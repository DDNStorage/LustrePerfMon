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7B1EC" w14:textId="40338153" w:rsidR="00221C1D" w:rsidRPr="00321B90" w:rsidRDefault="00AE382B" w:rsidP="001254D8">
      <w:pPr>
        <w:pStyle w:val="DDNHeader"/>
        <w:jc w:val="both"/>
      </w:pPr>
      <w:r w:rsidRPr="00A83CFE">
        <w:rPr>
          <w:noProof/>
          <w:lang w:eastAsia="zh-CN"/>
        </w:rPr>
        <mc:AlternateContent>
          <mc:Choice Requires="wpg">
            <w:drawing>
              <wp:anchor distT="0" distB="0" distL="114300" distR="114300" simplePos="0" relativeHeight="251810304" behindDoc="0" locked="0" layoutInCell="1" allowOverlap="1" wp14:anchorId="2F2C609A" wp14:editId="351C56F3">
                <wp:simplePos x="0" y="0"/>
                <wp:positionH relativeFrom="page">
                  <wp:posOffset>1008380</wp:posOffset>
                </wp:positionH>
                <wp:positionV relativeFrom="page">
                  <wp:posOffset>2416175</wp:posOffset>
                </wp:positionV>
                <wp:extent cx="5716800" cy="1699200"/>
                <wp:effectExtent l="0" t="0" r="0" b="3175"/>
                <wp:wrapNone/>
                <wp:docPr id="22" name="Group 22"/>
                <wp:cNvGraphicFramePr/>
                <a:graphic xmlns:a="http://schemas.openxmlformats.org/drawingml/2006/main">
                  <a:graphicData uri="http://schemas.microsoft.com/office/word/2010/wordprocessingGroup">
                    <wpg:wgp>
                      <wpg:cNvGrpSpPr/>
                      <wpg:grpSpPr>
                        <a:xfrm>
                          <a:off x="0" y="0"/>
                          <a:ext cx="5716800" cy="1699200"/>
                          <a:chOff x="0" y="0"/>
                          <a:chExt cx="5716800" cy="1698033"/>
                        </a:xfrm>
                      </wpg:grpSpPr>
                      <wps:wsp>
                        <wps:cNvPr id="2269" name="Text Box 2024"/>
                        <wps:cNvSpPr txBox="1">
                          <a:spLocks noChangeArrowheads="1"/>
                        </wps:cNvSpPr>
                        <wps:spPr bwMode="auto">
                          <a:xfrm>
                            <a:off x="1789043" y="0"/>
                            <a:ext cx="3924000" cy="1191600"/>
                          </a:xfrm>
                          <a:prstGeom prst="rect">
                            <a:avLst/>
                          </a:prstGeom>
                          <a:solidFill>
                            <a:schemeClr val="bg1">
                              <a:lumMod val="85000"/>
                            </a:schemeClr>
                          </a:solidFill>
                          <a:ln w="38100">
                            <a:noFill/>
                            <a:miter lim="800000"/>
                            <a:headEnd/>
                            <a:tailEnd/>
                          </a:ln>
                          <a:effectLst/>
                        </wps:spPr>
                        <wps:txbx>
                          <w:txbxContent>
                            <w:p w14:paraId="57E8445A" w14:textId="362651DF" w:rsidR="00360169" w:rsidRPr="00BC6B8C" w:rsidRDefault="00D5095E" w:rsidP="000D1D6D">
                              <w:pPr>
                                <w:spacing w:after="0"/>
                                <w:rPr>
                                  <w:rFonts w:asciiTheme="minorHAnsi" w:hAnsiTheme="minorHAnsi" w:cs="Arial"/>
                                  <w:b/>
                                  <w:noProof/>
                                  <w:color w:val="000000"/>
                                  <w:sz w:val="56"/>
                                  <w:szCs w:val="56"/>
                                  <w:lang w:val="ru-RU"/>
                                </w:rPr>
                              </w:pPr>
                              <w:r>
                                <w:rPr>
                                  <w:rFonts w:ascii="Raleway" w:hAnsi="Raleway" w:cs="Arial"/>
                                  <w:b/>
                                  <w:noProof/>
                                  <w:color w:val="000000"/>
                                  <w:sz w:val="56"/>
                                  <w:szCs w:val="56"/>
                                </w:rPr>
                                <w:t>LustrePerfMon</w:t>
                              </w:r>
                            </w:p>
                            <w:p w14:paraId="0493067E" w14:textId="0E787083" w:rsidR="00360169" w:rsidRPr="00221C1D" w:rsidRDefault="00360169" w:rsidP="000D1D6D">
                              <w:pPr>
                                <w:spacing w:after="0"/>
                                <w:rPr>
                                  <w:rFonts w:ascii="Raleway" w:hAnsi="Raleway" w:cs="Arial"/>
                                  <w:color w:val="000000"/>
                                  <w:sz w:val="48"/>
                                  <w:szCs w:val="52"/>
                                </w:rPr>
                              </w:pPr>
                              <w:r>
                                <w:rPr>
                                  <w:rFonts w:ascii="Raleway" w:hAnsi="Raleway" w:cs="Arial" w:hint="eastAsia"/>
                                  <w:color w:val="000000"/>
                                  <w:sz w:val="32"/>
                                  <w:szCs w:val="36"/>
                                  <w:lang w:eastAsia="zh-CN"/>
                                </w:rPr>
                                <w:t>User Manual</w:t>
                              </w:r>
                              <w:r w:rsidR="00D5095E">
                                <w:rPr>
                                  <w:rFonts w:ascii="Raleway" w:hAnsi="Raleway" w:cs="Arial"/>
                                  <w:color w:val="000000"/>
                                  <w:sz w:val="32"/>
                                  <w:szCs w:val="36"/>
                                  <w:lang w:eastAsia="zh-CN"/>
                                </w:rPr>
                                <w:softHyphen/>
                              </w:r>
                              <w:r w:rsidR="00D5095E">
                                <w:rPr>
                                  <w:rFonts w:ascii="Raleway" w:hAnsi="Raleway" w:cs="Arial"/>
                                  <w:color w:val="000000"/>
                                  <w:sz w:val="32"/>
                                  <w:szCs w:val="36"/>
                                  <w:lang w:eastAsia="zh-CN"/>
                                </w:rPr>
                                <w:softHyphen/>
                              </w:r>
                              <w:r w:rsidR="00D5095E">
                                <w:rPr>
                                  <w:rFonts w:ascii="Raleway" w:hAnsi="Raleway" w:cs="Arial"/>
                                  <w:color w:val="000000"/>
                                  <w:sz w:val="32"/>
                                  <w:szCs w:val="36"/>
                                  <w:lang w:eastAsia="zh-CN"/>
                                </w:rPr>
                                <w:softHyphen/>
                              </w:r>
                              <w:r w:rsidR="00D5095E">
                                <w:rPr>
                                  <w:rFonts w:ascii="Raleway" w:hAnsi="Raleway" w:cs="Arial"/>
                                  <w:color w:val="000000"/>
                                  <w:sz w:val="32"/>
                                  <w:szCs w:val="36"/>
                                  <w:lang w:eastAsia="zh-CN"/>
                                </w:rPr>
                                <w:softHyphen/>
                              </w:r>
                            </w:p>
                          </w:txbxContent>
                        </wps:txbx>
                        <wps:bodyPr rot="0" vert="horz" wrap="square" lIns="91440" tIns="45720" rIns="91440" bIns="45720" anchor="ctr" anchorCtr="0" upright="1">
                          <a:noAutofit/>
                        </wps:bodyPr>
                      </wps:wsp>
                      <wps:wsp>
                        <wps:cNvPr id="2" name="Text Box 2024"/>
                        <wps:cNvSpPr txBox="1">
                          <a:spLocks noChangeArrowheads="1"/>
                        </wps:cNvSpPr>
                        <wps:spPr bwMode="auto">
                          <a:xfrm>
                            <a:off x="0" y="1240403"/>
                            <a:ext cx="5716800" cy="457630"/>
                          </a:xfrm>
                          <a:prstGeom prst="rect">
                            <a:avLst/>
                          </a:prstGeom>
                          <a:solidFill>
                            <a:srgbClr val="000000"/>
                          </a:solidFill>
                          <a:ln w="38100">
                            <a:noFill/>
                            <a:miter lim="800000"/>
                            <a:headEnd/>
                            <a:tailEnd/>
                          </a:ln>
                          <a:effectLst/>
                        </wps:spPr>
                        <wps:txbx>
                          <w:txbxContent>
                            <w:p w14:paraId="40210050" w14:textId="79B52368" w:rsidR="00360169" w:rsidRPr="00221C1D" w:rsidRDefault="00360169" w:rsidP="000D1D6D">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324972383"/>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D5095E">
                                    <w:rPr>
                                      <w:rFonts w:ascii="Open Sans" w:hAnsi="Open Sans" w:cs="Open Sans"/>
                                      <w:b/>
                                      <w:color w:val="FFFFFF" w:themeColor="background1"/>
                                      <w:szCs w:val="28"/>
                                      <w:lang w:eastAsia="zh-CN"/>
                                    </w:rPr>
                                    <w:t>9</w:t>
                                  </w:r>
                                </w:sdtContent>
                              </w:sdt>
                              <w:r w:rsidRPr="00221C1D">
                                <w:rPr>
                                  <w:rFonts w:ascii="Open Sans" w:hAnsi="Open Sans" w:cs="Open Sans"/>
                                  <w:b/>
                                  <w:color w:val="FFFFFF" w:themeColor="background1"/>
                                  <w:szCs w:val="28"/>
                                </w:rPr>
                                <w:t xml:space="preserve">  |  </w:t>
                              </w:r>
                              <w:r>
                                <w:rPr>
                                  <w:rFonts w:ascii="Open Sans" w:hAnsi="Open Sans" w:cs="Open Sans"/>
                                  <w:b/>
                                  <w:color w:val="FFFFFF" w:themeColor="background1"/>
                                  <w:szCs w:val="28"/>
                                </w:rPr>
                                <w:t>ref.no 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2947033"/>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b/>
                                      <w:color w:val="FFFFFF" w:themeColor="background1"/>
                                      <w:szCs w:val="28"/>
                                    </w:rPr>
                                    <w:t>A0</w:t>
                                  </w:r>
                                </w:sdtContent>
                              </w:sdt>
                            </w:p>
                          </w:txbxContent>
                        </wps:txbx>
                        <wps:bodyPr rot="0" vert="horz" wrap="square" lIns="91440" tIns="45720" rIns="91440" bIns="45720" anchor="ctr" anchorCtr="0" upright="1">
                          <a:noAutofit/>
                        </wps:bodyPr>
                      </wps:wsp>
                      <pic:pic xmlns:pic="http://schemas.openxmlformats.org/drawingml/2006/picture">
                        <pic:nvPicPr>
                          <pic:cNvPr id="21" name="Picture 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5433" cy="11926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2C609A" id="Group 22" o:spid="_x0000_s1026" style="position:absolute;left:0;text-align:left;margin-left:79.4pt;margin-top:190.25pt;width:450.15pt;height:133.8pt;z-index:251810304;mso-position-horizontal-relative:page;mso-position-vertical-relative:page;mso-width-relative:margin;mso-height-relative:margin" coordsize="57168,169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&#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&#13;&#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" fillcolor="#d8d8d8 [2732]" stroked="f" strokeweight="3pt">
                  <v:textbox>
                    <w:txbxContent>
                      <w:p w14:paraId="57E8445A" w14:textId="362651DF" w:rsidR="00360169" w:rsidRPr="00BC6B8C" w:rsidRDefault="00D5095E" w:rsidP="000D1D6D">
                        <w:pPr>
                          <w:spacing w:after="0"/>
                          <w:rPr>
                            <w:rFonts w:asciiTheme="minorHAnsi" w:hAnsiTheme="minorHAnsi" w:cs="Arial"/>
                            <w:b/>
                            <w:noProof/>
                            <w:color w:val="000000"/>
                            <w:sz w:val="56"/>
                            <w:szCs w:val="56"/>
                            <w:lang w:val="ru-RU"/>
                          </w:rPr>
                        </w:pPr>
                        <w:r>
                          <w:rPr>
                            <w:rFonts w:ascii="Raleway" w:hAnsi="Raleway" w:cs="Arial"/>
                            <w:b/>
                            <w:noProof/>
                            <w:color w:val="000000"/>
                            <w:sz w:val="56"/>
                            <w:szCs w:val="56"/>
                          </w:rPr>
                          <w:t>LustrePerfMon</w:t>
                        </w:r>
                      </w:p>
                      <w:p w14:paraId="0493067E" w14:textId="0E787083" w:rsidR="00360169" w:rsidRPr="00221C1D" w:rsidRDefault="00360169" w:rsidP="000D1D6D">
                        <w:pPr>
                          <w:spacing w:after="0"/>
                          <w:rPr>
                            <w:rFonts w:ascii="Raleway" w:hAnsi="Raleway" w:cs="Arial"/>
                            <w:color w:val="000000"/>
                            <w:sz w:val="48"/>
                            <w:szCs w:val="52"/>
                          </w:rPr>
                        </w:pPr>
                        <w:r>
                          <w:rPr>
                            <w:rFonts w:ascii="Raleway" w:hAnsi="Raleway" w:cs="Arial" w:hint="eastAsia"/>
                            <w:color w:val="000000"/>
                            <w:sz w:val="32"/>
                            <w:szCs w:val="36"/>
                            <w:lang w:eastAsia="zh-CN"/>
                          </w:rPr>
                          <w:t>User Manual</w:t>
                        </w:r>
                        <w:r w:rsidR="00D5095E">
                          <w:rPr>
                            <w:rFonts w:ascii="Raleway" w:hAnsi="Raleway" w:cs="Arial"/>
                            <w:color w:val="000000"/>
                            <w:sz w:val="32"/>
                            <w:szCs w:val="36"/>
                            <w:lang w:eastAsia="zh-CN"/>
                          </w:rPr>
                          <w:softHyphen/>
                        </w:r>
                        <w:r w:rsidR="00D5095E">
                          <w:rPr>
                            <w:rFonts w:ascii="Raleway" w:hAnsi="Raleway" w:cs="Arial"/>
                            <w:color w:val="000000"/>
                            <w:sz w:val="32"/>
                            <w:szCs w:val="36"/>
                            <w:lang w:eastAsia="zh-CN"/>
                          </w:rPr>
                          <w:softHyphen/>
                        </w:r>
                        <w:r w:rsidR="00D5095E">
                          <w:rPr>
                            <w:rFonts w:ascii="Raleway" w:hAnsi="Raleway" w:cs="Arial"/>
                            <w:color w:val="000000"/>
                            <w:sz w:val="32"/>
                            <w:szCs w:val="36"/>
                            <w:lang w:eastAsia="zh-CN"/>
                          </w:rPr>
                          <w:softHyphen/>
                        </w:r>
                        <w:r w:rsidR="00D5095E">
                          <w:rPr>
                            <w:rFonts w:ascii="Raleway" w:hAnsi="Raleway" w:cs="Arial"/>
                            <w:color w:val="000000"/>
                            <w:sz w:val="32"/>
                            <w:szCs w:val="36"/>
                            <w:lang w:eastAsia="zh-CN"/>
                          </w:rPr>
                          <w:softHyphen/>
                        </w:r>
                      </w:p>
                    </w:txbxContent>
                  </v:textbox>
                </v:shape>
                <v:shape id="Text Box 2024" o:spid="_x0000_s1028" type="#_x0000_t202" style="position:absolute;top:12404;width:57168;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" fillcolor="black" stroked="f" strokeweight="3pt">
                  <v:textbox>
                    <w:txbxContent>
                      <w:p w14:paraId="40210050" w14:textId="79B52368" w:rsidR="00360169" w:rsidRPr="00221C1D" w:rsidRDefault="00360169" w:rsidP="000D1D6D">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324972383"/>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D5095E">
                              <w:rPr>
                                <w:rFonts w:ascii="Open Sans" w:hAnsi="Open Sans" w:cs="Open Sans"/>
                                <w:b/>
                                <w:color w:val="FFFFFF" w:themeColor="background1"/>
                                <w:szCs w:val="28"/>
                                <w:lang w:eastAsia="zh-CN"/>
                              </w:rPr>
                              <w:t>9</w:t>
                            </w:r>
                          </w:sdtContent>
                        </w:sdt>
                        <w:r w:rsidRPr="00221C1D">
                          <w:rPr>
                            <w:rFonts w:ascii="Open Sans" w:hAnsi="Open Sans" w:cs="Open Sans"/>
                            <w:b/>
                            <w:color w:val="FFFFFF" w:themeColor="background1"/>
                            <w:szCs w:val="28"/>
                          </w:rPr>
                          <w:t xml:space="preserve">  |  </w:t>
                        </w:r>
                        <w:r>
                          <w:rPr>
                            <w:rFonts w:ascii="Open Sans" w:hAnsi="Open Sans" w:cs="Open Sans"/>
                            <w:b/>
                            <w:color w:val="FFFFFF" w:themeColor="background1"/>
                            <w:szCs w:val="28"/>
                          </w:rPr>
                          <w:t>ref.no 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2947033"/>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b/>
                                <w:color w:val="FFFFFF" w:themeColor="background1"/>
                                <w:szCs w:val="28"/>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">
                  <v:imagedata r:id="rId13" o:title=""/>
                </v:shape>
                <w10:wrap anchorx="page" anchory="page"/>
              </v:group>
            </w:pict>
          </mc:Fallback>
        </mc:AlternateContent>
      </w:r>
      <w:r w:rsidR="00A609C4" w:rsidRPr="00A83CFE">
        <w:br w:type="page"/>
      </w:r>
      <w:r w:rsidR="00221C1D" w:rsidRPr="00321B90">
        <w:lastRenderedPageBreak/>
        <w:t>Important Information</w:t>
      </w:r>
    </w:p>
    <w:p w14:paraId="63619D99" w14:textId="0FC7EC51" w:rsidR="00221C1D" w:rsidRPr="00A83CFE" w:rsidRDefault="00221C1D" w:rsidP="00221C1D">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14:paraId="32E7E1E1" w14:textId="162D7EF8" w:rsidR="00221C1D" w:rsidRPr="00A83CFE" w:rsidRDefault="00221C1D" w:rsidP="00221C1D">
      <w:pPr>
        <w:pStyle w:val="DDNDisclaimer"/>
        <w:rPr>
          <w:b/>
          <w:noProof/>
        </w:rPr>
      </w:pPr>
      <w:r w:rsidRPr="00A83CFE">
        <w:rPr>
          <w:b/>
          <w:noProof/>
        </w:rPr>
        <w:t xml:space="preserve">© </w:t>
      </w:r>
      <w:r w:rsidR="00573F06">
        <w:rPr>
          <w:b/>
          <w:noProof/>
        </w:rPr>
        <w:t>201</w:t>
      </w:r>
      <w:r w:rsidR="00144805">
        <w:rPr>
          <w:b/>
          <w:noProof/>
        </w:rPr>
        <w:t>8</w:t>
      </w:r>
      <w:r w:rsidR="002E293D" w:rsidRPr="00A83CFE">
        <w:rPr>
          <w:b/>
          <w:noProof/>
        </w:rPr>
        <w:t xml:space="preserve"> </w:t>
      </w:r>
      <w:r w:rsidRPr="00A83CFE">
        <w:rPr>
          <w:b/>
          <w:noProof/>
        </w:rPr>
        <w:t>DataDirect Networks, Inc. All rights reserved.</w:t>
      </w:r>
    </w:p>
    <w:p w14:paraId="59C0B0F4" w14:textId="53A247D6" w:rsidR="000D163E" w:rsidRDefault="002E0965" w:rsidP="000D163E">
      <w:pPr>
        <w:pStyle w:val="DDNDisclaimer"/>
        <w:rPr>
          <w:rFonts w:ascii="ITCCentury Book" w:hAnsi="ITCCentury Book"/>
          <w:b/>
          <w:bCs/>
          <w:sz w:val="20"/>
          <w:szCs w:val="20"/>
        </w:rPr>
      </w:pPr>
      <w:r w:rsidRPr="00A83CFE">
        <w:rPr>
          <w:noProof/>
        </w:rPr>
        <w:fldChar w:fldCharType="begin"/>
      </w:r>
      <w:r w:rsidRPr="00A83CFE">
        <w:rPr>
          <w:noProof/>
        </w:rPr>
        <w:instrText xml:space="preserve"> INCLUDETEXT  "https://ddncommunity.ddn.com/Departments/eng/TechWriters/TM.docx"  \* MERGEFORMAT </w:instrText>
      </w:r>
      <w:r w:rsidRPr="00A83CFE">
        <w:rPr>
          <w:noProof/>
        </w:rPr>
        <w:fldChar w:fldCharType="separate"/>
      </w:r>
      <w:r w:rsidR="000D163E"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14:paraId="6D614E31" w14:textId="149F7B1D" w:rsidR="00221C1D" w:rsidRPr="00A83CFE" w:rsidRDefault="002E0965" w:rsidP="002E0965">
      <w:pPr>
        <w:pStyle w:val="DDNDisclaimer"/>
        <w:rPr>
          <w:noProof/>
        </w:rPr>
      </w:pPr>
      <w:r w:rsidRPr="00A83CFE">
        <w:rPr>
          <w:noProof/>
        </w:rPr>
        <w:fldChar w:fldCharType="end"/>
      </w:r>
      <w:r w:rsidR="00221C1D"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14:paraId="4901ACF4" w14:textId="77777777" w:rsidR="00221C1D" w:rsidRPr="00A83CFE" w:rsidRDefault="00221C1D" w:rsidP="00221C1D">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14:paraId="6054EFEB" w14:textId="77777777" w:rsidR="00221C1D" w:rsidRPr="00A83CFE" w:rsidRDefault="00221C1D" w:rsidP="00221C1D">
      <w:pPr>
        <w:pStyle w:val="DDNDisclaimer"/>
        <w:rPr>
          <w:noProof/>
        </w:rPr>
      </w:pPr>
      <w:r w:rsidRPr="00A83CFE">
        <w:rPr>
          <w:noProof/>
        </w:rPr>
        <w:t>All Products cited in this document are subject to DDN’s Limited Warranty Statement and, where applicable, the terms of DDN’s End User Software License Agreement (EULA).</w:t>
      </w:r>
    </w:p>
    <w:p w14:paraId="3584FE10" w14:textId="77777777" w:rsidR="00221C1D" w:rsidRPr="00A83CFE" w:rsidRDefault="00221C1D" w:rsidP="00221C1D">
      <w:pPr>
        <w:pStyle w:val="DDNDisclaimer"/>
        <w:rPr>
          <w:noProof/>
        </w:rPr>
      </w:pPr>
      <w:r w:rsidRPr="00A83CFE">
        <w:rPr>
          <w:noProof/>
        </w:rPr>
        <w:t xml:space="preserve">The cited documents are available at: </w:t>
      </w:r>
      <w:hyperlink r:id="rId14" w:history="1">
        <w:r w:rsidRPr="00A83CFE">
          <w:rPr>
            <w:rStyle w:val="af0"/>
            <w:noProof/>
          </w:rPr>
          <w:t>http://www.ddn.com/support/policies/</w:t>
        </w:r>
      </w:hyperlink>
    </w:p>
    <w:p w14:paraId="4A1370AC" w14:textId="77777777" w:rsidR="00221C1D" w:rsidRPr="00A83CFE" w:rsidRDefault="00221C1D" w:rsidP="00221C1D">
      <w:pPr>
        <w:pStyle w:val="DDNDisclaimer"/>
        <w:rPr>
          <w:noProof/>
        </w:rPr>
      </w:pPr>
      <w:r w:rsidRPr="00A83CFE">
        <w:rPr>
          <w:noProof/>
        </w:rPr>
        <w:t>For archived versions of either document, please contact DDN.</w:t>
      </w:r>
    </w:p>
    <w:p w14:paraId="66D64D8D" w14:textId="77777777" w:rsidR="00221C1D" w:rsidRPr="00A83CFE" w:rsidRDefault="00221C1D" w:rsidP="00221C1D">
      <w:pPr>
        <w:pStyle w:val="DDNDisclaimer"/>
        <w:rPr>
          <w:noProof/>
        </w:rPr>
      </w:pPr>
    </w:p>
    <w:p w14:paraId="4669F69C" w14:textId="77777777" w:rsidR="00221C1D" w:rsidRPr="00A83CFE" w:rsidRDefault="00221C1D" w:rsidP="00A61B8C">
      <w:pPr>
        <w:pStyle w:val="DDNDisclaimer"/>
        <w:jc w:val="left"/>
        <w:rPr>
          <w:noProof/>
        </w:rPr>
      </w:pPr>
    </w:p>
    <w:p w14:paraId="6A269716" w14:textId="77777777" w:rsidR="00221C1D" w:rsidRPr="00A83CFE" w:rsidRDefault="00221C1D" w:rsidP="00221C1D">
      <w:pPr>
        <w:pStyle w:val="DDNDisclaimer"/>
        <w:rPr>
          <w:noProof/>
        </w:rPr>
      </w:pPr>
    </w:p>
    <w:p w14:paraId="657F0DB8" w14:textId="77777777" w:rsidR="00221C1D" w:rsidRPr="00A83CFE" w:rsidRDefault="00221C1D" w:rsidP="00221C1D">
      <w:pPr>
        <w:pStyle w:val="DDNDisclaimer"/>
        <w:rPr>
          <w:noProof/>
        </w:rPr>
      </w:pPr>
    </w:p>
    <w:p w14:paraId="4F662450" w14:textId="681BE38F" w:rsidR="00B97AB0" w:rsidRPr="00A83CFE" w:rsidRDefault="008C7095" w:rsidP="008E6FD4">
      <w:pPr>
        <w:pStyle w:val="DDNDisclaimer"/>
      </w:pPr>
      <w:r>
        <w:t xml:space="preserve">October </w:t>
      </w:r>
      <w:r w:rsidR="00573F06">
        <w:t>2017</w:t>
      </w:r>
    </w:p>
    <w:p w14:paraId="53E508D6" w14:textId="4BA7521B" w:rsidR="00D354C4" w:rsidRPr="00A83CFE" w:rsidRDefault="00D354C4" w:rsidP="00D354C4">
      <w:pPr>
        <w:pStyle w:val="TOC"/>
      </w:pPr>
      <w:bookmarkStart w:id="0" w:name="_Toc314517430"/>
      <w:bookmarkStart w:id="1" w:name="_Toc322012058"/>
      <w:bookmarkStart w:id="2" w:name="_Toc322012143"/>
      <w:bookmarkStart w:id="3" w:name="_Ref345503599"/>
      <w:r>
        <w:lastRenderedPageBreak/>
        <w:t>Table of Contents</w:t>
      </w:r>
    </w:p>
    <w:p w14:paraId="0B8FABB4" w14:textId="77777777" w:rsidR="00004206" w:rsidRDefault="00D354C4">
      <w:pPr>
        <w:pStyle w:val="TOC2"/>
        <w:rPr>
          <w:rFonts w:asciiTheme="minorHAnsi" w:eastAsiaTheme="minorEastAsia" w:hAnsiTheme="minorHAnsi" w:cstheme="minorBidi"/>
          <w:kern w:val="2"/>
          <w:sz w:val="21"/>
          <w:lang w:eastAsia="zh-CN"/>
        </w:rPr>
      </w:pPr>
      <w:r>
        <w:rPr>
          <w:bCs/>
        </w:rPr>
        <w:fldChar w:fldCharType="begin"/>
      </w:r>
      <w:r>
        <w:rPr>
          <w:bCs/>
        </w:rPr>
        <w:instrText xml:space="preserve"> TOC \o "2-3" \h \z \t "Heading 1,1,DDN Appendix H1,1,Title,1,DDN no number Heading 1,1" </w:instrText>
      </w:r>
      <w:r>
        <w:rPr>
          <w:bCs/>
        </w:rPr>
        <w:fldChar w:fldCharType="separate"/>
      </w:r>
      <w:hyperlink w:anchor="_Toc514766635" w:history="1">
        <w:r w:rsidR="00004206" w:rsidRPr="007917BE">
          <w:rPr>
            <w:rStyle w:val="af0"/>
          </w:rPr>
          <w:t>1.1</w:t>
        </w:r>
        <w:r w:rsidR="00004206">
          <w:rPr>
            <w:rFonts w:asciiTheme="minorHAnsi" w:eastAsiaTheme="minorEastAsia" w:hAnsiTheme="minorHAnsi" w:cstheme="minorBidi"/>
            <w:kern w:val="2"/>
            <w:sz w:val="21"/>
            <w:lang w:eastAsia="zh-CN"/>
          </w:rPr>
          <w:tab/>
        </w:r>
        <w:r w:rsidR="00004206" w:rsidRPr="007917BE">
          <w:rPr>
            <w:rStyle w:val="af0"/>
          </w:rPr>
          <w:t>Terminology</w:t>
        </w:r>
        <w:r w:rsidR="00004206">
          <w:rPr>
            <w:webHidden/>
          </w:rPr>
          <w:tab/>
        </w:r>
        <w:r w:rsidR="00004206">
          <w:rPr>
            <w:webHidden/>
          </w:rPr>
          <w:fldChar w:fldCharType="begin"/>
        </w:r>
        <w:r w:rsidR="00004206">
          <w:rPr>
            <w:webHidden/>
          </w:rPr>
          <w:instrText xml:space="preserve"> PAGEREF _Toc514766635 \h </w:instrText>
        </w:r>
        <w:r w:rsidR="00004206">
          <w:rPr>
            <w:webHidden/>
          </w:rPr>
        </w:r>
        <w:r w:rsidR="00004206">
          <w:rPr>
            <w:webHidden/>
          </w:rPr>
          <w:fldChar w:fldCharType="separate"/>
        </w:r>
        <w:r w:rsidR="00004206">
          <w:rPr>
            <w:webHidden/>
          </w:rPr>
          <w:t>10</w:t>
        </w:r>
        <w:r w:rsidR="00004206">
          <w:rPr>
            <w:webHidden/>
          </w:rPr>
          <w:fldChar w:fldCharType="end"/>
        </w:r>
      </w:hyperlink>
    </w:p>
    <w:p w14:paraId="21BAD862" w14:textId="77777777" w:rsidR="00004206" w:rsidRDefault="00E40E79">
      <w:pPr>
        <w:pStyle w:val="TOC2"/>
        <w:rPr>
          <w:rFonts w:asciiTheme="minorHAnsi" w:eastAsiaTheme="minorEastAsia" w:hAnsiTheme="minorHAnsi" w:cstheme="minorBidi"/>
          <w:kern w:val="2"/>
          <w:sz w:val="21"/>
          <w:lang w:eastAsia="zh-CN"/>
        </w:rPr>
      </w:pPr>
      <w:hyperlink w:anchor="_Toc514766636" w:history="1">
        <w:r w:rsidR="00004206" w:rsidRPr="007917BE">
          <w:rPr>
            <w:rStyle w:val="af0"/>
          </w:rPr>
          <w:t>1.2</w:t>
        </w:r>
        <w:r w:rsidR="00004206">
          <w:rPr>
            <w:rFonts w:asciiTheme="minorHAnsi" w:eastAsiaTheme="minorEastAsia" w:hAnsiTheme="minorHAnsi" w:cstheme="minorBidi"/>
            <w:kern w:val="2"/>
            <w:sz w:val="21"/>
            <w:lang w:eastAsia="zh-CN"/>
          </w:rPr>
          <w:tab/>
        </w:r>
        <w:r w:rsidR="00004206" w:rsidRPr="007917BE">
          <w:rPr>
            <w:rStyle w:val="af0"/>
            <w:w w:val="105"/>
          </w:rPr>
          <w:t>collectd plugins of DDN</w:t>
        </w:r>
        <w:r w:rsidR="00004206">
          <w:rPr>
            <w:webHidden/>
          </w:rPr>
          <w:tab/>
        </w:r>
        <w:r w:rsidR="00004206">
          <w:rPr>
            <w:webHidden/>
          </w:rPr>
          <w:fldChar w:fldCharType="begin"/>
        </w:r>
        <w:r w:rsidR="00004206">
          <w:rPr>
            <w:webHidden/>
          </w:rPr>
          <w:instrText xml:space="preserve"> PAGEREF _Toc514766636 \h </w:instrText>
        </w:r>
        <w:r w:rsidR="00004206">
          <w:rPr>
            <w:webHidden/>
          </w:rPr>
        </w:r>
        <w:r w:rsidR="00004206">
          <w:rPr>
            <w:webHidden/>
          </w:rPr>
          <w:fldChar w:fldCharType="separate"/>
        </w:r>
        <w:r w:rsidR="00004206">
          <w:rPr>
            <w:webHidden/>
          </w:rPr>
          <w:t>11</w:t>
        </w:r>
        <w:r w:rsidR="00004206">
          <w:rPr>
            <w:webHidden/>
          </w:rPr>
          <w:fldChar w:fldCharType="end"/>
        </w:r>
      </w:hyperlink>
    </w:p>
    <w:p w14:paraId="180BDFBA" w14:textId="77777777" w:rsidR="00004206" w:rsidRDefault="00E40E79">
      <w:pPr>
        <w:pStyle w:val="TOC2"/>
        <w:rPr>
          <w:rFonts w:asciiTheme="minorHAnsi" w:eastAsiaTheme="minorEastAsia" w:hAnsiTheme="minorHAnsi" w:cstheme="minorBidi"/>
          <w:kern w:val="2"/>
          <w:sz w:val="21"/>
          <w:lang w:eastAsia="zh-CN"/>
        </w:rPr>
      </w:pPr>
      <w:hyperlink w:anchor="_Toc514766637" w:history="1">
        <w:r w:rsidR="00004206" w:rsidRPr="007917BE">
          <w:rPr>
            <w:rStyle w:val="af0"/>
          </w:rPr>
          <w:t>2.1</w:t>
        </w:r>
        <w:r w:rsidR="00004206">
          <w:rPr>
            <w:rFonts w:asciiTheme="minorHAnsi" w:eastAsiaTheme="minorEastAsia" w:hAnsiTheme="minorHAnsi" w:cstheme="minorBidi"/>
            <w:kern w:val="2"/>
            <w:sz w:val="21"/>
            <w:lang w:eastAsia="zh-CN"/>
          </w:rPr>
          <w:tab/>
        </w:r>
        <w:r w:rsidR="00004206" w:rsidRPr="007917BE">
          <w:rPr>
            <w:rStyle w:val="af0"/>
          </w:rPr>
          <w:t>Installation Server</w:t>
        </w:r>
        <w:r w:rsidR="00004206">
          <w:rPr>
            <w:webHidden/>
          </w:rPr>
          <w:tab/>
        </w:r>
        <w:r w:rsidR="00004206">
          <w:rPr>
            <w:webHidden/>
          </w:rPr>
          <w:fldChar w:fldCharType="begin"/>
        </w:r>
        <w:r w:rsidR="00004206">
          <w:rPr>
            <w:webHidden/>
          </w:rPr>
          <w:instrText xml:space="preserve"> PAGEREF _Toc514766637 \h </w:instrText>
        </w:r>
        <w:r w:rsidR="00004206">
          <w:rPr>
            <w:webHidden/>
          </w:rPr>
        </w:r>
        <w:r w:rsidR="00004206">
          <w:rPr>
            <w:webHidden/>
          </w:rPr>
          <w:fldChar w:fldCharType="separate"/>
        </w:r>
        <w:r w:rsidR="00004206">
          <w:rPr>
            <w:webHidden/>
          </w:rPr>
          <w:t>12</w:t>
        </w:r>
        <w:r w:rsidR="00004206">
          <w:rPr>
            <w:webHidden/>
          </w:rPr>
          <w:fldChar w:fldCharType="end"/>
        </w:r>
      </w:hyperlink>
    </w:p>
    <w:p w14:paraId="1A9297EC" w14:textId="77777777" w:rsidR="00004206" w:rsidRDefault="00E40E79">
      <w:pPr>
        <w:pStyle w:val="TOC2"/>
        <w:rPr>
          <w:rFonts w:asciiTheme="minorHAnsi" w:eastAsiaTheme="minorEastAsia" w:hAnsiTheme="minorHAnsi" w:cstheme="minorBidi"/>
          <w:kern w:val="2"/>
          <w:sz w:val="21"/>
          <w:lang w:eastAsia="zh-CN"/>
        </w:rPr>
      </w:pPr>
      <w:hyperlink w:anchor="_Toc514766638" w:history="1">
        <w:r w:rsidR="00004206" w:rsidRPr="007917BE">
          <w:rPr>
            <w:rStyle w:val="af0"/>
          </w:rPr>
          <w:t>2.2</w:t>
        </w:r>
        <w:r w:rsidR="00004206">
          <w:rPr>
            <w:rFonts w:asciiTheme="minorHAnsi" w:eastAsiaTheme="minorEastAsia" w:hAnsiTheme="minorHAnsi" w:cstheme="minorBidi"/>
            <w:kern w:val="2"/>
            <w:sz w:val="21"/>
            <w:lang w:eastAsia="zh-CN"/>
          </w:rPr>
          <w:tab/>
        </w:r>
        <w:r w:rsidR="00004206" w:rsidRPr="007917BE">
          <w:rPr>
            <w:rStyle w:val="af0"/>
          </w:rPr>
          <w:t>Monitoring Server</w:t>
        </w:r>
        <w:r w:rsidR="00004206">
          <w:rPr>
            <w:webHidden/>
          </w:rPr>
          <w:tab/>
        </w:r>
        <w:r w:rsidR="00004206">
          <w:rPr>
            <w:webHidden/>
          </w:rPr>
          <w:fldChar w:fldCharType="begin"/>
        </w:r>
        <w:r w:rsidR="00004206">
          <w:rPr>
            <w:webHidden/>
          </w:rPr>
          <w:instrText xml:space="preserve"> PAGEREF _Toc514766638 \h </w:instrText>
        </w:r>
        <w:r w:rsidR="00004206">
          <w:rPr>
            <w:webHidden/>
          </w:rPr>
        </w:r>
        <w:r w:rsidR="00004206">
          <w:rPr>
            <w:webHidden/>
          </w:rPr>
          <w:fldChar w:fldCharType="separate"/>
        </w:r>
        <w:r w:rsidR="00004206">
          <w:rPr>
            <w:webHidden/>
          </w:rPr>
          <w:t>12</w:t>
        </w:r>
        <w:r w:rsidR="00004206">
          <w:rPr>
            <w:webHidden/>
          </w:rPr>
          <w:fldChar w:fldCharType="end"/>
        </w:r>
      </w:hyperlink>
    </w:p>
    <w:p w14:paraId="04DAF8CD" w14:textId="77777777" w:rsidR="00004206" w:rsidRDefault="00E40E79">
      <w:pPr>
        <w:pStyle w:val="TOC2"/>
        <w:rPr>
          <w:rFonts w:asciiTheme="minorHAnsi" w:eastAsiaTheme="minorEastAsia" w:hAnsiTheme="minorHAnsi" w:cstheme="minorBidi"/>
          <w:kern w:val="2"/>
          <w:sz w:val="21"/>
          <w:lang w:eastAsia="zh-CN"/>
        </w:rPr>
      </w:pPr>
      <w:hyperlink w:anchor="_Toc514766639" w:history="1">
        <w:r w:rsidR="00004206" w:rsidRPr="007917BE">
          <w:rPr>
            <w:rStyle w:val="af0"/>
          </w:rPr>
          <w:t>2.3</w:t>
        </w:r>
        <w:r w:rsidR="00004206">
          <w:rPr>
            <w:rFonts w:asciiTheme="minorHAnsi" w:eastAsiaTheme="minorEastAsia" w:hAnsiTheme="minorHAnsi" w:cstheme="minorBidi"/>
            <w:kern w:val="2"/>
            <w:sz w:val="21"/>
            <w:lang w:eastAsia="zh-CN"/>
          </w:rPr>
          <w:tab/>
        </w:r>
        <w:r w:rsidR="00004206" w:rsidRPr="007917BE">
          <w:rPr>
            <w:rStyle w:val="af0"/>
          </w:rPr>
          <w:t xml:space="preserve">Monitoring </w:t>
        </w:r>
        <w:r w:rsidR="00004206" w:rsidRPr="007917BE">
          <w:rPr>
            <w:rStyle w:val="af0"/>
            <w:lang w:eastAsia="zh-CN"/>
          </w:rPr>
          <w:t>Agent</w:t>
        </w:r>
        <w:r w:rsidR="00004206">
          <w:rPr>
            <w:webHidden/>
          </w:rPr>
          <w:tab/>
        </w:r>
        <w:r w:rsidR="00004206">
          <w:rPr>
            <w:webHidden/>
          </w:rPr>
          <w:fldChar w:fldCharType="begin"/>
        </w:r>
        <w:r w:rsidR="00004206">
          <w:rPr>
            <w:webHidden/>
          </w:rPr>
          <w:instrText xml:space="preserve"> PAGEREF _Toc514766639 \h </w:instrText>
        </w:r>
        <w:r w:rsidR="00004206">
          <w:rPr>
            <w:webHidden/>
          </w:rPr>
        </w:r>
        <w:r w:rsidR="00004206">
          <w:rPr>
            <w:webHidden/>
          </w:rPr>
          <w:fldChar w:fldCharType="separate"/>
        </w:r>
        <w:r w:rsidR="00004206">
          <w:rPr>
            <w:webHidden/>
          </w:rPr>
          <w:t>12</w:t>
        </w:r>
        <w:r w:rsidR="00004206">
          <w:rPr>
            <w:webHidden/>
          </w:rPr>
          <w:fldChar w:fldCharType="end"/>
        </w:r>
      </w:hyperlink>
    </w:p>
    <w:p w14:paraId="5F878F90" w14:textId="77777777" w:rsidR="00004206" w:rsidRDefault="00E40E79">
      <w:pPr>
        <w:pStyle w:val="TOC2"/>
        <w:rPr>
          <w:rFonts w:asciiTheme="minorHAnsi" w:eastAsiaTheme="minorEastAsia" w:hAnsiTheme="minorHAnsi" w:cstheme="minorBidi"/>
          <w:kern w:val="2"/>
          <w:sz w:val="21"/>
          <w:lang w:eastAsia="zh-CN"/>
        </w:rPr>
      </w:pPr>
      <w:hyperlink w:anchor="_Toc514766640" w:history="1">
        <w:r w:rsidR="00004206" w:rsidRPr="007917BE">
          <w:rPr>
            <w:rStyle w:val="af0"/>
          </w:rPr>
          <w:t>2.4</w:t>
        </w:r>
        <w:r w:rsidR="00004206">
          <w:rPr>
            <w:rFonts w:asciiTheme="minorHAnsi" w:eastAsiaTheme="minorEastAsia" w:hAnsiTheme="minorHAnsi" w:cstheme="minorBidi"/>
            <w:kern w:val="2"/>
            <w:sz w:val="21"/>
            <w:lang w:eastAsia="zh-CN"/>
          </w:rPr>
          <w:tab/>
        </w:r>
        <w:r w:rsidR="00004206" w:rsidRPr="007917BE">
          <w:rPr>
            <w:rStyle w:val="af0"/>
            <w:lang w:eastAsia="zh-CN"/>
          </w:rPr>
          <w:t>SFA</w:t>
        </w:r>
        <w:r w:rsidR="00004206">
          <w:rPr>
            <w:webHidden/>
          </w:rPr>
          <w:tab/>
        </w:r>
        <w:r w:rsidR="00004206">
          <w:rPr>
            <w:webHidden/>
          </w:rPr>
          <w:fldChar w:fldCharType="begin"/>
        </w:r>
        <w:r w:rsidR="00004206">
          <w:rPr>
            <w:webHidden/>
          </w:rPr>
          <w:instrText xml:space="preserve"> PAGEREF _Toc514766640 \h </w:instrText>
        </w:r>
        <w:r w:rsidR="00004206">
          <w:rPr>
            <w:webHidden/>
          </w:rPr>
        </w:r>
        <w:r w:rsidR="00004206">
          <w:rPr>
            <w:webHidden/>
          </w:rPr>
          <w:fldChar w:fldCharType="separate"/>
        </w:r>
        <w:r w:rsidR="00004206">
          <w:rPr>
            <w:webHidden/>
          </w:rPr>
          <w:t>12</w:t>
        </w:r>
        <w:r w:rsidR="00004206">
          <w:rPr>
            <w:webHidden/>
          </w:rPr>
          <w:fldChar w:fldCharType="end"/>
        </w:r>
      </w:hyperlink>
    </w:p>
    <w:p w14:paraId="6E9B5EE7" w14:textId="77777777" w:rsidR="00004206" w:rsidRDefault="00E40E79">
      <w:pPr>
        <w:pStyle w:val="TOC2"/>
        <w:rPr>
          <w:rFonts w:asciiTheme="minorHAnsi" w:eastAsiaTheme="minorEastAsia" w:hAnsiTheme="minorHAnsi" w:cstheme="minorBidi"/>
          <w:kern w:val="2"/>
          <w:sz w:val="21"/>
          <w:lang w:eastAsia="zh-CN"/>
        </w:rPr>
      </w:pPr>
      <w:hyperlink w:anchor="_Toc514766641" w:history="1">
        <w:r w:rsidR="00004206" w:rsidRPr="007917BE">
          <w:rPr>
            <w:rStyle w:val="af0"/>
          </w:rPr>
          <w:t>3.1</w:t>
        </w:r>
        <w:r w:rsidR="00004206">
          <w:rPr>
            <w:rFonts w:asciiTheme="minorHAnsi" w:eastAsiaTheme="minorEastAsia" w:hAnsiTheme="minorHAnsi" w:cstheme="minorBidi"/>
            <w:kern w:val="2"/>
            <w:sz w:val="21"/>
            <w:lang w:eastAsia="zh-CN"/>
          </w:rPr>
          <w:tab/>
        </w:r>
        <w:r w:rsidR="00004206" w:rsidRPr="007917BE">
          <w:rPr>
            <w:rStyle w:val="af0"/>
          </w:rPr>
          <w:t>Preparing the Installation Server</w:t>
        </w:r>
        <w:r w:rsidR="00004206">
          <w:rPr>
            <w:webHidden/>
          </w:rPr>
          <w:tab/>
        </w:r>
        <w:r w:rsidR="00004206">
          <w:rPr>
            <w:webHidden/>
          </w:rPr>
          <w:fldChar w:fldCharType="begin"/>
        </w:r>
        <w:r w:rsidR="00004206">
          <w:rPr>
            <w:webHidden/>
          </w:rPr>
          <w:instrText xml:space="preserve"> PAGEREF _Toc514766641 \h </w:instrText>
        </w:r>
        <w:r w:rsidR="00004206">
          <w:rPr>
            <w:webHidden/>
          </w:rPr>
        </w:r>
        <w:r w:rsidR="00004206">
          <w:rPr>
            <w:webHidden/>
          </w:rPr>
          <w:fldChar w:fldCharType="separate"/>
        </w:r>
        <w:r w:rsidR="00004206">
          <w:rPr>
            <w:webHidden/>
          </w:rPr>
          <w:t>13</w:t>
        </w:r>
        <w:r w:rsidR="00004206">
          <w:rPr>
            <w:webHidden/>
          </w:rPr>
          <w:fldChar w:fldCharType="end"/>
        </w:r>
      </w:hyperlink>
    </w:p>
    <w:p w14:paraId="5994AAB8" w14:textId="77777777" w:rsidR="00004206" w:rsidRDefault="00E40E79">
      <w:pPr>
        <w:pStyle w:val="TOC2"/>
        <w:rPr>
          <w:rFonts w:asciiTheme="minorHAnsi" w:eastAsiaTheme="minorEastAsia" w:hAnsiTheme="minorHAnsi" w:cstheme="minorBidi"/>
          <w:kern w:val="2"/>
          <w:sz w:val="21"/>
          <w:lang w:eastAsia="zh-CN"/>
        </w:rPr>
      </w:pPr>
      <w:hyperlink w:anchor="_Toc514766642" w:history="1">
        <w:r w:rsidR="00004206" w:rsidRPr="007917BE">
          <w:rPr>
            <w:rStyle w:val="af0"/>
          </w:rPr>
          <w:t>3.2</w:t>
        </w:r>
        <w:r w:rsidR="00004206">
          <w:rPr>
            <w:rFonts w:asciiTheme="minorHAnsi" w:eastAsiaTheme="minorEastAsia" w:hAnsiTheme="minorHAnsi" w:cstheme="minorBidi"/>
            <w:kern w:val="2"/>
            <w:sz w:val="21"/>
            <w:lang w:eastAsia="zh-CN"/>
          </w:rPr>
          <w:tab/>
        </w:r>
        <w:r w:rsidR="00004206" w:rsidRPr="007917BE">
          <w:rPr>
            <w:rStyle w:val="af0"/>
          </w:rPr>
          <w:t>Updating the configuration</w:t>
        </w:r>
        <w:r w:rsidR="00004206">
          <w:rPr>
            <w:webHidden/>
          </w:rPr>
          <w:tab/>
        </w:r>
        <w:r w:rsidR="00004206">
          <w:rPr>
            <w:webHidden/>
          </w:rPr>
          <w:fldChar w:fldCharType="begin"/>
        </w:r>
        <w:r w:rsidR="00004206">
          <w:rPr>
            <w:webHidden/>
          </w:rPr>
          <w:instrText xml:space="preserve"> PAGEREF _Toc514766642 \h </w:instrText>
        </w:r>
        <w:r w:rsidR="00004206">
          <w:rPr>
            <w:webHidden/>
          </w:rPr>
        </w:r>
        <w:r w:rsidR="00004206">
          <w:rPr>
            <w:webHidden/>
          </w:rPr>
          <w:fldChar w:fldCharType="separate"/>
        </w:r>
        <w:r w:rsidR="00004206">
          <w:rPr>
            <w:webHidden/>
          </w:rPr>
          <w:t>13</w:t>
        </w:r>
        <w:r w:rsidR="00004206">
          <w:rPr>
            <w:webHidden/>
          </w:rPr>
          <w:fldChar w:fldCharType="end"/>
        </w:r>
      </w:hyperlink>
    </w:p>
    <w:p w14:paraId="376636C7" w14:textId="77777777" w:rsidR="00004206" w:rsidRDefault="00E40E79">
      <w:pPr>
        <w:pStyle w:val="TOC2"/>
        <w:rPr>
          <w:rFonts w:asciiTheme="minorHAnsi" w:eastAsiaTheme="minorEastAsia" w:hAnsiTheme="minorHAnsi" w:cstheme="minorBidi"/>
          <w:kern w:val="2"/>
          <w:sz w:val="21"/>
          <w:lang w:eastAsia="zh-CN"/>
        </w:rPr>
      </w:pPr>
      <w:hyperlink w:anchor="_Toc514766643" w:history="1">
        <w:r w:rsidR="00004206" w:rsidRPr="007917BE">
          <w:rPr>
            <w:rStyle w:val="af0"/>
          </w:rPr>
          <w:t>3.3</w:t>
        </w:r>
        <w:r w:rsidR="00004206">
          <w:rPr>
            <w:rFonts w:asciiTheme="minorHAnsi" w:eastAsiaTheme="minorEastAsia" w:hAnsiTheme="minorHAnsi" w:cstheme="minorBidi"/>
            <w:kern w:val="2"/>
            <w:sz w:val="21"/>
            <w:lang w:eastAsia="zh-CN"/>
          </w:rPr>
          <w:tab/>
        </w:r>
        <w:r w:rsidR="00004206" w:rsidRPr="007917BE">
          <w:rPr>
            <w:rStyle w:val="af0"/>
          </w:rPr>
          <w:t>Running installation on the cluster</w:t>
        </w:r>
        <w:r w:rsidR="00004206">
          <w:rPr>
            <w:webHidden/>
          </w:rPr>
          <w:tab/>
        </w:r>
        <w:r w:rsidR="00004206">
          <w:rPr>
            <w:webHidden/>
          </w:rPr>
          <w:fldChar w:fldCharType="begin"/>
        </w:r>
        <w:r w:rsidR="00004206">
          <w:rPr>
            <w:webHidden/>
          </w:rPr>
          <w:instrText xml:space="preserve"> PAGEREF _Toc514766643 \h </w:instrText>
        </w:r>
        <w:r w:rsidR="00004206">
          <w:rPr>
            <w:webHidden/>
          </w:rPr>
        </w:r>
        <w:r w:rsidR="00004206">
          <w:rPr>
            <w:webHidden/>
          </w:rPr>
          <w:fldChar w:fldCharType="separate"/>
        </w:r>
        <w:r w:rsidR="00004206">
          <w:rPr>
            <w:webHidden/>
          </w:rPr>
          <w:t>16</w:t>
        </w:r>
        <w:r w:rsidR="00004206">
          <w:rPr>
            <w:webHidden/>
          </w:rPr>
          <w:fldChar w:fldCharType="end"/>
        </w:r>
      </w:hyperlink>
    </w:p>
    <w:p w14:paraId="67503347" w14:textId="77777777" w:rsidR="00004206" w:rsidRDefault="00E40E79">
      <w:pPr>
        <w:pStyle w:val="TOC2"/>
        <w:rPr>
          <w:rFonts w:asciiTheme="minorHAnsi" w:eastAsiaTheme="minorEastAsia" w:hAnsiTheme="minorHAnsi" w:cstheme="minorBidi"/>
          <w:kern w:val="2"/>
          <w:sz w:val="21"/>
          <w:lang w:eastAsia="zh-CN"/>
        </w:rPr>
      </w:pPr>
      <w:hyperlink w:anchor="_Toc514766644" w:history="1">
        <w:r w:rsidR="00004206" w:rsidRPr="007917BE">
          <w:rPr>
            <w:rStyle w:val="af0"/>
          </w:rPr>
          <w:t>3.4</w:t>
        </w:r>
        <w:r w:rsidR="00004206">
          <w:rPr>
            <w:rFonts w:asciiTheme="minorHAnsi" w:eastAsiaTheme="minorEastAsia" w:hAnsiTheme="minorHAnsi" w:cstheme="minorBidi"/>
            <w:kern w:val="2"/>
            <w:sz w:val="21"/>
            <w:lang w:eastAsia="zh-CN"/>
          </w:rPr>
          <w:tab/>
        </w:r>
        <w:r w:rsidR="00004206" w:rsidRPr="007917BE">
          <w:rPr>
            <w:rStyle w:val="af0"/>
          </w:rPr>
          <w:t>Accessing the Monitoring Web Page</w:t>
        </w:r>
        <w:r w:rsidR="00004206">
          <w:rPr>
            <w:webHidden/>
          </w:rPr>
          <w:tab/>
        </w:r>
        <w:r w:rsidR="00004206">
          <w:rPr>
            <w:webHidden/>
          </w:rPr>
          <w:fldChar w:fldCharType="begin"/>
        </w:r>
        <w:r w:rsidR="00004206">
          <w:rPr>
            <w:webHidden/>
          </w:rPr>
          <w:instrText xml:space="preserve"> PAGEREF _Toc514766644 \h </w:instrText>
        </w:r>
        <w:r w:rsidR="00004206">
          <w:rPr>
            <w:webHidden/>
          </w:rPr>
        </w:r>
        <w:r w:rsidR="00004206">
          <w:rPr>
            <w:webHidden/>
          </w:rPr>
          <w:fldChar w:fldCharType="separate"/>
        </w:r>
        <w:r w:rsidR="00004206">
          <w:rPr>
            <w:webHidden/>
          </w:rPr>
          <w:t>17</w:t>
        </w:r>
        <w:r w:rsidR="00004206">
          <w:rPr>
            <w:webHidden/>
          </w:rPr>
          <w:fldChar w:fldCharType="end"/>
        </w:r>
      </w:hyperlink>
    </w:p>
    <w:p w14:paraId="0ACC1379" w14:textId="77777777" w:rsidR="00004206" w:rsidRDefault="00E40E79">
      <w:pPr>
        <w:pStyle w:val="TOC2"/>
        <w:rPr>
          <w:rFonts w:asciiTheme="minorHAnsi" w:eastAsiaTheme="minorEastAsia" w:hAnsiTheme="minorHAnsi" w:cstheme="minorBidi"/>
          <w:kern w:val="2"/>
          <w:sz w:val="21"/>
          <w:lang w:eastAsia="zh-CN"/>
        </w:rPr>
      </w:pPr>
      <w:hyperlink w:anchor="_Toc514766645" w:history="1">
        <w:r w:rsidR="00004206" w:rsidRPr="007917BE">
          <w:rPr>
            <w:rStyle w:val="af0"/>
          </w:rPr>
          <w:t>4.1</w:t>
        </w:r>
        <w:r w:rsidR="00004206">
          <w:rPr>
            <w:rFonts w:asciiTheme="minorHAnsi" w:eastAsiaTheme="minorEastAsia" w:hAnsiTheme="minorHAnsi" w:cstheme="minorBidi"/>
            <w:kern w:val="2"/>
            <w:sz w:val="21"/>
            <w:lang w:eastAsia="zh-CN"/>
          </w:rPr>
          <w:tab/>
        </w:r>
        <w:r w:rsidR="00004206" w:rsidRPr="007917BE">
          <w:rPr>
            <w:rStyle w:val="af0"/>
          </w:rPr>
          <w:t>Cluster Status Dashboard</w:t>
        </w:r>
        <w:r w:rsidR="00004206">
          <w:rPr>
            <w:webHidden/>
          </w:rPr>
          <w:tab/>
        </w:r>
        <w:r w:rsidR="00004206">
          <w:rPr>
            <w:webHidden/>
          </w:rPr>
          <w:fldChar w:fldCharType="begin"/>
        </w:r>
        <w:r w:rsidR="00004206">
          <w:rPr>
            <w:webHidden/>
          </w:rPr>
          <w:instrText xml:space="preserve"> PAGEREF _Toc514766645 \h </w:instrText>
        </w:r>
        <w:r w:rsidR="00004206">
          <w:rPr>
            <w:webHidden/>
          </w:rPr>
        </w:r>
        <w:r w:rsidR="00004206">
          <w:rPr>
            <w:webHidden/>
          </w:rPr>
          <w:fldChar w:fldCharType="separate"/>
        </w:r>
        <w:r w:rsidR="00004206">
          <w:rPr>
            <w:webHidden/>
          </w:rPr>
          <w:t>18</w:t>
        </w:r>
        <w:r w:rsidR="00004206">
          <w:rPr>
            <w:webHidden/>
          </w:rPr>
          <w:fldChar w:fldCharType="end"/>
        </w:r>
      </w:hyperlink>
    </w:p>
    <w:p w14:paraId="5213B2EB" w14:textId="77777777" w:rsidR="00004206" w:rsidRDefault="00E40E79">
      <w:pPr>
        <w:pStyle w:val="TOC2"/>
        <w:rPr>
          <w:rFonts w:asciiTheme="minorHAnsi" w:eastAsiaTheme="minorEastAsia" w:hAnsiTheme="minorHAnsi" w:cstheme="minorBidi"/>
          <w:kern w:val="2"/>
          <w:sz w:val="21"/>
          <w:lang w:eastAsia="zh-CN"/>
        </w:rPr>
      </w:pPr>
      <w:hyperlink w:anchor="_Toc514766646" w:history="1">
        <w:r w:rsidR="00004206" w:rsidRPr="007917BE">
          <w:rPr>
            <w:rStyle w:val="af0"/>
          </w:rPr>
          <w:t>4.2</w:t>
        </w:r>
        <w:r w:rsidR="00004206">
          <w:rPr>
            <w:rFonts w:asciiTheme="minorHAnsi" w:eastAsiaTheme="minorEastAsia" w:hAnsiTheme="minorHAnsi" w:cstheme="minorBidi"/>
            <w:kern w:val="2"/>
            <w:sz w:val="21"/>
            <w:lang w:eastAsia="zh-CN"/>
          </w:rPr>
          <w:tab/>
        </w:r>
        <w:r w:rsidR="00004206" w:rsidRPr="007917BE">
          <w:rPr>
            <w:rStyle w:val="af0"/>
          </w:rPr>
          <w:t>Lustre Status Dashboard</w:t>
        </w:r>
        <w:r w:rsidR="00004206">
          <w:rPr>
            <w:webHidden/>
          </w:rPr>
          <w:tab/>
        </w:r>
        <w:r w:rsidR="00004206">
          <w:rPr>
            <w:webHidden/>
          </w:rPr>
          <w:fldChar w:fldCharType="begin"/>
        </w:r>
        <w:r w:rsidR="00004206">
          <w:rPr>
            <w:webHidden/>
          </w:rPr>
          <w:instrText xml:space="preserve"> PAGEREF _Toc514766646 \h </w:instrText>
        </w:r>
        <w:r w:rsidR="00004206">
          <w:rPr>
            <w:webHidden/>
          </w:rPr>
        </w:r>
        <w:r w:rsidR="00004206">
          <w:rPr>
            <w:webHidden/>
          </w:rPr>
          <w:fldChar w:fldCharType="separate"/>
        </w:r>
        <w:r w:rsidR="00004206">
          <w:rPr>
            <w:webHidden/>
          </w:rPr>
          <w:t>19</w:t>
        </w:r>
        <w:r w:rsidR="00004206">
          <w:rPr>
            <w:webHidden/>
          </w:rPr>
          <w:fldChar w:fldCharType="end"/>
        </w:r>
      </w:hyperlink>
    </w:p>
    <w:p w14:paraId="58C3B06B" w14:textId="77777777" w:rsidR="00004206" w:rsidRDefault="00E40E79">
      <w:pPr>
        <w:pStyle w:val="TOC2"/>
        <w:rPr>
          <w:rFonts w:asciiTheme="minorHAnsi" w:eastAsiaTheme="minorEastAsia" w:hAnsiTheme="minorHAnsi" w:cstheme="minorBidi"/>
          <w:kern w:val="2"/>
          <w:sz w:val="21"/>
          <w:lang w:eastAsia="zh-CN"/>
        </w:rPr>
      </w:pPr>
      <w:hyperlink w:anchor="_Toc514766647" w:history="1">
        <w:r w:rsidR="00004206" w:rsidRPr="007917BE">
          <w:rPr>
            <w:rStyle w:val="af0"/>
          </w:rPr>
          <w:t>4.3</w:t>
        </w:r>
        <w:r w:rsidR="00004206">
          <w:rPr>
            <w:rFonts w:asciiTheme="minorHAnsi" w:eastAsiaTheme="minorEastAsia" w:hAnsiTheme="minorHAnsi" w:cstheme="minorBidi"/>
            <w:kern w:val="2"/>
            <w:sz w:val="21"/>
            <w:lang w:eastAsia="zh-CN"/>
          </w:rPr>
          <w:tab/>
        </w:r>
        <w:r w:rsidR="00004206" w:rsidRPr="007917BE">
          <w:rPr>
            <w:rStyle w:val="af0"/>
            <w:lang w:eastAsia="zh-CN"/>
          </w:rPr>
          <w:t>Lustre MDS</w:t>
        </w:r>
        <w:r w:rsidR="00004206" w:rsidRPr="007917BE">
          <w:rPr>
            <w:rStyle w:val="af0"/>
          </w:rPr>
          <w:t xml:space="preserve"> Statistics</w:t>
        </w:r>
        <w:r w:rsidR="00004206">
          <w:rPr>
            <w:webHidden/>
          </w:rPr>
          <w:tab/>
        </w:r>
        <w:r w:rsidR="00004206">
          <w:rPr>
            <w:webHidden/>
          </w:rPr>
          <w:fldChar w:fldCharType="begin"/>
        </w:r>
        <w:r w:rsidR="00004206">
          <w:rPr>
            <w:webHidden/>
          </w:rPr>
          <w:instrText xml:space="preserve"> PAGEREF _Toc514766647 \h </w:instrText>
        </w:r>
        <w:r w:rsidR="00004206">
          <w:rPr>
            <w:webHidden/>
          </w:rPr>
        </w:r>
        <w:r w:rsidR="00004206">
          <w:rPr>
            <w:webHidden/>
          </w:rPr>
          <w:fldChar w:fldCharType="separate"/>
        </w:r>
        <w:r w:rsidR="00004206">
          <w:rPr>
            <w:webHidden/>
          </w:rPr>
          <w:t>41</w:t>
        </w:r>
        <w:r w:rsidR="00004206">
          <w:rPr>
            <w:webHidden/>
          </w:rPr>
          <w:fldChar w:fldCharType="end"/>
        </w:r>
      </w:hyperlink>
    </w:p>
    <w:p w14:paraId="6653EAE9" w14:textId="77777777" w:rsidR="00004206" w:rsidRDefault="00E40E79">
      <w:pPr>
        <w:pStyle w:val="TOC2"/>
        <w:rPr>
          <w:rFonts w:asciiTheme="minorHAnsi" w:eastAsiaTheme="minorEastAsia" w:hAnsiTheme="minorHAnsi" w:cstheme="minorBidi"/>
          <w:kern w:val="2"/>
          <w:sz w:val="21"/>
          <w:lang w:eastAsia="zh-CN"/>
        </w:rPr>
      </w:pPr>
      <w:hyperlink w:anchor="_Toc514766648" w:history="1">
        <w:r w:rsidR="00004206" w:rsidRPr="007917BE">
          <w:rPr>
            <w:rStyle w:val="af0"/>
          </w:rPr>
          <w:t>4.4</w:t>
        </w:r>
        <w:r w:rsidR="00004206">
          <w:rPr>
            <w:rFonts w:asciiTheme="minorHAnsi" w:eastAsiaTheme="minorEastAsia" w:hAnsiTheme="minorHAnsi" w:cstheme="minorBidi"/>
            <w:kern w:val="2"/>
            <w:sz w:val="21"/>
            <w:lang w:eastAsia="zh-CN"/>
          </w:rPr>
          <w:tab/>
        </w:r>
        <w:r w:rsidR="00004206" w:rsidRPr="007917BE">
          <w:rPr>
            <w:rStyle w:val="af0"/>
            <w:lang w:eastAsia="zh-CN"/>
          </w:rPr>
          <w:t>Lustre OSS Statistics</w:t>
        </w:r>
        <w:r w:rsidR="00004206">
          <w:rPr>
            <w:webHidden/>
          </w:rPr>
          <w:tab/>
        </w:r>
        <w:r w:rsidR="00004206">
          <w:rPr>
            <w:webHidden/>
          </w:rPr>
          <w:fldChar w:fldCharType="begin"/>
        </w:r>
        <w:r w:rsidR="00004206">
          <w:rPr>
            <w:webHidden/>
          </w:rPr>
          <w:instrText xml:space="preserve"> PAGEREF _Toc514766648 \h </w:instrText>
        </w:r>
        <w:r w:rsidR="00004206">
          <w:rPr>
            <w:webHidden/>
          </w:rPr>
        </w:r>
        <w:r w:rsidR="00004206">
          <w:rPr>
            <w:webHidden/>
          </w:rPr>
          <w:fldChar w:fldCharType="separate"/>
        </w:r>
        <w:r w:rsidR="00004206">
          <w:rPr>
            <w:webHidden/>
          </w:rPr>
          <w:t>56</w:t>
        </w:r>
        <w:r w:rsidR="00004206">
          <w:rPr>
            <w:webHidden/>
          </w:rPr>
          <w:fldChar w:fldCharType="end"/>
        </w:r>
      </w:hyperlink>
    </w:p>
    <w:p w14:paraId="3C67D804" w14:textId="77777777" w:rsidR="00004206" w:rsidRDefault="00E40E79">
      <w:pPr>
        <w:pStyle w:val="TOC2"/>
        <w:rPr>
          <w:rFonts w:asciiTheme="minorHAnsi" w:eastAsiaTheme="minorEastAsia" w:hAnsiTheme="minorHAnsi" w:cstheme="minorBidi"/>
          <w:kern w:val="2"/>
          <w:sz w:val="21"/>
          <w:lang w:eastAsia="zh-CN"/>
        </w:rPr>
      </w:pPr>
      <w:hyperlink w:anchor="_Toc514766649" w:history="1">
        <w:r w:rsidR="00004206" w:rsidRPr="007917BE">
          <w:rPr>
            <w:rStyle w:val="af0"/>
          </w:rPr>
          <w:t>4.5</w:t>
        </w:r>
        <w:r w:rsidR="00004206">
          <w:rPr>
            <w:rFonts w:asciiTheme="minorHAnsi" w:eastAsiaTheme="minorEastAsia" w:hAnsiTheme="minorHAnsi" w:cstheme="minorBidi"/>
            <w:kern w:val="2"/>
            <w:sz w:val="21"/>
            <w:lang w:eastAsia="zh-CN"/>
          </w:rPr>
          <w:tab/>
        </w:r>
        <w:r w:rsidR="00004206" w:rsidRPr="007917BE">
          <w:rPr>
            <w:rStyle w:val="af0"/>
          </w:rPr>
          <w:t>Server Statistics</w:t>
        </w:r>
        <w:r w:rsidR="00004206">
          <w:rPr>
            <w:webHidden/>
          </w:rPr>
          <w:tab/>
        </w:r>
        <w:r w:rsidR="00004206">
          <w:rPr>
            <w:webHidden/>
          </w:rPr>
          <w:fldChar w:fldCharType="begin"/>
        </w:r>
        <w:r w:rsidR="00004206">
          <w:rPr>
            <w:webHidden/>
          </w:rPr>
          <w:instrText xml:space="preserve"> PAGEREF _Toc514766649 \h </w:instrText>
        </w:r>
        <w:r w:rsidR="00004206">
          <w:rPr>
            <w:webHidden/>
          </w:rPr>
        </w:r>
        <w:r w:rsidR="00004206">
          <w:rPr>
            <w:webHidden/>
          </w:rPr>
          <w:fldChar w:fldCharType="separate"/>
        </w:r>
        <w:r w:rsidR="00004206">
          <w:rPr>
            <w:webHidden/>
          </w:rPr>
          <w:t>71</w:t>
        </w:r>
        <w:r w:rsidR="00004206">
          <w:rPr>
            <w:webHidden/>
          </w:rPr>
          <w:fldChar w:fldCharType="end"/>
        </w:r>
      </w:hyperlink>
    </w:p>
    <w:p w14:paraId="76D6F674" w14:textId="77777777" w:rsidR="00004206" w:rsidRDefault="00E40E79">
      <w:pPr>
        <w:pStyle w:val="TOC2"/>
        <w:rPr>
          <w:rFonts w:asciiTheme="minorHAnsi" w:eastAsiaTheme="minorEastAsia" w:hAnsiTheme="minorHAnsi" w:cstheme="minorBidi"/>
          <w:kern w:val="2"/>
          <w:sz w:val="21"/>
          <w:lang w:eastAsia="zh-CN"/>
        </w:rPr>
      </w:pPr>
      <w:hyperlink w:anchor="_Toc514766650" w:history="1">
        <w:r w:rsidR="00004206" w:rsidRPr="007917BE">
          <w:rPr>
            <w:rStyle w:val="af0"/>
          </w:rPr>
          <w:t>4.6</w:t>
        </w:r>
        <w:r w:rsidR="00004206">
          <w:rPr>
            <w:rFonts w:asciiTheme="minorHAnsi" w:eastAsiaTheme="minorEastAsia" w:hAnsiTheme="minorHAnsi" w:cstheme="minorBidi"/>
            <w:kern w:val="2"/>
            <w:sz w:val="21"/>
            <w:lang w:eastAsia="zh-CN"/>
          </w:rPr>
          <w:tab/>
        </w:r>
        <w:r w:rsidR="00004206" w:rsidRPr="007917BE">
          <w:rPr>
            <w:rStyle w:val="af0"/>
          </w:rPr>
          <w:t>SFA Physical Disk Dashboard</w:t>
        </w:r>
        <w:r w:rsidR="00004206">
          <w:rPr>
            <w:webHidden/>
          </w:rPr>
          <w:tab/>
        </w:r>
        <w:r w:rsidR="00004206">
          <w:rPr>
            <w:webHidden/>
          </w:rPr>
          <w:fldChar w:fldCharType="begin"/>
        </w:r>
        <w:r w:rsidR="00004206">
          <w:rPr>
            <w:webHidden/>
          </w:rPr>
          <w:instrText xml:space="preserve"> PAGEREF _Toc514766650 \h </w:instrText>
        </w:r>
        <w:r w:rsidR="00004206">
          <w:rPr>
            <w:webHidden/>
          </w:rPr>
        </w:r>
        <w:r w:rsidR="00004206">
          <w:rPr>
            <w:webHidden/>
          </w:rPr>
          <w:fldChar w:fldCharType="separate"/>
        </w:r>
        <w:r w:rsidR="00004206">
          <w:rPr>
            <w:webHidden/>
          </w:rPr>
          <w:t>76</w:t>
        </w:r>
        <w:r w:rsidR="00004206">
          <w:rPr>
            <w:webHidden/>
          </w:rPr>
          <w:fldChar w:fldCharType="end"/>
        </w:r>
      </w:hyperlink>
    </w:p>
    <w:p w14:paraId="2FB9BAA6" w14:textId="77777777" w:rsidR="00004206" w:rsidRDefault="00E40E79">
      <w:pPr>
        <w:pStyle w:val="TOC2"/>
        <w:rPr>
          <w:rFonts w:asciiTheme="minorHAnsi" w:eastAsiaTheme="minorEastAsia" w:hAnsiTheme="minorHAnsi" w:cstheme="minorBidi"/>
          <w:kern w:val="2"/>
          <w:sz w:val="21"/>
          <w:lang w:eastAsia="zh-CN"/>
        </w:rPr>
      </w:pPr>
      <w:hyperlink w:anchor="_Toc514766651" w:history="1">
        <w:r w:rsidR="00004206" w:rsidRPr="007917BE">
          <w:rPr>
            <w:rStyle w:val="af0"/>
          </w:rPr>
          <w:t>4.7</w:t>
        </w:r>
        <w:r w:rsidR="00004206">
          <w:rPr>
            <w:rFonts w:asciiTheme="minorHAnsi" w:eastAsiaTheme="minorEastAsia" w:hAnsiTheme="minorHAnsi" w:cstheme="minorBidi"/>
            <w:kern w:val="2"/>
            <w:sz w:val="21"/>
            <w:lang w:eastAsia="zh-CN"/>
          </w:rPr>
          <w:tab/>
        </w:r>
        <w:r w:rsidR="00004206" w:rsidRPr="007917BE">
          <w:rPr>
            <w:rStyle w:val="af0"/>
          </w:rPr>
          <w:t>SFA Virtual Disk Dashboard</w:t>
        </w:r>
        <w:r w:rsidR="00004206">
          <w:rPr>
            <w:webHidden/>
          </w:rPr>
          <w:tab/>
        </w:r>
        <w:r w:rsidR="00004206">
          <w:rPr>
            <w:webHidden/>
          </w:rPr>
          <w:fldChar w:fldCharType="begin"/>
        </w:r>
        <w:r w:rsidR="00004206">
          <w:rPr>
            <w:webHidden/>
          </w:rPr>
          <w:instrText xml:space="preserve"> PAGEREF _Toc514766651 \h </w:instrText>
        </w:r>
        <w:r w:rsidR="00004206">
          <w:rPr>
            <w:webHidden/>
          </w:rPr>
        </w:r>
        <w:r w:rsidR="00004206">
          <w:rPr>
            <w:webHidden/>
          </w:rPr>
          <w:fldChar w:fldCharType="separate"/>
        </w:r>
        <w:r w:rsidR="00004206">
          <w:rPr>
            <w:webHidden/>
          </w:rPr>
          <w:t>79</w:t>
        </w:r>
        <w:r w:rsidR="00004206">
          <w:rPr>
            <w:webHidden/>
          </w:rPr>
          <w:fldChar w:fldCharType="end"/>
        </w:r>
      </w:hyperlink>
    </w:p>
    <w:p w14:paraId="033A4B8C" w14:textId="77777777" w:rsidR="00004206" w:rsidRDefault="00E40E79">
      <w:pPr>
        <w:pStyle w:val="TOC2"/>
        <w:rPr>
          <w:rFonts w:asciiTheme="minorHAnsi" w:eastAsiaTheme="minorEastAsia" w:hAnsiTheme="minorHAnsi" w:cstheme="minorBidi"/>
          <w:kern w:val="2"/>
          <w:sz w:val="21"/>
          <w:lang w:eastAsia="zh-CN"/>
        </w:rPr>
      </w:pPr>
      <w:hyperlink w:anchor="_Toc514766652" w:history="1">
        <w:r w:rsidR="00004206" w:rsidRPr="007917BE">
          <w:rPr>
            <w:rStyle w:val="af0"/>
            <w:lang w:eastAsia="zh-CN"/>
          </w:rPr>
          <w:t>5.1</w:t>
        </w:r>
        <w:r w:rsidR="00004206">
          <w:rPr>
            <w:rFonts w:asciiTheme="minorHAnsi" w:eastAsiaTheme="minorEastAsia" w:hAnsiTheme="minorHAnsi" w:cstheme="minorBidi"/>
            <w:kern w:val="2"/>
            <w:sz w:val="21"/>
            <w:lang w:eastAsia="zh-CN"/>
          </w:rPr>
          <w:tab/>
        </w:r>
        <w:r w:rsidR="00004206" w:rsidRPr="007917BE">
          <w:rPr>
            <w:rStyle w:val="af0"/>
            <w:lang w:eastAsia="zh-CN"/>
          </w:rPr>
          <w:t>Installing stress2 RPM on collectd Client</w:t>
        </w:r>
        <w:r w:rsidR="00004206">
          <w:rPr>
            <w:webHidden/>
          </w:rPr>
          <w:tab/>
        </w:r>
        <w:r w:rsidR="00004206">
          <w:rPr>
            <w:webHidden/>
          </w:rPr>
          <w:fldChar w:fldCharType="begin"/>
        </w:r>
        <w:r w:rsidR="00004206">
          <w:rPr>
            <w:webHidden/>
          </w:rPr>
          <w:instrText xml:space="preserve"> PAGEREF _Toc514766652 \h </w:instrText>
        </w:r>
        <w:r w:rsidR="00004206">
          <w:rPr>
            <w:webHidden/>
          </w:rPr>
        </w:r>
        <w:r w:rsidR="00004206">
          <w:rPr>
            <w:webHidden/>
          </w:rPr>
          <w:fldChar w:fldCharType="separate"/>
        </w:r>
        <w:r w:rsidR="00004206">
          <w:rPr>
            <w:webHidden/>
          </w:rPr>
          <w:t>82</w:t>
        </w:r>
        <w:r w:rsidR="00004206">
          <w:rPr>
            <w:webHidden/>
          </w:rPr>
          <w:fldChar w:fldCharType="end"/>
        </w:r>
      </w:hyperlink>
    </w:p>
    <w:p w14:paraId="6E70FA25" w14:textId="77777777" w:rsidR="00004206" w:rsidRDefault="00E40E79">
      <w:pPr>
        <w:pStyle w:val="TOC2"/>
        <w:rPr>
          <w:rFonts w:asciiTheme="minorHAnsi" w:eastAsiaTheme="minorEastAsia" w:hAnsiTheme="minorHAnsi" w:cstheme="minorBidi"/>
          <w:kern w:val="2"/>
          <w:sz w:val="21"/>
          <w:lang w:eastAsia="zh-CN"/>
        </w:rPr>
      </w:pPr>
      <w:hyperlink w:anchor="_Toc514766653" w:history="1">
        <w:r w:rsidR="00004206" w:rsidRPr="007917BE">
          <w:rPr>
            <w:rStyle w:val="af0"/>
            <w:lang w:eastAsia="zh-CN"/>
          </w:rPr>
          <w:t>5.2</w:t>
        </w:r>
        <w:r w:rsidR="00004206">
          <w:rPr>
            <w:rFonts w:asciiTheme="minorHAnsi" w:eastAsiaTheme="minorEastAsia" w:hAnsiTheme="minorHAnsi" w:cstheme="minorBidi"/>
            <w:kern w:val="2"/>
            <w:sz w:val="21"/>
            <w:lang w:eastAsia="zh-CN"/>
          </w:rPr>
          <w:tab/>
        </w:r>
        <w:r w:rsidR="00004206" w:rsidRPr="007917BE">
          <w:rPr>
            <w:rStyle w:val="af0"/>
            <w:lang w:eastAsia="zh-CN"/>
          </w:rPr>
          <w:t>Updating C</w:t>
        </w:r>
        <w:r w:rsidR="00004206" w:rsidRPr="007917BE">
          <w:rPr>
            <w:rStyle w:val="af0"/>
          </w:rPr>
          <w:t>onfiguration</w:t>
        </w:r>
        <w:r w:rsidR="00004206" w:rsidRPr="007917BE">
          <w:rPr>
            <w:rStyle w:val="af0"/>
            <w:lang w:eastAsia="zh-CN"/>
          </w:rPr>
          <w:t xml:space="preserve"> File of Collectd Client</w:t>
        </w:r>
        <w:r w:rsidR="00004206">
          <w:rPr>
            <w:webHidden/>
          </w:rPr>
          <w:tab/>
        </w:r>
        <w:r w:rsidR="00004206">
          <w:rPr>
            <w:webHidden/>
          </w:rPr>
          <w:fldChar w:fldCharType="begin"/>
        </w:r>
        <w:r w:rsidR="00004206">
          <w:rPr>
            <w:webHidden/>
          </w:rPr>
          <w:instrText xml:space="preserve"> PAGEREF _Toc514766653 \h </w:instrText>
        </w:r>
        <w:r w:rsidR="00004206">
          <w:rPr>
            <w:webHidden/>
          </w:rPr>
        </w:r>
        <w:r w:rsidR="00004206">
          <w:rPr>
            <w:webHidden/>
          </w:rPr>
          <w:fldChar w:fldCharType="separate"/>
        </w:r>
        <w:r w:rsidR="00004206">
          <w:rPr>
            <w:webHidden/>
          </w:rPr>
          <w:t>82</w:t>
        </w:r>
        <w:r w:rsidR="00004206">
          <w:rPr>
            <w:webHidden/>
          </w:rPr>
          <w:fldChar w:fldCharType="end"/>
        </w:r>
      </w:hyperlink>
    </w:p>
    <w:p w14:paraId="7F3957CC" w14:textId="77777777" w:rsidR="00004206" w:rsidRDefault="00E40E79">
      <w:pPr>
        <w:pStyle w:val="TOC2"/>
        <w:rPr>
          <w:rFonts w:asciiTheme="minorHAnsi" w:eastAsiaTheme="minorEastAsia" w:hAnsiTheme="minorHAnsi" w:cstheme="minorBidi"/>
          <w:kern w:val="2"/>
          <w:sz w:val="21"/>
          <w:lang w:eastAsia="zh-CN"/>
        </w:rPr>
      </w:pPr>
      <w:hyperlink w:anchor="_Toc514766654" w:history="1">
        <w:r w:rsidR="00004206" w:rsidRPr="007917BE">
          <w:rPr>
            <w:rStyle w:val="af0"/>
            <w:lang w:eastAsia="zh-CN"/>
          </w:rPr>
          <w:t>5.3</w:t>
        </w:r>
        <w:r w:rsidR="00004206">
          <w:rPr>
            <w:rFonts w:asciiTheme="minorHAnsi" w:eastAsiaTheme="minorEastAsia" w:hAnsiTheme="minorHAnsi" w:cstheme="minorBidi"/>
            <w:kern w:val="2"/>
            <w:sz w:val="21"/>
            <w:lang w:eastAsia="zh-CN"/>
          </w:rPr>
          <w:tab/>
        </w:r>
        <w:r w:rsidR="00004206" w:rsidRPr="007917BE">
          <w:rPr>
            <w:rStyle w:val="af0"/>
            <w:lang w:eastAsia="zh-CN"/>
          </w:rPr>
          <w:t>Start Testing</w:t>
        </w:r>
        <w:r w:rsidR="00004206">
          <w:rPr>
            <w:webHidden/>
          </w:rPr>
          <w:tab/>
        </w:r>
        <w:r w:rsidR="00004206">
          <w:rPr>
            <w:webHidden/>
          </w:rPr>
          <w:fldChar w:fldCharType="begin"/>
        </w:r>
        <w:r w:rsidR="00004206">
          <w:rPr>
            <w:webHidden/>
          </w:rPr>
          <w:instrText xml:space="preserve"> PAGEREF _Toc514766654 \h </w:instrText>
        </w:r>
        <w:r w:rsidR="00004206">
          <w:rPr>
            <w:webHidden/>
          </w:rPr>
        </w:r>
        <w:r w:rsidR="00004206">
          <w:rPr>
            <w:webHidden/>
          </w:rPr>
          <w:fldChar w:fldCharType="separate"/>
        </w:r>
        <w:r w:rsidR="00004206">
          <w:rPr>
            <w:webHidden/>
          </w:rPr>
          <w:t>83</w:t>
        </w:r>
        <w:r w:rsidR="00004206">
          <w:rPr>
            <w:webHidden/>
          </w:rPr>
          <w:fldChar w:fldCharType="end"/>
        </w:r>
      </w:hyperlink>
    </w:p>
    <w:p w14:paraId="5ED79B3A" w14:textId="18E8717E" w:rsidR="002C703E" w:rsidRPr="00A83CFE" w:rsidRDefault="00D354C4" w:rsidP="00200368">
      <w:pPr>
        <w:pStyle w:val="TOC"/>
      </w:pPr>
      <w:r>
        <w:rPr>
          <w:rFonts w:eastAsia="Calibri"/>
          <w:bCs w:val="0"/>
          <w:caps/>
          <w:color w:val="auto"/>
          <w:sz w:val="20"/>
          <w:szCs w:val="22"/>
        </w:rPr>
        <w:lastRenderedPageBreak/>
        <w:fldChar w:fldCharType="end"/>
      </w:r>
      <w:r w:rsidR="002C703E" w:rsidRPr="00A83CFE">
        <w:t>List of Figures</w:t>
      </w:r>
    </w:p>
    <w:p w14:paraId="0A383581" w14:textId="77777777" w:rsidR="00004206" w:rsidRDefault="002C703E">
      <w:pPr>
        <w:pStyle w:val="affff2"/>
        <w:tabs>
          <w:tab w:val="right" w:leader="dot" w:pos="9350"/>
        </w:tabs>
        <w:rPr>
          <w:rFonts w:asciiTheme="minorHAnsi" w:eastAsiaTheme="minorEastAsia" w:hAnsiTheme="minorHAnsi" w:cstheme="minorBidi"/>
          <w:noProof/>
          <w:kern w:val="2"/>
          <w:sz w:val="21"/>
          <w:szCs w:val="22"/>
          <w:lang w:eastAsia="zh-CN"/>
        </w:rPr>
      </w:pPr>
      <w:r w:rsidRPr="00A83CFE">
        <w:fldChar w:fldCharType="begin"/>
      </w:r>
      <w:r w:rsidRPr="00A83CFE">
        <w:instrText xml:space="preserve"> TOC \h \z \c "Figure" </w:instrText>
      </w:r>
      <w:r w:rsidRPr="00A83CFE">
        <w:fldChar w:fldCharType="separate"/>
      </w:r>
      <w:hyperlink w:anchor="_Toc514766655" w:history="1">
        <w:r w:rsidR="00004206" w:rsidRPr="00A66FBF">
          <w:rPr>
            <w:rStyle w:val="af0"/>
            <w:noProof/>
          </w:rPr>
          <w:t>Figure 1: Grafana Login Web Page</w:t>
        </w:r>
        <w:r w:rsidR="00004206">
          <w:rPr>
            <w:noProof/>
            <w:webHidden/>
          </w:rPr>
          <w:tab/>
        </w:r>
        <w:r w:rsidR="00004206">
          <w:rPr>
            <w:noProof/>
            <w:webHidden/>
          </w:rPr>
          <w:fldChar w:fldCharType="begin"/>
        </w:r>
        <w:r w:rsidR="00004206">
          <w:rPr>
            <w:noProof/>
            <w:webHidden/>
          </w:rPr>
          <w:instrText xml:space="preserve"> PAGEREF _Toc514766655 \h </w:instrText>
        </w:r>
        <w:r w:rsidR="00004206">
          <w:rPr>
            <w:noProof/>
            <w:webHidden/>
          </w:rPr>
        </w:r>
        <w:r w:rsidR="00004206">
          <w:rPr>
            <w:noProof/>
            <w:webHidden/>
          </w:rPr>
          <w:fldChar w:fldCharType="separate"/>
        </w:r>
        <w:r w:rsidR="00004206">
          <w:rPr>
            <w:noProof/>
            <w:webHidden/>
          </w:rPr>
          <w:t>17</w:t>
        </w:r>
        <w:r w:rsidR="00004206">
          <w:rPr>
            <w:noProof/>
            <w:webHidden/>
          </w:rPr>
          <w:fldChar w:fldCharType="end"/>
        </w:r>
      </w:hyperlink>
    </w:p>
    <w:p w14:paraId="296953D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56" w:history="1">
        <w:r w:rsidR="00004206" w:rsidRPr="00A66FBF">
          <w:rPr>
            <w:rStyle w:val="af0"/>
            <w:noProof/>
          </w:rPr>
          <w:t>Figure 2: Home Dashboard</w:t>
        </w:r>
        <w:r w:rsidR="00004206">
          <w:rPr>
            <w:noProof/>
            <w:webHidden/>
          </w:rPr>
          <w:tab/>
        </w:r>
        <w:r w:rsidR="00004206">
          <w:rPr>
            <w:noProof/>
            <w:webHidden/>
          </w:rPr>
          <w:fldChar w:fldCharType="begin"/>
        </w:r>
        <w:r w:rsidR="00004206">
          <w:rPr>
            <w:noProof/>
            <w:webHidden/>
          </w:rPr>
          <w:instrText xml:space="preserve"> PAGEREF _Toc514766656 \h </w:instrText>
        </w:r>
        <w:r w:rsidR="00004206">
          <w:rPr>
            <w:noProof/>
            <w:webHidden/>
          </w:rPr>
        </w:r>
        <w:r w:rsidR="00004206">
          <w:rPr>
            <w:noProof/>
            <w:webHidden/>
          </w:rPr>
          <w:fldChar w:fldCharType="separate"/>
        </w:r>
        <w:r w:rsidR="00004206">
          <w:rPr>
            <w:noProof/>
            <w:webHidden/>
          </w:rPr>
          <w:t>18</w:t>
        </w:r>
        <w:r w:rsidR="00004206">
          <w:rPr>
            <w:noProof/>
            <w:webHidden/>
          </w:rPr>
          <w:fldChar w:fldCharType="end"/>
        </w:r>
      </w:hyperlink>
    </w:p>
    <w:p w14:paraId="48C1CE2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57" w:history="1">
        <w:r w:rsidR="00004206" w:rsidRPr="00A66FBF">
          <w:rPr>
            <w:rStyle w:val="af0"/>
            <w:noProof/>
          </w:rPr>
          <w:t>Figure 3: Cluster Status Dashboard</w:t>
        </w:r>
        <w:r w:rsidR="00004206">
          <w:rPr>
            <w:noProof/>
            <w:webHidden/>
          </w:rPr>
          <w:tab/>
        </w:r>
        <w:r w:rsidR="00004206">
          <w:rPr>
            <w:noProof/>
            <w:webHidden/>
          </w:rPr>
          <w:fldChar w:fldCharType="begin"/>
        </w:r>
        <w:r w:rsidR="00004206">
          <w:rPr>
            <w:noProof/>
            <w:webHidden/>
          </w:rPr>
          <w:instrText xml:space="preserve"> PAGEREF _Toc514766657 \h </w:instrText>
        </w:r>
        <w:r w:rsidR="00004206">
          <w:rPr>
            <w:noProof/>
            <w:webHidden/>
          </w:rPr>
        </w:r>
        <w:r w:rsidR="00004206">
          <w:rPr>
            <w:noProof/>
            <w:webHidden/>
          </w:rPr>
          <w:fldChar w:fldCharType="separate"/>
        </w:r>
        <w:r w:rsidR="00004206">
          <w:rPr>
            <w:noProof/>
            <w:webHidden/>
          </w:rPr>
          <w:t>19</w:t>
        </w:r>
        <w:r w:rsidR="00004206">
          <w:rPr>
            <w:noProof/>
            <w:webHidden/>
          </w:rPr>
          <w:fldChar w:fldCharType="end"/>
        </w:r>
      </w:hyperlink>
    </w:p>
    <w:p w14:paraId="4E0F45E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58" w:history="1">
        <w:r w:rsidR="00004206" w:rsidRPr="00A66FBF">
          <w:rPr>
            <w:rStyle w:val="af0"/>
            <w:noProof/>
          </w:rPr>
          <w:t>Figure 4: Lustre Statistics Dashboard</w:t>
        </w:r>
        <w:r w:rsidR="00004206">
          <w:rPr>
            <w:noProof/>
            <w:webHidden/>
          </w:rPr>
          <w:tab/>
        </w:r>
        <w:r w:rsidR="00004206">
          <w:rPr>
            <w:noProof/>
            <w:webHidden/>
          </w:rPr>
          <w:fldChar w:fldCharType="begin"/>
        </w:r>
        <w:r w:rsidR="00004206">
          <w:rPr>
            <w:noProof/>
            <w:webHidden/>
          </w:rPr>
          <w:instrText xml:space="preserve"> PAGEREF _Toc514766658 \h </w:instrText>
        </w:r>
        <w:r w:rsidR="00004206">
          <w:rPr>
            <w:noProof/>
            <w:webHidden/>
          </w:rPr>
        </w:r>
        <w:r w:rsidR="00004206">
          <w:rPr>
            <w:noProof/>
            <w:webHidden/>
          </w:rPr>
          <w:fldChar w:fldCharType="separate"/>
        </w:r>
        <w:r w:rsidR="00004206">
          <w:rPr>
            <w:noProof/>
            <w:webHidden/>
          </w:rPr>
          <w:t>19</w:t>
        </w:r>
        <w:r w:rsidR="00004206">
          <w:rPr>
            <w:noProof/>
            <w:webHidden/>
          </w:rPr>
          <w:fldChar w:fldCharType="end"/>
        </w:r>
      </w:hyperlink>
    </w:p>
    <w:p w14:paraId="3AF87EB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59" w:history="1">
        <w:r w:rsidR="00004206" w:rsidRPr="00A66FBF">
          <w:rPr>
            <w:rStyle w:val="af0"/>
            <w:noProof/>
            <w:lang w:eastAsia="zh-CN"/>
          </w:rPr>
          <w:t xml:space="preserve">Figure </w:t>
        </w:r>
        <w:r w:rsidR="00004206" w:rsidRPr="00A66FBF">
          <w:rPr>
            <w:rStyle w:val="af0"/>
            <w:noProof/>
          </w:rPr>
          <w:t>5</w:t>
        </w:r>
        <w:r w:rsidR="00004206" w:rsidRPr="00A66FBF">
          <w:rPr>
            <w:rStyle w:val="af0"/>
            <w:noProof/>
            <w:lang w:eastAsia="zh-CN"/>
          </w:rPr>
          <w:t>: Free Capacity in Total Panel</w:t>
        </w:r>
        <w:r w:rsidR="00004206">
          <w:rPr>
            <w:noProof/>
            <w:webHidden/>
          </w:rPr>
          <w:tab/>
        </w:r>
        <w:r w:rsidR="00004206">
          <w:rPr>
            <w:noProof/>
            <w:webHidden/>
          </w:rPr>
          <w:fldChar w:fldCharType="begin"/>
        </w:r>
        <w:r w:rsidR="00004206">
          <w:rPr>
            <w:noProof/>
            <w:webHidden/>
          </w:rPr>
          <w:instrText xml:space="preserve"> PAGEREF _Toc514766659 \h </w:instrText>
        </w:r>
        <w:r w:rsidR="00004206">
          <w:rPr>
            <w:noProof/>
            <w:webHidden/>
          </w:rPr>
        </w:r>
        <w:r w:rsidR="00004206">
          <w:rPr>
            <w:noProof/>
            <w:webHidden/>
          </w:rPr>
          <w:fldChar w:fldCharType="separate"/>
        </w:r>
        <w:r w:rsidR="00004206">
          <w:rPr>
            <w:noProof/>
            <w:webHidden/>
          </w:rPr>
          <w:t>20</w:t>
        </w:r>
        <w:r w:rsidR="00004206">
          <w:rPr>
            <w:noProof/>
            <w:webHidden/>
          </w:rPr>
          <w:fldChar w:fldCharType="end"/>
        </w:r>
      </w:hyperlink>
    </w:p>
    <w:p w14:paraId="6A20F762"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0" w:history="1">
        <w:r w:rsidR="00004206" w:rsidRPr="00A66FBF">
          <w:rPr>
            <w:rStyle w:val="af0"/>
            <w:noProof/>
            <w:lang w:eastAsia="zh-CN"/>
          </w:rPr>
          <w:t xml:space="preserve">Figure </w:t>
        </w:r>
        <w:r w:rsidR="00004206" w:rsidRPr="00A66FBF">
          <w:rPr>
            <w:rStyle w:val="af0"/>
            <w:noProof/>
          </w:rPr>
          <w:t>6</w:t>
        </w:r>
        <w:r w:rsidR="00004206" w:rsidRPr="00A66FBF">
          <w:rPr>
            <w:rStyle w:val="af0"/>
            <w:noProof/>
            <w:lang w:eastAsia="zh-CN"/>
          </w:rPr>
          <w:t>: Used Capacity in Total Panel</w:t>
        </w:r>
        <w:r w:rsidR="00004206">
          <w:rPr>
            <w:noProof/>
            <w:webHidden/>
          </w:rPr>
          <w:tab/>
        </w:r>
        <w:r w:rsidR="00004206">
          <w:rPr>
            <w:noProof/>
            <w:webHidden/>
          </w:rPr>
          <w:fldChar w:fldCharType="begin"/>
        </w:r>
        <w:r w:rsidR="00004206">
          <w:rPr>
            <w:noProof/>
            <w:webHidden/>
          </w:rPr>
          <w:instrText xml:space="preserve"> PAGEREF _Toc514766660 \h </w:instrText>
        </w:r>
        <w:r w:rsidR="00004206">
          <w:rPr>
            <w:noProof/>
            <w:webHidden/>
          </w:rPr>
        </w:r>
        <w:r w:rsidR="00004206">
          <w:rPr>
            <w:noProof/>
            <w:webHidden/>
          </w:rPr>
          <w:fldChar w:fldCharType="separate"/>
        </w:r>
        <w:r w:rsidR="00004206">
          <w:rPr>
            <w:noProof/>
            <w:webHidden/>
          </w:rPr>
          <w:t>20</w:t>
        </w:r>
        <w:r w:rsidR="00004206">
          <w:rPr>
            <w:noProof/>
            <w:webHidden/>
          </w:rPr>
          <w:fldChar w:fldCharType="end"/>
        </w:r>
      </w:hyperlink>
    </w:p>
    <w:p w14:paraId="0DBF557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1" w:history="1">
        <w:r w:rsidR="00004206" w:rsidRPr="00A66FBF">
          <w:rPr>
            <w:rStyle w:val="af0"/>
            <w:noProof/>
            <w:lang w:eastAsia="zh-CN"/>
          </w:rPr>
          <w:t xml:space="preserve">Figure </w:t>
        </w:r>
        <w:r w:rsidR="00004206" w:rsidRPr="00A66FBF">
          <w:rPr>
            <w:rStyle w:val="af0"/>
            <w:noProof/>
          </w:rPr>
          <w:t>7</w:t>
        </w:r>
        <w:r w:rsidR="00004206" w:rsidRPr="00A66FBF">
          <w:rPr>
            <w:rStyle w:val="af0"/>
            <w:noProof/>
            <w:lang w:eastAsia="zh-CN"/>
          </w:rPr>
          <w:t>: Free Capacity per OST Panel</w:t>
        </w:r>
        <w:r w:rsidR="00004206">
          <w:rPr>
            <w:noProof/>
            <w:webHidden/>
          </w:rPr>
          <w:tab/>
        </w:r>
        <w:r w:rsidR="00004206">
          <w:rPr>
            <w:noProof/>
            <w:webHidden/>
          </w:rPr>
          <w:fldChar w:fldCharType="begin"/>
        </w:r>
        <w:r w:rsidR="00004206">
          <w:rPr>
            <w:noProof/>
            <w:webHidden/>
          </w:rPr>
          <w:instrText xml:space="preserve"> PAGEREF _Toc514766661 \h </w:instrText>
        </w:r>
        <w:r w:rsidR="00004206">
          <w:rPr>
            <w:noProof/>
            <w:webHidden/>
          </w:rPr>
        </w:r>
        <w:r w:rsidR="00004206">
          <w:rPr>
            <w:noProof/>
            <w:webHidden/>
          </w:rPr>
          <w:fldChar w:fldCharType="separate"/>
        </w:r>
        <w:r w:rsidR="00004206">
          <w:rPr>
            <w:noProof/>
            <w:webHidden/>
          </w:rPr>
          <w:t>21</w:t>
        </w:r>
        <w:r w:rsidR="00004206">
          <w:rPr>
            <w:noProof/>
            <w:webHidden/>
          </w:rPr>
          <w:fldChar w:fldCharType="end"/>
        </w:r>
      </w:hyperlink>
    </w:p>
    <w:p w14:paraId="003DF75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2" w:history="1">
        <w:r w:rsidR="00004206" w:rsidRPr="00A66FBF">
          <w:rPr>
            <w:rStyle w:val="af0"/>
            <w:noProof/>
            <w:lang w:eastAsia="zh-CN"/>
          </w:rPr>
          <w:t>Figure 8: Used Capacity per OST Panel</w:t>
        </w:r>
        <w:r w:rsidR="00004206">
          <w:rPr>
            <w:noProof/>
            <w:webHidden/>
          </w:rPr>
          <w:tab/>
        </w:r>
        <w:r w:rsidR="00004206">
          <w:rPr>
            <w:noProof/>
            <w:webHidden/>
          </w:rPr>
          <w:fldChar w:fldCharType="begin"/>
        </w:r>
        <w:r w:rsidR="00004206">
          <w:rPr>
            <w:noProof/>
            <w:webHidden/>
          </w:rPr>
          <w:instrText xml:space="preserve"> PAGEREF _Toc514766662 \h </w:instrText>
        </w:r>
        <w:r w:rsidR="00004206">
          <w:rPr>
            <w:noProof/>
            <w:webHidden/>
          </w:rPr>
        </w:r>
        <w:r w:rsidR="00004206">
          <w:rPr>
            <w:noProof/>
            <w:webHidden/>
          </w:rPr>
          <w:fldChar w:fldCharType="separate"/>
        </w:r>
        <w:r w:rsidR="00004206">
          <w:rPr>
            <w:noProof/>
            <w:webHidden/>
          </w:rPr>
          <w:t>21</w:t>
        </w:r>
        <w:r w:rsidR="00004206">
          <w:rPr>
            <w:noProof/>
            <w:webHidden/>
          </w:rPr>
          <w:fldChar w:fldCharType="end"/>
        </w:r>
      </w:hyperlink>
    </w:p>
    <w:p w14:paraId="64479BC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3" w:history="1">
        <w:r w:rsidR="00004206" w:rsidRPr="00A66FBF">
          <w:rPr>
            <w:rStyle w:val="af0"/>
            <w:noProof/>
            <w:lang w:eastAsia="zh-CN"/>
          </w:rPr>
          <w:t>Figure 9: Used Capacity per User Panel</w:t>
        </w:r>
        <w:r w:rsidR="00004206">
          <w:rPr>
            <w:noProof/>
            <w:webHidden/>
          </w:rPr>
          <w:tab/>
        </w:r>
        <w:r w:rsidR="00004206">
          <w:rPr>
            <w:noProof/>
            <w:webHidden/>
          </w:rPr>
          <w:fldChar w:fldCharType="begin"/>
        </w:r>
        <w:r w:rsidR="00004206">
          <w:rPr>
            <w:noProof/>
            <w:webHidden/>
          </w:rPr>
          <w:instrText xml:space="preserve"> PAGEREF _Toc514766663 \h </w:instrText>
        </w:r>
        <w:r w:rsidR="00004206">
          <w:rPr>
            <w:noProof/>
            <w:webHidden/>
          </w:rPr>
        </w:r>
        <w:r w:rsidR="00004206">
          <w:rPr>
            <w:noProof/>
            <w:webHidden/>
          </w:rPr>
          <w:fldChar w:fldCharType="separate"/>
        </w:r>
        <w:r w:rsidR="00004206">
          <w:rPr>
            <w:noProof/>
            <w:webHidden/>
          </w:rPr>
          <w:t>22</w:t>
        </w:r>
        <w:r w:rsidR="00004206">
          <w:rPr>
            <w:noProof/>
            <w:webHidden/>
          </w:rPr>
          <w:fldChar w:fldCharType="end"/>
        </w:r>
      </w:hyperlink>
    </w:p>
    <w:p w14:paraId="2A2FF7D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4" w:history="1">
        <w:r w:rsidR="00004206" w:rsidRPr="00A66FBF">
          <w:rPr>
            <w:rStyle w:val="af0"/>
            <w:noProof/>
            <w:lang w:eastAsia="zh-CN"/>
          </w:rPr>
          <w:t>Figure 10: Used Capacity per Group Panel</w:t>
        </w:r>
        <w:r w:rsidR="00004206">
          <w:rPr>
            <w:noProof/>
            <w:webHidden/>
          </w:rPr>
          <w:tab/>
        </w:r>
        <w:r w:rsidR="00004206">
          <w:rPr>
            <w:noProof/>
            <w:webHidden/>
          </w:rPr>
          <w:fldChar w:fldCharType="begin"/>
        </w:r>
        <w:r w:rsidR="00004206">
          <w:rPr>
            <w:noProof/>
            <w:webHidden/>
          </w:rPr>
          <w:instrText xml:space="preserve"> PAGEREF _Toc514766664 \h </w:instrText>
        </w:r>
        <w:r w:rsidR="00004206">
          <w:rPr>
            <w:noProof/>
            <w:webHidden/>
          </w:rPr>
        </w:r>
        <w:r w:rsidR="00004206">
          <w:rPr>
            <w:noProof/>
            <w:webHidden/>
          </w:rPr>
          <w:fldChar w:fldCharType="separate"/>
        </w:r>
        <w:r w:rsidR="00004206">
          <w:rPr>
            <w:noProof/>
            <w:webHidden/>
          </w:rPr>
          <w:t>22</w:t>
        </w:r>
        <w:r w:rsidR="00004206">
          <w:rPr>
            <w:noProof/>
            <w:webHidden/>
          </w:rPr>
          <w:fldChar w:fldCharType="end"/>
        </w:r>
      </w:hyperlink>
    </w:p>
    <w:p w14:paraId="0D43AD1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5" w:history="1">
        <w:r w:rsidR="00004206" w:rsidRPr="00A66FBF">
          <w:rPr>
            <w:rStyle w:val="af0"/>
            <w:noProof/>
            <w:lang w:eastAsia="zh-CN"/>
          </w:rPr>
          <w:t>Figure 11: Free Inode Number in Total Panel</w:t>
        </w:r>
        <w:r w:rsidR="00004206">
          <w:rPr>
            <w:noProof/>
            <w:webHidden/>
          </w:rPr>
          <w:tab/>
        </w:r>
        <w:r w:rsidR="00004206">
          <w:rPr>
            <w:noProof/>
            <w:webHidden/>
          </w:rPr>
          <w:fldChar w:fldCharType="begin"/>
        </w:r>
        <w:r w:rsidR="00004206">
          <w:rPr>
            <w:noProof/>
            <w:webHidden/>
          </w:rPr>
          <w:instrText xml:space="preserve"> PAGEREF _Toc514766665 \h </w:instrText>
        </w:r>
        <w:r w:rsidR="00004206">
          <w:rPr>
            <w:noProof/>
            <w:webHidden/>
          </w:rPr>
        </w:r>
        <w:r w:rsidR="00004206">
          <w:rPr>
            <w:noProof/>
            <w:webHidden/>
          </w:rPr>
          <w:fldChar w:fldCharType="separate"/>
        </w:r>
        <w:r w:rsidR="00004206">
          <w:rPr>
            <w:noProof/>
            <w:webHidden/>
          </w:rPr>
          <w:t>23</w:t>
        </w:r>
        <w:r w:rsidR="00004206">
          <w:rPr>
            <w:noProof/>
            <w:webHidden/>
          </w:rPr>
          <w:fldChar w:fldCharType="end"/>
        </w:r>
      </w:hyperlink>
    </w:p>
    <w:p w14:paraId="7854888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6" w:history="1">
        <w:r w:rsidR="00004206" w:rsidRPr="00A66FBF">
          <w:rPr>
            <w:rStyle w:val="af0"/>
            <w:noProof/>
            <w:lang w:eastAsia="zh-CN"/>
          </w:rPr>
          <w:t>Figure 12: Used Inode Number in Total Panel</w:t>
        </w:r>
        <w:r w:rsidR="00004206">
          <w:rPr>
            <w:noProof/>
            <w:webHidden/>
          </w:rPr>
          <w:tab/>
        </w:r>
        <w:r w:rsidR="00004206">
          <w:rPr>
            <w:noProof/>
            <w:webHidden/>
          </w:rPr>
          <w:fldChar w:fldCharType="begin"/>
        </w:r>
        <w:r w:rsidR="00004206">
          <w:rPr>
            <w:noProof/>
            <w:webHidden/>
          </w:rPr>
          <w:instrText xml:space="preserve"> PAGEREF _Toc514766666 \h </w:instrText>
        </w:r>
        <w:r w:rsidR="00004206">
          <w:rPr>
            <w:noProof/>
            <w:webHidden/>
          </w:rPr>
        </w:r>
        <w:r w:rsidR="00004206">
          <w:rPr>
            <w:noProof/>
            <w:webHidden/>
          </w:rPr>
          <w:fldChar w:fldCharType="separate"/>
        </w:r>
        <w:r w:rsidR="00004206">
          <w:rPr>
            <w:noProof/>
            <w:webHidden/>
          </w:rPr>
          <w:t>23</w:t>
        </w:r>
        <w:r w:rsidR="00004206">
          <w:rPr>
            <w:noProof/>
            <w:webHidden/>
          </w:rPr>
          <w:fldChar w:fldCharType="end"/>
        </w:r>
      </w:hyperlink>
    </w:p>
    <w:p w14:paraId="5E075559"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7" w:history="1">
        <w:r w:rsidR="00004206" w:rsidRPr="00A66FBF">
          <w:rPr>
            <w:rStyle w:val="af0"/>
            <w:noProof/>
            <w:lang w:eastAsia="zh-CN"/>
          </w:rPr>
          <w:t>Figure 13: Free Inode Number per MDT Panel</w:t>
        </w:r>
        <w:r w:rsidR="00004206">
          <w:rPr>
            <w:noProof/>
            <w:webHidden/>
          </w:rPr>
          <w:tab/>
        </w:r>
        <w:r w:rsidR="00004206">
          <w:rPr>
            <w:noProof/>
            <w:webHidden/>
          </w:rPr>
          <w:fldChar w:fldCharType="begin"/>
        </w:r>
        <w:r w:rsidR="00004206">
          <w:rPr>
            <w:noProof/>
            <w:webHidden/>
          </w:rPr>
          <w:instrText xml:space="preserve"> PAGEREF _Toc514766667 \h </w:instrText>
        </w:r>
        <w:r w:rsidR="00004206">
          <w:rPr>
            <w:noProof/>
            <w:webHidden/>
          </w:rPr>
        </w:r>
        <w:r w:rsidR="00004206">
          <w:rPr>
            <w:noProof/>
            <w:webHidden/>
          </w:rPr>
          <w:fldChar w:fldCharType="separate"/>
        </w:r>
        <w:r w:rsidR="00004206">
          <w:rPr>
            <w:noProof/>
            <w:webHidden/>
          </w:rPr>
          <w:t>24</w:t>
        </w:r>
        <w:r w:rsidR="00004206">
          <w:rPr>
            <w:noProof/>
            <w:webHidden/>
          </w:rPr>
          <w:fldChar w:fldCharType="end"/>
        </w:r>
      </w:hyperlink>
    </w:p>
    <w:p w14:paraId="5A62262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8" w:history="1">
        <w:r w:rsidR="00004206" w:rsidRPr="00A66FBF">
          <w:rPr>
            <w:rStyle w:val="af0"/>
            <w:noProof/>
            <w:lang w:eastAsia="zh-CN"/>
          </w:rPr>
          <w:t>Figure 14: Used Inode Number per User Panel</w:t>
        </w:r>
        <w:r w:rsidR="00004206">
          <w:rPr>
            <w:noProof/>
            <w:webHidden/>
          </w:rPr>
          <w:tab/>
        </w:r>
        <w:r w:rsidR="00004206">
          <w:rPr>
            <w:noProof/>
            <w:webHidden/>
          </w:rPr>
          <w:fldChar w:fldCharType="begin"/>
        </w:r>
        <w:r w:rsidR="00004206">
          <w:rPr>
            <w:noProof/>
            <w:webHidden/>
          </w:rPr>
          <w:instrText xml:space="preserve"> PAGEREF _Toc514766668 \h </w:instrText>
        </w:r>
        <w:r w:rsidR="00004206">
          <w:rPr>
            <w:noProof/>
            <w:webHidden/>
          </w:rPr>
        </w:r>
        <w:r w:rsidR="00004206">
          <w:rPr>
            <w:noProof/>
            <w:webHidden/>
          </w:rPr>
          <w:fldChar w:fldCharType="separate"/>
        </w:r>
        <w:r w:rsidR="00004206">
          <w:rPr>
            <w:noProof/>
            <w:webHidden/>
          </w:rPr>
          <w:t>24</w:t>
        </w:r>
        <w:r w:rsidR="00004206">
          <w:rPr>
            <w:noProof/>
            <w:webHidden/>
          </w:rPr>
          <w:fldChar w:fldCharType="end"/>
        </w:r>
      </w:hyperlink>
    </w:p>
    <w:p w14:paraId="025E7273"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69" w:history="1">
        <w:r w:rsidR="00004206" w:rsidRPr="00A66FBF">
          <w:rPr>
            <w:rStyle w:val="af0"/>
            <w:noProof/>
            <w:lang w:eastAsia="zh-CN"/>
          </w:rPr>
          <w:t>Figure 15: Used Inode Number Per Group Panel</w:t>
        </w:r>
        <w:r w:rsidR="00004206">
          <w:rPr>
            <w:noProof/>
            <w:webHidden/>
          </w:rPr>
          <w:tab/>
        </w:r>
        <w:r w:rsidR="00004206">
          <w:rPr>
            <w:noProof/>
            <w:webHidden/>
          </w:rPr>
          <w:fldChar w:fldCharType="begin"/>
        </w:r>
        <w:r w:rsidR="00004206">
          <w:rPr>
            <w:noProof/>
            <w:webHidden/>
          </w:rPr>
          <w:instrText xml:space="preserve"> PAGEREF _Toc514766669 \h </w:instrText>
        </w:r>
        <w:r w:rsidR="00004206">
          <w:rPr>
            <w:noProof/>
            <w:webHidden/>
          </w:rPr>
        </w:r>
        <w:r w:rsidR="00004206">
          <w:rPr>
            <w:noProof/>
            <w:webHidden/>
          </w:rPr>
          <w:fldChar w:fldCharType="separate"/>
        </w:r>
        <w:r w:rsidR="00004206">
          <w:rPr>
            <w:noProof/>
            <w:webHidden/>
          </w:rPr>
          <w:t>25</w:t>
        </w:r>
        <w:r w:rsidR="00004206">
          <w:rPr>
            <w:noProof/>
            <w:webHidden/>
          </w:rPr>
          <w:fldChar w:fldCharType="end"/>
        </w:r>
      </w:hyperlink>
    </w:p>
    <w:p w14:paraId="7C5955C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0" w:history="1">
        <w:r w:rsidR="00004206" w:rsidRPr="00A66FBF">
          <w:rPr>
            <w:rStyle w:val="af0"/>
            <w:noProof/>
            <w:lang w:eastAsia="zh-CN"/>
          </w:rPr>
          <w:t>Figure 16: Used Inode Number per MDT Panel</w:t>
        </w:r>
        <w:r w:rsidR="00004206">
          <w:rPr>
            <w:noProof/>
            <w:webHidden/>
          </w:rPr>
          <w:tab/>
        </w:r>
        <w:r w:rsidR="00004206">
          <w:rPr>
            <w:noProof/>
            <w:webHidden/>
          </w:rPr>
          <w:fldChar w:fldCharType="begin"/>
        </w:r>
        <w:r w:rsidR="00004206">
          <w:rPr>
            <w:noProof/>
            <w:webHidden/>
          </w:rPr>
          <w:instrText xml:space="preserve"> PAGEREF _Toc514766670 \h </w:instrText>
        </w:r>
        <w:r w:rsidR="00004206">
          <w:rPr>
            <w:noProof/>
            <w:webHidden/>
          </w:rPr>
        </w:r>
        <w:r w:rsidR="00004206">
          <w:rPr>
            <w:noProof/>
            <w:webHidden/>
          </w:rPr>
          <w:fldChar w:fldCharType="separate"/>
        </w:r>
        <w:r w:rsidR="00004206">
          <w:rPr>
            <w:noProof/>
            <w:webHidden/>
          </w:rPr>
          <w:t>25</w:t>
        </w:r>
        <w:r w:rsidR="00004206">
          <w:rPr>
            <w:noProof/>
            <w:webHidden/>
          </w:rPr>
          <w:fldChar w:fldCharType="end"/>
        </w:r>
      </w:hyperlink>
    </w:p>
    <w:p w14:paraId="0A3DAA3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1" w:history="1">
        <w:r w:rsidR="00004206" w:rsidRPr="00A66FBF">
          <w:rPr>
            <w:rStyle w:val="af0"/>
            <w:noProof/>
            <w:lang w:eastAsia="zh-CN"/>
          </w:rPr>
          <w:t xml:space="preserve">Figure </w:t>
        </w:r>
        <w:r w:rsidR="00004206" w:rsidRPr="00A66FBF">
          <w:rPr>
            <w:rStyle w:val="af0"/>
            <w:noProof/>
          </w:rPr>
          <w:t>17</w:t>
        </w:r>
        <w:r w:rsidR="00004206" w:rsidRPr="00A66FBF">
          <w:rPr>
            <w:rStyle w:val="af0"/>
            <w:noProof/>
            <w:lang w:eastAsia="zh-CN"/>
          </w:rPr>
          <w:t>: I/O Throughput in Total Panel</w:t>
        </w:r>
        <w:r w:rsidR="00004206">
          <w:rPr>
            <w:noProof/>
            <w:webHidden/>
          </w:rPr>
          <w:tab/>
        </w:r>
        <w:r w:rsidR="00004206">
          <w:rPr>
            <w:noProof/>
            <w:webHidden/>
          </w:rPr>
          <w:fldChar w:fldCharType="begin"/>
        </w:r>
        <w:r w:rsidR="00004206">
          <w:rPr>
            <w:noProof/>
            <w:webHidden/>
          </w:rPr>
          <w:instrText xml:space="preserve"> PAGEREF _Toc514766671 \h </w:instrText>
        </w:r>
        <w:r w:rsidR="00004206">
          <w:rPr>
            <w:noProof/>
            <w:webHidden/>
          </w:rPr>
        </w:r>
        <w:r w:rsidR="00004206">
          <w:rPr>
            <w:noProof/>
            <w:webHidden/>
          </w:rPr>
          <w:fldChar w:fldCharType="separate"/>
        </w:r>
        <w:r w:rsidR="00004206">
          <w:rPr>
            <w:noProof/>
            <w:webHidden/>
          </w:rPr>
          <w:t>26</w:t>
        </w:r>
        <w:r w:rsidR="00004206">
          <w:rPr>
            <w:noProof/>
            <w:webHidden/>
          </w:rPr>
          <w:fldChar w:fldCharType="end"/>
        </w:r>
      </w:hyperlink>
    </w:p>
    <w:p w14:paraId="7AB8ADD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2" w:history="1">
        <w:r w:rsidR="00004206" w:rsidRPr="00A66FBF">
          <w:rPr>
            <w:rStyle w:val="af0"/>
            <w:noProof/>
            <w:lang w:eastAsia="zh-CN"/>
          </w:rPr>
          <w:t>Figure 18: I/O Throughput per OST Panel</w:t>
        </w:r>
        <w:r w:rsidR="00004206">
          <w:rPr>
            <w:noProof/>
            <w:webHidden/>
          </w:rPr>
          <w:tab/>
        </w:r>
        <w:r w:rsidR="00004206">
          <w:rPr>
            <w:noProof/>
            <w:webHidden/>
          </w:rPr>
          <w:fldChar w:fldCharType="begin"/>
        </w:r>
        <w:r w:rsidR="00004206">
          <w:rPr>
            <w:noProof/>
            <w:webHidden/>
          </w:rPr>
          <w:instrText xml:space="preserve"> PAGEREF _Toc514766672 \h </w:instrText>
        </w:r>
        <w:r w:rsidR="00004206">
          <w:rPr>
            <w:noProof/>
            <w:webHidden/>
          </w:rPr>
        </w:r>
        <w:r w:rsidR="00004206">
          <w:rPr>
            <w:noProof/>
            <w:webHidden/>
          </w:rPr>
          <w:fldChar w:fldCharType="separate"/>
        </w:r>
        <w:r w:rsidR="00004206">
          <w:rPr>
            <w:noProof/>
            <w:webHidden/>
          </w:rPr>
          <w:t>26</w:t>
        </w:r>
        <w:r w:rsidR="00004206">
          <w:rPr>
            <w:noProof/>
            <w:webHidden/>
          </w:rPr>
          <w:fldChar w:fldCharType="end"/>
        </w:r>
      </w:hyperlink>
    </w:p>
    <w:p w14:paraId="19F2F0F9"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3" w:history="1">
        <w:r w:rsidR="00004206" w:rsidRPr="00A66FBF">
          <w:rPr>
            <w:rStyle w:val="af0"/>
            <w:noProof/>
            <w:lang w:eastAsia="zh-CN"/>
          </w:rPr>
          <w:t>Figure 19: Write Throughput per OST Panel</w:t>
        </w:r>
        <w:r w:rsidR="00004206">
          <w:rPr>
            <w:noProof/>
            <w:webHidden/>
          </w:rPr>
          <w:tab/>
        </w:r>
        <w:r w:rsidR="00004206">
          <w:rPr>
            <w:noProof/>
            <w:webHidden/>
          </w:rPr>
          <w:fldChar w:fldCharType="begin"/>
        </w:r>
        <w:r w:rsidR="00004206">
          <w:rPr>
            <w:noProof/>
            <w:webHidden/>
          </w:rPr>
          <w:instrText xml:space="preserve"> PAGEREF _Toc514766673 \h </w:instrText>
        </w:r>
        <w:r w:rsidR="00004206">
          <w:rPr>
            <w:noProof/>
            <w:webHidden/>
          </w:rPr>
        </w:r>
        <w:r w:rsidR="00004206">
          <w:rPr>
            <w:noProof/>
            <w:webHidden/>
          </w:rPr>
          <w:fldChar w:fldCharType="separate"/>
        </w:r>
        <w:r w:rsidR="00004206">
          <w:rPr>
            <w:noProof/>
            <w:webHidden/>
          </w:rPr>
          <w:t>27</w:t>
        </w:r>
        <w:r w:rsidR="00004206">
          <w:rPr>
            <w:noProof/>
            <w:webHidden/>
          </w:rPr>
          <w:fldChar w:fldCharType="end"/>
        </w:r>
      </w:hyperlink>
    </w:p>
    <w:p w14:paraId="1813335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4" w:history="1">
        <w:r w:rsidR="00004206" w:rsidRPr="00A66FBF">
          <w:rPr>
            <w:rStyle w:val="af0"/>
            <w:noProof/>
            <w:lang w:eastAsia="zh-CN"/>
          </w:rPr>
          <w:t>Figure 20: Read Throughput per OST Panel</w:t>
        </w:r>
        <w:r w:rsidR="00004206">
          <w:rPr>
            <w:noProof/>
            <w:webHidden/>
          </w:rPr>
          <w:tab/>
        </w:r>
        <w:r w:rsidR="00004206">
          <w:rPr>
            <w:noProof/>
            <w:webHidden/>
          </w:rPr>
          <w:fldChar w:fldCharType="begin"/>
        </w:r>
        <w:r w:rsidR="00004206">
          <w:rPr>
            <w:noProof/>
            <w:webHidden/>
          </w:rPr>
          <w:instrText xml:space="preserve"> PAGEREF _Toc514766674 \h </w:instrText>
        </w:r>
        <w:r w:rsidR="00004206">
          <w:rPr>
            <w:noProof/>
            <w:webHidden/>
          </w:rPr>
        </w:r>
        <w:r w:rsidR="00004206">
          <w:rPr>
            <w:noProof/>
            <w:webHidden/>
          </w:rPr>
          <w:fldChar w:fldCharType="separate"/>
        </w:r>
        <w:r w:rsidR="00004206">
          <w:rPr>
            <w:noProof/>
            <w:webHidden/>
          </w:rPr>
          <w:t>27</w:t>
        </w:r>
        <w:r w:rsidR="00004206">
          <w:rPr>
            <w:noProof/>
            <w:webHidden/>
          </w:rPr>
          <w:fldChar w:fldCharType="end"/>
        </w:r>
      </w:hyperlink>
    </w:p>
    <w:p w14:paraId="33A52A8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5" w:history="1">
        <w:r w:rsidR="00004206" w:rsidRPr="00A66FBF">
          <w:rPr>
            <w:rStyle w:val="af0"/>
            <w:noProof/>
            <w:lang w:eastAsia="zh-CN"/>
          </w:rPr>
          <w:t>Figure</w:t>
        </w:r>
        <w:r w:rsidR="00004206" w:rsidRPr="00A66FBF">
          <w:rPr>
            <w:rStyle w:val="af0"/>
            <w:noProof/>
          </w:rPr>
          <w:t xml:space="preserve"> </w:t>
        </w:r>
        <w:r w:rsidR="00004206" w:rsidRPr="00A66FBF">
          <w:rPr>
            <w:rStyle w:val="af0"/>
            <w:noProof/>
            <w:lang w:eastAsia="zh-CN"/>
          </w:rPr>
          <w:t>21: Metadata Operation Rate in Total Panel</w:t>
        </w:r>
        <w:r w:rsidR="00004206">
          <w:rPr>
            <w:noProof/>
            <w:webHidden/>
          </w:rPr>
          <w:tab/>
        </w:r>
        <w:r w:rsidR="00004206">
          <w:rPr>
            <w:noProof/>
            <w:webHidden/>
          </w:rPr>
          <w:fldChar w:fldCharType="begin"/>
        </w:r>
        <w:r w:rsidR="00004206">
          <w:rPr>
            <w:noProof/>
            <w:webHidden/>
          </w:rPr>
          <w:instrText xml:space="preserve"> PAGEREF _Toc514766675 \h </w:instrText>
        </w:r>
        <w:r w:rsidR="00004206">
          <w:rPr>
            <w:noProof/>
            <w:webHidden/>
          </w:rPr>
        </w:r>
        <w:r w:rsidR="00004206">
          <w:rPr>
            <w:noProof/>
            <w:webHidden/>
          </w:rPr>
          <w:fldChar w:fldCharType="separate"/>
        </w:r>
        <w:r w:rsidR="00004206">
          <w:rPr>
            <w:noProof/>
            <w:webHidden/>
          </w:rPr>
          <w:t>28</w:t>
        </w:r>
        <w:r w:rsidR="00004206">
          <w:rPr>
            <w:noProof/>
            <w:webHidden/>
          </w:rPr>
          <w:fldChar w:fldCharType="end"/>
        </w:r>
      </w:hyperlink>
    </w:p>
    <w:p w14:paraId="625D776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6" w:history="1">
        <w:r w:rsidR="00004206" w:rsidRPr="00A66FBF">
          <w:rPr>
            <w:rStyle w:val="af0"/>
            <w:noProof/>
            <w:lang w:eastAsia="zh-CN"/>
          </w:rPr>
          <w:t>Figure 22: Metadata Operation Rate Per MDT Panel</w:t>
        </w:r>
        <w:r w:rsidR="00004206">
          <w:rPr>
            <w:noProof/>
            <w:webHidden/>
          </w:rPr>
          <w:tab/>
        </w:r>
        <w:r w:rsidR="00004206">
          <w:rPr>
            <w:noProof/>
            <w:webHidden/>
          </w:rPr>
          <w:fldChar w:fldCharType="begin"/>
        </w:r>
        <w:r w:rsidR="00004206">
          <w:rPr>
            <w:noProof/>
            <w:webHidden/>
          </w:rPr>
          <w:instrText xml:space="preserve"> PAGEREF _Toc514766676 \h </w:instrText>
        </w:r>
        <w:r w:rsidR="00004206">
          <w:rPr>
            <w:noProof/>
            <w:webHidden/>
          </w:rPr>
        </w:r>
        <w:r w:rsidR="00004206">
          <w:rPr>
            <w:noProof/>
            <w:webHidden/>
          </w:rPr>
          <w:fldChar w:fldCharType="separate"/>
        </w:r>
        <w:r w:rsidR="00004206">
          <w:rPr>
            <w:noProof/>
            <w:webHidden/>
          </w:rPr>
          <w:t>28</w:t>
        </w:r>
        <w:r w:rsidR="00004206">
          <w:rPr>
            <w:noProof/>
            <w:webHidden/>
          </w:rPr>
          <w:fldChar w:fldCharType="end"/>
        </w:r>
      </w:hyperlink>
    </w:p>
    <w:p w14:paraId="36BA75A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7" w:history="1">
        <w:r w:rsidR="00004206" w:rsidRPr="00A66FBF">
          <w:rPr>
            <w:rStyle w:val="af0"/>
            <w:noProof/>
            <w:lang w:eastAsia="zh-CN"/>
          </w:rPr>
          <w:t>Figure 23: Metadata Operation Rate per Client Panel</w:t>
        </w:r>
        <w:r w:rsidR="00004206">
          <w:rPr>
            <w:noProof/>
            <w:webHidden/>
          </w:rPr>
          <w:tab/>
        </w:r>
        <w:r w:rsidR="00004206">
          <w:rPr>
            <w:noProof/>
            <w:webHidden/>
          </w:rPr>
          <w:fldChar w:fldCharType="begin"/>
        </w:r>
        <w:r w:rsidR="00004206">
          <w:rPr>
            <w:noProof/>
            <w:webHidden/>
          </w:rPr>
          <w:instrText xml:space="preserve"> PAGEREF _Toc514766677 \h </w:instrText>
        </w:r>
        <w:r w:rsidR="00004206">
          <w:rPr>
            <w:noProof/>
            <w:webHidden/>
          </w:rPr>
        </w:r>
        <w:r w:rsidR="00004206">
          <w:rPr>
            <w:noProof/>
            <w:webHidden/>
          </w:rPr>
          <w:fldChar w:fldCharType="separate"/>
        </w:r>
        <w:r w:rsidR="00004206">
          <w:rPr>
            <w:noProof/>
            <w:webHidden/>
          </w:rPr>
          <w:t>29</w:t>
        </w:r>
        <w:r w:rsidR="00004206">
          <w:rPr>
            <w:noProof/>
            <w:webHidden/>
          </w:rPr>
          <w:fldChar w:fldCharType="end"/>
        </w:r>
      </w:hyperlink>
    </w:p>
    <w:p w14:paraId="2A4022D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8" w:history="1">
        <w:r w:rsidR="00004206" w:rsidRPr="00A66FBF">
          <w:rPr>
            <w:rStyle w:val="af0"/>
            <w:noProof/>
            <w:lang w:eastAsia="zh-CN"/>
          </w:rPr>
          <w:t>Figure 24: Metadata Operation Rate per Type Panel</w:t>
        </w:r>
        <w:r w:rsidR="00004206">
          <w:rPr>
            <w:noProof/>
            <w:webHidden/>
          </w:rPr>
          <w:tab/>
        </w:r>
        <w:r w:rsidR="00004206">
          <w:rPr>
            <w:noProof/>
            <w:webHidden/>
          </w:rPr>
          <w:fldChar w:fldCharType="begin"/>
        </w:r>
        <w:r w:rsidR="00004206">
          <w:rPr>
            <w:noProof/>
            <w:webHidden/>
          </w:rPr>
          <w:instrText xml:space="preserve"> PAGEREF _Toc514766678 \h </w:instrText>
        </w:r>
        <w:r w:rsidR="00004206">
          <w:rPr>
            <w:noProof/>
            <w:webHidden/>
          </w:rPr>
        </w:r>
        <w:r w:rsidR="00004206">
          <w:rPr>
            <w:noProof/>
            <w:webHidden/>
          </w:rPr>
          <w:fldChar w:fldCharType="separate"/>
        </w:r>
        <w:r w:rsidR="00004206">
          <w:rPr>
            <w:noProof/>
            <w:webHidden/>
          </w:rPr>
          <w:t>29</w:t>
        </w:r>
        <w:r w:rsidR="00004206">
          <w:rPr>
            <w:noProof/>
            <w:webHidden/>
          </w:rPr>
          <w:fldChar w:fldCharType="end"/>
        </w:r>
      </w:hyperlink>
    </w:p>
    <w:p w14:paraId="79867603"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79" w:history="1">
        <w:r w:rsidR="00004206" w:rsidRPr="00A66FBF">
          <w:rPr>
            <w:rStyle w:val="af0"/>
            <w:noProof/>
            <w:lang w:eastAsia="zh-CN"/>
          </w:rPr>
          <w:t>Figure 25: Write Bulk RPC Rate per Size</w:t>
        </w:r>
        <w:r w:rsidR="00004206">
          <w:rPr>
            <w:noProof/>
            <w:webHidden/>
          </w:rPr>
          <w:tab/>
        </w:r>
        <w:r w:rsidR="00004206">
          <w:rPr>
            <w:noProof/>
            <w:webHidden/>
          </w:rPr>
          <w:fldChar w:fldCharType="begin"/>
        </w:r>
        <w:r w:rsidR="00004206">
          <w:rPr>
            <w:noProof/>
            <w:webHidden/>
          </w:rPr>
          <w:instrText xml:space="preserve"> PAGEREF _Toc514766679 \h </w:instrText>
        </w:r>
        <w:r w:rsidR="00004206">
          <w:rPr>
            <w:noProof/>
            <w:webHidden/>
          </w:rPr>
        </w:r>
        <w:r w:rsidR="00004206">
          <w:rPr>
            <w:noProof/>
            <w:webHidden/>
          </w:rPr>
          <w:fldChar w:fldCharType="separate"/>
        </w:r>
        <w:r w:rsidR="00004206">
          <w:rPr>
            <w:noProof/>
            <w:webHidden/>
          </w:rPr>
          <w:t>30</w:t>
        </w:r>
        <w:r w:rsidR="00004206">
          <w:rPr>
            <w:noProof/>
            <w:webHidden/>
          </w:rPr>
          <w:fldChar w:fldCharType="end"/>
        </w:r>
      </w:hyperlink>
    </w:p>
    <w:p w14:paraId="366A495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0" w:history="1">
        <w:r w:rsidR="00004206" w:rsidRPr="00A66FBF">
          <w:rPr>
            <w:rStyle w:val="af0"/>
            <w:noProof/>
            <w:lang w:eastAsia="zh-CN"/>
          </w:rPr>
          <w:t xml:space="preserve">Figure </w:t>
        </w:r>
        <w:r w:rsidR="00004206" w:rsidRPr="00A66FBF">
          <w:rPr>
            <w:rStyle w:val="af0"/>
            <w:noProof/>
          </w:rPr>
          <w:t>26</w:t>
        </w:r>
        <w:r w:rsidR="00004206" w:rsidRPr="00A66FBF">
          <w:rPr>
            <w:rStyle w:val="af0"/>
            <w:noProof/>
            <w:lang w:eastAsia="zh-CN"/>
          </w:rPr>
          <w:t>: Size Distribution of Write Bulk RPC Panel</w:t>
        </w:r>
        <w:r w:rsidR="00004206">
          <w:rPr>
            <w:noProof/>
            <w:webHidden/>
          </w:rPr>
          <w:tab/>
        </w:r>
        <w:r w:rsidR="00004206">
          <w:rPr>
            <w:noProof/>
            <w:webHidden/>
          </w:rPr>
          <w:fldChar w:fldCharType="begin"/>
        </w:r>
        <w:r w:rsidR="00004206">
          <w:rPr>
            <w:noProof/>
            <w:webHidden/>
          </w:rPr>
          <w:instrText xml:space="preserve"> PAGEREF _Toc514766680 \h </w:instrText>
        </w:r>
        <w:r w:rsidR="00004206">
          <w:rPr>
            <w:noProof/>
            <w:webHidden/>
          </w:rPr>
        </w:r>
        <w:r w:rsidR="00004206">
          <w:rPr>
            <w:noProof/>
            <w:webHidden/>
          </w:rPr>
          <w:fldChar w:fldCharType="separate"/>
        </w:r>
        <w:r w:rsidR="00004206">
          <w:rPr>
            <w:noProof/>
            <w:webHidden/>
          </w:rPr>
          <w:t>30</w:t>
        </w:r>
        <w:r w:rsidR="00004206">
          <w:rPr>
            <w:noProof/>
            <w:webHidden/>
          </w:rPr>
          <w:fldChar w:fldCharType="end"/>
        </w:r>
      </w:hyperlink>
    </w:p>
    <w:p w14:paraId="268CC9B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1" w:history="1">
        <w:r w:rsidR="00004206" w:rsidRPr="00A66FBF">
          <w:rPr>
            <w:rStyle w:val="af0"/>
            <w:noProof/>
            <w:lang w:eastAsia="zh-CN"/>
          </w:rPr>
          <w:t xml:space="preserve">Figure </w:t>
        </w:r>
        <w:r w:rsidR="00004206" w:rsidRPr="00A66FBF">
          <w:rPr>
            <w:rStyle w:val="af0"/>
            <w:noProof/>
          </w:rPr>
          <w:t>27</w:t>
        </w:r>
        <w:r w:rsidR="00004206" w:rsidRPr="00A66FBF">
          <w:rPr>
            <w:rStyle w:val="af0"/>
            <w:noProof/>
            <w:lang w:eastAsia="zh-CN"/>
          </w:rPr>
          <w:t>: Read Bulk RPC Rate per Size Panel</w:t>
        </w:r>
        <w:r w:rsidR="00004206">
          <w:rPr>
            <w:noProof/>
            <w:webHidden/>
          </w:rPr>
          <w:tab/>
        </w:r>
        <w:r w:rsidR="00004206">
          <w:rPr>
            <w:noProof/>
            <w:webHidden/>
          </w:rPr>
          <w:fldChar w:fldCharType="begin"/>
        </w:r>
        <w:r w:rsidR="00004206">
          <w:rPr>
            <w:noProof/>
            <w:webHidden/>
          </w:rPr>
          <w:instrText xml:space="preserve"> PAGEREF _Toc514766681 \h </w:instrText>
        </w:r>
        <w:r w:rsidR="00004206">
          <w:rPr>
            <w:noProof/>
            <w:webHidden/>
          </w:rPr>
        </w:r>
        <w:r w:rsidR="00004206">
          <w:rPr>
            <w:noProof/>
            <w:webHidden/>
          </w:rPr>
          <w:fldChar w:fldCharType="separate"/>
        </w:r>
        <w:r w:rsidR="00004206">
          <w:rPr>
            <w:noProof/>
            <w:webHidden/>
          </w:rPr>
          <w:t>31</w:t>
        </w:r>
        <w:r w:rsidR="00004206">
          <w:rPr>
            <w:noProof/>
            <w:webHidden/>
          </w:rPr>
          <w:fldChar w:fldCharType="end"/>
        </w:r>
      </w:hyperlink>
    </w:p>
    <w:p w14:paraId="0222C73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2" w:history="1">
        <w:r w:rsidR="00004206" w:rsidRPr="00A66FBF">
          <w:rPr>
            <w:rStyle w:val="af0"/>
            <w:noProof/>
            <w:lang w:eastAsia="zh-CN"/>
          </w:rPr>
          <w:t xml:space="preserve">Figure </w:t>
        </w:r>
        <w:r w:rsidR="00004206" w:rsidRPr="00A66FBF">
          <w:rPr>
            <w:rStyle w:val="af0"/>
            <w:noProof/>
          </w:rPr>
          <w:t>28</w:t>
        </w:r>
        <w:r w:rsidR="00004206" w:rsidRPr="00A66FBF">
          <w:rPr>
            <w:rStyle w:val="af0"/>
            <w:noProof/>
            <w:lang w:eastAsia="zh-CN"/>
          </w:rPr>
          <w:t>: Size Distribution of Read Bulk RPC Panel</w:t>
        </w:r>
        <w:r w:rsidR="00004206">
          <w:rPr>
            <w:noProof/>
            <w:webHidden/>
          </w:rPr>
          <w:tab/>
        </w:r>
        <w:r w:rsidR="00004206">
          <w:rPr>
            <w:noProof/>
            <w:webHidden/>
          </w:rPr>
          <w:fldChar w:fldCharType="begin"/>
        </w:r>
        <w:r w:rsidR="00004206">
          <w:rPr>
            <w:noProof/>
            <w:webHidden/>
          </w:rPr>
          <w:instrText xml:space="preserve"> PAGEREF _Toc514766682 \h </w:instrText>
        </w:r>
        <w:r w:rsidR="00004206">
          <w:rPr>
            <w:noProof/>
            <w:webHidden/>
          </w:rPr>
        </w:r>
        <w:r w:rsidR="00004206">
          <w:rPr>
            <w:noProof/>
            <w:webHidden/>
          </w:rPr>
          <w:fldChar w:fldCharType="separate"/>
        </w:r>
        <w:r w:rsidR="00004206">
          <w:rPr>
            <w:noProof/>
            <w:webHidden/>
          </w:rPr>
          <w:t>31</w:t>
        </w:r>
        <w:r w:rsidR="00004206">
          <w:rPr>
            <w:noProof/>
            <w:webHidden/>
          </w:rPr>
          <w:fldChar w:fldCharType="end"/>
        </w:r>
      </w:hyperlink>
    </w:p>
    <w:p w14:paraId="0B419E7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3" w:history="1">
        <w:r w:rsidR="00004206" w:rsidRPr="00A66FBF">
          <w:rPr>
            <w:rStyle w:val="af0"/>
            <w:noProof/>
            <w:lang w:eastAsia="zh-CN"/>
          </w:rPr>
          <w:t>Figure 29: Distribution of Discontinuous Pages in Each Write I/O Panel</w:t>
        </w:r>
        <w:r w:rsidR="00004206">
          <w:rPr>
            <w:noProof/>
            <w:webHidden/>
          </w:rPr>
          <w:tab/>
        </w:r>
        <w:r w:rsidR="00004206">
          <w:rPr>
            <w:noProof/>
            <w:webHidden/>
          </w:rPr>
          <w:fldChar w:fldCharType="begin"/>
        </w:r>
        <w:r w:rsidR="00004206">
          <w:rPr>
            <w:noProof/>
            <w:webHidden/>
          </w:rPr>
          <w:instrText xml:space="preserve"> PAGEREF _Toc514766683 \h </w:instrText>
        </w:r>
        <w:r w:rsidR="00004206">
          <w:rPr>
            <w:noProof/>
            <w:webHidden/>
          </w:rPr>
        </w:r>
        <w:r w:rsidR="00004206">
          <w:rPr>
            <w:noProof/>
            <w:webHidden/>
          </w:rPr>
          <w:fldChar w:fldCharType="separate"/>
        </w:r>
        <w:r w:rsidR="00004206">
          <w:rPr>
            <w:noProof/>
            <w:webHidden/>
          </w:rPr>
          <w:t>32</w:t>
        </w:r>
        <w:r w:rsidR="00004206">
          <w:rPr>
            <w:noProof/>
            <w:webHidden/>
          </w:rPr>
          <w:fldChar w:fldCharType="end"/>
        </w:r>
      </w:hyperlink>
    </w:p>
    <w:p w14:paraId="6F68FD0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4" w:history="1">
        <w:r w:rsidR="00004206" w:rsidRPr="00A66FBF">
          <w:rPr>
            <w:rStyle w:val="af0"/>
            <w:noProof/>
            <w:lang w:eastAsia="zh-CN"/>
          </w:rPr>
          <w:t>Figure 30: Distribution of Discontinuous Pages in Each Read I/O Panel</w:t>
        </w:r>
        <w:r w:rsidR="00004206">
          <w:rPr>
            <w:noProof/>
            <w:webHidden/>
          </w:rPr>
          <w:tab/>
        </w:r>
        <w:r w:rsidR="00004206">
          <w:rPr>
            <w:noProof/>
            <w:webHidden/>
          </w:rPr>
          <w:fldChar w:fldCharType="begin"/>
        </w:r>
        <w:r w:rsidR="00004206">
          <w:rPr>
            <w:noProof/>
            <w:webHidden/>
          </w:rPr>
          <w:instrText xml:space="preserve"> PAGEREF _Toc514766684 \h </w:instrText>
        </w:r>
        <w:r w:rsidR="00004206">
          <w:rPr>
            <w:noProof/>
            <w:webHidden/>
          </w:rPr>
        </w:r>
        <w:r w:rsidR="00004206">
          <w:rPr>
            <w:noProof/>
            <w:webHidden/>
          </w:rPr>
          <w:fldChar w:fldCharType="separate"/>
        </w:r>
        <w:r w:rsidR="00004206">
          <w:rPr>
            <w:noProof/>
            <w:webHidden/>
          </w:rPr>
          <w:t>32</w:t>
        </w:r>
        <w:r w:rsidR="00004206">
          <w:rPr>
            <w:noProof/>
            <w:webHidden/>
          </w:rPr>
          <w:fldChar w:fldCharType="end"/>
        </w:r>
      </w:hyperlink>
    </w:p>
    <w:p w14:paraId="29BF85B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5" w:history="1">
        <w:r w:rsidR="00004206" w:rsidRPr="00A66FBF">
          <w:rPr>
            <w:rStyle w:val="af0"/>
            <w:noProof/>
            <w:lang w:eastAsia="zh-CN"/>
          </w:rPr>
          <w:t>Figure 31: Distribution of Discontinuous Blocks in Each Write I/O Panel</w:t>
        </w:r>
        <w:r w:rsidR="00004206">
          <w:rPr>
            <w:noProof/>
            <w:webHidden/>
          </w:rPr>
          <w:tab/>
        </w:r>
        <w:r w:rsidR="00004206">
          <w:rPr>
            <w:noProof/>
            <w:webHidden/>
          </w:rPr>
          <w:fldChar w:fldCharType="begin"/>
        </w:r>
        <w:r w:rsidR="00004206">
          <w:rPr>
            <w:noProof/>
            <w:webHidden/>
          </w:rPr>
          <w:instrText xml:space="preserve"> PAGEREF _Toc514766685 \h </w:instrText>
        </w:r>
        <w:r w:rsidR="00004206">
          <w:rPr>
            <w:noProof/>
            <w:webHidden/>
          </w:rPr>
        </w:r>
        <w:r w:rsidR="00004206">
          <w:rPr>
            <w:noProof/>
            <w:webHidden/>
          </w:rPr>
          <w:fldChar w:fldCharType="separate"/>
        </w:r>
        <w:r w:rsidR="00004206">
          <w:rPr>
            <w:noProof/>
            <w:webHidden/>
          </w:rPr>
          <w:t>33</w:t>
        </w:r>
        <w:r w:rsidR="00004206">
          <w:rPr>
            <w:noProof/>
            <w:webHidden/>
          </w:rPr>
          <w:fldChar w:fldCharType="end"/>
        </w:r>
      </w:hyperlink>
    </w:p>
    <w:p w14:paraId="3379B76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6" w:history="1">
        <w:r w:rsidR="00004206" w:rsidRPr="00A66FBF">
          <w:rPr>
            <w:rStyle w:val="af0"/>
            <w:noProof/>
            <w:lang w:eastAsia="zh-CN"/>
          </w:rPr>
          <w:t>Figure 32: Distribution of Discontinuous Blocks in Each Read I/O Panel</w:t>
        </w:r>
        <w:r w:rsidR="00004206">
          <w:rPr>
            <w:noProof/>
            <w:webHidden/>
          </w:rPr>
          <w:tab/>
        </w:r>
        <w:r w:rsidR="00004206">
          <w:rPr>
            <w:noProof/>
            <w:webHidden/>
          </w:rPr>
          <w:fldChar w:fldCharType="begin"/>
        </w:r>
        <w:r w:rsidR="00004206">
          <w:rPr>
            <w:noProof/>
            <w:webHidden/>
          </w:rPr>
          <w:instrText xml:space="preserve"> PAGEREF _Toc514766686 \h </w:instrText>
        </w:r>
        <w:r w:rsidR="00004206">
          <w:rPr>
            <w:noProof/>
            <w:webHidden/>
          </w:rPr>
        </w:r>
        <w:r w:rsidR="00004206">
          <w:rPr>
            <w:noProof/>
            <w:webHidden/>
          </w:rPr>
          <w:fldChar w:fldCharType="separate"/>
        </w:r>
        <w:r w:rsidR="00004206">
          <w:rPr>
            <w:noProof/>
            <w:webHidden/>
          </w:rPr>
          <w:t>33</w:t>
        </w:r>
        <w:r w:rsidR="00004206">
          <w:rPr>
            <w:noProof/>
            <w:webHidden/>
          </w:rPr>
          <w:fldChar w:fldCharType="end"/>
        </w:r>
      </w:hyperlink>
    </w:p>
    <w:p w14:paraId="5F7D3F1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7" w:history="1">
        <w:r w:rsidR="00004206" w:rsidRPr="00A66FBF">
          <w:rPr>
            <w:rStyle w:val="af0"/>
            <w:noProof/>
            <w:lang w:eastAsia="zh-CN"/>
          </w:rPr>
          <w:t>Figure 33: Distribution of Fragments in Each Write I/O Panel</w:t>
        </w:r>
        <w:r w:rsidR="00004206">
          <w:rPr>
            <w:noProof/>
            <w:webHidden/>
          </w:rPr>
          <w:tab/>
        </w:r>
        <w:r w:rsidR="00004206">
          <w:rPr>
            <w:noProof/>
            <w:webHidden/>
          </w:rPr>
          <w:fldChar w:fldCharType="begin"/>
        </w:r>
        <w:r w:rsidR="00004206">
          <w:rPr>
            <w:noProof/>
            <w:webHidden/>
          </w:rPr>
          <w:instrText xml:space="preserve"> PAGEREF _Toc514766687 \h </w:instrText>
        </w:r>
        <w:r w:rsidR="00004206">
          <w:rPr>
            <w:noProof/>
            <w:webHidden/>
          </w:rPr>
        </w:r>
        <w:r w:rsidR="00004206">
          <w:rPr>
            <w:noProof/>
            <w:webHidden/>
          </w:rPr>
          <w:fldChar w:fldCharType="separate"/>
        </w:r>
        <w:r w:rsidR="00004206">
          <w:rPr>
            <w:noProof/>
            <w:webHidden/>
          </w:rPr>
          <w:t>34</w:t>
        </w:r>
        <w:r w:rsidR="00004206">
          <w:rPr>
            <w:noProof/>
            <w:webHidden/>
          </w:rPr>
          <w:fldChar w:fldCharType="end"/>
        </w:r>
      </w:hyperlink>
    </w:p>
    <w:p w14:paraId="62EAEF7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8" w:history="1">
        <w:r w:rsidR="00004206" w:rsidRPr="00A66FBF">
          <w:rPr>
            <w:rStyle w:val="af0"/>
            <w:noProof/>
            <w:lang w:eastAsia="zh-CN"/>
          </w:rPr>
          <w:t>Figure 34: Distribution of Fragments in Each Read I/O Panel</w:t>
        </w:r>
        <w:r w:rsidR="00004206">
          <w:rPr>
            <w:noProof/>
            <w:webHidden/>
          </w:rPr>
          <w:tab/>
        </w:r>
        <w:r w:rsidR="00004206">
          <w:rPr>
            <w:noProof/>
            <w:webHidden/>
          </w:rPr>
          <w:fldChar w:fldCharType="begin"/>
        </w:r>
        <w:r w:rsidR="00004206">
          <w:rPr>
            <w:noProof/>
            <w:webHidden/>
          </w:rPr>
          <w:instrText xml:space="preserve"> PAGEREF _Toc514766688 \h </w:instrText>
        </w:r>
        <w:r w:rsidR="00004206">
          <w:rPr>
            <w:noProof/>
            <w:webHidden/>
          </w:rPr>
        </w:r>
        <w:r w:rsidR="00004206">
          <w:rPr>
            <w:noProof/>
            <w:webHidden/>
          </w:rPr>
          <w:fldChar w:fldCharType="separate"/>
        </w:r>
        <w:r w:rsidR="00004206">
          <w:rPr>
            <w:noProof/>
            <w:webHidden/>
          </w:rPr>
          <w:t>34</w:t>
        </w:r>
        <w:r w:rsidR="00004206">
          <w:rPr>
            <w:noProof/>
            <w:webHidden/>
          </w:rPr>
          <w:fldChar w:fldCharType="end"/>
        </w:r>
      </w:hyperlink>
    </w:p>
    <w:p w14:paraId="69F156F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89" w:history="1">
        <w:r w:rsidR="00004206" w:rsidRPr="00A66FBF">
          <w:rPr>
            <w:rStyle w:val="af0"/>
            <w:noProof/>
            <w:lang w:eastAsia="zh-CN"/>
          </w:rPr>
          <w:t>Figure 35: Distribution of in-flight Write I/O Number when Starting Each Write I/O Panel</w:t>
        </w:r>
        <w:r w:rsidR="00004206">
          <w:rPr>
            <w:noProof/>
            <w:webHidden/>
          </w:rPr>
          <w:tab/>
        </w:r>
        <w:r w:rsidR="00004206">
          <w:rPr>
            <w:noProof/>
            <w:webHidden/>
          </w:rPr>
          <w:fldChar w:fldCharType="begin"/>
        </w:r>
        <w:r w:rsidR="00004206">
          <w:rPr>
            <w:noProof/>
            <w:webHidden/>
          </w:rPr>
          <w:instrText xml:space="preserve"> PAGEREF _Toc514766689 \h </w:instrText>
        </w:r>
        <w:r w:rsidR="00004206">
          <w:rPr>
            <w:noProof/>
            <w:webHidden/>
          </w:rPr>
        </w:r>
        <w:r w:rsidR="00004206">
          <w:rPr>
            <w:noProof/>
            <w:webHidden/>
          </w:rPr>
          <w:fldChar w:fldCharType="separate"/>
        </w:r>
        <w:r w:rsidR="00004206">
          <w:rPr>
            <w:noProof/>
            <w:webHidden/>
          </w:rPr>
          <w:t>35</w:t>
        </w:r>
        <w:r w:rsidR="00004206">
          <w:rPr>
            <w:noProof/>
            <w:webHidden/>
          </w:rPr>
          <w:fldChar w:fldCharType="end"/>
        </w:r>
      </w:hyperlink>
    </w:p>
    <w:p w14:paraId="6AA2E892"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0" w:history="1">
        <w:r w:rsidR="00004206" w:rsidRPr="00A66FBF">
          <w:rPr>
            <w:rStyle w:val="af0"/>
            <w:noProof/>
            <w:lang w:eastAsia="zh-CN"/>
          </w:rPr>
          <w:t>Figure 36: Distribution of in-flight Read I/O Number when Starting Each Read I/O Panel</w:t>
        </w:r>
        <w:r w:rsidR="00004206">
          <w:rPr>
            <w:noProof/>
            <w:webHidden/>
          </w:rPr>
          <w:tab/>
        </w:r>
        <w:r w:rsidR="00004206">
          <w:rPr>
            <w:noProof/>
            <w:webHidden/>
          </w:rPr>
          <w:fldChar w:fldCharType="begin"/>
        </w:r>
        <w:r w:rsidR="00004206">
          <w:rPr>
            <w:noProof/>
            <w:webHidden/>
          </w:rPr>
          <w:instrText xml:space="preserve"> PAGEREF _Toc514766690 \h </w:instrText>
        </w:r>
        <w:r w:rsidR="00004206">
          <w:rPr>
            <w:noProof/>
            <w:webHidden/>
          </w:rPr>
        </w:r>
        <w:r w:rsidR="00004206">
          <w:rPr>
            <w:noProof/>
            <w:webHidden/>
          </w:rPr>
          <w:fldChar w:fldCharType="separate"/>
        </w:r>
        <w:r w:rsidR="00004206">
          <w:rPr>
            <w:noProof/>
            <w:webHidden/>
          </w:rPr>
          <w:t>35</w:t>
        </w:r>
        <w:r w:rsidR="00004206">
          <w:rPr>
            <w:noProof/>
            <w:webHidden/>
          </w:rPr>
          <w:fldChar w:fldCharType="end"/>
        </w:r>
      </w:hyperlink>
    </w:p>
    <w:p w14:paraId="06C11FE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1" w:history="1">
        <w:r w:rsidR="00004206" w:rsidRPr="00A66FBF">
          <w:rPr>
            <w:rStyle w:val="af0"/>
            <w:noProof/>
            <w:lang w:eastAsia="zh-CN"/>
          </w:rPr>
          <w:t>Figure 37: Distribution of Write I/O Time Panel</w:t>
        </w:r>
        <w:r w:rsidR="00004206">
          <w:rPr>
            <w:noProof/>
            <w:webHidden/>
          </w:rPr>
          <w:tab/>
        </w:r>
        <w:r w:rsidR="00004206">
          <w:rPr>
            <w:noProof/>
            <w:webHidden/>
          </w:rPr>
          <w:fldChar w:fldCharType="begin"/>
        </w:r>
        <w:r w:rsidR="00004206">
          <w:rPr>
            <w:noProof/>
            <w:webHidden/>
          </w:rPr>
          <w:instrText xml:space="preserve"> PAGEREF _Toc514766691 \h </w:instrText>
        </w:r>
        <w:r w:rsidR="00004206">
          <w:rPr>
            <w:noProof/>
            <w:webHidden/>
          </w:rPr>
        </w:r>
        <w:r w:rsidR="00004206">
          <w:rPr>
            <w:noProof/>
            <w:webHidden/>
          </w:rPr>
          <w:fldChar w:fldCharType="separate"/>
        </w:r>
        <w:r w:rsidR="00004206">
          <w:rPr>
            <w:noProof/>
            <w:webHidden/>
          </w:rPr>
          <w:t>36</w:t>
        </w:r>
        <w:r w:rsidR="00004206">
          <w:rPr>
            <w:noProof/>
            <w:webHidden/>
          </w:rPr>
          <w:fldChar w:fldCharType="end"/>
        </w:r>
      </w:hyperlink>
    </w:p>
    <w:p w14:paraId="39F0B15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2" w:history="1">
        <w:r w:rsidR="00004206" w:rsidRPr="00A66FBF">
          <w:rPr>
            <w:rStyle w:val="af0"/>
            <w:noProof/>
            <w:lang w:eastAsia="zh-CN"/>
          </w:rPr>
          <w:t>Figure 38: Distribution of Read I/O Time Panel</w:t>
        </w:r>
        <w:r w:rsidR="00004206">
          <w:rPr>
            <w:noProof/>
            <w:webHidden/>
          </w:rPr>
          <w:tab/>
        </w:r>
        <w:r w:rsidR="00004206">
          <w:rPr>
            <w:noProof/>
            <w:webHidden/>
          </w:rPr>
          <w:fldChar w:fldCharType="begin"/>
        </w:r>
        <w:r w:rsidR="00004206">
          <w:rPr>
            <w:noProof/>
            <w:webHidden/>
          </w:rPr>
          <w:instrText xml:space="preserve"> PAGEREF _Toc514766692 \h </w:instrText>
        </w:r>
        <w:r w:rsidR="00004206">
          <w:rPr>
            <w:noProof/>
            <w:webHidden/>
          </w:rPr>
        </w:r>
        <w:r w:rsidR="00004206">
          <w:rPr>
            <w:noProof/>
            <w:webHidden/>
          </w:rPr>
          <w:fldChar w:fldCharType="separate"/>
        </w:r>
        <w:r w:rsidR="00004206">
          <w:rPr>
            <w:noProof/>
            <w:webHidden/>
          </w:rPr>
          <w:t>36</w:t>
        </w:r>
        <w:r w:rsidR="00004206">
          <w:rPr>
            <w:noProof/>
            <w:webHidden/>
          </w:rPr>
          <w:fldChar w:fldCharType="end"/>
        </w:r>
      </w:hyperlink>
    </w:p>
    <w:p w14:paraId="61D1003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3" w:history="1">
        <w:r w:rsidR="00004206" w:rsidRPr="00A66FBF">
          <w:rPr>
            <w:rStyle w:val="af0"/>
            <w:noProof/>
            <w:lang w:eastAsia="zh-CN"/>
          </w:rPr>
          <w:t>Figure 39: Distribution of Write I/O size on Disk Panel</w:t>
        </w:r>
        <w:r w:rsidR="00004206">
          <w:rPr>
            <w:noProof/>
            <w:webHidden/>
          </w:rPr>
          <w:tab/>
        </w:r>
        <w:r w:rsidR="00004206">
          <w:rPr>
            <w:noProof/>
            <w:webHidden/>
          </w:rPr>
          <w:fldChar w:fldCharType="begin"/>
        </w:r>
        <w:r w:rsidR="00004206">
          <w:rPr>
            <w:noProof/>
            <w:webHidden/>
          </w:rPr>
          <w:instrText xml:space="preserve"> PAGEREF _Toc514766693 \h </w:instrText>
        </w:r>
        <w:r w:rsidR="00004206">
          <w:rPr>
            <w:noProof/>
            <w:webHidden/>
          </w:rPr>
        </w:r>
        <w:r w:rsidR="00004206">
          <w:rPr>
            <w:noProof/>
            <w:webHidden/>
          </w:rPr>
          <w:fldChar w:fldCharType="separate"/>
        </w:r>
        <w:r w:rsidR="00004206">
          <w:rPr>
            <w:noProof/>
            <w:webHidden/>
          </w:rPr>
          <w:t>37</w:t>
        </w:r>
        <w:r w:rsidR="00004206">
          <w:rPr>
            <w:noProof/>
            <w:webHidden/>
          </w:rPr>
          <w:fldChar w:fldCharType="end"/>
        </w:r>
      </w:hyperlink>
    </w:p>
    <w:p w14:paraId="2A02507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4" w:history="1">
        <w:r w:rsidR="00004206" w:rsidRPr="00A66FBF">
          <w:rPr>
            <w:rStyle w:val="af0"/>
            <w:noProof/>
            <w:lang w:eastAsia="zh-CN"/>
          </w:rPr>
          <w:t>Figure 40: Distribution of Read I/O Size on Disk Panel</w:t>
        </w:r>
        <w:r w:rsidR="00004206">
          <w:rPr>
            <w:noProof/>
            <w:webHidden/>
          </w:rPr>
          <w:tab/>
        </w:r>
        <w:r w:rsidR="00004206">
          <w:rPr>
            <w:noProof/>
            <w:webHidden/>
          </w:rPr>
          <w:fldChar w:fldCharType="begin"/>
        </w:r>
        <w:r w:rsidR="00004206">
          <w:rPr>
            <w:noProof/>
            <w:webHidden/>
          </w:rPr>
          <w:instrText xml:space="preserve"> PAGEREF _Toc514766694 \h </w:instrText>
        </w:r>
        <w:r w:rsidR="00004206">
          <w:rPr>
            <w:noProof/>
            <w:webHidden/>
          </w:rPr>
        </w:r>
        <w:r w:rsidR="00004206">
          <w:rPr>
            <w:noProof/>
            <w:webHidden/>
          </w:rPr>
          <w:fldChar w:fldCharType="separate"/>
        </w:r>
        <w:r w:rsidR="00004206">
          <w:rPr>
            <w:noProof/>
            <w:webHidden/>
          </w:rPr>
          <w:t>37</w:t>
        </w:r>
        <w:r w:rsidR="00004206">
          <w:rPr>
            <w:noProof/>
            <w:webHidden/>
          </w:rPr>
          <w:fldChar w:fldCharType="end"/>
        </w:r>
      </w:hyperlink>
    </w:p>
    <w:p w14:paraId="35D5C33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5" w:history="1">
        <w:r w:rsidR="00004206" w:rsidRPr="00A66FBF">
          <w:rPr>
            <w:rStyle w:val="af0"/>
            <w:noProof/>
            <w:lang w:eastAsia="zh-CN"/>
          </w:rPr>
          <w:t>Figure 41: Write Throughput per Client Panel</w:t>
        </w:r>
        <w:r w:rsidR="00004206">
          <w:rPr>
            <w:noProof/>
            <w:webHidden/>
          </w:rPr>
          <w:tab/>
        </w:r>
        <w:r w:rsidR="00004206">
          <w:rPr>
            <w:noProof/>
            <w:webHidden/>
          </w:rPr>
          <w:fldChar w:fldCharType="begin"/>
        </w:r>
        <w:r w:rsidR="00004206">
          <w:rPr>
            <w:noProof/>
            <w:webHidden/>
          </w:rPr>
          <w:instrText xml:space="preserve"> PAGEREF _Toc514766695 \h </w:instrText>
        </w:r>
        <w:r w:rsidR="00004206">
          <w:rPr>
            <w:noProof/>
            <w:webHidden/>
          </w:rPr>
        </w:r>
        <w:r w:rsidR="00004206">
          <w:rPr>
            <w:noProof/>
            <w:webHidden/>
          </w:rPr>
          <w:fldChar w:fldCharType="separate"/>
        </w:r>
        <w:r w:rsidR="00004206">
          <w:rPr>
            <w:noProof/>
            <w:webHidden/>
          </w:rPr>
          <w:t>38</w:t>
        </w:r>
        <w:r w:rsidR="00004206">
          <w:rPr>
            <w:noProof/>
            <w:webHidden/>
          </w:rPr>
          <w:fldChar w:fldCharType="end"/>
        </w:r>
      </w:hyperlink>
    </w:p>
    <w:p w14:paraId="64AE0019"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6" w:history="1">
        <w:r w:rsidR="00004206" w:rsidRPr="00A66FBF">
          <w:rPr>
            <w:rStyle w:val="af0"/>
            <w:noProof/>
            <w:lang w:eastAsia="zh-CN"/>
          </w:rPr>
          <w:t>Figure 42: Read Throughput per Client Panel</w:t>
        </w:r>
        <w:r w:rsidR="00004206">
          <w:rPr>
            <w:noProof/>
            <w:webHidden/>
          </w:rPr>
          <w:tab/>
        </w:r>
        <w:r w:rsidR="00004206">
          <w:rPr>
            <w:noProof/>
            <w:webHidden/>
          </w:rPr>
          <w:fldChar w:fldCharType="begin"/>
        </w:r>
        <w:r w:rsidR="00004206">
          <w:rPr>
            <w:noProof/>
            <w:webHidden/>
          </w:rPr>
          <w:instrText xml:space="preserve"> PAGEREF _Toc514766696 \h </w:instrText>
        </w:r>
        <w:r w:rsidR="00004206">
          <w:rPr>
            <w:noProof/>
            <w:webHidden/>
          </w:rPr>
        </w:r>
        <w:r w:rsidR="00004206">
          <w:rPr>
            <w:noProof/>
            <w:webHidden/>
          </w:rPr>
          <w:fldChar w:fldCharType="separate"/>
        </w:r>
        <w:r w:rsidR="00004206">
          <w:rPr>
            <w:noProof/>
            <w:webHidden/>
          </w:rPr>
          <w:t>38</w:t>
        </w:r>
        <w:r w:rsidR="00004206">
          <w:rPr>
            <w:noProof/>
            <w:webHidden/>
          </w:rPr>
          <w:fldChar w:fldCharType="end"/>
        </w:r>
      </w:hyperlink>
    </w:p>
    <w:p w14:paraId="02469BF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7" w:history="1">
        <w:r w:rsidR="00004206" w:rsidRPr="00A66FBF">
          <w:rPr>
            <w:rStyle w:val="af0"/>
            <w:noProof/>
            <w:lang w:eastAsia="zh-CN"/>
          </w:rPr>
          <w:t>Figure 43: I/O Throughput per Job Panel</w:t>
        </w:r>
        <w:r w:rsidR="00004206">
          <w:rPr>
            <w:noProof/>
            <w:webHidden/>
          </w:rPr>
          <w:tab/>
        </w:r>
        <w:r w:rsidR="00004206">
          <w:rPr>
            <w:noProof/>
            <w:webHidden/>
          </w:rPr>
          <w:fldChar w:fldCharType="begin"/>
        </w:r>
        <w:r w:rsidR="00004206">
          <w:rPr>
            <w:noProof/>
            <w:webHidden/>
          </w:rPr>
          <w:instrText xml:space="preserve"> PAGEREF _Toc514766697 \h </w:instrText>
        </w:r>
        <w:r w:rsidR="00004206">
          <w:rPr>
            <w:noProof/>
            <w:webHidden/>
          </w:rPr>
        </w:r>
        <w:r w:rsidR="00004206">
          <w:rPr>
            <w:noProof/>
            <w:webHidden/>
          </w:rPr>
          <w:fldChar w:fldCharType="separate"/>
        </w:r>
        <w:r w:rsidR="00004206">
          <w:rPr>
            <w:noProof/>
            <w:webHidden/>
          </w:rPr>
          <w:t>39</w:t>
        </w:r>
        <w:r w:rsidR="00004206">
          <w:rPr>
            <w:noProof/>
            <w:webHidden/>
          </w:rPr>
          <w:fldChar w:fldCharType="end"/>
        </w:r>
      </w:hyperlink>
    </w:p>
    <w:p w14:paraId="69DB421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8" w:history="1">
        <w:r w:rsidR="00004206" w:rsidRPr="00A66FBF">
          <w:rPr>
            <w:rStyle w:val="af0"/>
            <w:noProof/>
            <w:lang w:eastAsia="zh-CN"/>
          </w:rPr>
          <w:t>Figure 44: Write Throughput per Job Panel</w:t>
        </w:r>
        <w:r w:rsidR="00004206">
          <w:rPr>
            <w:noProof/>
            <w:webHidden/>
          </w:rPr>
          <w:tab/>
        </w:r>
        <w:r w:rsidR="00004206">
          <w:rPr>
            <w:noProof/>
            <w:webHidden/>
          </w:rPr>
          <w:fldChar w:fldCharType="begin"/>
        </w:r>
        <w:r w:rsidR="00004206">
          <w:rPr>
            <w:noProof/>
            <w:webHidden/>
          </w:rPr>
          <w:instrText xml:space="preserve"> PAGEREF _Toc514766698 \h </w:instrText>
        </w:r>
        <w:r w:rsidR="00004206">
          <w:rPr>
            <w:noProof/>
            <w:webHidden/>
          </w:rPr>
        </w:r>
        <w:r w:rsidR="00004206">
          <w:rPr>
            <w:noProof/>
            <w:webHidden/>
          </w:rPr>
          <w:fldChar w:fldCharType="separate"/>
        </w:r>
        <w:r w:rsidR="00004206">
          <w:rPr>
            <w:noProof/>
            <w:webHidden/>
          </w:rPr>
          <w:t>39</w:t>
        </w:r>
        <w:r w:rsidR="00004206">
          <w:rPr>
            <w:noProof/>
            <w:webHidden/>
          </w:rPr>
          <w:fldChar w:fldCharType="end"/>
        </w:r>
      </w:hyperlink>
    </w:p>
    <w:p w14:paraId="1B83CFB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699" w:history="1">
        <w:r w:rsidR="00004206" w:rsidRPr="00A66FBF">
          <w:rPr>
            <w:rStyle w:val="af0"/>
            <w:noProof/>
            <w:lang w:eastAsia="zh-CN"/>
          </w:rPr>
          <w:t>Figure 45: Read Throughput per Job Panel</w:t>
        </w:r>
        <w:r w:rsidR="00004206">
          <w:rPr>
            <w:noProof/>
            <w:webHidden/>
          </w:rPr>
          <w:tab/>
        </w:r>
        <w:r w:rsidR="00004206">
          <w:rPr>
            <w:noProof/>
            <w:webHidden/>
          </w:rPr>
          <w:fldChar w:fldCharType="begin"/>
        </w:r>
        <w:r w:rsidR="00004206">
          <w:rPr>
            <w:noProof/>
            <w:webHidden/>
          </w:rPr>
          <w:instrText xml:space="preserve"> PAGEREF _Toc514766699 \h </w:instrText>
        </w:r>
        <w:r w:rsidR="00004206">
          <w:rPr>
            <w:noProof/>
            <w:webHidden/>
          </w:rPr>
        </w:r>
        <w:r w:rsidR="00004206">
          <w:rPr>
            <w:noProof/>
            <w:webHidden/>
          </w:rPr>
          <w:fldChar w:fldCharType="separate"/>
        </w:r>
        <w:r w:rsidR="00004206">
          <w:rPr>
            <w:noProof/>
            <w:webHidden/>
          </w:rPr>
          <w:t>40</w:t>
        </w:r>
        <w:r w:rsidR="00004206">
          <w:rPr>
            <w:noProof/>
            <w:webHidden/>
          </w:rPr>
          <w:fldChar w:fldCharType="end"/>
        </w:r>
      </w:hyperlink>
    </w:p>
    <w:p w14:paraId="2AC3878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0" w:history="1">
        <w:r w:rsidR="00004206" w:rsidRPr="00A66FBF">
          <w:rPr>
            <w:rStyle w:val="af0"/>
            <w:noProof/>
            <w:lang w:eastAsia="zh-CN"/>
          </w:rPr>
          <w:t>Figure 46: Metadata Performance per Job Panel</w:t>
        </w:r>
        <w:r w:rsidR="00004206">
          <w:rPr>
            <w:noProof/>
            <w:webHidden/>
          </w:rPr>
          <w:tab/>
        </w:r>
        <w:r w:rsidR="00004206">
          <w:rPr>
            <w:noProof/>
            <w:webHidden/>
          </w:rPr>
          <w:fldChar w:fldCharType="begin"/>
        </w:r>
        <w:r w:rsidR="00004206">
          <w:rPr>
            <w:noProof/>
            <w:webHidden/>
          </w:rPr>
          <w:instrText xml:space="preserve"> PAGEREF _Toc514766700 \h </w:instrText>
        </w:r>
        <w:r w:rsidR="00004206">
          <w:rPr>
            <w:noProof/>
            <w:webHidden/>
          </w:rPr>
        </w:r>
        <w:r w:rsidR="00004206">
          <w:rPr>
            <w:noProof/>
            <w:webHidden/>
          </w:rPr>
          <w:fldChar w:fldCharType="separate"/>
        </w:r>
        <w:r w:rsidR="00004206">
          <w:rPr>
            <w:noProof/>
            <w:webHidden/>
          </w:rPr>
          <w:t>40</w:t>
        </w:r>
        <w:r w:rsidR="00004206">
          <w:rPr>
            <w:noProof/>
            <w:webHidden/>
          </w:rPr>
          <w:fldChar w:fldCharType="end"/>
        </w:r>
      </w:hyperlink>
    </w:p>
    <w:p w14:paraId="2A3311C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1" w:history="1">
        <w:r w:rsidR="00004206" w:rsidRPr="00A66FBF">
          <w:rPr>
            <w:rStyle w:val="af0"/>
            <w:noProof/>
          </w:rPr>
          <w:t xml:space="preserve">Figure 47: </w:t>
        </w:r>
        <w:r w:rsidR="00004206" w:rsidRPr="00A66FBF">
          <w:rPr>
            <w:rStyle w:val="af0"/>
            <w:noProof/>
            <w:lang w:eastAsia="zh-CN"/>
          </w:rPr>
          <w:t xml:space="preserve">Lustre MDS </w:t>
        </w:r>
        <w:r w:rsidR="00004206" w:rsidRPr="00A66FBF">
          <w:rPr>
            <w:rStyle w:val="af0"/>
            <w:noProof/>
          </w:rPr>
          <w:t>Statistics Dashboard</w:t>
        </w:r>
        <w:r w:rsidR="00004206">
          <w:rPr>
            <w:noProof/>
            <w:webHidden/>
          </w:rPr>
          <w:tab/>
        </w:r>
        <w:r w:rsidR="00004206">
          <w:rPr>
            <w:noProof/>
            <w:webHidden/>
          </w:rPr>
          <w:fldChar w:fldCharType="begin"/>
        </w:r>
        <w:r w:rsidR="00004206">
          <w:rPr>
            <w:noProof/>
            <w:webHidden/>
          </w:rPr>
          <w:instrText xml:space="preserve"> PAGEREF _Toc514766701 \h </w:instrText>
        </w:r>
        <w:r w:rsidR="00004206">
          <w:rPr>
            <w:noProof/>
            <w:webHidden/>
          </w:rPr>
        </w:r>
        <w:r w:rsidR="00004206">
          <w:rPr>
            <w:noProof/>
            <w:webHidden/>
          </w:rPr>
          <w:fldChar w:fldCharType="separate"/>
        </w:r>
        <w:r w:rsidR="00004206">
          <w:rPr>
            <w:noProof/>
            <w:webHidden/>
          </w:rPr>
          <w:t>41</w:t>
        </w:r>
        <w:r w:rsidR="00004206">
          <w:rPr>
            <w:noProof/>
            <w:webHidden/>
          </w:rPr>
          <w:fldChar w:fldCharType="end"/>
        </w:r>
      </w:hyperlink>
    </w:p>
    <w:p w14:paraId="043E8B1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2" w:history="1">
        <w:r w:rsidR="00004206" w:rsidRPr="00A66FBF">
          <w:rPr>
            <w:rStyle w:val="af0"/>
            <w:noProof/>
            <w:lang w:eastAsia="zh-CN"/>
          </w:rPr>
          <w:t>Figure 48</w:t>
        </w:r>
        <w:r w:rsidR="00004206" w:rsidRPr="00A66FBF">
          <w:rPr>
            <w:rStyle w:val="af0"/>
            <w:rFonts w:hint="eastAsia"/>
            <w:noProof/>
            <w:lang w:eastAsia="zh-CN"/>
          </w:rPr>
          <w:t>：</w:t>
        </w:r>
        <w:r w:rsidR="00004206" w:rsidRPr="00A66FBF">
          <w:rPr>
            <w:rStyle w:val="af0"/>
            <w:noProof/>
            <w:lang w:eastAsia="zh-CN"/>
          </w:rPr>
          <w:t>Number of Active Requests Panel</w:t>
        </w:r>
        <w:r w:rsidR="00004206">
          <w:rPr>
            <w:noProof/>
            <w:webHidden/>
          </w:rPr>
          <w:tab/>
        </w:r>
        <w:r w:rsidR="00004206">
          <w:rPr>
            <w:noProof/>
            <w:webHidden/>
          </w:rPr>
          <w:fldChar w:fldCharType="begin"/>
        </w:r>
        <w:r w:rsidR="00004206">
          <w:rPr>
            <w:noProof/>
            <w:webHidden/>
          </w:rPr>
          <w:instrText xml:space="preserve"> PAGEREF _Toc514766702 \h </w:instrText>
        </w:r>
        <w:r w:rsidR="00004206">
          <w:rPr>
            <w:noProof/>
            <w:webHidden/>
          </w:rPr>
        </w:r>
        <w:r w:rsidR="00004206">
          <w:rPr>
            <w:noProof/>
            <w:webHidden/>
          </w:rPr>
          <w:fldChar w:fldCharType="separate"/>
        </w:r>
        <w:r w:rsidR="00004206">
          <w:rPr>
            <w:noProof/>
            <w:webHidden/>
          </w:rPr>
          <w:t>41</w:t>
        </w:r>
        <w:r w:rsidR="00004206">
          <w:rPr>
            <w:noProof/>
            <w:webHidden/>
          </w:rPr>
          <w:fldChar w:fldCharType="end"/>
        </w:r>
      </w:hyperlink>
    </w:p>
    <w:p w14:paraId="6E6AABD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3" w:history="1">
        <w:r w:rsidR="00004206" w:rsidRPr="00A66FBF">
          <w:rPr>
            <w:rStyle w:val="af0"/>
            <w:noProof/>
            <w:lang w:eastAsia="zh-CN"/>
          </w:rPr>
          <w:t>Figure 49</w:t>
        </w:r>
        <w:r w:rsidR="00004206" w:rsidRPr="00A66FBF">
          <w:rPr>
            <w:rStyle w:val="af0"/>
            <w:rFonts w:hint="eastAsia"/>
            <w:noProof/>
            <w:lang w:eastAsia="zh-CN"/>
          </w:rPr>
          <w:t>：</w:t>
        </w:r>
        <w:r w:rsidR="00004206" w:rsidRPr="00A66FBF">
          <w:rPr>
            <w:rStyle w:val="af0"/>
            <w:noProof/>
            <w:lang w:eastAsia="zh-CN"/>
          </w:rPr>
          <w:t>Number of Incoming Requests Panel</w:t>
        </w:r>
        <w:r w:rsidR="00004206">
          <w:rPr>
            <w:noProof/>
            <w:webHidden/>
          </w:rPr>
          <w:tab/>
        </w:r>
        <w:r w:rsidR="00004206">
          <w:rPr>
            <w:noProof/>
            <w:webHidden/>
          </w:rPr>
          <w:fldChar w:fldCharType="begin"/>
        </w:r>
        <w:r w:rsidR="00004206">
          <w:rPr>
            <w:noProof/>
            <w:webHidden/>
          </w:rPr>
          <w:instrText xml:space="preserve"> PAGEREF _Toc514766703 \h </w:instrText>
        </w:r>
        <w:r w:rsidR="00004206">
          <w:rPr>
            <w:noProof/>
            <w:webHidden/>
          </w:rPr>
        </w:r>
        <w:r w:rsidR="00004206">
          <w:rPr>
            <w:noProof/>
            <w:webHidden/>
          </w:rPr>
          <w:fldChar w:fldCharType="separate"/>
        </w:r>
        <w:r w:rsidR="00004206">
          <w:rPr>
            <w:noProof/>
            <w:webHidden/>
          </w:rPr>
          <w:t>42</w:t>
        </w:r>
        <w:r w:rsidR="00004206">
          <w:rPr>
            <w:noProof/>
            <w:webHidden/>
          </w:rPr>
          <w:fldChar w:fldCharType="end"/>
        </w:r>
      </w:hyperlink>
    </w:p>
    <w:p w14:paraId="0D5084E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4" w:history="1">
        <w:r w:rsidR="00004206" w:rsidRPr="00A66FBF">
          <w:rPr>
            <w:rStyle w:val="af0"/>
            <w:noProof/>
            <w:lang w:eastAsia="zh-CN"/>
          </w:rPr>
          <w:t>Figure 50</w:t>
        </w:r>
        <w:r w:rsidR="00004206" w:rsidRPr="00A66FBF">
          <w:rPr>
            <w:rStyle w:val="af0"/>
            <w:rFonts w:hint="eastAsia"/>
            <w:noProof/>
            <w:lang w:eastAsia="zh-CN"/>
          </w:rPr>
          <w:t>：</w:t>
        </w:r>
        <w:r w:rsidR="00004206" w:rsidRPr="00A66FBF">
          <w:rPr>
            <w:rStyle w:val="af0"/>
            <w:noProof/>
            <w:lang w:eastAsia="zh-CN"/>
          </w:rPr>
          <w:t>Wait time of Requests Panel</w:t>
        </w:r>
        <w:r w:rsidR="00004206">
          <w:rPr>
            <w:noProof/>
            <w:webHidden/>
          </w:rPr>
          <w:tab/>
        </w:r>
        <w:r w:rsidR="00004206">
          <w:rPr>
            <w:noProof/>
            <w:webHidden/>
          </w:rPr>
          <w:fldChar w:fldCharType="begin"/>
        </w:r>
        <w:r w:rsidR="00004206">
          <w:rPr>
            <w:noProof/>
            <w:webHidden/>
          </w:rPr>
          <w:instrText xml:space="preserve"> PAGEREF _Toc514766704 \h </w:instrText>
        </w:r>
        <w:r w:rsidR="00004206">
          <w:rPr>
            <w:noProof/>
            <w:webHidden/>
          </w:rPr>
        </w:r>
        <w:r w:rsidR="00004206">
          <w:rPr>
            <w:noProof/>
            <w:webHidden/>
          </w:rPr>
          <w:fldChar w:fldCharType="separate"/>
        </w:r>
        <w:r w:rsidR="00004206">
          <w:rPr>
            <w:noProof/>
            <w:webHidden/>
          </w:rPr>
          <w:t>42</w:t>
        </w:r>
        <w:r w:rsidR="00004206">
          <w:rPr>
            <w:noProof/>
            <w:webHidden/>
          </w:rPr>
          <w:fldChar w:fldCharType="end"/>
        </w:r>
      </w:hyperlink>
    </w:p>
    <w:p w14:paraId="65071AD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5" w:history="1">
        <w:r w:rsidR="00004206" w:rsidRPr="00A66FBF">
          <w:rPr>
            <w:rStyle w:val="af0"/>
            <w:noProof/>
            <w:lang w:eastAsia="zh-CN"/>
          </w:rPr>
          <w:t>Figure 51</w:t>
        </w:r>
        <w:r w:rsidR="00004206" w:rsidRPr="00A66FBF">
          <w:rPr>
            <w:rStyle w:val="af0"/>
            <w:rFonts w:hint="eastAsia"/>
            <w:noProof/>
            <w:lang w:eastAsia="zh-CN"/>
          </w:rPr>
          <w:t>：</w:t>
        </w:r>
        <w:r w:rsidR="00004206" w:rsidRPr="00A66FBF">
          <w:rPr>
            <w:rStyle w:val="af0"/>
            <w:noProof/>
            <w:lang w:eastAsia="zh-CN"/>
          </w:rPr>
          <w:t>Adaptive Timeout Value Panel</w:t>
        </w:r>
        <w:r w:rsidR="00004206">
          <w:rPr>
            <w:noProof/>
            <w:webHidden/>
          </w:rPr>
          <w:tab/>
        </w:r>
        <w:r w:rsidR="00004206">
          <w:rPr>
            <w:noProof/>
            <w:webHidden/>
          </w:rPr>
          <w:fldChar w:fldCharType="begin"/>
        </w:r>
        <w:r w:rsidR="00004206">
          <w:rPr>
            <w:noProof/>
            <w:webHidden/>
          </w:rPr>
          <w:instrText xml:space="preserve"> PAGEREF _Toc514766705 \h </w:instrText>
        </w:r>
        <w:r w:rsidR="00004206">
          <w:rPr>
            <w:noProof/>
            <w:webHidden/>
          </w:rPr>
        </w:r>
        <w:r w:rsidR="00004206">
          <w:rPr>
            <w:noProof/>
            <w:webHidden/>
          </w:rPr>
          <w:fldChar w:fldCharType="separate"/>
        </w:r>
        <w:r w:rsidR="00004206">
          <w:rPr>
            <w:noProof/>
            <w:webHidden/>
          </w:rPr>
          <w:t>43</w:t>
        </w:r>
        <w:r w:rsidR="00004206">
          <w:rPr>
            <w:noProof/>
            <w:webHidden/>
          </w:rPr>
          <w:fldChar w:fldCharType="end"/>
        </w:r>
      </w:hyperlink>
    </w:p>
    <w:p w14:paraId="5C9D4ED2"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6" w:history="1">
        <w:r w:rsidR="00004206" w:rsidRPr="00A66FBF">
          <w:rPr>
            <w:rStyle w:val="af0"/>
            <w:noProof/>
            <w:lang w:eastAsia="zh-CN"/>
          </w:rPr>
          <w:t>Figure 52</w:t>
        </w:r>
        <w:r w:rsidR="00004206" w:rsidRPr="00A66FBF">
          <w:rPr>
            <w:rStyle w:val="af0"/>
            <w:rFonts w:hint="eastAsia"/>
            <w:noProof/>
            <w:lang w:eastAsia="zh-CN"/>
          </w:rPr>
          <w:t>：</w:t>
        </w:r>
        <w:r w:rsidR="00004206" w:rsidRPr="00A66FBF">
          <w:rPr>
            <w:rStyle w:val="af0"/>
            <w:noProof/>
            <w:lang w:eastAsia="zh-CN"/>
          </w:rPr>
          <w:t>Number of Available Request buffers Panel</w:t>
        </w:r>
        <w:r w:rsidR="00004206">
          <w:rPr>
            <w:noProof/>
            <w:webHidden/>
          </w:rPr>
          <w:tab/>
        </w:r>
        <w:r w:rsidR="00004206">
          <w:rPr>
            <w:noProof/>
            <w:webHidden/>
          </w:rPr>
          <w:fldChar w:fldCharType="begin"/>
        </w:r>
        <w:r w:rsidR="00004206">
          <w:rPr>
            <w:noProof/>
            <w:webHidden/>
          </w:rPr>
          <w:instrText xml:space="preserve"> PAGEREF _Toc514766706 \h </w:instrText>
        </w:r>
        <w:r w:rsidR="00004206">
          <w:rPr>
            <w:noProof/>
            <w:webHidden/>
          </w:rPr>
        </w:r>
        <w:r w:rsidR="00004206">
          <w:rPr>
            <w:noProof/>
            <w:webHidden/>
          </w:rPr>
          <w:fldChar w:fldCharType="separate"/>
        </w:r>
        <w:r w:rsidR="00004206">
          <w:rPr>
            <w:noProof/>
            <w:webHidden/>
          </w:rPr>
          <w:t>43</w:t>
        </w:r>
        <w:r w:rsidR="00004206">
          <w:rPr>
            <w:noProof/>
            <w:webHidden/>
          </w:rPr>
          <w:fldChar w:fldCharType="end"/>
        </w:r>
      </w:hyperlink>
    </w:p>
    <w:p w14:paraId="19E5A84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7" w:history="1">
        <w:r w:rsidR="00004206" w:rsidRPr="00A66FBF">
          <w:rPr>
            <w:rStyle w:val="af0"/>
            <w:noProof/>
            <w:lang w:eastAsia="zh-CN"/>
          </w:rPr>
          <w:t>Figure 53</w:t>
        </w:r>
        <w:r w:rsidR="00004206" w:rsidRPr="00A66FBF">
          <w:rPr>
            <w:rStyle w:val="af0"/>
            <w:rFonts w:hint="eastAsia"/>
            <w:noProof/>
            <w:lang w:eastAsia="zh-CN"/>
          </w:rPr>
          <w:t>：</w:t>
        </w:r>
        <w:r w:rsidR="00004206" w:rsidRPr="00A66FBF">
          <w:rPr>
            <w:rStyle w:val="af0"/>
            <w:noProof/>
            <w:lang w:eastAsia="zh-CN"/>
          </w:rPr>
          <w:t>Handing time of LDLM ibits Enqueue Requests Panel</w:t>
        </w:r>
        <w:r w:rsidR="00004206">
          <w:rPr>
            <w:noProof/>
            <w:webHidden/>
          </w:rPr>
          <w:tab/>
        </w:r>
        <w:r w:rsidR="00004206">
          <w:rPr>
            <w:noProof/>
            <w:webHidden/>
          </w:rPr>
          <w:fldChar w:fldCharType="begin"/>
        </w:r>
        <w:r w:rsidR="00004206">
          <w:rPr>
            <w:noProof/>
            <w:webHidden/>
          </w:rPr>
          <w:instrText xml:space="preserve"> PAGEREF _Toc514766707 \h </w:instrText>
        </w:r>
        <w:r w:rsidR="00004206">
          <w:rPr>
            <w:noProof/>
            <w:webHidden/>
          </w:rPr>
        </w:r>
        <w:r w:rsidR="00004206">
          <w:rPr>
            <w:noProof/>
            <w:webHidden/>
          </w:rPr>
          <w:fldChar w:fldCharType="separate"/>
        </w:r>
        <w:r w:rsidR="00004206">
          <w:rPr>
            <w:noProof/>
            <w:webHidden/>
          </w:rPr>
          <w:t>44</w:t>
        </w:r>
        <w:r w:rsidR="00004206">
          <w:rPr>
            <w:noProof/>
            <w:webHidden/>
          </w:rPr>
          <w:fldChar w:fldCharType="end"/>
        </w:r>
      </w:hyperlink>
    </w:p>
    <w:p w14:paraId="1A758B6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8" w:history="1">
        <w:r w:rsidR="00004206" w:rsidRPr="00A66FBF">
          <w:rPr>
            <w:rStyle w:val="af0"/>
            <w:noProof/>
            <w:lang w:eastAsia="zh-CN"/>
          </w:rPr>
          <w:t>Figure 54</w:t>
        </w:r>
        <w:r w:rsidR="00004206" w:rsidRPr="00A66FBF">
          <w:rPr>
            <w:rStyle w:val="af0"/>
            <w:rFonts w:hint="eastAsia"/>
            <w:noProof/>
            <w:lang w:eastAsia="zh-CN"/>
          </w:rPr>
          <w:t>：</w:t>
        </w:r>
        <w:r w:rsidR="00004206" w:rsidRPr="00A66FBF">
          <w:rPr>
            <w:rStyle w:val="af0"/>
            <w:noProof/>
            <w:lang w:eastAsia="zh-CN"/>
          </w:rPr>
          <w:t>Handing Time of Getattr Requests Panel</w:t>
        </w:r>
        <w:r w:rsidR="00004206">
          <w:rPr>
            <w:noProof/>
            <w:webHidden/>
          </w:rPr>
          <w:tab/>
        </w:r>
        <w:r w:rsidR="00004206">
          <w:rPr>
            <w:noProof/>
            <w:webHidden/>
          </w:rPr>
          <w:fldChar w:fldCharType="begin"/>
        </w:r>
        <w:r w:rsidR="00004206">
          <w:rPr>
            <w:noProof/>
            <w:webHidden/>
          </w:rPr>
          <w:instrText xml:space="preserve"> PAGEREF _Toc514766708 \h </w:instrText>
        </w:r>
        <w:r w:rsidR="00004206">
          <w:rPr>
            <w:noProof/>
            <w:webHidden/>
          </w:rPr>
        </w:r>
        <w:r w:rsidR="00004206">
          <w:rPr>
            <w:noProof/>
            <w:webHidden/>
          </w:rPr>
          <w:fldChar w:fldCharType="separate"/>
        </w:r>
        <w:r w:rsidR="00004206">
          <w:rPr>
            <w:noProof/>
            <w:webHidden/>
          </w:rPr>
          <w:t>45</w:t>
        </w:r>
        <w:r w:rsidR="00004206">
          <w:rPr>
            <w:noProof/>
            <w:webHidden/>
          </w:rPr>
          <w:fldChar w:fldCharType="end"/>
        </w:r>
      </w:hyperlink>
    </w:p>
    <w:p w14:paraId="2A71BF9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09" w:history="1">
        <w:r w:rsidR="00004206" w:rsidRPr="00A66FBF">
          <w:rPr>
            <w:rStyle w:val="af0"/>
            <w:noProof/>
            <w:lang w:eastAsia="zh-CN"/>
          </w:rPr>
          <w:t>Figure 55</w:t>
        </w:r>
        <w:r w:rsidR="00004206" w:rsidRPr="00A66FBF">
          <w:rPr>
            <w:rStyle w:val="af0"/>
            <w:rFonts w:hint="eastAsia"/>
            <w:noProof/>
            <w:lang w:eastAsia="zh-CN"/>
          </w:rPr>
          <w:t>：</w:t>
        </w:r>
        <w:r w:rsidR="00004206" w:rsidRPr="00A66FBF">
          <w:rPr>
            <w:rStyle w:val="af0"/>
            <w:noProof/>
            <w:lang w:eastAsia="zh-CN"/>
          </w:rPr>
          <w:t>Handing Time of Connect Requests Panel</w:t>
        </w:r>
        <w:r w:rsidR="00004206">
          <w:rPr>
            <w:noProof/>
            <w:webHidden/>
          </w:rPr>
          <w:tab/>
        </w:r>
        <w:r w:rsidR="00004206">
          <w:rPr>
            <w:noProof/>
            <w:webHidden/>
          </w:rPr>
          <w:fldChar w:fldCharType="begin"/>
        </w:r>
        <w:r w:rsidR="00004206">
          <w:rPr>
            <w:noProof/>
            <w:webHidden/>
          </w:rPr>
          <w:instrText xml:space="preserve"> PAGEREF _Toc514766709 \h </w:instrText>
        </w:r>
        <w:r w:rsidR="00004206">
          <w:rPr>
            <w:noProof/>
            <w:webHidden/>
          </w:rPr>
        </w:r>
        <w:r w:rsidR="00004206">
          <w:rPr>
            <w:noProof/>
            <w:webHidden/>
          </w:rPr>
          <w:fldChar w:fldCharType="separate"/>
        </w:r>
        <w:r w:rsidR="00004206">
          <w:rPr>
            <w:noProof/>
            <w:webHidden/>
          </w:rPr>
          <w:t>45</w:t>
        </w:r>
        <w:r w:rsidR="00004206">
          <w:rPr>
            <w:noProof/>
            <w:webHidden/>
          </w:rPr>
          <w:fldChar w:fldCharType="end"/>
        </w:r>
      </w:hyperlink>
    </w:p>
    <w:p w14:paraId="68CEECA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0" w:history="1">
        <w:r w:rsidR="00004206" w:rsidRPr="00A66FBF">
          <w:rPr>
            <w:rStyle w:val="af0"/>
            <w:noProof/>
            <w:lang w:eastAsia="zh-CN"/>
          </w:rPr>
          <w:t>Figure 56</w:t>
        </w:r>
        <w:r w:rsidR="00004206" w:rsidRPr="00A66FBF">
          <w:rPr>
            <w:rStyle w:val="af0"/>
            <w:rFonts w:hint="eastAsia"/>
            <w:noProof/>
            <w:lang w:eastAsia="zh-CN"/>
          </w:rPr>
          <w:t>：</w:t>
        </w:r>
        <w:r w:rsidR="00004206" w:rsidRPr="00A66FBF">
          <w:rPr>
            <w:rStyle w:val="af0"/>
            <w:noProof/>
            <w:lang w:eastAsia="zh-CN"/>
          </w:rPr>
          <w:t>Handing Time of Get-root Requests Panel</w:t>
        </w:r>
        <w:r w:rsidR="00004206">
          <w:rPr>
            <w:noProof/>
            <w:webHidden/>
          </w:rPr>
          <w:tab/>
        </w:r>
        <w:r w:rsidR="00004206">
          <w:rPr>
            <w:noProof/>
            <w:webHidden/>
          </w:rPr>
          <w:fldChar w:fldCharType="begin"/>
        </w:r>
        <w:r w:rsidR="00004206">
          <w:rPr>
            <w:noProof/>
            <w:webHidden/>
          </w:rPr>
          <w:instrText xml:space="preserve"> PAGEREF _Toc514766710 \h </w:instrText>
        </w:r>
        <w:r w:rsidR="00004206">
          <w:rPr>
            <w:noProof/>
            <w:webHidden/>
          </w:rPr>
        </w:r>
        <w:r w:rsidR="00004206">
          <w:rPr>
            <w:noProof/>
            <w:webHidden/>
          </w:rPr>
          <w:fldChar w:fldCharType="separate"/>
        </w:r>
        <w:r w:rsidR="00004206">
          <w:rPr>
            <w:noProof/>
            <w:webHidden/>
          </w:rPr>
          <w:t>46</w:t>
        </w:r>
        <w:r w:rsidR="00004206">
          <w:rPr>
            <w:noProof/>
            <w:webHidden/>
          </w:rPr>
          <w:fldChar w:fldCharType="end"/>
        </w:r>
      </w:hyperlink>
    </w:p>
    <w:p w14:paraId="6559876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1" w:history="1">
        <w:r w:rsidR="00004206" w:rsidRPr="00A66FBF">
          <w:rPr>
            <w:rStyle w:val="af0"/>
            <w:noProof/>
            <w:lang w:eastAsia="zh-CN"/>
          </w:rPr>
          <w:t>Figure 57</w:t>
        </w:r>
        <w:r w:rsidR="00004206" w:rsidRPr="00A66FBF">
          <w:rPr>
            <w:rStyle w:val="af0"/>
            <w:rFonts w:hint="eastAsia"/>
            <w:noProof/>
            <w:lang w:eastAsia="zh-CN"/>
          </w:rPr>
          <w:t>：</w:t>
        </w:r>
        <w:r w:rsidR="00004206" w:rsidRPr="00A66FBF">
          <w:rPr>
            <w:rStyle w:val="af0"/>
            <w:noProof/>
            <w:lang w:eastAsia="zh-CN"/>
          </w:rPr>
          <w:t>Handing Time of Statfs Requests Panel</w:t>
        </w:r>
        <w:r w:rsidR="00004206">
          <w:rPr>
            <w:noProof/>
            <w:webHidden/>
          </w:rPr>
          <w:tab/>
        </w:r>
        <w:r w:rsidR="00004206">
          <w:rPr>
            <w:noProof/>
            <w:webHidden/>
          </w:rPr>
          <w:fldChar w:fldCharType="begin"/>
        </w:r>
        <w:r w:rsidR="00004206">
          <w:rPr>
            <w:noProof/>
            <w:webHidden/>
          </w:rPr>
          <w:instrText xml:space="preserve"> PAGEREF _Toc514766711 \h </w:instrText>
        </w:r>
        <w:r w:rsidR="00004206">
          <w:rPr>
            <w:noProof/>
            <w:webHidden/>
          </w:rPr>
        </w:r>
        <w:r w:rsidR="00004206">
          <w:rPr>
            <w:noProof/>
            <w:webHidden/>
          </w:rPr>
          <w:fldChar w:fldCharType="separate"/>
        </w:r>
        <w:r w:rsidR="00004206">
          <w:rPr>
            <w:noProof/>
            <w:webHidden/>
          </w:rPr>
          <w:t>46</w:t>
        </w:r>
        <w:r w:rsidR="00004206">
          <w:rPr>
            <w:noProof/>
            <w:webHidden/>
          </w:rPr>
          <w:fldChar w:fldCharType="end"/>
        </w:r>
      </w:hyperlink>
    </w:p>
    <w:p w14:paraId="36AB5D5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2" w:history="1">
        <w:r w:rsidR="00004206" w:rsidRPr="00A66FBF">
          <w:rPr>
            <w:rStyle w:val="af0"/>
            <w:noProof/>
            <w:lang w:eastAsia="zh-CN"/>
          </w:rPr>
          <w:t>Figure 58</w:t>
        </w:r>
        <w:r w:rsidR="00004206" w:rsidRPr="00A66FBF">
          <w:rPr>
            <w:rStyle w:val="af0"/>
            <w:rFonts w:hint="eastAsia"/>
            <w:noProof/>
            <w:lang w:eastAsia="zh-CN"/>
          </w:rPr>
          <w:t>：</w:t>
        </w:r>
        <w:r w:rsidR="00004206" w:rsidRPr="00A66FBF">
          <w:rPr>
            <w:rStyle w:val="af0"/>
            <w:noProof/>
            <w:lang w:eastAsia="zh-CN"/>
          </w:rPr>
          <w:t>Handing Time of Getxattr Requests Panel</w:t>
        </w:r>
        <w:r w:rsidR="00004206">
          <w:rPr>
            <w:noProof/>
            <w:webHidden/>
          </w:rPr>
          <w:tab/>
        </w:r>
        <w:r w:rsidR="00004206">
          <w:rPr>
            <w:noProof/>
            <w:webHidden/>
          </w:rPr>
          <w:fldChar w:fldCharType="begin"/>
        </w:r>
        <w:r w:rsidR="00004206">
          <w:rPr>
            <w:noProof/>
            <w:webHidden/>
          </w:rPr>
          <w:instrText xml:space="preserve"> PAGEREF _Toc514766712 \h </w:instrText>
        </w:r>
        <w:r w:rsidR="00004206">
          <w:rPr>
            <w:noProof/>
            <w:webHidden/>
          </w:rPr>
        </w:r>
        <w:r w:rsidR="00004206">
          <w:rPr>
            <w:noProof/>
            <w:webHidden/>
          </w:rPr>
          <w:fldChar w:fldCharType="separate"/>
        </w:r>
        <w:r w:rsidR="00004206">
          <w:rPr>
            <w:noProof/>
            <w:webHidden/>
          </w:rPr>
          <w:t>47</w:t>
        </w:r>
        <w:r w:rsidR="00004206">
          <w:rPr>
            <w:noProof/>
            <w:webHidden/>
          </w:rPr>
          <w:fldChar w:fldCharType="end"/>
        </w:r>
      </w:hyperlink>
    </w:p>
    <w:p w14:paraId="6729C3C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3" w:history="1">
        <w:r w:rsidR="00004206" w:rsidRPr="00A66FBF">
          <w:rPr>
            <w:rStyle w:val="af0"/>
            <w:noProof/>
            <w:lang w:eastAsia="zh-CN"/>
          </w:rPr>
          <w:t>Figure 59</w:t>
        </w:r>
        <w:r w:rsidR="00004206" w:rsidRPr="00A66FBF">
          <w:rPr>
            <w:rStyle w:val="af0"/>
            <w:rFonts w:hint="eastAsia"/>
            <w:noProof/>
            <w:lang w:eastAsia="zh-CN"/>
          </w:rPr>
          <w:t>：</w:t>
        </w:r>
        <w:r w:rsidR="00004206" w:rsidRPr="00A66FBF">
          <w:rPr>
            <w:rStyle w:val="af0"/>
            <w:noProof/>
            <w:lang w:eastAsia="zh-CN"/>
          </w:rPr>
          <w:t>Handing Time of Ping Requests Panel</w:t>
        </w:r>
        <w:r w:rsidR="00004206">
          <w:rPr>
            <w:noProof/>
            <w:webHidden/>
          </w:rPr>
          <w:tab/>
        </w:r>
        <w:r w:rsidR="00004206">
          <w:rPr>
            <w:noProof/>
            <w:webHidden/>
          </w:rPr>
          <w:fldChar w:fldCharType="begin"/>
        </w:r>
        <w:r w:rsidR="00004206">
          <w:rPr>
            <w:noProof/>
            <w:webHidden/>
          </w:rPr>
          <w:instrText xml:space="preserve"> PAGEREF _Toc514766713 \h </w:instrText>
        </w:r>
        <w:r w:rsidR="00004206">
          <w:rPr>
            <w:noProof/>
            <w:webHidden/>
          </w:rPr>
        </w:r>
        <w:r w:rsidR="00004206">
          <w:rPr>
            <w:noProof/>
            <w:webHidden/>
          </w:rPr>
          <w:fldChar w:fldCharType="separate"/>
        </w:r>
        <w:r w:rsidR="00004206">
          <w:rPr>
            <w:noProof/>
            <w:webHidden/>
          </w:rPr>
          <w:t>47</w:t>
        </w:r>
        <w:r w:rsidR="00004206">
          <w:rPr>
            <w:noProof/>
            <w:webHidden/>
          </w:rPr>
          <w:fldChar w:fldCharType="end"/>
        </w:r>
      </w:hyperlink>
    </w:p>
    <w:p w14:paraId="484880F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4" w:history="1">
        <w:r w:rsidR="00004206" w:rsidRPr="00A66FBF">
          <w:rPr>
            <w:rStyle w:val="af0"/>
            <w:noProof/>
            <w:lang w:eastAsia="zh-CN"/>
          </w:rPr>
          <w:t>Figure 60</w:t>
        </w:r>
        <w:r w:rsidR="00004206" w:rsidRPr="00A66FBF">
          <w:rPr>
            <w:rStyle w:val="af0"/>
            <w:rFonts w:hint="eastAsia"/>
            <w:noProof/>
            <w:lang w:eastAsia="zh-CN"/>
          </w:rPr>
          <w:t>：</w:t>
        </w:r>
        <w:r w:rsidR="00004206" w:rsidRPr="00A66FBF">
          <w:rPr>
            <w:rStyle w:val="af0"/>
            <w:noProof/>
            <w:lang w:eastAsia="zh-CN"/>
          </w:rPr>
          <w:t>Number of Active Readpage Requests Panel</w:t>
        </w:r>
        <w:r w:rsidR="00004206">
          <w:rPr>
            <w:noProof/>
            <w:webHidden/>
          </w:rPr>
          <w:tab/>
        </w:r>
        <w:r w:rsidR="00004206">
          <w:rPr>
            <w:noProof/>
            <w:webHidden/>
          </w:rPr>
          <w:fldChar w:fldCharType="begin"/>
        </w:r>
        <w:r w:rsidR="00004206">
          <w:rPr>
            <w:noProof/>
            <w:webHidden/>
          </w:rPr>
          <w:instrText xml:space="preserve"> PAGEREF _Toc514766714 \h </w:instrText>
        </w:r>
        <w:r w:rsidR="00004206">
          <w:rPr>
            <w:noProof/>
            <w:webHidden/>
          </w:rPr>
        </w:r>
        <w:r w:rsidR="00004206">
          <w:rPr>
            <w:noProof/>
            <w:webHidden/>
          </w:rPr>
          <w:fldChar w:fldCharType="separate"/>
        </w:r>
        <w:r w:rsidR="00004206">
          <w:rPr>
            <w:noProof/>
            <w:webHidden/>
          </w:rPr>
          <w:t>48</w:t>
        </w:r>
        <w:r w:rsidR="00004206">
          <w:rPr>
            <w:noProof/>
            <w:webHidden/>
          </w:rPr>
          <w:fldChar w:fldCharType="end"/>
        </w:r>
      </w:hyperlink>
    </w:p>
    <w:p w14:paraId="208824C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5" w:history="1">
        <w:r w:rsidR="00004206" w:rsidRPr="00A66FBF">
          <w:rPr>
            <w:rStyle w:val="af0"/>
            <w:noProof/>
            <w:lang w:eastAsia="zh-CN"/>
          </w:rPr>
          <w:t>Figure 61</w:t>
        </w:r>
        <w:r w:rsidR="00004206" w:rsidRPr="00A66FBF">
          <w:rPr>
            <w:rStyle w:val="af0"/>
            <w:rFonts w:hint="eastAsia"/>
            <w:noProof/>
            <w:lang w:eastAsia="zh-CN"/>
          </w:rPr>
          <w:t>：</w:t>
        </w:r>
        <w:r w:rsidR="00004206" w:rsidRPr="00A66FBF">
          <w:rPr>
            <w:rStyle w:val="af0"/>
            <w:noProof/>
            <w:lang w:eastAsia="zh-CN"/>
          </w:rPr>
          <w:t>Number of Incoming Readpage Requests Panel</w:t>
        </w:r>
        <w:r w:rsidR="00004206">
          <w:rPr>
            <w:noProof/>
            <w:webHidden/>
          </w:rPr>
          <w:tab/>
        </w:r>
        <w:r w:rsidR="00004206">
          <w:rPr>
            <w:noProof/>
            <w:webHidden/>
          </w:rPr>
          <w:fldChar w:fldCharType="begin"/>
        </w:r>
        <w:r w:rsidR="00004206">
          <w:rPr>
            <w:noProof/>
            <w:webHidden/>
          </w:rPr>
          <w:instrText xml:space="preserve"> PAGEREF _Toc514766715 \h </w:instrText>
        </w:r>
        <w:r w:rsidR="00004206">
          <w:rPr>
            <w:noProof/>
            <w:webHidden/>
          </w:rPr>
        </w:r>
        <w:r w:rsidR="00004206">
          <w:rPr>
            <w:noProof/>
            <w:webHidden/>
          </w:rPr>
          <w:fldChar w:fldCharType="separate"/>
        </w:r>
        <w:r w:rsidR="00004206">
          <w:rPr>
            <w:noProof/>
            <w:webHidden/>
          </w:rPr>
          <w:t>48</w:t>
        </w:r>
        <w:r w:rsidR="00004206">
          <w:rPr>
            <w:noProof/>
            <w:webHidden/>
          </w:rPr>
          <w:fldChar w:fldCharType="end"/>
        </w:r>
      </w:hyperlink>
    </w:p>
    <w:p w14:paraId="21F79DB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6" w:history="1">
        <w:r w:rsidR="00004206" w:rsidRPr="00A66FBF">
          <w:rPr>
            <w:rStyle w:val="af0"/>
            <w:noProof/>
            <w:lang w:eastAsia="zh-CN"/>
          </w:rPr>
          <w:t>Figure 62</w:t>
        </w:r>
        <w:r w:rsidR="00004206" w:rsidRPr="00A66FBF">
          <w:rPr>
            <w:rStyle w:val="af0"/>
            <w:rFonts w:hint="eastAsia"/>
            <w:noProof/>
            <w:lang w:eastAsia="zh-CN"/>
          </w:rPr>
          <w:t>：</w:t>
        </w:r>
        <w:r w:rsidR="00004206" w:rsidRPr="00A66FBF">
          <w:rPr>
            <w:rStyle w:val="af0"/>
            <w:noProof/>
            <w:lang w:eastAsia="zh-CN"/>
          </w:rPr>
          <w:t>Wait Time of Readpage Requests Panel</w:t>
        </w:r>
        <w:r w:rsidR="00004206">
          <w:rPr>
            <w:noProof/>
            <w:webHidden/>
          </w:rPr>
          <w:tab/>
        </w:r>
        <w:r w:rsidR="00004206">
          <w:rPr>
            <w:noProof/>
            <w:webHidden/>
          </w:rPr>
          <w:fldChar w:fldCharType="begin"/>
        </w:r>
        <w:r w:rsidR="00004206">
          <w:rPr>
            <w:noProof/>
            <w:webHidden/>
          </w:rPr>
          <w:instrText xml:space="preserve"> PAGEREF _Toc514766716 \h </w:instrText>
        </w:r>
        <w:r w:rsidR="00004206">
          <w:rPr>
            <w:noProof/>
            <w:webHidden/>
          </w:rPr>
        </w:r>
        <w:r w:rsidR="00004206">
          <w:rPr>
            <w:noProof/>
            <w:webHidden/>
          </w:rPr>
          <w:fldChar w:fldCharType="separate"/>
        </w:r>
        <w:r w:rsidR="00004206">
          <w:rPr>
            <w:noProof/>
            <w:webHidden/>
          </w:rPr>
          <w:t>49</w:t>
        </w:r>
        <w:r w:rsidR="00004206">
          <w:rPr>
            <w:noProof/>
            <w:webHidden/>
          </w:rPr>
          <w:fldChar w:fldCharType="end"/>
        </w:r>
      </w:hyperlink>
    </w:p>
    <w:p w14:paraId="336B4563"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7" w:history="1">
        <w:r w:rsidR="00004206" w:rsidRPr="00A66FBF">
          <w:rPr>
            <w:rStyle w:val="af0"/>
            <w:noProof/>
            <w:lang w:eastAsia="zh-CN"/>
          </w:rPr>
          <w:t>Figure 63</w:t>
        </w:r>
        <w:r w:rsidR="00004206" w:rsidRPr="00A66FBF">
          <w:rPr>
            <w:rStyle w:val="af0"/>
            <w:rFonts w:hint="eastAsia"/>
            <w:noProof/>
            <w:lang w:eastAsia="zh-CN"/>
          </w:rPr>
          <w:t>：</w:t>
        </w:r>
        <w:r w:rsidR="00004206" w:rsidRPr="00A66FBF">
          <w:rPr>
            <w:rStyle w:val="af0"/>
            <w:noProof/>
            <w:lang w:eastAsia="zh-CN"/>
          </w:rPr>
          <w:t>Adaptive Timeout Value of Readpage Service</w:t>
        </w:r>
        <w:r w:rsidR="00004206">
          <w:rPr>
            <w:noProof/>
            <w:webHidden/>
          </w:rPr>
          <w:tab/>
        </w:r>
        <w:r w:rsidR="00004206">
          <w:rPr>
            <w:noProof/>
            <w:webHidden/>
          </w:rPr>
          <w:fldChar w:fldCharType="begin"/>
        </w:r>
        <w:r w:rsidR="00004206">
          <w:rPr>
            <w:noProof/>
            <w:webHidden/>
          </w:rPr>
          <w:instrText xml:space="preserve"> PAGEREF _Toc514766717 \h </w:instrText>
        </w:r>
        <w:r w:rsidR="00004206">
          <w:rPr>
            <w:noProof/>
            <w:webHidden/>
          </w:rPr>
        </w:r>
        <w:r w:rsidR="00004206">
          <w:rPr>
            <w:noProof/>
            <w:webHidden/>
          </w:rPr>
          <w:fldChar w:fldCharType="separate"/>
        </w:r>
        <w:r w:rsidR="00004206">
          <w:rPr>
            <w:noProof/>
            <w:webHidden/>
          </w:rPr>
          <w:t>49</w:t>
        </w:r>
        <w:r w:rsidR="00004206">
          <w:rPr>
            <w:noProof/>
            <w:webHidden/>
          </w:rPr>
          <w:fldChar w:fldCharType="end"/>
        </w:r>
      </w:hyperlink>
    </w:p>
    <w:p w14:paraId="3551A5C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8" w:history="1">
        <w:r w:rsidR="00004206" w:rsidRPr="00A66FBF">
          <w:rPr>
            <w:rStyle w:val="af0"/>
            <w:noProof/>
            <w:lang w:eastAsia="zh-CN"/>
          </w:rPr>
          <w:t>Figure 64</w:t>
        </w:r>
        <w:r w:rsidR="00004206" w:rsidRPr="00A66FBF">
          <w:rPr>
            <w:rStyle w:val="af0"/>
            <w:rFonts w:hint="eastAsia"/>
            <w:noProof/>
            <w:lang w:eastAsia="zh-CN"/>
          </w:rPr>
          <w:t>：</w:t>
        </w:r>
        <w:r w:rsidR="00004206" w:rsidRPr="00A66FBF">
          <w:rPr>
            <w:rStyle w:val="af0"/>
            <w:noProof/>
            <w:lang w:eastAsia="zh-CN"/>
          </w:rPr>
          <w:t>Number of Available Readpage Request Buffers Panel</w:t>
        </w:r>
        <w:r w:rsidR="00004206">
          <w:rPr>
            <w:noProof/>
            <w:webHidden/>
          </w:rPr>
          <w:tab/>
        </w:r>
        <w:r w:rsidR="00004206">
          <w:rPr>
            <w:noProof/>
            <w:webHidden/>
          </w:rPr>
          <w:fldChar w:fldCharType="begin"/>
        </w:r>
        <w:r w:rsidR="00004206">
          <w:rPr>
            <w:noProof/>
            <w:webHidden/>
          </w:rPr>
          <w:instrText xml:space="preserve"> PAGEREF _Toc514766718 \h </w:instrText>
        </w:r>
        <w:r w:rsidR="00004206">
          <w:rPr>
            <w:noProof/>
            <w:webHidden/>
          </w:rPr>
        </w:r>
        <w:r w:rsidR="00004206">
          <w:rPr>
            <w:noProof/>
            <w:webHidden/>
          </w:rPr>
          <w:fldChar w:fldCharType="separate"/>
        </w:r>
        <w:r w:rsidR="00004206">
          <w:rPr>
            <w:noProof/>
            <w:webHidden/>
          </w:rPr>
          <w:t>50</w:t>
        </w:r>
        <w:r w:rsidR="00004206">
          <w:rPr>
            <w:noProof/>
            <w:webHidden/>
          </w:rPr>
          <w:fldChar w:fldCharType="end"/>
        </w:r>
      </w:hyperlink>
    </w:p>
    <w:p w14:paraId="1850BF32"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19" w:history="1">
        <w:r w:rsidR="00004206" w:rsidRPr="00A66FBF">
          <w:rPr>
            <w:rStyle w:val="af0"/>
            <w:noProof/>
            <w:lang w:eastAsia="zh-CN"/>
          </w:rPr>
          <w:t>Figure 65</w:t>
        </w:r>
        <w:r w:rsidR="00004206" w:rsidRPr="00A66FBF">
          <w:rPr>
            <w:rStyle w:val="af0"/>
            <w:rFonts w:hint="eastAsia"/>
            <w:noProof/>
            <w:lang w:eastAsia="zh-CN"/>
          </w:rPr>
          <w:t>：</w:t>
        </w:r>
        <w:r w:rsidR="00004206" w:rsidRPr="00A66FBF">
          <w:rPr>
            <w:rStyle w:val="af0"/>
            <w:noProof/>
            <w:lang w:eastAsia="zh-CN"/>
          </w:rPr>
          <w:t>Handing Time of Close Requests Panel</w:t>
        </w:r>
        <w:r w:rsidR="00004206">
          <w:rPr>
            <w:noProof/>
            <w:webHidden/>
          </w:rPr>
          <w:tab/>
        </w:r>
        <w:r w:rsidR="00004206">
          <w:rPr>
            <w:noProof/>
            <w:webHidden/>
          </w:rPr>
          <w:fldChar w:fldCharType="begin"/>
        </w:r>
        <w:r w:rsidR="00004206">
          <w:rPr>
            <w:noProof/>
            <w:webHidden/>
          </w:rPr>
          <w:instrText xml:space="preserve"> PAGEREF _Toc514766719 \h </w:instrText>
        </w:r>
        <w:r w:rsidR="00004206">
          <w:rPr>
            <w:noProof/>
            <w:webHidden/>
          </w:rPr>
        </w:r>
        <w:r w:rsidR="00004206">
          <w:rPr>
            <w:noProof/>
            <w:webHidden/>
          </w:rPr>
          <w:fldChar w:fldCharType="separate"/>
        </w:r>
        <w:r w:rsidR="00004206">
          <w:rPr>
            <w:noProof/>
            <w:webHidden/>
          </w:rPr>
          <w:t>50</w:t>
        </w:r>
        <w:r w:rsidR="00004206">
          <w:rPr>
            <w:noProof/>
            <w:webHidden/>
          </w:rPr>
          <w:fldChar w:fldCharType="end"/>
        </w:r>
      </w:hyperlink>
    </w:p>
    <w:p w14:paraId="6CC3B21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0" w:history="1">
        <w:r w:rsidR="00004206" w:rsidRPr="00A66FBF">
          <w:rPr>
            <w:rStyle w:val="af0"/>
            <w:noProof/>
            <w:lang w:eastAsia="zh-CN"/>
          </w:rPr>
          <w:t>Figure 66</w:t>
        </w:r>
        <w:r w:rsidR="00004206" w:rsidRPr="00A66FBF">
          <w:rPr>
            <w:rStyle w:val="af0"/>
            <w:rFonts w:hint="eastAsia"/>
            <w:noProof/>
            <w:lang w:eastAsia="zh-CN"/>
          </w:rPr>
          <w:t>：</w:t>
        </w:r>
        <w:r w:rsidR="00004206" w:rsidRPr="00A66FBF">
          <w:rPr>
            <w:rStyle w:val="af0"/>
            <w:noProof/>
            <w:lang w:eastAsia="zh-CN"/>
          </w:rPr>
          <w:t>Handing Time of Readpage Requests Panel</w:t>
        </w:r>
        <w:r w:rsidR="00004206">
          <w:rPr>
            <w:noProof/>
            <w:webHidden/>
          </w:rPr>
          <w:tab/>
        </w:r>
        <w:r w:rsidR="00004206">
          <w:rPr>
            <w:noProof/>
            <w:webHidden/>
          </w:rPr>
          <w:fldChar w:fldCharType="begin"/>
        </w:r>
        <w:r w:rsidR="00004206">
          <w:rPr>
            <w:noProof/>
            <w:webHidden/>
          </w:rPr>
          <w:instrText xml:space="preserve"> PAGEREF _Toc514766720 \h </w:instrText>
        </w:r>
        <w:r w:rsidR="00004206">
          <w:rPr>
            <w:noProof/>
            <w:webHidden/>
          </w:rPr>
        </w:r>
        <w:r w:rsidR="00004206">
          <w:rPr>
            <w:noProof/>
            <w:webHidden/>
          </w:rPr>
          <w:fldChar w:fldCharType="separate"/>
        </w:r>
        <w:r w:rsidR="00004206">
          <w:rPr>
            <w:noProof/>
            <w:webHidden/>
          </w:rPr>
          <w:t>51</w:t>
        </w:r>
        <w:r w:rsidR="00004206">
          <w:rPr>
            <w:noProof/>
            <w:webHidden/>
          </w:rPr>
          <w:fldChar w:fldCharType="end"/>
        </w:r>
      </w:hyperlink>
    </w:p>
    <w:p w14:paraId="2A93D66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1" w:history="1">
        <w:r w:rsidR="00004206" w:rsidRPr="00A66FBF">
          <w:rPr>
            <w:rStyle w:val="af0"/>
            <w:noProof/>
            <w:lang w:eastAsia="zh-CN"/>
          </w:rPr>
          <w:t>Figure 67</w:t>
        </w:r>
        <w:r w:rsidR="00004206" w:rsidRPr="00A66FBF">
          <w:rPr>
            <w:rStyle w:val="af0"/>
            <w:rFonts w:hint="eastAsia"/>
            <w:noProof/>
            <w:lang w:eastAsia="zh-CN"/>
          </w:rPr>
          <w:t>：</w:t>
        </w:r>
        <w:r w:rsidR="00004206" w:rsidRPr="00A66FBF">
          <w:rPr>
            <w:rStyle w:val="af0"/>
            <w:noProof/>
            <w:lang w:eastAsia="zh-CN"/>
          </w:rPr>
          <w:t>Number of Active LDLM Canceld Requests Panel</w:t>
        </w:r>
        <w:r w:rsidR="00004206">
          <w:rPr>
            <w:noProof/>
            <w:webHidden/>
          </w:rPr>
          <w:tab/>
        </w:r>
        <w:r w:rsidR="00004206">
          <w:rPr>
            <w:noProof/>
            <w:webHidden/>
          </w:rPr>
          <w:fldChar w:fldCharType="begin"/>
        </w:r>
        <w:r w:rsidR="00004206">
          <w:rPr>
            <w:noProof/>
            <w:webHidden/>
          </w:rPr>
          <w:instrText xml:space="preserve"> PAGEREF _Toc514766721 \h </w:instrText>
        </w:r>
        <w:r w:rsidR="00004206">
          <w:rPr>
            <w:noProof/>
            <w:webHidden/>
          </w:rPr>
        </w:r>
        <w:r w:rsidR="00004206">
          <w:rPr>
            <w:noProof/>
            <w:webHidden/>
          </w:rPr>
          <w:fldChar w:fldCharType="separate"/>
        </w:r>
        <w:r w:rsidR="00004206">
          <w:rPr>
            <w:noProof/>
            <w:webHidden/>
          </w:rPr>
          <w:t>51</w:t>
        </w:r>
        <w:r w:rsidR="00004206">
          <w:rPr>
            <w:noProof/>
            <w:webHidden/>
          </w:rPr>
          <w:fldChar w:fldCharType="end"/>
        </w:r>
      </w:hyperlink>
    </w:p>
    <w:p w14:paraId="0495E4C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2" w:history="1">
        <w:r w:rsidR="00004206" w:rsidRPr="00A66FBF">
          <w:rPr>
            <w:rStyle w:val="af0"/>
            <w:noProof/>
            <w:lang w:eastAsia="zh-CN"/>
          </w:rPr>
          <w:t>Figure 68</w:t>
        </w:r>
        <w:r w:rsidR="00004206" w:rsidRPr="00A66FBF">
          <w:rPr>
            <w:rStyle w:val="af0"/>
            <w:rFonts w:hint="eastAsia"/>
            <w:noProof/>
            <w:lang w:eastAsia="zh-CN"/>
          </w:rPr>
          <w:t>：</w:t>
        </w:r>
        <w:r w:rsidR="00004206" w:rsidRPr="00A66FBF">
          <w:rPr>
            <w:rStyle w:val="af0"/>
            <w:noProof/>
            <w:lang w:eastAsia="zh-CN"/>
          </w:rPr>
          <w:t>Number of Incoming LDLM Canceld Requests Panel</w:t>
        </w:r>
        <w:r w:rsidR="00004206">
          <w:rPr>
            <w:noProof/>
            <w:webHidden/>
          </w:rPr>
          <w:tab/>
        </w:r>
        <w:r w:rsidR="00004206">
          <w:rPr>
            <w:noProof/>
            <w:webHidden/>
          </w:rPr>
          <w:fldChar w:fldCharType="begin"/>
        </w:r>
        <w:r w:rsidR="00004206">
          <w:rPr>
            <w:noProof/>
            <w:webHidden/>
          </w:rPr>
          <w:instrText xml:space="preserve"> PAGEREF _Toc514766722 \h </w:instrText>
        </w:r>
        <w:r w:rsidR="00004206">
          <w:rPr>
            <w:noProof/>
            <w:webHidden/>
          </w:rPr>
        </w:r>
        <w:r w:rsidR="00004206">
          <w:rPr>
            <w:noProof/>
            <w:webHidden/>
          </w:rPr>
          <w:fldChar w:fldCharType="separate"/>
        </w:r>
        <w:r w:rsidR="00004206">
          <w:rPr>
            <w:noProof/>
            <w:webHidden/>
          </w:rPr>
          <w:t>52</w:t>
        </w:r>
        <w:r w:rsidR="00004206">
          <w:rPr>
            <w:noProof/>
            <w:webHidden/>
          </w:rPr>
          <w:fldChar w:fldCharType="end"/>
        </w:r>
      </w:hyperlink>
    </w:p>
    <w:p w14:paraId="0575425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3" w:history="1">
        <w:r w:rsidR="00004206" w:rsidRPr="00A66FBF">
          <w:rPr>
            <w:rStyle w:val="af0"/>
            <w:noProof/>
            <w:lang w:eastAsia="zh-CN"/>
          </w:rPr>
          <w:t>Figure 69</w:t>
        </w:r>
        <w:r w:rsidR="00004206" w:rsidRPr="00A66FBF">
          <w:rPr>
            <w:rStyle w:val="af0"/>
            <w:rFonts w:hint="eastAsia"/>
            <w:noProof/>
            <w:lang w:eastAsia="zh-CN"/>
          </w:rPr>
          <w:t>：</w:t>
        </w:r>
        <w:r w:rsidR="00004206" w:rsidRPr="00A66FBF">
          <w:rPr>
            <w:rStyle w:val="af0"/>
            <w:noProof/>
            <w:lang w:eastAsia="zh-CN"/>
          </w:rPr>
          <w:t>Wait Time of LDLM Canceld Requests Panel</w:t>
        </w:r>
        <w:r w:rsidR="00004206">
          <w:rPr>
            <w:noProof/>
            <w:webHidden/>
          </w:rPr>
          <w:tab/>
        </w:r>
        <w:r w:rsidR="00004206">
          <w:rPr>
            <w:noProof/>
            <w:webHidden/>
          </w:rPr>
          <w:fldChar w:fldCharType="begin"/>
        </w:r>
        <w:r w:rsidR="00004206">
          <w:rPr>
            <w:noProof/>
            <w:webHidden/>
          </w:rPr>
          <w:instrText xml:space="preserve"> PAGEREF _Toc514766723 \h </w:instrText>
        </w:r>
        <w:r w:rsidR="00004206">
          <w:rPr>
            <w:noProof/>
            <w:webHidden/>
          </w:rPr>
        </w:r>
        <w:r w:rsidR="00004206">
          <w:rPr>
            <w:noProof/>
            <w:webHidden/>
          </w:rPr>
          <w:fldChar w:fldCharType="separate"/>
        </w:r>
        <w:r w:rsidR="00004206">
          <w:rPr>
            <w:noProof/>
            <w:webHidden/>
          </w:rPr>
          <w:t>52</w:t>
        </w:r>
        <w:r w:rsidR="00004206">
          <w:rPr>
            <w:noProof/>
            <w:webHidden/>
          </w:rPr>
          <w:fldChar w:fldCharType="end"/>
        </w:r>
      </w:hyperlink>
    </w:p>
    <w:p w14:paraId="7E7FAE7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4" w:history="1">
        <w:r w:rsidR="00004206" w:rsidRPr="00A66FBF">
          <w:rPr>
            <w:rStyle w:val="af0"/>
            <w:noProof/>
            <w:lang w:eastAsia="zh-CN"/>
          </w:rPr>
          <w:t>Figure 70</w:t>
        </w:r>
        <w:r w:rsidR="00004206" w:rsidRPr="00A66FBF">
          <w:rPr>
            <w:rStyle w:val="af0"/>
            <w:rFonts w:hint="eastAsia"/>
            <w:noProof/>
            <w:lang w:eastAsia="zh-CN"/>
          </w:rPr>
          <w:t>：</w:t>
        </w:r>
        <w:r w:rsidR="00004206" w:rsidRPr="00A66FBF">
          <w:rPr>
            <w:rStyle w:val="af0"/>
            <w:noProof/>
            <w:lang w:eastAsia="zh-CN"/>
          </w:rPr>
          <w:t>Adaptive Timeout Value of LDLM Canceld Service</w:t>
        </w:r>
        <w:r w:rsidR="00004206">
          <w:rPr>
            <w:noProof/>
            <w:webHidden/>
          </w:rPr>
          <w:tab/>
        </w:r>
        <w:r w:rsidR="00004206">
          <w:rPr>
            <w:noProof/>
            <w:webHidden/>
          </w:rPr>
          <w:fldChar w:fldCharType="begin"/>
        </w:r>
        <w:r w:rsidR="00004206">
          <w:rPr>
            <w:noProof/>
            <w:webHidden/>
          </w:rPr>
          <w:instrText xml:space="preserve"> PAGEREF _Toc514766724 \h </w:instrText>
        </w:r>
        <w:r w:rsidR="00004206">
          <w:rPr>
            <w:noProof/>
            <w:webHidden/>
          </w:rPr>
        </w:r>
        <w:r w:rsidR="00004206">
          <w:rPr>
            <w:noProof/>
            <w:webHidden/>
          </w:rPr>
          <w:fldChar w:fldCharType="separate"/>
        </w:r>
        <w:r w:rsidR="00004206">
          <w:rPr>
            <w:noProof/>
            <w:webHidden/>
          </w:rPr>
          <w:t>53</w:t>
        </w:r>
        <w:r w:rsidR="00004206">
          <w:rPr>
            <w:noProof/>
            <w:webHidden/>
          </w:rPr>
          <w:fldChar w:fldCharType="end"/>
        </w:r>
      </w:hyperlink>
    </w:p>
    <w:p w14:paraId="0356074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5" w:history="1">
        <w:r w:rsidR="00004206" w:rsidRPr="00A66FBF">
          <w:rPr>
            <w:rStyle w:val="af0"/>
            <w:noProof/>
            <w:lang w:eastAsia="zh-CN"/>
          </w:rPr>
          <w:t>Figure 71</w:t>
        </w:r>
        <w:r w:rsidR="00004206" w:rsidRPr="00A66FBF">
          <w:rPr>
            <w:rStyle w:val="af0"/>
            <w:rFonts w:hint="eastAsia"/>
            <w:noProof/>
            <w:lang w:eastAsia="zh-CN"/>
          </w:rPr>
          <w:t>：</w:t>
        </w:r>
        <w:r w:rsidR="00004206" w:rsidRPr="00A66FBF">
          <w:rPr>
            <w:rStyle w:val="af0"/>
            <w:noProof/>
            <w:lang w:eastAsia="zh-CN"/>
          </w:rPr>
          <w:t>Number of Available LDLM Canceld Request Buffers Panel</w:t>
        </w:r>
        <w:r w:rsidR="00004206">
          <w:rPr>
            <w:noProof/>
            <w:webHidden/>
          </w:rPr>
          <w:tab/>
        </w:r>
        <w:r w:rsidR="00004206">
          <w:rPr>
            <w:noProof/>
            <w:webHidden/>
          </w:rPr>
          <w:fldChar w:fldCharType="begin"/>
        </w:r>
        <w:r w:rsidR="00004206">
          <w:rPr>
            <w:noProof/>
            <w:webHidden/>
          </w:rPr>
          <w:instrText xml:space="preserve"> PAGEREF _Toc514766725 \h </w:instrText>
        </w:r>
        <w:r w:rsidR="00004206">
          <w:rPr>
            <w:noProof/>
            <w:webHidden/>
          </w:rPr>
        </w:r>
        <w:r w:rsidR="00004206">
          <w:rPr>
            <w:noProof/>
            <w:webHidden/>
          </w:rPr>
          <w:fldChar w:fldCharType="separate"/>
        </w:r>
        <w:r w:rsidR="00004206">
          <w:rPr>
            <w:noProof/>
            <w:webHidden/>
          </w:rPr>
          <w:t>53</w:t>
        </w:r>
        <w:r w:rsidR="00004206">
          <w:rPr>
            <w:noProof/>
            <w:webHidden/>
          </w:rPr>
          <w:fldChar w:fldCharType="end"/>
        </w:r>
      </w:hyperlink>
    </w:p>
    <w:p w14:paraId="1661A05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6" w:history="1">
        <w:r w:rsidR="00004206" w:rsidRPr="00A66FBF">
          <w:rPr>
            <w:rStyle w:val="af0"/>
            <w:noProof/>
            <w:lang w:eastAsia="zh-CN"/>
          </w:rPr>
          <w:t>Figure 72</w:t>
        </w:r>
        <w:r w:rsidR="00004206" w:rsidRPr="00A66FBF">
          <w:rPr>
            <w:rStyle w:val="af0"/>
            <w:rFonts w:hint="eastAsia"/>
            <w:noProof/>
            <w:lang w:eastAsia="zh-CN"/>
          </w:rPr>
          <w:t>：</w:t>
        </w:r>
        <w:r w:rsidR="00004206" w:rsidRPr="00A66FBF">
          <w:rPr>
            <w:rStyle w:val="af0"/>
            <w:noProof/>
            <w:lang w:eastAsia="zh-CN"/>
          </w:rPr>
          <w:t>Number of Active LDLM Callback Requests Panel</w:t>
        </w:r>
        <w:r w:rsidR="00004206">
          <w:rPr>
            <w:noProof/>
            <w:webHidden/>
          </w:rPr>
          <w:tab/>
        </w:r>
        <w:r w:rsidR="00004206">
          <w:rPr>
            <w:noProof/>
            <w:webHidden/>
          </w:rPr>
          <w:fldChar w:fldCharType="begin"/>
        </w:r>
        <w:r w:rsidR="00004206">
          <w:rPr>
            <w:noProof/>
            <w:webHidden/>
          </w:rPr>
          <w:instrText xml:space="preserve"> PAGEREF _Toc514766726 \h </w:instrText>
        </w:r>
        <w:r w:rsidR="00004206">
          <w:rPr>
            <w:noProof/>
            <w:webHidden/>
          </w:rPr>
        </w:r>
        <w:r w:rsidR="00004206">
          <w:rPr>
            <w:noProof/>
            <w:webHidden/>
          </w:rPr>
          <w:fldChar w:fldCharType="separate"/>
        </w:r>
        <w:r w:rsidR="00004206">
          <w:rPr>
            <w:noProof/>
            <w:webHidden/>
          </w:rPr>
          <w:t>54</w:t>
        </w:r>
        <w:r w:rsidR="00004206">
          <w:rPr>
            <w:noProof/>
            <w:webHidden/>
          </w:rPr>
          <w:fldChar w:fldCharType="end"/>
        </w:r>
      </w:hyperlink>
    </w:p>
    <w:p w14:paraId="3A50B48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7" w:history="1">
        <w:r w:rsidR="00004206" w:rsidRPr="00A66FBF">
          <w:rPr>
            <w:rStyle w:val="af0"/>
            <w:noProof/>
            <w:lang w:eastAsia="zh-CN"/>
          </w:rPr>
          <w:t>Figure 73</w:t>
        </w:r>
        <w:r w:rsidR="00004206" w:rsidRPr="00A66FBF">
          <w:rPr>
            <w:rStyle w:val="af0"/>
            <w:rFonts w:hint="eastAsia"/>
            <w:noProof/>
            <w:lang w:eastAsia="zh-CN"/>
          </w:rPr>
          <w:t>：</w:t>
        </w:r>
        <w:r w:rsidR="00004206" w:rsidRPr="00A66FBF">
          <w:rPr>
            <w:rStyle w:val="af0"/>
            <w:noProof/>
            <w:lang w:eastAsia="zh-CN"/>
          </w:rPr>
          <w:t>Number of Incoming LDLM Callback Requests Panel</w:t>
        </w:r>
        <w:r w:rsidR="00004206">
          <w:rPr>
            <w:noProof/>
            <w:webHidden/>
          </w:rPr>
          <w:tab/>
        </w:r>
        <w:r w:rsidR="00004206">
          <w:rPr>
            <w:noProof/>
            <w:webHidden/>
          </w:rPr>
          <w:fldChar w:fldCharType="begin"/>
        </w:r>
        <w:r w:rsidR="00004206">
          <w:rPr>
            <w:noProof/>
            <w:webHidden/>
          </w:rPr>
          <w:instrText xml:space="preserve"> PAGEREF _Toc514766727 \h </w:instrText>
        </w:r>
        <w:r w:rsidR="00004206">
          <w:rPr>
            <w:noProof/>
            <w:webHidden/>
          </w:rPr>
        </w:r>
        <w:r w:rsidR="00004206">
          <w:rPr>
            <w:noProof/>
            <w:webHidden/>
          </w:rPr>
          <w:fldChar w:fldCharType="separate"/>
        </w:r>
        <w:r w:rsidR="00004206">
          <w:rPr>
            <w:noProof/>
            <w:webHidden/>
          </w:rPr>
          <w:t>54</w:t>
        </w:r>
        <w:r w:rsidR="00004206">
          <w:rPr>
            <w:noProof/>
            <w:webHidden/>
          </w:rPr>
          <w:fldChar w:fldCharType="end"/>
        </w:r>
      </w:hyperlink>
    </w:p>
    <w:p w14:paraId="452B264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8" w:history="1">
        <w:r w:rsidR="00004206" w:rsidRPr="00A66FBF">
          <w:rPr>
            <w:rStyle w:val="af0"/>
            <w:noProof/>
            <w:lang w:eastAsia="zh-CN"/>
          </w:rPr>
          <w:t>Figure 74</w:t>
        </w:r>
        <w:r w:rsidR="00004206" w:rsidRPr="00A66FBF">
          <w:rPr>
            <w:rStyle w:val="af0"/>
            <w:rFonts w:hint="eastAsia"/>
            <w:noProof/>
            <w:lang w:eastAsia="zh-CN"/>
          </w:rPr>
          <w:t>：</w:t>
        </w:r>
        <w:r w:rsidR="00004206" w:rsidRPr="00A66FBF">
          <w:rPr>
            <w:rStyle w:val="af0"/>
            <w:noProof/>
            <w:lang w:eastAsia="zh-CN"/>
          </w:rPr>
          <w:t>Wait time of LDLM Callback Requests Panel</w:t>
        </w:r>
        <w:r w:rsidR="00004206">
          <w:rPr>
            <w:noProof/>
            <w:webHidden/>
          </w:rPr>
          <w:tab/>
        </w:r>
        <w:r w:rsidR="00004206">
          <w:rPr>
            <w:noProof/>
            <w:webHidden/>
          </w:rPr>
          <w:fldChar w:fldCharType="begin"/>
        </w:r>
        <w:r w:rsidR="00004206">
          <w:rPr>
            <w:noProof/>
            <w:webHidden/>
          </w:rPr>
          <w:instrText xml:space="preserve"> PAGEREF _Toc514766728 \h </w:instrText>
        </w:r>
        <w:r w:rsidR="00004206">
          <w:rPr>
            <w:noProof/>
            <w:webHidden/>
          </w:rPr>
        </w:r>
        <w:r w:rsidR="00004206">
          <w:rPr>
            <w:noProof/>
            <w:webHidden/>
          </w:rPr>
          <w:fldChar w:fldCharType="separate"/>
        </w:r>
        <w:r w:rsidR="00004206">
          <w:rPr>
            <w:noProof/>
            <w:webHidden/>
          </w:rPr>
          <w:t>55</w:t>
        </w:r>
        <w:r w:rsidR="00004206">
          <w:rPr>
            <w:noProof/>
            <w:webHidden/>
          </w:rPr>
          <w:fldChar w:fldCharType="end"/>
        </w:r>
      </w:hyperlink>
    </w:p>
    <w:p w14:paraId="2367DC8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29" w:history="1">
        <w:r w:rsidR="00004206" w:rsidRPr="00A66FBF">
          <w:rPr>
            <w:rStyle w:val="af0"/>
            <w:noProof/>
            <w:lang w:eastAsia="zh-CN"/>
          </w:rPr>
          <w:t>Figure 75</w:t>
        </w:r>
        <w:r w:rsidR="00004206" w:rsidRPr="00A66FBF">
          <w:rPr>
            <w:rStyle w:val="af0"/>
            <w:rFonts w:hint="eastAsia"/>
            <w:noProof/>
            <w:lang w:eastAsia="zh-CN"/>
          </w:rPr>
          <w:t>：</w:t>
        </w:r>
        <w:r w:rsidR="00004206" w:rsidRPr="00A66FBF">
          <w:rPr>
            <w:rStyle w:val="af0"/>
            <w:noProof/>
            <w:lang w:eastAsia="zh-CN"/>
          </w:rPr>
          <w:t>Adaptive Timeout Value of LDLM Callback Service Panel</w:t>
        </w:r>
        <w:r w:rsidR="00004206">
          <w:rPr>
            <w:noProof/>
            <w:webHidden/>
          </w:rPr>
          <w:tab/>
        </w:r>
        <w:r w:rsidR="00004206">
          <w:rPr>
            <w:noProof/>
            <w:webHidden/>
          </w:rPr>
          <w:fldChar w:fldCharType="begin"/>
        </w:r>
        <w:r w:rsidR="00004206">
          <w:rPr>
            <w:noProof/>
            <w:webHidden/>
          </w:rPr>
          <w:instrText xml:space="preserve"> PAGEREF _Toc514766729 \h </w:instrText>
        </w:r>
        <w:r w:rsidR="00004206">
          <w:rPr>
            <w:noProof/>
            <w:webHidden/>
          </w:rPr>
        </w:r>
        <w:r w:rsidR="00004206">
          <w:rPr>
            <w:noProof/>
            <w:webHidden/>
          </w:rPr>
          <w:fldChar w:fldCharType="separate"/>
        </w:r>
        <w:r w:rsidR="00004206">
          <w:rPr>
            <w:noProof/>
            <w:webHidden/>
          </w:rPr>
          <w:t>55</w:t>
        </w:r>
        <w:r w:rsidR="00004206">
          <w:rPr>
            <w:noProof/>
            <w:webHidden/>
          </w:rPr>
          <w:fldChar w:fldCharType="end"/>
        </w:r>
      </w:hyperlink>
    </w:p>
    <w:p w14:paraId="6283775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0" w:history="1">
        <w:r w:rsidR="00004206" w:rsidRPr="00A66FBF">
          <w:rPr>
            <w:rStyle w:val="af0"/>
            <w:noProof/>
            <w:lang w:eastAsia="zh-CN"/>
          </w:rPr>
          <w:t>Figure 76</w:t>
        </w:r>
        <w:r w:rsidR="00004206" w:rsidRPr="00A66FBF">
          <w:rPr>
            <w:rStyle w:val="af0"/>
            <w:rFonts w:hint="eastAsia"/>
            <w:noProof/>
            <w:lang w:eastAsia="zh-CN"/>
          </w:rPr>
          <w:t>：</w:t>
        </w:r>
        <w:r w:rsidR="00004206" w:rsidRPr="00A66FBF">
          <w:rPr>
            <w:rStyle w:val="af0"/>
            <w:noProof/>
            <w:lang w:eastAsia="zh-CN"/>
          </w:rPr>
          <w:t>Number of Available LDLM Callback Request Buffers Panel</w:t>
        </w:r>
        <w:r w:rsidR="00004206">
          <w:rPr>
            <w:noProof/>
            <w:webHidden/>
          </w:rPr>
          <w:tab/>
        </w:r>
        <w:r w:rsidR="00004206">
          <w:rPr>
            <w:noProof/>
            <w:webHidden/>
          </w:rPr>
          <w:fldChar w:fldCharType="begin"/>
        </w:r>
        <w:r w:rsidR="00004206">
          <w:rPr>
            <w:noProof/>
            <w:webHidden/>
          </w:rPr>
          <w:instrText xml:space="preserve"> PAGEREF _Toc514766730 \h </w:instrText>
        </w:r>
        <w:r w:rsidR="00004206">
          <w:rPr>
            <w:noProof/>
            <w:webHidden/>
          </w:rPr>
        </w:r>
        <w:r w:rsidR="00004206">
          <w:rPr>
            <w:noProof/>
            <w:webHidden/>
          </w:rPr>
          <w:fldChar w:fldCharType="separate"/>
        </w:r>
        <w:r w:rsidR="00004206">
          <w:rPr>
            <w:noProof/>
            <w:webHidden/>
          </w:rPr>
          <w:t>56</w:t>
        </w:r>
        <w:r w:rsidR="00004206">
          <w:rPr>
            <w:noProof/>
            <w:webHidden/>
          </w:rPr>
          <w:fldChar w:fldCharType="end"/>
        </w:r>
      </w:hyperlink>
    </w:p>
    <w:p w14:paraId="68851D3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1" w:history="1">
        <w:r w:rsidR="00004206" w:rsidRPr="00A66FBF">
          <w:rPr>
            <w:rStyle w:val="af0"/>
            <w:noProof/>
            <w:lang w:eastAsia="zh-CN"/>
          </w:rPr>
          <w:t xml:space="preserve">Figure 77: Lustre OSS </w:t>
        </w:r>
        <w:r w:rsidR="00004206" w:rsidRPr="00A66FBF">
          <w:rPr>
            <w:rStyle w:val="af0"/>
            <w:noProof/>
          </w:rPr>
          <w:t>Dashboard</w:t>
        </w:r>
        <w:r w:rsidR="00004206">
          <w:rPr>
            <w:noProof/>
            <w:webHidden/>
          </w:rPr>
          <w:tab/>
        </w:r>
        <w:r w:rsidR="00004206">
          <w:rPr>
            <w:noProof/>
            <w:webHidden/>
          </w:rPr>
          <w:fldChar w:fldCharType="begin"/>
        </w:r>
        <w:r w:rsidR="00004206">
          <w:rPr>
            <w:noProof/>
            <w:webHidden/>
          </w:rPr>
          <w:instrText xml:space="preserve"> PAGEREF _Toc514766731 \h </w:instrText>
        </w:r>
        <w:r w:rsidR="00004206">
          <w:rPr>
            <w:noProof/>
            <w:webHidden/>
          </w:rPr>
        </w:r>
        <w:r w:rsidR="00004206">
          <w:rPr>
            <w:noProof/>
            <w:webHidden/>
          </w:rPr>
          <w:fldChar w:fldCharType="separate"/>
        </w:r>
        <w:r w:rsidR="00004206">
          <w:rPr>
            <w:noProof/>
            <w:webHidden/>
          </w:rPr>
          <w:t>56</w:t>
        </w:r>
        <w:r w:rsidR="00004206">
          <w:rPr>
            <w:noProof/>
            <w:webHidden/>
          </w:rPr>
          <w:fldChar w:fldCharType="end"/>
        </w:r>
      </w:hyperlink>
    </w:p>
    <w:p w14:paraId="55BEA91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2" w:history="1">
        <w:r w:rsidR="00004206" w:rsidRPr="00A66FBF">
          <w:rPr>
            <w:rStyle w:val="af0"/>
            <w:noProof/>
            <w:lang w:eastAsia="zh-CN"/>
          </w:rPr>
          <w:t>Figure 78</w:t>
        </w:r>
        <w:r w:rsidR="00004206" w:rsidRPr="00A66FBF">
          <w:rPr>
            <w:rStyle w:val="af0"/>
            <w:rFonts w:hint="eastAsia"/>
            <w:noProof/>
            <w:lang w:eastAsia="zh-CN"/>
          </w:rPr>
          <w:t>：</w:t>
        </w:r>
        <w:r w:rsidR="00004206" w:rsidRPr="00A66FBF">
          <w:rPr>
            <w:rStyle w:val="af0"/>
            <w:noProof/>
            <w:lang w:eastAsia="zh-CN"/>
          </w:rPr>
          <w:t>I/O Bandwidth Panel</w:t>
        </w:r>
        <w:r w:rsidR="00004206">
          <w:rPr>
            <w:noProof/>
            <w:webHidden/>
          </w:rPr>
          <w:tab/>
        </w:r>
        <w:r w:rsidR="00004206">
          <w:rPr>
            <w:noProof/>
            <w:webHidden/>
          </w:rPr>
          <w:fldChar w:fldCharType="begin"/>
        </w:r>
        <w:r w:rsidR="00004206">
          <w:rPr>
            <w:noProof/>
            <w:webHidden/>
          </w:rPr>
          <w:instrText xml:space="preserve"> PAGEREF _Toc514766732 \h </w:instrText>
        </w:r>
        <w:r w:rsidR="00004206">
          <w:rPr>
            <w:noProof/>
            <w:webHidden/>
          </w:rPr>
        </w:r>
        <w:r w:rsidR="00004206">
          <w:rPr>
            <w:noProof/>
            <w:webHidden/>
          </w:rPr>
          <w:fldChar w:fldCharType="separate"/>
        </w:r>
        <w:r w:rsidR="00004206">
          <w:rPr>
            <w:noProof/>
            <w:webHidden/>
          </w:rPr>
          <w:t>57</w:t>
        </w:r>
        <w:r w:rsidR="00004206">
          <w:rPr>
            <w:noProof/>
            <w:webHidden/>
          </w:rPr>
          <w:fldChar w:fldCharType="end"/>
        </w:r>
      </w:hyperlink>
    </w:p>
    <w:p w14:paraId="0E689BB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3" w:history="1">
        <w:r w:rsidR="00004206" w:rsidRPr="00A66FBF">
          <w:rPr>
            <w:rStyle w:val="af0"/>
            <w:noProof/>
            <w:lang w:eastAsia="zh-CN"/>
          </w:rPr>
          <w:t>Figure 79: Number of Active Requests Panel</w:t>
        </w:r>
        <w:r w:rsidR="00004206">
          <w:rPr>
            <w:noProof/>
            <w:webHidden/>
          </w:rPr>
          <w:tab/>
        </w:r>
        <w:r w:rsidR="00004206">
          <w:rPr>
            <w:noProof/>
            <w:webHidden/>
          </w:rPr>
          <w:fldChar w:fldCharType="begin"/>
        </w:r>
        <w:r w:rsidR="00004206">
          <w:rPr>
            <w:noProof/>
            <w:webHidden/>
          </w:rPr>
          <w:instrText xml:space="preserve"> PAGEREF _Toc514766733 \h </w:instrText>
        </w:r>
        <w:r w:rsidR="00004206">
          <w:rPr>
            <w:noProof/>
            <w:webHidden/>
          </w:rPr>
        </w:r>
        <w:r w:rsidR="00004206">
          <w:rPr>
            <w:noProof/>
            <w:webHidden/>
          </w:rPr>
          <w:fldChar w:fldCharType="separate"/>
        </w:r>
        <w:r w:rsidR="00004206">
          <w:rPr>
            <w:noProof/>
            <w:webHidden/>
          </w:rPr>
          <w:t>57</w:t>
        </w:r>
        <w:r w:rsidR="00004206">
          <w:rPr>
            <w:noProof/>
            <w:webHidden/>
          </w:rPr>
          <w:fldChar w:fldCharType="end"/>
        </w:r>
      </w:hyperlink>
    </w:p>
    <w:p w14:paraId="5E2B5BB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4" w:history="1">
        <w:r w:rsidR="00004206" w:rsidRPr="00A66FBF">
          <w:rPr>
            <w:rStyle w:val="af0"/>
            <w:noProof/>
            <w:lang w:eastAsia="zh-CN"/>
          </w:rPr>
          <w:t>Figure 80: Number of Incoming Requests Panel</w:t>
        </w:r>
        <w:r w:rsidR="00004206">
          <w:rPr>
            <w:noProof/>
            <w:webHidden/>
          </w:rPr>
          <w:tab/>
        </w:r>
        <w:r w:rsidR="00004206">
          <w:rPr>
            <w:noProof/>
            <w:webHidden/>
          </w:rPr>
          <w:fldChar w:fldCharType="begin"/>
        </w:r>
        <w:r w:rsidR="00004206">
          <w:rPr>
            <w:noProof/>
            <w:webHidden/>
          </w:rPr>
          <w:instrText xml:space="preserve"> PAGEREF _Toc514766734 \h </w:instrText>
        </w:r>
        <w:r w:rsidR="00004206">
          <w:rPr>
            <w:noProof/>
            <w:webHidden/>
          </w:rPr>
        </w:r>
        <w:r w:rsidR="00004206">
          <w:rPr>
            <w:noProof/>
            <w:webHidden/>
          </w:rPr>
          <w:fldChar w:fldCharType="separate"/>
        </w:r>
        <w:r w:rsidR="00004206">
          <w:rPr>
            <w:noProof/>
            <w:webHidden/>
          </w:rPr>
          <w:t>58</w:t>
        </w:r>
        <w:r w:rsidR="00004206">
          <w:rPr>
            <w:noProof/>
            <w:webHidden/>
          </w:rPr>
          <w:fldChar w:fldCharType="end"/>
        </w:r>
      </w:hyperlink>
    </w:p>
    <w:p w14:paraId="406AE602"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5" w:history="1">
        <w:r w:rsidR="00004206" w:rsidRPr="00A66FBF">
          <w:rPr>
            <w:rStyle w:val="af0"/>
            <w:noProof/>
            <w:lang w:eastAsia="zh-CN"/>
          </w:rPr>
          <w:t>Figure 81: Wait time of Requests Panel</w:t>
        </w:r>
        <w:r w:rsidR="00004206">
          <w:rPr>
            <w:noProof/>
            <w:webHidden/>
          </w:rPr>
          <w:tab/>
        </w:r>
        <w:r w:rsidR="00004206">
          <w:rPr>
            <w:noProof/>
            <w:webHidden/>
          </w:rPr>
          <w:fldChar w:fldCharType="begin"/>
        </w:r>
        <w:r w:rsidR="00004206">
          <w:rPr>
            <w:noProof/>
            <w:webHidden/>
          </w:rPr>
          <w:instrText xml:space="preserve"> PAGEREF _Toc514766735 \h </w:instrText>
        </w:r>
        <w:r w:rsidR="00004206">
          <w:rPr>
            <w:noProof/>
            <w:webHidden/>
          </w:rPr>
        </w:r>
        <w:r w:rsidR="00004206">
          <w:rPr>
            <w:noProof/>
            <w:webHidden/>
          </w:rPr>
          <w:fldChar w:fldCharType="separate"/>
        </w:r>
        <w:r w:rsidR="00004206">
          <w:rPr>
            <w:noProof/>
            <w:webHidden/>
          </w:rPr>
          <w:t>58</w:t>
        </w:r>
        <w:r w:rsidR="00004206">
          <w:rPr>
            <w:noProof/>
            <w:webHidden/>
          </w:rPr>
          <w:fldChar w:fldCharType="end"/>
        </w:r>
      </w:hyperlink>
    </w:p>
    <w:p w14:paraId="6006A2BB"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6" w:history="1">
        <w:r w:rsidR="00004206" w:rsidRPr="00A66FBF">
          <w:rPr>
            <w:rStyle w:val="af0"/>
            <w:noProof/>
            <w:lang w:eastAsia="zh-CN"/>
          </w:rPr>
          <w:t>Figure 82: Adaptive Timeout Value Panel</w:t>
        </w:r>
        <w:r w:rsidR="00004206">
          <w:rPr>
            <w:noProof/>
            <w:webHidden/>
          </w:rPr>
          <w:tab/>
        </w:r>
        <w:r w:rsidR="00004206">
          <w:rPr>
            <w:noProof/>
            <w:webHidden/>
          </w:rPr>
          <w:fldChar w:fldCharType="begin"/>
        </w:r>
        <w:r w:rsidR="00004206">
          <w:rPr>
            <w:noProof/>
            <w:webHidden/>
          </w:rPr>
          <w:instrText xml:space="preserve"> PAGEREF _Toc514766736 \h </w:instrText>
        </w:r>
        <w:r w:rsidR="00004206">
          <w:rPr>
            <w:noProof/>
            <w:webHidden/>
          </w:rPr>
        </w:r>
        <w:r w:rsidR="00004206">
          <w:rPr>
            <w:noProof/>
            <w:webHidden/>
          </w:rPr>
          <w:fldChar w:fldCharType="separate"/>
        </w:r>
        <w:r w:rsidR="00004206">
          <w:rPr>
            <w:noProof/>
            <w:webHidden/>
          </w:rPr>
          <w:t>59</w:t>
        </w:r>
        <w:r w:rsidR="00004206">
          <w:rPr>
            <w:noProof/>
            <w:webHidden/>
          </w:rPr>
          <w:fldChar w:fldCharType="end"/>
        </w:r>
      </w:hyperlink>
    </w:p>
    <w:p w14:paraId="799DCF2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7" w:history="1">
        <w:r w:rsidR="00004206" w:rsidRPr="00A66FBF">
          <w:rPr>
            <w:rStyle w:val="af0"/>
            <w:noProof/>
            <w:lang w:eastAsia="zh-CN"/>
          </w:rPr>
          <w:t>Figure 83: Number of Available Request Buffers Panel</w:t>
        </w:r>
        <w:r w:rsidR="00004206">
          <w:rPr>
            <w:noProof/>
            <w:webHidden/>
          </w:rPr>
          <w:tab/>
        </w:r>
        <w:r w:rsidR="00004206">
          <w:rPr>
            <w:noProof/>
            <w:webHidden/>
          </w:rPr>
          <w:fldChar w:fldCharType="begin"/>
        </w:r>
        <w:r w:rsidR="00004206">
          <w:rPr>
            <w:noProof/>
            <w:webHidden/>
          </w:rPr>
          <w:instrText xml:space="preserve"> PAGEREF _Toc514766737 \h </w:instrText>
        </w:r>
        <w:r w:rsidR="00004206">
          <w:rPr>
            <w:noProof/>
            <w:webHidden/>
          </w:rPr>
        </w:r>
        <w:r w:rsidR="00004206">
          <w:rPr>
            <w:noProof/>
            <w:webHidden/>
          </w:rPr>
          <w:fldChar w:fldCharType="separate"/>
        </w:r>
        <w:r w:rsidR="00004206">
          <w:rPr>
            <w:noProof/>
            <w:webHidden/>
          </w:rPr>
          <w:t>59</w:t>
        </w:r>
        <w:r w:rsidR="00004206">
          <w:rPr>
            <w:noProof/>
            <w:webHidden/>
          </w:rPr>
          <w:fldChar w:fldCharType="end"/>
        </w:r>
      </w:hyperlink>
    </w:p>
    <w:p w14:paraId="361FEDB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8" w:history="1">
        <w:r w:rsidR="00004206" w:rsidRPr="00A66FBF">
          <w:rPr>
            <w:rStyle w:val="af0"/>
            <w:noProof/>
            <w:lang w:eastAsia="zh-CN"/>
          </w:rPr>
          <w:t>Figure 84: Number of Active I/O Requests Panel</w:t>
        </w:r>
        <w:r w:rsidR="00004206">
          <w:rPr>
            <w:noProof/>
            <w:webHidden/>
          </w:rPr>
          <w:tab/>
        </w:r>
        <w:r w:rsidR="00004206">
          <w:rPr>
            <w:noProof/>
            <w:webHidden/>
          </w:rPr>
          <w:fldChar w:fldCharType="begin"/>
        </w:r>
        <w:r w:rsidR="00004206">
          <w:rPr>
            <w:noProof/>
            <w:webHidden/>
          </w:rPr>
          <w:instrText xml:space="preserve"> PAGEREF _Toc514766738 \h </w:instrText>
        </w:r>
        <w:r w:rsidR="00004206">
          <w:rPr>
            <w:noProof/>
            <w:webHidden/>
          </w:rPr>
        </w:r>
        <w:r w:rsidR="00004206">
          <w:rPr>
            <w:noProof/>
            <w:webHidden/>
          </w:rPr>
          <w:fldChar w:fldCharType="separate"/>
        </w:r>
        <w:r w:rsidR="00004206">
          <w:rPr>
            <w:noProof/>
            <w:webHidden/>
          </w:rPr>
          <w:t>60</w:t>
        </w:r>
        <w:r w:rsidR="00004206">
          <w:rPr>
            <w:noProof/>
            <w:webHidden/>
          </w:rPr>
          <w:fldChar w:fldCharType="end"/>
        </w:r>
      </w:hyperlink>
    </w:p>
    <w:p w14:paraId="01F07A4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39" w:history="1">
        <w:r w:rsidR="00004206" w:rsidRPr="00A66FBF">
          <w:rPr>
            <w:rStyle w:val="af0"/>
            <w:noProof/>
            <w:lang w:eastAsia="zh-CN"/>
          </w:rPr>
          <w:t>Figure 85: Number of Incoming I/O Requests Panel</w:t>
        </w:r>
        <w:r w:rsidR="00004206">
          <w:rPr>
            <w:noProof/>
            <w:webHidden/>
          </w:rPr>
          <w:tab/>
        </w:r>
        <w:r w:rsidR="00004206">
          <w:rPr>
            <w:noProof/>
            <w:webHidden/>
          </w:rPr>
          <w:fldChar w:fldCharType="begin"/>
        </w:r>
        <w:r w:rsidR="00004206">
          <w:rPr>
            <w:noProof/>
            <w:webHidden/>
          </w:rPr>
          <w:instrText xml:space="preserve"> PAGEREF _Toc514766739 \h </w:instrText>
        </w:r>
        <w:r w:rsidR="00004206">
          <w:rPr>
            <w:noProof/>
            <w:webHidden/>
          </w:rPr>
        </w:r>
        <w:r w:rsidR="00004206">
          <w:rPr>
            <w:noProof/>
            <w:webHidden/>
          </w:rPr>
          <w:fldChar w:fldCharType="separate"/>
        </w:r>
        <w:r w:rsidR="00004206">
          <w:rPr>
            <w:noProof/>
            <w:webHidden/>
          </w:rPr>
          <w:t>60</w:t>
        </w:r>
        <w:r w:rsidR="00004206">
          <w:rPr>
            <w:noProof/>
            <w:webHidden/>
          </w:rPr>
          <w:fldChar w:fldCharType="end"/>
        </w:r>
      </w:hyperlink>
    </w:p>
    <w:p w14:paraId="018EB62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0" w:history="1">
        <w:r w:rsidR="00004206" w:rsidRPr="00A66FBF">
          <w:rPr>
            <w:rStyle w:val="af0"/>
            <w:noProof/>
            <w:lang w:eastAsia="zh-CN"/>
          </w:rPr>
          <w:t>Figure 86: Wait Time of I/O requests Panel</w:t>
        </w:r>
        <w:r w:rsidR="00004206">
          <w:rPr>
            <w:noProof/>
            <w:webHidden/>
          </w:rPr>
          <w:tab/>
        </w:r>
        <w:r w:rsidR="00004206">
          <w:rPr>
            <w:noProof/>
            <w:webHidden/>
          </w:rPr>
          <w:fldChar w:fldCharType="begin"/>
        </w:r>
        <w:r w:rsidR="00004206">
          <w:rPr>
            <w:noProof/>
            <w:webHidden/>
          </w:rPr>
          <w:instrText xml:space="preserve"> PAGEREF _Toc514766740 \h </w:instrText>
        </w:r>
        <w:r w:rsidR="00004206">
          <w:rPr>
            <w:noProof/>
            <w:webHidden/>
          </w:rPr>
        </w:r>
        <w:r w:rsidR="00004206">
          <w:rPr>
            <w:noProof/>
            <w:webHidden/>
          </w:rPr>
          <w:fldChar w:fldCharType="separate"/>
        </w:r>
        <w:r w:rsidR="00004206">
          <w:rPr>
            <w:noProof/>
            <w:webHidden/>
          </w:rPr>
          <w:t>61</w:t>
        </w:r>
        <w:r w:rsidR="00004206">
          <w:rPr>
            <w:noProof/>
            <w:webHidden/>
          </w:rPr>
          <w:fldChar w:fldCharType="end"/>
        </w:r>
      </w:hyperlink>
    </w:p>
    <w:p w14:paraId="5AEDD16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1" w:history="1">
        <w:r w:rsidR="00004206" w:rsidRPr="00A66FBF">
          <w:rPr>
            <w:rStyle w:val="af0"/>
            <w:noProof/>
            <w:lang w:eastAsia="zh-CN"/>
          </w:rPr>
          <w:t>Figure 87: Adaptive Timeout Value of I/O Service Panel</w:t>
        </w:r>
        <w:r w:rsidR="00004206">
          <w:rPr>
            <w:noProof/>
            <w:webHidden/>
          </w:rPr>
          <w:tab/>
        </w:r>
        <w:r w:rsidR="00004206">
          <w:rPr>
            <w:noProof/>
            <w:webHidden/>
          </w:rPr>
          <w:fldChar w:fldCharType="begin"/>
        </w:r>
        <w:r w:rsidR="00004206">
          <w:rPr>
            <w:noProof/>
            <w:webHidden/>
          </w:rPr>
          <w:instrText xml:space="preserve"> PAGEREF _Toc514766741 \h </w:instrText>
        </w:r>
        <w:r w:rsidR="00004206">
          <w:rPr>
            <w:noProof/>
            <w:webHidden/>
          </w:rPr>
        </w:r>
        <w:r w:rsidR="00004206">
          <w:rPr>
            <w:noProof/>
            <w:webHidden/>
          </w:rPr>
          <w:fldChar w:fldCharType="separate"/>
        </w:r>
        <w:r w:rsidR="00004206">
          <w:rPr>
            <w:noProof/>
            <w:webHidden/>
          </w:rPr>
          <w:t>61</w:t>
        </w:r>
        <w:r w:rsidR="00004206">
          <w:rPr>
            <w:noProof/>
            <w:webHidden/>
          </w:rPr>
          <w:fldChar w:fldCharType="end"/>
        </w:r>
      </w:hyperlink>
    </w:p>
    <w:p w14:paraId="70873CD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2" w:history="1">
        <w:r w:rsidR="00004206" w:rsidRPr="00A66FBF">
          <w:rPr>
            <w:rStyle w:val="af0"/>
            <w:noProof/>
            <w:lang w:eastAsia="zh-CN"/>
          </w:rPr>
          <w:t>Figure 88: Number of Available I/O Request Buffers</w:t>
        </w:r>
        <w:r w:rsidR="00004206">
          <w:rPr>
            <w:noProof/>
            <w:webHidden/>
          </w:rPr>
          <w:tab/>
        </w:r>
        <w:r w:rsidR="00004206">
          <w:rPr>
            <w:noProof/>
            <w:webHidden/>
          </w:rPr>
          <w:fldChar w:fldCharType="begin"/>
        </w:r>
        <w:r w:rsidR="00004206">
          <w:rPr>
            <w:noProof/>
            <w:webHidden/>
          </w:rPr>
          <w:instrText xml:space="preserve"> PAGEREF _Toc514766742 \h </w:instrText>
        </w:r>
        <w:r w:rsidR="00004206">
          <w:rPr>
            <w:noProof/>
            <w:webHidden/>
          </w:rPr>
        </w:r>
        <w:r w:rsidR="00004206">
          <w:rPr>
            <w:noProof/>
            <w:webHidden/>
          </w:rPr>
          <w:fldChar w:fldCharType="separate"/>
        </w:r>
        <w:r w:rsidR="00004206">
          <w:rPr>
            <w:noProof/>
            <w:webHidden/>
          </w:rPr>
          <w:t>62</w:t>
        </w:r>
        <w:r w:rsidR="00004206">
          <w:rPr>
            <w:noProof/>
            <w:webHidden/>
          </w:rPr>
          <w:fldChar w:fldCharType="end"/>
        </w:r>
      </w:hyperlink>
    </w:p>
    <w:p w14:paraId="0F360EC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3" w:history="1">
        <w:r w:rsidR="00004206" w:rsidRPr="00A66FBF">
          <w:rPr>
            <w:rStyle w:val="af0"/>
            <w:noProof/>
            <w:lang w:eastAsia="zh-CN"/>
          </w:rPr>
          <w:t>Figure 89: Handing Time of Punch Requests Panel</w:t>
        </w:r>
        <w:r w:rsidR="00004206">
          <w:rPr>
            <w:noProof/>
            <w:webHidden/>
          </w:rPr>
          <w:tab/>
        </w:r>
        <w:r w:rsidR="00004206">
          <w:rPr>
            <w:noProof/>
            <w:webHidden/>
          </w:rPr>
          <w:fldChar w:fldCharType="begin"/>
        </w:r>
        <w:r w:rsidR="00004206">
          <w:rPr>
            <w:noProof/>
            <w:webHidden/>
          </w:rPr>
          <w:instrText xml:space="preserve"> PAGEREF _Toc514766743 \h </w:instrText>
        </w:r>
        <w:r w:rsidR="00004206">
          <w:rPr>
            <w:noProof/>
            <w:webHidden/>
          </w:rPr>
        </w:r>
        <w:r w:rsidR="00004206">
          <w:rPr>
            <w:noProof/>
            <w:webHidden/>
          </w:rPr>
          <w:fldChar w:fldCharType="separate"/>
        </w:r>
        <w:r w:rsidR="00004206">
          <w:rPr>
            <w:noProof/>
            <w:webHidden/>
          </w:rPr>
          <w:t>62</w:t>
        </w:r>
        <w:r w:rsidR="00004206">
          <w:rPr>
            <w:noProof/>
            <w:webHidden/>
          </w:rPr>
          <w:fldChar w:fldCharType="end"/>
        </w:r>
      </w:hyperlink>
    </w:p>
    <w:p w14:paraId="27E28A5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4" w:history="1">
        <w:r w:rsidR="00004206" w:rsidRPr="00A66FBF">
          <w:rPr>
            <w:rStyle w:val="af0"/>
            <w:noProof/>
            <w:lang w:eastAsia="zh-CN"/>
          </w:rPr>
          <w:t>Figure 90: Handing Time of Read Requests Panel</w:t>
        </w:r>
        <w:r w:rsidR="00004206">
          <w:rPr>
            <w:noProof/>
            <w:webHidden/>
          </w:rPr>
          <w:tab/>
        </w:r>
        <w:r w:rsidR="00004206">
          <w:rPr>
            <w:noProof/>
            <w:webHidden/>
          </w:rPr>
          <w:fldChar w:fldCharType="begin"/>
        </w:r>
        <w:r w:rsidR="00004206">
          <w:rPr>
            <w:noProof/>
            <w:webHidden/>
          </w:rPr>
          <w:instrText xml:space="preserve"> PAGEREF _Toc514766744 \h </w:instrText>
        </w:r>
        <w:r w:rsidR="00004206">
          <w:rPr>
            <w:noProof/>
            <w:webHidden/>
          </w:rPr>
        </w:r>
        <w:r w:rsidR="00004206">
          <w:rPr>
            <w:noProof/>
            <w:webHidden/>
          </w:rPr>
          <w:fldChar w:fldCharType="separate"/>
        </w:r>
        <w:r w:rsidR="00004206">
          <w:rPr>
            <w:noProof/>
            <w:webHidden/>
          </w:rPr>
          <w:t>63</w:t>
        </w:r>
        <w:r w:rsidR="00004206">
          <w:rPr>
            <w:noProof/>
            <w:webHidden/>
          </w:rPr>
          <w:fldChar w:fldCharType="end"/>
        </w:r>
      </w:hyperlink>
    </w:p>
    <w:p w14:paraId="38E20A7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5" w:history="1">
        <w:r w:rsidR="00004206" w:rsidRPr="00A66FBF">
          <w:rPr>
            <w:rStyle w:val="af0"/>
            <w:noProof/>
            <w:lang w:eastAsia="zh-CN"/>
          </w:rPr>
          <w:t>Figure 91:  Handing Time of Write Requests Panel</w:t>
        </w:r>
        <w:r w:rsidR="00004206">
          <w:rPr>
            <w:noProof/>
            <w:webHidden/>
          </w:rPr>
          <w:tab/>
        </w:r>
        <w:r w:rsidR="00004206">
          <w:rPr>
            <w:noProof/>
            <w:webHidden/>
          </w:rPr>
          <w:fldChar w:fldCharType="begin"/>
        </w:r>
        <w:r w:rsidR="00004206">
          <w:rPr>
            <w:noProof/>
            <w:webHidden/>
          </w:rPr>
          <w:instrText xml:space="preserve"> PAGEREF _Toc514766745 \h </w:instrText>
        </w:r>
        <w:r w:rsidR="00004206">
          <w:rPr>
            <w:noProof/>
            <w:webHidden/>
          </w:rPr>
        </w:r>
        <w:r w:rsidR="00004206">
          <w:rPr>
            <w:noProof/>
            <w:webHidden/>
          </w:rPr>
          <w:fldChar w:fldCharType="separate"/>
        </w:r>
        <w:r w:rsidR="00004206">
          <w:rPr>
            <w:noProof/>
            <w:webHidden/>
          </w:rPr>
          <w:t>63</w:t>
        </w:r>
        <w:r w:rsidR="00004206">
          <w:rPr>
            <w:noProof/>
            <w:webHidden/>
          </w:rPr>
          <w:fldChar w:fldCharType="end"/>
        </w:r>
      </w:hyperlink>
    </w:p>
    <w:p w14:paraId="52B84F6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6" w:history="1">
        <w:r w:rsidR="00004206" w:rsidRPr="00A66FBF">
          <w:rPr>
            <w:rStyle w:val="af0"/>
            <w:noProof/>
            <w:lang w:eastAsia="zh-CN"/>
          </w:rPr>
          <w:t>Figure 92: Number of Active Create Requests Panel</w:t>
        </w:r>
        <w:r w:rsidR="00004206">
          <w:rPr>
            <w:noProof/>
            <w:webHidden/>
          </w:rPr>
          <w:tab/>
        </w:r>
        <w:r w:rsidR="00004206">
          <w:rPr>
            <w:noProof/>
            <w:webHidden/>
          </w:rPr>
          <w:fldChar w:fldCharType="begin"/>
        </w:r>
        <w:r w:rsidR="00004206">
          <w:rPr>
            <w:noProof/>
            <w:webHidden/>
          </w:rPr>
          <w:instrText xml:space="preserve"> PAGEREF _Toc514766746 \h </w:instrText>
        </w:r>
        <w:r w:rsidR="00004206">
          <w:rPr>
            <w:noProof/>
            <w:webHidden/>
          </w:rPr>
        </w:r>
        <w:r w:rsidR="00004206">
          <w:rPr>
            <w:noProof/>
            <w:webHidden/>
          </w:rPr>
          <w:fldChar w:fldCharType="separate"/>
        </w:r>
        <w:r w:rsidR="00004206">
          <w:rPr>
            <w:noProof/>
            <w:webHidden/>
          </w:rPr>
          <w:t>64</w:t>
        </w:r>
        <w:r w:rsidR="00004206">
          <w:rPr>
            <w:noProof/>
            <w:webHidden/>
          </w:rPr>
          <w:fldChar w:fldCharType="end"/>
        </w:r>
      </w:hyperlink>
    </w:p>
    <w:p w14:paraId="03CBB40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7" w:history="1">
        <w:r w:rsidR="00004206" w:rsidRPr="00A66FBF">
          <w:rPr>
            <w:rStyle w:val="af0"/>
            <w:noProof/>
            <w:lang w:eastAsia="zh-CN"/>
          </w:rPr>
          <w:t>Figure 93:  Number of Incoming Create Requests Panel</w:t>
        </w:r>
        <w:r w:rsidR="00004206">
          <w:rPr>
            <w:noProof/>
            <w:webHidden/>
          </w:rPr>
          <w:tab/>
        </w:r>
        <w:r w:rsidR="00004206">
          <w:rPr>
            <w:noProof/>
            <w:webHidden/>
          </w:rPr>
          <w:fldChar w:fldCharType="begin"/>
        </w:r>
        <w:r w:rsidR="00004206">
          <w:rPr>
            <w:noProof/>
            <w:webHidden/>
          </w:rPr>
          <w:instrText xml:space="preserve"> PAGEREF _Toc514766747 \h </w:instrText>
        </w:r>
        <w:r w:rsidR="00004206">
          <w:rPr>
            <w:noProof/>
            <w:webHidden/>
          </w:rPr>
        </w:r>
        <w:r w:rsidR="00004206">
          <w:rPr>
            <w:noProof/>
            <w:webHidden/>
          </w:rPr>
          <w:fldChar w:fldCharType="separate"/>
        </w:r>
        <w:r w:rsidR="00004206">
          <w:rPr>
            <w:noProof/>
            <w:webHidden/>
          </w:rPr>
          <w:t>64</w:t>
        </w:r>
        <w:r w:rsidR="00004206">
          <w:rPr>
            <w:noProof/>
            <w:webHidden/>
          </w:rPr>
          <w:fldChar w:fldCharType="end"/>
        </w:r>
      </w:hyperlink>
    </w:p>
    <w:p w14:paraId="38C7646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8" w:history="1">
        <w:r w:rsidR="00004206" w:rsidRPr="00A66FBF">
          <w:rPr>
            <w:rStyle w:val="af0"/>
            <w:noProof/>
            <w:lang w:eastAsia="zh-CN"/>
          </w:rPr>
          <w:t>Figure 94: Wait Time of Create Requests Panel</w:t>
        </w:r>
        <w:r w:rsidR="00004206">
          <w:rPr>
            <w:noProof/>
            <w:webHidden/>
          </w:rPr>
          <w:tab/>
        </w:r>
        <w:r w:rsidR="00004206">
          <w:rPr>
            <w:noProof/>
            <w:webHidden/>
          </w:rPr>
          <w:fldChar w:fldCharType="begin"/>
        </w:r>
        <w:r w:rsidR="00004206">
          <w:rPr>
            <w:noProof/>
            <w:webHidden/>
          </w:rPr>
          <w:instrText xml:space="preserve"> PAGEREF _Toc514766748 \h </w:instrText>
        </w:r>
        <w:r w:rsidR="00004206">
          <w:rPr>
            <w:noProof/>
            <w:webHidden/>
          </w:rPr>
        </w:r>
        <w:r w:rsidR="00004206">
          <w:rPr>
            <w:noProof/>
            <w:webHidden/>
          </w:rPr>
          <w:fldChar w:fldCharType="separate"/>
        </w:r>
        <w:r w:rsidR="00004206">
          <w:rPr>
            <w:noProof/>
            <w:webHidden/>
          </w:rPr>
          <w:t>65</w:t>
        </w:r>
        <w:r w:rsidR="00004206">
          <w:rPr>
            <w:noProof/>
            <w:webHidden/>
          </w:rPr>
          <w:fldChar w:fldCharType="end"/>
        </w:r>
      </w:hyperlink>
    </w:p>
    <w:p w14:paraId="5463FC7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49" w:history="1">
        <w:r w:rsidR="00004206" w:rsidRPr="00A66FBF">
          <w:rPr>
            <w:rStyle w:val="af0"/>
            <w:noProof/>
            <w:lang w:eastAsia="zh-CN"/>
          </w:rPr>
          <w:t>Figure 95: Adaptive Timeout Value of Create Service Panel</w:t>
        </w:r>
        <w:r w:rsidR="00004206">
          <w:rPr>
            <w:noProof/>
            <w:webHidden/>
          </w:rPr>
          <w:tab/>
        </w:r>
        <w:r w:rsidR="00004206">
          <w:rPr>
            <w:noProof/>
            <w:webHidden/>
          </w:rPr>
          <w:fldChar w:fldCharType="begin"/>
        </w:r>
        <w:r w:rsidR="00004206">
          <w:rPr>
            <w:noProof/>
            <w:webHidden/>
          </w:rPr>
          <w:instrText xml:space="preserve"> PAGEREF _Toc514766749 \h </w:instrText>
        </w:r>
        <w:r w:rsidR="00004206">
          <w:rPr>
            <w:noProof/>
            <w:webHidden/>
          </w:rPr>
        </w:r>
        <w:r w:rsidR="00004206">
          <w:rPr>
            <w:noProof/>
            <w:webHidden/>
          </w:rPr>
          <w:fldChar w:fldCharType="separate"/>
        </w:r>
        <w:r w:rsidR="00004206">
          <w:rPr>
            <w:noProof/>
            <w:webHidden/>
          </w:rPr>
          <w:t>65</w:t>
        </w:r>
        <w:r w:rsidR="00004206">
          <w:rPr>
            <w:noProof/>
            <w:webHidden/>
          </w:rPr>
          <w:fldChar w:fldCharType="end"/>
        </w:r>
      </w:hyperlink>
    </w:p>
    <w:p w14:paraId="1ADA3A47"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0" w:history="1">
        <w:r w:rsidR="00004206" w:rsidRPr="00A66FBF">
          <w:rPr>
            <w:rStyle w:val="af0"/>
            <w:noProof/>
            <w:lang w:eastAsia="zh-CN"/>
          </w:rPr>
          <w:t>Figure 96: Number of Available Create Request Buffers Panel</w:t>
        </w:r>
        <w:r w:rsidR="00004206">
          <w:rPr>
            <w:noProof/>
            <w:webHidden/>
          </w:rPr>
          <w:tab/>
        </w:r>
        <w:r w:rsidR="00004206">
          <w:rPr>
            <w:noProof/>
            <w:webHidden/>
          </w:rPr>
          <w:fldChar w:fldCharType="begin"/>
        </w:r>
        <w:r w:rsidR="00004206">
          <w:rPr>
            <w:noProof/>
            <w:webHidden/>
          </w:rPr>
          <w:instrText xml:space="preserve"> PAGEREF _Toc514766750 \h </w:instrText>
        </w:r>
        <w:r w:rsidR="00004206">
          <w:rPr>
            <w:noProof/>
            <w:webHidden/>
          </w:rPr>
        </w:r>
        <w:r w:rsidR="00004206">
          <w:rPr>
            <w:noProof/>
            <w:webHidden/>
          </w:rPr>
          <w:fldChar w:fldCharType="separate"/>
        </w:r>
        <w:r w:rsidR="00004206">
          <w:rPr>
            <w:noProof/>
            <w:webHidden/>
          </w:rPr>
          <w:t>66</w:t>
        </w:r>
        <w:r w:rsidR="00004206">
          <w:rPr>
            <w:noProof/>
            <w:webHidden/>
          </w:rPr>
          <w:fldChar w:fldCharType="end"/>
        </w:r>
      </w:hyperlink>
    </w:p>
    <w:p w14:paraId="40FA7AB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1" w:history="1">
        <w:r w:rsidR="00004206" w:rsidRPr="00A66FBF">
          <w:rPr>
            <w:rStyle w:val="af0"/>
            <w:noProof/>
            <w:lang w:eastAsia="zh-CN"/>
          </w:rPr>
          <w:t>Figure 97: Number of Active LDLM Canceld Requests Panel</w:t>
        </w:r>
        <w:r w:rsidR="00004206">
          <w:rPr>
            <w:noProof/>
            <w:webHidden/>
          </w:rPr>
          <w:tab/>
        </w:r>
        <w:r w:rsidR="00004206">
          <w:rPr>
            <w:noProof/>
            <w:webHidden/>
          </w:rPr>
          <w:fldChar w:fldCharType="begin"/>
        </w:r>
        <w:r w:rsidR="00004206">
          <w:rPr>
            <w:noProof/>
            <w:webHidden/>
          </w:rPr>
          <w:instrText xml:space="preserve"> PAGEREF _Toc514766751 \h </w:instrText>
        </w:r>
        <w:r w:rsidR="00004206">
          <w:rPr>
            <w:noProof/>
            <w:webHidden/>
          </w:rPr>
        </w:r>
        <w:r w:rsidR="00004206">
          <w:rPr>
            <w:noProof/>
            <w:webHidden/>
          </w:rPr>
          <w:fldChar w:fldCharType="separate"/>
        </w:r>
        <w:r w:rsidR="00004206">
          <w:rPr>
            <w:noProof/>
            <w:webHidden/>
          </w:rPr>
          <w:t>66</w:t>
        </w:r>
        <w:r w:rsidR="00004206">
          <w:rPr>
            <w:noProof/>
            <w:webHidden/>
          </w:rPr>
          <w:fldChar w:fldCharType="end"/>
        </w:r>
      </w:hyperlink>
    </w:p>
    <w:p w14:paraId="64430F9A"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2" w:history="1">
        <w:r w:rsidR="00004206" w:rsidRPr="00A66FBF">
          <w:rPr>
            <w:rStyle w:val="af0"/>
            <w:noProof/>
            <w:lang w:eastAsia="zh-CN"/>
          </w:rPr>
          <w:t>Figure 98: Number of Incoming LDLM Canceld Requests Panel</w:t>
        </w:r>
        <w:r w:rsidR="00004206">
          <w:rPr>
            <w:noProof/>
            <w:webHidden/>
          </w:rPr>
          <w:tab/>
        </w:r>
        <w:r w:rsidR="00004206">
          <w:rPr>
            <w:noProof/>
            <w:webHidden/>
          </w:rPr>
          <w:fldChar w:fldCharType="begin"/>
        </w:r>
        <w:r w:rsidR="00004206">
          <w:rPr>
            <w:noProof/>
            <w:webHidden/>
          </w:rPr>
          <w:instrText xml:space="preserve"> PAGEREF _Toc514766752 \h </w:instrText>
        </w:r>
        <w:r w:rsidR="00004206">
          <w:rPr>
            <w:noProof/>
            <w:webHidden/>
          </w:rPr>
        </w:r>
        <w:r w:rsidR="00004206">
          <w:rPr>
            <w:noProof/>
            <w:webHidden/>
          </w:rPr>
          <w:fldChar w:fldCharType="separate"/>
        </w:r>
        <w:r w:rsidR="00004206">
          <w:rPr>
            <w:noProof/>
            <w:webHidden/>
          </w:rPr>
          <w:t>67</w:t>
        </w:r>
        <w:r w:rsidR="00004206">
          <w:rPr>
            <w:noProof/>
            <w:webHidden/>
          </w:rPr>
          <w:fldChar w:fldCharType="end"/>
        </w:r>
      </w:hyperlink>
    </w:p>
    <w:p w14:paraId="7BBA8592"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3" w:history="1">
        <w:r w:rsidR="00004206" w:rsidRPr="00A66FBF">
          <w:rPr>
            <w:rStyle w:val="af0"/>
            <w:noProof/>
            <w:lang w:eastAsia="zh-CN"/>
          </w:rPr>
          <w:t>Figure 99: Wait Time of LDLM Canceld Requests Panel</w:t>
        </w:r>
        <w:r w:rsidR="00004206">
          <w:rPr>
            <w:noProof/>
            <w:webHidden/>
          </w:rPr>
          <w:tab/>
        </w:r>
        <w:r w:rsidR="00004206">
          <w:rPr>
            <w:noProof/>
            <w:webHidden/>
          </w:rPr>
          <w:fldChar w:fldCharType="begin"/>
        </w:r>
        <w:r w:rsidR="00004206">
          <w:rPr>
            <w:noProof/>
            <w:webHidden/>
          </w:rPr>
          <w:instrText xml:space="preserve"> PAGEREF _Toc514766753 \h </w:instrText>
        </w:r>
        <w:r w:rsidR="00004206">
          <w:rPr>
            <w:noProof/>
            <w:webHidden/>
          </w:rPr>
        </w:r>
        <w:r w:rsidR="00004206">
          <w:rPr>
            <w:noProof/>
            <w:webHidden/>
          </w:rPr>
          <w:fldChar w:fldCharType="separate"/>
        </w:r>
        <w:r w:rsidR="00004206">
          <w:rPr>
            <w:noProof/>
            <w:webHidden/>
          </w:rPr>
          <w:t>67</w:t>
        </w:r>
        <w:r w:rsidR="00004206">
          <w:rPr>
            <w:noProof/>
            <w:webHidden/>
          </w:rPr>
          <w:fldChar w:fldCharType="end"/>
        </w:r>
      </w:hyperlink>
    </w:p>
    <w:p w14:paraId="3DA3313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4" w:history="1">
        <w:r w:rsidR="00004206" w:rsidRPr="00A66FBF">
          <w:rPr>
            <w:rStyle w:val="af0"/>
            <w:noProof/>
            <w:lang w:eastAsia="zh-CN"/>
          </w:rPr>
          <w:t>Figure 100: Adaptive Timeout Value of LDLM Canceld Service Panel</w:t>
        </w:r>
        <w:r w:rsidR="00004206">
          <w:rPr>
            <w:noProof/>
            <w:webHidden/>
          </w:rPr>
          <w:tab/>
        </w:r>
        <w:r w:rsidR="00004206">
          <w:rPr>
            <w:noProof/>
            <w:webHidden/>
          </w:rPr>
          <w:fldChar w:fldCharType="begin"/>
        </w:r>
        <w:r w:rsidR="00004206">
          <w:rPr>
            <w:noProof/>
            <w:webHidden/>
          </w:rPr>
          <w:instrText xml:space="preserve"> PAGEREF _Toc514766754 \h </w:instrText>
        </w:r>
        <w:r w:rsidR="00004206">
          <w:rPr>
            <w:noProof/>
            <w:webHidden/>
          </w:rPr>
        </w:r>
        <w:r w:rsidR="00004206">
          <w:rPr>
            <w:noProof/>
            <w:webHidden/>
          </w:rPr>
          <w:fldChar w:fldCharType="separate"/>
        </w:r>
        <w:r w:rsidR="00004206">
          <w:rPr>
            <w:noProof/>
            <w:webHidden/>
          </w:rPr>
          <w:t>68</w:t>
        </w:r>
        <w:r w:rsidR="00004206">
          <w:rPr>
            <w:noProof/>
            <w:webHidden/>
          </w:rPr>
          <w:fldChar w:fldCharType="end"/>
        </w:r>
      </w:hyperlink>
    </w:p>
    <w:p w14:paraId="38A3081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5" w:history="1">
        <w:r w:rsidR="00004206" w:rsidRPr="00A66FBF">
          <w:rPr>
            <w:rStyle w:val="af0"/>
            <w:noProof/>
            <w:lang w:eastAsia="zh-CN"/>
          </w:rPr>
          <w:t>Figure 101: Number of Available LDLM Canceld Request Buffers Panel</w:t>
        </w:r>
        <w:r w:rsidR="00004206">
          <w:rPr>
            <w:noProof/>
            <w:webHidden/>
          </w:rPr>
          <w:tab/>
        </w:r>
        <w:r w:rsidR="00004206">
          <w:rPr>
            <w:noProof/>
            <w:webHidden/>
          </w:rPr>
          <w:fldChar w:fldCharType="begin"/>
        </w:r>
        <w:r w:rsidR="00004206">
          <w:rPr>
            <w:noProof/>
            <w:webHidden/>
          </w:rPr>
          <w:instrText xml:space="preserve"> PAGEREF _Toc514766755 \h </w:instrText>
        </w:r>
        <w:r w:rsidR="00004206">
          <w:rPr>
            <w:noProof/>
            <w:webHidden/>
          </w:rPr>
        </w:r>
        <w:r w:rsidR="00004206">
          <w:rPr>
            <w:noProof/>
            <w:webHidden/>
          </w:rPr>
          <w:fldChar w:fldCharType="separate"/>
        </w:r>
        <w:r w:rsidR="00004206">
          <w:rPr>
            <w:noProof/>
            <w:webHidden/>
          </w:rPr>
          <w:t>68</w:t>
        </w:r>
        <w:r w:rsidR="00004206">
          <w:rPr>
            <w:noProof/>
            <w:webHidden/>
          </w:rPr>
          <w:fldChar w:fldCharType="end"/>
        </w:r>
      </w:hyperlink>
    </w:p>
    <w:p w14:paraId="6179DAF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6" w:history="1">
        <w:r w:rsidR="00004206" w:rsidRPr="00A66FBF">
          <w:rPr>
            <w:rStyle w:val="af0"/>
            <w:noProof/>
            <w:lang w:eastAsia="zh-CN"/>
          </w:rPr>
          <w:t>Figure 102: Number of Active LDLM Callback Requests Panel</w:t>
        </w:r>
        <w:r w:rsidR="00004206">
          <w:rPr>
            <w:noProof/>
            <w:webHidden/>
          </w:rPr>
          <w:tab/>
        </w:r>
        <w:r w:rsidR="00004206">
          <w:rPr>
            <w:noProof/>
            <w:webHidden/>
          </w:rPr>
          <w:fldChar w:fldCharType="begin"/>
        </w:r>
        <w:r w:rsidR="00004206">
          <w:rPr>
            <w:noProof/>
            <w:webHidden/>
          </w:rPr>
          <w:instrText xml:space="preserve"> PAGEREF _Toc514766756 \h </w:instrText>
        </w:r>
        <w:r w:rsidR="00004206">
          <w:rPr>
            <w:noProof/>
            <w:webHidden/>
          </w:rPr>
        </w:r>
        <w:r w:rsidR="00004206">
          <w:rPr>
            <w:noProof/>
            <w:webHidden/>
          </w:rPr>
          <w:fldChar w:fldCharType="separate"/>
        </w:r>
        <w:r w:rsidR="00004206">
          <w:rPr>
            <w:noProof/>
            <w:webHidden/>
          </w:rPr>
          <w:t>69</w:t>
        </w:r>
        <w:r w:rsidR="00004206">
          <w:rPr>
            <w:noProof/>
            <w:webHidden/>
          </w:rPr>
          <w:fldChar w:fldCharType="end"/>
        </w:r>
      </w:hyperlink>
    </w:p>
    <w:p w14:paraId="1AD1ADD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7" w:history="1">
        <w:r w:rsidR="00004206" w:rsidRPr="00A66FBF">
          <w:rPr>
            <w:rStyle w:val="af0"/>
            <w:noProof/>
            <w:lang w:eastAsia="zh-CN"/>
          </w:rPr>
          <w:t>Figure 103: Number of Incoming LDLM Callback Requests Panel</w:t>
        </w:r>
        <w:r w:rsidR="00004206">
          <w:rPr>
            <w:noProof/>
            <w:webHidden/>
          </w:rPr>
          <w:tab/>
        </w:r>
        <w:r w:rsidR="00004206">
          <w:rPr>
            <w:noProof/>
            <w:webHidden/>
          </w:rPr>
          <w:fldChar w:fldCharType="begin"/>
        </w:r>
        <w:r w:rsidR="00004206">
          <w:rPr>
            <w:noProof/>
            <w:webHidden/>
          </w:rPr>
          <w:instrText xml:space="preserve"> PAGEREF _Toc514766757 \h </w:instrText>
        </w:r>
        <w:r w:rsidR="00004206">
          <w:rPr>
            <w:noProof/>
            <w:webHidden/>
          </w:rPr>
        </w:r>
        <w:r w:rsidR="00004206">
          <w:rPr>
            <w:noProof/>
            <w:webHidden/>
          </w:rPr>
          <w:fldChar w:fldCharType="separate"/>
        </w:r>
        <w:r w:rsidR="00004206">
          <w:rPr>
            <w:noProof/>
            <w:webHidden/>
          </w:rPr>
          <w:t>69</w:t>
        </w:r>
        <w:r w:rsidR="00004206">
          <w:rPr>
            <w:noProof/>
            <w:webHidden/>
          </w:rPr>
          <w:fldChar w:fldCharType="end"/>
        </w:r>
      </w:hyperlink>
    </w:p>
    <w:p w14:paraId="7907CE59"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8" w:history="1">
        <w:r w:rsidR="00004206" w:rsidRPr="00A66FBF">
          <w:rPr>
            <w:rStyle w:val="af0"/>
            <w:noProof/>
            <w:lang w:eastAsia="zh-CN"/>
          </w:rPr>
          <w:t>Figure 104: Wait Time of LDLM Callback Requests Panel</w:t>
        </w:r>
        <w:r w:rsidR="00004206">
          <w:rPr>
            <w:noProof/>
            <w:webHidden/>
          </w:rPr>
          <w:tab/>
        </w:r>
        <w:r w:rsidR="00004206">
          <w:rPr>
            <w:noProof/>
            <w:webHidden/>
          </w:rPr>
          <w:fldChar w:fldCharType="begin"/>
        </w:r>
        <w:r w:rsidR="00004206">
          <w:rPr>
            <w:noProof/>
            <w:webHidden/>
          </w:rPr>
          <w:instrText xml:space="preserve"> PAGEREF _Toc514766758 \h </w:instrText>
        </w:r>
        <w:r w:rsidR="00004206">
          <w:rPr>
            <w:noProof/>
            <w:webHidden/>
          </w:rPr>
        </w:r>
        <w:r w:rsidR="00004206">
          <w:rPr>
            <w:noProof/>
            <w:webHidden/>
          </w:rPr>
          <w:fldChar w:fldCharType="separate"/>
        </w:r>
        <w:r w:rsidR="00004206">
          <w:rPr>
            <w:noProof/>
            <w:webHidden/>
          </w:rPr>
          <w:t>70</w:t>
        </w:r>
        <w:r w:rsidR="00004206">
          <w:rPr>
            <w:noProof/>
            <w:webHidden/>
          </w:rPr>
          <w:fldChar w:fldCharType="end"/>
        </w:r>
      </w:hyperlink>
    </w:p>
    <w:p w14:paraId="3B842F1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59" w:history="1">
        <w:r w:rsidR="00004206" w:rsidRPr="00A66FBF">
          <w:rPr>
            <w:rStyle w:val="af0"/>
            <w:noProof/>
            <w:lang w:eastAsia="zh-CN"/>
          </w:rPr>
          <w:t>Figure 105: Adaptive Timeout Value of LDLM Callback Service Panel</w:t>
        </w:r>
        <w:r w:rsidR="00004206">
          <w:rPr>
            <w:noProof/>
            <w:webHidden/>
          </w:rPr>
          <w:tab/>
        </w:r>
        <w:r w:rsidR="00004206">
          <w:rPr>
            <w:noProof/>
            <w:webHidden/>
          </w:rPr>
          <w:fldChar w:fldCharType="begin"/>
        </w:r>
        <w:r w:rsidR="00004206">
          <w:rPr>
            <w:noProof/>
            <w:webHidden/>
          </w:rPr>
          <w:instrText xml:space="preserve"> PAGEREF _Toc514766759 \h </w:instrText>
        </w:r>
        <w:r w:rsidR="00004206">
          <w:rPr>
            <w:noProof/>
            <w:webHidden/>
          </w:rPr>
        </w:r>
        <w:r w:rsidR="00004206">
          <w:rPr>
            <w:noProof/>
            <w:webHidden/>
          </w:rPr>
          <w:fldChar w:fldCharType="separate"/>
        </w:r>
        <w:r w:rsidR="00004206">
          <w:rPr>
            <w:noProof/>
            <w:webHidden/>
          </w:rPr>
          <w:t>70</w:t>
        </w:r>
        <w:r w:rsidR="00004206">
          <w:rPr>
            <w:noProof/>
            <w:webHidden/>
          </w:rPr>
          <w:fldChar w:fldCharType="end"/>
        </w:r>
      </w:hyperlink>
    </w:p>
    <w:p w14:paraId="590F111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0" w:history="1">
        <w:r w:rsidR="00004206" w:rsidRPr="00A66FBF">
          <w:rPr>
            <w:rStyle w:val="af0"/>
            <w:noProof/>
            <w:lang w:eastAsia="zh-CN"/>
          </w:rPr>
          <w:t>Figure 106: Number of Available LDLM Callback Request Buffers</w:t>
        </w:r>
        <w:r w:rsidR="00004206">
          <w:rPr>
            <w:noProof/>
            <w:webHidden/>
          </w:rPr>
          <w:tab/>
        </w:r>
        <w:r w:rsidR="00004206">
          <w:rPr>
            <w:noProof/>
            <w:webHidden/>
          </w:rPr>
          <w:fldChar w:fldCharType="begin"/>
        </w:r>
        <w:r w:rsidR="00004206">
          <w:rPr>
            <w:noProof/>
            <w:webHidden/>
          </w:rPr>
          <w:instrText xml:space="preserve"> PAGEREF _Toc514766760 \h </w:instrText>
        </w:r>
        <w:r w:rsidR="00004206">
          <w:rPr>
            <w:noProof/>
            <w:webHidden/>
          </w:rPr>
        </w:r>
        <w:r w:rsidR="00004206">
          <w:rPr>
            <w:noProof/>
            <w:webHidden/>
          </w:rPr>
          <w:fldChar w:fldCharType="separate"/>
        </w:r>
        <w:r w:rsidR="00004206">
          <w:rPr>
            <w:noProof/>
            <w:webHidden/>
          </w:rPr>
          <w:t>71</w:t>
        </w:r>
        <w:r w:rsidR="00004206">
          <w:rPr>
            <w:noProof/>
            <w:webHidden/>
          </w:rPr>
          <w:fldChar w:fldCharType="end"/>
        </w:r>
      </w:hyperlink>
    </w:p>
    <w:p w14:paraId="3210999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1" w:history="1">
        <w:r w:rsidR="00004206" w:rsidRPr="00A66FBF">
          <w:rPr>
            <w:rStyle w:val="af0"/>
            <w:noProof/>
          </w:rPr>
          <w:t>Figure 107: Server Statistics Dashboard</w:t>
        </w:r>
        <w:r w:rsidR="00004206">
          <w:rPr>
            <w:noProof/>
            <w:webHidden/>
          </w:rPr>
          <w:tab/>
        </w:r>
        <w:r w:rsidR="00004206">
          <w:rPr>
            <w:noProof/>
            <w:webHidden/>
          </w:rPr>
          <w:fldChar w:fldCharType="begin"/>
        </w:r>
        <w:r w:rsidR="00004206">
          <w:rPr>
            <w:noProof/>
            <w:webHidden/>
          </w:rPr>
          <w:instrText xml:space="preserve"> PAGEREF _Toc514766761 \h </w:instrText>
        </w:r>
        <w:r w:rsidR="00004206">
          <w:rPr>
            <w:noProof/>
            <w:webHidden/>
          </w:rPr>
        </w:r>
        <w:r w:rsidR="00004206">
          <w:rPr>
            <w:noProof/>
            <w:webHidden/>
          </w:rPr>
          <w:fldChar w:fldCharType="separate"/>
        </w:r>
        <w:r w:rsidR="00004206">
          <w:rPr>
            <w:noProof/>
            <w:webHidden/>
          </w:rPr>
          <w:t>71</w:t>
        </w:r>
        <w:r w:rsidR="00004206">
          <w:rPr>
            <w:noProof/>
            <w:webHidden/>
          </w:rPr>
          <w:fldChar w:fldCharType="end"/>
        </w:r>
      </w:hyperlink>
    </w:p>
    <w:p w14:paraId="41E1331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2" w:history="1">
        <w:r w:rsidR="00004206" w:rsidRPr="00A66FBF">
          <w:rPr>
            <w:rStyle w:val="af0"/>
            <w:noProof/>
          </w:rPr>
          <w:t>Figure 108: CPU Usage Panel</w:t>
        </w:r>
        <w:r w:rsidR="00004206">
          <w:rPr>
            <w:noProof/>
            <w:webHidden/>
          </w:rPr>
          <w:tab/>
        </w:r>
        <w:r w:rsidR="00004206">
          <w:rPr>
            <w:noProof/>
            <w:webHidden/>
          </w:rPr>
          <w:fldChar w:fldCharType="begin"/>
        </w:r>
        <w:r w:rsidR="00004206">
          <w:rPr>
            <w:noProof/>
            <w:webHidden/>
          </w:rPr>
          <w:instrText xml:space="preserve"> PAGEREF _Toc514766762 \h </w:instrText>
        </w:r>
        <w:r w:rsidR="00004206">
          <w:rPr>
            <w:noProof/>
            <w:webHidden/>
          </w:rPr>
        </w:r>
        <w:r w:rsidR="00004206">
          <w:rPr>
            <w:noProof/>
            <w:webHidden/>
          </w:rPr>
          <w:fldChar w:fldCharType="separate"/>
        </w:r>
        <w:r w:rsidR="00004206">
          <w:rPr>
            <w:noProof/>
            <w:webHidden/>
          </w:rPr>
          <w:t>72</w:t>
        </w:r>
        <w:r w:rsidR="00004206">
          <w:rPr>
            <w:noProof/>
            <w:webHidden/>
          </w:rPr>
          <w:fldChar w:fldCharType="end"/>
        </w:r>
      </w:hyperlink>
    </w:p>
    <w:p w14:paraId="7770B44B"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3" w:history="1">
        <w:r w:rsidR="00004206" w:rsidRPr="00A66FBF">
          <w:rPr>
            <w:rStyle w:val="af0"/>
            <w:noProof/>
          </w:rPr>
          <w:t>Figure 109: Memory Usage Panel</w:t>
        </w:r>
        <w:r w:rsidR="00004206">
          <w:rPr>
            <w:noProof/>
            <w:webHidden/>
          </w:rPr>
          <w:tab/>
        </w:r>
        <w:r w:rsidR="00004206">
          <w:rPr>
            <w:noProof/>
            <w:webHidden/>
          </w:rPr>
          <w:fldChar w:fldCharType="begin"/>
        </w:r>
        <w:r w:rsidR="00004206">
          <w:rPr>
            <w:noProof/>
            <w:webHidden/>
          </w:rPr>
          <w:instrText xml:space="preserve"> PAGEREF _Toc514766763 \h </w:instrText>
        </w:r>
        <w:r w:rsidR="00004206">
          <w:rPr>
            <w:noProof/>
            <w:webHidden/>
          </w:rPr>
        </w:r>
        <w:r w:rsidR="00004206">
          <w:rPr>
            <w:noProof/>
            <w:webHidden/>
          </w:rPr>
          <w:fldChar w:fldCharType="separate"/>
        </w:r>
        <w:r w:rsidR="00004206">
          <w:rPr>
            <w:noProof/>
            <w:webHidden/>
          </w:rPr>
          <w:t>72</w:t>
        </w:r>
        <w:r w:rsidR="00004206">
          <w:rPr>
            <w:noProof/>
            <w:webHidden/>
          </w:rPr>
          <w:fldChar w:fldCharType="end"/>
        </w:r>
      </w:hyperlink>
    </w:p>
    <w:p w14:paraId="39C1860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4" w:history="1">
        <w:r w:rsidR="00004206" w:rsidRPr="00A66FBF">
          <w:rPr>
            <w:rStyle w:val="af0"/>
            <w:noProof/>
          </w:rPr>
          <w:t>Figure 110: Disk Write Rate Panel</w:t>
        </w:r>
        <w:r w:rsidR="00004206">
          <w:rPr>
            <w:noProof/>
            <w:webHidden/>
          </w:rPr>
          <w:tab/>
        </w:r>
        <w:r w:rsidR="00004206">
          <w:rPr>
            <w:noProof/>
            <w:webHidden/>
          </w:rPr>
          <w:fldChar w:fldCharType="begin"/>
        </w:r>
        <w:r w:rsidR="00004206">
          <w:rPr>
            <w:noProof/>
            <w:webHidden/>
          </w:rPr>
          <w:instrText xml:space="preserve"> PAGEREF _Toc514766764 \h </w:instrText>
        </w:r>
        <w:r w:rsidR="00004206">
          <w:rPr>
            <w:noProof/>
            <w:webHidden/>
          </w:rPr>
        </w:r>
        <w:r w:rsidR="00004206">
          <w:rPr>
            <w:noProof/>
            <w:webHidden/>
          </w:rPr>
          <w:fldChar w:fldCharType="separate"/>
        </w:r>
        <w:r w:rsidR="00004206">
          <w:rPr>
            <w:noProof/>
            <w:webHidden/>
          </w:rPr>
          <w:t>73</w:t>
        </w:r>
        <w:r w:rsidR="00004206">
          <w:rPr>
            <w:noProof/>
            <w:webHidden/>
          </w:rPr>
          <w:fldChar w:fldCharType="end"/>
        </w:r>
      </w:hyperlink>
    </w:p>
    <w:p w14:paraId="503F79DB"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5" w:history="1">
        <w:r w:rsidR="00004206" w:rsidRPr="00A66FBF">
          <w:rPr>
            <w:rStyle w:val="af0"/>
            <w:noProof/>
          </w:rPr>
          <w:t>Figure 111: Disk Read Rate Panel</w:t>
        </w:r>
        <w:r w:rsidR="00004206">
          <w:rPr>
            <w:noProof/>
            <w:webHidden/>
          </w:rPr>
          <w:tab/>
        </w:r>
        <w:r w:rsidR="00004206">
          <w:rPr>
            <w:noProof/>
            <w:webHidden/>
          </w:rPr>
          <w:fldChar w:fldCharType="begin"/>
        </w:r>
        <w:r w:rsidR="00004206">
          <w:rPr>
            <w:noProof/>
            <w:webHidden/>
          </w:rPr>
          <w:instrText xml:space="preserve"> PAGEREF _Toc514766765 \h </w:instrText>
        </w:r>
        <w:r w:rsidR="00004206">
          <w:rPr>
            <w:noProof/>
            <w:webHidden/>
          </w:rPr>
        </w:r>
        <w:r w:rsidR="00004206">
          <w:rPr>
            <w:noProof/>
            <w:webHidden/>
          </w:rPr>
          <w:fldChar w:fldCharType="separate"/>
        </w:r>
        <w:r w:rsidR="00004206">
          <w:rPr>
            <w:noProof/>
            <w:webHidden/>
          </w:rPr>
          <w:t>73</w:t>
        </w:r>
        <w:r w:rsidR="00004206">
          <w:rPr>
            <w:noProof/>
            <w:webHidden/>
          </w:rPr>
          <w:fldChar w:fldCharType="end"/>
        </w:r>
      </w:hyperlink>
    </w:p>
    <w:p w14:paraId="2E32B30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6" w:history="1">
        <w:r w:rsidR="00004206" w:rsidRPr="00A66FBF">
          <w:rPr>
            <w:rStyle w:val="af0"/>
            <w:noProof/>
          </w:rPr>
          <w:t>Figure 112: Disk Usage on Root Panel</w:t>
        </w:r>
        <w:r w:rsidR="00004206">
          <w:rPr>
            <w:noProof/>
            <w:webHidden/>
          </w:rPr>
          <w:tab/>
        </w:r>
        <w:r w:rsidR="00004206">
          <w:rPr>
            <w:noProof/>
            <w:webHidden/>
          </w:rPr>
          <w:fldChar w:fldCharType="begin"/>
        </w:r>
        <w:r w:rsidR="00004206">
          <w:rPr>
            <w:noProof/>
            <w:webHidden/>
          </w:rPr>
          <w:instrText xml:space="preserve"> PAGEREF _Toc514766766 \h </w:instrText>
        </w:r>
        <w:r w:rsidR="00004206">
          <w:rPr>
            <w:noProof/>
            <w:webHidden/>
          </w:rPr>
        </w:r>
        <w:r w:rsidR="00004206">
          <w:rPr>
            <w:noProof/>
            <w:webHidden/>
          </w:rPr>
          <w:fldChar w:fldCharType="separate"/>
        </w:r>
        <w:r w:rsidR="00004206">
          <w:rPr>
            <w:noProof/>
            <w:webHidden/>
          </w:rPr>
          <w:t>74</w:t>
        </w:r>
        <w:r w:rsidR="00004206">
          <w:rPr>
            <w:noProof/>
            <w:webHidden/>
          </w:rPr>
          <w:fldChar w:fldCharType="end"/>
        </w:r>
      </w:hyperlink>
    </w:p>
    <w:p w14:paraId="6A0BFA8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7" w:history="1">
        <w:r w:rsidR="00004206" w:rsidRPr="00A66FBF">
          <w:rPr>
            <w:rStyle w:val="af0"/>
            <w:noProof/>
          </w:rPr>
          <w:t>Figure 113: Load Panel</w:t>
        </w:r>
        <w:r w:rsidR="00004206">
          <w:rPr>
            <w:noProof/>
            <w:webHidden/>
          </w:rPr>
          <w:tab/>
        </w:r>
        <w:r w:rsidR="00004206">
          <w:rPr>
            <w:noProof/>
            <w:webHidden/>
          </w:rPr>
          <w:fldChar w:fldCharType="begin"/>
        </w:r>
        <w:r w:rsidR="00004206">
          <w:rPr>
            <w:noProof/>
            <w:webHidden/>
          </w:rPr>
          <w:instrText xml:space="preserve"> PAGEREF _Toc514766767 \h </w:instrText>
        </w:r>
        <w:r w:rsidR="00004206">
          <w:rPr>
            <w:noProof/>
            <w:webHidden/>
          </w:rPr>
        </w:r>
        <w:r w:rsidR="00004206">
          <w:rPr>
            <w:noProof/>
            <w:webHidden/>
          </w:rPr>
          <w:fldChar w:fldCharType="separate"/>
        </w:r>
        <w:r w:rsidR="00004206">
          <w:rPr>
            <w:noProof/>
            <w:webHidden/>
          </w:rPr>
          <w:t>74</w:t>
        </w:r>
        <w:r w:rsidR="00004206">
          <w:rPr>
            <w:noProof/>
            <w:webHidden/>
          </w:rPr>
          <w:fldChar w:fldCharType="end"/>
        </w:r>
      </w:hyperlink>
    </w:p>
    <w:p w14:paraId="6896C9BC"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8" w:history="1">
        <w:r w:rsidR="00004206" w:rsidRPr="00A66FBF">
          <w:rPr>
            <w:rStyle w:val="af0"/>
            <w:noProof/>
          </w:rPr>
          <w:t>Figure 114: Uptime Panel</w:t>
        </w:r>
        <w:r w:rsidR="00004206">
          <w:rPr>
            <w:noProof/>
            <w:webHidden/>
          </w:rPr>
          <w:tab/>
        </w:r>
        <w:r w:rsidR="00004206">
          <w:rPr>
            <w:noProof/>
            <w:webHidden/>
          </w:rPr>
          <w:fldChar w:fldCharType="begin"/>
        </w:r>
        <w:r w:rsidR="00004206">
          <w:rPr>
            <w:noProof/>
            <w:webHidden/>
          </w:rPr>
          <w:instrText xml:space="preserve"> PAGEREF _Toc514766768 \h </w:instrText>
        </w:r>
        <w:r w:rsidR="00004206">
          <w:rPr>
            <w:noProof/>
            <w:webHidden/>
          </w:rPr>
        </w:r>
        <w:r w:rsidR="00004206">
          <w:rPr>
            <w:noProof/>
            <w:webHidden/>
          </w:rPr>
          <w:fldChar w:fldCharType="separate"/>
        </w:r>
        <w:r w:rsidR="00004206">
          <w:rPr>
            <w:noProof/>
            <w:webHidden/>
          </w:rPr>
          <w:t>75</w:t>
        </w:r>
        <w:r w:rsidR="00004206">
          <w:rPr>
            <w:noProof/>
            <w:webHidden/>
          </w:rPr>
          <w:fldChar w:fldCharType="end"/>
        </w:r>
      </w:hyperlink>
    </w:p>
    <w:p w14:paraId="7BC6101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69" w:history="1">
        <w:r w:rsidR="00004206" w:rsidRPr="00A66FBF">
          <w:rPr>
            <w:rStyle w:val="af0"/>
            <w:noProof/>
          </w:rPr>
          <w:t>Figure 115: User Panel</w:t>
        </w:r>
        <w:r w:rsidR="00004206">
          <w:rPr>
            <w:noProof/>
            <w:webHidden/>
          </w:rPr>
          <w:tab/>
        </w:r>
        <w:r w:rsidR="00004206">
          <w:rPr>
            <w:noProof/>
            <w:webHidden/>
          </w:rPr>
          <w:fldChar w:fldCharType="begin"/>
        </w:r>
        <w:r w:rsidR="00004206">
          <w:rPr>
            <w:noProof/>
            <w:webHidden/>
          </w:rPr>
          <w:instrText xml:space="preserve"> PAGEREF _Toc514766769 \h </w:instrText>
        </w:r>
        <w:r w:rsidR="00004206">
          <w:rPr>
            <w:noProof/>
            <w:webHidden/>
          </w:rPr>
        </w:r>
        <w:r w:rsidR="00004206">
          <w:rPr>
            <w:noProof/>
            <w:webHidden/>
          </w:rPr>
          <w:fldChar w:fldCharType="separate"/>
        </w:r>
        <w:r w:rsidR="00004206">
          <w:rPr>
            <w:noProof/>
            <w:webHidden/>
          </w:rPr>
          <w:t>75</w:t>
        </w:r>
        <w:r w:rsidR="00004206">
          <w:rPr>
            <w:noProof/>
            <w:webHidden/>
          </w:rPr>
          <w:fldChar w:fldCharType="end"/>
        </w:r>
      </w:hyperlink>
    </w:p>
    <w:p w14:paraId="7863C6D9"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0" w:history="1">
        <w:r w:rsidR="00004206" w:rsidRPr="00A66FBF">
          <w:rPr>
            <w:rStyle w:val="af0"/>
            <w:noProof/>
          </w:rPr>
          <w:t>Figure 116: Temperature Panel</w:t>
        </w:r>
        <w:r w:rsidR="00004206">
          <w:rPr>
            <w:noProof/>
            <w:webHidden/>
          </w:rPr>
          <w:tab/>
        </w:r>
        <w:r w:rsidR="00004206">
          <w:rPr>
            <w:noProof/>
            <w:webHidden/>
          </w:rPr>
          <w:fldChar w:fldCharType="begin"/>
        </w:r>
        <w:r w:rsidR="00004206">
          <w:rPr>
            <w:noProof/>
            <w:webHidden/>
          </w:rPr>
          <w:instrText xml:space="preserve"> PAGEREF _Toc514766770 \h </w:instrText>
        </w:r>
        <w:r w:rsidR="00004206">
          <w:rPr>
            <w:noProof/>
            <w:webHidden/>
          </w:rPr>
        </w:r>
        <w:r w:rsidR="00004206">
          <w:rPr>
            <w:noProof/>
            <w:webHidden/>
          </w:rPr>
          <w:fldChar w:fldCharType="separate"/>
        </w:r>
        <w:r w:rsidR="00004206">
          <w:rPr>
            <w:noProof/>
            <w:webHidden/>
          </w:rPr>
          <w:t>75</w:t>
        </w:r>
        <w:r w:rsidR="00004206">
          <w:rPr>
            <w:noProof/>
            <w:webHidden/>
          </w:rPr>
          <w:fldChar w:fldCharType="end"/>
        </w:r>
      </w:hyperlink>
    </w:p>
    <w:p w14:paraId="26D06F24"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1" w:history="1">
        <w:r w:rsidR="00004206" w:rsidRPr="00A66FBF">
          <w:rPr>
            <w:rStyle w:val="af0"/>
            <w:noProof/>
          </w:rPr>
          <w:t>Figure 117: SFA Physical Disk Dashboard</w:t>
        </w:r>
        <w:r w:rsidR="00004206">
          <w:rPr>
            <w:noProof/>
            <w:webHidden/>
          </w:rPr>
          <w:tab/>
        </w:r>
        <w:r w:rsidR="00004206">
          <w:rPr>
            <w:noProof/>
            <w:webHidden/>
          </w:rPr>
          <w:fldChar w:fldCharType="begin"/>
        </w:r>
        <w:r w:rsidR="00004206">
          <w:rPr>
            <w:noProof/>
            <w:webHidden/>
          </w:rPr>
          <w:instrText xml:space="preserve"> PAGEREF _Toc514766771 \h </w:instrText>
        </w:r>
        <w:r w:rsidR="00004206">
          <w:rPr>
            <w:noProof/>
            <w:webHidden/>
          </w:rPr>
        </w:r>
        <w:r w:rsidR="00004206">
          <w:rPr>
            <w:noProof/>
            <w:webHidden/>
          </w:rPr>
          <w:fldChar w:fldCharType="separate"/>
        </w:r>
        <w:r w:rsidR="00004206">
          <w:rPr>
            <w:noProof/>
            <w:webHidden/>
          </w:rPr>
          <w:t>76</w:t>
        </w:r>
        <w:r w:rsidR="00004206">
          <w:rPr>
            <w:noProof/>
            <w:webHidden/>
          </w:rPr>
          <w:fldChar w:fldCharType="end"/>
        </w:r>
      </w:hyperlink>
    </w:p>
    <w:p w14:paraId="254478BE"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2" w:history="1">
        <w:r w:rsidR="00004206" w:rsidRPr="00A66FBF">
          <w:rPr>
            <w:rStyle w:val="af0"/>
            <w:noProof/>
          </w:rPr>
          <w:t>Figure 118: I/O Performance on Physical Disk Panel</w:t>
        </w:r>
        <w:r w:rsidR="00004206">
          <w:rPr>
            <w:noProof/>
            <w:webHidden/>
          </w:rPr>
          <w:tab/>
        </w:r>
        <w:r w:rsidR="00004206">
          <w:rPr>
            <w:noProof/>
            <w:webHidden/>
          </w:rPr>
          <w:fldChar w:fldCharType="begin"/>
        </w:r>
        <w:r w:rsidR="00004206">
          <w:rPr>
            <w:noProof/>
            <w:webHidden/>
          </w:rPr>
          <w:instrText xml:space="preserve"> PAGEREF _Toc514766772 \h </w:instrText>
        </w:r>
        <w:r w:rsidR="00004206">
          <w:rPr>
            <w:noProof/>
            <w:webHidden/>
          </w:rPr>
        </w:r>
        <w:r w:rsidR="00004206">
          <w:rPr>
            <w:noProof/>
            <w:webHidden/>
          </w:rPr>
          <w:fldChar w:fldCharType="separate"/>
        </w:r>
        <w:r w:rsidR="00004206">
          <w:rPr>
            <w:noProof/>
            <w:webHidden/>
          </w:rPr>
          <w:t>76</w:t>
        </w:r>
        <w:r w:rsidR="00004206">
          <w:rPr>
            <w:noProof/>
            <w:webHidden/>
          </w:rPr>
          <w:fldChar w:fldCharType="end"/>
        </w:r>
      </w:hyperlink>
    </w:p>
    <w:p w14:paraId="4ED8E17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3" w:history="1">
        <w:r w:rsidR="00004206" w:rsidRPr="00A66FBF">
          <w:rPr>
            <w:rStyle w:val="af0"/>
            <w:noProof/>
          </w:rPr>
          <w:t>Figure 119: IOPS on Physical Disk Panel</w:t>
        </w:r>
        <w:r w:rsidR="00004206">
          <w:rPr>
            <w:noProof/>
            <w:webHidden/>
          </w:rPr>
          <w:tab/>
        </w:r>
        <w:r w:rsidR="00004206">
          <w:rPr>
            <w:noProof/>
            <w:webHidden/>
          </w:rPr>
          <w:fldChar w:fldCharType="begin"/>
        </w:r>
        <w:r w:rsidR="00004206">
          <w:rPr>
            <w:noProof/>
            <w:webHidden/>
          </w:rPr>
          <w:instrText xml:space="preserve"> PAGEREF _Toc514766773 \h </w:instrText>
        </w:r>
        <w:r w:rsidR="00004206">
          <w:rPr>
            <w:noProof/>
            <w:webHidden/>
          </w:rPr>
        </w:r>
        <w:r w:rsidR="00004206">
          <w:rPr>
            <w:noProof/>
            <w:webHidden/>
          </w:rPr>
          <w:fldChar w:fldCharType="separate"/>
        </w:r>
        <w:r w:rsidR="00004206">
          <w:rPr>
            <w:noProof/>
            <w:webHidden/>
          </w:rPr>
          <w:t>77</w:t>
        </w:r>
        <w:r w:rsidR="00004206">
          <w:rPr>
            <w:noProof/>
            <w:webHidden/>
          </w:rPr>
          <w:fldChar w:fldCharType="end"/>
        </w:r>
      </w:hyperlink>
    </w:p>
    <w:p w14:paraId="714FA21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4" w:history="1">
        <w:r w:rsidR="00004206" w:rsidRPr="00A66FBF">
          <w:rPr>
            <w:rStyle w:val="af0"/>
            <w:noProof/>
          </w:rPr>
          <w:t>Figure 120: Bytes per I/O on Physical Disk Panel</w:t>
        </w:r>
        <w:r w:rsidR="00004206">
          <w:rPr>
            <w:noProof/>
            <w:webHidden/>
          </w:rPr>
          <w:tab/>
        </w:r>
        <w:r w:rsidR="00004206">
          <w:rPr>
            <w:noProof/>
            <w:webHidden/>
          </w:rPr>
          <w:fldChar w:fldCharType="begin"/>
        </w:r>
        <w:r w:rsidR="00004206">
          <w:rPr>
            <w:noProof/>
            <w:webHidden/>
          </w:rPr>
          <w:instrText xml:space="preserve"> PAGEREF _Toc514766774 \h </w:instrText>
        </w:r>
        <w:r w:rsidR="00004206">
          <w:rPr>
            <w:noProof/>
            <w:webHidden/>
          </w:rPr>
        </w:r>
        <w:r w:rsidR="00004206">
          <w:rPr>
            <w:noProof/>
            <w:webHidden/>
          </w:rPr>
          <w:fldChar w:fldCharType="separate"/>
        </w:r>
        <w:r w:rsidR="00004206">
          <w:rPr>
            <w:noProof/>
            <w:webHidden/>
          </w:rPr>
          <w:t>77</w:t>
        </w:r>
        <w:r w:rsidR="00004206">
          <w:rPr>
            <w:noProof/>
            <w:webHidden/>
          </w:rPr>
          <w:fldChar w:fldCharType="end"/>
        </w:r>
      </w:hyperlink>
    </w:p>
    <w:p w14:paraId="170B691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5" w:history="1">
        <w:r w:rsidR="00004206" w:rsidRPr="00A66FBF">
          <w:rPr>
            <w:rStyle w:val="af0"/>
            <w:noProof/>
          </w:rPr>
          <w:t>Figure 121: Write Performance on Physical Disk Panel</w:t>
        </w:r>
        <w:r w:rsidR="00004206">
          <w:rPr>
            <w:noProof/>
            <w:webHidden/>
          </w:rPr>
          <w:tab/>
        </w:r>
        <w:r w:rsidR="00004206">
          <w:rPr>
            <w:noProof/>
            <w:webHidden/>
          </w:rPr>
          <w:fldChar w:fldCharType="begin"/>
        </w:r>
        <w:r w:rsidR="00004206">
          <w:rPr>
            <w:noProof/>
            <w:webHidden/>
          </w:rPr>
          <w:instrText xml:space="preserve"> PAGEREF _Toc514766775 \h </w:instrText>
        </w:r>
        <w:r w:rsidR="00004206">
          <w:rPr>
            <w:noProof/>
            <w:webHidden/>
          </w:rPr>
        </w:r>
        <w:r w:rsidR="00004206">
          <w:rPr>
            <w:noProof/>
            <w:webHidden/>
          </w:rPr>
          <w:fldChar w:fldCharType="separate"/>
        </w:r>
        <w:r w:rsidR="00004206">
          <w:rPr>
            <w:noProof/>
            <w:webHidden/>
          </w:rPr>
          <w:t>78</w:t>
        </w:r>
        <w:r w:rsidR="00004206">
          <w:rPr>
            <w:noProof/>
            <w:webHidden/>
          </w:rPr>
          <w:fldChar w:fldCharType="end"/>
        </w:r>
      </w:hyperlink>
    </w:p>
    <w:p w14:paraId="2BCA5093"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6" w:history="1">
        <w:r w:rsidR="00004206" w:rsidRPr="00A66FBF">
          <w:rPr>
            <w:rStyle w:val="af0"/>
            <w:noProof/>
          </w:rPr>
          <w:t>Figure 122: Write I/O Size Samples on Physical Disk Panel</w:t>
        </w:r>
        <w:r w:rsidR="00004206">
          <w:rPr>
            <w:noProof/>
            <w:webHidden/>
          </w:rPr>
          <w:tab/>
        </w:r>
        <w:r w:rsidR="00004206">
          <w:rPr>
            <w:noProof/>
            <w:webHidden/>
          </w:rPr>
          <w:fldChar w:fldCharType="begin"/>
        </w:r>
        <w:r w:rsidR="00004206">
          <w:rPr>
            <w:noProof/>
            <w:webHidden/>
          </w:rPr>
          <w:instrText xml:space="preserve"> PAGEREF _Toc514766776 \h </w:instrText>
        </w:r>
        <w:r w:rsidR="00004206">
          <w:rPr>
            <w:noProof/>
            <w:webHidden/>
          </w:rPr>
        </w:r>
        <w:r w:rsidR="00004206">
          <w:rPr>
            <w:noProof/>
            <w:webHidden/>
          </w:rPr>
          <w:fldChar w:fldCharType="separate"/>
        </w:r>
        <w:r w:rsidR="00004206">
          <w:rPr>
            <w:noProof/>
            <w:webHidden/>
          </w:rPr>
          <w:t>78</w:t>
        </w:r>
        <w:r w:rsidR="00004206">
          <w:rPr>
            <w:noProof/>
            <w:webHidden/>
          </w:rPr>
          <w:fldChar w:fldCharType="end"/>
        </w:r>
      </w:hyperlink>
    </w:p>
    <w:p w14:paraId="0B81CF0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7" w:history="1">
        <w:r w:rsidR="00004206" w:rsidRPr="00A66FBF">
          <w:rPr>
            <w:rStyle w:val="af0"/>
            <w:noProof/>
          </w:rPr>
          <w:t>Figure 123: Write Latency Samples on Physical Disk Panel</w:t>
        </w:r>
        <w:r w:rsidR="00004206">
          <w:rPr>
            <w:noProof/>
            <w:webHidden/>
          </w:rPr>
          <w:tab/>
        </w:r>
        <w:r w:rsidR="00004206">
          <w:rPr>
            <w:noProof/>
            <w:webHidden/>
          </w:rPr>
          <w:fldChar w:fldCharType="begin"/>
        </w:r>
        <w:r w:rsidR="00004206">
          <w:rPr>
            <w:noProof/>
            <w:webHidden/>
          </w:rPr>
          <w:instrText xml:space="preserve"> PAGEREF _Toc514766777 \h </w:instrText>
        </w:r>
        <w:r w:rsidR="00004206">
          <w:rPr>
            <w:noProof/>
            <w:webHidden/>
          </w:rPr>
        </w:r>
        <w:r w:rsidR="00004206">
          <w:rPr>
            <w:noProof/>
            <w:webHidden/>
          </w:rPr>
          <w:fldChar w:fldCharType="separate"/>
        </w:r>
        <w:r w:rsidR="00004206">
          <w:rPr>
            <w:noProof/>
            <w:webHidden/>
          </w:rPr>
          <w:t>78</w:t>
        </w:r>
        <w:r w:rsidR="00004206">
          <w:rPr>
            <w:noProof/>
            <w:webHidden/>
          </w:rPr>
          <w:fldChar w:fldCharType="end"/>
        </w:r>
      </w:hyperlink>
    </w:p>
    <w:p w14:paraId="0DEF044D"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8" w:history="1">
        <w:r w:rsidR="00004206" w:rsidRPr="00A66FBF">
          <w:rPr>
            <w:rStyle w:val="af0"/>
            <w:noProof/>
          </w:rPr>
          <w:t>Figure 124: SFA Virtual Disk Dashboard</w:t>
        </w:r>
        <w:r w:rsidR="00004206">
          <w:rPr>
            <w:noProof/>
            <w:webHidden/>
          </w:rPr>
          <w:tab/>
        </w:r>
        <w:r w:rsidR="00004206">
          <w:rPr>
            <w:noProof/>
            <w:webHidden/>
          </w:rPr>
          <w:fldChar w:fldCharType="begin"/>
        </w:r>
        <w:r w:rsidR="00004206">
          <w:rPr>
            <w:noProof/>
            <w:webHidden/>
          </w:rPr>
          <w:instrText xml:space="preserve"> PAGEREF _Toc514766778 \h </w:instrText>
        </w:r>
        <w:r w:rsidR="00004206">
          <w:rPr>
            <w:noProof/>
            <w:webHidden/>
          </w:rPr>
        </w:r>
        <w:r w:rsidR="00004206">
          <w:rPr>
            <w:noProof/>
            <w:webHidden/>
          </w:rPr>
          <w:fldChar w:fldCharType="separate"/>
        </w:r>
        <w:r w:rsidR="00004206">
          <w:rPr>
            <w:noProof/>
            <w:webHidden/>
          </w:rPr>
          <w:t>79</w:t>
        </w:r>
        <w:r w:rsidR="00004206">
          <w:rPr>
            <w:noProof/>
            <w:webHidden/>
          </w:rPr>
          <w:fldChar w:fldCharType="end"/>
        </w:r>
      </w:hyperlink>
    </w:p>
    <w:p w14:paraId="2584B48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79" w:history="1">
        <w:r w:rsidR="00004206" w:rsidRPr="00A66FBF">
          <w:rPr>
            <w:rStyle w:val="af0"/>
            <w:noProof/>
          </w:rPr>
          <w:t>Figure 125: I/O Performance on Virtual Disk Panel</w:t>
        </w:r>
        <w:r w:rsidR="00004206">
          <w:rPr>
            <w:noProof/>
            <w:webHidden/>
          </w:rPr>
          <w:tab/>
        </w:r>
        <w:r w:rsidR="00004206">
          <w:rPr>
            <w:noProof/>
            <w:webHidden/>
          </w:rPr>
          <w:fldChar w:fldCharType="begin"/>
        </w:r>
        <w:r w:rsidR="00004206">
          <w:rPr>
            <w:noProof/>
            <w:webHidden/>
          </w:rPr>
          <w:instrText xml:space="preserve"> PAGEREF _Toc514766779 \h </w:instrText>
        </w:r>
        <w:r w:rsidR="00004206">
          <w:rPr>
            <w:noProof/>
            <w:webHidden/>
          </w:rPr>
        </w:r>
        <w:r w:rsidR="00004206">
          <w:rPr>
            <w:noProof/>
            <w:webHidden/>
          </w:rPr>
          <w:fldChar w:fldCharType="separate"/>
        </w:r>
        <w:r w:rsidR="00004206">
          <w:rPr>
            <w:noProof/>
            <w:webHidden/>
          </w:rPr>
          <w:t>79</w:t>
        </w:r>
        <w:r w:rsidR="00004206">
          <w:rPr>
            <w:noProof/>
            <w:webHidden/>
          </w:rPr>
          <w:fldChar w:fldCharType="end"/>
        </w:r>
      </w:hyperlink>
    </w:p>
    <w:p w14:paraId="6F0E3525"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0" w:history="1">
        <w:r w:rsidR="00004206" w:rsidRPr="00A66FBF">
          <w:rPr>
            <w:rStyle w:val="af0"/>
            <w:noProof/>
          </w:rPr>
          <w:t>Figure 126: I/O Operations per Second on Virtual Disk Panel</w:t>
        </w:r>
        <w:r w:rsidR="00004206">
          <w:rPr>
            <w:noProof/>
            <w:webHidden/>
          </w:rPr>
          <w:tab/>
        </w:r>
        <w:r w:rsidR="00004206">
          <w:rPr>
            <w:noProof/>
            <w:webHidden/>
          </w:rPr>
          <w:fldChar w:fldCharType="begin"/>
        </w:r>
        <w:r w:rsidR="00004206">
          <w:rPr>
            <w:noProof/>
            <w:webHidden/>
          </w:rPr>
          <w:instrText xml:space="preserve"> PAGEREF _Toc514766780 \h </w:instrText>
        </w:r>
        <w:r w:rsidR="00004206">
          <w:rPr>
            <w:noProof/>
            <w:webHidden/>
          </w:rPr>
        </w:r>
        <w:r w:rsidR="00004206">
          <w:rPr>
            <w:noProof/>
            <w:webHidden/>
          </w:rPr>
          <w:fldChar w:fldCharType="separate"/>
        </w:r>
        <w:r w:rsidR="00004206">
          <w:rPr>
            <w:noProof/>
            <w:webHidden/>
          </w:rPr>
          <w:t>80</w:t>
        </w:r>
        <w:r w:rsidR="00004206">
          <w:rPr>
            <w:noProof/>
            <w:webHidden/>
          </w:rPr>
          <w:fldChar w:fldCharType="end"/>
        </w:r>
      </w:hyperlink>
    </w:p>
    <w:p w14:paraId="0F19BCB0"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1" w:history="1">
        <w:r w:rsidR="00004206" w:rsidRPr="00A66FBF">
          <w:rPr>
            <w:rStyle w:val="af0"/>
            <w:noProof/>
          </w:rPr>
          <w:t>Figure 127: Bytes per I/O on Virtual Disk Panel</w:t>
        </w:r>
        <w:r w:rsidR="00004206">
          <w:rPr>
            <w:noProof/>
            <w:webHidden/>
          </w:rPr>
          <w:tab/>
        </w:r>
        <w:r w:rsidR="00004206">
          <w:rPr>
            <w:noProof/>
            <w:webHidden/>
          </w:rPr>
          <w:fldChar w:fldCharType="begin"/>
        </w:r>
        <w:r w:rsidR="00004206">
          <w:rPr>
            <w:noProof/>
            <w:webHidden/>
          </w:rPr>
          <w:instrText xml:space="preserve"> PAGEREF _Toc514766781 \h </w:instrText>
        </w:r>
        <w:r w:rsidR="00004206">
          <w:rPr>
            <w:noProof/>
            <w:webHidden/>
          </w:rPr>
        </w:r>
        <w:r w:rsidR="00004206">
          <w:rPr>
            <w:noProof/>
            <w:webHidden/>
          </w:rPr>
          <w:fldChar w:fldCharType="separate"/>
        </w:r>
        <w:r w:rsidR="00004206">
          <w:rPr>
            <w:noProof/>
            <w:webHidden/>
          </w:rPr>
          <w:t>80</w:t>
        </w:r>
        <w:r w:rsidR="00004206">
          <w:rPr>
            <w:noProof/>
            <w:webHidden/>
          </w:rPr>
          <w:fldChar w:fldCharType="end"/>
        </w:r>
      </w:hyperlink>
    </w:p>
    <w:p w14:paraId="69686328"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2" w:history="1">
        <w:r w:rsidR="00004206" w:rsidRPr="00A66FBF">
          <w:rPr>
            <w:rStyle w:val="af0"/>
            <w:noProof/>
          </w:rPr>
          <w:t>Figure 128: Write Performance on Virtual Disk Panel</w:t>
        </w:r>
        <w:r w:rsidR="00004206">
          <w:rPr>
            <w:noProof/>
            <w:webHidden/>
          </w:rPr>
          <w:tab/>
        </w:r>
        <w:r w:rsidR="00004206">
          <w:rPr>
            <w:noProof/>
            <w:webHidden/>
          </w:rPr>
          <w:fldChar w:fldCharType="begin"/>
        </w:r>
        <w:r w:rsidR="00004206">
          <w:rPr>
            <w:noProof/>
            <w:webHidden/>
          </w:rPr>
          <w:instrText xml:space="preserve"> PAGEREF _Toc514766782 \h </w:instrText>
        </w:r>
        <w:r w:rsidR="00004206">
          <w:rPr>
            <w:noProof/>
            <w:webHidden/>
          </w:rPr>
        </w:r>
        <w:r w:rsidR="00004206">
          <w:rPr>
            <w:noProof/>
            <w:webHidden/>
          </w:rPr>
          <w:fldChar w:fldCharType="separate"/>
        </w:r>
        <w:r w:rsidR="00004206">
          <w:rPr>
            <w:noProof/>
            <w:webHidden/>
          </w:rPr>
          <w:t>80</w:t>
        </w:r>
        <w:r w:rsidR="00004206">
          <w:rPr>
            <w:noProof/>
            <w:webHidden/>
          </w:rPr>
          <w:fldChar w:fldCharType="end"/>
        </w:r>
      </w:hyperlink>
    </w:p>
    <w:p w14:paraId="64B0F0B6"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3" w:history="1">
        <w:r w:rsidR="00004206" w:rsidRPr="00A66FBF">
          <w:rPr>
            <w:rStyle w:val="af0"/>
            <w:noProof/>
          </w:rPr>
          <w:t>Figure 129: Write I/O Size Samples on Virtual Disk Panel</w:t>
        </w:r>
        <w:r w:rsidR="00004206">
          <w:rPr>
            <w:noProof/>
            <w:webHidden/>
          </w:rPr>
          <w:tab/>
        </w:r>
        <w:r w:rsidR="00004206">
          <w:rPr>
            <w:noProof/>
            <w:webHidden/>
          </w:rPr>
          <w:fldChar w:fldCharType="begin"/>
        </w:r>
        <w:r w:rsidR="00004206">
          <w:rPr>
            <w:noProof/>
            <w:webHidden/>
          </w:rPr>
          <w:instrText xml:space="preserve"> PAGEREF _Toc514766783 \h </w:instrText>
        </w:r>
        <w:r w:rsidR="00004206">
          <w:rPr>
            <w:noProof/>
            <w:webHidden/>
          </w:rPr>
        </w:r>
        <w:r w:rsidR="00004206">
          <w:rPr>
            <w:noProof/>
            <w:webHidden/>
          </w:rPr>
          <w:fldChar w:fldCharType="separate"/>
        </w:r>
        <w:r w:rsidR="00004206">
          <w:rPr>
            <w:noProof/>
            <w:webHidden/>
          </w:rPr>
          <w:t>81</w:t>
        </w:r>
        <w:r w:rsidR="00004206">
          <w:rPr>
            <w:noProof/>
            <w:webHidden/>
          </w:rPr>
          <w:fldChar w:fldCharType="end"/>
        </w:r>
      </w:hyperlink>
    </w:p>
    <w:p w14:paraId="730F67A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4" w:history="1">
        <w:r w:rsidR="00004206" w:rsidRPr="00A66FBF">
          <w:rPr>
            <w:rStyle w:val="af0"/>
            <w:noProof/>
          </w:rPr>
          <w:t>Figure 130: Write Latency Samples on Virtual Disk Panel</w:t>
        </w:r>
        <w:r w:rsidR="00004206">
          <w:rPr>
            <w:noProof/>
            <w:webHidden/>
          </w:rPr>
          <w:tab/>
        </w:r>
        <w:r w:rsidR="00004206">
          <w:rPr>
            <w:noProof/>
            <w:webHidden/>
          </w:rPr>
          <w:fldChar w:fldCharType="begin"/>
        </w:r>
        <w:r w:rsidR="00004206">
          <w:rPr>
            <w:noProof/>
            <w:webHidden/>
          </w:rPr>
          <w:instrText xml:space="preserve"> PAGEREF _Toc514766784 \h </w:instrText>
        </w:r>
        <w:r w:rsidR="00004206">
          <w:rPr>
            <w:noProof/>
            <w:webHidden/>
          </w:rPr>
        </w:r>
        <w:r w:rsidR="00004206">
          <w:rPr>
            <w:noProof/>
            <w:webHidden/>
          </w:rPr>
          <w:fldChar w:fldCharType="separate"/>
        </w:r>
        <w:r w:rsidR="00004206">
          <w:rPr>
            <w:noProof/>
            <w:webHidden/>
          </w:rPr>
          <w:t>81</w:t>
        </w:r>
        <w:r w:rsidR="00004206">
          <w:rPr>
            <w:noProof/>
            <w:webHidden/>
          </w:rPr>
          <w:fldChar w:fldCharType="end"/>
        </w:r>
      </w:hyperlink>
    </w:p>
    <w:p w14:paraId="310792CF"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5" w:history="1">
        <w:r w:rsidR="00004206" w:rsidRPr="00A66FBF">
          <w:rPr>
            <w:rStyle w:val="af0"/>
            <w:noProof/>
            <w:lang w:eastAsia="zh-CN"/>
          </w:rPr>
          <w:t>Figure 131</w:t>
        </w:r>
        <w:r w:rsidR="00004206" w:rsidRPr="00A66FBF">
          <w:rPr>
            <w:rStyle w:val="af0"/>
            <w:rFonts w:hint="eastAsia"/>
            <w:noProof/>
            <w:lang w:eastAsia="zh-CN"/>
          </w:rPr>
          <w:t>：</w:t>
        </w:r>
        <w:r w:rsidR="00004206" w:rsidRPr="00A66FBF">
          <w:rPr>
            <w:rStyle w:val="af0"/>
            <w:noProof/>
            <w:lang w:eastAsia="zh-CN"/>
          </w:rPr>
          <w:t>Influxdb Query Time</w:t>
        </w:r>
        <w:r w:rsidR="00004206">
          <w:rPr>
            <w:noProof/>
            <w:webHidden/>
          </w:rPr>
          <w:tab/>
        </w:r>
        <w:r w:rsidR="00004206">
          <w:rPr>
            <w:noProof/>
            <w:webHidden/>
          </w:rPr>
          <w:fldChar w:fldCharType="begin"/>
        </w:r>
        <w:r w:rsidR="00004206">
          <w:rPr>
            <w:noProof/>
            <w:webHidden/>
          </w:rPr>
          <w:instrText xml:space="preserve"> PAGEREF _Toc514766785 \h </w:instrText>
        </w:r>
        <w:r w:rsidR="00004206">
          <w:rPr>
            <w:noProof/>
            <w:webHidden/>
          </w:rPr>
        </w:r>
        <w:r w:rsidR="00004206">
          <w:rPr>
            <w:noProof/>
            <w:webHidden/>
          </w:rPr>
          <w:fldChar w:fldCharType="separate"/>
        </w:r>
        <w:r w:rsidR="00004206">
          <w:rPr>
            <w:noProof/>
            <w:webHidden/>
          </w:rPr>
          <w:t>85</w:t>
        </w:r>
        <w:r w:rsidR="00004206">
          <w:rPr>
            <w:noProof/>
            <w:webHidden/>
          </w:rPr>
          <w:fldChar w:fldCharType="end"/>
        </w:r>
      </w:hyperlink>
    </w:p>
    <w:p w14:paraId="0A97EAB1" w14:textId="77777777" w:rsidR="00004206" w:rsidRDefault="00E40E79">
      <w:pPr>
        <w:pStyle w:val="affff2"/>
        <w:tabs>
          <w:tab w:val="right" w:leader="dot" w:pos="9350"/>
        </w:tabs>
        <w:rPr>
          <w:rFonts w:asciiTheme="minorHAnsi" w:eastAsiaTheme="minorEastAsia" w:hAnsiTheme="minorHAnsi" w:cstheme="minorBidi"/>
          <w:noProof/>
          <w:kern w:val="2"/>
          <w:sz w:val="21"/>
          <w:szCs w:val="22"/>
          <w:lang w:eastAsia="zh-CN"/>
        </w:rPr>
      </w:pPr>
      <w:hyperlink w:anchor="_Toc514766786" w:history="1">
        <w:r w:rsidR="00004206" w:rsidRPr="00A66FBF">
          <w:rPr>
            <w:rStyle w:val="af0"/>
            <w:noProof/>
            <w:lang w:eastAsia="zh-CN"/>
          </w:rPr>
          <w:t>Figure 132</w:t>
        </w:r>
        <w:r w:rsidR="00004206" w:rsidRPr="00A66FBF">
          <w:rPr>
            <w:rStyle w:val="af0"/>
            <w:rFonts w:hint="eastAsia"/>
            <w:noProof/>
            <w:lang w:eastAsia="zh-CN"/>
          </w:rPr>
          <w:t>：</w:t>
        </w:r>
        <w:r w:rsidR="00004206" w:rsidRPr="00A66FBF">
          <w:rPr>
            <w:rStyle w:val="af0"/>
            <w:noProof/>
            <w:lang w:eastAsia="zh-CN"/>
          </w:rPr>
          <w:t>Read throughput per Job stress testing</w:t>
        </w:r>
        <w:r w:rsidR="00004206">
          <w:rPr>
            <w:noProof/>
            <w:webHidden/>
          </w:rPr>
          <w:tab/>
        </w:r>
        <w:r w:rsidR="00004206">
          <w:rPr>
            <w:noProof/>
            <w:webHidden/>
          </w:rPr>
          <w:fldChar w:fldCharType="begin"/>
        </w:r>
        <w:r w:rsidR="00004206">
          <w:rPr>
            <w:noProof/>
            <w:webHidden/>
          </w:rPr>
          <w:instrText xml:space="preserve"> PAGEREF _Toc514766786 \h </w:instrText>
        </w:r>
        <w:r w:rsidR="00004206">
          <w:rPr>
            <w:noProof/>
            <w:webHidden/>
          </w:rPr>
        </w:r>
        <w:r w:rsidR="00004206">
          <w:rPr>
            <w:noProof/>
            <w:webHidden/>
          </w:rPr>
          <w:fldChar w:fldCharType="separate"/>
        </w:r>
        <w:r w:rsidR="00004206">
          <w:rPr>
            <w:noProof/>
            <w:webHidden/>
          </w:rPr>
          <w:t>85</w:t>
        </w:r>
        <w:r w:rsidR="00004206">
          <w:rPr>
            <w:noProof/>
            <w:webHidden/>
          </w:rPr>
          <w:fldChar w:fldCharType="end"/>
        </w:r>
      </w:hyperlink>
    </w:p>
    <w:p w14:paraId="3A5445EF" w14:textId="27DF03BE" w:rsidR="00E54B39" w:rsidRDefault="002C703E" w:rsidP="00E54B39">
      <w:pPr>
        <w:pStyle w:val="ae"/>
      </w:pPr>
      <w:r w:rsidRPr="00A83CFE">
        <w:fldChar w:fldCharType="end"/>
      </w:r>
    </w:p>
    <w:p w14:paraId="594B5B06" w14:textId="498C5F17" w:rsidR="0003696E" w:rsidRPr="00A83CFE" w:rsidRDefault="0003696E" w:rsidP="0003696E">
      <w:pPr>
        <w:pStyle w:val="1"/>
      </w:pPr>
      <w:bookmarkStart w:id="4" w:name="Troubleshooting"/>
      <w:bookmarkStart w:id="5" w:name="_bookmark19"/>
      <w:bookmarkStart w:id="6" w:name="_Toc314517431"/>
      <w:bookmarkStart w:id="7" w:name="_Toc322012059"/>
      <w:bookmarkStart w:id="8" w:name="_Toc322012144"/>
      <w:bookmarkEnd w:id="0"/>
      <w:bookmarkEnd w:id="1"/>
      <w:bookmarkEnd w:id="2"/>
      <w:bookmarkEnd w:id="3"/>
      <w:bookmarkEnd w:id="4"/>
      <w:bookmarkEnd w:id="5"/>
      <w:r w:rsidRPr="00A83CFE">
        <w:lastRenderedPageBreak/>
        <w:t xml:space="preserve">Introduction to </w:t>
      </w:r>
      <w:r>
        <w:t xml:space="preserve">DDN EXAScaler </w:t>
      </w:r>
      <w:r w:rsidR="00BC6B8C">
        <w:t xml:space="preserve">Performance </w:t>
      </w:r>
      <w:r>
        <w:t>Monitoring System</w:t>
      </w:r>
    </w:p>
    <w:p w14:paraId="50926BE0" w14:textId="5B2DBECC" w:rsidR="002E387C" w:rsidRDefault="00CE5696" w:rsidP="0003696E">
      <w:pPr>
        <w:pStyle w:val="DDNbodytext1"/>
      </w:pPr>
      <w:r>
        <w:rPr>
          <w:i/>
        </w:rPr>
        <w:t>LustrePerfMon</w:t>
      </w:r>
      <w:r w:rsidR="0003696E">
        <w:rPr>
          <w:i/>
        </w:rPr>
        <w:t xml:space="preserve"> </w:t>
      </w:r>
      <w:r w:rsidR="0003696E">
        <w:t xml:space="preserve">is a monitoring system </w:t>
      </w:r>
      <w:r w:rsidR="009B44B8" w:rsidRPr="009B44B8">
        <w:t>that</w:t>
      </w:r>
      <w:r w:rsidR="0003696E">
        <w:t xml:space="preserve"> can collect system statistics of DDN E</w:t>
      </w:r>
      <w:r w:rsidR="002E387C">
        <w:t>XASc</w:t>
      </w:r>
      <w:r w:rsidR="0003696E">
        <w:t>aler for perf</w:t>
      </w:r>
      <w:r w:rsidR="002E387C">
        <w:t>ormance monitoring and analysis</w:t>
      </w:r>
      <w:r w:rsidR="0003696E">
        <w:t>. It is based on multiple widely used open-source s</w:t>
      </w:r>
      <w:r w:rsidR="002E387C">
        <w:t xml:space="preserve">oftware. Some extra plugins have been </w:t>
      </w:r>
      <w:r w:rsidR="0003696E">
        <w:t>developed by DDN for enhancemen</w:t>
      </w:r>
      <w:r w:rsidR="002E387C">
        <w:t>t</w:t>
      </w:r>
      <w:r w:rsidR="0003696E">
        <w:t>.</w:t>
      </w:r>
    </w:p>
    <w:p w14:paraId="211E93DD" w14:textId="6E079AB0" w:rsidR="0003696E" w:rsidRDefault="0003696E" w:rsidP="0003696E">
      <w:pPr>
        <w:pStyle w:val="DDNbodytext1"/>
      </w:pPr>
      <w:r>
        <w:t>One</w:t>
      </w:r>
      <w:r>
        <w:rPr>
          <w:spacing w:val="-15"/>
        </w:rPr>
        <w:t xml:space="preserve"> </w:t>
      </w:r>
      <w:r>
        <w:t>of</w:t>
      </w:r>
      <w:r>
        <w:rPr>
          <w:spacing w:val="-15"/>
        </w:rPr>
        <w:t xml:space="preserve"> </w:t>
      </w:r>
      <w:r>
        <w:t>the</w:t>
      </w:r>
      <w:r>
        <w:rPr>
          <w:spacing w:val="-15"/>
        </w:rPr>
        <w:t xml:space="preserve"> </w:t>
      </w:r>
      <w:r>
        <w:t>main</w:t>
      </w:r>
      <w:r>
        <w:rPr>
          <w:spacing w:val="-15"/>
        </w:rPr>
        <w:t xml:space="preserve"> </w:t>
      </w:r>
      <w:r>
        <w:t>components</w:t>
      </w:r>
      <w:r>
        <w:rPr>
          <w:spacing w:val="-15"/>
        </w:rPr>
        <w:t xml:space="preserve"> </w:t>
      </w:r>
      <w:r>
        <w:t>of</w:t>
      </w:r>
      <w:r>
        <w:rPr>
          <w:spacing w:val="-15"/>
        </w:rPr>
        <w:t xml:space="preserve"> </w:t>
      </w:r>
      <w:r w:rsidR="00CE5696">
        <w:rPr>
          <w:i/>
        </w:rPr>
        <w:t>LustrePerfMon</w:t>
      </w:r>
      <w:r>
        <w:rPr>
          <w:i/>
        </w:rPr>
        <w:t xml:space="preserve"> </w:t>
      </w:r>
      <w:r>
        <w:t>is</w:t>
      </w:r>
      <w:r>
        <w:rPr>
          <w:spacing w:val="-15"/>
        </w:rPr>
        <w:t xml:space="preserve"> </w:t>
      </w:r>
      <w:r w:rsidR="002E387C" w:rsidRPr="002E387C">
        <w:rPr>
          <w:rFonts w:ascii="Cambria" w:hAnsi="Cambria" w:cs="Cambria"/>
          <w:b/>
        </w:rPr>
        <w:t>с</w:t>
      </w:r>
      <w:r w:rsidRPr="002E387C">
        <w:rPr>
          <w:b/>
        </w:rPr>
        <w:t>ollectd</w:t>
      </w:r>
      <w:r w:rsidRPr="002E387C">
        <w:t xml:space="preserve">. </w:t>
      </w:r>
      <w:r w:rsidR="002E387C" w:rsidRPr="002E387C">
        <w:rPr>
          <w:b/>
        </w:rPr>
        <w:t>c</w:t>
      </w:r>
      <w:r w:rsidRPr="002E387C">
        <w:rPr>
          <w:b/>
        </w:rPr>
        <w:t>ollectd</w:t>
      </w:r>
      <w:r w:rsidRPr="002E387C">
        <w:t xml:space="preserve"> is</w:t>
      </w:r>
      <w:r>
        <w:rPr>
          <w:spacing w:val="-15"/>
        </w:rPr>
        <w:t xml:space="preserve"> </w:t>
      </w:r>
      <w:r>
        <w:t>a</w:t>
      </w:r>
      <w:r>
        <w:rPr>
          <w:spacing w:val="-15"/>
        </w:rPr>
        <w:t xml:space="preserve"> </w:t>
      </w:r>
      <w:r>
        <w:t>daemon</w:t>
      </w:r>
      <w:r w:rsidR="009B44B8">
        <w:t>,</w:t>
      </w:r>
      <w:r>
        <w:rPr>
          <w:spacing w:val="-15"/>
        </w:rPr>
        <w:t xml:space="preserve"> </w:t>
      </w:r>
      <w:r>
        <w:t xml:space="preserve">which collects system performance statistics periodically and provides mechanisms to store the values in a </w:t>
      </w:r>
      <w:r>
        <w:rPr>
          <w:spacing w:val="-3"/>
        </w:rPr>
        <w:t xml:space="preserve">variety </w:t>
      </w:r>
      <w:r>
        <w:t xml:space="preserve">of </w:t>
      </w:r>
      <w:r>
        <w:rPr>
          <w:spacing w:val="-3"/>
        </w:rPr>
        <w:t xml:space="preserve">ways. </w:t>
      </w:r>
      <w:r w:rsidR="00CE5696">
        <w:rPr>
          <w:i/>
        </w:rPr>
        <w:t>LustrePerfMon</w:t>
      </w:r>
      <w:r>
        <w:rPr>
          <w:i/>
        </w:rPr>
        <w:t xml:space="preserve"> </w:t>
      </w:r>
      <w:r>
        <w:t xml:space="preserve">is based on the open-source </w:t>
      </w:r>
      <w:r w:rsidR="002E387C" w:rsidRPr="002E387C">
        <w:rPr>
          <w:b/>
        </w:rPr>
        <w:t>c</w:t>
      </w:r>
      <w:r w:rsidRPr="002E387C">
        <w:rPr>
          <w:b/>
        </w:rPr>
        <w:t>ollectd</w:t>
      </w:r>
      <w:r>
        <w:t xml:space="preserve">, yet includes more plugins, such as </w:t>
      </w:r>
      <w:r w:rsidR="00CF7126">
        <w:rPr>
          <w:rFonts w:hint="eastAsia"/>
          <w:lang w:eastAsia="zh-CN"/>
        </w:rPr>
        <w:t>Filedata</w:t>
      </w:r>
      <w:r>
        <w:t>, Ganglia, Nagios, Stress, Zabbix and so</w:t>
      </w:r>
      <w:r>
        <w:rPr>
          <w:spacing w:val="1"/>
        </w:rPr>
        <w:t xml:space="preserve"> </w:t>
      </w:r>
      <w:r>
        <w:t>on.</w:t>
      </w:r>
    </w:p>
    <w:p w14:paraId="2D1B4FB1" w14:textId="77777777" w:rsidR="0003696E" w:rsidRPr="00A83CFE" w:rsidRDefault="0003696E" w:rsidP="0003696E">
      <w:pPr>
        <w:pStyle w:val="21"/>
      </w:pPr>
      <w:bookmarkStart w:id="9" w:name="_Toc514766635"/>
      <w:r w:rsidRPr="00A83CFE">
        <w:t>Terminology</w:t>
      </w:r>
      <w:bookmarkEnd w:id="9"/>
    </w:p>
    <w:tbl>
      <w:tblPr>
        <w:tblStyle w:val="af1"/>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03696E" w:rsidRPr="00A83CFE" w14:paraId="59FE8D74" w14:textId="77777777" w:rsidTr="00497FBA">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14:paraId="0BCCFAF1" w14:textId="37837E3D" w:rsidR="0003696E" w:rsidRPr="00A83CFE" w:rsidRDefault="00CE5696" w:rsidP="00497FBA">
            <w:pPr>
              <w:spacing w:before="100" w:after="100"/>
            </w:pPr>
            <w:r>
              <w:rPr>
                <w:b/>
              </w:rPr>
              <w:t>LustrePerfMon</w:t>
            </w:r>
          </w:p>
        </w:tc>
        <w:tc>
          <w:tcPr>
            <w:tcW w:w="3611" w:type="pct"/>
            <w:tcBorders>
              <w:bottom w:val="none" w:sz="0" w:space="0" w:color="auto"/>
            </w:tcBorders>
          </w:tcPr>
          <w:p w14:paraId="51C3A785" w14:textId="28C55AE8" w:rsidR="0003696E" w:rsidRPr="0090488D" w:rsidRDefault="0003696E" w:rsidP="00497FBA">
            <w:pPr>
              <w:spacing w:before="100" w:after="100"/>
              <w:rPr>
                <w:lang w:eastAsia="zh-CN"/>
              </w:rPr>
            </w:pPr>
            <w:r w:rsidRPr="0090488D">
              <w:t xml:space="preserve">Abbreviation for </w:t>
            </w:r>
            <w:r w:rsidRPr="0090488D">
              <w:rPr>
                <w:rStyle w:val="affff7"/>
              </w:rPr>
              <w:t xml:space="preserve">DDN EXAScaler </w:t>
            </w:r>
            <w:r w:rsidR="00BC6B8C">
              <w:rPr>
                <w:rStyle w:val="affff7"/>
              </w:rPr>
              <w:t xml:space="preserve">Performance </w:t>
            </w:r>
            <w:r w:rsidRPr="0090488D">
              <w:rPr>
                <w:rStyle w:val="affff7"/>
              </w:rPr>
              <w:t>Monitoring System</w:t>
            </w:r>
            <w:r w:rsidRPr="0090488D">
              <w:t>.</w:t>
            </w:r>
          </w:p>
        </w:tc>
      </w:tr>
      <w:tr w:rsidR="00004206" w:rsidRPr="0090488D" w14:paraId="42469AE2" w14:textId="77777777" w:rsidTr="00B23D7F">
        <w:tc>
          <w:tcPr>
            <w:tcW w:w="1389" w:type="pct"/>
          </w:tcPr>
          <w:p w14:paraId="2C05C505" w14:textId="3239D5F3" w:rsidR="00004206" w:rsidRPr="00A83CFE" w:rsidRDefault="00004206" w:rsidP="00004206">
            <w:pPr>
              <w:spacing w:before="100" w:after="100"/>
              <w:rPr>
                <w:lang w:eastAsia="zh-CN"/>
              </w:rPr>
            </w:pPr>
            <w:r>
              <w:rPr>
                <w:rFonts w:hint="eastAsia"/>
                <w:b/>
                <w:lang w:eastAsia="zh-CN"/>
              </w:rPr>
              <w:t>DDN SFA</w:t>
            </w:r>
          </w:p>
        </w:tc>
        <w:tc>
          <w:tcPr>
            <w:tcW w:w="3611" w:type="pct"/>
          </w:tcPr>
          <w:p w14:paraId="74642E06" w14:textId="6D1A545C" w:rsidR="00004206" w:rsidRPr="0090488D" w:rsidRDefault="00004206" w:rsidP="00004206">
            <w:pPr>
              <w:spacing w:before="100" w:after="100"/>
              <w:rPr>
                <w:lang w:eastAsia="zh-CN"/>
              </w:rPr>
            </w:pPr>
            <w:r w:rsidRPr="0090488D">
              <w:rPr>
                <w:rStyle w:val="affff7"/>
              </w:rPr>
              <w:t xml:space="preserve">DDN </w:t>
            </w:r>
            <w:r>
              <w:rPr>
                <w:rStyle w:val="affff7"/>
                <w:rFonts w:hint="eastAsia"/>
                <w:lang w:eastAsia="zh-CN"/>
              </w:rPr>
              <w:t>Storage Fusion Architecture</w:t>
            </w:r>
            <w:r>
              <w:rPr>
                <w:rFonts w:hint="eastAsia"/>
                <w:lang w:eastAsia="zh-CN"/>
              </w:rPr>
              <w:t xml:space="preserve"> provides the foundation for balanced, high-performance storage. Using highly parallelized storage processing technology, SFA delivers both unprecedented IOPS and massive throughput.</w:t>
            </w:r>
          </w:p>
        </w:tc>
      </w:tr>
      <w:tr w:rsidR="0003696E" w:rsidRPr="00A83CFE" w14:paraId="31B6B28E" w14:textId="77777777" w:rsidTr="00497FBA">
        <w:tc>
          <w:tcPr>
            <w:tcW w:w="1389" w:type="pct"/>
          </w:tcPr>
          <w:p w14:paraId="158589D0" w14:textId="77777777" w:rsidR="0003696E" w:rsidRPr="00A83CFE" w:rsidRDefault="0003696E" w:rsidP="00497FBA">
            <w:pPr>
              <w:spacing w:before="100" w:after="100"/>
            </w:pPr>
            <w:r w:rsidRPr="002E551B">
              <w:rPr>
                <w:b/>
              </w:rPr>
              <w:t>DDN E</w:t>
            </w:r>
            <w:r>
              <w:rPr>
                <w:b/>
              </w:rPr>
              <w:t>XAS</w:t>
            </w:r>
            <w:r w:rsidRPr="002E551B">
              <w:rPr>
                <w:b/>
              </w:rPr>
              <w:t>caler</w:t>
            </w:r>
          </w:p>
        </w:tc>
        <w:tc>
          <w:tcPr>
            <w:tcW w:w="3611" w:type="pct"/>
          </w:tcPr>
          <w:p w14:paraId="3F04AEE7" w14:textId="77777777" w:rsidR="0003696E" w:rsidRPr="00A83CFE" w:rsidRDefault="0003696E" w:rsidP="00497FBA">
            <w:pPr>
              <w:spacing w:before="100" w:after="100"/>
            </w:pPr>
            <w:r>
              <w:t>S</w:t>
            </w:r>
            <w:r w:rsidRPr="0090488D">
              <w:t>oftware stack developed by DDN to overcome the toughest storage and data management challenges in extreme, data-intensive environments.</w:t>
            </w:r>
          </w:p>
        </w:tc>
      </w:tr>
      <w:tr w:rsidR="0003696E" w:rsidRPr="00A83CFE" w14:paraId="28783D5E" w14:textId="77777777" w:rsidTr="00497FBA">
        <w:tc>
          <w:tcPr>
            <w:tcW w:w="1389" w:type="pct"/>
          </w:tcPr>
          <w:p w14:paraId="48ECB4DF" w14:textId="77777777" w:rsidR="0003696E" w:rsidRPr="00A83CFE" w:rsidRDefault="0003696E" w:rsidP="00497FBA">
            <w:pPr>
              <w:spacing w:before="100" w:after="100"/>
            </w:pPr>
            <w:r w:rsidRPr="0090488D">
              <w:rPr>
                <w:b/>
              </w:rPr>
              <w:t>Installation Server</w:t>
            </w:r>
          </w:p>
        </w:tc>
        <w:tc>
          <w:tcPr>
            <w:tcW w:w="3611" w:type="pct"/>
          </w:tcPr>
          <w:p w14:paraId="3BE3AD32" w14:textId="77777777" w:rsidR="0003696E" w:rsidRPr="00A83CFE" w:rsidRDefault="0003696E" w:rsidP="00497FBA">
            <w:pPr>
              <w:spacing w:before="100" w:after="100"/>
            </w:pPr>
            <w:r w:rsidRPr="0090488D">
              <w:t>The server on which the installation process is triggered.</w:t>
            </w:r>
          </w:p>
        </w:tc>
      </w:tr>
      <w:tr w:rsidR="0003696E" w:rsidRPr="00A83CFE" w14:paraId="16D1AA14" w14:textId="77777777" w:rsidTr="00497FBA">
        <w:tc>
          <w:tcPr>
            <w:tcW w:w="1389" w:type="pct"/>
          </w:tcPr>
          <w:p w14:paraId="27D70FB3" w14:textId="77777777" w:rsidR="0003696E" w:rsidRPr="00A83CFE" w:rsidRDefault="0003696E" w:rsidP="00497FBA">
            <w:pPr>
              <w:spacing w:before="100" w:after="100"/>
            </w:pPr>
            <w:r w:rsidRPr="0090488D">
              <w:rPr>
                <w:b/>
              </w:rPr>
              <w:t>Monitoring Server</w:t>
            </w:r>
          </w:p>
        </w:tc>
        <w:tc>
          <w:tcPr>
            <w:tcW w:w="3611" w:type="pct"/>
          </w:tcPr>
          <w:p w14:paraId="0082039F" w14:textId="77777777" w:rsidR="0003696E" w:rsidRPr="0090488D" w:rsidRDefault="0003696E" w:rsidP="00497FBA">
            <w:pPr>
              <w:spacing w:before="100" w:after="100"/>
            </w:pPr>
            <w:r w:rsidRPr="0090488D">
              <w:t>The server on which the database (</w:t>
            </w:r>
            <w:r w:rsidRPr="0090488D">
              <w:rPr>
                <w:rStyle w:val="affff7"/>
              </w:rPr>
              <w:t>Influxdb</w:t>
            </w:r>
            <w:r w:rsidRPr="0090488D">
              <w:t>) and web server (</w:t>
            </w:r>
            <w:r w:rsidRPr="0090488D">
              <w:rPr>
                <w:rStyle w:val="affff7"/>
              </w:rPr>
              <w:t>Grafana</w:t>
            </w:r>
            <w:r w:rsidRPr="0090488D">
              <w:t xml:space="preserve">) of the monitoring system </w:t>
            </w:r>
            <w:r>
              <w:t>will run.</w:t>
            </w:r>
          </w:p>
        </w:tc>
      </w:tr>
      <w:tr w:rsidR="0003696E" w:rsidRPr="00A83CFE" w14:paraId="5EFEB6FA" w14:textId="77777777" w:rsidTr="00497FBA">
        <w:tc>
          <w:tcPr>
            <w:tcW w:w="1389" w:type="pct"/>
          </w:tcPr>
          <w:p w14:paraId="04768767" w14:textId="6D6D28B5" w:rsidR="0003696E" w:rsidRPr="00A83CFE" w:rsidRDefault="0003696E" w:rsidP="00497FBA">
            <w:pPr>
              <w:spacing w:before="100" w:after="100"/>
            </w:pPr>
            <w:r w:rsidRPr="0090488D">
              <w:rPr>
                <w:b/>
              </w:rPr>
              <w:t xml:space="preserve">Monitoring </w:t>
            </w:r>
            <w:r w:rsidR="00BB01F0">
              <w:rPr>
                <w:rFonts w:hint="eastAsia"/>
                <w:b/>
                <w:lang w:eastAsia="zh-CN"/>
              </w:rPr>
              <w:t>Agent</w:t>
            </w:r>
            <w:r w:rsidRPr="0090488D">
              <w:rPr>
                <w:b/>
              </w:rPr>
              <w:t>(s)</w:t>
            </w:r>
          </w:p>
        </w:tc>
        <w:tc>
          <w:tcPr>
            <w:tcW w:w="3611" w:type="pct"/>
          </w:tcPr>
          <w:p w14:paraId="523539FE" w14:textId="67430FFA" w:rsidR="0003696E" w:rsidRPr="0090488D" w:rsidRDefault="0003696E" w:rsidP="00B51E42">
            <w:pPr>
              <w:spacing w:before="100" w:after="100"/>
            </w:pPr>
            <w:r w:rsidRPr="0090488D">
              <w:t xml:space="preserve">The </w:t>
            </w:r>
            <w:r w:rsidR="00B51E42">
              <w:t>hosts,</w:t>
            </w:r>
            <w:r w:rsidRPr="0090488D">
              <w:t xml:space="preserve"> from which the monitor</w:t>
            </w:r>
            <w:r w:rsidR="00B51E42">
              <w:t>ing</w:t>
            </w:r>
            <w:r w:rsidRPr="0090488D">
              <w:t xml:space="preserve"> system will collect metrics from. The metrics includes information about CPU, memory, Lustre, SFA </w:t>
            </w:r>
            <w:r>
              <w:t>storage, and so on</w:t>
            </w:r>
            <w:r w:rsidRPr="0090488D">
              <w:t xml:space="preserve">. A </w:t>
            </w:r>
            <w:r w:rsidRPr="0090488D">
              <w:rPr>
                <w:rStyle w:val="affff7"/>
              </w:rPr>
              <w:t>collectd</w:t>
            </w:r>
            <w:r w:rsidRPr="0090488D">
              <w:t xml:space="preserve"> daemon will run on each monitoring client.</w:t>
            </w:r>
          </w:p>
        </w:tc>
      </w:tr>
      <w:tr w:rsidR="0003696E" w:rsidRPr="00A83CFE" w14:paraId="41AA92E1" w14:textId="77777777" w:rsidTr="00497FBA">
        <w:tc>
          <w:tcPr>
            <w:tcW w:w="1389" w:type="pct"/>
          </w:tcPr>
          <w:p w14:paraId="6CBE73FA" w14:textId="77777777" w:rsidR="0003696E" w:rsidRPr="00A83CFE" w:rsidRDefault="0003696E" w:rsidP="00497FBA">
            <w:pPr>
              <w:spacing w:before="100" w:after="100"/>
            </w:pPr>
            <w:r w:rsidRPr="0090488D">
              <w:rPr>
                <w:b/>
              </w:rPr>
              <w:t>DDN IME</w:t>
            </w:r>
          </w:p>
        </w:tc>
        <w:tc>
          <w:tcPr>
            <w:tcW w:w="3611" w:type="pct"/>
          </w:tcPr>
          <w:p w14:paraId="617431E2" w14:textId="77777777" w:rsidR="0003696E" w:rsidRPr="0090488D" w:rsidRDefault="0003696E" w:rsidP="00497FBA">
            <w:pPr>
              <w:spacing w:before="100" w:after="100"/>
              <w:rPr>
                <w:lang w:eastAsia="zh-CN"/>
              </w:rPr>
            </w:pPr>
            <w:r w:rsidRPr="0090488D">
              <w:t xml:space="preserve">DDN’s </w:t>
            </w:r>
            <w:r w:rsidRPr="0090488D">
              <w:rPr>
                <w:rStyle w:val="affff7"/>
              </w:rPr>
              <w:t>Infinite Memory Engine (IME)</w:t>
            </w:r>
            <w:r w:rsidRPr="0090488D">
              <w:t xml:space="preserve"> is a flash-native, software-defined, storage cache that streamlines application IO, eliminating system bottlenecks.</w:t>
            </w:r>
          </w:p>
        </w:tc>
      </w:tr>
      <w:tr w:rsidR="0003696E" w:rsidRPr="00A83CFE" w14:paraId="1A736206" w14:textId="77777777" w:rsidTr="00497FBA">
        <w:tc>
          <w:tcPr>
            <w:tcW w:w="1389" w:type="pct"/>
          </w:tcPr>
          <w:p w14:paraId="47D18B2B" w14:textId="77777777" w:rsidR="0003696E" w:rsidRPr="00A83CFE" w:rsidRDefault="0003696E" w:rsidP="00497FBA">
            <w:pPr>
              <w:spacing w:before="100" w:after="100"/>
            </w:pPr>
            <w:r w:rsidRPr="0090488D">
              <w:rPr>
                <w:b/>
              </w:rPr>
              <w:t>Lustre</w:t>
            </w:r>
          </w:p>
        </w:tc>
        <w:tc>
          <w:tcPr>
            <w:tcW w:w="3611" w:type="pct"/>
          </w:tcPr>
          <w:p w14:paraId="4CD4CAC2" w14:textId="77777777" w:rsidR="0003696E" w:rsidRPr="00A83CFE" w:rsidRDefault="0003696E" w:rsidP="00497FBA">
            <w:pPr>
              <w:spacing w:before="100" w:after="100"/>
              <w:rPr>
                <w:lang w:eastAsia="zh-CN"/>
              </w:rPr>
            </w:pPr>
            <w:r w:rsidRPr="0090488D">
              <w:t xml:space="preserve">The </w:t>
            </w:r>
            <w:r w:rsidRPr="0090488D">
              <w:rPr>
                <w:rStyle w:val="affff7"/>
              </w:rPr>
              <w:t>Lustre</w:t>
            </w:r>
            <w:r w:rsidRPr="0090488D">
              <w:rPr>
                <w:i/>
              </w:rPr>
              <w:t xml:space="preserve"> </w:t>
            </w:r>
            <w:r w:rsidRPr="0090488D">
              <w:t>file system is an open-source, parallel file system  that supports many requirements of leadership class HPC simulation environments.</w:t>
            </w:r>
          </w:p>
        </w:tc>
      </w:tr>
      <w:tr w:rsidR="0016753E" w:rsidRPr="00A83CFE" w14:paraId="4BEE7225" w14:textId="77777777" w:rsidTr="00497FBA">
        <w:tc>
          <w:tcPr>
            <w:tcW w:w="1389" w:type="pct"/>
          </w:tcPr>
          <w:p w14:paraId="48293D25" w14:textId="6042E48E" w:rsidR="0016753E" w:rsidRPr="0090488D" w:rsidRDefault="0016753E" w:rsidP="00497FBA">
            <w:pPr>
              <w:spacing w:before="100" w:after="100"/>
              <w:rPr>
                <w:b/>
              </w:rPr>
            </w:pPr>
            <w:r>
              <w:rPr>
                <w:rFonts w:hint="eastAsia"/>
                <w:b/>
                <w:lang w:eastAsia="zh-CN"/>
              </w:rPr>
              <w:t>OST</w:t>
            </w:r>
          </w:p>
        </w:tc>
        <w:tc>
          <w:tcPr>
            <w:tcW w:w="3611" w:type="pct"/>
          </w:tcPr>
          <w:p w14:paraId="711BA0A3" w14:textId="4ACD68E0" w:rsidR="0016753E" w:rsidRPr="0090488D" w:rsidRDefault="0016753E" w:rsidP="00497FBA">
            <w:pPr>
              <w:spacing w:before="100" w:after="100"/>
            </w:pPr>
            <w:r w:rsidRPr="0016753E">
              <w:rPr>
                <w:rFonts w:hint="eastAsia"/>
                <w:lang w:eastAsia="zh-CN"/>
              </w:rPr>
              <w:t>The</w:t>
            </w:r>
            <w:r>
              <w:rPr>
                <w:rFonts w:hint="eastAsia"/>
                <w:i/>
                <w:lang w:eastAsia="zh-CN"/>
              </w:rPr>
              <w:t xml:space="preserve"> </w:t>
            </w:r>
            <w:r w:rsidRPr="00E14DBD">
              <w:rPr>
                <w:rFonts w:hint="eastAsia"/>
                <w:i/>
                <w:lang w:eastAsia="zh-CN"/>
              </w:rPr>
              <w:t>Object Storage Target</w:t>
            </w:r>
            <w:r>
              <w:rPr>
                <w:rFonts w:hint="eastAsia"/>
                <w:i/>
                <w:lang w:eastAsia="zh-CN"/>
              </w:rPr>
              <w:t xml:space="preserve">(OST) </w:t>
            </w:r>
            <w:r>
              <w:rPr>
                <w:rFonts w:hint="eastAsia"/>
                <w:lang w:eastAsia="zh-CN"/>
              </w:rPr>
              <w:t xml:space="preserve">of </w:t>
            </w:r>
            <w:r w:rsidRPr="0016753E">
              <w:rPr>
                <w:rFonts w:hint="eastAsia"/>
                <w:i/>
                <w:lang w:eastAsia="zh-CN"/>
              </w:rPr>
              <w:t>Lustre</w:t>
            </w:r>
            <w:r>
              <w:rPr>
                <w:rFonts w:hint="eastAsia"/>
                <w:lang w:eastAsia="zh-CN"/>
              </w:rPr>
              <w:t xml:space="preserve"> is the storage target that store the file data objects.</w:t>
            </w:r>
          </w:p>
        </w:tc>
      </w:tr>
      <w:tr w:rsidR="0016753E" w:rsidRPr="00A83CFE" w14:paraId="31E3CB43" w14:textId="77777777" w:rsidTr="00497FBA">
        <w:tc>
          <w:tcPr>
            <w:tcW w:w="1389" w:type="pct"/>
          </w:tcPr>
          <w:p w14:paraId="7D62468A" w14:textId="0AF9A7E7" w:rsidR="0016753E" w:rsidRPr="0090488D" w:rsidRDefault="0016753E" w:rsidP="00497FBA">
            <w:pPr>
              <w:spacing w:before="100" w:after="100"/>
              <w:rPr>
                <w:b/>
                <w:lang w:eastAsia="zh-CN"/>
              </w:rPr>
            </w:pPr>
            <w:r>
              <w:rPr>
                <w:rFonts w:hint="eastAsia"/>
                <w:b/>
                <w:lang w:eastAsia="zh-CN"/>
              </w:rPr>
              <w:t>OSS</w:t>
            </w:r>
          </w:p>
        </w:tc>
        <w:tc>
          <w:tcPr>
            <w:tcW w:w="3611" w:type="pct"/>
          </w:tcPr>
          <w:p w14:paraId="3E3928EC" w14:textId="57C47F79" w:rsidR="0016753E" w:rsidRPr="0016753E" w:rsidRDefault="0016753E" w:rsidP="0016753E">
            <w:pPr>
              <w:spacing w:before="100" w:after="100"/>
              <w:rPr>
                <w:lang w:eastAsia="zh-CN"/>
              </w:rPr>
            </w:pPr>
            <w:r w:rsidRPr="0016753E">
              <w:rPr>
                <w:rFonts w:hint="eastAsia"/>
                <w:lang w:eastAsia="zh-CN"/>
              </w:rPr>
              <w:t>The</w:t>
            </w:r>
            <w:r>
              <w:rPr>
                <w:rFonts w:hint="eastAsia"/>
                <w:i/>
                <w:lang w:eastAsia="zh-CN"/>
              </w:rPr>
              <w:t xml:space="preserve"> </w:t>
            </w:r>
            <w:r w:rsidRPr="0016753E">
              <w:rPr>
                <w:rFonts w:hint="eastAsia"/>
                <w:i/>
                <w:lang w:eastAsia="zh-CN"/>
              </w:rPr>
              <w:t>Object Storage Server</w:t>
            </w:r>
            <w:r>
              <w:rPr>
                <w:rFonts w:hint="eastAsia"/>
                <w:i/>
                <w:lang w:eastAsia="zh-CN"/>
              </w:rPr>
              <w:t xml:space="preserve">(OSS) </w:t>
            </w:r>
            <w:r>
              <w:rPr>
                <w:rFonts w:hint="eastAsia"/>
                <w:lang w:eastAsia="zh-CN"/>
              </w:rPr>
              <w:t xml:space="preserve">of </w:t>
            </w:r>
            <w:r w:rsidRPr="0016753E">
              <w:rPr>
                <w:rFonts w:hint="eastAsia"/>
                <w:i/>
                <w:lang w:eastAsia="zh-CN"/>
              </w:rPr>
              <w:t>Lustre</w:t>
            </w:r>
            <w:r>
              <w:rPr>
                <w:rFonts w:hint="eastAsia"/>
                <w:lang w:eastAsia="zh-CN"/>
              </w:rPr>
              <w:t xml:space="preserve"> is the server that manage the </w:t>
            </w:r>
            <w:r w:rsidRPr="0016753E">
              <w:rPr>
                <w:rFonts w:hint="eastAsia"/>
                <w:i/>
                <w:lang w:eastAsia="zh-CN"/>
              </w:rPr>
              <w:t>Object Storage Target</w:t>
            </w:r>
            <w:r w:rsidRPr="0016753E">
              <w:rPr>
                <w:rFonts w:hint="eastAsia"/>
                <w:lang w:eastAsia="zh-CN"/>
              </w:rPr>
              <w:t>.</w:t>
            </w:r>
          </w:p>
        </w:tc>
      </w:tr>
      <w:tr w:rsidR="0016753E" w:rsidRPr="00A83CFE" w14:paraId="1B4B2B67" w14:textId="77777777" w:rsidTr="00497FBA">
        <w:tc>
          <w:tcPr>
            <w:tcW w:w="1389" w:type="pct"/>
          </w:tcPr>
          <w:p w14:paraId="4F2573FD" w14:textId="5588E2EF" w:rsidR="0016753E" w:rsidRDefault="0016753E" w:rsidP="00497FBA">
            <w:pPr>
              <w:spacing w:before="100" w:after="100"/>
              <w:rPr>
                <w:b/>
                <w:lang w:eastAsia="zh-CN"/>
              </w:rPr>
            </w:pPr>
            <w:r>
              <w:rPr>
                <w:rFonts w:hint="eastAsia"/>
                <w:b/>
                <w:lang w:eastAsia="zh-CN"/>
              </w:rPr>
              <w:t>MDT</w:t>
            </w:r>
          </w:p>
        </w:tc>
        <w:tc>
          <w:tcPr>
            <w:tcW w:w="3611" w:type="pct"/>
          </w:tcPr>
          <w:p w14:paraId="6ADF8055" w14:textId="593E6701" w:rsidR="0016753E" w:rsidRPr="0016753E" w:rsidRDefault="0016753E" w:rsidP="0016753E">
            <w:pPr>
              <w:spacing w:before="100" w:after="100"/>
              <w:rPr>
                <w:i/>
                <w:lang w:eastAsia="zh-CN"/>
              </w:rPr>
            </w:pPr>
            <w:r w:rsidRPr="0016753E">
              <w:rPr>
                <w:rFonts w:hint="eastAsia"/>
                <w:lang w:eastAsia="zh-CN"/>
              </w:rPr>
              <w:t>The</w:t>
            </w:r>
            <w:r>
              <w:rPr>
                <w:rFonts w:hint="eastAsia"/>
                <w:i/>
                <w:lang w:eastAsia="zh-CN"/>
              </w:rPr>
              <w:t xml:space="preserve"> </w:t>
            </w:r>
            <w:r w:rsidRPr="0016753E">
              <w:rPr>
                <w:i/>
                <w:lang w:eastAsia="zh-CN"/>
              </w:rPr>
              <w:t>Metadata Target</w:t>
            </w:r>
            <w:r>
              <w:rPr>
                <w:rFonts w:hint="eastAsia"/>
                <w:i/>
                <w:lang w:eastAsia="zh-CN"/>
              </w:rPr>
              <w:t>(MDT)</w:t>
            </w:r>
            <w:r w:rsidRPr="0016753E">
              <w:rPr>
                <w:lang w:eastAsia="zh-CN"/>
              </w:rPr>
              <w:t xml:space="preserve"> </w:t>
            </w:r>
            <w:r>
              <w:rPr>
                <w:rFonts w:hint="eastAsia"/>
                <w:lang w:eastAsia="zh-CN"/>
              </w:rPr>
              <w:t xml:space="preserve">of </w:t>
            </w:r>
            <w:r w:rsidRPr="0016753E">
              <w:rPr>
                <w:rFonts w:hint="eastAsia"/>
                <w:i/>
                <w:lang w:eastAsia="zh-CN"/>
              </w:rPr>
              <w:t>Lustre</w:t>
            </w:r>
            <w:r>
              <w:rPr>
                <w:rFonts w:hint="eastAsia"/>
                <w:lang w:eastAsia="zh-CN"/>
              </w:rPr>
              <w:t xml:space="preserve"> is the storage target </w:t>
            </w:r>
            <w:r w:rsidRPr="0016753E">
              <w:rPr>
                <w:lang w:eastAsia="zh-CN"/>
              </w:rPr>
              <w:t>that stores the file metadata</w:t>
            </w:r>
            <w:r>
              <w:rPr>
                <w:rFonts w:hint="eastAsia"/>
                <w:lang w:eastAsia="zh-CN"/>
              </w:rPr>
              <w:t>.</w:t>
            </w:r>
          </w:p>
        </w:tc>
      </w:tr>
      <w:tr w:rsidR="00E14DBD" w:rsidRPr="00A83CFE" w14:paraId="45C06ABC" w14:textId="77777777" w:rsidTr="00497FBA">
        <w:tc>
          <w:tcPr>
            <w:tcW w:w="1389" w:type="pct"/>
          </w:tcPr>
          <w:p w14:paraId="21D50C06" w14:textId="0C613B05" w:rsidR="00E14DBD" w:rsidRPr="0090488D" w:rsidRDefault="0016753E" w:rsidP="00497FBA">
            <w:pPr>
              <w:spacing w:before="100" w:after="100"/>
              <w:rPr>
                <w:b/>
                <w:lang w:eastAsia="zh-CN"/>
              </w:rPr>
            </w:pPr>
            <w:r>
              <w:rPr>
                <w:rFonts w:hint="eastAsia"/>
                <w:b/>
                <w:lang w:eastAsia="zh-CN"/>
              </w:rPr>
              <w:t>MDS</w:t>
            </w:r>
          </w:p>
        </w:tc>
        <w:tc>
          <w:tcPr>
            <w:tcW w:w="3611" w:type="pct"/>
          </w:tcPr>
          <w:p w14:paraId="053B0F23" w14:textId="59C91C35" w:rsidR="00E14DBD" w:rsidRPr="00E14DBD" w:rsidRDefault="0016753E" w:rsidP="0016753E">
            <w:pPr>
              <w:spacing w:before="100" w:after="100"/>
              <w:rPr>
                <w:lang w:eastAsia="zh-CN"/>
              </w:rPr>
            </w:pPr>
            <w:r w:rsidRPr="0016753E">
              <w:rPr>
                <w:rFonts w:hint="eastAsia"/>
                <w:lang w:eastAsia="zh-CN"/>
              </w:rPr>
              <w:t>The</w:t>
            </w:r>
            <w:r>
              <w:rPr>
                <w:rFonts w:hint="eastAsia"/>
                <w:lang w:eastAsia="zh-CN"/>
              </w:rPr>
              <w:t xml:space="preserve"> </w:t>
            </w:r>
            <w:r w:rsidRPr="0016753E">
              <w:rPr>
                <w:i/>
                <w:lang w:eastAsia="zh-CN"/>
              </w:rPr>
              <w:t>Metadata Servers</w:t>
            </w:r>
            <w:r>
              <w:rPr>
                <w:rFonts w:hint="eastAsia"/>
                <w:i/>
                <w:lang w:eastAsia="zh-CN"/>
              </w:rPr>
              <w:t xml:space="preserve">(MDS) </w:t>
            </w:r>
            <w:r w:rsidRPr="0016753E">
              <w:rPr>
                <w:rFonts w:hint="eastAsia"/>
                <w:lang w:eastAsia="zh-CN"/>
              </w:rPr>
              <w:t>of</w:t>
            </w:r>
            <w:r>
              <w:rPr>
                <w:rFonts w:hint="eastAsia"/>
                <w:lang w:eastAsia="zh-CN"/>
              </w:rPr>
              <w:t xml:space="preserve"> </w:t>
            </w:r>
            <w:r w:rsidRPr="0016753E">
              <w:rPr>
                <w:rFonts w:hint="eastAsia"/>
                <w:i/>
                <w:lang w:eastAsia="zh-CN"/>
              </w:rPr>
              <w:t>Lustre</w:t>
            </w:r>
            <w:r>
              <w:rPr>
                <w:rFonts w:hint="eastAsia"/>
                <w:lang w:eastAsia="zh-CN"/>
              </w:rPr>
              <w:t xml:space="preserve"> is the server that </w:t>
            </w:r>
            <w:r w:rsidRPr="0016753E">
              <w:rPr>
                <w:lang w:eastAsia="zh-CN"/>
              </w:rPr>
              <w:t>provide</w:t>
            </w:r>
            <w:r>
              <w:rPr>
                <w:rFonts w:hint="eastAsia"/>
                <w:lang w:eastAsia="zh-CN"/>
              </w:rPr>
              <w:t>s</w:t>
            </w:r>
            <w:r w:rsidRPr="0016753E">
              <w:rPr>
                <w:lang w:eastAsia="zh-CN"/>
              </w:rPr>
              <w:t xml:space="preserve"> metadata services</w:t>
            </w:r>
            <w:r>
              <w:rPr>
                <w:lang w:eastAsia="zh-CN"/>
              </w:rPr>
              <w:t xml:space="preserve"> for a file system and manages </w:t>
            </w:r>
            <w:r>
              <w:rPr>
                <w:rFonts w:hint="eastAsia"/>
                <w:lang w:eastAsia="zh-CN"/>
              </w:rPr>
              <w:t>one or multiple</w:t>
            </w:r>
            <w:r w:rsidRPr="0016753E">
              <w:rPr>
                <w:lang w:eastAsia="zh-CN"/>
              </w:rPr>
              <w:t xml:space="preserve"> Metadata Target (MDT)</w:t>
            </w:r>
            <w:r>
              <w:rPr>
                <w:rFonts w:hint="eastAsia"/>
                <w:lang w:eastAsia="zh-CN"/>
              </w:rPr>
              <w:t>.</w:t>
            </w:r>
          </w:p>
        </w:tc>
      </w:tr>
    </w:tbl>
    <w:p w14:paraId="57844915" w14:textId="1AD72166" w:rsidR="0003696E" w:rsidRDefault="00D5095E" w:rsidP="0003696E">
      <w:pPr>
        <w:pStyle w:val="21"/>
        <w:spacing w:before="1"/>
        <w:jc w:val="both"/>
      </w:pPr>
      <w:bookmarkStart w:id="10" w:name="_Toc514766636"/>
      <w:r>
        <w:rPr>
          <w:w w:val="105"/>
        </w:rPr>
        <w:lastRenderedPageBreak/>
        <w:t>C</w:t>
      </w:r>
      <w:r w:rsidR="0003696E">
        <w:rPr>
          <w:w w:val="105"/>
        </w:rPr>
        <w:t>ollectd plugins of DDN</w:t>
      </w:r>
      <w:bookmarkEnd w:id="10"/>
    </w:p>
    <w:p w14:paraId="08F4A0B8" w14:textId="6221A43F" w:rsidR="0003696E" w:rsidRPr="005E5BD7" w:rsidRDefault="0003696E" w:rsidP="0003696E">
      <w:pPr>
        <w:pStyle w:val="ae"/>
        <w:keepNext/>
      </w:pPr>
      <w:r w:rsidRPr="005E5BD7">
        <w:t xml:space="preserve">Several additional plugins are added to </w:t>
      </w:r>
      <w:r w:rsidRPr="002E387C">
        <w:rPr>
          <w:b/>
        </w:rPr>
        <w:t>collectd</w:t>
      </w:r>
      <w:r w:rsidRPr="005E5BD7">
        <w:t xml:space="preserve"> in </w:t>
      </w:r>
      <w:r w:rsidR="00CE5696">
        <w:t>LustrePerfMon</w:t>
      </w:r>
      <w:r w:rsidRPr="005E5BD7">
        <w:t xml:space="preserve"> to support various functions.</w:t>
      </w:r>
    </w:p>
    <w:p w14:paraId="2BC67083" w14:textId="77777777" w:rsidR="0003696E" w:rsidRPr="005E5BD7" w:rsidRDefault="0003696E" w:rsidP="0003696E">
      <w:pPr>
        <w:pStyle w:val="Bullet1"/>
      </w:pPr>
      <w:r w:rsidRPr="005E5BD7">
        <w:rPr>
          <w:b/>
        </w:rPr>
        <w:t>Filedata plugin</w:t>
      </w:r>
      <w:r w:rsidRPr="005E5BD7">
        <w:t xml:space="preserve">: The </w:t>
      </w:r>
      <w:r w:rsidRPr="00B51E42">
        <w:rPr>
          <w:b/>
        </w:rPr>
        <w:t>Filedata</w:t>
      </w:r>
      <w:r w:rsidRPr="005E5BD7">
        <w:t xml:space="preserve"> plugin is able to collect data by reading and parsing </w:t>
      </w:r>
      <w:r>
        <w:t xml:space="preserve">a set of files. An XML-formatted definition file </w:t>
      </w:r>
      <w:r w:rsidRPr="005E5BD7">
        <w:t xml:space="preserve">is </w:t>
      </w:r>
      <w:r>
        <w:t>required</w:t>
      </w:r>
      <w:r w:rsidRPr="005E5BD7">
        <w:t xml:space="preserve"> for the </w:t>
      </w:r>
      <w:r w:rsidRPr="00B51E42">
        <w:rPr>
          <w:b/>
        </w:rPr>
        <w:t>Filedata</w:t>
      </w:r>
      <w:r w:rsidRPr="005E5BD7">
        <w:t xml:space="preserve"> plugin to understand which files to read and how to parse these files. The most common usage of </w:t>
      </w:r>
      <w:r>
        <w:t xml:space="preserve">the </w:t>
      </w:r>
      <w:r w:rsidRPr="00B51E42">
        <w:rPr>
          <w:b/>
        </w:rPr>
        <w:t>Filedata</w:t>
      </w:r>
      <w:r w:rsidRPr="005E5BD7">
        <w:t xml:space="preserve"> plugin is to collect metrics through </w:t>
      </w:r>
      <w:r w:rsidRPr="001B4FA5">
        <w:rPr>
          <w:rStyle w:val="DDNFilepath"/>
        </w:rPr>
        <w:t>/proc</w:t>
      </w:r>
      <w:r w:rsidRPr="005E5BD7">
        <w:t xml:space="preserve"> interfaces of a running Lustre system.</w:t>
      </w:r>
    </w:p>
    <w:p w14:paraId="76D717DF" w14:textId="409DBDCB" w:rsidR="0003696E" w:rsidRPr="005E5BD7" w:rsidRDefault="0003696E" w:rsidP="0003696E">
      <w:pPr>
        <w:pStyle w:val="Bullet1"/>
      </w:pPr>
      <w:r w:rsidRPr="005E5BD7">
        <w:rPr>
          <w:b/>
        </w:rPr>
        <w:t>Ganglia plugin</w:t>
      </w:r>
      <w:r w:rsidRPr="005E5BD7">
        <w:t xml:space="preserve">: The </w:t>
      </w:r>
      <w:r w:rsidRPr="00B51E42">
        <w:rPr>
          <w:b/>
        </w:rPr>
        <w:t>Ganglia</w:t>
      </w:r>
      <w:r w:rsidRPr="005E5BD7">
        <w:t xml:space="preserve"> plugin can send metrics collected by a</w:t>
      </w:r>
      <w:r w:rsidRPr="00B51E42">
        <w:rPr>
          <w:b/>
        </w:rPr>
        <w:t xml:space="preserve"> </w:t>
      </w:r>
      <w:r w:rsidR="00B51E42" w:rsidRPr="00B51E42">
        <w:rPr>
          <w:b/>
        </w:rPr>
        <w:t>co</w:t>
      </w:r>
      <w:r w:rsidRPr="00B51E42">
        <w:rPr>
          <w:b/>
        </w:rPr>
        <w:t>llectd</w:t>
      </w:r>
      <w:r w:rsidRPr="005E5BD7">
        <w:t xml:space="preserve"> client daemon to Ganglia server.</w:t>
      </w:r>
    </w:p>
    <w:p w14:paraId="1F1DE6DB" w14:textId="78DB4D3A" w:rsidR="0003696E" w:rsidRPr="005E5BD7" w:rsidRDefault="009B44B8" w:rsidP="0003696E">
      <w:pPr>
        <w:pStyle w:val="Bullet1"/>
      </w:pPr>
      <w:r>
        <w:rPr>
          <w:b/>
        </w:rPr>
        <w:t>IME p</w:t>
      </w:r>
      <w:r w:rsidR="0003696E" w:rsidRPr="001B4FA5">
        <w:rPr>
          <w:b/>
        </w:rPr>
        <w:t>lugin</w:t>
      </w:r>
      <w:r w:rsidR="0003696E" w:rsidRPr="005E5BD7">
        <w:t xml:space="preserve">: The </w:t>
      </w:r>
      <w:r w:rsidR="0003696E" w:rsidRPr="00B51E42">
        <w:rPr>
          <w:b/>
        </w:rPr>
        <w:t>IME</w:t>
      </w:r>
      <w:r w:rsidR="0003696E" w:rsidRPr="005E5BD7">
        <w:t xml:space="preserve"> plugin can collect performance information from </w:t>
      </w:r>
      <w:r w:rsidR="0003696E" w:rsidRPr="004F4038">
        <w:rPr>
          <w:b/>
        </w:rPr>
        <w:t>DDN IME</w:t>
      </w:r>
      <w:r w:rsidR="0003696E" w:rsidRPr="005E5BD7">
        <w:t xml:space="preserve">. </w:t>
      </w:r>
      <w:r w:rsidR="004F4038">
        <w:rPr>
          <w:rFonts w:hint="eastAsia"/>
          <w:lang w:eastAsia="zh-CN"/>
        </w:rPr>
        <w:t>T</w:t>
      </w:r>
      <w:r w:rsidR="0003696E" w:rsidRPr="005E5BD7">
        <w:t xml:space="preserve">he </w:t>
      </w:r>
      <w:r w:rsidR="0003696E" w:rsidRPr="004F4038">
        <w:rPr>
          <w:b/>
        </w:rPr>
        <w:t>IME</w:t>
      </w:r>
      <w:r w:rsidR="0003696E" w:rsidRPr="005E5BD7">
        <w:t xml:space="preserve"> plugin shares the similar definition file format and configuration format with </w:t>
      </w:r>
      <w:r w:rsidR="0003696E">
        <w:t xml:space="preserve">the </w:t>
      </w:r>
      <w:r w:rsidR="0003696E" w:rsidRPr="00B51E42">
        <w:rPr>
          <w:b/>
        </w:rPr>
        <w:t>Filedata</w:t>
      </w:r>
      <w:r w:rsidR="0003696E" w:rsidRPr="005E5BD7">
        <w:t xml:space="preserve"> plugin.</w:t>
      </w:r>
    </w:p>
    <w:p w14:paraId="592E1FB2" w14:textId="797FD620" w:rsidR="0003696E" w:rsidRPr="005E5BD7" w:rsidRDefault="0003696E" w:rsidP="0003696E">
      <w:pPr>
        <w:pStyle w:val="Bullet1"/>
      </w:pPr>
      <w:r w:rsidRPr="001B4FA5">
        <w:rPr>
          <w:b/>
        </w:rPr>
        <w:t>SSH plugin</w:t>
      </w:r>
      <w:r w:rsidRPr="005E5BD7">
        <w:t xml:space="preserve">: The </w:t>
      </w:r>
      <w:r w:rsidRPr="00B51E42">
        <w:rPr>
          <w:b/>
        </w:rPr>
        <w:t>SSH</w:t>
      </w:r>
      <w:r w:rsidRPr="005E5BD7">
        <w:t xml:space="preserve"> plugin is able to collect metrics by running commands on remote hosts by using SSH connections. The </w:t>
      </w:r>
      <w:r w:rsidRPr="00B51E42">
        <w:rPr>
          <w:b/>
        </w:rPr>
        <w:t>SSH</w:t>
      </w:r>
      <w:r w:rsidRPr="005E5BD7">
        <w:t xml:space="preserve"> plugin </w:t>
      </w:r>
      <w:r>
        <w:t>is used to collect</w:t>
      </w:r>
      <w:r w:rsidRPr="005E5BD7">
        <w:t xml:space="preserve"> metrics from DDN SFA Storage. Like </w:t>
      </w:r>
      <w:r>
        <w:t xml:space="preserve">the </w:t>
      </w:r>
      <w:r w:rsidRPr="00B51E42">
        <w:rPr>
          <w:b/>
        </w:rPr>
        <w:t>IME</w:t>
      </w:r>
      <w:r w:rsidRPr="005E5BD7">
        <w:t xml:space="preserve"> plugin, the </w:t>
      </w:r>
      <w:r w:rsidR="00B51E42" w:rsidRPr="00B51E42">
        <w:rPr>
          <w:b/>
        </w:rPr>
        <w:t>SSH</w:t>
      </w:r>
      <w:r w:rsidR="00B51E42" w:rsidRPr="005E5BD7">
        <w:t xml:space="preserve"> </w:t>
      </w:r>
      <w:r w:rsidRPr="005E5BD7">
        <w:t xml:space="preserve">plugin shares the similar definition file format and configuration format with </w:t>
      </w:r>
      <w:r>
        <w:t xml:space="preserve">the </w:t>
      </w:r>
      <w:r w:rsidRPr="00B51E42">
        <w:rPr>
          <w:b/>
        </w:rPr>
        <w:t>Filedata</w:t>
      </w:r>
      <w:r w:rsidRPr="005E5BD7">
        <w:t xml:space="preserve"> plugin.</w:t>
      </w:r>
    </w:p>
    <w:p w14:paraId="5982DC16" w14:textId="77777777" w:rsidR="0003696E" w:rsidRDefault="0003696E" w:rsidP="0003696E">
      <w:pPr>
        <w:pStyle w:val="Bullet1"/>
      </w:pPr>
      <w:r w:rsidRPr="001B4FA5">
        <w:rPr>
          <w:b/>
        </w:rPr>
        <w:t>Stress plugin</w:t>
      </w:r>
      <w:r w:rsidRPr="005E5BD7">
        <w:t xml:space="preserve">: The </w:t>
      </w:r>
      <w:r w:rsidRPr="00B51E42">
        <w:rPr>
          <w:b/>
        </w:rPr>
        <w:t>Stress</w:t>
      </w:r>
      <w:r w:rsidRPr="005E5BD7">
        <w:t xml:space="preserve"> plugin can push a large amount of metrics to server from </w:t>
      </w:r>
      <w:r w:rsidRPr="00B51E42">
        <w:rPr>
          <w:b/>
        </w:rPr>
        <w:t>collectd</w:t>
      </w:r>
      <w:r w:rsidRPr="005E5BD7">
        <w:t xml:space="preserve"> client in order to benchmark the performance of the collecting system under high pressure.</w:t>
      </w:r>
    </w:p>
    <w:p w14:paraId="79263E91" w14:textId="3689D9A9" w:rsidR="00360169" w:rsidRDefault="00360169" w:rsidP="00360169">
      <w:pPr>
        <w:pStyle w:val="Bullet1"/>
      </w:pPr>
      <w:r w:rsidRPr="001B4FA5">
        <w:rPr>
          <w:b/>
        </w:rPr>
        <w:t>Stress</w:t>
      </w:r>
      <w:r>
        <w:rPr>
          <w:rFonts w:hint="eastAsia"/>
          <w:b/>
          <w:lang w:eastAsia="zh-CN"/>
        </w:rPr>
        <w:t>2</w:t>
      </w:r>
      <w:r w:rsidRPr="001B4FA5">
        <w:rPr>
          <w:b/>
        </w:rPr>
        <w:t xml:space="preserve"> plugin</w:t>
      </w:r>
      <w:r w:rsidRPr="005E5BD7">
        <w:t xml:space="preserve">: </w:t>
      </w:r>
      <w:r>
        <w:rPr>
          <w:rFonts w:hint="eastAsia"/>
          <w:lang w:eastAsia="zh-CN"/>
        </w:rPr>
        <w:t xml:space="preserve">Enhanced version of </w:t>
      </w:r>
      <w:r w:rsidRPr="00B51E42">
        <w:rPr>
          <w:b/>
        </w:rPr>
        <w:t>Stress</w:t>
      </w:r>
      <w:r w:rsidRPr="005E5BD7">
        <w:t xml:space="preserve"> plugin</w:t>
      </w:r>
      <w:r>
        <w:rPr>
          <w:rFonts w:hint="eastAsia"/>
          <w:lang w:eastAsia="zh-CN"/>
        </w:rPr>
        <w:t>. The format of pushed metrics can be flexibly configured to simulate different real metrics.</w:t>
      </w:r>
    </w:p>
    <w:p w14:paraId="0C420B77" w14:textId="21A626BA" w:rsidR="0003696E" w:rsidRPr="005E5BD7" w:rsidRDefault="0003696E" w:rsidP="0003696E">
      <w:pPr>
        <w:pStyle w:val="Bullet1"/>
      </w:pPr>
      <w:r w:rsidRPr="001B4FA5">
        <w:rPr>
          <w:b/>
        </w:rPr>
        <w:t>Zabbix plugin</w:t>
      </w:r>
      <w:r>
        <w:t xml:space="preserve">: </w:t>
      </w:r>
      <w:r w:rsidRPr="005E5BD7">
        <w:t xml:space="preserve">The </w:t>
      </w:r>
      <w:r>
        <w:t xml:space="preserve">Zabbix </w:t>
      </w:r>
      <w:r w:rsidRPr="005E5BD7">
        <w:t xml:space="preserve">plugin is </w:t>
      </w:r>
      <w:r w:rsidR="009B44B8">
        <w:t>used</w:t>
      </w:r>
      <w:r w:rsidRPr="005E5BD7">
        <w:t xml:space="preserve"> to send metrics from </w:t>
      </w:r>
      <w:r w:rsidRPr="009B44B8">
        <w:rPr>
          <w:b/>
        </w:rPr>
        <w:t>collectd</w:t>
      </w:r>
      <w:r>
        <w:t xml:space="preserve"> </w:t>
      </w:r>
      <w:r w:rsidRPr="005E5BD7">
        <w:t xml:space="preserve">to </w:t>
      </w:r>
      <w:r w:rsidRPr="00360169">
        <w:rPr>
          <w:b/>
        </w:rPr>
        <w:t>Zabbix</w:t>
      </w:r>
      <w:r w:rsidRPr="005E5BD7">
        <w:t xml:space="preserve"> system.</w:t>
      </w:r>
    </w:p>
    <w:p w14:paraId="1668A569" w14:textId="77777777" w:rsidR="0003696E" w:rsidRPr="008B120F" w:rsidRDefault="0003696E" w:rsidP="0003696E">
      <w:pPr>
        <w:pStyle w:val="1"/>
      </w:pPr>
      <w:bookmarkStart w:id="11" w:name="_Toc509502386"/>
      <w:bookmarkEnd w:id="11"/>
      <w:r w:rsidRPr="008B120F">
        <w:lastRenderedPageBreak/>
        <w:t>Installation Requirements</w:t>
      </w:r>
    </w:p>
    <w:p w14:paraId="479E5B86" w14:textId="77777777" w:rsidR="0003696E" w:rsidRPr="008B120F" w:rsidRDefault="0003696E" w:rsidP="0003696E">
      <w:pPr>
        <w:pStyle w:val="21"/>
        <w:spacing w:before="224"/>
      </w:pPr>
      <w:bookmarkStart w:id="12" w:name="_Toc514766637"/>
      <w:r w:rsidRPr="008B120F">
        <w:t>Installation Server</w:t>
      </w:r>
      <w:bookmarkEnd w:id="12"/>
    </w:p>
    <w:p w14:paraId="212A0E3B" w14:textId="77777777" w:rsidR="0003696E" w:rsidRDefault="0003696E" w:rsidP="0003696E">
      <w:pPr>
        <w:pStyle w:val="Bullet1"/>
      </w:pPr>
      <w:r w:rsidRPr="00A96732">
        <w:rPr>
          <w:b/>
        </w:rPr>
        <w:t>OS distribution</w:t>
      </w:r>
      <w:r w:rsidRPr="001C5E72">
        <w:rPr>
          <w:b/>
        </w:rPr>
        <w:t>:</w:t>
      </w:r>
      <w:r w:rsidRPr="008B120F">
        <w:t xml:space="preserve"> </w:t>
      </w:r>
      <w:r>
        <w:t>CentOS7/RHEL7</w:t>
      </w:r>
    </w:p>
    <w:p w14:paraId="6570AC26" w14:textId="77777777" w:rsidR="0003696E" w:rsidRDefault="0003696E" w:rsidP="0003696E">
      <w:pPr>
        <w:pStyle w:val="Bullet1"/>
      </w:pPr>
      <w:r w:rsidRPr="00A96732">
        <w:rPr>
          <w:b/>
        </w:rPr>
        <w:t>Free disk space</w:t>
      </w:r>
      <w:r w:rsidRPr="001C5E72">
        <w:rPr>
          <w:b/>
        </w:rPr>
        <w:t>:</w:t>
      </w:r>
      <w:r w:rsidRPr="008B120F">
        <w:t xml:space="preserve"> </w:t>
      </w:r>
      <w:r>
        <w:t>&gt;</w:t>
      </w:r>
      <w:r w:rsidRPr="008B120F">
        <w:t xml:space="preserve"> </w:t>
      </w:r>
      <w:r>
        <w:t>500</w:t>
      </w:r>
      <w:r w:rsidRPr="008B120F">
        <w:t xml:space="preserve"> </w:t>
      </w:r>
      <w:r>
        <w:t>MB.</w:t>
      </w:r>
      <w:r w:rsidRPr="008B120F">
        <w:t xml:space="preserve"> </w:t>
      </w:r>
      <w:r>
        <w:t>The</w:t>
      </w:r>
      <w:r w:rsidRPr="008B120F">
        <w:t xml:space="preserve"> </w:t>
      </w:r>
      <w:r>
        <w:t>I</w:t>
      </w:r>
      <w:r w:rsidRPr="008B120F">
        <w:t xml:space="preserve">nstallation </w:t>
      </w:r>
      <w:r>
        <w:t>S</w:t>
      </w:r>
      <w:r w:rsidRPr="008B120F">
        <w:t xml:space="preserve">erver </w:t>
      </w:r>
      <w:r>
        <w:t>will</w:t>
      </w:r>
      <w:r w:rsidRPr="008B120F">
        <w:t xml:space="preserve"> save </w:t>
      </w:r>
      <w:r>
        <w:t>all</w:t>
      </w:r>
      <w:r w:rsidRPr="008B120F">
        <w:t xml:space="preserve"> </w:t>
      </w:r>
      <w:r>
        <w:t xml:space="preserve">installation logs to the </w:t>
      </w:r>
      <w:r w:rsidRPr="00A96732">
        <w:rPr>
          <w:rStyle w:val="DDNFilepath"/>
        </w:rPr>
        <w:t>/var/log/esmon_install</w:t>
      </w:r>
      <w:r w:rsidRPr="008B120F">
        <w:t xml:space="preserve"> directory, </w:t>
      </w:r>
      <w:r>
        <w:t>which requires some free disk space.</w:t>
      </w:r>
    </w:p>
    <w:p w14:paraId="2E8908EB" w14:textId="77777777" w:rsidR="0003696E" w:rsidRDefault="0003696E" w:rsidP="0003696E">
      <w:pPr>
        <w:pStyle w:val="Bullet1"/>
      </w:pPr>
      <w:r w:rsidRPr="00A96732">
        <w:rPr>
          <w:b/>
        </w:rPr>
        <w:t>Network</w:t>
      </w:r>
      <w:r w:rsidRPr="001C5E72">
        <w:rPr>
          <w:b/>
        </w:rPr>
        <w:t>:</w:t>
      </w:r>
      <w:r>
        <w:t xml:space="preserve"> The Installation S</w:t>
      </w:r>
      <w:r w:rsidRPr="008B120F">
        <w:t xml:space="preserve">erver </w:t>
      </w:r>
      <w:r>
        <w:t xml:space="preserve">must </w:t>
      </w:r>
      <w:r w:rsidRPr="008B120F">
        <w:t xml:space="preserve">be </w:t>
      </w:r>
      <w:r>
        <w:t>able to start SSH connections to</w:t>
      </w:r>
      <w:r w:rsidRPr="008B120F">
        <w:t xml:space="preserve"> </w:t>
      </w:r>
      <w:r>
        <w:t>the M</w:t>
      </w:r>
      <w:r w:rsidRPr="008B120F">
        <w:t xml:space="preserve">onitoring </w:t>
      </w:r>
      <w:r>
        <w:t>S</w:t>
      </w:r>
      <w:r w:rsidRPr="008B120F">
        <w:t xml:space="preserve">erver </w:t>
      </w:r>
      <w:r>
        <w:t>and M</w:t>
      </w:r>
      <w:r w:rsidRPr="008B120F">
        <w:t xml:space="preserve">onitoring </w:t>
      </w:r>
      <w:r>
        <w:t>C</w:t>
      </w:r>
      <w:r w:rsidRPr="008B120F">
        <w:t xml:space="preserve">lients </w:t>
      </w:r>
      <w:r>
        <w:t>without a password prompt.</w:t>
      </w:r>
    </w:p>
    <w:p w14:paraId="5A27F46A" w14:textId="0FDC48FB" w:rsidR="0003696E" w:rsidRDefault="00CE5696" w:rsidP="0003696E">
      <w:pPr>
        <w:pStyle w:val="Bullet1"/>
      </w:pPr>
      <w:r>
        <w:rPr>
          <w:b/>
        </w:rPr>
        <w:t>LustrePerfMon</w:t>
      </w:r>
      <w:r w:rsidR="0003696E" w:rsidRPr="00A96732">
        <w:rPr>
          <w:b/>
        </w:rPr>
        <w:t xml:space="preserve"> ISO image</w:t>
      </w:r>
      <w:r w:rsidR="0003696E" w:rsidRPr="001C5E72">
        <w:rPr>
          <w:b/>
        </w:rPr>
        <w:t>:</w:t>
      </w:r>
      <w:r w:rsidR="0003696E">
        <w:t xml:space="preserve"> The </w:t>
      </w:r>
      <w:r>
        <w:t>LustrePerfMon</w:t>
      </w:r>
      <w:r w:rsidR="0003696E">
        <w:t xml:space="preserve"> ISO image must be available on the Installation S</w:t>
      </w:r>
      <w:r w:rsidR="0003696E" w:rsidRPr="008B120F">
        <w:t>erver</w:t>
      </w:r>
      <w:r w:rsidR="0003696E">
        <w:t>.</w:t>
      </w:r>
    </w:p>
    <w:p w14:paraId="49D86691" w14:textId="77777777" w:rsidR="0003696E" w:rsidRPr="008B120F" w:rsidRDefault="0003696E" w:rsidP="0003696E">
      <w:pPr>
        <w:pStyle w:val="21"/>
        <w:spacing w:before="1"/>
      </w:pPr>
      <w:bookmarkStart w:id="13" w:name="_Toc514766638"/>
      <w:r w:rsidRPr="008B120F">
        <w:t>Monitoring Server</w:t>
      </w:r>
      <w:bookmarkEnd w:id="13"/>
    </w:p>
    <w:p w14:paraId="0DE39D46" w14:textId="0934A41E" w:rsidR="0003696E" w:rsidRPr="00A96732" w:rsidRDefault="0003696E" w:rsidP="001E7094">
      <w:pPr>
        <w:pStyle w:val="DDNbodytext1"/>
        <w:numPr>
          <w:ilvl w:val="0"/>
          <w:numId w:val="34"/>
        </w:numPr>
      </w:pPr>
      <w:r w:rsidRPr="00A96732">
        <w:rPr>
          <w:b/>
        </w:rPr>
        <w:t>OS distribution:</w:t>
      </w:r>
      <w:r w:rsidRPr="00A96732">
        <w:t xml:space="preserve"> Cen</w:t>
      </w:r>
      <w:r w:rsidR="002E387C">
        <w:t>t</w:t>
      </w:r>
      <w:r w:rsidRPr="00A96732">
        <w:t>OS7/RHEL7</w:t>
      </w:r>
    </w:p>
    <w:p w14:paraId="70153CAD" w14:textId="77777777" w:rsidR="0003696E" w:rsidRPr="00A96732" w:rsidRDefault="0003696E" w:rsidP="001E7094">
      <w:pPr>
        <w:pStyle w:val="DDNbodytext1"/>
        <w:numPr>
          <w:ilvl w:val="0"/>
          <w:numId w:val="34"/>
        </w:numPr>
      </w:pPr>
      <w:r w:rsidRPr="00A96732">
        <w:rPr>
          <w:b/>
        </w:rPr>
        <w:t>Free disk space:</w:t>
      </w:r>
      <w:r w:rsidRPr="00A96732">
        <w:t xml:space="preserve"> &gt; 5</w:t>
      </w:r>
      <w:r>
        <w:t xml:space="preserve"> </w:t>
      </w:r>
      <w:r w:rsidRPr="00A96732">
        <w:t>G</w:t>
      </w:r>
      <w:r>
        <w:t>B</w:t>
      </w:r>
      <w:r w:rsidRPr="00A96732">
        <w:t xml:space="preserve">. Influxdb will be running on this server. More disk space is required to keep more data </w:t>
      </w:r>
      <w:r>
        <w:t>in</w:t>
      </w:r>
      <w:r w:rsidRPr="00A96732">
        <w:t xml:space="preserve"> Influxdb</w:t>
      </w:r>
    </w:p>
    <w:p w14:paraId="79C5A62A" w14:textId="77777777" w:rsidR="0003696E" w:rsidRPr="00A96732" w:rsidRDefault="0003696E" w:rsidP="001E7094">
      <w:pPr>
        <w:pStyle w:val="DDNbodytext1"/>
        <w:numPr>
          <w:ilvl w:val="0"/>
          <w:numId w:val="34"/>
        </w:numPr>
      </w:pPr>
      <w:r w:rsidRPr="001C5E72">
        <w:rPr>
          <w:b/>
        </w:rPr>
        <w:t>Network:</w:t>
      </w:r>
      <w:r w:rsidRPr="00A96732">
        <w:t xml:space="preserve"> SSHD should be running on the </w:t>
      </w:r>
      <w:r>
        <w:t>M</w:t>
      </w:r>
      <w:r w:rsidRPr="00A96732">
        <w:t xml:space="preserve">onitoring </w:t>
      </w:r>
      <w:r>
        <w:t>S</w:t>
      </w:r>
      <w:r w:rsidRPr="00A96732">
        <w:t>erver</w:t>
      </w:r>
      <w:r>
        <w:t>. The Installation Server must be able to connect to the Monitoring Server without a password prompt.</w:t>
      </w:r>
    </w:p>
    <w:p w14:paraId="2E849A10" w14:textId="2534F6F3" w:rsidR="0003696E" w:rsidRPr="008B120F" w:rsidRDefault="0003696E" w:rsidP="0003696E">
      <w:pPr>
        <w:pStyle w:val="21"/>
      </w:pPr>
      <w:bookmarkStart w:id="14" w:name="_Toc514766639"/>
      <w:r w:rsidRPr="008B120F">
        <w:t xml:space="preserve">Monitoring </w:t>
      </w:r>
      <w:r w:rsidR="00881D56">
        <w:rPr>
          <w:rFonts w:eastAsiaTheme="minorEastAsia" w:hint="eastAsia"/>
          <w:lang w:eastAsia="zh-CN"/>
        </w:rPr>
        <w:t>Agent</w:t>
      </w:r>
      <w:bookmarkEnd w:id="14"/>
    </w:p>
    <w:p w14:paraId="30171495" w14:textId="77777777" w:rsidR="0003696E" w:rsidRPr="001C5E72" w:rsidRDefault="0003696E" w:rsidP="001E7094">
      <w:pPr>
        <w:pStyle w:val="DDNbodytext1"/>
        <w:numPr>
          <w:ilvl w:val="0"/>
          <w:numId w:val="34"/>
        </w:numPr>
        <w:rPr>
          <w:b/>
        </w:rPr>
      </w:pPr>
      <w:r>
        <w:rPr>
          <w:b/>
        </w:rPr>
        <w:t xml:space="preserve">OS distribution: </w:t>
      </w:r>
      <w:r w:rsidRPr="001C5E72">
        <w:t>Cen</w:t>
      </w:r>
      <w:r>
        <w:t>t</w:t>
      </w:r>
      <w:r w:rsidRPr="001C5E72">
        <w:t>OS7/RHEL7 or CentOS6/RHEL6</w:t>
      </w:r>
    </w:p>
    <w:p w14:paraId="007D5786" w14:textId="77777777" w:rsidR="0003696E" w:rsidRPr="001C5E72" w:rsidRDefault="0003696E" w:rsidP="001E7094">
      <w:pPr>
        <w:pStyle w:val="DDNbodytext1"/>
        <w:numPr>
          <w:ilvl w:val="0"/>
          <w:numId w:val="34"/>
        </w:numPr>
        <w:rPr>
          <w:b/>
        </w:rPr>
      </w:pPr>
      <w:r w:rsidRPr="001C5E72">
        <w:rPr>
          <w:b/>
        </w:rPr>
        <w:t>Free disk space:</w:t>
      </w:r>
      <w:r w:rsidRPr="001C5E72">
        <w:t xml:space="preserve"> &gt; 200</w:t>
      </w:r>
      <w:r>
        <w:t xml:space="preserve"> </w:t>
      </w:r>
      <w:r w:rsidRPr="001C5E72">
        <w:t>M</w:t>
      </w:r>
      <w:r>
        <w:t>B</w:t>
      </w:r>
      <w:r w:rsidRPr="001C5E72">
        <w:t xml:space="preserve">. The installation server will save necessary RPMs in directory </w:t>
      </w:r>
      <w:r w:rsidRPr="001C5E72">
        <w:rPr>
          <w:rStyle w:val="DDNFilepath"/>
        </w:rPr>
        <w:t>/var/log/esmon_install</w:t>
      </w:r>
      <w:r w:rsidRPr="001C5E72">
        <w:t>, which requires some free disk space.</w:t>
      </w:r>
    </w:p>
    <w:p w14:paraId="6393566A" w14:textId="6D974F9A" w:rsidR="0003696E" w:rsidRPr="006020E5" w:rsidRDefault="0003696E" w:rsidP="001E7094">
      <w:pPr>
        <w:pStyle w:val="DDNbodytext1"/>
        <w:numPr>
          <w:ilvl w:val="0"/>
          <w:numId w:val="34"/>
        </w:numPr>
        <w:rPr>
          <w:b/>
        </w:rPr>
      </w:pPr>
      <w:r w:rsidRPr="001C5E72">
        <w:rPr>
          <w:b/>
        </w:rPr>
        <w:t>Network:</w:t>
      </w:r>
      <w:r w:rsidRPr="001C5E72">
        <w:t xml:space="preserve"> SSHD should be running on the </w:t>
      </w:r>
      <w:r>
        <w:t>M</w:t>
      </w:r>
      <w:r w:rsidRPr="001C5E72">
        <w:t xml:space="preserve">onitoring </w:t>
      </w:r>
      <w:r w:rsidR="007E2CB1">
        <w:rPr>
          <w:rFonts w:hint="eastAsia"/>
          <w:lang w:eastAsia="zh-CN"/>
        </w:rPr>
        <w:t>Agent</w:t>
      </w:r>
      <w:r>
        <w:t>.</w:t>
      </w:r>
      <w:r w:rsidRPr="001C5E72">
        <w:t xml:space="preserve"> </w:t>
      </w:r>
      <w:r>
        <w:t xml:space="preserve">The Installation Server must be able to connect to the Monitoring </w:t>
      </w:r>
      <w:r w:rsidR="007E2CB1">
        <w:rPr>
          <w:rFonts w:hint="eastAsia"/>
          <w:lang w:eastAsia="zh-CN"/>
        </w:rPr>
        <w:t>Agent</w:t>
      </w:r>
      <w:r>
        <w:t xml:space="preserve"> without a password prompt</w:t>
      </w:r>
      <w:r w:rsidRPr="001C5E72">
        <w:t>.</w:t>
      </w:r>
    </w:p>
    <w:p w14:paraId="2B939F92" w14:textId="69F36C49" w:rsidR="00FD384C" w:rsidRPr="00A96732" w:rsidRDefault="006020E5" w:rsidP="00FD384C">
      <w:pPr>
        <w:pStyle w:val="DDNbodytext1"/>
        <w:numPr>
          <w:ilvl w:val="0"/>
          <w:numId w:val="34"/>
        </w:numPr>
      </w:pPr>
      <w:r w:rsidRPr="00FD384C">
        <w:rPr>
          <w:b/>
        </w:rPr>
        <w:t xml:space="preserve">EXAScaler version: </w:t>
      </w:r>
      <w:r w:rsidR="000141ED">
        <w:t>EXAScaler 2.x</w:t>
      </w:r>
      <w:r w:rsidR="000141ED">
        <w:rPr>
          <w:rFonts w:hint="eastAsia"/>
          <w:lang w:eastAsia="zh-CN"/>
        </w:rPr>
        <w:t xml:space="preserve">, </w:t>
      </w:r>
      <w:r>
        <w:t>EXAScaler 3.x</w:t>
      </w:r>
      <w:r w:rsidR="009C5482">
        <w:rPr>
          <w:rFonts w:hint="eastAsia"/>
          <w:lang w:eastAsia="zh-CN"/>
        </w:rPr>
        <w:t xml:space="preserve"> or </w:t>
      </w:r>
      <w:r w:rsidR="009C5482">
        <w:t>EXAScaler</w:t>
      </w:r>
      <w:r w:rsidR="009C5482">
        <w:rPr>
          <w:rFonts w:hint="eastAsia"/>
          <w:lang w:eastAsia="zh-CN"/>
        </w:rPr>
        <w:t>4.x</w:t>
      </w:r>
      <w:r w:rsidR="000141ED">
        <w:rPr>
          <w:rFonts w:hint="eastAsia"/>
          <w:lang w:eastAsia="zh-CN"/>
        </w:rPr>
        <w:t>.</w:t>
      </w:r>
    </w:p>
    <w:p w14:paraId="595D6B72" w14:textId="6CE61467" w:rsidR="00FD384C" w:rsidRPr="008B120F" w:rsidRDefault="00FD384C" w:rsidP="00FD384C">
      <w:pPr>
        <w:pStyle w:val="21"/>
      </w:pPr>
      <w:bookmarkStart w:id="15" w:name="_Toc514766640"/>
      <w:r>
        <w:rPr>
          <w:rFonts w:eastAsiaTheme="minorEastAsia" w:hint="eastAsia"/>
          <w:lang w:eastAsia="zh-CN"/>
        </w:rPr>
        <w:t>SFA</w:t>
      </w:r>
      <w:bookmarkEnd w:id="15"/>
    </w:p>
    <w:p w14:paraId="4296BB13" w14:textId="3F2320E8" w:rsidR="00FD384C" w:rsidRPr="00FB0B18" w:rsidRDefault="005F57F8" w:rsidP="006020E5">
      <w:pPr>
        <w:pStyle w:val="DDNbodytext1"/>
        <w:numPr>
          <w:ilvl w:val="0"/>
          <w:numId w:val="34"/>
        </w:numPr>
        <w:rPr>
          <w:b/>
        </w:rPr>
      </w:pPr>
      <w:r>
        <w:rPr>
          <w:rFonts w:hint="eastAsia"/>
          <w:b/>
          <w:lang w:eastAsia="zh-CN"/>
        </w:rPr>
        <w:t>F</w:t>
      </w:r>
      <w:r w:rsidR="00FD384C">
        <w:rPr>
          <w:rFonts w:hint="eastAsia"/>
          <w:b/>
          <w:lang w:eastAsia="zh-CN"/>
        </w:rPr>
        <w:t xml:space="preserve">irmware release: </w:t>
      </w:r>
      <w:r w:rsidR="00FD384C">
        <w:rPr>
          <w:rFonts w:hint="eastAsia"/>
          <w:lang w:eastAsia="zh-CN"/>
        </w:rPr>
        <w:t>3</w:t>
      </w:r>
      <w:r w:rsidR="00CD7CD0">
        <w:rPr>
          <w:rFonts w:hint="eastAsia"/>
          <w:lang w:eastAsia="zh-CN"/>
        </w:rPr>
        <w:t>.x</w:t>
      </w:r>
      <w:r w:rsidR="00FD384C">
        <w:rPr>
          <w:rFonts w:hint="eastAsia"/>
          <w:lang w:eastAsia="zh-CN"/>
        </w:rPr>
        <w:t xml:space="preserve"> or 11</w:t>
      </w:r>
      <w:r w:rsidR="00CD7CD0">
        <w:rPr>
          <w:rFonts w:hint="eastAsia"/>
          <w:lang w:eastAsia="zh-CN"/>
        </w:rPr>
        <w:t>.x</w:t>
      </w:r>
    </w:p>
    <w:p w14:paraId="26671D31" w14:textId="77777777" w:rsidR="0003696E" w:rsidRPr="008B120F" w:rsidRDefault="0003696E" w:rsidP="0003696E">
      <w:pPr>
        <w:pStyle w:val="1"/>
      </w:pPr>
      <w:bookmarkStart w:id="16" w:name="_Toc509502391"/>
      <w:bookmarkEnd w:id="16"/>
      <w:r w:rsidRPr="008B120F">
        <w:lastRenderedPageBreak/>
        <w:t>Installation Process</w:t>
      </w:r>
    </w:p>
    <w:p w14:paraId="5CD7A954" w14:textId="50CD0660" w:rsidR="0003696E" w:rsidRPr="006A0A9F" w:rsidRDefault="006A0A9F" w:rsidP="00130448">
      <w:pPr>
        <w:pStyle w:val="21"/>
      </w:pPr>
      <w:bookmarkStart w:id="17" w:name="_Toc514766641"/>
      <w:r w:rsidRPr="006A0A9F">
        <w:t>Preparing</w:t>
      </w:r>
      <w:r w:rsidR="0003696E" w:rsidRPr="006A0A9F">
        <w:t xml:space="preserve"> the Installation Server</w:t>
      </w:r>
      <w:bookmarkEnd w:id="17"/>
    </w:p>
    <w:p w14:paraId="5887F520" w14:textId="3FCEAF8F" w:rsidR="0003696E" w:rsidRPr="00AA3497" w:rsidRDefault="0003696E" w:rsidP="003420F6">
      <w:pPr>
        <w:pStyle w:val="DDNStep1"/>
      </w:pPr>
      <w:r>
        <w:t>Copy</w:t>
      </w:r>
      <w:r w:rsidRPr="00AA3497">
        <w:t xml:space="preserve"> the </w:t>
      </w:r>
      <w:r w:rsidR="00CE5696">
        <w:t>LustrePerfMon</w:t>
      </w:r>
      <w:r>
        <w:t xml:space="preserve"> </w:t>
      </w:r>
      <w:r w:rsidRPr="00AA3497">
        <w:t xml:space="preserve">ISO image file to the </w:t>
      </w:r>
      <w:r>
        <w:t>Installation S</w:t>
      </w:r>
      <w:r w:rsidRPr="00AA3497">
        <w:t xml:space="preserve">erver, for </w:t>
      </w:r>
      <w:r>
        <w:t xml:space="preserve">example, to </w:t>
      </w:r>
      <w:r w:rsidRPr="008F642F">
        <w:rPr>
          <w:rStyle w:val="DDNFilepath"/>
        </w:rPr>
        <w:t>/ISOs/esmon.iso</w:t>
      </w:r>
      <w:r w:rsidRPr="00AA3497">
        <w:t>.</w:t>
      </w:r>
    </w:p>
    <w:p w14:paraId="72D39EE5" w14:textId="50A5D1E8" w:rsidR="0003696E" w:rsidRDefault="0003696E" w:rsidP="003420F6">
      <w:pPr>
        <w:pStyle w:val="DDNStep1"/>
      </w:pPr>
      <w:r w:rsidRPr="00AA3497">
        <w:t xml:space="preserve">Mount the </w:t>
      </w:r>
      <w:r w:rsidR="00CE5696">
        <w:t>LustrePerfMon</w:t>
      </w:r>
      <w:r w:rsidRPr="00AA3497">
        <w:t xml:space="preserve"> ISO image</w:t>
      </w:r>
      <w:r w:rsidR="005F57F8">
        <w:rPr>
          <w:rFonts w:hint="eastAsia"/>
          <w:lang w:eastAsia="zh-CN"/>
        </w:rPr>
        <w:t xml:space="preserve"> on the Installation Server</w:t>
      </w:r>
      <w:r w:rsidRPr="00AA3497">
        <w:t>:</w:t>
      </w:r>
      <w:r>
        <w:br/>
      </w:r>
    </w:p>
    <w:p w14:paraId="3B83A1F7" w14:textId="77777777" w:rsidR="0003696E" w:rsidRPr="00AA3497" w:rsidRDefault="0003696E" w:rsidP="003420F6">
      <w:pPr>
        <w:pStyle w:val="DDNCommandDeclaration"/>
        <w:ind w:left="1440"/>
      </w:pPr>
      <w:r w:rsidRPr="00AA3497">
        <w:t>mount -o loop /ISOs/esmon.iso /media</w:t>
      </w:r>
    </w:p>
    <w:p w14:paraId="79848F24" w14:textId="37F145B6" w:rsidR="004D4ADA" w:rsidRDefault="004D4ADA" w:rsidP="004D4ADA">
      <w:pPr>
        <w:pStyle w:val="DDNStep1"/>
      </w:pPr>
      <w:r>
        <w:t xml:space="preserve">On the Installation Server, back up old </w:t>
      </w:r>
      <w:r w:rsidR="00CE5696">
        <w:t>LustrePerfMon</w:t>
      </w:r>
      <w:r>
        <w:t xml:space="preserve"> configuration file, if there is any</w:t>
      </w:r>
      <w:r w:rsidRPr="00AA3497">
        <w:t>:</w:t>
      </w:r>
      <w:r>
        <w:br/>
      </w:r>
    </w:p>
    <w:p w14:paraId="6D744C24" w14:textId="77777777" w:rsidR="004D4ADA" w:rsidRPr="00AA3497" w:rsidRDefault="004D4ADA" w:rsidP="004D4ADA">
      <w:pPr>
        <w:pStyle w:val="DDNCommandDeclaration"/>
        <w:ind w:left="1440"/>
      </w:pPr>
      <w:r>
        <w:t>cp /etc/esmon_install.conf /etc/esmon_install.conf_backup</w:t>
      </w:r>
    </w:p>
    <w:p w14:paraId="2199E8DB" w14:textId="77777777" w:rsidR="004D4ADA" w:rsidRPr="00AA3497" w:rsidRDefault="004D4ADA" w:rsidP="004D4ADA">
      <w:pPr>
        <w:pStyle w:val="DDNCommandDeclaration"/>
        <w:ind w:left="1440"/>
      </w:pPr>
    </w:p>
    <w:p w14:paraId="7600882C" w14:textId="7548F277" w:rsidR="004D4ADA" w:rsidRDefault="004D4ADA" w:rsidP="004D4ADA">
      <w:pPr>
        <w:pStyle w:val="DDNStep1"/>
      </w:pPr>
      <w:r>
        <w:t xml:space="preserve">On the Installation Server, uninstall old </w:t>
      </w:r>
      <w:r w:rsidR="00CE5696">
        <w:t>LustrePerfMon</w:t>
      </w:r>
      <w:r>
        <w:t xml:space="preserve"> RPM, if there is any</w:t>
      </w:r>
      <w:r w:rsidRPr="00AA3497">
        <w:t>:</w:t>
      </w:r>
      <w:r>
        <w:br/>
      </w:r>
    </w:p>
    <w:p w14:paraId="0D74E3DE" w14:textId="77777777" w:rsidR="004D4ADA" w:rsidRPr="00AA3497" w:rsidRDefault="004D4ADA" w:rsidP="004D4ADA">
      <w:pPr>
        <w:pStyle w:val="DDNCommandDeclaration"/>
        <w:ind w:left="1440"/>
      </w:pPr>
      <w:r>
        <w:t>rpm -e</w:t>
      </w:r>
      <w:r w:rsidRPr="00AA3497">
        <w:t xml:space="preserve"> </w:t>
      </w:r>
      <w:r>
        <w:t>esmon</w:t>
      </w:r>
    </w:p>
    <w:p w14:paraId="58567411" w14:textId="77777777" w:rsidR="004D4ADA" w:rsidRPr="00AA3497" w:rsidRDefault="004D4ADA" w:rsidP="004D4ADA">
      <w:pPr>
        <w:pStyle w:val="DDNCommandDeclaration"/>
        <w:ind w:left="1440"/>
      </w:pPr>
    </w:p>
    <w:p w14:paraId="07AFA7C4" w14:textId="06E7A232" w:rsidR="004D4ADA" w:rsidRPr="00AA3497" w:rsidRDefault="004D4ADA" w:rsidP="004D4ADA">
      <w:pPr>
        <w:pStyle w:val="DDNStep1"/>
      </w:pPr>
      <w:r>
        <w:rPr>
          <w:rFonts w:hint="eastAsia"/>
          <w:lang w:eastAsia="zh-CN"/>
        </w:rPr>
        <w:t xml:space="preserve">Install the </w:t>
      </w:r>
      <w:r w:rsidR="00CE5696">
        <w:rPr>
          <w:rFonts w:hint="eastAsia"/>
          <w:lang w:eastAsia="zh-CN"/>
        </w:rPr>
        <w:t>LustrePerfMon</w:t>
      </w:r>
      <w:r>
        <w:rPr>
          <w:rFonts w:hint="eastAsia"/>
          <w:lang w:eastAsia="zh-CN"/>
        </w:rPr>
        <w:t xml:space="preserve"> RPM on the </w:t>
      </w:r>
      <w:r>
        <w:t>Installation S</w:t>
      </w:r>
      <w:r w:rsidRPr="00E60FB1">
        <w:t>erver</w:t>
      </w:r>
      <w:r w:rsidRPr="00AA3497">
        <w:t>:</w:t>
      </w:r>
      <w:r>
        <w:br/>
      </w:r>
    </w:p>
    <w:p w14:paraId="78C3B9C8" w14:textId="77777777" w:rsidR="004D4ADA" w:rsidRPr="001A5DC4" w:rsidRDefault="004D4ADA" w:rsidP="004D4ADA">
      <w:pPr>
        <w:pStyle w:val="DDNCommandDeclaration"/>
        <w:ind w:left="1440"/>
      </w:pPr>
      <w:r w:rsidRPr="00E60FB1">
        <w:t>rpm -ivh /media/RPMS/rhel7/esmon*.rpm</w:t>
      </w:r>
    </w:p>
    <w:p w14:paraId="0BA4D443" w14:textId="171F32BA" w:rsidR="004D4ADA" w:rsidRPr="001A5DC4" w:rsidRDefault="004D4ADA" w:rsidP="003420F6">
      <w:pPr>
        <w:pStyle w:val="DDNCommandDeclaration"/>
        <w:ind w:left="1440"/>
      </w:pPr>
    </w:p>
    <w:p w14:paraId="2FCD66F8" w14:textId="77777777" w:rsidR="00D5095E" w:rsidRPr="008B120F" w:rsidRDefault="00D5095E" w:rsidP="00D5095E">
      <w:pPr>
        <w:pStyle w:val="21"/>
        <w:spacing w:before="1"/>
      </w:pPr>
      <w:bookmarkStart w:id="18" w:name="_Toc514766642"/>
      <w:r w:rsidRPr="008B120F">
        <w:t>Monitoring Server</w:t>
      </w:r>
    </w:p>
    <w:p w14:paraId="399F5003" w14:textId="2878B29A" w:rsidR="00D5095E" w:rsidRDefault="00072874" w:rsidP="00D5095E">
      <w:pPr>
        <w:pStyle w:val="DDNbodytext1"/>
      </w:pPr>
      <w:r>
        <w:rPr>
          <w:rFonts w:hint="eastAsia"/>
        </w:rPr>
        <w:t>I</w:t>
      </w:r>
      <w:r>
        <w:t>f firewall is started on the monitoring server, the ports 3000, 4242, 8086, 8088 and 25826 should be opened, otherwise the installation or running of LustrePerfMon might have problem. The 3000 port is for the webb interface of Grafana. The ports 4242, 8086, 8088, 25826 are for the data communication and management of Influxdb, Grafana and Collectd.</w:t>
      </w:r>
    </w:p>
    <w:p w14:paraId="61394B87" w14:textId="33AAC6F4" w:rsidR="003420F6" w:rsidRPr="00130448" w:rsidRDefault="003420F6" w:rsidP="00130448">
      <w:pPr>
        <w:pStyle w:val="21"/>
      </w:pPr>
      <w:r w:rsidRPr="00130448">
        <w:t xml:space="preserve">Updating the </w:t>
      </w:r>
      <w:r>
        <w:t>c</w:t>
      </w:r>
      <w:r w:rsidRPr="00130448">
        <w:t>onfiguration</w:t>
      </w:r>
      <w:bookmarkEnd w:id="18"/>
    </w:p>
    <w:p w14:paraId="0A4A887A" w14:textId="3F922939" w:rsidR="0003696E" w:rsidRDefault="00B51E42" w:rsidP="003420F6">
      <w:pPr>
        <w:pStyle w:val="DDNbodytext1"/>
      </w:pPr>
      <w:r w:rsidRPr="00B51E42">
        <w:t xml:space="preserve">After the </w:t>
      </w:r>
      <w:r w:rsidR="00CE5696">
        <w:t>LustrePerfMon</w:t>
      </w:r>
      <w:r w:rsidRPr="00B51E42">
        <w:t xml:space="preserve"> RPM has been installed on the Installation Server</w:t>
      </w:r>
      <w:r w:rsidR="003420F6">
        <w:t>, u</w:t>
      </w:r>
      <w:r w:rsidR="0003696E">
        <w:t>pdate the configuration f</w:t>
      </w:r>
      <w:r w:rsidR="0003696E" w:rsidRPr="008F642F">
        <w:t>ile</w:t>
      </w:r>
      <w:r w:rsidR="0003696E">
        <w:t xml:space="preserve"> </w:t>
      </w:r>
      <w:r w:rsidR="0003696E" w:rsidRPr="008F642F">
        <w:rPr>
          <w:rStyle w:val="DDNFilepath"/>
        </w:rPr>
        <w:t>/etc/esmon_install.conf</w:t>
      </w:r>
      <w:r w:rsidR="0003696E">
        <w:rPr>
          <w:rStyle w:val="DDNFilepath"/>
        </w:rPr>
        <w:t xml:space="preserve">, </w:t>
      </w:r>
      <w:r w:rsidR="0003696E" w:rsidRPr="00DB3F4D">
        <w:t>which</w:t>
      </w:r>
      <w:r w:rsidR="0003696E">
        <w:t xml:space="preserve"> includes all the necessary infor</w:t>
      </w:r>
      <w:r w:rsidR="0003696E" w:rsidRPr="008F642F">
        <w:t>mation for installation</w:t>
      </w:r>
      <w:r w:rsidR="0003696E">
        <w:t>. Define the following parameters:</w:t>
      </w:r>
    </w:p>
    <w:p w14:paraId="45F34BB5" w14:textId="628B2DFC" w:rsidR="006B234F" w:rsidRPr="004D455F" w:rsidRDefault="006B234F" w:rsidP="006B234F">
      <w:pPr>
        <w:pStyle w:val="DDNbodytext1"/>
        <w:numPr>
          <w:ilvl w:val="0"/>
          <w:numId w:val="43"/>
        </w:numPr>
        <w:rPr>
          <w:b/>
        </w:rPr>
      </w:pPr>
      <w:r w:rsidRPr="00F763E3">
        <w:t>In the section</w:t>
      </w:r>
      <w:r>
        <w:rPr>
          <w:b/>
        </w:rPr>
        <w:t xml:space="preserve"> </w:t>
      </w:r>
      <w:r>
        <w:rPr>
          <w:rFonts w:hint="eastAsia"/>
          <w:b/>
          <w:lang w:eastAsia="zh-CN"/>
        </w:rPr>
        <w:t>agent</w:t>
      </w:r>
      <w:r w:rsidRPr="004D455F">
        <w:rPr>
          <w:b/>
        </w:rPr>
        <w:t>s</w:t>
      </w:r>
      <w:r>
        <w:t xml:space="preserve">, specify information about all of the hosts where </w:t>
      </w:r>
      <w:r w:rsidR="00CE5696">
        <w:t>LustrePerfMon</w:t>
      </w:r>
      <w:r w:rsidRPr="00F763E3">
        <w:t xml:space="preserve"> </w:t>
      </w:r>
      <w:r>
        <w:rPr>
          <w:rFonts w:hint="eastAsia"/>
          <w:lang w:eastAsia="zh-CN"/>
        </w:rPr>
        <w:t>agent</w:t>
      </w:r>
      <w:r>
        <w:t xml:space="preserve"> packages should </w:t>
      </w:r>
      <w:r>
        <w:rPr>
          <w:spacing w:val="1"/>
        </w:rPr>
        <w:t xml:space="preserve">be </w:t>
      </w:r>
      <w:r>
        <w:t>installed</w:t>
      </w:r>
      <w:r>
        <w:rPr>
          <w:spacing w:val="-20"/>
        </w:rPr>
        <w:t xml:space="preserve"> </w:t>
      </w:r>
      <w:r>
        <w:t>and</w:t>
      </w:r>
      <w:r>
        <w:rPr>
          <w:spacing w:val="-20"/>
        </w:rPr>
        <w:t xml:space="preserve"> </w:t>
      </w:r>
      <w:r>
        <w:t>configured:</w:t>
      </w:r>
    </w:p>
    <w:p w14:paraId="50D092F2" w14:textId="72B011C9" w:rsidR="006B234F" w:rsidRDefault="006B234F" w:rsidP="006B234F">
      <w:pPr>
        <w:pStyle w:val="DDNbodytext1"/>
        <w:numPr>
          <w:ilvl w:val="1"/>
          <w:numId w:val="43"/>
        </w:numPr>
        <w:rPr>
          <w:b/>
        </w:rPr>
      </w:pPr>
      <w:r>
        <w:rPr>
          <w:rFonts w:hint="eastAsia"/>
          <w:b/>
          <w:lang w:eastAsia="zh-CN"/>
        </w:rPr>
        <w:t>enable_disk</w:t>
      </w:r>
      <w:r w:rsidRPr="00285E6D">
        <w:t xml:space="preserve"> </w:t>
      </w:r>
      <w:r>
        <w:t>—</w:t>
      </w:r>
      <w:r w:rsidRPr="006B234F">
        <w:rPr>
          <w:lang w:eastAsia="zh-CN"/>
        </w:rPr>
        <w:t>This option determines whether to collect disk metrics from this agent.</w:t>
      </w:r>
      <w:r>
        <w:rPr>
          <w:rFonts w:hint="eastAsia"/>
          <w:lang w:eastAsia="zh-CN"/>
        </w:rPr>
        <w:t xml:space="preserve"> </w:t>
      </w:r>
      <w:r w:rsidRPr="006B234F">
        <w:rPr>
          <w:lang w:eastAsia="zh-CN"/>
        </w:rPr>
        <w:t xml:space="preserve">Default value: </w:t>
      </w:r>
      <w:r w:rsidR="00A968FC">
        <w:rPr>
          <w:rFonts w:hint="eastAsia"/>
          <w:b/>
          <w:lang w:eastAsia="zh-CN"/>
        </w:rPr>
        <w:t>f</w:t>
      </w:r>
      <w:r w:rsidRPr="006B234F">
        <w:rPr>
          <w:b/>
          <w:lang w:eastAsia="zh-CN"/>
        </w:rPr>
        <w:t>alse</w:t>
      </w:r>
      <w:r>
        <w:rPr>
          <w:rFonts w:hint="eastAsia"/>
          <w:lang w:eastAsia="zh-CN"/>
        </w:rPr>
        <w:t>.</w:t>
      </w:r>
    </w:p>
    <w:p w14:paraId="21AC2AE2" w14:textId="6F3A900D" w:rsidR="006B234F" w:rsidRPr="004D455F" w:rsidRDefault="006B234F" w:rsidP="006B234F">
      <w:pPr>
        <w:pStyle w:val="DDNbodytext1"/>
        <w:numPr>
          <w:ilvl w:val="1"/>
          <w:numId w:val="43"/>
        </w:numPr>
        <w:rPr>
          <w:b/>
        </w:rPr>
      </w:pPr>
      <w:r>
        <w:rPr>
          <w:b/>
        </w:rPr>
        <w:t>host_id</w:t>
      </w:r>
      <w:r w:rsidRPr="00285E6D">
        <w:t xml:space="preserve"> </w:t>
      </w:r>
      <w:r>
        <w:t>—</w:t>
      </w:r>
      <w:r>
        <w:rPr>
          <w:rFonts w:hint="eastAsia"/>
          <w:lang w:eastAsia="zh-CN"/>
        </w:rPr>
        <w:t xml:space="preserve"> </w:t>
      </w:r>
      <w:r w:rsidRPr="006B234F">
        <w:t>This option is the ID of the host. The ID of a</w:t>
      </w:r>
      <w:bookmarkStart w:id="19" w:name="_GoBack"/>
      <w:bookmarkEnd w:id="19"/>
      <w:r w:rsidRPr="006B234F">
        <w:t xml:space="preserve"> host is a unique value to</w:t>
      </w:r>
      <w:r>
        <w:rPr>
          <w:rFonts w:hint="eastAsia"/>
          <w:lang w:eastAsia="zh-CN"/>
        </w:rPr>
        <w:t xml:space="preserve"> </w:t>
      </w:r>
      <w:r w:rsidRPr="006B234F">
        <w:rPr>
          <w:lang w:eastAsia="zh-CN"/>
        </w:rPr>
        <w:t>identify the host</w:t>
      </w:r>
      <w:r>
        <w:t xml:space="preserve">. </w:t>
      </w:r>
      <w:r>
        <w:rPr>
          <w:spacing w:val="-8"/>
        </w:rPr>
        <w:t xml:space="preserve">Two </w:t>
      </w:r>
      <w:r>
        <w:t xml:space="preserve">hosts should not share the same </w:t>
      </w:r>
      <w:r w:rsidRPr="00285E6D">
        <w:rPr>
          <w:b/>
        </w:rPr>
        <w:t>host_id</w:t>
      </w:r>
      <w:r w:rsidRPr="007C6173">
        <w:t>.</w:t>
      </w:r>
    </w:p>
    <w:p w14:paraId="34B52EFF" w14:textId="346E3AB4" w:rsidR="006B234F" w:rsidRPr="006B234F" w:rsidRDefault="006B234F" w:rsidP="006B234F">
      <w:pPr>
        <w:pStyle w:val="DDNbodytext1"/>
        <w:numPr>
          <w:ilvl w:val="1"/>
          <w:numId w:val="43"/>
        </w:numPr>
        <w:rPr>
          <w:b/>
        </w:rPr>
      </w:pPr>
      <w:r>
        <w:rPr>
          <w:rFonts w:hint="eastAsia"/>
          <w:b/>
          <w:lang w:eastAsia="zh-CN"/>
        </w:rPr>
        <w:t>ime</w:t>
      </w:r>
      <w:r w:rsidRPr="00285E6D">
        <w:t xml:space="preserve"> </w:t>
      </w:r>
      <w:r>
        <w:t>—</w:t>
      </w:r>
      <w:r w:rsidRPr="006B234F">
        <w:rPr>
          <w:lang w:eastAsia="zh-CN"/>
        </w:rPr>
        <w:t>This option determines whether to enable IME metrics collection on this</w:t>
      </w:r>
      <w:r>
        <w:rPr>
          <w:rFonts w:hint="eastAsia"/>
          <w:lang w:eastAsia="zh-CN"/>
        </w:rPr>
        <w:t xml:space="preserve"> </w:t>
      </w:r>
      <w:r w:rsidR="00CE5696">
        <w:rPr>
          <w:lang w:eastAsia="zh-CN"/>
        </w:rPr>
        <w:t>LustrePerfMon</w:t>
      </w:r>
      <w:r w:rsidRPr="006B234F">
        <w:rPr>
          <w:lang w:eastAsia="zh-CN"/>
        </w:rPr>
        <w:t xml:space="preserve"> agent.</w:t>
      </w:r>
      <w:r>
        <w:rPr>
          <w:rFonts w:hint="eastAsia"/>
          <w:lang w:eastAsia="zh-CN"/>
        </w:rPr>
        <w:t xml:space="preserve"> </w:t>
      </w:r>
      <w:r w:rsidRPr="006B234F">
        <w:rPr>
          <w:lang w:eastAsia="zh-CN"/>
        </w:rPr>
        <w:t xml:space="preserve">Default value: </w:t>
      </w:r>
      <w:r w:rsidR="00A968FC">
        <w:rPr>
          <w:rFonts w:hint="eastAsia"/>
          <w:b/>
          <w:lang w:eastAsia="zh-CN"/>
        </w:rPr>
        <w:t>f</w:t>
      </w:r>
      <w:r w:rsidRPr="006B234F">
        <w:rPr>
          <w:b/>
          <w:lang w:eastAsia="zh-CN"/>
        </w:rPr>
        <w:t>alse</w:t>
      </w:r>
      <w:r w:rsidRPr="006B234F">
        <w:rPr>
          <w:rFonts w:hint="eastAsia"/>
          <w:lang w:eastAsia="zh-CN"/>
        </w:rPr>
        <w:t>.</w:t>
      </w:r>
    </w:p>
    <w:p w14:paraId="4CE368C0" w14:textId="31263229" w:rsidR="006B234F" w:rsidRDefault="006B234F" w:rsidP="006B234F">
      <w:pPr>
        <w:pStyle w:val="DDNbodytext1"/>
        <w:numPr>
          <w:ilvl w:val="1"/>
          <w:numId w:val="43"/>
        </w:numPr>
        <w:rPr>
          <w:b/>
        </w:rPr>
      </w:pPr>
      <w:r w:rsidRPr="006B234F">
        <w:rPr>
          <w:b/>
        </w:rPr>
        <w:t>infiniband</w:t>
      </w:r>
      <w:r w:rsidRPr="00285E6D">
        <w:t xml:space="preserve"> </w:t>
      </w:r>
      <w:r>
        <w:t>—</w:t>
      </w:r>
      <w:r w:rsidRPr="006B234F">
        <w:rPr>
          <w:lang w:eastAsia="zh-CN"/>
        </w:rPr>
        <w:t>T</w:t>
      </w:r>
      <w:r>
        <w:rPr>
          <w:lang w:eastAsia="zh-CN"/>
        </w:rPr>
        <w:t xml:space="preserve">his option determines whether to enable Infiniband metrics collection on this </w:t>
      </w:r>
      <w:r w:rsidR="00CE5696">
        <w:rPr>
          <w:lang w:eastAsia="zh-CN"/>
        </w:rPr>
        <w:t>LustrePerfMon</w:t>
      </w:r>
      <w:r>
        <w:rPr>
          <w:lang w:eastAsia="zh-CN"/>
        </w:rPr>
        <w:t xml:space="preserve"> agent.</w:t>
      </w:r>
      <w:r>
        <w:rPr>
          <w:rFonts w:hint="eastAsia"/>
          <w:lang w:eastAsia="zh-CN"/>
        </w:rPr>
        <w:t xml:space="preserve"> </w:t>
      </w:r>
      <w:r w:rsidRPr="006B234F">
        <w:rPr>
          <w:lang w:eastAsia="zh-CN"/>
        </w:rPr>
        <w:t>Default value:</w:t>
      </w:r>
      <w:r w:rsidR="00A968FC">
        <w:rPr>
          <w:rFonts w:hint="eastAsia"/>
          <w:lang w:eastAsia="zh-CN"/>
        </w:rPr>
        <w:t xml:space="preserve"> </w:t>
      </w:r>
      <w:r w:rsidR="00A968FC">
        <w:rPr>
          <w:rFonts w:hint="eastAsia"/>
          <w:b/>
          <w:lang w:eastAsia="zh-CN"/>
        </w:rPr>
        <w:t>f</w:t>
      </w:r>
      <w:r w:rsidRPr="006B234F">
        <w:rPr>
          <w:b/>
          <w:lang w:eastAsia="zh-CN"/>
        </w:rPr>
        <w:t>alse</w:t>
      </w:r>
      <w:r w:rsidRPr="006B234F">
        <w:rPr>
          <w:rFonts w:hint="eastAsia"/>
          <w:lang w:eastAsia="zh-CN"/>
        </w:rPr>
        <w:t>.</w:t>
      </w:r>
    </w:p>
    <w:p w14:paraId="15A86625" w14:textId="0BEA16D1" w:rsidR="006B234F" w:rsidRPr="006B234F" w:rsidRDefault="006B234F" w:rsidP="006B234F">
      <w:pPr>
        <w:pStyle w:val="DDNbodytext1"/>
        <w:numPr>
          <w:ilvl w:val="1"/>
          <w:numId w:val="43"/>
        </w:numPr>
        <w:rPr>
          <w:b/>
        </w:rPr>
      </w:pPr>
      <w:r w:rsidRPr="006B234F">
        <w:rPr>
          <w:b/>
        </w:rPr>
        <w:lastRenderedPageBreak/>
        <w:t>lustre_mds</w:t>
      </w:r>
      <w:r w:rsidRPr="00285E6D">
        <w:t xml:space="preserve"> </w:t>
      </w:r>
      <w:r>
        <w:t>—</w:t>
      </w:r>
      <w:r w:rsidRPr="0016779C">
        <w:t xml:space="preserve"> </w:t>
      </w:r>
      <w:r>
        <w:t>Define</w:t>
      </w:r>
      <w:r w:rsidRPr="006B234F">
        <w:rPr>
          <w:spacing w:val="-20"/>
        </w:rPr>
        <w:t xml:space="preserve"> </w:t>
      </w:r>
      <w:r>
        <w:t>whether</w:t>
      </w:r>
      <w:r w:rsidRPr="006B234F">
        <w:rPr>
          <w:spacing w:val="-20"/>
        </w:rPr>
        <w:t xml:space="preserve"> </w:t>
      </w:r>
      <w:r>
        <w:t>to</w:t>
      </w:r>
      <w:r w:rsidRPr="006B234F">
        <w:rPr>
          <w:spacing w:val="-20"/>
        </w:rPr>
        <w:t xml:space="preserve"> </w:t>
      </w:r>
      <w:r>
        <w:t>enable (</w:t>
      </w:r>
      <w:r w:rsidR="00A968FC">
        <w:rPr>
          <w:rFonts w:hint="eastAsia"/>
          <w:b/>
          <w:lang w:eastAsia="zh-CN"/>
        </w:rPr>
        <w:t>t</w:t>
      </w:r>
      <w:r w:rsidRPr="006B234F">
        <w:rPr>
          <w:b/>
        </w:rPr>
        <w:t>rue</w:t>
      </w:r>
      <w:r>
        <w:t>) or disable (</w:t>
      </w:r>
      <w:r w:rsidR="00A968FC">
        <w:rPr>
          <w:rFonts w:hint="eastAsia"/>
          <w:b/>
          <w:lang w:eastAsia="zh-CN"/>
        </w:rPr>
        <w:t>f</w:t>
      </w:r>
      <w:r w:rsidRPr="006B234F">
        <w:rPr>
          <w:b/>
        </w:rPr>
        <w:t>alse</w:t>
      </w:r>
      <w:r>
        <w:t>)</w:t>
      </w:r>
      <w:r w:rsidRPr="006B234F">
        <w:rPr>
          <w:spacing w:val="-20"/>
        </w:rPr>
        <w:t xml:space="preserve"> </w:t>
      </w:r>
      <w:r>
        <w:t>metrics</w:t>
      </w:r>
      <w:r w:rsidRPr="006B234F">
        <w:rPr>
          <w:spacing w:val="-20"/>
        </w:rPr>
        <w:t xml:space="preserve"> </w:t>
      </w:r>
      <w:r>
        <w:t>collection of</w:t>
      </w:r>
      <w:r w:rsidRPr="006B234F">
        <w:rPr>
          <w:spacing w:val="-13"/>
        </w:rPr>
        <w:t xml:space="preserve"> </w:t>
      </w:r>
      <w:r>
        <w:t>Lustre</w:t>
      </w:r>
      <w:r w:rsidRPr="006B234F">
        <w:rPr>
          <w:spacing w:val="-13"/>
        </w:rPr>
        <w:t xml:space="preserve"> </w:t>
      </w:r>
      <w:r>
        <w:t>MDS.</w:t>
      </w:r>
      <w:r>
        <w:rPr>
          <w:rFonts w:hint="eastAsia"/>
          <w:lang w:eastAsia="zh-CN"/>
        </w:rPr>
        <w:t xml:space="preserve"> </w:t>
      </w:r>
      <w:r w:rsidRPr="006B234F">
        <w:rPr>
          <w:lang w:eastAsia="zh-CN"/>
        </w:rPr>
        <w:t xml:space="preserve">Default value: </w:t>
      </w:r>
      <w:r w:rsidR="00A968FC">
        <w:rPr>
          <w:rFonts w:hint="eastAsia"/>
          <w:b/>
          <w:lang w:eastAsia="zh-CN"/>
        </w:rPr>
        <w:t>t</w:t>
      </w:r>
      <w:r w:rsidRPr="006B234F">
        <w:rPr>
          <w:b/>
          <w:lang w:eastAsia="zh-CN"/>
        </w:rPr>
        <w:t>rue</w:t>
      </w:r>
      <w:r w:rsidRPr="006B234F">
        <w:rPr>
          <w:rFonts w:hint="eastAsia"/>
          <w:lang w:eastAsia="zh-CN"/>
        </w:rPr>
        <w:t>.</w:t>
      </w:r>
    </w:p>
    <w:p w14:paraId="69F58F20" w14:textId="047019ED" w:rsidR="006B234F" w:rsidRPr="006B234F" w:rsidRDefault="006B234F" w:rsidP="006B234F">
      <w:pPr>
        <w:pStyle w:val="DDNbodytext1"/>
        <w:numPr>
          <w:ilvl w:val="1"/>
          <w:numId w:val="43"/>
        </w:numPr>
        <w:rPr>
          <w:b/>
        </w:rPr>
      </w:pPr>
      <w:r w:rsidRPr="00F763E3">
        <w:rPr>
          <w:b/>
        </w:rPr>
        <w:t>lustre_oss</w:t>
      </w:r>
      <w:r w:rsidRPr="00285E6D">
        <w:t xml:space="preserve"> </w:t>
      </w:r>
      <w:r>
        <w:t>—</w:t>
      </w:r>
      <w:r w:rsidRPr="0016779C">
        <w:t xml:space="preserve"> </w:t>
      </w:r>
      <w:r>
        <w:t>Define</w:t>
      </w:r>
      <w:r>
        <w:rPr>
          <w:spacing w:val="-20"/>
        </w:rPr>
        <w:t xml:space="preserve"> </w:t>
      </w:r>
      <w:r>
        <w:t>whether</w:t>
      </w:r>
      <w:r>
        <w:rPr>
          <w:spacing w:val="-20"/>
        </w:rPr>
        <w:t xml:space="preserve"> </w:t>
      </w:r>
      <w:r>
        <w:t>to</w:t>
      </w:r>
      <w:r>
        <w:rPr>
          <w:spacing w:val="-20"/>
        </w:rPr>
        <w:t xml:space="preserve"> </w:t>
      </w:r>
      <w:r>
        <w:t>enable (</w:t>
      </w:r>
      <w:r w:rsidR="00A968FC">
        <w:rPr>
          <w:rFonts w:hint="eastAsia"/>
          <w:b/>
          <w:lang w:eastAsia="zh-CN"/>
        </w:rPr>
        <w:t>t</w:t>
      </w:r>
      <w:r w:rsidRPr="0016779C">
        <w:rPr>
          <w:b/>
        </w:rPr>
        <w:t>rue</w:t>
      </w:r>
      <w:r>
        <w:t>) or disable (</w:t>
      </w:r>
      <w:r w:rsidR="00A968FC">
        <w:rPr>
          <w:rFonts w:hint="eastAsia"/>
          <w:b/>
          <w:lang w:eastAsia="zh-CN"/>
        </w:rPr>
        <w:t>f</w:t>
      </w:r>
      <w:r w:rsidRPr="0016779C">
        <w:rPr>
          <w:b/>
        </w:rPr>
        <w:t>alse</w:t>
      </w:r>
      <w:r>
        <w:t>)</w:t>
      </w:r>
      <w:r>
        <w:rPr>
          <w:spacing w:val="-20"/>
        </w:rPr>
        <w:t xml:space="preserve"> </w:t>
      </w:r>
      <w:r>
        <w:t>metrics</w:t>
      </w:r>
      <w:r>
        <w:rPr>
          <w:spacing w:val="-20"/>
        </w:rPr>
        <w:t xml:space="preserve"> </w:t>
      </w:r>
      <w:r>
        <w:t>collection of</w:t>
      </w:r>
      <w:r>
        <w:rPr>
          <w:spacing w:val="-13"/>
        </w:rPr>
        <w:t xml:space="preserve"> </w:t>
      </w:r>
      <w:r>
        <w:t>Lustre</w:t>
      </w:r>
      <w:r>
        <w:rPr>
          <w:spacing w:val="-13"/>
        </w:rPr>
        <w:t xml:space="preserve"> </w:t>
      </w:r>
      <w:r>
        <w:t>OSS.</w:t>
      </w:r>
      <w:r>
        <w:rPr>
          <w:rFonts w:hint="eastAsia"/>
          <w:lang w:eastAsia="zh-CN"/>
        </w:rPr>
        <w:t xml:space="preserve"> </w:t>
      </w:r>
      <w:r w:rsidRPr="006B234F">
        <w:rPr>
          <w:lang w:eastAsia="zh-CN"/>
        </w:rPr>
        <w:t xml:space="preserve">Default value: </w:t>
      </w:r>
      <w:r w:rsidR="00A968FC">
        <w:rPr>
          <w:rFonts w:hint="eastAsia"/>
          <w:b/>
          <w:lang w:eastAsia="zh-CN"/>
        </w:rPr>
        <w:t>t</w:t>
      </w:r>
      <w:r w:rsidRPr="006B234F">
        <w:rPr>
          <w:b/>
          <w:lang w:eastAsia="zh-CN"/>
        </w:rPr>
        <w:t>rue</w:t>
      </w:r>
      <w:r w:rsidRPr="006B234F">
        <w:rPr>
          <w:rFonts w:hint="eastAsia"/>
          <w:lang w:eastAsia="zh-CN"/>
        </w:rPr>
        <w:t>.</w:t>
      </w:r>
    </w:p>
    <w:p w14:paraId="747BC176" w14:textId="5A7C8809" w:rsidR="006B234F" w:rsidRPr="006B234F" w:rsidRDefault="006B234F" w:rsidP="006B234F">
      <w:pPr>
        <w:pStyle w:val="DDNbodytext1"/>
        <w:numPr>
          <w:ilvl w:val="1"/>
          <w:numId w:val="43"/>
        </w:numPr>
        <w:rPr>
          <w:b/>
        </w:rPr>
      </w:pPr>
      <w:r w:rsidRPr="006B234F">
        <w:rPr>
          <w:b/>
        </w:rPr>
        <w:t>sfas</w:t>
      </w:r>
      <w:r>
        <w:rPr>
          <w:rFonts w:hint="eastAsia"/>
          <w:b/>
          <w:lang w:eastAsia="zh-CN"/>
        </w:rPr>
        <w:t xml:space="preserve"> </w:t>
      </w:r>
      <w:r>
        <w:t>—</w:t>
      </w:r>
      <w:r>
        <w:rPr>
          <w:rFonts w:hint="eastAsia"/>
          <w:lang w:eastAsia="zh-CN"/>
        </w:rPr>
        <w:t xml:space="preserve"> </w:t>
      </w:r>
      <w:r w:rsidRPr="006B234F">
        <w:t xml:space="preserve">This list includes the information of </w:t>
      </w:r>
      <w:r>
        <w:rPr>
          <w:rFonts w:hint="eastAsia"/>
          <w:lang w:eastAsia="zh-CN"/>
        </w:rPr>
        <w:t xml:space="preserve">DDN </w:t>
      </w:r>
      <w:r w:rsidRPr="006B234F">
        <w:t xml:space="preserve">SFAs on this </w:t>
      </w:r>
      <w:r w:rsidR="00CE5696">
        <w:t>LustrePerfMon</w:t>
      </w:r>
      <w:r w:rsidRPr="006B234F">
        <w:t xml:space="preserve"> agent.</w:t>
      </w:r>
    </w:p>
    <w:p w14:paraId="25F38F54" w14:textId="326AC095" w:rsidR="006B234F" w:rsidRPr="006B234F" w:rsidRDefault="006B234F" w:rsidP="006B234F">
      <w:pPr>
        <w:pStyle w:val="DDNbodytext1"/>
        <w:numPr>
          <w:ilvl w:val="2"/>
          <w:numId w:val="43"/>
        </w:numPr>
        <w:rPr>
          <w:b/>
        </w:rPr>
      </w:pPr>
      <w:r w:rsidRPr="006B234F">
        <w:rPr>
          <w:b/>
        </w:rPr>
        <w:t>controller0_host</w:t>
      </w:r>
      <w:r>
        <w:rPr>
          <w:rFonts w:hint="eastAsia"/>
          <w:b/>
          <w:lang w:eastAsia="zh-CN"/>
        </w:rPr>
        <w:t xml:space="preserve"> </w:t>
      </w:r>
      <w:r>
        <w:t>—</w:t>
      </w:r>
      <w:r>
        <w:rPr>
          <w:rFonts w:hint="eastAsia"/>
          <w:lang w:eastAsia="zh-CN"/>
        </w:rPr>
        <w:t xml:space="preserve"> </w:t>
      </w:r>
      <w:r w:rsidRPr="006B234F">
        <w:rPr>
          <w:lang w:eastAsia="zh-CN"/>
        </w:rPr>
        <w:t>This option is the hostname/IP of the controller 0 of this SFA.</w:t>
      </w:r>
      <w:r>
        <w:rPr>
          <w:rFonts w:hint="eastAsia"/>
          <w:lang w:eastAsia="zh-CN"/>
        </w:rPr>
        <w:t xml:space="preserve"> </w:t>
      </w:r>
      <w:r w:rsidRPr="006B234F">
        <w:rPr>
          <w:lang w:eastAsia="zh-CN"/>
        </w:rPr>
        <w:t xml:space="preserve">Default value: </w:t>
      </w:r>
      <w:r w:rsidRPr="006B234F">
        <w:rPr>
          <w:b/>
          <w:lang w:eastAsia="zh-CN"/>
        </w:rPr>
        <w:t>controller0_host</w:t>
      </w:r>
      <w:r>
        <w:rPr>
          <w:rFonts w:hint="eastAsia"/>
          <w:lang w:eastAsia="zh-CN"/>
        </w:rPr>
        <w:t>.</w:t>
      </w:r>
    </w:p>
    <w:p w14:paraId="4D627E9A" w14:textId="576D8CDF" w:rsidR="006B234F" w:rsidRPr="006B234F" w:rsidRDefault="008B535E" w:rsidP="006B234F">
      <w:pPr>
        <w:pStyle w:val="DDNbodytext1"/>
        <w:numPr>
          <w:ilvl w:val="2"/>
          <w:numId w:val="43"/>
        </w:numPr>
        <w:rPr>
          <w:b/>
        </w:rPr>
      </w:pPr>
      <w:r>
        <w:rPr>
          <w:rFonts w:hint="eastAsia"/>
          <w:b/>
          <w:lang w:eastAsia="zh-CN"/>
        </w:rPr>
        <w:t>c</w:t>
      </w:r>
      <w:r w:rsidR="006B234F" w:rsidRPr="006B234F">
        <w:rPr>
          <w:b/>
        </w:rPr>
        <w:t>ontroller</w:t>
      </w:r>
      <w:r w:rsidR="006B234F">
        <w:rPr>
          <w:rFonts w:hint="eastAsia"/>
          <w:b/>
          <w:lang w:eastAsia="zh-CN"/>
        </w:rPr>
        <w:t>1</w:t>
      </w:r>
      <w:r w:rsidR="006B234F" w:rsidRPr="006B234F">
        <w:rPr>
          <w:b/>
        </w:rPr>
        <w:t>_host</w:t>
      </w:r>
      <w:r w:rsidR="006B234F" w:rsidRPr="006B234F">
        <w:rPr>
          <w:rFonts w:hint="eastAsia"/>
          <w:b/>
          <w:lang w:eastAsia="zh-CN"/>
        </w:rPr>
        <w:t xml:space="preserve"> </w:t>
      </w:r>
      <w:r w:rsidR="006B234F">
        <w:t>—</w:t>
      </w:r>
      <w:r w:rsidR="006B234F">
        <w:rPr>
          <w:rFonts w:hint="eastAsia"/>
          <w:lang w:eastAsia="zh-CN"/>
        </w:rPr>
        <w:t xml:space="preserve"> </w:t>
      </w:r>
      <w:r w:rsidR="006B234F" w:rsidRPr="006B234F">
        <w:rPr>
          <w:lang w:eastAsia="zh-CN"/>
        </w:rPr>
        <w:t xml:space="preserve">This option is the hostname/IP of the controller </w:t>
      </w:r>
      <w:r w:rsidR="006B234F">
        <w:rPr>
          <w:rFonts w:hint="eastAsia"/>
          <w:lang w:eastAsia="zh-CN"/>
        </w:rPr>
        <w:t>1</w:t>
      </w:r>
      <w:r w:rsidR="006B234F" w:rsidRPr="006B234F">
        <w:rPr>
          <w:lang w:eastAsia="zh-CN"/>
        </w:rPr>
        <w:t xml:space="preserve"> of this SFA.</w:t>
      </w:r>
      <w:r w:rsidR="006B234F">
        <w:rPr>
          <w:rFonts w:hint="eastAsia"/>
          <w:lang w:eastAsia="zh-CN"/>
        </w:rPr>
        <w:t xml:space="preserve"> </w:t>
      </w:r>
      <w:r w:rsidR="006B234F" w:rsidRPr="006B234F">
        <w:rPr>
          <w:lang w:eastAsia="zh-CN"/>
        </w:rPr>
        <w:t xml:space="preserve">Default value: </w:t>
      </w:r>
      <w:r w:rsidR="006B234F" w:rsidRPr="006B234F">
        <w:rPr>
          <w:b/>
          <w:lang w:eastAsia="zh-CN"/>
        </w:rPr>
        <w:t>controller</w:t>
      </w:r>
      <w:r w:rsidR="006B234F">
        <w:rPr>
          <w:rFonts w:hint="eastAsia"/>
          <w:b/>
          <w:lang w:eastAsia="zh-CN"/>
        </w:rPr>
        <w:t>1</w:t>
      </w:r>
      <w:r w:rsidR="006B234F" w:rsidRPr="006B234F">
        <w:rPr>
          <w:b/>
          <w:lang w:eastAsia="zh-CN"/>
        </w:rPr>
        <w:t>_host</w:t>
      </w:r>
      <w:r w:rsidR="006B234F">
        <w:rPr>
          <w:rFonts w:hint="eastAsia"/>
          <w:lang w:eastAsia="zh-CN"/>
        </w:rPr>
        <w:t>.</w:t>
      </w:r>
    </w:p>
    <w:p w14:paraId="498F531C" w14:textId="66326943" w:rsidR="006B234F" w:rsidRPr="00B557D5" w:rsidRDefault="00B557D5" w:rsidP="00B557D5">
      <w:pPr>
        <w:pStyle w:val="DDNbodytext1"/>
        <w:numPr>
          <w:ilvl w:val="2"/>
          <w:numId w:val="43"/>
        </w:numPr>
        <w:rPr>
          <w:b/>
        </w:rPr>
      </w:pPr>
      <w:r w:rsidRPr="00B557D5">
        <w:rPr>
          <w:b/>
        </w:rPr>
        <w:t>Name</w:t>
      </w:r>
      <w:r w:rsidRPr="00B557D5">
        <w:rPr>
          <w:rFonts w:hint="eastAsia"/>
          <w:b/>
          <w:lang w:eastAsia="zh-CN"/>
        </w:rPr>
        <w:t xml:space="preserve"> </w:t>
      </w:r>
      <w:r>
        <w:t>—</w:t>
      </w:r>
      <w:r>
        <w:rPr>
          <w:lang w:eastAsia="zh-CN"/>
        </w:rPr>
        <w:t xml:space="preserve">This option is the unique name of this controller. This value will be used as the value of "fqdn" tag for metrics of this SFA. Thus, two SFAs shouldn't have the same </w:t>
      </w:r>
      <w:r w:rsidRPr="00B557D5">
        <w:rPr>
          <w:b/>
          <w:lang w:eastAsia="zh-CN"/>
        </w:rPr>
        <w:t>name</w:t>
      </w:r>
      <w:r>
        <w:rPr>
          <w:lang w:eastAsia="zh-CN"/>
        </w:rPr>
        <w:t>.</w:t>
      </w:r>
    </w:p>
    <w:p w14:paraId="279F7CF5" w14:textId="030AE408" w:rsidR="00B557D5" w:rsidRPr="00B557D5" w:rsidRDefault="00B557D5" w:rsidP="001E7094">
      <w:pPr>
        <w:pStyle w:val="DDNbodytext1"/>
        <w:numPr>
          <w:ilvl w:val="0"/>
          <w:numId w:val="43"/>
        </w:numPr>
        <w:rPr>
          <w:b/>
        </w:rPr>
      </w:pPr>
      <w:r w:rsidRPr="00B557D5">
        <w:rPr>
          <w:rFonts w:hint="eastAsia"/>
          <w:b/>
          <w:lang w:eastAsia="zh-CN"/>
        </w:rPr>
        <w:t>agent</w:t>
      </w:r>
      <w:r w:rsidRPr="00B557D5">
        <w:rPr>
          <w:b/>
        </w:rPr>
        <w:t>s_reinstall</w:t>
      </w:r>
      <w:r>
        <w:t xml:space="preserve"> — Define whether to reinstall (</w:t>
      </w:r>
      <w:r w:rsidR="00A968FC">
        <w:rPr>
          <w:rFonts w:hint="eastAsia"/>
          <w:b/>
          <w:lang w:eastAsia="zh-CN"/>
        </w:rPr>
        <w:t>t</w:t>
      </w:r>
      <w:r w:rsidRPr="00B557D5">
        <w:rPr>
          <w:b/>
        </w:rPr>
        <w:t>rue</w:t>
      </w:r>
      <w:r>
        <w:t xml:space="preserve">) </w:t>
      </w:r>
      <w:r w:rsidR="00CE5696">
        <w:t>LustrePerfMon</w:t>
      </w:r>
      <w:r>
        <w:t xml:space="preserve"> clients or not (</w:t>
      </w:r>
      <w:r w:rsidRPr="00B557D5">
        <w:rPr>
          <w:rFonts w:hint="eastAsia"/>
          <w:b/>
          <w:lang w:eastAsia="zh-CN"/>
        </w:rPr>
        <w:t>F</w:t>
      </w:r>
      <w:r w:rsidRPr="00B557D5">
        <w:rPr>
          <w:b/>
        </w:rPr>
        <w:t>alse</w:t>
      </w:r>
      <w:r>
        <w:t>).</w:t>
      </w:r>
      <w:r>
        <w:rPr>
          <w:rFonts w:hint="eastAsia"/>
          <w:lang w:eastAsia="zh-CN"/>
        </w:rPr>
        <w:t xml:space="preserve"> </w:t>
      </w:r>
      <w:r w:rsidRPr="006B234F">
        <w:rPr>
          <w:lang w:eastAsia="zh-CN"/>
        </w:rPr>
        <w:t xml:space="preserve">Default value: </w:t>
      </w:r>
      <w:r w:rsidR="00A968FC">
        <w:rPr>
          <w:rFonts w:hint="eastAsia"/>
          <w:b/>
          <w:lang w:eastAsia="zh-CN"/>
        </w:rPr>
        <w:t>t</w:t>
      </w:r>
      <w:r w:rsidRPr="006B234F">
        <w:rPr>
          <w:b/>
          <w:lang w:eastAsia="zh-CN"/>
        </w:rPr>
        <w:t>rue</w:t>
      </w:r>
      <w:r w:rsidRPr="006B234F">
        <w:rPr>
          <w:rFonts w:hint="eastAsia"/>
          <w:lang w:eastAsia="zh-CN"/>
        </w:rPr>
        <w:t>.</w:t>
      </w:r>
    </w:p>
    <w:p w14:paraId="5F04601B" w14:textId="09C28C8E" w:rsidR="00B557D5" w:rsidRPr="00B557D5" w:rsidRDefault="00B557D5" w:rsidP="00B557D5">
      <w:pPr>
        <w:pStyle w:val="DDNbodytext1"/>
        <w:numPr>
          <w:ilvl w:val="0"/>
          <w:numId w:val="43"/>
        </w:numPr>
        <w:rPr>
          <w:b/>
        </w:rPr>
      </w:pPr>
      <w:r w:rsidRPr="00BF384A">
        <w:rPr>
          <w:b/>
        </w:rPr>
        <w:t>collect_interval</w:t>
      </w:r>
      <w:r>
        <w:t xml:space="preserve"> — </w:t>
      </w:r>
      <w:r w:rsidRPr="00BF384A">
        <w:t xml:space="preserve">The interval </w:t>
      </w:r>
      <w:r>
        <w:t xml:space="preserve">(in </w:t>
      </w:r>
      <w:r w:rsidRPr="00BF384A">
        <w:t>seconds</w:t>
      </w:r>
      <w:r>
        <w:t>)</w:t>
      </w:r>
      <w:r w:rsidRPr="00BF384A">
        <w:t xml:space="preserve"> to collect data</w:t>
      </w:r>
      <w:r>
        <w:t xml:space="preserve"> </w:t>
      </w:r>
      <w:r w:rsidRPr="00BF384A">
        <w:t>point</w:t>
      </w:r>
      <w:r>
        <w:t xml:space="preserve">s on </w:t>
      </w:r>
      <w:r w:rsidR="00CE5696">
        <w:t>LustrePerfMon</w:t>
      </w:r>
      <w:r>
        <w:t xml:space="preserve"> clients.</w:t>
      </w:r>
      <w:r>
        <w:rPr>
          <w:rFonts w:hint="eastAsia"/>
          <w:lang w:eastAsia="zh-CN"/>
        </w:rPr>
        <w:t xml:space="preserve"> </w:t>
      </w:r>
      <w:r w:rsidRPr="006B234F">
        <w:rPr>
          <w:lang w:eastAsia="zh-CN"/>
        </w:rPr>
        <w:t xml:space="preserve">Default value: </w:t>
      </w:r>
      <w:r>
        <w:rPr>
          <w:rFonts w:hint="eastAsia"/>
          <w:b/>
          <w:lang w:eastAsia="zh-CN"/>
        </w:rPr>
        <w:t>60</w:t>
      </w:r>
      <w:r w:rsidRPr="006B234F">
        <w:rPr>
          <w:rFonts w:hint="eastAsia"/>
          <w:lang w:eastAsia="zh-CN"/>
        </w:rPr>
        <w:t>.</w:t>
      </w:r>
    </w:p>
    <w:p w14:paraId="62657EAA" w14:textId="647332E0" w:rsidR="00B557D5" w:rsidRPr="00B557D5" w:rsidRDefault="00B557D5" w:rsidP="00B557D5">
      <w:pPr>
        <w:pStyle w:val="DDNbodytext1"/>
        <w:numPr>
          <w:ilvl w:val="0"/>
          <w:numId w:val="43"/>
        </w:numPr>
        <w:rPr>
          <w:b/>
        </w:rPr>
      </w:pPr>
      <w:r w:rsidRPr="00B557D5">
        <w:rPr>
          <w:b/>
        </w:rPr>
        <w:t>continuous_query_interval</w:t>
      </w:r>
      <w:r>
        <w:t xml:space="preserve"> — </w:t>
      </w:r>
      <w:r w:rsidRPr="00D956BE">
        <w:t>T</w:t>
      </w:r>
      <w:r>
        <w:t>he interval of continuous query.</w:t>
      </w:r>
      <w:r w:rsidRPr="00D956BE">
        <w:t xml:space="preserve"> </w:t>
      </w:r>
      <w:r>
        <w:t xml:space="preserve">The value of </w:t>
      </w:r>
      <w:r w:rsidRPr="00B557D5">
        <w:rPr>
          <w:b/>
        </w:rPr>
        <w:t>continuous_query_interval * collect_interval</w:t>
      </w:r>
      <w:r w:rsidRPr="00D956BE">
        <w:t xml:space="preserve"> is the real </w:t>
      </w:r>
      <w:r>
        <w:t xml:space="preserve">interval in </w:t>
      </w:r>
      <w:r w:rsidRPr="00D956BE">
        <w:t>seconds</w:t>
      </w:r>
      <w:r>
        <w:t xml:space="preserve"> between two adjacent data points of each continuous query. Usually, in order to down sample the data and reduce performance impact, this value should be</w:t>
      </w:r>
      <w:r>
        <w:rPr>
          <w:rFonts w:hint="eastAsia"/>
          <w:lang w:eastAsia="zh-CN"/>
        </w:rPr>
        <w:t xml:space="preserve"> </w:t>
      </w:r>
      <w:r>
        <w:t xml:space="preserve">larger than "1". Default value: </w:t>
      </w:r>
      <w:r w:rsidRPr="00B557D5">
        <w:rPr>
          <w:b/>
        </w:rPr>
        <w:t>4</w:t>
      </w:r>
      <w:r>
        <w:rPr>
          <w:rFonts w:hint="eastAsia"/>
          <w:lang w:eastAsia="zh-CN"/>
        </w:rPr>
        <w:t>.</w:t>
      </w:r>
    </w:p>
    <w:p w14:paraId="68625FD3" w14:textId="40C8325B" w:rsidR="0003696E" w:rsidRPr="004D4ADA" w:rsidRDefault="0003696E" w:rsidP="0029468E">
      <w:pPr>
        <w:pStyle w:val="DDNbodytext1"/>
        <w:numPr>
          <w:ilvl w:val="0"/>
          <w:numId w:val="43"/>
        </w:numPr>
        <w:rPr>
          <w:b/>
        </w:rPr>
      </w:pPr>
      <w:r>
        <w:rPr>
          <w:b/>
        </w:rPr>
        <w:t>iso_path</w:t>
      </w:r>
      <w:r>
        <w:t xml:space="preserve"> — The path</w:t>
      </w:r>
      <w:r w:rsidRPr="00DB3F4D">
        <w:t xml:space="preserve"> where </w:t>
      </w:r>
      <w:r>
        <w:t xml:space="preserve">the </w:t>
      </w:r>
      <w:r w:rsidR="00CE5696">
        <w:t>LustrePerfMon</w:t>
      </w:r>
      <w:r w:rsidRPr="00DB3F4D">
        <w:t xml:space="preserve"> ISO image is saved</w:t>
      </w:r>
      <w:r>
        <w:t>.</w:t>
      </w:r>
      <w:r w:rsidR="0029468E">
        <w:rPr>
          <w:rFonts w:hint="eastAsia"/>
          <w:lang w:eastAsia="zh-CN"/>
        </w:rPr>
        <w:t xml:space="preserve"> </w:t>
      </w:r>
      <w:r w:rsidR="0029468E">
        <w:rPr>
          <w:lang w:eastAsia="zh-CN"/>
        </w:rPr>
        <w:t xml:space="preserve">Default value: </w:t>
      </w:r>
      <w:r w:rsidR="0029468E" w:rsidRPr="0029468E">
        <w:rPr>
          <w:b/>
          <w:lang w:eastAsia="zh-CN"/>
        </w:rPr>
        <w:t>/root/esmon.iso</w:t>
      </w:r>
      <w:r w:rsidR="0029468E" w:rsidRPr="0029468E">
        <w:rPr>
          <w:rFonts w:hint="eastAsia"/>
          <w:lang w:eastAsia="zh-CN"/>
        </w:rPr>
        <w:t>.</w:t>
      </w:r>
    </w:p>
    <w:p w14:paraId="22A1DCFA" w14:textId="2F3711BA" w:rsidR="002527B7" w:rsidRPr="001442E3" w:rsidRDefault="002527B7" w:rsidP="002527B7">
      <w:pPr>
        <w:pStyle w:val="DDNbodytext1"/>
        <w:numPr>
          <w:ilvl w:val="0"/>
          <w:numId w:val="43"/>
        </w:numPr>
        <w:rPr>
          <w:b/>
        </w:rPr>
      </w:pPr>
      <w:r w:rsidRPr="00C676AB">
        <w:rPr>
          <w:b/>
        </w:rPr>
        <w:t>lustre_default_version</w:t>
      </w:r>
      <w:r>
        <w:rPr>
          <w:b/>
        </w:rPr>
        <w:t xml:space="preserve"> </w:t>
      </w:r>
      <w:r>
        <w:t xml:space="preserve">— </w:t>
      </w:r>
      <w:r w:rsidRPr="00BF384A">
        <w:t xml:space="preserve">The </w:t>
      </w:r>
      <w:r>
        <w:t xml:space="preserve">default Lustre version to use, if the Lustre RPMs installed on the </w:t>
      </w:r>
      <w:r w:rsidR="00CE5696">
        <w:t>LustrePerfMon</w:t>
      </w:r>
      <w:r>
        <w:t xml:space="preserve"> client is not the supported version. The current supported values of the parameter are</w:t>
      </w:r>
      <w:r w:rsidRPr="00C676AB">
        <w:t xml:space="preserve"> </w:t>
      </w:r>
      <w:r w:rsidRPr="00C676AB">
        <w:rPr>
          <w:b/>
        </w:rPr>
        <w:t>es2</w:t>
      </w:r>
      <w:r w:rsidRPr="00C676AB">
        <w:t xml:space="preserve">, </w:t>
      </w:r>
      <w:r w:rsidRPr="00C676AB">
        <w:rPr>
          <w:b/>
        </w:rPr>
        <w:t>es3</w:t>
      </w:r>
      <w:r w:rsidRPr="00C676AB">
        <w:t xml:space="preserve">, </w:t>
      </w:r>
      <w:r w:rsidRPr="00C676AB">
        <w:rPr>
          <w:b/>
        </w:rPr>
        <w:t>es4</w:t>
      </w:r>
      <w:r>
        <w:t xml:space="preserve"> and</w:t>
      </w:r>
      <w:r w:rsidRPr="00C676AB">
        <w:t xml:space="preserve"> </w:t>
      </w:r>
      <w:r w:rsidRPr="00C676AB">
        <w:rPr>
          <w:b/>
        </w:rPr>
        <w:t>error</w:t>
      </w:r>
      <w:r>
        <w:t xml:space="preserve">. If the </w:t>
      </w:r>
      <w:r w:rsidRPr="009779F4">
        <w:t>parameter</w:t>
      </w:r>
      <w:r>
        <w:t xml:space="preserve"> </w:t>
      </w:r>
      <w:r w:rsidRPr="00C676AB">
        <w:rPr>
          <w:b/>
        </w:rPr>
        <w:t>error</w:t>
      </w:r>
      <w:r w:rsidRPr="00C676AB">
        <w:t xml:space="preserve"> is configured, </w:t>
      </w:r>
      <w:r>
        <w:t xml:space="preserve">an error </w:t>
      </w:r>
      <w:r w:rsidRPr="00C676AB">
        <w:t xml:space="preserve">will be </w:t>
      </w:r>
      <w:r>
        <w:t>raised</w:t>
      </w:r>
      <w:r w:rsidRPr="00C676AB">
        <w:t xml:space="preserve"> </w:t>
      </w:r>
      <w:r>
        <w:t xml:space="preserve">when an </w:t>
      </w:r>
      <w:r w:rsidR="00CE5696">
        <w:t>LustrePerfMon</w:t>
      </w:r>
      <w:r>
        <w:t xml:space="preserve"> client is using an unsupported Lustre version</w:t>
      </w:r>
      <w:r w:rsidRPr="00C676AB">
        <w:t>.</w:t>
      </w:r>
    </w:p>
    <w:p w14:paraId="06DBD8AF" w14:textId="6126E68B" w:rsidR="004D4ADA" w:rsidRPr="001442E3" w:rsidRDefault="004D4ADA" w:rsidP="00D67DF3">
      <w:pPr>
        <w:pStyle w:val="DDNbodytext1"/>
        <w:numPr>
          <w:ilvl w:val="0"/>
          <w:numId w:val="43"/>
        </w:numPr>
        <w:rPr>
          <w:b/>
        </w:rPr>
      </w:pPr>
      <w:r w:rsidRPr="00B34BB7">
        <w:rPr>
          <w:b/>
        </w:rPr>
        <w:t>lustre_exp_ost</w:t>
      </w:r>
      <w:r>
        <w:t xml:space="preserve"> — Define whether to enable (</w:t>
      </w:r>
      <w:r w:rsidR="00A968FC">
        <w:rPr>
          <w:rFonts w:hint="eastAsia"/>
          <w:b/>
          <w:lang w:eastAsia="zh-CN"/>
        </w:rPr>
        <w:t>t</w:t>
      </w:r>
      <w:r w:rsidRPr="00B34BB7">
        <w:rPr>
          <w:b/>
        </w:rPr>
        <w:t>rue</w:t>
      </w:r>
      <w:r>
        <w:t>) or disable (</w:t>
      </w:r>
      <w:r w:rsidR="00A968FC">
        <w:rPr>
          <w:rFonts w:hint="eastAsia"/>
          <w:b/>
          <w:lang w:eastAsia="zh-CN"/>
        </w:rPr>
        <w:t>f</w:t>
      </w:r>
      <w:r w:rsidRPr="00B34BB7">
        <w:rPr>
          <w:b/>
        </w:rPr>
        <w:t>alse</w:t>
      </w:r>
      <w:r>
        <w:t xml:space="preserve">) metrics collection of export information of Lustre OST. </w:t>
      </w:r>
      <w:r w:rsidR="00246D2D">
        <w:t>To avoid a flood of metrics, t</w:t>
      </w:r>
      <w:r>
        <w:t xml:space="preserve">his parameter is usually disabled in Lustre file systems with </w:t>
      </w:r>
      <w:r w:rsidR="00246D2D">
        <w:t xml:space="preserve">a </w:t>
      </w:r>
      <w:r>
        <w:t xml:space="preserve">large number of </w:t>
      </w:r>
      <w:r w:rsidR="00246D2D">
        <w:t>clients</w:t>
      </w:r>
      <w:r>
        <w:t>.</w:t>
      </w:r>
      <w:r w:rsidR="00D67DF3">
        <w:rPr>
          <w:rFonts w:hint="eastAsia"/>
          <w:lang w:eastAsia="zh-CN"/>
        </w:rPr>
        <w:t xml:space="preserve"> </w:t>
      </w:r>
      <w:r w:rsidR="00D67DF3" w:rsidRPr="00D67DF3">
        <w:rPr>
          <w:lang w:eastAsia="zh-CN"/>
        </w:rPr>
        <w:t xml:space="preserve">Default value: </w:t>
      </w:r>
      <w:r w:rsidR="00A968FC">
        <w:rPr>
          <w:rFonts w:hint="eastAsia"/>
          <w:b/>
          <w:lang w:eastAsia="zh-CN"/>
        </w:rPr>
        <w:t>f</w:t>
      </w:r>
      <w:r w:rsidR="00D67DF3" w:rsidRPr="00D67DF3">
        <w:rPr>
          <w:b/>
          <w:lang w:eastAsia="zh-CN"/>
        </w:rPr>
        <w:t>alse</w:t>
      </w:r>
      <w:r w:rsidR="00D67DF3">
        <w:rPr>
          <w:rFonts w:hint="eastAsia"/>
          <w:lang w:eastAsia="zh-CN"/>
        </w:rPr>
        <w:t>.</w:t>
      </w:r>
    </w:p>
    <w:p w14:paraId="6381303E" w14:textId="283C27F4" w:rsidR="004D4ADA" w:rsidRPr="003063BB" w:rsidRDefault="004D4ADA" w:rsidP="004D4ADA">
      <w:pPr>
        <w:pStyle w:val="DDNbodytext1"/>
        <w:numPr>
          <w:ilvl w:val="0"/>
          <w:numId w:val="43"/>
        </w:numPr>
        <w:rPr>
          <w:b/>
        </w:rPr>
      </w:pPr>
      <w:r w:rsidRPr="00B34BB7">
        <w:rPr>
          <w:b/>
        </w:rPr>
        <w:t>lustre_exp_</w:t>
      </w:r>
      <w:r>
        <w:rPr>
          <w:b/>
        </w:rPr>
        <w:t>mdt</w:t>
      </w:r>
      <w:r>
        <w:t xml:space="preserve"> — Define whether to enable (</w:t>
      </w:r>
      <w:r w:rsidR="00A968FC">
        <w:rPr>
          <w:rFonts w:hint="eastAsia"/>
          <w:b/>
          <w:lang w:eastAsia="zh-CN"/>
        </w:rPr>
        <w:t>t</w:t>
      </w:r>
      <w:r w:rsidRPr="00B34BB7">
        <w:rPr>
          <w:b/>
        </w:rPr>
        <w:t>rue</w:t>
      </w:r>
      <w:r>
        <w:t>) or disable (</w:t>
      </w:r>
      <w:r w:rsidR="00A968FC">
        <w:rPr>
          <w:rFonts w:hint="eastAsia"/>
          <w:b/>
          <w:lang w:eastAsia="zh-CN"/>
        </w:rPr>
        <w:t>f</w:t>
      </w:r>
      <w:r w:rsidRPr="00B34BB7">
        <w:rPr>
          <w:b/>
        </w:rPr>
        <w:t>alse</w:t>
      </w:r>
      <w:r>
        <w:t xml:space="preserve">) metrics collection of export information of Lustre MDT. To avoid </w:t>
      </w:r>
      <w:r w:rsidR="00246D2D">
        <w:t>a flood of metrics, t</w:t>
      </w:r>
      <w:r>
        <w:t xml:space="preserve">his parameter is usually disabled in Lustre file systems with </w:t>
      </w:r>
      <w:r w:rsidR="00246D2D">
        <w:t xml:space="preserve">a </w:t>
      </w:r>
      <w:r>
        <w:t>large number of clients.</w:t>
      </w:r>
      <w:r w:rsidR="00D67DF3">
        <w:rPr>
          <w:rFonts w:hint="eastAsia"/>
          <w:lang w:eastAsia="zh-CN"/>
        </w:rPr>
        <w:t xml:space="preserve"> </w:t>
      </w:r>
      <w:r w:rsidR="00D67DF3" w:rsidRPr="00D67DF3">
        <w:rPr>
          <w:lang w:eastAsia="zh-CN"/>
        </w:rPr>
        <w:t xml:space="preserve">Default value: </w:t>
      </w:r>
      <w:r w:rsidR="00A968FC">
        <w:rPr>
          <w:rFonts w:hint="eastAsia"/>
          <w:b/>
          <w:lang w:eastAsia="zh-CN"/>
        </w:rPr>
        <w:t>f</w:t>
      </w:r>
      <w:r w:rsidR="00D67DF3" w:rsidRPr="00D67DF3">
        <w:rPr>
          <w:b/>
          <w:lang w:eastAsia="zh-CN"/>
        </w:rPr>
        <w:t>alse</w:t>
      </w:r>
      <w:r w:rsidR="00D67DF3">
        <w:rPr>
          <w:rFonts w:hint="eastAsia"/>
          <w:lang w:eastAsia="zh-CN"/>
        </w:rPr>
        <w:t>.</w:t>
      </w:r>
    </w:p>
    <w:p w14:paraId="2FE84A54" w14:textId="68C04E83" w:rsidR="003063BB" w:rsidRPr="004D455F" w:rsidRDefault="003063BB" w:rsidP="003063BB">
      <w:pPr>
        <w:pStyle w:val="DDNbodytext1"/>
        <w:numPr>
          <w:ilvl w:val="0"/>
          <w:numId w:val="43"/>
        </w:numPr>
        <w:rPr>
          <w:b/>
        </w:rPr>
      </w:pPr>
      <w:r w:rsidRPr="00F763E3">
        <w:t>In the section</w:t>
      </w:r>
      <w:r>
        <w:rPr>
          <w:b/>
        </w:rPr>
        <w:t xml:space="preserve"> server</w:t>
      </w:r>
      <w:r>
        <w:t xml:space="preserve">, specify information about all of the hosts where </w:t>
      </w:r>
      <w:r w:rsidR="00CE5696">
        <w:t>LustrePerfMon</w:t>
      </w:r>
      <w:r w:rsidRPr="00F763E3">
        <w:t xml:space="preserve"> </w:t>
      </w:r>
      <w:r>
        <w:t xml:space="preserve">server packages should </w:t>
      </w:r>
      <w:r>
        <w:rPr>
          <w:spacing w:val="1"/>
        </w:rPr>
        <w:t xml:space="preserve">be </w:t>
      </w:r>
      <w:r>
        <w:t>installed</w:t>
      </w:r>
      <w:r>
        <w:rPr>
          <w:spacing w:val="-20"/>
        </w:rPr>
        <w:t xml:space="preserve"> </w:t>
      </w:r>
      <w:r>
        <w:t>and</w:t>
      </w:r>
      <w:r>
        <w:rPr>
          <w:spacing w:val="-20"/>
        </w:rPr>
        <w:t xml:space="preserve"> </w:t>
      </w:r>
      <w:r>
        <w:t>configured:</w:t>
      </w:r>
    </w:p>
    <w:p w14:paraId="6E53921F" w14:textId="71C98D4A" w:rsidR="003063BB" w:rsidRPr="00F12D8A" w:rsidRDefault="003063BB" w:rsidP="003063BB">
      <w:pPr>
        <w:pStyle w:val="DDNbodytext1"/>
        <w:numPr>
          <w:ilvl w:val="1"/>
          <w:numId w:val="43"/>
        </w:numPr>
        <w:rPr>
          <w:b/>
        </w:rPr>
      </w:pPr>
      <w:r w:rsidRPr="003063BB">
        <w:rPr>
          <w:b/>
        </w:rPr>
        <w:t>drop_database</w:t>
      </w:r>
      <w:r w:rsidRPr="00285E6D">
        <w:t xml:space="preserve"> </w:t>
      </w:r>
      <w:r>
        <w:t>—</w:t>
      </w:r>
      <w:r w:rsidRPr="00F12D8A">
        <w:t xml:space="preserve">If the parameter is set to </w:t>
      </w:r>
      <w:r w:rsidR="00A968FC">
        <w:rPr>
          <w:rFonts w:hint="eastAsia"/>
          <w:b/>
          <w:lang w:eastAsia="zh-CN"/>
        </w:rPr>
        <w:t>t</w:t>
      </w:r>
      <w:r w:rsidRPr="00F12D8A">
        <w:rPr>
          <w:b/>
        </w:rPr>
        <w:t>rue</w:t>
      </w:r>
      <w:r w:rsidRPr="00F12D8A">
        <w:t xml:space="preserve">, the </w:t>
      </w:r>
      <w:r w:rsidR="00CE5696">
        <w:t>LustrePerfMon</w:t>
      </w:r>
      <w:r w:rsidRPr="00F12D8A">
        <w:t xml:space="preserve"> database in Influxdb will be dropped. If the parameter is set to </w:t>
      </w:r>
      <w:r w:rsidR="00A968FC">
        <w:rPr>
          <w:rFonts w:hint="eastAsia"/>
          <w:b/>
          <w:lang w:eastAsia="zh-CN"/>
        </w:rPr>
        <w:t>f</w:t>
      </w:r>
      <w:r w:rsidRPr="00F12D8A">
        <w:rPr>
          <w:b/>
        </w:rPr>
        <w:t>alse</w:t>
      </w:r>
      <w:r w:rsidRPr="00F12D8A">
        <w:t xml:space="preserve">, the </w:t>
      </w:r>
      <w:r w:rsidR="00CE5696">
        <w:t>LustrePerfMon</w:t>
      </w:r>
      <w:r w:rsidRPr="00F12D8A">
        <w:t xml:space="preserve"> database in Influxdb will be kept as it is.</w:t>
      </w:r>
      <w:r>
        <w:rPr>
          <w:rFonts w:hint="eastAsia"/>
          <w:lang w:eastAsia="zh-CN"/>
        </w:rPr>
        <w:t xml:space="preserve"> </w:t>
      </w:r>
      <w:r w:rsidRPr="00D67DF3">
        <w:rPr>
          <w:lang w:eastAsia="zh-CN"/>
        </w:rPr>
        <w:t xml:space="preserve">Default value: </w:t>
      </w:r>
      <w:r w:rsidR="00A968FC">
        <w:rPr>
          <w:rFonts w:hint="eastAsia"/>
          <w:b/>
          <w:lang w:eastAsia="zh-CN"/>
        </w:rPr>
        <w:t>f</w:t>
      </w:r>
      <w:r w:rsidRPr="00D67DF3">
        <w:rPr>
          <w:b/>
          <w:lang w:eastAsia="zh-CN"/>
        </w:rPr>
        <w:t>alse</w:t>
      </w:r>
      <w:r w:rsidRPr="003063BB">
        <w:rPr>
          <w:rFonts w:hint="eastAsia"/>
          <w:lang w:eastAsia="zh-CN"/>
        </w:rPr>
        <w:t>.</w:t>
      </w:r>
    </w:p>
    <w:p w14:paraId="05F34EE9" w14:textId="6226ECED" w:rsidR="003063BB" w:rsidRPr="00A83CFE" w:rsidRDefault="003063BB" w:rsidP="003063BB">
      <w:pPr>
        <w:pStyle w:val="DDNImportant-1"/>
        <w:ind w:left="3025"/>
      </w:pPr>
      <w:r w:rsidRPr="00F12D8A">
        <w:rPr>
          <w:b/>
        </w:rPr>
        <w:t>Important:</w:t>
      </w:r>
      <w:r w:rsidRPr="00F12D8A">
        <w:rPr>
          <w:b/>
        </w:rPr>
        <w:tab/>
        <w:t>drop_database</w:t>
      </w:r>
      <w:r w:rsidRPr="00F12D8A">
        <w:rPr>
          <w:rFonts w:ascii="Palatino Linotype"/>
          <w:b/>
        </w:rPr>
        <w:t xml:space="preserve"> </w:t>
      </w:r>
      <w:r w:rsidRPr="00F12D8A">
        <w:t>should only be enabled when the data in Influxdb is not needed anymore.</w:t>
      </w:r>
      <w:r>
        <w:t xml:space="preserve"> </w:t>
      </w:r>
    </w:p>
    <w:p w14:paraId="7C6BA2AF" w14:textId="03782734" w:rsidR="003063BB" w:rsidRPr="00F12D8A" w:rsidRDefault="003063BB" w:rsidP="003063BB">
      <w:pPr>
        <w:pStyle w:val="DDNbodytext1"/>
        <w:numPr>
          <w:ilvl w:val="1"/>
          <w:numId w:val="43"/>
        </w:numPr>
        <w:rPr>
          <w:b/>
        </w:rPr>
      </w:pPr>
      <w:r w:rsidRPr="00F12D8A">
        <w:rPr>
          <w:b/>
        </w:rPr>
        <w:t>erase_influxdb</w:t>
      </w:r>
      <w:r w:rsidRPr="00F12D8A">
        <w:t xml:space="preserve"> — If the parameter is enabled (set to </w:t>
      </w:r>
      <w:r w:rsidRPr="00F12D8A">
        <w:rPr>
          <w:b/>
        </w:rPr>
        <w:t>true</w:t>
      </w:r>
      <w:r w:rsidRPr="00F12D8A">
        <w:t xml:space="preserve">), all the data and metadata of Influxdb will be completely erased. By enabling </w:t>
      </w:r>
      <w:r w:rsidRPr="00F12D8A">
        <w:rPr>
          <w:b/>
        </w:rPr>
        <w:t>erase_influxdb</w:t>
      </w:r>
      <w:r w:rsidRPr="00F12D8A">
        <w:t xml:space="preserve">, some corruption </w:t>
      </w:r>
      <w:r w:rsidRPr="00F12D8A">
        <w:lastRenderedPageBreak/>
        <w:t xml:space="preserve">problems of Influxdb could be fixed. If the parameter is disabled (set to </w:t>
      </w:r>
      <w:r>
        <w:rPr>
          <w:rFonts w:hint="eastAsia"/>
          <w:b/>
          <w:lang w:eastAsia="zh-CN"/>
        </w:rPr>
        <w:t>F</w:t>
      </w:r>
      <w:r w:rsidRPr="00F12D8A">
        <w:rPr>
          <w:b/>
        </w:rPr>
        <w:t>alse</w:t>
      </w:r>
      <w:r w:rsidRPr="00F12D8A">
        <w:t>), the data and metadata of Influxdb will not be completely erased.</w:t>
      </w:r>
    </w:p>
    <w:p w14:paraId="484D0072" w14:textId="32ED840B" w:rsidR="003063BB" w:rsidRPr="003063BB" w:rsidRDefault="003063BB" w:rsidP="003063BB">
      <w:pPr>
        <w:pStyle w:val="DDNImportant-1"/>
        <w:ind w:left="3025"/>
        <w:rPr>
          <w:rFonts w:eastAsiaTheme="minorEastAsia"/>
          <w:lang w:eastAsia="zh-CN"/>
        </w:rPr>
      </w:pPr>
      <w:r w:rsidRPr="00F12D8A">
        <w:rPr>
          <w:b/>
        </w:rPr>
        <w:t>Important:</w:t>
      </w:r>
      <w:r w:rsidRPr="00F12D8A">
        <w:rPr>
          <w:b/>
        </w:rPr>
        <w:tab/>
        <w:t>erase_influxdb</w:t>
      </w:r>
      <w:r w:rsidRPr="00F12D8A">
        <w:t xml:space="preserve"> should only be enabled when the </w:t>
      </w:r>
      <w:r w:rsidRPr="003063BB">
        <w:t>data/metadata</w:t>
      </w:r>
      <w:r>
        <w:rPr>
          <w:rFonts w:eastAsiaTheme="minorEastAsia" w:hint="eastAsia"/>
          <w:lang w:eastAsia="zh-CN"/>
        </w:rPr>
        <w:t xml:space="preserve"> </w:t>
      </w:r>
      <w:r w:rsidRPr="00F12D8A">
        <w:t>in Influxdb is not needed anymore.</w:t>
      </w:r>
      <w:r>
        <w:t xml:space="preserve"> </w:t>
      </w:r>
      <w:r>
        <w:rPr>
          <w:rFonts w:eastAsiaTheme="minorEastAsia" w:hint="eastAsia"/>
          <w:lang w:eastAsia="zh-CN"/>
        </w:rPr>
        <w:t>P</w:t>
      </w:r>
      <w:r w:rsidRPr="003063BB">
        <w:t>lease</w:t>
      </w:r>
      <w:r>
        <w:rPr>
          <w:rFonts w:eastAsiaTheme="minorEastAsia" w:hint="eastAsia"/>
          <w:lang w:eastAsia="zh-CN"/>
        </w:rPr>
        <w:t xml:space="preserve"> </w:t>
      </w:r>
      <w:r w:rsidRPr="003063BB">
        <w:rPr>
          <w:rFonts w:eastAsiaTheme="minorEastAsia"/>
          <w:lang w:eastAsia="zh-CN"/>
        </w:rPr>
        <w:t>double check the influxdb_path option is properly configured before</w:t>
      </w:r>
      <w:r>
        <w:rPr>
          <w:rFonts w:eastAsiaTheme="minorEastAsia" w:hint="eastAsia"/>
          <w:lang w:eastAsia="zh-CN"/>
        </w:rPr>
        <w:t xml:space="preserve"> </w:t>
      </w:r>
      <w:r w:rsidRPr="003063BB">
        <w:rPr>
          <w:rFonts w:eastAsiaTheme="minorEastAsia"/>
          <w:lang w:eastAsia="zh-CN"/>
        </w:rPr>
        <w:t>enabling this option.</w:t>
      </w:r>
    </w:p>
    <w:p w14:paraId="7D783701" w14:textId="77777777" w:rsidR="003063BB" w:rsidRPr="00246D2D" w:rsidRDefault="003063BB" w:rsidP="003063BB">
      <w:pPr>
        <w:pStyle w:val="DDNbodytext1"/>
        <w:numPr>
          <w:ilvl w:val="1"/>
          <w:numId w:val="43"/>
        </w:numPr>
        <w:rPr>
          <w:b/>
        </w:rPr>
      </w:pPr>
      <w:r>
        <w:rPr>
          <w:b/>
        </w:rPr>
        <w:t>host_id</w:t>
      </w:r>
      <w:r w:rsidRPr="00285E6D">
        <w:t xml:space="preserve"> </w:t>
      </w:r>
      <w:r>
        <w:t>— The unique ID of the host.</w:t>
      </w:r>
    </w:p>
    <w:p w14:paraId="47B97211" w14:textId="5CC4370D" w:rsidR="003063BB" w:rsidRPr="00F12D8A" w:rsidRDefault="003063BB" w:rsidP="003063BB">
      <w:pPr>
        <w:pStyle w:val="DDNbodytext1"/>
        <w:numPr>
          <w:ilvl w:val="1"/>
          <w:numId w:val="43"/>
        </w:numPr>
        <w:rPr>
          <w:b/>
        </w:rPr>
      </w:pPr>
      <w:r w:rsidRPr="003063BB">
        <w:rPr>
          <w:b/>
        </w:rPr>
        <w:t>influxdb_path</w:t>
      </w:r>
      <w:r>
        <w:rPr>
          <w:rFonts w:hint="eastAsia"/>
          <w:b/>
          <w:lang w:eastAsia="zh-CN"/>
        </w:rPr>
        <w:t xml:space="preserve"> </w:t>
      </w:r>
      <w:r w:rsidRPr="00F12D8A">
        <w:t>—</w:t>
      </w:r>
      <w:r w:rsidR="006D28FD">
        <w:rPr>
          <w:rFonts w:hint="eastAsia"/>
          <w:lang w:eastAsia="zh-CN"/>
        </w:rPr>
        <w:t xml:space="preserve"> </w:t>
      </w:r>
      <w:r w:rsidRPr="003063BB">
        <w:t xml:space="preserve">This option is Influxdb directory path on </w:t>
      </w:r>
      <w:r w:rsidR="00CE5696">
        <w:t>LustrePerfMon</w:t>
      </w:r>
      <w:r w:rsidRPr="003063BB">
        <w:t xml:space="preserve"> server node.</w:t>
      </w:r>
      <w:r>
        <w:rPr>
          <w:rFonts w:hint="eastAsia"/>
          <w:b/>
          <w:lang w:eastAsia="zh-CN"/>
        </w:rPr>
        <w:t xml:space="preserve"> </w:t>
      </w:r>
      <w:r w:rsidRPr="003063BB">
        <w:rPr>
          <w:lang w:eastAsia="zh-CN"/>
        </w:rPr>
        <w:t>Default value:</w:t>
      </w:r>
      <w:r w:rsidRPr="003063BB">
        <w:rPr>
          <w:b/>
          <w:lang w:eastAsia="zh-CN"/>
        </w:rPr>
        <w:t xml:space="preserve"> /esmon/influxdb</w:t>
      </w:r>
      <w:r w:rsidRPr="003063BB">
        <w:rPr>
          <w:rFonts w:hint="eastAsia"/>
          <w:lang w:eastAsia="zh-CN"/>
        </w:rPr>
        <w:t>.</w:t>
      </w:r>
    </w:p>
    <w:p w14:paraId="3059DE2D" w14:textId="5CE7D752" w:rsidR="003063BB" w:rsidRPr="003063BB" w:rsidRDefault="003063BB" w:rsidP="003063BB">
      <w:pPr>
        <w:pStyle w:val="DDNImportant-1"/>
        <w:ind w:left="3025"/>
        <w:rPr>
          <w:rFonts w:eastAsiaTheme="minorEastAsia"/>
          <w:lang w:eastAsia="zh-CN"/>
        </w:rPr>
      </w:pPr>
      <w:r w:rsidRPr="00F12D8A">
        <w:rPr>
          <w:b/>
        </w:rPr>
        <w:t>Important:</w:t>
      </w:r>
      <w:r w:rsidRPr="00F12D8A">
        <w:rPr>
          <w:b/>
        </w:rPr>
        <w:tab/>
      </w:r>
      <w:r w:rsidRPr="003063BB">
        <w:t>Please do not put any other files/directries under this directory of</w:t>
      </w:r>
      <w:r>
        <w:rPr>
          <w:rFonts w:eastAsiaTheme="minorEastAsia" w:hint="eastAsia"/>
          <w:lang w:eastAsia="zh-CN"/>
        </w:rPr>
        <w:t xml:space="preserve"> </w:t>
      </w:r>
      <w:r w:rsidR="00CE5696">
        <w:rPr>
          <w:rFonts w:eastAsiaTheme="minorEastAsia"/>
          <w:lang w:eastAsia="zh-CN"/>
        </w:rPr>
        <w:t>LustrePerfMon</w:t>
      </w:r>
      <w:r w:rsidRPr="003063BB">
        <w:rPr>
          <w:rFonts w:eastAsiaTheme="minorEastAsia"/>
          <w:lang w:eastAsia="zh-CN"/>
        </w:rPr>
        <w:t xml:space="preserve"> server node, because, with "erase_influxdb" option</w:t>
      </w:r>
      <w:r>
        <w:rPr>
          <w:rFonts w:eastAsiaTheme="minorEastAsia" w:hint="eastAsia"/>
          <w:lang w:eastAsia="zh-CN"/>
        </w:rPr>
        <w:t xml:space="preserve"> </w:t>
      </w:r>
      <w:r w:rsidRPr="003063BB">
        <w:rPr>
          <w:rFonts w:eastAsiaTheme="minorEastAsia"/>
          <w:lang w:eastAsia="zh-CN"/>
        </w:rPr>
        <w:t>enabled, all of the files/directries under that directory will be</w:t>
      </w:r>
      <w:r>
        <w:rPr>
          <w:rFonts w:eastAsiaTheme="minorEastAsia" w:hint="eastAsia"/>
          <w:lang w:eastAsia="zh-CN"/>
        </w:rPr>
        <w:t xml:space="preserve"> </w:t>
      </w:r>
      <w:r w:rsidRPr="003063BB">
        <w:rPr>
          <w:rFonts w:eastAsiaTheme="minorEastAsia"/>
          <w:lang w:eastAsia="zh-CN"/>
        </w:rPr>
        <w:t>removed.</w:t>
      </w:r>
    </w:p>
    <w:p w14:paraId="6131B769" w14:textId="34B12759" w:rsidR="006D28FD" w:rsidRPr="006D28FD" w:rsidRDefault="006D28FD" w:rsidP="006D28FD">
      <w:pPr>
        <w:pStyle w:val="DDNbodytext1"/>
        <w:numPr>
          <w:ilvl w:val="1"/>
          <w:numId w:val="43"/>
        </w:numPr>
        <w:rPr>
          <w:b/>
        </w:rPr>
      </w:pPr>
      <w:r w:rsidRPr="006D28FD">
        <w:rPr>
          <w:b/>
        </w:rPr>
        <w:t>reinstall</w:t>
      </w:r>
      <w:r w:rsidRPr="006D28FD">
        <w:rPr>
          <w:rFonts w:hint="eastAsia"/>
          <w:b/>
          <w:lang w:eastAsia="zh-CN"/>
        </w:rPr>
        <w:t xml:space="preserve"> </w:t>
      </w:r>
      <w:r w:rsidRPr="00F12D8A">
        <w:t>—</w:t>
      </w:r>
      <w:r w:rsidRPr="006D28FD">
        <w:rPr>
          <w:lang w:eastAsia="zh-CN"/>
        </w:rPr>
        <w:t xml:space="preserve">This option determines whether to reinstall the </w:t>
      </w:r>
      <w:r w:rsidR="00CE5696">
        <w:rPr>
          <w:lang w:eastAsia="zh-CN"/>
        </w:rPr>
        <w:t>LustrePerfMon</w:t>
      </w:r>
      <w:r w:rsidRPr="006D28FD">
        <w:rPr>
          <w:lang w:eastAsia="zh-CN"/>
        </w:rPr>
        <w:t xml:space="preserve"> server.</w:t>
      </w:r>
      <w:r>
        <w:rPr>
          <w:rFonts w:hint="eastAsia"/>
          <w:lang w:eastAsia="zh-CN"/>
        </w:rPr>
        <w:t xml:space="preserve"> </w:t>
      </w:r>
      <w:r w:rsidRPr="003063BB">
        <w:rPr>
          <w:lang w:eastAsia="zh-CN"/>
        </w:rPr>
        <w:t>Default value:</w:t>
      </w:r>
      <w:r w:rsidRPr="006D28FD">
        <w:rPr>
          <w:b/>
          <w:lang w:eastAsia="zh-CN"/>
        </w:rPr>
        <w:t xml:space="preserve"> </w:t>
      </w:r>
      <w:r w:rsidR="00A968FC">
        <w:rPr>
          <w:rFonts w:hint="eastAsia"/>
          <w:b/>
          <w:lang w:eastAsia="zh-CN"/>
        </w:rPr>
        <w:t>t</w:t>
      </w:r>
      <w:r w:rsidRPr="006D28FD">
        <w:rPr>
          <w:b/>
          <w:lang w:eastAsia="zh-CN"/>
        </w:rPr>
        <w:t>rue</w:t>
      </w:r>
      <w:r w:rsidRPr="003063BB">
        <w:rPr>
          <w:rFonts w:hint="eastAsia"/>
          <w:lang w:eastAsia="zh-CN"/>
        </w:rPr>
        <w:t>.</w:t>
      </w:r>
    </w:p>
    <w:p w14:paraId="210301A3" w14:textId="6F5803EF" w:rsidR="0003696E" w:rsidRPr="002A5CDE" w:rsidRDefault="0003696E" w:rsidP="001E7094">
      <w:pPr>
        <w:pStyle w:val="DDNbodytext1"/>
        <w:numPr>
          <w:ilvl w:val="0"/>
          <w:numId w:val="43"/>
        </w:numPr>
        <w:rPr>
          <w:b/>
        </w:rPr>
      </w:pPr>
      <w:r>
        <w:t>In t</w:t>
      </w:r>
      <w:r w:rsidRPr="00285E6D">
        <w:t xml:space="preserve">he section </w:t>
      </w:r>
      <w:r w:rsidRPr="002A5CDE">
        <w:rPr>
          <w:b/>
        </w:rPr>
        <w:t>ssh_hosts</w:t>
      </w:r>
      <w:r>
        <w:t xml:space="preserve">, specify details necessary to log in to the Monitoring Server and to each Monitoring </w:t>
      </w:r>
      <w:r w:rsidR="006335AB">
        <w:rPr>
          <w:rFonts w:hint="eastAsia"/>
          <w:lang w:eastAsia="zh-CN"/>
        </w:rPr>
        <w:t>Agent</w:t>
      </w:r>
      <w:r>
        <w:t xml:space="preserve"> using SSH connection:</w:t>
      </w:r>
    </w:p>
    <w:p w14:paraId="0B6297D8" w14:textId="77777777" w:rsidR="0003696E" w:rsidRDefault="0003696E" w:rsidP="001E7094">
      <w:pPr>
        <w:pStyle w:val="DDNbodytext1"/>
        <w:numPr>
          <w:ilvl w:val="1"/>
          <w:numId w:val="43"/>
        </w:numPr>
        <w:rPr>
          <w:b/>
        </w:rPr>
      </w:pPr>
      <w:r>
        <w:rPr>
          <w:b/>
        </w:rPr>
        <w:t>host_id</w:t>
      </w:r>
      <w:r w:rsidRPr="00285E6D">
        <w:t xml:space="preserve"> </w:t>
      </w:r>
      <w:r>
        <w:t xml:space="preserve">— The unique ID of the host. </w:t>
      </w:r>
      <w:r>
        <w:rPr>
          <w:spacing w:val="-8"/>
        </w:rPr>
        <w:t xml:space="preserve">Two </w:t>
      </w:r>
      <w:r>
        <w:t xml:space="preserve">hosts </w:t>
      </w:r>
      <w:r w:rsidRPr="003420F6">
        <w:rPr>
          <w:rStyle w:val="affff7"/>
        </w:rPr>
        <w:t>should not</w:t>
      </w:r>
      <w:r>
        <w:t xml:space="preserve"> share the same </w:t>
      </w:r>
      <w:r w:rsidRPr="00285E6D">
        <w:rPr>
          <w:b/>
        </w:rPr>
        <w:t>host_id</w:t>
      </w:r>
      <w:r w:rsidRPr="007C6173">
        <w:t>.</w:t>
      </w:r>
    </w:p>
    <w:p w14:paraId="6067F3D6" w14:textId="6A7C25E4" w:rsidR="0003696E" w:rsidRPr="005F2FCC" w:rsidRDefault="0003696E" w:rsidP="005F2FCC">
      <w:pPr>
        <w:pStyle w:val="DDNbodytext1"/>
        <w:numPr>
          <w:ilvl w:val="1"/>
          <w:numId w:val="43"/>
        </w:numPr>
        <w:rPr>
          <w:b/>
        </w:rPr>
      </w:pPr>
      <w:r w:rsidRPr="005F2FCC">
        <w:rPr>
          <w:b/>
        </w:rPr>
        <w:t>hostname</w:t>
      </w:r>
      <w:r w:rsidRPr="007C6173">
        <w:t xml:space="preserve"> </w:t>
      </w:r>
      <w:r>
        <w:t>— The hostname</w:t>
      </w:r>
      <w:r w:rsidR="00061298">
        <w:rPr>
          <w:rFonts w:hint="eastAsia"/>
          <w:lang w:eastAsia="zh-CN"/>
        </w:rPr>
        <w:t>/IP</w:t>
      </w:r>
      <w:r>
        <w:t xml:space="preserve"> to use when connecting to the host using SSH.</w:t>
      </w:r>
      <w:r w:rsidR="005F2FCC">
        <w:rPr>
          <w:rFonts w:hint="eastAsia"/>
          <w:lang w:eastAsia="zh-CN"/>
        </w:rPr>
        <w:t xml:space="preserve"> </w:t>
      </w:r>
      <w:r w:rsidR="005F2FCC">
        <w:rPr>
          <w:lang w:eastAsia="zh-CN"/>
        </w:rPr>
        <w:t xml:space="preserve">"ssh" command will use this hostname/IP to login into the host. If the host is the </w:t>
      </w:r>
      <w:r w:rsidR="00CE5696">
        <w:rPr>
          <w:lang w:eastAsia="zh-CN"/>
        </w:rPr>
        <w:t>LustrePerfMon</w:t>
      </w:r>
      <w:r w:rsidR="005F2FCC">
        <w:rPr>
          <w:lang w:eastAsia="zh-CN"/>
        </w:rPr>
        <w:t xml:space="preserve"> server, this hostname/IP will be used as the server host in the </w:t>
      </w:r>
      <w:r w:rsidR="005F2FCC" w:rsidRPr="00151F8E">
        <w:rPr>
          <w:b/>
          <w:lang w:eastAsia="zh-CN"/>
        </w:rPr>
        <w:t>write_tsdb</w:t>
      </w:r>
      <w:r w:rsidR="005F2FCC">
        <w:rPr>
          <w:lang w:eastAsia="zh-CN"/>
        </w:rPr>
        <w:t xml:space="preserve"> plugin of </w:t>
      </w:r>
      <w:r w:rsidR="00CE5696">
        <w:rPr>
          <w:lang w:eastAsia="zh-CN"/>
        </w:rPr>
        <w:t>LustrePerfMon</w:t>
      </w:r>
      <w:r w:rsidR="005F2FCC">
        <w:rPr>
          <w:lang w:eastAsia="zh-CN"/>
        </w:rPr>
        <w:t xml:space="preserve"> agent.</w:t>
      </w:r>
    </w:p>
    <w:p w14:paraId="0F0245B1" w14:textId="4EDBCE2F" w:rsidR="0003696E" w:rsidRPr="00402D0B" w:rsidRDefault="0003696E" w:rsidP="00402D0B">
      <w:pPr>
        <w:pStyle w:val="DDNbodytext1"/>
        <w:numPr>
          <w:ilvl w:val="1"/>
          <w:numId w:val="43"/>
        </w:numPr>
        <w:rPr>
          <w:b/>
        </w:rPr>
      </w:pPr>
      <w:r w:rsidRPr="00402D0B">
        <w:rPr>
          <w:b/>
        </w:rPr>
        <w:t>ssh_identity_file</w:t>
      </w:r>
      <w:r w:rsidRPr="007C6173">
        <w:t xml:space="preserve"> </w:t>
      </w:r>
      <w:r>
        <w:t xml:space="preserve">— The SSH </w:t>
      </w:r>
      <w:r w:rsidRPr="00402D0B">
        <w:rPr>
          <w:spacing w:val="-3"/>
        </w:rPr>
        <w:t xml:space="preserve">key </w:t>
      </w:r>
      <w:r>
        <w:t xml:space="preserve">file used for connecting to the host. </w:t>
      </w:r>
      <w:r w:rsidR="00402D0B">
        <w:t xml:space="preserve">If the default SSH identity file works, this option can be set to </w:t>
      </w:r>
      <w:r w:rsidR="00402D0B" w:rsidRPr="00402D0B">
        <w:rPr>
          <w:b/>
        </w:rPr>
        <w:t>None</w:t>
      </w:r>
      <w:r w:rsidR="00402D0B">
        <w:t>.</w:t>
      </w:r>
      <w:r w:rsidR="00402D0B">
        <w:rPr>
          <w:rFonts w:hint="eastAsia"/>
          <w:lang w:eastAsia="zh-CN"/>
        </w:rPr>
        <w:t xml:space="preserve"> </w:t>
      </w:r>
      <w:r w:rsidR="00402D0B" w:rsidRPr="003063BB">
        <w:rPr>
          <w:lang w:eastAsia="zh-CN"/>
        </w:rPr>
        <w:t>Default value:</w:t>
      </w:r>
      <w:r w:rsidR="00402D0B" w:rsidRPr="006D28FD">
        <w:rPr>
          <w:b/>
          <w:lang w:eastAsia="zh-CN"/>
        </w:rPr>
        <w:t xml:space="preserve"> </w:t>
      </w:r>
      <w:r w:rsidR="00402D0B" w:rsidRPr="00402D0B">
        <w:rPr>
          <w:b/>
        </w:rPr>
        <w:t>None</w:t>
      </w:r>
      <w:r w:rsidR="00402D0B" w:rsidRPr="003063BB">
        <w:rPr>
          <w:rFonts w:hint="eastAsia"/>
          <w:lang w:eastAsia="zh-CN"/>
        </w:rPr>
        <w:t>.</w:t>
      </w:r>
    </w:p>
    <w:p w14:paraId="6181BBF6" w14:textId="3874F534" w:rsidR="00402D0B" w:rsidRPr="00402D0B" w:rsidRDefault="00402D0B" w:rsidP="00402D0B">
      <w:pPr>
        <w:pStyle w:val="DDNbodytext1"/>
        <w:numPr>
          <w:ilvl w:val="1"/>
          <w:numId w:val="43"/>
        </w:numPr>
        <w:rPr>
          <w:b/>
        </w:rPr>
      </w:pPr>
      <w:r w:rsidRPr="00402D0B">
        <w:rPr>
          <w:b/>
        </w:rPr>
        <w:t>local_host</w:t>
      </w:r>
      <w:r w:rsidRPr="007C6173">
        <w:t xml:space="preserve"> </w:t>
      </w:r>
      <w:r>
        <w:t>—</w:t>
      </w:r>
      <w:r w:rsidRPr="00402D0B">
        <w:rPr>
          <w:lang w:eastAsia="zh-CN"/>
        </w:rPr>
        <w:t>This option determines whether this host is local host.</w:t>
      </w:r>
      <w:r>
        <w:rPr>
          <w:rFonts w:hint="eastAsia"/>
          <w:lang w:eastAsia="zh-CN"/>
        </w:rPr>
        <w:t xml:space="preserve"> </w:t>
      </w:r>
      <w:r w:rsidRPr="00402D0B">
        <w:rPr>
          <w:lang w:eastAsia="zh-CN"/>
        </w:rPr>
        <w:t xml:space="preserve">Default value: </w:t>
      </w:r>
      <w:r w:rsidR="00A968FC">
        <w:rPr>
          <w:rFonts w:hint="eastAsia"/>
          <w:b/>
          <w:lang w:eastAsia="zh-CN"/>
        </w:rPr>
        <w:t>f</w:t>
      </w:r>
      <w:r w:rsidRPr="00402D0B">
        <w:rPr>
          <w:b/>
          <w:lang w:eastAsia="zh-CN"/>
        </w:rPr>
        <w:t>alse</w:t>
      </w:r>
      <w:r>
        <w:rPr>
          <w:rFonts w:hint="eastAsia"/>
          <w:lang w:eastAsia="zh-CN"/>
        </w:rPr>
        <w:t>.</w:t>
      </w:r>
    </w:p>
    <w:p w14:paraId="65384ED2" w14:textId="77777777" w:rsidR="0003696E" w:rsidRPr="00A83CFE" w:rsidRDefault="0003696E" w:rsidP="003420F6">
      <w:pPr>
        <w:pStyle w:val="DDNNote-1"/>
        <w:spacing w:before="240"/>
        <w:ind w:firstLine="0"/>
      </w:pPr>
      <w:r w:rsidRPr="00800E8E">
        <w:rPr>
          <w:rStyle w:val="DDNnote1"/>
        </w:rPr>
        <w:t>Note:</w:t>
      </w:r>
      <w:r w:rsidRPr="00800E8E">
        <w:rPr>
          <w:rStyle w:val="DDNnote1"/>
        </w:rPr>
        <w:tab/>
      </w:r>
      <w:r w:rsidRPr="007C6173">
        <w:rPr>
          <w:b/>
        </w:rPr>
        <w:t>host_id</w:t>
      </w:r>
      <w:r w:rsidRPr="007C6173">
        <w:t xml:space="preserve"> and </w:t>
      </w:r>
      <w:r w:rsidRPr="007C6173">
        <w:rPr>
          <w:b/>
        </w:rPr>
        <w:t>hostname</w:t>
      </w:r>
      <w:r w:rsidRPr="007C6173">
        <w:t xml:space="preserve"> c</w:t>
      </w:r>
      <w:r>
        <w:t>an</w:t>
      </w:r>
      <w:r w:rsidRPr="007C6173">
        <w:t xml:space="preserve"> be different for a host, because there c</w:t>
      </w:r>
      <w:r>
        <w:t>an</w:t>
      </w:r>
      <w:r w:rsidRPr="007C6173">
        <w:t xml:space="preserve"> be multiple ways to connect to the same host.</w:t>
      </w:r>
    </w:p>
    <w:p w14:paraId="23AD5E67" w14:textId="77777777" w:rsidR="0003696E" w:rsidRDefault="0003696E" w:rsidP="003420F6">
      <w:pPr>
        <w:pStyle w:val="DDNbodytext1"/>
      </w:pPr>
      <w:r>
        <w:t>Below</w:t>
      </w:r>
      <w:r w:rsidRPr="008F642F">
        <w:t xml:space="preserve"> is an example</w:t>
      </w:r>
      <w:r>
        <w:t xml:space="preserve"> of </w:t>
      </w:r>
      <w:r w:rsidRPr="008F642F">
        <w:rPr>
          <w:rStyle w:val="DDNFilepath"/>
        </w:rPr>
        <w:t>/etc/esmon_install.conf</w:t>
      </w:r>
      <w:r w:rsidRPr="008F642F">
        <w:t>:</w:t>
      </w:r>
    </w:p>
    <w:p w14:paraId="4D0B51CF" w14:textId="77777777" w:rsidR="0003696E" w:rsidRDefault="0003696E" w:rsidP="003420F6">
      <w:pPr>
        <w:pStyle w:val="DDNExample"/>
        <w:keepNext/>
        <w:pBdr>
          <w:top w:val="single" w:sz="4" w:space="6" w:color="auto"/>
        </w:pBdr>
        <w:spacing w:before="240"/>
        <w:ind w:left="720"/>
        <w:rPr>
          <w:rStyle w:val="afffff2"/>
          <w:rFonts w:ascii="ITCCentury Book" w:hAnsi="ITCCentury Book"/>
          <w:sz w:val="20"/>
        </w:rPr>
      </w:pPr>
      <w:r>
        <w:rPr>
          <w:rStyle w:val="afffff2"/>
          <w:rFonts w:ascii="ITCCentury Book" w:hAnsi="ITCCentury Book"/>
          <w:sz w:val="20"/>
        </w:rPr>
        <w:lastRenderedPageBreak/>
        <w:t>Example:</w:t>
      </w:r>
    </w:p>
    <w:p w14:paraId="79781918" w14:textId="77777777" w:rsidR="00B072B2" w:rsidRDefault="00B072B2" w:rsidP="00FE1423">
      <w:pPr>
        <w:pStyle w:val="DDNExample"/>
        <w:keepNext/>
        <w:pBdr>
          <w:top w:val="single" w:sz="4" w:space="6" w:color="auto"/>
        </w:pBdr>
        <w:spacing w:before="240"/>
        <w:ind w:left="720"/>
        <w:rPr>
          <w:lang w:eastAsia="zh-CN"/>
        </w:rPr>
      </w:pPr>
    </w:p>
    <w:p w14:paraId="41539060" w14:textId="77777777" w:rsidR="00FE1423" w:rsidRDefault="00FE1423" w:rsidP="00FE1423">
      <w:pPr>
        <w:pStyle w:val="DDNExample"/>
        <w:keepNext/>
        <w:pBdr>
          <w:top w:val="single" w:sz="4" w:space="6" w:color="auto"/>
        </w:pBdr>
        <w:spacing w:before="240"/>
        <w:ind w:left="720"/>
        <w:rPr>
          <w:lang w:eastAsia="zh-CN"/>
        </w:rPr>
      </w:pPr>
      <w:r>
        <w:rPr>
          <w:lang w:eastAsia="zh-CN"/>
        </w:rPr>
        <w:t>agents:</w:t>
      </w:r>
    </w:p>
    <w:p w14:paraId="3DD684B2"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 enable_disk: false</w:t>
      </w:r>
    </w:p>
    <w:p w14:paraId="69AD87FD"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host_id: Agent1</w:t>
      </w:r>
    </w:p>
    <w:p w14:paraId="4146E142"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ime: false</w:t>
      </w:r>
    </w:p>
    <w:p w14:paraId="573C6D7A"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infiniband: false</w:t>
      </w:r>
    </w:p>
    <w:p w14:paraId="4440CC9E"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lustre_mds: true</w:t>
      </w:r>
    </w:p>
    <w:p w14:paraId="04F6A770"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lustre_oss: true</w:t>
      </w:r>
    </w:p>
    <w:p w14:paraId="0B6B954B"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sfas:</w:t>
      </w:r>
    </w:p>
    <w:p w14:paraId="394B1BFD"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 controller0_host: 10.0.0.1</w:t>
      </w:r>
    </w:p>
    <w:p w14:paraId="117D862A"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controller1_host: 10.0.0.2</w:t>
      </w:r>
    </w:p>
    <w:p w14:paraId="1790B727"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name: SFA1</w:t>
      </w:r>
    </w:p>
    <w:p w14:paraId="25CF07FF"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 controller0_host: 10.0.0.3</w:t>
      </w:r>
    </w:p>
    <w:p w14:paraId="1272774A"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controller1_host: 10.0.0.4</w:t>
      </w:r>
    </w:p>
    <w:p w14:paraId="41C5E879" w14:textId="77777777" w:rsidR="002C327E" w:rsidRDefault="002C327E" w:rsidP="002C327E">
      <w:pPr>
        <w:pStyle w:val="DDNExample"/>
        <w:keepNext/>
        <w:pBdr>
          <w:top w:val="single" w:sz="4" w:space="6" w:color="auto"/>
        </w:pBdr>
        <w:spacing w:before="240"/>
        <w:ind w:left="720"/>
        <w:rPr>
          <w:lang w:eastAsia="zh-CN"/>
        </w:rPr>
      </w:pPr>
      <w:r>
        <w:rPr>
          <w:lang w:eastAsia="zh-CN"/>
        </w:rPr>
        <w:t xml:space="preserve">        name: SFA2</w:t>
      </w:r>
    </w:p>
    <w:p w14:paraId="6CE8EAA5" w14:textId="6074430C" w:rsidR="00FE1423" w:rsidRDefault="00FE1423" w:rsidP="002C327E">
      <w:pPr>
        <w:pStyle w:val="DDNExample"/>
        <w:keepNext/>
        <w:pBdr>
          <w:top w:val="single" w:sz="4" w:space="6" w:color="auto"/>
        </w:pBdr>
        <w:spacing w:before="240"/>
        <w:ind w:left="720"/>
        <w:rPr>
          <w:lang w:eastAsia="zh-CN"/>
        </w:rPr>
      </w:pPr>
      <w:r>
        <w:rPr>
          <w:lang w:eastAsia="zh-CN"/>
        </w:rPr>
        <w:t xml:space="preserve">  - host_id: Agent2</w:t>
      </w:r>
    </w:p>
    <w:p w14:paraId="673CFC13" w14:textId="63BE528E" w:rsidR="002C327E" w:rsidRDefault="002C327E" w:rsidP="002C327E">
      <w:pPr>
        <w:pStyle w:val="DDNExample"/>
        <w:keepNext/>
        <w:pBdr>
          <w:top w:val="single" w:sz="4" w:space="6" w:color="auto"/>
        </w:pBdr>
        <w:spacing w:before="240"/>
        <w:ind w:left="720"/>
        <w:rPr>
          <w:lang w:eastAsia="zh-CN"/>
        </w:rPr>
      </w:pPr>
      <w:r w:rsidRPr="002C327E">
        <w:rPr>
          <w:lang w:eastAsia="zh-CN"/>
        </w:rPr>
        <w:t xml:space="preserve">    sfas: []</w:t>
      </w:r>
    </w:p>
    <w:p w14:paraId="3E7E9F26" w14:textId="77777777" w:rsidR="00FE1423" w:rsidRDefault="00FE1423" w:rsidP="00FE1423">
      <w:pPr>
        <w:pStyle w:val="DDNExample"/>
        <w:keepNext/>
        <w:pBdr>
          <w:top w:val="single" w:sz="4" w:space="6" w:color="auto"/>
        </w:pBdr>
        <w:spacing w:before="240"/>
        <w:ind w:left="720"/>
        <w:rPr>
          <w:lang w:eastAsia="zh-CN"/>
        </w:rPr>
      </w:pPr>
      <w:r>
        <w:rPr>
          <w:lang w:eastAsia="zh-CN"/>
        </w:rPr>
        <w:t>agents_reinstall: true</w:t>
      </w:r>
    </w:p>
    <w:p w14:paraId="1AAC3B2A" w14:textId="77777777" w:rsidR="00FE1423" w:rsidRDefault="00FE1423" w:rsidP="00FE1423">
      <w:pPr>
        <w:pStyle w:val="DDNExample"/>
        <w:keepNext/>
        <w:pBdr>
          <w:top w:val="single" w:sz="4" w:space="6" w:color="auto"/>
        </w:pBdr>
        <w:spacing w:before="240"/>
        <w:ind w:left="720"/>
        <w:rPr>
          <w:lang w:eastAsia="zh-CN"/>
        </w:rPr>
      </w:pPr>
      <w:r>
        <w:rPr>
          <w:lang w:eastAsia="zh-CN"/>
        </w:rPr>
        <w:t>collect_interval: 60</w:t>
      </w:r>
    </w:p>
    <w:p w14:paraId="5C66833D" w14:textId="77777777" w:rsidR="00FE1423" w:rsidRDefault="00FE1423" w:rsidP="00FE1423">
      <w:pPr>
        <w:pStyle w:val="DDNExample"/>
        <w:keepNext/>
        <w:pBdr>
          <w:top w:val="single" w:sz="4" w:space="6" w:color="auto"/>
        </w:pBdr>
        <w:spacing w:before="240"/>
        <w:ind w:left="720"/>
        <w:rPr>
          <w:lang w:eastAsia="zh-CN"/>
        </w:rPr>
      </w:pPr>
      <w:r>
        <w:rPr>
          <w:lang w:eastAsia="zh-CN"/>
        </w:rPr>
        <w:t>continuous_query_interval: 4</w:t>
      </w:r>
    </w:p>
    <w:p w14:paraId="63C591DA" w14:textId="77777777" w:rsidR="00FE1423" w:rsidRDefault="00FE1423" w:rsidP="00FE1423">
      <w:pPr>
        <w:pStyle w:val="DDNExample"/>
        <w:keepNext/>
        <w:pBdr>
          <w:top w:val="single" w:sz="4" w:space="6" w:color="auto"/>
        </w:pBdr>
        <w:spacing w:before="240"/>
        <w:ind w:left="720"/>
        <w:rPr>
          <w:lang w:eastAsia="zh-CN"/>
        </w:rPr>
      </w:pPr>
      <w:r>
        <w:rPr>
          <w:lang w:eastAsia="zh-CN"/>
        </w:rPr>
        <w:t>iso_path: /root/esmon.iso</w:t>
      </w:r>
    </w:p>
    <w:p w14:paraId="2D79381B" w14:textId="77777777" w:rsidR="00FE1423" w:rsidRDefault="00FE1423" w:rsidP="00FE1423">
      <w:pPr>
        <w:pStyle w:val="DDNExample"/>
        <w:keepNext/>
        <w:pBdr>
          <w:top w:val="single" w:sz="4" w:space="6" w:color="auto"/>
        </w:pBdr>
        <w:spacing w:before="240"/>
        <w:ind w:left="720"/>
        <w:rPr>
          <w:lang w:eastAsia="zh-CN"/>
        </w:rPr>
      </w:pPr>
      <w:r>
        <w:rPr>
          <w:lang w:eastAsia="zh-CN"/>
        </w:rPr>
        <w:t>lustre_default_version: es3</w:t>
      </w:r>
    </w:p>
    <w:p w14:paraId="1E6A2A78" w14:textId="77777777" w:rsidR="00FE1423" w:rsidRDefault="00FE1423" w:rsidP="00FE1423">
      <w:pPr>
        <w:pStyle w:val="DDNExample"/>
        <w:keepNext/>
        <w:pBdr>
          <w:top w:val="single" w:sz="4" w:space="6" w:color="auto"/>
        </w:pBdr>
        <w:spacing w:before="240"/>
        <w:ind w:left="720"/>
        <w:rPr>
          <w:lang w:eastAsia="zh-CN"/>
        </w:rPr>
      </w:pPr>
      <w:r>
        <w:rPr>
          <w:lang w:eastAsia="zh-CN"/>
        </w:rPr>
        <w:t>lustre_exp_mdt: false</w:t>
      </w:r>
    </w:p>
    <w:p w14:paraId="69EBFC15" w14:textId="77777777" w:rsidR="00FE1423" w:rsidRDefault="00FE1423" w:rsidP="00FE1423">
      <w:pPr>
        <w:pStyle w:val="DDNExample"/>
        <w:keepNext/>
        <w:pBdr>
          <w:top w:val="single" w:sz="4" w:space="6" w:color="auto"/>
        </w:pBdr>
        <w:spacing w:before="240"/>
        <w:ind w:left="720"/>
        <w:rPr>
          <w:lang w:eastAsia="zh-CN"/>
        </w:rPr>
      </w:pPr>
      <w:r>
        <w:rPr>
          <w:lang w:eastAsia="zh-CN"/>
        </w:rPr>
        <w:t>lustre_exp_ost: false</w:t>
      </w:r>
    </w:p>
    <w:p w14:paraId="1D329E34" w14:textId="77777777" w:rsidR="00FE1423" w:rsidRDefault="00FE1423" w:rsidP="00FE1423">
      <w:pPr>
        <w:pStyle w:val="DDNExample"/>
        <w:keepNext/>
        <w:pBdr>
          <w:top w:val="single" w:sz="4" w:space="6" w:color="auto"/>
        </w:pBdr>
        <w:spacing w:before="240"/>
        <w:ind w:left="720"/>
        <w:rPr>
          <w:lang w:eastAsia="zh-CN"/>
        </w:rPr>
      </w:pPr>
      <w:r>
        <w:rPr>
          <w:lang w:eastAsia="zh-CN"/>
        </w:rPr>
        <w:t>server:</w:t>
      </w:r>
    </w:p>
    <w:p w14:paraId="39EBEBEF"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drop_database: false</w:t>
      </w:r>
    </w:p>
    <w:p w14:paraId="2AC70EC3"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erase_influxdb: false</w:t>
      </w:r>
    </w:p>
    <w:p w14:paraId="318E07A3"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host_id: Server</w:t>
      </w:r>
    </w:p>
    <w:p w14:paraId="30C7C5EB"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influxdb_path: /esmon/influxdb</w:t>
      </w:r>
    </w:p>
    <w:p w14:paraId="7B0089B5"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reinstall: true</w:t>
      </w:r>
    </w:p>
    <w:p w14:paraId="5EAFCD94" w14:textId="77777777" w:rsidR="00FE1423" w:rsidRDefault="00FE1423" w:rsidP="00FE1423">
      <w:pPr>
        <w:pStyle w:val="DDNExample"/>
        <w:keepNext/>
        <w:pBdr>
          <w:top w:val="single" w:sz="4" w:space="6" w:color="auto"/>
        </w:pBdr>
        <w:spacing w:before="240"/>
        <w:ind w:left="720"/>
        <w:rPr>
          <w:lang w:eastAsia="zh-CN"/>
        </w:rPr>
      </w:pPr>
      <w:r>
        <w:rPr>
          <w:lang w:eastAsia="zh-CN"/>
        </w:rPr>
        <w:t>ssh_hosts:</w:t>
      </w:r>
    </w:p>
    <w:p w14:paraId="196E851A"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 host_id: Agent1</w:t>
      </w:r>
    </w:p>
    <w:p w14:paraId="3FF50439"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hostname: Agent1</w:t>
      </w:r>
    </w:p>
    <w:p w14:paraId="35AFC704"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local_host: false</w:t>
      </w:r>
    </w:p>
    <w:p w14:paraId="3372A2CB"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ssh_identity_file: None</w:t>
      </w:r>
    </w:p>
    <w:p w14:paraId="4FDC2461"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 host_id: Agent2</w:t>
      </w:r>
    </w:p>
    <w:p w14:paraId="4B6C86E3"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hostname: Agent2</w:t>
      </w:r>
    </w:p>
    <w:p w14:paraId="1D7F90A7" w14:textId="77777777" w:rsidR="00FE1423" w:rsidRDefault="00FE1423" w:rsidP="00FE1423">
      <w:pPr>
        <w:pStyle w:val="DDNExample"/>
        <w:keepNext/>
        <w:pBdr>
          <w:top w:val="single" w:sz="4" w:space="6" w:color="auto"/>
        </w:pBdr>
        <w:spacing w:before="240"/>
        <w:ind w:left="720"/>
        <w:rPr>
          <w:lang w:eastAsia="zh-CN"/>
        </w:rPr>
      </w:pPr>
      <w:r>
        <w:rPr>
          <w:lang w:eastAsia="zh-CN"/>
        </w:rPr>
        <w:t xml:space="preserve">  - host_id: Server</w:t>
      </w:r>
    </w:p>
    <w:p w14:paraId="72C9BD78" w14:textId="483FEF58" w:rsidR="00FE1423" w:rsidRDefault="00FE1423" w:rsidP="003420F6">
      <w:pPr>
        <w:pStyle w:val="DDNExample"/>
        <w:keepNext/>
        <w:pBdr>
          <w:top w:val="single" w:sz="4" w:space="6" w:color="auto"/>
        </w:pBdr>
        <w:spacing w:before="240"/>
        <w:ind w:left="720"/>
        <w:rPr>
          <w:lang w:eastAsia="zh-CN"/>
        </w:rPr>
      </w:pPr>
      <w:r>
        <w:rPr>
          <w:lang w:eastAsia="zh-CN"/>
        </w:rPr>
        <w:t xml:space="preserve">    hostname: Server</w:t>
      </w:r>
    </w:p>
    <w:p w14:paraId="2A949113" w14:textId="560BA027" w:rsidR="000E31FC" w:rsidRPr="003420F6" w:rsidRDefault="00BE27DA" w:rsidP="00130448">
      <w:pPr>
        <w:pStyle w:val="21"/>
      </w:pPr>
      <w:bookmarkStart w:id="20" w:name="_Toc514766643"/>
      <w:r>
        <w:t>Running</w:t>
      </w:r>
      <w:r w:rsidR="003420F6" w:rsidRPr="003420F6">
        <w:t xml:space="preserve"> </w:t>
      </w:r>
      <w:r w:rsidR="003420F6">
        <w:t>installation on the cluster</w:t>
      </w:r>
      <w:bookmarkEnd w:id="20"/>
    </w:p>
    <w:p w14:paraId="1A167CBF" w14:textId="2630D408" w:rsidR="0003696E" w:rsidRDefault="0003696E" w:rsidP="003420F6">
      <w:pPr>
        <w:pStyle w:val="DDNbodytext1"/>
      </w:pPr>
      <w:r w:rsidRPr="000E31FC">
        <w:t xml:space="preserve">After the </w:t>
      </w:r>
      <w:r w:rsidRPr="000E31FC">
        <w:rPr>
          <w:i/>
        </w:rPr>
        <w:t xml:space="preserve">/etc/esmon_install.conf </w:t>
      </w:r>
      <w:r w:rsidRPr="000E31FC">
        <w:t>file has been updated correctly on the Installation Server, run the following command to start the installation on the cluster:</w:t>
      </w:r>
    </w:p>
    <w:p w14:paraId="61C94411" w14:textId="473A09F7" w:rsidR="000E31FC" w:rsidRDefault="000E31FC" w:rsidP="003420F6">
      <w:pPr>
        <w:pStyle w:val="DDNCommandDeclaration"/>
        <w:spacing w:before="240"/>
      </w:pPr>
      <w:r w:rsidRPr="000E31FC">
        <w:t>esmon_install</w:t>
      </w:r>
    </w:p>
    <w:p w14:paraId="341A3B43" w14:textId="2F886D3E" w:rsidR="0003696E" w:rsidRDefault="0003696E" w:rsidP="003420F6">
      <w:pPr>
        <w:pStyle w:val="DDNbodytext1"/>
      </w:pPr>
      <w:r w:rsidRPr="000E31FC">
        <w:t xml:space="preserve">All the logs </w:t>
      </w:r>
      <w:r w:rsidR="00C50EC1">
        <w:t>that</w:t>
      </w:r>
      <w:r w:rsidR="00C50EC1" w:rsidRPr="000E31FC">
        <w:t xml:space="preserve"> </w:t>
      </w:r>
      <w:r w:rsidRPr="000E31FC">
        <w:t xml:space="preserve">are useful for debugging are saved under </w:t>
      </w:r>
      <w:r w:rsidRPr="000E31FC">
        <w:rPr>
          <w:rStyle w:val="DDNFilepath"/>
        </w:rPr>
        <w:t>/var/log/esmon_install</w:t>
      </w:r>
      <w:r w:rsidRPr="000E31FC">
        <w:t xml:space="preserve"> directory of the Installation Server.</w:t>
      </w:r>
    </w:p>
    <w:p w14:paraId="5BF298CF" w14:textId="10618EF1" w:rsidR="00246D2D" w:rsidRPr="004D42C8" w:rsidRDefault="00246D2D" w:rsidP="00246D2D">
      <w:pPr>
        <w:pStyle w:val="DDNbodytext1"/>
      </w:pPr>
      <w:r>
        <w:t xml:space="preserve">Apart from installing </w:t>
      </w:r>
      <w:r w:rsidR="00CE5696">
        <w:t>LustrePerfMon</w:t>
      </w:r>
      <w:r>
        <w:t xml:space="preserve"> on a fresh system, t</w:t>
      </w:r>
      <w:r>
        <w:rPr>
          <w:rFonts w:hint="eastAsia"/>
        </w:rPr>
        <w:t>he command</w:t>
      </w:r>
      <w:r w:rsidRPr="00E077EC">
        <w:rPr>
          <w:rFonts w:hint="eastAsia"/>
          <w:i/>
        </w:rPr>
        <w:t xml:space="preserve"> </w:t>
      </w:r>
      <w:r w:rsidR="00DA6AF4">
        <w:rPr>
          <w:rFonts w:hint="eastAsia"/>
          <w:b/>
          <w:lang w:eastAsia="zh-CN"/>
        </w:rPr>
        <w:t>esmon_install</w:t>
      </w:r>
      <w:r>
        <w:rPr>
          <w:i/>
        </w:rPr>
        <w:t xml:space="preserve"> </w:t>
      </w:r>
      <w:r>
        <w:t xml:space="preserve">can also be used for upgrading </w:t>
      </w:r>
      <w:r>
        <w:rPr>
          <w:rFonts w:hint="eastAsia"/>
          <w:lang w:eastAsia="zh-CN"/>
        </w:rPr>
        <w:t>an</w:t>
      </w:r>
      <w:r>
        <w:t xml:space="preserve"> existing </w:t>
      </w:r>
      <w:r w:rsidR="00CE5696">
        <w:t>LustrePerfMon</w:t>
      </w:r>
      <w:r>
        <w:t xml:space="preserve"> system. The configuration file </w:t>
      </w:r>
      <w:r>
        <w:rPr>
          <w:i/>
        </w:rPr>
        <w:t xml:space="preserve">/etc/esmon_install.conf </w:t>
      </w:r>
      <w:r>
        <w:t xml:space="preserve">should be backed up after installation of </w:t>
      </w:r>
      <w:r w:rsidR="00CE5696">
        <w:t>LustrePerfMon</w:t>
      </w:r>
      <w:r>
        <w:t xml:space="preserve"> in case of upgrading in the future.</w:t>
      </w:r>
    </w:p>
    <w:p w14:paraId="04DD2175" w14:textId="12F5BE69" w:rsidR="00246D2D" w:rsidRDefault="00246D2D" w:rsidP="00373C2A">
      <w:pPr>
        <w:pStyle w:val="DDNImportant-1"/>
      </w:pPr>
      <w:r w:rsidRPr="009779F4">
        <w:rPr>
          <w:b/>
        </w:rPr>
        <w:t>Important:</w:t>
      </w:r>
      <w:r w:rsidRPr="009779F4">
        <w:rPr>
          <w:b/>
        </w:rPr>
        <w:tab/>
      </w:r>
      <w:r w:rsidR="00373C2A" w:rsidRPr="00373C2A">
        <w:t>W</w:t>
      </w:r>
      <w:r w:rsidR="00373C2A" w:rsidRPr="009779F4">
        <w:t xml:space="preserve">hen </w:t>
      </w:r>
      <w:r w:rsidR="00373C2A">
        <w:t xml:space="preserve">upgrading an existing </w:t>
      </w:r>
      <w:r w:rsidR="00CE5696">
        <w:t>LustrePerfMon</w:t>
      </w:r>
      <w:r w:rsidR="00373C2A">
        <w:t xml:space="preserve"> system,</w:t>
      </w:r>
      <w:r w:rsidR="00373C2A" w:rsidRPr="009779F4">
        <w:rPr>
          <w:b/>
        </w:rPr>
        <w:t xml:space="preserve"> </w:t>
      </w:r>
      <w:r w:rsidRPr="009779F4">
        <w:rPr>
          <w:b/>
        </w:rPr>
        <w:t>erase_influxdb</w:t>
      </w:r>
      <w:r w:rsidRPr="009779F4">
        <w:t xml:space="preserve"> and </w:t>
      </w:r>
      <w:r w:rsidRPr="009779F4">
        <w:rPr>
          <w:b/>
        </w:rPr>
        <w:t>drop_database</w:t>
      </w:r>
      <w:r>
        <w:rPr>
          <w:b/>
        </w:rPr>
        <w:t xml:space="preserve"> </w:t>
      </w:r>
      <w:r w:rsidRPr="009779F4">
        <w:t xml:space="preserve">should be </w:t>
      </w:r>
      <w:r>
        <w:t>disabled, unless the data</w:t>
      </w:r>
      <w:r w:rsidRPr="009779F4">
        <w:rPr>
          <w:rFonts w:eastAsiaTheme="minorEastAsia" w:hint="eastAsia"/>
          <w:lang w:eastAsia="zh-CN"/>
        </w:rPr>
        <w:t xml:space="preserve"> or metadata</w:t>
      </w:r>
      <w:r w:rsidRPr="009779F4">
        <w:t xml:space="preserve"> in Influxdb is not needed anymore.</w:t>
      </w:r>
    </w:p>
    <w:p w14:paraId="32593A54" w14:textId="7BF2DC62" w:rsidR="00246D2D" w:rsidRPr="00EE33F9" w:rsidRDefault="00246D2D" w:rsidP="00246D2D">
      <w:pPr>
        <w:pStyle w:val="DDNbodytext1"/>
        <w:rPr>
          <w:i/>
        </w:rPr>
      </w:pPr>
      <w:r>
        <w:lastRenderedPageBreak/>
        <w:t xml:space="preserve">When installing or upgrading, </w:t>
      </w:r>
      <w:r w:rsidR="00DA6AF4">
        <w:rPr>
          <w:rFonts w:hint="eastAsia"/>
          <w:b/>
          <w:lang w:eastAsia="zh-CN"/>
        </w:rPr>
        <w:t>esmon_install</w:t>
      </w:r>
      <w:r w:rsidR="00DA6AF4">
        <w:t xml:space="preserve"> </w:t>
      </w:r>
      <w:r>
        <w:t xml:space="preserve">will cleanup and install the default </w:t>
      </w:r>
      <w:r w:rsidR="00CE5696">
        <w:t>LustrePerfMon</w:t>
      </w:r>
      <w:r>
        <w:t xml:space="preserve"> dashboards of Grafana. </w:t>
      </w:r>
      <w:r w:rsidR="00373C2A">
        <w:t>Except for</w:t>
      </w:r>
      <w:r>
        <w:t xml:space="preserve"> the default </w:t>
      </w:r>
      <w:r w:rsidR="00CE5696">
        <w:t>LustrePerfMon</w:t>
      </w:r>
      <w:r>
        <w:t xml:space="preserve"> dashboards, </w:t>
      </w:r>
      <w:r w:rsidR="00DA6AF4">
        <w:rPr>
          <w:rFonts w:hint="eastAsia"/>
          <w:b/>
          <w:lang w:eastAsia="zh-CN"/>
        </w:rPr>
        <w:t>esmon_install</w:t>
      </w:r>
      <w:r w:rsidR="00DA6AF4">
        <w:t xml:space="preserve"> </w:t>
      </w:r>
      <w:r>
        <w:t>will not change any other existing dashboards of Grafana.</w:t>
      </w:r>
    </w:p>
    <w:p w14:paraId="241F8488" w14:textId="7648D940" w:rsidR="00246D2D" w:rsidRPr="00EE33F9" w:rsidRDefault="00246D2D" w:rsidP="00373C2A">
      <w:pPr>
        <w:pStyle w:val="DDNImportant-1"/>
      </w:pPr>
      <w:r w:rsidRPr="009779F4">
        <w:rPr>
          <w:b/>
        </w:rPr>
        <w:t>Important:</w:t>
      </w:r>
      <w:r w:rsidRPr="009779F4">
        <w:rPr>
          <w:b/>
        </w:rPr>
        <w:tab/>
      </w:r>
      <w:r>
        <w:t xml:space="preserve">Before upgrading an existing </w:t>
      </w:r>
      <w:r w:rsidR="00CE5696">
        <w:t>LustrePerfMon</w:t>
      </w:r>
      <w:r>
        <w:t xml:space="preserve"> system, a</w:t>
      </w:r>
      <w:r w:rsidRPr="00EE33F9">
        <w:t xml:space="preserve">ll </w:t>
      </w:r>
      <w:r>
        <w:t xml:space="preserve">default </w:t>
      </w:r>
      <w:r w:rsidR="00CE5696">
        <w:t>LustrePerfMon</w:t>
      </w:r>
      <w:r>
        <w:t xml:space="preserve"> dashboards c</w:t>
      </w:r>
      <w:r w:rsidRPr="00EE33F9">
        <w:t xml:space="preserve">ustomized </w:t>
      </w:r>
      <w:r w:rsidR="00373C2A">
        <w:t>via a</w:t>
      </w:r>
      <w:r>
        <w:t xml:space="preserve"> Grafana web page should be saved </w:t>
      </w:r>
      <w:r w:rsidR="00373C2A">
        <w:t>under</w:t>
      </w:r>
      <w:r>
        <w:t xml:space="preserve"> different names, otherwise the modification</w:t>
      </w:r>
      <w:r w:rsidR="00373C2A">
        <w:t>s</w:t>
      </w:r>
      <w:r>
        <w:t xml:space="preserve"> will be overwritten.</w:t>
      </w:r>
    </w:p>
    <w:p w14:paraId="6BCEF435" w14:textId="77777777" w:rsidR="00246D2D" w:rsidRPr="000E31FC" w:rsidRDefault="00246D2D" w:rsidP="003420F6">
      <w:pPr>
        <w:pStyle w:val="DDNbodytext1"/>
      </w:pPr>
    </w:p>
    <w:p w14:paraId="174AAFD9" w14:textId="61DF6445" w:rsidR="002E387C" w:rsidRPr="00BE27DA" w:rsidRDefault="0003696E" w:rsidP="00130448">
      <w:pPr>
        <w:pStyle w:val="21"/>
      </w:pPr>
      <w:bookmarkStart w:id="21" w:name="_Toc514766644"/>
      <w:r w:rsidRPr="00BE27DA">
        <w:t>Access</w:t>
      </w:r>
      <w:r w:rsidR="00BE27DA" w:rsidRPr="00BE27DA">
        <w:t>ing</w:t>
      </w:r>
      <w:r w:rsidR="00130448">
        <w:t xml:space="preserve"> the Monitoring Web Page</w:t>
      </w:r>
      <w:bookmarkEnd w:id="21"/>
    </w:p>
    <w:p w14:paraId="1FE8C57A" w14:textId="0BBB72EB" w:rsidR="0003696E" w:rsidRPr="002E387C" w:rsidRDefault="0003696E" w:rsidP="00741273">
      <w:pPr>
        <w:pStyle w:val="DDNbodytext1"/>
        <w:keepNext/>
      </w:pPr>
      <w:r w:rsidRPr="002E387C">
        <w:t xml:space="preserve">The Grafana service is started on the Monitoring Server automatically. The default HTTP port is 3000. A login web page </w:t>
      </w:r>
      <w:r w:rsidR="002E387C">
        <w:t>will be</w:t>
      </w:r>
      <w:r w:rsidRPr="002E387C">
        <w:t xml:space="preserve"> shown through that port (see </w:t>
      </w:r>
      <w:r w:rsidR="002E387C" w:rsidRPr="002E387C">
        <w:rPr>
          <w:rStyle w:val="DDNField"/>
        </w:rPr>
        <w:fldChar w:fldCharType="begin"/>
      </w:r>
      <w:r w:rsidR="002E387C" w:rsidRPr="002E387C">
        <w:rPr>
          <w:rStyle w:val="DDNField"/>
        </w:rPr>
        <w:instrText xml:space="preserve"> REF _Ref499735949 \h </w:instrText>
      </w:r>
      <w:r w:rsidR="002E387C">
        <w:rPr>
          <w:rStyle w:val="DDNField"/>
        </w:rPr>
        <w:instrText xml:space="preserve"> \* MERGEFORMAT </w:instrText>
      </w:r>
      <w:r w:rsidR="002E387C" w:rsidRPr="002E387C">
        <w:rPr>
          <w:rStyle w:val="DDNField"/>
        </w:rPr>
      </w:r>
      <w:r w:rsidR="002E387C" w:rsidRPr="002E387C">
        <w:rPr>
          <w:rStyle w:val="DDNField"/>
        </w:rPr>
        <w:fldChar w:fldCharType="separate"/>
      </w:r>
      <w:r w:rsidR="00473055" w:rsidRPr="00473055">
        <w:rPr>
          <w:rStyle w:val="DDNField"/>
        </w:rPr>
        <w:t>Figure 1</w:t>
      </w:r>
      <w:r w:rsidR="002E387C" w:rsidRPr="002E387C">
        <w:rPr>
          <w:rStyle w:val="DDNField"/>
        </w:rPr>
        <w:fldChar w:fldCharType="end"/>
      </w:r>
      <w:r w:rsidRPr="002E387C">
        <w:t xml:space="preserve"> below). The default user and password are both “admin”.</w:t>
      </w:r>
    </w:p>
    <w:p w14:paraId="3FEC97E3" w14:textId="3B0B249A" w:rsidR="0003696E" w:rsidRDefault="0003696E" w:rsidP="00741273">
      <w:pPr>
        <w:pStyle w:val="a6"/>
      </w:pPr>
      <w:bookmarkStart w:id="22" w:name="_Ref499735949"/>
      <w:bookmarkStart w:id="23" w:name="_Toc514766655"/>
      <w:r>
        <w:t xml:space="preserve">Figure </w:t>
      </w:r>
      <w:r w:rsidR="00E40E79">
        <w:fldChar w:fldCharType="begin"/>
      </w:r>
      <w:r w:rsidR="00E40E79">
        <w:instrText xml:space="preserve"> SEQ Figure \* ARABIC </w:instrText>
      </w:r>
      <w:r w:rsidR="00E40E79">
        <w:fldChar w:fldCharType="separate"/>
      </w:r>
      <w:r w:rsidR="00473055">
        <w:rPr>
          <w:noProof/>
        </w:rPr>
        <w:t>1</w:t>
      </w:r>
      <w:r w:rsidR="00E40E79">
        <w:rPr>
          <w:noProof/>
        </w:rPr>
        <w:fldChar w:fldCharType="end"/>
      </w:r>
      <w:bookmarkEnd w:id="22"/>
      <w:r w:rsidRPr="00E471E3">
        <w:t xml:space="preserve">: </w:t>
      </w:r>
      <w:r>
        <w:t>Grafana Login Web Page</w:t>
      </w:r>
      <w:bookmarkEnd w:id="23"/>
    </w:p>
    <w:p w14:paraId="728BACA3" w14:textId="77777777" w:rsidR="0003696E" w:rsidRDefault="0003696E" w:rsidP="00741273">
      <w:pPr>
        <w:pStyle w:val="ae"/>
      </w:pPr>
      <w:r>
        <w:rPr>
          <w:noProof/>
          <w:lang w:eastAsia="zh-CN"/>
        </w:rPr>
        <w:drawing>
          <wp:inline distT="0" distB="0" distL="0" distR="0" wp14:anchorId="48E2EE38" wp14:editId="44D9A8CB">
            <wp:extent cx="4032250" cy="2364439"/>
            <wp:effectExtent l="0" t="0" r="6350" b="0"/>
            <wp:docPr id="22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048271" cy="2373833"/>
                    </a:xfrm>
                    <a:prstGeom prst="rect">
                      <a:avLst/>
                    </a:prstGeom>
                  </pic:spPr>
                </pic:pic>
              </a:graphicData>
            </a:graphic>
          </wp:inline>
        </w:drawing>
      </w:r>
    </w:p>
    <w:p w14:paraId="736AECDC" w14:textId="77777777" w:rsidR="0003696E" w:rsidRPr="008B120F" w:rsidRDefault="0003696E" w:rsidP="0003696E">
      <w:pPr>
        <w:pStyle w:val="1"/>
        <w:spacing w:before="152"/>
      </w:pPr>
      <w:r w:rsidRPr="008B120F">
        <w:lastRenderedPageBreak/>
        <w:t>Dashboards</w:t>
      </w:r>
    </w:p>
    <w:p w14:paraId="680DB9AB" w14:textId="57F134D2" w:rsidR="0003696E" w:rsidRPr="00BE27DA" w:rsidRDefault="00BE27DA" w:rsidP="0003696E">
      <w:pPr>
        <w:pStyle w:val="ae"/>
      </w:pPr>
      <w:r>
        <w:t xml:space="preserve">From the Home dashboard (see </w:t>
      </w:r>
      <w:r w:rsidRPr="00BE27DA">
        <w:rPr>
          <w:rStyle w:val="DDNField"/>
        </w:rPr>
        <w:fldChar w:fldCharType="begin"/>
      </w:r>
      <w:r w:rsidRPr="00BE27DA">
        <w:rPr>
          <w:rStyle w:val="DDNField"/>
        </w:rPr>
        <w:instrText xml:space="preserve"> REF _Ref499737769 \h </w:instrText>
      </w:r>
      <w:r>
        <w:rPr>
          <w:rStyle w:val="DDNField"/>
        </w:rPr>
        <w:instrText xml:space="preserve"> \* MERGEFORMAT </w:instrText>
      </w:r>
      <w:r w:rsidRPr="00BE27DA">
        <w:rPr>
          <w:rStyle w:val="DDNField"/>
        </w:rPr>
      </w:r>
      <w:r w:rsidRPr="00BE27DA">
        <w:rPr>
          <w:rStyle w:val="DDNField"/>
        </w:rPr>
        <w:fldChar w:fldCharType="separate"/>
      </w:r>
      <w:r w:rsidR="00473055" w:rsidRPr="00473055">
        <w:rPr>
          <w:rStyle w:val="DDNField"/>
        </w:rPr>
        <w:t>Figure 2</w:t>
      </w:r>
      <w:r w:rsidRPr="00BE27DA">
        <w:rPr>
          <w:rStyle w:val="DDNField"/>
        </w:rPr>
        <w:fldChar w:fldCharType="end"/>
      </w:r>
      <w:r>
        <w:t>) d</w:t>
      </w:r>
      <w:r w:rsidR="0003696E" w:rsidRPr="00BE27DA">
        <w:t xml:space="preserve">ifferent dashboards can be chosen to view different metrics collected by </w:t>
      </w:r>
      <w:r w:rsidR="00CE5696">
        <w:t>LustrePerfMon</w:t>
      </w:r>
      <w:r w:rsidR="0003696E" w:rsidRPr="00BE27DA">
        <w:t>.</w:t>
      </w:r>
    </w:p>
    <w:p w14:paraId="7198B7CD" w14:textId="701018FF" w:rsidR="0003696E" w:rsidRDefault="0003696E" w:rsidP="00741273">
      <w:pPr>
        <w:pStyle w:val="a6"/>
      </w:pPr>
      <w:bookmarkStart w:id="24" w:name="_Ref499737769"/>
      <w:bookmarkStart w:id="25" w:name="_Toc514766656"/>
      <w:r>
        <w:t xml:space="preserve">Figure </w:t>
      </w:r>
      <w:r w:rsidR="00E40E79">
        <w:fldChar w:fldCharType="begin"/>
      </w:r>
      <w:r w:rsidR="00E40E79">
        <w:instrText xml:space="preserve"> SEQ Figure \* ARABIC </w:instrText>
      </w:r>
      <w:r w:rsidR="00E40E79">
        <w:fldChar w:fldCharType="separate"/>
      </w:r>
      <w:r w:rsidR="00473055">
        <w:rPr>
          <w:noProof/>
        </w:rPr>
        <w:t>2</w:t>
      </w:r>
      <w:r w:rsidR="00E40E79">
        <w:rPr>
          <w:noProof/>
        </w:rPr>
        <w:fldChar w:fldCharType="end"/>
      </w:r>
      <w:bookmarkEnd w:id="24"/>
      <w:r>
        <w:t>: Home Dashboard</w:t>
      </w:r>
      <w:bookmarkEnd w:id="25"/>
    </w:p>
    <w:p w14:paraId="0AD015C8" w14:textId="77777777" w:rsidR="0003696E" w:rsidRDefault="0003696E" w:rsidP="00741273">
      <w:pPr>
        <w:pStyle w:val="ae"/>
      </w:pPr>
      <w:r>
        <w:rPr>
          <w:noProof/>
          <w:lang w:eastAsia="zh-CN"/>
        </w:rPr>
        <w:drawing>
          <wp:inline distT="0" distB="0" distL="0" distR="0" wp14:anchorId="6D2D5467" wp14:editId="7F0BD964">
            <wp:extent cx="4333113" cy="1994916"/>
            <wp:effectExtent l="0" t="0" r="0" b="0"/>
            <wp:docPr id="228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333113" cy="1994916"/>
                    </a:xfrm>
                    <a:prstGeom prst="rect">
                      <a:avLst/>
                    </a:prstGeom>
                  </pic:spPr>
                </pic:pic>
              </a:graphicData>
            </a:graphic>
          </wp:inline>
        </w:drawing>
      </w:r>
    </w:p>
    <w:p w14:paraId="6BE0591E" w14:textId="77777777" w:rsidR="0003696E" w:rsidRPr="008B120F" w:rsidRDefault="0003696E" w:rsidP="0003696E">
      <w:pPr>
        <w:pStyle w:val="21"/>
      </w:pPr>
      <w:bookmarkStart w:id="26" w:name="_Toc514766645"/>
      <w:r w:rsidRPr="008B120F">
        <w:t>Cluster Status Dashboard</w:t>
      </w:r>
      <w:bookmarkEnd w:id="26"/>
    </w:p>
    <w:p w14:paraId="18C7CE56" w14:textId="7C25A625" w:rsidR="0003696E" w:rsidRDefault="0003696E" w:rsidP="0003696E">
      <w:pPr>
        <w:pStyle w:val="ae"/>
      </w:pPr>
      <w:r>
        <w:t xml:space="preserve">The </w:t>
      </w:r>
      <w:r w:rsidRPr="00BE6E32">
        <w:rPr>
          <w:b/>
        </w:rPr>
        <w:t>Cluster Status</w:t>
      </w:r>
      <w:r w:rsidRPr="00BE6E32">
        <w:t xml:space="preserve"> </w:t>
      </w:r>
      <w:r>
        <w:t xml:space="preserve">dashboard </w:t>
      </w:r>
      <w:r w:rsidR="00BE27DA">
        <w:t xml:space="preserve">(see </w:t>
      </w:r>
      <w:r w:rsidR="00BE27DA" w:rsidRPr="00BE27DA">
        <w:rPr>
          <w:rStyle w:val="DDNField"/>
        </w:rPr>
        <w:fldChar w:fldCharType="begin"/>
      </w:r>
      <w:r w:rsidR="00BE27DA" w:rsidRPr="00BE27DA">
        <w:rPr>
          <w:rStyle w:val="DDNField"/>
        </w:rPr>
        <w:instrText xml:space="preserve"> REF _Ref499737810 \h </w:instrText>
      </w:r>
      <w:r w:rsidR="00BE27DA">
        <w:rPr>
          <w:rStyle w:val="DDNField"/>
        </w:rPr>
        <w:instrText xml:space="preserve"> \* MERGEFORMAT </w:instrText>
      </w:r>
      <w:r w:rsidR="00BE27DA" w:rsidRPr="00BE27DA">
        <w:rPr>
          <w:rStyle w:val="DDNField"/>
        </w:rPr>
      </w:r>
      <w:r w:rsidR="00BE27DA" w:rsidRPr="00BE27DA">
        <w:rPr>
          <w:rStyle w:val="DDNField"/>
        </w:rPr>
        <w:fldChar w:fldCharType="separate"/>
      </w:r>
      <w:r w:rsidR="00473055" w:rsidRPr="00473055">
        <w:rPr>
          <w:rStyle w:val="DDNField"/>
        </w:rPr>
        <w:t>Figure 3</w:t>
      </w:r>
      <w:r w:rsidR="00BE27DA" w:rsidRPr="00BE27DA">
        <w:rPr>
          <w:rStyle w:val="DDNField"/>
        </w:rPr>
        <w:fldChar w:fldCharType="end"/>
      </w:r>
      <w:r w:rsidR="00BE27DA">
        <w:rPr>
          <w:rStyle w:val="DDNField"/>
        </w:rPr>
        <w:t xml:space="preserve"> </w:t>
      </w:r>
      <w:r w:rsidR="00BE27DA" w:rsidRPr="00BE27DA">
        <w:t>below</w:t>
      </w:r>
      <w:r w:rsidR="00BE27DA">
        <w:t xml:space="preserve">) </w:t>
      </w:r>
      <w:r>
        <w:t>shows a summarized status of the servers in the cluster. The background color of panels show the servers’ working status:</w:t>
      </w:r>
    </w:p>
    <w:p w14:paraId="4443653A" w14:textId="77777777" w:rsidR="0003696E" w:rsidRPr="00BE6E32" w:rsidRDefault="0003696E" w:rsidP="001E7094">
      <w:pPr>
        <w:pStyle w:val="DDNbodytext1"/>
        <w:numPr>
          <w:ilvl w:val="0"/>
          <w:numId w:val="36"/>
        </w:numPr>
      </w:pPr>
      <w:r w:rsidRPr="00BE6E32">
        <w:t>If the color of the panel is green, it means the server is under normal condition.</w:t>
      </w:r>
    </w:p>
    <w:p w14:paraId="688F2D72" w14:textId="77777777" w:rsidR="0003696E" w:rsidRDefault="0003696E" w:rsidP="001E7094">
      <w:pPr>
        <w:pStyle w:val="a1"/>
        <w:widowControl w:val="0"/>
        <w:numPr>
          <w:ilvl w:val="0"/>
          <w:numId w:val="36"/>
        </w:numPr>
        <w:tabs>
          <w:tab w:val="left" w:pos="1454"/>
        </w:tabs>
        <w:autoSpaceDE w:val="0"/>
        <w:autoSpaceDN w:val="0"/>
        <w:spacing w:before="137" w:after="0" w:line="252" w:lineRule="auto"/>
        <w:ind w:right="967"/>
      </w:pPr>
      <w:r>
        <w:t>If the color of the panel is yellow, it means the server is under warning status due to one or more of the following conditions:</w:t>
      </w:r>
    </w:p>
    <w:p w14:paraId="57CF6446"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Idle CPU is less than 20%</w:t>
      </w:r>
    </w:p>
    <w:p w14:paraId="4A46C6EB"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Load is higher than 5</w:t>
      </w:r>
    </w:p>
    <w:p w14:paraId="1849F805"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Free memory is less than 1000 MiB</w:t>
      </w:r>
    </w:p>
    <w:p w14:paraId="68BC98B4"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Free space of “/” is less than 10 GiB</w:t>
      </w:r>
    </w:p>
    <w:p w14:paraId="263B16C5" w14:textId="77777777" w:rsidR="0003696E" w:rsidRPr="00BE6E32" w:rsidRDefault="0003696E" w:rsidP="001E7094">
      <w:pPr>
        <w:pStyle w:val="a1"/>
        <w:widowControl w:val="0"/>
        <w:numPr>
          <w:ilvl w:val="0"/>
          <w:numId w:val="36"/>
        </w:numPr>
        <w:tabs>
          <w:tab w:val="left" w:pos="1454"/>
        </w:tabs>
        <w:autoSpaceDE w:val="0"/>
        <w:autoSpaceDN w:val="0"/>
        <w:spacing w:before="137" w:after="0" w:line="252" w:lineRule="auto"/>
        <w:ind w:right="967"/>
      </w:pPr>
      <w:r w:rsidRPr="00BE6E32">
        <w:t>If the color of the panel is red, it means the server is under critical status</w:t>
      </w:r>
      <w:r>
        <w:t xml:space="preserve"> due to </w:t>
      </w:r>
      <w:r w:rsidRPr="00BE6E32">
        <w:t>one or more of the following conditions</w:t>
      </w:r>
      <w:r>
        <w:t>:</w:t>
      </w:r>
    </w:p>
    <w:p w14:paraId="43E55430"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 xml:space="preserve">Idle CPU is less than 5% </w:t>
      </w:r>
    </w:p>
    <w:p w14:paraId="4FDBA05C"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Load is higher than 10</w:t>
      </w:r>
    </w:p>
    <w:p w14:paraId="37A3CAFB" w14:textId="77777777" w:rsidR="0003696E" w:rsidRDefault="0003696E" w:rsidP="001E7094">
      <w:pPr>
        <w:pStyle w:val="a1"/>
        <w:widowControl w:val="0"/>
        <w:numPr>
          <w:ilvl w:val="1"/>
          <w:numId w:val="36"/>
        </w:numPr>
        <w:tabs>
          <w:tab w:val="left" w:pos="1454"/>
        </w:tabs>
        <w:autoSpaceDE w:val="0"/>
        <w:autoSpaceDN w:val="0"/>
        <w:spacing w:before="137" w:after="0" w:line="252" w:lineRule="auto"/>
        <w:ind w:right="967"/>
      </w:pPr>
      <w:r>
        <w:t>Free space of “/” is less than 1 GiB</w:t>
      </w:r>
    </w:p>
    <w:p w14:paraId="2FBE1199" w14:textId="77777777" w:rsidR="00917800" w:rsidRDefault="0003696E" w:rsidP="001E7094">
      <w:pPr>
        <w:pStyle w:val="a1"/>
        <w:widowControl w:val="0"/>
        <w:numPr>
          <w:ilvl w:val="1"/>
          <w:numId w:val="36"/>
        </w:numPr>
        <w:tabs>
          <w:tab w:val="left" w:pos="1454"/>
        </w:tabs>
        <w:autoSpaceDE w:val="0"/>
        <w:autoSpaceDN w:val="0"/>
        <w:spacing w:before="137" w:after="0" w:line="252" w:lineRule="auto"/>
        <w:ind w:right="967"/>
      </w:pPr>
      <w:r>
        <w:t>Free memory is less than 100 MiB</w:t>
      </w:r>
    </w:p>
    <w:p w14:paraId="07945589" w14:textId="410ED5E2" w:rsidR="00BE27DA" w:rsidRDefault="00BE27DA" w:rsidP="00BE27DA">
      <w:pPr>
        <w:pStyle w:val="a6"/>
      </w:pPr>
      <w:bookmarkStart w:id="27" w:name="_Ref499737810"/>
      <w:bookmarkStart w:id="28" w:name="_Toc514766657"/>
      <w:r>
        <w:lastRenderedPageBreak/>
        <w:t xml:space="preserve">Figure </w:t>
      </w:r>
      <w:r w:rsidR="00E40E79">
        <w:fldChar w:fldCharType="begin"/>
      </w:r>
      <w:r w:rsidR="00E40E79">
        <w:instrText xml:space="preserve"> SEQ Figure \* ARABIC </w:instrText>
      </w:r>
      <w:r w:rsidR="00E40E79">
        <w:fldChar w:fldCharType="separate"/>
      </w:r>
      <w:r w:rsidR="00473055">
        <w:rPr>
          <w:noProof/>
        </w:rPr>
        <w:t>3</w:t>
      </w:r>
      <w:r w:rsidR="00E40E79">
        <w:rPr>
          <w:noProof/>
        </w:rPr>
        <w:fldChar w:fldCharType="end"/>
      </w:r>
      <w:bookmarkEnd w:id="27"/>
      <w:r>
        <w:t>: Cluster Status Dashboard</w:t>
      </w:r>
      <w:bookmarkEnd w:id="28"/>
    </w:p>
    <w:p w14:paraId="21AEC5B1" w14:textId="7C59837A" w:rsidR="00497FBA" w:rsidRDefault="00917800" w:rsidP="00917800">
      <w:pPr>
        <w:widowControl w:val="0"/>
        <w:tabs>
          <w:tab w:val="left" w:pos="1454"/>
        </w:tabs>
        <w:autoSpaceDE w:val="0"/>
        <w:autoSpaceDN w:val="0"/>
        <w:spacing w:before="137" w:after="0" w:line="252" w:lineRule="auto"/>
        <w:ind w:left="720" w:right="967"/>
      </w:pPr>
      <w:r>
        <w:rPr>
          <w:noProof/>
          <w:lang w:eastAsia="zh-CN"/>
        </w:rPr>
        <w:drawing>
          <wp:inline distT="0" distB="0" distL="0" distR="0" wp14:anchorId="6D699230" wp14:editId="061A393F">
            <wp:extent cx="4413885" cy="1188085"/>
            <wp:effectExtent l="0" t="0" r="5715" b="0"/>
            <wp:docPr id="22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14:paraId="4F4B300E" w14:textId="77777777" w:rsidR="00917800" w:rsidRPr="00917800" w:rsidRDefault="00917800" w:rsidP="00917800">
      <w:pPr>
        <w:pStyle w:val="21"/>
      </w:pPr>
      <w:bookmarkStart w:id="29" w:name="_Toc514766646"/>
      <w:r w:rsidRPr="00917800">
        <w:t>Lustre Status Dashboard</w:t>
      </w:r>
      <w:bookmarkEnd w:id="29"/>
    </w:p>
    <w:p w14:paraId="6D236A6D" w14:textId="31CF5AE2" w:rsidR="00AD58E4" w:rsidRDefault="00AD58E4" w:rsidP="00AD58E4">
      <w:pPr>
        <w:pStyle w:val="ae"/>
        <w:spacing w:before="10"/>
        <w:rPr>
          <w:noProof/>
        </w:rPr>
      </w:pPr>
      <w:r w:rsidRPr="00917800">
        <w:t xml:space="preserve">The Lustre Statistics dashboard </w:t>
      </w:r>
      <w:r>
        <w:t>(</w:t>
      </w:r>
      <w:r w:rsidR="00383717" w:rsidRPr="00383717">
        <w:rPr>
          <w:rStyle w:val="DDNField"/>
        </w:rPr>
        <w:fldChar w:fldCharType="begin"/>
      </w:r>
      <w:r w:rsidR="00383717" w:rsidRPr="00383717">
        <w:rPr>
          <w:rStyle w:val="DDNField"/>
        </w:rPr>
        <w:instrText xml:space="preserve"> REF _Ref512591870 \h </w:instrText>
      </w:r>
      <w:r w:rsidR="00383717">
        <w:rPr>
          <w:rStyle w:val="DDNField"/>
        </w:rPr>
        <w:instrText xml:space="preserve"> \* MERGEFORMAT </w:instrText>
      </w:r>
      <w:r w:rsidR="00383717" w:rsidRPr="00383717">
        <w:rPr>
          <w:rStyle w:val="DDNField"/>
        </w:rPr>
      </w:r>
      <w:r w:rsidR="00383717" w:rsidRPr="00383717">
        <w:rPr>
          <w:rStyle w:val="DDNField"/>
        </w:rPr>
        <w:fldChar w:fldCharType="separate"/>
      </w:r>
      <w:r w:rsidR="00383717" w:rsidRPr="00383717">
        <w:rPr>
          <w:rStyle w:val="DDNField"/>
        </w:rPr>
        <w:t>Figure 4</w:t>
      </w:r>
      <w:r w:rsidR="00383717" w:rsidRPr="00383717">
        <w:rPr>
          <w:rStyle w:val="DDNField"/>
        </w:rPr>
        <w:fldChar w:fldCharType="end"/>
      </w:r>
      <w:r>
        <w:fldChar w:fldCharType="begin"/>
      </w:r>
      <w:r>
        <w:instrText xml:space="preserve"> REF _Ref499737886 \h  \* MERGEFORMAT </w:instrText>
      </w:r>
      <w:r>
        <w:fldChar w:fldCharType="end"/>
      </w:r>
      <w:r>
        <w:t xml:space="preserve">) </w:t>
      </w:r>
      <w:r w:rsidRPr="00917800">
        <w:t>show</w:t>
      </w:r>
      <w:r w:rsidR="005119BC">
        <w:t>s</w:t>
      </w:r>
      <w:r w:rsidRPr="00917800">
        <w:t xml:space="preserve"> </w:t>
      </w:r>
      <w:r>
        <w:t>metrics of Lustre file systems.</w:t>
      </w:r>
    </w:p>
    <w:p w14:paraId="02B6D9E7" w14:textId="21CCFBF1" w:rsidR="00AD58E4" w:rsidRPr="00741273" w:rsidRDefault="00AD58E4" w:rsidP="00AD58E4">
      <w:pPr>
        <w:pStyle w:val="a6"/>
      </w:pPr>
      <w:bookmarkStart w:id="30" w:name="_Ref512591870"/>
      <w:bookmarkStart w:id="31" w:name="_Toc503794970"/>
      <w:bookmarkStart w:id="32" w:name="_Toc514766658"/>
      <w:r>
        <w:t xml:space="preserve">Figure </w:t>
      </w:r>
      <w:r w:rsidR="00E40E79">
        <w:fldChar w:fldCharType="begin"/>
      </w:r>
      <w:r w:rsidR="00E40E79">
        <w:instrText xml:space="preserve"> SEQ Figure \* ARABIC </w:instrText>
      </w:r>
      <w:r w:rsidR="00E40E79">
        <w:fldChar w:fldCharType="separate"/>
      </w:r>
      <w:r w:rsidR="00473055">
        <w:rPr>
          <w:noProof/>
        </w:rPr>
        <w:t>4</w:t>
      </w:r>
      <w:r w:rsidR="00E40E79">
        <w:rPr>
          <w:noProof/>
        </w:rPr>
        <w:fldChar w:fldCharType="end"/>
      </w:r>
      <w:bookmarkEnd w:id="30"/>
      <w:r>
        <w:t>: Lustre Statistics Dashboard</w:t>
      </w:r>
      <w:bookmarkEnd w:id="31"/>
      <w:bookmarkEnd w:id="32"/>
    </w:p>
    <w:p w14:paraId="3BD22199" w14:textId="77777777" w:rsidR="00AD58E4" w:rsidRDefault="00AD58E4" w:rsidP="00AD58E4">
      <w:pPr>
        <w:pStyle w:val="DDNbodytext1"/>
      </w:pPr>
      <w:r>
        <w:rPr>
          <w:noProof/>
          <w:lang w:eastAsia="zh-CN"/>
        </w:rPr>
        <w:drawing>
          <wp:inline distT="0" distB="0" distL="0" distR="0" wp14:anchorId="5AA9BA34" wp14:editId="3C594651">
            <wp:extent cx="5591222" cy="2429301"/>
            <wp:effectExtent l="0" t="0" r="0" b="952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14:paraId="075FCAA5" w14:textId="47815055" w:rsidR="00AD58E4" w:rsidRDefault="00AD58E4" w:rsidP="00AD58E4">
      <w:pPr>
        <w:pStyle w:val="ae"/>
        <w:spacing w:before="10"/>
      </w:pPr>
      <w:r>
        <w:t xml:space="preserve">The following pictures are some of the panels in the </w:t>
      </w:r>
      <w:r w:rsidRPr="00AD58E4">
        <w:rPr>
          <w:b/>
        </w:rPr>
        <w:t>Lustre Statistics</w:t>
      </w:r>
      <w:r>
        <w:rPr>
          <w:i/>
        </w:rPr>
        <w:t xml:space="preserve"> </w:t>
      </w:r>
      <w:r>
        <w:t>dashboard.</w:t>
      </w:r>
    </w:p>
    <w:p w14:paraId="00EDE12E" w14:textId="366AE31B" w:rsidR="00AD58E4" w:rsidRPr="00917800" w:rsidRDefault="00AD58E4" w:rsidP="00AD58E4">
      <w:pPr>
        <w:pStyle w:val="DDNbodytext1"/>
        <w:keepNext/>
        <w:numPr>
          <w:ilvl w:val="0"/>
          <w:numId w:val="42"/>
        </w:numPr>
        <w:ind w:left="1434" w:hanging="357"/>
        <w:rPr>
          <w:lang w:eastAsia="zh-CN"/>
        </w:rPr>
      </w:pPr>
      <w:r>
        <w:rPr>
          <w:rFonts w:hint="eastAsia"/>
          <w:lang w:eastAsia="zh-CN"/>
        </w:rPr>
        <w:lastRenderedPageBreak/>
        <w:t xml:space="preserve">The </w:t>
      </w:r>
      <w:r w:rsidRPr="00AD58E4">
        <w:rPr>
          <w:rFonts w:hint="eastAsia"/>
          <w:b/>
          <w:lang w:eastAsia="zh-CN"/>
        </w:rPr>
        <w:t>Free Capacity in Total</w:t>
      </w:r>
      <w:r>
        <w:rPr>
          <w:lang w:eastAsia="zh-CN"/>
        </w:rPr>
        <w:t xml:space="preserve"> panel (</w:t>
      </w:r>
      <w:r>
        <w:fldChar w:fldCharType="begin"/>
      </w:r>
      <w:r>
        <w:instrText xml:space="preserve"> REF _Ref500948598 \h  \* MERGEFORMAT </w:instrText>
      </w:r>
      <w:r>
        <w:fldChar w:fldCharType="separate"/>
      </w:r>
      <w:r w:rsidR="00473055" w:rsidRPr="00473055">
        <w:rPr>
          <w:rStyle w:val="DDNField"/>
          <w:rFonts w:hint="eastAsia"/>
        </w:rPr>
        <w:t xml:space="preserve">Figure </w:t>
      </w:r>
      <w:r w:rsidR="00473055" w:rsidRPr="00473055">
        <w:rPr>
          <w:rStyle w:val="DDNField"/>
          <w:lang w:eastAsia="zh-CN"/>
        </w:rPr>
        <w:t>5</w:t>
      </w:r>
      <w:r>
        <w:fldChar w:fldCharType="end"/>
      </w:r>
      <w:r>
        <w:rPr>
          <w:lang w:eastAsia="zh-CN"/>
        </w:rPr>
        <w:t xml:space="preserve">) </w:t>
      </w:r>
      <w:r>
        <w:rPr>
          <w:rFonts w:hint="eastAsia"/>
          <w:lang w:eastAsia="zh-CN"/>
        </w:rPr>
        <w:t xml:space="preserve">shows how much free </w:t>
      </w:r>
      <w:r w:rsidR="00741E6C">
        <w:rPr>
          <w:rFonts w:hint="eastAsia"/>
          <w:lang w:eastAsia="zh-CN"/>
        </w:rPr>
        <w:t>capacity remains in the Lustre f</w:t>
      </w:r>
      <w:r>
        <w:rPr>
          <w:rFonts w:hint="eastAsia"/>
          <w:lang w:eastAsia="zh-CN"/>
        </w:rPr>
        <w:t xml:space="preserve">ilesystem. The test case used in the figure is running </w:t>
      </w:r>
      <w:r>
        <w:rPr>
          <w:lang w:eastAsia="zh-CN"/>
        </w:rPr>
        <w:t>“</w:t>
      </w:r>
      <w:r>
        <w:rPr>
          <w:rFonts w:hint="eastAsia"/>
          <w:lang w:eastAsia="zh-CN"/>
        </w:rPr>
        <w:t>dd if=/dev/zero of=/mnt/lustre/file bs=1M</w:t>
      </w:r>
      <w:r>
        <w:rPr>
          <w:lang w:eastAsia="zh-CN"/>
        </w:rPr>
        <w:t>”</w:t>
      </w:r>
      <w:r>
        <w:rPr>
          <w:rFonts w:hint="eastAsia"/>
          <w:lang w:eastAsia="zh-CN"/>
        </w:rPr>
        <w:t xml:space="preserve"> from about 18:40, and it shows that the free capacity is being consumed at a speed of about 20MB/s.</w:t>
      </w:r>
    </w:p>
    <w:p w14:paraId="40E44EE5" w14:textId="0F157980" w:rsidR="00AD58E4" w:rsidRDefault="00AD58E4" w:rsidP="00AD58E4">
      <w:pPr>
        <w:pStyle w:val="a6"/>
        <w:ind w:left="1434"/>
        <w:rPr>
          <w:lang w:eastAsia="zh-CN"/>
        </w:rPr>
      </w:pPr>
      <w:bookmarkStart w:id="33" w:name="_Ref500948598"/>
      <w:bookmarkStart w:id="34" w:name="_Ref500948585"/>
      <w:bookmarkStart w:id="35" w:name="_Toc501375727"/>
      <w:bookmarkStart w:id="36" w:name="_Toc501467934"/>
      <w:bookmarkStart w:id="37" w:name="_Toc503794971"/>
      <w:bookmarkStart w:id="38" w:name="_Toc514766659"/>
      <w:r>
        <w:rPr>
          <w:rFonts w:hint="eastAsia"/>
          <w:lang w:eastAsia="zh-CN"/>
        </w:rPr>
        <w:t xml:space="preserve">Figure </w:t>
      </w:r>
      <w:r w:rsidR="00E40E79">
        <w:fldChar w:fldCharType="begin"/>
      </w:r>
      <w:r w:rsidR="00E40E79">
        <w:instrText xml:space="preserve"> SEQ Figure \* ARABIC </w:instrText>
      </w:r>
      <w:r w:rsidR="00E40E79">
        <w:fldChar w:fldCharType="separate"/>
      </w:r>
      <w:r w:rsidR="00473055">
        <w:rPr>
          <w:noProof/>
        </w:rPr>
        <w:t>5</w:t>
      </w:r>
      <w:r w:rsidR="00E40E79">
        <w:rPr>
          <w:noProof/>
        </w:rPr>
        <w:fldChar w:fldCharType="end"/>
      </w:r>
      <w:bookmarkEnd w:id="33"/>
      <w:r>
        <w:rPr>
          <w:rFonts w:hint="eastAsia"/>
          <w:lang w:eastAsia="zh-CN"/>
        </w:rPr>
        <w:t xml:space="preserve">: </w:t>
      </w:r>
      <w:bookmarkEnd w:id="34"/>
      <w:bookmarkEnd w:id="35"/>
      <w:bookmarkEnd w:id="36"/>
      <w:r>
        <w:rPr>
          <w:rFonts w:hint="eastAsia"/>
          <w:lang w:eastAsia="zh-CN"/>
        </w:rPr>
        <w:t>Free Capacity in Total Panel</w:t>
      </w:r>
      <w:bookmarkEnd w:id="37"/>
      <w:bookmarkEnd w:id="38"/>
    </w:p>
    <w:p w14:paraId="11B36EFA" w14:textId="77777777" w:rsidR="00AD58E4" w:rsidRDefault="00AD58E4" w:rsidP="00AD58E4">
      <w:pPr>
        <w:spacing w:before="137"/>
        <w:ind w:left="955" w:firstLine="479"/>
        <w:rPr>
          <w:noProof/>
          <w:lang w:eastAsia="zh-CN"/>
        </w:rPr>
      </w:pPr>
      <w:r>
        <w:rPr>
          <w:noProof/>
          <w:lang w:eastAsia="zh-CN"/>
        </w:rPr>
        <w:drawing>
          <wp:inline distT="0" distB="0" distL="0" distR="0" wp14:anchorId="47EB5AB5" wp14:editId="2B039DF5">
            <wp:extent cx="2736376" cy="2678799"/>
            <wp:effectExtent l="0" t="0" r="698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14:paraId="2BB52C36" w14:textId="0F1BC73A" w:rsidR="00AD58E4" w:rsidRPr="009211A0" w:rsidRDefault="00AD58E4" w:rsidP="00AD58E4">
      <w:pPr>
        <w:pStyle w:val="DDNbodytext1"/>
        <w:keepNext/>
        <w:numPr>
          <w:ilvl w:val="0"/>
          <w:numId w:val="42"/>
        </w:numPr>
        <w:ind w:left="1434" w:hanging="357"/>
        <w:rPr>
          <w:lang w:eastAsia="zh-CN"/>
        </w:rPr>
      </w:pPr>
      <w:r>
        <w:rPr>
          <w:rFonts w:hint="eastAsia"/>
          <w:lang w:eastAsia="zh-CN"/>
        </w:rPr>
        <w:t xml:space="preserve">The </w:t>
      </w:r>
      <w:r w:rsidRPr="00AD58E4">
        <w:rPr>
          <w:rFonts w:hint="eastAsia"/>
          <w:b/>
          <w:lang w:eastAsia="zh-CN"/>
        </w:rPr>
        <w:t>Used Capacity in Total</w:t>
      </w:r>
      <w:r>
        <w:rPr>
          <w:rFonts w:hint="eastAsia"/>
          <w:lang w:eastAsia="zh-CN"/>
        </w:rPr>
        <w:t xml:space="preserve"> panel </w:t>
      </w:r>
      <w:r>
        <w:rPr>
          <w:lang w:eastAsia="zh-CN"/>
        </w:rPr>
        <w:t>(</w:t>
      </w:r>
      <w:r>
        <w:fldChar w:fldCharType="begin"/>
      </w:r>
      <w:r>
        <w:instrText xml:space="preserve"> REF _Ref500949006 \h  \* MERGEFORMAT </w:instrText>
      </w:r>
      <w:r>
        <w:fldChar w:fldCharType="separate"/>
      </w:r>
      <w:r w:rsidR="00473055" w:rsidRPr="00473055">
        <w:rPr>
          <w:rStyle w:val="DDNField"/>
          <w:rFonts w:hint="eastAsia"/>
        </w:rPr>
        <w:t xml:space="preserve">Figure </w:t>
      </w:r>
      <w:r w:rsidR="00473055" w:rsidRPr="00473055">
        <w:rPr>
          <w:rStyle w:val="DDNField"/>
          <w:lang w:eastAsia="zh-CN"/>
        </w:rPr>
        <w:t>6</w:t>
      </w:r>
      <w:r>
        <w:fldChar w:fldCharType="end"/>
      </w:r>
      <w:r>
        <w:rPr>
          <w:rFonts w:hint="eastAsia"/>
          <w:lang w:eastAsia="zh-CN"/>
        </w:rPr>
        <w:t xml:space="preserve">) shows how much capacity </w:t>
      </w:r>
      <w:r>
        <w:rPr>
          <w:lang w:eastAsia="zh-CN"/>
        </w:rPr>
        <w:t xml:space="preserve">in total is </w:t>
      </w:r>
      <w:r w:rsidR="00741E6C">
        <w:rPr>
          <w:rFonts w:hint="eastAsia"/>
          <w:lang w:eastAsia="zh-CN"/>
        </w:rPr>
        <w:t>used in the Lustre f</w:t>
      </w:r>
      <w:r>
        <w:rPr>
          <w:rFonts w:hint="eastAsia"/>
          <w:lang w:eastAsia="zh-CN"/>
        </w:rPr>
        <w:t>ilesystem. T</w:t>
      </w:r>
      <w:r>
        <w:rPr>
          <w:lang w:eastAsia="zh-CN"/>
        </w:rPr>
        <w:t>h</w:t>
      </w:r>
      <w:r>
        <w:rPr>
          <w:rFonts w:hint="eastAsia"/>
          <w:lang w:eastAsia="zh-CN"/>
        </w:rPr>
        <w:t xml:space="preserve">e test case used in the figure is running </w:t>
      </w:r>
      <w:r>
        <w:rPr>
          <w:lang w:eastAsia="zh-CN"/>
        </w:rPr>
        <w:t>“</w:t>
      </w:r>
      <w:r>
        <w:rPr>
          <w:rFonts w:hint="eastAsia"/>
          <w:lang w:eastAsia="zh-CN"/>
        </w:rPr>
        <w:t>dd if=/dev/zero of=/mnt/lustre/file bs=1M</w:t>
      </w:r>
      <w:r>
        <w:rPr>
          <w:lang w:eastAsia="zh-CN"/>
        </w:rPr>
        <w:t>”</w:t>
      </w:r>
      <w:r>
        <w:rPr>
          <w:rFonts w:hint="eastAsia"/>
          <w:lang w:eastAsia="zh-CN"/>
        </w:rPr>
        <w:t xml:space="preserve"> from about 18:40, and it can be seen from the figure that the used capacity has increased at </w:t>
      </w:r>
      <w:r>
        <w:rPr>
          <w:lang w:eastAsia="zh-CN"/>
        </w:rPr>
        <w:t xml:space="preserve">the rate of </w:t>
      </w:r>
      <w:r>
        <w:rPr>
          <w:rFonts w:hint="eastAsia"/>
          <w:lang w:eastAsia="zh-CN"/>
        </w:rPr>
        <w:t>about 20 MB/s.</w:t>
      </w:r>
    </w:p>
    <w:p w14:paraId="606DE0B7" w14:textId="233328C1" w:rsidR="00AD58E4" w:rsidRDefault="00AD58E4" w:rsidP="00AD58E4">
      <w:pPr>
        <w:pStyle w:val="a6"/>
        <w:ind w:left="1434"/>
        <w:rPr>
          <w:lang w:eastAsia="zh-CN"/>
        </w:rPr>
      </w:pPr>
      <w:bookmarkStart w:id="39" w:name="_Ref500949006"/>
      <w:bookmarkStart w:id="40" w:name="_Toc501375728"/>
      <w:bookmarkStart w:id="41" w:name="_Toc501467935"/>
      <w:bookmarkStart w:id="42" w:name="_Ref502652934"/>
      <w:bookmarkStart w:id="43" w:name="_Toc503794972"/>
      <w:bookmarkStart w:id="44" w:name="_Toc514766660"/>
      <w:r>
        <w:rPr>
          <w:rFonts w:hint="eastAsia"/>
          <w:lang w:eastAsia="zh-CN"/>
        </w:rPr>
        <w:t xml:space="preserve">Figure </w:t>
      </w:r>
      <w:r w:rsidR="00E40E79">
        <w:fldChar w:fldCharType="begin"/>
      </w:r>
      <w:r w:rsidR="00E40E79">
        <w:instrText xml:space="preserve"> SEQ Figure \* ARABIC </w:instrText>
      </w:r>
      <w:r w:rsidR="00E40E79">
        <w:fldChar w:fldCharType="separate"/>
      </w:r>
      <w:r w:rsidR="00473055">
        <w:rPr>
          <w:noProof/>
        </w:rPr>
        <w:t>6</w:t>
      </w:r>
      <w:r w:rsidR="00E40E79">
        <w:rPr>
          <w:noProof/>
        </w:rPr>
        <w:fldChar w:fldCharType="end"/>
      </w:r>
      <w:bookmarkEnd w:id="39"/>
      <w:r>
        <w:rPr>
          <w:rFonts w:hint="eastAsia"/>
          <w:lang w:eastAsia="zh-CN"/>
        </w:rPr>
        <w:t xml:space="preserve">: </w:t>
      </w:r>
      <w:bookmarkEnd w:id="40"/>
      <w:bookmarkEnd w:id="41"/>
      <w:r>
        <w:rPr>
          <w:rFonts w:hint="eastAsia"/>
          <w:lang w:eastAsia="zh-CN"/>
        </w:rPr>
        <w:t>Used Capacity in Total Panel</w:t>
      </w:r>
      <w:bookmarkEnd w:id="42"/>
      <w:bookmarkEnd w:id="43"/>
      <w:bookmarkEnd w:id="44"/>
    </w:p>
    <w:p w14:paraId="7252C929" w14:textId="77777777" w:rsidR="00AD58E4" w:rsidRDefault="00AD58E4" w:rsidP="00AD58E4">
      <w:pPr>
        <w:spacing w:before="137"/>
        <w:ind w:left="955" w:firstLine="485"/>
        <w:rPr>
          <w:noProof/>
          <w:lang w:eastAsia="zh-CN"/>
        </w:rPr>
      </w:pPr>
      <w:r>
        <w:rPr>
          <w:noProof/>
          <w:lang w:eastAsia="zh-CN"/>
        </w:rPr>
        <w:drawing>
          <wp:inline distT="0" distB="0" distL="0" distR="0" wp14:anchorId="44CF8F6E" wp14:editId="69BE371D">
            <wp:extent cx="2762259" cy="2736376"/>
            <wp:effectExtent l="0" t="0" r="0" b="6985"/>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14:paraId="6CFC0D52" w14:textId="2C677EDF" w:rsidR="00AD58E4" w:rsidRPr="009211A0" w:rsidRDefault="00AD58E4" w:rsidP="00AD58E4">
      <w:pPr>
        <w:pStyle w:val="DDNbodytext1"/>
        <w:keepNext/>
        <w:rPr>
          <w:lang w:eastAsia="zh-CN"/>
        </w:rPr>
      </w:pPr>
      <w:r>
        <w:rPr>
          <w:rFonts w:hint="eastAsia"/>
          <w:lang w:eastAsia="zh-CN"/>
        </w:rPr>
        <w:lastRenderedPageBreak/>
        <w:t xml:space="preserve">The </w:t>
      </w:r>
      <w:r w:rsidRPr="00AD58E4">
        <w:rPr>
          <w:rFonts w:hint="eastAsia"/>
          <w:b/>
          <w:lang w:eastAsia="zh-CN"/>
        </w:rPr>
        <w:t>Free Capacity per OST</w:t>
      </w:r>
      <w:r>
        <w:rPr>
          <w:rFonts w:hint="eastAsia"/>
          <w:lang w:eastAsia="zh-CN"/>
        </w:rPr>
        <w:t xml:space="preserve"> panel </w:t>
      </w:r>
      <w:r>
        <w:rPr>
          <w:lang w:eastAsia="zh-CN"/>
        </w:rPr>
        <w:t>(</w:t>
      </w:r>
      <w:r>
        <w:fldChar w:fldCharType="begin"/>
      </w:r>
      <w:r>
        <w:instrText xml:space="preserve">REF _Ref500949671 \h \* MERGEFORMAT </w:instrText>
      </w:r>
      <w:r>
        <w:fldChar w:fldCharType="separate"/>
      </w:r>
      <w:r w:rsidR="00473055" w:rsidRPr="00473055">
        <w:rPr>
          <w:rStyle w:val="DDNField"/>
          <w:rFonts w:hint="eastAsia"/>
        </w:rPr>
        <w:t xml:space="preserve">Figure </w:t>
      </w:r>
      <w:r w:rsidR="00473055" w:rsidRPr="00473055">
        <w:rPr>
          <w:rStyle w:val="DDNField"/>
          <w:lang w:eastAsia="zh-CN"/>
        </w:rPr>
        <w:t>7</w:t>
      </w:r>
      <w:r>
        <w:fldChar w:fldCharType="end"/>
      </w:r>
      <w:r>
        <w:rPr>
          <w:lang w:eastAsia="zh-CN"/>
        </w:rPr>
        <w:t xml:space="preserve">) </w:t>
      </w:r>
      <w:r>
        <w:rPr>
          <w:rFonts w:hint="eastAsia"/>
          <w:lang w:eastAsia="zh-CN"/>
        </w:rPr>
        <w:t xml:space="preserve">shows how much free </w:t>
      </w:r>
      <w:r>
        <w:rPr>
          <w:lang w:eastAsia="zh-CN"/>
        </w:rPr>
        <w:t>capacity</w:t>
      </w:r>
      <w:r>
        <w:rPr>
          <w:rFonts w:hint="eastAsia"/>
          <w:lang w:eastAsia="zh-CN"/>
        </w:rPr>
        <w:t xml:space="preserve"> per OST remains in the Lustre </w:t>
      </w:r>
      <w:r w:rsidR="00741E6C">
        <w:rPr>
          <w:lang w:eastAsia="zh-CN"/>
        </w:rPr>
        <w:t>f</w:t>
      </w:r>
      <w:r>
        <w:rPr>
          <w:rFonts w:hint="eastAsia"/>
          <w:lang w:eastAsia="zh-CN"/>
        </w:rPr>
        <w:t xml:space="preserve">ilesystem. As shown in the figure, OST0002 free capacity is 946.47MB, OST0007 free capacity is 3.59GB, the free capacity of the </w:t>
      </w:r>
      <w:r>
        <w:rPr>
          <w:lang w:eastAsia="zh-CN"/>
        </w:rPr>
        <w:t>remaining</w:t>
      </w:r>
      <w:r w:rsidR="005119BC">
        <w:rPr>
          <w:rFonts w:hint="eastAsia"/>
          <w:lang w:eastAsia="zh-CN"/>
        </w:rPr>
        <w:t xml:space="preserve"> OSTs is</w:t>
      </w:r>
      <w:r>
        <w:rPr>
          <w:rFonts w:hint="eastAsia"/>
          <w:lang w:eastAsia="zh-CN"/>
        </w:rPr>
        <w:t xml:space="preserve"> 4.09G</w:t>
      </w:r>
      <w:r>
        <w:rPr>
          <w:lang w:eastAsia="zh-CN"/>
        </w:rPr>
        <w:t>B</w:t>
      </w:r>
      <w:r w:rsidR="005119BC">
        <w:rPr>
          <w:rFonts w:hint="eastAsia"/>
          <w:lang w:eastAsia="zh-CN"/>
        </w:rPr>
        <w:t xml:space="preserve"> each.</w:t>
      </w:r>
      <w:r>
        <w:rPr>
          <w:rFonts w:hint="eastAsia"/>
          <w:lang w:eastAsia="zh-CN"/>
        </w:rPr>
        <w:t xml:space="preserve"> </w:t>
      </w:r>
      <w:r w:rsidR="005119BC">
        <w:rPr>
          <w:lang w:eastAsia="zh-CN"/>
        </w:rPr>
        <w:t xml:space="preserve">To display </w:t>
      </w:r>
      <w:r w:rsidR="005119BC">
        <w:rPr>
          <w:rFonts w:hint="eastAsia"/>
          <w:lang w:eastAsia="zh-CN"/>
        </w:rPr>
        <w:t>the current free capacity</w:t>
      </w:r>
      <w:r w:rsidR="00271EED">
        <w:rPr>
          <w:lang w:eastAsia="zh-CN"/>
        </w:rPr>
        <w:t xml:space="preserve"> per OST</w:t>
      </w:r>
      <w:r w:rsidR="005119BC">
        <w:rPr>
          <w:rFonts w:hint="eastAsia"/>
          <w:lang w:eastAsia="zh-CN"/>
        </w:rPr>
        <w:t xml:space="preserve"> in the ascending or descending order, click on </w:t>
      </w:r>
      <w:r w:rsidR="005119BC">
        <w:rPr>
          <w:b/>
          <w:lang w:eastAsia="zh-CN"/>
        </w:rPr>
        <w:t>Current</w:t>
      </w:r>
      <w:r w:rsidR="005119BC">
        <w:rPr>
          <w:lang w:eastAsia="zh-CN"/>
        </w:rPr>
        <w:t>.</w:t>
      </w:r>
      <w:r>
        <w:rPr>
          <w:rFonts w:hint="eastAsia"/>
          <w:lang w:eastAsia="zh-CN"/>
        </w:rPr>
        <w:t>.</w:t>
      </w:r>
    </w:p>
    <w:p w14:paraId="1C98047E" w14:textId="5A615FB9" w:rsidR="00AD58E4" w:rsidRDefault="00AD58E4" w:rsidP="00AD58E4">
      <w:pPr>
        <w:pStyle w:val="a6"/>
        <w:rPr>
          <w:lang w:eastAsia="zh-CN"/>
        </w:rPr>
      </w:pPr>
      <w:bookmarkStart w:id="45" w:name="_Ref500949671"/>
      <w:bookmarkStart w:id="46" w:name="_Toc501375729"/>
      <w:bookmarkStart w:id="47" w:name="_Toc501467936"/>
      <w:bookmarkStart w:id="48" w:name="_Toc503794973"/>
      <w:bookmarkStart w:id="49" w:name="_Toc514766661"/>
      <w:r>
        <w:rPr>
          <w:rFonts w:hint="eastAsia"/>
          <w:lang w:eastAsia="zh-CN"/>
        </w:rPr>
        <w:t xml:space="preserve">Figure </w:t>
      </w:r>
      <w:r w:rsidR="00E40E79">
        <w:fldChar w:fldCharType="begin"/>
      </w:r>
      <w:r w:rsidR="00E40E79">
        <w:instrText xml:space="preserve"> SEQ Figure \* ARABIC </w:instrText>
      </w:r>
      <w:r w:rsidR="00E40E79">
        <w:fldChar w:fldCharType="separate"/>
      </w:r>
      <w:r w:rsidR="00473055">
        <w:rPr>
          <w:noProof/>
        </w:rPr>
        <w:t>7</w:t>
      </w:r>
      <w:r w:rsidR="00E40E79">
        <w:rPr>
          <w:noProof/>
        </w:rPr>
        <w:fldChar w:fldCharType="end"/>
      </w:r>
      <w:bookmarkEnd w:id="45"/>
      <w:r>
        <w:rPr>
          <w:rFonts w:hint="eastAsia"/>
          <w:lang w:eastAsia="zh-CN"/>
        </w:rPr>
        <w:t xml:space="preserve">: </w:t>
      </w:r>
      <w:bookmarkEnd w:id="46"/>
      <w:bookmarkEnd w:id="47"/>
      <w:r>
        <w:rPr>
          <w:rFonts w:hint="eastAsia"/>
          <w:lang w:eastAsia="zh-CN"/>
        </w:rPr>
        <w:t>Free Capacity per OST Panel</w:t>
      </w:r>
      <w:bookmarkEnd w:id="48"/>
      <w:bookmarkEnd w:id="49"/>
    </w:p>
    <w:p w14:paraId="0EF11970" w14:textId="77777777" w:rsidR="00AD58E4" w:rsidRDefault="00AD58E4" w:rsidP="00AD58E4">
      <w:pPr>
        <w:rPr>
          <w:lang w:eastAsia="zh-CN"/>
        </w:rPr>
      </w:pPr>
      <w:r>
        <w:rPr>
          <w:rFonts w:hint="eastAsia"/>
          <w:lang w:eastAsia="zh-CN"/>
        </w:rPr>
        <w:tab/>
      </w:r>
      <w:r>
        <w:rPr>
          <w:noProof/>
          <w:lang w:eastAsia="zh-CN"/>
        </w:rPr>
        <w:drawing>
          <wp:inline distT="0" distB="0" distL="0" distR="0" wp14:anchorId="415550AA" wp14:editId="010470A3">
            <wp:extent cx="2811439" cy="2778277"/>
            <wp:effectExtent l="0" t="0" r="8255" b="317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14:paraId="526991FD" w14:textId="5D481649" w:rsidR="00AD58E4" w:rsidRPr="005119BC" w:rsidRDefault="00AD58E4" w:rsidP="00AD58E4">
      <w:pPr>
        <w:pStyle w:val="DDNbodytext1"/>
        <w:keepNext/>
        <w:rPr>
          <w:lang w:eastAsia="zh-CN"/>
        </w:rPr>
      </w:pPr>
      <w:r>
        <w:rPr>
          <w:rFonts w:hint="eastAsia"/>
          <w:lang w:eastAsia="zh-CN"/>
        </w:rPr>
        <w:t xml:space="preserve">The </w:t>
      </w:r>
      <w:r w:rsidRPr="005119BC">
        <w:rPr>
          <w:rFonts w:hint="eastAsia"/>
          <w:b/>
          <w:lang w:eastAsia="zh-CN"/>
        </w:rPr>
        <w:t>Used Capacity per OST</w:t>
      </w:r>
      <w:r>
        <w:rPr>
          <w:rFonts w:hint="eastAsia"/>
          <w:lang w:eastAsia="zh-CN"/>
        </w:rPr>
        <w:t xml:space="preserve"> panel </w:t>
      </w:r>
      <w:r>
        <w:rPr>
          <w:lang w:eastAsia="zh-CN"/>
        </w:rPr>
        <w:t>(</w:t>
      </w:r>
      <w:r>
        <w:fldChar w:fldCharType="begin"/>
      </w:r>
      <w:r>
        <w:instrText xml:space="preserve">REF _Ref500950882 \h \* MERGEFORMAT </w:instrText>
      </w:r>
      <w:r>
        <w:fldChar w:fldCharType="separate"/>
      </w:r>
      <w:r w:rsidR="00473055" w:rsidRPr="00473055">
        <w:rPr>
          <w:rStyle w:val="DDNField"/>
          <w:rFonts w:hint="eastAsia"/>
        </w:rPr>
        <w:t xml:space="preserve">Figure </w:t>
      </w:r>
      <w:r w:rsidR="00473055" w:rsidRPr="00473055">
        <w:rPr>
          <w:rStyle w:val="DDNField"/>
        </w:rPr>
        <w:t>8</w:t>
      </w:r>
      <w:r>
        <w:fldChar w:fldCharType="end"/>
      </w:r>
      <w:r>
        <w:rPr>
          <w:lang w:eastAsia="zh-CN"/>
        </w:rPr>
        <w:t>)</w:t>
      </w:r>
      <w:r>
        <w:rPr>
          <w:rFonts w:hint="eastAsia"/>
          <w:lang w:eastAsia="zh-CN"/>
        </w:rPr>
        <w:t xml:space="preserve"> shows how much capacity per OST </w:t>
      </w:r>
      <w:r w:rsidR="005119BC">
        <w:rPr>
          <w:lang w:eastAsia="zh-CN"/>
        </w:rPr>
        <w:t xml:space="preserve">is </w:t>
      </w:r>
      <w:r w:rsidR="00741E6C">
        <w:rPr>
          <w:rFonts w:hint="eastAsia"/>
          <w:lang w:eastAsia="zh-CN"/>
        </w:rPr>
        <w:t>used in the Lustre f</w:t>
      </w:r>
      <w:r>
        <w:rPr>
          <w:rFonts w:hint="eastAsia"/>
          <w:lang w:eastAsia="zh-CN"/>
        </w:rPr>
        <w:t xml:space="preserve">ilesystem. As shown in the figure, </w:t>
      </w:r>
      <w:r w:rsidR="005119BC">
        <w:rPr>
          <w:lang w:eastAsia="zh-CN"/>
        </w:rPr>
        <w:t xml:space="preserve">the used capacity of </w:t>
      </w:r>
      <w:r>
        <w:rPr>
          <w:rFonts w:hint="eastAsia"/>
          <w:lang w:eastAsia="zh-CN"/>
        </w:rPr>
        <w:t>OST0002 is 3.97GB</w:t>
      </w:r>
      <w:r w:rsidR="005119BC">
        <w:rPr>
          <w:rFonts w:hint="eastAsia"/>
          <w:lang w:eastAsia="zh-CN"/>
        </w:rPr>
        <w:t xml:space="preserve">, </w:t>
      </w:r>
      <w:r w:rsidR="005119BC">
        <w:rPr>
          <w:lang w:eastAsia="zh-CN"/>
        </w:rPr>
        <w:t xml:space="preserve">the used capacity of </w:t>
      </w:r>
      <w:r>
        <w:rPr>
          <w:rFonts w:hint="eastAsia"/>
          <w:lang w:eastAsia="zh-CN"/>
        </w:rPr>
        <w:t>OST0007 is 1.27GB</w:t>
      </w:r>
      <w:r w:rsidR="005119BC">
        <w:rPr>
          <w:rFonts w:hint="eastAsia"/>
          <w:lang w:eastAsia="zh-CN"/>
        </w:rPr>
        <w:t xml:space="preserve">, </w:t>
      </w:r>
      <w:r>
        <w:rPr>
          <w:rFonts w:hint="eastAsia"/>
          <w:lang w:eastAsia="zh-CN"/>
        </w:rPr>
        <w:t xml:space="preserve">the used capacity of the </w:t>
      </w:r>
      <w:r w:rsidR="005119BC">
        <w:rPr>
          <w:lang w:eastAsia="zh-CN"/>
        </w:rPr>
        <w:t>remaining</w:t>
      </w:r>
      <w:r>
        <w:rPr>
          <w:rFonts w:hint="eastAsia"/>
          <w:lang w:eastAsia="zh-CN"/>
        </w:rPr>
        <w:t xml:space="preserve"> OSTs is 820.8MB</w:t>
      </w:r>
      <w:r w:rsidR="005119BC">
        <w:rPr>
          <w:rFonts w:hint="eastAsia"/>
          <w:lang w:eastAsia="zh-CN"/>
        </w:rPr>
        <w:t xml:space="preserve">. </w:t>
      </w:r>
      <w:r w:rsidR="005119BC">
        <w:rPr>
          <w:lang w:eastAsia="zh-CN"/>
        </w:rPr>
        <w:t xml:space="preserve">To display </w:t>
      </w:r>
      <w:r w:rsidR="005119BC">
        <w:rPr>
          <w:rFonts w:hint="eastAsia"/>
          <w:lang w:eastAsia="zh-CN"/>
        </w:rPr>
        <w:t xml:space="preserve">the current </w:t>
      </w:r>
      <w:r w:rsidR="00271EED">
        <w:rPr>
          <w:lang w:eastAsia="zh-CN"/>
        </w:rPr>
        <w:t>used</w:t>
      </w:r>
      <w:r w:rsidR="005119BC">
        <w:rPr>
          <w:rFonts w:hint="eastAsia"/>
          <w:lang w:eastAsia="zh-CN"/>
        </w:rPr>
        <w:t xml:space="preserve"> capacity</w:t>
      </w:r>
      <w:r w:rsidR="00271EED">
        <w:rPr>
          <w:lang w:eastAsia="zh-CN"/>
        </w:rPr>
        <w:t xml:space="preserve"> per OST </w:t>
      </w:r>
      <w:r w:rsidR="005119BC">
        <w:rPr>
          <w:rFonts w:hint="eastAsia"/>
          <w:lang w:eastAsia="zh-CN"/>
        </w:rPr>
        <w:t xml:space="preserve"> in the ascending o</w:t>
      </w:r>
      <w:r w:rsidR="005119BC">
        <w:rPr>
          <w:lang w:eastAsia="zh-CN"/>
        </w:rPr>
        <w:t>r</w:t>
      </w:r>
      <w:r w:rsidR="005119BC">
        <w:rPr>
          <w:rFonts w:hint="eastAsia"/>
          <w:lang w:eastAsia="zh-CN"/>
        </w:rPr>
        <w:t xml:space="preserve"> descending order, click on </w:t>
      </w:r>
      <w:r w:rsidR="005119BC">
        <w:rPr>
          <w:b/>
          <w:lang w:eastAsia="zh-CN"/>
        </w:rPr>
        <w:t>Current</w:t>
      </w:r>
      <w:r w:rsidR="005119BC">
        <w:rPr>
          <w:lang w:eastAsia="zh-CN"/>
        </w:rPr>
        <w:t>.</w:t>
      </w:r>
    </w:p>
    <w:p w14:paraId="37126882" w14:textId="2BB22E58" w:rsidR="00AD58E4" w:rsidRDefault="00AD58E4" w:rsidP="00AD58E4">
      <w:pPr>
        <w:pStyle w:val="a6"/>
        <w:rPr>
          <w:lang w:eastAsia="zh-CN"/>
        </w:rPr>
      </w:pPr>
      <w:bookmarkStart w:id="50" w:name="_Ref500950882"/>
      <w:bookmarkStart w:id="51" w:name="_Toc501375730"/>
      <w:bookmarkStart w:id="52" w:name="_Toc501467937"/>
      <w:bookmarkStart w:id="53" w:name="_Toc503794974"/>
      <w:bookmarkStart w:id="54" w:name="_Toc514766662"/>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8</w:t>
      </w:r>
      <w:r>
        <w:fldChar w:fldCharType="end"/>
      </w:r>
      <w:bookmarkEnd w:id="50"/>
      <w:r>
        <w:rPr>
          <w:rFonts w:hint="eastAsia"/>
          <w:lang w:eastAsia="zh-CN"/>
        </w:rPr>
        <w:t xml:space="preserve">: </w:t>
      </w:r>
      <w:bookmarkEnd w:id="51"/>
      <w:bookmarkEnd w:id="52"/>
      <w:r>
        <w:rPr>
          <w:rFonts w:hint="eastAsia"/>
          <w:lang w:eastAsia="zh-CN"/>
        </w:rPr>
        <w:t>Used Capacity per OST Panel</w:t>
      </w:r>
      <w:bookmarkEnd w:id="53"/>
      <w:bookmarkEnd w:id="54"/>
    </w:p>
    <w:p w14:paraId="584015A6" w14:textId="77777777" w:rsidR="00AD58E4" w:rsidRDefault="00AD58E4" w:rsidP="00AD58E4">
      <w:pPr>
        <w:rPr>
          <w:lang w:eastAsia="zh-CN"/>
        </w:rPr>
      </w:pPr>
      <w:r>
        <w:rPr>
          <w:rFonts w:hint="eastAsia"/>
          <w:lang w:eastAsia="zh-CN"/>
        </w:rPr>
        <w:tab/>
      </w:r>
      <w:r>
        <w:rPr>
          <w:noProof/>
          <w:lang w:eastAsia="zh-CN"/>
        </w:rPr>
        <w:drawing>
          <wp:inline distT="0" distB="0" distL="0" distR="0" wp14:anchorId="2261DFC1" wp14:editId="1FD1ADFB">
            <wp:extent cx="2907030" cy="2872740"/>
            <wp:effectExtent l="0" t="0" r="7620" b="381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14:paraId="2D8B53A7" w14:textId="1C72B35C" w:rsidR="00AD58E4" w:rsidRPr="00517B56" w:rsidRDefault="00AD58E4" w:rsidP="00AD58E4">
      <w:pPr>
        <w:pStyle w:val="DDNbodytext1"/>
        <w:keepNext/>
        <w:rPr>
          <w:lang w:eastAsia="zh-CN"/>
        </w:rPr>
      </w:pPr>
      <w:r>
        <w:rPr>
          <w:rFonts w:hint="eastAsia"/>
          <w:lang w:eastAsia="zh-CN"/>
        </w:rPr>
        <w:t xml:space="preserve">The Used Capacity per User panel </w:t>
      </w:r>
      <w:r>
        <w:rPr>
          <w:lang w:eastAsia="zh-CN"/>
        </w:rPr>
        <w:t>(</w:t>
      </w:r>
      <w:r>
        <w:fldChar w:fldCharType="begin"/>
      </w:r>
      <w:r>
        <w:instrText xml:space="preserve">REF _Ref500951070 \h \* MERGEFORMAT </w:instrText>
      </w:r>
      <w:r>
        <w:fldChar w:fldCharType="separate"/>
      </w:r>
      <w:r w:rsidR="00473055" w:rsidRPr="00473055">
        <w:rPr>
          <w:rStyle w:val="DDNField"/>
          <w:rFonts w:hint="eastAsia"/>
        </w:rPr>
        <w:t xml:space="preserve">Figure </w:t>
      </w:r>
      <w:r w:rsidR="00473055" w:rsidRPr="00473055">
        <w:rPr>
          <w:rStyle w:val="DDNField"/>
        </w:rPr>
        <w:t>9</w:t>
      </w:r>
      <w:r>
        <w:fldChar w:fldCharType="end"/>
      </w:r>
      <w:r>
        <w:rPr>
          <w:lang w:eastAsia="zh-CN"/>
        </w:rPr>
        <w:t>)</w:t>
      </w:r>
      <w:r>
        <w:rPr>
          <w:rFonts w:hint="eastAsia"/>
          <w:lang w:eastAsia="zh-CN"/>
        </w:rPr>
        <w:t xml:space="preserve"> shows how much capacity per user </w:t>
      </w:r>
      <w:r w:rsidR="005119BC">
        <w:rPr>
          <w:lang w:eastAsia="zh-CN"/>
        </w:rPr>
        <w:t xml:space="preserve">is </w:t>
      </w:r>
      <w:r>
        <w:rPr>
          <w:rFonts w:hint="eastAsia"/>
          <w:lang w:eastAsia="zh-CN"/>
        </w:rPr>
        <w:t xml:space="preserve">used in the  </w:t>
      </w:r>
      <w:r>
        <w:rPr>
          <w:lang w:eastAsia="zh-CN"/>
        </w:rPr>
        <w:t>Lustre</w:t>
      </w:r>
      <w:r>
        <w:rPr>
          <w:rFonts w:hint="eastAsia"/>
          <w:lang w:eastAsia="zh-CN"/>
        </w:rPr>
        <w:t xml:space="preserve"> </w:t>
      </w:r>
      <w:r w:rsidR="00741E6C">
        <w:rPr>
          <w:lang w:eastAsia="zh-CN"/>
        </w:rPr>
        <w:t>f</w:t>
      </w:r>
      <w:r>
        <w:rPr>
          <w:rFonts w:hint="eastAsia"/>
          <w:lang w:eastAsia="zh-CN"/>
        </w:rPr>
        <w:t>ilesystem. As shown in the figure, the cur</w:t>
      </w:r>
      <w:r w:rsidR="005119BC">
        <w:rPr>
          <w:rFonts w:hint="eastAsia"/>
          <w:lang w:eastAsia="zh-CN"/>
        </w:rPr>
        <w:t>rent used capacity of the user with UID=0</w:t>
      </w:r>
      <w:r>
        <w:rPr>
          <w:rFonts w:hint="eastAsia"/>
          <w:lang w:eastAsia="zh-CN"/>
        </w:rPr>
        <w:t xml:space="preserve"> is </w:t>
      </w:r>
      <w:r w:rsidR="005119BC">
        <w:rPr>
          <w:rFonts w:hint="eastAsia"/>
          <w:lang w:eastAsia="zh-CN"/>
        </w:rPr>
        <w:t>13.65GB, t</w:t>
      </w:r>
      <w:r>
        <w:rPr>
          <w:rFonts w:hint="eastAsia"/>
          <w:lang w:eastAsia="zh-CN"/>
        </w:rPr>
        <w:t xml:space="preserve">he </w:t>
      </w:r>
      <w:r>
        <w:rPr>
          <w:rFonts w:hint="eastAsia"/>
          <w:lang w:eastAsia="zh-CN"/>
        </w:rPr>
        <w:lastRenderedPageBreak/>
        <w:t xml:space="preserve">current used capacity of the user </w:t>
      </w:r>
      <w:r w:rsidR="005119BC">
        <w:rPr>
          <w:lang w:eastAsia="zh-CN"/>
        </w:rPr>
        <w:t xml:space="preserve">with </w:t>
      </w:r>
      <w:r w:rsidR="005119BC">
        <w:rPr>
          <w:rFonts w:hint="eastAsia"/>
          <w:lang w:eastAsia="zh-CN"/>
        </w:rPr>
        <w:t>UID=1000</w:t>
      </w:r>
      <w:r w:rsidR="00271EED">
        <w:rPr>
          <w:rFonts w:hint="eastAsia"/>
          <w:lang w:eastAsia="zh-CN"/>
        </w:rPr>
        <w:t xml:space="preserve"> is 2.10GB, </w:t>
      </w:r>
      <w:r w:rsidR="00271EED">
        <w:rPr>
          <w:lang w:eastAsia="zh-CN"/>
        </w:rPr>
        <w:t>t</w:t>
      </w:r>
      <w:r>
        <w:rPr>
          <w:rFonts w:hint="eastAsia"/>
          <w:lang w:eastAsia="zh-CN"/>
        </w:rPr>
        <w:t>he cur</w:t>
      </w:r>
      <w:r w:rsidR="005119BC">
        <w:rPr>
          <w:rFonts w:hint="eastAsia"/>
          <w:lang w:eastAsia="zh-CN"/>
        </w:rPr>
        <w:t>rent used capacity of the user with UID=1001</w:t>
      </w:r>
      <w:r>
        <w:rPr>
          <w:rFonts w:hint="eastAsia"/>
          <w:lang w:eastAsia="zh-CN"/>
        </w:rPr>
        <w:t xml:space="preserve"> is 954.37MB</w:t>
      </w:r>
      <w:r w:rsidR="005119BC">
        <w:rPr>
          <w:lang w:eastAsia="zh-CN"/>
        </w:rPr>
        <w:t>.</w:t>
      </w:r>
    </w:p>
    <w:p w14:paraId="5514F90B" w14:textId="54DCD1EE" w:rsidR="00AD58E4" w:rsidRDefault="00AD58E4" w:rsidP="00AD58E4">
      <w:pPr>
        <w:pStyle w:val="a6"/>
        <w:rPr>
          <w:lang w:eastAsia="zh-CN"/>
        </w:rPr>
      </w:pPr>
      <w:bookmarkStart w:id="55" w:name="_Ref500951070"/>
      <w:bookmarkStart w:id="56" w:name="_Toc501375731"/>
      <w:bookmarkStart w:id="57" w:name="_Toc501467938"/>
      <w:bookmarkStart w:id="58" w:name="_Toc503794975"/>
      <w:bookmarkStart w:id="59" w:name="_Toc514766663"/>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9</w:t>
      </w:r>
      <w:r>
        <w:fldChar w:fldCharType="end"/>
      </w:r>
      <w:bookmarkEnd w:id="55"/>
      <w:r>
        <w:rPr>
          <w:rFonts w:hint="eastAsia"/>
          <w:lang w:eastAsia="zh-CN"/>
        </w:rPr>
        <w:t xml:space="preserve">: </w:t>
      </w:r>
      <w:bookmarkEnd w:id="56"/>
      <w:bookmarkEnd w:id="57"/>
      <w:r>
        <w:rPr>
          <w:rFonts w:hint="eastAsia"/>
          <w:lang w:eastAsia="zh-CN"/>
        </w:rPr>
        <w:t>Used Capacity per User Panel</w:t>
      </w:r>
      <w:bookmarkEnd w:id="58"/>
      <w:bookmarkEnd w:id="59"/>
    </w:p>
    <w:p w14:paraId="20A310DC" w14:textId="77777777" w:rsidR="00AD58E4" w:rsidRDefault="00AD58E4" w:rsidP="00AD58E4">
      <w:pPr>
        <w:spacing w:before="137"/>
        <w:ind w:firstLine="720"/>
        <w:rPr>
          <w:lang w:eastAsia="zh-CN"/>
        </w:rPr>
      </w:pPr>
      <w:r>
        <w:rPr>
          <w:noProof/>
          <w:lang w:eastAsia="zh-CN"/>
        </w:rPr>
        <w:drawing>
          <wp:inline distT="0" distB="0" distL="0" distR="0" wp14:anchorId="4A0C445F" wp14:editId="53A7CBF6">
            <wp:extent cx="2811439" cy="2739647"/>
            <wp:effectExtent l="0" t="0" r="8255" b="381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14:paraId="2ACA970C" w14:textId="5FD87F70" w:rsidR="00AD58E4" w:rsidRPr="00333C4A" w:rsidRDefault="00AD58E4" w:rsidP="00AD58E4">
      <w:pPr>
        <w:pStyle w:val="DDNbodytext1"/>
        <w:keepNext/>
      </w:pPr>
      <w:r>
        <w:rPr>
          <w:rFonts w:hint="eastAsia"/>
        </w:rPr>
        <w:t xml:space="preserve">The </w:t>
      </w:r>
      <w:r w:rsidRPr="005119BC">
        <w:rPr>
          <w:rFonts w:hint="eastAsia"/>
          <w:b/>
        </w:rPr>
        <w:t>Used Capacity per Group</w:t>
      </w:r>
      <w:r>
        <w:rPr>
          <w:rFonts w:hint="eastAsia"/>
        </w:rPr>
        <w:t xml:space="preserve"> panel </w:t>
      </w:r>
      <w:r>
        <w:t>(</w:t>
      </w:r>
      <w:r w:rsidRPr="005119BC">
        <w:rPr>
          <w:rStyle w:val="DDNField"/>
        </w:rPr>
        <w:fldChar w:fldCharType="begin"/>
      </w:r>
      <w:r w:rsidRPr="005119BC">
        <w:rPr>
          <w:rStyle w:val="DDNField"/>
        </w:rPr>
        <w:instrText xml:space="preserve">REF _Ref500951320 \h \* MERGEFORMAT </w:instrText>
      </w:r>
      <w:r w:rsidRPr="005119BC">
        <w:rPr>
          <w:rStyle w:val="DDNField"/>
        </w:rPr>
      </w:r>
      <w:r w:rsidRPr="005119BC">
        <w:rPr>
          <w:rStyle w:val="DDNField"/>
        </w:rPr>
        <w:fldChar w:fldCharType="separate"/>
      </w:r>
      <w:r w:rsidR="00473055" w:rsidRPr="00473055">
        <w:rPr>
          <w:rStyle w:val="DDNField"/>
          <w:rFonts w:hint="eastAsia"/>
        </w:rPr>
        <w:t xml:space="preserve">Figure </w:t>
      </w:r>
      <w:r w:rsidR="00473055" w:rsidRPr="00473055">
        <w:rPr>
          <w:rStyle w:val="DDNField"/>
        </w:rPr>
        <w:t>10</w:t>
      </w:r>
      <w:r w:rsidRPr="005119BC">
        <w:rPr>
          <w:rStyle w:val="DDNField"/>
        </w:rPr>
        <w:fldChar w:fldCharType="end"/>
      </w:r>
      <w:r>
        <w:t xml:space="preserve">) </w:t>
      </w:r>
      <w:r>
        <w:rPr>
          <w:rFonts w:hint="eastAsia"/>
        </w:rPr>
        <w:t xml:space="preserve">shows how much capacity per group </w:t>
      </w:r>
      <w:r w:rsidR="005119BC">
        <w:t xml:space="preserve">is </w:t>
      </w:r>
      <w:r>
        <w:rPr>
          <w:rFonts w:hint="eastAsia"/>
        </w:rPr>
        <w:t xml:space="preserve">used in the </w:t>
      </w:r>
      <w:r>
        <w:t>Lustre</w:t>
      </w:r>
      <w:r w:rsidR="00741E6C">
        <w:rPr>
          <w:rFonts w:hint="eastAsia"/>
        </w:rPr>
        <w:t xml:space="preserve"> f</w:t>
      </w:r>
      <w:r>
        <w:rPr>
          <w:rFonts w:hint="eastAsia"/>
        </w:rPr>
        <w:t>ilesystem. As shown in the figure, the curr</w:t>
      </w:r>
      <w:r w:rsidR="005119BC">
        <w:rPr>
          <w:rFonts w:hint="eastAsia"/>
        </w:rPr>
        <w:t>ent used capacity of the group with GID=0 is 13.65GB,</w:t>
      </w:r>
      <w:r w:rsidR="005119BC">
        <w:t xml:space="preserve"> </w:t>
      </w:r>
      <w:r w:rsidR="005119BC" w:rsidRPr="005119BC">
        <w:t>t</w:t>
      </w:r>
      <w:r w:rsidRPr="005119BC">
        <w:rPr>
          <w:rFonts w:hint="eastAsia"/>
        </w:rPr>
        <w:t>h</w:t>
      </w:r>
      <w:r>
        <w:rPr>
          <w:rFonts w:hint="eastAsia"/>
        </w:rPr>
        <w:t>e curr</w:t>
      </w:r>
      <w:r w:rsidR="005119BC">
        <w:rPr>
          <w:rFonts w:hint="eastAsia"/>
        </w:rPr>
        <w:t xml:space="preserve">ent used capacity of the group with GID=1000 is 2.10GB, </w:t>
      </w:r>
      <w:r w:rsidR="005119BC">
        <w:t>t</w:t>
      </w:r>
      <w:r>
        <w:rPr>
          <w:rFonts w:hint="eastAsia"/>
        </w:rPr>
        <w:t>he curr</w:t>
      </w:r>
      <w:r w:rsidR="005119BC">
        <w:rPr>
          <w:rFonts w:hint="eastAsia"/>
        </w:rPr>
        <w:t>ent used capacity of the group with GID=1001</w:t>
      </w:r>
      <w:r>
        <w:rPr>
          <w:rFonts w:hint="eastAsia"/>
        </w:rPr>
        <w:t xml:space="preserve"> is 954.37MB</w:t>
      </w:r>
      <w:r w:rsidR="005119BC">
        <w:rPr>
          <w:rFonts w:hint="eastAsia"/>
        </w:rPr>
        <w:t>.</w:t>
      </w:r>
    </w:p>
    <w:p w14:paraId="39117A02" w14:textId="164809E3" w:rsidR="00AD58E4" w:rsidRDefault="00AD58E4" w:rsidP="00AD58E4">
      <w:pPr>
        <w:pStyle w:val="a6"/>
        <w:rPr>
          <w:lang w:eastAsia="zh-CN"/>
        </w:rPr>
      </w:pPr>
      <w:bookmarkStart w:id="60" w:name="_Ref500951320"/>
      <w:bookmarkStart w:id="61" w:name="_Toc501375732"/>
      <w:bookmarkStart w:id="62" w:name="_Toc501467939"/>
      <w:bookmarkStart w:id="63" w:name="_Toc503794976"/>
      <w:bookmarkStart w:id="64" w:name="_Toc514766664"/>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10</w:t>
      </w:r>
      <w:r>
        <w:fldChar w:fldCharType="end"/>
      </w:r>
      <w:bookmarkEnd w:id="60"/>
      <w:r>
        <w:rPr>
          <w:rFonts w:hint="eastAsia"/>
          <w:lang w:eastAsia="zh-CN"/>
        </w:rPr>
        <w:t xml:space="preserve">: </w:t>
      </w:r>
      <w:bookmarkEnd w:id="61"/>
      <w:bookmarkEnd w:id="62"/>
      <w:r>
        <w:rPr>
          <w:rFonts w:hint="eastAsia"/>
          <w:lang w:eastAsia="zh-CN"/>
        </w:rPr>
        <w:t>Used Capacity per Group Panel</w:t>
      </w:r>
      <w:bookmarkEnd w:id="63"/>
      <w:bookmarkEnd w:id="64"/>
    </w:p>
    <w:p w14:paraId="6E825F9D" w14:textId="77777777" w:rsidR="00AD58E4" w:rsidRDefault="00AD58E4" w:rsidP="00AD58E4">
      <w:pPr>
        <w:spacing w:before="137"/>
        <w:ind w:firstLine="720"/>
        <w:jc w:val="both"/>
        <w:rPr>
          <w:lang w:eastAsia="zh-CN"/>
        </w:rPr>
      </w:pPr>
      <w:r>
        <w:rPr>
          <w:noProof/>
          <w:lang w:eastAsia="zh-CN"/>
        </w:rPr>
        <w:drawing>
          <wp:inline distT="0" distB="0" distL="0" distR="0" wp14:anchorId="67487D9F" wp14:editId="6308341F">
            <wp:extent cx="2750024" cy="2685904"/>
            <wp:effectExtent l="0" t="0" r="0"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14:paraId="1A9AEF6A" w14:textId="1BCD8FB9" w:rsidR="00AD58E4" w:rsidRPr="00517B56" w:rsidRDefault="00AD58E4" w:rsidP="00AD58E4">
      <w:pPr>
        <w:pStyle w:val="DDNbodytext1"/>
        <w:keepNext/>
        <w:rPr>
          <w:lang w:eastAsia="zh-CN"/>
        </w:rPr>
      </w:pPr>
      <w:r>
        <w:rPr>
          <w:rFonts w:hint="eastAsia"/>
          <w:lang w:eastAsia="zh-CN"/>
        </w:rPr>
        <w:lastRenderedPageBreak/>
        <w:t xml:space="preserve">The </w:t>
      </w:r>
      <w:r w:rsidRPr="005119BC">
        <w:rPr>
          <w:rFonts w:hint="eastAsia"/>
          <w:b/>
          <w:lang w:eastAsia="zh-CN"/>
        </w:rPr>
        <w:t>Free Inode Number in Total</w:t>
      </w:r>
      <w:r>
        <w:rPr>
          <w:rFonts w:hint="eastAsia"/>
          <w:lang w:eastAsia="zh-CN"/>
        </w:rPr>
        <w:t xml:space="preserve"> panel </w:t>
      </w:r>
      <w:r>
        <w:rPr>
          <w:lang w:eastAsia="zh-CN"/>
        </w:rPr>
        <w:t>(</w:t>
      </w:r>
      <w:r>
        <w:fldChar w:fldCharType="begin"/>
      </w:r>
      <w:r>
        <w:instrText xml:space="preserve">REF _Ref500951502 \h \* MERGEFORMAT </w:instrText>
      </w:r>
      <w:r>
        <w:fldChar w:fldCharType="separate"/>
      </w:r>
      <w:r w:rsidR="00473055" w:rsidRPr="00473055">
        <w:rPr>
          <w:rStyle w:val="DDNField"/>
          <w:rFonts w:hint="eastAsia"/>
        </w:rPr>
        <w:t xml:space="preserve">Figure </w:t>
      </w:r>
      <w:r w:rsidR="00473055" w:rsidRPr="00473055">
        <w:rPr>
          <w:rStyle w:val="DDNField"/>
        </w:rPr>
        <w:t>11</w:t>
      </w:r>
      <w:r>
        <w:fldChar w:fldCharType="end"/>
      </w:r>
      <w:r>
        <w:rPr>
          <w:lang w:eastAsia="zh-CN"/>
        </w:rPr>
        <w:t>)</w:t>
      </w:r>
      <w:r>
        <w:rPr>
          <w:rFonts w:hint="eastAsia"/>
          <w:lang w:eastAsia="zh-CN"/>
        </w:rPr>
        <w:t xml:space="preserve"> shows the </w:t>
      </w:r>
      <w:r w:rsidR="00A445BC">
        <w:rPr>
          <w:lang w:eastAsia="zh-CN"/>
        </w:rPr>
        <w:t xml:space="preserve">total number of free inodes </w:t>
      </w:r>
      <w:r w:rsidR="00A445BC">
        <w:rPr>
          <w:rFonts w:hint="eastAsia"/>
          <w:lang w:eastAsia="zh-CN"/>
        </w:rPr>
        <w:t xml:space="preserve">in the Lustre </w:t>
      </w:r>
      <w:r w:rsidR="00741E6C">
        <w:rPr>
          <w:lang w:eastAsia="zh-CN"/>
        </w:rPr>
        <w:t>f</w:t>
      </w:r>
      <w:r w:rsidR="00A445BC">
        <w:rPr>
          <w:rFonts w:hint="eastAsia"/>
          <w:lang w:eastAsia="zh-CN"/>
        </w:rPr>
        <w:t xml:space="preserve">ilesystem </w:t>
      </w:r>
      <w:r w:rsidR="00741E6C">
        <w:rPr>
          <w:lang w:eastAsia="zh-CN"/>
        </w:rPr>
        <w:t xml:space="preserve">over time. </w:t>
      </w:r>
      <w:r>
        <w:rPr>
          <w:rFonts w:hint="eastAsia"/>
          <w:lang w:eastAsia="zh-CN"/>
        </w:rPr>
        <w:t>The test case used in the figure is running</w:t>
      </w:r>
      <w:r>
        <w:rPr>
          <w:lang w:eastAsia="zh-CN"/>
        </w:rPr>
        <w:t>“</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900000 </w:t>
      </w:r>
      <w:r>
        <w:rPr>
          <w:lang w:eastAsia="zh-CN"/>
        </w:rPr>
        <w:t>–</w:t>
      </w:r>
      <w:r>
        <w:rPr>
          <w:rFonts w:hint="eastAsia"/>
          <w:lang w:eastAsia="zh-CN"/>
        </w:rPr>
        <w:t>d /mnt/lustre/mdtest/</w:t>
      </w:r>
      <w:r>
        <w:rPr>
          <w:lang w:eastAsia="zh-CN"/>
        </w:rPr>
        <w:t>”</w:t>
      </w:r>
      <w:r>
        <w:rPr>
          <w:rFonts w:hint="eastAsia"/>
          <w:lang w:eastAsia="zh-CN"/>
        </w:rPr>
        <w:t xml:space="preserve"> from</w:t>
      </w:r>
      <w:r w:rsidR="005119BC">
        <w:rPr>
          <w:rFonts w:hint="eastAsia"/>
          <w:lang w:eastAsia="zh-CN"/>
        </w:rPr>
        <w:t xml:space="preserve"> about 14:35. </w:t>
      </w:r>
      <w:r w:rsidR="005119BC">
        <w:rPr>
          <w:lang w:eastAsia="zh-CN"/>
        </w:rPr>
        <w:t>F</w:t>
      </w:r>
      <w:r>
        <w:rPr>
          <w:rFonts w:hint="eastAsia"/>
          <w:lang w:eastAsia="zh-CN"/>
        </w:rPr>
        <w:t>rom the figure it can be seen that from that time on</w:t>
      </w:r>
      <w:r w:rsidR="005119BC">
        <w:rPr>
          <w:lang w:eastAsia="zh-CN"/>
        </w:rPr>
        <w:t>,</w:t>
      </w:r>
      <w:r>
        <w:rPr>
          <w:rFonts w:hint="eastAsia"/>
          <w:lang w:eastAsia="zh-CN"/>
        </w:rPr>
        <w:t xml:space="preserve"> the free inode number is decreased and exhausted at a speed of about 1100 Ops (Operation per Second).</w:t>
      </w:r>
    </w:p>
    <w:p w14:paraId="44DF8635" w14:textId="60D3B45C" w:rsidR="00AD58E4" w:rsidRDefault="00AD58E4" w:rsidP="00AD58E4">
      <w:pPr>
        <w:pStyle w:val="a6"/>
        <w:rPr>
          <w:lang w:eastAsia="zh-CN"/>
        </w:rPr>
      </w:pPr>
      <w:bookmarkStart w:id="65" w:name="_Ref500951502"/>
      <w:bookmarkStart w:id="66" w:name="_Toc501375733"/>
      <w:bookmarkStart w:id="67" w:name="_Toc501467940"/>
      <w:bookmarkStart w:id="68" w:name="_Toc503794977"/>
      <w:bookmarkStart w:id="69" w:name="_Toc514766665"/>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11</w:t>
      </w:r>
      <w:r>
        <w:fldChar w:fldCharType="end"/>
      </w:r>
      <w:bookmarkEnd w:id="65"/>
      <w:r>
        <w:rPr>
          <w:rFonts w:hint="eastAsia"/>
          <w:lang w:eastAsia="zh-CN"/>
        </w:rPr>
        <w:t xml:space="preserve">: </w:t>
      </w:r>
      <w:bookmarkEnd w:id="66"/>
      <w:bookmarkEnd w:id="67"/>
      <w:r>
        <w:rPr>
          <w:rFonts w:hint="eastAsia"/>
          <w:lang w:eastAsia="zh-CN"/>
        </w:rPr>
        <w:t>Free Inode Number in Total Panel</w:t>
      </w:r>
      <w:bookmarkEnd w:id="68"/>
      <w:bookmarkEnd w:id="69"/>
    </w:p>
    <w:p w14:paraId="4E2C6AC8" w14:textId="77777777" w:rsidR="00AD58E4" w:rsidRDefault="00AD58E4" w:rsidP="00AD58E4">
      <w:pPr>
        <w:spacing w:before="137"/>
        <w:ind w:firstLine="720"/>
        <w:rPr>
          <w:lang w:eastAsia="zh-CN"/>
        </w:rPr>
      </w:pPr>
      <w:r>
        <w:rPr>
          <w:noProof/>
          <w:lang w:eastAsia="zh-CN"/>
        </w:rPr>
        <w:drawing>
          <wp:inline distT="0" distB="0" distL="0" distR="0" wp14:anchorId="4CC470AA" wp14:editId="2722F6B6">
            <wp:extent cx="2678723" cy="2594077"/>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14:paraId="19095818" w14:textId="00497E0C" w:rsidR="00AD58E4" w:rsidRPr="00A23900" w:rsidRDefault="00AD58E4" w:rsidP="00AD58E4">
      <w:pPr>
        <w:pStyle w:val="DDNbodytext1"/>
        <w:keepNext/>
        <w:rPr>
          <w:lang w:eastAsia="zh-CN"/>
        </w:rPr>
      </w:pPr>
      <w:r>
        <w:rPr>
          <w:rFonts w:hint="eastAsia"/>
          <w:lang w:eastAsia="zh-CN"/>
        </w:rPr>
        <w:t xml:space="preserve">The </w:t>
      </w:r>
      <w:r w:rsidRPr="00A445BC">
        <w:rPr>
          <w:rFonts w:hint="eastAsia"/>
          <w:b/>
          <w:lang w:eastAsia="zh-CN"/>
        </w:rPr>
        <w:t>Used Inode Number in Total</w:t>
      </w:r>
      <w:r>
        <w:rPr>
          <w:rFonts w:hint="eastAsia"/>
          <w:lang w:eastAsia="zh-CN"/>
        </w:rPr>
        <w:t xml:space="preserve"> panel </w:t>
      </w:r>
      <w:r>
        <w:rPr>
          <w:lang w:eastAsia="zh-CN"/>
        </w:rPr>
        <w:t>(</w:t>
      </w:r>
      <w:r>
        <w:fldChar w:fldCharType="begin"/>
      </w:r>
      <w:r>
        <w:instrText xml:space="preserve">REF _Ref500951924 \h \* MERGEFORMAT </w:instrText>
      </w:r>
      <w:r>
        <w:fldChar w:fldCharType="separate"/>
      </w:r>
      <w:r w:rsidR="00473055" w:rsidRPr="00473055">
        <w:rPr>
          <w:rStyle w:val="DDNField"/>
          <w:rFonts w:hint="eastAsia"/>
        </w:rPr>
        <w:t xml:space="preserve">Figure </w:t>
      </w:r>
      <w:r w:rsidR="00473055" w:rsidRPr="00473055">
        <w:rPr>
          <w:rStyle w:val="DDNField"/>
        </w:rPr>
        <w:t>12</w:t>
      </w:r>
      <w:r>
        <w:fldChar w:fldCharType="end"/>
      </w:r>
      <w:r>
        <w:rPr>
          <w:lang w:eastAsia="zh-CN"/>
        </w:rPr>
        <w:t xml:space="preserve">) </w:t>
      </w:r>
      <w:r>
        <w:rPr>
          <w:rFonts w:hint="eastAsia"/>
          <w:lang w:eastAsia="zh-CN"/>
        </w:rPr>
        <w:t>show</w:t>
      </w:r>
      <w:r w:rsidR="00741E6C">
        <w:rPr>
          <w:lang w:eastAsia="zh-CN"/>
        </w:rPr>
        <w:t>s</w:t>
      </w:r>
      <w:r>
        <w:rPr>
          <w:rFonts w:hint="eastAsia"/>
          <w:lang w:eastAsia="zh-CN"/>
        </w:rPr>
        <w:t xml:space="preserve"> the </w:t>
      </w:r>
      <w:r w:rsidR="00741E6C">
        <w:rPr>
          <w:lang w:eastAsia="zh-CN"/>
        </w:rPr>
        <w:t>total number of used inodes</w:t>
      </w:r>
      <w:r>
        <w:rPr>
          <w:rFonts w:hint="eastAsia"/>
          <w:lang w:eastAsia="zh-CN"/>
        </w:rPr>
        <w:t xml:space="preserve"> in the </w:t>
      </w:r>
      <w:r>
        <w:rPr>
          <w:lang w:eastAsia="zh-CN"/>
        </w:rPr>
        <w:t>Lustre</w:t>
      </w:r>
      <w:r w:rsidR="00741E6C">
        <w:rPr>
          <w:rFonts w:hint="eastAsia"/>
          <w:lang w:eastAsia="zh-CN"/>
        </w:rPr>
        <w:t xml:space="preserve"> f</w:t>
      </w:r>
      <w:r>
        <w:rPr>
          <w:rFonts w:hint="eastAsia"/>
          <w:lang w:eastAsia="zh-CN"/>
        </w:rPr>
        <w:t>ilesystem</w:t>
      </w:r>
      <w:r w:rsidR="00741E6C">
        <w:rPr>
          <w:lang w:eastAsia="zh-CN"/>
        </w:rPr>
        <w:t xml:space="preserve"> over time</w:t>
      </w:r>
      <w:r>
        <w:rPr>
          <w:rFonts w:hint="eastAsia"/>
          <w:lang w:eastAsia="zh-CN"/>
        </w:rPr>
        <w:t xml:space="preserve">. The test case used in the figure is running </w:t>
      </w:r>
      <w:r>
        <w:rPr>
          <w:lang w:eastAsia="zh-CN"/>
        </w:rPr>
        <w:t>“</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900000 </w:t>
      </w:r>
      <w:r>
        <w:rPr>
          <w:lang w:eastAsia="zh-CN"/>
        </w:rPr>
        <w:t>–</w:t>
      </w:r>
      <w:r>
        <w:rPr>
          <w:rFonts w:hint="eastAsia"/>
          <w:lang w:eastAsia="zh-CN"/>
        </w:rPr>
        <w:t>d /mnt/lustre/mdtest/</w:t>
      </w:r>
      <w:r>
        <w:rPr>
          <w:lang w:eastAsia="zh-CN"/>
        </w:rPr>
        <w:t>”</w:t>
      </w:r>
      <w:r>
        <w:rPr>
          <w:rFonts w:hint="eastAsia"/>
          <w:lang w:eastAsia="zh-CN"/>
        </w:rPr>
        <w:t xml:space="preserve"> from about 14:35, from the figure it can be seen that the used inode number is increased in a speed of about 1100 Ops (Operation per Second).</w:t>
      </w:r>
    </w:p>
    <w:p w14:paraId="1685579B" w14:textId="4E026514" w:rsidR="00AD58E4" w:rsidRDefault="00AD58E4" w:rsidP="00AD58E4">
      <w:pPr>
        <w:pStyle w:val="a6"/>
        <w:rPr>
          <w:lang w:eastAsia="zh-CN"/>
        </w:rPr>
      </w:pPr>
      <w:bookmarkStart w:id="70" w:name="_Ref500951924"/>
      <w:bookmarkStart w:id="71" w:name="_Toc501375734"/>
      <w:bookmarkStart w:id="72" w:name="_Toc501467941"/>
      <w:bookmarkStart w:id="73" w:name="_Toc503794978"/>
      <w:bookmarkStart w:id="74" w:name="_Toc514766666"/>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12</w:t>
      </w:r>
      <w:r>
        <w:fldChar w:fldCharType="end"/>
      </w:r>
      <w:bookmarkEnd w:id="70"/>
      <w:r>
        <w:rPr>
          <w:rFonts w:hint="eastAsia"/>
          <w:lang w:eastAsia="zh-CN"/>
        </w:rPr>
        <w:t>:</w:t>
      </w:r>
      <w:bookmarkEnd w:id="71"/>
      <w:bookmarkEnd w:id="72"/>
      <w:r>
        <w:rPr>
          <w:rFonts w:hint="eastAsia"/>
          <w:lang w:eastAsia="zh-CN"/>
        </w:rPr>
        <w:t xml:space="preserve"> Used Inode Number in Total Panel</w:t>
      </w:r>
      <w:bookmarkEnd w:id="73"/>
      <w:bookmarkEnd w:id="74"/>
    </w:p>
    <w:p w14:paraId="147E8258" w14:textId="77777777" w:rsidR="00AD58E4" w:rsidRDefault="00AD58E4" w:rsidP="00AD58E4">
      <w:pPr>
        <w:spacing w:before="137"/>
        <w:ind w:firstLine="720"/>
        <w:rPr>
          <w:lang w:eastAsia="zh-CN"/>
        </w:rPr>
      </w:pPr>
      <w:r>
        <w:rPr>
          <w:noProof/>
          <w:lang w:eastAsia="zh-CN"/>
        </w:rPr>
        <w:drawing>
          <wp:inline distT="0" distB="0" distL="0" distR="0" wp14:anchorId="035F6C80" wp14:editId="7ED22FCE">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14:paraId="54500206" w14:textId="77777777" w:rsidR="00473055" w:rsidRPr="006E6B3E" w:rsidRDefault="00AD58E4" w:rsidP="00AD58E4">
      <w:pPr>
        <w:pStyle w:val="DDNbodytext1"/>
        <w:keepNext/>
        <w:rPr>
          <w:lang w:eastAsia="zh-CN"/>
        </w:rPr>
      </w:pPr>
      <w:r>
        <w:rPr>
          <w:rFonts w:hint="eastAsia"/>
          <w:lang w:eastAsia="zh-CN"/>
        </w:rPr>
        <w:lastRenderedPageBreak/>
        <w:t xml:space="preserve">The </w:t>
      </w:r>
      <w:r w:rsidRPr="00741E6C">
        <w:rPr>
          <w:rFonts w:hint="eastAsia"/>
          <w:b/>
          <w:lang w:eastAsia="zh-CN"/>
        </w:rPr>
        <w:t>Free Inode Number per MDT</w:t>
      </w:r>
      <w:r>
        <w:rPr>
          <w:rFonts w:hint="eastAsia"/>
          <w:lang w:eastAsia="zh-CN"/>
        </w:rPr>
        <w:t xml:space="preserve"> panel </w:t>
      </w:r>
      <w:r>
        <w:rPr>
          <w:lang w:eastAsia="zh-CN"/>
        </w:rPr>
        <w:t>(</w:t>
      </w:r>
      <w:r>
        <w:fldChar w:fldCharType="begin"/>
      </w:r>
      <w:r>
        <w:instrText xml:space="preserve">REF _Ref500951968 \h \* MERGEFORMAT </w:instrText>
      </w:r>
      <w:r>
        <w:fldChar w:fldCharType="separate"/>
      </w:r>
      <w:r w:rsidR="00473055" w:rsidRPr="00473055">
        <w:rPr>
          <w:rStyle w:val="DDNField"/>
          <w:rFonts w:hint="eastAsia"/>
        </w:rPr>
        <w:t>.</w:t>
      </w:r>
      <w:r w:rsidR="00473055" w:rsidRPr="00473055">
        <w:rPr>
          <w:rStyle w:val="DDNField"/>
        </w:rPr>
        <w:t xml:space="preserve"> </w:t>
      </w:r>
      <w:r w:rsidR="00473055" w:rsidRPr="00473055">
        <w:rPr>
          <w:rStyle w:val="DDNField"/>
          <w:rFonts w:hint="eastAsia"/>
        </w:rPr>
        <w:t>By</w:t>
      </w:r>
      <w:r w:rsidR="00473055">
        <w:rPr>
          <w:rFonts w:hint="eastAsia"/>
          <w:lang w:eastAsia="zh-CN"/>
        </w:rPr>
        <w:t xml:space="preserve"> clicking on the </w:t>
      </w:r>
      <w:r w:rsidR="00473055">
        <w:rPr>
          <w:lang w:eastAsia="zh-CN"/>
        </w:rPr>
        <w:t>“</w:t>
      </w:r>
      <w:r w:rsidR="00473055">
        <w:rPr>
          <w:rFonts w:hint="eastAsia"/>
          <w:lang w:eastAsia="zh-CN"/>
        </w:rPr>
        <w:t>Current</w:t>
      </w:r>
      <w:r w:rsidR="00473055">
        <w:rPr>
          <w:lang w:eastAsia="zh-CN"/>
        </w:rPr>
        <w:t>”</w:t>
      </w:r>
      <w:r w:rsidR="00473055">
        <w:rPr>
          <w:rFonts w:hint="eastAsia"/>
          <w:lang w:eastAsia="zh-CN"/>
        </w:rPr>
        <w:t>, the current free inode number per MDT in the system can be sorted in the ascending of descending order.</w:t>
      </w:r>
      <w:r w:rsidR="00473055">
        <w:rPr>
          <w:lang w:eastAsia="zh-CN"/>
        </w:rPr>
        <w:t xml:space="preserve"> To display </w:t>
      </w:r>
      <w:r w:rsidR="00473055">
        <w:rPr>
          <w:rFonts w:hint="eastAsia"/>
          <w:lang w:eastAsia="zh-CN"/>
        </w:rPr>
        <w:t xml:space="preserve">the current </w:t>
      </w:r>
      <w:r w:rsidR="00473055">
        <w:rPr>
          <w:lang w:eastAsia="zh-CN"/>
        </w:rPr>
        <w:t>free inode number per MDT</w:t>
      </w:r>
      <w:r w:rsidR="00473055">
        <w:rPr>
          <w:rFonts w:hint="eastAsia"/>
          <w:lang w:eastAsia="zh-CN"/>
        </w:rPr>
        <w:t xml:space="preserve"> in the ascending o</w:t>
      </w:r>
      <w:r w:rsidR="00473055">
        <w:rPr>
          <w:lang w:eastAsia="zh-CN"/>
        </w:rPr>
        <w:t>r</w:t>
      </w:r>
      <w:r w:rsidR="00473055">
        <w:rPr>
          <w:rFonts w:hint="eastAsia"/>
          <w:lang w:eastAsia="zh-CN"/>
        </w:rPr>
        <w:t xml:space="preserve"> descending order, click on </w:t>
      </w:r>
      <w:r w:rsidR="00473055">
        <w:rPr>
          <w:b/>
          <w:lang w:eastAsia="zh-CN"/>
        </w:rPr>
        <w:t>Current</w:t>
      </w:r>
      <w:r w:rsidR="00473055">
        <w:rPr>
          <w:lang w:eastAsia="zh-CN"/>
        </w:rPr>
        <w:t>.</w:t>
      </w:r>
    </w:p>
    <w:p w14:paraId="545B23D0" w14:textId="6DFFBA55" w:rsidR="00AD58E4" w:rsidRDefault="00473055" w:rsidP="00AD58E4">
      <w:pPr>
        <w:pStyle w:val="DDNbodytext1"/>
        <w:keepNext/>
        <w:rPr>
          <w:lang w:eastAsia="zh-CN"/>
        </w:rPr>
      </w:pPr>
      <w:r w:rsidRPr="00271EED">
        <w:rPr>
          <w:rFonts w:hint="eastAsia"/>
          <w:b/>
          <w:lang w:eastAsia="zh-CN"/>
        </w:rPr>
        <w:t xml:space="preserve">Figure </w:t>
      </w:r>
      <w:r>
        <w:rPr>
          <w:b/>
          <w:noProof/>
          <w:lang w:eastAsia="zh-CN"/>
        </w:rPr>
        <w:t>13</w:t>
      </w:r>
      <w:r w:rsidR="00AD58E4">
        <w:fldChar w:fldCharType="end"/>
      </w:r>
      <w:r w:rsidR="00AD58E4">
        <w:rPr>
          <w:lang w:eastAsia="zh-CN"/>
        </w:rPr>
        <w:t xml:space="preserve">) </w:t>
      </w:r>
      <w:r w:rsidR="00AD58E4">
        <w:rPr>
          <w:rFonts w:hint="eastAsia"/>
          <w:lang w:eastAsia="zh-CN"/>
        </w:rPr>
        <w:t xml:space="preserve">shows </w:t>
      </w:r>
      <w:r w:rsidR="00741E6C">
        <w:rPr>
          <w:lang w:eastAsia="zh-CN"/>
        </w:rPr>
        <w:t xml:space="preserve">the </w:t>
      </w:r>
      <w:r w:rsidR="00271EED">
        <w:rPr>
          <w:lang w:eastAsia="zh-CN"/>
        </w:rPr>
        <w:t xml:space="preserve">current </w:t>
      </w:r>
      <w:r w:rsidR="00741E6C">
        <w:rPr>
          <w:lang w:eastAsia="zh-CN"/>
        </w:rPr>
        <w:t>number of free inodes</w:t>
      </w:r>
      <w:r w:rsidR="00AD58E4">
        <w:rPr>
          <w:rFonts w:hint="eastAsia"/>
          <w:lang w:eastAsia="zh-CN"/>
        </w:rPr>
        <w:t xml:space="preserve"> per MDT in the </w:t>
      </w:r>
      <w:r w:rsidR="00AD58E4">
        <w:rPr>
          <w:lang w:eastAsia="zh-CN"/>
        </w:rPr>
        <w:t>Lustre</w:t>
      </w:r>
      <w:r w:rsidR="00741E6C">
        <w:rPr>
          <w:rFonts w:hint="eastAsia"/>
          <w:lang w:eastAsia="zh-CN"/>
        </w:rPr>
        <w:t xml:space="preserve"> f</w:t>
      </w:r>
      <w:r w:rsidR="00AD58E4">
        <w:rPr>
          <w:rFonts w:hint="eastAsia"/>
          <w:lang w:eastAsia="zh-CN"/>
        </w:rPr>
        <w:t xml:space="preserve">ilesystem. As shown in the figure, </w:t>
      </w:r>
      <w:r w:rsidR="00271EED">
        <w:rPr>
          <w:lang w:eastAsia="zh-CN"/>
        </w:rPr>
        <w:t>the number of free inodes of</w:t>
      </w:r>
      <w:r w:rsidR="00741E6C">
        <w:rPr>
          <w:lang w:eastAsia="zh-CN"/>
        </w:rPr>
        <w:t xml:space="preserve"> </w:t>
      </w:r>
      <w:r w:rsidR="00AD58E4">
        <w:rPr>
          <w:rFonts w:hint="eastAsia"/>
          <w:lang w:eastAsia="zh-CN"/>
        </w:rPr>
        <w:t xml:space="preserve">MDT0000 </w:t>
      </w:r>
      <w:r w:rsidR="00271EED">
        <w:rPr>
          <w:rFonts w:hint="eastAsia"/>
          <w:lang w:eastAsia="zh-CN"/>
        </w:rPr>
        <w:t>is 1.72Mil,</w:t>
      </w:r>
      <w:r w:rsidR="00AD58E4">
        <w:rPr>
          <w:rFonts w:hint="eastAsia"/>
          <w:lang w:eastAsia="zh-CN"/>
        </w:rPr>
        <w:t xml:space="preserve"> the </w:t>
      </w:r>
      <w:r w:rsidR="00741E6C">
        <w:rPr>
          <w:lang w:eastAsia="zh-CN"/>
        </w:rPr>
        <w:t xml:space="preserve">number of </w:t>
      </w:r>
      <w:r w:rsidR="00AD58E4">
        <w:rPr>
          <w:rFonts w:hint="eastAsia"/>
          <w:lang w:eastAsia="zh-CN"/>
        </w:rPr>
        <w:t>free inode</w:t>
      </w:r>
      <w:r w:rsidR="00741E6C">
        <w:rPr>
          <w:lang w:eastAsia="zh-CN"/>
        </w:rPr>
        <w:t>s</w:t>
      </w:r>
      <w:r w:rsidR="00AD58E4">
        <w:rPr>
          <w:rFonts w:hint="eastAsia"/>
          <w:lang w:eastAsia="zh-CN"/>
        </w:rPr>
        <w:t xml:space="preserve"> of all other MDTs is 2.62 Mil</w:t>
      </w:r>
      <w:bookmarkStart w:id="75" w:name="_Ref500951968"/>
      <w:bookmarkStart w:id="76" w:name="_Toc501375735"/>
      <w:bookmarkStart w:id="77" w:name="_Toc501467942"/>
      <w:r w:rsidR="00AD58E4">
        <w:rPr>
          <w:rFonts w:hint="eastAsia"/>
          <w:lang w:eastAsia="zh-CN"/>
        </w:rPr>
        <w:t>.</w:t>
      </w:r>
      <w:r w:rsidR="00271EED">
        <w:rPr>
          <w:lang w:eastAsia="zh-CN"/>
        </w:rPr>
        <w:t xml:space="preserve"> </w:t>
      </w:r>
      <w:r w:rsidR="00AD58E4">
        <w:rPr>
          <w:rFonts w:hint="eastAsia"/>
          <w:lang w:eastAsia="zh-CN"/>
        </w:rPr>
        <w:t xml:space="preserve">By clicking on the </w:t>
      </w:r>
      <w:r w:rsidR="00AD58E4">
        <w:rPr>
          <w:lang w:eastAsia="zh-CN"/>
        </w:rPr>
        <w:t>“</w:t>
      </w:r>
      <w:r w:rsidR="00AD58E4">
        <w:rPr>
          <w:rFonts w:hint="eastAsia"/>
          <w:lang w:eastAsia="zh-CN"/>
        </w:rPr>
        <w:t>Current</w:t>
      </w:r>
      <w:r w:rsidR="00AD58E4">
        <w:rPr>
          <w:lang w:eastAsia="zh-CN"/>
        </w:rPr>
        <w:t>”</w:t>
      </w:r>
      <w:r w:rsidR="00AD58E4">
        <w:rPr>
          <w:rFonts w:hint="eastAsia"/>
          <w:lang w:eastAsia="zh-CN"/>
        </w:rPr>
        <w:t>, the current free inode number per MDT in the system can be sorted in the ascending of descending order.</w:t>
      </w:r>
      <w:r w:rsidR="00271EED">
        <w:rPr>
          <w:lang w:eastAsia="zh-CN"/>
        </w:rPr>
        <w:t xml:space="preserve"> To display </w:t>
      </w:r>
      <w:r w:rsidR="00271EED">
        <w:rPr>
          <w:rFonts w:hint="eastAsia"/>
          <w:lang w:eastAsia="zh-CN"/>
        </w:rPr>
        <w:t xml:space="preserve">the current </w:t>
      </w:r>
      <w:r w:rsidR="00271EED">
        <w:rPr>
          <w:lang w:eastAsia="zh-CN"/>
        </w:rPr>
        <w:t>free inode number per MDT</w:t>
      </w:r>
      <w:r w:rsidR="00271EED">
        <w:rPr>
          <w:rFonts w:hint="eastAsia"/>
          <w:lang w:eastAsia="zh-CN"/>
        </w:rPr>
        <w:t xml:space="preserve"> in the ascending o</w:t>
      </w:r>
      <w:r w:rsidR="00271EED">
        <w:rPr>
          <w:lang w:eastAsia="zh-CN"/>
        </w:rPr>
        <w:t>r</w:t>
      </w:r>
      <w:r w:rsidR="00271EED">
        <w:rPr>
          <w:rFonts w:hint="eastAsia"/>
          <w:lang w:eastAsia="zh-CN"/>
        </w:rPr>
        <w:t xml:space="preserve"> descending order, click on </w:t>
      </w:r>
      <w:r w:rsidR="00271EED">
        <w:rPr>
          <w:b/>
          <w:lang w:eastAsia="zh-CN"/>
        </w:rPr>
        <w:t>Current</w:t>
      </w:r>
      <w:r w:rsidR="00271EED">
        <w:rPr>
          <w:lang w:eastAsia="zh-CN"/>
        </w:rPr>
        <w:t>.</w:t>
      </w:r>
    </w:p>
    <w:p w14:paraId="4779C518" w14:textId="67395765" w:rsidR="00AD58E4" w:rsidRPr="00271EED" w:rsidRDefault="00AD58E4" w:rsidP="00AB6454">
      <w:pPr>
        <w:pStyle w:val="a6"/>
        <w:rPr>
          <w:b w:val="0"/>
          <w:lang w:eastAsia="zh-CN"/>
        </w:rPr>
      </w:pPr>
      <w:bookmarkStart w:id="78" w:name="_Toc503794979"/>
      <w:bookmarkStart w:id="79" w:name="_Toc514766667"/>
      <w:r w:rsidRPr="00271EED">
        <w:rPr>
          <w:rFonts w:hint="eastAsia"/>
          <w:lang w:eastAsia="zh-CN"/>
        </w:rPr>
        <w:t xml:space="preserve">Figure </w:t>
      </w:r>
      <w:r w:rsidRPr="00271EED">
        <w:rPr>
          <w:b w:val="0"/>
        </w:rPr>
        <w:fldChar w:fldCharType="begin"/>
      </w:r>
      <w:r w:rsidRPr="00271EED">
        <w:rPr>
          <w:lang w:eastAsia="zh-CN"/>
        </w:rPr>
        <w:instrText xml:space="preserve"> SEQ Figure \* ARABIC </w:instrText>
      </w:r>
      <w:r w:rsidRPr="00271EED">
        <w:rPr>
          <w:b w:val="0"/>
        </w:rPr>
        <w:fldChar w:fldCharType="separate"/>
      </w:r>
      <w:r w:rsidR="00473055">
        <w:rPr>
          <w:noProof/>
          <w:lang w:eastAsia="zh-CN"/>
        </w:rPr>
        <w:t>13</w:t>
      </w:r>
      <w:r w:rsidRPr="00271EED">
        <w:rPr>
          <w:b w:val="0"/>
        </w:rPr>
        <w:fldChar w:fldCharType="end"/>
      </w:r>
      <w:bookmarkEnd w:id="75"/>
      <w:r w:rsidRPr="00271EED">
        <w:rPr>
          <w:rFonts w:hint="eastAsia"/>
          <w:lang w:eastAsia="zh-CN"/>
        </w:rPr>
        <w:t xml:space="preserve">: </w:t>
      </w:r>
      <w:bookmarkEnd w:id="76"/>
      <w:bookmarkEnd w:id="77"/>
      <w:r w:rsidRPr="00271EED">
        <w:rPr>
          <w:rFonts w:hint="eastAsia"/>
          <w:lang w:eastAsia="zh-CN"/>
        </w:rPr>
        <w:t>Free Inode Number per MDT Panel</w:t>
      </w:r>
      <w:bookmarkEnd w:id="78"/>
      <w:bookmarkEnd w:id="79"/>
    </w:p>
    <w:p w14:paraId="258AFE17" w14:textId="77777777" w:rsidR="00AD58E4" w:rsidRDefault="00AD58E4" w:rsidP="00AD58E4">
      <w:pPr>
        <w:spacing w:before="137"/>
        <w:ind w:firstLine="720"/>
        <w:rPr>
          <w:lang w:eastAsia="zh-CN"/>
        </w:rPr>
      </w:pPr>
      <w:r>
        <w:rPr>
          <w:noProof/>
          <w:lang w:eastAsia="zh-CN"/>
        </w:rPr>
        <w:drawing>
          <wp:inline distT="0" distB="0" distL="0" distR="0" wp14:anchorId="6080F2B6" wp14:editId="4DEC1A24">
            <wp:extent cx="2784143" cy="2738955"/>
            <wp:effectExtent l="0" t="0" r="0" b="4445"/>
            <wp:docPr id="4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14:paraId="6042800F" w14:textId="30D43D78" w:rsidR="00AD58E4" w:rsidRPr="00FD00A0" w:rsidRDefault="00AD58E4" w:rsidP="00AD58E4">
      <w:pPr>
        <w:pStyle w:val="DDNbodytext1"/>
        <w:keepNext/>
        <w:rPr>
          <w:lang w:eastAsia="zh-CN"/>
        </w:rPr>
      </w:pPr>
      <w:r>
        <w:rPr>
          <w:rFonts w:hint="eastAsia"/>
          <w:lang w:eastAsia="zh-CN"/>
        </w:rPr>
        <w:lastRenderedPageBreak/>
        <w:t xml:space="preserve">The </w:t>
      </w:r>
      <w:r w:rsidRPr="00271EED">
        <w:rPr>
          <w:rFonts w:hint="eastAsia"/>
          <w:b/>
          <w:lang w:eastAsia="zh-CN"/>
        </w:rPr>
        <w:t>Used Inode Number per User</w:t>
      </w:r>
      <w:r>
        <w:rPr>
          <w:rFonts w:hint="eastAsia"/>
          <w:lang w:eastAsia="zh-CN"/>
        </w:rPr>
        <w:t xml:space="preserve"> panel </w:t>
      </w:r>
      <w:r>
        <w:rPr>
          <w:lang w:eastAsia="zh-CN"/>
        </w:rPr>
        <w:t>(</w:t>
      </w:r>
      <w:r>
        <w:fldChar w:fldCharType="begin"/>
      </w:r>
      <w:r>
        <w:instrText xml:space="preserve">REF _Ref500952300 \h \* MERGEFORMAT </w:instrText>
      </w:r>
      <w:r>
        <w:fldChar w:fldCharType="separate"/>
      </w:r>
      <w:r w:rsidR="00473055" w:rsidRPr="00473055">
        <w:rPr>
          <w:rStyle w:val="DDNField"/>
          <w:rFonts w:hint="eastAsia"/>
        </w:rPr>
        <w:t xml:space="preserve">Figure </w:t>
      </w:r>
      <w:r w:rsidR="00473055" w:rsidRPr="00473055">
        <w:rPr>
          <w:rStyle w:val="DDNField"/>
        </w:rPr>
        <w:t>14</w:t>
      </w:r>
      <w:r>
        <w:fldChar w:fldCharType="end"/>
      </w:r>
      <w:r>
        <w:rPr>
          <w:lang w:eastAsia="zh-CN"/>
        </w:rPr>
        <w:t xml:space="preserve">) </w:t>
      </w:r>
      <w:r w:rsidR="00271EED">
        <w:rPr>
          <w:rFonts w:hint="eastAsia"/>
          <w:lang w:eastAsia="zh-CN"/>
        </w:rPr>
        <w:t>shows the number of</w:t>
      </w:r>
      <w:r w:rsidR="00271EED">
        <w:rPr>
          <w:lang w:eastAsia="zh-CN"/>
        </w:rPr>
        <w:t xml:space="preserve"> used</w:t>
      </w:r>
      <w:r w:rsidR="00271EED">
        <w:rPr>
          <w:rFonts w:hint="eastAsia"/>
          <w:lang w:eastAsia="zh-CN"/>
        </w:rPr>
        <w:t xml:space="preserve"> inodes </w:t>
      </w:r>
      <w:r>
        <w:rPr>
          <w:rFonts w:hint="eastAsia"/>
          <w:lang w:eastAsia="zh-CN"/>
        </w:rPr>
        <w:t xml:space="preserve">per user in the Lustre </w:t>
      </w:r>
      <w:r w:rsidR="00271EED">
        <w:rPr>
          <w:lang w:eastAsia="zh-CN"/>
        </w:rPr>
        <w:t>f</w:t>
      </w:r>
      <w:r>
        <w:rPr>
          <w:rFonts w:hint="eastAsia"/>
          <w:lang w:eastAsia="zh-CN"/>
        </w:rPr>
        <w:t xml:space="preserve">ilesystem. As shown in the figure, the </w:t>
      </w:r>
      <w:r w:rsidR="00271EED">
        <w:rPr>
          <w:lang w:eastAsia="zh-CN"/>
        </w:rPr>
        <w:t>number of used nodes pertaining to</w:t>
      </w:r>
      <w:r>
        <w:rPr>
          <w:rFonts w:hint="eastAsia"/>
          <w:lang w:eastAsia="zh-CN"/>
        </w:rPr>
        <w:t xml:space="preserve"> the user </w:t>
      </w:r>
      <w:r w:rsidR="00271EED">
        <w:rPr>
          <w:lang w:eastAsia="zh-CN"/>
        </w:rPr>
        <w:t xml:space="preserve">with </w:t>
      </w:r>
      <w:r w:rsidR="00271EED">
        <w:rPr>
          <w:rFonts w:hint="eastAsia"/>
          <w:lang w:eastAsia="zh-CN"/>
        </w:rPr>
        <w:t xml:space="preserve">UID=1000 is 897.49K, the </w:t>
      </w:r>
      <w:r w:rsidR="00271EED">
        <w:rPr>
          <w:lang w:eastAsia="zh-CN"/>
        </w:rPr>
        <w:t>number of used inodes</w:t>
      </w:r>
      <w:r w:rsidR="00271EED">
        <w:rPr>
          <w:rFonts w:hint="eastAsia"/>
          <w:lang w:eastAsia="zh-CN"/>
        </w:rPr>
        <w:t xml:space="preserve"> of the user </w:t>
      </w:r>
      <w:r w:rsidR="00271EED">
        <w:rPr>
          <w:lang w:eastAsia="zh-CN"/>
        </w:rPr>
        <w:t xml:space="preserve">with </w:t>
      </w:r>
      <w:r w:rsidR="00271EED">
        <w:rPr>
          <w:rFonts w:hint="eastAsia"/>
          <w:lang w:eastAsia="zh-CN"/>
        </w:rPr>
        <w:t>UID=1001</w:t>
      </w:r>
      <w:r>
        <w:rPr>
          <w:rFonts w:hint="eastAsia"/>
          <w:lang w:eastAsia="zh-CN"/>
        </w:rPr>
        <w:t xml:space="preserve"> is 1.08K</w:t>
      </w:r>
      <w:r w:rsidR="00271EED">
        <w:rPr>
          <w:rFonts w:hint="eastAsia"/>
          <w:lang w:eastAsia="zh-CN"/>
        </w:rPr>
        <w:t xml:space="preserve">, the </w:t>
      </w:r>
      <w:r w:rsidR="00271EED">
        <w:rPr>
          <w:lang w:eastAsia="zh-CN"/>
        </w:rPr>
        <w:t>number of used inodes</w:t>
      </w:r>
      <w:r w:rsidR="00271EED">
        <w:rPr>
          <w:rFonts w:hint="eastAsia"/>
          <w:lang w:eastAsia="zh-CN"/>
        </w:rPr>
        <w:t xml:space="preserve"> of the user with UID=0</w:t>
      </w:r>
      <w:r>
        <w:rPr>
          <w:rFonts w:hint="eastAsia"/>
          <w:lang w:eastAsia="zh-CN"/>
        </w:rPr>
        <w:t xml:space="preserve"> is 1.01K. </w:t>
      </w:r>
      <w:r w:rsidR="00271EED">
        <w:rPr>
          <w:lang w:eastAsia="zh-CN"/>
        </w:rPr>
        <w:t xml:space="preserve">To display </w:t>
      </w:r>
      <w:r w:rsidR="00271EED">
        <w:rPr>
          <w:rFonts w:hint="eastAsia"/>
          <w:lang w:eastAsia="zh-CN"/>
        </w:rPr>
        <w:t xml:space="preserve">the current </w:t>
      </w:r>
      <w:r w:rsidR="00271EED">
        <w:rPr>
          <w:lang w:eastAsia="zh-CN"/>
        </w:rPr>
        <w:t>number of used inodes per user</w:t>
      </w:r>
      <w:r w:rsidR="00271EED">
        <w:rPr>
          <w:rFonts w:hint="eastAsia"/>
          <w:lang w:eastAsia="zh-CN"/>
        </w:rPr>
        <w:t xml:space="preserve"> in the ascending o</w:t>
      </w:r>
      <w:r w:rsidR="00271EED">
        <w:rPr>
          <w:lang w:eastAsia="zh-CN"/>
        </w:rPr>
        <w:t>r</w:t>
      </w:r>
      <w:r w:rsidR="00271EED">
        <w:rPr>
          <w:rFonts w:hint="eastAsia"/>
          <w:lang w:eastAsia="zh-CN"/>
        </w:rPr>
        <w:t xml:space="preserve"> descending order, click on </w:t>
      </w:r>
      <w:r w:rsidR="00271EED">
        <w:rPr>
          <w:b/>
          <w:lang w:eastAsia="zh-CN"/>
        </w:rPr>
        <w:t>Current</w:t>
      </w:r>
      <w:r w:rsidR="00271EED">
        <w:rPr>
          <w:lang w:eastAsia="zh-CN"/>
        </w:rPr>
        <w:t>.</w:t>
      </w:r>
    </w:p>
    <w:p w14:paraId="7237B921" w14:textId="69320086" w:rsidR="00AD58E4" w:rsidRDefault="00AD58E4" w:rsidP="00AD58E4">
      <w:pPr>
        <w:pStyle w:val="a6"/>
        <w:rPr>
          <w:lang w:eastAsia="zh-CN"/>
        </w:rPr>
      </w:pPr>
      <w:bookmarkStart w:id="80" w:name="_Ref500952300"/>
      <w:bookmarkStart w:id="81" w:name="_Toc501375736"/>
      <w:bookmarkStart w:id="82" w:name="_Toc501467943"/>
      <w:bookmarkStart w:id="83" w:name="_Toc503794980"/>
      <w:bookmarkStart w:id="84" w:name="_Toc514766668"/>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14</w:t>
      </w:r>
      <w:r>
        <w:fldChar w:fldCharType="end"/>
      </w:r>
      <w:bookmarkEnd w:id="80"/>
      <w:r>
        <w:rPr>
          <w:rFonts w:hint="eastAsia"/>
          <w:lang w:eastAsia="zh-CN"/>
        </w:rPr>
        <w:t xml:space="preserve">: </w:t>
      </w:r>
      <w:bookmarkEnd w:id="81"/>
      <w:bookmarkEnd w:id="82"/>
      <w:r>
        <w:rPr>
          <w:rFonts w:hint="eastAsia"/>
          <w:lang w:eastAsia="zh-CN"/>
        </w:rPr>
        <w:t>Used Inode Number per User Panel</w:t>
      </w:r>
      <w:bookmarkEnd w:id="83"/>
      <w:bookmarkEnd w:id="84"/>
    </w:p>
    <w:p w14:paraId="5EC62697" w14:textId="77777777" w:rsidR="00AD58E4" w:rsidRDefault="00AD58E4" w:rsidP="00AD58E4">
      <w:pPr>
        <w:spacing w:before="137"/>
        <w:ind w:firstLine="720"/>
        <w:rPr>
          <w:lang w:eastAsia="zh-CN"/>
        </w:rPr>
      </w:pPr>
      <w:r>
        <w:rPr>
          <w:noProof/>
          <w:lang w:eastAsia="zh-CN"/>
        </w:rPr>
        <w:drawing>
          <wp:inline distT="0" distB="0" distL="0" distR="0" wp14:anchorId="75B3B1BD" wp14:editId="09B697A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14:paraId="72C35594" w14:textId="5BDEF17D" w:rsidR="00AD58E4" w:rsidRPr="0012323E" w:rsidRDefault="00AD58E4" w:rsidP="00AD58E4">
      <w:pPr>
        <w:pStyle w:val="DDNbodytext1"/>
        <w:keepNext/>
        <w:rPr>
          <w:lang w:eastAsia="zh-CN"/>
        </w:rPr>
      </w:pPr>
      <w:r>
        <w:rPr>
          <w:rFonts w:hint="eastAsia"/>
          <w:lang w:eastAsia="zh-CN"/>
        </w:rPr>
        <w:t xml:space="preserve">The </w:t>
      </w:r>
      <w:r w:rsidRPr="00271EED">
        <w:rPr>
          <w:rFonts w:hint="eastAsia"/>
          <w:b/>
          <w:lang w:eastAsia="zh-CN"/>
        </w:rPr>
        <w:t>Used Inode Number per Group</w:t>
      </w:r>
      <w:r>
        <w:rPr>
          <w:rFonts w:hint="eastAsia"/>
          <w:lang w:eastAsia="zh-CN"/>
        </w:rPr>
        <w:t xml:space="preserve"> panel </w:t>
      </w:r>
      <w:r>
        <w:rPr>
          <w:lang w:eastAsia="zh-CN"/>
        </w:rPr>
        <w:t>(</w:t>
      </w:r>
      <w:r>
        <w:fldChar w:fldCharType="begin"/>
      </w:r>
      <w:r>
        <w:instrText xml:space="preserve">REF _Ref500954030 \h \* MERGEFORMAT </w:instrText>
      </w:r>
      <w:r>
        <w:fldChar w:fldCharType="separate"/>
      </w:r>
      <w:r w:rsidR="00473055" w:rsidRPr="00473055">
        <w:rPr>
          <w:rStyle w:val="DDNField"/>
          <w:rFonts w:hint="eastAsia"/>
        </w:rPr>
        <w:t xml:space="preserve">Figure </w:t>
      </w:r>
      <w:r w:rsidR="00473055" w:rsidRPr="00473055">
        <w:rPr>
          <w:rStyle w:val="DDNField"/>
        </w:rPr>
        <w:t>15</w:t>
      </w:r>
      <w:r>
        <w:fldChar w:fldCharType="end"/>
      </w:r>
      <w:r>
        <w:rPr>
          <w:lang w:eastAsia="zh-CN"/>
        </w:rPr>
        <w:t xml:space="preserve">) </w:t>
      </w:r>
      <w:r>
        <w:rPr>
          <w:rFonts w:hint="eastAsia"/>
          <w:lang w:eastAsia="zh-CN"/>
        </w:rPr>
        <w:t xml:space="preserve">shows </w:t>
      </w:r>
      <w:r w:rsidR="00271EED">
        <w:rPr>
          <w:lang w:eastAsia="zh-CN"/>
        </w:rPr>
        <w:t>the number of used inodes per group</w:t>
      </w:r>
      <w:r>
        <w:rPr>
          <w:rFonts w:hint="eastAsia"/>
          <w:lang w:eastAsia="zh-CN"/>
        </w:rPr>
        <w:t xml:space="preserve"> in the Lustre Filesystem. As shown in the figure, the number</w:t>
      </w:r>
      <w:r w:rsidR="00D15147">
        <w:rPr>
          <w:lang w:eastAsia="zh-CN"/>
        </w:rPr>
        <w:t xml:space="preserve"> of used inodes</w:t>
      </w:r>
      <w:r>
        <w:rPr>
          <w:rFonts w:hint="eastAsia"/>
          <w:lang w:eastAsia="zh-CN"/>
        </w:rPr>
        <w:t xml:space="preserve"> of </w:t>
      </w:r>
      <w:r w:rsidR="00271EED">
        <w:rPr>
          <w:rFonts w:hint="eastAsia"/>
          <w:lang w:eastAsia="zh-CN"/>
        </w:rPr>
        <w:t xml:space="preserve">the group with </w:t>
      </w:r>
      <w:r>
        <w:rPr>
          <w:rFonts w:hint="eastAsia"/>
          <w:lang w:eastAsia="zh-CN"/>
        </w:rPr>
        <w:t>GID=1000 is 89</w:t>
      </w:r>
      <w:r w:rsidR="00D15147">
        <w:rPr>
          <w:rFonts w:hint="eastAsia"/>
          <w:lang w:eastAsia="zh-CN"/>
        </w:rPr>
        <w:t>7.49K, the number</w:t>
      </w:r>
      <w:r w:rsidR="00D15147">
        <w:rPr>
          <w:lang w:eastAsia="zh-CN"/>
        </w:rPr>
        <w:t xml:space="preserve"> of used inodes</w:t>
      </w:r>
      <w:r w:rsidR="00D15147">
        <w:rPr>
          <w:rFonts w:hint="eastAsia"/>
          <w:lang w:eastAsia="zh-CN"/>
        </w:rPr>
        <w:t xml:space="preserve"> of the group </w:t>
      </w:r>
      <w:r w:rsidR="00D15147">
        <w:rPr>
          <w:lang w:eastAsia="zh-CN"/>
        </w:rPr>
        <w:t xml:space="preserve">with </w:t>
      </w:r>
      <w:r>
        <w:rPr>
          <w:rFonts w:hint="eastAsia"/>
          <w:lang w:eastAsia="zh-CN"/>
        </w:rPr>
        <w:t>GID=1001 is 1.08K</w:t>
      </w:r>
      <w:r w:rsidR="00D15147">
        <w:rPr>
          <w:rFonts w:hint="eastAsia"/>
          <w:lang w:eastAsia="zh-CN"/>
        </w:rPr>
        <w:t xml:space="preserve">, </w:t>
      </w:r>
      <w:r>
        <w:rPr>
          <w:rFonts w:hint="eastAsia"/>
          <w:lang w:eastAsia="zh-CN"/>
        </w:rPr>
        <w:t xml:space="preserve">the </w:t>
      </w:r>
      <w:r w:rsidR="00D15147">
        <w:rPr>
          <w:rFonts w:hint="eastAsia"/>
          <w:lang w:eastAsia="zh-CN"/>
        </w:rPr>
        <w:t>number</w:t>
      </w:r>
      <w:r w:rsidR="00D15147">
        <w:rPr>
          <w:lang w:eastAsia="zh-CN"/>
        </w:rPr>
        <w:t xml:space="preserve"> of used inodes</w:t>
      </w:r>
      <w:r w:rsidR="00D15147">
        <w:rPr>
          <w:rFonts w:hint="eastAsia"/>
          <w:lang w:eastAsia="zh-CN"/>
        </w:rPr>
        <w:t xml:space="preserve"> of the group with GID=0</w:t>
      </w:r>
      <w:r>
        <w:rPr>
          <w:rFonts w:hint="eastAsia"/>
          <w:lang w:eastAsia="zh-CN"/>
        </w:rPr>
        <w:t xml:space="preserve"> is 1.01K. </w:t>
      </w:r>
      <w:r w:rsidR="00D15147">
        <w:rPr>
          <w:lang w:eastAsia="zh-CN"/>
        </w:rPr>
        <w:t xml:space="preserve">To display </w:t>
      </w:r>
      <w:r w:rsidR="00D15147">
        <w:rPr>
          <w:rFonts w:hint="eastAsia"/>
          <w:lang w:eastAsia="zh-CN"/>
        </w:rPr>
        <w:t xml:space="preserve">the current </w:t>
      </w:r>
      <w:r w:rsidR="00D15147">
        <w:rPr>
          <w:lang w:eastAsia="zh-CN"/>
        </w:rPr>
        <w:t>number of used inodes per group</w:t>
      </w:r>
      <w:r w:rsidR="00D15147">
        <w:rPr>
          <w:rFonts w:hint="eastAsia"/>
          <w:lang w:eastAsia="zh-CN"/>
        </w:rPr>
        <w:t xml:space="preserve"> in the ascending o</w:t>
      </w:r>
      <w:r w:rsidR="00D15147">
        <w:rPr>
          <w:lang w:eastAsia="zh-CN"/>
        </w:rPr>
        <w:t>r</w:t>
      </w:r>
      <w:r w:rsidR="00D15147">
        <w:rPr>
          <w:rFonts w:hint="eastAsia"/>
          <w:lang w:eastAsia="zh-CN"/>
        </w:rPr>
        <w:t xml:space="preserve"> descending order, click on </w:t>
      </w:r>
      <w:r w:rsidR="00D15147">
        <w:rPr>
          <w:b/>
          <w:lang w:eastAsia="zh-CN"/>
        </w:rPr>
        <w:t>Current</w:t>
      </w:r>
      <w:r w:rsidR="00D15147">
        <w:rPr>
          <w:lang w:eastAsia="zh-CN"/>
        </w:rPr>
        <w:t>.</w:t>
      </w:r>
    </w:p>
    <w:p w14:paraId="4AB71017" w14:textId="31828A1D" w:rsidR="00AD58E4" w:rsidRDefault="00AD58E4" w:rsidP="00AD58E4">
      <w:pPr>
        <w:pStyle w:val="a6"/>
        <w:rPr>
          <w:lang w:eastAsia="zh-CN"/>
        </w:rPr>
      </w:pPr>
      <w:bookmarkStart w:id="85" w:name="_Ref500954030"/>
      <w:bookmarkStart w:id="86" w:name="_Toc501375737"/>
      <w:bookmarkStart w:id="87" w:name="_Toc501467944"/>
      <w:bookmarkStart w:id="88" w:name="_Toc503794981"/>
      <w:bookmarkStart w:id="89" w:name="_Toc514766669"/>
      <w:r>
        <w:rPr>
          <w:rFonts w:hint="eastAsia"/>
          <w:lang w:eastAsia="zh-CN"/>
        </w:rPr>
        <w:t xml:space="preserve">Figure </w:t>
      </w:r>
      <w:r>
        <w:rPr>
          <w:lang w:eastAsia="zh-CN"/>
        </w:rPr>
        <w:fldChar w:fldCharType="begin"/>
      </w:r>
      <w:r>
        <w:rPr>
          <w:lang w:eastAsia="zh-CN"/>
        </w:rPr>
        <w:instrText xml:space="preserve"> SEQ Figure \* ARABIC </w:instrText>
      </w:r>
      <w:r>
        <w:rPr>
          <w:lang w:eastAsia="zh-CN"/>
        </w:rPr>
        <w:fldChar w:fldCharType="separate"/>
      </w:r>
      <w:r w:rsidR="00473055">
        <w:rPr>
          <w:noProof/>
          <w:lang w:eastAsia="zh-CN"/>
        </w:rPr>
        <w:t>15</w:t>
      </w:r>
      <w:r>
        <w:rPr>
          <w:lang w:eastAsia="zh-CN"/>
        </w:rPr>
        <w:fldChar w:fldCharType="end"/>
      </w:r>
      <w:bookmarkEnd w:id="85"/>
      <w:r>
        <w:rPr>
          <w:rFonts w:hint="eastAsia"/>
          <w:lang w:eastAsia="zh-CN"/>
        </w:rPr>
        <w:t xml:space="preserve">: </w:t>
      </w:r>
      <w:bookmarkEnd w:id="86"/>
      <w:bookmarkEnd w:id="87"/>
      <w:r>
        <w:rPr>
          <w:rFonts w:hint="eastAsia"/>
          <w:lang w:eastAsia="zh-CN"/>
        </w:rPr>
        <w:t>Used Inode Number Per Group Panel</w:t>
      </w:r>
      <w:bookmarkEnd w:id="88"/>
      <w:bookmarkEnd w:id="89"/>
    </w:p>
    <w:p w14:paraId="6BF12FF9" w14:textId="77777777" w:rsidR="00AD58E4" w:rsidRDefault="00AD58E4" w:rsidP="00AD58E4">
      <w:pPr>
        <w:spacing w:before="137"/>
        <w:ind w:firstLine="720"/>
        <w:rPr>
          <w:lang w:eastAsia="zh-CN"/>
        </w:rPr>
      </w:pPr>
      <w:r>
        <w:rPr>
          <w:noProof/>
          <w:lang w:eastAsia="zh-CN"/>
        </w:rPr>
        <w:drawing>
          <wp:inline distT="0" distB="0" distL="0" distR="0" wp14:anchorId="3CE38142" wp14:editId="7EE29A4A">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14:paraId="1ECA59B2" w14:textId="42B8DD8B" w:rsidR="00AD58E4" w:rsidRPr="0012323E" w:rsidRDefault="00AD58E4" w:rsidP="00AD58E4">
      <w:pPr>
        <w:pStyle w:val="DDNbodytext1"/>
        <w:keepNext/>
        <w:rPr>
          <w:lang w:eastAsia="zh-CN"/>
        </w:rPr>
      </w:pPr>
      <w:r>
        <w:rPr>
          <w:rFonts w:hint="eastAsia"/>
          <w:lang w:eastAsia="zh-CN"/>
        </w:rPr>
        <w:lastRenderedPageBreak/>
        <w:t xml:space="preserve">The </w:t>
      </w:r>
      <w:r w:rsidRPr="00D15147">
        <w:rPr>
          <w:rFonts w:hint="eastAsia"/>
          <w:b/>
          <w:lang w:eastAsia="zh-CN"/>
        </w:rPr>
        <w:t>Used Inode Number per MDT</w:t>
      </w:r>
      <w:r>
        <w:rPr>
          <w:rFonts w:hint="eastAsia"/>
          <w:lang w:eastAsia="zh-CN"/>
        </w:rPr>
        <w:t xml:space="preserve"> </w:t>
      </w:r>
      <w:r>
        <w:rPr>
          <w:lang w:eastAsia="zh-CN"/>
        </w:rPr>
        <w:t>(</w:t>
      </w:r>
      <w:r>
        <w:fldChar w:fldCharType="begin"/>
      </w:r>
      <w:r>
        <w:instrText xml:space="preserve">REF _Ref500954185 \h \* MERGEFORMAT </w:instrText>
      </w:r>
      <w:r>
        <w:fldChar w:fldCharType="separate"/>
      </w:r>
      <w:r w:rsidR="00473055" w:rsidRPr="00473055">
        <w:rPr>
          <w:rStyle w:val="DDNField"/>
          <w:rFonts w:hint="eastAsia"/>
        </w:rPr>
        <w:t xml:space="preserve">Figure </w:t>
      </w:r>
      <w:r w:rsidR="00473055" w:rsidRPr="00473055">
        <w:rPr>
          <w:rStyle w:val="DDNField"/>
        </w:rPr>
        <w:t>16</w:t>
      </w:r>
      <w:r>
        <w:fldChar w:fldCharType="end"/>
      </w:r>
      <w:r>
        <w:rPr>
          <w:lang w:eastAsia="zh-CN"/>
        </w:rPr>
        <w:t>)</w:t>
      </w:r>
      <w:r>
        <w:rPr>
          <w:rFonts w:hint="eastAsia"/>
          <w:lang w:eastAsia="zh-CN"/>
        </w:rPr>
        <w:t xml:space="preserve"> shows the inode number per MDT used in the Lustre Filesystem.</w:t>
      </w:r>
      <w:r w:rsidR="00D15147">
        <w:rPr>
          <w:lang w:eastAsia="zh-CN"/>
        </w:rPr>
        <w:t xml:space="preserve"> </w:t>
      </w:r>
      <w:r>
        <w:rPr>
          <w:rFonts w:hint="eastAsia"/>
          <w:lang w:eastAsia="zh-CN"/>
        </w:rPr>
        <w:t>As shown in the figure, MDT0000 used inode number is 898.85K</w:t>
      </w:r>
      <w:r w:rsidR="00D15147">
        <w:rPr>
          <w:rFonts w:hint="eastAsia"/>
          <w:lang w:eastAsia="zh-CN"/>
        </w:rPr>
        <w:t xml:space="preserve">, </w:t>
      </w:r>
      <w:r>
        <w:rPr>
          <w:rFonts w:hint="eastAsia"/>
          <w:lang w:eastAsia="zh-CN"/>
        </w:rPr>
        <w:t>MDT0001 is 254.</w:t>
      </w:r>
    </w:p>
    <w:p w14:paraId="53DFCD6A" w14:textId="756A837F" w:rsidR="00AD58E4" w:rsidRDefault="00AD58E4" w:rsidP="00AD58E4">
      <w:pPr>
        <w:pStyle w:val="a6"/>
        <w:rPr>
          <w:lang w:eastAsia="zh-CN"/>
        </w:rPr>
      </w:pPr>
      <w:bookmarkStart w:id="90" w:name="_Ref500954185"/>
      <w:bookmarkStart w:id="91" w:name="_Toc501375738"/>
      <w:bookmarkStart w:id="92" w:name="_Toc501467945"/>
      <w:bookmarkStart w:id="93" w:name="_Toc503794982"/>
      <w:bookmarkStart w:id="94" w:name="_Toc514766670"/>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16</w:t>
      </w:r>
      <w:r>
        <w:fldChar w:fldCharType="end"/>
      </w:r>
      <w:bookmarkEnd w:id="90"/>
      <w:r>
        <w:rPr>
          <w:rFonts w:hint="eastAsia"/>
          <w:lang w:eastAsia="zh-CN"/>
        </w:rPr>
        <w:t xml:space="preserve">: </w:t>
      </w:r>
      <w:bookmarkEnd w:id="91"/>
      <w:bookmarkEnd w:id="92"/>
      <w:r>
        <w:rPr>
          <w:rFonts w:hint="eastAsia"/>
          <w:lang w:eastAsia="zh-CN"/>
        </w:rPr>
        <w:t>Used Inode Number per MDT Panel</w:t>
      </w:r>
      <w:bookmarkEnd w:id="93"/>
      <w:bookmarkEnd w:id="94"/>
    </w:p>
    <w:p w14:paraId="4BD84DD9" w14:textId="77777777" w:rsidR="00AD58E4" w:rsidRDefault="00AD58E4" w:rsidP="00AD58E4">
      <w:pPr>
        <w:spacing w:before="137"/>
        <w:ind w:firstLine="720"/>
        <w:rPr>
          <w:lang w:eastAsia="zh-CN"/>
        </w:rPr>
      </w:pPr>
      <w:r>
        <w:rPr>
          <w:noProof/>
          <w:lang w:eastAsia="zh-CN"/>
        </w:rPr>
        <w:drawing>
          <wp:inline distT="0" distB="0" distL="0" distR="0" wp14:anchorId="5645F680" wp14:editId="550E82D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14:paraId="442F5EB7" w14:textId="5E540A96" w:rsidR="00AD58E4" w:rsidRPr="0012323E" w:rsidRDefault="00D15147" w:rsidP="00AD58E4">
      <w:pPr>
        <w:pStyle w:val="DDNbodytext1"/>
        <w:keepNext/>
        <w:rPr>
          <w:lang w:eastAsia="zh-CN"/>
        </w:rPr>
      </w:pPr>
      <w:r>
        <w:rPr>
          <w:lang w:eastAsia="zh-CN"/>
        </w:rPr>
        <w:t xml:space="preserve">The </w:t>
      </w:r>
      <w:r w:rsidR="00AD58E4" w:rsidRPr="00D15147">
        <w:rPr>
          <w:rFonts w:hint="eastAsia"/>
          <w:b/>
          <w:lang w:eastAsia="zh-CN"/>
        </w:rPr>
        <w:t>I/O Throughput in Total</w:t>
      </w:r>
      <w:r w:rsidR="00AD58E4">
        <w:rPr>
          <w:rFonts w:hint="eastAsia"/>
          <w:lang w:eastAsia="zh-CN"/>
        </w:rPr>
        <w:t xml:space="preserve"> panel </w:t>
      </w:r>
      <w:r w:rsidR="00AD58E4">
        <w:rPr>
          <w:lang w:eastAsia="zh-CN"/>
        </w:rPr>
        <w:t>(</w:t>
      </w:r>
      <w:r w:rsidR="00AD58E4">
        <w:fldChar w:fldCharType="begin"/>
      </w:r>
      <w:r w:rsidR="00AD58E4">
        <w:instrText xml:space="preserve">REF _Ref500954259 \h \* MERGEFORMAT </w:instrText>
      </w:r>
      <w:r w:rsidR="00AD58E4">
        <w:fldChar w:fldCharType="separate"/>
      </w:r>
      <w:r w:rsidR="00473055" w:rsidRPr="00473055">
        <w:rPr>
          <w:rStyle w:val="DDNField"/>
          <w:rFonts w:hint="eastAsia"/>
        </w:rPr>
        <w:t>F</w:t>
      </w:r>
      <w:r w:rsidR="00473055" w:rsidRPr="00473055">
        <w:rPr>
          <w:rStyle w:val="DDNField"/>
        </w:rPr>
        <w:t>i</w:t>
      </w:r>
      <w:r w:rsidR="00473055" w:rsidRPr="00473055">
        <w:rPr>
          <w:rStyle w:val="DDNField"/>
          <w:rFonts w:hint="eastAsia"/>
        </w:rPr>
        <w:t xml:space="preserve">gure </w:t>
      </w:r>
      <w:r w:rsidR="00473055" w:rsidRPr="00473055">
        <w:rPr>
          <w:rStyle w:val="DDNField"/>
          <w:lang w:eastAsia="zh-CN"/>
        </w:rPr>
        <w:t>17</w:t>
      </w:r>
      <w:r w:rsidR="00AD58E4">
        <w:fldChar w:fldCharType="end"/>
      </w:r>
      <w:r w:rsidR="00AD58E4">
        <w:rPr>
          <w:lang w:eastAsia="zh-CN"/>
        </w:rPr>
        <w:t>) show</w:t>
      </w:r>
      <w:r>
        <w:rPr>
          <w:rFonts w:hint="eastAsia"/>
          <w:lang w:eastAsia="zh-CN"/>
        </w:rPr>
        <w:t xml:space="preserve">s the total </w:t>
      </w:r>
      <w:r w:rsidR="00AD58E4">
        <w:rPr>
          <w:rFonts w:hint="eastAsia"/>
          <w:lang w:eastAsia="zh-CN"/>
        </w:rPr>
        <w:t xml:space="preserve">I/O throughput </w:t>
      </w:r>
      <w:r>
        <w:rPr>
          <w:rFonts w:hint="eastAsia"/>
          <w:lang w:eastAsia="zh-CN"/>
        </w:rPr>
        <w:t>in the Lustre f</w:t>
      </w:r>
      <w:r w:rsidR="00AD58E4">
        <w:rPr>
          <w:rFonts w:hint="eastAsia"/>
          <w:lang w:eastAsia="zh-CN"/>
        </w:rPr>
        <w:t>ilesystem</w:t>
      </w:r>
      <w:r>
        <w:rPr>
          <w:lang w:eastAsia="zh-CN"/>
        </w:rPr>
        <w:t xml:space="preserve"> over time</w:t>
      </w:r>
      <w:r w:rsidR="00AD58E4">
        <w:rPr>
          <w:rFonts w:hint="eastAsia"/>
          <w:lang w:eastAsia="zh-CN"/>
        </w:rPr>
        <w:t>.</w:t>
      </w:r>
    </w:p>
    <w:p w14:paraId="685166FF" w14:textId="75CD6432" w:rsidR="00AD58E4" w:rsidRDefault="00AD58E4" w:rsidP="00AD58E4">
      <w:pPr>
        <w:pStyle w:val="a6"/>
        <w:rPr>
          <w:lang w:eastAsia="zh-CN"/>
        </w:rPr>
      </w:pPr>
      <w:bookmarkStart w:id="95" w:name="_Ref500954259"/>
      <w:bookmarkStart w:id="96" w:name="_Toc501375739"/>
      <w:bookmarkStart w:id="97" w:name="_Toc501467946"/>
      <w:bookmarkStart w:id="98" w:name="_Toc503794983"/>
      <w:bookmarkStart w:id="99" w:name="_Toc514766671"/>
      <w:r>
        <w:rPr>
          <w:rFonts w:hint="eastAsia"/>
          <w:lang w:eastAsia="zh-CN"/>
        </w:rPr>
        <w:t>F</w:t>
      </w:r>
      <w:r>
        <w:rPr>
          <w:lang w:eastAsia="zh-CN"/>
        </w:rPr>
        <w:t>i</w:t>
      </w:r>
      <w:r>
        <w:rPr>
          <w:rFonts w:hint="eastAsia"/>
          <w:lang w:eastAsia="zh-CN"/>
        </w:rPr>
        <w:t xml:space="preserve">gure </w:t>
      </w:r>
      <w:r w:rsidR="00E40E79">
        <w:fldChar w:fldCharType="begin"/>
      </w:r>
      <w:r w:rsidR="00E40E79">
        <w:instrText xml:space="preserve"> SEQ Figure \* ARABIC </w:instrText>
      </w:r>
      <w:r w:rsidR="00E40E79">
        <w:fldChar w:fldCharType="separate"/>
      </w:r>
      <w:r w:rsidR="00473055">
        <w:rPr>
          <w:noProof/>
        </w:rPr>
        <w:t>17</w:t>
      </w:r>
      <w:r w:rsidR="00E40E79">
        <w:rPr>
          <w:noProof/>
        </w:rPr>
        <w:fldChar w:fldCharType="end"/>
      </w:r>
      <w:bookmarkEnd w:id="95"/>
      <w:r>
        <w:rPr>
          <w:rFonts w:hint="eastAsia"/>
          <w:lang w:eastAsia="zh-CN"/>
        </w:rPr>
        <w:t xml:space="preserve">: </w:t>
      </w:r>
      <w:bookmarkEnd w:id="96"/>
      <w:bookmarkEnd w:id="97"/>
      <w:r>
        <w:rPr>
          <w:rFonts w:hint="eastAsia"/>
          <w:lang w:eastAsia="zh-CN"/>
        </w:rPr>
        <w:t>I/O Throughput in Total Panel</w:t>
      </w:r>
      <w:bookmarkEnd w:id="98"/>
      <w:bookmarkEnd w:id="99"/>
    </w:p>
    <w:p w14:paraId="15E940A5" w14:textId="77777777" w:rsidR="00AD58E4" w:rsidRDefault="00AD58E4" w:rsidP="00AD58E4">
      <w:pPr>
        <w:spacing w:before="137"/>
        <w:ind w:firstLine="720"/>
        <w:rPr>
          <w:lang w:eastAsia="zh-CN"/>
        </w:rPr>
      </w:pPr>
      <w:r>
        <w:rPr>
          <w:noProof/>
          <w:lang w:eastAsia="zh-CN"/>
        </w:rPr>
        <w:drawing>
          <wp:inline distT="0" distB="0" distL="0" distR="0" wp14:anchorId="28BD3823" wp14:editId="7E1F50A2">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14:paraId="3061C505" w14:textId="309CC652" w:rsidR="00AD58E4" w:rsidRPr="00376677" w:rsidRDefault="00AD58E4" w:rsidP="00AD58E4">
      <w:pPr>
        <w:pStyle w:val="DDNbodytext1"/>
        <w:keepNext/>
        <w:rPr>
          <w:lang w:eastAsia="zh-CN"/>
        </w:rPr>
      </w:pPr>
      <w:r>
        <w:rPr>
          <w:rFonts w:hint="eastAsia"/>
          <w:lang w:eastAsia="zh-CN"/>
        </w:rPr>
        <w:lastRenderedPageBreak/>
        <w:t xml:space="preserve">The </w:t>
      </w:r>
      <w:r w:rsidRPr="00D15147">
        <w:rPr>
          <w:rFonts w:hint="eastAsia"/>
          <w:b/>
          <w:lang w:eastAsia="zh-CN"/>
        </w:rPr>
        <w:t>I/O Throughput per OST</w:t>
      </w:r>
      <w:r>
        <w:rPr>
          <w:rFonts w:hint="eastAsia"/>
          <w:lang w:eastAsia="zh-CN"/>
        </w:rPr>
        <w:t xml:space="preserve"> panel </w:t>
      </w:r>
      <w:r>
        <w:rPr>
          <w:lang w:eastAsia="zh-CN"/>
        </w:rPr>
        <w:t>(</w:t>
      </w:r>
      <w:r>
        <w:fldChar w:fldCharType="begin"/>
      </w:r>
      <w:r>
        <w:instrText xml:space="preserve">REF _Ref500954376 \h \* MERGEFORMAT </w:instrText>
      </w:r>
      <w:r>
        <w:fldChar w:fldCharType="separate"/>
      </w:r>
      <w:r w:rsidR="00473055" w:rsidRPr="00473055">
        <w:rPr>
          <w:rStyle w:val="DDNField"/>
          <w:rFonts w:hint="eastAsia"/>
        </w:rPr>
        <w:t xml:space="preserve">Figure </w:t>
      </w:r>
      <w:r w:rsidR="00473055" w:rsidRPr="00473055">
        <w:rPr>
          <w:rStyle w:val="DDNField"/>
        </w:rPr>
        <w:t>18</w:t>
      </w:r>
      <w:r>
        <w:fldChar w:fldCharType="end"/>
      </w:r>
      <w:r w:rsidRPr="00C43814">
        <w:rPr>
          <w:rStyle w:val="DDNField"/>
        </w:rPr>
        <w:t>)</w:t>
      </w:r>
      <w:r w:rsidR="00D15147">
        <w:rPr>
          <w:rStyle w:val="DDNField"/>
        </w:rPr>
        <w:t xml:space="preserve"> </w:t>
      </w:r>
      <w:r>
        <w:rPr>
          <w:rFonts w:hint="eastAsia"/>
          <w:lang w:eastAsia="zh-CN"/>
        </w:rPr>
        <w:t>show</w:t>
      </w:r>
      <w:r w:rsidR="00D15147">
        <w:rPr>
          <w:lang w:eastAsia="zh-CN"/>
        </w:rPr>
        <w:t>s</w:t>
      </w:r>
      <w:r>
        <w:rPr>
          <w:rFonts w:hint="eastAsia"/>
          <w:lang w:eastAsia="zh-CN"/>
        </w:rPr>
        <w:t xml:space="preserve"> </w:t>
      </w:r>
      <w:r w:rsidR="00D15147">
        <w:rPr>
          <w:lang w:eastAsia="zh-CN"/>
        </w:rPr>
        <w:t>the average, maximum, and current</w:t>
      </w:r>
      <w:r>
        <w:rPr>
          <w:rFonts w:hint="eastAsia"/>
          <w:lang w:eastAsia="zh-CN"/>
        </w:rPr>
        <w:t xml:space="preserve"> I/O throughput per OST in the Lustre</w:t>
      </w:r>
      <w:r w:rsidR="00D15147">
        <w:rPr>
          <w:lang w:eastAsia="zh-CN"/>
        </w:rPr>
        <w:t xml:space="preserve"> </w:t>
      </w:r>
      <w:r w:rsidR="00D15147">
        <w:rPr>
          <w:rFonts w:hint="eastAsia"/>
          <w:lang w:eastAsia="zh-CN"/>
        </w:rPr>
        <w:t>f</w:t>
      </w:r>
      <w:r>
        <w:rPr>
          <w:rFonts w:hint="eastAsia"/>
          <w:lang w:eastAsia="zh-CN"/>
        </w:rPr>
        <w:t>ilesystem.</w:t>
      </w:r>
    </w:p>
    <w:p w14:paraId="31D02ACE" w14:textId="45AF7A60" w:rsidR="00AD58E4" w:rsidRDefault="00AD58E4" w:rsidP="00AD58E4">
      <w:pPr>
        <w:pStyle w:val="a6"/>
        <w:rPr>
          <w:lang w:eastAsia="zh-CN"/>
        </w:rPr>
      </w:pPr>
      <w:bookmarkStart w:id="100" w:name="_Ref500954376"/>
      <w:bookmarkStart w:id="101" w:name="_Toc501375740"/>
      <w:bookmarkStart w:id="102" w:name="_Toc501467947"/>
      <w:bookmarkStart w:id="103" w:name="_Toc503794984"/>
      <w:bookmarkStart w:id="104" w:name="_Toc514766672"/>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18</w:t>
      </w:r>
      <w:r>
        <w:fldChar w:fldCharType="end"/>
      </w:r>
      <w:bookmarkEnd w:id="100"/>
      <w:r>
        <w:rPr>
          <w:rFonts w:hint="eastAsia"/>
          <w:lang w:eastAsia="zh-CN"/>
        </w:rPr>
        <w:t xml:space="preserve">: </w:t>
      </w:r>
      <w:bookmarkEnd w:id="101"/>
      <w:bookmarkEnd w:id="102"/>
      <w:r>
        <w:rPr>
          <w:rFonts w:hint="eastAsia"/>
          <w:lang w:eastAsia="zh-CN"/>
        </w:rPr>
        <w:t>I/O Throughput per OST Panel</w:t>
      </w:r>
      <w:bookmarkEnd w:id="103"/>
      <w:bookmarkEnd w:id="104"/>
    </w:p>
    <w:p w14:paraId="1A070072" w14:textId="77777777" w:rsidR="00AD58E4" w:rsidRDefault="00AD58E4" w:rsidP="00AD58E4">
      <w:pPr>
        <w:spacing w:before="137"/>
        <w:ind w:firstLine="720"/>
        <w:rPr>
          <w:lang w:eastAsia="zh-CN"/>
        </w:rPr>
      </w:pPr>
      <w:r>
        <w:rPr>
          <w:noProof/>
          <w:lang w:eastAsia="zh-CN"/>
        </w:rPr>
        <w:drawing>
          <wp:inline distT="0" distB="0" distL="0" distR="0" wp14:anchorId="1265405B" wp14:editId="51628CF1">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14:paraId="19A8E690" w14:textId="04062809" w:rsidR="00AD58E4" w:rsidRPr="00376677" w:rsidRDefault="00AD58E4" w:rsidP="00AD58E4">
      <w:pPr>
        <w:pStyle w:val="DDNbodytext1"/>
        <w:keepNext/>
        <w:rPr>
          <w:lang w:eastAsia="zh-CN"/>
        </w:rPr>
      </w:pPr>
      <w:r>
        <w:rPr>
          <w:rFonts w:hint="eastAsia"/>
          <w:lang w:eastAsia="zh-CN"/>
        </w:rPr>
        <w:t>T</w:t>
      </w:r>
      <w:r>
        <w:rPr>
          <w:lang w:eastAsia="zh-CN"/>
        </w:rPr>
        <w:t>h</w:t>
      </w:r>
      <w:r>
        <w:rPr>
          <w:rFonts w:hint="eastAsia"/>
          <w:lang w:eastAsia="zh-CN"/>
        </w:rPr>
        <w:t xml:space="preserve">e </w:t>
      </w:r>
      <w:r w:rsidRPr="00D15147">
        <w:rPr>
          <w:rFonts w:hint="eastAsia"/>
          <w:b/>
          <w:lang w:eastAsia="zh-CN"/>
        </w:rPr>
        <w:t>Write Throughput per OST</w:t>
      </w:r>
      <w:r>
        <w:rPr>
          <w:rFonts w:hint="eastAsia"/>
          <w:lang w:eastAsia="zh-CN"/>
        </w:rPr>
        <w:t xml:space="preserve"> panel </w:t>
      </w:r>
      <w:r>
        <w:rPr>
          <w:lang w:eastAsia="zh-CN"/>
        </w:rPr>
        <w:t>(</w:t>
      </w:r>
      <w:r>
        <w:fldChar w:fldCharType="begin"/>
      </w:r>
      <w:r>
        <w:instrText xml:space="preserve">REF _Ref500954524 \h \* MERGEFORMAT </w:instrText>
      </w:r>
      <w:r>
        <w:fldChar w:fldCharType="separate"/>
      </w:r>
      <w:r w:rsidR="00473055" w:rsidRPr="00473055">
        <w:rPr>
          <w:rStyle w:val="DDNField"/>
          <w:rFonts w:hint="eastAsia"/>
        </w:rPr>
        <w:t xml:space="preserve">Figure </w:t>
      </w:r>
      <w:r w:rsidR="00473055" w:rsidRPr="00473055">
        <w:rPr>
          <w:rStyle w:val="DDNField"/>
        </w:rPr>
        <w:t>19</w:t>
      </w:r>
      <w:r>
        <w:fldChar w:fldCharType="end"/>
      </w:r>
      <w:r>
        <w:rPr>
          <w:lang w:eastAsia="zh-CN"/>
        </w:rPr>
        <w:t>)</w:t>
      </w:r>
      <w:r>
        <w:rPr>
          <w:rFonts w:hint="eastAsia"/>
          <w:lang w:eastAsia="zh-CN"/>
        </w:rPr>
        <w:t xml:space="preserve"> shows the </w:t>
      </w:r>
      <w:r w:rsidR="00D15147">
        <w:rPr>
          <w:lang w:eastAsia="zh-CN"/>
        </w:rPr>
        <w:t>average, maximum, and current</w:t>
      </w:r>
      <w:r>
        <w:rPr>
          <w:rFonts w:hint="eastAsia"/>
          <w:lang w:eastAsia="zh-CN"/>
        </w:rPr>
        <w:t xml:space="preserve"> write throughput pe</w:t>
      </w:r>
      <w:r w:rsidR="00D15147">
        <w:rPr>
          <w:rFonts w:hint="eastAsia"/>
          <w:lang w:eastAsia="zh-CN"/>
        </w:rPr>
        <w:t>r OST in the Lustre Filesystem.</w:t>
      </w:r>
    </w:p>
    <w:p w14:paraId="7FA1F149" w14:textId="0910EB02" w:rsidR="00AD58E4" w:rsidRDefault="00AD58E4" w:rsidP="00AD58E4">
      <w:pPr>
        <w:pStyle w:val="a6"/>
        <w:rPr>
          <w:lang w:eastAsia="zh-CN"/>
        </w:rPr>
      </w:pPr>
      <w:bookmarkStart w:id="105" w:name="_Ref500954524"/>
      <w:bookmarkStart w:id="106" w:name="_Toc501375741"/>
      <w:bookmarkStart w:id="107" w:name="_Toc501467948"/>
      <w:bookmarkStart w:id="108" w:name="_Toc503794985"/>
      <w:bookmarkStart w:id="109" w:name="_Toc514766673"/>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19</w:t>
      </w:r>
      <w:r>
        <w:fldChar w:fldCharType="end"/>
      </w:r>
      <w:bookmarkEnd w:id="105"/>
      <w:r>
        <w:rPr>
          <w:rFonts w:hint="eastAsia"/>
          <w:lang w:eastAsia="zh-CN"/>
        </w:rPr>
        <w:t xml:space="preserve">: </w:t>
      </w:r>
      <w:bookmarkEnd w:id="106"/>
      <w:bookmarkEnd w:id="107"/>
      <w:r>
        <w:rPr>
          <w:rFonts w:hint="eastAsia"/>
          <w:lang w:eastAsia="zh-CN"/>
        </w:rPr>
        <w:t>Write Throughput per OST Panel</w:t>
      </w:r>
      <w:bookmarkEnd w:id="108"/>
      <w:bookmarkEnd w:id="109"/>
    </w:p>
    <w:p w14:paraId="02B26899" w14:textId="77777777" w:rsidR="00AD58E4" w:rsidRDefault="00AD58E4" w:rsidP="00AD58E4">
      <w:pPr>
        <w:spacing w:before="137"/>
        <w:ind w:firstLine="720"/>
        <w:rPr>
          <w:lang w:eastAsia="zh-CN"/>
        </w:rPr>
      </w:pPr>
      <w:r>
        <w:rPr>
          <w:noProof/>
          <w:lang w:eastAsia="zh-CN"/>
        </w:rPr>
        <w:drawing>
          <wp:inline distT="0" distB="0" distL="0" distR="0" wp14:anchorId="4CC5E7FF" wp14:editId="5F61F16F">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14:paraId="1163586D" w14:textId="59D36A48" w:rsidR="00AD58E4" w:rsidRDefault="00AD58E4" w:rsidP="00AD58E4">
      <w:pPr>
        <w:pStyle w:val="DDNbodytext1"/>
        <w:keepNext/>
        <w:rPr>
          <w:lang w:eastAsia="zh-CN"/>
        </w:rPr>
      </w:pPr>
      <w:r>
        <w:rPr>
          <w:rFonts w:hint="eastAsia"/>
          <w:lang w:eastAsia="zh-CN"/>
        </w:rPr>
        <w:lastRenderedPageBreak/>
        <w:t xml:space="preserve">The </w:t>
      </w:r>
      <w:r w:rsidRPr="00D15147">
        <w:rPr>
          <w:rFonts w:hint="eastAsia"/>
          <w:b/>
          <w:lang w:eastAsia="zh-CN"/>
        </w:rPr>
        <w:t>Read Throughput per OST</w:t>
      </w:r>
      <w:r>
        <w:rPr>
          <w:rFonts w:hint="eastAsia"/>
          <w:lang w:eastAsia="zh-CN"/>
        </w:rPr>
        <w:t xml:space="preserve"> </w:t>
      </w:r>
      <w:r w:rsidR="00D15147">
        <w:rPr>
          <w:lang w:eastAsia="zh-CN"/>
        </w:rPr>
        <w:t>p</w:t>
      </w:r>
      <w:r>
        <w:rPr>
          <w:rFonts w:hint="eastAsia"/>
          <w:lang w:eastAsia="zh-CN"/>
        </w:rPr>
        <w:t xml:space="preserve">anel </w:t>
      </w:r>
      <w:r>
        <w:rPr>
          <w:lang w:eastAsia="zh-CN"/>
        </w:rPr>
        <w:t>(</w:t>
      </w:r>
      <w:r>
        <w:fldChar w:fldCharType="begin"/>
      </w:r>
      <w:r>
        <w:instrText xml:space="preserve">REF _Ref500954571 \h \* MERGEFORMAT </w:instrText>
      </w:r>
      <w:r>
        <w:fldChar w:fldCharType="separate"/>
      </w:r>
      <w:r w:rsidR="00473055" w:rsidRPr="00473055">
        <w:rPr>
          <w:rStyle w:val="DDNField"/>
          <w:rFonts w:hint="eastAsia"/>
        </w:rPr>
        <w:t xml:space="preserve">Figure </w:t>
      </w:r>
      <w:r w:rsidR="00473055" w:rsidRPr="00473055">
        <w:rPr>
          <w:rStyle w:val="DDNField"/>
        </w:rPr>
        <w:t>20</w:t>
      </w:r>
      <w:r>
        <w:fldChar w:fldCharType="end"/>
      </w:r>
      <w:r>
        <w:rPr>
          <w:lang w:eastAsia="zh-CN"/>
        </w:rPr>
        <w:t xml:space="preserve">) </w:t>
      </w:r>
      <w:r>
        <w:rPr>
          <w:rFonts w:hint="eastAsia"/>
          <w:lang w:eastAsia="zh-CN"/>
        </w:rPr>
        <w:t xml:space="preserve">shows the </w:t>
      </w:r>
      <w:r w:rsidR="00D15147">
        <w:rPr>
          <w:lang w:eastAsia="zh-CN"/>
        </w:rPr>
        <w:t>average, maximum, and current</w:t>
      </w:r>
      <w:r>
        <w:rPr>
          <w:rFonts w:hint="eastAsia"/>
          <w:lang w:eastAsia="zh-CN"/>
        </w:rPr>
        <w:t xml:space="preserve"> read throughput per OST in the </w:t>
      </w:r>
      <w:r>
        <w:rPr>
          <w:lang w:eastAsia="zh-CN"/>
        </w:rPr>
        <w:t>Lustre</w:t>
      </w:r>
      <w:r>
        <w:rPr>
          <w:rFonts w:hint="eastAsia"/>
          <w:lang w:eastAsia="zh-CN"/>
        </w:rPr>
        <w:t xml:space="preserve"> Filesystem.</w:t>
      </w:r>
    </w:p>
    <w:p w14:paraId="2B4412D6" w14:textId="3CA24347" w:rsidR="00AD58E4" w:rsidRDefault="00AD58E4" w:rsidP="00AD58E4">
      <w:pPr>
        <w:pStyle w:val="a6"/>
        <w:rPr>
          <w:lang w:eastAsia="zh-CN"/>
        </w:rPr>
      </w:pPr>
      <w:bookmarkStart w:id="110" w:name="_Ref500954571"/>
      <w:bookmarkStart w:id="111" w:name="_Toc501375742"/>
      <w:bookmarkStart w:id="112" w:name="_Toc501467949"/>
      <w:bookmarkStart w:id="113" w:name="_Toc503794986"/>
      <w:bookmarkStart w:id="114" w:name="_Toc514766674"/>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20</w:t>
      </w:r>
      <w:r>
        <w:fldChar w:fldCharType="end"/>
      </w:r>
      <w:bookmarkEnd w:id="110"/>
      <w:r>
        <w:rPr>
          <w:rFonts w:hint="eastAsia"/>
          <w:lang w:eastAsia="zh-CN"/>
        </w:rPr>
        <w:t xml:space="preserve">: </w:t>
      </w:r>
      <w:bookmarkEnd w:id="111"/>
      <w:bookmarkEnd w:id="112"/>
      <w:r>
        <w:rPr>
          <w:rFonts w:hint="eastAsia"/>
          <w:lang w:eastAsia="zh-CN"/>
        </w:rPr>
        <w:t>Read Throughput per OST Panel</w:t>
      </w:r>
      <w:bookmarkEnd w:id="113"/>
      <w:bookmarkEnd w:id="114"/>
    </w:p>
    <w:p w14:paraId="6D935FED" w14:textId="77777777" w:rsidR="00AD58E4" w:rsidRDefault="00AD58E4" w:rsidP="00AD58E4">
      <w:pPr>
        <w:spacing w:before="137"/>
        <w:ind w:firstLine="720"/>
        <w:rPr>
          <w:lang w:eastAsia="zh-CN"/>
        </w:rPr>
      </w:pPr>
      <w:r>
        <w:rPr>
          <w:noProof/>
          <w:lang w:eastAsia="zh-CN"/>
        </w:rPr>
        <w:drawing>
          <wp:inline distT="0" distB="0" distL="0" distR="0" wp14:anchorId="4B781A52" wp14:editId="5996A450">
            <wp:extent cx="3811219" cy="2473623"/>
            <wp:effectExtent l="0" t="0" r="0" b="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14:paraId="2674B284" w14:textId="706714A8" w:rsidR="00FE516E" w:rsidRDefault="00AD58E4" w:rsidP="00AD58E4">
      <w:pPr>
        <w:pStyle w:val="DDNbodytext1"/>
        <w:keepNext/>
        <w:rPr>
          <w:lang w:eastAsia="zh-CN"/>
        </w:rPr>
      </w:pPr>
      <w:r>
        <w:rPr>
          <w:rFonts w:hint="eastAsia"/>
          <w:lang w:eastAsia="zh-CN"/>
        </w:rPr>
        <w:t xml:space="preserve">The </w:t>
      </w:r>
      <w:r w:rsidRPr="00D15147">
        <w:rPr>
          <w:rFonts w:hint="eastAsia"/>
          <w:b/>
          <w:lang w:eastAsia="zh-CN"/>
        </w:rPr>
        <w:t>Metadata Operation Rate in Total</w:t>
      </w:r>
      <w:r>
        <w:rPr>
          <w:rFonts w:hint="eastAsia"/>
          <w:lang w:eastAsia="zh-CN"/>
        </w:rPr>
        <w:t xml:space="preserve"> panel </w:t>
      </w:r>
      <w:r>
        <w:rPr>
          <w:lang w:eastAsia="zh-CN"/>
        </w:rPr>
        <w:t>(</w:t>
      </w:r>
      <w:r>
        <w:fldChar w:fldCharType="begin"/>
      </w:r>
      <w:r>
        <w:instrText xml:space="preserve">REF _Ref500955005 \h \* MERGEFORMAT </w:instrText>
      </w:r>
      <w:r>
        <w:fldChar w:fldCharType="separate"/>
      </w:r>
      <w:r w:rsidR="00473055" w:rsidRPr="00473055">
        <w:rPr>
          <w:rStyle w:val="DDNField"/>
          <w:rFonts w:hint="eastAsia"/>
        </w:rPr>
        <w:t>Figure</w:t>
      </w:r>
      <w:r w:rsidR="00473055" w:rsidRPr="00473055">
        <w:rPr>
          <w:rStyle w:val="DDNField"/>
          <w:lang w:eastAsia="zh-CN"/>
        </w:rPr>
        <w:t xml:space="preserve"> </w:t>
      </w:r>
      <w:r w:rsidR="00473055" w:rsidRPr="00473055">
        <w:rPr>
          <w:rStyle w:val="DDNField"/>
        </w:rPr>
        <w:t>21</w:t>
      </w:r>
      <w:r>
        <w:fldChar w:fldCharType="end"/>
      </w:r>
      <w:r>
        <w:rPr>
          <w:lang w:eastAsia="zh-CN"/>
        </w:rPr>
        <w:t xml:space="preserve">) </w:t>
      </w:r>
      <w:r>
        <w:rPr>
          <w:rFonts w:hint="eastAsia"/>
          <w:lang w:eastAsia="zh-CN"/>
        </w:rPr>
        <w:t xml:space="preserve">shows the </w:t>
      </w:r>
      <w:r w:rsidR="00D15147">
        <w:rPr>
          <w:lang w:eastAsia="zh-CN"/>
        </w:rPr>
        <w:t xml:space="preserve">total </w:t>
      </w:r>
      <w:r>
        <w:rPr>
          <w:rFonts w:hint="eastAsia"/>
          <w:lang w:eastAsia="zh-CN"/>
        </w:rPr>
        <w:t xml:space="preserve">metadata operation rate in the </w:t>
      </w:r>
      <w:r>
        <w:rPr>
          <w:lang w:eastAsia="zh-CN"/>
        </w:rPr>
        <w:t>Lustre</w:t>
      </w:r>
      <w:r>
        <w:rPr>
          <w:rFonts w:hint="eastAsia"/>
          <w:lang w:eastAsia="zh-CN"/>
        </w:rPr>
        <w:t xml:space="preserve"> Filesystem</w:t>
      </w:r>
      <w:r w:rsidR="00D15147">
        <w:rPr>
          <w:lang w:eastAsia="zh-CN"/>
        </w:rPr>
        <w:t xml:space="preserve"> over time. </w:t>
      </w:r>
      <w:r w:rsidR="00FE516E">
        <w:rPr>
          <w:rFonts w:hint="eastAsia"/>
          <w:lang w:eastAsia="zh-CN"/>
        </w:rPr>
        <w:t>The unit is Ops, i.e. Operation Per Second.</w:t>
      </w:r>
    </w:p>
    <w:p w14:paraId="62185589" w14:textId="6CAEEFD6" w:rsidR="00AD58E4" w:rsidRDefault="00D15147" w:rsidP="00AD58E4">
      <w:pPr>
        <w:pStyle w:val="a6"/>
        <w:rPr>
          <w:lang w:eastAsia="zh-CN"/>
        </w:rPr>
      </w:pPr>
      <w:bookmarkStart w:id="115" w:name="_Ref500955005"/>
      <w:bookmarkStart w:id="116" w:name="_Toc501375743"/>
      <w:bookmarkStart w:id="117" w:name="_Toc501467950"/>
      <w:bookmarkStart w:id="118" w:name="_Toc503794987"/>
      <w:bookmarkStart w:id="119" w:name="_Toc514766675"/>
      <w:r>
        <w:rPr>
          <w:rFonts w:hint="eastAsia"/>
          <w:lang w:eastAsia="zh-CN"/>
        </w:rPr>
        <w:t>Figure</w:t>
      </w:r>
      <w:r>
        <w:t xml:space="preserve"> </w:t>
      </w:r>
      <w:r w:rsidR="00AD58E4">
        <w:fldChar w:fldCharType="begin"/>
      </w:r>
      <w:r w:rsidR="00AD58E4">
        <w:rPr>
          <w:lang w:eastAsia="zh-CN"/>
        </w:rPr>
        <w:instrText xml:space="preserve"> SEQ Figure \* ARABIC </w:instrText>
      </w:r>
      <w:r w:rsidR="00AD58E4">
        <w:fldChar w:fldCharType="separate"/>
      </w:r>
      <w:r w:rsidR="00473055">
        <w:rPr>
          <w:noProof/>
          <w:lang w:eastAsia="zh-CN"/>
        </w:rPr>
        <w:t>21</w:t>
      </w:r>
      <w:r w:rsidR="00AD58E4">
        <w:fldChar w:fldCharType="end"/>
      </w:r>
      <w:bookmarkEnd w:id="115"/>
      <w:r w:rsidR="00AD58E4">
        <w:rPr>
          <w:rFonts w:hint="eastAsia"/>
          <w:lang w:eastAsia="zh-CN"/>
        </w:rPr>
        <w:t xml:space="preserve">: </w:t>
      </w:r>
      <w:bookmarkEnd w:id="116"/>
      <w:bookmarkEnd w:id="117"/>
      <w:r w:rsidR="00AD58E4">
        <w:rPr>
          <w:rFonts w:hint="eastAsia"/>
          <w:lang w:eastAsia="zh-CN"/>
        </w:rPr>
        <w:t>Metadata Operation Rate in Total Panel</w:t>
      </w:r>
      <w:bookmarkEnd w:id="118"/>
      <w:bookmarkEnd w:id="119"/>
    </w:p>
    <w:p w14:paraId="5633F22A" w14:textId="353B8F00" w:rsidR="00420A54" w:rsidRDefault="00420A54" w:rsidP="00AD58E4">
      <w:pPr>
        <w:spacing w:before="137"/>
        <w:ind w:firstLine="720"/>
        <w:rPr>
          <w:lang w:eastAsia="zh-CN"/>
        </w:rPr>
      </w:pPr>
      <w:r>
        <w:rPr>
          <w:noProof/>
          <w:lang w:eastAsia="zh-CN"/>
        </w:rPr>
        <w:drawing>
          <wp:inline distT="0" distB="0" distL="0" distR="0" wp14:anchorId="48E9C665" wp14:editId="4B6CF0E6">
            <wp:extent cx="4391025" cy="2895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91025" cy="2895600"/>
                    </a:xfrm>
                    <a:prstGeom prst="rect">
                      <a:avLst/>
                    </a:prstGeom>
                  </pic:spPr>
                </pic:pic>
              </a:graphicData>
            </a:graphic>
          </wp:inline>
        </w:drawing>
      </w:r>
    </w:p>
    <w:p w14:paraId="51D98898" w14:textId="6FC3E171" w:rsidR="00AD58E4" w:rsidRPr="00C70903" w:rsidRDefault="00AD58E4" w:rsidP="00AD58E4">
      <w:pPr>
        <w:pStyle w:val="DDNbodytext1"/>
        <w:keepNext/>
      </w:pPr>
      <w:r>
        <w:rPr>
          <w:rFonts w:hint="eastAsia"/>
          <w:lang w:eastAsia="zh-CN"/>
        </w:rPr>
        <w:lastRenderedPageBreak/>
        <w:t xml:space="preserve">The </w:t>
      </w:r>
      <w:r w:rsidRPr="00D15147">
        <w:rPr>
          <w:rFonts w:hint="eastAsia"/>
          <w:b/>
          <w:lang w:eastAsia="zh-CN"/>
        </w:rPr>
        <w:t>Metadata Operation Rate per MDT</w:t>
      </w:r>
      <w:r>
        <w:rPr>
          <w:rFonts w:hint="eastAsia"/>
          <w:lang w:eastAsia="zh-CN"/>
        </w:rPr>
        <w:t xml:space="preserve"> panel </w:t>
      </w:r>
      <w:r>
        <w:rPr>
          <w:lang w:eastAsia="zh-CN"/>
        </w:rPr>
        <w:t>(</w:t>
      </w:r>
      <w:r>
        <w:fldChar w:fldCharType="begin"/>
      </w:r>
      <w:r>
        <w:instrText xml:space="preserve">REF _Ref500955039 \h \* MERGEFORMAT </w:instrText>
      </w:r>
      <w:r>
        <w:fldChar w:fldCharType="separate"/>
      </w:r>
      <w:r w:rsidR="00473055" w:rsidRPr="00473055">
        <w:rPr>
          <w:rStyle w:val="DDNField"/>
          <w:rFonts w:hint="eastAsia"/>
        </w:rPr>
        <w:t xml:space="preserve">Figure </w:t>
      </w:r>
      <w:r w:rsidR="00473055" w:rsidRPr="00473055">
        <w:rPr>
          <w:rStyle w:val="DDNField"/>
        </w:rPr>
        <w:t>22</w:t>
      </w:r>
      <w:r>
        <w:fldChar w:fldCharType="end"/>
      </w:r>
      <w:r>
        <w:rPr>
          <w:lang w:eastAsia="zh-CN"/>
        </w:rPr>
        <w:t xml:space="preserve">) </w:t>
      </w:r>
      <w:r>
        <w:rPr>
          <w:rFonts w:hint="eastAsia"/>
          <w:lang w:eastAsia="zh-CN"/>
        </w:rPr>
        <w:t xml:space="preserve">shows the metric information of the </w:t>
      </w:r>
      <w:r w:rsidRPr="00C70903">
        <w:rPr>
          <w:rFonts w:hint="eastAsia"/>
        </w:rPr>
        <w:t xml:space="preserve">metadata operation rate per MDT in the </w:t>
      </w:r>
      <w:r w:rsidRPr="00C70903">
        <w:t>Lustre</w:t>
      </w:r>
      <w:r w:rsidR="00C70903" w:rsidRPr="00C70903">
        <w:rPr>
          <w:rFonts w:hint="eastAsia"/>
        </w:rPr>
        <w:t xml:space="preserve"> </w:t>
      </w:r>
      <w:r w:rsidR="00C70903">
        <w:rPr>
          <w:rFonts w:ascii="Cambria" w:hAnsi="Cambria" w:cs="Cambria"/>
        </w:rPr>
        <w:t>f</w:t>
      </w:r>
      <w:r w:rsidRPr="00C70903">
        <w:rPr>
          <w:rFonts w:hint="eastAsia"/>
        </w:rPr>
        <w:t>ilesystem</w:t>
      </w:r>
      <w:r w:rsidR="00C70903">
        <w:t>. T</w:t>
      </w:r>
      <w:r w:rsidR="00C70903">
        <w:rPr>
          <w:rFonts w:hint="eastAsia"/>
        </w:rPr>
        <w:t>he unit is O</w:t>
      </w:r>
      <w:r w:rsidR="00C70903">
        <w:t>PS</w:t>
      </w:r>
      <w:r w:rsidR="00C70903">
        <w:rPr>
          <w:rFonts w:hint="eastAsia"/>
        </w:rPr>
        <w:t xml:space="preserve"> (</w:t>
      </w:r>
      <w:r w:rsidRPr="00C70903">
        <w:rPr>
          <w:rFonts w:hint="eastAsia"/>
        </w:rPr>
        <w:t>Operation Per Second</w:t>
      </w:r>
      <w:r w:rsidR="00C70903">
        <w:t>)</w:t>
      </w:r>
      <w:r w:rsidRPr="00C70903">
        <w:rPr>
          <w:rFonts w:hint="eastAsia"/>
        </w:rPr>
        <w:t xml:space="preserve">. </w:t>
      </w:r>
      <w:r w:rsidR="00C70903">
        <w:t>The information</w:t>
      </w:r>
      <w:r w:rsidRPr="00C70903">
        <w:rPr>
          <w:rFonts w:hint="eastAsia"/>
        </w:rPr>
        <w:t xml:space="preserve"> includes the average</w:t>
      </w:r>
      <w:r w:rsidR="00C70903">
        <w:t xml:space="preserve">, maximum, and current </w:t>
      </w:r>
      <w:r w:rsidRPr="00C70903">
        <w:rPr>
          <w:rFonts w:hint="eastAsia"/>
        </w:rPr>
        <w:t>values.</w:t>
      </w:r>
    </w:p>
    <w:p w14:paraId="215A0431" w14:textId="6B073DE8" w:rsidR="00AD58E4" w:rsidRDefault="00AD58E4" w:rsidP="00AD58E4">
      <w:pPr>
        <w:pStyle w:val="a6"/>
        <w:rPr>
          <w:lang w:eastAsia="zh-CN"/>
        </w:rPr>
      </w:pPr>
      <w:bookmarkStart w:id="120" w:name="_Ref500955039"/>
      <w:bookmarkStart w:id="121" w:name="_Toc501375744"/>
      <w:bookmarkStart w:id="122" w:name="_Toc501467951"/>
      <w:bookmarkStart w:id="123" w:name="_Toc503794988"/>
      <w:bookmarkStart w:id="124" w:name="_Toc514766676"/>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22</w:t>
      </w:r>
      <w:r>
        <w:fldChar w:fldCharType="end"/>
      </w:r>
      <w:bookmarkEnd w:id="120"/>
      <w:r>
        <w:rPr>
          <w:rFonts w:hint="eastAsia"/>
          <w:lang w:eastAsia="zh-CN"/>
        </w:rPr>
        <w:t xml:space="preserve">: </w:t>
      </w:r>
      <w:bookmarkEnd w:id="121"/>
      <w:bookmarkEnd w:id="122"/>
      <w:r>
        <w:rPr>
          <w:rFonts w:hint="eastAsia"/>
          <w:lang w:eastAsia="zh-CN"/>
        </w:rPr>
        <w:t>Metadata Operation Rate Per MDT Panel</w:t>
      </w:r>
      <w:bookmarkEnd w:id="123"/>
      <w:bookmarkEnd w:id="124"/>
    </w:p>
    <w:p w14:paraId="155F7E88" w14:textId="77777777" w:rsidR="00AD58E4" w:rsidRDefault="00AD58E4" w:rsidP="00AD58E4">
      <w:pPr>
        <w:spacing w:before="137"/>
        <w:ind w:firstLine="720"/>
        <w:rPr>
          <w:lang w:eastAsia="zh-CN"/>
        </w:rPr>
      </w:pPr>
      <w:r>
        <w:rPr>
          <w:noProof/>
          <w:lang w:eastAsia="zh-CN"/>
        </w:rPr>
        <w:drawing>
          <wp:inline distT="0" distB="0" distL="0" distR="0" wp14:anchorId="2124577E" wp14:editId="0A3D3978">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14:paraId="0B85D9C3" w14:textId="1D65659C" w:rsidR="00AD58E4" w:rsidRDefault="00AD58E4" w:rsidP="00C70903">
      <w:pPr>
        <w:pStyle w:val="DDNbodytext1"/>
        <w:keepNext/>
        <w:rPr>
          <w:lang w:eastAsia="zh-CN"/>
        </w:rPr>
      </w:pPr>
      <w:r>
        <w:rPr>
          <w:rFonts w:hint="eastAsia"/>
          <w:lang w:eastAsia="zh-CN"/>
        </w:rPr>
        <w:t xml:space="preserve">The </w:t>
      </w:r>
      <w:r w:rsidRPr="00C70903">
        <w:rPr>
          <w:rFonts w:hint="eastAsia"/>
          <w:b/>
          <w:lang w:eastAsia="zh-CN"/>
        </w:rPr>
        <w:t>Metadata Operation Rate per Client</w:t>
      </w:r>
      <w:r>
        <w:rPr>
          <w:rFonts w:hint="eastAsia"/>
          <w:lang w:eastAsia="zh-CN"/>
        </w:rPr>
        <w:t xml:space="preserve"> panel </w:t>
      </w:r>
      <w:r>
        <w:rPr>
          <w:lang w:eastAsia="zh-CN"/>
        </w:rPr>
        <w:t>(</w:t>
      </w:r>
      <w:r>
        <w:fldChar w:fldCharType="begin"/>
      </w:r>
      <w:r>
        <w:instrText xml:space="preserve">REF _Ref501033283 \h \* MERGEFORMAT </w:instrText>
      </w:r>
      <w:r>
        <w:fldChar w:fldCharType="separate"/>
      </w:r>
      <w:r w:rsidR="00473055" w:rsidRPr="00473055">
        <w:rPr>
          <w:rStyle w:val="DDNField"/>
          <w:rFonts w:hint="eastAsia"/>
        </w:rPr>
        <w:t xml:space="preserve">Figure </w:t>
      </w:r>
      <w:r w:rsidR="00473055" w:rsidRPr="00473055">
        <w:rPr>
          <w:rStyle w:val="DDNField"/>
        </w:rPr>
        <w:t>23</w:t>
      </w:r>
      <w:r>
        <w:fldChar w:fldCharType="end"/>
      </w:r>
      <w:r>
        <w:rPr>
          <w:lang w:eastAsia="zh-CN"/>
        </w:rPr>
        <w:t xml:space="preserve">) </w:t>
      </w:r>
      <w:r>
        <w:rPr>
          <w:rFonts w:hint="eastAsia"/>
          <w:lang w:eastAsia="zh-CN"/>
        </w:rPr>
        <w:t xml:space="preserve">shows the metric information of the metadata operation rate per client in the </w:t>
      </w:r>
      <w:r>
        <w:rPr>
          <w:lang w:eastAsia="zh-CN"/>
        </w:rPr>
        <w:t>Lustre</w:t>
      </w:r>
      <w:r w:rsidR="00C70903">
        <w:rPr>
          <w:lang w:eastAsia="zh-CN"/>
        </w:rPr>
        <w:t xml:space="preserve"> f</w:t>
      </w:r>
      <w:r w:rsidR="00C70903">
        <w:rPr>
          <w:rFonts w:hint="eastAsia"/>
          <w:lang w:eastAsia="zh-CN"/>
        </w:rPr>
        <w:t xml:space="preserve">ilesystem. </w:t>
      </w:r>
      <w:r w:rsidR="00C70903">
        <w:rPr>
          <w:lang w:eastAsia="zh-CN"/>
        </w:rPr>
        <w:t>T</w:t>
      </w:r>
      <w:r w:rsidR="00C70903">
        <w:rPr>
          <w:rFonts w:hint="eastAsia"/>
          <w:lang w:eastAsia="zh-CN"/>
        </w:rPr>
        <w:t>he unit is O</w:t>
      </w:r>
      <w:r w:rsidR="00C70903">
        <w:rPr>
          <w:lang w:eastAsia="zh-CN"/>
        </w:rPr>
        <w:t>PS</w:t>
      </w:r>
      <w:r w:rsidR="00C70903">
        <w:rPr>
          <w:rFonts w:hint="eastAsia"/>
          <w:lang w:eastAsia="zh-CN"/>
        </w:rPr>
        <w:t xml:space="preserve">. </w:t>
      </w:r>
      <w:r w:rsidR="00C70903">
        <w:t>The information</w:t>
      </w:r>
      <w:r w:rsidR="00C70903" w:rsidRPr="00C70903">
        <w:rPr>
          <w:rFonts w:hint="eastAsia"/>
        </w:rPr>
        <w:t xml:space="preserve"> includes the average</w:t>
      </w:r>
      <w:r w:rsidR="00C70903">
        <w:t xml:space="preserve">, maximum, and current </w:t>
      </w:r>
      <w:r w:rsidR="00C70903" w:rsidRPr="00C70903">
        <w:rPr>
          <w:rFonts w:hint="eastAsia"/>
        </w:rPr>
        <w:t>values.</w:t>
      </w:r>
    </w:p>
    <w:p w14:paraId="28FFC3B7" w14:textId="02DAF9D6" w:rsidR="00AD58E4" w:rsidRDefault="00AD58E4" w:rsidP="00AD58E4">
      <w:pPr>
        <w:pStyle w:val="a6"/>
        <w:rPr>
          <w:lang w:eastAsia="zh-CN"/>
        </w:rPr>
      </w:pPr>
      <w:bookmarkStart w:id="125" w:name="_Ref501033283"/>
      <w:bookmarkStart w:id="126" w:name="_Toc501375745"/>
      <w:bookmarkStart w:id="127" w:name="_Toc501467952"/>
      <w:bookmarkStart w:id="128" w:name="_Toc503794989"/>
      <w:bookmarkStart w:id="129" w:name="_Toc514766677"/>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23</w:t>
      </w:r>
      <w:r>
        <w:fldChar w:fldCharType="end"/>
      </w:r>
      <w:bookmarkEnd w:id="125"/>
      <w:r>
        <w:rPr>
          <w:rFonts w:hint="eastAsia"/>
          <w:lang w:eastAsia="zh-CN"/>
        </w:rPr>
        <w:t xml:space="preserve">: </w:t>
      </w:r>
      <w:bookmarkEnd w:id="126"/>
      <w:bookmarkEnd w:id="127"/>
      <w:r>
        <w:rPr>
          <w:rFonts w:hint="eastAsia"/>
          <w:lang w:eastAsia="zh-CN"/>
        </w:rPr>
        <w:t>Metadata Operation Rate per Client Panel</w:t>
      </w:r>
      <w:bookmarkEnd w:id="128"/>
      <w:bookmarkEnd w:id="129"/>
    </w:p>
    <w:p w14:paraId="77040DF5" w14:textId="77777777" w:rsidR="00AD58E4" w:rsidRDefault="00AD58E4" w:rsidP="00AD58E4">
      <w:pPr>
        <w:spacing w:before="137"/>
        <w:ind w:firstLine="720"/>
        <w:rPr>
          <w:lang w:eastAsia="zh-CN"/>
        </w:rPr>
      </w:pPr>
      <w:r>
        <w:rPr>
          <w:noProof/>
          <w:lang w:eastAsia="zh-CN"/>
        </w:rPr>
        <w:drawing>
          <wp:inline distT="0" distB="0" distL="0" distR="0" wp14:anchorId="69D26903" wp14:editId="48138FAD">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14:paraId="71985EF8" w14:textId="2243AC09" w:rsidR="00AD58E4" w:rsidRDefault="00AD58E4" w:rsidP="00AD58E4">
      <w:pPr>
        <w:pStyle w:val="DDNbodytext1"/>
        <w:keepNext/>
        <w:rPr>
          <w:lang w:eastAsia="zh-CN"/>
        </w:rPr>
      </w:pPr>
      <w:r>
        <w:rPr>
          <w:rFonts w:hint="eastAsia"/>
          <w:lang w:eastAsia="zh-CN"/>
        </w:rPr>
        <w:lastRenderedPageBreak/>
        <w:t xml:space="preserve">The </w:t>
      </w:r>
      <w:r w:rsidRPr="00C70903">
        <w:rPr>
          <w:rFonts w:hint="eastAsia"/>
          <w:b/>
          <w:lang w:eastAsia="zh-CN"/>
        </w:rPr>
        <w:t>Metadata Operation Rate per Type</w:t>
      </w:r>
      <w:r w:rsidR="00C70903">
        <w:rPr>
          <w:rFonts w:hint="eastAsia"/>
          <w:lang w:eastAsia="zh-CN"/>
        </w:rPr>
        <w:t xml:space="preserve"> p</w:t>
      </w:r>
      <w:r>
        <w:rPr>
          <w:rFonts w:hint="eastAsia"/>
          <w:lang w:eastAsia="zh-CN"/>
        </w:rPr>
        <w:t xml:space="preserve">anel </w:t>
      </w:r>
      <w:r>
        <w:rPr>
          <w:lang w:eastAsia="zh-CN"/>
        </w:rPr>
        <w:t>(</w:t>
      </w:r>
      <w:r>
        <w:fldChar w:fldCharType="begin"/>
      </w:r>
      <w:r>
        <w:instrText xml:space="preserve">REF _Ref500955262 \h \* MERGEFORMAT </w:instrText>
      </w:r>
      <w:r>
        <w:fldChar w:fldCharType="separate"/>
      </w:r>
      <w:r w:rsidR="00473055" w:rsidRPr="00473055">
        <w:rPr>
          <w:rStyle w:val="DDNField"/>
          <w:rFonts w:hint="eastAsia"/>
        </w:rPr>
        <w:t xml:space="preserve">Figure </w:t>
      </w:r>
      <w:r w:rsidR="00473055" w:rsidRPr="00473055">
        <w:rPr>
          <w:rStyle w:val="DDNField"/>
        </w:rPr>
        <w:t>24</w:t>
      </w:r>
      <w:r>
        <w:fldChar w:fldCharType="end"/>
      </w:r>
      <w:r>
        <w:rPr>
          <w:lang w:eastAsia="zh-CN"/>
        </w:rPr>
        <w:t>)</w:t>
      </w:r>
      <w:r>
        <w:rPr>
          <w:rFonts w:hint="eastAsia"/>
          <w:lang w:eastAsia="zh-CN"/>
        </w:rPr>
        <w:t xml:space="preserve"> shows the metric information of the metadata operation rate per type in the </w:t>
      </w:r>
      <w:r>
        <w:rPr>
          <w:lang w:eastAsia="zh-CN"/>
        </w:rPr>
        <w:t>Lustre</w:t>
      </w:r>
      <w:r w:rsidR="00C70903">
        <w:rPr>
          <w:lang w:eastAsia="zh-CN"/>
        </w:rPr>
        <w:t xml:space="preserve"> f</w:t>
      </w:r>
      <w:r>
        <w:rPr>
          <w:rFonts w:hint="eastAsia"/>
          <w:lang w:eastAsia="zh-CN"/>
        </w:rPr>
        <w:t>ilesystem</w:t>
      </w:r>
      <w:r w:rsidR="00C70903">
        <w:rPr>
          <w:lang w:eastAsia="zh-CN"/>
        </w:rPr>
        <w:t>. The</w:t>
      </w:r>
      <w:r>
        <w:rPr>
          <w:rFonts w:hint="eastAsia"/>
          <w:lang w:eastAsia="zh-CN"/>
        </w:rPr>
        <w:t xml:space="preserve"> unit is </w:t>
      </w:r>
      <w:r w:rsidR="00C70903">
        <w:rPr>
          <w:lang w:eastAsia="zh-CN"/>
        </w:rPr>
        <w:t>OPS</w:t>
      </w:r>
      <w:r>
        <w:rPr>
          <w:rFonts w:hint="eastAsia"/>
          <w:lang w:eastAsia="zh-CN"/>
        </w:rPr>
        <w:t xml:space="preserve">. </w:t>
      </w:r>
      <w:r w:rsidR="00C70903">
        <w:t>The information</w:t>
      </w:r>
      <w:r w:rsidR="00C70903" w:rsidRPr="00C70903">
        <w:rPr>
          <w:rFonts w:hint="eastAsia"/>
        </w:rPr>
        <w:t xml:space="preserve"> includes the average</w:t>
      </w:r>
      <w:r w:rsidR="00C70903">
        <w:t xml:space="preserve">, maximum, and current </w:t>
      </w:r>
      <w:r w:rsidR="00C70903" w:rsidRPr="00C70903">
        <w:rPr>
          <w:rFonts w:hint="eastAsia"/>
        </w:rPr>
        <w:t>values.</w:t>
      </w:r>
      <w:r>
        <w:rPr>
          <w:rFonts w:hint="eastAsia"/>
          <w:lang w:eastAsia="zh-CN"/>
        </w:rPr>
        <w:t xml:space="preserve"> The current test case used is the operations that remove all files </w:t>
      </w:r>
      <w:r w:rsidR="00C70903">
        <w:rPr>
          <w:lang w:eastAsia="zh-CN"/>
        </w:rPr>
        <w:t>in</w:t>
      </w:r>
      <w:r>
        <w:rPr>
          <w:rFonts w:hint="eastAsia"/>
          <w:lang w:eastAsia="zh-CN"/>
        </w:rPr>
        <w:t xml:space="preserve"> a directory.</w:t>
      </w:r>
    </w:p>
    <w:p w14:paraId="7D8050BE" w14:textId="77DFA90C" w:rsidR="00AD58E4" w:rsidRDefault="00AD58E4" w:rsidP="00AD58E4">
      <w:pPr>
        <w:pStyle w:val="a6"/>
        <w:rPr>
          <w:lang w:eastAsia="zh-CN"/>
        </w:rPr>
      </w:pPr>
      <w:bookmarkStart w:id="130" w:name="_Ref500955262"/>
      <w:bookmarkStart w:id="131" w:name="_Toc501375746"/>
      <w:bookmarkStart w:id="132" w:name="_Toc501467953"/>
      <w:bookmarkStart w:id="133" w:name="_Toc503794990"/>
      <w:bookmarkStart w:id="134" w:name="_Toc514766678"/>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24</w:t>
      </w:r>
      <w:r>
        <w:fldChar w:fldCharType="end"/>
      </w:r>
      <w:bookmarkEnd w:id="130"/>
      <w:r>
        <w:rPr>
          <w:rFonts w:hint="eastAsia"/>
          <w:lang w:eastAsia="zh-CN"/>
        </w:rPr>
        <w:t xml:space="preserve">: </w:t>
      </w:r>
      <w:bookmarkEnd w:id="131"/>
      <w:bookmarkEnd w:id="132"/>
      <w:r>
        <w:rPr>
          <w:rFonts w:hint="eastAsia"/>
          <w:lang w:eastAsia="zh-CN"/>
        </w:rPr>
        <w:t>Metadata Operation Rate per Type Panel</w:t>
      </w:r>
      <w:bookmarkEnd w:id="133"/>
      <w:bookmarkEnd w:id="134"/>
    </w:p>
    <w:p w14:paraId="3EA68495" w14:textId="77777777" w:rsidR="00AD58E4" w:rsidRDefault="00AD58E4" w:rsidP="00AD58E4">
      <w:pPr>
        <w:spacing w:before="137"/>
        <w:ind w:firstLine="720"/>
        <w:rPr>
          <w:lang w:eastAsia="zh-CN"/>
        </w:rPr>
      </w:pPr>
      <w:r>
        <w:rPr>
          <w:noProof/>
          <w:lang w:eastAsia="zh-CN"/>
        </w:rPr>
        <w:drawing>
          <wp:inline distT="0" distB="0" distL="0" distR="0" wp14:anchorId="317BB5CB" wp14:editId="71F9ED55">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14:paraId="15390FD7" w14:textId="0A9C3752" w:rsidR="00AD58E4" w:rsidRPr="00BF1225" w:rsidRDefault="00AD58E4" w:rsidP="00AD58E4">
      <w:pPr>
        <w:pStyle w:val="DDNbodytext1"/>
        <w:keepNext/>
        <w:rPr>
          <w:lang w:eastAsia="zh-CN"/>
        </w:rPr>
      </w:pPr>
      <w:r>
        <w:rPr>
          <w:rFonts w:hint="eastAsia"/>
          <w:lang w:eastAsia="zh-CN"/>
        </w:rPr>
        <w:t xml:space="preserve">The </w:t>
      </w:r>
      <w:r w:rsidRPr="00C70903">
        <w:rPr>
          <w:rFonts w:hint="eastAsia"/>
          <w:b/>
          <w:lang w:eastAsia="zh-CN"/>
        </w:rPr>
        <w:t>Write Bulk RPC Rate per Size</w:t>
      </w:r>
      <w:r w:rsidR="00C70903">
        <w:rPr>
          <w:rFonts w:hint="eastAsia"/>
          <w:lang w:eastAsia="zh-CN"/>
        </w:rPr>
        <w:t xml:space="preserve"> p</w:t>
      </w:r>
      <w:r>
        <w:rPr>
          <w:rFonts w:hint="eastAsia"/>
          <w:lang w:eastAsia="zh-CN"/>
        </w:rPr>
        <w:t xml:space="preserve">anel </w:t>
      </w:r>
      <w:r>
        <w:rPr>
          <w:lang w:eastAsia="zh-CN"/>
        </w:rPr>
        <w:t>(</w:t>
      </w:r>
      <w:r>
        <w:fldChar w:fldCharType="begin"/>
      </w:r>
      <w:r>
        <w:instrText xml:space="preserve">REF _Ref501033350 \h \* MERGEFORMAT </w:instrText>
      </w:r>
      <w:r>
        <w:fldChar w:fldCharType="separate"/>
      </w:r>
      <w:r w:rsidR="00473055" w:rsidRPr="00473055">
        <w:rPr>
          <w:rStyle w:val="DDNField"/>
          <w:rFonts w:hint="eastAsia"/>
        </w:rPr>
        <w:t xml:space="preserve">Figure </w:t>
      </w:r>
      <w:r w:rsidR="00473055" w:rsidRPr="00473055">
        <w:rPr>
          <w:rStyle w:val="DDNField"/>
        </w:rPr>
        <w:t>25</w:t>
      </w:r>
      <w:r>
        <w:fldChar w:fldCharType="end"/>
      </w:r>
      <w:r>
        <w:rPr>
          <w:lang w:eastAsia="zh-CN"/>
        </w:rPr>
        <w:t xml:space="preserve">) </w:t>
      </w:r>
      <w:r w:rsidR="00C70903">
        <w:rPr>
          <w:rFonts w:hint="eastAsia"/>
          <w:lang w:eastAsia="zh-CN"/>
        </w:rPr>
        <w:t xml:space="preserve">shows </w:t>
      </w:r>
      <w:r>
        <w:rPr>
          <w:rFonts w:hint="eastAsia"/>
          <w:lang w:eastAsia="zh-CN"/>
        </w:rPr>
        <w:t xml:space="preserve">the write bulk RPC rate with different size in the </w:t>
      </w:r>
      <w:r>
        <w:rPr>
          <w:lang w:eastAsia="zh-CN"/>
        </w:rPr>
        <w:t>Lustre</w:t>
      </w:r>
      <w:r>
        <w:rPr>
          <w:rFonts w:hint="eastAsia"/>
          <w:lang w:eastAsia="zh-CN"/>
        </w:rPr>
        <w:t xml:space="preserve"> Filesystem</w:t>
      </w:r>
      <w:r w:rsidR="00C70903">
        <w:rPr>
          <w:lang w:eastAsia="zh-CN"/>
        </w:rPr>
        <w:t xml:space="preserve"> over time</w:t>
      </w:r>
      <w:r>
        <w:rPr>
          <w:rFonts w:hint="eastAsia"/>
          <w:lang w:eastAsia="zh-CN"/>
        </w:rPr>
        <w:t xml:space="preserve">. </w:t>
      </w:r>
      <w:r w:rsidR="002D546E">
        <w:rPr>
          <w:rFonts w:hint="eastAsia"/>
          <w:lang w:eastAsia="zh-CN"/>
        </w:rPr>
        <w:t>The</w:t>
      </w:r>
      <w:r w:rsidR="002D546E" w:rsidRPr="002D546E">
        <w:rPr>
          <w:rFonts w:hint="eastAsia"/>
          <w:lang w:eastAsia="zh-CN"/>
        </w:rPr>
        <w:t xml:space="preserve"> size of Lustre Bulk RPC could be a value between</w:t>
      </w:r>
      <w:r w:rsidR="00C70903" w:rsidRPr="002D546E">
        <w:rPr>
          <w:rFonts w:hint="eastAsia"/>
          <w:lang w:eastAsia="zh-CN"/>
        </w:rPr>
        <w:t xml:space="preserve"> </w:t>
      </w:r>
      <w:r w:rsidR="002D546E" w:rsidRPr="002D546E">
        <w:rPr>
          <w:rFonts w:hint="eastAsia"/>
          <w:lang w:eastAsia="zh-CN"/>
        </w:rPr>
        <w:t>4KiB</w:t>
      </w:r>
      <w:r w:rsidR="00C70903" w:rsidRPr="002D546E">
        <w:rPr>
          <w:rFonts w:hint="eastAsia"/>
          <w:lang w:eastAsia="zh-CN"/>
        </w:rPr>
        <w:t xml:space="preserve"> </w:t>
      </w:r>
      <w:r w:rsidR="002D546E" w:rsidRPr="002D546E">
        <w:rPr>
          <w:rFonts w:hint="eastAsia"/>
          <w:lang w:eastAsia="zh-CN"/>
        </w:rPr>
        <w:t>and</w:t>
      </w:r>
      <w:r w:rsidR="00C70903" w:rsidRPr="002D546E">
        <w:rPr>
          <w:rFonts w:hint="eastAsia"/>
          <w:lang w:eastAsia="zh-CN"/>
        </w:rPr>
        <w:t xml:space="preserve"> </w:t>
      </w:r>
      <w:r w:rsidR="00C70903" w:rsidRPr="00AA5AF2">
        <w:rPr>
          <w:rFonts w:hint="eastAsia"/>
          <w:lang w:eastAsia="zh-CN"/>
        </w:rPr>
        <w:t>16M</w:t>
      </w:r>
      <w:r w:rsidR="002D546E" w:rsidRPr="00AA5AF2">
        <w:rPr>
          <w:rFonts w:hint="eastAsia"/>
          <w:lang w:eastAsia="zh-CN"/>
        </w:rPr>
        <w:t>iB</w:t>
      </w:r>
      <w:r w:rsidR="00C70903" w:rsidRPr="002D546E">
        <w:rPr>
          <w:rFonts w:hint="eastAsia"/>
          <w:lang w:eastAsia="zh-CN"/>
        </w:rPr>
        <w:t>. The figure b</w:t>
      </w:r>
      <w:r w:rsidR="00C70903">
        <w:rPr>
          <w:rFonts w:hint="eastAsia"/>
          <w:lang w:eastAsia="zh-CN"/>
        </w:rPr>
        <w:t>elow</w:t>
      </w:r>
      <w:r>
        <w:rPr>
          <w:rFonts w:hint="eastAsia"/>
          <w:lang w:eastAsia="zh-CN"/>
        </w:rPr>
        <w:t xml:space="preserve"> shows the </w:t>
      </w:r>
      <w:r>
        <w:rPr>
          <w:lang w:eastAsia="zh-CN"/>
        </w:rPr>
        <w:t>information</w:t>
      </w:r>
      <w:r>
        <w:rPr>
          <w:rFonts w:hint="eastAsia"/>
          <w:lang w:eastAsia="zh-CN"/>
        </w:rPr>
        <w:t xml:space="preserve"> of write RPC Rate with different bulk size. </w:t>
      </w:r>
      <w:r>
        <w:rPr>
          <w:lang w:eastAsia="zh-CN"/>
        </w:rPr>
        <w:t>T</w:t>
      </w:r>
      <w:r>
        <w:rPr>
          <w:rFonts w:hint="eastAsia"/>
          <w:lang w:eastAsia="zh-CN"/>
        </w:rPr>
        <w:t xml:space="preserve">he test case </w:t>
      </w:r>
      <w:r w:rsidR="00265D84">
        <w:rPr>
          <w:lang w:eastAsia="zh-CN"/>
        </w:rPr>
        <w:t xml:space="preserve">that </w:t>
      </w:r>
      <w:r>
        <w:rPr>
          <w:rFonts w:hint="eastAsia"/>
          <w:lang w:eastAsia="zh-CN"/>
        </w:rPr>
        <w:t>generated the collected information is that two client</w:t>
      </w:r>
      <w:r w:rsidR="00265D84">
        <w:rPr>
          <w:lang w:eastAsia="zh-CN"/>
        </w:rPr>
        <w:t>s</w:t>
      </w:r>
      <w:r>
        <w:rPr>
          <w:rFonts w:hint="eastAsia"/>
          <w:lang w:eastAsia="zh-CN"/>
        </w:rPr>
        <w:t xml:space="preserve"> run </w:t>
      </w:r>
      <w:r>
        <w:rPr>
          <w:lang w:eastAsia="zh-CN"/>
        </w:rPr>
        <w:t>”</w:t>
      </w:r>
      <w:r>
        <w:rPr>
          <w:rFonts w:hint="eastAsia"/>
          <w:lang w:eastAsia="zh-CN"/>
        </w:rPr>
        <w:t>dd if=/dev/zero of=/mnt/lustre/test1 bs=1M oflag=direct</w:t>
      </w:r>
      <w:r>
        <w:rPr>
          <w:lang w:eastAsia="zh-CN"/>
        </w:rPr>
        <w:t>”</w:t>
      </w:r>
      <w:r>
        <w:rPr>
          <w:rFonts w:hint="eastAsia"/>
          <w:lang w:eastAsia="zh-CN"/>
        </w:rPr>
        <w:t xml:space="preserve">, </w:t>
      </w:r>
      <w:r>
        <w:rPr>
          <w:lang w:eastAsia="zh-CN"/>
        </w:rPr>
        <w:t>“</w:t>
      </w:r>
      <w:r>
        <w:rPr>
          <w:rFonts w:hint="eastAsia"/>
          <w:lang w:eastAsia="zh-CN"/>
        </w:rPr>
        <w:t>dd if=/dev/zero of=/mnt/lustre/test2 bs=64k oflag=direct</w:t>
      </w:r>
      <w:r>
        <w:rPr>
          <w:lang w:eastAsia="zh-CN"/>
        </w:rPr>
        <w:t>”</w:t>
      </w:r>
      <w:r>
        <w:rPr>
          <w:rFonts w:hint="eastAsia"/>
          <w:lang w:eastAsia="zh-CN"/>
        </w:rPr>
        <w:t>, respectively.</w:t>
      </w:r>
    </w:p>
    <w:p w14:paraId="49215810" w14:textId="5EC5F3F0" w:rsidR="00AD58E4" w:rsidRDefault="00AD58E4" w:rsidP="00AD58E4">
      <w:pPr>
        <w:pStyle w:val="a6"/>
        <w:rPr>
          <w:lang w:eastAsia="zh-CN"/>
        </w:rPr>
      </w:pPr>
      <w:bookmarkStart w:id="135" w:name="_Ref501033350"/>
      <w:bookmarkStart w:id="136" w:name="_Toc501375747"/>
      <w:bookmarkStart w:id="137" w:name="_Toc501467954"/>
      <w:bookmarkStart w:id="138" w:name="_Toc503794991"/>
      <w:bookmarkStart w:id="139" w:name="_Toc514766679"/>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25</w:t>
      </w:r>
      <w:r>
        <w:fldChar w:fldCharType="end"/>
      </w:r>
      <w:bookmarkEnd w:id="135"/>
      <w:r>
        <w:rPr>
          <w:rFonts w:hint="eastAsia"/>
          <w:lang w:eastAsia="zh-CN"/>
        </w:rPr>
        <w:t xml:space="preserve">: </w:t>
      </w:r>
      <w:bookmarkEnd w:id="136"/>
      <w:bookmarkEnd w:id="137"/>
      <w:r>
        <w:rPr>
          <w:rFonts w:hint="eastAsia"/>
          <w:lang w:eastAsia="zh-CN"/>
        </w:rPr>
        <w:t>Write Bulk RPC Rate per Size</w:t>
      </w:r>
      <w:bookmarkEnd w:id="138"/>
      <w:bookmarkEnd w:id="139"/>
    </w:p>
    <w:p w14:paraId="1F3C370E" w14:textId="77777777" w:rsidR="00AD58E4" w:rsidRDefault="00AD58E4" w:rsidP="00AD58E4">
      <w:pPr>
        <w:spacing w:before="137"/>
        <w:ind w:firstLine="720"/>
        <w:rPr>
          <w:lang w:eastAsia="zh-CN"/>
        </w:rPr>
      </w:pPr>
      <w:r>
        <w:rPr>
          <w:noProof/>
          <w:lang w:eastAsia="zh-CN"/>
        </w:rPr>
        <w:drawing>
          <wp:inline distT="0" distB="0" distL="0" distR="0" wp14:anchorId="1C12C5C0" wp14:editId="17391192">
            <wp:extent cx="3862316" cy="2634405"/>
            <wp:effectExtent l="0" t="0" r="5080" b="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14:paraId="6418D45F" w14:textId="66B862F2" w:rsidR="00AD58E4" w:rsidRPr="00C37C3A" w:rsidRDefault="00AD58E4" w:rsidP="00AD58E4">
      <w:pPr>
        <w:pStyle w:val="DDNbodytext1"/>
        <w:keepNext/>
        <w:rPr>
          <w:lang w:eastAsia="zh-CN"/>
        </w:rPr>
      </w:pPr>
      <w:r>
        <w:rPr>
          <w:rFonts w:hint="eastAsia"/>
          <w:lang w:eastAsia="zh-CN"/>
        </w:rPr>
        <w:lastRenderedPageBreak/>
        <w:t>T</w:t>
      </w:r>
      <w:r>
        <w:rPr>
          <w:lang w:eastAsia="zh-CN"/>
        </w:rPr>
        <w:t>h</w:t>
      </w:r>
      <w:r>
        <w:rPr>
          <w:rFonts w:hint="eastAsia"/>
          <w:lang w:eastAsia="zh-CN"/>
        </w:rPr>
        <w:t xml:space="preserve">e </w:t>
      </w:r>
      <w:r w:rsidRPr="00265D84">
        <w:rPr>
          <w:rFonts w:hint="eastAsia"/>
          <w:b/>
          <w:lang w:eastAsia="zh-CN"/>
        </w:rPr>
        <w:t>Size Distribution of Write Bulk RPC</w:t>
      </w:r>
      <w:r>
        <w:rPr>
          <w:rFonts w:hint="eastAsia"/>
          <w:lang w:eastAsia="zh-CN"/>
        </w:rPr>
        <w:t xml:space="preserve"> panel </w:t>
      </w:r>
      <w:r>
        <w:rPr>
          <w:lang w:eastAsia="zh-CN"/>
        </w:rPr>
        <w:t>(</w:t>
      </w:r>
      <w:r>
        <w:fldChar w:fldCharType="begin"/>
      </w:r>
      <w:r>
        <w:instrText xml:space="preserve"> REF _Ref501013280 \h  \* MERGEFORMAT </w:instrText>
      </w:r>
      <w:r>
        <w:fldChar w:fldCharType="separate"/>
      </w:r>
      <w:r w:rsidR="00473055" w:rsidRPr="00473055">
        <w:rPr>
          <w:rStyle w:val="DDNField"/>
          <w:rFonts w:hint="eastAsia"/>
        </w:rPr>
        <w:t xml:space="preserve">Figure </w:t>
      </w:r>
      <w:r w:rsidR="00473055" w:rsidRPr="00473055">
        <w:rPr>
          <w:rStyle w:val="DDNField"/>
        </w:rPr>
        <w:t>26</w:t>
      </w:r>
      <w:r>
        <w:fldChar w:fldCharType="end"/>
      </w:r>
      <w:r>
        <w:rPr>
          <w:lang w:eastAsia="zh-CN"/>
        </w:rPr>
        <w:t xml:space="preserve">) </w:t>
      </w:r>
      <w:r>
        <w:rPr>
          <w:rFonts w:hint="eastAsia"/>
          <w:lang w:eastAsia="zh-CN"/>
        </w:rPr>
        <w:t xml:space="preserve">shows the ratio information of the write bulk RPC with different bulk size in the </w:t>
      </w:r>
      <w:r>
        <w:rPr>
          <w:lang w:eastAsia="zh-CN"/>
        </w:rPr>
        <w:t>Lustre</w:t>
      </w:r>
      <w:r>
        <w:rPr>
          <w:rFonts w:hint="eastAsia"/>
          <w:lang w:eastAsia="zh-CN"/>
        </w:rPr>
        <w:t xml:space="preserve"> Filesystem. As shown in the figure, the percentage of total for the number of the write bulk RPC number with 256 pages is 100%.</w:t>
      </w:r>
    </w:p>
    <w:p w14:paraId="27983ADF" w14:textId="2E5AB5BB" w:rsidR="00AD58E4" w:rsidRDefault="00AD58E4" w:rsidP="00AD58E4">
      <w:pPr>
        <w:pStyle w:val="a6"/>
        <w:rPr>
          <w:lang w:eastAsia="zh-CN"/>
        </w:rPr>
      </w:pPr>
      <w:bookmarkStart w:id="140" w:name="_Ref501013280"/>
      <w:bookmarkStart w:id="141" w:name="_Ref501013262"/>
      <w:bookmarkStart w:id="142" w:name="_Toc501375748"/>
      <w:bookmarkStart w:id="143" w:name="_Toc501467955"/>
      <w:bookmarkStart w:id="144" w:name="_Toc503794992"/>
      <w:bookmarkStart w:id="145" w:name="_Toc514766680"/>
      <w:r>
        <w:rPr>
          <w:rFonts w:hint="eastAsia"/>
          <w:lang w:eastAsia="zh-CN"/>
        </w:rPr>
        <w:t xml:space="preserve">Figure </w:t>
      </w:r>
      <w:r w:rsidR="00E40E79">
        <w:fldChar w:fldCharType="begin"/>
      </w:r>
      <w:r w:rsidR="00E40E79">
        <w:instrText xml:space="preserve"> SEQ Figure \* ARABIC </w:instrText>
      </w:r>
      <w:r w:rsidR="00E40E79">
        <w:fldChar w:fldCharType="separate"/>
      </w:r>
      <w:r w:rsidR="00473055">
        <w:rPr>
          <w:noProof/>
        </w:rPr>
        <w:t>26</w:t>
      </w:r>
      <w:r w:rsidR="00E40E79">
        <w:rPr>
          <w:noProof/>
        </w:rPr>
        <w:fldChar w:fldCharType="end"/>
      </w:r>
      <w:bookmarkEnd w:id="140"/>
      <w:r>
        <w:rPr>
          <w:rFonts w:hint="eastAsia"/>
          <w:lang w:eastAsia="zh-CN"/>
        </w:rPr>
        <w:t xml:space="preserve">: </w:t>
      </w:r>
      <w:bookmarkEnd w:id="141"/>
      <w:bookmarkEnd w:id="142"/>
      <w:bookmarkEnd w:id="143"/>
      <w:r>
        <w:rPr>
          <w:rFonts w:hint="eastAsia"/>
          <w:lang w:eastAsia="zh-CN"/>
        </w:rPr>
        <w:t>Size Distribution of Write Bulk RPC Panel</w:t>
      </w:r>
      <w:bookmarkEnd w:id="144"/>
      <w:bookmarkEnd w:id="145"/>
    </w:p>
    <w:p w14:paraId="1617483E" w14:textId="77777777" w:rsidR="00AD58E4" w:rsidRDefault="00AD58E4" w:rsidP="00AD58E4">
      <w:pPr>
        <w:spacing w:before="137"/>
        <w:ind w:firstLine="720"/>
        <w:rPr>
          <w:lang w:eastAsia="zh-CN"/>
        </w:rPr>
      </w:pPr>
      <w:r>
        <w:rPr>
          <w:noProof/>
          <w:lang w:eastAsia="zh-CN"/>
        </w:rPr>
        <w:drawing>
          <wp:inline distT="0" distB="0" distL="0" distR="0" wp14:anchorId="0363D812" wp14:editId="2864EFB3">
            <wp:extent cx="3794078" cy="2490578"/>
            <wp:effectExtent l="0" t="0" r="0" b="5080"/>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14:paraId="163B3417" w14:textId="2726B613" w:rsidR="00AD58E4" w:rsidRPr="00321B2B" w:rsidRDefault="00AD58E4" w:rsidP="00AD58E4">
      <w:pPr>
        <w:pStyle w:val="DDNbodytext1"/>
        <w:keepNext/>
        <w:rPr>
          <w:lang w:eastAsia="zh-CN"/>
        </w:rPr>
      </w:pPr>
      <w:r>
        <w:rPr>
          <w:rFonts w:hint="eastAsia"/>
          <w:lang w:eastAsia="zh-CN"/>
        </w:rPr>
        <w:t>T</w:t>
      </w:r>
      <w:r>
        <w:rPr>
          <w:lang w:eastAsia="zh-CN"/>
        </w:rPr>
        <w:t>h</w:t>
      </w:r>
      <w:r>
        <w:rPr>
          <w:rFonts w:hint="eastAsia"/>
          <w:lang w:eastAsia="zh-CN"/>
        </w:rPr>
        <w:t xml:space="preserve">e </w:t>
      </w:r>
      <w:r w:rsidRPr="00265D84">
        <w:rPr>
          <w:rFonts w:hint="eastAsia"/>
          <w:b/>
          <w:lang w:eastAsia="zh-CN"/>
        </w:rPr>
        <w:t>Read Bulk RPC Rate per Size</w:t>
      </w:r>
      <w:r>
        <w:rPr>
          <w:rFonts w:hint="eastAsia"/>
          <w:lang w:eastAsia="zh-CN"/>
        </w:rPr>
        <w:t xml:space="preserve"> panel </w:t>
      </w:r>
      <w:r>
        <w:rPr>
          <w:lang w:eastAsia="zh-CN"/>
        </w:rPr>
        <w:t>(</w:t>
      </w:r>
      <w:r>
        <w:fldChar w:fldCharType="begin"/>
      </w:r>
      <w:r>
        <w:instrText xml:space="preserve">REF _Ref501013543 \h \* MERGEFORMAT </w:instrText>
      </w:r>
      <w:r>
        <w:fldChar w:fldCharType="separate"/>
      </w:r>
      <w:r w:rsidR="00473055" w:rsidRPr="00473055">
        <w:rPr>
          <w:rStyle w:val="DDNField"/>
          <w:rFonts w:hint="eastAsia"/>
        </w:rPr>
        <w:t xml:space="preserve">Figure </w:t>
      </w:r>
      <w:r w:rsidR="00473055" w:rsidRPr="00473055">
        <w:rPr>
          <w:rStyle w:val="DDNField"/>
          <w:lang w:eastAsia="zh-CN"/>
        </w:rPr>
        <w:t>27</w:t>
      </w:r>
      <w:r>
        <w:fldChar w:fldCharType="end"/>
      </w:r>
      <w:r>
        <w:rPr>
          <w:lang w:eastAsia="zh-CN"/>
        </w:rPr>
        <w:t xml:space="preserve">) </w:t>
      </w:r>
      <w:r>
        <w:rPr>
          <w:rFonts w:hint="eastAsia"/>
          <w:lang w:eastAsia="zh-CN"/>
        </w:rPr>
        <w:t xml:space="preserve">shows the read bulk RPC rate per size in the </w:t>
      </w:r>
      <w:r>
        <w:rPr>
          <w:lang w:eastAsia="zh-CN"/>
        </w:rPr>
        <w:t>Lustre</w:t>
      </w:r>
      <w:r w:rsidR="00265D84">
        <w:rPr>
          <w:rFonts w:hint="eastAsia"/>
          <w:lang w:eastAsia="zh-CN"/>
        </w:rPr>
        <w:t xml:space="preserve"> f</w:t>
      </w:r>
      <w:r>
        <w:rPr>
          <w:rFonts w:hint="eastAsia"/>
          <w:lang w:eastAsia="zh-CN"/>
        </w:rPr>
        <w:t>ilesystem</w:t>
      </w:r>
      <w:r w:rsidR="00265D84">
        <w:rPr>
          <w:lang w:eastAsia="zh-CN"/>
        </w:rPr>
        <w:t xml:space="preserve"> over time</w:t>
      </w:r>
      <w:r>
        <w:rPr>
          <w:rFonts w:hint="eastAsia"/>
          <w:lang w:eastAsia="zh-CN"/>
        </w:rPr>
        <w:t xml:space="preserve">. </w:t>
      </w:r>
      <w:r w:rsidR="00AA5AF2">
        <w:rPr>
          <w:rFonts w:hint="eastAsia"/>
          <w:lang w:eastAsia="zh-CN"/>
        </w:rPr>
        <w:t>The</w:t>
      </w:r>
      <w:r w:rsidR="00AA5AF2" w:rsidRPr="002D546E">
        <w:rPr>
          <w:rFonts w:hint="eastAsia"/>
          <w:lang w:eastAsia="zh-CN"/>
        </w:rPr>
        <w:t xml:space="preserve"> size of Lustre Bulk RPC could be a value between 4KiB and </w:t>
      </w:r>
      <w:r w:rsidR="00AA5AF2" w:rsidRPr="00AA5AF2">
        <w:rPr>
          <w:rFonts w:hint="eastAsia"/>
          <w:lang w:eastAsia="zh-CN"/>
        </w:rPr>
        <w:t>16MiB</w:t>
      </w:r>
      <w:r w:rsidR="00AA5AF2">
        <w:rPr>
          <w:rFonts w:hint="eastAsia"/>
          <w:lang w:eastAsia="zh-CN"/>
        </w:rPr>
        <w:t>.</w:t>
      </w:r>
      <w:r>
        <w:rPr>
          <w:rFonts w:hint="eastAsia"/>
          <w:lang w:eastAsia="zh-CN"/>
        </w:rPr>
        <w:t xml:space="preserve"> </w:t>
      </w:r>
      <w:r>
        <w:rPr>
          <w:lang w:eastAsia="zh-CN"/>
        </w:rPr>
        <w:t>T</w:t>
      </w:r>
      <w:r>
        <w:rPr>
          <w:rFonts w:hint="eastAsia"/>
          <w:lang w:eastAsia="zh-CN"/>
        </w:rPr>
        <w:t>he figure b</w:t>
      </w:r>
      <w:r w:rsidR="00265D84">
        <w:rPr>
          <w:lang w:eastAsia="zh-CN"/>
        </w:rPr>
        <w:t>elow</w:t>
      </w:r>
      <w:r>
        <w:rPr>
          <w:rFonts w:hint="eastAsia"/>
          <w:lang w:eastAsia="zh-CN"/>
        </w:rPr>
        <w:t xml:space="preserve"> shows the read RPC rate with different bulk I/O size. </w:t>
      </w:r>
      <w:r>
        <w:rPr>
          <w:lang w:eastAsia="zh-CN"/>
        </w:rPr>
        <w:t>T</w:t>
      </w:r>
      <w:r>
        <w:rPr>
          <w:rFonts w:hint="eastAsia"/>
          <w:lang w:eastAsia="zh-CN"/>
        </w:rPr>
        <w:t xml:space="preserve">he used test case to generate the collected information is that  two clients run </w:t>
      </w:r>
      <w:r>
        <w:rPr>
          <w:lang w:eastAsia="zh-CN"/>
        </w:rPr>
        <w:t>“</w:t>
      </w:r>
      <w:r>
        <w:rPr>
          <w:rFonts w:hint="eastAsia"/>
          <w:lang w:eastAsia="zh-CN"/>
        </w:rPr>
        <w:t>dd if=/mnt/lustre/test1 of=/dev/zero bs=1M iflag=direct</w:t>
      </w:r>
      <w:r>
        <w:rPr>
          <w:lang w:eastAsia="zh-CN"/>
        </w:rPr>
        <w:t>”</w:t>
      </w:r>
      <w:r>
        <w:rPr>
          <w:rFonts w:hint="eastAsia"/>
          <w:lang w:eastAsia="zh-CN"/>
        </w:rPr>
        <w:t xml:space="preserve"> and </w:t>
      </w:r>
      <w:r>
        <w:rPr>
          <w:lang w:eastAsia="zh-CN"/>
        </w:rPr>
        <w:t>“</w:t>
      </w:r>
      <w:r>
        <w:rPr>
          <w:rFonts w:hint="eastAsia"/>
          <w:lang w:eastAsia="zh-CN"/>
        </w:rPr>
        <w:t>dd if=/mnt/lustre/test2 of=/dev/zero bs=64k iflag=direct</w:t>
      </w:r>
      <w:r>
        <w:rPr>
          <w:lang w:eastAsia="zh-CN"/>
        </w:rPr>
        <w:t>”</w:t>
      </w:r>
      <w:r>
        <w:rPr>
          <w:rFonts w:hint="eastAsia"/>
          <w:lang w:eastAsia="zh-CN"/>
        </w:rPr>
        <w:t>, respectively.</w:t>
      </w:r>
    </w:p>
    <w:p w14:paraId="784A075B" w14:textId="5090FCBA" w:rsidR="00AD58E4" w:rsidRDefault="00AD58E4" w:rsidP="00AD58E4">
      <w:pPr>
        <w:pStyle w:val="a6"/>
        <w:rPr>
          <w:lang w:eastAsia="zh-CN"/>
        </w:rPr>
      </w:pPr>
      <w:bookmarkStart w:id="146" w:name="_Ref501013543"/>
      <w:bookmarkStart w:id="147" w:name="_Toc501375749"/>
      <w:bookmarkStart w:id="148" w:name="_Toc501467956"/>
      <w:bookmarkStart w:id="149" w:name="_Toc503794993"/>
      <w:bookmarkStart w:id="150" w:name="_Toc514766681"/>
      <w:r>
        <w:rPr>
          <w:rFonts w:hint="eastAsia"/>
          <w:lang w:eastAsia="zh-CN"/>
        </w:rPr>
        <w:t xml:space="preserve">Figure </w:t>
      </w:r>
      <w:r w:rsidR="00E40E79">
        <w:fldChar w:fldCharType="begin"/>
      </w:r>
      <w:r w:rsidR="00E40E79">
        <w:instrText xml:space="preserve"> SEQ Figure \* ARABIC </w:instrText>
      </w:r>
      <w:r w:rsidR="00E40E79">
        <w:fldChar w:fldCharType="separate"/>
      </w:r>
      <w:r w:rsidR="00473055">
        <w:rPr>
          <w:noProof/>
        </w:rPr>
        <w:t>27</w:t>
      </w:r>
      <w:r w:rsidR="00E40E79">
        <w:rPr>
          <w:noProof/>
        </w:rPr>
        <w:fldChar w:fldCharType="end"/>
      </w:r>
      <w:bookmarkEnd w:id="146"/>
      <w:r>
        <w:rPr>
          <w:rFonts w:hint="eastAsia"/>
          <w:lang w:eastAsia="zh-CN"/>
        </w:rPr>
        <w:t xml:space="preserve">: </w:t>
      </w:r>
      <w:bookmarkEnd w:id="147"/>
      <w:bookmarkEnd w:id="148"/>
      <w:r>
        <w:rPr>
          <w:rFonts w:hint="eastAsia"/>
          <w:lang w:eastAsia="zh-CN"/>
        </w:rPr>
        <w:t>Read Bulk RPC Rate per Size Panel</w:t>
      </w:r>
      <w:bookmarkEnd w:id="149"/>
      <w:bookmarkEnd w:id="150"/>
    </w:p>
    <w:p w14:paraId="4B092651" w14:textId="77777777" w:rsidR="00AD58E4" w:rsidRDefault="00AD58E4" w:rsidP="00AD58E4">
      <w:pPr>
        <w:spacing w:before="137"/>
        <w:ind w:firstLine="720"/>
        <w:rPr>
          <w:lang w:eastAsia="zh-CN"/>
        </w:rPr>
      </w:pPr>
      <w:r>
        <w:rPr>
          <w:noProof/>
          <w:lang w:eastAsia="zh-CN"/>
        </w:rPr>
        <w:drawing>
          <wp:inline distT="0" distB="0" distL="0" distR="0" wp14:anchorId="434C729B" wp14:editId="66D57035">
            <wp:extent cx="3671248" cy="2537822"/>
            <wp:effectExtent l="0" t="0" r="5715" b="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14:paraId="390FDFCC" w14:textId="605C8B9F" w:rsidR="00AD58E4" w:rsidRPr="005979ED" w:rsidRDefault="00AD58E4" w:rsidP="00AD58E4">
      <w:pPr>
        <w:pStyle w:val="DDNbodytext1"/>
        <w:keepNext/>
        <w:rPr>
          <w:lang w:eastAsia="zh-CN"/>
        </w:rPr>
      </w:pPr>
      <w:r>
        <w:rPr>
          <w:rFonts w:hint="eastAsia"/>
          <w:lang w:eastAsia="zh-CN"/>
        </w:rPr>
        <w:lastRenderedPageBreak/>
        <w:t xml:space="preserve">The </w:t>
      </w:r>
      <w:r w:rsidRPr="00265D84">
        <w:rPr>
          <w:rFonts w:hint="eastAsia"/>
          <w:b/>
          <w:lang w:eastAsia="zh-CN"/>
        </w:rPr>
        <w:t>Size Distribution of Read Bulk RPC</w:t>
      </w:r>
      <w:r w:rsidR="00265D84">
        <w:rPr>
          <w:rFonts w:hint="eastAsia"/>
          <w:lang w:eastAsia="zh-CN"/>
        </w:rPr>
        <w:t xml:space="preserve"> p</w:t>
      </w:r>
      <w:r>
        <w:rPr>
          <w:rFonts w:hint="eastAsia"/>
          <w:lang w:eastAsia="zh-CN"/>
        </w:rPr>
        <w:t>anel (</w:t>
      </w:r>
      <w:r>
        <w:fldChar w:fldCharType="begin"/>
      </w:r>
      <w:r>
        <w:instrText xml:space="preserve">REF _Ref501013862 \h \* MERGEFORMAT </w:instrText>
      </w:r>
      <w:r>
        <w:fldChar w:fldCharType="separate"/>
      </w:r>
      <w:r w:rsidR="00473055" w:rsidRPr="00473055">
        <w:rPr>
          <w:rStyle w:val="DDNField"/>
          <w:rFonts w:hint="eastAsia"/>
        </w:rPr>
        <w:t xml:space="preserve">Figure </w:t>
      </w:r>
      <w:r w:rsidR="00473055" w:rsidRPr="00473055">
        <w:rPr>
          <w:rStyle w:val="DDNField"/>
        </w:rPr>
        <w:t>28</w:t>
      </w:r>
      <w:r>
        <w:fldChar w:fldCharType="end"/>
      </w:r>
      <w:r>
        <w:rPr>
          <w:rFonts w:hint="eastAsia"/>
          <w:lang w:eastAsia="zh-CN"/>
        </w:rPr>
        <w:t xml:space="preserve">) shows the ratio information of read bulk RPC with different bulk I/O size in the </w:t>
      </w:r>
      <w:r>
        <w:rPr>
          <w:lang w:eastAsia="zh-CN"/>
        </w:rPr>
        <w:t>Lustre</w:t>
      </w:r>
      <w:r>
        <w:rPr>
          <w:rFonts w:hint="eastAsia"/>
          <w:lang w:eastAsia="zh-CN"/>
        </w:rPr>
        <w:t xml:space="preserve"> </w:t>
      </w:r>
      <w:r w:rsidR="00265D84">
        <w:rPr>
          <w:rFonts w:hint="eastAsia"/>
          <w:lang w:eastAsia="zh-CN"/>
        </w:rPr>
        <w:t>f</w:t>
      </w:r>
      <w:r>
        <w:rPr>
          <w:rFonts w:hint="eastAsia"/>
          <w:lang w:eastAsia="zh-CN"/>
        </w:rPr>
        <w:t xml:space="preserve">ilesystem. As shown in the figure, the </w:t>
      </w:r>
      <w:r w:rsidR="001B50F9">
        <w:rPr>
          <w:lang w:eastAsia="zh-CN"/>
        </w:rPr>
        <w:t>total percentage</w:t>
      </w:r>
      <w:r>
        <w:rPr>
          <w:rFonts w:hint="eastAsia"/>
          <w:lang w:eastAsia="zh-CN"/>
        </w:rPr>
        <w:t xml:space="preserve"> of the read bulk RPC number with 256 pages is 100% where the current used test case is </w:t>
      </w:r>
      <w:r>
        <w:rPr>
          <w:lang w:eastAsia="zh-CN"/>
        </w:rPr>
        <w:t>running”</w:t>
      </w:r>
      <w:r>
        <w:rPr>
          <w:rFonts w:hint="eastAsia"/>
          <w:lang w:eastAsia="zh-CN"/>
        </w:rPr>
        <w:t>dd if=/mnt/lustre/file of=/dev/zero bs=1M</w:t>
      </w:r>
      <w:r>
        <w:rPr>
          <w:lang w:eastAsia="zh-CN"/>
        </w:rPr>
        <w:t>”</w:t>
      </w:r>
      <w:r>
        <w:rPr>
          <w:rFonts w:hint="eastAsia"/>
          <w:lang w:eastAsia="zh-CN"/>
        </w:rPr>
        <w:t>.</w:t>
      </w:r>
    </w:p>
    <w:p w14:paraId="31095DF1" w14:textId="5239BD42" w:rsidR="00AD58E4" w:rsidRDefault="00AD58E4" w:rsidP="00AD58E4">
      <w:pPr>
        <w:pStyle w:val="a6"/>
        <w:rPr>
          <w:lang w:eastAsia="zh-CN"/>
        </w:rPr>
      </w:pPr>
      <w:bookmarkStart w:id="151" w:name="_Ref501013862"/>
      <w:bookmarkStart w:id="152" w:name="_Toc501375750"/>
      <w:bookmarkStart w:id="153" w:name="_Toc501467957"/>
      <w:bookmarkStart w:id="154" w:name="_Toc503794994"/>
      <w:bookmarkStart w:id="155" w:name="_Toc514766682"/>
      <w:r>
        <w:rPr>
          <w:rFonts w:hint="eastAsia"/>
          <w:lang w:eastAsia="zh-CN"/>
        </w:rPr>
        <w:t xml:space="preserve">Figure </w:t>
      </w:r>
      <w:r w:rsidR="00E40E79">
        <w:fldChar w:fldCharType="begin"/>
      </w:r>
      <w:r w:rsidR="00E40E79">
        <w:instrText xml:space="preserve"> SEQ Figure \* ARABIC </w:instrText>
      </w:r>
      <w:r w:rsidR="00E40E79">
        <w:fldChar w:fldCharType="separate"/>
      </w:r>
      <w:r w:rsidR="00473055">
        <w:rPr>
          <w:noProof/>
        </w:rPr>
        <w:t>28</w:t>
      </w:r>
      <w:r w:rsidR="00E40E79">
        <w:rPr>
          <w:noProof/>
        </w:rPr>
        <w:fldChar w:fldCharType="end"/>
      </w:r>
      <w:bookmarkEnd w:id="151"/>
      <w:r>
        <w:rPr>
          <w:rFonts w:hint="eastAsia"/>
          <w:lang w:eastAsia="zh-CN"/>
        </w:rPr>
        <w:t xml:space="preserve">: </w:t>
      </w:r>
      <w:bookmarkEnd w:id="152"/>
      <w:bookmarkEnd w:id="153"/>
      <w:r>
        <w:rPr>
          <w:rFonts w:hint="eastAsia"/>
          <w:lang w:eastAsia="zh-CN"/>
        </w:rPr>
        <w:t>Size Distribution of Read Bulk RPC Panel</w:t>
      </w:r>
      <w:bookmarkEnd w:id="154"/>
      <w:bookmarkEnd w:id="155"/>
    </w:p>
    <w:p w14:paraId="4F65AF4E" w14:textId="77777777" w:rsidR="00AD58E4" w:rsidRDefault="00AD58E4" w:rsidP="00AD58E4">
      <w:pPr>
        <w:spacing w:before="137"/>
        <w:ind w:firstLine="720"/>
        <w:rPr>
          <w:lang w:eastAsia="zh-CN"/>
        </w:rPr>
      </w:pPr>
      <w:r>
        <w:rPr>
          <w:noProof/>
          <w:lang w:eastAsia="zh-CN"/>
        </w:rPr>
        <w:drawing>
          <wp:inline distT="0" distB="0" distL="0" distR="0" wp14:anchorId="253EA188" wp14:editId="6EC7B70B">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14:paraId="0B032B7D" w14:textId="2EA738C0" w:rsidR="00AD58E4" w:rsidRPr="005979ED" w:rsidRDefault="00AD58E4" w:rsidP="00AD58E4">
      <w:pPr>
        <w:pStyle w:val="DDNbodytext1"/>
        <w:keepNext/>
        <w:rPr>
          <w:lang w:eastAsia="zh-CN"/>
        </w:rPr>
      </w:pPr>
      <w:r>
        <w:rPr>
          <w:rFonts w:hint="eastAsia"/>
          <w:lang w:eastAsia="zh-CN"/>
        </w:rPr>
        <w:t xml:space="preserve">In each Lustre I/O, </w:t>
      </w:r>
      <w:r w:rsidR="00265D84">
        <w:rPr>
          <w:lang w:eastAsia="zh-CN"/>
        </w:rPr>
        <w:t>i</w:t>
      </w:r>
      <w:r w:rsidRPr="00214CF5">
        <w:rPr>
          <w:lang w:eastAsia="zh-CN"/>
        </w:rPr>
        <w:t xml:space="preserve">f the next page to be written or read in the I/O is not with the next offset, that page is a discontinuous page. There could be multiple discontinuous pages in an I/O. I/Os with less discontinuous pages are more friendly to </w:t>
      </w:r>
      <w:r w:rsidR="00EA51AA">
        <w:rPr>
          <w:rFonts w:hint="eastAsia"/>
          <w:lang w:eastAsia="zh-CN"/>
        </w:rPr>
        <w:t>OSTs</w:t>
      </w:r>
      <w:r w:rsidR="001B50F9">
        <w:rPr>
          <w:lang w:eastAsia="zh-CN"/>
        </w:rPr>
        <w:t>,</w:t>
      </w:r>
      <w:r>
        <w:rPr>
          <w:rFonts w:hint="eastAsia"/>
          <w:lang w:eastAsia="zh-CN"/>
        </w:rPr>
        <w:t xml:space="preserve"> and underlying disk system will obtain much better performance</w:t>
      </w:r>
      <w:r w:rsidRPr="00214CF5">
        <w:rPr>
          <w:lang w:eastAsia="zh-CN"/>
        </w:rPr>
        <w:t>.</w:t>
      </w:r>
      <w:r>
        <w:rPr>
          <w:rFonts w:hint="eastAsia"/>
          <w:lang w:eastAsia="zh-CN"/>
        </w:rPr>
        <w:t xml:space="preserve"> The </w:t>
      </w:r>
      <w:r w:rsidRPr="00265D84">
        <w:rPr>
          <w:rFonts w:hint="eastAsia"/>
          <w:b/>
          <w:lang w:eastAsia="zh-CN"/>
        </w:rPr>
        <w:t>Distribution of Discontinuous Pages in Each Write I/O</w:t>
      </w:r>
      <w:r>
        <w:rPr>
          <w:rFonts w:hint="eastAsia"/>
          <w:lang w:eastAsia="zh-CN"/>
        </w:rPr>
        <w:t xml:space="preserve"> </w:t>
      </w:r>
      <w:r w:rsidR="00265D84">
        <w:rPr>
          <w:lang w:eastAsia="zh-CN"/>
        </w:rPr>
        <w:t xml:space="preserve">panel </w:t>
      </w:r>
      <w:r>
        <w:rPr>
          <w:lang w:eastAsia="zh-CN"/>
        </w:rPr>
        <w:t>(</w:t>
      </w:r>
      <w:r>
        <w:fldChar w:fldCharType="begin"/>
      </w:r>
      <w:r>
        <w:instrText xml:space="preserve">REF _Ref501014718 \h \* MERGEFORMAT </w:instrText>
      </w:r>
      <w:r>
        <w:fldChar w:fldCharType="separate"/>
      </w:r>
      <w:r w:rsidR="00473055" w:rsidRPr="00473055">
        <w:rPr>
          <w:rStyle w:val="DDNField"/>
          <w:rFonts w:hint="eastAsia"/>
        </w:rPr>
        <w:t xml:space="preserve">Figure </w:t>
      </w:r>
      <w:r w:rsidR="00473055" w:rsidRPr="00473055">
        <w:rPr>
          <w:rStyle w:val="DDNField"/>
        </w:rPr>
        <w:t>29</w:t>
      </w:r>
      <w:r>
        <w:fldChar w:fldCharType="end"/>
      </w:r>
      <w:r>
        <w:rPr>
          <w:lang w:eastAsia="zh-CN"/>
        </w:rPr>
        <w:t xml:space="preserve">) </w:t>
      </w:r>
      <w:r>
        <w:rPr>
          <w:rFonts w:hint="eastAsia"/>
          <w:lang w:eastAsia="zh-CN"/>
        </w:rPr>
        <w:t xml:space="preserve">shows the ratio information of the discontinuous pages in each write I/O in the </w:t>
      </w:r>
      <w:r>
        <w:rPr>
          <w:lang w:eastAsia="zh-CN"/>
        </w:rPr>
        <w:t>Lustre</w:t>
      </w:r>
      <w:r w:rsidR="00265D84">
        <w:rPr>
          <w:rFonts w:hint="eastAsia"/>
          <w:lang w:eastAsia="zh-CN"/>
        </w:rPr>
        <w:t xml:space="preserve"> f</w:t>
      </w:r>
      <w:r>
        <w:rPr>
          <w:rFonts w:hint="eastAsia"/>
          <w:lang w:eastAsia="zh-CN"/>
        </w:rPr>
        <w:t xml:space="preserve">ilesystem. As shown in the figure, the </w:t>
      </w:r>
      <w:r w:rsidR="001B50F9">
        <w:rPr>
          <w:lang w:eastAsia="zh-CN"/>
        </w:rPr>
        <w:t>total percentage of</w:t>
      </w:r>
      <w:r>
        <w:rPr>
          <w:rFonts w:hint="eastAsia"/>
          <w:lang w:eastAsia="zh-CN"/>
        </w:rPr>
        <w:t xml:space="preserve">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p>
    <w:p w14:paraId="13A82052" w14:textId="6D3D1E3A" w:rsidR="00AD58E4" w:rsidRDefault="00AD58E4" w:rsidP="00AD58E4">
      <w:pPr>
        <w:pStyle w:val="a6"/>
        <w:rPr>
          <w:lang w:eastAsia="zh-CN"/>
        </w:rPr>
      </w:pPr>
      <w:bookmarkStart w:id="156" w:name="_Ref501014718"/>
      <w:bookmarkStart w:id="157" w:name="_Toc501375751"/>
      <w:bookmarkStart w:id="158" w:name="_Toc501467958"/>
      <w:bookmarkStart w:id="159" w:name="_Toc503794995"/>
      <w:bookmarkStart w:id="160" w:name="_Toc514766683"/>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29</w:t>
      </w:r>
      <w:r>
        <w:fldChar w:fldCharType="end"/>
      </w:r>
      <w:bookmarkEnd w:id="156"/>
      <w:r>
        <w:rPr>
          <w:rFonts w:hint="eastAsia"/>
          <w:lang w:eastAsia="zh-CN"/>
        </w:rPr>
        <w:t xml:space="preserve">: </w:t>
      </w:r>
      <w:bookmarkEnd w:id="157"/>
      <w:bookmarkEnd w:id="158"/>
      <w:r>
        <w:rPr>
          <w:rFonts w:hint="eastAsia"/>
          <w:lang w:eastAsia="zh-CN"/>
        </w:rPr>
        <w:t>Distribution of Discontinuous Pages in Each Write I/O Panel</w:t>
      </w:r>
      <w:bookmarkEnd w:id="159"/>
      <w:bookmarkEnd w:id="160"/>
    </w:p>
    <w:p w14:paraId="33ECAF53" w14:textId="77777777" w:rsidR="00AD58E4" w:rsidRDefault="00AD58E4" w:rsidP="00AD58E4">
      <w:pPr>
        <w:spacing w:before="137"/>
        <w:ind w:firstLine="720"/>
        <w:rPr>
          <w:lang w:eastAsia="zh-CN"/>
        </w:rPr>
      </w:pPr>
      <w:r>
        <w:rPr>
          <w:noProof/>
          <w:lang w:eastAsia="zh-CN"/>
        </w:rPr>
        <w:drawing>
          <wp:inline distT="0" distB="0" distL="0" distR="0" wp14:anchorId="7EC61CA0" wp14:editId="11451B3E">
            <wp:extent cx="4490085" cy="2838450"/>
            <wp:effectExtent l="0" t="0" r="5715"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14:paraId="1A0ECC36" w14:textId="17C38951" w:rsidR="00AD58E4" w:rsidRPr="005979ED" w:rsidRDefault="00AD58E4" w:rsidP="00AD58E4">
      <w:pPr>
        <w:pStyle w:val="DDNbodytext1"/>
        <w:keepNext/>
        <w:rPr>
          <w:lang w:eastAsia="zh-CN"/>
        </w:rPr>
      </w:pPr>
      <w:r>
        <w:rPr>
          <w:rFonts w:hint="eastAsia"/>
          <w:lang w:eastAsia="zh-CN"/>
        </w:rPr>
        <w:lastRenderedPageBreak/>
        <w:t xml:space="preserve">The </w:t>
      </w:r>
      <w:r w:rsidRPr="001B50F9">
        <w:rPr>
          <w:rFonts w:hint="eastAsia"/>
          <w:b/>
          <w:lang w:eastAsia="zh-CN"/>
        </w:rPr>
        <w:t>Distribution of Discontinuous Pages in Each Read I/O</w:t>
      </w:r>
      <w:r>
        <w:rPr>
          <w:rFonts w:hint="eastAsia"/>
          <w:lang w:eastAsia="zh-CN"/>
        </w:rPr>
        <w:t xml:space="preserve"> panel </w:t>
      </w:r>
      <w:r>
        <w:rPr>
          <w:lang w:eastAsia="zh-CN"/>
        </w:rPr>
        <w:t>(</w:t>
      </w:r>
      <w:r>
        <w:fldChar w:fldCharType="begin"/>
      </w:r>
      <w:r>
        <w:instrText xml:space="preserve">REF _Ref501024821 \h \* MERGEFORMAT </w:instrText>
      </w:r>
      <w:r>
        <w:fldChar w:fldCharType="separate"/>
      </w:r>
      <w:r w:rsidR="00473055" w:rsidRPr="00473055">
        <w:rPr>
          <w:rStyle w:val="DDNField"/>
          <w:rFonts w:hint="eastAsia"/>
        </w:rPr>
        <w:t xml:space="preserve">Figure </w:t>
      </w:r>
      <w:r w:rsidR="00473055" w:rsidRPr="00473055">
        <w:rPr>
          <w:rStyle w:val="DDNField"/>
        </w:rPr>
        <w:t>30</w:t>
      </w:r>
      <w:r>
        <w:fldChar w:fldCharType="end"/>
      </w:r>
      <w:r>
        <w:rPr>
          <w:lang w:eastAsia="zh-CN"/>
        </w:rPr>
        <w:t>)</w:t>
      </w:r>
      <w:r>
        <w:rPr>
          <w:rFonts w:hint="eastAsia"/>
          <w:lang w:eastAsia="zh-CN"/>
        </w:rPr>
        <w:t xml:space="preserve"> shows the ratio information of discontinuous pages in each read I/O in the </w:t>
      </w:r>
      <w:r>
        <w:rPr>
          <w:lang w:eastAsia="zh-CN"/>
        </w:rPr>
        <w:t>Lustre</w:t>
      </w:r>
      <w:r>
        <w:rPr>
          <w:rFonts w:hint="eastAsia"/>
          <w:lang w:eastAsia="zh-CN"/>
        </w:rPr>
        <w:t xml:space="preserve"> </w:t>
      </w:r>
      <w:r w:rsidR="001B50F9">
        <w:rPr>
          <w:lang w:eastAsia="zh-CN"/>
        </w:rPr>
        <w:t>f</w:t>
      </w:r>
      <w:r>
        <w:rPr>
          <w:rFonts w:hint="eastAsia"/>
          <w:lang w:eastAsia="zh-CN"/>
        </w:rPr>
        <w:t xml:space="preserve">ilesystem. As shown in the figure, the percentage of discontinuous pages </w:t>
      </w:r>
      <w:r>
        <w:rPr>
          <w:lang w:eastAsia="zh-CN"/>
        </w:rPr>
        <w:t>“</w:t>
      </w:r>
      <w:r>
        <w:rPr>
          <w:rFonts w:hint="eastAsia"/>
          <w:lang w:eastAsia="zh-CN"/>
        </w:rPr>
        <w:t>0_pages</w:t>
      </w:r>
      <w:r>
        <w:rPr>
          <w:lang w:eastAsia="zh-CN"/>
        </w:rPr>
        <w:t>”</w:t>
      </w:r>
      <w:r>
        <w:rPr>
          <w:rFonts w:hint="eastAsia"/>
          <w:lang w:eastAsia="zh-CN"/>
        </w:rPr>
        <w:t xml:space="preserve"> </w:t>
      </w:r>
      <w:r w:rsidR="001B50F9">
        <w:rPr>
          <w:lang w:eastAsia="zh-CN"/>
        </w:rPr>
        <w:t xml:space="preserve">in each read I/O </w:t>
      </w:r>
      <w:r>
        <w:rPr>
          <w:rFonts w:hint="eastAsia"/>
          <w:lang w:eastAsia="zh-CN"/>
        </w:rPr>
        <w:t>is 100%, which means all pages are continuous.</w:t>
      </w:r>
    </w:p>
    <w:p w14:paraId="44BCEAEA" w14:textId="611EB8B1" w:rsidR="00AD58E4" w:rsidRDefault="00AD58E4" w:rsidP="00AD58E4">
      <w:pPr>
        <w:pStyle w:val="a6"/>
        <w:rPr>
          <w:lang w:eastAsia="zh-CN"/>
        </w:rPr>
      </w:pPr>
      <w:bookmarkStart w:id="161" w:name="_Ref501024821"/>
      <w:bookmarkStart w:id="162" w:name="_Toc501375752"/>
      <w:bookmarkStart w:id="163" w:name="_Toc501467959"/>
      <w:bookmarkStart w:id="164" w:name="_Toc503794996"/>
      <w:bookmarkStart w:id="165" w:name="_Toc514766684"/>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30</w:t>
      </w:r>
      <w:r>
        <w:fldChar w:fldCharType="end"/>
      </w:r>
      <w:bookmarkEnd w:id="161"/>
      <w:r>
        <w:rPr>
          <w:rFonts w:hint="eastAsia"/>
          <w:lang w:eastAsia="zh-CN"/>
        </w:rPr>
        <w:t xml:space="preserve">: </w:t>
      </w:r>
      <w:bookmarkEnd w:id="162"/>
      <w:bookmarkEnd w:id="163"/>
      <w:r>
        <w:rPr>
          <w:rFonts w:hint="eastAsia"/>
          <w:lang w:eastAsia="zh-CN"/>
        </w:rPr>
        <w:t>Distribution of Discontinuous Pages in Each Read I/O Panel</w:t>
      </w:r>
      <w:bookmarkEnd w:id="164"/>
      <w:bookmarkEnd w:id="165"/>
    </w:p>
    <w:p w14:paraId="1E8CEECC" w14:textId="77777777" w:rsidR="00AD58E4" w:rsidRDefault="00AD58E4" w:rsidP="00AD58E4">
      <w:pPr>
        <w:spacing w:before="137"/>
        <w:ind w:firstLine="720"/>
        <w:rPr>
          <w:lang w:eastAsia="zh-CN"/>
        </w:rPr>
      </w:pPr>
      <w:r>
        <w:rPr>
          <w:noProof/>
          <w:lang w:eastAsia="zh-CN"/>
        </w:rPr>
        <w:drawing>
          <wp:inline distT="0" distB="0" distL="0" distR="0" wp14:anchorId="2332C968" wp14:editId="6E6550E1">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14:paraId="1FB1CF25" w14:textId="1339A74A" w:rsidR="00AD58E4" w:rsidRPr="002477C7" w:rsidRDefault="00AD58E4" w:rsidP="00AD58E4">
      <w:pPr>
        <w:pStyle w:val="DDNbodytext1"/>
        <w:keepNext/>
        <w:rPr>
          <w:lang w:eastAsia="zh-CN"/>
        </w:rPr>
      </w:pPr>
      <w:r>
        <w:rPr>
          <w:rFonts w:hint="eastAsia"/>
          <w:lang w:eastAsia="zh-CN"/>
        </w:rPr>
        <w:t xml:space="preserve">The </w:t>
      </w:r>
      <w:r w:rsidRPr="001B50F9">
        <w:rPr>
          <w:rFonts w:hint="eastAsia"/>
          <w:b/>
          <w:lang w:eastAsia="zh-CN"/>
        </w:rPr>
        <w:t>D</w:t>
      </w:r>
      <w:r w:rsidRPr="001B50F9">
        <w:rPr>
          <w:b/>
          <w:lang w:eastAsia="zh-CN"/>
        </w:rPr>
        <w:t>i</w:t>
      </w:r>
      <w:r w:rsidRPr="001B50F9">
        <w:rPr>
          <w:rFonts w:hint="eastAsia"/>
          <w:b/>
          <w:lang w:eastAsia="zh-CN"/>
        </w:rPr>
        <w:t>stribution of Discontinuous Blocks</w:t>
      </w:r>
      <w:r>
        <w:rPr>
          <w:rFonts w:hint="eastAsia"/>
          <w:lang w:eastAsia="zh-CN"/>
        </w:rPr>
        <w:t xml:space="preserve"> </w:t>
      </w:r>
      <w:r w:rsidR="001B50F9">
        <w:rPr>
          <w:lang w:eastAsia="zh-CN"/>
        </w:rPr>
        <w:t xml:space="preserve">panel </w:t>
      </w:r>
      <w:r>
        <w:rPr>
          <w:lang w:eastAsia="zh-CN"/>
        </w:rPr>
        <w:t>(</w:t>
      </w:r>
      <w:r>
        <w:fldChar w:fldCharType="begin"/>
      </w:r>
      <w:r>
        <w:instrText xml:space="preserve">REF _Ref501025773 \h \* MERGEFORMAT </w:instrText>
      </w:r>
      <w:r>
        <w:fldChar w:fldCharType="separate"/>
      </w:r>
      <w:r w:rsidR="00473055" w:rsidRPr="00473055">
        <w:rPr>
          <w:rStyle w:val="DDNField"/>
          <w:rFonts w:hint="eastAsia"/>
        </w:rPr>
        <w:t xml:space="preserve">Figure </w:t>
      </w:r>
      <w:r w:rsidR="00473055" w:rsidRPr="00473055">
        <w:rPr>
          <w:rStyle w:val="DDNField"/>
        </w:rPr>
        <w:t>31</w:t>
      </w:r>
      <w:r>
        <w:fldChar w:fldCharType="end"/>
      </w:r>
      <w:r>
        <w:rPr>
          <w:lang w:eastAsia="zh-CN"/>
        </w:rPr>
        <w:t xml:space="preserve">) </w:t>
      </w:r>
      <w:r>
        <w:rPr>
          <w:rFonts w:hint="eastAsia"/>
          <w:lang w:eastAsia="zh-CN"/>
        </w:rPr>
        <w:t>shows the ratio information of the discontinuous blocks i</w:t>
      </w:r>
      <w:r w:rsidR="001B50F9">
        <w:rPr>
          <w:rFonts w:hint="eastAsia"/>
          <w:lang w:eastAsia="zh-CN"/>
        </w:rPr>
        <w:t>n each write I/O in the Lustre f</w:t>
      </w:r>
      <w:r>
        <w:rPr>
          <w:rFonts w:hint="eastAsia"/>
          <w:lang w:eastAsia="zh-CN"/>
        </w:rPr>
        <w:t xml:space="preserve">ilesystem. In each Lustre read/write I/O, the meaning of discontinuous blocks is similar to discontinuous pages. </w:t>
      </w:r>
      <w:r>
        <w:rPr>
          <w:lang w:eastAsia="zh-CN"/>
        </w:rPr>
        <w:t>H</w:t>
      </w:r>
      <w:r>
        <w:rPr>
          <w:rFonts w:hint="eastAsia"/>
          <w:lang w:eastAsia="zh-CN"/>
        </w:rPr>
        <w:t>ow many pages a block contains is de</w:t>
      </w:r>
      <w:r w:rsidR="001B50F9">
        <w:rPr>
          <w:lang w:eastAsia="zh-CN"/>
        </w:rPr>
        <w:t>termined</w:t>
      </w:r>
      <w:r>
        <w:rPr>
          <w:rFonts w:hint="eastAsia"/>
          <w:lang w:eastAsia="zh-CN"/>
        </w:rPr>
        <w:t xml:space="preserve"> by </w:t>
      </w:r>
      <w:r w:rsidR="001B50F9">
        <w:rPr>
          <w:lang w:eastAsia="zh-CN"/>
        </w:rPr>
        <w:t xml:space="preserve">the </w:t>
      </w:r>
      <w:r>
        <w:rPr>
          <w:lang w:eastAsia="zh-CN"/>
        </w:rPr>
        <w:t>underlying</w:t>
      </w:r>
      <w:r>
        <w:rPr>
          <w:rFonts w:hint="eastAsia"/>
          <w:lang w:eastAsia="zh-CN"/>
        </w:rPr>
        <w:t xml:space="preserve"> filesystem (ldiskfs).</w:t>
      </w:r>
      <w:r>
        <w:rPr>
          <w:lang w:eastAsia="zh-CN"/>
        </w:rPr>
        <w:t>I</w:t>
      </w:r>
      <w:r>
        <w:rPr>
          <w:rFonts w:hint="eastAsia"/>
          <w:lang w:eastAsia="zh-CN"/>
        </w:rPr>
        <w:t xml:space="preserve">f an I/O has discontinuous blocks, </w:t>
      </w:r>
      <w:r w:rsidR="001B50F9">
        <w:rPr>
          <w:lang w:eastAsia="zh-CN"/>
        </w:rPr>
        <w:t>there</w:t>
      </w:r>
      <w:r>
        <w:rPr>
          <w:rFonts w:hint="eastAsia"/>
          <w:lang w:eastAsia="zh-CN"/>
        </w:rPr>
        <w:t xml:space="preserve"> </w:t>
      </w:r>
      <w:r w:rsidR="001B50F9">
        <w:rPr>
          <w:rFonts w:hint="eastAsia"/>
          <w:lang w:eastAsia="zh-CN"/>
        </w:rPr>
        <w:t xml:space="preserve">must exist discontinuous pages, </w:t>
      </w:r>
      <w:r w:rsidR="001B50F9">
        <w:rPr>
          <w:lang w:eastAsia="zh-CN"/>
        </w:rPr>
        <w:t>b</w:t>
      </w:r>
      <w:r w:rsidRPr="000D1E55">
        <w:rPr>
          <w:lang w:eastAsia="zh-CN"/>
        </w:rPr>
        <w:t>ut the</w:t>
      </w:r>
      <w:r w:rsidR="001B50F9">
        <w:rPr>
          <w:lang w:eastAsia="zh-CN"/>
        </w:rPr>
        <w:t xml:space="preserve"> opposite</w:t>
      </w:r>
      <w:r w:rsidRPr="000D1E55">
        <w:rPr>
          <w:lang w:eastAsia="zh-CN"/>
        </w:rPr>
        <w:t xml:space="preserve"> is not necessarily true</w:t>
      </w:r>
      <w:r>
        <w:rPr>
          <w:rFonts w:hint="eastAsia"/>
          <w:lang w:eastAsia="zh-CN"/>
        </w:rPr>
        <w:t xml:space="preserve">. As shown in the figure, the percentage </w:t>
      </w:r>
      <w:r w:rsidR="001B50F9">
        <w:rPr>
          <w:lang w:eastAsia="zh-CN"/>
        </w:rPr>
        <w:t>of</w:t>
      </w:r>
      <w:r>
        <w:rPr>
          <w:rFonts w:hint="eastAsia"/>
          <w:lang w:eastAsia="zh-CN"/>
        </w:rPr>
        <w:t xml:space="preserve"> write discontinuous blocks </w:t>
      </w:r>
      <w:r>
        <w:rPr>
          <w:lang w:eastAsia="zh-CN"/>
        </w:rPr>
        <w:t>“</w:t>
      </w:r>
      <w:r>
        <w:rPr>
          <w:rFonts w:hint="eastAsia"/>
          <w:lang w:eastAsia="zh-CN"/>
        </w:rPr>
        <w:t>0_blocks</w:t>
      </w:r>
      <w:r>
        <w:rPr>
          <w:lang w:eastAsia="zh-CN"/>
        </w:rPr>
        <w:t>”</w:t>
      </w:r>
      <w:r w:rsidR="001B50F9">
        <w:rPr>
          <w:lang w:eastAsia="zh-CN"/>
        </w:rPr>
        <w:t xml:space="preserve"> in each write I/O</w:t>
      </w:r>
      <w:r>
        <w:rPr>
          <w:rFonts w:hint="eastAsia"/>
          <w:lang w:eastAsia="zh-CN"/>
        </w:rPr>
        <w:t xml:space="preserve"> is 100%, which means nearly all write I/O are continuous. </w:t>
      </w:r>
    </w:p>
    <w:p w14:paraId="0364796A" w14:textId="56BA056D" w:rsidR="00AD58E4" w:rsidRDefault="00AD58E4" w:rsidP="00AD58E4">
      <w:pPr>
        <w:pStyle w:val="a6"/>
        <w:rPr>
          <w:lang w:eastAsia="zh-CN"/>
        </w:rPr>
      </w:pPr>
      <w:bookmarkStart w:id="166" w:name="_Ref501025773"/>
      <w:bookmarkStart w:id="167" w:name="_Toc501375753"/>
      <w:bookmarkStart w:id="168" w:name="_Toc501467960"/>
      <w:bookmarkStart w:id="169" w:name="_Toc503794997"/>
      <w:bookmarkStart w:id="170" w:name="_Toc514766685"/>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31</w:t>
      </w:r>
      <w:r>
        <w:fldChar w:fldCharType="end"/>
      </w:r>
      <w:bookmarkEnd w:id="166"/>
      <w:r>
        <w:rPr>
          <w:rFonts w:hint="eastAsia"/>
          <w:lang w:eastAsia="zh-CN"/>
        </w:rPr>
        <w:t xml:space="preserve">: </w:t>
      </w:r>
      <w:bookmarkEnd w:id="167"/>
      <w:bookmarkEnd w:id="168"/>
      <w:r>
        <w:rPr>
          <w:rFonts w:hint="eastAsia"/>
          <w:lang w:eastAsia="zh-CN"/>
        </w:rPr>
        <w:t>Distribution of Discontinuous Blocks in Each Write I/O Panel</w:t>
      </w:r>
      <w:bookmarkEnd w:id="169"/>
      <w:bookmarkEnd w:id="170"/>
    </w:p>
    <w:p w14:paraId="4092891C" w14:textId="77777777" w:rsidR="00AD58E4" w:rsidRDefault="00AD58E4" w:rsidP="00AD58E4">
      <w:pPr>
        <w:spacing w:before="137"/>
        <w:ind w:firstLine="720"/>
        <w:rPr>
          <w:lang w:eastAsia="zh-CN"/>
        </w:rPr>
      </w:pPr>
      <w:r>
        <w:rPr>
          <w:noProof/>
          <w:lang w:eastAsia="zh-CN"/>
        </w:rPr>
        <w:drawing>
          <wp:inline distT="0" distB="0" distL="0" distR="0" wp14:anchorId="3FDCA71F" wp14:editId="0F0432F2">
            <wp:extent cx="3671248" cy="2409421"/>
            <wp:effectExtent l="0" t="0" r="5715" b="0"/>
            <wp:docPr id="22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14:paraId="50A2DA73" w14:textId="3AE52720" w:rsidR="00AD58E4" w:rsidRPr="009B0929" w:rsidRDefault="00AD58E4" w:rsidP="00AD58E4">
      <w:pPr>
        <w:pStyle w:val="DDNbodytext1"/>
        <w:keepNext/>
        <w:rPr>
          <w:lang w:eastAsia="zh-CN"/>
        </w:rPr>
      </w:pPr>
      <w:r>
        <w:rPr>
          <w:rFonts w:hint="eastAsia"/>
          <w:lang w:eastAsia="zh-CN"/>
        </w:rPr>
        <w:t xml:space="preserve">The </w:t>
      </w:r>
      <w:r w:rsidRPr="001B50F9">
        <w:rPr>
          <w:rFonts w:hint="eastAsia"/>
          <w:b/>
          <w:lang w:eastAsia="zh-CN"/>
        </w:rPr>
        <w:t>Distribution of Discontinuous Blocks in Each Read I/O</w:t>
      </w:r>
      <w:r>
        <w:rPr>
          <w:rFonts w:hint="eastAsia"/>
          <w:lang w:eastAsia="zh-CN"/>
        </w:rPr>
        <w:t xml:space="preserve"> panel </w:t>
      </w:r>
      <w:r>
        <w:rPr>
          <w:lang w:eastAsia="zh-CN"/>
        </w:rPr>
        <w:t>(</w:t>
      </w:r>
      <w:r>
        <w:fldChar w:fldCharType="begin"/>
      </w:r>
      <w:r>
        <w:instrText xml:space="preserve">REF _Ref501027007 \h \* MERGEFORMAT </w:instrText>
      </w:r>
      <w:r>
        <w:fldChar w:fldCharType="separate"/>
      </w:r>
      <w:r w:rsidR="00473055" w:rsidRPr="00473055">
        <w:rPr>
          <w:rStyle w:val="DDNField"/>
          <w:rFonts w:hint="eastAsia"/>
        </w:rPr>
        <w:t xml:space="preserve">Figure </w:t>
      </w:r>
      <w:r w:rsidR="00473055" w:rsidRPr="00473055">
        <w:rPr>
          <w:rStyle w:val="DDNField"/>
        </w:rPr>
        <w:t>32</w:t>
      </w:r>
      <w:r>
        <w:fldChar w:fldCharType="end"/>
      </w:r>
      <w:r>
        <w:rPr>
          <w:lang w:eastAsia="zh-CN"/>
        </w:rPr>
        <w:t>)</w:t>
      </w:r>
      <w:r>
        <w:rPr>
          <w:rFonts w:hint="eastAsia"/>
          <w:lang w:eastAsia="zh-CN"/>
        </w:rPr>
        <w:t xml:space="preserve"> shows the ratio information of discontinuous blocks in </w:t>
      </w:r>
      <w:r w:rsidR="001B50F9">
        <w:rPr>
          <w:lang w:eastAsia="zh-CN"/>
        </w:rPr>
        <w:t>e</w:t>
      </w:r>
      <w:r w:rsidR="001B50F9">
        <w:rPr>
          <w:rFonts w:hint="eastAsia"/>
          <w:lang w:eastAsia="zh-CN"/>
        </w:rPr>
        <w:t>ach r</w:t>
      </w:r>
      <w:r>
        <w:rPr>
          <w:rFonts w:hint="eastAsia"/>
          <w:lang w:eastAsia="zh-CN"/>
        </w:rPr>
        <w:t xml:space="preserve">ead I/O in the </w:t>
      </w:r>
      <w:r>
        <w:rPr>
          <w:lang w:eastAsia="zh-CN"/>
        </w:rPr>
        <w:t>Lustre</w:t>
      </w:r>
      <w:r w:rsidR="001B50F9">
        <w:rPr>
          <w:rFonts w:hint="eastAsia"/>
          <w:lang w:eastAsia="zh-CN"/>
        </w:rPr>
        <w:t xml:space="preserve"> f</w:t>
      </w:r>
      <w:r>
        <w:rPr>
          <w:rFonts w:hint="eastAsia"/>
          <w:lang w:eastAsia="zh-CN"/>
        </w:rPr>
        <w:t xml:space="preserve">ilesystem. As shown in the figure, the </w:t>
      </w:r>
      <w:r>
        <w:rPr>
          <w:rFonts w:hint="eastAsia"/>
          <w:lang w:eastAsia="zh-CN"/>
        </w:rPr>
        <w:lastRenderedPageBreak/>
        <w:t xml:space="preserve">percentage of discontinuous blocks </w:t>
      </w:r>
      <w:r>
        <w:rPr>
          <w:lang w:eastAsia="zh-CN"/>
        </w:rPr>
        <w:t>“</w:t>
      </w:r>
      <w:r>
        <w:rPr>
          <w:rFonts w:hint="eastAsia"/>
          <w:lang w:eastAsia="zh-CN"/>
        </w:rPr>
        <w:t>0_blocks</w:t>
      </w:r>
      <w:r>
        <w:rPr>
          <w:lang w:eastAsia="zh-CN"/>
        </w:rPr>
        <w:t>”</w:t>
      </w:r>
      <w:r w:rsidR="001B50F9">
        <w:rPr>
          <w:lang w:eastAsia="zh-CN"/>
        </w:rPr>
        <w:t xml:space="preserve"> in each read I/O</w:t>
      </w:r>
      <w:r>
        <w:rPr>
          <w:rFonts w:hint="eastAsia"/>
          <w:lang w:eastAsia="zh-CN"/>
        </w:rPr>
        <w:t xml:space="preserve"> is 100%, and it means that </w:t>
      </w:r>
      <w:r w:rsidR="00E14DBD">
        <w:rPr>
          <w:rFonts w:hint="eastAsia"/>
          <w:lang w:eastAsia="zh-CN"/>
        </w:rPr>
        <w:t>none of the</w:t>
      </w:r>
      <w:r>
        <w:rPr>
          <w:rFonts w:hint="eastAsia"/>
          <w:lang w:eastAsia="zh-CN"/>
        </w:rPr>
        <w:t xml:space="preserve"> read I/Os </w:t>
      </w:r>
      <w:r w:rsidR="00E14DBD">
        <w:rPr>
          <w:rFonts w:hint="eastAsia"/>
          <w:lang w:eastAsia="zh-CN"/>
        </w:rPr>
        <w:t>is</w:t>
      </w:r>
      <w:r w:rsidRPr="00E14DBD">
        <w:rPr>
          <w:rFonts w:hint="eastAsia"/>
          <w:lang w:eastAsia="zh-CN"/>
        </w:rPr>
        <w:t xml:space="preserve"> </w:t>
      </w:r>
      <w:r w:rsidR="00E14DBD">
        <w:rPr>
          <w:rFonts w:hint="eastAsia"/>
          <w:lang w:eastAsia="zh-CN"/>
        </w:rPr>
        <w:t>discontinous.</w:t>
      </w:r>
    </w:p>
    <w:p w14:paraId="12A36178" w14:textId="08C60963" w:rsidR="00AD58E4" w:rsidRDefault="00AD58E4" w:rsidP="00AD58E4">
      <w:pPr>
        <w:pStyle w:val="a6"/>
        <w:rPr>
          <w:lang w:eastAsia="zh-CN"/>
        </w:rPr>
      </w:pPr>
      <w:bookmarkStart w:id="171" w:name="_Ref501027007"/>
      <w:bookmarkStart w:id="172" w:name="_Toc501375754"/>
      <w:bookmarkStart w:id="173" w:name="_Toc501467961"/>
      <w:bookmarkStart w:id="174" w:name="_Toc503794998"/>
      <w:bookmarkStart w:id="175" w:name="_Toc514766686"/>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32</w:t>
      </w:r>
      <w:r>
        <w:fldChar w:fldCharType="end"/>
      </w:r>
      <w:bookmarkEnd w:id="171"/>
      <w:r>
        <w:rPr>
          <w:rFonts w:hint="eastAsia"/>
          <w:lang w:eastAsia="zh-CN"/>
        </w:rPr>
        <w:t xml:space="preserve">: </w:t>
      </w:r>
      <w:bookmarkEnd w:id="172"/>
      <w:bookmarkEnd w:id="173"/>
      <w:r>
        <w:rPr>
          <w:rFonts w:hint="eastAsia"/>
          <w:lang w:eastAsia="zh-CN"/>
        </w:rPr>
        <w:t>Distribution of Discontinuous Blocks in Each Read I/O Panel</w:t>
      </w:r>
      <w:bookmarkEnd w:id="174"/>
      <w:bookmarkEnd w:id="175"/>
    </w:p>
    <w:p w14:paraId="20DEFD75" w14:textId="77777777" w:rsidR="00AD58E4" w:rsidRDefault="00AD58E4" w:rsidP="00AD58E4">
      <w:pPr>
        <w:spacing w:before="137"/>
        <w:ind w:firstLine="720"/>
        <w:rPr>
          <w:lang w:eastAsia="zh-CN"/>
        </w:rPr>
      </w:pPr>
      <w:r>
        <w:rPr>
          <w:noProof/>
          <w:lang w:eastAsia="zh-CN"/>
        </w:rPr>
        <w:drawing>
          <wp:inline distT="0" distB="0" distL="0" distR="0" wp14:anchorId="2F2329DC" wp14:editId="73099C62">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14:paraId="25AE2236" w14:textId="41F139F9" w:rsidR="00AD58E4" w:rsidRPr="00D20BA4" w:rsidRDefault="00273F09" w:rsidP="00AD58E4">
      <w:pPr>
        <w:pStyle w:val="DDNbodytext1"/>
        <w:keepNext/>
        <w:rPr>
          <w:lang w:eastAsia="zh-CN"/>
        </w:rPr>
      </w:pPr>
      <w:r>
        <w:rPr>
          <w:lang w:eastAsia="zh-CN"/>
        </w:rPr>
        <w:t>For</w:t>
      </w:r>
      <w:r w:rsidR="00AD58E4">
        <w:rPr>
          <w:rFonts w:hint="eastAsia"/>
          <w:lang w:eastAsia="zh-CN"/>
        </w:rPr>
        <w:t xml:space="preserve"> various reasons (</w:t>
      </w:r>
      <w:r>
        <w:rPr>
          <w:lang w:eastAsia="zh-CN"/>
        </w:rPr>
        <w:t>e.g</w:t>
      </w:r>
      <w:r w:rsidR="00AD58E4">
        <w:rPr>
          <w:rFonts w:hint="eastAsia"/>
          <w:lang w:eastAsia="zh-CN"/>
        </w:rPr>
        <w:t xml:space="preserve">. </w:t>
      </w:r>
      <w:r w:rsidR="00E14DBD">
        <w:rPr>
          <w:rFonts w:hint="eastAsia"/>
          <w:lang w:eastAsia="zh-CN"/>
        </w:rPr>
        <w:t>too many pages to read or write per single I/O</w:t>
      </w:r>
      <w:r w:rsidR="00B83646">
        <w:rPr>
          <w:rFonts w:hint="eastAsia"/>
          <w:lang w:eastAsia="zh-CN"/>
        </w:rPr>
        <w:t>),</w:t>
      </w:r>
      <w:r>
        <w:rPr>
          <w:lang w:eastAsia="zh-CN"/>
        </w:rPr>
        <w:t xml:space="preserve"> read or write</w:t>
      </w:r>
      <w:r w:rsidR="00B83646">
        <w:rPr>
          <w:rFonts w:hint="eastAsia"/>
          <w:lang w:eastAsia="zh-CN"/>
        </w:rPr>
        <w:t xml:space="preserve"> </w:t>
      </w:r>
      <w:r w:rsidR="00AD58E4">
        <w:rPr>
          <w:rFonts w:hint="eastAsia"/>
          <w:lang w:eastAsia="zh-CN"/>
        </w:rPr>
        <w:t>I/O sent by Lustre OSD</w:t>
      </w:r>
      <w:r>
        <w:rPr>
          <w:lang w:eastAsia="zh-CN"/>
        </w:rPr>
        <w:t xml:space="preserve"> to the underlying disk system</w:t>
      </w:r>
      <w:r w:rsidR="00AD58E4">
        <w:rPr>
          <w:rFonts w:hint="eastAsia"/>
          <w:lang w:eastAsia="zh-CN"/>
        </w:rPr>
        <w:t xml:space="preserve"> may be split into multiple disk I/Os. The </w:t>
      </w:r>
      <w:r w:rsidR="00AD58E4" w:rsidRPr="00A97728">
        <w:rPr>
          <w:rFonts w:hint="eastAsia"/>
          <w:b/>
          <w:lang w:eastAsia="zh-CN"/>
        </w:rPr>
        <w:t>Distribution of Fragments in Each Write I/O</w:t>
      </w:r>
      <w:r w:rsidR="00AD58E4">
        <w:rPr>
          <w:rFonts w:hint="eastAsia"/>
          <w:lang w:eastAsia="zh-CN"/>
        </w:rPr>
        <w:t xml:space="preserve"> panel </w:t>
      </w:r>
      <w:r w:rsidR="00AD58E4">
        <w:rPr>
          <w:lang w:eastAsia="zh-CN"/>
        </w:rPr>
        <w:t>(</w:t>
      </w:r>
      <w:r w:rsidR="00AD58E4">
        <w:fldChar w:fldCharType="begin"/>
      </w:r>
      <w:r w:rsidR="00AD58E4">
        <w:instrText xml:space="preserve">REF _Ref501026802 \h \* MERGEFORMAT </w:instrText>
      </w:r>
      <w:r w:rsidR="00AD58E4">
        <w:fldChar w:fldCharType="separate"/>
      </w:r>
      <w:r w:rsidR="00473055" w:rsidRPr="00473055">
        <w:rPr>
          <w:rStyle w:val="DDNField"/>
          <w:rFonts w:hint="eastAsia"/>
        </w:rPr>
        <w:t xml:space="preserve">Figure </w:t>
      </w:r>
      <w:r w:rsidR="00473055" w:rsidRPr="00473055">
        <w:rPr>
          <w:rStyle w:val="DDNField"/>
        </w:rPr>
        <w:t>33</w:t>
      </w:r>
      <w:r w:rsidR="00AD58E4">
        <w:fldChar w:fldCharType="end"/>
      </w:r>
      <w:r w:rsidR="00AD58E4">
        <w:rPr>
          <w:lang w:eastAsia="zh-CN"/>
        </w:rPr>
        <w:t>)</w:t>
      </w:r>
      <w:r w:rsidR="00AD58E4">
        <w:rPr>
          <w:rFonts w:hint="eastAsia"/>
          <w:lang w:eastAsia="zh-CN"/>
        </w:rPr>
        <w:t xml:space="preserve"> </w:t>
      </w:r>
      <w:r w:rsidR="00B83646" w:rsidRPr="00273F09">
        <w:rPr>
          <w:rFonts w:hint="eastAsia"/>
          <w:lang w:eastAsia="zh-CN"/>
        </w:rPr>
        <w:t>shows the</w:t>
      </w:r>
      <w:r w:rsidR="00B83646" w:rsidRPr="00273F09">
        <w:rPr>
          <w:lang w:eastAsia="zh-CN"/>
        </w:rPr>
        <w:t xml:space="preserve"> distribution of write </w:t>
      </w:r>
      <w:r w:rsidR="00014517" w:rsidRPr="00273F09">
        <w:rPr>
          <w:lang w:eastAsia="zh-CN"/>
        </w:rPr>
        <w:t>I/Os by the number of disk I/</w:t>
      </w:r>
      <w:r w:rsidRPr="00273F09">
        <w:rPr>
          <w:lang w:eastAsia="zh-CN"/>
        </w:rPr>
        <w:t>Os each write I/O is split into.</w:t>
      </w:r>
      <w:r>
        <w:rPr>
          <w:lang w:eastAsia="zh-CN"/>
        </w:rPr>
        <w:t xml:space="preserve"> </w:t>
      </w:r>
      <w:r w:rsidR="00AD58E4">
        <w:rPr>
          <w:rFonts w:hint="eastAsia"/>
          <w:lang w:eastAsia="zh-CN"/>
        </w:rPr>
        <w:t xml:space="preserve">As shown in the figure, </w:t>
      </w:r>
      <w:r w:rsidR="00A97728">
        <w:rPr>
          <w:lang w:eastAsia="zh-CN"/>
        </w:rPr>
        <w:t>“1_fragments” denotes that</w:t>
      </w:r>
      <w:r w:rsidR="00AD58E4">
        <w:rPr>
          <w:rFonts w:hint="eastAsia"/>
          <w:lang w:eastAsia="zh-CN"/>
        </w:rPr>
        <w:t xml:space="preserve"> I/O is not split. </w:t>
      </w:r>
      <w:r w:rsidR="00AD58E4">
        <w:rPr>
          <w:lang w:eastAsia="zh-CN"/>
        </w:rPr>
        <w:t>T</w:t>
      </w:r>
      <w:r w:rsidR="00A97728">
        <w:rPr>
          <w:rFonts w:hint="eastAsia"/>
          <w:lang w:eastAsia="zh-CN"/>
        </w:rPr>
        <w:t xml:space="preserve">he percentage of </w:t>
      </w:r>
      <w:r w:rsidR="00AD58E4">
        <w:rPr>
          <w:lang w:eastAsia="zh-CN"/>
        </w:rPr>
        <w:t>“</w:t>
      </w:r>
      <w:r w:rsidR="00AD58E4">
        <w:rPr>
          <w:rFonts w:hint="eastAsia"/>
          <w:lang w:eastAsia="zh-CN"/>
        </w:rPr>
        <w:t>1_fragments</w:t>
      </w:r>
      <w:r w:rsidR="00AD58E4">
        <w:rPr>
          <w:lang w:eastAsia="zh-CN"/>
        </w:rPr>
        <w:t>”</w:t>
      </w:r>
      <w:r w:rsidR="00AD58E4">
        <w:rPr>
          <w:rFonts w:hint="eastAsia"/>
          <w:lang w:eastAsia="zh-CN"/>
        </w:rPr>
        <w:t xml:space="preserve"> is 100%, which means that </w:t>
      </w:r>
      <w:r w:rsidR="00E14DBD">
        <w:rPr>
          <w:rFonts w:hint="eastAsia"/>
          <w:lang w:eastAsia="zh-CN"/>
        </w:rPr>
        <w:t xml:space="preserve">none of the write I/O is </w:t>
      </w:r>
      <w:r w:rsidR="00AD58E4">
        <w:rPr>
          <w:rFonts w:hint="eastAsia"/>
          <w:lang w:eastAsia="zh-CN"/>
        </w:rPr>
        <w:t>split</w:t>
      </w:r>
      <w:r w:rsidR="00A97728">
        <w:rPr>
          <w:rFonts w:hint="eastAsia"/>
          <w:lang w:eastAsia="zh-CN"/>
        </w:rPr>
        <w:t xml:space="preserve"> and all of them are continuous.</w:t>
      </w:r>
      <w:r w:rsidR="00A97728">
        <w:rPr>
          <w:lang w:eastAsia="zh-CN"/>
        </w:rPr>
        <w:t xml:space="preserve"> </w:t>
      </w:r>
      <w:r w:rsidR="00AD58E4">
        <w:rPr>
          <w:lang w:eastAsia="zh-CN"/>
        </w:rPr>
        <w:t>“</w:t>
      </w:r>
      <w:r w:rsidR="00AD58E4">
        <w:rPr>
          <w:rFonts w:hint="eastAsia"/>
          <w:lang w:eastAsia="zh-CN"/>
        </w:rPr>
        <w:t>2_fragments</w:t>
      </w:r>
      <w:r w:rsidR="00AD58E4">
        <w:rPr>
          <w:lang w:eastAsia="zh-CN"/>
        </w:rPr>
        <w:t>”</w:t>
      </w:r>
      <w:r w:rsidR="00AD58E4">
        <w:rPr>
          <w:rFonts w:hint="eastAsia"/>
          <w:lang w:eastAsia="zh-CN"/>
        </w:rPr>
        <w:t xml:space="preserve"> </w:t>
      </w:r>
      <w:r w:rsidR="00A97728">
        <w:rPr>
          <w:lang w:eastAsia="zh-CN"/>
        </w:rPr>
        <w:t>denotes</w:t>
      </w:r>
      <w:r w:rsidR="00AD58E4">
        <w:rPr>
          <w:rFonts w:hint="eastAsia"/>
          <w:lang w:eastAsia="zh-CN"/>
        </w:rPr>
        <w:t xml:space="preserve"> that Lustre write I/O is split into two disk block I/Os, and the percentage </w:t>
      </w:r>
      <w:r w:rsidR="00A97728">
        <w:rPr>
          <w:lang w:eastAsia="zh-CN"/>
        </w:rPr>
        <w:t>in the figure</w:t>
      </w:r>
      <w:r w:rsidR="00AD58E4">
        <w:rPr>
          <w:rFonts w:hint="eastAsia"/>
          <w:lang w:eastAsia="zh-CN"/>
        </w:rPr>
        <w:t xml:space="preserve"> is 0%.</w:t>
      </w:r>
    </w:p>
    <w:p w14:paraId="246327A4" w14:textId="7AA6DBD9" w:rsidR="00AD58E4" w:rsidRDefault="00AD58E4" w:rsidP="00AD58E4">
      <w:pPr>
        <w:pStyle w:val="a6"/>
        <w:rPr>
          <w:lang w:eastAsia="zh-CN"/>
        </w:rPr>
      </w:pPr>
      <w:bookmarkStart w:id="176" w:name="_Ref501026802"/>
      <w:bookmarkStart w:id="177" w:name="_Toc501375755"/>
      <w:bookmarkStart w:id="178" w:name="_Toc501467962"/>
      <w:bookmarkStart w:id="179" w:name="_Toc503794999"/>
      <w:bookmarkStart w:id="180" w:name="_Toc514766687"/>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33</w:t>
      </w:r>
      <w:r>
        <w:fldChar w:fldCharType="end"/>
      </w:r>
      <w:bookmarkEnd w:id="176"/>
      <w:r>
        <w:rPr>
          <w:rFonts w:hint="eastAsia"/>
          <w:lang w:eastAsia="zh-CN"/>
        </w:rPr>
        <w:t xml:space="preserve">: </w:t>
      </w:r>
      <w:bookmarkEnd w:id="177"/>
      <w:bookmarkEnd w:id="178"/>
      <w:r>
        <w:rPr>
          <w:rFonts w:hint="eastAsia"/>
          <w:lang w:eastAsia="zh-CN"/>
        </w:rPr>
        <w:t>Distribution of Fragments in Each Write I/O Panel</w:t>
      </w:r>
      <w:bookmarkEnd w:id="179"/>
      <w:bookmarkEnd w:id="180"/>
    </w:p>
    <w:p w14:paraId="0AF496FF" w14:textId="77777777" w:rsidR="00AD58E4" w:rsidRDefault="00AD58E4" w:rsidP="00AD58E4">
      <w:pPr>
        <w:spacing w:before="137"/>
        <w:ind w:firstLine="720"/>
        <w:rPr>
          <w:lang w:eastAsia="zh-CN"/>
        </w:rPr>
      </w:pPr>
      <w:r>
        <w:rPr>
          <w:noProof/>
          <w:lang w:eastAsia="zh-CN"/>
        </w:rPr>
        <w:drawing>
          <wp:inline distT="0" distB="0" distL="0" distR="0" wp14:anchorId="52C15609" wp14:editId="5E0E699D">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14:paraId="64517500" w14:textId="241B30E1" w:rsidR="00AD58E4" w:rsidRPr="00833016" w:rsidRDefault="00AD58E4" w:rsidP="00AD58E4">
      <w:pPr>
        <w:pStyle w:val="DDNbodytext1"/>
        <w:keepNext/>
        <w:rPr>
          <w:rFonts w:asciiTheme="minorHAnsi" w:hAnsiTheme="minorHAnsi"/>
          <w:lang w:val="ru-RU" w:eastAsia="zh-CN"/>
        </w:rPr>
      </w:pPr>
      <w:r>
        <w:rPr>
          <w:rFonts w:hint="eastAsia"/>
          <w:lang w:eastAsia="zh-CN"/>
        </w:rPr>
        <w:lastRenderedPageBreak/>
        <w:t xml:space="preserve">The </w:t>
      </w:r>
      <w:r w:rsidRPr="00A97728">
        <w:rPr>
          <w:rFonts w:hint="eastAsia"/>
          <w:b/>
          <w:lang w:eastAsia="zh-CN"/>
        </w:rPr>
        <w:t>Distribution of Fragments in Each Read I/O</w:t>
      </w:r>
      <w:r>
        <w:rPr>
          <w:rFonts w:hint="eastAsia"/>
          <w:lang w:eastAsia="zh-CN"/>
        </w:rPr>
        <w:t xml:space="preserve"> panel </w:t>
      </w:r>
      <w:r>
        <w:rPr>
          <w:lang w:eastAsia="zh-CN"/>
        </w:rPr>
        <w:t>(</w:t>
      </w:r>
      <w:r>
        <w:fldChar w:fldCharType="begin"/>
      </w:r>
      <w:r>
        <w:instrText xml:space="preserve">REF _Ref501027374 \h \* MERGEFORMAT </w:instrText>
      </w:r>
      <w:r>
        <w:fldChar w:fldCharType="separate"/>
      </w:r>
      <w:r w:rsidR="00473055" w:rsidRPr="00473055">
        <w:rPr>
          <w:rStyle w:val="DDNField"/>
          <w:rFonts w:hint="eastAsia"/>
        </w:rPr>
        <w:t xml:space="preserve">Figure </w:t>
      </w:r>
      <w:r w:rsidR="00473055" w:rsidRPr="00473055">
        <w:rPr>
          <w:rStyle w:val="DDNField"/>
        </w:rPr>
        <w:t>34</w:t>
      </w:r>
      <w:r>
        <w:fldChar w:fldCharType="end"/>
      </w:r>
      <w:r w:rsidR="00A97728">
        <w:rPr>
          <w:lang w:eastAsia="zh-CN"/>
        </w:rPr>
        <w:t>)</w:t>
      </w:r>
      <w:r>
        <w:rPr>
          <w:rFonts w:hint="eastAsia"/>
          <w:lang w:eastAsia="zh-CN"/>
        </w:rPr>
        <w:t xml:space="preserve"> </w:t>
      </w:r>
      <w:r w:rsidR="00273F09" w:rsidRPr="00273F09">
        <w:rPr>
          <w:rFonts w:hint="eastAsia"/>
          <w:lang w:eastAsia="zh-CN"/>
        </w:rPr>
        <w:t>shows the</w:t>
      </w:r>
      <w:r w:rsidR="00273F09" w:rsidRPr="00273F09">
        <w:rPr>
          <w:lang w:eastAsia="zh-CN"/>
        </w:rPr>
        <w:t xml:space="preserve"> distribution of </w:t>
      </w:r>
      <w:r w:rsidR="00273F09">
        <w:rPr>
          <w:lang w:eastAsia="zh-CN"/>
        </w:rPr>
        <w:t>read</w:t>
      </w:r>
      <w:r w:rsidR="00273F09" w:rsidRPr="00273F09">
        <w:rPr>
          <w:lang w:eastAsia="zh-CN"/>
        </w:rPr>
        <w:t xml:space="preserve"> I/Os by the number of disk I/Os each </w:t>
      </w:r>
      <w:r w:rsidR="00273F09">
        <w:rPr>
          <w:lang w:eastAsia="zh-CN"/>
        </w:rPr>
        <w:t>read</w:t>
      </w:r>
      <w:r w:rsidR="00273F09" w:rsidRPr="00273F09">
        <w:rPr>
          <w:lang w:eastAsia="zh-CN"/>
        </w:rPr>
        <w:t xml:space="preserve"> I/O is split into.</w:t>
      </w:r>
      <w:r w:rsidR="00273F09">
        <w:rPr>
          <w:lang w:eastAsia="zh-CN"/>
        </w:rPr>
        <w:t xml:space="preserve"> </w:t>
      </w:r>
      <w:r w:rsidR="00833016">
        <w:rPr>
          <w:lang w:eastAsia="zh-CN"/>
        </w:rPr>
        <w:t>In the figure</w:t>
      </w:r>
      <w:r>
        <w:rPr>
          <w:rFonts w:hint="eastAsia"/>
          <w:lang w:eastAsia="zh-CN"/>
        </w:rPr>
        <w:t xml:space="preserve">, </w:t>
      </w:r>
      <w:r w:rsidR="00BD31BE">
        <w:rPr>
          <w:lang w:eastAsia="zh-CN"/>
        </w:rPr>
        <w:t>t</w:t>
      </w:r>
      <w:r>
        <w:rPr>
          <w:rFonts w:hint="eastAsia"/>
          <w:lang w:eastAsia="zh-CN"/>
        </w:rPr>
        <w:t xml:space="preserve">he percentage of </w:t>
      </w:r>
      <w:r>
        <w:rPr>
          <w:lang w:eastAsia="zh-CN"/>
        </w:rPr>
        <w:t>“</w:t>
      </w:r>
      <w:r>
        <w:rPr>
          <w:rFonts w:hint="eastAsia"/>
          <w:lang w:eastAsia="zh-CN"/>
        </w:rPr>
        <w:t>1_fragments</w:t>
      </w:r>
      <w:r>
        <w:rPr>
          <w:lang w:eastAsia="zh-CN"/>
        </w:rPr>
        <w:t>”</w:t>
      </w:r>
      <w:r>
        <w:rPr>
          <w:rFonts w:hint="eastAsia"/>
          <w:lang w:eastAsia="zh-CN"/>
        </w:rPr>
        <w:t xml:space="preserve"> is 100%, which means that </w:t>
      </w:r>
      <w:r w:rsidR="002D546E">
        <w:rPr>
          <w:rFonts w:hint="eastAsia"/>
          <w:lang w:eastAsia="zh-CN"/>
        </w:rPr>
        <w:t xml:space="preserve">none of the </w:t>
      </w:r>
      <w:r>
        <w:rPr>
          <w:rFonts w:hint="eastAsia"/>
          <w:lang w:eastAsia="zh-CN"/>
        </w:rPr>
        <w:t xml:space="preserve">read I/Os </w:t>
      </w:r>
      <w:r w:rsidR="002D546E">
        <w:rPr>
          <w:rFonts w:hint="eastAsia"/>
          <w:lang w:eastAsia="zh-CN"/>
        </w:rPr>
        <w:t>is</w:t>
      </w:r>
      <w:r>
        <w:rPr>
          <w:rFonts w:hint="eastAsia"/>
          <w:lang w:eastAsia="zh-CN"/>
        </w:rPr>
        <w:t xml:space="preserve"> split</w:t>
      </w:r>
      <w:r w:rsidR="00A97728">
        <w:rPr>
          <w:rFonts w:hint="eastAsia"/>
          <w:lang w:eastAsia="zh-CN"/>
        </w:rPr>
        <w:t xml:space="preserve"> and all of them are continuous.</w:t>
      </w:r>
      <w:r>
        <w:rPr>
          <w:rFonts w:hint="eastAsia"/>
          <w:lang w:eastAsia="zh-CN"/>
        </w:rPr>
        <w:t xml:space="preserve"> </w:t>
      </w:r>
      <w:r>
        <w:rPr>
          <w:lang w:eastAsia="zh-CN"/>
        </w:rPr>
        <w:t>“</w:t>
      </w:r>
      <w:r>
        <w:rPr>
          <w:rFonts w:hint="eastAsia"/>
          <w:lang w:eastAsia="zh-CN"/>
        </w:rPr>
        <w:t>2_fragments</w:t>
      </w:r>
      <w:r>
        <w:rPr>
          <w:lang w:eastAsia="zh-CN"/>
        </w:rPr>
        <w:t>”</w:t>
      </w:r>
      <w:r>
        <w:rPr>
          <w:rFonts w:hint="eastAsia"/>
          <w:lang w:eastAsia="zh-CN"/>
        </w:rPr>
        <w:t xml:space="preserve"> </w:t>
      </w:r>
      <w:r w:rsidR="00A97728">
        <w:rPr>
          <w:lang w:eastAsia="zh-CN"/>
        </w:rPr>
        <w:t>denotes</w:t>
      </w:r>
      <w:r>
        <w:rPr>
          <w:rFonts w:hint="eastAsia"/>
          <w:lang w:eastAsia="zh-CN"/>
        </w:rPr>
        <w:t xml:space="preserve"> that Lustre read I/O is split into two disk block I/Os, and the percentage </w:t>
      </w:r>
      <w:r w:rsidR="00A97728">
        <w:rPr>
          <w:lang w:eastAsia="zh-CN"/>
        </w:rPr>
        <w:t>in the figure</w:t>
      </w:r>
      <w:r>
        <w:rPr>
          <w:rFonts w:hint="eastAsia"/>
          <w:lang w:eastAsia="zh-CN"/>
        </w:rPr>
        <w:t xml:space="preserve"> is 0%.</w:t>
      </w:r>
    </w:p>
    <w:p w14:paraId="24025BF7" w14:textId="6A98DCE3" w:rsidR="00AD58E4" w:rsidRDefault="00AD58E4" w:rsidP="00AD58E4">
      <w:pPr>
        <w:pStyle w:val="a6"/>
        <w:rPr>
          <w:lang w:eastAsia="zh-CN"/>
        </w:rPr>
      </w:pPr>
      <w:bookmarkStart w:id="181" w:name="_Ref501027374"/>
      <w:bookmarkStart w:id="182" w:name="_Toc501375756"/>
      <w:bookmarkStart w:id="183" w:name="_Toc501467963"/>
      <w:bookmarkStart w:id="184" w:name="_Toc503795000"/>
      <w:bookmarkStart w:id="185" w:name="_Toc514766688"/>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34</w:t>
      </w:r>
      <w:r>
        <w:fldChar w:fldCharType="end"/>
      </w:r>
      <w:bookmarkEnd w:id="181"/>
      <w:r>
        <w:rPr>
          <w:rFonts w:hint="eastAsia"/>
          <w:lang w:eastAsia="zh-CN"/>
        </w:rPr>
        <w:t xml:space="preserve">: </w:t>
      </w:r>
      <w:bookmarkEnd w:id="182"/>
      <w:bookmarkEnd w:id="183"/>
      <w:r>
        <w:rPr>
          <w:rFonts w:hint="eastAsia"/>
          <w:lang w:eastAsia="zh-CN"/>
        </w:rPr>
        <w:t>Distribution of Fragments in Each Read I/O Panel</w:t>
      </w:r>
      <w:bookmarkEnd w:id="184"/>
      <w:bookmarkEnd w:id="185"/>
    </w:p>
    <w:p w14:paraId="098ED9D7" w14:textId="77777777" w:rsidR="00AD58E4" w:rsidRDefault="00AD58E4" w:rsidP="00AD58E4">
      <w:pPr>
        <w:spacing w:before="137"/>
        <w:ind w:firstLine="720"/>
        <w:rPr>
          <w:lang w:eastAsia="zh-CN"/>
        </w:rPr>
      </w:pPr>
      <w:r>
        <w:rPr>
          <w:noProof/>
          <w:lang w:eastAsia="zh-CN"/>
        </w:rPr>
        <w:drawing>
          <wp:inline distT="0" distB="0" distL="0" distR="0" wp14:anchorId="69F69DC6" wp14:editId="350FAACB">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14:paraId="4847CF0B" w14:textId="5315B4F3" w:rsidR="00AD58E4" w:rsidRPr="001C7D6E" w:rsidRDefault="00AD58E4" w:rsidP="00AD58E4">
      <w:pPr>
        <w:pStyle w:val="DDNbodytext1"/>
        <w:keepNext/>
        <w:rPr>
          <w:rFonts w:asciiTheme="minorHAnsi" w:hAnsiTheme="minorHAnsi"/>
          <w:lang w:val="ru-RU" w:eastAsia="zh-CN"/>
        </w:rPr>
      </w:pPr>
      <w:r>
        <w:rPr>
          <w:rFonts w:hint="eastAsia"/>
          <w:lang w:eastAsia="zh-CN"/>
        </w:rPr>
        <w:t xml:space="preserve">The </w:t>
      </w:r>
      <w:r w:rsidRPr="002B265E">
        <w:rPr>
          <w:rFonts w:hint="eastAsia"/>
          <w:b/>
          <w:lang w:eastAsia="zh-CN"/>
        </w:rPr>
        <w:t>Distribution of in-flight Write I/O Number when Starting Each Write I/O</w:t>
      </w:r>
      <w:r>
        <w:rPr>
          <w:rFonts w:hint="eastAsia"/>
          <w:lang w:eastAsia="zh-CN"/>
        </w:rPr>
        <w:t xml:space="preserve"> panel </w:t>
      </w:r>
      <w:r>
        <w:rPr>
          <w:lang w:eastAsia="zh-CN"/>
        </w:rPr>
        <w:t>(</w:t>
      </w:r>
      <w:r w:rsidRPr="002D546E">
        <w:fldChar w:fldCharType="begin"/>
      </w:r>
      <w:r w:rsidRPr="002D546E">
        <w:instrText xml:space="preserve">REF _Ref501028381 \h \* MERGEFORMAT </w:instrText>
      </w:r>
      <w:r w:rsidRPr="002D546E">
        <w:fldChar w:fldCharType="separate"/>
      </w:r>
      <w:r w:rsidR="00473055" w:rsidRPr="002D546E">
        <w:rPr>
          <w:rStyle w:val="DDNField"/>
          <w:rFonts w:hint="eastAsia"/>
        </w:rPr>
        <w:t xml:space="preserve">Figure </w:t>
      </w:r>
      <w:r w:rsidR="00473055" w:rsidRPr="002D546E">
        <w:rPr>
          <w:rStyle w:val="DDNField"/>
        </w:rPr>
        <w:t>35</w:t>
      </w:r>
      <w:r w:rsidRPr="002D546E">
        <w:fldChar w:fldCharType="end"/>
      </w:r>
      <w:r w:rsidRPr="002D546E">
        <w:rPr>
          <w:lang w:eastAsia="zh-CN"/>
        </w:rPr>
        <w:t xml:space="preserve">) </w:t>
      </w:r>
      <w:r w:rsidR="001C7D6E" w:rsidRPr="002D546E">
        <w:rPr>
          <w:rFonts w:hint="eastAsia"/>
          <w:lang w:eastAsia="zh-CN"/>
        </w:rPr>
        <w:t>sh</w:t>
      </w:r>
      <w:r w:rsidR="001C7D6E" w:rsidRPr="00593D4F">
        <w:rPr>
          <w:rFonts w:hint="eastAsia"/>
          <w:lang w:eastAsia="zh-CN"/>
        </w:rPr>
        <w:t xml:space="preserve">ows </w:t>
      </w:r>
      <w:r w:rsidR="001C7D6E" w:rsidRPr="00593D4F">
        <w:t xml:space="preserve">the distribution of the number of </w:t>
      </w:r>
      <w:r w:rsidR="001C7D6E">
        <w:t>write</w:t>
      </w:r>
      <w:r w:rsidR="001C7D6E" w:rsidRPr="00593D4F">
        <w:t xml:space="preserve"> I/Os operations pending at the time of starting each </w:t>
      </w:r>
      <w:r w:rsidR="001C7D6E">
        <w:rPr>
          <w:rFonts w:ascii="Calibri" w:hAnsi="Calibri"/>
          <w:lang w:val="ru-RU"/>
        </w:rPr>
        <w:t>write</w:t>
      </w:r>
      <w:r w:rsidR="001C7D6E" w:rsidRPr="00593D4F">
        <w:t xml:space="preserve"> I/O in the Lustre filesystem.</w:t>
      </w:r>
      <w:r w:rsidRPr="002D546E">
        <w:rPr>
          <w:rFonts w:hint="eastAsia"/>
          <w:lang w:eastAsia="zh-CN"/>
        </w:rPr>
        <w:t xml:space="preserve"> </w:t>
      </w:r>
      <w:r w:rsidR="007B37F8" w:rsidRPr="002D546E">
        <w:rPr>
          <w:lang w:eastAsia="zh-CN"/>
        </w:rPr>
        <w:t>I</w:t>
      </w:r>
      <w:r w:rsidRPr="002D546E">
        <w:rPr>
          <w:rFonts w:hint="eastAsia"/>
          <w:lang w:eastAsia="zh-CN"/>
        </w:rPr>
        <w:t xml:space="preserve">n the figure, </w:t>
      </w:r>
      <w:r w:rsidRPr="002D546E">
        <w:rPr>
          <w:lang w:eastAsia="zh-CN"/>
        </w:rPr>
        <w:t>”</w:t>
      </w:r>
      <w:r w:rsidRPr="002D546E">
        <w:rPr>
          <w:rFonts w:hint="eastAsia"/>
          <w:lang w:eastAsia="zh-CN"/>
        </w:rPr>
        <w:t>1_ios</w:t>
      </w:r>
      <w:r w:rsidRPr="002D546E">
        <w:rPr>
          <w:lang w:eastAsia="zh-CN"/>
        </w:rPr>
        <w:t>”</w:t>
      </w:r>
      <w:r w:rsidRPr="002D546E">
        <w:rPr>
          <w:rFonts w:hint="eastAsia"/>
          <w:lang w:eastAsia="zh-CN"/>
        </w:rPr>
        <w:t xml:space="preserve"> </w:t>
      </w:r>
      <w:r w:rsidR="002D546E">
        <w:rPr>
          <w:rFonts w:hint="eastAsia"/>
          <w:lang w:eastAsia="zh-CN"/>
        </w:rPr>
        <w:t xml:space="preserve">has percentage of </w:t>
      </w:r>
      <w:r w:rsidR="007B37F8" w:rsidRPr="002D546E">
        <w:rPr>
          <w:lang w:eastAsia="zh-CN"/>
        </w:rPr>
        <w:t>100%</w:t>
      </w:r>
      <w:r w:rsidR="002D546E">
        <w:rPr>
          <w:rFonts w:hint="eastAsia"/>
          <w:lang w:eastAsia="zh-CN"/>
        </w:rPr>
        <w:t>. That</w:t>
      </w:r>
      <w:r w:rsidR="007B37F8" w:rsidRPr="002D546E">
        <w:rPr>
          <w:lang w:eastAsia="zh-CN"/>
        </w:rPr>
        <w:t xml:space="preserve"> </w:t>
      </w:r>
      <w:r w:rsidR="000F0D64">
        <w:rPr>
          <w:lang w:eastAsia="zh-CN"/>
        </w:rPr>
        <w:t>means</w:t>
      </w:r>
      <w:r w:rsidR="000F0D64">
        <w:rPr>
          <w:rFonts w:hint="eastAsia"/>
          <w:lang w:eastAsia="zh-CN"/>
        </w:rPr>
        <w:t>, when the w</w:t>
      </w:r>
      <w:r w:rsidR="007B37F8" w:rsidRPr="002D546E">
        <w:rPr>
          <w:rFonts w:hint="eastAsia"/>
          <w:lang w:eastAsia="zh-CN"/>
        </w:rPr>
        <w:t>rite I/O operations started</w:t>
      </w:r>
      <w:r w:rsidR="000F0D64">
        <w:rPr>
          <w:rFonts w:hint="eastAsia"/>
          <w:lang w:eastAsia="zh-CN"/>
        </w:rPr>
        <w:t xml:space="preserve"> on the OST,</w:t>
      </w:r>
      <w:r w:rsidR="007B37F8" w:rsidRPr="002D546E">
        <w:rPr>
          <w:rFonts w:hint="eastAsia"/>
          <w:lang w:eastAsia="zh-CN"/>
        </w:rPr>
        <w:t xml:space="preserve"> </w:t>
      </w:r>
      <w:r w:rsidR="000F0D64">
        <w:rPr>
          <w:rFonts w:hint="eastAsia"/>
          <w:lang w:eastAsia="zh-CN"/>
        </w:rPr>
        <w:t>this I/O was the only</w:t>
      </w:r>
      <w:r w:rsidR="007B37F8" w:rsidRPr="002D546E">
        <w:rPr>
          <w:rFonts w:hint="eastAsia"/>
          <w:lang w:eastAsia="zh-CN"/>
        </w:rPr>
        <w:t xml:space="preserve"> </w:t>
      </w:r>
      <w:r w:rsidR="000F0D64">
        <w:rPr>
          <w:rFonts w:hint="eastAsia"/>
          <w:lang w:eastAsia="zh-CN"/>
        </w:rPr>
        <w:t>one write</w:t>
      </w:r>
      <w:r w:rsidRPr="002D546E">
        <w:rPr>
          <w:rFonts w:hint="eastAsia"/>
          <w:lang w:eastAsia="zh-CN"/>
        </w:rPr>
        <w:t xml:space="preserve"> I/O</w:t>
      </w:r>
      <w:r w:rsidR="000F0D64">
        <w:rPr>
          <w:rFonts w:hint="eastAsia"/>
          <w:lang w:eastAsia="zh-CN"/>
        </w:rPr>
        <w:t xml:space="preserve"> that is </w:t>
      </w:r>
      <w:r w:rsidR="000F0D64" w:rsidRPr="002D546E">
        <w:rPr>
          <w:rFonts w:hint="eastAsia"/>
          <w:lang w:eastAsia="zh-CN"/>
        </w:rPr>
        <w:t xml:space="preserve">currently </w:t>
      </w:r>
      <w:r w:rsidR="000F0D64">
        <w:rPr>
          <w:rFonts w:hint="eastAsia"/>
          <w:lang w:eastAsia="zh-CN"/>
        </w:rPr>
        <w:t>being submitted to disk</w:t>
      </w:r>
      <w:r w:rsidR="007B37F8" w:rsidRPr="002D546E">
        <w:rPr>
          <w:lang w:eastAsia="zh-CN"/>
        </w:rPr>
        <w:t>.</w:t>
      </w:r>
    </w:p>
    <w:p w14:paraId="05DEACD8" w14:textId="3B7C59F5" w:rsidR="00AD58E4" w:rsidRDefault="00AD58E4" w:rsidP="00AD58E4">
      <w:pPr>
        <w:pStyle w:val="a6"/>
        <w:rPr>
          <w:lang w:eastAsia="zh-CN"/>
        </w:rPr>
      </w:pPr>
      <w:bookmarkStart w:id="186" w:name="_Ref501028381"/>
      <w:bookmarkStart w:id="187" w:name="_Toc501375757"/>
      <w:bookmarkStart w:id="188" w:name="_Toc501467964"/>
      <w:bookmarkStart w:id="189" w:name="_Toc503795001"/>
      <w:bookmarkStart w:id="190" w:name="_Toc514766689"/>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35</w:t>
      </w:r>
      <w:r>
        <w:fldChar w:fldCharType="end"/>
      </w:r>
      <w:bookmarkEnd w:id="186"/>
      <w:r>
        <w:rPr>
          <w:rFonts w:hint="eastAsia"/>
          <w:lang w:eastAsia="zh-CN"/>
        </w:rPr>
        <w:t xml:space="preserve">: </w:t>
      </w:r>
      <w:bookmarkEnd w:id="187"/>
      <w:bookmarkEnd w:id="188"/>
      <w:r>
        <w:rPr>
          <w:rFonts w:hint="eastAsia"/>
          <w:lang w:eastAsia="zh-CN"/>
        </w:rPr>
        <w:t>Distribution of in-flight Write I/O Number when Starting Each Write I/O Panel</w:t>
      </w:r>
      <w:bookmarkEnd w:id="189"/>
      <w:bookmarkEnd w:id="190"/>
    </w:p>
    <w:p w14:paraId="4A9997C3" w14:textId="77777777" w:rsidR="00AD58E4" w:rsidRDefault="00AD58E4" w:rsidP="00AD58E4">
      <w:pPr>
        <w:spacing w:before="137"/>
        <w:ind w:firstLine="720"/>
        <w:rPr>
          <w:lang w:eastAsia="zh-CN"/>
        </w:rPr>
      </w:pPr>
      <w:r>
        <w:rPr>
          <w:noProof/>
          <w:lang w:eastAsia="zh-CN"/>
        </w:rPr>
        <w:drawing>
          <wp:inline distT="0" distB="0" distL="0" distR="0" wp14:anchorId="3517FCDF" wp14:editId="744CC9A8">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14:paraId="3D9E1296" w14:textId="690362A0" w:rsidR="00E14DBD" w:rsidRDefault="00AD58E4" w:rsidP="00AD58E4">
      <w:pPr>
        <w:pStyle w:val="DDNbodytext1"/>
        <w:keepNext/>
        <w:rPr>
          <w:rFonts w:asciiTheme="minorHAnsi" w:hAnsiTheme="minorHAnsi"/>
          <w:lang w:eastAsia="zh-CN"/>
        </w:rPr>
      </w:pPr>
      <w:r>
        <w:rPr>
          <w:rFonts w:hint="eastAsia"/>
          <w:lang w:eastAsia="zh-CN"/>
        </w:rPr>
        <w:lastRenderedPageBreak/>
        <w:t xml:space="preserve">The </w:t>
      </w:r>
      <w:r w:rsidRPr="002B265E">
        <w:rPr>
          <w:rFonts w:hint="eastAsia"/>
          <w:b/>
          <w:lang w:eastAsia="zh-CN"/>
        </w:rPr>
        <w:t>Distribution of in-flight Read I/O Number when Starting Each Read I/O</w:t>
      </w:r>
      <w:r>
        <w:rPr>
          <w:rFonts w:hint="eastAsia"/>
          <w:lang w:eastAsia="zh-CN"/>
        </w:rPr>
        <w:t xml:space="preserve"> </w:t>
      </w:r>
      <w:r w:rsidRPr="00593D4F">
        <w:rPr>
          <w:rFonts w:hint="eastAsia"/>
          <w:lang w:eastAsia="zh-CN"/>
        </w:rPr>
        <w:t xml:space="preserve">panel </w:t>
      </w:r>
      <w:r w:rsidRPr="00593D4F">
        <w:rPr>
          <w:lang w:eastAsia="zh-CN"/>
        </w:rPr>
        <w:t>(</w:t>
      </w:r>
      <w:r w:rsidRPr="00593D4F">
        <w:fldChar w:fldCharType="begin"/>
      </w:r>
      <w:r w:rsidRPr="00593D4F">
        <w:instrText xml:space="preserve">REF _Ref501028656 \h \* MERGEFORMAT </w:instrText>
      </w:r>
      <w:r w:rsidRPr="00593D4F">
        <w:fldChar w:fldCharType="separate"/>
      </w:r>
      <w:r w:rsidR="00473055" w:rsidRPr="00473055">
        <w:rPr>
          <w:rStyle w:val="DDNField"/>
          <w:rFonts w:hint="eastAsia"/>
        </w:rPr>
        <w:t xml:space="preserve">Figure </w:t>
      </w:r>
      <w:r w:rsidR="00473055" w:rsidRPr="00473055">
        <w:rPr>
          <w:rStyle w:val="DDNField"/>
        </w:rPr>
        <w:t>36</w:t>
      </w:r>
      <w:r w:rsidRPr="00593D4F">
        <w:fldChar w:fldCharType="end"/>
      </w:r>
      <w:r w:rsidRPr="00593D4F">
        <w:rPr>
          <w:lang w:eastAsia="zh-CN"/>
        </w:rPr>
        <w:t>)</w:t>
      </w:r>
      <w:r w:rsidR="00593D4F" w:rsidRPr="00593D4F">
        <w:rPr>
          <w:rFonts w:hint="eastAsia"/>
          <w:lang w:eastAsia="zh-CN"/>
        </w:rPr>
        <w:t xml:space="preserve"> shows </w:t>
      </w:r>
      <w:r w:rsidR="0097097D" w:rsidRPr="00593D4F">
        <w:t>the distribution of the number of read I/Os operations pending at the time of starting each read I/O in the Lustre filesystem.</w:t>
      </w:r>
      <w:r w:rsidRPr="00593D4F">
        <w:rPr>
          <w:rFonts w:hint="eastAsia"/>
          <w:lang w:eastAsia="zh-CN"/>
        </w:rPr>
        <w:t xml:space="preserve"> </w:t>
      </w:r>
      <w:r w:rsidR="00593D4F" w:rsidRPr="00E14DBD">
        <w:rPr>
          <w:rFonts w:asciiTheme="minorHAnsi" w:hAnsiTheme="minorHAnsi"/>
          <w:lang w:eastAsia="zh-CN"/>
        </w:rPr>
        <w:t>For example, “4_ios”</w:t>
      </w:r>
      <w:r w:rsidR="00E14DBD" w:rsidRPr="00E14DBD">
        <w:rPr>
          <w:rFonts w:asciiTheme="minorHAnsi" w:hAnsiTheme="minorHAnsi" w:hint="eastAsia"/>
          <w:lang w:eastAsia="zh-CN"/>
        </w:rPr>
        <w:t xml:space="preserve"> has percentage of</w:t>
      </w:r>
      <w:r w:rsidR="00593D4F" w:rsidRPr="00E14DBD">
        <w:rPr>
          <w:rFonts w:asciiTheme="minorHAnsi" w:hAnsiTheme="minorHAnsi"/>
          <w:lang w:eastAsia="zh-CN"/>
        </w:rPr>
        <w:t xml:space="preserve"> 49.80% in the figure</w:t>
      </w:r>
      <w:r w:rsidR="00E14DBD" w:rsidRPr="00E14DBD">
        <w:rPr>
          <w:rFonts w:asciiTheme="minorHAnsi" w:hAnsiTheme="minorHAnsi" w:hint="eastAsia"/>
          <w:lang w:eastAsia="zh-CN"/>
        </w:rPr>
        <w:t>.</w:t>
      </w:r>
      <w:r w:rsidR="00593D4F" w:rsidRPr="00E14DBD">
        <w:rPr>
          <w:rFonts w:asciiTheme="minorHAnsi" w:hAnsiTheme="minorHAnsi"/>
          <w:lang w:eastAsia="zh-CN"/>
        </w:rPr>
        <w:t xml:space="preserve"> </w:t>
      </w:r>
      <w:r w:rsidR="00E14DBD">
        <w:rPr>
          <w:rFonts w:asciiTheme="minorHAnsi" w:hAnsiTheme="minorHAnsi" w:hint="eastAsia"/>
          <w:lang w:eastAsia="zh-CN"/>
        </w:rPr>
        <w:t>That means 49.80% of the read I/O operations started when there were four in-flight I/O operations on that OST.</w:t>
      </w:r>
    </w:p>
    <w:p w14:paraId="55C6D98F" w14:textId="4ABF4165" w:rsidR="00AD58E4" w:rsidRDefault="00AD58E4" w:rsidP="00AD58E4">
      <w:pPr>
        <w:pStyle w:val="a6"/>
        <w:rPr>
          <w:lang w:eastAsia="zh-CN"/>
        </w:rPr>
      </w:pPr>
      <w:bookmarkStart w:id="191" w:name="_Ref501028656"/>
      <w:bookmarkStart w:id="192" w:name="_Toc501375758"/>
      <w:bookmarkStart w:id="193" w:name="_Toc501467965"/>
      <w:bookmarkStart w:id="194" w:name="_Toc503795002"/>
      <w:bookmarkStart w:id="195" w:name="_Toc514766690"/>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36</w:t>
      </w:r>
      <w:r>
        <w:fldChar w:fldCharType="end"/>
      </w:r>
      <w:bookmarkEnd w:id="191"/>
      <w:r>
        <w:rPr>
          <w:rFonts w:hint="eastAsia"/>
          <w:lang w:eastAsia="zh-CN"/>
        </w:rPr>
        <w:t xml:space="preserve">: </w:t>
      </w:r>
      <w:bookmarkEnd w:id="192"/>
      <w:bookmarkEnd w:id="193"/>
      <w:r>
        <w:rPr>
          <w:rFonts w:hint="eastAsia"/>
          <w:lang w:eastAsia="zh-CN"/>
        </w:rPr>
        <w:t>Distribution of in-flight Read I/O Number when Starting Each Read I/O Panel</w:t>
      </w:r>
      <w:bookmarkEnd w:id="194"/>
      <w:bookmarkEnd w:id="195"/>
    </w:p>
    <w:p w14:paraId="48951BE4" w14:textId="77777777" w:rsidR="00AD58E4" w:rsidRDefault="00AD58E4" w:rsidP="00AD58E4">
      <w:pPr>
        <w:spacing w:before="137"/>
        <w:ind w:firstLine="720"/>
        <w:rPr>
          <w:lang w:eastAsia="zh-CN"/>
        </w:rPr>
      </w:pPr>
      <w:r>
        <w:rPr>
          <w:noProof/>
          <w:lang w:eastAsia="zh-CN"/>
        </w:rPr>
        <w:drawing>
          <wp:inline distT="0" distB="0" distL="0" distR="0" wp14:anchorId="40E11948" wp14:editId="1693C4B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14:paraId="1B5BD013" w14:textId="7D1BB334" w:rsidR="00AD58E4" w:rsidRDefault="00AD58E4" w:rsidP="00AD58E4">
      <w:pPr>
        <w:pStyle w:val="DDNbodytext1"/>
        <w:keepNext/>
        <w:rPr>
          <w:lang w:eastAsia="zh-CN"/>
        </w:rPr>
      </w:pPr>
      <w:r>
        <w:rPr>
          <w:lang w:eastAsia="zh-CN"/>
        </w:rPr>
        <w:t>T</w:t>
      </w:r>
      <w:r>
        <w:rPr>
          <w:rFonts w:hint="eastAsia"/>
          <w:lang w:eastAsia="zh-CN"/>
        </w:rPr>
        <w:t xml:space="preserve">he </w:t>
      </w:r>
      <w:r w:rsidRPr="002B265E">
        <w:rPr>
          <w:rFonts w:hint="eastAsia"/>
          <w:b/>
          <w:lang w:eastAsia="zh-CN"/>
        </w:rPr>
        <w:t>Distribution of Write I/O Time</w:t>
      </w:r>
      <w:r>
        <w:rPr>
          <w:rFonts w:hint="eastAsia"/>
          <w:lang w:eastAsia="zh-CN"/>
        </w:rPr>
        <w:t xml:space="preserve"> panel </w:t>
      </w:r>
      <w:r>
        <w:rPr>
          <w:lang w:eastAsia="zh-CN"/>
        </w:rPr>
        <w:t>(</w:t>
      </w:r>
      <w:r>
        <w:fldChar w:fldCharType="begin"/>
      </w:r>
      <w:r>
        <w:instrText xml:space="preserve">REF _Ref501028889 \h \* MERGEFORMAT </w:instrText>
      </w:r>
      <w:r>
        <w:fldChar w:fldCharType="separate"/>
      </w:r>
      <w:r w:rsidR="00473055" w:rsidRPr="00473055">
        <w:rPr>
          <w:rStyle w:val="DDNField"/>
          <w:rFonts w:hint="eastAsia"/>
        </w:rPr>
        <w:t xml:space="preserve">Figure </w:t>
      </w:r>
      <w:r w:rsidR="00473055" w:rsidRPr="00473055">
        <w:rPr>
          <w:rStyle w:val="DDNField"/>
        </w:rPr>
        <w:t>37</w:t>
      </w:r>
      <w:r>
        <w:fldChar w:fldCharType="end"/>
      </w:r>
      <w:r>
        <w:rPr>
          <w:lang w:eastAsia="zh-CN"/>
        </w:rPr>
        <w:t>)</w:t>
      </w:r>
      <w:r>
        <w:rPr>
          <w:rFonts w:hint="eastAsia"/>
          <w:lang w:eastAsia="zh-CN"/>
        </w:rPr>
        <w:t xml:space="preserve"> shows the </w:t>
      </w:r>
      <w:r w:rsidR="00593D4F">
        <w:rPr>
          <w:lang w:eastAsia="zh-CN"/>
        </w:rPr>
        <w:t>current distribution</w:t>
      </w:r>
      <w:r>
        <w:rPr>
          <w:rFonts w:hint="eastAsia"/>
          <w:lang w:eastAsia="zh-CN"/>
        </w:rPr>
        <w:t xml:space="preserve"> of OS</w:t>
      </w:r>
      <w:r w:rsidR="00593D4F">
        <w:rPr>
          <w:rFonts w:hint="eastAsia"/>
          <w:lang w:eastAsia="zh-CN"/>
        </w:rPr>
        <w:t>D write I/O time in the Lustre f</w:t>
      </w:r>
      <w:r>
        <w:rPr>
          <w:rFonts w:hint="eastAsia"/>
          <w:lang w:eastAsia="zh-CN"/>
        </w:rPr>
        <w:t xml:space="preserve">ilesystem. </w:t>
      </w:r>
      <w:r>
        <w:rPr>
          <w:lang w:eastAsia="zh-CN"/>
        </w:rPr>
        <w:t>“</w:t>
      </w:r>
      <w:r>
        <w:rPr>
          <w:rFonts w:hint="eastAsia"/>
          <w:lang w:eastAsia="zh-CN"/>
        </w:rPr>
        <w:t>1_milliseconds</w:t>
      </w:r>
      <w:r>
        <w:rPr>
          <w:lang w:eastAsia="zh-CN"/>
        </w:rPr>
        <w:t>”</w:t>
      </w:r>
      <w:r>
        <w:rPr>
          <w:rFonts w:hint="eastAsia"/>
          <w:lang w:eastAsia="zh-CN"/>
        </w:rPr>
        <w:t xml:space="preserve"> represents the percentage </w:t>
      </w:r>
      <w:r w:rsidR="00593D4F">
        <w:rPr>
          <w:lang w:eastAsia="zh-CN"/>
        </w:rPr>
        <w:t>of I/O operations whose duration</w:t>
      </w:r>
      <w:r>
        <w:rPr>
          <w:rFonts w:hint="eastAsia"/>
          <w:lang w:eastAsia="zh-CN"/>
        </w:rPr>
        <w:t xml:space="preserve"> is less than 1 millisecond</w:t>
      </w:r>
      <w:r w:rsidR="00593D4F">
        <w:rPr>
          <w:lang w:eastAsia="zh-CN"/>
        </w:rPr>
        <w:t>, “</w:t>
      </w:r>
      <w:r>
        <w:rPr>
          <w:rFonts w:hint="eastAsia"/>
          <w:lang w:eastAsia="zh-CN"/>
        </w:rPr>
        <w:t>2_milliseconds</w:t>
      </w:r>
      <w:r>
        <w:rPr>
          <w:lang w:eastAsia="zh-CN"/>
        </w:rPr>
        <w:t>”</w:t>
      </w:r>
      <w:r>
        <w:rPr>
          <w:rFonts w:hint="eastAsia"/>
          <w:lang w:eastAsia="zh-CN"/>
        </w:rPr>
        <w:t xml:space="preserve"> represents the percentage </w:t>
      </w:r>
      <w:r w:rsidR="00AB5A90">
        <w:rPr>
          <w:lang w:eastAsia="zh-CN"/>
        </w:rPr>
        <w:t>of I/O operations whose duration</w:t>
      </w:r>
      <w:r w:rsidR="00AB5A90">
        <w:rPr>
          <w:rFonts w:hint="eastAsia"/>
          <w:lang w:eastAsia="zh-CN"/>
        </w:rPr>
        <w:t xml:space="preserve"> is </w:t>
      </w:r>
      <w:r>
        <w:rPr>
          <w:rFonts w:hint="eastAsia"/>
          <w:lang w:eastAsia="zh-CN"/>
        </w:rPr>
        <w:t xml:space="preserve">between 1 millisecond and 2 milliseconds, and </w:t>
      </w:r>
      <w:r w:rsidR="00AB5A90">
        <w:rPr>
          <w:lang w:eastAsia="zh-CN"/>
        </w:rPr>
        <w:t>so on</w:t>
      </w:r>
      <w:r>
        <w:rPr>
          <w:rFonts w:hint="eastAsia"/>
          <w:lang w:eastAsia="zh-CN"/>
        </w:rPr>
        <w:t>.</w:t>
      </w:r>
    </w:p>
    <w:p w14:paraId="2C4A1F01" w14:textId="576B58D7" w:rsidR="00AD58E4" w:rsidRDefault="00AD58E4" w:rsidP="00AD58E4">
      <w:pPr>
        <w:pStyle w:val="a6"/>
        <w:rPr>
          <w:lang w:eastAsia="zh-CN"/>
        </w:rPr>
      </w:pPr>
      <w:bookmarkStart w:id="196" w:name="_Ref501028889"/>
      <w:bookmarkStart w:id="197" w:name="_Toc501375759"/>
      <w:bookmarkStart w:id="198" w:name="_Toc501467966"/>
      <w:bookmarkStart w:id="199" w:name="_Toc503795003"/>
      <w:bookmarkStart w:id="200" w:name="_Toc514766691"/>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37</w:t>
      </w:r>
      <w:r>
        <w:fldChar w:fldCharType="end"/>
      </w:r>
      <w:bookmarkEnd w:id="196"/>
      <w:r>
        <w:rPr>
          <w:rFonts w:hint="eastAsia"/>
          <w:lang w:eastAsia="zh-CN"/>
        </w:rPr>
        <w:t xml:space="preserve">: </w:t>
      </w:r>
      <w:bookmarkEnd w:id="197"/>
      <w:bookmarkEnd w:id="198"/>
      <w:r>
        <w:rPr>
          <w:rFonts w:hint="eastAsia"/>
          <w:lang w:eastAsia="zh-CN"/>
        </w:rPr>
        <w:t>Distribution of Write I/O Time Panel</w:t>
      </w:r>
      <w:bookmarkEnd w:id="199"/>
      <w:bookmarkEnd w:id="200"/>
    </w:p>
    <w:p w14:paraId="32942263" w14:textId="77777777" w:rsidR="00AD58E4" w:rsidRDefault="00AD58E4" w:rsidP="00AD58E4">
      <w:pPr>
        <w:spacing w:before="137"/>
        <w:ind w:firstLine="720"/>
        <w:rPr>
          <w:lang w:eastAsia="zh-CN"/>
        </w:rPr>
      </w:pPr>
      <w:r>
        <w:rPr>
          <w:noProof/>
          <w:lang w:eastAsia="zh-CN"/>
        </w:rPr>
        <w:drawing>
          <wp:inline distT="0" distB="0" distL="0" distR="0" wp14:anchorId="3DED4C22" wp14:editId="538E9708">
            <wp:extent cx="5649362" cy="1828800"/>
            <wp:effectExtent l="0" t="0" r="0" b="0"/>
            <wp:docPr id="22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14:paraId="77F7EC34" w14:textId="061EDFFE" w:rsidR="00AD58E4" w:rsidRPr="008279A8" w:rsidRDefault="00AD58E4" w:rsidP="00AD58E4">
      <w:pPr>
        <w:pStyle w:val="DDNbodytext1"/>
        <w:keepNext/>
        <w:rPr>
          <w:lang w:eastAsia="zh-CN"/>
        </w:rPr>
      </w:pPr>
      <w:r>
        <w:rPr>
          <w:lang w:eastAsia="zh-CN"/>
        </w:rPr>
        <w:lastRenderedPageBreak/>
        <w:t>T</w:t>
      </w:r>
      <w:r>
        <w:rPr>
          <w:rFonts w:hint="eastAsia"/>
          <w:lang w:eastAsia="zh-CN"/>
        </w:rPr>
        <w:t xml:space="preserve">he </w:t>
      </w:r>
      <w:r w:rsidRPr="002B265E">
        <w:rPr>
          <w:rFonts w:hint="eastAsia"/>
          <w:b/>
          <w:lang w:eastAsia="zh-CN"/>
        </w:rPr>
        <w:t>Distribution of Read I/O Time</w:t>
      </w:r>
      <w:r w:rsidR="002B265E">
        <w:rPr>
          <w:rFonts w:hint="eastAsia"/>
          <w:lang w:eastAsia="zh-CN"/>
        </w:rPr>
        <w:t xml:space="preserve"> p</w:t>
      </w:r>
      <w:r>
        <w:rPr>
          <w:rFonts w:hint="eastAsia"/>
          <w:lang w:eastAsia="zh-CN"/>
        </w:rPr>
        <w:t xml:space="preserve">anel </w:t>
      </w:r>
      <w:r>
        <w:rPr>
          <w:lang w:eastAsia="zh-CN"/>
        </w:rPr>
        <w:t>(</w:t>
      </w:r>
      <w:r>
        <w:fldChar w:fldCharType="begin"/>
      </w:r>
      <w:r>
        <w:instrText xml:space="preserve">REF _Ref501029371 \h \* MERGEFORMAT </w:instrText>
      </w:r>
      <w:r>
        <w:fldChar w:fldCharType="separate"/>
      </w:r>
      <w:r w:rsidR="00473055" w:rsidRPr="00473055">
        <w:rPr>
          <w:rStyle w:val="DDNField"/>
          <w:rFonts w:hint="eastAsia"/>
        </w:rPr>
        <w:t xml:space="preserve">Figure </w:t>
      </w:r>
      <w:r w:rsidR="00473055" w:rsidRPr="00473055">
        <w:rPr>
          <w:rStyle w:val="DDNField"/>
        </w:rPr>
        <w:t>38</w:t>
      </w:r>
      <w:r>
        <w:fldChar w:fldCharType="end"/>
      </w:r>
      <w:r>
        <w:rPr>
          <w:lang w:eastAsia="zh-CN"/>
        </w:rPr>
        <w:t xml:space="preserve">) </w:t>
      </w:r>
      <w:r w:rsidR="007B37F8">
        <w:rPr>
          <w:rFonts w:hint="eastAsia"/>
          <w:lang w:eastAsia="zh-CN"/>
        </w:rPr>
        <w:t xml:space="preserve">shows the </w:t>
      </w:r>
      <w:r w:rsidR="007B37F8">
        <w:rPr>
          <w:lang w:eastAsia="zh-CN"/>
        </w:rPr>
        <w:t xml:space="preserve">current distribution of </w:t>
      </w:r>
      <w:r w:rsidR="007B37F8">
        <w:rPr>
          <w:rFonts w:hint="eastAsia"/>
          <w:lang w:eastAsia="zh-CN"/>
        </w:rPr>
        <w:t xml:space="preserve">OSD write I/O size in the Lustre filesystem. </w:t>
      </w:r>
      <w:r w:rsidR="007B37F8">
        <w:rPr>
          <w:lang w:eastAsia="zh-CN"/>
        </w:rPr>
        <w:t>In</w:t>
      </w:r>
      <w:r>
        <w:rPr>
          <w:rFonts w:hint="eastAsia"/>
          <w:lang w:eastAsia="zh-CN"/>
        </w:rPr>
        <w:t xml:space="preserve"> the figure, </w:t>
      </w:r>
      <w:r w:rsidR="00576E08">
        <w:rPr>
          <w:lang w:eastAsia="zh-CN"/>
        </w:rPr>
        <w:t xml:space="preserve">the percentage of </w:t>
      </w:r>
      <w:r>
        <w:rPr>
          <w:lang w:eastAsia="zh-CN"/>
        </w:rPr>
        <w:t>“</w:t>
      </w:r>
      <w:r>
        <w:rPr>
          <w:rFonts w:hint="eastAsia"/>
          <w:lang w:eastAsia="zh-CN"/>
        </w:rPr>
        <w:t>1_milliseconds</w:t>
      </w:r>
      <w:r>
        <w:rPr>
          <w:lang w:eastAsia="zh-CN"/>
        </w:rPr>
        <w:t>”</w:t>
      </w:r>
      <w:r>
        <w:rPr>
          <w:rFonts w:hint="eastAsia"/>
          <w:lang w:eastAsia="zh-CN"/>
        </w:rPr>
        <w:t xml:space="preserve"> </w:t>
      </w:r>
      <w:r w:rsidR="00576E08">
        <w:rPr>
          <w:lang w:eastAsia="zh-CN"/>
        </w:rPr>
        <w:t>I/Os (</w:t>
      </w:r>
      <w:r w:rsidR="00455042">
        <w:rPr>
          <w:lang w:eastAsia="zh-CN"/>
        </w:rPr>
        <w:t xml:space="preserve">I/Os </w:t>
      </w:r>
      <w:r w:rsidR="002539D9" w:rsidRPr="002539D9">
        <w:t>whose</w:t>
      </w:r>
      <w:r w:rsidR="00576E08" w:rsidRPr="002539D9">
        <w:t xml:space="preserve"> </w:t>
      </w:r>
      <w:r w:rsidR="00455042">
        <w:rPr>
          <w:rFonts w:hint="eastAsia"/>
          <w:lang w:eastAsia="zh-CN"/>
        </w:rPr>
        <w:t>duration</w:t>
      </w:r>
      <w:r w:rsidR="00455042" w:rsidRPr="002539D9">
        <w:t xml:space="preserve"> </w:t>
      </w:r>
      <w:r w:rsidR="002539D9" w:rsidRPr="002539D9">
        <w:t>is</w:t>
      </w:r>
      <w:r w:rsidR="00576E08">
        <w:rPr>
          <w:rFonts w:hint="eastAsia"/>
          <w:lang w:eastAsia="zh-CN"/>
        </w:rPr>
        <w:t xml:space="preserve"> </w:t>
      </w:r>
      <w:r w:rsidR="00455042">
        <w:rPr>
          <w:rFonts w:hint="eastAsia"/>
          <w:lang w:eastAsia="zh-CN"/>
        </w:rPr>
        <w:t>less than 1 millisecond</w:t>
      </w:r>
      <w:r w:rsidR="00576E08">
        <w:rPr>
          <w:lang w:eastAsia="zh-CN"/>
        </w:rPr>
        <w:t>)</w:t>
      </w:r>
      <w:r w:rsidR="00576E08">
        <w:rPr>
          <w:rFonts w:hint="eastAsia"/>
          <w:lang w:eastAsia="zh-CN"/>
        </w:rPr>
        <w:t xml:space="preserve"> is 14.11%, </w:t>
      </w:r>
      <w:r>
        <w:rPr>
          <w:lang w:eastAsia="zh-CN"/>
        </w:rPr>
        <w:t>“</w:t>
      </w:r>
      <w:r>
        <w:rPr>
          <w:rFonts w:hint="eastAsia"/>
          <w:lang w:eastAsia="zh-CN"/>
        </w:rPr>
        <w:t>4K_milliseconds</w:t>
      </w:r>
      <w:r>
        <w:rPr>
          <w:lang w:eastAsia="zh-CN"/>
        </w:rPr>
        <w:t>”</w:t>
      </w:r>
      <w:r>
        <w:rPr>
          <w:rFonts w:hint="eastAsia"/>
          <w:lang w:eastAsia="zh-CN"/>
        </w:rPr>
        <w:t xml:space="preserve"> </w:t>
      </w:r>
      <w:r w:rsidR="002539D9">
        <w:rPr>
          <w:lang w:eastAsia="zh-CN"/>
        </w:rPr>
        <w:t xml:space="preserve">I/Os (I/Os </w:t>
      </w:r>
      <w:r w:rsidR="002539D9" w:rsidRPr="002539D9">
        <w:t xml:space="preserve">whose </w:t>
      </w:r>
      <w:r w:rsidR="002539D9">
        <w:rPr>
          <w:rFonts w:hint="eastAsia"/>
          <w:lang w:eastAsia="zh-CN"/>
        </w:rPr>
        <w:t>duration</w:t>
      </w:r>
      <w:r w:rsidR="002539D9" w:rsidRPr="002539D9">
        <w:t xml:space="preserve"> is</w:t>
      </w:r>
      <w:r>
        <w:rPr>
          <w:rFonts w:hint="eastAsia"/>
          <w:lang w:eastAsia="zh-CN"/>
        </w:rPr>
        <w:t xml:space="preserve"> between 2K milliseconds and 4K milliseconds</w:t>
      </w:r>
      <w:r w:rsidR="002539D9">
        <w:rPr>
          <w:rFonts w:asciiTheme="minorHAnsi" w:hAnsiTheme="minorHAnsi"/>
          <w:lang w:val="ru-RU" w:eastAsia="zh-CN"/>
        </w:rPr>
        <w:t>)</w:t>
      </w:r>
      <w:r w:rsidR="002539D9" w:rsidRPr="002539D9">
        <w:t xml:space="preserve"> </w:t>
      </w:r>
      <w:r w:rsidR="002539D9">
        <w:t>take up</w:t>
      </w:r>
      <w:r w:rsidR="002539D9">
        <w:rPr>
          <w:rFonts w:hint="eastAsia"/>
          <w:lang w:eastAsia="zh-CN"/>
        </w:rPr>
        <w:t xml:space="preserve"> 42.62%</w:t>
      </w:r>
      <w:r w:rsidR="002539D9">
        <w:rPr>
          <w:lang w:eastAsia="zh-CN"/>
        </w:rPr>
        <w:t>.</w:t>
      </w:r>
    </w:p>
    <w:p w14:paraId="7D2D8897" w14:textId="33758A3E" w:rsidR="00AD58E4" w:rsidRDefault="00AD58E4" w:rsidP="00AD58E4">
      <w:pPr>
        <w:pStyle w:val="a6"/>
        <w:rPr>
          <w:lang w:eastAsia="zh-CN"/>
        </w:rPr>
      </w:pPr>
      <w:bookmarkStart w:id="201" w:name="_Ref501029371"/>
      <w:bookmarkStart w:id="202" w:name="_Toc501375760"/>
      <w:bookmarkStart w:id="203" w:name="_Toc501467967"/>
      <w:bookmarkStart w:id="204" w:name="_Toc503795004"/>
      <w:bookmarkStart w:id="205" w:name="_Toc514766692"/>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38</w:t>
      </w:r>
      <w:r>
        <w:fldChar w:fldCharType="end"/>
      </w:r>
      <w:bookmarkEnd w:id="201"/>
      <w:r>
        <w:rPr>
          <w:rFonts w:hint="eastAsia"/>
          <w:lang w:eastAsia="zh-CN"/>
        </w:rPr>
        <w:t xml:space="preserve">: </w:t>
      </w:r>
      <w:bookmarkEnd w:id="202"/>
      <w:bookmarkEnd w:id="203"/>
      <w:r>
        <w:rPr>
          <w:rFonts w:hint="eastAsia"/>
          <w:lang w:eastAsia="zh-CN"/>
        </w:rPr>
        <w:t>Distribution of Read I/O Time Panel</w:t>
      </w:r>
      <w:bookmarkEnd w:id="204"/>
      <w:bookmarkEnd w:id="205"/>
    </w:p>
    <w:p w14:paraId="56DDF2E1" w14:textId="77777777" w:rsidR="00AD58E4" w:rsidRDefault="00AD58E4" w:rsidP="00AD58E4">
      <w:pPr>
        <w:spacing w:before="137"/>
        <w:ind w:firstLine="720"/>
        <w:rPr>
          <w:lang w:eastAsia="zh-CN"/>
        </w:rPr>
      </w:pPr>
      <w:r>
        <w:rPr>
          <w:noProof/>
          <w:lang w:eastAsia="zh-CN"/>
        </w:rPr>
        <w:drawing>
          <wp:inline distT="0" distB="0" distL="0" distR="0" wp14:anchorId="2044F037" wp14:editId="0FC02D73">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14:paraId="1BBB7C7B" w14:textId="6360A3A2" w:rsidR="00AD58E4" w:rsidRDefault="00576E08" w:rsidP="00AD58E4">
      <w:pPr>
        <w:pStyle w:val="DDNbodytext1"/>
        <w:keepNext/>
        <w:rPr>
          <w:lang w:eastAsia="zh-CN"/>
        </w:rPr>
      </w:pPr>
      <w:r>
        <w:rPr>
          <w:rFonts w:hint="eastAsia"/>
          <w:lang w:eastAsia="zh-CN"/>
        </w:rPr>
        <w:t xml:space="preserve">The </w:t>
      </w:r>
      <w:r w:rsidRPr="00576E08">
        <w:rPr>
          <w:rFonts w:hint="eastAsia"/>
          <w:b/>
          <w:lang w:eastAsia="zh-CN"/>
        </w:rPr>
        <w:t>D</w:t>
      </w:r>
      <w:r w:rsidR="00AD58E4" w:rsidRPr="00576E08">
        <w:rPr>
          <w:rFonts w:hint="eastAsia"/>
          <w:b/>
          <w:lang w:eastAsia="zh-CN"/>
        </w:rPr>
        <w:t>istribution of Write I/O size on Disk</w:t>
      </w:r>
      <w:r>
        <w:rPr>
          <w:rFonts w:hint="eastAsia"/>
          <w:lang w:eastAsia="zh-CN"/>
        </w:rPr>
        <w:t xml:space="preserve"> p</w:t>
      </w:r>
      <w:r w:rsidR="00AD58E4">
        <w:rPr>
          <w:rFonts w:hint="eastAsia"/>
          <w:lang w:eastAsia="zh-CN"/>
        </w:rPr>
        <w:t xml:space="preserve">anel </w:t>
      </w:r>
      <w:r w:rsidR="00AD58E4">
        <w:rPr>
          <w:lang w:eastAsia="zh-CN"/>
        </w:rPr>
        <w:t>(</w:t>
      </w:r>
      <w:r w:rsidR="00AD58E4">
        <w:fldChar w:fldCharType="begin"/>
      </w:r>
      <w:r w:rsidR="00AD58E4">
        <w:instrText xml:space="preserve">REF _Ref501029418 \h \* MERGEFORMAT </w:instrText>
      </w:r>
      <w:r w:rsidR="00AD58E4">
        <w:fldChar w:fldCharType="separate"/>
      </w:r>
      <w:r w:rsidR="00473055" w:rsidRPr="00473055">
        <w:rPr>
          <w:rStyle w:val="DDNField"/>
          <w:rFonts w:hint="eastAsia"/>
        </w:rPr>
        <w:t xml:space="preserve">Figure </w:t>
      </w:r>
      <w:r w:rsidR="00473055" w:rsidRPr="00473055">
        <w:rPr>
          <w:rStyle w:val="DDNField"/>
        </w:rPr>
        <w:t>39</w:t>
      </w:r>
      <w:r w:rsidR="00AD58E4">
        <w:fldChar w:fldCharType="end"/>
      </w:r>
      <w:r w:rsidR="00AD58E4">
        <w:rPr>
          <w:lang w:eastAsia="zh-CN"/>
        </w:rPr>
        <w:t xml:space="preserve">) </w:t>
      </w:r>
      <w:r w:rsidR="00AD58E4">
        <w:rPr>
          <w:rFonts w:hint="eastAsia"/>
          <w:lang w:eastAsia="zh-CN"/>
        </w:rPr>
        <w:t xml:space="preserve">shows the </w:t>
      </w:r>
      <w:r w:rsidR="007B37F8">
        <w:rPr>
          <w:lang w:eastAsia="zh-CN"/>
        </w:rPr>
        <w:t xml:space="preserve">current </w:t>
      </w:r>
      <w:r w:rsidR="004A7416">
        <w:rPr>
          <w:lang w:eastAsia="zh-CN"/>
        </w:rPr>
        <w:t xml:space="preserve">distribution </w:t>
      </w:r>
      <w:r w:rsidR="007B37F8">
        <w:rPr>
          <w:lang w:eastAsia="zh-CN"/>
        </w:rPr>
        <w:t xml:space="preserve">of </w:t>
      </w:r>
      <w:r w:rsidR="00AD58E4">
        <w:rPr>
          <w:rFonts w:hint="eastAsia"/>
          <w:lang w:eastAsia="zh-CN"/>
        </w:rPr>
        <w:t xml:space="preserve">OSD write I/O size </w:t>
      </w:r>
      <w:r w:rsidR="007B37F8">
        <w:rPr>
          <w:rFonts w:hint="eastAsia"/>
          <w:lang w:eastAsia="zh-CN"/>
        </w:rPr>
        <w:t>in the Lustre f</w:t>
      </w:r>
      <w:r w:rsidR="00AD58E4">
        <w:rPr>
          <w:rFonts w:hint="eastAsia"/>
          <w:lang w:eastAsia="zh-CN"/>
        </w:rPr>
        <w:t xml:space="preserve">ilesystem. </w:t>
      </w:r>
      <w:r>
        <w:rPr>
          <w:lang w:eastAsia="zh-CN"/>
        </w:rPr>
        <w:t>In the panel, “1M_Bytes”</w:t>
      </w:r>
      <w:r>
        <w:rPr>
          <w:rFonts w:hint="eastAsia"/>
          <w:lang w:eastAsia="zh-CN"/>
        </w:rPr>
        <w:t xml:space="preserve"> </w:t>
      </w:r>
      <w:r>
        <w:rPr>
          <w:lang w:eastAsia="zh-CN"/>
        </w:rPr>
        <w:t>represents</w:t>
      </w:r>
      <w:r w:rsidR="00E14DBD">
        <w:rPr>
          <w:rFonts w:hint="eastAsia"/>
          <w:lang w:eastAsia="zh-CN"/>
        </w:rPr>
        <w:t xml:space="preserve"> disk</w:t>
      </w:r>
      <w:r>
        <w:rPr>
          <w:lang w:eastAsia="zh-CN"/>
        </w:rPr>
        <w:t xml:space="preserve"> I/Os </w:t>
      </w:r>
      <w:r w:rsidR="00E14DBD">
        <w:rPr>
          <w:rFonts w:hint="eastAsia"/>
          <w:lang w:eastAsia="zh-CN"/>
        </w:rPr>
        <w:t>that have</w:t>
      </w:r>
      <w:r>
        <w:rPr>
          <w:lang w:eastAsia="zh-CN"/>
        </w:rPr>
        <w:t xml:space="preserve"> size</w:t>
      </w:r>
      <w:r w:rsidR="00E14DBD">
        <w:rPr>
          <w:rFonts w:hint="eastAsia"/>
          <w:lang w:eastAsia="zh-CN"/>
        </w:rPr>
        <w:t>s</w:t>
      </w:r>
      <w:r>
        <w:rPr>
          <w:lang w:eastAsia="zh-CN"/>
        </w:rPr>
        <w:t xml:space="preserve"> between 512K and 1M bytes, “</w:t>
      </w:r>
      <w:r>
        <w:rPr>
          <w:rFonts w:hint="eastAsia"/>
          <w:lang w:eastAsia="zh-CN"/>
        </w:rPr>
        <w:t>512K_Bytes</w:t>
      </w:r>
      <w:r>
        <w:rPr>
          <w:lang w:eastAsia="zh-CN"/>
        </w:rPr>
        <w:t>” represents I/Os with disk I/O size between 256K and 512K bytes, etc.</w:t>
      </w:r>
    </w:p>
    <w:p w14:paraId="02A32CE4" w14:textId="1D638354" w:rsidR="00AD58E4" w:rsidRDefault="00AD58E4" w:rsidP="00AD58E4">
      <w:pPr>
        <w:pStyle w:val="a6"/>
        <w:rPr>
          <w:lang w:eastAsia="zh-CN"/>
        </w:rPr>
      </w:pPr>
      <w:bookmarkStart w:id="206" w:name="_Ref501029418"/>
      <w:bookmarkStart w:id="207" w:name="_Toc501375761"/>
      <w:bookmarkStart w:id="208" w:name="_Toc501467968"/>
      <w:bookmarkStart w:id="209" w:name="_Toc503795005"/>
      <w:bookmarkStart w:id="210" w:name="_Toc514766693"/>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39</w:t>
      </w:r>
      <w:r>
        <w:fldChar w:fldCharType="end"/>
      </w:r>
      <w:bookmarkEnd w:id="206"/>
      <w:r>
        <w:rPr>
          <w:rFonts w:hint="eastAsia"/>
          <w:lang w:eastAsia="zh-CN"/>
        </w:rPr>
        <w:t xml:space="preserve">: </w:t>
      </w:r>
      <w:bookmarkEnd w:id="207"/>
      <w:bookmarkEnd w:id="208"/>
      <w:r>
        <w:rPr>
          <w:rFonts w:hint="eastAsia"/>
          <w:lang w:eastAsia="zh-CN"/>
        </w:rPr>
        <w:t>Distribution of Write I/O size on Disk Panel</w:t>
      </w:r>
      <w:bookmarkEnd w:id="209"/>
      <w:bookmarkEnd w:id="210"/>
    </w:p>
    <w:p w14:paraId="48FDCEC4" w14:textId="77777777" w:rsidR="00AD58E4" w:rsidRDefault="00AD58E4" w:rsidP="00AD58E4">
      <w:pPr>
        <w:spacing w:before="137"/>
        <w:ind w:firstLine="720"/>
        <w:rPr>
          <w:lang w:eastAsia="zh-CN"/>
        </w:rPr>
      </w:pPr>
      <w:r>
        <w:rPr>
          <w:noProof/>
          <w:lang w:eastAsia="zh-CN"/>
        </w:rPr>
        <w:drawing>
          <wp:inline distT="0" distB="0" distL="0" distR="0" wp14:anchorId="5A9C427B" wp14:editId="37AF613E">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14:paraId="4BF207ED" w14:textId="043E3930" w:rsidR="00AD58E4" w:rsidRDefault="00AD58E4" w:rsidP="00161917">
      <w:pPr>
        <w:pStyle w:val="DDNbodytext1"/>
        <w:keepNext/>
        <w:rPr>
          <w:lang w:eastAsia="zh-CN"/>
        </w:rPr>
      </w:pPr>
      <w:r>
        <w:rPr>
          <w:rFonts w:hint="eastAsia"/>
          <w:lang w:eastAsia="zh-CN"/>
        </w:rPr>
        <w:lastRenderedPageBreak/>
        <w:t xml:space="preserve">The </w:t>
      </w:r>
      <w:r w:rsidRPr="00161917">
        <w:rPr>
          <w:rFonts w:hint="eastAsia"/>
          <w:b/>
          <w:lang w:eastAsia="zh-CN"/>
        </w:rPr>
        <w:t>Distribution of Read I/O Size on Disk</w:t>
      </w:r>
      <w:r>
        <w:rPr>
          <w:rFonts w:hint="eastAsia"/>
          <w:lang w:eastAsia="zh-CN"/>
        </w:rPr>
        <w:t xml:space="preserve"> panel </w:t>
      </w:r>
      <w:r>
        <w:rPr>
          <w:lang w:eastAsia="zh-CN"/>
        </w:rPr>
        <w:t>(</w:t>
      </w:r>
      <w:r>
        <w:fldChar w:fldCharType="begin"/>
      </w:r>
      <w:r>
        <w:instrText xml:space="preserve">REF _Ref501029793 \h \* MERGEFORMAT </w:instrText>
      </w:r>
      <w:r>
        <w:fldChar w:fldCharType="separate"/>
      </w:r>
      <w:r w:rsidR="00473055" w:rsidRPr="00473055">
        <w:rPr>
          <w:rStyle w:val="DDNField"/>
          <w:rFonts w:hint="eastAsia"/>
        </w:rPr>
        <w:t xml:space="preserve">Figure </w:t>
      </w:r>
      <w:r w:rsidR="00473055" w:rsidRPr="00473055">
        <w:rPr>
          <w:rStyle w:val="DDNField"/>
        </w:rPr>
        <w:t>40</w:t>
      </w:r>
      <w:r>
        <w:fldChar w:fldCharType="end"/>
      </w:r>
      <w:r>
        <w:rPr>
          <w:lang w:eastAsia="zh-CN"/>
        </w:rPr>
        <w:t>) shows</w:t>
      </w:r>
      <w:r>
        <w:rPr>
          <w:rFonts w:hint="eastAsia"/>
          <w:lang w:eastAsia="zh-CN"/>
        </w:rPr>
        <w:t xml:space="preserve"> the </w:t>
      </w:r>
      <w:r w:rsidR="00161917">
        <w:rPr>
          <w:lang w:eastAsia="zh-CN"/>
        </w:rPr>
        <w:t xml:space="preserve">distribution of </w:t>
      </w:r>
      <w:r w:rsidR="00161917">
        <w:rPr>
          <w:rFonts w:hint="eastAsia"/>
          <w:lang w:eastAsia="zh-CN"/>
        </w:rPr>
        <w:t xml:space="preserve">OSD read I/O size </w:t>
      </w:r>
      <w:r>
        <w:rPr>
          <w:rFonts w:hint="eastAsia"/>
          <w:lang w:eastAsia="zh-CN"/>
        </w:rPr>
        <w:t xml:space="preserve">in the Lustre </w:t>
      </w:r>
      <w:r w:rsidR="00161917">
        <w:rPr>
          <w:lang w:eastAsia="zh-CN"/>
        </w:rPr>
        <w:t>f</w:t>
      </w:r>
      <w:r>
        <w:rPr>
          <w:rFonts w:hint="eastAsia"/>
          <w:lang w:eastAsia="zh-CN"/>
        </w:rPr>
        <w:t xml:space="preserve">ilesystem. </w:t>
      </w:r>
      <w:r w:rsidR="00161917">
        <w:rPr>
          <w:lang w:eastAsia="zh-CN"/>
        </w:rPr>
        <w:t>In the panel, “1M_Bytes”</w:t>
      </w:r>
      <w:r w:rsidR="00161917">
        <w:rPr>
          <w:rFonts w:hint="eastAsia"/>
          <w:lang w:eastAsia="zh-CN"/>
        </w:rPr>
        <w:t xml:space="preserve"> </w:t>
      </w:r>
      <w:r w:rsidR="00161917">
        <w:rPr>
          <w:lang w:eastAsia="zh-CN"/>
        </w:rPr>
        <w:t>represents I/Os with disk I/O size between 512K and 1M bytes, “</w:t>
      </w:r>
      <w:r w:rsidR="00161917">
        <w:rPr>
          <w:rFonts w:hint="eastAsia"/>
          <w:lang w:eastAsia="zh-CN"/>
        </w:rPr>
        <w:t>512K_Bytes</w:t>
      </w:r>
      <w:r w:rsidR="00161917">
        <w:rPr>
          <w:lang w:eastAsia="zh-CN"/>
        </w:rPr>
        <w:t xml:space="preserve">” represents I/Os with disk I/O size between 256K and 512K bytes, etc. </w:t>
      </w:r>
      <w:r w:rsidR="004A7416">
        <w:rPr>
          <w:lang w:eastAsia="zh-CN"/>
        </w:rPr>
        <w:t>I</w:t>
      </w:r>
      <w:r w:rsidR="00161917">
        <w:rPr>
          <w:lang w:eastAsia="zh-CN"/>
        </w:rPr>
        <w:t>n</w:t>
      </w:r>
      <w:r>
        <w:rPr>
          <w:rFonts w:hint="eastAsia"/>
          <w:lang w:eastAsia="zh-CN"/>
        </w:rPr>
        <w:t xml:space="preserve"> the figure, </w:t>
      </w:r>
      <w:r w:rsidR="004A7416">
        <w:rPr>
          <w:lang w:eastAsia="zh-CN"/>
        </w:rPr>
        <w:t xml:space="preserve">the percentage of </w:t>
      </w:r>
      <w:r w:rsidR="00161917">
        <w:rPr>
          <w:lang w:eastAsia="zh-CN"/>
        </w:rPr>
        <w:t>“1M_Bytes”</w:t>
      </w:r>
      <w:r w:rsidR="004A7416">
        <w:rPr>
          <w:lang w:eastAsia="zh-CN"/>
        </w:rPr>
        <w:t xml:space="preserve"> I/Os</w:t>
      </w:r>
      <w:r w:rsidR="00161917">
        <w:rPr>
          <w:rFonts w:hint="eastAsia"/>
          <w:lang w:eastAsia="zh-CN"/>
        </w:rPr>
        <w:t xml:space="preserve"> </w:t>
      </w:r>
      <w:r w:rsidR="004A7416">
        <w:rPr>
          <w:lang w:eastAsia="zh-CN"/>
        </w:rPr>
        <w:t>is</w:t>
      </w:r>
      <w:r>
        <w:rPr>
          <w:rFonts w:hint="eastAsia"/>
          <w:lang w:eastAsia="zh-CN"/>
        </w:rPr>
        <w:t xml:space="preserve"> </w:t>
      </w:r>
      <w:r w:rsidR="00161917">
        <w:rPr>
          <w:lang w:eastAsia="zh-CN"/>
        </w:rPr>
        <w:t>94.16</w:t>
      </w:r>
      <w:r w:rsidR="00161917">
        <w:rPr>
          <w:rFonts w:hint="eastAsia"/>
          <w:lang w:eastAsia="zh-CN"/>
        </w:rPr>
        <w:t>%</w:t>
      </w:r>
      <w:r>
        <w:rPr>
          <w:rFonts w:hint="eastAsia"/>
          <w:lang w:eastAsia="zh-CN"/>
        </w:rPr>
        <w:t xml:space="preserve"> </w:t>
      </w:r>
      <w:r w:rsidR="00161917">
        <w:rPr>
          <w:lang w:eastAsia="zh-CN"/>
        </w:rPr>
        <w:t xml:space="preserve">and the </w:t>
      </w:r>
      <w:r w:rsidR="004A7416">
        <w:rPr>
          <w:lang w:eastAsia="zh-CN"/>
        </w:rPr>
        <w:t>percentage of</w:t>
      </w:r>
      <w:r w:rsidR="00161917">
        <w:rPr>
          <w:lang w:eastAsia="zh-CN"/>
        </w:rPr>
        <w:t xml:space="preserve"> </w:t>
      </w:r>
      <w:r>
        <w:rPr>
          <w:lang w:eastAsia="zh-CN"/>
        </w:rPr>
        <w:t>“</w:t>
      </w:r>
      <w:r>
        <w:rPr>
          <w:rFonts w:hint="eastAsia"/>
          <w:lang w:eastAsia="zh-CN"/>
        </w:rPr>
        <w:t>512K_Bytes</w:t>
      </w:r>
      <w:r>
        <w:rPr>
          <w:lang w:eastAsia="zh-CN"/>
        </w:rPr>
        <w:t>”</w:t>
      </w:r>
      <w:r w:rsidR="004A7416">
        <w:rPr>
          <w:lang w:eastAsia="zh-CN"/>
        </w:rPr>
        <w:t xml:space="preserve"> I/Os</w:t>
      </w:r>
      <w:r>
        <w:rPr>
          <w:rFonts w:hint="eastAsia"/>
          <w:lang w:eastAsia="zh-CN"/>
        </w:rPr>
        <w:t xml:space="preserve"> is 5.84%.</w:t>
      </w:r>
    </w:p>
    <w:p w14:paraId="1F26EDF6" w14:textId="079DC8B7" w:rsidR="00AD58E4" w:rsidRDefault="00AD58E4" w:rsidP="00AD58E4">
      <w:pPr>
        <w:pStyle w:val="a6"/>
        <w:rPr>
          <w:lang w:eastAsia="zh-CN"/>
        </w:rPr>
      </w:pPr>
      <w:bookmarkStart w:id="211" w:name="_Ref501029793"/>
      <w:bookmarkStart w:id="212" w:name="_Toc501375762"/>
      <w:bookmarkStart w:id="213" w:name="_Toc501467969"/>
      <w:bookmarkStart w:id="214" w:name="_Toc503795006"/>
      <w:bookmarkStart w:id="215" w:name="_Toc514766694"/>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40</w:t>
      </w:r>
      <w:r>
        <w:fldChar w:fldCharType="end"/>
      </w:r>
      <w:bookmarkEnd w:id="211"/>
      <w:r>
        <w:rPr>
          <w:rFonts w:hint="eastAsia"/>
          <w:lang w:eastAsia="zh-CN"/>
        </w:rPr>
        <w:t xml:space="preserve">: </w:t>
      </w:r>
      <w:bookmarkEnd w:id="212"/>
      <w:bookmarkEnd w:id="213"/>
      <w:r>
        <w:rPr>
          <w:rFonts w:hint="eastAsia"/>
          <w:lang w:eastAsia="zh-CN"/>
        </w:rPr>
        <w:t>Distribution of Read I/O Size on Disk Panel</w:t>
      </w:r>
      <w:bookmarkEnd w:id="214"/>
      <w:bookmarkEnd w:id="215"/>
    </w:p>
    <w:p w14:paraId="3383A832" w14:textId="77777777" w:rsidR="00AD58E4" w:rsidRDefault="00AD58E4" w:rsidP="00AD58E4">
      <w:pPr>
        <w:spacing w:before="137"/>
        <w:ind w:firstLine="720"/>
        <w:rPr>
          <w:lang w:eastAsia="zh-CN"/>
        </w:rPr>
      </w:pPr>
      <w:r>
        <w:rPr>
          <w:noProof/>
          <w:lang w:eastAsia="zh-CN"/>
        </w:rPr>
        <w:drawing>
          <wp:inline distT="0" distB="0" distL="0" distR="0" wp14:anchorId="5E326B54" wp14:editId="4F4C4D42">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14:paraId="5CD857FC" w14:textId="2EA0B5B2" w:rsidR="00AD58E4" w:rsidRPr="00B027E8" w:rsidRDefault="00AD58E4" w:rsidP="002B265E">
      <w:pPr>
        <w:pStyle w:val="DDNbodytext1"/>
        <w:keepNext/>
        <w:rPr>
          <w:lang w:eastAsia="zh-CN"/>
        </w:rPr>
      </w:pPr>
      <w:r>
        <w:rPr>
          <w:rFonts w:hint="eastAsia"/>
          <w:lang w:eastAsia="zh-CN"/>
        </w:rPr>
        <w:t>T</w:t>
      </w:r>
      <w:r>
        <w:rPr>
          <w:lang w:eastAsia="zh-CN"/>
        </w:rPr>
        <w:t>h</w:t>
      </w:r>
      <w:r>
        <w:rPr>
          <w:rFonts w:hint="eastAsia"/>
          <w:lang w:eastAsia="zh-CN"/>
        </w:rPr>
        <w:t xml:space="preserve">e </w:t>
      </w:r>
      <w:r w:rsidRPr="002B265E">
        <w:rPr>
          <w:rFonts w:hint="eastAsia"/>
          <w:b/>
          <w:lang w:eastAsia="zh-CN"/>
        </w:rPr>
        <w:t>Write Throughput per Client</w:t>
      </w:r>
      <w:r>
        <w:rPr>
          <w:rFonts w:hint="eastAsia"/>
          <w:lang w:eastAsia="zh-CN"/>
        </w:rPr>
        <w:t xml:space="preserve"> panel</w:t>
      </w:r>
      <w:r w:rsidR="002B265E">
        <w:rPr>
          <w:rFonts w:hint="eastAsia"/>
          <w:lang w:eastAsia="zh-CN"/>
        </w:rPr>
        <w:t xml:space="preserve"> (</w:t>
      </w:r>
      <w:r>
        <w:fldChar w:fldCharType="begin"/>
      </w:r>
      <w:r>
        <w:instrText xml:space="preserve">REF _Ref501029890 \h \* MERGEFORMAT </w:instrText>
      </w:r>
      <w:r>
        <w:fldChar w:fldCharType="separate"/>
      </w:r>
      <w:r w:rsidR="00473055" w:rsidRPr="00473055">
        <w:rPr>
          <w:rStyle w:val="DDNField"/>
          <w:rFonts w:hint="eastAsia"/>
        </w:rPr>
        <w:t xml:space="preserve">Figure </w:t>
      </w:r>
      <w:r w:rsidR="00473055" w:rsidRPr="00473055">
        <w:rPr>
          <w:rStyle w:val="DDNField"/>
        </w:rPr>
        <w:t>41</w:t>
      </w:r>
      <w:r>
        <w:fldChar w:fldCharType="end"/>
      </w:r>
      <w:r w:rsidR="002B265E">
        <w:rPr>
          <w:rFonts w:hint="eastAsia"/>
          <w:lang w:eastAsia="zh-CN"/>
        </w:rPr>
        <w:t xml:space="preserve">) </w:t>
      </w:r>
      <w:r>
        <w:rPr>
          <w:rFonts w:hint="eastAsia"/>
          <w:lang w:eastAsia="zh-CN"/>
        </w:rPr>
        <w:t xml:space="preserve">shows the </w:t>
      </w:r>
      <w:r w:rsidR="00161917">
        <w:rPr>
          <w:lang w:eastAsia="zh-CN"/>
        </w:rPr>
        <w:t>average, max, and current</w:t>
      </w:r>
      <w:r>
        <w:rPr>
          <w:rFonts w:hint="eastAsia"/>
          <w:lang w:eastAsia="zh-CN"/>
        </w:rPr>
        <w:t xml:space="preserve"> write throughput</w:t>
      </w:r>
      <w:r w:rsidR="002B265E">
        <w:rPr>
          <w:rFonts w:hint="eastAsia"/>
          <w:lang w:eastAsia="zh-CN"/>
        </w:rPr>
        <w:t xml:space="preserve"> </w:t>
      </w:r>
      <w:r w:rsidR="00161917">
        <w:rPr>
          <w:rFonts w:hint="eastAsia"/>
          <w:lang w:eastAsia="zh-CN"/>
        </w:rPr>
        <w:t>per client in the Lustre f</w:t>
      </w:r>
      <w:r>
        <w:rPr>
          <w:rFonts w:hint="eastAsia"/>
          <w:lang w:eastAsia="zh-CN"/>
        </w:rPr>
        <w:t xml:space="preserve">ilesystem. As shown in the figure, the </w:t>
      </w:r>
      <w:r>
        <w:rPr>
          <w:lang w:eastAsia="zh-CN"/>
        </w:rPr>
        <w:t>average</w:t>
      </w:r>
      <w:r>
        <w:rPr>
          <w:rFonts w:hint="eastAsia"/>
          <w:lang w:eastAsia="zh-CN"/>
        </w:rPr>
        <w:t xml:space="preserve">/max/current values of the write throughput for the client with </w:t>
      </w:r>
      <w:r w:rsidR="00161917">
        <w:rPr>
          <w:lang w:eastAsia="zh-CN"/>
        </w:rPr>
        <w:t xml:space="preserve">the </w:t>
      </w:r>
      <w:r>
        <w:rPr>
          <w:rFonts w:hint="eastAsia"/>
          <w:lang w:eastAsia="zh-CN"/>
        </w:rPr>
        <w:t>IP address 10.0.0.195 are 14.71MBps/55.73MBps/42.62MBps, respectively.</w:t>
      </w:r>
    </w:p>
    <w:p w14:paraId="72B445DF" w14:textId="758C1B9A" w:rsidR="00AD58E4" w:rsidRDefault="00AD58E4" w:rsidP="00AD58E4">
      <w:pPr>
        <w:pStyle w:val="a6"/>
        <w:rPr>
          <w:lang w:eastAsia="zh-CN"/>
        </w:rPr>
      </w:pPr>
      <w:bookmarkStart w:id="216" w:name="_Ref501029890"/>
      <w:bookmarkStart w:id="217" w:name="_Toc501375763"/>
      <w:bookmarkStart w:id="218" w:name="_Toc501467970"/>
      <w:bookmarkStart w:id="219" w:name="_Toc503795007"/>
      <w:bookmarkStart w:id="220" w:name="_Toc514766695"/>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41</w:t>
      </w:r>
      <w:r>
        <w:fldChar w:fldCharType="end"/>
      </w:r>
      <w:bookmarkEnd w:id="216"/>
      <w:r>
        <w:rPr>
          <w:rFonts w:hint="eastAsia"/>
          <w:lang w:eastAsia="zh-CN"/>
        </w:rPr>
        <w:t xml:space="preserve">: </w:t>
      </w:r>
      <w:bookmarkEnd w:id="217"/>
      <w:bookmarkEnd w:id="218"/>
      <w:r>
        <w:rPr>
          <w:rFonts w:hint="eastAsia"/>
          <w:lang w:eastAsia="zh-CN"/>
        </w:rPr>
        <w:t>Write Throughput per Client Panel</w:t>
      </w:r>
      <w:bookmarkEnd w:id="219"/>
      <w:bookmarkEnd w:id="220"/>
    </w:p>
    <w:p w14:paraId="08E9685D" w14:textId="77777777" w:rsidR="00AD58E4" w:rsidRDefault="00AD58E4" w:rsidP="00AD58E4">
      <w:pPr>
        <w:spacing w:before="137"/>
        <w:ind w:firstLine="720"/>
        <w:rPr>
          <w:lang w:eastAsia="zh-CN"/>
        </w:rPr>
      </w:pPr>
      <w:r>
        <w:rPr>
          <w:noProof/>
          <w:lang w:eastAsia="zh-CN"/>
        </w:rPr>
        <w:drawing>
          <wp:inline distT="0" distB="0" distL="0" distR="0" wp14:anchorId="3D3CAB5A" wp14:editId="5B867562">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14:paraId="7D555E12" w14:textId="4E5DCF27" w:rsidR="00AD58E4" w:rsidRPr="00B027E8" w:rsidRDefault="00AD58E4" w:rsidP="00AD58E4">
      <w:pPr>
        <w:pStyle w:val="DDNbodytext1"/>
        <w:keepNext/>
        <w:rPr>
          <w:lang w:eastAsia="zh-CN"/>
        </w:rPr>
      </w:pPr>
      <w:r>
        <w:rPr>
          <w:lang w:eastAsia="zh-CN"/>
        </w:rPr>
        <w:lastRenderedPageBreak/>
        <w:t>T</w:t>
      </w:r>
      <w:r>
        <w:rPr>
          <w:rFonts w:hint="eastAsia"/>
          <w:lang w:eastAsia="zh-CN"/>
        </w:rPr>
        <w:t xml:space="preserve">he </w:t>
      </w:r>
      <w:r w:rsidRPr="002B265E">
        <w:rPr>
          <w:rFonts w:hint="eastAsia"/>
          <w:b/>
          <w:lang w:eastAsia="zh-CN"/>
        </w:rPr>
        <w:t>Read Throughput per Client</w:t>
      </w:r>
      <w:r>
        <w:rPr>
          <w:rFonts w:hint="eastAsia"/>
          <w:lang w:eastAsia="zh-CN"/>
        </w:rPr>
        <w:t xml:space="preserve"> panel (</w:t>
      </w:r>
      <w:r>
        <w:fldChar w:fldCharType="begin"/>
      </w:r>
      <w:r>
        <w:instrText xml:space="preserve">REF _Ref501032190 \h \* MERGEFORMAT </w:instrText>
      </w:r>
      <w:r>
        <w:fldChar w:fldCharType="separate"/>
      </w:r>
      <w:r w:rsidR="00473055" w:rsidRPr="00473055">
        <w:rPr>
          <w:rStyle w:val="DDNField"/>
          <w:rFonts w:hint="eastAsia"/>
        </w:rPr>
        <w:t xml:space="preserve">Figure </w:t>
      </w:r>
      <w:r w:rsidR="00473055" w:rsidRPr="00473055">
        <w:rPr>
          <w:rStyle w:val="DDNField"/>
        </w:rPr>
        <w:t>42</w:t>
      </w:r>
      <w:r>
        <w:fldChar w:fldCharType="end"/>
      </w:r>
      <w:r>
        <w:rPr>
          <w:rFonts w:hint="eastAsia"/>
          <w:lang w:eastAsia="zh-CN"/>
        </w:rPr>
        <w:t xml:space="preserve">) shows the metric information of the read throughput per client in the Lustre </w:t>
      </w:r>
      <w:r w:rsidR="002B265E">
        <w:rPr>
          <w:rFonts w:hint="eastAsia"/>
          <w:lang w:eastAsia="zh-CN"/>
        </w:rPr>
        <w:t>f</w:t>
      </w:r>
      <w:r>
        <w:rPr>
          <w:rFonts w:hint="eastAsia"/>
          <w:lang w:eastAsia="zh-CN"/>
        </w:rPr>
        <w:t xml:space="preserve">ilesystem. </w:t>
      </w:r>
      <w:r>
        <w:rPr>
          <w:lang w:eastAsia="zh-CN"/>
        </w:rPr>
        <w:t>I</w:t>
      </w:r>
      <w:r>
        <w:rPr>
          <w:rFonts w:hint="eastAsia"/>
          <w:lang w:eastAsia="zh-CN"/>
        </w:rPr>
        <w:t>t includes average</w:t>
      </w:r>
      <w:r w:rsidR="002B265E">
        <w:rPr>
          <w:lang w:eastAsia="zh-CN"/>
        </w:rPr>
        <w:t>, max, and current</w:t>
      </w:r>
      <w:r>
        <w:rPr>
          <w:rFonts w:hint="eastAsia"/>
          <w:lang w:eastAsia="zh-CN"/>
        </w:rPr>
        <w:t xml:space="preserve"> values. </w:t>
      </w:r>
      <w:r>
        <w:rPr>
          <w:lang w:eastAsia="zh-CN"/>
        </w:rPr>
        <w:t>A</w:t>
      </w:r>
      <w:r>
        <w:rPr>
          <w:rFonts w:hint="eastAsia"/>
          <w:lang w:eastAsia="zh-CN"/>
        </w:rPr>
        <w:t xml:space="preserve">s shown in the figure, the </w:t>
      </w:r>
      <w:r w:rsidR="002B265E">
        <w:rPr>
          <w:lang w:eastAsia="zh-CN"/>
        </w:rPr>
        <w:t>average, max, and current</w:t>
      </w:r>
      <w:r>
        <w:rPr>
          <w:rFonts w:hint="eastAsia"/>
          <w:lang w:eastAsia="zh-CN"/>
        </w:rPr>
        <w:t xml:space="preserve"> values of the read throughput for the client with </w:t>
      </w:r>
      <w:r w:rsidR="002B265E">
        <w:rPr>
          <w:lang w:eastAsia="zh-CN"/>
        </w:rPr>
        <w:t xml:space="preserve">the </w:t>
      </w:r>
      <w:r>
        <w:rPr>
          <w:rFonts w:hint="eastAsia"/>
          <w:lang w:eastAsia="zh-CN"/>
        </w:rPr>
        <w:t xml:space="preserve">IP address 10.0.0.194 are 32.01MBps/55.71MBps/23.50MBps. </w:t>
      </w:r>
    </w:p>
    <w:p w14:paraId="4F06D1C6" w14:textId="0443C46C" w:rsidR="00AD58E4" w:rsidRDefault="00AD58E4" w:rsidP="00AD58E4">
      <w:pPr>
        <w:pStyle w:val="a6"/>
        <w:rPr>
          <w:lang w:eastAsia="zh-CN"/>
        </w:rPr>
      </w:pPr>
      <w:bookmarkStart w:id="221" w:name="_Ref501032190"/>
      <w:bookmarkStart w:id="222" w:name="_Toc501375764"/>
      <w:bookmarkStart w:id="223" w:name="_Toc501467971"/>
      <w:bookmarkStart w:id="224" w:name="_Toc503795008"/>
      <w:bookmarkStart w:id="225" w:name="_Toc514766696"/>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42</w:t>
      </w:r>
      <w:r>
        <w:fldChar w:fldCharType="end"/>
      </w:r>
      <w:bookmarkEnd w:id="221"/>
      <w:r>
        <w:rPr>
          <w:rFonts w:hint="eastAsia"/>
          <w:lang w:eastAsia="zh-CN"/>
        </w:rPr>
        <w:t xml:space="preserve">: </w:t>
      </w:r>
      <w:bookmarkEnd w:id="222"/>
      <w:bookmarkEnd w:id="223"/>
      <w:r>
        <w:rPr>
          <w:rFonts w:hint="eastAsia"/>
          <w:lang w:eastAsia="zh-CN"/>
        </w:rPr>
        <w:t>Read Throughput per Client Panel</w:t>
      </w:r>
      <w:bookmarkEnd w:id="224"/>
      <w:bookmarkEnd w:id="225"/>
    </w:p>
    <w:p w14:paraId="53AA6EDF" w14:textId="77777777" w:rsidR="00AD58E4" w:rsidRDefault="00AD58E4" w:rsidP="00AD58E4">
      <w:pPr>
        <w:spacing w:before="137"/>
        <w:ind w:firstLine="720"/>
        <w:rPr>
          <w:lang w:eastAsia="zh-CN"/>
        </w:rPr>
      </w:pPr>
      <w:r>
        <w:rPr>
          <w:noProof/>
          <w:lang w:eastAsia="zh-CN"/>
        </w:rPr>
        <w:drawing>
          <wp:inline distT="0" distB="0" distL="0" distR="0" wp14:anchorId="50521AB3" wp14:editId="78D726A8">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14:paraId="4C6C47F6" w14:textId="599BAC8D" w:rsidR="00AD58E4" w:rsidRPr="00FD0108" w:rsidRDefault="00AD58E4" w:rsidP="00AD58E4">
      <w:pPr>
        <w:pStyle w:val="DDNbodytext1"/>
        <w:keepNext/>
        <w:rPr>
          <w:lang w:eastAsia="zh-CN"/>
        </w:rPr>
      </w:pPr>
      <w:r>
        <w:rPr>
          <w:lang w:eastAsia="zh-CN"/>
        </w:rPr>
        <w:t>T</w:t>
      </w:r>
      <w:r>
        <w:rPr>
          <w:rFonts w:hint="eastAsia"/>
          <w:lang w:eastAsia="zh-CN"/>
        </w:rPr>
        <w:t xml:space="preserve">he </w:t>
      </w:r>
      <w:r w:rsidRPr="002B265E">
        <w:rPr>
          <w:rFonts w:hint="eastAsia"/>
          <w:b/>
          <w:lang w:eastAsia="zh-CN"/>
        </w:rPr>
        <w:t>I/O Throughput per Job</w:t>
      </w:r>
      <w:r>
        <w:rPr>
          <w:rFonts w:hint="eastAsia"/>
          <w:lang w:eastAsia="zh-CN"/>
        </w:rPr>
        <w:t xml:space="preserve"> panel (</w:t>
      </w:r>
      <w:r>
        <w:fldChar w:fldCharType="begin"/>
      </w:r>
      <w:r>
        <w:instrText xml:space="preserve">REF _Ref501032415 \h \* MERGEFORMAT </w:instrText>
      </w:r>
      <w:r>
        <w:fldChar w:fldCharType="separate"/>
      </w:r>
      <w:r w:rsidR="00473055" w:rsidRPr="00473055">
        <w:rPr>
          <w:rStyle w:val="DDNField"/>
          <w:rFonts w:hint="eastAsia"/>
        </w:rPr>
        <w:t xml:space="preserve">Figure </w:t>
      </w:r>
      <w:r w:rsidR="00473055" w:rsidRPr="00473055">
        <w:rPr>
          <w:rStyle w:val="DDNField"/>
        </w:rPr>
        <w:t>43</w:t>
      </w:r>
      <w:r>
        <w:fldChar w:fldCharType="end"/>
      </w:r>
      <w:r>
        <w:rPr>
          <w:rFonts w:hint="eastAsia"/>
          <w:lang w:eastAsia="zh-CN"/>
        </w:rPr>
        <w:t>) shows the metric information of the I/O throughput per job</w:t>
      </w:r>
      <w:r w:rsidR="002B265E">
        <w:rPr>
          <w:lang w:eastAsia="zh-CN"/>
        </w:rPr>
        <w:t xml:space="preserve"> </w:t>
      </w:r>
      <w:r>
        <w:rPr>
          <w:rFonts w:hint="eastAsia"/>
          <w:lang w:eastAsia="zh-CN"/>
        </w:rPr>
        <w:t xml:space="preserve">in the Lustre </w:t>
      </w:r>
      <w:r w:rsidR="002B265E">
        <w:rPr>
          <w:lang w:eastAsia="zh-CN"/>
        </w:rPr>
        <w:t>f</w:t>
      </w:r>
      <w:r>
        <w:rPr>
          <w:rFonts w:hint="eastAsia"/>
          <w:lang w:eastAsia="zh-CN"/>
        </w:rPr>
        <w:t xml:space="preserve">ilesystem. </w:t>
      </w:r>
      <w:r>
        <w:rPr>
          <w:lang w:eastAsia="zh-CN"/>
        </w:rPr>
        <w:t>I</w:t>
      </w:r>
      <w:r>
        <w:rPr>
          <w:rFonts w:hint="eastAsia"/>
          <w:lang w:eastAsia="zh-CN"/>
        </w:rPr>
        <w:t>t includes average</w:t>
      </w:r>
      <w:r w:rsidR="002B265E">
        <w:rPr>
          <w:lang w:eastAsia="zh-CN"/>
        </w:rPr>
        <w:t>, max, and current</w:t>
      </w:r>
      <w:r>
        <w:rPr>
          <w:rFonts w:hint="eastAsia"/>
          <w:lang w:eastAsia="zh-CN"/>
        </w:rPr>
        <w:t xml:space="preserve"> values. As shown in the figure, for the job with JOBID </w:t>
      </w:r>
      <w:r>
        <w:rPr>
          <w:lang w:eastAsia="zh-CN"/>
        </w:rPr>
        <w:t>“</w:t>
      </w:r>
      <w:r>
        <w:rPr>
          <w:rFonts w:hint="eastAsia"/>
          <w:lang w:eastAsia="zh-CN"/>
        </w:rPr>
        <w:t>dd.0</w:t>
      </w:r>
      <w:r>
        <w:rPr>
          <w:lang w:eastAsia="zh-CN"/>
        </w:rPr>
        <w:t>”</w:t>
      </w:r>
      <w:r>
        <w:rPr>
          <w:rFonts w:hint="eastAsia"/>
          <w:lang w:eastAsia="zh-CN"/>
        </w:rPr>
        <w:t>, the average I/O throughput is 7.68MBps, the max value is 65.16MBps, and the current I/O throughput is 29.37MBps.</w:t>
      </w:r>
    </w:p>
    <w:p w14:paraId="7111983C" w14:textId="1F161139" w:rsidR="00AD58E4" w:rsidRDefault="00AD58E4" w:rsidP="00AD58E4">
      <w:pPr>
        <w:pStyle w:val="a6"/>
        <w:rPr>
          <w:lang w:eastAsia="zh-CN"/>
        </w:rPr>
      </w:pPr>
      <w:bookmarkStart w:id="226" w:name="_Ref501032415"/>
      <w:bookmarkStart w:id="227" w:name="_Toc501375765"/>
      <w:bookmarkStart w:id="228" w:name="_Toc501467972"/>
      <w:bookmarkStart w:id="229" w:name="_Toc503795009"/>
      <w:bookmarkStart w:id="230" w:name="_Toc514766697"/>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43</w:t>
      </w:r>
      <w:r>
        <w:fldChar w:fldCharType="end"/>
      </w:r>
      <w:bookmarkEnd w:id="226"/>
      <w:r>
        <w:rPr>
          <w:rFonts w:hint="eastAsia"/>
          <w:lang w:eastAsia="zh-CN"/>
        </w:rPr>
        <w:t xml:space="preserve">: </w:t>
      </w:r>
      <w:bookmarkEnd w:id="227"/>
      <w:bookmarkEnd w:id="228"/>
      <w:r>
        <w:rPr>
          <w:rFonts w:hint="eastAsia"/>
          <w:lang w:eastAsia="zh-CN"/>
        </w:rPr>
        <w:t>I/O Throughput per Job Panel</w:t>
      </w:r>
      <w:bookmarkEnd w:id="229"/>
      <w:bookmarkEnd w:id="230"/>
    </w:p>
    <w:p w14:paraId="4B0A16E7" w14:textId="77777777" w:rsidR="00AD58E4" w:rsidRDefault="00AD58E4" w:rsidP="00AD58E4">
      <w:pPr>
        <w:spacing w:before="137"/>
        <w:ind w:firstLine="720"/>
        <w:rPr>
          <w:lang w:eastAsia="zh-CN"/>
        </w:rPr>
      </w:pPr>
      <w:r>
        <w:rPr>
          <w:noProof/>
          <w:lang w:eastAsia="zh-CN"/>
        </w:rPr>
        <w:drawing>
          <wp:inline distT="0" distB="0" distL="0" distR="0" wp14:anchorId="70F2EEDE" wp14:editId="32C2B3F5">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14:paraId="5D1D8557" w14:textId="77777777" w:rsidR="00AD58E4" w:rsidRDefault="00AD58E4" w:rsidP="00AD58E4">
      <w:pPr>
        <w:spacing w:before="137"/>
        <w:rPr>
          <w:lang w:eastAsia="zh-CN"/>
        </w:rPr>
      </w:pPr>
    </w:p>
    <w:p w14:paraId="50914A3F" w14:textId="0A738FBE" w:rsidR="00AD58E4" w:rsidRDefault="00AD58E4" w:rsidP="00AD58E4">
      <w:pPr>
        <w:pStyle w:val="DDNbodytext1"/>
        <w:keepNext/>
        <w:rPr>
          <w:lang w:eastAsia="zh-CN"/>
        </w:rPr>
      </w:pPr>
      <w:r>
        <w:rPr>
          <w:rFonts w:hint="eastAsia"/>
          <w:lang w:eastAsia="zh-CN"/>
        </w:rPr>
        <w:lastRenderedPageBreak/>
        <w:t xml:space="preserve">The </w:t>
      </w:r>
      <w:r w:rsidRPr="002B265E">
        <w:rPr>
          <w:rFonts w:hint="eastAsia"/>
          <w:b/>
          <w:lang w:eastAsia="zh-CN"/>
        </w:rPr>
        <w:t>Write Throughput per Job</w:t>
      </w:r>
      <w:r>
        <w:rPr>
          <w:rFonts w:hint="eastAsia"/>
          <w:lang w:eastAsia="zh-CN"/>
        </w:rPr>
        <w:t xml:space="preserve"> panel</w:t>
      </w:r>
      <w:r w:rsidR="002B265E">
        <w:rPr>
          <w:lang w:eastAsia="zh-CN"/>
        </w:rPr>
        <w:t xml:space="preserve"> (</w:t>
      </w:r>
      <w:r>
        <w:fldChar w:fldCharType="begin"/>
      </w:r>
      <w:r>
        <w:instrText xml:space="preserve">REF _Ref501032425 \h \* MERGEFORMAT </w:instrText>
      </w:r>
      <w:r>
        <w:fldChar w:fldCharType="separate"/>
      </w:r>
      <w:r w:rsidR="00473055" w:rsidRPr="00473055">
        <w:rPr>
          <w:rStyle w:val="DDNField"/>
          <w:rFonts w:hint="eastAsia"/>
        </w:rPr>
        <w:t xml:space="preserve">Figure </w:t>
      </w:r>
      <w:r w:rsidR="00473055" w:rsidRPr="00473055">
        <w:rPr>
          <w:rStyle w:val="DDNField"/>
        </w:rPr>
        <w:t>44</w:t>
      </w:r>
      <w:r>
        <w:fldChar w:fldCharType="end"/>
      </w:r>
      <w:r w:rsidR="002B265E">
        <w:rPr>
          <w:rFonts w:hint="eastAsia"/>
          <w:lang w:eastAsia="zh-CN"/>
        </w:rPr>
        <w:t xml:space="preserve">) </w:t>
      </w:r>
      <w:r>
        <w:rPr>
          <w:rFonts w:hint="eastAsia"/>
          <w:lang w:eastAsia="zh-CN"/>
        </w:rPr>
        <w:t xml:space="preserve">shows the metric information of the write throughput per job in the Lustre </w:t>
      </w:r>
      <w:r w:rsidR="002B265E">
        <w:rPr>
          <w:lang w:eastAsia="zh-CN"/>
        </w:rPr>
        <w:t>f</w:t>
      </w:r>
      <w:r>
        <w:rPr>
          <w:rFonts w:hint="eastAsia"/>
          <w:lang w:eastAsia="zh-CN"/>
        </w:rPr>
        <w:t xml:space="preserve">ilesystem. </w:t>
      </w:r>
      <w:r>
        <w:rPr>
          <w:lang w:eastAsia="zh-CN"/>
        </w:rPr>
        <w:t>I</w:t>
      </w:r>
      <w:r>
        <w:rPr>
          <w:rFonts w:hint="eastAsia"/>
          <w:lang w:eastAsia="zh-CN"/>
        </w:rPr>
        <w:t>t includes average</w:t>
      </w:r>
      <w:r w:rsidR="002B265E">
        <w:rPr>
          <w:lang w:eastAsia="zh-CN"/>
        </w:rPr>
        <w:t>, max, and current values</w:t>
      </w:r>
      <w:r>
        <w:rPr>
          <w:rFonts w:hint="eastAsia"/>
          <w:lang w:eastAsia="zh-CN"/>
        </w:rPr>
        <w:t xml:space="preserve">. As shown in the figure, for the job with JOBID </w:t>
      </w:r>
      <w:r>
        <w:rPr>
          <w:lang w:eastAsia="zh-CN"/>
        </w:rPr>
        <w:t>“</w:t>
      </w:r>
      <w:r>
        <w:rPr>
          <w:rFonts w:hint="eastAsia"/>
          <w:lang w:eastAsia="zh-CN"/>
        </w:rPr>
        <w:t>dd.0</w:t>
      </w:r>
      <w:r>
        <w:rPr>
          <w:lang w:eastAsia="zh-CN"/>
        </w:rPr>
        <w:t>”</w:t>
      </w:r>
      <w:r>
        <w:rPr>
          <w:rFonts w:hint="eastAsia"/>
          <w:lang w:eastAsia="zh-CN"/>
        </w:rPr>
        <w:t xml:space="preserve">, the average I/O throughput is 7.68MBps, the max </w:t>
      </w:r>
      <w:r>
        <w:rPr>
          <w:lang w:eastAsia="zh-CN"/>
        </w:rPr>
        <w:t>value</w:t>
      </w:r>
      <w:r>
        <w:rPr>
          <w:rFonts w:hint="eastAsia"/>
          <w:lang w:eastAsia="zh-CN"/>
        </w:rPr>
        <w:t xml:space="preserve"> is 64.16MBps, and the current I/O throughput is 29.37MBps.</w:t>
      </w:r>
    </w:p>
    <w:p w14:paraId="70DA4573" w14:textId="251AB39E" w:rsidR="00AD58E4" w:rsidRDefault="00AD58E4" w:rsidP="00AD58E4">
      <w:pPr>
        <w:pStyle w:val="a6"/>
        <w:rPr>
          <w:lang w:eastAsia="zh-CN"/>
        </w:rPr>
      </w:pPr>
      <w:bookmarkStart w:id="231" w:name="_Ref501032425"/>
      <w:bookmarkStart w:id="232" w:name="_Toc501375766"/>
      <w:bookmarkStart w:id="233" w:name="_Toc501467973"/>
      <w:bookmarkStart w:id="234" w:name="_Toc503795010"/>
      <w:bookmarkStart w:id="235" w:name="_Toc514766698"/>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44</w:t>
      </w:r>
      <w:r>
        <w:fldChar w:fldCharType="end"/>
      </w:r>
      <w:bookmarkEnd w:id="231"/>
      <w:r>
        <w:rPr>
          <w:rFonts w:hint="eastAsia"/>
          <w:lang w:eastAsia="zh-CN"/>
        </w:rPr>
        <w:t xml:space="preserve">: </w:t>
      </w:r>
      <w:bookmarkEnd w:id="232"/>
      <w:bookmarkEnd w:id="233"/>
      <w:r>
        <w:rPr>
          <w:rFonts w:hint="eastAsia"/>
          <w:lang w:eastAsia="zh-CN"/>
        </w:rPr>
        <w:t>Write Throughput per Job Panel</w:t>
      </w:r>
      <w:bookmarkEnd w:id="234"/>
      <w:bookmarkEnd w:id="235"/>
    </w:p>
    <w:p w14:paraId="00A74292" w14:textId="77777777" w:rsidR="00AD58E4" w:rsidRDefault="00AD58E4" w:rsidP="00AD58E4">
      <w:pPr>
        <w:spacing w:before="137"/>
        <w:ind w:firstLine="720"/>
        <w:rPr>
          <w:lang w:eastAsia="zh-CN"/>
        </w:rPr>
      </w:pPr>
      <w:r>
        <w:rPr>
          <w:noProof/>
          <w:lang w:eastAsia="zh-CN"/>
        </w:rPr>
        <w:drawing>
          <wp:inline distT="0" distB="0" distL="0" distR="0" wp14:anchorId="727E9AD6" wp14:editId="7E0705F7">
            <wp:extent cx="4428490" cy="2668270"/>
            <wp:effectExtent l="0" t="0" r="0" b="0"/>
            <wp:docPr id="22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14:paraId="530ECE25" w14:textId="419BC883" w:rsidR="00AD58E4" w:rsidRPr="00DF4B82" w:rsidRDefault="00AD58E4" w:rsidP="00AD58E4">
      <w:pPr>
        <w:pStyle w:val="DDNbodytext1"/>
        <w:keepNext/>
        <w:rPr>
          <w:lang w:eastAsia="zh-CN"/>
        </w:rPr>
      </w:pPr>
      <w:r>
        <w:rPr>
          <w:rFonts w:hint="eastAsia"/>
          <w:lang w:eastAsia="zh-CN"/>
        </w:rPr>
        <w:t xml:space="preserve">The </w:t>
      </w:r>
      <w:r w:rsidRPr="002B265E">
        <w:rPr>
          <w:rFonts w:hint="eastAsia"/>
          <w:b/>
          <w:lang w:eastAsia="zh-CN"/>
        </w:rPr>
        <w:t>Read Throughput per Job</w:t>
      </w:r>
      <w:r>
        <w:rPr>
          <w:rFonts w:hint="eastAsia"/>
          <w:lang w:eastAsia="zh-CN"/>
        </w:rPr>
        <w:t xml:space="preserve"> panel (</w:t>
      </w:r>
      <w:r>
        <w:fldChar w:fldCharType="begin"/>
      </w:r>
      <w:r>
        <w:instrText xml:space="preserve">REF _Ref501032504 \h \* MERGEFORMAT </w:instrText>
      </w:r>
      <w:r>
        <w:fldChar w:fldCharType="separate"/>
      </w:r>
      <w:r w:rsidR="00473055" w:rsidRPr="00473055">
        <w:rPr>
          <w:rStyle w:val="DDNField"/>
          <w:rFonts w:hint="eastAsia"/>
        </w:rPr>
        <w:t xml:space="preserve">Figure </w:t>
      </w:r>
      <w:r w:rsidR="00473055" w:rsidRPr="00473055">
        <w:rPr>
          <w:rStyle w:val="DDNField"/>
        </w:rPr>
        <w:t>45</w:t>
      </w:r>
      <w:r>
        <w:fldChar w:fldCharType="end"/>
      </w:r>
      <w:r>
        <w:rPr>
          <w:rFonts w:hint="eastAsia"/>
          <w:lang w:eastAsia="zh-CN"/>
        </w:rPr>
        <w:t xml:space="preserve">) shows the metric information of the read throughput per job in the Lustre </w:t>
      </w:r>
      <w:r w:rsidR="002B265E">
        <w:rPr>
          <w:lang w:eastAsia="zh-CN"/>
        </w:rPr>
        <w:t>f</w:t>
      </w:r>
      <w:r>
        <w:rPr>
          <w:rFonts w:hint="eastAsia"/>
          <w:lang w:eastAsia="zh-CN"/>
        </w:rPr>
        <w:t xml:space="preserve">ilesystem. </w:t>
      </w:r>
      <w:r>
        <w:rPr>
          <w:lang w:eastAsia="zh-CN"/>
        </w:rPr>
        <w:t>I</w:t>
      </w:r>
      <w:r>
        <w:rPr>
          <w:rFonts w:hint="eastAsia"/>
          <w:lang w:eastAsia="zh-CN"/>
        </w:rPr>
        <w:t>t includes average</w:t>
      </w:r>
      <w:r w:rsidR="002B265E">
        <w:rPr>
          <w:lang w:eastAsia="zh-CN"/>
        </w:rPr>
        <w:t>, max, and current</w:t>
      </w:r>
      <w:r>
        <w:rPr>
          <w:rFonts w:hint="eastAsia"/>
          <w:lang w:eastAsia="zh-CN"/>
        </w:rPr>
        <w:t xml:space="preserve"> values. </w:t>
      </w:r>
      <w:r>
        <w:rPr>
          <w:lang w:eastAsia="zh-CN"/>
        </w:rPr>
        <w:t>A</w:t>
      </w:r>
      <w:r>
        <w:rPr>
          <w:rFonts w:hint="eastAsia"/>
          <w:lang w:eastAsia="zh-CN"/>
        </w:rPr>
        <w:t xml:space="preserve">s shown in the figure, for the job with JOBID </w:t>
      </w:r>
      <w:r>
        <w:rPr>
          <w:lang w:eastAsia="zh-CN"/>
        </w:rPr>
        <w:t>“</w:t>
      </w:r>
      <w:r>
        <w:rPr>
          <w:rFonts w:hint="eastAsia"/>
          <w:lang w:eastAsia="zh-CN"/>
        </w:rPr>
        <w:t>dd.0</w:t>
      </w:r>
      <w:r>
        <w:rPr>
          <w:lang w:eastAsia="zh-CN"/>
        </w:rPr>
        <w:t>”</w:t>
      </w:r>
      <w:r>
        <w:rPr>
          <w:rFonts w:hint="eastAsia"/>
          <w:lang w:eastAsia="zh-CN"/>
        </w:rPr>
        <w:t>, the average I/O throughput is 2.56MBps, the max value is 59.79MBps, and the current I/O throughput is 12.75MBps.</w:t>
      </w:r>
    </w:p>
    <w:p w14:paraId="7A0753D1" w14:textId="2F3C3DE2" w:rsidR="00AD58E4" w:rsidRDefault="00AD58E4" w:rsidP="00AD58E4">
      <w:pPr>
        <w:pStyle w:val="a6"/>
        <w:rPr>
          <w:lang w:eastAsia="zh-CN"/>
        </w:rPr>
      </w:pPr>
      <w:bookmarkStart w:id="236" w:name="_Ref501032504"/>
      <w:bookmarkStart w:id="237" w:name="_Toc501375767"/>
      <w:bookmarkStart w:id="238" w:name="_Toc501467974"/>
      <w:bookmarkStart w:id="239" w:name="_Toc503795011"/>
      <w:bookmarkStart w:id="240" w:name="_Toc514766699"/>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45</w:t>
      </w:r>
      <w:r>
        <w:fldChar w:fldCharType="end"/>
      </w:r>
      <w:bookmarkEnd w:id="236"/>
      <w:r>
        <w:rPr>
          <w:rFonts w:hint="eastAsia"/>
          <w:lang w:eastAsia="zh-CN"/>
        </w:rPr>
        <w:t xml:space="preserve">: </w:t>
      </w:r>
      <w:bookmarkEnd w:id="237"/>
      <w:bookmarkEnd w:id="238"/>
      <w:r>
        <w:rPr>
          <w:rFonts w:hint="eastAsia"/>
          <w:lang w:eastAsia="zh-CN"/>
        </w:rPr>
        <w:t>Read Throughput per Job Panel</w:t>
      </w:r>
      <w:bookmarkEnd w:id="239"/>
      <w:bookmarkEnd w:id="240"/>
    </w:p>
    <w:p w14:paraId="06277084" w14:textId="77777777" w:rsidR="00AD58E4" w:rsidRDefault="00AD58E4" w:rsidP="00AD58E4">
      <w:pPr>
        <w:spacing w:before="137"/>
        <w:ind w:firstLine="720"/>
        <w:rPr>
          <w:lang w:eastAsia="zh-CN"/>
        </w:rPr>
      </w:pPr>
      <w:r>
        <w:rPr>
          <w:noProof/>
          <w:lang w:eastAsia="zh-CN"/>
        </w:rPr>
        <w:drawing>
          <wp:inline distT="0" distB="0" distL="0" distR="0" wp14:anchorId="6E7CC93E" wp14:editId="44413ABF">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14:paraId="32142789" w14:textId="77777777" w:rsidR="00AD58E4" w:rsidRDefault="00AD58E4" w:rsidP="00AD58E4">
      <w:pPr>
        <w:spacing w:before="137"/>
        <w:rPr>
          <w:lang w:eastAsia="zh-CN"/>
        </w:rPr>
      </w:pPr>
    </w:p>
    <w:p w14:paraId="4A3D735C" w14:textId="28D0DFFE" w:rsidR="00AD58E4" w:rsidRPr="00DF4B82" w:rsidRDefault="00AD58E4" w:rsidP="00AD58E4">
      <w:pPr>
        <w:pStyle w:val="DDNbodytext1"/>
        <w:keepNext/>
        <w:rPr>
          <w:lang w:eastAsia="zh-CN"/>
        </w:rPr>
      </w:pPr>
      <w:r>
        <w:rPr>
          <w:lang w:eastAsia="zh-CN"/>
        </w:rPr>
        <w:t>T</w:t>
      </w:r>
      <w:r>
        <w:rPr>
          <w:rFonts w:hint="eastAsia"/>
          <w:lang w:eastAsia="zh-CN"/>
        </w:rPr>
        <w:t xml:space="preserve">he </w:t>
      </w:r>
      <w:r w:rsidRPr="002B265E">
        <w:rPr>
          <w:rFonts w:hint="eastAsia"/>
          <w:b/>
          <w:lang w:eastAsia="zh-CN"/>
        </w:rPr>
        <w:t>Metadata Performance per Job</w:t>
      </w:r>
      <w:r>
        <w:rPr>
          <w:rFonts w:hint="eastAsia"/>
          <w:lang w:eastAsia="zh-CN"/>
        </w:rPr>
        <w:t xml:space="preserve"> panel (</w:t>
      </w:r>
      <w:r>
        <w:fldChar w:fldCharType="begin"/>
      </w:r>
      <w:r>
        <w:instrText xml:space="preserve">REF _Ref501032719 \h \* MERGEFORMAT </w:instrText>
      </w:r>
      <w:r>
        <w:fldChar w:fldCharType="separate"/>
      </w:r>
      <w:r w:rsidR="00473055" w:rsidRPr="00473055">
        <w:rPr>
          <w:rStyle w:val="DDNField"/>
          <w:rFonts w:hint="eastAsia"/>
        </w:rPr>
        <w:t xml:space="preserve">Figure </w:t>
      </w:r>
      <w:r w:rsidR="00473055" w:rsidRPr="00473055">
        <w:rPr>
          <w:rStyle w:val="DDNField"/>
        </w:rPr>
        <w:t>46</w:t>
      </w:r>
      <w:r>
        <w:fldChar w:fldCharType="end"/>
      </w:r>
      <w:r>
        <w:rPr>
          <w:rFonts w:hint="eastAsia"/>
          <w:lang w:eastAsia="zh-CN"/>
        </w:rPr>
        <w:t xml:space="preserve">) shows the metric information of the metadata performance per job in the Lustre </w:t>
      </w:r>
      <w:r w:rsidR="002B265E">
        <w:rPr>
          <w:lang w:eastAsia="zh-CN"/>
        </w:rPr>
        <w:t>f</w:t>
      </w:r>
      <w:r>
        <w:rPr>
          <w:rFonts w:hint="eastAsia"/>
          <w:lang w:eastAsia="zh-CN"/>
        </w:rPr>
        <w:t xml:space="preserve">ilesystem. </w:t>
      </w:r>
      <w:r>
        <w:rPr>
          <w:lang w:eastAsia="zh-CN"/>
        </w:rPr>
        <w:t>I</w:t>
      </w:r>
      <w:r>
        <w:rPr>
          <w:rFonts w:hint="eastAsia"/>
          <w:lang w:eastAsia="zh-CN"/>
        </w:rPr>
        <w:t>t includes average</w:t>
      </w:r>
      <w:r w:rsidR="002B265E">
        <w:rPr>
          <w:lang w:eastAsia="zh-CN"/>
        </w:rPr>
        <w:t>, max, and current</w:t>
      </w:r>
      <w:r>
        <w:rPr>
          <w:rFonts w:hint="eastAsia"/>
          <w:lang w:eastAsia="zh-CN"/>
        </w:rPr>
        <w:t xml:space="preserve"> values, and the unit is </w:t>
      </w:r>
      <w:r>
        <w:rPr>
          <w:rFonts w:hint="eastAsia"/>
          <w:lang w:eastAsia="zh-CN"/>
        </w:rPr>
        <w:lastRenderedPageBreak/>
        <w:t>O</w:t>
      </w:r>
      <w:r w:rsidR="002B265E">
        <w:rPr>
          <w:lang w:eastAsia="zh-CN"/>
        </w:rPr>
        <w:t>PS</w:t>
      </w:r>
      <w:r>
        <w:rPr>
          <w:rFonts w:hint="eastAsia"/>
          <w:lang w:eastAsia="zh-CN"/>
        </w:rPr>
        <w:t xml:space="preserve"> (Operations per Second). As shown in the figure, for the job with JOBID </w:t>
      </w:r>
      <w:r>
        <w:rPr>
          <w:lang w:eastAsia="zh-CN"/>
        </w:rPr>
        <w:t>“</w:t>
      </w:r>
      <w:r>
        <w:rPr>
          <w:rFonts w:hint="eastAsia"/>
          <w:lang w:eastAsia="zh-CN"/>
        </w:rPr>
        <w:t>rm.0</w:t>
      </w:r>
      <w:r>
        <w:rPr>
          <w:lang w:eastAsia="zh-CN"/>
        </w:rPr>
        <w:t>”</w:t>
      </w:r>
      <w:r>
        <w:rPr>
          <w:rFonts w:hint="eastAsia"/>
          <w:lang w:eastAsia="zh-CN"/>
        </w:rPr>
        <w:t>, the average metadata performance is 94.42 ops, max value is 1.19K ops, and the curren</w:t>
      </w:r>
      <w:r w:rsidR="002B265E">
        <w:rPr>
          <w:rFonts w:hint="eastAsia"/>
          <w:lang w:eastAsia="zh-CN"/>
        </w:rPr>
        <w:t>t performance is 7.00 o</w:t>
      </w:r>
      <w:r>
        <w:rPr>
          <w:rFonts w:hint="eastAsia"/>
          <w:lang w:eastAsia="zh-CN"/>
        </w:rPr>
        <w:t>ps.</w:t>
      </w:r>
    </w:p>
    <w:p w14:paraId="327F59ED" w14:textId="4A118F35" w:rsidR="00AD58E4" w:rsidRDefault="00AD58E4" w:rsidP="00AD58E4">
      <w:pPr>
        <w:pStyle w:val="a6"/>
        <w:rPr>
          <w:lang w:eastAsia="zh-CN"/>
        </w:rPr>
      </w:pPr>
      <w:bookmarkStart w:id="241" w:name="_Ref501032719"/>
      <w:bookmarkStart w:id="242" w:name="_Toc501375768"/>
      <w:bookmarkStart w:id="243" w:name="_Toc501467975"/>
      <w:bookmarkStart w:id="244" w:name="_Toc503795012"/>
      <w:bookmarkStart w:id="245" w:name="_Toc514766700"/>
      <w:r>
        <w:rPr>
          <w:rFonts w:hint="eastAsia"/>
          <w:lang w:eastAsia="zh-CN"/>
        </w:rPr>
        <w:t xml:space="preserve">Figure </w:t>
      </w:r>
      <w:r>
        <w:fldChar w:fldCharType="begin"/>
      </w:r>
      <w:r>
        <w:rPr>
          <w:lang w:eastAsia="zh-CN"/>
        </w:rPr>
        <w:instrText xml:space="preserve"> SEQ Figure \* ARABIC </w:instrText>
      </w:r>
      <w:r>
        <w:fldChar w:fldCharType="separate"/>
      </w:r>
      <w:r w:rsidR="00473055">
        <w:rPr>
          <w:noProof/>
          <w:lang w:eastAsia="zh-CN"/>
        </w:rPr>
        <w:t>46</w:t>
      </w:r>
      <w:r>
        <w:fldChar w:fldCharType="end"/>
      </w:r>
      <w:bookmarkEnd w:id="241"/>
      <w:r>
        <w:rPr>
          <w:rFonts w:hint="eastAsia"/>
          <w:lang w:eastAsia="zh-CN"/>
        </w:rPr>
        <w:t xml:space="preserve">: </w:t>
      </w:r>
      <w:bookmarkEnd w:id="242"/>
      <w:bookmarkEnd w:id="243"/>
      <w:r>
        <w:rPr>
          <w:rFonts w:hint="eastAsia"/>
          <w:lang w:eastAsia="zh-CN"/>
        </w:rPr>
        <w:t>Metadata Performance per Job Panel</w:t>
      </w:r>
      <w:bookmarkEnd w:id="244"/>
      <w:bookmarkEnd w:id="245"/>
    </w:p>
    <w:p w14:paraId="2E1E0266" w14:textId="2B9440A7" w:rsidR="00AD58E4" w:rsidRDefault="00AD58E4" w:rsidP="00AD58E4">
      <w:pPr>
        <w:pStyle w:val="ae"/>
        <w:spacing w:before="10"/>
        <w:rPr>
          <w:lang w:eastAsia="zh-CN"/>
        </w:rPr>
      </w:pPr>
      <w:r>
        <w:rPr>
          <w:noProof/>
          <w:lang w:eastAsia="zh-CN"/>
        </w:rPr>
        <w:drawing>
          <wp:inline distT="0" distB="0" distL="0" distR="0" wp14:anchorId="718119FC" wp14:editId="3FEE17BC">
            <wp:extent cx="4380865" cy="2675255"/>
            <wp:effectExtent l="0" t="0" r="635" b="0"/>
            <wp:docPr id="2261"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pic:spPr>
                </pic:pic>
              </a:graphicData>
            </a:graphic>
          </wp:inline>
        </w:drawing>
      </w:r>
    </w:p>
    <w:p w14:paraId="62EB6EB3" w14:textId="35C5B536" w:rsidR="00383717" w:rsidRPr="003F77AE" w:rsidRDefault="00383717" w:rsidP="00383717">
      <w:pPr>
        <w:pStyle w:val="21"/>
        <w:spacing w:before="116"/>
      </w:pPr>
      <w:bookmarkStart w:id="246" w:name="_Toc514766647"/>
      <w:r>
        <w:rPr>
          <w:rFonts w:eastAsiaTheme="minorEastAsia" w:hint="eastAsia"/>
          <w:lang w:eastAsia="zh-CN"/>
        </w:rPr>
        <w:t>Lustre MDS</w:t>
      </w:r>
      <w:r w:rsidRPr="003F77AE">
        <w:t xml:space="preserve"> Statistics</w:t>
      </w:r>
      <w:bookmarkEnd w:id="246"/>
    </w:p>
    <w:p w14:paraId="7D02B658" w14:textId="5D3F59F9" w:rsidR="00383717" w:rsidRDefault="00383717" w:rsidP="00383717">
      <w:pPr>
        <w:pStyle w:val="ae"/>
        <w:keepNext/>
      </w:pPr>
      <w:r>
        <w:t xml:space="preserve">The </w:t>
      </w:r>
      <w:r>
        <w:rPr>
          <w:rFonts w:hint="eastAsia"/>
          <w:lang w:eastAsia="zh-CN"/>
        </w:rPr>
        <w:t>Lustre MDS</w:t>
      </w:r>
      <w:r w:rsidRPr="00DF1B5E">
        <w:t xml:space="preserve"> Statistics</w:t>
      </w:r>
      <w:r>
        <w:rPr>
          <w:i/>
        </w:rPr>
        <w:t xml:space="preserve"> </w:t>
      </w:r>
      <w:r>
        <w:t>dashboard (</w:t>
      </w:r>
      <w:r w:rsidRPr="00741273">
        <w:rPr>
          <w:rStyle w:val="DDNField"/>
        </w:rPr>
        <w:fldChar w:fldCharType="begin"/>
      </w:r>
      <w:r w:rsidRPr="00741273">
        <w:rPr>
          <w:rStyle w:val="DDNField"/>
        </w:rPr>
        <w:instrText xml:space="preserve"> REF _Ref499738274 \h </w:instrText>
      </w:r>
      <w:r>
        <w:rPr>
          <w:rStyle w:val="DDNField"/>
        </w:rPr>
        <w:instrText xml:space="preserve"> \* MERGEFORMAT </w:instrText>
      </w:r>
      <w:r w:rsidRPr="00741273">
        <w:rPr>
          <w:rStyle w:val="DDNField"/>
        </w:rPr>
      </w:r>
      <w:r w:rsidRPr="00741273">
        <w:rPr>
          <w:rStyle w:val="DDNField"/>
        </w:rPr>
        <w:fldChar w:fldCharType="separate"/>
      </w:r>
      <w:r w:rsidRPr="00473055">
        <w:rPr>
          <w:rStyle w:val="DDNField"/>
        </w:rPr>
        <w:t>Figure 47</w:t>
      </w:r>
      <w:r w:rsidRPr="00741273">
        <w:rPr>
          <w:rStyle w:val="DDNField"/>
        </w:rPr>
        <w:fldChar w:fldCharType="end"/>
      </w:r>
      <w:r>
        <w:t xml:space="preserve">) shows detailed information about a </w:t>
      </w:r>
      <w:r>
        <w:rPr>
          <w:rFonts w:hint="eastAsia"/>
          <w:lang w:eastAsia="zh-CN"/>
        </w:rPr>
        <w:t xml:space="preserve">Lustre MDS </w:t>
      </w:r>
      <w:r>
        <w:t>server.</w:t>
      </w:r>
    </w:p>
    <w:p w14:paraId="6C1A4EB1" w14:textId="7A3298F9" w:rsidR="00383717" w:rsidRDefault="00383717" w:rsidP="00383717">
      <w:pPr>
        <w:pStyle w:val="a6"/>
      </w:pPr>
      <w:bookmarkStart w:id="247" w:name="_Toc514766701"/>
      <w:r>
        <w:t xml:space="preserve">Figure </w:t>
      </w:r>
      <w:r w:rsidR="00E40E79">
        <w:fldChar w:fldCharType="begin"/>
      </w:r>
      <w:r w:rsidR="00E40E79">
        <w:instrText xml:space="preserve"> SEQ Figure \* ARABIC </w:instrText>
      </w:r>
      <w:r w:rsidR="00E40E79">
        <w:fldChar w:fldCharType="separate"/>
      </w:r>
      <w:r>
        <w:rPr>
          <w:noProof/>
        </w:rPr>
        <w:t>47</w:t>
      </w:r>
      <w:r w:rsidR="00E40E79">
        <w:rPr>
          <w:noProof/>
        </w:rPr>
        <w:fldChar w:fldCharType="end"/>
      </w:r>
      <w:r>
        <w:t xml:space="preserve">: </w:t>
      </w:r>
      <w:r>
        <w:rPr>
          <w:rFonts w:hint="eastAsia"/>
          <w:lang w:eastAsia="zh-CN"/>
        </w:rPr>
        <w:t xml:space="preserve">Lustre MDS </w:t>
      </w:r>
      <w:r>
        <w:t>Statistics Dashboard</w:t>
      </w:r>
      <w:bookmarkEnd w:id="247"/>
    </w:p>
    <w:p w14:paraId="7CF1CA51" w14:textId="3864F853" w:rsidR="00383717" w:rsidRDefault="00383717" w:rsidP="00AD58E4">
      <w:pPr>
        <w:pStyle w:val="ae"/>
        <w:spacing w:before="10"/>
        <w:rPr>
          <w:lang w:eastAsia="zh-CN"/>
        </w:rPr>
      </w:pPr>
      <w:r>
        <w:rPr>
          <w:noProof/>
          <w:lang w:eastAsia="zh-CN"/>
        </w:rPr>
        <w:drawing>
          <wp:inline distT="0" distB="0" distL="0" distR="0" wp14:anchorId="14976CDC" wp14:editId="37F3D602">
            <wp:extent cx="5314797" cy="3604745"/>
            <wp:effectExtent l="0" t="0" r="635"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6758" cy="3606075"/>
                    </a:xfrm>
                    <a:prstGeom prst="rect">
                      <a:avLst/>
                    </a:prstGeom>
                    <a:noFill/>
                    <a:ln>
                      <a:noFill/>
                    </a:ln>
                  </pic:spPr>
                </pic:pic>
              </a:graphicData>
            </a:graphic>
          </wp:inline>
        </w:drawing>
      </w:r>
    </w:p>
    <w:p w14:paraId="34081A97" w14:textId="3BD9DDDA" w:rsidR="00383717" w:rsidRDefault="00383717" w:rsidP="00383717">
      <w:pPr>
        <w:pStyle w:val="ae"/>
        <w:keepNext/>
      </w:pPr>
      <w:r w:rsidRPr="00497FBA">
        <w:lastRenderedPageBreak/>
        <w:t xml:space="preserve">Below you will find </w:t>
      </w:r>
      <w:r>
        <w:t>description</w:t>
      </w:r>
      <w:r w:rsidRPr="00497FBA">
        <w:t xml:space="preserve"> of some of the panels in the </w:t>
      </w:r>
      <w:r>
        <w:rPr>
          <w:rFonts w:hint="eastAsia"/>
          <w:b/>
          <w:lang w:eastAsia="zh-CN"/>
        </w:rPr>
        <w:t>Lustre MDS</w:t>
      </w:r>
      <w:r>
        <w:rPr>
          <w:b/>
        </w:rPr>
        <w:t xml:space="preserve"> Statistics</w:t>
      </w:r>
      <w:r w:rsidRPr="00497FBA">
        <w:t xml:space="preserve"> dashboard:</w:t>
      </w:r>
    </w:p>
    <w:p w14:paraId="25FC3DD5" w14:textId="4D504971" w:rsidR="00383717" w:rsidRPr="00DF1B5E" w:rsidRDefault="00383717" w:rsidP="00383717">
      <w:pPr>
        <w:pStyle w:val="DDNbodytext1"/>
        <w:keepNext/>
        <w:rPr>
          <w:lang w:eastAsia="zh-CN"/>
        </w:rPr>
      </w:pPr>
      <w:r>
        <w:rPr>
          <w:rFonts w:hint="eastAsia"/>
          <w:lang w:eastAsia="zh-CN"/>
        </w:rPr>
        <w:t xml:space="preserve">The </w:t>
      </w:r>
      <w:r w:rsidRPr="00383717">
        <w:rPr>
          <w:rFonts w:hint="eastAsia"/>
          <w:b/>
          <w:lang w:eastAsia="zh-CN"/>
        </w:rPr>
        <w:t>Number of Active Requests</w:t>
      </w:r>
      <w:r>
        <w:rPr>
          <w:rFonts w:hint="eastAsia"/>
          <w:lang w:eastAsia="zh-CN"/>
        </w:rPr>
        <w:t xml:space="preserve"> Panel (</w:t>
      </w:r>
      <w:r w:rsidRPr="00A0286F">
        <w:rPr>
          <w:rStyle w:val="DDNField"/>
        </w:rPr>
        <w:fldChar w:fldCharType="begin"/>
      </w:r>
      <w:r w:rsidRPr="00A0286F">
        <w:rPr>
          <w:rStyle w:val="DDNField"/>
          <w:lang w:eastAsia="zh-CN"/>
        </w:rPr>
        <w:instrText xml:space="preserve"> REF _Ref512522630 \h  \* MERGEFORMAT </w:instrText>
      </w:r>
      <w:r w:rsidRPr="00A0286F">
        <w:rPr>
          <w:rStyle w:val="DDNField"/>
        </w:rPr>
      </w:r>
      <w:r w:rsidRPr="00A0286F">
        <w:rPr>
          <w:rStyle w:val="DDNField"/>
        </w:rPr>
        <w:fldChar w:fldCharType="separate"/>
      </w:r>
      <w:r>
        <w:rPr>
          <w:rStyle w:val="DDNField"/>
          <w:rFonts w:hint="eastAsia"/>
          <w:lang w:eastAsia="zh-CN"/>
        </w:rPr>
        <w:t xml:space="preserve">Figure </w:t>
      </w:r>
      <w:r w:rsidRPr="0088235F">
        <w:rPr>
          <w:rStyle w:val="DDNField"/>
          <w:lang w:eastAsia="zh-CN"/>
        </w:rPr>
        <w:t>48</w:t>
      </w:r>
      <w:r w:rsidRPr="00A0286F">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requests varying on time</w:t>
      </w:r>
      <w:r w:rsidR="002D1BFF">
        <w:rPr>
          <w:rFonts w:hint="eastAsia"/>
          <w:lang w:eastAsia="zh-CN"/>
        </w:rPr>
        <w:t xml:space="preserve"> on MDS</w:t>
      </w:r>
      <w:r>
        <w:rPr>
          <w:rFonts w:hint="eastAsia"/>
          <w:lang w:eastAsia="zh-CN"/>
        </w:rPr>
        <w:t xml:space="preserve">. </w:t>
      </w:r>
      <w:r w:rsidRPr="00383717">
        <w:rPr>
          <w:lang w:eastAsia="zh-CN"/>
        </w:rPr>
        <w:t>Active requests are the requests that is being actively handled by this MDS,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sidR="00004AA2">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58DCD6C4" w14:textId="79007A80" w:rsidR="00383717" w:rsidRDefault="00383717" w:rsidP="00383717">
      <w:pPr>
        <w:pStyle w:val="a6"/>
        <w:rPr>
          <w:lang w:eastAsia="zh-CN"/>
        </w:rPr>
      </w:pPr>
      <w:bookmarkStart w:id="248" w:name="_Ref512522630"/>
      <w:bookmarkStart w:id="249" w:name="_Toc512586273"/>
      <w:bookmarkStart w:id="250" w:name="_Toc514766702"/>
      <w:r>
        <w:rPr>
          <w:rFonts w:hint="eastAsia"/>
          <w:lang w:eastAsia="zh-CN"/>
        </w:rPr>
        <w:t xml:space="preserve">Figure </w:t>
      </w:r>
      <w:r>
        <w:fldChar w:fldCharType="begin"/>
      </w:r>
      <w:r>
        <w:rPr>
          <w:lang w:eastAsia="zh-CN"/>
        </w:rPr>
        <w:instrText xml:space="preserve"> SEQ Figure \* ARABIC </w:instrText>
      </w:r>
      <w:r>
        <w:fldChar w:fldCharType="separate"/>
      </w:r>
      <w:r>
        <w:rPr>
          <w:noProof/>
          <w:lang w:eastAsia="zh-CN"/>
        </w:rPr>
        <w:t>48</w:t>
      </w:r>
      <w:r>
        <w:fldChar w:fldCharType="end"/>
      </w:r>
      <w:r>
        <w:rPr>
          <w:lang w:eastAsia="zh-CN"/>
        </w:rPr>
        <w:t>：</w:t>
      </w:r>
      <w:bookmarkEnd w:id="248"/>
      <w:bookmarkEnd w:id="249"/>
      <w:r>
        <w:rPr>
          <w:rFonts w:hint="eastAsia"/>
          <w:lang w:eastAsia="zh-CN"/>
        </w:rPr>
        <w:t>Number of Active Requests Panel</w:t>
      </w:r>
      <w:bookmarkEnd w:id="250"/>
    </w:p>
    <w:p w14:paraId="2B27F47F" w14:textId="77777777" w:rsidR="00383717" w:rsidRDefault="00383717" w:rsidP="00383717">
      <w:pPr>
        <w:spacing w:before="137"/>
        <w:ind w:firstLine="720"/>
        <w:rPr>
          <w:lang w:eastAsia="zh-CN"/>
        </w:rPr>
      </w:pPr>
    </w:p>
    <w:p w14:paraId="36DB7711" w14:textId="77777777" w:rsidR="00383717" w:rsidRDefault="00383717" w:rsidP="00383717">
      <w:pPr>
        <w:spacing w:before="137"/>
        <w:ind w:firstLine="720"/>
        <w:rPr>
          <w:lang w:eastAsia="zh-CN"/>
        </w:rPr>
      </w:pPr>
      <w:r>
        <w:rPr>
          <w:noProof/>
          <w:lang w:eastAsia="zh-CN"/>
        </w:rPr>
        <w:drawing>
          <wp:inline distT="0" distB="0" distL="0" distR="0" wp14:anchorId="065F5C28" wp14:editId="47C6EE59">
            <wp:extent cx="5440150" cy="2103649"/>
            <wp:effectExtent l="0" t="0" r="8255" b="0"/>
            <wp:docPr id="2265" name="图片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2431" cy="2104531"/>
                    </a:xfrm>
                    <a:prstGeom prst="rect">
                      <a:avLst/>
                    </a:prstGeom>
                    <a:noFill/>
                    <a:ln>
                      <a:noFill/>
                    </a:ln>
                  </pic:spPr>
                </pic:pic>
              </a:graphicData>
            </a:graphic>
          </wp:inline>
        </w:drawing>
      </w:r>
    </w:p>
    <w:p w14:paraId="1C73933B" w14:textId="0A2729D8" w:rsidR="00383717" w:rsidRPr="00DF1B5E" w:rsidRDefault="00383717" w:rsidP="00383717">
      <w:pPr>
        <w:pStyle w:val="DDNbodytext1"/>
        <w:keepNext/>
        <w:rPr>
          <w:lang w:eastAsia="zh-CN"/>
        </w:rPr>
      </w:pPr>
      <w:r>
        <w:rPr>
          <w:rFonts w:hint="eastAsia"/>
          <w:lang w:eastAsia="zh-CN"/>
        </w:rPr>
        <w:t xml:space="preserve">The </w:t>
      </w:r>
      <w:r w:rsidR="002D1BFF">
        <w:rPr>
          <w:rFonts w:hint="eastAsia"/>
          <w:lang w:eastAsia="zh-CN"/>
        </w:rPr>
        <w:t>Number of Incoming Requests Panel (</w:t>
      </w:r>
      <w:r w:rsidR="002D1BFF" w:rsidRPr="002D1BFF">
        <w:rPr>
          <w:rStyle w:val="DDNField"/>
        </w:rPr>
        <w:fldChar w:fldCharType="begin"/>
      </w:r>
      <w:r w:rsidR="002D1BFF" w:rsidRPr="002D1BFF">
        <w:rPr>
          <w:rStyle w:val="DDNField"/>
        </w:rPr>
        <w:instrText xml:space="preserve"> </w:instrText>
      </w:r>
      <w:r w:rsidR="002D1BFF" w:rsidRPr="002D1BFF">
        <w:rPr>
          <w:rStyle w:val="DDNField"/>
          <w:rFonts w:hint="eastAsia"/>
        </w:rPr>
        <w:instrText>REF _Ref512592867 \h</w:instrText>
      </w:r>
      <w:r w:rsidR="002D1BFF" w:rsidRPr="002D1BFF">
        <w:rPr>
          <w:rStyle w:val="DDNField"/>
        </w:rPr>
        <w:instrText xml:space="preserve"> </w:instrText>
      </w:r>
      <w:r w:rsidR="002D1BFF">
        <w:rPr>
          <w:rStyle w:val="DDNField"/>
        </w:rPr>
        <w:instrText xml:space="preserve"> \* MERGEFORMAT </w:instrText>
      </w:r>
      <w:r w:rsidR="002D1BFF" w:rsidRPr="002D1BFF">
        <w:rPr>
          <w:rStyle w:val="DDNField"/>
        </w:rPr>
      </w:r>
      <w:r w:rsidR="002D1BFF" w:rsidRPr="002D1BFF">
        <w:rPr>
          <w:rStyle w:val="DDNField"/>
        </w:rPr>
        <w:fldChar w:fldCharType="separate"/>
      </w:r>
      <w:r w:rsidR="002D1BFF">
        <w:rPr>
          <w:rStyle w:val="DDNField"/>
          <w:rFonts w:hint="eastAsia"/>
          <w:lang w:eastAsia="zh-CN"/>
        </w:rPr>
        <w:t xml:space="preserve">Figure </w:t>
      </w:r>
      <w:r w:rsidR="002D1BFF" w:rsidRPr="002D1BFF">
        <w:rPr>
          <w:rStyle w:val="DDNField"/>
        </w:rPr>
        <w:t>49</w:t>
      </w:r>
      <w:r w:rsidR="002D1BFF" w:rsidRPr="002D1BFF">
        <w:rPr>
          <w:rStyle w:val="DDNField"/>
        </w:rPr>
        <w:fldChar w:fldCharType="end"/>
      </w:r>
      <w:r w:rsidR="002D1BFF">
        <w:rPr>
          <w:rFonts w:hint="eastAsia"/>
          <w:lang w:eastAsia="zh-CN"/>
        </w:rPr>
        <w:t xml:space="preserve">) shows the maximum and minimum number of incoming requests varying on time on MDS.  </w:t>
      </w:r>
      <w:r w:rsidR="002D1BFF"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sidR="00004AA2">
        <w:rPr>
          <w:rFonts w:hint="eastAsia"/>
          <w:lang w:eastAsia="zh-CN"/>
        </w:rPr>
        <w:t>e left</w:t>
      </w:r>
      <w:r w:rsidR="002D1BFF" w:rsidRPr="002D1BFF">
        <w:rPr>
          <w:lang w:eastAsia="zh-CN"/>
        </w:rPr>
        <w:t xml:space="preserve"> graph</w:t>
      </w:r>
      <w:r w:rsidR="00004AA2">
        <w:rPr>
          <w:rFonts w:hint="eastAsia"/>
          <w:lang w:eastAsia="zh-CN"/>
        </w:rPr>
        <w:t xml:space="preserve"> blew</w:t>
      </w:r>
      <w:r w:rsidR="002D1BFF" w:rsidRPr="002D1BFF">
        <w:rPr>
          <w:lang w:eastAsia="zh-CN"/>
        </w:rPr>
        <w:t xml:space="preserve"> is the maximum number of incoming requests during the las</w:t>
      </w:r>
      <w:r w:rsidR="00004AA2">
        <w:rPr>
          <w:lang w:eastAsia="zh-CN"/>
        </w:rPr>
        <w:t>t collect interval</w:t>
      </w:r>
      <w:r w:rsidR="00004AA2">
        <w:rPr>
          <w:rFonts w:hint="eastAsia"/>
          <w:lang w:eastAsia="zh-CN"/>
        </w:rPr>
        <w:t xml:space="preserve">; </w:t>
      </w:r>
      <w:r w:rsidR="00004AA2" w:rsidRPr="002D1BFF">
        <w:rPr>
          <w:lang w:eastAsia="zh-CN"/>
        </w:rPr>
        <w:t>The value shown in th</w:t>
      </w:r>
      <w:r w:rsidR="00004AA2">
        <w:rPr>
          <w:rFonts w:hint="eastAsia"/>
          <w:lang w:eastAsia="zh-CN"/>
        </w:rPr>
        <w:t>e right</w:t>
      </w:r>
      <w:r w:rsidR="00004AA2" w:rsidRPr="002D1BFF">
        <w:rPr>
          <w:lang w:eastAsia="zh-CN"/>
        </w:rPr>
        <w:t xml:space="preserve"> graph</w:t>
      </w:r>
      <w:r w:rsidR="00004AA2">
        <w:rPr>
          <w:rFonts w:hint="eastAsia"/>
          <w:lang w:eastAsia="zh-CN"/>
        </w:rPr>
        <w:t xml:space="preserve"> blew</w:t>
      </w:r>
      <w:r w:rsidR="00004AA2" w:rsidRPr="002D1BFF">
        <w:rPr>
          <w:lang w:eastAsia="zh-CN"/>
        </w:rPr>
        <w:t xml:space="preserve"> is the m</w:t>
      </w:r>
      <w:r w:rsidR="00004AA2">
        <w:rPr>
          <w:rFonts w:hint="eastAsia"/>
          <w:lang w:eastAsia="zh-CN"/>
        </w:rPr>
        <w:t>in</w:t>
      </w:r>
      <w:r w:rsidR="00004AA2" w:rsidRPr="002D1BFF">
        <w:rPr>
          <w:lang w:eastAsia="zh-CN"/>
        </w:rPr>
        <w:t>imum number of incoming requests during the las</w:t>
      </w:r>
      <w:r w:rsidR="00004AA2">
        <w:rPr>
          <w:lang w:eastAsia="zh-CN"/>
        </w:rPr>
        <w:t>t collect interva</w:t>
      </w:r>
      <w:r w:rsidR="00004AA2">
        <w:rPr>
          <w:rFonts w:hint="eastAsia"/>
          <w:lang w:eastAsia="zh-CN"/>
        </w:rPr>
        <w:t>l.</w:t>
      </w:r>
      <w:r w:rsidR="00004AA2" w:rsidRPr="00DF1B5E">
        <w:rPr>
          <w:lang w:eastAsia="zh-CN"/>
        </w:rPr>
        <w:t xml:space="preserve"> </w:t>
      </w:r>
    </w:p>
    <w:p w14:paraId="18E3FFEC" w14:textId="3255FC8A" w:rsidR="00383717" w:rsidRPr="00B51E38" w:rsidRDefault="002D1BFF" w:rsidP="00383717">
      <w:pPr>
        <w:pStyle w:val="a6"/>
        <w:rPr>
          <w:lang w:eastAsia="zh-CN"/>
        </w:rPr>
      </w:pPr>
      <w:bookmarkStart w:id="251" w:name="_Ref512592867"/>
      <w:bookmarkStart w:id="252" w:name="_Ref512522742"/>
      <w:bookmarkStart w:id="253" w:name="_Toc512586274"/>
      <w:bookmarkStart w:id="254" w:name="_Toc514766703"/>
      <w:r>
        <w:rPr>
          <w:rFonts w:hint="eastAsia"/>
          <w:lang w:eastAsia="zh-CN"/>
        </w:rPr>
        <w:t xml:space="preserve">Figure </w:t>
      </w:r>
      <w:r w:rsidR="00383717">
        <w:fldChar w:fldCharType="begin"/>
      </w:r>
      <w:r w:rsidR="00383717">
        <w:rPr>
          <w:lang w:eastAsia="zh-CN"/>
        </w:rPr>
        <w:instrText xml:space="preserve"> SEQ Figure \* ARABIC </w:instrText>
      </w:r>
      <w:r w:rsidR="00383717">
        <w:fldChar w:fldCharType="separate"/>
      </w:r>
      <w:r w:rsidR="00383717">
        <w:rPr>
          <w:noProof/>
          <w:lang w:eastAsia="zh-CN"/>
        </w:rPr>
        <w:t>49</w:t>
      </w:r>
      <w:r w:rsidR="00383717">
        <w:fldChar w:fldCharType="end"/>
      </w:r>
      <w:bookmarkEnd w:id="251"/>
      <w:r w:rsidR="00383717">
        <w:rPr>
          <w:lang w:eastAsia="zh-CN"/>
        </w:rPr>
        <w:t>：</w:t>
      </w:r>
      <w:bookmarkEnd w:id="252"/>
      <w:bookmarkEnd w:id="253"/>
      <w:r>
        <w:rPr>
          <w:rFonts w:hint="eastAsia"/>
          <w:lang w:eastAsia="zh-CN"/>
        </w:rPr>
        <w:t>Number of Incoming Requests Panel</w:t>
      </w:r>
      <w:bookmarkEnd w:id="254"/>
    </w:p>
    <w:p w14:paraId="7DDDD121" w14:textId="77777777" w:rsidR="00383717" w:rsidRDefault="00383717" w:rsidP="00383717">
      <w:pPr>
        <w:spacing w:before="137"/>
        <w:ind w:firstLine="720"/>
        <w:rPr>
          <w:lang w:eastAsia="zh-CN"/>
        </w:rPr>
      </w:pPr>
      <w:r>
        <w:rPr>
          <w:noProof/>
          <w:lang w:eastAsia="zh-CN"/>
        </w:rPr>
        <w:drawing>
          <wp:inline distT="0" distB="0" distL="0" distR="0" wp14:anchorId="449BB28D" wp14:editId="539F7883">
            <wp:extent cx="5412266" cy="2119505"/>
            <wp:effectExtent l="0" t="0" r="0" b="0"/>
            <wp:docPr id="2266" name="图片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1391" cy="2119162"/>
                    </a:xfrm>
                    <a:prstGeom prst="rect">
                      <a:avLst/>
                    </a:prstGeom>
                    <a:noFill/>
                    <a:ln>
                      <a:noFill/>
                    </a:ln>
                  </pic:spPr>
                </pic:pic>
              </a:graphicData>
            </a:graphic>
          </wp:inline>
        </w:drawing>
      </w:r>
    </w:p>
    <w:p w14:paraId="41ACDB5F" w14:textId="25CB042F" w:rsidR="00383717" w:rsidRPr="00DF1B5E" w:rsidRDefault="00B07CA4" w:rsidP="00383717">
      <w:pPr>
        <w:pStyle w:val="DDNbodytext1"/>
        <w:keepNext/>
        <w:rPr>
          <w:lang w:eastAsia="zh-CN"/>
        </w:rPr>
      </w:pPr>
      <w:r>
        <w:rPr>
          <w:rFonts w:hint="eastAsia"/>
          <w:lang w:eastAsia="zh-CN"/>
        </w:rPr>
        <w:t>The Wait time of Requests Panel (</w:t>
      </w:r>
      <w:r w:rsidRPr="00B07CA4">
        <w:rPr>
          <w:rStyle w:val="DDNField"/>
        </w:rPr>
        <w:fldChar w:fldCharType="begin"/>
      </w:r>
      <w:r w:rsidRPr="00B07CA4">
        <w:rPr>
          <w:rStyle w:val="DDNField"/>
        </w:rPr>
        <w:instrText xml:space="preserve"> </w:instrText>
      </w:r>
      <w:r w:rsidRPr="00B07CA4">
        <w:rPr>
          <w:rStyle w:val="DDNField"/>
          <w:rFonts w:hint="eastAsia"/>
        </w:rPr>
        <w:instrText>REF _Ref512593376 \h</w:instrText>
      </w:r>
      <w:r w:rsidRPr="00B07CA4">
        <w:rPr>
          <w:rStyle w:val="DDNField"/>
        </w:rPr>
        <w:instrText xml:space="preserve"> </w:instrText>
      </w:r>
      <w:r>
        <w:rPr>
          <w:rStyle w:val="DDNField"/>
        </w:rPr>
        <w:instrText xml:space="preserve"> \* MERGEFORMAT </w:instrText>
      </w:r>
      <w:r w:rsidRPr="00B07CA4">
        <w:rPr>
          <w:rStyle w:val="DDNField"/>
        </w:rPr>
      </w:r>
      <w:r w:rsidRPr="00B07CA4">
        <w:rPr>
          <w:rStyle w:val="DDNField"/>
        </w:rPr>
        <w:fldChar w:fldCharType="separate"/>
      </w:r>
      <w:r w:rsidRPr="00B07CA4">
        <w:rPr>
          <w:rStyle w:val="DDNField"/>
          <w:rFonts w:hint="eastAsia"/>
        </w:rPr>
        <w:t>F</w:t>
      </w:r>
      <w:r w:rsidRPr="00B07CA4">
        <w:rPr>
          <w:rStyle w:val="DDNField"/>
        </w:rPr>
        <w:t>i</w:t>
      </w:r>
      <w:r w:rsidRPr="00B07CA4">
        <w:rPr>
          <w:rStyle w:val="DDNField"/>
          <w:rFonts w:hint="eastAsia"/>
        </w:rPr>
        <w:t xml:space="preserve">gure </w:t>
      </w:r>
      <w:r w:rsidRPr="00B07CA4">
        <w:rPr>
          <w:rStyle w:val="DDNField"/>
        </w:rPr>
        <w:t>50</w:t>
      </w:r>
      <w:r w:rsidRPr="00B07CA4">
        <w:rPr>
          <w:rStyle w:val="DDNField"/>
        </w:rPr>
        <w:fldChar w:fldCharType="end"/>
      </w:r>
      <w:r>
        <w:rPr>
          <w:rFonts w:hint="eastAsia"/>
          <w:lang w:eastAsia="zh-CN"/>
        </w:rPr>
        <w:t>) sh</w:t>
      </w:r>
      <w:r w:rsidR="00C9346D">
        <w:rPr>
          <w:rFonts w:hint="eastAsia"/>
          <w:lang w:eastAsia="zh-CN"/>
        </w:rPr>
        <w:t>ows the maximum and minimum</w:t>
      </w:r>
      <w:r>
        <w:rPr>
          <w:rFonts w:hint="eastAsia"/>
          <w:lang w:eastAsia="zh-CN"/>
        </w:rPr>
        <w:t xml:space="preserve"> wait time of requests varying on time on MDS.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sidRPr="00B07CA4">
        <w:rPr>
          <w:lang w:eastAsia="zh-CN"/>
        </w:rPr>
        <w:lastRenderedPageBreak/>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 requests during the last collect interval</w:t>
      </w:r>
      <w:r>
        <w:rPr>
          <w:rFonts w:hint="eastAsia"/>
          <w:lang w:eastAsia="zh-CN"/>
        </w:rPr>
        <w:t xml:space="preserve">. </w:t>
      </w:r>
    </w:p>
    <w:p w14:paraId="1F689312" w14:textId="2EF36DBA" w:rsidR="00383717" w:rsidRPr="00B51E38" w:rsidRDefault="00004AA2" w:rsidP="00383717">
      <w:pPr>
        <w:pStyle w:val="a6"/>
        <w:rPr>
          <w:lang w:eastAsia="zh-CN"/>
        </w:rPr>
      </w:pPr>
      <w:bookmarkStart w:id="255" w:name="_Ref512593376"/>
      <w:bookmarkStart w:id="256" w:name="_Ref512522770"/>
      <w:bookmarkStart w:id="257" w:name="_Toc512586275"/>
      <w:bookmarkStart w:id="258" w:name="_Toc514766704"/>
      <w:r>
        <w:rPr>
          <w:rFonts w:hint="eastAsia"/>
          <w:lang w:eastAsia="zh-CN"/>
        </w:rPr>
        <w:t>F</w:t>
      </w:r>
      <w:r>
        <w:rPr>
          <w:lang w:eastAsia="zh-CN"/>
        </w:rPr>
        <w:t>i</w:t>
      </w:r>
      <w:r>
        <w:rPr>
          <w:rFonts w:hint="eastAsia"/>
          <w:lang w:eastAsia="zh-CN"/>
        </w:rPr>
        <w:t xml:space="preserve">gure </w:t>
      </w:r>
      <w:r w:rsidR="00383717">
        <w:fldChar w:fldCharType="begin"/>
      </w:r>
      <w:r w:rsidR="00383717">
        <w:rPr>
          <w:lang w:eastAsia="zh-CN"/>
        </w:rPr>
        <w:instrText xml:space="preserve"> SEQ Figure \* ARABIC </w:instrText>
      </w:r>
      <w:r w:rsidR="00383717">
        <w:fldChar w:fldCharType="separate"/>
      </w:r>
      <w:r w:rsidR="00383717">
        <w:rPr>
          <w:noProof/>
          <w:lang w:eastAsia="zh-CN"/>
        </w:rPr>
        <w:t>50</w:t>
      </w:r>
      <w:r w:rsidR="00383717">
        <w:fldChar w:fldCharType="end"/>
      </w:r>
      <w:bookmarkEnd w:id="255"/>
      <w:r w:rsidR="00383717">
        <w:rPr>
          <w:lang w:eastAsia="zh-CN"/>
        </w:rPr>
        <w:t>：</w:t>
      </w:r>
      <w:bookmarkEnd w:id="256"/>
      <w:bookmarkEnd w:id="257"/>
      <w:r>
        <w:rPr>
          <w:rFonts w:hint="eastAsia"/>
          <w:lang w:eastAsia="zh-CN"/>
        </w:rPr>
        <w:t>Wait time of Requests Panel</w:t>
      </w:r>
      <w:bookmarkEnd w:id="258"/>
    </w:p>
    <w:p w14:paraId="09DEDEED" w14:textId="77777777" w:rsidR="00383717" w:rsidRDefault="00383717" w:rsidP="00383717">
      <w:pPr>
        <w:spacing w:before="137"/>
        <w:ind w:firstLine="720"/>
        <w:rPr>
          <w:lang w:eastAsia="zh-CN"/>
        </w:rPr>
      </w:pPr>
    </w:p>
    <w:p w14:paraId="461AE537" w14:textId="77777777" w:rsidR="00383717" w:rsidRDefault="00383717" w:rsidP="00383717">
      <w:pPr>
        <w:spacing w:before="137"/>
        <w:ind w:firstLine="720"/>
        <w:rPr>
          <w:lang w:eastAsia="zh-CN"/>
        </w:rPr>
      </w:pPr>
      <w:r>
        <w:rPr>
          <w:noProof/>
          <w:lang w:eastAsia="zh-CN"/>
        </w:rPr>
        <w:drawing>
          <wp:inline distT="0" distB="0" distL="0" distR="0" wp14:anchorId="21439DA0" wp14:editId="50FEF19E">
            <wp:extent cx="5479708" cy="2135362"/>
            <wp:effectExtent l="0" t="0" r="6985" b="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8821" cy="2135016"/>
                    </a:xfrm>
                    <a:prstGeom prst="rect">
                      <a:avLst/>
                    </a:prstGeom>
                    <a:noFill/>
                    <a:ln>
                      <a:noFill/>
                    </a:ln>
                  </pic:spPr>
                </pic:pic>
              </a:graphicData>
            </a:graphic>
          </wp:inline>
        </w:drawing>
      </w:r>
    </w:p>
    <w:p w14:paraId="10D854E3" w14:textId="296E43B1" w:rsidR="00383717" w:rsidRPr="00DF1B5E" w:rsidRDefault="00B07CA4" w:rsidP="00383717">
      <w:pPr>
        <w:pStyle w:val="DDNbodytext1"/>
        <w:keepNext/>
        <w:rPr>
          <w:lang w:eastAsia="zh-CN"/>
        </w:rPr>
      </w:pPr>
      <w:r>
        <w:rPr>
          <w:rFonts w:hint="eastAsia"/>
          <w:lang w:eastAsia="zh-CN"/>
        </w:rPr>
        <w:t>The Adaptive Timeout Value Pane</w:t>
      </w:r>
      <w:r w:rsidR="00D16226">
        <w:rPr>
          <w:rFonts w:hint="eastAsia"/>
          <w:lang w:eastAsia="zh-CN"/>
        </w:rPr>
        <w:t>l</w:t>
      </w:r>
      <w:r>
        <w:rPr>
          <w:rFonts w:hint="eastAsia"/>
          <w:lang w:eastAsia="zh-CN"/>
        </w:rPr>
        <w:t xml:space="preserve"> (</w:t>
      </w:r>
      <w:r w:rsidRPr="00B07CA4">
        <w:rPr>
          <w:rStyle w:val="DDNField"/>
        </w:rPr>
        <w:fldChar w:fldCharType="begin"/>
      </w:r>
      <w:r w:rsidRPr="00B07CA4">
        <w:rPr>
          <w:rStyle w:val="DDNField"/>
        </w:rPr>
        <w:instrText xml:space="preserve"> </w:instrText>
      </w:r>
      <w:r w:rsidRPr="00B07CA4">
        <w:rPr>
          <w:rStyle w:val="DDNField"/>
          <w:rFonts w:hint="eastAsia"/>
        </w:rPr>
        <w:instrText>REF _Ref512593551 \h</w:instrText>
      </w:r>
      <w:r w:rsidRPr="00B07CA4">
        <w:rPr>
          <w:rStyle w:val="DDNField"/>
        </w:rPr>
        <w:instrText xml:space="preserve"> </w:instrText>
      </w:r>
      <w:r>
        <w:rPr>
          <w:rStyle w:val="DDNField"/>
        </w:rPr>
        <w:instrText xml:space="preserve"> \* MERGEFORMAT </w:instrText>
      </w:r>
      <w:r w:rsidRPr="00B07CA4">
        <w:rPr>
          <w:rStyle w:val="DDNField"/>
        </w:rPr>
      </w:r>
      <w:r w:rsidRPr="00B07CA4">
        <w:rPr>
          <w:rStyle w:val="DDNField"/>
        </w:rPr>
        <w:fldChar w:fldCharType="separate"/>
      </w:r>
      <w:r w:rsidRPr="00B07CA4">
        <w:rPr>
          <w:rStyle w:val="DDNField"/>
          <w:rFonts w:hint="eastAsia"/>
        </w:rPr>
        <w:t xml:space="preserve">Figure </w:t>
      </w:r>
      <w:r w:rsidRPr="00B07CA4">
        <w:rPr>
          <w:rStyle w:val="DDNField"/>
        </w:rPr>
        <w:t>51</w:t>
      </w:r>
      <w:r w:rsidRPr="00B07CA4">
        <w:rPr>
          <w:rStyle w:val="DDNField"/>
        </w:rPr>
        <w:fldChar w:fldCharType="end"/>
      </w:r>
      <w:r>
        <w:rPr>
          <w:rFonts w:hint="eastAsia"/>
          <w:lang w:eastAsia="zh-CN"/>
        </w:rPr>
        <w:t xml:space="preserve">) </w:t>
      </w:r>
      <w:r w:rsidR="00C9346D">
        <w:rPr>
          <w:rFonts w:hint="eastAsia"/>
          <w:lang w:eastAsia="zh-CN"/>
        </w:rPr>
        <w:t xml:space="preserve">shows the maximum and minimum adaptive timeout value varying on time on MDS. </w:t>
      </w:r>
      <w:r w:rsidR="00C9346D" w:rsidRPr="00C9346D">
        <w:rPr>
          <w:lang w:eastAsia="zh-CN"/>
        </w:rPr>
        <w:t>When a client sends a request, it has a timeout deadline for the reply. The timeout value of a service is an adaptive value negotiated between server and client during r</w:t>
      </w:r>
      <w:r w:rsidR="00C9346D">
        <w:rPr>
          <w:lang w:eastAsia="zh-CN"/>
        </w:rPr>
        <w:t>un-time. The value shown in th</w:t>
      </w:r>
      <w:r w:rsidR="00C9346D">
        <w:rPr>
          <w:rFonts w:hint="eastAsia"/>
          <w:lang w:eastAsia="zh-CN"/>
        </w:rPr>
        <w:t>e left</w:t>
      </w:r>
      <w:r w:rsidR="00C9346D" w:rsidRPr="00C9346D">
        <w:rPr>
          <w:lang w:eastAsia="zh-CN"/>
        </w:rPr>
        <w:t xml:space="preserve"> graph i</w:t>
      </w:r>
      <w:r w:rsidR="00C9346D">
        <w:rPr>
          <w:lang w:eastAsia="zh-CN"/>
        </w:rPr>
        <w:t xml:space="preserve">s the maximum timeout of the </w:t>
      </w:r>
      <w:r w:rsidR="00C9346D">
        <w:rPr>
          <w:rFonts w:hint="eastAsia"/>
          <w:lang w:eastAsia="zh-CN"/>
        </w:rPr>
        <w:t>MDS</w:t>
      </w:r>
      <w:r w:rsidR="00C9346D" w:rsidRPr="00C9346D">
        <w:rPr>
          <w:lang w:eastAsia="zh-CN"/>
        </w:rPr>
        <w:t xml:space="preserve"> service d</w:t>
      </w:r>
      <w:r w:rsidR="00C9346D">
        <w:rPr>
          <w:lang w:eastAsia="zh-CN"/>
        </w:rPr>
        <w:t>uring the last collect interval; The value shown in th</w:t>
      </w:r>
      <w:r w:rsidR="00C9346D">
        <w:rPr>
          <w:rFonts w:hint="eastAsia"/>
          <w:lang w:eastAsia="zh-CN"/>
        </w:rPr>
        <w:t>e right</w:t>
      </w:r>
      <w:r w:rsidR="00C9346D" w:rsidRPr="00C9346D">
        <w:rPr>
          <w:lang w:eastAsia="zh-CN"/>
        </w:rPr>
        <w:t xml:space="preserve"> graph i</w:t>
      </w:r>
      <w:r w:rsidR="00C9346D">
        <w:rPr>
          <w:lang w:eastAsia="zh-CN"/>
        </w:rPr>
        <w:t>s the m</w:t>
      </w:r>
      <w:r w:rsidR="00C9346D">
        <w:rPr>
          <w:rFonts w:hint="eastAsia"/>
          <w:lang w:eastAsia="zh-CN"/>
        </w:rPr>
        <w:t>in</w:t>
      </w:r>
      <w:r w:rsidR="00C9346D">
        <w:rPr>
          <w:lang w:eastAsia="zh-CN"/>
        </w:rPr>
        <w:t xml:space="preserve">imum timeout of the </w:t>
      </w:r>
      <w:r w:rsidR="00C9346D">
        <w:rPr>
          <w:rFonts w:hint="eastAsia"/>
          <w:lang w:eastAsia="zh-CN"/>
        </w:rPr>
        <w:t>MDS</w:t>
      </w:r>
      <w:r w:rsidR="00C9346D" w:rsidRPr="00C9346D">
        <w:rPr>
          <w:lang w:eastAsia="zh-CN"/>
        </w:rPr>
        <w:t xml:space="preserve"> service d</w:t>
      </w:r>
      <w:r w:rsidR="00C9346D">
        <w:rPr>
          <w:lang w:eastAsia="zh-CN"/>
        </w:rPr>
        <w:t>uring the last collect interval</w:t>
      </w:r>
      <w:r w:rsidR="00C9346D">
        <w:rPr>
          <w:rFonts w:hint="eastAsia"/>
          <w:lang w:eastAsia="zh-CN"/>
        </w:rPr>
        <w:t>.</w:t>
      </w:r>
      <w:r w:rsidR="00C9346D" w:rsidRPr="00DF1B5E">
        <w:rPr>
          <w:lang w:eastAsia="zh-CN"/>
        </w:rPr>
        <w:t xml:space="preserve"> </w:t>
      </w:r>
    </w:p>
    <w:p w14:paraId="726420E0" w14:textId="67986C59" w:rsidR="00B07CA4" w:rsidRPr="00B07CA4" w:rsidRDefault="00B07CA4" w:rsidP="00B07CA4">
      <w:pPr>
        <w:pStyle w:val="a6"/>
        <w:rPr>
          <w:lang w:eastAsia="zh-CN"/>
        </w:rPr>
      </w:pPr>
      <w:bookmarkStart w:id="259" w:name="_Ref512593551"/>
      <w:bookmarkStart w:id="260" w:name="_Ref512522794"/>
      <w:bookmarkStart w:id="261" w:name="_Toc512586276"/>
      <w:bookmarkStart w:id="262" w:name="_Toc514766705"/>
      <w:r>
        <w:rPr>
          <w:rFonts w:hint="eastAsia"/>
          <w:lang w:eastAsia="zh-CN"/>
        </w:rPr>
        <w:t xml:space="preserve">Figure </w:t>
      </w:r>
      <w:r w:rsidR="00383717">
        <w:fldChar w:fldCharType="begin"/>
      </w:r>
      <w:r w:rsidR="00383717">
        <w:rPr>
          <w:lang w:eastAsia="zh-CN"/>
        </w:rPr>
        <w:instrText xml:space="preserve"> SEQ Figure \* ARABIC </w:instrText>
      </w:r>
      <w:r w:rsidR="00383717">
        <w:fldChar w:fldCharType="separate"/>
      </w:r>
      <w:r w:rsidR="00383717">
        <w:rPr>
          <w:noProof/>
          <w:lang w:eastAsia="zh-CN"/>
        </w:rPr>
        <w:t>51</w:t>
      </w:r>
      <w:r w:rsidR="00383717">
        <w:fldChar w:fldCharType="end"/>
      </w:r>
      <w:bookmarkEnd w:id="259"/>
      <w:r w:rsidR="00383717">
        <w:rPr>
          <w:lang w:eastAsia="zh-CN"/>
        </w:rPr>
        <w:t>：</w:t>
      </w:r>
      <w:bookmarkEnd w:id="260"/>
      <w:bookmarkEnd w:id="261"/>
      <w:r>
        <w:rPr>
          <w:rFonts w:hint="eastAsia"/>
          <w:lang w:eastAsia="zh-CN"/>
        </w:rPr>
        <w:t>Adaptive Timeout Value Panel</w:t>
      </w:r>
      <w:bookmarkEnd w:id="262"/>
    </w:p>
    <w:p w14:paraId="4C6CFD73" w14:textId="6ADA326E" w:rsidR="00383717" w:rsidRDefault="00B07CA4" w:rsidP="00AD58E4">
      <w:pPr>
        <w:pStyle w:val="ae"/>
        <w:spacing w:before="10"/>
        <w:rPr>
          <w:lang w:eastAsia="zh-CN"/>
        </w:rPr>
      </w:pPr>
      <w:r>
        <w:rPr>
          <w:noProof/>
          <w:lang w:eastAsia="zh-CN"/>
        </w:rPr>
        <w:drawing>
          <wp:inline distT="0" distB="0" distL="0" distR="0" wp14:anchorId="4FCD8DF6" wp14:editId="057FFF99">
            <wp:extent cx="5322548" cy="2068994"/>
            <wp:effectExtent l="0" t="0" r="0" b="7620"/>
            <wp:docPr id="2268" name="图片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8218" cy="2071198"/>
                    </a:xfrm>
                    <a:prstGeom prst="rect">
                      <a:avLst/>
                    </a:prstGeom>
                    <a:noFill/>
                    <a:ln>
                      <a:noFill/>
                    </a:ln>
                  </pic:spPr>
                </pic:pic>
              </a:graphicData>
            </a:graphic>
          </wp:inline>
        </w:drawing>
      </w:r>
    </w:p>
    <w:p w14:paraId="7AEF21F8" w14:textId="4F9FA6F4" w:rsidR="00C9346D" w:rsidRPr="00DF1B5E" w:rsidRDefault="00794DEF" w:rsidP="00C9346D">
      <w:pPr>
        <w:pStyle w:val="DDNbodytext1"/>
        <w:keepNext/>
        <w:rPr>
          <w:lang w:eastAsia="zh-CN"/>
        </w:rPr>
      </w:pPr>
      <w:r>
        <w:rPr>
          <w:rFonts w:hint="eastAsia"/>
          <w:lang w:eastAsia="zh-CN"/>
        </w:rPr>
        <w:t>The Numb</w:t>
      </w:r>
      <w:r w:rsidR="00D16226">
        <w:rPr>
          <w:rFonts w:hint="eastAsia"/>
          <w:lang w:eastAsia="zh-CN"/>
        </w:rPr>
        <w:t xml:space="preserve">er of Available Request buffers </w:t>
      </w:r>
      <w:r>
        <w:rPr>
          <w:rFonts w:hint="eastAsia"/>
          <w:lang w:eastAsia="zh-CN"/>
        </w:rPr>
        <w:t>Panel</w:t>
      </w:r>
      <w:r w:rsidR="00D16226">
        <w:rPr>
          <w:rFonts w:hint="eastAsia"/>
          <w:lang w:eastAsia="zh-CN"/>
        </w:rPr>
        <w:t xml:space="preserve"> (</w:t>
      </w:r>
      <w:r w:rsidR="00D16226" w:rsidRPr="00D16226">
        <w:rPr>
          <w:rStyle w:val="DDNField"/>
        </w:rPr>
        <w:fldChar w:fldCharType="begin"/>
      </w:r>
      <w:r w:rsidR="00D16226" w:rsidRPr="00D16226">
        <w:rPr>
          <w:rStyle w:val="DDNField"/>
        </w:rPr>
        <w:instrText xml:space="preserve"> </w:instrText>
      </w:r>
      <w:r w:rsidR="00D16226" w:rsidRPr="00D16226">
        <w:rPr>
          <w:rStyle w:val="DDNField"/>
          <w:rFonts w:hint="eastAsia"/>
        </w:rPr>
        <w:instrText>REF _Ref512602446 \h</w:instrText>
      </w:r>
      <w:r w:rsidR="00D16226" w:rsidRPr="00D16226">
        <w:rPr>
          <w:rStyle w:val="DDNField"/>
        </w:rPr>
        <w:instrText xml:space="preserve"> </w:instrText>
      </w:r>
      <w:r w:rsidR="00D16226">
        <w:rPr>
          <w:rStyle w:val="DDNField"/>
        </w:rPr>
        <w:instrText xml:space="preserve"> \* MERGEFORMAT </w:instrText>
      </w:r>
      <w:r w:rsidR="00D16226" w:rsidRPr="00D16226">
        <w:rPr>
          <w:rStyle w:val="DDNField"/>
        </w:rPr>
      </w:r>
      <w:r w:rsidR="00D16226" w:rsidRPr="00D16226">
        <w:rPr>
          <w:rStyle w:val="DDNField"/>
        </w:rPr>
        <w:fldChar w:fldCharType="separate"/>
      </w:r>
      <w:r w:rsidR="00D16226" w:rsidRPr="00D16226">
        <w:rPr>
          <w:rStyle w:val="DDNField"/>
          <w:rFonts w:hint="eastAsia"/>
        </w:rPr>
        <w:t xml:space="preserve">Figure </w:t>
      </w:r>
      <w:r w:rsidR="00D16226" w:rsidRPr="00D16226">
        <w:rPr>
          <w:rStyle w:val="DDNField"/>
        </w:rPr>
        <w:t>52</w:t>
      </w:r>
      <w:r w:rsidR="00D16226" w:rsidRPr="00D16226">
        <w:rPr>
          <w:rStyle w:val="DDNField"/>
        </w:rPr>
        <w:fldChar w:fldCharType="end"/>
      </w:r>
      <w:r w:rsidR="00D16226">
        <w:rPr>
          <w:rFonts w:hint="eastAsia"/>
          <w:lang w:eastAsia="zh-CN"/>
        </w:rPr>
        <w:t>)</w:t>
      </w:r>
      <w:r>
        <w:rPr>
          <w:rFonts w:hint="eastAsia"/>
          <w:lang w:eastAsia="zh-CN"/>
        </w:rPr>
        <w:t xml:space="preserve"> shows the maximum and minimum number of available request buffers varying on time on MDS.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p>
    <w:p w14:paraId="42F71337" w14:textId="1D727708" w:rsidR="00C9346D" w:rsidRDefault="00794DEF" w:rsidP="00C9346D">
      <w:pPr>
        <w:pStyle w:val="a6"/>
        <w:rPr>
          <w:lang w:eastAsia="zh-CN"/>
        </w:rPr>
      </w:pPr>
      <w:bookmarkStart w:id="263" w:name="_Ref512602446"/>
      <w:bookmarkStart w:id="264" w:name="_Ref512522819"/>
      <w:bookmarkStart w:id="265" w:name="_Toc512586277"/>
      <w:bookmarkStart w:id="266" w:name="_Toc514766706"/>
      <w:r>
        <w:rPr>
          <w:rFonts w:hint="eastAsia"/>
          <w:lang w:eastAsia="zh-CN"/>
        </w:rPr>
        <w:t xml:space="preserve">Figure </w:t>
      </w:r>
      <w:r w:rsidR="00C9346D">
        <w:fldChar w:fldCharType="begin"/>
      </w:r>
      <w:r w:rsidR="00C9346D">
        <w:rPr>
          <w:lang w:eastAsia="zh-CN"/>
        </w:rPr>
        <w:instrText xml:space="preserve"> SEQ Figure \* ARABIC </w:instrText>
      </w:r>
      <w:r w:rsidR="00C9346D">
        <w:fldChar w:fldCharType="separate"/>
      </w:r>
      <w:r w:rsidR="00C9346D">
        <w:rPr>
          <w:noProof/>
          <w:lang w:eastAsia="zh-CN"/>
        </w:rPr>
        <w:t>52</w:t>
      </w:r>
      <w:r w:rsidR="00C9346D">
        <w:fldChar w:fldCharType="end"/>
      </w:r>
      <w:bookmarkEnd w:id="263"/>
      <w:r w:rsidR="00C9346D">
        <w:rPr>
          <w:lang w:eastAsia="zh-CN"/>
        </w:rPr>
        <w:t>：</w:t>
      </w:r>
      <w:bookmarkEnd w:id="264"/>
      <w:bookmarkEnd w:id="265"/>
      <w:r>
        <w:rPr>
          <w:rFonts w:hint="eastAsia"/>
          <w:lang w:eastAsia="zh-CN"/>
        </w:rPr>
        <w:t>Number of Available Request buffers Panel</w:t>
      </w:r>
      <w:bookmarkEnd w:id="266"/>
    </w:p>
    <w:p w14:paraId="1BA90305" w14:textId="77777777" w:rsidR="00C9346D" w:rsidRDefault="00C9346D" w:rsidP="00C9346D">
      <w:pPr>
        <w:spacing w:before="137"/>
        <w:ind w:firstLine="720"/>
        <w:rPr>
          <w:lang w:eastAsia="zh-CN"/>
        </w:rPr>
      </w:pPr>
    </w:p>
    <w:p w14:paraId="3DE588B8" w14:textId="77777777" w:rsidR="00C9346D" w:rsidRDefault="00C9346D" w:rsidP="00C9346D">
      <w:pPr>
        <w:spacing w:before="137"/>
        <w:ind w:firstLine="720"/>
        <w:rPr>
          <w:lang w:eastAsia="zh-CN"/>
        </w:rPr>
      </w:pPr>
      <w:r>
        <w:rPr>
          <w:noProof/>
          <w:lang w:eastAsia="zh-CN"/>
        </w:rPr>
        <w:lastRenderedPageBreak/>
        <w:drawing>
          <wp:inline distT="0" distB="0" distL="0" distR="0" wp14:anchorId="425FCB1C" wp14:editId="19207414">
            <wp:extent cx="5466254" cy="214064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5369" cy="2140300"/>
                    </a:xfrm>
                    <a:prstGeom prst="rect">
                      <a:avLst/>
                    </a:prstGeom>
                    <a:noFill/>
                    <a:ln>
                      <a:noFill/>
                    </a:ln>
                  </pic:spPr>
                </pic:pic>
              </a:graphicData>
            </a:graphic>
          </wp:inline>
        </w:drawing>
      </w:r>
    </w:p>
    <w:p w14:paraId="29BAD3A3" w14:textId="1F0BD71B" w:rsidR="00C9346D" w:rsidRPr="009938EB" w:rsidRDefault="00794DEF" w:rsidP="00C9346D">
      <w:pPr>
        <w:pStyle w:val="DDNbodytext1"/>
        <w:keepNext/>
        <w:rPr>
          <w:lang w:eastAsia="zh-CN"/>
        </w:rPr>
      </w:pPr>
      <w:r>
        <w:rPr>
          <w:lang w:eastAsia="zh-CN"/>
        </w:rPr>
        <w:t>T</w:t>
      </w:r>
      <w:r>
        <w:rPr>
          <w:rFonts w:hint="eastAsia"/>
          <w:lang w:eastAsia="zh-CN"/>
        </w:rPr>
        <w:t>he Handing time of LDLM I</w:t>
      </w:r>
      <w:r w:rsidR="00C9346D">
        <w:rPr>
          <w:rFonts w:hint="eastAsia"/>
          <w:lang w:eastAsia="zh-CN"/>
        </w:rPr>
        <w:t>bits Enqueue</w:t>
      </w:r>
      <w:r>
        <w:rPr>
          <w:rFonts w:hint="eastAsia"/>
          <w:lang w:eastAsia="zh-CN"/>
        </w:rPr>
        <w:t xml:space="preserve"> Requests Panel </w:t>
      </w:r>
      <w:r w:rsidR="009938EB">
        <w:rPr>
          <w:rFonts w:hint="eastAsia"/>
          <w:lang w:eastAsia="zh-CN"/>
        </w:rPr>
        <w:t>(</w:t>
      </w:r>
      <w:r w:rsidR="009938EB" w:rsidRPr="009938EB">
        <w:rPr>
          <w:rStyle w:val="DDNField"/>
        </w:rPr>
        <w:fldChar w:fldCharType="begin"/>
      </w:r>
      <w:r w:rsidR="009938EB" w:rsidRPr="009938EB">
        <w:rPr>
          <w:rStyle w:val="DDNField"/>
        </w:rPr>
        <w:instrText xml:space="preserve"> </w:instrText>
      </w:r>
      <w:r w:rsidR="009938EB" w:rsidRPr="009938EB">
        <w:rPr>
          <w:rStyle w:val="DDNField"/>
          <w:rFonts w:hint="eastAsia"/>
        </w:rPr>
        <w:instrText>REF _Ref512522865 \h</w:instrText>
      </w:r>
      <w:r w:rsidR="009938EB" w:rsidRPr="009938EB">
        <w:rPr>
          <w:rStyle w:val="DDNField"/>
        </w:rPr>
        <w:instrText xml:space="preserve"> </w:instrText>
      </w:r>
      <w:r w:rsidR="009938EB">
        <w:rPr>
          <w:rStyle w:val="DDNField"/>
        </w:rPr>
        <w:instrText xml:space="preserve"> \* MERGEFORMAT </w:instrText>
      </w:r>
      <w:r w:rsidR="009938EB" w:rsidRPr="009938EB">
        <w:rPr>
          <w:rStyle w:val="DDNField"/>
        </w:rPr>
      </w:r>
      <w:r w:rsidR="009938EB" w:rsidRPr="009938EB">
        <w:rPr>
          <w:rStyle w:val="DDNField"/>
        </w:rPr>
        <w:fldChar w:fldCharType="separate"/>
      </w:r>
      <w:r w:rsidR="009938EB" w:rsidRPr="009938EB">
        <w:rPr>
          <w:rStyle w:val="DDNField"/>
          <w:rFonts w:hint="eastAsia"/>
        </w:rPr>
        <w:t xml:space="preserve">Figure </w:t>
      </w:r>
      <w:r w:rsidR="009938EB" w:rsidRPr="009938EB">
        <w:rPr>
          <w:rStyle w:val="DDNField"/>
        </w:rPr>
        <w:t>53</w:t>
      </w:r>
      <w:r w:rsidR="009938EB" w:rsidRPr="009938EB">
        <w:rPr>
          <w:rStyle w:val="DDNField"/>
        </w:rPr>
        <w:fldChar w:fldCharType="end"/>
      </w:r>
      <w:r w:rsidR="009938EB">
        <w:rPr>
          <w:rFonts w:hint="eastAsia"/>
          <w:lang w:eastAsia="zh-CN"/>
        </w:rPr>
        <w:t xml:space="preserve">) </w:t>
      </w:r>
      <w:r>
        <w:rPr>
          <w:rFonts w:hint="eastAsia"/>
          <w:lang w:eastAsia="zh-CN"/>
        </w:rPr>
        <w:t>shows the maximum and minimum Handling time of LDLM ibits enqueue request</w:t>
      </w:r>
      <w:r w:rsidR="00D16226">
        <w:rPr>
          <w:rFonts w:hint="eastAsia"/>
          <w:lang w:eastAsia="zh-CN"/>
        </w:rPr>
        <w:t xml:space="preserve"> varying on time on MDS.</w:t>
      </w:r>
      <w:r w:rsidR="009938EB">
        <w:rPr>
          <w:rFonts w:hint="eastAsia"/>
          <w:lang w:eastAsia="zh-CN"/>
        </w:rPr>
        <w:t xml:space="preserve"> </w:t>
      </w:r>
      <w:r w:rsidR="009938EB" w:rsidRPr="009938EB">
        <w:rPr>
          <w:lang w:eastAsia="zh-CN"/>
        </w:rPr>
        <w:t>The handling time of a request is the time interval between the time that it is started to be handled time and the time the handling finishes.  The value shown in th</w:t>
      </w:r>
      <w:r w:rsidR="009938EB">
        <w:rPr>
          <w:rFonts w:hint="eastAsia"/>
          <w:lang w:eastAsia="zh-CN"/>
        </w:rPr>
        <w:t>e left</w:t>
      </w:r>
      <w:r w:rsidR="009938EB" w:rsidRPr="009938EB">
        <w:rPr>
          <w:lang w:eastAsia="zh-CN"/>
        </w:rPr>
        <w:t xml:space="preserve"> graph</w:t>
      </w:r>
      <w:r w:rsidR="009938EB">
        <w:rPr>
          <w:rFonts w:hint="eastAsia"/>
          <w:lang w:eastAsia="zh-CN"/>
        </w:rPr>
        <w:t xml:space="preserve"> blew</w:t>
      </w:r>
      <w:r w:rsidR="009938EB" w:rsidRPr="009938EB">
        <w:rPr>
          <w:lang w:eastAsia="zh-CN"/>
        </w:rPr>
        <w:t xml:space="preserve"> is the minimum handling time of the LDLM ibits enqueue requests during the last collect interval</w:t>
      </w:r>
      <w:r w:rsidR="009938EB">
        <w:rPr>
          <w:rFonts w:hint="eastAsia"/>
          <w:lang w:eastAsia="zh-CN"/>
        </w:rPr>
        <w:t xml:space="preserve">; </w:t>
      </w:r>
      <w:r w:rsidR="009938EB" w:rsidRPr="009938EB">
        <w:rPr>
          <w:lang w:eastAsia="zh-CN"/>
        </w:rPr>
        <w:t>The value shown in th</w:t>
      </w:r>
      <w:r w:rsidR="009938EB">
        <w:rPr>
          <w:rFonts w:hint="eastAsia"/>
          <w:lang w:eastAsia="zh-CN"/>
        </w:rPr>
        <w:t>e left</w:t>
      </w:r>
      <w:r w:rsidR="009938EB" w:rsidRPr="009938EB">
        <w:rPr>
          <w:lang w:eastAsia="zh-CN"/>
        </w:rPr>
        <w:t xml:space="preserve"> graph</w:t>
      </w:r>
      <w:r w:rsidR="009938EB">
        <w:rPr>
          <w:rFonts w:hint="eastAsia"/>
          <w:lang w:eastAsia="zh-CN"/>
        </w:rPr>
        <w:t xml:space="preserve"> blew</w:t>
      </w:r>
      <w:r w:rsidR="009938EB" w:rsidRPr="009938EB">
        <w:rPr>
          <w:lang w:eastAsia="zh-CN"/>
        </w:rPr>
        <w:t xml:space="preserve"> is the minimum handling time of the LDLM ibits enqueue requests during the last collect interval.</w:t>
      </w:r>
    </w:p>
    <w:p w14:paraId="7F55D10E" w14:textId="4EA1D870" w:rsidR="00C9346D" w:rsidRDefault="00D16226" w:rsidP="00C9346D">
      <w:pPr>
        <w:pStyle w:val="a6"/>
        <w:rPr>
          <w:lang w:eastAsia="zh-CN"/>
        </w:rPr>
      </w:pPr>
      <w:bookmarkStart w:id="267" w:name="_Ref512522865"/>
      <w:bookmarkStart w:id="268" w:name="_Toc512586278"/>
      <w:bookmarkStart w:id="269" w:name="_Toc514766707"/>
      <w:r>
        <w:rPr>
          <w:rFonts w:hint="eastAsia"/>
          <w:lang w:eastAsia="zh-CN"/>
        </w:rPr>
        <w:t xml:space="preserve">Figure </w:t>
      </w:r>
      <w:r w:rsidR="00C9346D">
        <w:fldChar w:fldCharType="begin"/>
      </w:r>
      <w:r w:rsidR="00C9346D">
        <w:rPr>
          <w:lang w:eastAsia="zh-CN"/>
        </w:rPr>
        <w:instrText xml:space="preserve"> SEQ Figure \* ARABIC </w:instrText>
      </w:r>
      <w:r w:rsidR="00C9346D">
        <w:fldChar w:fldCharType="separate"/>
      </w:r>
      <w:r w:rsidR="00C9346D">
        <w:rPr>
          <w:noProof/>
          <w:lang w:eastAsia="zh-CN"/>
        </w:rPr>
        <w:t>53</w:t>
      </w:r>
      <w:r w:rsidR="00C9346D">
        <w:fldChar w:fldCharType="end"/>
      </w:r>
      <w:bookmarkEnd w:id="267"/>
      <w:r w:rsidR="00C9346D">
        <w:rPr>
          <w:lang w:eastAsia="zh-CN"/>
        </w:rPr>
        <w:t>：</w:t>
      </w:r>
      <w:r>
        <w:rPr>
          <w:rFonts w:hint="eastAsia"/>
          <w:lang w:eastAsia="zh-CN"/>
        </w:rPr>
        <w:t xml:space="preserve">Handing time of </w:t>
      </w:r>
      <w:r w:rsidR="00C9346D">
        <w:rPr>
          <w:rFonts w:hint="eastAsia"/>
          <w:lang w:eastAsia="zh-CN"/>
        </w:rPr>
        <w:t>LDLM ibits Enqueue</w:t>
      </w:r>
      <w:bookmarkEnd w:id="268"/>
      <w:r>
        <w:rPr>
          <w:rFonts w:hint="eastAsia"/>
          <w:lang w:eastAsia="zh-CN"/>
        </w:rPr>
        <w:t xml:space="preserve"> Requests Panel</w:t>
      </w:r>
      <w:bookmarkEnd w:id="269"/>
    </w:p>
    <w:p w14:paraId="1A41F2CF" w14:textId="77777777" w:rsidR="00C9346D" w:rsidRDefault="00C9346D" w:rsidP="00C9346D">
      <w:pPr>
        <w:spacing w:before="137"/>
        <w:ind w:firstLine="720"/>
        <w:rPr>
          <w:lang w:eastAsia="zh-CN"/>
        </w:rPr>
      </w:pPr>
      <w:r>
        <w:rPr>
          <w:noProof/>
          <w:lang w:eastAsia="zh-CN"/>
        </w:rPr>
        <w:drawing>
          <wp:inline distT="0" distB="0" distL="0" distR="0" wp14:anchorId="41AEF430" wp14:editId="04CF7633">
            <wp:extent cx="5364832" cy="2095763"/>
            <wp:effectExtent l="0" t="0" r="7620" b="0"/>
            <wp:docPr id="2270" name="图片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3963" cy="2095424"/>
                    </a:xfrm>
                    <a:prstGeom prst="rect">
                      <a:avLst/>
                    </a:prstGeom>
                    <a:noFill/>
                    <a:ln>
                      <a:noFill/>
                    </a:ln>
                  </pic:spPr>
                </pic:pic>
              </a:graphicData>
            </a:graphic>
          </wp:inline>
        </w:drawing>
      </w:r>
    </w:p>
    <w:p w14:paraId="7478D9D1" w14:textId="5AB70800" w:rsidR="009938EB" w:rsidRPr="009938EB" w:rsidRDefault="009938EB" w:rsidP="009938EB">
      <w:pPr>
        <w:pStyle w:val="DDNbodytext1"/>
        <w:keepNext/>
        <w:rPr>
          <w:lang w:eastAsia="zh-CN"/>
        </w:rPr>
      </w:pPr>
      <w:bookmarkStart w:id="270" w:name="_Ref512522884"/>
      <w:bookmarkStart w:id="271" w:name="_Toc512586279"/>
      <w:r>
        <w:rPr>
          <w:lang w:eastAsia="zh-CN"/>
        </w:rPr>
        <w:lastRenderedPageBreak/>
        <w:t>T</w:t>
      </w:r>
      <w:r>
        <w:rPr>
          <w:rFonts w:hint="eastAsia"/>
          <w:lang w:eastAsia="zh-CN"/>
        </w:rPr>
        <w:t>he Handing time of Getattr Requests Panel (</w:t>
      </w:r>
      <w:r w:rsidR="00CD4899">
        <w:rPr>
          <w:rStyle w:val="DDNField"/>
          <w:lang w:eastAsia="zh-CN"/>
        </w:rPr>
        <w:fldChar w:fldCharType="begin"/>
      </w:r>
      <w:r w:rsidR="00CD4899" w:rsidRPr="00CD4899">
        <w:rPr>
          <w:rStyle w:val="DDNField"/>
        </w:rPr>
        <w:instrText xml:space="preserve"> </w:instrText>
      </w:r>
      <w:r w:rsidR="00CD4899" w:rsidRPr="00CD4899">
        <w:rPr>
          <w:rStyle w:val="DDNField"/>
          <w:rFonts w:hint="eastAsia"/>
        </w:rPr>
        <w:instrText>REF _Ref512603038 \h</w:instrText>
      </w:r>
      <w:r w:rsidR="00CD4899" w:rsidRPr="00CD4899">
        <w:rPr>
          <w:rStyle w:val="DDNField"/>
        </w:rPr>
        <w:instrText xml:space="preserve"> </w:instrText>
      </w:r>
      <w:r w:rsidR="00CD4899">
        <w:rPr>
          <w:rStyle w:val="DDNField"/>
          <w:lang w:eastAsia="zh-CN"/>
        </w:rPr>
        <w:instrText xml:space="preserve"> \* MERGEFORMAT </w:instrText>
      </w:r>
      <w:r w:rsidR="00CD4899">
        <w:rPr>
          <w:rStyle w:val="DDNField"/>
          <w:lang w:eastAsia="zh-CN"/>
        </w:rPr>
      </w:r>
      <w:r w:rsidR="00CD4899">
        <w:rPr>
          <w:rStyle w:val="DDNField"/>
          <w:lang w:eastAsia="zh-CN"/>
        </w:rPr>
        <w:fldChar w:fldCharType="separate"/>
      </w:r>
      <w:r w:rsidR="00CD4899" w:rsidRPr="00CD4899">
        <w:rPr>
          <w:rStyle w:val="DDNField"/>
          <w:rFonts w:hint="eastAsia"/>
        </w:rPr>
        <w:t xml:space="preserve">Figure </w:t>
      </w:r>
      <w:r w:rsidR="00CD4899" w:rsidRPr="00CD4899">
        <w:rPr>
          <w:rStyle w:val="DDNField"/>
        </w:rPr>
        <w:t>54</w:t>
      </w:r>
      <w:r w:rsidR="00CD4899">
        <w:rPr>
          <w:rStyle w:val="DDNField"/>
          <w:lang w:eastAsia="zh-CN"/>
        </w:rPr>
        <w:fldChar w:fldCharType="end"/>
      </w:r>
      <w:r>
        <w:rPr>
          <w:rFonts w:hint="eastAsia"/>
          <w:lang w:eastAsia="zh-CN"/>
        </w:rPr>
        <w:t xml:space="preserve">) shows the maximum and minimum Handling time of Getattr 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sidR="00CD4899">
        <w:rPr>
          <w:rFonts w:hint="eastAsia"/>
          <w:lang w:eastAsia="zh-CN"/>
        </w:rPr>
        <w:t>Getattr</w:t>
      </w:r>
      <w:r w:rsidRPr="009938EB">
        <w:rPr>
          <w:lang w:eastAsia="zh-CN"/>
        </w:rPr>
        <w:t xml:space="preserve"> 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sidR="00CD4899">
        <w:rPr>
          <w:rFonts w:hint="eastAsia"/>
          <w:lang w:eastAsia="zh-CN"/>
        </w:rPr>
        <w:t xml:space="preserve">Getattr </w:t>
      </w:r>
      <w:r w:rsidRPr="009938EB">
        <w:rPr>
          <w:lang w:eastAsia="zh-CN"/>
        </w:rPr>
        <w:t>requests during the last collect interval.</w:t>
      </w:r>
    </w:p>
    <w:p w14:paraId="56057346" w14:textId="72F403B2" w:rsidR="00C9346D" w:rsidRDefault="009938EB" w:rsidP="00C9346D">
      <w:pPr>
        <w:pStyle w:val="a6"/>
        <w:rPr>
          <w:lang w:eastAsia="zh-CN"/>
        </w:rPr>
      </w:pPr>
      <w:bookmarkStart w:id="272" w:name="_Ref512603038"/>
      <w:bookmarkStart w:id="273" w:name="_Toc514766708"/>
      <w:r>
        <w:rPr>
          <w:rFonts w:hint="eastAsia"/>
          <w:lang w:eastAsia="zh-CN"/>
        </w:rPr>
        <w:t xml:space="preserve">Figure </w:t>
      </w:r>
      <w:r w:rsidR="00C9346D">
        <w:fldChar w:fldCharType="begin"/>
      </w:r>
      <w:r w:rsidR="00C9346D">
        <w:rPr>
          <w:lang w:eastAsia="zh-CN"/>
        </w:rPr>
        <w:instrText xml:space="preserve"> SEQ Figure \* ARABIC </w:instrText>
      </w:r>
      <w:r w:rsidR="00C9346D">
        <w:fldChar w:fldCharType="separate"/>
      </w:r>
      <w:r w:rsidR="00C9346D">
        <w:rPr>
          <w:noProof/>
          <w:lang w:eastAsia="zh-CN"/>
        </w:rPr>
        <w:t>54</w:t>
      </w:r>
      <w:r w:rsidR="00C9346D">
        <w:fldChar w:fldCharType="end"/>
      </w:r>
      <w:bookmarkEnd w:id="270"/>
      <w:bookmarkEnd w:id="272"/>
      <w:r w:rsidR="00C9346D">
        <w:rPr>
          <w:lang w:eastAsia="zh-CN"/>
        </w:rPr>
        <w:t>：</w:t>
      </w:r>
      <w:r>
        <w:rPr>
          <w:rFonts w:hint="eastAsia"/>
          <w:lang w:eastAsia="zh-CN"/>
        </w:rPr>
        <w:t xml:space="preserve">Handing Time of </w:t>
      </w:r>
      <w:r w:rsidR="00C9346D">
        <w:rPr>
          <w:rFonts w:hint="eastAsia"/>
          <w:lang w:eastAsia="zh-CN"/>
        </w:rPr>
        <w:t>Getattr</w:t>
      </w:r>
      <w:bookmarkEnd w:id="271"/>
      <w:r>
        <w:rPr>
          <w:rFonts w:hint="eastAsia"/>
          <w:lang w:eastAsia="zh-CN"/>
        </w:rPr>
        <w:t xml:space="preserve"> Requests Panel</w:t>
      </w:r>
      <w:bookmarkEnd w:id="273"/>
    </w:p>
    <w:p w14:paraId="2A24205E" w14:textId="77777777" w:rsidR="00C9346D" w:rsidRDefault="00C9346D" w:rsidP="00C9346D">
      <w:pPr>
        <w:spacing w:before="137"/>
        <w:ind w:firstLine="720"/>
        <w:rPr>
          <w:lang w:eastAsia="zh-CN"/>
        </w:rPr>
      </w:pPr>
      <w:r>
        <w:rPr>
          <w:noProof/>
          <w:lang w:eastAsia="zh-CN"/>
        </w:rPr>
        <w:drawing>
          <wp:inline distT="0" distB="0" distL="0" distR="0" wp14:anchorId="3166A0C8" wp14:editId="70B96A95">
            <wp:extent cx="5357698" cy="1416528"/>
            <wp:effectExtent l="0" t="0" r="0" b="0"/>
            <wp:docPr id="2263" name="图片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6831" cy="1416299"/>
                    </a:xfrm>
                    <a:prstGeom prst="rect">
                      <a:avLst/>
                    </a:prstGeom>
                    <a:noFill/>
                    <a:ln>
                      <a:noFill/>
                    </a:ln>
                  </pic:spPr>
                </pic:pic>
              </a:graphicData>
            </a:graphic>
          </wp:inline>
        </w:drawing>
      </w:r>
    </w:p>
    <w:p w14:paraId="46FA8B1E" w14:textId="387400FD" w:rsidR="00C9346D" w:rsidRPr="00DF1B5E" w:rsidRDefault="00CD4899" w:rsidP="00CD4899">
      <w:pPr>
        <w:pStyle w:val="DDNbodytext1"/>
        <w:keepNext/>
        <w:rPr>
          <w:lang w:eastAsia="zh-CN"/>
        </w:rPr>
      </w:pPr>
      <w:r>
        <w:rPr>
          <w:lang w:eastAsia="zh-CN"/>
        </w:rPr>
        <w:t>T</w:t>
      </w:r>
      <w:r>
        <w:rPr>
          <w:rFonts w:hint="eastAsia"/>
          <w:lang w:eastAsia="zh-CN"/>
        </w:rPr>
        <w:t>he Handing time of Connect Requests Panel (</w:t>
      </w:r>
      <w:r w:rsidRPr="00CD4899">
        <w:rPr>
          <w:rStyle w:val="DDNField"/>
        </w:rPr>
        <w:fldChar w:fldCharType="begin"/>
      </w:r>
      <w:r w:rsidRPr="00CD4899">
        <w:rPr>
          <w:rStyle w:val="DDNField"/>
        </w:rPr>
        <w:instrText xml:space="preserve"> </w:instrText>
      </w:r>
      <w:r w:rsidRPr="00CD4899">
        <w:rPr>
          <w:rStyle w:val="DDNField"/>
          <w:rFonts w:hint="eastAsia"/>
        </w:rPr>
        <w:instrText>REF _Ref512522907 \h</w:instrText>
      </w:r>
      <w:r w:rsidRPr="00CD4899">
        <w:rPr>
          <w:rStyle w:val="DDNField"/>
        </w:rPr>
        <w:instrText xml:space="preserve"> </w:instrText>
      </w:r>
      <w:r>
        <w:rPr>
          <w:rStyle w:val="DDNField"/>
        </w:rPr>
        <w:instrText xml:space="preserve"> \* MERGEFORMAT </w:instrText>
      </w:r>
      <w:r w:rsidRPr="00CD4899">
        <w:rPr>
          <w:rStyle w:val="DDNField"/>
        </w:rPr>
      </w:r>
      <w:r w:rsidRPr="00CD4899">
        <w:rPr>
          <w:rStyle w:val="DDNField"/>
        </w:rPr>
        <w:fldChar w:fldCharType="separate"/>
      </w:r>
      <w:r w:rsidRPr="00CD4899">
        <w:rPr>
          <w:rStyle w:val="DDNField"/>
          <w:rFonts w:hint="eastAsia"/>
        </w:rPr>
        <w:t xml:space="preserve">Figure </w:t>
      </w:r>
      <w:r w:rsidRPr="00CD4899">
        <w:rPr>
          <w:rStyle w:val="DDNField"/>
        </w:rPr>
        <w:t>55</w:t>
      </w:r>
      <w:r w:rsidRPr="00CD4899">
        <w:rPr>
          <w:rStyle w:val="DDNField"/>
        </w:rPr>
        <w:fldChar w:fldCharType="end"/>
      </w:r>
      <w:r>
        <w:rPr>
          <w:rFonts w:hint="eastAsia"/>
          <w:lang w:eastAsia="zh-CN"/>
        </w:rPr>
        <w:t xml:space="preserve">) shows the maximum and minimum Handling time of Connect 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Connect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Connect </w:t>
      </w:r>
      <w:r w:rsidRPr="009938EB">
        <w:rPr>
          <w:lang w:eastAsia="zh-CN"/>
        </w:rPr>
        <w:t>requests during the last collect interval.</w:t>
      </w:r>
    </w:p>
    <w:p w14:paraId="14B7D6FE" w14:textId="0567D66F" w:rsidR="00C9346D" w:rsidRPr="000E0098" w:rsidRDefault="00CD4899" w:rsidP="00C9346D">
      <w:pPr>
        <w:pStyle w:val="a6"/>
        <w:rPr>
          <w:lang w:eastAsia="zh-CN"/>
        </w:rPr>
      </w:pPr>
      <w:bookmarkStart w:id="274" w:name="_Ref512522907"/>
      <w:bookmarkStart w:id="275" w:name="_Toc512586280"/>
      <w:bookmarkStart w:id="276" w:name="_Toc514766709"/>
      <w:r>
        <w:rPr>
          <w:rFonts w:hint="eastAsia"/>
          <w:lang w:eastAsia="zh-CN"/>
        </w:rPr>
        <w:t xml:space="preserve">Figure </w:t>
      </w:r>
      <w:r w:rsidR="00C9346D">
        <w:fldChar w:fldCharType="begin"/>
      </w:r>
      <w:r w:rsidR="00C9346D">
        <w:rPr>
          <w:lang w:eastAsia="zh-CN"/>
        </w:rPr>
        <w:instrText xml:space="preserve"> SEQ Figure \* ARABIC </w:instrText>
      </w:r>
      <w:r w:rsidR="00C9346D">
        <w:fldChar w:fldCharType="separate"/>
      </w:r>
      <w:r w:rsidR="00C9346D">
        <w:rPr>
          <w:noProof/>
          <w:lang w:eastAsia="zh-CN"/>
        </w:rPr>
        <w:t>55</w:t>
      </w:r>
      <w:r w:rsidR="00C9346D">
        <w:fldChar w:fldCharType="end"/>
      </w:r>
      <w:bookmarkEnd w:id="274"/>
      <w:r w:rsidR="00C9346D">
        <w:rPr>
          <w:lang w:eastAsia="zh-CN"/>
        </w:rPr>
        <w:t>：</w:t>
      </w:r>
      <w:r>
        <w:rPr>
          <w:rFonts w:hint="eastAsia"/>
          <w:lang w:eastAsia="zh-CN"/>
        </w:rPr>
        <w:t xml:space="preserve">Handing Time of </w:t>
      </w:r>
      <w:r w:rsidR="00C9346D">
        <w:rPr>
          <w:rFonts w:hint="eastAsia"/>
          <w:lang w:eastAsia="zh-CN"/>
        </w:rPr>
        <w:t>Connect</w:t>
      </w:r>
      <w:bookmarkEnd w:id="275"/>
      <w:r>
        <w:rPr>
          <w:rFonts w:hint="eastAsia"/>
          <w:lang w:eastAsia="zh-CN"/>
        </w:rPr>
        <w:t xml:space="preserve"> Requests Panel</w:t>
      </w:r>
      <w:bookmarkEnd w:id="276"/>
    </w:p>
    <w:p w14:paraId="6BBF809F" w14:textId="77777777" w:rsidR="00C9346D" w:rsidRDefault="00C9346D" w:rsidP="00C9346D">
      <w:pPr>
        <w:spacing w:before="137"/>
        <w:ind w:firstLine="720"/>
        <w:rPr>
          <w:lang w:eastAsia="zh-CN"/>
        </w:rPr>
      </w:pPr>
      <w:r>
        <w:rPr>
          <w:rFonts w:hint="eastAsia"/>
          <w:noProof/>
          <w:lang w:eastAsia="zh-CN"/>
        </w:rPr>
        <w:drawing>
          <wp:inline distT="0" distB="0" distL="0" distR="0" wp14:anchorId="3DE1F99C" wp14:editId="2E75B12A">
            <wp:extent cx="5449401" cy="1430278"/>
            <wp:effectExtent l="0" t="0" r="0" b="0"/>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519" cy="1430046"/>
                    </a:xfrm>
                    <a:prstGeom prst="rect">
                      <a:avLst/>
                    </a:prstGeom>
                    <a:noFill/>
                    <a:ln>
                      <a:noFill/>
                    </a:ln>
                  </pic:spPr>
                </pic:pic>
              </a:graphicData>
            </a:graphic>
          </wp:inline>
        </w:drawing>
      </w:r>
    </w:p>
    <w:p w14:paraId="414D7675" w14:textId="14A83A4C" w:rsidR="00CD4899" w:rsidRPr="00DF1B5E" w:rsidRDefault="00CD4899" w:rsidP="00CD4899">
      <w:pPr>
        <w:pStyle w:val="DDNbodytext1"/>
        <w:keepNext/>
        <w:rPr>
          <w:lang w:eastAsia="zh-CN"/>
        </w:rPr>
      </w:pPr>
      <w:bookmarkStart w:id="277" w:name="_Ref512522922"/>
      <w:bookmarkStart w:id="278" w:name="_Toc512586281"/>
      <w:r>
        <w:rPr>
          <w:lang w:eastAsia="zh-CN"/>
        </w:rPr>
        <w:lastRenderedPageBreak/>
        <w:t>T</w:t>
      </w:r>
      <w:r>
        <w:rPr>
          <w:rFonts w:hint="eastAsia"/>
          <w:lang w:eastAsia="zh-CN"/>
        </w:rPr>
        <w:t>he Handing time of Get-root Requests Panel (</w:t>
      </w:r>
      <w:r w:rsidRPr="00CD4899">
        <w:rPr>
          <w:rStyle w:val="DDNField"/>
        </w:rPr>
        <w:fldChar w:fldCharType="begin"/>
      </w:r>
      <w:r w:rsidRPr="00CD4899">
        <w:rPr>
          <w:rStyle w:val="DDNField"/>
        </w:rPr>
        <w:instrText xml:space="preserve"> </w:instrText>
      </w:r>
      <w:r w:rsidRPr="00CD4899">
        <w:rPr>
          <w:rStyle w:val="DDNField"/>
          <w:rFonts w:hint="eastAsia"/>
        </w:rPr>
        <w:instrText>REF _Ref512603435 \h</w:instrText>
      </w:r>
      <w:r w:rsidRPr="00CD4899">
        <w:rPr>
          <w:rStyle w:val="DDNField"/>
        </w:rPr>
        <w:instrText xml:space="preserve"> </w:instrText>
      </w:r>
      <w:r>
        <w:rPr>
          <w:rStyle w:val="DDNField"/>
        </w:rPr>
        <w:instrText xml:space="preserve"> \* MERGEFORMAT </w:instrText>
      </w:r>
      <w:r w:rsidRPr="00CD4899">
        <w:rPr>
          <w:rStyle w:val="DDNField"/>
        </w:rPr>
      </w:r>
      <w:r w:rsidRPr="00CD4899">
        <w:rPr>
          <w:rStyle w:val="DDNField"/>
        </w:rPr>
        <w:fldChar w:fldCharType="separate"/>
      </w:r>
      <w:r w:rsidRPr="00CD4899">
        <w:rPr>
          <w:rStyle w:val="DDNField"/>
          <w:rFonts w:hint="eastAsia"/>
        </w:rPr>
        <w:t>F</w:t>
      </w:r>
      <w:r w:rsidRPr="00CD4899">
        <w:rPr>
          <w:rStyle w:val="DDNField"/>
        </w:rPr>
        <w:t>i</w:t>
      </w:r>
      <w:r w:rsidRPr="00CD4899">
        <w:rPr>
          <w:rStyle w:val="DDNField"/>
          <w:rFonts w:hint="eastAsia"/>
        </w:rPr>
        <w:t xml:space="preserve">gure </w:t>
      </w:r>
      <w:r w:rsidRPr="00CD4899">
        <w:rPr>
          <w:rStyle w:val="DDNField"/>
        </w:rPr>
        <w:t>56</w:t>
      </w:r>
      <w:r w:rsidRPr="00CD4899">
        <w:rPr>
          <w:rStyle w:val="DDNField"/>
        </w:rPr>
        <w:fldChar w:fldCharType="end"/>
      </w:r>
      <w:r>
        <w:rPr>
          <w:rFonts w:hint="eastAsia"/>
          <w:lang w:eastAsia="zh-CN"/>
        </w:rPr>
        <w:t xml:space="preserve">) shows the maximum and minimum Handling time of Get-root 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Get-root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Get-root </w:t>
      </w:r>
      <w:r w:rsidRPr="009938EB">
        <w:rPr>
          <w:lang w:eastAsia="zh-CN"/>
        </w:rPr>
        <w:t>requests during the last collect interval.</w:t>
      </w:r>
    </w:p>
    <w:p w14:paraId="6A1BF856" w14:textId="66382D6E" w:rsidR="00C9346D" w:rsidRPr="000E0098" w:rsidRDefault="00CD4899" w:rsidP="00C9346D">
      <w:pPr>
        <w:pStyle w:val="a6"/>
        <w:rPr>
          <w:lang w:eastAsia="zh-CN"/>
        </w:rPr>
      </w:pPr>
      <w:bookmarkStart w:id="279" w:name="_Ref512603435"/>
      <w:bookmarkStart w:id="280" w:name="_Toc514766710"/>
      <w:r>
        <w:rPr>
          <w:rFonts w:hint="eastAsia"/>
          <w:lang w:eastAsia="zh-CN"/>
        </w:rPr>
        <w:t>F</w:t>
      </w:r>
      <w:r>
        <w:rPr>
          <w:lang w:eastAsia="zh-CN"/>
        </w:rPr>
        <w:t>i</w:t>
      </w:r>
      <w:r>
        <w:rPr>
          <w:rFonts w:hint="eastAsia"/>
          <w:lang w:eastAsia="zh-CN"/>
        </w:rPr>
        <w:t xml:space="preserve">gure </w:t>
      </w:r>
      <w:r w:rsidR="00C9346D">
        <w:fldChar w:fldCharType="begin"/>
      </w:r>
      <w:r w:rsidR="00C9346D">
        <w:rPr>
          <w:lang w:eastAsia="zh-CN"/>
        </w:rPr>
        <w:instrText xml:space="preserve"> SEQ Figure \* ARABIC </w:instrText>
      </w:r>
      <w:r w:rsidR="00C9346D">
        <w:fldChar w:fldCharType="separate"/>
      </w:r>
      <w:r w:rsidR="00C9346D">
        <w:rPr>
          <w:noProof/>
          <w:lang w:eastAsia="zh-CN"/>
        </w:rPr>
        <w:t>56</w:t>
      </w:r>
      <w:r w:rsidR="00C9346D">
        <w:fldChar w:fldCharType="end"/>
      </w:r>
      <w:bookmarkEnd w:id="277"/>
      <w:bookmarkEnd w:id="279"/>
      <w:r w:rsidR="00C9346D">
        <w:rPr>
          <w:lang w:eastAsia="zh-CN"/>
        </w:rPr>
        <w:t>：</w:t>
      </w:r>
      <w:r>
        <w:rPr>
          <w:rFonts w:hint="eastAsia"/>
          <w:lang w:eastAsia="zh-CN"/>
        </w:rPr>
        <w:t xml:space="preserve">Handing Time of </w:t>
      </w:r>
      <w:r w:rsidR="00C9346D">
        <w:rPr>
          <w:rFonts w:hint="eastAsia"/>
          <w:lang w:eastAsia="zh-CN"/>
        </w:rPr>
        <w:t>Get-root</w:t>
      </w:r>
      <w:bookmarkEnd w:id="278"/>
      <w:r>
        <w:rPr>
          <w:rFonts w:hint="eastAsia"/>
          <w:lang w:eastAsia="zh-CN"/>
        </w:rPr>
        <w:t xml:space="preserve"> Requests Panel</w:t>
      </w:r>
      <w:bookmarkEnd w:id="280"/>
    </w:p>
    <w:p w14:paraId="4E12F12E" w14:textId="77777777" w:rsidR="00C9346D" w:rsidRDefault="00C9346D" w:rsidP="00C9346D">
      <w:pPr>
        <w:spacing w:before="137"/>
        <w:ind w:firstLine="720"/>
        <w:rPr>
          <w:lang w:eastAsia="zh-CN"/>
        </w:rPr>
      </w:pPr>
      <w:r>
        <w:rPr>
          <w:noProof/>
          <w:lang w:eastAsia="zh-CN"/>
        </w:rPr>
        <w:drawing>
          <wp:inline distT="0" distB="0" distL="0" distR="0" wp14:anchorId="0849DBBC" wp14:editId="68169D7C">
            <wp:extent cx="5397346" cy="1421813"/>
            <wp:effectExtent l="0" t="0" r="0" b="6985"/>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6472" cy="1421583"/>
                    </a:xfrm>
                    <a:prstGeom prst="rect">
                      <a:avLst/>
                    </a:prstGeom>
                    <a:noFill/>
                    <a:ln>
                      <a:noFill/>
                    </a:ln>
                  </pic:spPr>
                </pic:pic>
              </a:graphicData>
            </a:graphic>
          </wp:inline>
        </w:drawing>
      </w:r>
    </w:p>
    <w:p w14:paraId="223CD3AB" w14:textId="4BDCF563" w:rsidR="00607AE4" w:rsidRPr="00DF1B5E" w:rsidRDefault="00607AE4" w:rsidP="00607AE4">
      <w:pPr>
        <w:pStyle w:val="DDNbodytext1"/>
        <w:keepNext/>
        <w:rPr>
          <w:lang w:eastAsia="zh-CN"/>
        </w:rPr>
      </w:pPr>
      <w:r>
        <w:rPr>
          <w:lang w:eastAsia="zh-CN"/>
        </w:rPr>
        <w:t>T</w:t>
      </w:r>
      <w:r>
        <w:rPr>
          <w:rFonts w:hint="eastAsia"/>
          <w:lang w:eastAsia="zh-CN"/>
        </w:rPr>
        <w:t xml:space="preserve">he Handing time of </w:t>
      </w:r>
      <w:r w:rsidR="007911C6">
        <w:rPr>
          <w:rFonts w:hint="eastAsia"/>
          <w:lang w:eastAsia="zh-CN"/>
        </w:rPr>
        <w:t>Statfs</w:t>
      </w:r>
      <w:r>
        <w:rPr>
          <w:rFonts w:hint="eastAsia"/>
          <w:lang w:eastAsia="zh-CN"/>
        </w:rPr>
        <w:t xml:space="preserve"> Requests Panel (</w:t>
      </w:r>
      <w:r w:rsidRPr="00607AE4">
        <w:rPr>
          <w:rStyle w:val="DDNField"/>
        </w:rPr>
        <w:fldChar w:fldCharType="begin"/>
      </w:r>
      <w:r w:rsidRPr="00607AE4">
        <w:rPr>
          <w:rStyle w:val="DDNField"/>
        </w:rPr>
        <w:instrText xml:space="preserve"> </w:instrText>
      </w:r>
      <w:r w:rsidRPr="00607AE4">
        <w:rPr>
          <w:rStyle w:val="DDNField"/>
          <w:rFonts w:hint="eastAsia"/>
        </w:rPr>
        <w:instrText>REF _Ref512522941 \h</w:instrText>
      </w:r>
      <w:r w:rsidRPr="00607AE4">
        <w:rPr>
          <w:rStyle w:val="DDNField"/>
        </w:rPr>
        <w:instrText xml:space="preserve"> </w:instrText>
      </w:r>
      <w:r>
        <w:rPr>
          <w:rStyle w:val="DDNField"/>
        </w:rPr>
        <w:instrText xml:space="preserve"> \* MERGEFORMAT </w:instrText>
      </w:r>
      <w:r w:rsidRPr="00607AE4">
        <w:rPr>
          <w:rStyle w:val="DDNField"/>
        </w:rPr>
      </w:r>
      <w:r w:rsidRPr="00607AE4">
        <w:rPr>
          <w:rStyle w:val="DDNField"/>
        </w:rPr>
        <w:fldChar w:fldCharType="separate"/>
      </w:r>
      <w:r w:rsidRPr="00607AE4">
        <w:rPr>
          <w:rStyle w:val="DDNField"/>
          <w:rFonts w:hint="eastAsia"/>
        </w:rPr>
        <w:t xml:space="preserve">Figure </w:t>
      </w:r>
      <w:r w:rsidRPr="00607AE4">
        <w:rPr>
          <w:rStyle w:val="DDNField"/>
        </w:rPr>
        <w:t>57</w:t>
      </w:r>
      <w:r w:rsidRPr="00607AE4">
        <w:rPr>
          <w:rStyle w:val="DDNField"/>
        </w:rPr>
        <w:fldChar w:fldCharType="end"/>
      </w:r>
      <w:r>
        <w:rPr>
          <w:rFonts w:hint="eastAsia"/>
          <w:lang w:eastAsia="zh-CN"/>
        </w:rPr>
        <w:t>)</w:t>
      </w:r>
      <w:r w:rsidR="007911C6">
        <w:rPr>
          <w:rFonts w:hint="eastAsia"/>
          <w:lang w:eastAsia="zh-CN"/>
        </w:rPr>
        <w:t xml:space="preserve"> </w:t>
      </w:r>
      <w:r>
        <w:rPr>
          <w:rFonts w:hint="eastAsia"/>
          <w:lang w:eastAsia="zh-CN"/>
        </w:rPr>
        <w:t xml:space="preserve">shows the maximum and minimum Handling time of </w:t>
      </w:r>
      <w:r w:rsidR="007911C6">
        <w:rPr>
          <w:rFonts w:hint="eastAsia"/>
          <w:lang w:eastAsia="zh-CN"/>
        </w:rPr>
        <w:t xml:space="preserve">Statfs </w:t>
      </w:r>
      <w:r>
        <w:rPr>
          <w:rFonts w:hint="eastAsia"/>
          <w:lang w:eastAsia="zh-CN"/>
        </w:rPr>
        <w:t xml:space="preserve">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sidR="007911C6">
        <w:rPr>
          <w:rFonts w:hint="eastAsia"/>
          <w:lang w:eastAsia="zh-CN"/>
        </w:rPr>
        <w:t>Statfs</w:t>
      </w:r>
      <w:r>
        <w:rPr>
          <w:rFonts w:hint="eastAsia"/>
          <w:lang w:eastAsia="zh-CN"/>
        </w:rPr>
        <w:t xml:space="preserve">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sidR="007911C6">
        <w:rPr>
          <w:rFonts w:hint="eastAsia"/>
          <w:lang w:eastAsia="zh-CN"/>
        </w:rPr>
        <w:t>Statfs</w:t>
      </w:r>
      <w:r>
        <w:rPr>
          <w:rFonts w:hint="eastAsia"/>
          <w:lang w:eastAsia="zh-CN"/>
        </w:rPr>
        <w:t xml:space="preserve"> </w:t>
      </w:r>
      <w:r w:rsidRPr="009938EB">
        <w:rPr>
          <w:lang w:eastAsia="zh-CN"/>
        </w:rPr>
        <w:t>requests during the last collect interval.</w:t>
      </w:r>
    </w:p>
    <w:p w14:paraId="76BE785C" w14:textId="7F134B4D" w:rsidR="00C9346D" w:rsidRDefault="00607AE4" w:rsidP="00C9346D">
      <w:pPr>
        <w:pStyle w:val="a6"/>
        <w:rPr>
          <w:lang w:eastAsia="zh-CN"/>
        </w:rPr>
      </w:pPr>
      <w:bookmarkStart w:id="281" w:name="_Ref512522941"/>
      <w:bookmarkStart w:id="282" w:name="_Toc512586282"/>
      <w:bookmarkStart w:id="283" w:name="_Toc514766711"/>
      <w:r>
        <w:rPr>
          <w:rFonts w:hint="eastAsia"/>
          <w:lang w:eastAsia="zh-CN"/>
        </w:rPr>
        <w:t xml:space="preserve">Figure </w:t>
      </w:r>
      <w:r w:rsidR="00C9346D">
        <w:fldChar w:fldCharType="begin"/>
      </w:r>
      <w:r w:rsidR="00C9346D">
        <w:rPr>
          <w:lang w:eastAsia="zh-CN"/>
        </w:rPr>
        <w:instrText xml:space="preserve"> SEQ Figure \* ARABIC </w:instrText>
      </w:r>
      <w:r w:rsidR="00C9346D">
        <w:fldChar w:fldCharType="separate"/>
      </w:r>
      <w:r w:rsidR="00C9346D">
        <w:rPr>
          <w:noProof/>
          <w:lang w:eastAsia="zh-CN"/>
        </w:rPr>
        <w:t>57</w:t>
      </w:r>
      <w:r w:rsidR="00C9346D">
        <w:fldChar w:fldCharType="end"/>
      </w:r>
      <w:bookmarkEnd w:id="281"/>
      <w:r w:rsidR="00C9346D">
        <w:rPr>
          <w:lang w:eastAsia="zh-CN"/>
        </w:rPr>
        <w:t>：</w:t>
      </w:r>
      <w:r>
        <w:rPr>
          <w:rFonts w:hint="eastAsia"/>
          <w:lang w:eastAsia="zh-CN"/>
        </w:rPr>
        <w:t xml:space="preserve">Handing Time of </w:t>
      </w:r>
      <w:r w:rsidR="00C9346D">
        <w:rPr>
          <w:rFonts w:hint="eastAsia"/>
          <w:lang w:eastAsia="zh-CN"/>
        </w:rPr>
        <w:t>Statfs</w:t>
      </w:r>
      <w:bookmarkEnd w:id="282"/>
      <w:r>
        <w:rPr>
          <w:rFonts w:hint="eastAsia"/>
          <w:lang w:eastAsia="zh-CN"/>
        </w:rPr>
        <w:t xml:space="preserve"> Requests Panel</w:t>
      </w:r>
      <w:bookmarkEnd w:id="283"/>
    </w:p>
    <w:p w14:paraId="041C490D" w14:textId="77777777" w:rsidR="00C9346D" w:rsidRDefault="00C9346D" w:rsidP="00C9346D">
      <w:pPr>
        <w:spacing w:before="137"/>
        <w:ind w:firstLine="720"/>
        <w:rPr>
          <w:lang w:eastAsia="zh-CN"/>
        </w:rPr>
      </w:pPr>
      <w:r>
        <w:rPr>
          <w:noProof/>
          <w:lang w:eastAsia="zh-CN"/>
        </w:rPr>
        <w:drawing>
          <wp:inline distT="0" distB="0" distL="0" distR="0" wp14:anchorId="76C0FF7F" wp14:editId="59DDF681">
            <wp:extent cx="5330116" cy="2071936"/>
            <wp:effectExtent l="0" t="0" r="4445" b="5080"/>
            <wp:docPr id="2271" name="图片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5794" cy="2074143"/>
                    </a:xfrm>
                    <a:prstGeom prst="rect">
                      <a:avLst/>
                    </a:prstGeom>
                    <a:noFill/>
                    <a:ln>
                      <a:noFill/>
                    </a:ln>
                  </pic:spPr>
                </pic:pic>
              </a:graphicData>
            </a:graphic>
          </wp:inline>
        </w:drawing>
      </w:r>
    </w:p>
    <w:p w14:paraId="2E874B59" w14:textId="6EAD6919" w:rsidR="004F2D30" w:rsidRPr="00DF1B5E" w:rsidRDefault="004F2D30" w:rsidP="004F2D30">
      <w:pPr>
        <w:pStyle w:val="DDNbodytext1"/>
        <w:keepNext/>
        <w:rPr>
          <w:lang w:eastAsia="zh-CN"/>
        </w:rPr>
      </w:pPr>
      <w:bookmarkStart w:id="284" w:name="_Ref512522960"/>
      <w:bookmarkStart w:id="285" w:name="_Toc512586283"/>
      <w:r>
        <w:rPr>
          <w:lang w:eastAsia="zh-CN"/>
        </w:rPr>
        <w:lastRenderedPageBreak/>
        <w:t>T</w:t>
      </w:r>
      <w:r>
        <w:rPr>
          <w:rFonts w:hint="eastAsia"/>
          <w:lang w:eastAsia="zh-CN"/>
        </w:rPr>
        <w:t>he Handing time of Getxattr Requests Panel (</w:t>
      </w:r>
      <w:r w:rsidRPr="004F2D30">
        <w:rPr>
          <w:rStyle w:val="DDNField"/>
        </w:rPr>
        <w:fldChar w:fldCharType="begin"/>
      </w:r>
      <w:r w:rsidRPr="004F2D30">
        <w:rPr>
          <w:rStyle w:val="DDNField"/>
        </w:rPr>
        <w:instrText xml:space="preserve"> </w:instrText>
      </w:r>
      <w:r w:rsidRPr="004F2D30">
        <w:rPr>
          <w:rStyle w:val="DDNField"/>
          <w:rFonts w:hint="eastAsia"/>
        </w:rPr>
        <w:instrText>REF _Ref512609743 \h</w:instrText>
      </w:r>
      <w:r w:rsidRPr="004F2D30">
        <w:rPr>
          <w:rStyle w:val="DDNField"/>
        </w:rPr>
        <w:instrText xml:space="preserve"> </w:instrText>
      </w:r>
      <w:r>
        <w:rPr>
          <w:rStyle w:val="DDNField"/>
        </w:rPr>
        <w:instrText xml:space="preserve"> \* MERGEFORMAT </w:instrText>
      </w:r>
      <w:r w:rsidRPr="004F2D30">
        <w:rPr>
          <w:rStyle w:val="DDNField"/>
        </w:rPr>
      </w:r>
      <w:r w:rsidRPr="004F2D30">
        <w:rPr>
          <w:rStyle w:val="DDNField"/>
        </w:rPr>
        <w:fldChar w:fldCharType="separate"/>
      </w:r>
      <w:r w:rsidRPr="004F2D30">
        <w:rPr>
          <w:rStyle w:val="DDNField"/>
          <w:rFonts w:hint="eastAsia"/>
        </w:rPr>
        <w:t xml:space="preserve">Figure </w:t>
      </w:r>
      <w:r w:rsidRPr="004F2D30">
        <w:rPr>
          <w:rStyle w:val="DDNField"/>
        </w:rPr>
        <w:t>58</w:t>
      </w:r>
      <w:r w:rsidRPr="004F2D30">
        <w:rPr>
          <w:rStyle w:val="DDNField"/>
        </w:rPr>
        <w:fldChar w:fldCharType="end"/>
      </w:r>
      <w:r>
        <w:rPr>
          <w:rFonts w:hint="eastAsia"/>
          <w:lang w:eastAsia="zh-CN"/>
        </w:rPr>
        <w:t xml:space="preserve">) shows the maximum and minimum Handling time of Getxattr 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Getxattr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Getxattr </w:t>
      </w:r>
      <w:r w:rsidRPr="009938EB">
        <w:rPr>
          <w:lang w:eastAsia="zh-CN"/>
        </w:rPr>
        <w:t>requests during the last collect interval.</w:t>
      </w:r>
    </w:p>
    <w:p w14:paraId="305B873C" w14:textId="48B2AE4D" w:rsidR="00C9346D" w:rsidRPr="00747798" w:rsidRDefault="007911C6" w:rsidP="00C9346D">
      <w:pPr>
        <w:pStyle w:val="a6"/>
        <w:rPr>
          <w:lang w:eastAsia="zh-CN"/>
        </w:rPr>
      </w:pPr>
      <w:bookmarkStart w:id="286" w:name="_Ref512609743"/>
      <w:bookmarkStart w:id="287" w:name="_Toc514766712"/>
      <w:r>
        <w:rPr>
          <w:rFonts w:hint="eastAsia"/>
          <w:lang w:eastAsia="zh-CN"/>
        </w:rPr>
        <w:t xml:space="preserve">Figure </w:t>
      </w:r>
      <w:r w:rsidR="00C9346D">
        <w:fldChar w:fldCharType="begin"/>
      </w:r>
      <w:r w:rsidR="00C9346D">
        <w:rPr>
          <w:lang w:eastAsia="zh-CN"/>
        </w:rPr>
        <w:instrText xml:space="preserve"> SEQ Figure \* ARABIC </w:instrText>
      </w:r>
      <w:r w:rsidR="00C9346D">
        <w:fldChar w:fldCharType="separate"/>
      </w:r>
      <w:r w:rsidR="00C9346D">
        <w:rPr>
          <w:noProof/>
          <w:lang w:eastAsia="zh-CN"/>
        </w:rPr>
        <w:t>58</w:t>
      </w:r>
      <w:r w:rsidR="00C9346D">
        <w:fldChar w:fldCharType="end"/>
      </w:r>
      <w:bookmarkEnd w:id="284"/>
      <w:bookmarkEnd w:id="286"/>
      <w:r w:rsidR="00C9346D">
        <w:rPr>
          <w:lang w:eastAsia="zh-CN"/>
        </w:rPr>
        <w:t>：</w:t>
      </w:r>
      <w:r>
        <w:rPr>
          <w:rFonts w:hint="eastAsia"/>
          <w:lang w:eastAsia="zh-CN"/>
        </w:rPr>
        <w:t xml:space="preserve">Handing Time of </w:t>
      </w:r>
      <w:r w:rsidR="00C9346D">
        <w:rPr>
          <w:rFonts w:hint="eastAsia"/>
          <w:lang w:eastAsia="zh-CN"/>
        </w:rPr>
        <w:t>Getxattr</w:t>
      </w:r>
      <w:bookmarkEnd w:id="285"/>
      <w:r>
        <w:rPr>
          <w:rFonts w:hint="eastAsia"/>
          <w:lang w:eastAsia="zh-CN"/>
        </w:rPr>
        <w:t xml:space="preserve"> Requests Panel</w:t>
      </w:r>
      <w:bookmarkEnd w:id="287"/>
    </w:p>
    <w:p w14:paraId="58C257F4" w14:textId="557D2044" w:rsidR="00C9346D" w:rsidRDefault="00607AE4" w:rsidP="00AD58E4">
      <w:pPr>
        <w:pStyle w:val="ae"/>
        <w:spacing w:before="10"/>
        <w:rPr>
          <w:lang w:eastAsia="zh-CN"/>
        </w:rPr>
      </w:pPr>
      <w:r>
        <w:rPr>
          <w:noProof/>
          <w:lang w:eastAsia="zh-CN"/>
        </w:rPr>
        <w:drawing>
          <wp:inline distT="0" distB="0" distL="0" distR="0" wp14:anchorId="3C4BBFAC" wp14:editId="6B1520D9">
            <wp:extent cx="5306691" cy="1403042"/>
            <wp:effectExtent l="0" t="0" r="8890" b="6985"/>
            <wp:docPr id="2264" name="图片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832" cy="1402815"/>
                    </a:xfrm>
                    <a:prstGeom prst="rect">
                      <a:avLst/>
                    </a:prstGeom>
                    <a:noFill/>
                    <a:ln>
                      <a:noFill/>
                    </a:ln>
                  </pic:spPr>
                </pic:pic>
              </a:graphicData>
            </a:graphic>
          </wp:inline>
        </w:drawing>
      </w:r>
    </w:p>
    <w:p w14:paraId="750D5CB7" w14:textId="6863464E" w:rsidR="004F2D30" w:rsidRPr="00DF1B5E" w:rsidRDefault="004F2D30" w:rsidP="004F2D30">
      <w:pPr>
        <w:pStyle w:val="DDNbodytext1"/>
        <w:keepNext/>
        <w:rPr>
          <w:lang w:eastAsia="zh-CN"/>
        </w:rPr>
      </w:pPr>
      <w:bookmarkStart w:id="288" w:name="_Ref512523177"/>
      <w:bookmarkStart w:id="289" w:name="_Toc512586284"/>
      <w:r>
        <w:rPr>
          <w:lang w:eastAsia="zh-CN"/>
        </w:rPr>
        <w:t>T</w:t>
      </w:r>
      <w:r>
        <w:rPr>
          <w:rFonts w:hint="eastAsia"/>
          <w:lang w:eastAsia="zh-CN"/>
        </w:rPr>
        <w:t>he Handing time of Ping Requests Panel (</w:t>
      </w:r>
      <w:r w:rsidRPr="004F2D30">
        <w:rPr>
          <w:rStyle w:val="DDNField"/>
        </w:rPr>
        <w:fldChar w:fldCharType="begin"/>
      </w:r>
      <w:r w:rsidRPr="004F2D30">
        <w:rPr>
          <w:rStyle w:val="DDNField"/>
        </w:rPr>
        <w:instrText xml:space="preserve"> </w:instrText>
      </w:r>
      <w:r w:rsidRPr="004F2D30">
        <w:rPr>
          <w:rStyle w:val="DDNField"/>
          <w:rFonts w:hint="eastAsia"/>
        </w:rPr>
        <w:instrText>REF _Ref512609915 \h</w:instrText>
      </w:r>
      <w:r w:rsidRPr="004F2D30">
        <w:rPr>
          <w:rStyle w:val="DDNField"/>
        </w:rPr>
        <w:instrText xml:space="preserve"> </w:instrText>
      </w:r>
      <w:r>
        <w:rPr>
          <w:rStyle w:val="DDNField"/>
        </w:rPr>
        <w:instrText xml:space="preserve"> \* MERGEFORMAT </w:instrText>
      </w:r>
      <w:r w:rsidRPr="004F2D30">
        <w:rPr>
          <w:rStyle w:val="DDNField"/>
        </w:rPr>
      </w:r>
      <w:r w:rsidRPr="004F2D30">
        <w:rPr>
          <w:rStyle w:val="DDNField"/>
        </w:rPr>
        <w:fldChar w:fldCharType="separate"/>
      </w:r>
      <w:r w:rsidRPr="004F2D30">
        <w:rPr>
          <w:rStyle w:val="DDNField"/>
          <w:rFonts w:hint="eastAsia"/>
        </w:rPr>
        <w:t xml:space="preserve">Figure </w:t>
      </w:r>
      <w:r w:rsidRPr="004F2D30">
        <w:rPr>
          <w:rStyle w:val="DDNField"/>
        </w:rPr>
        <w:t>59</w:t>
      </w:r>
      <w:r w:rsidRPr="004F2D30">
        <w:rPr>
          <w:rStyle w:val="DDNField"/>
        </w:rPr>
        <w:fldChar w:fldCharType="end"/>
      </w:r>
      <w:r>
        <w:rPr>
          <w:rFonts w:hint="eastAsia"/>
          <w:lang w:eastAsia="zh-CN"/>
        </w:rPr>
        <w:t xml:space="preserve">)shows the maximum and minimum Handling time of Ping 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Ping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Ping </w:t>
      </w:r>
      <w:r w:rsidRPr="009938EB">
        <w:rPr>
          <w:lang w:eastAsia="zh-CN"/>
        </w:rPr>
        <w:t>requests during the last collect interval.</w:t>
      </w:r>
    </w:p>
    <w:p w14:paraId="58EF5E50" w14:textId="6C0CB471" w:rsidR="00607AE4" w:rsidRDefault="004F2D30" w:rsidP="00607AE4">
      <w:pPr>
        <w:pStyle w:val="a6"/>
        <w:rPr>
          <w:lang w:eastAsia="zh-CN"/>
        </w:rPr>
      </w:pPr>
      <w:bookmarkStart w:id="290" w:name="_Ref512609915"/>
      <w:bookmarkStart w:id="291" w:name="_Toc514766713"/>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59</w:t>
      </w:r>
      <w:r w:rsidR="00607AE4">
        <w:fldChar w:fldCharType="end"/>
      </w:r>
      <w:bookmarkEnd w:id="288"/>
      <w:bookmarkEnd w:id="290"/>
      <w:r w:rsidR="00607AE4">
        <w:rPr>
          <w:lang w:eastAsia="zh-CN"/>
        </w:rPr>
        <w:t>：</w:t>
      </w:r>
      <w:r>
        <w:rPr>
          <w:rFonts w:hint="eastAsia"/>
          <w:lang w:eastAsia="zh-CN"/>
        </w:rPr>
        <w:t xml:space="preserve">Handing Time of </w:t>
      </w:r>
      <w:r w:rsidR="00607AE4">
        <w:rPr>
          <w:rFonts w:hint="eastAsia"/>
          <w:lang w:eastAsia="zh-CN"/>
        </w:rPr>
        <w:t>Ping</w:t>
      </w:r>
      <w:bookmarkEnd w:id="289"/>
      <w:r>
        <w:rPr>
          <w:rFonts w:hint="eastAsia"/>
          <w:lang w:eastAsia="zh-CN"/>
        </w:rPr>
        <w:t xml:space="preserve"> Requests Panel</w:t>
      </w:r>
      <w:bookmarkEnd w:id="291"/>
    </w:p>
    <w:p w14:paraId="7201F93A" w14:textId="77777777" w:rsidR="00607AE4" w:rsidRDefault="00607AE4" w:rsidP="00607AE4">
      <w:pPr>
        <w:spacing w:before="137"/>
        <w:ind w:firstLine="720"/>
        <w:rPr>
          <w:lang w:eastAsia="zh-CN"/>
        </w:rPr>
      </w:pPr>
      <w:r>
        <w:rPr>
          <w:noProof/>
          <w:lang w:eastAsia="zh-CN"/>
        </w:rPr>
        <w:drawing>
          <wp:inline distT="0" distB="0" distL="0" distR="0" wp14:anchorId="5F9271AB" wp14:editId="453E820A">
            <wp:extent cx="5412402" cy="20819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11526" cy="2081579"/>
                    </a:xfrm>
                    <a:prstGeom prst="rect">
                      <a:avLst/>
                    </a:prstGeom>
                    <a:noFill/>
                    <a:ln>
                      <a:noFill/>
                    </a:ln>
                  </pic:spPr>
                </pic:pic>
              </a:graphicData>
            </a:graphic>
          </wp:inline>
        </w:drawing>
      </w:r>
    </w:p>
    <w:p w14:paraId="50C321ED" w14:textId="68C490DC" w:rsidR="00607AE4" w:rsidRPr="00DF1B5E" w:rsidRDefault="004F2D30" w:rsidP="004F2D30">
      <w:pPr>
        <w:pStyle w:val="DDNbodytext1"/>
        <w:keepNext/>
        <w:rPr>
          <w:lang w:eastAsia="zh-CN"/>
        </w:rPr>
      </w:pPr>
      <w:r>
        <w:rPr>
          <w:rFonts w:hint="eastAsia"/>
          <w:lang w:eastAsia="zh-CN"/>
        </w:rPr>
        <w:lastRenderedPageBreak/>
        <w:t xml:space="preserve">The </w:t>
      </w:r>
      <w:r w:rsidRPr="00383717">
        <w:rPr>
          <w:rFonts w:hint="eastAsia"/>
          <w:b/>
          <w:lang w:eastAsia="zh-CN"/>
        </w:rPr>
        <w:t>Number of Active</w:t>
      </w:r>
      <w:r>
        <w:rPr>
          <w:rFonts w:hint="eastAsia"/>
          <w:b/>
          <w:lang w:eastAsia="zh-CN"/>
        </w:rPr>
        <w:t xml:space="preserve"> Readpage</w:t>
      </w:r>
      <w:r w:rsidRPr="00383717">
        <w:rPr>
          <w:rFonts w:hint="eastAsia"/>
          <w:b/>
          <w:lang w:eastAsia="zh-CN"/>
        </w:rPr>
        <w:t xml:space="preserve"> Requests</w:t>
      </w:r>
      <w:r>
        <w:rPr>
          <w:rFonts w:hint="eastAsia"/>
          <w:lang w:eastAsia="zh-CN"/>
        </w:rPr>
        <w:t xml:space="preserve"> Panel (</w:t>
      </w:r>
      <w:r w:rsidRPr="00A0286F">
        <w:rPr>
          <w:rStyle w:val="DDNField"/>
        </w:rPr>
        <w:fldChar w:fldCharType="begin"/>
      </w:r>
      <w:r w:rsidRPr="00A0286F">
        <w:rPr>
          <w:rStyle w:val="DDNField"/>
          <w:lang w:eastAsia="zh-CN"/>
        </w:rPr>
        <w:instrText xml:space="preserve"> REF _Ref512522630 \h  \* MERGEFORMAT </w:instrText>
      </w:r>
      <w:r w:rsidRPr="00A0286F">
        <w:rPr>
          <w:rStyle w:val="DDNField"/>
        </w:rPr>
      </w:r>
      <w:r w:rsidRPr="00A0286F">
        <w:rPr>
          <w:rStyle w:val="DDNField"/>
        </w:rPr>
        <w:fldChar w:fldCharType="separate"/>
      </w:r>
      <w:r>
        <w:rPr>
          <w:rStyle w:val="DDNField"/>
          <w:rFonts w:hint="eastAsia"/>
          <w:lang w:eastAsia="zh-CN"/>
        </w:rPr>
        <w:t xml:space="preserve">Figure </w:t>
      </w:r>
      <w:r w:rsidRPr="0088235F">
        <w:rPr>
          <w:rStyle w:val="DDNField"/>
          <w:lang w:eastAsia="zh-CN"/>
        </w:rPr>
        <w:t>48</w:t>
      </w:r>
      <w:r w:rsidRPr="00A0286F">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Readpage requests varying on time on MDS. </w:t>
      </w:r>
      <w:r w:rsidRPr="00383717">
        <w:rPr>
          <w:lang w:eastAsia="zh-CN"/>
        </w:rPr>
        <w:t>Active requests are the requests that is being actively handled by this MDS,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68F964AD" w14:textId="0E1B8E71" w:rsidR="00607AE4" w:rsidRDefault="004F2D30" w:rsidP="00607AE4">
      <w:pPr>
        <w:pStyle w:val="a6"/>
        <w:rPr>
          <w:lang w:eastAsia="zh-CN"/>
        </w:rPr>
      </w:pPr>
      <w:bookmarkStart w:id="292" w:name="_Ref512523196"/>
      <w:bookmarkStart w:id="293" w:name="_Toc512586285"/>
      <w:bookmarkStart w:id="294" w:name="_Toc514766714"/>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60</w:t>
      </w:r>
      <w:r w:rsidR="00607AE4">
        <w:fldChar w:fldCharType="end"/>
      </w:r>
      <w:bookmarkEnd w:id="292"/>
      <w:r w:rsidR="00607AE4">
        <w:rPr>
          <w:lang w:eastAsia="zh-CN"/>
        </w:rPr>
        <w:t>：</w:t>
      </w:r>
      <w:r>
        <w:rPr>
          <w:rFonts w:hint="eastAsia"/>
          <w:lang w:eastAsia="zh-CN"/>
        </w:rPr>
        <w:t xml:space="preserve">Number of Active </w:t>
      </w:r>
      <w:r w:rsidR="00607AE4">
        <w:rPr>
          <w:rFonts w:hint="eastAsia"/>
          <w:lang w:eastAsia="zh-CN"/>
        </w:rPr>
        <w:t>Readpage</w:t>
      </w:r>
      <w:bookmarkEnd w:id="293"/>
      <w:r>
        <w:rPr>
          <w:rFonts w:hint="eastAsia"/>
          <w:lang w:eastAsia="zh-CN"/>
        </w:rPr>
        <w:t xml:space="preserve"> Requests Panel</w:t>
      </w:r>
      <w:bookmarkEnd w:id="294"/>
    </w:p>
    <w:p w14:paraId="42982A0C" w14:textId="77777777" w:rsidR="00607AE4" w:rsidRDefault="00607AE4" w:rsidP="00607AE4">
      <w:pPr>
        <w:spacing w:before="137"/>
        <w:ind w:firstLine="720"/>
        <w:rPr>
          <w:lang w:eastAsia="zh-CN"/>
        </w:rPr>
      </w:pPr>
      <w:r>
        <w:rPr>
          <w:noProof/>
          <w:lang w:eastAsia="zh-CN"/>
        </w:rPr>
        <w:drawing>
          <wp:inline distT="0" distB="0" distL="0" distR="0" wp14:anchorId="25723291" wp14:editId="6B4823C3">
            <wp:extent cx="5470543" cy="213179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69657" cy="2131445"/>
                    </a:xfrm>
                    <a:prstGeom prst="rect">
                      <a:avLst/>
                    </a:prstGeom>
                    <a:noFill/>
                    <a:ln>
                      <a:noFill/>
                    </a:ln>
                  </pic:spPr>
                </pic:pic>
              </a:graphicData>
            </a:graphic>
          </wp:inline>
        </w:drawing>
      </w:r>
    </w:p>
    <w:p w14:paraId="6291E919" w14:textId="74A72A03" w:rsidR="00607AE4" w:rsidRPr="00DF1B5E" w:rsidRDefault="001A060A" w:rsidP="005970A0">
      <w:pPr>
        <w:pStyle w:val="DDNbodytext1"/>
        <w:keepNext/>
        <w:rPr>
          <w:lang w:eastAsia="zh-CN"/>
        </w:rPr>
      </w:pPr>
      <w:r>
        <w:rPr>
          <w:rFonts w:hint="eastAsia"/>
          <w:lang w:eastAsia="zh-CN"/>
        </w:rPr>
        <w:t>The Number of Incoming</w:t>
      </w:r>
      <w:r w:rsidR="005970A0">
        <w:rPr>
          <w:rFonts w:hint="eastAsia"/>
          <w:lang w:eastAsia="zh-CN"/>
        </w:rPr>
        <w:t xml:space="preserve"> Readpage</w:t>
      </w:r>
      <w:r>
        <w:rPr>
          <w:rFonts w:hint="eastAsia"/>
          <w:lang w:eastAsia="zh-CN"/>
        </w:rPr>
        <w:t xml:space="preserve"> Requests Panel (</w:t>
      </w:r>
      <w:r w:rsidR="005970A0" w:rsidRPr="005970A0">
        <w:rPr>
          <w:rStyle w:val="DDNField"/>
        </w:rPr>
        <w:fldChar w:fldCharType="begin"/>
      </w:r>
      <w:r w:rsidR="005970A0" w:rsidRPr="005970A0">
        <w:rPr>
          <w:rStyle w:val="DDNField"/>
        </w:rPr>
        <w:instrText xml:space="preserve"> </w:instrText>
      </w:r>
      <w:r w:rsidR="005970A0" w:rsidRPr="005970A0">
        <w:rPr>
          <w:rStyle w:val="DDNField"/>
          <w:rFonts w:hint="eastAsia"/>
        </w:rPr>
        <w:instrText>REF _Ref512523217 \h</w:instrText>
      </w:r>
      <w:r w:rsidR="005970A0" w:rsidRPr="005970A0">
        <w:rPr>
          <w:rStyle w:val="DDNField"/>
        </w:rPr>
        <w:instrText xml:space="preserve"> </w:instrText>
      </w:r>
      <w:r w:rsidR="005970A0">
        <w:rPr>
          <w:rStyle w:val="DDNField"/>
        </w:rPr>
        <w:instrText xml:space="preserve"> \* MERGEFORMAT </w:instrText>
      </w:r>
      <w:r w:rsidR="005970A0" w:rsidRPr="005970A0">
        <w:rPr>
          <w:rStyle w:val="DDNField"/>
        </w:rPr>
      </w:r>
      <w:r w:rsidR="005970A0" w:rsidRPr="005970A0">
        <w:rPr>
          <w:rStyle w:val="DDNField"/>
        </w:rPr>
        <w:fldChar w:fldCharType="separate"/>
      </w:r>
      <w:r w:rsidR="005970A0" w:rsidRPr="005970A0">
        <w:rPr>
          <w:rStyle w:val="DDNField"/>
          <w:rFonts w:hint="eastAsia"/>
        </w:rPr>
        <w:t xml:space="preserve">Figure </w:t>
      </w:r>
      <w:r w:rsidR="005970A0" w:rsidRPr="005970A0">
        <w:rPr>
          <w:rStyle w:val="DDNField"/>
        </w:rPr>
        <w:t>61</w:t>
      </w:r>
      <w:r w:rsidR="005970A0" w:rsidRPr="005970A0">
        <w:rPr>
          <w:rStyle w:val="DDNField"/>
        </w:rPr>
        <w:fldChar w:fldCharType="end"/>
      </w:r>
      <w:r>
        <w:rPr>
          <w:rFonts w:hint="eastAsia"/>
          <w:lang w:eastAsia="zh-CN"/>
        </w:rPr>
        <w:t xml:space="preserve">) shows the maximum and minimum number of incoming </w:t>
      </w:r>
      <w:r w:rsidR="005970A0">
        <w:rPr>
          <w:rFonts w:hint="eastAsia"/>
          <w:lang w:eastAsia="zh-CN"/>
        </w:rPr>
        <w:t xml:space="preserve">Readpage </w:t>
      </w:r>
      <w:r>
        <w:rPr>
          <w:rFonts w:hint="eastAsia"/>
          <w:lang w:eastAsia="zh-CN"/>
        </w:rPr>
        <w:t xml:space="preserve">requests varying on time on MDS.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sidR="005970A0">
        <w:rPr>
          <w:rFonts w:hint="eastAsia"/>
          <w:lang w:eastAsia="zh-CN"/>
        </w:rPr>
        <w:t xml:space="preserve">Readpage </w:t>
      </w:r>
      <w:r w:rsidRPr="002D1BFF">
        <w:rPr>
          <w:lang w:eastAsia="zh-CN"/>
        </w:rPr>
        <w:t>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sidR="005970A0">
        <w:rPr>
          <w:rFonts w:hint="eastAsia"/>
          <w:lang w:eastAsia="zh-CN"/>
        </w:rPr>
        <w:t xml:space="preserve">Readpage </w:t>
      </w:r>
      <w:r w:rsidRPr="002D1BFF">
        <w:rPr>
          <w:lang w:eastAsia="zh-CN"/>
        </w:rPr>
        <w:t>requests during the las</w:t>
      </w:r>
      <w:r>
        <w:rPr>
          <w:lang w:eastAsia="zh-CN"/>
        </w:rPr>
        <w:t>t collect interva</w:t>
      </w:r>
      <w:r>
        <w:rPr>
          <w:rFonts w:hint="eastAsia"/>
          <w:lang w:eastAsia="zh-CN"/>
        </w:rPr>
        <w:t>l.</w:t>
      </w:r>
      <w:r w:rsidRPr="00DF1B5E">
        <w:rPr>
          <w:lang w:eastAsia="zh-CN"/>
        </w:rPr>
        <w:t xml:space="preserve"> </w:t>
      </w:r>
    </w:p>
    <w:p w14:paraId="12A83CA6" w14:textId="3F0DA053" w:rsidR="00607AE4" w:rsidRDefault="005970A0" w:rsidP="00607AE4">
      <w:pPr>
        <w:pStyle w:val="a6"/>
        <w:rPr>
          <w:lang w:eastAsia="zh-CN"/>
        </w:rPr>
      </w:pPr>
      <w:bookmarkStart w:id="295" w:name="_Ref512523217"/>
      <w:bookmarkStart w:id="296" w:name="_Toc512586286"/>
      <w:bookmarkStart w:id="297" w:name="_Toc514766715"/>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61</w:t>
      </w:r>
      <w:r w:rsidR="00607AE4">
        <w:fldChar w:fldCharType="end"/>
      </w:r>
      <w:bookmarkEnd w:id="295"/>
      <w:r w:rsidR="00607AE4">
        <w:rPr>
          <w:lang w:eastAsia="zh-CN"/>
        </w:rPr>
        <w:t>：</w:t>
      </w:r>
      <w:r>
        <w:rPr>
          <w:rFonts w:hint="eastAsia"/>
          <w:lang w:eastAsia="zh-CN"/>
        </w:rPr>
        <w:t xml:space="preserve">Number of Incoming </w:t>
      </w:r>
      <w:r w:rsidR="00607AE4">
        <w:rPr>
          <w:rFonts w:hint="eastAsia"/>
          <w:lang w:eastAsia="zh-CN"/>
        </w:rPr>
        <w:t>Readpage</w:t>
      </w:r>
      <w:bookmarkEnd w:id="296"/>
      <w:r>
        <w:rPr>
          <w:rFonts w:hint="eastAsia"/>
          <w:lang w:eastAsia="zh-CN"/>
        </w:rPr>
        <w:t xml:space="preserve"> Requests Panel</w:t>
      </w:r>
      <w:bookmarkEnd w:id="297"/>
    </w:p>
    <w:p w14:paraId="5B2B7A9A" w14:textId="77777777" w:rsidR="00607AE4" w:rsidRDefault="00607AE4" w:rsidP="00607AE4">
      <w:pPr>
        <w:spacing w:before="137"/>
        <w:ind w:firstLine="720"/>
        <w:rPr>
          <w:lang w:eastAsia="zh-CN"/>
        </w:rPr>
      </w:pPr>
      <w:r>
        <w:rPr>
          <w:noProof/>
          <w:lang w:eastAsia="zh-CN"/>
        </w:rPr>
        <w:drawing>
          <wp:inline distT="0" distB="0" distL="0" distR="0" wp14:anchorId="18226ED5" wp14:editId="289A06C7">
            <wp:extent cx="5425765" cy="2124791"/>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4887" cy="2124447"/>
                    </a:xfrm>
                    <a:prstGeom prst="rect">
                      <a:avLst/>
                    </a:prstGeom>
                    <a:noFill/>
                    <a:ln>
                      <a:noFill/>
                    </a:ln>
                  </pic:spPr>
                </pic:pic>
              </a:graphicData>
            </a:graphic>
          </wp:inline>
        </w:drawing>
      </w:r>
    </w:p>
    <w:p w14:paraId="2E0B5F08" w14:textId="3433A1DA" w:rsidR="00607AE4" w:rsidRPr="00DF1B5E" w:rsidRDefault="007928B9" w:rsidP="007928B9">
      <w:pPr>
        <w:pStyle w:val="DDNbodytext1"/>
        <w:keepNext/>
        <w:rPr>
          <w:lang w:eastAsia="zh-CN"/>
        </w:rPr>
      </w:pPr>
      <w:r>
        <w:rPr>
          <w:rFonts w:hint="eastAsia"/>
          <w:lang w:eastAsia="zh-CN"/>
        </w:rPr>
        <w:lastRenderedPageBreak/>
        <w:t xml:space="preserve">The Wait time of </w:t>
      </w:r>
      <w:r>
        <w:rPr>
          <w:lang w:eastAsia="zh-CN"/>
        </w:rPr>
        <w:t>Readpage</w:t>
      </w:r>
      <w:r>
        <w:rPr>
          <w:rFonts w:hint="eastAsia"/>
          <w:lang w:eastAsia="zh-CN"/>
        </w:rPr>
        <w:t xml:space="preserve"> Requests Panel (</w:t>
      </w:r>
      <w:r w:rsidRPr="007928B9">
        <w:rPr>
          <w:rStyle w:val="DDNField"/>
        </w:rPr>
        <w:fldChar w:fldCharType="begin"/>
      </w:r>
      <w:r w:rsidRPr="007928B9">
        <w:rPr>
          <w:rStyle w:val="DDNField"/>
        </w:rPr>
        <w:instrText xml:space="preserve"> </w:instrText>
      </w:r>
      <w:r w:rsidRPr="007928B9">
        <w:rPr>
          <w:rStyle w:val="DDNField"/>
          <w:rFonts w:hint="eastAsia"/>
        </w:rPr>
        <w:instrText>REF _Ref512523233 \h</w:instrText>
      </w:r>
      <w:r w:rsidRPr="007928B9">
        <w:rPr>
          <w:rStyle w:val="DDNField"/>
        </w:rPr>
        <w:instrText xml:space="preserve"> </w:instrText>
      </w:r>
      <w:r>
        <w:rPr>
          <w:rStyle w:val="DDNField"/>
        </w:rPr>
        <w:instrText xml:space="preserve"> \* MERGEFORMAT </w:instrText>
      </w:r>
      <w:r w:rsidRPr="007928B9">
        <w:rPr>
          <w:rStyle w:val="DDNField"/>
        </w:rPr>
      </w:r>
      <w:r w:rsidRPr="007928B9">
        <w:rPr>
          <w:rStyle w:val="DDNField"/>
        </w:rPr>
        <w:fldChar w:fldCharType="separate"/>
      </w:r>
      <w:r w:rsidRPr="007928B9">
        <w:rPr>
          <w:rStyle w:val="DDNField"/>
          <w:rFonts w:hint="eastAsia"/>
        </w:rPr>
        <w:t xml:space="preserve">Figure </w:t>
      </w:r>
      <w:r w:rsidRPr="007928B9">
        <w:rPr>
          <w:rStyle w:val="DDNField"/>
        </w:rPr>
        <w:t>62</w:t>
      </w:r>
      <w:r w:rsidRPr="007928B9">
        <w:rPr>
          <w:rStyle w:val="DDNField"/>
        </w:rPr>
        <w:fldChar w:fldCharType="end"/>
      </w:r>
      <w:r>
        <w:rPr>
          <w:rFonts w:hint="eastAsia"/>
          <w:lang w:eastAsia="zh-CN"/>
        </w:rPr>
        <w:t xml:space="preserve">) shows the maximum and minimum wait time of </w:t>
      </w:r>
      <w:r>
        <w:rPr>
          <w:lang w:eastAsia="zh-CN"/>
        </w:rPr>
        <w:t>Readpage</w:t>
      </w:r>
      <w:r>
        <w:rPr>
          <w:rFonts w:hint="eastAsia"/>
          <w:lang w:eastAsia="zh-CN"/>
        </w:rPr>
        <w:t xml:space="preserve"> requests varying on time on MDS.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Pr>
          <w:lang w:eastAsia="zh-CN"/>
        </w:rPr>
        <w:t>Readpage</w:t>
      </w:r>
      <w:r>
        <w:rPr>
          <w:rFonts w:hint="eastAsia"/>
          <w:lang w:eastAsia="zh-CN"/>
        </w:rPr>
        <w:t xml:space="preserve">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w:t>
      </w:r>
      <w:r>
        <w:rPr>
          <w:lang w:eastAsia="zh-CN"/>
        </w:rPr>
        <w:t>Readpage</w:t>
      </w:r>
      <w:r w:rsidRPr="00B07CA4">
        <w:rPr>
          <w:lang w:eastAsia="zh-CN"/>
        </w:rPr>
        <w:t xml:space="preserve"> requests during the last collect interval</w:t>
      </w:r>
      <w:r>
        <w:rPr>
          <w:rFonts w:hint="eastAsia"/>
          <w:lang w:eastAsia="zh-CN"/>
        </w:rPr>
        <w:t xml:space="preserve">. </w:t>
      </w:r>
    </w:p>
    <w:p w14:paraId="05497DC4" w14:textId="270DD1C5" w:rsidR="00607AE4" w:rsidRDefault="00C15CBA" w:rsidP="00607AE4">
      <w:pPr>
        <w:pStyle w:val="a6"/>
        <w:rPr>
          <w:lang w:eastAsia="zh-CN"/>
        </w:rPr>
      </w:pPr>
      <w:bookmarkStart w:id="298" w:name="_Ref512523233"/>
      <w:bookmarkStart w:id="299" w:name="_Toc512586287"/>
      <w:bookmarkStart w:id="300" w:name="_Toc514766716"/>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62</w:t>
      </w:r>
      <w:r w:rsidR="00607AE4">
        <w:fldChar w:fldCharType="end"/>
      </w:r>
      <w:bookmarkEnd w:id="298"/>
      <w:r w:rsidR="00607AE4">
        <w:rPr>
          <w:lang w:eastAsia="zh-CN"/>
        </w:rPr>
        <w:t>：</w:t>
      </w:r>
      <w:r>
        <w:rPr>
          <w:lang w:eastAsia="zh-CN"/>
        </w:rPr>
        <w:t>Wait</w:t>
      </w:r>
      <w:r>
        <w:rPr>
          <w:rFonts w:hint="eastAsia"/>
          <w:lang w:eastAsia="zh-CN"/>
        </w:rPr>
        <w:t xml:space="preserve"> Time of </w:t>
      </w:r>
      <w:r w:rsidR="00607AE4">
        <w:rPr>
          <w:lang w:eastAsia="zh-CN"/>
        </w:rPr>
        <w:t>Readpage</w:t>
      </w:r>
      <w:bookmarkEnd w:id="299"/>
      <w:r>
        <w:rPr>
          <w:rFonts w:hint="eastAsia"/>
          <w:lang w:eastAsia="zh-CN"/>
        </w:rPr>
        <w:t xml:space="preserve"> Requests Panel</w:t>
      </w:r>
      <w:bookmarkEnd w:id="300"/>
    </w:p>
    <w:p w14:paraId="6F6A8318" w14:textId="77777777" w:rsidR="00607AE4" w:rsidRDefault="00607AE4" w:rsidP="00607AE4">
      <w:pPr>
        <w:spacing w:before="137"/>
        <w:ind w:firstLine="720"/>
        <w:rPr>
          <w:lang w:eastAsia="zh-CN"/>
        </w:rPr>
      </w:pPr>
      <w:r>
        <w:rPr>
          <w:noProof/>
          <w:lang w:eastAsia="zh-CN"/>
        </w:rPr>
        <w:drawing>
          <wp:inline distT="0" distB="0" distL="0" distR="0" wp14:anchorId="0B37BA2C" wp14:editId="42E07291">
            <wp:extent cx="5439140" cy="2124791"/>
            <wp:effectExtent l="0" t="0" r="9525" b="8890"/>
            <wp:docPr id="2290" name="图片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38259" cy="2124447"/>
                    </a:xfrm>
                    <a:prstGeom prst="rect">
                      <a:avLst/>
                    </a:prstGeom>
                    <a:noFill/>
                    <a:ln>
                      <a:noFill/>
                    </a:ln>
                  </pic:spPr>
                </pic:pic>
              </a:graphicData>
            </a:graphic>
          </wp:inline>
        </w:drawing>
      </w:r>
    </w:p>
    <w:p w14:paraId="64342714" w14:textId="26AD5724" w:rsidR="00607AE4" w:rsidRPr="00DF1B5E" w:rsidRDefault="007928B9" w:rsidP="007928B9">
      <w:pPr>
        <w:pStyle w:val="DDNbodytext1"/>
        <w:keepNext/>
        <w:rPr>
          <w:lang w:eastAsia="zh-CN"/>
        </w:rPr>
      </w:pPr>
      <w:r>
        <w:rPr>
          <w:rFonts w:hint="eastAsia"/>
          <w:lang w:eastAsia="zh-CN"/>
        </w:rPr>
        <w:t>The Adaptive Timeout Value of Readpage Service Panel (</w:t>
      </w:r>
      <w:r w:rsidRPr="007928B9">
        <w:rPr>
          <w:rStyle w:val="DDNField"/>
        </w:rPr>
        <w:fldChar w:fldCharType="begin"/>
      </w:r>
      <w:r w:rsidRPr="007928B9">
        <w:rPr>
          <w:rStyle w:val="DDNField"/>
        </w:rPr>
        <w:instrText xml:space="preserve"> </w:instrText>
      </w:r>
      <w:r w:rsidRPr="007928B9">
        <w:rPr>
          <w:rStyle w:val="DDNField"/>
          <w:rFonts w:hint="eastAsia"/>
        </w:rPr>
        <w:instrText>REF _Ref512523254 \h</w:instrText>
      </w:r>
      <w:r w:rsidRPr="007928B9">
        <w:rPr>
          <w:rStyle w:val="DDNField"/>
        </w:rPr>
        <w:instrText xml:space="preserve"> </w:instrText>
      </w:r>
      <w:r>
        <w:rPr>
          <w:rStyle w:val="DDNField"/>
        </w:rPr>
        <w:instrText xml:space="preserve"> \* MERGEFORMAT </w:instrText>
      </w:r>
      <w:r w:rsidRPr="007928B9">
        <w:rPr>
          <w:rStyle w:val="DDNField"/>
        </w:rPr>
      </w:r>
      <w:r w:rsidRPr="007928B9">
        <w:rPr>
          <w:rStyle w:val="DDNField"/>
        </w:rPr>
        <w:fldChar w:fldCharType="separate"/>
      </w:r>
      <w:r w:rsidRPr="007928B9">
        <w:rPr>
          <w:rStyle w:val="DDNField"/>
          <w:rFonts w:hint="eastAsia"/>
        </w:rPr>
        <w:t xml:space="preserve">Figure </w:t>
      </w:r>
      <w:r w:rsidRPr="007928B9">
        <w:rPr>
          <w:rStyle w:val="DDNField"/>
        </w:rPr>
        <w:t>63</w:t>
      </w:r>
      <w:r w:rsidRPr="007928B9">
        <w:rPr>
          <w:rStyle w:val="DDNField"/>
        </w:rPr>
        <w:fldChar w:fldCharType="end"/>
      </w:r>
      <w:r>
        <w:rPr>
          <w:rFonts w:hint="eastAsia"/>
          <w:lang w:eastAsia="zh-CN"/>
        </w:rPr>
        <w:t xml:space="preserve">) shows the maximum and minimum adaptive timeout value of Readpage Service varying on time on MDS.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Pr>
          <w:rFonts w:hint="eastAsia"/>
          <w:lang w:eastAsia="zh-CN"/>
        </w:rPr>
        <w:t xml:space="preserve">Readpage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Pr>
          <w:rFonts w:hint="eastAsia"/>
          <w:lang w:eastAsia="zh-CN"/>
        </w:rPr>
        <w:t>Readpage</w:t>
      </w:r>
      <w:r w:rsidRPr="00C9346D">
        <w:rPr>
          <w:lang w:eastAsia="zh-CN"/>
        </w:rPr>
        <w:t xml:space="preserve"> service d</w:t>
      </w:r>
      <w:r>
        <w:rPr>
          <w:lang w:eastAsia="zh-CN"/>
        </w:rPr>
        <w:t>uring the last collect interval</w:t>
      </w:r>
      <w:r>
        <w:rPr>
          <w:rFonts w:hint="eastAsia"/>
          <w:lang w:eastAsia="zh-CN"/>
        </w:rPr>
        <w:t>.</w:t>
      </w:r>
      <w:r w:rsidRPr="00DF1B5E">
        <w:rPr>
          <w:lang w:eastAsia="zh-CN"/>
        </w:rPr>
        <w:t xml:space="preserve"> </w:t>
      </w:r>
    </w:p>
    <w:p w14:paraId="3FCC11BE" w14:textId="2699A748" w:rsidR="00607AE4" w:rsidRDefault="007928B9" w:rsidP="00607AE4">
      <w:pPr>
        <w:pStyle w:val="a6"/>
        <w:rPr>
          <w:lang w:eastAsia="zh-CN"/>
        </w:rPr>
      </w:pPr>
      <w:bookmarkStart w:id="301" w:name="_Ref512523254"/>
      <w:bookmarkStart w:id="302" w:name="_Toc512586288"/>
      <w:bookmarkStart w:id="303" w:name="_Toc514766717"/>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63</w:t>
      </w:r>
      <w:r w:rsidR="00607AE4">
        <w:fldChar w:fldCharType="end"/>
      </w:r>
      <w:bookmarkEnd w:id="301"/>
      <w:r w:rsidR="00607AE4">
        <w:rPr>
          <w:lang w:eastAsia="zh-CN"/>
        </w:rPr>
        <w:t>：</w:t>
      </w:r>
      <w:r>
        <w:rPr>
          <w:rFonts w:hint="eastAsia"/>
          <w:lang w:eastAsia="zh-CN"/>
        </w:rPr>
        <w:t xml:space="preserve">Adaptive Timeout Value of </w:t>
      </w:r>
      <w:r w:rsidR="00607AE4">
        <w:rPr>
          <w:lang w:eastAsia="zh-CN"/>
        </w:rPr>
        <w:t>Readpage</w:t>
      </w:r>
      <w:bookmarkEnd w:id="302"/>
      <w:r>
        <w:rPr>
          <w:rFonts w:hint="eastAsia"/>
          <w:lang w:eastAsia="zh-CN"/>
        </w:rPr>
        <w:t xml:space="preserve"> Service</w:t>
      </w:r>
      <w:bookmarkEnd w:id="303"/>
    </w:p>
    <w:p w14:paraId="12D179F2" w14:textId="77777777" w:rsidR="00607AE4" w:rsidRDefault="00607AE4" w:rsidP="00607AE4">
      <w:pPr>
        <w:spacing w:before="137"/>
        <w:ind w:firstLine="720"/>
        <w:rPr>
          <w:lang w:eastAsia="zh-CN"/>
        </w:rPr>
      </w:pPr>
      <w:r>
        <w:rPr>
          <w:noProof/>
          <w:lang w:eastAsia="zh-CN"/>
        </w:rPr>
        <w:drawing>
          <wp:inline distT="0" distB="0" distL="0" distR="0" wp14:anchorId="0824C03B" wp14:editId="1291551F">
            <wp:extent cx="5316942" cy="2071935"/>
            <wp:effectExtent l="0" t="0" r="0" b="508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6263" cy="2071670"/>
                    </a:xfrm>
                    <a:prstGeom prst="rect">
                      <a:avLst/>
                    </a:prstGeom>
                    <a:noFill/>
                    <a:ln>
                      <a:noFill/>
                    </a:ln>
                  </pic:spPr>
                </pic:pic>
              </a:graphicData>
            </a:graphic>
          </wp:inline>
        </w:drawing>
      </w:r>
    </w:p>
    <w:p w14:paraId="093FFD2D" w14:textId="5B3797D5" w:rsidR="00607AE4" w:rsidRPr="00DF1B5E" w:rsidRDefault="007928B9" w:rsidP="007928B9">
      <w:pPr>
        <w:pStyle w:val="DDNbodytext1"/>
        <w:keepNext/>
        <w:rPr>
          <w:lang w:eastAsia="zh-CN"/>
        </w:rPr>
      </w:pPr>
      <w:r>
        <w:rPr>
          <w:rFonts w:hint="eastAsia"/>
          <w:lang w:eastAsia="zh-CN"/>
        </w:rPr>
        <w:lastRenderedPageBreak/>
        <w:t>The Number of Available Readpage Request buffers Panel (</w:t>
      </w:r>
      <w:r w:rsidRPr="00D16226">
        <w:rPr>
          <w:rStyle w:val="DDNField"/>
        </w:rPr>
        <w:fldChar w:fldCharType="begin"/>
      </w:r>
      <w:r w:rsidRPr="00D16226">
        <w:rPr>
          <w:rStyle w:val="DDNField"/>
        </w:rPr>
        <w:instrText xml:space="preserve"> </w:instrText>
      </w:r>
      <w:r w:rsidRPr="00D16226">
        <w:rPr>
          <w:rStyle w:val="DDNField"/>
          <w:rFonts w:hint="eastAsia"/>
        </w:rPr>
        <w:instrText>REF _Ref512602446 \h</w:instrText>
      </w:r>
      <w:r w:rsidRPr="00D16226">
        <w:rPr>
          <w:rStyle w:val="DDNField"/>
        </w:rPr>
        <w:instrText xml:space="preserve"> </w:instrText>
      </w:r>
      <w:r>
        <w:rPr>
          <w:rStyle w:val="DDNField"/>
        </w:rPr>
        <w:instrText xml:space="preserve"> \* MERGEFORMAT </w:instrText>
      </w:r>
      <w:r w:rsidRPr="00D16226">
        <w:rPr>
          <w:rStyle w:val="DDNField"/>
        </w:rPr>
      </w:r>
      <w:r w:rsidRPr="00D16226">
        <w:rPr>
          <w:rStyle w:val="DDNField"/>
        </w:rPr>
        <w:fldChar w:fldCharType="separate"/>
      </w:r>
      <w:r w:rsidRPr="00D16226">
        <w:rPr>
          <w:rStyle w:val="DDNField"/>
          <w:rFonts w:hint="eastAsia"/>
        </w:rPr>
        <w:t xml:space="preserve">Figure </w:t>
      </w:r>
      <w:r w:rsidRPr="00D16226">
        <w:rPr>
          <w:rStyle w:val="DDNField"/>
        </w:rPr>
        <w:t>52</w:t>
      </w:r>
      <w:r w:rsidRPr="00D16226">
        <w:rPr>
          <w:rStyle w:val="DDNField"/>
        </w:rPr>
        <w:fldChar w:fldCharType="end"/>
      </w:r>
      <w:r>
        <w:rPr>
          <w:rFonts w:hint="eastAsia"/>
          <w:lang w:eastAsia="zh-CN"/>
        </w:rPr>
        <w:t xml:space="preserve">) shows the maximum and minimum number of available Readpage request buffers varying on time on MDS.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r w:rsidRPr="00DF1B5E">
        <w:rPr>
          <w:lang w:eastAsia="zh-CN"/>
        </w:rPr>
        <w:t xml:space="preserve"> </w:t>
      </w:r>
    </w:p>
    <w:p w14:paraId="76E06D07" w14:textId="58900F46" w:rsidR="00607AE4" w:rsidRPr="001E68CA" w:rsidRDefault="007928B9" w:rsidP="00607AE4">
      <w:pPr>
        <w:pStyle w:val="a6"/>
        <w:rPr>
          <w:lang w:eastAsia="zh-CN"/>
        </w:rPr>
      </w:pPr>
      <w:bookmarkStart w:id="304" w:name="_Ref512523266"/>
      <w:bookmarkStart w:id="305" w:name="_Toc512586289"/>
      <w:bookmarkStart w:id="306" w:name="_Toc514766718"/>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64</w:t>
      </w:r>
      <w:r w:rsidR="00607AE4">
        <w:fldChar w:fldCharType="end"/>
      </w:r>
      <w:bookmarkEnd w:id="304"/>
      <w:r w:rsidR="00607AE4">
        <w:rPr>
          <w:lang w:eastAsia="zh-CN"/>
        </w:rPr>
        <w:t>：</w:t>
      </w:r>
      <w:r>
        <w:rPr>
          <w:rFonts w:hint="eastAsia"/>
          <w:lang w:eastAsia="zh-CN"/>
        </w:rPr>
        <w:t xml:space="preserve">Number of Available </w:t>
      </w:r>
      <w:r w:rsidR="00607AE4">
        <w:rPr>
          <w:rFonts w:hint="eastAsia"/>
          <w:lang w:eastAsia="zh-CN"/>
        </w:rPr>
        <w:t>Readpage</w:t>
      </w:r>
      <w:r>
        <w:rPr>
          <w:rFonts w:hint="eastAsia"/>
          <w:lang w:eastAsia="zh-CN"/>
        </w:rPr>
        <w:t xml:space="preserve"> Request Buffers Panel</w:t>
      </w:r>
      <w:bookmarkEnd w:id="305"/>
      <w:bookmarkEnd w:id="306"/>
    </w:p>
    <w:p w14:paraId="1AC3A2E7" w14:textId="77777777" w:rsidR="00607AE4" w:rsidRDefault="00607AE4" w:rsidP="00607AE4">
      <w:pPr>
        <w:spacing w:before="137"/>
        <w:ind w:firstLine="720"/>
        <w:rPr>
          <w:lang w:eastAsia="zh-CN"/>
        </w:rPr>
      </w:pPr>
      <w:r>
        <w:rPr>
          <w:noProof/>
          <w:lang w:eastAsia="zh-CN"/>
        </w:rPr>
        <w:drawing>
          <wp:inline distT="0" distB="0" distL="0" distR="0" wp14:anchorId="6C950D3E" wp14:editId="1036C88B">
            <wp:extent cx="5506792" cy="2151219"/>
            <wp:effectExtent l="0" t="0" r="0" b="1905"/>
            <wp:docPr id="2293" name="图片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5900" cy="2150871"/>
                    </a:xfrm>
                    <a:prstGeom prst="rect">
                      <a:avLst/>
                    </a:prstGeom>
                    <a:noFill/>
                    <a:ln>
                      <a:noFill/>
                    </a:ln>
                  </pic:spPr>
                </pic:pic>
              </a:graphicData>
            </a:graphic>
          </wp:inline>
        </w:drawing>
      </w:r>
    </w:p>
    <w:p w14:paraId="5E4D270C" w14:textId="7110A57B" w:rsidR="00607AE4" w:rsidRPr="00DF1B5E" w:rsidRDefault="009A409F" w:rsidP="009A409F">
      <w:pPr>
        <w:pStyle w:val="DDNbodytext1"/>
        <w:keepNext/>
        <w:rPr>
          <w:lang w:eastAsia="zh-CN"/>
        </w:rPr>
      </w:pPr>
      <w:r>
        <w:rPr>
          <w:lang w:eastAsia="zh-CN"/>
        </w:rPr>
        <w:t>T</w:t>
      </w:r>
      <w:r>
        <w:rPr>
          <w:rFonts w:hint="eastAsia"/>
          <w:lang w:eastAsia="zh-CN"/>
        </w:rPr>
        <w:t xml:space="preserve">he Handing time of </w:t>
      </w:r>
      <w:r w:rsidR="006E20E4">
        <w:rPr>
          <w:rFonts w:hint="eastAsia"/>
          <w:lang w:eastAsia="zh-CN"/>
        </w:rPr>
        <w:t>Close</w:t>
      </w:r>
      <w:r>
        <w:rPr>
          <w:rFonts w:hint="eastAsia"/>
          <w:lang w:eastAsia="zh-CN"/>
        </w:rPr>
        <w:t xml:space="preserve"> Requests Panel (</w:t>
      </w:r>
      <w:r w:rsidR="00C45D6F" w:rsidRPr="00C45D6F">
        <w:rPr>
          <w:rStyle w:val="DDNField"/>
        </w:rPr>
        <w:fldChar w:fldCharType="begin"/>
      </w:r>
      <w:r w:rsidR="00C45D6F" w:rsidRPr="00C45D6F">
        <w:rPr>
          <w:rStyle w:val="DDNField"/>
        </w:rPr>
        <w:instrText xml:space="preserve"> </w:instrText>
      </w:r>
      <w:r w:rsidR="00C45D6F" w:rsidRPr="00C45D6F">
        <w:rPr>
          <w:rStyle w:val="DDNField"/>
          <w:rFonts w:hint="eastAsia"/>
        </w:rPr>
        <w:instrText>REF _Ref512523281 \h</w:instrText>
      </w:r>
      <w:r w:rsidR="00C45D6F" w:rsidRPr="00C45D6F">
        <w:rPr>
          <w:rStyle w:val="DDNField"/>
        </w:rPr>
        <w:instrText xml:space="preserve"> </w:instrText>
      </w:r>
      <w:r w:rsidR="00C45D6F">
        <w:rPr>
          <w:rStyle w:val="DDNField"/>
        </w:rPr>
        <w:instrText xml:space="preserve"> \* MERGEFORMAT </w:instrText>
      </w:r>
      <w:r w:rsidR="00C45D6F" w:rsidRPr="00C45D6F">
        <w:rPr>
          <w:rStyle w:val="DDNField"/>
        </w:rPr>
      </w:r>
      <w:r w:rsidR="00C45D6F" w:rsidRPr="00C45D6F">
        <w:rPr>
          <w:rStyle w:val="DDNField"/>
        </w:rPr>
        <w:fldChar w:fldCharType="separate"/>
      </w:r>
      <w:r w:rsidR="00C45D6F" w:rsidRPr="00C45D6F">
        <w:rPr>
          <w:rStyle w:val="DDNField"/>
          <w:rFonts w:hint="eastAsia"/>
        </w:rPr>
        <w:t xml:space="preserve">Figure </w:t>
      </w:r>
      <w:r w:rsidR="00C45D6F" w:rsidRPr="00C45D6F">
        <w:rPr>
          <w:rStyle w:val="DDNField"/>
        </w:rPr>
        <w:t>65</w:t>
      </w:r>
      <w:r w:rsidR="00C45D6F" w:rsidRPr="00C45D6F">
        <w:rPr>
          <w:rStyle w:val="DDNField"/>
        </w:rPr>
        <w:fldChar w:fldCharType="end"/>
      </w:r>
      <w:r>
        <w:rPr>
          <w:rFonts w:hint="eastAsia"/>
          <w:lang w:eastAsia="zh-CN"/>
        </w:rPr>
        <w:t xml:space="preserve">) shows the maximum and minimum Handling time of </w:t>
      </w:r>
      <w:r w:rsidR="006E20E4">
        <w:rPr>
          <w:rFonts w:hint="eastAsia"/>
          <w:lang w:eastAsia="zh-CN"/>
        </w:rPr>
        <w:t xml:space="preserve">Close </w:t>
      </w:r>
      <w:r>
        <w:rPr>
          <w:rFonts w:hint="eastAsia"/>
          <w:lang w:eastAsia="zh-CN"/>
        </w:rPr>
        <w:t xml:space="preserve">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sidR="006E20E4">
        <w:rPr>
          <w:rFonts w:hint="eastAsia"/>
          <w:lang w:eastAsia="zh-CN"/>
        </w:rPr>
        <w:t xml:space="preserve">Close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sidR="006E20E4">
        <w:rPr>
          <w:rFonts w:hint="eastAsia"/>
          <w:lang w:eastAsia="zh-CN"/>
        </w:rPr>
        <w:t xml:space="preserve">Close </w:t>
      </w:r>
      <w:r w:rsidRPr="009938EB">
        <w:rPr>
          <w:lang w:eastAsia="zh-CN"/>
        </w:rPr>
        <w:t>requests during the last collect interval.</w:t>
      </w:r>
      <w:r w:rsidRPr="00DF1B5E">
        <w:rPr>
          <w:lang w:eastAsia="zh-CN"/>
        </w:rPr>
        <w:t xml:space="preserve"> </w:t>
      </w:r>
    </w:p>
    <w:p w14:paraId="50DFDADD" w14:textId="262C17EA" w:rsidR="00607AE4" w:rsidRPr="00AE4333" w:rsidRDefault="009A409F" w:rsidP="00607AE4">
      <w:pPr>
        <w:pStyle w:val="a6"/>
        <w:rPr>
          <w:lang w:eastAsia="zh-CN"/>
        </w:rPr>
      </w:pPr>
      <w:bookmarkStart w:id="307" w:name="_Ref512523281"/>
      <w:bookmarkStart w:id="308" w:name="_Toc512586290"/>
      <w:bookmarkStart w:id="309" w:name="_Toc514766719"/>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65</w:t>
      </w:r>
      <w:r w:rsidR="00607AE4">
        <w:fldChar w:fldCharType="end"/>
      </w:r>
      <w:bookmarkEnd w:id="307"/>
      <w:r w:rsidR="00607AE4">
        <w:rPr>
          <w:lang w:eastAsia="zh-CN"/>
        </w:rPr>
        <w:t>：</w:t>
      </w:r>
      <w:r>
        <w:rPr>
          <w:rFonts w:hint="eastAsia"/>
          <w:lang w:eastAsia="zh-CN"/>
        </w:rPr>
        <w:t xml:space="preserve">Handing Time of </w:t>
      </w:r>
      <w:r w:rsidR="00607AE4">
        <w:rPr>
          <w:rFonts w:hint="eastAsia"/>
          <w:lang w:eastAsia="zh-CN"/>
        </w:rPr>
        <w:t>Close</w:t>
      </w:r>
      <w:bookmarkEnd w:id="308"/>
      <w:r>
        <w:rPr>
          <w:rFonts w:hint="eastAsia"/>
          <w:lang w:eastAsia="zh-CN"/>
        </w:rPr>
        <w:t xml:space="preserve"> Requests Panel</w:t>
      </w:r>
      <w:bookmarkEnd w:id="309"/>
    </w:p>
    <w:p w14:paraId="36DC3284" w14:textId="77777777" w:rsidR="00607AE4" w:rsidRDefault="00607AE4" w:rsidP="00607AE4">
      <w:pPr>
        <w:spacing w:before="137"/>
        <w:ind w:firstLine="720"/>
        <w:rPr>
          <w:lang w:eastAsia="zh-CN"/>
        </w:rPr>
      </w:pPr>
      <w:r>
        <w:rPr>
          <w:noProof/>
          <w:lang w:eastAsia="zh-CN"/>
        </w:rPr>
        <w:drawing>
          <wp:inline distT="0" distB="0" distL="0" distR="0" wp14:anchorId="3EC414FE" wp14:editId="1BF6789D">
            <wp:extent cx="5485004" cy="2140647"/>
            <wp:effectExtent l="0" t="0" r="1905" b="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4513" cy="2140455"/>
                    </a:xfrm>
                    <a:prstGeom prst="rect">
                      <a:avLst/>
                    </a:prstGeom>
                    <a:noFill/>
                    <a:ln>
                      <a:noFill/>
                    </a:ln>
                  </pic:spPr>
                </pic:pic>
              </a:graphicData>
            </a:graphic>
          </wp:inline>
        </w:drawing>
      </w:r>
    </w:p>
    <w:p w14:paraId="388AD0D0" w14:textId="2B4CD309" w:rsidR="00607AE4" w:rsidRPr="00DF1B5E" w:rsidRDefault="00C45D6F" w:rsidP="00C45D6F">
      <w:pPr>
        <w:pStyle w:val="DDNbodytext1"/>
        <w:keepNext/>
        <w:rPr>
          <w:lang w:eastAsia="zh-CN"/>
        </w:rPr>
      </w:pPr>
      <w:r>
        <w:rPr>
          <w:lang w:eastAsia="zh-CN"/>
        </w:rPr>
        <w:lastRenderedPageBreak/>
        <w:t>T</w:t>
      </w:r>
      <w:r>
        <w:rPr>
          <w:rFonts w:hint="eastAsia"/>
          <w:lang w:eastAsia="zh-CN"/>
        </w:rPr>
        <w:t>he Handing time of Readpage Requests Panel (</w:t>
      </w:r>
      <w:r w:rsidRPr="00C45D6F">
        <w:rPr>
          <w:rStyle w:val="DDNField"/>
        </w:rPr>
        <w:fldChar w:fldCharType="begin"/>
      </w:r>
      <w:r w:rsidRPr="00C45D6F">
        <w:rPr>
          <w:rStyle w:val="DDNField"/>
        </w:rPr>
        <w:instrText xml:space="preserve"> </w:instrText>
      </w:r>
      <w:r w:rsidRPr="00C45D6F">
        <w:rPr>
          <w:rStyle w:val="DDNField"/>
          <w:rFonts w:hint="eastAsia"/>
        </w:rPr>
        <w:instrText>REF _Ref512523293 \h</w:instrText>
      </w:r>
      <w:r w:rsidRPr="00C45D6F">
        <w:rPr>
          <w:rStyle w:val="DDNField"/>
        </w:rPr>
        <w:instrText xml:space="preserve"> </w:instrText>
      </w:r>
      <w:r>
        <w:rPr>
          <w:rStyle w:val="DDNField"/>
        </w:rPr>
        <w:instrText xml:space="preserve"> \* MERGEFORMAT </w:instrText>
      </w:r>
      <w:r w:rsidRPr="00C45D6F">
        <w:rPr>
          <w:rStyle w:val="DDNField"/>
        </w:rPr>
      </w:r>
      <w:r w:rsidRPr="00C45D6F">
        <w:rPr>
          <w:rStyle w:val="DDNField"/>
        </w:rPr>
        <w:fldChar w:fldCharType="separate"/>
      </w:r>
      <w:r w:rsidRPr="00C45D6F">
        <w:rPr>
          <w:rStyle w:val="DDNField"/>
          <w:rFonts w:hint="eastAsia"/>
        </w:rPr>
        <w:t xml:space="preserve">Figure </w:t>
      </w:r>
      <w:r w:rsidRPr="00C45D6F">
        <w:rPr>
          <w:rStyle w:val="DDNField"/>
        </w:rPr>
        <w:t>66</w:t>
      </w:r>
      <w:r w:rsidRPr="00C45D6F">
        <w:rPr>
          <w:rStyle w:val="DDNField"/>
        </w:rPr>
        <w:fldChar w:fldCharType="end"/>
      </w:r>
      <w:r>
        <w:rPr>
          <w:rFonts w:hint="eastAsia"/>
          <w:lang w:eastAsia="zh-CN"/>
        </w:rPr>
        <w:t xml:space="preserve">) shows the maximum and minimum Handling time of Readpage requests varying on time on MDS.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Readpage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Readpage </w:t>
      </w:r>
      <w:r w:rsidRPr="009938EB">
        <w:rPr>
          <w:lang w:eastAsia="zh-CN"/>
        </w:rPr>
        <w:t>requests during the last collect interval.</w:t>
      </w:r>
      <w:r w:rsidRPr="00DF1B5E">
        <w:rPr>
          <w:lang w:eastAsia="zh-CN"/>
        </w:rPr>
        <w:t xml:space="preserve"> </w:t>
      </w:r>
    </w:p>
    <w:p w14:paraId="407993C1" w14:textId="3292C5F2" w:rsidR="00607AE4" w:rsidRPr="00882352" w:rsidRDefault="00C45D6F" w:rsidP="00607AE4">
      <w:pPr>
        <w:pStyle w:val="a6"/>
        <w:rPr>
          <w:lang w:eastAsia="zh-CN"/>
        </w:rPr>
      </w:pPr>
      <w:bookmarkStart w:id="310" w:name="_Ref512523293"/>
      <w:bookmarkStart w:id="311" w:name="_Toc512586291"/>
      <w:bookmarkStart w:id="312" w:name="_Toc514766720"/>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66</w:t>
      </w:r>
      <w:r w:rsidR="00607AE4">
        <w:fldChar w:fldCharType="end"/>
      </w:r>
      <w:bookmarkEnd w:id="310"/>
      <w:r w:rsidR="00607AE4">
        <w:rPr>
          <w:lang w:eastAsia="zh-CN"/>
        </w:rPr>
        <w:t>：</w:t>
      </w:r>
      <w:r>
        <w:rPr>
          <w:rFonts w:hint="eastAsia"/>
          <w:lang w:eastAsia="zh-CN"/>
        </w:rPr>
        <w:t xml:space="preserve">Handing Time of </w:t>
      </w:r>
      <w:r w:rsidR="00607AE4">
        <w:rPr>
          <w:rFonts w:hint="eastAsia"/>
          <w:lang w:eastAsia="zh-CN"/>
        </w:rPr>
        <w:t>Readpage</w:t>
      </w:r>
      <w:bookmarkEnd w:id="311"/>
      <w:r>
        <w:rPr>
          <w:rFonts w:hint="eastAsia"/>
          <w:lang w:eastAsia="zh-CN"/>
        </w:rPr>
        <w:t xml:space="preserve"> Requests Panel</w:t>
      </w:r>
      <w:bookmarkEnd w:id="312"/>
    </w:p>
    <w:p w14:paraId="132624F0" w14:textId="77777777" w:rsidR="00607AE4" w:rsidRDefault="00607AE4" w:rsidP="00607AE4">
      <w:pPr>
        <w:spacing w:before="137"/>
        <w:ind w:firstLine="720"/>
        <w:rPr>
          <w:lang w:eastAsia="zh-CN"/>
        </w:rPr>
      </w:pPr>
      <w:r>
        <w:rPr>
          <w:noProof/>
          <w:lang w:eastAsia="zh-CN"/>
        </w:rPr>
        <w:drawing>
          <wp:inline distT="0" distB="0" distL="0" distR="0" wp14:anchorId="00465442" wp14:editId="209454DC">
            <wp:extent cx="5424442" cy="2130077"/>
            <wp:effectExtent l="0" t="0" r="5080" b="381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23564" cy="2129732"/>
                    </a:xfrm>
                    <a:prstGeom prst="rect">
                      <a:avLst/>
                    </a:prstGeom>
                    <a:noFill/>
                    <a:ln>
                      <a:noFill/>
                    </a:ln>
                  </pic:spPr>
                </pic:pic>
              </a:graphicData>
            </a:graphic>
          </wp:inline>
        </w:drawing>
      </w:r>
    </w:p>
    <w:p w14:paraId="3963CC27" w14:textId="4898CAEB" w:rsidR="00607AE4" w:rsidRPr="00DF1B5E" w:rsidRDefault="00C45D6F" w:rsidP="00B445CC">
      <w:pPr>
        <w:pStyle w:val="DDNbodytext1"/>
        <w:keepNext/>
        <w:rPr>
          <w:lang w:eastAsia="zh-CN"/>
        </w:rPr>
      </w:pPr>
      <w:r>
        <w:rPr>
          <w:rFonts w:hint="eastAsia"/>
          <w:lang w:eastAsia="zh-CN"/>
        </w:rPr>
        <w:t xml:space="preserve">The </w:t>
      </w:r>
      <w:r w:rsidRPr="00383717">
        <w:rPr>
          <w:rFonts w:hint="eastAsia"/>
          <w:b/>
          <w:lang w:eastAsia="zh-CN"/>
        </w:rPr>
        <w:t>Number of Active</w:t>
      </w:r>
      <w:r w:rsidRPr="00B445CC">
        <w:rPr>
          <w:rFonts w:hint="eastAsia"/>
          <w:b/>
          <w:lang w:eastAsia="zh-CN"/>
        </w:rPr>
        <w:t xml:space="preserve"> </w:t>
      </w:r>
      <w:r w:rsidR="00B445CC" w:rsidRPr="00B445CC">
        <w:rPr>
          <w:rFonts w:hint="eastAsia"/>
          <w:b/>
          <w:lang w:eastAsia="zh-CN"/>
        </w:rPr>
        <w:t>LDLM Canceld</w:t>
      </w:r>
      <w:r w:rsidR="00B445CC">
        <w:rPr>
          <w:rFonts w:hint="eastAsia"/>
          <w:lang w:eastAsia="zh-CN"/>
        </w:rPr>
        <w:t xml:space="preserve"> </w:t>
      </w:r>
      <w:r w:rsidRPr="00383717">
        <w:rPr>
          <w:rFonts w:hint="eastAsia"/>
          <w:b/>
          <w:lang w:eastAsia="zh-CN"/>
        </w:rPr>
        <w:t>Requests</w:t>
      </w:r>
      <w:r>
        <w:rPr>
          <w:rFonts w:hint="eastAsia"/>
          <w:lang w:eastAsia="zh-CN"/>
        </w:rPr>
        <w:t xml:space="preserve"> Panel (</w:t>
      </w:r>
      <w:r w:rsidR="00B445CC" w:rsidRPr="00B445CC">
        <w:rPr>
          <w:rStyle w:val="DDNField"/>
        </w:rPr>
        <w:fldChar w:fldCharType="begin"/>
      </w:r>
      <w:r w:rsidR="00B445CC" w:rsidRPr="00B445CC">
        <w:rPr>
          <w:rStyle w:val="DDNField"/>
        </w:rPr>
        <w:instrText xml:space="preserve"> </w:instrText>
      </w:r>
      <w:r w:rsidR="00B445CC" w:rsidRPr="00B445CC">
        <w:rPr>
          <w:rStyle w:val="DDNField"/>
          <w:rFonts w:hint="eastAsia"/>
        </w:rPr>
        <w:instrText>REF _Ref512523307 \h</w:instrText>
      </w:r>
      <w:r w:rsidR="00B445CC" w:rsidRPr="00B445CC">
        <w:rPr>
          <w:rStyle w:val="DDNField"/>
        </w:rPr>
        <w:instrText xml:space="preserve"> </w:instrText>
      </w:r>
      <w:r w:rsidR="00B445CC">
        <w:rPr>
          <w:rStyle w:val="DDNField"/>
        </w:rPr>
        <w:instrText xml:space="preserve"> \* MERGEFORMAT </w:instrText>
      </w:r>
      <w:r w:rsidR="00B445CC" w:rsidRPr="00B445CC">
        <w:rPr>
          <w:rStyle w:val="DDNField"/>
        </w:rPr>
      </w:r>
      <w:r w:rsidR="00B445CC" w:rsidRPr="00B445CC">
        <w:rPr>
          <w:rStyle w:val="DDNField"/>
        </w:rPr>
        <w:fldChar w:fldCharType="separate"/>
      </w:r>
      <w:r w:rsidR="00B445CC" w:rsidRPr="00B445CC">
        <w:rPr>
          <w:rStyle w:val="DDNField"/>
        </w:rPr>
        <w:t>Figure</w:t>
      </w:r>
      <w:r w:rsidR="00B445CC" w:rsidRPr="00B445CC">
        <w:rPr>
          <w:rStyle w:val="DDNField"/>
          <w:rFonts w:hint="eastAsia"/>
        </w:rPr>
        <w:t xml:space="preserve"> </w:t>
      </w:r>
      <w:r w:rsidR="00B445CC" w:rsidRPr="00B445CC">
        <w:rPr>
          <w:rStyle w:val="DDNField"/>
        </w:rPr>
        <w:t>67</w:t>
      </w:r>
      <w:r w:rsidR="00B445CC" w:rsidRPr="00B445CC">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w:t>
      </w:r>
      <w:r w:rsidR="00B445CC">
        <w:rPr>
          <w:rFonts w:hint="eastAsia"/>
          <w:lang w:eastAsia="zh-CN"/>
        </w:rPr>
        <w:t xml:space="preserve"> LDLM Canceld </w:t>
      </w:r>
      <w:r>
        <w:rPr>
          <w:rFonts w:hint="eastAsia"/>
          <w:lang w:eastAsia="zh-CN"/>
        </w:rPr>
        <w:t xml:space="preserve">requests varying on time on MDS. </w:t>
      </w:r>
      <w:r w:rsidRPr="00383717">
        <w:rPr>
          <w:lang w:eastAsia="zh-CN"/>
        </w:rPr>
        <w:t>Active requests are the requests that is being actively handled by this MDS,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449BBA27" w14:textId="63E48240" w:rsidR="00607AE4" w:rsidRPr="004C2327" w:rsidRDefault="00B445CC" w:rsidP="00607AE4">
      <w:pPr>
        <w:pStyle w:val="a6"/>
        <w:rPr>
          <w:lang w:eastAsia="zh-CN"/>
        </w:rPr>
      </w:pPr>
      <w:bookmarkStart w:id="313" w:name="_Ref512523307"/>
      <w:bookmarkStart w:id="314" w:name="_Toc512586292"/>
      <w:bookmarkStart w:id="315" w:name="_Toc514766721"/>
      <w:r>
        <w:rPr>
          <w:lang w:eastAsia="zh-CN"/>
        </w:rPr>
        <w:t>Figure</w:t>
      </w:r>
      <w:r>
        <w:rPr>
          <w:rFonts w:hint="eastAsia"/>
          <w:lang w:eastAsia="zh-CN"/>
        </w:rPr>
        <w:t xml:space="preserve"> </w:t>
      </w:r>
      <w:r w:rsidR="00607AE4">
        <w:fldChar w:fldCharType="begin"/>
      </w:r>
      <w:r w:rsidR="00607AE4">
        <w:rPr>
          <w:lang w:eastAsia="zh-CN"/>
        </w:rPr>
        <w:instrText xml:space="preserve"> SEQ Figure \* ARABIC </w:instrText>
      </w:r>
      <w:r w:rsidR="00607AE4">
        <w:fldChar w:fldCharType="separate"/>
      </w:r>
      <w:r w:rsidR="00607AE4">
        <w:rPr>
          <w:noProof/>
          <w:lang w:eastAsia="zh-CN"/>
        </w:rPr>
        <w:t>67</w:t>
      </w:r>
      <w:r w:rsidR="00607AE4">
        <w:fldChar w:fldCharType="end"/>
      </w:r>
      <w:bookmarkEnd w:id="313"/>
      <w:r w:rsidR="00607AE4">
        <w:rPr>
          <w:lang w:eastAsia="zh-CN"/>
        </w:rPr>
        <w:t>：</w:t>
      </w:r>
      <w:r>
        <w:rPr>
          <w:rFonts w:hint="eastAsia"/>
          <w:lang w:eastAsia="zh-CN"/>
        </w:rPr>
        <w:t xml:space="preserve">Number of Active </w:t>
      </w:r>
      <w:r w:rsidR="00607AE4">
        <w:rPr>
          <w:rFonts w:hint="eastAsia"/>
          <w:lang w:eastAsia="zh-CN"/>
        </w:rPr>
        <w:t>LDLM Canceld</w:t>
      </w:r>
      <w:bookmarkEnd w:id="314"/>
      <w:r>
        <w:rPr>
          <w:rFonts w:hint="eastAsia"/>
          <w:lang w:eastAsia="zh-CN"/>
        </w:rPr>
        <w:t xml:space="preserve"> Requests Panel</w:t>
      </w:r>
      <w:bookmarkEnd w:id="315"/>
    </w:p>
    <w:p w14:paraId="254136AC" w14:textId="77777777" w:rsidR="00607AE4" w:rsidRDefault="00607AE4" w:rsidP="00607AE4">
      <w:pPr>
        <w:spacing w:before="137"/>
        <w:ind w:firstLine="720"/>
        <w:rPr>
          <w:lang w:eastAsia="zh-CN"/>
        </w:rPr>
      </w:pPr>
      <w:r>
        <w:rPr>
          <w:noProof/>
          <w:lang w:eastAsia="zh-CN"/>
        </w:rPr>
        <w:drawing>
          <wp:inline distT="0" distB="0" distL="0" distR="0" wp14:anchorId="19E53ABE" wp14:editId="523CDD9F">
            <wp:extent cx="5464821" cy="2145933"/>
            <wp:effectExtent l="0" t="0" r="2540" b="6985"/>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63936" cy="2145586"/>
                    </a:xfrm>
                    <a:prstGeom prst="rect">
                      <a:avLst/>
                    </a:prstGeom>
                    <a:noFill/>
                    <a:ln>
                      <a:noFill/>
                    </a:ln>
                  </pic:spPr>
                </pic:pic>
              </a:graphicData>
            </a:graphic>
          </wp:inline>
        </w:drawing>
      </w:r>
    </w:p>
    <w:p w14:paraId="51DB296B" w14:textId="0C81BBC3" w:rsidR="00607AE4" w:rsidRPr="00DF1B5E" w:rsidRDefault="00C45D6F" w:rsidP="00FD2AD3">
      <w:pPr>
        <w:pStyle w:val="DDNbodytext1"/>
        <w:keepNext/>
        <w:rPr>
          <w:lang w:eastAsia="zh-CN"/>
        </w:rPr>
      </w:pPr>
      <w:r>
        <w:rPr>
          <w:rFonts w:hint="eastAsia"/>
          <w:lang w:eastAsia="zh-CN"/>
        </w:rPr>
        <w:lastRenderedPageBreak/>
        <w:t xml:space="preserve">The Number of Incoming </w:t>
      </w:r>
      <w:r w:rsidR="00B445CC">
        <w:rPr>
          <w:rFonts w:hint="eastAsia"/>
          <w:lang w:eastAsia="zh-CN"/>
        </w:rPr>
        <w:t>LDLM Canceld</w:t>
      </w:r>
      <w:r>
        <w:rPr>
          <w:rFonts w:hint="eastAsia"/>
          <w:lang w:eastAsia="zh-CN"/>
        </w:rPr>
        <w:t xml:space="preserve"> Requests Panel (</w:t>
      </w:r>
      <w:r w:rsidR="00FD2AD3" w:rsidRPr="00FD2AD3">
        <w:rPr>
          <w:rStyle w:val="DDNField"/>
        </w:rPr>
        <w:fldChar w:fldCharType="begin"/>
      </w:r>
      <w:r w:rsidR="00FD2AD3" w:rsidRPr="00FD2AD3">
        <w:rPr>
          <w:rStyle w:val="DDNField"/>
        </w:rPr>
        <w:instrText xml:space="preserve"> </w:instrText>
      </w:r>
      <w:r w:rsidR="00FD2AD3" w:rsidRPr="00FD2AD3">
        <w:rPr>
          <w:rStyle w:val="DDNField"/>
          <w:rFonts w:hint="eastAsia"/>
        </w:rPr>
        <w:instrText>REF _Ref512523320 \h</w:instrText>
      </w:r>
      <w:r w:rsidR="00FD2AD3" w:rsidRPr="00FD2AD3">
        <w:rPr>
          <w:rStyle w:val="DDNField"/>
        </w:rPr>
        <w:instrText xml:space="preserve"> </w:instrText>
      </w:r>
      <w:r w:rsidR="00FD2AD3">
        <w:rPr>
          <w:rStyle w:val="DDNField"/>
        </w:rPr>
        <w:instrText xml:space="preserve"> \* MERGEFORMAT </w:instrText>
      </w:r>
      <w:r w:rsidR="00FD2AD3" w:rsidRPr="00FD2AD3">
        <w:rPr>
          <w:rStyle w:val="DDNField"/>
        </w:rPr>
      </w:r>
      <w:r w:rsidR="00FD2AD3" w:rsidRPr="00FD2AD3">
        <w:rPr>
          <w:rStyle w:val="DDNField"/>
        </w:rPr>
        <w:fldChar w:fldCharType="separate"/>
      </w:r>
      <w:r w:rsidR="00FD2AD3" w:rsidRPr="00FD2AD3">
        <w:rPr>
          <w:rStyle w:val="DDNField"/>
          <w:rFonts w:hint="eastAsia"/>
        </w:rPr>
        <w:t xml:space="preserve">Figure </w:t>
      </w:r>
      <w:r w:rsidR="00FD2AD3" w:rsidRPr="00FD2AD3">
        <w:rPr>
          <w:rStyle w:val="DDNField"/>
        </w:rPr>
        <w:t>68</w:t>
      </w:r>
      <w:r w:rsidR="00FD2AD3" w:rsidRPr="00FD2AD3">
        <w:rPr>
          <w:rStyle w:val="DDNField"/>
        </w:rPr>
        <w:fldChar w:fldCharType="end"/>
      </w:r>
      <w:r>
        <w:rPr>
          <w:rFonts w:hint="eastAsia"/>
          <w:lang w:eastAsia="zh-CN"/>
        </w:rPr>
        <w:t xml:space="preserve">) shows the maximum and minimum number of incoming </w:t>
      </w:r>
      <w:r w:rsidR="00FD2AD3">
        <w:rPr>
          <w:rFonts w:hint="eastAsia"/>
          <w:lang w:eastAsia="zh-CN"/>
        </w:rPr>
        <w:t xml:space="preserve">LDLM Canceld </w:t>
      </w:r>
      <w:r>
        <w:rPr>
          <w:rFonts w:hint="eastAsia"/>
          <w:lang w:eastAsia="zh-CN"/>
        </w:rPr>
        <w:t xml:space="preserve">requests varying on time on MDS.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sidR="00FD2AD3">
        <w:rPr>
          <w:rFonts w:hint="eastAsia"/>
          <w:lang w:eastAsia="zh-CN"/>
        </w:rPr>
        <w:t xml:space="preserve">LDLM Canceld </w:t>
      </w:r>
      <w:r w:rsidRPr="002D1BFF">
        <w:rPr>
          <w:lang w:eastAsia="zh-CN"/>
        </w:rPr>
        <w:t>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sidR="00FD2AD3">
        <w:rPr>
          <w:rFonts w:hint="eastAsia"/>
          <w:lang w:eastAsia="zh-CN"/>
        </w:rPr>
        <w:t xml:space="preserve">LDLM Canceld </w:t>
      </w:r>
      <w:r w:rsidRPr="002D1BFF">
        <w:rPr>
          <w:lang w:eastAsia="zh-CN"/>
        </w:rPr>
        <w:t>requests during the las</w:t>
      </w:r>
      <w:r>
        <w:rPr>
          <w:lang w:eastAsia="zh-CN"/>
        </w:rPr>
        <w:t>t collect interva</w:t>
      </w:r>
      <w:r>
        <w:rPr>
          <w:rFonts w:hint="eastAsia"/>
          <w:lang w:eastAsia="zh-CN"/>
        </w:rPr>
        <w:t>l.</w:t>
      </w:r>
      <w:r w:rsidRPr="00DF1B5E">
        <w:rPr>
          <w:lang w:eastAsia="zh-CN"/>
        </w:rPr>
        <w:t xml:space="preserve"> </w:t>
      </w:r>
    </w:p>
    <w:p w14:paraId="5FD0CBE8" w14:textId="04156F3D" w:rsidR="00607AE4" w:rsidRPr="004C2327" w:rsidRDefault="00FD2AD3" w:rsidP="00607AE4">
      <w:pPr>
        <w:pStyle w:val="a6"/>
        <w:rPr>
          <w:lang w:eastAsia="zh-CN"/>
        </w:rPr>
      </w:pPr>
      <w:bookmarkStart w:id="316" w:name="_Ref512523320"/>
      <w:bookmarkStart w:id="317" w:name="_Toc512586293"/>
      <w:bookmarkStart w:id="318" w:name="_Toc514766722"/>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68</w:t>
      </w:r>
      <w:r w:rsidR="00607AE4">
        <w:fldChar w:fldCharType="end"/>
      </w:r>
      <w:bookmarkEnd w:id="316"/>
      <w:r w:rsidR="00607AE4">
        <w:rPr>
          <w:lang w:eastAsia="zh-CN"/>
        </w:rPr>
        <w:t>：</w:t>
      </w:r>
      <w:r>
        <w:rPr>
          <w:rFonts w:hint="eastAsia"/>
          <w:lang w:eastAsia="zh-CN"/>
        </w:rPr>
        <w:t xml:space="preserve">Number of Incoming </w:t>
      </w:r>
      <w:r w:rsidR="00607AE4">
        <w:rPr>
          <w:rFonts w:hint="eastAsia"/>
          <w:lang w:eastAsia="zh-CN"/>
        </w:rPr>
        <w:t>LDLM Canceld</w:t>
      </w:r>
      <w:bookmarkEnd w:id="317"/>
      <w:r>
        <w:rPr>
          <w:rFonts w:hint="eastAsia"/>
          <w:lang w:eastAsia="zh-CN"/>
        </w:rPr>
        <w:t xml:space="preserve"> Requests Panel</w:t>
      </w:r>
      <w:bookmarkEnd w:id="318"/>
    </w:p>
    <w:p w14:paraId="682B5B8B" w14:textId="77777777" w:rsidR="00607AE4" w:rsidRDefault="00607AE4" w:rsidP="00607AE4">
      <w:pPr>
        <w:spacing w:before="137"/>
        <w:ind w:firstLine="720"/>
        <w:rPr>
          <w:lang w:eastAsia="zh-CN"/>
        </w:rPr>
      </w:pPr>
      <w:r>
        <w:rPr>
          <w:noProof/>
          <w:lang w:eastAsia="zh-CN"/>
        </w:rPr>
        <w:drawing>
          <wp:inline distT="0" distB="0" distL="0" distR="0" wp14:anchorId="6DC55685" wp14:editId="49C2A275">
            <wp:extent cx="5466200" cy="2135362"/>
            <wp:effectExtent l="0" t="0" r="1270" b="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5315" cy="2135016"/>
                    </a:xfrm>
                    <a:prstGeom prst="rect">
                      <a:avLst/>
                    </a:prstGeom>
                    <a:noFill/>
                    <a:ln>
                      <a:noFill/>
                    </a:ln>
                  </pic:spPr>
                </pic:pic>
              </a:graphicData>
            </a:graphic>
          </wp:inline>
        </w:drawing>
      </w:r>
    </w:p>
    <w:p w14:paraId="6263E2A6" w14:textId="2D00CB2D" w:rsidR="00607AE4" w:rsidRPr="00DF1B5E" w:rsidRDefault="00C45D6F" w:rsidP="00FD2AD3">
      <w:pPr>
        <w:pStyle w:val="DDNbodytext1"/>
        <w:keepNext/>
        <w:rPr>
          <w:lang w:eastAsia="zh-CN"/>
        </w:rPr>
      </w:pPr>
      <w:r>
        <w:rPr>
          <w:rFonts w:hint="eastAsia"/>
          <w:lang w:eastAsia="zh-CN"/>
        </w:rPr>
        <w:t xml:space="preserve">The Wait time of </w:t>
      </w:r>
      <w:r w:rsidR="00FD2AD3">
        <w:rPr>
          <w:rFonts w:hint="eastAsia"/>
          <w:lang w:eastAsia="zh-CN"/>
        </w:rPr>
        <w:t xml:space="preserve">LDLM Canceld </w:t>
      </w:r>
      <w:r>
        <w:rPr>
          <w:rFonts w:hint="eastAsia"/>
          <w:lang w:eastAsia="zh-CN"/>
        </w:rPr>
        <w:t>Requests Panel (</w:t>
      </w:r>
      <w:r w:rsidR="00FD2AD3" w:rsidRPr="00FD2AD3">
        <w:rPr>
          <w:rStyle w:val="DDNField"/>
        </w:rPr>
        <w:fldChar w:fldCharType="begin"/>
      </w:r>
      <w:r w:rsidR="00FD2AD3" w:rsidRPr="00FD2AD3">
        <w:rPr>
          <w:rStyle w:val="DDNField"/>
        </w:rPr>
        <w:instrText xml:space="preserve"> </w:instrText>
      </w:r>
      <w:r w:rsidR="00FD2AD3" w:rsidRPr="00FD2AD3">
        <w:rPr>
          <w:rStyle w:val="DDNField"/>
          <w:rFonts w:hint="eastAsia"/>
        </w:rPr>
        <w:instrText>REF _Ref499739019 \h</w:instrText>
      </w:r>
      <w:r w:rsidR="00FD2AD3" w:rsidRPr="00FD2AD3">
        <w:rPr>
          <w:rStyle w:val="DDNField"/>
        </w:rPr>
        <w:instrText xml:space="preserve"> </w:instrText>
      </w:r>
      <w:r w:rsidR="00FD2AD3">
        <w:rPr>
          <w:rStyle w:val="DDNField"/>
        </w:rPr>
        <w:instrText xml:space="preserve"> \* MERGEFORMAT </w:instrText>
      </w:r>
      <w:r w:rsidR="00FD2AD3" w:rsidRPr="00FD2AD3">
        <w:rPr>
          <w:rStyle w:val="DDNField"/>
        </w:rPr>
      </w:r>
      <w:r w:rsidR="00FD2AD3" w:rsidRPr="00FD2AD3">
        <w:rPr>
          <w:rStyle w:val="DDNField"/>
        </w:rPr>
        <w:fldChar w:fldCharType="separate"/>
      </w:r>
      <w:r w:rsidR="00FD2AD3" w:rsidRPr="00FD2AD3">
        <w:rPr>
          <w:rStyle w:val="DDNField"/>
        </w:rPr>
        <w:t>Figure 69</w:t>
      </w:r>
      <w:r w:rsidR="00FD2AD3" w:rsidRPr="00FD2AD3">
        <w:rPr>
          <w:rStyle w:val="DDNField"/>
        </w:rPr>
        <w:fldChar w:fldCharType="end"/>
      </w:r>
      <w:r>
        <w:rPr>
          <w:rFonts w:hint="eastAsia"/>
          <w:lang w:eastAsia="zh-CN"/>
        </w:rPr>
        <w:t xml:space="preserve">) shows the maximum and minimum wait time of </w:t>
      </w:r>
      <w:r w:rsidR="00FD2AD3">
        <w:rPr>
          <w:rFonts w:hint="eastAsia"/>
          <w:lang w:eastAsia="zh-CN"/>
        </w:rPr>
        <w:t xml:space="preserve">LDLM Canceld </w:t>
      </w:r>
      <w:r>
        <w:rPr>
          <w:rFonts w:hint="eastAsia"/>
          <w:lang w:eastAsia="zh-CN"/>
        </w:rPr>
        <w:t xml:space="preserve">requests varying on time on MDS.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sidR="00FD2AD3">
        <w:rPr>
          <w:rFonts w:hint="eastAsia"/>
          <w:lang w:eastAsia="zh-CN"/>
        </w:rPr>
        <w:t xml:space="preserve">LDLM Canceld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w:t>
      </w:r>
      <w:r w:rsidR="00FD2AD3">
        <w:rPr>
          <w:rFonts w:hint="eastAsia"/>
          <w:lang w:eastAsia="zh-CN"/>
        </w:rPr>
        <w:t xml:space="preserve">LDLM Canceld </w:t>
      </w:r>
      <w:r w:rsidRPr="00B07CA4">
        <w:rPr>
          <w:lang w:eastAsia="zh-CN"/>
        </w:rPr>
        <w:t>requests during the last collect interval</w:t>
      </w:r>
      <w:r>
        <w:rPr>
          <w:rFonts w:hint="eastAsia"/>
          <w:lang w:eastAsia="zh-CN"/>
        </w:rPr>
        <w:t xml:space="preserve">. </w:t>
      </w:r>
    </w:p>
    <w:p w14:paraId="2CFADD83" w14:textId="2BDA4BA2" w:rsidR="00607AE4" w:rsidRPr="004C2327" w:rsidRDefault="00FD2AD3" w:rsidP="00607AE4">
      <w:pPr>
        <w:pStyle w:val="a6"/>
        <w:rPr>
          <w:lang w:eastAsia="zh-CN"/>
        </w:rPr>
      </w:pPr>
      <w:bookmarkStart w:id="319" w:name="_Ref512523335"/>
      <w:bookmarkStart w:id="320" w:name="_Toc512586294"/>
      <w:bookmarkStart w:id="321" w:name="_Toc514766723"/>
      <w:r>
        <w:rPr>
          <w:rFonts w:hint="eastAsia"/>
          <w:lang w:eastAsia="zh-CN"/>
        </w:rPr>
        <w:t xml:space="preserve">Figure </w:t>
      </w:r>
      <w:r w:rsidR="00607AE4">
        <w:fldChar w:fldCharType="begin"/>
      </w:r>
      <w:r w:rsidR="00607AE4">
        <w:rPr>
          <w:lang w:eastAsia="zh-CN"/>
        </w:rPr>
        <w:instrText xml:space="preserve"> SEQ Figure \* ARABIC </w:instrText>
      </w:r>
      <w:r w:rsidR="00607AE4">
        <w:fldChar w:fldCharType="separate"/>
      </w:r>
      <w:r w:rsidR="00607AE4">
        <w:rPr>
          <w:noProof/>
          <w:lang w:eastAsia="zh-CN"/>
        </w:rPr>
        <w:t>69</w:t>
      </w:r>
      <w:r w:rsidR="00607AE4">
        <w:fldChar w:fldCharType="end"/>
      </w:r>
      <w:bookmarkEnd w:id="319"/>
      <w:r w:rsidR="00607AE4">
        <w:rPr>
          <w:lang w:eastAsia="zh-CN"/>
        </w:rPr>
        <w:t>：</w:t>
      </w:r>
      <w:r>
        <w:rPr>
          <w:rFonts w:hint="eastAsia"/>
          <w:lang w:eastAsia="zh-CN"/>
        </w:rPr>
        <w:t xml:space="preserve">Wait Time of </w:t>
      </w:r>
      <w:r w:rsidR="00607AE4">
        <w:rPr>
          <w:rFonts w:hint="eastAsia"/>
          <w:lang w:eastAsia="zh-CN"/>
        </w:rPr>
        <w:t>LDLM Canceld</w:t>
      </w:r>
      <w:bookmarkEnd w:id="320"/>
      <w:r>
        <w:rPr>
          <w:rFonts w:hint="eastAsia"/>
          <w:lang w:eastAsia="zh-CN"/>
        </w:rPr>
        <w:t xml:space="preserve"> Requests Panel</w:t>
      </w:r>
      <w:bookmarkEnd w:id="321"/>
    </w:p>
    <w:p w14:paraId="2F10B0F3" w14:textId="77777777" w:rsidR="00607AE4" w:rsidRDefault="00607AE4" w:rsidP="00607AE4">
      <w:pPr>
        <w:spacing w:before="137"/>
        <w:ind w:firstLine="720"/>
        <w:rPr>
          <w:lang w:eastAsia="zh-CN"/>
        </w:rPr>
      </w:pPr>
      <w:r>
        <w:rPr>
          <w:noProof/>
          <w:lang w:eastAsia="zh-CN"/>
        </w:rPr>
        <w:drawing>
          <wp:inline distT="0" distB="0" distL="0" distR="0" wp14:anchorId="63CB5CC8" wp14:editId="71B046EA">
            <wp:extent cx="5344073" cy="2082507"/>
            <wp:effectExtent l="0" t="0" r="0" b="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43208" cy="2082170"/>
                    </a:xfrm>
                    <a:prstGeom prst="rect">
                      <a:avLst/>
                    </a:prstGeom>
                    <a:noFill/>
                    <a:ln>
                      <a:noFill/>
                    </a:ln>
                  </pic:spPr>
                </pic:pic>
              </a:graphicData>
            </a:graphic>
          </wp:inline>
        </w:drawing>
      </w:r>
    </w:p>
    <w:p w14:paraId="39139A63" w14:textId="040F16CB" w:rsidR="00AD0B6E" w:rsidRPr="00DF1B5E" w:rsidRDefault="00AD0B6E" w:rsidP="00AD0B6E">
      <w:pPr>
        <w:pStyle w:val="DDNbodytext1"/>
        <w:keepNext/>
        <w:rPr>
          <w:lang w:eastAsia="zh-CN"/>
        </w:rPr>
      </w:pPr>
      <w:r>
        <w:rPr>
          <w:rFonts w:hint="eastAsia"/>
          <w:lang w:eastAsia="zh-CN"/>
        </w:rPr>
        <w:lastRenderedPageBreak/>
        <w:t xml:space="preserve">The Adaptive Timeout Value of </w:t>
      </w:r>
      <w:r w:rsidR="002E69FD">
        <w:rPr>
          <w:rFonts w:hint="eastAsia"/>
          <w:lang w:eastAsia="zh-CN"/>
        </w:rPr>
        <w:t>LDLM Canceld</w:t>
      </w:r>
      <w:r>
        <w:rPr>
          <w:rFonts w:hint="eastAsia"/>
          <w:lang w:eastAsia="zh-CN"/>
        </w:rPr>
        <w:t xml:space="preserve"> Service Panel (</w:t>
      </w:r>
      <w:r w:rsidR="002E69FD" w:rsidRPr="002E69FD">
        <w:rPr>
          <w:rStyle w:val="DDNField"/>
        </w:rPr>
        <w:fldChar w:fldCharType="begin"/>
      </w:r>
      <w:r w:rsidR="002E69FD" w:rsidRPr="002E69FD">
        <w:rPr>
          <w:rStyle w:val="DDNField"/>
        </w:rPr>
        <w:instrText xml:space="preserve"> </w:instrText>
      </w:r>
      <w:r w:rsidR="002E69FD" w:rsidRPr="002E69FD">
        <w:rPr>
          <w:rStyle w:val="DDNField"/>
          <w:rFonts w:hint="eastAsia"/>
        </w:rPr>
        <w:instrText>REF _Ref512523345 \h</w:instrText>
      </w:r>
      <w:r w:rsidR="002E69FD" w:rsidRPr="002E69FD">
        <w:rPr>
          <w:rStyle w:val="DDNField"/>
        </w:rPr>
        <w:instrText xml:space="preserve"> </w:instrText>
      </w:r>
      <w:r w:rsidR="002E69FD">
        <w:rPr>
          <w:rStyle w:val="DDNField"/>
        </w:rPr>
        <w:instrText xml:space="preserve"> \* MERGEFORMAT </w:instrText>
      </w:r>
      <w:r w:rsidR="002E69FD" w:rsidRPr="002E69FD">
        <w:rPr>
          <w:rStyle w:val="DDNField"/>
        </w:rPr>
      </w:r>
      <w:r w:rsidR="002E69FD" w:rsidRPr="002E69FD">
        <w:rPr>
          <w:rStyle w:val="DDNField"/>
        </w:rPr>
        <w:fldChar w:fldCharType="separate"/>
      </w:r>
      <w:r w:rsidR="002E69FD" w:rsidRPr="002E69FD">
        <w:rPr>
          <w:rStyle w:val="DDNField"/>
          <w:rFonts w:hint="eastAsia"/>
        </w:rPr>
        <w:t xml:space="preserve">Figure </w:t>
      </w:r>
      <w:r w:rsidR="002E69FD" w:rsidRPr="002E69FD">
        <w:rPr>
          <w:rStyle w:val="DDNField"/>
        </w:rPr>
        <w:t>70</w:t>
      </w:r>
      <w:r w:rsidR="002E69FD" w:rsidRPr="002E69FD">
        <w:rPr>
          <w:rStyle w:val="DDNField"/>
        </w:rPr>
        <w:fldChar w:fldCharType="end"/>
      </w:r>
      <w:r>
        <w:rPr>
          <w:rFonts w:hint="eastAsia"/>
          <w:lang w:eastAsia="zh-CN"/>
        </w:rPr>
        <w:t xml:space="preserve">) shows the maximum and minimum adaptive timeout value of </w:t>
      </w:r>
      <w:r w:rsidR="002E69FD">
        <w:rPr>
          <w:rFonts w:hint="eastAsia"/>
          <w:lang w:eastAsia="zh-CN"/>
        </w:rPr>
        <w:t xml:space="preserve">LDLM Canceld </w:t>
      </w:r>
      <w:r>
        <w:rPr>
          <w:rFonts w:hint="eastAsia"/>
          <w:lang w:eastAsia="zh-CN"/>
        </w:rPr>
        <w:t xml:space="preserve">Service varying on time on MDS.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sidR="002E69FD">
        <w:rPr>
          <w:rFonts w:hint="eastAsia"/>
          <w:lang w:eastAsia="zh-CN"/>
        </w:rPr>
        <w:t>LDLM Canceld</w:t>
      </w:r>
      <w:r w:rsidR="002E69FD" w:rsidRPr="00C9346D">
        <w:rPr>
          <w:lang w:eastAsia="zh-CN"/>
        </w:rPr>
        <w:t xml:space="preserve">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sidR="002E69FD">
        <w:rPr>
          <w:rFonts w:hint="eastAsia"/>
          <w:lang w:eastAsia="zh-CN"/>
        </w:rPr>
        <w:t>LDLM Canceld</w:t>
      </w:r>
      <w:r w:rsidR="002E69FD" w:rsidRPr="00C9346D">
        <w:rPr>
          <w:lang w:eastAsia="zh-CN"/>
        </w:rPr>
        <w:t xml:space="preserve"> </w:t>
      </w:r>
      <w:r w:rsidRPr="00C9346D">
        <w:rPr>
          <w:lang w:eastAsia="zh-CN"/>
        </w:rPr>
        <w:t>service d</w:t>
      </w:r>
      <w:r>
        <w:rPr>
          <w:lang w:eastAsia="zh-CN"/>
        </w:rPr>
        <w:t>uring the last collect interval</w:t>
      </w:r>
      <w:r>
        <w:rPr>
          <w:rFonts w:hint="eastAsia"/>
          <w:lang w:eastAsia="zh-CN"/>
        </w:rPr>
        <w:t>.</w:t>
      </w:r>
      <w:r w:rsidRPr="00DF1B5E">
        <w:rPr>
          <w:lang w:eastAsia="zh-CN"/>
        </w:rPr>
        <w:t xml:space="preserve"> </w:t>
      </w:r>
    </w:p>
    <w:p w14:paraId="50AFD205" w14:textId="3F0F9736" w:rsidR="00C710F8" w:rsidRPr="004C2327" w:rsidRDefault="00AD0B6E" w:rsidP="00C710F8">
      <w:pPr>
        <w:pStyle w:val="a6"/>
        <w:rPr>
          <w:lang w:eastAsia="zh-CN"/>
        </w:rPr>
      </w:pPr>
      <w:bookmarkStart w:id="322" w:name="_Ref512523345"/>
      <w:bookmarkStart w:id="323" w:name="_Toc512586295"/>
      <w:bookmarkStart w:id="324" w:name="_Toc514766724"/>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70</w:t>
      </w:r>
      <w:r w:rsidR="00C710F8">
        <w:fldChar w:fldCharType="end"/>
      </w:r>
      <w:bookmarkEnd w:id="322"/>
      <w:r w:rsidR="00C710F8">
        <w:rPr>
          <w:lang w:eastAsia="zh-CN"/>
        </w:rPr>
        <w:t>：</w:t>
      </w:r>
      <w:r>
        <w:rPr>
          <w:rFonts w:hint="eastAsia"/>
          <w:lang w:eastAsia="zh-CN"/>
        </w:rPr>
        <w:t xml:space="preserve">Adaptive Timeout Value of </w:t>
      </w:r>
      <w:r w:rsidR="00C710F8">
        <w:rPr>
          <w:rFonts w:hint="eastAsia"/>
          <w:lang w:eastAsia="zh-CN"/>
        </w:rPr>
        <w:t>LDLM Canceld</w:t>
      </w:r>
      <w:bookmarkEnd w:id="323"/>
      <w:r>
        <w:rPr>
          <w:rFonts w:hint="eastAsia"/>
          <w:lang w:eastAsia="zh-CN"/>
        </w:rPr>
        <w:t xml:space="preserve"> Service</w:t>
      </w:r>
      <w:bookmarkEnd w:id="324"/>
    </w:p>
    <w:p w14:paraId="0418DD37" w14:textId="77777777" w:rsidR="00C710F8" w:rsidRDefault="00C710F8" w:rsidP="00C710F8">
      <w:pPr>
        <w:spacing w:before="137"/>
        <w:ind w:firstLine="720"/>
        <w:rPr>
          <w:lang w:eastAsia="zh-CN"/>
        </w:rPr>
      </w:pPr>
      <w:r>
        <w:rPr>
          <w:noProof/>
          <w:lang w:eastAsia="zh-CN"/>
        </w:rPr>
        <w:drawing>
          <wp:inline distT="0" distB="0" distL="0" distR="0" wp14:anchorId="1BEF3DE0" wp14:editId="3BB673F0">
            <wp:extent cx="5493282" cy="2135362"/>
            <wp:effectExtent l="0" t="0" r="0" b="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9134" cy="2137637"/>
                    </a:xfrm>
                    <a:prstGeom prst="rect">
                      <a:avLst/>
                    </a:prstGeom>
                    <a:noFill/>
                    <a:ln>
                      <a:noFill/>
                    </a:ln>
                  </pic:spPr>
                </pic:pic>
              </a:graphicData>
            </a:graphic>
          </wp:inline>
        </w:drawing>
      </w:r>
    </w:p>
    <w:p w14:paraId="48EB40D3" w14:textId="0E8EC739" w:rsidR="00C710F8" w:rsidRPr="00DF1B5E" w:rsidRDefault="00AD0B6E" w:rsidP="002E69FD">
      <w:pPr>
        <w:pStyle w:val="DDNbodytext1"/>
        <w:keepNext/>
        <w:rPr>
          <w:lang w:eastAsia="zh-CN"/>
        </w:rPr>
      </w:pPr>
      <w:r>
        <w:rPr>
          <w:rFonts w:hint="eastAsia"/>
          <w:lang w:eastAsia="zh-CN"/>
        </w:rPr>
        <w:t xml:space="preserve">The Number of Available </w:t>
      </w:r>
      <w:r w:rsidR="002E69FD">
        <w:rPr>
          <w:rFonts w:hint="eastAsia"/>
          <w:lang w:eastAsia="zh-CN"/>
        </w:rPr>
        <w:t xml:space="preserve">LDLM Canceld </w:t>
      </w:r>
      <w:r>
        <w:rPr>
          <w:rFonts w:hint="eastAsia"/>
          <w:lang w:eastAsia="zh-CN"/>
        </w:rPr>
        <w:t>Request buffers Panel (</w:t>
      </w:r>
      <w:r w:rsidR="002E69FD" w:rsidRPr="002E69FD">
        <w:rPr>
          <w:rStyle w:val="DDNField"/>
        </w:rPr>
        <w:fldChar w:fldCharType="begin"/>
      </w:r>
      <w:r w:rsidR="002E69FD" w:rsidRPr="002E69FD">
        <w:rPr>
          <w:rStyle w:val="DDNField"/>
        </w:rPr>
        <w:instrText xml:space="preserve"> </w:instrText>
      </w:r>
      <w:r w:rsidR="002E69FD" w:rsidRPr="002E69FD">
        <w:rPr>
          <w:rStyle w:val="DDNField"/>
          <w:rFonts w:hint="eastAsia"/>
        </w:rPr>
        <w:instrText>REF _Ref512523360 \h</w:instrText>
      </w:r>
      <w:r w:rsidR="002E69FD" w:rsidRPr="002E69FD">
        <w:rPr>
          <w:rStyle w:val="DDNField"/>
        </w:rPr>
        <w:instrText xml:space="preserve"> </w:instrText>
      </w:r>
      <w:r w:rsidR="002E69FD">
        <w:rPr>
          <w:rStyle w:val="DDNField"/>
        </w:rPr>
        <w:instrText xml:space="preserve"> \* MERGEFORMAT </w:instrText>
      </w:r>
      <w:r w:rsidR="002E69FD" w:rsidRPr="002E69FD">
        <w:rPr>
          <w:rStyle w:val="DDNField"/>
        </w:rPr>
      </w:r>
      <w:r w:rsidR="002E69FD" w:rsidRPr="002E69FD">
        <w:rPr>
          <w:rStyle w:val="DDNField"/>
        </w:rPr>
        <w:fldChar w:fldCharType="separate"/>
      </w:r>
      <w:r w:rsidR="002E69FD" w:rsidRPr="002E69FD">
        <w:rPr>
          <w:rStyle w:val="DDNField"/>
          <w:rFonts w:hint="eastAsia"/>
        </w:rPr>
        <w:t xml:space="preserve">Figure </w:t>
      </w:r>
      <w:r w:rsidR="002E69FD" w:rsidRPr="002E69FD">
        <w:rPr>
          <w:rStyle w:val="DDNField"/>
        </w:rPr>
        <w:t>71</w:t>
      </w:r>
      <w:r w:rsidR="002E69FD" w:rsidRPr="002E69FD">
        <w:rPr>
          <w:rStyle w:val="DDNField"/>
        </w:rPr>
        <w:fldChar w:fldCharType="end"/>
      </w:r>
      <w:r>
        <w:rPr>
          <w:rFonts w:hint="eastAsia"/>
          <w:lang w:eastAsia="zh-CN"/>
        </w:rPr>
        <w:t xml:space="preserve">) shows the maximum and minimum number of available </w:t>
      </w:r>
      <w:r w:rsidR="002E69FD">
        <w:rPr>
          <w:rFonts w:hint="eastAsia"/>
          <w:lang w:eastAsia="zh-CN"/>
        </w:rPr>
        <w:t xml:space="preserve">LDLM Canceld </w:t>
      </w:r>
      <w:r>
        <w:rPr>
          <w:rFonts w:hint="eastAsia"/>
          <w:lang w:eastAsia="zh-CN"/>
        </w:rPr>
        <w:t xml:space="preserve">request buffers varying on time on MDS.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r w:rsidRPr="00DF1B5E">
        <w:rPr>
          <w:lang w:eastAsia="zh-CN"/>
        </w:rPr>
        <w:t xml:space="preserve"> </w:t>
      </w:r>
    </w:p>
    <w:p w14:paraId="0422C130" w14:textId="4A1FF45D" w:rsidR="00C710F8" w:rsidRPr="005650AE" w:rsidRDefault="002E69FD" w:rsidP="00C710F8">
      <w:pPr>
        <w:pStyle w:val="a6"/>
        <w:rPr>
          <w:lang w:eastAsia="zh-CN"/>
        </w:rPr>
      </w:pPr>
      <w:bookmarkStart w:id="325" w:name="_Ref512523360"/>
      <w:bookmarkStart w:id="326" w:name="_Toc512586296"/>
      <w:bookmarkStart w:id="327" w:name="_Toc514766725"/>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71</w:t>
      </w:r>
      <w:r w:rsidR="00C710F8">
        <w:fldChar w:fldCharType="end"/>
      </w:r>
      <w:bookmarkEnd w:id="325"/>
      <w:r w:rsidR="00C710F8">
        <w:rPr>
          <w:lang w:eastAsia="zh-CN"/>
        </w:rPr>
        <w:t>：</w:t>
      </w:r>
      <w:r>
        <w:rPr>
          <w:rFonts w:hint="eastAsia"/>
          <w:lang w:eastAsia="zh-CN"/>
        </w:rPr>
        <w:t xml:space="preserve">Number of Available </w:t>
      </w:r>
      <w:r w:rsidR="00C710F8">
        <w:rPr>
          <w:rFonts w:hint="eastAsia"/>
          <w:lang w:eastAsia="zh-CN"/>
        </w:rPr>
        <w:t>LDLM Canceld</w:t>
      </w:r>
      <w:bookmarkEnd w:id="326"/>
      <w:r>
        <w:rPr>
          <w:rFonts w:hint="eastAsia"/>
          <w:lang w:eastAsia="zh-CN"/>
        </w:rPr>
        <w:t xml:space="preserve"> Request Buffers Panel</w:t>
      </w:r>
      <w:bookmarkEnd w:id="327"/>
    </w:p>
    <w:p w14:paraId="4459FC72" w14:textId="77777777" w:rsidR="00C710F8" w:rsidRDefault="00C710F8" w:rsidP="00C710F8">
      <w:pPr>
        <w:spacing w:before="137"/>
        <w:ind w:firstLine="720"/>
        <w:rPr>
          <w:lang w:eastAsia="zh-CN"/>
        </w:rPr>
      </w:pPr>
      <w:r>
        <w:rPr>
          <w:noProof/>
          <w:lang w:eastAsia="zh-CN"/>
        </w:rPr>
        <w:drawing>
          <wp:inline distT="0" distB="0" distL="0" distR="0" wp14:anchorId="6B7B2FC9" wp14:editId="1D337380">
            <wp:extent cx="5458981" cy="2103648"/>
            <wp:effectExtent l="0" t="0" r="0" b="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60250" cy="2104137"/>
                    </a:xfrm>
                    <a:prstGeom prst="rect">
                      <a:avLst/>
                    </a:prstGeom>
                    <a:noFill/>
                    <a:ln>
                      <a:noFill/>
                    </a:ln>
                  </pic:spPr>
                </pic:pic>
              </a:graphicData>
            </a:graphic>
          </wp:inline>
        </w:drawing>
      </w:r>
    </w:p>
    <w:p w14:paraId="4B36691F" w14:textId="74EFBB29" w:rsidR="00C710F8" w:rsidRPr="00DF1B5E" w:rsidRDefault="00AD0B6E" w:rsidP="002E69FD">
      <w:pPr>
        <w:pStyle w:val="DDNbodytext1"/>
        <w:keepNext/>
        <w:rPr>
          <w:lang w:eastAsia="zh-CN"/>
        </w:rPr>
      </w:pPr>
      <w:r>
        <w:rPr>
          <w:rFonts w:hint="eastAsia"/>
          <w:lang w:eastAsia="zh-CN"/>
        </w:rPr>
        <w:lastRenderedPageBreak/>
        <w:t xml:space="preserve">The </w:t>
      </w:r>
      <w:r w:rsidRPr="00383717">
        <w:rPr>
          <w:rFonts w:hint="eastAsia"/>
          <w:b/>
          <w:lang w:eastAsia="zh-CN"/>
        </w:rPr>
        <w:t>Number of Active</w:t>
      </w:r>
      <w:r w:rsidR="002E69FD">
        <w:rPr>
          <w:rFonts w:hint="eastAsia"/>
          <w:b/>
          <w:lang w:eastAsia="zh-CN"/>
        </w:rPr>
        <w:t xml:space="preserve"> </w:t>
      </w:r>
      <w:r w:rsidR="002E69FD" w:rsidRPr="002E69FD">
        <w:rPr>
          <w:rFonts w:hint="eastAsia"/>
          <w:b/>
          <w:lang w:eastAsia="zh-CN"/>
        </w:rPr>
        <w:t>LDLM Callback</w:t>
      </w:r>
      <w:r>
        <w:rPr>
          <w:rFonts w:hint="eastAsia"/>
          <w:lang w:eastAsia="zh-CN"/>
        </w:rPr>
        <w:t xml:space="preserve"> </w:t>
      </w:r>
      <w:r w:rsidRPr="00383717">
        <w:rPr>
          <w:rFonts w:hint="eastAsia"/>
          <w:b/>
          <w:lang w:eastAsia="zh-CN"/>
        </w:rPr>
        <w:t>Requests</w:t>
      </w:r>
      <w:r>
        <w:rPr>
          <w:rFonts w:hint="eastAsia"/>
          <w:lang w:eastAsia="zh-CN"/>
        </w:rPr>
        <w:t xml:space="preserve"> Panel (</w:t>
      </w:r>
      <w:r w:rsidR="002E69FD" w:rsidRPr="002E69FD">
        <w:rPr>
          <w:rStyle w:val="DDNField"/>
        </w:rPr>
        <w:fldChar w:fldCharType="begin"/>
      </w:r>
      <w:r w:rsidR="002E69FD" w:rsidRPr="002E69FD">
        <w:rPr>
          <w:rStyle w:val="DDNField"/>
        </w:rPr>
        <w:instrText xml:space="preserve"> </w:instrText>
      </w:r>
      <w:r w:rsidR="002E69FD" w:rsidRPr="002E69FD">
        <w:rPr>
          <w:rStyle w:val="DDNField"/>
          <w:rFonts w:hint="eastAsia"/>
        </w:rPr>
        <w:instrText>REF _Ref512523372 \h</w:instrText>
      </w:r>
      <w:r w:rsidR="002E69FD" w:rsidRPr="002E69FD">
        <w:rPr>
          <w:rStyle w:val="DDNField"/>
        </w:rPr>
        <w:instrText xml:space="preserve"> </w:instrText>
      </w:r>
      <w:r w:rsidR="002E69FD">
        <w:rPr>
          <w:rStyle w:val="DDNField"/>
        </w:rPr>
        <w:instrText xml:space="preserve"> \* MERGEFORMAT </w:instrText>
      </w:r>
      <w:r w:rsidR="002E69FD" w:rsidRPr="002E69FD">
        <w:rPr>
          <w:rStyle w:val="DDNField"/>
        </w:rPr>
      </w:r>
      <w:r w:rsidR="002E69FD" w:rsidRPr="002E69FD">
        <w:rPr>
          <w:rStyle w:val="DDNField"/>
        </w:rPr>
        <w:fldChar w:fldCharType="separate"/>
      </w:r>
      <w:r w:rsidR="002E69FD" w:rsidRPr="002E69FD">
        <w:rPr>
          <w:rStyle w:val="DDNField"/>
          <w:rFonts w:hint="eastAsia"/>
        </w:rPr>
        <w:t xml:space="preserve">Figure </w:t>
      </w:r>
      <w:r w:rsidR="002E69FD" w:rsidRPr="002E69FD">
        <w:rPr>
          <w:rStyle w:val="DDNField"/>
        </w:rPr>
        <w:t>72</w:t>
      </w:r>
      <w:r w:rsidR="002E69FD" w:rsidRPr="002E69FD">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LDLM C</w:t>
      </w:r>
      <w:r w:rsidR="002E69FD">
        <w:rPr>
          <w:rFonts w:hint="eastAsia"/>
          <w:lang w:eastAsia="zh-CN"/>
        </w:rPr>
        <w:t>allback</w:t>
      </w:r>
      <w:r>
        <w:rPr>
          <w:rFonts w:hint="eastAsia"/>
          <w:lang w:eastAsia="zh-CN"/>
        </w:rPr>
        <w:t xml:space="preserve"> requests varying on time on MDS. </w:t>
      </w:r>
      <w:r w:rsidRPr="00383717">
        <w:rPr>
          <w:lang w:eastAsia="zh-CN"/>
        </w:rPr>
        <w:t>Active requests are the requests that is being actively handled by this MDS,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016B9D96" w14:textId="440F033C" w:rsidR="00C710F8" w:rsidRDefault="002E69FD" w:rsidP="00C710F8">
      <w:pPr>
        <w:pStyle w:val="a6"/>
        <w:rPr>
          <w:lang w:eastAsia="zh-CN"/>
        </w:rPr>
      </w:pPr>
      <w:bookmarkStart w:id="328" w:name="_Ref512523372"/>
      <w:bookmarkStart w:id="329" w:name="_Toc512586297"/>
      <w:bookmarkStart w:id="330" w:name="_Toc514766726"/>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72</w:t>
      </w:r>
      <w:r w:rsidR="00C710F8">
        <w:fldChar w:fldCharType="end"/>
      </w:r>
      <w:bookmarkEnd w:id="328"/>
      <w:r w:rsidR="00C710F8">
        <w:rPr>
          <w:lang w:eastAsia="zh-CN"/>
        </w:rPr>
        <w:t>：</w:t>
      </w:r>
      <w:r>
        <w:rPr>
          <w:rFonts w:hint="eastAsia"/>
          <w:lang w:eastAsia="zh-CN"/>
        </w:rPr>
        <w:t xml:space="preserve">Number of Active </w:t>
      </w:r>
      <w:r w:rsidR="00C710F8">
        <w:rPr>
          <w:rFonts w:hint="eastAsia"/>
          <w:lang w:eastAsia="zh-CN"/>
        </w:rPr>
        <w:t>LDLM Callback</w:t>
      </w:r>
      <w:bookmarkEnd w:id="329"/>
      <w:r>
        <w:rPr>
          <w:rFonts w:hint="eastAsia"/>
          <w:lang w:eastAsia="zh-CN"/>
        </w:rPr>
        <w:t xml:space="preserve"> Requests Panel</w:t>
      </w:r>
      <w:bookmarkEnd w:id="330"/>
    </w:p>
    <w:p w14:paraId="1889365F" w14:textId="77777777" w:rsidR="00C710F8" w:rsidRDefault="00C710F8" w:rsidP="00C710F8">
      <w:pPr>
        <w:spacing w:before="137"/>
        <w:ind w:firstLine="720"/>
        <w:rPr>
          <w:lang w:eastAsia="zh-CN"/>
        </w:rPr>
      </w:pPr>
      <w:r>
        <w:rPr>
          <w:noProof/>
          <w:lang w:eastAsia="zh-CN"/>
        </w:rPr>
        <w:drawing>
          <wp:inline distT="0" distB="0" distL="0" distR="0" wp14:anchorId="466B6A63" wp14:editId="3D36E829">
            <wp:extent cx="5452581" cy="2124791"/>
            <wp:effectExtent l="0" t="0" r="0" b="889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1698" cy="2124447"/>
                    </a:xfrm>
                    <a:prstGeom prst="rect">
                      <a:avLst/>
                    </a:prstGeom>
                    <a:noFill/>
                    <a:ln>
                      <a:noFill/>
                    </a:ln>
                  </pic:spPr>
                </pic:pic>
              </a:graphicData>
            </a:graphic>
          </wp:inline>
        </w:drawing>
      </w:r>
    </w:p>
    <w:p w14:paraId="62F79ACD" w14:textId="0020A1D5" w:rsidR="00C710F8" w:rsidRPr="00DF1B5E" w:rsidRDefault="00AD0B6E" w:rsidP="002E69FD">
      <w:pPr>
        <w:pStyle w:val="DDNbodytext1"/>
        <w:keepNext/>
        <w:rPr>
          <w:lang w:eastAsia="zh-CN"/>
        </w:rPr>
      </w:pPr>
      <w:r>
        <w:rPr>
          <w:rFonts w:hint="eastAsia"/>
          <w:lang w:eastAsia="zh-CN"/>
        </w:rPr>
        <w:t xml:space="preserve">The Number of Incoming </w:t>
      </w:r>
      <w:r w:rsidR="002E69FD">
        <w:rPr>
          <w:rFonts w:hint="eastAsia"/>
          <w:lang w:eastAsia="zh-CN"/>
        </w:rPr>
        <w:t xml:space="preserve">LDLM Callback </w:t>
      </w:r>
      <w:r>
        <w:rPr>
          <w:rFonts w:hint="eastAsia"/>
          <w:lang w:eastAsia="zh-CN"/>
        </w:rPr>
        <w:t>Requests Panel (</w:t>
      </w:r>
      <w:r w:rsidR="002E69FD" w:rsidRPr="002E69FD">
        <w:rPr>
          <w:rStyle w:val="DDNField"/>
        </w:rPr>
        <w:fldChar w:fldCharType="begin"/>
      </w:r>
      <w:r w:rsidR="002E69FD" w:rsidRPr="002E69FD">
        <w:rPr>
          <w:rStyle w:val="DDNField"/>
        </w:rPr>
        <w:instrText xml:space="preserve"> </w:instrText>
      </w:r>
      <w:r w:rsidR="002E69FD" w:rsidRPr="002E69FD">
        <w:rPr>
          <w:rStyle w:val="DDNField"/>
          <w:rFonts w:hint="eastAsia"/>
        </w:rPr>
        <w:instrText>REF _Ref512523424 \h</w:instrText>
      </w:r>
      <w:r w:rsidR="002E69FD" w:rsidRPr="002E69FD">
        <w:rPr>
          <w:rStyle w:val="DDNField"/>
        </w:rPr>
        <w:instrText xml:space="preserve"> </w:instrText>
      </w:r>
      <w:r w:rsidR="002E69FD">
        <w:rPr>
          <w:rStyle w:val="DDNField"/>
        </w:rPr>
        <w:instrText xml:space="preserve"> \* MERGEFORMAT </w:instrText>
      </w:r>
      <w:r w:rsidR="002E69FD" w:rsidRPr="002E69FD">
        <w:rPr>
          <w:rStyle w:val="DDNField"/>
        </w:rPr>
      </w:r>
      <w:r w:rsidR="002E69FD" w:rsidRPr="002E69FD">
        <w:rPr>
          <w:rStyle w:val="DDNField"/>
        </w:rPr>
        <w:fldChar w:fldCharType="separate"/>
      </w:r>
      <w:r w:rsidR="002E69FD" w:rsidRPr="002E69FD">
        <w:rPr>
          <w:rStyle w:val="DDNField"/>
          <w:rFonts w:hint="eastAsia"/>
        </w:rPr>
        <w:t xml:space="preserve">Figure </w:t>
      </w:r>
      <w:r w:rsidR="002E69FD" w:rsidRPr="002E69FD">
        <w:rPr>
          <w:rStyle w:val="DDNField"/>
        </w:rPr>
        <w:t>73</w:t>
      </w:r>
      <w:r w:rsidR="002E69FD" w:rsidRPr="002E69FD">
        <w:rPr>
          <w:rStyle w:val="DDNField"/>
        </w:rPr>
        <w:fldChar w:fldCharType="end"/>
      </w:r>
      <w:r>
        <w:rPr>
          <w:rFonts w:hint="eastAsia"/>
          <w:lang w:eastAsia="zh-CN"/>
        </w:rPr>
        <w:t xml:space="preserve">) shows the maximum and minimum number of incoming </w:t>
      </w:r>
      <w:r w:rsidR="002E69FD">
        <w:rPr>
          <w:rFonts w:hint="eastAsia"/>
          <w:lang w:eastAsia="zh-CN"/>
        </w:rPr>
        <w:t xml:space="preserve">LDLM Callback </w:t>
      </w:r>
      <w:r>
        <w:rPr>
          <w:rFonts w:hint="eastAsia"/>
          <w:lang w:eastAsia="zh-CN"/>
        </w:rPr>
        <w:t xml:space="preserve">requests varying on time on MDS.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sidR="002E69FD">
        <w:rPr>
          <w:rFonts w:hint="eastAsia"/>
          <w:lang w:eastAsia="zh-CN"/>
        </w:rPr>
        <w:t xml:space="preserve">LDLM Callback </w:t>
      </w:r>
      <w:r w:rsidRPr="002D1BFF">
        <w:rPr>
          <w:lang w:eastAsia="zh-CN"/>
        </w:rPr>
        <w:t>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sidR="002E69FD">
        <w:rPr>
          <w:rFonts w:hint="eastAsia"/>
          <w:lang w:eastAsia="zh-CN"/>
        </w:rPr>
        <w:t xml:space="preserve">LDLM Callback </w:t>
      </w:r>
      <w:r w:rsidRPr="002D1BFF">
        <w:rPr>
          <w:lang w:eastAsia="zh-CN"/>
        </w:rPr>
        <w:t>requests during the las</w:t>
      </w:r>
      <w:r>
        <w:rPr>
          <w:lang w:eastAsia="zh-CN"/>
        </w:rPr>
        <w:t>t collect interva</w:t>
      </w:r>
      <w:r>
        <w:rPr>
          <w:rFonts w:hint="eastAsia"/>
          <w:lang w:eastAsia="zh-CN"/>
        </w:rPr>
        <w:t>l.</w:t>
      </w:r>
      <w:r w:rsidRPr="00DF1B5E">
        <w:rPr>
          <w:lang w:eastAsia="zh-CN"/>
        </w:rPr>
        <w:t xml:space="preserve"> </w:t>
      </w:r>
    </w:p>
    <w:p w14:paraId="4FFA89F8" w14:textId="0FE6656A" w:rsidR="00C710F8" w:rsidRDefault="002E69FD" w:rsidP="00C710F8">
      <w:pPr>
        <w:pStyle w:val="a6"/>
        <w:rPr>
          <w:lang w:eastAsia="zh-CN"/>
        </w:rPr>
      </w:pPr>
      <w:bookmarkStart w:id="331" w:name="_Ref512523424"/>
      <w:bookmarkStart w:id="332" w:name="_Toc512586298"/>
      <w:bookmarkStart w:id="333" w:name="_Toc514766727"/>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73</w:t>
      </w:r>
      <w:r w:rsidR="00C710F8">
        <w:fldChar w:fldCharType="end"/>
      </w:r>
      <w:bookmarkEnd w:id="331"/>
      <w:r w:rsidR="00C710F8">
        <w:rPr>
          <w:lang w:eastAsia="zh-CN"/>
        </w:rPr>
        <w:t>：</w:t>
      </w:r>
      <w:r>
        <w:rPr>
          <w:rFonts w:hint="eastAsia"/>
          <w:lang w:eastAsia="zh-CN"/>
        </w:rPr>
        <w:t xml:space="preserve">Number of Incoming </w:t>
      </w:r>
      <w:r w:rsidR="00C710F8">
        <w:rPr>
          <w:rFonts w:hint="eastAsia"/>
          <w:lang w:eastAsia="zh-CN"/>
        </w:rPr>
        <w:t>LDLM Callback</w:t>
      </w:r>
      <w:bookmarkEnd w:id="332"/>
      <w:r>
        <w:rPr>
          <w:rFonts w:hint="eastAsia"/>
          <w:lang w:eastAsia="zh-CN"/>
        </w:rPr>
        <w:t xml:space="preserve"> Requests Panel</w:t>
      </w:r>
      <w:bookmarkEnd w:id="333"/>
    </w:p>
    <w:p w14:paraId="598BC902" w14:textId="77777777" w:rsidR="00C710F8" w:rsidRDefault="00C710F8" w:rsidP="00C710F8">
      <w:pPr>
        <w:spacing w:before="137"/>
        <w:ind w:firstLine="720"/>
        <w:rPr>
          <w:lang w:eastAsia="zh-CN"/>
        </w:rPr>
      </w:pPr>
      <w:r>
        <w:rPr>
          <w:noProof/>
          <w:lang w:eastAsia="zh-CN"/>
        </w:rPr>
        <w:drawing>
          <wp:inline distT="0" distB="0" distL="0" distR="0" wp14:anchorId="3FA3E84C" wp14:editId="6A01FE83">
            <wp:extent cx="5484984" cy="2135362"/>
            <wp:effectExtent l="0" t="0" r="1905" b="0"/>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4493" cy="2135171"/>
                    </a:xfrm>
                    <a:prstGeom prst="rect">
                      <a:avLst/>
                    </a:prstGeom>
                    <a:noFill/>
                    <a:ln>
                      <a:noFill/>
                    </a:ln>
                  </pic:spPr>
                </pic:pic>
              </a:graphicData>
            </a:graphic>
          </wp:inline>
        </w:drawing>
      </w:r>
    </w:p>
    <w:p w14:paraId="62AB2A5D" w14:textId="429ACE19" w:rsidR="00C710F8" w:rsidRPr="00DF1B5E" w:rsidRDefault="00AD0B6E" w:rsidP="00DF497C">
      <w:pPr>
        <w:pStyle w:val="DDNbodytext1"/>
        <w:keepNext/>
        <w:rPr>
          <w:lang w:eastAsia="zh-CN"/>
        </w:rPr>
      </w:pPr>
      <w:r>
        <w:rPr>
          <w:rFonts w:hint="eastAsia"/>
          <w:lang w:eastAsia="zh-CN"/>
        </w:rPr>
        <w:lastRenderedPageBreak/>
        <w:t xml:space="preserve">The Wait time of LDLM </w:t>
      </w:r>
      <w:r w:rsidR="00DF497C">
        <w:rPr>
          <w:rFonts w:hint="eastAsia"/>
          <w:lang w:eastAsia="zh-CN"/>
        </w:rPr>
        <w:t xml:space="preserve">Callback </w:t>
      </w:r>
      <w:r>
        <w:rPr>
          <w:rFonts w:hint="eastAsia"/>
          <w:lang w:eastAsia="zh-CN"/>
        </w:rPr>
        <w:t>Requests Panel (</w:t>
      </w:r>
      <w:r w:rsidR="00DF497C" w:rsidRPr="00DF497C">
        <w:rPr>
          <w:rStyle w:val="DDNField"/>
        </w:rPr>
        <w:fldChar w:fldCharType="begin"/>
      </w:r>
      <w:r w:rsidR="00DF497C" w:rsidRPr="00DF497C">
        <w:rPr>
          <w:rStyle w:val="DDNField"/>
        </w:rPr>
        <w:instrText xml:space="preserve"> </w:instrText>
      </w:r>
      <w:r w:rsidR="00DF497C" w:rsidRPr="00DF497C">
        <w:rPr>
          <w:rStyle w:val="DDNField"/>
          <w:rFonts w:hint="eastAsia"/>
        </w:rPr>
        <w:instrText>REF _Ref512523444 \h</w:instrText>
      </w:r>
      <w:r w:rsidR="00DF497C" w:rsidRPr="00DF497C">
        <w:rPr>
          <w:rStyle w:val="DDNField"/>
        </w:rPr>
        <w:instrText xml:space="preserve"> </w:instrText>
      </w:r>
      <w:r w:rsidR="00DF497C">
        <w:rPr>
          <w:rStyle w:val="DDNField"/>
        </w:rPr>
        <w:instrText xml:space="preserve"> \* MERGEFORMAT </w:instrText>
      </w:r>
      <w:r w:rsidR="00DF497C" w:rsidRPr="00DF497C">
        <w:rPr>
          <w:rStyle w:val="DDNField"/>
        </w:rPr>
      </w:r>
      <w:r w:rsidR="00DF497C" w:rsidRPr="00DF497C">
        <w:rPr>
          <w:rStyle w:val="DDNField"/>
        </w:rPr>
        <w:fldChar w:fldCharType="separate"/>
      </w:r>
      <w:r w:rsidR="00DF497C" w:rsidRPr="00DF497C">
        <w:rPr>
          <w:rStyle w:val="DDNField"/>
          <w:rFonts w:hint="eastAsia"/>
        </w:rPr>
        <w:t xml:space="preserve">Figure </w:t>
      </w:r>
      <w:r w:rsidR="00DF497C" w:rsidRPr="00DF497C">
        <w:rPr>
          <w:rStyle w:val="DDNField"/>
        </w:rPr>
        <w:t>74</w:t>
      </w:r>
      <w:r w:rsidR="00DF497C" w:rsidRPr="00DF497C">
        <w:rPr>
          <w:rStyle w:val="DDNField"/>
        </w:rPr>
        <w:fldChar w:fldCharType="end"/>
      </w:r>
      <w:r>
        <w:rPr>
          <w:rFonts w:hint="eastAsia"/>
          <w:lang w:eastAsia="zh-CN"/>
        </w:rPr>
        <w:t xml:space="preserve">) shows the maximum and minimum wait time of LDLM </w:t>
      </w:r>
      <w:r w:rsidR="00DF497C">
        <w:rPr>
          <w:rFonts w:hint="eastAsia"/>
          <w:lang w:eastAsia="zh-CN"/>
        </w:rPr>
        <w:t xml:space="preserve">Callback </w:t>
      </w:r>
      <w:r>
        <w:rPr>
          <w:rFonts w:hint="eastAsia"/>
          <w:lang w:eastAsia="zh-CN"/>
        </w:rPr>
        <w:t xml:space="preserve">requests varying on time on MDS.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Pr>
          <w:rFonts w:hint="eastAsia"/>
          <w:lang w:eastAsia="zh-CN"/>
        </w:rPr>
        <w:t xml:space="preserve">LDLM </w:t>
      </w:r>
      <w:r w:rsidR="00DF497C">
        <w:rPr>
          <w:rFonts w:hint="eastAsia"/>
          <w:lang w:eastAsia="zh-CN"/>
        </w:rPr>
        <w:t xml:space="preserve">Callback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LDLM </w:t>
      </w:r>
      <w:r w:rsidR="00DF497C">
        <w:rPr>
          <w:rFonts w:hint="eastAsia"/>
          <w:lang w:eastAsia="zh-CN"/>
        </w:rPr>
        <w:t xml:space="preserve">Callback </w:t>
      </w:r>
      <w:r w:rsidRPr="00B07CA4">
        <w:rPr>
          <w:lang w:eastAsia="zh-CN"/>
        </w:rPr>
        <w:t>requests during the last collect interval</w:t>
      </w:r>
      <w:r>
        <w:rPr>
          <w:rFonts w:hint="eastAsia"/>
          <w:lang w:eastAsia="zh-CN"/>
        </w:rPr>
        <w:t xml:space="preserve">. </w:t>
      </w:r>
    </w:p>
    <w:p w14:paraId="5B852D6A" w14:textId="55C2A574" w:rsidR="00C710F8" w:rsidRDefault="00DF497C" w:rsidP="00C710F8">
      <w:pPr>
        <w:pStyle w:val="a6"/>
        <w:rPr>
          <w:lang w:eastAsia="zh-CN"/>
        </w:rPr>
      </w:pPr>
      <w:bookmarkStart w:id="334" w:name="_Ref512523444"/>
      <w:bookmarkStart w:id="335" w:name="_Toc512586299"/>
      <w:bookmarkStart w:id="336" w:name="_Toc514766728"/>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74</w:t>
      </w:r>
      <w:r w:rsidR="00C710F8">
        <w:fldChar w:fldCharType="end"/>
      </w:r>
      <w:bookmarkEnd w:id="334"/>
      <w:r w:rsidR="00C710F8">
        <w:rPr>
          <w:lang w:eastAsia="zh-CN"/>
        </w:rPr>
        <w:t>：</w:t>
      </w:r>
      <w:r>
        <w:rPr>
          <w:rFonts w:hint="eastAsia"/>
          <w:lang w:eastAsia="zh-CN"/>
        </w:rPr>
        <w:t xml:space="preserve">Wait time of </w:t>
      </w:r>
      <w:r w:rsidR="00C710F8">
        <w:rPr>
          <w:rFonts w:hint="eastAsia"/>
          <w:lang w:eastAsia="zh-CN"/>
        </w:rPr>
        <w:t>LDLM Callback</w:t>
      </w:r>
      <w:bookmarkEnd w:id="335"/>
      <w:r>
        <w:rPr>
          <w:rFonts w:hint="eastAsia"/>
          <w:lang w:eastAsia="zh-CN"/>
        </w:rPr>
        <w:t xml:space="preserve"> Requests Panel</w:t>
      </w:r>
      <w:bookmarkEnd w:id="336"/>
    </w:p>
    <w:p w14:paraId="1F2C3079" w14:textId="77777777" w:rsidR="00C710F8" w:rsidRDefault="00C710F8" w:rsidP="00C710F8">
      <w:pPr>
        <w:spacing w:before="137"/>
        <w:ind w:firstLine="720"/>
        <w:rPr>
          <w:lang w:eastAsia="zh-CN"/>
        </w:rPr>
      </w:pPr>
      <w:r>
        <w:rPr>
          <w:noProof/>
          <w:lang w:eastAsia="zh-CN"/>
        </w:rPr>
        <w:drawing>
          <wp:inline distT="0" distB="0" distL="0" distR="0" wp14:anchorId="201585E1" wp14:editId="099E46FA">
            <wp:extent cx="5422973" cy="2121655"/>
            <wp:effectExtent l="0" t="0" r="6350" b="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9874" cy="2124355"/>
                    </a:xfrm>
                    <a:prstGeom prst="rect">
                      <a:avLst/>
                    </a:prstGeom>
                    <a:noFill/>
                    <a:ln>
                      <a:noFill/>
                    </a:ln>
                  </pic:spPr>
                </pic:pic>
              </a:graphicData>
            </a:graphic>
          </wp:inline>
        </w:drawing>
      </w:r>
    </w:p>
    <w:p w14:paraId="7D4C5A2F" w14:textId="5CBCFC45" w:rsidR="00C710F8" w:rsidRPr="00DF1B5E" w:rsidRDefault="00AD0B6E" w:rsidP="00DF497C">
      <w:pPr>
        <w:pStyle w:val="DDNbodytext1"/>
        <w:keepNext/>
        <w:rPr>
          <w:lang w:eastAsia="zh-CN"/>
        </w:rPr>
      </w:pPr>
      <w:r>
        <w:rPr>
          <w:rFonts w:hint="eastAsia"/>
          <w:lang w:eastAsia="zh-CN"/>
        </w:rPr>
        <w:t xml:space="preserve">The Adaptive Timeout Value of </w:t>
      </w:r>
      <w:r w:rsidR="00DF497C">
        <w:rPr>
          <w:rFonts w:hint="eastAsia"/>
          <w:lang w:eastAsia="zh-CN"/>
        </w:rPr>
        <w:t>LDLM Callback</w:t>
      </w:r>
      <w:r>
        <w:rPr>
          <w:rFonts w:hint="eastAsia"/>
          <w:lang w:eastAsia="zh-CN"/>
        </w:rPr>
        <w:t xml:space="preserve"> Service Panel (</w:t>
      </w:r>
      <w:r w:rsidR="00DF497C" w:rsidRPr="00DF497C">
        <w:rPr>
          <w:rStyle w:val="DDNField"/>
        </w:rPr>
        <w:fldChar w:fldCharType="begin"/>
      </w:r>
      <w:r w:rsidR="00DF497C" w:rsidRPr="00DF497C">
        <w:rPr>
          <w:rStyle w:val="DDNField"/>
        </w:rPr>
        <w:instrText xml:space="preserve"> </w:instrText>
      </w:r>
      <w:r w:rsidR="00DF497C" w:rsidRPr="00DF497C">
        <w:rPr>
          <w:rStyle w:val="DDNField"/>
          <w:rFonts w:hint="eastAsia"/>
        </w:rPr>
        <w:instrText>REF _Ref512523463 \h</w:instrText>
      </w:r>
      <w:r w:rsidR="00DF497C" w:rsidRPr="00DF497C">
        <w:rPr>
          <w:rStyle w:val="DDNField"/>
        </w:rPr>
        <w:instrText xml:space="preserve"> </w:instrText>
      </w:r>
      <w:r w:rsidR="00DF497C">
        <w:rPr>
          <w:rStyle w:val="DDNField"/>
        </w:rPr>
        <w:instrText xml:space="preserve"> \* MERGEFORMAT </w:instrText>
      </w:r>
      <w:r w:rsidR="00DF497C" w:rsidRPr="00DF497C">
        <w:rPr>
          <w:rStyle w:val="DDNField"/>
        </w:rPr>
      </w:r>
      <w:r w:rsidR="00DF497C" w:rsidRPr="00DF497C">
        <w:rPr>
          <w:rStyle w:val="DDNField"/>
        </w:rPr>
        <w:fldChar w:fldCharType="separate"/>
      </w:r>
      <w:r w:rsidR="00DF497C" w:rsidRPr="00DF497C">
        <w:rPr>
          <w:rStyle w:val="DDNField"/>
          <w:rFonts w:hint="eastAsia"/>
        </w:rPr>
        <w:t xml:space="preserve">Figure </w:t>
      </w:r>
      <w:r w:rsidR="00DF497C" w:rsidRPr="00DF497C">
        <w:rPr>
          <w:rStyle w:val="DDNField"/>
        </w:rPr>
        <w:t>75</w:t>
      </w:r>
      <w:r w:rsidR="00DF497C" w:rsidRPr="00DF497C">
        <w:rPr>
          <w:rStyle w:val="DDNField"/>
        </w:rPr>
        <w:fldChar w:fldCharType="end"/>
      </w:r>
      <w:r>
        <w:rPr>
          <w:rFonts w:hint="eastAsia"/>
          <w:lang w:eastAsia="zh-CN"/>
        </w:rPr>
        <w:t xml:space="preserve">) shows the maximum and minimum adaptive timeout value of </w:t>
      </w:r>
      <w:r w:rsidR="00DF497C">
        <w:rPr>
          <w:rFonts w:hint="eastAsia"/>
          <w:lang w:eastAsia="zh-CN"/>
        </w:rPr>
        <w:t xml:space="preserve">LDLM Callback </w:t>
      </w:r>
      <w:r>
        <w:rPr>
          <w:rFonts w:hint="eastAsia"/>
          <w:lang w:eastAsia="zh-CN"/>
        </w:rPr>
        <w:t xml:space="preserve">Service varying on time on MDS.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sidR="00C37D6F">
        <w:rPr>
          <w:rFonts w:hint="eastAsia"/>
          <w:lang w:eastAsia="zh-CN"/>
        </w:rPr>
        <w:t xml:space="preserve">LDLM Callback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sidR="00C37D6F">
        <w:rPr>
          <w:rFonts w:hint="eastAsia"/>
          <w:lang w:eastAsia="zh-CN"/>
        </w:rPr>
        <w:t xml:space="preserve">LDLM Callback </w:t>
      </w:r>
      <w:r w:rsidRPr="00C9346D">
        <w:rPr>
          <w:lang w:eastAsia="zh-CN"/>
        </w:rPr>
        <w:t>service d</w:t>
      </w:r>
      <w:r>
        <w:rPr>
          <w:lang w:eastAsia="zh-CN"/>
        </w:rPr>
        <w:t>uring the last collect interval</w:t>
      </w:r>
      <w:r>
        <w:rPr>
          <w:rFonts w:hint="eastAsia"/>
          <w:lang w:eastAsia="zh-CN"/>
        </w:rPr>
        <w:t>.</w:t>
      </w:r>
      <w:r w:rsidRPr="00DF1B5E">
        <w:rPr>
          <w:lang w:eastAsia="zh-CN"/>
        </w:rPr>
        <w:t xml:space="preserve"> </w:t>
      </w:r>
    </w:p>
    <w:p w14:paraId="752CC12B" w14:textId="4D550B9E" w:rsidR="00C710F8" w:rsidRPr="0026108F" w:rsidRDefault="00DF497C" w:rsidP="00C710F8">
      <w:pPr>
        <w:pStyle w:val="a6"/>
        <w:rPr>
          <w:lang w:eastAsia="zh-CN"/>
        </w:rPr>
      </w:pPr>
      <w:bookmarkStart w:id="337" w:name="_Ref512523463"/>
      <w:bookmarkStart w:id="338" w:name="_Toc512586300"/>
      <w:bookmarkStart w:id="339" w:name="_Toc514766729"/>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75</w:t>
      </w:r>
      <w:r w:rsidR="00C710F8">
        <w:fldChar w:fldCharType="end"/>
      </w:r>
      <w:bookmarkEnd w:id="337"/>
      <w:r w:rsidR="00C710F8">
        <w:rPr>
          <w:lang w:eastAsia="zh-CN"/>
        </w:rPr>
        <w:t>：</w:t>
      </w:r>
      <w:r>
        <w:rPr>
          <w:rFonts w:hint="eastAsia"/>
          <w:lang w:eastAsia="zh-CN"/>
        </w:rPr>
        <w:t xml:space="preserve">Adaptive Timeout Value of </w:t>
      </w:r>
      <w:r w:rsidR="00C710F8">
        <w:rPr>
          <w:rFonts w:hint="eastAsia"/>
          <w:lang w:eastAsia="zh-CN"/>
        </w:rPr>
        <w:t>LDLM Callback</w:t>
      </w:r>
      <w:bookmarkEnd w:id="338"/>
      <w:r>
        <w:rPr>
          <w:rFonts w:hint="eastAsia"/>
          <w:lang w:eastAsia="zh-CN"/>
        </w:rPr>
        <w:t xml:space="preserve"> Service Panel</w:t>
      </w:r>
      <w:bookmarkEnd w:id="339"/>
    </w:p>
    <w:p w14:paraId="50FB97D0" w14:textId="77777777" w:rsidR="00C710F8" w:rsidRDefault="00C710F8" w:rsidP="00C710F8">
      <w:pPr>
        <w:spacing w:before="137"/>
        <w:ind w:firstLine="720"/>
        <w:rPr>
          <w:lang w:eastAsia="zh-CN"/>
        </w:rPr>
      </w:pPr>
      <w:r>
        <w:rPr>
          <w:noProof/>
          <w:lang w:eastAsia="zh-CN"/>
        </w:rPr>
        <w:drawing>
          <wp:inline distT="0" distB="0" distL="0" distR="0" wp14:anchorId="313D3560" wp14:editId="0DBA41B8">
            <wp:extent cx="5375403" cy="2099892"/>
            <wp:effectExtent l="0" t="0" r="0" b="0"/>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74533" cy="2099552"/>
                    </a:xfrm>
                    <a:prstGeom prst="rect">
                      <a:avLst/>
                    </a:prstGeom>
                    <a:noFill/>
                    <a:ln>
                      <a:noFill/>
                    </a:ln>
                  </pic:spPr>
                </pic:pic>
              </a:graphicData>
            </a:graphic>
          </wp:inline>
        </w:drawing>
      </w:r>
    </w:p>
    <w:p w14:paraId="5EFBF6E1" w14:textId="551AB035" w:rsidR="00C710F8" w:rsidRPr="00DF1B5E" w:rsidRDefault="00AD0B6E" w:rsidP="00ED7D47">
      <w:pPr>
        <w:pStyle w:val="DDNbodytext1"/>
        <w:keepNext/>
        <w:rPr>
          <w:lang w:eastAsia="zh-CN"/>
        </w:rPr>
      </w:pPr>
      <w:r>
        <w:rPr>
          <w:rFonts w:hint="eastAsia"/>
          <w:lang w:eastAsia="zh-CN"/>
        </w:rPr>
        <w:lastRenderedPageBreak/>
        <w:t xml:space="preserve">The Number of Available </w:t>
      </w:r>
      <w:r w:rsidR="00ED7D47">
        <w:rPr>
          <w:rFonts w:hint="eastAsia"/>
          <w:lang w:eastAsia="zh-CN"/>
        </w:rPr>
        <w:t xml:space="preserve">LDLM Callback </w:t>
      </w:r>
      <w:r>
        <w:rPr>
          <w:rFonts w:hint="eastAsia"/>
          <w:lang w:eastAsia="zh-CN"/>
        </w:rPr>
        <w:t>Request buffers Panel (</w:t>
      </w:r>
      <w:r w:rsidR="00F66302">
        <w:rPr>
          <w:rStyle w:val="DDNField"/>
        </w:rPr>
        <w:fldChar w:fldCharType="begin"/>
      </w:r>
      <w:r w:rsidR="00F66302">
        <w:rPr>
          <w:lang w:eastAsia="zh-CN"/>
        </w:rPr>
        <w:instrText xml:space="preserve"> </w:instrText>
      </w:r>
      <w:r w:rsidR="00F66302">
        <w:rPr>
          <w:rFonts w:hint="eastAsia"/>
          <w:lang w:eastAsia="zh-CN"/>
        </w:rPr>
        <w:instrText>REF _Ref512523474 \h</w:instrText>
      </w:r>
      <w:r w:rsidR="00F66302">
        <w:rPr>
          <w:lang w:eastAsia="zh-CN"/>
        </w:rPr>
        <w:instrText xml:space="preserve"> </w:instrText>
      </w:r>
      <w:r w:rsidR="00F66302">
        <w:rPr>
          <w:rStyle w:val="DDNField"/>
        </w:rPr>
        <w:instrText xml:space="preserve"> \* MERGEFORMAT </w:instrText>
      </w:r>
      <w:r w:rsidR="00F66302">
        <w:rPr>
          <w:rStyle w:val="DDNField"/>
        </w:rPr>
      </w:r>
      <w:r w:rsidR="00F66302">
        <w:rPr>
          <w:rStyle w:val="DDNField"/>
        </w:rPr>
        <w:fldChar w:fldCharType="separate"/>
      </w:r>
      <w:r w:rsidR="00F66302" w:rsidRPr="00F66302">
        <w:rPr>
          <w:rStyle w:val="DDNField"/>
          <w:rFonts w:hint="eastAsia"/>
        </w:rPr>
        <w:t xml:space="preserve">Figure </w:t>
      </w:r>
      <w:r w:rsidR="00F66302" w:rsidRPr="00F66302">
        <w:rPr>
          <w:rStyle w:val="DDNField"/>
        </w:rPr>
        <w:t>76</w:t>
      </w:r>
      <w:r w:rsidR="00F66302">
        <w:rPr>
          <w:rStyle w:val="DDNField"/>
        </w:rPr>
        <w:fldChar w:fldCharType="end"/>
      </w:r>
      <w:r>
        <w:rPr>
          <w:rFonts w:hint="eastAsia"/>
          <w:lang w:eastAsia="zh-CN"/>
        </w:rPr>
        <w:t xml:space="preserve">) shows the maximum and minimum number of available </w:t>
      </w:r>
      <w:r w:rsidR="00ED7D47">
        <w:rPr>
          <w:rFonts w:hint="eastAsia"/>
          <w:lang w:eastAsia="zh-CN"/>
        </w:rPr>
        <w:t xml:space="preserve">LDLM Callback </w:t>
      </w:r>
      <w:r>
        <w:rPr>
          <w:rFonts w:hint="eastAsia"/>
          <w:lang w:eastAsia="zh-CN"/>
        </w:rPr>
        <w:t xml:space="preserve">request buffers varying on time on MDS.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r w:rsidRPr="00DF1B5E">
        <w:rPr>
          <w:lang w:eastAsia="zh-CN"/>
        </w:rPr>
        <w:t xml:space="preserve"> </w:t>
      </w:r>
    </w:p>
    <w:p w14:paraId="033AFA4C" w14:textId="17503D56" w:rsidR="00C710F8" w:rsidRDefault="00ED7D47" w:rsidP="00C710F8">
      <w:pPr>
        <w:pStyle w:val="a6"/>
        <w:rPr>
          <w:lang w:eastAsia="zh-CN"/>
        </w:rPr>
      </w:pPr>
      <w:bookmarkStart w:id="340" w:name="_Ref512523474"/>
      <w:bookmarkStart w:id="341" w:name="_Toc512586301"/>
      <w:bookmarkStart w:id="342" w:name="_Toc514766730"/>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76</w:t>
      </w:r>
      <w:r w:rsidR="00C710F8">
        <w:fldChar w:fldCharType="end"/>
      </w:r>
      <w:bookmarkEnd w:id="340"/>
      <w:r w:rsidR="00C710F8">
        <w:rPr>
          <w:lang w:eastAsia="zh-CN"/>
        </w:rPr>
        <w:t>：</w:t>
      </w:r>
      <w:r w:rsidR="00F66302">
        <w:rPr>
          <w:rFonts w:hint="eastAsia"/>
          <w:lang w:eastAsia="zh-CN"/>
        </w:rPr>
        <w:t xml:space="preserve">Number of Available </w:t>
      </w:r>
      <w:r w:rsidR="00C710F8">
        <w:rPr>
          <w:rFonts w:hint="eastAsia"/>
          <w:lang w:eastAsia="zh-CN"/>
        </w:rPr>
        <w:t>LDLM Callback</w:t>
      </w:r>
      <w:bookmarkEnd w:id="341"/>
      <w:r w:rsidR="00F66302">
        <w:rPr>
          <w:rFonts w:hint="eastAsia"/>
          <w:lang w:eastAsia="zh-CN"/>
        </w:rPr>
        <w:t xml:space="preserve"> Request Buffers Panel</w:t>
      </w:r>
      <w:bookmarkEnd w:id="342"/>
    </w:p>
    <w:p w14:paraId="08A0DFF3" w14:textId="77777777" w:rsidR="00C710F8" w:rsidRPr="007A3C3B" w:rsidRDefault="00C710F8" w:rsidP="00C710F8">
      <w:pPr>
        <w:spacing w:before="137"/>
        <w:ind w:firstLine="720"/>
        <w:rPr>
          <w:lang w:eastAsia="zh-CN"/>
        </w:rPr>
      </w:pPr>
      <w:r>
        <w:rPr>
          <w:noProof/>
          <w:lang w:eastAsia="zh-CN"/>
        </w:rPr>
        <w:drawing>
          <wp:inline distT="0" distB="0" distL="0" distR="0" wp14:anchorId="5E845C6F" wp14:editId="3B1F150C">
            <wp:extent cx="5372714" cy="2066650"/>
            <wp:effectExtent l="0" t="0" r="0" b="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71844" cy="2066315"/>
                    </a:xfrm>
                    <a:prstGeom prst="rect">
                      <a:avLst/>
                    </a:prstGeom>
                    <a:noFill/>
                    <a:ln>
                      <a:noFill/>
                    </a:ln>
                  </pic:spPr>
                </pic:pic>
              </a:graphicData>
            </a:graphic>
          </wp:inline>
        </w:drawing>
      </w:r>
    </w:p>
    <w:p w14:paraId="37062009" w14:textId="01D0FE8C" w:rsidR="006857A3" w:rsidRDefault="006857A3" w:rsidP="006857A3">
      <w:pPr>
        <w:pStyle w:val="21"/>
      </w:pPr>
      <w:bookmarkStart w:id="343" w:name="_Toc514766648"/>
      <w:r>
        <w:rPr>
          <w:rFonts w:eastAsiaTheme="minorEastAsia" w:hint="eastAsia"/>
          <w:lang w:eastAsia="zh-CN"/>
        </w:rPr>
        <w:t>Lustre OSS Statistics</w:t>
      </w:r>
      <w:bookmarkEnd w:id="343"/>
    </w:p>
    <w:p w14:paraId="301C6D7B" w14:textId="3E90313E" w:rsidR="00C710F8" w:rsidRDefault="00B1391D" w:rsidP="00C710F8">
      <w:pPr>
        <w:pStyle w:val="DDNbodytext1"/>
        <w:keepNext/>
        <w:rPr>
          <w:rStyle w:val="NoneA"/>
          <w:rFonts w:ascii="宋体" w:hAnsi="宋体" w:cs="宋体"/>
          <w:lang w:val="zh-TW" w:eastAsia="zh-CN"/>
        </w:rPr>
      </w:pPr>
      <w:r>
        <w:rPr>
          <w:rFonts w:hint="eastAsia"/>
          <w:lang w:eastAsia="zh-CN"/>
        </w:rPr>
        <w:t xml:space="preserve">The </w:t>
      </w:r>
      <w:r w:rsidR="00C710F8">
        <w:rPr>
          <w:rFonts w:hint="eastAsia"/>
          <w:lang w:eastAsia="zh-CN"/>
        </w:rPr>
        <w:t>Lustre</w:t>
      </w:r>
      <w:r>
        <w:rPr>
          <w:rFonts w:hint="eastAsia"/>
          <w:lang w:eastAsia="zh-CN"/>
        </w:rPr>
        <w:t xml:space="preserve"> OSS dashboard</w:t>
      </w:r>
      <w:r w:rsidR="009556EE">
        <w:rPr>
          <w:rFonts w:hint="eastAsia"/>
          <w:lang w:eastAsia="zh-CN"/>
        </w:rPr>
        <w:t xml:space="preserve"> (</w:t>
      </w:r>
      <w:r w:rsidR="009556EE" w:rsidRPr="009556EE">
        <w:rPr>
          <w:rStyle w:val="DDNField"/>
        </w:rPr>
        <w:fldChar w:fldCharType="begin"/>
      </w:r>
      <w:r w:rsidR="009556EE" w:rsidRPr="009556EE">
        <w:rPr>
          <w:rStyle w:val="DDNField"/>
        </w:rPr>
        <w:instrText xml:space="preserve"> </w:instrText>
      </w:r>
      <w:r w:rsidR="009556EE" w:rsidRPr="009556EE">
        <w:rPr>
          <w:rStyle w:val="DDNField"/>
          <w:rFonts w:hint="eastAsia"/>
        </w:rPr>
        <w:instrText>REF _Ref513017202 \h</w:instrText>
      </w:r>
      <w:r w:rsidR="009556EE" w:rsidRPr="009556EE">
        <w:rPr>
          <w:rStyle w:val="DDNField"/>
        </w:rPr>
        <w:instrText xml:space="preserve"> </w:instrText>
      </w:r>
      <w:r w:rsidR="009556EE">
        <w:rPr>
          <w:rStyle w:val="DDNField"/>
        </w:rPr>
        <w:instrText xml:space="preserve"> \* MERGEFORMAT </w:instrText>
      </w:r>
      <w:r w:rsidR="009556EE" w:rsidRPr="009556EE">
        <w:rPr>
          <w:rStyle w:val="DDNField"/>
        </w:rPr>
      </w:r>
      <w:r w:rsidR="009556EE" w:rsidRPr="009556EE">
        <w:rPr>
          <w:rStyle w:val="DDNField"/>
        </w:rPr>
        <w:fldChar w:fldCharType="separate"/>
      </w:r>
      <w:r w:rsidR="009556EE" w:rsidRPr="009556EE">
        <w:rPr>
          <w:rStyle w:val="DDNField"/>
          <w:rFonts w:hint="eastAsia"/>
        </w:rPr>
        <w:t xml:space="preserve">Figure </w:t>
      </w:r>
      <w:r w:rsidR="009556EE" w:rsidRPr="009556EE">
        <w:rPr>
          <w:rStyle w:val="DDNField"/>
        </w:rPr>
        <w:t>77</w:t>
      </w:r>
      <w:r w:rsidR="009556EE" w:rsidRPr="009556EE">
        <w:rPr>
          <w:rStyle w:val="DDNField"/>
        </w:rPr>
        <w:fldChar w:fldCharType="end"/>
      </w:r>
      <w:r w:rsidR="009556EE">
        <w:rPr>
          <w:rFonts w:hint="eastAsia"/>
          <w:lang w:eastAsia="zh-CN"/>
        </w:rPr>
        <w:t xml:space="preserve">) </w:t>
      </w:r>
      <w:r w:rsidR="009556EE">
        <w:t xml:space="preserve">shows detailed information about a </w:t>
      </w:r>
      <w:r w:rsidR="009556EE">
        <w:rPr>
          <w:rFonts w:hint="eastAsia"/>
          <w:lang w:eastAsia="zh-CN"/>
        </w:rPr>
        <w:t xml:space="preserve">Lustre OSS </w:t>
      </w:r>
      <w:r w:rsidR="009556EE">
        <w:t>server.</w:t>
      </w:r>
    </w:p>
    <w:p w14:paraId="4DA0DC9D" w14:textId="3B45C1B0" w:rsidR="00C710F8" w:rsidRDefault="00B1391D" w:rsidP="00C710F8">
      <w:pPr>
        <w:pStyle w:val="a6"/>
        <w:rPr>
          <w:lang w:eastAsia="zh-CN"/>
        </w:rPr>
      </w:pPr>
      <w:bookmarkStart w:id="344" w:name="_Ref513017202"/>
      <w:bookmarkStart w:id="345" w:name="_Ref512356403"/>
      <w:bookmarkStart w:id="346" w:name="_Toc512586302"/>
      <w:bookmarkStart w:id="347" w:name="_Toc514766731"/>
      <w:r>
        <w:rPr>
          <w:rFonts w:hint="eastAsia"/>
          <w:lang w:eastAsia="zh-CN"/>
        </w:rPr>
        <w:t xml:space="preserve">Figure </w:t>
      </w:r>
      <w:r w:rsidR="00C710F8">
        <w:fldChar w:fldCharType="begin"/>
      </w:r>
      <w:r w:rsidR="00C710F8">
        <w:rPr>
          <w:lang w:eastAsia="zh-CN"/>
        </w:rPr>
        <w:instrText xml:space="preserve"> SEQ Figure \* ARABIC </w:instrText>
      </w:r>
      <w:r w:rsidR="00C710F8">
        <w:fldChar w:fldCharType="separate"/>
      </w:r>
      <w:r w:rsidR="00C710F8">
        <w:rPr>
          <w:noProof/>
          <w:lang w:eastAsia="zh-CN"/>
        </w:rPr>
        <w:t>77</w:t>
      </w:r>
      <w:r w:rsidR="00C710F8">
        <w:fldChar w:fldCharType="end"/>
      </w:r>
      <w:bookmarkEnd w:id="344"/>
      <w:r w:rsidR="00C710F8">
        <w:rPr>
          <w:rFonts w:hint="eastAsia"/>
          <w:lang w:eastAsia="zh-CN"/>
        </w:rPr>
        <w:t xml:space="preserve">: </w:t>
      </w:r>
      <w:bookmarkEnd w:id="345"/>
      <w:r w:rsidR="00C710F8">
        <w:rPr>
          <w:rFonts w:hint="eastAsia"/>
          <w:lang w:eastAsia="zh-CN"/>
        </w:rPr>
        <w:t>Lustre OS</w:t>
      </w:r>
      <w:bookmarkEnd w:id="346"/>
      <w:r>
        <w:rPr>
          <w:rFonts w:hint="eastAsia"/>
          <w:lang w:eastAsia="zh-CN"/>
        </w:rPr>
        <w:t xml:space="preserve">S </w:t>
      </w:r>
      <w:r w:rsidR="009556EE">
        <w:t>Dashboard</w:t>
      </w:r>
      <w:bookmarkEnd w:id="347"/>
    </w:p>
    <w:p w14:paraId="2F3C5BD3" w14:textId="77777777" w:rsidR="00C710F8" w:rsidRDefault="00C710F8" w:rsidP="00C710F8">
      <w:pPr>
        <w:spacing w:before="137"/>
        <w:ind w:firstLine="720"/>
        <w:rPr>
          <w:lang w:eastAsia="zh-CN"/>
        </w:rPr>
      </w:pPr>
      <w:r>
        <w:rPr>
          <w:noProof/>
          <w:lang w:eastAsia="zh-CN"/>
        </w:rPr>
        <w:drawing>
          <wp:inline distT="0" distB="0" distL="0" distR="0" wp14:anchorId="687394A2" wp14:editId="51B29EBF">
            <wp:extent cx="5389892" cy="2198789"/>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0449" cy="2199016"/>
                    </a:xfrm>
                    <a:prstGeom prst="rect">
                      <a:avLst/>
                    </a:prstGeom>
                    <a:noFill/>
                    <a:ln>
                      <a:noFill/>
                    </a:ln>
                  </pic:spPr>
                </pic:pic>
              </a:graphicData>
            </a:graphic>
          </wp:inline>
        </w:drawing>
      </w:r>
    </w:p>
    <w:p w14:paraId="3D32333D" w14:textId="5248AB41" w:rsidR="009556EE" w:rsidRDefault="009556EE" w:rsidP="009556EE">
      <w:pPr>
        <w:pStyle w:val="ae"/>
        <w:keepNext/>
        <w:rPr>
          <w:lang w:eastAsia="zh-CN"/>
        </w:rPr>
      </w:pPr>
      <w:r w:rsidRPr="00497FBA">
        <w:lastRenderedPageBreak/>
        <w:t xml:space="preserve">Below you will find </w:t>
      </w:r>
      <w:r>
        <w:t>description</w:t>
      </w:r>
      <w:r w:rsidRPr="00497FBA">
        <w:t xml:space="preserve"> of some of the panels in the </w:t>
      </w:r>
      <w:r>
        <w:rPr>
          <w:rFonts w:hint="eastAsia"/>
          <w:b/>
          <w:lang w:eastAsia="zh-CN"/>
        </w:rPr>
        <w:t>Lustre OSS</w:t>
      </w:r>
      <w:r>
        <w:rPr>
          <w:b/>
        </w:rPr>
        <w:t xml:space="preserve"> Statistics</w:t>
      </w:r>
      <w:r w:rsidRPr="00497FBA">
        <w:t xml:space="preserve"> dashboard:</w:t>
      </w:r>
    </w:p>
    <w:p w14:paraId="059CCCF6" w14:textId="548CC723" w:rsidR="009556EE" w:rsidRPr="00DF1B5E" w:rsidRDefault="009556EE" w:rsidP="009556EE">
      <w:pPr>
        <w:pStyle w:val="DDNbodytext1"/>
        <w:keepNext/>
        <w:rPr>
          <w:lang w:eastAsia="zh-CN"/>
        </w:rPr>
      </w:pPr>
      <w:r>
        <w:rPr>
          <w:rFonts w:hint="eastAsia"/>
          <w:lang w:eastAsia="zh-CN"/>
        </w:rPr>
        <w:t>I/O Bandwidth Panel (</w:t>
      </w:r>
      <w:r w:rsidRPr="009556EE">
        <w:rPr>
          <w:rStyle w:val="DDNField"/>
        </w:rPr>
        <w:fldChar w:fldCharType="begin"/>
      </w:r>
      <w:r w:rsidRPr="009556EE">
        <w:rPr>
          <w:rStyle w:val="DDNField"/>
        </w:rPr>
        <w:instrText xml:space="preserve"> </w:instrText>
      </w:r>
      <w:r w:rsidRPr="009556EE">
        <w:rPr>
          <w:rStyle w:val="DDNField"/>
          <w:rFonts w:hint="eastAsia"/>
        </w:rPr>
        <w:instrText>REF _Ref512523504 \h</w:instrText>
      </w:r>
      <w:r w:rsidRPr="009556EE">
        <w:rPr>
          <w:rStyle w:val="DDNField"/>
        </w:rPr>
        <w:instrText xml:space="preserve"> </w:instrText>
      </w:r>
      <w:r>
        <w:rPr>
          <w:rStyle w:val="DDNField"/>
        </w:rPr>
        <w:instrText xml:space="preserve"> \* MERGEFORMAT </w:instrText>
      </w:r>
      <w:r w:rsidRPr="009556EE">
        <w:rPr>
          <w:rStyle w:val="DDNField"/>
        </w:rPr>
      </w:r>
      <w:r w:rsidRPr="009556EE">
        <w:rPr>
          <w:rStyle w:val="DDNField"/>
        </w:rPr>
        <w:fldChar w:fldCharType="separate"/>
      </w:r>
      <w:r w:rsidRPr="009556EE">
        <w:rPr>
          <w:rStyle w:val="DDNField"/>
          <w:rFonts w:hint="eastAsia"/>
        </w:rPr>
        <w:t xml:space="preserve">Figure </w:t>
      </w:r>
      <w:r w:rsidRPr="009556EE">
        <w:rPr>
          <w:rStyle w:val="DDNField"/>
        </w:rPr>
        <w:t>78</w:t>
      </w:r>
      <w:r w:rsidRPr="009556EE">
        <w:rPr>
          <w:rStyle w:val="DDNField"/>
        </w:rPr>
        <w:fldChar w:fldCharType="end"/>
      </w:r>
      <w:r>
        <w:rPr>
          <w:rFonts w:hint="eastAsia"/>
          <w:lang w:eastAsia="zh-CN"/>
        </w:rPr>
        <w:t>) shows the I/O throughput, write throughput and read throughput of an OSS server, respectively.</w:t>
      </w:r>
    </w:p>
    <w:p w14:paraId="6B6F9BE8" w14:textId="687E7877" w:rsidR="009556EE" w:rsidRDefault="009556EE" w:rsidP="009556EE">
      <w:pPr>
        <w:pStyle w:val="a6"/>
        <w:rPr>
          <w:lang w:eastAsia="zh-CN"/>
        </w:rPr>
      </w:pPr>
      <w:bookmarkStart w:id="348" w:name="_Ref512523504"/>
      <w:bookmarkStart w:id="349" w:name="_Toc512586303"/>
      <w:bookmarkStart w:id="350" w:name="_Toc514766732"/>
      <w:r>
        <w:rPr>
          <w:rFonts w:hint="eastAsia"/>
          <w:lang w:eastAsia="zh-CN"/>
        </w:rPr>
        <w:t xml:space="preserve">Figure </w:t>
      </w:r>
      <w:r>
        <w:fldChar w:fldCharType="begin"/>
      </w:r>
      <w:r>
        <w:rPr>
          <w:lang w:eastAsia="zh-CN"/>
        </w:rPr>
        <w:instrText xml:space="preserve"> SEQ Figure \* ARABIC </w:instrText>
      </w:r>
      <w:r>
        <w:fldChar w:fldCharType="separate"/>
      </w:r>
      <w:r>
        <w:rPr>
          <w:noProof/>
          <w:lang w:eastAsia="zh-CN"/>
        </w:rPr>
        <w:t>78</w:t>
      </w:r>
      <w:r>
        <w:fldChar w:fldCharType="end"/>
      </w:r>
      <w:bookmarkEnd w:id="348"/>
      <w:r>
        <w:rPr>
          <w:lang w:eastAsia="zh-CN"/>
        </w:rPr>
        <w:t>：</w:t>
      </w:r>
      <w:r>
        <w:rPr>
          <w:lang w:eastAsia="zh-CN"/>
        </w:rPr>
        <w:t>I</w:t>
      </w:r>
      <w:r>
        <w:rPr>
          <w:rFonts w:hint="eastAsia"/>
          <w:lang w:eastAsia="zh-CN"/>
        </w:rPr>
        <w:t>/O</w:t>
      </w:r>
      <w:bookmarkEnd w:id="349"/>
      <w:r>
        <w:rPr>
          <w:rFonts w:hint="eastAsia"/>
          <w:lang w:eastAsia="zh-CN"/>
        </w:rPr>
        <w:t xml:space="preserve"> Bandwidth Panel</w:t>
      </w:r>
      <w:bookmarkEnd w:id="350"/>
    </w:p>
    <w:p w14:paraId="33BD095F" w14:textId="77777777" w:rsidR="009556EE" w:rsidRPr="003F6467" w:rsidRDefault="009556EE" w:rsidP="009556EE">
      <w:pPr>
        <w:ind w:left="720"/>
        <w:rPr>
          <w:lang w:eastAsia="zh-CN"/>
        </w:rPr>
      </w:pPr>
      <w:r>
        <w:rPr>
          <w:noProof/>
          <w:lang w:eastAsia="zh-CN"/>
        </w:rPr>
        <w:drawing>
          <wp:inline distT="0" distB="0" distL="0" distR="0" wp14:anchorId="2FE4C5B9" wp14:editId="698FB98C">
            <wp:extent cx="5380689" cy="1389029"/>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83199" cy="1389677"/>
                    </a:xfrm>
                    <a:prstGeom prst="rect">
                      <a:avLst/>
                    </a:prstGeom>
                    <a:noFill/>
                    <a:ln>
                      <a:noFill/>
                    </a:ln>
                  </pic:spPr>
                </pic:pic>
              </a:graphicData>
            </a:graphic>
          </wp:inline>
        </w:drawing>
      </w:r>
    </w:p>
    <w:p w14:paraId="74FF82A7" w14:textId="18F5031E" w:rsidR="00BE60EE" w:rsidRPr="00DF1B5E" w:rsidRDefault="00BE60EE" w:rsidP="00BE60EE">
      <w:pPr>
        <w:pStyle w:val="DDNbodytext1"/>
        <w:keepNext/>
        <w:rPr>
          <w:lang w:eastAsia="zh-CN"/>
        </w:rPr>
      </w:pPr>
      <w:r>
        <w:rPr>
          <w:rFonts w:hint="eastAsia"/>
          <w:lang w:eastAsia="zh-CN"/>
        </w:rPr>
        <w:t xml:space="preserve">The </w:t>
      </w:r>
      <w:r w:rsidRPr="00383717">
        <w:rPr>
          <w:rFonts w:hint="eastAsia"/>
          <w:b/>
          <w:lang w:eastAsia="zh-CN"/>
        </w:rPr>
        <w:t>Number of Active Requests</w:t>
      </w:r>
      <w:r>
        <w:rPr>
          <w:rFonts w:hint="eastAsia"/>
          <w:lang w:eastAsia="zh-CN"/>
        </w:rPr>
        <w:t xml:space="preserve"> Panel (</w:t>
      </w:r>
      <w:r w:rsidR="00606788" w:rsidRPr="00606788">
        <w:rPr>
          <w:rStyle w:val="DDNField"/>
        </w:rPr>
        <w:fldChar w:fldCharType="begin"/>
      </w:r>
      <w:r w:rsidR="00606788" w:rsidRPr="00606788">
        <w:rPr>
          <w:rStyle w:val="DDNField"/>
        </w:rPr>
        <w:instrText xml:space="preserve"> </w:instrText>
      </w:r>
      <w:r w:rsidR="00606788" w:rsidRPr="00606788">
        <w:rPr>
          <w:rStyle w:val="DDNField"/>
          <w:rFonts w:hint="eastAsia"/>
        </w:rPr>
        <w:instrText>REF _Ref512523514 \h</w:instrText>
      </w:r>
      <w:r w:rsidR="00606788" w:rsidRPr="00606788">
        <w:rPr>
          <w:rStyle w:val="DDNField"/>
        </w:rPr>
        <w:instrText xml:space="preserve"> </w:instrText>
      </w:r>
      <w:r w:rsidR="00606788">
        <w:rPr>
          <w:rStyle w:val="DDNField"/>
        </w:rPr>
        <w:instrText xml:space="preserve"> \* MERGEFORMAT </w:instrText>
      </w:r>
      <w:r w:rsidR="00606788" w:rsidRPr="00606788">
        <w:rPr>
          <w:rStyle w:val="DDNField"/>
        </w:rPr>
      </w:r>
      <w:r w:rsidR="00606788" w:rsidRPr="00606788">
        <w:rPr>
          <w:rStyle w:val="DDNField"/>
        </w:rPr>
        <w:fldChar w:fldCharType="separate"/>
      </w:r>
      <w:r w:rsidR="00606788" w:rsidRPr="00606788">
        <w:rPr>
          <w:rStyle w:val="DDNField"/>
          <w:rFonts w:hint="eastAsia"/>
        </w:rPr>
        <w:t xml:space="preserve">Figure </w:t>
      </w:r>
      <w:r w:rsidR="00606788" w:rsidRPr="00606788">
        <w:rPr>
          <w:rStyle w:val="DDNField"/>
        </w:rPr>
        <w:t>79</w:t>
      </w:r>
      <w:r w:rsidR="00606788" w:rsidRPr="00606788">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requests varying on time on </w:t>
      </w:r>
      <w:r w:rsidR="00606788">
        <w:rPr>
          <w:rFonts w:hint="eastAsia"/>
          <w:lang w:eastAsia="zh-CN"/>
        </w:rPr>
        <w:t>OS</w:t>
      </w:r>
      <w:r>
        <w:rPr>
          <w:rFonts w:hint="eastAsia"/>
          <w:lang w:eastAsia="zh-CN"/>
        </w:rPr>
        <w:t xml:space="preserve">S. </w:t>
      </w:r>
      <w:r w:rsidRPr="00383717">
        <w:rPr>
          <w:lang w:eastAsia="zh-CN"/>
        </w:rPr>
        <w:t xml:space="preserve">Active requests are the requests that is being actively handled by this </w:t>
      </w:r>
      <w:r w:rsidR="00706CA9">
        <w:rPr>
          <w:rFonts w:hint="eastAsia"/>
          <w:lang w:eastAsia="zh-CN"/>
        </w:rPr>
        <w:t>OS</w:t>
      </w:r>
      <w:r w:rsidRPr="00383717">
        <w:rPr>
          <w:lang w:eastAsia="zh-CN"/>
        </w:rPr>
        <w:t>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5B0D8DFE" w14:textId="340715D9" w:rsidR="009556EE" w:rsidRDefault="009556EE" w:rsidP="009556EE">
      <w:pPr>
        <w:pStyle w:val="a6"/>
        <w:rPr>
          <w:lang w:eastAsia="zh-CN"/>
        </w:rPr>
      </w:pPr>
      <w:bookmarkStart w:id="351" w:name="_Ref512523514"/>
      <w:bookmarkStart w:id="352" w:name="_Toc512586304"/>
      <w:bookmarkStart w:id="353" w:name="_Toc514766733"/>
      <w:r>
        <w:rPr>
          <w:rFonts w:hint="eastAsia"/>
          <w:lang w:eastAsia="zh-CN"/>
        </w:rPr>
        <w:t xml:space="preserve">Figure </w:t>
      </w:r>
      <w:r>
        <w:fldChar w:fldCharType="begin"/>
      </w:r>
      <w:r>
        <w:rPr>
          <w:lang w:eastAsia="zh-CN"/>
        </w:rPr>
        <w:instrText xml:space="preserve"> SEQ Figure \* ARABIC </w:instrText>
      </w:r>
      <w:r>
        <w:fldChar w:fldCharType="separate"/>
      </w:r>
      <w:r>
        <w:rPr>
          <w:noProof/>
          <w:lang w:eastAsia="zh-CN"/>
        </w:rPr>
        <w:t>79</w:t>
      </w:r>
      <w:r>
        <w:fldChar w:fldCharType="end"/>
      </w:r>
      <w:bookmarkEnd w:id="351"/>
      <w:r>
        <w:rPr>
          <w:rFonts w:hint="eastAsia"/>
          <w:lang w:eastAsia="zh-CN"/>
        </w:rPr>
        <w:t xml:space="preserve">: </w:t>
      </w:r>
      <w:bookmarkEnd w:id="352"/>
      <w:r w:rsidR="00BE60EE">
        <w:rPr>
          <w:rFonts w:hint="eastAsia"/>
          <w:lang w:eastAsia="zh-CN"/>
        </w:rPr>
        <w:t>Number of Active Requests Panel</w:t>
      </w:r>
      <w:bookmarkEnd w:id="353"/>
    </w:p>
    <w:p w14:paraId="320D31CD" w14:textId="77777777" w:rsidR="009556EE" w:rsidRPr="003F6467" w:rsidRDefault="009556EE" w:rsidP="009556EE">
      <w:pPr>
        <w:ind w:left="720"/>
        <w:rPr>
          <w:lang w:eastAsia="zh-CN"/>
        </w:rPr>
      </w:pPr>
      <w:r>
        <w:rPr>
          <w:rFonts w:hint="eastAsia"/>
          <w:noProof/>
          <w:lang w:eastAsia="zh-CN"/>
        </w:rPr>
        <w:drawing>
          <wp:inline distT="0" distB="0" distL="0" distR="0" wp14:anchorId="76E4D21A" wp14:editId="03DD8118">
            <wp:extent cx="5457537" cy="14376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56653" cy="1437436"/>
                    </a:xfrm>
                    <a:prstGeom prst="rect">
                      <a:avLst/>
                    </a:prstGeom>
                    <a:noFill/>
                    <a:ln>
                      <a:noFill/>
                    </a:ln>
                  </pic:spPr>
                </pic:pic>
              </a:graphicData>
            </a:graphic>
          </wp:inline>
        </w:drawing>
      </w:r>
    </w:p>
    <w:p w14:paraId="22A7388F" w14:textId="5F369B37" w:rsidR="00BE60EE" w:rsidRPr="00DF1B5E" w:rsidRDefault="00BE60EE" w:rsidP="00BE60EE">
      <w:pPr>
        <w:pStyle w:val="DDNbodytext1"/>
        <w:keepNext/>
        <w:rPr>
          <w:lang w:eastAsia="zh-CN"/>
        </w:rPr>
      </w:pPr>
      <w:r>
        <w:rPr>
          <w:rFonts w:hint="eastAsia"/>
          <w:lang w:eastAsia="zh-CN"/>
        </w:rPr>
        <w:t>The Number of Incoming Requests Panel (</w:t>
      </w:r>
      <w:r w:rsidR="00606788" w:rsidRPr="00606788">
        <w:rPr>
          <w:rStyle w:val="DDNField"/>
        </w:rPr>
        <w:fldChar w:fldCharType="begin"/>
      </w:r>
      <w:r w:rsidR="00606788" w:rsidRPr="00606788">
        <w:rPr>
          <w:rStyle w:val="DDNField"/>
        </w:rPr>
        <w:instrText xml:space="preserve"> </w:instrText>
      </w:r>
      <w:r w:rsidR="00606788" w:rsidRPr="00606788">
        <w:rPr>
          <w:rStyle w:val="DDNField"/>
          <w:rFonts w:hint="eastAsia"/>
        </w:rPr>
        <w:instrText>REF _Ref512523525 \h</w:instrText>
      </w:r>
      <w:r w:rsidR="00606788" w:rsidRPr="00606788">
        <w:rPr>
          <w:rStyle w:val="DDNField"/>
        </w:rPr>
        <w:instrText xml:space="preserve"> </w:instrText>
      </w:r>
      <w:r w:rsidR="00606788">
        <w:rPr>
          <w:rStyle w:val="DDNField"/>
        </w:rPr>
        <w:instrText xml:space="preserve"> \* MERGEFORMAT </w:instrText>
      </w:r>
      <w:r w:rsidR="00606788" w:rsidRPr="00606788">
        <w:rPr>
          <w:rStyle w:val="DDNField"/>
        </w:rPr>
      </w:r>
      <w:r w:rsidR="00606788" w:rsidRPr="00606788">
        <w:rPr>
          <w:rStyle w:val="DDNField"/>
        </w:rPr>
        <w:fldChar w:fldCharType="separate"/>
      </w:r>
      <w:r w:rsidR="00606788" w:rsidRPr="00606788">
        <w:rPr>
          <w:rStyle w:val="DDNField"/>
          <w:rFonts w:hint="eastAsia"/>
        </w:rPr>
        <w:t xml:space="preserve">Figure </w:t>
      </w:r>
      <w:r w:rsidR="00606788" w:rsidRPr="00606788">
        <w:rPr>
          <w:rStyle w:val="DDNField"/>
        </w:rPr>
        <w:t>80</w:t>
      </w:r>
      <w:r w:rsidR="00606788" w:rsidRPr="00606788">
        <w:rPr>
          <w:rStyle w:val="DDNField"/>
        </w:rPr>
        <w:fldChar w:fldCharType="end"/>
      </w:r>
      <w:r>
        <w:rPr>
          <w:rFonts w:hint="eastAsia"/>
          <w:lang w:eastAsia="zh-CN"/>
        </w:rPr>
        <w:t xml:space="preserve">) shows the maximum and minimum number of incoming requests varying on time on </w:t>
      </w:r>
      <w:r w:rsidR="00475736">
        <w:rPr>
          <w:rFonts w:hint="eastAsia"/>
          <w:lang w:eastAsia="zh-CN"/>
        </w:rPr>
        <w:t>OS</w:t>
      </w:r>
      <w:r>
        <w:rPr>
          <w:rFonts w:hint="eastAsia"/>
          <w:lang w:eastAsia="zh-CN"/>
        </w:rPr>
        <w:t xml:space="preserve">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imum number of incoming requests during the las</w:t>
      </w:r>
      <w:r>
        <w:rPr>
          <w:lang w:eastAsia="zh-CN"/>
        </w:rPr>
        <w:t>t collect interva</w:t>
      </w:r>
      <w:r>
        <w:rPr>
          <w:rFonts w:hint="eastAsia"/>
          <w:lang w:eastAsia="zh-CN"/>
        </w:rPr>
        <w:t>l.</w:t>
      </w:r>
      <w:r w:rsidRPr="00DF1B5E">
        <w:rPr>
          <w:lang w:eastAsia="zh-CN"/>
        </w:rPr>
        <w:t xml:space="preserve"> </w:t>
      </w:r>
    </w:p>
    <w:p w14:paraId="069D9A38" w14:textId="288B4F82" w:rsidR="009556EE" w:rsidRDefault="00606788" w:rsidP="009556EE">
      <w:pPr>
        <w:pStyle w:val="a6"/>
        <w:rPr>
          <w:lang w:eastAsia="zh-CN"/>
        </w:rPr>
      </w:pPr>
      <w:bookmarkStart w:id="354" w:name="_Ref512523525"/>
      <w:bookmarkStart w:id="355" w:name="_Toc512586305"/>
      <w:bookmarkStart w:id="356" w:name="_Toc514766734"/>
      <w:r>
        <w:rPr>
          <w:rFonts w:hint="eastAsia"/>
          <w:lang w:eastAsia="zh-CN"/>
        </w:rPr>
        <w:t>Figur</w:t>
      </w:r>
      <w:r>
        <w:rPr>
          <w:rFonts w:hint="eastAsia"/>
          <w:lang w:eastAsia="zh-CN"/>
        </w:rPr>
        <w:lastRenderedPageBreak/>
        <w:t xml:space="preserve">e </w:t>
      </w:r>
      <w:r w:rsidR="009556EE">
        <w:fldChar w:fldCharType="begin"/>
      </w:r>
      <w:r w:rsidR="009556EE">
        <w:rPr>
          <w:lang w:eastAsia="zh-CN"/>
        </w:rPr>
        <w:instrText xml:space="preserve"> SEQ Figure \* ARABIC </w:instrText>
      </w:r>
      <w:r w:rsidR="009556EE">
        <w:fldChar w:fldCharType="separate"/>
      </w:r>
      <w:r w:rsidR="009556EE">
        <w:rPr>
          <w:noProof/>
          <w:lang w:eastAsia="zh-CN"/>
        </w:rPr>
        <w:t>80</w:t>
      </w:r>
      <w:r w:rsidR="009556EE">
        <w:fldChar w:fldCharType="end"/>
      </w:r>
      <w:bookmarkEnd w:id="354"/>
      <w:r w:rsidR="009556EE">
        <w:rPr>
          <w:rFonts w:hint="eastAsia"/>
          <w:lang w:eastAsia="zh-CN"/>
        </w:rPr>
        <w:t xml:space="preserve">: </w:t>
      </w:r>
      <w:bookmarkEnd w:id="355"/>
      <w:r>
        <w:rPr>
          <w:rFonts w:hint="eastAsia"/>
          <w:lang w:eastAsia="zh-CN"/>
        </w:rPr>
        <w:t>Number of Incoming Requests Panel</w:t>
      </w:r>
      <w:bookmarkEnd w:id="356"/>
    </w:p>
    <w:p w14:paraId="6731FAE8" w14:textId="77777777" w:rsidR="009556EE" w:rsidRDefault="009556EE" w:rsidP="009556EE">
      <w:pPr>
        <w:spacing w:before="137"/>
        <w:ind w:firstLine="720"/>
        <w:rPr>
          <w:lang w:eastAsia="zh-CN"/>
        </w:rPr>
      </w:pPr>
      <w:r>
        <w:rPr>
          <w:noProof/>
          <w:lang w:eastAsia="zh-CN"/>
        </w:rPr>
        <w:drawing>
          <wp:inline distT="0" distB="0" distL="0" distR="0" wp14:anchorId="66DD5D5D" wp14:editId="2CEAA3C4">
            <wp:extent cx="5396545" cy="14106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5741" cy="1413035"/>
                    </a:xfrm>
                    <a:prstGeom prst="rect">
                      <a:avLst/>
                    </a:prstGeom>
                    <a:noFill/>
                    <a:ln>
                      <a:noFill/>
                    </a:ln>
                  </pic:spPr>
                </pic:pic>
              </a:graphicData>
            </a:graphic>
          </wp:inline>
        </w:drawing>
      </w:r>
    </w:p>
    <w:p w14:paraId="4437367F" w14:textId="76C88A70" w:rsidR="00BE60EE" w:rsidRPr="00DF1B5E" w:rsidRDefault="00BE60EE" w:rsidP="00BE60EE">
      <w:pPr>
        <w:pStyle w:val="DDNbodytext1"/>
        <w:keepNext/>
        <w:rPr>
          <w:lang w:eastAsia="zh-CN"/>
        </w:rPr>
      </w:pPr>
      <w:r>
        <w:rPr>
          <w:rFonts w:hint="eastAsia"/>
          <w:lang w:eastAsia="zh-CN"/>
        </w:rPr>
        <w:t>The Wait time of Requests Panel (</w:t>
      </w:r>
      <w:r w:rsidR="00475736" w:rsidRPr="00475736">
        <w:rPr>
          <w:rStyle w:val="DDNField"/>
        </w:rPr>
        <w:fldChar w:fldCharType="begin"/>
      </w:r>
      <w:r w:rsidR="00475736" w:rsidRPr="00475736">
        <w:rPr>
          <w:rStyle w:val="DDNField"/>
        </w:rPr>
        <w:instrText xml:space="preserve"> </w:instrText>
      </w:r>
      <w:r w:rsidR="00475736" w:rsidRPr="00475736">
        <w:rPr>
          <w:rStyle w:val="DDNField"/>
          <w:rFonts w:hint="eastAsia"/>
        </w:rPr>
        <w:instrText>REF _Ref512523538 \h</w:instrText>
      </w:r>
      <w:r w:rsidR="00475736" w:rsidRPr="00475736">
        <w:rPr>
          <w:rStyle w:val="DDNField"/>
        </w:rPr>
        <w:instrText xml:space="preserve"> </w:instrText>
      </w:r>
      <w:r w:rsidR="00475736">
        <w:rPr>
          <w:rStyle w:val="DDNField"/>
        </w:rPr>
        <w:instrText xml:space="preserve"> \* MERGEFORMAT </w:instrText>
      </w:r>
      <w:r w:rsidR="00475736" w:rsidRPr="00475736">
        <w:rPr>
          <w:rStyle w:val="DDNField"/>
        </w:rPr>
      </w:r>
      <w:r w:rsidR="00475736" w:rsidRPr="00475736">
        <w:rPr>
          <w:rStyle w:val="DDNField"/>
        </w:rPr>
        <w:fldChar w:fldCharType="separate"/>
      </w:r>
      <w:r w:rsidR="00475736" w:rsidRPr="00475736">
        <w:rPr>
          <w:rStyle w:val="DDNField"/>
          <w:rFonts w:hint="eastAsia"/>
        </w:rPr>
        <w:t xml:space="preserve">Figure </w:t>
      </w:r>
      <w:r w:rsidR="00475736" w:rsidRPr="00475736">
        <w:rPr>
          <w:rStyle w:val="DDNField"/>
        </w:rPr>
        <w:t>81</w:t>
      </w:r>
      <w:r w:rsidR="00475736" w:rsidRPr="00475736">
        <w:rPr>
          <w:rStyle w:val="DDNField"/>
        </w:rPr>
        <w:fldChar w:fldCharType="end"/>
      </w:r>
      <w:r>
        <w:rPr>
          <w:rFonts w:hint="eastAsia"/>
          <w:lang w:eastAsia="zh-CN"/>
        </w:rPr>
        <w:t xml:space="preserve">) shows the maximum and minimum wait time of requests varying on time on </w:t>
      </w:r>
      <w:r w:rsidR="00475736">
        <w:rPr>
          <w:rFonts w:hint="eastAsia"/>
          <w:lang w:eastAsia="zh-CN"/>
        </w:rPr>
        <w:t>OS</w:t>
      </w:r>
      <w:r>
        <w:rPr>
          <w:rFonts w:hint="eastAsia"/>
          <w:lang w:eastAsia="zh-CN"/>
        </w:rPr>
        <w:t xml:space="preserve">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 requests during the last collect interval</w:t>
      </w:r>
      <w:r>
        <w:rPr>
          <w:rFonts w:hint="eastAsia"/>
          <w:lang w:eastAsia="zh-CN"/>
        </w:rPr>
        <w:t xml:space="preserve">. </w:t>
      </w:r>
    </w:p>
    <w:p w14:paraId="024FFC85" w14:textId="571F3E8F" w:rsidR="009556EE" w:rsidRDefault="00475736" w:rsidP="009556EE">
      <w:pPr>
        <w:pStyle w:val="a6"/>
        <w:rPr>
          <w:lang w:eastAsia="zh-CN"/>
        </w:rPr>
      </w:pPr>
      <w:bookmarkStart w:id="357" w:name="_Ref512523538"/>
      <w:bookmarkStart w:id="358" w:name="_Toc512586306"/>
      <w:bookmarkStart w:id="359" w:name="_Toc514766735"/>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81</w:t>
      </w:r>
      <w:r w:rsidR="009556EE">
        <w:fldChar w:fldCharType="end"/>
      </w:r>
      <w:bookmarkEnd w:id="357"/>
      <w:r w:rsidR="009556EE">
        <w:rPr>
          <w:rFonts w:hint="eastAsia"/>
          <w:lang w:eastAsia="zh-CN"/>
        </w:rPr>
        <w:t xml:space="preserve">: </w:t>
      </w:r>
      <w:bookmarkEnd w:id="358"/>
      <w:r>
        <w:rPr>
          <w:rFonts w:hint="eastAsia"/>
          <w:lang w:eastAsia="zh-CN"/>
        </w:rPr>
        <w:t>Wait time of Requests Panel</w:t>
      </w:r>
      <w:bookmarkEnd w:id="359"/>
    </w:p>
    <w:p w14:paraId="5197245A" w14:textId="77777777" w:rsidR="009556EE" w:rsidRDefault="009556EE" w:rsidP="009556EE">
      <w:pPr>
        <w:spacing w:before="137"/>
        <w:ind w:firstLine="720"/>
        <w:rPr>
          <w:lang w:eastAsia="zh-CN"/>
        </w:rPr>
      </w:pPr>
      <w:r>
        <w:rPr>
          <w:noProof/>
          <w:lang w:eastAsia="zh-CN"/>
        </w:rPr>
        <w:drawing>
          <wp:inline distT="0" distB="0" distL="0" distR="0" wp14:anchorId="04465D9E" wp14:editId="58527457">
            <wp:extent cx="5396545" cy="141063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5741" cy="1413035"/>
                    </a:xfrm>
                    <a:prstGeom prst="rect">
                      <a:avLst/>
                    </a:prstGeom>
                    <a:noFill/>
                    <a:ln>
                      <a:noFill/>
                    </a:ln>
                  </pic:spPr>
                </pic:pic>
              </a:graphicData>
            </a:graphic>
          </wp:inline>
        </w:drawing>
      </w:r>
    </w:p>
    <w:p w14:paraId="4CC51D5D" w14:textId="7B3AB3F1" w:rsidR="00606788" w:rsidRPr="00DF1B5E" w:rsidRDefault="00606788" w:rsidP="00606788">
      <w:pPr>
        <w:pStyle w:val="DDNbodytext1"/>
        <w:keepNext/>
        <w:rPr>
          <w:lang w:eastAsia="zh-CN"/>
        </w:rPr>
      </w:pPr>
      <w:r>
        <w:rPr>
          <w:rFonts w:hint="eastAsia"/>
          <w:lang w:eastAsia="zh-CN"/>
        </w:rPr>
        <w:t>The Adaptive Timeout Value Panel (</w:t>
      </w:r>
      <w:r w:rsidR="00475736" w:rsidRPr="00475736">
        <w:rPr>
          <w:rStyle w:val="DDNField"/>
        </w:rPr>
        <w:fldChar w:fldCharType="begin"/>
      </w:r>
      <w:r w:rsidR="00475736" w:rsidRPr="00475736">
        <w:rPr>
          <w:rStyle w:val="DDNField"/>
        </w:rPr>
        <w:instrText xml:space="preserve"> </w:instrText>
      </w:r>
      <w:r w:rsidR="00475736" w:rsidRPr="00475736">
        <w:rPr>
          <w:rStyle w:val="DDNField"/>
          <w:rFonts w:hint="eastAsia"/>
        </w:rPr>
        <w:instrText>REF _Ref512523549 \h</w:instrText>
      </w:r>
      <w:r w:rsidR="00475736" w:rsidRPr="00475736">
        <w:rPr>
          <w:rStyle w:val="DDNField"/>
        </w:rPr>
        <w:instrText xml:space="preserve"> </w:instrText>
      </w:r>
      <w:r w:rsidR="00475736">
        <w:rPr>
          <w:rStyle w:val="DDNField"/>
        </w:rPr>
        <w:instrText xml:space="preserve"> \* MERGEFORMAT </w:instrText>
      </w:r>
      <w:r w:rsidR="00475736" w:rsidRPr="00475736">
        <w:rPr>
          <w:rStyle w:val="DDNField"/>
        </w:rPr>
      </w:r>
      <w:r w:rsidR="00475736" w:rsidRPr="00475736">
        <w:rPr>
          <w:rStyle w:val="DDNField"/>
        </w:rPr>
        <w:fldChar w:fldCharType="separate"/>
      </w:r>
      <w:r w:rsidR="00475736" w:rsidRPr="00475736">
        <w:rPr>
          <w:rStyle w:val="DDNField"/>
          <w:rFonts w:hint="eastAsia"/>
        </w:rPr>
        <w:t xml:space="preserve">Figure </w:t>
      </w:r>
      <w:r w:rsidR="00475736" w:rsidRPr="00475736">
        <w:rPr>
          <w:rStyle w:val="DDNField"/>
        </w:rPr>
        <w:t>82</w:t>
      </w:r>
      <w:r w:rsidR="00475736" w:rsidRPr="00475736">
        <w:rPr>
          <w:rStyle w:val="DDNField"/>
        </w:rPr>
        <w:fldChar w:fldCharType="end"/>
      </w:r>
      <w:r>
        <w:rPr>
          <w:rFonts w:hint="eastAsia"/>
          <w:lang w:eastAsia="zh-CN"/>
        </w:rPr>
        <w:t xml:space="preserve">) shows the maximum and minimum adaptive timeout value varying on time on </w:t>
      </w:r>
      <w:r w:rsidR="00475736">
        <w:rPr>
          <w:rFonts w:hint="eastAsia"/>
          <w:lang w:eastAsia="zh-CN"/>
        </w:rPr>
        <w:t>OS</w:t>
      </w:r>
      <w:r>
        <w:rPr>
          <w:rFonts w:hint="eastAsia"/>
          <w:lang w:eastAsia="zh-CN"/>
        </w:rPr>
        <w:t xml:space="preserve">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Pr>
          <w:rFonts w:hint="eastAsia"/>
          <w:lang w:eastAsia="zh-CN"/>
        </w:rPr>
        <w:t>MDS</w:t>
      </w:r>
      <w:r w:rsidRPr="00C9346D">
        <w:rPr>
          <w:lang w:eastAsia="zh-CN"/>
        </w:rPr>
        <w:t xml:space="preserve"> 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Pr>
          <w:rFonts w:hint="eastAsia"/>
          <w:lang w:eastAsia="zh-CN"/>
        </w:rPr>
        <w:t>MDS</w:t>
      </w:r>
      <w:r w:rsidRPr="00C9346D">
        <w:rPr>
          <w:lang w:eastAsia="zh-CN"/>
        </w:rPr>
        <w:t xml:space="preserve"> service d</w:t>
      </w:r>
      <w:r>
        <w:rPr>
          <w:lang w:eastAsia="zh-CN"/>
        </w:rPr>
        <w:t>uring the last collect interval</w:t>
      </w:r>
      <w:r>
        <w:rPr>
          <w:rFonts w:hint="eastAsia"/>
          <w:lang w:eastAsia="zh-CN"/>
        </w:rPr>
        <w:t>.</w:t>
      </w:r>
      <w:r w:rsidRPr="00DF1B5E">
        <w:rPr>
          <w:lang w:eastAsia="zh-CN"/>
        </w:rPr>
        <w:t xml:space="preserve"> </w:t>
      </w:r>
    </w:p>
    <w:p w14:paraId="5D23590A" w14:textId="5826127C" w:rsidR="009556EE" w:rsidRDefault="00475736" w:rsidP="009556EE">
      <w:pPr>
        <w:pStyle w:val="a6"/>
        <w:rPr>
          <w:lang w:eastAsia="zh-CN"/>
        </w:rPr>
      </w:pPr>
      <w:bookmarkStart w:id="360" w:name="_Ref512523549"/>
      <w:bookmarkStart w:id="361" w:name="_Toc512586307"/>
      <w:bookmarkStart w:id="362" w:name="_Toc514766736"/>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82</w:t>
      </w:r>
      <w:r w:rsidR="009556EE">
        <w:fldChar w:fldCharType="end"/>
      </w:r>
      <w:bookmarkEnd w:id="360"/>
      <w:r w:rsidR="009556EE">
        <w:rPr>
          <w:rFonts w:hint="eastAsia"/>
          <w:lang w:eastAsia="zh-CN"/>
        </w:rPr>
        <w:t xml:space="preserve">: </w:t>
      </w:r>
      <w:bookmarkEnd w:id="361"/>
      <w:r>
        <w:rPr>
          <w:rFonts w:hint="eastAsia"/>
          <w:lang w:eastAsia="zh-CN"/>
        </w:rPr>
        <w:t>Adaptive Timeout Value Panel</w:t>
      </w:r>
      <w:bookmarkEnd w:id="362"/>
    </w:p>
    <w:p w14:paraId="301BB751" w14:textId="77777777" w:rsidR="009556EE" w:rsidRDefault="009556EE" w:rsidP="009556EE">
      <w:pPr>
        <w:spacing w:before="137"/>
        <w:ind w:firstLine="720"/>
        <w:rPr>
          <w:lang w:eastAsia="zh-CN"/>
        </w:rPr>
      </w:pPr>
      <w:r>
        <w:rPr>
          <w:noProof/>
          <w:lang w:eastAsia="zh-CN"/>
        </w:rPr>
        <w:drawing>
          <wp:inline distT="0" distB="0" distL="0" distR="0" wp14:anchorId="0DFAAEA5" wp14:editId="128F4FF2">
            <wp:extent cx="5380689" cy="1412244"/>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9818" cy="1412015"/>
                    </a:xfrm>
                    <a:prstGeom prst="rect">
                      <a:avLst/>
                    </a:prstGeom>
                    <a:noFill/>
                    <a:ln>
                      <a:noFill/>
                    </a:ln>
                  </pic:spPr>
                </pic:pic>
              </a:graphicData>
            </a:graphic>
          </wp:inline>
        </w:drawing>
      </w:r>
    </w:p>
    <w:p w14:paraId="32545A5F" w14:textId="704AFAFA" w:rsidR="009556EE" w:rsidRPr="00DF4B82" w:rsidRDefault="00606788" w:rsidP="00475736">
      <w:pPr>
        <w:pStyle w:val="DDNbodytext1"/>
        <w:keepNext/>
        <w:rPr>
          <w:lang w:eastAsia="zh-CN"/>
        </w:rPr>
      </w:pPr>
      <w:r>
        <w:rPr>
          <w:rFonts w:hint="eastAsia"/>
          <w:lang w:eastAsia="zh-CN"/>
        </w:rPr>
        <w:t>The Number of Available Request buffers Panel (</w:t>
      </w:r>
      <w:r w:rsidR="00475736" w:rsidRPr="00475736">
        <w:rPr>
          <w:rStyle w:val="DDNField"/>
        </w:rPr>
        <w:fldChar w:fldCharType="begin"/>
      </w:r>
      <w:r w:rsidR="00475736" w:rsidRPr="00475736">
        <w:rPr>
          <w:rStyle w:val="DDNField"/>
        </w:rPr>
        <w:instrText xml:space="preserve"> </w:instrText>
      </w:r>
      <w:r w:rsidR="00475736" w:rsidRPr="00475736">
        <w:rPr>
          <w:rStyle w:val="DDNField"/>
          <w:rFonts w:hint="eastAsia"/>
        </w:rPr>
        <w:instrText>REF _Ref512523558 \h</w:instrText>
      </w:r>
      <w:r w:rsidR="00475736" w:rsidRPr="00475736">
        <w:rPr>
          <w:rStyle w:val="DDNField"/>
        </w:rPr>
        <w:instrText xml:space="preserve"> </w:instrText>
      </w:r>
      <w:r w:rsidR="00475736">
        <w:rPr>
          <w:rStyle w:val="DDNField"/>
        </w:rPr>
        <w:instrText xml:space="preserve"> \* MERGEFORMAT </w:instrText>
      </w:r>
      <w:r w:rsidR="00475736" w:rsidRPr="00475736">
        <w:rPr>
          <w:rStyle w:val="DDNField"/>
        </w:rPr>
      </w:r>
      <w:r w:rsidR="00475736" w:rsidRPr="00475736">
        <w:rPr>
          <w:rStyle w:val="DDNField"/>
        </w:rPr>
        <w:fldChar w:fldCharType="separate"/>
      </w:r>
      <w:r w:rsidR="00475736" w:rsidRPr="00475736">
        <w:rPr>
          <w:rStyle w:val="DDNField"/>
          <w:rFonts w:hint="eastAsia"/>
        </w:rPr>
        <w:t xml:space="preserve">Figure </w:t>
      </w:r>
      <w:r w:rsidR="00475736" w:rsidRPr="00475736">
        <w:rPr>
          <w:rStyle w:val="DDNField"/>
        </w:rPr>
        <w:t>83</w:t>
      </w:r>
      <w:r w:rsidR="00475736" w:rsidRPr="00475736">
        <w:rPr>
          <w:rStyle w:val="DDNField"/>
        </w:rPr>
        <w:fldChar w:fldCharType="end"/>
      </w:r>
      <w:r>
        <w:rPr>
          <w:rFonts w:hint="eastAsia"/>
          <w:lang w:eastAsia="zh-CN"/>
        </w:rPr>
        <w:t xml:space="preserve">) shows the maximum and minimum number of available request buffers varying on time on </w:t>
      </w:r>
      <w:r w:rsidR="00475736">
        <w:rPr>
          <w:rFonts w:hint="eastAsia"/>
          <w:lang w:eastAsia="zh-CN"/>
        </w:rPr>
        <w:t>OS</w:t>
      </w:r>
      <w:r>
        <w:rPr>
          <w:rFonts w:hint="eastAsia"/>
          <w:lang w:eastAsia="zh-CN"/>
        </w:rPr>
        <w:t xml:space="preserve">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r w:rsidR="00475736" w:rsidRPr="00DF4B82">
        <w:rPr>
          <w:lang w:eastAsia="zh-CN"/>
        </w:rPr>
        <w:t xml:space="preserve"> </w:t>
      </w:r>
    </w:p>
    <w:p w14:paraId="691BADF9" w14:textId="5F46DBCB" w:rsidR="009556EE" w:rsidRDefault="00475736" w:rsidP="009556EE">
      <w:pPr>
        <w:pStyle w:val="a6"/>
        <w:rPr>
          <w:lang w:eastAsia="zh-CN"/>
        </w:rPr>
      </w:pPr>
      <w:bookmarkStart w:id="363" w:name="_Ref512523558"/>
      <w:bookmarkStart w:id="364" w:name="_Toc512586308"/>
      <w:bookmarkStart w:id="365" w:name="_Toc514766737"/>
      <w:r>
        <w:rPr>
          <w:rFonts w:hint="eastAsia"/>
          <w:lang w:eastAsia="zh-CN"/>
        </w:rPr>
        <w:t xml:space="preserve">Figure </w:t>
      </w:r>
      <w:r w:rsidR="009556EE">
        <w:fldChar w:fldCharType="begin"/>
      </w:r>
      <w:r w:rsidR="009556EE">
        <w:rPr>
          <w:lang w:eastAsia="zh-CN"/>
        </w:rPr>
        <w:instrText xml:space="preserve"> SEQ </w:instrText>
      </w:r>
      <w:r w:rsidR="009556EE">
        <w:rPr>
          <w:lang w:eastAsia="zh-CN"/>
        </w:rPr>
        <w:lastRenderedPageBreak/>
        <w:instrText xml:space="preserve">Figure \* ARABIC </w:instrText>
      </w:r>
      <w:r w:rsidR="009556EE">
        <w:fldChar w:fldCharType="separate"/>
      </w:r>
      <w:r w:rsidR="009556EE">
        <w:rPr>
          <w:noProof/>
          <w:lang w:eastAsia="zh-CN"/>
        </w:rPr>
        <w:t>83</w:t>
      </w:r>
      <w:r w:rsidR="009556EE">
        <w:fldChar w:fldCharType="end"/>
      </w:r>
      <w:bookmarkEnd w:id="363"/>
      <w:r w:rsidR="009556EE">
        <w:rPr>
          <w:rFonts w:hint="eastAsia"/>
          <w:lang w:eastAsia="zh-CN"/>
        </w:rPr>
        <w:t xml:space="preserve">: </w:t>
      </w:r>
      <w:bookmarkEnd w:id="364"/>
      <w:r>
        <w:rPr>
          <w:rFonts w:hint="eastAsia"/>
          <w:lang w:eastAsia="zh-CN"/>
        </w:rPr>
        <w:t>Number of Available Request Buffers Panel</w:t>
      </w:r>
      <w:bookmarkEnd w:id="365"/>
    </w:p>
    <w:p w14:paraId="65EE23E3" w14:textId="77777777" w:rsidR="009556EE" w:rsidRDefault="009556EE" w:rsidP="009556EE">
      <w:pPr>
        <w:spacing w:before="137"/>
        <w:ind w:firstLine="720"/>
        <w:rPr>
          <w:lang w:eastAsia="zh-CN"/>
        </w:rPr>
      </w:pPr>
      <w:r>
        <w:rPr>
          <w:noProof/>
          <w:lang w:eastAsia="zh-CN"/>
        </w:rPr>
        <w:drawing>
          <wp:inline distT="0" distB="0" distL="0" distR="0" wp14:anchorId="66DB12A2" wp14:editId="150AE61A">
            <wp:extent cx="5380689" cy="1412244"/>
            <wp:effectExtent l="0" t="0" r="0" b="0"/>
            <wp:docPr id="2262" name="图片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9818" cy="1412015"/>
                    </a:xfrm>
                    <a:prstGeom prst="rect">
                      <a:avLst/>
                    </a:prstGeom>
                    <a:noFill/>
                    <a:ln>
                      <a:noFill/>
                    </a:ln>
                  </pic:spPr>
                </pic:pic>
              </a:graphicData>
            </a:graphic>
          </wp:inline>
        </w:drawing>
      </w:r>
    </w:p>
    <w:p w14:paraId="2D8B8D12" w14:textId="0E52FCF1" w:rsidR="00475736" w:rsidRPr="00DF1B5E" w:rsidRDefault="00475736" w:rsidP="00475736">
      <w:pPr>
        <w:pStyle w:val="DDNbodytext1"/>
        <w:keepNext/>
        <w:rPr>
          <w:lang w:eastAsia="zh-CN"/>
        </w:rPr>
      </w:pPr>
      <w:r>
        <w:rPr>
          <w:rFonts w:hint="eastAsia"/>
          <w:lang w:eastAsia="zh-CN"/>
        </w:rPr>
        <w:t xml:space="preserve">The </w:t>
      </w:r>
      <w:r w:rsidRPr="00383717">
        <w:rPr>
          <w:rFonts w:hint="eastAsia"/>
          <w:b/>
          <w:lang w:eastAsia="zh-CN"/>
        </w:rPr>
        <w:t>Number of Active</w:t>
      </w:r>
      <w:r>
        <w:rPr>
          <w:rFonts w:hint="eastAsia"/>
          <w:b/>
          <w:lang w:eastAsia="zh-CN"/>
        </w:rPr>
        <w:t xml:space="preserve"> I/O</w:t>
      </w:r>
      <w:r w:rsidRPr="00383717">
        <w:rPr>
          <w:rFonts w:hint="eastAsia"/>
          <w:b/>
          <w:lang w:eastAsia="zh-CN"/>
        </w:rPr>
        <w:t xml:space="preserve"> Requests</w:t>
      </w:r>
      <w:r>
        <w:rPr>
          <w:rFonts w:hint="eastAsia"/>
          <w:lang w:eastAsia="zh-CN"/>
        </w:rPr>
        <w:t xml:space="preserve"> Panel (</w:t>
      </w:r>
      <w:r w:rsidRPr="00475736">
        <w:rPr>
          <w:rStyle w:val="DDNField"/>
        </w:rPr>
        <w:fldChar w:fldCharType="begin"/>
      </w:r>
      <w:r w:rsidRPr="00475736">
        <w:rPr>
          <w:rStyle w:val="DDNField"/>
        </w:rPr>
        <w:instrText xml:space="preserve"> </w:instrText>
      </w:r>
      <w:r w:rsidRPr="00475736">
        <w:rPr>
          <w:rStyle w:val="DDNField"/>
          <w:rFonts w:hint="eastAsia"/>
        </w:rPr>
        <w:instrText>REF _Ref512523568 \h</w:instrText>
      </w:r>
      <w:r w:rsidRPr="00475736">
        <w:rPr>
          <w:rStyle w:val="DDNField"/>
        </w:rPr>
        <w:instrText xml:space="preserve"> </w:instrText>
      </w:r>
      <w:r>
        <w:rPr>
          <w:rStyle w:val="DDNField"/>
        </w:rPr>
        <w:instrText xml:space="preserve"> \* MERGEFORMAT </w:instrText>
      </w:r>
      <w:r w:rsidRPr="00475736">
        <w:rPr>
          <w:rStyle w:val="DDNField"/>
        </w:rPr>
      </w:r>
      <w:r w:rsidRPr="00475736">
        <w:rPr>
          <w:rStyle w:val="DDNField"/>
        </w:rPr>
        <w:fldChar w:fldCharType="separate"/>
      </w:r>
      <w:r w:rsidRPr="00475736">
        <w:rPr>
          <w:rStyle w:val="DDNField"/>
          <w:rFonts w:hint="eastAsia"/>
        </w:rPr>
        <w:t xml:space="preserve">Figure </w:t>
      </w:r>
      <w:r w:rsidRPr="00475736">
        <w:rPr>
          <w:rStyle w:val="DDNField"/>
        </w:rPr>
        <w:t>84</w:t>
      </w:r>
      <w:r w:rsidRPr="00475736">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I/O requests varying on time on OSS. </w:t>
      </w:r>
      <w:r w:rsidRPr="00383717">
        <w:rPr>
          <w:lang w:eastAsia="zh-CN"/>
        </w:rPr>
        <w:t xml:space="preserve">Active requests are the requests that is being actively handled by this </w:t>
      </w:r>
      <w:r w:rsidR="00706CA9">
        <w:rPr>
          <w:rFonts w:hint="eastAsia"/>
          <w:lang w:eastAsia="zh-CN"/>
        </w:rPr>
        <w:t>OS</w:t>
      </w:r>
      <w:r w:rsidRPr="00383717">
        <w:rPr>
          <w:lang w:eastAsia="zh-CN"/>
        </w:rPr>
        <w:t>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697E2DFB" w14:textId="3633DC7A" w:rsidR="009556EE" w:rsidRDefault="00475736" w:rsidP="009556EE">
      <w:pPr>
        <w:pStyle w:val="a6"/>
        <w:rPr>
          <w:lang w:eastAsia="zh-CN"/>
        </w:rPr>
      </w:pPr>
      <w:bookmarkStart w:id="366" w:name="_Ref512523568"/>
      <w:bookmarkStart w:id="367" w:name="_Toc512586309"/>
      <w:bookmarkStart w:id="368" w:name="_Toc514766738"/>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84</w:t>
      </w:r>
      <w:r w:rsidR="009556EE">
        <w:fldChar w:fldCharType="end"/>
      </w:r>
      <w:bookmarkEnd w:id="366"/>
      <w:r w:rsidR="009556EE">
        <w:rPr>
          <w:rFonts w:hint="eastAsia"/>
          <w:lang w:eastAsia="zh-CN"/>
        </w:rPr>
        <w:t xml:space="preserve">: </w:t>
      </w:r>
      <w:r>
        <w:rPr>
          <w:rFonts w:hint="eastAsia"/>
          <w:lang w:eastAsia="zh-CN"/>
        </w:rPr>
        <w:t xml:space="preserve">Number of Active </w:t>
      </w:r>
      <w:r w:rsidR="009556EE">
        <w:rPr>
          <w:rFonts w:hint="eastAsia"/>
          <w:lang w:eastAsia="zh-CN"/>
        </w:rPr>
        <w:t>I/O</w:t>
      </w:r>
      <w:bookmarkEnd w:id="367"/>
      <w:r>
        <w:rPr>
          <w:rFonts w:hint="eastAsia"/>
          <w:lang w:eastAsia="zh-CN"/>
        </w:rPr>
        <w:t xml:space="preserve"> Requests Panel</w:t>
      </w:r>
      <w:bookmarkEnd w:id="368"/>
    </w:p>
    <w:p w14:paraId="28B6F44A" w14:textId="77777777" w:rsidR="009556EE" w:rsidRDefault="009556EE" w:rsidP="009556EE">
      <w:pPr>
        <w:spacing w:before="137"/>
        <w:ind w:firstLine="720"/>
        <w:rPr>
          <w:lang w:eastAsia="zh-CN"/>
        </w:rPr>
      </w:pPr>
      <w:r>
        <w:rPr>
          <w:noProof/>
          <w:lang w:eastAsia="zh-CN"/>
        </w:rPr>
        <w:drawing>
          <wp:inline distT="0" distB="0" distL="0" distR="0" wp14:anchorId="687DE526" wp14:editId="13323141">
            <wp:extent cx="5491685" cy="1435500"/>
            <wp:effectExtent l="0" t="0" r="0" b="0"/>
            <wp:docPr id="2272" name="图片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01043" cy="1437946"/>
                    </a:xfrm>
                    <a:prstGeom prst="rect">
                      <a:avLst/>
                    </a:prstGeom>
                    <a:noFill/>
                    <a:ln>
                      <a:noFill/>
                    </a:ln>
                  </pic:spPr>
                </pic:pic>
              </a:graphicData>
            </a:graphic>
          </wp:inline>
        </w:drawing>
      </w:r>
    </w:p>
    <w:p w14:paraId="0DC68943" w14:textId="2E0D890E" w:rsidR="009556EE" w:rsidRPr="00FE4E0E" w:rsidRDefault="00475736" w:rsidP="00475736">
      <w:pPr>
        <w:pStyle w:val="DDNbodytext1"/>
        <w:keepNext/>
        <w:rPr>
          <w:lang w:eastAsia="zh-CN"/>
        </w:rPr>
      </w:pPr>
      <w:r>
        <w:rPr>
          <w:rFonts w:hint="eastAsia"/>
          <w:lang w:eastAsia="zh-CN"/>
        </w:rPr>
        <w:t>The Number of Incoming I/O Requests Panel (</w:t>
      </w:r>
      <w:r w:rsidRPr="00475736">
        <w:rPr>
          <w:rStyle w:val="DDNField"/>
        </w:rPr>
        <w:fldChar w:fldCharType="begin"/>
      </w:r>
      <w:r w:rsidRPr="00475736">
        <w:rPr>
          <w:rStyle w:val="DDNField"/>
        </w:rPr>
        <w:instrText xml:space="preserve"> </w:instrText>
      </w:r>
      <w:r w:rsidRPr="00475736">
        <w:rPr>
          <w:rStyle w:val="DDNField"/>
          <w:rFonts w:hint="eastAsia"/>
        </w:rPr>
        <w:instrText>REF _Ref512523579 \h</w:instrText>
      </w:r>
      <w:r w:rsidRPr="00475736">
        <w:rPr>
          <w:rStyle w:val="DDNField"/>
        </w:rPr>
        <w:instrText xml:space="preserve"> </w:instrText>
      </w:r>
      <w:r>
        <w:rPr>
          <w:rStyle w:val="DDNField"/>
        </w:rPr>
        <w:instrText xml:space="preserve"> \* MERGEFORMAT </w:instrText>
      </w:r>
      <w:r w:rsidRPr="00475736">
        <w:rPr>
          <w:rStyle w:val="DDNField"/>
        </w:rPr>
      </w:r>
      <w:r w:rsidRPr="00475736">
        <w:rPr>
          <w:rStyle w:val="DDNField"/>
        </w:rPr>
        <w:fldChar w:fldCharType="separate"/>
      </w:r>
      <w:r w:rsidRPr="00475736">
        <w:rPr>
          <w:rStyle w:val="DDNField"/>
          <w:rFonts w:hint="eastAsia"/>
        </w:rPr>
        <w:t xml:space="preserve">Figure </w:t>
      </w:r>
      <w:r w:rsidRPr="00475736">
        <w:rPr>
          <w:rStyle w:val="DDNField"/>
        </w:rPr>
        <w:t>85</w:t>
      </w:r>
      <w:r w:rsidRPr="00475736">
        <w:rPr>
          <w:rStyle w:val="DDNField"/>
        </w:rPr>
        <w:fldChar w:fldCharType="end"/>
      </w:r>
      <w:r>
        <w:rPr>
          <w:rFonts w:hint="eastAsia"/>
          <w:lang w:eastAsia="zh-CN"/>
        </w:rPr>
        <w:t xml:space="preserve">) shows the maximum and minimum number of incoming I/O requests varying on time on OSS.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Pr>
          <w:rFonts w:hint="eastAsia"/>
          <w:lang w:eastAsia="zh-CN"/>
        </w:rPr>
        <w:t>I/O</w:t>
      </w:r>
      <w:r w:rsidRPr="002D1BFF">
        <w:rPr>
          <w:lang w:eastAsia="zh-CN"/>
        </w:rPr>
        <w:t xml:space="preserve"> 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Pr>
          <w:rFonts w:hint="eastAsia"/>
          <w:lang w:eastAsia="zh-CN"/>
        </w:rPr>
        <w:t>I/O</w:t>
      </w:r>
      <w:r w:rsidRPr="002D1BFF">
        <w:rPr>
          <w:lang w:eastAsia="zh-CN"/>
        </w:rPr>
        <w:t xml:space="preserve"> requests during the las</w:t>
      </w:r>
      <w:r>
        <w:rPr>
          <w:lang w:eastAsia="zh-CN"/>
        </w:rPr>
        <w:t>t collect interva</w:t>
      </w:r>
      <w:r>
        <w:rPr>
          <w:rFonts w:hint="eastAsia"/>
          <w:lang w:eastAsia="zh-CN"/>
        </w:rPr>
        <w:t>l.</w:t>
      </w:r>
      <w:r w:rsidRPr="00DF1B5E">
        <w:rPr>
          <w:lang w:eastAsia="zh-CN"/>
        </w:rPr>
        <w:t xml:space="preserve"> </w:t>
      </w:r>
    </w:p>
    <w:p w14:paraId="148C82AB" w14:textId="0DEF4692" w:rsidR="009556EE" w:rsidRDefault="00475736" w:rsidP="009556EE">
      <w:pPr>
        <w:pStyle w:val="a6"/>
        <w:rPr>
          <w:lang w:eastAsia="zh-CN"/>
        </w:rPr>
      </w:pPr>
      <w:bookmarkStart w:id="369" w:name="_Ref512523579"/>
      <w:bookmarkStart w:id="370" w:name="_Toc512586310"/>
      <w:bookmarkStart w:id="371" w:name="_Toc514766739"/>
      <w:r>
        <w:rPr>
          <w:rFonts w:hint="eastAsia"/>
          <w:lang w:eastAsia="zh-CN"/>
        </w:rPr>
        <w:t xml:space="preserve">Figure </w:t>
      </w:r>
      <w:r w:rsidR="009556EE">
        <w:fldChar w:fldCharType="begin"/>
      </w:r>
      <w:r w:rsidR="009556EE">
        <w:rPr>
          <w:lang w:eastAsia="zh-CN"/>
        </w:rPr>
        <w:instrText xml:space="preserve"> </w:instrText>
      </w:r>
      <w:r w:rsidR="009556EE">
        <w:rPr>
          <w:lang w:eastAsia="zh-CN"/>
        </w:rPr>
        <w:lastRenderedPageBreak/>
        <w:instrText xml:space="preserve">SEQ Figure \* ARABIC </w:instrText>
      </w:r>
      <w:r w:rsidR="009556EE">
        <w:fldChar w:fldCharType="separate"/>
      </w:r>
      <w:r w:rsidR="009556EE">
        <w:rPr>
          <w:noProof/>
          <w:lang w:eastAsia="zh-CN"/>
        </w:rPr>
        <w:t>85</w:t>
      </w:r>
      <w:r w:rsidR="009556EE">
        <w:fldChar w:fldCharType="end"/>
      </w:r>
      <w:bookmarkEnd w:id="369"/>
      <w:r w:rsidR="009556EE">
        <w:rPr>
          <w:rFonts w:hint="eastAsia"/>
          <w:lang w:eastAsia="zh-CN"/>
        </w:rPr>
        <w:t xml:space="preserve">: </w:t>
      </w:r>
      <w:r>
        <w:rPr>
          <w:rFonts w:hint="eastAsia"/>
          <w:lang w:eastAsia="zh-CN"/>
        </w:rPr>
        <w:t xml:space="preserve">Number of Incoming </w:t>
      </w:r>
      <w:r w:rsidR="009556EE">
        <w:rPr>
          <w:rFonts w:hint="eastAsia"/>
          <w:lang w:eastAsia="zh-CN"/>
        </w:rPr>
        <w:t>I/O</w:t>
      </w:r>
      <w:bookmarkEnd w:id="370"/>
      <w:r>
        <w:rPr>
          <w:rFonts w:hint="eastAsia"/>
          <w:lang w:eastAsia="zh-CN"/>
        </w:rPr>
        <w:t xml:space="preserve"> Requests Panel</w:t>
      </w:r>
      <w:bookmarkEnd w:id="371"/>
    </w:p>
    <w:p w14:paraId="6D7D9DDB" w14:textId="77777777" w:rsidR="009556EE" w:rsidRDefault="009556EE" w:rsidP="009556EE">
      <w:pPr>
        <w:spacing w:before="137"/>
        <w:ind w:firstLine="720"/>
        <w:rPr>
          <w:lang w:eastAsia="zh-CN"/>
        </w:rPr>
      </w:pPr>
      <w:r>
        <w:rPr>
          <w:noProof/>
          <w:lang w:eastAsia="zh-CN"/>
        </w:rPr>
        <w:drawing>
          <wp:inline distT="0" distB="0" distL="0" distR="0" wp14:anchorId="0D6D2994" wp14:editId="75F1D144">
            <wp:extent cx="5491685" cy="1428836"/>
            <wp:effectExtent l="0" t="0" r="0" b="0"/>
            <wp:docPr id="2273" name="图片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9549" cy="1430882"/>
                    </a:xfrm>
                    <a:prstGeom prst="rect">
                      <a:avLst/>
                    </a:prstGeom>
                    <a:noFill/>
                    <a:ln>
                      <a:noFill/>
                    </a:ln>
                  </pic:spPr>
                </pic:pic>
              </a:graphicData>
            </a:graphic>
          </wp:inline>
        </w:drawing>
      </w:r>
    </w:p>
    <w:p w14:paraId="64CFF29B" w14:textId="29278781" w:rsidR="00475736" w:rsidRDefault="00475736" w:rsidP="009556EE">
      <w:pPr>
        <w:pStyle w:val="DDNbodytext1"/>
        <w:keepNext/>
        <w:rPr>
          <w:lang w:eastAsia="zh-CN"/>
        </w:rPr>
      </w:pPr>
      <w:r>
        <w:rPr>
          <w:rFonts w:hint="eastAsia"/>
          <w:lang w:eastAsia="zh-CN"/>
        </w:rPr>
        <w:t>The Wait time of I/O Requests Panel (</w:t>
      </w:r>
      <w:r w:rsidR="008C46E5" w:rsidRPr="008C46E5">
        <w:rPr>
          <w:rStyle w:val="DDNField"/>
        </w:rPr>
        <w:fldChar w:fldCharType="begin"/>
      </w:r>
      <w:r w:rsidR="008C46E5" w:rsidRPr="008C46E5">
        <w:rPr>
          <w:rStyle w:val="DDNField"/>
        </w:rPr>
        <w:instrText xml:space="preserve"> </w:instrText>
      </w:r>
      <w:r w:rsidR="008C46E5" w:rsidRPr="008C46E5">
        <w:rPr>
          <w:rStyle w:val="DDNField"/>
          <w:rFonts w:hint="eastAsia"/>
        </w:rPr>
        <w:instrText>REF _Ref512523589 \h</w:instrText>
      </w:r>
      <w:r w:rsidR="008C46E5" w:rsidRPr="008C46E5">
        <w:rPr>
          <w:rStyle w:val="DDNField"/>
        </w:rPr>
        <w:instrText xml:space="preserve"> </w:instrText>
      </w:r>
      <w:r w:rsidR="008C46E5">
        <w:rPr>
          <w:rStyle w:val="DDNField"/>
        </w:rPr>
        <w:instrText xml:space="preserve"> \* MERGEFORMAT </w:instrText>
      </w:r>
      <w:r w:rsidR="008C46E5" w:rsidRPr="008C46E5">
        <w:rPr>
          <w:rStyle w:val="DDNField"/>
        </w:rPr>
      </w:r>
      <w:r w:rsidR="008C46E5" w:rsidRPr="008C46E5">
        <w:rPr>
          <w:rStyle w:val="DDNField"/>
        </w:rPr>
        <w:fldChar w:fldCharType="separate"/>
      </w:r>
      <w:r w:rsidR="008C46E5" w:rsidRPr="008C46E5">
        <w:rPr>
          <w:rStyle w:val="DDNField"/>
          <w:rFonts w:hint="eastAsia"/>
        </w:rPr>
        <w:t xml:space="preserve">Figure </w:t>
      </w:r>
      <w:r w:rsidR="008C46E5" w:rsidRPr="008C46E5">
        <w:rPr>
          <w:rStyle w:val="DDNField"/>
        </w:rPr>
        <w:t>86</w:t>
      </w:r>
      <w:r w:rsidR="008C46E5" w:rsidRPr="008C46E5">
        <w:rPr>
          <w:rStyle w:val="DDNField"/>
        </w:rPr>
        <w:fldChar w:fldCharType="end"/>
      </w:r>
      <w:r>
        <w:rPr>
          <w:rFonts w:hint="eastAsia"/>
          <w:lang w:eastAsia="zh-CN"/>
        </w:rPr>
        <w:t xml:space="preserve">) shows the maximum and minimum wait time of </w:t>
      </w:r>
      <w:r w:rsidR="008C46E5">
        <w:rPr>
          <w:rFonts w:hint="eastAsia"/>
          <w:lang w:eastAsia="zh-CN"/>
        </w:rPr>
        <w:t xml:space="preserve">I/O </w:t>
      </w:r>
      <w:r>
        <w:rPr>
          <w:rFonts w:hint="eastAsia"/>
          <w:lang w:eastAsia="zh-CN"/>
        </w:rPr>
        <w:t xml:space="preserve">requests varying on time on OSS.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sidR="008C46E5">
        <w:rPr>
          <w:rFonts w:hint="eastAsia"/>
          <w:lang w:eastAsia="zh-CN"/>
        </w:rPr>
        <w:t>I/O</w:t>
      </w:r>
      <w:r w:rsidR="008C46E5" w:rsidRPr="00B07CA4">
        <w:rPr>
          <w:lang w:eastAsia="zh-CN"/>
        </w:rPr>
        <w:t xml:space="preserve">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w:t>
      </w:r>
      <w:r w:rsidR="008C46E5">
        <w:rPr>
          <w:rFonts w:hint="eastAsia"/>
          <w:lang w:eastAsia="zh-CN"/>
        </w:rPr>
        <w:t>I/O</w:t>
      </w:r>
      <w:r w:rsidR="008C46E5" w:rsidRPr="00B07CA4">
        <w:rPr>
          <w:lang w:eastAsia="zh-CN"/>
        </w:rPr>
        <w:t xml:space="preserve"> </w:t>
      </w:r>
      <w:r w:rsidRPr="00B07CA4">
        <w:rPr>
          <w:lang w:eastAsia="zh-CN"/>
        </w:rPr>
        <w:t>requests during the last collect interval</w:t>
      </w:r>
      <w:r>
        <w:rPr>
          <w:rFonts w:hint="eastAsia"/>
          <w:lang w:eastAsia="zh-CN"/>
        </w:rPr>
        <w:t>.</w:t>
      </w:r>
    </w:p>
    <w:p w14:paraId="1AC9715B" w14:textId="7A7D10C6" w:rsidR="009556EE" w:rsidRDefault="008C46E5" w:rsidP="009556EE">
      <w:pPr>
        <w:pStyle w:val="a6"/>
        <w:rPr>
          <w:lang w:eastAsia="zh-CN"/>
        </w:rPr>
      </w:pPr>
      <w:bookmarkStart w:id="372" w:name="_Ref512523589"/>
      <w:bookmarkStart w:id="373" w:name="_Toc512586311"/>
      <w:bookmarkStart w:id="374" w:name="_Toc514766740"/>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86</w:t>
      </w:r>
      <w:r w:rsidR="009556EE">
        <w:fldChar w:fldCharType="end"/>
      </w:r>
      <w:bookmarkEnd w:id="372"/>
      <w:r w:rsidR="009556EE">
        <w:rPr>
          <w:rFonts w:hint="eastAsia"/>
          <w:lang w:eastAsia="zh-CN"/>
        </w:rPr>
        <w:t xml:space="preserve">: </w:t>
      </w:r>
      <w:bookmarkEnd w:id="373"/>
      <w:r>
        <w:rPr>
          <w:rFonts w:hint="eastAsia"/>
          <w:lang w:eastAsia="zh-CN"/>
        </w:rPr>
        <w:t>Wait Time of I/O requests Panel</w:t>
      </w:r>
      <w:bookmarkEnd w:id="374"/>
    </w:p>
    <w:p w14:paraId="3D0E6376" w14:textId="77777777" w:rsidR="009556EE" w:rsidRDefault="009556EE" w:rsidP="009556EE">
      <w:pPr>
        <w:spacing w:before="137"/>
        <w:ind w:firstLine="720"/>
        <w:rPr>
          <w:lang w:eastAsia="zh-CN"/>
        </w:rPr>
      </w:pPr>
      <w:r>
        <w:rPr>
          <w:noProof/>
          <w:lang w:eastAsia="zh-CN"/>
        </w:rPr>
        <w:drawing>
          <wp:inline distT="0" distB="0" distL="0" distR="0" wp14:anchorId="5BAC5B02" wp14:editId="17CE03AF">
            <wp:extent cx="5396545" cy="2111315"/>
            <wp:effectExtent l="0" t="0" r="0" b="3810"/>
            <wp:docPr id="2274" name="图片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6062" cy="2111126"/>
                    </a:xfrm>
                    <a:prstGeom prst="rect">
                      <a:avLst/>
                    </a:prstGeom>
                    <a:noFill/>
                    <a:ln>
                      <a:noFill/>
                    </a:ln>
                  </pic:spPr>
                </pic:pic>
              </a:graphicData>
            </a:graphic>
          </wp:inline>
        </w:drawing>
      </w:r>
    </w:p>
    <w:p w14:paraId="6C0A7091" w14:textId="2CCD0E31" w:rsidR="009556EE" w:rsidRPr="00FE4E0E" w:rsidRDefault="008C46E5" w:rsidP="00577814">
      <w:pPr>
        <w:pStyle w:val="DDNbodytext1"/>
        <w:keepNext/>
        <w:rPr>
          <w:lang w:eastAsia="zh-CN"/>
        </w:rPr>
      </w:pPr>
      <w:r>
        <w:rPr>
          <w:rFonts w:hint="eastAsia"/>
          <w:lang w:eastAsia="zh-CN"/>
        </w:rPr>
        <w:t>The Adaptive Timeout Value of I</w:t>
      </w:r>
      <w:r w:rsidR="00577814">
        <w:rPr>
          <w:rFonts w:hint="eastAsia"/>
          <w:lang w:eastAsia="zh-CN"/>
        </w:rPr>
        <w:t>/O</w:t>
      </w:r>
      <w:r>
        <w:rPr>
          <w:rFonts w:hint="eastAsia"/>
          <w:lang w:eastAsia="zh-CN"/>
        </w:rPr>
        <w:t xml:space="preserve"> Service Panel (</w:t>
      </w:r>
      <w:r w:rsidR="00577814" w:rsidRPr="00577814">
        <w:rPr>
          <w:rStyle w:val="DDNField"/>
        </w:rPr>
        <w:fldChar w:fldCharType="begin"/>
      </w:r>
      <w:r w:rsidR="00577814" w:rsidRPr="00577814">
        <w:rPr>
          <w:rStyle w:val="DDNField"/>
        </w:rPr>
        <w:instrText xml:space="preserve"> </w:instrText>
      </w:r>
      <w:r w:rsidR="00577814" w:rsidRPr="00577814">
        <w:rPr>
          <w:rStyle w:val="DDNField"/>
          <w:rFonts w:hint="eastAsia"/>
        </w:rPr>
        <w:instrText>REF _Ref512523606 \h</w:instrText>
      </w:r>
      <w:r w:rsidR="00577814" w:rsidRPr="00577814">
        <w:rPr>
          <w:rStyle w:val="DDNField"/>
        </w:rPr>
        <w:instrText xml:space="preserve"> </w:instrText>
      </w:r>
      <w:r w:rsidR="00577814">
        <w:rPr>
          <w:rStyle w:val="DDNField"/>
        </w:rPr>
        <w:instrText xml:space="preserve"> \* MERGEFORMAT </w:instrText>
      </w:r>
      <w:r w:rsidR="00577814" w:rsidRPr="00577814">
        <w:rPr>
          <w:rStyle w:val="DDNField"/>
        </w:rPr>
      </w:r>
      <w:r w:rsidR="00577814" w:rsidRPr="00577814">
        <w:rPr>
          <w:rStyle w:val="DDNField"/>
        </w:rPr>
        <w:fldChar w:fldCharType="separate"/>
      </w:r>
      <w:r w:rsidR="00577814" w:rsidRPr="00577814">
        <w:rPr>
          <w:rStyle w:val="DDNField"/>
          <w:rFonts w:hint="eastAsia"/>
        </w:rPr>
        <w:t xml:space="preserve">Figure </w:t>
      </w:r>
      <w:r w:rsidR="00577814" w:rsidRPr="00577814">
        <w:rPr>
          <w:rStyle w:val="DDNField"/>
        </w:rPr>
        <w:t>87</w:t>
      </w:r>
      <w:r w:rsidR="00577814" w:rsidRPr="00577814">
        <w:rPr>
          <w:rStyle w:val="DDNField"/>
        </w:rPr>
        <w:fldChar w:fldCharType="end"/>
      </w:r>
      <w:r>
        <w:rPr>
          <w:rFonts w:hint="eastAsia"/>
          <w:lang w:eastAsia="zh-CN"/>
        </w:rPr>
        <w:t xml:space="preserve">) shows the maximum and minimum adaptive timeout value of </w:t>
      </w:r>
      <w:r w:rsidR="00577814">
        <w:rPr>
          <w:rFonts w:hint="eastAsia"/>
          <w:lang w:eastAsia="zh-CN"/>
        </w:rPr>
        <w:t xml:space="preserve">I/O </w:t>
      </w:r>
      <w:r>
        <w:rPr>
          <w:rFonts w:hint="eastAsia"/>
          <w:lang w:eastAsia="zh-CN"/>
        </w:rPr>
        <w:t>Service varying on time on</w:t>
      </w:r>
      <w:r w:rsidR="00577814">
        <w:rPr>
          <w:rFonts w:hint="eastAsia"/>
          <w:lang w:eastAsia="zh-CN"/>
        </w:rPr>
        <w:t xml:space="preserve"> OS</w:t>
      </w:r>
      <w:r>
        <w:rPr>
          <w:rFonts w:hint="eastAsia"/>
          <w:lang w:eastAsia="zh-CN"/>
        </w:rPr>
        <w:t xml:space="preserve">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sidR="00577814">
        <w:rPr>
          <w:rFonts w:hint="eastAsia"/>
          <w:lang w:eastAsia="zh-CN"/>
        </w:rPr>
        <w:t>I/O</w:t>
      </w:r>
      <w:r w:rsidR="00577814" w:rsidRPr="00C9346D">
        <w:rPr>
          <w:lang w:eastAsia="zh-CN"/>
        </w:rPr>
        <w:t xml:space="preserve">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sidR="00577814">
        <w:rPr>
          <w:rFonts w:hint="eastAsia"/>
          <w:lang w:eastAsia="zh-CN"/>
        </w:rPr>
        <w:t>I/O</w:t>
      </w:r>
      <w:r w:rsidR="00577814" w:rsidRPr="00C9346D">
        <w:rPr>
          <w:lang w:eastAsia="zh-CN"/>
        </w:rPr>
        <w:t xml:space="preserve"> </w:t>
      </w:r>
      <w:r w:rsidRPr="00C9346D">
        <w:rPr>
          <w:lang w:eastAsia="zh-CN"/>
        </w:rPr>
        <w:t>service d</w:t>
      </w:r>
      <w:r>
        <w:rPr>
          <w:lang w:eastAsia="zh-CN"/>
        </w:rPr>
        <w:t>uring the last collect interval</w:t>
      </w:r>
      <w:r>
        <w:rPr>
          <w:rFonts w:hint="eastAsia"/>
          <w:lang w:eastAsia="zh-CN"/>
        </w:rPr>
        <w:t>.</w:t>
      </w:r>
      <w:r w:rsidR="00577814" w:rsidRPr="00FE4E0E">
        <w:rPr>
          <w:lang w:eastAsia="zh-CN"/>
        </w:rPr>
        <w:t xml:space="preserve"> </w:t>
      </w:r>
    </w:p>
    <w:p w14:paraId="678D6E8C" w14:textId="016EA617" w:rsidR="009556EE" w:rsidRDefault="00577814" w:rsidP="009556EE">
      <w:pPr>
        <w:pStyle w:val="a6"/>
        <w:rPr>
          <w:lang w:eastAsia="zh-CN"/>
        </w:rPr>
      </w:pPr>
      <w:bookmarkStart w:id="375" w:name="_Ref512523606"/>
      <w:bookmarkStart w:id="376" w:name="_Toc512586312"/>
      <w:bookmarkStart w:id="377" w:name="_Toc514766741"/>
      <w:r>
        <w:rPr>
          <w:rFonts w:hint="eastAsia"/>
          <w:lang w:eastAsia="zh-CN"/>
        </w:rPr>
        <w:t xml:space="preserve">Figure </w:t>
      </w:r>
      <w:r w:rsidR="009556EE">
        <w:fldChar w:fldCharType="begin"/>
      </w:r>
      <w:r w:rsidR="009556EE">
        <w:rPr>
          <w:lang w:eastAsia="zh-CN"/>
        </w:rPr>
        <w:instrText xml:space="preserve"> SEQ Fi</w:instrText>
      </w:r>
      <w:r w:rsidR="009556EE">
        <w:rPr>
          <w:lang w:eastAsia="zh-CN"/>
        </w:rPr>
        <w:lastRenderedPageBreak/>
        <w:instrText xml:space="preserve">gure \* ARABIC </w:instrText>
      </w:r>
      <w:r w:rsidR="009556EE">
        <w:fldChar w:fldCharType="separate"/>
      </w:r>
      <w:r w:rsidR="009556EE">
        <w:rPr>
          <w:noProof/>
          <w:lang w:eastAsia="zh-CN"/>
        </w:rPr>
        <w:t>87</w:t>
      </w:r>
      <w:r w:rsidR="009556EE">
        <w:fldChar w:fldCharType="end"/>
      </w:r>
      <w:bookmarkEnd w:id="375"/>
      <w:r w:rsidR="009556EE">
        <w:rPr>
          <w:rFonts w:hint="eastAsia"/>
          <w:lang w:eastAsia="zh-CN"/>
        </w:rPr>
        <w:t>:</w:t>
      </w:r>
      <w:bookmarkEnd w:id="376"/>
      <w:r>
        <w:rPr>
          <w:rFonts w:hint="eastAsia"/>
          <w:lang w:eastAsia="zh-CN"/>
        </w:rPr>
        <w:t xml:space="preserve"> Adaptive Timeout Value of I/O Service Panel</w:t>
      </w:r>
      <w:bookmarkEnd w:id="377"/>
    </w:p>
    <w:p w14:paraId="37D6E513" w14:textId="77777777" w:rsidR="009556EE" w:rsidRDefault="009556EE" w:rsidP="009556EE">
      <w:pPr>
        <w:spacing w:before="137"/>
        <w:ind w:firstLine="720"/>
        <w:rPr>
          <w:lang w:eastAsia="zh-CN"/>
        </w:rPr>
      </w:pPr>
      <w:r>
        <w:rPr>
          <w:noProof/>
          <w:lang w:eastAsia="zh-CN"/>
        </w:rPr>
        <w:drawing>
          <wp:inline distT="0" distB="0" distL="0" distR="0" wp14:anchorId="00CAD075" wp14:editId="4A4961F8">
            <wp:extent cx="5430989" cy="2124791"/>
            <wp:effectExtent l="0" t="0" r="0" b="8890"/>
            <wp:docPr id="2275" name="图片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30503" cy="2124601"/>
                    </a:xfrm>
                    <a:prstGeom prst="rect">
                      <a:avLst/>
                    </a:prstGeom>
                    <a:noFill/>
                    <a:ln>
                      <a:noFill/>
                    </a:ln>
                  </pic:spPr>
                </pic:pic>
              </a:graphicData>
            </a:graphic>
          </wp:inline>
        </w:drawing>
      </w:r>
    </w:p>
    <w:p w14:paraId="4A1ED92D" w14:textId="28F25B69" w:rsidR="009556EE" w:rsidRPr="00DF4B82" w:rsidRDefault="00577814" w:rsidP="00577814">
      <w:pPr>
        <w:pStyle w:val="DDNbodytext1"/>
        <w:keepNext/>
        <w:rPr>
          <w:lang w:eastAsia="zh-CN"/>
        </w:rPr>
      </w:pPr>
      <w:r>
        <w:rPr>
          <w:rFonts w:hint="eastAsia"/>
          <w:lang w:eastAsia="zh-CN"/>
        </w:rPr>
        <w:t>The Number of Available I/O Request buffers Panel (</w:t>
      </w:r>
      <w:r w:rsidRPr="00577814">
        <w:rPr>
          <w:rStyle w:val="DDNField"/>
        </w:rPr>
        <w:fldChar w:fldCharType="begin"/>
      </w:r>
      <w:r w:rsidRPr="00577814">
        <w:rPr>
          <w:rStyle w:val="DDNField"/>
        </w:rPr>
        <w:instrText xml:space="preserve"> </w:instrText>
      </w:r>
      <w:r w:rsidRPr="00577814">
        <w:rPr>
          <w:rStyle w:val="DDNField"/>
          <w:rFonts w:hint="eastAsia"/>
        </w:rPr>
        <w:instrText>REF _Ref512523618 \h</w:instrText>
      </w:r>
      <w:r w:rsidRPr="00577814">
        <w:rPr>
          <w:rStyle w:val="DDNField"/>
        </w:rPr>
        <w:instrText xml:space="preserve"> </w:instrText>
      </w:r>
      <w:r>
        <w:rPr>
          <w:rStyle w:val="DDNField"/>
        </w:rPr>
        <w:instrText xml:space="preserve"> \* MERGEFORMAT </w:instrText>
      </w:r>
      <w:r w:rsidRPr="00577814">
        <w:rPr>
          <w:rStyle w:val="DDNField"/>
        </w:rPr>
      </w:r>
      <w:r w:rsidRPr="00577814">
        <w:rPr>
          <w:rStyle w:val="DDNField"/>
        </w:rPr>
        <w:fldChar w:fldCharType="separate"/>
      </w:r>
      <w:r w:rsidRPr="00577814">
        <w:rPr>
          <w:rStyle w:val="DDNField"/>
          <w:rFonts w:hint="eastAsia"/>
        </w:rPr>
        <w:t xml:space="preserve">Figure </w:t>
      </w:r>
      <w:r w:rsidRPr="00577814">
        <w:rPr>
          <w:rStyle w:val="DDNField"/>
        </w:rPr>
        <w:t>88</w:t>
      </w:r>
      <w:r w:rsidRPr="00577814">
        <w:rPr>
          <w:rStyle w:val="DDNField"/>
        </w:rPr>
        <w:fldChar w:fldCharType="end"/>
      </w:r>
      <w:r>
        <w:rPr>
          <w:rFonts w:hint="eastAsia"/>
          <w:lang w:eastAsia="zh-CN"/>
        </w:rPr>
        <w:t xml:space="preserve">) shows the maximum and minimum number of available I/O request buffers varying on time on OSS.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p>
    <w:p w14:paraId="1C7E73EF" w14:textId="0D477869" w:rsidR="009556EE" w:rsidRDefault="00577814" w:rsidP="009556EE">
      <w:pPr>
        <w:pStyle w:val="a6"/>
        <w:rPr>
          <w:lang w:eastAsia="zh-CN"/>
        </w:rPr>
      </w:pPr>
      <w:bookmarkStart w:id="378" w:name="_Ref512523618"/>
      <w:bookmarkStart w:id="379" w:name="_Toc512586313"/>
      <w:bookmarkStart w:id="380" w:name="_Toc514766742"/>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88</w:t>
      </w:r>
      <w:r w:rsidR="009556EE">
        <w:fldChar w:fldCharType="end"/>
      </w:r>
      <w:bookmarkEnd w:id="378"/>
      <w:r w:rsidR="009556EE">
        <w:rPr>
          <w:rFonts w:hint="eastAsia"/>
          <w:lang w:eastAsia="zh-CN"/>
        </w:rPr>
        <w:t xml:space="preserve">: </w:t>
      </w:r>
      <w:bookmarkEnd w:id="379"/>
      <w:r>
        <w:rPr>
          <w:rFonts w:hint="eastAsia"/>
          <w:lang w:eastAsia="zh-CN"/>
        </w:rPr>
        <w:t>Number of Available I/O Request Buffers</w:t>
      </w:r>
      <w:bookmarkEnd w:id="380"/>
    </w:p>
    <w:p w14:paraId="3A325078" w14:textId="77777777" w:rsidR="009556EE" w:rsidRDefault="009556EE" w:rsidP="009556EE">
      <w:pPr>
        <w:spacing w:before="137"/>
        <w:ind w:firstLine="720"/>
        <w:rPr>
          <w:lang w:eastAsia="zh-CN"/>
        </w:rPr>
      </w:pPr>
      <w:r>
        <w:rPr>
          <w:noProof/>
          <w:lang w:eastAsia="zh-CN"/>
        </w:rPr>
        <w:drawing>
          <wp:inline distT="0" distB="0" distL="0" distR="0" wp14:anchorId="7A44CA4E" wp14:editId="0380CBEE">
            <wp:extent cx="5391260" cy="2089935"/>
            <wp:effectExtent l="0" t="0" r="0" b="5715"/>
            <wp:docPr id="2276" name="图片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4522" cy="2091199"/>
                    </a:xfrm>
                    <a:prstGeom prst="rect">
                      <a:avLst/>
                    </a:prstGeom>
                    <a:noFill/>
                    <a:ln>
                      <a:noFill/>
                    </a:ln>
                  </pic:spPr>
                </pic:pic>
              </a:graphicData>
            </a:graphic>
          </wp:inline>
        </w:drawing>
      </w:r>
    </w:p>
    <w:p w14:paraId="3745F1B9" w14:textId="08A69280" w:rsidR="009556EE" w:rsidRPr="0049301A" w:rsidRDefault="00577814" w:rsidP="00577814">
      <w:pPr>
        <w:pStyle w:val="DDNbodytext1"/>
        <w:keepNext/>
        <w:rPr>
          <w:lang w:eastAsia="zh-CN"/>
        </w:rPr>
      </w:pPr>
      <w:r>
        <w:rPr>
          <w:lang w:eastAsia="zh-CN"/>
        </w:rPr>
        <w:t>T</w:t>
      </w:r>
      <w:r>
        <w:rPr>
          <w:rFonts w:hint="eastAsia"/>
          <w:lang w:eastAsia="zh-CN"/>
        </w:rPr>
        <w:t>he Handing time of Punch Requests Panel (</w:t>
      </w:r>
      <w:r w:rsidRPr="00577814">
        <w:rPr>
          <w:rStyle w:val="DDNField"/>
        </w:rPr>
        <w:fldChar w:fldCharType="begin"/>
      </w:r>
      <w:r w:rsidRPr="00577814">
        <w:rPr>
          <w:rStyle w:val="DDNField"/>
        </w:rPr>
        <w:instrText xml:space="preserve"> </w:instrText>
      </w:r>
      <w:r w:rsidRPr="00577814">
        <w:rPr>
          <w:rStyle w:val="DDNField"/>
          <w:rFonts w:hint="eastAsia"/>
        </w:rPr>
        <w:instrText>REF _Ref512523631 \h</w:instrText>
      </w:r>
      <w:r w:rsidRPr="00577814">
        <w:rPr>
          <w:rStyle w:val="DDNField"/>
        </w:rPr>
        <w:instrText xml:space="preserve"> </w:instrText>
      </w:r>
      <w:r>
        <w:rPr>
          <w:rStyle w:val="DDNField"/>
        </w:rPr>
        <w:instrText xml:space="preserve"> \* MERGEFORMAT </w:instrText>
      </w:r>
      <w:r w:rsidRPr="00577814">
        <w:rPr>
          <w:rStyle w:val="DDNField"/>
        </w:rPr>
      </w:r>
      <w:r w:rsidRPr="00577814">
        <w:rPr>
          <w:rStyle w:val="DDNField"/>
        </w:rPr>
        <w:fldChar w:fldCharType="separate"/>
      </w:r>
      <w:r w:rsidRPr="00577814">
        <w:rPr>
          <w:rStyle w:val="DDNField"/>
        </w:rPr>
        <w:t>Figure</w:t>
      </w:r>
      <w:r w:rsidRPr="00577814">
        <w:rPr>
          <w:rStyle w:val="DDNField"/>
          <w:rFonts w:hint="eastAsia"/>
        </w:rPr>
        <w:t xml:space="preserve"> </w:t>
      </w:r>
      <w:r w:rsidRPr="00577814">
        <w:rPr>
          <w:rStyle w:val="DDNField"/>
        </w:rPr>
        <w:t>89</w:t>
      </w:r>
      <w:r w:rsidRPr="00577814">
        <w:rPr>
          <w:rStyle w:val="DDNField"/>
        </w:rPr>
        <w:fldChar w:fldCharType="end"/>
      </w:r>
      <w:r>
        <w:rPr>
          <w:rFonts w:hint="eastAsia"/>
          <w:lang w:eastAsia="zh-CN"/>
        </w:rPr>
        <w:t xml:space="preserve">) shows the maximum and minimum Handling time of Punch requests varying on time on OSS.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Punch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Punch </w:t>
      </w:r>
      <w:r w:rsidRPr="009938EB">
        <w:rPr>
          <w:lang w:eastAsia="zh-CN"/>
        </w:rPr>
        <w:t>requests during the last collect interval.</w:t>
      </w:r>
      <w:r w:rsidRPr="00DF1B5E">
        <w:rPr>
          <w:lang w:eastAsia="zh-CN"/>
        </w:rPr>
        <w:t xml:space="preserve"> </w:t>
      </w:r>
    </w:p>
    <w:p w14:paraId="11570FCA" w14:textId="2E9AA38A" w:rsidR="009556EE" w:rsidRDefault="00577814" w:rsidP="009556EE">
      <w:pPr>
        <w:pStyle w:val="a6"/>
        <w:rPr>
          <w:lang w:eastAsia="zh-CN"/>
        </w:rPr>
      </w:pPr>
      <w:bookmarkStart w:id="381" w:name="_Ref512523631"/>
      <w:bookmarkStart w:id="382" w:name="_Toc512586314"/>
      <w:bookmarkStart w:id="383" w:name="_Toc514766743"/>
      <w:r>
        <w:rPr>
          <w:lang w:eastAsia="zh-CN"/>
        </w:rPr>
        <w:t>Figure</w:t>
      </w:r>
      <w:r>
        <w:rPr>
          <w:rFonts w:hint="eastAsia"/>
          <w:lang w:eastAsia="zh-CN"/>
        </w:rPr>
        <w:t xml:space="preserve"> </w:t>
      </w:r>
      <w:r w:rsidR="009556EE">
        <w:fldChar w:fldCharType="begin"/>
      </w:r>
      <w:r w:rsidR="009556EE">
        <w:rPr>
          <w:lang w:eastAsia="zh-CN"/>
        </w:rPr>
        <w:lastRenderedPageBreak/>
        <w:instrText xml:space="preserve"> SEQ Figure \* ARABIC </w:instrText>
      </w:r>
      <w:r w:rsidR="009556EE">
        <w:fldChar w:fldCharType="separate"/>
      </w:r>
      <w:r w:rsidR="009556EE">
        <w:rPr>
          <w:noProof/>
          <w:lang w:eastAsia="zh-CN"/>
        </w:rPr>
        <w:t>89</w:t>
      </w:r>
      <w:r w:rsidR="009556EE">
        <w:fldChar w:fldCharType="end"/>
      </w:r>
      <w:bookmarkEnd w:id="381"/>
      <w:r w:rsidR="009556EE">
        <w:rPr>
          <w:rFonts w:hint="eastAsia"/>
          <w:lang w:eastAsia="zh-CN"/>
        </w:rPr>
        <w:t xml:space="preserve">: </w:t>
      </w:r>
      <w:r>
        <w:rPr>
          <w:rFonts w:hint="eastAsia"/>
          <w:lang w:eastAsia="zh-CN"/>
        </w:rPr>
        <w:t xml:space="preserve">Handing Time of </w:t>
      </w:r>
      <w:r w:rsidR="009556EE">
        <w:rPr>
          <w:rFonts w:hint="eastAsia"/>
          <w:lang w:eastAsia="zh-CN"/>
        </w:rPr>
        <w:t>Punch</w:t>
      </w:r>
      <w:bookmarkEnd w:id="382"/>
      <w:r>
        <w:rPr>
          <w:rFonts w:hint="eastAsia"/>
          <w:lang w:eastAsia="zh-CN"/>
        </w:rPr>
        <w:t xml:space="preserve"> Requests Panel</w:t>
      </w:r>
      <w:bookmarkEnd w:id="383"/>
    </w:p>
    <w:p w14:paraId="54057A18" w14:textId="77777777" w:rsidR="009556EE" w:rsidRDefault="009556EE" w:rsidP="009556EE">
      <w:pPr>
        <w:spacing w:before="137"/>
        <w:ind w:firstLine="720"/>
        <w:rPr>
          <w:lang w:eastAsia="zh-CN"/>
        </w:rPr>
      </w:pPr>
      <w:r>
        <w:rPr>
          <w:noProof/>
          <w:lang w:eastAsia="zh-CN"/>
        </w:rPr>
        <w:drawing>
          <wp:inline distT="0" distB="0" distL="0" distR="0" wp14:anchorId="1BEB0F0E" wp14:editId="7241AF5E">
            <wp:extent cx="5547525" cy="2161789"/>
            <wp:effectExtent l="0" t="0" r="0" b="0"/>
            <wp:docPr id="2277" name="图片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46627" cy="2161439"/>
                    </a:xfrm>
                    <a:prstGeom prst="rect">
                      <a:avLst/>
                    </a:prstGeom>
                    <a:noFill/>
                    <a:ln>
                      <a:noFill/>
                    </a:ln>
                  </pic:spPr>
                </pic:pic>
              </a:graphicData>
            </a:graphic>
          </wp:inline>
        </w:drawing>
      </w:r>
    </w:p>
    <w:p w14:paraId="7129D005" w14:textId="1AF96CA6" w:rsidR="009556EE" w:rsidRPr="00DF4B82" w:rsidRDefault="00577814" w:rsidP="00AB1163">
      <w:pPr>
        <w:pStyle w:val="DDNbodytext1"/>
        <w:keepNext/>
        <w:rPr>
          <w:lang w:eastAsia="zh-CN"/>
        </w:rPr>
      </w:pPr>
      <w:r>
        <w:rPr>
          <w:lang w:eastAsia="zh-CN"/>
        </w:rPr>
        <w:t>T</w:t>
      </w:r>
      <w:r>
        <w:rPr>
          <w:rFonts w:hint="eastAsia"/>
          <w:lang w:eastAsia="zh-CN"/>
        </w:rPr>
        <w:t>he Handing time of Read Requests Panel (</w:t>
      </w:r>
      <w:r w:rsidR="00AB1163" w:rsidRPr="00AB1163">
        <w:rPr>
          <w:rStyle w:val="DDNField"/>
        </w:rPr>
        <w:fldChar w:fldCharType="begin"/>
      </w:r>
      <w:r w:rsidR="00AB1163" w:rsidRPr="00AB1163">
        <w:rPr>
          <w:rStyle w:val="DDNField"/>
        </w:rPr>
        <w:instrText xml:space="preserve"> </w:instrText>
      </w:r>
      <w:r w:rsidR="00AB1163" w:rsidRPr="00AB1163">
        <w:rPr>
          <w:rStyle w:val="DDNField"/>
          <w:rFonts w:hint="eastAsia"/>
        </w:rPr>
        <w:instrText>REF _Ref512523641 \h</w:instrText>
      </w:r>
      <w:r w:rsidR="00AB1163" w:rsidRPr="00AB1163">
        <w:rPr>
          <w:rStyle w:val="DDNField"/>
        </w:rPr>
        <w:instrText xml:space="preserve"> </w:instrText>
      </w:r>
      <w:r w:rsidR="00AB1163">
        <w:rPr>
          <w:rStyle w:val="DDNField"/>
        </w:rPr>
        <w:instrText xml:space="preserve"> \* MERGEFORMAT </w:instrText>
      </w:r>
      <w:r w:rsidR="00AB1163" w:rsidRPr="00AB1163">
        <w:rPr>
          <w:rStyle w:val="DDNField"/>
        </w:rPr>
      </w:r>
      <w:r w:rsidR="00AB1163" w:rsidRPr="00AB1163">
        <w:rPr>
          <w:rStyle w:val="DDNField"/>
        </w:rPr>
        <w:fldChar w:fldCharType="separate"/>
      </w:r>
      <w:r w:rsidR="00AB1163" w:rsidRPr="00AB1163">
        <w:rPr>
          <w:rStyle w:val="DDNField"/>
          <w:rFonts w:hint="eastAsia"/>
        </w:rPr>
        <w:t xml:space="preserve">Figure </w:t>
      </w:r>
      <w:r w:rsidR="00AB1163" w:rsidRPr="00AB1163">
        <w:rPr>
          <w:rStyle w:val="DDNField"/>
        </w:rPr>
        <w:t>90</w:t>
      </w:r>
      <w:r w:rsidR="00AB1163" w:rsidRPr="00AB1163">
        <w:rPr>
          <w:rStyle w:val="DDNField"/>
        </w:rPr>
        <w:fldChar w:fldCharType="end"/>
      </w:r>
      <w:r>
        <w:rPr>
          <w:rFonts w:hint="eastAsia"/>
          <w:lang w:eastAsia="zh-CN"/>
        </w:rPr>
        <w:t xml:space="preserve">) shows the maximum and minimum Handling time of Read requests varying on time on OSS.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Read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Read </w:t>
      </w:r>
      <w:r w:rsidRPr="009938EB">
        <w:rPr>
          <w:lang w:eastAsia="zh-CN"/>
        </w:rPr>
        <w:t>requests during the last collect interval.</w:t>
      </w:r>
      <w:r w:rsidRPr="00DF1B5E">
        <w:rPr>
          <w:lang w:eastAsia="zh-CN"/>
        </w:rPr>
        <w:t xml:space="preserve"> </w:t>
      </w:r>
    </w:p>
    <w:p w14:paraId="6C1E3FD5" w14:textId="633F4F47" w:rsidR="009556EE" w:rsidRDefault="00577814" w:rsidP="009556EE">
      <w:pPr>
        <w:pStyle w:val="a6"/>
        <w:rPr>
          <w:lang w:eastAsia="zh-CN"/>
        </w:rPr>
      </w:pPr>
      <w:bookmarkStart w:id="384" w:name="_Ref512523641"/>
      <w:bookmarkStart w:id="385" w:name="_Toc512586315"/>
      <w:bookmarkStart w:id="386" w:name="_Toc514766744"/>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90</w:t>
      </w:r>
      <w:r w:rsidR="009556EE">
        <w:fldChar w:fldCharType="end"/>
      </w:r>
      <w:bookmarkEnd w:id="384"/>
      <w:r w:rsidR="009556EE">
        <w:rPr>
          <w:rFonts w:hint="eastAsia"/>
          <w:lang w:eastAsia="zh-CN"/>
        </w:rPr>
        <w:t xml:space="preserve">: </w:t>
      </w:r>
      <w:bookmarkEnd w:id="385"/>
      <w:r>
        <w:rPr>
          <w:rFonts w:hint="eastAsia"/>
          <w:lang w:eastAsia="zh-CN"/>
        </w:rPr>
        <w:t>Handing Time of Read Requests Panel</w:t>
      </w:r>
      <w:bookmarkEnd w:id="386"/>
    </w:p>
    <w:p w14:paraId="5F83BD7F" w14:textId="77777777" w:rsidR="009556EE" w:rsidRDefault="009556EE" w:rsidP="009556EE">
      <w:pPr>
        <w:spacing w:before="137"/>
        <w:ind w:firstLine="720"/>
        <w:rPr>
          <w:lang w:eastAsia="zh-CN"/>
        </w:rPr>
      </w:pPr>
      <w:r>
        <w:rPr>
          <w:noProof/>
          <w:lang w:eastAsia="zh-CN"/>
        </w:rPr>
        <w:drawing>
          <wp:inline distT="0" distB="0" distL="0" distR="0" wp14:anchorId="4B1B4A13" wp14:editId="3E0BF2AB">
            <wp:extent cx="5525559" cy="2161790"/>
            <wp:effectExtent l="0" t="0" r="0" b="0"/>
            <wp:docPr id="2278" name="图片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25064" cy="2161596"/>
                    </a:xfrm>
                    <a:prstGeom prst="rect">
                      <a:avLst/>
                    </a:prstGeom>
                    <a:noFill/>
                    <a:ln>
                      <a:noFill/>
                    </a:ln>
                  </pic:spPr>
                </pic:pic>
              </a:graphicData>
            </a:graphic>
          </wp:inline>
        </w:drawing>
      </w:r>
    </w:p>
    <w:p w14:paraId="04607D2B" w14:textId="2F46C898" w:rsidR="00AB1163" w:rsidRPr="00DF4B82" w:rsidRDefault="00AB1163" w:rsidP="00AB1163">
      <w:pPr>
        <w:pStyle w:val="DDNbodytext1"/>
        <w:keepNext/>
        <w:rPr>
          <w:lang w:eastAsia="zh-CN"/>
        </w:rPr>
      </w:pPr>
      <w:bookmarkStart w:id="387" w:name="_Ref512523649"/>
      <w:bookmarkStart w:id="388" w:name="_Toc512586316"/>
      <w:r>
        <w:rPr>
          <w:lang w:eastAsia="zh-CN"/>
        </w:rPr>
        <w:t>T</w:t>
      </w:r>
      <w:r>
        <w:rPr>
          <w:rFonts w:hint="eastAsia"/>
          <w:lang w:eastAsia="zh-CN"/>
        </w:rPr>
        <w:t>he Handing time of Write Requests Panel (</w:t>
      </w:r>
      <w:r w:rsidRPr="00AB1163">
        <w:rPr>
          <w:rStyle w:val="DDNField"/>
        </w:rPr>
        <w:fldChar w:fldCharType="begin"/>
      </w:r>
      <w:r w:rsidRPr="00AB1163">
        <w:rPr>
          <w:rStyle w:val="DDNField"/>
        </w:rPr>
        <w:instrText xml:space="preserve"> </w:instrText>
      </w:r>
      <w:r w:rsidRPr="00AB1163">
        <w:rPr>
          <w:rStyle w:val="DDNField"/>
          <w:rFonts w:hint="eastAsia"/>
        </w:rPr>
        <w:instrText>REF _Ref513020280 \h</w:instrText>
      </w:r>
      <w:r w:rsidRPr="00AB1163">
        <w:rPr>
          <w:rStyle w:val="DDNField"/>
        </w:rPr>
        <w:instrText xml:space="preserve"> </w:instrText>
      </w:r>
      <w:r>
        <w:rPr>
          <w:rStyle w:val="DDNField"/>
        </w:rPr>
        <w:instrText xml:space="preserve"> \* MERGEFORMAT </w:instrText>
      </w:r>
      <w:r w:rsidRPr="00AB1163">
        <w:rPr>
          <w:rStyle w:val="DDNField"/>
        </w:rPr>
      </w:r>
      <w:r w:rsidRPr="00AB1163">
        <w:rPr>
          <w:rStyle w:val="DDNField"/>
        </w:rPr>
        <w:fldChar w:fldCharType="separate"/>
      </w:r>
      <w:r w:rsidRPr="00AB1163">
        <w:rPr>
          <w:rStyle w:val="DDNField"/>
          <w:rFonts w:hint="eastAsia"/>
        </w:rPr>
        <w:t xml:space="preserve">Figure </w:t>
      </w:r>
      <w:r w:rsidRPr="00AB1163">
        <w:rPr>
          <w:rStyle w:val="DDNField"/>
        </w:rPr>
        <w:t>91</w:t>
      </w:r>
      <w:r w:rsidRPr="00AB1163">
        <w:rPr>
          <w:rStyle w:val="DDNField"/>
        </w:rPr>
        <w:fldChar w:fldCharType="end"/>
      </w:r>
      <w:r>
        <w:rPr>
          <w:rFonts w:hint="eastAsia"/>
          <w:lang w:eastAsia="zh-CN"/>
        </w:rPr>
        <w:t xml:space="preserve">) shows the maximum and minimum Handling time of Write requests varying on time on OSS. </w:t>
      </w:r>
      <w:r w:rsidRPr="009938EB">
        <w:rPr>
          <w:lang w:eastAsia="zh-CN"/>
        </w:rPr>
        <w:t>The handling time of a request is the time interval between the time that it is started to be handled time and the time the handling finishes.  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Write </w:t>
      </w:r>
      <w:r w:rsidRPr="009938EB">
        <w:rPr>
          <w:lang w:eastAsia="zh-CN"/>
        </w:rPr>
        <w:t>requests during the last collect interval</w:t>
      </w:r>
      <w:r>
        <w:rPr>
          <w:rFonts w:hint="eastAsia"/>
          <w:lang w:eastAsia="zh-CN"/>
        </w:rPr>
        <w:t xml:space="preserve">; </w:t>
      </w:r>
      <w:r w:rsidRPr="009938EB">
        <w:rPr>
          <w:lang w:eastAsia="zh-CN"/>
        </w:rPr>
        <w:t>The value shown in th</w:t>
      </w:r>
      <w:r>
        <w:rPr>
          <w:rFonts w:hint="eastAsia"/>
          <w:lang w:eastAsia="zh-CN"/>
        </w:rPr>
        <w:t>e left</w:t>
      </w:r>
      <w:r w:rsidRPr="009938EB">
        <w:rPr>
          <w:lang w:eastAsia="zh-CN"/>
        </w:rPr>
        <w:t xml:space="preserve"> graph</w:t>
      </w:r>
      <w:r>
        <w:rPr>
          <w:rFonts w:hint="eastAsia"/>
          <w:lang w:eastAsia="zh-CN"/>
        </w:rPr>
        <w:t xml:space="preserve"> blew</w:t>
      </w:r>
      <w:r w:rsidRPr="009938EB">
        <w:rPr>
          <w:lang w:eastAsia="zh-CN"/>
        </w:rPr>
        <w:t xml:space="preserve"> is the minimum handling time of the </w:t>
      </w:r>
      <w:r>
        <w:rPr>
          <w:rFonts w:hint="eastAsia"/>
          <w:lang w:eastAsia="zh-CN"/>
        </w:rPr>
        <w:t xml:space="preserve">Write </w:t>
      </w:r>
      <w:r w:rsidRPr="009938EB">
        <w:rPr>
          <w:lang w:eastAsia="zh-CN"/>
        </w:rPr>
        <w:t>requests during the last collect interval.</w:t>
      </w:r>
      <w:r w:rsidRPr="00DF1B5E">
        <w:rPr>
          <w:lang w:eastAsia="zh-CN"/>
        </w:rPr>
        <w:t xml:space="preserve"> </w:t>
      </w:r>
    </w:p>
    <w:p w14:paraId="774D51A9" w14:textId="3A083963" w:rsidR="009556EE" w:rsidRDefault="00AB1163" w:rsidP="009556EE">
      <w:pPr>
        <w:pStyle w:val="a6"/>
        <w:rPr>
          <w:lang w:eastAsia="zh-CN"/>
        </w:rPr>
      </w:pPr>
      <w:bookmarkStart w:id="389" w:name="_Ref513020280"/>
      <w:bookmarkStart w:id="390" w:name="_Toc514766745"/>
      <w:r>
        <w:rPr>
          <w:rFonts w:hint="eastAsia"/>
          <w:lang w:eastAsia="zh-CN"/>
        </w:rPr>
        <w:t xml:space="preserve">Figure </w:t>
      </w:r>
      <w:r w:rsidR="009556EE">
        <w:fldChar w:fldCharType="begin"/>
      </w:r>
      <w:r w:rsidR="009556EE">
        <w:rPr>
          <w:lang w:eastAsia="zh-CN"/>
        </w:rPr>
        <w:instrText xml:space="preserve"> </w:instrText>
      </w:r>
      <w:r w:rsidR="009556EE">
        <w:rPr>
          <w:lang w:eastAsia="zh-CN"/>
        </w:rPr>
        <w:lastRenderedPageBreak/>
        <w:instrText xml:space="preserve">SEQ Figure \* ARABIC </w:instrText>
      </w:r>
      <w:r w:rsidR="009556EE">
        <w:fldChar w:fldCharType="separate"/>
      </w:r>
      <w:r w:rsidR="009556EE">
        <w:rPr>
          <w:noProof/>
          <w:lang w:eastAsia="zh-CN"/>
        </w:rPr>
        <w:t>91</w:t>
      </w:r>
      <w:r w:rsidR="009556EE">
        <w:fldChar w:fldCharType="end"/>
      </w:r>
      <w:bookmarkEnd w:id="387"/>
      <w:bookmarkEnd w:id="389"/>
      <w:r w:rsidR="009556EE">
        <w:rPr>
          <w:rFonts w:hint="eastAsia"/>
          <w:lang w:eastAsia="zh-CN"/>
        </w:rPr>
        <w:t xml:space="preserve">: </w:t>
      </w:r>
      <w:bookmarkEnd w:id="388"/>
      <w:r>
        <w:rPr>
          <w:rFonts w:hint="eastAsia"/>
          <w:lang w:eastAsia="zh-CN"/>
        </w:rPr>
        <w:t xml:space="preserve"> Handing Time of Write Requests Panel</w:t>
      </w:r>
      <w:bookmarkEnd w:id="390"/>
    </w:p>
    <w:p w14:paraId="6C42A82B" w14:textId="77777777" w:rsidR="009556EE" w:rsidRDefault="009556EE" w:rsidP="009556EE">
      <w:pPr>
        <w:spacing w:before="137"/>
        <w:ind w:firstLine="720"/>
        <w:rPr>
          <w:lang w:eastAsia="zh-CN"/>
        </w:rPr>
      </w:pPr>
      <w:r>
        <w:rPr>
          <w:noProof/>
          <w:lang w:eastAsia="zh-CN"/>
        </w:rPr>
        <w:drawing>
          <wp:inline distT="0" distB="0" distL="0" distR="0" wp14:anchorId="1A26D9E0" wp14:editId="301423AB">
            <wp:extent cx="5422973" cy="1448638"/>
            <wp:effectExtent l="0" t="0" r="6350" b="0"/>
            <wp:docPr id="2279" name="图片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27080" cy="1449735"/>
                    </a:xfrm>
                    <a:prstGeom prst="rect">
                      <a:avLst/>
                    </a:prstGeom>
                    <a:noFill/>
                    <a:ln>
                      <a:noFill/>
                    </a:ln>
                  </pic:spPr>
                </pic:pic>
              </a:graphicData>
            </a:graphic>
          </wp:inline>
        </w:drawing>
      </w:r>
    </w:p>
    <w:p w14:paraId="543A697D" w14:textId="0E2E0DBA" w:rsidR="009556EE" w:rsidRPr="00AB1163" w:rsidRDefault="00AB1163" w:rsidP="00AB1163">
      <w:pPr>
        <w:pStyle w:val="DDNbodytext1"/>
        <w:keepNext/>
        <w:rPr>
          <w:lang w:eastAsia="zh-CN"/>
        </w:rPr>
      </w:pPr>
      <w:r>
        <w:rPr>
          <w:rFonts w:hint="eastAsia"/>
          <w:lang w:eastAsia="zh-CN"/>
        </w:rPr>
        <w:t xml:space="preserve">The </w:t>
      </w:r>
      <w:r w:rsidRPr="00383717">
        <w:rPr>
          <w:rFonts w:hint="eastAsia"/>
          <w:b/>
          <w:lang w:eastAsia="zh-CN"/>
        </w:rPr>
        <w:t>Number of Active</w:t>
      </w:r>
      <w:r w:rsidRPr="00B445CC">
        <w:rPr>
          <w:rFonts w:hint="eastAsia"/>
          <w:b/>
          <w:lang w:eastAsia="zh-CN"/>
        </w:rPr>
        <w:t xml:space="preserve"> </w:t>
      </w:r>
      <w:r>
        <w:rPr>
          <w:rFonts w:hint="eastAsia"/>
          <w:b/>
          <w:lang w:eastAsia="zh-CN"/>
        </w:rPr>
        <w:t xml:space="preserve">Create </w:t>
      </w:r>
      <w:r w:rsidRPr="00383717">
        <w:rPr>
          <w:rFonts w:hint="eastAsia"/>
          <w:b/>
          <w:lang w:eastAsia="zh-CN"/>
        </w:rPr>
        <w:t>Requests</w:t>
      </w:r>
      <w:r>
        <w:rPr>
          <w:rFonts w:hint="eastAsia"/>
          <w:lang w:eastAsia="zh-CN"/>
        </w:rPr>
        <w:t xml:space="preserve"> Panel (</w:t>
      </w:r>
      <w:r w:rsidRPr="00AB1163">
        <w:rPr>
          <w:rStyle w:val="DDNField"/>
        </w:rPr>
        <w:fldChar w:fldCharType="begin"/>
      </w:r>
      <w:r w:rsidRPr="00AB1163">
        <w:rPr>
          <w:rStyle w:val="DDNField"/>
        </w:rPr>
        <w:instrText xml:space="preserve"> </w:instrText>
      </w:r>
      <w:r w:rsidRPr="00AB1163">
        <w:rPr>
          <w:rStyle w:val="DDNField"/>
          <w:rFonts w:hint="eastAsia"/>
        </w:rPr>
        <w:instrText>REF _Ref512523660 \h</w:instrText>
      </w:r>
      <w:r w:rsidRPr="00AB1163">
        <w:rPr>
          <w:rStyle w:val="DDNField"/>
        </w:rPr>
        <w:instrText xml:space="preserve"> </w:instrText>
      </w:r>
      <w:r>
        <w:rPr>
          <w:rStyle w:val="DDNField"/>
        </w:rPr>
        <w:instrText xml:space="preserve"> \* MERGEFORMAT </w:instrText>
      </w:r>
      <w:r w:rsidRPr="00AB1163">
        <w:rPr>
          <w:rStyle w:val="DDNField"/>
        </w:rPr>
      </w:r>
      <w:r w:rsidRPr="00AB1163">
        <w:rPr>
          <w:rStyle w:val="DDNField"/>
        </w:rPr>
        <w:fldChar w:fldCharType="separate"/>
      </w:r>
      <w:r w:rsidRPr="00AB1163">
        <w:rPr>
          <w:rStyle w:val="DDNField"/>
          <w:rFonts w:hint="eastAsia"/>
        </w:rPr>
        <w:t xml:space="preserve">Figure </w:t>
      </w:r>
      <w:r w:rsidRPr="00AB1163">
        <w:rPr>
          <w:rStyle w:val="DDNField"/>
        </w:rPr>
        <w:t>92</w:t>
      </w:r>
      <w:r w:rsidRPr="00AB1163">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create requests varying on time on OSS. </w:t>
      </w:r>
      <w:r w:rsidRPr="00383717">
        <w:rPr>
          <w:lang w:eastAsia="zh-CN"/>
        </w:rPr>
        <w:t xml:space="preserve">Active requests are the requests that is being actively handled by this </w:t>
      </w:r>
      <w:r w:rsidR="002153ED">
        <w:rPr>
          <w:rFonts w:hint="eastAsia"/>
          <w:lang w:eastAsia="zh-CN"/>
        </w:rPr>
        <w:t>OS</w:t>
      </w:r>
      <w:r w:rsidRPr="00383717">
        <w:rPr>
          <w:lang w:eastAsia="zh-CN"/>
        </w:rPr>
        <w:t>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5FEDC197" w14:textId="25AD3291" w:rsidR="009556EE" w:rsidRDefault="00AB1163" w:rsidP="009556EE">
      <w:pPr>
        <w:pStyle w:val="a6"/>
        <w:rPr>
          <w:lang w:eastAsia="zh-CN"/>
        </w:rPr>
      </w:pPr>
      <w:bookmarkStart w:id="391" w:name="_Ref512523660"/>
      <w:bookmarkStart w:id="392" w:name="_Toc512586317"/>
      <w:bookmarkStart w:id="393" w:name="_Toc514766746"/>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92</w:t>
      </w:r>
      <w:r w:rsidR="009556EE">
        <w:fldChar w:fldCharType="end"/>
      </w:r>
      <w:bookmarkEnd w:id="391"/>
      <w:r w:rsidR="009556EE">
        <w:rPr>
          <w:rFonts w:hint="eastAsia"/>
          <w:lang w:eastAsia="zh-CN"/>
        </w:rPr>
        <w:t xml:space="preserve">: </w:t>
      </w:r>
      <w:bookmarkEnd w:id="392"/>
      <w:r>
        <w:rPr>
          <w:rFonts w:hint="eastAsia"/>
          <w:lang w:eastAsia="zh-CN"/>
        </w:rPr>
        <w:t>Number of Active Create Requests Panel</w:t>
      </w:r>
      <w:bookmarkEnd w:id="393"/>
    </w:p>
    <w:p w14:paraId="3F28AE40" w14:textId="77777777" w:rsidR="009556EE" w:rsidRDefault="009556EE" w:rsidP="009556EE">
      <w:pPr>
        <w:spacing w:before="137"/>
        <w:ind w:firstLine="720"/>
        <w:rPr>
          <w:lang w:eastAsia="zh-CN"/>
        </w:rPr>
      </w:pPr>
      <w:r>
        <w:rPr>
          <w:noProof/>
          <w:lang w:eastAsia="zh-CN"/>
        </w:rPr>
        <w:drawing>
          <wp:inline distT="0" distB="0" distL="0" distR="0" wp14:anchorId="7AC8E3D3" wp14:editId="65F0DFC2">
            <wp:extent cx="5475829" cy="2137066"/>
            <wp:effectExtent l="0" t="0" r="0" b="0"/>
            <wp:docPr id="2280" name="图片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5339" cy="2136875"/>
                    </a:xfrm>
                    <a:prstGeom prst="rect">
                      <a:avLst/>
                    </a:prstGeom>
                    <a:noFill/>
                    <a:ln>
                      <a:noFill/>
                    </a:ln>
                  </pic:spPr>
                </pic:pic>
              </a:graphicData>
            </a:graphic>
          </wp:inline>
        </w:drawing>
      </w:r>
    </w:p>
    <w:p w14:paraId="2836F39F" w14:textId="35289244" w:rsidR="00AB1163" w:rsidRPr="00DF1B5E" w:rsidRDefault="00AB1163" w:rsidP="00AB1163">
      <w:pPr>
        <w:pStyle w:val="DDNbodytext1"/>
        <w:keepNext/>
        <w:rPr>
          <w:lang w:eastAsia="zh-CN"/>
        </w:rPr>
      </w:pPr>
      <w:bookmarkStart w:id="394" w:name="_Ref512523672"/>
      <w:bookmarkStart w:id="395" w:name="_Toc512586318"/>
      <w:r>
        <w:rPr>
          <w:rFonts w:hint="eastAsia"/>
          <w:lang w:eastAsia="zh-CN"/>
        </w:rPr>
        <w:t>The Number of Incoming Create Requests Panel (</w:t>
      </w:r>
      <w:r w:rsidRPr="00AB1163">
        <w:rPr>
          <w:rStyle w:val="DDNField"/>
        </w:rPr>
        <w:fldChar w:fldCharType="begin"/>
      </w:r>
      <w:r w:rsidRPr="00AB1163">
        <w:rPr>
          <w:rStyle w:val="DDNField"/>
        </w:rPr>
        <w:instrText xml:space="preserve"> </w:instrText>
      </w:r>
      <w:r w:rsidRPr="00AB1163">
        <w:rPr>
          <w:rStyle w:val="DDNField"/>
          <w:rFonts w:hint="eastAsia"/>
        </w:rPr>
        <w:instrText>REF _Ref513020593 \h</w:instrText>
      </w:r>
      <w:r w:rsidRPr="00AB1163">
        <w:rPr>
          <w:rStyle w:val="DDNField"/>
        </w:rPr>
        <w:instrText xml:space="preserve"> </w:instrText>
      </w:r>
      <w:r>
        <w:rPr>
          <w:rStyle w:val="DDNField"/>
        </w:rPr>
        <w:instrText xml:space="preserve"> \* MERGEFORMAT </w:instrText>
      </w:r>
      <w:r w:rsidRPr="00AB1163">
        <w:rPr>
          <w:rStyle w:val="DDNField"/>
        </w:rPr>
      </w:r>
      <w:r w:rsidRPr="00AB1163">
        <w:rPr>
          <w:rStyle w:val="DDNField"/>
        </w:rPr>
        <w:fldChar w:fldCharType="separate"/>
      </w:r>
      <w:r w:rsidRPr="00AB1163">
        <w:rPr>
          <w:rStyle w:val="DDNField"/>
          <w:rFonts w:hint="eastAsia"/>
        </w:rPr>
        <w:t xml:space="preserve">Figure </w:t>
      </w:r>
      <w:r w:rsidRPr="00AB1163">
        <w:rPr>
          <w:rStyle w:val="DDNField"/>
        </w:rPr>
        <w:t>93</w:t>
      </w:r>
      <w:r w:rsidRPr="00AB1163">
        <w:rPr>
          <w:rStyle w:val="DDNField"/>
        </w:rPr>
        <w:fldChar w:fldCharType="end"/>
      </w:r>
      <w:r>
        <w:rPr>
          <w:rFonts w:hint="eastAsia"/>
          <w:lang w:eastAsia="zh-CN"/>
        </w:rPr>
        <w:t xml:space="preserve">) shows the maximum and minimum number of incoming create requests varying on time on OSS.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Pr>
          <w:rFonts w:hint="eastAsia"/>
          <w:lang w:eastAsia="zh-CN"/>
        </w:rPr>
        <w:t xml:space="preserve">create </w:t>
      </w:r>
      <w:r w:rsidRPr="002D1BFF">
        <w:rPr>
          <w:lang w:eastAsia="zh-CN"/>
        </w:rPr>
        <w:t>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Pr>
          <w:rFonts w:hint="eastAsia"/>
          <w:lang w:eastAsia="zh-CN"/>
        </w:rPr>
        <w:t xml:space="preserve">create </w:t>
      </w:r>
      <w:r w:rsidRPr="002D1BFF">
        <w:rPr>
          <w:lang w:eastAsia="zh-CN"/>
        </w:rPr>
        <w:t>requests during the las</w:t>
      </w:r>
      <w:r>
        <w:rPr>
          <w:lang w:eastAsia="zh-CN"/>
        </w:rPr>
        <w:t>t collect interva</w:t>
      </w:r>
      <w:r>
        <w:rPr>
          <w:rFonts w:hint="eastAsia"/>
          <w:lang w:eastAsia="zh-CN"/>
        </w:rPr>
        <w:t>l.</w:t>
      </w:r>
      <w:r w:rsidRPr="00DF1B5E">
        <w:rPr>
          <w:lang w:eastAsia="zh-CN"/>
        </w:rPr>
        <w:t xml:space="preserve"> </w:t>
      </w:r>
    </w:p>
    <w:p w14:paraId="354A92B9" w14:textId="79D71C09" w:rsidR="009556EE" w:rsidRDefault="00AB1163" w:rsidP="009556EE">
      <w:pPr>
        <w:pStyle w:val="a6"/>
        <w:rPr>
          <w:lang w:eastAsia="zh-CN"/>
        </w:rPr>
      </w:pPr>
      <w:bookmarkStart w:id="396" w:name="_Ref513020593"/>
      <w:bookmarkStart w:id="397" w:name="_Toc514766747"/>
      <w:r>
        <w:rPr>
          <w:rFonts w:hint="eastAsia"/>
          <w:lang w:eastAsia="zh-CN"/>
        </w:rPr>
        <w:t xml:space="preserve">Figure </w:t>
      </w:r>
      <w:r w:rsidR="009556EE">
        <w:fldChar w:fldCharType="begin"/>
      </w:r>
      <w:r w:rsidR="009556EE">
        <w:rPr>
          <w:lang w:eastAsia="zh-CN"/>
        </w:rPr>
        <w:instrText xml:space="preserve"> SEQ </w:instrText>
      </w:r>
      <w:r w:rsidR="009556EE">
        <w:rPr>
          <w:lang w:eastAsia="zh-CN"/>
        </w:rPr>
        <w:lastRenderedPageBreak/>
        <w:instrText xml:space="preserve">Figure \* ARABIC </w:instrText>
      </w:r>
      <w:r w:rsidR="009556EE">
        <w:fldChar w:fldCharType="separate"/>
      </w:r>
      <w:r w:rsidR="009556EE">
        <w:rPr>
          <w:noProof/>
          <w:lang w:eastAsia="zh-CN"/>
        </w:rPr>
        <w:t>93</w:t>
      </w:r>
      <w:r w:rsidR="009556EE">
        <w:fldChar w:fldCharType="end"/>
      </w:r>
      <w:bookmarkEnd w:id="394"/>
      <w:bookmarkEnd w:id="396"/>
      <w:r w:rsidR="009556EE">
        <w:rPr>
          <w:rFonts w:hint="eastAsia"/>
          <w:lang w:eastAsia="zh-CN"/>
        </w:rPr>
        <w:t xml:space="preserve">: </w:t>
      </w:r>
      <w:bookmarkEnd w:id="395"/>
      <w:r>
        <w:rPr>
          <w:rFonts w:hint="eastAsia"/>
          <w:lang w:eastAsia="zh-CN"/>
        </w:rPr>
        <w:t xml:space="preserve"> Number of Incoming Create Requests Panel</w:t>
      </w:r>
      <w:bookmarkEnd w:id="397"/>
    </w:p>
    <w:p w14:paraId="08EB8F1D" w14:textId="77777777" w:rsidR="009556EE" w:rsidRDefault="009556EE" w:rsidP="009556EE">
      <w:pPr>
        <w:spacing w:before="137"/>
        <w:ind w:firstLine="720"/>
        <w:rPr>
          <w:lang w:eastAsia="zh-CN"/>
        </w:rPr>
      </w:pPr>
      <w:r>
        <w:rPr>
          <w:noProof/>
          <w:lang w:eastAsia="zh-CN"/>
        </w:rPr>
        <w:drawing>
          <wp:inline distT="0" distB="0" distL="0" distR="0" wp14:anchorId="2CB2951F" wp14:editId="4D16D191">
            <wp:extent cx="5452759" cy="2135362"/>
            <wp:effectExtent l="0" t="0" r="0" b="0"/>
            <wp:docPr id="2281" name="图片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54525" cy="2136054"/>
                    </a:xfrm>
                    <a:prstGeom prst="rect">
                      <a:avLst/>
                    </a:prstGeom>
                    <a:noFill/>
                    <a:ln>
                      <a:noFill/>
                    </a:ln>
                  </pic:spPr>
                </pic:pic>
              </a:graphicData>
            </a:graphic>
          </wp:inline>
        </w:drawing>
      </w:r>
    </w:p>
    <w:p w14:paraId="557D22ED" w14:textId="5A5B802D" w:rsidR="00AB1163" w:rsidRPr="00DF1B5E" w:rsidRDefault="00AB1163" w:rsidP="00AB1163">
      <w:pPr>
        <w:pStyle w:val="DDNbodytext1"/>
        <w:keepNext/>
        <w:rPr>
          <w:lang w:eastAsia="zh-CN"/>
        </w:rPr>
      </w:pPr>
      <w:r>
        <w:rPr>
          <w:rFonts w:hint="eastAsia"/>
          <w:lang w:eastAsia="zh-CN"/>
        </w:rPr>
        <w:t>The Wait time of Create Requests Panel (</w:t>
      </w:r>
      <w:r w:rsidRPr="00AB1163">
        <w:rPr>
          <w:rStyle w:val="DDNField"/>
        </w:rPr>
        <w:fldChar w:fldCharType="begin"/>
      </w:r>
      <w:r w:rsidRPr="00AB1163">
        <w:rPr>
          <w:rStyle w:val="DDNField"/>
        </w:rPr>
        <w:instrText xml:space="preserve"> </w:instrText>
      </w:r>
      <w:r w:rsidRPr="00AB1163">
        <w:rPr>
          <w:rStyle w:val="DDNField"/>
          <w:rFonts w:hint="eastAsia"/>
        </w:rPr>
        <w:instrText>REF _Ref512523679 \h</w:instrText>
      </w:r>
      <w:r w:rsidRPr="00AB1163">
        <w:rPr>
          <w:rStyle w:val="DDNField"/>
        </w:rPr>
        <w:instrText xml:space="preserve"> </w:instrText>
      </w:r>
      <w:r>
        <w:rPr>
          <w:rStyle w:val="DDNField"/>
        </w:rPr>
        <w:instrText xml:space="preserve"> \* MERGEFORMAT </w:instrText>
      </w:r>
      <w:r w:rsidRPr="00AB1163">
        <w:rPr>
          <w:rStyle w:val="DDNField"/>
        </w:rPr>
      </w:r>
      <w:r w:rsidRPr="00AB1163">
        <w:rPr>
          <w:rStyle w:val="DDNField"/>
        </w:rPr>
        <w:fldChar w:fldCharType="separate"/>
      </w:r>
      <w:r w:rsidRPr="00AB1163">
        <w:rPr>
          <w:rStyle w:val="DDNField"/>
          <w:rFonts w:hint="eastAsia"/>
        </w:rPr>
        <w:t xml:space="preserve">Figure </w:t>
      </w:r>
      <w:r w:rsidRPr="00AB1163">
        <w:rPr>
          <w:rStyle w:val="DDNField"/>
        </w:rPr>
        <w:t>94</w:t>
      </w:r>
      <w:r w:rsidRPr="00AB1163">
        <w:rPr>
          <w:rStyle w:val="DDNField"/>
        </w:rPr>
        <w:fldChar w:fldCharType="end"/>
      </w:r>
      <w:r>
        <w:rPr>
          <w:rFonts w:hint="eastAsia"/>
          <w:lang w:eastAsia="zh-CN"/>
        </w:rPr>
        <w:t xml:space="preserve">) shows the maximum and minimum wait time of create requests varying on time on OSS.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Pr>
          <w:rFonts w:hint="eastAsia"/>
          <w:lang w:eastAsia="zh-CN"/>
        </w:rPr>
        <w:t xml:space="preserve">create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create </w:t>
      </w:r>
      <w:r w:rsidRPr="00B07CA4">
        <w:rPr>
          <w:lang w:eastAsia="zh-CN"/>
        </w:rPr>
        <w:t>requests during the last collect interval</w:t>
      </w:r>
      <w:r>
        <w:rPr>
          <w:rFonts w:hint="eastAsia"/>
          <w:lang w:eastAsia="zh-CN"/>
        </w:rPr>
        <w:t xml:space="preserve">. </w:t>
      </w:r>
    </w:p>
    <w:p w14:paraId="128FC7A3" w14:textId="1A833C4D" w:rsidR="009556EE" w:rsidRDefault="00AB1163" w:rsidP="009556EE">
      <w:pPr>
        <w:pStyle w:val="a6"/>
        <w:rPr>
          <w:lang w:eastAsia="zh-CN"/>
        </w:rPr>
      </w:pPr>
      <w:bookmarkStart w:id="398" w:name="_Ref512523679"/>
      <w:bookmarkStart w:id="399" w:name="_Toc512586319"/>
      <w:bookmarkStart w:id="400" w:name="_Toc514766748"/>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94</w:t>
      </w:r>
      <w:r w:rsidR="009556EE">
        <w:fldChar w:fldCharType="end"/>
      </w:r>
      <w:bookmarkEnd w:id="398"/>
      <w:r w:rsidR="009556EE">
        <w:rPr>
          <w:rFonts w:hint="eastAsia"/>
          <w:lang w:eastAsia="zh-CN"/>
        </w:rPr>
        <w:t xml:space="preserve">: </w:t>
      </w:r>
      <w:bookmarkEnd w:id="399"/>
      <w:r>
        <w:rPr>
          <w:rFonts w:hint="eastAsia"/>
          <w:lang w:eastAsia="zh-CN"/>
        </w:rPr>
        <w:t>Wait Time of Create Requests Panel</w:t>
      </w:r>
      <w:bookmarkEnd w:id="400"/>
    </w:p>
    <w:p w14:paraId="30EA671F" w14:textId="77777777" w:rsidR="009556EE" w:rsidRDefault="009556EE" w:rsidP="009556EE">
      <w:pPr>
        <w:spacing w:before="137"/>
        <w:ind w:firstLine="720"/>
        <w:rPr>
          <w:lang w:eastAsia="zh-CN"/>
        </w:rPr>
      </w:pPr>
      <w:r>
        <w:rPr>
          <w:noProof/>
          <w:lang w:eastAsia="zh-CN"/>
        </w:rPr>
        <w:drawing>
          <wp:inline distT="0" distB="0" distL="0" distR="0" wp14:anchorId="1F847069" wp14:editId="0FE5DAE3">
            <wp:extent cx="5506833" cy="2145933"/>
            <wp:effectExtent l="0" t="0" r="0" b="6985"/>
            <wp:docPr id="2282" name="图片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05943" cy="2145586"/>
                    </a:xfrm>
                    <a:prstGeom prst="rect">
                      <a:avLst/>
                    </a:prstGeom>
                    <a:noFill/>
                    <a:ln>
                      <a:noFill/>
                    </a:ln>
                  </pic:spPr>
                </pic:pic>
              </a:graphicData>
            </a:graphic>
          </wp:inline>
        </w:drawing>
      </w:r>
    </w:p>
    <w:p w14:paraId="2B82DEDD" w14:textId="46D3F7A1" w:rsidR="009556EE" w:rsidRPr="00DF4B82" w:rsidRDefault="00AB1163" w:rsidP="002153ED">
      <w:pPr>
        <w:pStyle w:val="DDNbodytext1"/>
        <w:keepNext/>
        <w:rPr>
          <w:lang w:eastAsia="zh-CN"/>
        </w:rPr>
      </w:pPr>
      <w:r>
        <w:rPr>
          <w:rFonts w:hint="eastAsia"/>
          <w:lang w:eastAsia="zh-CN"/>
        </w:rPr>
        <w:t xml:space="preserve">The Adaptive Timeout Value of </w:t>
      </w:r>
      <w:r w:rsidR="002153ED">
        <w:rPr>
          <w:rFonts w:hint="eastAsia"/>
          <w:lang w:eastAsia="zh-CN"/>
        </w:rPr>
        <w:t>Create</w:t>
      </w:r>
      <w:r>
        <w:rPr>
          <w:rFonts w:hint="eastAsia"/>
          <w:lang w:eastAsia="zh-CN"/>
        </w:rPr>
        <w:t xml:space="preserve"> Service Panel (</w:t>
      </w:r>
      <w:r w:rsidR="002153ED" w:rsidRPr="002153ED">
        <w:rPr>
          <w:rStyle w:val="DDNField"/>
        </w:rPr>
        <w:fldChar w:fldCharType="begin"/>
      </w:r>
      <w:r w:rsidR="002153ED" w:rsidRPr="002153ED">
        <w:rPr>
          <w:rStyle w:val="DDNField"/>
        </w:rPr>
        <w:instrText xml:space="preserve"> </w:instrText>
      </w:r>
      <w:r w:rsidR="002153ED" w:rsidRPr="002153ED">
        <w:rPr>
          <w:rStyle w:val="DDNField"/>
          <w:rFonts w:hint="eastAsia"/>
        </w:rPr>
        <w:instrText>REF _Ref512523684 \h</w:instrText>
      </w:r>
      <w:r w:rsidR="002153ED" w:rsidRPr="002153ED">
        <w:rPr>
          <w:rStyle w:val="DDNField"/>
        </w:rPr>
        <w:instrText xml:space="preserve"> </w:instrText>
      </w:r>
      <w:r w:rsidR="002153ED">
        <w:rPr>
          <w:rStyle w:val="DDNField"/>
        </w:rPr>
        <w:instrText xml:space="preserve"> \* MERGEFORMAT </w:instrText>
      </w:r>
      <w:r w:rsidR="002153ED" w:rsidRPr="002153ED">
        <w:rPr>
          <w:rStyle w:val="DDNField"/>
        </w:rPr>
      </w:r>
      <w:r w:rsidR="002153ED" w:rsidRPr="002153ED">
        <w:rPr>
          <w:rStyle w:val="DDNField"/>
        </w:rPr>
        <w:fldChar w:fldCharType="separate"/>
      </w:r>
      <w:r w:rsidR="002153ED" w:rsidRPr="002153ED">
        <w:rPr>
          <w:rStyle w:val="DDNField"/>
        </w:rPr>
        <w:t>Figure</w:t>
      </w:r>
      <w:r w:rsidR="002153ED" w:rsidRPr="002153ED">
        <w:rPr>
          <w:rStyle w:val="DDNField"/>
          <w:rFonts w:hint="eastAsia"/>
        </w:rPr>
        <w:t xml:space="preserve"> </w:t>
      </w:r>
      <w:r w:rsidR="002153ED" w:rsidRPr="002153ED">
        <w:rPr>
          <w:rStyle w:val="DDNField"/>
        </w:rPr>
        <w:t>95</w:t>
      </w:r>
      <w:r w:rsidR="002153ED" w:rsidRPr="002153ED">
        <w:rPr>
          <w:rStyle w:val="DDNField"/>
        </w:rPr>
        <w:fldChar w:fldCharType="end"/>
      </w:r>
      <w:r>
        <w:rPr>
          <w:rFonts w:hint="eastAsia"/>
          <w:lang w:eastAsia="zh-CN"/>
        </w:rPr>
        <w:t xml:space="preserve">) shows the maximum and minimum adaptive timeout value of </w:t>
      </w:r>
      <w:r w:rsidR="002153ED">
        <w:rPr>
          <w:rFonts w:hint="eastAsia"/>
          <w:lang w:eastAsia="zh-CN"/>
        </w:rPr>
        <w:t>the create</w:t>
      </w:r>
      <w:r>
        <w:rPr>
          <w:rFonts w:hint="eastAsia"/>
          <w:lang w:eastAsia="zh-CN"/>
        </w:rPr>
        <w:t xml:space="preserve"> Service varying on time on </w:t>
      </w:r>
      <w:r w:rsidR="002153ED">
        <w:rPr>
          <w:rFonts w:hint="eastAsia"/>
          <w:lang w:eastAsia="zh-CN"/>
        </w:rPr>
        <w:t>OS</w:t>
      </w:r>
      <w:r>
        <w:rPr>
          <w:rFonts w:hint="eastAsia"/>
          <w:lang w:eastAsia="zh-CN"/>
        </w:rPr>
        <w:t xml:space="preserve">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sidR="002153ED">
        <w:rPr>
          <w:rFonts w:hint="eastAsia"/>
          <w:lang w:eastAsia="zh-CN"/>
        </w:rPr>
        <w:t xml:space="preserve">create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sidR="002153ED">
        <w:rPr>
          <w:rFonts w:hint="eastAsia"/>
          <w:lang w:eastAsia="zh-CN"/>
        </w:rPr>
        <w:t>create</w:t>
      </w:r>
      <w:r w:rsidRPr="00C9346D">
        <w:rPr>
          <w:lang w:eastAsia="zh-CN"/>
        </w:rPr>
        <w:t xml:space="preserve"> service d</w:t>
      </w:r>
      <w:r>
        <w:rPr>
          <w:lang w:eastAsia="zh-CN"/>
        </w:rPr>
        <w:t>uring the last collect interval</w:t>
      </w:r>
      <w:r>
        <w:rPr>
          <w:rFonts w:hint="eastAsia"/>
          <w:lang w:eastAsia="zh-CN"/>
        </w:rPr>
        <w:t>.</w:t>
      </w:r>
      <w:r w:rsidRPr="00DF1B5E">
        <w:rPr>
          <w:lang w:eastAsia="zh-CN"/>
        </w:rPr>
        <w:t xml:space="preserve"> </w:t>
      </w:r>
    </w:p>
    <w:p w14:paraId="56AC8C84" w14:textId="52B883A3" w:rsidR="009556EE" w:rsidRDefault="002153ED" w:rsidP="009556EE">
      <w:pPr>
        <w:pStyle w:val="a6"/>
        <w:rPr>
          <w:lang w:eastAsia="zh-CN"/>
        </w:rPr>
      </w:pPr>
      <w:bookmarkStart w:id="401" w:name="_Ref512523684"/>
      <w:bookmarkStart w:id="402" w:name="_Toc512586320"/>
      <w:bookmarkStart w:id="403" w:name="_Toc514766749"/>
      <w:r>
        <w:rPr>
          <w:lang w:eastAsia="zh-CN"/>
        </w:rPr>
        <w:t>Figure</w:t>
      </w:r>
      <w:r>
        <w:rPr>
          <w:rFonts w:hint="eastAsia"/>
          <w:lang w:eastAsia="zh-CN"/>
        </w:rPr>
        <w:t xml:space="preserve"> </w:t>
      </w:r>
      <w:r w:rsidR="009556EE">
        <w:fldChar w:fldCharType="begin"/>
      </w:r>
      <w:r w:rsidR="009556EE">
        <w:rPr>
          <w:lang w:eastAsia="zh-CN"/>
        </w:rPr>
        <w:instrText xml:space="preserve"> SEQ Figur</w:instrText>
      </w:r>
      <w:r w:rsidR="009556EE">
        <w:rPr>
          <w:lang w:eastAsia="zh-CN"/>
        </w:rPr>
        <w:lastRenderedPageBreak/>
        <w:instrText xml:space="preserve">e \* ARABIC </w:instrText>
      </w:r>
      <w:r w:rsidR="009556EE">
        <w:fldChar w:fldCharType="separate"/>
      </w:r>
      <w:r w:rsidR="009556EE">
        <w:rPr>
          <w:noProof/>
          <w:lang w:eastAsia="zh-CN"/>
        </w:rPr>
        <w:t>95</w:t>
      </w:r>
      <w:r w:rsidR="009556EE">
        <w:fldChar w:fldCharType="end"/>
      </w:r>
      <w:bookmarkEnd w:id="401"/>
      <w:r w:rsidR="009556EE">
        <w:rPr>
          <w:rFonts w:hint="eastAsia"/>
          <w:lang w:eastAsia="zh-CN"/>
        </w:rPr>
        <w:t xml:space="preserve">: </w:t>
      </w:r>
      <w:bookmarkEnd w:id="402"/>
      <w:r>
        <w:rPr>
          <w:rFonts w:hint="eastAsia"/>
          <w:lang w:eastAsia="zh-CN"/>
        </w:rPr>
        <w:t>Adaptive Timeout Value of Create Service Panel</w:t>
      </w:r>
      <w:bookmarkEnd w:id="403"/>
    </w:p>
    <w:p w14:paraId="349781B0" w14:textId="77777777" w:rsidR="009556EE" w:rsidRDefault="009556EE" w:rsidP="009556EE">
      <w:pPr>
        <w:spacing w:before="137"/>
        <w:ind w:firstLine="720"/>
        <w:rPr>
          <w:lang w:eastAsia="zh-CN"/>
        </w:rPr>
      </w:pPr>
      <w:r>
        <w:rPr>
          <w:noProof/>
          <w:lang w:eastAsia="zh-CN"/>
        </w:rPr>
        <w:drawing>
          <wp:inline distT="0" distB="0" distL="0" distR="0" wp14:anchorId="45EEE248" wp14:editId="4809156B">
            <wp:extent cx="5354261" cy="2091633"/>
            <wp:effectExtent l="0" t="0" r="0" b="4445"/>
            <wp:docPr id="2283" name="图片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53394" cy="2091294"/>
                    </a:xfrm>
                    <a:prstGeom prst="rect">
                      <a:avLst/>
                    </a:prstGeom>
                    <a:noFill/>
                    <a:ln>
                      <a:noFill/>
                    </a:ln>
                  </pic:spPr>
                </pic:pic>
              </a:graphicData>
            </a:graphic>
          </wp:inline>
        </w:drawing>
      </w:r>
    </w:p>
    <w:p w14:paraId="33571FB2" w14:textId="16E0C2D5" w:rsidR="009556EE" w:rsidRPr="00E521FA" w:rsidRDefault="002153ED" w:rsidP="002153ED">
      <w:pPr>
        <w:pStyle w:val="DDNbodytext1"/>
        <w:keepNext/>
        <w:rPr>
          <w:lang w:eastAsia="zh-CN"/>
        </w:rPr>
      </w:pPr>
      <w:r>
        <w:rPr>
          <w:rFonts w:hint="eastAsia"/>
          <w:lang w:eastAsia="zh-CN"/>
        </w:rPr>
        <w:t>The Number of Available Create Request buffers Panel (</w:t>
      </w:r>
      <w:r w:rsidRPr="002153ED">
        <w:rPr>
          <w:rStyle w:val="DDNField"/>
        </w:rPr>
        <w:fldChar w:fldCharType="begin"/>
      </w:r>
      <w:r w:rsidRPr="002153ED">
        <w:rPr>
          <w:rStyle w:val="DDNField"/>
        </w:rPr>
        <w:instrText xml:space="preserve"> </w:instrText>
      </w:r>
      <w:r w:rsidRPr="002153ED">
        <w:rPr>
          <w:rStyle w:val="DDNField"/>
          <w:rFonts w:hint="eastAsia"/>
        </w:rPr>
        <w:instrText>REF _Ref512523721 \h</w:instrText>
      </w:r>
      <w:r w:rsidRPr="002153ED">
        <w:rPr>
          <w:rStyle w:val="DDNField"/>
        </w:rPr>
        <w:instrText xml:space="preserve"> </w:instrText>
      </w:r>
      <w:r>
        <w:rPr>
          <w:rStyle w:val="DDNField"/>
        </w:rPr>
        <w:instrText xml:space="preserve"> \* MERGEFORMAT </w:instrText>
      </w:r>
      <w:r w:rsidRPr="002153ED">
        <w:rPr>
          <w:rStyle w:val="DDNField"/>
        </w:rPr>
      </w:r>
      <w:r w:rsidRPr="002153ED">
        <w:rPr>
          <w:rStyle w:val="DDNField"/>
        </w:rPr>
        <w:fldChar w:fldCharType="separate"/>
      </w:r>
      <w:r w:rsidRPr="002153ED">
        <w:rPr>
          <w:rStyle w:val="DDNField"/>
          <w:rFonts w:hint="eastAsia"/>
        </w:rPr>
        <w:t xml:space="preserve">Figure </w:t>
      </w:r>
      <w:r w:rsidRPr="002153ED">
        <w:rPr>
          <w:rStyle w:val="DDNField"/>
        </w:rPr>
        <w:t>96</w:t>
      </w:r>
      <w:r w:rsidRPr="002153ED">
        <w:rPr>
          <w:rStyle w:val="DDNField"/>
        </w:rPr>
        <w:fldChar w:fldCharType="end"/>
      </w:r>
      <w:r>
        <w:rPr>
          <w:rFonts w:hint="eastAsia"/>
          <w:lang w:eastAsia="zh-CN"/>
        </w:rPr>
        <w:t xml:space="preserve">) shows the maximum and minimum number of available create request buffers varying on time on OSS.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r w:rsidRPr="00DF1B5E">
        <w:rPr>
          <w:lang w:eastAsia="zh-CN"/>
        </w:rPr>
        <w:t xml:space="preserve"> </w:t>
      </w:r>
    </w:p>
    <w:p w14:paraId="3067B294" w14:textId="72CBD758" w:rsidR="009556EE" w:rsidRDefault="002153ED" w:rsidP="009556EE">
      <w:pPr>
        <w:pStyle w:val="a6"/>
        <w:rPr>
          <w:lang w:eastAsia="zh-CN"/>
        </w:rPr>
      </w:pPr>
      <w:bookmarkStart w:id="404" w:name="_Ref512523721"/>
      <w:bookmarkStart w:id="405" w:name="_Toc512586321"/>
      <w:bookmarkStart w:id="406" w:name="_Toc514766750"/>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96</w:t>
      </w:r>
      <w:r w:rsidR="009556EE">
        <w:fldChar w:fldCharType="end"/>
      </w:r>
      <w:bookmarkEnd w:id="404"/>
      <w:r w:rsidR="009556EE">
        <w:rPr>
          <w:rFonts w:hint="eastAsia"/>
          <w:lang w:eastAsia="zh-CN"/>
        </w:rPr>
        <w:t xml:space="preserve">: </w:t>
      </w:r>
      <w:bookmarkEnd w:id="405"/>
      <w:r>
        <w:rPr>
          <w:rFonts w:hint="eastAsia"/>
          <w:lang w:eastAsia="zh-CN"/>
        </w:rPr>
        <w:t>Number of Available Create Request Buffers Panel</w:t>
      </w:r>
      <w:bookmarkEnd w:id="406"/>
    </w:p>
    <w:p w14:paraId="153A931D" w14:textId="77777777" w:rsidR="009556EE" w:rsidRDefault="009556EE" w:rsidP="009556EE">
      <w:pPr>
        <w:spacing w:before="137"/>
        <w:ind w:firstLine="720"/>
        <w:rPr>
          <w:lang w:eastAsia="zh-CN"/>
        </w:rPr>
      </w:pPr>
      <w:r>
        <w:rPr>
          <w:noProof/>
          <w:lang w:eastAsia="zh-CN"/>
        </w:rPr>
        <w:drawing>
          <wp:inline distT="0" distB="0" distL="0" distR="0" wp14:anchorId="5A1C7D85" wp14:editId="05989265">
            <wp:extent cx="5438830" cy="2114195"/>
            <wp:effectExtent l="0" t="0" r="0" b="635"/>
            <wp:docPr id="2284" name="图片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44624" cy="2116447"/>
                    </a:xfrm>
                    <a:prstGeom prst="rect">
                      <a:avLst/>
                    </a:prstGeom>
                    <a:noFill/>
                    <a:ln>
                      <a:noFill/>
                    </a:ln>
                  </pic:spPr>
                </pic:pic>
              </a:graphicData>
            </a:graphic>
          </wp:inline>
        </w:drawing>
      </w:r>
    </w:p>
    <w:p w14:paraId="756CABF9" w14:textId="57F4DAFE" w:rsidR="002153ED" w:rsidRPr="00DF1B5E" w:rsidRDefault="002153ED" w:rsidP="002153ED">
      <w:pPr>
        <w:pStyle w:val="DDNbodytext1"/>
        <w:keepNext/>
        <w:rPr>
          <w:lang w:eastAsia="zh-CN"/>
        </w:rPr>
      </w:pPr>
      <w:bookmarkStart w:id="407" w:name="_Ref512523729"/>
      <w:bookmarkStart w:id="408" w:name="_Toc512586322"/>
      <w:r>
        <w:rPr>
          <w:rFonts w:hint="eastAsia"/>
          <w:lang w:eastAsia="zh-CN"/>
        </w:rPr>
        <w:t xml:space="preserve">The </w:t>
      </w:r>
      <w:r w:rsidRPr="00383717">
        <w:rPr>
          <w:rFonts w:hint="eastAsia"/>
          <w:b/>
          <w:lang w:eastAsia="zh-CN"/>
        </w:rPr>
        <w:t>Number of Active</w:t>
      </w:r>
      <w:r>
        <w:rPr>
          <w:rFonts w:hint="eastAsia"/>
          <w:b/>
          <w:lang w:eastAsia="zh-CN"/>
        </w:rPr>
        <w:t xml:space="preserve"> </w:t>
      </w:r>
      <w:r w:rsidRPr="002E69FD">
        <w:rPr>
          <w:rFonts w:hint="eastAsia"/>
          <w:b/>
          <w:lang w:eastAsia="zh-CN"/>
        </w:rPr>
        <w:t xml:space="preserve">LDLM </w:t>
      </w:r>
      <w:r>
        <w:rPr>
          <w:rFonts w:hint="eastAsia"/>
          <w:b/>
          <w:lang w:eastAsia="zh-CN"/>
        </w:rPr>
        <w:t>Canceld</w:t>
      </w:r>
      <w:r>
        <w:rPr>
          <w:rFonts w:hint="eastAsia"/>
          <w:lang w:eastAsia="zh-CN"/>
        </w:rPr>
        <w:t xml:space="preserve"> </w:t>
      </w:r>
      <w:r w:rsidRPr="00383717">
        <w:rPr>
          <w:rFonts w:hint="eastAsia"/>
          <w:b/>
          <w:lang w:eastAsia="zh-CN"/>
        </w:rPr>
        <w:t>Requests</w:t>
      </w:r>
      <w:r>
        <w:rPr>
          <w:rFonts w:hint="eastAsia"/>
          <w:lang w:eastAsia="zh-CN"/>
        </w:rPr>
        <w:t xml:space="preserve"> Panel (</w:t>
      </w:r>
      <w:r w:rsidRPr="002153ED">
        <w:rPr>
          <w:rStyle w:val="DDNField"/>
        </w:rPr>
        <w:fldChar w:fldCharType="begin"/>
      </w:r>
      <w:r w:rsidRPr="002153ED">
        <w:rPr>
          <w:rStyle w:val="DDNField"/>
        </w:rPr>
        <w:instrText xml:space="preserve"> </w:instrText>
      </w:r>
      <w:r w:rsidRPr="002153ED">
        <w:rPr>
          <w:rStyle w:val="DDNField"/>
          <w:rFonts w:hint="eastAsia"/>
        </w:rPr>
        <w:instrText>REF _Ref513021126 \h</w:instrText>
      </w:r>
      <w:r w:rsidRPr="002153ED">
        <w:rPr>
          <w:rStyle w:val="DDNField"/>
        </w:rPr>
        <w:instrText xml:space="preserve"> </w:instrText>
      </w:r>
      <w:r>
        <w:rPr>
          <w:rStyle w:val="DDNField"/>
        </w:rPr>
        <w:instrText xml:space="preserve"> \* MERGEFORMAT </w:instrText>
      </w:r>
      <w:r w:rsidRPr="002153ED">
        <w:rPr>
          <w:rStyle w:val="DDNField"/>
        </w:rPr>
      </w:r>
      <w:r w:rsidRPr="002153ED">
        <w:rPr>
          <w:rStyle w:val="DDNField"/>
        </w:rPr>
        <w:fldChar w:fldCharType="separate"/>
      </w:r>
      <w:r w:rsidRPr="002153ED">
        <w:rPr>
          <w:rStyle w:val="DDNField"/>
          <w:rFonts w:hint="eastAsia"/>
        </w:rPr>
        <w:t xml:space="preserve">Figure </w:t>
      </w:r>
      <w:r w:rsidRPr="002153ED">
        <w:rPr>
          <w:rStyle w:val="DDNField"/>
        </w:rPr>
        <w:t>97</w:t>
      </w:r>
      <w:r w:rsidRPr="002153ED">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LDLM </w:t>
      </w:r>
      <w:r w:rsidRPr="002153ED">
        <w:rPr>
          <w:rFonts w:hint="eastAsia"/>
          <w:lang w:eastAsia="zh-CN"/>
        </w:rPr>
        <w:t>Canceld</w:t>
      </w:r>
      <w:r>
        <w:rPr>
          <w:rFonts w:hint="eastAsia"/>
          <w:lang w:eastAsia="zh-CN"/>
        </w:rPr>
        <w:t xml:space="preserve"> requests varying on time on OSS. </w:t>
      </w:r>
      <w:r w:rsidRPr="00383717">
        <w:rPr>
          <w:lang w:eastAsia="zh-CN"/>
        </w:rPr>
        <w:t xml:space="preserve">Active requests are the requests that is being actively handled by this </w:t>
      </w:r>
      <w:r>
        <w:rPr>
          <w:rFonts w:hint="eastAsia"/>
          <w:lang w:eastAsia="zh-CN"/>
        </w:rPr>
        <w:t>OS</w:t>
      </w:r>
      <w:r w:rsidRPr="00383717">
        <w:rPr>
          <w:lang w:eastAsia="zh-CN"/>
        </w:rPr>
        <w:t>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0DBC1514" w14:textId="16A53524" w:rsidR="009556EE" w:rsidRDefault="002153ED" w:rsidP="009556EE">
      <w:pPr>
        <w:pStyle w:val="a6"/>
        <w:rPr>
          <w:lang w:eastAsia="zh-CN"/>
        </w:rPr>
      </w:pPr>
      <w:bookmarkStart w:id="409" w:name="_Ref513021126"/>
      <w:bookmarkStart w:id="410" w:name="_Toc514766751"/>
      <w:r>
        <w:rPr>
          <w:rFonts w:hint="eastAsia"/>
          <w:lang w:eastAsia="zh-CN"/>
        </w:rPr>
        <w:t xml:space="preserve">Figure </w:t>
      </w:r>
      <w:r w:rsidR="009556EE">
        <w:fldChar w:fldCharType="begin"/>
      </w:r>
      <w:r w:rsidR="009556EE">
        <w:rPr>
          <w:lang w:eastAsia="zh-CN"/>
        </w:rPr>
        <w:instrText xml:space="preserve"> SEQ Fig</w:instrText>
      </w:r>
      <w:r w:rsidR="009556EE">
        <w:rPr>
          <w:lang w:eastAsia="zh-CN"/>
        </w:rPr>
        <w:lastRenderedPageBreak/>
        <w:instrText xml:space="preserve">ure \* ARABIC </w:instrText>
      </w:r>
      <w:r w:rsidR="009556EE">
        <w:fldChar w:fldCharType="separate"/>
      </w:r>
      <w:r w:rsidR="009556EE">
        <w:rPr>
          <w:noProof/>
          <w:lang w:eastAsia="zh-CN"/>
        </w:rPr>
        <w:t>97</w:t>
      </w:r>
      <w:r w:rsidR="009556EE">
        <w:fldChar w:fldCharType="end"/>
      </w:r>
      <w:bookmarkEnd w:id="407"/>
      <w:bookmarkEnd w:id="409"/>
      <w:r w:rsidR="009556EE">
        <w:rPr>
          <w:rFonts w:hint="eastAsia"/>
          <w:lang w:eastAsia="zh-CN"/>
        </w:rPr>
        <w:t xml:space="preserve">: </w:t>
      </w:r>
      <w:r>
        <w:rPr>
          <w:rFonts w:hint="eastAsia"/>
          <w:lang w:eastAsia="zh-CN"/>
        </w:rPr>
        <w:t xml:space="preserve">Number of Active </w:t>
      </w:r>
      <w:r w:rsidR="009556EE">
        <w:rPr>
          <w:rFonts w:hint="eastAsia"/>
          <w:lang w:eastAsia="zh-CN"/>
        </w:rPr>
        <w:t>LDLM Canceld</w:t>
      </w:r>
      <w:bookmarkEnd w:id="408"/>
      <w:r>
        <w:rPr>
          <w:rFonts w:hint="eastAsia"/>
          <w:lang w:eastAsia="zh-CN"/>
        </w:rPr>
        <w:t xml:space="preserve"> Requests Panel</w:t>
      </w:r>
      <w:bookmarkEnd w:id="410"/>
    </w:p>
    <w:p w14:paraId="0381491C" w14:textId="77777777" w:rsidR="009556EE" w:rsidRDefault="009556EE" w:rsidP="009556EE">
      <w:pPr>
        <w:spacing w:before="137"/>
        <w:ind w:firstLine="720"/>
        <w:rPr>
          <w:lang w:eastAsia="zh-CN"/>
        </w:rPr>
      </w:pPr>
      <w:r>
        <w:rPr>
          <w:noProof/>
          <w:lang w:eastAsia="zh-CN"/>
        </w:rPr>
        <w:drawing>
          <wp:inline distT="0" distB="0" distL="0" distR="0" wp14:anchorId="6282F879" wp14:editId="07B42777">
            <wp:extent cx="5438830" cy="2101115"/>
            <wp:effectExtent l="0" t="0" r="0" b="0"/>
            <wp:docPr id="2285" name="图片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1112" cy="2101997"/>
                    </a:xfrm>
                    <a:prstGeom prst="rect">
                      <a:avLst/>
                    </a:prstGeom>
                    <a:noFill/>
                    <a:ln>
                      <a:noFill/>
                    </a:ln>
                  </pic:spPr>
                </pic:pic>
              </a:graphicData>
            </a:graphic>
          </wp:inline>
        </w:drawing>
      </w:r>
    </w:p>
    <w:p w14:paraId="05D61B02" w14:textId="5EBB3DC0" w:rsidR="002153ED" w:rsidRPr="00DF1B5E" w:rsidRDefault="002153ED" w:rsidP="002153ED">
      <w:pPr>
        <w:pStyle w:val="DDNbodytext1"/>
        <w:keepNext/>
        <w:rPr>
          <w:lang w:eastAsia="zh-CN"/>
        </w:rPr>
      </w:pPr>
      <w:bookmarkStart w:id="411" w:name="_Ref512523735"/>
      <w:bookmarkStart w:id="412" w:name="_Toc512586323"/>
      <w:r>
        <w:rPr>
          <w:rFonts w:hint="eastAsia"/>
          <w:lang w:eastAsia="zh-CN"/>
        </w:rPr>
        <w:t>The Number of Incoming LDLM Canceld Requests Panel (</w:t>
      </w:r>
      <w:r w:rsidR="00D8211B" w:rsidRPr="00D8211B">
        <w:rPr>
          <w:rStyle w:val="DDNField"/>
        </w:rPr>
        <w:fldChar w:fldCharType="begin"/>
      </w:r>
      <w:r w:rsidR="00D8211B" w:rsidRPr="00D8211B">
        <w:rPr>
          <w:rStyle w:val="DDNField"/>
        </w:rPr>
        <w:instrText xml:space="preserve"> </w:instrText>
      </w:r>
      <w:r w:rsidR="00D8211B" w:rsidRPr="00D8211B">
        <w:rPr>
          <w:rStyle w:val="DDNField"/>
          <w:rFonts w:hint="eastAsia"/>
        </w:rPr>
        <w:instrText>REF _Ref513021708 \h</w:instrText>
      </w:r>
      <w:r w:rsidR="00D8211B" w:rsidRPr="00D8211B">
        <w:rPr>
          <w:rStyle w:val="DDNField"/>
        </w:rPr>
        <w:instrText xml:space="preserve"> </w:instrText>
      </w:r>
      <w:r w:rsidR="00D8211B">
        <w:rPr>
          <w:rStyle w:val="DDNField"/>
        </w:rPr>
        <w:instrText xml:space="preserve"> \* MERGEFORMAT </w:instrText>
      </w:r>
      <w:r w:rsidR="00D8211B" w:rsidRPr="00D8211B">
        <w:rPr>
          <w:rStyle w:val="DDNField"/>
        </w:rPr>
      </w:r>
      <w:r w:rsidR="00D8211B" w:rsidRPr="00D8211B">
        <w:rPr>
          <w:rStyle w:val="DDNField"/>
        </w:rPr>
        <w:fldChar w:fldCharType="separate"/>
      </w:r>
      <w:r w:rsidR="00D8211B" w:rsidRPr="00D8211B">
        <w:rPr>
          <w:rStyle w:val="DDNField"/>
          <w:rFonts w:hint="eastAsia"/>
        </w:rPr>
        <w:t xml:space="preserve">Figure </w:t>
      </w:r>
      <w:r w:rsidR="00D8211B" w:rsidRPr="00D8211B">
        <w:rPr>
          <w:rStyle w:val="DDNField"/>
        </w:rPr>
        <w:t>98</w:t>
      </w:r>
      <w:r w:rsidR="00D8211B" w:rsidRPr="00D8211B">
        <w:rPr>
          <w:rStyle w:val="DDNField"/>
        </w:rPr>
        <w:fldChar w:fldCharType="end"/>
      </w:r>
      <w:r>
        <w:rPr>
          <w:rFonts w:hint="eastAsia"/>
          <w:lang w:eastAsia="zh-CN"/>
        </w:rPr>
        <w:t xml:space="preserve">) shows the maximum and minimum number of incoming LDLM Canceld requests varying on time on OSS.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Pr>
          <w:rFonts w:hint="eastAsia"/>
          <w:lang w:eastAsia="zh-CN"/>
        </w:rPr>
        <w:t xml:space="preserve">LDLM </w:t>
      </w:r>
      <w:r w:rsidR="00D8211B">
        <w:rPr>
          <w:rFonts w:hint="eastAsia"/>
          <w:lang w:eastAsia="zh-CN"/>
        </w:rPr>
        <w:t xml:space="preserve">Canceld </w:t>
      </w:r>
      <w:r w:rsidRPr="002D1BFF">
        <w:rPr>
          <w:lang w:eastAsia="zh-CN"/>
        </w:rPr>
        <w:t>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Pr>
          <w:rFonts w:hint="eastAsia"/>
          <w:lang w:eastAsia="zh-CN"/>
        </w:rPr>
        <w:t xml:space="preserve">LDLM </w:t>
      </w:r>
      <w:r w:rsidR="00D8211B">
        <w:rPr>
          <w:rFonts w:hint="eastAsia"/>
          <w:lang w:eastAsia="zh-CN"/>
        </w:rPr>
        <w:t xml:space="preserve">Canceld </w:t>
      </w:r>
      <w:r w:rsidRPr="002D1BFF">
        <w:rPr>
          <w:lang w:eastAsia="zh-CN"/>
        </w:rPr>
        <w:t>requests during the las</w:t>
      </w:r>
      <w:r>
        <w:rPr>
          <w:lang w:eastAsia="zh-CN"/>
        </w:rPr>
        <w:t>t collect interva</w:t>
      </w:r>
      <w:r>
        <w:rPr>
          <w:rFonts w:hint="eastAsia"/>
          <w:lang w:eastAsia="zh-CN"/>
        </w:rPr>
        <w:t>l.</w:t>
      </w:r>
      <w:r w:rsidRPr="00DF1B5E">
        <w:rPr>
          <w:lang w:eastAsia="zh-CN"/>
        </w:rPr>
        <w:t xml:space="preserve"> </w:t>
      </w:r>
    </w:p>
    <w:p w14:paraId="1A584EE1" w14:textId="14B4B887" w:rsidR="009556EE" w:rsidRDefault="00D8211B" w:rsidP="009556EE">
      <w:pPr>
        <w:pStyle w:val="a6"/>
        <w:rPr>
          <w:lang w:eastAsia="zh-CN"/>
        </w:rPr>
      </w:pPr>
      <w:bookmarkStart w:id="413" w:name="_Ref513021708"/>
      <w:bookmarkStart w:id="414" w:name="_Toc514766752"/>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98</w:t>
      </w:r>
      <w:r w:rsidR="009556EE">
        <w:fldChar w:fldCharType="end"/>
      </w:r>
      <w:bookmarkEnd w:id="411"/>
      <w:bookmarkEnd w:id="413"/>
      <w:r w:rsidR="009556EE">
        <w:rPr>
          <w:rFonts w:hint="eastAsia"/>
          <w:lang w:eastAsia="zh-CN"/>
        </w:rPr>
        <w:t xml:space="preserve">: </w:t>
      </w:r>
      <w:r>
        <w:rPr>
          <w:rFonts w:hint="eastAsia"/>
          <w:lang w:eastAsia="zh-CN"/>
        </w:rPr>
        <w:t xml:space="preserve">Number of Incoming </w:t>
      </w:r>
      <w:r w:rsidR="009556EE">
        <w:rPr>
          <w:rFonts w:hint="eastAsia"/>
          <w:lang w:eastAsia="zh-CN"/>
        </w:rPr>
        <w:t>LDLM Canceld</w:t>
      </w:r>
      <w:bookmarkEnd w:id="412"/>
      <w:r>
        <w:rPr>
          <w:rFonts w:hint="eastAsia"/>
          <w:lang w:eastAsia="zh-CN"/>
        </w:rPr>
        <w:t xml:space="preserve"> Requests Panel</w:t>
      </w:r>
      <w:bookmarkEnd w:id="414"/>
    </w:p>
    <w:p w14:paraId="48D6CDF4" w14:textId="77777777" w:rsidR="009556EE" w:rsidRDefault="009556EE" w:rsidP="009556EE">
      <w:pPr>
        <w:spacing w:before="137"/>
        <w:ind w:firstLine="720"/>
        <w:rPr>
          <w:lang w:eastAsia="zh-CN"/>
        </w:rPr>
      </w:pPr>
      <w:r>
        <w:rPr>
          <w:noProof/>
          <w:lang w:eastAsia="zh-CN"/>
        </w:rPr>
        <w:drawing>
          <wp:inline distT="0" distB="0" distL="0" distR="0" wp14:anchorId="235E6AF8" wp14:editId="16FCE4B2">
            <wp:extent cx="5491685" cy="2154408"/>
            <wp:effectExtent l="0" t="0" r="0" b="0"/>
            <wp:docPr id="2286" name="图片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92783" cy="2154839"/>
                    </a:xfrm>
                    <a:prstGeom prst="rect">
                      <a:avLst/>
                    </a:prstGeom>
                    <a:noFill/>
                    <a:ln>
                      <a:noFill/>
                    </a:ln>
                  </pic:spPr>
                </pic:pic>
              </a:graphicData>
            </a:graphic>
          </wp:inline>
        </w:drawing>
      </w:r>
    </w:p>
    <w:p w14:paraId="78A8A0FF" w14:textId="44816894" w:rsidR="00D8211B" w:rsidRPr="00DF1B5E" w:rsidRDefault="00D8211B" w:rsidP="00D8211B">
      <w:pPr>
        <w:pStyle w:val="DDNbodytext1"/>
        <w:keepNext/>
        <w:rPr>
          <w:lang w:eastAsia="zh-CN"/>
        </w:rPr>
      </w:pPr>
      <w:bookmarkStart w:id="415" w:name="_Ref512523744"/>
      <w:bookmarkStart w:id="416" w:name="_Toc512586324"/>
      <w:r>
        <w:rPr>
          <w:rFonts w:hint="eastAsia"/>
          <w:lang w:eastAsia="zh-CN"/>
        </w:rPr>
        <w:t>The Wait time of LDLM Canceld Requests Panel (</w:t>
      </w:r>
      <w:r w:rsidRPr="00D8211B">
        <w:rPr>
          <w:rStyle w:val="DDNField"/>
        </w:rPr>
        <w:fldChar w:fldCharType="begin"/>
      </w:r>
      <w:r w:rsidRPr="00D8211B">
        <w:rPr>
          <w:rStyle w:val="DDNField"/>
        </w:rPr>
        <w:instrText xml:space="preserve"> </w:instrText>
      </w:r>
      <w:r w:rsidRPr="00D8211B">
        <w:rPr>
          <w:rStyle w:val="DDNField"/>
          <w:rFonts w:hint="eastAsia"/>
        </w:rPr>
        <w:instrText>REF _Ref513021844 \h</w:instrText>
      </w:r>
      <w:r w:rsidRPr="00D8211B">
        <w:rPr>
          <w:rStyle w:val="DDNField"/>
        </w:rPr>
        <w:instrText xml:space="preserve"> </w:instrText>
      </w:r>
      <w:r>
        <w:rPr>
          <w:rStyle w:val="DDNField"/>
        </w:rPr>
        <w:instrText xml:space="preserve"> \* MERGEFORMAT </w:instrText>
      </w:r>
      <w:r w:rsidRPr="00D8211B">
        <w:rPr>
          <w:rStyle w:val="DDNField"/>
        </w:rPr>
      </w:r>
      <w:r w:rsidRPr="00D8211B">
        <w:rPr>
          <w:rStyle w:val="DDNField"/>
        </w:rPr>
        <w:fldChar w:fldCharType="separate"/>
      </w:r>
      <w:r w:rsidRPr="00D8211B">
        <w:rPr>
          <w:rStyle w:val="DDNField"/>
          <w:rFonts w:hint="eastAsia"/>
        </w:rPr>
        <w:t xml:space="preserve">Figure </w:t>
      </w:r>
      <w:r w:rsidRPr="00D8211B">
        <w:rPr>
          <w:rStyle w:val="DDNField"/>
        </w:rPr>
        <w:t>99</w:t>
      </w:r>
      <w:r w:rsidRPr="00D8211B">
        <w:rPr>
          <w:rStyle w:val="DDNField"/>
        </w:rPr>
        <w:fldChar w:fldCharType="end"/>
      </w:r>
      <w:r>
        <w:rPr>
          <w:rFonts w:hint="eastAsia"/>
          <w:lang w:eastAsia="zh-CN"/>
        </w:rPr>
        <w:t xml:space="preserve">) shows the maximum and minimum wait time of LDLM Canceld requests varying on time on MDS.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Pr>
          <w:rFonts w:hint="eastAsia"/>
          <w:lang w:eastAsia="zh-CN"/>
        </w:rPr>
        <w:t xml:space="preserve">LDLM Canceld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LDLM Canceld </w:t>
      </w:r>
      <w:r w:rsidRPr="00B07CA4">
        <w:rPr>
          <w:lang w:eastAsia="zh-CN"/>
        </w:rPr>
        <w:t>requests during the last collect interval</w:t>
      </w:r>
      <w:r>
        <w:rPr>
          <w:rFonts w:hint="eastAsia"/>
          <w:lang w:eastAsia="zh-CN"/>
        </w:rPr>
        <w:t xml:space="preserve">. </w:t>
      </w:r>
    </w:p>
    <w:p w14:paraId="08E32D79" w14:textId="6826D358" w:rsidR="009556EE" w:rsidRDefault="00D8211B" w:rsidP="009556EE">
      <w:pPr>
        <w:pStyle w:val="a6"/>
        <w:rPr>
          <w:lang w:eastAsia="zh-CN"/>
        </w:rPr>
      </w:pPr>
      <w:bookmarkStart w:id="417" w:name="_Ref513021844"/>
      <w:bookmarkStart w:id="418" w:name="_Toc514766753"/>
      <w:r>
        <w:rPr>
          <w:rFonts w:hint="eastAsia"/>
          <w:lang w:eastAsia="zh-CN"/>
        </w:rPr>
        <w:t xml:space="preserve">Figure </w:t>
      </w:r>
      <w:r w:rsidR="009556EE">
        <w:fldChar w:fldCharType="begin"/>
      </w:r>
      <w:r w:rsidR="009556EE">
        <w:rPr>
          <w:lang w:eastAsia="zh-CN"/>
        </w:rPr>
        <w:instrText xml:space="preserve"> SEQ</w:instrText>
      </w:r>
      <w:r w:rsidR="009556EE">
        <w:rPr>
          <w:lang w:eastAsia="zh-CN"/>
        </w:rPr>
        <w:lastRenderedPageBreak/>
        <w:instrText xml:space="preserve"> Figure \* ARABIC </w:instrText>
      </w:r>
      <w:r w:rsidR="009556EE">
        <w:fldChar w:fldCharType="separate"/>
      </w:r>
      <w:r w:rsidR="009556EE">
        <w:rPr>
          <w:noProof/>
          <w:lang w:eastAsia="zh-CN"/>
        </w:rPr>
        <w:t>99</w:t>
      </w:r>
      <w:r w:rsidR="009556EE">
        <w:fldChar w:fldCharType="end"/>
      </w:r>
      <w:bookmarkEnd w:id="415"/>
      <w:bookmarkEnd w:id="417"/>
      <w:r w:rsidR="009556EE">
        <w:rPr>
          <w:rFonts w:hint="eastAsia"/>
          <w:lang w:eastAsia="zh-CN"/>
        </w:rPr>
        <w:t xml:space="preserve">: </w:t>
      </w:r>
      <w:r>
        <w:rPr>
          <w:rFonts w:hint="eastAsia"/>
          <w:lang w:eastAsia="zh-CN"/>
        </w:rPr>
        <w:t xml:space="preserve">Wait Time of </w:t>
      </w:r>
      <w:r w:rsidR="009556EE">
        <w:rPr>
          <w:rFonts w:hint="eastAsia"/>
          <w:lang w:eastAsia="zh-CN"/>
        </w:rPr>
        <w:t>LDLM Canceld</w:t>
      </w:r>
      <w:bookmarkEnd w:id="416"/>
      <w:r>
        <w:rPr>
          <w:rFonts w:hint="eastAsia"/>
          <w:lang w:eastAsia="zh-CN"/>
        </w:rPr>
        <w:t xml:space="preserve"> Requests Panel</w:t>
      </w:r>
      <w:bookmarkEnd w:id="418"/>
    </w:p>
    <w:p w14:paraId="0E543C39" w14:textId="77777777" w:rsidR="009556EE" w:rsidRDefault="009556EE" w:rsidP="009556EE">
      <w:pPr>
        <w:spacing w:before="137"/>
        <w:ind w:firstLine="720"/>
        <w:rPr>
          <w:lang w:eastAsia="zh-CN"/>
        </w:rPr>
      </w:pPr>
      <w:r>
        <w:rPr>
          <w:noProof/>
          <w:lang w:eastAsia="zh-CN"/>
        </w:rPr>
        <w:drawing>
          <wp:inline distT="0" distB="0" distL="0" distR="0" wp14:anchorId="75AD1076" wp14:editId="46D9EC0B">
            <wp:extent cx="5384504" cy="2093078"/>
            <wp:effectExtent l="0" t="0" r="6985" b="2540"/>
            <wp:docPr id="2291" name="图片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0241" cy="2095308"/>
                    </a:xfrm>
                    <a:prstGeom prst="rect">
                      <a:avLst/>
                    </a:prstGeom>
                    <a:noFill/>
                    <a:ln>
                      <a:noFill/>
                    </a:ln>
                  </pic:spPr>
                </pic:pic>
              </a:graphicData>
            </a:graphic>
          </wp:inline>
        </w:drawing>
      </w:r>
    </w:p>
    <w:p w14:paraId="7911D4AF" w14:textId="2506E14D" w:rsidR="00D8211B" w:rsidRPr="00DF1B5E" w:rsidRDefault="00D8211B" w:rsidP="00D8211B">
      <w:pPr>
        <w:pStyle w:val="DDNbodytext1"/>
        <w:keepNext/>
        <w:rPr>
          <w:lang w:eastAsia="zh-CN"/>
        </w:rPr>
      </w:pPr>
      <w:r>
        <w:rPr>
          <w:rFonts w:hint="eastAsia"/>
          <w:lang w:eastAsia="zh-CN"/>
        </w:rPr>
        <w:t xml:space="preserve">The Adaptive Timeout Value of LDLM </w:t>
      </w:r>
      <w:r w:rsidR="00C37D6F">
        <w:rPr>
          <w:rFonts w:hint="eastAsia"/>
          <w:lang w:eastAsia="zh-CN"/>
        </w:rPr>
        <w:t>Canceld</w:t>
      </w:r>
      <w:r>
        <w:rPr>
          <w:rFonts w:hint="eastAsia"/>
          <w:lang w:eastAsia="zh-CN"/>
        </w:rPr>
        <w:t xml:space="preserve"> Service Panel (</w:t>
      </w:r>
      <w:r w:rsidR="00CF210B" w:rsidRPr="00CF210B">
        <w:rPr>
          <w:rStyle w:val="DDNField"/>
        </w:rPr>
        <w:fldChar w:fldCharType="begin"/>
      </w:r>
      <w:r w:rsidR="00CF210B" w:rsidRPr="00CF210B">
        <w:rPr>
          <w:rStyle w:val="DDNField"/>
        </w:rPr>
        <w:instrText xml:space="preserve"> </w:instrText>
      </w:r>
      <w:r w:rsidR="00CF210B" w:rsidRPr="00CF210B">
        <w:rPr>
          <w:rStyle w:val="DDNField"/>
          <w:rFonts w:hint="eastAsia"/>
        </w:rPr>
        <w:instrText>REF _Ref512523750 \h</w:instrText>
      </w:r>
      <w:r w:rsidR="00CF210B" w:rsidRPr="00CF210B">
        <w:rPr>
          <w:rStyle w:val="DDNField"/>
        </w:rPr>
        <w:instrText xml:space="preserve"> </w:instrText>
      </w:r>
      <w:r w:rsidR="00CF210B">
        <w:rPr>
          <w:rStyle w:val="DDNField"/>
        </w:rPr>
        <w:instrText xml:space="preserve"> \* MERGEFORMAT </w:instrText>
      </w:r>
      <w:r w:rsidR="00CF210B" w:rsidRPr="00CF210B">
        <w:rPr>
          <w:rStyle w:val="DDNField"/>
        </w:rPr>
      </w:r>
      <w:r w:rsidR="00CF210B" w:rsidRPr="00CF210B">
        <w:rPr>
          <w:rStyle w:val="DDNField"/>
        </w:rPr>
        <w:fldChar w:fldCharType="separate"/>
      </w:r>
      <w:r w:rsidR="00CF210B" w:rsidRPr="00CF210B">
        <w:rPr>
          <w:rStyle w:val="DDNField"/>
          <w:rFonts w:hint="eastAsia"/>
        </w:rPr>
        <w:t xml:space="preserve">Figure </w:t>
      </w:r>
      <w:r w:rsidR="00CF210B" w:rsidRPr="00CF210B">
        <w:rPr>
          <w:rStyle w:val="DDNField"/>
        </w:rPr>
        <w:t>100</w:t>
      </w:r>
      <w:r w:rsidR="00CF210B" w:rsidRPr="00CF210B">
        <w:rPr>
          <w:rStyle w:val="DDNField"/>
        </w:rPr>
        <w:fldChar w:fldCharType="end"/>
      </w:r>
      <w:r>
        <w:rPr>
          <w:rFonts w:hint="eastAsia"/>
          <w:lang w:eastAsia="zh-CN"/>
        </w:rPr>
        <w:t xml:space="preserve">) shows the maximum and minimum adaptive timeout value of LDLM </w:t>
      </w:r>
      <w:r w:rsidR="00C37D6F">
        <w:rPr>
          <w:rFonts w:hint="eastAsia"/>
          <w:lang w:eastAsia="zh-CN"/>
        </w:rPr>
        <w:t xml:space="preserve">Canceld </w:t>
      </w:r>
      <w:r>
        <w:rPr>
          <w:rFonts w:hint="eastAsia"/>
          <w:lang w:eastAsia="zh-CN"/>
        </w:rPr>
        <w:t xml:space="preserve">Service varying on time on </w:t>
      </w:r>
      <w:r w:rsidR="00C37D6F">
        <w:rPr>
          <w:rFonts w:hint="eastAsia"/>
          <w:lang w:eastAsia="zh-CN"/>
        </w:rPr>
        <w:t>OS</w:t>
      </w:r>
      <w:r>
        <w:rPr>
          <w:rFonts w:hint="eastAsia"/>
          <w:lang w:eastAsia="zh-CN"/>
        </w:rPr>
        <w:t xml:space="preserve">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sidR="00C37D6F">
        <w:rPr>
          <w:rFonts w:hint="eastAsia"/>
          <w:lang w:eastAsia="zh-CN"/>
        </w:rPr>
        <w:t>LDLM Canceld</w:t>
      </w:r>
      <w:r>
        <w:rPr>
          <w:rFonts w:hint="eastAsia"/>
          <w:lang w:eastAsia="zh-CN"/>
        </w:rPr>
        <w:t xml:space="preserve">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sidR="00C37D6F">
        <w:rPr>
          <w:rFonts w:hint="eastAsia"/>
          <w:lang w:eastAsia="zh-CN"/>
        </w:rPr>
        <w:t>LDLM Canceld</w:t>
      </w:r>
      <w:r w:rsidRPr="00C9346D">
        <w:rPr>
          <w:lang w:eastAsia="zh-CN"/>
        </w:rPr>
        <w:t xml:space="preserve"> service d</w:t>
      </w:r>
      <w:r>
        <w:rPr>
          <w:lang w:eastAsia="zh-CN"/>
        </w:rPr>
        <w:t>uring the last collect interval</w:t>
      </w:r>
      <w:r>
        <w:rPr>
          <w:rFonts w:hint="eastAsia"/>
          <w:lang w:eastAsia="zh-CN"/>
        </w:rPr>
        <w:t>.</w:t>
      </w:r>
      <w:r w:rsidRPr="00DF1B5E">
        <w:rPr>
          <w:lang w:eastAsia="zh-CN"/>
        </w:rPr>
        <w:t xml:space="preserve"> </w:t>
      </w:r>
    </w:p>
    <w:p w14:paraId="4EA210E8" w14:textId="57DA9B13" w:rsidR="009556EE" w:rsidRDefault="00CF210B" w:rsidP="009556EE">
      <w:pPr>
        <w:pStyle w:val="a6"/>
        <w:rPr>
          <w:lang w:eastAsia="zh-CN"/>
        </w:rPr>
      </w:pPr>
      <w:bookmarkStart w:id="419" w:name="_Ref512523750"/>
      <w:bookmarkStart w:id="420" w:name="_Toc512586325"/>
      <w:bookmarkStart w:id="421" w:name="_Toc514766754"/>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100</w:t>
      </w:r>
      <w:r w:rsidR="009556EE">
        <w:fldChar w:fldCharType="end"/>
      </w:r>
      <w:bookmarkEnd w:id="419"/>
      <w:r w:rsidR="009556EE">
        <w:rPr>
          <w:rFonts w:hint="eastAsia"/>
          <w:lang w:eastAsia="zh-CN"/>
        </w:rPr>
        <w:t xml:space="preserve">: </w:t>
      </w:r>
      <w:r>
        <w:rPr>
          <w:rFonts w:hint="eastAsia"/>
          <w:lang w:eastAsia="zh-CN"/>
        </w:rPr>
        <w:t xml:space="preserve">Adaptive Timeout Value of </w:t>
      </w:r>
      <w:r w:rsidR="009556EE">
        <w:rPr>
          <w:rFonts w:hint="eastAsia"/>
          <w:lang w:eastAsia="zh-CN"/>
        </w:rPr>
        <w:t>LDLM Canceld</w:t>
      </w:r>
      <w:bookmarkEnd w:id="420"/>
      <w:r>
        <w:rPr>
          <w:rFonts w:hint="eastAsia"/>
          <w:lang w:eastAsia="zh-CN"/>
        </w:rPr>
        <w:t xml:space="preserve"> Service Panel</w:t>
      </w:r>
      <w:bookmarkEnd w:id="421"/>
    </w:p>
    <w:p w14:paraId="3A6F8114" w14:textId="77777777" w:rsidR="009556EE" w:rsidRDefault="009556EE" w:rsidP="009556EE">
      <w:pPr>
        <w:spacing w:before="137"/>
        <w:ind w:firstLine="720"/>
        <w:rPr>
          <w:lang w:eastAsia="zh-CN"/>
        </w:rPr>
      </w:pPr>
      <w:r>
        <w:rPr>
          <w:noProof/>
          <w:lang w:eastAsia="zh-CN"/>
        </w:rPr>
        <w:drawing>
          <wp:inline distT="0" distB="0" distL="0" distR="0" wp14:anchorId="1D3123AB" wp14:editId="37E085AC">
            <wp:extent cx="5491685" cy="2172934"/>
            <wp:effectExtent l="0" t="0" r="0" b="0"/>
            <wp:docPr id="2307" name="图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96685" cy="2174913"/>
                    </a:xfrm>
                    <a:prstGeom prst="rect">
                      <a:avLst/>
                    </a:prstGeom>
                    <a:noFill/>
                    <a:ln>
                      <a:noFill/>
                    </a:ln>
                  </pic:spPr>
                </pic:pic>
              </a:graphicData>
            </a:graphic>
          </wp:inline>
        </w:drawing>
      </w:r>
    </w:p>
    <w:p w14:paraId="2B9CC389" w14:textId="6F580077" w:rsidR="00CF210B" w:rsidRDefault="00CF210B" w:rsidP="009556EE">
      <w:pPr>
        <w:pStyle w:val="DDNbodytext1"/>
        <w:keepNext/>
        <w:rPr>
          <w:lang w:eastAsia="zh-CN"/>
        </w:rPr>
      </w:pPr>
      <w:r>
        <w:rPr>
          <w:rFonts w:hint="eastAsia"/>
          <w:lang w:eastAsia="zh-CN"/>
        </w:rPr>
        <w:t>The Number of Available LDLM Canceld Request buffers Panel (</w:t>
      </w:r>
      <w:r w:rsidRPr="00CF210B">
        <w:rPr>
          <w:rStyle w:val="DDNField"/>
        </w:rPr>
        <w:fldChar w:fldCharType="begin"/>
      </w:r>
      <w:r w:rsidRPr="00CF210B">
        <w:rPr>
          <w:rStyle w:val="DDNField"/>
        </w:rPr>
        <w:instrText xml:space="preserve"> </w:instrText>
      </w:r>
      <w:r w:rsidRPr="00CF210B">
        <w:rPr>
          <w:rStyle w:val="DDNField"/>
          <w:rFonts w:hint="eastAsia"/>
        </w:rPr>
        <w:instrText>REF _Ref512523757 \h</w:instrText>
      </w:r>
      <w:r w:rsidRPr="00CF210B">
        <w:rPr>
          <w:rStyle w:val="DDNField"/>
        </w:rPr>
        <w:instrText xml:space="preserve"> </w:instrText>
      </w:r>
      <w:r>
        <w:rPr>
          <w:rStyle w:val="DDNField"/>
        </w:rPr>
        <w:instrText xml:space="preserve"> \* MERGEFORMAT </w:instrText>
      </w:r>
      <w:r w:rsidRPr="00CF210B">
        <w:rPr>
          <w:rStyle w:val="DDNField"/>
        </w:rPr>
      </w:r>
      <w:r w:rsidRPr="00CF210B">
        <w:rPr>
          <w:rStyle w:val="DDNField"/>
        </w:rPr>
        <w:fldChar w:fldCharType="separate"/>
      </w:r>
      <w:r w:rsidRPr="00CF210B">
        <w:rPr>
          <w:rStyle w:val="DDNField"/>
          <w:rFonts w:hint="eastAsia"/>
        </w:rPr>
        <w:t xml:space="preserve">Figure </w:t>
      </w:r>
      <w:r w:rsidRPr="00CF210B">
        <w:rPr>
          <w:rStyle w:val="DDNField"/>
        </w:rPr>
        <w:t>101</w:t>
      </w:r>
      <w:r w:rsidRPr="00CF210B">
        <w:rPr>
          <w:rStyle w:val="DDNField"/>
        </w:rPr>
        <w:fldChar w:fldCharType="end"/>
      </w:r>
      <w:r>
        <w:rPr>
          <w:rFonts w:hint="eastAsia"/>
          <w:lang w:eastAsia="zh-CN"/>
        </w:rPr>
        <w:t xml:space="preserve">) shows the maximum and minimum number of available LDLM Canceld request buffers varying on time on OSS.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p>
    <w:p w14:paraId="3B568C8D" w14:textId="160C5A83" w:rsidR="009556EE" w:rsidRDefault="00CF210B" w:rsidP="009556EE">
      <w:pPr>
        <w:pStyle w:val="a6"/>
        <w:rPr>
          <w:lang w:eastAsia="zh-CN"/>
        </w:rPr>
      </w:pPr>
      <w:bookmarkStart w:id="422" w:name="_Ref512523757"/>
      <w:bookmarkStart w:id="423" w:name="_Toc512586326"/>
      <w:bookmarkStart w:id="424" w:name="_Toc514766755"/>
      <w:r>
        <w:rPr>
          <w:rFonts w:hint="eastAsia"/>
          <w:lang w:eastAsia="zh-CN"/>
        </w:rPr>
        <w:t xml:space="preserve">Figure </w:t>
      </w:r>
      <w:r w:rsidR="009556EE">
        <w:fldChar w:fldCharType="begin"/>
      </w:r>
      <w:r w:rsidR="009556EE">
        <w:rPr>
          <w:lang w:eastAsia="zh-CN"/>
        </w:rPr>
        <w:instrText xml:space="preserve"> SEQ Figure \* ARAB</w:instrText>
      </w:r>
      <w:r w:rsidR="009556EE">
        <w:rPr>
          <w:lang w:eastAsia="zh-CN"/>
        </w:rPr>
        <w:lastRenderedPageBreak/>
        <w:instrText xml:space="preserve">IC </w:instrText>
      </w:r>
      <w:r w:rsidR="009556EE">
        <w:fldChar w:fldCharType="separate"/>
      </w:r>
      <w:r w:rsidR="009556EE">
        <w:rPr>
          <w:noProof/>
          <w:lang w:eastAsia="zh-CN"/>
        </w:rPr>
        <w:t>101</w:t>
      </w:r>
      <w:r w:rsidR="009556EE">
        <w:fldChar w:fldCharType="end"/>
      </w:r>
      <w:bookmarkEnd w:id="422"/>
      <w:r w:rsidR="009556EE">
        <w:rPr>
          <w:rFonts w:hint="eastAsia"/>
          <w:lang w:eastAsia="zh-CN"/>
        </w:rPr>
        <w:t xml:space="preserve">: </w:t>
      </w:r>
      <w:r>
        <w:rPr>
          <w:rFonts w:hint="eastAsia"/>
          <w:lang w:eastAsia="zh-CN"/>
        </w:rPr>
        <w:t xml:space="preserve">Number of Available </w:t>
      </w:r>
      <w:r w:rsidR="009556EE">
        <w:rPr>
          <w:rFonts w:hint="eastAsia"/>
          <w:lang w:eastAsia="zh-CN"/>
        </w:rPr>
        <w:t>LDLM Canceld</w:t>
      </w:r>
      <w:bookmarkEnd w:id="423"/>
      <w:r>
        <w:rPr>
          <w:rFonts w:hint="eastAsia"/>
          <w:lang w:eastAsia="zh-CN"/>
        </w:rPr>
        <w:t xml:space="preserve"> Request Buffers Panel</w:t>
      </w:r>
      <w:bookmarkEnd w:id="424"/>
    </w:p>
    <w:p w14:paraId="025ADD82" w14:textId="77777777" w:rsidR="009556EE" w:rsidRDefault="009556EE" w:rsidP="009556EE">
      <w:pPr>
        <w:spacing w:before="137"/>
        <w:ind w:firstLine="720"/>
        <w:rPr>
          <w:lang w:eastAsia="zh-CN"/>
        </w:rPr>
      </w:pPr>
      <w:r>
        <w:rPr>
          <w:noProof/>
          <w:lang w:eastAsia="zh-CN"/>
        </w:rPr>
        <w:drawing>
          <wp:inline distT="0" distB="0" distL="0" distR="0" wp14:anchorId="78BBF684" wp14:editId="78F09D2A">
            <wp:extent cx="5506789" cy="2151218"/>
            <wp:effectExtent l="0" t="0" r="0" b="1905"/>
            <wp:docPr id="2310" name="图片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05897" cy="2150870"/>
                    </a:xfrm>
                    <a:prstGeom prst="rect">
                      <a:avLst/>
                    </a:prstGeom>
                    <a:noFill/>
                    <a:ln>
                      <a:noFill/>
                    </a:ln>
                  </pic:spPr>
                </pic:pic>
              </a:graphicData>
            </a:graphic>
          </wp:inline>
        </w:drawing>
      </w:r>
    </w:p>
    <w:p w14:paraId="39D8FD2C" w14:textId="62135012" w:rsidR="00CF210B" w:rsidRPr="00DF1B5E" w:rsidRDefault="00CF210B" w:rsidP="00CF210B">
      <w:pPr>
        <w:pStyle w:val="DDNbodytext1"/>
        <w:keepNext/>
        <w:rPr>
          <w:lang w:eastAsia="zh-CN"/>
        </w:rPr>
      </w:pPr>
      <w:r>
        <w:rPr>
          <w:rFonts w:hint="eastAsia"/>
          <w:lang w:eastAsia="zh-CN"/>
        </w:rPr>
        <w:t xml:space="preserve">The </w:t>
      </w:r>
      <w:r w:rsidRPr="00383717">
        <w:rPr>
          <w:rFonts w:hint="eastAsia"/>
          <w:b/>
          <w:lang w:eastAsia="zh-CN"/>
        </w:rPr>
        <w:t>Number of Active</w:t>
      </w:r>
      <w:r>
        <w:rPr>
          <w:rFonts w:hint="eastAsia"/>
          <w:b/>
          <w:lang w:eastAsia="zh-CN"/>
        </w:rPr>
        <w:t xml:space="preserve"> </w:t>
      </w:r>
      <w:r w:rsidRPr="002E69FD">
        <w:rPr>
          <w:rFonts w:hint="eastAsia"/>
          <w:b/>
          <w:lang w:eastAsia="zh-CN"/>
        </w:rPr>
        <w:t>LDLM Callback</w:t>
      </w:r>
      <w:r>
        <w:rPr>
          <w:rFonts w:hint="eastAsia"/>
          <w:lang w:eastAsia="zh-CN"/>
        </w:rPr>
        <w:t xml:space="preserve"> </w:t>
      </w:r>
      <w:r w:rsidRPr="00383717">
        <w:rPr>
          <w:rFonts w:hint="eastAsia"/>
          <w:b/>
          <w:lang w:eastAsia="zh-CN"/>
        </w:rPr>
        <w:t>Requests</w:t>
      </w:r>
      <w:r>
        <w:rPr>
          <w:rFonts w:hint="eastAsia"/>
          <w:lang w:eastAsia="zh-CN"/>
        </w:rPr>
        <w:t xml:space="preserve"> Panel (</w:t>
      </w:r>
      <w:r w:rsidRPr="00CF210B">
        <w:rPr>
          <w:rStyle w:val="DDNField"/>
        </w:rPr>
        <w:fldChar w:fldCharType="begin"/>
      </w:r>
      <w:r w:rsidRPr="00CF210B">
        <w:rPr>
          <w:rStyle w:val="DDNField"/>
        </w:rPr>
        <w:instrText xml:space="preserve"> </w:instrText>
      </w:r>
      <w:r w:rsidRPr="00CF210B">
        <w:rPr>
          <w:rStyle w:val="DDNField"/>
          <w:rFonts w:hint="eastAsia"/>
        </w:rPr>
        <w:instrText>REF _Ref512523769 \h</w:instrText>
      </w:r>
      <w:r w:rsidRPr="00CF210B">
        <w:rPr>
          <w:rStyle w:val="DDNField"/>
        </w:rPr>
        <w:instrText xml:space="preserve"> </w:instrText>
      </w:r>
      <w:r>
        <w:rPr>
          <w:rStyle w:val="DDNField"/>
        </w:rPr>
        <w:instrText xml:space="preserve"> \* MERGEFORMAT </w:instrText>
      </w:r>
      <w:r w:rsidRPr="00CF210B">
        <w:rPr>
          <w:rStyle w:val="DDNField"/>
        </w:rPr>
      </w:r>
      <w:r w:rsidRPr="00CF210B">
        <w:rPr>
          <w:rStyle w:val="DDNField"/>
        </w:rPr>
        <w:fldChar w:fldCharType="separate"/>
      </w:r>
      <w:r w:rsidRPr="00CF210B">
        <w:rPr>
          <w:rStyle w:val="DDNField"/>
          <w:rFonts w:hint="eastAsia"/>
        </w:rPr>
        <w:t xml:space="preserve">Figure </w:t>
      </w:r>
      <w:r w:rsidRPr="00CF210B">
        <w:rPr>
          <w:rStyle w:val="DDNField"/>
        </w:rPr>
        <w:t>102</w:t>
      </w:r>
      <w:r w:rsidRPr="00CF210B">
        <w:rPr>
          <w:rStyle w:val="DDNField"/>
        </w:rPr>
        <w:fldChar w:fldCharType="end"/>
      </w:r>
      <w:r>
        <w:rPr>
          <w:rFonts w:hint="eastAsia"/>
          <w:lang w:eastAsia="zh-CN"/>
        </w:rPr>
        <w:t xml:space="preserve">) shows the </w:t>
      </w:r>
      <w:r>
        <w:rPr>
          <w:lang w:eastAsia="zh-CN"/>
        </w:rPr>
        <w:t>maximum</w:t>
      </w:r>
      <w:r>
        <w:rPr>
          <w:rFonts w:hint="eastAsia"/>
          <w:lang w:eastAsia="zh-CN"/>
        </w:rPr>
        <w:t xml:space="preserve"> and </w:t>
      </w:r>
      <w:r>
        <w:rPr>
          <w:lang w:eastAsia="zh-CN"/>
        </w:rPr>
        <w:t>minimum</w:t>
      </w:r>
      <w:r>
        <w:rPr>
          <w:rFonts w:hint="eastAsia"/>
          <w:lang w:eastAsia="zh-CN"/>
        </w:rPr>
        <w:t xml:space="preserve"> number of active LDLM Callback requests varying on time on OSS. </w:t>
      </w:r>
      <w:r w:rsidRPr="00383717">
        <w:rPr>
          <w:lang w:eastAsia="zh-CN"/>
        </w:rPr>
        <w:t xml:space="preserve">Active requests are the requests that is being actively handled by this </w:t>
      </w:r>
      <w:r>
        <w:rPr>
          <w:rFonts w:hint="eastAsia"/>
          <w:lang w:eastAsia="zh-CN"/>
        </w:rPr>
        <w:t>OS</w:t>
      </w:r>
      <w:r w:rsidRPr="00383717">
        <w:rPr>
          <w:lang w:eastAsia="zh-CN"/>
        </w:rPr>
        <w:t>S, not including the requests that are waiting in the queue. If the number of active requests is smaller than PTLRPC thread number minus two (one for incoming  request handling and the other for incoming high priority request handling), it generally means the thread number should be enough. The value shown in th</w:t>
      </w:r>
      <w:r>
        <w:rPr>
          <w:rFonts w:hint="eastAsia"/>
          <w:lang w:eastAsia="zh-CN"/>
        </w:rPr>
        <w:t>e left</w:t>
      </w:r>
      <w:r w:rsidRPr="00383717">
        <w:rPr>
          <w:lang w:eastAsia="zh-CN"/>
        </w:rPr>
        <w:t xml:space="preserve"> graph</w:t>
      </w:r>
      <w:r>
        <w:rPr>
          <w:rFonts w:hint="eastAsia"/>
          <w:lang w:eastAsia="zh-CN"/>
        </w:rPr>
        <w:t xml:space="preserve"> blew</w:t>
      </w:r>
      <w:r w:rsidRPr="00383717">
        <w:rPr>
          <w:lang w:eastAsia="zh-CN"/>
        </w:rPr>
        <w:t xml:space="preserve"> is the maximum number during the last collect interval</w:t>
      </w:r>
      <w:r>
        <w:rPr>
          <w:rFonts w:hint="eastAsia"/>
          <w:lang w:eastAsia="zh-CN"/>
        </w:rPr>
        <w:t xml:space="preserve">. </w:t>
      </w:r>
      <w:r w:rsidRPr="00383717">
        <w:rPr>
          <w:lang w:eastAsia="zh-CN"/>
        </w:rPr>
        <w:t>The value shown in th</w:t>
      </w:r>
      <w:r>
        <w:rPr>
          <w:rFonts w:hint="eastAsia"/>
          <w:lang w:eastAsia="zh-CN"/>
        </w:rPr>
        <w:t>e right</w:t>
      </w:r>
      <w:r w:rsidRPr="00383717">
        <w:rPr>
          <w:lang w:eastAsia="zh-CN"/>
        </w:rPr>
        <w:t xml:space="preserve"> graph</w:t>
      </w:r>
      <w:r>
        <w:rPr>
          <w:rFonts w:hint="eastAsia"/>
          <w:lang w:eastAsia="zh-CN"/>
        </w:rPr>
        <w:t xml:space="preserve"> blew</w:t>
      </w:r>
      <w:r w:rsidRPr="00383717">
        <w:rPr>
          <w:lang w:eastAsia="zh-CN"/>
        </w:rPr>
        <w:t xml:space="preserve"> is the m</w:t>
      </w:r>
      <w:r>
        <w:rPr>
          <w:rFonts w:hint="eastAsia"/>
          <w:lang w:eastAsia="zh-CN"/>
        </w:rPr>
        <w:t>in</w:t>
      </w:r>
      <w:r w:rsidRPr="00383717">
        <w:rPr>
          <w:lang w:eastAsia="zh-CN"/>
        </w:rPr>
        <w:t>imum number during the last collect interval</w:t>
      </w:r>
      <w:r>
        <w:rPr>
          <w:rFonts w:hint="eastAsia"/>
          <w:lang w:eastAsia="zh-CN"/>
        </w:rPr>
        <w:t>.</w:t>
      </w:r>
      <w:r w:rsidRPr="00DF1B5E">
        <w:rPr>
          <w:lang w:eastAsia="zh-CN"/>
        </w:rPr>
        <w:t xml:space="preserve"> </w:t>
      </w:r>
    </w:p>
    <w:p w14:paraId="1085CB0A" w14:textId="0692F658" w:rsidR="009556EE" w:rsidRDefault="00CF210B" w:rsidP="009556EE">
      <w:pPr>
        <w:pStyle w:val="a6"/>
        <w:rPr>
          <w:lang w:eastAsia="zh-CN"/>
        </w:rPr>
      </w:pPr>
      <w:bookmarkStart w:id="425" w:name="_Ref512523769"/>
      <w:bookmarkStart w:id="426" w:name="_Toc512586327"/>
      <w:bookmarkStart w:id="427" w:name="_Toc514766756"/>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102</w:t>
      </w:r>
      <w:r w:rsidR="009556EE">
        <w:fldChar w:fldCharType="end"/>
      </w:r>
      <w:bookmarkEnd w:id="425"/>
      <w:r w:rsidR="009556EE">
        <w:rPr>
          <w:rFonts w:hint="eastAsia"/>
          <w:lang w:eastAsia="zh-CN"/>
        </w:rPr>
        <w:t xml:space="preserve">: </w:t>
      </w:r>
      <w:r>
        <w:rPr>
          <w:rFonts w:hint="eastAsia"/>
          <w:lang w:eastAsia="zh-CN"/>
        </w:rPr>
        <w:t xml:space="preserve">Number of Active </w:t>
      </w:r>
      <w:r w:rsidR="009556EE">
        <w:rPr>
          <w:rFonts w:hint="eastAsia"/>
          <w:lang w:eastAsia="zh-CN"/>
        </w:rPr>
        <w:t>LDLM Callback</w:t>
      </w:r>
      <w:bookmarkEnd w:id="426"/>
      <w:r>
        <w:rPr>
          <w:rFonts w:hint="eastAsia"/>
          <w:lang w:eastAsia="zh-CN"/>
        </w:rPr>
        <w:t xml:space="preserve"> Requests Panel</w:t>
      </w:r>
      <w:bookmarkEnd w:id="427"/>
    </w:p>
    <w:p w14:paraId="77CAF75A" w14:textId="77777777" w:rsidR="009556EE" w:rsidRDefault="009556EE" w:rsidP="009556EE">
      <w:pPr>
        <w:spacing w:before="137"/>
        <w:ind w:firstLine="720"/>
        <w:rPr>
          <w:lang w:eastAsia="zh-CN"/>
        </w:rPr>
      </w:pPr>
      <w:r>
        <w:rPr>
          <w:noProof/>
          <w:lang w:eastAsia="zh-CN"/>
        </w:rPr>
        <w:drawing>
          <wp:inline distT="0" distB="0" distL="0" distR="0" wp14:anchorId="6E4804F4" wp14:editId="26746A19">
            <wp:extent cx="5444253" cy="2119505"/>
            <wp:effectExtent l="0" t="0" r="4445" b="0"/>
            <wp:docPr id="2311" name="图片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43765" cy="2119315"/>
                    </a:xfrm>
                    <a:prstGeom prst="rect">
                      <a:avLst/>
                    </a:prstGeom>
                    <a:noFill/>
                    <a:ln>
                      <a:noFill/>
                    </a:ln>
                  </pic:spPr>
                </pic:pic>
              </a:graphicData>
            </a:graphic>
          </wp:inline>
        </w:drawing>
      </w:r>
    </w:p>
    <w:p w14:paraId="3D8653C9" w14:textId="4F3688C5" w:rsidR="00CF210B" w:rsidRPr="00DF1B5E" w:rsidRDefault="00CF210B" w:rsidP="00CF210B">
      <w:pPr>
        <w:pStyle w:val="DDNbodytext1"/>
        <w:keepNext/>
        <w:rPr>
          <w:lang w:eastAsia="zh-CN"/>
        </w:rPr>
      </w:pPr>
      <w:bookmarkStart w:id="428" w:name="_Ref512523775"/>
      <w:bookmarkStart w:id="429" w:name="_Toc512586328"/>
      <w:r>
        <w:rPr>
          <w:rFonts w:hint="eastAsia"/>
          <w:lang w:eastAsia="zh-CN"/>
        </w:rPr>
        <w:t>The Number of Incoming LDLM Callback Requests Panel (</w:t>
      </w:r>
      <w:r w:rsidRPr="00CF210B">
        <w:rPr>
          <w:rStyle w:val="DDNField"/>
        </w:rPr>
        <w:fldChar w:fldCharType="begin"/>
      </w:r>
      <w:r w:rsidRPr="00CF210B">
        <w:rPr>
          <w:rStyle w:val="DDNField"/>
        </w:rPr>
        <w:instrText xml:space="preserve"> </w:instrText>
      </w:r>
      <w:r w:rsidRPr="00CF210B">
        <w:rPr>
          <w:rStyle w:val="DDNField"/>
          <w:rFonts w:hint="eastAsia"/>
        </w:rPr>
        <w:instrText>REF _Ref513023739 \h</w:instrText>
      </w:r>
      <w:r w:rsidRPr="00CF210B">
        <w:rPr>
          <w:rStyle w:val="DDNField"/>
        </w:rPr>
        <w:instrText xml:space="preserve"> </w:instrText>
      </w:r>
      <w:r>
        <w:rPr>
          <w:rStyle w:val="DDNField"/>
        </w:rPr>
        <w:instrText xml:space="preserve"> \* MERGEFORMAT </w:instrText>
      </w:r>
      <w:r w:rsidRPr="00CF210B">
        <w:rPr>
          <w:rStyle w:val="DDNField"/>
        </w:rPr>
      </w:r>
      <w:r w:rsidRPr="00CF210B">
        <w:rPr>
          <w:rStyle w:val="DDNField"/>
        </w:rPr>
        <w:fldChar w:fldCharType="separate"/>
      </w:r>
      <w:r w:rsidRPr="00CF210B">
        <w:rPr>
          <w:rStyle w:val="DDNField"/>
          <w:rFonts w:hint="eastAsia"/>
        </w:rPr>
        <w:t xml:space="preserve">Figure </w:t>
      </w:r>
      <w:r w:rsidRPr="00CF210B">
        <w:rPr>
          <w:rStyle w:val="DDNField"/>
        </w:rPr>
        <w:t>103</w:t>
      </w:r>
      <w:r w:rsidRPr="00CF210B">
        <w:rPr>
          <w:rStyle w:val="DDNField"/>
        </w:rPr>
        <w:fldChar w:fldCharType="end"/>
      </w:r>
      <w:r>
        <w:rPr>
          <w:rFonts w:hint="eastAsia"/>
          <w:lang w:eastAsia="zh-CN"/>
        </w:rPr>
        <w:t xml:space="preserve">) shows the maximum and minimum number of incoming LDLM Callback requests varying on time on OSS.  </w:t>
      </w:r>
      <w:r w:rsidRPr="002D1BFF">
        <w:rPr>
          <w:lang w:eastAsia="zh-CN"/>
        </w:rPr>
        <w:t>Incoming requests are the requests that waiting on preprocessing. A request is not incoming request any more when its proprocessing begins. And after preprocessing, the requests will be put into processing queue.  The value shown in th</w:t>
      </w:r>
      <w:r>
        <w:rPr>
          <w:rFonts w:hint="eastAsia"/>
          <w:lang w:eastAsia="zh-CN"/>
        </w:rPr>
        <w:t>e left</w:t>
      </w:r>
      <w:r w:rsidRPr="002D1BFF">
        <w:rPr>
          <w:lang w:eastAsia="zh-CN"/>
        </w:rPr>
        <w:t xml:space="preserve"> graph</w:t>
      </w:r>
      <w:r>
        <w:rPr>
          <w:rFonts w:hint="eastAsia"/>
          <w:lang w:eastAsia="zh-CN"/>
        </w:rPr>
        <w:t xml:space="preserve"> blew</w:t>
      </w:r>
      <w:r w:rsidRPr="002D1BFF">
        <w:rPr>
          <w:lang w:eastAsia="zh-CN"/>
        </w:rPr>
        <w:t xml:space="preserve"> is the maximum number of incoming </w:t>
      </w:r>
      <w:r>
        <w:rPr>
          <w:rFonts w:hint="eastAsia"/>
          <w:lang w:eastAsia="zh-CN"/>
        </w:rPr>
        <w:t xml:space="preserve">LDLM Callback </w:t>
      </w:r>
      <w:r w:rsidRPr="002D1BFF">
        <w:rPr>
          <w:lang w:eastAsia="zh-CN"/>
        </w:rPr>
        <w:t>requests during the las</w:t>
      </w:r>
      <w:r>
        <w:rPr>
          <w:lang w:eastAsia="zh-CN"/>
        </w:rPr>
        <w:t>t collect interval</w:t>
      </w:r>
      <w:r>
        <w:rPr>
          <w:rFonts w:hint="eastAsia"/>
          <w:lang w:eastAsia="zh-CN"/>
        </w:rPr>
        <w:t xml:space="preserve">; </w:t>
      </w:r>
      <w:r w:rsidRPr="002D1BFF">
        <w:rPr>
          <w:lang w:eastAsia="zh-CN"/>
        </w:rPr>
        <w:t>The value shown in th</w:t>
      </w:r>
      <w:r>
        <w:rPr>
          <w:rFonts w:hint="eastAsia"/>
          <w:lang w:eastAsia="zh-CN"/>
        </w:rPr>
        <w:t>e right</w:t>
      </w:r>
      <w:r w:rsidRPr="002D1BFF">
        <w:rPr>
          <w:lang w:eastAsia="zh-CN"/>
        </w:rPr>
        <w:t xml:space="preserve"> graph</w:t>
      </w:r>
      <w:r>
        <w:rPr>
          <w:rFonts w:hint="eastAsia"/>
          <w:lang w:eastAsia="zh-CN"/>
        </w:rPr>
        <w:t xml:space="preserve"> blew</w:t>
      </w:r>
      <w:r w:rsidRPr="002D1BFF">
        <w:rPr>
          <w:lang w:eastAsia="zh-CN"/>
        </w:rPr>
        <w:t xml:space="preserve"> is the m</w:t>
      </w:r>
      <w:r>
        <w:rPr>
          <w:rFonts w:hint="eastAsia"/>
          <w:lang w:eastAsia="zh-CN"/>
        </w:rPr>
        <w:t>in</w:t>
      </w:r>
      <w:r w:rsidRPr="002D1BFF">
        <w:rPr>
          <w:lang w:eastAsia="zh-CN"/>
        </w:rPr>
        <w:t xml:space="preserve">imum number of incoming </w:t>
      </w:r>
      <w:r>
        <w:rPr>
          <w:rFonts w:hint="eastAsia"/>
          <w:lang w:eastAsia="zh-CN"/>
        </w:rPr>
        <w:t xml:space="preserve">LDLM Callback </w:t>
      </w:r>
      <w:r w:rsidRPr="002D1BFF">
        <w:rPr>
          <w:lang w:eastAsia="zh-CN"/>
        </w:rPr>
        <w:t>requests during the las</w:t>
      </w:r>
      <w:r>
        <w:rPr>
          <w:lang w:eastAsia="zh-CN"/>
        </w:rPr>
        <w:t>t collect interva</w:t>
      </w:r>
      <w:r>
        <w:rPr>
          <w:rFonts w:hint="eastAsia"/>
          <w:lang w:eastAsia="zh-CN"/>
        </w:rPr>
        <w:t>l.</w:t>
      </w:r>
      <w:r w:rsidRPr="00DF1B5E">
        <w:rPr>
          <w:lang w:eastAsia="zh-CN"/>
        </w:rPr>
        <w:t xml:space="preserve"> </w:t>
      </w:r>
    </w:p>
    <w:p w14:paraId="0F104535" w14:textId="035C7BA2" w:rsidR="009556EE" w:rsidRDefault="00CF210B" w:rsidP="009556EE">
      <w:pPr>
        <w:pStyle w:val="a6"/>
        <w:rPr>
          <w:lang w:eastAsia="zh-CN"/>
        </w:rPr>
      </w:pPr>
      <w:bookmarkStart w:id="430" w:name="_Ref513023739"/>
      <w:bookmarkStart w:id="431" w:name="_Toc514766757"/>
      <w:r>
        <w:rPr>
          <w:rFonts w:hint="eastAsia"/>
          <w:lang w:eastAsia="zh-CN"/>
        </w:rPr>
        <w:t xml:space="preserve">Figure </w:t>
      </w:r>
      <w:r w:rsidR="009556EE">
        <w:fldChar w:fldCharType="begin"/>
      </w:r>
      <w:r w:rsidR="009556EE">
        <w:rPr>
          <w:lang w:eastAsia="zh-CN"/>
        </w:rPr>
        <w:instrText xml:space="preserve"> SEQ Figure </w:instrText>
      </w:r>
      <w:r w:rsidR="009556EE">
        <w:rPr>
          <w:lang w:eastAsia="zh-CN"/>
        </w:rPr>
        <w:lastRenderedPageBreak/>
        <w:instrText xml:space="preserve">\* ARABIC </w:instrText>
      </w:r>
      <w:r w:rsidR="009556EE">
        <w:fldChar w:fldCharType="separate"/>
      </w:r>
      <w:r w:rsidR="009556EE">
        <w:rPr>
          <w:noProof/>
          <w:lang w:eastAsia="zh-CN"/>
        </w:rPr>
        <w:t>103</w:t>
      </w:r>
      <w:r w:rsidR="009556EE">
        <w:fldChar w:fldCharType="end"/>
      </w:r>
      <w:bookmarkEnd w:id="428"/>
      <w:bookmarkEnd w:id="430"/>
      <w:r w:rsidR="009556EE">
        <w:rPr>
          <w:rFonts w:hint="eastAsia"/>
          <w:lang w:eastAsia="zh-CN"/>
        </w:rPr>
        <w:t xml:space="preserve">: </w:t>
      </w:r>
      <w:r>
        <w:rPr>
          <w:rFonts w:hint="eastAsia"/>
          <w:lang w:eastAsia="zh-CN"/>
        </w:rPr>
        <w:t xml:space="preserve">Number of Incoming </w:t>
      </w:r>
      <w:r w:rsidR="009556EE">
        <w:rPr>
          <w:rFonts w:hint="eastAsia"/>
          <w:lang w:eastAsia="zh-CN"/>
        </w:rPr>
        <w:t>LDLM Callback</w:t>
      </w:r>
      <w:bookmarkEnd w:id="429"/>
      <w:r>
        <w:rPr>
          <w:rFonts w:hint="eastAsia"/>
          <w:lang w:eastAsia="zh-CN"/>
        </w:rPr>
        <w:t xml:space="preserve"> Requests Panel</w:t>
      </w:r>
      <w:bookmarkEnd w:id="431"/>
    </w:p>
    <w:p w14:paraId="7E3BC456" w14:textId="77777777" w:rsidR="009556EE" w:rsidRDefault="009556EE" w:rsidP="009556EE">
      <w:pPr>
        <w:spacing w:before="137"/>
        <w:ind w:firstLine="720"/>
        <w:rPr>
          <w:lang w:eastAsia="zh-CN"/>
        </w:rPr>
      </w:pPr>
      <w:r>
        <w:rPr>
          <w:noProof/>
          <w:lang w:eastAsia="zh-CN"/>
        </w:rPr>
        <w:drawing>
          <wp:inline distT="0" distB="0" distL="0" distR="0" wp14:anchorId="14F9850C" wp14:editId="33F6C002">
            <wp:extent cx="5479686" cy="2130077"/>
            <wp:effectExtent l="0" t="0" r="6985" b="3810"/>
            <wp:docPr id="2312" name="图片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5524" cy="2132346"/>
                    </a:xfrm>
                    <a:prstGeom prst="rect">
                      <a:avLst/>
                    </a:prstGeom>
                    <a:noFill/>
                    <a:ln>
                      <a:noFill/>
                    </a:ln>
                  </pic:spPr>
                </pic:pic>
              </a:graphicData>
            </a:graphic>
          </wp:inline>
        </w:drawing>
      </w:r>
    </w:p>
    <w:p w14:paraId="1448690A" w14:textId="13E90F11" w:rsidR="00CF210B" w:rsidRPr="00DF1B5E" w:rsidRDefault="00CF210B" w:rsidP="00CF210B">
      <w:pPr>
        <w:pStyle w:val="DDNbodytext1"/>
        <w:keepNext/>
        <w:rPr>
          <w:lang w:eastAsia="zh-CN"/>
        </w:rPr>
      </w:pPr>
      <w:bookmarkStart w:id="432" w:name="_Ref512523782"/>
      <w:bookmarkStart w:id="433" w:name="_Toc512586329"/>
      <w:r>
        <w:rPr>
          <w:rFonts w:hint="eastAsia"/>
          <w:lang w:eastAsia="zh-CN"/>
        </w:rPr>
        <w:t>The Wait time of LDLM Callback Requests Panel (</w:t>
      </w:r>
      <w:r w:rsidRPr="00CF210B">
        <w:rPr>
          <w:rStyle w:val="DDNField"/>
        </w:rPr>
        <w:fldChar w:fldCharType="begin"/>
      </w:r>
      <w:r w:rsidRPr="00CF210B">
        <w:rPr>
          <w:rStyle w:val="DDNField"/>
        </w:rPr>
        <w:instrText xml:space="preserve"> </w:instrText>
      </w:r>
      <w:r w:rsidRPr="00CF210B">
        <w:rPr>
          <w:rStyle w:val="DDNField"/>
          <w:rFonts w:hint="eastAsia"/>
        </w:rPr>
        <w:instrText>REF _Ref513023819 \h</w:instrText>
      </w:r>
      <w:r w:rsidRPr="00CF210B">
        <w:rPr>
          <w:rStyle w:val="DDNField"/>
        </w:rPr>
        <w:instrText xml:space="preserve"> </w:instrText>
      </w:r>
      <w:r>
        <w:rPr>
          <w:rStyle w:val="DDNField"/>
        </w:rPr>
        <w:instrText xml:space="preserve"> \* MERGEFORMAT </w:instrText>
      </w:r>
      <w:r w:rsidRPr="00CF210B">
        <w:rPr>
          <w:rStyle w:val="DDNField"/>
        </w:rPr>
      </w:r>
      <w:r w:rsidRPr="00CF210B">
        <w:rPr>
          <w:rStyle w:val="DDNField"/>
        </w:rPr>
        <w:fldChar w:fldCharType="separate"/>
      </w:r>
      <w:r w:rsidRPr="00CF210B">
        <w:rPr>
          <w:rStyle w:val="DDNField"/>
          <w:rFonts w:hint="eastAsia"/>
        </w:rPr>
        <w:t xml:space="preserve">Figure </w:t>
      </w:r>
      <w:r w:rsidRPr="00CF210B">
        <w:rPr>
          <w:rStyle w:val="DDNField"/>
        </w:rPr>
        <w:t>104</w:t>
      </w:r>
      <w:r w:rsidRPr="00CF210B">
        <w:rPr>
          <w:rStyle w:val="DDNField"/>
        </w:rPr>
        <w:fldChar w:fldCharType="end"/>
      </w:r>
      <w:r>
        <w:rPr>
          <w:rFonts w:hint="eastAsia"/>
          <w:lang w:eastAsia="zh-CN"/>
        </w:rPr>
        <w:t xml:space="preserve">) shows the maximum and minimum wait time of LDLM Callback requests varying on time on OSS. </w:t>
      </w:r>
      <w:r w:rsidRPr="00B07CA4">
        <w:rPr>
          <w:lang w:eastAsia="zh-CN"/>
        </w:rPr>
        <w:t>The wait time of a request is the time interval between its arrival time and the time when it starts to be handled. The value shown in th</w:t>
      </w:r>
      <w:r>
        <w:rPr>
          <w:rFonts w:hint="eastAsia"/>
          <w:lang w:eastAsia="zh-CN"/>
        </w:rPr>
        <w:t>e left</w:t>
      </w:r>
      <w:r w:rsidRPr="00B07CA4">
        <w:rPr>
          <w:lang w:eastAsia="zh-CN"/>
        </w:rPr>
        <w:t xml:space="preserve"> graph</w:t>
      </w:r>
      <w:r>
        <w:rPr>
          <w:rFonts w:hint="eastAsia"/>
          <w:lang w:eastAsia="zh-CN"/>
        </w:rPr>
        <w:t xml:space="preserve"> blew</w:t>
      </w:r>
      <w:r w:rsidRPr="00B07CA4">
        <w:rPr>
          <w:lang w:eastAsia="zh-CN"/>
        </w:rPr>
        <w:t xml:space="preserve"> is the maximum wait time of the </w:t>
      </w:r>
      <w:r>
        <w:rPr>
          <w:rFonts w:hint="eastAsia"/>
          <w:lang w:eastAsia="zh-CN"/>
        </w:rPr>
        <w:t xml:space="preserve">LDLM Callback </w:t>
      </w:r>
      <w:r w:rsidRPr="00B07CA4">
        <w:rPr>
          <w:lang w:eastAsia="zh-CN"/>
        </w:rPr>
        <w:t>requests during the last collect interval</w:t>
      </w:r>
      <w:r>
        <w:rPr>
          <w:rFonts w:hint="eastAsia"/>
          <w:lang w:eastAsia="zh-CN"/>
        </w:rPr>
        <w:t xml:space="preserve">; </w:t>
      </w:r>
      <w:r w:rsidRPr="00B07CA4">
        <w:rPr>
          <w:lang w:eastAsia="zh-CN"/>
        </w:rPr>
        <w:t>The value shown in th</w:t>
      </w:r>
      <w:r>
        <w:rPr>
          <w:rFonts w:hint="eastAsia"/>
          <w:lang w:eastAsia="zh-CN"/>
        </w:rPr>
        <w:t>e right</w:t>
      </w:r>
      <w:r w:rsidRPr="00B07CA4">
        <w:rPr>
          <w:lang w:eastAsia="zh-CN"/>
        </w:rPr>
        <w:t xml:space="preserve"> graph</w:t>
      </w:r>
      <w:r>
        <w:rPr>
          <w:rFonts w:hint="eastAsia"/>
          <w:lang w:eastAsia="zh-CN"/>
        </w:rPr>
        <w:t xml:space="preserve"> blew</w:t>
      </w:r>
      <w:r w:rsidRPr="00B07CA4">
        <w:rPr>
          <w:lang w:eastAsia="zh-CN"/>
        </w:rPr>
        <w:t xml:space="preserve"> is the m</w:t>
      </w:r>
      <w:r>
        <w:rPr>
          <w:rFonts w:hint="eastAsia"/>
          <w:lang w:eastAsia="zh-CN"/>
        </w:rPr>
        <w:t>in</w:t>
      </w:r>
      <w:r w:rsidRPr="00B07CA4">
        <w:rPr>
          <w:lang w:eastAsia="zh-CN"/>
        </w:rPr>
        <w:t>imum wait time of the</w:t>
      </w:r>
      <w:r>
        <w:rPr>
          <w:rFonts w:hint="eastAsia"/>
          <w:lang w:eastAsia="zh-CN"/>
        </w:rPr>
        <w:t xml:space="preserve"> LDLM Callback </w:t>
      </w:r>
      <w:r w:rsidRPr="00B07CA4">
        <w:rPr>
          <w:lang w:eastAsia="zh-CN"/>
        </w:rPr>
        <w:t>requests during the last collect interval</w:t>
      </w:r>
      <w:r>
        <w:rPr>
          <w:rFonts w:hint="eastAsia"/>
          <w:lang w:eastAsia="zh-CN"/>
        </w:rPr>
        <w:t xml:space="preserve">. </w:t>
      </w:r>
    </w:p>
    <w:p w14:paraId="4508F474" w14:textId="055799F5" w:rsidR="009556EE" w:rsidRDefault="00CF210B" w:rsidP="009556EE">
      <w:pPr>
        <w:pStyle w:val="a6"/>
        <w:rPr>
          <w:lang w:eastAsia="zh-CN"/>
        </w:rPr>
      </w:pPr>
      <w:bookmarkStart w:id="434" w:name="_Ref513023819"/>
      <w:bookmarkStart w:id="435" w:name="_Toc514766758"/>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9556EE">
        <w:rPr>
          <w:noProof/>
          <w:lang w:eastAsia="zh-CN"/>
        </w:rPr>
        <w:t>104</w:t>
      </w:r>
      <w:r w:rsidR="009556EE">
        <w:fldChar w:fldCharType="end"/>
      </w:r>
      <w:bookmarkEnd w:id="432"/>
      <w:bookmarkEnd w:id="434"/>
      <w:r w:rsidR="009556EE">
        <w:rPr>
          <w:rFonts w:hint="eastAsia"/>
          <w:lang w:eastAsia="zh-CN"/>
        </w:rPr>
        <w:t xml:space="preserve">: </w:t>
      </w:r>
      <w:r>
        <w:rPr>
          <w:rFonts w:hint="eastAsia"/>
          <w:lang w:eastAsia="zh-CN"/>
        </w:rPr>
        <w:t xml:space="preserve">Wait Time of </w:t>
      </w:r>
      <w:r w:rsidR="009556EE">
        <w:rPr>
          <w:rFonts w:hint="eastAsia"/>
          <w:lang w:eastAsia="zh-CN"/>
        </w:rPr>
        <w:t>LDLM Callback</w:t>
      </w:r>
      <w:bookmarkEnd w:id="433"/>
      <w:r>
        <w:rPr>
          <w:rFonts w:hint="eastAsia"/>
          <w:lang w:eastAsia="zh-CN"/>
        </w:rPr>
        <w:t xml:space="preserve"> Requests Panel</w:t>
      </w:r>
      <w:bookmarkEnd w:id="435"/>
    </w:p>
    <w:p w14:paraId="0396D7AB" w14:textId="77777777" w:rsidR="009556EE" w:rsidRDefault="009556EE" w:rsidP="009556EE">
      <w:pPr>
        <w:spacing w:before="137"/>
        <w:ind w:firstLine="720"/>
        <w:rPr>
          <w:lang w:eastAsia="zh-CN"/>
        </w:rPr>
      </w:pPr>
      <w:r>
        <w:rPr>
          <w:noProof/>
          <w:lang w:eastAsia="zh-CN"/>
        </w:rPr>
        <w:drawing>
          <wp:inline distT="0" distB="0" distL="0" distR="0" wp14:anchorId="04A6E267" wp14:editId="3AD837E3">
            <wp:extent cx="5451451" cy="2145933"/>
            <wp:effectExtent l="0" t="0" r="0" b="6985"/>
            <wp:docPr id="2313" name="图片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51339" cy="2145889"/>
                    </a:xfrm>
                    <a:prstGeom prst="rect">
                      <a:avLst/>
                    </a:prstGeom>
                    <a:noFill/>
                    <a:ln>
                      <a:noFill/>
                    </a:ln>
                  </pic:spPr>
                </pic:pic>
              </a:graphicData>
            </a:graphic>
          </wp:inline>
        </w:drawing>
      </w:r>
    </w:p>
    <w:p w14:paraId="7364CA6E" w14:textId="22027400" w:rsidR="00CF210B" w:rsidRPr="00DF1B5E" w:rsidRDefault="00CF210B" w:rsidP="00CF210B">
      <w:pPr>
        <w:pStyle w:val="DDNbodytext1"/>
        <w:keepNext/>
        <w:rPr>
          <w:lang w:eastAsia="zh-CN"/>
        </w:rPr>
      </w:pPr>
      <w:r>
        <w:rPr>
          <w:rFonts w:hint="eastAsia"/>
          <w:lang w:eastAsia="zh-CN"/>
        </w:rPr>
        <w:t>The Adaptive Timeout Value of LDLM Callback Service Panel (</w:t>
      </w:r>
      <w:r w:rsidR="000A0C7A" w:rsidRPr="003771B1">
        <w:rPr>
          <w:rStyle w:val="DDNField"/>
        </w:rPr>
        <w:fldChar w:fldCharType="begin"/>
      </w:r>
      <w:r w:rsidR="000A0C7A" w:rsidRPr="003771B1">
        <w:rPr>
          <w:rStyle w:val="DDNField"/>
        </w:rPr>
        <w:instrText xml:space="preserve"> </w:instrText>
      </w:r>
      <w:r w:rsidR="000A0C7A" w:rsidRPr="003771B1">
        <w:rPr>
          <w:rStyle w:val="DDNField"/>
          <w:rFonts w:hint="eastAsia"/>
        </w:rPr>
        <w:instrText>REF _Ref512523790 \h</w:instrText>
      </w:r>
      <w:r w:rsidR="000A0C7A" w:rsidRPr="003771B1">
        <w:rPr>
          <w:rStyle w:val="DDNField"/>
        </w:rPr>
        <w:instrText xml:space="preserve"> </w:instrText>
      </w:r>
      <w:r w:rsidR="003771B1">
        <w:rPr>
          <w:rStyle w:val="DDNField"/>
        </w:rPr>
        <w:instrText xml:space="preserve"> \* MERGEFORMAT </w:instrText>
      </w:r>
      <w:r w:rsidR="000A0C7A" w:rsidRPr="003771B1">
        <w:rPr>
          <w:rStyle w:val="DDNField"/>
        </w:rPr>
      </w:r>
      <w:r w:rsidR="000A0C7A" w:rsidRPr="003771B1">
        <w:rPr>
          <w:rStyle w:val="DDNField"/>
        </w:rPr>
        <w:fldChar w:fldCharType="separate"/>
      </w:r>
      <w:r w:rsidR="003771B1" w:rsidRPr="003771B1">
        <w:rPr>
          <w:rStyle w:val="DDNField"/>
          <w:rFonts w:hint="eastAsia"/>
        </w:rPr>
        <w:t xml:space="preserve">Figure </w:t>
      </w:r>
      <w:r w:rsidR="003771B1" w:rsidRPr="003771B1">
        <w:rPr>
          <w:rStyle w:val="DDNField"/>
        </w:rPr>
        <w:t>105</w:t>
      </w:r>
      <w:r w:rsidR="000A0C7A" w:rsidRPr="003771B1">
        <w:rPr>
          <w:rStyle w:val="DDNField"/>
        </w:rPr>
        <w:fldChar w:fldCharType="end"/>
      </w:r>
      <w:r>
        <w:rPr>
          <w:rFonts w:hint="eastAsia"/>
          <w:lang w:eastAsia="zh-CN"/>
        </w:rPr>
        <w:t xml:space="preserve">) shows the maximum and minimum adaptive timeout value of LDLM Callback Service varying on time on OSS. </w:t>
      </w:r>
      <w:r w:rsidRPr="00C9346D">
        <w:rPr>
          <w:lang w:eastAsia="zh-CN"/>
        </w:rPr>
        <w:t>When a client sends a request, it has a timeout deadline for the reply. The timeout value of a service is an adaptive value negotiated between server and client during r</w:t>
      </w:r>
      <w:r>
        <w:rPr>
          <w:lang w:eastAsia="zh-CN"/>
        </w:rPr>
        <w:t>un-time. The value shown in th</w:t>
      </w:r>
      <w:r>
        <w:rPr>
          <w:rFonts w:hint="eastAsia"/>
          <w:lang w:eastAsia="zh-CN"/>
        </w:rPr>
        <w:t>e left</w:t>
      </w:r>
      <w:r w:rsidRPr="00C9346D">
        <w:rPr>
          <w:lang w:eastAsia="zh-CN"/>
        </w:rPr>
        <w:t xml:space="preserve"> graph i</w:t>
      </w:r>
      <w:r>
        <w:rPr>
          <w:lang w:eastAsia="zh-CN"/>
        </w:rPr>
        <w:t xml:space="preserve">s the maximum timeout of the </w:t>
      </w:r>
      <w:r>
        <w:rPr>
          <w:rFonts w:hint="eastAsia"/>
          <w:lang w:eastAsia="zh-CN"/>
        </w:rPr>
        <w:t xml:space="preserve">Readpage </w:t>
      </w:r>
      <w:r w:rsidRPr="00C9346D">
        <w:rPr>
          <w:lang w:eastAsia="zh-CN"/>
        </w:rPr>
        <w:t>service d</w:t>
      </w:r>
      <w:r>
        <w:rPr>
          <w:lang w:eastAsia="zh-CN"/>
        </w:rPr>
        <w:t>uring the last collect interval; The value shown in th</w:t>
      </w:r>
      <w:r>
        <w:rPr>
          <w:rFonts w:hint="eastAsia"/>
          <w:lang w:eastAsia="zh-CN"/>
        </w:rPr>
        <w:t>e right</w:t>
      </w:r>
      <w:r w:rsidRPr="00C9346D">
        <w:rPr>
          <w:lang w:eastAsia="zh-CN"/>
        </w:rPr>
        <w:t xml:space="preserve"> graph i</w:t>
      </w:r>
      <w:r>
        <w:rPr>
          <w:lang w:eastAsia="zh-CN"/>
        </w:rPr>
        <w:t>s the m</w:t>
      </w:r>
      <w:r>
        <w:rPr>
          <w:rFonts w:hint="eastAsia"/>
          <w:lang w:eastAsia="zh-CN"/>
        </w:rPr>
        <w:t>in</w:t>
      </w:r>
      <w:r>
        <w:rPr>
          <w:lang w:eastAsia="zh-CN"/>
        </w:rPr>
        <w:t xml:space="preserve">imum timeout of the </w:t>
      </w:r>
      <w:r>
        <w:rPr>
          <w:rFonts w:hint="eastAsia"/>
          <w:lang w:eastAsia="zh-CN"/>
        </w:rPr>
        <w:t>Readpage</w:t>
      </w:r>
      <w:r w:rsidRPr="00C9346D">
        <w:rPr>
          <w:lang w:eastAsia="zh-CN"/>
        </w:rPr>
        <w:t xml:space="preserve"> service d</w:t>
      </w:r>
      <w:r>
        <w:rPr>
          <w:lang w:eastAsia="zh-CN"/>
        </w:rPr>
        <w:t>uring the last collect interval</w:t>
      </w:r>
      <w:r>
        <w:rPr>
          <w:rFonts w:hint="eastAsia"/>
          <w:lang w:eastAsia="zh-CN"/>
        </w:rPr>
        <w:t>.</w:t>
      </w:r>
      <w:r w:rsidRPr="00DF1B5E">
        <w:rPr>
          <w:lang w:eastAsia="zh-CN"/>
        </w:rPr>
        <w:t xml:space="preserve"> </w:t>
      </w:r>
    </w:p>
    <w:p w14:paraId="3D63CE16" w14:textId="47EE5875" w:rsidR="009556EE" w:rsidRDefault="000A0C7A" w:rsidP="009556EE">
      <w:pPr>
        <w:pStyle w:val="a6"/>
        <w:rPr>
          <w:lang w:eastAsia="zh-CN"/>
        </w:rPr>
      </w:pPr>
      <w:bookmarkStart w:id="436" w:name="_Ref512523790"/>
      <w:bookmarkStart w:id="437" w:name="_Toc512586330"/>
      <w:bookmarkStart w:id="438" w:name="_Toc514766759"/>
      <w:r>
        <w:rPr>
          <w:rFonts w:hint="eastAsia"/>
          <w:lang w:eastAsia="zh-CN"/>
        </w:rPr>
        <w:t xml:space="preserve">Figure </w:t>
      </w:r>
      <w:r w:rsidR="009556EE">
        <w:fldChar w:fldCharType="begin"/>
      </w:r>
      <w:r w:rsidR="009556EE">
        <w:rPr>
          <w:lang w:eastAsia="zh-CN"/>
        </w:rPr>
        <w:instrText xml:space="preserve"> SEQ Figure \* ARA</w:instrText>
      </w:r>
      <w:r w:rsidR="009556EE">
        <w:rPr>
          <w:lang w:eastAsia="zh-CN"/>
        </w:rPr>
        <w:lastRenderedPageBreak/>
        <w:instrText xml:space="preserve">BIC </w:instrText>
      </w:r>
      <w:r w:rsidR="009556EE">
        <w:fldChar w:fldCharType="separate"/>
      </w:r>
      <w:r w:rsidR="009556EE">
        <w:rPr>
          <w:noProof/>
          <w:lang w:eastAsia="zh-CN"/>
        </w:rPr>
        <w:t>105</w:t>
      </w:r>
      <w:r w:rsidR="009556EE">
        <w:fldChar w:fldCharType="end"/>
      </w:r>
      <w:bookmarkEnd w:id="436"/>
      <w:r w:rsidR="009556EE">
        <w:rPr>
          <w:rFonts w:hint="eastAsia"/>
          <w:lang w:eastAsia="zh-CN"/>
        </w:rPr>
        <w:t xml:space="preserve">: </w:t>
      </w:r>
      <w:r>
        <w:rPr>
          <w:rFonts w:hint="eastAsia"/>
          <w:lang w:eastAsia="zh-CN"/>
        </w:rPr>
        <w:t xml:space="preserve">Adaptive Timeout Value of </w:t>
      </w:r>
      <w:r w:rsidR="009556EE">
        <w:rPr>
          <w:rFonts w:hint="eastAsia"/>
          <w:lang w:eastAsia="zh-CN"/>
        </w:rPr>
        <w:t>LDLM Callback</w:t>
      </w:r>
      <w:bookmarkEnd w:id="437"/>
      <w:r>
        <w:rPr>
          <w:rFonts w:hint="eastAsia"/>
          <w:lang w:eastAsia="zh-CN"/>
        </w:rPr>
        <w:t xml:space="preserve"> Service Panel</w:t>
      </w:r>
      <w:bookmarkEnd w:id="438"/>
    </w:p>
    <w:p w14:paraId="38E5ECFF" w14:textId="77777777" w:rsidR="009556EE" w:rsidRDefault="009556EE" w:rsidP="009556EE">
      <w:pPr>
        <w:spacing w:before="137"/>
        <w:ind w:firstLine="720"/>
        <w:rPr>
          <w:lang w:eastAsia="zh-CN"/>
        </w:rPr>
      </w:pPr>
      <w:r>
        <w:rPr>
          <w:noProof/>
          <w:lang w:eastAsia="zh-CN"/>
        </w:rPr>
        <w:drawing>
          <wp:inline distT="0" distB="0" distL="0" distR="0" wp14:anchorId="1CEA3CA1" wp14:editId="673A22EB">
            <wp:extent cx="5561268" cy="2161790"/>
            <wp:effectExtent l="0" t="0" r="1905" b="0"/>
            <wp:docPr id="2314" name="图片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67192" cy="2164093"/>
                    </a:xfrm>
                    <a:prstGeom prst="rect">
                      <a:avLst/>
                    </a:prstGeom>
                    <a:noFill/>
                    <a:ln>
                      <a:noFill/>
                    </a:ln>
                  </pic:spPr>
                </pic:pic>
              </a:graphicData>
            </a:graphic>
          </wp:inline>
        </w:drawing>
      </w:r>
    </w:p>
    <w:p w14:paraId="11C5F0AD" w14:textId="0FC869B2" w:rsidR="000A0C7A" w:rsidRPr="00DF1B5E" w:rsidRDefault="000A0C7A" w:rsidP="000A0C7A">
      <w:pPr>
        <w:pStyle w:val="DDNbodytext1"/>
        <w:keepNext/>
        <w:rPr>
          <w:lang w:eastAsia="zh-CN"/>
        </w:rPr>
      </w:pPr>
      <w:bookmarkStart w:id="439" w:name="_Ref512523800"/>
      <w:bookmarkStart w:id="440" w:name="_Toc512586331"/>
      <w:r>
        <w:rPr>
          <w:rFonts w:hint="eastAsia"/>
          <w:lang w:eastAsia="zh-CN"/>
        </w:rPr>
        <w:t>The Number of Available LDLM Callback Request buffers Panel (</w:t>
      </w:r>
      <w:r w:rsidRPr="000A0C7A">
        <w:rPr>
          <w:rStyle w:val="DDNField"/>
        </w:rPr>
        <w:fldChar w:fldCharType="begin"/>
      </w:r>
      <w:r w:rsidRPr="000A0C7A">
        <w:rPr>
          <w:rStyle w:val="DDNField"/>
        </w:rPr>
        <w:instrText xml:space="preserve"> </w:instrText>
      </w:r>
      <w:r w:rsidRPr="000A0C7A">
        <w:rPr>
          <w:rStyle w:val="DDNField"/>
          <w:rFonts w:hint="eastAsia"/>
        </w:rPr>
        <w:instrText>REF _Ref513024056 \h</w:instrText>
      </w:r>
      <w:r w:rsidRPr="000A0C7A">
        <w:rPr>
          <w:rStyle w:val="DDNField"/>
        </w:rPr>
        <w:instrText xml:space="preserve"> </w:instrText>
      </w:r>
      <w:r>
        <w:rPr>
          <w:rStyle w:val="DDNField"/>
        </w:rPr>
        <w:instrText xml:space="preserve"> \* MERGEFORMAT </w:instrText>
      </w:r>
      <w:r w:rsidRPr="000A0C7A">
        <w:rPr>
          <w:rStyle w:val="DDNField"/>
        </w:rPr>
      </w:r>
      <w:r w:rsidRPr="000A0C7A">
        <w:rPr>
          <w:rStyle w:val="DDNField"/>
        </w:rPr>
        <w:fldChar w:fldCharType="separate"/>
      </w:r>
      <w:r w:rsidR="003771B1" w:rsidRPr="003771B1">
        <w:rPr>
          <w:rStyle w:val="DDNField"/>
          <w:rFonts w:hint="eastAsia"/>
        </w:rPr>
        <w:t xml:space="preserve">Figure </w:t>
      </w:r>
      <w:r w:rsidR="003771B1" w:rsidRPr="003771B1">
        <w:rPr>
          <w:rStyle w:val="DDNField"/>
        </w:rPr>
        <w:t>106</w:t>
      </w:r>
      <w:r w:rsidRPr="000A0C7A">
        <w:rPr>
          <w:rStyle w:val="DDNField"/>
        </w:rPr>
        <w:fldChar w:fldCharType="end"/>
      </w:r>
      <w:r>
        <w:rPr>
          <w:rFonts w:hint="eastAsia"/>
          <w:lang w:eastAsia="zh-CN"/>
        </w:rPr>
        <w:t xml:space="preserve">) shows the maximum and minimum number of available LDLM Callback request buffers varying on time on MDS. </w:t>
      </w:r>
      <w:r w:rsidRPr="00794DEF">
        <w:rPr>
          <w:lang w:eastAsia="zh-CN"/>
        </w:rPr>
        <w:t>When a request arrives, one request buffer will be used. When number of available request buffers is under low water, more buffers are needed to avoid performance bottleneck. The value shown in th</w:t>
      </w:r>
      <w:r>
        <w:rPr>
          <w:rFonts w:hint="eastAsia"/>
          <w:lang w:eastAsia="zh-CN"/>
        </w:rPr>
        <w:t>e left</w:t>
      </w:r>
      <w:r w:rsidRPr="00794DEF">
        <w:rPr>
          <w:lang w:eastAsia="zh-CN"/>
        </w:rPr>
        <w:t xml:space="preserve"> graph</w:t>
      </w:r>
      <w:r>
        <w:rPr>
          <w:rFonts w:hint="eastAsia"/>
          <w:lang w:eastAsia="zh-CN"/>
        </w:rPr>
        <w:t xml:space="preserve"> blew</w:t>
      </w:r>
      <w:r w:rsidRPr="00794DEF">
        <w:rPr>
          <w:lang w:eastAsia="zh-CN"/>
        </w:rPr>
        <w:t xml:space="preserve"> is the maximum number during the last collect i</w:t>
      </w:r>
      <w:r>
        <w:rPr>
          <w:lang w:eastAsia="zh-CN"/>
        </w:rPr>
        <w:t>nterval</w:t>
      </w:r>
      <w:r>
        <w:rPr>
          <w:rFonts w:hint="eastAsia"/>
          <w:lang w:eastAsia="zh-CN"/>
        </w:rPr>
        <w:t xml:space="preserve">; </w:t>
      </w:r>
      <w:r w:rsidRPr="00DF1B5E">
        <w:rPr>
          <w:lang w:eastAsia="zh-CN"/>
        </w:rPr>
        <w:t xml:space="preserve"> </w:t>
      </w:r>
      <w:r w:rsidRPr="00794DEF">
        <w:rPr>
          <w:lang w:eastAsia="zh-CN"/>
        </w:rPr>
        <w:t>The value shown in th</w:t>
      </w:r>
      <w:r>
        <w:rPr>
          <w:rFonts w:hint="eastAsia"/>
          <w:lang w:eastAsia="zh-CN"/>
        </w:rPr>
        <w:t>e right</w:t>
      </w:r>
      <w:r w:rsidRPr="00794DEF">
        <w:rPr>
          <w:lang w:eastAsia="zh-CN"/>
        </w:rPr>
        <w:t xml:space="preserve"> graph</w:t>
      </w:r>
      <w:r>
        <w:rPr>
          <w:rFonts w:hint="eastAsia"/>
          <w:lang w:eastAsia="zh-CN"/>
        </w:rPr>
        <w:t xml:space="preserve"> blew</w:t>
      </w:r>
      <w:r>
        <w:rPr>
          <w:lang w:eastAsia="zh-CN"/>
        </w:rPr>
        <w:t xml:space="preserve"> is the m</w:t>
      </w:r>
      <w:r>
        <w:rPr>
          <w:rFonts w:hint="eastAsia"/>
          <w:lang w:eastAsia="zh-CN"/>
        </w:rPr>
        <w:t>in</w:t>
      </w:r>
      <w:r w:rsidRPr="00794DEF">
        <w:rPr>
          <w:lang w:eastAsia="zh-CN"/>
        </w:rPr>
        <w:t>imum number during the last collect i</w:t>
      </w:r>
      <w:r>
        <w:rPr>
          <w:lang w:eastAsia="zh-CN"/>
        </w:rPr>
        <w:t>nterval</w:t>
      </w:r>
      <w:r>
        <w:rPr>
          <w:rFonts w:hint="eastAsia"/>
          <w:lang w:eastAsia="zh-CN"/>
        </w:rPr>
        <w:t>.</w:t>
      </w:r>
      <w:r w:rsidRPr="00DF1B5E">
        <w:rPr>
          <w:lang w:eastAsia="zh-CN"/>
        </w:rPr>
        <w:t xml:space="preserve"> </w:t>
      </w:r>
    </w:p>
    <w:p w14:paraId="0FC8A1C4" w14:textId="6D42F84C" w:rsidR="009556EE" w:rsidRDefault="000A0C7A" w:rsidP="009556EE">
      <w:pPr>
        <w:pStyle w:val="a6"/>
        <w:rPr>
          <w:lang w:eastAsia="zh-CN"/>
        </w:rPr>
      </w:pPr>
      <w:bookmarkStart w:id="441" w:name="_Ref513024056"/>
      <w:bookmarkStart w:id="442" w:name="_Toc514766760"/>
      <w:r>
        <w:rPr>
          <w:rFonts w:hint="eastAsia"/>
          <w:lang w:eastAsia="zh-CN"/>
        </w:rPr>
        <w:t xml:space="preserve">Figure </w:t>
      </w:r>
      <w:r w:rsidR="009556EE">
        <w:fldChar w:fldCharType="begin"/>
      </w:r>
      <w:r w:rsidR="009556EE">
        <w:rPr>
          <w:lang w:eastAsia="zh-CN"/>
        </w:rPr>
        <w:instrText xml:space="preserve"> SEQ Figure \* ARABIC </w:instrText>
      </w:r>
      <w:r w:rsidR="009556EE">
        <w:fldChar w:fldCharType="separate"/>
      </w:r>
      <w:r w:rsidR="003771B1">
        <w:rPr>
          <w:noProof/>
          <w:lang w:eastAsia="zh-CN"/>
        </w:rPr>
        <w:t>106</w:t>
      </w:r>
      <w:r w:rsidR="009556EE">
        <w:fldChar w:fldCharType="end"/>
      </w:r>
      <w:bookmarkEnd w:id="439"/>
      <w:bookmarkEnd w:id="441"/>
      <w:r w:rsidR="009556EE">
        <w:rPr>
          <w:rFonts w:hint="eastAsia"/>
          <w:lang w:eastAsia="zh-CN"/>
        </w:rPr>
        <w:t xml:space="preserve">: </w:t>
      </w:r>
      <w:r>
        <w:rPr>
          <w:rFonts w:hint="eastAsia"/>
          <w:lang w:eastAsia="zh-CN"/>
        </w:rPr>
        <w:t xml:space="preserve">Number of Available </w:t>
      </w:r>
      <w:r w:rsidR="009556EE">
        <w:rPr>
          <w:rFonts w:hint="eastAsia"/>
          <w:lang w:eastAsia="zh-CN"/>
        </w:rPr>
        <w:t>LDLM Callback</w:t>
      </w:r>
      <w:bookmarkEnd w:id="440"/>
      <w:r>
        <w:rPr>
          <w:rFonts w:hint="eastAsia"/>
          <w:lang w:eastAsia="zh-CN"/>
        </w:rPr>
        <w:t xml:space="preserve"> Request Buffers</w:t>
      </w:r>
      <w:bookmarkEnd w:id="442"/>
    </w:p>
    <w:p w14:paraId="1EF2869D" w14:textId="77777777" w:rsidR="009556EE" w:rsidRDefault="009556EE" w:rsidP="009556EE">
      <w:pPr>
        <w:spacing w:before="137"/>
        <w:ind w:firstLine="720"/>
        <w:rPr>
          <w:lang w:eastAsia="zh-CN"/>
        </w:rPr>
      </w:pPr>
      <w:r>
        <w:rPr>
          <w:noProof/>
          <w:lang w:eastAsia="zh-CN"/>
        </w:rPr>
        <w:drawing>
          <wp:inline distT="0" distB="0" distL="0" distR="0" wp14:anchorId="59F080A9" wp14:editId="76118E4B">
            <wp:extent cx="5486400" cy="2137970"/>
            <wp:effectExtent l="0" t="0" r="0" b="0"/>
            <wp:docPr id="2315" name="图片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5512" cy="2137624"/>
                    </a:xfrm>
                    <a:prstGeom prst="rect">
                      <a:avLst/>
                    </a:prstGeom>
                    <a:noFill/>
                    <a:ln>
                      <a:noFill/>
                    </a:ln>
                  </pic:spPr>
                </pic:pic>
              </a:graphicData>
            </a:graphic>
          </wp:inline>
        </w:drawing>
      </w:r>
    </w:p>
    <w:p w14:paraId="20C46223" w14:textId="77777777" w:rsidR="003F77AE" w:rsidRPr="003F77AE" w:rsidRDefault="003F77AE" w:rsidP="003F77AE">
      <w:pPr>
        <w:pStyle w:val="21"/>
        <w:spacing w:before="116"/>
      </w:pPr>
      <w:bookmarkStart w:id="443" w:name="_Toc514766649"/>
      <w:r w:rsidRPr="003F77AE">
        <w:t>Server Statistics</w:t>
      </w:r>
      <w:bookmarkEnd w:id="443"/>
    </w:p>
    <w:p w14:paraId="11A09B6E" w14:textId="0712C292" w:rsidR="003F77AE" w:rsidRDefault="003F77AE" w:rsidP="00DF1B5E">
      <w:pPr>
        <w:pStyle w:val="ae"/>
        <w:keepNext/>
      </w:pPr>
      <w:r>
        <w:t xml:space="preserve">The </w:t>
      </w:r>
      <w:r w:rsidRPr="00DF1B5E">
        <w:t>Server Statistics</w:t>
      </w:r>
      <w:r>
        <w:rPr>
          <w:i/>
        </w:rPr>
        <w:t xml:space="preserve"> </w:t>
      </w:r>
      <w:r>
        <w:t xml:space="preserve">dashboard </w:t>
      </w:r>
      <w:r w:rsidR="00741273">
        <w:t>(</w:t>
      </w:r>
      <w:r w:rsidR="00741273" w:rsidRPr="00741273">
        <w:rPr>
          <w:rStyle w:val="DDNField"/>
        </w:rPr>
        <w:fldChar w:fldCharType="begin"/>
      </w:r>
      <w:r w:rsidR="00741273" w:rsidRPr="00741273">
        <w:rPr>
          <w:rStyle w:val="DDNField"/>
        </w:rPr>
        <w:instrText xml:space="preserve"> REF _Ref499738274 \h </w:instrText>
      </w:r>
      <w:r w:rsidR="00741273">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107</w:t>
      </w:r>
      <w:r w:rsidR="00741273" w:rsidRPr="00741273">
        <w:rPr>
          <w:rStyle w:val="DDNField"/>
        </w:rPr>
        <w:fldChar w:fldCharType="end"/>
      </w:r>
      <w:r w:rsidR="00741273">
        <w:t xml:space="preserve">) </w:t>
      </w:r>
      <w:r>
        <w:t>shows detailed information about a server.</w:t>
      </w:r>
    </w:p>
    <w:p w14:paraId="06C89A24" w14:textId="75BF0D03" w:rsidR="00DF1B5E" w:rsidRDefault="00DF1B5E" w:rsidP="00DF1B5E">
      <w:pPr>
        <w:pStyle w:val="a6"/>
      </w:pPr>
      <w:bookmarkStart w:id="444" w:name="_Ref499738274"/>
      <w:bookmarkStart w:id="445" w:name="_Toc514766761"/>
      <w:r>
        <w:lastRenderedPageBreak/>
        <w:t xml:space="preserve">Figure </w:t>
      </w:r>
      <w:r w:rsidR="00E40E79">
        <w:fldChar w:fldCharType="begin"/>
      </w:r>
      <w:r w:rsidR="00E40E79">
        <w:instrText xml:space="preserve"> SEQ Figure \* ARABIC </w:instrText>
      </w:r>
      <w:r w:rsidR="00E40E79">
        <w:fldChar w:fldCharType="separate"/>
      </w:r>
      <w:r w:rsidR="003771B1">
        <w:rPr>
          <w:noProof/>
        </w:rPr>
        <w:t>107</w:t>
      </w:r>
      <w:r w:rsidR="00E40E79">
        <w:rPr>
          <w:noProof/>
        </w:rPr>
        <w:fldChar w:fldCharType="end"/>
      </w:r>
      <w:bookmarkEnd w:id="444"/>
      <w:r>
        <w:t>: Server Statistics Dashboard</w:t>
      </w:r>
      <w:bookmarkEnd w:id="445"/>
    </w:p>
    <w:p w14:paraId="1095C3E3" w14:textId="1E1F3C27" w:rsidR="00DF1B5E" w:rsidRDefault="00DF1B5E" w:rsidP="00DF1B5E">
      <w:pPr>
        <w:spacing w:before="244"/>
        <w:ind w:left="720"/>
      </w:pPr>
      <w:r>
        <w:rPr>
          <w:noProof/>
          <w:lang w:eastAsia="zh-CN"/>
        </w:rPr>
        <w:drawing>
          <wp:inline distT="0" distB="0" distL="0" distR="0" wp14:anchorId="238E3415" wp14:editId="25EA6115">
            <wp:extent cx="4417313" cy="1787652"/>
            <wp:effectExtent l="0" t="0" r="2540" b="317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14:paraId="032E98A8" w14:textId="6CEB4557" w:rsidR="00DF1B5E" w:rsidRDefault="00DF1B5E" w:rsidP="00DF1B5E">
      <w:pPr>
        <w:pStyle w:val="ae"/>
        <w:keepNext/>
      </w:pPr>
      <w:r w:rsidRPr="00497FBA">
        <w:t xml:space="preserve">Below you will find </w:t>
      </w:r>
      <w:r>
        <w:t>description</w:t>
      </w:r>
      <w:r w:rsidRPr="00497FBA">
        <w:t xml:space="preserve"> of some of the panels in the </w:t>
      </w:r>
      <w:r>
        <w:rPr>
          <w:b/>
        </w:rPr>
        <w:t>Server Statistics</w:t>
      </w:r>
      <w:r w:rsidRPr="00497FBA">
        <w:t xml:space="preserve"> dashboard:</w:t>
      </w:r>
    </w:p>
    <w:p w14:paraId="2AF4F60F" w14:textId="3D633236" w:rsidR="00DF1B5E" w:rsidRPr="00DF1B5E" w:rsidRDefault="00DF1B5E" w:rsidP="001E7094">
      <w:pPr>
        <w:pStyle w:val="DDNbodytext1"/>
        <w:keepNext/>
        <w:numPr>
          <w:ilvl w:val="0"/>
          <w:numId w:val="42"/>
        </w:numPr>
        <w:ind w:left="1434" w:hanging="357"/>
      </w:pPr>
      <w:r w:rsidRPr="00DF1B5E">
        <w:t xml:space="preserve">The </w:t>
      </w:r>
      <w:r w:rsidR="003F77AE" w:rsidRPr="00473055">
        <w:rPr>
          <w:b/>
        </w:rPr>
        <w:t>CPU Usage</w:t>
      </w:r>
      <w:r w:rsidR="003F77AE" w:rsidRPr="00DF1B5E">
        <w:t xml:space="preserve"> </w:t>
      </w:r>
      <w:r w:rsidRPr="00DF1B5E">
        <w:t>p</w:t>
      </w:r>
      <w:r w:rsidR="003F77AE" w:rsidRPr="00DF1B5E">
        <w:t xml:space="preserve">anel </w:t>
      </w:r>
      <w:r w:rsidR="00741273">
        <w:t>(</w:t>
      </w:r>
      <w:r w:rsidR="00741273" w:rsidRPr="00741273">
        <w:rPr>
          <w:rStyle w:val="DDNField"/>
        </w:rPr>
        <w:fldChar w:fldCharType="begin"/>
      </w:r>
      <w:r w:rsidR="00741273" w:rsidRPr="00741273">
        <w:rPr>
          <w:rStyle w:val="DDNField"/>
        </w:rPr>
        <w:instrText xml:space="preserve"> REF _Ref499738301 \h </w:instrText>
      </w:r>
      <w:r w:rsidR="00741273">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108</w:t>
      </w:r>
      <w:r w:rsidR="00741273" w:rsidRPr="00741273">
        <w:rPr>
          <w:rStyle w:val="DDNField"/>
        </w:rPr>
        <w:fldChar w:fldCharType="end"/>
      </w:r>
      <w:r w:rsidR="00741273">
        <w:t xml:space="preserve">) </w:t>
      </w:r>
      <w:r w:rsidR="003F77AE" w:rsidRPr="00DF1B5E">
        <w:t xml:space="preserve">shows </w:t>
      </w:r>
      <w:r w:rsidR="00C50EC1">
        <w:t xml:space="preserve">the </w:t>
      </w:r>
      <w:r w:rsidRPr="00DF1B5E">
        <w:t>amount of time spent by the CPU in various states, most notably executing user code, executing system code, waiting for IO-operations and being idle.</w:t>
      </w:r>
    </w:p>
    <w:p w14:paraId="37074E98" w14:textId="218A20B4" w:rsidR="00DF1B5E" w:rsidRDefault="00DF1B5E" w:rsidP="00DF1B5E">
      <w:pPr>
        <w:pStyle w:val="a6"/>
        <w:ind w:left="1434"/>
      </w:pPr>
      <w:bookmarkStart w:id="446" w:name="_Ref499738301"/>
      <w:bookmarkStart w:id="447" w:name="_Toc514766762"/>
      <w:r>
        <w:t xml:space="preserve">Figure </w:t>
      </w:r>
      <w:r w:rsidR="00E40E79">
        <w:fldChar w:fldCharType="begin"/>
      </w:r>
      <w:r w:rsidR="00E40E79">
        <w:instrText xml:space="preserve"> SEQ Figure \* ARABIC </w:instrText>
      </w:r>
      <w:r w:rsidR="00E40E79">
        <w:fldChar w:fldCharType="separate"/>
      </w:r>
      <w:r w:rsidR="003771B1">
        <w:rPr>
          <w:noProof/>
        </w:rPr>
        <w:t>108</w:t>
      </w:r>
      <w:r w:rsidR="00E40E79">
        <w:rPr>
          <w:noProof/>
        </w:rPr>
        <w:fldChar w:fldCharType="end"/>
      </w:r>
      <w:bookmarkEnd w:id="446"/>
      <w:r>
        <w:t xml:space="preserve">: CPU Usage </w:t>
      </w:r>
      <w:r>
        <w:rPr>
          <w:b w:val="0"/>
        </w:rPr>
        <w:t>Panel</w:t>
      </w:r>
      <w:bookmarkEnd w:id="447"/>
    </w:p>
    <w:p w14:paraId="7D3BC30A" w14:textId="37417DCC" w:rsidR="003F77AE" w:rsidRDefault="003F77AE" w:rsidP="00DF1B5E">
      <w:pPr>
        <w:pStyle w:val="ae"/>
        <w:spacing w:before="10"/>
        <w:ind w:left="1434"/>
        <w:rPr>
          <w:sz w:val="27"/>
        </w:rPr>
      </w:pPr>
      <w:r>
        <w:rPr>
          <w:noProof/>
          <w:lang w:eastAsia="zh-CN"/>
        </w:rPr>
        <w:drawing>
          <wp:inline distT="0" distB="0" distL="0" distR="0" wp14:anchorId="7F8314D1" wp14:editId="2D68DE82">
            <wp:extent cx="4352925" cy="2200275"/>
            <wp:effectExtent l="0" t="0" r="9525" b="952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14:paraId="37B10054" w14:textId="4B15601F" w:rsidR="00DF1B5E" w:rsidRPr="00DF1B5E" w:rsidRDefault="00DF1B5E" w:rsidP="001E7094">
      <w:pPr>
        <w:pStyle w:val="DDNbodytext1"/>
        <w:keepNext/>
        <w:numPr>
          <w:ilvl w:val="0"/>
          <w:numId w:val="42"/>
        </w:numPr>
        <w:ind w:left="1434" w:hanging="357"/>
      </w:pPr>
      <w:r w:rsidRPr="00DF1B5E">
        <w:t xml:space="preserve">The </w:t>
      </w:r>
      <w:r w:rsidR="003F77AE" w:rsidRPr="00473055">
        <w:rPr>
          <w:b/>
        </w:rPr>
        <w:t>Memory Usage</w:t>
      </w:r>
      <w:r w:rsidR="003F77AE" w:rsidRPr="00DF1B5E">
        <w:t xml:space="preserve"> </w:t>
      </w:r>
      <w:r w:rsidRPr="00DF1B5E">
        <w:t>p</w:t>
      </w:r>
      <w:r w:rsidR="003F77AE" w:rsidRPr="00DF1B5E">
        <w:t xml:space="preserve">anel </w:t>
      </w:r>
      <w:r w:rsidR="00741273">
        <w:t>(</w:t>
      </w:r>
      <w:r w:rsidR="00741273" w:rsidRPr="00741273">
        <w:rPr>
          <w:rStyle w:val="DDNField"/>
        </w:rPr>
        <w:fldChar w:fldCharType="begin"/>
      </w:r>
      <w:r w:rsidR="00741273" w:rsidRPr="00741273">
        <w:rPr>
          <w:rStyle w:val="DDNField"/>
        </w:rPr>
        <w:instrText xml:space="preserve"> REF _Ref499738328 \h </w:instrText>
      </w:r>
      <w:r w:rsidR="00741273">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109</w:t>
      </w:r>
      <w:r w:rsidR="00741273" w:rsidRPr="00741273">
        <w:rPr>
          <w:rStyle w:val="DDNField"/>
        </w:rPr>
        <w:fldChar w:fldCharType="end"/>
      </w:r>
      <w:r w:rsidR="00741273">
        <w:t xml:space="preserve">) </w:t>
      </w:r>
      <w:r w:rsidR="003F77AE" w:rsidRPr="00DF1B5E">
        <w:t>shows how much memory has been used.</w:t>
      </w:r>
      <w:r w:rsidRPr="00DF1B5E">
        <w:t xml:space="preserve"> The values are reported by the operating system. The categories are: </w:t>
      </w:r>
      <w:r w:rsidRPr="00DF1B5E">
        <w:rPr>
          <w:b/>
        </w:rPr>
        <w:t>Used</w:t>
      </w:r>
      <w:r w:rsidRPr="00DF1B5E">
        <w:t xml:space="preserve">, </w:t>
      </w:r>
      <w:r w:rsidRPr="00DF1B5E">
        <w:rPr>
          <w:b/>
        </w:rPr>
        <w:t>Buffered</w:t>
      </w:r>
      <w:r w:rsidRPr="00DF1B5E">
        <w:t xml:space="preserve">, </w:t>
      </w:r>
      <w:r w:rsidRPr="00DF1B5E">
        <w:rPr>
          <w:b/>
        </w:rPr>
        <w:t>Cached</w:t>
      </w:r>
      <w:r w:rsidRPr="00DF1B5E">
        <w:t xml:space="preserve">, </w:t>
      </w:r>
      <w:r w:rsidRPr="00DF1B5E">
        <w:rPr>
          <w:b/>
        </w:rPr>
        <w:t>Free</w:t>
      </w:r>
      <w:r>
        <w:t xml:space="preserve">, </w:t>
      </w:r>
      <w:r w:rsidRPr="00DF1B5E">
        <w:rPr>
          <w:b/>
        </w:rPr>
        <w:t>Slab_recl</w:t>
      </w:r>
      <w:r>
        <w:t xml:space="preserve">, </w:t>
      </w:r>
      <w:r w:rsidRPr="00DF1B5E">
        <w:rPr>
          <w:b/>
        </w:rPr>
        <w:t>Slab</w:t>
      </w:r>
      <w:r w:rsidRPr="00DF1B5E">
        <w:rPr>
          <w:b/>
        </w:rPr>
        <w:lastRenderedPageBreak/>
        <w:t>_unrecl</w:t>
      </w:r>
      <w:r w:rsidRPr="00DF1B5E">
        <w:t>.</w:t>
      </w:r>
    </w:p>
    <w:p w14:paraId="1DD4BB7F" w14:textId="0E157116" w:rsidR="00DF1B5E" w:rsidRDefault="00DF1B5E" w:rsidP="00DF1B5E">
      <w:pPr>
        <w:pStyle w:val="a6"/>
        <w:ind w:left="1434"/>
      </w:pPr>
      <w:bookmarkStart w:id="448" w:name="_Ref499738328"/>
      <w:bookmarkStart w:id="449" w:name="_Toc514766763"/>
      <w:r>
        <w:t xml:space="preserve">Figure </w:t>
      </w:r>
      <w:r w:rsidR="00E40E79">
        <w:fldChar w:fldCharType="begin"/>
      </w:r>
      <w:r w:rsidR="00E40E79">
        <w:instrText xml:space="preserve"> SEQ Figure \* ARABIC</w:instrText>
      </w:r>
      <w:r w:rsidR="00E40E79">
        <w:instrText xml:space="preserve"> </w:instrText>
      </w:r>
      <w:r w:rsidR="00E40E79">
        <w:fldChar w:fldCharType="separate"/>
      </w:r>
      <w:r w:rsidR="003771B1">
        <w:rPr>
          <w:noProof/>
        </w:rPr>
        <w:t>109</w:t>
      </w:r>
      <w:r w:rsidR="00E40E79">
        <w:rPr>
          <w:noProof/>
        </w:rPr>
        <w:fldChar w:fldCharType="end"/>
      </w:r>
      <w:bookmarkEnd w:id="448"/>
      <w:r>
        <w:t xml:space="preserve">: Memory Usage </w:t>
      </w:r>
      <w:r>
        <w:rPr>
          <w:b w:val="0"/>
        </w:rPr>
        <w:t>Panel</w:t>
      </w:r>
      <w:bookmarkEnd w:id="449"/>
    </w:p>
    <w:p w14:paraId="238AC898" w14:textId="77777777" w:rsidR="003F77AE" w:rsidRDefault="003F77AE" w:rsidP="00DF1B5E">
      <w:pPr>
        <w:pStyle w:val="ae"/>
        <w:ind w:left="1434"/>
      </w:pPr>
      <w:r>
        <w:rPr>
          <w:noProof/>
          <w:lang w:eastAsia="zh-CN"/>
        </w:rPr>
        <w:drawing>
          <wp:inline distT="0" distB="0" distL="0" distR="0" wp14:anchorId="22B128DE" wp14:editId="01799509">
            <wp:extent cx="4238625" cy="2009775"/>
            <wp:effectExtent l="0" t="0" r="0" b="0"/>
            <wp:docPr id="1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3" cstate="print"/>
                    <a:stretch>
                      <a:fillRect/>
                    </a:stretch>
                  </pic:blipFill>
                  <pic:spPr>
                    <a:xfrm>
                      <a:off x="0" y="0"/>
                      <a:ext cx="4238625" cy="2009775"/>
                    </a:xfrm>
                    <a:prstGeom prst="rect">
                      <a:avLst/>
                    </a:prstGeom>
                  </pic:spPr>
                </pic:pic>
              </a:graphicData>
            </a:graphic>
          </wp:inline>
        </w:drawing>
      </w:r>
    </w:p>
    <w:p w14:paraId="09682D8E" w14:textId="67A01B14" w:rsidR="003F77AE" w:rsidRDefault="00273F63" w:rsidP="001E7094">
      <w:pPr>
        <w:pStyle w:val="DDNbodytext1"/>
        <w:keepNext/>
        <w:numPr>
          <w:ilvl w:val="0"/>
          <w:numId w:val="42"/>
        </w:numPr>
        <w:ind w:left="1434" w:hanging="357"/>
      </w:pPr>
      <w:r w:rsidRPr="00273F63">
        <w:t xml:space="preserve">The </w:t>
      </w:r>
      <w:r w:rsidR="003F77AE" w:rsidRPr="00473055">
        <w:rPr>
          <w:b/>
        </w:rPr>
        <w:t>Disk Write</w:t>
      </w:r>
      <w:r w:rsidR="00473055" w:rsidRPr="00473055">
        <w:rPr>
          <w:b/>
        </w:rPr>
        <w:t xml:space="preserve"> Rate</w:t>
      </w:r>
      <w:r w:rsidR="003F77AE" w:rsidRPr="00273F63">
        <w:t xml:space="preserve"> </w:t>
      </w:r>
      <w:r w:rsidRPr="00273F63">
        <w:t>p</w:t>
      </w:r>
      <w:r w:rsidR="003F77AE" w:rsidRPr="00273F63">
        <w:t>anel</w:t>
      </w:r>
      <w:r w:rsidR="003F77AE" w:rsidRPr="00741273">
        <w:t xml:space="preserve"> </w:t>
      </w:r>
      <w:r w:rsidR="00741273" w:rsidRPr="00741273">
        <w:t>(</w:t>
      </w:r>
      <w:r w:rsidR="00741273" w:rsidRPr="00741273">
        <w:rPr>
          <w:rStyle w:val="DDNField"/>
        </w:rPr>
        <w:fldChar w:fldCharType="begin"/>
      </w:r>
      <w:r w:rsidR="00741273" w:rsidRPr="00741273">
        <w:rPr>
          <w:rStyle w:val="DDNField"/>
        </w:rPr>
        <w:instrText xml:space="preserve"> REF _Ref499738376 \h </w:instrText>
      </w:r>
      <w:r w:rsidR="00741273">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110</w:t>
      </w:r>
      <w:r w:rsidR="00741273" w:rsidRPr="00741273">
        <w:rPr>
          <w:rStyle w:val="DDNField"/>
        </w:rPr>
        <w:fldChar w:fldCharType="end"/>
      </w:r>
      <w:r w:rsidR="00741273">
        <w:t xml:space="preserve">) </w:t>
      </w:r>
      <w:r>
        <w:t xml:space="preserve">shows the </w:t>
      </w:r>
      <w:r w:rsidR="003F77AE">
        <w:t>disk write rate of the</w:t>
      </w:r>
      <w:r w:rsidR="003F77AE">
        <w:rPr>
          <w:spacing w:val="35"/>
        </w:rPr>
        <w:t xml:space="preserve"> </w:t>
      </w:r>
      <w:r w:rsidR="003F77AE">
        <w:t>server.</w:t>
      </w:r>
    </w:p>
    <w:p w14:paraId="3598E9CD" w14:textId="043BB00D" w:rsidR="00273F63" w:rsidRDefault="00273F63" w:rsidP="00273F63">
      <w:pPr>
        <w:pStyle w:val="a6"/>
        <w:ind w:left="1440"/>
      </w:pPr>
      <w:bookmarkStart w:id="450" w:name="_Ref499738376"/>
      <w:bookmarkStart w:id="451" w:name="_Toc514766764"/>
      <w:r>
        <w:t xml:space="preserve">Figure </w:t>
      </w:r>
      <w:r w:rsidR="00E40E79">
        <w:fldChar w:fldCharType="begin"/>
      </w:r>
      <w:r w:rsidR="00E40E79">
        <w:instrText xml:space="preserve"> SEQ Figure \* ARABIC </w:instrText>
      </w:r>
      <w:r w:rsidR="00E40E79">
        <w:fldChar w:fldCharType="separate"/>
      </w:r>
      <w:r w:rsidR="003771B1">
        <w:rPr>
          <w:noProof/>
        </w:rPr>
        <w:t>110</w:t>
      </w:r>
      <w:r w:rsidR="00E40E79">
        <w:rPr>
          <w:noProof/>
        </w:rPr>
        <w:fldChar w:fldCharType="end"/>
      </w:r>
      <w:bookmarkEnd w:id="450"/>
      <w:r>
        <w:t xml:space="preserve">: Disk Write Rate </w:t>
      </w:r>
      <w:r>
        <w:rPr>
          <w:b w:val="0"/>
        </w:rPr>
        <w:t>Panel</w:t>
      </w:r>
      <w:bookmarkEnd w:id="451"/>
    </w:p>
    <w:p w14:paraId="7CA868F7" w14:textId="77777777" w:rsidR="003F77AE" w:rsidRDefault="003F77AE" w:rsidP="00273F63">
      <w:pPr>
        <w:pStyle w:val="ae"/>
        <w:spacing w:before="5"/>
        <w:ind w:left="1440"/>
        <w:rPr>
          <w:sz w:val="22"/>
        </w:rPr>
      </w:pPr>
      <w:r>
        <w:rPr>
          <w:noProof/>
          <w:lang w:eastAsia="zh-CN"/>
        </w:rPr>
        <w:drawing>
          <wp:inline distT="0" distB="0" distL="0" distR="0" wp14:anchorId="4647AA2C" wp14:editId="7ED7080D">
            <wp:extent cx="4200525" cy="2409825"/>
            <wp:effectExtent l="0" t="0" r="9525" b="9525"/>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14:paraId="6881A85A" w14:textId="00DD97C7" w:rsidR="003F77AE" w:rsidRPr="00273F63" w:rsidRDefault="00917800" w:rsidP="001E7094">
      <w:pPr>
        <w:pStyle w:val="DDNbodytext1"/>
        <w:keepNext/>
        <w:numPr>
          <w:ilvl w:val="0"/>
          <w:numId w:val="41"/>
        </w:numPr>
        <w:ind w:left="1434" w:hanging="357"/>
      </w:pPr>
      <w:r>
        <w:t xml:space="preserve">The </w:t>
      </w:r>
      <w:r w:rsidR="003F77AE" w:rsidRPr="00473055">
        <w:rPr>
          <w:b/>
        </w:rPr>
        <w:t xml:space="preserve">Disk Read </w:t>
      </w:r>
      <w:r w:rsidR="00473055" w:rsidRPr="00473055">
        <w:rPr>
          <w:b/>
        </w:rPr>
        <w:t>Rate</w:t>
      </w:r>
      <w:r w:rsidR="00473055">
        <w:t xml:space="preserve"> </w:t>
      </w:r>
      <w:r>
        <w:t>p</w:t>
      </w:r>
      <w:r w:rsidR="003F77AE" w:rsidRPr="00273F63">
        <w:t xml:space="preserve">anel </w:t>
      </w:r>
      <w:r w:rsidR="00741273">
        <w:t>(</w:t>
      </w:r>
      <w:r w:rsidR="00741273" w:rsidRPr="00741273">
        <w:rPr>
          <w:rStyle w:val="DDNField"/>
        </w:rPr>
        <w:fldChar w:fldCharType="begin"/>
      </w:r>
      <w:r w:rsidR="00741273" w:rsidRPr="00741273">
        <w:rPr>
          <w:rStyle w:val="DDNField"/>
        </w:rPr>
        <w:instrText xml:space="preserve"> REF _Ref499738521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111</w:t>
      </w:r>
      <w:r w:rsidR="00741273" w:rsidRPr="00741273">
        <w:rPr>
          <w:rStyle w:val="DDNField"/>
        </w:rPr>
        <w:fldChar w:fldCharType="end"/>
      </w:r>
      <w:r w:rsidR="00741273">
        <w:t xml:space="preserve">) </w:t>
      </w:r>
      <w:r w:rsidR="003F77AE" w:rsidRPr="00273F63">
        <w:t>shows the disk read rate of the s</w:t>
      </w:r>
      <w:r w:rsidR="003F77AE" w:rsidRPr="00273F63">
        <w:lastRenderedPageBreak/>
        <w:t>erver.</w:t>
      </w:r>
    </w:p>
    <w:p w14:paraId="05A33F00" w14:textId="5014517C" w:rsidR="00273F63" w:rsidRDefault="00273F63" w:rsidP="00273F63">
      <w:pPr>
        <w:pStyle w:val="a6"/>
        <w:ind w:left="1434"/>
      </w:pPr>
      <w:bookmarkStart w:id="452" w:name="_Ref499738521"/>
      <w:bookmarkStart w:id="453" w:name="_Toc514766765"/>
      <w:r>
        <w:t xml:space="preserve">Figure </w:t>
      </w:r>
      <w:r w:rsidR="00E40E79">
        <w:fldChar w:fldCharType="begin"/>
      </w:r>
      <w:r w:rsidR="00E40E79">
        <w:instrText xml:space="preserve"> SEQ Figure \* ARABIC </w:instrText>
      </w:r>
      <w:r w:rsidR="00E40E79">
        <w:fldChar w:fldCharType="separate"/>
      </w:r>
      <w:r w:rsidR="003771B1">
        <w:rPr>
          <w:noProof/>
        </w:rPr>
        <w:t>111</w:t>
      </w:r>
      <w:r w:rsidR="00E40E79">
        <w:rPr>
          <w:noProof/>
        </w:rPr>
        <w:fldChar w:fldCharType="end"/>
      </w:r>
      <w:bookmarkEnd w:id="452"/>
      <w:r>
        <w:t xml:space="preserve">: Disk Read Rate </w:t>
      </w:r>
      <w:r>
        <w:rPr>
          <w:b w:val="0"/>
        </w:rPr>
        <w:t>Panel</w:t>
      </w:r>
      <w:bookmarkEnd w:id="453"/>
    </w:p>
    <w:p w14:paraId="183DA234" w14:textId="77777777" w:rsidR="003F77AE" w:rsidRDefault="003F77AE" w:rsidP="00273F63">
      <w:pPr>
        <w:pStyle w:val="ae"/>
        <w:ind w:left="1440"/>
      </w:pPr>
      <w:r>
        <w:rPr>
          <w:noProof/>
          <w:lang w:eastAsia="zh-CN"/>
        </w:rPr>
        <w:drawing>
          <wp:inline distT="0" distB="0" distL="0" distR="0" wp14:anchorId="7C31304C" wp14:editId="0616BCED">
            <wp:extent cx="4219574" cy="2438400"/>
            <wp:effectExtent l="0" t="0" r="0" b="0"/>
            <wp:docPr id="1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5" cstate="print"/>
                    <a:stretch>
                      <a:fillRect/>
                    </a:stretch>
                  </pic:blipFill>
                  <pic:spPr>
                    <a:xfrm>
                      <a:off x="0" y="0"/>
                      <a:ext cx="4219574" cy="2438400"/>
                    </a:xfrm>
                    <a:prstGeom prst="rect">
                      <a:avLst/>
                    </a:prstGeom>
                  </pic:spPr>
                </pic:pic>
              </a:graphicData>
            </a:graphic>
          </wp:inline>
        </w:drawing>
      </w:r>
    </w:p>
    <w:p w14:paraId="6934F5E7" w14:textId="3686D19F" w:rsidR="00273F63" w:rsidRDefault="00273F63" w:rsidP="001E7094">
      <w:pPr>
        <w:pStyle w:val="ae"/>
        <w:keepNext/>
        <w:numPr>
          <w:ilvl w:val="0"/>
          <w:numId w:val="40"/>
        </w:numPr>
        <w:ind w:left="1434"/>
      </w:pPr>
      <w:r w:rsidRPr="00273F63">
        <w:t xml:space="preserve">The </w:t>
      </w:r>
      <w:r w:rsidR="003F77AE" w:rsidRPr="00473055">
        <w:rPr>
          <w:b/>
        </w:rPr>
        <w:t xml:space="preserve">Disk Usage </w:t>
      </w:r>
      <w:r w:rsidRPr="00473055">
        <w:rPr>
          <w:b/>
        </w:rPr>
        <w:t>on Root</w:t>
      </w:r>
      <w:r w:rsidRPr="00273F63">
        <w:t xml:space="preserve"> p</w:t>
      </w:r>
      <w:r w:rsidR="003F77AE" w:rsidRPr="00273F63">
        <w:t>anel</w:t>
      </w:r>
      <w:r w:rsidR="003F77AE" w:rsidRPr="00741273">
        <w:t xml:space="preserve"> </w:t>
      </w:r>
      <w:r w:rsidR="00741273">
        <w:t>(</w:t>
      </w:r>
      <w:r w:rsidR="00741273" w:rsidRPr="00741273">
        <w:rPr>
          <w:rStyle w:val="DDNField"/>
        </w:rPr>
        <w:fldChar w:fldCharType="begin"/>
      </w:r>
      <w:r w:rsidR="00741273" w:rsidRPr="00741273">
        <w:rPr>
          <w:rStyle w:val="DDNField"/>
        </w:rPr>
        <w:instrText xml:space="preserve"> REF _Ref499738542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112</w:t>
      </w:r>
      <w:r w:rsidR="00741273" w:rsidRPr="00741273">
        <w:rPr>
          <w:rStyle w:val="DDNField"/>
        </w:rPr>
        <w:fldChar w:fldCharType="end"/>
      </w:r>
      <w:r w:rsidR="00741273">
        <w:t xml:space="preserve">) </w:t>
      </w:r>
      <w:r w:rsidR="003F77AE">
        <w:t>shows</w:t>
      </w:r>
      <w:r w:rsidR="003F77AE" w:rsidRPr="00DF1B5E">
        <w:rPr>
          <w:spacing w:val="-9"/>
        </w:rPr>
        <w:t xml:space="preserve"> </w:t>
      </w:r>
      <w:r w:rsidR="003F77AE">
        <w:t>free</w:t>
      </w:r>
      <w:r w:rsidR="003F77AE" w:rsidRPr="00DF1B5E">
        <w:rPr>
          <w:spacing w:val="-9"/>
        </w:rPr>
        <w:t xml:space="preserve"> </w:t>
      </w:r>
      <w:r w:rsidR="003F77AE">
        <w:t>space,</w:t>
      </w:r>
      <w:r w:rsidR="003F77AE" w:rsidRPr="00DF1B5E">
        <w:rPr>
          <w:spacing w:val="-9"/>
        </w:rPr>
        <w:t xml:space="preserve"> </w:t>
      </w:r>
      <w:r w:rsidR="003F77AE">
        <w:t>used</w:t>
      </w:r>
      <w:r w:rsidR="003F77AE" w:rsidRPr="00DF1B5E">
        <w:rPr>
          <w:spacing w:val="-9"/>
        </w:rPr>
        <w:t xml:space="preserve"> </w:t>
      </w:r>
      <w:r w:rsidR="003F77AE">
        <w:t>space</w:t>
      </w:r>
      <w:r w:rsidR="003F77AE" w:rsidRPr="00DF1B5E">
        <w:rPr>
          <w:spacing w:val="-9"/>
        </w:rPr>
        <w:t xml:space="preserve"> </w:t>
      </w:r>
      <w:r w:rsidR="003F77AE">
        <w:t>and</w:t>
      </w:r>
      <w:r w:rsidR="003F77AE" w:rsidRPr="00DF1B5E">
        <w:rPr>
          <w:spacing w:val="-9"/>
        </w:rPr>
        <w:t xml:space="preserve"> </w:t>
      </w:r>
      <w:r w:rsidR="003F77AE">
        <w:t>reserved</w:t>
      </w:r>
      <w:r w:rsidR="003F77AE" w:rsidRPr="00DF1B5E">
        <w:rPr>
          <w:spacing w:val="-9"/>
        </w:rPr>
        <w:t xml:space="preserve"> </w:t>
      </w:r>
      <w:r w:rsidR="003F77AE">
        <w:t>space</w:t>
      </w:r>
      <w:r w:rsidR="003F77AE" w:rsidRPr="00DF1B5E">
        <w:rPr>
          <w:spacing w:val="-9"/>
        </w:rPr>
        <w:t xml:space="preserve"> </w:t>
      </w:r>
      <w:r w:rsidR="003F77AE">
        <w:t>on</w:t>
      </w:r>
      <w:r w:rsidR="003F77AE" w:rsidRPr="00DF1B5E">
        <w:rPr>
          <w:spacing w:val="-9"/>
        </w:rPr>
        <w:t xml:space="preserve"> </w:t>
      </w:r>
      <w:r w:rsidR="003F77AE">
        <w:t>the disk</w:t>
      </w:r>
      <w:r>
        <w:t xml:space="preserve"> that is mounted as Root</w:t>
      </w:r>
      <w:r w:rsidR="003F77AE">
        <w:t>.</w:t>
      </w:r>
      <w:r w:rsidR="00DF1B5E">
        <w:br/>
      </w:r>
      <w:r>
        <w:t>A w</w:t>
      </w:r>
      <w:r w:rsidR="003F77AE" w:rsidRPr="00273F63">
        <w:t xml:space="preserve">arning </w:t>
      </w:r>
      <w:r>
        <w:t>message will be generated when there’s</w:t>
      </w:r>
      <w:r w:rsidR="003F77AE" w:rsidRPr="00273F63">
        <w:t xml:space="preserve"> little free space left.</w:t>
      </w:r>
    </w:p>
    <w:p w14:paraId="2FCA8233" w14:textId="6D24A251" w:rsidR="00273F63" w:rsidRDefault="00273F63" w:rsidP="00273F63">
      <w:pPr>
        <w:pStyle w:val="a6"/>
        <w:ind w:left="1434"/>
      </w:pPr>
      <w:bookmarkStart w:id="454" w:name="_Ref499738542"/>
      <w:bookmarkStart w:id="455" w:name="_Toc514766766"/>
      <w:r>
        <w:t xml:space="preserve">Figure </w:t>
      </w:r>
      <w:r w:rsidR="00E40E79">
        <w:fldChar w:fldCharType="begin"/>
      </w:r>
      <w:r w:rsidR="00E40E79">
        <w:instrText xml:space="preserve"> SEQ Figure \* ARABIC </w:instrText>
      </w:r>
      <w:r w:rsidR="00E40E79">
        <w:fldChar w:fldCharType="separate"/>
      </w:r>
      <w:r w:rsidR="003771B1">
        <w:rPr>
          <w:noProof/>
        </w:rPr>
        <w:t>112</w:t>
      </w:r>
      <w:r w:rsidR="00E40E79">
        <w:rPr>
          <w:noProof/>
        </w:rPr>
        <w:fldChar w:fldCharType="end"/>
      </w:r>
      <w:bookmarkEnd w:id="454"/>
      <w:r>
        <w:t xml:space="preserve">: Disk Usage on Root </w:t>
      </w:r>
      <w:r>
        <w:rPr>
          <w:b w:val="0"/>
        </w:rPr>
        <w:t>Panel</w:t>
      </w:r>
      <w:bookmarkEnd w:id="455"/>
    </w:p>
    <w:p w14:paraId="36312547" w14:textId="6B02E5C0" w:rsidR="003F77AE" w:rsidRDefault="00273F63" w:rsidP="00273F63">
      <w:pPr>
        <w:pStyle w:val="DDNbodytext1"/>
        <w:ind w:left="1435"/>
      </w:pPr>
      <w:r>
        <w:rPr>
          <w:noProof/>
          <w:lang w:eastAsia="zh-CN"/>
        </w:rPr>
        <w:drawing>
          <wp:inline distT="0" distB="0" distL="0" distR="0" wp14:anchorId="105686F0" wp14:editId="4B83AF1A">
            <wp:extent cx="4229100" cy="18859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14:paraId="2CB170CF" w14:textId="3173EA4C" w:rsidR="00273F63" w:rsidRDefault="00741273" w:rsidP="001E7094">
      <w:pPr>
        <w:pStyle w:val="DDNbodytext1"/>
        <w:keepNext/>
        <w:numPr>
          <w:ilvl w:val="0"/>
          <w:numId w:val="39"/>
        </w:numPr>
        <w:ind w:left="1434" w:hanging="357"/>
      </w:pPr>
      <w:r w:rsidRPr="00741273">
        <w:t xml:space="preserve">The </w:t>
      </w:r>
      <w:r w:rsidR="003F77AE" w:rsidRPr="00473055">
        <w:rPr>
          <w:b/>
        </w:rPr>
        <w:t>Load</w:t>
      </w:r>
      <w:r w:rsidR="003F77AE" w:rsidRPr="00741273">
        <w:t xml:space="preserve"> </w:t>
      </w:r>
      <w:r>
        <w:t>p</w:t>
      </w:r>
      <w:r w:rsidR="003F77AE" w:rsidRPr="00741273">
        <w:t xml:space="preserve">anel </w:t>
      </w:r>
      <w:r w:rsidRPr="00756C61">
        <w:t>(</w:t>
      </w:r>
      <w:r w:rsidRPr="00741273">
        <w:rPr>
          <w:rStyle w:val="DDNField"/>
        </w:rPr>
        <w:fldChar w:fldCharType="begin"/>
      </w:r>
      <w:r w:rsidRPr="00741273">
        <w:rPr>
          <w:rStyle w:val="DDNField"/>
        </w:rPr>
        <w:instrText xml:space="preserve"> REF _Ref499738627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113</w:t>
      </w:r>
      <w:r w:rsidRPr="00741273">
        <w:rPr>
          <w:rStyle w:val="DDNField"/>
        </w:rPr>
        <w:fldChar w:fldCharType="end"/>
      </w:r>
      <w:r>
        <w:t xml:space="preserve">) </w:t>
      </w:r>
      <w:r w:rsidR="003F77AE">
        <w:t xml:space="preserve">shows the load on the server. The system load is defined as the number of runnable tasks in the run-queue and is provided </w:t>
      </w:r>
      <w:r w:rsidR="003F77AE" w:rsidRPr="00273F63">
        <w:rPr>
          <w:spacing w:val="-3"/>
        </w:rPr>
        <w:t xml:space="preserve">by </w:t>
      </w:r>
      <w:r w:rsidR="003F77AE">
        <w:t>many operating</w:t>
      </w:r>
      <w:r w:rsidR="003F77AE" w:rsidRPr="00273F63">
        <w:rPr>
          <w:spacing w:val="-7"/>
        </w:rPr>
        <w:t xml:space="preserve"> </w:t>
      </w:r>
      <w:r w:rsidR="003F77AE">
        <w:t>systems</w:t>
      </w:r>
      <w:r w:rsidR="003F77AE" w:rsidRPr="00273F63">
        <w:rPr>
          <w:spacing w:val="-7"/>
        </w:rPr>
        <w:t xml:space="preserve"> </w:t>
      </w:r>
      <w:r w:rsidR="003F77AE">
        <w:t>as</w:t>
      </w:r>
      <w:r>
        <w:t xml:space="preserve"> follows</w:t>
      </w:r>
      <w:r w:rsidR="00273F63">
        <w:rPr>
          <w:spacing w:val="-7"/>
        </w:rPr>
        <w:t>:</w:t>
      </w:r>
    </w:p>
    <w:p w14:paraId="2E41750A" w14:textId="77777777" w:rsidR="00273F63" w:rsidRDefault="00273F63" w:rsidP="001E7094">
      <w:pPr>
        <w:pStyle w:val="DDNbodytext1"/>
        <w:keepLines/>
        <w:numPr>
          <w:ilvl w:val="1"/>
          <w:numId w:val="39"/>
        </w:numPr>
      </w:pPr>
      <w:r w:rsidRPr="00DF1B5E">
        <w:rPr>
          <w:b/>
        </w:rPr>
        <w:t>Shortterm</w:t>
      </w:r>
      <w:r w:rsidRPr="00273F63">
        <w:rPr>
          <w:i/>
        </w:rPr>
        <w:t xml:space="preserve"> </w:t>
      </w:r>
      <w:r>
        <w:t xml:space="preserve">— one minute average </w:t>
      </w:r>
    </w:p>
    <w:p w14:paraId="2033D12F" w14:textId="77777777" w:rsidR="00273F63" w:rsidRDefault="00273F63" w:rsidP="001E7094">
      <w:pPr>
        <w:pStyle w:val="DDNbodytext1"/>
        <w:keepLines/>
        <w:numPr>
          <w:ilvl w:val="1"/>
          <w:numId w:val="39"/>
        </w:numPr>
      </w:pPr>
      <w:r w:rsidRPr="00DF1B5E">
        <w:rPr>
          <w:b/>
        </w:rPr>
        <w:t>Midterm</w:t>
      </w:r>
      <w:r w:rsidRPr="00273F63">
        <w:rPr>
          <w:i/>
        </w:rPr>
        <w:t xml:space="preserve"> </w:t>
      </w:r>
      <w:r>
        <w:t xml:space="preserve">— five minutes average </w:t>
      </w:r>
    </w:p>
    <w:p w14:paraId="7EECB5A9" w14:textId="77777777" w:rsidR="00273F63" w:rsidRDefault="00273F63" w:rsidP="001E7094">
      <w:pPr>
        <w:pStyle w:val="DDNbodytext1"/>
        <w:keepNext/>
        <w:keepLines/>
        <w:numPr>
          <w:ilvl w:val="1"/>
          <w:numId w:val="39"/>
        </w:numPr>
        <w:ind w:left="2154" w:hanging="357"/>
      </w:pPr>
      <w:r w:rsidRPr="00DF1B5E">
        <w:rPr>
          <w:b/>
        </w:rPr>
        <w:t>Longterm</w:t>
      </w:r>
      <w:r w:rsidRPr="00273F63">
        <w:rPr>
          <w:i/>
        </w:rPr>
        <w:t xml:space="preserve"> </w:t>
      </w:r>
      <w:r>
        <w:t>— fifteen</w:t>
      </w:r>
      <w:r>
        <w:lastRenderedPageBreak/>
        <w:t xml:space="preserve"> minutes average</w:t>
      </w:r>
    </w:p>
    <w:p w14:paraId="48ABBBDB" w14:textId="46F03C9A" w:rsidR="003F77AE" w:rsidRDefault="003F77AE" w:rsidP="00273F63">
      <w:pPr>
        <w:pStyle w:val="a6"/>
        <w:ind w:left="1434"/>
      </w:pPr>
      <w:bookmarkStart w:id="456" w:name="_Ref499738627"/>
      <w:bookmarkStart w:id="457" w:name="_Toc514766767"/>
      <w:r>
        <w:t xml:space="preserve">Figure </w:t>
      </w:r>
      <w:r w:rsidR="00E40E79">
        <w:fldChar w:fldCharType="begin"/>
      </w:r>
      <w:r w:rsidR="00E40E79">
        <w:instrText xml:space="preserve"> SEQ Figure \* ARABIC </w:instrText>
      </w:r>
      <w:r w:rsidR="00E40E79">
        <w:fldChar w:fldCharType="separate"/>
      </w:r>
      <w:r w:rsidR="003771B1">
        <w:rPr>
          <w:noProof/>
        </w:rPr>
        <w:t>113</w:t>
      </w:r>
      <w:r w:rsidR="00E40E79">
        <w:rPr>
          <w:noProof/>
        </w:rPr>
        <w:fldChar w:fldCharType="end"/>
      </w:r>
      <w:bookmarkEnd w:id="456"/>
      <w:r>
        <w:t>: Load Panel</w:t>
      </w:r>
      <w:bookmarkEnd w:id="457"/>
    </w:p>
    <w:p w14:paraId="4DF12BD6" w14:textId="77777777" w:rsidR="003F77AE" w:rsidRDefault="003F77AE" w:rsidP="00273F63">
      <w:pPr>
        <w:pStyle w:val="ae"/>
        <w:ind w:left="1434"/>
      </w:pPr>
      <w:r>
        <w:rPr>
          <w:noProof/>
          <w:lang w:eastAsia="zh-CN"/>
        </w:rPr>
        <w:drawing>
          <wp:inline distT="0" distB="0" distL="0" distR="0" wp14:anchorId="261B5DAA" wp14:editId="02E51076">
            <wp:extent cx="4219575" cy="19526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27" cstate="print"/>
                    <a:stretch>
                      <a:fillRect/>
                    </a:stretch>
                  </pic:blipFill>
                  <pic:spPr>
                    <a:xfrm>
                      <a:off x="0" y="0"/>
                      <a:ext cx="4219575" cy="1952625"/>
                    </a:xfrm>
                    <a:prstGeom prst="rect">
                      <a:avLst/>
                    </a:prstGeom>
                  </pic:spPr>
                </pic:pic>
              </a:graphicData>
            </a:graphic>
          </wp:inline>
        </w:drawing>
      </w:r>
    </w:p>
    <w:p w14:paraId="27CED1BC" w14:textId="1CE56925" w:rsidR="003F77AE" w:rsidRDefault="003F77AE" w:rsidP="001E7094">
      <w:pPr>
        <w:pStyle w:val="DDNbodytext1"/>
        <w:keepNext/>
        <w:numPr>
          <w:ilvl w:val="0"/>
          <w:numId w:val="38"/>
        </w:numPr>
        <w:ind w:left="1434" w:hanging="357"/>
      </w:pPr>
      <w:r w:rsidRPr="003F77AE">
        <w:t xml:space="preserve">The </w:t>
      </w:r>
      <w:r w:rsidRPr="00473055">
        <w:rPr>
          <w:b/>
        </w:rPr>
        <w:t>Uptime</w:t>
      </w:r>
      <w:r w:rsidRPr="003F77AE">
        <w:t xml:space="preserve"> </w:t>
      </w:r>
      <w:r>
        <w:t>p</w:t>
      </w:r>
      <w:r w:rsidRPr="003F77AE">
        <w:t xml:space="preserve">anel </w:t>
      </w:r>
      <w:r w:rsidR="00741273">
        <w:t>(</w:t>
      </w:r>
      <w:r w:rsidR="00741273" w:rsidRPr="00741273">
        <w:rPr>
          <w:rStyle w:val="DDNField"/>
        </w:rPr>
        <w:fldChar w:fldCharType="begin"/>
      </w:r>
      <w:r w:rsidR="00741273" w:rsidRPr="00741273">
        <w:rPr>
          <w:rStyle w:val="DDNField"/>
        </w:rPr>
        <w:instrText xml:space="preserve"> REF _Ref499738644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114</w:t>
      </w:r>
      <w:r w:rsidR="00741273" w:rsidRPr="00741273">
        <w:rPr>
          <w:rStyle w:val="DDNField"/>
        </w:rPr>
        <w:fldChar w:fldCharType="end"/>
      </w:r>
      <w:r w:rsidR="00741273">
        <w:t xml:space="preserve">) </w:t>
      </w:r>
      <w:r>
        <w:t>shows</w:t>
      </w:r>
      <w:r w:rsidRPr="003F77AE">
        <w:t xml:space="preserve"> how </w:t>
      </w:r>
      <w:r>
        <w:t>long</w:t>
      </w:r>
      <w:r w:rsidRPr="003F77AE">
        <w:t xml:space="preserve"> </w:t>
      </w:r>
      <w:r>
        <w:t>the</w:t>
      </w:r>
      <w:r w:rsidRPr="003F77AE">
        <w:t xml:space="preserve"> </w:t>
      </w:r>
      <w:r>
        <w:t>server</w:t>
      </w:r>
      <w:r w:rsidRPr="003F77AE">
        <w:t xml:space="preserve"> </w:t>
      </w:r>
      <w:r w:rsidR="00473055">
        <w:t>has been</w:t>
      </w:r>
      <w:r w:rsidR="00473055" w:rsidRPr="003F77AE">
        <w:t xml:space="preserve"> </w:t>
      </w:r>
      <w:r>
        <w:t>working.</w:t>
      </w:r>
      <w:r w:rsidRPr="003F77AE">
        <w:t xml:space="preserve"> </w:t>
      </w:r>
      <w:r>
        <w:t>It</w:t>
      </w:r>
      <w:r w:rsidRPr="003F77AE">
        <w:t xml:space="preserve"> </w:t>
      </w:r>
      <w:r>
        <w:t>keeps</w:t>
      </w:r>
      <w:r w:rsidRPr="003F77AE">
        <w:t xml:space="preserve"> </w:t>
      </w:r>
      <w:r>
        <w:t>track</w:t>
      </w:r>
      <w:r w:rsidRPr="003F77AE">
        <w:t xml:space="preserve"> </w:t>
      </w:r>
      <w:r>
        <w:t>of</w:t>
      </w:r>
      <w:r w:rsidRPr="003F77AE">
        <w:t xml:space="preserve"> </w:t>
      </w:r>
      <w:r>
        <w:t>the</w:t>
      </w:r>
      <w:r w:rsidRPr="003F77AE">
        <w:t xml:space="preserve"> </w:t>
      </w:r>
      <w:r>
        <w:t>system</w:t>
      </w:r>
      <w:r w:rsidRPr="003F77AE">
        <w:t xml:space="preserve"> </w:t>
      </w:r>
      <w:r>
        <w:t>uptime,</w:t>
      </w:r>
      <w:r w:rsidRPr="003F77AE">
        <w:t xml:space="preserve"> </w:t>
      </w:r>
      <w:r>
        <w:t>providing</w:t>
      </w:r>
      <w:r w:rsidRPr="003F77AE">
        <w:t xml:space="preserve"> </w:t>
      </w:r>
      <w:r>
        <w:t>such information as</w:t>
      </w:r>
      <w:r w:rsidRPr="003F77AE">
        <w:t xml:space="preserve"> </w:t>
      </w:r>
      <w:r>
        <w:t>the</w:t>
      </w:r>
      <w:r w:rsidRPr="003F77AE">
        <w:t xml:space="preserve"> </w:t>
      </w:r>
      <w:r>
        <w:t>average running</w:t>
      </w:r>
      <w:r w:rsidRPr="003F77AE">
        <w:t xml:space="preserve"> </w:t>
      </w:r>
      <w:r>
        <w:t>time</w:t>
      </w:r>
      <w:r w:rsidRPr="003F77AE">
        <w:t xml:space="preserve"> </w:t>
      </w:r>
      <w:r>
        <w:t>or</w:t>
      </w:r>
      <w:r w:rsidRPr="003F77AE">
        <w:t xml:space="preserve"> </w:t>
      </w:r>
      <w:r>
        <w:t>the</w:t>
      </w:r>
      <w:r w:rsidRPr="003F77AE">
        <w:t xml:space="preserve"> </w:t>
      </w:r>
      <w:r>
        <w:t>maximum</w:t>
      </w:r>
      <w:r w:rsidRPr="003F77AE">
        <w:t xml:space="preserve"> </w:t>
      </w:r>
      <w:r>
        <w:t>reached</w:t>
      </w:r>
      <w:r w:rsidRPr="003F77AE">
        <w:t xml:space="preserve"> </w:t>
      </w:r>
      <w:r>
        <w:t>uptime</w:t>
      </w:r>
      <w:r w:rsidRPr="003F77AE">
        <w:t xml:space="preserve"> over </w:t>
      </w:r>
      <w:r>
        <w:t>a</w:t>
      </w:r>
      <w:r w:rsidRPr="003F77AE">
        <w:t xml:space="preserve"> </w:t>
      </w:r>
      <w:r>
        <w:t>certain</w:t>
      </w:r>
      <w:r w:rsidRPr="003F77AE">
        <w:t xml:space="preserve"> </w:t>
      </w:r>
      <w:r>
        <w:t>period</w:t>
      </w:r>
      <w:r w:rsidRPr="003F77AE">
        <w:t xml:space="preserve"> </w:t>
      </w:r>
      <w:r>
        <w:t>of</w:t>
      </w:r>
      <w:r w:rsidRPr="003F77AE">
        <w:t xml:space="preserve"> </w:t>
      </w:r>
      <w:r>
        <w:t>time.</w:t>
      </w:r>
    </w:p>
    <w:p w14:paraId="4168E443" w14:textId="7F32E59A" w:rsidR="003F77AE" w:rsidRDefault="003F77AE" w:rsidP="003F77AE">
      <w:pPr>
        <w:pStyle w:val="a6"/>
        <w:ind w:left="1434"/>
      </w:pPr>
      <w:bookmarkStart w:id="458" w:name="_Ref499738644"/>
      <w:bookmarkStart w:id="459" w:name="_Toc514766768"/>
      <w:r>
        <w:t xml:space="preserve">Figure </w:t>
      </w:r>
      <w:r w:rsidR="00E40E79">
        <w:fldChar w:fldCharType="begin"/>
      </w:r>
      <w:r w:rsidR="00E40E79">
        <w:instrText xml:space="preserve"> SEQ Figure \* ARABIC </w:instrText>
      </w:r>
      <w:r w:rsidR="00E40E79">
        <w:fldChar w:fldCharType="separate"/>
      </w:r>
      <w:r w:rsidR="003771B1">
        <w:rPr>
          <w:noProof/>
        </w:rPr>
        <w:t>114</w:t>
      </w:r>
      <w:r w:rsidR="00E40E79">
        <w:rPr>
          <w:noProof/>
        </w:rPr>
        <w:fldChar w:fldCharType="end"/>
      </w:r>
      <w:bookmarkEnd w:id="458"/>
      <w:r>
        <w:t>: Uptime Panel</w:t>
      </w:r>
      <w:bookmarkEnd w:id="459"/>
    </w:p>
    <w:p w14:paraId="78222BFC" w14:textId="552B62C7" w:rsidR="003F77AE" w:rsidRDefault="003F77AE" w:rsidP="003F77AE">
      <w:pPr>
        <w:pStyle w:val="ae"/>
        <w:spacing w:before="9"/>
        <w:ind w:left="1434"/>
        <w:rPr>
          <w:sz w:val="27"/>
        </w:rPr>
      </w:pPr>
      <w:r>
        <w:rPr>
          <w:noProof/>
          <w:lang w:eastAsia="zh-CN"/>
        </w:rPr>
        <w:drawing>
          <wp:inline distT="0" distB="0" distL="0" distR="0" wp14:anchorId="5BAE5283" wp14:editId="371DD671">
            <wp:extent cx="4219575" cy="1847850"/>
            <wp:effectExtent l="0" t="0" r="9525"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14:paraId="49D1174C" w14:textId="5E9F36FC" w:rsidR="003F77AE" w:rsidRPr="003F77AE" w:rsidRDefault="00741273" w:rsidP="001E7094">
      <w:pPr>
        <w:pStyle w:val="DDNbodytext1"/>
        <w:keepNext/>
        <w:numPr>
          <w:ilvl w:val="0"/>
          <w:numId w:val="38"/>
        </w:numPr>
        <w:ind w:left="1434" w:hanging="357"/>
      </w:pPr>
      <w:r>
        <w:t xml:space="preserve">The </w:t>
      </w:r>
      <w:r w:rsidRPr="00473055">
        <w:rPr>
          <w:b/>
        </w:rPr>
        <w:t>User</w:t>
      </w:r>
      <w:r>
        <w:t xml:space="preserve"> p</w:t>
      </w:r>
      <w:r w:rsidR="003F77AE" w:rsidRPr="003F77AE">
        <w:t xml:space="preserve">anel </w:t>
      </w:r>
      <w:r>
        <w:t>(</w:t>
      </w:r>
      <w:r w:rsidRPr="00741273">
        <w:rPr>
          <w:rStyle w:val="DDNField"/>
        </w:rPr>
        <w:fldChar w:fldCharType="begin"/>
      </w:r>
      <w:r w:rsidRPr="00741273">
        <w:rPr>
          <w:rStyle w:val="DDNField"/>
        </w:rPr>
        <w:instrText xml:space="preserve"> REF _Ref499738666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115</w:t>
      </w:r>
      <w:r w:rsidRPr="00741273">
        <w:rPr>
          <w:rStyle w:val="DDNField"/>
        </w:rPr>
        <w:fldChar w:fldCharType="end"/>
      </w:r>
      <w:r>
        <w:t xml:space="preserve">) </w:t>
      </w:r>
      <w:r w:rsidR="003F77AE" w:rsidRPr="003F77AE">
        <w:t>shows the number of users currently logged into the system.</w:t>
      </w:r>
    </w:p>
    <w:p w14:paraId="473506DA" w14:textId="1D0D4CEC" w:rsidR="003F77AE" w:rsidRDefault="003F77AE" w:rsidP="003F77AE">
      <w:pPr>
        <w:pStyle w:val="a6"/>
        <w:ind w:left="1440"/>
      </w:pPr>
      <w:bookmarkStart w:id="460" w:name="_Ref499738666"/>
      <w:bookmarkStart w:id="461" w:name="_Toc514766769"/>
      <w:r>
        <w:t xml:space="preserve">Figure </w:t>
      </w:r>
      <w:r w:rsidR="00E40E79">
        <w:fldChar w:fldCharType="begin"/>
      </w:r>
      <w:r w:rsidR="00E40E79">
        <w:instrText xml:space="preserve"> SEQ Figure \* ARABIC </w:instrText>
      </w:r>
      <w:r w:rsidR="00E40E79">
        <w:fldChar w:fldCharType="separate"/>
      </w:r>
      <w:r w:rsidR="003771B1">
        <w:rPr>
          <w:noProof/>
        </w:rPr>
        <w:t>115</w:t>
      </w:r>
      <w:r w:rsidR="00E40E79">
        <w:rPr>
          <w:noProof/>
        </w:rPr>
        <w:fldChar w:fldCharType="end"/>
      </w:r>
      <w:bookmarkEnd w:id="460"/>
      <w:r>
        <w:t>: User Panel</w:t>
      </w:r>
      <w:bookmarkEnd w:id="461"/>
    </w:p>
    <w:p w14:paraId="7CEBCB72" w14:textId="77777777" w:rsidR="003F77AE" w:rsidRDefault="003F77AE" w:rsidP="003F77AE">
      <w:pPr>
        <w:pStyle w:val="ae"/>
        <w:ind w:left="1440"/>
      </w:pPr>
      <w:r>
        <w:rPr>
          <w:noProof/>
          <w:lang w:eastAsia="zh-CN"/>
        </w:rPr>
        <w:drawing>
          <wp:inline distT="0" distB="0" distL="0" distR="0" wp14:anchorId="0ACEA8BF" wp14:editId="352C6521">
            <wp:extent cx="4238625" cy="196215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29" cstate="print"/>
                    <a:stretch>
                      <a:fillRect/>
                    </a:stretch>
                  </pic:blipFill>
                  <pic:spPr>
                    <a:xfrm>
                      <a:off x="0" y="0"/>
                      <a:ext cx="4238625" cy="1962150"/>
                    </a:xfrm>
                    <a:prstGeom prst="rect">
                      <a:avLst/>
                    </a:prstGeom>
                  </pic:spPr>
                </pic:pic>
              </a:graphicData>
            </a:graphic>
          </wp:inline>
        </w:drawing>
      </w:r>
    </w:p>
    <w:p w14:paraId="59F5D1F9" w14:textId="224CB860" w:rsidR="003F77AE" w:rsidRPr="003F77AE" w:rsidRDefault="00741273" w:rsidP="001E7094">
      <w:pPr>
        <w:pStyle w:val="DDNbodytext1"/>
        <w:keepNext/>
        <w:numPr>
          <w:ilvl w:val="0"/>
          <w:numId w:val="37"/>
        </w:numPr>
        <w:ind w:left="1434" w:hanging="357"/>
      </w:pPr>
      <w:r>
        <w:t xml:space="preserve">The </w:t>
      </w:r>
      <w:r w:rsidRPr="00473055">
        <w:rPr>
          <w:b/>
        </w:rPr>
        <w:t>Temperature</w:t>
      </w:r>
      <w:r>
        <w:t xml:space="preserve"> p</w:t>
      </w:r>
      <w:r w:rsidR="003F77AE" w:rsidRPr="003F77AE">
        <w:t xml:space="preserve">anel </w:t>
      </w:r>
      <w:r>
        <w:t>(</w:t>
      </w:r>
      <w:r w:rsidRPr="00741273">
        <w:rPr>
          <w:rStyle w:val="DDNField"/>
        </w:rPr>
        <w:fldChar w:fldCharType="begin"/>
      </w:r>
      <w:r w:rsidRPr="00741273">
        <w:rPr>
          <w:rStyle w:val="DDNField"/>
        </w:rPr>
        <w:instrText xml:space="preserve"> REF _Ref499738682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116</w:t>
      </w:r>
      <w:r w:rsidRPr="00741273">
        <w:rPr>
          <w:rStyle w:val="DDNField"/>
        </w:rPr>
        <w:fldChar w:fldCharType="end"/>
      </w:r>
      <w:r>
        <w:t xml:space="preserve">) </w:t>
      </w:r>
      <w:r w:rsidR="003F77AE" w:rsidRPr="003F77AE">
        <w:t>shows the temperature collected from</w:t>
      </w:r>
      <w:r w:rsidR="003F77AE" w:rsidRPr="003F77AE">
        <w:lastRenderedPageBreak/>
        <w:t xml:space="preserve"> sensors.</w:t>
      </w:r>
    </w:p>
    <w:p w14:paraId="6E3E69CC" w14:textId="744A0F04" w:rsidR="003F77AE" w:rsidRDefault="003F77AE" w:rsidP="003F77AE">
      <w:pPr>
        <w:pStyle w:val="a6"/>
        <w:ind w:left="1434"/>
      </w:pPr>
      <w:bookmarkStart w:id="462" w:name="_Ref499738682"/>
      <w:bookmarkStart w:id="463" w:name="_Toc514766770"/>
      <w:r>
        <w:t xml:space="preserve">Figure </w:t>
      </w:r>
      <w:r w:rsidR="00E40E79">
        <w:fldChar w:fldCharType="begin"/>
      </w:r>
      <w:r w:rsidR="00E40E79">
        <w:instrText xml:space="preserve"> SEQ Figure \* ARABIC </w:instrText>
      </w:r>
      <w:r w:rsidR="00E40E79">
        <w:fldChar w:fldCharType="separate"/>
      </w:r>
      <w:r w:rsidR="003771B1">
        <w:rPr>
          <w:noProof/>
        </w:rPr>
        <w:t>116</w:t>
      </w:r>
      <w:r w:rsidR="00E40E79">
        <w:rPr>
          <w:noProof/>
        </w:rPr>
        <w:fldChar w:fldCharType="end"/>
      </w:r>
      <w:bookmarkEnd w:id="462"/>
      <w:r>
        <w:t>: Temperature Panel</w:t>
      </w:r>
      <w:bookmarkEnd w:id="463"/>
    </w:p>
    <w:p w14:paraId="46851460" w14:textId="77777777" w:rsidR="003F77AE" w:rsidRDefault="003F77AE" w:rsidP="003F77AE">
      <w:pPr>
        <w:pStyle w:val="ae"/>
        <w:spacing w:before="10"/>
        <w:ind w:left="1434"/>
        <w:rPr>
          <w:sz w:val="24"/>
        </w:rPr>
      </w:pPr>
      <w:r>
        <w:rPr>
          <w:noProof/>
          <w:lang w:eastAsia="zh-CN"/>
        </w:rPr>
        <w:drawing>
          <wp:inline distT="0" distB="0" distL="0" distR="0" wp14:anchorId="540FB240" wp14:editId="68975D48">
            <wp:extent cx="4346067" cy="893826"/>
            <wp:effectExtent l="0" t="0" r="0" b="1905"/>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14:paraId="5490251F" w14:textId="55EE958D" w:rsidR="0073368C" w:rsidRDefault="0073368C" w:rsidP="0073368C">
      <w:pPr>
        <w:pStyle w:val="21"/>
      </w:pPr>
      <w:bookmarkStart w:id="464" w:name="_Toc514766650"/>
      <w:r w:rsidRPr="0073368C">
        <w:t>SFA Physical Disk Dashboard</w:t>
      </w:r>
      <w:bookmarkEnd w:id="464"/>
    </w:p>
    <w:p w14:paraId="5DFEE003" w14:textId="582F0BFB" w:rsidR="0073368C" w:rsidRDefault="0073368C" w:rsidP="0073368C">
      <w:pPr>
        <w:pStyle w:val="ae"/>
        <w:keepNext/>
      </w:pPr>
      <w:r>
        <w:t xml:space="preserve">The </w:t>
      </w:r>
      <w:r w:rsidRPr="0073368C">
        <w:rPr>
          <w:b/>
        </w:rPr>
        <w:t>SFA Physical Disk</w:t>
      </w:r>
      <w:r>
        <w:t xml:space="preserve"> dashboard </w:t>
      </w:r>
      <w:r w:rsidR="00AE3160">
        <w:t xml:space="preserve">shown in </w:t>
      </w:r>
      <w:r w:rsidR="00AE3160" w:rsidRPr="00AE3160">
        <w:rPr>
          <w:rStyle w:val="DDNField"/>
        </w:rPr>
        <w:fldChar w:fldCharType="begin"/>
      </w:r>
      <w:r w:rsidR="00AE3160" w:rsidRPr="00AE3160">
        <w:rPr>
          <w:rStyle w:val="DDNField"/>
        </w:rPr>
        <w:instrText xml:space="preserve"> REF _Ref499636230 \h </w:instrText>
      </w:r>
      <w:r w:rsidR="00AE3160">
        <w:rPr>
          <w:rStyle w:val="DDNField"/>
        </w:rPr>
        <w:instrText xml:space="preserve"> \* MERGEFORMAT </w:instrText>
      </w:r>
      <w:r w:rsidR="00AE3160" w:rsidRPr="00AE3160">
        <w:rPr>
          <w:rStyle w:val="DDNField"/>
        </w:rPr>
      </w:r>
      <w:r w:rsidR="00AE3160" w:rsidRPr="00AE3160">
        <w:rPr>
          <w:rStyle w:val="DDNField"/>
        </w:rPr>
        <w:fldChar w:fldCharType="separate"/>
      </w:r>
      <w:r w:rsidR="003771B1" w:rsidRPr="003771B1">
        <w:rPr>
          <w:rStyle w:val="DDNField"/>
        </w:rPr>
        <w:t>Figure 117</w:t>
      </w:r>
      <w:r w:rsidR="00AE3160" w:rsidRPr="00AE3160">
        <w:rPr>
          <w:rStyle w:val="DDNField"/>
        </w:rPr>
        <w:fldChar w:fldCharType="end"/>
      </w:r>
      <w:r w:rsidR="00AE3160">
        <w:t xml:space="preserve"> displays</w:t>
      </w:r>
      <w:r>
        <w:t xml:space="preserve"> information about </w:t>
      </w:r>
      <w:r w:rsidRPr="0073368C">
        <w:t>DDN SFA</w:t>
      </w:r>
      <w:r>
        <w:t xml:space="preserve"> </w:t>
      </w:r>
      <w:r w:rsidRPr="0073368C">
        <w:t>physical disks.</w:t>
      </w:r>
    </w:p>
    <w:p w14:paraId="3422B2BC" w14:textId="1FEB7BDF" w:rsidR="0073368C" w:rsidRDefault="0073368C" w:rsidP="0073368C">
      <w:pPr>
        <w:pStyle w:val="a6"/>
      </w:pPr>
      <w:bookmarkStart w:id="465" w:name="_Ref499636230"/>
      <w:bookmarkStart w:id="466" w:name="_Toc514766771"/>
      <w:r>
        <w:t xml:space="preserve">Figure </w:t>
      </w:r>
      <w:r w:rsidR="00E40E79">
        <w:fldChar w:fldCharType="begin"/>
      </w:r>
      <w:r w:rsidR="00E40E79">
        <w:instrText xml:space="preserve"> SEQ Figure \* ARABIC </w:instrText>
      </w:r>
      <w:r w:rsidR="00E40E79">
        <w:fldChar w:fldCharType="separate"/>
      </w:r>
      <w:r w:rsidR="003771B1">
        <w:rPr>
          <w:noProof/>
        </w:rPr>
        <w:t>117</w:t>
      </w:r>
      <w:r w:rsidR="00E40E79">
        <w:rPr>
          <w:noProof/>
        </w:rPr>
        <w:fldChar w:fldCharType="end"/>
      </w:r>
      <w:bookmarkEnd w:id="465"/>
      <w:r>
        <w:t>: SFA Physical Disk Dashboard</w:t>
      </w:r>
      <w:bookmarkEnd w:id="466"/>
    </w:p>
    <w:p w14:paraId="6D41AE08" w14:textId="664EEE25" w:rsidR="0073368C" w:rsidRDefault="0073368C" w:rsidP="0073368C">
      <w:pPr>
        <w:pStyle w:val="ae"/>
      </w:pPr>
      <w:r>
        <w:rPr>
          <w:noProof/>
          <w:lang w:eastAsia="zh-CN"/>
        </w:rPr>
        <w:drawing>
          <wp:inline distT="0" distB="0" distL="0" distR="0" wp14:anchorId="2633961A" wp14:editId="192529DE">
            <wp:extent cx="4420552" cy="1884807"/>
            <wp:effectExtent l="0" t="0" r="0" b="1270"/>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14:paraId="6DA4CDC4" w14:textId="04E01733" w:rsidR="0073368C" w:rsidRDefault="0073368C" w:rsidP="0073368C">
      <w:pPr>
        <w:pStyle w:val="ae"/>
        <w:keepNext/>
      </w:pPr>
      <w:r w:rsidRPr="00497FBA">
        <w:t xml:space="preserve">Below you will find </w:t>
      </w:r>
      <w:r>
        <w:t>description</w:t>
      </w:r>
      <w:r w:rsidRPr="00497FBA">
        <w:t xml:space="preserve"> of some of the panels in the </w:t>
      </w:r>
      <w:r w:rsidRPr="00497FBA">
        <w:rPr>
          <w:b/>
        </w:rPr>
        <w:t xml:space="preserve">SFA </w:t>
      </w:r>
      <w:r w:rsidR="00DF1B5E">
        <w:rPr>
          <w:b/>
        </w:rPr>
        <w:t>Physical</w:t>
      </w:r>
      <w:r w:rsidRPr="00497FBA">
        <w:rPr>
          <w:b/>
        </w:rPr>
        <w:t xml:space="preserve"> Disk</w:t>
      </w:r>
      <w:r w:rsidRPr="00497FBA">
        <w:t xml:space="preserve"> dashboard:</w:t>
      </w:r>
    </w:p>
    <w:p w14:paraId="6676C8D1" w14:textId="44CDB261" w:rsidR="0073368C" w:rsidRDefault="0073368C" w:rsidP="001E7094">
      <w:pPr>
        <w:pStyle w:val="DDNbodytext1"/>
        <w:keepNext/>
        <w:numPr>
          <w:ilvl w:val="0"/>
          <w:numId w:val="37"/>
        </w:numPr>
        <w:ind w:left="1434" w:hanging="357"/>
      </w:pPr>
      <w:r>
        <w:t xml:space="preserve">The </w:t>
      </w:r>
      <w:r w:rsidRPr="00473055">
        <w:rPr>
          <w:b/>
        </w:rPr>
        <w:t>I/O Performance</w:t>
      </w:r>
      <w:r w:rsidR="00473055">
        <w:rPr>
          <w:b/>
        </w:rPr>
        <w:t xml:space="preserve"> on Physical Disk</w:t>
      </w:r>
      <w:r w:rsidRPr="00473055">
        <w:rPr>
          <w:b/>
        </w:rPr>
        <w:t xml:space="preserve"> </w:t>
      </w:r>
      <w:r>
        <w:t>p</w:t>
      </w:r>
      <w:r w:rsidRPr="00497FBA">
        <w:t xml:space="preserve">anel </w:t>
      </w:r>
      <w:r w:rsidR="00741273">
        <w:t>(</w:t>
      </w:r>
      <w:r w:rsidR="00741273" w:rsidRPr="00741273">
        <w:rPr>
          <w:rStyle w:val="DDNField"/>
        </w:rPr>
        <w:fldChar w:fldCharType="begin"/>
      </w:r>
      <w:r w:rsidR="00741273" w:rsidRPr="00741273">
        <w:rPr>
          <w:rStyle w:val="DDNField"/>
        </w:rPr>
        <w:instrText xml:space="preserve"> REF _Ref499738708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118</w:t>
      </w:r>
      <w:r w:rsidR="00741273" w:rsidRPr="00741273">
        <w:rPr>
          <w:rStyle w:val="DDNField"/>
        </w:rPr>
        <w:fldChar w:fldCharType="end"/>
      </w:r>
      <w:r w:rsidR="00741273">
        <w:t xml:space="preserve">) </w:t>
      </w:r>
      <w:r w:rsidR="007D129B">
        <w:t>shows</w:t>
      </w:r>
      <w:r w:rsidRPr="00497FBA">
        <w:t xml:space="preserve"> I/O speed </w:t>
      </w:r>
      <w:r w:rsidR="00473055">
        <w:t>over time</w:t>
      </w:r>
      <w:r w:rsidRPr="00497FBA">
        <w:t>.</w:t>
      </w:r>
    </w:p>
    <w:p w14:paraId="656AA724" w14:textId="22411A44" w:rsidR="00AE3160" w:rsidRPr="007D129B" w:rsidRDefault="00AE3160" w:rsidP="00AE3160">
      <w:pPr>
        <w:pStyle w:val="a6"/>
        <w:ind w:left="1434"/>
        <w:rPr>
          <w:lang w:val="ru-RU"/>
        </w:rPr>
      </w:pPr>
      <w:bookmarkStart w:id="467" w:name="_Ref499738708"/>
      <w:bookmarkStart w:id="468" w:name="_Toc514766772"/>
      <w:r>
        <w:t xml:space="preserve">Figure </w:t>
      </w:r>
      <w:r w:rsidR="00E40E79">
        <w:fldChar w:fldCharType="begin"/>
      </w:r>
      <w:r w:rsidR="00E40E79">
        <w:instrText xml:space="preserve"> SE</w:instrText>
      </w:r>
      <w:r w:rsidR="00E40E79">
        <w:lastRenderedPageBreak/>
        <w:instrText xml:space="preserve">Q Figure \* ARABIC </w:instrText>
      </w:r>
      <w:r w:rsidR="00E40E79">
        <w:fldChar w:fldCharType="separate"/>
      </w:r>
      <w:r w:rsidR="003771B1">
        <w:rPr>
          <w:noProof/>
        </w:rPr>
        <w:t>118</w:t>
      </w:r>
      <w:r w:rsidR="00E40E79">
        <w:rPr>
          <w:noProof/>
        </w:rPr>
        <w:fldChar w:fldCharType="end"/>
      </w:r>
      <w:bookmarkEnd w:id="467"/>
      <w:r>
        <w:t>: I/O Performance on Physical Disk</w:t>
      </w:r>
      <w:r w:rsidR="007D129B">
        <w:t xml:space="preserve"> </w:t>
      </w:r>
      <w:r w:rsidR="007D129B" w:rsidRPr="007D129B">
        <w:t>Panel</w:t>
      </w:r>
      <w:bookmarkEnd w:id="468"/>
    </w:p>
    <w:p w14:paraId="20B1359E" w14:textId="5EEA475A" w:rsidR="0073368C" w:rsidRDefault="0073368C" w:rsidP="0073368C">
      <w:pPr>
        <w:pStyle w:val="DDNbodytext1"/>
        <w:ind w:left="1435"/>
      </w:pPr>
      <w:r>
        <w:rPr>
          <w:noProof/>
          <w:lang w:eastAsia="zh-CN"/>
        </w:rPr>
        <w:drawing>
          <wp:inline distT="0" distB="0" distL="0" distR="0" wp14:anchorId="5E95955A" wp14:editId="5299364A">
            <wp:extent cx="4210049" cy="2457450"/>
            <wp:effectExtent l="0" t="0" r="635" b="0"/>
            <wp:docPr id="26"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14:paraId="56FF47B5" w14:textId="3699732D" w:rsidR="0073368C" w:rsidRDefault="0073368C" w:rsidP="001E7094">
      <w:pPr>
        <w:pStyle w:val="DDNbodytext1"/>
        <w:keepNext/>
        <w:numPr>
          <w:ilvl w:val="0"/>
          <w:numId w:val="37"/>
        </w:numPr>
        <w:ind w:left="1434" w:hanging="357"/>
      </w:pPr>
      <w:r>
        <w:t xml:space="preserve">The </w:t>
      </w:r>
      <w:r w:rsidRPr="00473055">
        <w:rPr>
          <w:b/>
        </w:rPr>
        <w:t>IOPS</w:t>
      </w:r>
      <w:r w:rsidR="00473055" w:rsidRPr="00473055">
        <w:rPr>
          <w:b/>
        </w:rPr>
        <w:t xml:space="preserve"> on Physical Disk</w:t>
      </w:r>
      <w:r>
        <w:t xml:space="preserve"> p</w:t>
      </w:r>
      <w:r w:rsidRPr="00497FBA">
        <w:t xml:space="preserve">anel </w:t>
      </w:r>
      <w:r w:rsidR="00741273">
        <w:t>(</w:t>
      </w:r>
      <w:r w:rsidR="00741273" w:rsidRPr="00741273">
        <w:rPr>
          <w:rStyle w:val="DDNField"/>
        </w:rPr>
        <w:fldChar w:fldCharType="begin"/>
      </w:r>
      <w:r w:rsidR="00741273" w:rsidRPr="00741273">
        <w:rPr>
          <w:rStyle w:val="DDNField"/>
        </w:rPr>
        <w:instrText xml:space="preserve"> REF _Ref499738721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119</w:t>
      </w:r>
      <w:r w:rsidR="00741273" w:rsidRPr="00741273">
        <w:rPr>
          <w:rStyle w:val="DDNField"/>
        </w:rPr>
        <w:fldChar w:fldCharType="end"/>
      </w:r>
      <w:r w:rsidR="00741273">
        <w:t xml:space="preserve">) </w:t>
      </w:r>
      <w:r>
        <w:t>shows</w:t>
      </w:r>
      <w:r w:rsidRPr="00497FBA">
        <w:t xml:space="preserve"> I/O operations per second on </w:t>
      </w:r>
      <w:r w:rsidR="00F62ADE">
        <w:t>Physical</w:t>
      </w:r>
      <w:r w:rsidRPr="00497FBA">
        <w:t xml:space="preserve"> Disk.</w:t>
      </w:r>
    </w:p>
    <w:p w14:paraId="43939AB0" w14:textId="37E46256" w:rsidR="00F62ADE" w:rsidRDefault="00F62ADE" w:rsidP="00F62ADE">
      <w:pPr>
        <w:pStyle w:val="a6"/>
        <w:ind w:left="1434"/>
      </w:pPr>
      <w:bookmarkStart w:id="469" w:name="_Ref499738721"/>
      <w:bookmarkStart w:id="470" w:name="_Toc514766773"/>
      <w:r>
        <w:t xml:space="preserve">Figure </w:t>
      </w:r>
      <w:r w:rsidR="00E40E79">
        <w:fldChar w:fldCharType="begin"/>
      </w:r>
      <w:r w:rsidR="00E40E79">
        <w:instrText xml:space="preserve"> SEQ Figure \* ARABIC </w:instrText>
      </w:r>
      <w:r w:rsidR="00E40E79">
        <w:fldChar w:fldCharType="separate"/>
      </w:r>
      <w:r w:rsidR="003771B1">
        <w:rPr>
          <w:noProof/>
        </w:rPr>
        <w:t>119</w:t>
      </w:r>
      <w:r w:rsidR="00E40E79">
        <w:rPr>
          <w:noProof/>
        </w:rPr>
        <w:fldChar w:fldCharType="end"/>
      </w:r>
      <w:bookmarkEnd w:id="469"/>
      <w:r>
        <w:t xml:space="preserve">: IOPS on Physical Disk </w:t>
      </w:r>
      <w:r w:rsidRPr="00F62ADE">
        <w:rPr>
          <w:b w:val="0"/>
        </w:rPr>
        <w:t>Panel</w:t>
      </w:r>
      <w:bookmarkEnd w:id="470"/>
    </w:p>
    <w:p w14:paraId="33F969AE" w14:textId="668AC520" w:rsidR="00AE3160" w:rsidRDefault="00AE3160" w:rsidP="00CE2D96">
      <w:pPr>
        <w:pStyle w:val="DDNbodytext1"/>
        <w:ind w:left="1435"/>
      </w:pPr>
      <w:r>
        <w:rPr>
          <w:noProof/>
          <w:lang w:eastAsia="zh-CN"/>
        </w:rPr>
        <w:drawing>
          <wp:inline distT="0" distB="0" distL="0" distR="0" wp14:anchorId="74B93F87" wp14:editId="01C720B9">
            <wp:extent cx="4219575" cy="2447925"/>
            <wp:effectExtent l="0" t="0" r="9525" b="952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14:paraId="2864A127" w14:textId="4F9D40AD" w:rsidR="00F62ADE" w:rsidRDefault="00741273" w:rsidP="001E7094">
      <w:pPr>
        <w:pStyle w:val="DDNbodytext1"/>
        <w:keepNext/>
        <w:numPr>
          <w:ilvl w:val="0"/>
          <w:numId w:val="37"/>
        </w:numPr>
        <w:ind w:left="1434" w:hanging="357"/>
      </w:pPr>
      <w:r>
        <w:t xml:space="preserve">The </w:t>
      </w:r>
      <w:r w:rsidRPr="00473055">
        <w:rPr>
          <w:b/>
        </w:rPr>
        <w:t>Bytes per I/O</w:t>
      </w:r>
      <w:r>
        <w:t xml:space="preserve"> p</w:t>
      </w:r>
      <w:r w:rsidR="00F62ADE" w:rsidRPr="00F62ADE">
        <w:t xml:space="preserve">anel </w:t>
      </w:r>
      <w:r>
        <w:t>(</w:t>
      </w:r>
      <w:r w:rsidRPr="00741273">
        <w:rPr>
          <w:rStyle w:val="DDNField"/>
        </w:rPr>
        <w:fldChar w:fldCharType="begin"/>
      </w:r>
      <w:r w:rsidRPr="00741273">
        <w:rPr>
          <w:rStyle w:val="DDNField"/>
        </w:rPr>
        <w:instrText xml:space="preserve"> REF _Ref499738753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120</w:t>
      </w:r>
      <w:r w:rsidRPr="00741273">
        <w:rPr>
          <w:rStyle w:val="DDNField"/>
        </w:rPr>
        <w:fldChar w:fldCharType="end"/>
      </w:r>
      <w:r>
        <w:t xml:space="preserve">) </w:t>
      </w:r>
      <w:r w:rsidR="00F62ADE" w:rsidRPr="00F62ADE">
        <w:t>shows the I/O bytes per second on each controller.</w:t>
      </w:r>
    </w:p>
    <w:p w14:paraId="019ABE7E" w14:textId="5EC718F8" w:rsidR="00CE2D96" w:rsidRPr="00CE2D96" w:rsidRDefault="00CE2D96" w:rsidP="00CE2D96">
      <w:pPr>
        <w:pStyle w:val="a6"/>
        <w:ind w:left="1434"/>
        <w:rPr>
          <w:lang w:val="ru-RU"/>
        </w:rPr>
      </w:pPr>
      <w:bookmarkStart w:id="471" w:name="_Ref499738753"/>
      <w:bookmarkStart w:id="472" w:name="_Toc514766774"/>
      <w:r>
        <w:t xml:space="preserve">Figure </w:t>
      </w:r>
      <w:r w:rsidR="00E40E79">
        <w:fldChar w:fldCharType="begin"/>
      </w:r>
      <w:r w:rsidR="00E40E79">
        <w:instrText xml:space="preserve"> </w:instrText>
      </w:r>
      <w:r w:rsidR="00E40E79">
        <w:lastRenderedPageBreak/>
        <w:instrText xml:space="preserve">SEQ Figure \* ARABIC </w:instrText>
      </w:r>
      <w:r w:rsidR="00E40E79">
        <w:fldChar w:fldCharType="separate"/>
      </w:r>
      <w:r w:rsidR="003771B1">
        <w:rPr>
          <w:noProof/>
        </w:rPr>
        <w:t>120</w:t>
      </w:r>
      <w:r w:rsidR="00E40E79">
        <w:rPr>
          <w:noProof/>
        </w:rPr>
        <w:fldChar w:fldCharType="end"/>
      </w:r>
      <w:bookmarkEnd w:id="471"/>
      <w:r>
        <w:t xml:space="preserve">: Bytes per I/O on Physical Disk </w:t>
      </w:r>
      <w:r w:rsidRPr="00CE2D96">
        <w:rPr>
          <w:b w:val="0"/>
        </w:rPr>
        <w:t>Panel</w:t>
      </w:r>
      <w:bookmarkEnd w:id="472"/>
    </w:p>
    <w:p w14:paraId="718705D0" w14:textId="5BB6611B" w:rsidR="00F62ADE" w:rsidRDefault="00F62ADE" w:rsidP="00CE2D96">
      <w:pPr>
        <w:pStyle w:val="DDNbodytext1"/>
        <w:ind w:left="1435"/>
      </w:pPr>
      <w:r>
        <w:rPr>
          <w:noProof/>
          <w:lang w:eastAsia="zh-CN"/>
        </w:rPr>
        <w:drawing>
          <wp:inline distT="0" distB="0" distL="0" distR="0" wp14:anchorId="163A05AA" wp14:editId="4AF801C1">
            <wp:extent cx="4229100" cy="244792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34" cstate="print"/>
                    <a:stretch>
                      <a:fillRect/>
                    </a:stretch>
                  </pic:blipFill>
                  <pic:spPr>
                    <a:xfrm>
                      <a:off x="0" y="0"/>
                      <a:ext cx="4229100" cy="2447925"/>
                    </a:xfrm>
                    <a:prstGeom prst="rect">
                      <a:avLst/>
                    </a:prstGeom>
                  </pic:spPr>
                </pic:pic>
              </a:graphicData>
            </a:graphic>
          </wp:inline>
        </w:drawing>
      </w:r>
    </w:p>
    <w:p w14:paraId="0A449AD1" w14:textId="1715C00F" w:rsidR="00F62ADE" w:rsidRDefault="00741273" w:rsidP="001E7094">
      <w:pPr>
        <w:pStyle w:val="DDNbodytext1"/>
        <w:keepNext/>
        <w:numPr>
          <w:ilvl w:val="0"/>
          <w:numId w:val="37"/>
        </w:numPr>
        <w:spacing w:before="5"/>
        <w:ind w:left="1434" w:hanging="357"/>
      </w:pPr>
      <w:r w:rsidRPr="00741273">
        <w:t xml:space="preserve">The </w:t>
      </w:r>
      <w:r w:rsidR="00F62ADE" w:rsidRPr="00473055">
        <w:rPr>
          <w:b/>
        </w:rPr>
        <w:t>Write</w:t>
      </w:r>
      <w:r w:rsidRPr="00473055">
        <w:rPr>
          <w:b/>
        </w:rPr>
        <w:t xml:space="preserve"> Performance</w:t>
      </w:r>
      <w:r>
        <w:t xml:space="preserve"> p</w:t>
      </w:r>
      <w:r w:rsidR="00F62ADE" w:rsidRPr="00F62ADE">
        <w:t>anel</w:t>
      </w:r>
      <w:r>
        <w:t xml:space="preserve"> (</w:t>
      </w:r>
      <w:r w:rsidRPr="00741273">
        <w:rPr>
          <w:rStyle w:val="DDNField"/>
        </w:rPr>
        <w:fldChar w:fldCharType="begin"/>
      </w:r>
      <w:r w:rsidRPr="00741273">
        <w:rPr>
          <w:rStyle w:val="DDNField"/>
        </w:rPr>
        <w:instrText xml:space="preserve"> REF _Ref499738856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121</w:t>
      </w:r>
      <w:r w:rsidRPr="00741273">
        <w:rPr>
          <w:rStyle w:val="DDNField"/>
        </w:rPr>
        <w:fldChar w:fldCharType="end"/>
      </w:r>
      <w:r>
        <w:t>)</w:t>
      </w:r>
      <w:r w:rsidR="00F62ADE" w:rsidRPr="00F62ADE">
        <w:t xml:space="preserve"> shows the write performance on each controller.</w:t>
      </w:r>
    </w:p>
    <w:p w14:paraId="3E8182F8" w14:textId="3875AA62" w:rsidR="00CE2D96" w:rsidRDefault="00CE2D96" w:rsidP="00CE2D96">
      <w:pPr>
        <w:pStyle w:val="a6"/>
        <w:ind w:left="1434"/>
      </w:pPr>
      <w:bookmarkStart w:id="473" w:name="_Ref499738856"/>
      <w:bookmarkStart w:id="474" w:name="_Toc514766775"/>
      <w:r>
        <w:t xml:space="preserve">Figure </w:t>
      </w:r>
      <w:r w:rsidR="00E40E79">
        <w:fldChar w:fldCharType="begin"/>
      </w:r>
      <w:r w:rsidR="00E40E79">
        <w:instrText xml:space="preserve"> SEQ Figure \* ARABIC </w:instrText>
      </w:r>
      <w:r w:rsidR="00E40E79">
        <w:fldChar w:fldCharType="separate"/>
      </w:r>
      <w:r w:rsidR="003771B1">
        <w:rPr>
          <w:noProof/>
        </w:rPr>
        <w:t>121</w:t>
      </w:r>
      <w:r w:rsidR="00E40E79">
        <w:rPr>
          <w:noProof/>
        </w:rPr>
        <w:fldChar w:fldCharType="end"/>
      </w:r>
      <w:bookmarkEnd w:id="473"/>
      <w:r>
        <w:t xml:space="preserve">: Write Performance on Physical Disk </w:t>
      </w:r>
      <w:r w:rsidRPr="00CE2D96">
        <w:rPr>
          <w:b w:val="0"/>
        </w:rPr>
        <w:t>Panel</w:t>
      </w:r>
      <w:bookmarkEnd w:id="474"/>
    </w:p>
    <w:p w14:paraId="381CBE88" w14:textId="2FC6C059" w:rsidR="00F62ADE" w:rsidRDefault="00F62ADE" w:rsidP="00F62ADE">
      <w:pPr>
        <w:pStyle w:val="DDNbodytext1"/>
        <w:spacing w:before="5"/>
        <w:ind w:left="1435"/>
        <w:rPr>
          <w:sz w:val="23"/>
        </w:rPr>
      </w:pPr>
      <w:r w:rsidRPr="00F62ADE">
        <w:rPr>
          <w:noProof/>
          <w:lang w:eastAsia="zh-CN"/>
        </w:rPr>
        <w:drawing>
          <wp:inline distT="0" distB="0" distL="0" distR="0" wp14:anchorId="7ACA5162" wp14:editId="48579235">
            <wp:extent cx="4219575" cy="1634611"/>
            <wp:effectExtent l="0" t="0" r="0" b="381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14:paraId="41C636D5" w14:textId="15164E84" w:rsidR="00F62ADE" w:rsidRPr="00CE2D96" w:rsidRDefault="00741273" w:rsidP="001E7094">
      <w:pPr>
        <w:pStyle w:val="DDNbodytext1"/>
        <w:keepNext/>
        <w:numPr>
          <w:ilvl w:val="0"/>
          <w:numId w:val="37"/>
        </w:numPr>
        <w:ind w:left="1434" w:hanging="357"/>
      </w:pPr>
      <w:r>
        <w:t xml:space="preserve">The </w:t>
      </w:r>
      <w:r w:rsidRPr="00473055">
        <w:rPr>
          <w:b/>
        </w:rPr>
        <w:t>Write I/O S</w:t>
      </w:r>
      <w:r w:rsidR="00F62ADE" w:rsidRPr="00473055">
        <w:rPr>
          <w:b/>
        </w:rPr>
        <w:t xml:space="preserve">ize </w:t>
      </w:r>
      <w:r w:rsidRPr="00473055">
        <w:rPr>
          <w:b/>
        </w:rPr>
        <w:t>Samples</w:t>
      </w:r>
      <w:r>
        <w:t xml:space="preserve"> p</w:t>
      </w:r>
      <w:r w:rsidR="00F62ADE" w:rsidRPr="00CE2D96">
        <w:t xml:space="preserve">anel </w:t>
      </w:r>
      <w:r>
        <w:t>(</w:t>
      </w:r>
      <w:r w:rsidRPr="00741273">
        <w:rPr>
          <w:rStyle w:val="DDNField"/>
        </w:rPr>
        <w:fldChar w:fldCharType="begin"/>
      </w:r>
      <w:r w:rsidRPr="00741273">
        <w:rPr>
          <w:rStyle w:val="DDNField"/>
        </w:rPr>
        <w:instrText xml:space="preserve"> REF _Ref499738888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122</w:t>
      </w:r>
      <w:r w:rsidRPr="00741273">
        <w:rPr>
          <w:rStyle w:val="DDNField"/>
        </w:rPr>
        <w:fldChar w:fldCharType="end"/>
      </w:r>
      <w:r>
        <w:t xml:space="preserve">) </w:t>
      </w:r>
      <w:r w:rsidR="00F62ADE" w:rsidRPr="00CE2D96">
        <w:t>shows the account of writting operation on each size.</w:t>
      </w:r>
    </w:p>
    <w:p w14:paraId="103EA419" w14:textId="13CEDA6C" w:rsidR="00CE2D96" w:rsidRDefault="00CE2D96" w:rsidP="00CE2D96">
      <w:pPr>
        <w:pStyle w:val="a6"/>
        <w:ind w:left="1434"/>
      </w:pPr>
      <w:bookmarkStart w:id="475" w:name="_Ref499738888"/>
      <w:bookmarkStart w:id="476" w:name="_Toc514766776"/>
      <w:r>
        <w:t xml:space="preserve">Figure </w:t>
      </w:r>
      <w:r w:rsidR="00E40E79">
        <w:fldChar w:fldCharType="begin"/>
      </w:r>
      <w:r w:rsidR="00E40E79">
        <w:instrText xml:space="preserve"> SEQ Figure \* ARABIC </w:instrText>
      </w:r>
      <w:r w:rsidR="00E40E79">
        <w:fldChar w:fldCharType="separate"/>
      </w:r>
      <w:r w:rsidR="003771B1">
        <w:rPr>
          <w:noProof/>
        </w:rPr>
        <w:t>122</w:t>
      </w:r>
      <w:r w:rsidR="00E40E79">
        <w:rPr>
          <w:noProof/>
        </w:rPr>
        <w:fldChar w:fldCharType="end"/>
      </w:r>
      <w:bookmarkEnd w:id="475"/>
      <w:r>
        <w:t xml:space="preserve">: Write I/O Size Samples on Physical Disk </w:t>
      </w:r>
      <w:r w:rsidRPr="00CE2D96">
        <w:rPr>
          <w:b w:val="0"/>
        </w:rPr>
        <w:t>Panel</w:t>
      </w:r>
      <w:bookmarkEnd w:id="476"/>
    </w:p>
    <w:p w14:paraId="6C325188" w14:textId="77777777" w:rsidR="00F62ADE" w:rsidRDefault="00F62ADE" w:rsidP="00CE2D96">
      <w:pPr>
        <w:pStyle w:val="ae"/>
        <w:spacing w:before="5"/>
        <w:ind w:left="1434"/>
        <w:rPr>
          <w:sz w:val="21"/>
        </w:rPr>
      </w:pPr>
      <w:r>
        <w:rPr>
          <w:noProof/>
          <w:lang w:eastAsia="zh-CN"/>
        </w:rPr>
        <w:drawing>
          <wp:inline distT="0" distB="0" distL="0" distR="0" wp14:anchorId="51BB551F" wp14:editId="6D50804C">
            <wp:extent cx="4363974" cy="178107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14:paraId="4C2196C8" w14:textId="019E2B1E" w:rsidR="00F62ADE" w:rsidRDefault="00741273" w:rsidP="001E7094">
      <w:pPr>
        <w:pStyle w:val="DDNbodytext1"/>
        <w:keepNext/>
        <w:numPr>
          <w:ilvl w:val="0"/>
          <w:numId w:val="37"/>
        </w:numPr>
        <w:ind w:left="1434" w:hanging="357"/>
      </w:pPr>
      <w:r>
        <w:t xml:space="preserve">The </w:t>
      </w:r>
      <w:r w:rsidRPr="00473055">
        <w:rPr>
          <w:b/>
        </w:rPr>
        <w:t>Write Latency Samples</w:t>
      </w:r>
      <w:r>
        <w:t xml:space="preserve"> p</w:t>
      </w:r>
      <w:r w:rsidR="00F62ADE" w:rsidRPr="00CE2D96">
        <w:t xml:space="preserve">anel </w:t>
      </w:r>
      <w:r>
        <w:t>(</w:t>
      </w:r>
      <w:r w:rsidRPr="00741273">
        <w:rPr>
          <w:rStyle w:val="DDNField"/>
        </w:rPr>
        <w:fldChar w:fldCharType="begin"/>
      </w:r>
      <w:r w:rsidRPr="00741273">
        <w:rPr>
          <w:rStyle w:val="DDNField"/>
        </w:rPr>
        <w:instrText xml:space="preserve"> REF _Ref499738909 \h </w:instrText>
      </w:r>
      <w:r w:rsidR="00756C61">
        <w:rPr>
          <w:rStyle w:val="DDNField"/>
        </w:rPr>
        <w:instrText xml:space="preserve"> \* MERGEFORMAT </w:instrText>
      </w:r>
      <w:r w:rsidRPr="00741273">
        <w:rPr>
          <w:rStyle w:val="DDNField"/>
        </w:rPr>
      </w:r>
      <w:r w:rsidRPr="00741273">
        <w:rPr>
          <w:rStyle w:val="DDNField"/>
        </w:rPr>
        <w:fldChar w:fldCharType="separate"/>
      </w:r>
      <w:r w:rsidR="003771B1" w:rsidRPr="003771B1">
        <w:rPr>
          <w:rStyle w:val="DDNField"/>
        </w:rPr>
        <w:t>Figure 123</w:t>
      </w:r>
      <w:r w:rsidRPr="00741273">
        <w:rPr>
          <w:rStyle w:val="DDNField"/>
        </w:rPr>
        <w:fldChar w:fldCharType="end"/>
      </w:r>
      <w:r>
        <w:t xml:space="preserve">) </w:t>
      </w:r>
      <w:r w:rsidR="00F62ADE">
        <w:t>shows</w:t>
      </w:r>
      <w:r w:rsidR="00F62ADE" w:rsidRPr="00CE2D96">
        <w:t xml:space="preserve"> </w:t>
      </w:r>
      <w:r w:rsidR="00F62ADE">
        <w:t>the</w:t>
      </w:r>
      <w:r w:rsidR="00F62ADE" w:rsidRPr="00CE2D96">
        <w:t xml:space="preserve"> </w:t>
      </w:r>
      <w:r w:rsidR="00F62ADE">
        <w:t>account</w:t>
      </w:r>
      <w:r w:rsidR="00F62ADE" w:rsidRPr="00CE2D96">
        <w:t xml:space="preserve"> </w:t>
      </w:r>
      <w:r w:rsidR="00F62ADE">
        <w:t>of</w:t>
      </w:r>
      <w:r w:rsidR="00F62ADE" w:rsidRPr="00CE2D96">
        <w:t xml:space="preserve"> </w:t>
      </w:r>
      <w:r>
        <w:t>writ</w:t>
      </w:r>
      <w:r w:rsidR="00F62ADE">
        <w:t>ing</w:t>
      </w:r>
      <w:r w:rsidR="00F62ADE" w:rsidRPr="00CE2D96">
        <w:t xml:space="preserve"> </w:t>
      </w:r>
      <w:r w:rsidR="00F62ADE">
        <w:t>operation</w:t>
      </w:r>
      <w:r w:rsidR="00F62ADE" w:rsidRPr="00CE2D96">
        <w:t xml:space="preserve"> </w:t>
      </w:r>
      <w:r w:rsidR="00F62ADE">
        <w:t>on each</w:t>
      </w:r>
      <w:r w:rsidR="00F62ADE" w:rsidRPr="00CE2D96">
        <w:t xml:space="preserve"> latency.</w:t>
      </w:r>
    </w:p>
    <w:p w14:paraId="113AD61D" w14:textId="2BE8D51F" w:rsidR="003F77AE" w:rsidRDefault="003F77AE" w:rsidP="003F77AE">
      <w:pPr>
        <w:pStyle w:val="a6"/>
        <w:ind w:left="1434"/>
      </w:pPr>
      <w:bookmarkStart w:id="477" w:name="_Ref499738909"/>
      <w:bookmarkStart w:id="478" w:name="_Toc514766777"/>
      <w:r>
        <w:t xml:space="preserve">Figure </w:t>
      </w:r>
      <w:r w:rsidR="00E40E79">
        <w:fldChar w:fldCharType="begin"/>
      </w:r>
      <w:r w:rsidR="00E40E79">
        <w:instrText xml:space="preserve"> SEQ Figu</w:instrText>
      </w:r>
      <w:r w:rsidR="00E40E79">
        <w:lastRenderedPageBreak/>
        <w:instrText xml:space="preserve">re \* ARABIC </w:instrText>
      </w:r>
      <w:r w:rsidR="00E40E79">
        <w:fldChar w:fldCharType="separate"/>
      </w:r>
      <w:r w:rsidR="003771B1">
        <w:rPr>
          <w:noProof/>
        </w:rPr>
        <w:t>123</w:t>
      </w:r>
      <w:r w:rsidR="00E40E79">
        <w:rPr>
          <w:noProof/>
        </w:rPr>
        <w:fldChar w:fldCharType="end"/>
      </w:r>
      <w:bookmarkEnd w:id="477"/>
      <w:r>
        <w:t xml:space="preserve">: Write Latency Samples on Physical Disk </w:t>
      </w:r>
      <w:r w:rsidRPr="003F77AE">
        <w:rPr>
          <w:b w:val="0"/>
        </w:rPr>
        <w:t>Panel</w:t>
      </w:r>
      <w:bookmarkEnd w:id="478"/>
    </w:p>
    <w:p w14:paraId="3FA25571" w14:textId="77777777" w:rsidR="00F62ADE" w:rsidRDefault="00F62ADE" w:rsidP="00CE2D96">
      <w:pPr>
        <w:pStyle w:val="ae"/>
        <w:spacing w:before="10"/>
        <w:ind w:left="1440"/>
        <w:rPr>
          <w:sz w:val="24"/>
        </w:rPr>
      </w:pPr>
      <w:r>
        <w:rPr>
          <w:noProof/>
          <w:lang w:eastAsia="zh-CN"/>
        </w:rPr>
        <w:drawing>
          <wp:inline distT="0" distB="0" distL="0" distR="0" wp14:anchorId="35FADA96" wp14:editId="5B6D0B62">
            <wp:extent cx="4390262" cy="1787652"/>
            <wp:effectExtent l="0" t="0" r="0" b="3175"/>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14:paraId="1D7838CA" w14:textId="06465DFB" w:rsidR="00497FBA" w:rsidRPr="0073368C" w:rsidRDefault="00497FBA" w:rsidP="00497FBA">
      <w:pPr>
        <w:pStyle w:val="21"/>
      </w:pPr>
      <w:bookmarkStart w:id="479" w:name="_Toc514766651"/>
      <w:r w:rsidRPr="0073368C">
        <w:t>SFA Virtual Disk Dashboard</w:t>
      </w:r>
      <w:bookmarkEnd w:id="479"/>
    </w:p>
    <w:p w14:paraId="36C1CCFB" w14:textId="1E44DB16" w:rsidR="00827FAE" w:rsidRPr="00497FBA" w:rsidRDefault="00497FBA" w:rsidP="00497FBA">
      <w:pPr>
        <w:pStyle w:val="ae"/>
        <w:keepNext/>
      </w:pPr>
      <w:r w:rsidRPr="00497FBA">
        <w:t xml:space="preserve">The </w:t>
      </w:r>
      <w:r w:rsidRPr="00497FBA">
        <w:rPr>
          <w:b/>
        </w:rPr>
        <w:t>SFA Virtual Disk</w:t>
      </w:r>
      <w:r>
        <w:t xml:space="preserve"> dashboard </w:t>
      </w:r>
      <w:r w:rsidR="00AE3160">
        <w:t>(</w:t>
      </w:r>
      <w:r w:rsidR="00AE3160" w:rsidRPr="00AE3160">
        <w:rPr>
          <w:rStyle w:val="DDNField"/>
        </w:rPr>
        <w:fldChar w:fldCharType="begin"/>
      </w:r>
      <w:r w:rsidR="00AE3160" w:rsidRPr="00AE3160">
        <w:rPr>
          <w:rStyle w:val="DDNField"/>
        </w:rPr>
        <w:instrText xml:space="preserve"> REF _Ref499636025 \h  \* MERGEFORMAT </w:instrText>
      </w:r>
      <w:r w:rsidR="00AE3160" w:rsidRPr="00AE3160">
        <w:rPr>
          <w:rStyle w:val="DDNField"/>
        </w:rPr>
      </w:r>
      <w:r w:rsidR="00AE3160" w:rsidRPr="00AE3160">
        <w:rPr>
          <w:rStyle w:val="DDNField"/>
        </w:rPr>
        <w:fldChar w:fldCharType="separate"/>
      </w:r>
      <w:r w:rsidR="003771B1" w:rsidRPr="003771B1">
        <w:rPr>
          <w:rStyle w:val="DDNField"/>
        </w:rPr>
        <w:t>Figure 124</w:t>
      </w:r>
      <w:r w:rsidR="00AE3160" w:rsidRPr="00AE3160">
        <w:rPr>
          <w:rStyle w:val="DDNField"/>
        </w:rPr>
        <w:fldChar w:fldCharType="end"/>
      </w:r>
      <w:r w:rsidR="00AE3160">
        <w:t xml:space="preserve"> ) </w:t>
      </w:r>
      <w:r>
        <w:t>shows information about</w:t>
      </w:r>
      <w:r w:rsidRPr="00497FBA">
        <w:t xml:space="preserve"> </w:t>
      </w:r>
      <w:r>
        <w:t xml:space="preserve">DDN </w:t>
      </w:r>
      <w:r w:rsidRPr="00497FBA">
        <w:t>SFA</w:t>
      </w:r>
      <w:r>
        <w:t xml:space="preserve"> </w:t>
      </w:r>
      <w:r w:rsidRPr="00497FBA">
        <w:t>virtual disks</w:t>
      </w:r>
      <w:r>
        <w:t>:</w:t>
      </w:r>
    </w:p>
    <w:p w14:paraId="44918E78" w14:textId="52958B48" w:rsidR="00827FAE" w:rsidRDefault="00827FAE" w:rsidP="00827FAE">
      <w:pPr>
        <w:pStyle w:val="a6"/>
      </w:pPr>
      <w:bookmarkStart w:id="480" w:name="_Ref499636025"/>
      <w:bookmarkStart w:id="481" w:name="_Toc514766778"/>
      <w:r>
        <w:t xml:space="preserve">Figure </w:t>
      </w:r>
      <w:r w:rsidR="00E40E79">
        <w:fldChar w:fldCharType="begin"/>
      </w:r>
      <w:r w:rsidR="00E40E79">
        <w:instrText xml:space="preserve"> SEQ Figure \* ARABIC </w:instrText>
      </w:r>
      <w:r w:rsidR="00E40E79">
        <w:fldChar w:fldCharType="separate"/>
      </w:r>
      <w:r w:rsidR="003771B1">
        <w:rPr>
          <w:noProof/>
        </w:rPr>
        <w:t>124</w:t>
      </w:r>
      <w:r w:rsidR="00E40E79">
        <w:rPr>
          <w:noProof/>
        </w:rPr>
        <w:fldChar w:fldCharType="end"/>
      </w:r>
      <w:bookmarkEnd w:id="480"/>
      <w:r>
        <w:t xml:space="preserve">: SFA Virtual Disk </w:t>
      </w:r>
      <w:r w:rsidRPr="00F62ADE">
        <w:t>Dashboard</w:t>
      </w:r>
      <w:bookmarkEnd w:id="481"/>
    </w:p>
    <w:p w14:paraId="5370FD47" w14:textId="3D684D92" w:rsidR="00497FBA" w:rsidRDefault="00827FAE" w:rsidP="00497FBA">
      <w:pPr>
        <w:pStyle w:val="ae"/>
      </w:pPr>
      <w:r w:rsidRPr="00497FBA">
        <w:rPr>
          <w:noProof/>
          <w:lang w:eastAsia="zh-CN"/>
        </w:rPr>
        <w:drawing>
          <wp:inline distT="0" distB="0" distL="0" distR="0" wp14:anchorId="74612ABE" wp14:editId="46DFF986">
            <wp:extent cx="4394200" cy="1849120"/>
            <wp:effectExtent l="0" t="0" r="635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14:paraId="39D28B8A" w14:textId="6CD09D0B" w:rsidR="00497FBA" w:rsidRDefault="00497FBA" w:rsidP="00827FAE">
      <w:pPr>
        <w:pStyle w:val="ae"/>
        <w:keepNext/>
      </w:pPr>
      <w:r w:rsidRPr="00497FBA">
        <w:t xml:space="preserve">Below you will find </w:t>
      </w:r>
      <w:r w:rsidR="0073368C">
        <w:t>description</w:t>
      </w:r>
      <w:r w:rsidRPr="00497FBA">
        <w:t xml:space="preserve"> of some of the panels in the </w:t>
      </w:r>
      <w:r w:rsidRPr="00497FBA">
        <w:rPr>
          <w:b/>
        </w:rPr>
        <w:t>SFA Virtual Disk</w:t>
      </w:r>
      <w:r w:rsidRPr="00497FBA">
        <w:t xml:space="preserve"> dashboard:</w:t>
      </w:r>
    </w:p>
    <w:p w14:paraId="784FEE0F" w14:textId="4E0D38C3" w:rsidR="00497FBA" w:rsidRDefault="00497FBA" w:rsidP="001E7094">
      <w:pPr>
        <w:pStyle w:val="DDNbodytext1"/>
        <w:keepNext/>
        <w:numPr>
          <w:ilvl w:val="0"/>
          <w:numId w:val="37"/>
        </w:numPr>
        <w:ind w:left="1434" w:hanging="357"/>
      </w:pPr>
      <w:r>
        <w:t>The I/O Performance p</w:t>
      </w:r>
      <w:r w:rsidRPr="00497FBA">
        <w:t xml:space="preserve">anel </w:t>
      </w:r>
      <w:r w:rsidR="00741273">
        <w:t>(</w:t>
      </w:r>
      <w:r w:rsidR="00741273" w:rsidRPr="00741273">
        <w:rPr>
          <w:rStyle w:val="DDNField"/>
        </w:rPr>
        <w:fldChar w:fldCharType="begin"/>
      </w:r>
      <w:r w:rsidR="00741273" w:rsidRPr="00741273">
        <w:rPr>
          <w:rStyle w:val="DDNField"/>
        </w:rPr>
        <w:instrText xml:space="preserve"> REF _Ref499738944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125</w:t>
      </w:r>
      <w:r w:rsidR="00741273" w:rsidRPr="00741273">
        <w:rPr>
          <w:rStyle w:val="DDNField"/>
        </w:rPr>
        <w:fldChar w:fldCharType="end"/>
      </w:r>
      <w:r w:rsidR="00741273">
        <w:t xml:space="preserve">) </w:t>
      </w:r>
      <w:r w:rsidR="00AE3160">
        <w:t xml:space="preserve">in </w:t>
      </w:r>
      <w:r w:rsidRPr="00497FBA">
        <w:t xml:space="preserve">shows the I/O speed at </w:t>
      </w:r>
      <w:r>
        <w:t>a specific</w:t>
      </w:r>
      <w:r w:rsidRPr="00497FBA">
        <w:t xml:space="preserve"> time.</w:t>
      </w:r>
    </w:p>
    <w:p w14:paraId="67C7DE31" w14:textId="6C476CC6" w:rsidR="00296876" w:rsidRPr="00F62ADE" w:rsidRDefault="00296876" w:rsidP="00296876">
      <w:pPr>
        <w:pStyle w:val="a6"/>
        <w:ind w:left="1434"/>
        <w:rPr>
          <w:b w:val="0"/>
        </w:rPr>
      </w:pPr>
      <w:bookmarkStart w:id="482" w:name="_Ref499738944"/>
      <w:bookmarkStart w:id="483" w:name="_Toc514766779"/>
      <w:r>
        <w:t xml:space="preserve">Figure </w:t>
      </w:r>
      <w:r w:rsidR="00E40E79">
        <w:fldChar w:fldCharType="begin"/>
      </w:r>
      <w:r w:rsidR="00E40E79">
        <w:instrText xml:space="preserve"> S</w:instrText>
      </w:r>
      <w:r w:rsidR="00E40E79">
        <w:lastRenderedPageBreak/>
        <w:instrText xml:space="preserve">EQ Figure \* ARABIC </w:instrText>
      </w:r>
      <w:r w:rsidR="00E40E79">
        <w:fldChar w:fldCharType="separate"/>
      </w:r>
      <w:r w:rsidR="003771B1">
        <w:rPr>
          <w:noProof/>
        </w:rPr>
        <w:t>125</w:t>
      </w:r>
      <w:r w:rsidR="00E40E79">
        <w:rPr>
          <w:noProof/>
        </w:rPr>
        <w:fldChar w:fldCharType="end"/>
      </w:r>
      <w:bookmarkEnd w:id="482"/>
      <w:r>
        <w:t>: I/O Performance</w:t>
      </w:r>
      <w:r w:rsidR="00827FAE">
        <w:t xml:space="preserve"> </w:t>
      </w:r>
      <w:r w:rsidR="0073368C">
        <w:t>on Virtual Disk</w:t>
      </w:r>
      <w:r w:rsidR="00F62ADE">
        <w:t xml:space="preserve"> </w:t>
      </w:r>
      <w:r w:rsidR="00F62ADE" w:rsidRPr="00F62ADE">
        <w:rPr>
          <w:b w:val="0"/>
        </w:rPr>
        <w:t>Panel</w:t>
      </w:r>
      <w:bookmarkEnd w:id="483"/>
    </w:p>
    <w:p w14:paraId="5A407EED" w14:textId="0EF3E4B6" w:rsidR="00497FBA" w:rsidRPr="00497FBA" w:rsidRDefault="00497FBA" w:rsidP="00827FAE">
      <w:pPr>
        <w:pStyle w:val="DDNbodytext1"/>
        <w:ind w:left="1435"/>
      </w:pPr>
      <w:r>
        <w:rPr>
          <w:noProof/>
          <w:lang w:eastAsia="zh-CN"/>
        </w:rPr>
        <w:drawing>
          <wp:inline distT="0" distB="0" distL="0" distR="0" wp14:anchorId="7367AD4B" wp14:editId="649943FC">
            <wp:extent cx="3699861" cy="2107096"/>
            <wp:effectExtent l="0" t="0" r="0" b="762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39" cstate="print"/>
                    <a:stretch>
                      <a:fillRect/>
                    </a:stretch>
                  </pic:blipFill>
                  <pic:spPr>
                    <a:xfrm>
                      <a:off x="0" y="0"/>
                      <a:ext cx="3712803" cy="2114467"/>
                    </a:xfrm>
                    <a:prstGeom prst="rect">
                      <a:avLst/>
                    </a:prstGeom>
                  </pic:spPr>
                </pic:pic>
              </a:graphicData>
            </a:graphic>
          </wp:inline>
        </w:drawing>
      </w:r>
    </w:p>
    <w:p w14:paraId="47165BC8" w14:textId="0B24E344" w:rsidR="00497FBA" w:rsidRDefault="00497FBA" w:rsidP="001E7094">
      <w:pPr>
        <w:pStyle w:val="DDNbodytext1"/>
        <w:keepNext/>
        <w:numPr>
          <w:ilvl w:val="0"/>
          <w:numId w:val="37"/>
        </w:numPr>
        <w:ind w:left="1434" w:hanging="357"/>
      </w:pPr>
      <w:r>
        <w:t>The IOPS p</w:t>
      </w:r>
      <w:r w:rsidRPr="00497FBA">
        <w:t xml:space="preserve">anel </w:t>
      </w:r>
      <w:r w:rsidR="00741273">
        <w:t>(</w:t>
      </w:r>
      <w:r w:rsidR="00741273" w:rsidRPr="00741273">
        <w:rPr>
          <w:rStyle w:val="DDNField"/>
        </w:rPr>
        <w:fldChar w:fldCharType="begin"/>
      </w:r>
      <w:r w:rsidR="00741273" w:rsidRPr="00741273">
        <w:rPr>
          <w:rStyle w:val="DDNField"/>
        </w:rPr>
        <w:instrText xml:space="preserve"> REF _Ref499738961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126</w:t>
      </w:r>
      <w:r w:rsidR="00741273" w:rsidRPr="00741273">
        <w:rPr>
          <w:rStyle w:val="DDNField"/>
        </w:rPr>
        <w:fldChar w:fldCharType="end"/>
      </w:r>
      <w:r w:rsidR="00741273">
        <w:t xml:space="preserve">) </w:t>
      </w:r>
      <w:r>
        <w:t>shows</w:t>
      </w:r>
      <w:r w:rsidRPr="00497FBA">
        <w:t xml:space="preserve"> I/O operations per second on </w:t>
      </w:r>
      <w:r w:rsidR="0073368C">
        <w:t xml:space="preserve">Virtual </w:t>
      </w:r>
      <w:r w:rsidRPr="00497FBA">
        <w:t>Disk.</w:t>
      </w:r>
    </w:p>
    <w:p w14:paraId="15872F1C" w14:textId="212F5A6F" w:rsidR="00296876" w:rsidRPr="00F62ADE" w:rsidRDefault="00296876" w:rsidP="00296876">
      <w:pPr>
        <w:pStyle w:val="a6"/>
        <w:ind w:left="1434"/>
        <w:rPr>
          <w:b w:val="0"/>
        </w:rPr>
      </w:pPr>
      <w:bookmarkStart w:id="484" w:name="_Ref499738961"/>
      <w:bookmarkStart w:id="485" w:name="_Toc514766780"/>
      <w:r>
        <w:t xml:space="preserve">Figure </w:t>
      </w:r>
      <w:r w:rsidR="00E40E79">
        <w:fldChar w:fldCharType="begin"/>
      </w:r>
      <w:r w:rsidR="00E40E79">
        <w:instrText xml:space="preserve"> SEQ Figure \* ARABIC </w:instrText>
      </w:r>
      <w:r w:rsidR="00E40E79">
        <w:fldChar w:fldCharType="separate"/>
      </w:r>
      <w:r w:rsidR="003771B1">
        <w:rPr>
          <w:noProof/>
        </w:rPr>
        <w:t>126</w:t>
      </w:r>
      <w:r w:rsidR="00E40E79">
        <w:rPr>
          <w:noProof/>
        </w:rPr>
        <w:fldChar w:fldCharType="end"/>
      </w:r>
      <w:bookmarkEnd w:id="484"/>
      <w:r>
        <w:t>: I/O Operations per Second</w:t>
      </w:r>
      <w:r w:rsidR="00827FAE">
        <w:t xml:space="preserve"> </w:t>
      </w:r>
      <w:r w:rsidR="0073368C">
        <w:t>on Virtual Disk</w:t>
      </w:r>
      <w:r w:rsidR="00F62ADE">
        <w:t xml:space="preserve"> </w:t>
      </w:r>
      <w:r w:rsidR="00F62ADE" w:rsidRPr="00F62ADE">
        <w:rPr>
          <w:b w:val="0"/>
        </w:rPr>
        <w:t>Panel</w:t>
      </w:r>
      <w:bookmarkEnd w:id="485"/>
    </w:p>
    <w:p w14:paraId="15BD75FD" w14:textId="70CF9C1D" w:rsidR="00296876" w:rsidRDefault="00296876" w:rsidP="00827FAE">
      <w:pPr>
        <w:pStyle w:val="DDNbodytext1"/>
        <w:ind w:left="1435"/>
      </w:pPr>
      <w:r>
        <w:rPr>
          <w:noProof/>
          <w:lang w:eastAsia="zh-CN"/>
        </w:rPr>
        <w:drawing>
          <wp:inline distT="0" distB="0" distL="0" distR="0" wp14:anchorId="5136EB91" wp14:editId="7AE3C4D9">
            <wp:extent cx="3864334" cy="2246247"/>
            <wp:effectExtent l="0" t="0" r="3175" b="1905"/>
            <wp:docPr id="2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14:paraId="1654FC21" w14:textId="30AD06AD" w:rsidR="00296876" w:rsidRDefault="00296876" w:rsidP="001E7094">
      <w:pPr>
        <w:pStyle w:val="DDNbodytext1"/>
        <w:keepNext/>
        <w:numPr>
          <w:ilvl w:val="0"/>
          <w:numId w:val="37"/>
        </w:numPr>
        <w:ind w:left="1434" w:hanging="357"/>
      </w:pPr>
      <w:r>
        <w:t xml:space="preserve">The </w:t>
      </w:r>
      <w:r w:rsidRPr="00296876">
        <w:t xml:space="preserve">Bytes per I/O </w:t>
      </w:r>
      <w:r>
        <w:t>p</w:t>
      </w:r>
      <w:r w:rsidRPr="00296876">
        <w:t xml:space="preserve">anel </w:t>
      </w:r>
      <w:r w:rsidR="00741273">
        <w:rPr>
          <w:rFonts w:asciiTheme="minorHAnsi" w:hAnsiTheme="minorHAnsi"/>
          <w:lang w:val="ru-RU"/>
        </w:rPr>
        <w:t>(</w:t>
      </w:r>
      <w:r w:rsidR="00741273" w:rsidRPr="00741273">
        <w:rPr>
          <w:rStyle w:val="DDNField"/>
        </w:rPr>
        <w:fldChar w:fldCharType="begin"/>
      </w:r>
      <w:r w:rsidR="00741273" w:rsidRPr="00741273">
        <w:rPr>
          <w:rStyle w:val="DDNField"/>
        </w:rPr>
        <w:instrText xml:space="preserve"> REF _Ref499738994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127</w:t>
      </w:r>
      <w:r w:rsidR="00741273" w:rsidRPr="00741273">
        <w:rPr>
          <w:rStyle w:val="DDNField"/>
        </w:rPr>
        <w:fldChar w:fldCharType="end"/>
      </w:r>
      <w:r w:rsidR="00741273">
        <w:rPr>
          <w:rFonts w:asciiTheme="minorHAnsi" w:hAnsiTheme="minorHAnsi"/>
          <w:lang w:val="ru-RU"/>
        </w:rPr>
        <w:t xml:space="preserve">) </w:t>
      </w:r>
      <w:r w:rsidR="00827FAE">
        <w:t>shows</w:t>
      </w:r>
      <w:r w:rsidRPr="00296876">
        <w:t xml:space="preserve"> I/O bytes per second on each controller</w:t>
      </w:r>
      <w:r>
        <w:t>.</w:t>
      </w:r>
    </w:p>
    <w:p w14:paraId="59F275F1" w14:textId="78E5F715" w:rsidR="00827FAE" w:rsidRPr="00F62ADE" w:rsidRDefault="00827FAE" w:rsidP="00827FAE">
      <w:pPr>
        <w:pStyle w:val="a6"/>
        <w:ind w:left="1434"/>
        <w:rPr>
          <w:b w:val="0"/>
        </w:rPr>
      </w:pPr>
      <w:bookmarkStart w:id="486" w:name="_Ref499738994"/>
      <w:bookmarkStart w:id="487" w:name="_Toc514766781"/>
      <w:r>
        <w:t xml:space="preserve">Figure </w:t>
      </w:r>
      <w:r w:rsidR="00E40E79">
        <w:fldChar w:fldCharType="begin"/>
      </w:r>
      <w:r w:rsidR="00E40E79">
        <w:instrText xml:space="preserve"> SEQ Figure \* ARABIC </w:instrText>
      </w:r>
      <w:r w:rsidR="00E40E79">
        <w:fldChar w:fldCharType="separate"/>
      </w:r>
      <w:r w:rsidR="003771B1">
        <w:rPr>
          <w:noProof/>
        </w:rPr>
        <w:t>127</w:t>
      </w:r>
      <w:r w:rsidR="00E40E79">
        <w:rPr>
          <w:noProof/>
        </w:rPr>
        <w:fldChar w:fldCharType="end"/>
      </w:r>
      <w:bookmarkEnd w:id="486"/>
      <w:r w:rsidR="0073368C">
        <w:t>: Bytes per I/O on Virtual Disk</w:t>
      </w:r>
      <w:r w:rsidR="00F62ADE">
        <w:t xml:space="preserve"> </w:t>
      </w:r>
      <w:r w:rsidR="00F62ADE" w:rsidRPr="00F62ADE">
        <w:rPr>
          <w:b w:val="0"/>
        </w:rPr>
        <w:t>Panel</w:t>
      </w:r>
      <w:bookmarkEnd w:id="487"/>
    </w:p>
    <w:p w14:paraId="6CC03674" w14:textId="1E88FBEB" w:rsidR="00827FAE" w:rsidRDefault="00827FAE" w:rsidP="00827FAE">
      <w:pPr>
        <w:pStyle w:val="DDNbodytext1"/>
        <w:keepNext/>
        <w:ind w:left="1434"/>
      </w:pPr>
      <w:r w:rsidRPr="00827FAE">
        <w:rPr>
          <w:noProof/>
          <w:lang w:eastAsia="zh-CN"/>
        </w:rPr>
        <w:drawing>
          <wp:inline distT="0" distB="0" distL="0" distR="0" wp14:anchorId="08352E02" wp14:editId="7356EE55">
            <wp:extent cx="3951798" cy="2309765"/>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41" cstate="print"/>
                    <a:stretch>
                      <a:fillRect/>
                    </a:stretch>
                  </pic:blipFill>
                  <pic:spPr>
                    <a:xfrm>
                      <a:off x="0" y="0"/>
                      <a:ext cx="3961755" cy="2315585"/>
                    </a:xfrm>
                    <a:prstGeom prst="rect">
                      <a:avLst/>
                    </a:prstGeom>
                  </pic:spPr>
                </pic:pic>
              </a:graphicData>
            </a:graphic>
          </wp:inline>
        </w:drawing>
      </w:r>
    </w:p>
    <w:p w14:paraId="098838BF" w14:textId="2944D179" w:rsidR="00296876" w:rsidRPr="00296876" w:rsidRDefault="00296876" w:rsidP="001E7094">
      <w:pPr>
        <w:pStyle w:val="a1"/>
        <w:keepNext/>
        <w:numPr>
          <w:ilvl w:val="0"/>
          <w:numId w:val="37"/>
        </w:numPr>
        <w:ind w:left="1434" w:hanging="357"/>
      </w:pPr>
      <w:r>
        <w:t xml:space="preserve">The </w:t>
      </w:r>
      <w:r w:rsidRPr="00296876">
        <w:t xml:space="preserve">Write Performance </w:t>
      </w:r>
      <w:r>
        <w:t xml:space="preserve">panel </w:t>
      </w:r>
      <w:r w:rsidR="00741273">
        <w:rPr>
          <w:rFonts w:asciiTheme="minorHAnsi" w:hAnsiTheme="minorHAnsi"/>
          <w:lang w:val="ru-RU"/>
        </w:rPr>
        <w:t>(</w:t>
      </w:r>
      <w:r w:rsidR="00741273" w:rsidRPr="00741273">
        <w:rPr>
          <w:rStyle w:val="DDNField"/>
        </w:rPr>
        <w:fldChar w:fldCharType="begin"/>
      </w:r>
      <w:r w:rsidR="00741273" w:rsidRPr="00741273">
        <w:rPr>
          <w:rStyle w:val="DDNField"/>
        </w:rPr>
        <w:instrText xml:space="preserve"> REF _Ref499739007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128</w:t>
      </w:r>
      <w:r w:rsidR="00741273" w:rsidRPr="00741273">
        <w:rPr>
          <w:rStyle w:val="DDNField"/>
        </w:rPr>
        <w:fldChar w:fldCharType="end"/>
      </w:r>
      <w:r w:rsidR="00741273">
        <w:rPr>
          <w:rFonts w:asciiTheme="minorHAnsi" w:hAnsiTheme="minorHAnsi"/>
          <w:lang w:val="ru-RU"/>
        </w:rPr>
        <w:t xml:space="preserve">) </w:t>
      </w:r>
      <w:r>
        <w:t xml:space="preserve">shows </w:t>
      </w:r>
      <w:r w:rsidRPr="00296876">
        <w:t>write performance on each controller.</w:t>
      </w:r>
    </w:p>
    <w:p w14:paraId="6C22289A" w14:textId="5024D790" w:rsidR="00296876" w:rsidRPr="00296876" w:rsidRDefault="00296876" w:rsidP="00296876">
      <w:pPr>
        <w:pStyle w:val="a6"/>
        <w:ind w:left="1434"/>
        <w:rPr>
          <w:lang w:val="ru-RU"/>
        </w:rPr>
      </w:pPr>
      <w:bookmarkStart w:id="488" w:name="_Ref499739007"/>
      <w:bookmarkStart w:id="489" w:name="_Toc514766782"/>
      <w:r>
        <w:t xml:space="preserve">Figure </w:t>
      </w:r>
      <w:r w:rsidR="00E40E79">
        <w:fldChar w:fldCharType="begin"/>
      </w:r>
      <w:r w:rsidR="00E40E79">
        <w:instrText xml:space="preserve"> SEQ</w:instrText>
      </w:r>
      <w:r w:rsidR="00E40E79">
        <w:lastRenderedPageBreak/>
        <w:instrText xml:space="preserve"> Figure \* ARABIC </w:instrText>
      </w:r>
      <w:r w:rsidR="00E40E79">
        <w:fldChar w:fldCharType="separate"/>
      </w:r>
      <w:r w:rsidR="003771B1">
        <w:rPr>
          <w:noProof/>
        </w:rPr>
        <w:t>128</w:t>
      </w:r>
      <w:r w:rsidR="00E40E79">
        <w:rPr>
          <w:noProof/>
        </w:rPr>
        <w:fldChar w:fldCharType="end"/>
      </w:r>
      <w:bookmarkEnd w:id="488"/>
      <w:r>
        <w:t xml:space="preserve">: Write Performance </w:t>
      </w:r>
      <w:r w:rsidR="0073368C">
        <w:t>on Virtual Disk</w:t>
      </w:r>
      <w:r w:rsidR="00F62ADE">
        <w:t xml:space="preserve"> </w:t>
      </w:r>
      <w:r w:rsidR="00F62ADE" w:rsidRPr="00F62ADE">
        <w:rPr>
          <w:b w:val="0"/>
        </w:rPr>
        <w:t>Panel</w:t>
      </w:r>
      <w:bookmarkEnd w:id="489"/>
    </w:p>
    <w:p w14:paraId="72E2460A" w14:textId="01D7D83C" w:rsidR="00296876" w:rsidRPr="00296876" w:rsidRDefault="00296876" w:rsidP="00827FAE">
      <w:pPr>
        <w:pStyle w:val="DDNbodytext1"/>
        <w:ind w:left="1435"/>
        <w:rPr>
          <w:rFonts w:asciiTheme="minorHAnsi" w:hAnsiTheme="minorHAnsi"/>
          <w:lang w:val="ru-RU"/>
        </w:rPr>
      </w:pPr>
      <w:r>
        <w:rPr>
          <w:noProof/>
          <w:lang w:eastAsia="zh-CN"/>
        </w:rPr>
        <w:drawing>
          <wp:inline distT="0" distB="0" distL="0" distR="0" wp14:anchorId="2ACC73B8" wp14:editId="500F6079">
            <wp:extent cx="4390262" cy="1702212"/>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14:paraId="38B76470" w14:textId="6992E179" w:rsidR="00497FBA" w:rsidRPr="00497FBA" w:rsidRDefault="00497FBA" w:rsidP="00497FBA"/>
    <w:p w14:paraId="73800F8F" w14:textId="1B9ECE32" w:rsidR="00827FAE" w:rsidRDefault="00E30028" w:rsidP="001E7094">
      <w:pPr>
        <w:pStyle w:val="a1"/>
        <w:keepNext/>
        <w:numPr>
          <w:ilvl w:val="0"/>
          <w:numId w:val="37"/>
        </w:numPr>
        <w:ind w:left="1434" w:hanging="357"/>
      </w:pPr>
      <w:r>
        <w:t xml:space="preserve">The </w:t>
      </w:r>
      <w:r w:rsidR="00827FAE" w:rsidRPr="00E30028">
        <w:t xml:space="preserve">Write I/O Size </w:t>
      </w:r>
      <w:r>
        <w:t>Samples p</w:t>
      </w:r>
      <w:r w:rsidR="00827FAE" w:rsidRPr="00E30028">
        <w:t>anel</w:t>
      </w:r>
      <w:r w:rsidR="00741273">
        <w:rPr>
          <w:rFonts w:asciiTheme="minorHAnsi" w:hAnsiTheme="minorHAnsi"/>
          <w:lang w:val="ru-RU"/>
        </w:rPr>
        <w:t xml:space="preserve"> (</w:t>
      </w:r>
      <w:r w:rsidR="00741273" w:rsidRPr="00741273">
        <w:rPr>
          <w:rStyle w:val="DDNField"/>
        </w:rPr>
        <w:fldChar w:fldCharType="begin"/>
      </w:r>
      <w:r w:rsidR="00741273" w:rsidRPr="00741273">
        <w:rPr>
          <w:rStyle w:val="DDNField"/>
        </w:rPr>
        <w:instrText xml:space="preserve"> REF _Ref499739019 \h </w:instrText>
      </w:r>
      <w:r w:rsidR="00756C61">
        <w:rPr>
          <w:rStyle w:val="DDNField"/>
        </w:rPr>
        <w:instrText xml:space="preserve"> \* MERGEFORMAT </w:instrText>
      </w:r>
      <w:r w:rsidR="00741273" w:rsidRPr="00741273">
        <w:rPr>
          <w:rStyle w:val="DDNField"/>
        </w:rPr>
      </w:r>
      <w:r w:rsidR="00741273" w:rsidRPr="00741273">
        <w:rPr>
          <w:rStyle w:val="DDNField"/>
        </w:rPr>
        <w:fldChar w:fldCharType="separate"/>
      </w:r>
      <w:r w:rsidR="003771B1" w:rsidRPr="003771B1">
        <w:rPr>
          <w:rStyle w:val="DDNField"/>
        </w:rPr>
        <w:t>Figure 129</w:t>
      </w:r>
      <w:r w:rsidR="00741273" w:rsidRPr="00741273">
        <w:rPr>
          <w:rStyle w:val="DDNField"/>
        </w:rPr>
        <w:fldChar w:fldCharType="end"/>
      </w:r>
      <w:r w:rsidR="00741273">
        <w:rPr>
          <w:rFonts w:asciiTheme="minorHAnsi" w:hAnsiTheme="minorHAnsi"/>
          <w:lang w:val="ru-RU"/>
        </w:rPr>
        <w:t>)</w:t>
      </w:r>
      <w:r w:rsidR="00827FAE" w:rsidRPr="00E30028">
        <w:t xml:space="preserve"> </w:t>
      </w:r>
      <w:r w:rsidR="00827FAE" w:rsidRPr="00F12D8A">
        <w:t xml:space="preserve">shows </w:t>
      </w:r>
      <w:r w:rsidR="00C50EC1" w:rsidRPr="00F12D8A">
        <w:t>the size distributions of write I/Os</w:t>
      </w:r>
      <w:r w:rsidR="00827FAE" w:rsidRPr="00F12D8A">
        <w:t>.</w:t>
      </w:r>
    </w:p>
    <w:p w14:paraId="40B6A827" w14:textId="365918F3" w:rsidR="00E30028" w:rsidRDefault="00E30028" w:rsidP="00E30028">
      <w:pPr>
        <w:pStyle w:val="a6"/>
        <w:ind w:left="1434"/>
      </w:pPr>
      <w:bookmarkStart w:id="490" w:name="_Ref499739019"/>
      <w:bookmarkStart w:id="491" w:name="_Toc514766783"/>
      <w:r>
        <w:t xml:space="preserve">Figure </w:t>
      </w:r>
      <w:r w:rsidR="00E40E79">
        <w:fldChar w:fldCharType="begin"/>
      </w:r>
      <w:r w:rsidR="00E40E79">
        <w:instrText xml:space="preserve"> SEQ Figure \* ARABIC </w:instrText>
      </w:r>
      <w:r w:rsidR="00E40E79">
        <w:fldChar w:fldCharType="separate"/>
      </w:r>
      <w:r w:rsidR="003771B1">
        <w:rPr>
          <w:noProof/>
        </w:rPr>
        <w:t>129</w:t>
      </w:r>
      <w:r w:rsidR="00E40E79">
        <w:rPr>
          <w:noProof/>
        </w:rPr>
        <w:fldChar w:fldCharType="end"/>
      </w:r>
      <w:bookmarkEnd w:id="490"/>
      <w:r>
        <w:t xml:space="preserve">: Write I/O Size Samples </w:t>
      </w:r>
      <w:r w:rsidR="00F62ADE">
        <w:t xml:space="preserve">on Virtual Disk </w:t>
      </w:r>
      <w:r w:rsidRPr="00F62ADE">
        <w:rPr>
          <w:b w:val="0"/>
        </w:rPr>
        <w:t>Panel</w:t>
      </w:r>
      <w:bookmarkEnd w:id="491"/>
    </w:p>
    <w:p w14:paraId="0054068C" w14:textId="540B8818" w:rsidR="00E30028" w:rsidRPr="00E30028" w:rsidRDefault="00E30028" w:rsidP="00E30028">
      <w:pPr>
        <w:pStyle w:val="a1"/>
        <w:keepNext/>
        <w:numPr>
          <w:ilvl w:val="0"/>
          <w:numId w:val="0"/>
        </w:numPr>
        <w:ind w:left="1434"/>
      </w:pPr>
      <w:r>
        <w:rPr>
          <w:noProof/>
          <w:lang w:eastAsia="zh-CN"/>
        </w:rPr>
        <w:drawing>
          <wp:inline distT="0" distB="0" distL="0" distR="0" wp14:anchorId="3390C4AB" wp14:editId="1EA89734">
            <wp:extent cx="4333112" cy="1768220"/>
            <wp:effectExtent l="0" t="0" r="0" b="381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14:paraId="125B1F22" w14:textId="25452D62" w:rsidR="00E30028" w:rsidRPr="00F12D8A" w:rsidRDefault="00E30028" w:rsidP="001E7094">
      <w:pPr>
        <w:pStyle w:val="a1"/>
        <w:keepNext/>
        <w:numPr>
          <w:ilvl w:val="0"/>
          <w:numId w:val="37"/>
        </w:numPr>
        <w:ind w:left="1434" w:hanging="357"/>
      </w:pPr>
      <w:r w:rsidRPr="00F12D8A">
        <w:t xml:space="preserve">The Write Latency Samples panel </w:t>
      </w:r>
      <w:r w:rsidR="00741273" w:rsidRPr="00F12D8A">
        <w:rPr>
          <w:rFonts w:asciiTheme="minorHAnsi" w:hAnsiTheme="minorHAnsi"/>
          <w:lang w:val="ru-RU"/>
        </w:rPr>
        <w:t>(</w:t>
      </w:r>
      <w:r w:rsidR="00741273" w:rsidRPr="00F12D8A">
        <w:rPr>
          <w:rStyle w:val="DDNField"/>
        </w:rPr>
        <w:fldChar w:fldCharType="begin"/>
      </w:r>
      <w:r w:rsidR="00741273" w:rsidRPr="00F12D8A">
        <w:rPr>
          <w:rStyle w:val="DDNField"/>
        </w:rPr>
        <w:instrText xml:space="preserve"> REF _Ref499739031 \h  \* MERGEFORMAT </w:instrText>
      </w:r>
      <w:r w:rsidR="00741273" w:rsidRPr="00F12D8A">
        <w:rPr>
          <w:rStyle w:val="DDNField"/>
        </w:rPr>
      </w:r>
      <w:r w:rsidR="00741273" w:rsidRPr="00F12D8A">
        <w:rPr>
          <w:rStyle w:val="DDNField"/>
        </w:rPr>
        <w:fldChar w:fldCharType="separate"/>
      </w:r>
      <w:r w:rsidR="003771B1" w:rsidRPr="003771B1">
        <w:rPr>
          <w:rStyle w:val="DDNField"/>
        </w:rPr>
        <w:t>Figure 130</w:t>
      </w:r>
      <w:r w:rsidR="00741273" w:rsidRPr="00F12D8A">
        <w:rPr>
          <w:rStyle w:val="DDNField"/>
        </w:rPr>
        <w:fldChar w:fldCharType="end"/>
      </w:r>
      <w:r w:rsidR="00741273" w:rsidRPr="00F12D8A">
        <w:rPr>
          <w:rFonts w:asciiTheme="minorHAnsi" w:hAnsiTheme="minorHAnsi"/>
          <w:lang w:val="ru-RU"/>
        </w:rPr>
        <w:t xml:space="preserve">) </w:t>
      </w:r>
      <w:r w:rsidRPr="00F12D8A">
        <w:t xml:space="preserve">shows the </w:t>
      </w:r>
      <w:r w:rsidR="00C50EC1" w:rsidRPr="00F12D8A">
        <w:t>latency distributions of write I/Os</w:t>
      </w:r>
      <w:r w:rsidRPr="00F12D8A">
        <w:t>.</w:t>
      </w:r>
    </w:p>
    <w:p w14:paraId="10B57BA0" w14:textId="69EAE0A4" w:rsidR="00E30028" w:rsidRDefault="00E30028" w:rsidP="00E30028">
      <w:pPr>
        <w:pStyle w:val="a6"/>
        <w:ind w:left="1434"/>
      </w:pPr>
      <w:bookmarkStart w:id="492" w:name="_Ref499739031"/>
      <w:bookmarkStart w:id="493" w:name="_Toc514766784"/>
      <w:r>
        <w:t xml:space="preserve">Figure </w:t>
      </w:r>
      <w:r w:rsidR="00E40E79">
        <w:fldChar w:fldCharType="begin"/>
      </w:r>
      <w:r w:rsidR="00E40E79">
        <w:instrText xml:space="preserve"> SEQ Figu</w:instrText>
      </w:r>
      <w:r w:rsidR="00E40E79">
        <w:lastRenderedPageBreak/>
        <w:instrText xml:space="preserve">re \* ARABIC </w:instrText>
      </w:r>
      <w:r w:rsidR="00E40E79">
        <w:fldChar w:fldCharType="separate"/>
      </w:r>
      <w:r w:rsidR="003771B1">
        <w:rPr>
          <w:noProof/>
        </w:rPr>
        <w:t>130</w:t>
      </w:r>
      <w:r w:rsidR="00E40E79">
        <w:rPr>
          <w:noProof/>
        </w:rPr>
        <w:fldChar w:fldCharType="end"/>
      </w:r>
      <w:bookmarkEnd w:id="492"/>
      <w:r>
        <w:t xml:space="preserve">: Write Latency Samples </w:t>
      </w:r>
      <w:r w:rsidR="00F62ADE">
        <w:t xml:space="preserve">on Virtual Disk </w:t>
      </w:r>
      <w:r w:rsidRPr="00F62ADE">
        <w:rPr>
          <w:b w:val="0"/>
        </w:rPr>
        <w:t>Panel</w:t>
      </w:r>
      <w:bookmarkEnd w:id="493"/>
    </w:p>
    <w:p w14:paraId="3D3A2CAD" w14:textId="6EFD64C1" w:rsidR="00E30028" w:rsidRDefault="00E30028" w:rsidP="00E30028">
      <w:pPr>
        <w:pStyle w:val="a1"/>
        <w:keepNext/>
        <w:numPr>
          <w:ilvl w:val="0"/>
          <w:numId w:val="0"/>
        </w:numPr>
        <w:ind w:left="1434"/>
        <w:rPr>
          <w:rFonts w:asciiTheme="minorHAnsi" w:hAnsiTheme="minorHAnsi"/>
          <w:lang w:val="ru-RU"/>
        </w:rPr>
      </w:pPr>
      <w:r>
        <w:rPr>
          <w:noProof/>
          <w:lang w:eastAsia="zh-CN"/>
        </w:rPr>
        <w:drawing>
          <wp:inline distT="0" distB="0" distL="0" distR="0" wp14:anchorId="6980704E" wp14:editId="50C2395B">
            <wp:extent cx="4383690" cy="1794224"/>
            <wp:effectExtent l="0" t="0" r="0" b="0"/>
            <wp:docPr id="24"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14:paraId="0A0F445E" w14:textId="65BF7E6D" w:rsidR="00BA31A0" w:rsidRDefault="00BA31A0" w:rsidP="00E30028">
      <w:pPr>
        <w:pStyle w:val="a1"/>
        <w:keepNext/>
        <w:numPr>
          <w:ilvl w:val="0"/>
          <w:numId w:val="0"/>
        </w:numPr>
        <w:ind w:left="1434"/>
        <w:rPr>
          <w:rFonts w:asciiTheme="minorHAnsi" w:hAnsiTheme="minorHAnsi"/>
          <w:lang w:val="ru-RU"/>
        </w:rPr>
      </w:pPr>
    </w:p>
    <w:p w14:paraId="79841402" w14:textId="77777777" w:rsidR="00BA31A0" w:rsidRDefault="00BA31A0" w:rsidP="00BA31A0">
      <w:pPr>
        <w:pStyle w:val="1"/>
        <w:spacing w:before="152"/>
        <w:rPr>
          <w:lang w:eastAsia="zh-CN"/>
        </w:rPr>
      </w:pPr>
      <w:r>
        <w:rPr>
          <w:rFonts w:hint="eastAsia"/>
        </w:rPr>
        <w:t>Stress Testing</w:t>
      </w:r>
    </w:p>
    <w:p w14:paraId="5B0093DA" w14:textId="4B425EBF" w:rsidR="00BA31A0" w:rsidRPr="0034117C" w:rsidRDefault="00BA31A0" w:rsidP="00BA31A0">
      <w:pPr>
        <w:rPr>
          <w:lang w:eastAsia="zh-CN"/>
        </w:rPr>
      </w:pPr>
      <w:r w:rsidRPr="0034117C">
        <w:rPr>
          <w:lang w:eastAsia="zh-CN"/>
        </w:rPr>
        <w:t xml:space="preserve">In order to </w:t>
      </w:r>
      <w:r>
        <w:rPr>
          <w:rFonts w:hint="eastAsia"/>
          <w:lang w:eastAsia="zh-CN"/>
        </w:rPr>
        <w:t>check whether the monitoring system works well under high pressure</w:t>
      </w:r>
      <w:r w:rsidRPr="0034117C">
        <w:rPr>
          <w:lang w:eastAsia="zh-CN"/>
        </w:rPr>
        <w:t xml:space="preserve">, </w:t>
      </w:r>
      <w:r>
        <w:rPr>
          <w:lang w:eastAsia="zh-CN"/>
        </w:rPr>
        <w:t>DDN</w:t>
      </w:r>
      <w:r w:rsidRPr="0034117C">
        <w:rPr>
          <w:lang w:eastAsia="zh-CN"/>
        </w:rPr>
        <w:t xml:space="preserve"> designed the </w:t>
      </w:r>
      <w:r w:rsidRPr="00BA31A0">
        <w:rPr>
          <w:b/>
          <w:lang w:eastAsia="zh-CN"/>
        </w:rPr>
        <w:t>collectd-stress2</w:t>
      </w:r>
      <w:r w:rsidRPr="0034117C">
        <w:rPr>
          <w:lang w:eastAsia="zh-CN"/>
        </w:rPr>
        <w:t xml:space="preserve"> plugin for stress testing. It is an upgraded ve</w:t>
      </w:r>
      <w:r>
        <w:rPr>
          <w:lang w:eastAsia="zh-CN"/>
        </w:rPr>
        <w:t xml:space="preserve">rsion of the </w:t>
      </w:r>
      <w:r w:rsidRPr="00BA31A0">
        <w:rPr>
          <w:b/>
          <w:lang w:eastAsia="zh-CN"/>
        </w:rPr>
        <w:t>Stress</w:t>
      </w:r>
      <w:r>
        <w:rPr>
          <w:lang w:eastAsia="zh-CN"/>
        </w:rPr>
        <w:t xml:space="preserve"> plugin, which</w:t>
      </w:r>
      <w:r>
        <w:rPr>
          <w:rFonts w:hint="eastAsia"/>
          <w:lang w:eastAsia="zh-CN"/>
        </w:rPr>
        <w:t xml:space="preserve"> can use a couple of </w:t>
      </w:r>
      <w:r w:rsidRPr="00BA31A0">
        <w:rPr>
          <w:rFonts w:hint="eastAsia"/>
          <w:b/>
          <w:lang w:eastAsia="zh-CN"/>
        </w:rPr>
        <w:t>collectd</w:t>
      </w:r>
      <w:r>
        <w:rPr>
          <w:rFonts w:hint="eastAsia"/>
          <w:lang w:eastAsia="zh-CN"/>
        </w:rPr>
        <w:t xml:space="preserve"> clients to simulate tens of thousands of metrics collected from </w:t>
      </w:r>
      <w:r>
        <w:rPr>
          <w:lang w:eastAsia="zh-CN"/>
        </w:rPr>
        <w:t>hundreds</w:t>
      </w:r>
      <w:r>
        <w:rPr>
          <w:rFonts w:hint="eastAsia"/>
          <w:lang w:eastAsia="zh-CN"/>
        </w:rPr>
        <w:t xml:space="preserve"> of servers.</w:t>
      </w:r>
    </w:p>
    <w:p w14:paraId="4034E73D" w14:textId="7BEF7B54" w:rsidR="00BA31A0" w:rsidRPr="009D6257" w:rsidRDefault="00BA31A0" w:rsidP="00BA31A0">
      <w:pPr>
        <w:pStyle w:val="21"/>
        <w:rPr>
          <w:rFonts w:eastAsiaTheme="minorEastAsia"/>
          <w:lang w:eastAsia="zh-CN"/>
        </w:rPr>
      </w:pPr>
      <w:bookmarkStart w:id="494" w:name="_Toc503794964"/>
      <w:bookmarkStart w:id="495" w:name="_Toc514766652"/>
      <w:r>
        <w:rPr>
          <w:rFonts w:eastAsiaTheme="minorEastAsia" w:hint="eastAsia"/>
          <w:lang w:eastAsia="zh-CN"/>
        </w:rPr>
        <w:t>Installing stress2 RPM on collectd Client</w:t>
      </w:r>
      <w:bookmarkEnd w:id="494"/>
      <w:bookmarkEnd w:id="495"/>
    </w:p>
    <w:p w14:paraId="4897EF38" w14:textId="61DAFE3F" w:rsidR="00BA31A0" w:rsidRDefault="00BA31A0" w:rsidP="00BA31A0">
      <w:r>
        <w:t xml:space="preserve">Because the </w:t>
      </w:r>
      <w:r w:rsidRPr="00BA31A0">
        <w:rPr>
          <w:b/>
        </w:rPr>
        <w:t>stress2</w:t>
      </w:r>
      <w:r>
        <w:t xml:space="preserve"> plugin generates a large amount of simulated monitoring data and contaminates the database, the plugin </w:t>
      </w:r>
      <w:r w:rsidRPr="00BA31A0">
        <w:rPr>
          <w:rStyle w:val="affff7"/>
        </w:rPr>
        <w:t>should</w:t>
      </w:r>
      <w:r w:rsidRPr="00BA31A0">
        <w:rPr>
          <w:rStyle w:val="affff7"/>
          <w:rFonts w:hint="eastAsia"/>
        </w:rPr>
        <w:t xml:space="preserve"> </w:t>
      </w:r>
      <w:r w:rsidRPr="00BA31A0">
        <w:rPr>
          <w:rStyle w:val="affff7"/>
        </w:rPr>
        <w:t>not</w:t>
      </w:r>
      <w:r>
        <w:t xml:space="preserve"> be installed on all clients by default. After the monitoring system has been installed using </w:t>
      </w:r>
      <w:r w:rsidRPr="00BA31A0">
        <w:rPr>
          <w:rStyle w:val="CommandChar"/>
        </w:rPr>
        <w:t>esmon_install</w:t>
      </w:r>
      <w:r>
        <w:t>,</w:t>
      </w:r>
      <w:r>
        <w:rPr>
          <w:rFonts w:hint="eastAsia"/>
          <w:lang w:eastAsia="zh-CN"/>
        </w:rPr>
        <w:t xml:space="preserve"> </w:t>
      </w:r>
      <w:r w:rsidR="008D2B4B">
        <w:rPr>
          <w:lang w:eastAsia="zh-CN"/>
        </w:rPr>
        <w:t xml:space="preserve">select </w:t>
      </w:r>
      <w:r>
        <w:rPr>
          <w:rFonts w:hint="eastAsia"/>
          <w:lang w:eastAsia="zh-CN"/>
        </w:rPr>
        <w:t xml:space="preserve">a couple of </w:t>
      </w:r>
      <w:r w:rsidRPr="00BA31A0">
        <w:rPr>
          <w:rFonts w:hint="eastAsia"/>
          <w:b/>
          <w:lang w:eastAsia="zh-CN"/>
        </w:rPr>
        <w:t>collectd</w:t>
      </w:r>
      <w:r>
        <w:rPr>
          <w:lang w:eastAsia="zh-CN"/>
        </w:rPr>
        <w:t xml:space="preserve"> </w:t>
      </w:r>
      <w:r>
        <w:t>clients</w:t>
      </w:r>
      <w:r>
        <w:rPr>
          <w:rFonts w:hint="eastAsia"/>
          <w:lang w:eastAsia="zh-CN"/>
        </w:rPr>
        <w:t xml:space="preserve"> </w:t>
      </w:r>
      <w:r w:rsidR="008D2B4B">
        <w:rPr>
          <w:lang w:eastAsia="zh-CN"/>
        </w:rPr>
        <w:t>as</w:t>
      </w:r>
      <w:r>
        <w:t xml:space="preserve"> </w:t>
      </w:r>
      <w:r w:rsidR="008D2B4B">
        <w:t xml:space="preserve">testing hosts </w:t>
      </w:r>
      <w:r w:rsidR="008D2B4B" w:rsidRPr="00F12D8A">
        <w:t xml:space="preserve">and install the </w:t>
      </w:r>
      <w:r w:rsidR="008D2B4B" w:rsidRPr="00F12D8A">
        <w:rPr>
          <w:b/>
        </w:rPr>
        <w:t>stress2</w:t>
      </w:r>
      <w:r w:rsidR="008D2B4B" w:rsidRPr="00F12D8A">
        <w:t xml:space="preserve"> plugins on each of the testing hosts</w:t>
      </w:r>
      <w:r w:rsidRPr="00F12D8A">
        <w:t>.</w:t>
      </w:r>
      <w:r>
        <w:t xml:space="preserve"> The RPM </w:t>
      </w:r>
      <w:r w:rsidRPr="00BA31A0">
        <w:rPr>
          <w:rStyle w:val="DDNFilepath"/>
        </w:rPr>
        <w:t>collectd-stress2 * .rpm</w:t>
      </w:r>
      <w:r>
        <w:t xml:space="preserve"> </w:t>
      </w:r>
      <w:r w:rsidR="008D2B4B">
        <w:t>should be</w:t>
      </w:r>
      <w:r>
        <w:t xml:space="preserve"> located in</w:t>
      </w:r>
      <w:r>
        <w:rPr>
          <w:rFonts w:hint="eastAsia"/>
        </w:rPr>
        <w:t xml:space="preserve"> </w:t>
      </w:r>
      <w:r>
        <w:t xml:space="preserve">the </w:t>
      </w:r>
      <w:r w:rsidRPr="00BA31A0">
        <w:rPr>
          <w:rStyle w:val="DDNFilepath"/>
        </w:rPr>
        <w:t>ISO</w:t>
      </w:r>
      <w:r>
        <w:t xml:space="preserve"> directory. To install the RPM, run the following command:</w:t>
      </w:r>
    </w:p>
    <w:p w14:paraId="07C10BF1" w14:textId="77777777" w:rsidR="00BA31A0" w:rsidRPr="00351565" w:rsidRDefault="00BA31A0" w:rsidP="008D2B4B">
      <w:pPr>
        <w:pStyle w:val="DDNCommandDeclaration"/>
        <w:rPr>
          <w:rFonts w:eastAsiaTheme="minorEastAsia"/>
          <w:lang w:eastAsia="zh-CN"/>
        </w:rPr>
      </w:pPr>
      <w:r w:rsidRPr="00F4304A">
        <w:rPr>
          <w:rFonts w:hint="eastAsia"/>
          <w:lang w:eastAsia="zh-CN"/>
        </w:rPr>
        <w:t xml:space="preserve">rpm </w:t>
      </w:r>
      <w:r w:rsidRPr="00F4304A">
        <w:rPr>
          <w:lang w:eastAsia="zh-CN"/>
        </w:rPr>
        <w:t>--</w:t>
      </w:r>
      <w:r w:rsidRPr="00F4304A">
        <w:rPr>
          <w:rFonts w:hint="eastAsia"/>
          <w:lang w:eastAsia="zh-CN"/>
        </w:rPr>
        <w:t>ivh collectd-stress2*.rpm</w:t>
      </w:r>
    </w:p>
    <w:p w14:paraId="13F3D2CD" w14:textId="4CD7891E" w:rsidR="00BA31A0" w:rsidRDefault="00BA31A0" w:rsidP="00BA31A0">
      <w:pPr>
        <w:pStyle w:val="21"/>
        <w:rPr>
          <w:rFonts w:eastAsiaTheme="minorEastAsia"/>
          <w:lang w:eastAsia="zh-CN"/>
        </w:rPr>
      </w:pPr>
      <w:bookmarkStart w:id="496" w:name="_Toc503794965"/>
      <w:bookmarkStart w:id="497" w:name="_Toc514766653"/>
      <w:r>
        <w:rPr>
          <w:rFonts w:eastAsiaTheme="minorEastAsia" w:hint="eastAsia"/>
          <w:lang w:eastAsia="zh-CN"/>
        </w:rPr>
        <w:t>Updating C</w:t>
      </w:r>
      <w:r w:rsidRPr="00130448">
        <w:t>onfiguration</w:t>
      </w:r>
      <w:r w:rsidR="00F12D8A">
        <w:rPr>
          <w:rFonts w:eastAsiaTheme="minorEastAsia" w:hint="eastAsia"/>
          <w:lang w:eastAsia="zh-CN"/>
        </w:rPr>
        <w:t xml:space="preserve"> </w:t>
      </w:r>
      <w:r>
        <w:rPr>
          <w:rFonts w:eastAsiaTheme="minorEastAsia" w:hint="eastAsia"/>
          <w:lang w:eastAsia="zh-CN"/>
        </w:rPr>
        <w:t>File of Collectd Client</w:t>
      </w:r>
      <w:bookmarkEnd w:id="496"/>
      <w:bookmarkEnd w:id="497"/>
    </w:p>
    <w:p w14:paraId="0BEAC96F" w14:textId="202A56E8" w:rsidR="00BA31A0" w:rsidRPr="001858C3" w:rsidRDefault="00BA31A0" w:rsidP="00BA31A0">
      <w:pPr>
        <w:rPr>
          <w:lang w:eastAsia="zh-CN"/>
        </w:rPr>
      </w:pPr>
      <w:r w:rsidRPr="00A17208">
        <w:t xml:space="preserve">After </w:t>
      </w:r>
      <w:r w:rsidRPr="008D2B4B">
        <w:rPr>
          <w:b/>
        </w:rPr>
        <w:t>stress2</w:t>
      </w:r>
      <w:r w:rsidRPr="00A17208">
        <w:t xml:space="preserve"> RPM</w:t>
      </w:r>
      <w:r w:rsidR="008D2B4B">
        <w:t>s have been installed</w:t>
      </w:r>
      <w:r w:rsidRPr="00A17208">
        <w:t>, update the configuration file</w:t>
      </w:r>
      <w:r w:rsidRPr="008D2B4B">
        <w:rPr>
          <w:rStyle w:val="DDNFilepath"/>
        </w:rPr>
        <w:t xml:space="preserve"> /etc/collectd.conf </w:t>
      </w:r>
      <w:r w:rsidRPr="00A17208">
        <w:t>and add the following configuration:</w:t>
      </w:r>
    </w:p>
    <w:p w14:paraId="493E5B53" w14:textId="4419A886" w:rsidR="00BA31A0" w:rsidRDefault="00BA31A0" w:rsidP="00BA31A0">
      <w:pPr>
        <w:pStyle w:val="DDNbodytext1"/>
        <w:numPr>
          <w:ilvl w:val="0"/>
          <w:numId w:val="43"/>
        </w:numPr>
        <w:pBdr>
          <w:top w:val="nil"/>
          <w:left w:val="nil"/>
          <w:bottom w:val="nil"/>
          <w:right w:val="nil"/>
          <w:between w:val="nil"/>
          <w:bar w:val="nil"/>
        </w:pBdr>
        <w:ind w:left="924" w:hanging="357"/>
        <w:rPr>
          <w:lang w:eastAsia="zh-CN"/>
        </w:rPr>
      </w:pPr>
      <w:r w:rsidRPr="008D2B4B">
        <w:rPr>
          <w:rFonts w:hint="eastAsia"/>
          <w:b/>
          <w:szCs w:val="18"/>
          <w:lang w:eastAsia="zh-CN"/>
        </w:rPr>
        <w:t>Thread</w:t>
      </w:r>
      <w:r w:rsidR="008D2B4B">
        <w:rPr>
          <w:rFonts w:hint="eastAsia"/>
        </w:rPr>
        <w:t xml:space="preserve"> </w:t>
      </w:r>
      <w:r>
        <w:rPr>
          <w:rFonts w:hint="eastAsia"/>
        </w:rPr>
        <w:t>—</w:t>
      </w:r>
      <w:r w:rsidRPr="00A17208">
        <w:t>Defines the number of test threads.</w:t>
      </w:r>
    </w:p>
    <w:p w14:paraId="78425B3C" w14:textId="77904529" w:rsidR="00BA31A0" w:rsidRPr="00F204F1" w:rsidRDefault="00BA31A0" w:rsidP="00BA31A0">
      <w:pPr>
        <w:pStyle w:val="DDNbodytext1"/>
        <w:numPr>
          <w:ilvl w:val="0"/>
          <w:numId w:val="43"/>
        </w:numPr>
        <w:pBdr>
          <w:top w:val="nil"/>
          <w:left w:val="nil"/>
          <w:bottom w:val="nil"/>
          <w:right w:val="nil"/>
          <w:between w:val="nil"/>
          <w:bar w:val="nil"/>
        </w:pBdr>
        <w:ind w:left="924" w:hanging="357"/>
        <w:rPr>
          <w:b/>
          <w:lang w:eastAsia="zh-CN"/>
        </w:rPr>
      </w:pPr>
      <w:r w:rsidRPr="00A760F4">
        <w:rPr>
          <w:rFonts w:hint="eastAsia"/>
          <w:b/>
        </w:rPr>
        <w:t>Metric</w:t>
      </w:r>
      <w:r w:rsidR="008D2B4B" w:rsidRPr="008D2B4B">
        <w:t xml:space="preserve"> </w:t>
      </w:r>
      <w:r>
        <w:rPr>
          <w:rFonts w:hint="eastAsia"/>
          <w:lang w:eastAsia="zh-CN"/>
        </w:rPr>
        <w:t>—</w:t>
      </w:r>
      <w:r w:rsidR="008D2B4B">
        <w:rPr>
          <w:rFonts w:hint="eastAsia"/>
          <w:lang w:eastAsia="zh-CN"/>
        </w:rPr>
        <w:t xml:space="preserve"> </w:t>
      </w:r>
      <w:r>
        <w:rPr>
          <w:rFonts w:hint="eastAsia"/>
        </w:rPr>
        <w:t>D</w:t>
      </w:r>
      <w:r w:rsidR="00473055">
        <w:t>efines</w:t>
      </w:r>
      <w:r w:rsidR="008D2B4B">
        <w:t xml:space="preserve"> all the attributes of the</w:t>
      </w:r>
      <w:r w:rsidRPr="00156655">
        <w:t xml:space="preserve"> monitoring target. It can be specified multiple times to simulate different monitoring targets at the same time. It contains the following attributes:</w:t>
      </w:r>
    </w:p>
    <w:p w14:paraId="24B31611" w14:textId="7775D7C3" w:rsidR="00BA31A0" w:rsidRPr="003A1DBC" w:rsidRDefault="00BA31A0" w:rsidP="00BA31A0">
      <w:pPr>
        <w:pStyle w:val="DDNbodytext1"/>
        <w:numPr>
          <w:ilvl w:val="1"/>
          <w:numId w:val="43"/>
        </w:numPr>
        <w:ind w:left="1644" w:hanging="357"/>
        <w:rPr>
          <w:rStyle w:val="NoneA"/>
          <w:b/>
          <w:lang w:eastAsia="zh-CN"/>
        </w:rPr>
      </w:pPr>
      <w:r w:rsidRPr="00A760F4">
        <w:rPr>
          <w:b/>
        </w:rPr>
        <w:t>Variable</w:t>
      </w:r>
      <w:r w:rsidR="008D2B4B">
        <w:rPr>
          <w:b/>
        </w:rPr>
        <w:t xml:space="preserve"> </w:t>
      </w:r>
      <w:r>
        <w:rPr>
          <w:rFonts w:hint="eastAsia"/>
          <w:lang w:eastAsia="zh-CN"/>
        </w:rPr>
        <w:t>—</w:t>
      </w:r>
      <w:r w:rsidR="008D2B4B">
        <w:rPr>
          <w:rFonts w:hint="eastAsia"/>
          <w:lang w:eastAsia="zh-CN"/>
        </w:rPr>
        <w:t xml:space="preserve"> </w:t>
      </w:r>
      <w:r w:rsidRPr="00156655">
        <w:t>Define</w:t>
      </w:r>
      <w:r w:rsidR="00473055">
        <w:t>s</w:t>
      </w:r>
      <w:r w:rsidRPr="00156655">
        <w:t xml:space="preserve"> the scope of the monitoring target chang</w:t>
      </w:r>
      <w:r>
        <w:t xml:space="preserve">es and the speed of change, </w:t>
      </w:r>
      <w:r>
        <w:rPr>
          <w:rFonts w:hint="eastAsia"/>
          <w:lang w:eastAsia="zh-CN"/>
        </w:rPr>
        <w:t xml:space="preserve">it </w:t>
      </w:r>
      <w:r w:rsidRPr="00156655">
        <w:t xml:space="preserve">can </w:t>
      </w:r>
      <w:r>
        <w:rPr>
          <w:rFonts w:hint="eastAsia"/>
          <w:lang w:eastAsia="zh-CN"/>
        </w:rPr>
        <w:t xml:space="preserve">be </w:t>
      </w:r>
      <w:r>
        <w:t>specif</w:t>
      </w:r>
      <w:r>
        <w:rPr>
          <w:rFonts w:hint="eastAsia"/>
          <w:lang w:eastAsia="zh-CN"/>
        </w:rPr>
        <w:t>ied</w:t>
      </w:r>
      <w:r w:rsidRPr="00156655">
        <w:t xml:space="preserve"> multiple times.</w:t>
      </w:r>
    </w:p>
    <w:p w14:paraId="05625B07" w14:textId="41E70582" w:rsidR="00BA31A0" w:rsidRPr="00156655" w:rsidRDefault="00BA31A0" w:rsidP="00BA31A0">
      <w:pPr>
        <w:pStyle w:val="DDNbodytext1"/>
        <w:numPr>
          <w:ilvl w:val="2"/>
          <w:numId w:val="43"/>
        </w:numPr>
        <w:ind w:left="2364" w:hanging="357"/>
        <w:rPr>
          <w:lang w:eastAsia="zh-CN"/>
        </w:rPr>
      </w:pPr>
      <w:r w:rsidRPr="00A760F4">
        <w:rPr>
          <w:b/>
        </w:rPr>
        <w:t>Name</w:t>
      </w:r>
      <w:r w:rsidR="008D2B4B" w:rsidRPr="008D2B4B">
        <w:t xml:space="preserve"> </w:t>
      </w:r>
      <w:r>
        <w:rPr>
          <w:rFonts w:hint="eastAsia"/>
          <w:lang w:eastAsia="zh-CN"/>
        </w:rPr>
        <w:t>—</w:t>
      </w:r>
      <w:r w:rsidR="008D2B4B">
        <w:rPr>
          <w:rFonts w:hint="eastAsia"/>
          <w:lang w:eastAsia="zh-CN"/>
        </w:rPr>
        <w:t xml:space="preserve"> </w:t>
      </w:r>
      <w:r>
        <w:rPr>
          <w:lang w:eastAsia="zh-CN"/>
        </w:rPr>
        <w:t>Define</w:t>
      </w:r>
      <w:r w:rsidR="00473055">
        <w:rPr>
          <w:lang w:eastAsia="zh-CN"/>
        </w:rPr>
        <w:t>s</w:t>
      </w:r>
      <w:r w:rsidR="008D2B4B">
        <w:rPr>
          <w:lang w:eastAsia="zh-CN"/>
        </w:rPr>
        <w:t xml:space="preserve"> </w:t>
      </w:r>
      <w:r>
        <w:rPr>
          <w:lang w:eastAsia="zh-CN"/>
        </w:rPr>
        <w:t>the variable name.</w:t>
      </w:r>
    </w:p>
    <w:p w14:paraId="294ACEA5" w14:textId="646BE5A7" w:rsidR="00BA31A0" w:rsidRPr="00EB3C89" w:rsidRDefault="00BA31A0" w:rsidP="00BA31A0">
      <w:pPr>
        <w:pStyle w:val="DDNbodytext1"/>
        <w:numPr>
          <w:ilvl w:val="2"/>
          <w:numId w:val="43"/>
        </w:numPr>
        <w:ind w:left="2364" w:hanging="357"/>
        <w:rPr>
          <w:lang w:eastAsia="zh-CN"/>
        </w:rPr>
      </w:pPr>
      <w:r w:rsidRPr="00A760F4">
        <w:rPr>
          <w:b/>
        </w:rPr>
        <w:t>Number</w:t>
      </w:r>
      <w:r w:rsidR="008D2B4B" w:rsidRPr="008D2B4B">
        <w:t xml:space="preserve"> </w:t>
      </w:r>
      <w:r w:rsidRPr="00ED36FB">
        <w:rPr>
          <w:rFonts w:hint="eastAsia"/>
          <w:lang w:eastAsia="zh-CN"/>
        </w:rPr>
        <w:t>—</w:t>
      </w:r>
      <w:r w:rsidR="008D2B4B">
        <w:rPr>
          <w:rFonts w:hint="eastAsia"/>
          <w:lang w:eastAsia="zh-CN"/>
        </w:rPr>
        <w:t xml:space="preserve"> </w:t>
      </w:r>
      <w:r w:rsidR="008D2B4B">
        <w:rPr>
          <w:lang w:eastAsia="zh-CN"/>
        </w:rPr>
        <w:t>Define</w:t>
      </w:r>
      <w:r w:rsidR="00473055">
        <w:rPr>
          <w:lang w:eastAsia="zh-CN"/>
        </w:rPr>
        <w:t>s</w:t>
      </w:r>
      <w:r w:rsidRPr="00156655">
        <w:rPr>
          <w:lang w:eastAsia="zh-CN"/>
        </w:rPr>
        <w:t xml:space="preserve"> the maximum range of variable changes.</w:t>
      </w:r>
    </w:p>
    <w:p w14:paraId="35E66523" w14:textId="58A85526" w:rsidR="00BA31A0" w:rsidRDefault="00BA31A0" w:rsidP="00BA31A0">
      <w:pPr>
        <w:pStyle w:val="DDNbodytext1"/>
        <w:numPr>
          <w:ilvl w:val="2"/>
          <w:numId w:val="43"/>
        </w:numPr>
        <w:ind w:left="2364" w:hanging="357"/>
      </w:pPr>
      <w:r w:rsidRPr="00F12D8A">
        <w:rPr>
          <w:b/>
        </w:rPr>
        <w:t>UpdateI</w:t>
      </w:r>
      <w:r w:rsidR="00F12D8A" w:rsidRPr="00F12D8A">
        <w:rPr>
          <w:rFonts w:hint="eastAsia"/>
          <w:b/>
          <w:lang w:eastAsia="zh-CN"/>
        </w:rPr>
        <w:t>n</w:t>
      </w:r>
      <w:r w:rsidRPr="00F12D8A">
        <w:rPr>
          <w:b/>
        </w:rPr>
        <w:t>terval</w:t>
      </w:r>
      <w:r w:rsidR="008D2B4B" w:rsidRPr="008D2B4B">
        <w:t xml:space="preserve"> </w:t>
      </w:r>
      <w:r w:rsidRPr="00AB375B">
        <w:rPr>
          <w:rFonts w:hint="eastAsia"/>
          <w:lang w:eastAsia="zh-CN"/>
        </w:rPr>
        <w:t>—</w:t>
      </w:r>
      <w:r w:rsidR="008D2B4B">
        <w:rPr>
          <w:rFonts w:hint="eastAsia"/>
          <w:lang w:eastAsia="zh-CN"/>
        </w:rPr>
        <w:t xml:space="preserve"> </w:t>
      </w:r>
      <w:r w:rsidR="008D2B4B">
        <w:rPr>
          <w:lang w:eastAsia="zh-CN"/>
        </w:rPr>
        <w:t>Define</w:t>
      </w:r>
      <w:r w:rsidR="00473055">
        <w:rPr>
          <w:lang w:eastAsia="zh-CN"/>
        </w:rPr>
        <w:t>s</w:t>
      </w:r>
      <w:r w:rsidRPr="00156655">
        <w:rPr>
          <w:lang w:eastAsia="zh-CN"/>
        </w:rPr>
        <w:t xml:space="preserve"> the time </w:t>
      </w:r>
      <w:r>
        <w:rPr>
          <w:rFonts w:hint="eastAsia"/>
          <w:lang w:eastAsia="zh-CN"/>
        </w:rPr>
        <w:t xml:space="preserve">interval </w:t>
      </w:r>
      <w:r w:rsidRPr="00156655">
        <w:rPr>
          <w:lang w:eastAsia="zh-CN"/>
        </w:rPr>
        <w:t>between variable changes.</w:t>
      </w:r>
    </w:p>
    <w:p w14:paraId="62C2B758" w14:textId="681B8D6B" w:rsidR="00BA31A0" w:rsidRPr="002A5608" w:rsidRDefault="00BA31A0" w:rsidP="00BA31A0">
      <w:pPr>
        <w:pStyle w:val="DDNbodytext1"/>
        <w:numPr>
          <w:ilvl w:val="1"/>
          <w:numId w:val="43"/>
        </w:numPr>
        <w:ind w:left="1644" w:hanging="357"/>
        <w:rPr>
          <w:b/>
          <w:sz w:val="18"/>
          <w:szCs w:val="18"/>
          <w:lang w:eastAsia="zh-CN"/>
        </w:rPr>
      </w:pPr>
      <w:r w:rsidRPr="00A760F4">
        <w:rPr>
          <w:b/>
        </w:rPr>
        <w:t>Host</w:t>
      </w:r>
      <w:r>
        <w:rPr>
          <w:rFonts w:hint="eastAsia"/>
          <w:lang w:eastAsia="zh-CN"/>
        </w:rPr>
        <w:t>—</w:t>
      </w:r>
      <w:r w:rsidRPr="003D0BBB">
        <w:rPr>
          <w:lang w:eastAsia="zh-CN"/>
        </w:rPr>
        <w:t>Define</w:t>
      </w:r>
      <w:r w:rsidR="00473055">
        <w:rPr>
          <w:lang w:eastAsia="zh-CN"/>
        </w:rPr>
        <w:t>s</w:t>
      </w:r>
      <w:r w:rsidRPr="003D0BBB">
        <w:rPr>
          <w:lang w:eastAsia="zh-CN"/>
        </w:rPr>
        <w:t xml:space="preserve"> the host name of the client, usually defined as "$ {key: hostname}", the program automatically s</w:t>
      </w:r>
      <w:r>
        <w:rPr>
          <w:lang w:eastAsia="zh-CN"/>
        </w:rPr>
        <w:t>ets the current host name</w:t>
      </w:r>
      <w:r>
        <w:rPr>
          <w:rFonts w:hint="eastAsia"/>
          <w:lang w:eastAsia="zh-CN"/>
        </w:rPr>
        <w:t>. It describe</w:t>
      </w:r>
      <w:r w:rsidR="00473055">
        <w:rPr>
          <w:lang w:eastAsia="zh-CN"/>
        </w:rPr>
        <w:t>s</w:t>
      </w:r>
      <w:r>
        <w:rPr>
          <w:rFonts w:hint="eastAsia"/>
          <w:lang w:eastAsia="zh-CN"/>
        </w:rPr>
        <w:t xml:space="preserve"> the discriminator of the collection data object together </w:t>
      </w:r>
      <w:r w:rsidRPr="003D0BBB">
        <w:rPr>
          <w:lang w:eastAsia="zh-CN"/>
        </w:rPr>
        <w:t xml:space="preserve">with the following </w:t>
      </w:r>
      <w:r w:rsidRPr="00532954">
        <w:rPr>
          <w:b/>
        </w:rPr>
        <w:t>Plugin</w:t>
      </w:r>
      <w:r w:rsidRPr="003D0BBB">
        <w:rPr>
          <w:lang w:eastAsia="zh-CN"/>
        </w:rPr>
        <w:t xml:space="preserve">, </w:t>
      </w:r>
      <w:r w:rsidRPr="00532954">
        <w:rPr>
          <w:b/>
        </w:rPr>
        <w:t>PluginInstance</w:t>
      </w:r>
      <w:r w:rsidRPr="003D0BBB">
        <w:rPr>
          <w:lang w:eastAsia="zh-CN"/>
        </w:rPr>
        <w:t xml:space="preserve">, </w:t>
      </w:r>
      <w:r w:rsidRPr="00532954">
        <w:rPr>
          <w:b/>
        </w:rPr>
        <w:t>Type</w:t>
      </w:r>
      <w:r w:rsidRPr="003D0BBB">
        <w:rPr>
          <w:lang w:eastAsia="zh-CN"/>
        </w:rPr>
        <w:t xml:space="preserve">, </w:t>
      </w:r>
      <w:r w:rsidRPr="00532954">
        <w:rPr>
          <w:b/>
        </w:rPr>
        <w:t>TypeInstance</w:t>
      </w:r>
      <w:r w:rsidR="00473055">
        <w:rPr>
          <w:rFonts w:hint="eastAsia"/>
          <w:lang w:eastAsia="zh-CN"/>
        </w:rPr>
        <w:t xml:space="preserve">. </w:t>
      </w:r>
      <w:r w:rsidRPr="003D0BBB">
        <w:rPr>
          <w:lang w:eastAsia="zh-CN"/>
        </w:rPr>
        <w:t xml:space="preserve">See </w:t>
      </w:r>
      <w:hyperlink r:id="rId145" w:history="1">
        <w:r>
          <w:rPr>
            <w:rStyle w:val="af0"/>
            <w:u w:val="none"/>
            <w:lang w:eastAsia="zh-CN"/>
          </w:rPr>
          <w:t>Namin</w:t>
        </w:r>
        <w:r>
          <w:rPr>
            <w:rStyle w:val="af0"/>
            <w:rFonts w:hint="eastAsia"/>
            <w:u w:val="none"/>
            <w:lang w:eastAsia="zh-CN"/>
          </w:rPr>
          <w:t>g S</w:t>
        </w:r>
        <w:r w:rsidRPr="003D0BBB">
          <w:rPr>
            <w:rStyle w:val="af0"/>
            <w:u w:val="none"/>
            <w:lang w:eastAsia="zh-CN"/>
          </w:rPr>
          <w:t>chema</w:t>
        </w:r>
      </w:hyperlink>
      <w:r w:rsidR="00473055">
        <w:rPr>
          <w:rFonts w:hint="eastAsia"/>
          <w:lang w:eastAsia="zh-CN"/>
        </w:rPr>
        <w:t xml:space="preserve"> for details</w:t>
      </w:r>
      <w:r>
        <w:rPr>
          <w:rFonts w:hint="eastAsia"/>
          <w:lang w:eastAsia="zh-CN"/>
        </w:rPr>
        <w:t>.</w:t>
      </w:r>
    </w:p>
    <w:p w14:paraId="63009DAF" w14:textId="77777777" w:rsidR="00BA31A0" w:rsidRPr="004D455F" w:rsidRDefault="00BA31A0" w:rsidP="00BA31A0">
      <w:pPr>
        <w:pStyle w:val="DDNbodytext1"/>
        <w:numPr>
          <w:ilvl w:val="1"/>
          <w:numId w:val="43"/>
        </w:numPr>
        <w:ind w:left="1644" w:hanging="357"/>
        <w:rPr>
          <w:b/>
          <w:lang w:eastAsia="zh-CN"/>
        </w:rPr>
      </w:pPr>
      <w:r w:rsidRPr="00A760F4">
        <w:rPr>
          <w:b/>
        </w:rPr>
        <w:t>Plugin</w:t>
      </w:r>
      <w:r>
        <w:rPr>
          <w:rFonts w:hint="eastAsia"/>
          <w:lang w:eastAsia="zh-CN"/>
        </w:rPr>
        <w:t>—</w:t>
      </w:r>
      <w:r w:rsidRPr="003D0BBB">
        <w:rPr>
          <w:lang w:eastAsia="zh-CN"/>
        </w:rPr>
        <w:t>Defines the plugin member in the collectd identifier.</w:t>
      </w:r>
    </w:p>
    <w:p w14:paraId="29AE1FF0" w14:textId="12B5542C" w:rsidR="00BA31A0" w:rsidRDefault="00BA31A0" w:rsidP="00BA31A0">
      <w:pPr>
        <w:pStyle w:val="DDNbodytext1"/>
        <w:numPr>
          <w:ilvl w:val="1"/>
          <w:numId w:val="43"/>
        </w:numPr>
        <w:ind w:left="1644" w:hanging="357"/>
        <w:rPr>
          <w:b/>
          <w:lang w:eastAsia="zh-CN"/>
        </w:rPr>
      </w:pPr>
      <w:r w:rsidRPr="00A760F4">
        <w:rPr>
          <w:b/>
        </w:rPr>
        <w:t>PluginInstance</w:t>
      </w:r>
      <w:r>
        <w:rPr>
          <w:rFonts w:hint="eastAsia"/>
          <w:lang w:eastAsia="zh-CN"/>
        </w:rPr>
        <w:t>—</w:t>
      </w:r>
      <w:r w:rsidRPr="003D0BBB">
        <w:rPr>
          <w:lang w:eastAsia="zh-CN"/>
        </w:rPr>
        <w:t>Defines the plugininstance member in the collectd identifier.</w:t>
      </w:r>
    </w:p>
    <w:p w14:paraId="180BFA1B" w14:textId="507870A9" w:rsidR="00BA31A0" w:rsidRPr="00D55F83" w:rsidRDefault="00BA31A0" w:rsidP="00473055">
      <w:pPr>
        <w:pStyle w:val="DDNbodytext1"/>
        <w:numPr>
          <w:ilvl w:val="1"/>
          <w:numId w:val="43"/>
        </w:numPr>
        <w:rPr>
          <w:rStyle w:val="NoneA"/>
          <w:b/>
          <w:lang w:eastAsia="zh-CN"/>
        </w:rPr>
      </w:pPr>
      <w:r w:rsidRPr="00A760F4">
        <w:rPr>
          <w:rFonts w:hint="eastAsia"/>
          <w:b/>
        </w:rPr>
        <w:t>Type</w:t>
      </w:r>
      <w:r>
        <w:rPr>
          <w:rFonts w:hint="eastAsia"/>
          <w:lang w:eastAsia="zh-CN"/>
        </w:rPr>
        <w:t>—</w:t>
      </w:r>
      <w:r w:rsidRPr="003D0BBB">
        <w:rPr>
          <w:lang w:eastAsia="zh-CN"/>
        </w:rPr>
        <w:t xml:space="preserve">The type member of the collectd identifier. For details, see </w:t>
      </w:r>
      <w:hyperlink r:id="rId146" w:history="1">
        <w:r w:rsidR="00473055" w:rsidRPr="00C30AC2">
          <w:rPr>
            <w:rStyle w:val="af0"/>
            <w:lang w:eastAsia="zh-CN"/>
          </w:rPr>
          <w:t>https://collectd.org/wiki/index.php/Derive</w:t>
        </w:r>
      </w:hyperlink>
      <w:r w:rsidR="00473055">
        <w:rPr>
          <w:lang w:eastAsia="zh-CN"/>
        </w:rPr>
        <w:t>.</w:t>
      </w:r>
    </w:p>
    <w:p w14:paraId="1E868EF7" w14:textId="77777777" w:rsidR="00BA31A0" w:rsidRPr="00F204F1" w:rsidRDefault="00BA31A0" w:rsidP="00BA31A0">
      <w:pPr>
        <w:pStyle w:val="DDNbodytext1"/>
        <w:numPr>
          <w:ilvl w:val="1"/>
          <w:numId w:val="43"/>
        </w:numPr>
        <w:ind w:left="1644" w:hanging="357"/>
        <w:rPr>
          <w:b/>
          <w:lang w:eastAsia="zh-CN"/>
        </w:rPr>
      </w:pPr>
      <w:r w:rsidRPr="00A760F4">
        <w:rPr>
          <w:b/>
        </w:rPr>
        <w:t>TypeInstance</w:t>
      </w:r>
      <w:r>
        <w:rPr>
          <w:rFonts w:hint="eastAsia"/>
          <w:lang w:eastAsia="zh-CN"/>
        </w:rPr>
        <w:t>—</w:t>
      </w:r>
      <w:r w:rsidRPr="000F75C7">
        <w:rPr>
          <w:lang w:eastAsia="zh-CN"/>
        </w:rPr>
        <w:t>Defines the type instance member in the collectd identifier.</w:t>
      </w:r>
    </w:p>
    <w:p w14:paraId="2B275334" w14:textId="77777777" w:rsidR="00BA31A0" w:rsidRPr="00F204F1" w:rsidRDefault="00BA31A0" w:rsidP="00BA31A0">
      <w:pPr>
        <w:pStyle w:val="DDNbodytext1"/>
        <w:numPr>
          <w:ilvl w:val="1"/>
          <w:numId w:val="43"/>
        </w:numPr>
        <w:ind w:left="1644" w:hanging="357"/>
        <w:rPr>
          <w:b/>
          <w:lang w:eastAsia="zh-CN"/>
        </w:rPr>
      </w:pPr>
      <w:r w:rsidRPr="00A760F4">
        <w:rPr>
          <w:b/>
        </w:rPr>
        <w:t>TsdbName</w:t>
      </w:r>
      <w:r>
        <w:rPr>
          <w:rFonts w:hint="eastAsia"/>
          <w:lang w:eastAsia="zh-CN"/>
        </w:rPr>
        <w:t>—</w:t>
      </w:r>
      <w:r w:rsidRPr="000F75C7">
        <w:rPr>
          <w:lang w:eastAsia="zh-CN"/>
        </w:rPr>
        <w:t>Defines the name submitted to the database format.</w:t>
      </w:r>
    </w:p>
    <w:p w14:paraId="1EAFB195" w14:textId="77777777" w:rsidR="00BA31A0" w:rsidRPr="000F75C7" w:rsidRDefault="00BA31A0" w:rsidP="00BA31A0">
      <w:pPr>
        <w:pStyle w:val="DDNbodytext1"/>
        <w:numPr>
          <w:ilvl w:val="1"/>
          <w:numId w:val="43"/>
        </w:numPr>
        <w:ind w:left="1644" w:hanging="357"/>
        <w:rPr>
          <w:b/>
          <w:lang w:eastAsia="zh-CN"/>
        </w:rPr>
      </w:pPr>
      <w:r w:rsidRPr="00A760F4">
        <w:rPr>
          <w:b/>
        </w:rPr>
        <w:t>TsdbTags</w:t>
      </w:r>
      <w:r>
        <w:rPr>
          <w:rFonts w:hint="eastAsia"/>
          <w:lang w:eastAsia="zh-CN"/>
        </w:rPr>
        <w:t>—</w:t>
      </w:r>
      <w:r>
        <w:rPr>
          <w:lang w:eastAsia="zh-CN"/>
        </w:rPr>
        <w:t>Defined the tags</w:t>
      </w:r>
      <w:r w:rsidRPr="000F75C7">
        <w:rPr>
          <w:lang w:eastAsia="zh-CN"/>
        </w:rPr>
        <w:t xml:space="preserve"> submitted to</w:t>
      </w:r>
      <w:r w:rsidRPr="000F75C7">
        <w:rPr>
          <w:lang w:eastAsia="zh-CN"/>
        </w:rPr>
        <w:lastRenderedPageBreak/>
        <w:t xml:space="preserve"> the database format to facilitate the late classification search.</w:t>
      </w:r>
    </w:p>
    <w:p w14:paraId="553C63BD" w14:textId="77777777" w:rsidR="00BA31A0" w:rsidRDefault="00BA31A0" w:rsidP="00BA31A0">
      <w:pPr>
        <w:pStyle w:val="DDNbodytext1"/>
        <w:rPr>
          <w:rStyle w:val="DDNFilepath"/>
          <w:lang w:eastAsia="zh-CN"/>
        </w:rPr>
      </w:pPr>
      <w:r w:rsidRPr="000F75C7">
        <w:t xml:space="preserve">Below is an example of </w:t>
      </w:r>
      <w:r w:rsidRPr="000F75C7">
        <w:rPr>
          <w:rStyle w:val="DDNFilepath"/>
        </w:rPr>
        <w:t>/etc/collectd.conf.</w:t>
      </w:r>
    </w:p>
    <w:p w14:paraId="08CB35DC" w14:textId="77777777" w:rsidR="00BA31A0" w:rsidRDefault="00BA31A0" w:rsidP="00BA31A0">
      <w:pPr>
        <w:pStyle w:val="DDNExample"/>
        <w:keepNext/>
        <w:pBdr>
          <w:top w:val="single" w:sz="4" w:space="6" w:color="auto"/>
        </w:pBdr>
        <w:spacing w:before="240" w:line="480" w:lineRule="auto"/>
        <w:ind w:left="720"/>
        <w:rPr>
          <w:rStyle w:val="afffff2"/>
          <w:rFonts w:ascii="ITCCentury Book" w:hAnsi="ITCCentury Book"/>
          <w:sz w:val="20"/>
          <w:lang w:eastAsia="zh-CN"/>
        </w:rPr>
      </w:pPr>
      <w:r>
        <w:rPr>
          <w:rStyle w:val="afffff2"/>
          <w:rFonts w:ascii="ITCCentury Book" w:hAnsi="ITCCentury Book" w:hint="eastAsia"/>
          <w:sz w:val="20"/>
          <w:lang w:eastAsia="zh-CN"/>
        </w:rPr>
        <w:t>Example</w:t>
      </w:r>
      <w:r>
        <w:rPr>
          <w:rStyle w:val="afffff2"/>
          <w:rFonts w:ascii="ITCCentury Book" w:hAnsi="ITCCentury Book"/>
          <w:sz w:val="20"/>
        </w:rPr>
        <w:t>:</w:t>
      </w:r>
    </w:p>
    <w:p w14:paraId="76DDF77C" w14:textId="77777777" w:rsidR="00BA31A0" w:rsidRPr="003910E2" w:rsidRDefault="00BA31A0" w:rsidP="00BA31A0">
      <w:pPr>
        <w:pStyle w:val="DDNExample"/>
        <w:pBdr>
          <w:top w:val="single" w:sz="4" w:space="6" w:color="auto"/>
        </w:pBdr>
        <w:spacing w:before="240"/>
        <w:ind w:left="720"/>
      </w:pPr>
      <w:r w:rsidRPr="003910E2">
        <w:rPr>
          <w:rFonts w:hint="eastAsia"/>
        </w:rPr>
        <w:t>L</w:t>
      </w:r>
      <w:r w:rsidRPr="003910E2">
        <w:t>oadPlugin stress2</w:t>
      </w:r>
    </w:p>
    <w:p w14:paraId="3C6C4396" w14:textId="77777777" w:rsidR="00BA31A0" w:rsidRPr="003910E2" w:rsidRDefault="00BA31A0" w:rsidP="00BA31A0">
      <w:pPr>
        <w:pStyle w:val="DDNExample"/>
        <w:pBdr>
          <w:top w:val="single" w:sz="4" w:space="6" w:color="auto"/>
        </w:pBdr>
        <w:spacing w:before="240"/>
        <w:ind w:left="720"/>
      </w:pPr>
      <w:r w:rsidRPr="003910E2">
        <w:t>&lt;Plugin "stress2"&gt;</w:t>
      </w:r>
    </w:p>
    <w:p w14:paraId="2069AEEE" w14:textId="77777777" w:rsidR="00BA31A0" w:rsidRPr="003910E2" w:rsidRDefault="00BA31A0" w:rsidP="00BA31A0">
      <w:pPr>
        <w:pStyle w:val="DDNExample"/>
        <w:pBdr>
          <w:top w:val="single" w:sz="4" w:space="6" w:color="auto"/>
        </w:pBdr>
        <w:spacing w:before="240"/>
        <w:ind w:left="720"/>
      </w:pPr>
      <w:r w:rsidRPr="003910E2">
        <w:t>  Thread 32</w:t>
      </w:r>
    </w:p>
    <w:p w14:paraId="1168A759" w14:textId="77777777" w:rsidR="00BA31A0" w:rsidRPr="003910E2" w:rsidRDefault="00BA31A0" w:rsidP="00BA31A0">
      <w:pPr>
        <w:pStyle w:val="DDNExample"/>
        <w:pBdr>
          <w:top w:val="single" w:sz="4" w:space="6" w:color="auto"/>
        </w:pBdr>
        <w:spacing w:before="240"/>
        <w:ind w:left="720"/>
      </w:pPr>
      <w:r w:rsidRPr="003910E2">
        <w:t>  &lt;Metric&gt;</w:t>
      </w:r>
    </w:p>
    <w:p w14:paraId="76E8AE5C" w14:textId="77777777" w:rsidR="00BA31A0" w:rsidRPr="003910E2" w:rsidRDefault="00BA31A0" w:rsidP="00BA31A0">
      <w:pPr>
        <w:pStyle w:val="DDNExample"/>
        <w:pBdr>
          <w:top w:val="single" w:sz="4" w:space="6" w:color="auto"/>
        </w:pBdr>
        <w:spacing w:before="240"/>
        <w:ind w:left="720"/>
      </w:pPr>
      <w:r w:rsidRPr="003910E2">
        <w:tab/>
        <w:t>&lt;Variable&gt;</w:t>
      </w:r>
    </w:p>
    <w:p w14:paraId="577605FE" w14:textId="77777777" w:rsidR="00BA31A0" w:rsidRPr="003910E2" w:rsidRDefault="00BA31A0" w:rsidP="00BA31A0">
      <w:pPr>
        <w:pStyle w:val="DDNExample"/>
        <w:pBdr>
          <w:top w:val="single" w:sz="4" w:space="6" w:color="auto"/>
        </w:pBdr>
        <w:spacing w:before="240"/>
        <w:ind w:left="720"/>
      </w:pPr>
      <w:r w:rsidRPr="003910E2">
        <w:tab/>
        <w:t>    Name "ost_index"</w:t>
      </w:r>
    </w:p>
    <w:p w14:paraId="65D0C3CD" w14:textId="77777777" w:rsidR="00BA31A0" w:rsidRPr="003910E2" w:rsidRDefault="00BA31A0" w:rsidP="00BA31A0">
      <w:pPr>
        <w:pStyle w:val="DDNExample"/>
        <w:pBdr>
          <w:top w:val="single" w:sz="4" w:space="6" w:color="auto"/>
        </w:pBdr>
        <w:spacing w:before="240"/>
        <w:ind w:left="720"/>
      </w:pPr>
      <w:r w:rsidRPr="003910E2">
        <w:tab/>
        <w:t>    Number 10</w:t>
      </w:r>
    </w:p>
    <w:p w14:paraId="14F48A35" w14:textId="77777777" w:rsidR="00BA31A0" w:rsidRPr="003910E2" w:rsidRDefault="00BA31A0" w:rsidP="00BA31A0">
      <w:pPr>
        <w:pStyle w:val="DDNExample"/>
        <w:pBdr>
          <w:top w:val="single" w:sz="4" w:space="6" w:color="auto"/>
        </w:pBdr>
        <w:spacing w:before="240"/>
        <w:ind w:left="720"/>
      </w:pPr>
      <w:r w:rsidRPr="003910E2">
        <w:tab/>
        <w:t>    UpdateIterval 0</w:t>
      </w:r>
    </w:p>
    <w:p w14:paraId="0466DAF7" w14:textId="77777777" w:rsidR="00BA31A0" w:rsidRPr="003910E2" w:rsidRDefault="00BA31A0" w:rsidP="00BA31A0">
      <w:pPr>
        <w:pStyle w:val="DDNExample"/>
        <w:pBdr>
          <w:top w:val="single" w:sz="4" w:space="6" w:color="auto"/>
        </w:pBdr>
        <w:spacing w:before="240"/>
        <w:ind w:left="720"/>
      </w:pPr>
      <w:r w:rsidRPr="003910E2">
        <w:tab/>
        <w:t>&lt;/Variable&gt;</w:t>
      </w:r>
    </w:p>
    <w:p w14:paraId="78EAE2AF" w14:textId="77777777" w:rsidR="00BA31A0" w:rsidRPr="003910E2" w:rsidRDefault="00BA31A0" w:rsidP="00BA31A0">
      <w:pPr>
        <w:pStyle w:val="DDNExample"/>
        <w:pBdr>
          <w:top w:val="single" w:sz="4" w:space="6" w:color="auto"/>
        </w:pBdr>
        <w:spacing w:before="240"/>
        <w:ind w:left="720"/>
      </w:pPr>
      <w:r w:rsidRPr="003910E2">
        <w:tab/>
        <w:t>&lt;Variable&gt;</w:t>
      </w:r>
    </w:p>
    <w:p w14:paraId="6607532D" w14:textId="77777777" w:rsidR="00BA31A0" w:rsidRPr="003910E2" w:rsidRDefault="00BA31A0" w:rsidP="00BA31A0">
      <w:pPr>
        <w:pStyle w:val="DDNExample"/>
        <w:pBdr>
          <w:top w:val="single" w:sz="4" w:space="6" w:color="auto"/>
        </w:pBdr>
        <w:spacing w:before="240"/>
        <w:ind w:left="720"/>
      </w:pPr>
      <w:r w:rsidRPr="003910E2">
        <w:tab/>
        <w:t>    Name "job_id"</w:t>
      </w:r>
    </w:p>
    <w:p w14:paraId="420ECC13" w14:textId="77777777" w:rsidR="00BA31A0" w:rsidRPr="003910E2" w:rsidRDefault="00BA31A0" w:rsidP="00BA31A0">
      <w:pPr>
        <w:pStyle w:val="DDNExample"/>
        <w:pBdr>
          <w:top w:val="single" w:sz="4" w:space="6" w:color="auto"/>
        </w:pBdr>
        <w:spacing w:before="240"/>
        <w:ind w:left="720"/>
      </w:pPr>
      <w:r w:rsidRPr="003910E2">
        <w:tab/>
        <w:t>    Number 7000</w:t>
      </w:r>
    </w:p>
    <w:p w14:paraId="4CB7CFDD" w14:textId="77777777" w:rsidR="00BA31A0" w:rsidRPr="003910E2" w:rsidRDefault="00BA31A0" w:rsidP="00BA31A0">
      <w:pPr>
        <w:pStyle w:val="DDNExample"/>
        <w:pBdr>
          <w:top w:val="single" w:sz="4" w:space="6" w:color="auto"/>
        </w:pBdr>
        <w:spacing w:before="240"/>
        <w:ind w:left="720"/>
      </w:pPr>
      <w:r w:rsidRPr="003910E2">
        <w:tab/>
        <w:t>    UpdateIterval 10</w:t>
      </w:r>
    </w:p>
    <w:p w14:paraId="42AE3EC1" w14:textId="77777777" w:rsidR="00BA31A0" w:rsidRPr="003910E2" w:rsidRDefault="00BA31A0" w:rsidP="00BA31A0">
      <w:pPr>
        <w:pStyle w:val="DDNExample"/>
        <w:pBdr>
          <w:top w:val="single" w:sz="4" w:space="6" w:color="auto"/>
        </w:pBdr>
        <w:spacing w:before="240"/>
        <w:ind w:left="720"/>
      </w:pPr>
      <w:r w:rsidRPr="003910E2">
        <w:tab/>
        <w:t>&lt;/Variable&gt;</w:t>
      </w:r>
    </w:p>
    <w:p w14:paraId="31AA5A6A" w14:textId="77777777" w:rsidR="00BA31A0" w:rsidRPr="003910E2" w:rsidRDefault="00BA31A0" w:rsidP="00BA31A0">
      <w:pPr>
        <w:pStyle w:val="DDNExample"/>
        <w:pBdr>
          <w:top w:val="single" w:sz="4" w:space="6" w:color="auto"/>
        </w:pBdr>
        <w:spacing w:before="240"/>
        <w:ind w:left="720"/>
      </w:pPr>
      <w:r w:rsidRPr="003910E2">
        <w:tab/>
        <w:t>  Host "${key:hostname}"</w:t>
      </w:r>
    </w:p>
    <w:p w14:paraId="6F5B685A" w14:textId="77777777" w:rsidR="00BA31A0" w:rsidRPr="003910E2" w:rsidRDefault="00BA31A0" w:rsidP="00BA31A0">
      <w:pPr>
        <w:pStyle w:val="DDNExample"/>
        <w:pBdr>
          <w:top w:val="single" w:sz="4" w:space="6" w:color="auto"/>
        </w:pBdr>
        <w:spacing w:before="240"/>
        <w:ind w:left="720"/>
      </w:pPr>
      <w:r w:rsidRPr="003910E2">
        <w:tab/>
        <w:t>  Plugin "stress-${variable:ost_index:OST%04x}"</w:t>
      </w:r>
    </w:p>
    <w:p w14:paraId="20BF285A" w14:textId="77777777" w:rsidR="00BA31A0" w:rsidRPr="003910E2" w:rsidRDefault="00BA31A0" w:rsidP="00BA31A0">
      <w:pPr>
        <w:pStyle w:val="DDNExample"/>
        <w:pBdr>
          <w:top w:val="single" w:sz="4" w:space="6" w:color="auto"/>
        </w:pBdr>
        <w:spacing w:before="240"/>
        <w:ind w:left="720"/>
      </w:pPr>
      <w:r w:rsidRPr="003910E2">
        <w:tab/>
        <w:t>  PluginInstance "jobstat_${variable:job_id:job%d}"</w:t>
      </w:r>
    </w:p>
    <w:p w14:paraId="607BCEA6" w14:textId="77777777" w:rsidR="00BA31A0" w:rsidRPr="003910E2" w:rsidRDefault="00BA31A0" w:rsidP="00BA31A0">
      <w:pPr>
        <w:pStyle w:val="DDNExample"/>
        <w:pBdr>
          <w:top w:val="single" w:sz="4" w:space="6" w:color="auto"/>
        </w:pBdr>
        <w:spacing w:before="240"/>
        <w:ind w:left="720"/>
      </w:pPr>
      <w:r w:rsidRPr="003910E2">
        <w:tab/>
        <w:t>  Type "derive"</w:t>
      </w:r>
    </w:p>
    <w:p w14:paraId="08B39ADD" w14:textId="77777777" w:rsidR="00BA31A0" w:rsidRPr="003910E2" w:rsidRDefault="00BA31A0" w:rsidP="00BA31A0">
      <w:pPr>
        <w:pStyle w:val="DDNExample"/>
        <w:pBdr>
          <w:top w:val="single" w:sz="4" w:space="6" w:color="auto"/>
        </w:pBdr>
        <w:spacing w:before="240"/>
        <w:ind w:left="720"/>
      </w:pPr>
      <w:r w:rsidRPr="003910E2">
        <w:tab/>
        <w:t>  TypeInstance "sum_read_bytes"</w:t>
      </w:r>
    </w:p>
    <w:p w14:paraId="6D48BA9E" w14:textId="77777777" w:rsidR="00BA31A0" w:rsidRPr="003910E2" w:rsidRDefault="00BA31A0" w:rsidP="00BA31A0">
      <w:pPr>
        <w:pStyle w:val="DDNExample"/>
        <w:pBdr>
          <w:top w:val="single" w:sz="4" w:space="6" w:color="auto"/>
        </w:pBdr>
        <w:spacing w:before="240"/>
        <w:ind w:left="720"/>
      </w:pPr>
      <w:r w:rsidRPr="003910E2">
        <w:tab/>
        <w:t>  TsdbName "ost_jobstats_samples"</w:t>
      </w:r>
    </w:p>
    <w:p w14:paraId="1A2C314B" w14:textId="77777777" w:rsidR="00BA31A0" w:rsidRPr="003910E2" w:rsidRDefault="00BA31A0" w:rsidP="00BA31A0">
      <w:pPr>
        <w:pStyle w:val="DDNExample"/>
        <w:pBdr>
          <w:top w:val="single" w:sz="4" w:space="6" w:color="auto"/>
        </w:pBdr>
        <w:spacing w:before="240"/>
        <w:ind w:left="720"/>
      </w:pPr>
      <w:r w:rsidRPr="003910E2">
        <w:tab/>
        <w:t>  TsdbTags "optype=sum_read_bytes fs_name=stress ost_index=${variable:ost_index:OST%04x} job_id=${variable:job_id:job%d}"</w:t>
      </w:r>
    </w:p>
    <w:p w14:paraId="2C6BC152" w14:textId="77777777" w:rsidR="00BA31A0" w:rsidRPr="003910E2" w:rsidRDefault="00BA31A0" w:rsidP="00BA31A0">
      <w:pPr>
        <w:pStyle w:val="DDNExample"/>
        <w:pBdr>
          <w:top w:val="single" w:sz="4" w:space="6" w:color="auto"/>
        </w:pBdr>
        <w:spacing w:before="240"/>
        <w:ind w:left="720"/>
      </w:pPr>
      <w:r w:rsidRPr="003910E2">
        <w:t>   &lt;/Metric&gt;</w:t>
      </w:r>
    </w:p>
    <w:p w14:paraId="3CE42DAC" w14:textId="77777777" w:rsidR="00BA31A0" w:rsidRPr="003910E2" w:rsidRDefault="00BA31A0" w:rsidP="00BA31A0">
      <w:pPr>
        <w:pStyle w:val="DDNExample"/>
        <w:pBdr>
          <w:top w:val="single" w:sz="4" w:space="6" w:color="auto"/>
        </w:pBdr>
        <w:spacing w:before="240"/>
        <w:ind w:left="720"/>
      </w:pPr>
      <w:r w:rsidRPr="003910E2">
        <w:t>  &lt;Metric&gt;</w:t>
      </w:r>
    </w:p>
    <w:p w14:paraId="18B8F2E2" w14:textId="77777777" w:rsidR="00BA31A0" w:rsidRPr="003910E2" w:rsidRDefault="00BA31A0" w:rsidP="00BA31A0">
      <w:pPr>
        <w:pStyle w:val="DDNExample"/>
        <w:pBdr>
          <w:top w:val="single" w:sz="4" w:space="6" w:color="auto"/>
        </w:pBdr>
        <w:spacing w:before="240"/>
        <w:ind w:left="720"/>
      </w:pPr>
      <w:r w:rsidRPr="003910E2">
        <w:tab/>
        <w:t>&lt;Variable&gt;</w:t>
      </w:r>
    </w:p>
    <w:p w14:paraId="0A4A81F3" w14:textId="77777777" w:rsidR="00BA31A0" w:rsidRPr="003910E2" w:rsidRDefault="00BA31A0" w:rsidP="00BA31A0">
      <w:pPr>
        <w:pStyle w:val="DDNExample"/>
        <w:pBdr>
          <w:top w:val="single" w:sz="4" w:space="6" w:color="auto"/>
        </w:pBdr>
        <w:spacing w:before="240"/>
        <w:ind w:left="720"/>
      </w:pPr>
      <w:r w:rsidRPr="003910E2">
        <w:tab/>
        <w:t>    Name "mdt_index"</w:t>
      </w:r>
    </w:p>
    <w:p w14:paraId="67680371" w14:textId="77777777" w:rsidR="00BA31A0" w:rsidRPr="003910E2" w:rsidRDefault="00BA31A0" w:rsidP="00BA31A0">
      <w:pPr>
        <w:pStyle w:val="DDNExample"/>
        <w:pBdr>
          <w:top w:val="single" w:sz="4" w:space="6" w:color="auto"/>
        </w:pBdr>
        <w:spacing w:before="240"/>
        <w:ind w:left="720"/>
      </w:pPr>
      <w:r w:rsidRPr="003910E2">
        <w:tab/>
        <w:t>    Number 10</w:t>
      </w:r>
    </w:p>
    <w:p w14:paraId="1C5900C9" w14:textId="77777777" w:rsidR="00BA31A0" w:rsidRPr="003910E2" w:rsidRDefault="00BA31A0" w:rsidP="00BA31A0">
      <w:pPr>
        <w:pStyle w:val="DDNExample"/>
        <w:pBdr>
          <w:top w:val="single" w:sz="4" w:space="6" w:color="auto"/>
        </w:pBdr>
        <w:spacing w:before="240"/>
        <w:ind w:left="720"/>
      </w:pPr>
      <w:r w:rsidRPr="003910E2">
        <w:tab/>
        <w:t>    UpdateIterval 0</w:t>
      </w:r>
    </w:p>
    <w:p w14:paraId="1D7FE6BA" w14:textId="77777777" w:rsidR="00BA31A0" w:rsidRPr="003910E2" w:rsidRDefault="00BA31A0" w:rsidP="00BA31A0">
      <w:pPr>
        <w:pStyle w:val="DDNExample"/>
        <w:pBdr>
          <w:top w:val="single" w:sz="4" w:space="6" w:color="auto"/>
        </w:pBdr>
        <w:spacing w:before="240"/>
        <w:ind w:left="720"/>
      </w:pPr>
      <w:r w:rsidRPr="003910E2">
        <w:tab/>
        <w:t>&lt;/Variable&gt;</w:t>
      </w:r>
    </w:p>
    <w:p w14:paraId="4EC340E4" w14:textId="77777777" w:rsidR="00BA31A0" w:rsidRPr="003910E2" w:rsidRDefault="00BA31A0" w:rsidP="00BA31A0">
      <w:pPr>
        <w:pStyle w:val="DDNExample"/>
        <w:pBdr>
          <w:top w:val="single" w:sz="4" w:space="6" w:color="auto"/>
        </w:pBdr>
        <w:spacing w:before="240"/>
        <w:ind w:left="720"/>
      </w:pPr>
      <w:r w:rsidRPr="003910E2">
        <w:tab/>
        <w:t>&lt;Variable&gt;</w:t>
      </w:r>
    </w:p>
    <w:p w14:paraId="339D4412" w14:textId="77777777" w:rsidR="00BA31A0" w:rsidRPr="003910E2" w:rsidRDefault="00BA31A0" w:rsidP="00BA31A0">
      <w:pPr>
        <w:pStyle w:val="DDNExample"/>
        <w:pBdr>
          <w:top w:val="single" w:sz="4" w:space="6" w:color="auto"/>
        </w:pBdr>
        <w:spacing w:before="240"/>
        <w:ind w:left="720"/>
      </w:pPr>
      <w:r w:rsidRPr="003910E2">
        <w:tab/>
        <w:t>    Name "md_stats"</w:t>
      </w:r>
    </w:p>
    <w:p w14:paraId="334926D4" w14:textId="77777777" w:rsidR="00BA31A0" w:rsidRPr="003910E2" w:rsidRDefault="00BA31A0" w:rsidP="00BA31A0">
      <w:pPr>
        <w:pStyle w:val="DDNExample"/>
        <w:pBdr>
          <w:top w:val="single" w:sz="4" w:space="6" w:color="auto"/>
        </w:pBdr>
        <w:spacing w:before="240"/>
        <w:ind w:left="720"/>
      </w:pPr>
      <w:r w:rsidRPr="003910E2">
        <w:tab/>
        <w:t>    Number 10</w:t>
      </w:r>
    </w:p>
    <w:p w14:paraId="18636703" w14:textId="77777777" w:rsidR="00BA31A0" w:rsidRPr="003910E2" w:rsidRDefault="00BA31A0" w:rsidP="00BA31A0">
      <w:pPr>
        <w:pStyle w:val="DDNExample"/>
        <w:pBdr>
          <w:top w:val="single" w:sz="4" w:space="6" w:color="auto"/>
        </w:pBdr>
        <w:spacing w:before="240"/>
        <w:ind w:left="720"/>
      </w:pPr>
      <w:r w:rsidRPr="003910E2">
        <w:tab/>
        <w:t>    UpdateIterval 10</w:t>
      </w:r>
    </w:p>
    <w:p w14:paraId="3873A952" w14:textId="77777777" w:rsidR="00BA31A0" w:rsidRPr="003910E2" w:rsidRDefault="00BA31A0" w:rsidP="00BA31A0">
      <w:pPr>
        <w:pStyle w:val="DDNExample"/>
        <w:pBdr>
          <w:top w:val="single" w:sz="4" w:space="6" w:color="auto"/>
        </w:pBdr>
        <w:spacing w:before="240"/>
        <w:ind w:left="720"/>
      </w:pPr>
      <w:r w:rsidRPr="003910E2">
        <w:tab/>
        <w:t>&lt;/Variable&gt;</w:t>
      </w:r>
    </w:p>
    <w:p w14:paraId="4833705A" w14:textId="77777777" w:rsidR="00BA31A0" w:rsidRPr="003910E2" w:rsidRDefault="00BA31A0" w:rsidP="00BA31A0">
      <w:pPr>
        <w:pStyle w:val="DDNExample"/>
        <w:pBdr>
          <w:top w:val="single" w:sz="4" w:space="6" w:color="auto"/>
        </w:pBdr>
        <w:spacing w:before="240"/>
        <w:ind w:left="720"/>
      </w:pPr>
      <w:r w:rsidRPr="003910E2">
        <w:tab/>
        <w:t>  Host "${key:hostname}"</w:t>
      </w:r>
    </w:p>
    <w:p w14:paraId="786A040F" w14:textId="77777777" w:rsidR="00BA31A0" w:rsidRPr="003910E2" w:rsidRDefault="00BA31A0" w:rsidP="00BA31A0">
      <w:pPr>
        <w:pStyle w:val="DDNExample"/>
        <w:pBdr>
          <w:top w:val="single" w:sz="4" w:space="6" w:color="auto"/>
        </w:pBdr>
        <w:spacing w:before="240"/>
        <w:ind w:left="720"/>
      </w:pPr>
      <w:r w:rsidRPr="003910E2">
        <w:tab/>
        <w:t>  Plugin "stress-${variable:mdt_index:MDT%04x}"</w:t>
      </w:r>
    </w:p>
    <w:p w14:paraId="162AABB6" w14:textId="77777777" w:rsidR="00BA31A0" w:rsidRPr="003910E2" w:rsidRDefault="00BA31A0" w:rsidP="00BA31A0">
      <w:pPr>
        <w:pStyle w:val="DDNExample"/>
        <w:pBdr>
          <w:top w:val="single" w:sz="4" w:space="6" w:color="auto"/>
        </w:pBdr>
        <w:spacing w:before="240"/>
        <w:ind w:left="720"/>
      </w:pPr>
      <w:r w:rsidRPr="003910E2">
        <w:tab/>
        <w:t>  PluginInstance "md_stats"</w:t>
      </w:r>
    </w:p>
    <w:p w14:paraId="7E0A2D1F" w14:textId="77777777" w:rsidR="00BA31A0" w:rsidRPr="003910E2" w:rsidRDefault="00BA31A0" w:rsidP="00BA31A0">
      <w:pPr>
        <w:pStyle w:val="DDNExample"/>
        <w:pBdr>
          <w:top w:val="single" w:sz="4" w:space="6" w:color="auto"/>
        </w:pBdr>
        <w:spacing w:before="240"/>
        <w:ind w:left="720"/>
      </w:pPr>
      <w:r w:rsidRPr="003910E2">
        <w:tab/>
        <w:t>  Type "derive"</w:t>
      </w:r>
    </w:p>
    <w:p w14:paraId="6771ED74" w14:textId="77777777" w:rsidR="00BA31A0" w:rsidRPr="003910E2" w:rsidRDefault="00BA31A0" w:rsidP="00BA31A0">
      <w:pPr>
        <w:pStyle w:val="DDNExample"/>
        <w:pBdr>
          <w:top w:val="single" w:sz="4" w:space="6" w:color="auto"/>
        </w:pBdr>
        <w:spacing w:before="240"/>
        <w:ind w:left="720"/>
      </w:pPr>
      <w:r w:rsidRPr="003910E2">
        <w:tab/>
        <w:t>  TypeInstance "open"</w:t>
      </w:r>
    </w:p>
    <w:p w14:paraId="18AF6A43" w14:textId="77777777" w:rsidR="00BA31A0" w:rsidRPr="003910E2" w:rsidRDefault="00BA31A0" w:rsidP="00BA31A0">
      <w:pPr>
        <w:pStyle w:val="DDNExample"/>
        <w:pBdr>
          <w:top w:val="single" w:sz="4" w:space="6" w:color="auto"/>
        </w:pBdr>
        <w:spacing w:before="240"/>
        <w:ind w:left="720"/>
      </w:pPr>
      <w:r w:rsidRPr="003910E2">
        <w:tab/>
        <w:t>  TsdbName "md_stats"</w:t>
      </w:r>
    </w:p>
    <w:p w14:paraId="1C8C4E21" w14:textId="77777777" w:rsidR="00BA31A0" w:rsidRPr="003910E2" w:rsidRDefault="00BA31A0" w:rsidP="00BA31A0">
      <w:pPr>
        <w:pStyle w:val="DDNExample"/>
        <w:pBdr>
          <w:top w:val="single" w:sz="4" w:space="6" w:color="auto"/>
        </w:pBdr>
        <w:spacing w:before="240"/>
        <w:ind w:left="720"/>
      </w:pPr>
      <w:r w:rsidRPr="003910E2">
        <w:tab/>
        <w:t>  TsdbTags "optype=open fs_name=stress mdt_index=${variable:mdt_index:MDT%04x} mdt_stats_open=${variable:mdt_stats_open:%d}"</w:t>
      </w:r>
    </w:p>
    <w:p w14:paraId="4D9E0DE5" w14:textId="77777777" w:rsidR="00BA31A0" w:rsidRPr="003910E2" w:rsidRDefault="00BA31A0" w:rsidP="00BA31A0">
      <w:pPr>
        <w:pStyle w:val="DDNExample"/>
        <w:pBdr>
          <w:top w:val="single" w:sz="4" w:space="6" w:color="auto"/>
        </w:pBdr>
        <w:spacing w:before="240"/>
        <w:ind w:left="720"/>
      </w:pPr>
      <w:r w:rsidRPr="003910E2">
        <w:t>   &lt;/Metric&gt;</w:t>
      </w:r>
    </w:p>
    <w:p w14:paraId="4387F617" w14:textId="77777777" w:rsidR="00BA31A0" w:rsidRDefault="00BA31A0" w:rsidP="00BA31A0">
      <w:pPr>
        <w:pStyle w:val="DDNExample"/>
        <w:pBdr>
          <w:top w:val="single" w:sz="4" w:space="6" w:color="auto"/>
        </w:pBdr>
        <w:spacing w:before="240"/>
        <w:ind w:left="720"/>
        <w:rPr>
          <w:lang w:eastAsia="zh-CN"/>
        </w:rPr>
      </w:pPr>
      <w:r w:rsidRPr="003910E2">
        <w:t>&lt;/Plugin&gt;</w:t>
      </w:r>
    </w:p>
    <w:p w14:paraId="51F89969" w14:textId="77777777" w:rsidR="00BA31A0" w:rsidRPr="00847495" w:rsidRDefault="00BA31A0" w:rsidP="00BA31A0">
      <w:pPr>
        <w:pStyle w:val="21"/>
        <w:rPr>
          <w:rFonts w:eastAsiaTheme="minorEastAsia"/>
          <w:lang w:eastAsia="zh-CN"/>
        </w:rPr>
      </w:pPr>
      <w:bookmarkStart w:id="498" w:name="_Toc503794966"/>
      <w:bookmarkStart w:id="499" w:name="_Toc514766654"/>
      <w:r w:rsidRPr="00847495">
        <w:rPr>
          <w:rFonts w:eastAsiaTheme="minorEastAsia" w:hint="eastAsia"/>
          <w:lang w:eastAsia="zh-CN"/>
        </w:rPr>
        <w:t xml:space="preserve">Start </w:t>
      </w:r>
      <w:r>
        <w:rPr>
          <w:rFonts w:eastAsiaTheme="minorEastAsia" w:hint="eastAsia"/>
          <w:lang w:eastAsia="zh-CN"/>
        </w:rPr>
        <w:t>T</w:t>
      </w:r>
      <w:r w:rsidRPr="00847495">
        <w:rPr>
          <w:rFonts w:eastAsiaTheme="minorEastAsia" w:hint="eastAsia"/>
          <w:lang w:eastAsia="zh-CN"/>
        </w:rPr>
        <w:t>esting</w:t>
      </w:r>
      <w:bookmarkEnd w:id="498"/>
      <w:bookmarkEnd w:id="499"/>
    </w:p>
    <w:p w14:paraId="49222ECE" w14:textId="59F45205" w:rsidR="00BA31A0" w:rsidRPr="000F293A" w:rsidRDefault="00BA31A0" w:rsidP="00BA31A0">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b w:val="0"/>
          <w:noProof w:val="0"/>
          <w:szCs w:val="24"/>
          <w:lang w:eastAsia="zh-CN"/>
        </w:rPr>
        <w:t>After modifying</w:t>
      </w:r>
      <w:r w:rsidR="00473055">
        <w:rPr>
          <w:rFonts w:ascii="ITCCentury Book" w:eastAsiaTheme="minorEastAsia" w:hAnsi="ITCCentury Book" w:cs="Calibri"/>
          <w:b w:val="0"/>
          <w:noProof w:val="0"/>
          <w:szCs w:val="24"/>
          <w:lang w:eastAsia="zh-CN"/>
        </w:rPr>
        <w:t xml:space="preserve"> </w:t>
      </w:r>
      <w:r w:rsidRPr="00042B02">
        <w:rPr>
          <w:rFonts w:ascii="ITCCentury Book" w:eastAsiaTheme="minorEastAsia" w:hAnsi="ITCCentury Book" w:cs="Calibri"/>
          <w:b w:val="0"/>
          <w:noProof w:val="0"/>
          <w:szCs w:val="24"/>
          <w:lang w:eastAsia="zh-CN"/>
        </w:rPr>
        <w:t>t</w:t>
      </w:r>
      <w:r w:rsidR="00473055">
        <w:rPr>
          <w:rFonts w:ascii="ITCCentury Book" w:eastAsiaTheme="minorEastAsia" w:hAnsi="ITCCentury Book" w:cs="Calibri"/>
          <w:b w:val="0"/>
          <w:noProof w:val="0"/>
          <w:szCs w:val="24"/>
          <w:lang w:eastAsia="zh-CN"/>
        </w:rPr>
        <w:t xml:space="preserve">he configuration file, restart </w:t>
      </w:r>
      <w:r w:rsidR="00473055" w:rsidRPr="00473055">
        <w:rPr>
          <w:rFonts w:ascii="ITCCentury Book" w:eastAsiaTheme="minorEastAsia" w:hAnsi="ITCCentury Book" w:cs="Calibri"/>
          <w:noProof w:val="0"/>
          <w:szCs w:val="24"/>
          <w:lang w:eastAsia="zh-CN"/>
        </w:rPr>
        <w:t>c</w:t>
      </w:r>
      <w:r w:rsidRPr="00473055">
        <w:rPr>
          <w:rFonts w:ascii="ITCCentury Book" w:eastAsiaTheme="minorEastAsia" w:hAnsi="ITCCentury Book" w:cs="Calibri"/>
          <w:noProof w:val="0"/>
          <w:szCs w:val="24"/>
          <w:lang w:eastAsia="zh-CN"/>
        </w:rPr>
        <w:t>ollectd</w:t>
      </w:r>
      <w:r w:rsidRPr="00042B02">
        <w:rPr>
          <w:rFonts w:ascii="ITCCentury Book" w:eastAsiaTheme="minorEastAsia" w:hAnsi="ITCCentury Book" w:cs="Calibri"/>
          <w:b w:val="0"/>
          <w:noProof w:val="0"/>
          <w:szCs w:val="24"/>
          <w:lang w:eastAsia="zh-CN"/>
        </w:rPr>
        <w:t>:</w:t>
      </w:r>
    </w:p>
    <w:p w14:paraId="3F6A70A0" w14:textId="77777777" w:rsidR="00BA31A0" w:rsidRPr="005875BF" w:rsidRDefault="00BA31A0" w:rsidP="00BA31A0">
      <w:pPr>
        <w:pStyle w:val="DDNCommandDeclaration"/>
        <w:spacing w:line="360" w:lineRule="auto"/>
        <w:ind w:left="1440"/>
        <w:rPr>
          <w:rFonts w:eastAsiaTheme="minorEastAsia"/>
          <w:b w:val="0"/>
          <w:lang w:eastAsia="zh-CN"/>
        </w:rPr>
      </w:pPr>
      <w:r w:rsidRPr="007B7A55">
        <w:rPr>
          <w:rFonts w:hint="eastAsia"/>
          <w:lang w:eastAsia="zh-CN"/>
        </w:rPr>
        <w:t>service collectd restar</w:t>
      </w:r>
      <w:r w:rsidRPr="007B7A55">
        <w:rPr>
          <w:rFonts w:hint="eastAsia"/>
          <w:lang w:eastAsia="zh-CN"/>
        </w:rPr>
        <w:lastRenderedPageBreak/>
        <w:t>t</w:t>
      </w:r>
    </w:p>
    <w:p w14:paraId="3F0EFDCE" w14:textId="2418E136" w:rsidR="002D546E" w:rsidRDefault="002D546E" w:rsidP="00BA31A0">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 xml:space="preserve">A message like the following should appear in </w:t>
      </w:r>
      <w:r w:rsidRPr="002D546E">
        <w:rPr>
          <w:rFonts w:ascii="ITCCentury Book" w:eastAsiaTheme="minorEastAsia" w:hAnsi="ITCCentury Book" w:cs="Calibri" w:hint="eastAsia"/>
          <w:b w:val="0"/>
          <w:i/>
          <w:noProof w:val="0"/>
          <w:szCs w:val="24"/>
          <w:lang w:eastAsia="zh-CN"/>
        </w:rPr>
        <w:t>/var/log/messages</w:t>
      </w:r>
      <w:r w:rsidRPr="002D546E">
        <w:rPr>
          <w:rFonts w:ascii="ITCCentury Book" w:eastAsiaTheme="minorEastAsia" w:hAnsi="ITCCentury Book" w:cs="Calibri" w:hint="eastAsia"/>
          <w:b w:val="0"/>
          <w:noProof w:val="0"/>
          <w:szCs w:val="24"/>
          <w:lang w:eastAsia="zh-CN"/>
        </w:rPr>
        <w:t>:</w:t>
      </w:r>
    </w:p>
    <w:p w14:paraId="5B54ECDD" w14:textId="77777777" w:rsidR="00BA31A0" w:rsidRDefault="00BA31A0" w:rsidP="00BA31A0">
      <w:pPr>
        <w:pStyle w:val="DDNExample"/>
        <w:pBdr>
          <w:top w:val="single" w:sz="4" w:space="6" w:color="auto"/>
          <w:right w:val="single" w:sz="4" w:space="0" w:color="auto"/>
        </w:pBdr>
        <w:spacing w:before="240"/>
        <w:ind w:left="720"/>
      </w:pPr>
      <w:r w:rsidRPr="00D144ED">
        <w:t>server11 collectd[20830]: stress2: time: 1.79244 for 70100 commits with 32 threads, 39108.70099 commits/second</w:t>
      </w:r>
    </w:p>
    <w:p w14:paraId="640FB253" w14:textId="5BCFE8BD" w:rsidR="00BA31A0" w:rsidRPr="004D61D7" w:rsidRDefault="00BA31A0" w:rsidP="00BA31A0">
      <w:pPr>
        <w:pStyle w:val="DDNCommandDeclaration"/>
        <w:spacing w:line="360" w:lineRule="auto"/>
        <w:rPr>
          <w:rFonts w:ascii="ITCCentury Book" w:eastAsiaTheme="minorEastAsia" w:hAnsi="ITCCentury Book" w:cs="Calibri"/>
          <w:b w:val="0"/>
          <w:noProof w:val="0"/>
          <w:szCs w:val="24"/>
          <w:lang w:eastAsia="zh-CN"/>
        </w:rPr>
      </w:pPr>
      <w:r w:rsidRPr="004D61D7">
        <w:rPr>
          <w:rFonts w:ascii="ITCCentury Book" w:eastAsiaTheme="minorEastAsia" w:hAnsi="ITCCentury Book" w:cs="Calibri"/>
          <w:b w:val="0"/>
          <w:noProof w:val="0"/>
          <w:szCs w:val="24"/>
          <w:lang w:eastAsia="zh-CN"/>
        </w:rPr>
        <w:t xml:space="preserve">The above information shows that </w:t>
      </w:r>
      <w:r w:rsidRPr="00582D08">
        <w:rPr>
          <w:rFonts w:ascii="ITCCentury Book" w:eastAsiaTheme="minorEastAsia" w:hAnsi="ITCCentury Book" w:cs="Calibri"/>
          <w:noProof w:val="0"/>
          <w:szCs w:val="24"/>
          <w:lang w:eastAsia="zh-CN"/>
        </w:rPr>
        <w:t>stress2</w:t>
      </w:r>
      <w:r w:rsidR="00582D08">
        <w:rPr>
          <w:rFonts w:ascii="ITCCentury Book" w:eastAsiaTheme="minorEastAsia" w:hAnsi="ITCCentury Book" w:cs="Calibri"/>
          <w:b w:val="0"/>
          <w:noProof w:val="0"/>
          <w:szCs w:val="24"/>
          <w:lang w:eastAsia="zh-CN"/>
        </w:rPr>
        <w:t xml:space="preserve"> plug</w:t>
      </w:r>
      <w:r w:rsidRPr="004D61D7">
        <w:rPr>
          <w:rFonts w:ascii="ITCCentury Book" w:eastAsiaTheme="minorEastAsia" w:hAnsi="ITCCentury Book" w:cs="Calibri"/>
          <w:b w:val="0"/>
          <w:noProof w:val="0"/>
          <w:szCs w:val="24"/>
          <w:lang w:eastAsia="zh-CN"/>
        </w:rPr>
        <w:t xml:space="preserve">in </w:t>
      </w:r>
      <w:r>
        <w:rPr>
          <w:rFonts w:ascii="ITCCentury Book" w:eastAsiaTheme="minorEastAsia" w:hAnsi="ITCCentury Book" w:cs="Calibri"/>
          <w:b w:val="0"/>
          <w:noProof w:val="0"/>
          <w:szCs w:val="24"/>
          <w:lang w:eastAsia="zh-CN"/>
        </w:rPr>
        <w:t xml:space="preserve">successfully loaded </w:t>
      </w:r>
      <w:r w:rsidRPr="004D61D7">
        <w:rPr>
          <w:rFonts w:ascii="ITCCentury Book" w:eastAsiaTheme="minorEastAsia" w:hAnsi="ITCCentury Book" w:cs="Calibri"/>
          <w:b w:val="0"/>
          <w:noProof w:val="0"/>
          <w:szCs w:val="24"/>
          <w:lang w:eastAsia="zh-CN"/>
        </w:rPr>
        <w:t>, and gene</w:t>
      </w:r>
      <w:r>
        <w:rPr>
          <w:rFonts w:ascii="ITCCentury Book" w:eastAsiaTheme="minorEastAsia" w:hAnsi="ITCCentury Book" w:cs="Calibri"/>
          <w:b w:val="0"/>
          <w:noProof w:val="0"/>
          <w:szCs w:val="24"/>
          <w:lang w:eastAsia="zh-CN"/>
        </w:rPr>
        <w:t xml:space="preserve">rated a lot of monitoring data. </w:t>
      </w:r>
      <w:r>
        <w:rPr>
          <w:rFonts w:ascii="ITCCentury Book" w:eastAsiaTheme="minorEastAsia" w:hAnsi="ITCCentury Book" w:cs="Calibri" w:hint="eastAsia"/>
          <w:b w:val="0"/>
          <w:noProof w:val="0"/>
          <w:szCs w:val="24"/>
          <w:lang w:eastAsia="zh-CN"/>
        </w:rPr>
        <w:t xml:space="preserve">With the above </w:t>
      </w:r>
      <w:r w:rsidRPr="004D61D7">
        <w:rPr>
          <w:rFonts w:ascii="ITCCentury Book" w:eastAsiaTheme="minorEastAsia" w:hAnsi="ITCCentury Book" w:cs="Calibri"/>
          <w:b w:val="0"/>
          <w:noProof w:val="0"/>
          <w:szCs w:val="24"/>
          <w:lang w:eastAsia="zh-CN"/>
        </w:rPr>
        <w:t>configuration file</w:t>
      </w:r>
      <w:r w:rsidR="00582D08">
        <w:rPr>
          <w:rFonts w:ascii="ITCCentury Book" w:eastAsiaTheme="minorEastAsia" w:hAnsi="ITCCentury Book" w:cs="Calibri"/>
          <w:b w:val="0"/>
          <w:noProof w:val="0"/>
          <w:szCs w:val="24"/>
          <w:lang w:eastAsia="zh-CN"/>
        </w:rPr>
        <w:t xml:space="preserve"> </w:t>
      </w:r>
      <w:r>
        <w:rPr>
          <w:rFonts w:ascii="ITCCentury Book" w:eastAsiaTheme="minorEastAsia" w:hAnsi="ITCCentury Book" w:cs="Calibri" w:hint="eastAsia"/>
          <w:b w:val="0"/>
          <w:noProof w:val="0"/>
          <w:szCs w:val="24"/>
          <w:lang w:eastAsia="zh-CN"/>
        </w:rPr>
        <w:t xml:space="preserve">and </w:t>
      </w:r>
      <w:r w:rsidRPr="004D61D7">
        <w:rPr>
          <w:rFonts w:ascii="ITCCentury Book" w:eastAsiaTheme="minorEastAsia" w:hAnsi="ITCCentury Book" w:cs="Calibri"/>
          <w:b w:val="0"/>
          <w:noProof w:val="0"/>
          <w:szCs w:val="24"/>
          <w:lang w:eastAsia="zh-CN"/>
        </w:rPr>
        <w:t>following specifi</w:t>
      </w:r>
      <w:r>
        <w:rPr>
          <w:rFonts w:ascii="ITCCentury Book" w:eastAsiaTheme="minorEastAsia" w:hAnsi="ITCCentury Book" w:cs="Calibri"/>
          <w:b w:val="0"/>
          <w:noProof w:val="0"/>
          <w:szCs w:val="24"/>
          <w:lang w:eastAsia="zh-CN"/>
        </w:rPr>
        <w:t xml:space="preserve">ed hardware environment, </w:t>
      </w:r>
      <w:r w:rsidRPr="004D61D7">
        <w:rPr>
          <w:rFonts w:ascii="ITCCentury Book" w:eastAsiaTheme="minorEastAsia" w:hAnsi="ITCCentury Book" w:cs="Calibri"/>
          <w:b w:val="0"/>
          <w:noProof w:val="0"/>
          <w:szCs w:val="24"/>
          <w:lang w:eastAsia="zh-CN"/>
        </w:rPr>
        <w:t>the corresponding monitoring bottlenecks</w:t>
      </w:r>
      <w:r>
        <w:rPr>
          <w:rFonts w:ascii="ITCCentury Book" w:eastAsiaTheme="minorEastAsia" w:hAnsi="ITCCentury Book" w:cs="Calibri" w:hint="eastAsia"/>
          <w:b w:val="0"/>
          <w:noProof w:val="0"/>
          <w:szCs w:val="24"/>
          <w:lang w:eastAsia="zh-CN"/>
        </w:rPr>
        <w:t xml:space="preserve"> were checked.</w:t>
      </w:r>
    </w:p>
    <w:p w14:paraId="49390467" w14:textId="77777777" w:rsidR="00BA31A0" w:rsidRDefault="00BA31A0" w:rsidP="00BA31A0">
      <w:pPr>
        <w:pStyle w:val="Bullet1"/>
      </w:pPr>
      <w:r w:rsidRPr="00080FA2">
        <w:rPr>
          <w:rFonts w:hint="eastAsia"/>
          <w:b/>
        </w:rPr>
        <w:t>OS</w:t>
      </w:r>
      <w:r w:rsidRPr="00080FA2">
        <w:rPr>
          <w:b/>
        </w:rPr>
        <w:t>：</w:t>
      </w:r>
      <w:r>
        <w:t>CentOS7</w:t>
      </w:r>
      <w:r>
        <w:rPr>
          <w:rFonts w:hint="eastAsia"/>
          <w:lang w:eastAsia="zh-CN"/>
        </w:rPr>
        <w:t>.</w:t>
      </w:r>
    </w:p>
    <w:p w14:paraId="2B6AACA0" w14:textId="77777777" w:rsidR="00BA31A0" w:rsidRPr="00B0235D" w:rsidRDefault="00BA31A0" w:rsidP="00BA31A0">
      <w:pPr>
        <w:pStyle w:val="Bullet1"/>
        <w:rPr>
          <w:rStyle w:val="NoneA"/>
        </w:rPr>
      </w:pPr>
      <w:r w:rsidRPr="00080FA2">
        <w:rPr>
          <w:rFonts w:hint="eastAsia"/>
          <w:b/>
        </w:rPr>
        <w:t>Memory</w:t>
      </w:r>
      <w:r w:rsidRPr="00080FA2">
        <w:rPr>
          <w:b/>
        </w:rPr>
        <w:t>：</w:t>
      </w:r>
      <w:r>
        <w:rPr>
          <w:rStyle w:val="NoneA"/>
          <w:rFonts w:hint="eastAsia"/>
          <w:lang w:eastAsia="zh-CN"/>
        </w:rPr>
        <w:t>128GB</w:t>
      </w:r>
      <w:r>
        <w:rPr>
          <w:rStyle w:val="NoneA"/>
          <w:rFonts w:ascii="宋体" w:hAnsi="宋体" w:cs="宋体" w:hint="eastAsia"/>
          <w:lang w:val="zh-TW" w:eastAsia="zh-CN"/>
        </w:rPr>
        <w:t>.</w:t>
      </w:r>
    </w:p>
    <w:p w14:paraId="366D3B5C" w14:textId="77777777" w:rsidR="00BA31A0" w:rsidRDefault="00BA31A0" w:rsidP="00BA31A0">
      <w:pPr>
        <w:pStyle w:val="Bullet1"/>
      </w:pPr>
      <w:r w:rsidRPr="00080FA2">
        <w:rPr>
          <w:rFonts w:hint="eastAsia"/>
          <w:b/>
        </w:rPr>
        <w:t>CPU:</w:t>
      </w:r>
      <w:r w:rsidRPr="00582D08">
        <w:rPr>
          <w:rFonts w:hint="eastAsia"/>
        </w:rPr>
        <w:t xml:space="preserve"> </w:t>
      </w:r>
      <w:r w:rsidRPr="00582D08">
        <w:t>Intel</w:t>
      </w:r>
      <w:r w:rsidRPr="00B0235D">
        <w:t>(R) Xeon(R) CPU E5-2630 v3 @ 2.40GHz</w:t>
      </w:r>
      <w:r>
        <w:rPr>
          <w:rFonts w:hint="eastAsia"/>
          <w:lang w:eastAsia="zh-CN"/>
        </w:rPr>
        <w:t>.</w:t>
      </w:r>
    </w:p>
    <w:p w14:paraId="178B0BF8" w14:textId="62CFA7FE" w:rsidR="00BA31A0" w:rsidRPr="00B0235D" w:rsidRDefault="00BA31A0" w:rsidP="00BA31A0">
      <w:pPr>
        <w:pStyle w:val="Bullet1"/>
      </w:pPr>
      <w:r w:rsidRPr="00080FA2">
        <w:rPr>
          <w:rFonts w:hint="eastAsia"/>
          <w:b/>
        </w:rPr>
        <w:t>Disk</w:t>
      </w:r>
      <w:r w:rsidR="00582D08">
        <w:rPr>
          <w:rFonts w:hint="eastAsia"/>
          <w:b/>
        </w:rPr>
        <w:t>:</w:t>
      </w:r>
      <w:r w:rsidR="00582D08" w:rsidRPr="00582D08">
        <w:rPr>
          <w:rFonts w:hint="eastAsia"/>
        </w:rPr>
        <w:t xml:space="preserve"> </w:t>
      </w:r>
      <w:r w:rsidRPr="00B95C34">
        <w:t>Samsung SSD 850  2B6Q</w:t>
      </w:r>
      <w:r>
        <w:rPr>
          <w:rFonts w:hint="eastAsia"/>
          <w:lang w:eastAsia="zh-CN"/>
        </w:rPr>
        <w:t>.</w:t>
      </w:r>
    </w:p>
    <w:p w14:paraId="4C56F0E0" w14:textId="4381BF3F" w:rsidR="00BA31A0" w:rsidRPr="00221E59" w:rsidRDefault="00BA31A0" w:rsidP="00BA31A0">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The m</w:t>
      </w:r>
      <w:r w:rsidRPr="00221E59">
        <w:rPr>
          <w:rFonts w:ascii="ITCCentury Book" w:eastAsiaTheme="minorEastAsia" w:hAnsi="ITCCentury Book" w:cs="Calibri"/>
          <w:b w:val="0"/>
          <w:noProof w:val="0"/>
          <w:szCs w:val="24"/>
          <w:lang w:eastAsia="zh-CN"/>
        </w:rPr>
        <w:t xml:space="preserve">onitoring client and </w:t>
      </w:r>
      <w:r>
        <w:rPr>
          <w:rFonts w:ascii="ITCCentury Book" w:eastAsiaTheme="minorEastAsia" w:hAnsi="ITCCentury Book" w:cs="Calibri" w:hint="eastAsia"/>
          <w:b w:val="0"/>
          <w:noProof w:val="0"/>
          <w:szCs w:val="24"/>
          <w:lang w:eastAsia="zh-CN"/>
        </w:rPr>
        <w:t xml:space="preserve">database </w:t>
      </w:r>
      <w:r w:rsidRPr="00221E59">
        <w:rPr>
          <w:rFonts w:ascii="ITCCentury Book" w:eastAsiaTheme="minorEastAsia" w:hAnsi="ITCCentury Book" w:cs="Calibri"/>
          <w:b w:val="0"/>
          <w:noProof w:val="0"/>
          <w:szCs w:val="24"/>
          <w:lang w:eastAsia="zh-CN"/>
        </w:rPr>
        <w:t xml:space="preserve">server </w:t>
      </w:r>
      <w:r>
        <w:rPr>
          <w:rFonts w:ascii="ITCCentury Book" w:eastAsiaTheme="minorEastAsia" w:hAnsi="ITCCentury Book" w:cs="Calibri" w:hint="eastAsia"/>
          <w:b w:val="0"/>
          <w:noProof w:val="0"/>
          <w:szCs w:val="24"/>
          <w:lang w:eastAsia="zh-CN"/>
        </w:rPr>
        <w:t xml:space="preserve">are </w:t>
      </w:r>
      <w:r>
        <w:rPr>
          <w:rFonts w:ascii="ITCCentury Book" w:eastAsiaTheme="minorEastAsia" w:hAnsi="ITCCentury Book" w:cs="Calibri"/>
          <w:b w:val="0"/>
          <w:noProof w:val="0"/>
          <w:szCs w:val="24"/>
          <w:lang w:eastAsia="zh-CN"/>
        </w:rPr>
        <w:t xml:space="preserve">running on the same </w:t>
      </w:r>
      <w:r>
        <w:rPr>
          <w:rFonts w:ascii="ITCCentury Book" w:eastAsiaTheme="minorEastAsia" w:hAnsi="ITCCentury Book" w:cs="Calibri" w:hint="eastAsia"/>
          <w:b w:val="0"/>
          <w:noProof w:val="0"/>
          <w:szCs w:val="24"/>
          <w:lang w:eastAsia="zh-CN"/>
        </w:rPr>
        <w:t>host</w:t>
      </w:r>
      <w:r w:rsidRPr="00221E59">
        <w:rPr>
          <w:rFonts w:ascii="ITCCentury Book" w:eastAsiaTheme="minorEastAsia" w:hAnsi="ITCCentury Book" w:cs="Calibri"/>
          <w:b w:val="0"/>
          <w:noProof w:val="0"/>
          <w:szCs w:val="24"/>
          <w:lang w:eastAsia="zh-CN"/>
        </w:rPr>
        <w:t xml:space="preserve">, Influxdb data </w:t>
      </w:r>
      <w:r>
        <w:rPr>
          <w:rFonts w:ascii="ITCCentury Book" w:eastAsiaTheme="minorEastAsia" w:hAnsi="ITCCentury Book" w:cs="Calibri" w:hint="eastAsia"/>
          <w:b w:val="0"/>
          <w:noProof w:val="0"/>
          <w:szCs w:val="24"/>
          <w:lang w:eastAsia="zh-CN"/>
        </w:rPr>
        <w:t>is s</w:t>
      </w:r>
      <w:r w:rsidRPr="00221E59">
        <w:rPr>
          <w:rFonts w:ascii="ITCCentury Book" w:eastAsiaTheme="minorEastAsia" w:hAnsi="ITCCentury Book" w:cs="Calibri" w:hint="eastAsia"/>
          <w:b w:val="0"/>
          <w:noProof w:val="0"/>
          <w:szCs w:val="24"/>
          <w:lang w:eastAsia="zh-CN"/>
        </w:rPr>
        <w:t>tore</w:t>
      </w:r>
      <w:r>
        <w:rPr>
          <w:rFonts w:ascii="ITCCentury Book" w:eastAsiaTheme="minorEastAsia" w:hAnsi="ITCCentury Book" w:cs="Calibri" w:hint="eastAsia"/>
          <w:b w:val="0"/>
          <w:noProof w:val="0"/>
          <w:szCs w:val="24"/>
          <w:lang w:eastAsia="zh-CN"/>
        </w:rPr>
        <w:t>d</w:t>
      </w:r>
      <w:r w:rsidRPr="00221E59">
        <w:rPr>
          <w:rFonts w:ascii="ITCCentury Book" w:eastAsiaTheme="minorEastAsia" w:hAnsi="ITCCentury Book" w:cs="Calibri" w:hint="eastAsia"/>
          <w:b w:val="0"/>
          <w:noProof w:val="0"/>
          <w:szCs w:val="24"/>
          <w:lang w:eastAsia="zh-CN"/>
        </w:rPr>
        <w:t xml:space="preserve"> on </w:t>
      </w:r>
      <w:r w:rsidRPr="00221E59">
        <w:rPr>
          <w:rFonts w:ascii="ITCCentury Book" w:eastAsiaTheme="minorEastAsia" w:hAnsi="ITCCentury Book" w:cs="Calibri"/>
          <w:b w:val="0"/>
          <w:noProof w:val="0"/>
          <w:szCs w:val="24"/>
          <w:lang w:eastAsia="zh-CN"/>
        </w:rPr>
        <w:t xml:space="preserve">SSD </w:t>
      </w:r>
      <w:r>
        <w:rPr>
          <w:rFonts w:ascii="ITCCentury Book" w:eastAsiaTheme="minorEastAsia" w:hAnsi="ITCCentury Book" w:cs="Calibri" w:hint="eastAsia"/>
          <w:b w:val="0"/>
          <w:noProof w:val="0"/>
          <w:szCs w:val="24"/>
          <w:lang w:eastAsia="zh-CN"/>
        </w:rPr>
        <w:t xml:space="preserve">with </w:t>
      </w:r>
      <w:r w:rsidR="00582D08">
        <w:rPr>
          <w:rFonts w:ascii="ITCCentury Book" w:eastAsiaTheme="minorEastAsia" w:hAnsi="ITCCentury Book" w:cs="Calibri"/>
          <w:b w:val="0"/>
          <w:noProof w:val="0"/>
          <w:szCs w:val="24"/>
          <w:lang w:eastAsia="zh-CN"/>
        </w:rPr>
        <w:t>e</w:t>
      </w:r>
      <w:r w:rsidRPr="00221E59">
        <w:rPr>
          <w:rFonts w:ascii="ITCCentury Book" w:eastAsiaTheme="minorEastAsia" w:hAnsi="ITCCentury Book" w:cs="Calibri"/>
          <w:b w:val="0"/>
          <w:noProof w:val="0"/>
          <w:szCs w:val="24"/>
          <w:lang w:eastAsia="zh-CN"/>
        </w:rPr>
        <w:t>xt4 file system.</w:t>
      </w:r>
    </w:p>
    <w:p w14:paraId="3E639BAA" w14:textId="77777777" w:rsidR="00BA31A0" w:rsidRPr="00D04773" w:rsidRDefault="00BA31A0" w:rsidP="00BA31A0">
      <w:pPr>
        <w:pStyle w:val="p1"/>
        <w:spacing w:line="480" w:lineRule="auto"/>
        <w:ind w:left="720"/>
        <w:rPr>
          <w:rFonts w:ascii="ITCCentury Book" w:hAnsi="ITCCentury Book" w:cs="Calibri"/>
          <w:b/>
          <w:color w:val="auto"/>
          <w:sz w:val="20"/>
          <w:szCs w:val="24"/>
        </w:rPr>
      </w:pPr>
      <w:r w:rsidRPr="009661F3">
        <w:rPr>
          <w:rFonts w:ascii="ITCCentury Book" w:hAnsi="ITCCentury Book" w:cs="Calibri"/>
          <w:b/>
          <w:color w:val="auto"/>
          <w:sz w:val="20"/>
          <w:szCs w:val="24"/>
        </w:rPr>
        <w:t>Preconditions:</w:t>
      </w:r>
    </w:p>
    <w:p w14:paraId="0E579DE1" w14:textId="5FBF87DF" w:rsidR="00BA31A0" w:rsidRDefault="00BA31A0" w:rsidP="00BA31A0">
      <w:pPr>
        <w:pStyle w:val="Bullet1"/>
      </w:pPr>
      <w:r w:rsidRPr="00080FA2">
        <w:rPr>
          <w:rFonts w:hint="eastAsia"/>
          <w:b/>
        </w:rPr>
        <w:t>Collectd</w:t>
      </w:r>
      <w:r w:rsidR="00473055">
        <w:rPr>
          <w:b/>
        </w:rPr>
        <w:t xml:space="preserve"> </w:t>
      </w:r>
      <w:r w:rsidRPr="00080FA2">
        <w:rPr>
          <w:rFonts w:hint="eastAsia"/>
          <w:b/>
        </w:rPr>
        <w:t>Interval</w:t>
      </w:r>
      <w:r>
        <w:rPr>
          <w:rFonts w:hint="eastAsia"/>
          <w:b/>
          <w:lang w:eastAsia="zh-CN"/>
        </w:rPr>
        <w:t xml:space="preserve">: </w:t>
      </w:r>
      <w:r>
        <w:rPr>
          <w:rFonts w:hint="eastAsia"/>
        </w:rPr>
        <w:t>60</w:t>
      </w:r>
      <w:r>
        <w:rPr>
          <w:rFonts w:hint="eastAsia"/>
          <w:lang w:eastAsia="zh-CN"/>
        </w:rPr>
        <w:t xml:space="preserve"> seconds.</w:t>
      </w:r>
    </w:p>
    <w:p w14:paraId="52508167" w14:textId="39B23E6D" w:rsidR="00BA31A0" w:rsidRPr="000910C9" w:rsidRDefault="00BA31A0" w:rsidP="00BA31A0">
      <w:pPr>
        <w:pStyle w:val="Bullet1"/>
        <w:rPr>
          <w:rStyle w:val="NoneA"/>
          <w:lang w:eastAsia="zh-CN"/>
        </w:rPr>
      </w:pPr>
      <w:r w:rsidRPr="00080FA2">
        <w:rPr>
          <w:rFonts w:hint="eastAsia"/>
          <w:b/>
        </w:rPr>
        <w:t>Grafana</w:t>
      </w:r>
      <w:r w:rsidR="00473055">
        <w:rPr>
          <w:b/>
        </w:rPr>
        <w:t xml:space="preserve"> </w:t>
      </w:r>
      <w:r w:rsidRPr="00080FA2">
        <w:rPr>
          <w:rFonts w:hint="eastAsia"/>
          <w:b/>
        </w:rPr>
        <w:t>History</w:t>
      </w:r>
      <w:r>
        <w:rPr>
          <w:rFonts w:hint="eastAsia"/>
          <w:b/>
          <w:lang w:eastAsia="zh-CN"/>
        </w:rPr>
        <w:t xml:space="preserve">: </w:t>
      </w:r>
      <w:r w:rsidRPr="000910C9">
        <w:rPr>
          <w:rFonts w:hint="eastAsia"/>
          <w:lang w:eastAsia="zh-CN"/>
        </w:rPr>
        <w:t>1</w:t>
      </w:r>
      <w:r>
        <w:rPr>
          <w:rFonts w:hint="eastAsia"/>
          <w:lang w:eastAsia="zh-CN"/>
        </w:rPr>
        <w:t xml:space="preserve"> hour.</w:t>
      </w:r>
    </w:p>
    <w:p w14:paraId="75811CE3" w14:textId="77777777" w:rsidR="00BA31A0" w:rsidRDefault="00BA31A0" w:rsidP="00BA31A0">
      <w:pPr>
        <w:pStyle w:val="Bullet1"/>
      </w:pPr>
      <w:r w:rsidRPr="00080FA2">
        <w:rPr>
          <w:rFonts w:hint="eastAsia"/>
          <w:b/>
        </w:rPr>
        <w:t>Grafana</w:t>
      </w:r>
      <w:r>
        <w:rPr>
          <w:rFonts w:hint="eastAsia"/>
          <w:b/>
          <w:lang w:eastAsia="zh-CN"/>
        </w:rPr>
        <w:t xml:space="preserve"> R</w:t>
      </w:r>
      <w:r w:rsidRPr="00080FA2">
        <w:rPr>
          <w:rFonts w:hint="eastAsia"/>
          <w:b/>
        </w:rPr>
        <w:t>efresh</w:t>
      </w:r>
      <w:r>
        <w:rPr>
          <w:rFonts w:hint="eastAsia"/>
          <w:b/>
          <w:lang w:eastAsia="zh-CN"/>
        </w:rPr>
        <w:t xml:space="preserve"> Interval: </w:t>
      </w:r>
      <w:r w:rsidRPr="000910C9">
        <w:rPr>
          <w:rFonts w:hint="eastAsia"/>
        </w:rPr>
        <w:t xml:space="preserve">60 </w:t>
      </w:r>
      <w:r>
        <w:rPr>
          <w:rFonts w:hint="eastAsia"/>
          <w:lang w:eastAsia="zh-CN"/>
        </w:rPr>
        <w:t>seconds.</w:t>
      </w:r>
    </w:p>
    <w:p w14:paraId="753E33D0" w14:textId="77777777" w:rsidR="00BA31A0" w:rsidRDefault="00BA31A0" w:rsidP="00BA31A0">
      <w:pPr>
        <w:pStyle w:val="Bullet1"/>
      </w:pPr>
      <w:r w:rsidRPr="00080FA2">
        <w:rPr>
          <w:rFonts w:hint="eastAsia"/>
          <w:b/>
        </w:rPr>
        <w:t>Collectd</w:t>
      </w:r>
      <w:r>
        <w:rPr>
          <w:rFonts w:hint="eastAsia"/>
          <w:b/>
          <w:lang w:eastAsia="zh-CN"/>
        </w:rPr>
        <w:t xml:space="preserve"> R</w:t>
      </w:r>
      <w:r w:rsidRPr="00080FA2">
        <w:rPr>
          <w:rFonts w:hint="eastAsia"/>
          <w:b/>
        </w:rPr>
        <w:t xml:space="preserve">unning </w:t>
      </w:r>
      <w:r>
        <w:rPr>
          <w:rFonts w:hint="eastAsia"/>
          <w:b/>
          <w:lang w:eastAsia="zh-CN"/>
        </w:rPr>
        <w:t>T</w:t>
      </w:r>
      <w:r w:rsidRPr="00080FA2">
        <w:rPr>
          <w:rFonts w:hint="eastAsia"/>
          <w:b/>
        </w:rPr>
        <w:t>ime</w:t>
      </w:r>
      <w:r>
        <w:rPr>
          <w:rFonts w:hint="eastAsia"/>
          <w:b/>
          <w:lang w:eastAsia="zh-CN"/>
        </w:rPr>
        <w:t xml:space="preserve">: </w:t>
      </w:r>
      <w:r w:rsidRPr="009661F3">
        <w:rPr>
          <w:rFonts w:hint="eastAsia"/>
        </w:rPr>
        <w:t>more than 1 hour</w:t>
      </w:r>
      <w:r>
        <w:rPr>
          <w:rFonts w:hint="eastAsia"/>
          <w:lang w:eastAsia="zh-CN"/>
        </w:rPr>
        <w:t>.</w:t>
      </w:r>
    </w:p>
    <w:p w14:paraId="6E569C6F" w14:textId="77777777" w:rsidR="00BA31A0" w:rsidRDefault="00BA31A0" w:rsidP="00BA31A0">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Conclusion:</w:t>
      </w:r>
    </w:p>
    <w:p w14:paraId="0BBC417E" w14:textId="4F513A28" w:rsidR="00BA31A0" w:rsidRDefault="00BA31A0" w:rsidP="00BA31A0">
      <w:pPr>
        <w:pStyle w:val="Bullet1"/>
        <w:rPr>
          <w:lang w:eastAsia="zh-CN"/>
        </w:rPr>
      </w:pPr>
      <w:r w:rsidRPr="00080FA2">
        <w:rPr>
          <w:rFonts w:hint="eastAsia"/>
          <w:b/>
        </w:rPr>
        <w:t>Grafana</w:t>
      </w:r>
      <w:r w:rsidR="00473055">
        <w:rPr>
          <w:b/>
        </w:rPr>
        <w:t xml:space="preserve"> </w:t>
      </w:r>
      <w:r w:rsidRPr="00080FA2">
        <w:rPr>
          <w:rFonts w:hint="eastAsia"/>
          <w:b/>
        </w:rPr>
        <w:t>keep</w:t>
      </w:r>
      <w:r>
        <w:rPr>
          <w:rFonts w:hint="eastAsia"/>
          <w:b/>
          <w:lang w:eastAsia="zh-CN"/>
        </w:rPr>
        <w:t xml:space="preserve">s on </w:t>
      </w:r>
      <w:r w:rsidRPr="00080FA2">
        <w:rPr>
          <w:rFonts w:hint="eastAsia"/>
          <w:b/>
        </w:rPr>
        <w:t>refreshing</w:t>
      </w:r>
      <w:r>
        <w:rPr>
          <w:rFonts w:hint="eastAsia"/>
          <w:b/>
          <w:lang w:eastAsia="zh-CN"/>
        </w:rPr>
        <w:t xml:space="preserve">: </w:t>
      </w:r>
      <w:r>
        <w:rPr>
          <w:rFonts w:hint="eastAsia"/>
          <w:lang w:eastAsia="zh-CN"/>
        </w:rPr>
        <w:t>monitor overload.</w:t>
      </w:r>
    </w:p>
    <w:p w14:paraId="5029394B" w14:textId="335CC140" w:rsidR="00BA31A0" w:rsidRPr="009C1A8E" w:rsidRDefault="00BA31A0" w:rsidP="00BA31A0">
      <w:pPr>
        <w:pStyle w:val="Bullet1"/>
        <w:rPr>
          <w:lang w:eastAsia="zh-CN"/>
        </w:rPr>
      </w:pPr>
      <w:r w:rsidRPr="00080FA2">
        <w:rPr>
          <w:rFonts w:hint="eastAsia"/>
          <w:b/>
        </w:rPr>
        <w:t>Grafana</w:t>
      </w:r>
      <w:r w:rsidR="00473055">
        <w:rPr>
          <w:b/>
        </w:rPr>
        <w:t xml:space="preserve"> </w:t>
      </w:r>
      <w:r w:rsidRPr="00080FA2">
        <w:rPr>
          <w:rFonts w:hint="eastAsia"/>
          <w:b/>
        </w:rPr>
        <w:t>has idle time</w:t>
      </w:r>
      <w:r w:rsidRPr="00A241B5">
        <w:rPr>
          <w:rFonts w:hint="eastAsia"/>
          <w:b/>
          <w:lang w:eastAsia="zh-CN"/>
        </w:rPr>
        <w:t xml:space="preserve">: </w:t>
      </w:r>
      <w:r>
        <w:rPr>
          <w:rFonts w:hint="eastAsia"/>
          <w:lang w:eastAsia="zh-CN"/>
        </w:rPr>
        <w:t>monitor running well.</w:t>
      </w:r>
    </w:p>
    <w:p w14:paraId="5887C6C4" w14:textId="77777777" w:rsidR="00BA31A0" w:rsidRPr="00484A0F" w:rsidRDefault="00BA31A0" w:rsidP="00BA31A0">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I</w:t>
      </w:r>
      <w:r w:rsidRPr="00484A0F">
        <w:rPr>
          <w:rFonts w:ascii="ITCCentury Book" w:hAnsi="ITCCentury Book" w:cs="Calibri"/>
          <w:color w:val="auto"/>
          <w:sz w:val="20"/>
          <w:szCs w:val="24"/>
        </w:rPr>
        <w:t xml:space="preserve">n theory, Grafana's refresh time equals the database query time plus the </w:t>
      </w:r>
      <w:r>
        <w:rPr>
          <w:rFonts w:ascii="ITCCentury Book" w:hAnsi="ITCCentury Book" w:cs="Calibri" w:hint="eastAsia"/>
          <w:color w:val="auto"/>
          <w:sz w:val="20"/>
          <w:szCs w:val="24"/>
        </w:rPr>
        <w:t xml:space="preserve">web </w:t>
      </w:r>
      <w:r>
        <w:rPr>
          <w:rFonts w:ascii="ITCCentury Book" w:hAnsi="ITCCentury Book" w:cs="Calibri"/>
          <w:color w:val="auto"/>
          <w:sz w:val="20"/>
          <w:szCs w:val="24"/>
        </w:rPr>
        <w:t xml:space="preserve">page </w:t>
      </w:r>
      <w:r w:rsidRPr="00484A0F">
        <w:rPr>
          <w:rFonts w:ascii="ITCCentury Book" w:hAnsi="ITCCentury Book" w:cs="Calibri"/>
          <w:color w:val="auto"/>
          <w:sz w:val="20"/>
          <w:szCs w:val="24"/>
        </w:rPr>
        <w:t>load time.</w:t>
      </w:r>
    </w:p>
    <w:p w14:paraId="6BE122D8" w14:textId="79EC83DB" w:rsidR="00BA31A0" w:rsidRPr="00484A0F" w:rsidRDefault="00BA31A0" w:rsidP="00BA31A0">
      <w:pPr>
        <w:pStyle w:val="p1"/>
        <w:ind w:left="720"/>
        <w:rPr>
          <w:rFonts w:ascii="ITCCentury Book" w:hAnsi="ITCCentury Book" w:cs="Calibri"/>
          <w:color w:val="auto"/>
          <w:sz w:val="20"/>
          <w:szCs w:val="24"/>
        </w:rPr>
      </w:pPr>
      <w:r w:rsidRPr="00484A0F">
        <w:rPr>
          <w:rFonts w:ascii="ITCCentury Book" w:hAnsi="ITCCentury Book" w:cs="Calibri"/>
          <w:color w:val="auto"/>
          <w:sz w:val="20"/>
          <w:szCs w:val="24"/>
        </w:rPr>
        <w:t>We can query the database to measure the performance</w:t>
      </w:r>
      <w:r>
        <w:rPr>
          <w:rFonts w:ascii="ITCCentury Book" w:hAnsi="ITCCentury Book" w:cs="Calibri"/>
          <w:color w:val="auto"/>
          <w:sz w:val="20"/>
          <w:szCs w:val="24"/>
        </w:rPr>
        <w:t xml:space="preserve"> of the database query</w:t>
      </w:r>
      <w:r>
        <w:rPr>
          <w:rFonts w:ascii="ITCCentury Book" w:hAnsi="ITCCentury Book" w:cs="Calibri" w:hint="eastAsia"/>
          <w:color w:val="auto"/>
          <w:sz w:val="20"/>
          <w:szCs w:val="24"/>
        </w:rPr>
        <w:t xml:space="preserve">. For example </w:t>
      </w:r>
      <w:r w:rsidRPr="00484A0F">
        <w:rPr>
          <w:rFonts w:ascii="ITCCentury Book" w:hAnsi="ITCCentury Book" w:cs="Calibri"/>
          <w:color w:val="auto"/>
          <w:sz w:val="20"/>
          <w:szCs w:val="24"/>
        </w:rPr>
        <w:t xml:space="preserve">the </w:t>
      </w:r>
      <w:r w:rsidRPr="00484A0F">
        <w:rPr>
          <w:rFonts w:ascii="ITCCentury Book" w:hAnsi="ITCCentury Book" w:cs="Calibri" w:hint="eastAsia"/>
          <w:color w:val="auto"/>
          <w:sz w:val="20"/>
          <w:szCs w:val="24"/>
        </w:rPr>
        <w:t xml:space="preserve">following </w:t>
      </w:r>
      <w:r>
        <w:rPr>
          <w:rFonts w:ascii="ITCCentury Book" w:hAnsi="ITCCentury Book" w:cs="Calibri" w:hint="eastAsia"/>
          <w:color w:val="auto"/>
          <w:sz w:val="20"/>
          <w:szCs w:val="24"/>
        </w:rPr>
        <w:t xml:space="preserve">is the </w:t>
      </w:r>
      <w:r w:rsidRPr="00484A0F">
        <w:rPr>
          <w:rFonts w:ascii="ITCCentury Book" w:hAnsi="ITCCentury Book" w:cs="Calibri"/>
          <w:color w:val="auto"/>
          <w:sz w:val="20"/>
          <w:szCs w:val="24"/>
        </w:rPr>
        <w:t xml:space="preserve">default </w:t>
      </w:r>
      <w:r w:rsidRPr="00484A0F">
        <w:rPr>
          <w:rFonts w:ascii="ITCCentury Book" w:hAnsi="ITCCentury Book" w:cs="Calibri" w:hint="eastAsia"/>
          <w:color w:val="auto"/>
          <w:sz w:val="20"/>
          <w:szCs w:val="24"/>
        </w:rPr>
        <w:t xml:space="preserve">query command </w:t>
      </w:r>
      <w:r w:rsidR="00582D08">
        <w:rPr>
          <w:rFonts w:ascii="ITCCentury Book" w:hAnsi="ITCCentury Book" w:cs="Calibri"/>
          <w:color w:val="auto"/>
          <w:sz w:val="20"/>
          <w:szCs w:val="24"/>
        </w:rPr>
        <w:t xml:space="preserve">for </w:t>
      </w:r>
      <w:r w:rsidR="00CE5696">
        <w:rPr>
          <w:rFonts w:ascii="ITCCentury Book" w:hAnsi="ITCCentury Book" w:cs="Calibri"/>
          <w:color w:val="auto"/>
          <w:sz w:val="20"/>
          <w:szCs w:val="24"/>
        </w:rPr>
        <w:t>LustrePerfMon</w:t>
      </w:r>
      <w:r w:rsidR="00582D08">
        <w:rPr>
          <w:rFonts w:ascii="ITCCentury Book" w:hAnsi="ITCCentury Book" w:cs="Calibri"/>
          <w:color w:val="auto"/>
          <w:sz w:val="20"/>
          <w:szCs w:val="24"/>
        </w:rPr>
        <w:t xml:space="preserve"> Grafana </w:t>
      </w:r>
      <w:r w:rsidRPr="00582D08">
        <w:rPr>
          <w:rFonts w:ascii="ITCCentury Book" w:hAnsi="ITCCentury Book" w:cs="Calibri"/>
          <w:b/>
          <w:color w:val="auto"/>
          <w:sz w:val="20"/>
          <w:szCs w:val="24"/>
        </w:rPr>
        <w:t>Read Throughput per Job</w:t>
      </w:r>
      <w:r w:rsidRPr="00484A0F">
        <w:rPr>
          <w:rFonts w:ascii="ITCCentury Book" w:hAnsi="ITCCentury Book" w:cs="Calibri" w:hint="eastAsia"/>
          <w:color w:val="auto"/>
          <w:sz w:val="20"/>
          <w:szCs w:val="24"/>
        </w:rPr>
        <w:t>:</w:t>
      </w:r>
    </w:p>
    <w:p w14:paraId="3702A9E9" w14:textId="77777777" w:rsidR="00BA31A0" w:rsidRPr="005946A9" w:rsidRDefault="00BA31A0" w:rsidP="00BA31A0">
      <w:pPr>
        <w:pStyle w:val="DDNExample"/>
        <w:pBdr>
          <w:top w:val="single" w:sz="4" w:space="6" w:color="auto"/>
        </w:pBdr>
        <w:spacing w:before="240"/>
        <w:ind w:left="720"/>
      </w:pPr>
      <w:r w:rsidRPr="005946A9">
        <w:t xml:space="preserve">influx -database esmon_database –execute </w:t>
      </w:r>
      <w:r w:rsidRPr="005946A9">
        <w:rPr>
          <w:rFonts w:hint="eastAsia"/>
        </w:rPr>
        <w:t>\</w:t>
      </w:r>
    </w:p>
    <w:p w14:paraId="7C3D29C8" w14:textId="77777777" w:rsidR="00BA31A0" w:rsidRPr="005946A9" w:rsidRDefault="00BA31A0" w:rsidP="00BA31A0">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14:paraId="5178CB33" w14:textId="39821055" w:rsidR="00BA31A0" w:rsidRPr="00582D08" w:rsidRDefault="00BA31A0" w:rsidP="00582D08">
      <w:pPr>
        <w:pStyle w:val="DDNbodytext1"/>
      </w:pPr>
      <w:r w:rsidRPr="00582D08">
        <w:t xml:space="preserve">With the monitoring software running, the </w:t>
      </w:r>
      <w:r w:rsidRPr="00582D08">
        <w:rPr>
          <w:rFonts w:hint="eastAsia"/>
        </w:rPr>
        <w:t xml:space="preserve">above command </w:t>
      </w:r>
      <w:r w:rsidRPr="00582D08">
        <w:t>on the</w:t>
      </w:r>
      <w:r w:rsidRPr="00582D08">
        <w:rPr>
          <w:rFonts w:hint="eastAsia"/>
        </w:rPr>
        <w:t xml:space="preserve"> </w:t>
      </w:r>
      <w:r w:rsidRPr="00582D08">
        <w:t>database</w:t>
      </w:r>
      <w:r w:rsidRPr="00582D08">
        <w:rPr>
          <w:rFonts w:hint="eastAsia"/>
        </w:rPr>
        <w:t xml:space="preserve"> host can be executed </w:t>
      </w:r>
      <w:r w:rsidRPr="00582D08">
        <w:t>to verify the query time.</w:t>
      </w:r>
      <w:r w:rsidR="00473055" w:rsidRPr="00582D08">
        <w:t xml:space="preserve"> </w:t>
      </w:r>
      <w:r w:rsidRPr="00582D08">
        <w:t xml:space="preserve">As shown in </w:t>
      </w:r>
      <w:r w:rsidRPr="00582D08">
        <w:rPr>
          <w:rStyle w:val="DDNField"/>
        </w:rPr>
        <w:t>Figure 71</w:t>
      </w:r>
      <w:r w:rsidRPr="00582D08">
        <w:t xml:space="preserve">, </w:t>
      </w:r>
      <w:r w:rsidRPr="00582D08">
        <w:rPr>
          <w:rFonts w:hint="eastAsia"/>
        </w:rPr>
        <w:t xml:space="preserve">the query time of the </w:t>
      </w:r>
      <w:r w:rsidRPr="00582D08">
        <w:t>Influxdb grew linearly</w:t>
      </w:r>
      <w:r w:rsidRPr="00582D08">
        <w:rPr>
          <w:rFonts w:hint="eastAsia"/>
        </w:rPr>
        <w:t xml:space="preserve"> during the first hour, because the data points kept on accumulating . B</w:t>
      </w:r>
      <w:r w:rsidRPr="00582D08">
        <w:t>ut after an hour</w:t>
      </w:r>
      <w:r w:rsidR="00582D08">
        <w:t>,</w:t>
      </w:r>
      <w:r w:rsidRPr="00582D08">
        <w:t xml:space="preserve"> the query time </w:t>
      </w:r>
      <w:r w:rsidRPr="00582D08">
        <w:rPr>
          <w:rFonts w:hint="eastAsia"/>
        </w:rPr>
        <w:t>became steady, which is also expected behavior</w:t>
      </w:r>
      <w:r w:rsidRPr="00582D08">
        <w:t>.</w:t>
      </w:r>
    </w:p>
    <w:p w14:paraId="221852F3" w14:textId="084813F2" w:rsidR="00BA31A0" w:rsidRPr="003600A7" w:rsidRDefault="00BA31A0" w:rsidP="00BA31A0">
      <w:pPr>
        <w:pStyle w:val="a6"/>
        <w:rPr>
          <w:lang w:eastAsia="zh-CN"/>
        </w:rPr>
      </w:pPr>
      <w:bookmarkStart w:id="500" w:name="_Toc503453247"/>
      <w:bookmarkStart w:id="501" w:name="_Toc503795037"/>
      <w:bookmarkStart w:id="502" w:name="_Toc514766785"/>
      <w:r>
        <w:rPr>
          <w:rFonts w:hint="eastAsia"/>
          <w:lang w:eastAsia="zh-CN"/>
        </w:rPr>
        <w:lastRenderedPageBreak/>
        <w:t xml:space="preserve">Figure </w:t>
      </w:r>
      <w:r>
        <w:rPr>
          <w:lang w:eastAsia="zh-CN"/>
        </w:rPr>
        <w:fldChar w:fldCharType="begin"/>
      </w:r>
      <w:r>
        <w:rPr>
          <w:lang w:eastAsia="zh-CN"/>
        </w:rPr>
        <w:instrText xml:space="preserve"> SEQ Figure \* ARABIC </w:instrText>
      </w:r>
      <w:r>
        <w:rPr>
          <w:lang w:eastAsia="zh-CN"/>
        </w:rPr>
        <w:fldChar w:fldCharType="separate"/>
      </w:r>
      <w:r w:rsidR="003771B1">
        <w:rPr>
          <w:noProof/>
          <w:lang w:eastAsia="zh-CN"/>
        </w:rPr>
        <w:t>131</w:t>
      </w:r>
      <w:r>
        <w:rPr>
          <w:lang w:eastAsia="zh-CN"/>
        </w:rPr>
        <w:fldChar w:fldCharType="end"/>
      </w:r>
      <w:r>
        <w:rPr>
          <w:lang w:eastAsia="zh-CN"/>
        </w:rPr>
        <w:t>：</w:t>
      </w:r>
      <w:r>
        <w:rPr>
          <w:rFonts w:hint="eastAsia"/>
          <w:lang w:eastAsia="zh-CN"/>
        </w:rPr>
        <w:t>Influxdb Query Time</w:t>
      </w:r>
      <w:bookmarkEnd w:id="500"/>
      <w:bookmarkEnd w:id="501"/>
      <w:bookmarkEnd w:id="502"/>
    </w:p>
    <w:p w14:paraId="22EC18D6" w14:textId="77777777" w:rsidR="00BA31A0" w:rsidRDefault="00BA31A0" w:rsidP="00BA31A0">
      <w:pPr>
        <w:pStyle w:val="p1"/>
        <w:ind w:left="720"/>
        <w:rPr>
          <w:rFonts w:ascii="ITCCentury Book" w:hAnsi="ITCCentury Book" w:cs="Calibri"/>
          <w:color w:val="auto"/>
          <w:sz w:val="20"/>
          <w:szCs w:val="24"/>
        </w:rPr>
      </w:pPr>
      <w:r w:rsidRPr="00F12D8A">
        <w:rPr>
          <w:rFonts w:ascii="ITCCentury Book" w:hAnsi="ITCCentury Book" w:cs="Calibri"/>
          <w:noProof/>
          <w:color w:val="auto"/>
          <w:sz w:val="20"/>
          <w:szCs w:val="24"/>
        </w:rPr>
        <w:drawing>
          <wp:inline distT="0" distB="0" distL="0" distR="0" wp14:anchorId="73413250" wp14:editId="2734247F">
            <wp:extent cx="4496151" cy="3632317"/>
            <wp:effectExtent l="0" t="0" r="0" b="635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568184B6" w14:textId="77BD3A97" w:rsidR="00BA31A0" w:rsidRDefault="00BA31A0" w:rsidP="00582D08">
      <w:pPr>
        <w:pStyle w:val="DDNbodytext1"/>
        <w:keepNext/>
        <w:rPr>
          <w:lang w:eastAsia="zh-CN"/>
        </w:rPr>
      </w:pPr>
      <w:r w:rsidRPr="00160566">
        <w:rPr>
          <w:lang w:eastAsia="zh-CN"/>
        </w:rPr>
        <w:t>After verifying the load on the database side, we also need to verify the loadin</w:t>
      </w:r>
      <w:r>
        <w:rPr>
          <w:lang w:eastAsia="zh-CN"/>
        </w:rPr>
        <w:t>g status of Grafana</w:t>
      </w:r>
      <w:r w:rsidRPr="00160566">
        <w:rPr>
          <w:lang w:eastAsia="zh-CN"/>
        </w:rPr>
        <w:t xml:space="preserve">. </w:t>
      </w:r>
      <w:r>
        <w:rPr>
          <w:rFonts w:hint="eastAsia"/>
          <w:lang w:eastAsia="zh-CN"/>
        </w:rPr>
        <w:t>Log</w:t>
      </w:r>
      <w:r w:rsidR="00582D08">
        <w:rPr>
          <w:lang w:eastAsia="zh-CN"/>
        </w:rPr>
        <w:t xml:space="preserve"> </w:t>
      </w:r>
      <w:r>
        <w:rPr>
          <w:rFonts w:hint="eastAsia"/>
          <w:lang w:eastAsia="zh-CN"/>
        </w:rPr>
        <w:t xml:space="preserve">in </w:t>
      </w:r>
      <w:r w:rsidR="00582D08">
        <w:rPr>
          <w:lang w:eastAsia="zh-CN"/>
        </w:rPr>
        <w:t xml:space="preserve">to </w:t>
      </w:r>
      <w:r>
        <w:rPr>
          <w:rFonts w:hint="eastAsia"/>
          <w:lang w:eastAsia="zh-CN"/>
        </w:rPr>
        <w:t xml:space="preserve">Grafana to see </w:t>
      </w:r>
      <w:r w:rsidRPr="00582D08">
        <w:rPr>
          <w:b/>
        </w:rPr>
        <w:t>Read Throughput per Job</w:t>
      </w:r>
      <w:r w:rsidR="00582D08" w:rsidRPr="00582D08">
        <w:t xml:space="preserve"> (see</w:t>
      </w:r>
      <w:r w:rsidR="00582D08" w:rsidRPr="00582D08">
        <w:rPr>
          <w:lang w:eastAsia="zh-CN"/>
        </w:rPr>
        <w:t xml:space="preserve"> </w:t>
      </w:r>
      <w:r w:rsidR="00582D08" w:rsidRPr="00473055">
        <w:rPr>
          <w:rStyle w:val="DDNField"/>
        </w:rPr>
        <w:t>Figure 72</w:t>
      </w:r>
      <w:r w:rsidR="00582D08">
        <w:rPr>
          <w:lang w:eastAsia="zh-CN"/>
        </w:rPr>
        <w:t>)</w:t>
      </w:r>
    </w:p>
    <w:p w14:paraId="41CD1215" w14:textId="6BD0BF66" w:rsidR="00BA31A0" w:rsidRPr="00135BC0" w:rsidRDefault="00BA31A0" w:rsidP="00BA31A0">
      <w:pPr>
        <w:pStyle w:val="a6"/>
        <w:rPr>
          <w:lang w:eastAsia="zh-CN"/>
        </w:rPr>
      </w:pPr>
      <w:bookmarkStart w:id="503" w:name="_Toc503453248"/>
      <w:bookmarkStart w:id="504" w:name="_Toc503795038"/>
      <w:bookmarkStart w:id="505" w:name="_Toc514766786"/>
      <w:r>
        <w:rPr>
          <w:rFonts w:hint="eastAsia"/>
          <w:lang w:eastAsia="zh-CN"/>
        </w:rPr>
        <w:t xml:space="preserve">Figure </w:t>
      </w:r>
      <w:r>
        <w:rPr>
          <w:lang w:eastAsia="zh-CN"/>
        </w:rPr>
        <w:fldChar w:fldCharType="begin"/>
      </w:r>
      <w:r>
        <w:rPr>
          <w:lang w:eastAsia="zh-CN"/>
        </w:rPr>
        <w:instrText xml:space="preserve"> SEQ Figure \* ARABIC </w:instrText>
      </w:r>
      <w:r>
        <w:rPr>
          <w:lang w:eastAsia="zh-CN"/>
        </w:rPr>
        <w:fldChar w:fldCharType="separate"/>
      </w:r>
      <w:r w:rsidR="003771B1">
        <w:rPr>
          <w:noProof/>
          <w:lang w:eastAsia="zh-CN"/>
        </w:rPr>
        <w:t>132</w:t>
      </w:r>
      <w:r>
        <w:rPr>
          <w:lang w:eastAsia="zh-CN"/>
        </w:rPr>
        <w:fldChar w:fldCharType="end"/>
      </w:r>
      <w:r>
        <w:rPr>
          <w:lang w:eastAsia="zh-CN"/>
        </w:rPr>
        <w:t>：</w:t>
      </w:r>
      <w:bookmarkEnd w:id="503"/>
      <w:r>
        <w:rPr>
          <w:rFonts w:hint="eastAsia"/>
          <w:lang w:eastAsia="zh-CN"/>
        </w:rPr>
        <w:t>Read throughput per Job stress testing</w:t>
      </w:r>
      <w:bookmarkEnd w:id="504"/>
      <w:bookmarkEnd w:id="505"/>
    </w:p>
    <w:p w14:paraId="733B92E8" w14:textId="77777777" w:rsidR="00BA31A0" w:rsidRDefault="00BA31A0" w:rsidP="00BA31A0">
      <w:pPr>
        <w:pStyle w:val="a6"/>
        <w:rPr>
          <w:lang w:eastAsia="zh-CN"/>
        </w:rPr>
      </w:pPr>
      <w:r w:rsidRPr="00585178">
        <w:rPr>
          <w:noProof/>
          <w:lang w:eastAsia="zh-CN"/>
        </w:rPr>
        <w:drawing>
          <wp:inline distT="0" distB="0" distL="0" distR="0" wp14:anchorId="1668D250" wp14:editId="4E59070D">
            <wp:extent cx="5355771" cy="2219961"/>
            <wp:effectExtent l="0" t="0" r="0" b="8890"/>
            <wp:docPr id="4"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55771" cy="2219961"/>
                    </a:xfrm>
                    <a:prstGeom prst="rect">
                      <a:avLst/>
                    </a:prstGeom>
                    <a:noFill/>
                    <a:ln>
                      <a:noFill/>
                    </a:ln>
                  </pic:spPr>
                </pic:pic>
              </a:graphicData>
            </a:graphic>
          </wp:inline>
        </w:drawing>
      </w:r>
    </w:p>
    <w:p w14:paraId="7E620DDC" w14:textId="1643B955" w:rsidR="00BA31A0" w:rsidRPr="00E30028" w:rsidRDefault="00BA31A0" w:rsidP="00473055">
      <w:pPr>
        <w:pStyle w:val="p1"/>
        <w:ind w:left="720"/>
        <w:rPr>
          <w:rFonts w:asciiTheme="minorHAnsi" w:hAnsiTheme="minorHAnsi"/>
          <w:lang w:val="ru-RU"/>
        </w:rPr>
      </w:pPr>
      <w:r>
        <w:rPr>
          <w:rFonts w:ascii="ITCCentury Book" w:hAnsi="ITCCentury Book" w:cs="Calibri"/>
          <w:color w:val="auto"/>
          <w:sz w:val="20"/>
          <w:szCs w:val="24"/>
        </w:rPr>
        <w:t>If the page is always refresh</w:t>
      </w:r>
      <w:r>
        <w:rPr>
          <w:rFonts w:ascii="ITCCentury Book" w:hAnsi="ITCCentury Book" w:cs="Calibri" w:hint="eastAsia"/>
          <w:color w:val="auto"/>
          <w:sz w:val="20"/>
          <w:szCs w:val="24"/>
        </w:rPr>
        <w:t>ing</w:t>
      </w:r>
      <w:r w:rsidRPr="00160566">
        <w:rPr>
          <w:rFonts w:ascii="ITCCentury Book" w:hAnsi="ITCCentury Book" w:cs="Calibri"/>
          <w:color w:val="auto"/>
          <w:sz w:val="20"/>
          <w:szCs w:val="24"/>
        </w:rPr>
        <w:t xml:space="preserve"> and the page can be loaded within 60 seconds,</w:t>
      </w:r>
      <w:r>
        <w:rPr>
          <w:rFonts w:ascii="ITCCentury Book" w:hAnsi="ITCCentury Book" w:cs="Calibri" w:hint="eastAsia"/>
          <w:color w:val="auto"/>
          <w:sz w:val="20"/>
          <w:szCs w:val="24"/>
        </w:rPr>
        <w:t xml:space="preserve"> that means, under the current configuration, the monitoring system can handle the current pressure</w:t>
      </w:r>
      <w:r w:rsidRPr="00160566">
        <w:rPr>
          <w:rFonts w:ascii="ITCCentury Book" w:hAnsi="ITCCentury Book" w:cs="Calibri"/>
          <w:color w:val="auto"/>
          <w:sz w:val="20"/>
          <w:szCs w:val="24"/>
        </w:rPr>
        <w:t xml:space="preserve">. Otherwise, the monitoring </w:t>
      </w:r>
      <w:r>
        <w:rPr>
          <w:rFonts w:ascii="ITCCentury Book" w:hAnsi="ITCCentury Book" w:cs="Calibri" w:hint="eastAsia"/>
          <w:color w:val="auto"/>
          <w:sz w:val="20"/>
          <w:szCs w:val="24"/>
        </w:rPr>
        <w:t>system can be considered overloaded. In that case, either hardware need to be upgraded or the data collecting/refreshing intervals need to be increased</w:t>
      </w:r>
      <w:r w:rsidRPr="00160566">
        <w:rPr>
          <w:rFonts w:ascii="ITCCentury Book" w:hAnsi="ITCCentury Book" w:cs="Calibri"/>
          <w:color w:val="auto"/>
          <w:sz w:val="20"/>
          <w:szCs w:val="24"/>
        </w:rPr>
        <w:t>. By continuously adjusting the number of</w:t>
      </w:r>
      <w:r>
        <w:rPr>
          <w:rFonts w:ascii="ITCCentury Book" w:hAnsi="ITCCentury Book" w:cs="Calibri" w:hint="eastAsia"/>
          <w:color w:val="auto"/>
          <w:sz w:val="20"/>
          <w:szCs w:val="24"/>
        </w:rPr>
        <w:t xml:space="preserve"> </w:t>
      </w:r>
      <w:r w:rsidRPr="00A11B0E">
        <w:rPr>
          <w:rFonts w:ascii="ITCCentury Book" w:hAnsi="ITCCentury Book" w:cs="Calibri"/>
          <w:b/>
          <w:color w:val="auto"/>
          <w:sz w:val="20"/>
          <w:szCs w:val="24"/>
        </w:rPr>
        <w:t>job_id</w:t>
      </w:r>
      <w:r w:rsidRPr="00160566">
        <w:rPr>
          <w:rFonts w:ascii="ITCCentury Book" w:hAnsi="ITCCentury Book" w:cs="Calibri"/>
          <w:color w:val="auto"/>
          <w:sz w:val="20"/>
          <w:szCs w:val="24"/>
        </w:rPr>
        <w:t xml:space="preserve"> in</w:t>
      </w:r>
      <w:r w:rsidRPr="00A11B0E">
        <w:rPr>
          <w:rFonts w:ascii="ITCCentury Book" w:hAnsi="ITCCentury Book" w:cs="Calibri"/>
          <w:i/>
          <w:color w:val="auto"/>
          <w:sz w:val="20"/>
          <w:szCs w:val="24"/>
          <w:lang w:eastAsia="en-US"/>
        </w:rPr>
        <w:t xml:space="preserve"> /etc/collectd.conf</w:t>
      </w:r>
      <w:r>
        <w:rPr>
          <w:rFonts w:ascii="ITCCentury Book" w:hAnsi="ITCCentury Book" w:cs="Calibri" w:hint="eastAsia"/>
          <w:color w:val="auto"/>
          <w:sz w:val="20"/>
          <w:szCs w:val="24"/>
        </w:rPr>
        <w:t xml:space="preserve"> and check</w:t>
      </w:r>
      <w:r w:rsidR="00582D08">
        <w:rPr>
          <w:rFonts w:ascii="ITCCentury Book" w:hAnsi="ITCCentury Book" w:cs="Calibri"/>
          <w:color w:val="auto"/>
          <w:sz w:val="20"/>
          <w:szCs w:val="24"/>
        </w:rPr>
        <w:t>ing</w:t>
      </w:r>
      <w:r>
        <w:rPr>
          <w:rFonts w:ascii="ITCCentury Book" w:hAnsi="ITCCentury Book" w:cs="Calibri" w:hint="eastAsia"/>
          <w:color w:val="auto"/>
          <w:sz w:val="20"/>
          <w:szCs w:val="24"/>
        </w:rPr>
        <w:t xml:space="preserve"> the </w:t>
      </w:r>
      <w:r>
        <w:rPr>
          <w:rFonts w:ascii="ITCCentury Book" w:hAnsi="ITCCentury Book" w:cs="Calibri"/>
          <w:color w:val="auto"/>
          <w:sz w:val="20"/>
          <w:szCs w:val="24"/>
        </w:rPr>
        <w:t xml:space="preserve">page refreshing </w:t>
      </w:r>
      <w:r>
        <w:rPr>
          <w:rFonts w:ascii="ITCCentury Book" w:hAnsi="ITCCentury Book" w:cs="Calibri" w:hint="eastAsia"/>
          <w:color w:val="auto"/>
          <w:sz w:val="20"/>
          <w:szCs w:val="24"/>
        </w:rPr>
        <w:t>latency</w:t>
      </w:r>
      <w:r w:rsidRPr="00160566">
        <w:rPr>
          <w:rFonts w:ascii="ITCCentury Book" w:hAnsi="ITCCentury Book" w:cs="Calibri"/>
          <w:color w:val="auto"/>
          <w:sz w:val="20"/>
          <w:szCs w:val="24"/>
        </w:rPr>
        <w:t xml:space="preserve">, the maximum </w:t>
      </w:r>
      <w:r>
        <w:rPr>
          <w:rFonts w:ascii="ITCCentury Book" w:hAnsi="ITCCentury Book" w:cs="Calibri" w:hint="eastAsia"/>
          <w:color w:val="auto"/>
          <w:sz w:val="20"/>
          <w:szCs w:val="24"/>
        </w:rPr>
        <w:t xml:space="preserve">supported metrics can be known </w:t>
      </w:r>
      <w:r w:rsidRPr="00160566">
        <w:rPr>
          <w:rFonts w:ascii="ITCCentury Book" w:hAnsi="ITCCentury Book" w:cs="Calibri"/>
          <w:color w:val="auto"/>
          <w:sz w:val="20"/>
          <w:szCs w:val="24"/>
        </w:rPr>
        <w:t>under the cur</w:t>
      </w:r>
      <w:r>
        <w:rPr>
          <w:rFonts w:ascii="ITCCentury Book" w:hAnsi="ITCCentury Book" w:cs="Calibri"/>
          <w:color w:val="auto"/>
          <w:sz w:val="20"/>
          <w:szCs w:val="24"/>
        </w:rPr>
        <w:t xml:space="preserve">rent </w:t>
      </w:r>
      <w:r>
        <w:rPr>
          <w:rFonts w:ascii="ITCCentury Book" w:hAnsi="ITCCentury Book" w:cs="Calibri" w:hint="eastAsia"/>
          <w:color w:val="auto"/>
          <w:sz w:val="20"/>
          <w:szCs w:val="24"/>
        </w:rPr>
        <w:t xml:space="preserve">hardware </w:t>
      </w:r>
      <w:r>
        <w:rPr>
          <w:rFonts w:ascii="ITCCentury Book" w:hAnsi="ITCCentury Book" w:cs="Calibri"/>
          <w:color w:val="auto"/>
          <w:sz w:val="20"/>
          <w:szCs w:val="24"/>
        </w:rPr>
        <w:t xml:space="preserve">configuration. </w:t>
      </w:r>
      <w:r>
        <w:rPr>
          <w:rFonts w:ascii="ITCCentury Book" w:hAnsi="ITCCentury Book" w:cs="Calibri" w:hint="eastAsia"/>
          <w:color w:val="auto"/>
          <w:sz w:val="20"/>
          <w:szCs w:val="24"/>
        </w:rPr>
        <w:t xml:space="preserve">Tests </w:t>
      </w:r>
      <w:r>
        <w:rPr>
          <w:rFonts w:ascii="ITCCentury Book" w:hAnsi="ITCCentury Book" w:cs="Calibri"/>
          <w:color w:val="auto"/>
          <w:sz w:val="20"/>
          <w:szCs w:val="24"/>
        </w:rPr>
        <w:t>show</w:t>
      </w:r>
      <w:r>
        <w:rPr>
          <w:rFonts w:ascii="ITCCentury Book" w:hAnsi="ITCCentury Book" w:cs="Calibri" w:hint="eastAsia"/>
          <w:color w:val="auto"/>
          <w:sz w:val="20"/>
          <w:szCs w:val="24"/>
        </w:rPr>
        <w:t xml:space="preserve"> that if Lustre has 10 OSTs, with above hardware, the monitoring system can support up to 7000 running jobs at the same time without any problem.</w:t>
      </w:r>
    </w:p>
    <w:p w14:paraId="18868A88" w14:textId="09203782" w:rsidR="0003696E" w:rsidRPr="00E30028" w:rsidRDefault="0003696E" w:rsidP="00497FBA">
      <w:pPr>
        <w:rPr>
          <w:rFonts w:asciiTheme="minorHAnsi" w:hAnsiTheme="minorHAnsi"/>
          <w:lang w:val="ru-RU"/>
        </w:rPr>
      </w:pPr>
    </w:p>
    <w:p w14:paraId="3EB6A688" w14:textId="77777777" w:rsidR="007B2322" w:rsidRPr="008B120F" w:rsidRDefault="007B2322" w:rsidP="007B2322">
      <w:pPr>
        <w:pStyle w:val="1"/>
      </w:pPr>
      <w:r w:rsidRPr="008B120F">
        <w:lastRenderedPageBreak/>
        <w:t>Troubleshooting</w:t>
      </w:r>
    </w:p>
    <w:p w14:paraId="001F7A6A" w14:textId="3922D739" w:rsidR="007B2322" w:rsidRDefault="00497FBA" w:rsidP="00497FBA">
      <w:pPr>
        <w:pStyle w:val="ae"/>
      </w:pPr>
      <w:r w:rsidRPr="00497FBA">
        <w:t>The directory</w:t>
      </w:r>
      <w:r>
        <w:rPr>
          <w:i/>
        </w:rPr>
        <w:t xml:space="preserve"> </w:t>
      </w:r>
      <w:r w:rsidR="007B2322">
        <w:rPr>
          <w:i/>
        </w:rPr>
        <w:t>/</w:t>
      </w:r>
      <w:r w:rsidR="007B2322" w:rsidRPr="00497FBA">
        <w:rPr>
          <w:i/>
        </w:rPr>
        <w:t>var</w:t>
      </w:r>
      <w:r w:rsidR="007B2322">
        <w:rPr>
          <w:i/>
        </w:rPr>
        <w:t xml:space="preserve">/log/esmon_install/[installing_date] </w:t>
      </w:r>
      <w:r w:rsidR="007B2322">
        <w:t xml:space="preserve">on the </w:t>
      </w:r>
      <w:r w:rsidRPr="00497FBA">
        <w:t>Installation Server</w:t>
      </w:r>
      <w:r>
        <w:rPr>
          <w:i/>
        </w:rPr>
        <w:t xml:space="preserve"> </w:t>
      </w:r>
      <w:r w:rsidR="007B2322">
        <w:t>gathers</w:t>
      </w:r>
      <w:r w:rsidR="007B2322">
        <w:rPr>
          <w:spacing w:val="-8"/>
        </w:rPr>
        <w:t xml:space="preserve"> </w:t>
      </w:r>
      <w:r w:rsidR="007B2322">
        <w:t>all</w:t>
      </w:r>
      <w:r w:rsidR="007B2322">
        <w:rPr>
          <w:spacing w:val="-8"/>
        </w:rPr>
        <w:t xml:space="preserve"> </w:t>
      </w:r>
      <w:r w:rsidR="007B2322">
        <w:t>the</w:t>
      </w:r>
      <w:r w:rsidR="007B2322">
        <w:rPr>
          <w:spacing w:val="-8"/>
        </w:rPr>
        <w:t xml:space="preserve"> </w:t>
      </w:r>
      <w:r w:rsidR="007B2322">
        <w:t>logs</w:t>
      </w:r>
      <w:r w:rsidR="007B2322">
        <w:rPr>
          <w:spacing w:val="-8"/>
        </w:rPr>
        <w:t xml:space="preserve"> </w:t>
      </w:r>
      <w:r w:rsidR="007B2322">
        <w:t>that</w:t>
      </w:r>
      <w:r w:rsidR="007B2322">
        <w:rPr>
          <w:spacing w:val="-8"/>
        </w:rPr>
        <w:t xml:space="preserve"> </w:t>
      </w:r>
      <w:r w:rsidR="007B2322">
        <w:t>is</w:t>
      </w:r>
      <w:r w:rsidR="007B2322">
        <w:rPr>
          <w:spacing w:val="-8"/>
        </w:rPr>
        <w:t xml:space="preserve"> </w:t>
      </w:r>
      <w:r w:rsidR="007B2322">
        <w:t>useful</w:t>
      </w:r>
      <w:r w:rsidR="007B2322">
        <w:rPr>
          <w:spacing w:val="-8"/>
        </w:rPr>
        <w:t xml:space="preserve"> </w:t>
      </w:r>
      <w:r w:rsidR="007B2322">
        <w:t>for</w:t>
      </w:r>
      <w:r w:rsidR="007B2322">
        <w:rPr>
          <w:spacing w:val="-8"/>
        </w:rPr>
        <w:t xml:space="preserve"> </w:t>
      </w:r>
      <w:r w:rsidR="007B2322">
        <w:t>debugging.</w:t>
      </w:r>
      <w:r w:rsidR="007B2322">
        <w:rPr>
          <w:spacing w:val="5"/>
        </w:rPr>
        <w:t xml:space="preserve"> </w:t>
      </w:r>
      <w:r w:rsidR="007B2322">
        <w:t>If</w:t>
      </w:r>
      <w:r w:rsidR="007B2322">
        <w:rPr>
          <w:spacing w:val="-8"/>
        </w:rPr>
        <w:t xml:space="preserve"> </w:t>
      </w:r>
      <w:r w:rsidR="007B2322">
        <w:t>a</w:t>
      </w:r>
      <w:r w:rsidR="007B2322">
        <w:rPr>
          <w:spacing w:val="-8"/>
        </w:rPr>
        <w:t xml:space="preserve"> </w:t>
      </w:r>
      <w:r w:rsidR="007B2322">
        <w:t>failure</w:t>
      </w:r>
      <w:r w:rsidR="007B2322">
        <w:rPr>
          <w:spacing w:val="-8"/>
        </w:rPr>
        <w:t xml:space="preserve"> </w:t>
      </w:r>
      <w:r w:rsidR="007B2322">
        <w:t>happens,</w:t>
      </w:r>
      <w:r w:rsidR="007B2322">
        <w:rPr>
          <w:spacing w:val="-8"/>
        </w:rPr>
        <w:t xml:space="preserve"> </w:t>
      </w:r>
      <w:r w:rsidR="007B2322">
        <w:t>some</w:t>
      </w:r>
      <w:r w:rsidR="007B2322">
        <w:rPr>
          <w:spacing w:val="-8"/>
        </w:rPr>
        <w:t xml:space="preserve"> </w:t>
      </w:r>
      <w:r w:rsidR="007B2322">
        <w:t xml:space="preserve">error </w:t>
      </w:r>
      <w:r w:rsidR="007B2322">
        <w:rPr>
          <w:w w:val="95"/>
        </w:rPr>
        <w:t>messages</w:t>
      </w:r>
      <w:r w:rsidR="007B2322">
        <w:rPr>
          <w:spacing w:val="-27"/>
          <w:w w:val="95"/>
        </w:rPr>
        <w:t xml:space="preserve"> </w:t>
      </w:r>
      <w:r w:rsidR="007B2322">
        <w:rPr>
          <w:w w:val="95"/>
        </w:rPr>
        <w:t>will</w:t>
      </w:r>
      <w:r w:rsidR="007B2322">
        <w:rPr>
          <w:spacing w:val="-28"/>
          <w:w w:val="95"/>
        </w:rPr>
        <w:t xml:space="preserve"> </w:t>
      </w:r>
      <w:r w:rsidR="007B2322">
        <w:rPr>
          <w:spacing w:val="1"/>
          <w:w w:val="95"/>
        </w:rPr>
        <w:t>be</w:t>
      </w:r>
      <w:r w:rsidR="007B2322">
        <w:rPr>
          <w:spacing w:val="-28"/>
          <w:w w:val="95"/>
        </w:rPr>
        <w:t xml:space="preserve"> </w:t>
      </w:r>
      <w:r w:rsidR="00BA31A0">
        <w:rPr>
          <w:w w:val="95"/>
        </w:rPr>
        <w:t xml:space="preserve">written </w:t>
      </w:r>
      <w:r w:rsidR="00BA31A0">
        <w:rPr>
          <w:spacing w:val="-28"/>
          <w:w w:val="95"/>
        </w:rPr>
        <w:t xml:space="preserve"> </w:t>
      </w:r>
      <w:r w:rsidR="007B2322">
        <w:rPr>
          <w:w w:val="95"/>
        </w:rPr>
        <w:t>to</w:t>
      </w:r>
      <w:r w:rsidR="00BA31A0">
        <w:rPr>
          <w:w w:val="95"/>
        </w:rPr>
        <w:t xml:space="preserve"> the</w:t>
      </w:r>
      <w:r w:rsidR="007B2322">
        <w:rPr>
          <w:spacing w:val="-27"/>
          <w:w w:val="95"/>
        </w:rPr>
        <w:t xml:space="preserve"> </w:t>
      </w:r>
      <w:r w:rsidR="007B2322">
        <w:rPr>
          <w:w w:val="95"/>
        </w:rPr>
        <w:t>file</w:t>
      </w:r>
      <w:r w:rsidR="007B2322">
        <w:rPr>
          <w:spacing w:val="-27"/>
          <w:w w:val="95"/>
        </w:rPr>
        <w:t xml:space="preserve"> </w:t>
      </w:r>
      <w:r w:rsidR="007B2322">
        <w:rPr>
          <w:i/>
          <w:w w:val="95"/>
        </w:rPr>
        <w:t>/var/log/esmon_install/[installing_date]/error.log</w:t>
      </w:r>
      <w:r w:rsidR="007B2322">
        <w:rPr>
          <w:w w:val="95"/>
        </w:rPr>
        <w:t xml:space="preserve">. </w:t>
      </w:r>
      <w:r w:rsidR="007B2322">
        <w:t>The first error message usually contains the information about the cause of failure.</w:t>
      </w:r>
    </w:p>
    <w:p w14:paraId="7756FC45" w14:textId="7C489F9A" w:rsidR="00BA6269" w:rsidRPr="00A83CFE" w:rsidRDefault="00BA6269" w:rsidP="006B0DF9">
      <w:pPr>
        <w:spacing w:after="0"/>
      </w:pPr>
      <w:bookmarkStart w:id="506" w:name="_Toc371943088"/>
      <w:bookmarkStart w:id="507" w:name="_Toc371943089"/>
      <w:bookmarkStart w:id="508" w:name="_Toc371943090"/>
      <w:bookmarkStart w:id="509" w:name="_Toc371943091"/>
      <w:bookmarkStart w:id="510" w:name="_Toc371943092"/>
      <w:bookmarkStart w:id="511" w:name="_Toc371943093"/>
      <w:bookmarkStart w:id="512" w:name="_Toc371943094"/>
      <w:bookmarkStart w:id="513" w:name="_Toc371943095"/>
      <w:bookmarkStart w:id="514" w:name="_Toc371943096"/>
      <w:bookmarkEnd w:id="6"/>
      <w:bookmarkEnd w:id="7"/>
      <w:bookmarkEnd w:id="8"/>
      <w:bookmarkEnd w:id="506"/>
      <w:bookmarkEnd w:id="507"/>
      <w:bookmarkEnd w:id="508"/>
      <w:bookmarkEnd w:id="509"/>
      <w:bookmarkEnd w:id="510"/>
      <w:bookmarkEnd w:id="511"/>
      <w:bookmarkEnd w:id="512"/>
      <w:bookmarkEnd w:id="513"/>
      <w:bookmarkEnd w:id="514"/>
    </w:p>
    <w:sectPr w:rsidR="00BA6269" w:rsidRPr="00A83CFE" w:rsidSect="006B0DF9">
      <w:headerReference w:type="even" r:id="rId149"/>
      <w:headerReference w:type="first" r:id="rId150"/>
      <w:footerReference w:type="first" r:id="rId151"/>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610F9" w14:textId="77777777" w:rsidR="00E40E79" w:rsidRDefault="00E40E79" w:rsidP="007130A7">
      <w:r>
        <w:separator/>
      </w:r>
    </w:p>
    <w:p w14:paraId="28B5C95F" w14:textId="77777777" w:rsidR="00E40E79" w:rsidRDefault="00E40E79"/>
  </w:endnote>
  <w:endnote w:type="continuationSeparator" w:id="0">
    <w:p w14:paraId="179813F2" w14:textId="77777777" w:rsidR="00E40E79" w:rsidRDefault="00E40E79" w:rsidP="007130A7">
      <w:r>
        <w:continuationSeparator/>
      </w:r>
    </w:p>
    <w:p w14:paraId="4041EAAE" w14:textId="77777777" w:rsidR="00E40E79" w:rsidRDefault="00E40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TCCentury Book">
    <w:altName w:val="Times New Roman"/>
    <w:panose1 w:val="020B0604020202020204"/>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Raleway">
    <w:altName w:val="Arial"/>
    <w:panose1 w:val="020B0604020202020204"/>
    <w:charset w:val="00"/>
    <w:family w:val="swiss"/>
    <w:pitch w:val="variable"/>
    <w:sig w:usb0="00000001" w:usb1="5000005B" w:usb2="00000000" w:usb3="00000000" w:csb0="00000093" w:csb1="00000000"/>
  </w:font>
  <w:font w:name="Myriad Pro">
    <w:altName w:val="Corbel"/>
    <w:panose1 w:val="020B0604020202020204"/>
    <w:charset w:val="00"/>
    <w:family w:val="swiss"/>
    <w:pitch w:val="variable"/>
    <w:sig w:usb0="20000287" w:usb1="00000001" w:usb2="00000000" w:usb3="00000000" w:csb0="0000019F" w:csb1="00000000"/>
  </w:font>
  <w:font w:name="Myriad Pro Light">
    <w:altName w:val="Calibri Light"/>
    <w:panose1 w:val="020B0604020202020204"/>
    <w:charset w:val="00"/>
    <w:family w:val="swiss"/>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altName w:val="Arial"/>
    <w:panose1 w:val="020B0604020202020204"/>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B27FF" w14:textId="1946CB79" w:rsidR="00360169" w:rsidRDefault="00360169">
    <w:pPr>
      <w:pStyle w:val="ab"/>
    </w:pPr>
    <w:r>
      <w:rPr>
        <w:noProof/>
        <w:lang w:eastAsia="zh-CN"/>
      </w:rPr>
      <mc:AlternateContent>
        <mc:Choice Requires="wpg">
          <w:drawing>
            <wp:anchor distT="0" distB="0" distL="114300" distR="114300" simplePos="0" relativeHeight="251664384" behindDoc="0" locked="1" layoutInCell="0" allowOverlap="1" wp14:anchorId="4BF8A8F7" wp14:editId="6422ADF3">
              <wp:simplePos x="0" y="0"/>
              <wp:positionH relativeFrom="page">
                <wp:posOffset>476250</wp:posOffset>
              </wp:positionH>
              <wp:positionV relativeFrom="page">
                <wp:posOffset>9372600</wp:posOffset>
              </wp:positionV>
              <wp:extent cx="6807200" cy="385793"/>
              <wp:effectExtent l="0" t="0" r="31750" b="0"/>
              <wp:wrapNone/>
              <wp:docPr id="64" name="Group 64"/>
              <wp:cNvGraphicFramePr/>
              <a:graphic xmlns:a="http://schemas.openxmlformats.org/drawingml/2006/main">
                <a:graphicData uri="http://schemas.microsoft.com/office/word/2010/wordprocessingGroup">
                  <wpg:wgp>
                    <wpg:cNvGrpSpPr/>
                    <wpg:grpSpPr>
                      <a:xfrm>
                        <a:off x="0" y="0"/>
                        <a:ext cx="6807200" cy="385793"/>
                        <a:chOff x="0" y="-2283"/>
                        <a:chExt cx="6807225" cy="390858"/>
                      </a:xfrm>
                    </wpg:grpSpPr>
                    <wps:wsp>
                      <wps:cNvPr id="65" name="Text Box 45"/>
                      <wps:cNvSpPr txBox="1">
                        <a:spLocks noChangeArrowheads="1"/>
                      </wps:cNvSpPr>
                      <wps:spPr bwMode="auto">
                        <a:xfrm>
                          <a:off x="0" y="-2283"/>
                          <a:ext cx="15906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C4FC" w14:textId="77777777" w:rsidR="00360169" w:rsidRPr="00E7775A" w:rsidRDefault="00360169" w:rsidP="002A4DD7">
                            <w:pPr>
                              <w:pStyle w:val="DDNCorporate"/>
                            </w:pPr>
                            <w:r w:rsidRPr="00E7775A">
                              <w:t>Corporate Headquarters</w:t>
                            </w:r>
                          </w:p>
                        </w:txbxContent>
                      </wps:txbx>
                      <wps:bodyPr rot="0" vert="horz" wrap="square" lIns="0" tIns="91440" rIns="0" bIns="45720" anchor="b" anchorCtr="0" upright="1">
                        <a:noAutofit/>
                      </wps:bodyPr>
                    </wps:wsp>
                    <wps:wsp>
                      <wps:cNvPr id="71" name="AutoShape 43"/>
                      <wps:cNvCnPr>
                        <a:cxnSpLocks noChangeShapeType="1"/>
                      </wps:cNvCnPr>
                      <wps:spPr bwMode="auto">
                        <a:xfrm>
                          <a:off x="14630" y="0"/>
                          <a:ext cx="6792595" cy="0"/>
                        </a:xfrm>
                        <a:prstGeom prst="straightConnector1">
                          <a:avLst/>
                        </a:prstGeom>
                        <a:noFill/>
                        <a:ln w="12700">
                          <a:solidFill>
                            <a:srgbClr val="4D4D4F"/>
                          </a:solidFill>
                          <a:round/>
                          <a:headEnd/>
                          <a:tailEnd/>
                        </a:ln>
                        <a:extLst>
                          <a:ext uri="{909E8E84-426E-40DD-AFC4-6F175D3DCCD1}">
                            <a14:hiddenFill xmlns:a14="http://schemas.microsoft.com/office/drawing/2010/main">
                              <a:noFill/>
                            </a14:hiddenFill>
                          </a:ext>
                        </a:extLst>
                      </wps:spPr>
                      <wps:bodyPr/>
                    </wps:wsp>
                    <wps:wsp>
                      <wps:cNvPr id="72" name="Text Box 46"/>
                      <wps:cNvSpPr txBox="1">
                        <a:spLocks noChangeArrowheads="1"/>
                      </wps:cNvSpPr>
                      <wps:spPr bwMode="auto">
                        <a:xfrm>
                          <a:off x="1243293" y="0"/>
                          <a:ext cx="5559445" cy="38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CB19F" w14:textId="77777777" w:rsidR="00360169" w:rsidRPr="00E7775A" w:rsidRDefault="00360169" w:rsidP="002A4DD7">
                            <w:pPr>
                              <w:pStyle w:val="DDNAddress"/>
                            </w:pPr>
                            <w:r w:rsidRPr="00E7775A">
                              <w:t>9351 Deering Avenue • Chatsworth, CA 91311           ddn.com           Phone: +1.818.700.7600   Fax: +1.818.700.7601</w:t>
                            </w:r>
                          </w:p>
                        </w:txbxContent>
                      </wps:txbx>
                      <wps:bodyPr rot="0" vert="horz" wrap="square" lIns="0" tIns="91440" rIns="0" bIns="45720" anchor="t" anchorCtr="0" upright="1">
                        <a:spAutoFit/>
                      </wps:bodyPr>
                    </wps:wsp>
                    <wps:wsp>
                      <wps:cNvPr id="74" name="AutoShape 35"/>
                      <wps:cNvCnPr>
                        <a:cxnSpLocks noChangeShapeType="1"/>
                      </wps:cNvCnPr>
                      <wps:spPr bwMode="auto">
                        <a:xfrm>
                          <a:off x="3796589" y="65837"/>
                          <a:ext cx="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5"/>
                      <wps:cNvCnPr>
                        <a:cxnSpLocks noChangeShapeType="1"/>
                      </wps:cNvCnPr>
                      <wps:spPr bwMode="auto">
                        <a:xfrm>
                          <a:off x="4484218" y="65837"/>
                          <a:ext cx="0" cy="18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BF8A8F7" id="Group 64" o:spid="_x0000_s1040" style="position:absolute;margin-left:37.5pt;margin-top:738pt;width:536pt;height:30.4pt;z-index:251664384;mso-position-horizontal-relative:page;mso-position-vertical-relative:page;mso-width-relative:margin;mso-height-relative:margin" coordorigin=",-22" coordsize="68072,39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" o:allowincell="f">
              <v:shapetype id="_x0000_t202" coordsize="21600,21600" o:spt="202" path="m,l,21600r21600,l21600,xe">
                <v:stroke joinstyle="miter"/>
                <v:path gradientshapeok="t" o:connecttype="rect"/>
              </v:shapetype>
              <v:shape id="Text Box 45" o:spid="_x0000_s1041" type="#_x0000_t202" style="position:absolute;top:-22;width:15906;height:25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" filled="f" stroked="f">
                <v:textbox inset="0,7.2pt,0">
                  <w:txbxContent>
                    <w:p w14:paraId="14F7C4FC" w14:textId="77777777" w:rsidR="00360169" w:rsidRPr="00E7775A" w:rsidRDefault="00360169"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1042" type="#_x0000_t32" style="position:absolute;left:146;width:6792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" strokecolor="#4d4d4f" strokeweight="1pt"/>
              <v:shape id="Text Box 46" o:spid="_x0000_s1043" type="#_x0000_t202" style="position:absolute;left:12432;width:55595;height:3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" filled="f" stroked="f">
                <v:textbox style="mso-fit-shape-to-text:t" inset="0,7.2pt,0">
                  <w:txbxContent>
                    <w:p w14:paraId="004CB19F" w14:textId="77777777" w:rsidR="00360169" w:rsidRPr="00E7775A" w:rsidRDefault="00360169" w:rsidP="002A4DD7">
                      <w:pPr>
                        <w:pStyle w:val="DDNAddress"/>
                      </w:pPr>
                      <w:r w:rsidRPr="00E7775A">
                        <w:t>9351 Deering Avenue • Chatsworth, CA 91311           ddn.com           Phone: +1.818.700.7600   Fax: +1.818.700.7601</w:t>
                      </w:r>
                    </w:p>
                  </w:txbxContent>
                </v:textbox>
              </v:shape>
              <v:shape id="AutoShape 35" o:spid="_x0000_s1044" type="#_x0000_t32" style="position:absolute;left:37965;top:658;width:0;height:18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"/>
              <v:shape id="AutoShape 35" o:spid="_x0000_s1045" type="#_x0000_t32" style="position:absolute;left:44842;top:658;width:0;height:183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"/>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AD277" w14:textId="77777777" w:rsidR="00E40E79" w:rsidRDefault="00E40E79" w:rsidP="007130A7">
      <w:r>
        <w:separator/>
      </w:r>
    </w:p>
    <w:p w14:paraId="3AC9000A" w14:textId="77777777" w:rsidR="00E40E79" w:rsidRDefault="00E40E79"/>
  </w:footnote>
  <w:footnote w:type="continuationSeparator" w:id="0">
    <w:p w14:paraId="1B84DDD7" w14:textId="77777777" w:rsidR="00E40E79" w:rsidRDefault="00E40E79" w:rsidP="007130A7">
      <w:r>
        <w:continuationSeparator/>
      </w:r>
    </w:p>
    <w:p w14:paraId="533F4BCF" w14:textId="77777777" w:rsidR="00E40E79" w:rsidRDefault="00E40E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4147" w14:textId="2E70C48D" w:rsidR="00360169" w:rsidRDefault="00360169">
    <w:pPr>
      <w:pStyle w:val="a9"/>
    </w:pPr>
    <w:r>
      <w:rPr>
        <w:noProof/>
        <w:lang w:eastAsia="zh-CN"/>
      </w:rPr>
      <mc:AlternateContent>
        <mc:Choice Requires="wps">
          <w:drawing>
            <wp:anchor distT="0" distB="0" distL="114300" distR="114300" simplePos="0" relativeHeight="251663360" behindDoc="1" locked="0" layoutInCell="0" allowOverlap="1" wp14:anchorId="60BD1EB7" wp14:editId="5074DDE0">
              <wp:simplePos x="0" y="0"/>
              <wp:positionH relativeFrom="margin">
                <wp:align>center</wp:align>
              </wp:positionH>
              <wp:positionV relativeFrom="margin">
                <wp:align>center</wp:align>
              </wp:positionV>
              <wp:extent cx="6569710" cy="1970405"/>
              <wp:effectExtent l="0" t="1981200" r="0" b="1534795"/>
              <wp:wrapNone/>
              <wp:docPr id="8"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9704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C5BC105" w14:textId="77777777" w:rsidR="00360169" w:rsidRDefault="00360169" w:rsidP="00875D9C">
                          <w:pPr>
                            <w:pStyle w:val="afff9"/>
                            <w:spacing w:before="0" w:after="0"/>
                            <w:jc w:val="center"/>
                            <w:rPr>
                              <w:sz w:val="24"/>
                            </w:rPr>
                          </w:pPr>
                          <w:r>
                            <w:rPr>
                              <w:rFonts w:ascii="Arial Black" w:hAnsi="Arial Black"/>
                              <w:color w:val="C0C0C0"/>
                              <w:sz w:val="2"/>
                              <w:szCs w:val="2"/>
                              <w14:textFill>
                                <w14:solidFill>
                                  <w14:srgbClr w14:val="C0C0C0">
                                    <w14:alpha w14:val="50000"/>
                                  </w14:srgbClr>
                                </w14:solidFill>
                              </w14:textFill>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0BD1EB7" id="_x0000_t202" coordsize="21600,21600" o:spt="202" path="m,l,21600r21600,l21600,xe">
              <v:stroke joinstyle="miter"/>
              <v:path gradientshapeok="t" o:connecttype="rect"/>
            </v:shapetype>
            <v:shape id="WordArt 48" o:spid="_x0000_s1030" type="#_x0000_t202" style="position:absolute;margin-left:0;margin-top:0;width:517.3pt;height:155.15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" o:allowincell="f" filled="f" stroked="f">
              <v:stroke joinstyle="round"/>
              <o:lock v:ext="edit" shapetype="t"/>
              <v:textbox style="mso-fit-shape-to-text:t">
                <w:txbxContent>
                  <w:p w14:paraId="2C5BC105" w14:textId="77777777" w:rsidR="00360169" w:rsidRDefault="00360169" w:rsidP="00875D9C">
                    <w:pPr>
                      <w:pStyle w:val="afff9"/>
                      <w:spacing w:before="0" w:after="0"/>
                      <w:jc w:val="center"/>
                      <w:rPr>
                        <w:sz w:val="24"/>
                      </w:rPr>
                    </w:pPr>
                    <w:r>
                      <w:rPr>
                        <w:rFonts w:ascii="Arial Black" w:hAnsi="Arial Black"/>
                        <w:color w:val="C0C0C0"/>
                        <w:sz w:val="2"/>
                        <w:szCs w:val="2"/>
                        <w14:textFill>
                          <w14:solidFill>
                            <w14:srgbClr w14:val="C0C0C0">
                              <w14:alpha w14:val="50000"/>
                            </w14:srgbClr>
                          </w14:solidFill>
                        </w14:textFill>
                      </w:rPr>
                      <w:t>DRAFT-4</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312" behindDoc="1" locked="0" layoutInCell="0" allowOverlap="1" wp14:anchorId="011DA8D9" wp14:editId="7A4FAA59">
              <wp:simplePos x="0" y="0"/>
              <wp:positionH relativeFrom="margin">
                <wp:align>center</wp:align>
              </wp:positionH>
              <wp:positionV relativeFrom="margin">
                <wp:align>center</wp:align>
              </wp:positionV>
              <wp:extent cx="6569710" cy="1970405"/>
              <wp:effectExtent l="0" t="1885950" r="0" b="1534795"/>
              <wp:wrapNone/>
              <wp:docPr id="6"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9704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D1DFEC" w14:textId="77777777" w:rsidR="00360169" w:rsidRDefault="00360169" w:rsidP="00875D9C">
                          <w:pPr>
                            <w:pStyle w:val="afff9"/>
                            <w:spacing w:before="0" w:after="0"/>
                            <w:jc w:val="center"/>
                            <w:rPr>
                              <w:sz w:val="24"/>
                            </w:rPr>
                          </w:pPr>
                          <w:r>
                            <w:rPr>
                              <w:rFonts w:ascii="Arial Black" w:hAnsi="Arial Black"/>
                              <w:color w:val="C0C0C0"/>
                              <w:sz w:val="2"/>
                              <w:szCs w:val="2"/>
                              <w14:textFill>
                                <w14:solidFill>
                                  <w14:srgbClr w14:val="C0C0C0">
                                    <w14:alpha w14:val="50000"/>
                                  </w14:srgbClr>
                                </w14:solidFill>
                              </w14:textFill>
                            </w:rPr>
                            <w:t>DRAFT-3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1DA8D9" id="WordArt 42" o:spid="_x0000_s1031" type="#_x0000_t202" style="position:absolute;margin-left:0;margin-top:0;width:517.3pt;height:155.15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" o:allowincell="f" filled="f" stroked="f">
              <v:stroke joinstyle="round"/>
              <o:lock v:ext="edit" shapetype="t"/>
              <v:textbox style="mso-fit-shape-to-text:t">
                <w:txbxContent>
                  <w:p w14:paraId="25D1DFEC" w14:textId="77777777" w:rsidR="00360169" w:rsidRDefault="00360169" w:rsidP="00875D9C">
                    <w:pPr>
                      <w:pStyle w:val="afff9"/>
                      <w:spacing w:before="0" w:after="0"/>
                      <w:jc w:val="center"/>
                      <w:rPr>
                        <w:sz w:val="24"/>
                      </w:rPr>
                    </w:pPr>
                    <w:r>
                      <w:rPr>
                        <w:rFonts w:ascii="Arial Black" w:hAnsi="Arial Black"/>
                        <w:color w:val="C0C0C0"/>
                        <w:sz w:val="2"/>
                        <w:szCs w:val="2"/>
                        <w14:textFill>
                          <w14:solidFill>
                            <w14:srgbClr w14:val="C0C0C0">
                              <w14:alpha w14:val="50000"/>
                            </w14:srgbClr>
                          </w14:solidFill>
                        </w14:textFill>
                      </w:rPr>
                      <w:t>DRAFT-3</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1" locked="0" layoutInCell="0" allowOverlap="1" wp14:anchorId="5646C4C3" wp14:editId="5C1AF197">
              <wp:simplePos x="0" y="0"/>
              <wp:positionH relativeFrom="margin">
                <wp:align>center</wp:align>
              </wp:positionH>
              <wp:positionV relativeFrom="margin">
                <wp:align>center</wp:align>
              </wp:positionV>
              <wp:extent cx="6569710" cy="1970405"/>
              <wp:effectExtent l="0" t="1905000" r="0" b="1534795"/>
              <wp:wrapNone/>
              <wp:docPr id="88"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9704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396EA1"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646C4C3" id="WordArt 41" o:spid="_x0000_s1032" type="#_x0000_t202" style="position:absolute;margin-left:0;margin-top:0;width:517.3pt;height:155.15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" o:allowincell="f" filled="f" stroked="f">
              <v:stroke joinstyle="round"/>
              <o:lock v:ext="edit" shapetype="t"/>
              <v:textbox style="mso-fit-shape-to-text:t">
                <w:txbxContent>
                  <w:p w14:paraId="20396EA1"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7216" behindDoc="1" locked="0" layoutInCell="0" allowOverlap="1" wp14:anchorId="691AC87F" wp14:editId="5B8F262B">
              <wp:simplePos x="0" y="0"/>
              <wp:positionH relativeFrom="margin">
                <wp:align>center</wp:align>
              </wp:positionH>
              <wp:positionV relativeFrom="margin">
                <wp:align>center</wp:align>
              </wp:positionV>
              <wp:extent cx="6570345" cy="1971040"/>
              <wp:effectExtent l="0" t="1905000" r="0" b="1534160"/>
              <wp:wrapNone/>
              <wp:docPr id="87"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19710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787388"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1AC87F" id="WordArt 35" o:spid="_x0000_s1033" type="#_x0000_t202" style="position:absolute;margin-left:0;margin-top:0;width:517.35pt;height:155.2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" o:allowincell="f" filled="f" stroked="f">
              <v:stroke joinstyle="round"/>
              <o:lock v:ext="edit" shapetype="t"/>
              <v:textbox style="mso-fit-shape-to-text:t">
                <w:txbxContent>
                  <w:p w14:paraId="76787388"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5168" behindDoc="1" locked="0" layoutInCell="0" allowOverlap="1" wp14:anchorId="438AA819" wp14:editId="2713964C">
              <wp:simplePos x="0" y="0"/>
              <wp:positionH relativeFrom="margin">
                <wp:align>center</wp:align>
              </wp:positionH>
              <wp:positionV relativeFrom="margin">
                <wp:align>center</wp:align>
              </wp:positionV>
              <wp:extent cx="6570345" cy="1971040"/>
              <wp:effectExtent l="0" t="1914525" r="0" b="1534160"/>
              <wp:wrapNone/>
              <wp:docPr id="86" name="WordArt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19710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E2D80CD"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38AA819" id="WordArt 29" o:spid="_x0000_s1034" type="#_x0000_t202" style="position:absolute;margin-left:0;margin-top:0;width:517.35pt;height:155.2pt;rotation:-45;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" o:allowincell="f" filled="f" stroked="f">
              <v:stroke joinstyle="round"/>
              <o:lock v:ext="edit" shapetype="t"/>
              <v:textbox style="mso-fit-shape-to-text:t">
                <w:txbxContent>
                  <w:p w14:paraId="2E2D80CD"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DRAFT-1</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3120" behindDoc="1" locked="0" layoutInCell="0" allowOverlap="1" wp14:anchorId="395F9981" wp14:editId="79B5FCCE">
              <wp:simplePos x="0" y="0"/>
              <wp:positionH relativeFrom="margin">
                <wp:align>center</wp:align>
              </wp:positionH>
              <wp:positionV relativeFrom="margin">
                <wp:align>center</wp:align>
              </wp:positionV>
              <wp:extent cx="6570345" cy="1971040"/>
              <wp:effectExtent l="0" t="2028825" r="0" b="1534160"/>
              <wp:wrapNone/>
              <wp:docPr id="85"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19710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59D2C4"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95F9981" id="WordArt 23" o:spid="_x0000_s1035" type="#_x0000_t202" style="position:absolute;margin-left:0;margin-top:0;width:517.35pt;height:155.2pt;rotation:-45;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" o:allowincell="f" filled="f" stroked="f">
              <v:stroke joinstyle="round"/>
              <o:lock v:ext="edit" shapetype="t"/>
              <v:textbox style="mso-fit-shape-to-text:t">
                <w:txbxContent>
                  <w:p w14:paraId="4B59D2C4"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DRAFT-7</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1072" behindDoc="1" locked="0" layoutInCell="0" allowOverlap="1" wp14:anchorId="2390BC36" wp14:editId="6FFAA07C">
              <wp:simplePos x="0" y="0"/>
              <wp:positionH relativeFrom="margin">
                <wp:align>center</wp:align>
              </wp:positionH>
              <wp:positionV relativeFrom="margin">
                <wp:align>center</wp:align>
              </wp:positionV>
              <wp:extent cx="6570345" cy="1971040"/>
              <wp:effectExtent l="0" t="1895475" r="0" b="1534160"/>
              <wp:wrapNone/>
              <wp:docPr id="8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19710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FE6C4F"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390BC36" id="WordArt 17" o:spid="_x0000_s1036" type="#_x0000_t202" style="position:absolute;margin-left:0;margin-top:0;width:517.35pt;height:155.2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" o:allowincell="f" filled="f" stroked="f">
              <v:stroke joinstyle="round"/>
              <o:lock v:ext="edit" shapetype="t"/>
              <v:textbox style="mso-fit-shape-to-text:t">
                <w:txbxContent>
                  <w:p w14:paraId="32FE6C4F"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DRAFT-6</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9024" behindDoc="1" locked="0" layoutInCell="0" allowOverlap="1" wp14:anchorId="02912F00" wp14:editId="630002CF">
              <wp:simplePos x="0" y="0"/>
              <wp:positionH relativeFrom="margin">
                <wp:align>center</wp:align>
              </wp:positionH>
              <wp:positionV relativeFrom="margin">
                <wp:align>center</wp:align>
              </wp:positionV>
              <wp:extent cx="6570345" cy="1971040"/>
              <wp:effectExtent l="0" t="2000250" r="0" b="1534160"/>
              <wp:wrapNone/>
              <wp:docPr id="83"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19710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274817B"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912F00" id="WordArt 11" o:spid="_x0000_s1037" type="#_x0000_t202" style="position:absolute;margin-left:0;margin-top:0;width:517.35pt;height:155.2pt;rotation:-45;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" o:allowincell="f" filled="f" stroked="f">
              <v:stroke joinstyle="round"/>
              <o:lock v:ext="edit" shapetype="t"/>
              <v:textbox style="mso-fit-shape-to-text:t">
                <w:txbxContent>
                  <w:p w14:paraId="4274817B"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DRAFT-5</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6976" behindDoc="1" locked="0" layoutInCell="0" allowOverlap="1" wp14:anchorId="16C4BC23" wp14:editId="34C5BFD8">
              <wp:simplePos x="0" y="0"/>
              <wp:positionH relativeFrom="margin">
                <wp:align>center</wp:align>
              </wp:positionH>
              <wp:positionV relativeFrom="margin">
                <wp:align>center</wp:align>
              </wp:positionV>
              <wp:extent cx="6570345" cy="1971040"/>
              <wp:effectExtent l="0" t="1981200" r="0" b="1534160"/>
              <wp:wrapNone/>
              <wp:docPr id="8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19710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7B7C04E"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6C4BC23" id="WordArt 5" o:spid="_x0000_s1038" type="#_x0000_t202" style="position:absolute;margin-left:0;margin-top:0;width:517.35pt;height:155.2pt;rotation:-45;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" o:allowincell="f" filled="f" stroked="f">
              <v:stroke joinstyle="round"/>
              <o:lock v:ext="edit" shapetype="t"/>
              <v:textbox style="mso-fit-shape-to-text:t">
                <w:txbxContent>
                  <w:p w14:paraId="57B7C04E" w14:textId="77777777" w:rsidR="00360169" w:rsidRDefault="00360169" w:rsidP="002B1163">
                    <w:pPr>
                      <w:pStyle w:val="afff9"/>
                      <w:spacing w:before="0"/>
                      <w:jc w:val="center"/>
                      <w:rPr>
                        <w:sz w:val="24"/>
                      </w:rPr>
                    </w:pPr>
                    <w:r>
                      <w:rPr>
                        <w:rFonts w:ascii="Arial Black" w:hAnsi="Arial Black"/>
                        <w:color w:val="C0C0C0"/>
                        <w:sz w:val="2"/>
                        <w:szCs w:val="2"/>
                        <w14:textFill>
                          <w14:solidFill>
                            <w14:srgbClr w14:val="C0C0C0">
                              <w14:alpha w14:val="50000"/>
                            </w14:srgbClr>
                          </w14:solidFill>
                        </w14:textFill>
                      </w:rPr>
                      <w:t>DRAFT-4</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66DE3" w14:textId="7151C983" w:rsidR="00360169" w:rsidRPr="007360E0" w:rsidRDefault="00360169" w:rsidP="007360E0">
    <w:pPr>
      <w:pStyle w:val="a9"/>
    </w:pPr>
    <w:r>
      <w:rPr>
        <w:noProof/>
        <w:lang w:eastAsia="zh-CN"/>
      </w:rPr>
      <mc:AlternateContent>
        <mc:Choice Requires="wps">
          <w:drawing>
            <wp:anchor distT="0" distB="0" distL="114300" distR="114300" simplePos="0" relativeHeight="251667456" behindDoc="1" locked="0" layoutInCell="0" allowOverlap="1" wp14:anchorId="4AE1DE56" wp14:editId="5DADD859">
              <wp:simplePos x="0" y="0"/>
              <wp:positionH relativeFrom="margin">
                <wp:posOffset>188595</wp:posOffset>
              </wp:positionH>
              <wp:positionV relativeFrom="margin">
                <wp:posOffset>3857625</wp:posOffset>
              </wp:positionV>
              <wp:extent cx="6480810" cy="1943735"/>
              <wp:effectExtent l="0" t="2009775" r="0" b="1494790"/>
              <wp:wrapNone/>
              <wp:docPr id="3"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480810" cy="19437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A6D4070" w14:textId="77777777" w:rsidR="00360169" w:rsidRDefault="00360169" w:rsidP="00DE7565">
                          <w:pPr>
                            <w:pStyle w:val="afff9"/>
                            <w:spacing w:before="0" w:after="0"/>
                            <w:jc w:val="center"/>
                            <w:rPr>
                              <w:sz w:val="24"/>
                            </w:rPr>
                          </w:pPr>
                          <w:r>
                            <w:rPr>
                              <w:rFonts w:ascii="Arial Black" w:hAnsi="Arial Black"/>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AE1DE56" id="_x0000_t202" coordsize="21600,21600" o:spt="202" path="m,l,21600r21600,l21600,xe">
              <v:stroke joinstyle="miter"/>
              <v:path gradientshapeok="t" o:connecttype="rect"/>
            </v:shapetype>
            <v:shape id="WordArt 52" o:spid="_x0000_s1039" type="#_x0000_t202" style="position:absolute;margin-left:14.85pt;margin-top:303.75pt;width:510.3pt;height:153.05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" o:allowincell="f" filled="f" stroked="f">
              <v:stroke joinstyle="round"/>
              <o:lock v:ext="edit" shapetype="t"/>
              <v:textbox style="mso-fit-shape-to-text:t">
                <w:txbxContent>
                  <w:p w14:paraId="7A6D4070" w14:textId="77777777" w:rsidR="00360169" w:rsidRDefault="00360169" w:rsidP="00DE7565">
                    <w:pPr>
                      <w:pStyle w:val="afff9"/>
                      <w:spacing w:before="0" w:after="0"/>
                      <w:jc w:val="center"/>
                      <w:rPr>
                        <w:sz w:val="24"/>
                      </w:rPr>
                    </w:pPr>
                    <w:r>
                      <w:rPr>
                        <w:rFonts w:ascii="Arial Black" w:hAnsi="Arial Black"/>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3981AA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15:restartNumberingAfterBreak="0">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15:restartNumberingAfterBreak="0">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15:restartNumberingAfterBreak="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15:restartNumberingAfterBreak="0">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15:restartNumberingAfterBreak="0">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15:restartNumberingAfterBreak="0">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15:restartNumberingAfterBreak="0">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15:restartNumberingAfterBreak="0">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6" w15:restartNumberingAfterBreak="0">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37" w15:restartNumberingAfterBreak="0">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38" w15:restartNumberingAfterBreak="0">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39" w15:restartNumberingAfterBreak="0">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15:restartNumberingAfterBreak="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46" w15:restartNumberingAfterBreak="0">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3"/>
  </w:num>
  <w:num w:numId="11">
    <w:abstractNumId w:val="34"/>
  </w:num>
  <w:num w:numId="12">
    <w:abstractNumId w:val="29"/>
  </w:num>
  <w:num w:numId="13">
    <w:abstractNumId w:val="30"/>
  </w:num>
  <w:num w:numId="14">
    <w:abstractNumId w:val="31"/>
  </w:num>
  <w:num w:numId="15">
    <w:abstractNumId w:val="36"/>
  </w:num>
  <w:num w:numId="16">
    <w:abstractNumId w:val="27"/>
  </w:num>
  <w:num w:numId="17">
    <w:abstractNumId w:val="45"/>
  </w:num>
  <w:num w:numId="18">
    <w:abstractNumId w:val="15"/>
  </w:num>
  <w:num w:numId="19">
    <w:abstractNumId w:val="21"/>
  </w:num>
  <w:num w:numId="20">
    <w:abstractNumId w:val="40"/>
  </w:num>
  <w:num w:numId="21">
    <w:abstractNumId w:val="41"/>
  </w:num>
  <w:num w:numId="22">
    <w:abstractNumId w:val="38"/>
  </w:num>
  <w:num w:numId="23">
    <w:abstractNumId w:val="42"/>
  </w:num>
  <w:num w:numId="24">
    <w:abstractNumId w:val="25"/>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37"/>
  </w:num>
  <w:num w:numId="26">
    <w:abstractNumId w:val="37"/>
  </w:num>
  <w:num w:numId="27">
    <w:abstractNumId w:val="19"/>
  </w:num>
  <w:num w:numId="28">
    <w:abstractNumId w:val="44"/>
  </w:num>
  <w:num w:numId="29">
    <w:abstractNumId w:val="28"/>
  </w:num>
  <w:num w:numId="30">
    <w:abstractNumId w:val="32"/>
  </w:num>
  <w:num w:numId="31">
    <w:abstractNumId w:val="25"/>
  </w:num>
  <w:num w:numId="32">
    <w:abstractNumId w:val="16"/>
  </w:num>
  <w:num w:numId="33">
    <w:abstractNumId w:val="24"/>
  </w:num>
  <w:num w:numId="34">
    <w:abstractNumId w:val="22"/>
  </w:num>
  <w:num w:numId="35">
    <w:abstractNumId w:val="14"/>
  </w:num>
  <w:num w:numId="36">
    <w:abstractNumId w:val="46"/>
  </w:num>
  <w:num w:numId="37">
    <w:abstractNumId w:val="17"/>
  </w:num>
  <w:num w:numId="38">
    <w:abstractNumId w:val="35"/>
  </w:num>
  <w:num w:numId="39">
    <w:abstractNumId w:val="23"/>
  </w:num>
  <w:num w:numId="40">
    <w:abstractNumId w:val="39"/>
  </w:num>
  <w:num w:numId="41">
    <w:abstractNumId w:val="33"/>
  </w:num>
  <w:num w:numId="42">
    <w:abstractNumId w:val="18"/>
  </w:num>
  <w:num w:numId="43">
    <w:abstractNumId w:val="20"/>
  </w:num>
  <w:num w:numId="44">
    <w:abstractNumId w:val="25"/>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isplayBackgroundShape/>
  <w:embedTrueTypeFonts/>
  <w:saveSubsetFonts/>
  <w:bordersDoNotSurroundHeader/>
  <w:bordersDoNotSurroundFooter/>
  <w:hideGrammaticalErrors/>
  <w:activeWritingStyle w:appName="MSWord" w:lang="en-US" w:vendorID="64" w:dllVersion="6" w:nlCheck="1" w:checkStyle="0"/>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170"/>
    <w:rsid w:val="000007D4"/>
    <w:rsid w:val="000012BB"/>
    <w:rsid w:val="00001382"/>
    <w:rsid w:val="00002151"/>
    <w:rsid w:val="00002346"/>
    <w:rsid w:val="000032A7"/>
    <w:rsid w:val="000038DC"/>
    <w:rsid w:val="00004206"/>
    <w:rsid w:val="00004AA2"/>
    <w:rsid w:val="000061B8"/>
    <w:rsid w:val="00006D6B"/>
    <w:rsid w:val="0000761E"/>
    <w:rsid w:val="0000764A"/>
    <w:rsid w:val="000101FC"/>
    <w:rsid w:val="00010AEF"/>
    <w:rsid w:val="00011B9B"/>
    <w:rsid w:val="00011D83"/>
    <w:rsid w:val="000120BA"/>
    <w:rsid w:val="00012194"/>
    <w:rsid w:val="00012AA6"/>
    <w:rsid w:val="00012C40"/>
    <w:rsid w:val="0001372F"/>
    <w:rsid w:val="000141ED"/>
    <w:rsid w:val="00014517"/>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1298"/>
    <w:rsid w:val="000629D4"/>
    <w:rsid w:val="00062B13"/>
    <w:rsid w:val="00062C1A"/>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874"/>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F8B"/>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0C7A"/>
    <w:rsid w:val="000A174C"/>
    <w:rsid w:val="000A1AFA"/>
    <w:rsid w:val="000A1F4C"/>
    <w:rsid w:val="000A2BDD"/>
    <w:rsid w:val="000A3E37"/>
    <w:rsid w:val="000A4656"/>
    <w:rsid w:val="000A4E23"/>
    <w:rsid w:val="000A4EAB"/>
    <w:rsid w:val="000A4FFC"/>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64"/>
    <w:rsid w:val="000F0DBF"/>
    <w:rsid w:val="000F12E8"/>
    <w:rsid w:val="000F17E3"/>
    <w:rsid w:val="000F1A86"/>
    <w:rsid w:val="000F2231"/>
    <w:rsid w:val="000F27F0"/>
    <w:rsid w:val="000F2B7B"/>
    <w:rsid w:val="000F2BD0"/>
    <w:rsid w:val="000F308F"/>
    <w:rsid w:val="000F3BB5"/>
    <w:rsid w:val="000F465B"/>
    <w:rsid w:val="000F46FB"/>
    <w:rsid w:val="000F6CB1"/>
    <w:rsid w:val="000F70FC"/>
    <w:rsid w:val="000F7587"/>
    <w:rsid w:val="000F7BF7"/>
    <w:rsid w:val="000F7E46"/>
    <w:rsid w:val="001001C8"/>
    <w:rsid w:val="001007B1"/>
    <w:rsid w:val="0010091A"/>
    <w:rsid w:val="0010265E"/>
    <w:rsid w:val="00102758"/>
    <w:rsid w:val="001027D6"/>
    <w:rsid w:val="0010302B"/>
    <w:rsid w:val="0010302E"/>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3AC"/>
    <w:rsid w:val="00114F29"/>
    <w:rsid w:val="00115FFF"/>
    <w:rsid w:val="001160A3"/>
    <w:rsid w:val="00116E74"/>
    <w:rsid w:val="00117836"/>
    <w:rsid w:val="00117DAD"/>
    <w:rsid w:val="00120E98"/>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EA9"/>
    <w:rsid w:val="00126440"/>
    <w:rsid w:val="00126F75"/>
    <w:rsid w:val="001274BA"/>
    <w:rsid w:val="00130448"/>
    <w:rsid w:val="0013052A"/>
    <w:rsid w:val="00130958"/>
    <w:rsid w:val="00130C36"/>
    <w:rsid w:val="0013277D"/>
    <w:rsid w:val="00133C97"/>
    <w:rsid w:val="00133FBE"/>
    <w:rsid w:val="001344AB"/>
    <w:rsid w:val="00134E8F"/>
    <w:rsid w:val="00135D56"/>
    <w:rsid w:val="00136D6B"/>
    <w:rsid w:val="00137361"/>
    <w:rsid w:val="001377D7"/>
    <w:rsid w:val="001379C6"/>
    <w:rsid w:val="00140DA0"/>
    <w:rsid w:val="0014117E"/>
    <w:rsid w:val="001413BB"/>
    <w:rsid w:val="00141C1C"/>
    <w:rsid w:val="00142CA4"/>
    <w:rsid w:val="001430AF"/>
    <w:rsid w:val="0014347F"/>
    <w:rsid w:val="0014438A"/>
    <w:rsid w:val="001443E5"/>
    <w:rsid w:val="00144805"/>
    <w:rsid w:val="001449B7"/>
    <w:rsid w:val="00144A89"/>
    <w:rsid w:val="00144F90"/>
    <w:rsid w:val="00145006"/>
    <w:rsid w:val="00145083"/>
    <w:rsid w:val="00145D49"/>
    <w:rsid w:val="00145DB5"/>
    <w:rsid w:val="00146620"/>
    <w:rsid w:val="00147504"/>
    <w:rsid w:val="001475D2"/>
    <w:rsid w:val="00147B99"/>
    <w:rsid w:val="00147EAA"/>
    <w:rsid w:val="00150E4F"/>
    <w:rsid w:val="00151813"/>
    <w:rsid w:val="00151F8E"/>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917"/>
    <w:rsid w:val="00161CD9"/>
    <w:rsid w:val="00161D37"/>
    <w:rsid w:val="00164033"/>
    <w:rsid w:val="001641EA"/>
    <w:rsid w:val="001645E7"/>
    <w:rsid w:val="00165303"/>
    <w:rsid w:val="00165C43"/>
    <w:rsid w:val="0016689B"/>
    <w:rsid w:val="0016753E"/>
    <w:rsid w:val="0016779C"/>
    <w:rsid w:val="00170285"/>
    <w:rsid w:val="001713D9"/>
    <w:rsid w:val="00171704"/>
    <w:rsid w:val="001718C4"/>
    <w:rsid w:val="00172286"/>
    <w:rsid w:val="0017234F"/>
    <w:rsid w:val="0017237D"/>
    <w:rsid w:val="001728A3"/>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60B"/>
    <w:rsid w:val="00197733"/>
    <w:rsid w:val="00197871"/>
    <w:rsid w:val="00197B1A"/>
    <w:rsid w:val="00197D44"/>
    <w:rsid w:val="00197F03"/>
    <w:rsid w:val="00197FF1"/>
    <w:rsid w:val="001A060A"/>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3043"/>
    <w:rsid w:val="001B36AF"/>
    <w:rsid w:val="001B3A10"/>
    <w:rsid w:val="001B3ADD"/>
    <w:rsid w:val="001B3EC5"/>
    <w:rsid w:val="001B4388"/>
    <w:rsid w:val="001B43C0"/>
    <w:rsid w:val="001B469B"/>
    <w:rsid w:val="001B48F2"/>
    <w:rsid w:val="001B4FA5"/>
    <w:rsid w:val="001B50F9"/>
    <w:rsid w:val="001B5430"/>
    <w:rsid w:val="001B6281"/>
    <w:rsid w:val="001B63A9"/>
    <w:rsid w:val="001B750A"/>
    <w:rsid w:val="001B7D4B"/>
    <w:rsid w:val="001C04EE"/>
    <w:rsid w:val="001C0ABE"/>
    <w:rsid w:val="001C0C97"/>
    <w:rsid w:val="001C1790"/>
    <w:rsid w:val="001C182E"/>
    <w:rsid w:val="001C1F3A"/>
    <w:rsid w:val="001C26CD"/>
    <w:rsid w:val="001C27D6"/>
    <w:rsid w:val="001C3959"/>
    <w:rsid w:val="001C39CF"/>
    <w:rsid w:val="001C3CAA"/>
    <w:rsid w:val="001C3DEF"/>
    <w:rsid w:val="001C40C8"/>
    <w:rsid w:val="001C4411"/>
    <w:rsid w:val="001C5B75"/>
    <w:rsid w:val="001C5E72"/>
    <w:rsid w:val="001C627C"/>
    <w:rsid w:val="001C65A8"/>
    <w:rsid w:val="001C68B6"/>
    <w:rsid w:val="001C6A1C"/>
    <w:rsid w:val="001C6F90"/>
    <w:rsid w:val="001C7D6E"/>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F05BA"/>
    <w:rsid w:val="001F060E"/>
    <w:rsid w:val="001F11A1"/>
    <w:rsid w:val="001F1C19"/>
    <w:rsid w:val="001F1D29"/>
    <w:rsid w:val="001F224F"/>
    <w:rsid w:val="001F24AC"/>
    <w:rsid w:val="001F2C81"/>
    <w:rsid w:val="001F3539"/>
    <w:rsid w:val="001F37E3"/>
    <w:rsid w:val="001F3ADD"/>
    <w:rsid w:val="001F4049"/>
    <w:rsid w:val="001F48D7"/>
    <w:rsid w:val="001F4A5D"/>
    <w:rsid w:val="001F4CB8"/>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B12"/>
    <w:rsid w:val="002121EF"/>
    <w:rsid w:val="00212930"/>
    <w:rsid w:val="00212CA4"/>
    <w:rsid w:val="0021349E"/>
    <w:rsid w:val="00213526"/>
    <w:rsid w:val="00213744"/>
    <w:rsid w:val="00213BF3"/>
    <w:rsid w:val="0021402F"/>
    <w:rsid w:val="00214250"/>
    <w:rsid w:val="0021467C"/>
    <w:rsid w:val="00214760"/>
    <w:rsid w:val="002153ED"/>
    <w:rsid w:val="0021582F"/>
    <w:rsid w:val="002159E9"/>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6D2D"/>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27B7"/>
    <w:rsid w:val="002539D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84"/>
    <w:rsid w:val="00265D9D"/>
    <w:rsid w:val="00266452"/>
    <w:rsid w:val="002669E8"/>
    <w:rsid w:val="0026771B"/>
    <w:rsid w:val="0026786D"/>
    <w:rsid w:val="00271EED"/>
    <w:rsid w:val="002720E1"/>
    <w:rsid w:val="00272617"/>
    <w:rsid w:val="00272D21"/>
    <w:rsid w:val="00273AA2"/>
    <w:rsid w:val="00273CA1"/>
    <w:rsid w:val="00273DE3"/>
    <w:rsid w:val="00273F09"/>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68E"/>
    <w:rsid w:val="00294C35"/>
    <w:rsid w:val="00294E02"/>
    <w:rsid w:val="00294E9C"/>
    <w:rsid w:val="00294F97"/>
    <w:rsid w:val="00295A87"/>
    <w:rsid w:val="00295E76"/>
    <w:rsid w:val="00296043"/>
    <w:rsid w:val="00296876"/>
    <w:rsid w:val="00296B46"/>
    <w:rsid w:val="00296BC5"/>
    <w:rsid w:val="00297594"/>
    <w:rsid w:val="00297683"/>
    <w:rsid w:val="002A04AA"/>
    <w:rsid w:val="002A0500"/>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65E"/>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14DC"/>
    <w:rsid w:val="002C1819"/>
    <w:rsid w:val="002C213C"/>
    <w:rsid w:val="002C2E88"/>
    <w:rsid w:val="002C3089"/>
    <w:rsid w:val="002C3273"/>
    <w:rsid w:val="002C327E"/>
    <w:rsid w:val="002C3CA8"/>
    <w:rsid w:val="002C3DF0"/>
    <w:rsid w:val="002C45A3"/>
    <w:rsid w:val="002C50DD"/>
    <w:rsid w:val="002C51AD"/>
    <w:rsid w:val="002C5253"/>
    <w:rsid w:val="002C58AE"/>
    <w:rsid w:val="002C5D8D"/>
    <w:rsid w:val="002C6556"/>
    <w:rsid w:val="002C6DC1"/>
    <w:rsid w:val="002C6F40"/>
    <w:rsid w:val="002C703E"/>
    <w:rsid w:val="002C74C9"/>
    <w:rsid w:val="002D0395"/>
    <w:rsid w:val="002D04F0"/>
    <w:rsid w:val="002D05AA"/>
    <w:rsid w:val="002D11CE"/>
    <w:rsid w:val="002D11F9"/>
    <w:rsid w:val="002D122B"/>
    <w:rsid w:val="002D1BFF"/>
    <w:rsid w:val="002D1F44"/>
    <w:rsid w:val="002D227D"/>
    <w:rsid w:val="002D2953"/>
    <w:rsid w:val="002D2E8F"/>
    <w:rsid w:val="002D31E2"/>
    <w:rsid w:val="002D34A8"/>
    <w:rsid w:val="002D35A5"/>
    <w:rsid w:val="002D3A82"/>
    <w:rsid w:val="002D45E3"/>
    <w:rsid w:val="002D471A"/>
    <w:rsid w:val="002D546E"/>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349F"/>
    <w:rsid w:val="002E355F"/>
    <w:rsid w:val="002E374B"/>
    <w:rsid w:val="002E387C"/>
    <w:rsid w:val="002E460A"/>
    <w:rsid w:val="002E551B"/>
    <w:rsid w:val="002E5E2B"/>
    <w:rsid w:val="002E5E58"/>
    <w:rsid w:val="002E69FD"/>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3BB"/>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D26"/>
    <w:rsid w:val="0033311C"/>
    <w:rsid w:val="00333927"/>
    <w:rsid w:val="00333AEF"/>
    <w:rsid w:val="0033422C"/>
    <w:rsid w:val="00334738"/>
    <w:rsid w:val="00334DD7"/>
    <w:rsid w:val="00335014"/>
    <w:rsid w:val="0033530B"/>
    <w:rsid w:val="00335962"/>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477F"/>
    <w:rsid w:val="00354E52"/>
    <w:rsid w:val="0035519E"/>
    <w:rsid w:val="003558DA"/>
    <w:rsid w:val="00355D15"/>
    <w:rsid w:val="00357652"/>
    <w:rsid w:val="00357A10"/>
    <w:rsid w:val="00357CD5"/>
    <w:rsid w:val="00360169"/>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3C2A"/>
    <w:rsid w:val="003740BF"/>
    <w:rsid w:val="003745FB"/>
    <w:rsid w:val="0037492B"/>
    <w:rsid w:val="0037493E"/>
    <w:rsid w:val="003749EC"/>
    <w:rsid w:val="00374EDC"/>
    <w:rsid w:val="00375112"/>
    <w:rsid w:val="00375D0A"/>
    <w:rsid w:val="00375E9A"/>
    <w:rsid w:val="0037645B"/>
    <w:rsid w:val="00376AD3"/>
    <w:rsid w:val="00376BC1"/>
    <w:rsid w:val="003771B1"/>
    <w:rsid w:val="00377CEE"/>
    <w:rsid w:val="003803CE"/>
    <w:rsid w:val="0038079A"/>
    <w:rsid w:val="00381CC7"/>
    <w:rsid w:val="00382355"/>
    <w:rsid w:val="00382DA4"/>
    <w:rsid w:val="00383182"/>
    <w:rsid w:val="003832C4"/>
    <w:rsid w:val="00383667"/>
    <w:rsid w:val="0038371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B89"/>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EA1"/>
    <w:rsid w:val="003B37B3"/>
    <w:rsid w:val="003B4050"/>
    <w:rsid w:val="003B43F9"/>
    <w:rsid w:val="003B4540"/>
    <w:rsid w:val="003B5B3D"/>
    <w:rsid w:val="003B5E4E"/>
    <w:rsid w:val="003B6EC5"/>
    <w:rsid w:val="003B6EDD"/>
    <w:rsid w:val="003B7344"/>
    <w:rsid w:val="003C00BD"/>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E1158"/>
    <w:rsid w:val="003E15CD"/>
    <w:rsid w:val="003E192A"/>
    <w:rsid w:val="003E1D99"/>
    <w:rsid w:val="003E1E30"/>
    <w:rsid w:val="003E1FFB"/>
    <w:rsid w:val="003E2A70"/>
    <w:rsid w:val="003E3024"/>
    <w:rsid w:val="003E4E99"/>
    <w:rsid w:val="003E592D"/>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2D0B"/>
    <w:rsid w:val="00403546"/>
    <w:rsid w:val="00403550"/>
    <w:rsid w:val="00403595"/>
    <w:rsid w:val="00403BAD"/>
    <w:rsid w:val="004040A0"/>
    <w:rsid w:val="00405398"/>
    <w:rsid w:val="0040566E"/>
    <w:rsid w:val="0040644A"/>
    <w:rsid w:val="00406913"/>
    <w:rsid w:val="00407461"/>
    <w:rsid w:val="00407D18"/>
    <w:rsid w:val="00410670"/>
    <w:rsid w:val="004109B1"/>
    <w:rsid w:val="00410F53"/>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54"/>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8CA"/>
    <w:rsid w:val="00453730"/>
    <w:rsid w:val="00453742"/>
    <w:rsid w:val="00453791"/>
    <w:rsid w:val="00453925"/>
    <w:rsid w:val="00453B3D"/>
    <w:rsid w:val="00453C47"/>
    <w:rsid w:val="00453C91"/>
    <w:rsid w:val="004540F6"/>
    <w:rsid w:val="00454125"/>
    <w:rsid w:val="00455042"/>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1AF"/>
    <w:rsid w:val="004603DE"/>
    <w:rsid w:val="00460493"/>
    <w:rsid w:val="0046081B"/>
    <w:rsid w:val="00460F44"/>
    <w:rsid w:val="004615D3"/>
    <w:rsid w:val="00461681"/>
    <w:rsid w:val="00462274"/>
    <w:rsid w:val="004626BA"/>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F03"/>
    <w:rsid w:val="0047250D"/>
    <w:rsid w:val="004729EE"/>
    <w:rsid w:val="00473055"/>
    <w:rsid w:val="00473664"/>
    <w:rsid w:val="00473C7A"/>
    <w:rsid w:val="0047429A"/>
    <w:rsid w:val="004756D5"/>
    <w:rsid w:val="00475736"/>
    <w:rsid w:val="004758B5"/>
    <w:rsid w:val="00476112"/>
    <w:rsid w:val="004764CA"/>
    <w:rsid w:val="00476948"/>
    <w:rsid w:val="00477292"/>
    <w:rsid w:val="00477845"/>
    <w:rsid w:val="004810D8"/>
    <w:rsid w:val="004812AE"/>
    <w:rsid w:val="0048253A"/>
    <w:rsid w:val="00482B71"/>
    <w:rsid w:val="00484623"/>
    <w:rsid w:val="00484D1B"/>
    <w:rsid w:val="00484EEB"/>
    <w:rsid w:val="00485B07"/>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A7416"/>
    <w:rsid w:val="004B0231"/>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835"/>
    <w:rsid w:val="004D2BEB"/>
    <w:rsid w:val="004D2CE0"/>
    <w:rsid w:val="004D2F24"/>
    <w:rsid w:val="004D3226"/>
    <w:rsid w:val="004D35BC"/>
    <w:rsid w:val="004D37D6"/>
    <w:rsid w:val="004D444D"/>
    <w:rsid w:val="004D455F"/>
    <w:rsid w:val="004D46DF"/>
    <w:rsid w:val="004D486C"/>
    <w:rsid w:val="004D4ADA"/>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63AE"/>
    <w:rsid w:val="004E63C9"/>
    <w:rsid w:val="004E6977"/>
    <w:rsid w:val="004E6BBD"/>
    <w:rsid w:val="004E73FB"/>
    <w:rsid w:val="004E76A1"/>
    <w:rsid w:val="004E7801"/>
    <w:rsid w:val="004F00C5"/>
    <w:rsid w:val="004F0106"/>
    <w:rsid w:val="004F13C0"/>
    <w:rsid w:val="004F16A1"/>
    <w:rsid w:val="004F266E"/>
    <w:rsid w:val="004F2D30"/>
    <w:rsid w:val="004F2FDC"/>
    <w:rsid w:val="004F3026"/>
    <w:rsid w:val="004F3C5B"/>
    <w:rsid w:val="004F3E80"/>
    <w:rsid w:val="004F402B"/>
    <w:rsid w:val="004F4038"/>
    <w:rsid w:val="004F4768"/>
    <w:rsid w:val="004F5583"/>
    <w:rsid w:val="004F59E8"/>
    <w:rsid w:val="004F5C58"/>
    <w:rsid w:val="004F60F0"/>
    <w:rsid w:val="004F70F7"/>
    <w:rsid w:val="004F7FAB"/>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9BC"/>
    <w:rsid w:val="00511A5E"/>
    <w:rsid w:val="00512B32"/>
    <w:rsid w:val="00512CFD"/>
    <w:rsid w:val="00513141"/>
    <w:rsid w:val="00513695"/>
    <w:rsid w:val="00513B2C"/>
    <w:rsid w:val="00513C90"/>
    <w:rsid w:val="00514171"/>
    <w:rsid w:val="005147B6"/>
    <w:rsid w:val="00514CBB"/>
    <w:rsid w:val="00515835"/>
    <w:rsid w:val="00515D40"/>
    <w:rsid w:val="00515DF6"/>
    <w:rsid w:val="00517003"/>
    <w:rsid w:val="00517031"/>
    <w:rsid w:val="00520D24"/>
    <w:rsid w:val="005218DC"/>
    <w:rsid w:val="00521926"/>
    <w:rsid w:val="00521B3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35"/>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08"/>
    <w:rsid w:val="00576E5D"/>
    <w:rsid w:val="0057721F"/>
    <w:rsid w:val="005773C8"/>
    <w:rsid w:val="00577455"/>
    <w:rsid w:val="00577665"/>
    <w:rsid w:val="00577814"/>
    <w:rsid w:val="005805E1"/>
    <w:rsid w:val="00580A58"/>
    <w:rsid w:val="005819F7"/>
    <w:rsid w:val="00582752"/>
    <w:rsid w:val="00582BC9"/>
    <w:rsid w:val="00582D08"/>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3D4F"/>
    <w:rsid w:val="005944AD"/>
    <w:rsid w:val="005949FB"/>
    <w:rsid w:val="00594D8E"/>
    <w:rsid w:val="00594F48"/>
    <w:rsid w:val="005951E0"/>
    <w:rsid w:val="0059522A"/>
    <w:rsid w:val="0059542A"/>
    <w:rsid w:val="00595F8D"/>
    <w:rsid w:val="00596033"/>
    <w:rsid w:val="00596381"/>
    <w:rsid w:val="0059639E"/>
    <w:rsid w:val="0059645D"/>
    <w:rsid w:val="00596FAC"/>
    <w:rsid w:val="005970A0"/>
    <w:rsid w:val="005970DD"/>
    <w:rsid w:val="00597166"/>
    <w:rsid w:val="0059795A"/>
    <w:rsid w:val="005A0546"/>
    <w:rsid w:val="005A0B30"/>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71A"/>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2FCC"/>
    <w:rsid w:val="005F3034"/>
    <w:rsid w:val="005F32CB"/>
    <w:rsid w:val="005F3883"/>
    <w:rsid w:val="005F3D5B"/>
    <w:rsid w:val="005F4315"/>
    <w:rsid w:val="005F455E"/>
    <w:rsid w:val="005F45DA"/>
    <w:rsid w:val="005F47BE"/>
    <w:rsid w:val="005F4D02"/>
    <w:rsid w:val="005F5387"/>
    <w:rsid w:val="005F57F8"/>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0E5"/>
    <w:rsid w:val="00602453"/>
    <w:rsid w:val="006026A3"/>
    <w:rsid w:val="0060316F"/>
    <w:rsid w:val="0060338E"/>
    <w:rsid w:val="00603570"/>
    <w:rsid w:val="00603E6B"/>
    <w:rsid w:val="00604756"/>
    <w:rsid w:val="00606788"/>
    <w:rsid w:val="00606DE1"/>
    <w:rsid w:val="00606E64"/>
    <w:rsid w:val="006071CF"/>
    <w:rsid w:val="00607AE4"/>
    <w:rsid w:val="006108B9"/>
    <w:rsid w:val="0061093E"/>
    <w:rsid w:val="00611A57"/>
    <w:rsid w:val="00612AB5"/>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5AB"/>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57A3"/>
    <w:rsid w:val="0068645B"/>
    <w:rsid w:val="00686E7B"/>
    <w:rsid w:val="006903F6"/>
    <w:rsid w:val="00690521"/>
    <w:rsid w:val="00690DB2"/>
    <w:rsid w:val="006915EB"/>
    <w:rsid w:val="00691998"/>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34F"/>
    <w:rsid w:val="006B2C45"/>
    <w:rsid w:val="006B3DAD"/>
    <w:rsid w:val="006B40EE"/>
    <w:rsid w:val="006B4786"/>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8FD"/>
    <w:rsid w:val="006D2B95"/>
    <w:rsid w:val="006D313A"/>
    <w:rsid w:val="006D4A54"/>
    <w:rsid w:val="006D5604"/>
    <w:rsid w:val="006D5825"/>
    <w:rsid w:val="006D617B"/>
    <w:rsid w:val="006D7ADD"/>
    <w:rsid w:val="006D7FC5"/>
    <w:rsid w:val="006D7FDE"/>
    <w:rsid w:val="006E132A"/>
    <w:rsid w:val="006E1865"/>
    <w:rsid w:val="006E20E4"/>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6CA9"/>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285"/>
    <w:rsid w:val="00730D7E"/>
    <w:rsid w:val="00731BC3"/>
    <w:rsid w:val="007326E9"/>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E6C"/>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6C61"/>
    <w:rsid w:val="00757478"/>
    <w:rsid w:val="0075756D"/>
    <w:rsid w:val="007575AF"/>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12F6"/>
    <w:rsid w:val="00771532"/>
    <w:rsid w:val="00771640"/>
    <w:rsid w:val="007717ED"/>
    <w:rsid w:val="00771DB2"/>
    <w:rsid w:val="00771E1A"/>
    <w:rsid w:val="00771EDF"/>
    <w:rsid w:val="007728D3"/>
    <w:rsid w:val="0077348D"/>
    <w:rsid w:val="0077388C"/>
    <w:rsid w:val="00773C10"/>
    <w:rsid w:val="00774129"/>
    <w:rsid w:val="007743D9"/>
    <w:rsid w:val="00774FE5"/>
    <w:rsid w:val="0077521F"/>
    <w:rsid w:val="00776968"/>
    <w:rsid w:val="00777154"/>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1C6"/>
    <w:rsid w:val="0079168F"/>
    <w:rsid w:val="007924C4"/>
    <w:rsid w:val="007928B9"/>
    <w:rsid w:val="00793711"/>
    <w:rsid w:val="00793CE8"/>
    <w:rsid w:val="00794220"/>
    <w:rsid w:val="007944E9"/>
    <w:rsid w:val="0079463F"/>
    <w:rsid w:val="00794B07"/>
    <w:rsid w:val="00794DEF"/>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A74"/>
    <w:rsid w:val="007B2A99"/>
    <w:rsid w:val="007B2DD5"/>
    <w:rsid w:val="007B3038"/>
    <w:rsid w:val="007B32ED"/>
    <w:rsid w:val="007B32F0"/>
    <w:rsid w:val="007B37F8"/>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CB1"/>
    <w:rsid w:val="007E2D5A"/>
    <w:rsid w:val="007E2DBC"/>
    <w:rsid w:val="007E3893"/>
    <w:rsid w:val="007E391B"/>
    <w:rsid w:val="007E39E6"/>
    <w:rsid w:val="007E3C9F"/>
    <w:rsid w:val="007E4091"/>
    <w:rsid w:val="007E4911"/>
    <w:rsid w:val="007E4B16"/>
    <w:rsid w:val="007E52A8"/>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5F88"/>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16"/>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1D56"/>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35E"/>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6E5"/>
    <w:rsid w:val="008C4871"/>
    <w:rsid w:val="008C4E54"/>
    <w:rsid w:val="008C5F56"/>
    <w:rsid w:val="008C7095"/>
    <w:rsid w:val="008C7AC2"/>
    <w:rsid w:val="008C7C43"/>
    <w:rsid w:val="008D0CC2"/>
    <w:rsid w:val="008D0DD5"/>
    <w:rsid w:val="008D147D"/>
    <w:rsid w:val="008D1930"/>
    <w:rsid w:val="008D1A28"/>
    <w:rsid w:val="008D2006"/>
    <w:rsid w:val="008D24E2"/>
    <w:rsid w:val="008D2B29"/>
    <w:rsid w:val="008D2B4B"/>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1289"/>
    <w:rsid w:val="00931405"/>
    <w:rsid w:val="009324C6"/>
    <w:rsid w:val="0093353D"/>
    <w:rsid w:val="00933E0B"/>
    <w:rsid w:val="00934177"/>
    <w:rsid w:val="00934207"/>
    <w:rsid w:val="009345F1"/>
    <w:rsid w:val="00934643"/>
    <w:rsid w:val="00936E69"/>
    <w:rsid w:val="009372B6"/>
    <w:rsid w:val="00937F42"/>
    <w:rsid w:val="00940DD7"/>
    <w:rsid w:val="00941B12"/>
    <w:rsid w:val="00941F85"/>
    <w:rsid w:val="0094232B"/>
    <w:rsid w:val="0094233F"/>
    <w:rsid w:val="009423FD"/>
    <w:rsid w:val="00942673"/>
    <w:rsid w:val="00943E5A"/>
    <w:rsid w:val="00943E7B"/>
    <w:rsid w:val="00944529"/>
    <w:rsid w:val="00944A1C"/>
    <w:rsid w:val="00945037"/>
    <w:rsid w:val="0094572D"/>
    <w:rsid w:val="00945831"/>
    <w:rsid w:val="0094623C"/>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6EE"/>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97D"/>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8EB"/>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09F"/>
    <w:rsid w:val="009A44A7"/>
    <w:rsid w:val="009A48E9"/>
    <w:rsid w:val="009A7E25"/>
    <w:rsid w:val="009B006B"/>
    <w:rsid w:val="009B0BC1"/>
    <w:rsid w:val="009B10D8"/>
    <w:rsid w:val="009B133E"/>
    <w:rsid w:val="009B13AA"/>
    <w:rsid w:val="009B1785"/>
    <w:rsid w:val="009B1A74"/>
    <w:rsid w:val="009B219B"/>
    <w:rsid w:val="009B2E78"/>
    <w:rsid w:val="009B302D"/>
    <w:rsid w:val="009B44B8"/>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482"/>
    <w:rsid w:val="009C59C4"/>
    <w:rsid w:val="009C6DD5"/>
    <w:rsid w:val="009C7279"/>
    <w:rsid w:val="009C745F"/>
    <w:rsid w:val="009C7847"/>
    <w:rsid w:val="009C792E"/>
    <w:rsid w:val="009C7CEB"/>
    <w:rsid w:val="009D1087"/>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5BC"/>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70D"/>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2407"/>
    <w:rsid w:val="00A727C7"/>
    <w:rsid w:val="00A7288A"/>
    <w:rsid w:val="00A72B6E"/>
    <w:rsid w:val="00A73274"/>
    <w:rsid w:val="00A733C6"/>
    <w:rsid w:val="00A73E71"/>
    <w:rsid w:val="00A73E7A"/>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E2A"/>
    <w:rsid w:val="00A94FB5"/>
    <w:rsid w:val="00A95328"/>
    <w:rsid w:val="00A95586"/>
    <w:rsid w:val="00A95C9B"/>
    <w:rsid w:val="00A960F4"/>
    <w:rsid w:val="00A96732"/>
    <w:rsid w:val="00A968FC"/>
    <w:rsid w:val="00A96B6C"/>
    <w:rsid w:val="00A971CA"/>
    <w:rsid w:val="00A97728"/>
    <w:rsid w:val="00A9782F"/>
    <w:rsid w:val="00AA06E7"/>
    <w:rsid w:val="00AA08ED"/>
    <w:rsid w:val="00AA08FB"/>
    <w:rsid w:val="00AA0B78"/>
    <w:rsid w:val="00AA1123"/>
    <w:rsid w:val="00AA1818"/>
    <w:rsid w:val="00AA194A"/>
    <w:rsid w:val="00AA1FB8"/>
    <w:rsid w:val="00AA21A5"/>
    <w:rsid w:val="00AA24A9"/>
    <w:rsid w:val="00AA386C"/>
    <w:rsid w:val="00AA3FD6"/>
    <w:rsid w:val="00AA419B"/>
    <w:rsid w:val="00AA42FA"/>
    <w:rsid w:val="00AA4A4E"/>
    <w:rsid w:val="00AA4BD1"/>
    <w:rsid w:val="00AA51F5"/>
    <w:rsid w:val="00AA5AF2"/>
    <w:rsid w:val="00AA5C1E"/>
    <w:rsid w:val="00AA5ED4"/>
    <w:rsid w:val="00AA6F20"/>
    <w:rsid w:val="00AA7760"/>
    <w:rsid w:val="00AA7831"/>
    <w:rsid w:val="00AA7953"/>
    <w:rsid w:val="00AA7C46"/>
    <w:rsid w:val="00AB0458"/>
    <w:rsid w:val="00AB0889"/>
    <w:rsid w:val="00AB0C3C"/>
    <w:rsid w:val="00AB0E89"/>
    <w:rsid w:val="00AB1163"/>
    <w:rsid w:val="00AB1B29"/>
    <w:rsid w:val="00AB2098"/>
    <w:rsid w:val="00AB28E7"/>
    <w:rsid w:val="00AB2E3E"/>
    <w:rsid w:val="00AB44F7"/>
    <w:rsid w:val="00AB4666"/>
    <w:rsid w:val="00AB4D78"/>
    <w:rsid w:val="00AB4DE5"/>
    <w:rsid w:val="00AB564A"/>
    <w:rsid w:val="00AB5A90"/>
    <w:rsid w:val="00AB6176"/>
    <w:rsid w:val="00AB6454"/>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0B6E"/>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58E4"/>
    <w:rsid w:val="00AD6267"/>
    <w:rsid w:val="00AD66B0"/>
    <w:rsid w:val="00AD6D41"/>
    <w:rsid w:val="00AD7EB3"/>
    <w:rsid w:val="00AE0570"/>
    <w:rsid w:val="00AE14EC"/>
    <w:rsid w:val="00AE20E3"/>
    <w:rsid w:val="00AE3160"/>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BE"/>
    <w:rsid w:val="00AF18A7"/>
    <w:rsid w:val="00AF1A37"/>
    <w:rsid w:val="00AF23EC"/>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2B2"/>
    <w:rsid w:val="00B073C8"/>
    <w:rsid w:val="00B07AE6"/>
    <w:rsid w:val="00B07CA4"/>
    <w:rsid w:val="00B07FA1"/>
    <w:rsid w:val="00B10D61"/>
    <w:rsid w:val="00B113C8"/>
    <w:rsid w:val="00B1167F"/>
    <w:rsid w:val="00B11763"/>
    <w:rsid w:val="00B118BC"/>
    <w:rsid w:val="00B11934"/>
    <w:rsid w:val="00B11A94"/>
    <w:rsid w:val="00B1211E"/>
    <w:rsid w:val="00B123C0"/>
    <w:rsid w:val="00B12847"/>
    <w:rsid w:val="00B12925"/>
    <w:rsid w:val="00B1391D"/>
    <w:rsid w:val="00B1430D"/>
    <w:rsid w:val="00B149E2"/>
    <w:rsid w:val="00B14A19"/>
    <w:rsid w:val="00B15357"/>
    <w:rsid w:val="00B15A40"/>
    <w:rsid w:val="00B15B73"/>
    <w:rsid w:val="00B15E4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5CC"/>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1E42"/>
    <w:rsid w:val="00B523B5"/>
    <w:rsid w:val="00B52556"/>
    <w:rsid w:val="00B52571"/>
    <w:rsid w:val="00B52D98"/>
    <w:rsid w:val="00B52E9F"/>
    <w:rsid w:val="00B53259"/>
    <w:rsid w:val="00B53CAF"/>
    <w:rsid w:val="00B53CF5"/>
    <w:rsid w:val="00B53FE8"/>
    <w:rsid w:val="00B53FF3"/>
    <w:rsid w:val="00B54706"/>
    <w:rsid w:val="00B5506C"/>
    <w:rsid w:val="00B55220"/>
    <w:rsid w:val="00B557D5"/>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E39"/>
    <w:rsid w:val="00B81709"/>
    <w:rsid w:val="00B81828"/>
    <w:rsid w:val="00B81BEA"/>
    <w:rsid w:val="00B82018"/>
    <w:rsid w:val="00B82497"/>
    <w:rsid w:val="00B824AD"/>
    <w:rsid w:val="00B8332D"/>
    <w:rsid w:val="00B8334C"/>
    <w:rsid w:val="00B83646"/>
    <w:rsid w:val="00B83B5D"/>
    <w:rsid w:val="00B840EB"/>
    <w:rsid w:val="00B8427F"/>
    <w:rsid w:val="00B84B02"/>
    <w:rsid w:val="00B850CF"/>
    <w:rsid w:val="00B859E2"/>
    <w:rsid w:val="00B86135"/>
    <w:rsid w:val="00B86177"/>
    <w:rsid w:val="00B86A2B"/>
    <w:rsid w:val="00B86D06"/>
    <w:rsid w:val="00B87570"/>
    <w:rsid w:val="00B9042C"/>
    <w:rsid w:val="00B90B1F"/>
    <w:rsid w:val="00B91245"/>
    <w:rsid w:val="00B916B6"/>
    <w:rsid w:val="00B92854"/>
    <w:rsid w:val="00B92E53"/>
    <w:rsid w:val="00B93A7A"/>
    <w:rsid w:val="00B93BFD"/>
    <w:rsid w:val="00B9420A"/>
    <w:rsid w:val="00B948EA"/>
    <w:rsid w:val="00B94F72"/>
    <w:rsid w:val="00B9506A"/>
    <w:rsid w:val="00B96994"/>
    <w:rsid w:val="00B96B44"/>
    <w:rsid w:val="00B97AB0"/>
    <w:rsid w:val="00B97AC7"/>
    <w:rsid w:val="00B97D32"/>
    <w:rsid w:val="00BA02F6"/>
    <w:rsid w:val="00BA0860"/>
    <w:rsid w:val="00BA0DB8"/>
    <w:rsid w:val="00BA0F1F"/>
    <w:rsid w:val="00BA0F97"/>
    <w:rsid w:val="00BA1834"/>
    <w:rsid w:val="00BA1C98"/>
    <w:rsid w:val="00BA257B"/>
    <w:rsid w:val="00BA26D8"/>
    <w:rsid w:val="00BA2D15"/>
    <w:rsid w:val="00BA31A0"/>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1F0"/>
    <w:rsid w:val="00BB0F65"/>
    <w:rsid w:val="00BB141D"/>
    <w:rsid w:val="00BB2F24"/>
    <w:rsid w:val="00BB2F65"/>
    <w:rsid w:val="00BB3696"/>
    <w:rsid w:val="00BB3EC1"/>
    <w:rsid w:val="00BB4667"/>
    <w:rsid w:val="00BB5C36"/>
    <w:rsid w:val="00BB5DB6"/>
    <w:rsid w:val="00BB6699"/>
    <w:rsid w:val="00BB6EB0"/>
    <w:rsid w:val="00BB7148"/>
    <w:rsid w:val="00BB7331"/>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6B8C"/>
    <w:rsid w:val="00BC7270"/>
    <w:rsid w:val="00BC7325"/>
    <w:rsid w:val="00BC733C"/>
    <w:rsid w:val="00BC7527"/>
    <w:rsid w:val="00BC76F7"/>
    <w:rsid w:val="00BD093F"/>
    <w:rsid w:val="00BD0B9A"/>
    <w:rsid w:val="00BD1212"/>
    <w:rsid w:val="00BD1457"/>
    <w:rsid w:val="00BD15DB"/>
    <w:rsid w:val="00BD18ED"/>
    <w:rsid w:val="00BD2B1D"/>
    <w:rsid w:val="00BD2F84"/>
    <w:rsid w:val="00BD31BE"/>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0EE"/>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CCB"/>
    <w:rsid w:val="00C01AFE"/>
    <w:rsid w:val="00C0355C"/>
    <w:rsid w:val="00C046FC"/>
    <w:rsid w:val="00C0499B"/>
    <w:rsid w:val="00C04C27"/>
    <w:rsid w:val="00C0560F"/>
    <w:rsid w:val="00C05D5A"/>
    <w:rsid w:val="00C069A8"/>
    <w:rsid w:val="00C07FBE"/>
    <w:rsid w:val="00C107E1"/>
    <w:rsid w:val="00C10C8F"/>
    <w:rsid w:val="00C11B7F"/>
    <w:rsid w:val="00C127D6"/>
    <w:rsid w:val="00C129E7"/>
    <w:rsid w:val="00C131AB"/>
    <w:rsid w:val="00C1343C"/>
    <w:rsid w:val="00C150CC"/>
    <w:rsid w:val="00C151B2"/>
    <w:rsid w:val="00C15232"/>
    <w:rsid w:val="00C1586D"/>
    <w:rsid w:val="00C15CBA"/>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14BC"/>
    <w:rsid w:val="00C320CE"/>
    <w:rsid w:val="00C33878"/>
    <w:rsid w:val="00C33EF2"/>
    <w:rsid w:val="00C34A4F"/>
    <w:rsid w:val="00C34A8E"/>
    <w:rsid w:val="00C34D5D"/>
    <w:rsid w:val="00C34ECB"/>
    <w:rsid w:val="00C36ADC"/>
    <w:rsid w:val="00C36BB5"/>
    <w:rsid w:val="00C37934"/>
    <w:rsid w:val="00C37CDD"/>
    <w:rsid w:val="00C37D6F"/>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D6F"/>
    <w:rsid w:val="00C45E39"/>
    <w:rsid w:val="00C45EB2"/>
    <w:rsid w:val="00C46B2E"/>
    <w:rsid w:val="00C473EE"/>
    <w:rsid w:val="00C47629"/>
    <w:rsid w:val="00C47679"/>
    <w:rsid w:val="00C501F9"/>
    <w:rsid w:val="00C5054F"/>
    <w:rsid w:val="00C50EC1"/>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903"/>
    <w:rsid w:val="00C70B36"/>
    <w:rsid w:val="00C70CD9"/>
    <w:rsid w:val="00C710F8"/>
    <w:rsid w:val="00C71A99"/>
    <w:rsid w:val="00C71B38"/>
    <w:rsid w:val="00C721D5"/>
    <w:rsid w:val="00C7231D"/>
    <w:rsid w:val="00C7231E"/>
    <w:rsid w:val="00C7235F"/>
    <w:rsid w:val="00C73170"/>
    <w:rsid w:val="00C73674"/>
    <w:rsid w:val="00C73732"/>
    <w:rsid w:val="00C749A4"/>
    <w:rsid w:val="00C74BD8"/>
    <w:rsid w:val="00C74FA4"/>
    <w:rsid w:val="00C7537D"/>
    <w:rsid w:val="00C75D63"/>
    <w:rsid w:val="00C75E7A"/>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46D"/>
    <w:rsid w:val="00C93726"/>
    <w:rsid w:val="00C93D3E"/>
    <w:rsid w:val="00C94046"/>
    <w:rsid w:val="00C94394"/>
    <w:rsid w:val="00C944D4"/>
    <w:rsid w:val="00C94F94"/>
    <w:rsid w:val="00C9539F"/>
    <w:rsid w:val="00C95879"/>
    <w:rsid w:val="00C97037"/>
    <w:rsid w:val="00C976B6"/>
    <w:rsid w:val="00CA09F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ECC"/>
    <w:rsid w:val="00CD3FF3"/>
    <w:rsid w:val="00CD404B"/>
    <w:rsid w:val="00CD4899"/>
    <w:rsid w:val="00CD4CDC"/>
    <w:rsid w:val="00CD4F08"/>
    <w:rsid w:val="00CD58DF"/>
    <w:rsid w:val="00CD5B68"/>
    <w:rsid w:val="00CD5EB2"/>
    <w:rsid w:val="00CD7306"/>
    <w:rsid w:val="00CD753E"/>
    <w:rsid w:val="00CD7CD0"/>
    <w:rsid w:val="00CE0540"/>
    <w:rsid w:val="00CE0D51"/>
    <w:rsid w:val="00CE2D96"/>
    <w:rsid w:val="00CE2E30"/>
    <w:rsid w:val="00CE349D"/>
    <w:rsid w:val="00CE36A7"/>
    <w:rsid w:val="00CE4124"/>
    <w:rsid w:val="00CE48EF"/>
    <w:rsid w:val="00CE5390"/>
    <w:rsid w:val="00CE552B"/>
    <w:rsid w:val="00CE5696"/>
    <w:rsid w:val="00CE5A7C"/>
    <w:rsid w:val="00CE63E0"/>
    <w:rsid w:val="00CE6D4E"/>
    <w:rsid w:val="00CF00CE"/>
    <w:rsid w:val="00CF0913"/>
    <w:rsid w:val="00CF0D09"/>
    <w:rsid w:val="00CF1A16"/>
    <w:rsid w:val="00CF210B"/>
    <w:rsid w:val="00CF25F7"/>
    <w:rsid w:val="00CF2945"/>
    <w:rsid w:val="00CF3607"/>
    <w:rsid w:val="00CF3D71"/>
    <w:rsid w:val="00CF464E"/>
    <w:rsid w:val="00CF4966"/>
    <w:rsid w:val="00CF4F29"/>
    <w:rsid w:val="00CF501E"/>
    <w:rsid w:val="00CF60AF"/>
    <w:rsid w:val="00CF669A"/>
    <w:rsid w:val="00CF6E6B"/>
    <w:rsid w:val="00CF7126"/>
    <w:rsid w:val="00CF7D64"/>
    <w:rsid w:val="00CF7EF9"/>
    <w:rsid w:val="00D00013"/>
    <w:rsid w:val="00D01509"/>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147"/>
    <w:rsid w:val="00D152FB"/>
    <w:rsid w:val="00D15611"/>
    <w:rsid w:val="00D1568A"/>
    <w:rsid w:val="00D157E3"/>
    <w:rsid w:val="00D16226"/>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A4"/>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95E"/>
    <w:rsid w:val="00D50BA6"/>
    <w:rsid w:val="00D51214"/>
    <w:rsid w:val="00D513E8"/>
    <w:rsid w:val="00D51D84"/>
    <w:rsid w:val="00D51FF2"/>
    <w:rsid w:val="00D5272F"/>
    <w:rsid w:val="00D52E9B"/>
    <w:rsid w:val="00D52F06"/>
    <w:rsid w:val="00D52FCA"/>
    <w:rsid w:val="00D539A9"/>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67DF3"/>
    <w:rsid w:val="00D7088F"/>
    <w:rsid w:val="00D7110A"/>
    <w:rsid w:val="00D7224F"/>
    <w:rsid w:val="00D725DB"/>
    <w:rsid w:val="00D728DD"/>
    <w:rsid w:val="00D729DF"/>
    <w:rsid w:val="00D7328E"/>
    <w:rsid w:val="00D73517"/>
    <w:rsid w:val="00D7369F"/>
    <w:rsid w:val="00D73A4D"/>
    <w:rsid w:val="00D74148"/>
    <w:rsid w:val="00D7503B"/>
    <w:rsid w:val="00D7530B"/>
    <w:rsid w:val="00D76304"/>
    <w:rsid w:val="00D7665C"/>
    <w:rsid w:val="00D76753"/>
    <w:rsid w:val="00D8038B"/>
    <w:rsid w:val="00D80407"/>
    <w:rsid w:val="00D814DD"/>
    <w:rsid w:val="00D8172C"/>
    <w:rsid w:val="00D8193B"/>
    <w:rsid w:val="00D81C82"/>
    <w:rsid w:val="00D81C91"/>
    <w:rsid w:val="00D8211B"/>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AF4"/>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C0"/>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97C"/>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4EF2"/>
    <w:rsid w:val="00E05573"/>
    <w:rsid w:val="00E05F74"/>
    <w:rsid w:val="00E06138"/>
    <w:rsid w:val="00E0630E"/>
    <w:rsid w:val="00E06EF4"/>
    <w:rsid w:val="00E0791D"/>
    <w:rsid w:val="00E07C74"/>
    <w:rsid w:val="00E10CE1"/>
    <w:rsid w:val="00E10FAF"/>
    <w:rsid w:val="00E129A4"/>
    <w:rsid w:val="00E12B3C"/>
    <w:rsid w:val="00E12BBF"/>
    <w:rsid w:val="00E12D9C"/>
    <w:rsid w:val="00E134DC"/>
    <w:rsid w:val="00E137C1"/>
    <w:rsid w:val="00E1383C"/>
    <w:rsid w:val="00E13967"/>
    <w:rsid w:val="00E14416"/>
    <w:rsid w:val="00E14DBD"/>
    <w:rsid w:val="00E1637A"/>
    <w:rsid w:val="00E16640"/>
    <w:rsid w:val="00E175DC"/>
    <w:rsid w:val="00E175F8"/>
    <w:rsid w:val="00E2037F"/>
    <w:rsid w:val="00E20B68"/>
    <w:rsid w:val="00E21BBA"/>
    <w:rsid w:val="00E21E05"/>
    <w:rsid w:val="00E221CE"/>
    <w:rsid w:val="00E22A6A"/>
    <w:rsid w:val="00E22F2C"/>
    <w:rsid w:val="00E234E2"/>
    <w:rsid w:val="00E236B9"/>
    <w:rsid w:val="00E23A74"/>
    <w:rsid w:val="00E23B3E"/>
    <w:rsid w:val="00E23DF2"/>
    <w:rsid w:val="00E23E50"/>
    <w:rsid w:val="00E23F9E"/>
    <w:rsid w:val="00E23FCF"/>
    <w:rsid w:val="00E24658"/>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0E79"/>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E3B"/>
    <w:rsid w:val="00E81EDF"/>
    <w:rsid w:val="00E82041"/>
    <w:rsid w:val="00E8235B"/>
    <w:rsid w:val="00E82442"/>
    <w:rsid w:val="00E82720"/>
    <w:rsid w:val="00E82C4C"/>
    <w:rsid w:val="00E82C97"/>
    <w:rsid w:val="00E82E3A"/>
    <w:rsid w:val="00E830FD"/>
    <w:rsid w:val="00E8358D"/>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097D"/>
    <w:rsid w:val="00EA118A"/>
    <w:rsid w:val="00EA1D25"/>
    <w:rsid w:val="00EA1ECC"/>
    <w:rsid w:val="00EA2082"/>
    <w:rsid w:val="00EA26A1"/>
    <w:rsid w:val="00EA34F0"/>
    <w:rsid w:val="00EA3DA9"/>
    <w:rsid w:val="00EA4A5D"/>
    <w:rsid w:val="00EA4DD4"/>
    <w:rsid w:val="00EA51AA"/>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D47"/>
    <w:rsid w:val="00ED7E8B"/>
    <w:rsid w:val="00EE0977"/>
    <w:rsid w:val="00EE0DB9"/>
    <w:rsid w:val="00EE1B8C"/>
    <w:rsid w:val="00EE24BD"/>
    <w:rsid w:val="00EE2AD6"/>
    <w:rsid w:val="00EE30F8"/>
    <w:rsid w:val="00EE4429"/>
    <w:rsid w:val="00EE49E1"/>
    <w:rsid w:val="00EE4D05"/>
    <w:rsid w:val="00EE4DBB"/>
    <w:rsid w:val="00EE667F"/>
    <w:rsid w:val="00EE678A"/>
    <w:rsid w:val="00EE6BFB"/>
    <w:rsid w:val="00EE6E8A"/>
    <w:rsid w:val="00EE74EE"/>
    <w:rsid w:val="00EE7A68"/>
    <w:rsid w:val="00EE7D80"/>
    <w:rsid w:val="00EF0CEB"/>
    <w:rsid w:val="00EF1A96"/>
    <w:rsid w:val="00EF23A6"/>
    <w:rsid w:val="00EF24B1"/>
    <w:rsid w:val="00EF3414"/>
    <w:rsid w:val="00EF39C3"/>
    <w:rsid w:val="00EF44FD"/>
    <w:rsid w:val="00EF49B7"/>
    <w:rsid w:val="00EF4A9C"/>
    <w:rsid w:val="00EF4FCE"/>
    <w:rsid w:val="00EF55CB"/>
    <w:rsid w:val="00EF62D3"/>
    <w:rsid w:val="00EF6443"/>
    <w:rsid w:val="00EF680C"/>
    <w:rsid w:val="00F002A1"/>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8A"/>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203E"/>
    <w:rsid w:val="00F320D0"/>
    <w:rsid w:val="00F324CC"/>
    <w:rsid w:val="00F32531"/>
    <w:rsid w:val="00F32DBB"/>
    <w:rsid w:val="00F3395B"/>
    <w:rsid w:val="00F33B79"/>
    <w:rsid w:val="00F34CA4"/>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302"/>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EED"/>
    <w:rsid w:val="00F83027"/>
    <w:rsid w:val="00F833C2"/>
    <w:rsid w:val="00F8379E"/>
    <w:rsid w:val="00F83C55"/>
    <w:rsid w:val="00F83C9D"/>
    <w:rsid w:val="00F84989"/>
    <w:rsid w:val="00F85702"/>
    <w:rsid w:val="00F862F9"/>
    <w:rsid w:val="00F87A32"/>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2AD3"/>
    <w:rsid w:val="00FD37B2"/>
    <w:rsid w:val="00FD384C"/>
    <w:rsid w:val="00FD4641"/>
    <w:rsid w:val="00FD4921"/>
    <w:rsid w:val="00FD5478"/>
    <w:rsid w:val="00FD5BEC"/>
    <w:rsid w:val="00FD7098"/>
    <w:rsid w:val="00FD763F"/>
    <w:rsid w:val="00FE036D"/>
    <w:rsid w:val="00FE06B8"/>
    <w:rsid w:val="00FE1423"/>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16E"/>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C7"/>
    <w:rsid w:val="00FF3F44"/>
    <w:rsid w:val="00FF3F7B"/>
    <w:rsid w:val="00FF45EC"/>
    <w:rsid w:val="00FF4732"/>
    <w:rsid w:val="00FF47D6"/>
    <w:rsid w:val="00FF50A4"/>
    <w:rsid w:val="00FF51E0"/>
    <w:rsid w:val="00FF55FB"/>
    <w:rsid w:val="00FF567B"/>
    <w:rsid w:val="00FF5EA1"/>
    <w:rsid w:val="00FF6A28"/>
    <w:rsid w:val="00FF6AA6"/>
    <w:rsid w:val="00FF7203"/>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62D54A"/>
  <w15:docId w15:val="{DE861988-E81D-FA4D-B879-081517808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宋体"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1" w:qFormat="1"/>
    <w:lsdException w:name="heading 2" w:uiPriority="1" w:qFormat="1"/>
    <w:lsdException w:name="heading 3" w:uiPriority="9"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lsdException w:name="Closing" w:semiHidden="1" w:uiPriority="99" w:unhideWhenUsed="1"/>
    <w:lsdException w:name="Signature" w:semiHidden="1" w:uiPriority="99" w:unhideWhenUsed="1"/>
    <w:lsdException w:name="Default Paragraph Font" w:semiHidden="1" w:unhideWhenUsed="1"/>
    <w:lsdException w:name="Body Text" w:semiHidden="1" w:uiPriority="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lsdException w:name="Salutation" w:uiPriority="99"/>
    <w:lsdException w:name="Date" w:uiPriority="99"/>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Quote" w:uiPriority="2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0"/>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3"/>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1"/>
    <w:uiPriority w:val="9"/>
    <w:unhideWhenUsed/>
    <w:qFormat/>
    <w:rsid w:val="007944E9"/>
    <w:pPr>
      <w:numPr>
        <w:ilvl w:val="2"/>
      </w:numPr>
      <w:spacing w:before="280"/>
      <w:outlineLvl w:val="2"/>
    </w:pPr>
    <w:rPr>
      <w:sz w:val="24"/>
    </w:rPr>
  </w:style>
  <w:style w:type="paragraph" w:styleId="41">
    <w:name w:val="heading 4"/>
    <w:basedOn w:val="30"/>
    <w:next w:val="a2"/>
    <w:link w:val="42"/>
    <w:unhideWhenUsed/>
    <w:qFormat/>
    <w:rsid w:val="007B7848"/>
    <w:pPr>
      <w:numPr>
        <w:ilvl w:val="3"/>
      </w:numPr>
      <w:tabs>
        <w:tab w:val="left" w:pos="851"/>
      </w:tabs>
      <w:spacing w:before="260"/>
      <w:outlineLvl w:val="3"/>
    </w:pPr>
    <w:rPr>
      <w:sz w:val="22"/>
    </w:rPr>
  </w:style>
  <w:style w:type="paragraph" w:styleId="51">
    <w:name w:val="heading 5"/>
    <w:basedOn w:val="41"/>
    <w:next w:val="a2"/>
    <w:link w:val="52"/>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0"/>
    <w:uiPriority w:val="9"/>
    <w:unhideWhenUsed/>
    <w:qFormat/>
    <w:rsid w:val="007944E9"/>
    <w:pPr>
      <w:numPr>
        <w:ilvl w:val="5"/>
      </w:numPr>
      <w:outlineLvl w:val="5"/>
    </w:pPr>
  </w:style>
  <w:style w:type="paragraph" w:styleId="7">
    <w:name w:val="heading 7"/>
    <w:basedOn w:val="6"/>
    <w:next w:val="a2"/>
    <w:link w:val="70"/>
    <w:uiPriority w:val="9"/>
    <w:unhideWhenUsed/>
    <w:qFormat/>
    <w:rsid w:val="007944E9"/>
    <w:pPr>
      <w:numPr>
        <w:ilvl w:val="6"/>
      </w:numPr>
      <w:outlineLvl w:val="6"/>
    </w:pPr>
  </w:style>
  <w:style w:type="paragraph" w:styleId="8">
    <w:name w:val="heading 8"/>
    <w:basedOn w:val="7"/>
    <w:next w:val="a2"/>
    <w:link w:val="80"/>
    <w:uiPriority w:val="9"/>
    <w:unhideWhenUsed/>
    <w:qFormat/>
    <w:rsid w:val="007944E9"/>
    <w:pPr>
      <w:numPr>
        <w:ilvl w:val="7"/>
      </w:numPr>
      <w:outlineLvl w:val="7"/>
    </w:pPr>
  </w:style>
  <w:style w:type="paragraph" w:styleId="9">
    <w:name w:val="heading 9"/>
    <w:basedOn w:val="8"/>
    <w:next w:val="a2"/>
    <w:link w:val="90"/>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a8"/>
    <w:rsid w:val="00FC45A4"/>
    <w:rPr>
      <w:rFonts w:ascii="Tahoma" w:hAnsi="Tahoma"/>
      <w:sz w:val="16"/>
      <w:szCs w:val="16"/>
    </w:rPr>
  </w:style>
  <w:style w:type="paragraph" w:styleId="a9">
    <w:name w:val="header"/>
    <w:basedOn w:val="a2"/>
    <w:link w:val="aa"/>
    <w:uiPriority w:val="99"/>
    <w:rsid w:val="00FC45A4"/>
    <w:pPr>
      <w:tabs>
        <w:tab w:val="center" w:pos="4320"/>
        <w:tab w:val="right" w:pos="8640"/>
      </w:tabs>
    </w:pPr>
    <w:rPr>
      <w:rFonts w:ascii="Cambria" w:hAnsi="Cambria" w:cs="Times New Roman"/>
      <w:sz w:val="24"/>
    </w:rPr>
  </w:style>
  <w:style w:type="paragraph" w:styleId="ab">
    <w:name w:val="footer"/>
    <w:basedOn w:val="a2"/>
    <w:link w:val="ac"/>
    <w:uiPriority w:val="99"/>
    <w:rsid w:val="00FC45A4"/>
    <w:pPr>
      <w:tabs>
        <w:tab w:val="center" w:pos="4320"/>
        <w:tab w:val="right" w:pos="8640"/>
      </w:tabs>
    </w:pPr>
    <w:rPr>
      <w:rFonts w:ascii="Cambria" w:hAnsi="Cambria" w:cs="Times New Roman"/>
      <w:sz w:val="24"/>
    </w:rPr>
  </w:style>
  <w:style w:type="character" w:styleId="ad">
    <w:name w:val="page number"/>
    <w:basedOn w:val="a3"/>
    <w:rsid w:val="00FC45A4"/>
  </w:style>
  <w:style w:type="paragraph" w:styleId="ae">
    <w:name w:val="Body Text"/>
    <w:aliases w:val="DDN Body Text 1"/>
    <w:basedOn w:val="a2"/>
    <w:link w:val="af"/>
    <w:uiPriority w:val="1"/>
    <w:qFormat/>
    <w:rsid w:val="00EA7079"/>
    <w:pPr>
      <w:tabs>
        <w:tab w:val="left" w:pos="144"/>
      </w:tabs>
      <w:ind w:left="720"/>
    </w:pPr>
  </w:style>
  <w:style w:type="character" w:customStyle="1" w:styleId="ac">
    <w:name w:val="页脚 字符"/>
    <w:link w:val="ab"/>
    <w:uiPriority w:val="99"/>
    <w:rsid w:val="006A7312"/>
    <w:rPr>
      <w:sz w:val="24"/>
      <w:szCs w:val="24"/>
    </w:rPr>
  </w:style>
  <w:style w:type="character" w:customStyle="1" w:styleId="aa">
    <w:name w:val="页眉 字符"/>
    <w:link w:val="a9"/>
    <w:uiPriority w:val="99"/>
    <w:rsid w:val="006A7312"/>
    <w:rPr>
      <w:sz w:val="24"/>
      <w:szCs w:val="24"/>
    </w:rPr>
  </w:style>
  <w:style w:type="paragraph" w:customStyle="1" w:styleId="Style1">
    <w:name w:val="Style1"/>
    <w:basedOn w:val="a2"/>
    <w:rsid w:val="00AA110F"/>
    <w:rPr>
      <w:kern w:val="32"/>
    </w:rPr>
  </w:style>
  <w:style w:type="paragraph" w:styleId="TOC1">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f0">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f1">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f2">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2">
    <w:name w:val="标题 5 字符"/>
    <w:basedOn w:val="a3"/>
    <w:link w:val="51"/>
    <w:uiPriority w:val="9"/>
    <w:rsid w:val="007944E9"/>
    <w:rPr>
      <w:rFonts w:ascii="Raleway" w:eastAsiaTheme="majorEastAsia" w:hAnsi="Raleway" w:cstheme="majorBidi"/>
      <w:b/>
      <w:bCs/>
      <w:color w:val="AB0000"/>
      <w:sz w:val="22"/>
      <w:szCs w:val="18"/>
    </w:rPr>
  </w:style>
  <w:style w:type="character" w:customStyle="1" w:styleId="60">
    <w:name w:val="标题 6 字符"/>
    <w:basedOn w:val="a3"/>
    <w:link w:val="6"/>
    <w:uiPriority w:val="9"/>
    <w:rsid w:val="007944E9"/>
    <w:rPr>
      <w:rFonts w:ascii="Raleway" w:eastAsiaTheme="majorEastAsia" w:hAnsi="Raleway" w:cstheme="majorBidi"/>
      <w:b/>
      <w:bCs/>
      <w:color w:val="AB0000"/>
      <w:sz w:val="22"/>
      <w:szCs w:val="18"/>
    </w:rPr>
  </w:style>
  <w:style w:type="character" w:customStyle="1" w:styleId="70">
    <w:name w:val="标题 7 字符"/>
    <w:basedOn w:val="a3"/>
    <w:link w:val="7"/>
    <w:uiPriority w:val="9"/>
    <w:rsid w:val="007944E9"/>
    <w:rPr>
      <w:rFonts w:ascii="Raleway" w:eastAsiaTheme="majorEastAsia" w:hAnsi="Raleway" w:cstheme="majorBidi"/>
      <w:b/>
      <w:bCs/>
      <w:color w:val="AB0000"/>
      <w:sz w:val="22"/>
      <w:szCs w:val="18"/>
    </w:rPr>
  </w:style>
  <w:style w:type="character" w:customStyle="1" w:styleId="80">
    <w:name w:val="标题 8 字符"/>
    <w:basedOn w:val="a3"/>
    <w:link w:val="8"/>
    <w:uiPriority w:val="9"/>
    <w:rsid w:val="007944E9"/>
    <w:rPr>
      <w:rFonts w:ascii="Raleway" w:eastAsiaTheme="majorEastAsia" w:hAnsi="Raleway" w:cstheme="majorBidi"/>
      <w:b/>
      <w:bCs/>
      <w:color w:val="AB0000"/>
      <w:sz w:val="22"/>
      <w:szCs w:val="18"/>
    </w:rPr>
  </w:style>
  <w:style w:type="character" w:customStyle="1" w:styleId="90">
    <w:name w:val="标题 9 字符"/>
    <w:basedOn w:val="a3"/>
    <w:link w:val="9"/>
    <w:uiPriority w:val="99"/>
    <w:rsid w:val="007944E9"/>
    <w:rPr>
      <w:rFonts w:ascii="Raleway" w:eastAsiaTheme="majorEastAsia" w:hAnsi="Raleway" w:cstheme="majorBidi"/>
      <w:b/>
      <w:bCs/>
      <w:color w:val="AB0000"/>
      <w:sz w:val="22"/>
      <w:szCs w:val="18"/>
    </w:rPr>
  </w:style>
  <w:style w:type="paragraph" w:styleId="TOC2">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3">
    <w:name w:val="annotation reference"/>
    <w:uiPriority w:val="99"/>
    <w:unhideWhenUsed/>
    <w:rsid w:val="00651594"/>
    <w:rPr>
      <w:sz w:val="18"/>
      <w:szCs w:val="18"/>
    </w:rPr>
  </w:style>
  <w:style w:type="paragraph" w:styleId="af4">
    <w:name w:val="annotation text"/>
    <w:basedOn w:val="a2"/>
    <w:link w:val="af5"/>
    <w:uiPriority w:val="99"/>
    <w:unhideWhenUsed/>
    <w:rsid w:val="00F64555"/>
    <w:rPr>
      <w:rFonts w:cs="Times New Roman"/>
      <w:sz w:val="24"/>
    </w:rPr>
  </w:style>
  <w:style w:type="character" w:customStyle="1" w:styleId="af5">
    <w:name w:val="批注文字 字符"/>
    <w:link w:val="af4"/>
    <w:uiPriority w:val="99"/>
    <w:rsid w:val="00F64555"/>
    <w:rPr>
      <w:rFonts w:ascii="ITCCentury Book" w:hAnsi="ITCCentury Book"/>
      <w:sz w:val="24"/>
      <w:szCs w:val="24"/>
    </w:rPr>
  </w:style>
  <w:style w:type="paragraph" w:styleId="af6">
    <w:name w:val="annotation subject"/>
    <w:basedOn w:val="af4"/>
    <w:next w:val="af4"/>
    <w:link w:val="af7"/>
    <w:uiPriority w:val="99"/>
    <w:unhideWhenUsed/>
    <w:rsid w:val="00651594"/>
    <w:rPr>
      <w:b/>
      <w:bCs/>
    </w:rPr>
  </w:style>
  <w:style w:type="character" w:customStyle="1" w:styleId="af7">
    <w:name w:val="批注主题 字符"/>
    <w:link w:val="af6"/>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8">
    <w:name w:val="Plain Text"/>
    <w:basedOn w:val="a2"/>
    <w:link w:val="af9"/>
    <w:unhideWhenUsed/>
    <w:rsid w:val="0049742C"/>
    <w:rPr>
      <w:rFonts w:ascii="Consolas" w:eastAsia="Calibri" w:hAnsi="Consolas" w:cs="Times New Roman"/>
      <w:sz w:val="21"/>
      <w:szCs w:val="21"/>
    </w:rPr>
  </w:style>
  <w:style w:type="character" w:customStyle="1" w:styleId="af9">
    <w:name w:val="纯文本 字符"/>
    <w:link w:val="af8"/>
    <w:rsid w:val="0049742C"/>
    <w:rPr>
      <w:rFonts w:ascii="Consolas" w:eastAsia="Calibri" w:hAnsi="Consolas" w:cs="Times New Roman"/>
      <w:sz w:val="21"/>
      <w:szCs w:val="21"/>
    </w:rPr>
  </w:style>
  <w:style w:type="paragraph" w:styleId="TOC4">
    <w:name w:val="toc 4"/>
    <w:basedOn w:val="a2"/>
    <w:next w:val="a2"/>
    <w:autoRedefine/>
    <w:uiPriority w:val="1"/>
    <w:unhideWhenUsed/>
    <w:qFormat/>
    <w:rsid w:val="007944E9"/>
    <w:pPr>
      <w:spacing w:after="100"/>
      <w:ind w:left="660"/>
    </w:pPr>
    <w:rPr>
      <w:rFonts w:eastAsia="Calibri" w:cs="Times New Roman"/>
      <w:szCs w:val="22"/>
    </w:rPr>
  </w:style>
  <w:style w:type="paragraph" w:styleId="TOC5">
    <w:name w:val="toc 5"/>
    <w:basedOn w:val="a2"/>
    <w:next w:val="a2"/>
    <w:autoRedefine/>
    <w:uiPriority w:val="39"/>
    <w:unhideWhenUsed/>
    <w:rsid w:val="00ED6E15"/>
    <w:pPr>
      <w:ind w:left="880"/>
    </w:pPr>
    <w:rPr>
      <w:rFonts w:ascii="Calibri" w:hAnsi="Calibri"/>
      <w:sz w:val="18"/>
      <w:szCs w:val="18"/>
    </w:rPr>
  </w:style>
  <w:style w:type="paragraph" w:styleId="TOC6">
    <w:name w:val="toc 6"/>
    <w:basedOn w:val="a2"/>
    <w:next w:val="a2"/>
    <w:autoRedefine/>
    <w:uiPriority w:val="39"/>
    <w:unhideWhenUsed/>
    <w:rsid w:val="00ED6E15"/>
    <w:pPr>
      <w:ind w:left="1100"/>
    </w:pPr>
    <w:rPr>
      <w:rFonts w:ascii="Calibri" w:hAnsi="Calibri"/>
      <w:sz w:val="18"/>
      <w:szCs w:val="18"/>
    </w:rPr>
  </w:style>
  <w:style w:type="paragraph" w:styleId="TOC7">
    <w:name w:val="toc 7"/>
    <w:basedOn w:val="TOC2"/>
    <w:next w:val="a2"/>
    <w:autoRedefine/>
    <w:uiPriority w:val="39"/>
    <w:unhideWhenUsed/>
    <w:rsid w:val="0046323F"/>
  </w:style>
  <w:style w:type="paragraph" w:styleId="TOC8">
    <w:name w:val="toc 8"/>
    <w:basedOn w:val="a2"/>
    <w:next w:val="a2"/>
    <w:autoRedefine/>
    <w:uiPriority w:val="39"/>
    <w:unhideWhenUsed/>
    <w:rsid w:val="00ED6E15"/>
    <w:pPr>
      <w:ind w:left="1540"/>
    </w:pPr>
    <w:rPr>
      <w:rFonts w:ascii="Calibri" w:hAnsi="Calibri"/>
      <w:sz w:val="18"/>
      <w:szCs w:val="18"/>
    </w:rPr>
  </w:style>
  <w:style w:type="paragraph" w:styleId="TOC9">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2">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a">
    <w:name w:val="index heading"/>
    <w:basedOn w:val="a2"/>
    <w:next w:val="11"/>
    <w:rsid w:val="00B819D9"/>
  </w:style>
  <w:style w:type="character" w:customStyle="1" w:styleId="af">
    <w:name w:val="正文文本 字符"/>
    <w:aliases w:val="DDN Body Text 1 字符"/>
    <w:link w:val="ae"/>
    <w:rsid w:val="00EA7079"/>
    <w:rPr>
      <w:rFonts w:ascii="ITCCentury Book" w:hAnsi="ITCCentury Book" w:cs="Calibri"/>
      <w:szCs w:val="24"/>
    </w:rPr>
  </w:style>
  <w:style w:type="paragraph" w:styleId="afb">
    <w:name w:val="Document Map"/>
    <w:basedOn w:val="a2"/>
    <w:link w:val="afc"/>
    <w:rsid w:val="002808F8"/>
    <w:rPr>
      <w:rFonts w:ascii="Tahoma" w:hAnsi="Tahoma" w:cs="Times New Roman"/>
      <w:sz w:val="16"/>
      <w:szCs w:val="16"/>
    </w:rPr>
  </w:style>
  <w:style w:type="character" w:customStyle="1" w:styleId="afc">
    <w:name w:val="文档结构图 字符"/>
    <w:link w:val="afb"/>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d">
    <w:name w:val="Revision"/>
    <w:hidden/>
    <w:rsid w:val="008260A9"/>
    <w:rPr>
      <w:rFonts w:cs="Calibri"/>
      <w:sz w:val="22"/>
      <w:szCs w:val="24"/>
    </w:rPr>
  </w:style>
  <w:style w:type="paragraph" w:customStyle="1" w:styleId="NoSpacing3">
    <w:name w:val="No Spacing3"/>
    <w:next w:val="afe"/>
    <w:uiPriority w:val="1"/>
    <w:rsid w:val="00AB4D78"/>
    <w:rPr>
      <w:sz w:val="24"/>
      <w:szCs w:val="24"/>
    </w:rPr>
  </w:style>
  <w:style w:type="paragraph" w:styleId="afe">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f">
    <w:name w:val="footnote text"/>
    <w:basedOn w:val="a2"/>
    <w:link w:val="aff0"/>
    <w:rsid w:val="00DC1E47"/>
    <w:rPr>
      <w:szCs w:val="20"/>
    </w:rPr>
  </w:style>
  <w:style w:type="character" w:customStyle="1" w:styleId="aff0">
    <w:name w:val="脚注文本 字符"/>
    <w:basedOn w:val="a3"/>
    <w:link w:val="aff"/>
    <w:rsid w:val="00DC1E47"/>
    <w:rPr>
      <w:rFonts w:ascii="ITCCentury Book" w:hAnsi="ITCCentury Book" w:cs="Calibri"/>
    </w:rPr>
  </w:style>
  <w:style w:type="character" w:styleId="aff1">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e"/>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1">
    <w:name w:val="标题 3 字符"/>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6"/>
    <w:rsid w:val="00294E02"/>
    <w:pPr>
      <w:spacing w:before="120"/>
      <w:ind w:left="720"/>
    </w:pPr>
  </w:style>
  <w:style w:type="character" w:customStyle="1" w:styleId="26">
    <w:name w:val="正文文本 2 字符"/>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f2">
    <w:name w:val="Bibliography"/>
    <w:basedOn w:val="a2"/>
    <w:next w:val="a2"/>
    <w:uiPriority w:val="99"/>
    <w:unhideWhenUsed/>
    <w:rsid w:val="005C3E0D"/>
    <w:pPr>
      <w:spacing w:before="120"/>
    </w:pPr>
    <w:rPr>
      <w:rFonts w:ascii="Century Schoolbook" w:hAnsi="Century Schoolbook" w:cs="Times New Roman"/>
      <w:sz w:val="22"/>
    </w:rPr>
  </w:style>
  <w:style w:type="paragraph" w:styleId="aff3">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3">
    <w:name w:val="Body Text 3"/>
    <w:basedOn w:val="a2"/>
    <w:link w:val="34"/>
    <w:uiPriority w:val="99"/>
    <w:unhideWhenUsed/>
    <w:rsid w:val="005726E7"/>
    <w:pPr>
      <w:spacing w:before="120" w:after="120"/>
      <w:ind w:left="1080"/>
    </w:pPr>
    <w:rPr>
      <w:rFonts w:cs="Times New Roman"/>
      <w:szCs w:val="20"/>
    </w:rPr>
  </w:style>
  <w:style w:type="character" w:customStyle="1" w:styleId="34">
    <w:name w:val="正文文本 3 字符"/>
    <w:basedOn w:val="a3"/>
    <w:link w:val="33"/>
    <w:uiPriority w:val="99"/>
    <w:rsid w:val="005726E7"/>
    <w:rPr>
      <w:rFonts w:ascii="ITCCentury Book" w:hAnsi="ITCCentury Book"/>
    </w:rPr>
  </w:style>
  <w:style w:type="paragraph" w:styleId="aff4">
    <w:name w:val="Body Text First Indent"/>
    <w:basedOn w:val="ae"/>
    <w:link w:val="aff5"/>
    <w:uiPriority w:val="99"/>
    <w:unhideWhenUsed/>
    <w:rsid w:val="005C3E0D"/>
    <w:pPr>
      <w:ind w:firstLine="210"/>
    </w:pPr>
    <w:rPr>
      <w:rFonts w:ascii="Cambria" w:hAnsi="Cambria"/>
      <w:sz w:val="24"/>
    </w:rPr>
  </w:style>
  <w:style w:type="character" w:customStyle="1" w:styleId="aff5">
    <w:name w:val="正文文本首行缩进 字符"/>
    <w:basedOn w:val="af"/>
    <w:link w:val="aff4"/>
    <w:uiPriority w:val="99"/>
    <w:rsid w:val="005C3E0D"/>
    <w:rPr>
      <w:rFonts w:ascii="ITCCentury Book" w:hAnsi="ITCCentury Book" w:cs="Calibri"/>
      <w:sz w:val="24"/>
      <w:szCs w:val="24"/>
    </w:rPr>
  </w:style>
  <w:style w:type="paragraph" w:styleId="aff6">
    <w:name w:val="Body Text Indent"/>
    <w:basedOn w:val="a2"/>
    <w:link w:val="aff7"/>
    <w:uiPriority w:val="99"/>
    <w:unhideWhenUsed/>
    <w:rsid w:val="005C3E0D"/>
    <w:pPr>
      <w:spacing w:before="120" w:after="120"/>
    </w:pPr>
    <w:rPr>
      <w:rFonts w:ascii="Century Schoolbook" w:hAnsi="Century Schoolbook" w:cs="Times New Roman"/>
      <w:sz w:val="22"/>
    </w:rPr>
  </w:style>
  <w:style w:type="character" w:customStyle="1" w:styleId="aff7">
    <w:name w:val="正文文本缩进 字符"/>
    <w:basedOn w:val="a3"/>
    <w:link w:val="aff6"/>
    <w:uiPriority w:val="99"/>
    <w:rsid w:val="005C3E0D"/>
    <w:rPr>
      <w:rFonts w:ascii="Century Schoolbook" w:hAnsi="Century Schoolbook"/>
      <w:sz w:val="22"/>
      <w:szCs w:val="24"/>
    </w:rPr>
  </w:style>
  <w:style w:type="paragraph" w:styleId="27">
    <w:name w:val="Body Text First Indent 2"/>
    <w:basedOn w:val="aff6"/>
    <w:link w:val="28"/>
    <w:uiPriority w:val="99"/>
    <w:unhideWhenUsed/>
    <w:rsid w:val="005C3E0D"/>
    <w:pPr>
      <w:ind w:firstLine="210"/>
    </w:pPr>
  </w:style>
  <w:style w:type="character" w:customStyle="1" w:styleId="28">
    <w:name w:val="正文文本首行缩进 2 字符"/>
    <w:basedOn w:val="aff7"/>
    <w:link w:val="27"/>
    <w:uiPriority w:val="99"/>
    <w:rsid w:val="005C3E0D"/>
    <w:rPr>
      <w:rFonts w:ascii="Century Schoolbook" w:hAnsi="Century Schoolbook"/>
      <w:sz w:val="22"/>
      <w:szCs w:val="24"/>
    </w:rPr>
  </w:style>
  <w:style w:type="paragraph" w:styleId="29">
    <w:name w:val="Body Text Indent 2"/>
    <w:basedOn w:val="a2"/>
    <w:link w:val="2a"/>
    <w:uiPriority w:val="99"/>
    <w:unhideWhenUsed/>
    <w:rsid w:val="005C3E0D"/>
    <w:pPr>
      <w:spacing w:before="120" w:after="120" w:line="480" w:lineRule="auto"/>
    </w:pPr>
    <w:rPr>
      <w:rFonts w:ascii="Century Schoolbook" w:hAnsi="Century Schoolbook" w:cs="Times New Roman"/>
      <w:sz w:val="22"/>
    </w:rPr>
  </w:style>
  <w:style w:type="character" w:customStyle="1" w:styleId="2a">
    <w:name w:val="正文文本缩进 2 字符"/>
    <w:basedOn w:val="a3"/>
    <w:link w:val="29"/>
    <w:uiPriority w:val="99"/>
    <w:rsid w:val="005C3E0D"/>
    <w:rPr>
      <w:rFonts w:ascii="Century Schoolbook" w:hAnsi="Century Schoolbook"/>
      <w:sz w:val="22"/>
      <w:szCs w:val="24"/>
    </w:rPr>
  </w:style>
  <w:style w:type="paragraph" w:styleId="35">
    <w:name w:val="Body Text Indent 3"/>
    <w:basedOn w:val="a2"/>
    <w:link w:val="36"/>
    <w:uiPriority w:val="99"/>
    <w:unhideWhenUsed/>
    <w:rsid w:val="005C3E0D"/>
    <w:pPr>
      <w:spacing w:before="120" w:after="120"/>
    </w:pPr>
    <w:rPr>
      <w:rFonts w:ascii="Century Schoolbook" w:hAnsi="Century Schoolbook" w:cs="Times New Roman"/>
      <w:sz w:val="16"/>
      <w:szCs w:val="16"/>
    </w:rPr>
  </w:style>
  <w:style w:type="character" w:customStyle="1" w:styleId="36">
    <w:name w:val="正文文本缩进 3 字符"/>
    <w:basedOn w:val="a3"/>
    <w:link w:val="35"/>
    <w:uiPriority w:val="99"/>
    <w:rsid w:val="005C3E0D"/>
    <w:rPr>
      <w:rFonts w:ascii="Century Schoolbook" w:hAnsi="Century Schoolbook"/>
      <w:sz w:val="16"/>
      <w:szCs w:val="16"/>
    </w:rPr>
  </w:style>
  <w:style w:type="paragraph" w:styleId="aff8">
    <w:name w:val="Closing"/>
    <w:basedOn w:val="a2"/>
    <w:link w:val="aff9"/>
    <w:uiPriority w:val="99"/>
    <w:unhideWhenUsed/>
    <w:rsid w:val="005C3E0D"/>
    <w:pPr>
      <w:spacing w:before="120"/>
      <w:ind w:left="4320"/>
    </w:pPr>
    <w:rPr>
      <w:rFonts w:ascii="Century Schoolbook" w:hAnsi="Century Schoolbook" w:cs="Times New Roman"/>
      <w:sz w:val="22"/>
    </w:rPr>
  </w:style>
  <w:style w:type="character" w:customStyle="1" w:styleId="aff9">
    <w:name w:val="结束语 字符"/>
    <w:basedOn w:val="a3"/>
    <w:link w:val="aff8"/>
    <w:uiPriority w:val="99"/>
    <w:rsid w:val="005C3E0D"/>
    <w:rPr>
      <w:rFonts w:ascii="Century Schoolbook" w:hAnsi="Century Schoolbook"/>
      <w:sz w:val="22"/>
      <w:szCs w:val="24"/>
    </w:rPr>
  </w:style>
  <w:style w:type="paragraph" w:styleId="affa">
    <w:name w:val="Date"/>
    <w:basedOn w:val="a2"/>
    <w:next w:val="a2"/>
    <w:link w:val="affb"/>
    <w:uiPriority w:val="99"/>
    <w:unhideWhenUsed/>
    <w:rsid w:val="005C3E0D"/>
    <w:pPr>
      <w:spacing w:before="120"/>
    </w:pPr>
    <w:rPr>
      <w:rFonts w:ascii="Century Schoolbook" w:hAnsi="Century Schoolbook" w:cs="Times New Roman"/>
      <w:sz w:val="22"/>
    </w:rPr>
  </w:style>
  <w:style w:type="character" w:customStyle="1" w:styleId="affb">
    <w:name w:val="日期 字符"/>
    <w:basedOn w:val="a3"/>
    <w:link w:val="affa"/>
    <w:uiPriority w:val="99"/>
    <w:rsid w:val="005C3E0D"/>
    <w:rPr>
      <w:rFonts w:ascii="Century Schoolbook" w:hAnsi="Century Schoolbook"/>
      <w:sz w:val="22"/>
      <w:szCs w:val="24"/>
    </w:rPr>
  </w:style>
  <w:style w:type="paragraph" w:styleId="affc">
    <w:name w:val="E-mail Signature"/>
    <w:basedOn w:val="a2"/>
    <w:link w:val="affd"/>
    <w:uiPriority w:val="99"/>
    <w:unhideWhenUsed/>
    <w:rsid w:val="005C3E0D"/>
    <w:pPr>
      <w:spacing w:before="120"/>
    </w:pPr>
    <w:rPr>
      <w:rFonts w:ascii="Century Schoolbook" w:hAnsi="Century Schoolbook" w:cs="Times New Roman"/>
      <w:sz w:val="22"/>
    </w:rPr>
  </w:style>
  <w:style w:type="character" w:customStyle="1" w:styleId="affd">
    <w:name w:val="电子邮件签名 字符"/>
    <w:basedOn w:val="a3"/>
    <w:link w:val="affc"/>
    <w:uiPriority w:val="99"/>
    <w:rsid w:val="005C3E0D"/>
    <w:rPr>
      <w:rFonts w:ascii="Century Schoolbook" w:hAnsi="Century Schoolbook"/>
      <w:sz w:val="22"/>
      <w:szCs w:val="24"/>
    </w:rPr>
  </w:style>
  <w:style w:type="paragraph" w:styleId="affe">
    <w:name w:val="endnote text"/>
    <w:basedOn w:val="a2"/>
    <w:link w:val="afff"/>
    <w:uiPriority w:val="99"/>
    <w:unhideWhenUsed/>
    <w:rsid w:val="005C3E0D"/>
    <w:pPr>
      <w:spacing w:before="120"/>
    </w:pPr>
    <w:rPr>
      <w:rFonts w:ascii="Century Schoolbook" w:hAnsi="Century Schoolbook" w:cs="Times New Roman"/>
      <w:sz w:val="22"/>
      <w:szCs w:val="20"/>
    </w:rPr>
  </w:style>
  <w:style w:type="character" w:customStyle="1" w:styleId="afff">
    <w:name w:val="尾注文本 字符"/>
    <w:basedOn w:val="a3"/>
    <w:link w:val="affe"/>
    <w:uiPriority w:val="99"/>
    <w:rsid w:val="005C3E0D"/>
    <w:rPr>
      <w:rFonts w:ascii="Century Schoolbook" w:hAnsi="Century Schoolbook"/>
      <w:sz w:val="22"/>
    </w:rPr>
  </w:style>
  <w:style w:type="paragraph" w:styleId="afff0">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f1">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0"/>
    <w:uiPriority w:val="99"/>
    <w:unhideWhenUsed/>
    <w:rsid w:val="005C3E0D"/>
    <w:pPr>
      <w:spacing w:before="120"/>
    </w:pPr>
    <w:rPr>
      <w:rFonts w:ascii="Century Schoolbook" w:hAnsi="Century Schoolbook" w:cs="Times New Roman"/>
      <w:i/>
      <w:iCs/>
      <w:sz w:val="22"/>
    </w:rPr>
  </w:style>
  <w:style w:type="character" w:customStyle="1" w:styleId="HTML0">
    <w:name w:val="HTML 地址 字符"/>
    <w:basedOn w:val="a3"/>
    <w:link w:val="HTML"/>
    <w:uiPriority w:val="99"/>
    <w:rsid w:val="005C3E0D"/>
    <w:rPr>
      <w:rFonts w:ascii="Century Schoolbook" w:hAnsi="Century Schoolbook"/>
      <w:i/>
      <w:iCs/>
      <w:sz w:val="22"/>
      <w:szCs w:val="24"/>
    </w:rPr>
  </w:style>
  <w:style w:type="paragraph" w:styleId="HTML1">
    <w:name w:val="HTML Preformatted"/>
    <w:basedOn w:val="a2"/>
    <w:link w:val="HTML2"/>
    <w:uiPriority w:val="99"/>
    <w:unhideWhenUsed/>
    <w:rsid w:val="005C3E0D"/>
    <w:pPr>
      <w:spacing w:before="120"/>
    </w:pPr>
    <w:rPr>
      <w:rFonts w:ascii="Courier New" w:hAnsi="Courier New" w:cs="Courier New"/>
      <w:sz w:val="22"/>
      <w:szCs w:val="20"/>
    </w:rPr>
  </w:style>
  <w:style w:type="character" w:customStyle="1" w:styleId="HTML2">
    <w:name w:val="HTML 预设格式 字符"/>
    <w:basedOn w:val="a3"/>
    <w:link w:val="HTML1"/>
    <w:uiPriority w:val="99"/>
    <w:rsid w:val="005C3E0D"/>
    <w:rPr>
      <w:rFonts w:ascii="Courier New" w:hAnsi="Courier New" w:cs="Courier New"/>
      <w:sz w:val="22"/>
    </w:rPr>
  </w:style>
  <w:style w:type="paragraph" w:styleId="afff2">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f2"/>
    <w:uiPriority w:val="99"/>
    <w:unhideWhenUsed/>
    <w:rsid w:val="00876D2C"/>
    <w:pPr>
      <w:numPr>
        <w:numId w:val="23"/>
      </w:numPr>
    </w:pPr>
  </w:style>
  <w:style w:type="paragraph" w:styleId="37">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8">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f3">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b">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9">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f4">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f5">
    <w:name w:val="macro"/>
    <w:link w:val="afff6"/>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afff6">
    <w:name w:val="宏文本 字符"/>
    <w:basedOn w:val="a3"/>
    <w:link w:val="afff5"/>
    <w:uiPriority w:val="99"/>
    <w:rsid w:val="005C3E0D"/>
    <w:rPr>
      <w:rFonts w:ascii="Courier New" w:hAnsi="Courier New" w:cs="Courier New"/>
    </w:rPr>
  </w:style>
  <w:style w:type="paragraph" w:styleId="afff7">
    <w:name w:val="Message Header"/>
    <w:basedOn w:val="a2"/>
    <w:link w:val="afff8"/>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afff8">
    <w:name w:val="信息标题 字符"/>
    <w:basedOn w:val="a3"/>
    <w:link w:val="afff7"/>
    <w:rsid w:val="005C3E0D"/>
    <w:rPr>
      <w:rFonts w:ascii="Century Schoolbook" w:eastAsia="Times New Roman" w:hAnsi="Century Schoolbook"/>
      <w:sz w:val="22"/>
      <w:szCs w:val="24"/>
      <w:shd w:val="pct20" w:color="auto" w:fill="auto"/>
    </w:rPr>
  </w:style>
  <w:style w:type="paragraph" w:styleId="afff9">
    <w:name w:val="Normal (Web)"/>
    <w:basedOn w:val="a2"/>
    <w:uiPriority w:val="99"/>
    <w:unhideWhenUsed/>
    <w:rsid w:val="005C3E0D"/>
    <w:pPr>
      <w:spacing w:before="120"/>
    </w:pPr>
    <w:rPr>
      <w:rFonts w:ascii="Times New Roman" w:hAnsi="Times New Roman" w:cs="Times New Roman"/>
      <w:sz w:val="22"/>
    </w:rPr>
  </w:style>
  <w:style w:type="paragraph" w:styleId="afffa">
    <w:name w:val="Normal Indent"/>
    <w:basedOn w:val="a2"/>
    <w:uiPriority w:val="99"/>
    <w:unhideWhenUsed/>
    <w:rsid w:val="005C3E0D"/>
    <w:pPr>
      <w:spacing w:before="120"/>
      <w:ind w:left="720"/>
    </w:pPr>
    <w:rPr>
      <w:rFonts w:ascii="Century Schoolbook" w:hAnsi="Century Schoolbook" w:cs="Times New Roman"/>
      <w:sz w:val="22"/>
    </w:rPr>
  </w:style>
  <w:style w:type="paragraph" w:styleId="afffb">
    <w:name w:val="Salutation"/>
    <w:basedOn w:val="a2"/>
    <w:next w:val="a2"/>
    <w:link w:val="afffc"/>
    <w:uiPriority w:val="99"/>
    <w:unhideWhenUsed/>
    <w:rsid w:val="005C3E0D"/>
    <w:pPr>
      <w:spacing w:before="120"/>
    </w:pPr>
    <w:rPr>
      <w:rFonts w:ascii="Century Schoolbook" w:hAnsi="Century Schoolbook" w:cs="Times New Roman"/>
      <w:sz w:val="22"/>
    </w:rPr>
  </w:style>
  <w:style w:type="character" w:customStyle="1" w:styleId="afffc">
    <w:name w:val="称呼 字符"/>
    <w:basedOn w:val="a3"/>
    <w:link w:val="afffb"/>
    <w:uiPriority w:val="99"/>
    <w:rsid w:val="005C3E0D"/>
    <w:rPr>
      <w:rFonts w:ascii="Century Schoolbook" w:hAnsi="Century Schoolbook"/>
      <w:sz w:val="22"/>
      <w:szCs w:val="24"/>
    </w:rPr>
  </w:style>
  <w:style w:type="paragraph" w:styleId="afffd">
    <w:name w:val="Signature"/>
    <w:basedOn w:val="a2"/>
    <w:link w:val="afffe"/>
    <w:uiPriority w:val="99"/>
    <w:unhideWhenUsed/>
    <w:rsid w:val="005C3E0D"/>
    <w:pPr>
      <w:spacing w:before="120"/>
      <w:ind w:left="4320"/>
    </w:pPr>
    <w:rPr>
      <w:rFonts w:ascii="Century Schoolbook" w:hAnsi="Century Schoolbook" w:cs="Times New Roman"/>
      <w:sz w:val="22"/>
    </w:rPr>
  </w:style>
  <w:style w:type="character" w:customStyle="1" w:styleId="afffe">
    <w:name w:val="签名 字符"/>
    <w:basedOn w:val="a3"/>
    <w:link w:val="afffd"/>
    <w:uiPriority w:val="99"/>
    <w:rsid w:val="005C3E0D"/>
    <w:rPr>
      <w:rFonts w:ascii="Century Schoolbook" w:hAnsi="Century Schoolbook"/>
      <w:sz w:val="22"/>
      <w:szCs w:val="24"/>
    </w:rPr>
  </w:style>
  <w:style w:type="paragraph" w:styleId="affff">
    <w:name w:val="Subtitle"/>
    <w:basedOn w:val="a2"/>
    <w:next w:val="a2"/>
    <w:link w:val="affff0"/>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affff0">
    <w:name w:val="副标题 字符"/>
    <w:basedOn w:val="a3"/>
    <w:link w:val="affff"/>
    <w:uiPriority w:val="11"/>
    <w:rsid w:val="005C3E0D"/>
    <w:rPr>
      <w:rFonts w:ascii="Century Schoolbook" w:eastAsia="Times New Roman" w:hAnsi="Century Schoolbook"/>
      <w:sz w:val="22"/>
      <w:szCs w:val="24"/>
    </w:rPr>
  </w:style>
  <w:style w:type="paragraph" w:styleId="affff1">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ff2">
    <w:name w:val="table of figures"/>
    <w:basedOn w:val="a2"/>
    <w:next w:val="a2"/>
    <w:uiPriority w:val="99"/>
    <w:unhideWhenUsed/>
    <w:rsid w:val="004A3DDC"/>
    <w:pPr>
      <w:spacing w:before="120"/>
    </w:pPr>
    <w:rPr>
      <w:rFonts w:ascii="Raleway" w:hAnsi="Raleway" w:cs="Times New Roman"/>
    </w:rPr>
  </w:style>
  <w:style w:type="paragraph" w:styleId="affff3">
    <w:name w:val="Title"/>
    <w:basedOn w:val="a2"/>
    <w:next w:val="a2"/>
    <w:link w:val="affff4"/>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affff4">
    <w:name w:val="标题 字符"/>
    <w:basedOn w:val="a3"/>
    <w:link w:val="affff3"/>
    <w:uiPriority w:val="10"/>
    <w:rsid w:val="005C3E0D"/>
    <w:rPr>
      <w:rFonts w:ascii="Century Schoolbook" w:eastAsia="Times New Roman" w:hAnsi="Century Schoolbook"/>
      <w:b/>
      <w:bCs/>
      <w:kern w:val="28"/>
      <w:sz w:val="32"/>
      <w:szCs w:val="32"/>
    </w:rPr>
  </w:style>
  <w:style w:type="paragraph" w:styleId="affff5">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f3"/>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e"/>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af"/>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f6">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f7">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3">
    <w:name w:val="HTML Typewriter"/>
    <w:basedOn w:val="a3"/>
    <w:uiPriority w:val="99"/>
    <w:unhideWhenUsed/>
    <w:rsid w:val="005C3E0D"/>
    <w:rPr>
      <w:rFonts w:ascii="Courier New" w:eastAsia="Times New Roman" w:hAnsi="Courier New" w:cs="Courier New"/>
      <w:sz w:val="20"/>
      <w:szCs w:val="20"/>
    </w:rPr>
  </w:style>
  <w:style w:type="character" w:styleId="HTML4">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e"/>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f8">
    <w:name w:val="Placeholder Text"/>
    <w:basedOn w:val="a3"/>
    <w:rsid w:val="005C3E0D"/>
    <w:rPr>
      <w:color w:val="808080"/>
    </w:rPr>
  </w:style>
  <w:style w:type="character" w:customStyle="1" w:styleId="a8">
    <w:name w:val="批注框文本 字符"/>
    <w:basedOn w:val="a3"/>
    <w:link w:val="a7"/>
    <w:uiPriority w:val="99"/>
    <w:semiHidden/>
    <w:rsid w:val="005C3E0D"/>
    <w:rPr>
      <w:rFonts w:ascii="Tahoma" w:hAnsi="Tahoma" w:cs="Calibri"/>
      <w:sz w:val="16"/>
      <w:szCs w:val="16"/>
    </w:rPr>
  </w:style>
  <w:style w:type="character" w:styleId="affff9">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5">
    <w:name w:val="HTML Code"/>
    <w:basedOn w:val="a3"/>
    <w:uiPriority w:val="99"/>
    <w:rsid w:val="005C3E0D"/>
    <w:rPr>
      <w:rFonts w:ascii="Courier New" w:hAnsi="Courier New" w:cs="Courier New"/>
      <w:sz w:val="20"/>
      <w:szCs w:val="20"/>
    </w:rPr>
  </w:style>
  <w:style w:type="paragraph" w:styleId="affffa">
    <w:name w:val="Intense Quote"/>
    <w:basedOn w:val="a2"/>
    <w:next w:val="a2"/>
    <w:link w:val="affffb"/>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affffb">
    <w:name w:val="明显引用 字符"/>
    <w:basedOn w:val="a3"/>
    <w:link w:val="affffa"/>
    <w:uiPriority w:val="30"/>
    <w:rsid w:val="005C3E0D"/>
    <w:rPr>
      <w:b/>
      <w:bCs/>
      <w:i/>
      <w:iCs/>
      <w:color w:val="4F81BD"/>
      <w:sz w:val="24"/>
      <w:szCs w:val="24"/>
    </w:rPr>
  </w:style>
  <w:style w:type="paragraph" w:styleId="affffc">
    <w:name w:val="Quote"/>
    <w:basedOn w:val="a2"/>
    <w:next w:val="a2"/>
    <w:link w:val="affffd"/>
    <w:uiPriority w:val="29"/>
    <w:rsid w:val="005C3E0D"/>
    <w:rPr>
      <w:rFonts w:ascii="Cambria" w:hAnsi="Cambria" w:cs="Times New Roman"/>
      <w:i/>
      <w:iCs/>
      <w:color w:val="000000"/>
      <w:sz w:val="24"/>
    </w:rPr>
  </w:style>
  <w:style w:type="character" w:customStyle="1" w:styleId="affffd">
    <w:name w:val="引用 字符"/>
    <w:basedOn w:val="a3"/>
    <w:link w:val="affffc"/>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f4"/>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e"/>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fe">
    <w:name w:val="Subtle Emphasis"/>
    <w:uiPriority w:val="19"/>
    <w:rsid w:val="00184FF8"/>
    <w:rPr>
      <w:i/>
      <w:iCs/>
      <w:color w:val="808080" w:themeColor="text1" w:themeTint="7F"/>
    </w:rPr>
  </w:style>
  <w:style w:type="character" w:styleId="afffff">
    <w:name w:val="Subtle Reference"/>
    <w:uiPriority w:val="31"/>
    <w:rsid w:val="00184FF8"/>
    <w:rPr>
      <w:smallCaps/>
      <w:color w:val="C0504D" w:themeColor="accent2"/>
      <w:u w:val="single"/>
    </w:rPr>
  </w:style>
  <w:style w:type="character" w:styleId="afffff0">
    <w:name w:val="Intense Reference"/>
    <w:uiPriority w:val="32"/>
    <w:rsid w:val="00184FF8"/>
    <w:rPr>
      <w:b/>
      <w:bCs/>
      <w:smallCaps/>
      <w:color w:val="C0504D" w:themeColor="accent2"/>
      <w:spacing w:val="5"/>
      <w:u w:val="single"/>
    </w:rPr>
  </w:style>
  <w:style w:type="character" w:styleId="afffff1">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e"/>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3"/>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TOC3">
    <w:name w:val="toc 3"/>
    <w:aliases w:val="DDN TOC 3"/>
    <w:basedOn w:val="a2"/>
    <w:next w:val="a2"/>
    <w:autoRedefine/>
    <w:uiPriority w:val="1"/>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0">
    <w:name w:val="标题 1 字符"/>
    <w:basedOn w:val="a3"/>
    <w:link w:val="1"/>
    <w:uiPriority w:val="1"/>
    <w:rsid w:val="007944E9"/>
    <w:rPr>
      <w:rFonts w:ascii="Raleway" w:hAnsi="Raleway"/>
      <w:b/>
      <w:color w:val="AB0000"/>
      <w:sz w:val="32"/>
      <w:szCs w:val="18"/>
    </w:rPr>
  </w:style>
  <w:style w:type="character" w:customStyle="1" w:styleId="23">
    <w:name w:val="标题 2 字符"/>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2">
    <w:name w:val="标题 4 字符"/>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rFonts w:eastAsiaTheme="minorEastAsia"/>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e"/>
    <w:next w:val="ae"/>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f9"/>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e"/>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e"/>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af"/>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ff2">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tabs>
        <w:tab w:val="clear" w:pos="720"/>
      </w:tabs>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e"/>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afffff3">
    <w:name w:val="注释标题 字符"/>
    <w:basedOn w:val="a3"/>
    <w:link w:val="afffff4"/>
    <w:rsid w:val="0097254C"/>
    <w:rPr>
      <w:rFonts w:ascii="Open Sans" w:hAnsi="Open Sans" w:cs="Calibri"/>
      <w:b/>
      <w:smallCaps/>
      <w:sz w:val="19"/>
      <w:szCs w:val="24"/>
    </w:rPr>
  </w:style>
  <w:style w:type="paragraph" w:styleId="afffff4">
    <w:name w:val="Note Heading"/>
    <w:basedOn w:val="a2"/>
    <w:next w:val="a2"/>
    <w:link w:val="afffff3"/>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styleId="afffff5">
    <w:name w:val="Colorful Grid"/>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ffff6">
    <w:name w:val="Colorful List"/>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fff7">
    <w:name w:val="Colorful Shading"/>
    <w:basedOn w:val="a4"/>
    <w:rsid w:val="0085754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fff8">
    <w:name w:val="Dark List"/>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6">
    <w:name w:val="HTML Acronym"/>
    <w:basedOn w:val="a3"/>
    <w:unhideWhenUsed/>
    <w:rsid w:val="00857541"/>
  </w:style>
  <w:style w:type="character" w:styleId="HTML7">
    <w:name w:val="HTML Definition"/>
    <w:basedOn w:val="a3"/>
    <w:unhideWhenUsed/>
    <w:rsid w:val="00857541"/>
    <w:rPr>
      <w:i/>
      <w:iCs/>
    </w:rPr>
  </w:style>
  <w:style w:type="character" w:styleId="HTML8">
    <w:name w:val="HTML Keyboard"/>
    <w:basedOn w:val="a3"/>
    <w:unhideWhenUsed/>
    <w:rsid w:val="00857541"/>
    <w:rPr>
      <w:rFonts w:ascii="Consolas" w:hAnsi="Consolas" w:cs="Consolas"/>
      <w:sz w:val="20"/>
      <w:szCs w:val="20"/>
    </w:rPr>
  </w:style>
  <w:style w:type="character" w:styleId="HTML9">
    <w:name w:val="HTML Sample"/>
    <w:basedOn w:val="a3"/>
    <w:unhideWhenUsed/>
    <w:rsid w:val="00857541"/>
    <w:rPr>
      <w:rFonts w:ascii="Consolas" w:hAnsi="Consolas" w:cs="Consolas"/>
      <w:sz w:val="24"/>
      <w:szCs w:val="24"/>
    </w:rPr>
  </w:style>
  <w:style w:type="character" w:styleId="HTMLa">
    <w:name w:val="HTML Variable"/>
    <w:basedOn w:val="a3"/>
    <w:unhideWhenUsed/>
    <w:rsid w:val="00857541"/>
    <w:rPr>
      <w:i/>
      <w:iCs/>
    </w:rPr>
  </w:style>
  <w:style w:type="table" w:styleId="afffff9">
    <w:name w:val="Light Grid"/>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fffa">
    <w:name w:val="Light List"/>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fffb">
    <w:name w:val="Light Shading"/>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rsid w:val="0085754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ffc">
    <w:name w:val="line number"/>
    <w:basedOn w:val="a3"/>
    <w:unhideWhenUsed/>
    <w:rsid w:val="00857541"/>
  </w:style>
  <w:style w:type="table" w:styleId="12">
    <w:name w:val="Medium Grid 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c">
    <w:name w:val="Medium Grid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a">
    <w:name w:val="Medium Grid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3">
    <w:name w:val="Medium List 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4"/>
    <w:rsid w:val="0085754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d">
    <w:name w:val="Medium Lis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1">
    <w:name w:val="Medium Shading 1 Accent 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e">
    <w:name w:val="Medium Shading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1">
    <w:name w:val="Medium Shading 2 Accent 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7">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d">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e">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9">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3">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ff">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0">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7">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2">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e"/>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e"/>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paragraph" w:customStyle="1" w:styleId="p1">
    <w:name w:val="p1"/>
    <w:basedOn w:val="a2"/>
    <w:rsid w:val="00BA31A0"/>
    <w:pPr>
      <w:shd w:val="clear" w:color="auto" w:fill="FFFFFF"/>
      <w:spacing w:after="0"/>
    </w:pPr>
    <w:rPr>
      <w:rFonts w:ascii="Menlo" w:eastAsiaTheme="minorEastAsia" w:hAnsi="Menlo" w:cs="Menlo"/>
      <w:color w:val="000000"/>
      <w:sz w:val="17"/>
      <w:szCs w:val="17"/>
      <w:lang w:eastAsia="zh-CN"/>
    </w:rPr>
  </w:style>
  <w:style w:type="character" w:customStyle="1" w:styleId="apple-converted-space">
    <w:name w:val="apple-converted-space"/>
    <w:basedOn w:val="a3"/>
    <w:rsid w:val="00BA31A0"/>
  </w:style>
  <w:style w:type="character" w:customStyle="1" w:styleId="NoneA">
    <w:name w:val="None A"/>
    <w:rsid w:val="00BA31A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jpe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jpeg"/><Relationship Id="rId149" Type="http://schemas.openxmlformats.org/officeDocument/2006/relationships/header" Target="header1.xml"/><Relationship Id="rId5" Type="http://schemas.openxmlformats.org/officeDocument/2006/relationships/customXml" Target="../customXml/item4.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jpeg"/><Relationship Id="rId139" Type="http://schemas.openxmlformats.org/officeDocument/2006/relationships/image" Target="media/image127.jpe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header" Target="header2.xml"/><Relationship Id="rId12" Type="http://schemas.openxmlformats.org/officeDocument/2006/relationships/image" Target="media/image1.jpeg"/><Relationship Id="rId17" Type="http://schemas.openxmlformats.org/officeDocument/2006/relationships/image" Target="media/image5.jpe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jpeg"/><Relationship Id="rId129" Type="http://schemas.openxmlformats.org/officeDocument/2006/relationships/image" Target="media/image117.jpe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jpeg"/><Relationship Id="rId145" Type="http://schemas.openxmlformats.org/officeDocument/2006/relationships/hyperlink" Target="https://collectd.org/wiki/index.php/Naming_schema" TargetMode="External"/><Relationship Id="rId1" Type="http://schemas.microsoft.com/office/2006/relationships/keyMapCustomizations" Target="customizations.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jpeg"/><Relationship Id="rId135" Type="http://schemas.openxmlformats.org/officeDocument/2006/relationships/image" Target="media/image123.jpeg"/><Relationship Id="rId151"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jpeg"/><Relationship Id="rId141" Type="http://schemas.openxmlformats.org/officeDocument/2006/relationships/image" Target="media/image129.jpeg"/><Relationship Id="rId146" Type="http://schemas.openxmlformats.org/officeDocument/2006/relationships/hyperlink" Target="https://collectd.org/wiki/index.php/Derive" TargetMode="Externa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jpeg"/><Relationship Id="rId136" Type="http://schemas.openxmlformats.org/officeDocument/2006/relationships/image" Target="media/image124.jpe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www.ddn.com/support/policies/"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jpeg"/><Relationship Id="rId147" Type="http://schemas.openxmlformats.org/officeDocument/2006/relationships/chart" Target="charts/chart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jpeg"/><Relationship Id="rId142" Type="http://schemas.openxmlformats.org/officeDocument/2006/relationships/image" Target="media/image130.jpeg"/><Relationship Id="rId3" Type="http://schemas.openxmlformats.org/officeDocument/2006/relationships/customXml" Target="../customXml/item2.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jpe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jpeg"/><Relationship Id="rId153" Type="http://schemas.openxmlformats.org/officeDocument/2006/relationships/theme" Target="theme/theme1.xml"/><Relationship Id="rId15" Type="http://schemas.openxmlformats.org/officeDocument/2006/relationships/image" Target="media/image3.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jpe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jpeg"/><Relationship Id="rId143" Type="http://schemas.openxmlformats.org/officeDocument/2006/relationships/image" Target="media/image131.jpeg"/><Relationship Id="rId148" Type="http://schemas.openxmlformats.org/officeDocument/2006/relationships/image" Target="media/image133.png"/><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jpeg"/><Relationship Id="rId16" Type="http://schemas.openxmlformats.org/officeDocument/2006/relationships/image" Target="media/image4.jpe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jpeg"/><Relationship Id="rId144" Type="http://schemas.openxmlformats.org/officeDocument/2006/relationships/image" Target="media/image132.jpeg"/><Relationship Id="rId90" Type="http://schemas.openxmlformats.org/officeDocument/2006/relationships/image" Target="media/image7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r">
              <a:defRPr/>
            </a:pPr>
            <a:r>
              <a:rPr lang="en-US" sz="1400" b="0"/>
              <a:t>Influxdb Query time</a:t>
            </a:r>
          </a:p>
        </c:rich>
      </c:tx>
      <c:layout>
        <c:manualLayout>
          <c:xMode val="edge"/>
          <c:yMode val="edge"/>
          <c:x val="0.3597308599136973"/>
          <c:y val="6.0219701558284239E-2"/>
        </c:manualLayout>
      </c:layout>
      <c:overlay val="0"/>
    </c:title>
    <c:autoTitleDeleted val="0"/>
    <c:plotArea>
      <c:layout>
        <c:manualLayout>
          <c:layoutTarget val="inner"/>
          <c:xMode val="edge"/>
          <c:yMode val="edge"/>
          <c:x val="6.373910520836007E-2"/>
          <c:y val="0.17477286493034525"/>
          <c:w val="0.91136550554131557"/>
          <c:h val="0.75402099687617863"/>
        </c:manualLayout>
      </c:layout>
      <c:scatterChart>
        <c:scatterStyle val="smoothMarker"/>
        <c:varyColors val="0"/>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1.1499999999999986</c:v>
                </c:pt>
                <c:pt idx="1">
                  <c:v>2.383</c:v>
                </c:pt>
                <c:pt idx="2">
                  <c:v>2.5329999999999977</c:v>
                </c:pt>
                <c:pt idx="3">
                  <c:v>2.5409999999999999</c:v>
                </c:pt>
                <c:pt idx="4">
                  <c:v>3.3949999999999987</c:v>
                </c:pt>
                <c:pt idx="5">
                  <c:v>3.9559999999999977</c:v>
                </c:pt>
                <c:pt idx="6">
                  <c:v>3.9659999999999997</c:v>
                </c:pt>
                <c:pt idx="7">
                  <c:v>4.3969999999999976</c:v>
                </c:pt>
                <c:pt idx="8">
                  <c:v>4.633</c:v>
                </c:pt>
                <c:pt idx="9">
                  <c:v>5.3519999999999976</c:v>
                </c:pt>
                <c:pt idx="10">
                  <c:v>5.5609999999999955</c:v>
                </c:pt>
                <c:pt idx="11">
                  <c:v>5.6649999999999858</c:v>
                </c:pt>
                <c:pt idx="12">
                  <c:v>6.3869999999999996</c:v>
                </c:pt>
                <c:pt idx="13">
                  <c:v>6.2990000000000004</c:v>
                </c:pt>
                <c:pt idx="14">
                  <c:v>6.6549999999999878</c:v>
                </c:pt>
                <c:pt idx="15">
                  <c:v>7.6749999999999945</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11.062000000000006</c:v>
                </c:pt>
                <c:pt idx="25">
                  <c:v>11.186</c:v>
                </c:pt>
                <c:pt idx="26">
                  <c:v>11.771000000000001</c:v>
                </c:pt>
                <c:pt idx="27">
                  <c:v>12.471</c:v>
                </c:pt>
                <c:pt idx="28">
                  <c:v>13.039</c:v>
                </c:pt>
                <c:pt idx="29">
                  <c:v>12.862000000000011</c:v>
                </c:pt>
                <c:pt idx="30">
                  <c:v>13.751000000000001</c:v>
                </c:pt>
                <c:pt idx="31">
                  <c:v>13.923</c:v>
                </c:pt>
                <c:pt idx="32">
                  <c:v>14.38</c:v>
                </c:pt>
                <c:pt idx="33">
                  <c:v>14.48500000000001</c:v>
                </c:pt>
                <c:pt idx="34">
                  <c:v>15.019</c:v>
                </c:pt>
                <c:pt idx="35">
                  <c:v>15.329000000000002</c:v>
                </c:pt>
                <c:pt idx="36">
                  <c:v>16.321999999999999</c:v>
                </c:pt>
                <c:pt idx="37">
                  <c:v>16.79</c:v>
                </c:pt>
                <c:pt idx="38">
                  <c:v>16.812999999999999</c:v>
                </c:pt>
                <c:pt idx="39">
                  <c:v>16.997999999999987</c:v>
                </c:pt>
                <c:pt idx="40">
                  <c:v>17.498999999999974</c:v>
                </c:pt>
                <c:pt idx="41">
                  <c:v>18.565999999999974</c:v>
                </c:pt>
                <c:pt idx="42">
                  <c:v>18.87</c:v>
                </c:pt>
                <c:pt idx="43">
                  <c:v>19.146999999999988</c:v>
                </c:pt>
                <c:pt idx="44">
                  <c:v>19.545000000000002</c:v>
                </c:pt>
                <c:pt idx="45">
                  <c:v>20.172000000000001</c:v>
                </c:pt>
                <c:pt idx="46">
                  <c:v>20.367999999999999</c:v>
                </c:pt>
                <c:pt idx="47">
                  <c:v>21.446999999999989</c:v>
                </c:pt>
                <c:pt idx="48">
                  <c:v>21.173999999999999</c:v>
                </c:pt>
                <c:pt idx="49">
                  <c:v>22.001999999999999</c:v>
                </c:pt>
                <c:pt idx="50">
                  <c:v>21.99</c:v>
                </c:pt>
                <c:pt idx="51">
                  <c:v>22.161000000000001</c:v>
                </c:pt>
                <c:pt idx="52">
                  <c:v>22.111999999999998</c:v>
                </c:pt>
                <c:pt idx="53">
                  <c:v>23.332999999999988</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22.617000000000033</c:v>
                </c:pt>
                <c:pt idx="66">
                  <c:v>22.49</c:v>
                </c:pt>
                <c:pt idx="67">
                  <c:v>22.056999999999999</c:v>
                </c:pt>
                <c:pt idx="68">
                  <c:v>22.196999999999999</c:v>
                </c:pt>
                <c:pt idx="69">
                  <c:v>22.241</c:v>
                </c:pt>
                <c:pt idx="70">
                  <c:v>22.632999999999999</c:v>
                </c:pt>
              </c:numCache>
            </c:numRef>
          </c:yVal>
          <c:smooth val="1"/>
          <c:extLst>
            <c:ext xmlns:c16="http://schemas.microsoft.com/office/drawing/2014/chart" uri="{C3380CC4-5D6E-409C-BE32-E72D297353CC}">
              <c16:uniqueId val="{00000000-C857-4D83-9CDF-930AE15F4BFC}"/>
            </c:ext>
          </c:extLst>
        </c:ser>
        <c:dLbls>
          <c:showLegendKey val="0"/>
          <c:showVal val="0"/>
          <c:showCatName val="0"/>
          <c:showSerName val="0"/>
          <c:showPercent val="0"/>
          <c:showBubbleSize val="0"/>
        </c:dLbls>
        <c:axId val="256580608"/>
        <c:axId val="268681600"/>
      </c:scatterChart>
      <c:valAx>
        <c:axId val="256580608"/>
        <c:scaling>
          <c:orientation val="minMax"/>
        </c:scaling>
        <c:delete val="0"/>
        <c:axPos val="b"/>
        <c:numFmt formatCode="General" sourceLinked="1"/>
        <c:majorTickMark val="out"/>
        <c:minorTickMark val="none"/>
        <c:tickLblPos val="nextTo"/>
        <c:crossAx val="268681600"/>
        <c:crosses val="autoZero"/>
        <c:crossBetween val="midCat"/>
      </c:valAx>
      <c:valAx>
        <c:axId val="268681600"/>
        <c:scaling>
          <c:orientation val="minMax"/>
        </c:scaling>
        <c:delete val="0"/>
        <c:axPos val="l"/>
        <c:majorGridlines/>
        <c:numFmt formatCode="General" sourceLinked="1"/>
        <c:majorTickMark val="out"/>
        <c:minorTickMark val="none"/>
        <c:tickLblPos val="nextTo"/>
        <c:crossAx val="256580608"/>
        <c:crosses val="autoZero"/>
        <c:crossBetween val="midCat"/>
      </c:valAx>
      <c:spPr>
        <a:noFill/>
        <a:ln w="25400">
          <a:noFill/>
        </a:ln>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baseline="0"/>
            <a:t>running time  unit minute</a:t>
          </a:r>
          <a:endParaRPr lang="zh-CN" altLang="en-US" sz="800"/>
        </a:p>
      </cdr:txBody>
    </cdr:sp>
  </cdr:relSizeAnchor>
  <cdr:relSizeAnchor xmlns:cdr="http://schemas.openxmlformats.org/drawingml/2006/chartDrawing">
    <cdr:from>
      <cdr:x>0.0481</cdr:x>
      <cdr:y>0.08414</cdr:y>
    </cdr:from>
    <cdr:to>
      <cdr:x>0.35892</cdr:x>
      <cdr:y>0.15557</cdr:y>
    </cdr:to>
    <cdr:sp macro="" textlink="">
      <cdr:nvSpPr>
        <cdr:cNvPr id="5" name="文本框 4"/>
        <cdr:cNvSpPr txBox="1"/>
      </cdr:nvSpPr>
      <cdr:spPr>
        <a:xfrm xmlns:a="http://schemas.openxmlformats.org/drawingml/2006/main">
          <a:off x="216248" y="305613"/>
          <a:ext cx="1397399"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a:t>execute</a:t>
          </a:r>
          <a:r>
            <a:rPr lang="en-US" altLang="zh-CN" sz="800" baseline="0"/>
            <a:t> time</a:t>
          </a:r>
          <a:r>
            <a:rPr lang="zh-CN" altLang="en-US" sz="800"/>
            <a:t> </a:t>
          </a:r>
          <a:r>
            <a:rPr lang="zh-CN" altLang="en-US" sz="800" baseline="0"/>
            <a:t> </a:t>
          </a:r>
          <a:r>
            <a:rPr lang="en-US" altLang="zh-CN" sz="800" baseline="0"/>
            <a:t>unit second</a:t>
          </a:r>
          <a:endParaRPr lang="zh-CN" altLang="en-US" sz="8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2.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186F18-F598-414A-813F-925944A9B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84</Pages>
  <Words>16224</Words>
  <Characters>92479</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108487</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0.0.9</cp:keywords>
  <cp:lastModifiedBy>李 希</cp:lastModifiedBy>
  <cp:revision>5</cp:revision>
  <cp:lastPrinted>2016-09-27T16:09:00Z</cp:lastPrinted>
  <dcterms:created xsi:type="dcterms:W3CDTF">2018-12-10T07:22:00Z</dcterms:created>
  <dcterms:modified xsi:type="dcterms:W3CDTF">2019-06-06T14:54:00Z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