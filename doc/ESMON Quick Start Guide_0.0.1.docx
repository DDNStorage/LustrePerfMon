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C1B" w:rsidRPr="00321B90" w:rsidRDefault="002E2C1B" w:rsidP="002E2C1B">
      <w:pPr>
        <w:pStyle w:val="DDNHeader"/>
        <w:jc w:val="both"/>
      </w:pPr>
      <w:r>
        <w:rPr>
          <w:noProof/>
        </w:rPr>
        <w:pict>
          <v:group id="Group 22" o:spid="_x0000_s1031"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">
            <v:shapetype id="_x0000_t202" coordsize="21600,21600" o:spt="202" path="m,l,21600r21600,l21600,xe">
              <v:stroke joinstyle="miter"/>
              <v:path gradientshapeok="t" o:connecttype="rect"/>
            </v:shapetype>
            <v:shape id="Text Box 2024" o:spid="_x0000_s1032" type="#_x0000_t202" style="position:absolute;left:17890;width:39240;height:119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" fillcolor="#d8d8d8 [2732]" stroked="f" strokeweight="3pt">
              <v:textbox style="mso-next-textbox:#Text Box 2024">
                <w:txbxContent>
                  <w:p w:rsidR="002E2C1B" w:rsidRPr="00221C1D" w:rsidRDefault="002E2C1B"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2E2C1B" w:rsidRPr="00221C1D" w:rsidRDefault="002E2C1B" w:rsidP="002E2C1B">
                    <w:pPr>
                      <w:spacing w:after="0"/>
                      <w:rPr>
                        <w:rFonts w:ascii="Raleway" w:hAnsi="Raleway" w:cs="Arial"/>
                        <w:color w:val="000000"/>
                        <w:sz w:val="48"/>
                        <w:szCs w:val="52"/>
                      </w:rPr>
                    </w:pPr>
                    <w:r>
                      <w:rPr>
                        <w:rFonts w:ascii="Raleway" w:hAnsi="Raleway" w:cs="Arial"/>
                        <w:color w:val="000000"/>
                        <w:sz w:val="32"/>
                        <w:szCs w:val="36"/>
                      </w:rPr>
                      <w:t>Quick Start</w:t>
                    </w:r>
                    <w:r w:rsidRPr="00221C1D">
                      <w:rPr>
                        <w:rFonts w:ascii="Raleway" w:hAnsi="Raleway" w:cs="Arial"/>
                        <w:color w:val="000000"/>
                        <w:sz w:val="32"/>
                        <w:szCs w:val="36"/>
                      </w:rPr>
                      <w:t xml:space="preserve"> Guide</w:t>
                    </w:r>
                  </w:p>
                </w:txbxContent>
              </v:textbox>
            </v:shape>
            <v:shape id="Text Box 2024" o:spid="_x0000_s1033" type="#_x0000_t202" style="position:absolute;top:12404;width:57168;height:45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" fillcolor="black" stroked="f" strokeweight="3pt">
              <v:textbox style="mso-next-textbox:#Text Box 2024">
                <w:txbxContent>
                  <w:p w:rsidR="002E2C1B" w:rsidRPr="00221C1D" w:rsidRDefault="002E2C1B"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Content>
                        <w:r w:rsidR="00A8500A">
                          <w:rPr>
                            <w:rFonts w:ascii="Open Sans" w:hAnsi="Open Sans" w:cs="Open Sans" w:hint="eastAsia"/>
                            <w:b/>
                            <w:color w:val="FFFFFF" w:themeColor="background1"/>
                            <w:szCs w:val="28"/>
                            <w:lang w:eastAsia="zh-CN"/>
                          </w:rPr>
                          <w:t>0.0</w:t>
                        </w:r>
                        <w:r>
                          <w:rPr>
                            <w:rFonts w:ascii="Open Sans" w:hAnsi="Open Sans" w:cs="Open Sans" w:hint="eastAsia"/>
                            <w:b/>
                            <w:color w:val="FFFFFF" w:themeColor="background1"/>
                            <w:szCs w:val="28"/>
                            <w:lang w:eastAsia="zh-CN"/>
                          </w:rPr>
                          <w:t>.1</w:t>
                        </w:r>
                      </w:sdtContent>
                    </w:sdt>
                    <w:r w:rsidRPr="00221C1D">
                      <w:rPr>
                        <w:rFonts w:ascii="Open Sans" w:hAnsi="Open Sans" w:cs="Open Sans"/>
                        <w:b/>
                        <w:color w:val="FFFFFF" w:themeColor="background1"/>
                        <w:szCs w:val="28"/>
                      </w:rPr>
                      <w:t xml:space="preserve">  |  </w:t>
                    </w:r>
                    <w:r>
                      <w:rPr>
                        <w:rFonts w:ascii="Open Sans" w:hAnsi="Open Sans" w:cs="Open Sans"/>
                        <w:b/>
                        <w:color w:val="FFFFFF" w:themeColor="background1"/>
                        <w:szCs w:val="28"/>
                      </w:rPr>
                      <w:t>ref.no 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4" type="#_x0000_t75" style="position:absolute;width:17254;height:119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">
              <v:imagedata r:id="rId12" o:title=""/>
              <v:path arrowok="t"/>
            </v:shape>
            <w10:wrap anchorx="page" anchory="page"/>
          </v:group>
        </w:pict>
      </w:r>
      <w:r w:rsidRPr="00A83CFE">
        <w:br w:type="page"/>
      </w:r>
      <w:r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2E2C1B" w:rsidRDefault="002E2C1B" w:rsidP="002E2C1B">
      <w:pPr>
        <w:pStyle w:val="DDNDisclaimer"/>
        <w:rPr>
          <w:rFonts w:ascii="ITCCentury Book" w:hAnsi="ITCCentury Book"/>
          <w:b/>
          <w:bCs/>
          <w:sz w:val="20"/>
          <w:szCs w:val="20"/>
        </w:rPr>
      </w:pPr>
      <w:r w:rsidRPr="00A83CFE">
        <w:rPr>
          <w:noProof/>
        </w:rPr>
        <w:fldChar w:fldCharType="begin"/>
      </w:r>
      <w:r w:rsidRPr="00A83CFE">
        <w:rPr>
          <w:noProof/>
        </w:rPr>
        <w:instrText xml:space="preserve"> INCLUDETEXT  "https://ddncommunity.ddn.com/Departments/eng/TechWriters/TM.docx"  \* MERGEFORMAT </w:instrText>
      </w:r>
      <w:r w:rsidRPr="00A83CFE">
        <w:rPr>
          <w:noProof/>
        </w:rPr>
        <w:fldChar w:fldCharType="separate"/>
      </w:r>
      <w:r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rsidR="002E2C1B" w:rsidRPr="00A83CFE" w:rsidRDefault="002E2C1B" w:rsidP="002E2C1B">
      <w:pPr>
        <w:pStyle w:val="DDNDisclaimer"/>
        <w:rPr>
          <w:noProof/>
        </w:rPr>
      </w:pPr>
      <w:r w:rsidRPr="00A83CFE">
        <w:rPr>
          <w:noProof/>
        </w:rPr>
        <w:fldChar w:fldCharType="end"/>
      </w:r>
      <w:r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3" w:history="1">
        <w:r w:rsidRPr="00A83CFE">
          <w:rPr>
            <w:rStyle w:val="ac"/>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p w:rsidR="002E2C1B" w:rsidRPr="00A83CFE" w:rsidRDefault="002E2C1B" w:rsidP="002E2C1B">
      <w:pPr>
        <w:pStyle w:val="TOC"/>
      </w:pPr>
      <w:bookmarkStart w:id="0" w:name="_Toc314517430"/>
      <w:bookmarkStart w:id="1" w:name="_Toc322012058"/>
      <w:bookmarkStart w:id="2" w:name="_Toc322012143"/>
      <w:bookmarkStart w:id="3" w:name="_Ref345503599"/>
      <w:r>
        <w:lastRenderedPageBreak/>
        <w:t>Table of Contents</w:t>
      </w:r>
    </w:p>
    <w:p w:rsidR="002E2C1B" w:rsidRDefault="002E2C1B" w:rsidP="002E2C1B">
      <w:pPr>
        <w:pStyle w:val="10"/>
        <w:rPr>
          <w:rFonts w:asciiTheme="minorHAnsi" w:eastAsiaTheme="minorEastAsia" w:hAnsiTheme="minorHAnsi" w:cstheme="minorBidi"/>
          <w:b w:val="0"/>
          <w:caps w:val="0"/>
          <w:noProof/>
          <w:sz w:val="22"/>
        </w:rPr>
      </w:pPr>
      <w:r w:rsidRPr="00B13B6E">
        <w:rPr>
          <w:bCs/>
          <w:caps w:val="0"/>
        </w:rPr>
        <w:fldChar w:fldCharType="begin"/>
      </w:r>
      <w:r>
        <w:rPr>
          <w:bCs/>
          <w:caps w:val="0"/>
        </w:rPr>
        <w:instrText xml:space="preserve"> TOC \o "2-3" \h \z \t "Heading 1,1,DDN Appendix H1,1,Title,1,DDN no number Heading 1,1" </w:instrText>
      </w:r>
      <w:r w:rsidRPr="00B13B6E">
        <w:rPr>
          <w:bCs/>
          <w:caps w:val="0"/>
        </w:rPr>
        <w:fldChar w:fldCharType="separate"/>
      </w:r>
      <w:hyperlink w:anchor="_Toc499734989" w:history="1">
        <w:r w:rsidRPr="00443E63">
          <w:rPr>
            <w:rStyle w:val="ac"/>
            <w:noProof/>
          </w:rPr>
          <w:t>1</w:t>
        </w:r>
        <w:r>
          <w:rPr>
            <w:rFonts w:asciiTheme="minorHAnsi" w:eastAsiaTheme="minorEastAsia" w:hAnsiTheme="minorHAnsi" w:cstheme="minorBidi"/>
            <w:b w:val="0"/>
            <w:caps w:val="0"/>
            <w:noProof/>
            <w:sz w:val="22"/>
          </w:rPr>
          <w:tab/>
        </w:r>
        <w:r w:rsidRPr="00443E63">
          <w:rPr>
            <w:rStyle w:val="ac"/>
            <w:noProof/>
          </w:rPr>
          <w:t>Introduction to DDN EXAScaler Monitoring System</w:t>
        </w:r>
        <w:r>
          <w:rPr>
            <w:noProof/>
            <w:webHidden/>
          </w:rPr>
          <w:tab/>
        </w:r>
        <w:r>
          <w:rPr>
            <w:noProof/>
            <w:webHidden/>
          </w:rPr>
          <w:fldChar w:fldCharType="begin"/>
        </w:r>
        <w:r>
          <w:rPr>
            <w:noProof/>
            <w:webHidden/>
          </w:rPr>
          <w:instrText xml:space="preserve"> PAGEREF _Toc499734989 \h </w:instrText>
        </w:r>
        <w:r>
          <w:rPr>
            <w:noProof/>
            <w:webHidden/>
          </w:rPr>
        </w:r>
        <w:r>
          <w:rPr>
            <w:noProof/>
            <w:webHidden/>
          </w:rPr>
          <w:fldChar w:fldCharType="separate"/>
        </w:r>
        <w:r>
          <w:rPr>
            <w:noProof/>
            <w:webHidden/>
          </w:rPr>
          <w:t>6</w:t>
        </w:r>
        <w:r>
          <w:rPr>
            <w:noProof/>
            <w:webHidden/>
          </w:rPr>
          <w:fldChar w:fldCharType="end"/>
        </w:r>
      </w:hyperlink>
    </w:p>
    <w:p w:rsidR="002E2C1B" w:rsidRDefault="002E2C1B" w:rsidP="002E2C1B">
      <w:pPr>
        <w:pStyle w:val="23"/>
        <w:rPr>
          <w:rFonts w:asciiTheme="minorHAnsi" w:eastAsiaTheme="minorEastAsia" w:hAnsiTheme="minorHAnsi" w:cstheme="minorBidi"/>
          <w:sz w:val="22"/>
        </w:rPr>
      </w:pPr>
      <w:hyperlink w:anchor="_Toc499734990" w:history="1">
        <w:r w:rsidRPr="00443E63">
          <w:rPr>
            <w:rStyle w:val="ac"/>
          </w:rPr>
          <w:t>1.1</w:t>
        </w:r>
        <w:r>
          <w:rPr>
            <w:rFonts w:asciiTheme="minorHAnsi" w:eastAsiaTheme="minorEastAsia" w:hAnsiTheme="minorHAnsi" w:cstheme="minorBidi"/>
            <w:sz w:val="22"/>
          </w:rPr>
          <w:tab/>
        </w:r>
        <w:r w:rsidRPr="00443E63">
          <w:rPr>
            <w:rStyle w:val="ac"/>
          </w:rPr>
          <w:t>Terminology</w:t>
        </w:r>
        <w:r>
          <w:rPr>
            <w:webHidden/>
          </w:rPr>
          <w:tab/>
        </w:r>
        <w:r>
          <w:rPr>
            <w:webHidden/>
          </w:rPr>
          <w:fldChar w:fldCharType="begin"/>
        </w:r>
        <w:r>
          <w:rPr>
            <w:webHidden/>
          </w:rPr>
          <w:instrText xml:space="preserve"> PAGEREF _Toc499734990 \h </w:instrText>
        </w:r>
        <w:r>
          <w:rPr>
            <w:webHidden/>
          </w:rPr>
        </w:r>
        <w:r>
          <w:rPr>
            <w:webHidden/>
          </w:rPr>
          <w:fldChar w:fldCharType="separate"/>
        </w:r>
        <w:r>
          <w:rPr>
            <w:webHidden/>
          </w:rPr>
          <w:t>6</w:t>
        </w:r>
        <w:r>
          <w:rPr>
            <w:webHidden/>
          </w:rPr>
          <w:fldChar w:fldCharType="end"/>
        </w:r>
      </w:hyperlink>
    </w:p>
    <w:p w:rsidR="002E2C1B" w:rsidRDefault="002E2C1B" w:rsidP="002E2C1B">
      <w:pPr>
        <w:pStyle w:val="23"/>
        <w:rPr>
          <w:rFonts w:asciiTheme="minorHAnsi" w:eastAsiaTheme="minorEastAsia" w:hAnsiTheme="minorHAnsi" w:cstheme="minorBidi"/>
          <w:sz w:val="22"/>
        </w:rPr>
      </w:pPr>
      <w:hyperlink w:anchor="_Toc499734991" w:history="1">
        <w:r w:rsidRPr="00443E63">
          <w:rPr>
            <w:rStyle w:val="ac"/>
          </w:rPr>
          <w:t>1.2</w:t>
        </w:r>
        <w:r>
          <w:rPr>
            <w:rFonts w:asciiTheme="minorHAnsi" w:eastAsiaTheme="minorEastAsia" w:hAnsiTheme="minorHAnsi" w:cstheme="minorBidi"/>
            <w:sz w:val="22"/>
          </w:rPr>
          <w:tab/>
        </w:r>
        <w:r w:rsidRPr="00443E63">
          <w:rPr>
            <w:rStyle w:val="ac"/>
            <w:w w:val="105"/>
          </w:rPr>
          <w:t>collectd plugins of DDN</w:t>
        </w:r>
        <w:r>
          <w:rPr>
            <w:webHidden/>
          </w:rPr>
          <w:tab/>
        </w:r>
        <w:r>
          <w:rPr>
            <w:webHidden/>
          </w:rPr>
          <w:fldChar w:fldCharType="begin"/>
        </w:r>
        <w:r>
          <w:rPr>
            <w:webHidden/>
          </w:rPr>
          <w:instrText xml:space="preserve"> PAGEREF _Toc499734991 \h </w:instrText>
        </w:r>
        <w:r>
          <w:rPr>
            <w:webHidden/>
          </w:rPr>
        </w:r>
        <w:r>
          <w:rPr>
            <w:webHidden/>
          </w:rPr>
          <w:fldChar w:fldCharType="separate"/>
        </w:r>
        <w:r>
          <w:rPr>
            <w:webHidden/>
          </w:rPr>
          <w:t>6</w:t>
        </w:r>
        <w:r>
          <w:rPr>
            <w:webHidden/>
          </w:rPr>
          <w:fldChar w:fldCharType="end"/>
        </w:r>
      </w:hyperlink>
    </w:p>
    <w:p w:rsidR="002E2C1B" w:rsidRDefault="002E2C1B" w:rsidP="002E2C1B">
      <w:pPr>
        <w:pStyle w:val="10"/>
        <w:rPr>
          <w:rFonts w:asciiTheme="minorHAnsi" w:eastAsiaTheme="minorEastAsia" w:hAnsiTheme="minorHAnsi" w:cstheme="minorBidi"/>
          <w:b w:val="0"/>
          <w:caps w:val="0"/>
          <w:noProof/>
          <w:sz w:val="22"/>
        </w:rPr>
      </w:pPr>
      <w:hyperlink w:anchor="_Toc499734992" w:history="1">
        <w:r w:rsidRPr="00443E63">
          <w:rPr>
            <w:rStyle w:val="ac"/>
            <w:noProof/>
          </w:rPr>
          <w:t>2</w:t>
        </w:r>
        <w:r>
          <w:rPr>
            <w:rFonts w:asciiTheme="minorHAnsi" w:eastAsiaTheme="minorEastAsia" w:hAnsiTheme="minorHAnsi" w:cstheme="minorBidi"/>
            <w:b w:val="0"/>
            <w:caps w:val="0"/>
            <w:noProof/>
            <w:sz w:val="22"/>
          </w:rPr>
          <w:tab/>
        </w:r>
        <w:r w:rsidRPr="00443E63">
          <w:rPr>
            <w:rStyle w:val="ac"/>
            <w:noProof/>
          </w:rPr>
          <w:t>Installation Requirements</w:t>
        </w:r>
        <w:r>
          <w:rPr>
            <w:noProof/>
            <w:webHidden/>
          </w:rPr>
          <w:tab/>
        </w:r>
        <w:r>
          <w:rPr>
            <w:noProof/>
            <w:webHidden/>
          </w:rPr>
          <w:fldChar w:fldCharType="begin"/>
        </w:r>
        <w:r>
          <w:rPr>
            <w:noProof/>
            <w:webHidden/>
          </w:rPr>
          <w:instrText xml:space="preserve"> PAGEREF _Toc499734992 \h </w:instrText>
        </w:r>
        <w:r>
          <w:rPr>
            <w:noProof/>
            <w:webHidden/>
          </w:rPr>
        </w:r>
        <w:r>
          <w:rPr>
            <w:noProof/>
            <w:webHidden/>
          </w:rPr>
          <w:fldChar w:fldCharType="separate"/>
        </w:r>
        <w:r>
          <w:rPr>
            <w:noProof/>
            <w:webHidden/>
          </w:rPr>
          <w:t>8</w:t>
        </w:r>
        <w:r>
          <w:rPr>
            <w:noProof/>
            <w:webHidden/>
          </w:rPr>
          <w:fldChar w:fldCharType="end"/>
        </w:r>
      </w:hyperlink>
    </w:p>
    <w:p w:rsidR="002E2C1B" w:rsidRDefault="002E2C1B" w:rsidP="002E2C1B">
      <w:pPr>
        <w:pStyle w:val="23"/>
        <w:rPr>
          <w:rFonts w:asciiTheme="minorHAnsi" w:eastAsiaTheme="minorEastAsia" w:hAnsiTheme="minorHAnsi" w:cstheme="minorBidi"/>
          <w:sz w:val="22"/>
        </w:rPr>
      </w:pPr>
      <w:hyperlink w:anchor="_Toc499734993" w:history="1">
        <w:r w:rsidRPr="00443E63">
          <w:rPr>
            <w:rStyle w:val="ac"/>
          </w:rPr>
          <w:t>2.1</w:t>
        </w:r>
        <w:r>
          <w:rPr>
            <w:rFonts w:asciiTheme="minorHAnsi" w:eastAsiaTheme="minorEastAsia" w:hAnsiTheme="minorHAnsi" w:cstheme="minorBidi"/>
            <w:sz w:val="22"/>
          </w:rPr>
          <w:tab/>
        </w:r>
        <w:r w:rsidRPr="00443E63">
          <w:rPr>
            <w:rStyle w:val="ac"/>
          </w:rPr>
          <w:t>Installation Server</w:t>
        </w:r>
        <w:r>
          <w:rPr>
            <w:webHidden/>
          </w:rPr>
          <w:tab/>
        </w:r>
        <w:r>
          <w:rPr>
            <w:webHidden/>
          </w:rPr>
          <w:fldChar w:fldCharType="begin"/>
        </w:r>
        <w:r>
          <w:rPr>
            <w:webHidden/>
          </w:rPr>
          <w:instrText xml:space="preserve"> PAGEREF _Toc499734993 \h </w:instrText>
        </w:r>
        <w:r>
          <w:rPr>
            <w:webHidden/>
          </w:rPr>
        </w:r>
        <w:r>
          <w:rPr>
            <w:webHidden/>
          </w:rPr>
          <w:fldChar w:fldCharType="separate"/>
        </w:r>
        <w:r>
          <w:rPr>
            <w:webHidden/>
          </w:rPr>
          <w:t>8</w:t>
        </w:r>
        <w:r>
          <w:rPr>
            <w:webHidden/>
          </w:rPr>
          <w:fldChar w:fldCharType="end"/>
        </w:r>
      </w:hyperlink>
    </w:p>
    <w:p w:rsidR="002E2C1B" w:rsidRDefault="002E2C1B" w:rsidP="002E2C1B">
      <w:pPr>
        <w:pStyle w:val="23"/>
        <w:rPr>
          <w:rFonts w:asciiTheme="minorHAnsi" w:eastAsiaTheme="minorEastAsia" w:hAnsiTheme="minorHAnsi" w:cstheme="minorBidi"/>
          <w:sz w:val="22"/>
        </w:rPr>
      </w:pPr>
      <w:hyperlink w:anchor="_Toc499734994" w:history="1">
        <w:r w:rsidRPr="00443E63">
          <w:rPr>
            <w:rStyle w:val="ac"/>
          </w:rPr>
          <w:t>2.2</w:t>
        </w:r>
        <w:r>
          <w:rPr>
            <w:rFonts w:asciiTheme="minorHAnsi" w:eastAsiaTheme="minorEastAsia" w:hAnsiTheme="minorHAnsi" w:cstheme="minorBidi"/>
            <w:sz w:val="22"/>
          </w:rPr>
          <w:tab/>
        </w:r>
        <w:r w:rsidRPr="00443E63">
          <w:rPr>
            <w:rStyle w:val="ac"/>
          </w:rPr>
          <w:t>Monitoring Server</w:t>
        </w:r>
        <w:r>
          <w:rPr>
            <w:webHidden/>
          </w:rPr>
          <w:tab/>
        </w:r>
        <w:r>
          <w:rPr>
            <w:webHidden/>
          </w:rPr>
          <w:fldChar w:fldCharType="begin"/>
        </w:r>
        <w:r>
          <w:rPr>
            <w:webHidden/>
          </w:rPr>
          <w:instrText xml:space="preserve"> PAGEREF _Toc499734994 \h </w:instrText>
        </w:r>
        <w:r>
          <w:rPr>
            <w:webHidden/>
          </w:rPr>
        </w:r>
        <w:r>
          <w:rPr>
            <w:webHidden/>
          </w:rPr>
          <w:fldChar w:fldCharType="separate"/>
        </w:r>
        <w:r>
          <w:rPr>
            <w:webHidden/>
          </w:rPr>
          <w:t>8</w:t>
        </w:r>
        <w:r>
          <w:rPr>
            <w:webHidden/>
          </w:rPr>
          <w:fldChar w:fldCharType="end"/>
        </w:r>
      </w:hyperlink>
    </w:p>
    <w:p w:rsidR="002E2C1B" w:rsidRDefault="002E2C1B" w:rsidP="002E2C1B">
      <w:pPr>
        <w:pStyle w:val="23"/>
        <w:rPr>
          <w:rFonts w:asciiTheme="minorHAnsi" w:eastAsiaTheme="minorEastAsia" w:hAnsiTheme="minorHAnsi" w:cstheme="minorBidi"/>
          <w:sz w:val="22"/>
        </w:rPr>
      </w:pPr>
      <w:hyperlink w:anchor="_Toc499734995" w:history="1">
        <w:r w:rsidRPr="00443E63">
          <w:rPr>
            <w:rStyle w:val="ac"/>
          </w:rPr>
          <w:t>2.3</w:t>
        </w:r>
        <w:r>
          <w:rPr>
            <w:rFonts w:asciiTheme="minorHAnsi" w:eastAsiaTheme="minorEastAsia" w:hAnsiTheme="minorHAnsi" w:cstheme="minorBidi"/>
            <w:sz w:val="22"/>
          </w:rPr>
          <w:tab/>
        </w:r>
        <w:r w:rsidRPr="00443E63">
          <w:rPr>
            <w:rStyle w:val="ac"/>
          </w:rPr>
          <w:t>Monitoring Client</w:t>
        </w:r>
        <w:r>
          <w:rPr>
            <w:webHidden/>
          </w:rPr>
          <w:tab/>
        </w:r>
        <w:r>
          <w:rPr>
            <w:webHidden/>
          </w:rPr>
          <w:fldChar w:fldCharType="begin"/>
        </w:r>
        <w:r>
          <w:rPr>
            <w:webHidden/>
          </w:rPr>
          <w:instrText xml:space="preserve"> PAGEREF _Toc499734995 \h </w:instrText>
        </w:r>
        <w:r>
          <w:rPr>
            <w:webHidden/>
          </w:rPr>
        </w:r>
        <w:r>
          <w:rPr>
            <w:webHidden/>
          </w:rPr>
          <w:fldChar w:fldCharType="separate"/>
        </w:r>
        <w:r>
          <w:rPr>
            <w:webHidden/>
          </w:rPr>
          <w:t>8</w:t>
        </w:r>
        <w:r>
          <w:rPr>
            <w:webHidden/>
          </w:rPr>
          <w:fldChar w:fldCharType="end"/>
        </w:r>
      </w:hyperlink>
    </w:p>
    <w:p w:rsidR="002E2C1B" w:rsidRDefault="002E2C1B" w:rsidP="002E2C1B">
      <w:pPr>
        <w:pStyle w:val="10"/>
        <w:rPr>
          <w:rFonts w:asciiTheme="minorHAnsi" w:eastAsiaTheme="minorEastAsia" w:hAnsiTheme="minorHAnsi" w:cstheme="minorBidi"/>
          <w:b w:val="0"/>
          <w:caps w:val="0"/>
          <w:noProof/>
          <w:sz w:val="22"/>
        </w:rPr>
      </w:pPr>
      <w:hyperlink w:anchor="_Toc499734996" w:history="1">
        <w:r w:rsidRPr="00443E63">
          <w:rPr>
            <w:rStyle w:val="ac"/>
            <w:noProof/>
          </w:rPr>
          <w:t>3</w:t>
        </w:r>
        <w:r>
          <w:rPr>
            <w:rFonts w:asciiTheme="minorHAnsi" w:eastAsiaTheme="minorEastAsia" w:hAnsiTheme="minorHAnsi" w:cstheme="minorBidi"/>
            <w:b w:val="0"/>
            <w:caps w:val="0"/>
            <w:noProof/>
            <w:sz w:val="22"/>
          </w:rPr>
          <w:tab/>
        </w:r>
        <w:r w:rsidRPr="00443E63">
          <w:rPr>
            <w:rStyle w:val="ac"/>
            <w:noProof/>
          </w:rPr>
          <w:t>Installation Process</w:t>
        </w:r>
        <w:r>
          <w:rPr>
            <w:noProof/>
            <w:webHidden/>
          </w:rPr>
          <w:tab/>
        </w:r>
        <w:r>
          <w:rPr>
            <w:noProof/>
            <w:webHidden/>
          </w:rPr>
          <w:fldChar w:fldCharType="begin"/>
        </w:r>
        <w:r>
          <w:rPr>
            <w:noProof/>
            <w:webHidden/>
          </w:rPr>
          <w:instrText xml:space="preserve"> PAGEREF _Toc499734996 \h </w:instrText>
        </w:r>
        <w:r>
          <w:rPr>
            <w:noProof/>
            <w:webHidden/>
          </w:rPr>
        </w:r>
        <w:r>
          <w:rPr>
            <w:noProof/>
            <w:webHidden/>
          </w:rPr>
          <w:fldChar w:fldCharType="separate"/>
        </w:r>
        <w:r>
          <w:rPr>
            <w:noProof/>
            <w:webHidden/>
          </w:rPr>
          <w:t>9</w:t>
        </w:r>
        <w:r>
          <w:rPr>
            <w:noProof/>
            <w:webHidden/>
          </w:rPr>
          <w:fldChar w:fldCharType="end"/>
        </w:r>
      </w:hyperlink>
    </w:p>
    <w:p w:rsidR="002E2C1B" w:rsidRDefault="002E2C1B" w:rsidP="002E2C1B">
      <w:pPr>
        <w:pStyle w:val="10"/>
        <w:rPr>
          <w:rFonts w:asciiTheme="minorHAnsi" w:eastAsiaTheme="minorEastAsia" w:hAnsiTheme="minorHAnsi" w:cstheme="minorBidi"/>
          <w:b w:val="0"/>
          <w:caps w:val="0"/>
          <w:noProof/>
          <w:sz w:val="22"/>
        </w:rPr>
      </w:pPr>
      <w:hyperlink w:anchor="_Toc499734997" w:history="1">
        <w:r w:rsidRPr="00443E63">
          <w:rPr>
            <w:rStyle w:val="ac"/>
            <w:noProof/>
          </w:rPr>
          <w:t>4</w:t>
        </w:r>
        <w:r>
          <w:rPr>
            <w:rFonts w:asciiTheme="minorHAnsi" w:eastAsiaTheme="minorEastAsia" w:hAnsiTheme="minorHAnsi" w:cstheme="minorBidi"/>
            <w:b w:val="0"/>
            <w:caps w:val="0"/>
            <w:noProof/>
            <w:sz w:val="22"/>
          </w:rPr>
          <w:tab/>
        </w:r>
        <w:r w:rsidRPr="00443E63">
          <w:rPr>
            <w:rStyle w:val="ac"/>
            <w:noProof/>
          </w:rPr>
          <w:t>Dashboards</w:t>
        </w:r>
        <w:r>
          <w:rPr>
            <w:noProof/>
            <w:webHidden/>
          </w:rPr>
          <w:tab/>
        </w:r>
        <w:r>
          <w:rPr>
            <w:noProof/>
            <w:webHidden/>
          </w:rPr>
          <w:fldChar w:fldCharType="begin"/>
        </w:r>
        <w:r>
          <w:rPr>
            <w:noProof/>
            <w:webHidden/>
          </w:rPr>
          <w:instrText xml:space="preserve"> PAGEREF _Toc499734997 \h </w:instrText>
        </w:r>
        <w:r>
          <w:rPr>
            <w:noProof/>
            <w:webHidden/>
          </w:rPr>
        </w:r>
        <w:r>
          <w:rPr>
            <w:noProof/>
            <w:webHidden/>
          </w:rPr>
          <w:fldChar w:fldCharType="separate"/>
        </w:r>
        <w:r>
          <w:rPr>
            <w:noProof/>
            <w:webHidden/>
          </w:rPr>
          <w:t>12</w:t>
        </w:r>
        <w:r>
          <w:rPr>
            <w:noProof/>
            <w:webHidden/>
          </w:rPr>
          <w:fldChar w:fldCharType="end"/>
        </w:r>
      </w:hyperlink>
    </w:p>
    <w:p w:rsidR="002E2C1B" w:rsidRDefault="002E2C1B" w:rsidP="002E2C1B">
      <w:pPr>
        <w:pStyle w:val="23"/>
        <w:rPr>
          <w:rFonts w:asciiTheme="minorHAnsi" w:eastAsiaTheme="minorEastAsia" w:hAnsiTheme="minorHAnsi" w:cstheme="minorBidi"/>
          <w:sz w:val="22"/>
        </w:rPr>
      </w:pPr>
      <w:hyperlink w:anchor="_Toc499734998" w:history="1">
        <w:r w:rsidRPr="00443E63">
          <w:rPr>
            <w:rStyle w:val="ac"/>
          </w:rPr>
          <w:t>4.1</w:t>
        </w:r>
        <w:r>
          <w:rPr>
            <w:rFonts w:asciiTheme="minorHAnsi" w:eastAsiaTheme="minorEastAsia" w:hAnsiTheme="minorHAnsi" w:cstheme="minorBidi"/>
            <w:sz w:val="22"/>
          </w:rPr>
          <w:tab/>
        </w:r>
        <w:r w:rsidRPr="00443E63">
          <w:rPr>
            <w:rStyle w:val="ac"/>
          </w:rPr>
          <w:t>Cluster Status Dashboard</w:t>
        </w:r>
        <w:r>
          <w:rPr>
            <w:webHidden/>
          </w:rPr>
          <w:tab/>
        </w:r>
        <w:r>
          <w:rPr>
            <w:webHidden/>
          </w:rPr>
          <w:fldChar w:fldCharType="begin"/>
        </w:r>
        <w:r>
          <w:rPr>
            <w:webHidden/>
          </w:rPr>
          <w:instrText xml:space="preserve"> PAGEREF _Toc499734998 \h </w:instrText>
        </w:r>
        <w:r>
          <w:rPr>
            <w:webHidden/>
          </w:rPr>
        </w:r>
        <w:r>
          <w:rPr>
            <w:webHidden/>
          </w:rPr>
          <w:fldChar w:fldCharType="separate"/>
        </w:r>
        <w:r>
          <w:rPr>
            <w:webHidden/>
          </w:rPr>
          <w:t>12</w:t>
        </w:r>
        <w:r>
          <w:rPr>
            <w:webHidden/>
          </w:rPr>
          <w:fldChar w:fldCharType="end"/>
        </w:r>
      </w:hyperlink>
    </w:p>
    <w:p w:rsidR="002E2C1B" w:rsidRDefault="002E2C1B" w:rsidP="002E2C1B">
      <w:pPr>
        <w:pStyle w:val="23"/>
        <w:rPr>
          <w:rFonts w:asciiTheme="minorHAnsi" w:eastAsiaTheme="minorEastAsia" w:hAnsiTheme="minorHAnsi" w:cstheme="minorBidi"/>
          <w:sz w:val="22"/>
        </w:rPr>
      </w:pPr>
      <w:hyperlink w:anchor="_Toc499734999" w:history="1">
        <w:r w:rsidRPr="00443E63">
          <w:rPr>
            <w:rStyle w:val="ac"/>
          </w:rPr>
          <w:t>4.2</w:t>
        </w:r>
        <w:r>
          <w:rPr>
            <w:rFonts w:asciiTheme="minorHAnsi" w:eastAsiaTheme="minorEastAsia" w:hAnsiTheme="minorHAnsi" w:cstheme="minorBidi"/>
            <w:sz w:val="22"/>
          </w:rPr>
          <w:tab/>
        </w:r>
        <w:r w:rsidRPr="00443E63">
          <w:rPr>
            <w:rStyle w:val="ac"/>
          </w:rPr>
          <w:t>Lustre Status Dashboard</w:t>
        </w:r>
        <w:r>
          <w:rPr>
            <w:webHidden/>
          </w:rPr>
          <w:tab/>
        </w:r>
        <w:r>
          <w:rPr>
            <w:webHidden/>
          </w:rPr>
          <w:fldChar w:fldCharType="begin"/>
        </w:r>
        <w:r>
          <w:rPr>
            <w:webHidden/>
          </w:rPr>
          <w:instrText xml:space="preserve"> PAGEREF _Toc499734999 \h </w:instrText>
        </w:r>
        <w:r>
          <w:rPr>
            <w:webHidden/>
          </w:rPr>
        </w:r>
        <w:r>
          <w:rPr>
            <w:webHidden/>
          </w:rPr>
          <w:fldChar w:fldCharType="separate"/>
        </w:r>
        <w:r>
          <w:rPr>
            <w:webHidden/>
          </w:rPr>
          <w:t>13</w:t>
        </w:r>
        <w:r>
          <w:rPr>
            <w:webHidden/>
          </w:rPr>
          <w:fldChar w:fldCharType="end"/>
        </w:r>
      </w:hyperlink>
    </w:p>
    <w:p w:rsidR="002E2C1B" w:rsidRDefault="002E2C1B" w:rsidP="002E2C1B">
      <w:pPr>
        <w:pStyle w:val="23"/>
        <w:rPr>
          <w:rFonts w:asciiTheme="minorHAnsi" w:eastAsiaTheme="minorEastAsia" w:hAnsiTheme="minorHAnsi" w:cstheme="minorBidi"/>
          <w:sz w:val="22"/>
        </w:rPr>
      </w:pPr>
      <w:hyperlink w:anchor="_Toc499735000" w:history="1">
        <w:r w:rsidRPr="00443E63">
          <w:rPr>
            <w:rStyle w:val="ac"/>
          </w:rPr>
          <w:t>4.3</w:t>
        </w:r>
        <w:r>
          <w:rPr>
            <w:rFonts w:asciiTheme="minorHAnsi" w:eastAsiaTheme="minorEastAsia" w:hAnsiTheme="minorHAnsi" w:cstheme="minorBidi"/>
            <w:sz w:val="22"/>
          </w:rPr>
          <w:tab/>
        </w:r>
        <w:r w:rsidRPr="00443E63">
          <w:rPr>
            <w:rStyle w:val="ac"/>
          </w:rPr>
          <w:t>Server Statistics</w:t>
        </w:r>
        <w:r>
          <w:rPr>
            <w:webHidden/>
          </w:rPr>
          <w:tab/>
        </w:r>
        <w:r>
          <w:rPr>
            <w:webHidden/>
          </w:rPr>
          <w:fldChar w:fldCharType="begin"/>
        </w:r>
        <w:r>
          <w:rPr>
            <w:webHidden/>
          </w:rPr>
          <w:instrText xml:space="preserve"> PAGEREF _Toc499735000 \h </w:instrText>
        </w:r>
        <w:r>
          <w:rPr>
            <w:webHidden/>
          </w:rPr>
        </w:r>
        <w:r>
          <w:rPr>
            <w:webHidden/>
          </w:rPr>
          <w:fldChar w:fldCharType="separate"/>
        </w:r>
        <w:r>
          <w:rPr>
            <w:webHidden/>
          </w:rPr>
          <w:t>15</w:t>
        </w:r>
        <w:r>
          <w:rPr>
            <w:webHidden/>
          </w:rPr>
          <w:fldChar w:fldCharType="end"/>
        </w:r>
      </w:hyperlink>
    </w:p>
    <w:p w:rsidR="002E2C1B" w:rsidRDefault="002E2C1B" w:rsidP="002E2C1B">
      <w:pPr>
        <w:pStyle w:val="23"/>
        <w:rPr>
          <w:rFonts w:asciiTheme="minorHAnsi" w:eastAsiaTheme="minorEastAsia" w:hAnsiTheme="minorHAnsi" w:cstheme="minorBidi"/>
          <w:sz w:val="22"/>
        </w:rPr>
      </w:pPr>
      <w:hyperlink w:anchor="_Toc499735001" w:history="1">
        <w:r w:rsidRPr="00443E63">
          <w:rPr>
            <w:rStyle w:val="ac"/>
          </w:rPr>
          <w:t>4.4</w:t>
        </w:r>
        <w:r>
          <w:rPr>
            <w:rFonts w:asciiTheme="minorHAnsi" w:eastAsiaTheme="minorEastAsia" w:hAnsiTheme="minorHAnsi" w:cstheme="minorBidi"/>
            <w:sz w:val="22"/>
          </w:rPr>
          <w:tab/>
        </w:r>
        <w:r w:rsidRPr="00443E63">
          <w:rPr>
            <w:rStyle w:val="ac"/>
          </w:rPr>
          <w:t>SFA Physical Disk Dashboard</w:t>
        </w:r>
        <w:r>
          <w:rPr>
            <w:webHidden/>
          </w:rPr>
          <w:tab/>
        </w:r>
        <w:r>
          <w:rPr>
            <w:webHidden/>
          </w:rPr>
          <w:fldChar w:fldCharType="begin"/>
        </w:r>
        <w:r>
          <w:rPr>
            <w:webHidden/>
          </w:rPr>
          <w:instrText xml:space="preserve"> PAGEREF _Toc499735001 \h </w:instrText>
        </w:r>
        <w:r>
          <w:rPr>
            <w:webHidden/>
          </w:rPr>
        </w:r>
        <w:r>
          <w:rPr>
            <w:webHidden/>
          </w:rPr>
          <w:fldChar w:fldCharType="separate"/>
        </w:r>
        <w:r>
          <w:rPr>
            <w:webHidden/>
          </w:rPr>
          <w:t>20</w:t>
        </w:r>
        <w:r>
          <w:rPr>
            <w:webHidden/>
          </w:rPr>
          <w:fldChar w:fldCharType="end"/>
        </w:r>
      </w:hyperlink>
    </w:p>
    <w:p w:rsidR="002E2C1B" w:rsidRDefault="002E2C1B" w:rsidP="002E2C1B">
      <w:pPr>
        <w:pStyle w:val="23"/>
        <w:rPr>
          <w:rFonts w:asciiTheme="minorHAnsi" w:eastAsiaTheme="minorEastAsia" w:hAnsiTheme="minorHAnsi" w:cstheme="minorBidi"/>
          <w:sz w:val="22"/>
        </w:rPr>
      </w:pPr>
      <w:hyperlink w:anchor="_Toc499735002" w:history="1">
        <w:r w:rsidRPr="00443E63">
          <w:rPr>
            <w:rStyle w:val="ac"/>
          </w:rPr>
          <w:t>4.5</w:t>
        </w:r>
        <w:r>
          <w:rPr>
            <w:rFonts w:asciiTheme="minorHAnsi" w:eastAsiaTheme="minorEastAsia" w:hAnsiTheme="minorHAnsi" w:cstheme="minorBidi"/>
            <w:sz w:val="22"/>
          </w:rPr>
          <w:tab/>
        </w:r>
        <w:r w:rsidRPr="00443E63">
          <w:rPr>
            <w:rStyle w:val="ac"/>
          </w:rPr>
          <w:t>SFA Virtual Disk Dashboard</w:t>
        </w:r>
        <w:r>
          <w:rPr>
            <w:webHidden/>
          </w:rPr>
          <w:tab/>
        </w:r>
        <w:r>
          <w:rPr>
            <w:webHidden/>
          </w:rPr>
          <w:fldChar w:fldCharType="begin"/>
        </w:r>
        <w:r>
          <w:rPr>
            <w:webHidden/>
          </w:rPr>
          <w:instrText xml:space="preserve"> PAGEREF _Toc499735002 \h </w:instrText>
        </w:r>
        <w:r>
          <w:rPr>
            <w:webHidden/>
          </w:rPr>
        </w:r>
        <w:r>
          <w:rPr>
            <w:webHidden/>
          </w:rPr>
          <w:fldChar w:fldCharType="separate"/>
        </w:r>
        <w:r>
          <w:rPr>
            <w:webHidden/>
          </w:rPr>
          <w:t>23</w:t>
        </w:r>
        <w:r>
          <w:rPr>
            <w:webHidden/>
          </w:rPr>
          <w:fldChar w:fldCharType="end"/>
        </w:r>
      </w:hyperlink>
    </w:p>
    <w:p w:rsidR="002E2C1B" w:rsidRDefault="002E2C1B" w:rsidP="002E2C1B">
      <w:pPr>
        <w:pStyle w:val="10"/>
        <w:rPr>
          <w:rFonts w:asciiTheme="minorHAnsi" w:eastAsiaTheme="minorEastAsia" w:hAnsiTheme="minorHAnsi" w:cstheme="minorBidi"/>
          <w:b w:val="0"/>
          <w:caps w:val="0"/>
          <w:noProof/>
          <w:sz w:val="22"/>
        </w:rPr>
      </w:pPr>
      <w:hyperlink w:anchor="_Toc499735003" w:history="1">
        <w:r w:rsidRPr="00443E63">
          <w:rPr>
            <w:rStyle w:val="ac"/>
            <w:noProof/>
          </w:rPr>
          <w:t>5</w:t>
        </w:r>
        <w:r>
          <w:rPr>
            <w:rFonts w:asciiTheme="minorHAnsi" w:eastAsiaTheme="minorEastAsia" w:hAnsiTheme="minorHAnsi" w:cstheme="minorBidi"/>
            <w:b w:val="0"/>
            <w:caps w:val="0"/>
            <w:noProof/>
            <w:sz w:val="22"/>
          </w:rPr>
          <w:tab/>
        </w:r>
        <w:r w:rsidRPr="00443E63">
          <w:rPr>
            <w:rStyle w:val="ac"/>
            <w:noProof/>
          </w:rPr>
          <w:t>Troubleshooting</w:t>
        </w:r>
        <w:r>
          <w:rPr>
            <w:noProof/>
            <w:webHidden/>
          </w:rPr>
          <w:tab/>
        </w:r>
        <w:r>
          <w:rPr>
            <w:noProof/>
            <w:webHidden/>
          </w:rPr>
          <w:fldChar w:fldCharType="begin"/>
        </w:r>
        <w:r>
          <w:rPr>
            <w:noProof/>
            <w:webHidden/>
          </w:rPr>
          <w:instrText xml:space="preserve"> PAGEREF _Toc499735003 \h </w:instrText>
        </w:r>
        <w:r>
          <w:rPr>
            <w:noProof/>
            <w:webHidden/>
          </w:rPr>
        </w:r>
        <w:r>
          <w:rPr>
            <w:noProof/>
            <w:webHidden/>
          </w:rPr>
          <w:fldChar w:fldCharType="separate"/>
        </w:r>
        <w:r>
          <w:rPr>
            <w:noProof/>
            <w:webHidden/>
          </w:rPr>
          <w:t>26</w:t>
        </w:r>
        <w:r>
          <w:rPr>
            <w:noProof/>
            <w:webHidden/>
          </w:rPr>
          <w:fldChar w:fldCharType="end"/>
        </w:r>
      </w:hyperlink>
    </w:p>
    <w:p w:rsidR="002E2C1B" w:rsidRPr="00A83CFE" w:rsidRDefault="002E2C1B" w:rsidP="002E2C1B">
      <w:pPr>
        <w:pStyle w:val="TOC"/>
      </w:pPr>
      <w:r>
        <w:rPr>
          <w:rFonts w:eastAsia="Calibri"/>
          <w:bCs w:val="0"/>
          <w:caps/>
          <w:color w:val="auto"/>
          <w:sz w:val="20"/>
          <w:szCs w:val="22"/>
        </w:rPr>
        <w:lastRenderedPageBreak/>
        <w:fldChar w:fldCharType="end"/>
      </w:r>
      <w:r w:rsidRPr="00A83CFE">
        <w:t>List of Figures</w:t>
      </w:r>
    </w:p>
    <w:p w:rsidR="00B80AD6" w:rsidRDefault="002E2C1B">
      <w:pPr>
        <w:pStyle w:val="affe"/>
        <w:tabs>
          <w:tab w:val="right" w:leader="dot" w:pos="9350"/>
        </w:tabs>
        <w:rPr>
          <w:rFonts w:asciiTheme="minorHAnsi" w:hAnsiTheme="minorHAnsi" w:cstheme="minorBidi"/>
          <w:noProof/>
          <w:kern w:val="2"/>
          <w:sz w:val="21"/>
          <w:szCs w:val="22"/>
          <w:lang w:eastAsia="zh-CN"/>
        </w:rPr>
      </w:pPr>
      <w:r w:rsidRPr="00B13B6E">
        <w:fldChar w:fldCharType="begin"/>
      </w:r>
      <w:r w:rsidRPr="00A83CFE">
        <w:instrText xml:space="preserve"> TOC \h \z \c "Figure" </w:instrText>
      </w:r>
      <w:r w:rsidRPr="00B13B6E">
        <w:fldChar w:fldCharType="separate"/>
      </w:r>
      <w:hyperlink w:anchor="_Toc499886353" w:history="1">
        <w:r w:rsidR="00B80AD6" w:rsidRPr="00A72C8A">
          <w:rPr>
            <w:rStyle w:val="ac"/>
            <w:noProof/>
          </w:rPr>
          <w:t>Figure 1: Grafana Login Web Page</w:t>
        </w:r>
        <w:r w:rsidR="00B80AD6">
          <w:rPr>
            <w:noProof/>
            <w:webHidden/>
          </w:rPr>
          <w:tab/>
        </w:r>
        <w:r w:rsidR="00B80AD6">
          <w:rPr>
            <w:noProof/>
            <w:webHidden/>
          </w:rPr>
          <w:fldChar w:fldCharType="begin"/>
        </w:r>
        <w:r w:rsidR="00B80AD6">
          <w:rPr>
            <w:noProof/>
            <w:webHidden/>
          </w:rPr>
          <w:instrText xml:space="preserve"> PAGEREF _Toc499886353 \h </w:instrText>
        </w:r>
        <w:r w:rsidR="00B80AD6">
          <w:rPr>
            <w:noProof/>
            <w:webHidden/>
          </w:rPr>
        </w:r>
        <w:r w:rsidR="00B80AD6">
          <w:rPr>
            <w:noProof/>
            <w:webHidden/>
          </w:rPr>
          <w:fldChar w:fldCharType="separate"/>
        </w:r>
        <w:r w:rsidR="00B80AD6">
          <w:rPr>
            <w:noProof/>
            <w:webHidden/>
          </w:rPr>
          <w:t>11</w:t>
        </w:r>
        <w:r w:rsidR="00B80AD6">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54" w:history="1">
        <w:r w:rsidRPr="00A72C8A">
          <w:rPr>
            <w:rStyle w:val="ac"/>
            <w:noProof/>
          </w:rPr>
          <w:t>Figure 2: Home Dashboard</w:t>
        </w:r>
        <w:r>
          <w:rPr>
            <w:noProof/>
            <w:webHidden/>
          </w:rPr>
          <w:tab/>
        </w:r>
        <w:r>
          <w:rPr>
            <w:noProof/>
            <w:webHidden/>
          </w:rPr>
          <w:fldChar w:fldCharType="begin"/>
        </w:r>
        <w:r>
          <w:rPr>
            <w:noProof/>
            <w:webHidden/>
          </w:rPr>
          <w:instrText xml:space="preserve"> PAGEREF _Toc499886354 \h </w:instrText>
        </w:r>
        <w:r>
          <w:rPr>
            <w:noProof/>
            <w:webHidden/>
          </w:rPr>
        </w:r>
        <w:r>
          <w:rPr>
            <w:noProof/>
            <w:webHidden/>
          </w:rPr>
          <w:fldChar w:fldCharType="separate"/>
        </w:r>
        <w:r>
          <w:rPr>
            <w:noProof/>
            <w:webHidden/>
          </w:rPr>
          <w:t>12</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55" w:history="1">
        <w:r w:rsidRPr="00A72C8A">
          <w:rPr>
            <w:rStyle w:val="ac"/>
            <w:noProof/>
          </w:rPr>
          <w:t>Figure 3: Cluster Status Dashboard</w:t>
        </w:r>
        <w:r>
          <w:rPr>
            <w:noProof/>
            <w:webHidden/>
          </w:rPr>
          <w:tab/>
        </w:r>
        <w:r>
          <w:rPr>
            <w:noProof/>
            <w:webHidden/>
          </w:rPr>
          <w:fldChar w:fldCharType="begin"/>
        </w:r>
        <w:r>
          <w:rPr>
            <w:noProof/>
            <w:webHidden/>
          </w:rPr>
          <w:instrText xml:space="preserve"> PAGEREF _Toc499886355 \h </w:instrText>
        </w:r>
        <w:r>
          <w:rPr>
            <w:noProof/>
            <w:webHidden/>
          </w:rPr>
        </w:r>
        <w:r>
          <w:rPr>
            <w:noProof/>
            <w:webHidden/>
          </w:rPr>
          <w:fldChar w:fldCharType="separate"/>
        </w:r>
        <w:r>
          <w:rPr>
            <w:noProof/>
            <w:webHidden/>
          </w:rPr>
          <w:t>13</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56" w:history="1">
        <w:r w:rsidRPr="00A72C8A">
          <w:rPr>
            <w:rStyle w:val="ac"/>
            <w:noProof/>
          </w:rPr>
          <w:t>Figure 4: Lustre Statistics Dashboard</w:t>
        </w:r>
        <w:r>
          <w:rPr>
            <w:noProof/>
            <w:webHidden/>
          </w:rPr>
          <w:tab/>
        </w:r>
        <w:r>
          <w:rPr>
            <w:noProof/>
            <w:webHidden/>
          </w:rPr>
          <w:fldChar w:fldCharType="begin"/>
        </w:r>
        <w:r>
          <w:rPr>
            <w:noProof/>
            <w:webHidden/>
          </w:rPr>
          <w:instrText xml:space="preserve"> PAGEREF _Toc499886356 \h </w:instrText>
        </w:r>
        <w:r>
          <w:rPr>
            <w:noProof/>
            <w:webHidden/>
          </w:rPr>
        </w:r>
        <w:r>
          <w:rPr>
            <w:noProof/>
            <w:webHidden/>
          </w:rPr>
          <w:fldChar w:fldCharType="separate"/>
        </w:r>
        <w:r>
          <w:rPr>
            <w:noProof/>
            <w:webHidden/>
          </w:rPr>
          <w:t>13</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57" w:history="1">
        <w:r w:rsidRPr="00A72C8A">
          <w:rPr>
            <w:rStyle w:val="ac"/>
            <w:noProof/>
          </w:rPr>
          <w:t>Figure 5: Free Inode Number Panel</w:t>
        </w:r>
        <w:r>
          <w:rPr>
            <w:noProof/>
            <w:webHidden/>
          </w:rPr>
          <w:tab/>
        </w:r>
        <w:r>
          <w:rPr>
            <w:noProof/>
            <w:webHidden/>
          </w:rPr>
          <w:fldChar w:fldCharType="begin"/>
        </w:r>
        <w:r>
          <w:rPr>
            <w:noProof/>
            <w:webHidden/>
          </w:rPr>
          <w:instrText xml:space="preserve"> PAGEREF _Toc499886357 \h </w:instrText>
        </w:r>
        <w:r>
          <w:rPr>
            <w:noProof/>
            <w:webHidden/>
          </w:rPr>
        </w:r>
        <w:r>
          <w:rPr>
            <w:noProof/>
            <w:webHidden/>
          </w:rPr>
          <w:fldChar w:fldCharType="separate"/>
        </w:r>
        <w:r>
          <w:rPr>
            <w:noProof/>
            <w:webHidden/>
          </w:rPr>
          <w:t>13</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58" w:history="1">
        <w:r w:rsidRPr="00A72C8A">
          <w:rPr>
            <w:rStyle w:val="ac"/>
            <w:noProof/>
          </w:rPr>
          <w:t>Figure 6: Lustre Aggregated CPU Usage Panel</w:t>
        </w:r>
        <w:r>
          <w:rPr>
            <w:noProof/>
            <w:webHidden/>
          </w:rPr>
          <w:tab/>
        </w:r>
        <w:r>
          <w:rPr>
            <w:noProof/>
            <w:webHidden/>
          </w:rPr>
          <w:fldChar w:fldCharType="begin"/>
        </w:r>
        <w:r>
          <w:rPr>
            <w:noProof/>
            <w:webHidden/>
          </w:rPr>
          <w:instrText xml:space="preserve"> PAGEREF _Toc499886358 \h </w:instrText>
        </w:r>
        <w:r>
          <w:rPr>
            <w:noProof/>
            <w:webHidden/>
          </w:rPr>
        </w:r>
        <w:r>
          <w:rPr>
            <w:noProof/>
            <w:webHidden/>
          </w:rPr>
          <w:fldChar w:fldCharType="separate"/>
        </w:r>
        <w:r>
          <w:rPr>
            <w:noProof/>
            <w:webHidden/>
          </w:rPr>
          <w:t>14</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59" w:history="1">
        <w:r w:rsidRPr="00A72C8A">
          <w:rPr>
            <w:rStyle w:val="ac"/>
            <w:noProof/>
          </w:rPr>
          <w:t>Figure 7: Quota Accounting (Capacity) Panel</w:t>
        </w:r>
        <w:r>
          <w:rPr>
            <w:noProof/>
            <w:webHidden/>
          </w:rPr>
          <w:tab/>
        </w:r>
        <w:r>
          <w:rPr>
            <w:noProof/>
            <w:webHidden/>
          </w:rPr>
          <w:fldChar w:fldCharType="begin"/>
        </w:r>
        <w:r>
          <w:rPr>
            <w:noProof/>
            <w:webHidden/>
          </w:rPr>
          <w:instrText xml:space="preserve"> PAGEREF _Toc499886359 \h </w:instrText>
        </w:r>
        <w:r>
          <w:rPr>
            <w:noProof/>
            <w:webHidden/>
          </w:rPr>
        </w:r>
        <w:r>
          <w:rPr>
            <w:noProof/>
            <w:webHidden/>
          </w:rPr>
          <w:fldChar w:fldCharType="separate"/>
        </w:r>
        <w:r>
          <w:rPr>
            <w:noProof/>
            <w:webHidden/>
          </w:rPr>
          <w:t>14</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60" w:history="1">
        <w:r w:rsidRPr="00A72C8A">
          <w:rPr>
            <w:rStyle w:val="ac"/>
            <w:noProof/>
          </w:rPr>
          <w:t>Figure 8: Quota Accounting (Inode) Panel</w:t>
        </w:r>
        <w:r>
          <w:rPr>
            <w:noProof/>
            <w:webHidden/>
          </w:rPr>
          <w:tab/>
        </w:r>
        <w:r>
          <w:rPr>
            <w:noProof/>
            <w:webHidden/>
          </w:rPr>
          <w:fldChar w:fldCharType="begin"/>
        </w:r>
        <w:r>
          <w:rPr>
            <w:noProof/>
            <w:webHidden/>
          </w:rPr>
          <w:instrText xml:space="preserve"> PAGEREF _Toc499886360 \h </w:instrText>
        </w:r>
        <w:r>
          <w:rPr>
            <w:noProof/>
            <w:webHidden/>
          </w:rPr>
        </w:r>
        <w:r>
          <w:rPr>
            <w:noProof/>
            <w:webHidden/>
          </w:rPr>
          <w:fldChar w:fldCharType="separate"/>
        </w:r>
        <w:r>
          <w:rPr>
            <w:noProof/>
            <w:webHidden/>
          </w:rPr>
          <w:t>15</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61" w:history="1">
        <w:r w:rsidRPr="00A72C8A">
          <w:rPr>
            <w:rStyle w:val="ac"/>
            <w:noProof/>
          </w:rPr>
          <w:t>Figure 9: Server Statistics Dashboard</w:t>
        </w:r>
        <w:r>
          <w:rPr>
            <w:noProof/>
            <w:webHidden/>
          </w:rPr>
          <w:tab/>
        </w:r>
        <w:r>
          <w:rPr>
            <w:noProof/>
            <w:webHidden/>
          </w:rPr>
          <w:fldChar w:fldCharType="begin"/>
        </w:r>
        <w:r>
          <w:rPr>
            <w:noProof/>
            <w:webHidden/>
          </w:rPr>
          <w:instrText xml:space="preserve"> PAGEREF _Toc499886361 \h </w:instrText>
        </w:r>
        <w:r>
          <w:rPr>
            <w:noProof/>
            <w:webHidden/>
          </w:rPr>
        </w:r>
        <w:r>
          <w:rPr>
            <w:noProof/>
            <w:webHidden/>
          </w:rPr>
          <w:fldChar w:fldCharType="separate"/>
        </w:r>
        <w:r>
          <w:rPr>
            <w:noProof/>
            <w:webHidden/>
          </w:rPr>
          <w:t>15</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62" w:history="1">
        <w:r w:rsidRPr="00A72C8A">
          <w:rPr>
            <w:rStyle w:val="ac"/>
            <w:noProof/>
          </w:rPr>
          <w:t>Figure 10: CPU Usage Panel</w:t>
        </w:r>
        <w:r>
          <w:rPr>
            <w:noProof/>
            <w:webHidden/>
          </w:rPr>
          <w:tab/>
        </w:r>
        <w:r>
          <w:rPr>
            <w:noProof/>
            <w:webHidden/>
          </w:rPr>
          <w:fldChar w:fldCharType="begin"/>
        </w:r>
        <w:r>
          <w:rPr>
            <w:noProof/>
            <w:webHidden/>
          </w:rPr>
          <w:instrText xml:space="preserve"> PAGEREF _Toc499886362 \h </w:instrText>
        </w:r>
        <w:r>
          <w:rPr>
            <w:noProof/>
            <w:webHidden/>
          </w:rPr>
        </w:r>
        <w:r>
          <w:rPr>
            <w:noProof/>
            <w:webHidden/>
          </w:rPr>
          <w:fldChar w:fldCharType="separate"/>
        </w:r>
        <w:r>
          <w:rPr>
            <w:noProof/>
            <w:webHidden/>
          </w:rPr>
          <w:t>16</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63" w:history="1">
        <w:r w:rsidRPr="00A72C8A">
          <w:rPr>
            <w:rStyle w:val="ac"/>
            <w:noProof/>
          </w:rPr>
          <w:t>Figure 11: Memory Usage Panel</w:t>
        </w:r>
        <w:r>
          <w:rPr>
            <w:noProof/>
            <w:webHidden/>
          </w:rPr>
          <w:tab/>
        </w:r>
        <w:r>
          <w:rPr>
            <w:noProof/>
            <w:webHidden/>
          </w:rPr>
          <w:fldChar w:fldCharType="begin"/>
        </w:r>
        <w:r>
          <w:rPr>
            <w:noProof/>
            <w:webHidden/>
          </w:rPr>
          <w:instrText xml:space="preserve"> PAGEREF _Toc499886363 \h </w:instrText>
        </w:r>
        <w:r>
          <w:rPr>
            <w:noProof/>
            <w:webHidden/>
          </w:rPr>
        </w:r>
        <w:r>
          <w:rPr>
            <w:noProof/>
            <w:webHidden/>
          </w:rPr>
          <w:fldChar w:fldCharType="separate"/>
        </w:r>
        <w:r>
          <w:rPr>
            <w:noProof/>
            <w:webHidden/>
          </w:rPr>
          <w:t>16</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64" w:history="1">
        <w:r w:rsidRPr="00A72C8A">
          <w:rPr>
            <w:rStyle w:val="ac"/>
            <w:noProof/>
          </w:rPr>
          <w:t>Figure 12: Disk Write Rate Panel</w:t>
        </w:r>
        <w:r>
          <w:rPr>
            <w:noProof/>
            <w:webHidden/>
          </w:rPr>
          <w:tab/>
        </w:r>
        <w:r>
          <w:rPr>
            <w:noProof/>
            <w:webHidden/>
          </w:rPr>
          <w:fldChar w:fldCharType="begin"/>
        </w:r>
        <w:r>
          <w:rPr>
            <w:noProof/>
            <w:webHidden/>
          </w:rPr>
          <w:instrText xml:space="preserve"> PAGEREF _Toc499886364 \h </w:instrText>
        </w:r>
        <w:r>
          <w:rPr>
            <w:noProof/>
            <w:webHidden/>
          </w:rPr>
        </w:r>
        <w:r>
          <w:rPr>
            <w:noProof/>
            <w:webHidden/>
          </w:rPr>
          <w:fldChar w:fldCharType="separate"/>
        </w:r>
        <w:r>
          <w:rPr>
            <w:noProof/>
            <w:webHidden/>
          </w:rPr>
          <w:t>17</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65" w:history="1">
        <w:r w:rsidRPr="00A72C8A">
          <w:rPr>
            <w:rStyle w:val="ac"/>
            <w:noProof/>
          </w:rPr>
          <w:t>Figure 13: Disk Read Rate Panel</w:t>
        </w:r>
        <w:r>
          <w:rPr>
            <w:noProof/>
            <w:webHidden/>
          </w:rPr>
          <w:tab/>
        </w:r>
        <w:r>
          <w:rPr>
            <w:noProof/>
            <w:webHidden/>
          </w:rPr>
          <w:fldChar w:fldCharType="begin"/>
        </w:r>
        <w:r>
          <w:rPr>
            <w:noProof/>
            <w:webHidden/>
          </w:rPr>
          <w:instrText xml:space="preserve"> PAGEREF _Toc499886365 \h </w:instrText>
        </w:r>
        <w:r>
          <w:rPr>
            <w:noProof/>
            <w:webHidden/>
          </w:rPr>
        </w:r>
        <w:r>
          <w:rPr>
            <w:noProof/>
            <w:webHidden/>
          </w:rPr>
          <w:fldChar w:fldCharType="separate"/>
        </w:r>
        <w:r>
          <w:rPr>
            <w:noProof/>
            <w:webHidden/>
          </w:rPr>
          <w:t>17</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66" w:history="1">
        <w:r w:rsidRPr="00A72C8A">
          <w:rPr>
            <w:rStyle w:val="ac"/>
            <w:noProof/>
          </w:rPr>
          <w:t>Figure 14: Disk Usage on Root Panel</w:t>
        </w:r>
        <w:r>
          <w:rPr>
            <w:noProof/>
            <w:webHidden/>
          </w:rPr>
          <w:tab/>
        </w:r>
        <w:r>
          <w:rPr>
            <w:noProof/>
            <w:webHidden/>
          </w:rPr>
          <w:fldChar w:fldCharType="begin"/>
        </w:r>
        <w:r>
          <w:rPr>
            <w:noProof/>
            <w:webHidden/>
          </w:rPr>
          <w:instrText xml:space="preserve"> PAGEREF _Toc499886366 \h </w:instrText>
        </w:r>
        <w:r>
          <w:rPr>
            <w:noProof/>
            <w:webHidden/>
          </w:rPr>
        </w:r>
        <w:r>
          <w:rPr>
            <w:noProof/>
            <w:webHidden/>
          </w:rPr>
          <w:fldChar w:fldCharType="separate"/>
        </w:r>
        <w:r>
          <w:rPr>
            <w:noProof/>
            <w:webHidden/>
          </w:rPr>
          <w:t>18</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67" w:history="1">
        <w:r w:rsidRPr="00A72C8A">
          <w:rPr>
            <w:rStyle w:val="ac"/>
            <w:noProof/>
          </w:rPr>
          <w:t>Figure 15: Load Panel</w:t>
        </w:r>
        <w:r>
          <w:rPr>
            <w:noProof/>
            <w:webHidden/>
          </w:rPr>
          <w:tab/>
        </w:r>
        <w:r>
          <w:rPr>
            <w:noProof/>
            <w:webHidden/>
          </w:rPr>
          <w:fldChar w:fldCharType="begin"/>
        </w:r>
        <w:r>
          <w:rPr>
            <w:noProof/>
            <w:webHidden/>
          </w:rPr>
          <w:instrText xml:space="preserve"> PAGEREF _Toc499886367 \h </w:instrText>
        </w:r>
        <w:r>
          <w:rPr>
            <w:noProof/>
            <w:webHidden/>
          </w:rPr>
        </w:r>
        <w:r>
          <w:rPr>
            <w:noProof/>
            <w:webHidden/>
          </w:rPr>
          <w:fldChar w:fldCharType="separate"/>
        </w:r>
        <w:r>
          <w:rPr>
            <w:noProof/>
            <w:webHidden/>
          </w:rPr>
          <w:t>18</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68" w:history="1">
        <w:r w:rsidRPr="00A72C8A">
          <w:rPr>
            <w:rStyle w:val="ac"/>
            <w:noProof/>
          </w:rPr>
          <w:t>Figure 16: Uptime Panel</w:t>
        </w:r>
        <w:r>
          <w:rPr>
            <w:noProof/>
            <w:webHidden/>
          </w:rPr>
          <w:tab/>
        </w:r>
        <w:r>
          <w:rPr>
            <w:noProof/>
            <w:webHidden/>
          </w:rPr>
          <w:fldChar w:fldCharType="begin"/>
        </w:r>
        <w:r>
          <w:rPr>
            <w:noProof/>
            <w:webHidden/>
          </w:rPr>
          <w:instrText xml:space="preserve"> PAGEREF _Toc499886368 \h </w:instrText>
        </w:r>
        <w:r>
          <w:rPr>
            <w:noProof/>
            <w:webHidden/>
          </w:rPr>
        </w:r>
        <w:r>
          <w:rPr>
            <w:noProof/>
            <w:webHidden/>
          </w:rPr>
          <w:fldChar w:fldCharType="separate"/>
        </w:r>
        <w:r>
          <w:rPr>
            <w:noProof/>
            <w:webHidden/>
          </w:rPr>
          <w:t>19</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69" w:history="1">
        <w:r w:rsidRPr="00A72C8A">
          <w:rPr>
            <w:rStyle w:val="ac"/>
            <w:noProof/>
          </w:rPr>
          <w:t>Figure 17: User Panel</w:t>
        </w:r>
        <w:r>
          <w:rPr>
            <w:noProof/>
            <w:webHidden/>
          </w:rPr>
          <w:tab/>
        </w:r>
        <w:r>
          <w:rPr>
            <w:noProof/>
            <w:webHidden/>
          </w:rPr>
          <w:fldChar w:fldCharType="begin"/>
        </w:r>
        <w:r>
          <w:rPr>
            <w:noProof/>
            <w:webHidden/>
          </w:rPr>
          <w:instrText xml:space="preserve"> PAGEREF _Toc499886369 \h </w:instrText>
        </w:r>
        <w:r>
          <w:rPr>
            <w:noProof/>
            <w:webHidden/>
          </w:rPr>
        </w:r>
        <w:r>
          <w:rPr>
            <w:noProof/>
            <w:webHidden/>
          </w:rPr>
          <w:fldChar w:fldCharType="separate"/>
        </w:r>
        <w:r>
          <w:rPr>
            <w:noProof/>
            <w:webHidden/>
          </w:rPr>
          <w:t>19</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70" w:history="1">
        <w:r w:rsidRPr="00A72C8A">
          <w:rPr>
            <w:rStyle w:val="ac"/>
            <w:noProof/>
          </w:rPr>
          <w:t>Figure 18: Temperature Panel</w:t>
        </w:r>
        <w:r>
          <w:rPr>
            <w:noProof/>
            <w:webHidden/>
          </w:rPr>
          <w:tab/>
        </w:r>
        <w:r>
          <w:rPr>
            <w:noProof/>
            <w:webHidden/>
          </w:rPr>
          <w:fldChar w:fldCharType="begin"/>
        </w:r>
        <w:r>
          <w:rPr>
            <w:noProof/>
            <w:webHidden/>
          </w:rPr>
          <w:instrText xml:space="preserve"> PAGEREF _Toc499886370 \h </w:instrText>
        </w:r>
        <w:r>
          <w:rPr>
            <w:noProof/>
            <w:webHidden/>
          </w:rPr>
        </w:r>
        <w:r>
          <w:rPr>
            <w:noProof/>
            <w:webHidden/>
          </w:rPr>
          <w:fldChar w:fldCharType="separate"/>
        </w:r>
        <w:r>
          <w:rPr>
            <w:noProof/>
            <w:webHidden/>
          </w:rPr>
          <w:t>19</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71" w:history="1">
        <w:r w:rsidRPr="00A72C8A">
          <w:rPr>
            <w:rStyle w:val="ac"/>
            <w:noProof/>
          </w:rPr>
          <w:t>Figure 19: SFA Physical Disk Dashboard</w:t>
        </w:r>
        <w:r>
          <w:rPr>
            <w:noProof/>
            <w:webHidden/>
          </w:rPr>
          <w:tab/>
        </w:r>
        <w:r>
          <w:rPr>
            <w:noProof/>
            <w:webHidden/>
          </w:rPr>
          <w:fldChar w:fldCharType="begin"/>
        </w:r>
        <w:r>
          <w:rPr>
            <w:noProof/>
            <w:webHidden/>
          </w:rPr>
          <w:instrText xml:space="preserve"> PAGEREF _Toc499886371 \h </w:instrText>
        </w:r>
        <w:r>
          <w:rPr>
            <w:noProof/>
            <w:webHidden/>
          </w:rPr>
        </w:r>
        <w:r>
          <w:rPr>
            <w:noProof/>
            <w:webHidden/>
          </w:rPr>
          <w:fldChar w:fldCharType="separate"/>
        </w:r>
        <w:r>
          <w:rPr>
            <w:noProof/>
            <w:webHidden/>
          </w:rPr>
          <w:t>20</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72" w:history="1">
        <w:r w:rsidRPr="00A72C8A">
          <w:rPr>
            <w:rStyle w:val="ac"/>
            <w:noProof/>
          </w:rPr>
          <w:t>Figure 20: I/O Performance on Physical Disk</w:t>
        </w:r>
        <w:r w:rsidRPr="00A72C8A">
          <w:rPr>
            <w:rStyle w:val="ac"/>
            <w:noProof/>
            <w:lang w:eastAsia="zh-CN"/>
          </w:rPr>
          <w:t xml:space="preserve"> </w:t>
        </w:r>
        <w:r w:rsidRPr="00A72C8A">
          <w:rPr>
            <w:rStyle w:val="ac"/>
            <w:noProof/>
          </w:rPr>
          <w:t>Panel</w:t>
        </w:r>
        <w:r>
          <w:rPr>
            <w:noProof/>
            <w:webHidden/>
          </w:rPr>
          <w:tab/>
        </w:r>
        <w:r>
          <w:rPr>
            <w:noProof/>
            <w:webHidden/>
          </w:rPr>
          <w:fldChar w:fldCharType="begin"/>
        </w:r>
        <w:r>
          <w:rPr>
            <w:noProof/>
            <w:webHidden/>
          </w:rPr>
          <w:instrText xml:space="preserve"> PAGEREF _Toc499886372 \h </w:instrText>
        </w:r>
        <w:r>
          <w:rPr>
            <w:noProof/>
            <w:webHidden/>
          </w:rPr>
        </w:r>
        <w:r>
          <w:rPr>
            <w:noProof/>
            <w:webHidden/>
          </w:rPr>
          <w:fldChar w:fldCharType="separate"/>
        </w:r>
        <w:r>
          <w:rPr>
            <w:noProof/>
            <w:webHidden/>
          </w:rPr>
          <w:t>20</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73" w:history="1">
        <w:r w:rsidRPr="00A72C8A">
          <w:rPr>
            <w:rStyle w:val="ac"/>
            <w:noProof/>
          </w:rPr>
          <w:t>Figure 21: IOPS on Physical Disk Panel</w:t>
        </w:r>
        <w:r>
          <w:rPr>
            <w:noProof/>
            <w:webHidden/>
          </w:rPr>
          <w:tab/>
        </w:r>
        <w:r>
          <w:rPr>
            <w:noProof/>
            <w:webHidden/>
          </w:rPr>
          <w:fldChar w:fldCharType="begin"/>
        </w:r>
        <w:r>
          <w:rPr>
            <w:noProof/>
            <w:webHidden/>
          </w:rPr>
          <w:instrText xml:space="preserve"> PAGEREF _Toc499886373 \h </w:instrText>
        </w:r>
        <w:r>
          <w:rPr>
            <w:noProof/>
            <w:webHidden/>
          </w:rPr>
        </w:r>
        <w:r>
          <w:rPr>
            <w:noProof/>
            <w:webHidden/>
          </w:rPr>
          <w:fldChar w:fldCharType="separate"/>
        </w:r>
        <w:r>
          <w:rPr>
            <w:noProof/>
            <w:webHidden/>
          </w:rPr>
          <w:t>21</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74" w:history="1">
        <w:r w:rsidRPr="00A72C8A">
          <w:rPr>
            <w:rStyle w:val="ac"/>
            <w:noProof/>
          </w:rPr>
          <w:t>Figure 22: Bytes per I/O on Physical Disk Panel</w:t>
        </w:r>
        <w:r>
          <w:rPr>
            <w:noProof/>
            <w:webHidden/>
          </w:rPr>
          <w:tab/>
        </w:r>
        <w:r>
          <w:rPr>
            <w:noProof/>
            <w:webHidden/>
          </w:rPr>
          <w:fldChar w:fldCharType="begin"/>
        </w:r>
        <w:r>
          <w:rPr>
            <w:noProof/>
            <w:webHidden/>
          </w:rPr>
          <w:instrText xml:space="preserve"> PAGEREF _Toc499886374 \h </w:instrText>
        </w:r>
        <w:r>
          <w:rPr>
            <w:noProof/>
            <w:webHidden/>
          </w:rPr>
        </w:r>
        <w:r>
          <w:rPr>
            <w:noProof/>
            <w:webHidden/>
          </w:rPr>
          <w:fldChar w:fldCharType="separate"/>
        </w:r>
        <w:r>
          <w:rPr>
            <w:noProof/>
            <w:webHidden/>
          </w:rPr>
          <w:t>21</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75" w:history="1">
        <w:r w:rsidRPr="00A72C8A">
          <w:rPr>
            <w:rStyle w:val="ac"/>
            <w:noProof/>
          </w:rPr>
          <w:t>Figure 23: Write Performance on Physical Disk Panel</w:t>
        </w:r>
        <w:r>
          <w:rPr>
            <w:noProof/>
            <w:webHidden/>
          </w:rPr>
          <w:tab/>
        </w:r>
        <w:r>
          <w:rPr>
            <w:noProof/>
            <w:webHidden/>
          </w:rPr>
          <w:fldChar w:fldCharType="begin"/>
        </w:r>
        <w:r>
          <w:rPr>
            <w:noProof/>
            <w:webHidden/>
          </w:rPr>
          <w:instrText xml:space="preserve"> PAGEREF _Toc499886375 \h </w:instrText>
        </w:r>
        <w:r>
          <w:rPr>
            <w:noProof/>
            <w:webHidden/>
          </w:rPr>
        </w:r>
        <w:r>
          <w:rPr>
            <w:noProof/>
            <w:webHidden/>
          </w:rPr>
          <w:fldChar w:fldCharType="separate"/>
        </w:r>
        <w:r>
          <w:rPr>
            <w:noProof/>
            <w:webHidden/>
          </w:rPr>
          <w:t>22</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76" w:history="1">
        <w:r w:rsidRPr="00A72C8A">
          <w:rPr>
            <w:rStyle w:val="ac"/>
            <w:noProof/>
          </w:rPr>
          <w:t>Figure 24: Write I/O Size Samples on Physical Disk Panel</w:t>
        </w:r>
        <w:r>
          <w:rPr>
            <w:noProof/>
            <w:webHidden/>
          </w:rPr>
          <w:tab/>
        </w:r>
        <w:r>
          <w:rPr>
            <w:noProof/>
            <w:webHidden/>
          </w:rPr>
          <w:fldChar w:fldCharType="begin"/>
        </w:r>
        <w:r>
          <w:rPr>
            <w:noProof/>
            <w:webHidden/>
          </w:rPr>
          <w:instrText xml:space="preserve"> PAGEREF _Toc499886376 \h </w:instrText>
        </w:r>
        <w:r>
          <w:rPr>
            <w:noProof/>
            <w:webHidden/>
          </w:rPr>
        </w:r>
        <w:r>
          <w:rPr>
            <w:noProof/>
            <w:webHidden/>
          </w:rPr>
          <w:fldChar w:fldCharType="separate"/>
        </w:r>
        <w:r>
          <w:rPr>
            <w:noProof/>
            <w:webHidden/>
          </w:rPr>
          <w:t>22</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77" w:history="1">
        <w:r w:rsidRPr="00A72C8A">
          <w:rPr>
            <w:rStyle w:val="ac"/>
            <w:noProof/>
          </w:rPr>
          <w:t>Figure 25: Write Latency Samples on Physical Disk Panel</w:t>
        </w:r>
        <w:r>
          <w:rPr>
            <w:noProof/>
            <w:webHidden/>
          </w:rPr>
          <w:tab/>
        </w:r>
        <w:r>
          <w:rPr>
            <w:noProof/>
            <w:webHidden/>
          </w:rPr>
          <w:fldChar w:fldCharType="begin"/>
        </w:r>
        <w:r>
          <w:rPr>
            <w:noProof/>
            <w:webHidden/>
          </w:rPr>
          <w:instrText xml:space="preserve"> PAGEREF _Toc499886377 \h </w:instrText>
        </w:r>
        <w:r>
          <w:rPr>
            <w:noProof/>
            <w:webHidden/>
          </w:rPr>
        </w:r>
        <w:r>
          <w:rPr>
            <w:noProof/>
            <w:webHidden/>
          </w:rPr>
          <w:fldChar w:fldCharType="separate"/>
        </w:r>
        <w:r>
          <w:rPr>
            <w:noProof/>
            <w:webHidden/>
          </w:rPr>
          <w:t>22</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78" w:history="1">
        <w:r w:rsidRPr="00A72C8A">
          <w:rPr>
            <w:rStyle w:val="ac"/>
            <w:noProof/>
          </w:rPr>
          <w:t>Figure 26: SFA Virtual Disk Dashboard</w:t>
        </w:r>
        <w:r>
          <w:rPr>
            <w:noProof/>
            <w:webHidden/>
          </w:rPr>
          <w:tab/>
        </w:r>
        <w:r>
          <w:rPr>
            <w:noProof/>
            <w:webHidden/>
          </w:rPr>
          <w:fldChar w:fldCharType="begin"/>
        </w:r>
        <w:r>
          <w:rPr>
            <w:noProof/>
            <w:webHidden/>
          </w:rPr>
          <w:instrText xml:space="preserve"> PAGEREF _Toc499886378 \h </w:instrText>
        </w:r>
        <w:r>
          <w:rPr>
            <w:noProof/>
            <w:webHidden/>
          </w:rPr>
        </w:r>
        <w:r>
          <w:rPr>
            <w:noProof/>
            <w:webHidden/>
          </w:rPr>
          <w:fldChar w:fldCharType="separate"/>
        </w:r>
        <w:r>
          <w:rPr>
            <w:noProof/>
            <w:webHidden/>
          </w:rPr>
          <w:t>23</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79" w:history="1">
        <w:r w:rsidRPr="00A72C8A">
          <w:rPr>
            <w:rStyle w:val="ac"/>
            <w:noProof/>
          </w:rPr>
          <w:t>Figure 27: I/O Performance</w:t>
        </w:r>
        <w:r w:rsidRPr="00A72C8A">
          <w:rPr>
            <w:rStyle w:val="ac"/>
            <w:noProof/>
            <w:lang w:eastAsia="zh-CN"/>
          </w:rPr>
          <w:t xml:space="preserve"> </w:t>
        </w:r>
        <w:r w:rsidRPr="00A72C8A">
          <w:rPr>
            <w:rStyle w:val="ac"/>
            <w:noProof/>
          </w:rPr>
          <w:t>on Virtual Disk</w:t>
        </w:r>
        <w:r w:rsidRPr="00A72C8A">
          <w:rPr>
            <w:rStyle w:val="ac"/>
            <w:noProof/>
            <w:lang w:eastAsia="zh-CN"/>
          </w:rPr>
          <w:t xml:space="preserve"> </w:t>
        </w:r>
        <w:r w:rsidRPr="00A72C8A">
          <w:rPr>
            <w:rStyle w:val="ac"/>
            <w:noProof/>
          </w:rPr>
          <w:t>Panel</w:t>
        </w:r>
        <w:r>
          <w:rPr>
            <w:noProof/>
            <w:webHidden/>
          </w:rPr>
          <w:tab/>
        </w:r>
        <w:r>
          <w:rPr>
            <w:noProof/>
            <w:webHidden/>
          </w:rPr>
          <w:fldChar w:fldCharType="begin"/>
        </w:r>
        <w:r>
          <w:rPr>
            <w:noProof/>
            <w:webHidden/>
          </w:rPr>
          <w:instrText xml:space="preserve"> PAGEREF _Toc499886379 \h </w:instrText>
        </w:r>
        <w:r>
          <w:rPr>
            <w:noProof/>
            <w:webHidden/>
          </w:rPr>
        </w:r>
        <w:r>
          <w:rPr>
            <w:noProof/>
            <w:webHidden/>
          </w:rPr>
          <w:fldChar w:fldCharType="separate"/>
        </w:r>
        <w:r>
          <w:rPr>
            <w:noProof/>
            <w:webHidden/>
          </w:rPr>
          <w:t>23</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80" w:history="1">
        <w:r w:rsidRPr="00A72C8A">
          <w:rPr>
            <w:rStyle w:val="ac"/>
            <w:noProof/>
          </w:rPr>
          <w:t>Figure 28: I/O Operations per Second</w:t>
        </w:r>
        <w:r w:rsidRPr="00A72C8A">
          <w:rPr>
            <w:rStyle w:val="ac"/>
            <w:noProof/>
            <w:lang w:eastAsia="zh-CN"/>
          </w:rPr>
          <w:t xml:space="preserve"> </w:t>
        </w:r>
        <w:r w:rsidRPr="00A72C8A">
          <w:rPr>
            <w:rStyle w:val="ac"/>
            <w:noProof/>
          </w:rPr>
          <w:t>on Virtual Disk</w:t>
        </w:r>
        <w:r w:rsidRPr="00A72C8A">
          <w:rPr>
            <w:rStyle w:val="ac"/>
            <w:noProof/>
            <w:lang w:eastAsia="zh-CN"/>
          </w:rPr>
          <w:t xml:space="preserve"> </w:t>
        </w:r>
        <w:r w:rsidRPr="00A72C8A">
          <w:rPr>
            <w:rStyle w:val="ac"/>
            <w:noProof/>
          </w:rPr>
          <w:t>Panel</w:t>
        </w:r>
        <w:r>
          <w:rPr>
            <w:noProof/>
            <w:webHidden/>
          </w:rPr>
          <w:tab/>
        </w:r>
        <w:r>
          <w:rPr>
            <w:noProof/>
            <w:webHidden/>
          </w:rPr>
          <w:fldChar w:fldCharType="begin"/>
        </w:r>
        <w:r>
          <w:rPr>
            <w:noProof/>
            <w:webHidden/>
          </w:rPr>
          <w:instrText xml:space="preserve"> PAGEREF _Toc499886380 \h </w:instrText>
        </w:r>
        <w:r>
          <w:rPr>
            <w:noProof/>
            <w:webHidden/>
          </w:rPr>
        </w:r>
        <w:r>
          <w:rPr>
            <w:noProof/>
            <w:webHidden/>
          </w:rPr>
          <w:fldChar w:fldCharType="separate"/>
        </w:r>
        <w:r>
          <w:rPr>
            <w:noProof/>
            <w:webHidden/>
          </w:rPr>
          <w:t>24</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81" w:history="1">
        <w:r w:rsidRPr="00A72C8A">
          <w:rPr>
            <w:rStyle w:val="ac"/>
            <w:noProof/>
          </w:rPr>
          <w:t>Figure 29: Bytes per I/O on Virtual Disk</w:t>
        </w:r>
        <w:r w:rsidRPr="00A72C8A">
          <w:rPr>
            <w:rStyle w:val="ac"/>
            <w:noProof/>
            <w:lang w:eastAsia="zh-CN"/>
          </w:rPr>
          <w:t xml:space="preserve"> </w:t>
        </w:r>
        <w:r w:rsidRPr="00A72C8A">
          <w:rPr>
            <w:rStyle w:val="ac"/>
            <w:noProof/>
          </w:rPr>
          <w:t>Panel</w:t>
        </w:r>
        <w:r>
          <w:rPr>
            <w:noProof/>
            <w:webHidden/>
          </w:rPr>
          <w:tab/>
        </w:r>
        <w:r>
          <w:rPr>
            <w:noProof/>
            <w:webHidden/>
          </w:rPr>
          <w:fldChar w:fldCharType="begin"/>
        </w:r>
        <w:r>
          <w:rPr>
            <w:noProof/>
            <w:webHidden/>
          </w:rPr>
          <w:instrText xml:space="preserve"> PAGEREF _Toc499886381 \h </w:instrText>
        </w:r>
        <w:r>
          <w:rPr>
            <w:noProof/>
            <w:webHidden/>
          </w:rPr>
        </w:r>
        <w:r>
          <w:rPr>
            <w:noProof/>
            <w:webHidden/>
          </w:rPr>
          <w:fldChar w:fldCharType="separate"/>
        </w:r>
        <w:r>
          <w:rPr>
            <w:noProof/>
            <w:webHidden/>
          </w:rPr>
          <w:t>24</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82" w:history="1">
        <w:r w:rsidRPr="00A72C8A">
          <w:rPr>
            <w:rStyle w:val="ac"/>
            <w:noProof/>
          </w:rPr>
          <w:t>Figure 30: Write Performance on Virtual Disk</w:t>
        </w:r>
        <w:r w:rsidRPr="00A72C8A">
          <w:rPr>
            <w:rStyle w:val="ac"/>
            <w:noProof/>
            <w:lang w:eastAsia="zh-CN"/>
          </w:rPr>
          <w:t xml:space="preserve"> </w:t>
        </w:r>
        <w:r w:rsidRPr="00A72C8A">
          <w:rPr>
            <w:rStyle w:val="ac"/>
            <w:noProof/>
          </w:rPr>
          <w:t>Panel</w:t>
        </w:r>
        <w:r>
          <w:rPr>
            <w:noProof/>
            <w:webHidden/>
          </w:rPr>
          <w:tab/>
        </w:r>
        <w:r>
          <w:rPr>
            <w:noProof/>
            <w:webHidden/>
          </w:rPr>
          <w:fldChar w:fldCharType="begin"/>
        </w:r>
        <w:r>
          <w:rPr>
            <w:noProof/>
            <w:webHidden/>
          </w:rPr>
          <w:instrText xml:space="preserve"> PAGEREF _Toc499886382 \h </w:instrText>
        </w:r>
        <w:r>
          <w:rPr>
            <w:noProof/>
            <w:webHidden/>
          </w:rPr>
        </w:r>
        <w:r>
          <w:rPr>
            <w:noProof/>
            <w:webHidden/>
          </w:rPr>
          <w:fldChar w:fldCharType="separate"/>
        </w:r>
        <w:r>
          <w:rPr>
            <w:noProof/>
            <w:webHidden/>
          </w:rPr>
          <w:t>24</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83" w:history="1">
        <w:r w:rsidRPr="00A72C8A">
          <w:rPr>
            <w:rStyle w:val="ac"/>
            <w:noProof/>
          </w:rPr>
          <w:t>Figure 31: Write I/O Size Samples on Virtual Disk Panel</w:t>
        </w:r>
        <w:r>
          <w:rPr>
            <w:noProof/>
            <w:webHidden/>
          </w:rPr>
          <w:tab/>
        </w:r>
        <w:r>
          <w:rPr>
            <w:noProof/>
            <w:webHidden/>
          </w:rPr>
          <w:fldChar w:fldCharType="begin"/>
        </w:r>
        <w:r>
          <w:rPr>
            <w:noProof/>
            <w:webHidden/>
          </w:rPr>
          <w:instrText xml:space="preserve"> PAGEREF _Toc499886383 \h </w:instrText>
        </w:r>
        <w:r>
          <w:rPr>
            <w:noProof/>
            <w:webHidden/>
          </w:rPr>
        </w:r>
        <w:r>
          <w:rPr>
            <w:noProof/>
            <w:webHidden/>
          </w:rPr>
          <w:fldChar w:fldCharType="separate"/>
        </w:r>
        <w:r>
          <w:rPr>
            <w:noProof/>
            <w:webHidden/>
          </w:rPr>
          <w:t>25</w:t>
        </w:r>
        <w:r>
          <w:rPr>
            <w:noProof/>
            <w:webHidden/>
          </w:rPr>
          <w:fldChar w:fldCharType="end"/>
        </w:r>
      </w:hyperlink>
    </w:p>
    <w:p w:rsidR="00B80AD6" w:rsidRDefault="00B80AD6">
      <w:pPr>
        <w:pStyle w:val="affe"/>
        <w:tabs>
          <w:tab w:val="right" w:leader="dot" w:pos="9350"/>
        </w:tabs>
        <w:rPr>
          <w:rFonts w:asciiTheme="minorHAnsi" w:hAnsiTheme="minorHAnsi" w:cstheme="minorBidi"/>
          <w:noProof/>
          <w:kern w:val="2"/>
          <w:sz w:val="21"/>
          <w:szCs w:val="22"/>
          <w:lang w:eastAsia="zh-CN"/>
        </w:rPr>
      </w:pPr>
      <w:hyperlink w:anchor="_Toc499886384" w:history="1">
        <w:r w:rsidRPr="00A72C8A">
          <w:rPr>
            <w:rStyle w:val="ac"/>
            <w:noProof/>
          </w:rPr>
          <w:t>Figure 32: Write Latency Samples on Virtual</w:t>
        </w:r>
        <w:r w:rsidRPr="00A72C8A">
          <w:rPr>
            <w:rStyle w:val="ac"/>
            <w:noProof/>
          </w:rPr>
          <w:t xml:space="preserve"> </w:t>
        </w:r>
        <w:r w:rsidRPr="00A72C8A">
          <w:rPr>
            <w:rStyle w:val="ac"/>
            <w:noProof/>
          </w:rPr>
          <w:t>Disk Panel</w:t>
        </w:r>
        <w:r>
          <w:rPr>
            <w:noProof/>
            <w:webHidden/>
          </w:rPr>
          <w:tab/>
        </w:r>
        <w:r>
          <w:rPr>
            <w:noProof/>
            <w:webHidden/>
          </w:rPr>
          <w:fldChar w:fldCharType="begin"/>
        </w:r>
        <w:r>
          <w:rPr>
            <w:noProof/>
            <w:webHidden/>
          </w:rPr>
          <w:instrText xml:space="preserve"> PAGEREF _Toc499886384 \h </w:instrText>
        </w:r>
        <w:r>
          <w:rPr>
            <w:noProof/>
            <w:webHidden/>
          </w:rPr>
        </w:r>
        <w:r>
          <w:rPr>
            <w:noProof/>
            <w:webHidden/>
          </w:rPr>
          <w:fldChar w:fldCharType="separate"/>
        </w:r>
        <w:r>
          <w:rPr>
            <w:noProof/>
            <w:webHidden/>
          </w:rPr>
          <w:t>25</w:t>
        </w:r>
        <w:r>
          <w:rPr>
            <w:noProof/>
            <w:webHidden/>
          </w:rPr>
          <w:fldChar w:fldCharType="end"/>
        </w:r>
      </w:hyperlink>
    </w:p>
    <w:p w:rsidR="002E2C1B" w:rsidRDefault="002E2C1B" w:rsidP="002E2C1B">
      <w:pPr>
        <w:pStyle w:val="ab"/>
      </w:pPr>
      <w:r w:rsidRPr="00A83CFE">
        <w:fldChar w:fldCharType="end"/>
      </w:r>
    </w:p>
    <w:p w:rsidR="002E2C1B" w:rsidRPr="00A83CFE" w:rsidRDefault="002E2C1B" w:rsidP="002E2C1B">
      <w:pPr>
        <w:pStyle w:val="1"/>
      </w:pPr>
      <w:bookmarkStart w:id="4" w:name="Troubleshooting"/>
      <w:bookmarkStart w:id="5" w:name="_bookmark19"/>
      <w:bookmarkStart w:id="6" w:name="_Toc499734989"/>
      <w:bookmarkStart w:id="7" w:name="_Toc314517431"/>
      <w:bookmarkStart w:id="8" w:name="_Toc322012059"/>
      <w:bookmarkStart w:id="9" w:name="_Toc322012144"/>
      <w:bookmarkEnd w:id="0"/>
      <w:bookmarkEnd w:id="1"/>
      <w:bookmarkEnd w:id="2"/>
      <w:bookmarkEnd w:id="3"/>
      <w:bookmarkEnd w:id="4"/>
      <w:bookmarkEnd w:id="5"/>
      <w:r w:rsidRPr="00A83CFE">
        <w:lastRenderedPageBreak/>
        <w:t xml:space="preserve">Introduction to </w:t>
      </w:r>
      <w:r>
        <w:t>DDN EXAScaler Monitoring System</w:t>
      </w:r>
      <w:bookmarkEnd w:id="6"/>
    </w:p>
    <w:p w:rsidR="002E2C1B" w:rsidRDefault="002E2C1B" w:rsidP="002E2C1B">
      <w:pPr>
        <w:pStyle w:val="DDNbodytext1"/>
      </w:pPr>
      <w:r>
        <w:rPr>
          <w:i/>
        </w:rPr>
        <w:t xml:space="preserve">ESMON </w:t>
      </w:r>
      <w:r>
        <w:t>is a monitoring system which can collect system statistics of DDN EXAScaler for performance monitoring and analysis. It is based on multiple widely used open-source software. Some extra plugins have been developed by DDN for enhancement.</w:t>
      </w:r>
    </w:p>
    <w:p w:rsidR="002E2C1B" w:rsidRDefault="002E2C1B" w:rsidP="002E2C1B">
      <w:pPr>
        <w:pStyle w:val="DDNbodytext1"/>
      </w:pPr>
      <w:r>
        <w:t>One</w:t>
      </w:r>
      <w:r>
        <w:rPr>
          <w:rFonts w:hint="eastAsia"/>
          <w:lang w:eastAsia="zh-CN"/>
        </w:rPr>
        <w:t xml:space="preserve"> </w:t>
      </w:r>
      <w:r>
        <w:t>of</w:t>
      </w:r>
      <w:r>
        <w:rPr>
          <w:rFonts w:hint="eastAsia"/>
          <w:lang w:eastAsia="zh-CN"/>
        </w:rPr>
        <w:t xml:space="preserve"> </w:t>
      </w:r>
      <w:r>
        <w:t>the</w:t>
      </w:r>
      <w:r>
        <w:rPr>
          <w:rFonts w:hint="eastAsia"/>
          <w:lang w:eastAsia="zh-CN"/>
        </w:rPr>
        <w:t xml:space="preserve"> </w:t>
      </w:r>
      <w:r>
        <w:t>main</w:t>
      </w:r>
      <w:r>
        <w:rPr>
          <w:rFonts w:hint="eastAsia"/>
          <w:lang w:eastAsia="zh-CN"/>
        </w:rPr>
        <w:t xml:space="preserve"> </w:t>
      </w:r>
      <w:r>
        <w:t>components</w:t>
      </w:r>
      <w:r>
        <w:rPr>
          <w:rFonts w:hint="eastAsia"/>
          <w:lang w:eastAsia="zh-CN"/>
        </w:rPr>
        <w:t xml:space="preserve"> </w:t>
      </w:r>
      <w:r>
        <w:t>of</w:t>
      </w:r>
      <w:r>
        <w:rPr>
          <w:rFonts w:hint="eastAsia"/>
          <w:lang w:eastAsia="zh-CN"/>
        </w:rPr>
        <w:t xml:space="preserve"> </w:t>
      </w:r>
      <w:r>
        <w:rPr>
          <w:i/>
        </w:rPr>
        <w:t xml:space="preserve">ESMON </w:t>
      </w:r>
      <w:r>
        <w:t>is</w:t>
      </w:r>
      <w:r>
        <w:rPr>
          <w:rFonts w:hint="eastAsia"/>
          <w:lang w:eastAsia="zh-CN"/>
        </w:rPr>
        <w:t xml:space="preserve"> </w:t>
      </w:r>
      <w:r w:rsidRPr="002E387C">
        <w:rPr>
          <w:rFonts w:ascii="Cambria" w:hAnsi="Cambria" w:cs="Cambria"/>
          <w:b/>
        </w:rPr>
        <w:t>с</w:t>
      </w:r>
      <w:r w:rsidRPr="002E387C">
        <w:rPr>
          <w:b/>
        </w:rPr>
        <w:t>ollectd</w:t>
      </w:r>
      <w:r w:rsidRPr="002E387C">
        <w:t xml:space="preserve">. </w:t>
      </w:r>
      <w:r w:rsidRPr="002E387C">
        <w:rPr>
          <w:b/>
        </w:rPr>
        <w:t>collectd</w:t>
      </w:r>
      <w:r w:rsidRPr="002E387C">
        <w:t xml:space="preserve"> is</w:t>
      </w:r>
      <w:r>
        <w:rPr>
          <w:rFonts w:hint="eastAsia"/>
          <w:lang w:eastAsia="zh-CN"/>
        </w:rPr>
        <w:t xml:space="preserve"> </w:t>
      </w:r>
      <w:r>
        <w:t>a</w:t>
      </w:r>
      <w:r>
        <w:rPr>
          <w:rFonts w:hint="eastAsia"/>
          <w:lang w:eastAsia="zh-CN"/>
        </w:rPr>
        <w:t xml:space="preserve"> </w:t>
      </w:r>
      <w:r>
        <w:t>daemon</w:t>
      </w:r>
      <w:r>
        <w:rPr>
          <w:rFonts w:hint="eastAsia"/>
          <w:lang w:eastAsia="zh-CN"/>
        </w:rPr>
        <w:t xml:space="preserve"> </w:t>
      </w:r>
      <w:r>
        <w:t xml:space="preserve">which collects system performance statistics periodically and provides mechanisms to store the values in a </w:t>
      </w:r>
      <w:r>
        <w:rPr>
          <w:spacing w:val="-3"/>
        </w:rPr>
        <w:t xml:space="preserve">variety </w:t>
      </w:r>
      <w:r>
        <w:t xml:space="preserve">of </w:t>
      </w:r>
      <w:r>
        <w:rPr>
          <w:spacing w:val="-3"/>
        </w:rPr>
        <w:t xml:space="preserve">ways. </w:t>
      </w:r>
      <w:r>
        <w:rPr>
          <w:i/>
        </w:rPr>
        <w:t xml:space="preserve">ESMON </w:t>
      </w:r>
      <w:r>
        <w:t xml:space="preserve">is based on the open-source </w:t>
      </w:r>
      <w:r w:rsidRPr="002E387C">
        <w:rPr>
          <w:b/>
        </w:rPr>
        <w:t>collectd</w:t>
      </w:r>
      <w:r>
        <w:t>, yet includes more plugins, such as Lustre, GPFS, Ganglia, Nagios, Stress, Zabbix and soon.</w:t>
      </w:r>
    </w:p>
    <w:p w:rsidR="002E2C1B" w:rsidRPr="00A83CFE" w:rsidRDefault="002E2C1B" w:rsidP="002E2C1B">
      <w:pPr>
        <w:pStyle w:val="21"/>
      </w:pPr>
      <w:bookmarkStart w:id="10" w:name="_Toc499734990"/>
      <w:r w:rsidRPr="00A83CFE">
        <w:t>Terminology</w:t>
      </w:r>
      <w:bookmarkEnd w:id="10"/>
    </w:p>
    <w:tbl>
      <w:tblPr>
        <w:tblStyle w:val="ad"/>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29"/>
        <w:gridCol w:w="6316"/>
      </w:tblGrid>
      <w:tr w:rsidR="002E2C1B" w:rsidRPr="00A83CFE" w:rsidTr="00C5148A">
        <w:trPr>
          <w:cnfStyle w:val="100000000000"/>
        </w:trPr>
        <w:tc>
          <w:tcPr>
            <w:tcW w:w="1389" w:type="pct"/>
            <w:tcBorders>
              <w:bottom w:val="none" w:sz="0" w:space="0" w:color="auto"/>
            </w:tcBorders>
          </w:tcPr>
          <w:p w:rsidR="002E2C1B" w:rsidRPr="00A83CFE" w:rsidRDefault="002E2C1B" w:rsidP="00C5148A">
            <w:pPr>
              <w:spacing w:before="100" w:after="100"/>
            </w:pPr>
            <w:r w:rsidRPr="002E551B">
              <w:rPr>
                <w:b/>
              </w:rPr>
              <w:t>ESMON</w:t>
            </w:r>
          </w:p>
        </w:tc>
        <w:tc>
          <w:tcPr>
            <w:tcW w:w="3611" w:type="pct"/>
            <w:tcBorders>
              <w:bottom w:val="none" w:sz="0" w:space="0" w:color="auto"/>
            </w:tcBorders>
          </w:tcPr>
          <w:p w:rsidR="002E2C1B" w:rsidRPr="0090488D" w:rsidRDefault="002E2C1B" w:rsidP="00C5148A">
            <w:pPr>
              <w:spacing w:before="100" w:after="100"/>
            </w:pPr>
            <w:r w:rsidRPr="0090488D">
              <w:t xml:space="preserve">Abbreviation for </w:t>
            </w:r>
            <w:r w:rsidRPr="0090488D">
              <w:rPr>
                <w:rStyle w:val="afff2"/>
              </w:rPr>
              <w:t>DDN EXAScaler Monitoring System</w:t>
            </w:r>
            <w:r w:rsidRPr="0090488D">
              <w:t>.</w:t>
            </w:r>
          </w:p>
        </w:tc>
      </w:tr>
      <w:tr w:rsidR="002E2C1B" w:rsidRPr="00A83CFE" w:rsidTr="00C5148A">
        <w:tc>
          <w:tcPr>
            <w:tcW w:w="1389" w:type="pct"/>
          </w:tcPr>
          <w:p w:rsidR="002E2C1B" w:rsidRPr="00A83CFE" w:rsidRDefault="002E2C1B" w:rsidP="00C5148A">
            <w:pPr>
              <w:spacing w:before="100" w:after="100"/>
            </w:pPr>
            <w:r w:rsidRPr="002E551B">
              <w:rPr>
                <w:b/>
              </w:rPr>
              <w:t>DDN E</w:t>
            </w:r>
            <w:r>
              <w:rPr>
                <w:b/>
              </w:rPr>
              <w:t>XAS</w:t>
            </w:r>
            <w:r w:rsidRPr="002E551B">
              <w:rPr>
                <w:b/>
              </w:rPr>
              <w:t>caler</w:t>
            </w:r>
          </w:p>
        </w:tc>
        <w:tc>
          <w:tcPr>
            <w:tcW w:w="3611" w:type="pct"/>
          </w:tcPr>
          <w:p w:rsidR="002E2C1B" w:rsidRPr="00A83CFE" w:rsidRDefault="002E2C1B" w:rsidP="00C5148A">
            <w:pPr>
              <w:spacing w:before="100" w:after="100"/>
            </w:pPr>
            <w:r>
              <w:t>S</w:t>
            </w:r>
            <w:r w:rsidRPr="0090488D">
              <w:t>oftware stack developed by DDN to overcome the toughest storage and data management challenges in extreme, data-intensive environments.</w:t>
            </w:r>
          </w:p>
        </w:tc>
      </w:tr>
      <w:tr w:rsidR="002E2C1B" w:rsidRPr="00A83CFE" w:rsidTr="00C5148A">
        <w:tc>
          <w:tcPr>
            <w:tcW w:w="1389" w:type="pct"/>
          </w:tcPr>
          <w:p w:rsidR="002E2C1B" w:rsidRPr="00A83CFE" w:rsidRDefault="002E2C1B" w:rsidP="00C5148A">
            <w:pPr>
              <w:spacing w:before="100" w:after="100"/>
            </w:pPr>
            <w:r w:rsidRPr="0090488D">
              <w:rPr>
                <w:b/>
              </w:rPr>
              <w:t>Installation Server</w:t>
            </w:r>
          </w:p>
        </w:tc>
        <w:tc>
          <w:tcPr>
            <w:tcW w:w="3611" w:type="pct"/>
          </w:tcPr>
          <w:p w:rsidR="002E2C1B" w:rsidRPr="00A83CFE" w:rsidRDefault="002E2C1B" w:rsidP="00C5148A">
            <w:pPr>
              <w:spacing w:before="100" w:after="100"/>
            </w:pPr>
            <w:r w:rsidRPr="0090488D">
              <w:t>The server on which the installation process is triggered.</w:t>
            </w:r>
          </w:p>
        </w:tc>
      </w:tr>
      <w:tr w:rsidR="002E2C1B" w:rsidRPr="00A83CFE" w:rsidTr="00C5148A">
        <w:tc>
          <w:tcPr>
            <w:tcW w:w="1389" w:type="pct"/>
          </w:tcPr>
          <w:p w:rsidR="002E2C1B" w:rsidRPr="00A83CFE" w:rsidRDefault="002E2C1B" w:rsidP="00C5148A">
            <w:pPr>
              <w:spacing w:before="100" w:after="100"/>
            </w:pPr>
            <w:r w:rsidRPr="0090488D">
              <w:rPr>
                <w:b/>
              </w:rPr>
              <w:t>Monitoring Server</w:t>
            </w:r>
          </w:p>
        </w:tc>
        <w:tc>
          <w:tcPr>
            <w:tcW w:w="3611" w:type="pct"/>
          </w:tcPr>
          <w:p w:rsidR="002E2C1B" w:rsidRPr="0090488D" w:rsidRDefault="002E2C1B" w:rsidP="00C5148A">
            <w:pPr>
              <w:spacing w:before="100" w:after="100"/>
            </w:pPr>
            <w:r w:rsidRPr="0090488D">
              <w:t>The server on which the database (</w:t>
            </w:r>
            <w:r w:rsidRPr="0090488D">
              <w:rPr>
                <w:rStyle w:val="afff2"/>
              </w:rPr>
              <w:t>Influxdb</w:t>
            </w:r>
            <w:r w:rsidRPr="0090488D">
              <w:t>) and web server (</w:t>
            </w:r>
            <w:r w:rsidRPr="0090488D">
              <w:rPr>
                <w:rStyle w:val="afff2"/>
              </w:rPr>
              <w:t>Grafana</w:t>
            </w:r>
            <w:r w:rsidRPr="0090488D">
              <w:t xml:space="preserve">) of the monitoring system </w:t>
            </w:r>
            <w:r>
              <w:t>will run.</w:t>
            </w:r>
          </w:p>
        </w:tc>
      </w:tr>
      <w:tr w:rsidR="002E2C1B" w:rsidRPr="00A83CFE" w:rsidTr="00C5148A">
        <w:tc>
          <w:tcPr>
            <w:tcW w:w="1389" w:type="pct"/>
          </w:tcPr>
          <w:p w:rsidR="002E2C1B" w:rsidRPr="00A83CFE" w:rsidRDefault="002E2C1B" w:rsidP="00C5148A">
            <w:pPr>
              <w:spacing w:before="100" w:after="100"/>
            </w:pPr>
            <w:r w:rsidRPr="0090488D">
              <w:rPr>
                <w:b/>
              </w:rPr>
              <w:t>Monitoring Client(s)</w:t>
            </w:r>
          </w:p>
        </w:tc>
        <w:tc>
          <w:tcPr>
            <w:tcW w:w="3611" w:type="pct"/>
          </w:tcPr>
          <w:p w:rsidR="002E2C1B" w:rsidRPr="0090488D" w:rsidRDefault="002E2C1B" w:rsidP="00C5148A">
            <w:pPr>
              <w:spacing w:before="100" w:after="100"/>
            </w:pPr>
            <w:r w:rsidRPr="0090488D">
              <w:t xml:space="preserve">The servers from which the monitor system will collect metrics from. The metrics includes information about CPU, memory, Lustre, SFA </w:t>
            </w:r>
            <w:r>
              <w:t>storage, and so on</w:t>
            </w:r>
            <w:r w:rsidRPr="0090488D">
              <w:t xml:space="preserve">. A </w:t>
            </w:r>
            <w:r w:rsidRPr="0090488D">
              <w:rPr>
                <w:rStyle w:val="afff2"/>
              </w:rPr>
              <w:t>collectd</w:t>
            </w:r>
            <w:r w:rsidRPr="0090488D">
              <w:t xml:space="preserve"> daemon will run on each monitoring client.</w:t>
            </w:r>
          </w:p>
        </w:tc>
      </w:tr>
      <w:tr w:rsidR="002E2C1B" w:rsidRPr="00A83CFE" w:rsidTr="00C5148A">
        <w:tc>
          <w:tcPr>
            <w:tcW w:w="1389" w:type="pct"/>
          </w:tcPr>
          <w:p w:rsidR="002E2C1B" w:rsidRPr="00A83CFE" w:rsidRDefault="002E2C1B" w:rsidP="00C5148A">
            <w:pPr>
              <w:spacing w:before="100" w:after="100"/>
            </w:pPr>
            <w:r w:rsidRPr="0090488D">
              <w:rPr>
                <w:b/>
              </w:rPr>
              <w:t>DDN IME</w:t>
            </w:r>
          </w:p>
        </w:tc>
        <w:tc>
          <w:tcPr>
            <w:tcW w:w="3611" w:type="pct"/>
          </w:tcPr>
          <w:p w:rsidR="002E2C1B" w:rsidRPr="0090488D" w:rsidRDefault="002E2C1B" w:rsidP="00C5148A">
            <w:pPr>
              <w:spacing w:before="100" w:after="100"/>
            </w:pPr>
            <w:r w:rsidRPr="0090488D">
              <w:t xml:space="preserve">DDN’s </w:t>
            </w:r>
            <w:r w:rsidRPr="0090488D">
              <w:rPr>
                <w:rStyle w:val="afff2"/>
              </w:rPr>
              <w:t>Infinite Memory Engine (IME)</w:t>
            </w:r>
            <w:r w:rsidRPr="0090488D">
              <w:t xml:space="preserve"> is a flash-native, software-defined, storage cache that streamlines application IO, eliminating system bottlenecks.</w:t>
            </w:r>
          </w:p>
        </w:tc>
      </w:tr>
      <w:tr w:rsidR="002E2C1B" w:rsidRPr="00A83CFE" w:rsidTr="00C5148A">
        <w:tc>
          <w:tcPr>
            <w:tcW w:w="1389" w:type="pct"/>
          </w:tcPr>
          <w:p w:rsidR="002E2C1B" w:rsidRPr="00A83CFE" w:rsidRDefault="002E2C1B" w:rsidP="00C5148A">
            <w:pPr>
              <w:spacing w:before="100" w:after="100"/>
            </w:pPr>
            <w:r w:rsidRPr="0090488D">
              <w:rPr>
                <w:b/>
              </w:rPr>
              <w:t>Lustre</w:t>
            </w:r>
          </w:p>
        </w:tc>
        <w:tc>
          <w:tcPr>
            <w:tcW w:w="3611" w:type="pct"/>
          </w:tcPr>
          <w:p w:rsidR="002E2C1B" w:rsidRPr="00A83CFE" w:rsidRDefault="002E2C1B" w:rsidP="00C5148A">
            <w:pPr>
              <w:spacing w:before="100" w:after="100"/>
            </w:pPr>
            <w:r w:rsidRPr="0090488D">
              <w:t xml:space="preserve">The </w:t>
            </w:r>
            <w:r w:rsidRPr="0090488D">
              <w:rPr>
                <w:rStyle w:val="afff2"/>
              </w:rPr>
              <w:t>Lustre</w:t>
            </w:r>
            <w:r>
              <w:rPr>
                <w:rStyle w:val="afff2"/>
                <w:rFonts w:hint="eastAsia"/>
                <w:lang w:eastAsia="zh-CN"/>
              </w:rPr>
              <w:t xml:space="preserve"> </w:t>
            </w:r>
            <w:r w:rsidRPr="0090488D">
              <w:t>file system is an open-source, parallel file system  that supports many requirements of leadership class HPC simulation environments.</w:t>
            </w:r>
          </w:p>
        </w:tc>
      </w:tr>
    </w:tbl>
    <w:p w:rsidR="002E2C1B" w:rsidRDefault="002E2C1B" w:rsidP="002E2C1B">
      <w:pPr>
        <w:pStyle w:val="21"/>
        <w:spacing w:before="1"/>
        <w:jc w:val="both"/>
      </w:pPr>
      <w:bookmarkStart w:id="11" w:name="_Toc499734991"/>
      <w:r>
        <w:rPr>
          <w:w w:val="105"/>
        </w:rPr>
        <w:t>collectd plugins of DDN</w:t>
      </w:r>
      <w:bookmarkEnd w:id="11"/>
    </w:p>
    <w:p w:rsidR="002E2C1B" w:rsidRPr="005E5BD7" w:rsidRDefault="002E2C1B" w:rsidP="002E2C1B">
      <w:pPr>
        <w:pStyle w:val="ab"/>
        <w:keepNext/>
      </w:pPr>
      <w:r w:rsidRPr="005E5BD7">
        <w:t xml:space="preserve">Several additional plugins are added to </w:t>
      </w:r>
      <w:r w:rsidRPr="002E387C">
        <w:rPr>
          <w:b/>
        </w:rPr>
        <w:t>collectd</w:t>
      </w:r>
      <w:r w:rsidRPr="005E5BD7">
        <w:t xml:space="preserve"> in ESMON to support various functions.</w:t>
      </w:r>
    </w:p>
    <w:p w:rsidR="002E2C1B" w:rsidRPr="005E5BD7" w:rsidRDefault="002E2C1B" w:rsidP="002E2C1B">
      <w:pPr>
        <w:pStyle w:val="Bullet1"/>
      </w:pPr>
      <w:r w:rsidRPr="005E5BD7">
        <w:rPr>
          <w:b/>
        </w:rPr>
        <w:t>Filedata plugin</w:t>
      </w:r>
      <w:r w:rsidRPr="005E5BD7">
        <w:t xml:space="preserve">: The Filedata plugin is able to collect data by reading and parsing </w:t>
      </w:r>
      <w:r>
        <w:t xml:space="preserve">a set of files. An XML-formatted definition file </w:t>
      </w:r>
      <w:r w:rsidRPr="005E5BD7">
        <w:t xml:space="preserve">is </w:t>
      </w:r>
      <w:r>
        <w:t>required</w:t>
      </w:r>
      <w:r w:rsidRPr="005E5BD7">
        <w:t xml:space="preserve"> for the Filedata plugin to understand which files to read and how to parse these files. The most common usage of </w:t>
      </w:r>
      <w:r>
        <w:t xml:space="preserve">the </w:t>
      </w:r>
      <w:r w:rsidRPr="005E5BD7">
        <w:t xml:space="preserve">Filedata plugin is to collect metrics through </w:t>
      </w:r>
      <w:r w:rsidRPr="001B4FA5">
        <w:rPr>
          <w:rStyle w:val="DDNFilepath"/>
        </w:rPr>
        <w:t>/proc</w:t>
      </w:r>
      <w:r w:rsidRPr="005E5BD7">
        <w:t xml:space="preserve"> interfaces of a running Lustre system.</w:t>
      </w:r>
    </w:p>
    <w:p w:rsidR="002E2C1B" w:rsidRPr="005E5BD7" w:rsidRDefault="002E2C1B" w:rsidP="002E2C1B">
      <w:pPr>
        <w:pStyle w:val="Bullet1"/>
      </w:pPr>
      <w:r w:rsidRPr="005E5BD7">
        <w:rPr>
          <w:b/>
        </w:rPr>
        <w:t>Ganglia plugin</w:t>
      </w:r>
      <w:r w:rsidRPr="005E5BD7">
        <w:t xml:space="preserve">: The Ganglia plugin can send metrics collected by a </w:t>
      </w:r>
      <w:r w:rsidRPr="005E5BD7">
        <w:rPr>
          <w:rFonts w:ascii="Cambria" w:hAnsi="Cambria" w:cs="Cambria"/>
        </w:rPr>
        <w:t>с</w:t>
      </w:r>
      <w:r w:rsidRPr="005E5BD7">
        <w:t>ollectd client daemon to Ganglia server.</w:t>
      </w:r>
    </w:p>
    <w:p w:rsidR="002E2C1B" w:rsidRPr="005E5BD7" w:rsidRDefault="002E2C1B" w:rsidP="002E2C1B">
      <w:pPr>
        <w:pStyle w:val="Bullet1"/>
      </w:pPr>
      <w:r w:rsidRPr="001B4FA5">
        <w:rPr>
          <w:b/>
        </w:rPr>
        <w:t>GPFS plugin</w:t>
      </w:r>
      <w:r w:rsidRPr="005E5BD7">
        <w:t xml:space="preserve">: The GPFS plugin can collect performance information through “mmpmon” commands provided by GPFS. The GPFS plugin shares the same definition file format with </w:t>
      </w:r>
      <w:r>
        <w:t xml:space="preserve">the </w:t>
      </w:r>
      <w:r w:rsidRPr="005E5BD7">
        <w:t>Filedata</w:t>
      </w:r>
      <w:r w:rsidR="00A8500A">
        <w:rPr>
          <w:rFonts w:hint="eastAsia"/>
          <w:lang w:eastAsia="zh-CN"/>
        </w:rPr>
        <w:t xml:space="preserve"> </w:t>
      </w:r>
      <w:r>
        <w:t>plugin. The con</w:t>
      </w:r>
      <w:r w:rsidRPr="005E5BD7">
        <w:t xml:space="preserve">figuration format of GPFS in </w:t>
      </w:r>
      <w:r w:rsidRPr="001B4FA5">
        <w:rPr>
          <w:rStyle w:val="DDNFilepath"/>
        </w:rPr>
        <w:t>collectd.conf</w:t>
      </w:r>
      <w:r w:rsidRPr="005E5BD7">
        <w:t xml:space="preserve"> is also similar </w:t>
      </w:r>
      <w:r>
        <w:t>to</w:t>
      </w:r>
      <w:r w:rsidR="00A8500A">
        <w:rPr>
          <w:rFonts w:hint="eastAsia"/>
          <w:lang w:eastAsia="zh-CN"/>
        </w:rPr>
        <w:t xml:space="preserve"> </w:t>
      </w:r>
      <w:r>
        <w:t xml:space="preserve">the </w:t>
      </w:r>
      <w:r w:rsidRPr="005E5BD7">
        <w:t>Filedata plugin.</w:t>
      </w:r>
    </w:p>
    <w:p w:rsidR="002E2C1B" w:rsidRPr="005E5BD7" w:rsidRDefault="002E2C1B" w:rsidP="002E2C1B">
      <w:pPr>
        <w:pStyle w:val="Bullet1"/>
      </w:pPr>
      <w:r w:rsidRPr="001B4FA5">
        <w:rPr>
          <w:b/>
        </w:rPr>
        <w:lastRenderedPageBreak/>
        <w:t>IME Plugin</w:t>
      </w:r>
      <w:r w:rsidRPr="005E5BD7">
        <w:t xml:space="preserve">: The IME plugin can collect performance information from DDN IME. Like </w:t>
      </w:r>
      <w:r>
        <w:t xml:space="preserve">the </w:t>
      </w:r>
      <w:r w:rsidRPr="005E5BD7">
        <w:t xml:space="preserve">GPFS plugin, the IME plugin shares the similar definition file format and configuration format with </w:t>
      </w:r>
      <w:r>
        <w:t xml:space="preserve">the </w:t>
      </w:r>
      <w:r w:rsidRPr="005E5BD7">
        <w:t>Filedata plugin.</w:t>
      </w:r>
    </w:p>
    <w:p w:rsidR="002E2C1B" w:rsidRPr="005E5BD7" w:rsidRDefault="002E2C1B" w:rsidP="002E2C1B">
      <w:pPr>
        <w:pStyle w:val="Bullet1"/>
      </w:pPr>
      <w:r w:rsidRPr="001B4FA5">
        <w:rPr>
          <w:b/>
        </w:rPr>
        <w:t>SSH plugin</w:t>
      </w:r>
      <w:r w:rsidRPr="005E5BD7">
        <w:t xml:space="preserve">: The SSH plugin is able to collect metrics by running commands on remote hosts by using SSH connections. The SSH plugin </w:t>
      </w:r>
      <w:r>
        <w:t>is used to collect</w:t>
      </w:r>
      <w:r w:rsidRPr="005E5BD7">
        <w:t xml:space="preserve"> metrics from DDN SFA Storage. Like </w:t>
      </w:r>
      <w:r>
        <w:t xml:space="preserve">the </w:t>
      </w:r>
      <w:r w:rsidRPr="005E5BD7">
        <w:t xml:space="preserve">GPFS plugin and </w:t>
      </w:r>
      <w:r>
        <w:t xml:space="preserve">the </w:t>
      </w:r>
      <w:r w:rsidRPr="005E5BD7">
        <w:t xml:space="preserve">IME plugin, the IME plugin shares the similar definition file format and configuration format with </w:t>
      </w:r>
      <w:r>
        <w:t xml:space="preserve">the </w:t>
      </w:r>
      <w:r w:rsidRPr="005E5BD7">
        <w:t>Filedata plugin.</w:t>
      </w:r>
    </w:p>
    <w:p w:rsidR="002E2C1B" w:rsidRPr="005E5BD7" w:rsidRDefault="002E2C1B" w:rsidP="002E2C1B">
      <w:pPr>
        <w:pStyle w:val="Bullet1"/>
      </w:pPr>
      <w:r w:rsidRPr="001B4FA5">
        <w:rPr>
          <w:b/>
        </w:rPr>
        <w:t>Stress plugin</w:t>
      </w:r>
      <w:r w:rsidRPr="005E5BD7">
        <w:t xml:space="preserve">: The Stress plugin can push a large amount of metrics to server from </w:t>
      </w:r>
      <w:r>
        <w:rPr>
          <w:rFonts w:ascii="Cambria" w:hAnsi="Cambria" w:cs="Cambria"/>
        </w:rPr>
        <w:t>c</w:t>
      </w:r>
      <w:r w:rsidRPr="005E5BD7">
        <w:t>ollectd client in order to benchmark the performance of the collecting system under high pressure.</w:t>
      </w:r>
    </w:p>
    <w:p w:rsidR="002E2C1B" w:rsidRPr="005E5BD7" w:rsidRDefault="002E2C1B" w:rsidP="002E2C1B">
      <w:pPr>
        <w:pStyle w:val="Bullet1"/>
      </w:pPr>
      <w:r w:rsidRPr="001B4FA5">
        <w:rPr>
          <w:b/>
        </w:rPr>
        <w:t>Zabbix plugin</w:t>
      </w:r>
      <w:r>
        <w:t xml:space="preserve">: </w:t>
      </w:r>
      <w:r w:rsidRPr="005E5BD7">
        <w:t xml:space="preserve">The </w:t>
      </w:r>
      <w:r>
        <w:t>Zabbix</w:t>
      </w:r>
      <w:r>
        <w:rPr>
          <w:rFonts w:hint="eastAsia"/>
          <w:lang w:eastAsia="zh-CN"/>
        </w:rPr>
        <w:t xml:space="preserve"> </w:t>
      </w:r>
      <w:r w:rsidRPr="005E5BD7">
        <w:t xml:space="preserve">plugin is able to send metrics from </w:t>
      </w:r>
      <w:r>
        <w:t>c</w:t>
      </w:r>
      <w:r w:rsidRPr="005E5BD7">
        <w:t>ollectd</w:t>
      </w:r>
      <w:r>
        <w:rPr>
          <w:rFonts w:hint="eastAsia"/>
          <w:lang w:eastAsia="zh-CN"/>
        </w:rPr>
        <w:t xml:space="preserve"> </w:t>
      </w:r>
      <w:r w:rsidRPr="005E5BD7">
        <w:t>to Zabbix system.</w:t>
      </w:r>
    </w:p>
    <w:p w:rsidR="002E2C1B" w:rsidRPr="005E5BD7" w:rsidRDefault="002E2C1B" w:rsidP="002E2C1B">
      <w:pPr>
        <w:pStyle w:val="ab"/>
        <w:spacing w:before="4"/>
      </w:pPr>
    </w:p>
    <w:p w:rsidR="002E2C1B" w:rsidRPr="008B120F" w:rsidRDefault="002E2C1B" w:rsidP="002E2C1B">
      <w:pPr>
        <w:pStyle w:val="1"/>
      </w:pPr>
      <w:bookmarkStart w:id="12" w:name="_Toc499734992"/>
      <w:r w:rsidRPr="008B120F">
        <w:lastRenderedPageBreak/>
        <w:t>Installation Requirements</w:t>
      </w:r>
      <w:bookmarkEnd w:id="12"/>
    </w:p>
    <w:p w:rsidR="002E2C1B" w:rsidRPr="008B120F" w:rsidRDefault="002E2C1B" w:rsidP="002E2C1B">
      <w:pPr>
        <w:pStyle w:val="21"/>
        <w:spacing w:before="224"/>
      </w:pPr>
      <w:bookmarkStart w:id="13" w:name="_Toc499734993"/>
      <w:r w:rsidRPr="008B120F">
        <w:t>Installation Server</w:t>
      </w:r>
      <w:bookmarkEnd w:id="13"/>
    </w:p>
    <w:p w:rsidR="002E2C1B" w:rsidRDefault="002E2C1B" w:rsidP="002E2C1B">
      <w:pPr>
        <w:pStyle w:val="Bullet1"/>
      </w:pPr>
      <w:r w:rsidRPr="00A96732">
        <w:rPr>
          <w:b/>
        </w:rPr>
        <w:t>OS distribution</w:t>
      </w:r>
      <w:r w:rsidRPr="001C5E72">
        <w:rPr>
          <w:b/>
        </w:rPr>
        <w:t>:</w:t>
      </w:r>
      <w:r>
        <w:t>CentOS7/RHEL7</w:t>
      </w:r>
    </w:p>
    <w:p w:rsidR="002E2C1B" w:rsidRDefault="002E2C1B" w:rsidP="002E2C1B">
      <w:pPr>
        <w:pStyle w:val="Bullet1"/>
      </w:pPr>
      <w:r w:rsidRPr="00A96732">
        <w:rPr>
          <w:b/>
        </w:rPr>
        <w:t>Free disk space</w:t>
      </w:r>
      <w:r w:rsidRPr="001C5E72">
        <w:rPr>
          <w:b/>
        </w:rPr>
        <w:t>:</w:t>
      </w:r>
      <w:r>
        <w:t>&gt;500MB.TheI</w:t>
      </w:r>
      <w:r w:rsidRPr="008B120F">
        <w:t xml:space="preserve">nstallation </w:t>
      </w:r>
      <w:r>
        <w:t>S</w:t>
      </w:r>
      <w:r w:rsidRPr="008B120F">
        <w:t xml:space="preserve">erver </w:t>
      </w:r>
      <w:r>
        <w:t>will</w:t>
      </w:r>
      <w:r w:rsidRPr="008B120F">
        <w:t xml:space="preserve"> save </w:t>
      </w:r>
      <w:r>
        <w:t>all</w:t>
      </w:r>
      <w:r w:rsidR="00A8500A">
        <w:rPr>
          <w:rFonts w:hint="eastAsia"/>
          <w:lang w:eastAsia="zh-CN"/>
        </w:rPr>
        <w:t xml:space="preserve"> </w:t>
      </w:r>
      <w:r>
        <w:t xml:space="preserve">installation logs to the </w:t>
      </w:r>
      <w:r w:rsidRPr="00A96732">
        <w:rPr>
          <w:rStyle w:val="DDNFilepath"/>
        </w:rPr>
        <w:t>/var/log/esmon_install</w:t>
      </w:r>
      <w:r w:rsidRPr="008B120F">
        <w:t xml:space="preserve"> directory, </w:t>
      </w:r>
      <w:r>
        <w:t>which requires some free disk space.</w:t>
      </w:r>
    </w:p>
    <w:p w:rsidR="002E2C1B" w:rsidRDefault="002E2C1B" w:rsidP="002E2C1B">
      <w:pPr>
        <w:pStyle w:val="Bullet1"/>
      </w:pPr>
      <w:r w:rsidRPr="00A96732">
        <w:rPr>
          <w:b/>
        </w:rPr>
        <w:t>Network</w:t>
      </w:r>
      <w:r w:rsidRPr="001C5E72">
        <w:rPr>
          <w:b/>
        </w:rPr>
        <w:t>:</w:t>
      </w:r>
      <w:r>
        <w:t xml:space="preserve"> The Installation S</w:t>
      </w:r>
      <w:r w:rsidRPr="008B120F">
        <w:t xml:space="preserve">erver </w:t>
      </w:r>
      <w:r>
        <w:t xml:space="preserve">must </w:t>
      </w:r>
      <w:r w:rsidRPr="008B120F">
        <w:t xml:space="preserve">be </w:t>
      </w:r>
      <w:r>
        <w:t>able to start SSH connections to</w:t>
      </w:r>
      <w:r w:rsidR="00A8500A">
        <w:rPr>
          <w:rFonts w:hint="eastAsia"/>
          <w:lang w:eastAsia="zh-CN"/>
        </w:rPr>
        <w:t xml:space="preserve"> </w:t>
      </w:r>
      <w:r>
        <w:t>the M</w:t>
      </w:r>
      <w:r w:rsidRPr="008B120F">
        <w:t xml:space="preserve">onitoring </w:t>
      </w:r>
      <w:r>
        <w:t>S</w:t>
      </w:r>
      <w:r w:rsidRPr="008B120F">
        <w:t xml:space="preserve">erver </w:t>
      </w:r>
      <w:r>
        <w:t>and M</w:t>
      </w:r>
      <w:r w:rsidRPr="008B120F">
        <w:t xml:space="preserve">onitoring </w:t>
      </w:r>
      <w:r>
        <w:t>C</w:t>
      </w:r>
      <w:r w:rsidRPr="008B120F">
        <w:t xml:space="preserve">lients </w:t>
      </w:r>
      <w:r>
        <w:t>without a password prompt.</w:t>
      </w:r>
    </w:p>
    <w:p w:rsidR="002E2C1B" w:rsidRDefault="002E2C1B" w:rsidP="002E2C1B">
      <w:pPr>
        <w:pStyle w:val="Bullet1"/>
      </w:pPr>
      <w:r w:rsidRPr="00A96732">
        <w:rPr>
          <w:b/>
        </w:rPr>
        <w:t>ESMON ISO image</w:t>
      </w:r>
      <w:r w:rsidRPr="001C5E72">
        <w:rPr>
          <w:b/>
        </w:rPr>
        <w:t>:</w:t>
      </w:r>
      <w:r>
        <w:t xml:space="preserve"> The ESMON ISO image must be available on the Installation S</w:t>
      </w:r>
      <w:r w:rsidRPr="008B120F">
        <w:t>erver</w:t>
      </w:r>
      <w:r>
        <w:t>.</w:t>
      </w:r>
    </w:p>
    <w:p w:rsidR="002E2C1B" w:rsidRPr="008B120F" w:rsidRDefault="002E2C1B" w:rsidP="002E2C1B">
      <w:pPr>
        <w:pStyle w:val="21"/>
        <w:spacing w:before="1"/>
      </w:pPr>
      <w:bookmarkStart w:id="14" w:name="_Toc499734994"/>
      <w:r w:rsidRPr="008B120F">
        <w:t>Monitoring Server</w:t>
      </w:r>
      <w:bookmarkEnd w:id="14"/>
    </w:p>
    <w:p w:rsidR="002E2C1B" w:rsidRPr="00A96732" w:rsidRDefault="002E2C1B" w:rsidP="002E2C1B">
      <w:pPr>
        <w:pStyle w:val="DDNbodytext1"/>
        <w:numPr>
          <w:ilvl w:val="0"/>
          <w:numId w:val="34"/>
        </w:numPr>
      </w:pPr>
      <w:r w:rsidRPr="00A96732">
        <w:rPr>
          <w:b/>
        </w:rPr>
        <w:t>OS distribution:</w:t>
      </w:r>
      <w:r w:rsidRPr="00A96732">
        <w:t xml:space="preserve"> Cen</w:t>
      </w:r>
      <w:r>
        <w:t>t</w:t>
      </w:r>
      <w:r w:rsidRPr="00A96732">
        <w:t>OS7/RHEL7</w:t>
      </w:r>
    </w:p>
    <w:p w:rsidR="002E2C1B" w:rsidRPr="00A96732" w:rsidRDefault="002E2C1B" w:rsidP="002E2C1B">
      <w:pPr>
        <w:pStyle w:val="DDNbodytext1"/>
        <w:numPr>
          <w:ilvl w:val="0"/>
          <w:numId w:val="34"/>
        </w:numPr>
      </w:pPr>
      <w:r w:rsidRPr="00A96732">
        <w:rPr>
          <w:b/>
        </w:rPr>
        <w:t>Free disk space:</w:t>
      </w:r>
      <w:r w:rsidRPr="00A96732">
        <w:t>&gt; 5G</w:t>
      </w:r>
      <w:r>
        <w:t>B</w:t>
      </w:r>
      <w:r w:rsidRPr="00A96732">
        <w:t xml:space="preserve">. Influxdb will be running on this server. More disk space is required to keep more data </w:t>
      </w:r>
      <w:r>
        <w:t>in</w:t>
      </w:r>
      <w:r w:rsidR="00A8500A">
        <w:rPr>
          <w:rFonts w:hint="eastAsia"/>
          <w:lang w:eastAsia="zh-CN"/>
        </w:rPr>
        <w:t xml:space="preserve"> </w:t>
      </w:r>
      <w:r w:rsidRPr="00A96732">
        <w:t>Influxdb</w:t>
      </w:r>
    </w:p>
    <w:p w:rsidR="002E2C1B" w:rsidRPr="00A96732" w:rsidRDefault="002E2C1B" w:rsidP="002E2C1B">
      <w:pPr>
        <w:pStyle w:val="DDNbodytext1"/>
        <w:numPr>
          <w:ilvl w:val="0"/>
          <w:numId w:val="34"/>
        </w:numPr>
      </w:pPr>
      <w:r w:rsidRPr="001C5E72">
        <w:rPr>
          <w:b/>
        </w:rPr>
        <w:t>Network:</w:t>
      </w:r>
      <w:r w:rsidRPr="00A96732">
        <w:t xml:space="preserve"> SSHD should be running on the </w:t>
      </w:r>
      <w:r>
        <w:t>M</w:t>
      </w:r>
      <w:r w:rsidRPr="00A96732">
        <w:t xml:space="preserve">onitoring </w:t>
      </w:r>
      <w:r>
        <w:t>S</w:t>
      </w:r>
      <w:r w:rsidRPr="00A96732">
        <w:t>erver</w:t>
      </w:r>
      <w:r>
        <w:t>. The Installation Server must be able to connect to the Monitoring Server without a password prompt.</w:t>
      </w:r>
    </w:p>
    <w:p w:rsidR="002E2C1B" w:rsidRPr="008B120F" w:rsidRDefault="002E2C1B" w:rsidP="002E2C1B">
      <w:pPr>
        <w:pStyle w:val="21"/>
      </w:pPr>
      <w:bookmarkStart w:id="15" w:name="_Toc499734995"/>
      <w:r w:rsidRPr="008B120F">
        <w:t>Monitoring Client</w:t>
      </w:r>
      <w:bookmarkEnd w:id="15"/>
    </w:p>
    <w:p w:rsidR="002E2C1B" w:rsidRPr="001C5E72" w:rsidRDefault="002E2C1B" w:rsidP="002E2C1B">
      <w:pPr>
        <w:pStyle w:val="DDNbodytext1"/>
        <w:numPr>
          <w:ilvl w:val="0"/>
          <w:numId w:val="34"/>
        </w:numPr>
        <w:rPr>
          <w:b/>
        </w:rPr>
      </w:pPr>
      <w:r>
        <w:rPr>
          <w:b/>
        </w:rPr>
        <w:t xml:space="preserve">OS distribution: </w:t>
      </w:r>
      <w:r w:rsidRPr="001C5E72">
        <w:t>Cen</w:t>
      </w:r>
      <w:r>
        <w:t>t</w:t>
      </w:r>
      <w:r w:rsidRPr="001C5E72">
        <w:t>OS7/RHEL7 or CentOS6/RHEL6</w:t>
      </w:r>
    </w:p>
    <w:p w:rsidR="002E2C1B" w:rsidRPr="001C5E72" w:rsidRDefault="002E2C1B" w:rsidP="002E2C1B">
      <w:pPr>
        <w:pStyle w:val="DDNbodytext1"/>
        <w:numPr>
          <w:ilvl w:val="0"/>
          <w:numId w:val="34"/>
        </w:numPr>
        <w:rPr>
          <w:b/>
        </w:rPr>
      </w:pPr>
      <w:r w:rsidRPr="001C5E72">
        <w:rPr>
          <w:b/>
        </w:rPr>
        <w:t>Free disk space:</w:t>
      </w:r>
      <w:r w:rsidRPr="001C5E72">
        <w:t>&gt; 200M</w:t>
      </w:r>
      <w:r>
        <w:t>B</w:t>
      </w:r>
      <w:r w:rsidRPr="001C5E72">
        <w:t xml:space="preserve">. The installation server will save necessary RPMs in directory </w:t>
      </w:r>
      <w:r w:rsidRPr="001C5E72">
        <w:rPr>
          <w:rStyle w:val="DDNFilepath"/>
        </w:rPr>
        <w:t>/var/log/esmon_install</w:t>
      </w:r>
      <w:r w:rsidRPr="001C5E72">
        <w:t>, which requires some free disk space.</w:t>
      </w:r>
    </w:p>
    <w:p w:rsidR="002E2C1B" w:rsidRPr="001C5E72" w:rsidRDefault="002E2C1B" w:rsidP="002E2C1B">
      <w:pPr>
        <w:pStyle w:val="DDNbodytext1"/>
        <w:numPr>
          <w:ilvl w:val="0"/>
          <w:numId w:val="34"/>
        </w:numPr>
        <w:rPr>
          <w:b/>
        </w:rPr>
      </w:pPr>
      <w:r w:rsidRPr="001C5E72">
        <w:rPr>
          <w:b/>
        </w:rPr>
        <w:t>Network:</w:t>
      </w:r>
      <w:r w:rsidRPr="001C5E72">
        <w:t xml:space="preserve"> SSHD should be running on the </w:t>
      </w:r>
      <w:r>
        <w:t>M</w:t>
      </w:r>
      <w:r w:rsidRPr="001C5E72">
        <w:t xml:space="preserve">onitoring </w:t>
      </w:r>
      <w:r>
        <w:t>C</w:t>
      </w:r>
      <w:r w:rsidRPr="001C5E72">
        <w:t>lient</w:t>
      </w:r>
      <w:r>
        <w:t>.</w:t>
      </w:r>
      <w:r w:rsidR="00A8500A">
        <w:rPr>
          <w:rFonts w:hint="eastAsia"/>
          <w:lang w:eastAsia="zh-CN"/>
        </w:rPr>
        <w:t xml:space="preserve"> </w:t>
      </w:r>
      <w:r>
        <w:t>The Installation Server must be able to connect to the Monitoring Client without a password prompt</w:t>
      </w:r>
      <w:r w:rsidRPr="001C5E72">
        <w:t>.</w:t>
      </w:r>
    </w:p>
    <w:p w:rsidR="002E2C1B" w:rsidRPr="008B120F" w:rsidRDefault="002E2C1B" w:rsidP="002E2C1B">
      <w:pPr>
        <w:pStyle w:val="1"/>
      </w:pPr>
      <w:bookmarkStart w:id="16" w:name="_Toc499734996"/>
      <w:r w:rsidRPr="008B120F">
        <w:lastRenderedPageBreak/>
        <w:t>Installation Process</w:t>
      </w:r>
      <w:bookmarkEnd w:id="16"/>
    </w:p>
    <w:p w:rsidR="002E2C1B" w:rsidRPr="006A0A9F" w:rsidRDefault="002E2C1B" w:rsidP="002E2C1B">
      <w:pPr>
        <w:pStyle w:val="21"/>
      </w:pPr>
      <w:r w:rsidRPr="006A0A9F">
        <w:t>Preparing the Installation Server</w:t>
      </w:r>
    </w:p>
    <w:p w:rsidR="002E2C1B" w:rsidRPr="00AA3497" w:rsidRDefault="002E2C1B" w:rsidP="002E2C1B">
      <w:pPr>
        <w:pStyle w:val="DDNStep1"/>
      </w:pPr>
      <w:r>
        <w:t>Copy</w:t>
      </w:r>
      <w:r w:rsidRPr="00AA3497">
        <w:t xml:space="preserve"> the </w:t>
      </w:r>
      <w:r>
        <w:t xml:space="preserve">ESMON </w:t>
      </w:r>
      <w:r w:rsidRPr="00AA3497">
        <w:t xml:space="preserve">ISO image file to the </w:t>
      </w:r>
      <w:r>
        <w:t>Installation S</w:t>
      </w:r>
      <w:r w:rsidRPr="00AA3497">
        <w:t xml:space="preserve">erver, for </w:t>
      </w:r>
      <w:r>
        <w:t xml:space="preserve">example, to </w:t>
      </w:r>
      <w:r w:rsidRPr="008F642F">
        <w:rPr>
          <w:rStyle w:val="DDNFilepath"/>
        </w:rPr>
        <w:t>/ISOs/esmon.iso</w:t>
      </w:r>
      <w:r w:rsidRPr="00AA3497">
        <w:t>.</w:t>
      </w:r>
    </w:p>
    <w:p w:rsidR="002E2C1B" w:rsidRDefault="002E2C1B" w:rsidP="002E2C1B">
      <w:pPr>
        <w:pStyle w:val="DDNStep1"/>
      </w:pPr>
      <w:r w:rsidRPr="00AA3497">
        <w:t xml:space="preserve">Mount the </w:t>
      </w:r>
      <w:r>
        <w:t>ESMON</w:t>
      </w:r>
      <w:r w:rsidRPr="00AA3497">
        <w:t xml:space="preserve"> ISO image:</w:t>
      </w:r>
      <w:r>
        <w:br/>
      </w:r>
    </w:p>
    <w:p w:rsidR="002E2C1B" w:rsidRPr="00AA3497" w:rsidRDefault="002E2C1B" w:rsidP="002E2C1B">
      <w:pPr>
        <w:pStyle w:val="DDNCommandDeclaration"/>
        <w:ind w:left="1440"/>
      </w:pPr>
      <w:r w:rsidRPr="00AA3497">
        <w:t>mount -o loop /ISOs/esmon.iso /media</w:t>
      </w:r>
    </w:p>
    <w:p w:rsidR="002E2C1B" w:rsidRPr="00AA3497" w:rsidRDefault="002E2C1B" w:rsidP="002E2C1B">
      <w:pPr>
        <w:pStyle w:val="DDNStep1"/>
      </w:pPr>
      <w:r w:rsidRPr="00AA3497">
        <w:t>Start the install script:</w:t>
      </w:r>
      <w:r>
        <w:br/>
      </w:r>
    </w:p>
    <w:p w:rsidR="002E2C1B" w:rsidRPr="001A5DC4" w:rsidRDefault="002E2C1B" w:rsidP="002E2C1B">
      <w:pPr>
        <w:pStyle w:val="DDNCommandDeclaration"/>
        <w:ind w:left="1440"/>
      </w:pPr>
      <w:r w:rsidRPr="001A5DC4">
        <w:t>cd  /media  &amp;&amp;sh ./installesmon.sh</w:t>
      </w:r>
    </w:p>
    <w:p w:rsidR="002E2C1B" w:rsidRPr="00130448" w:rsidRDefault="002E2C1B" w:rsidP="002E2C1B">
      <w:pPr>
        <w:pStyle w:val="21"/>
      </w:pPr>
      <w:r w:rsidRPr="00130448">
        <w:t xml:space="preserve">Updating the </w:t>
      </w:r>
      <w:r>
        <w:t>c</w:t>
      </w:r>
      <w:r w:rsidRPr="00130448">
        <w:t>onfiguration</w:t>
      </w:r>
    </w:p>
    <w:p w:rsidR="002E2C1B" w:rsidRDefault="002E2C1B" w:rsidP="002E2C1B">
      <w:pPr>
        <w:pStyle w:val="DDNbodytext1"/>
      </w:pPr>
      <w:r>
        <w:t>After the Installation Server has been prepared, update the configuration f</w:t>
      </w:r>
      <w:r w:rsidRPr="008F642F">
        <w:t>ile</w:t>
      </w:r>
      <w:r w:rsidRPr="008F642F">
        <w:rPr>
          <w:rStyle w:val="DDNFilepath"/>
        </w:rPr>
        <w:t>/etc/esmon_install.conf</w:t>
      </w:r>
      <w:r>
        <w:rPr>
          <w:rStyle w:val="DDNFilepath"/>
        </w:rPr>
        <w:t xml:space="preserve">, </w:t>
      </w:r>
      <w:r w:rsidRPr="00DB3F4D">
        <w:t>which</w:t>
      </w:r>
      <w:r>
        <w:t xml:space="preserve"> includes all the necessary infor</w:t>
      </w:r>
      <w:r w:rsidRPr="008F642F">
        <w:t>mation for installation</w:t>
      </w:r>
      <w:r>
        <w:t>. Define the following parameters:</w:t>
      </w:r>
    </w:p>
    <w:p w:rsidR="002E2C1B" w:rsidRPr="00DB3F4D" w:rsidRDefault="002E2C1B" w:rsidP="002E2C1B">
      <w:pPr>
        <w:pStyle w:val="DDNbodytext1"/>
        <w:numPr>
          <w:ilvl w:val="0"/>
          <w:numId w:val="43"/>
        </w:numPr>
        <w:rPr>
          <w:b/>
        </w:rPr>
      </w:pPr>
      <w:r>
        <w:rPr>
          <w:b/>
        </w:rPr>
        <w:t>iso_path</w:t>
      </w:r>
      <w:r>
        <w:t xml:space="preserve"> — The path</w:t>
      </w:r>
      <w:r w:rsidRPr="00DB3F4D">
        <w:t xml:space="preserve"> where </w:t>
      </w:r>
      <w:r>
        <w:t xml:space="preserve">the </w:t>
      </w:r>
      <w:r w:rsidRPr="00DB3F4D">
        <w:t>ESMON ISO image is saved</w:t>
      </w:r>
      <w:r>
        <w:t>.</w:t>
      </w:r>
    </w:p>
    <w:p w:rsidR="002E2C1B" w:rsidRPr="002A5CDE" w:rsidRDefault="002E2C1B" w:rsidP="002E2C1B">
      <w:pPr>
        <w:pStyle w:val="DDNbodytext1"/>
        <w:numPr>
          <w:ilvl w:val="0"/>
          <w:numId w:val="43"/>
        </w:numPr>
        <w:rPr>
          <w:b/>
        </w:rPr>
      </w:pPr>
      <w:r>
        <w:t>In t</w:t>
      </w:r>
      <w:r w:rsidRPr="00285E6D">
        <w:t xml:space="preserve">he section </w:t>
      </w:r>
      <w:r w:rsidRPr="002A5CDE">
        <w:rPr>
          <w:b/>
        </w:rPr>
        <w:t>ssh_hosts</w:t>
      </w:r>
      <w:r>
        <w:t>, specify details necessary to log in to the Monitoring Server and to each Monitoring Client using SSH connection:</w:t>
      </w:r>
    </w:p>
    <w:p w:rsidR="002E2C1B" w:rsidRDefault="002E2C1B" w:rsidP="002E2C1B">
      <w:pPr>
        <w:pStyle w:val="DDNbodytext1"/>
        <w:numPr>
          <w:ilvl w:val="1"/>
          <w:numId w:val="43"/>
        </w:numPr>
        <w:rPr>
          <w:b/>
        </w:rPr>
      </w:pPr>
      <w:r>
        <w:rPr>
          <w:b/>
        </w:rPr>
        <w:t>host_id</w:t>
      </w:r>
      <w:r>
        <w:rPr>
          <w:rFonts w:hint="eastAsia"/>
          <w:b/>
          <w:lang w:eastAsia="zh-CN"/>
        </w:rPr>
        <w:t xml:space="preserve"> </w:t>
      </w:r>
      <w:r>
        <w:t xml:space="preserve">— The unique ID of the host. </w:t>
      </w:r>
      <w:r>
        <w:rPr>
          <w:spacing w:val="-8"/>
        </w:rPr>
        <w:t xml:space="preserve">Two </w:t>
      </w:r>
      <w:r>
        <w:t xml:space="preserve">hosts </w:t>
      </w:r>
      <w:r w:rsidRPr="003420F6">
        <w:rPr>
          <w:rStyle w:val="afff2"/>
        </w:rPr>
        <w:t>should not</w:t>
      </w:r>
      <w:r>
        <w:t xml:space="preserve"> share the same </w:t>
      </w:r>
      <w:r w:rsidRPr="00285E6D">
        <w:rPr>
          <w:b/>
        </w:rPr>
        <w:t>host_id</w:t>
      </w:r>
      <w:r w:rsidRPr="007C6173">
        <w:t>.</w:t>
      </w:r>
    </w:p>
    <w:p w:rsidR="002E2C1B" w:rsidRDefault="002E2C1B" w:rsidP="002E2C1B">
      <w:pPr>
        <w:pStyle w:val="DDNbodytext1"/>
        <w:numPr>
          <w:ilvl w:val="1"/>
          <w:numId w:val="43"/>
        </w:numPr>
        <w:rPr>
          <w:b/>
        </w:rPr>
      </w:pPr>
      <w:r>
        <w:rPr>
          <w:b/>
        </w:rPr>
        <w:t>hostname</w:t>
      </w:r>
      <w:r>
        <w:rPr>
          <w:rFonts w:hint="eastAsia"/>
          <w:b/>
          <w:lang w:eastAsia="zh-CN"/>
        </w:rPr>
        <w:t xml:space="preserve"> </w:t>
      </w:r>
      <w:r>
        <w:t>— The host name to use when connecting to the host using SSH.</w:t>
      </w:r>
    </w:p>
    <w:p w:rsidR="002E2C1B" w:rsidRPr="009A2A24" w:rsidRDefault="002E2C1B" w:rsidP="002E2C1B">
      <w:pPr>
        <w:pStyle w:val="DDNbodytext1"/>
        <w:numPr>
          <w:ilvl w:val="1"/>
          <w:numId w:val="43"/>
        </w:numPr>
        <w:rPr>
          <w:b/>
        </w:rPr>
      </w:pPr>
      <w:r w:rsidRPr="009A2A24">
        <w:rPr>
          <w:b/>
        </w:rPr>
        <w:t>ssh_identity_file</w:t>
      </w:r>
      <w:r>
        <w:rPr>
          <w:rFonts w:hint="eastAsia"/>
          <w:b/>
          <w:lang w:eastAsia="zh-CN"/>
        </w:rPr>
        <w:t xml:space="preserve"> </w:t>
      </w:r>
      <w:r>
        <w:t xml:space="preserve">— The SSH </w:t>
      </w:r>
      <w:r w:rsidRPr="009A2A24">
        <w:rPr>
          <w:spacing w:val="-3"/>
        </w:rPr>
        <w:t xml:space="preserve">key </w:t>
      </w:r>
      <w:r>
        <w:t xml:space="preserve">file used for connecting to the host. The parameter </w:t>
      </w:r>
      <w:r w:rsidRPr="009A2A24">
        <w:rPr>
          <w:b/>
        </w:rPr>
        <w:t>ssh_identity_file</w:t>
      </w:r>
      <w:r w:rsidRPr="00285E6D">
        <w:t xml:space="preserve"> can be omitted if the default SSH identity file works</w:t>
      </w:r>
      <w:r w:rsidRPr="007C6173">
        <w:t>.</w:t>
      </w:r>
    </w:p>
    <w:p w:rsidR="002E2C1B" w:rsidRPr="00A83CFE" w:rsidRDefault="002E2C1B" w:rsidP="002E2C1B">
      <w:pPr>
        <w:pStyle w:val="DDNNote-1"/>
        <w:spacing w:before="240"/>
        <w:ind w:firstLine="0"/>
      </w:pPr>
      <w:r w:rsidRPr="00800E8E">
        <w:rPr>
          <w:rStyle w:val="DDNnote1"/>
        </w:rPr>
        <w:t>Note:</w:t>
      </w:r>
      <w:r w:rsidRPr="00800E8E">
        <w:rPr>
          <w:rStyle w:val="DDNnote1"/>
        </w:rPr>
        <w:tab/>
      </w:r>
      <w:r w:rsidRPr="007C6173">
        <w:rPr>
          <w:b/>
        </w:rPr>
        <w:t>host_id</w:t>
      </w:r>
      <w:r w:rsidRPr="007C6173">
        <w:t xml:space="preserve"> and </w:t>
      </w:r>
      <w:r w:rsidRPr="007C6173">
        <w:rPr>
          <w:b/>
        </w:rPr>
        <w:t>hostname</w:t>
      </w:r>
      <w:r w:rsidRPr="007C6173">
        <w:t xml:space="preserve"> c</w:t>
      </w:r>
      <w:r>
        <w:t>an</w:t>
      </w:r>
      <w:r w:rsidRPr="007C6173">
        <w:t xml:space="preserve"> be different for a host, because there c</w:t>
      </w:r>
      <w:r>
        <w:t>an</w:t>
      </w:r>
      <w:r w:rsidRPr="007C6173">
        <w:t xml:space="preserve"> be multiple ways to connect to the same host.</w:t>
      </w:r>
    </w:p>
    <w:p w:rsidR="002E2C1B" w:rsidRPr="004D455F" w:rsidRDefault="002E2C1B" w:rsidP="002E2C1B">
      <w:pPr>
        <w:pStyle w:val="DDNbodytext1"/>
        <w:numPr>
          <w:ilvl w:val="0"/>
          <w:numId w:val="43"/>
        </w:numPr>
        <w:rPr>
          <w:b/>
        </w:rPr>
      </w:pPr>
      <w:r w:rsidRPr="00F763E3">
        <w:t>In the section</w:t>
      </w:r>
      <w:r>
        <w:rPr>
          <w:rFonts w:hint="eastAsia"/>
          <w:lang w:eastAsia="zh-CN"/>
        </w:rPr>
        <w:t xml:space="preserve"> </w:t>
      </w:r>
      <w:r w:rsidRPr="004D455F">
        <w:rPr>
          <w:b/>
        </w:rPr>
        <w:t>client_hosts</w:t>
      </w:r>
      <w:r>
        <w:t xml:space="preserve">, specify information about all of the hosts where </w:t>
      </w:r>
      <w:r w:rsidRPr="00F763E3">
        <w:t xml:space="preserve">ESMON </w:t>
      </w:r>
      <w:r>
        <w:t xml:space="preserve">client packages should </w:t>
      </w:r>
      <w:r>
        <w:rPr>
          <w:spacing w:val="1"/>
        </w:rPr>
        <w:t xml:space="preserve">be </w:t>
      </w:r>
      <w:r>
        <w:t>installed</w:t>
      </w:r>
      <w:r w:rsidR="00AE33CE">
        <w:rPr>
          <w:rFonts w:hint="eastAsia"/>
          <w:lang w:eastAsia="zh-CN"/>
        </w:rPr>
        <w:t xml:space="preserve"> </w:t>
      </w:r>
      <w:r>
        <w:t>and</w:t>
      </w:r>
      <w:r w:rsidR="00AE33CE">
        <w:rPr>
          <w:rFonts w:hint="eastAsia"/>
          <w:lang w:eastAsia="zh-CN"/>
        </w:rPr>
        <w:t xml:space="preserve"> </w:t>
      </w:r>
      <w:r>
        <w:t>configured:</w:t>
      </w:r>
    </w:p>
    <w:p w:rsidR="002E2C1B" w:rsidRPr="004D455F" w:rsidRDefault="002E2C1B" w:rsidP="002E2C1B">
      <w:pPr>
        <w:pStyle w:val="DDNbodytext1"/>
        <w:numPr>
          <w:ilvl w:val="1"/>
          <w:numId w:val="43"/>
        </w:numPr>
        <w:rPr>
          <w:b/>
        </w:rPr>
      </w:pPr>
      <w:r>
        <w:rPr>
          <w:b/>
        </w:rPr>
        <w:t>host_id</w:t>
      </w:r>
      <w:r>
        <w:rPr>
          <w:rFonts w:hint="eastAsia"/>
          <w:b/>
          <w:lang w:eastAsia="zh-CN"/>
        </w:rPr>
        <w:t xml:space="preserve"> </w:t>
      </w:r>
      <w:r>
        <w:t xml:space="preserve">— The unique ID of the host. </w:t>
      </w:r>
      <w:r>
        <w:rPr>
          <w:spacing w:val="-8"/>
        </w:rPr>
        <w:t xml:space="preserve">Two </w:t>
      </w:r>
      <w:r>
        <w:t xml:space="preserve">hosts should not share the same </w:t>
      </w:r>
      <w:r w:rsidRPr="00285E6D">
        <w:rPr>
          <w:b/>
        </w:rPr>
        <w:t>host_id</w:t>
      </w:r>
      <w:r w:rsidRPr="007C6173">
        <w:t>.</w:t>
      </w:r>
    </w:p>
    <w:p w:rsidR="002E2C1B" w:rsidRPr="004D455F" w:rsidRDefault="002E2C1B" w:rsidP="002E2C1B">
      <w:pPr>
        <w:pStyle w:val="DDNbodytext1"/>
        <w:numPr>
          <w:ilvl w:val="1"/>
          <w:numId w:val="43"/>
        </w:numPr>
        <w:rPr>
          <w:b/>
        </w:rPr>
      </w:pPr>
      <w:r w:rsidRPr="00F763E3">
        <w:rPr>
          <w:b/>
        </w:rPr>
        <w:t>lustre_oss</w:t>
      </w:r>
      <w:r>
        <w:rPr>
          <w:rFonts w:hint="eastAsia"/>
          <w:b/>
          <w:lang w:eastAsia="zh-CN"/>
        </w:rPr>
        <w:t xml:space="preserve"> </w:t>
      </w:r>
      <w:r>
        <w:t>—</w:t>
      </w:r>
      <w:r>
        <w:rPr>
          <w:rFonts w:hint="eastAsia"/>
          <w:lang w:eastAsia="zh-CN"/>
        </w:rPr>
        <w:t xml:space="preserve"> </w:t>
      </w:r>
      <w:r>
        <w:t>Define</w:t>
      </w:r>
      <w:r>
        <w:rPr>
          <w:rFonts w:hint="eastAsia"/>
          <w:lang w:eastAsia="zh-CN"/>
        </w:rPr>
        <w:t xml:space="preserve"> </w:t>
      </w:r>
      <w:r>
        <w:t>whether</w:t>
      </w:r>
      <w:r>
        <w:rPr>
          <w:rFonts w:hint="eastAsia"/>
          <w:lang w:eastAsia="zh-CN"/>
        </w:rPr>
        <w:t xml:space="preserve"> </w:t>
      </w:r>
      <w:r>
        <w:t>to</w:t>
      </w:r>
      <w:r>
        <w:rPr>
          <w:rFonts w:hint="eastAsia"/>
          <w:lang w:eastAsia="zh-CN"/>
        </w:rPr>
        <w:t xml:space="preserve"> </w:t>
      </w:r>
      <w:r>
        <w:t>enable (</w:t>
      </w:r>
      <w:r w:rsidRPr="0016779C">
        <w:rPr>
          <w:b/>
        </w:rPr>
        <w:t>true</w:t>
      </w:r>
      <w:r>
        <w:t>) or disable (</w:t>
      </w:r>
      <w:r w:rsidRPr="0016779C">
        <w:rPr>
          <w:b/>
        </w:rPr>
        <w:t>false</w:t>
      </w:r>
      <w:r>
        <w:t>)metrics</w:t>
      </w:r>
      <w:r>
        <w:rPr>
          <w:rFonts w:hint="eastAsia"/>
          <w:lang w:eastAsia="zh-CN"/>
        </w:rPr>
        <w:t xml:space="preserve"> </w:t>
      </w:r>
      <w:r>
        <w:t>collection of</w:t>
      </w:r>
      <w:r>
        <w:rPr>
          <w:rFonts w:hint="eastAsia"/>
          <w:lang w:eastAsia="zh-CN"/>
        </w:rPr>
        <w:t xml:space="preserve"> </w:t>
      </w:r>
      <w:r>
        <w:t>Lustre</w:t>
      </w:r>
      <w:r>
        <w:rPr>
          <w:rFonts w:hint="eastAsia"/>
          <w:lang w:eastAsia="zh-CN"/>
        </w:rPr>
        <w:t xml:space="preserve"> </w:t>
      </w:r>
      <w:r>
        <w:t>OSS.</w:t>
      </w:r>
    </w:p>
    <w:p w:rsidR="002E2C1B" w:rsidRPr="004D455F" w:rsidRDefault="002E2C1B" w:rsidP="002E2C1B">
      <w:pPr>
        <w:pStyle w:val="DDNbodytext1"/>
        <w:numPr>
          <w:ilvl w:val="1"/>
          <w:numId w:val="43"/>
        </w:numPr>
        <w:rPr>
          <w:b/>
        </w:rPr>
      </w:pPr>
      <w:r w:rsidRPr="00F763E3">
        <w:rPr>
          <w:b/>
        </w:rPr>
        <w:t>lustre_mds</w:t>
      </w:r>
      <w:r>
        <w:rPr>
          <w:rFonts w:hint="eastAsia"/>
          <w:b/>
          <w:lang w:eastAsia="zh-CN"/>
        </w:rPr>
        <w:t xml:space="preserve"> </w:t>
      </w:r>
      <w:r>
        <w:t>—</w:t>
      </w:r>
      <w:r>
        <w:rPr>
          <w:rFonts w:hint="eastAsia"/>
          <w:lang w:eastAsia="zh-CN"/>
        </w:rPr>
        <w:t xml:space="preserve"> </w:t>
      </w:r>
      <w:r>
        <w:t>Define</w:t>
      </w:r>
      <w:r>
        <w:rPr>
          <w:rFonts w:hint="eastAsia"/>
          <w:lang w:eastAsia="zh-CN"/>
        </w:rPr>
        <w:t xml:space="preserve"> </w:t>
      </w:r>
      <w:r>
        <w:t>whether</w:t>
      </w:r>
      <w:r>
        <w:rPr>
          <w:rFonts w:hint="eastAsia"/>
          <w:lang w:eastAsia="zh-CN"/>
        </w:rPr>
        <w:t xml:space="preserve"> </w:t>
      </w:r>
      <w:r>
        <w:t>to</w:t>
      </w:r>
      <w:r>
        <w:rPr>
          <w:rFonts w:hint="eastAsia"/>
          <w:lang w:eastAsia="zh-CN"/>
        </w:rPr>
        <w:t xml:space="preserve"> </w:t>
      </w:r>
      <w:r>
        <w:t>enable (</w:t>
      </w:r>
      <w:r w:rsidRPr="0016779C">
        <w:rPr>
          <w:b/>
        </w:rPr>
        <w:t>true</w:t>
      </w:r>
      <w:r>
        <w:t>) or disable (</w:t>
      </w:r>
      <w:r w:rsidRPr="0016779C">
        <w:rPr>
          <w:b/>
        </w:rPr>
        <w:t>false</w:t>
      </w:r>
      <w:r>
        <w:t>)metrics</w:t>
      </w:r>
      <w:r>
        <w:rPr>
          <w:rFonts w:hint="eastAsia"/>
          <w:lang w:eastAsia="zh-CN"/>
        </w:rPr>
        <w:t xml:space="preserve"> </w:t>
      </w:r>
      <w:r>
        <w:t>collection of</w:t>
      </w:r>
      <w:r>
        <w:rPr>
          <w:rFonts w:hint="eastAsia"/>
          <w:lang w:eastAsia="zh-CN"/>
        </w:rPr>
        <w:t xml:space="preserve"> </w:t>
      </w:r>
      <w:r>
        <w:t>Lustre</w:t>
      </w:r>
      <w:r>
        <w:rPr>
          <w:rFonts w:hint="eastAsia"/>
          <w:lang w:eastAsia="zh-CN"/>
        </w:rPr>
        <w:t xml:space="preserve"> </w:t>
      </w:r>
      <w:r>
        <w:t>MDS.</w:t>
      </w:r>
    </w:p>
    <w:p w:rsidR="002E2C1B" w:rsidRDefault="002E2C1B" w:rsidP="002E2C1B">
      <w:pPr>
        <w:pStyle w:val="DDNbodytext1"/>
        <w:numPr>
          <w:ilvl w:val="1"/>
          <w:numId w:val="43"/>
        </w:numPr>
        <w:rPr>
          <w:b/>
        </w:rPr>
      </w:pPr>
      <w:r w:rsidRPr="00F763E3">
        <w:rPr>
          <w:b/>
        </w:rPr>
        <w:t>ime</w:t>
      </w:r>
      <w:r>
        <w:rPr>
          <w:rFonts w:hint="eastAsia"/>
          <w:b/>
          <w:lang w:eastAsia="zh-CN"/>
        </w:rPr>
        <w:t xml:space="preserve"> </w:t>
      </w:r>
      <w:r>
        <w:t>—Define whether to enable (</w:t>
      </w:r>
      <w:r w:rsidRPr="0016779C">
        <w:rPr>
          <w:b/>
        </w:rPr>
        <w:t>true</w:t>
      </w:r>
      <w:r>
        <w:t>) or disable (</w:t>
      </w:r>
      <w:r w:rsidRPr="0016779C">
        <w:rPr>
          <w:b/>
        </w:rPr>
        <w:t>false</w:t>
      </w:r>
      <w:r>
        <w:t xml:space="preserve">) metrics collection of </w:t>
      </w:r>
      <w:r w:rsidRPr="0016779C">
        <w:t>DDN IME</w:t>
      </w:r>
      <w:r>
        <w:t>.</w:t>
      </w:r>
    </w:p>
    <w:p w:rsidR="002E2C1B" w:rsidRPr="004D455F" w:rsidRDefault="002E2C1B" w:rsidP="002E2C1B">
      <w:pPr>
        <w:pStyle w:val="DDNbodytext1"/>
        <w:numPr>
          <w:ilvl w:val="0"/>
          <w:numId w:val="43"/>
        </w:numPr>
        <w:rPr>
          <w:b/>
        </w:rPr>
      </w:pPr>
      <w:r w:rsidRPr="00F763E3">
        <w:lastRenderedPageBreak/>
        <w:t>In the section</w:t>
      </w:r>
      <w:r w:rsidR="00AE33CE">
        <w:rPr>
          <w:rFonts w:hint="eastAsia"/>
          <w:lang w:eastAsia="zh-CN"/>
        </w:rPr>
        <w:t xml:space="preserve"> </w:t>
      </w:r>
      <w:r>
        <w:rPr>
          <w:b/>
        </w:rPr>
        <w:t>server</w:t>
      </w:r>
      <w:r w:rsidRPr="004D455F">
        <w:rPr>
          <w:b/>
        </w:rPr>
        <w:t>_hosts</w:t>
      </w:r>
      <w:r>
        <w:t xml:space="preserve">, specify information about all of the hosts where </w:t>
      </w:r>
      <w:r w:rsidRPr="00F763E3">
        <w:t xml:space="preserve">ESMON </w:t>
      </w:r>
      <w:r>
        <w:t xml:space="preserve">server packages should </w:t>
      </w:r>
      <w:r>
        <w:rPr>
          <w:spacing w:val="1"/>
        </w:rPr>
        <w:t xml:space="preserve">be </w:t>
      </w:r>
      <w:r>
        <w:t>installed</w:t>
      </w:r>
      <w:r w:rsidR="00AE33CE">
        <w:rPr>
          <w:rFonts w:hint="eastAsia"/>
          <w:lang w:eastAsia="zh-CN"/>
        </w:rPr>
        <w:t xml:space="preserve"> </w:t>
      </w:r>
      <w:r>
        <w:t>and</w:t>
      </w:r>
      <w:r w:rsidR="00AE33CE">
        <w:rPr>
          <w:rFonts w:hint="eastAsia"/>
          <w:lang w:eastAsia="zh-CN"/>
        </w:rPr>
        <w:t xml:space="preserve"> </w:t>
      </w:r>
      <w:r>
        <w:t>configured:</w:t>
      </w:r>
    </w:p>
    <w:p w:rsidR="002E2C1B" w:rsidRPr="004D455F" w:rsidRDefault="002E2C1B" w:rsidP="002E2C1B">
      <w:pPr>
        <w:pStyle w:val="DDNbodytext1"/>
        <w:numPr>
          <w:ilvl w:val="1"/>
          <w:numId w:val="43"/>
        </w:numPr>
        <w:rPr>
          <w:b/>
        </w:rPr>
      </w:pPr>
      <w:r>
        <w:rPr>
          <w:b/>
        </w:rPr>
        <w:t>host_id</w:t>
      </w:r>
      <w:r>
        <w:rPr>
          <w:rFonts w:hint="eastAsia"/>
          <w:b/>
          <w:lang w:eastAsia="zh-CN"/>
        </w:rPr>
        <w:t xml:space="preserve"> </w:t>
      </w:r>
      <w:r>
        <w:t>— The unique ID of the host.</w:t>
      </w:r>
    </w:p>
    <w:p w:rsidR="002E2C1B" w:rsidRDefault="002E2C1B" w:rsidP="002E2C1B">
      <w:pPr>
        <w:pStyle w:val="DDNbodytext1"/>
        <w:numPr>
          <w:ilvl w:val="1"/>
          <w:numId w:val="43"/>
        </w:numPr>
        <w:rPr>
          <w:b/>
        </w:rPr>
      </w:pPr>
      <w:r w:rsidRPr="009779F4">
        <w:rPr>
          <w:b/>
        </w:rPr>
        <w:t>drop_database</w:t>
      </w:r>
      <w:r w:rsidRPr="009779F4">
        <w:t xml:space="preserve"> — If the parameter is set to </w:t>
      </w:r>
      <w:r w:rsidRPr="009779F4">
        <w:rPr>
          <w:b/>
        </w:rPr>
        <w:t>true</w:t>
      </w:r>
      <w:r w:rsidRPr="009779F4">
        <w:t>, the ESMON database in Influxdb will be dropped.</w:t>
      </w:r>
      <w:r w:rsidRPr="009779F4">
        <w:rPr>
          <w:rFonts w:hint="eastAsia"/>
          <w:lang w:eastAsia="zh-CN"/>
        </w:rPr>
        <w:t xml:space="preserve"> If </w:t>
      </w:r>
      <w:r w:rsidRPr="009779F4">
        <w:t>the parameter is set to</w:t>
      </w:r>
      <w:r w:rsidRPr="009779F4">
        <w:rPr>
          <w:rFonts w:hint="eastAsia"/>
          <w:lang w:eastAsia="zh-CN"/>
        </w:rPr>
        <w:t xml:space="preserve"> </w:t>
      </w:r>
      <w:r w:rsidRPr="009779F4">
        <w:rPr>
          <w:b/>
        </w:rPr>
        <w:t>false</w:t>
      </w:r>
      <w:r w:rsidRPr="009779F4">
        <w:t>, the ESMON database in Influxdb</w:t>
      </w:r>
      <w:r w:rsidRPr="009779F4">
        <w:rPr>
          <w:rFonts w:hint="eastAsia"/>
          <w:lang w:eastAsia="zh-CN"/>
        </w:rPr>
        <w:t xml:space="preserve"> will be kept as it is.</w:t>
      </w:r>
    </w:p>
    <w:p w:rsidR="002E2C1B" w:rsidRPr="009779F4" w:rsidRDefault="002E2C1B" w:rsidP="002E2C1B">
      <w:pPr>
        <w:pStyle w:val="DDNbodytext1"/>
        <w:numPr>
          <w:ilvl w:val="1"/>
          <w:numId w:val="43"/>
        </w:numPr>
        <w:rPr>
          <w:b/>
        </w:rPr>
      </w:pPr>
      <w:r w:rsidRPr="009779F4">
        <w:rPr>
          <w:b/>
        </w:rPr>
        <w:t>erase_influxdb</w:t>
      </w:r>
      <w:r w:rsidRPr="009779F4">
        <w:t xml:space="preserve"> — If the parameter is enabled (set to </w:t>
      </w:r>
      <w:r w:rsidRPr="009779F4">
        <w:rPr>
          <w:b/>
        </w:rPr>
        <w:t>true</w:t>
      </w:r>
      <w:r w:rsidRPr="009779F4">
        <w:t xml:space="preserve">), all the data and metadata of Influxdb will be completely erased. By enabling </w:t>
      </w:r>
      <w:r w:rsidRPr="009779F4">
        <w:rPr>
          <w:b/>
        </w:rPr>
        <w:t>erase_influxdb</w:t>
      </w:r>
      <w:r w:rsidRPr="009779F4">
        <w:t>, some corruption problems of Influxdb could be fixed.</w:t>
      </w:r>
      <w:r w:rsidRPr="009779F4">
        <w:rPr>
          <w:rFonts w:hint="eastAsia"/>
          <w:lang w:eastAsia="zh-CN"/>
        </w:rPr>
        <w:t xml:space="preserve"> If </w:t>
      </w:r>
      <w:r w:rsidRPr="009779F4">
        <w:t xml:space="preserve">the parameter is </w:t>
      </w:r>
      <w:r w:rsidRPr="009779F4">
        <w:rPr>
          <w:rFonts w:hint="eastAsia"/>
          <w:lang w:eastAsia="zh-CN"/>
        </w:rPr>
        <w:t>disabled</w:t>
      </w:r>
      <w:r w:rsidRPr="009779F4">
        <w:t xml:space="preserve"> (set to </w:t>
      </w:r>
      <w:r w:rsidRPr="009779F4">
        <w:rPr>
          <w:rFonts w:hint="eastAsia"/>
          <w:b/>
          <w:lang w:eastAsia="zh-CN"/>
        </w:rPr>
        <w:t>false</w:t>
      </w:r>
      <w:r w:rsidRPr="009779F4">
        <w:t>), the data and metadata of Influxdb will</w:t>
      </w:r>
      <w:r w:rsidRPr="009779F4">
        <w:rPr>
          <w:rFonts w:hint="eastAsia"/>
          <w:lang w:eastAsia="zh-CN"/>
        </w:rPr>
        <w:t xml:space="preserve"> not</w:t>
      </w:r>
      <w:r w:rsidRPr="009779F4">
        <w:t xml:space="preserve"> be completely erased.</w:t>
      </w:r>
    </w:p>
    <w:p w:rsidR="002E2C1B" w:rsidRPr="00A83CFE" w:rsidRDefault="002E2C1B" w:rsidP="002E2C1B">
      <w:pPr>
        <w:pStyle w:val="DDNImportant-1"/>
        <w:ind w:left="3025"/>
      </w:pPr>
      <w:r w:rsidRPr="009779F4">
        <w:rPr>
          <w:b/>
        </w:rPr>
        <w:t>Important:</w:t>
      </w:r>
      <w:r w:rsidRPr="009779F4">
        <w:rPr>
          <w:b/>
        </w:rPr>
        <w:tab/>
        <w:t>erase_influxdb</w:t>
      </w:r>
      <w:r w:rsidRPr="009779F4">
        <w:t xml:space="preserve"> and </w:t>
      </w:r>
      <w:r w:rsidRPr="009779F4">
        <w:rPr>
          <w:b/>
        </w:rPr>
        <w:t>drop_database</w:t>
      </w:r>
      <w:r w:rsidRPr="009779F4">
        <w:rPr>
          <w:rFonts w:eastAsiaTheme="minorEastAsia" w:hint="eastAsia"/>
          <w:b/>
          <w:lang w:eastAsia="zh-CN"/>
        </w:rPr>
        <w:t xml:space="preserve"> </w:t>
      </w:r>
      <w:r w:rsidRPr="009779F4">
        <w:t>should only be enabled when the data</w:t>
      </w:r>
      <w:r w:rsidRPr="009779F4">
        <w:rPr>
          <w:rFonts w:eastAsiaTheme="minorEastAsia" w:hint="eastAsia"/>
          <w:lang w:eastAsia="zh-CN"/>
        </w:rPr>
        <w:t xml:space="preserve"> or metadata</w:t>
      </w:r>
      <w:r w:rsidRPr="009779F4">
        <w:t xml:space="preserve"> in Influxdb is not needed anymore.</w:t>
      </w:r>
    </w:p>
    <w:p w:rsidR="002E2C1B" w:rsidRDefault="002E2C1B" w:rsidP="002E2C1B">
      <w:pPr>
        <w:pStyle w:val="DDNbodytext1"/>
      </w:pPr>
      <w:r>
        <w:t>Below</w:t>
      </w:r>
      <w:r w:rsidRPr="008F642F">
        <w:t xml:space="preserve"> is an example</w:t>
      </w:r>
      <w:r>
        <w:t xml:space="preserve"> of </w:t>
      </w:r>
      <w:r w:rsidRPr="008F642F">
        <w:rPr>
          <w:rStyle w:val="DDNFilepath"/>
        </w:rPr>
        <w:t>/etc/esmon_install.conf</w:t>
      </w:r>
      <w:r w:rsidRPr="008F642F">
        <w:t>:</w:t>
      </w:r>
    </w:p>
    <w:p w:rsidR="002E2C1B" w:rsidRDefault="002E2C1B" w:rsidP="002E2C1B">
      <w:pPr>
        <w:pStyle w:val="DDNExample"/>
        <w:keepNext/>
        <w:pBdr>
          <w:top w:val="single" w:sz="4" w:space="6" w:color="auto"/>
        </w:pBdr>
        <w:spacing w:before="240"/>
        <w:ind w:left="720"/>
        <w:rPr>
          <w:rStyle w:val="afffb"/>
          <w:rFonts w:ascii="ITCCentury Book" w:hAnsi="ITCCentury Book"/>
          <w:sz w:val="20"/>
        </w:rPr>
      </w:pPr>
      <w:r>
        <w:rPr>
          <w:rStyle w:val="afffb"/>
          <w:rFonts w:ascii="ITCCentury Book" w:hAnsi="ITCCentury Book"/>
          <w:sz w:val="20"/>
        </w:rPr>
        <w:t>Example:</w:t>
      </w:r>
    </w:p>
    <w:p w:rsidR="002E2C1B" w:rsidRPr="008F642F" w:rsidRDefault="002E2C1B" w:rsidP="002E2C1B">
      <w:pPr>
        <w:pStyle w:val="DDNExample"/>
        <w:keepNext/>
        <w:pBdr>
          <w:top w:val="single" w:sz="4" w:space="6" w:color="auto"/>
        </w:pBdr>
        <w:spacing w:before="240"/>
        <w:ind w:left="720"/>
      </w:pPr>
    </w:p>
    <w:p w:rsidR="002E2C1B" w:rsidRPr="008F642F" w:rsidRDefault="002E2C1B" w:rsidP="002E2C1B">
      <w:pPr>
        <w:pStyle w:val="DDNExample"/>
        <w:keepNext/>
        <w:pBdr>
          <w:top w:val="single" w:sz="4" w:space="6" w:color="auto"/>
        </w:pBdr>
        <w:spacing w:before="240"/>
        <w:ind w:left="720"/>
      </w:pPr>
      <w:r w:rsidRPr="008F642F">
        <w:t>iso_path:   /work/ISOs/esmon.iso</w:t>
      </w:r>
      <w:r w:rsidRPr="008F642F">
        <w:tab/>
      </w:r>
    </w:p>
    <w:p w:rsidR="002E2C1B" w:rsidRDefault="002E2C1B" w:rsidP="002E2C1B">
      <w:pPr>
        <w:pStyle w:val="DDNExample"/>
        <w:keepNext/>
        <w:pBdr>
          <w:top w:val="single" w:sz="4" w:space="6" w:color="auto"/>
        </w:pBdr>
        <w:spacing w:before="240"/>
        <w:ind w:left="720"/>
      </w:pPr>
      <w:r w:rsidRPr="008F642F">
        <w:t>ssh_hosts:</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Monitoring-Server</w:t>
      </w:r>
      <w:r w:rsidRPr="008F642F">
        <w:tab/>
      </w:r>
    </w:p>
    <w:p w:rsidR="002E2C1B" w:rsidRDefault="002E2C1B" w:rsidP="002E2C1B">
      <w:pPr>
        <w:pStyle w:val="DDNExample"/>
        <w:pBdr>
          <w:top w:val="single" w:sz="4" w:space="6" w:color="auto"/>
        </w:pBdr>
        <w:spacing w:before="240"/>
        <w:ind w:left="720"/>
      </w:pPr>
      <w:r w:rsidRPr="008F642F">
        <w:t>hostname: Monitoring-Server</w:t>
      </w:r>
      <w:r w:rsidRPr="008F642F">
        <w:tab/>
      </w:r>
    </w:p>
    <w:p w:rsidR="002E2C1B" w:rsidRPr="008F642F" w:rsidRDefault="002E2C1B" w:rsidP="002E2C1B">
      <w:pPr>
        <w:pStyle w:val="DDNExample"/>
        <w:pBdr>
          <w:top w:val="single" w:sz="4" w:space="6" w:color="auto"/>
        </w:pBdr>
        <w:spacing w:before="240"/>
        <w:ind w:left="720"/>
      </w:pPr>
      <w:r w:rsidRPr="008F642F">
        <w:t>ssh_identity_file:  /root/.ssh/id_rsa</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Monitoring-Client1</w:t>
      </w:r>
    </w:p>
    <w:p w:rsidR="002E2C1B" w:rsidRDefault="002E2C1B" w:rsidP="002E2C1B">
      <w:pPr>
        <w:pStyle w:val="DDNExample"/>
        <w:pBdr>
          <w:top w:val="single" w:sz="4" w:space="6" w:color="auto"/>
        </w:pBdr>
        <w:spacing w:before="240"/>
        <w:ind w:left="720"/>
      </w:pPr>
      <w:r w:rsidRPr="008F642F">
        <w:t>hostname: Monitoring-Client1</w:t>
      </w:r>
    </w:p>
    <w:p w:rsidR="002E2C1B" w:rsidRPr="008F642F" w:rsidRDefault="002E2C1B" w:rsidP="002E2C1B">
      <w:pPr>
        <w:pStyle w:val="DDNExample"/>
        <w:pBdr>
          <w:top w:val="single" w:sz="4" w:space="6" w:color="auto"/>
        </w:pBdr>
        <w:spacing w:before="240"/>
        <w:ind w:left="720"/>
      </w:pPr>
      <w:r>
        <w:t xml:space="preserve">ssh_identity_file:  </w:t>
      </w:r>
      <w:r w:rsidRPr="008F642F">
        <w:t>/root/.ssh/id_rsa</w:t>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rsidRPr="008F642F">
        <w:t xml:space="preserve">hostname: Monitoring-Client2 </w:t>
      </w:r>
    </w:p>
    <w:p w:rsidR="002E2C1B" w:rsidRPr="008F642F" w:rsidRDefault="002E2C1B" w:rsidP="002E2C1B">
      <w:pPr>
        <w:pStyle w:val="DDNExample"/>
        <w:pBdr>
          <w:top w:val="single" w:sz="4" w:space="6" w:color="auto"/>
        </w:pBdr>
        <w:spacing w:before="240"/>
        <w:ind w:left="720"/>
      </w:pPr>
      <w:r w:rsidRPr="008F642F">
        <w:t>ssh_identity_file: /root/.ssh/id_rsa</w:t>
      </w:r>
    </w:p>
    <w:p w:rsidR="002E2C1B" w:rsidRPr="008F642F" w:rsidRDefault="002E2C1B" w:rsidP="002E2C1B">
      <w:pPr>
        <w:pStyle w:val="DDNExample"/>
        <w:pBdr>
          <w:top w:val="single" w:sz="4" w:space="6" w:color="auto"/>
        </w:pBdr>
        <w:spacing w:before="240"/>
        <w:ind w:left="720"/>
      </w:pPr>
      <w:r w:rsidRPr="008F642F">
        <w:t>client_hosts:</w:t>
      </w:r>
      <w:r w:rsidRPr="008F642F">
        <w:tab/>
      </w:r>
      <w:r>
        <w:tab/>
      </w:r>
      <w:r>
        <w:tab/>
      </w:r>
      <w:r>
        <w:tab/>
      </w:r>
    </w:p>
    <w:p w:rsidR="002E2C1B" w:rsidRPr="008F642F" w:rsidRDefault="002E2C1B" w:rsidP="002E2C1B">
      <w:pPr>
        <w:pStyle w:val="DDNExample"/>
        <w:pBdr>
          <w:top w:val="single" w:sz="4" w:space="6" w:color="auto"/>
        </w:pBdr>
        <w:spacing w:before="240"/>
        <w:ind w:left="720"/>
      </w:pPr>
      <w:r>
        <w:t xml:space="preserve">- </w:t>
      </w:r>
      <w:r w:rsidRPr="008F642F">
        <w:t>host_id:  Monitoring-Client1</w:t>
      </w:r>
      <w:r w:rsidRPr="008F642F">
        <w:tab/>
      </w:r>
    </w:p>
    <w:p w:rsidR="002E2C1B" w:rsidRPr="008F642F" w:rsidRDefault="002E2C1B" w:rsidP="002E2C1B">
      <w:pPr>
        <w:pStyle w:val="DDNExample"/>
        <w:pBdr>
          <w:top w:val="single" w:sz="4" w:space="6" w:color="auto"/>
        </w:pBdr>
        <w:spacing w:before="240"/>
        <w:ind w:left="720"/>
      </w:pPr>
      <w:r w:rsidRPr="008F642F">
        <w:t>lustre_oss:  true</w:t>
      </w:r>
      <w:r w:rsidRPr="008F642F">
        <w:tab/>
      </w:r>
    </w:p>
    <w:p w:rsidR="002E2C1B" w:rsidRPr="008F642F" w:rsidRDefault="002E2C1B" w:rsidP="002E2C1B">
      <w:pPr>
        <w:pStyle w:val="DDNExample"/>
        <w:pBdr>
          <w:top w:val="single" w:sz="4" w:space="6" w:color="auto"/>
        </w:pBdr>
        <w:spacing w:before="240"/>
        <w:ind w:left="720"/>
      </w:pPr>
      <w:r w:rsidRPr="008F642F">
        <w:t>lustre_mds:  true</w:t>
      </w:r>
      <w:r w:rsidRPr="008F642F">
        <w:tab/>
      </w:r>
    </w:p>
    <w:p w:rsidR="002E2C1B" w:rsidRPr="008F642F" w:rsidRDefault="002E2C1B" w:rsidP="002E2C1B">
      <w:pPr>
        <w:pStyle w:val="DDNExample"/>
        <w:pBdr>
          <w:top w:val="single" w:sz="4" w:space="6" w:color="auto"/>
        </w:pBdr>
        <w:spacing w:before="240"/>
        <w:ind w:left="720"/>
      </w:pPr>
      <w:r w:rsidRPr="008F642F">
        <w:t>ime:  false</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t xml:space="preserve"> lustre_oss: </w:t>
      </w:r>
      <w:r w:rsidRPr="008F642F">
        <w:t>false</w:t>
      </w:r>
    </w:p>
    <w:p w:rsidR="002E2C1B" w:rsidRPr="008F642F" w:rsidRDefault="002E2C1B" w:rsidP="002E2C1B">
      <w:pPr>
        <w:pStyle w:val="DDNExample"/>
        <w:pBdr>
          <w:top w:val="single" w:sz="4" w:space="6" w:color="auto"/>
        </w:pBdr>
        <w:spacing w:before="240"/>
        <w:ind w:left="720"/>
      </w:pPr>
      <w:r w:rsidRPr="008F642F">
        <w:t>lustre_mds: true</w:t>
      </w:r>
    </w:p>
    <w:p w:rsidR="002E2C1B" w:rsidRDefault="002E2C1B" w:rsidP="002E2C1B">
      <w:pPr>
        <w:pStyle w:val="DDNExample"/>
        <w:pBdr>
          <w:top w:val="single" w:sz="4" w:space="6" w:color="auto"/>
        </w:pBdr>
        <w:spacing w:before="240"/>
        <w:ind w:left="720"/>
      </w:pPr>
      <w:r w:rsidRPr="008F642F">
        <w:t xml:space="preserve">ime: false </w:t>
      </w:r>
    </w:p>
    <w:p w:rsidR="002E2C1B" w:rsidRPr="008F642F" w:rsidRDefault="002E2C1B" w:rsidP="002E2C1B">
      <w:pPr>
        <w:pStyle w:val="DDNExample"/>
        <w:pBdr>
          <w:top w:val="single" w:sz="4" w:space="6" w:color="auto"/>
        </w:pBdr>
        <w:spacing w:before="240"/>
        <w:ind w:left="720"/>
      </w:pPr>
      <w:r w:rsidRPr="008F642F">
        <w:t>server_host:</w:t>
      </w:r>
    </w:p>
    <w:p w:rsidR="002E2C1B" w:rsidRPr="008F642F" w:rsidRDefault="002E2C1B" w:rsidP="002E2C1B">
      <w:pPr>
        <w:pStyle w:val="DDNExample"/>
        <w:pBdr>
          <w:top w:val="single" w:sz="4" w:space="6" w:color="auto"/>
        </w:pBdr>
        <w:spacing w:before="240"/>
        <w:ind w:left="720"/>
      </w:pPr>
      <w:r>
        <w:t xml:space="preserve">- </w:t>
      </w:r>
      <w:r w:rsidRPr="008F642F">
        <w:t xml:space="preserve">host_id: Monitoring-Server </w:t>
      </w:r>
    </w:p>
    <w:p w:rsidR="002E2C1B" w:rsidRPr="008F642F" w:rsidRDefault="002E2C1B" w:rsidP="002E2C1B">
      <w:pPr>
        <w:pStyle w:val="DDNExample"/>
        <w:pBdr>
          <w:top w:val="single" w:sz="4" w:space="6" w:color="auto"/>
        </w:pBdr>
        <w:spacing w:before="240"/>
        <w:ind w:left="720"/>
      </w:pPr>
      <w:r w:rsidRPr="008F642F">
        <w:t xml:space="preserve">drop_database: </w:t>
      </w:r>
      <w:r>
        <w:t xml:space="preserve">true  </w:t>
      </w:r>
    </w:p>
    <w:p w:rsidR="002E2C1B" w:rsidRPr="008F642F" w:rsidRDefault="002E2C1B" w:rsidP="002E2C1B">
      <w:pPr>
        <w:pStyle w:val="DDNExample"/>
        <w:pBdr>
          <w:top w:val="single" w:sz="4" w:space="6" w:color="auto"/>
        </w:pBdr>
        <w:spacing w:before="240"/>
        <w:ind w:left="720"/>
      </w:pPr>
      <w:r w:rsidRPr="008F642F">
        <w:t>erase_influxdb: true</w:t>
      </w:r>
      <w:r w:rsidRPr="008F642F">
        <w:tab/>
      </w:r>
    </w:p>
    <w:p w:rsidR="002E2C1B" w:rsidRPr="003420F6" w:rsidRDefault="002E2C1B" w:rsidP="002E2C1B">
      <w:pPr>
        <w:pStyle w:val="21"/>
      </w:pPr>
      <w:r>
        <w:t>Runninginstallation on the cluster</w:t>
      </w:r>
    </w:p>
    <w:p w:rsidR="002E2C1B" w:rsidRDefault="002E2C1B" w:rsidP="002E2C1B">
      <w:pPr>
        <w:pStyle w:val="DDNbodytext1"/>
      </w:pPr>
      <w:r w:rsidRPr="000E31FC">
        <w:t xml:space="preserve">After the </w:t>
      </w:r>
      <w:r w:rsidRPr="000E31FC">
        <w:rPr>
          <w:i/>
        </w:rPr>
        <w:t>/etc/esmon_install.conf</w:t>
      </w:r>
      <w:r>
        <w:rPr>
          <w:rFonts w:hint="eastAsia"/>
          <w:i/>
          <w:lang w:eastAsia="zh-CN"/>
        </w:rPr>
        <w:t xml:space="preserve"> </w:t>
      </w:r>
      <w:r w:rsidRPr="000E31FC">
        <w:t>file has been updated correctly on the Installation Server, run the following command to start the installation on the cluster:</w:t>
      </w:r>
    </w:p>
    <w:p w:rsidR="002E2C1B" w:rsidRDefault="002E2C1B" w:rsidP="002E2C1B">
      <w:pPr>
        <w:pStyle w:val="DDNCommandDeclaration"/>
        <w:spacing w:before="240"/>
      </w:pPr>
      <w:r w:rsidRPr="000E31FC">
        <w:t>esmon_install</w:t>
      </w:r>
    </w:p>
    <w:p w:rsidR="002E2C1B" w:rsidRPr="000E31FC" w:rsidRDefault="002E2C1B" w:rsidP="002E2C1B">
      <w:pPr>
        <w:pStyle w:val="DDNbodytext1"/>
      </w:pPr>
      <w:r w:rsidRPr="000E31FC">
        <w:t xml:space="preserve">All the logs which are useful for debugging are saved under </w:t>
      </w:r>
      <w:r w:rsidRPr="000E31FC">
        <w:rPr>
          <w:rStyle w:val="DDNFilepath"/>
        </w:rPr>
        <w:t>/var/log/esmon_install</w:t>
      </w:r>
      <w:r w:rsidRPr="000E31FC">
        <w:t xml:space="preserve"> directory of the Installation Server.</w:t>
      </w:r>
    </w:p>
    <w:p w:rsidR="002E2C1B" w:rsidRPr="00BE27DA" w:rsidRDefault="002E2C1B" w:rsidP="002E2C1B">
      <w:pPr>
        <w:pStyle w:val="21"/>
      </w:pPr>
      <w:r w:rsidRPr="00BE27DA">
        <w:lastRenderedPageBreak/>
        <w:t>Accessing</w:t>
      </w:r>
      <w:r>
        <w:t xml:space="preserve"> the Monitoring Web Page</w:t>
      </w:r>
    </w:p>
    <w:p w:rsidR="002E2C1B" w:rsidRPr="002E387C" w:rsidRDefault="002E2C1B" w:rsidP="002E2C1B">
      <w:pPr>
        <w:pStyle w:val="DDNbodytext1"/>
        <w:keepNext/>
      </w:pPr>
      <w:r w:rsidRPr="002E387C">
        <w:t xml:space="preserve">The Grafana service is started on the Monitoring Server automatically. The default HTTP port is 3000. A login web page </w:t>
      </w:r>
      <w:r>
        <w:t>will be</w:t>
      </w:r>
      <w:r w:rsidR="00AE33CE">
        <w:rPr>
          <w:rFonts w:hint="eastAsia"/>
          <w:lang w:eastAsia="zh-CN"/>
        </w:rPr>
        <w:t xml:space="preserve"> </w:t>
      </w:r>
      <w:r w:rsidRPr="002E387C">
        <w:t xml:space="preserve">shown through that port (see </w:t>
      </w:r>
      <w:fldSimple w:instr=" REF _Ref499735949 \h  \* MERGEFORMAT ">
        <w:r w:rsidRPr="002E387C">
          <w:rPr>
            <w:rStyle w:val="DDNField"/>
          </w:rPr>
          <w:t>Figure 1</w:t>
        </w:r>
      </w:fldSimple>
      <w:r w:rsidRPr="002E387C">
        <w:t xml:space="preserve"> below). The default user and password are both “admin”.</w:t>
      </w:r>
    </w:p>
    <w:p w:rsidR="002E2C1B" w:rsidRDefault="002E2C1B" w:rsidP="002E2C1B">
      <w:pPr>
        <w:pStyle w:val="a6"/>
      </w:pPr>
      <w:bookmarkStart w:id="17" w:name="_Ref499735949"/>
      <w:bookmarkStart w:id="18" w:name="_Toc499886353"/>
      <w:r>
        <w:t xml:space="preserve">Figure </w:t>
      </w:r>
      <w:fldSimple w:instr=" SEQ Figure \* ARABIC ">
        <w:r>
          <w:rPr>
            <w:noProof/>
          </w:rPr>
          <w:t>1</w:t>
        </w:r>
      </w:fldSimple>
      <w:bookmarkEnd w:id="17"/>
      <w:r w:rsidRPr="00E471E3">
        <w:t xml:space="preserve">: </w:t>
      </w:r>
      <w:r>
        <w:t>Grafana Login Web Page</w:t>
      </w:r>
      <w:bookmarkEnd w:id="18"/>
    </w:p>
    <w:p w:rsidR="002E2C1B" w:rsidRDefault="002E2C1B" w:rsidP="002E2C1B">
      <w:pPr>
        <w:pStyle w:val="ab"/>
      </w:pPr>
      <w:r>
        <w:rPr>
          <w:noProof/>
          <w:lang w:eastAsia="zh-CN"/>
        </w:rPr>
        <w:drawing>
          <wp:inline distT="0" distB="0" distL="0" distR="0">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4048271" cy="2373833"/>
                    </a:xfrm>
                    <a:prstGeom prst="rect">
                      <a:avLst/>
                    </a:prstGeom>
                  </pic:spPr>
                </pic:pic>
              </a:graphicData>
            </a:graphic>
          </wp:inline>
        </w:drawing>
      </w:r>
      <w:bookmarkStart w:id="19" w:name="_GoBack"/>
      <w:bookmarkEnd w:id="19"/>
    </w:p>
    <w:p w:rsidR="002E2C1B" w:rsidRPr="008B120F" w:rsidRDefault="002E2C1B" w:rsidP="002E2C1B">
      <w:pPr>
        <w:pStyle w:val="1"/>
        <w:spacing w:before="152"/>
      </w:pPr>
      <w:bookmarkStart w:id="20" w:name="_Toc499734997"/>
      <w:r w:rsidRPr="008B120F">
        <w:lastRenderedPageBreak/>
        <w:t>Dashboards</w:t>
      </w:r>
      <w:bookmarkEnd w:id="20"/>
    </w:p>
    <w:p w:rsidR="002E2C1B" w:rsidRPr="00BE27DA" w:rsidRDefault="002E2C1B" w:rsidP="002E2C1B">
      <w:pPr>
        <w:pStyle w:val="ab"/>
      </w:pPr>
      <w:r>
        <w:t xml:space="preserve">From the Home dashboard (see </w:t>
      </w:r>
      <w:fldSimple w:instr=" REF _Ref499737769 \h  \* MERGEFORMAT ">
        <w:r w:rsidRPr="00BE27DA">
          <w:rPr>
            <w:rStyle w:val="DDNField"/>
          </w:rPr>
          <w:t>Figure 2</w:t>
        </w:r>
      </w:fldSimple>
      <w:r>
        <w:t>) d</w:t>
      </w:r>
      <w:r w:rsidRPr="00BE27DA">
        <w:t>ifferent dashboards can be chosen from to view different metrics collected by ESMON.</w:t>
      </w:r>
    </w:p>
    <w:p w:rsidR="002E2C1B" w:rsidRDefault="002E2C1B" w:rsidP="002E2C1B">
      <w:pPr>
        <w:pStyle w:val="a6"/>
      </w:pPr>
      <w:bookmarkStart w:id="21" w:name="_Ref499737769"/>
      <w:bookmarkStart w:id="22" w:name="_Toc499886354"/>
      <w:r>
        <w:t xml:space="preserve">Figure </w:t>
      </w:r>
      <w:fldSimple w:instr=" SEQ Figure \* ARABIC ">
        <w:r>
          <w:rPr>
            <w:noProof/>
          </w:rPr>
          <w:t>2</w:t>
        </w:r>
      </w:fldSimple>
      <w:bookmarkEnd w:id="21"/>
      <w:r>
        <w:t>: Home Dashboard</w:t>
      </w:r>
      <w:bookmarkEnd w:id="22"/>
    </w:p>
    <w:p w:rsidR="002E2C1B" w:rsidRDefault="002E2C1B" w:rsidP="002E2C1B">
      <w:pPr>
        <w:pStyle w:val="ab"/>
      </w:pPr>
      <w:r>
        <w:rPr>
          <w:noProof/>
          <w:lang w:eastAsia="zh-CN"/>
        </w:rPr>
        <w:drawing>
          <wp:inline distT="0" distB="0" distL="0" distR="0">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4333113" cy="1994916"/>
                    </a:xfrm>
                    <a:prstGeom prst="rect">
                      <a:avLst/>
                    </a:prstGeom>
                  </pic:spPr>
                </pic:pic>
              </a:graphicData>
            </a:graphic>
          </wp:inline>
        </w:drawing>
      </w:r>
    </w:p>
    <w:p w:rsidR="002E2C1B" w:rsidRPr="008B120F" w:rsidRDefault="002E2C1B" w:rsidP="002E2C1B">
      <w:pPr>
        <w:pStyle w:val="21"/>
      </w:pPr>
      <w:bookmarkStart w:id="23" w:name="_Toc499734998"/>
      <w:r w:rsidRPr="008B120F">
        <w:t>Cluster Status Dashboard</w:t>
      </w:r>
      <w:bookmarkEnd w:id="23"/>
    </w:p>
    <w:p w:rsidR="002E2C1B" w:rsidRDefault="002E2C1B" w:rsidP="002E2C1B">
      <w:pPr>
        <w:pStyle w:val="ab"/>
      </w:pPr>
      <w:r>
        <w:t xml:space="preserve">The </w:t>
      </w:r>
      <w:r w:rsidRPr="00BE6E32">
        <w:rPr>
          <w:b/>
        </w:rPr>
        <w:t>Cluster Status</w:t>
      </w:r>
      <w:r>
        <w:rPr>
          <w:rFonts w:hint="eastAsia"/>
          <w:b/>
          <w:lang w:eastAsia="zh-CN"/>
        </w:rPr>
        <w:t xml:space="preserve"> </w:t>
      </w:r>
      <w:r>
        <w:t xml:space="preserve">dashboard (see </w:t>
      </w:r>
      <w:fldSimple w:instr=" REF _Ref499737810 \h  \* MERGEFORMAT ">
        <w:r w:rsidRPr="00BE27DA">
          <w:rPr>
            <w:rStyle w:val="DDNField"/>
          </w:rPr>
          <w:t>Figure 3</w:t>
        </w:r>
      </w:fldSimple>
      <w:r>
        <w:rPr>
          <w:rStyle w:val="DDNField"/>
          <w:rFonts w:hint="eastAsia"/>
          <w:lang w:eastAsia="zh-CN"/>
        </w:rPr>
        <w:t xml:space="preserve"> </w:t>
      </w:r>
      <w:r w:rsidRPr="00BE27DA">
        <w:t>below</w:t>
      </w:r>
      <w:r>
        <w:t>) shows a summarized status of the servers in the cluster. The background color of panels show the servers’ working status:</w:t>
      </w:r>
    </w:p>
    <w:p w:rsidR="002E2C1B" w:rsidRPr="00BE6E32" w:rsidRDefault="002E2C1B" w:rsidP="002E2C1B">
      <w:pPr>
        <w:pStyle w:val="DDNbodytext1"/>
        <w:numPr>
          <w:ilvl w:val="0"/>
          <w:numId w:val="36"/>
        </w:numPr>
      </w:pPr>
      <w:r w:rsidRPr="00BE6E32">
        <w:t>If the color of the panel is green, it means the server is under normal condition.</w:t>
      </w:r>
    </w:p>
    <w:p w:rsidR="002E2C1B" w:rsidRDefault="002E2C1B" w:rsidP="002E2C1B">
      <w:pPr>
        <w:pStyle w:val="a1"/>
        <w:widowControl w:val="0"/>
        <w:numPr>
          <w:ilvl w:val="0"/>
          <w:numId w:val="36"/>
        </w:numPr>
        <w:tabs>
          <w:tab w:val="left" w:pos="1454"/>
        </w:tabs>
        <w:autoSpaceDE w:val="0"/>
        <w:autoSpaceDN w:val="0"/>
        <w:spacing w:before="137" w:after="0" w:line="252" w:lineRule="auto"/>
        <w:ind w:right="967"/>
      </w:pPr>
      <w:r>
        <w:t>If the color of the panel is yellow, it means the server is under warning status due to one or more of the following conditions:</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Idle CPU is less than 20%</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Load is higher than 5</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Free memory is less than 1000 MiB</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Free space of “/” is less than 10 GiB</w:t>
      </w:r>
    </w:p>
    <w:p w:rsidR="002E2C1B" w:rsidRPr="00BE6E32" w:rsidRDefault="002E2C1B" w:rsidP="002E2C1B">
      <w:pPr>
        <w:pStyle w:val="a1"/>
        <w:widowControl w:val="0"/>
        <w:numPr>
          <w:ilvl w:val="0"/>
          <w:numId w:val="36"/>
        </w:numPr>
        <w:tabs>
          <w:tab w:val="left" w:pos="1454"/>
        </w:tabs>
        <w:autoSpaceDE w:val="0"/>
        <w:autoSpaceDN w:val="0"/>
        <w:spacing w:before="137" w:after="0" w:line="252" w:lineRule="auto"/>
        <w:ind w:right="967"/>
      </w:pPr>
      <w:r w:rsidRPr="00BE6E32">
        <w:t>If the color of the panel is red, it means the server is under critical status</w:t>
      </w:r>
      <w:r>
        <w:t xml:space="preserve"> due to </w:t>
      </w:r>
      <w:r w:rsidRPr="00BE6E32">
        <w:t>one or more of the following conditions</w:t>
      </w:r>
      <w:r>
        <w:t>:</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 xml:space="preserve">Idle CPU is less than 5% </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Load is higher than 10</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Free space of “/” is less than 1 GiB</w:t>
      </w:r>
    </w:p>
    <w:p w:rsidR="002E2C1B" w:rsidRDefault="002E2C1B" w:rsidP="002E2C1B">
      <w:pPr>
        <w:pStyle w:val="a1"/>
        <w:widowControl w:val="0"/>
        <w:numPr>
          <w:ilvl w:val="1"/>
          <w:numId w:val="36"/>
        </w:numPr>
        <w:tabs>
          <w:tab w:val="left" w:pos="1454"/>
        </w:tabs>
        <w:autoSpaceDE w:val="0"/>
        <w:autoSpaceDN w:val="0"/>
        <w:spacing w:before="137" w:after="0" w:line="252" w:lineRule="auto"/>
        <w:ind w:right="967"/>
      </w:pPr>
      <w:r>
        <w:t>Free memory is less than 100 MiB</w:t>
      </w:r>
    </w:p>
    <w:p w:rsidR="002E2C1B" w:rsidRDefault="002E2C1B" w:rsidP="002E2C1B">
      <w:pPr>
        <w:pStyle w:val="a6"/>
      </w:pPr>
      <w:bookmarkStart w:id="24" w:name="_Ref499737810"/>
      <w:bookmarkStart w:id="25" w:name="_Toc499886355"/>
      <w:r>
        <w:lastRenderedPageBreak/>
        <w:t xml:space="preserve">Figure </w:t>
      </w:r>
      <w:fldSimple w:instr=" SEQ Figure \* ARABIC ">
        <w:r>
          <w:rPr>
            <w:noProof/>
          </w:rPr>
          <w:t>3</w:t>
        </w:r>
      </w:fldSimple>
      <w:bookmarkEnd w:id="24"/>
      <w:r>
        <w:t>: Cluster Status Dashboard</w:t>
      </w:r>
      <w:bookmarkEnd w:id="25"/>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2E2C1B">
      <w:pPr>
        <w:pStyle w:val="21"/>
      </w:pPr>
      <w:bookmarkStart w:id="26" w:name="_Toc499734999"/>
      <w:r w:rsidRPr="00917800">
        <w:t>Lustre Status Dashboard</w:t>
      </w:r>
      <w:bookmarkEnd w:id="26"/>
    </w:p>
    <w:p w:rsidR="002E2C1B" w:rsidRDefault="002E2C1B" w:rsidP="002E2C1B">
      <w:pPr>
        <w:pStyle w:val="DDNbodytext1"/>
        <w:keepNext/>
        <w:rPr>
          <w:noProof/>
        </w:rPr>
      </w:pPr>
      <w:r w:rsidRPr="00917800">
        <w:t xml:space="preserve">The Lustre Statistics dashboard </w:t>
      </w:r>
      <w:r>
        <w:t>(</w:t>
      </w:r>
      <w:fldSimple w:instr=" REF _Ref499737886 \h  \* MERGEFORMAT ">
        <w:r w:rsidRPr="00741273">
          <w:rPr>
            <w:rStyle w:val="DDNField"/>
          </w:rPr>
          <w:t>Figure 4</w:t>
        </w:r>
      </w:fldSimple>
      <w:r>
        <w:t xml:space="preserve">) </w:t>
      </w:r>
      <w:r w:rsidRPr="00917800">
        <w:t xml:space="preserve">show metrics of Lustre file systems. </w:t>
      </w:r>
    </w:p>
    <w:p w:rsidR="002E2C1B" w:rsidRPr="00741273" w:rsidRDefault="002E2C1B" w:rsidP="002E2C1B">
      <w:pPr>
        <w:pStyle w:val="a6"/>
      </w:pPr>
      <w:bookmarkStart w:id="27" w:name="_Ref499737886"/>
      <w:bookmarkStart w:id="28" w:name="_Toc499886356"/>
      <w:r>
        <w:t xml:space="preserve">Figure </w:t>
      </w:r>
      <w:fldSimple w:instr=" SEQ Figure \* ARABIC ">
        <w:r>
          <w:rPr>
            <w:noProof/>
          </w:rPr>
          <w:t>4</w:t>
        </w:r>
      </w:fldSimple>
      <w:bookmarkEnd w:id="27"/>
      <w:r>
        <w:t>: Lustre Statistics Dashboard</w:t>
      </w:r>
      <w:bookmarkEnd w:id="28"/>
    </w:p>
    <w:p w:rsidR="002E2C1B" w:rsidRDefault="002E2C1B" w:rsidP="002E2C1B">
      <w:pPr>
        <w:pStyle w:val="DDNbodytext1"/>
      </w:pPr>
      <w:r>
        <w:rPr>
          <w:noProof/>
          <w:lang w:eastAsia="zh-CN"/>
        </w:rPr>
        <w:drawing>
          <wp:inline distT="0" distB="0" distL="0" distR="0">
            <wp:extent cx="4375213" cy="2082355"/>
            <wp:effectExtent l="0" t="0" r="6350" b="0"/>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75213" cy="2082355"/>
                    </a:xfrm>
                    <a:prstGeom prst="rect">
                      <a:avLst/>
                    </a:prstGeom>
                  </pic:spPr>
                </pic:pic>
              </a:graphicData>
            </a:graphic>
          </wp:inline>
        </w:drawing>
      </w:r>
    </w:p>
    <w:p w:rsidR="002E2C1B" w:rsidRDefault="002E2C1B" w:rsidP="002E2C1B">
      <w:pPr>
        <w:spacing w:before="137"/>
        <w:ind w:left="955"/>
      </w:pPr>
      <w:r>
        <w:t xml:space="preserve">Following pictures are some of the panels in </w:t>
      </w:r>
      <w:r>
        <w:rPr>
          <w:i/>
        </w:rPr>
        <w:t xml:space="preserve">Lustre Statistics </w:t>
      </w:r>
      <w:r>
        <w:t>Dashboard</w:t>
      </w:r>
    </w:p>
    <w:p w:rsidR="002E2C1B" w:rsidRPr="00917800" w:rsidRDefault="002E2C1B" w:rsidP="002E2C1B">
      <w:pPr>
        <w:pStyle w:val="DDNbodytext1"/>
        <w:keepNext/>
        <w:numPr>
          <w:ilvl w:val="0"/>
          <w:numId w:val="42"/>
        </w:numPr>
        <w:ind w:left="1434" w:hanging="357"/>
      </w:pPr>
      <w:r>
        <w:t xml:space="preserve">The </w:t>
      </w:r>
      <w:r w:rsidRPr="00917800">
        <w:t xml:space="preserve">Free Inode Number </w:t>
      </w:r>
      <w:r>
        <w:t>p</w:t>
      </w:r>
      <w:r w:rsidRPr="00917800">
        <w:t xml:space="preserve">anel </w:t>
      </w:r>
      <w:r>
        <w:t>(</w:t>
      </w:r>
      <w:fldSimple w:instr=" REF _Ref499738034 \h  \* MERGEFORMAT ">
        <w:r w:rsidRPr="00741273">
          <w:rPr>
            <w:rStyle w:val="DDNField"/>
          </w:rPr>
          <w:t>Figure 5</w:t>
        </w:r>
      </w:fldSimple>
      <w:r>
        <w:t xml:space="preserve">) </w:t>
      </w:r>
      <w:r w:rsidRPr="00917800">
        <w:t>shows how many inodes remained in the system.</w:t>
      </w:r>
    </w:p>
    <w:p w:rsidR="002E2C1B" w:rsidRDefault="002E2C1B" w:rsidP="002E2C1B">
      <w:pPr>
        <w:pStyle w:val="a6"/>
        <w:ind w:left="1434"/>
      </w:pPr>
      <w:bookmarkStart w:id="29" w:name="_Ref499738034"/>
      <w:bookmarkStart w:id="30" w:name="_Toc499886357"/>
      <w:r>
        <w:t xml:space="preserve">Figure </w:t>
      </w:r>
      <w:fldSimple w:instr=" SEQ Figure \* ARABIC ">
        <w:r>
          <w:rPr>
            <w:noProof/>
          </w:rPr>
          <w:t>5</w:t>
        </w:r>
      </w:fldSimple>
      <w:bookmarkEnd w:id="29"/>
      <w:r>
        <w:t xml:space="preserve">: Free Inode Number </w:t>
      </w:r>
      <w:r w:rsidRPr="00800FD7">
        <w:t>Panel</w:t>
      </w:r>
      <w:bookmarkEnd w:id="30"/>
    </w:p>
    <w:p w:rsidR="002E2C1B" w:rsidRPr="00917800" w:rsidRDefault="002E2C1B" w:rsidP="002E2C1B">
      <w:pPr>
        <w:pStyle w:val="DDNbodytext1"/>
        <w:ind w:left="1434"/>
      </w:pPr>
      <w:r w:rsidRPr="00917800">
        <w:rPr>
          <w:noProof/>
          <w:lang w:eastAsia="zh-CN"/>
        </w:rPr>
        <w:drawing>
          <wp:inline distT="0" distB="0" distL="0" distR="0">
            <wp:extent cx="4396835" cy="1557623"/>
            <wp:effectExtent l="0" t="0" r="3810" b="508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6835" cy="1557623"/>
                    </a:xfrm>
                    <a:prstGeom prst="rect">
                      <a:avLst/>
                    </a:prstGeom>
                  </pic:spPr>
                </pic:pic>
              </a:graphicData>
            </a:graphic>
          </wp:inline>
        </w:drawing>
      </w:r>
    </w:p>
    <w:p w:rsidR="002E2C1B" w:rsidRPr="00917800" w:rsidRDefault="002E2C1B" w:rsidP="002E2C1B">
      <w:pPr>
        <w:pStyle w:val="DDNbodytext1"/>
      </w:pPr>
    </w:p>
    <w:p w:rsidR="002E2C1B" w:rsidRPr="00917800" w:rsidRDefault="002E2C1B" w:rsidP="002E2C1B">
      <w:pPr>
        <w:pStyle w:val="DDNbodytext1"/>
        <w:keepNext/>
        <w:numPr>
          <w:ilvl w:val="0"/>
          <w:numId w:val="42"/>
        </w:numPr>
        <w:ind w:left="1434" w:hanging="357"/>
      </w:pPr>
      <w:r>
        <w:lastRenderedPageBreak/>
        <w:t xml:space="preserve">The </w:t>
      </w:r>
      <w:r w:rsidRPr="00917800">
        <w:t xml:space="preserve">Lustre Aggregated CPU Usage </w:t>
      </w:r>
      <w:r>
        <w:t>p</w:t>
      </w:r>
      <w:r w:rsidRPr="00917800">
        <w:t xml:space="preserve">anel </w:t>
      </w:r>
      <w:r>
        <w:t>(</w:t>
      </w:r>
      <w:fldSimple w:instr=" REF _Ref499738076 \h  \* MERGEFORMAT ">
        <w:r w:rsidRPr="00741273">
          <w:rPr>
            <w:rStyle w:val="DDNField"/>
          </w:rPr>
          <w:t>Figure 6</w:t>
        </w:r>
      </w:fldSimple>
      <w:r>
        <w:t xml:space="preserve">) </w:t>
      </w:r>
      <w:r w:rsidRPr="00917800">
        <w:t>shows the proportion of system and users usage of CPU</w:t>
      </w:r>
    </w:p>
    <w:p w:rsidR="002E2C1B" w:rsidRDefault="002E2C1B" w:rsidP="002E2C1B">
      <w:pPr>
        <w:pStyle w:val="a6"/>
        <w:ind w:left="1434"/>
      </w:pPr>
      <w:bookmarkStart w:id="31" w:name="_Ref499738076"/>
      <w:bookmarkStart w:id="32" w:name="_Toc499886358"/>
      <w:r>
        <w:t xml:space="preserve">Figure </w:t>
      </w:r>
      <w:fldSimple w:instr=" SEQ Figure \* ARABIC ">
        <w:r>
          <w:rPr>
            <w:noProof/>
          </w:rPr>
          <w:t>6</w:t>
        </w:r>
      </w:fldSimple>
      <w:bookmarkEnd w:id="31"/>
      <w:r>
        <w:t xml:space="preserve">: Lustre Aggregated CPU Usage </w:t>
      </w:r>
      <w:r w:rsidRPr="00800FD7">
        <w:t>Panel</w:t>
      </w:r>
      <w:bookmarkEnd w:id="32"/>
    </w:p>
    <w:p w:rsidR="002E2C1B" w:rsidRPr="00917800" w:rsidRDefault="002E2C1B" w:rsidP="002E2C1B">
      <w:pPr>
        <w:pStyle w:val="DDNbodytext1"/>
        <w:ind w:left="1434"/>
      </w:pPr>
      <w:r w:rsidRPr="00917800">
        <w:rPr>
          <w:noProof/>
          <w:lang w:eastAsia="zh-CN"/>
        </w:rPr>
        <w:drawing>
          <wp:inline distT="0" distB="0" distL="0" distR="0">
            <wp:extent cx="4396835" cy="1912524"/>
            <wp:effectExtent l="0" t="0" r="3810" b="0"/>
            <wp:docPr id="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6835" cy="1912524"/>
                    </a:xfrm>
                    <a:prstGeom prst="rect">
                      <a:avLst/>
                    </a:prstGeom>
                  </pic:spPr>
                </pic:pic>
              </a:graphicData>
            </a:graphic>
          </wp:inline>
        </w:drawing>
      </w:r>
    </w:p>
    <w:p w:rsidR="002E2C1B" w:rsidRPr="00917800" w:rsidRDefault="002E2C1B" w:rsidP="002E2C1B">
      <w:pPr>
        <w:pStyle w:val="DDNbodytext1"/>
        <w:keepNext/>
        <w:numPr>
          <w:ilvl w:val="0"/>
          <w:numId w:val="42"/>
        </w:numPr>
        <w:ind w:left="1434" w:hanging="357"/>
      </w:pPr>
      <w:r>
        <w:t xml:space="preserve">The </w:t>
      </w:r>
      <w:r w:rsidRPr="00917800">
        <w:t xml:space="preserve">Quota Accounting(Capacity) </w:t>
      </w:r>
      <w:r>
        <w:t>p</w:t>
      </w:r>
      <w:r w:rsidRPr="00917800">
        <w:t xml:space="preserve">anel </w:t>
      </w:r>
      <w:r>
        <w:t>(</w:t>
      </w:r>
      <w:fldSimple w:instr=" REF _Ref499738111 \h  \* MERGEFORMAT ">
        <w:r w:rsidRPr="00741273">
          <w:rPr>
            <w:rStyle w:val="DDNField"/>
          </w:rPr>
          <w:t>Figure 7</w:t>
        </w:r>
      </w:fldSimple>
      <w:r>
        <w:t xml:space="preserve">) </w:t>
      </w:r>
      <w:r w:rsidRPr="00917800">
        <w:t>shows the capacity usages of users.</w:t>
      </w:r>
    </w:p>
    <w:p w:rsidR="002E2C1B" w:rsidRDefault="002E2C1B" w:rsidP="002E2C1B">
      <w:pPr>
        <w:pStyle w:val="a6"/>
        <w:ind w:left="1434"/>
      </w:pPr>
      <w:bookmarkStart w:id="33" w:name="_Ref499738111"/>
      <w:bookmarkStart w:id="34" w:name="_Toc499886359"/>
      <w:r>
        <w:t xml:space="preserve">Figure </w:t>
      </w:r>
      <w:fldSimple w:instr=" SEQ Figure \* ARABIC ">
        <w:r>
          <w:rPr>
            <w:noProof/>
          </w:rPr>
          <w:t>7</w:t>
        </w:r>
      </w:fldSimple>
      <w:bookmarkEnd w:id="33"/>
      <w:r>
        <w:t xml:space="preserve">: Quota Accounting (Capacity) </w:t>
      </w:r>
      <w:r w:rsidRPr="00800FD7">
        <w:t>Panel</w:t>
      </w:r>
      <w:bookmarkEnd w:id="34"/>
    </w:p>
    <w:p w:rsidR="002E2C1B" w:rsidRPr="00917800" w:rsidRDefault="002E2C1B" w:rsidP="002E2C1B">
      <w:pPr>
        <w:pStyle w:val="DDNbodytext1"/>
        <w:ind w:left="1434"/>
      </w:pPr>
      <w:r w:rsidRPr="00917800">
        <w:rPr>
          <w:noProof/>
          <w:lang w:eastAsia="zh-CN"/>
        </w:rPr>
        <w:drawing>
          <wp:inline distT="0" distB="0" distL="0" distR="0">
            <wp:extent cx="3162299" cy="286702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3162299" cy="2867025"/>
                    </a:xfrm>
                    <a:prstGeom prst="rect">
                      <a:avLst/>
                    </a:prstGeom>
                  </pic:spPr>
                </pic:pic>
              </a:graphicData>
            </a:graphic>
          </wp:inline>
        </w:drawing>
      </w:r>
    </w:p>
    <w:p w:rsidR="002E2C1B" w:rsidRPr="00917800" w:rsidRDefault="002E2C1B" w:rsidP="002E2C1B">
      <w:pPr>
        <w:pStyle w:val="DDNbodytext1"/>
        <w:keepNext/>
        <w:numPr>
          <w:ilvl w:val="0"/>
          <w:numId w:val="42"/>
        </w:numPr>
        <w:ind w:left="1434" w:hanging="357"/>
      </w:pPr>
      <w:r>
        <w:lastRenderedPageBreak/>
        <w:t xml:space="preserve">The </w:t>
      </w:r>
      <w:r w:rsidRPr="00917800">
        <w:t xml:space="preserve">Quota Accounting(Inode) </w:t>
      </w:r>
      <w:r>
        <w:t>p</w:t>
      </w:r>
      <w:r w:rsidRPr="00917800">
        <w:t xml:space="preserve">anel </w:t>
      </w:r>
      <w:r>
        <w:t>(</w:t>
      </w:r>
      <w:fldSimple w:instr=" REF _Ref499738247 \h  \* MERGEFORMAT ">
        <w:r w:rsidRPr="00741273">
          <w:rPr>
            <w:rStyle w:val="DDNField"/>
          </w:rPr>
          <w:t>Figure 8</w:t>
        </w:r>
      </w:fldSimple>
      <w:r>
        <w:t xml:space="preserve">) </w:t>
      </w:r>
      <w:r w:rsidRPr="00917800">
        <w:t>shows the inode usages of users.</w:t>
      </w:r>
    </w:p>
    <w:p w:rsidR="002E2C1B" w:rsidRDefault="002E2C1B" w:rsidP="002E2C1B">
      <w:pPr>
        <w:pStyle w:val="a6"/>
        <w:ind w:left="1434"/>
      </w:pPr>
      <w:bookmarkStart w:id="35" w:name="_Ref499738247"/>
      <w:bookmarkStart w:id="36" w:name="_Toc499886360"/>
      <w:r>
        <w:t xml:space="preserve">Figure </w:t>
      </w:r>
      <w:fldSimple w:instr=" SEQ Figure \* ARABIC ">
        <w:r>
          <w:rPr>
            <w:noProof/>
          </w:rPr>
          <w:t>8</w:t>
        </w:r>
      </w:fldSimple>
      <w:bookmarkEnd w:id="35"/>
      <w:r>
        <w:t xml:space="preserve">: Quota Accounting (Inode) </w:t>
      </w:r>
      <w:r w:rsidRPr="00800FD7">
        <w:t>Panel</w:t>
      </w:r>
      <w:bookmarkEnd w:id="36"/>
    </w:p>
    <w:p w:rsidR="002E2C1B" w:rsidRPr="00917800" w:rsidRDefault="002E2C1B" w:rsidP="002E2C1B">
      <w:pPr>
        <w:pStyle w:val="ab"/>
        <w:spacing w:before="10"/>
        <w:ind w:left="1434"/>
      </w:pPr>
      <w:r>
        <w:rPr>
          <w:noProof/>
          <w:lang w:eastAsia="zh-CN"/>
        </w:rPr>
        <w:drawing>
          <wp:inline distT="0" distB="0" distL="0" distR="0">
            <wp:extent cx="3181350" cy="2981325"/>
            <wp:effectExtent l="0" t="0" r="0" b="9525"/>
            <wp:docPr id="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81350" cy="2981325"/>
                    </a:xfrm>
                    <a:prstGeom prst="rect">
                      <a:avLst/>
                    </a:prstGeom>
                  </pic:spPr>
                </pic:pic>
              </a:graphicData>
            </a:graphic>
          </wp:inline>
        </w:drawing>
      </w:r>
    </w:p>
    <w:p w:rsidR="002E2C1B" w:rsidRPr="003F77AE" w:rsidRDefault="002E2C1B" w:rsidP="002E2C1B">
      <w:pPr>
        <w:pStyle w:val="21"/>
        <w:spacing w:before="116"/>
      </w:pPr>
      <w:bookmarkStart w:id="37" w:name="_Toc499735000"/>
      <w:r w:rsidRPr="003F77AE">
        <w:t>Server Statistics</w:t>
      </w:r>
      <w:bookmarkEnd w:id="37"/>
    </w:p>
    <w:p w:rsidR="002E2C1B" w:rsidRDefault="002E2C1B" w:rsidP="002E2C1B">
      <w:pPr>
        <w:pStyle w:val="ab"/>
        <w:keepNext/>
      </w:pPr>
      <w:r>
        <w:t xml:space="preserve">The </w:t>
      </w:r>
      <w:r w:rsidRPr="00DF1B5E">
        <w:t>Server Statistics</w:t>
      </w:r>
      <w:r w:rsidR="00AE33CE">
        <w:rPr>
          <w:rFonts w:hint="eastAsia"/>
          <w:lang w:eastAsia="zh-CN"/>
        </w:rPr>
        <w:t xml:space="preserve"> </w:t>
      </w:r>
      <w:r>
        <w:t>dashboard (</w:t>
      </w:r>
      <w:fldSimple w:instr=" REF _Ref499738274 \h  \* MERGEFORMAT ">
        <w:r w:rsidRPr="00741273">
          <w:rPr>
            <w:rStyle w:val="DDNField"/>
          </w:rPr>
          <w:t>Figure 9</w:t>
        </w:r>
      </w:fldSimple>
      <w:r>
        <w:t>) shows detailed information about a server.</w:t>
      </w:r>
    </w:p>
    <w:p w:rsidR="002E2C1B" w:rsidRDefault="002E2C1B" w:rsidP="002E2C1B">
      <w:pPr>
        <w:pStyle w:val="a6"/>
      </w:pPr>
      <w:bookmarkStart w:id="38" w:name="_Ref499738274"/>
      <w:bookmarkStart w:id="39" w:name="_Toc499886361"/>
      <w:r>
        <w:t xml:space="preserve">Figure </w:t>
      </w:r>
      <w:fldSimple w:instr=" SEQ Figure \* ARABIC ">
        <w:r>
          <w:rPr>
            <w:noProof/>
          </w:rPr>
          <w:t>9</w:t>
        </w:r>
      </w:fldSimple>
      <w:bookmarkEnd w:id="38"/>
      <w:r>
        <w:t>: Server Statistics Dashboard</w:t>
      </w:r>
      <w:bookmarkEnd w:id="39"/>
    </w:p>
    <w:p w:rsidR="002E2C1B" w:rsidRDefault="002E2C1B" w:rsidP="002E2C1B">
      <w:pPr>
        <w:spacing w:before="244"/>
        <w:ind w:left="720"/>
      </w:pPr>
      <w:r>
        <w:rPr>
          <w:noProof/>
          <w:lang w:eastAsia="zh-CN"/>
        </w:rPr>
        <w:drawing>
          <wp:inline distT="0" distB="0" distL="0" distR="0">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17313" cy="1787652"/>
                    </a:xfrm>
                    <a:prstGeom prst="rect">
                      <a:avLst/>
                    </a:prstGeom>
                  </pic:spPr>
                </pic:pic>
              </a:graphicData>
            </a:graphic>
          </wp:inline>
        </w:drawing>
      </w:r>
    </w:p>
    <w:p w:rsidR="002E2C1B" w:rsidRDefault="002E2C1B" w:rsidP="002E2C1B">
      <w:pPr>
        <w:pStyle w:val="ab"/>
        <w:keepNext/>
      </w:pPr>
      <w:r w:rsidRPr="00497FBA">
        <w:lastRenderedPageBreak/>
        <w:t xml:space="preserve">Below you will find </w:t>
      </w:r>
      <w:r>
        <w:t>description</w:t>
      </w:r>
      <w:r w:rsidRPr="00497FBA">
        <w:t xml:space="preserve"> of some of the panels in the </w:t>
      </w:r>
      <w:r>
        <w:rPr>
          <w:b/>
        </w:rPr>
        <w:t>Server Statistics</w:t>
      </w:r>
      <w:r w:rsidRPr="00497FBA">
        <w:t xml:space="preserve"> dashboard:</w:t>
      </w:r>
    </w:p>
    <w:p w:rsidR="002E2C1B" w:rsidRPr="00DF1B5E" w:rsidRDefault="002E2C1B" w:rsidP="002E2C1B">
      <w:pPr>
        <w:pStyle w:val="DDNbodytext1"/>
        <w:keepNext/>
        <w:numPr>
          <w:ilvl w:val="0"/>
          <w:numId w:val="42"/>
        </w:numPr>
        <w:ind w:left="1434" w:hanging="357"/>
      </w:pPr>
      <w:r w:rsidRPr="00DF1B5E">
        <w:t xml:space="preserve">The CPU Usage panel </w:t>
      </w:r>
      <w:r>
        <w:t>(</w:t>
      </w:r>
      <w:fldSimple w:instr=" REF _Ref499738301 \h  \* MERGEFORMAT ">
        <w:r w:rsidRPr="00741273">
          <w:rPr>
            <w:rStyle w:val="DDNField"/>
          </w:rPr>
          <w:t>Figure 10</w:t>
        </w:r>
      </w:fldSimple>
      <w:r>
        <w:t xml:space="preserve">) </w:t>
      </w:r>
      <w:r w:rsidRPr="00DF1B5E">
        <w:t>shows amount of time spent by the CPU in various states, most notably executing user code, executing system code, waiting for IO-operations and being idle.</w:t>
      </w:r>
    </w:p>
    <w:p w:rsidR="002E2C1B" w:rsidRDefault="002E2C1B" w:rsidP="002E2C1B">
      <w:pPr>
        <w:pStyle w:val="a6"/>
        <w:ind w:left="1434"/>
      </w:pPr>
      <w:bookmarkStart w:id="40" w:name="_Ref499738301"/>
      <w:bookmarkStart w:id="41" w:name="_Toc499886362"/>
      <w:r>
        <w:t xml:space="preserve">Figure </w:t>
      </w:r>
      <w:fldSimple w:instr=" SEQ Figure \* ARABIC ">
        <w:r>
          <w:rPr>
            <w:noProof/>
          </w:rPr>
          <w:t>10</w:t>
        </w:r>
      </w:fldSimple>
      <w:bookmarkEnd w:id="40"/>
      <w:r>
        <w:t xml:space="preserve">: CPU Usage </w:t>
      </w:r>
      <w:r w:rsidRPr="00800FD7">
        <w:t>Panel</w:t>
      </w:r>
      <w:bookmarkEnd w:id="41"/>
    </w:p>
    <w:p w:rsidR="002E2C1B" w:rsidRDefault="002E2C1B" w:rsidP="002E2C1B">
      <w:pPr>
        <w:pStyle w:val="ab"/>
        <w:spacing w:before="10"/>
        <w:ind w:left="1434"/>
        <w:rPr>
          <w:sz w:val="27"/>
        </w:rPr>
      </w:pPr>
      <w:r>
        <w:rPr>
          <w:noProof/>
          <w:lang w:eastAsia="zh-CN"/>
        </w:rPr>
        <w:drawing>
          <wp:inline distT="0" distB="0" distL="0" distR="0">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2925" cy="2200275"/>
                    </a:xfrm>
                    <a:prstGeom prst="rect">
                      <a:avLst/>
                    </a:prstGeom>
                  </pic:spPr>
                </pic:pic>
              </a:graphicData>
            </a:graphic>
          </wp:inline>
        </w:drawing>
      </w:r>
    </w:p>
    <w:p w:rsidR="002E2C1B" w:rsidRPr="00DF1B5E" w:rsidRDefault="002E2C1B" w:rsidP="002E2C1B">
      <w:pPr>
        <w:pStyle w:val="DDNbodytext1"/>
        <w:keepNext/>
        <w:numPr>
          <w:ilvl w:val="0"/>
          <w:numId w:val="42"/>
        </w:numPr>
        <w:ind w:left="1434" w:hanging="357"/>
      </w:pPr>
      <w:r w:rsidRPr="00DF1B5E">
        <w:t xml:space="preserve">The Memory Usage panel </w:t>
      </w:r>
      <w:r>
        <w:t>(</w:t>
      </w:r>
      <w:fldSimple w:instr=" REF _Ref499738328 \h  \* MERGEFORMAT ">
        <w:r w:rsidRPr="00741273">
          <w:rPr>
            <w:rStyle w:val="DDNField"/>
          </w:rPr>
          <w:t>Figure 11</w:t>
        </w:r>
      </w:fldSimple>
      <w:r>
        <w:t xml:space="preserve">) </w:t>
      </w:r>
      <w:r w:rsidRPr="00DF1B5E">
        <w:t xml:space="preserve">shows how much memory has been used. The values are reported by the operating system. The categories are: </w:t>
      </w:r>
      <w:r w:rsidRPr="00DF1B5E">
        <w:rPr>
          <w:b/>
        </w:rPr>
        <w:t>Used</w:t>
      </w:r>
      <w:r w:rsidRPr="00DF1B5E">
        <w:t xml:space="preserve">, </w:t>
      </w:r>
      <w:r w:rsidRPr="00DF1B5E">
        <w:rPr>
          <w:b/>
        </w:rPr>
        <w:t>Buffered</w:t>
      </w:r>
      <w:r w:rsidRPr="00DF1B5E">
        <w:t xml:space="preserve">, </w:t>
      </w:r>
      <w:r w:rsidRPr="00DF1B5E">
        <w:rPr>
          <w:b/>
        </w:rPr>
        <w:t>Cached</w:t>
      </w:r>
      <w:r w:rsidRPr="00DF1B5E">
        <w:t xml:space="preserve">, </w:t>
      </w:r>
      <w:r w:rsidRPr="00DF1B5E">
        <w:rPr>
          <w:b/>
        </w:rPr>
        <w:t>Free</w:t>
      </w:r>
      <w:r>
        <w:t xml:space="preserve">, </w:t>
      </w:r>
      <w:r w:rsidRPr="00DF1B5E">
        <w:rPr>
          <w:b/>
        </w:rPr>
        <w:t>Slab_recl</w:t>
      </w:r>
      <w:r>
        <w:t xml:space="preserve">, </w:t>
      </w:r>
      <w:r w:rsidRPr="00DF1B5E">
        <w:rPr>
          <w:b/>
        </w:rPr>
        <w:t>Slab_unrecl</w:t>
      </w:r>
      <w:r w:rsidRPr="00DF1B5E">
        <w:t>.</w:t>
      </w:r>
    </w:p>
    <w:p w:rsidR="002E2C1B" w:rsidRDefault="002E2C1B" w:rsidP="002E2C1B">
      <w:pPr>
        <w:pStyle w:val="a6"/>
        <w:ind w:left="1434"/>
      </w:pPr>
      <w:bookmarkStart w:id="42" w:name="_Ref499738328"/>
      <w:bookmarkStart w:id="43" w:name="_Toc499886363"/>
      <w:r>
        <w:t xml:space="preserve">Figure </w:t>
      </w:r>
      <w:fldSimple w:instr=" SEQ Figure \* ARABIC ">
        <w:r>
          <w:rPr>
            <w:noProof/>
          </w:rPr>
          <w:t>11</w:t>
        </w:r>
      </w:fldSimple>
      <w:bookmarkEnd w:id="42"/>
      <w:r>
        <w:t xml:space="preserve">: Memory Usage </w:t>
      </w:r>
      <w:r w:rsidRPr="00800FD7">
        <w:t>Panel</w:t>
      </w:r>
      <w:bookmarkEnd w:id="43"/>
    </w:p>
    <w:p w:rsidR="002E2C1B" w:rsidRDefault="002E2C1B" w:rsidP="002E2C1B">
      <w:pPr>
        <w:pStyle w:val="ab"/>
        <w:ind w:left="1434"/>
      </w:pPr>
      <w:r>
        <w:rPr>
          <w:noProof/>
          <w:lang w:eastAsia="zh-CN"/>
        </w:rPr>
        <w:drawing>
          <wp:inline distT="0" distB="0" distL="0" distR="0">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4238625" cy="2009775"/>
                    </a:xfrm>
                    <a:prstGeom prst="rect">
                      <a:avLst/>
                    </a:prstGeom>
                  </pic:spPr>
                </pic:pic>
              </a:graphicData>
            </a:graphic>
          </wp:inline>
        </w:drawing>
      </w:r>
    </w:p>
    <w:p w:rsidR="002E2C1B" w:rsidRDefault="002E2C1B" w:rsidP="002E2C1B">
      <w:pPr>
        <w:pStyle w:val="DDNbodytext1"/>
        <w:keepNext/>
        <w:numPr>
          <w:ilvl w:val="0"/>
          <w:numId w:val="42"/>
        </w:numPr>
        <w:ind w:left="1434" w:hanging="357"/>
      </w:pPr>
      <w:r w:rsidRPr="00273F63">
        <w:lastRenderedPageBreak/>
        <w:t>The Disk Write panel</w:t>
      </w:r>
      <w:r w:rsidRPr="00741273">
        <w:t>(</w:t>
      </w:r>
      <w:fldSimple w:instr=" REF _Ref499738376 \h  \* MERGEFORMAT ">
        <w:r w:rsidRPr="00741273">
          <w:rPr>
            <w:rStyle w:val="DDNField"/>
          </w:rPr>
          <w:t>Figure 12</w:t>
        </w:r>
      </w:fldSimple>
      <w:r>
        <w:t>) shows the disk write rate of the</w:t>
      </w:r>
      <w:r w:rsidR="00B80AD6">
        <w:rPr>
          <w:rFonts w:hint="eastAsia"/>
          <w:lang w:eastAsia="zh-CN"/>
        </w:rPr>
        <w:t xml:space="preserve"> </w:t>
      </w:r>
      <w:r>
        <w:t>server.</w:t>
      </w:r>
    </w:p>
    <w:p w:rsidR="002E2C1B" w:rsidRDefault="002E2C1B" w:rsidP="002E2C1B">
      <w:pPr>
        <w:pStyle w:val="a6"/>
        <w:ind w:left="1440"/>
      </w:pPr>
      <w:bookmarkStart w:id="44" w:name="_Ref499738376"/>
      <w:bookmarkStart w:id="45" w:name="_Toc499886364"/>
      <w:r>
        <w:t xml:space="preserve">Figure </w:t>
      </w:r>
      <w:fldSimple w:instr=" SEQ Figure \* ARABIC ">
        <w:r>
          <w:rPr>
            <w:noProof/>
          </w:rPr>
          <w:t>12</w:t>
        </w:r>
      </w:fldSimple>
      <w:bookmarkEnd w:id="44"/>
      <w:r>
        <w:t xml:space="preserve">: Disk Write Rate </w:t>
      </w:r>
      <w:r w:rsidRPr="00800FD7">
        <w:t>Panel</w:t>
      </w:r>
      <w:bookmarkEnd w:id="45"/>
    </w:p>
    <w:p w:rsidR="002E2C1B" w:rsidRDefault="002E2C1B" w:rsidP="002E2C1B">
      <w:pPr>
        <w:pStyle w:val="ab"/>
        <w:spacing w:before="5"/>
        <w:ind w:left="1440"/>
        <w:rPr>
          <w:sz w:val="22"/>
        </w:rPr>
      </w:pPr>
      <w:r>
        <w:rPr>
          <w:noProof/>
          <w:lang w:eastAsia="zh-CN"/>
        </w:rPr>
        <w:drawing>
          <wp:inline distT="0" distB="0" distL="0" distR="0">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0525" cy="2409825"/>
                    </a:xfrm>
                    <a:prstGeom prst="rect">
                      <a:avLst/>
                    </a:prstGeom>
                  </pic:spPr>
                </pic:pic>
              </a:graphicData>
            </a:graphic>
          </wp:inline>
        </w:drawing>
      </w:r>
    </w:p>
    <w:p w:rsidR="002E2C1B" w:rsidRPr="00273F63" w:rsidRDefault="002E2C1B" w:rsidP="002E2C1B">
      <w:pPr>
        <w:pStyle w:val="DDNbodytext1"/>
        <w:keepNext/>
        <w:numPr>
          <w:ilvl w:val="0"/>
          <w:numId w:val="41"/>
        </w:numPr>
        <w:ind w:left="1434" w:hanging="357"/>
      </w:pPr>
      <w:r>
        <w:t xml:space="preserve">The </w:t>
      </w:r>
      <w:r w:rsidRPr="00273F63">
        <w:t xml:space="preserve">Disk Read </w:t>
      </w:r>
      <w:r>
        <w:t>p</w:t>
      </w:r>
      <w:r w:rsidRPr="00273F63">
        <w:t xml:space="preserve">anel </w:t>
      </w:r>
      <w:r>
        <w:t>(</w:t>
      </w:r>
      <w:r w:rsidRPr="00741273">
        <w:rPr>
          <w:rStyle w:val="DDNField"/>
        </w:rPr>
        <w:fldChar w:fldCharType="begin"/>
      </w:r>
      <w:r w:rsidRPr="00741273">
        <w:rPr>
          <w:rStyle w:val="DDNField"/>
        </w:rPr>
        <w:instrText xml:space="preserve"> REF _Ref499738521 \h </w:instrText>
      </w:r>
      <w:r w:rsidRPr="00741273">
        <w:rPr>
          <w:rStyle w:val="DDNField"/>
        </w:rPr>
      </w:r>
      <w:r w:rsidRPr="00741273">
        <w:rPr>
          <w:rStyle w:val="DDNField"/>
        </w:rPr>
        <w:fldChar w:fldCharType="separate"/>
      </w:r>
      <w:r w:rsidRPr="00741273">
        <w:rPr>
          <w:rStyle w:val="DDNField"/>
        </w:rPr>
        <w:t>Figure 13</w:t>
      </w:r>
      <w:r w:rsidRPr="00741273">
        <w:rPr>
          <w:rStyle w:val="DDNField"/>
        </w:rPr>
        <w:fldChar w:fldCharType="end"/>
      </w:r>
      <w:r>
        <w:t xml:space="preserve">) </w:t>
      </w:r>
      <w:r w:rsidRPr="00273F63">
        <w:t>shows the disk read rate of the server.</w:t>
      </w:r>
    </w:p>
    <w:p w:rsidR="002E2C1B" w:rsidRDefault="002E2C1B" w:rsidP="002E2C1B">
      <w:pPr>
        <w:pStyle w:val="a6"/>
        <w:ind w:left="1434"/>
      </w:pPr>
      <w:bookmarkStart w:id="46" w:name="_Ref499738521"/>
      <w:bookmarkStart w:id="47" w:name="_Toc499886365"/>
      <w:r>
        <w:t xml:space="preserve">Figure </w:t>
      </w:r>
      <w:fldSimple w:instr=" SEQ Figure \* ARABIC ">
        <w:r>
          <w:rPr>
            <w:noProof/>
          </w:rPr>
          <w:t>13</w:t>
        </w:r>
      </w:fldSimple>
      <w:bookmarkEnd w:id="46"/>
      <w:r>
        <w:t xml:space="preserve">: Disk Read Rate </w:t>
      </w:r>
      <w:r w:rsidRPr="00800FD7">
        <w:t>Panel</w:t>
      </w:r>
      <w:bookmarkEnd w:id="47"/>
    </w:p>
    <w:p w:rsidR="002E2C1B" w:rsidRDefault="002E2C1B" w:rsidP="002E2C1B">
      <w:pPr>
        <w:pStyle w:val="ab"/>
        <w:ind w:left="1440"/>
      </w:pPr>
      <w:r>
        <w:rPr>
          <w:noProof/>
          <w:lang w:eastAsia="zh-CN"/>
        </w:rPr>
        <w:drawing>
          <wp:inline distT="0" distB="0" distL="0" distR="0">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4219574" cy="2438400"/>
                    </a:xfrm>
                    <a:prstGeom prst="rect">
                      <a:avLst/>
                    </a:prstGeom>
                  </pic:spPr>
                </pic:pic>
              </a:graphicData>
            </a:graphic>
          </wp:inline>
        </w:drawing>
      </w:r>
    </w:p>
    <w:p w:rsidR="002E2C1B" w:rsidRDefault="002E2C1B" w:rsidP="002E2C1B">
      <w:pPr>
        <w:pStyle w:val="ab"/>
        <w:keepNext/>
        <w:numPr>
          <w:ilvl w:val="0"/>
          <w:numId w:val="40"/>
        </w:numPr>
        <w:ind w:left="1434"/>
      </w:pPr>
      <w:r w:rsidRPr="00273F63">
        <w:lastRenderedPageBreak/>
        <w:t>The Disk Usage on Root panel</w:t>
      </w:r>
      <w:r>
        <w:t>(</w:t>
      </w:r>
      <w:r w:rsidRPr="00741273">
        <w:rPr>
          <w:rStyle w:val="DDNField"/>
        </w:rPr>
        <w:fldChar w:fldCharType="begin"/>
      </w:r>
      <w:r w:rsidRPr="00741273">
        <w:rPr>
          <w:rStyle w:val="DDNField"/>
        </w:rPr>
        <w:instrText xml:space="preserve"> REF _Ref499738542 \h </w:instrText>
      </w:r>
      <w:r w:rsidRPr="00741273">
        <w:rPr>
          <w:rStyle w:val="DDNField"/>
        </w:rPr>
      </w:r>
      <w:r w:rsidRPr="00741273">
        <w:rPr>
          <w:rStyle w:val="DDNField"/>
        </w:rPr>
        <w:fldChar w:fldCharType="separate"/>
      </w:r>
      <w:r w:rsidRPr="00741273">
        <w:rPr>
          <w:rStyle w:val="DDNField"/>
        </w:rPr>
        <w:t>Figure 14</w:t>
      </w:r>
      <w:r w:rsidRPr="00741273">
        <w:rPr>
          <w:rStyle w:val="DDNField"/>
        </w:rPr>
        <w:fldChar w:fldCharType="end"/>
      </w:r>
      <w:r>
        <w:t>) shows</w:t>
      </w:r>
      <w:r>
        <w:rPr>
          <w:rFonts w:hint="eastAsia"/>
          <w:lang w:eastAsia="zh-CN"/>
        </w:rPr>
        <w:t xml:space="preserve"> </w:t>
      </w:r>
      <w:r>
        <w:t>free</w:t>
      </w:r>
      <w:r>
        <w:rPr>
          <w:rFonts w:hint="eastAsia"/>
          <w:lang w:eastAsia="zh-CN"/>
        </w:rPr>
        <w:t xml:space="preserve"> </w:t>
      </w:r>
      <w:r>
        <w:t>space,</w:t>
      </w:r>
      <w:r>
        <w:rPr>
          <w:rFonts w:hint="eastAsia"/>
          <w:lang w:eastAsia="zh-CN"/>
        </w:rPr>
        <w:t xml:space="preserve"> </w:t>
      </w:r>
      <w:r>
        <w:t>used</w:t>
      </w:r>
      <w:r>
        <w:rPr>
          <w:rFonts w:hint="eastAsia"/>
          <w:lang w:eastAsia="zh-CN"/>
        </w:rPr>
        <w:t xml:space="preserve"> </w:t>
      </w:r>
      <w:r>
        <w:t>space</w:t>
      </w:r>
      <w:r>
        <w:rPr>
          <w:rFonts w:hint="eastAsia"/>
          <w:lang w:eastAsia="zh-CN"/>
        </w:rPr>
        <w:t xml:space="preserve"> </w:t>
      </w:r>
      <w:r>
        <w:t>and</w:t>
      </w:r>
      <w:r>
        <w:rPr>
          <w:rFonts w:hint="eastAsia"/>
          <w:lang w:eastAsia="zh-CN"/>
        </w:rPr>
        <w:t xml:space="preserve"> </w:t>
      </w:r>
      <w:r>
        <w:t>reserved</w:t>
      </w:r>
      <w:r>
        <w:rPr>
          <w:rFonts w:hint="eastAsia"/>
          <w:lang w:eastAsia="zh-CN"/>
        </w:rPr>
        <w:t xml:space="preserve"> </w:t>
      </w:r>
      <w:r>
        <w:t>space</w:t>
      </w:r>
      <w:r>
        <w:rPr>
          <w:rFonts w:hint="eastAsia"/>
          <w:lang w:eastAsia="zh-CN"/>
        </w:rPr>
        <w:t xml:space="preserve"> </w:t>
      </w:r>
      <w:r>
        <w:t>on</w:t>
      </w:r>
      <w:r>
        <w:rPr>
          <w:rFonts w:hint="eastAsia"/>
          <w:lang w:eastAsia="zh-CN"/>
        </w:rPr>
        <w:t xml:space="preserve"> </w:t>
      </w:r>
      <w:r>
        <w:t>the disk that is mounted as Root.</w:t>
      </w:r>
      <w:r>
        <w:rPr>
          <w:rFonts w:hint="eastAsia"/>
          <w:lang w:eastAsia="zh-CN"/>
        </w:rPr>
        <w:t xml:space="preserve"> </w:t>
      </w:r>
      <w:r>
        <w:t>A w</w:t>
      </w:r>
      <w:r w:rsidRPr="00273F63">
        <w:t xml:space="preserve">arning </w:t>
      </w:r>
      <w:r>
        <w:t>message will be generated when there’s</w:t>
      </w:r>
      <w:r w:rsidRPr="00273F63">
        <w:t xml:space="preserve"> little free space left.</w:t>
      </w:r>
    </w:p>
    <w:p w:rsidR="002E2C1B" w:rsidRDefault="002E2C1B" w:rsidP="002E2C1B">
      <w:pPr>
        <w:pStyle w:val="a6"/>
        <w:ind w:left="1434"/>
      </w:pPr>
      <w:bookmarkStart w:id="48" w:name="_Ref499738542"/>
      <w:bookmarkStart w:id="49" w:name="_Toc499886366"/>
      <w:r>
        <w:t xml:space="preserve">Figure </w:t>
      </w:r>
      <w:fldSimple w:instr=" SEQ Figure \* ARABIC ">
        <w:r>
          <w:rPr>
            <w:noProof/>
          </w:rPr>
          <w:t>14</w:t>
        </w:r>
      </w:fldSimple>
      <w:bookmarkEnd w:id="48"/>
      <w:r>
        <w:t xml:space="preserve">: Disk Usage on Root </w:t>
      </w:r>
      <w:r w:rsidRPr="00800FD7">
        <w:t>Panel</w:t>
      </w:r>
      <w:bookmarkEnd w:id="49"/>
    </w:p>
    <w:p w:rsidR="002E2C1B" w:rsidRDefault="002E2C1B" w:rsidP="002E2C1B">
      <w:pPr>
        <w:pStyle w:val="DDNbodytext1"/>
        <w:ind w:left="1435"/>
      </w:pPr>
      <w:r>
        <w:rPr>
          <w:noProof/>
          <w:lang w:eastAsia="zh-CN"/>
        </w:rPr>
        <w:drawing>
          <wp:inline distT="0" distB="0" distL="0" distR="0">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9100" cy="1885950"/>
                    </a:xfrm>
                    <a:prstGeom prst="rect">
                      <a:avLst/>
                    </a:prstGeom>
                  </pic:spPr>
                </pic:pic>
              </a:graphicData>
            </a:graphic>
          </wp:inline>
        </w:drawing>
      </w:r>
    </w:p>
    <w:p w:rsidR="002E2C1B" w:rsidRDefault="002E2C1B" w:rsidP="002E2C1B">
      <w:pPr>
        <w:pStyle w:val="DDNbodytext1"/>
        <w:keepNext/>
        <w:numPr>
          <w:ilvl w:val="0"/>
          <w:numId w:val="39"/>
        </w:numPr>
        <w:ind w:left="1434" w:hanging="357"/>
      </w:pPr>
      <w:r w:rsidRPr="00741273">
        <w:t xml:space="preserve">The Load </w:t>
      </w:r>
      <w:r>
        <w:t>p</w:t>
      </w:r>
      <w:r w:rsidRPr="00741273">
        <w:t xml:space="preserve">anel </w:t>
      </w:r>
      <w:r w:rsidRPr="00741273">
        <w:rPr>
          <w:rStyle w:val="DDNField"/>
        </w:rPr>
        <w:t>(</w:t>
      </w:r>
      <w:r w:rsidRPr="00741273">
        <w:rPr>
          <w:rStyle w:val="DDNField"/>
        </w:rPr>
        <w:fldChar w:fldCharType="begin"/>
      </w:r>
      <w:r w:rsidRPr="00741273">
        <w:rPr>
          <w:rStyle w:val="DDNField"/>
        </w:rPr>
        <w:instrText xml:space="preserve"> REF _Ref499738627 \h </w:instrText>
      </w:r>
      <w:r w:rsidRPr="00741273">
        <w:rPr>
          <w:rStyle w:val="DDNField"/>
        </w:rPr>
      </w:r>
      <w:r w:rsidRPr="00741273">
        <w:rPr>
          <w:rStyle w:val="DDNField"/>
        </w:rPr>
        <w:fldChar w:fldCharType="separate"/>
      </w:r>
      <w:r w:rsidRPr="00741273">
        <w:rPr>
          <w:rStyle w:val="DDNField"/>
        </w:rPr>
        <w:t>Figure 15</w:t>
      </w:r>
      <w:r w:rsidRPr="00741273">
        <w:rPr>
          <w:rStyle w:val="DDNField"/>
        </w:rPr>
        <w:fldChar w:fldCharType="end"/>
      </w:r>
      <w:r>
        <w:t xml:space="preserve">) shows the load on the server. The system load is defined as the number of runnable tasks in the run-queue and is provided </w:t>
      </w:r>
      <w:r w:rsidRPr="00273F63">
        <w:rPr>
          <w:spacing w:val="-3"/>
        </w:rPr>
        <w:t xml:space="preserve">by </w:t>
      </w:r>
      <w:r>
        <w:t>many operating</w:t>
      </w:r>
      <w:r w:rsidR="00AE33CE">
        <w:rPr>
          <w:rFonts w:hint="eastAsia"/>
          <w:lang w:eastAsia="zh-CN"/>
        </w:rPr>
        <w:t xml:space="preserve"> </w:t>
      </w:r>
      <w:r>
        <w:t>systems</w:t>
      </w:r>
      <w:r w:rsidR="00AE33CE">
        <w:rPr>
          <w:rFonts w:hint="eastAsia"/>
          <w:lang w:eastAsia="zh-CN"/>
        </w:rPr>
        <w:t xml:space="preserve"> </w:t>
      </w:r>
      <w:r>
        <w:t>as follows</w:t>
      </w:r>
      <w:r>
        <w:rPr>
          <w:spacing w:val="-7"/>
        </w:rPr>
        <w:t>:</w:t>
      </w:r>
    </w:p>
    <w:p w:rsidR="002E2C1B" w:rsidRDefault="002E2C1B" w:rsidP="002E2C1B">
      <w:pPr>
        <w:pStyle w:val="DDNbodytext1"/>
        <w:keepLines/>
        <w:numPr>
          <w:ilvl w:val="1"/>
          <w:numId w:val="39"/>
        </w:numPr>
      </w:pPr>
      <w:r w:rsidRPr="00DF1B5E">
        <w:rPr>
          <w:b/>
        </w:rPr>
        <w:t>Shortterm</w:t>
      </w:r>
      <w:r>
        <w:t xml:space="preserve">— one minute average </w:t>
      </w:r>
    </w:p>
    <w:p w:rsidR="002E2C1B" w:rsidRDefault="002E2C1B" w:rsidP="002E2C1B">
      <w:pPr>
        <w:pStyle w:val="DDNbodytext1"/>
        <w:keepLines/>
        <w:numPr>
          <w:ilvl w:val="1"/>
          <w:numId w:val="39"/>
        </w:numPr>
      </w:pPr>
      <w:r w:rsidRPr="00DF1B5E">
        <w:rPr>
          <w:b/>
        </w:rPr>
        <w:t>Midterm</w:t>
      </w:r>
      <w:r>
        <w:t xml:space="preserve">— five minutes average </w:t>
      </w:r>
    </w:p>
    <w:p w:rsidR="002E2C1B" w:rsidRDefault="002E2C1B" w:rsidP="002E2C1B">
      <w:pPr>
        <w:pStyle w:val="DDNbodytext1"/>
        <w:keepNext/>
        <w:keepLines/>
        <w:numPr>
          <w:ilvl w:val="1"/>
          <w:numId w:val="39"/>
        </w:numPr>
        <w:ind w:left="2154" w:hanging="357"/>
      </w:pPr>
      <w:r w:rsidRPr="00DF1B5E">
        <w:rPr>
          <w:b/>
        </w:rPr>
        <w:t>Longterm</w:t>
      </w:r>
      <w:r>
        <w:t>— fifteen minutes average</w:t>
      </w:r>
    </w:p>
    <w:p w:rsidR="002E2C1B" w:rsidRDefault="002E2C1B" w:rsidP="002E2C1B">
      <w:pPr>
        <w:pStyle w:val="a6"/>
        <w:ind w:left="1434"/>
      </w:pPr>
      <w:bookmarkStart w:id="50" w:name="_Ref499738627"/>
      <w:bookmarkStart w:id="51" w:name="_Toc499886367"/>
      <w:r>
        <w:t xml:space="preserve">Figure </w:t>
      </w:r>
      <w:fldSimple w:instr=" SEQ Figure \* ARABIC ">
        <w:r>
          <w:rPr>
            <w:noProof/>
          </w:rPr>
          <w:t>15</w:t>
        </w:r>
      </w:fldSimple>
      <w:bookmarkEnd w:id="50"/>
      <w:r>
        <w:t>: Load Panel</w:t>
      </w:r>
      <w:bookmarkEnd w:id="51"/>
    </w:p>
    <w:p w:rsidR="002E2C1B" w:rsidRDefault="002E2C1B" w:rsidP="002E2C1B">
      <w:pPr>
        <w:pStyle w:val="ab"/>
        <w:ind w:left="1434"/>
      </w:pPr>
      <w:r>
        <w:rPr>
          <w:noProof/>
          <w:lang w:eastAsia="zh-CN"/>
        </w:rPr>
        <w:drawing>
          <wp:inline distT="0" distB="0" distL="0" distR="0">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4219575" cy="1952625"/>
                    </a:xfrm>
                    <a:prstGeom prst="rect">
                      <a:avLst/>
                    </a:prstGeom>
                  </pic:spPr>
                </pic:pic>
              </a:graphicData>
            </a:graphic>
          </wp:inline>
        </w:drawing>
      </w:r>
    </w:p>
    <w:p w:rsidR="002E2C1B" w:rsidRDefault="002E2C1B" w:rsidP="002E2C1B">
      <w:pPr>
        <w:pStyle w:val="DDNbodytext1"/>
        <w:keepNext/>
        <w:numPr>
          <w:ilvl w:val="0"/>
          <w:numId w:val="38"/>
        </w:numPr>
        <w:ind w:left="1434" w:hanging="357"/>
      </w:pPr>
      <w:r w:rsidRPr="003F77AE">
        <w:lastRenderedPageBreak/>
        <w:t xml:space="preserve">The Uptime </w:t>
      </w:r>
      <w:r>
        <w:t>p</w:t>
      </w:r>
      <w:r w:rsidRPr="003F77AE">
        <w:t xml:space="preserve">anel </w:t>
      </w:r>
      <w:r>
        <w:t>(</w:t>
      </w:r>
      <w:r w:rsidRPr="00741273">
        <w:rPr>
          <w:rStyle w:val="DDNField"/>
        </w:rPr>
        <w:fldChar w:fldCharType="begin"/>
      </w:r>
      <w:r w:rsidRPr="00741273">
        <w:rPr>
          <w:rStyle w:val="DDNField"/>
        </w:rPr>
        <w:instrText xml:space="preserve"> REF _Ref499738644 \h </w:instrText>
      </w:r>
      <w:r w:rsidRPr="00741273">
        <w:rPr>
          <w:rStyle w:val="DDNField"/>
        </w:rPr>
      </w:r>
      <w:r w:rsidRPr="00741273">
        <w:rPr>
          <w:rStyle w:val="DDNField"/>
        </w:rPr>
        <w:fldChar w:fldCharType="separate"/>
      </w:r>
      <w:r w:rsidRPr="00741273">
        <w:rPr>
          <w:rStyle w:val="DDNField"/>
        </w:rPr>
        <w:t>Figure 16</w:t>
      </w:r>
      <w:r w:rsidRPr="00741273">
        <w:rPr>
          <w:rStyle w:val="DDNField"/>
        </w:rPr>
        <w:fldChar w:fldCharType="end"/>
      </w:r>
      <w:r>
        <w:t>) shows</w:t>
      </w:r>
      <w:r w:rsidRPr="003F77AE">
        <w:t xml:space="preserve"> how </w:t>
      </w:r>
      <w:r>
        <w:t>long</w:t>
      </w:r>
      <w:r>
        <w:rPr>
          <w:rFonts w:hint="eastAsia"/>
          <w:lang w:eastAsia="zh-CN"/>
        </w:rPr>
        <w:t xml:space="preserve"> </w:t>
      </w:r>
      <w:r>
        <w:t>the</w:t>
      </w:r>
      <w:r>
        <w:rPr>
          <w:rFonts w:hint="eastAsia"/>
          <w:lang w:eastAsia="zh-CN"/>
        </w:rPr>
        <w:t xml:space="preserve"> </w:t>
      </w:r>
      <w:r>
        <w:t>server</w:t>
      </w:r>
      <w:r>
        <w:rPr>
          <w:rFonts w:hint="eastAsia"/>
          <w:lang w:eastAsia="zh-CN"/>
        </w:rPr>
        <w:t xml:space="preserve"> </w:t>
      </w:r>
      <w:r>
        <w:t>is</w:t>
      </w:r>
      <w:r>
        <w:rPr>
          <w:rFonts w:hint="eastAsia"/>
          <w:lang w:eastAsia="zh-CN"/>
        </w:rPr>
        <w:t xml:space="preserve"> </w:t>
      </w:r>
      <w:r>
        <w:t>working.</w:t>
      </w:r>
      <w:r>
        <w:rPr>
          <w:rFonts w:hint="eastAsia"/>
          <w:lang w:eastAsia="zh-CN"/>
        </w:rPr>
        <w:t xml:space="preserve"> </w:t>
      </w:r>
      <w:r>
        <w:t>It</w:t>
      </w:r>
      <w:r>
        <w:rPr>
          <w:rFonts w:hint="eastAsia"/>
          <w:lang w:eastAsia="zh-CN"/>
        </w:rPr>
        <w:t xml:space="preserve"> </w:t>
      </w:r>
      <w:r>
        <w:t>keeps</w:t>
      </w:r>
      <w:r>
        <w:rPr>
          <w:rFonts w:hint="eastAsia"/>
          <w:lang w:eastAsia="zh-CN"/>
        </w:rPr>
        <w:t xml:space="preserve"> </w:t>
      </w:r>
      <w:r>
        <w:t>track</w:t>
      </w:r>
      <w:r>
        <w:rPr>
          <w:rFonts w:hint="eastAsia"/>
          <w:lang w:eastAsia="zh-CN"/>
        </w:rPr>
        <w:t xml:space="preserve"> </w:t>
      </w:r>
      <w:r>
        <w:t>of</w:t>
      </w:r>
      <w:r>
        <w:rPr>
          <w:rFonts w:hint="eastAsia"/>
          <w:lang w:eastAsia="zh-CN"/>
        </w:rPr>
        <w:t xml:space="preserve"> </w:t>
      </w:r>
      <w:r>
        <w:t>the</w:t>
      </w:r>
      <w:r>
        <w:rPr>
          <w:rFonts w:hint="eastAsia"/>
          <w:lang w:eastAsia="zh-CN"/>
        </w:rPr>
        <w:t xml:space="preserve"> </w:t>
      </w:r>
      <w:r>
        <w:t>system</w:t>
      </w:r>
      <w:r>
        <w:rPr>
          <w:rFonts w:hint="eastAsia"/>
          <w:lang w:eastAsia="zh-CN"/>
        </w:rPr>
        <w:t xml:space="preserve"> </w:t>
      </w:r>
      <w:r>
        <w:t>uptime.</w:t>
      </w:r>
    </w:p>
    <w:p w:rsidR="002E2C1B" w:rsidRDefault="002E2C1B" w:rsidP="002E2C1B">
      <w:pPr>
        <w:pStyle w:val="a6"/>
        <w:ind w:left="1434"/>
      </w:pPr>
      <w:bookmarkStart w:id="52" w:name="_Ref499738644"/>
      <w:bookmarkStart w:id="53" w:name="_Toc499886368"/>
      <w:r>
        <w:t xml:space="preserve">Figure </w:t>
      </w:r>
      <w:fldSimple w:instr=" SEQ Figure \* ARABIC ">
        <w:r>
          <w:rPr>
            <w:noProof/>
          </w:rPr>
          <w:t>16</w:t>
        </w:r>
      </w:fldSimple>
      <w:bookmarkEnd w:id="52"/>
      <w:r>
        <w:t>: Uptime Panel</w:t>
      </w:r>
      <w:bookmarkEnd w:id="53"/>
    </w:p>
    <w:p w:rsidR="002E2C1B" w:rsidRDefault="002E2C1B" w:rsidP="002E2C1B">
      <w:pPr>
        <w:pStyle w:val="ab"/>
        <w:spacing w:before="9"/>
        <w:ind w:left="1434"/>
        <w:rPr>
          <w:sz w:val="27"/>
        </w:rPr>
      </w:pPr>
      <w:r>
        <w:rPr>
          <w:noProof/>
          <w:lang w:eastAsia="zh-CN"/>
        </w:rPr>
        <w:drawing>
          <wp:inline distT="0" distB="0" distL="0" distR="0">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9575" cy="1847850"/>
                    </a:xfrm>
                    <a:prstGeom prst="rect">
                      <a:avLst/>
                    </a:prstGeom>
                  </pic:spPr>
                </pic:pic>
              </a:graphicData>
            </a:graphic>
          </wp:inline>
        </w:drawing>
      </w:r>
    </w:p>
    <w:p w:rsidR="002E2C1B" w:rsidRPr="003F77AE" w:rsidRDefault="002E2C1B" w:rsidP="002E2C1B">
      <w:pPr>
        <w:pStyle w:val="DDNbodytext1"/>
        <w:keepNext/>
        <w:numPr>
          <w:ilvl w:val="0"/>
          <w:numId w:val="38"/>
        </w:numPr>
        <w:ind w:left="1434" w:hanging="357"/>
      </w:pPr>
      <w:r>
        <w:t>The User p</w:t>
      </w:r>
      <w:r w:rsidRPr="003F77AE">
        <w:t xml:space="preserve">anel </w:t>
      </w:r>
      <w:r>
        <w:t>(</w:t>
      </w:r>
      <w:r w:rsidRPr="00741273">
        <w:rPr>
          <w:rStyle w:val="DDNField"/>
        </w:rPr>
        <w:fldChar w:fldCharType="begin"/>
      </w:r>
      <w:r w:rsidRPr="00741273">
        <w:rPr>
          <w:rStyle w:val="DDNField"/>
        </w:rPr>
        <w:instrText xml:space="preserve"> REF _Ref499738666 \h </w:instrText>
      </w:r>
      <w:r w:rsidRPr="00741273">
        <w:rPr>
          <w:rStyle w:val="DDNField"/>
        </w:rPr>
      </w:r>
      <w:r w:rsidRPr="00741273">
        <w:rPr>
          <w:rStyle w:val="DDNField"/>
        </w:rPr>
        <w:fldChar w:fldCharType="separate"/>
      </w:r>
      <w:r w:rsidRPr="00741273">
        <w:rPr>
          <w:rStyle w:val="DDNField"/>
        </w:rPr>
        <w:t>Figure 17</w:t>
      </w:r>
      <w:r w:rsidRPr="00741273">
        <w:rPr>
          <w:rStyle w:val="DDNField"/>
        </w:rPr>
        <w:fldChar w:fldCharType="end"/>
      </w:r>
      <w:r>
        <w:t xml:space="preserve">) </w:t>
      </w:r>
      <w:r w:rsidRPr="003F77AE">
        <w:t>shows the number of users currently logged into the system.</w:t>
      </w:r>
    </w:p>
    <w:p w:rsidR="002E2C1B" w:rsidRDefault="002E2C1B" w:rsidP="002E2C1B">
      <w:pPr>
        <w:pStyle w:val="a6"/>
        <w:ind w:left="1440"/>
      </w:pPr>
      <w:bookmarkStart w:id="54" w:name="_Ref499738666"/>
      <w:bookmarkStart w:id="55" w:name="_Toc499886369"/>
      <w:r>
        <w:t xml:space="preserve">Figure </w:t>
      </w:r>
      <w:fldSimple w:instr=" SEQ Figure \* ARABIC ">
        <w:r>
          <w:rPr>
            <w:noProof/>
          </w:rPr>
          <w:t>17</w:t>
        </w:r>
      </w:fldSimple>
      <w:bookmarkEnd w:id="54"/>
      <w:r>
        <w:t>: User Panel</w:t>
      </w:r>
      <w:bookmarkEnd w:id="55"/>
    </w:p>
    <w:p w:rsidR="002E2C1B" w:rsidRDefault="002E2C1B" w:rsidP="002E2C1B">
      <w:pPr>
        <w:pStyle w:val="ab"/>
        <w:ind w:left="1440"/>
      </w:pPr>
      <w:r>
        <w:rPr>
          <w:noProof/>
          <w:lang w:eastAsia="zh-CN"/>
        </w:rPr>
        <w:drawing>
          <wp:inline distT="0" distB="0" distL="0" distR="0">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4238625" cy="1962150"/>
                    </a:xfrm>
                    <a:prstGeom prst="rect">
                      <a:avLst/>
                    </a:prstGeom>
                  </pic:spPr>
                </pic:pic>
              </a:graphicData>
            </a:graphic>
          </wp:inline>
        </w:drawing>
      </w:r>
    </w:p>
    <w:p w:rsidR="002E2C1B" w:rsidRPr="003F77AE" w:rsidRDefault="002E2C1B" w:rsidP="002E2C1B">
      <w:pPr>
        <w:pStyle w:val="DDNbodytext1"/>
        <w:keepNext/>
        <w:numPr>
          <w:ilvl w:val="0"/>
          <w:numId w:val="37"/>
        </w:numPr>
        <w:ind w:left="1434" w:hanging="357"/>
      </w:pPr>
      <w:r>
        <w:t>The Temperature p</w:t>
      </w:r>
      <w:r w:rsidRPr="003F77AE">
        <w:t xml:space="preserve">anel </w:t>
      </w:r>
      <w:r>
        <w:t>(</w:t>
      </w:r>
      <w:r w:rsidRPr="00741273">
        <w:rPr>
          <w:rStyle w:val="DDNField"/>
        </w:rPr>
        <w:fldChar w:fldCharType="begin"/>
      </w:r>
      <w:r w:rsidRPr="00741273">
        <w:rPr>
          <w:rStyle w:val="DDNField"/>
        </w:rPr>
        <w:instrText xml:space="preserve"> REF _Ref499738682 \h </w:instrText>
      </w:r>
      <w:r w:rsidRPr="00741273">
        <w:rPr>
          <w:rStyle w:val="DDNField"/>
        </w:rPr>
      </w:r>
      <w:r w:rsidRPr="00741273">
        <w:rPr>
          <w:rStyle w:val="DDNField"/>
        </w:rPr>
        <w:fldChar w:fldCharType="separate"/>
      </w:r>
      <w:r w:rsidRPr="00741273">
        <w:rPr>
          <w:rStyle w:val="DDNField"/>
        </w:rPr>
        <w:t>Figure 18</w:t>
      </w:r>
      <w:r w:rsidRPr="00741273">
        <w:rPr>
          <w:rStyle w:val="DDNField"/>
        </w:rPr>
        <w:fldChar w:fldCharType="end"/>
      </w:r>
      <w:r>
        <w:t xml:space="preserve">) </w:t>
      </w:r>
      <w:r w:rsidRPr="003F77AE">
        <w:t>shows the temperature collected from sensors.</w:t>
      </w:r>
    </w:p>
    <w:p w:rsidR="002E2C1B" w:rsidRDefault="002E2C1B" w:rsidP="002E2C1B">
      <w:pPr>
        <w:pStyle w:val="a6"/>
        <w:ind w:left="1434"/>
      </w:pPr>
      <w:bookmarkStart w:id="56" w:name="_Ref499738682"/>
      <w:bookmarkStart w:id="57" w:name="_Toc499886370"/>
      <w:r>
        <w:t xml:space="preserve">Figure </w:t>
      </w:r>
      <w:fldSimple w:instr=" SEQ Figure \* ARABIC ">
        <w:r>
          <w:rPr>
            <w:noProof/>
          </w:rPr>
          <w:t>18</w:t>
        </w:r>
      </w:fldSimple>
      <w:bookmarkEnd w:id="56"/>
      <w:r>
        <w:t>: Temperature Panel</w:t>
      </w:r>
      <w:bookmarkEnd w:id="57"/>
    </w:p>
    <w:p w:rsidR="002E2C1B" w:rsidRDefault="002E2C1B" w:rsidP="002E2C1B">
      <w:pPr>
        <w:pStyle w:val="ab"/>
        <w:spacing w:before="10"/>
        <w:ind w:left="1434"/>
        <w:rPr>
          <w:sz w:val="24"/>
        </w:rPr>
      </w:pPr>
      <w:r>
        <w:rPr>
          <w:noProof/>
          <w:lang w:eastAsia="zh-CN"/>
        </w:rPr>
        <w:drawing>
          <wp:inline distT="0" distB="0" distL="0" distR="0">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46067" cy="893826"/>
                    </a:xfrm>
                    <a:prstGeom prst="rect">
                      <a:avLst/>
                    </a:prstGeom>
                  </pic:spPr>
                </pic:pic>
              </a:graphicData>
            </a:graphic>
          </wp:inline>
        </w:drawing>
      </w:r>
    </w:p>
    <w:p w:rsidR="002E2C1B" w:rsidRDefault="002E2C1B" w:rsidP="002E2C1B">
      <w:pPr>
        <w:pStyle w:val="21"/>
      </w:pPr>
      <w:bookmarkStart w:id="58" w:name="_Toc499735001"/>
      <w:r w:rsidRPr="0073368C">
        <w:lastRenderedPageBreak/>
        <w:t>SFA Physical Disk Dashboard</w:t>
      </w:r>
      <w:bookmarkEnd w:id="58"/>
    </w:p>
    <w:p w:rsidR="002E2C1B" w:rsidRDefault="002E2C1B" w:rsidP="002E2C1B">
      <w:pPr>
        <w:pStyle w:val="ab"/>
        <w:keepNext/>
      </w:pPr>
      <w:r>
        <w:t xml:space="preserve">The </w:t>
      </w:r>
      <w:r w:rsidRPr="0073368C">
        <w:rPr>
          <w:b/>
        </w:rPr>
        <w:t>SFA Physical Disk</w:t>
      </w:r>
      <w:r>
        <w:t xml:space="preserve"> dashboard shown in </w:t>
      </w:r>
      <w:fldSimple w:instr=" REF _Ref499636230 \h  \* MERGEFORMAT ">
        <w:r w:rsidRPr="000E31FC">
          <w:rPr>
            <w:rStyle w:val="DDNField"/>
          </w:rPr>
          <w:t>Figure 18</w:t>
        </w:r>
      </w:fldSimple>
      <w:r>
        <w:t xml:space="preserve"> displays information about </w:t>
      </w:r>
      <w:r w:rsidRPr="0073368C">
        <w:t>DDN SFA</w:t>
      </w:r>
      <w:r w:rsidR="00AE33CE">
        <w:rPr>
          <w:rFonts w:hint="eastAsia"/>
          <w:lang w:eastAsia="zh-CN"/>
        </w:rPr>
        <w:t xml:space="preserve"> </w:t>
      </w:r>
      <w:r w:rsidRPr="0073368C">
        <w:t>physical disks.</w:t>
      </w:r>
    </w:p>
    <w:p w:rsidR="002E2C1B" w:rsidRDefault="002E2C1B" w:rsidP="002E2C1B">
      <w:pPr>
        <w:pStyle w:val="a6"/>
      </w:pPr>
      <w:bookmarkStart w:id="59" w:name="_Ref499636230"/>
      <w:bookmarkStart w:id="60" w:name="_Toc499886371"/>
      <w:r>
        <w:t xml:space="preserve">Figure </w:t>
      </w:r>
      <w:fldSimple w:instr=" SEQ Figure \* ARABIC ">
        <w:r>
          <w:rPr>
            <w:noProof/>
          </w:rPr>
          <w:t>19</w:t>
        </w:r>
      </w:fldSimple>
      <w:bookmarkEnd w:id="59"/>
      <w:r>
        <w:t>: SFA Physical Disk Dashboard</w:t>
      </w:r>
      <w:bookmarkEnd w:id="60"/>
    </w:p>
    <w:p w:rsidR="002E2C1B" w:rsidRDefault="002E2C1B" w:rsidP="002E2C1B">
      <w:pPr>
        <w:pStyle w:val="ab"/>
      </w:pPr>
      <w:r>
        <w:rPr>
          <w:noProof/>
          <w:lang w:eastAsia="zh-CN"/>
        </w:rPr>
        <w:drawing>
          <wp:inline distT="0" distB="0" distL="0" distR="0">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20552" cy="1884807"/>
                    </a:xfrm>
                    <a:prstGeom prst="rect">
                      <a:avLst/>
                    </a:prstGeom>
                  </pic:spPr>
                </pic:pic>
              </a:graphicData>
            </a:graphic>
          </wp:inline>
        </w:drawing>
      </w:r>
    </w:p>
    <w:p w:rsidR="002E2C1B" w:rsidRDefault="002E2C1B" w:rsidP="002E2C1B">
      <w:pPr>
        <w:pStyle w:val="ab"/>
        <w:keepNext/>
      </w:pPr>
      <w:r w:rsidRPr="00497FBA">
        <w:t xml:space="preserve">Below you will find </w:t>
      </w:r>
      <w:r>
        <w:t>description</w:t>
      </w:r>
      <w:r w:rsidRPr="00497FBA">
        <w:t xml:space="preserve"> of some of the panels in the </w:t>
      </w:r>
      <w:r w:rsidRPr="00497FBA">
        <w:rPr>
          <w:b/>
        </w:rPr>
        <w:t xml:space="preserve">SFA </w:t>
      </w:r>
      <w:r>
        <w:rPr>
          <w:b/>
        </w:rPr>
        <w:t>Physical</w:t>
      </w:r>
      <w:r w:rsidRPr="00497FBA">
        <w:rPr>
          <w:b/>
        </w:rPr>
        <w:t xml:space="preserve"> Disk</w:t>
      </w:r>
      <w:r w:rsidRPr="00497FBA">
        <w:t xml:space="preserve"> dashboard:</w:t>
      </w:r>
    </w:p>
    <w:p w:rsidR="002E2C1B" w:rsidRDefault="002E2C1B" w:rsidP="002E2C1B">
      <w:pPr>
        <w:pStyle w:val="DDNbodytext1"/>
        <w:keepNext/>
        <w:numPr>
          <w:ilvl w:val="0"/>
          <w:numId w:val="37"/>
        </w:numPr>
        <w:ind w:left="1434" w:hanging="357"/>
      </w:pPr>
      <w:r>
        <w:t>The I/O Performance p</w:t>
      </w:r>
      <w:r w:rsidRPr="00497FBA">
        <w:t xml:space="preserve">anel </w:t>
      </w:r>
      <w:r>
        <w:t>(</w:t>
      </w:r>
      <w:r w:rsidRPr="00741273">
        <w:rPr>
          <w:rStyle w:val="DDNField"/>
        </w:rPr>
        <w:fldChar w:fldCharType="begin"/>
      </w:r>
      <w:r w:rsidRPr="00741273">
        <w:rPr>
          <w:rStyle w:val="DDNField"/>
        </w:rPr>
        <w:instrText xml:space="preserve"> REF _Ref499738708 \h </w:instrText>
      </w:r>
      <w:r w:rsidRPr="00741273">
        <w:rPr>
          <w:rStyle w:val="DDNField"/>
        </w:rPr>
      </w:r>
      <w:r w:rsidRPr="00741273">
        <w:rPr>
          <w:rStyle w:val="DDNField"/>
        </w:rPr>
        <w:fldChar w:fldCharType="separate"/>
      </w:r>
      <w:r w:rsidRPr="00741273">
        <w:rPr>
          <w:rStyle w:val="DDNField"/>
        </w:rPr>
        <w:t>Figure 20</w:t>
      </w:r>
      <w:r w:rsidRPr="00741273">
        <w:rPr>
          <w:rStyle w:val="DDNField"/>
        </w:rPr>
        <w:fldChar w:fldCharType="end"/>
      </w:r>
      <w:r>
        <w:t>) shows</w:t>
      </w:r>
      <w:r w:rsidRPr="00497FBA">
        <w:t xml:space="preserve"> I/O speed at </w:t>
      </w:r>
      <w:r>
        <w:t>a specific</w:t>
      </w:r>
      <w:r w:rsidRPr="00497FBA">
        <w:t xml:space="preserve"> time.</w:t>
      </w:r>
    </w:p>
    <w:p w:rsidR="002E2C1B" w:rsidRPr="007D129B" w:rsidRDefault="002E2C1B" w:rsidP="002E2C1B">
      <w:pPr>
        <w:pStyle w:val="a6"/>
        <w:ind w:left="1434"/>
        <w:rPr>
          <w:lang w:val="ru-RU"/>
        </w:rPr>
      </w:pPr>
      <w:bookmarkStart w:id="61" w:name="_Ref499738708"/>
      <w:bookmarkStart w:id="62" w:name="_Toc499886372"/>
      <w:r>
        <w:t xml:space="preserve">Figure </w:t>
      </w:r>
      <w:fldSimple w:instr=" SEQ Figure \* ARABIC ">
        <w:r>
          <w:rPr>
            <w:noProof/>
          </w:rPr>
          <w:t>20</w:t>
        </w:r>
      </w:fldSimple>
      <w:bookmarkEnd w:id="61"/>
      <w:r>
        <w:t>: I/O Performance on Physical Disk</w:t>
      </w:r>
      <w:r w:rsidR="00AE33CE">
        <w:rPr>
          <w:rFonts w:hint="eastAsia"/>
          <w:lang w:eastAsia="zh-CN"/>
        </w:rPr>
        <w:t xml:space="preserve"> </w:t>
      </w:r>
      <w:r w:rsidRPr="007D129B">
        <w:t>Panel</w:t>
      </w:r>
      <w:bookmarkEnd w:id="62"/>
    </w:p>
    <w:p w:rsidR="002E2C1B" w:rsidRDefault="002E2C1B" w:rsidP="002E2C1B">
      <w:pPr>
        <w:pStyle w:val="DDNbodytext1"/>
        <w:ind w:left="1435"/>
      </w:pPr>
      <w:r>
        <w:rPr>
          <w:noProof/>
          <w:lang w:eastAsia="zh-CN"/>
        </w:rPr>
        <w:drawing>
          <wp:inline distT="0" distB="0" distL="0" distR="0">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0049" cy="2457450"/>
                    </a:xfrm>
                    <a:prstGeom prst="rect">
                      <a:avLst/>
                    </a:prstGeom>
                  </pic:spPr>
                </pic:pic>
              </a:graphicData>
            </a:graphic>
          </wp:inline>
        </w:drawing>
      </w:r>
    </w:p>
    <w:p w:rsidR="002E2C1B" w:rsidRDefault="002E2C1B" w:rsidP="002E2C1B">
      <w:pPr>
        <w:pStyle w:val="DDNbodytext1"/>
        <w:keepNext/>
        <w:numPr>
          <w:ilvl w:val="0"/>
          <w:numId w:val="37"/>
        </w:numPr>
        <w:ind w:left="1434" w:hanging="357"/>
      </w:pPr>
      <w:r>
        <w:lastRenderedPageBreak/>
        <w:t>The IOPS p</w:t>
      </w:r>
      <w:r w:rsidRPr="00497FBA">
        <w:t xml:space="preserve">anel </w:t>
      </w:r>
      <w:r>
        <w:t>(</w:t>
      </w:r>
      <w:r w:rsidRPr="00741273">
        <w:rPr>
          <w:rStyle w:val="DDNField"/>
        </w:rPr>
        <w:fldChar w:fldCharType="begin"/>
      </w:r>
      <w:r w:rsidRPr="00741273">
        <w:rPr>
          <w:rStyle w:val="DDNField"/>
        </w:rPr>
        <w:instrText xml:space="preserve"> REF _Ref499738721 \h </w:instrText>
      </w:r>
      <w:r w:rsidRPr="00741273">
        <w:rPr>
          <w:rStyle w:val="DDNField"/>
        </w:rPr>
      </w:r>
      <w:r w:rsidRPr="00741273">
        <w:rPr>
          <w:rStyle w:val="DDNField"/>
        </w:rPr>
        <w:fldChar w:fldCharType="separate"/>
      </w:r>
      <w:r w:rsidRPr="00741273">
        <w:rPr>
          <w:rStyle w:val="DDNField"/>
        </w:rPr>
        <w:t>Figure 21</w:t>
      </w:r>
      <w:r w:rsidRPr="00741273">
        <w:rPr>
          <w:rStyle w:val="DDNField"/>
        </w:rPr>
        <w:fldChar w:fldCharType="end"/>
      </w:r>
      <w:r>
        <w:t>) shows</w:t>
      </w:r>
      <w:r w:rsidRPr="00497FBA">
        <w:t xml:space="preserve"> I/O operations per second on </w:t>
      </w:r>
      <w:r>
        <w:t>Physical</w:t>
      </w:r>
      <w:r w:rsidRPr="00497FBA">
        <w:t xml:space="preserve"> Disk.</w:t>
      </w:r>
    </w:p>
    <w:p w:rsidR="002E2C1B" w:rsidRDefault="002E2C1B" w:rsidP="002E2C1B">
      <w:pPr>
        <w:pStyle w:val="a6"/>
        <w:ind w:left="1434"/>
      </w:pPr>
      <w:bookmarkStart w:id="63" w:name="_Ref499738721"/>
      <w:bookmarkStart w:id="64" w:name="_Toc499886373"/>
      <w:r>
        <w:t xml:space="preserve">Figure </w:t>
      </w:r>
      <w:fldSimple w:instr=" SEQ Figure \* ARABIC ">
        <w:r>
          <w:rPr>
            <w:noProof/>
          </w:rPr>
          <w:t>21</w:t>
        </w:r>
      </w:fldSimple>
      <w:bookmarkEnd w:id="63"/>
      <w:r>
        <w:t xml:space="preserve">: IOPS on Physical Disk </w:t>
      </w:r>
      <w:r w:rsidRPr="00800FD7">
        <w:t>Panel</w:t>
      </w:r>
      <w:bookmarkEnd w:id="64"/>
    </w:p>
    <w:p w:rsidR="002E2C1B" w:rsidRDefault="002E2C1B" w:rsidP="002E2C1B">
      <w:pPr>
        <w:pStyle w:val="DDNbodytext1"/>
        <w:ind w:left="1435"/>
      </w:pPr>
      <w:r>
        <w:rPr>
          <w:noProof/>
          <w:lang w:eastAsia="zh-CN"/>
        </w:rPr>
        <w:drawing>
          <wp:inline distT="0" distB="0" distL="0" distR="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9575" cy="2447925"/>
                    </a:xfrm>
                    <a:prstGeom prst="rect">
                      <a:avLst/>
                    </a:prstGeom>
                  </pic:spPr>
                </pic:pic>
              </a:graphicData>
            </a:graphic>
          </wp:inline>
        </w:drawing>
      </w:r>
    </w:p>
    <w:p w:rsidR="002E2C1B" w:rsidRDefault="002E2C1B" w:rsidP="002E2C1B">
      <w:pPr>
        <w:pStyle w:val="DDNbodytext1"/>
        <w:keepNext/>
        <w:numPr>
          <w:ilvl w:val="0"/>
          <w:numId w:val="37"/>
        </w:numPr>
        <w:ind w:left="1434" w:hanging="357"/>
      </w:pPr>
      <w:r>
        <w:t>The Bytes per I/O p</w:t>
      </w:r>
      <w:r w:rsidRPr="00F62ADE">
        <w:t xml:space="preserve">anel </w:t>
      </w:r>
      <w:r>
        <w:t>(</w:t>
      </w:r>
      <w:r w:rsidRPr="00741273">
        <w:rPr>
          <w:rStyle w:val="DDNField"/>
        </w:rPr>
        <w:fldChar w:fldCharType="begin"/>
      </w:r>
      <w:r w:rsidRPr="00741273">
        <w:rPr>
          <w:rStyle w:val="DDNField"/>
        </w:rPr>
        <w:instrText xml:space="preserve"> REF _Ref499738753 \h </w:instrText>
      </w:r>
      <w:r w:rsidRPr="00741273">
        <w:rPr>
          <w:rStyle w:val="DDNField"/>
        </w:rPr>
      </w:r>
      <w:r w:rsidRPr="00741273">
        <w:rPr>
          <w:rStyle w:val="DDNField"/>
        </w:rPr>
        <w:fldChar w:fldCharType="separate"/>
      </w:r>
      <w:r w:rsidRPr="00741273">
        <w:rPr>
          <w:rStyle w:val="DDNField"/>
        </w:rPr>
        <w:t>Figure 22</w:t>
      </w:r>
      <w:r w:rsidRPr="00741273">
        <w:rPr>
          <w:rStyle w:val="DDNField"/>
        </w:rPr>
        <w:fldChar w:fldCharType="end"/>
      </w:r>
      <w:r>
        <w:t xml:space="preserve">) </w:t>
      </w:r>
      <w:r w:rsidRPr="00F62ADE">
        <w:t>shows the I/O bytes per second on each controller.</w:t>
      </w:r>
    </w:p>
    <w:p w:rsidR="002E2C1B" w:rsidRPr="00CE2D96" w:rsidRDefault="002E2C1B" w:rsidP="002E2C1B">
      <w:pPr>
        <w:pStyle w:val="a6"/>
        <w:ind w:left="1434"/>
        <w:rPr>
          <w:lang w:val="ru-RU"/>
        </w:rPr>
      </w:pPr>
      <w:bookmarkStart w:id="65" w:name="_Ref499738753"/>
      <w:bookmarkStart w:id="66" w:name="_Toc499886374"/>
      <w:r>
        <w:t xml:space="preserve">Figure </w:t>
      </w:r>
      <w:fldSimple w:instr=" SEQ Figure \* ARABIC ">
        <w:r>
          <w:rPr>
            <w:noProof/>
          </w:rPr>
          <w:t>22</w:t>
        </w:r>
      </w:fldSimple>
      <w:bookmarkEnd w:id="65"/>
      <w:r>
        <w:t xml:space="preserve">: Bytes per I/O on Physical Disk </w:t>
      </w:r>
      <w:r w:rsidRPr="00800FD7">
        <w:t>Panel</w:t>
      </w:r>
      <w:bookmarkEnd w:id="66"/>
    </w:p>
    <w:p w:rsidR="002E2C1B" w:rsidRDefault="002E2C1B" w:rsidP="002E2C1B">
      <w:pPr>
        <w:pStyle w:val="DDNbodytext1"/>
        <w:ind w:left="1435"/>
      </w:pPr>
      <w:r>
        <w:rPr>
          <w:noProof/>
          <w:lang w:eastAsia="zh-CN"/>
        </w:rPr>
        <w:drawing>
          <wp:inline distT="0" distB="0" distL="0" distR="0">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5" cstate="print"/>
                    <a:stretch>
                      <a:fillRect/>
                    </a:stretch>
                  </pic:blipFill>
                  <pic:spPr>
                    <a:xfrm>
                      <a:off x="0" y="0"/>
                      <a:ext cx="4229100" cy="2447925"/>
                    </a:xfrm>
                    <a:prstGeom prst="rect">
                      <a:avLst/>
                    </a:prstGeom>
                  </pic:spPr>
                </pic:pic>
              </a:graphicData>
            </a:graphic>
          </wp:inline>
        </w:drawing>
      </w:r>
    </w:p>
    <w:p w:rsidR="002E2C1B" w:rsidRDefault="002E2C1B" w:rsidP="002E2C1B">
      <w:pPr>
        <w:pStyle w:val="DDNbodytext1"/>
        <w:keepNext/>
        <w:numPr>
          <w:ilvl w:val="0"/>
          <w:numId w:val="37"/>
        </w:numPr>
        <w:spacing w:before="5"/>
        <w:ind w:left="1434" w:hanging="357"/>
      </w:pPr>
      <w:r w:rsidRPr="00741273">
        <w:lastRenderedPageBreak/>
        <w:t>The Write</w:t>
      </w:r>
      <w:r>
        <w:t xml:space="preserve"> Performance p</w:t>
      </w:r>
      <w:r w:rsidRPr="00F62ADE">
        <w:t>anel</w:t>
      </w:r>
      <w:r>
        <w:t xml:space="preserve"> (</w:t>
      </w:r>
      <w:r w:rsidRPr="00741273">
        <w:rPr>
          <w:rStyle w:val="DDNField"/>
        </w:rPr>
        <w:fldChar w:fldCharType="begin"/>
      </w:r>
      <w:r w:rsidRPr="00741273">
        <w:rPr>
          <w:rStyle w:val="DDNField"/>
        </w:rPr>
        <w:instrText xml:space="preserve"> REF _Ref499738856 \h </w:instrText>
      </w:r>
      <w:r w:rsidRPr="00741273">
        <w:rPr>
          <w:rStyle w:val="DDNField"/>
        </w:rPr>
      </w:r>
      <w:r w:rsidRPr="00741273">
        <w:rPr>
          <w:rStyle w:val="DDNField"/>
        </w:rPr>
        <w:fldChar w:fldCharType="separate"/>
      </w:r>
      <w:r w:rsidRPr="00741273">
        <w:rPr>
          <w:rStyle w:val="DDNField"/>
        </w:rPr>
        <w:t>Figure 23</w:t>
      </w:r>
      <w:r w:rsidRPr="00741273">
        <w:rPr>
          <w:rStyle w:val="DDNField"/>
        </w:rPr>
        <w:fldChar w:fldCharType="end"/>
      </w:r>
      <w:r>
        <w:t>)</w:t>
      </w:r>
      <w:r w:rsidRPr="00F62ADE">
        <w:t xml:space="preserve"> shows the write performance on each controller.</w:t>
      </w:r>
    </w:p>
    <w:p w:rsidR="002E2C1B" w:rsidRDefault="002E2C1B" w:rsidP="002E2C1B">
      <w:pPr>
        <w:pStyle w:val="a6"/>
        <w:ind w:left="1434"/>
      </w:pPr>
      <w:bookmarkStart w:id="67" w:name="_Ref499738856"/>
      <w:bookmarkStart w:id="68" w:name="_Toc499886375"/>
      <w:r>
        <w:t xml:space="preserve">Figure </w:t>
      </w:r>
      <w:fldSimple w:instr=" SEQ Figure \* ARABIC ">
        <w:r>
          <w:rPr>
            <w:noProof/>
          </w:rPr>
          <w:t>23</w:t>
        </w:r>
      </w:fldSimple>
      <w:bookmarkEnd w:id="67"/>
      <w:r>
        <w:t xml:space="preserve">: Write Performance on Physical Disk </w:t>
      </w:r>
      <w:r w:rsidRPr="00CE2D96">
        <w:rPr>
          <w:b w:val="0"/>
        </w:rPr>
        <w:t>Panel</w:t>
      </w:r>
      <w:bookmarkEnd w:id="68"/>
    </w:p>
    <w:p w:rsidR="002E2C1B" w:rsidRDefault="002E2C1B" w:rsidP="002E2C1B">
      <w:pPr>
        <w:pStyle w:val="DDNbodytext1"/>
        <w:spacing w:before="5"/>
        <w:ind w:left="1435"/>
        <w:rPr>
          <w:sz w:val="23"/>
        </w:rPr>
      </w:pPr>
      <w:r w:rsidRPr="00F62ADE">
        <w:rPr>
          <w:noProof/>
          <w:lang w:eastAsia="zh-CN"/>
        </w:rPr>
        <w:drawing>
          <wp:inline distT="0" distB="0" distL="0" distR="0">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4578" cy="1644297"/>
                    </a:xfrm>
                    <a:prstGeom prst="rect">
                      <a:avLst/>
                    </a:prstGeom>
                  </pic:spPr>
                </pic:pic>
              </a:graphicData>
            </a:graphic>
          </wp:inline>
        </w:drawing>
      </w:r>
    </w:p>
    <w:p w:rsidR="002E2C1B" w:rsidRPr="00CE2D96" w:rsidRDefault="002E2C1B" w:rsidP="002E2C1B">
      <w:pPr>
        <w:pStyle w:val="DDNbodytext1"/>
        <w:keepNext/>
        <w:numPr>
          <w:ilvl w:val="0"/>
          <w:numId w:val="37"/>
        </w:numPr>
        <w:ind w:left="1434" w:hanging="357"/>
      </w:pPr>
      <w:r>
        <w:t>The Write I/O S</w:t>
      </w:r>
      <w:r w:rsidRPr="00CE2D96">
        <w:t xml:space="preserve">ize </w:t>
      </w:r>
      <w:r>
        <w:t>Samples p</w:t>
      </w:r>
      <w:r w:rsidRPr="00CE2D96">
        <w:t xml:space="preserve">anel </w:t>
      </w:r>
      <w:r>
        <w:t>(</w:t>
      </w:r>
      <w:r w:rsidRPr="00741273">
        <w:rPr>
          <w:rStyle w:val="DDNField"/>
        </w:rPr>
        <w:fldChar w:fldCharType="begin"/>
      </w:r>
      <w:r w:rsidRPr="00741273">
        <w:rPr>
          <w:rStyle w:val="DDNField"/>
        </w:rPr>
        <w:instrText xml:space="preserve"> REF _Ref499738888 \h </w:instrText>
      </w:r>
      <w:r w:rsidRPr="00741273">
        <w:rPr>
          <w:rStyle w:val="DDNField"/>
        </w:rPr>
      </w:r>
      <w:r w:rsidRPr="00741273">
        <w:rPr>
          <w:rStyle w:val="DDNField"/>
        </w:rPr>
        <w:fldChar w:fldCharType="separate"/>
      </w:r>
      <w:r w:rsidRPr="00741273">
        <w:rPr>
          <w:rStyle w:val="DDNField"/>
        </w:rPr>
        <w:t>Figure 24</w:t>
      </w:r>
      <w:r w:rsidRPr="00741273">
        <w:rPr>
          <w:rStyle w:val="DDNField"/>
        </w:rPr>
        <w:fldChar w:fldCharType="end"/>
      </w:r>
      <w:r>
        <w:t xml:space="preserve">) </w:t>
      </w:r>
      <w:r w:rsidRPr="00CE2D96">
        <w:t xml:space="preserve">shows the account of </w:t>
      </w:r>
      <w:r w:rsidR="00AE33CE" w:rsidRPr="00CE2D96">
        <w:t>writing</w:t>
      </w:r>
      <w:r w:rsidRPr="00CE2D96">
        <w:t xml:space="preserve"> operation on each size.</w:t>
      </w:r>
    </w:p>
    <w:p w:rsidR="002E2C1B" w:rsidRDefault="002E2C1B" w:rsidP="002E2C1B">
      <w:pPr>
        <w:pStyle w:val="a6"/>
        <w:ind w:left="1434"/>
      </w:pPr>
      <w:bookmarkStart w:id="69" w:name="_Ref499738888"/>
      <w:bookmarkStart w:id="70" w:name="_Toc499886376"/>
      <w:r>
        <w:t xml:space="preserve">Figure </w:t>
      </w:r>
      <w:fldSimple w:instr=" SEQ Figure \* ARABIC ">
        <w:r>
          <w:rPr>
            <w:noProof/>
          </w:rPr>
          <w:t>24</w:t>
        </w:r>
      </w:fldSimple>
      <w:bookmarkEnd w:id="69"/>
      <w:r>
        <w:t xml:space="preserve">: Write I/O Size Samples on Physical Disk </w:t>
      </w:r>
      <w:r w:rsidRPr="00CE2D96">
        <w:rPr>
          <w:b w:val="0"/>
        </w:rPr>
        <w:t>Panel</w:t>
      </w:r>
      <w:bookmarkEnd w:id="70"/>
    </w:p>
    <w:p w:rsidR="002E2C1B" w:rsidRDefault="002E2C1B" w:rsidP="002E2C1B">
      <w:pPr>
        <w:pStyle w:val="ab"/>
        <w:spacing w:before="5"/>
        <w:ind w:left="1434"/>
        <w:rPr>
          <w:sz w:val="21"/>
        </w:rPr>
      </w:pPr>
      <w:r>
        <w:rPr>
          <w:noProof/>
          <w:lang w:eastAsia="zh-CN"/>
        </w:rPr>
        <w:drawing>
          <wp:inline distT="0" distB="0" distL="0" distR="0">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3974" cy="1781079"/>
                    </a:xfrm>
                    <a:prstGeom prst="rect">
                      <a:avLst/>
                    </a:prstGeom>
                  </pic:spPr>
                </pic:pic>
              </a:graphicData>
            </a:graphic>
          </wp:inline>
        </w:drawing>
      </w:r>
    </w:p>
    <w:p w:rsidR="002E2C1B" w:rsidRDefault="002E2C1B" w:rsidP="002E2C1B">
      <w:pPr>
        <w:pStyle w:val="DDNbodytext1"/>
        <w:keepNext/>
        <w:numPr>
          <w:ilvl w:val="0"/>
          <w:numId w:val="37"/>
        </w:numPr>
        <w:ind w:left="1434" w:hanging="357"/>
      </w:pPr>
      <w:r>
        <w:t>The Write Latency Samples p</w:t>
      </w:r>
      <w:r w:rsidRPr="00CE2D96">
        <w:t xml:space="preserve">anel </w:t>
      </w:r>
      <w:r>
        <w:t>(</w:t>
      </w:r>
      <w:r w:rsidRPr="00741273">
        <w:rPr>
          <w:rStyle w:val="DDNField"/>
        </w:rPr>
        <w:fldChar w:fldCharType="begin"/>
      </w:r>
      <w:r w:rsidRPr="00741273">
        <w:rPr>
          <w:rStyle w:val="DDNField"/>
        </w:rPr>
        <w:instrText xml:space="preserve"> REF _Ref499738909 \h </w:instrText>
      </w:r>
      <w:r w:rsidRPr="00741273">
        <w:rPr>
          <w:rStyle w:val="DDNField"/>
        </w:rPr>
      </w:r>
      <w:r w:rsidRPr="00741273">
        <w:rPr>
          <w:rStyle w:val="DDNField"/>
        </w:rPr>
        <w:fldChar w:fldCharType="separate"/>
      </w:r>
      <w:r w:rsidRPr="00741273">
        <w:rPr>
          <w:rStyle w:val="DDNField"/>
        </w:rPr>
        <w:t>Figure 25</w:t>
      </w:r>
      <w:r w:rsidRPr="00741273">
        <w:rPr>
          <w:rStyle w:val="DDNField"/>
        </w:rPr>
        <w:fldChar w:fldCharType="end"/>
      </w:r>
      <w:r>
        <w:t>) shows</w:t>
      </w:r>
      <w:r>
        <w:rPr>
          <w:rFonts w:hint="eastAsia"/>
          <w:lang w:eastAsia="zh-CN"/>
        </w:rPr>
        <w:t xml:space="preserve"> </w:t>
      </w:r>
      <w:r>
        <w:t>the</w:t>
      </w:r>
      <w:r>
        <w:rPr>
          <w:rFonts w:hint="eastAsia"/>
          <w:lang w:eastAsia="zh-CN"/>
        </w:rPr>
        <w:t xml:space="preserve"> </w:t>
      </w:r>
      <w:r>
        <w:t>account</w:t>
      </w:r>
      <w:r>
        <w:rPr>
          <w:rFonts w:hint="eastAsia"/>
          <w:lang w:eastAsia="zh-CN"/>
        </w:rPr>
        <w:t xml:space="preserve"> </w:t>
      </w:r>
      <w:r>
        <w:t>of</w:t>
      </w:r>
      <w:r>
        <w:rPr>
          <w:rFonts w:hint="eastAsia"/>
          <w:lang w:eastAsia="zh-CN"/>
        </w:rPr>
        <w:t xml:space="preserve"> </w:t>
      </w:r>
      <w:r>
        <w:t>writing</w:t>
      </w:r>
      <w:r>
        <w:rPr>
          <w:rFonts w:hint="eastAsia"/>
          <w:lang w:eastAsia="zh-CN"/>
        </w:rPr>
        <w:t xml:space="preserve"> </w:t>
      </w:r>
      <w:r>
        <w:t>operation</w:t>
      </w:r>
      <w:r w:rsidR="00AE33CE">
        <w:rPr>
          <w:rFonts w:hint="eastAsia"/>
          <w:lang w:eastAsia="zh-CN"/>
        </w:rPr>
        <w:t xml:space="preserve"> </w:t>
      </w:r>
      <w:r>
        <w:t>on each</w:t>
      </w:r>
      <w:r w:rsidRPr="00CE2D96">
        <w:t xml:space="preserve"> latency.</w:t>
      </w:r>
    </w:p>
    <w:p w:rsidR="002E2C1B" w:rsidRDefault="002E2C1B" w:rsidP="002E2C1B">
      <w:pPr>
        <w:pStyle w:val="a6"/>
        <w:ind w:left="1434"/>
      </w:pPr>
      <w:bookmarkStart w:id="71" w:name="_Ref499738909"/>
      <w:bookmarkStart w:id="72" w:name="_Toc499886377"/>
      <w:r>
        <w:t xml:space="preserve">Figure </w:t>
      </w:r>
      <w:fldSimple w:instr=" SEQ Figure \* ARABIC ">
        <w:r>
          <w:rPr>
            <w:noProof/>
          </w:rPr>
          <w:t>25</w:t>
        </w:r>
      </w:fldSimple>
      <w:bookmarkEnd w:id="71"/>
      <w:r>
        <w:t xml:space="preserve">: Write Latency Samples on Physical Disk </w:t>
      </w:r>
      <w:r w:rsidRPr="00800FD7">
        <w:t>Panel</w:t>
      </w:r>
      <w:bookmarkEnd w:id="72"/>
    </w:p>
    <w:p w:rsidR="002E2C1B" w:rsidRDefault="002E2C1B" w:rsidP="002E2C1B">
      <w:pPr>
        <w:pStyle w:val="ab"/>
        <w:spacing w:before="10"/>
        <w:ind w:left="1440"/>
        <w:rPr>
          <w:sz w:val="24"/>
        </w:rPr>
      </w:pPr>
      <w:r>
        <w:rPr>
          <w:noProof/>
          <w:lang w:eastAsia="zh-CN"/>
        </w:rPr>
        <w:drawing>
          <wp:inline distT="0" distB="0" distL="0" distR="0">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2E2C1B">
      <w:pPr>
        <w:pStyle w:val="21"/>
      </w:pPr>
      <w:bookmarkStart w:id="73" w:name="_Toc499735002"/>
      <w:r w:rsidRPr="0073368C">
        <w:lastRenderedPageBreak/>
        <w:t>SFA Virtual Disk Dashboard</w:t>
      </w:r>
      <w:bookmarkEnd w:id="73"/>
    </w:p>
    <w:p w:rsidR="002E2C1B" w:rsidRPr="00497FBA" w:rsidRDefault="002E2C1B" w:rsidP="002E2C1B">
      <w:pPr>
        <w:pStyle w:val="ab"/>
        <w:keepNext/>
      </w:pPr>
      <w:r w:rsidRPr="00497FBA">
        <w:t xml:space="preserve">The </w:t>
      </w:r>
      <w:r w:rsidRPr="00497FBA">
        <w:rPr>
          <w:b/>
        </w:rPr>
        <w:t>SFA Virtual Disk</w:t>
      </w:r>
      <w:r>
        <w:t xml:space="preserve"> dashboard (</w:t>
      </w:r>
      <w:fldSimple w:instr=" REF _Ref499636025 \h  \* MERGEFORMAT ">
        <w:r w:rsidRPr="00741273">
          <w:rPr>
            <w:rStyle w:val="DDNField"/>
          </w:rPr>
          <w:t>Figure 26</w:t>
        </w:r>
      </w:fldSimple>
      <w:r>
        <w:t xml:space="preserve"> ) shows information about</w:t>
      </w:r>
      <w:r w:rsidR="00B80AD6">
        <w:rPr>
          <w:rFonts w:hint="eastAsia"/>
          <w:lang w:eastAsia="zh-CN"/>
        </w:rPr>
        <w:t xml:space="preserve"> </w:t>
      </w:r>
      <w:r>
        <w:t xml:space="preserve">DDN </w:t>
      </w:r>
      <w:r w:rsidRPr="00497FBA">
        <w:t>SFA</w:t>
      </w:r>
      <w:r w:rsidR="00B80AD6">
        <w:rPr>
          <w:rFonts w:hint="eastAsia"/>
          <w:lang w:eastAsia="zh-CN"/>
        </w:rPr>
        <w:t xml:space="preserve"> </w:t>
      </w:r>
      <w:r w:rsidRPr="00497FBA">
        <w:t>virtual disks</w:t>
      </w:r>
      <w:r>
        <w:t>:</w:t>
      </w:r>
    </w:p>
    <w:p w:rsidR="002E2C1B" w:rsidRDefault="002E2C1B" w:rsidP="002E2C1B">
      <w:pPr>
        <w:pStyle w:val="a6"/>
      </w:pPr>
      <w:bookmarkStart w:id="74" w:name="_Ref499636025"/>
      <w:bookmarkStart w:id="75" w:name="_Toc499886378"/>
      <w:r>
        <w:t xml:space="preserve">Figure </w:t>
      </w:r>
      <w:fldSimple w:instr=" SEQ Figure \* ARABIC ">
        <w:r>
          <w:rPr>
            <w:noProof/>
          </w:rPr>
          <w:t>26</w:t>
        </w:r>
      </w:fldSimple>
      <w:bookmarkEnd w:id="74"/>
      <w:r>
        <w:t xml:space="preserve">: SFA Virtual Disk </w:t>
      </w:r>
      <w:r w:rsidRPr="00F62ADE">
        <w:t>Dashboard</w:t>
      </w:r>
      <w:bookmarkEnd w:id="75"/>
    </w:p>
    <w:p w:rsidR="002E2C1B" w:rsidRDefault="002E2C1B" w:rsidP="002E2C1B">
      <w:pPr>
        <w:pStyle w:val="ab"/>
      </w:pPr>
      <w:r w:rsidRPr="00497FBA">
        <w:rPr>
          <w:noProof/>
          <w:lang w:eastAsia="zh-CN"/>
        </w:rPr>
        <w:drawing>
          <wp:inline distT="0" distB="0" distL="0" distR="0">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4200" cy="1849120"/>
                    </a:xfrm>
                    <a:prstGeom prst="rect">
                      <a:avLst/>
                    </a:prstGeom>
                  </pic:spPr>
                </pic:pic>
              </a:graphicData>
            </a:graphic>
          </wp:inline>
        </w:drawing>
      </w:r>
    </w:p>
    <w:p w:rsidR="002E2C1B" w:rsidRDefault="002E2C1B" w:rsidP="002E2C1B">
      <w:pPr>
        <w:pStyle w:val="ab"/>
        <w:keepNext/>
      </w:pPr>
      <w:r w:rsidRPr="00497FBA">
        <w:t xml:space="preserve">Below you will find </w:t>
      </w:r>
      <w:r>
        <w:t>description</w:t>
      </w:r>
      <w:r w:rsidRPr="00497FBA">
        <w:t xml:space="preserve"> of some of the panels in the </w:t>
      </w:r>
      <w:r w:rsidRPr="00497FBA">
        <w:rPr>
          <w:b/>
        </w:rPr>
        <w:t>SFA Virtual Disk</w:t>
      </w:r>
      <w:r w:rsidRPr="00497FBA">
        <w:t xml:space="preserve"> dashboard:</w:t>
      </w:r>
    </w:p>
    <w:p w:rsidR="002E2C1B" w:rsidRDefault="002E2C1B" w:rsidP="002E2C1B">
      <w:pPr>
        <w:pStyle w:val="DDNbodytext1"/>
        <w:keepNext/>
        <w:numPr>
          <w:ilvl w:val="0"/>
          <w:numId w:val="37"/>
        </w:numPr>
        <w:ind w:left="1434" w:hanging="357"/>
      </w:pPr>
      <w:r>
        <w:t>The I/O Performance p</w:t>
      </w:r>
      <w:r w:rsidRPr="00497FBA">
        <w:t xml:space="preserve">anel </w:t>
      </w:r>
      <w:r>
        <w:t>(</w:t>
      </w:r>
      <w:r w:rsidRPr="00741273">
        <w:rPr>
          <w:rStyle w:val="DDNField"/>
        </w:rPr>
        <w:fldChar w:fldCharType="begin"/>
      </w:r>
      <w:r w:rsidRPr="00741273">
        <w:rPr>
          <w:rStyle w:val="DDNField"/>
        </w:rPr>
        <w:instrText xml:space="preserve"> REF _Ref499738944 \h </w:instrText>
      </w:r>
      <w:r w:rsidRPr="00741273">
        <w:rPr>
          <w:rStyle w:val="DDNField"/>
        </w:rPr>
      </w:r>
      <w:r w:rsidRPr="00741273">
        <w:rPr>
          <w:rStyle w:val="DDNField"/>
        </w:rPr>
        <w:fldChar w:fldCharType="separate"/>
      </w:r>
      <w:r w:rsidRPr="00741273">
        <w:rPr>
          <w:rStyle w:val="DDNField"/>
        </w:rPr>
        <w:t>Figure 27</w:t>
      </w:r>
      <w:r w:rsidRPr="00741273">
        <w:rPr>
          <w:rStyle w:val="DDNField"/>
        </w:rPr>
        <w:fldChar w:fldCharType="end"/>
      </w:r>
      <w:r>
        <w:t xml:space="preserve">) in </w:t>
      </w:r>
      <w:r w:rsidRPr="00497FBA">
        <w:t xml:space="preserve">shows the I/O speed at </w:t>
      </w:r>
      <w:r>
        <w:t>a specific</w:t>
      </w:r>
      <w:r w:rsidRPr="00497FBA">
        <w:t xml:space="preserve"> time.</w:t>
      </w:r>
    </w:p>
    <w:p w:rsidR="002E2C1B" w:rsidRPr="00F62ADE" w:rsidRDefault="002E2C1B" w:rsidP="002E2C1B">
      <w:pPr>
        <w:pStyle w:val="a6"/>
        <w:ind w:left="1434"/>
        <w:rPr>
          <w:b w:val="0"/>
        </w:rPr>
      </w:pPr>
      <w:bookmarkStart w:id="76" w:name="_Ref499738944"/>
      <w:bookmarkStart w:id="77" w:name="_Toc499886379"/>
      <w:r>
        <w:t xml:space="preserve">Figure </w:t>
      </w:r>
      <w:fldSimple w:instr=" SEQ Figure \* ARABIC ">
        <w:r>
          <w:rPr>
            <w:noProof/>
          </w:rPr>
          <w:t>27</w:t>
        </w:r>
      </w:fldSimple>
      <w:bookmarkEnd w:id="76"/>
      <w:r>
        <w:t>: I/O Performance</w:t>
      </w:r>
      <w:r>
        <w:rPr>
          <w:rFonts w:hint="eastAsia"/>
          <w:lang w:eastAsia="zh-CN"/>
        </w:rPr>
        <w:t xml:space="preserve"> </w:t>
      </w:r>
      <w:r>
        <w:t>on Virtual Disk</w:t>
      </w:r>
      <w:r>
        <w:rPr>
          <w:rFonts w:hint="eastAsia"/>
          <w:lang w:eastAsia="zh-CN"/>
        </w:rPr>
        <w:t xml:space="preserve"> </w:t>
      </w:r>
      <w:r w:rsidRPr="00800FD7">
        <w:t>Panel</w:t>
      </w:r>
      <w:bookmarkEnd w:id="77"/>
    </w:p>
    <w:p w:rsidR="002E2C1B" w:rsidRPr="00497FBA" w:rsidRDefault="002E2C1B" w:rsidP="002E2C1B">
      <w:pPr>
        <w:pStyle w:val="DDNbodytext1"/>
        <w:ind w:left="1435"/>
      </w:pPr>
      <w:r>
        <w:rPr>
          <w:noProof/>
          <w:lang w:eastAsia="zh-CN"/>
        </w:rPr>
        <w:drawing>
          <wp:inline distT="0" distB="0" distL="0" distR="0">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0" cstate="print"/>
                    <a:stretch>
                      <a:fillRect/>
                    </a:stretch>
                  </pic:blipFill>
                  <pic:spPr>
                    <a:xfrm>
                      <a:off x="0" y="0"/>
                      <a:ext cx="3712803" cy="2114467"/>
                    </a:xfrm>
                    <a:prstGeom prst="rect">
                      <a:avLst/>
                    </a:prstGeom>
                  </pic:spPr>
                </pic:pic>
              </a:graphicData>
            </a:graphic>
          </wp:inline>
        </w:drawing>
      </w:r>
    </w:p>
    <w:p w:rsidR="002E2C1B" w:rsidRDefault="002E2C1B" w:rsidP="002E2C1B">
      <w:pPr>
        <w:pStyle w:val="DDNbodytext1"/>
        <w:keepNext/>
        <w:numPr>
          <w:ilvl w:val="0"/>
          <w:numId w:val="37"/>
        </w:numPr>
        <w:ind w:left="1434" w:hanging="357"/>
      </w:pPr>
      <w:r>
        <w:lastRenderedPageBreak/>
        <w:t>The IOPS p</w:t>
      </w:r>
      <w:r w:rsidRPr="00497FBA">
        <w:t xml:space="preserve">anel </w:t>
      </w:r>
      <w:r>
        <w:t>(</w:t>
      </w:r>
      <w:r w:rsidRPr="00741273">
        <w:rPr>
          <w:rStyle w:val="DDNField"/>
        </w:rPr>
        <w:fldChar w:fldCharType="begin"/>
      </w:r>
      <w:r w:rsidRPr="00741273">
        <w:rPr>
          <w:rStyle w:val="DDNField"/>
        </w:rPr>
        <w:instrText xml:space="preserve"> REF _Ref499738961 \h </w:instrText>
      </w:r>
      <w:r w:rsidRPr="00741273">
        <w:rPr>
          <w:rStyle w:val="DDNField"/>
        </w:rPr>
      </w:r>
      <w:r w:rsidRPr="00741273">
        <w:rPr>
          <w:rStyle w:val="DDNField"/>
        </w:rPr>
        <w:fldChar w:fldCharType="separate"/>
      </w:r>
      <w:r w:rsidRPr="00741273">
        <w:rPr>
          <w:rStyle w:val="DDNField"/>
        </w:rPr>
        <w:t>Figure 28</w:t>
      </w:r>
      <w:r w:rsidRPr="00741273">
        <w:rPr>
          <w:rStyle w:val="DDNField"/>
        </w:rPr>
        <w:fldChar w:fldCharType="end"/>
      </w:r>
      <w:r>
        <w:t>) shows</w:t>
      </w:r>
      <w:r w:rsidRPr="00497FBA">
        <w:t xml:space="preserve"> I/O operations per second on </w:t>
      </w:r>
      <w:r>
        <w:t xml:space="preserve">Virtual </w:t>
      </w:r>
      <w:r w:rsidRPr="00497FBA">
        <w:t>Disk.</w:t>
      </w:r>
    </w:p>
    <w:p w:rsidR="002E2C1B" w:rsidRPr="00F62ADE" w:rsidRDefault="002E2C1B" w:rsidP="002E2C1B">
      <w:pPr>
        <w:pStyle w:val="a6"/>
        <w:ind w:left="1434"/>
        <w:rPr>
          <w:b w:val="0"/>
        </w:rPr>
      </w:pPr>
      <w:bookmarkStart w:id="78" w:name="_Ref499738961"/>
      <w:bookmarkStart w:id="79" w:name="_Toc499886380"/>
      <w:r>
        <w:t xml:space="preserve">Figure </w:t>
      </w:r>
      <w:fldSimple w:instr=" SEQ Figure \* ARABIC ">
        <w:r>
          <w:rPr>
            <w:noProof/>
          </w:rPr>
          <w:t>28</w:t>
        </w:r>
      </w:fldSimple>
      <w:bookmarkEnd w:id="78"/>
      <w:r>
        <w:t>: I/O Operations per Second</w:t>
      </w:r>
      <w:r>
        <w:rPr>
          <w:rFonts w:hint="eastAsia"/>
          <w:lang w:eastAsia="zh-CN"/>
        </w:rPr>
        <w:t xml:space="preserve"> </w:t>
      </w:r>
      <w:r>
        <w:t>on Virtual Disk</w:t>
      </w:r>
      <w:r>
        <w:rPr>
          <w:rFonts w:hint="eastAsia"/>
          <w:lang w:eastAsia="zh-CN"/>
        </w:rPr>
        <w:t xml:space="preserve"> </w:t>
      </w:r>
      <w:r w:rsidRPr="00800FD7">
        <w:t>Panel</w:t>
      </w:r>
      <w:bookmarkEnd w:id="79"/>
    </w:p>
    <w:p w:rsidR="002E2C1B" w:rsidRDefault="002E2C1B" w:rsidP="002E2C1B">
      <w:pPr>
        <w:pStyle w:val="DDNbodytext1"/>
        <w:ind w:left="1435"/>
      </w:pPr>
      <w:r>
        <w:rPr>
          <w:noProof/>
          <w:lang w:eastAsia="zh-CN"/>
        </w:rPr>
        <w:drawing>
          <wp:inline distT="0" distB="0" distL="0" distR="0">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96802" cy="2265120"/>
                    </a:xfrm>
                    <a:prstGeom prst="rect">
                      <a:avLst/>
                    </a:prstGeom>
                  </pic:spPr>
                </pic:pic>
              </a:graphicData>
            </a:graphic>
          </wp:inline>
        </w:drawing>
      </w:r>
    </w:p>
    <w:p w:rsidR="002E2C1B" w:rsidRDefault="002E2C1B" w:rsidP="002E2C1B">
      <w:pPr>
        <w:pStyle w:val="DDNbodytext1"/>
        <w:keepNext/>
        <w:numPr>
          <w:ilvl w:val="0"/>
          <w:numId w:val="37"/>
        </w:numPr>
        <w:ind w:left="1434" w:hanging="357"/>
      </w:pPr>
      <w:r>
        <w:t xml:space="preserve">The </w:t>
      </w:r>
      <w:r w:rsidRPr="00296876">
        <w:t xml:space="preserve">Bytes per I/O </w:t>
      </w:r>
      <w:r>
        <w:t>p</w:t>
      </w:r>
      <w:r w:rsidRPr="00296876">
        <w:t xml:space="preserve">anel </w:t>
      </w:r>
      <w:r>
        <w:rPr>
          <w:rFonts w:asciiTheme="minorHAnsi" w:hAnsiTheme="minorHAnsi"/>
          <w:lang w:val="ru-RU"/>
        </w:rPr>
        <w:t>(</w:t>
      </w:r>
      <w:r w:rsidRPr="00741273">
        <w:rPr>
          <w:rStyle w:val="DDNField"/>
        </w:rPr>
        <w:fldChar w:fldCharType="begin"/>
      </w:r>
      <w:r w:rsidRPr="00741273">
        <w:rPr>
          <w:rStyle w:val="DDNField"/>
        </w:rPr>
        <w:instrText xml:space="preserve"> REF _Ref499738994 \h </w:instrText>
      </w:r>
      <w:r w:rsidRPr="00741273">
        <w:rPr>
          <w:rStyle w:val="DDNField"/>
        </w:rPr>
      </w:r>
      <w:r w:rsidRPr="00741273">
        <w:rPr>
          <w:rStyle w:val="DDNField"/>
        </w:rPr>
        <w:fldChar w:fldCharType="separate"/>
      </w:r>
      <w:r w:rsidRPr="00741273">
        <w:rPr>
          <w:rStyle w:val="DDNField"/>
        </w:rPr>
        <w:t>Figure 29</w:t>
      </w:r>
      <w:r w:rsidRPr="00741273">
        <w:rPr>
          <w:rStyle w:val="DDNField"/>
        </w:rPr>
        <w:fldChar w:fldCharType="end"/>
      </w:r>
      <w:r>
        <w:rPr>
          <w:rFonts w:asciiTheme="minorHAnsi" w:hAnsiTheme="minorHAnsi"/>
          <w:lang w:val="ru-RU"/>
        </w:rPr>
        <w:t xml:space="preserve">) </w:t>
      </w:r>
      <w:r>
        <w:t>shows</w:t>
      </w:r>
      <w:r w:rsidRPr="00296876">
        <w:t xml:space="preserve"> I/O bytes per second on each controller</w:t>
      </w:r>
      <w:r>
        <w:t>.</w:t>
      </w:r>
    </w:p>
    <w:p w:rsidR="002E2C1B" w:rsidRPr="00F62ADE" w:rsidRDefault="002E2C1B" w:rsidP="002E2C1B">
      <w:pPr>
        <w:pStyle w:val="a6"/>
        <w:ind w:left="1434"/>
        <w:rPr>
          <w:b w:val="0"/>
        </w:rPr>
      </w:pPr>
      <w:bookmarkStart w:id="80" w:name="_Ref499738994"/>
      <w:bookmarkStart w:id="81" w:name="_Toc499886381"/>
      <w:r>
        <w:t xml:space="preserve">Figure </w:t>
      </w:r>
      <w:fldSimple w:instr=" SEQ Figure \* ARABIC ">
        <w:r>
          <w:rPr>
            <w:noProof/>
          </w:rPr>
          <w:t>29</w:t>
        </w:r>
      </w:fldSimple>
      <w:bookmarkEnd w:id="80"/>
      <w:r>
        <w:t>: Bytes per I/O on Virtual Disk</w:t>
      </w:r>
      <w:r>
        <w:rPr>
          <w:rFonts w:hint="eastAsia"/>
          <w:lang w:eastAsia="zh-CN"/>
        </w:rPr>
        <w:t xml:space="preserve"> </w:t>
      </w:r>
      <w:r w:rsidRPr="00800FD7">
        <w:t>Panel</w:t>
      </w:r>
      <w:bookmarkEnd w:id="81"/>
    </w:p>
    <w:p w:rsidR="002E2C1B" w:rsidRDefault="002E2C1B" w:rsidP="002E2C1B">
      <w:pPr>
        <w:pStyle w:val="DDNbodytext1"/>
        <w:keepNext/>
        <w:ind w:left="1434"/>
      </w:pPr>
      <w:r w:rsidRPr="00827FAE">
        <w:rPr>
          <w:noProof/>
          <w:lang w:eastAsia="zh-CN"/>
        </w:rPr>
        <w:drawing>
          <wp:inline distT="0" distB="0" distL="0" distR="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2" cstate="print"/>
                    <a:stretch>
                      <a:fillRect/>
                    </a:stretch>
                  </pic:blipFill>
                  <pic:spPr>
                    <a:xfrm>
                      <a:off x="0" y="0"/>
                      <a:ext cx="3961755" cy="2315585"/>
                    </a:xfrm>
                    <a:prstGeom prst="rect">
                      <a:avLst/>
                    </a:prstGeom>
                  </pic:spPr>
                </pic:pic>
              </a:graphicData>
            </a:graphic>
          </wp:inline>
        </w:drawing>
      </w:r>
    </w:p>
    <w:p w:rsidR="002E2C1B" w:rsidRPr="00296876" w:rsidRDefault="002E2C1B" w:rsidP="002E2C1B">
      <w:pPr>
        <w:pStyle w:val="a1"/>
        <w:keepNext/>
        <w:numPr>
          <w:ilvl w:val="0"/>
          <w:numId w:val="37"/>
        </w:numPr>
        <w:ind w:left="1434" w:hanging="357"/>
      </w:pPr>
      <w:r>
        <w:t xml:space="preserve">The </w:t>
      </w:r>
      <w:r w:rsidRPr="00296876">
        <w:t xml:space="preserve">Write Performance </w:t>
      </w:r>
      <w:r>
        <w:t xml:space="preserve">panel </w:t>
      </w:r>
      <w:r>
        <w:rPr>
          <w:rFonts w:asciiTheme="minorHAnsi" w:hAnsiTheme="minorHAnsi"/>
          <w:lang w:val="ru-RU"/>
        </w:rPr>
        <w:t>(</w:t>
      </w:r>
      <w:r w:rsidRPr="00741273">
        <w:rPr>
          <w:rStyle w:val="DDNField"/>
        </w:rPr>
        <w:fldChar w:fldCharType="begin"/>
      </w:r>
      <w:r w:rsidRPr="00741273">
        <w:rPr>
          <w:rStyle w:val="DDNField"/>
        </w:rPr>
        <w:instrText xml:space="preserve"> REF _Ref499739007 \h </w:instrText>
      </w:r>
      <w:r w:rsidRPr="00741273">
        <w:rPr>
          <w:rStyle w:val="DDNField"/>
        </w:rPr>
      </w:r>
      <w:r w:rsidRPr="00741273">
        <w:rPr>
          <w:rStyle w:val="DDNField"/>
        </w:rPr>
        <w:fldChar w:fldCharType="separate"/>
      </w:r>
      <w:r w:rsidRPr="00741273">
        <w:rPr>
          <w:rStyle w:val="DDNField"/>
        </w:rPr>
        <w:t>Figure 30</w:t>
      </w:r>
      <w:r w:rsidRPr="00741273">
        <w:rPr>
          <w:rStyle w:val="DDNField"/>
        </w:rPr>
        <w:fldChar w:fldCharType="end"/>
      </w:r>
      <w:r>
        <w:rPr>
          <w:rFonts w:asciiTheme="minorHAnsi" w:hAnsiTheme="minorHAnsi"/>
          <w:lang w:val="ru-RU"/>
        </w:rPr>
        <w:t xml:space="preserve">) </w:t>
      </w:r>
      <w:r>
        <w:t xml:space="preserve">shows </w:t>
      </w:r>
      <w:r w:rsidRPr="00296876">
        <w:t>write performance on each controller.</w:t>
      </w:r>
    </w:p>
    <w:p w:rsidR="002E2C1B" w:rsidRPr="00296876" w:rsidRDefault="002E2C1B" w:rsidP="002E2C1B">
      <w:pPr>
        <w:pStyle w:val="a6"/>
        <w:ind w:left="1434"/>
        <w:rPr>
          <w:lang w:val="ru-RU"/>
        </w:rPr>
      </w:pPr>
      <w:bookmarkStart w:id="82" w:name="_Ref499739007"/>
      <w:bookmarkStart w:id="83" w:name="_Toc499886382"/>
      <w:r>
        <w:t xml:space="preserve">Figure </w:t>
      </w:r>
      <w:fldSimple w:instr=" SEQ Figure \* ARABIC ">
        <w:r>
          <w:rPr>
            <w:noProof/>
          </w:rPr>
          <w:t>30</w:t>
        </w:r>
      </w:fldSimple>
      <w:bookmarkEnd w:id="82"/>
      <w:r>
        <w:t>: Write Performance on Virtual Disk</w:t>
      </w:r>
      <w:r>
        <w:rPr>
          <w:rFonts w:hint="eastAsia"/>
          <w:lang w:eastAsia="zh-CN"/>
        </w:rPr>
        <w:t xml:space="preserve"> </w:t>
      </w:r>
      <w:r w:rsidRPr="00800FD7">
        <w:t>Panel</w:t>
      </w:r>
      <w:bookmarkEnd w:id="83"/>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2E2C1B" w:rsidP="002E2C1B">
      <w:pPr>
        <w:pStyle w:val="a1"/>
        <w:keepNext/>
        <w:numPr>
          <w:ilvl w:val="0"/>
          <w:numId w:val="37"/>
        </w:numPr>
        <w:ind w:left="1434" w:hanging="357"/>
      </w:pPr>
      <w:r>
        <w:t xml:space="preserve">The </w:t>
      </w:r>
      <w:r w:rsidRPr="00E30028">
        <w:t xml:space="preserve">Write I/O Size </w:t>
      </w:r>
      <w:r>
        <w:t>Samples p</w:t>
      </w:r>
      <w:r w:rsidRPr="00E30028">
        <w:t>anel</w:t>
      </w:r>
      <w:r>
        <w:rPr>
          <w:rFonts w:asciiTheme="minorHAnsi" w:hAnsiTheme="minorHAnsi"/>
          <w:lang w:val="ru-RU"/>
        </w:rPr>
        <w:t xml:space="preserve"> (</w:t>
      </w:r>
      <w:r w:rsidRPr="00741273">
        <w:rPr>
          <w:rStyle w:val="DDNField"/>
        </w:rPr>
        <w:fldChar w:fldCharType="begin"/>
      </w:r>
      <w:r w:rsidRPr="00741273">
        <w:rPr>
          <w:rStyle w:val="DDNField"/>
        </w:rPr>
        <w:instrText xml:space="preserve"> REF _Ref499739019 \h </w:instrText>
      </w:r>
      <w:r w:rsidRPr="00741273">
        <w:rPr>
          <w:rStyle w:val="DDNField"/>
        </w:rPr>
      </w:r>
      <w:r w:rsidRPr="00741273">
        <w:rPr>
          <w:rStyle w:val="DDNField"/>
        </w:rPr>
        <w:fldChar w:fldCharType="separate"/>
      </w:r>
      <w:r w:rsidRPr="00741273">
        <w:rPr>
          <w:rStyle w:val="DDNField"/>
        </w:rPr>
        <w:t>Figure 31</w:t>
      </w:r>
      <w:r w:rsidRPr="00741273">
        <w:rPr>
          <w:rStyle w:val="DDNField"/>
        </w:rPr>
        <w:fldChar w:fldCharType="end"/>
      </w:r>
      <w:r>
        <w:rPr>
          <w:rFonts w:asciiTheme="minorHAnsi" w:hAnsiTheme="minorHAnsi"/>
          <w:lang w:val="ru-RU"/>
        </w:rPr>
        <w:t>)</w:t>
      </w:r>
      <w:r>
        <w:rPr>
          <w:rFonts w:asciiTheme="minorHAnsi" w:hAnsiTheme="minorHAnsi" w:hint="eastAsia"/>
          <w:lang w:val="ru-RU" w:eastAsia="zh-CN"/>
        </w:rPr>
        <w:t xml:space="preserve"> </w:t>
      </w:r>
      <w:r w:rsidRPr="007B0899">
        <w:t xml:space="preserve">shows the </w:t>
      </w:r>
      <w:r w:rsidRPr="007B0899">
        <w:rPr>
          <w:rFonts w:hint="eastAsia"/>
          <w:lang w:eastAsia="zh-CN"/>
        </w:rPr>
        <w:t xml:space="preserve">size distributions </w:t>
      </w:r>
      <w:r w:rsidRPr="007B0899">
        <w:t>of</w:t>
      </w:r>
      <w:r w:rsidRPr="007B0899">
        <w:rPr>
          <w:rFonts w:hint="eastAsia"/>
          <w:lang w:eastAsia="zh-CN"/>
        </w:rPr>
        <w:t xml:space="preserve"> write I/Os</w:t>
      </w:r>
      <w:r w:rsidRPr="007B0899">
        <w:t>.</w:t>
      </w:r>
    </w:p>
    <w:p w:rsidR="002E2C1B" w:rsidRDefault="002E2C1B" w:rsidP="002E2C1B">
      <w:pPr>
        <w:pStyle w:val="a6"/>
        <w:ind w:left="1434"/>
      </w:pPr>
      <w:bookmarkStart w:id="84" w:name="_Ref499739019"/>
      <w:bookmarkStart w:id="85" w:name="_Toc499886383"/>
      <w:r>
        <w:t xml:space="preserve">Figure </w:t>
      </w:r>
      <w:fldSimple w:instr=" SEQ Figure \* ARABIC ">
        <w:r>
          <w:rPr>
            <w:noProof/>
          </w:rPr>
          <w:t>31</w:t>
        </w:r>
      </w:fldSimple>
      <w:bookmarkEnd w:id="84"/>
      <w:r>
        <w:t xml:space="preserve">: Write I/O Size Samples on Virtual Disk </w:t>
      </w:r>
      <w:r w:rsidRPr="007B0899">
        <w:t>Panel</w:t>
      </w:r>
      <w:bookmarkEnd w:id="85"/>
    </w:p>
    <w:p w:rsidR="002E2C1B" w:rsidRPr="00E30028" w:rsidRDefault="002E2C1B" w:rsidP="002E2C1B">
      <w:pPr>
        <w:pStyle w:val="a1"/>
        <w:keepNext/>
        <w:numPr>
          <w:ilvl w:val="0"/>
          <w:numId w:val="0"/>
        </w:numPr>
        <w:ind w:left="1434"/>
      </w:pPr>
      <w:r>
        <w:rPr>
          <w:noProof/>
          <w:lang w:eastAsia="zh-CN"/>
        </w:rPr>
        <w:drawing>
          <wp:inline distT="0" distB="0" distL="0" distR="0">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33112" cy="1768220"/>
                    </a:xfrm>
                    <a:prstGeom prst="rect">
                      <a:avLst/>
                    </a:prstGeom>
                  </pic:spPr>
                </pic:pic>
              </a:graphicData>
            </a:graphic>
          </wp:inline>
        </w:drawing>
      </w:r>
    </w:p>
    <w:p w:rsidR="002E2C1B" w:rsidRDefault="002E2C1B" w:rsidP="002E2C1B">
      <w:pPr>
        <w:pStyle w:val="a1"/>
        <w:keepNext/>
        <w:numPr>
          <w:ilvl w:val="0"/>
          <w:numId w:val="37"/>
        </w:numPr>
        <w:ind w:left="1434" w:hanging="357"/>
      </w:pPr>
      <w:r>
        <w:t xml:space="preserve">The </w:t>
      </w:r>
      <w:r w:rsidRPr="00E30028">
        <w:t xml:space="preserve">Write Latency Samples </w:t>
      </w:r>
      <w:r w:rsidRPr="007B0899">
        <w:t xml:space="preserve">panel </w:t>
      </w:r>
      <w:r w:rsidRPr="007B0899">
        <w:rPr>
          <w:rFonts w:asciiTheme="minorHAnsi" w:hAnsiTheme="minorHAnsi"/>
          <w:lang w:val="ru-RU"/>
        </w:rPr>
        <w:t>(</w:t>
      </w:r>
      <w:fldSimple w:instr=" REF _Ref499739031 \h  \* MERGEFORMAT ">
        <w:r w:rsidRPr="007B0899">
          <w:rPr>
            <w:rStyle w:val="DDNField"/>
          </w:rPr>
          <w:t>Figure 32</w:t>
        </w:r>
      </w:fldSimple>
      <w:r w:rsidRPr="007B0899">
        <w:rPr>
          <w:rFonts w:asciiTheme="minorHAnsi" w:hAnsiTheme="minorHAnsi"/>
          <w:lang w:val="ru-RU"/>
        </w:rPr>
        <w:t xml:space="preserve">) </w:t>
      </w:r>
      <w:r w:rsidRPr="007B0899">
        <w:t>sh</w:t>
      </w:r>
      <w:r>
        <w:rPr>
          <w:rFonts w:hint="eastAsia"/>
          <w:lang w:eastAsia="zh-CN"/>
        </w:rPr>
        <w:t>ows the latency distributions of write I/Os.</w:t>
      </w:r>
    </w:p>
    <w:p w:rsidR="002E2C1B" w:rsidRDefault="002E2C1B" w:rsidP="002E2C1B">
      <w:pPr>
        <w:pStyle w:val="a6"/>
        <w:ind w:left="1434"/>
      </w:pPr>
      <w:bookmarkStart w:id="86" w:name="_Ref499739031"/>
      <w:bookmarkStart w:id="87" w:name="_Toc499886384"/>
      <w:r>
        <w:t xml:space="preserve">Figure </w:t>
      </w:r>
      <w:fldSimple w:instr=" SEQ Figure \* ARABIC ">
        <w:r>
          <w:rPr>
            <w:noProof/>
          </w:rPr>
          <w:t>32</w:t>
        </w:r>
      </w:fldSimple>
      <w:bookmarkEnd w:id="86"/>
      <w:r>
        <w:t xml:space="preserve">: Write Latency Samples on Virtual Disk </w:t>
      </w:r>
      <w:r w:rsidRPr="00F62ADE">
        <w:rPr>
          <w:b w:val="0"/>
        </w:rPr>
        <w:t>Panel</w:t>
      </w:r>
      <w:bookmarkEnd w:id="87"/>
    </w:p>
    <w:p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83690" cy="1794224"/>
                    </a:xfrm>
                    <a:prstGeom prst="rect">
                      <a:avLst/>
                    </a:prstGeom>
                  </pic:spPr>
                </pic:pic>
              </a:graphicData>
            </a:graphic>
          </wp:inline>
        </w:drawing>
      </w:r>
    </w:p>
    <w:p w:rsidR="002E2C1B" w:rsidRPr="00E30028" w:rsidRDefault="002E2C1B" w:rsidP="002E2C1B">
      <w:pPr>
        <w:rPr>
          <w:rFonts w:asciiTheme="minorHAnsi" w:hAnsiTheme="minorHAnsi"/>
          <w:lang w:val="ru-RU"/>
        </w:rPr>
      </w:pPr>
    </w:p>
    <w:p w:rsidR="002E2C1B" w:rsidRPr="008B120F" w:rsidRDefault="002E2C1B" w:rsidP="002E2C1B">
      <w:pPr>
        <w:pStyle w:val="1"/>
      </w:pPr>
      <w:bookmarkStart w:id="88" w:name="_Toc499735003"/>
      <w:r w:rsidRPr="008B120F">
        <w:lastRenderedPageBreak/>
        <w:t>Troubleshooting</w:t>
      </w:r>
      <w:bookmarkEnd w:id="88"/>
    </w:p>
    <w:p w:rsidR="002E2C1B" w:rsidRDefault="002E2C1B" w:rsidP="002E2C1B">
      <w:pPr>
        <w:pStyle w:val="ab"/>
      </w:pPr>
      <w:r w:rsidRPr="00497FBA">
        <w:t>The directory</w:t>
      </w:r>
      <w:r>
        <w:rPr>
          <w:i/>
        </w:rPr>
        <w:t>/</w:t>
      </w:r>
      <w:r w:rsidRPr="00497FBA">
        <w:rPr>
          <w:i/>
        </w:rPr>
        <w:t>var</w:t>
      </w:r>
      <w:r>
        <w:rPr>
          <w:i/>
        </w:rPr>
        <w:t xml:space="preserve">/log/esmon_install/[installing_date] </w:t>
      </w:r>
      <w:r>
        <w:t xml:space="preserve">on the </w:t>
      </w:r>
      <w:r w:rsidRPr="00497FBA">
        <w:t>Installation Server</w:t>
      </w:r>
      <w:r>
        <w:t xml:space="preserve">gathersallthelogsthatisusefulfordebugging.Ifafailurehappens,someerror </w:t>
      </w:r>
      <w:r>
        <w:rPr>
          <w:w w:val="95"/>
        </w:rPr>
        <w:t>messageswill</w:t>
      </w:r>
      <w:r>
        <w:rPr>
          <w:spacing w:val="1"/>
          <w:w w:val="95"/>
        </w:rPr>
        <w:t>be</w:t>
      </w:r>
      <w:r>
        <w:rPr>
          <w:w w:val="95"/>
        </w:rPr>
        <w:t>printedtofile</w:t>
      </w:r>
      <w:r>
        <w:rPr>
          <w:i/>
          <w:w w:val="95"/>
        </w:rPr>
        <w:t>/var/log/esmon_install/[installing_date]/error.log</w:t>
      </w:r>
      <w:r>
        <w:rPr>
          <w:w w:val="95"/>
        </w:rPr>
        <w:t xml:space="preserve">. </w:t>
      </w:r>
      <w:r>
        <w:t>The first error message usually contains the information about the cause of failure.</w:t>
      </w:r>
    </w:p>
    <w:p w:rsidR="002E2C1B" w:rsidRPr="00A83CFE" w:rsidRDefault="002E2C1B" w:rsidP="002E2C1B">
      <w:pPr>
        <w:pStyle w:val="ab"/>
      </w:pPr>
      <w:bookmarkStart w:id="89" w:name="_Toc371943088"/>
      <w:bookmarkStart w:id="90" w:name="_Toc371943089"/>
      <w:bookmarkStart w:id="91" w:name="_Toc371943090"/>
      <w:bookmarkStart w:id="92" w:name="_Toc371943091"/>
      <w:bookmarkStart w:id="93" w:name="_Toc371943092"/>
      <w:bookmarkStart w:id="94" w:name="_Toc371943093"/>
      <w:bookmarkStart w:id="95" w:name="_Toc371943094"/>
      <w:bookmarkStart w:id="96" w:name="_Toc371943095"/>
      <w:bookmarkStart w:id="97" w:name="_Toc371943096"/>
      <w:bookmarkEnd w:id="7"/>
      <w:bookmarkEnd w:id="8"/>
      <w:bookmarkEnd w:id="9"/>
      <w:bookmarkEnd w:id="89"/>
      <w:bookmarkEnd w:id="90"/>
      <w:bookmarkEnd w:id="91"/>
      <w:bookmarkEnd w:id="92"/>
      <w:bookmarkEnd w:id="93"/>
      <w:bookmarkEnd w:id="94"/>
      <w:bookmarkEnd w:id="95"/>
      <w:bookmarkEnd w:id="96"/>
      <w:bookmarkEnd w:id="97"/>
    </w:p>
    <w:p w:rsidR="002E2C1B" w:rsidRPr="00A83CFE" w:rsidRDefault="002E2C1B" w:rsidP="002E2C1B">
      <w:pPr>
        <w:pStyle w:val="a1"/>
        <w:ind w:left="1080"/>
        <w:sectPr w:rsidR="002E2C1B" w:rsidRPr="00A83CFE" w:rsidSect="002A4DD7">
          <w:headerReference w:type="even" r:id="rId46"/>
          <w:headerReference w:type="default" r:id="rId47"/>
          <w:footerReference w:type="even" r:id="rId48"/>
          <w:footerReference w:type="default" r:id="rId49"/>
          <w:headerReference w:type="first" r:id="rId50"/>
          <w:type w:val="continuous"/>
          <w:pgSz w:w="12240" w:h="15840" w:code="1"/>
          <w:pgMar w:top="1440" w:right="1440" w:bottom="1440" w:left="1440" w:header="0" w:footer="794" w:gutter="0"/>
          <w:cols w:space="720"/>
          <w:titlePg/>
          <w:docGrid w:linePitch="299"/>
        </w:sectPr>
      </w:pPr>
    </w:p>
    <w:p w:rsidR="002E2C1B" w:rsidRPr="00A83CFE" w:rsidRDefault="002E2C1B" w:rsidP="002E2C1B">
      <w:pPr>
        <w:spacing w:after="0"/>
      </w:pPr>
    </w:p>
    <w:p w:rsidR="00BA6269" w:rsidRPr="002E2C1B" w:rsidRDefault="00BA6269" w:rsidP="002E2C1B"/>
    <w:sectPr w:rsidR="00BA6269" w:rsidRPr="002E2C1B" w:rsidSect="006B0DF9">
      <w:headerReference w:type="even" r:id="rId51"/>
      <w:footerReference w:type="default" r:id="rId52"/>
      <w:headerReference w:type="first" r:id="rId53"/>
      <w:footerReference w:type="first" r:id="rId54"/>
      <w:type w:val="evenPage"/>
      <w:pgSz w:w="12240" w:h="15840" w:code="1"/>
      <w:pgMar w:top="1440" w:right="1440" w:bottom="1440" w:left="1440" w:header="0" w:footer="794" w:gutter="0"/>
      <w:cols w:space="720"/>
      <w:titlePg/>
      <w:docGrid w:linePitch="299"/>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EE4F5E" w15:done="0"/>
  <w15:commentEx w15:paraId="517D79BD" w15:done="0"/>
</w15:commentsEx>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57ED" w:rsidRDefault="007E57ED" w:rsidP="007130A7">
      <w:r>
        <w:separator/>
      </w:r>
    </w:p>
    <w:p w:rsidR="007E57ED" w:rsidRDefault="007E57ED"/>
  </w:endnote>
  <w:endnote w:type="continuationSeparator" w:id="1">
    <w:p w:rsidR="007E57ED" w:rsidRDefault="007E57ED" w:rsidP="007130A7">
      <w:r>
        <w:continuationSeparator/>
      </w:r>
    </w:p>
    <w:p w:rsidR="007E57ED" w:rsidRDefault="007E57E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00004FF" w:usb2="00000000" w:usb3="00000000" w:csb0="0000019F" w:csb1="00000000"/>
    <w:embedRegular r:id="rId1" w:subsetted="1" w:fontKey="{34BAC78C-C352-4D88-AFD5-CC648BC36208}"/>
    <w:embedBold r:id="rId2" w:subsetted="1" w:fontKey="{392BDBA7-9FF9-4E9B-8C19-7A5B38D69599}"/>
  </w:font>
  <w:font w:name="Calibri">
    <w:panose1 w:val="020F0502020204030204"/>
    <w:charset w:val="00"/>
    <w:family w:val="swiss"/>
    <w:pitch w:val="variable"/>
    <w:sig w:usb0="E0002AFF" w:usb1="C000247B" w:usb2="00000009" w:usb3="00000000" w:csb0="000001FF" w:csb1="00000000"/>
    <w:embedRegular r:id="rId3" w:subsetted="1" w:fontKey="{347049AC-057A-452C-A8DC-1F12343109C6}"/>
  </w:font>
  <w:font w:name="Century Schoolbook">
    <w:altName w:val="Century"/>
    <w:panose1 w:val="02040604050505020304"/>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yriad Pro Light">
    <w:altName w:val="Calibri Light"/>
    <w:panose1 w:val="00000000000000000000"/>
    <w:charset w:val="00"/>
    <w:family w:val="swiss"/>
    <w:notTrueType/>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embedRegular r:id="rId4" w:subsetted="1" w:fontKey="{AD4B491A-A98D-4B7C-9CA8-9A0B9B8AAB7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C1B" w:rsidRPr="003F5F56" w:rsidRDefault="002E2C1B">
    <w:pPr>
      <w:pStyle w:val="a9"/>
      <w:rPr>
        <w:rFonts w:ascii="ITCCentury Book" w:hAnsi="ITCCentury Book"/>
      </w:rPr>
    </w:pPr>
  </w:p>
  <w:p w:rsidR="002E2C1B" w:rsidRDefault="002E2C1B"/>
  <w:p w:rsidR="002E2C1B" w:rsidRDefault="002E2C1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C1B" w:rsidRPr="00CA57B9" w:rsidRDefault="002E2C1B" w:rsidP="00CA57B9">
    <w:pPr>
      <w:pStyle w:val="DDNFooter"/>
    </w:pPr>
    <w:r>
      <w:t xml:space="preserve">Ref.no tbd Rev. </w:t>
    </w:r>
    <w:sdt>
      <w:sdtPr>
        <w:alias w:val="Category"/>
        <w:id w:val="174425046"/>
        <w:dataBinding w:prefixMappings="xmlns:ns0='http://purl.org/dc/elements/1.1/' xmlns:ns1='http://schemas.openxmlformats.org/package/2006/metadata/core-properties' " w:xpath="/ns1:coreProperties[1]/ns1:category[1]" w:storeItemID="{6C3C8BC8-F283-45AE-878A-BAB7291924A1}"/>
        <w:text/>
      </w:sdtPr>
      <w:sdtContent>
        <w:r>
          <w:rPr>
            <w:rFonts w:eastAsia="宋体" w:hint="eastAsia"/>
            <w:lang w:eastAsia="zh-CN"/>
          </w:rPr>
          <w:t>A0</w:t>
        </w:r>
      </w:sdtContent>
    </w:sdt>
    <w:r>
      <w:tab/>
    </w:r>
    <w:r>
      <w:rPr>
        <w:noProof/>
      </w:rPr>
      <w:t>ESMON Quick Start</w:t>
    </w:r>
    <w:r>
      <w:t xml:space="preserve"> Guide</w:t>
    </w:r>
    <w:r>
      <w:tab/>
      <w:t>|</w:t>
    </w:r>
    <w:r>
      <w:tab/>
    </w:r>
    <w:fldSimple w:instr=" PAGE   \* MERGEFORMAT ">
      <w:r w:rsidR="00B80AD6">
        <w:rPr>
          <w:noProof/>
        </w:rPr>
        <w:t>23</w:t>
      </w:r>
    </w:fldSimple>
    <w:r>
      <w:rPr>
        <w:noProof/>
      </w:rPr>
      <w:pict>
        <v:line id="Straight Connector 20" o:spid="_x0000_s2140" style="position:absolute;left:0;text-align:left;z-index:251678720;visibility:visible;mso-position-horizontal-relative:page;mso-position-vertical-relative:page;mso-width-relative:margin" from="1in,739.35pt" to="540.3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" strokecolor="#ab0000" strokeweight="3pt">
          <w10:wrap anchorx="page" anchory="page"/>
        </v:lin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1FC" w:rsidRPr="006B0DF9" w:rsidRDefault="000E31FC" w:rsidP="006B0DF9">
    <w:pPr>
      <w:pStyle w:val="a9"/>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1FC" w:rsidRDefault="0094229B">
    <w:pPr>
      <w:pStyle w:val="a9"/>
    </w:pPr>
    <w:r>
      <w:rPr>
        <w:noProof/>
      </w:rPr>
      <w:pict>
        <v:group id="Group 64" o:spid="_x0000_s2099" style="position:absolute;margin-left:37.5pt;margin-top:738pt;width:536pt;height:30pt;z-index:251664384;mso-position-horizontal-relative:page;mso-position-vertical-relative:page;mso-width-relative:margin;mso-height-relative:margin" coordorigin=",-22" coordsize="68072,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" o:allowincell="f">
          <v:shapetype id="_x0000_t202" coordsize="21600,21600" o:spt="202" path="m,l,21600r21600,l21600,xe">
            <v:stroke joinstyle="miter"/>
            <v:path gradientshapeok="t" o:connecttype="rect"/>
          </v:shapetype>
          <v:shape id="Text Box 45" o:spid="_x0000_s2104" type="#_x0000_t202" style="position:absolute;top:-22;width:15906;height:25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" filled="f" stroked="f">
            <v:textbox inset="0,7.2pt,0">
              <w:txbxContent>
                <w:p w:rsidR="000E31FC" w:rsidRPr="00E7775A" w:rsidRDefault="000E31FC"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2103" type="#_x0000_t32" style="position:absolute;left:146;width:6792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" strokecolor="#4d4d4f" strokeweight="1pt"/>
          <v:shape id="Text Box 46" o:spid="_x0000_s2102" type="#_x0000_t202" style="position:absolute;left:12433;top:-3;width:55595;height:38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" filled="f" stroked="f">
            <v:textbox style="mso-fit-shape-to-text:t" inset="0,7.2pt,0">
              <w:txbxContent>
                <w:p w:rsidR="000E31FC" w:rsidRPr="00E7775A" w:rsidRDefault="000E31FC" w:rsidP="002A4DD7">
                  <w:pPr>
                    <w:pStyle w:val="DDNAddress"/>
                  </w:pPr>
                  <w:r w:rsidRPr="00E7775A">
                    <w:t>9351 Deering Avenue • Chatsworth, CA 91311           ddn.com           Phone: +1.818.700.7600   Fax: +1.818.700.7601</w:t>
                  </w:r>
                </w:p>
              </w:txbxContent>
            </v:textbox>
          </v:shape>
          <v:shape id="AutoShape 35" o:spid="_x0000_s2101" type="#_x0000_t32" style="position:absolute;left:37965;top:658;width:0;height:182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shape id="AutoShape 35" o:spid="_x0000_s2100" type="#_x0000_t32" style="position:absolute;left:44842;top:658;width:0;height:183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w10:wrap anchorx="page" anchory="page"/>
          <w10:anchorlock/>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57ED" w:rsidRDefault="007E57ED" w:rsidP="007130A7">
      <w:r>
        <w:separator/>
      </w:r>
    </w:p>
    <w:p w:rsidR="007E57ED" w:rsidRDefault="007E57ED"/>
  </w:footnote>
  <w:footnote w:type="continuationSeparator" w:id="1">
    <w:p w:rsidR="007E57ED" w:rsidRDefault="007E57ED" w:rsidP="007130A7">
      <w:r>
        <w:continuationSeparator/>
      </w:r>
    </w:p>
    <w:p w:rsidR="007E57ED" w:rsidRDefault="007E57E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C1B" w:rsidRPr="003F5F56" w:rsidRDefault="002E2C1B">
    <w:pPr>
      <w:pStyle w:val="a8"/>
      <w:rPr>
        <w:rFonts w:ascii="ITCCentury Book" w:hAnsi="ITCCentury Book"/>
      </w:rPr>
    </w:pPr>
    <w:r w:rsidRPr="00B13B6E">
      <w:rPr>
        <w:noProof/>
      </w:rPr>
      <w:pict>
        <v:shapetype id="_x0000_t202" coordsize="21600,21600" o:spt="202" path="m,l,21600r21600,l21600,xe">
          <v:stroke joinstyle="miter"/>
          <v:path gradientshapeok="t" o:connecttype="rect"/>
        </v:shapetype>
        <v:shape id="WordArt 45" o:spid="_x0000_s2139" type="#_x0000_t202" style="position:absolute;margin-left:0;margin-top:0;width:517.3pt;height:155.15pt;rotation:-45;z-index:-25163878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" o:allowincell="f" filled="f" stroked="f">
          <v:stroke joinstyle="round"/>
          <o:lock v:ext="edit" shapetype="t"/>
          <v:textbox style="mso-next-textbox:#WordArt 45;mso-fit-shape-to-text:t">
            <w:txbxContent>
              <w:p w:rsidR="002E2C1B" w:rsidRDefault="002E2C1B"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sidRPr="00B13B6E">
      <w:rPr>
        <w:noProof/>
      </w:rPr>
      <w:pict>
        <v:shape id="WordArt 39" o:spid="_x0000_s2138" type="#_x0000_t202" style="position:absolute;margin-left:0;margin-top:0;width:517.3pt;height:155.15pt;rotation:-45;z-index:-2516398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" o:allowincell="f" filled="f" stroked="f">
          <v:stroke joinstyle="round"/>
          <o:lock v:ext="edit" shapetype="t"/>
          <v:textbox style="mso-next-textbox:#WordArt 39;mso-fit-shape-to-text:t">
            <w:txbxContent>
              <w:p w:rsidR="002E2C1B" w:rsidRDefault="002E2C1B"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sidRPr="00B13B6E">
      <w:rPr>
        <w:noProof/>
      </w:rPr>
      <w:pict>
        <v:shape id="WordArt 38" o:spid="_x0000_s2137" type="#_x0000_t202" style="position:absolute;margin-left:0;margin-top:0;width:517.3pt;height:155.15pt;rotation:-45;z-index:-25164083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" o:allowincell="f" filled="f" stroked="f">
          <v:stroke joinstyle="round"/>
          <o:lock v:ext="edit" shapetype="t"/>
          <v:textbox style="mso-next-textbox:#WordArt 38;mso-fit-shape-to-text:t">
            <w:txbxContent>
              <w:p w:rsidR="002E2C1B" w:rsidRDefault="002E2C1B"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sidRPr="00B13B6E">
      <w:rPr>
        <w:noProof/>
      </w:rPr>
      <w:pict>
        <v:shape id="WordArt 32" o:spid="_x0000_s2136" type="#_x0000_t202" style="position:absolute;margin-left:0;margin-top:0;width:517.35pt;height:155.2pt;rotation:-45;z-index:-2516418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" o:allowincell="f" filled="f" stroked="f">
          <v:stroke joinstyle="round"/>
          <o:lock v:ext="edit" shapetype="t"/>
          <v:textbox style="mso-next-textbox:#WordArt 32;mso-fit-shape-to-text:t">
            <w:txbxContent>
              <w:p w:rsidR="002E2C1B" w:rsidRDefault="002E2C1B"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sidRPr="00B13B6E">
      <w:rPr>
        <w:noProof/>
      </w:rPr>
      <w:pict>
        <v:shape id="WordArt 26" o:spid="_x0000_s2135" type="#_x0000_t202" style="position:absolute;margin-left:0;margin-top:0;width:517.35pt;height:155.2pt;rotation:-45;z-index:-25164288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MiwIAAAU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" o:allowincell="f" filled="f" stroked="f">
          <v:stroke joinstyle="round"/>
          <o:lock v:ext="edit" shapetype="t"/>
          <v:textbox style="mso-next-textbox:#WordArt 26;mso-fit-shape-to-text:t">
            <w:txbxContent>
              <w:p w:rsidR="002E2C1B" w:rsidRDefault="002E2C1B"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sidRPr="00B13B6E">
      <w:rPr>
        <w:noProof/>
      </w:rPr>
      <w:pict>
        <v:shape id="WordArt 20" o:spid="_x0000_s2134" type="#_x0000_t202" style="position:absolute;margin-left:0;margin-top:0;width:517.35pt;height:155.2pt;rotation:-45;z-index:-2516439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" o:allowincell="f" filled="f" stroked="f">
          <v:stroke joinstyle="round"/>
          <o:lock v:ext="edit" shapetype="t"/>
          <v:textbox style="mso-next-textbox:#WordArt 20;mso-fit-shape-to-text:t">
            <w:txbxContent>
              <w:p w:rsidR="002E2C1B" w:rsidRDefault="002E2C1B"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sidRPr="00B13B6E">
      <w:rPr>
        <w:noProof/>
      </w:rPr>
      <w:pict>
        <v:shape id="WordArt 14" o:spid="_x0000_s2133" type="#_x0000_t202" style="position:absolute;margin-left:0;margin-top:0;width:517.35pt;height:155.2pt;rotation:-45;z-index:-25164492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8z8iwIAAAU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" o:allowincell="f" filled="f" stroked="f">
          <v:stroke joinstyle="round"/>
          <o:lock v:ext="edit" shapetype="t"/>
          <v:textbox style="mso-next-textbox:#WordArt 14;mso-fit-shape-to-text:t">
            <w:txbxContent>
              <w:p w:rsidR="002E2C1B" w:rsidRDefault="002E2C1B"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sidRPr="00B13B6E">
      <w:rPr>
        <w:noProof/>
      </w:rPr>
      <w:pict>
        <v:shape id="WordArt 8" o:spid="_x0000_s2132" type="#_x0000_t202" style="position:absolute;margin-left:0;margin-top:0;width:517.35pt;height:155.2pt;rotation:-45;z-index:-25164595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fIigIAAAQ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" o:allowincell="f" filled="f" stroked="f">
          <v:stroke joinstyle="round"/>
          <o:lock v:ext="edit" shapetype="t"/>
          <v:textbox style="mso-next-textbox:#WordArt 8;mso-fit-shape-to-text:t">
            <w:txbxContent>
              <w:p w:rsidR="002E2C1B" w:rsidRDefault="002E2C1B"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sidRPr="00B13B6E">
      <w:rPr>
        <w:noProof/>
      </w:rPr>
      <w:pict>
        <v:shape id="WordArt 2" o:spid="_x0000_s2131" type="#_x0000_t202" style="position:absolute;margin-left:0;margin-top:0;width:517.35pt;height:155.2pt;rotation:-45;z-index:-25164697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" o:allowincell="f" filled="f" stroked="f">
          <v:stroke joinstyle="round"/>
          <o:lock v:ext="edit" shapetype="t"/>
          <v:textbox style="mso-next-textbox:#WordArt 2;mso-fit-shape-to-text:t">
            <w:txbxContent>
              <w:p w:rsidR="002E2C1B" w:rsidRDefault="002E2C1B"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p w:rsidR="002E2C1B" w:rsidRDefault="002E2C1B"/>
  <w:p w:rsidR="002E2C1B" w:rsidRDefault="002E2C1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C1B" w:rsidRDefault="002E2C1B">
    <w:pPr>
      <w:pStyle w:val="a8"/>
    </w:pPr>
    <w:r>
      <w:rPr>
        <w:noProof/>
      </w:rPr>
      <w:pict>
        <v:shapetype id="_x0000_t202" coordsize="21600,21600" o:spt="202" path="m,l,21600r21600,l21600,xe">
          <v:stroke joinstyle="miter"/>
          <v:path gradientshapeok="t" o:connecttype="rect"/>
        </v:shapetype>
        <v:shape id="WordArt 51" o:spid="_x0000_s2141" type="#_x0000_t202" style="position:absolute;margin-left:2.85pt;margin-top:291.75pt;width:510.3pt;height:153.05pt;rotation:-45;z-index:-251636736;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" o:allowincell="f" filled="f" stroked="f">
          <v:stroke joinstyle="round"/>
          <o:lock v:ext="edit" shapetype="t"/>
          <v:textbox style="mso-next-textbox:#WordArt 51;mso-fit-shape-to-text:t">
            <w:txbxContent>
              <w:p w:rsidR="002E2C1B" w:rsidRDefault="002E2C1B"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p w:rsidR="002E2C1B" w:rsidRDefault="002E2C1B">
    <w:r>
      <w:rPr>
        <w:noProof/>
        <w:lang w:eastAsia="zh-CN"/>
      </w:rPr>
      <w:drawing>
        <wp:anchor distT="0" distB="0" distL="0" distR="0" simplePos="0" relativeHeight="251680768" behindDoc="1" locked="0" layoutInCell="1" allowOverlap="1">
          <wp:simplePos x="0" y="0"/>
          <wp:positionH relativeFrom="page">
            <wp:posOffset>3036498</wp:posOffset>
          </wp:positionH>
          <wp:positionV relativeFrom="page">
            <wp:posOffset>490855</wp:posOffset>
          </wp:positionV>
          <wp:extent cx="1547368" cy="185927"/>
          <wp:effectExtent l="0" t="0" r="0" b="0"/>
          <wp:wrapNone/>
          <wp:docPr id="22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47368" cy="185927"/>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C1B" w:rsidRDefault="002E2C1B">
    <w:pPr>
      <w:pStyle w:val="a8"/>
    </w:pPr>
    <w:r w:rsidRPr="00B13B6E">
      <w:rPr>
        <w:noProof/>
        <w:lang w:val="en-GB" w:eastAsia="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6290873" o:spid="_x0000_s2142" type="#_x0000_t136" style="position:absolute;margin-left:-9.15pt;margin-top:279.75pt;width:510.3pt;height:153.05pt;rotation:315;z-index:-251634688;mso-position-horizontal-relative:margin;mso-position-vertical-relative:margin" o:allowincell="f" fillcolor="silver" stroked="f">
          <v:fill opacity=".5"/>
          <v:textpath style="font-family:&quot;arial black&quot;;font-size:1pt" string="DRAFT"/>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1FC" w:rsidRDefault="0094229B">
    <w:pPr>
      <w:pStyle w:val="a8"/>
    </w:pPr>
    <w:r>
      <w:rPr>
        <w:noProof/>
      </w:rPr>
      <w:pict>
        <v:shapetype id="_x0000_t202" coordsize="21600,21600" o:spt="202" path="m,l,21600r21600,l21600,xe">
          <v:stroke joinstyle="miter"/>
          <v:path gradientshapeok="t" o:connecttype="rect"/>
        </v:shapetype>
        <v:shape id="WordArt 48" o:spid="_x0000_s2114" type="#_x0000_t202" style="position:absolute;margin-left:0;margin-top:0;width:517.3pt;height:155.15pt;rotation:-45;z-index:-25165312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GJHCzi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0E31FC" w:rsidRDefault="000E31FC"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Pr>
        <w:noProof/>
      </w:rPr>
      <w:pict>
        <v:shape id="WordArt 42" o:spid="_x0000_s2113" type="#_x0000_t202" style="position:absolute;margin-left:0;margin-top:0;width:517.3pt;height:155.15pt;rotation:-45;z-index:-25165516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BPh2vq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0E31FC" w:rsidRDefault="000E31FC"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Pr>
        <w:noProof/>
      </w:rPr>
      <w:pict>
        <v:shape id="WordArt 41" o:spid="_x0000_s2112" type="#_x0000_t202" style="position:absolute;margin-left:0;margin-top:0;width:517.3pt;height:155.15pt;rotation:-45;z-index:-25165721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35" o:spid="_x0000_s2111" type="#_x0000_t202" style="position:absolute;margin-left:0;margin-top:0;width:517.35pt;height:155.2pt;rotation:-45;z-index:-25165926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ukfYN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29" o:spid="_x0000_s2110" type="#_x0000_t202" style="position:absolute;margin-left:0;margin-top:0;width:517.35pt;height:155.2pt;rotation:-45;z-index:-25166131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vG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geovG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Pr>
        <w:noProof/>
      </w:rPr>
      <w:pict>
        <v:shape id="WordArt 23" o:spid="_x0000_s2109" type="#_x0000_t202" style="position:absolute;margin-left:0;margin-top:0;width:517.35pt;height:155.2pt;rotation:-45;z-index:-25166336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DvOoAp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Pr>
        <w:noProof/>
      </w:rPr>
      <w:pict>
        <v:shape id="WordArt 17" o:spid="_x0000_s2108" type="#_x0000_t202" style="position:absolute;margin-left:0;margin-top:0;width:517.35pt;height:155.2pt;rotation:-45;z-index:-2516654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TQ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0OFTQ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Pr>
        <w:noProof/>
      </w:rPr>
      <w:pict>
        <v:shape id="WordArt 11" o:spid="_x0000_s2107" type="#_x0000_t202" style="position:absolute;margin-left:0;margin-top:0;width:517.35pt;height:155.2pt;rotation:-45;z-index:-2516674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Pr>
        <w:noProof/>
      </w:rPr>
      <w:pict>
        <v:shape id="WordArt 5" o:spid="_x0000_s2106" type="#_x0000_t202" style="position:absolute;margin-left:0;margin-top:0;width:517.35pt;height:155.2pt;rotation:-45;z-index:-2516695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BpJR2jQIAAAU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0E31FC" w:rsidRDefault="000E31FC"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1FC" w:rsidRPr="007360E0" w:rsidRDefault="0094229B" w:rsidP="007360E0">
    <w:pPr>
      <w:pStyle w:val="a8"/>
    </w:pPr>
    <w:r>
      <w:rPr>
        <w:noProof/>
      </w:rPr>
      <w:pict>
        <v:shapetype id="_x0000_t202" coordsize="21600,21600" o:spt="202" path="m,l,21600r21600,l21600,xe">
          <v:stroke joinstyle="miter"/>
          <v:path gradientshapeok="t" o:connecttype="rect"/>
        </v:shapetype>
        <v:shape id="WordArt 52" o:spid="_x0000_s2105" type="#_x0000_t202" style="position:absolute;margin-left:14.85pt;margin-top:303.75pt;width:510.3pt;height:153.05pt;rotation:-45;z-index:-25164902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" o:allowincell="f" filled="f" stroked="f">
          <v:stroke joinstyle="round"/>
          <o:lock v:ext="edit" shapetype="t"/>
          <v:textbox style="mso-fit-shape-to-text:t">
            <w:txbxContent>
              <w:p w:rsidR="000E31FC" w:rsidRDefault="000E31FC"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nsid w:val="FFFFFF7F"/>
    <w:multiLevelType w:val="singleLevel"/>
    <w:tmpl w:val="C3981AAC"/>
    <w:lvl w:ilvl="0">
      <w:start w:val="1"/>
      <w:numFmt w:val="decimal"/>
      <w:pStyle w:val="2"/>
      <w:lvlText w:val="%1."/>
      <w:lvlJc w:val="left"/>
      <w:pPr>
        <w:tabs>
          <w:tab w:val="num" w:pos="720"/>
        </w:tabs>
        <w:ind w:left="720" w:hanging="360"/>
      </w:pPr>
    </w:lvl>
  </w:abstractNum>
  <w:abstractNum w:abstractNumId="4">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0">
    <w:nsid w:val="18B7622F"/>
    <w:multiLevelType w:val="hybridMultilevel"/>
    <w:tmpl w:val="C3B44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6">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3B724AF8"/>
    <w:multiLevelType w:val="hybridMultilevel"/>
    <w:tmpl w:val="369C82F0"/>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37">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38">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39">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44">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46">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6"/>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3"/>
  </w:num>
  <w:num w:numId="11">
    <w:abstractNumId w:val="34"/>
  </w:num>
  <w:num w:numId="12">
    <w:abstractNumId w:val="29"/>
  </w:num>
  <w:num w:numId="13">
    <w:abstractNumId w:val="30"/>
  </w:num>
  <w:num w:numId="14">
    <w:abstractNumId w:val="31"/>
  </w:num>
  <w:num w:numId="15">
    <w:abstractNumId w:val="36"/>
  </w:num>
  <w:num w:numId="16">
    <w:abstractNumId w:val="27"/>
  </w:num>
  <w:num w:numId="17">
    <w:abstractNumId w:val="45"/>
  </w:num>
  <w:num w:numId="18">
    <w:abstractNumId w:val="15"/>
  </w:num>
  <w:num w:numId="19">
    <w:abstractNumId w:val="21"/>
  </w:num>
  <w:num w:numId="20">
    <w:abstractNumId w:val="40"/>
  </w:num>
  <w:num w:numId="21">
    <w:abstractNumId w:val="41"/>
  </w:num>
  <w:num w:numId="22">
    <w:abstractNumId w:val="38"/>
  </w:num>
  <w:num w:numId="23">
    <w:abstractNumId w:val="42"/>
  </w:num>
  <w:num w:numId="24">
    <w:abstractNumId w:val="25"/>
    <w:lvlOverride w:ilvl="0">
      <w:lvl w:ilvl="0">
        <w:numFmt w:val="decimal"/>
        <w:pStyle w:val="1"/>
        <w:lvlText w:val=""/>
        <w:lvlJc w:val="left"/>
      </w:lvl>
    </w:lvlOverride>
    <w:lvlOverride w:ilvl="1">
      <w:lvl w:ilvl="1">
        <w:numFmt w:val="decimal"/>
        <w:pStyle w:val="21"/>
        <w:lvlText w:val=""/>
        <w:lvlJc w:val="left"/>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25">
    <w:abstractNumId w:val="37"/>
  </w:num>
  <w:num w:numId="26">
    <w:abstractNumId w:val="37"/>
  </w:num>
  <w:num w:numId="27">
    <w:abstractNumId w:val="19"/>
  </w:num>
  <w:num w:numId="28">
    <w:abstractNumId w:val="44"/>
  </w:num>
  <w:num w:numId="29">
    <w:abstractNumId w:val="28"/>
  </w:num>
  <w:num w:numId="30">
    <w:abstractNumId w:val="32"/>
  </w:num>
  <w:num w:numId="31">
    <w:abstractNumId w:val="25"/>
  </w:num>
  <w:num w:numId="32">
    <w:abstractNumId w:val="16"/>
  </w:num>
  <w:num w:numId="33">
    <w:abstractNumId w:val="24"/>
  </w:num>
  <w:num w:numId="34">
    <w:abstractNumId w:val="22"/>
  </w:num>
  <w:num w:numId="35">
    <w:abstractNumId w:val="14"/>
  </w:num>
  <w:num w:numId="36">
    <w:abstractNumId w:val="46"/>
  </w:num>
  <w:num w:numId="37">
    <w:abstractNumId w:val="17"/>
  </w:num>
  <w:num w:numId="38">
    <w:abstractNumId w:val="35"/>
  </w:num>
  <w:num w:numId="39">
    <w:abstractNumId w:val="23"/>
  </w:num>
  <w:num w:numId="40">
    <w:abstractNumId w:val="39"/>
  </w:num>
  <w:num w:numId="41">
    <w:abstractNumId w:val="33"/>
  </w:num>
  <w:num w:numId="42">
    <w:abstractNumId w:val="18"/>
  </w:num>
  <w:num w:numId="43">
    <w:abstractNumId w:val="2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3">
    <w15:presenceInfo w15:providerId="None" w15:userId="AH3"/>
  </w15:person>
  <w15:person w15:author="Anatol Husakou">
    <w15:presenceInfo w15:providerId="AD" w15:userId="S-1-5-21-6361574-293082422-13007618-8717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embedTrueTypeFonts/>
  <w:saveSubsetFonts/>
  <w:bordersDoNotSurroundHeader/>
  <w:bordersDoNotSurroundFooter/>
  <w:hideGrammaticalErrors/>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1"/>
  <w:activeWritingStyle w:appName="MSWord" w:lang="en-IN" w:vendorID="64" w:dllVersion="131078" w:nlCheck="1" w:checkStyle="1"/>
  <w:activeWritingStyle w:appName="MSWord" w:lang="en-IE" w:vendorID="64" w:dllVersion="131078" w:nlCheck="1" w:checkStyle="1"/>
  <w:activeWritingStyle w:appName="MSWord" w:lang="fr-CA" w:vendorID="64" w:dllVersion="131078" w:nlCheck="1" w:checkStyle="0"/>
  <w:activeWritingStyle w:appName="MSWord" w:lang="ru-RU" w:vendorID="64" w:dllVersion="131078" w:nlCheck="1" w:checkStyle="0"/>
  <w:stylePaneFormatFilter w:val="3801"/>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4098"/>
    <o:shapelayout v:ext="edit">
      <o:idmap v:ext="edit" data="2"/>
      <o:rules v:ext="edit">
        <o:r id="V:Rule1" type="connector" idref="#AutoShape 43"/>
        <o:r id="V:Rule2" type="connector" idref="#AutoShape 35"/>
        <o:r id="V:Rule3" type="connector" idref="#AutoShape 35"/>
      </o:rules>
    </o:shapelayout>
  </w:hdrShapeDefaults>
  <w:footnotePr>
    <w:footnote w:id="0"/>
    <w:footnote w:id="1"/>
  </w:footnotePr>
  <w:endnotePr>
    <w:endnote w:id="0"/>
    <w:endnote w:id="1"/>
  </w:endnotePr>
  <w:compat>
    <w:useFELayout/>
  </w:compat>
  <w:rsids>
    <w:rsidRoot w:val="00C73170"/>
    <w:rsid w:val="000007D4"/>
    <w:rsid w:val="000012BB"/>
    <w:rsid w:val="00001382"/>
    <w:rsid w:val="00002151"/>
    <w:rsid w:val="00002346"/>
    <w:rsid w:val="000032A7"/>
    <w:rsid w:val="000038DC"/>
    <w:rsid w:val="000061B8"/>
    <w:rsid w:val="00006D6B"/>
    <w:rsid w:val="0000761E"/>
    <w:rsid w:val="0000764A"/>
    <w:rsid w:val="000101FC"/>
    <w:rsid w:val="00010AEF"/>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20155"/>
    <w:rsid w:val="0002042A"/>
    <w:rsid w:val="00020486"/>
    <w:rsid w:val="00021A6B"/>
    <w:rsid w:val="00022397"/>
    <w:rsid w:val="00022793"/>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A42"/>
    <w:rsid w:val="00041C94"/>
    <w:rsid w:val="000427A7"/>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C0F"/>
    <w:rsid w:val="000578DE"/>
    <w:rsid w:val="00057D6C"/>
    <w:rsid w:val="00060C90"/>
    <w:rsid w:val="000629D4"/>
    <w:rsid w:val="00062B13"/>
    <w:rsid w:val="00062C1A"/>
    <w:rsid w:val="0006454F"/>
    <w:rsid w:val="00064591"/>
    <w:rsid w:val="00065FD9"/>
    <w:rsid w:val="00066AFA"/>
    <w:rsid w:val="00066B24"/>
    <w:rsid w:val="00067399"/>
    <w:rsid w:val="00067D25"/>
    <w:rsid w:val="00067F69"/>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F8B"/>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174C"/>
    <w:rsid w:val="000A1AFA"/>
    <w:rsid w:val="000A1F4C"/>
    <w:rsid w:val="000A2BDD"/>
    <w:rsid w:val="000A3E37"/>
    <w:rsid w:val="000A4656"/>
    <w:rsid w:val="000A4E23"/>
    <w:rsid w:val="000A4EAB"/>
    <w:rsid w:val="000A4FFC"/>
    <w:rsid w:val="000A5E8D"/>
    <w:rsid w:val="000A5EEB"/>
    <w:rsid w:val="000A65A1"/>
    <w:rsid w:val="000A6658"/>
    <w:rsid w:val="000A6CE4"/>
    <w:rsid w:val="000A6FB2"/>
    <w:rsid w:val="000A70D6"/>
    <w:rsid w:val="000A779A"/>
    <w:rsid w:val="000B16C3"/>
    <w:rsid w:val="000B1A08"/>
    <w:rsid w:val="000B1B8A"/>
    <w:rsid w:val="000B2509"/>
    <w:rsid w:val="000B27BF"/>
    <w:rsid w:val="000B30B8"/>
    <w:rsid w:val="000B321E"/>
    <w:rsid w:val="000B33B1"/>
    <w:rsid w:val="000B33B7"/>
    <w:rsid w:val="000B373A"/>
    <w:rsid w:val="000B3ED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3150"/>
    <w:rsid w:val="000C3176"/>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A7B"/>
    <w:rsid w:val="000D2E45"/>
    <w:rsid w:val="000D38F0"/>
    <w:rsid w:val="000D3DFF"/>
    <w:rsid w:val="000D4076"/>
    <w:rsid w:val="000D4147"/>
    <w:rsid w:val="000D44AE"/>
    <w:rsid w:val="000D44CF"/>
    <w:rsid w:val="000D45BF"/>
    <w:rsid w:val="000D5523"/>
    <w:rsid w:val="000D57AE"/>
    <w:rsid w:val="000D5F67"/>
    <w:rsid w:val="000D6257"/>
    <w:rsid w:val="000D6F2C"/>
    <w:rsid w:val="000D7308"/>
    <w:rsid w:val="000D7B7D"/>
    <w:rsid w:val="000D7C4F"/>
    <w:rsid w:val="000E03B0"/>
    <w:rsid w:val="000E06AE"/>
    <w:rsid w:val="000E1B43"/>
    <w:rsid w:val="000E1BF9"/>
    <w:rsid w:val="000E31FC"/>
    <w:rsid w:val="000E448B"/>
    <w:rsid w:val="000E4EF8"/>
    <w:rsid w:val="000E59F3"/>
    <w:rsid w:val="000E6524"/>
    <w:rsid w:val="000E668B"/>
    <w:rsid w:val="000E6909"/>
    <w:rsid w:val="000E6F02"/>
    <w:rsid w:val="000E7340"/>
    <w:rsid w:val="000E7869"/>
    <w:rsid w:val="000E7C2B"/>
    <w:rsid w:val="000F04B4"/>
    <w:rsid w:val="000F0CA6"/>
    <w:rsid w:val="000F0DBF"/>
    <w:rsid w:val="000F12E8"/>
    <w:rsid w:val="000F17E3"/>
    <w:rsid w:val="000F1A86"/>
    <w:rsid w:val="000F2231"/>
    <w:rsid w:val="000F27F0"/>
    <w:rsid w:val="000F2B7B"/>
    <w:rsid w:val="000F2BD0"/>
    <w:rsid w:val="000F308F"/>
    <w:rsid w:val="000F3BB5"/>
    <w:rsid w:val="000F465B"/>
    <w:rsid w:val="000F46FB"/>
    <w:rsid w:val="000F6CB1"/>
    <w:rsid w:val="000F70FC"/>
    <w:rsid w:val="000F7587"/>
    <w:rsid w:val="000F7BF7"/>
    <w:rsid w:val="000F7E46"/>
    <w:rsid w:val="001001C8"/>
    <w:rsid w:val="001007B1"/>
    <w:rsid w:val="0010091A"/>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FFF"/>
    <w:rsid w:val="001160A3"/>
    <w:rsid w:val="00116E74"/>
    <w:rsid w:val="00117836"/>
    <w:rsid w:val="00117DAD"/>
    <w:rsid w:val="00120E98"/>
    <w:rsid w:val="00121488"/>
    <w:rsid w:val="0012170A"/>
    <w:rsid w:val="00121798"/>
    <w:rsid w:val="00121885"/>
    <w:rsid w:val="001218AA"/>
    <w:rsid w:val="00121D91"/>
    <w:rsid w:val="0012225E"/>
    <w:rsid w:val="001222E2"/>
    <w:rsid w:val="00122B74"/>
    <w:rsid w:val="00122DAB"/>
    <w:rsid w:val="00122E0A"/>
    <w:rsid w:val="0012335B"/>
    <w:rsid w:val="00123C37"/>
    <w:rsid w:val="001241D9"/>
    <w:rsid w:val="00124625"/>
    <w:rsid w:val="00124AC3"/>
    <w:rsid w:val="00124FB9"/>
    <w:rsid w:val="0012512E"/>
    <w:rsid w:val="001254D8"/>
    <w:rsid w:val="00125EA9"/>
    <w:rsid w:val="00126440"/>
    <w:rsid w:val="00126F75"/>
    <w:rsid w:val="001274BA"/>
    <w:rsid w:val="00130448"/>
    <w:rsid w:val="0013052A"/>
    <w:rsid w:val="00130958"/>
    <w:rsid w:val="00130C36"/>
    <w:rsid w:val="0013277D"/>
    <w:rsid w:val="00133C97"/>
    <w:rsid w:val="00133FBE"/>
    <w:rsid w:val="001344AB"/>
    <w:rsid w:val="00134E8F"/>
    <w:rsid w:val="00135D56"/>
    <w:rsid w:val="00136D6B"/>
    <w:rsid w:val="00137361"/>
    <w:rsid w:val="001377D7"/>
    <w:rsid w:val="001379C6"/>
    <w:rsid w:val="00140DA0"/>
    <w:rsid w:val="0014117E"/>
    <w:rsid w:val="001413BB"/>
    <w:rsid w:val="00141C1C"/>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BE1"/>
    <w:rsid w:val="00157016"/>
    <w:rsid w:val="001570BA"/>
    <w:rsid w:val="001572FF"/>
    <w:rsid w:val="001574AD"/>
    <w:rsid w:val="0015779A"/>
    <w:rsid w:val="001578B0"/>
    <w:rsid w:val="001604A7"/>
    <w:rsid w:val="00161106"/>
    <w:rsid w:val="00161438"/>
    <w:rsid w:val="00161492"/>
    <w:rsid w:val="00161647"/>
    <w:rsid w:val="00161CD9"/>
    <w:rsid w:val="00161D37"/>
    <w:rsid w:val="00164033"/>
    <w:rsid w:val="001641EA"/>
    <w:rsid w:val="00165303"/>
    <w:rsid w:val="00165C43"/>
    <w:rsid w:val="0016689B"/>
    <w:rsid w:val="0016779C"/>
    <w:rsid w:val="001713D9"/>
    <w:rsid w:val="00171704"/>
    <w:rsid w:val="001718C4"/>
    <w:rsid w:val="00172286"/>
    <w:rsid w:val="0017234F"/>
    <w:rsid w:val="0017237D"/>
    <w:rsid w:val="001728A3"/>
    <w:rsid w:val="00173D47"/>
    <w:rsid w:val="001744D5"/>
    <w:rsid w:val="00174C34"/>
    <w:rsid w:val="001752ED"/>
    <w:rsid w:val="0017534D"/>
    <w:rsid w:val="00175529"/>
    <w:rsid w:val="00176675"/>
    <w:rsid w:val="00176DF1"/>
    <w:rsid w:val="00176EF8"/>
    <w:rsid w:val="0018020C"/>
    <w:rsid w:val="001807B2"/>
    <w:rsid w:val="001819A4"/>
    <w:rsid w:val="001819D6"/>
    <w:rsid w:val="001825E3"/>
    <w:rsid w:val="00182829"/>
    <w:rsid w:val="00184FF8"/>
    <w:rsid w:val="001865D1"/>
    <w:rsid w:val="001867FC"/>
    <w:rsid w:val="00186B64"/>
    <w:rsid w:val="00187749"/>
    <w:rsid w:val="00187D86"/>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BCF"/>
    <w:rsid w:val="001A411E"/>
    <w:rsid w:val="001A4A58"/>
    <w:rsid w:val="001A5014"/>
    <w:rsid w:val="001A5112"/>
    <w:rsid w:val="001A54BB"/>
    <w:rsid w:val="001A570B"/>
    <w:rsid w:val="001A72C1"/>
    <w:rsid w:val="001A7AA3"/>
    <w:rsid w:val="001A7BD0"/>
    <w:rsid w:val="001B064B"/>
    <w:rsid w:val="001B0B66"/>
    <w:rsid w:val="001B1510"/>
    <w:rsid w:val="001B3043"/>
    <w:rsid w:val="001B36AF"/>
    <w:rsid w:val="001B3A10"/>
    <w:rsid w:val="001B3ADD"/>
    <w:rsid w:val="001B3EC5"/>
    <w:rsid w:val="001B4388"/>
    <w:rsid w:val="001B43C0"/>
    <w:rsid w:val="001B469B"/>
    <w:rsid w:val="001B48F2"/>
    <w:rsid w:val="001B4FA5"/>
    <w:rsid w:val="001B5430"/>
    <w:rsid w:val="001B6281"/>
    <w:rsid w:val="001B63A9"/>
    <w:rsid w:val="001B750A"/>
    <w:rsid w:val="001B7D4B"/>
    <w:rsid w:val="001C04EE"/>
    <w:rsid w:val="001C0ABE"/>
    <w:rsid w:val="001C0C97"/>
    <w:rsid w:val="001C1790"/>
    <w:rsid w:val="001C182E"/>
    <w:rsid w:val="001C1F3A"/>
    <w:rsid w:val="001C27D6"/>
    <w:rsid w:val="001C3959"/>
    <w:rsid w:val="001C39CF"/>
    <w:rsid w:val="001C3CAA"/>
    <w:rsid w:val="001C3DEF"/>
    <w:rsid w:val="001C40C8"/>
    <w:rsid w:val="001C4411"/>
    <w:rsid w:val="001C5B75"/>
    <w:rsid w:val="001C5E72"/>
    <w:rsid w:val="001C627C"/>
    <w:rsid w:val="001C65A8"/>
    <w:rsid w:val="001C68B6"/>
    <w:rsid w:val="001C6A1C"/>
    <w:rsid w:val="001C6F9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E11"/>
    <w:rsid w:val="001E5477"/>
    <w:rsid w:val="001E6452"/>
    <w:rsid w:val="001E64A7"/>
    <w:rsid w:val="001E6729"/>
    <w:rsid w:val="001E6862"/>
    <w:rsid w:val="001E7094"/>
    <w:rsid w:val="001E7781"/>
    <w:rsid w:val="001E77AA"/>
    <w:rsid w:val="001F05BA"/>
    <w:rsid w:val="001F060E"/>
    <w:rsid w:val="001F11A1"/>
    <w:rsid w:val="001F1C19"/>
    <w:rsid w:val="001F1D29"/>
    <w:rsid w:val="001F224F"/>
    <w:rsid w:val="001F24AC"/>
    <w:rsid w:val="001F2C81"/>
    <w:rsid w:val="001F3539"/>
    <w:rsid w:val="001F37E3"/>
    <w:rsid w:val="001F3ADD"/>
    <w:rsid w:val="001F4049"/>
    <w:rsid w:val="001F48D7"/>
    <w:rsid w:val="001F4A5D"/>
    <w:rsid w:val="001F4CB8"/>
    <w:rsid w:val="001F562B"/>
    <w:rsid w:val="001F5798"/>
    <w:rsid w:val="001F5AE2"/>
    <w:rsid w:val="001F6193"/>
    <w:rsid w:val="001F7957"/>
    <w:rsid w:val="002001A8"/>
    <w:rsid w:val="00200368"/>
    <w:rsid w:val="00200A44"/>
    <w:rsid w:val="00200C30"/>
    <w:rsid w:val="002011D2"/>
    <w:rsid w:val="00201307"/>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B12"/>
    <w:rsid w:val="002121EF"/>
    <w:rsid w:val="00212930"/>
    <w:rsid w:val="00212CA4"/>
    <w:rsid w:val="0021349E"/>
    <w:rsid w:val="00213526"/>
    <w:rsid w:val="00213744"/>
    <w:rsid w:val="00213BF3"/>
    <w:rsid w:val="0021402F"/>
    <w:rsid w:val="00214250"/>
    <w:rsid w:val="0021467C"/>
    <w:rsid w:val="00214760"/>
    <w:rsid w:val="0021582F"/>
    <w:rsid w:val="002159E9"/>
    <w:rsid w:val="002178BC"/>
    <w:rsid w:val="00217A31"/>
    <w:rsid w:val="00217F17"/>
    <w:rsid w:val="0022017A"/>
    <w:rsid w:val="00220CA3"/>
    <w:rsid w:val="00220CD8"/>
    <w:rsid w:val="00221582"/>
    <w:rsid w:val="00221C1D"/>
    <w:rsid w:val="00222852"/>
    <w:rsid w:val="002230EA"/>
    <w:rsid w:val="0022351F"/>
    <w:rsid w:val="0022489B"/>
    <w:rsid w:val="00224F33"/>
    <w:rsid w:val="00225160"/>
    <w:rsid w:val="00226016"/>
    <w:rsid w:val="002260BA"/>
    <w:rsid w:val="00227400"/>
    <w:rsid w:val="00227791"/>
    <w:rsid w:val="002302E9"/>
    <w:rsid w:val="00230792"/>
    <w:rsid w:val="00230F09"/>
    <w:rsid w:val="00231177"/>
    <w:rsid w:val="00231B6C"/>
    <w:rsid w:val="0023287D"/>
    <w:rsid w:val="00232CF0"/>
    <w:rsid w:val="002332CC"/>
    <w:rsid w:val="00233709"/>
    <w:rsid w:val="00233C2B"/>
    <w:rsid w:val="00233C56"/>
    <w:rsid w:val="002346E9"/>
    <w:rsid w:val="00234942"/>
    <w:rsid w:val="00234ADB"/>
    <w:rsid w:val="00234F6A"/>
    <w:rsid w:val="00235845"/>
    <w:rsid w:val="00236A39"/>
    <w:rsid w:val="00236AA1"/>
    <w:rsid w:val="0023738E"/>
    <w:rsid w:val="00237E2A"/>
    <w:rsid w:val="00240106"/>
    <w:rsid w:val="0024021A"/>
    <w:rsid w:val="00240712"/>
    <w:rsid w:val="00240D42"/>
    <w:rsid w:val="0024115D"/>
    <w:rsid w:val="002411FA"/>
    <w:rsid w:val="0024185C"/>
    <w:rsid w:val="002420CB"/>
    <w:rsid w:val="0024239D"/>
    <w:rsid w:val="0024264E"/>
    <w:rsid w:val="0024266A"/>
    <w:rsid w:val="00242715"/>
    <w:rsid w:val="00242771"/>
    <w:rsid w:val="002432E9"/>
    <w:rsid w:val="00243408"/>
    <w:rsid w:val="00243A00"/>
    <w:rsid w:val="00243D23"/>
    <w:rsid w:val="002443FE"/>
    <w:rsid w:val="0024464E"/>
    <w:rsid w:val="00245722"/>
    <w:rsid w:val="00246382"/>
    <w:rsid w:val="00246C35"/>
    <w:rsid w:val="00246D2B"/>
    <w:rsid w:val="0024737C"/>
    <w:rsid w:val="00247416"/>
    <w:rsid w:val="002474AA"/>
    <w:rsid w:val="00247566"/>
    <w:rsid w:val="0024770B"/>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2A"/>
    <w:rsid w:val="00255F10"/>
    <w:rsid w:val="00256627"/>
    <w:rsid w:val="002603A8"/>
    <w:rsid w:val="00260780"/>
    <w:rsid w:val="00260A43"/>
    <w:rsid w:val="00260E40"/>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771B"/>
    <w:rsid w:val="0026786D"/>
    <w:rsid w:val="002720E1"/>
    <w:rsid w:val="00272617"/>
    <w:rsid w:val="00272D21"/>
    <w:rsid w:val="00273AA2"/>
    <w:rsid w:val="00273CA1"/>
    <w:rsid w:val="00273DE3"/>
    <w:rsid w:val="00273F63"/>
    <w:rsid w:val="00275DA6"/>
    <w:rsid w:val="00276C79"/>
    <w:rsid w:val="00276C92"/>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5DE4"/>
    <w:rsid w:val="00285E6D"/>
    <w:rsid w:val="00286011"/>
    <w:rsid w:val="00286C30"/>
    <w:rsid w:val="0028726E"/>
    <w:rsid w:val="00287625"/>
    <w:rsid w:val="002878B1"/>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876"/>
    <w:rsid w:val="00296B46"/>
    <w:rsid w:val="00296BC5"/>
    <w:rsid w:val="00297594"/>
    <w:rsid w:val="00297683"/>
    <w:rsid w:val="002A04AA"/>
    <w:rsid w:val="002A059B"/>
    <w:rsid w:val="002A0669"/>
    <w:rsid w:val="002A0AA8"/>
    <w:rsid w:val="002A1C40"/>
    <w:rsid w:val="002A1FA9"/>
    <w:rsid w:val="002A2089"/>
    <w:rsid w:val="002A4763"/>
    <w:rsid w:val="002A4890"/>
    <w:rsid w:val="002A4D85"/>
    <w:rsid w:val="002A4DD7"/>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DC1"/>
    <w:rsid w:val="002C6F40"/>
    <w:rsid w:val="002C703E"/>
    <w:rsid w:val="002C74C9"/>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5BE"/>
    <w:rsid w:val="00332D26"/>
    <w:rsid w:val="0033311C"/>
    <w:rsid w:val="00333927"/>
    <w:rsid w:val="00333AEF"/>
    <w:rsid w:val="0033422C"/>
    <w:rsid w:val="00334738"/>
    <w:rsid w:val="00334DD7"/>
    <w:rsid w:val="00335014"/>
    <w:rsid w:val="0033530B"/>
    <w:rsid w:val="00335962"/>
    <w:rsid w:val="003361F0"/>
    <w:rsid w:val="00336C4E"/>
    <w:rsid w:val="00337624"/>
    <w:rsid w:val="00337C39"/>
    <w:rsid w:val="00340241"/>
    <w:rsid w:val="00340FF4"/>
    <w:rsid w:val="003420D8"/>
    <w:rsid w:val="003420F6"/>
    <w:rsid w:val="003421D0"/>
    <w:rsid w:val="00342293"/>
    <w:rsid w:val="003422E4"/>
    <w:rsid w:val="003429DB"/>
    <w:rsid w:val="003431B7"/>
    <w:rsid w:val="00343884"/>
    <w:rsid w:val="00343E43"/>
    <w:rsid w:val="00343FBA"/>
    <w:rsid w:val="00344EFB"/>
    <w:rsid w:val="003457D8"/>
    <w:rsid w:val="003459CD"/>
    <w:rsid w:val="003468D1"/>
    <w:rsid w:val="003477D4"/>
    <w:rsid w:val="00347804"/>
    <w:rsid w:val="00347DCB"/>
    <w:rsid w:val="00347F87"/>
    <w:rsid w:val="00347FCB"/>
    <w:rsid w:val="003511BA"/>
    <w:rsid w:val="00351378"/>
    <w:rsid w:val="00352508"/>
    <w:rsid w:val="003525C8"/>
    <w:rsid w:val="003530C3"/>
    <w:rsid w:val="003531DD"/>
    <w:rsid w:val="00353CB4"/>
    <w:rsid w:val="0035477F"/>
    <w:rsid w:val="00354E52"/>
    <w:rsid w:val="0035519E"/>
    <w:rsid w:val="003558DA"/>
    <w:rsid w:val="00355D15"/>
    <w:rsid w:val="00357652"/>
    <w:rsid w:val="00357A10"/>
    <w:rsid w:val="00357CD5"/>
    <w:rsid w:val="00361B58"/>
    <w:rsid w:val="00361C16"/>
    <w:rsid w:val="00362179"/>
    <w:rsid w:val="003621C8"/>
    <w:rsid w:val="003623ED"/>
    <w:rsid w:val="003624C5"/>
    <w:rsid w:val="00363399"/>
    <w:rsid w:val="00363573"/>
    <w:rsid w:val="00363803"/>
    <w:rsid w:val="00363DDE"/>
    <w:rsid w:val="003646EA"/>
    <w:rsid w:val="00365311"/>
    <w:rsid w:val="00366ABB"/>
    <w:rsid w:val="00366E7A"/>
    <w:rsid w:val="003671C6"/>
    <w:rsid w:val="00367DC6"/>
    <w:rsid w:val="00370F84"/>
    <w:rsid w:val="00371021"/>
    <w:rsid w:val="00371467"/>
    <w:rsid w:val="003716BA"/>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909A1"/>
    <w:rsid w:val="00390D8A"/>
    <w:rsid w:val="003912C3"/>
    <w:rsid w:val="0039178A"/>
    <w:rsid w:val="00391A85"/>
    <w:rsid w:val="00391E32"/>
    <w:rsid w:val="00392181"/>
    <w:rsid w:val="0039239C"/>
    <w:rsid w:val="00392727"/>
    <w:rsid w:val="00392961"/>
    <w:rsid w:val="00393B89"/>
    <w:rsid w:val="00393E4F"/>
    <w:rsid w:val="00394A4A"/>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B01A9"/>
    <w:rsid w:val="003B096D"/>
    <w:rsid w:val="003B0F51"/>
    <w:rsid w:val="003B1962"/>
    <w:rsid w:val="003B1AED"/>
    <w:rsid w:val="003B1AFD"/>
    <w:rsid w:val="003B2EA1"/>
    <w:rsid w:val="003B37B3"/>
    <w:rsid w:val="003B4050"/>
    <w:rsid w:val="003B43F9"/>
    <w:rsid w:val="003B5B3D"/>
    <w:rsid w:val="003B5E4E"/>
    <w:rsid w:val="003B6EC5"/>
    <w:rsid w:val="003B6EDD"/>
    <w:rsid w:val="003B7344"/>
    <w:rsid w:val="003C00BD"/>
    <w:rsid w:val="003C1430"/>
    <w:rsid w:val="003C1499"/>
    <w:rsid w:val="003C15B3"/>
    <w:rsid w:val="003C15EA"/>
    <w:rsid w:val="003C1767"/>
    <w:rsid w:val="003C1CF1"/>
    <w:rsid w:val="003C2016"/>
    <w:rsid w:val="003C409E"/>
    <w:rsid w:val="003C4264"/>
    <w:rsid w:val="003C439D"/>
    <w:rsid w:val="003C4E3B"/>
    <w:rsid w:val="003C4EDE"/>
    <w:rsid w:val="003C599D"/>
    <w:rsid w:val="003C5F9A"/>
    <w:rsid w:val="003C6E5B"/>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E1158"/>
    <w:rsid w:val="003E15CD"/>
    <w:rsid w:val="003E192A"/>
    <w:rsid w:val="003E1D99"/>
    <w:rsid w:val="003E1E30"/>
    <w:rsid w:val="003E1FFB"/>
    <w:rsid w:val="003E2A70"/>
    <w:rsid w:val="003E3024"/>
    <w:rsid w:val="003E4E99"/>
    <w:rsid w:val="003E592D"/>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E66"/>
    <w:rsid w:val="003F4EF1"/>
    <w:rsid w:val="003F58E9"/>
    <w:rsid w:val="003F5B39"/>
    <w:rsid w:val="003F5F56"/>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AA0"/>
    <w:rsid w:val="00402C0E"/>
    <w:rsid w:val="00402C6D"/>
    <w:rsid w:val="00403546"/>
    <w:rsid w:val="00403595"/>
    <w:rsid w:val="00403BAD"/>
    <w:rsid w:val="004040A0"/>
    <w:rsid w:val="00405398"/>
    <w:rsid w:val="0040566E"/>
    <w:rsid w:val="0040644A"/>
    <w:rsid w:val="00406913"/>
    <w:rsid w:val="00407461"/>
    <w:rsid w:val="00407D18"/>
    <w:rsid w:val="00410670"/>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9"/>
    <w:rsid w:val="004202C6"/>
    <w:rsid w:val="00420941"/>
    <w:rsid w:val="00420AE9"/>
    <w:rsid w:val="00420C17"/>
    <w:rsid w:val="0042128E"/>
    <w:rsid w:val="00422442"/>
    <w:rsid w:val="00422AB7"/>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334"/>
    <w:rsid w:val="00430359"/>
    <w:rsid w:val="00430816"/>
    <w:rsid w:val="00430B9B"/>
    <w:rsid w:val="00430CFF"/>
    <w:rsid w:val="00431407"/>
    <w:rsid w:val="004315FA"/>
    <w:rsid w:val="00431BA8"/>
    <w:rsid w:val="0043215A"/>
    <w:rsid w:val="004323E5"/>
    <w:rsid w:val="004326B7"/>
    <w:rsid w:val="00432822"/>
    <w:rsid w:val="00432CD7"/>
    <w:rsid w:val="00432DFA"/>
    <w:rsid w:val="00433460"/>
    <w:rsid w:val="004338B1"/>
    <w:rsid w:val="00433E84"/>
    <w:rsid w:val="004341D9"/>
    <w:rsid w:val="00434DFD"/>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8CA"/>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5D3"/>
    <w:rsid w:val="00461681"/>
    <w:rsid w:val="00462274"/>
    <w:rsid w:val="00462904"/>
    <w:rsid w:val="0046323F"/>
    <w:rsid w:val="004632A9"/>
    <w:rsid w:val="004632E1"/>
    <w:rsid w:val="00463A50"/>
    <w:rsid w:val="00463A8D"/>
    <w:rsid w:val="00463B83"/>
    <w:rsid w:val="00464D2A"/>
    <w:rsid w:val="004656F6"/>
    <w:rsid w:val="004657AB"/>
    <w:rsid w:val="00467131"/>
    <w:rsid w:val="004671F8"/>
    <w:rsid w:val="00467645"/>
    <w:rsid w:val="00470031"/>
    <w:rsid w:val="00470C0D"/>
    <w:rsid w:val="00471F03"/>
    <w:rsid w:val="0047250D"/>
    <w:rsid w:val="004729EE"/>
    <w:rsid w:val="00473664"/>
    <w:rsid w:val="00473C7A"/>
    <w:rsid w:val="0047429A"/>
    <w:rsid w:val="004756D5"/>
    <w:rsid w:val="004758B5"/>
    <w:rsid w:val="00476112"/>
    <w:rsid w:val="004764CA"/>
    <w:rsid w:val="00476948"/>
    <w:rsid w:val="00477292"/>
    <w:rsid w:val="00477845"/>
    <w:rsid w:val="004810D8"/>
    <w:rsid w:val="004812AE"/>
    <w:rsid w:val="0048253A"/>
    <w:rsid w:val="00482B71"/>
    <w:rsid w:val="00484623"/>
    <w:rsid w:val="00484D1B"/>
    <w:rsid w:val="00484EEB"/>
    <w:rsid w:val="004861E3"/>
    <w:rsid w:val="0048649A"/>
    <w:rsid w:val="004865A1"/>
    <w:rsid w:val="00486730"/>
    <w:rsid w:val="00486B32"/>
    <w:rsid w:val="00491360"/>
    <w:rsid w:val="0049189C"/>
    <w:rsid w:val="004920F4"/>
    <w:rsid w:val="00492151"/>
    <w:rsid w:val="004922D2"/>
    <w:rsid w:val="004925A6"/>
    <w:rsid w:val="004927DC"/>
    <w:rsid w:val="00492C64"/>
    <w:rsid w:val="00492F1F"/>
    <w:rsid w:val="00493956"/>
    <w:rsid w:val="00493A6B"/>
    <w:rsid w:val="00493FC5"/>
    <w:rsid w:val="00494633"/>
    <w:rsid w:val="00494A3F"/>
    <w:rsid w:val="00494B02"/>
    <w:rsid w:val="0049512D"/>
    <w:rsid w:val="00495944"/>
    <w:rsid w:val="00495E5C"/>
    <w:rsid w:val="004961DD"/>
    <w:rsid w:val="004962D0"/>
    <w:rsid w:val="00496CA5"/>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B0231"/>
    <w:rsid w:val="004B0EAC"/>
    <w:rsid w:val="004B224F"/>
    <w:rsid w:val="004B26A6"/>
    <w:rsid w:val="004B2EFD"/>
    <w:rsid w:val="004B3BB5"/>
    <w:rsid w:val="004B3FE5"/>
    <w:rsid w:val="004B4490"/>
    <w:rsid w:val="004B461A"/>
    <w:rsid w:val="004B5E0C"/>
    <w:rsid w:val="004B61CE"/>
    <w:rsid w:val="004B6529"/>
    <w:rsid w:val="004C00DC"/>
    <w:rsid w:val="004C081A"/>
    <w:rsid w:val="004C0852"/>
    <w:rsid w:val="004C0E79"/>
    <w:rsid w:val="004C197D"/>
    <w:rsid w:val="004C1AAD"/>
    <w:rsid w:val="004C230A"/>
    <w:rsid w:val="004C2874"/>
    <w:rsid w:val="004C32C1"/>
    <w:rsid w:val="004C3300"/>
    <w:rsid w:val="004C3C55"/>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754"/>
    <w:rsid w:val="004D18D4"/>
    <w:rsid w:val="004D19AF"/>
    <w:rsid w:val="004D1D70"/>
    <w:rsid w:val="004D2835"/>
    <w:rsid w:val="004D2BEB"/>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4F"/>
    <w:rsid w:val="004E2C8F"/>
    <w:rsid w:val="004E2D35"/>
    <w:rsid w:val="004E36D8"/>
    <w:rsid w:val="004E485C"/>
    <w:rsid w:val="004E52D2"/>
    <w:rsid w:val="004E544C"/>
    <w:rsid w:val="004E574D"/>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C5B"/>
    <w:rsid w:val="004F3E80"/>
    <w:rsid w:val="004F402B"/>
    <w:rsid w:val="004F4768"/>
    <w:rsid w:val="004F5583"/>
    <w:rsid w:val="004F59E8"/>
    <w:rsid w:val="004F5C58"/>
    <w:rsid w:val="004F60F0"/>
    <w:rsid w:val="004F70F7"/>
    <w:rsid w:val="004F7FAB"/>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835"/>
    <w:rsid w:val="00515DF6"/>
    <w:rsid w:val="00517003"/>
    <w:rsid w:val="00517031"/>
    <w:rsid w:val="00520D24"/>
    <w:rsid w:val="005218DC"/>
    <w:rsid w:val="00521926"/>
    <w:rsid w:val="00521B3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64C9"/>
    <w:rsid w:val="005365DD"/>
    <w:rsid w:val="00537277"/>
    <w:rsid w:val="0053756B"/>
    <w:rsid w:val="00537A8E"/>
    <w:rsid w:val="00540666"/>
    <w:rsid w:val="005406DB"/>
    <w:rsid w:val="005410BF"/>
    <w:rsid w:val="005410C2"/>
    <w:rsid w:val="005410CD"/>
    <w:rsid w:val="005412EC"/>
    <w:rsid w:val="00541547"/>
    <w:rsid w:val="00542952"/>
    <w:rsid w:val="00542D08"/>
    <w:rsid w:val="00543105"/>
    <w:rsid w:val="00543670"/>
    <w:rsid w:val="00543768"/>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249"/>
    <w:rsid w:val="00552AA7"/>
    <w:rsid w:val="005538CA"/>
    <w:rsid w:val="00553A85"/>
    <w:rsid w:val="00553D35"/>
    <w:rsid w:val="00553FE9"/>
    <w:rsid w:val="0055440E"/>
    <w:rsid w:val="005554C7"/>
    <w:rsid w:val="0055552D"/>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5D77"/>
    <w:rsid w:val="00576329"/>
    <w:rsid w:val="00576702"/>
    <w:rsid w:val="00576E5D"/>
    <w:rsid w:val="0057721F"/>
    <w:rsid w:val="005773C8"/>
    <w:rsid w:val="00577455"/>
    <w:rsid w:val="005805E1"/>
    <w:rsid w:val="00580A58"/>
    <w:rsid w:val="005819F7"/>
    <w:rsid w:val="00582752"/>
    <w:rsid w:val="00582BC9"/>
    <w:rsid w:val="00582DD7"/>
    <w:rsid w:val="0058327F"/>
    <w:rsid w:val="00583537"/>
    <w:rsid w:val="005838A6"/>
    <w:rsid w:val="00583ED9"/>
    <w:rsid w:val="00584DDA"/>
    <w:rsid w:val="00584E46"/>
    <w:rsid w:val="0058584C"/>
    <w:rsid w:val="00586CA0"/>
    <w:rsid w:val="0058701F"/>
    <w:rsid w:val="0059058F"/>
    <w:rsid w:val="005914C1"/>
    <w:rsid w:val="0059156D"/>
    <w:rsid w:val="0059264F"/>
    <w:rsid w:val="00592A3A"/>
    <w:rsid w:val="00592AF1"/>
    <w:rsid w:val="00593A01"/>
    <w:rsid w:val="005944AD"/>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1853"/>
    <w:rsid w:val="005A18A6"/>
    <w:rsid w:val="005A2629"/>
    <w:rsid w:val="005A3154"/>
    <w:rsid w:val="005A39BA"/>
    <w:rsid w:val="005A3F06"/>
    <w:rsid w:val="005A450A"/>
    <w:rsid w:val="005A4987"/>
    <w:rsid w:val="005A4AE7"/>
    <w:rsid w:val="005A4C07"/>
    <w:rsid w:val="005A5DC9"/>
    <w:rsid w:val="005A5E66"/>
    <w:rsid w:val="005A678E"/>
    <w:rsid w:val="005A6826"/>
    <w:rsid w:val="005A68DD"/>
    <w:rsid w:val="005A6D23"/>
    <w:rsid w:val="005A7325"/>
    <w:rsid w:val="005A74D5"/>
    <w:rsid w:val="005A75EA"/>
    <w:rsid w:val="005A7B0B"/>
    <w:rsid w:val="005B0065"/>
    <w:rsid w:val="005B0596"/>
    <w:rsid w:val="005B0949"/>
    <w:rsid w:val="005B0A88"/>
    <w:rsid w:val="005B0AB0"/>
    <w:rsid w:val="005B0C98"/>
    <w:rsid w:val="005B18F1"/>
    <w:rsid w:val="005B23E6"/>
    <w:rsid w:val="005B29A5"/>
    <w:rsid w:val="005B2AAA"/>
    <w:rsid w:val="005B31C5"/>
    <w:rsid w:val="005B3BE6"/>
    <w:rsid w:val="005B3D44"/>
    <w:rsid w:val="005B3DC7"/>
    <w:rsid w:val="005B466E"/>
    <w:rsid w:val="005B4AF2"/>
    <w:rsid w:val="005B4F63"/>
    <w:rsid w:val="005B55C1"/>
    <w:rsid w:val="005B5B95"/>
    <w:rsid w:val="005B6015"/>
    <w:rsid w:val="005B6E22"/>
    <w:rsid w:val="005B6ED4"/>
    <w:rsid w:val="005B6F8A"/>
    <w:rsid w:val="005B7E1E"/>
    <w:rsid w:val="005B7FD0"/>
    <w:rsid w:val="005C08B7"/>
    <w:rsid w:val="005C0B38"/>
    <w:rsid w:val="005C14D6"/>
    <w:rsid w:val="005C14F0"/>
    <w:rsid w:val="005C1B77"/>
    <w:rsid w:val="005C2235"/>
    <w:rsid w:val="005C24E3"/>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654D"/>
    <w:rsid w:val="005C65C7"/>
    <w:rsid w:val="005C6629"/>
    <w:rsid w:val="005C74F1"/>
    <w:rsid w:val="005C77B7"/>
    <w:rsid w:val="005C7927"/>
    <w:rsid w:val="005D0094"/>
    <w:rsid w:val="005D020F"/>
    <w:rsid w:val="005D0D0D"/>
    <w:rsid w:val="005D0E4E"/>
    <w:rsid w:val="005D11B2"/>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883"/>
    <w:rsid w:val="005F3D5B"/>
    <w:rsid w:val="005F4315"/>
    <w:rsid w:val="005F455E"/>
    <w:rsid w:val="005F45DA"/>
    <w:rsid w:val="005F47BE"/>
    <w:rsid w:val="005F4D02"/>
    <w:rsid w:val="005F5387"/>
    <w:rsid w:val="005F5889"/>
    <w:rsid w:val="005F5AE0"/>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756"/>
    <w:rsid w:val="00606DE1"/>
    <w:rsid w:val="00606E64"/>
    <w:rsid w:val="006071CF"/>
    <w:rsid w:val="006108B9"/>
    <w:rsid w:val="0061093E"/>
    <w:rsid w:val="00611A57"/>
    <w:rsid w:val="00612AB5"/>
    <w:rsid w:val="0061331C"/>
    <w:rsid w:val="00613F5C"/>
    <w:rsid w:val="00614444"/>
    <w:rsid w:val="006147F2"/>
    <w:rsid w:val="0061483C"/>
    <w:rsid w:val="00615FEF"/>
    <w:rsid w:val="00616129"/>
    <w:rsid w:val="0061777A"/>
    <w:rsid w:val="00617955"/>
    <w:rsid w:val="006211E4"/>
    <w:rsid w:val="00622164"/>
    <w:rsid w:val="00622857"/>
    <w:rsid w:val="00622983"/>
    <w:rsid w:val="00623390"/>
    <w:rsid w:val="006236E7"/>
    <w:rsid w:val="006239E7"/>
    <w:rsid w:val="00623DCC"/>
    <w:rsid w:val="00623FAC"/>
    <w:rsid w:val="006244C5"/>
    <w:rsid w:val="00624841"/>
    <w:rsid w:val="0062641E"/>
    <w:rsid w:val="00626A6E"/>
    <w:rsid w:val="00626F8E"/>
    <w:rsid w:val="006273E0"/>
    <w:rsid w:val="00627420"/>
    <w:rsid w:val="00630E84"/>
    <w:rsid w:val="00631D59"/>
    <w:rsid w:val="00631D74"/>
    <w:rsid w:val="006323A7"/>
    <w:rsid w:val="006323D4"/>
    <w:rsid w:val="00633823"/>
    <w:rsid w:val="00634051"/>
    <w:rsid w:val="00635037"/>
    <w:rsid w:val="006357FA"/>
    <w:rsid w:val="00636647"/>
    <w:rsid w:val="00636975"/>
    <w:rsid w:val="0063721B"/>
    <w:rsid w:val="00637893"/>
    <w:rsid w:val="00640733"/>
    <w:rsid w:val="00640B81"/>
    <w:rsid w:val="00641033"/>
    <w:rsid w:val="00641199"/>
    <w:rsid w:val="00641DAB"/>
    <w:rsid w:val="006444DB"/>
    <w:rsid w:val="00644B53"/>
    <w:rsid w:val="00645598"/>
    <w:rsid w:val="0064642A"/>
    <w:rsid w:val="00647996"/>
    <w:rsid w:val="00647A4F"/>
    <w:rsid w:val="00647C35"/>
    <w:rsid w:val="00650584"/>
    <w:rsid w:val="00650A3B"/>
    <w:rsid w:val="00650BE7"/>
    <w:rsid w:val="00650D00"/>
    <w:rsid w:val="00652800"/>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53EB"/>
    <w:rsid w:val="006759F1"/>
    <w:rsid w:val="00675C71"/>
    <w:rsid w:val="00676ACE"/>
    <w:rsid w:val="00676B7F"/>
    <w:rsid w:val="00677D36"/>
    <w:rsid w:val="00680051"/>
    <w:rsid w:val="00680220"/>
    <w:rsid w:val="006807E9"/>
    <w:rsid w:val="00680D4D"/>
    <w:rsid w:val="00680DC1"/>
    <w:rsid w:val="00680ED6"/>
    <w:rsid w:val="0068139A"/>
    <w:rsid w:val="00682833"/>
    <w:rsid w:val="006829A3"/>
    <w:rsid w:val="00683E2B"/>
    <w:rsid w:val="0068431C"/>
    <w:rsid w:val="00684948"/>
    <w:rsid w:val="00684CA0"/>
    <w:rsid w:val="0068562F"/>
    <w:rsid w:val="0068645B"/>
    <w:rsid w:val="006903F6"/>
    <w:rsid w:val="00690521"/>
    <w:rsid w:val="00690DB2"/>
    <w:rsid w:val="006915EB"/>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DF7"/>
    <w:rsid w:val="00696E21"/>
    <w:rsid w:val="00697A3E"/>
    <w:rsid w:val="00697E94"/>
    <w:rsid w:val="006A01CF"/>
    <w:rsid w:val="006A0A9F"/>
    <w:rsid w:val="006A13DE"/>
    <w:rsid w:val="006A197E"/>
    <w:rsid w:val="006A1982"/>
    <w:rsid w:val="006A1BC8"/>
    <w:rsid w:val="006A2303"/>
    <w:rsid w:val="006A3D2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AC7"/>
    <w:rsid w:val="006B1CD1"/>
    <w:rsid w:val="006B1E19"/>
    <w:rsid w:val="006B2C45"/>
    <w:rsid w:val="006B3DAD"/>
    <w:rsid w:val="006B40EE"/>
    <w:rsid w:val="006B4786"/>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EB5"/>
    <w:rsid w:val="006D237E"/>
    <w:rsid w:val="006D2B95"/>
    <w:rsid w:val="006D313A"/>
    <w:rsid w:val="006D4A54"/>
    <w:rsid w:val="006D5604"/>
    <w:rsid w:val="006D5825"/>
    <w:rsid w:val="006D617B"/>
    <w:rsid w:val="006D7ADD"/>
    <w:rsid w:val="006D7FC5"/>
    <w:rsid w:val="006D7FDE"/>
    <w:rsid w:val="006E132A"/>
    <w:rsid w:val="006E1865"/>
    <w:rsid w:val="006E2685"/>
    <w:rsid w:val="006E26B6"/>
    <w:rsid w:val="006E3440"/>
    <w:rsid w:val="006E400B"/>
    <w:rsid w:val="006E413E"/>
    <w:rsid w:val="006E4269"/>
    <w:rsid w:val="006E437F"/>
    <w:rsid w:val="006E47A3"/>
    <w:rsid w:val="006E4C1F"/>
    <w:rsid w:val="006E5593"/>
    <w:rsid w:val="006E5CD4"/>
    <w:rsid w:val="006E5F1E"/>
    <w:rsid w:val="006E6C96"/>
    <w:rsid w:val="006E714D"/>
    <w:rsid w:val="006E73D0"/>
    <w:rsid w:val="006E7508"/>
    <w:rsid w:val="006E7BA2"/>
    <w:rsid w:val="006E7FCC"/>
    <w:rsid w:val="006F01AA"/>
    <w:rsid w:val="006F05E1"/>
    <w:rsid w:val="006F15E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7002CF"/>
    <w:rsid w:val="007005A7"/>
    <w:rsid w:val="00700BE4"/>
    <w:rsid w:val="00700F25"/>
    <w:rsid w:val="00701C87"/>
    <w:rsid w:val="00701D54"/>
    <w:rsid w:val="00702432"/>
    <w:rsid w:val="007031CC"/>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20024"/>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368C"/>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F87"/>
    <w:rsid w:val="00742570"/>
    <w:rsid w:val="0074313B"/>
    <w:rsid w:val="00743F4C"/>
    <w:rsid w:val="00744DA4"/>
    <w:rsid w:val="00745140"/>
    <w:rsid w:val="007452E0"/>
    <w:rsid w:val="0074572B"/>
    <w:rsid w:val="00745CCE"/>
    <w:rsid w:val="00745DAB"/>
    <w:rsid w:val="007464E7"/>
    <w:rsid w:val="00746873"/>
    <w:rsid w:val="00746F3B"/>
    <w:rsid w:val="0074740A"/>
    <w:rsid w:val="00747534"/>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817"/>
    <w:rsid w:val="00757C0A"/>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12F6"/>
    <w:rsid w:val="00771532"/>
    <w:rsid w:val="00771640"/>
    <w:rsid w:val="007717ED"/>
    <w:rsid w:val="00771DB2"/>
    <w:rsid w:val="00771E1A"/>
    <w:rsid w:val="00771EDF"/>
    <w:rsid w:val="007728D3"/>
    <w:rsid w:val="0077348D"/>
    <w:rsid w:val="0077388C"/>
    <w:rsid w:val="00773C10"/>
    <w:rsid w:val="00774129"/>
    <w:rsid w:val="007743D9"/>
    <w:rsid w:val="00774FE5"/>
    <w:rsid w:val="0077521F"/>
    <w:rsid w:val="00776968"/>
    <w:rsid w:val="00777154"/>
    <w:rsid w:val="00780B7E"/>
    <w:rsid w:val="00780FA8"/>
    <w:rsid w:val="007812F6"/>
    <w:rsid w:val="0078192F"/>
    <w:rsid w:val="007830D8"/>
    <w:rsid w:val="007834E3"/>
    <w:rsid w:val="00783B14"/>
    <w:rsid w:val="00785A18"/>
    <w:rsid w:val="007868BD"/>
    <w:rsid w:val="0078720B"/>
    <w:rsid w:val="00787517"/>
    <w:rsid w:val="00787CD0"/>
    <w:rsid w:val="00790755"/>
    <w:rsid w:val="00790F08"/>
    <w:rsid w:val="0079168F"/>
    <w:rsid w:val="007924C4"/>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45EC"/>
    <w:rsid w:val="007A5092"/>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A74"/>
    <w:rsid w:val="007B2A99"/>
    <w:rsid w:val="007B2DD5"/>
    <w:rsid w:val="007B3038"/>
    <w:rsid w:val="007B32ED"/>
    <w:rsid w:val="007B32F0"/>
    <w:rsid w:val="007B3BE1"/>
    <w:rsid w:val="007B3D9C"/>
    <w:rsid w:val="007B4216"/>
    <w:rsid w:val="007B45C8"/>
    <w:rsid w:val="007B49C9"/>
    <w:rsid w:val="007B4B8C"/>
    <w:rsid w:val="007B4FB6"/>
    <w:rsid w:val="007B6645"/>
    <w:rsid w:val="007B6A5E"/>
    <w:rsid w:val="007B6EE7"/>
    <w:rsid w:val="007B7848"/>
    <w:rsid w:val="007B7933"/>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407D"/>
    <w:rsid w:val="007D4722"/>
    <w:rsid w:val="007D599B"/>
    <w:rsid w:val="007D634B"/>
    <w:rsid w:val="007D69E3"/>
    <w:rsid w:val="007D6FED"/>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B3C"/>
    <w:rsid w:val="00825012"/>
    <w:rsid w:val="008257CA"/>
    <w:rsid w:val="00825CE6"/>
    <w:rsid w:val="00825E79"/>
    <w:rsid w:val="00825EA0"/>
    <w:rsid w:val="008260A9"/>
    <w:rsid w:val="008261AB"/>
    <w:rsid w:val="00827444"/>
    <w:rsid w:val="00827836"/>
    <w:rsid w:val="00827847"/>
    <w:rsid w:val="00827916"/>
    <w:rsid w:val="00827E95"/>
    <w:rsid w:val="00827FAE"/>
    <w:rsid w:val="00830362"/>
    <w:rsid w:val="008304F3"/>
    <w:rsid w:val="00830A07"/>
    <w:rsid w:val="008310D0"/>
    <w:rsid w:val="008310DB"/>
    <w:rsid w:val="00831509"/>
    <w:rsid w:val="00832308"/>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B9A"/>
    <w:rsid w:val="00852DC1"/>
    <w:rsid w:val="008530FF"/>
    <w:rsid w:val="00853625"/>
    <w:rsid w:val="008537FF"/>
    <w:rsid w:val="00853817"/>
    <w:rsid w:val="00854543"/>
    <w:rsid w:val="008546D2"/>
    <w:rsid w:val="00854A11"/>
    <w:rsid w:val="00854C4C"/>
    <w:rsid w:val="00854F9E"/>
    <w:rsid w:val="00855DE7"/>
    <w:rsid w:val="00856ACD"/>
    <w:rsid w:val="008572E5"/>
    <w:rsid w:val="00857541"/>
    <w:rsid w:val="00857956"/>
    <w:rsid w:val="0086064B"/>
    <w:rsid w:val="00860B5C"/>
    <w:rsid w:val="008613AB"/>
    <w:rsid w:val="008616F7"/>
    <w:rsid w:val="008622BF"/>
    <w:rsid w:val="00862E68"/>
    <w:rsid w:val="00864318"/>
    <w:rsid w:val="00864541"/>
    <w:rsid w:val="00864A98"/>
    <w:rsid w:val="00864BBB"/>
    <w:rsid w:val="00864C5D"/>
    <w:rsid w:val="008655C5"/>
    <w:rsid w:val="008665D4"/>
    <w:rsid w:val="00867165"/>
    <w:rsid w:val="00867354"/>
    <w:rsid w:val="0086747D"/>
    <w:rsid w:val="00867588"/>
    <w:rsid w:val="00867E58"/>
    <w:rsid w:val="00867FBD"/>
    <w:rsid w:val="008701BD"/>
    <w:rsid w:val="0087040C"/>
    <w:rsid w:val="00870851"/>
    <w:rsid w:val="008708CD"/>
    <w:rsid w:val="00870B87"/>
    <w:rsid w:val="00870B8A"/>
    <w:rsid w:val="00870F42"/>
    <w:rsid w:val="0087101F"/>
    <w:rsid w:val="00871D85"/>
    <w:rsid w:val="00871D87"/>
    <w:rsid w:val="008722D8"/>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569"/>
    <w:rsid w:val="008821FB"/>
    <w:rsid w:val="008824ED"/>
    <w:rsid w:val="008851A8"/>
    <w:rsid w:val="00885614"/>
    <w:rsid w:val="008860C2"/>
    <w:rsid w:val="00886A61"/>
    <w:rsid w:val="00887121"/>
    <w:rsid w:val="00887193"/>
    <w:rsid w:val="00887835"/>
    <w:rsid w:val="00887ABB"/>
    <w:rsid w:val="00887C6F"/>
    <w:rsid w:val="00890DC8"/>
    <w:rsid w:val="0089128C"/>
    <w:rsid w:val="00891648"/>
    <w:rsid w:val="008920A4"/>
    <w:rsid w:val="00893117"/>
    <w:rsid w:val="008944AD"/>
    <w:rsid w:val="008947BE"/>
    <w:rsid w:val="00894A2B"/>
    <w:rsid w:val="00894FEB"/>
    <w:rsid w:val="00895635"/>
    <w:rsid w:val="00895C8C"/>
    <w:rsid w:val="00896285"/>
    <w:rsid w:val="00896933"/>
    <w:rsid w:val="00897347"/>
    <w:rsid w:val="0089784C"/>
    <w:rsid w:val="00897EBE"/>
    <w:rsid w:val="008A181E"/>
    <w:rsid w:val="008A27BA"/>
    <w:rsid w:val="008A31D7"/>
    <w:rsid w:val="008A37CF"/>
    <w:rsid w:val="008A4167"/>
    <w:rsid w:val="008A4390"/>
    <w:rsid w:val="008A4BE3"/>
    <w:rsid w:val="008A4D98"/>
    <w:rsid w:val="008A4DE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F56"/>
    <w:rsid w:val="008C7095"/>
    <w:rsid w:val="008C7AC2"/>
    <w:rsid w:val="008C7C43"/>
    <w:rsid w:val="008D0CC2"/>
    <w:rsid w:val="008D0DD5"/>
    <w:rsid w:val="008D147D"/>
    <w:rsid w:val="008D1930"/>
    <w:rsid w:val="008D1A28"/>
    <w:rsid w:val="008D2006"/>
    <w:rsid w:val="008D24E2"/>
    <w:rsid w:val="008D2B29"/>
    <w:rsid w:val="008D3900"/>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CF4"/>
    <w:rsid w:val="00912077"/>
    <w:rsid w:val="0091229B"/>
    <w:rsid w:val="0091233F"/>
    <w:rsid w:val="00912689"/>
    <w:rsid w:val="00912715"/>
    <w:rsid w:val="009135C3"/>
    <w:rsid w:val="009136B0"/>
    <w:rsid w:val="00913BF0"/>
    <w:rsid w:val="00914E1D"/>
    <w:rsid w:val="009150CD"/>
    <w:rsid w:val="009152A6"/>
    <w:rsid w:val="00915E1E"/>
    <w:rsid w:val="00915EF0"/>
    <w:rsid w:val="009161F2"/>
    <w:rsid w:val="00916B9A"/>
    <w:rsid w:val="00916BEB"/>
    <w:rsid w:val="009174B4"/>
    <w:rsid w:val="009175CD"/>
    <w:rsid w:val="00917800"/>
    <w:rsid w:val="00921292"/>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1289"/>
    <w:rsid w:val="00931405"/>
    <w:rsid w:val="009324C6"/>
    <w:rsid w:val="0093353D"/>
    <w:rsid w:val="00933E0B"/>
    <w:rsid w:val="00934177"/>
    <w:rsid w:val="00934207"/>
    <w:rsid w:val="009345F1"/>
    <w:rsid w:val="00934643"/>
    <w:rsid w:val="00936E69"/>
    <w:rsid w:val="009372B6"/>
    <w:rsid w:val="00937F42"/>
    <w:rsid w:val="00940DD7"/>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F28"/>
    <w:rsid w:val="009635DB"/>
    <w:rsid w:val="009636C9"/>
    <w:rsid w:val="00963880"/>
    <w:rsid w:val="0096472F"/>
    <w:rsid w:val="00964850"/>
    <w:rsid w:val="00964F28"/>
    <w:rsid w:val="00964F90"/>
    <w:rsid w:val="009656CC"/>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52FE"/>
    <w:rsid w:val="0097545B"/>
    <w:rsid w:val="00975960"/>
    <w:rsid w:val="009765F2"/>
    <w:rsid w:val="0097664D"/>
    <w:rsid w:val="009767BA"/>
    <w:rsid w:val="00976F66"/>
    <w:rsid w:val="00977EB4"/>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7E25"/>
    <w:rsid w:val="009B006B"/>
    <w:rsid w:val="009B10D8"/>
    <w:rsid w:val="009B133E"/>
    <w:rsid w:val="009B13AA"/>
    <w:rsid w:val="009B1785"/>
    <w:rsid w:val="009B1A74"/>
    <w:rsid w:val="009B219B"/>
    <w:rsid w:val="009B2E78"/>
    <w:rsid w:val="009B302D"/>
    <w:rsid w:val="009B4931"/>
    <w:rsid w:val="009B5ADB"/>
    <w:rsid w:val="009B6470"/>
    <w:rsid w:val="009B6FB8"/>
    <w:rsid w:val="009B735E"/>
    <w:rsid w:val="009C033B"/>
    <w:rsid w:val="009C072C"/>
    <w:rsid w:val="009C091B"/>
    <w:rsid w:val="009C0980"/>
    <w:rsid w:val="009C0B64"/>
    <w:rsid w:val="009C0DCD"/>
    <w:rsid w:val="009C14D3"/>
    <w:rsid w:val="009C18CF"/>
    <w:rsid w:val="009C1BC2"/>
    <w:rsid w:val="009C1FC2"/>
    <w:rsid w:val="009C23F9"/>
    <w:rsid w:val="009C29FB"/>
    <w:rsid w:val="009C2CA1"/>
    <w:rsid w:val="009C308E"/>
    <w:rsid w:val="009C3309"/>
    <w:rsid w:val="009C3937"/>
    <w:rsid w:val="009C456B"/>
    <w:rsid w:val="009C485B"/>
    <w:rsid w:val="009C4E2F"/>
    <w:rsid w:val="009C4E9E"/>
    <w:rsid w:val="009C59C4"/>
    <w:rsid w:val="009C6DD5"/>
    <w:rsid w:val="009C7279"/>
    <w:rsid w:val="009C745F"/>
    <w:rsid w:val="009C7847"/>
    <w:rsid w:val="009C792E"/>
    <w:rsid w:val="009C7CEB"/>
    <w:rsid w:val="009D1087"/>
    <w:rsid w:val="009D1ACE"/>
    <w:rsid w:val="009D1CD1"/>
    <w:rsid w:val="009D29E3"/>
    <w:rsid w:val="009D30E1"/>
    <w:rsid w:val="009D315B"/>
    <w:rsid w:val="009D3876"/>
    <w:rsid w:val="009D4226"/>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D2B"/>
    <w:rsid w:val="009E3EB4"/>
    <w:rsid w:val="009E553B"/>
    <w:rsid w:val="009E5719"/>
    <w:rsid w:val="009E7056"/>
    <w:rsid w:val="009F0B4A"/>
    <w:rsid w:val="009F0C37"/>
    <w:rsid w:val="009F0D02"/>
    <w:rsid w:val="009F1924"/>
    <w:rsid w:val="009F1A09"/>
    <w:rsid w:val="009F20B6"/>
    <w:rsid w:val="009F25D3"/>
    <w:rsid w:val="009F28D5"/>
    <w:rsid w:val="009F2AAB"/>
    <w:rsid w:val="009F3109"/>
    <w:rsid w:val="009F35E6"/>
    <w:rsid w:val="009F3663"/>
    <w:rsid w:val="009F4784"/>
    <w:rsid w:val="009F5488"/>
    <w:rsid w:val="009F5EF1"/>
    <w:rsid w:val="009F5FEA"/>
    <w:rsid w:val="009F6640"/>
    <w:rsid w:val="009F6917"/>
    <w:rsid w:val="009F69C5"/>
    <w:rsid w:val="009F7A08"/>
    <w:rsid w:val="00A00353"/>
    <w:rsid w:val="00A0097A"/>
    <w:rsid w:val="00A00D9F"/>
    <w:rsid w:val="00A011CD"/>
    <w:rsid w:val="00A01723"/>
    <w:rsid w:val="00A01A0B"/>
    <w:rsid w:val="00A01FBC"/>
    <w:rsid w:val="00A02EFF"/>
    <w:rsid w:val="00A03183"/>
    <w:rsid w:val="00A032DE"/>
    <w:rsid w:val="00A03698"/>
    <w:rsid w:val="00A03B16"/>
    <w:rsid w:val="00A044C5"/>
    <w:rsid w:val="00A04C3B"/>
    <w:rsid w:val="00A04F26"/>
    <w:rsid w:val="00A05574"/>
    <w:rsid w:val="00A0580D"/>
    <w:rsid w:val="00A06245"/>
    <w:rsid w:val="00A06D4F"/>
    <w:rsid w:val="00A07302"/>
    <w:rsid w:val="00A07863"/>
    <w:rsid w:val="00A07989"/>
    <w:rsid w:val="00A100CC"/>
    <w:rsid w:val="00A11FD4"/>
    <w:rsid w:val="00A12372"/>
    <w:rsid w:val="00A1367A"/>
    <w:rsid w:val="00A137BB"/>
    <w:rsid w:val="00A14064"/>
    <w:rsid w:val="00A14958"/>
    <w:rsid w:val="00A15825"/>
    <w:rsid w:val="00A1590D"/>
    <w:rsid w:val="00A15D2B"/>
    <w:rsid w:val="00A166BE"/>
    <w:rsid w:val="00A17A69"/>
    <w:rsid w:val="00A17F41"/>
    <w:rsid w:val="00A20174"/>
    <w:rsid w:val="00A20AFC"/>
    <w:rsid w:val="00A20DF6"/>
    <w:rsid w:val="00A21D0A"/>
    <w:rsid w:val="00A2224E"/>
    <w:rsid w:val="00A22C04"/>
    <w:rsid w:val="00A2346C"/>
    <w:rsid w:val="00A235EA"/>
    <w:rsid w:val="00A237F3"/>
    <w:rsid w:val="00A23831"/>
    <w:rsid w:val="00A23E45"/>
    <w:rsid w:val="00A241EF"/>
    <w:rsid w:val="00A254B1"/>
    <w:rsid w:val="00A26CC8"/>
    <w:rsid w:val="00A27BC5"/>
    <w:rsid w:val="00A3066E"/>
    <w:rsid w:val="00A309EA"/>
    <w:rsid w:val="00A3107A"/>
    <w:rsid w:val="00A313AF"/>
    <w:rsid w:val="00A315ED"/>
    <w:rsid w:val="00A317D2"/>
    <w:rsid w:val="00A31ED1"/>
    <w:rsid w:val="00A3268B"/>
    <w:rsid w:val="00A3353B"/>
    <w:rsid w:val="00A33DBB"/>
    <w:rsid w:val="00A353B8"/>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5CA"/>
    <w:rsid w:val="00A50C0A"/>
    <w:rsid w:val="00A50F00"/>
    <w:rsid w:val="00A51713"/>
    <w:rsid w:val="00A52533"/>
    <w:rsid w:val="00A526F1"/>
    <w:rsid w:val="00A52712"/>
    <w:rsid w:val="00A5276B"/>
    <w:rsid w:val="00A533C0"/>
    <w:rsid w:val="00A53463"/>
    <w:rsid w:val="00A53F36"/>
    <w:rsid w:val="00A54E7F"/>
    <w:rsid w:val="00A54F33"/>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221"/>
    <w:rsid w:val="00A625F8"/>
    <w:rsid w:val="00A6281A"/>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2407"/>
    <w:rsid w:val="00A727C7"/>
    <w:rsid w:val="00A7288A"/>
    <w:rsid w:val="00A72B6E"/>
    <w:rsid w:val="00A73274"/>
    <w:rsid w:val="00A733C6"/>
    <w:rsid w:val="00A73E71"/>
    <w:rsid w:val="00A73E7A"/>
    <w:rsid w:val="00A74357"/>
    <w:rsid w:val="00A7481B"/>
    <w:rsid w:val="00A757D4"/>
    <w:rsid w:val="00A75ABE"/>
    <w:rsid w:val="00A76D57"/>
    <w:rsid w:val="00A76D95"/>
    <w:rsid w:val="00A77552"/>
    <w:rsid w:val="00A777FB"/>
    <w:rsid w:val="00A801CA"/>
    <w:rsid w:val="00A80AD5"/>
    <w:rsid w:val="00A80D29"/>
    <w:rsid w:val="00A8101D"/>
    <w:rsid w:val="00A81253"/>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B4C"/>
    <w:rsid w:val="00A94E2A"/>
    <w:rsid w:val="00A94FB5"/>
    <w:rsid w:val="00A95328"/>
    <w:rsid w:val="00A95586"/>
    <w:rsid w:val="00A95C9B"/>
    <w:rsid w:val="00A960F4"/>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A4E"/>
    <w:rsid w:val="00AA4BD1"/>
    <w:rsid w:val="00AA51F5"/>
    <w:rsid w:val="00AA5C1E"/>
    <w:rsid w:val="00AA5ED4"/>
    <w:rsid w:val="00AA6F20"/>
    <w:rsid w:val="00AA7760"/>
    <w:rsid w:val="00AA7831"/>
    <w:rsid w:val="00AA7953"/>
    <w:rsid w:val="00AA7C46"/>
    <w:rsid w:val="00AB0458"/>
    <w:rsid w:val="00AB0889"/>
    <w:rsid w:val="00AB0C3C"/>
    <w:rsid w:val="00AB0E89"/>
    <w:rsid w:val="00AB1B29"/>
    <w:rsid w:val="00AB2098"/>
    <w:rsid w:val="00AB28E7"/>
    <w:rsid w:val="00AB2E3E"/>
    <w:rsid w:val="00AB44F7"/>
    <w:rsid w:val="00AB4666"/>
    <w:rsid w:val="00AB4D78"/>
    <w:rsid w:val="00AB4DE5"/>
    <w:rsid w:val="00AB564A"/>
    <w:rsid w:val="00AB6176"/>
    <w:rsid w:val="00AB6953"/>
    <w:rsid w:val="00AB7130"/>
    <w:rsid w:val="00AB7222"/>
    <w:rsid w:val="00AC0F45"/>
    <w:rsid w:val="00AC156F"/>
    <w:rsid w:val="00AC1855"/>
    <w:rsid w:val="00AC1B30"/>
    <w:rsid w:val="00AC2170"/>
    <w:rsid w:val="00AC25AE"/>
    <w:rsid w:val="00AC25EC"/>
    <w:rsid w:val="00AC303C"/>
    <w:rsid w:val="00AC305D"/>
    <w:rsid w:val="00AC42FD"/>
    <w:rsid w:val="00AC4444"/>
    <w:rsid w:val="00AC4BD5"/>
    <w:rsid w:val="00AC5241"/>
    <w:rsid w:val="00AC5921"/>
    <w:rsid w:val="00AC5DD7"/>
    <w:rsid w:val="00AC5E91"/>
    <w:rsid w:val="00AC645C"/>
    <w:rsid w:val="00AC6761"/>
    <w:rsid w:val="00AC6936"/>
    <w:rsid w:val="00AC6E31"/>
    <w:rsid w:val="00AC6EC6"/>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EB3"/>
    <w:rsid w:val="00AE0570"/>
    <w:rsid w:val="00AE14EC"/>
    <w:rsid w:val="00AE20E3"/>
    <w:rsid w:val="00AE3160"/>
    <w:rsid w:val="00AE33CE"/>
    <w:rsid w:val="00AE382B"/>
    <w:rsid w:val="00AE4EED"/>
    <w:rsid w:val="00AE4F66"/>
    <w:rsid w:val="00AE51C3"/>
    <w:rsid w:val="00AE5429"/>
    <w:rsid w:val="00AE57EF"/>
    <w:rsid w:val="00AE68A7"/>
    <w:rsid w:val="00AE7181"/>
    <w:rsid w:val="00AE71CE"/>
    <w:rsid w:val="00AE7307"/>
    <w:rsid w:val="00AE79CA"/>
    <w:rsid w:val="00AE7C64"/>
    <w:rsid w:val="00AE7C68"/>
    <w:rsid w:val="00AE7ED2"/>
    <w:rsid w:val="00AF04FC"/>
    <w:rsid w:val="00AF05A2"/>
    <w:rsid w:val="00AF0D5E"/>
    <w:rsid w:val="00AF16BE"/>
    <w:rsid w:val="00AF18A7"/>
    <w:rsid w:val="00AF1A37"/>
    <w:rsid w:val="00AF23EC"/>
    <w:rsid w:val="00AF2829"/>
    <w:rsid w:val="00AF285F"/>
    <w:rsid w:val="00AF2884"/>
    <w:rsid w:val="00AF2B9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1549"/>
    <w:rsid w:val="00B01BBD"/>
    <w:rsid w:val="00B01E46"/>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73C8"/>
    <w:rsid w:val="00B07AE6"/>
    <w:rsid w:val="00B07FA1"/>
    <w:rsid w:val="00B10D61"/>
    <w:rsid w:val="00B113C8"/>
    <w:rsid w:val="00B1167F"/>
    <w:rsid w:val="00B11763"/>
    <w:rsid w:val="00B118BC"/>
    <w:rsid w:val="00B11934"/>
    <w:rsid w:val="00B11A94"/>
    <w:rsid w:val="00B1211E"/>
    <w:rsid w:val="00B123C0"/>
    <w:rsid w:val="00B12847"/>
    <w:rsid w:val="00B12925"/>
    <w:rsid w:val="00B1430D"/>
    <w:rsid w:val="00B149E2"/>
    <w:rsid w:val="00B14A19"/>
    <w:rsid w:val="00B15357"/>
    <w:rsid w:val="00B15B73"/>
    <w:rsid w:val="00B15E4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384"/>
    <w:rsid w:val="00B4361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23B5"/>
    <w:rsid w:val="00B52556"/>
    <w:rsid w:val="00B52571"/>
    <w:rsid w:val="00B52D98"/>
    <w:rsid w:val="00B52E9F"/>
    <w:rsid w:val="00B53259"/>
    <w:rsid w:val="00B53CAF"/>
    <w:rsid w:val="00B53CF5"/>
    <w:rsid w:val="00B53FE8"/>
    <w:rsid w:val="00B53FF3"/>
    <w:rsid w:val="00B54706"/>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D69"/>
    <w:rsid w:val="00B712AD"/>
    <w:rsid w:val="00B71A43"/>
    <w:rsid w:val="00B71D3B"/>
    <w:rsid w:val="00B728C0"/>
    <w:rsid w:val="00B72ED0"/>
    <w:rsid w:val="00B73019"/>
    <w:rsid w:val="00B73362"/>
    <w:rsid w:val="00B73A52"/>
    <w:rsid w:val="00B741A1"/>
    <w:rsid w:val="00B744B8"/>
    <w:rsid w:val="00B7576C"/>
    <w:rsid w:val="00B75783"/>
    <w:rsid w:val="00B75B7E"/>
    <w:rsid w:val="00B75FE9"/>
    <w:rsid w:val="00B768B2"/>
    <w:rsid w:val="00B77DF1"/>
    <w:rsid w:val="00B77F71"/>
    <w:rsid w:val="00B80100"/>
    <w:rsid w:val="00B802F6"/>
    <w:rsid w:val="00B808D4"/>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50CF"/>
    <w:rsid w:val="00B859E2"/>
    <w:rsid w:val="00B86135"/>
    <w:rsid w:val="00B86177"/>
    <w:rsid w:val="00B86A2B"/>
    <w:rsid w:val="00B86D06"/>
    <w:rsid w:val="00B87570"/>
    <w:rsid w:val="00B9042C"/>
    <w:rsid w:val="00B90B1F"/>
    <w:rsid w:val="00B91245"/>
    <w:rsid w:val="00B916B6"/>
    <w:rsid w:val="00B92854"/>
    <w:rsid w:val="00B92E53"/>
    <w:rsid w:val="00B93A7A"/>
    <w:rsid w:val="00B93BFD"/>
    <w:rsid w:val="00B9420A"/>
    <w:rsid w:val="00B948EA"/>
    <w:rsid w:val="00B94F72"/>
    <w:rsid w:val="00B9506A"/>
    <w:rsid w:val="00B96994"/>
    <w:rsid w:val="00B96B44"/>
    <w:rsid w:val="00B97AB0"/>
    <w:rsid w:val="00B97AC7"/>
    <w:rsid w:val="00BA02F6"/>
    <w:rsid w:val="00BA0860"/>
    <w:rsid w:val="00BA0DB8"/>
    <w:rsid w:val="00BA0F1F"/>
    <w:rsid w:val="00BA0F97"/>
    <w:rsid w:val="00BA1834"/>
    <w:rsid w:val="00BA1C98"/>
    <w:rsid w:val="00BA257B"/>
    <w:rsid w:val="00BA26D8"/>
    <w:rsid w:val="00BA2D15"/>
    <w:rsid w:val="00BA34C9"/>
    <w:rsid w:val="00BA3611"/>
    <w:rsid w:val="00BA3FC8"/>
    <w:rsid w:val="00BA4005"/>
    <w:rsid w:val="00BA43F8"/>
    <w:rsid w:val="00BA466B"/>
    <w:rsid w:val="00BA4734"/>
    <w:rsid w:val="00BA4C7D"/>
    <w:rsid w:val="00BA52AA"/>
    <w:rsid w:val="00BA6177"/>
    <w:rsid w:val="00BA6269"/>
    <w:rsid w:val="00BA69F6"/>
    <w:rsid w:val="00BA708D"/>
    <w:rsid w:val="00BA7AC0"/>
    <w:rsid w:val="00BB0F65"/>
    <w:rsid w:val="00BB141D"/>
    <w:rsid w:val="00BB2F24"/>
    <w:rsid w:val="00BB2F65"/>
    <w:rsid w:val="00BB3696"/>
    <w:rsid w:val="00BB3EC1"/>
    <w:rsid w:val="00BB4667"/>
    <w:rsid w:val="00BB5C36"/>
    <w:rsid w:val="00BB5DB6"/>
    <w:rsid w:val="00BB6699"/>
    <w:rsid w:val="00BB6EB0"/>
    <w:rsid w:val="00BB7148"/>
    <w:rsid w:val="00BB7331"/>
    <w:rsid w:val="00BB76EB"/>
    <w:rsid w:val="00BC013B"/>
    <w:rsid w:val="00BC0A39"/>
    <w:rsid w:val="00BC1AF2"/>
    <w:rsid w:val="00BC1C87"/>
    <w:rsid w:val="00BC1CD6"/>
    <w:rsid w:val="00BC23C5"/>
    <w:rsid w:val="00BC2F4E"/>
    <w:rsid w:val="00BC31DF"/>
    <w:rsid w:val="00BC3217"/>
    <w:rsid w:val="00BC34AE"/>
    <w:rsid w:val="00BC3F7E"/>
    <w:rsid w:val="00BC44E7"/>
    <w:rsid w:val="00BC451E"/>
    <w:rsid w:val="00BC4DAC"/>
    <w:rsid w:val="00BC52AC"/>
    <w:rsid w:val="00BC533F"/>
    <w:rsid w:val="00BC55F7"/>
    <w:rsid w:val="00BC66B3"/>
    <w:rsid w:val="00BC7270"/>
    <w:rsid w:val="00BC7325"/>
    <w:rsid w:val="00BC733C"/>
    <w:rsid w:val="00BC7527"/>
    <w:rsid w:val="00BC76F7"/>
    <w:rsid w:val="00BD093F"/>
    <w:rsid w:val="00BD0B9A"/>
    <w:rsid w:val="00BD1212"/>
    <w:rsid w:val="00BD1457"/>
    <w:rsid w:val="00BD15DB"/>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E084E"/>
    <w:rsid w:val="00BE0A95"/>
    <w:rsid w:val="00BE12A9"/>
    <w:rsid w:val="00BE1A0C"/>
    <w:rsid w:val="00BE1AC0"/>
    <w:rsid w:val="00BE27DA"/>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3156"/>
    <w:rsid w:val="00BF3B7E"/>
    <w:rsid w:val="00BF44F7"/>
    <w:rsid w:val="00BF4F3A"/>
    <w:rsid w:val="00BF50B5"/>
    <w:rsid w:val="00BF5C76"/>
    <w:rsid w:val="00BF60CC"/>
    <w:rsid w:val="00BF6642"/>
    <w:rsid w:val="00BF73A9"/>
    <w:rsid w:val="00BF76B0"/>
    <w:rsid w:val="00C00174"/>
    <w:rsid w:val="00C00257"/>
    <w:rsid w:val="00C00CCB"/>
    <w:rsid w:val="00C01AFE"/>
    <w:rsid w:val="00C0355C"/>
    <w:rsid w:val="00C046FC"/>
    <w:rsid w:val="00C0499B"/>
    <w:rsid w:val="00C04C27"/>
    <w:rsid w:val="00C0560F"/>
    <w:rsid w:val="00C05D5A"/>
    <w:rsid w:val="00C07FBE"/>
    <w:rsid w:val="00C107E1"/>
    <w:rsid w:val="00C10C8F"/>
    <w:rsid w:val="00C11B7F"/>
    <w:rsid w:val="00C127D6"/>
    <w:rsid w:val="00C129E7"/>
    <w:rsid w:val="00C131AB"/>
    <w:rsid w:val="00C1343C"/>
    <w:rsid w:val="00C150CC"/>
    <w:rsid w:val="00C151B2"/>
    <w:rsid w:val="00C15232"/>
    <w:rsid w:val="00C1586D"/>
    <w:rsid w:val="00C15F99"/>
    <w:rsid w:val="00C164F7"/>
    <w:rsid w:val="00C16D6B"/>
    <w:rsid w:val="00C17343"/>
    <w:rsid w:val="00C1750F"/>
    <w:rsid w:val="00C176D8"/>
    <w:rsid w:val="00C20287"/>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30295"/>
    <w:rsid w:val="00C31467"/>
    <w:rsid w:val="00C320CE"/>
    <w:rsid w:val="00C33878"/>
    <w:rsid w:val="00C33EF2"/>
    <w:rsid w:val="00C34A8E"/>
    <w:rsid w:val="00C34D5D"/>
    <w:rsid w:val="00C34ECB"/>
    <w:rsid w:val="00C36ADC"/>
    <w:rsid w:val="00C36BB5"/>
    <w:rsid w:val="00C37934"/>
    <w:rsid w:val="00C37CDD"/>
    <w:rsid w:val="00C40074"/>
    <w:rsid w:val="00C40AF2"/>
    <w:rsid w:val="00C40E0A"/>
    <w:rsid w:val="00C4117B"/>
    <w:rsid w:val="00C41A8F"/>
    <w:rsid w:val="00C42382"/>
    <w:rsid w:val="00C42484"/>
    <w:rsid w:val="00C42C27"/>
    <w:rsid w:val="00C43625"/>
    <w:rsid w:val="00C43C2B"/>
    <w:rsid w:val="00C43E8C"/>
    <w:rsid w:val="00C44179"/>
    <w:rsid w:val="00C445FC"/>
    <w:rsid w:val="00C448DE"/>
    <w:rsid w:val="00C45539"/>
    <w:rsid w:val="00C456D7"/>
    <w:rsid w:val="00C45E39"/>
    <w:rsid w:val="00C45EB2"/>
    <w:rsid w:val="00C46B2E"/>
    <w:rsid w:val="00C473EE"/>
    <w:rsid w:val="00C47629"/>
    <w:rsid w:val="00C47679"/>
    <w:rsid w:val="00C501F9"/>
    <w:rsid w:val="00C5054F"/>
    <w:rsid w:val="00C51FDF"/>
    <w:rsid w:val="00C5236B"/>
    <w:rsid w:val="00C52407"/>
    <w:rsid w:val="00C5260A"/>
    <w:rsid w:val="00C52D7A"/>
    <w:rsid w:val="00C536AD"/>
    <w:rsid w:val="00C54088"/>
    <w:rsid w:val="00C55360"/>
    <w:rsid w:val="00C55E9D"/>
    <w:rsid w:val="00C55F2A"/>
    <w:rsid w:val="00C561F1"/>
    <w:rsid w:val="00C561F7"/>
    <w:rsid w:val="00C56CB8"/>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D63"/>
    <w:rsid w:val="00C75E7A"/>
    <w:rsid w:val="00C7751F"/>
    <w:rsid w:val="00C77642"/>
    <w:rsid w:val="00C77956"/>
    <w:rsid w:val="00C77A57"/>
    <w:rsid w:val="00C77B7C"/>
    <w:rsid w:val="00C80111"/>
    <w:rsid w:val="00C81697"/>
    <w:rsid w:val="00C8191D"/>
    <w:rsid w:val="00C8374A"/>
    <w:rsid w:val="00C83D80"/>
    <w:rsid w:val="00C846B1"/>
    <w:rsid w:val="00C847F4"/>
    <w:rsid w:val="00C849D3"/>
    <w:rsid w:val="00C84A96"/>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F94"/>
    <w:rsid w:val="00C9539F"/>
    <w:rsid w:val="00C95879"/>
    <w:rsid w:val="00C97037"/>
    <w:rsid w:val="00C976B6"/>
    <w:rsid w:val="00CA09F0"/>
    <w:rsid w:val="00CA0DD4"/>
    <w:rsid w:val="00CA1475"/>
    <w:rsid w:val="00CA20EE"/>
    <w:rsid w:val="00CA335B"/>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2940"/>
    <w:rsid w:val="00CB35B8"/>
    <w:rsid w:val="00CB3620"/>
    <w:rsid w:val="00CB5C93"/>
    <w:rsid w:val="00CB5E6C"/>
    <w:rsid w:val="00CB5FCF"/>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1331"/>
    <w:rsid w:val="00CD2736"/>
    <w:rsid w:val="00CD29BB"/>
    <w:rsid w:val="00CD309C"/>
    <w:rsid w:val="00CD3ECC"/>
    <w:rsid w:val="00CD3FF3"/>
    <w:rsid w:val="00CD404B"/>
    <w:rsid w:val="00CD4CDC"/>
    <w:rsid w:val="00CD4F08"/>
    <w:rsid w:val="00CD58DF"/>
    <w:rsid w:val="00CD5B68"/>
    <w:rsid w:val="00CD5EB2"/>
    <w:rsid w:val="00CD7306"/>
    <w:rsid w:val="00CD753E"/>
    <w:rsid w:val="00CE0540"/>
    <w:rsid w:val="00CE0D51"/>
    <w:rsid w:val="00CE2D96"/>
    <w:rsid w:val="00CE2E30"/>
    <w:rsid w:val="00CE349D"/>
    <w:rsid w:val="00CE36A7"/>
    <w:rsid w:val="00CE4124"/>
    <w:rsid w:val="00CE48EF"/>
    <w:rsid w:val="00CE5390"/>
    <w:rsid w:val="00CE552B"/>
    <w:rsid w:val="00CE5A7C"/>
    <w:rsid w:val="00CE63E0"/>
    <w:rsid w:val="00CE6D4E"/>
    <w:rsid w:val="00CF00CE"/>
    <w:rsid w:val="00CF0913"/>
    <w:rsid w:val="00CF0D09"/>
    <w:rsid w:val="00CF1A16"/>
    <w:rsid w:val="00CF25F7"/>
    <w:rsid w:val="00CF2945"/>
    <w:rsid w:val="00CF3607"/>
    <w:rsid w:val="00CF3D71"/>
    <w:rsid w:val="00CF464E"/>
    <w:rsid w:val="00CF4966"/>
    <w:rsid w:val="00CF4F29"/>
    <w:rsid w:val="00CF501E"/>
    <w:rsid w:val="00CF60AF"/>
    <w:rsid w:val="00CF669A"/>
    <w:rsid w:val="00CF6E6B"/>
    <w:rsid w:val="00CF7D64"/>
    <w:rsid w:val="00CF7EF9"/>
    <w:rsid w:val="00D00013"/>
    <w:rsid w:val="00D01509"/>
    <w:rsid w:val="00D021FA"/>
    <w:rsid w:val="00D03AAF"/>
    <w:rsid w:val="00D04337"/>
    <w:rsid w:val="00D04806"/>
    <w:rsid w:val="00D04D65"/>
    <w:rsid w:val="00D05D5D"/>
    <w:rsid w:val="00D06647"/>
    <w:rsid w:val="00D0673A"/>
    <w:rsid w:val="00D068DF"/>
    <w:rsid w:val="00D06D6D"/>
    <w:rsid w:val="00D07075"/>
    <w:rsid w:val="00D072DE"/>
    <w:rsid w:val="00D075AD"/>
    <w:rsid w:val="00D078BB"/>
    <w:rsid w:val="00D1033F"/>
    <w:rsid w:val="00D1072C"/>
    <w:rsid w:val="00D11203"/>
    <w:rsid w:val="00D113AD"/>
    <w:rsid w:val="00D116CF"/>
    <w:rsid w:val="00D1226F"/>
    <w:rsid w:val="00D1337B"/>
    <w:rsid w:val="00D1355D"/>
    <w:rsid w:val="00D13A28"/>
    <w:rsid w:val="00D13D3A"/>
    <w:rsid w:val="00D13DA3"/>
    <w:rsid w:val="00D13DCC"/>
    <w:rsid w:val="00D148BA"/>
    <w:rsid w:val="00D152FB"/>
    <w:rsid w:val="00D15611"/>
    <w:rsid w:val="00D1568A"/>
    <w:rsid w:val="00D157E3"/>
    <w:rsid w:val="00D167B3"/>
    <w:rsid w:val="00D16883"/>
    <w:rsid w:val="00D16E09"/>
    <w:rsid w:val="00D17091"/>
    <w:rsid w:val="00D17374"/>
    <w:rsid w:val="00D177DA"/>
    <w:rsid w:val="00D178D9"/>
    <w:rsid w:val="00D17B05"/>
    <w:rsid w:val="00D20CF6"/>
    <w:rsid w:val="00D20D3C"/>
    <w:rsid w:val="00D2135C"/>
    <w:rsid w:val="00D214BC"/>
    <w:rsid w:val="00D2191D"/>
    <w:rsid w:val="00D21C4C"/>
    <w:rsid w:val="00D2253A"/>
    <w:rsid w:val="00D22AFA"/>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78B"/>
    <w:rsid w:val="00D27E11"/>
    <w:rsid w:val="00D30B0F"/>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4C4"/>
    <w:rsid w:val="00D35AF8"/>
    <w:rsid w:val="00D35E89"/>
    <w:rsid w:val="00D36927"/>
    <w:rsid w:val="00D36A1D"/>
    <w:rsid w:val="00D3738E"/>
    <w:rsid w:val="00D40AA9"/>
    <w:rsid w:val="00D40C99"/>
    <w:rsid w:val="00D40D45"/>
    <w:rsid w:val="00D419DA"/>
    <w:rsid w:val="00D41A3C"/>
    <w:rsid w:val="00D41A66"/>
    <w:rsid w:val="00D431C5"/>
    <w:rsid w:val="00D431CE"/>
    <w:rsid w:val="00D43951"/>
    <w:rsid w:val="00D4431A"/>
    <w:rsid w:val="00D4493C"/>
    <w:rsid w:val="00D44AAB"/>
    <w:rsid w:val="00D451D6"/>
    <w:rsid w:val="00D455E7"/>
    <w:rsid w:val="00D47038"/>
    <w:rsid w:val="00D472CA"/>
    <w:rsid w:val="00D475FB"/>
    <w:rsid w:val="00D50695"/>
    <w:rsid w:val="00D50874"/>
    <w:rsid w:val="00D50888"/>
    <w:rsid w:val="00D50BA6"/>
    <w:rsid w:val="00D51214"/>
    <w:rsid w:val="00D513E8"/>
    <w:rsid w:val="00D51D84"/>
    <w:rsid w:val="00D51FF2"/>
    <w:rsid w:val="00D5272F"/>
    <w:rsid w:val="00D52E9B"/>
    <w:rsid w:val="00D52F06"/>
    <w:rsid w:val="00D52FCA"/>
    <w:rsid w:val="00D539A9"/>
    <w:rsid w:val="00D53BFE"/>
    <w:rsid w:val="00D53FE4"/>
    <w:rsid w:val="00D54358"/>
    <w:rsid w:val="00D54BC8"/>
    <w:rsid w:val="00D5505E"/>
    <w:rsid w:val="00D554EB"/>
    <w:rsid w:val="00D5643B"/>
    <w:rsid w:val="00D567AA"/>
    <w:rsid w:val="00D57296"/>
    <w:rsid w:val="00D57753"/>
    <w:rsid w:val="00D578C9"/>
    <w:rsid w:val="00D57F64"/>
    <w:rsid w:val="00D6028C"/>
    <w:rsid w:val="00D60476"/>
    <w:rsid w:val="00D606E4"/>
    <w:rsid w:val="00D60912"/>
    <w:rsid w:val="00D60D5A"/>
    <w:rsid w:val="00D61291"/>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B7E"/>
    <w:rsid w:val="00D65D3E"/>
    <w:rsid w:val="00D66033"/>
    <w:rsid w:val="00D66051"/>
    <w:rsid w:val="00D661AF"/>
    <w:rsid w:val="00D6641C"/>
    <w:rsid w:val="00D66B30"/>
    <w:rsid w:val="00D676C7"/>
    <w:rsid w:val="00D67853"/>
    <w:rsid w:val="00D7088F"/>
    <w:rsid w:val="00D7110A"/>
    <w:rsid w:val="00D7224F"/>
    <w:rsid w:val="00D725DB"/>
    <w:rsid w:val="00D728DD"/>
    <w:rsid w:val="00D729DF"/>
    <w:rsid w:val="00D7328E"/>
    <w:rsid w:val="00D73517"/>
    <w:rsid w:val="00D7369F"/>
    <w:rsid w:val="00D73A4D"/>
    <w:rsid w:val="00D74148"/>
    <w:rsid w:val="00D7503B"/>
    <w:rsid w:val="00D7530B"/>
    <w:rsid w:val="00D76304"/>
    <w:rsid w:val="00D7665C"/>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533A"/>
    <w:rsid w:val="00D855A4"/>
    <w:rsid w:val="00D85803"/>
    <w:rsid w:val="00D86B49"/>
    <w:rsid w:val="00D86BBC"/>
    <w:rsid w:val="00D86DCA"/>
    <w:rsid w:val="00D872F3"/>
    <w:rsid w:val="00D8794A"/>
    <w:rsid w:val="00D90394"/>
    <w:rsid w:val="00D90CF1"/>
    <w:rsid w:val="00D92D70"/>
    <w:rsid w:val="00D93758"/>
    <w:rsid w:val="00D93983"/>
    <w:rsid w:val="00D941D3"/>
    <w:rsid w:val="00D94702"/>
    <w:rsid w:val="00D94C52"/>
    <w:rsid w:val="00D94F51"/>
    <w:rsid w:val="00D958A8"/>
    <w:rsid w:val="00D959D0"/>
    <w:rsid w:val="00D96707"/>
    <w:rsid w:val="00D968EF"/>
    <w:rsid w:val="00D96D4E"/>
    <w:rsid w:val="00D9734D"/>
    <w:rsid w:val="00D975CB"/>
    <w:rsid w:val="00D97CFF"/>
    <w:rsid w:val="00D97D14"/>
    <w:rsid w:val="00D97EAB"/>
    <w:rsid w:val="00DA038D"/>
    <w:rsid w:val="00DA0CDC"/>
    <w:rsid w:val="00DA1021"/>
    <w:rsid w:val="00DA1364"/>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207D"/>
    <w:rsid w:val="00DE2C67"/>
    <w:rsid w:val="00DE2E54"/>
    <w:rsid w:val="00DE3304"/>
    <w:rsid w:val="00DE38DC"/>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9C"/>
    <w:rsid w:val="00E134DC"/>
    <w:rsid w:val="00E137C1"/>
    <w:rsid w:val="00E1383C"/>
    <w:rsid w:val="00E13967"/>
    <w:rsid w:val="00E14416"/>
    <w:rsid w:val="00E1637A"/>
    <w:rsid w:val="00E16640"/>
    <w:rsid w:val="00E175DC"/>
    <w:rsid w:val="00E175F8"/>
    <w:rsid w:val="00E2037F"/>
    <w:rsid w:val="00E20B68"/>
    <w:rsid w:val="00E21BBA"/>
    <w:rsid w:val="00E21E05"/>
    <w:rsid w:val="00E221CE"/>
    <w:rsid w:val="00E22A6A"/>
    <w:rsid w:val="00E22F2C"/>
    <w:rsid w:val="00E234E2"/>
    <w:rsid w:val="00E236B9"/>
    <w:rsid w:val="00E23A74"/>
    <w:rsid w:val="00E23B3E"/>
    <w:rsid w:val="00E23DF2"/>
    <w:rsid w:val="00E23E50"/>
    <w:rsid w:val="00E23F9E"/>
    <w:rsid w:val="00E23FCF"/>
    <w:rsid w:val="00E24658"/>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848"/>
    <w:rsid w:val="00E329FD"/>
    <w:rsid w:val="00E32AD0"/>
    <w:rsid w:val="00E33AA4"/>
    <w:rsid w:val="00E33ACA"/>
    <w:rsid w:val="00E33AF7"/>
    <w:rsid w:val="00E33B21"/>
    <w:rsid w:val="00E34209"/>
    <w:rsid w:val="00E342B2"/>
    <w:rsid w:val="00E35E27"/>
    <w:rsid w:val="00E3610D"/>
    <w:rsid w:val="00E366C5"/>
    <w:rsid w:val="00E36C62"/>
    <w:rsid w:val="00E374B5"/>
    <w:rsid w:val="00E37873"/>
    <w:rsid w:val="00E37874"/>
    <w:rsid w:val="00E37CFC"/>
    <w:rsid w:val="00E40019"/>
    <w:rsid w:val="00E404C0"/>
    <w:rsid w:val="00E408E8"/>
    <w:rsid w:val="00E40CD0"/>
    <w:rsid w:val="00E4108B"/>
    <w:rsid w:val="00E419D5"/>
    <w:rsid w:val="00E41F25"/>
    <w:rsid w:val="00E43B57"/>
    <w:rsid w:val="00E43FF8"/>
    <w:rsid w:val="00E44228"/>
    <w:rsid w:val="00E446F3"/>
    <w:rsid w:val="00E44D7E"/>
    <w:rsid w:val="00E44DCF"/>
    <w:rsid w:val="00E45E04"/>
    <w:rsid w:val="00E46D74"/>
    <w:rsid w:val="00E47269"/>
    <w:rsid w:val="00E47742"/>
    <w:rsid w:val="00E503A2"/>
    <w:rsid w:val="00E50785"/>
    <w:rsid w:val="00E50D8F"/>
    <w:rsid w:val="00E50DF0"/>
    <w:rsid w:val="00E51029"/>
    <w:rsid w:val="00E5143D"/>
    <w:rsid w:val="00E51822"/>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DF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7083E"/>
    <w:rsid w:val="00E70A85"/>
    <w:rsid w:val="00E7124F"/>
    <w:rsid w:val="00E712F0"/>
    <w:rsid w:val="00E7269E"/>
    <w:rsid w:val="00E727EB"/>
    <w:rsid w:val="00E73213"/>
    <w:rsid w:val="00E7369C"/>
    <w:rsid w:val="00E73C42"/>
    <w:rsid w:val="00E75044"/>
    <w:rsid w:val="00E75163"/>
    <w:rsid w:val="00E7563A"/>
    <w:rsid w:val="00E7567A"/>
    <w:rsid w:val="00E75C64"/>
    <w:rsid w:val="00E75EFB"/>
    <w:rsid w:val="00E765A1"/>
    <w:rsid w:val="00E7685F"/>
    <w:rsid w:val="00E7695B"/>
    <w:rsid w:val="00E76F58"/>
    <w:rsid w:val="00E7789F"/>
    <w:rsid w:val="00E80F4E"/>
    <w:rsid w:val="00E81E3B"/>
    <w:rsid w:val="00E81EDF"/>
    <w:rsid w:val="00E82041"/>
    <w:rsid w:val="00E8235B"/>
    <w:rsid w:val="00E82442"/>
    <w:rsid w:val="00E82720"/>
    <w:rsid w:val="00E82C4C"/>
    <w:rsid w:val="00E82C97"/>
    <w:rsid w:val="00E82E3A"/>
    <w:rsid w:val="00E830FD"/>
    <w:rsid w:val="00E8358D"/>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745"/>
    <w:rsid w:val="00E92CFA"/>
    <w:rsid w:val="00E9409F"/>
    <w:rsid w:val="00E9593D"/>
    <w:rsid w:val="00E965FA"/>
    <w:rsid w:val="00E9664F"/>
    <w:rsid w:val="00E96790"/>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D4"/>
    <w:rsid w:val="00EA58A9"/>
    <w:rsid w:val="00EA5DB5"/>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2C2"/>
    <w:rsid w:val="00EB34F8"/>
    <w:rsid w:val="00EB3F7A"/>
    <w:rsid w:val="00EB4087"/>
    <w:rsid w:val="00EB45D1"/>
    <w:rsid w:val="00EB52DE"/>
    <w:rsid w:val="00EB5882"/>
    <w:rsid w:val="00EB5895"/>
    <w:rsid w:val="00EB6325"/>
    <w:rsid w:val="00EB6CD2"/>
    <w:rsid w:val="00EB70EF"/>
    <w:rsid w:val="00EB72D4"/>
    <w:rsid w:val="00EB7A2B"/>
    <w:rsid w:val="00EB7D52"/>
    <w:rsid w:val="00EC0427"/>
    <w:rsid w:val="00EC08E6"/>
    <w:rsid w:val="00EC124E"/>
    <w:rsid w:val="00EC1AF8"/>
    <w:rsid w:val="00EC266B"/>
    <w:rsid w:val="00EC296D"/>
    <w:rsid w:val="00EC2A3A"/>
    <w:rsid w:val="00EC30FF"/>
    <w:rsid w:val="00EC324C"/>
    <w:rsid w:val="00EC3A8D"/>
    <w:rsid w:val="00EC4B0F"/>
    <w:rsid w:val="00EC51D3"/>
    <w:rsid w:val="00EC5578"/>
    <w:rsid w:val="00EC55FA"/>
    <w:rsid w:val="00EC5C06"/>
    <w:rsid w:val="00EC5D36"/>
    <w:rsid w:val="00EC6804"/>
    <w:rsid w:val="00EC702E"/>
    <w:rsid w:val="00EC7061"/>
    <w:rsid w:val="00EC7714"/>
    <w:rsid w:val="00EC7CBD"/>
    <w:rsid w:val="00ED06E1"/>
    <w:rsid w:val="00ED0EE4"/>
    <w:rsid w:val="00ED1D14"/>
    <w:rsid w:val="00ED32C7"/>
    <w:rsid w:val="00ED342B"/>
    <w:rsid w:val="00ED3872"/>
    <w:rsid w:val="00ED4718"/>
    <w:rsid w:val="00ED4F82"/>
    <w:rsid w:val="00ED5878"/>
    <w:rsid w:val="00ED71DC"/>
    <w:rsid w:val="00ED7E8B"/>
    <w:rsid w:val="00EE0977"/>
    <w:rsid w:val="00EE0DB9"/>
    <w:rsid w:val="00EE1B8C"/>
    <w:rsid w:val="00EE24BD"/>
    <w:rsid w:val="00EE2AD6"/>
    <w:rsid w:val="00EE30F8"/>
    <w:rsid w:val="00EE4429"/>
    <w:rsid w:val="00EE49E1"/>
    <w:rsid w:val="00EE4D05"/>
    <w:rsid w:val="00EE4DBB"/>
    <w:rsid w:val="00EE667F"/>
    <w:rsid w:val="00EE678A"/>
    <w:rsid w:val="00EE6BFB"/>
    <w:rsid w:val="00EE6E8A"/>
    <w:rsid w:val="00EE74EE"/>
    <w:rsid w:val="00EE7A68"/>
    <w:rsid w:val="00EE7D80"/>
    <w:rsid w:val="00EF0CEB"/>
    <w:rsid w:val="00EF1A96"/>
    <w:rsid w:val="00EF23A6"/>
    <w:rsid w:val="00EF24B1"/>
    <w:rsid w:val="00EF3414"/>
    <w:rsid w:val="00EF39C3"/>
    <w:rsid w:val="00EF44FD"/>
    <w:rsid w:val="00EF49B7"/>
    <w:rsid w:val="00EF4A9C"/>
    <w:rsid w:val="00EF4FCE"/>
    <w:rsid w:val="00EF55CB"/>
    <w:rsid w:val="00EF62D3"/>
    <w:rsid w:val="00EF6443"/>
    <w:rsid w:val="00EF680C"/>
    <w:rsid w:val="00F002A1"/>
    <w:rsid w:val="00F01DE6"/>
    <w:rsid w:val="00F02969"/>
    <w:rsid w:val="00F02CFC"/>
    <w:rsid w:val="00F036FE"/>
    <w:rsid w:val="00F0370A"/>
    <w:rsid w:val="00F047F7"/>
    <w:rsid w:val="00F0536E"/>
    <w:rsid w:val="00F061F7"/>
    <w:rsid w:val="00F06692"/>
    <w:rsid w:val="00F06CBB"/>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166C"/>
    <w:rsid w:val="00F225BC"/>
    <w:rsid w:val="00F22E5E"/>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203E"/>
    <w:rsid w:val="00F320D0"/>
    <w:rsid w:val="00F324CC"/>
    <w:rsid w:val="00F32531"/>
    <w:rsid w:val="00F32DBB"/>
    <w:rsid w:val="00F3395B"/>
    <w:rsid w:val="00F33B79"/>
    <w:rsid w:val="00F34CA4"/>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A6"/>
    <w:rsid w:val="00F43C72"/>
    <w:rsid w:val="00F43CA1"/>
    <w:rsid w:val="00F44048"/>
    <w:rsid w:val="00F44455"/>
    <w:rsid w:val="00F444C3"/>
    <w:rsid w:val="00F44C57"/>
    <w:rsid w:val="00F450DA"/>
    <w:rsid w:val="00F4519B"/>
    <w:rsid w:val="00F45245"/>
    <w:rsid w:val="00F45DDA"/>
    <w:rsid w:val="00F45F93"/>
    <w:rsid w:val="00F46792"/>
    <w:rsid w:val="00F469A9"/>
    <w:rsid w:val="00F50AA4"/>
    <w:rsid w:val="00F50AAC"/>
    <w:rsid w:val="00F512BC"/>
    <w:rsid w:val="00F5184F"/>
    <w:rsid w:val="00F51908"/>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703C4"/>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F74"/>
    <w:rsid w:val="00F822B3"/>
    <w:rsid w:val="00F824DD"/>
    <w:rsid w:val="00F8290D"/>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618E"/>
    <w:rsid w:val="00F96AC1"/>
    <w:rsid w:val="00F96AFF"/>
    <w:rsid w:val="00F96C99"/>
    <w:rsid w:val="00F96E41"/>
    <w:rsid w:val="00F97568"/>
    <w:rsid w:val="00FA0BB0"/>
    <w:rsid w:val="00FA0C93"/>
    <w:rsid w:val="00FA0F28"/>
    <w:rsid w:val="00FA1155"/>
    <w:rsid w:val="00FA1F15"/>
    <w:rsid w:val="00FA27C6"/>
    <w:rsid w:val="00FA2AF0"/>
    <w:rsid w:val="00FA38B5"/>
    <w:rsid w:val="00FA3985"/>
    <w:rsid w:val="00FA4658"/>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B0C"/>
    <w:rsid w:val="00FB5FF4"/>
    <w:rsid w:val="00FB6FB9"/>
    <w:rsid w:val="00FB73A4"/>
    <w:rsid w:val="00FB74C8"/>
    <w:rsid w:val="00FC029F"/>
    <w:rsid w:val="00FC050F"/>
    <w:rsid w:val="00FC0935"/>
    <w:rsid w:val="00FC0B21"/>
    <w:rsid w:val="00FC14B3"/>
    <w:rsid w:val="00FC180A"/>
    <w:rsid w:val="00FC1A72"/>
    <w:rsid w:val="00FC1B32"/>
    <w:rsid w:val="00FC1D3F"/>
    <w:rsid w:val="00FC32E5"/>
    <w:rsid w:val="00FC541B"/>
    <w:rsid w:val="00FC5441"/>
    <w:rsid w:val="00FC5B52"/>
    <w:rsid w:val="00FC5C38"/>
    <w:rsid w:val="00FC5F70"/>
    <w:rsid w:val="00FC6091"/>
    <w:rsid w:val="00FC6685"/>
    <w:rsid w:val="00FC66D7"/>
    <w:rsid w:val="00FC6BD3"/>
    <w:rsid w:val="00FC7587"/>
    <w:rsid w:val="00FC76F0"/>
    <w:rsid w:val="00FC7827"/>
    <w:rsid w:val="00FD00E9"/>
    <w:rsid w:val="00FD0650"/>
    <w:rsid w:val="00FD08C1"/>
    <w:rsid w:val="00FD0C34"/>
    <w:rsid w:val="00FD20DC"/>
    <w:rsid w:val="00FD28B6"/>
    <w:rsid w:val="00FD2932"/>
    <w:rsid w:val="00FD2A71"/>
    <w:rsid w:val="00FD37B2"/>
    <w:rsid w:val="00FD4641"/>
    <w:rsid w:val="00FD4921"/>
    <w:rsid w:val="00FD5478"/>
    <w:rsid w:val="00FD5BEC"/>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A70"/>
    <w:rsid w:val="00FE4526"/>
    <w:rsid w:val="00FE4DFD"/>
    <w:rsid w:val="00FE4EC6"/>
    <w:rsid w:val="00FE509B"/>
    <w:rsid w:val="00FE551D"/>
    <w:rsid w:val="00FE57CF"/>
    <w:rsid w:val="00FE5AFD"/>
    <w:rsid w:val="00FE5B08"/>
    <w:rsid w:val="00FE5C0C"/>
    <w:rsid w:val="00FE6366"/>
    <w:rsid w:val="00FE6C31"/>
    <w:rsid w:val="00FE6EBB"/>
    <w:rsid w:val="00FF0045"/>
    <w:rsid w:val="00FF100C"/>
    <w:rsid w:val="00FF1466"/>
    <w:rsid w:val="00FF1906"/>
    <w:rsid w:val="00FF2A2D"/>
    <w:rsid w:val="00FF2A43"/>
    <w:rsid w:val="00FF2B60"/>
    <w:rsid w:val="00FF2E7B"/>
    <w:rsid w:val="00FF3496"/>
    <w:rsid w:val="00FF3BC7"/>
    <w:rsid w:val="00FF3F44"/>
    <w:rsid w:val="00FF3F7B"/>
    <w:rsid w:val="00FF45EC"/>
    <w:rsid w:val="00FF4732"/>
    <w:rsid w:val="00FF47D6"/>
    <w:rsid w:val="00FF50A4"/>
    <w:rsid w:val="00FF51E0"/>
    <w:rsid w:val="00FF55FB"/>
    <w:rsid w:val="00FF567B"/>
    <w:rsid w:val="00FF5EA1"/>
    <w:rsid w:val="00FF6A28"/>
    <w:rsid w:val="00FF6AA6"/>
    <w:rsid w:val="00FF7203"/>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7" w:type="dxa"/>
        <w:bottom w:w="0"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C0504D" w:themeColor="accent2"/>
      <w:u w:val="single"/>
    </w:rPr>
  </w:style>
  <w:style w:type="character" w:styleId="afff9">
    <w:name w:val="Intense Reference"/>
    <w:uiPriority w:val="32"/>
    <w:rsid w:val="00184FF8"/>
    <w:rPr>
      <w:b/>
      <w:bCs/>
      <w:smallCaps/>
      <w:color w:val="C0504D"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1"/>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afffd">
    <w:name w:val="Colorful Grid"/>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afffe">
    <w:name w:val="Colorful List"/>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affff">
    <w:name w:val="Colorful Shading"/>
    <w:basedOn w:val="a4"/>
    <w:rsid w:val="00857541"/>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affff0">
    <w:name w:val="Dark List"/>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affff1">
    <w:name w:val="Light Grid"/>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3">
    <w:name w:val="Light Grid Accent 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affff2">
    <w:name w:val="Light List"/>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4">
    <w:name w:val="Light List Accent 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affff3">
    <w:name w:val="Light Shading"/>
    <w:basedOn w:val="a4"/>
    <w:rsid w:val="008575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5">
    <w:name w:val="Light Shading Accent 1"/>
    <w:basedOn w:val="a4"/>
    <w:rsid w:val="0085754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f4">
    <w:name w:val="line number"/>
    <w:basedOn w:val="a3"/>
    <w:unhideWhenUsed/>
    <w:rsid w:val="00857541"/>
  </w:style>
  <w:style w:type="table" w:customStyle="1" w:styleId="12">
    <w:name w:val="Medium Grid 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9">
    <w:name w:val="Medium Grid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8">
    <w:name w:val="Medium Grid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3">
    <w:name w:val="Medium List 1"/>
    <w:basedOn w:val="a4"/>
    <w:rsid w:val="00857541"/>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0">
    <w:name w:val="Medium List 1 Accent 1"/>
    <w:basedOn w:val="a4"/>
    <w:rsid w:val="0085754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a">
    <w:name w:val="Medium Lis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4">
    <w:name w:val="Medium Shading 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
    <w:name w:val="Medium Shading 1 Accent 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b">
    <w:name w:val="Medium Shading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Medium Shading 2 Accent 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
    <w:name w:val="Table 3D effects 1"/>
    <w:basedOn w:val="a4"/>
    <w:unhideWhenUsed/>
    <w:rsid w:val="00857541"/>
    <w:pPr>
      <w:spacing w:after="20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4"/>
    <w:unhideWhenUsed/>
    <w:rsid w:val="00857541"/>
    <w:pPr>
      <w:spacing w:after="20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3D effects 3"/>
    <w:basedOn w:val="a4"/>
    <w:unhideWhenUsed/>
    <w:rsid w:val="00857541"/>
    <w:pPr>
      <w:spacing w:after="20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Classic 1"/>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lassic 2"/>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a">
    <w:name w:val="Table Classic 3"/>
    <w:basedOn w:val="a4"/>
    <w:unhideWhenUsed/>
    <w:rsid w:val="00857541"/>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7">
    <w:name w:val="Table Colorful 1"/>
    <w:basedOn w:val="a4"/>
    <w:unhideWhenUsed/>
    <w:rsid w:val="00857541"/>
    <w:pPr>
      <w:spacing w:after="20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e">
    <w:name w:val="Table Colorful 2"/>
    <w:basedOn w:val="a4"/>
    <w:unhideWhenUsed/>
    <w:rsid w:val="00857541"/>
    <w:pPr>
      <w:spacing w:after="20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4"/>
    <w:unhideWhenUsed/>
    <w:rsid w:val="00857541"/>
    <w:pPr>
      <w:spacing w:after="20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4"/>
    <w:unhideWhenUsed/>
    <w:rsid w:val="00857541"/>
    <w:pPr>
      <w:spacing w:after="20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4"/>
    <w:unhideWhenUsed/>
    <w:rsid w:val="00857541"/>
    <w:pPr>
      <w:spacing w:after="20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unhideWhenUsed/>
    <w:rsid w:val="00857541"/>
    <w:pPr>
      <w:spacing w:after="20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5">
    <w:name w:val="Table Contemporary"/>
    <w:basedOn w:val="a4"/>
    <w:unhideWhenUsed/>
    <w:rsid w:val="00857541"/>
    <w:pPr>
      <w:spacing w:after="20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6">
    <w:name w:val="Table Elegant"/>
    <w:basedOn w:val="a4"/>
    <w:unhideWhenUsed/>
    <w:rsid w:val="00857541"/>
    <w:pPr>
      <w:spacing w:after="20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9">
    <w:name w:val="Table Grid 1"/>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0">
    <w:name w:val="Table Grid 2"/>
    <w:basedOn w:val="a4"/>
    <w:unhideWhenUsed/>
    <w:rsid w:val="00857541"/>
    <w:pPr>
      <w:spacing w:after="20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unhideWhenUsed/>
    <w:rsid w:val="00857541"/>
    <w:pPr>
      <w:spacing w:after="20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List 1"/>
    <w:basedOn w:val="a4"/>
    <w:unhideWhenUsed/>
    <w:rsid w:val="00857541"/>
    <w:pPr>
      <w:spacing w:after="20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List 2"/>
    <w:basedOn w:val="a4"/>
    <w:unhideWhenUsed/>
    <w:rsid w:val="00857541"/>
    <w:pPr>
      <w:spacing w:after="20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List 3"/>
    <w:basedOn w:val="a4"/>
    <w:unhideWhenUsed/>
    <w:rsid w:val="00857541"/>
    <w:pPr>
      <w:spacing w:after="20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7">
    <w:name w:val="Table Professional"/>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b">
    <w:name w:val="Table Simple 1"/>
    <w:basedOn w:val="a4"/>
    <w:unhideWhenUsed/>
    <w:rsid w:val="00857541"/>
    <w:pPr>
      <w:spacing w:after="20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2">
    <w:name w:val="Table Simple 2"/>
    <w:basedOn w:val="a4"/>
    <w:unhideWhenUsed/>
    <w:rsid w:val="00857541"/>
    <w:pPr>
      <w:spacing w:after="20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
    <w:name w:val="Table Simple 3"/>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c">
    <w:name w:val="Table Subtle 1"/>
    <w:basedOn w:val="a4"/>
    <w:unhideWhenUsed/>
    <w:rsid w:val="00857541"/>
    <w:pPr>
      <w:spacing w:after="20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Subtle 2"/>
    <w:basedOn w:val="a4"/>
    <w:unhideWhenUsed/>
    <w:rsid w:val="00857541"/>
    <w:pPr>
      <w:spacing w:after="20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8">
    <w:name w:val="Table Theme"/>
    <w:basedOn w:val="a4"/>
    <w:unhideWhenUsed/>
    <w:rsid w:val="00857541"/>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d">
    <w:name w:val="Table Web 1"/>
    <w:basedOn w:val="a4"/>
    <w:unhideWhenUsed/>
    <w:rsid w:val="00857541"/>
    <w:pPr>
      <w:spacing w:after="20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4">
    <w:name w:val="Table Web 2"/>
    <w:basedOn w:val="a4"/>
    <w:unhideWhenUsed/>
    <w:rsid w:val="00857541"/>
    <w:pPr>
      <w:spacing w:after="20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0">
    <w:name w:val="Table Web 3"/>
    <w:basedOn w:val="a4"/>
    <w:unhideWhenUsed/>
    <w:rsid w:val="00857541"/>
    <w:pPr>
      <w:spacing w:after="20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s>
</file>

<file path=word/webSettings.xml><?xml version="1.0" encoding="utf-8"?>
<w:webSettings xmlns:r="http://schemas.openxmlformats.org/officeDocument/2006/relationships" xmlns:w="http://schemas.openxmlformats.org/wordprocessingml/2006/main">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www.ddn.com/support/policies/"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eader" Target="header1.xml"/><Relationship Id="rId59" Type="http://schemas.microsoft.com/office/2011/relationships/people" Target="people.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eader" Target="header5.xml"/><Relationship Id="rId5" Type="http://schemas.openxmlformats.org/officeDocument/2006/relationships/customXml" Target="../customXml/item4.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footer" Target="footer3.xml"/><Relationship Id="rId60" Type="http://schemas.microsoft.com/office/2011/relationships/commentsExtended" Target="commentsExtended.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1.xm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4.xml"/><Relationship Id="rId3"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BD4ACEE-FF57-4037-B0FD-1283345094C2}">
  <ds:schemaRefs>
    <ds:schemaRef ds:uri="http://schemas.openxmlformats.org/officeDocument/2006/bibliography"/>
  </ds:schemaRefs>
</ds:datastoreItem>
</file>

<file path=customXml/itemProps3.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0AADCF-B198-4BE6-A2C5-378C12E740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3591</Words>
  <Characters>20473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DDN ESMON Quick Start Guide, Rev. A0</vt:lpstr>
    </vt:vector>
  </TitlesOfParts>
  <Company>DataDirect Networks, Inc.</Company>
  <LinksUpToDate>false</LinksUpToDate>
  <CharactersWithSpaces>24016</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0.0.1</cp:keywords>
  <cp:lastModifiedBy>xixi</cp:lastModifiedBy>
  <cp:revision>5</cp:revision>
  <cp:lastPrinted>2016-09-27T16:09:00Z</cp:lastPrinted>
  <dcterms:created xsi:type="dcterms:W3CDTF">2017-12-01T02:06:00Z</dcterms:created>
  <dcterms:modified xsi:type="dcterms:W3CDTF">2017-12-01T02:15:00Z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