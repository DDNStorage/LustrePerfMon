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C1B" w:rsidRPr="00321B90" w:rsidRDefault="0037171F"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410878" w:rsidRPr="00221C1D" w:rsidRDefault="00410878"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410878" w:rsidRPr="00221C1D" w:rsidRDefault="0041087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w:txbxContent>
                  <w:p w:rsidR="00410878" w:rsidRPr="00221C1D" w:rsidRDefault="0041087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0.0.2</w:t>
                        </w:r>
                      </w:sdtContent>
                    </w:sdt>
                    <w:proofErr w:type="gramStart"/>
                    <w:r w:rsidRPr="00221C1D">
                      <w:rPr>
                        <w:rFonts w:ascii="Open Sans" w:hAnsi="Open Sans" w:cs="Open Sans"/>
                        <w:b/>
                        <w:color w:val="FFFFFF" w:themeColor="background1"/>
                        <w:szCs w:val="28"/>
                      </w:rPr>
                      <w:t xml:space="preserve">|  </w:t>
                    </w:r>
                    <w:proofErr w:type="spellStart"/>
                    <w:r>
                      <w:rPr>
                        <w:rFonts w:ascii="Open Sans" w:hAnsi="Open Sans" w:cs="Open Sans"/>
                        <w:b/>
                        <w:color w:val="FFFFFF" w:themeColor="background1"/>
                        <w:szCs w:val="28"/>
                      </w:rPr>
                      <w:t>ref.notbd</w:t>
                    </w:r>
                    <w:proofErr w:type="spellEnd"/>
                    <w:proofErr w:type="gramEnd"/>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3"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F310CB" w:rsidRDefault="00541F5F" w:rsidP="00F310CB">
      <w:pPr>
        <w:pStyle w:val="DDNDisclaimer"/>
        <w:rPr>
          <w:rFonts w:ascii="ITCCentury Book" w:hAnsi="ITCCentury Book"/>
          <w:b/>
          <w:bCs/>
          <w:sz w:val="20"/>
          <w:szCs w:val="20"/>
        </w:rPr>
      </w:pPr>
      <w:r w:rsidRPr="00A83CFE">
        <w:rPr>
          <w:noProof/>
        </w:rPr>
        <w:fldChar w:fldCharType="begin"/>
      </w:r>
      <w:r w:rsidR="00F310CB" w:rsidRPr="00A83CFE">
        <w:rPr>
          <w:noProof/>
        </w:rPr>
        <w:instrText xml:space="preserve"> INCLUDETEXT  "https://ddncommunity.ddn.com/Departments/eng/TechWriters/TM.docx"  \* MERGEFORMAT </w:instrText>
      </w:r>
      <w:r w:rsidRPr="00A83CFE">
        <w:rPr>
          <w:noProof/>
        </w:rPr>
        <w:fldChar w:fldCharType="separate"/>
      </w:r>
      <w:r w:rsidR="00F310C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541F5F"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4"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bookmarkStart w:id="0" w:name="_Toc501467839" w:displacedByCustomXml="next"/>
    <w:bookmarkStart w:id="1" w:name="_Toc314517430" w:displacedByCustomXml="next"/>
    <w:bookmarkStart w:id="2" w:name="_Toc322012058" w:displacedByCustomXml="next"/>
    <w:bookmarkStart w:id="3" w:name="_Toc322012143" w:displacedByCustomXml="next"/>
    <w:bookmarkStart w:id="4" w:name="_Ref345503599" w:displacedByCustomXml="next"/>
    <w:sdt>
      <w:sdtPr>
        <w:rPr>
          <w:rFonts w:ascii="宋体" w:eastAsia="宋体" w:hAnsi="宋体" w:cs="宋体" w:hint="eastAsia"/>
          <w:b w:val="0"/>
          <w:bCs w:val="0"/>
          <w:caps/>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Cs/>
          <w:lang w:val="en-US" w:eastAsia="zh-CN"/>
        </w:rPr>
      </w:sdtEndPr>
      <w:sdtContent>
        <w:bookmarkStart w:id="5" w:name="_Toc501360348" w:displacedByCustomXml="prev"/>
        <w:p w:rsidR="007D7ECE" w:rsidRDefault="007D7ECE">
          <w:pPr>
            <w:pStyle w:val="TOC"/>
          </w:pPr>
          <w:proofErr w:type="spellStart"/>
          <w:r>
            <w:rPr>
              <w:rFonts w:ascii="宋体" w:eastAsia="宋体" w:hAnsi="宋体" w:cs="宋体" w:hint="eastAsia"/>
              <w:lang w:val="zh-CN"/>
            </w:rPr>
            <w:t>目录</w:t>
          </w:r>
          <w:bookmarkEnd w:id="0"/>
          <w:bookmarkEnd w:id="5"/>
          <w:proofErr w:type="spellEnd"/>
        </w:p>
        <w:p w:rsidR="009F4027" w:rsidRDefault="00541F5F">
          <w:pPr>
            <w:pStyle w:val="10"/>
            <w:rPr>
              <w:rFonts w:asciiTheme="minorHAnsi" w:eastAsiaTheme="minorEastAsia" w:hAnsiTheme="minorHAnsi" w:cstheme="minorBidi"/>
              <w:b w:val="0"/>
              <w:caps w:val="0"/>
              <w:noProof/>
              <w:kern w:val="2"/>
              <w:sz w:val="21"/>
              <w:lang w:eastAsia="zh-CN"/>
            </w:rPr>
          </w:pPr>
          <w:r>
            <w:rPr>
              <w:lang w:eastAsia="zh-CN"/>
            </w:rPr>
            <w:fldChar w:fldCharType="begin"/>
          </w:r>
          <w:r w:rsidR="007D7ECE">
            <w:rPr>
              <w:lang w:eastAsia="zh-CN"/>
            </w:rPr>
            <w:instrText xml:space="preserve"> TOC \o "1-3" \h \z \u </w:instrText>
          </w:r>
          <w:r>
            <w:rPr>
              <w:lang w:eastAsia="zh-CN"/>
            </w:rPr>
            <w:fldChar w:fldCharType="separate"/>
          </w:r>
          <w:hyperlink w:anchor="_Toc501467839" w:history="1">
            <w:r w:rsidR="009F4027" w:rsidRPr="00176931">
              <w:rPr>
                <w:rStyle w:val="ac"/>
                <w:rFonts w:ascii="宋体" w:eastAsia="宋体" w:hAnsi="宋体" w:cs="宋体" w:hint="eastAsia"/>
                <w:noProof/>
                <w:lang w:val="zh-CN"/>
              </w:rPr>
              <w:t>目录</w:t>
            </w:r>
            <w:r w:rsidR="009F4027">
              <w:rPr>
                <w:noProof/>
                <w:webHidden/>
              </w:rPr>
              <w:tab/>
            </w:r>
            <w:r>
              <w:rPr>
                <w:noProof/>
                <w:webHidden/>
              </w:rPr>
              <w:fldChar w:fldCharType="begin"/>
            </w:r>
            <w:r w:rsidR="009F4027">
              <w:rPr>
                <w:noProof/>
                <w:webHidden/>
              </w:rPr>
              <w:instrText xml:space="preserve"> PAGEREF _Toc501467839 \h </w:instrText>
            </w:r>
            <w:r>
              <w:rPr>
                <w:noProof/>
                <w:webHidden/>
              </w:rPr>
            </w:r>
            <w:r>
              <w:rPr>
                <w:noProof/>
                <w:webHidden/>
              </w:rPr>
              <w:fldChar w:fldCharType="separate"/>
            </w:r>
            <w:r w:rsidR="009F4027">
              <w:rPr>
                <w:noProof/>
                <w:webHidden/>
              </w:rPr>
              <w:t>4</w:t>
            </w:r>
            <w:r>
              <w:rPr>
                <w:noProof/>
                <w:webHidden/>
              </w:rPr>
              <w:fldChar w:fldCharType="end"/>
            </w:r>
          </w:hyperlink>
        </w:p>
        <w:p w:rsidR="009F4027" w:rsidRDefault="0037171F">
          <w:pPr>
            <w:pStyle w:val="37"/>
            <w:rPr>
              <w:rFonts w:asciiTheme="minorHAnsi" w:eastAsiaTheme="minorEastAsia" w:hAnsiTheme="minorHAnsi" w:cstheme="minorBidi"/>
              <w:kern w:val="2"/>
              <w:sz w:val="21"/>
              <w:lang w:eastAsia="zh-CN"/>
            </w:rPr>
          </w:pPr>
          <w:hyperlink w:anchor="_Toc501467840" w:history="1">
            <w:r w:rsidR="009F4027" w:rsidRPr="00176931">
              <w:rPr>
                <w:rStyle w:val="ac"/>
                <w:rFonts w:ascii="宋体" w:eastAsia="宋体" w:hAnsi="宋体" w:cs="宋体" w:hint="eastAsia"/>
                <w:lang w:eastAsia="zh-CN"/>
              </w:rPr>
              <w:t>图片列表</w:t>
            </w:r>
            <w:r w:rsidR="009F4027">
              <w:rPr>
                <w:webHidden/>
              </w:rPr>
              <w:tab/>
            </w:r>
            <w:r w:rsidR="00541F5F">
              <w:rPr>
                <w:webHidden/>
              </w:rPr>
              <w:fldChar w:fldCharType="begin"/>
            </w:r>
            <w:r w:rsidR="009F4027">
              <w:rPr>
                <w:webHidden/>
              </w:rPr>
              <w:instrText xml:space="preserve"> PAGEREF _Toc501467840 \h </w:instrText>
            </w:r>
            <w:r w:rsidR="00541F5F">
              <w:rPr>
                <w:webHidden/>
              </w:rPr>
            </w:r>
            <w:r w:rsidR="00541F5F">
              <w:rPr>
                <w:webHidden/>
              </w:rPr>
              <w:fldChar w:fldCharType="separate"/>
            </w:r>
            <w:r w:rsidR="009F4027">
              <w:rPr>
                <w:webHidden/>
              </w:rPr>
              <w:t>5</w:t>
            </w:r>
            <w:r w:rsidR="00541F5F">
              <w:rPr>
                <w:webHidden/>
              </w:rPr>
              <w:fldChar w:fldCharType="end"/>
            </w:r>
          </w:hyperlink>
        </w:p>
        <w:p w:rsidR="009F4027" w:rsidRDefault="0037171F">
          <w:pPr>
            <w:pStyle w:val="10"/>
            <w:rPr>
              <w:rFonts w:asciiTheme="minorHAnsi" w:eastAsiaTheme="minorEastAsia" w:hAnsiTheme="minorHAnsi" w:cstheme="minorBidi"/>
              <w:b w:val="0"/>
              <w:caps w:val="0"/>
              <w:noProof/>
              <w:kern w:val="2"/>
              <w:sz w:val="21"/>
              <w:lang w:eastAsia="zh-CN"/>
            </w:rPr>
          </w:pPr>
          <w:hyperlink w:anchor="_Toc501467841" w:history="1">
            <w:r w:rsidR="009F4027" w:rsidRPr="00176931">
              <w:rPr>
                <w:rStyle w:val="ac"/>
                <w:noProof/>
              </w:rPr>
              <w:t>DDN EXAScaler</w:t>
            </w:r>
            <w:r w:rsidR="009F4027" w:rsidRPr="00176931">
              <w:rPr>
                <w:rStyle w:val="ac"/>
                <w:rFonts w:ascii="宋体" w:eastAsia="宋体" w:hAnsi="宋体" w:cs="宋体" w:hint="eastAsia"/>
                <w:noProof/>
                <w:lang w:eastAsia="zh-CN"/>
              </w:rPr>
              <w:t>监控系统简介</w:t>
            </w:r>
            <w:r w:rsidR="009F4027">
              <w:rPr>
                <w:noProof/>
                <w:webHidden/>
              </w:rPr>
              <w:tab/>
            </w:r>
            <w:r w:rsidR="00541F5F">
              <w:rPr>
                <w:noProof/>
                <w:webHidden/>
              </w:rPr>
              <w:fldChar w:fldCharType="begin"/>
            </w:r>
            <w:r w:rsidR="009F4027">
              <w:rPr>
                <w:noProof/>
                <w:webHidden/>
              </w:rPr>
              <w:instrText xml:space="preserve"> PAGEREF _Toc501467841 \h </w:instrText>
            </w:r>
            <w:r w:rsidR="00541F5F">
              <w:rPr>
                <w:noProof/>
                <w:webHidden/>
              </w:rPr>
            </w:r>
            <w:r w:rsidR="00541F5F">
              <w:rPr>
                <w:noProof/>
                <w:webHidden/>
              </w:rPr>
              <w:fldChar w:fldCharType="separate"/>
            </w:r>
            <w:r w:rsidR="009F4027">
              <w:rPr>
                <w:noProof/>
                <w:webHidden/>
              </w:rPr>
              <w:t>8</w:t>
            </w:r>
            <w:r w:rsidR="00541F5F">
              <w:rPr>
                <w:noProof/>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42" w:history="1">
            <w:r w:rsidR="009F4027" w:rsidRPr="00176931">
              <w:rPr>
                <w:rStyle w:val="ac"/>
                <w:rFonts w:asciiTheme="minorEastAsia" w:hAnsiTheme="minorEastAsia" w:hint="eastAsia"/>
                <w:lang w:eastAsia="zh-CN"/>
              </w:rPr>
              <w:t>名词解释</w:t>
            </w:r>
            <w:r w:rsidR="009F4027">
              <w:rPr>
                <w:webHidden/>
              </w:rPr>
              <w:tab/>
            </w:r>
            <w:r w:rsidR="00541F5F">
              <w:rPr>
                <w:webHidden/>
              </w:rPr>
              <w:fldChar w:fldCharType="begin"/>
            </w:r>
            <w:r w:rsidR="009F4027">
              <w:rPr>
                <w:webHidden/>
              </w:rPr>
              <w:instrText xml:space="preserve"> PAGEREF _Toc501467842 \h </w:instrText>
            </w:r>
            <w:r w:rsidR="00541F5F">
              <w:rPr>
                <w:webHidden/>
              </w:rPr>
            </w:r>
            <w:r w:rsidR="00541F5F">
              <w:rPr>
                <w:webHidden/>
              </w:rPr>
              <w:fldChar w:fldCharType="separate"/>
            </w:r>
            <w:r w:rsidR="009F4027">
              <w:rPr>
                <w:webHidden/>
              </w:rPr>
              <w:t>8</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43" w:history="1">
            <w:r w:rsidR="009F4027" w:rsidRPr="00176931">
              <w:rPr>
                <w:rStyle w:val="ac"/>
                <w:w w:val="105"/>
              </w:rPr>
              <w:t>DDN</w:t>
            </w:r>
            <w:r w:rsidR="009F4027" w:rsidRPr="00176931">
              <w:rPr>
                <w:rStyle w:val="ac"/>
                <w:rFonts w:asciiTheme="minorEastAsia" w:hAnsiTheme="minorEastAsia" w:hint="eastAsia"/>
                <w:w w:val="105"/>
                <w:lang w:eastAsia="zh-CN"/>
              </w:rPr>
              <w:t>的</w:t>
            </w:r>
            <w:r w:rsidR="009F4027" w:rsidRPr="00176931">
              <w:rPr>
                <w:rStyle w:val="ac"/>
                <w:w w:val="105"/>
                <w:lang w:eastAsia="zh-CN"/>
              </w:rPr>
              <w:t>Collectd</w:t>
            </w:r>
            <w:r w:rsidR="009F4027" w:rsidRPr="00176931">
              <w:rPr>
                <w:rStyle w:val="ac"/>
                <w:rFonts w:ascii="宋体" w:eastAsia="宋体" w:hAnsi="宋体" w:cs="宋体" w:hint="eastAsia"/>
                <w:w w:val="105"/>
                <w:lang w:eastAsia="zh-CN"/>
              </w:rPr>
              <w:t>插件</w:t>
            </w:r>
            <w:r w:rsidR="009F4027">
              <w:rPr>
                <w:webHidden/>
              </w:rPr>
              <w:tab/>
            </w:r>
            <w:r w:rsidR="00541F5F">
              <w:rPr>
                <w:webHidden/>
              </w:rPr>
              <w:fldChar w:fldCharType="begin"/>
            </w:r>
            <w:r w:rsidR="009F4027">
              <w:rPr>
                <w:webHidden/>
              </w:rPr>
              <w:instrText xml:space="preserve"> PAGEREF _Toc501467843 \h </w:instrText>
            </w:r>
            <w:r w:rsidR="00541F5F">
              <w:rPr>
                <w:webHidden/>
              </w:rPr>
            </w:r>
            <w:r w:rsidR="00541F5F">
              <w:rPr>
                <w:webHidden/>
              </w:rPr>
              <w:fldChar w:fldCharType="separate"/>
            </w:r>
            <w:r w:rsidR="009F4027">
              <w:rPr>
                <w:webHidden/>
              </w:rPr>
              <w:t>8</w:t>
            </w:r>
            <w:r w:rsidR="00541F5F">
              <w:rPr>
                <w:webHidden/>
              </w:rPr>
              <w:fldChar w:fldCharType="end"/>
            </w:r>
          </w:hyperlink>
        </w:p>
        <w:p w:rsidR="009F4027" w:rsidRDefault="0037171F">
          <w:pPr>
            <w:pStyle w:val="10"/>
            <w:rPr>
              <w:rFonts w:asciiTheme="minorHAnsi" w:eastAsiaTheme="minorEastAsia" w:hAnsiTheme="minorHAnsi" w:cstheme="minorBidi"/>
              <w:b w:val="0"/>
              <w:caps w:val="0"/>
              <w:noProof/>
              <w:kern w:val="2"/>
              <w:sz w:val="21"/>
              <w:lang w:eastAsia="zh-CN"/>
            </w:rPr>
          </w:pPr>
          <w:hyperlink w:anchor="_Toc501467844" w:history="1">
            <w:r w:rsidR="009F4027" w:rsidRPr="00176931">
              <w:rPr>
                <w:rStyle w:val="ac"/>
                <w:rFonts w:ascii="宋体" w:eastAsia="宋体" w:hAnsi="宋体" w:cs="宋体" w:hint="eastAsia"/>
                <w:noProof/>
                <w:lang w:eastAsia="zh-CN"/>
              </w:rPr>
              <w:t>安装要求</w:t>
            </w:r>
            <w:r w:rsidR="009F4027">
              <w:rPr>
                <w:noProof/>
                <w:webHidden/>
              </w:rPr>
              <w:tab/>
            </w:r>
            <w:r w:rsidR="00541F5F">
              <w:rPr>
                <w:noProof/>
                <w:webHidden/>
              </w:rPr>
              <w:fldChar w:fldCharType="begin"/>
            </w:r>
            <w:r w:rsidR="009F4027">
              <w:rPr>
                <w:noProof/>
                <w:webHidden/>
              </w:rPr>
              <w:instrText xml:space="preserve"> PAGEREF _Toc501467844 \h </w:instrText>
            </w:r>
            <w:r w:rsidR="00541F5F">
              <w:rPr>
                <w:noProof/>
                <w:webHidden/>
              </w:rPr>
            </w:r>
            <w:r w:rsidR="00541F5F">
              <w:rPr>
                <w:noProof/>
                <w:webHidden/>
              </w:rPr>
              <w:fldChar w:fldCharType="separate"/>
            </w:r>
            <w:r w:rsidR="009F4027">
              <w:rPr>
                <w:noProof/>
                <w:webHidden/>
              </w:rPr>
              <w:t>10</w:t>
            </w:r>
            <w:r w:rsidR="00541F5F">
              <w:rPr>
                <w:noProof/>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45" w:history="1">
            <w:r w:rsidR="009F4027" w:rsidRPr="00176931">
              <w:rPr>
                <w:rStyle w:val="ac"/>
                <w:rFonts w:asciiTheme="minorEastAsia" w:hAnsiTheme="minorEastAsia" w:hint="eastAsia"/>
                <w:lang w:eastAsia="zh-CN"/>
              </w:rPr>
              <w:t>部署服务器</w:t>
            </w:r>
            <w:r w:rsidR="009F4027">
              <w:rPr>
                <w:webHidden/>
              </w:rPr>
              <w:tab/>
            </w:r>
            <w:r w:rsidR="00541F5F">
              <w:rPr>
                <w:webHidden/>
              </w:rPr>
              <w:fldChar w:fldCharType="begin"/>
            </w:r>
            <w:r w:rsidR="009F4027">
              <w:rPr>
                <w:webHidden/>
              </w:rPr>
              <w:instrText xml:space="preserve"> PAGEREF _Toc501467845 \h </w:instrText>
            </w:r>
            <w:r w:rsidR="00541F5F">
              <w:rPr>
                <w:webHidden/>
              </w:rPr>
            </w:r>
            <w:r w:rsidR="00541F5F">
              <w:rPr>
                <w:webHidden/>
              </w:rPr>
              <w:fldChar w:fldCharType="separate"/>
            </w:r>
            <w:r w:rsidR="009F4027">
              <w:rPr>
                <w:webHidden/>
              </w:rPr>
              <w:t>10</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46" w:history="1">
            <w:r w:rsidR="009F4027" w:rsidRPr="00176931">
              <w:rPr>
                <w:rStyle w:val="ac"/>
                <w:rFonts w:asciiTheme="minorEastAsia" w:hAnsiTheme="minorEastAsia" w:hint="eastAsia"/>
                <w:lang w:eastAsia="zh-CN"/>
              </w:rPr>
              <w:t>监控服务器</w:t>
            </w:r>
            <w:r w:rsidR="009F4027">
              <w:rPr>
                <w:webHidden/>
              </w:rPr>
              <w:tab/>
            </w:r>
            <w:r w:rsidR="00541F5F">
              <w:rPr>
                <w:webHidden/>
              </w:rPr>
              <w:fldChar w:fldCharType="begin"/>
            </w:r>
            <w:r w:rsidR="009F4027">
              <w:rPr>
                <w:webHidden/>
              </w:rPr>
              <w:instrText xml:space="preserve"> PAGEREF _Toc501467846 \h </w:instrText>
            </w:r>
            <w:r w:rsidR="00541F5F">
              <w:rPr>
                <w:webHidden/>
              </w:rPr>
            </w:r>
            <w:r w:rsidR="00541F5F">
              <w:rPr>
                <w:webHidden/>
              </w:rPr>
              <w:fldChar w:fldCharType="separate"/>
            </w:r>
            <w:r w:rsidR="009F4027">
              <w:rPr>
                <w:webHidden/>
              </w:rPr>
              <w:t>10</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47" w:history="1">
            <w:r w:rsidR="009F4027" w:rsidRPr="00176931">
              <w:rPr>
                <w:rStyle w:val="ac"/>
                <w:rFonts w:asciiTheme="minorEastAsia" w:hAnsiTheme="minorEastAsia" w:hint="eastAsia"/>
                <w:lang w:eastAsia="zh-CN"/>
              </w:rPr>
              <w:t>监控客户端</w:t>
            </w:r>
            <w:r w:rsidR="009F4027">
              <w:rPr>
                <w:webHidden/>
              </w:rPr>
              <w:tab/>
            </w:r>
            <w:r w:rsidR="00541F5F">
              <w:rPr>
                <w:webHidden/>
              </w:rPr>
              <w:fldChar w:fldCharType="begin"/>
            </w:r>
            <w:r w:rsidR="009F4027">
              <w:rPr>
                <w:webHidden/>
              </w:rPr>
              <w:instrText xml:space="preserve"> PAGEREF _Toc501467847 \h </w:instrText>
            </w:r>
            <w:r w:rsidR="00541F5F">
              <w:rPr>
                <w:webHidden/>
              </w:rPr>
            </w:r>
            <w:r w:rsidR="00541F5F">
              <w:rPr>
                <w:webHidden/>
              </w:rPr>
              <w:fldChar w:fldCharType="separate"/>
            </w:r>
            <w:r w:rsidR="009F4027">
              <w:rPr>
                <w:webHidden/>
              </w:rPr>
              <w:t>10</w:t>
            </w:r>
            <w:r w:rsidR="00541F5F">
              <w:rPr>
                <w:webHidden/>
              </w:rPr>
              <w:fldChar w:fldCharType="end"/>
            </w:r>
          </w:hyperlink>
        </w:p>
        <w:p w:rsidR="009F4027" w:rsidRDefault="0037171F">
          <w:pPr>
            <w:pStyle w:val="10"/>
            <w:rPr>
              <w:rFonts w:asciiTheme="minorHAnsi" w:eastAsiaTheme="minorEastAsia" w:hAnsiTheme="minorHAnsi" w:cstheme="minorBidi"/>
              <w:b w:val="0"/>
              <w:caps w:val="0"/>
              <w:noProof/>
              <w:kern w:val="2"/>
              <w:sz w:val="21"/>
              <w:lang w:eastAsia="zh-CN"/>
            </w:rPr>
          </w:pPr>
          <w:hyperlink w:anchor="_Toc501467848" w:history="1">
            <w:r w:rsidR="009F4027" w:rsidRPr="00176931">
              <w:rPr>
                <w:rStyle w:val="ac"/>
                <w:rFonts w:ascii="宋体" w:eastAsia="宋体" w:hAnsi="宋体" w:cs="宋体" w:hint="eastAsia"/>
                <w:noProof/>
                <w:lang w:eastAsia="zh-CN"/>
              </w:rPr>
              <w:t>安装过程</w:t>
            </w:r>
            <w:r w:rsidR="009F4027">
              <w:rPr>
                <w:noProof/>
                <w:webHidden/>
              </w:rPr>
              <w:tab/>
            </w:r>
            <w:r w:rsidR="00541F5F">
              <w:rPr>
                <w:noProof/>
                <w:webHidden/>
              </w:rPr>
              <w:fldChar w:fldCharType="begin"/>
            </w:r>
            <w:r w:rsidR="009F4027">
              <w:rPr>
                <w:noProof/>
                <w:webHidden/>
              </w:rPr>
              <w:instrText xml:space="preserve"> PAGEREF _Toc501467848 \h </w:instrText>
            </w:r>
            <w:r w:rsidR="00541F5F">
              <w:rPr>
                <w:noProof/>
                <w:webHidden/>
              </w:rPr>
            </w:r>
            <w:r w:rsidR="00541F5F">
              <w:rPr>
                <w:noProof/>
                <w:webHidden/>
              </w:rPr>
              <w:fldChar w:fldCharType="separate"/>
            </w:r>
            <w:r w:rsidR="009F4027">
              <w:rPr>
                <w:noProof/>
                <w:webHidden/>
              </w:rPr>
              <w:t>11</w:t>
            </w:r>
            <w:r w:rsidR="00541F5F">
              <w:rPr>
                <w:noProof/>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49" w:history="1">
            <w:r w:rsidR="009F4027" w:rsidRPr="00176931">
              <w:rPr>
                <w:rStyle w:val="ac"/>
                <w:rFonts w:asciiTheme="minorEastAsia" w:hAnsiTheme="minorEastAsia" w:hint="eastAsia"/>
                <w:lang w:eastAsia="zh-CN"/>
              </w:rPr>
              <w:t>在部署服务器上安装</w:t>
            </w:r>
            <w:r w:rsidR="009F4027" w:rsidRPr="00176931">
              <w:rPr>
                <w:rStyle w:val="ac"/>
                <w:lang w:eastAsia="zh-CN"/>
              </w:rPr>
              <w:t>ESMON RPM</w:t>
            </w:r>
            <w:r w:rsidR="009F4027">
              <w:rPr>
                <w:webHidden/>
              </w:rPr>
              <w:tab/>
            </w:r>
            <w:r w:rsidR="00541F5F">
              <w:rPr>
                <w:webHidden/>
              </w:rPr>
              <w:fldChar w:fldCharType="begin"/>
            </w:r>
            <w:r w:rsidR="009F4027">
              <w:rPr>
                <w:webHidden/>
              </w:rPr>
              <w:instrText xml:space="preserve"> PAGEREF _Toc501467849 \h </w:instrText>
            </w:r>
            <w:r w:rsidR="00541F5F">
              <w:rPr>
                <w:webHidden/>
              </w:rPr>
            </w:r>
            <w:r w:rsidR="00541F5F">
              <w:rPr>
                <w:webHidden/>
              </w:rPr>
              <w:fldChar w:fldCharType="separate"/>
            </w:r>
            <w:r w:rsidR="009F4027">
              <w:rPr>
                <w:webHidden/>
              </w:rPr>
              <w:t>11</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0" w:history="1">
            <w:r w:rsidR="009F4027" w:rsidRPr="00176931">
              <w:rPr>
                <w:rStyle w:val="ac"/>
                <w:rFonts w:ascii="宋体" w:eastAsia="宋体" w:hAnsi="宋体" w:cs="宋体" w:hint="eastAsia"/>
                <w:lang w:eastAsia="zh-CN"/>
              </w:rPr>
              <w:t>在部署服务器上更新配置文件</w:t>
            </w:r>
            <w:r w:rsidR="009F4027">
              <w:rPr>
                <w:webHidden/>
              </w:rPr>
              <w:tab/>
            </w:r>
            <w:r w:rsidR="00541F5F">
              <w:rPr>
                <w:webHidden/>
              </w:rPr>
              <w:fldChar w:fldCharType="begin"/>
            </w:r>
            <w:r w:rsidR="009F4027">
              <w:rPr>
                <w:webHidden/>
              </w:rPr>
              <w:instrText xml:space="preserve"> PAGEREF _Toc501467850 \h </w:instrText>
            </w:r>
            <w:r w:rsidR="00541F5F">
              <w:rPr>
                <w:webHidden/>
              </w:rPr>
            </w:r>
            <w:r w:rsidR="00541F5F">
              <w:rPr>
                <w:webHidden/>
              </w:rPr>
              <w:fldChar w:fldCharType="separate"/>
            </w:r>
            <w:r w:rsidR="009F4027">
              <w:rPr>
                <w:webHidden/>
              </w:rPr>
              <w:t>11</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1" w:history="1">
            <w:r w:rsidR="009F4027" w:rsidRPr="00176931">
              <w:rPr>
                <w:rStyle w:val="ac"/>
                <w:rFonts w:ascii="宋体" w:eastAsia="宋体" w:hAnsi="宋体" w:cs="宋体" w:hint="eastAsia"/>
                <w:lang w:val="zh-TW" w:eastAsia="zh-TW"/>
              </w:rPr>
              <w:t>在集群上运行安装程序</w:t>
            </w:r>
            <w:r w:rsidR="009F4027">
              <w:rPr>
                <w:webHidden/>
              </w:rPr>
              <w:tab/>
            </w:r>
            <w:r w:rsidR="00541F5F">
              <w:rPr>
                <w:webHidden/>
              </w:rPr>
              <w:fldChar w:fldCharType="begin"/>
            </w:r>
            <w:r w:rsidR="009F4027">
              <w:rPr>
                <w:webHidden/>
              </w:rPr>
              <w:instrText xml:space="preserve"> PAGEREF _Toc501467851 \h </w:instrText>
            </w:r>
            <w:r w:rsidR="00541F5F">
              <w:rPr>
                <w:webHidden/>
              </w:rPr>
            </w:r>
            <w:r w:rsidR="00541F5F">
              <w:rPr>
                <w:webHidden/>
              </w:rPr>
              <w:fldChar w:fldCharType="separate"/>
            </w:r>
            <w:r w:rsidR="009F4027">
              <w:rPr>
                <w:webHidden/>
              </w:rPr>
              <w:t>12</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2" w:history="1">
            <w:r w:rsidR="009F4027" w:rsidRPr="00176931">
              <w:rPr>
                <w:rStyle w:val="ac"/>
                <w:rFonts w:ascii="宋体" w:eastAsia="宋体" w:hAnsi="宋体" w:cs="宋体" w:hint="eastAsia"/>
                <w:lang w:val="zh-TW" w:eastAsia="zh-TW"/>
              </w:rPr>
              <w:t>访问监控网络页面</w:t>
            </w:r>
            <w:r w:rsidR="009F4027">
              <w:rPr>
                <w:webHidden/>
              </w:rPr>
              <w:tab/>
            </w:r>
            <w:r w:rsidR="00541F5F">
              <w:rPr>
                <w:webHidden/>
              </w:rPr>
              <w:fldChar w:fldCharType="begin"/>
            </w:r>
            <w:r w:rsidR="009F4027">
              <w:rPr>
                <w:webHidden/>
              </w:rPr>
              <w:instrText xml:space="preserve"> PAGEREF _Toc501467852 \h </w:instrText>
            </w:r>
            <w:r w:rsidR="00541F5F">
              <w:rPr>
                <w:webHidden/>
              </w:rPr>
            </w:r>
            <w:r w:rsidR="00541F5F">
              <w:rPr>
                <w:webHidden/>
              </w:rPr>
              <w:fldChar w:fldCharType="separate"/>
            </w:r>
            <w:r w:rsidR="009F4027">
              <w:rPr>
                <w:webHidden/>
              </w:rPr>
              <w:t>13</w:t>
            </w:r>
            <w:r w:rsidR="00541F5F">
              <w:rPr>
                <w:webHidden/>
              </w:rPr>
              <w:fldChar w:fldCharType="end"/>
            </w:r>
          </w:hyperlink>
        </w:p>
        <w:p w:rsidR="009F4027" w:rsidRDefault="0037171F">
          <w:pPr>
            <w:pStyle w:val="10"/>
            <w:rPr>
              <w:rFonts w:asciiTheme="minorHAnsi" w:eastAsiaTheme="minorEastAsia" w:hAnsiTheme="minorHAnsi" w:cstheme="minorBidi"/>
              <w:b w:val="0"/>
              <w:caps w:val="0"/>
              <w:noProof/>
              <w:kern w:val="2"/>
              <w:sz w:val="21"/>
              <w:lang w:eastAsia="zh-CN"/>
            </w:rPr>
          </w:pPr>
          <w:hyperlink w:anchor="_Toc501467853" w:history="1">
            <w:r w:rsidR="009F4027" w:rsidRPr="00176931">
              <w:rPr>
                <w:rStyle w:val="ac"/>
                <w:rFonts w:ascii="宋体" w:eastAsia="宋体" w:hAnsi="宋体" w:cs="宋体" w:hint="eastAsia"/>
                <w:noProof/>
                <w:lang w:eastAsia="zh-CN"/>
              </w:rPr>
              <w:t>仪表盘</w:t>
            </w:r>
            <w:r w:rsidR="009F4027">
              <w:rPr>
                <w:noProof/>
                <w:webHidden/>
              </w:rPr>
              <w:tab/>
            </w:r>
            <w:r w:rsidR="00541F5F">
              <w:rPr>
                <w:noProof/>
                <w:webHidden/>
              </w:rPr>
              <w:fldChar w:fldCharType="begin"/>
            </w:r>
            <w:r w:rsidR="009F4027">
              <w:rPr>
                <w:noProof/>
                <w:webHidden/>
              </w:rPr>
              <w:instrText xml:space="preserve"> PAGEREF _Toc501467853 \h </w:instrText>
            </w:r>
            <w:r w:rsidR="00541F5F">
              <w:rPr>
                <w:noProof/>
                <w:webHidden/>
              </w:rPr>
            </w:r>
            <w:r w:rsidR="00541F5F">
              <w:rPr>
                <w:noProof/>
                <w:webHidden/>
              </w:rPr>
              <w:fldChar w:fldCharType="separate"/>
            </w:r>
            <w:r w:rsidR="009F4027">
              <w:rPr>
                <w:noProof/>
                <w:webHidden/>
              </w:rPr>
              <w:t>14</w:t>
            </w:r>
            <w:r w:rsidR="00541F5F">
              <w:rPr>
                <w:noProof/>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4" w:history="1">
            <w:r w:rsidR="009F4027" w:rsidRPr="00176931">
              <w:rPr>
                <w:rStyle w:val="ac"/>
                <w:rFonts w:asciiTheme="minorEastAsia" w:hAnsiTheme="minorEastAsia" w:hint="eastAsia"/>
                <w:lang w:eastAsia="zh-CN"/>
              </w:rPr>
              <w:t>集群状态仪表盘</w:t>
            </w:r>
            <w:r w:rsidR="009F4027">
              <w:rPr>
                <w:webHidden/>
              </w:rPr>
              <w:tab/>
            </w:r>
            <w:r w:rsidR="00541F5F">
              <w:rPr>
                <w:webHidden/>
              </w:rPr>
              <w:fldChar w:fldCharType="begin"/>
            </w:r>
            <w:r w:rsidR="009F4027">
              <w:rPr>
                <w:webHidden/>
              </w:rPr>
              <w:instrText xml:space="preserve"> PAGEREF _Toc501467854 \h </w:instrText>
            </w:r>
            <w:r w:rsidR="00541F5F">
              <w:rPr>
                <w:webHidden/>
              </w:rPr>
            </w:r>
            <w:r w:rsidR="00541F5F">
              <w:rPr>
                <w:webHidden/>
              </w:rPr>
              <w:fldChar w:fldCharType="separate"/>
            </w:r>
            <w:r w:rsidR="009F4027">
              <w:rPr>
                <w:webHidden/>
              </w:rPr>
              <w:t>14</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5" w:history="1">
            <w:r w:rsidR="009F4027" w:rsidRPr="00176931">
              <w:rPr>
                <w:rStyle w:val="ac"/>
              </w:rPr>
              <w:t>Lustre</w:t>
            </w:r>
            <w:r w:rsidR="009F4027" w:rsidRPr="00176931">
              <w:rPr>
                <w:rStyle w:val="ac"/>
                <w:rFonts w:asciiTheme="minorEastAsia" w:hAnsiTheme="minorEastAsia" w:hint="eastAsia"/>
                <w:lang w:eastAsia="zh-CN"/>
              </w:rPr>
              <w:t>仪表盘</w:t>
            </w:r>
            <w:r w:rsidR="009F4027">
              <w:rPr>
                <w:webHidden/>
              </w:rPr>
              <w:tab/>
            </w:r>
            <w:r w:rsidR="00541F5F">
              <w:rPr>
                <w:webHidden/>
              </w:rPr>
              <w:fldChar w:fldCharType="begin"/>
            </w:r>
            <w:r w:rsidR="009F4027">
              <w:rPr>
                <w:webHidden/>
              </w:rPr>
              <w:instrText xml:space="preserve"> PAGEREF _Toc501467855 \h </w:instrText>
            </w:r>
            <w:r w:rsidR="00541F5F">
              <w:rPr>
                <w:webHidden/>
              </w:rPr>
            </w:r>
            <w:r w:rsidR="00541F5F">
              <w:rPr>
                <w:webHidden/>
              </w:rPr>
              <w:fldChar w:fldCharType="separate"/>
            </w:r>
            <w:r w:rsidR="009F4027">
              <w:rPr>
                <w:webHidden/>
              </w:rPr>
              <w:t>15</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6" w:history="1">
            <w:r w:rsidR="009F4027" w:rsidRPr="00176931">
              <w:rPr>
                <w:rStyle w:val="ac"/>
                <w:rFonts w:asciiTheme="minorEastAsia" w:hAnsiTheme="minorEastAsia" w:hint="eastAsia"/>
                <w:lang w:eastAsia="zh-CN"/>
              </w:rPr>
              <w:t>服务器仪表盘</w:t>
            </w:r>
            <w:r w:rsidR="009F4027">
              <w:rPr>
                <w:webHidden/>
              </w:rPr>
              <w:tab/>
            </w:r>
            <w:r w:rsidR="00541F5F">
              <w:rPr>
                <w:webHidden/>
              </w:rPr>
              <w:fldChar w:fldCharType="begin"/>
            </w:r>
            <w:r w:rsidR="009F4027">
              <w:rPr>
                <w:webHidden/>
              </w:rPr>
              <w:instrText xml:space="preserve"> PAGEREF _Toc501467856 \h </w:instrText>
            </w:r>
            <w:r w:rsidR="00541F5F">
              <w:rPr>
                <w:webHidden/>
              </w:rPr>
            </w:r>
            <w:r w:rsidR="00541F5F">
              <w:rPr>
                <w:webHidden/>
              </w:rPr>
              <w:fldChar w:fldCharType="separate"/>
            </w:r>
            <w:r w:rsidR="009F4027">
              <w:rPr>
                <w:webHidden/>
              </w:rPr>
              <w:t>36</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7" w:history="1">
            <w:r w:rsidR="009F4027" w:rsidRPr="00176931">
              <w:rPr>
                <w:rStyle w:val="ac"/>
              </w:rPr>
              <w:t xml:space="preserve">SFA </w:t>
            </w:r>
            <w:r w:rsidR="009F4027" w:rsidRPr="00176931">
              <w:rPr>
                <w:rStyle w:val="ac"/>
                <w:rFonts w:asciiTheme="minorEastAsia" w:hAnsiTheme="minorEastAsia" w:hint="eastAsia"/>
                <w:lang w:eastAsia="zh-CN"/>
              </w:rPr>
              <w:t>物理磁盘仪表盘</w:t>
            </w:r>
            <w:r w:rsidR="009F4027">
              <w:rPr>
                <w:webHidden/>
              </w:rPr>
              <w:tab/>
            </w:r>
            <w:r w:rsidR="00541F5F">
              <w:rPr>
                <w:webHidden/>
              </w:rPr>
              <w:fldChar w:fldCharType="begin"/>
            </w:r>
            <w:r w:rsidR="009F4027">
              <w:rPr>
                <w:webHidden/>
              </w:rPr>
              <w:instrText xml:space="preserve"> PAGEREF _Toc501467857 \h </w:instrText>
            </w:r>
            <w:r w:rsidR="00541F5F">
              <w:rPr>
                <w:webHidden/>
              </w:rPr>
            </w:r>
            <w:r w:rsidR="00541F5F">
              <w:rPr>
                <w:webHidden/>
              </w:rPr>
              <w:fldChar w:fldCharType="separate"/>
            </w:r>
            <w:r w:rsidR="009F4027">
              <w:rPr>
                <w:webHidden/>
              </w:rPr>
              <w:t>41</w:t>
            </w:r>
            <w:r w:rsidR="00541F5F">
              <w:rPr>
                <w:webHidden/>
              </w:rPr>
              <w:fldChar w:fldCharType="end"/>
            </w:r>
          </w:hyperlink>
        </w:p>
        <w:p w:rsidR="009F4027" w:rsidRDefault="0037171F">
          <w:pPr>
            <w:pStyle w:val="23"/>
            <w:rPr>
              <w:rFonts w:asciiTheme="minorHAnsi" w:eastAsiaTheme="minorEastAsia" w:hAnsiTheme="minorHAnsi" w:cstheme="minorBidi"/>
              <w:kern w:val="2"/>
              <w:sz w:val="21"/>
              <w:lang w:eastAsia="zh-CN"/>
            </w:rPr>
          </w:pPr>
          <w:hyperlink w:anchor="_Toc501467858" w:history="1">
            <w:r w:rsidR="009F4027" w:rsidRPr="00176931">
              <w:rPr>
                <w:rStyle w:val="ac"/>
              </w:rPr>
              <w:t>SFA</w:t>
            </w:r>
            <w:r w:rsidR="009F4027" w:rsidRPr="00176931">
              <w:rPr>
                <w:rStyle w:val="ac"/>
                <w:rFonts w:asciiTheme="minorEastAsia" w:hAnsiTheme="minorEastAsia" w:hint="eastAsia"/>
                <w:lang w:eastAsia="zh-CN"/>
              </w:rPr>
              <w:t>虚拟磁盘表盘</w:t>
            </w:r>
            <w:r w:rsidR="009F4027">
              <w:rPr>
                <w:webHidden/>
              </w:rPr>
              <w:tab/>
            </w:r>
            <w:r w:rsidR="00541F5F">
              <w:rPr>
                <w:webHidden/>
              </w:rPr>
              <w:fldChar w:fldCharType="begin"/>
            </w:r>
            <w:r w:rsidR="009F4027">
              <w:rPr>
                <w:webHidden/>
              </w:rPr>
              <w:instrText xml:space="preserve"> PAGEREF _Toc501467858 \h </w:instrText>
            </w:r>
            <w:r w:rsidR="00541F5F">
              <w:rPr>
                <w:webHidden/>
              </w:rPr>
            </w:r>
            <w:r w:rsidR="00541F5F">
              <w:rPr>
                <w:webHidden/>
              </w:rPr>
              <w:fldChar w:fldCharType="separate"/>
            </w:r>
            <w:r w:rsidR="009F4027">
              <w:rPr>
                <w:webHidden/>
              </w:rPr>
              <w:t>44</w:t>
            </w:r>
            <w:r w:rsidR="00541F5F">
              <w:rPr>
                <w:webHidden/>
              </w:rPr>
              <w:fldChar w:fldCharType="end"/>
            </w:r>
          </w:hyperlink>
        </w:p>
        <w:p w:rsidR="009F4027" w:rsidRDefault="0037171F">
          <w:pPr>
            <w:pStyle w:val="10"/>
            <w:rPr>
              <w:rFonts w:asciiTheme="minorHAnsi" w:eastAsiaTheme="minorEastAsia" w:hAnsiTheme="minorHAnsi" w:cstheme="minorBidi"/>
              <w:b w:val="0"/>
              <w:caps w:val="0"/>
              <w:noProof/>
              <w:kern w:val="2"/>
              <w:sz w:val="21"/>
              <w:lang w:eastAsia="zh-CN"/>
            </w:rPr>
          </w:pPr>
          <w:hyperlink w:anchor="_Toc501467859" w:history="1">
            <w:r w:rsidR="009F4027" w:rsidRPr="00176931">
              <w:rPr>
                <w:rStyle w:val="ac"/>
                <w:rFonts w:ascii="宋体" w:eastAsia="宋体" w:hAnsi="宋体" w:cs="宋体" w:hint="eastAsia"/>
                <w:noProof/>
                <w:lang w:eastAsia="zh-CN"/>
              </w:rPr>
              <w:t>故障排查</w:t>
            </w:r>
            <w:r w:rsidR="009F4027">
              <w:rPr>
                <w:noProof/>
                <w:webHidden/>
              </w:rPr>
              <w:tab/>
            </w:r>
            <w:r w:rsidR="00541F5F">
              <w:rPr>
                <w:noProof/>
                <w:webHidden/>
              </w:rPr>
              <w:fldChar w:fldCharType="begin"/>
            </w:r>
            <w:r w:rsidR="009F4027">
              <w:rPr>
                <w:noProof/>
                <w:webHidden/>
              </w:rPr>
              <w:instrText xml:space="preserve"> PAGEREF _Toc501467859 \h </w:instrText>
            </w:r>
            <w:r w:rsidR="00541F5F">
              <w:rPr>
                <w:noProof/>
                <w:webHidden/>
              </w:rPr>
            </w:r>
            <w:r w:rsidR="00541F5F">
              <w:rPr>
                <w:noProof/>
                <w:webHidden/>
              </w:rPr>
              <w:fldChar w:fldCharType="separate"/>
            </w:r>
            <w:r w:rsidR="009F4027">
              <w:rPr>
                <w:noProof/>
                <w:webHidden/>
              </w:rPr>
              <w:t>47</w:t>
            </w:r>
            <w:r w:rsidR="00541F5F">
              <w:rPr>
                <w:noProof/>
                <w:webHidden/>
              </w:rPr>
              <w:fldChar w:fldCharType="end"/>
            </w:r>
          </w:hyperlink>
        </w:p>
        <w:p w:rsidR="005230AE" w:rsidRDefault="00541F5F" w:rsidP="00901C6D">
          <w:pPr>
            <w:pStyle w:val="10"/>
            <w:rPr>
              <w:lang w:eastAsia="zh-CN"/>
            </w:rPr>
          </w:pPr>
          <w:r>
            <w:rPr>
              <w:lang w:eastAsia="zh-CN"/>
            </w:rPr>
            <w:fldChar w:fldCharType="end"/>
          </w:r>
        </w:p>
      </w:sdtContent>
    </w:sdt>
    <w:p w:rsidR="002E2C1B" w:rsidRPr="007B2724" w:rsidRDefault="007B2724" w:rsidP="007D7ECE">
      <w:pPr>
        <w:pStyle w:val="TOC"/>
        <w:outlineLvl w:val="2"/>
        <w:rPr>
          <w:rFonts w:eastAsiaTheme="minorEastAsia"/>
          <w:lang w:eastAsia="zh-CN"/>
        </w:rPr>
      </w:pPr>
      <w:bookmarkStart w:id="6" w:name="_Toc501360349"/>
      <w:bookmarkStart w:id="7" w:name="_Toc501467840"/>
      <w:r>
        <w:rPr>
          <w:rFonts w:asciiTheme="minorEastAsia" w:eastAsiaTheme="minorEastAsia" w:hAnsiTheme="minorEastAsia" w:hint="eastAsia"/>
          <w:lang w:eastAsia="zh-CN"/>
        </w:rPr>
        <w:lastRenderedPageBreak/>
        <w:t>图片列表</w:t>
      </w:r>
      <w:bookmarkEnd w:id="6"/>
      <w:bookmarkEnd w:id="7"/>
    </w:p>
    <w:p w:rsidR="009F4027" w:rsidRDefault="00541F5F">
      <w:pPr>
        <w:pStyle w:val="affe"/>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501467930" w:history="1">
        <w:r w:rsidR="009F4027" w:rsidRPr="00AC2AB0">
          <w:rPr>
            <w:rStyle w:val="ac"/>
            <w:rFonts w:hint="eastAsia"/>
            <w:noProof/>
          </w:rPr>
          <w:t>图</w:t>
        </w:r>
        <w:r w:rsidR="009F4027" w:rsidRPr="00AC2AB0">
          <w:rPr>
            <w:rStyle w:val="ac"/>
            <w:noProof/>
          </w:rPr>
          <w:t>1: Grafana</w:t>
        </w:r>
        <w:r w:rsidR="009F4027" w:rsidRPr="00AC2AB0">
          <w:rPr>
            <w:rStyle w:val="ac"/>
            <w:rFonts w:hint="eastAsia"/>
            <w:noProof/>
            <w:lang w:eastAsia="zh-CN"/>
          </w:rPr>
          <w:t>登陆界面</w:t>
        </w:r>
        <w:r w:rsidR="009F4027">
          <w:rPr>
            <w:noProof/>
            <w:webHidden/>
          </w:rPr>
          <w:tab/>
        </w:r>
        <w:r>
          <w:rPr>
            <w:noProof/>
            <w:webHidden/>
          </w:rPr>
          <w:fldChar w:fldCharType="begin"/>
        </w:r>
        <w:r w:rsidR="009F4027">
          <w:rPr>
            <w:noProof/>
            <w:webHidden/>
          </w:rPr>
          <w:instrText xml:space="preserve"> PAGEREF _Toc501467930 \h </w:instrText>
        </w:r>
        <w:r>
          <w:rPr>
            <w:noProof/>
            <w:webHidden/>
          </w:rPr>
        </w:r>
        <w:r>
          <w:rPr>
            <w:noProof/>
            <w:webHidden/>
          </w:rPr>
          <w:fldChar w:fldCharType="separate"/>
        </w:r>
        <w:r w:rsidR="009F4027">
          <w:rPr>
            <w:noProof/>
            <w:webHidden/>
          </w:rPr>
          <w:t>13</w:t>
        </w:r>
        <w:r>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1" w:history="1">
        <w:r w:rsidR="009F4027" w:rsidRPr="00AC2AB0">
          <w:rPr>
            <w:rStyle w:val="ac"/>
            <w:rFonts w:hint="eastAsia"/>
            <w:noProof/>
            <w:lang w:eastAsia="zh-CN"/>
          </w:rPr>
          <w:t>图</w:t>
        </w:r>
        <w:r w:rsidR="009F4027" w:rsidRPr="00AC2AB0">
          <w:rPr>
            <w:rStyle w:val="ac"/>
            <w:noProof/>
          </w:rPr>
          <w:t>2</w:t>
        </w:r>
        <w:r w:rsidR="009F4027" w:rsidRPr="00AC2AB0">
          <w:rPr>
            <w:rStyle w:val="ac"/>
            <w:rFonts w:hint="eastAsia"/>
            <w:noProof/>
          </w:rPr>
          <w:t>：</w:t>
        </w:r>
        <w:r w:rsidR="009F4027" w:rsidRPr="00AC2AB0">
          <w:rPr>
            <w:rStyle w:val="ac"/>
            <w:rFonts w:hint="eastAsia"/>
            <w:noProof/>
            <w:lang w:eastAsia="zh-CN"/>
          </w:rPr>
          <w:t>主仪表盘</w:t>
        </w:r>
        <w:r w:rsidR="009F4027">
          <w:rPr>
            <w:noProof/>
            <w:webHidden/>
          </w:rPr>
          <w:tab/>
        </w:r>
        <w:r w:rsidR="00541F5F">
          <w:rPr>
            <w:noProof/>
            <w:webHidden/>
          </w:rPr>
          <w:fldChar w:fldCharType="begin"/>
        </w:r>
        <w:r w:rsidR="009F4027">
          <w:rPr>
            <w:noProof/>
            <w:webHidden/>
          </w:rPr>
          <w:instrText xml:space="preserve"> PAGEREF _Toc501467931 \h </w:instrText>
        </w:r>
        <w:r w:rsidR="00541F5F">
          <w:rPr>
            <w:noProof/>
            <w:webHidden/>
          </w:rPr>
        </w:r>
        <w:r w:rsidR="00541F5F">
          <w:rPr>
            <w:noProof/>
            <w:webHidden/>
          </w:rPr>
          <w:fldChar w:fldCharType="separate"/>
        </w:r>
        <w:r w:rsidR="009F4027">
          <w:rPr>
            <w:noProof/>
            <w:webHidden/>
          </w:rPr>
          <w:t>14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2" w:history="1">
        <w:r w:rsidR="009F4027" w:rsidRPr="00AC2AB0">
          <w:rPr>
            <w:rStyle w:val="ac"/>
            <w:rFonts w:hint="eastAsia"/>
            <w:noProof/>
            <w:lang w:eastAsia="zh-CN"/>
          </w:rPr>
          <w:t>图</w:t>
        </w:r>
        <w:r w:rsidR="009F4027" w:rsidRPr="00AC2AB0">
          <w:rPr>
            <w:rStyle w:val="ac"/>
            <w:noProof/>
          </w:rPr>
          <w:t>3</w:t>
        </w:r>
        <w:r w:rsidR="009F4027" w:rsidRPr="00AC2AB0">
          <w:rPr>
            <w:rStyle w:val="ac"/>
            <w:rFonts w:hint="eastAsia"/>
            <w:noProof/>
          </w:rPr>
          <w:t>：</w:t>
        </w:r>
        <w:r w:rsidR="009F4027" w:rsidRPr="00AC2AB0">
          <w:rPr>
            <w:rStyle w:val="ac"/>
            <w:rFonts w:hint="eastAsia"/>
            <w:noProof/>
            <w:lang w:eastAsia="zh-CN"/>
          </w:rPr>
          <w:t>集群状态仪表盘</w:t>
        </w:r>
        <w:r w:rsidR="009F4027">
          <w:rPr>
            <w:noProof/>
            <w:webHidden/>
          </w:rPr>
          <w:tab/>
        </w:r>
        <w:r w:rsidR="00541F5F">
          <w:rPr>
            <w:noProof/>
            <w:webHidden/>
          </w:rPr>
          <w:fldChar w:fldCharType="begin"/>
        </w:r>
        <w:r w:rsidR="009F4027">
          <w:rPr>
            <w:noProof/>
            <w:webHidden/>
          </w:rPr>
          <w:instrText xml:space="preserve"> PAGEREF _Toc501467932 \h </w:instrText>
        </w:r>
        <w:r w:rsidR="00541F5F">
          <w:rPr>
            <w:noProof/>
            <w:webHidden/>
          </w:rPr>
        </w:r>
        <w:r w:rsidR="00541F5F">
          <w:rPr>
            <w:noProof/>
            <w:webHidden/>
          </w:rPr>
          <w:fldChar w:fldCharType="separate"/>
        </w:r>
        <w:r w:rsidR="009F4027">
          <w:rPr>
            <w:noProof/>
            <w:webHidden/>
          </w:rPr>
          <w:t>15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3" w:history="1">
        <w:r w:rsidR="009F4027" w:rsidRPr="00AC2AB0">
          <w:rPr>
            <w:rStyle w:val="ac"/>
            <w:rFonts w:hint="eastAsia"/>
            <w:noProof/>
            <w:lang w:eastAsia="zh-CN"/>
          </w:rPr>
          <w:t>图</w:t>
        </w:r>
        <w:r w:rsidR="009F4027" w:rsidRPr="00AC2AB0">
          <w:rPr>
            <w:rStyle w:val="ac"/>
            <w:noProof/>
          </w:rPr>
          <w:t>4</w:t>
        </w:r>
        <w:r w:rsidR="009F4027" w:rsidRPr="00AC2AB0">
          <w:rPr>
            <w:rStyle w:val="ac"/>
            <w:rFonts w:hint="eastAsia"/>
            <w:noProof/>
          </w:rPr>
          <w:t>：</w:t>
        </w:r>
        <w:r w:rsidR="009F4027" w:rsidRPr="00AC2AB0">
          <w:rPr>
            <w:rStyle w:val="ac"/>
            <w:noProof/>
            <w:lang w:eastAsia="zh-CN"/>
          </w:rPr>
          <w:t>Lustre</w:t>
        </w:r>
        <w:r w:rsidR="009F4027" w:rsidRPr="00AC2AB0">
          <w:rPr>
            <w:rStyle w:val="ac"/>
            <w:rFonts w:hint="eastAsia"/>
            <w:noProof/>
            <w:lang w:eastAsia="zh-CN"/>
          </w:rPr>
          <w:t>仪表盘</w:t>
        </w:r>
        <w:r w:rsidR="009F4027">
          <w:rPr>
            <w:noProof/>
            <w:webHidden/>
          </w:rPr>
          <w:tab/>
        </w:r>
        <w:r w:rsidR="00541F5F">
          <w:rPr>
            <w:noProof/>
            <w:webHidden/>
          </w:rPr>
          <w:fldChar w:fldCharType="begin"/>
        </w:r>
        <w:r w:rsidR="009F4027">
          <w:rPr>
            <w:noProof/>
            <w:webHidden/>
          </w:rPr>
          <w:instrText xml:space="preserve"> PAGEREF _Toc501467933 \h </w:instrText>
        </w:r>
        <w:r w:rsidR="00541F5F">
          <w:rPr>
            <w:noProof/>
            <w:webHidden/>
          </w:rPr>
        </w:r>
        <w:r w:rsidR="00541F5F">
          <w:rPr>
            <w:noProof/>
            <w:webHidden/>
          </w:rPr>
          <w:fldChar w:fldCharType="separate"/>
        </w:r>
        <w:r w:rsidR="009F4027">
          <w:rPr>
            <w:noProof/>
            <w:webHidden/>
          </w:rPr>
          <w:t>15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4" w:history="1">
        <w:r w:rsidR="009F4027" w:rsidRPr="00AC2AB0">
          <w:rPr>
            <w:rStyle w:val="ac"/>
            <w:rFonts w:hint="eastAsia"/>
            <w:noProof/>
          </w:rPr>
          <w:t>图</w:t>
        </w:r>
        <w:r w:rsidR="009F4027" w:rsidRPr="00AC2AB0">
          <w:rPr>
            <w:rStyle w:val="ac"/>
            <w:noProof/>
          </w:rPr>
          <w:t>5</w:t>
        </w:r>
        <w:r w:rsidR="009F4027" w:rsidRPr="00AC2AB0">
          <w:rPr>
            <w:rStyle w:val="ac"/>
            <w:noProof/>
            <w:lang w:eastAsia="zh-CN"/>
          </w:rPr>
          <w:t>: Lustre</w:t>
        </w:r>
        <w:r w:rsidR="009F4027" w:rsidRPr="00AC2AB0">
          <w:rPr>
            <w:rStyle w:val="ac"/>
            <w:rFonts w:hint="eastAsia"/>
            <w:noProof/>
          </w:rPr>
          <w:t>系统总剩余容量面板</w:t>
        </w:r>
        <w:r w:rsidR="009F4027">
          <w:rPr>
            <w:noProof/>
            <w:webHidden/>
          </w:rPr>
          <w:tab/>
        </w:r>
        <w:r w:rsidR="00541F5F">
          <w:rPr>
            <w:noProof/>
            <w:webHidden/>
          </w:rPr>
          <w:fldChar w:fldCharType="begin"/>
        </w:r>
        <w:r w:rsidR="009F4027">
          <w:rPr>
            <w:noProof/>
            <w:webHidden/>
          </w:rPr>
          <w:instrText xml:space="preserve"> PAGEREF _Toc501467934 \h </w:instrText>
        </w:r>
        <w:r w:rsidR="00541F5F">
          <w:rPr>
            <w:noProof/>
            <w:webHidden/>
          </w:rPr>
        </w:r>
        <w:r w:rsidR="00541F5F">
          <w:rPr>
            <w:noProof/>
            <w:webHidden/>
          </w:rPr>
          <w:fldChar w:fldCharType="separate"/>
        </w:r>
        <w:r w:rsidR="009F4027">
          <w:rPr>
            <w:noProof/>
            <w:webHidden/>
          </w:rPr>
          <w:t>16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5" w:history="1">
        <w:r w:rsidR="009F4027" w:rsidRPr="00AC2AB0">
          <w:rPr>
            <w:rStyle w:val="ac"/>
            <w:rFonts w:hint="eastAsia"/>
            <w:noProof/>
            <w:lang w:eastAsia="zh-CN"/>
          </w:rPr>
          <w:t>图</w:t>
        </w:r>
        <w:r w:rsidR="009F4027" w:rsidRPr="00AC2AB0">
          <w:rPr>
            <w:rStyle w:val="ac"/>
            <w:noProof/>
          </w:rPr>
          <w:t>6</w:t>
        </w:r>
        <w:r w:rsidR="009F4027" w:rsidRPr="00AC2AB0">
          <w:rPr>
            <w:rStyle w:val="ac"/>
            <w:noProof/>
            <w:lang w:eastAsia="zh-CN"/>
          </w:rPr>
          <w:t>: Lustre</w:t>
        </w:r>
        <w:r w:rsidR="009F4027" w:rsidRPr="00AC2AB0">
          <w:rPr>
            <w:rStyle w:val="ac"/>
            <w:rFonts w:hint="eastAsia"/>
            <w:noProof/>
            <w:lang w:eastAsia="zh-CN"/>
          </w:rPr>
          <w:t>文件系统已使用总容量</w:t>
        </w:r>
        <w:r w:rsidR="009F4027" w:rsidRPr="00AC2AB0">
          <w:rPr>
            <w:rStyle w:val="ac"/>
            <w:rFonts w:hint="eastAsia"/>
            <w:noProof/>
          </w:rPr>
          <w:t>面板</w:t>
        </w:r>
        <w:r w:rsidR="009F4027">
          <w:rPr>
            <w:noProof/>
            <w:webHidden/>
          </w:rPr>
          <w:tab/>
        </w:r>
        <w:r w:rsidR="00541F5F">
          <w:rPr>
            <w:noProof/>
            <w:webHidden/>
          </w:rPr>
          <w:fldChar w:fldCharType="begin"/>
        </w:r>
        <w:r w:rsidR="009F4027">
          <w:rPr>
            <w:noProof/>
            <w:webHidden/>
          </w:rPr>
          <w:instrText xml:space="preserve"> PAGEREF _Toc501467935 \h </w:instrText>
        </w:r>
        <w:r w:rsidR="00541F5F">
          <w:rPr>
            <w:noProof/>
            <w:webHidden/>
          </w:rPr>
        </w:r>
        <w:r w:rsidR="00541F5F">
          <w:rPr>
            <w:noProof/>
            <w:webHidden/>
          </w:rPr>
          <w:fldChar w:fldCharType="separate"/>
        </w:r>
        <w:r w:rsidR="009F4027">
          <w:rPr>
            <w:noProof/>
            <w:webHidden/>
          </w:rPr>
          <w:t>16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6" w:history="1">
        <w:r w:rsidR="009F4027" w:rsidRPr="00AC2AB0">
          <w:rPr>
            <w:rStyle w:val="ac"/>
            <w:rFonts w:hint="eastAsia"/>
            <w:noProof/>
          </w:rPr>
          <w:t>图</w:t>
        </w:r>
        <w:r w:rsidR="009F4027" w:rsidRPr="00AC2AB0">
          <w:rPr>
            <w:rStyle w:val="ac"/>
            <w:noProof/>
          </w:rPr>
          <w:t>7</w:t>
        </w:r>
        <w:r w:rsidR="009F4027" w:rsidRPr="00AC2AB0">
          <w:rPr>
            <w:rStyle w:val="ac"/>
            <w:noProof/>
            <w:lang w:eastAsia="zh-CN"/>
          </w:rPr>
          <w:t>: Lustre</w:t>
        </w:r>
        <w:r w:rsidR="009F4027" w:rsidRPr="00AC2AB0">
          <w:rPr>
            <w:rStyle w:val="ac"/>
            <w:rFonts w:hint="eastAsia"/>
            <w:noProof/>
            <w:lang w:eastAsia="zh-CN"/>
          </w:rPr>
          <w:t>文件系统每个</w:t>
        </w:r>
        <w:r w:rsidR="009F4027" w:rsidRPr="00AC2AB0">
          <w:rPr>
            <w:rStyle w:val="ac"/>
            <w:noProof/>
            <w:lang w:eastAsia="zh-CN"/>
          </w:rPr>
          <w:t>OST</w:t>
        </w:r>
        <w:r w:rsidR="009F4027" w:rsidRPr="00AC2AB0">
          <w:rPr>
            <w:rStyle w:val="ac"/>
            <w:rFonts w:hint="eastAsia"/>
            <w:noProof/>
            <w:lang w:eastAsia="zh-CN"/>
          </w:rPr>
          <w:t>剩余容量</w:t>
        </w:r>
        <w:r w:rsidR="009F4027" w:rsidRPr="00AC2AB0">
          <w:rPr>
            <w:rStyle w:val="ac"/>
            <w:rFonts w:hint="eastAsia"/>
            <w:noProof/>
          </w:rPr>
          <w:t>面板</w:t>
        </w:r>
        <w:r w:rsidR="009F4027">
          <w:rPr>
            <w:noProof/>
            <w:webHidden/>
          </w:rPr>
          <w:tab/>
        </w:r>
        <w:r w:rsidR="00541F5F">
          <w:rPr>
            <w:noProof/>
            <w:webHidden/>
          </w:rPr>
          <w:fldChar w:fldCharType="begin"/>
        </w:r>
        <w:r w:rsidR="009F4027">
          <w:rPr>
            <w:noProof/>
            <w:webHidden/>
          </w:rPr>
          <w:instrText xml:space="preserve"> PAGEREF _Toc501467936 \h </w:instrText>
        </w:r>
        <w:r w:rsidR="00541F5F">
          <w:rPr>
            <w:noProof/>
            <w:webHidden/>
          </w:rPr>
        </w:r>
        <w:r w:rsidR="00541F5F">
          <w:rPr>
            <w:noProof/>
            <w:webHidden/>
          </w:rPr>
          <w:fldChar w:fldCharType="separate"/>
        </w:r>
        <w:r w:rsidR="009F4027">
          <w:rPr>
            <w:noProof/>
            <w:webHidden/>
          </w:rPr>
          <w:t>17</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7" w:history="1">
        <w:r w:rsidR="009F4027" w:rsidRPr="00AC2AB0">
          <w:rPr>
            <w:rStyle w:val="ac"/>
            <w:rFonts w:hint="eastAsia"/>
            <w:noProof/>
            <w:lang w:eastAsia="zh-CN"/>
          </w:rPr>
          <w:t>图</w:t>
        </w:r>
        <w:r w:rsidR="009F4027" w:rsidRPr="00AC2AB0">
          <w:rPr>
            <w:rStyle w:val="ac"/>
            <w:noProof/>
            <w:lang w:eastAsia="zh-CN"/>
          </w:rPr>
          <w:t xml:space="preserve">8: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已使用容量面板</w:t>
        </w:r>
        <w:r w:rsidR="009F4027">
          <w:rPr>
            <w:noProof/>
            <w:webHidden/>
          </w:rPr>
          <w:tab/>
        </w:r>
        <w:r w:rsidR="00541F5F">
          <w:rPr>
            <w:noProof/>
            <w:webHidden/>
          </w:rPr>
          <w:fldChar w:fldCharType="begin"/>
        </w:r>
        <w:r w:rsidR="009F4027">
          <w:rPr>
            <w:noProof/>
            <w:webHidden/>
          </w:rPr>
          <w:instrText xml:space="preserve"> PAGEREF _Toc501467937 \h </w:instrText>
        </w:r>
        <w:r w:rsidR="00541F5F">
          <w:rPr>
            <w:noProof/>
            <w:webHidden/>
          </w:rPr>
        </w:r>
        <w:r w:rsidR="00541F5F">
          <w:rPr>
            <w:noProof/>
            <w:webHidden/>
          </w:rPr>
          <w:fldChar w:fldCharType="separate"/>
        </w:r>
        <w:r w:rsidR="009F4027">
          <w:rPr>
            <w:noProof/>
            <w:webHidden/>
          </w:rPr>
          <w:t>17</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8" w:history="1">
        <w:r w:rsidR="009F4027" w:rsidRPr="00AC2AB0">
          <w:rPr>
            <w:rStyle w:val="ac"/>
            <w:rFonts w:hint="eastAsia"/>
            <w:noProof/>
            <w:lang w:eastAsia="zh-CN"/>
          </w:rPr>
          <w:t>图</w:t>
        </w:r>
        <w:r w:rsidR="009F4027" w:rsidRPr="00AC2AB0">
          <w:rPr>
            <w:rStyle w:val="ac"/>
            <w:noProof/>
            <w:lang w:eastAsia="zh-CN"/>
          </w:rPr>
          <w:t xml:space="preserve">9: </w:t>
        </w:r>
        <w:r w:rsidR="009F4027" w:rsidRPr="00AC2AB0">
          <w:rPr>
            <w:rStyle w:val="ac"/>
            <w:rFonts w:hint="eastAsia"/>
            <w:noProof/>
            <w:lang w:eastAsia="zh-CN"/>
          </w:rPr>
          <w:t>用户已使用容量面板</w:t>
        </w:r>
        <w:r w:rsidR="009F4027">
          <w:rPr>
            <w:noProof/>
            <w:webHidden/>
          </w:rPr>
          <w:tab/>
        </w:r>
        <w:r w:rsidR="00541F5F">
          <w:rPr>
            <w:noProof/>
            <w:webHidden/>
          </w:rPr>
          <w:fldChar w:fldCharType="begin"/>
        </w:r>
        <w:r w:rsidR="009F4027">
          <w:rPr>
            <w:noProof/>
            <w:webHidden/>
          </w:rPr>
          <w:instrText xml:space="preserve"> PAGEREF _Toc501467938 \h </w:instrText>
        </w:r>
        <w:r w:rsidR="00541F5F">
          <w:rPr>
            <w:noProof/>
            <w:webHidden/>
          </w:rPr>
        </w:r>
        <w:r w:rsidR="00541F5F">
          <w:rPr>
            <w:noProof/>
            <w:webHidden/>
          </w:rPr>
          <w:fldChar w:fldCharType="separate"/>
        </w:r>
        <w:r w:rsidR="009F4027">
          <w:rPr>
            <w:noProof/>
            <w:webHidden/>
          </w:rPr>
          <w:t>18</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39" w:history="1">
        <w:r w:rsidR="009F4027" w:rsidRPr="00AC2AB0">
          <w:rPr>
            <w:rStyle w:val="ac"/>
            <w:rFonts w:hint="eastAsia"/>
            <w:noProof/>
            <w:lang w:eastAsia="zh-CN"/>
          </w:rPr>
          <w:t>图</w:t>
        </w:r>
        <w:r w:rsidR="009F4027" w:rsidRPr="00AC2AB0">
          <w:rPr>
            <w:rStyle w:val="ac"/>
            <w:noProof/>
            <w:lang w:eastAsia="zh-CN"/>
          </w:rPr>
          <w:t xml:space="preserve">10: </w:t>
        </w:r>
        <w:r w:rsidR="009F4027" w:rsidRPr="00AC2AB0">
          <w:rPr>
            <w:rStyle w:val="ac"/>
            <w:rFonts w:hint="eastAsia"/>
            <w:noProof/>
            <w:lang w:eastAsia="zh-CN"/>
          </w:rPr>
          <w:t>用户组已使用容量面板</w:t>
        </w:r>
        <w:r w:rsidR="009F4027">
          <w:rPr>
            <w:noProof/>
            <w:webHidden/>
          </w:rPr>
          <w:tab/>
        </w:r>
        <w:r w:rsidR="00541F5F">
          <w:rPr>
            <w:noProof/>
            <w:webHidden/>
          </w:rPr>
          <w:fldChar w:fldCharType="begin"/>
        </w:r>
        <w:r w:rsidR="009F4027">
          <w:rPr>
            <w:noProof/>
            <w:webHidden/>
          </w:rPr>
          <w:instrText xml:space="preserve"> PAGEREF _Toc501467939 \h </w:instrText>
        </w:r>
        <w:r w:rsidR="00541F5F">
          <w:rPr>
            <w:noProof/>
            <w:webHidden/>
          </w:rPr>
        </w:r>
        <w:r w:rsidR="00541F5F">
          <w:rPr>
            <w:noProof/>
            <w:webHidden/>
          </w:rPr>
          <w:fldChar w:fldCharType="separate"/>
        </w:r>
        <w:r w:rsidR="009F4027">
          <w:rPr>
            <w:noProof/>
            <w:webHidden/>
          </w:rPr>
          <w:t>18</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0" w:history="1">
        <w:r w:rsidR="009F4027" w:rsidRPr="00AC2AB0">
          <w:rPr>
            <w:rStyle w:val="ac"/>
            <w:rFonts w:hint="eastAsia"/>
            <w:noProof/>
            <w:lang w:eastAsia="zh-CN"/>
          </w:rPr>
          <w:t>图</w:t>
        </w:r>
        <w:r w:rsidR="009F4027" w:rsidRPr="00AC2AB0">
          <w:rPr>
            <w:rStyle w:val="ac"/>
            <w:noProof/>
            <w:lang w:eastAsia="zh-CN"/>
          </w:rPr>
          <w:t xml:space="preserve">11: </w:t>
        </w:r>
        <w:r w:rsidR="009F4027" w:rsidRPr="00AC2AB0">
          <w:rPr>
            <w:rStyle w:val="ac"/>
            <w:rFonts w:hint="eastAsia"/>
            <w:noProof/>
            <w:lang w:eastAsia="zh-CN"/>
          </w:rPr>
          <w:t>总的剩余索引节点数目面板</w:t>
        </w:r>
        <w:r w:rsidR="009F4027">
          <w:rPr>
            <w:noProof/>
            <w:webHidden/>
          </w:rPr>
          <w:tab/>
        </w:r>
        <w:r w:rsidR="00541F5F">
          <w:rPr>
            <w:noProof/>
            <w:webHidden/>
          </w:rPr>
          <w:fldChar w:fldCharType="begin"/>
        </w:r>
        <w:r w:rsidR="009F4027">
          <w:rPr>
            <w:noProof/>
            <w:webHidden/>
          </w:rPr>
          <w:instrText xml:space="preserve"> PAGEREF _Toc501467940 \h </w:instrText>
        </w:r>
        <w:r w:rsidR="00541F5F">
          <w:rPr>
            <w:noProof/>
            <w:webHidden/>
          </w:rPr>
        </w:r>
        <w:r w:rsidR="00541F5F">
          <w:rPr>
            <w:noProof/>
            <w:webHidden/>
          </w:rPr>
          <w:fldChar w:fldCharType="separate"/>
        </w:r>
        <w:r w:rsidR="009F4027">
          <w:rPr>
            <w:noProof/>
            <w:webHidden/>
          </w:rPr>
          <w:t>19</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1" w:history="1">
        <w:r w:rsidR="009F4027" w:rsidRPr="00AC2AB0">
          <w:rPr>
            <w:rStyle w:val="ac"/>
            <w:rFonts w:hint="eastAsia"/>
            <w:noProof/>
            <w:lang w:eastAsia="zh-CN"/>
          </w:rPr>
          <w:t>图</w:t>
        </w:r>
        <w:r w:rsidR="009F4027" w:rsidRPr="00AC2AB0">
          <w:rPr>
            <w:rStyle w:val="ac"/>
            <w:noProof/>
            <w:lang w:eastAsia="zh-CN"/>
          </w:rPr>
          <w:t xml:space="preserve">12: </w:t>
        </w:r>
        <w:r w:rsidR="009F4027" w:rsidRPr="00AC2AB0">
          <w:rPr>
            <w:rStyle w:val="ac"/>
            <w:rFonts w:hint="eastAsia"/>
            <w:noProof/>
            <w:lang w:eastAsia="zh-CN"/>
          </w:rPr>
          <w:t>总的已使用索引节点数目面板</w:t>
        </w:r>
        <w:r w:rsidR="009F4027">
          <w:rPr>
            <w:noProof/>
            <w:webHidden/>
          </w:rPr>
          <w:tab/>
        </w:r>
        <w:r w:rsidR="00541F5F">
          <w:rPr>
            <w:noProof/>
            <w:webHidden/>
          </w:rPr>
          <w:fldChar w:fldCharType="begin"/>
        </w:r>
        <w:r w:rsidR="009F4027">
          <w:rPr>
            <w:noProof/>
            <w:webHidden/>
          </w:rPr>
          <w:instrText xml:space="preserve"> PAGEREF _Toc501467941 \h </w:instrText>
        </w:r>
        <w:r w:rsidR="00541F5F">
          <w:rPr>
            <w:noProof/>
            <w:webHidden/>
          </w:rPr>
        </w:r>
        <w:r w:rsidR="00541F5F">
          <w:rPr>
            <w:noProof/>
            <w:webHidden/>
          </w:rPr>
          <w:fldChar w:fldCharType="separate"/>
        </w:r>
        <w:r w:rsidR="009F4027">
          <w:rPr>
            <w:noProof/>
            <w:webHidden/>
          </w:rPr>
          <w:t>19</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2" w:history="1">
        <w:r w:rsidR="009F4027" w:rsidRPr="00AC2AB0">
          <w:rPr>
            <w:rStyle w:val="ac"/>
            <w:rFonts w:hint="eastAsia"/>
            <w:noProof/>
            <w:lang w:eastAsia="zh-CN"/>
          </w:rPr>
          <w:t>图</w:t>
        </w:r>
        <w:r w:rsidR="009F4027" w:rsidRPr="00AC2AB0">
          <w:rPr>
            <w:rStyle w:val="ac"/>
            <w:noProof/>
            <w:lang w:eastAsia="zh-CN"/>
          </w:rPr>
          <w:t xml:space="preserve">13: </w:t>
        </w:r>
        <w:r w:rsidR="009F4027" w:rsidRPr="00AC2AB0">
          <w:rPr>
            <w:rStyle w:val="ac"/>
            <w:rFonts w:hint="eastAsia"/>
            <w:noProof/>
            <w:lang w:eastAsia="zh-CN"/>
          </w:rPr>
          <w:t>每个</w:t>
        </w:r>
        <w:r w:rsidR="009F4027" w:rsidRPr="00AC2AB0">
          <w:rPr>
            <w:rStyle w:val="ac"/>
            <w:noProof/>
            <w:lang w:eastAsia="zh-CN"/>
          </w:rPr>
          <w:t>MDT</w:t>
        </w:r>
        <w:r w:rsidR="009F4027" w:rsidRPr="00AC2AB0">
          <w:rPr>
            <w:rStyle w:val="ac"/>
            <w:rFonts w:hint="eastAsia"/>
            <w:noProof/>
            <w:lang w:eastAsia="zh-CN"/>
          </w:rPr>
          <w:t>剩余索引节点数目面板</w:t>
        </w:r>
        <w:r w:rsidR="009F4027">
          <w:rPr>
            <w:noProof/>
            <w:webHidden/>
          </w:rPr>
          <w:tab/>
        </w:r>
        <w:r w:rsidR="00541F5F">
          <w:rPr>
            <w:noProof/>
            <w:webHidden/>
          </w:rPr>
          <w:fldChar w:fldCharType="begin"/>
        </w:r>
        <w:r w:rsidR="009F4027">
          <w:rPr>
            <w:noProof/>
            <w:webHidden/>
          </w:rPr>
          <w:instrText xml:space="preserve"> PAGEREF _Toc501467942 \h </w:instrText>
        </w:r>
        <w:r w:rsidR="00541F5F">
          <w:rPr>
            <w:noProof/>
            <w:webHidden/>
          </w:rPr>
        </w:r>
        <w:r w:rsidR="00541F5F">
          <w:rPr>
            <w:noProof/>
            <w:webHidden/>
          </w:rPr>
          <w:fldChar w:fldCharType="separate"/>
        </w:r>
        <w:r w:rsidR="009F4027">
          <w:rPr>
            <w:noProof/>
            <w:webHidden/>
          </w:rPr>
          <w:t>20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3" w:history="1">
        <w:r w:rsidR="009F4027" w:rsidRPr="00AC2AB0">
          <w:rPr>
            <w:rStyle w:val="ac"/>
            <w:rFonts w:hint="eastAsia"/>
            <w:noProof/>
            <w:lang w:eastAsia="zh-CN"/>
          </w:rPr>
          <w:t>图</w:t>
        </w:r>
        <w:r w:rsidR="009F4027" w:rsidRPr="00AC2AB0">
          <w:rPr>
            <w:rStyle w:val="ac"/>
            <w:noProof/>
            <w:lang w:eastAsia="zh-CN"/>
          </w:rPr>
          <w:t xml:space="preserve">14: </w:t>
        </w:r>
        <w:r w:rsidR="009F4027" w:rsidRPr="00AC2AB0">
          <w:rPr>
            <w:rStyle w:val="ac"/>
            <w:rFonts w:hint="eastAsia"/>
            <w:noProof/>
            <w:lang w:eastAsia="zh-CN"/>
          </w:rPr>
          <w:t>每个用户已使用索引节点数目面板</w:t>
        </w:r>
        <w:r w:rsidR="009F4027">
          <w:rPr>
            <w:noProof/>
            <w:webHidden/>
          </w:rPr>
          <w:tab/>
        </w:r>
        <w:r w:rsidR="00541F5F">
          <w:rPr>
            <w:noProof/>
            <w:webHidden/>
          </w:rPr>
          <w:fldChar w:fldCharType="begin"/>
        </w:r>
        <w:r w:rsidR="009F4027">
          <w:rPr>
            <w:noProof/>
            <w:webHidden/>
          </w:rPr>
          <w:instrText xml:space="preserve"> PAGEREF _Toc501467943 \h </w:instrText>
        </w:r>
        <w:r w:rsidR="00541F5F">
          <w:rPr>
            <w:noProof/>
            <w:webHidden/>
          </w:rPr>
        </w:r>
        <w:r w:rsidR="00541F5F">
          <w:rPr>
            <w:noProof/>
            <w:webHidden/>
          </w:rPr>
          <w:fldChar w:fldCharType="separate"/>
        </w:r>
        <w:r w:rsidR="009F4027">
          <w:rPr>
            <w:noProof/>
            <w:webHidden/>
          </w:rPr>
          <w:t>20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4" w:history="1">
        <w:r w:rsidR="009F4027" w:rsidRPr="00AC2AB0">
          <w:rPr>
            <w:rStyle w:val="ac"/>
            <w:rFonts w:hint="eastAsia"/>
            <w:noProof/>
            <w:lang w:eastAsia="zh-CN"/>
          </w:rPr>
          <w:t>图</w:t>
        </w:r>
        <w:r w:rsidR="009F4027" w:rsidRPr="00AC2AB0">
          <w:rPr>
            <w:rStyle w:val="ac"/>
            <w:noProof/>
            <w:lang w:eastAsia="zh-CN"/>
          </w:rPr>
          <w:t xml:space="preserve">15: </w:t>
        </w:r>
        <w:r w:rsidR="009F4027" w:rsidRPr="00AC2AB0">
          <w:rPr>
            <w:rStyle w:val="ac"/>
            <w:rFonts w:hint="eastAsia"/>
            <w:noProof/>
            <w:lang w:eastAsia="zh-CN"/>
          </w:rPr>
          <w:t>每个用户组已使用索引节点数目面板</w:t>
        </w:r>
        <w:r w:rsidR="009F4027">
          <w:rPr>
            <w:noProof/>
            <w:webHidden/>
          </w:rPr>
          <w:tab/>
        </w:r>
        <w:r w:rsidR="00541F5F">
          <w:rPr>
            <w:noProof/>
            <w:webHidden/>
          </w:rPr>
          <w:fldChar w:fldCharType="begin"/>
        </w:r>
        <w:r w:rsidR="009F4027">
          <w:rPr>
            <w:noProof/>
            <w:webHidden/>
          </w:rPr>
          <w:instrText xml:space="preserve"> PAGEREF _Toc501467944 \h </w:instrText>
        </w:r>
        <w:r w:rsidR="00541F5F">
          <w:rPr>
            <w:noProof/>
            <w:webHidden/>
          </w:rPr>
        </w:r>
        <w:r w:rsidR="00541F5F">
          <w:rPr>
            <w:noProof/>
            <w:webHidden/>
          </w:rPr>
          <w:fldChar w:fldCharType="separate"/>
        </w:r>
        <w:r w:rsidR="009F4027">
          <w:rPr>
            <w:noProof/>
            <w:webHidden/>
          </w:rPr>
          <w:t>21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5" w:history="1">
        <w:r w:rsidR="009F4027" w:rsidRPr="00AC2AB0">
          <w:rPr>
            <w:rStyle w:val="ac"/>
            <w:rFonts w:hint="eastAsia"/>
            <w:noProof/>
            <w:lang w:eastAsia="zh-CN"/>
          </w:rPr>
          <w:t>图</w:t>
        </w:r>
        <w:r w:rsidR="009F4027" w:rsidRPr="00AC2AB0">
          <w:rPr>
            <w:rStyle w:val="ac"/>
            <w:noProof/>
            <w:lang w:eastAsia="zh-CN"/>
          </w:rPr>
          <w:t xml:space="preserve">16: </w:t>
        </w:r>
        <w:r w:rsidR="009F4027" w:rsidRPr="00AC2AB0">
          <w:rPr>
            <w:rStyle w:val="ac"/>
            <w:rFonts w:hint="eastAsia"/>
            <w:noProof/>
            <w:lang w:eastAsia="zh-CN"/>
          </w:rPr>
          <w:t>每个</w:t>
        </w:r>
        <w:r w:rsidR="009F4027" w:rsidRPr="00AC2AB0">
          <w:rPr>
            <w:rStyle w:val="ac"/>
            <w:noProof/>
            <w:lang w:eastAsia="zh-CN"/>
          </w:rPr>
          <w:t>MDT</w:t>
        </w:r>
        <w:r w:rsidR="009F4027" w:rsidRPr="00AC2AB0">
          <w:rPr>
            <w:rStyle w:val="ac"/>
            <w:rFonts w:hint="eastAsia"/>
            <w:noProof/>
            <w:lang w:eastAsia="zh-CN"/>
          </w:rPr>
          <w:t>已使用索引节点数目面板</w:t>
        </w:r>
        <w:r w:rsidR="009F4027">
          <w:rPr>
            <w:noProof/>
            <w:webHidden/>
          </w:rPr>
          <w:tab/>
        </w:r>
        <w:r w:rsidR="00541F5F">
          <w:rPr>
            <w:noProof/>
            <w:webHidden/>
          </w:rPr>
          <w:fldChar w:fldCharType="begin"/>
        </w:r>
        <w:r w:rsidR="009F4027">
          <w:rPr>
            <w:noProof/>
            <w:webHidden/>
          </w:rPr>
          <w:instrText xml:space="preserve"> PAGEREF _Toc501467945 \h </w:instrText>
        </w:r>
        <w:r w:rsidR="00541F5F">
          <w:rPr>
            <w:noProof/>
            <w:webHidden/>
          </w:rPr>
        </w:r>
        <w:r w:rsidR="00541F5F">
          <w:rPr>
            <w:noProof/>
            <w:webHidden/>
          </w:rPr>
          <w:fldChar w:fldCharType="separate"/>
        </w:r>
        <w:r w:rsidR="009F4027">
          <w:rPr>
            <w:noProof/>
            <w:webHidden/>
          </w:rPr>
          <w:t>21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6" w:history="1">
        <w:r w:rsidR="009F4027" w:rsidRPr="00AC2AB0">
          <w:rPr>
            <w:rStyle w:val="ac"/>
            <w:rFonts w:hint="eastAsia"/>
            <w:noProof/>
          </w:rPr>
          <w:t>图</w:t>
        </w:r>
        <w:r w:rsidR="009F4027" w:rsidRPr="00AC2AB0">
          <w:rPr>
            <w:rStyle w:val="ac"/>
            <w:noProof/>
          </w:rPr>
          <w:t>17</w:t>
        </w:r>
        <w:r w:rsidR="009F4027" w:rsidRPr="00AC2AB0">
          <w:rPr>
            <w:rStyle w:val="ac"/>
            <w:noProof/>
            <w:lang w:eastAsia="zh-CN"/>
          </w:rPr>
          <w:t>: Lustre</w:t>
        </w:r>
        <w:r w:rsidR="009F4027" w:rsidRPr="00AC2AB0">
          <w:rPr>
            <w:rStyle w:val="ac"/>
            <w:rFonts w:hint="eastAsia"/>
            <w:noProof/>
            <w:lang w:eastAsia="zh-CN"/>
          </w:rPr>
          <w:t>文件系统总的</w:t>
        </w:r>
        <w:r w:rsidR="009F4027" w:rsidRPr="00AC2AB0">
          <w:rPr>
            <w:rStyle w:val="ac"/>
            <w:noProof/>
            <w:lang w:eastAsia="zh-CN"/>
          </w:rPr>
          <w:t>I/O</w:t>
        </w:r>
        <w:r w:rsidR="009F4027" w:rsidRPr="00AC2AB0">
          <w:rPr>
            <w:rStyle w:val="ac"/>
            <w:rFonts w:hint="eastAsia"/>
            <w:noProof/>
            <w:lang w:eastAsia="zh-CN"/>
          </w:rPr>
          <w:t>吞吐量面板</w:t>
        </w:r>
        <w:r w:rsidR="009F4027">
          <w:rPr>
            <w:noProof/>
            <w:webHidden/>
          </w:rPr>
          <w:tab/>
        </w:r>
        <w:r w:rsidR="00541F5F">
          <w:rPr>
            <w:noProof/>
            <w:webHidden/>
          </w:rPr>
          <w:fldChar w:fldCharType="begin"/>
        </w:r>
        <w:r w:rsidR="009F4027">
          <w:rPr>
            <w:noProof/>
            <w:webHidden/>
          </w:rPr>
          <w:instrText xml:space="preserve"> PAGEREF _Toc501467946 \h </w:instrText>
        </w:r>
        <w:r w:rsidR="00541F5F">
          <w:rPr>
            <w:noProof/>
            <w:webHidden/>
          </w:rPr>
        </w:r>
        <w:r w:rsidR="00541F5F">
          <w:rPr>
            <w:noProof/>
            <w:webHidden/>
          </w:rPr>
          <w:fldChar w:fldCharType="separate"/>
        </w:r>
        <w:r w:rsidR="009F4027">
          <w:rPr>
            <w:noProof/>
            <w:webHidden/>
          </w:rPr>
          <w:t>22</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7" w:history="1">
        <w:r w:rsidR="009F4027" w:rsidRPr="00AC2AB0">
          <w:rPr>
            <w:rStyle w:val="ac"/>
            <w:rFonts w:hint="eastAsia"/>
            <w:noProof/>
            <w:lang w:eastAsia="zh-CN"/>
          </w:rPr>
          <w:t>图</w:t>
        </w:r>
        <w:r w:rsidR="009F4027" w:rsidRPr="00AC2AB0">
          <w:rPr>
            <w:rStyle w:val="ac"/>
            <w:noProof/>
            <w:lang w:eastAsia="zh-CN"/>
          </w:rPr>
          <w:t xml:space="preserve">18: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的</w:t>
        </w:r>
        <w:r w:rsidR="009F4027" w:rsidRPr="00AC2AB0">
          <w:rPr>
            <w:rStyle w:val="ac"/>
            <w:noProof/>
            <w:lang w:eastAsia="zh-CN"/>
          </w:rPr>
          <w:t>I/O</w:t>
        </w:r>
        <w:r w:rsidR="009F4027" w:rsidRPr="00AC2AB0">
          <w:rPr>
            <w:rStyle w:val="ac"/>
            <w:rFonts w:hint="eastAsia"/>
            <w:noProof/>
            <w:lang w:eastAsia="zh-CN"/>
          </w:rPr>
          <w:t>吞吐量面板</w:t>
        </w:r>
        <w:r w:rsidR="009F4027">
          <w:rPr>
            <w:noProof/>
            <w:webHidden/>
          </w:rPr>
          <w:tab/>
        </w:r>
        <w:r w:rsidR="00541F5F">
          <w:rPr>
            <w:noProof/>
            <w:webHidden/>
          </w:rPr>
          <w:fldChar w:fldCharType="begin"/>
        </w:r>
        <w:r w:rsidR="009F4027">
          <w:rPr>
            <w:noProof/>
            <w:webHidden/>
          </w:rPr>
          <w:instrText xml:space="preserve"> PAGEREF _Toc501467947 \h </w:instrText>
        </w:r>
        <w:r w:rsidR="00541F5F">
          <w:rPr>
            <w:noProof/>
            <w:webHidden/>
          </w:rPr>
        </w:r>
        <w:r w:rsidR="00541F5F">
          <w:rPr>
            <w:noProof/>
            <w:webHidden/>
          </w:rPr>
          <w:fldChar w:fldCharType="separate"/>
        </w:r>
        <w:r w:rsidR="009F4027">
          <w:rPr>
            <w:noProof/>
            <w:webHidden/>
          </w:rPr>
          <w:t>22</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8" w:history="1">
        <w:r w:rsidR="009F4027" w:rsidRPr="00AC2AB0">
          <w:rPr>
            <w:rStyle w:val="ac"/>
            <w:rFonts w:hint="eastAsia"/>
            <w:noProof/>
            <w:lang w:eastAsia="zh-CN"/>
          </w:rPr>
          <w:t>图</w:t>
        </w:r>
        <w:r w:rsidR="009F4027" w:rsidRPr="00AC2AB0">
          <w:rPr>
            <w:rStyle w:val="ac"/>
            <w:noProof/>
            <w:lang w:eastAsia="zh-CN"/>
          </w:rPr>
          <w:t xml:space="preserve">19: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写吞吐量面板</w:t>
        </w:r>
        <w:r w:rsidR="009F4027">
          <w:rPr>
            <w:noProof/>
            <w:webHidden/>
          </w:rPr>
          <w:tab/>
        </w:r>
        <w:r w:rsidR="00541F5F">
          <w:rPr>
            <w:noProof/>
            <w:webHidden/>
          </w:rPr>
          <w:fldChar w:fldCharType="begin"/>
        </w:r>
        <w:r w:rsidR="009F4027">
          <w:rPr>
            <w:noProof/>
            <w:webHidden/>
          </w:rPr>
          <w:instrText xml:space="preserve"> PAGEREF _Toc501467948 \h </w:instrText>
        </w:r>
        <w:r w:rsidR="00541F5F">
          <w:rPr>
            <w:noProof/>
            <w:webHidden/>
          </w:rPr>
        </w:r>
        <w:r w:rsidR="00541F5F">
          <w:rPr>
            <w:noProof/>
            <w:webHidden/>
          </w:rPr>
          <w:fldChar w:fldCharType="separate"/>
        </w:r>
        <w:r w:rsidR="009F4027">
          <w:rPr>
            <w:noProof/>
            <w:webHidden/>
          </w:rPr>
          <w:t>23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49" w:history="1">
        <w:r w:rsidR="009F4027" w:rsidRPr="00AC2AB0">
          <w:rPr>
            <w:rStyle w:val="ac"/>
            <w:rFonts w:hint="eastAsia"/>
            <w:noProof/>
            <w:lang w:eastAsia="zh-CN"/>
          </w:rPr>
          <w:t>图</w:t>
        </w:r>
        <w:r w:rsidR="009F4027" w:rsidRPr="00AC2AB0">
          <w:rPr>
            <w:rStyle w:val="ac"/>
            <w:noProof/>
            <w:lang w:eastAsia="zh-CN"/>
          </w:rPr>
          <w:t xml:space="preserve">20: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读吞吐量面板</w:t>
        </w:r>
        <w:r w:rsidR="009F4027">
          <w:rPr>
            <w:noProof/>
            <w:webHidden/>
          </w:rPr>
          <w:tab/>
        </w:r>
        <w:r w:rsidR="00541F5F">
          <w:rPr>
            <w:noProof/>
            <w:webHidden/>
          </w:rPr>
          <w:fldChar w:fldCharType="begin"/>
        </w:r>
        <w:r w:rsidR="009F4027">
          <w:rPr>
            <w:noProof/>
            <w:webHidden/>
          </w:rPr>
          <w:instrText xml:space="preserve"> PAGEREF _Toc501467949 \h </w:instrText>
        </w:r>
        <w:r w:rsidR="00541F5F">
          <w:rPr>
            <w:noProof/>
            <w:webHidden/>
          </w:rPr>
        </w:r>
        <w:r w:rsidR="00541F5F">
          <w:rPr>
            <w:noProof/>
            <w:webHidden/>
          </w:rPr>
          <w:fldChar w:fldCharType="separate"/>
        </w:r>
        <w:r w:rsidR="009F4027">
          <w:rPr>
            <w:noProof/>
            <w:webHidden/>
          </w:rPr>
          <w:t>23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0" w:history="1">
        <w:r w:rsidR="009F4027" w:rsidRPr="00AC2AB0">
          <w:rPr>
            <w:rStyle w:val="ac"/>
            <w:rFonts w:hint="eastAsia"/>
            <w:noProof/>
            <w:lang w:eastAsia="zh-CN"/>
          </w:rPr>
          <w:t>图</w:t>
        </w:r>
        <w:r w:rsidR="009F4027" w:rsidRPr="00AC2AB0">
          <w:rPr>
            <w:rStyle w:val="ac"/>
            <w:noProof/>
            <w:lang w:eastAsia="zh-CN"/>
          </w:rPr>
          <w:t xml:space="preserve">21: </w:t>
        </w:r>
        <w:r w:rsidR="009F4027" w:rsidRPr="00AC2AB0">
          <w:rPr>
            <w:rStyle w:val="ac"/>
            <w:rFonts w:hint="eastAsia"/>
            <w:noProof/>
            <w:lang w:eastAsia="zh-CN"/>
          </w:rPr>
          <w:t>总的元数据操作速率面板</w:t>
        </w:r>
        <w:r w:rsidR="009F4027">
          <w:rPr>
            <w:noProof/>
            <w:webHidden/>
          </w:rPr>
          <w:tab/>
        </w:r>
        <w:r w:rsidR="00541F5F">
          <w:rPr>
            <w:noProof/>
            <w:webHidden/>
          </w:rPr>
          <w:fldChar w:fldCharType="begin"/>
        </w:r>
        <w:r w:rsidR="009F4027">
          <w:rPr>
            <w:noProof/>
            <w:webHidden/>
          </w:rPr>
          <w:instrText xml:space="preserve"> PAGEREF _Toc501467950 \h </w:instrText>
        </w:r>
        <w:r w:rsidR="00541F5F">
          <w:rPr>
            <w:noProof/>
            <w:webHidden/>
          </w:rPr>
        </w:r>
        <w:r w:rsidR="00541F5F">
          <w:rPr>
            <w:noProof/>
            <w:webHidden/>
          </w:rPr>
          <w:fldChar w:fldCharType="separate"/>
        </w:r>
        <w:r w:rsidR="009F4027">
          <w:rPr>
            <w:noProof/>
            <w:webHidden/>
          </w:rPr>
          <w:t>24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1" w:history="1">
        <w:r w:rsidR="009F4027" w:rsidRPr="00AC2AB0">
          <w:rPr>
            <w:rStyle w:val="ac"/>
            <w:rFonts w:hint="eastAsia"/>
            <w:noProof/>
            <w:lang w:eastAsia="zh-CN"/>
          </w:rPr>
          <w:t>图</w:t>
        </w:r>
        <w:r w:rsidR="009F4027" w:rsidRPr="00AC2AB0">
          <w:rPr>
            <w:rStyle w:val="ac"/>
            <w:noProof/>
            <w:lang w:eastAsia="zh-CN"/>
          </w:rPr>
          <w:t xml:space="preserve">22: </w:t>
        </w:r>
        <w:r w:rsidR="009F4027" w:rsidRPr="00AC2AB0">
          <w:rPr>
            <w:rStyle w:val="ac"/>
            <w:rFonts w:hint="eastAsia"/>
            <w:noProof/>
            <w:lang w:eastAsia="zh-CN"/>
          </w:rPr>
          <w:t>每个</w:t>
        </w:r>
        <w:r w:rsidR="009F4027" w:rsidRPr="00AC2AB0">
          <w:rPr>
            <w:rStyle w:val="ac"/>
            <w:noProof/>
            <w:lang w:eastAsia="zh-CN"/>
          </w:rPr>
          <w:t>MDT</w:t>
        </w:r>
        <w:r w:rsidR="009F4027" w:rsidRPr="00AC2AB0">
          <w:rPr>
            <w:rStyle w:val="ac"/>
            <w:rFonts w:hint="eastAsia"/>
            <w:noProof/>
            <w:lang w:eastAsia="zh-CN"/>
          </w:rPr>
          <w:t>的元数据操作速率面板</w:t>
        </w:r>
        <w:r w:rsidR="009F4027">
          <w:rPr>
            <w:noProof/>
            <w:webHidden/>
          </w:rPr>
          <w:tab/>
        </w:r>
        <w:r w:rsidR="00541F5F">
          <w:rPr>
            <w:noProof/>
            <w:webHidden/>
          </w:rPr>
          <w:fldChar w:fldCharType="begin"/>
        </w:r>
        <w:r w:rsidR="009F4027">
          <w:rPr>
            <w:noProof/>
            <w:webHidden/>
          </w:rPr>
          <w:instrText xml:space="preserve"> PAGEREF _Toc501467951 \h </w:instrText>
        </w:r>
        <w:r w:rsidR="00541F5F">
          <w:rPr>
            <w:noProof/>
            <w:webHidden/>
          </w:rPr>
        </w:r>
        <w:r w:rsidR="00541F5F">
          <w:rPr>
            <w:noProof/>
            <w:webHidden/>
          </w:rPr>
          <w:fldChar w:fldCharType="separate"/>
        </w:r>
        <w:r w:rsidR="009F4027">
          <w:rPr>
            <w:noProof/>
            <w:webHidden/>
          </w:rPr>
          <w:t>24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2" w:history="1">
        <w:r w:rsidR="009F4027" w:rsidRPr="00AC2AB0">
          <w:rPr>
            <w:rStyle w:val="ac"/>
            <w:rFonts w:hint="eastAsia"/>
            <w:noProof/>
            <w:lang w:eastAsia="zh-CN"/>
          </w:rPr>
          <w:t>图</w:t>
        </w:r>
        <w:r w:rsidR="009F4027" w:rsidRPr="00AC2AB0">
          <w:rPr>
            <w:rStyle w:val="ac"/>
            <w:noProof/>
            <w:lang w:eastAsia="zh-CN"/>
          </w:rPr>
          <w:t xml:space="preserve">23: </w:t>
        </w:r>
        <w:r w:rsidR="009F4027" w:rsidRPr="00AC2AB0">
          <w:rPr>
            <w:rStyle w:val="ac"/>
            <w:rFonts w:hint="eastAsia"/>
            <w:noProof/>
            <w:lang w:eastAsia="zh-CN"/>
          </w:rPr>
          <w:t>每个客户端的元数据操作速率面板</w:t>
        </w:r>
        <w:r w:rsidR="009F4027">
          <w:rPr>
            <w:noProof/>
            <w:webHidden/>
          </w:rPr>
          <w:tab/>
        </w:r>
        <w:r w:rsidR="00541F5F">
          <w:rPr>
            <w:noProof/>
            <w:webHidden/>
          </w:rPr>
          <w:fldChar w:fldCharType="begin"/>
        </w:r>
        <w:r w:rsidR="009F4027">
          <w:rPr>
            <w:noProof/>
            <w:webHidden/>
          </w:rPr>
          <w:instrText xml:space="preserve"> PAGEREF _Toc501467952 \h </w:instrText>
        </w:r>
        <w:r w:rsidR="00541F5F">
          <w:rPr>
            <w:noProof/>
            <w:webHidden/>
          </w:rPr>
        </w:r>
        <w:r w:rsidR="00541F5F">
          <w:rPr>
            <w:noProof/>
            <w:webHidden/>
          </w:rPr>
          <w:fldChar w:fldCharType="separate"/>
        </w:r>
        <w:r w:rsidR="009F4027">
          <w:rPr>
            <w:noProof/>
            <w:webHidden/>
          </w:rPr>
          <w:t>25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3" w:history="1">
        <w:r w:rsidR="009F4027" w:rsidRPr="00AC2AB0">
          <w:rPr>
            <w:rStyle w:val="ac"/>
            <w:rFonts w:hint="eastAsia"/>
            <w:noProof/>
            <w:lang w:eastAsia="zh-CN"/>
          </w:rPr>
          <w:t>图</w:t>
        </w:r>
        <w:r w:rsidR="009F4027" w:rsidRPr="00AC2AB0">
          <w:rPr>
            <w:rStyle w:val="ac"/>
            <w:noProof/>
            <w:lang w:eastAsia="zh-CN"/>
          </w:rPr>
          <w:t xml:space="preserve">24: </w:t>
        </w:r>
        <w:r w:rsidR="009F4027" w:rsidRPr="00AC2AB0">
          <w:rPr>
            <w:rStyle w:val="ac"/>
            <w:rFonts w:hint="eastAsia"/>
            <w:noProof/>
            <w:lang w:eastAsia="zh-CN"/>
          </w:rPr>
          <w:t>每种类型元数据操作速率面板</w:t>
        </w:r>
        <w:r w:rsidR="009F4027">
          <w:rPr>
            <w:noProof/>
            <w:webHidden/>
          </w:rPr>
          <w:tab/>
        </w:r>
        <w:r w:rsidR="00541F5F">
          <w:rPr>
            <w:noProof/>
            <w:webHidden/>
          </w:rPr>
          <w:fldChar w:fldCharType="begin"/>
        </w:r>
        <w:r w:rsidR="009F4027">
          <w:rPr>
            <w:noProof/>
            <w:webHidden/>
          </w:rPr>
          <w:instrText xml:space="preserve"> PAGEREF _Toc501467953 \h </w:instrText>
        </w:r>
        <w:r w:rsidR="00541F5F">
          <w:rPr>
            <w:noProof/>
            <w:webHidden/>
          </w:rPr>
        </w:r>
        <w:r w:rsidR="00541F5F">
          <w:rPr>
            <w:noProof/>
            <w:webHidden/>
          </w:rPr>
          <w:fldChar w:fldCharType="separate"/>
        </w:r>
        <w:r w:rsidR="009F4027">
          <w:rPr>
            <w:noProof/>
            <w:webHidden/>
          </w:rPr>
          <w:t>25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4" w:history="1">
        <w:r w:rsidR="009F4027" w:rsidRPr="00AC2AB0">
          <w:rPr>
            <w:rStyle w:val="ac"/>
            <w:rFonts w:hint="eastAsia"/>
            <w:noProof/>
            <w:lang w:eastAsia="zh-CN"/>
          </w:rPr>
          <w:t>图</w:t>
        </w:r>
        <w:r w:rsidR="009F4027" w:rsidRPr="00AC2AB0">
          <w:rPr>
            <w:rStyle w:val="ac"/>
            <w:noProof/>
            <w:lang w:eastAsia="zh-CN"/>
          </w:rPr>
          <w:t xml:space="preserve">25: </w:t>
        </w:r>
        <w:r w:rsidR="009F4027" w:rsidRPr="00AC2AB0">
          <w:rPr>
            <w:rStyle w:val="ac"/>
            <w:rFonts w:hint="eastAsia"/>
            <w:noProof/>
            <w:lang w:eastAsia="zh-CN"/>
          </w:rPr>
          <w:t>不同块大小的写</w:t>
        </w:r>
        <w:r w:rsidR="009F4027" w:rsidRPr="00AC2AB0">
          <w:rPr>
            <w:rStyle w:val="ac"/>
            <w:noProof/>
            <w:lang w:eastAsia="zh-CN"/>
          </w:rPr>
          <w:t>RPC</w:t>
        </w:r>
        <w:r w:rsidR="009F4027" w:rsidRPr="00AC2AB0">
          <w:rPr>
            <w:rStyle w:val="ac"/>
            <w:rFonts w:hint="eastAsia"/>
            <w:noProof/>
            <w:lang w:eastAsia="zh-CN"/>
          </w:rPr>
          <w:t>速率面板</w:t>
        </w:r>
        <w:r w:rsidR="009F4027">
          <w:rPr>
            <w:noProof/>
            <w:webHidden/>
          </w:rPr>
          <w:tab/>
        </w:r>
        <w:r w:rsidR="00541F5F">
          <w:rPr>
            <w:noProof/>
            <w:webHidden/>
          </w:rPr>
          <w:fldChar w:fldCharType="begin"/>
        </w:r>
        <w:r w:rsidR="009F4027">
          <w:rPr>
            <w:noProof/>
            <w:webHidden/>
          </w:rPr>
          <w:instrText xml:space="preserve"> PAGEREF _Toc501467954 \h </w:instrText>
        </w:r>
        <w:r w:rsidR="00541F5F">
          <w:rPr>
            <w:noProof/>
            <w:webHidden/>
          </w:rPr>
        </w:r>
        <w:r w:rsidR="00541F5F">
          <w:rPr>
            <w:noProof/>
            <w:webHidden/>
          </w:rPr>
          <w:fldChar w:fldCharType="separate"/>
        </w:r>
        <w:r w:rsidR="009F4027">
          <w:rPr>
            <w:noProof/>
            <w:webHidden/>
          </w:rPr>
          <w:t>26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5" w:history="1">
        <w:r w:rsidR="009F4027" w:rsidRPr="00AC2AB0">
          <w:rPr>
            <w:rStyle w:val="ac"/>
            <w:rFonts w:hint="eastAsia"/>
            <w:noProof/>
            <w:lang w:eastAsia="zh-CN"/>
          </w:rPr>
          <w:t>图</w:t>
        </w:r>
        <w:r w:rsidR="009F4027" w:rsidRPr="00AC2AB0">
          <w:rPr>
            <w:rStyle w:val="ac"/>
            <w:noProof/>
          </w:rPr>
          <w:t>26</w:t>
        </w:r>
        <w:r w:rsidR="009F4027" w:rsidRPr="00AC2AB0">
          <w:rPr>
            <w:rStyle w:val="ac"/>
            <w:noProof/>
            <w:lang w:eastAsia="zh-CN"/>
          </w:rPr>
          <w:t xml:space="preserve">: </w:t>
        </w:r>
        <w:r w:rsidR="009F4027" w:rsidRPr="00AC2AB0">
          <w:rPr>
            <w:rStyle w:val="ac"/>
            <w:rFonts w:hint="eastAsia"/>
            <w:noProof/>
            <w:lang w:eastAsia="zh-CN"/>
          </w:rPr>
          <w:t>写</w:t>
        </w:r>
        <w:r w:rsidR="009F4027" w:rsidRPr="00AC2AB0">
          <w:rPr>
            <w:rStyle w:val="ac"/>
            <w:noProof/>
            <w:lang w:eastAsia="zh-CN"/>
          </w:rPr>
          <w:t>bulk RPC</w:t>
        </w:r>
        <w:r w:rsidR="009F4027" w:rsidRPr="00AC2AB0">
          <w:rPr>
            <w:rStyle w:val="ac"/>
            <w:rFonts w:hint="eastAsia"/>
            <w:noProof/>
            <w:lang w:eastAsia="zh-CN"/>
          </w:rPr>
          <w:t>大小分布面板</w:t>
        </w:r>
        <w:r w:rsidR="009F4027">
          <w:rPr>
            <w:noProof/>
            <w:webHidden/>
          </w:rPr>
          <w:tab/>
        </w:r>
        <w:r w:rsidR="00541F5F">
          <w:rPr>
            <w:noProof/>
            <w:webHidden/>
          </w:rPr>
          <w:fldChar w:fldCharType="begin"/>
        </w:r>
        <w:r w:rsidR="009F4027">
          <w:rPr>
            <w:noProof/>
            <w:webHidden/>
          </w:rPr>
          <w:instrText xml:space="preserve"> PAGEREF _Toc501467955 \h </w:instrText>
        </w:r>
        <w:r w:rsidR="00541F5F">
          <w:rPr>
            <w:noProof/>
            <w:webHidden/>
          </w:rPr>
        </w:r>
        <w:r w:rsidR="00541F5F">
          <w:rPr>
            <w:noProof/>
            <w:webHidden/>
          </w:rPr>
          <w:fldChar w:fldCharType="separate"/>
        </w:r>
        <w:r w:rsidR="009F4027">
          <w:rPr>
            <w:noProof/>
            <w:webHidden/>
          </w:rPr>
          <w:t>26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6" w:history="1">
        <w:r w:rsidR="009F4027" w:rsidRPr="00AC2AB0">
          <w:rPr>
            <w:rStyle w:val="ac"/>
            <w:rFonts w:hint="eastAsia"/>
            <w:noProof/>
          </w:rPr>
          <w:t>图</w:t>
        </w:r>
        <w:r w:rsidR="009F4027" w:rsidRPr="00AC2AB0">
          <w:rPr>
            <w:rStyle w:val="ac"/>
            <w:noProof/>
          </w:rPr>
          <w:t>27</w:t>
        </w:r>
        <w:r w:rsidR="009F4027" w:rsidRPr="00AC2AB0">
          <w:rPr>
            <w:rStyle w:val="ac"/>
            <w:noProof/>
            <w:lang w:eastAsia="zh-CN"/>
          </w:rPr>
          <w:t xml:space="preserve">: </w:t>
        </w:r>
        <w:r w:rsidR="009F4027" w:rsidRPr="00AC2AB0">
          <w:rPr>
            <w:rStyle w:val="ac"/>
            <w:rFonts w:hint="eastAsia"/>
            <w:noProof/>
            <w:lang w:eastAsia="zh-CN"/>
          </w:rPr>
          <w:t>不同大小的读</w:t>
        </w:r>
        <w:r w:rsidR="009F4027" w:rsidRPr="00AC2AB0">
          <w:rPr>
            <w:rStyle w:val="ac"/>
            <w:noProof/>
            <w:lang w:eastAsia="zh-CN"/>
          </w:rPr>
          <w:t>bulk RPC</w:t>
        </w:r>
        <w:r w:rsidR="009F4027" w:rsidRPr="00AC2AB0">
          <w:rPr>
            <w:rStyle w:val="ac"/>
            <w:rFonts w:hint="eastAsia"/>
            <w:noProof/>
            <w:lang w:eastAsia="zh-CN"/>
          </w:rPr>
          <w:t>速率面板</w:t>
        </w:r>
        <w:r w:rsidR="009F4027">
          <w:rPr>
            <w:noProof/>
            <w:webHidden/>
          </w:rPr>
          <w:tab/>
        </w:r>
        <w:r w:rsidR="00541F5F">
          <w:rPr>
            <w:noProof/>
            <w:webHidden/>
          </w:rPr>
          <w:fldChar w:fldCharType="begin"/>
        </w:r>
        <w:r w:rsidR="009F4027">
          <w:rPr>
            <w:noProof/>
            <w:webHidden/>
          </w:rPr>
          <w:instrText xml:space="preserve"> PAGEREF _Toc501467956 \h </w:instrText>
        </w:r>
        <w:r w:rsidR="00541F5F">
          <w:rPr>
            <w:noProof/>
            <w:webHidden/>
          </w:rPr>
        </w:r>
        <w:r w:rsidR="00541F5F">
          <w:rPr>
            <w:noProof/>
            <w:webHidden/>
          </w:rPr>
          <w:fldChar w:fldCharType="separate"/>
        </w:r>
        <w:r w:rsidR="009F4027">
          <w:rPr>
            <w:noProof/>
            <w:webHidden/>
          </w:rPr>
          <w:t>27</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7" w:history="1">
        <w:r w:rsidR="009F4027" w:rsidRPr="00AC2AB0">
          <w:rPr>
            <w:rStyle w:val="ac"/>
            <w:rFonts w:hint="eastAsia"/>
            <w:noProof/>
          </w:rPr>
          <w:t>图</w:t>
        </w:r>
        <w:r w:rsidR="009F4027" w:rsidRPr="00AC2AB0">
          <w:rPr>
            <w:rStyle w:val="ac"/>
            <w:noProof/>
          </w:rPr>
          <w:t>28</w:t>
        </w:r>
        <w:r w:rsidR="009F4027" w:rsidRPr="00AC2AB0">
          <w:rPr>
            <w:rStyle w:val="ac"/>
            <w:noProof/>
            <w:lang w:eastAsia="zh-CN"/>
          </w:rPr>
          <w:t xml:space="preserve">: </w:t>
        </w:r>
        <w:r w:rsidR="009F4027" w:rsidRPr="00AC2AB0">
          <w:rPr>
            <w:rStyle w:val="ac"/>
            <w:rFonts w:hint="eastAsia"/>
            <w:noProof/>
            <w:lang w:eastAsia="zh-CN"/>
          </w:rPr>
          <w:t>读</w:t>
        </w:r>
        <w:r w:rsidR="009F4027" w:rsidRPr="00AC2AB0">
          <w:rPr>
            <w:rStyle w:val="ac"/>
            <w:noProof/>
            <w:lang w:eastAsia="zh-CN"/>
          </w:rPr>
          <w:t>bulk RPC</w:t>
        </w:r>
        <w:r w:rsidR="009F4027" w:rsidRPr="00AC2AB0">
          <w:rPr>
            <w:rStyle w:val="ac"/>
            <w:rFonts w:hint="eastAsia"/>
            <w:noProof/>
            <w:lang w:eastAsia="zh-CN"/>
          </w:rPr>
          <w:t>大小分布面板</w:t>
        </w:r>
        <w:r w:rsidR="009F4027">
          <w:rPr>
            <w:noProof/>
            <w:webHidden/>
          </w:rPr>
          <w:tab/>
        </w:r>
        <w:r w:rsidR="00541F5F">
          <w:rPr>
            <w:noProof/>
            <w:webHidden/>
          </w:rPr>
          <w:fldChar w:fldCharType="begin"/>
        </w:r>
        <w:r w:rsidR="009F4027">
          <w:rPr>
            <w:noProof/>
            <w:webHidden/>
          </w:rPr>
          <w:instrText xml:space="preserve"> PAGEREF _Toc501467957 \h </w:instrText>
        </w:r>
        <w:r w:rsidR="00541F5F">
          <w:rPr>
            <w:noProof/>
            <w:webHidden/>
          </w:rPr>
        </w:r>
        <w:r w:rsidR="00541F5F">
          <w:rPr>
            <w:noProof/>
            <w:webHidden/>
          </w:rPr>
          <w:fldChar w:fldCharType="separate"/>
        </w:r>
        <w:r w:rsidR="009F4027">
          <w:rPr>
            <w:noProof/>
            <w:webHidden/>
          </w:rPr>
          <w:t>27</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8" w:history="1">
        <w:r w:rsidR="009F4027" w:rsidRPr="00AC2AB0">
          <w:rPr>
            <w:rStyle w:val="ac"/>
            <w:rFonts w:hint="eastAsia"/>
            <w:noProof/>
            <w:lang w:eastAsia="zh-CN"/>
          </w:rPr>
          <w:t>图</w:t>
        </w:r>
        <w:r w:rsidR="009F4027" w:rsidRPr="00AC2AB0">
          <w:rPr>
            <w:rStyle w:val="ac"/>
            <w:noProof/>
            <w:lang w:eastAsia="zh-CN"/>
          </w:rPr>
          <w:t xml:space="preserve">29: </w:t>
        </w:r>
        <w:r w:rsidR="009F4027" w:rsidRPr="00AC2AB0">
          <w:rPr>
            <w:rStyle w:val="ac"/>
            <w:rFonts w:hint="eastAsia"/>
            <w:noProof/>
            <w:lang w:eastAsia="zh-CN"/>
          </w:rPr>
          <w:t>写</w:t>
        </w:r>
        <w:r w:rsidR="009F4027" w:rsidRPr="00AC2AB0">
          <w:rPr>
            <w:rStyle w:val="ac"/>
            <w:noProof/>
            <w:lang w:eastAsia="zh-CN"/>
          </w:rPr>
          <w:t>I/O</w:t>
        </w:r>
        <w:r w:rsidR="009F4027" w:rsidRPr="00AC2AB0">
          <w:rPr>
            <w:rStyle w:val="ac"/>
            <w:rFonts w:hint="eastAsia"/>
            <w:noProof/>
            <w:lang w:eastAsia="zh-CN"/>
          </w:rPr>
          <w:t>不连续页面分布面板</w:t>
        </w:r>
        <w:r w:rsidR="009F4027">
          <w:rPr>
            <w:noProof/>
            <w:webHidden/>
          </w:rPr>
          <w:tab/>
        </w:r>
        <w:r w:rsidR="00541F5F">
          <w:rPr>
            <w:noProof/>
            <w:webHidden/>
          </w:rPr>
          <w:fldChar w:fldCharType="begin"/>
        </w:r>
        <w:r w:rsidR="009F4027">
          <w:rPr>
            <w:noProof/>
            <w:webHidden/>
          </w:rPr>
          <w:instrText xml:space="preserve"> PAGEREF _Toc501467958 \h </w:instrText>
        </w:r>
        <w:r w:rsidR="00541F5F">
          <w:rPr>
            <w:noProof/>
            <w:webHidden/>
          </w:rPr>
        </w:r>
        <w:r w:rsidR="00541F5F">
          <w:rPr>
            <w:noProof/>
            <w:webHidden/>
          </w:rPr>
          <w:fldChar w:fldCharType="separate"/>
        </w:r>
        <w:r w:rsidR="009F4027">
          <w:rPr>
            <w:noProof/>
            <w:webHidden/>
          </w:rPr>
          <w:t>28</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59" w:history="1">
        <w:r w:rsidR="009F4027" w:rsidRPr="00AC2AB0">
          <w:rPr>
            <w:rStyle w:val="ac"/>
            <w:rFonts w:hint="eastAsia"/>
            <w:noProof/>
            <w:lang w:eastAsia="zh-CN"/>
          </w:rPr>
          <w:t>图</w:t>
        </w:r>
        <w:r w:rsidR="009F4027" w:rsidRPr="00AC2AB0">
          <w:rPr>
            <w:rStyle w:val="ac"/>
            <w:noProof/>
            <w:lang w:eastAsia="zh-CN"/>
          </w:rPr>
          <w:t xml:space="preserve"> 30: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不连续页面分布面板</w:t>
        </w:r>
        <w:r w:rsidR="009F4027">
          <w:rPr>
            <w:noProof/>
            <w:webHidden/>
          </w:rPr>
          <w:tab/>
        </w:r>
        <w:r w:rsidR="00541F5F">
          <w:rPr>
            <w:noProof/>
            <w:webHidden/>
          </w:rPr>
          <w:fldChar w:fldCharType="begin"/>
        </w:r>
        <w:r w:rsidR="009F4027">
          <w:rPr>
            <w:noProof/>
            <w:webHidden/>
          </w:rPr>
          <w:instrText xml:space="preserve"> PAGEREF _Toc501467959 \h </w:instrText>
        </w:r>
        <w:r w:rsidR="00541F5F">
          <w:rPr>
            <w:noProof/>
            <w:webHidden/>
          </w:rPr>
        </w:r>
        <w:r w:rsidR="00541F5F">
          <w:rPr>
            <w:noProof/>
            <w:webHidden/>
          </w:rPr>
          <w:fldChar w:fldCharType="separate"/>
        </w:r>
        <w:r w:rsidR="009F4027">
          <w:rPr>
            <w:noProof/>
            <w:webHidden/>
          </w:rPr>
          <w:t>28</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0" w:history="1">
        <w:r w:rsidR="009F4027" w:rsidRPr="00AC2AB0">
          <w:rPr>
            <w:rStyle w:val="ac"/>
            <w:rFonts w:hint="eastAsia"/>
            <w:noProof/>
            <w:lang w:eastAsia="zh-CN"/>
          </w:rPr>
          <w:t>图</w:t>
        </w:r>
        <w:r w:rsidR="009F4027" w:rsidRPr="00AC2AB0">
          <w:rPr>
            <w:rStyle w:val="ac"/>
            <w:noProof/>
            <w:lang w:eastAsia="zh-CN"/>
          </w:rPr>
          <w:t xml:space="preserve">31: </w:t>
        </w:r>
        <w:r w:rsidR="009F4027" w:rsidRPr="00AC2AB0">
          <w:rPr>
            <w:rStyle w:val="ac"/>
            <w:rFonts w:hint="eastAsia"/>
            <w:noProof/>
            <w:lang w:eastAsia="zh-CN"/>
          </w:rPr>
          <w:t>写</w:t>
        </w:r>
        <w:r w:rsidR="009F4027" w:rsidRPr="00AC2AB0">
          <w:rPr>
            <w:rStyle w:val="ac"/>
            <w:noProof/>
            <w:lang w:eastAsia="zh-CN"/>
          </w:rPr>
          <w:t>I/O</w:t>
        </w:r>
        <w:r w:rsidR="009F4027" w:rsidRPr="00AC2AB0">
          <w:rPr>
            <w:rStyle w:val="ac"/>
            <w:rFonts w:hint="eastAsia"/>
            <w:noProof/>
            <w:lang w:eastAsia="zh-CN"/>
          </w:rPr>
          <w:t>不连续块分布面板</w:t>
        </w:r>
        <w:r w:rsidR="009F4027">
          <w:rPr>
            <w:noProof/>
            <w:webHidden/>
          </w:rPr>
          <w:tab/>
        </w:r>
        <w:r w:rsidR="00541F5F">
          <w:rPr>
            <w:noProof/>
            <w:webHidden/>
          </w:rPr>
          <w:fldChar w:fldCharType="begin"/>
        </w:r>
        <w:r w:rsidR="009F4027">
          <w:rPr>
            <w:noProof/>
            <w:webHidden/>
          </w:rPr>
          <w:instrText xml:space="preserve"> PAGEREF _Toc501467960 \h </w:instrText>
        </w:r>
        <w:r w:rsidR="00541F5F">
          <w:rPr>
            <w:noProof/>
            <w:webHidden/>
          </w:rPr>
        </w:r>
        <w:r w:rsidR="00541F5F">
          <w:rPr>
            <w:noProof/>
            <w:webHidden/>
          </w:rPr>
          <w:fldChar w:fldCharType="separate"/>
        </w:r>
        <w:r w:rsidR="009F4027">
          <w:rPr>
            <w:noProof/>
            <w:webHidden/>
          </w:rPr>
          <w:t>29</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1" w:history="1">
        <w:r w:rsidR="009F4027" w:rsidRPr="00AC2AB0">
          <w:rPr>
            <w:rStyle w:val="ac"/>
            <w:rFonts w:hint="eastAsia"/>
            <w:noProof/>
            <w:lang w:eastAsia="zh-CN"/>
          </w:rPr>
          <w:t>图</w:t>
        </w:r>
        <w:r w:rsidR="009F4027" w:rsidRPr="00AC2AB0">
          <w:rPr>
            <w:rStyle w:val="ac"/>
            <w:noProof/>
            <w:lang w:eastAsia="zh-CN"/>
          </w:rPr>
          <w:t xml:space="preserve">32: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不连续块分布面板</w:t>
        </w:r>
        <w:r w:rsidR="009F4027">
          <w:rPr>
            <w:noProof/>
            <w:webHidden/>
          </w:rPr>
          <w:tab/>
        </w:r>
        <w:r w:rsidR="00541F5F">
          <w:rPr>
            <w:noProof/>
            <w:webHidden/>
          </w:rPr>
          <w:fldChar w:fldCharType="begin"/>
        </w:r>
        <w:r w:rsidR="009F4027">
          <w:rPr>
            <w:noProof/>
            <w:webHidden/>
          </w:rPr>
          <w:instrText xml:space="preserve"> PAGEREF _Toc501467961 \h </w:instrText>
        </w:r>
        <w:r w:rsidR="00541F5F">
          <w:rPr>
            <w:noProof/>
            <w:webHidden/>
          </w:rPr>
        </w:r>
        <w:r w:rsidR="00541F5F">
          <w:rPr>
            <w:noProof/>
            <w:webHidden/>
          </w:rPr>
          <w:fldChar w:fldCharType="separate"/>
        </w:r>
        <w:r w:rsidR="009F4027">
          <w:rPr>
            <w:noProof/>
            <w:webHidden/>
          </w:rPr>
          <w:t>29</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2" w:history="1">
        <w:r w:rsidR="009F4027" w:rsidRPr="00AC2AB0">
          <w:rPr>
            <w:rStyle w:val="ac"/>
            <w:rFonts w:hint="eastAsia"/>
            <w:noProof/>
            <w:lang w:eastAsia="zh-CN"/>
          </w:rPr>
          <w:t>图</w:t>
        </w:r>
        <w:r w:rsidR="009F4027" w:rsidRPr="00AC2AB0">
          <w:rPr>
            <w:rStyle w:val="ac"/>
            <w:noProof/>
            <w:lang w:eastAsia="zh-CN"/>
          </w:rPr>
          <w:t xml:space="preserve">33: </w:t>
        </w:r>
        <w:r w:rsidR="009F4027" w:rsidRPr="00AC2AB0">
          <w:rPr>
            <w:rStyle w:val="ac"/>
            <w:rFonts w:hint="eastAsia"/>
            <w:noProof/>
            <w:lang w:eastAsia="zh-CN"/>
          </w:rPr>
          <w:t>每个写</w:t>
        </w:r>
        <w:r w:rsidR="009F4027" w:rsidRPr="00AC2AB0">
          <w:rPr>
            <w:rStyle w:val="ac"/>
            <w:noProof/>
            <w:lang w:eastAsia="zh-CN"/>
          </w:rPr>
          <w:t>I/O</w:t>
        </w:r>
        <w:r w:rsidR="009F4027" w:rsidRPr="00AC2AB0">
          <w:rPr>
            <w:rStyle w:val="ac"/>
            <w:rFonts w:hint="eastAsia"/>
            <w:noProof/>
            <w:lang w:eastAsia="zh-CN"/>
          </w:rPr>
          <w:t>碎片分布面板</w:t>
        </w:r>
        <w:r w:rsidR="009F4027">
          <w:rPr>
            <w:noProof/>
            <w:webHidden/>
          </w:rPr>
          <w:tab/>
        </w:r>
        <w:r w:rsidR="00541F5F">
          <w:rPr>
            <w:noProof/>
            <w:webHidden/>
          </w:rPr>
          <w:fldChar w:fldCharType="begin"/>
        </w:r>
        <w:r w:rsidR="009F4027">
          <w:rPr>
            <w:noProof/>
            <w:webHidden/>
          </w:rPr>
          <w:instrText xml:space="preserve"> PAGEREF _Toc501467962 \h </w:instrText>
        </w:r>
        <w:r w:rsidR="00541F5F">
          <w:rPr>
            <w:noProof/>
            <w:webHidden/>
          </w:rPr>
        </w:r>
        <w:r w:rsidR="00541F5F">
          <w:rPr>
            <w:noProof/>
            <w:webHidden/>
          </w:rPr>
          <w:fldChar w:fldCharType="separate"/>
        </w:r>
        <w:r w:rsidR="009F4027">
          <w:rPr>
            <w:noProof/>
            <w:webHidden/>
          </w:rPr>
          <w:t>30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3" w:history="1">
        <w:r w:rsidR="009F4027" w:rsidRPr="00AC2AB0">
          <w:rPr>
            <w:rStyle w:val="ac"/>
            <w:rFonts w:hint="eastAsia"/>
            <w:noProof/>
            <w:lang w:eastAsia="zh-CN"/>
          </w:rPr>
          <w:t>图</w:t>
        </w:r>
        <w:r w:rsidR="009F4027" w:rsidRPr="00AC2AB0">
          <w:rPr>
            <w:rStyle w:val="ac"/>
            <w:noProof/>
            <w:lang w:eastAsia="zh-CN"/>
          </w:rPr>
          <w:t xml:space="preserve">34: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碎片分布面板</w:t>
        </w:r>
        <w:r w:rsidR="009F4027">
          <w:rPr>
            <w:noProof/>
            <w:webHidden/>
          </w:rPr>
          <w:tab/>
        </w:r>
        <w:r w:rsidR="00541F5F">
          <w:rPr>
            <w:noProof/>
            <w:webHidden/>
          </w:rPr>
          <w:fldChar w:fldCharType="begin"/>
        </w:r>
        <w:r w:rsidR="009F4027">
          <w:rPr>
            <w:noProof/>
            <w:webHidden/>
          </w:rPr>
          <w:instrText xml:space="preserve"> PAGEREF _Toc501467963 \h </w:instrText>
        </w:r>
        <w:r w:rsidR="00541F5F">
          <w:rPr>
            <w:noProof/>
            <w:webHidden/>
          </w:rPr>
        </w:r>
        <w:r w:rsidR="00541F5F">
          <w:rPr>
            <w:noProof/>
            <w:webHidden/>
          </w:rPr>
          <w:fldChar w:fldCharType="separate"/>
        </w:r>
        <w:r w:rsidR="009F4027">
          <w:rPr>
            <w:noProof/>
            <w:webHidden/>
          </w:rPr>
          <w:t>30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4" w:history="1">
        <w:r w:rsidR="009F4027" w:rsidRPr="00AC2AB0">
          <w:rPr>
            <w:rStyle w:val="ac"/>
            <w:rFonts w:hint="eastAsia"/>
            <w:noProof/>
            <w:lang w:eastAsia="zh-CN"/>
          </w:rPr>
          <w:t>图</w:t>
        </w:r>
        <w:r w:rsidR="009F4027" w:rsidRPr="00AC2AB0">
          <w:rPr>
            <w:rStyle w:val="ac"/>
            <w:noProof/>
            <w:lang w:eastAsia="zh-CN"/>
          </w:rPr>
          <w:t xml:space="preserve">35: </w:t>
        </w:r>
        <w:r w:rsidR="009F4027" w:rsidRPr="00AC2AB0">
          <w:rPr>
            <w:rStyle w:val="ac"/>
            <w:rFonts w:hint="eastAsia"/>
            <w:noProof/>
            <w:lang w:eastAsia="zh-CN"/>
          </w:rPr>
          <w:t>已提交等待结束的磁盘写</w:t>
        </w:r>
        <w:r w:rsidR="009F4027" w:rsidRPr="00AC2AB0">
          <w:rPr>
            <w:rStyle w:val="ac"/>
            <w:noProof/>
            <w:lang w:eastAsia="zh-CN"/>
          </w:rPr>
          <w:t>I/O</w:t>
        </w:r>
        <w:r w:rsidR="009F4027" w:rsidRPr="00AC2AB0">
          <w:rPr>
            <w:rStyle w:val="ac"/>
            <w:rFonts w:hint="eastAsia"/>
            <w:noProof/>
            <w:lang w:eastAsia="zh-CN"/>
          </w:rPr>
          <w:t>分布面板</w:t>
        </w:r>
        <w:r w:rsidR="009F4027">
          <w:rPr>
            <w:noProof/>
            <w:webHidden/>
          </w:rPr>
          <w:tab/>
        </w:r>
        <w:r w:rsidR="00541F5F">
          <w:rPr>
            <w:noProof/>
            <w:webHidden/>
          </w:rPr>
          <w:fldChar w:fldCharType="begin"/>
        </w:r>
        <w:r w:rsidR="009F4027">
          <w:rPr>
            <w:noProof/>
            <w:webHidden/>
          </w:rPr>
          <w:instrText xml:space="preserve"> PAGEREF _Toc501467964 \h </w:instrText>
        </w:r>
        <w:r w:rsidR="00541F5F">
          <w:rPr>
            <w:noProof/>
            <w:webHidden/>
          </w:rPr>
        </w:r>
        <w:r w:rsidR="00541F5F">
          <w:rPr>
            <w:noProof/>
            <w:webHidden/>
          </w:rPr>
          <w:fldChar w:fldCharType="separate"/>
        </w:r>
        <w:r w:rsidR="009F4027">
          <w:rPr>
            <w:noProof/>
            <w:webHidden/>
          </w:rPr>
          <w:t>31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5" w:history="1">
        <w:r w:rsidR="009F4027" w:rsidRPr="00AC2AB0">
          <w:rPr>
            <w:rStyle w:val="ac"/>
            <w:rFonts w:hint="eastAsia"/>
            <w:noProof/>
            <w:lang w:eastAsia="zh-CN"/>
          </w:rPr>
          <w:t>图</w:t>
        </w:r>
        <w:r w:rsidR="009F4027" w:rsidRPr="00AC2AB0">
          <w:rPr>
            <w:rStyle w:val="ac"/>
            <w:noProof/>
            <w:lang w:eastAsia="zh-CN"/>
          </w:rPr>
          <w:t xml:space="preserve">36: </w:t>
        </w:r>
        <w:r w:rsidR="009F4027" w:rsidRPr="00AC2AB0">
          <w:rPr>
            <w:rStyle w:val="ac"/>
            <w:rFonts w:hint="eastAsia"/>
            <w:noProof/>
            <w:lang w:eastAsia="zh-CN"/>
          </w:rPr>
          <w:t>已提交等待结束的磁盘读</w:t>
        </w:r>
        <w:r w:rsidR="009F4027" w:rsidRPr="00AC2AB0">
          <w:rPr>
            <w:rStyle w:val="ac"/>
            <w:noProof/>
            <w:lang w:eastAsia="zh-CN"/>
          </w:rPr>
          <w:t>I/O</w:t>
        </w:r>
        <w:r w:rsidR="009F4027" w:rsidRPr="00AC2AB0">
          <w:rPr>
            <w:rStyle w:val="ac"/>
            <w:rFonts w:hint="eastAsia"/>
            <w:noProof/>
            <w:lang w:eastAsia="zh-CN"/>
          </w:rPr>
          <w:t>分布面板</w:t>
        </w:r>
        <w:r w:rsidR="009F4027">
          <w:rPr>
            <w:noProof/>
            <w:webHidden/>
          </w:rPr>
          <w:tab/>
        </w:r>
        <w:r w:rsidR="00541F5F">
          <w:rPr>
            <w:noProof/>
            <w:webHidden/>
          </w:rPr>
          <w:fldChar w:fldCharType="begin"/>
        </w:r>
        <w:r w:rsidR="009F4027">
          <w:rPr>
            <w:noProof/>
            <w:webHidden/>
          </w:rPr>
          <w:instrText xml:space="preserve"> PAGEREF _Toc501467965 \h </w:instrText>
        </w:r>
        <w:r w:rsidR="00541F5F">
          <w:rPr>
            <w:noProof/>
            <w:webHidden/>
          </w:rPr>
        </w:r>
        <w:r w:rsidR="00541F5F">
          <w:rPr>
            <w:noProof/>
            <w:webHidden/>
          </w:rPr>
          <w:fldChar w:fldCharType="separate"/>
        </w:r>
        <w:r w:rsidR="009F4027">
          <w:rPr>
            <w:noProof/>
            <w:webHidden/>
          </w:rPr>
          <w:t>31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6" w:history="1">
        <w:r w:rsidR="009F4027" w:rsidRPr="00AC2AB0">
          <w:rPr>
            <w:rStyle w:val="ac"/>
            <w:rFonts w:hint="eastAsia"/>
            <w:noProof/>
            <w:lang w:eastAsia="zh-CN"/>
          </w:rPr>
          <w:t>图</w:t>
        </w:r>
        <w:r w:rsidR="009F4027" w:rsidRPr="00AC2AB0">
          <w:rPr>
            <w:rStyle w:val="ac"/>
            <w:noProof/>
            <w:lang w:eastAsia="zh-CN"/>
          </w:rPr>
          <w:t xml:space="preserve">37: </w:t>
        </w:r>
        <w:r w:rsidR="009F4027" w:rsidRPr="00AC2AB0">
          <w:rPr>
            <w:rStyle w:val="ac"/>
            <w:rFonts w:hint="eastAsia"/>
            <w:noProof/>
            <w:lang w:eastAsia="zh-CN"/>
          </w:rPr>
          <w:t>写</w:t>
        </w:r>
        <w:r w:rsidR="009F4027" w:rsidRPr="00AC2AB0">
          <w:rPr>
            <w:rStyle w:val="ac"/>
            <w:noProof/>
            <w:lang w:eastAsia="zh-CN"/>
          </w:rPr>
          <w:t>I/O</w:t>
        </w:r>
        <w:r w:rsidR="009F4027" w:rsidRPr="00AC2AB0">
          <w:rPr>
            <w:rStyle w:val="ac"/>
            <w:rFonts w:hint="eastAsia"/>
            <w:noProof/>
            <w:lang w:eastAsia="zh-CN"/>
          </w:rPr>
          <w:t>时间分布面板</w:t>
        </w:r>
        <w:r w:rsidR="009F4027">
          <w:rPr>
            <w:noProof/>
            <w:webHidden/>
          </w:rPr>
          <w:tab/>
        </w:r>
        <w:r w:rsidR="00541F5F">
          <w:rPr>
            <w:noProof/>
            <w:webHidden/>
          </w:rPr>
          <w:fldChar w:fldCharType="begin"/>
        </w:r>
        <w:r w:rsidR="009F4027">
          <w:rPr>
            <w:noProof/>
            <w:webHidden/>
          </w:rPr>
          <w:instrText xml:space="preserve"> PAGEREF _Toc501467966 \h </w:instrText>
        </w:r>
        <w:r w:rsidR="00541F5F">
          <w:rPr>
            <w:noProof/>
            <w:webHidden/>
          </w:rPr>
        </w:r>
        <w:r w:rsidR="00541F5F">
          <w:rPr>
            <w:noProof/>
            <w:webHidden/>
          </w:rPr>
          <w:fldChar w:fldCharType="separate"/>
        </w:r>
        <w:r w:rsidR="009F4027">
          <w:rPr>
            <w:noProof/>
            <w:webHidden/>
          </w:rPr>
          <w:t>31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7" w:history="1">
        <w:r w:rsidR="009F4027" w:rsidRPr="00AC2AB0">
          <w:rPr>
            <w:rStyle w:val="ac"/>
            <w:rFonts w:hint="eastAsia"/>
            <w:noProof/>
            <w:lang w:eastAsia="zh-CN"/>
          </w:rPr>
          <w:t>图</w:t>
        </w:r>
        <w:r w:rsidR="009F4027" w:rsidRPr="00AC2AB0">
          <w:rPr>
            <w:rStyle w:val="ac"/>
            <w:noProof/>
            <w:lang w:eastAsia="zh-CN"/>
          </w:rPr>
          <w:t xml:space="preserve">38: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时间分布面板</w:t>
        </w:r>
        <w:r w:rsidR="009F4027">
          <w:rPr>
            <w:noProof/>
            <w:webHidden/>
          </w:rPr>
          <w:tab/>
        </w:r>
        <w:r w:rsidR="00541F5F">
          <w:rPr>
            <w:noProof/>
            <w:webHidden/>
          </w:rPr>
          <w:fldChar w:fldCharType="begin"/>
        </w:r>
        <w:r w:rsidR="009F4027">
          <w:rPr>
            <w:noProof/>
            <w:webHidden/>
          </w:rPr>
          <w:instrText xml:space="preserve"> PAGEREF _Toc501467967 \h </w:instrText>
        </w:r>
        <w:r w:rsidR="00541F5F">
          <w:rPr>
            <w:noProof/>
            <w:webHidden/>
          </w:rPr>
        </w:r>
        <w:r w:rsidR="00541F5F">
          <w:rPr>
            <w:noProof/>
            <w:webHidden/>
          </w:rPr>
          <w:fldChar w:fldCharType="separate"/>
        </w:r>
        <w:r w:rsidR="009F4027">
          <w:rPr>
            <w:noProof/>
            <w:webHidden/>
          </w:rPr>
          <w:t>32</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8" w:history="1">
        <w:r w:rsidR="009F4027" w:rsidRPr="00AC2AB0">
          <w:rPr>
            <w:rStyle w:val="ac"/>
            <w:rFonts w:hint="eastAsia"/>
            <w:noProof/>
            <w:lang w:eastAsia="zh-CN"/>
          </w:rPr>
          <w:t>图</w:t>
        </w:r>
        <w:r w:rsidR="009F4027" w:rsidRPr="00AC2AB0">
          <w:rPr>
            <w:rStyle w:val="ac"/>
            <w:noProof/>
            <w:lang w:eastAsia="zh-CN"/>
          </w:rPr>
          <w:t xml:space="preserve">39: </w:t>
        </w:r>
        <w:r w:rsidR="009F4027" w:rsidRPr="00AC2AB0">
          <w:rPr>
            <w:rStyle w:val="ac"/>
            <w:rFonts w:hint="eastAsia"/>
            <w:noProof/>
            <w:lang w:eastAsia="zh-CN"/>
          </w:rPr>
          <w:t>磁盘写</w:t>
        </w:r>
        <w:r w:rsidR="009F4027" w:rsidRPr="00AC2AB0">
          <w:rPr>
            <w:rStyle w:val="ac"/>
            <w:noProof/>
            <w:lang w:eastAsia="zh-CN"/>
          </w:rPr>
          <w:t>I/O</w:t>
        </w:r>
        <w:r w:rsidR="009F4027" w:rsidRPr="00AC2AB0">
          <w:rPr>
            <w:rStyle w:val="ac"/>
            <w:rFonts w:hint="eastAsia"/>
            <w:noProof/>
            <w:lang w:eastAsia="zh-CN"/>
          </w:rPr>
          <w:t>大小分布面板</w:t>
        </w:r>
        <w:r w:rsidR="009F4027">
          <w:rPr>
            <w:noProof/>
            <w:webHidden/>
          </w:rPr>
          <w:tab/>
        </w:r>
        <w:r w:rsidR="00541F5F">
          <w:rPr>
            <w:noProof/>
            <w:webHidden/>
          </w:rPr>
          <w:fldChar w:fldCharType="begin"/>
        </w:r>
        <w:r w:rsidR="009F4027">
          <w:rPr>
            <w:noProof/>
            <w:webHidden/>
          </w:rPr>
          <w:instrText xml:space="preserve"> PAGEREF _Toc501467968 \h </w:instrText>
        </w:r>
        <w:r w:rsidR="00541F5F">
          <w:rPr>
            <w:noProof/>
            <w:webHidden/>
          </w:rPr>
        </w:r>
        <w:r w:rsidR="00541F5F">
          <w:rPr>
            <w:noProof/>
            <w:webHidden/>
          </w:rPr>
          <w:fldChar w:fldCharType="separate"/>
        </w:r>
        <w:r w:rsidR="009F4027">
          <w:rPr>
            <w:noProof/>
            <w:webHidden/>
          </w:rPr>
          <w:t>32</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69" w:history="1">
        <w:r w:rsidR="009F4027" w:rsidRPr="00AC2AB0">
          <w:rPr>
            <w:rStyle w:val="ac"/>
            <w:rFonts w:hint="eastAsia"/>
            <w:noProof/>
            <w:lang w:eastAsia="zh-CN"/>
          </w:rPr>
          <w:t>图</w:t>
        </w:r>
        <w:r w:rsidR="009F4027" w:rsidRPr="00AC2AB0">
          <w:rPr>
            <w:rStyle w:val="ac"/>
            <w:noProof/>
            <w:lang w:eastAsia="zh-CN"/>
          </w:rPr>
          <w:t xml:space="preserve">40: </w:t>
        </w:r>
        <w:r w:rsidR="009F4027" w:rsidRPr="00AC2AB0">
          <w:rPr>
            <w:rStyle w:val="ac"/>
            <w:rFonts w:hint="eastAsia"/>
            <w:noProof/>
            <w:lang w:eastAsia="zh-CN"/>
          </w:rPr>
          <w:t>磁盘读</w:t>
        </w:r>
        <w:r w:rsidR="009F4027" w:rsidRPr="00AC2AB0">
          <w:rPr>
            <w:rStyle w:val="ac"/>
            <w:noProof/>
            <w:lang w:eastAsia="zh-CN"/>
          </w:rPr>
          <w:t>I/O</w:t>
        </w:r>
        <w:r w:rsidR="009F4027" w:rsidRPr="00AC2AB0">
          <w:rPr>
            <w:rStyle w:val="ac"/>
            <w:rFonts w:hint="eastAsia"/>
            <w:noProof/>
            <w:lang w:eastAsia="zh-CN"/>
          </w:rPr>
          <w:t>大小分布面板</w:t>
        </w:r>
        <w:r w:rsidR="009F4027">
          <w:rPr>
            <w:noProof/>
            <w:webHidden/>
          </w:rPr>
          <w:tab/>
        </w:r>
        <w:r w:rsidR="00541F5F">
          <w:rPr>
            <w:noProof/>
            <w:webHidden/>
          </w:rPr>
          <w:fldChar w:fldCharType="begin"/>
        </w:r>
        <w:r w:rsidR="009F4027">
          <w:rPr>
            <w:noProof/>
            <w:webHidden/>
          </w:rPr>
          <w:instrText xml:space="preserve"> PAGEREF _Toc501467969 \h </w:instrText>
        </w:r>
        <w:r w:rsidR="00541F5F">
          <w:rPr>
            <w:noProof/>
            <w:webHidden/>
          </w:rPr>
        </w:r>
        <w:r w:rsidR="00541F5F">
          <w:rPr>
            <w:noProof/>
            <w:webHidden/>
          </w:rPr>
          <w:fldChar w:fldCharType="separate"/>
        </w:r>
        <w:r w:rsidR="009F4027">
          <w:rPr>
            <w:noProof/>
            <w:webHidden/>
          </w:rPr>
          <w:t>33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0" w:history="1">
        <w:r w:rsidR="009F4027" w:rsidRPr="00AC2AB0">
          <w:rPr>
            <w:rStyle w:val="ac"/>
            <w:rFonts w:hint="eastAsia"/>
            <w:noProof/>
            <w:lang w:eastAsia="zh-CN"/>
          </w:rPr>
          <w:t>图</w:t>
        </w:r>
        <w:r w:rsidR="009F4027" w:rsidRPr="00AC2AB0">
          <w:rPr>
            <w:rStyle w:val="ac"/>
            <w:noProof/>
            <w:lang w:eastAsia="zh-CN"/>
          </w:rPr>
          <w:t xml:space="preserve">41: </w:t>
        </w:r>
        <w:r w:rsidR="009F4027" w:rsidRPr="00AC2AB0">
          <w:rPr>
            <w:rStyle w:val="ac"/>
            <w:rFonts w:hint="eastAsia"/>
            <w:noProof/>
            <w:lang w:eastAsia="zh-CN"/>
          </w:rPr>
          <w:t>每个客户端写吞吐量面板</w:t>
        </w:r>
        <w:r w:rsidR="009F4027">
          <w:rPr>
            <w:noProof/>
            <w:webHidden/>
          </w:rPr>
          <w:tab/>
        </w:r>
        <w:r w:rsidR="00541F5F">
          <w:rPr>
            <w:noProof/>
            <w:webHidden/>
          </w:rPr>
          <w:fldChar w:fldCharType="begin"/>
        </w:r>
        <w:r w:rsidR="009F4027">
          <w:rPr>
            <w:noProof/>
            <w:webHidden/>
          </w:rPr>
          <w:instrText xml:space="preserve"> PAGEREF _Toc501467970 \h </w:instrText>
        </w:r>
        <w:r w:rsidR="00541F5F">
          <w:rPr>
            <w:noProof/>
            <w:webHidden/>
          </w:rPr>
        </w:r>
        <w:r w:rsidR="00541F5F">
          <w:rPr>
            <w:noProof/>
            <w:webHidden/>
          </w:rPr>
          <w:fldChar w:fldCharType="separate"/>
        </w:r>
        <w:r w:rsidR="009F4027">
          <w:rPr>
            <w:noProof/>
            <w:webHidden/>
          </w:rPr>
          <w:t>33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1" w:history="1">
        <w:r w:rsidR="009F4027" w:rsidRPr="00AC2AB0">
          <w:rPr>
            <w:rStyle w:val="ac"/>
            <w:rFonts w:hint="eastAsia"/>
            <w:noProof/>
            <w:lang w:eastAsia="zh-CN"/>
          </w:rPr>
          <w:t>图</w:t>
        </w:r>
        <w:r w:rsidR="009F4027" w:rsidRPr="00AC2AB0">
          <w:rPr>
            <w:rStyle w:val="ac"/>
            <w:noProof/>
            <w:lang w:eastAsia="zh-CN"/>
          </w:rPr>
          <w:t xml:space="preserve">42: </w:t>
        </w:r>
        <w:r w:rsidR="009F4027" w:rsidRPr="00AC2AB0">
          <w:rPr>
            <w:rStyle w:val="ac"/>
            <w:rFonts w:hint="eastAsia"/>
            <w:noProof/>
            <w:lang w:eastAsia="zh-CN"/>
          </w:rPr>
          <w:t>每个客户端读吞吐量面板</w:t>
        </w:r>
        <w:r w:rsidR="009F4027">
          <w:rPr>
            <w:noProof/>
            <w:webHidden/>
          </w:rPr>
          <w:tab/>
        </w:r>
        <w:r w:rsidR="00541F5F">
          <w:rPr>
            <w:noProof/>
            <w:webHidden/>
          </w:rPr>
          <w:fldChar w:fldCharType="begin"/>
        </w:r>
        <w:r w:rsidR="009F4027">
          <w:rPr>
            <w:noProof/>
            <w:webHidden/>
          </w:rPr>
          <w:instrText xml:space="preserve"> PAGEREF _Toc501467971 \h </w:instrText>
        </w:r>
        <w:r w:rsidR="00541F5F">
          <w:rPr>
            <w:noProof/>
            <w:webHidden/>
          </w:rPr>
        </w:r>
        <w:r w:rsidR="00541F5F">
          <w:rPr>
            <w:noProof/>
            <w:webHidden/>
          </w:rPr>
          <w:fldChar w:fldCharType="separate"/>
        </w:r>
        <w:r w:rsidR="009F4027">
          <w:rPr>
            <w:noProof/>
            <w:webHidden/>
          </w:rPr>
          <w:t>34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2" w:history="1">
        <w:r w:rsidR="009F4027" w:rsidRPr="00AC2AB0">
          <w:rPr>
            <w:rStyle w:val="ac"/>
            <w:rFonts w:hint="eastAsia"/>
            <w:noProof/>
            <w:lang w:eastAsia="zh-CN"/>
          </w:rPr>
          <w:t>图</w:t>
        </w:r>
        <w:r w:rsidR="009F4027" w:rsidRPr="00AC2AB0">
          <w:rPr>
            <w:rStyle w:val="ac"/>
            <w:noProof/>
            <w:lang w:eastAsia="zh-CN"/>
          </w:rPr>
          <w:t xml:space="preserve">43: </w:t>
        </w:r>
        <w:r w:rsidR="009F4027" w:rsidRPr="00AC2AB0">
          <w:rPr>
            <w:rStyle w:val="ac"/>
            <w:rFonts w:hint="eastAsia"/>
            <w:noProof/>
            <w:lang w:eastAsia="zh-CN"/>
          </w:rPr>
          <w:t>每个作业</w:t>
        </w:r>
        <w:r w:rsidR="009F4027" w:rsidRPr="00AC2AB0">
          <w:rPr>
            <w:rStyle w:val="ac"/>
            <w:noProof/>
            <w:lang w:eastAsia="zh-CN"/>
          </w:rPr>
          <w:t>I/O</w:t>
        </w:r>
        <w:r w:rsidR="009F4027" w:rsidRPr="00AC2AB0">
          <w:rPr>
            <w:rStyle w:val="ac"/>
            <w:rFonts w:hint="eastAsia"/>
            <w:noProof/>
            <w:lang w:eastAsia="zh-CN"/>
          </w:rPr>
          <w:t>吞吐量面板</w:t>
        </w:r>
        <w:r w:rsidR="009F4027">
          <w:rPr>
            <w:noProof/>
            <w:webHidden/>
          </w:rPr>
          <w:tab/>
        </w:r>
        <w:r w:rsidR="00541F5F">
          <w:rPr>
            <w:noProof/>
            <w:webHidden/>
          </w:rPr>
          <w:fldChar w:fldCharType="begin"/>
        </w:r>
        <w:r w:rsidR="009F4027">
          <w:rPr>
            <w:noProof/>
            <w:webHidden/>
          </w:rPr>
          <w:instrText xml:space="preserve"> PAGEREF _Toc501467972 \h </w:instrText>
        </w:r>
        <w:r w:rsidR="00541F5F">
          <w:rPr>
            <w:noProof/>
            <w:webHidden/>
          </w:rPr>
        </w:r>
        <w:r w:rsidR="00541F5F">
          <w:rPr>
            <w:noProof/>
            <w:webHidden/>
          </w:rPr>
          <w:fldChar w:fldCharType="separate"/>
        </w:r>
        <w:r w:rsidR="009F4027">
          <w:rPr>
            <w:noProof/>
            <w:webHidden/>
          </w:rPr>
          <w:t>34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3" w:history="1">
        <w:r w:rsidR="009F4027" w:rsidRPr="00AC2AB0">
          <w:rPr>
            <w:rStyle w:val="ac"/>
            <w:rFonts w:hint="eastAsia"/>
            <w:noProof/>
            <w:lang w:eastAsia="zh-CN"/>
          </w:rPr>
          <w:t>图</w:t>
        </w:r>
        <w:r w:rsidR="009F4027" w:rsidRPr="00AC2AB0">
          <w:rPr>
            <w:rStyle w:val="ac"/>
            <w:noProof/>
            <w:lang w:eastAsia="zh-CN"/>
          </w:rPr>
          <w:t xml:space="preserve">44: </w:t>
        </w:r>
        <w:r w:rsidR="009F4027" w:rsidRPr="00AC2AB0">
          <w:rPr>
            <w:rStyle w:val="ac"/>
            <w:rFonts w:hint="eastAsia"/>
            <w:noProof/>
            <w:lang w:eastAsia="zh-CN"/>
          </w:rPr>
          <w:t>每个作业写吞吐量面板</w:t>
        </w:r>
        <w:r w:rsidR="009F4027">
          <w:rPr>
            <w:noProof/>
            <w:webHidden/>
          </w:rPr>
          <w:tab/>
        </w:r>
        <w:r w:rsidR="00541F5F">
          <w:rPr>
            <w:noProof/>
            <w:webHidden/>
          </w:rPr>
          <w:fldChar w:fldCharType="begin"/>
        </w:r>
        <w:r w:rsidR="009F4027">
          <w:rPr>
            <w:noProof/>
            <w:webHidden/>
          </w:rPr>
          <w:instrText xml:space="preserve"> PAGEREF _Toc501467973 \h </w:instrText>
        </w:r>
        <w:r w:rsidR="00541F5F">
          <w:rPr>
            <w:noProof/>
            <w:webHidden/>
          </w:rPr>
        </w:r>
        <w:r w:rsidR="00541F5F">
          <w:rPr>
            <w:noProof/>
            <w:webHidden/>
          </w:rPr>
          <w:fldChar w:fldCharType="separate"/>
        </w:r>
        <w:r w:rsidR="009F4027">
          <w:rPr>
            <w:noProof/>
            <w:webHidden/>
          </w:rPr>
          <w:t>35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4" w:history="1">
        <w:r w:rsidR="009F4027" w:rsidRPr="00AC2AB0">
          <w:rPr>
            <w:rStyle w:val="ac"/>
            <w:rFonts w:hint="eastAsia"/>
            <w:noProof/>
            <w:lang w:eastAsia="zh-CN"/>
          </w:rPr>
          <w:t>图</w:t>
        </w:r>
        <w:r w:rsidR="009F4027" w:rsidRPr="00AC2AB0">
          <w:rPr>
            <w:rStyle w:val="ac"/>
            <w:noProof/>
            <w:lang w:eastAsia="zh-CN"/>
          </w:rPr>
          <w:t xml:space="preserve"> 45: </w:t>
        </w:r>
        <w:r w:rsidR="009F4027" w:rsidRPr="00AC2AB0">
          <w:rPr>
            <w:rStyle w:val="ac"/>
            <w:rFonts w:hint="eastAsia"/>
            <w:noProof/>
            <w:lang w:eastAsia="zh-CN"/>
          </w:rPr>
          <w:t>每个作业读吞吐量面板</w:t>
        </w:r>
        <w:r w:rsidR="009F4027">
          <w:rPr>
            <w:noProof/>
            <w:webHidden/>
          </w:rPr>
          <w:tab/>
        </w:r>
        <w:r w:rsidR="00541F5F">
          <w:rPr>
            <w:noProof/>
            <w:webHidden/>
          </w:rPr>
          <w:fldChar w:fldCharType="begin"/>
        </w:r>
        <w:r w:rsidR="009F4027">
          <w:rPr>
            <w:noProof/>
            <w:webHidden/>
          </w:rPr>
          <w:instrText xml:space="preserve"> PAGEREF _Toc501467974 \h </w:instrText>
        </w:r>
        <w:r w:rsidR="00541F5F">
          <w:rPr>
            <w:noProof/>
            <w:webHidden/>
          </w:rPr>
        </w:r>
        <w:r w:rsidR="00541F5F">
          <w:rPr>
            <w:noProof/>
            <w:webHidden/>
          </w:rPr>
          <w:fldChar w:fldCharType="separate"/>
        </w:r>
        <w:r w:rsidR="009F4027">
          <w:rPr>
            <w:noProof/>
            <w:webHidden/>
          </w:rPr>
          <w:t>35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5" w:history="1">
        <w:r w:rsidR="009F4027" w:rsidRPr="00AC2AB0">
          <w:rPr>
            <w:rStyle w:val="ac"/>
            <w:rFonts w:hint="eastAsia"/>
            <w:noProof/>
            <w:lang w:eastAsia="zh-CN"/>
          </w:rPr>
          <w:t>图</w:t>
        </w:r>
        <w:r w:rsidR="009F4027" w:rsidRPr="00AC2AB0">
          <w:rPr>
            <w:rStyle w:val="ac"/>
            <w:noProof/>
            <w:lang w:eastAsia="zh-CN"/>
          </w:rPr>
          <w:t xml:space="preserve">46: </w:t>
        </w:r>
        <w:r w:rsidR="009F4027" w:rsidRPr="00AC2AB0">
          <w:rPr>
            <w:rStyle w:val="ac"/>
            <w:rFonts w:hint="eastAsia"/>
            <w:noProof/>
            <w:lang w:eastAsia="zh-CN"/>
          </w:rPr>
          <w:t>每个作业元数据性能面板</w:t>
        </w:r>
        <w:r w:rsidR="009F4027">
          <w:rPr>
            <w:noProof/>
            <w:webHidden/>
          </w:rPr>
          <w:tab/>
        </w:r>
        <w:r w:rsidR="00541F5F">
          <w:rPr>
            <w:noProof/>
            <w:webHidden/>
          </w:rPr>
          <w:fldChar w:fldCharType="begin"/>
        </w:r>
        <w:r w:rsidR="009F4027">
          <w:rPr>
            <w:noProof/>
            <w:webHidden/>
          </w:rPr>
          <w:instrText xml:space="preserve"> PAGEREF _Toc501467975 \h </w:instrText>
        </w:r>
        <w:r w:rsidR="00541F5F">
          <w:rPr>
            <w:noProof/>
            <w:webHidden/>
          </w:rPr>
        </w:r>
        <w:r w:rsidR="00541F5F">
          <w:rPr>
            <w:noProof/>
            <w:webHidden/>
          </w:rPr>
          <w:fldChar w:fldCharType="separate"/>
        </w:r>
        <w:r w:rsidR="009F4027">
          <w:rPr>
            <w:noProof/>
            <w:webHidden/>
          </w:rPr>
          <w:t>36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6" w:history="1">
        <w:r w:rsidR="009F4027" w:rsidRPr="00AC2AB0">
          <w:rPr>
            <w:rStyle w:val="ac"/>
            <w:rFonts w:hint="eastAsia"/>
            <w:noProof/>
          </w:rPr>
          <w:t>图</w:t>
        </w:r>
        <w:r w:rsidR="009F4027" w:rsidRPr="00AC2AB0">
          <w:rPr>
            <w:rStyle w:val="ac"/>
            <w:noProof/>
          </w:rPr>
          <w:t>47</w:t>
        </w:r>
        <w:r w:rsidR="009F4027" w:rsidRPr="00AC2AB0">
          <w:rPr>
            <w:rStyle w:val="ac"/>
            <w:rFonts w:hint="eastAsia"/>
            <w:noProof/>
          </w:rPr>
          <w:t>：</w:t>
        </w:r>
        <w:r w:rsidR="009F4027" w:rsidRPr="00AC2AB0">
          <w:rPr>
            <w:rStyle w:val="ac"/>
            <w:rFonts w:hint="eastAsia"/>
            <w:noProof/>
            <w:lang w:eastAsia="zh-CN"/>
          </w:rPr>
          <w:t>服务器仪表盘</w:t>
        </w:r>
        <w:r w:rsidR="009F4027">
          <w:rPr>
            <w:noProof/>
            <w:webHidden/>
          </w:rPr>
          <w:tab/>
        </w:r>
        <w:r w:rsidR="00541F5F">
          <w:rPr>
            <w:noProof/>
            <w:webHidden/>
          </w:rPr>
          <w:fldChar w:fldCharType="begin"/>
        </w:r>
        <w:r w:rsidR="009F4027">
          <w:rPr>
            <w:noProof/>
            <w:webHidden/>
          </w:rPr>
          <w:instrText xml:space="preserve"> PAGEREF _Toc501467976 \h </w:instrText>
        </w:r>
        <w:r w:rsidR="00541F5F">
          <w:rPr>
            <w:noProof/>
            <w:webHidden/>
          </w:rPr>
        </w:r>
        <w:r w:rsidR="00541F5F">
          <w:rPr>
            <w:noProof/>
            <w:webHidden/>
          </w:rPr>
          <w:fldChar w:fldCharType="separate"/>
        </w:r>
        <w:r w:rsidR="009F4027">
          <w:rPr>
            <w:noProof/>
            <w:webHidden/>
          </w:rPr>
          <w:t>36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7" w:history="1">
        <w:r w:rsidR="009F4027" w:rsidRPr="00AC2AB0">
          <w:rPr>
            <w:rStyle w:val="ac"/>
            <w:rFonts w:hint="eastAsia"/>
            <w:noProof/>
            <w:lang w:eastAsia="zh-CN"/>
          </w:rPr>
          <w:t>图</w:t>
        </w:r>
        <w:r w:rsidR="009F4027" w:rsidRPr="00AC2AB0">
          <w:rPr>
            <w:rStyle w:val="ac"/>
            <w:noProof/>
            <w:lang w:eastAsia="zh-CN"/>
          </w:rPr>
          <w:t>48</w:t>
        </w:r>
        <w:r w:rsidR="009F4027" w:rsidRPr="00AC2AB0">
          <w:rPr>
            <w:rStyle w:val="ac"/>
            <w:rFonts w:hint="eastAsia"/>
            <w:noProof/>
            <w:lang w:eastAsia="zh-CN"/>
          </w:rPr>
          <w:t>：</w:t>
        </w:r>
        <w:r w:rsidR="009F4027" w:rsidRPr="00AC2AB0">
          <w:rPr>
            <w:rStyle w:val="ac"/>
            <w:noProof/>
            <w:lang w:eastAsia="zh-CN"/>
          </w:rPr>
          <w:t xml:space="preserve">CPU </w:t>
        </w:r>
        <w:r w:rsidR="009F4027" w:rsidRPr="00AC2AB0">
          <w:rPr>
            <w:rStyle w:val="ac"/>
            <w:rFonts w:hint="eastAsia"/>
            <w:noProof/>
            <w:lang w:eastAsia="zh-CN"/>
          </w:rPr>
          <w:t>使用率面板</w:t>
        </w:r>
        <w:r w:rsidR="009F4027">
          <w:rPr>
            <w:noProof/>
            <w:webHidden/>
          </w:rPr>
          <w:tab/>
        </w:r>
        <w:r w:rsidR="00541F5F">
          <w:rPr>
            <w:noProof/>
            <w:webHidden/>
          </w:rPr>
          <w:fldChar w:fldCharType="begin"/>
        </w:r>
        <w:r w:rsidR="009F4027">
          <w:rPr>
            <w:noProof/>
            <w:webHidden/>
          </w:rPr>
          <w:instrText xml:space="preserve"> PAGEREF _Toc501467977 \h </w:instrText>
        </w:r>
        <w:r w:rsidR="00541F5F">
          <w:rPr>
            <w:noProof/>
            <w:webHidden/>
          </w:rPr>
        </w:r>
        <w:r w:rsidR="00541F5F">
          <w:rPr>
            <w:noProof/>
            <w:webHidden/>
          </w:rPr>
          <w:fldChar w:fldCharType="separate"/>
        </w:r>
        <w:r w:rsidR="009F4027">
          <w:rPr>
            <w:noProof/>
            <w:webHidden/>
          </w:rPr>
          <w:t>37</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8" w:history="1">
        <w:r w:rsidR="009F4027" w:rsidRPr="00AC2AB0">
          <w:rPr>
            <w:rStyle w:val="ac"/>
            <w:rFonts w:hint="eastAsia"/>
            <w:noProof/>
          </w:rPr>
          <w:t>图</w:t>
        </w:r>
        <w:r w:rsidR="009F4027" w:rsidRPr="00AC2AB0">
          <w:rPr>
            <w:rStyle w:val="ac"/>
            <w:noProof/>
          </w:rPr>
          <w:t>49</w:t>
        </w:r>
        <w:r w:rsidR="009F4027" w:rsidRPr="00AC2AB0">
          <w:rPr>
            <w:rStyle w:val="ac"/>
            <w:rFonts w:hint="eastAsia"/>
            <w:noProof/>
          </w:rPr>
          <w:t>：</w:t>
        </w:r>
        <w:r w:rsidR="009F4027" w:rsidRPr="00AC2AB0">
          <w:rPr>
            <w:rStyle w:val="ac"/>
            <w:rFonts w:hint="eastAsia"/>
            <w:noProof/>
            <w:lang w:eastAsia="zh-CN"/>
          </w:rPr>
          <w:t>内存使用率面板</w:t>
        </w:r>
        <w:r w:rsidR="009F4027">
          <w:rPr>
            <w:noProof/>
            <w:webHidden/>
          </w:rPr>
          <w:tab/>
        </w:r>
        <w:r w:rsidR="00541F5F">
          <w:rPr>
            <w:noProof/>
            <w:webHidden/>
          </w:rPr>
          <w:fldChar w:fldCharType="begin"/>
        </w:r>
        <w:r w:rsidR="009F4027">
          <w:rPr>
            <w:noProof/>
            <w:webHidden/>
          </w:rPr>
          <w:instrText xml:space="preserve"> PAGEREF _Toc501467978 \h </w:instrText>
        </w:r>
        <w:r w:rsidR="00541F5F">
          <w:rPr>
            <w:noProof/>
            <w:webHidden/>
          </w:rPr>
        </w:r>
        <w:r w:rsidR="00541F5F">
          <w:rPr>
            <w:noProof/>
            <w:webHidden/>
          </w:rPr>
          <w:fldChar w:fldCharType="separate"/>
        </w:r>
        <w:r w:rsidR="009F4027">
          <w:rPr>
            <w:noProof/>
            <w:webHidden/>
          </w:rPr>
          <w:t>37</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79" w:history="1">
        <w:r w:rsidR="009F4027" w:rsidRPr="00AC2AB0">
          <w:rPr>
            <w:rStyle w:val="ac"/>
            <w:rFonts w:hint="eastAsia"/>
            <w:noProof/>
          </w:rPr>
          <w:t>图</w:t>
        </w:r>
        <w:r w:rsidR="009F4027" w:rsidRPr="00AC2AB0">
          <w:rPr>
            <w:rStyle w:val="ac"/>
            <w:noProof/>
          </w:rPr>
          <w:t>50</w:t>
        </w:r>
        <w:r w:rsidR="009F4027" w:rsidRPr="00AC2AB0">
          <w:rPr>
            <w:rStyle w:val="ac"/>
            <w:rFonts w:hint="eastAsia"/>
            <w:noProof/>
          </w:rPr>
          <w:t>：</w:t>
        </w:r>
        <w:r w:rsidR="009F4027" w:rsidRPr="00AC2AB0">
          <w:rPr>
            <w:rStyle w:val="ac"/>
            <w:rFonts w:hint="eastAsia"/>
            <w:noProof/>
            <w:lang w:eastAsia="zh-CN"/>
          </w:rPr>
          <w:t>磁盘写速率面板</w:t>
        </w:r>
        <w:r w:rsidR="009F4027">
          <w:rPr>
            <w:noProof/>
            <w:webHidden/>
          </w:rPr>
          <w:tab/>
        </w:r>
        <w:r w:rsidR="00541F5F">
          <w:rPr>
            <w:noProof/>
            <w:webHidden/>
          </w:rPr>
          <w:fldChar w:fldCharType="begin"/>
        </w:r>
        <w:r w:rsidR="009F4027">
          <w:rPr>
            <w:noProof/>
            <w:webHidden/>
          </w:rPr>
          <w:instrText xml:space="preserve"> PAGEREF _Toc501467979 \h </w:instrText>
        </w:r>
        <w:r w:rsidR="00541F5F">
          <w:rPr>
            <w:noProof/>
            <w:webHidden/>
          </w:rPr>
        </w:r>
        <w:r w:rsidR="00541F5F">
          <w:rPr>
            <w:noProof/>
            <w:webHidden/>
          </w:rPr>
          <w:fldChar w:fldCharType="separate"/>
        </w:r>
        <w:r w:rsidR="009F4027">
          <w:rPr>
            <w:noProof/>
            <w:webHidden/>
          </w:rPr>
          <w:t>38</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0" w:history="1">
        <w:r w:rsidR="009F4027" w:rsidRPr="00AC2AB0">
          <w:rPr>
            <w:rStyle w:val="ac"/>
            <w:rFonts w:hint="eastAsia"/>
            <w:noProof/>
          </w:rPr>
          <w:t>图</w:t>
        </w:r>
        <w:r w:rsidR="009F4027" w:rsidRPr="00AC2AB0">
          <w:rPr>
            <w:rStyle w:val="ac"/>
            <w:noProof/>
          </w:rPr>
          <w:t>51</w:t>
        </w:r>
        <w:r w:rsidR="009F4027" w:rsidRPr="00AC2AB0">
          <w:rPr>
            <w:rStyle w:val="ac"/>
            <w:rFonts w:hint="eastAsia"/>
            <w:noProof/>
          </w:rPr>
          <w:t>：</w:t>
        </w:r>
        <w:r w:rsidR="009F4027" w:rsidRPr="00AC2AB0">
          <w:rPr>
            <w:rStyle w:val="ac"/>
            <w:rFonts w:hint="eastAsia"/>
            <w:noProof/>
            <w:lang w:eastAsia="zh-CN"/>
          </w:rPr>
          <w:t>磁盘读速率面板</w:t>
        </w:r>
        <w:r w:rsidR="009F4027">
          <w:rPr>
            <w:noProof/>
            <w:webHidden/>
          </w:rPr>
          <w:tab/>
        </w:r>
        <w:r w:rsidR="00541F5F">
          <w:rPr>
            <w:noProof/>
            <w:webHidden/>
          </w:rPr>
          <w:fldChar w:fldCharType="begin"/>
        </w:r>
        <w:r w:rsidR="009F4027">
          <w:rPr>
            <w:noProof/>
            <w:webHidden/>
          </w:rPr>
          <w:instrText xml:space="preserve"> PAGEREF _Toc501467980 \h </w:instrText>
        </w:r>
        <w:r w:rsidR="00541F5F">
          <w:rPr>
            <w:noProof/>
            <w:webHidden/>
          </w:rPr>
        </w:r>
        <w:r w:rsidR="00541F5F">
          <w:rPr>
            <w:noProof/>
            <w:webHidden/>
          </w:rPr>
          <w:fldChar w:fldCharType="separate"/>
        </w:r>
        <w:r w:rsidR="009F4027">
          <w:rPr>
            <w:noProof/>
            <w:webHidden/>
          </w:rPr>
          <w:t>38</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1" w:history="1">
        <w:r w:rsidR="009F4027" w:rsidRPr="00AC2AB0">
          <w:rPr>
            <w:rStyle w:val="ac"/>
            <w:rFonts w:hint="eastAsia"/>
            <w:noProof/>
          </w:rPr>
          <w:t>图</w:t>
        </w:r>
        <w:r w:rsidR="009F4027" w:rsidRPr="00AC2AB0">
          <w:rPr>
            <w:rStyle w:val="ac"/>
            <w:noProof/>
          </w:rPr>
          <w:t>52</w:t>
        </w:r>
        <w:r w:rsidR="009F4027" w:rsidRPr="00AC2AB0">
          <w:rPr>
            <w:rStyle w:val="ac"/>
            <w:rFonts w:hint="eastAsia"/>
            <w:noProof/>
          </w:rPr>
          <w:t>：</w:t>
        </w:r>
        <w:r w:rsidR="009F4027" w:rsidRPr="00AC2AB0">
          <w:rPr>
            <w:rStyle w:val="ac"/>
            <w:rFonts w:hint="eastAsia"/>
            <w:noProof/>
            <w:lang w:eastAsia="zh-CN"/>
          </w:rPr>
          <w:t>根目录磁盘使用率</w:t>
        </w:r>
        <w:r w:rsidR="009F4027">
          <w:rPr>
            <w:noProof/>
            <w:webHidden/>
          </w:rPr>
          <w:tab/>
        </w:r>
        <w:r w:rsidR="00541F5F">
          <w:rPr>
            <w:noProof/>
            <w:webHidden/>
          </w:rPr>
          <w:fldChar w:fldCharType="begin"/>
        </w:r>
        <w:r w:rsidR="009F4027">
          <w:rPr>
            <w:noProof/>
            <w:webHidden/>
          </w:rPr>
          <w:instrText xml:space="preserve"> PAGEREF _Toc501467981 \h </w:instrText>
        </w:r>
        <w:r w:rsidR="00541F5F">
          <w:rPr>
            <w:noProof/>
            <w:webHidden/>
          </w:rPr>
        </w:r>
        <w:r w:rsidR="00541F5F">
          <w:rPr>
            <w:noProof/>
            <w:webHidden/>
          </w:rPr>
          <w:fldChar w:fldCharType="separate"/>
        </w:r>
        <w:r w:rsidR="009F4027">
          <w:rPr>
            <w:noProof/>
            <w:webHidden/>
          </w:rPr>
          <w:t>39</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2" w:history="1">
        <w:r w:rsidR="009F4027" w:rsidRPr="00AC2AB0">
          <w:rPr>
            <w:rStyle w:val="ac"/>
            <w:rFonts w:hint="eastAsia"/>
            <w:noProof/>
          </w:rPr>
          <w:t>图</w:t>
        </w:r>
        <w:r w:rsidR="009F4027" w:rsidRPr="00AC2AB0">
          <w:rPr>
            <w:rStyle w:val="ac"/>
            <w:noProof/>
          </w:rPr>
          <w:t>53</w:t>
        </w:r>
        <w:r w:rsidR="009F4027" w:rsidRPr="00AC2AB0">
          <w:rPr>
            <w:rStyle w:val="ac"/>
            <w:rFonts w:hint="eastAsia"/>
            <w:noProof/>
          </w:rPr>
          <w:t>：</w:t>
        </w:r>
        <w:r w:rsidR="009F4027" w:rsidRPr="00AC2AB0">
          <w:rPr>
            <w:rStyle w:val="ac"/>
            <w:rFonts w:hint="eastAsia"/>
            <w:noProof/>
            <w:lang w:eastAsia="zh-CN"/>
          </w:rPr>
          <w:t>负载面板</w:t>
        </w:r>
        <w:r w:rsidR="009F4027">
          <w:rPr>
            <w:noProof/>
            <w:webHidden/>
          </w:rPr>
          <w:tab/>
        </w:r>
        <w:r w:rsidR="00541F5F">
          <w:rPr>
            <w:noProof/>
            <w:webHidden/>
          </w:rPr>
          <w:fldChar w:fldCharType="begin"/>
        </w:r>
        <w:r w:rsidR="009F4027">
          <w:rPr>
            <w:noProof/>
            <w:webHidden/>
          </w:rPr>
          <w:instrText xml:space="preserve"> PAGEREF _Toc501467982 \h </w:instrText>
        </w:r>
        <w:r w:rsidR="00541F5F">
          <w:rPr>
            <w:noProof/>
            <w:webHidden/>
          </w:rPr>
        </w:r>
        <w:r w:rsidR="00541F5F">
          <w:rPr>
            <w:noProof/>
            <w:webHidden/>
          </w:rPr>
          <w:fldChar w:fldCharType="separate"/>
        </w:r>
        <w:r w:rsidR="009F4027">
          <w:rPr>
            <w:noProof/>
            <w:webHidden/>
          </w:rPr>
          <w:t>39</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3" w:history="1">
        <w:r w:rsidR="009F4027" w:rsidRPr="00AC2AB0">
          <w:rPr>
            <w:rStyle w:val="ac"/>
            <w:rFonts w:hint="eastAsia"/>
            <w:noProof/>
          </w:rPr>
          <w:t>图</w:t>
        </w:r>
        <w:r w:rsidR="009F4027" w:rsidRPr="00AC2AB0">
          <w:rPr>
            <w:rStyle w:val="ac"/>
            <w:noProof/>
          </w:rPr>
          <w:t>54</w:t>
        </w:r>
        <w:r w:rsidR="009F4027" w:rsidRPr="00AC2AB0">
          <w:rPr>
            <w:rStyle w:val="ac"/>
            <w:rFonts w:hint="eastAsia"/>
            <w:noProof/>
          </w:rPr>
          <w:t>：</w:t>
        </w:r>
        <w:r w:rsidR="009F4027" w:rsidRPr="00AC2AB0">
          <w:rPr>
            <w:rStyle w:val="ac"/>
            <w:rFonts w:hint="eastAsia"/>
            <w:noProof/>
            <w:lang w:eastAsia="zh-CN"/>
          </w:rPr>
          <w:t>启动时间面板</w:t>
        </w:r>
        <w:r w:rsidR="009F4027">
          <w:rPr>
            <w:noProof/>
            <w:webHidden/>
          </w:rPr>
          <w:tab/>
        </w:r>
        <w:r w:rsidR="00541F5F">
          <w:rPr>
            <w:noProof/>
            <w:webHidden/>
          </w:rPr>
          <w:fldChar w:fldCharType="begin"/>
        </w:r>
        <w:r w:rsidR="009F4027">
          <w:rPr>
            <w:noProof/>
            <w:webHidden/>
          </w:rPr>
          <w:instrText xml:space="preserve"> PAGEREF _Toc501467983 \h </w:instrText>
        </w:r>
        <w:r w:rsidR="00541F5F">
          <w:rPr>
            <w:noProof/>
            <w:webHidden/>
          </w:rPr>
        </w:r>
        <w:r w:rsidR="00541F5F">
          <w:rPr>
            <w:noProof/>
            <w:webHidden/>
          </w:rPr>
          <w:fldChar w:fldCharType="separate"/>
        </w:r>
        <w:r w:rsidR="009F4027">
          <w:rPr>
            <w:noProof/>
            <w:webHidden/>
          </w:rPr>
          <w:t>40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4" w:history="1">
        <w:r w:rsidR="009F4027" w:rsidRPr="00AC2AB0">
          <w:rPr>
            <w:rStyle w:val="ac"/>
            <w:rFonts w:hint="eastAsia"/>
            <w:noProof/>
          </w:rPr>
          <w:t>图</w:t>
        </w:r>
        <w:r w:rsidR="009F4027" w:rsidRPr="00AC2AB0">
          <w:rPr>
            <w:rStyle w:val="ac"/>
            <w:noProof/>
          </w:rPr>
          <w:t>55</w:t>
        </w:r>
        <w:r w:rsidR="009F4027" w:rsidRPr="00AC2AB0">
          <w:rPr>
            <w:rStyle w:val="ac"/>
            <w:rFonts w:hint="eastAsia"/>
            <w:noProof/>
            <w:lang w:eastAsia="zh-CN"/>
          </w:rPr>
          <w:t>：用户数面板</w:t>
        </w:r>
        <w:r w:rsidR="009F4027">
          <w:rPr>
            <w:noProof/>
            <w:webHidden/>
          </w:rPr>
          <w:tab/>
        </w:r>
        <w:r w:rsidR="00541F5F">
          <w:rPr>
            <w:noProof/>
            <w:webHidden/>
          </w:rPr>
          <w:fldChar w:fldCharType="begin"/>
        </w:r>
        <w:r w:rsidR="009F4027">
          <w:rPr>
            <w:noProof/>
            <w:webHidden/>
          </w:rPr>
          <w:instrText xml:space="preserve"> PAGEREF _Toc501467984 \h </w:instrText>
        </w:r>
        <w:r w:rsidR="00541F5F">
          <w:rPr>
            <w:noProof/>
            <w:webHidden/>
          </w:rPr>
        </w:r>
        <w:r w:rsidR="00541F5F">
          <w:rPr>
            <w:noProof/>
            <w:webHidden/>
          </w:rPr>
          <w:fldChar w:fldCharType="separate"/>
        </w:r>
        <w:r w:rsidR="009F4027">
          <w:rPr>
            <w:noProof/>
            <w:webHidden/>
          </w:rPr>
          <w:t>40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5" w:history="1">
        <w:r w:rsidR="009F4027" w:rsidRPr="00AC2AB0">
          <w:rPr>
            <w:rStyle w:val="ac"/>
            <w:rFonts w:hint="eastAsia"/>
            <w:noProof/>
          </w:rPr>
          <w:t>图</w:t>
        </w:r>
        <w:r w:rsidR="009F4027" w:rsidRPr="00AC2AB0">
          <w:rPr>
            <w:rStyle w:val="ac"/>
            <w:noProof/>
          </w:rPr>
          <w:t>56</w:t>
        </w:r>
        <w:r w:rsidR="009F4027" w:rsidRPr="00AC2AB0">
          <w:rPr>
            <w:rStyle w:val="ac"/>
            <w:rFonts w:hint="eastAsia"/>
            <w:noProof/>
            <w:lang w:eastAsia="zh-CN"/>
          </w:rPr>
          <w:t>：温度面板</w:t>
        </w:r>
        <w:r w:rsidR="009F4027">
          <w:rPr>
            <w:noProof/>
            <w:webHidden/>
          </w:rPr>
          <w:tab/>
        </w:r>
        <w:r w:rsidR="00541F5F">
          <w:rPr>
            <w:noProof/>
            <w:webHidden/>
          </w:rPr>
          <w:fldChar w:fldCharType="begin"/>
        </w:r>
        <w:r w:rsidR="009F4027">
          <w:rPr>
            <w:noProof/>
            <w:webHidden/>
          </w:rPr>
          <w:instrText xml:space="preserve"> PAGEREF _Toc501467985 \h </w:instrText>
        </w:r>
        <w:r w:rsidR="00541F5F">
          <w:rPr>
            <w:noProof/>
            <w:webHidden/>
          </w:rPr>
        </w:r>
        <w:r w:rsidR="00541F5F">
          <w:rPr>
            <w:noProof/>
            <w:webHidden/>
          </w:rPr>
          <w:fldChar w:fldCharType="separate"/>
        </w:r>
        <w:r w:rsidR="009F4027">
          <w:rPr>
            <w:noProof/>
            <w:webHidden/>
          </w:rPr>
          <w:t>40</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6" w:history="1">
        <w:r w:rsidR="009F4027" w:rsidRPr="00AC2AB0">
          <w:rPr>
            <w:rStyle w:val="ac"/>
            <w:rFonts w:hint="eastAsia"/>
            <w:noProof/>
            <w:lang w:eastAsia="zh-CN"/>
          </w:rPr>
          <w:t>图</w:t>
        </w:r>
        <w:r w:rsidR="009F4027" w:rsidRPr="00AC2AB0">
          <w:rPr>
            <w:rStyle w:val="ac"/>
            <w:noProof/>
            <w:lang w:eastAsia="zh-CN"/>
          </w:rPr>
          <w:t>57: SFA</w:t>
        </w:r>
        <w:r w:rsidR="009F4027" w:rsidRPr="00AC2AB0">
          <w:rPr>
            <w:rStyle w:val="ac"/>
            <w:rFonts w:hint="eastAsia"/>
            <w:noProof/>
            <w:lang w:eastAsia="zh-CN"/>
          </w:rPr>
          <w:t>物理磁盘仪表盘</w:t>
        </w:r>
        <w:r w:rsidR="009F4027">
          <w:rPr>
            <w:noProof/>
            <w:webHidden/>
          </w:rPr>
          <w:tab/>
        </w:r>
        <w:r w:rsidR="00541F5F">
          <w:rPr>
            <w:noProof/>
            <w:webHidden/>
          </w:rPr>
          <w:fldChar w:fldCharType="begin"/>
        </w:r>
        <w:r w:rsidR="009F4027">
          <w:rPr>
            <w:noProof/>
            <w:webHidden/>
          </w:rPr>
          <w:instrText xml:space="preserve"> PAGEREF _Toc501467986 \h </w:instrText>
        </w:r>
        <w:r w:rsidR="00541F5F">
          <w:rPr>
            <w:noProof/>
            <w:webHidden/>
          </w:rPr>
        </w:r>
        <w:r w:rsidR="00541F5F">
          <w:rPr>
            <w:noProof/>
            <w:webHidden/>
          </w:rPr>
          <w:fldChar w:fldCharType="separate"/>
        </w:r>
        <w:r w:rsidR="009F4027">
          <w:rPr>
            <w:noProof/>
            <w:webHidden/>
          </w:rPr>
          <w:t>41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7" w:history="1">
        <w:r w:rsidR="009F4027" w:rsidRPr="00AC2AB0">
          <w:rPr>
            <w:rStyle w:val="ac"/>
            <w:rFonts w:hint="eastAsia"/>
            <w:noProof/>
            <w:lang w:eastAsia="zh-CN"/>
          </w:rPr>
          <w:t>图</w:t>
        </w:r>
        <w:r w:rsidR="009F4027" w:rsidRPr="00AC2AB0">
          <w:rPr>
            <w:rStyle w:val="ac"/>
            <w:noProof/>
            <w:lang w:eastAsia="zh-CN"/>
          </w:rPr>
          <w:t>58</w:t>
        </w:r>
        <w:r w:rsidR="009F4027" w:rsidRPr="00AC2AB0">
          <w:rPr>
            <w:rStyle w:val="ac"/>
            <w:rFonts w:hint="eastAsia"/>
            <w:noProof/>
            <w:lang w:eastAsia="zh-CN"/>
          </w:rPr>
          <w:t>：</w:t>
        </w:r>
        <w:r w:rsidR="009F4027" w:rsidRPr="00AC2AB0">
          <w:rPr>
            <w:rStyle w:val="ac"/>
            <w:noProof/>
            <w:lang w:eastAsia="zh-CN"/>
          </w:rPr>
          <w:t xml:space="preserve">I/O </w:t>
        </w:r>
        <w:r w:rsidR="009F4027" w:rsidRPr="00AC2AB0">
          <w:rPr>
            <w:rStyle w:val="ac"/>
            <w:rFonts w:hint="eastAsia"/>
            <w:noProof/>
            <w:lang w:eastAsia="zh-CN"/>
          </w:rPr>
          <w:t>吞吐率面板</w:t>
        </w:r>
        <w:r w:rsidR="009F4027">
          <w:rPr>
            <w:noProof/>
            <w:webHidden/>
          </w:rPr>
          <w:tab/>
        </w:r>
        <w:r w:rsidR="00541F5F">
          <w:rPr>
            <w:noProof/>
            <w:webHidden/>
          </w:rPr>
          <w:fldChar w:fldCharType="begin"/>
        </w:r>
        <w:r w:rsidR="009F4027">
          <w:rPr>
            <w:noProof/>
            <w:webHidden/>
          </w:rPr>
          <w:instrText xml:space="preserve"> PAGEREF _Toc501467987 \h </w:instrText>
        </w:r>
        <w:r w:rsidR="00541F5F">
          <w:rPr>
            <w:noProof/>
            <w:webHidden/>
          </w:rPr>
        </w:r>
        <w:r w:rsidR="00541F5F">
          <w:rPr>
            <w:noProof/>
            <w:webHidden/>
          </w:rPr>
          <w:fldChar w:fldCharType="separate"/>
        </w:r>
        <w:r w:rsidR="009F4027">
          <w:rPr>
            <w:noProof/>
            <w:webHidden/>
          </w:rPr>
          <w:t>41</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8" w:history="1">
        <w:r w:rsidR="009F4027" w:rsidRPr="00AC2AB0">
          <w:rPr>
            <w:rStyle w:val="ac"/>
            <w:rFonts w:hint="eastAsia"/>
            <w:noProof/>
          </w:rPr>
          <w:t>图</w:t>
        </w:r>
        <w:r w:rsidR="009F4027" w:rsidRPr="00AC2AB0">
          <w:rPr>
            <w:rStyle w:val="ac"/>
            <w:noProof/>
          </w:rPr>
          <w:t>59</w:t>
        </w:r>
        <w:r w:rsidR="009F4027" w:rsidRPr="00AC2AB0">
          <w:rPr>
            <w:rStyle w:val="ac"/>
            <w:rFonts w:hint="eastAsia"/>
            <w:noProof/>
            <w:lang w:eastAsia="zh-CN"/>
          </w:rPr>
          <w:t>：</w:t>
        </w:r>
        <w:r w:rsidR="009F4027" w:rsidRPr="00AC2AB0">
          <w:rPr>
            <w:rStyle w:val="ac"/>
            <w:noProof/>
            <w:lang w:eastAsia="zh-CN"/>
          </w:rPr>
          <w:t>IOPS</w:t>
        </w:r>
        <w:r w:rsidR="009F4027" w:rsidRPr="00AC2AB0">
          <w:rPr>
            <w:rStyle w:val="ac"/>
            <w:rFonts w:hint="eastAsia"/>
            <w:noProof/>
            <w:lang w:eastAsia="zh-CN"/>
          </w:rPr>
          <w:t>面板</w:t>
        </w:r>
        <w:r w:rsidR="009F4027">
          <w:rPr>
            <w:noProof/>
            <w:webHidden/>
          </w:rPr>
          <w:tab/>
        </w:r>
        <w:r w:rsidR="00541F5F">
          <w:rPr>
            <w:noProof/>
            <w:webHidden/>
          </w:rPr>
          <w:fldChar w:fldCharType="begin"/>
        </w:r>
        <w:r w:rsidR="009F4027">
          <w:rPr>
            <w:noProof/>
            <w:webHidden/>
          </w:rPr>
          <w:instrText xml:space="preserve"> PAGEREF _Toc501467988 \h </w:instrText>
        </w:r>
        <w:r w:rsidR="00541F5F">
          <w:rPr>
            <w:noProof/>
            <w:webHidden/>
          </w:rPr>
        </w:r>
        <w:r w:rsidR="00541F5F">
          <w:rPr>
            <w:noProof/>
            <w:webHidden/>
          </w:rPr>
          <w:fldChar w:fldCharType="separate"/>
        </w:r>
        <w:r w:rsidR="009F4027">
          <w:rPr>
            <w:noProof/>
            <w:webHidden/>
          </w:rPr>
          <w:t>42</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89" w:history="1">
        <w:r w:rsidR="009F4027" w:rsidRPr="00AC2AB0">
          <w:rPr>
            <w:rStyle w:val="ac"/>
            <w:rFonts w:hint="eastAsia"/>
            <w:noProof/>
          </w:rPr>
          <w:t>图</w:t>
        </w:r>
        <w:r w:rsidR="009F4027" w:rsidRPr="00AC2AB0">
          <w:rPr>
            <w:rStyle w:val="ac"/>
            <w:noProof/>
          </w:rPr>
          <w:t>60</w:t>
        </w:r>
        <w:r w:rsidR="009F4027" w:rsidRPr="00AC2AB0">
          <w:rPr>
            <w:rStyle w:val="ac"/>
            <w:rFonts w:hint="eastAsia"/>
            <w:noProof/>
          </w:rPr>
          <w:t>：</w:t>
        </w:r>
        <w:r w:rsidR="009F4027" w:rsidRPr="00AC2AB0">
          <w:rPr>
            <w:rStyle w:val="ac"/>
            <w:noProof/>
          </w:rPr>
          <w:t xml:space="preserve">I/O </w:t>
        </w:r>
        <w:r w:rsidR="009F4027" w:rsidRPr="00AC2AB0">
          <w:rPr>
            <w:rStyle w:val="ac"/>
            <w:rFonts w:hint="eastAsia"/>
            <w:noProof/>
            <w:lang w:eastAsia="zh-CN"/>
          </w:rPr>
          <w:t>大小面板</w:t>
        </w:r>
        <w:r w:rsidR="009F4027">
          <w:rPr>
            <w:noProof/>
            <w:webHidden/>
          </w:rPr>
          <w:tab/>
        </w:r>
        <w:r w:rsidR="00541F5F">
          <w:rPr>
            <w:noProof/>
            <w:webHidden/>
          </w:rPr>
          <w:fldChar w:fldCharType="begin"/>
        </w:r>
        <w:r w:rsidR="009F4027">
          <w:rPr>
            <w:noProof/>
            <w:webHidden/>
          </w:rPr>
          <w:instrText xml:space="preserve"> PAGEREF _Toc501467989 \h </w:instrText>
        </w:r>
        <w:r w:rsidR="00541F5F">
          <w:rPr>
            <w:noProof/>
            <w:webHidden/>
          </w:rPr>
        </w:r>
        <w:r w:rsidR="00541F5F">
          <w:rPr>
            <w:noProof/>
            <w:webHidden/>
          </w:rPr>
          <w:fldChar w:fldCharType="separate"/>
        </w:r>
        <w:r w:rsidR="009F4027">
          <w:rPr>
            <w:noProof/>
            <w:webHidden/>
          </w:rPr>
          <w:t>42</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0" w:history="1">
        <w:r w:rsidR="009F4027" w:rsidRPr="00AC2AB0">
          <w:rPr>
            <w:rStyle w:val="ac"/>
            <w:rFonts w:hint="eastAsia"/>
            <w:noProof/>
          </w:rPr>
          <w:t>图</w:t>
        </w:r>
        <w:r w:rsidR="009F4027" w:rsidRPr="00AC2AB0">
          <w:rPr>
            <w:rStyle w:val="ac"/>
            <w:noProof/>
          </w:rPr>
          <w:t>61</w:t>
        </w:r>
        <w:r w:rsidR="009F4027" w:rsidRPr="00AC2AB0">
          <w:rPr>
            <w:rStyle w:val="ac"/>
            <w:rFonts w:hint="eastAsia"/>
            <w:noProof/>
          </w:rPr>
          <w:t>：</w:t>
        </w:r>
        <w:r w:rsidR="009F4027" w:rsidRPr="00AC2AB0">
          <w:rPr>
            <w:rStyle w:val="ac"/>
            <w:rFonts w:hint="eastAsia"/>
            <w:noProof/>
            <w:lang w:eastAsia="zh-CN"/>
          </w:rPr>
          <w:t>写数据吞吐率面板</w:t>
        </w:r>
        <w:r w:rsidR="009F4027">
          <w:rPr>
            <w:noProof/>
            <w:webHidden/>
          </w:rPr>
          <w:tab/>
        </w:r>
        <w:r w:rsidR="00541F5F">
          <w:rPr>
            <w:noProof/>
            <w:webHidden/>
          </w:rPr>
          <w:fldChar w:fldCharType="begin"/>
        </w:r>
        <w:r w:rsidR="009F4027">
          <w:rPr>
            <w:noProof/>
            <w:webHidden/>
          </w:rPr>
          <w:instrText xml:space="preserve"> PAGEREF _Toc501467990 \h </w:instrText>
        </w:r>
        <w:r w:rsidR="00541F5F">
          <w:rPr>
            <w:noProof/>
            <w:webHidden/>
          </w:rPr>
        </w:r>
        <w:r w:rsidR="00541F5F">
          <w:rPr>
            <w:noProof/>
            <w:webHidden/>
          </w:rPr>
          <w:fldChar w:fldCharType="separate"/>
        </w:r>
        <w:r w:rsidR="009F4027">
          <w:rPr>
            <w:noProof/>
            <w:webHidden/>
          </w:rPr>
          <w:t>43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1" w:history="1">
        <w:r w:rsidR="009F4027" w:rsidRPr="00AC2AB0">
          <w:rPr>
            <w:rStyle w:val="ac"/>
            <w:rFonts w:hint="eastAsia"/>
            <w:noProof/>
            <w:lang w:eastAsia="zh-CN"/>
          </w:rPr>
          <w:t>图</w:t>
        </w:r>
        <w:r w:rsidR="009F4027" w:rsidRPr="00AC2AB0">
          <w:rPr>
            <w:rStyle w:val="ac"/>
            <w:noProof/>
            <w:lang w:eastAsia="zh-CN"/>
          </w:rPr>
          <w:t>62</w:t>
        </w:r>
        <w:r w:rsidR="009F4027" w:rsidRPr="00AC2AB0">
          <w:rPr>
            <w:rStyle w:val="ac"/>
            <w:rFonts w:hint="eastAsia"/>
            <w:noProof/>
            <w:lang w:eastAsia="zh-CN"/>
          </w:rPr>
          <w:t>：写数据的</w:t>
        </w:r>
        <w:r w:rsidR="009F4027" w:rsidRPr="00AC2AB0">
          <w:rPr>
            <w:rStyle w:val="ac"/>
            <w:noProof/>
            <w:lang w:eastAsia="zh-CN"/>
          </w:rPr>
          <w:t>I/O</w:t>
        </w:r>
        <w:r w:rsidR="009F4027" w:rsidRPr="00AC2AB0">
          <w:rPr>
            <w:rStyle w:val="ac"/>
            <w:rFonts w:hint="eastAsia"/>
            <w:noProof/>
            <w:lang w:eastAsia="zh-CN"/>
          </w:rPr>
          <w:t>大小样品采样数目面板</w:t>
        </w:r>
        <w:r w:rsidR="009F4027">
          <w:rPr>
            <w:noProof/>
            <w:webHidden/>
          </w:rPr>
          <w:tab/>
        </w:r>
        <w:r w:rsidR="00541F5F">
          <w:rPr>
            <w:noProof/>
            <w:webHidden/>
          </w:rPr>
          <w:fldChar w:fldCharType="begin"/>
        </w:r>
        <w:r w:rsidR="009F4027">
          <w:rPr>
            <w:noProof/>
            <w:webHidden/>
          </w:rPr>
          <w:instrText xml:space="preserve"> PAGEREF _Toc501467991 \h </w:instrText>
        </w:r>
        <w:r w:rsidR="00541F5F">
          <w:rPr>
            <w:noProof/>
            <w:webHidden/>
          </w:rPr>
        </w:r>
        <w:r w:rsidR="00541F5F">
          <w:rPr>
            <w:noProof/>
            <w:webHidden/>
          </w:rPr>
          <w:fldChar w:fldCharType="separate"/>
        </w:r>
        <w:r w:rsidR="009F4027">
          <w:rPr>
            <w:noProof/>
            <w:webHidden/>
          </w:rPr>
          <w:t>43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2" w:history="1">
        <w:r w:rsidR="009F4027" w:rsidRPr="00AC2AB0">
          <w:rPr>
            <w:rStyle w:val="ac"/>
            <w:rFonts w:hint="eastAsia"/>
            <w:noProof/>
            <w:lang w:eastAsia="zh-CN"/>
          </w:rPr>
          <w:t>图</w:t>
        </w:r>
        <w:r w:rsidR="009F4027" w:rsidRPr="00AC2AB0">
          <w:rPr>
            <w:rStyle w:val="ac"/>
            <w:noProof/>
            <w:lang w:eastAsia="zh-CN"/>
          </w:rPr>
          <w:t>63</w:t>
        </w:r>
        <w:r w:rsidR="009F4027" w:rsidRPr="00AC2AB0">
          <w:rPr>
            <w:rStyle w:val="ac"/>
            <w:rFonts w:hint="eastAsia"/>
            <w:noProof/>
            <w:lang w:eastAsia="zh-CN"/>
          </w:rPr>
          <w:t>：数据写入延迟样品采样数目面板</w:t>
        </w:r>
        <w:r w:rsidR="009F4027">
          <w:rPr>
            <w:noProof/>
            <w:webHidden/>
          </w:rPr>
          <w:tab/>
        </w:r>
        <w:r w:rsidR="00541F5F">
          <w:rPr>
            <w:noProof/>
            <w:webHidden/>
          </w:rPr>
          <w:fldChar w:fldCharType="begin"/>
        </w:r>
        <w:r w:rsidR="009F4027">
          <w:rPr>
            <w:noProof/>
            <w:webHidden/>
          </w:rPr>
          <w:instrText xml:space="preserve"> PAGEREF _Toc501467992 \h </w:instrText>
        </w:r>
        <w:r w:rsidR="00541F5F">
          <w:rPr>
            <w:noProof/>
            <w:webHidden/>
          </w:rPr>
        </w:r>
        <w:r w:rsidR="00541F5F">
          <w:rPr>
            <w:noProof/>
            <w:webHidden/>
          </w:rPr>
          <w:fldChar w:fldCharType="separate"/>
        </w:r>
        <w:r w:rsidR="009F4027">
          <w:rPr>
            <w:noProof/>
            <w:webHidden/>
          </w:rPr>
          <w:t>43</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3" w:history="1">
        <w:r w:rsidR="009F4027" w:rsidRPr="00AC2AB0">
          <w:rPr>
            <w:rStyle w:val="ac"/>
            <w:rFonts w:hint="eastAsia"/>
            <w:noProof/>
            <w:lang w:eastAsia="zh-CN"/>
          </w:rPr>
          <w:t>图</w:t>
        </w:r>
        <w:r w:rsidR="009F4027" w:rsidRPr="00AC2AB0">
          <w:rPr>
            <w:rStyle w:val="ac"/>
            <w:noProof/>
            <w:lang w:eastAsia="zh-CN"/>
          </w:rPr>
          <w:t>64</w:t>
        </w:r>
        <w:r w:rsidR="009F4027" w:rsidRPr="00AC2AB0">
          <w:rPr>
            <w:rStyle w:val="ac"/>
            <w:rFonts w:hint="eastAsia"/>
            <w:noProof/>
            <w:lang w:eastAsia="zh-CN"/>
          </w:rPr>
          <w:t>：</w:t>
        </w:r>
        <w:r w:rsidR="009F4027" w:rsidRPr="00AC2AB0">
          <w:rPr>
            <w:rStyle w:val="ac"/>
            <w:noProof/>
            <w:lang w:eastAsia="zh-CN"/>
          </w:rPr>
          <w:t>SFA</w:t>
        </w:r>
        <w:r w:rsidR="009F4027" w:rsidRPr="00AC2AB0">
          <w:rPr>
            <w:rStyle w:val="ac"/>
            <w:rFonts w:hint="eastAsia"/>
            <w:noProof/>
            <w:lang w:eastAsia="zh-CN"/>
          </w:rPr>
          <w:t>虚拟磁盘表盘</w:t>
        </w:r>
        <w:r w:rsidR="009F4027">
          <w:rPr>
            <w:noProof/>
            <w:webHidden/>
          </w:rPr>
          <w:tab/>
        </w:r>
        <w:r w:rsidR="00541F5F">
          <w:rPr>
            <w:noProof/>
            <w:webHidden/>
          </w:rPr>
          <w:fldChar w:fldCharType="begin"/>
        </w:r>
        <w:r w:rsidR="009F4027">
          <w:rPr>
            <w:noProof/>
            <w:webHidden/>
          </w:rPr>
          <w:instrText xml:space="preserve"> PAGEREF _Toc501467993 \h </w:instrText>
        </w:r>
        <w:r w:rsidR="00541F5F">
          <w:rPr>
            <w:noProof/>
            <w:webHidden/>
          </w:rPr>
        </w:r>
        <w:r w:rsidR="00541F5F">
          <w:rPr>
            <w:noProof/>
            <w:webHidden/>
          </w:rPr>
          <w:fldChar w:fldCharType="separate"/>
        </w:r>
        <w:r w:rsidR="009F4027">
          <w:rPr>
            <w:noProof/>
            <w:webHidden/>
          </w:rPr>
          <w:t>44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4" w:history="1">
        <w:r w:rsidR="009F4027" w:rsidRPr="00AC2AB0">
          <w:rPr>
            <w:rStyle w:val="ac"/>
            <w:rFonts w:hint="eastAsia"/>
            <w:noProof/>
          </w:rPr>
          <w:t>图</w:t>
        </w:r>
        <w:r w:rsidR="009F4027" w:rsidRPr="00AC2AB0">
          <w:rPr>
            <w:rStyle w:val="ac"/>
            <w:noProof/>
          </w:rPr>
          <w:t>65</w:t>
        </w:r>
        <w:r w:rsidR="009F4027" w:rsidRPr="00AC2AB0">
          <w:rPr>
            <w:rStyle w:val="ac"/>
            <w:rFonts w:hint="eastAsia"/>
            <w:noProof/>
            <w:lang w:eastAsia="zh-CN"/>
          </w:rPr>
          <w:t>：</w:t>
        </w:r>
        <w:r w:rsidR="009F4027" w:rsidRPr="00AC2AB0">
          <w:rPr>
            <w:rStyle w:val="ac"/>
            <w:noProof/>
            <w:lang w:eastAsia="zh-CN"/>
          </w:rPr>
          <w:t>I/O</w:t>
        </w:r>
        <w:r w:rsidR="009F4027" w:rsidRPr="00AC2AB0">
          <w:rPr>
            <w:rStyle w:val="ac"/>
            <w:rFonts w:hint="eastAsia"/>
            <w:noProof/>
            <w:lang w:eastAsia="zh-CN"/>
          </w:rPr>
          <w:t>吞吐率面板</w:t>
        </w:r>
        <w:r w:rsidR="009F4027">
          <w:rPr>
            <w:noProof/>
            <w:webHidden/>
          </w:rPr>
          <w:tab/>
        </w:r>
        <w:r w:rsidR="00541F5F">
          <w:rPr>
            <w:noProof/>
            <w:webHidden/>
          </w:rPr>
          <w:fldChar w:fldCharType="begin"/>
        </w:r>
        <w:r w:rsidR="009F4027">
          <w:rPr>
            <w:noProof/>
            <w:webHidden/>
          </w:rPr>
          <w:instrText xml:space="preserve"> PAGEREF _Toc501467994 \h </w:instrText>
        </w:r>
        <w:r w:rsidR="00541F5F">
          <w:rPr>
            <w:noProof/>
            <w:webHidden/>
          </w:rPr>
        </w:r>
        <w:r w:rsidR="00541F5F">
          <w:rPr>
            <w:noProof/>
            <w:webHidden/>
          </w:rPr>
          <w:fldChar w:fldCharType="separate"/>
        </w:r>
        <w:r w:rsidR="009F4027">
          <w:rPr>
            <w:noProof/>
            <w:webHidden/>
          </w:rPr>
          <w:t>44</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5" w:history="1">
        <w:r w:rsidR="009F4027" w:rsidRPr="00AC2AB0">
          <w:rPr>
            <w:rStyle w:val="ac"/>
            <w:rFonts w:hint="eastAsia"/>
            <w:noProof/>
          </w:rPr>
          <w:t>图</w:t>
        </w:r>
        <w:r w:rsidR="009F4027" w:rsidRPr="00AC2AB0">
          <w:rPr>
            <w:rStyle w:val="ac"/>
            <w:noProof/>
          </w:rPr>
          <w:t>66</w:t>
        </w:r>
        <w:r w:rsidR="009F4027" w:rsidRPr="00AC2AB0">
          <w:rPr>
            <w:rStyle w:val="ac"/>
            <w:rFonts w:hint="eastAsia"/>
            <w:noProof/>
            <w:lang w:eastAsia="zh-CN"/>
          </w:rPr>
          <w:t>：</w:t>
        </w:r>
        <w:r w:rsidR="009F4027" w:rsidRPr="00AC2AB0">
          <w:rPr>
            <w:rStyle w:val="ac"/>
            <w:noProof/>
            <w:lang w:eastAsia="zh-CN"/>
          </w:rPr>
          <w:t>IOPS</w:t>
        </w:r>
        <w:r w:rsidR="009F4027" w:rsidRPr="00AC2AB0">
          <w:rPr>
            <w:rStyle w:val="ac"/>
            <w:rFonts w:hint="eastAsia"/>
            <w:noProof/>
            <w:lang w:eastAsia="zh-CN"/>
          </w:rPr>
          <w:t>面板</w:t>
        </w:r>
        <w:r w:rsidR="009F4027">
          <w:rPr>
            <w:noProof/>
            <w:webHidden/>
          </w:rPr>
          <w:tab/>
        </w:r>
        <w:r w:rsidR="00541F5F">
          <w:rPr>
            <w:noProof/>
            <w:webHidden/>
          </w:rPr>
          <w:fldChar w:fldCharType="begin"/>
        </w:r>
        <w:r w:rsidR="009F4027">
          <w:rPr>
            <w:noProof/>
            <w:webHidden/>
          </w:rPr>
          <w:instrText xml:space="preserve"> PAGEREF _Toc501467995 \h </w:instrText>
        </w:r>
        <w:r w:rsidR="00541F5F">
          <w:rPr>
            <w:noProof/>
            <w:webHidden/>
          </w:rPr>
        </w:r>
        <w:r w:rsidR="00541F5F">
          <w:rPr>
            <w:noProof/>
            <w:webHidden/>
          </w:rPr>
          <w:fldChar w:fldCharType="separate"/>
        </w:r>
        <w:r w:rsidR="009F4027">
          <w:rPr>
            <w:noProof/>
            <w:webHidden/>
          </w:rPr>
          <w:t>45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6" w:history="1">
        <w:r w:rsidR="009F4027" w:rsidRPr="00AC2AB0">
          <w:rPr>
            <w:rStyle w:val="ac"/>
            <w:rFonts w:hint="eastAsia"/>
            <w:noProof/>
          </w:rPr>
          <w:t>图</w:t>
        </w:r>
        <w:r w:rsidR="009F4027" w:rsidRPr="00AC2AB0">
          <w:rPr>
            <w:rStyle w:val="ac"/>
            <w:noProof/>
          </w:rPr>
          <w:t>67</w:t>
        </w:r>
        <w:r w:rsidR="009F4027" w:rsidRPr="00AC2AB0">
          <w:rPr>
            <w:rStyle w:val="ac"/>
            <w:rFonts w:hint="eastAsia"/>
            <w:noProof/>
          </w:rPr>
          <w:t>：</w:t>
        </w:r>
        <w:r w:rsidR="009F4027" w:rsidRPr="00AC2AB0">
          <w:rPr>
            <w:rStyle w:val="ac"/>
            <w:noProof/>
          </w:rPr>
          <w:t>Bytes per I/O on Virtual DiskPanel</w:t>
        </w:r>
        <w:r w:rsidR="009F4027">
          <w:rPr>
            <w:noProof/>
            <w:webHidden/>
          </w:rPr>
          <w:tab/>
        </w:r>
        <w:r w:rsidR="00541F5F">
          <w:rPr>
            <w:noProof/>
            <w:webHidden/>
          </w:rPr>
          <w:fldChar w:fldCharType="begin"/>
        </w:r>
        <w:r w:rsidR="009F4027">
          <w:rPr>
            <w:noProof/>
            <w:webHidden/>
          </w:rPr>
          <w:instrText xml:space="preserve"> PAGEREF _Toc501467996 \h </w:instrText>
        </w:r>
        <w:r w:rsidR="00541F5F">
          <w:rPr>
            <w:noProof/>
            <w:webHidden/>
          </w:rPr>
        </w:r>
        <w:r w:rsidR="00541F5F">
          <w:rPr>
            <w:noProof/>
            <w:webHidden/>
          </w:rPr>
          <w:fldChar w:fldCharType="separate"/>
        </w:r>
        <w:r w:rsidR="009F4027">
          <w:rPr>
            <w:noProof/>
            <w:webHidden/>
          </w:rPr>
          <w:t>45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7" w:history="1">
        <w:r w:rsidR="009F4027" w:rsidRPr="00AC2AB0">
          <w:rPr>
            <w:rStyle w:val="ac"/>
            <w:rFonts w:hint="eastAsia"/>
            <w:noProof/>
          </w:rPr>
          <w:t>图</w:t>
        </w:r>
        <w:r w:rsidR="009F4027" w:rsidRPr="00AC2AB0">
          <w:rPr>
            <w:rStyle w:val="ac"/>
            <w:noProof/>
          </w:rPr>
          <w:t>68</w:t>
        </w:r>
        <w:r w:rsidR="009F4027" w:rsidRPr="00AC2AB0">
          <w:rPr>
            <w:rStyle w:val="ac"/>
            <w:rFonts w:hint="eastAsia"/>
            <w:noProof/>
          </w:rPr>
          <w:t>：</w:t>
        </w:r>
        <w:r w:rsidR="009F4027" w:rsidRPr="00AC2AB0">
          <w:rPr>
            <w:rStyle w:val="ac"/>
            <w:noProof/>
          </w:rPr>
          <w:t>Write Performance on Virtual DiskPanel</w:t>
        </w:r>
        <w:r w:rsidR="009F4027">
          <w:rPr>
            <w:noProof/>
            <w:webHidden/>
          </w:rPr>
          <w:tab/>
        </w:r>
        <w:r w:rsidR="00541F5F">
          <w:rPr>
            <w:noProof/>
            <w:webHidden/>
          </w:rPr>
          <w:fldChar w:fldCharType="begin"/>
        </w:r>
        <w:r w:rsidR="009F4027">
          <w:rPr>
            <w:noProof/>
            <w:webHidden/>
          </w:rPr>
          <w:instrText xml:space="preserve"> PAGEREF _Toc501467997 \h </w:instrText>
        </w:r>
        <w:r w:rsidR="00541F5F">
          <w:rPr>
            <w:noProof/>
            <w:webHidden/>
          </w:rPr>
        </w:r>
        <w:r w:rsidR="00541F5F">
          <w:rPr>
            <w:noProof/>
            <w:webHidden/>
          </w:rPr>
          <w:fldChar w:fldCharType="separate"/>
        </w:r>
        <w:r w:rsidR="009F4027">
          <w:rPr>
            <w:noProof/>
            <w:webHidden/>
          </w:rPr>
          <w:t>45</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8" w:history="1">
        <w:r w:rsidR="009F4027" w:rsidRPr="00AC2AB0">
          <w:rPr>
            <w:rStyle w:val="ac"/>
            <w:rFonts w:hint="eastAsia"/>
            <w:noProof/>
            <w:lang w:eastAsia="zh-CN"/>
          </w:rPr>
          <w:t>图</w:t>
        </w:r>
        <w:r w:rsidR="009F4027" w:rsidRPr="00AC2AB0">
          <w:rPr>
            <w:rStyle w:val="ac"/>
            <w:noProof/>
            <w:lang w:eastAsia="zh-CN"/>
          </w:rPr>
          <w:t>69</w:t>
        </w:r>
        <w:r w:rsidR="009F4027" w:rsidRPr="00AC2AB0">
          <w:rPr>
            <w:rStyle w:val="ac"/>
            <w:rFonts w:hint="eastAsia"/>
            <w:noProof/>
            <w:lang w:eastAsia="zh-CN"/>
          </w:rPr>
          <w:t>：数据写入的</w:t>
        </w:r>
        <w:r w:rsidR="009F4027" w:rsidRPr="00AC2AB0">
          <w:rPr>
            <w:rStyle w:val="ac"/>
            <w:noProof/>
            <w:lang w:eastAsia="zh-CN"/>
          </w:rPr>
          <w:t>I/O</w:t>
        </w:r>
        <w:r w:rsidR="009F4027" w:rsidRPr="00AC2AB0">
          <w:rPr>
            <w:rStyle w:val="ac"/>
            <w:rFonts w:hint="eastAsia"/>
            <w:noProof/>
            <w:lang w:eastAsia="zh-CN"/>
          </w:rPr>
          <w:t>大小样品采集数目面板</w:t>
        </w:r>
        <w:r w:rsidR="009F4027">
          <w:rPr>
            <w:noProof/>
            <w:webHidden/>
          </w:rPr>
          <w:tab/>
        </w:r>
        <w:r w:rsidR="00541F5F">
          <w:rPr>
            <w:noProof/>
            <w:webHidden/>
          </w:rPr>
          <w:fldChar w:fldCharType="begin"/>
        </w:r>
        <w:r w:rsidR="009F4027">
          <w:rPr>
            <w:noProof/>
            <w:webHidden/>
          </w:rPr>
          <w:instrText xml:space="preserve"> PAGEREF _Toc501467998 \h </w:instrText>
        </w:r>
        <w:r w:rsidR="00541F5F">
          <w:rPr>
            <w:noProof/>
            <w:webHidden/>
          </w:rPr>
        </w:r>
        <w:r w:rsidR="00541F5F">
          <w:rPr>
            <w:noProof/>
            <w:webHidden/>
          </w:rPr>
          <w:fldChar w:fldCharType="separate"/>
        </w:r>
        <w:r w:rsidR="009F4027">
          <w:rPr>
            <w:noProof/>
            <w:webHidden/>
          </w:rPr>
          <w:t>46</w:t>
        </w:r>
        <w:r w:rsidR="00541F5F">
          <w:rPr>
            <w:noProof/>
            <w:webHidden/>
          </w:rPr>
          <w:fldChar w:fldCharType="end"/>
        </w:r>
      </w:hyperlink>
    </w:p>
    <w:p w:rsidR="009F4027" w:rsidRDefault="0037171F">
      <w:pPr>
        <w:pStyle w:val="affe"/>
        <w:tabs>
          <w:tab w:val="right" w:leader="dot" w:pos="9350"/>
        </w:tabs>
        <w:rPr>
          <w:rFonts w:asciiTheme="minorHAnsi" w:hAnsiTheme="minorHAnsi" w:cstheme="minorBidi"/>
          <w:noProof/>
          <w:kern w:val="2"/>
          <w:sz w:val="21"/>
          <w:szCs w:val="22"/>
          <w:lang w:eastAsia="zh-CN"/>
        </w:rPr>
      </w:pPr>
      <w:hyperlink w:anchor="_Toc501467999" w:history="1">
        <w:r w:rsidR="009F4027" w:rsidRPr="00AC2AB0">
          <w:rPr>
            <w:rStyle w:val="ac"/>
            <w:rFonts w:hint="eastAsia"/>
            <w:noProof/>
            <w:lang w:eastAsia="zh-CN"/>
          </w:rPr>
          <w:t>图</w:t>
        </w:r>
        <w:r w:rsidR="009F4027" w:rsidRPr="00AC2AB0">
          <w:rPr>
            <w:rStyle w:val="ac"/>
            <w:noProof/>
            <w:lang w:eastAsia="zh-CN"/>
          </w:rPr>
          <w:t>70</w:t>
        </w:r>
        <w:r w:rsidR="009F4027" w:rsidRPr="00AC2AB0">
          <w:rPr>
            <w:rStyle w:val="ac"/>
            <w:rFonts w:hint="eastAsia"/>
            <w:noProof/>
            <w:lang w:eastAsia="zh-CN"/>
          </w:rPr>
          <w:t>：数据写入的延迟样品采集数目面板</w:t>
        </w:r>
        <w:r w:rsidR="009F4027">
          <w:rPr>
            <w:noProof/>
            <w:webHidden/>
          </w:rPr>
          <w:tab/>
        </w:r>
        <w:r w:rsidR="00541F5F">
          <w:rPr>
            <w:noProof/>
            <w:webHidden/>
          </w:rPr>
          <w:fldChar w:fldCharType="begin"/>
        </w:r>
        <w:r w:rsidR="009F4027">
          <w:rPr>
            <w:noProof/>
            <w:webHidden/>
          </w:rPr>
          <w:instrText xml:space="preserve"> PAGEREF _Toc501467999 \h </w:instrText>
        </w:r>
        <w:r w:rsidR="00541F5F">
          <w:rPr>
            <w:noProof/>
            <w:webHidden/>
          </w:rPr>
        </w:r>
        <w:r w:rsidR="00541F5F">
          <w:rPr>
            <w:noProof/>
            <w:webHidden/>
          </w:rPr>
          <w:fldChar w:fldCharType="separate"/>
        </w:r>
        <w:r w:rsidR="009F4027">
          <w:rPr>
            <w:noProof/>
            <w:webHidden/>
          </w:rPr>
          <w:t>46</w:t>
        </w:r>
        <w:r w:rsidR="00541F5F">
          <w:rPr>
            <w:noProof/>
            <w:webHidden/>
          </w:rPr>
          <w:fldChar w:fldCharType="end"/>
        </w:r>
      </w:hyperlink>
    </w:p>
    <w:p w:rsidR="002E2C1B" w:rsidRDefault="00541F5F" w:rsidP="002E2C1B">
      <w:pPr>
        <w:pStyle w:val="ab"/>
      </w:pPr>
      <w:r w:rsidRPr="00A83CFE">
        <w:fldChar w:fldCharType="end"/>
      </w:r>
    </w:p>
    <w:p w:rsidR="002E2C1B" w:rsidRPr="00A83CFE" w:rsidRDefault="002E2C1B" w:rsidP="002E2C1B">
      <w:pPr>
        <w:pStyle w:val="1"/>
      </w:pPr>
      <w:bookmarkStart w:id="8" w:name="Troubleshooting"/>
      <w:bookmarkStart w:id="9" w:name="_bookmark19"/>
      <w:bookmarkStart w:id="10" w:name="_Toc501467841"/>
      <w:bookmarkStart w:id="11" w:name="_Toc314517431"/>
      <w:bookmarkStart w:id="12" w:name="_Toc322012059"/>
      <w:bookmarkStart w:id="13" w:name="_Toc322012144"/>
      <w:bookmarkEnd w:id="4"/>
      <w:bookmarkEnd w:id="3"/>
      <w:bookmarkEnd w:id="2"/>
      <w:bookmarkEnd w:id="1"/>
      <w:bookmarkEnd w:id="8"/>
      <w:bookmarkEnd w:id="9"/>
      <w:r>
        <w:lastRenderedPageBreak/>
        <w:t xml:space="preserve">DDN </w:t>
      </w:r>
      <w:proofErr w:type="spellStart"/>
      <w:r>
        <w:t>EXAScaler</w:t>
      </w:r>
      <w:proofErr w:type="spellEnd"/>
      <w:r w:rsidR="00770D17">
        <w:rPr>
          <w:rFonts w:hint="eastAsia"/>
          <w:lang w:eastAsia="zh-CN"/>
        </w:rPr>
        <w:t>监控系统简介</w:t>
      </w:r>
      <w:bookmarkEnd w:id="10"/>
    </w:p>
    <w:p w:rsidR="002E2C1B" w:rsidRPr="00CB1EA7" w:rsidRDefault="00770D17" w:rsidP="002E2C1B">
      <w:pPr>
        <w:pStyle w:val="DDNbodytext1"/>
        <w:rPr>
          <w:rFonts w:eastAsia="宋体" w:cs="Times New Roman"/>
          <w:lang w:val="zh-TW" w:eastAsia="zh-CN"/>
        </w:rPr>
      </w:pPr>
      <w:r w:rsidRPr="00CB1EA7">
        <w:rPr>
          <w:rStyle w:val="NoneA"/>
          <w:rFonts w:cs="Times New Roman"/>
          <w:lang w:eastAsia="zh-CN"/>
        </w:rPr>
        <w:t xml:space="preserve">ESMON </w:t>
      </w:r>
      <w:r w:rsidRPr="00CB1EA7">
        <w:rPr>
          <w:rStyle w:val="NoneA"/>
          <w:rFonts w:eastAsia="宋体" w:cs="Times New Roman"/>
          <w:lang w:val="zh-TW" w:eastAsia="zh-TW"/>
        </w:rPr>
        <w:t>是一款</w:t>
      </w:r>
      <w:r w:rsidRPr="00CB1EA7">
        <w:rPr>
          <w:rStyle w:val="NoneA"/>
          <w:rFonts w:eastAsia="宋体" w:cs="Times New Roman"/>
          <w:lang w:val="zh-TW" w:eastAsia="zh-CN"/>
        </w:rPr>
        <w:t>监控系统，</w:t>
      </w:r>
      <w:r w:rsidRPr="00CB1EA7">
        <w:rPr>
          <w:rStyle w:val="NoneA"/>
          <w:rFonts w:eastAsia="宋体" w:cs="Times New Roman"/>
          <w:lang w:val="zh-TW" w:eastAsia="zh-TW"/>
        </w:rPr>
        <w:t>通过采集</w:t>
      </w:r>
      <w:r w:rsidRPr="00CB1EA7">
        <w:rPr>
          <w:rStyle w:val="NoneA"/>
          <w:rFonts w:cs="Times New Roman"/>
          <w:lang w:eastAsia="zh-CN"/>
        </w:rPr>
        <w:t xml:space="preserve">DDN </w:t>
      </w:r>
      <w:proofErr w:type="spellStart"/>
      <w:r w:rsidRPr="00CB1EA7">
        <w:rPr>
          <w:rStyle w:val="NoneA"/>
          <w:rFonts w:cs="Times New Roman"/>
          <w:lang w:eastAsia="zh-CN"/>
        </w:rPr>
        <w:t>Exascaler</w:t>
      </w:r>
      <w:proofErr w:type="spellEnd"/>
      <w:r w:rsidRPr="00CB1EA7">
        <w:rPr>
          <w:rStyle w:val="NoneA"/>
          <w:rFonts w:eastAsia="宋体" w:cs="Times New Roman"/>
          <w:lang w:val="zh-TW" w:eastAsia="zh-TW"/>
        </w:rPr>
        <w:t>的系统状态信息以达到对其进行性能监控及分析的目的。</w:t>
      </w:r>
      <w:r w:rsidRPr="00CB1EA7">
        <w:rPr>
          <w:rStyle w:val="NoneA"/>
          <w:rFonts w:eastAsia="宋体" w:cs="Times New Roman"/>
          <w:lang w:val="zh-TW" w:eastAsia="zh-CN"/>
        </w:rPr>
        <w:t>DSMON</w:t>
      </w:r>
      <w:r w:rsidRPr="00CB1EA7">
        <w:rPr>
          <w:rStyle w:val="NoneA"/>
          <w:rFonts w:eastAsia="宋体" w:cs="Times New Roman"/>
          <w:lang w:val="zh-TW" w:eastAsia="zh-TW"/>
        </w:rPr>
        <w:t>基于多种开源软件的监控系统，</w:t>
      </w:r>
      <w:r w:rsidRPr="00CB1EA7">
        <w:rPr>
          <w:rStyle w:val="NoneA"/>
          <w:rFonts w:cs="Times New Roman"/>
          <w:lang w:eastAsia="zh-CN"/>
        </w:rPr>
        <w:t>DDN</w:t>
      </w:r>
      <w:r w:rsidRPr="00CB1EA7">
        <w:rPr>
          <w:rStyle w:val="NoneA"/>
          <w:rFonts w:eastAsia="宋体" w:cs="Times New Roman"/>
          <w:lang w:val="zh-TW" w:eastAsia="zh-TW"/>
        </w:rPr>
        <w:t>同时还开发了一些外部插件以作功能扩展。</w:t>
      </w:r>
    </w:p>
    <w:p w:rsidR="00770D17" w:rsidRPr="00CB1EA7" w:rsidRDefault="00770D17" w:rsidP="002E2C1B">
      <w:pPr>
        <w:pStyle w:val="DDNbodytext1"/>
        <w:rPr>
          <w:rStyle w:val="NoneA"/>
          <w:rFonts w:eastAsia="宋体" w:cs="宋体"/>
          <w:lang w:val="zh-TW" w:eastAsia="zh-TW"/>
        </w:rPr>
      </w:pPr>
      <w:r w:rsidRPr="00CB1EA7">
        <w:rPr>
          <w:rStyle w:val="NoneA"/>
          <w:lang w:eastAsia="zh-CN"/>
        </w:rPr>
        <w:t xml:space="preserve">ESMON </w:t>
      </w:r>
      <w:r w:rsidRPr="00CB1EA7">
        <w:rPr>
          <w:rStyle w:val="NoneA"/>
          <w:rFonts w:eastAsia="宋体" w:hAnsi="宋体" w:cs="宋体"/>
          <w:lang w:val="zh-TW" w:eastAsia="zh-TW"/>
        </w:rPr>
        <w:t>的主要组件</w:t>
      </w:r>
      <w:r w:rsidRPr="00CB1EA7">
        <w:rPr>
          <w:rStyle w:val="NoneA"/>
          <w:rFonts w:eastAsia="宋体" w:hAnsi="宋体" w:cs="宋体"/>
          <w:lang w:val="zh-TW" w:eastAsia="zh-CN"/>
        </w:rPr>
        <w:t>之一</w:t>
      </w:r>
      <w:r w:rsidRPr="00CB1EA7">
        <w:rPr>
          <w:rStyle w:val="NoneA"/>
          <w:rFonts w:eastAsia="宋体" w:hAnsi="宋体" w:cs="宋体"/>
          <w:lang w:val="zh-TW" w:eastAsia="zh-TW"/>
        </w:rPr>
        <w:t>是</w:t>
      </w:r>
      <w:r w:rsidRPr="00CB1EA7">
        <w:rPr>
          <w:rStyle w:val="NoneA"/>
          <w:lang w:eastAsia="zh-CN"/>
        </w:rPr>
        <w:t xml:space="preserve"> Collectd</w:t>
      </w:r>
      <w:r w:rsidRPr="00CB1EA7">
        <w:rPr>
          <w:rStyle w:val="NoneA"/>
          <w:rFonts w:eastAsia="宋体" w:hAnsi="宋体" w:cs="宋体"/>
          <w:lang w:val="zh-TW" w:eastAsia="zh-TW"/>
        </w:rPr>
        <w:t>。</w:t>
      </w:r>
      <w:r w:rsidRPr="00CB1EA7">
        <w:rPr>
          <w:rStyle w:val="NoneA"/>
          <w:rFonts w:eastAsia="宋体" w:cs="Times New Roman"/>
          <w:lang w:val="zh-TW" w:eastAsia="zh-TW"/>
        </w:rPr>
        <w:t>Collectd</w:t>
      </w:r>
      <w:r w:rsidRPr="00CB1EA7">
        <w:rPr>
          <w:rStyle w:val="NoneA"/>
          <w:rFonts w:eastAsia="宋体" w:hAnsi="Times New Roman" w:cs="Times New Roman"/>
          <w:lang w:val="zh-TW" w:eastAsia="zh-TW"/>
        </w:rPr>
        <w:t>是一个运行在监控对象上的守护进程，</w:t>
      </w:r>
      <w:r w:rsidRPr="00CB1EA7">
        <w:rPr>
          <w:rStyle w:val="NoneA"/>
          <w:rFonts w:eastAsia="宋体" w:hAnsi="宋体" w:cs="宋体"/>
          <w:lang w:val="zh-TW" w:eastAsia="zh-TW"/>
        </w:rPr>
        <w:t>完成了系统性能</w:t>
      </w:r>
      <w:r w:rsidRPr="00CB1EA7">
        <w:rPr>
          <w:rFonts w:hAnsi="Arial Unicode MS"/>
          <w:lang w:val="zh-CN" w:eastAsia="zh-TW"/>
        </w:rPr>
        <w:t>的相关</w:t>
      </w:r>
      <w:r w:rsidRPr="00CB1EA7">
        <w:rPr>
          <w:rStyle w:val="NoneA"/>
          <w:rFonts w:eastAsia="宋体" w:hAnsi="宋体" w:cs="宋体"/>
          <w:lang w:val="zh-TW" w:eastAsia="zh-TW"/>
        </w:rPr>
        <w:t>统计信息定期</w:t>
      </w:r>
      <w:r w:rsidRPr="00CB1EA7">
        <w:rPr>
          <w:rFonts w:hAnsi="Arial Unicode MS"/>
          <w:lang w:val="zh-CN" w:eastAsia="zh-TW"/>
        </w:rPr>
        <w:t>收集</w:t>
      </w:r>
      <w:r w:rsidRPr="00CB1EA7">
        <w:rPr>
          <w:rStyle w:val="NoneA"/>
          <w:rFonts w:eastAsia="宋体" w:hAnsi="宋体" w:cs="宋体"/>
          <w:lang w:val="zh-TW" w:eastAsia="zh-TW"/>
        </w:rPr>
        <w:t>，并将</w:t>
      </w:r>
      <w:r w:rsidRPr="00CB1EA7">
        <w:rPr>
          <w:rFonts w:hAnsi="Arial Unicode MS"/>
          <w:lang w:val="zh-CN" w:eastAsia="zh-TW"/>
        </w:rPr>
        <w:t>这些</w:t>
      </w:r>
      <w:r w:rsidRPr="00CB1EA7">
        <w:rPr>
          <w:rStyle w:val="NoneA"/>
          <w:rFonts w:eastAsia="宋体" w:hAnsi="宋体" w:cs="宋体"/>
          <w:lang w:val="zh-TW" w:eastAsia="zh-TW"/>
        </w:rPr>
        <w:t>数据以多种不同</w:t>
      </w:r>
      <w:r w:rsidRPr="00CB1EA7">
        <w:rPr>
          <w:rFonts w:hAnsi="Arial Unicode MS"/>
          <w:lang w:val="zh-CN" w:eastAsia="zh-TW"/>
        </w:rPr>
        <w:t>的</w:t>
      </w:r>
      <w:r w:rsidRPr="00CB1EA7">
        <w:rPr>
          <w:rStyle w:val="NoneA"/>
          <w:rFonts w:eastAsia="宋体" w:hAnsi="宋体" w:cs="宋体"/>
          <w:lang w:val="zh-TW" w:eastAsia="zh-TW"/>
        </w:rPr>
        <w:t>机制进行存储。</w:t>
      </w:r>
      <w:r w:rsidRPr="00CB1EA7">
        <w:rPr>
          <w:rStyle w:val="NoneA"/>
          <w:lang w:eastAsia="zh-TW"/>
        </w:rPr>
        <w:t xml:space="preserve">ESMON </w:t>
      </w:r>
      <w:r w:rsidRPr="00CB1EA7">
        <w:rPr>
          <w:rStyle w:val="NoneA"/>
          <w:rFonts w:eastAsia="宋体" w:hAnsi="宋体" w:cs="宋体"/>
          <w:lang w:val="zh-TW" w:eastAsia="zh-TW"/>
        </w:rPr>
        <w:t>是基于开源的</w:t>
      </w:r>
      <w:r w:rsidRPr="00CB1EA7">
        <w:rPr>
          <w:rStyle w:val="NoneA"/>
          <w:lang w:eastAsia="zh-TW"/>
        </w:rPr>
        <w:t>Collectd</w:t>
      </w:r>
      <w:r w:rsidRPr="00CB1EA7">
        <w:rPr>
          <w:rStyle w:val="NoneA"/>
          <w:rFonts w:eastAsia="宋体" w:hAnsi="宋体" w:cs="宋体"/>
          <w:lang w:val="zh-TW" w:eastAsia="zh-TW"/>
        </w:rPr>
        <w:t>而研发</w:t>
      </w:r>
      <w:r w:rsidRPr="00CB1EA7">
        <w:rPr>
          <w:rStyle w:val="NoneA"/>
          <w:lang w:eastAsia="zh-TW"/>
        </w:rPr>
        <w:t>，</w:t>
      </w:r>
      <w:r w:rsidRPr="00CB1EA7">
        <w:rPr>
          <w:rStyle w:val="NoneA"/>
          <w:rFonts w:eastAsia="宋体" w:hAnsi="宋体" w:cs="宋体"/>
          <w:lang w:val="zh-TW" w:eastAsia="zh-TW"/>
        </w:rPr>
        <w:t>同时也包含了许多其他插件，如</w:t>
      </w:r>
      <w:r w:rsidRPr="00CB1EA7">
        <w:rPr>
          <w:rStyle w:val="NoneA"/>
          <w:lang w:eastAsia="zh-TW"/>
        </w:rPr>
        <w:t>Lustre</w:t>
      </w:r>
      <w:r w:rsidRPr="00CB1EA7">
        <w:rPr>
          <w:rStyle w:val="NoneA"/>
          <w:lang w:eastAsia="zh-TW"/>
        </w:rPr>
        <w:t>、</w:t>
      </w:r>
      <w:r w:rsidRPr="00CB1EA7">
        <w:rPr>
          <w:rStyle w:val="NoneA"/>
          <w:lang w:eastAsia="zh-TW"/>
        </w:rPr>
        <w:t>GPFS</w:t>
      </w:r>
      <w:r w:rsidRPr="00CB1EA7">
        <w:rPr>
          <w:rStyle w:val="NoneA"/>
          <w:lang w:eastAsia="zh-TW"/>
        </w:rPr>
        <w:t>、</w:t>
      </w:r>
      <w:r w:rsidRPr="00CB1EA7">
        <w:rPr>
          <w:rStyle w:val="NoneA"/>
          <w:lang w:eastAsia="zh-TW"/>
        </w:rPr>
        <w:t>Ganglia</w:t>
      </w:r>
      <w:r w:rsidRPr="00CB1EA7">
        <w:rPr>
          <w:rStyle w:val="NoneA"/>
          <w:lang w:eastAsia="zh-TW"/>
        </w:rPr>
        <w:t>、</w:t>
      </w:r>
      <w:r w:rsidRPr="00CB1EA7">
        <w:rPr>
          <w:rStyle w:val="NoneA"/>
          <w:lang w:eastAsia="zh-TW"/>
        </w:rPr>
        <w:t>Nagios</w:t>
      </w:r>
      <w:r w:rsidRPr="00CB1EA7">
        <w:rPr>
          <w:rStyle w:val="NoneA"/>
          <w:lang w:eastAsia="zh-TW"/>
        </w:rPr>
        <w:t>、</w:t>
      </w:r>
      <w:r w:rsidRPr="00CB1EA7">
        <w:rPr>
          <w:rStyle w:val="NoneA"/>
          <w:lang w:eastAsia="zh-TW"/>
        </w:rPr>
        <w:t>Stress</w:t>
      </w:r>
      <w:r w:rsidRPr="00CB1EA7">
        <w:rPr>
          <w:rStyle w:val="NoneA"/>
          <w:lang w:eastAsia="zh-TW"/>
        </w:rPr>
        <w:t>、</w:t>
      </w:r>
      <w:proofErr w:type="spellStart"/>
      <w:r w:rsidRPr="00CB1EA7">
        <w:rPr>
          <w:rStyle w:val="NoneA"/>
          <w:lang w:eastAsia="zh-TW"/>
        </w:rPr>
        <w:t>Zabbix</w:t>
      </w:r>
      <w:proofErr w:type="spellEnd"/>
      <w:r w:rsidRPr="00CB1EA7">
        <w:rPr>
          <w:rStyle w:val="NoneA"/>
          <w:rFonts w:eastAsia="宋体" w:hAnsi="宋体" w:cs="宋体"/>
          <w:lang w:val="zh-TW" w:eastAsia="zh-TW"/>
        </w:rPr>
        <w:t>等等。</w:t>
      </w:r>
    </w:p>
    <w:p w:rsidR="002E2C1B" w:rsidRPr="00A83CFE" w:rsidRDefault="00770D17" w:rsidP="002E2C1B">
      <w:pPr>
        <w:pStyle w:val="21"/>
      </w:pPr>
      <w:bookmarkStart w:id="14" w:name="_Toc501360229"/>
      <w:bookmarkStart w:id="15" w:name="_Toc501467842"/>
      <w:r>
        <w:rPr>
          <w:rFonts w:asciiTheme="minorEastAsia" w:eastAsiaTheme="minorEastAsia" w:hAnsiTheme="minorEastAsia" w:hint="eastAsia"/>
          <w:lang w:eastAsia="zh-CN"/>
        </w:rPr>
        <w:t>名词解释</w:t>
      </w:r>
      <w:bookmarkEnd w:id="14"/>
      <w:bookmarkEnd w:id="15"/>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770D17" w:rsidRPr="00A83CFE" w:rsidTr="00EA4DAD">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b/>
                <w:bCs/>
              </w:rPr>
              <w:t>ESMON</w:t>
            </w:r>
          </w:p>
        </w:tc>
        <w:tc>
          <w:tcPr>
            <w:tcW w:w="3611"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rPr>
              <w:t xml:space="preserve">DDN </w:t>
            </w:r>
            <w:proofErr w:type="spellStart"/>
            <w:r w:rsidRPr="00CB1EA7">
              <w:rPr>
                <w:rStyle w:val="NoneA"/>
                <w:rFonts w:cs="Times New Roman"/>
              </w:rPr>
              <w:t>Exascaler</w:t>
            </w:r>
            <w:proofErr w:type="spellEnd"/>
            <w:r w:rsidRPr="00CB1EA7">
              <w:rPr>
                <w:rStyle w:val="NoneA"/>
                <w:rFonts w:eastAsia="宋体" w:cs="Times New Roman"/>
                <w:lang w:val="zh-TW" w:eastAsia="zh-TW"/>
              </w:rPr>
              <w:t>监控系统的缩写。</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 xml:space="preserve">DDN </w:t>
            </w:r>
            <w:proofErr w:type="spellStart"/>
            <w:r w:rsidRPr="00CB1EA7">
              <w:rPr>
                <w:rStyle w:val="NoneA"/>
                <w:rFonts w:cs="Times New Roman"/>
                <w:b/>
                <w:bCs/>
              </w:rPr>
              <w:t>EXAScaler</w:t>
            </w:r>
            <w:proofErr w:type="spellEnd"/>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 xml:space="preserve">DDN </w:t>
            </w:r>
            <w:proofErr w:type="spellStart"/>
            <w:r w:rsidRPr="00CB1EA7">
              <w:rPr>
                <w:rStyle w:val="NoneA"/>
                <w:rFonts w:cs="Times New Roman"/>
                <w:lang w:eastAsia="zh-CN"/>
              </w:rPr>
              <w:t>Exascaler</w:t>
            </w:r>
            <w:proofErr w:type="spellEnd"/>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rsidR="00770D17" w:rsidRPr="00CB1EA7" w:rsidRDefault="00770D17" w:rsidP="00770D17">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w:t>
            </w:r>
            <w:r w:rsidRPr="00CB1EA7">
              <w:rPr>
                <w:rStyle w:val="NoneA"/>
                <w:rFonts w:eastAsia="宋体" w:cs="Times New Roman"/>
                <w:lang w:val="zh-TW" w:eastAsia="zh-CN"/>
              </w:rPr>
              <w:t>的</w:t>
            </w:r>
            <w:r w:rsidRPr="00CB1EA7">
              <w:rPr>
                <w:rStyle w:val="NoneA"/>
                <w:rFonts w:eastAsia="宋体" w:cs="Times New Roman"/>
                <w:lang w:val="zh-TW" w:eastAsia="zh-TW"/>
              </w:rPr>
              <w:t>安装进程将在此服务器上被触发。</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监控系统的数据库</w:t>
            </w:r>
            <w:r w:rsidRPr="00CB1EA7">
              <w:rPr>
                <w:rStyle w:val="NoneA"/>
                <w:rFonts w:cs="Times New Roman"/>
                <w:lang w:eastAsia="zh-CN"/>
              </w:rPr>
              <w:t>(</w:t>
            </w:r>
            <w:proofErr w:type="spellStart"/>
            <w:r w:rsidRPr="00CB1EA7">
              <w:rPr>
                <w:rStyle w:val="NoneA"/>
                <w:rFonts w:cs="Times New Roman"/>
                <w:lang w:eastAsia="zh-CN"/>
              </w:rPr>
              <w:t>Influxdb</w:t>
            </w:r>
            <w:proofErr w:type="spellEnd"/>
            <w:r w:rsidRPr="00CB1EA7">
              <w:rPr>
                <w:rStyle w:val="NoneA"/>
                <w:rFonts w:cs="Times New Roman"/>
                <w:lang w:eastAsia="zh-CN"/>
              </w:rPr>
              <w:t xml:space="preserve">) </w:t>
            </w:r>
            <w:r w:rsidRPr="00CB1EA7">
              <w:rPr>
                <w:rStyle w:val="NoneA"/>
                <w:rFonts w:eastAsia="宋体" w:cs="Times New Roman"/>
                <w:lang w:val="zh-TW" w:eastAsia="zh-TW"/>
              </w:rPr>
              <w:t>及网络服务</w:t>
            </w:r>
            <w:r w:rsidRPr="00CB1EA7">
              <w:rPr>
                <w:rStyle w:val="NoneA"/>
                <w:rFonts w:cs="Times New Roman"/>
                <w:lang w:eastAsia="zh-CN"/>
              </w:rPr>
              <w:t xml:space="preserve"> (</w:t>
            </w:r>
            <w:proofErr w:type="spellStart"/>
            <w:r w:rsidRPr="00CB1EA7">
              <w:rPr>
                <w:rStyle w:val="NoneA"/>
                <w:rFonts w:cs="Times New Roman"/>
                <w:lang w:eastAsia="zh-CN"/>
              </w:rPr>
              <w:t>Grafana</w:t>
            </w:r>
            <w:proofErr w:type="spellEnd"/>
            <w:r w:rsidRPr="00CB1EA7">
              <w:rPr>
                <w:rStyle w:val="NoneA"/>
                <w:rFonts w:cs="Times New Roman"/>
                <w:lang w:eastAsia="zh-CN"/>
              </w:rPr>
              <w:t xml:space="preserve">) </w:t>
            </w:r>
            <w:r w:rsidRPr="00CB1EA7">
              <w:rPr>
                <w:rStyle w:val="NoneA"/>
                <w:rFonts w:eastAsia="宋体" w:cs="Times New Roman"/>
                <w:lang w:val="zh-TW" w:eastAsia="zh-TW"/>
              </w:rPr>
              <w:t>将在此服务器上运行。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被监控客户端</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监控系统将从被监控客户端上收集各类指标数据，例如</w:t>
            </w:r>
            <w:r w:rsidRPr="00CB1EA7">
              <w:rPr>
                <w:rStyle w:val="NoneA"/>
                <w:rFonts w:cs="Times New Roman"/>
                <w:lang w:eastAsia="zh-CN"/>
              </w:rPr>
              <w:t xml:space="preserve">CPU, </w:t>
            </w:r>
            <w:r w:rsidRPr="00CB1EA7">
              <w:rPr>
                <w:rStyle w:val="NoneA"/>
                <w:rFonts w:eastAsia="宋体" w:cs="Times New Roman"/>
                <w:lang w:val="zh-TW" w:eastAsia="zh-TW"/>
              </w:rPr>
              <w:t>内存</w:t>
            </w:r>
            <w:r w:rsidRPr="00CB1EA7">
              <w:rPr>
                <w:rStyle w:val="NoneA"/>
                <w:rFonts w:hAnsi="Times New Roman" w:cs="Times New Roman"/>
                <w:lang w:eastAsia="zh-CN"/>
              </w:rPr>
              <w:t>、</w:t>
            </w:r>
            <w:r w:rsidRPr="00CB1EA7">
              <w:rPr>
                <w:rStyle w:val="NoneA"/>
                <w:rFonts w:cs="Times New Roman"/>
                <w:lang w:eastAsia="zh-CN"/>
              </w:rPr>
              <w:t>Lustre</w:t>
            </w:r>
            <w:r w:rsidRPr="00CB1EA7">
              <w:rPr>
                <w:rStyle w:val="NoneA"/>
                <w:rFonts w:hAnsi="Times New Roman" w:cs="Times New Roman"/>
                <w:lang w:eastAsia="zh-CN"/>
              </w:rPr>
              <w:t>、</w:t>
            </w:r>
            <w:r w:rsidRPr="00CB1EA7">
              <w:rPr>
                <w:rStyle w:val="NoneA"/>
                <w:rFonts w:cs="Times New Roman"/>
                <w:lang w:eastAsia="zh-CN"/>
              </w:rPr>
              <w:t xml:space="preserve">SFA </w:t>
            </w:r>
            <w:r w:rsidRPr="00CB1EA7">
              <w:rPr>
                <w:rStyle w:val="NoneA"/>
                <w:rFonts w:eastAsia="宋体" w:cs="Times New Roman"/>
                <w:lang w:val="zh-TW" w:eastAsia="zh-TW"/>
              </w:rPr>
              <w:t>存储等相关信息。守护进程</w:t>
            </w:r>
            <w:r w:rsidRPr="00CB1EA7">
              <w:rPr>
                <w:rStyle w:val="NoneA"/>
                <w:rFonts w:cs="Times New Roman"/>
                <w:lang w:eastAsia="zh-CN"/>
              </w:rPr>
              <w:t xml:space="preserve">Collectd </w:t>
            </w:r>
            <w:r w:rsidRPr="00CB1EA7">
              <w:rPr>
                <w:rStyle w:val="NoneA"/>
                <w:rFonts w:eastAsia="宋体" w:cs="Times New Roman"/>
                <w:lang w:val="zh-TW" w:eastAsia="zh-TW"/>
              </w:rPr>
              <w:t>将在每个客户端后台运行。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bl>
    <w:p w:rsidR="002E2C1B" w:rsidRDefault="002E2C1B" w:rsidP="002E2C1B">
      <w:pPr>
        <w:pStyle w:val="21"/>
        <w:spacing w:before="1"/>
        <w:jc w:val="both"/>
      </w:pPr>
      <w:bookmarkStart w:id="16" w:name="_Toc501360230"/>
      <w:bookmarkStart w:id="17" w:name="_Toc501467843"/>
      <w:r>
        <w:rPr>
          <w:w w:val="105"/>
        </w:rPr>
        <w:t>DDN</w:t>
      </w:r>
      <w:r w:rsidR="00EA4DAD">
        <w:rPr>
          <w:rFonts w:asciiTheme="minorEastAsia" w:eastAsiaTheme="minorEastAsia" w:hAnsiTheme="minorEastAsia" w:hint="eastAsia"/>
          <w:w w:val="105"/>
          <w:lang w:eastAsia="zh-CN"/>
        </w:rPr>
        <w:t>的</w:t>
      </w:r>
      <w:r w:rsidR="00EA4DAD">
        <w:rPr>
          <w:rFonts w:eastAsiaTheme="minorEastAsia" w:hint="eastAsia"/>
          <w:w w:val="105"/>
          <w:lang w:eastAsia="zh-CN"/>
        </w:rPr>
        <w:t>Collectd</w:t>
      </w:r>
      <w:r w:rsidR="00EA4DAD">
        <w:rPr>
          <w:rFonts w:eastAsiaTheme="minorEastAsia" w:hint="eastAsia"/>
          <w:w w:val="105"/>
          <w:lang w:eastAsia="zh-CN"/>
        </w:rPr>
        <w:t>插件</w:t>
      </w:r>
      <w:bookmarkEnd w:id="16"/>
      <w:bookmarkEnd w:id="17"/>
    </w:p>
    <w:p w:rsidR="002E2C1B" w:rsidRPr="005E5BD7" w:rsidRDefault="00EA4DAD" w:rsidP="002E2C1B">
      <w:pPr>
        <w:pStyle w:val="ab"/>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rsidR="002E2C1B" w:rsidRPr="005E5BD7" w:rsidRDefault="002E2C1B" w:rsidP="002E2C1B">
      <w:pPr>
        <w:pStyle w:val="Bullet1"/>
      </w:pPr>
      <w:proofErr w:type="spellStart"/>
      <w:r w:rsidRPr="005E5BD7">
        <w:rPr>
          <w:b/>
          <w:lang w:eastAsia="zh-CN"/>
        </w:rPr>
        <w:t>Filedata</w:t>
      </w:r>
      <w:proofErr w:type="spellEnd"/>
      <w:r w:rsidR="00CB1EA7">
        <w:rPr>
          <w:rFonts w:hint="eastAsia"/>
          <w:b/>
          <w:lang w:eastAsia="zh-CN"/>
        </w:rPr>
        <w:t>插件</w:t>
      </w:r>
      <w:r w:rsidR="00CB1EA7">
        <w:rPr>
          <w:rFonts w:hint="eastAsia"/>
          <w:lang w:eastAsia="zh-CN"/>
        </w:rPr>
        <w:t>：</w:t>
      </w:r>
      <w:proofErr w:type="spellStart"/>
      <w:r w:rsidR="00EA4DAD">
        <w:rPr>
          <w:rStyle w:val="NoneA"/>
          <w:lang w:eastAsia="zh-CN"/>
        </w:rPr>
        <w:t>Filedata</w:t>
      </w:r>
      <w:proofErr w:type="spellEnd"/>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proofErr w:type="spellStart"/>
      <w:r w:rsidR="00EA4DAD">
        <w:rPr>
          <w:rStyle w:val="NoneA"/>
        </w:rPr>
        <w:t>Filedata</w:t>
      </w:r>
      <w:proofErr w:type="spellEnd"/>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rsidR="002E2C1B" w:rsidRPr="005E5BD7" w:rsidRDefault="002E2C1B" w:rsidP="002E2C1B">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rsidR="002E2C1B" w:rsidRPr="005E5BD7" w:rsidRDefault="002E2C1B" w:rsidP="002E2C1B">
      <w:pPr>
        <w:pStyle w:val="Bullet1"/>
      </w:pPr>
      <w:r w:rsidRPr="001B4FA5">
        <w:rPr>
          <w:b/>
        </w:rPr>
        <w:t>GPFS</w:t>
      </w:r>
      <w:r w:rsidR="00CB1EA7">
        <w:rPr>
          <w:rFonts w:hint="eastAsia"/>
          <w:b/>
          <w:lang w:eastAsia="zh-CN"/>
        </w:rPr>
        <w:t>插件</w:t>
      </w:r>
      <w:r w:rsidR="00CB1EA7">
        <w:t>：</w:t>
      </w:r>
      <w:r w:rsidR="00CB1EA7">
        <w:rPr>
          <w:rStyle w:val="NoneA"/>
        </w:rPr>
        <w:t>GPFS</w:t>
      </w:r>
      <w:r w:rsidR="00CB1EA7">
        <w:rPr>
          <w:rStyle w:val="NoneA"/>
          <w:rFonts w:ascii="宋体" w:eastAsia="宋体" w:hAnsi="宋体" w:cs="宋体"/>
          <w:lang w:val="zh-TW" w:eastAsia="zh-TW"/>
        </w:rPr>
        <w:t>插件通过</w:t>
      </w:r>
      <w:r w:rsidR="00CB1EA7">
        <w:rPr>
          <w:rStyle w:val="NoneA"/>
        </w:rPr>
        <w:t>GPFS</w:t>
      </w:r>
      <w:r w:rsidR="00CB1EA7">
        <w:rPr>
          <w:rStyle w:val="NoneA"/>
          <w:rFonts w:ascii="宋体" w:eastAsia="宋体" w:hAnsi="宋体" w:cs="宋体"/>
          <w:lang w:val="zh-TW" w:eastAsia="zh-TW"/>
        </w:rPr>
        <w:t>提供的</w:t>
      </w:r>
      <w:proofErr w:type="spellStart"/>
      <w:r w:rsidR="00CB1EA7" w:rsidRPr="000F0E93">
        <w:rPr>
          <w:rStyle w:val="NoneA"/>
          <w:i/>
        </w:rPr>
        <w:t>mmpmon</w:t>
      </w:r>
      <w:proofErr w:type="spellEnd"/>
      <w:r w:rsidR="00CB1EA7">
        <w:rPr>
          <w:rStyle w:val="NoneA"/>
          <w:rFonts w:ascii="宋体" w:eastAsia="宋体" w:hAnsi="宋体" w:cs="宋体"/>
          <w:lang w:val="zh-TW" w:eastAsia="zh-TW"/>
        </w:rPr>
        <w:t>命令来收集性能信息。</w:t>
      </w:r>
      <w:r w:rsidR="00CB1EA7">
        <w:rPr>
          <w:rStyle w:val="NoneA"/>
        </w:rPr>
        <w:t>GPFS</w:t>
      </w:r>
      <w:r w:rsidR="00CB1EA7">
        <w:rPr>
          <w:rStyle w:val="NoneA"/>
          <w:rFonts w:ascii="宋体" w:eastAsia="宋体" w:hAnsi="宋体" w:cs="宋体"/>
          <w:lang w:val="zh-TW" w:eastAsia="zh-TW"/>
        </w:rPr>
        <w:t>插件的定义文件格式和</w:t>
      </w:r>
      <w:proofErr w:type="spellStart"/>
      <w:r w:rsidR="00CB1EA7">
        <w:rPr>
          <w:rStyle w:val="NoneA"/>
        </w:rPr>
        <w:t>Filedata</w:t>
      </w:r>
      <w:proofErr w:type="spellEnd"/>
      <w:r w:rsidR="00CB1EA7">
        <w:rPr>
          <w:rStyle w:val="NoneA"/>
          <w:rFonts w:ascii="宋体" w:eastAsia="宋体" w:hAnsi="宋体" w:cs="宋体"/>
          <w:lang w:val="zh-TW" w:eastAsia="zh-TW"/>
        </w:rPr>
        <w:t>插件相同。同时，其</w:t>
      </w:r>
      <w:proofErr w:type="spellStart"/>
      <w:r w:rsidR="00CB1EA7">
        <w:rPr>
          <w:rStyle w:val="NoneA"/>
          <w:i/>
          <w:iCs/>
        </w:rPr>
        <w:t>collectd.conf</w:t>
      </w:r>
      <w:proofErr w:type="spellEnd"/>
      <w:r w:rsidR="00CB1EA7">
        <w:rPr>
          <w:rStyle w:val="NoneA"/>
          <w:rFonts w:ascii="宋体" w:eastAsia="宋体" w:hAnsi="宋体" w:cs="宋体"/>
          <w:lang w:val="zh-TW" w:eastAsia="zh-TW"/>
        </w:rPr>
        <w:t>的配置格式也与</w:t>
      </w:r>
      <w:proofErr w:type="spellStart"/>
      <w:r w:rsidR="00CB1EA7">
        <w:rPr>
          <w:rStyle w:val="NoneA"/>
        </w:rPr>
        <w:t>Filedata</w:t>
      </w:r>
      <w:proofErr w:type="spellEnd"/>
      <w:r w:rsidR="00CB1EA7">
        <w:rPr>
          <w:rStyle w:val="NoneA"/>
          <w:rFonts w:ascii="宋体" w:eastAsia="宋体" w:hAnsi="宋体" w:cs="宋体"/>
          <w:lang w:val="zh-TW" w:eastAsia="zh-TW"/>
        </w:rPr>
        <w:t>插件相似。</w:t>
      </w:r>
    </w:p>
    <w:p w:rsidR="002E2C1B" w:rsidRPr="005E5BD7" w:rsidRDefault="002E2C1B" w:rsidP="002E2C1B">
      <w:pPr>
        <w:pStyle w:val="Bullet1"/>
      </w:pPr>
      <w:r w:rsidRPr="001B4FA5">
        <w:rPr>
          <w:b/>
        </w:rPr>
        <w:t>IME</w:t>
      </w:r>
      <w:r w:rsidR="00CB1EA7">
        <w:rPr>
          <w:rFonts w:hint="eastAsia"/>
          <w:b/>
          <w:lang w:eastAsia="zh-CN"/>
        </w:rPr>
        <w:t>插件</w:t>
      </w:r>
      <w:r w:rsidR="00CB1EA7">
        <w:t>：</w:t>
      </w:r>
      <w:r w:rsidR="00CB1EA7">
        <w:rPr>
          <w:rStyle w:val="NoneA"/>
        </w:rPr>
        <w:t>IME</w:t>
      </w:r>
      <w:r w:rsidR="00CB1EA7">
        <w:rPr>
          <w:rStyle w:val="NoneA"/>
          <w:rFonts w:ascii="宋体" w:eastAsia="宋体" w:hAnsi="宋体" w:cs="宋体"/>
          <w:lang w:val="zh-TW" w:eastAsia="zh-TW"/>
        </w:rPr>
        <w:t>插件通过</w:t>
      </w:r>
      <w:r w:rsidR="00CB1EA7">
        <w:rPr>
          <w:rStyle w:val="NoneA"/>
        </w:rPr>
        <w:t>DDN IME</w:t>
      </w:r>
      <w:r w:rsidR="00CB1EA7">
        <w:rPr>
          <w:rStyle w:val="NoneA"/>
          <w:rFonts w:ascii="宋体" w:eastAsia="宋体" w:hAnsi="宋体" w:cs="宋体"/>
          <w:lang w:val="zh-TW" w:eastAsia="zh-TW"/>
        </w:rPr>
        <w:t>收集性能信息。像</w:t>
      </w:r>
      <w:r w:rsidR="00CB1EA7">
        <w:rPr>
          <w:rStyle w:val="NoneA"/>
        </w:rPr>
        <w:t>GPFS</w:t>
      </w:r>
      <w:r w:rsidR="00CB1EA7">
        <w:rPr>
          <w:rStyle w:val="NoneA"/>
          <w:rFonts w:ascii="宋体" w:eastAsia="宋体" w:hAnsi="宋体" w:cs="宋体"/>
          <w:lang w:val="zh-TW" w:eastAsia="zh-TW"/>
        </w:rPr>
        <w:t>插件一样，</w:t>
      </w:r>
      <w:r w:rsidR="00CB1EA7">
        <w:rPr>
          <w:rStyle w:val="NoneA"/>
        </w:rPr>
        <w:t>IME</w:t>
      </w:r>
      <w:r w:rsidR="00CB1EA7">
        <w:rPr>
          <w:rStyle w:val="NoneA"/>
          <w:rFonts w:ascii="宋体" w:eastAsia="宋体" w:hAnsi="宋体" w:cs="宋体"/>
          <w:lang w:val="zh-TW" w:eastAsia="zh-TW"/>
        </w:rPr>
        <w:t>插件和</w:t>
      </w:r>
      <w:proofErr w:type="spellStart"/>
      <w:r w:rsidR="00CB1EA7">
        <w:rPr>
          <w:rStyle w:val="NoneA"/>
        </w:rPr>
        <w:t>Filedata</w:t>
      </w:r>
      <w:proofErr w:type="spellEnd"/>
      <w:r w:rsidR="00CB1EA7">
        <w:rPr>
          <w:rStyle w:val="NoneA"/>
          <w:rFonts w:ascii="宋体" w:eastAsia="宋体" w:hAnsi="宋体" w:cs="宋体"/>
          <w:lang w:val="zh-TW" w:eastAsia="zh-TW"/>
        </w:rPr>
        <w:t>插件共享相似的定义文件格式和配置格式。</w:t>
      </w:r>
    </w:p>
    <w:p w:rsidR="002E2C1B" w:rsidRPr="005E5BD7" w:rsidRDefault="00CB1EA7" w:rsidP="00CB1EA7">
      <w:pPr>
        <w:pStyle w:val="Bullet1"/>
        <w:numPr>
          <w:ilvl w:val="0"/>
          <w:numId w:val="45"/>
        </w:numPr>
        <w:pBdr>
          <w:top w:val="nil"/>
          <w:left w:val="nil"/>
          <w:bottom w:val="nil"/>
          <w:right w:val="nil"/>
          <w:between w:val="nil"/>
          <w:bar w:val="nil"/>
        </w:pBdr>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存储的各项指标。像</w:t>
      </w:r>
      <w:r>
        <w:rPr>
          <w:rStyle w:val="NoneA"/>
          <w:lang w:eastAsia="zh-CN"/>
        </w:rPr>
        <w:t>GPFS</w:t>
      </w:r>
      <w:r>
        <w:rPr>
          <w:rStyle w:val="NoneA"/>
          <w:rFonts w:ascii="宋体" w:eastAsia="宋体" w:hAnsi="宋体" w:cs="宋体"/>
          <w:lang w:val="zh-TW" w:eastAsia="zh-TW"/>
        </w:rPr>
        <w:t>插件和</w:t>
      </w:r>
      <w:r>
        <w:rPr>
          <w:rStyle w:val="NoneA"/>
          <w:lang w:eastAsia="zh-CN"/>
        </w:rPr>
        <w:t>IME</w:t>
      </w:r>
      <w:r>
        <w:rPr>
          <w:rStyle w:val="NoneA"/>
          <w:rFonts w:ascii="宋体" w:eastAsia="宋体" w:hAnsi="宋体" w:cs="宋体"/>
          <w:lang w:val="zh-TW" w:eastAsia="zh-TW"/>
        </w:rPr>
        <w:t>插件一样，它的定义文件格式和配置格式和</w:t>
      </w:r>
      <w:proofErr w:type="spellStart"/>
      <w:r>
        <w:rPr>
          <w:rStyle w:val="NoneA"/>
          <w:lang w:eastAsia="zh-CN"/>
        </w:rPr>
        <w:t>Filedata</w:t>
      </w:r>
      <w:proofErr w:type="spellEnd"/>
      <w:r>
        <w:rPr>
          <w:rStyle w:val="NoneA"/>
          <w:rFonts w:ascii="宋体" w:eastAsia="宋体" w:hAnsi="宋体" w:cs="宋体"/>
          <w:lang w:val="zh-TW" w:eastAsia="zh-TW"/>
        </w:rPr>
        <w:t>插件类似。</w:t>
      </w:r>
    </w:p>
    <w:p w:rsidR="002E2C1B" w:rsidRPr="005E5BD7" w:rsidRDefault="002E2C1B" w:rsidP="002E2C1B">
      <w:pPr>
        <w:pStyle w:val="Bullet1"/>
        <w:rPr>
          <w:lang w:eastAsia="zh-CN"/>
        </w:rPr>
      </w:pPr>
      <w:r w:rsidRPr="001B4FA5">
        <w:rPr>
          <w:b/>
        </w:rPr>
        <w:lastRenderedPageBreak/>
        <w:t>Stress</w:t>
      </w:r>
      <w:r w:rsidR="00CB1EA7">
        <w:rPr>
          <w:rFonts w:hint="eastAsia"/>
          <w:b/>
          <w:lang w:eastAsia="zh-CN"/>
        </w:rPr>
        <w:t>插件：</w:t>
      </w:r>
      <w:r w:rsidR="00CB1EA7">
        <w:rPr>
          <w:rStyle w:val="NoneA"/>
          <w:lang w:eastAsia="zh-CN"/>
        </w:rPr>
        <w:t>Stress</w:t>
      </w:r>
      <w:r w:rsidR="00CB1EA7">
        <w:rPr>
          <w:rStyle w:val="NoneA"/>
          <w:rFonts w:ascii="宋体" w:eastAsia="宋体" w:hAnsi="宋体" w:cs="宋体"/>
          <w:lang w:val="zh-TW" w:eastAsia="zh-TW"/>
        </w:rPr>
        <w:t>插件可以从</w:t>
      </w:r>
      <w:r w:rsidR="00CB1EA7">
        <w:rPr>
          <w:rStyle w:val="NoneA"/>
          <w:rFonts w:hint="eastAsia"/>
          <w:lang w:eastAsia="zh-CN"/>
        </w:rPr>
        <w:t>C</w:t>
      </w:r>
      <w:r w:rsidR="00CB1EA7">
        <w:rPr>
          <w:rStyle w:val="NoneA"/>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rsidR="002E2C1B" w:rsidRPr="005E5BD7" w:rsidRDefault="002E2C1B" w:rsidP="002E2C1B">
      <w:pPr>
        <w:pStyle w:val="Bullet1"/>
      </w:pPr>
      <w:proofErr w:type="spellStart"/>
      <w:r w:rsidRPr="001B4FA5">
        <w:rPr>
          <w:b/>
        </w:rPr>
        <w:t>Zabbix</w:t>
      </w:r>
      <w:proofErr w:type="spellEnd"/>
      <w:r w:rsidR="00CB1EA7">
        <w:rPr>
          <w:rFonts w:hint="eastAsia"/>
          <w:b/>
          <w:lang w:eastAsia="zh-CN"/>
        </w:rPr>
        <w:t>插件</w:t>
      </w:r>
      <w:r w:rsidR="00CB1EA7">
        <w:t>：</w:t>
      </w:r>
      <w:proofErr w:type="spellStart"/>
      <w:r w:rsidR="00CB1EA7">
        <w:rPr>
          <w:rStyle w:val="NoneA"/>
        </w:rPr>
        <w:t>Zabbix</w:t>
      </w:r>
      <w:proofErr w:type="spellEnd"/>
      <w:r w:rsidR="00CB1EA7">
        <w:rPr>
          <w:rStyle w:val="NoneA"/>
          <w:rFonts w:ascii="宋体" w:eastAsia="宋体" w:hAnsi="宋体" w:cs="宋体"/>
          <w:lang w:val="zh-TW" w:eastAsia="zh-TW"/>
        </w:rPr>
        <w:t>插件将指标数据从</w:t>
      </w:r>
      <w:r w:rsidR="00EF019D">
        <w:rPr>
          <w:rStyle w:val="NoneA"/>
          <w:rFonts w:hint="eastAsia"/>
          <w:lang w:eastAsia="zh-CN"/>
        </w:rPr>
        <w:t>C</w:t>
      </w:r>
      <w:r w:rsidR="00CB1EA7">
        <w:rPr>
          <w:rStyle w:val="NoneA"/>
        </w:rPr>
        <w:t>ollectd</w:t>
      </w:r>
      <w:r w:rsidR="00CB1EA7">
        <w:rPr>
          <w:rStyle w:val="NoneA"/>
          <w:rFonts w:ascii="宋体" w:eastAsia="宋体" w:hAnsi="宋体" w:cs="宋体"/>
          <w:lang w:val="zh-TW" w:eastAsia="zh-TW"/>
        </w:rPr>
        <w:t>发送至</w:t>
      </w:r>
      <w:proofErr w:type="spellStart"/>
      <w:r w:rsidR="00CB1EA7">
        <w:rPr>
          <w:rStyle w:val="NoneA"/>
        </w:rPr>
        <w:t>Zabbix</w:t>
      </w:r>
      <w:proofErr w:type="spellEnd"/>
      <w:r w:rsidR="00CB1EA7">
        <w:rPr>
          <w:rStyle w:val="NoneA"/>
          <w:rFonts w:ascii="宋体" w:eastAsia="宋体" w:hAnsi="宋体" w:cs="宋体"/>
          <w:lang w:val="zh-TW" w:eastAsia="zh-TW"/>
        </w:rPr>
        <w:t>系统。</w:t>
      </w:r>
    </w:p>
    <w:p w:rsidR="002E2C1B" w:rsidRPr="005E5BD7" w:rsidRDefault="002E2C1B" w:rsidP="002E2C1B">
      <w:pPr>
        <w:pStyle w:val="ab"/>
        <w:spacing w:before="4"/>
      </w:pPr>
    </w:p>
    <w:p w:rsidR="002E2C1B" w:rsidRPr="008B120F" w:rsidRDefault="00EF019D" w:rsidP="002E2C1B">
      <w:pPr>
        <w:pStyle w:val="1"/>
      </w:pPr>
      <w:bookmarkStart w:id="18" w:name="_Toc501467844"/>
      <w:r>
        <w:rPr>
          <w:rFonts w:hint="eastAsia"/>
          <w:lang w:eastAsia="zh-CN"/>
        </w:rPr>
        <w:lastRenderedPageBreak/>
        <w:t>安装要求</w:t>
      </w:r>
      <w:bookmarkEnd w:id="18"/>
    </w:p>
    <w:p w:rsidR="002E2C1B" w:rsidRPr="008B120F" w:rsidRDefault="00EF019D" w:rsidP="002E2C1B">
      <w:pPr>
        <w:pStyle w:val="21"/>
        <w:spacing w:before="224"/>
      </w:pPr>
      <w:bookmarkStart w:id="19" w:name="_Toc501360231"/>
      <w:bookmarkStart w:id="20" w:name="_Toc501467845"/>
      <w:r>
        <w:rPr>
          <w:rFonts w:asciiTheme="minorEastAsia" w:eastAsiaTheme="minorEastAsia" w:hAnsiTheme="minorEastAsia" w:hint="eastAsia"/>
          <w:lang w:eastAsia="zh-CN"/>
        </w:rPr>
        <w:t>部署服务器</w:t>
      </w:r>
      <w:bookmarkEnd w:id="19"/>
      <w:bookmarkEnd w:id="20"/>
    </w:p>
    <w:p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w:t>
      </w:r>
      <w:proofErr w:type="spellStart"/>
      <w:r w:rsidRPr="00EF019D">
        <w:rPr>
          <w:rStyle w:val="NoneA"/>
          <w:i/>
        </w:rPr>
        <w:t>var</w:t>
      </w:r>
      <w:proofErr w:type="spellEnd"/>
      <w:r w:rsidRPr="00EF019D">
        <w:rPr>
          <w:rStyle w:val="NoneA"/>
          <w:i/>
        </w:rPr>
        <w:t>/log/</w:t>
      </w:r>
      <w:proofErr w:type="spellStart"/>
      <w:r w:rsidRPr="00EF019D">
        <w:rPr>
          <w:rStyle w:val="NoneA"/>
          <w:i/>
        </w:rPr>
        <w:t>esmon_install</w:t>
      </w:r>
      <w:proofErr w:type="spellEnd"/>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rsidR="002E2C1B" w:rsidRDefault="002E2C1B" w:rsidP="002E2C1B">
      <w:pPr>
        <w:pStyle w:val="Bullet1"/>
      </w:pPr>
      <w:r w:rsidRPr="00A96732">
        <w:rPr>
          <w:b/>
        </w:rPr>
        <w:t>ESMON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sidR="00EF019D" w:rsidRPr="00EF019D">
        <w:rPr>
          <w:rStyle w:val="NoneA"/>
          <w:rFonts w:eastAsia="宋体" w:cs="宋体"/>
          <w:bCs/>
          <w:lang w:val="zh-TW" w:eastAsia="zh-CN"/>
        </w:rPr>
        <w:t xml:space="preserve">ESMON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rsidR="002E2C1B" w:rsidRPr="008B120F" w:rsidRDefault="00EF019D" w:rsidP="002E2C1B">
      <w:pPr>
        <w:pStyle w:val="21"/>
        <w:spacing w:before="1"/>
      </w:pPr>
      <w:bookmarkStart w:id="21" w:name="_Toc501360232"/>
      <w:bookmarkStart w:id="22" w:name="_Toc501467846"/>
      <w:r>
        <w:rPr>
          <w:rFonts w:asciiTheme="minorEastAsia" w:eastAsiaTheme="minorEastAsia" w:hAnsiTheme="minorEastAsia" w:hint="eastAsia"/>
          <w:lang w:eastAsia="zh-CN"/>
        </w:rPr>
        <w:t>监控服务器</w:t>
      </w:r>
      <w:bookmarkEnd w:id="21"/>
      <w:bookmarkEnd w:id="22"/>
    </w:p>
    <w:p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proofErr w:type="spellStart"/>
      <w:r>
        <w:rPr>
          <w:rStyle w:val="NoneA"/>
          <w:lang w:eastAsia="zh-CN"/>
        </w:rPr>
        <w:t>Influxdb</w:t>
      </w:r>
      <w:proofErr w:type="spellEnd"/>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rsidR="002E2C1B" w:rsidRPr="008B120F" w:rsidRDefault="00EF019D" w:rsidP="002E2C1B">
      <w:pPr>
        <w:pStyle w:val="21"/>
      </w:pPr>
      <w:bookmarkStart w:id="23" w:name="_Toc501360233"/>
      <w:bookmarkStart w:id="24" w:name="_Toc501467847"/>
      <w:r>
        <w:rPr>
          <w:rFonts w:asciiTheme="minorEastAsia" w:eastAsiaTheme="minorEastAsia" w:hAnsiTheme="minorEastAsia" w:hint="eastAsia"/>
          <w:lang w:eastAsia="zh-CN"/>
        </w:rPr>
        <w:t>监控客户端</w:t>
      </w:r>
      <w:bookmarkEnd w:id="23"/>
      <w:bookmarkEnd w:id="24"/>
    </w:p>
    <w:p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 xml:space="preserve"> /</w:t>
      </w:r>
      <w:proofErr w:type="spellStart"/>
      <w:r w:rsidRPr="000F0E93">
        <w:rPr>
          <w:rStyle w:val="NoneA"/>
          <w:i/>
        </w:rPr>
        <w:t>var</w:t>
      </w:r>
      <w:proofErr w:type="spellEnd"/>
      <w:r w:rsidRPr="000F0E93">
        <w:rPr>
          <w:rStyle w:val="NoneA"/>
          <w:i/>
        </w:rPr>
        <w:t>/log/</w:t>
      </w:r>
      <w:proofErr w:type="spellStart"/>
      <w:r w:rsidRPr="000F0E93">
        <w:rPr>
          <w:rStyle w:val="NoneA"/>
          <w:i/>
        </w:rPr>
        <w:t>esmon_install</w:t>
      </w:r>
      <w:proofErr w:type="spellEnd"/>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rsidR="000F0E93" w:rsidRPr="002351D5" w:rsidRDefault="000F0E93" w:rsidP="000F0E93">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w:t>
      </w:r>
      <w:r>
        <w:rPr>
          <w:rStyle w:val="NoneA"/>
          <w:rFonts w:ascii="宋体" w:eastAsia="宋体" w:hAnsi="宋体" w:cs="宋体" w:hint="eastAsia"/>
          <w:lang w:val="zh-TW" w:eastAsia="zh-CN"/>
        </w:rPr>
        <w:t>可虚幻</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Pr>
          <w:rStyle w:val="NoneA"/>
          <w:rFonts w:ascii="宋体" w:eastAsia="宋体" w:hAnsi="宋体" w:cs="宋体" w:hint="eastAsia"/>
          <w:lang w:val="zh-TW" w:eastAsia="zh-CN"/>
        </w:rPr>
        <w:t>客户端</w:t>
      </w:r>
      <w:r>
        <w:rPr>
          <w:rStyle w:val="NoneA"/>
          <w:rFonts w:ascii="宋体" w:eastAsia="宋体" w:hAnsi="宋体" w:cs="宋体"/>
          <w:lang w:val="zh-TW" w:eastAsia="zh-TW"/>
        </w:rPr>
        <w:t>连接。</w:t>
      </w:r>
    </w:p>
    <w:p w:rsidR="002E2C1B" w:rsidRPr="008B120F" w:rsidRDefault="000F0E93" w:rsidP="002E2C1B">
      <w:pPr>
        <w:pStyle w:val="1"/>
      </w:pPr>
      <w:bookmarkStart w:id="25" w:name="_Toc501467848"/>
      <w:r>
        <w:rPr>
          <w:rFonts w:hint="eastAsia"/>
          <w:lang w:eastAsia="zh-CN"/>
        </w:rPr>
        <w:lastRenderedPageBreak/>
        <w:t>安装过程</w:t>
      </w:r>
      <w:bookmarkEnd w:id="25"/>
    </w:p>
    <w:p w:rsidR="002E2C1B" w:rsidRPr="000F0E93" w:rsidRDefault="000F0E93" w:rsidP="002E2C1B">
      <w:pPr>
        <w:pStyle w:val="21"/>
        <w:rPr>
          <w:rFonts w:ascii="ITCCentury Book" w:hAnsi="ITCCentury Book"/>
        </w:rPr>
      </w:pPr>
      <w:bookmarkStart w:id="26" w:name="_Toc501360234"/>
      <w:bookmarkStart w:id="27" w:name="_Toc501467849"/>
      <w:r>
        <w:rPr>
          <w:rFonts w:asciiTheme="minorEastAsia" w:eastAsiaTheme="minorEastAsia" w:hAnsiTheme="minorEastAsia" w:hint="eastAsia"/>
          <w:lang w:eastAsia="zh-CN"/>
        </w:rPr>
        <w:t>在部署服务器上安装</w:t>
      </w:r>
      <w:r w:rsidRPr="000F0E93">
        <w:rPr>
          <w:rFonts w:eastAsiaTheme="minorEastAsia"/>
          <w:lang w:eastAsia="zh-CN"/>
        </w:rPr>
        <w:t>ESMON RPM</w:t>
      </w:r>
      <w:bookmarkEnd w:id="26"/>
      <w:bookmarkEnd w:id="27"/>
    </w:p>
    <w:p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ESMON ISO </w:t>
      </w:r>
      <w:r>
        <w:rPr>
          <w:rStyle w:val="NoneA"/>
          <w:rFonts w:ascii="宋体" w:eastAsia="宋体" w:hAnsi="宋体" w:cs="宋体"/>
          <w:lang w:val="zh-TW" w:eastAsia="zh-TW"/>
        </w:rPr>
        <w:t>镜像文件拷贝至部署服务器上，如</w:t>
      </w:r>
      <w:r w:rsidRPr="000F0E93">
        <w:rPr>
          <w:rStyle w:val="NoneA"/>
          <w:i/>
          <w:lang w:eastAsia="zh-TW"/>
        </w:rPr>
        <w:t>/ISOs/</w:t>
      </w:r>
      <w:proofErr w:type="spellStart"/>
      <w:r w:rsidRPr="000F0E93">
        <w:rPr>
          <w:rStyle w:val="NoneA"/>
          <w:i/>
          <w:lang w:eastAsia="zh-TW"/>
        </w:rPr>
        <w:t>esmon.iso</w:t>
      </w:r>
      <w:proofErr w:type="spellEnd"/>
      <w:r>
        <w:rPr>
          <w:rStyle w:val="NoneA"/>
          <w:rFonts w:ascii="宋体" w:eastAsia="宋体" w:hAnsi="宋体" w:cs="宋体"/>
          <w:lang w:val="zh-TW" w:eastAsia="zh-TW"/>
        </w:rPr>
        <w:t>。</w:t>
      </w:r>
    </w:p>
    <w:p w:rsidR="002E2C1B" w:rsidRDefault="000F0E93" w:rsidP="002E2C1B">
      <w:pPr>
        <w:pStyle w:val="DDNStep1"/>
      </w:pPr>
      <w:r>
        <w:rPr>
          <w:rFonts w:hint="eastAsia"/>
          <w:lang w:eastAsia="zh-CN"/>
        </w:rPr>
        <w:t>挂载</w:t>
      </w:r>
      <w:r>
        <w:rPr>
          <w:rStyle w:val="NoneA"/>
          <w:lang w:eastAsia="zh-TW"/>
        </w:rPr>
        <w:t xml:space="preserve"> ESMON ISO </w:t>
      </w:r>
      <w:r>
        <w:rPr>
          <w:rStyle w:val="NoneA"/>
          <w:rFonts w:ascii="宋体" w:eastAsia="宋体" w:hAnsi="宋体" w:cs="宋体"/>
          <w:lang w:val="zh-TW" w:eastAsia="zh-TW"/>
        </w:rPr>
        <w:t>镜像：</w:t>
      </w:r>
      <w:r w:rsidR="002E2C1B">
        <w:br/>
      </w:r>
    </w:p>
    <w:p w:rsidR="002E2C1B" w:rsidRPr="00AA3497" w:rsidRDefault="002E2C1B" w:rsidP="002E2C1B">
      <w:pPr>
        <w:pStyle w:val="DDNCommandDeclaration"/>
        <w:ind w:left="1440"/>
      </w:pPr>
      <w:r w:rsidRPr="00AA3497">
        <w:t>mount -o loop /ISOs/esmon.iso /media</w:t>
      </w:r>
    </w:p>
    <w:p w:rsidR="002E2C1B" w:rsidRPr="00AA3497" w:rsidRDefault="000F0E93" w:rsidP="002E2C1B">
      <w:pPr>
        <w:pStyle w:val="DDNStep1"/>
      </w:pPr>
      <w:r>
        <w:rPr>
          <w:rStyle w:val="NoneA"/>
          <w:rFonts w:ascii="宋体" w:eastAsia="宋体" w:hAnsi="宋体" w:cs="宋体"/>
          <w:lang w:val="zh-TW" w:eastAsia="zh-TW"/>
        </w:rPr>
        <w:t>安装</w:t>
      </w:r>
      <w:r>
        <w:rPr>
          <w:rStyle w:val="NoneA"/>
          <w:lang w:eastAsia="zh-TW"/>
        </w:rPr>
        <w:t xml:space="preserve"> ESMON RPM</w:t>
      </w:r>
      <w:r>
        <w:t>：</w:t>
      </w:r>
      <w:r w:rsidR="002E2C1B">
        <w:br/>
      </w:r>
    </w:p>
    <w:p w:rsidR="002E2C1B" w:rsidRPr="001A5DC4" w:rsidRDefault="00E60FB1" w:rsidP="002E2C1B">
      <w:pPr>
        <w:pStyle w:val="DDNCommandDeclaration"/>
        <w:ind w:left="1440"/>
      </w:pPr>
      <w:r w:rsidRPr="00E60FB1">
        <w:t>rpm -ivh /media/RPMS/rhel7/esmon*.rpm</w:t>
      </w:r>
    </w:p>
    <w:p w:rsidR="002E2C1B" w:rsidRPr="00130448" w:rsidRDefault="000F0E93" w:rsidP="002E2C1B">
      <w:pPr>
        <w:pStyle w:val="21"/>
        <w:rPr>
          <w:lang w:eastAsia="zh-CN"/>
        </w:rPr>
      </w:pPr>
      <w:bookmarkStart w:id="28" w:name="_Toc501360235"/>
      <w:bookmarkStart w:id="29" w:name="_Toc501467850"/>
      <w:r w:rsidRPr="000F0E93">
        <w:rPr>
          <w:rFonts w:eastAsiaTheme="minorEastAsia" w:hint="eastAsia"/>
          <w:lang w:eastAsia="zh-CN"/>
        </w:rPr>
        <w:t>在部署服务器上更新配置文件</w:t>
      </w:r>
      <w:bookmarkEnd w:id="28"/>
      <w:bookmarkEnd w:id="29"/>
    </w:p>
    <w:p w:rsidR="000F0E93" w:rsidRDefault="000F0E93" w:rsidP="002E2C1B">
      <w:pPr>
        <w:pStyle w:val="DDNbodytext1"/>
        <w:rPr>
          <w:lang w:eastAsia="zh-CN"/>
        </w:rPr>
      </w:pPr>
      <w:r>
        <w:rPr>
          <w:rFonts w:hint="eastAsia"/>
          <w:lang w:eastAsia="zh-CN"/>
        </w:rPr>
        <w:t>在安装</w:t>
      </w:r>
      <w:r>
        <w:rPr>
          <w:rFonts w:hint="eastAsia"/>
          <w:lang w:eastAsia="zh-CN"/>
        </w:rPr>
        <w:t>ESMON RPM</w:t>
      </w:r>
      <w:r>
        <w:rPr>
          <w:rFonts w:hint="eastAsia"/>
          <w:lang w:eastAsia="zh-CN"/>
        </w:rPr>
        <w:t>之后，更新配置文件</w:t>
      </w:r>
      <w:r w:rsidRPr="008F642F">
        <w:rPr>
          <w:rStyle w:val="DDNFilepath"/>
        </w:rPr>
        <w:t>/</w:t>
      </w:r>
      <w:proofErr w:type="spellStart"/>
      <w:r w:rsidRPr="008F642F">
        <w:rPr>
          <w:rStyle w:val="DDNFilepath"/>
        </w:rPr>
        <w:t>etc</w:t>
      </w:r>
      <w:proofErr w:type="spellEnd"/>
      <w:r w:rsidRPr="008F642F">
        <w:rPr>
          <w:rStyle w:val="DDNFilepath"/>
        </w:rPr>
        <w:t>/</w:t>
      </w:r>
      <w:proofErr w:type="spellStart"/>
      <w:r w:rsidRPr="008F642F">
        <w:rPr>
          <w:rStyle w:val="DDNFilepath"/>
        </w:rPr>
        <w:t>esmon_install.conf</w:t>
      </w:r>
      <w:proofErr w:type="spellEnd"/>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p>
    <w:p w:rsidR="002E2C1B" w:rsidRPr="00DB3F4D" w:rsidRDefault="002E2C1B" w:rsidP="002E2C1B">
      <w:pPr>
        <w:pStyle w:val="DDNbodytext1"/>
        <w:numPr>
          <w:ilvl w:val="0"/>
          <w:numId w:val="43"/>
        </w:numPr>
        <w:rPr>
          <w:b/>
        </w:rPr>
      </w:pPr>
      <w:proofErr w:type="spellStart"/>
      <w:r>
        <w:rPr>
          <w:b/>
        </w:rPr>
        <w:t>iso_path</w:t>
      </w:r>
      <w:proofErr w:type="spellEnd"/>
      <w:r>
        <w:t xml:space="preserve"> —</w:t>
      </w:r>
      <w:r w:rsidR="000F0E93">
        <w:rPr>
          <w:rStyle w:val="NoneA"/>
        </w:rPr>
        <w:t>ESMON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0F0E93">
        <w:t>。</w:t>
      </w:r>
    </w:p>
    <w:p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t>在</w:t>
      </w:r>
      <w:proofErr w:type="spellStart"/>
      <w:r>
        <w:rPr>
          <w:rStyle w:val="NoneA"/>
          <w:b/>
          <w:bCs/>
          <w:lang w:eastAsia="zh-CN"/>
        </w:rPr>
        <w:t>ssh_hosts</w:t>
      </w:r>
      <w:proofErr w:type="spellEnd"/>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连接登录监控服务器、监控客户端的相关信息：</w:t>
      </w:r>
    </w:p>
    <w:p w:rsidR="002E2C1B" w:rsidRDefault="002E2C1B" w:rsidP="002E2C1B">
      <w:pPr>
        <w:pStyle w:val="DDNbodytext1"/>
        <w:numPr>
          <w:ilvl w:val="1"/>
          <w:numId w:val="43"/>
        </w:numPr>
        <w:rPr>
          <w:b/>
        </w:rPr>
      </w:pPr>
      <w:proofErr w:type="spellStart"/>
      <w:r>
        <w:rPr>
          <w:b/>
        </w:rPr>
        <w:t>host_id</w:t>
      </w:r>
      <w:proofErr w:type="spellEnd"/>
      <w:proofErr w:type="gramStart"/>
      <w:r>
        <w:t>—</w:t>
      </w:r>
      <w:r w:rsidR="000F0E93">
        <w:rPr>
          <w:rStyle w:val="aa"/>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proofErr w:type="gramEnd"/>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proofErr w:type="spellStart"/>
      <w:r w:rsidR="000F0E93">
        <w:rPr>
          <w:rStyle w:val="NoneA"/>
          <w:b/>
          <w:bCs/>
        </w:rPr>
        <w:t>host_id</w:t>
      </w:r>
      <w:proofErr w:type="spellEnd"/>
      <w:r w:rsidR="000F0E93">
        <w:rPr>
          <w:rStyle w:val="NoneA"/>
          <w:rFonts w:ascii="宋体" w:eastAsia="宋体" w:hAnsi="宋体" w:cs="宋体" w:hint="eastAsia"/>
          <w:lang w:val="zh-TW" w:eastAsia="zh-TW"/>
        </w:rPr>
        <w:t>。</w:t>
      </w:r>
    </w:p>
    <w:p w:rsidR="002E2C1B" w:rsidRDefault="002E2C1B" w:rsidP="002E2C1B">
      <w:pPr>
        <w:pStyle w:val="DDNbodytext1"/>
        <w:numPr>
          <w:ilvl w:val="1"/>
          <w:numId w:val="43"/>
        </w:numPr>
        <w:rPr>
          <w:b/>
        </w:rPr>
      </w:pPr>
      <w:r>
        <w:rPr>
          <w:b/>
        </w:rPr>
        <w:t>hostname</w:t>
      </w:r>
      <w:r>
        <w:t>—</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p>
    <w:p w:rsidR="002E2C1B" w:rsidRPr="009A2A24" w:rsidRDefault="002E2C1B" w:rsidP="002E2C1B">
      <w:pPr>
        <w:pStyle w:val="DDNbodytext1"/>
        <w:numPr>
          <w:ilvl w:val="1"/>
          <w:numId w:val="43"/>
        </w:numPr>
        <w:rPr>
          <w:b/>
        </w:rPr>
      </w:pPr>
      <w:proofErr w:type="spellStart"/>
      <w:r w:rsidRPr="009A2A24">
        <w:rPr>
          <w:b/>
        </w:rPr>
        <w:t>ssh_identity_file</w:t>
      </w:r>
      <w:proofErr w:type="spellEnd"/>
      <w:r>
        <w:t>—</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，该参数可省略。</w:t>
      </w:r>
    </w:p>
    <w:p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proofErr w:type="spellStart"/>
      <w:r w:rsidR="002E2C1B" w:rsidRPr="007C6173">
        <w:rPr>
          <w:b/>
        </w:rPr>
        <w:t>host_id</w:t>
      </w:r>
      <w:proofErr w:type="spellEnd"/>
      <w:r>
        <w:rPr>
          <w:rFonts w:hint="eastAsia"/>
          <w:lang w:eastAsia="zh-CN"/>
        </w:rPr>
        <w:t>和</w:t>
      </w:r>
      <w:r w:rsidR="002E2C1B" w:rsidRPr="007C6173">
        <w:rPr>
          <w:b/>
        </w:rPr>
        <w:t>hostname</w:t>
      </w:r>
      <w:r>
        <w:rPr>
          <w:rFonts w:hint="eastAsia"/>
          <w:lang w:eastAsia="zh-CN"/>
        </w:rPr>
        <w:t>可能不同，因为可以用多种方式连接至同一个主机。</w:t>
      </w:r>
    </w:p>
    <w:p w:rsidR="002E2C1B" w:rsidRPr="006B4DCA" w:rsidRDefault="006B4DCA" w:rsidP="002E2C1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proofErr w:type="spellStart"/>
      <w:r w:rsidRPr="006B4DCA">
        <w:rPr>
          <w:rStyle w:val="NoneA"/>
          <w:b/>
          <w:bCs/>
        </w:rPr>
        <w:t>client_hosts</w:t>
      </w:r>
      <w:proofErr w:type="spellEnd"/>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Pr="00F763E3">
        <w:t>ESMON</w:t>
      </w:r>
      <w:r>
        <w:rPr>
          <w:rStyle w:val="NoneA"/>
          <w:rFonts w:ascii="宋体" w:eastAsia="宋体" w:hAnsi="宋体" w:cs="宋体" w:hint="eastAsia"/>
          <w:lang w:val="zh-TW" w:eastAsia="zh-CN"/>
        </w:rPr>
        <w:t>客户端的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proofErr w:type="spellStart"/>
      <w:r>
        <w:rPr>
          <w:b/>
        </w:rPr>
        <w:t>host_id</w:t>
      </w:r>
      <w:proofErr w:type="spellEnd"/>
      <w:proofErr w:type="gramStart"/>
      <w:r>
        <w:t>—</w:t>
      </w:r>
      <w:r w:rsidR="00F30809">
        <w:rPr>
          <w:rStyle w:val="aa"/>
          <w:rFonts w:ascii="宋体" w:eastAsia="宋体" w:hAnsi="宋体" w:cs="宋体" w:hint="eastAsia"/>
          <w:lang w:val="zh-TW" w:eastAsia="zh-CN"/>
        </w:rPr>
        <w:t>该</w:t>
      </w:r>
      <w:r w:rsidR="00F30809">
        <w:rPr>
          <w:rStyle w:val="NoneA"/>
          <w:rFonts w:ascii="宋体" w:eastAsia="宋体" w:hAnsi="宋体" w:cs="宋体" w:hint="eastAsia"/>
          <w:lang w:val="zh-TW" w:eastAsia="zh-TW"/>
        </w:rPr>
        <w:t>主机</w:t>
      </w:r>
      <w:proofErr w:type="gramEnd"/>
      <w:r w:rsidR="00F30809">
        <w:rPr>
          <w:rStyle w:val="NoneA"/>
          <w:rFonts w:ascii="宋体" w:eastAsia="宋体" w:hAnsi="宋体" w:cs="宋体" w:hint="eastAsia"/>
          <w:lang w:val="zh-TW" w:eastAsia="zh-CN"/>
        </w:rPr>
        <w:t>的</w:t>
      </w:r>
      <w:r w:rsidR="00F30809">
        <w:rPr>
          <w:rStyle w:val="NoneA"/>
          <w:rFonts w:ascii="宋体" w:eastAsia="宋体" w:hAnsi="宋体" w:cs="宋体" w:hint="eastAsia"/>
          <w:lang w:val="zh-TW" w:eastAsia="zh-TW"/>
        </w:rPr>
        <w:t>唯一</w:t>
      </w:r>
      <w:r w:rsidR="00F30809" w:rsidRPr="000F0E93">
        <w:rPr>
          <w:rStyle w:val="NoneA"/>
          <w:rFonts w:hint="eastAsia"/>
          <w:bCs/>
          <w:lang w:val="zh-TW" w:eastAsia="zh-CN"/>
        </w:rPr>
        <w:t>标识</w:t>
      </w:r>
      <w:r w:rsidR="00F30809">
        <w:rPr>
          <w:rStyle w:val="NoneA"/>
          <w:rFonts w:ascii="宋体" w:eastAsia="宋体" w:hAnsi="宋体" w:cs="宋体" w:hint="eastAsia"/>
          <w:lang w:val="zh-TW" w:eastAsia="zh-TW"/>
        </w:rPr>
        <w:t>。两个不同的主机不能拥有相同的</w:t>
      </w:r>
      <w:proofErr w:type="spellStart"/>
      <w:r w:rsidR="00F30809">
        <w:rPr>
          <w:rStyle w:val="NoneA"/>
          <w:b/>
          <w:bCs/>
        </w:rPr>
        <w:t>host_id</w:t>
      </w:r>
      <w:proofErr w:type="spellEnd"/>
      <w:r w:rsidR="00F30809">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proofErr w:type="spellStart"/>
      <w:r w:rsidRPr="00F763E3">
        <w:rPr>
          <w:b/>
        </w:rPr>
        <w:t>lustre_oss</w:t>
      </w:r>
      <w:proofErr w:type="spellEnd"/>
      <w:r>
        <w:t>—</w:t>
      </w:r>
      <w:r w:rsidR="00F30809">
        <w:rPr>
          <w:rStyle w:val="NoneA"/>
          <w:rFonts w:ascii="宋体" w:eastAsia="宋体" w:hAnsi="宋体" w:cs="宋体" w:hint="eastAsia"/>
          <w:lang w:val="zh-TW" w:eastAsia="zh-TW"/>
        </w:rPr>
        <w:t>定义了是否启用</w:t>
      </w:r>
      <w:r w:rsidR="00F30809">
        <w:rPr>
          <w:rStyle w:val="NoneA"/>
          <w:b/>
          <w:bCs/>
        </w:rPr>
        <w:t xml:space="preserve"> Lustre OSS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Pr="004D455F" w:rsidRDefault="002E2C1B" w:rsidP="002E2C1B">
      <w:pPr>
        <w:pStyle w:val="DDNbodytext1"/>
        <w:numPr>
          <w:ilvl w:val="1"/>
          <w:numId w:val="43"/>
        </w:numPr>
        <w:rPr>
          <w:b/>
        </w:rPr>
      </w:pPr>
      <w:proofErr w:type="spellStart"/>
      <w:r w:rsidRPr="00F763E3">
        <w:rPr>
          <w:b/>
        </w:rPr>
        <w:t>lustre_mds</w:t>
      </w:r>
      <w:proofErr w:type="spellEnd"/>
      <w:r>
        <w:t>—</w:t>
      </w:r>
      <w:r w:rsidR="00F30809">
        <w:rPr>
          <w:rStyle w:val="NoneA"/>
          <w:rFonts w:ascii="宋体" w:eastAsia="宋体" w:hAnsi="宋体" w:cs="宋体" w:hint="eastAsia"/>
          <w:lang w:val="zh-TW" w:eastAsia="zh-TW"/>
        </w:rPr>
        <w:t>定义了是否启用</w:t>
      </w:r>
      <w:r w:rsidR="00F30809">
        <w:rPr>
          <w:rStyle w:val="NoneA"/>
          <w:b/>
          <w:bCs/>
        </w:rPr>
        <w:t xml:space="preserve"> Lustre MDS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Default="002E2C1B" w:rsidP="002E2C1B">
      <w:pPr>
        <w:pStyle w:val="DDNbodytext1"/>
        <w:numPr>
          <w:ilvl w:val="1"/>
          <w:numId w:val="43"/>
        </w:numPr>
        <w:rPr>
          <w:b/>
        </w:rPr>
      </w:pPr>
      <w:proofErr w:type="spellStart"/>
      <w:r w:rsidRPr="00F763E3">
        <w:rPr>
          <w:b/>
        </w:rPr>
        <w:t>ime</w:t>
      </w:r>
      <w:proofErr w:type="spellEnd"/>
      <w:r>
        <w:t>—</w:t>
      </w:r>
      <w:r w:rsidR="00F30809">
        <w:rPr>
          <w:rStyle w:val="NoneA"/>
          <w:rFonts w:ascii="宋体" w:eastAsia="宋体" w:hAnsi="宋体" w:cs="宋体" w:hint="eastAsia"/>
          <w:lang w:val="zh-TW" w:eastAsia="zh-TW"/>
        </w:rPr>
        <w:t>定义了是否启用</w:t>
      </w:r>
      <w:r w:rsidR="00F30809">
        <w:rPr>
          <w:rStyle w:val="NoneA"/>
          <w:b/>
          <w:bCs/>
        </w:rPr>
        <w:t xml:space="preserve"> DDN IME</w:t>
      </w:r>
      <w:r w:rsidR="00F30809">
        <w:rPr>
          <w:rStyle w:val="NoneA"/>
          <w:rFonts w:ascii="宋体" w:eastAsia="宋体" w:hAnsi="宋体" w:cs="宋体" w:hint="eastAsia"/>
          <w:lang w:val="zh-TW" w:eastAsia="zh-TW"/>
        </w:rPr>
        <w:t>中指标收集功能。</w:t>
      </w:r>
    </w:p>
    <w:p w:rsidR="002E2C1B" w:rsidRPr="004D455F" w:rsidRDefault="00F30809" w:rsidP="002E2C1B">
      <w:pPr>
        <w:pStyle w:val="DDNbodytext1"/>
        <w:numPr>
          <w:ilvl w:val="0"/>
          <w:numId w:val="43"/>
        </w:numPr>
        <w:rPr>
          <w:b/>
        </w:rPr>
      </w:pPr>
      <w:r w:rsidRPr="006B4DCA">
        <w:rPr>
          <w:rStyle w:val="NoneA"/>
          <w:rFonts w:ascii="宋体" w:eastAsia="宋体" w:hAnsi="宋体" w:cs="宋体" w:hint="eastAsia"/>
          <w:lang w:val="zh-TW" w:eastAsia="zh-TW"/>
        </w:rPr>
        <w:t>在</w:t>
      </w:r>
      <w:proofErr w:type="spellStart"/>
      <w:r>
        <w:rPr>
          <w:rStyle w:val="NoneA"/>
          <w:rFonts w:hint="eastAsia"/>
          <w:b/>
          <w:bCs/>
          <w:lang w:eastAsia="zh-CN"/>
        </w:rPr>
        <w:t>server</w:t>
      </w:r>
      <w:r w:rsidRPr="006B4DCA">
        <w:rPr>
          <w:rStyle w:val="NoneA"/>
          <w:b/>
          <w:bCs/>
        </w:rPr>
        <w:t>_host</w:t>
      </w:r>
      <w:proofErr w:type="spellEnd"/>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rsidR="002E2C1B" w:rsidRPr="004D455F" w:rsidRDefault="002E2C1B" w:rsidP="002E2C1B">
      <w:pPr>
        <w:pStyle w:val="DDNbodytext1"/>
        <w:numPr>
          <w:ilvl w:val="1"/>
          <w:numId w:val="43"/>
        </w:numPr>
        <w:rPr>
          <w:b/>
        </w:rPr>
      </w:pPr>
      <w:proofErr w:type="spellStart"/>
      <w:r>
        <w:rPr>
          <w:b/>
        </w:rPr>
        <w:t>host_id</w:t>
      </w:r>
      <w:proofErr w:type="spellEnd"/>
      <w:proofErr w:type="gramStart"/>
      <w:r>
        <w:t>—</w:t>
      </w:r>
      <w:r w:rsidR="004514A0">
        <w:rPr>
          <w:rStyle w:val="aa"/>
          <w:rFonts w:ascii="宋体" w:eastAsia="宋体" w:hAnsi="宋体" w:cs="宋体" w:hint="eastAsia"/>
          <w:lang w:val="zh-TW" w:eastAsia="zh-CN"/>
        </w:rPr>
        <w:t>该</w:t>
      </w:r>
      <w:r w:rsidR="004514A0">
        <w:rPr>
          <w:rStyle w:val="NoneA"/>
          <w:rFonts w:ascii="宋体" w:eastAsia="宋体" w:hAnsi="宋体" w:cs="宋体" w:hint="eastAsia"/>
          <w:lang w:val="zh-TW" w:eastAsia="zh-TW"/>
        </w:rPr>
        <w:t>主机</w:t>
      </w:r>
      <w:proofErr w:type="gramEnd"/>
      <w:r w:rsidR="004514A0">
        <w:rPr>
          <w:rStyle w:val="NoneA"/>
          <w:rFonts w:ascii="宋体" w:eastAsia="宋体" w:hAnsi="宋体" w:cs="宋体" w:hint="eastAsia"/>
          <w:lang w:val="zh-TW" w:eastAsia="zh-CN"/>
        </w:rPr>
        <w:t>的</w:t>
      </w:r>
      <w:r w:rsidR="004514A0">
        <w:rPr>
          <w:rStyle w:val="NoneA"/>
          <w:rFonts w:ascii="宋体" w:eastAsia="宋体" w:hAnsi="宋体" w:cs="宋体" w:hint="eastAsia"/>
          <w:lang w:val="zh-TW" w:eastAsia="zh-TW"/>
        </w:rPr>
        <w:t>唯一</w:t>
      </w:r>
      <w:r w:rsidR="004514A0" w:rsidRPr="000F0E93">
        <w:rPr>
          <w:rStyle w:val="NoneA"/>
          <w:rFonts w:hint="eastAsia"/>
          <w:bCs/>
          <w:lang w:val="zh-TW" w:eastAsia="zh-CN"/>
        </w:rPr>
        <w:t>标识</w:t>
      </w:r>
      <w:r w:rsidR="004514A0">
        <w:rPr>
          <w:rStyle w:val="NoneA"/>
          <w:rFonts w:ascii="宋体" w:eastAsia="宋体" w:hAnsi="宋体" w:cs="宋体" w:hint="eastAsia"/>
          <w:lang w:val="zh-TW" w:eastAsia="zh-TW"/>
        </w:rPr>
        <w:t>。</w:t>
      </w:r>
    </w:p>
    <w:p w:rsidR="002E2C1B" w:rsidRDefault="002E2C1B" w:rsidP="002E2C1B">
      <w:pPr>
        <w:pStyle w:val="DDNbodytext1"/>
        <w:numPr>
          <w:ilvl w:val="1"/>
          <w:numId w:val="43"/>
        </w:numPr>
        <w:rPr>
          <w:b/>
          <w:lang w:eastAsia="zh-CN"/>
        </w:rPr>
      </w:pPr>
      <w:proofErr w:type="spellStart"/>
      <w:r w:rsidRPr="009779F4">
        <w:rPr>
          <w:b/>
        </w:rPr>
        <w:t>drop_database</w:t>
      </w:r>
      <w:proofErr w:type="spellEnd"/>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Pr>
        <w:t>，</w:t>
      </w:r>
      <w:proofErr w:type="spellStart"/>
      <w:r w:rsidR="00173B52">
        <w:rPr>
          <w:rStyle w:val="NoneA"/>
        </w:rPr>
        <w:t>Influxdb</w:t>
      </w:r>
      <w:proofErr w:type="spellEnd"/>
      <w:r w:rsidR="00173B52">
        <w:rPr>
          <w:rStyle w:val="NoneA"/>
          <w:rFonts w:ascii="宋体" w:eastAsia="宋体" w:hAnsi="宋体" w:cs="宋体" w:hint="eastAsia"/>
          <w:lang w:val="zh-TW" w:eastAsia="zh-TW"/>
        </w:rPr>
        <w:t>中的</w:t>
      </w:r>
      <w:r w:rsidR="00173B52">
        <w:rPr>
          <w:rStyle w:val="NoneA"/>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将被丢弃。当此参数为假时</w:t>
      </w:r>
      <w:r w:rsidR="00173B52">
        <w:rPr>
          <w:rStyle w:val="NoneA"/>
          <w:rFonts w:ascii="宋体" w:eastAsia="宋体" w:hAnsi="宋体" w:cs="宋体" w:hint="eastAsia"/>
          <w:lang w:val="zh-TW" w:eastAsia="zh-CN"/>
        </w:rPr>
        <w:t>（设置为</w:t>
      </w:r>
      <w:r w:rsidR="00173B52">
        <w:rPr>
          <w:rFonts w:hint="eastAsia"/>
          <w:b/>
          <w:lang w:eastAsia="zh-CN"/>
        </w:rPr>
        <w:t>false</w:t>
      </w:r>
      <w:r w:rsidR="00173B52">
        <w:rPr>
          <w:rStyle w:val="NoneA"/>
          <w:rFonts w:ascii="宋体" w:eastAsia="宋体" w:hAnsi="宋体" w:cs="宋体" w:hint="eastAsia"/>
          <w:lang w:val="zh-TW" w:eastAsia="zh-CN"/>
        </w:rPr>
        <w:t>）</w:t>
      </w:r>
      <w:r w:rsidR="00173B52">
        <w:rPr>
          <w:rStyle w:val="NoneA"/>
          <w:lang w:eastAsia="zh-CN"/>
        </w:rPr>
        <w:t xml:space="preserve">, </w:t>
      </w:r>
      <w:proofErr w:type="spellStart"/>
      <w:r w:rsidR="00173B52">
        <w:rPr>
          <w:rStyle w:val="NoneA"/>
          <w:lang w:eastAsia="zh-CN"/>
        </w:rPr>
        <w:t>Influxdb</w:t>
      </w:r>
      <w:proofErr w:type="spellEnd"/>
      <w:r w:rsidR="00173B52">
        <w:rPr>
          <w:rStyle w:val="NoneA"/>
          <w:rFonts w:ascii="宋体" w:eastAsia="宋体" w:hAnsi="宋体" w:cs="宋体" w:hint="eastAsia"/>
          <w:lang w:val="zh-TW" w:eastAsia="zh-TW"/>
        </w:rPr>
        <w:t>中的</w:t>
      </w:r>
      <w:r w:rsidR="00173B52">
        <w:rPr>
          <w:rStyle w:val="NoneA"/>
          <w:lang w:eastAsia="zh-CN"/>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将被保留。</w:t>
      </w:r>
    </w:p>
    <w:p w:rsidR="002E2C1B" w:rsidRPr="009779F4" w:rsidRDefault="002E2C1B" w:rsidP="002E2C1B">
      <w:pPr>
        <w:pStyle w:val="DDNbodytext1"/>
        <w:numPr>
          <w:ilvl w:val="1"/>
          <w:numId w:val="43"/>
        </w:numPr>
        <w:rPr>
          <w:b/>
          <w:lang w:eastAsia="zh-CN"/>
        </w:rPr>
      </w:pPr>
      <w:proofErr w:type="spellStart"/>
      <w:r w:rsidRPr="009779F4">
        <w:rPr>
          <w:b/>
        </w:rPr>
        <w:lastRenderedPageBreak/>
        <w:t>erase_influxdb</w:t>
      </w:r>
      <w:proofErr w:type="spellEnd"/>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Fonts w:ascii="宋体" w:eastAsia="宋体" w:hAnsi="宋体" w:cs="宋体" w:hint="eastAsia"/>
          <w:lang w:val="zh-TW" w:eastAsia="zh-TW"/>
        </w:rPr>
        <w:t>，所有</w:t>
      </w:r>
      <w:proofErr w:type="spellStart"/>
      <w:r w:rsidR="00173B52">
        <w:rPr>
          <w:rStyle w:val="NoneA"/>
        </w:rPr>
        <w:t>Influxdb</w:t>
      </w:r>
      <w:proofErr w:type="spellEnd"/>
      <w:r w:rsidR="00173B52">
        <w:rPr>
          <w:rStyle w:val="NoneA"/>
          <w:rFonts w:ascii="宋体" w:eastAsia="宋体" w:hAnsi="宋体" w:cs="宋体" w:hint="eastAsia"/>
          <w:lang w:val="zh-TW" w:eastAsia="zh-TW"/>
        </w:rPr>
        <w:t>中的数据和</w:t>
      </w:r>
      <w:r w:rsidR="00173B52">
        <w:rPr>
          <w:rStyle w:val="NoneA"/>
          <w:rFonts w:ascii="宋体" w:eastAsia="宋体" w:hAnsi="宋体" w:cs="宋体" w:hint="eastAsia"/>
          <w:lang w:val="zh-TW" w:eastAsia="zh-CN"/>
        </w:rPr>
        <w:t>元</w:t>
      </w:r>
      <w:r w:rsidR="00173B52">
        <w:rPr>
          <w:rStyle w:val="NoneA"/>
          <w:rFonts w:ascii="宋体" w:eastAsia="宋体" w:hAnsi="宋体" w:cs="宋体" w:hint="eastAsia"/>
          <w:lang w:val="zh-TW" w:eastAsia="zh-TW"/>
        </w:rPr>
        <w:t>数据都将被完全</w:t>
      </w:r>
      <w:r w:rsidR="00173B52">
        <w:rPr>
          <w:rStyle w:val="NoneA"/>
          <w:rFonts w:ascii="宋体" w:eastAsia="宋体" w:hAnsi="宋体" w:cs="宋体" w:hint="eastAsia"/>
          <w:lang w:val="zh-TW" w:eastAsia="zh-CN"/>
        </w:rPr>
        <w:t>清除</w:t>
      </w:r>
      <w:r w:rsidR="00173B52">
        <w:rPr>
          <w:rStyle w:val="NoneA"/>
          <w:rFonts w:ascii="宋体" w:eastAsia="宋体" w:hAnsi="宋体" w:cs="宋体" w:hint="eastAsia"/>
          <w:lang w:val="zh-TW" w:eastAsia="zh-TW"/>
        </w:rPr>
        <w:t>。通过启用</w:t>
      </w:r>
      <w:proofErr w:type="spellStart"/>
      <w:r w:rsidR="00173B52">
        <w:rPr>
          <w:rStyle w:val="NoneA"/>
          <w:b/>
          <w:bCs/>
        </w:rPr>
        <w:t>erase_influxdb</w:t>
      </w:r>
      <w:proofErr w:type="spellEnd"/>
      <w:r w:rsidR="00173B52">
        <w:rPr>
          <w:rStyle w:val="NoneA"/>
          <w:rFonts w:ascii="宋体" w:eastAsia="宋体" w:hAnsi="宋体" w:cs="宋体" w:hint="eastAsia"/>
          <w:lang w:val="zh-TW" w:eastAsia="zh-TW"/>
        </w:rPr>
        <w:t>可解决</w:t>
      </w:r>
      <w:proofErr w:type="spellStart"/>
      <w:r w:rsidR="00173B52">
        <w:rPr>
          <w:rStyle w:val="NoneA"/>
        </w:rPr>
        <w:t>Influxdb</w:t>
      </w:r>
      <w:proofErr w:type="spellEnd"/>
      <w:r w:rsidR="00173B52">
        <w:rPr>
          <w:rStyle w:val="NoneA"/>
          <w:rFonts w:ascii="宋体" w:eastAsia="宋体" w:hAnsi="宋体" w:cs="宋体" w:hint="eastAsia"/>
          <w:lang w:val="zh-TW" w:eastAsia="zh-TW"/>
        </w:rPr>
        <w:t>的</w:t>
      </w:r>
      <w:r w:rsidR="00173B52">
        <w:rPr>
          <w:rStyle w:val="NoneA"/>
          <w:rFonts w:ascii="宋体" w:eastAsia="宋体" w:hAnsi="宋体" w:cs="宋体" w:hint="eastAsia"/>
          <w:lang w:val="zh-TW" w:eastAsia="zh-CN"/>
        </w:rPr>
        <w:t>一些</w:t>
      </w:r>
      <w:r w:rsidR="00173B52">
        <w:rPr>
          <w:rStyle w:val="NoneA"/>
          <w:rFonts w:ascii="宋体" w:eastAsia="宋体" w:hAnsi="宋体" w:cs="宋体" w:hint="eastAsia"/>
          <w:lang w:val="zh-TW" w:eastAsia="zh-TW"/>
        </w:rPr>
        <w:t>数据损坏问题。</w:t>
      </w:r>
      <w:r w:rsidR="00173B52">
        <w:rPr>
          <w:rStyle w:val="NoneA"/>
          <w:rFonts w:ascii="宋体" w:eastAsia="宋体" w:hAnsi="宋体" w:cs="宋体" w:hint="eastAsia"/>
          <w:lang w:val="zh-TW" w:eastAsia="zh-CN"/>
        </w:rPr>
        <w:t>如果该参数不启用（设置为</w:t>
      </w:r>
      <w:r w:rsidR="00173B52">
        <w:rPr>
          <w:rFonts w:hint="eastAsia"/>
          <w:b/>
          <w:lang w:eastAsia="zh-CN"/>
        </w:rPr>
        <w:t>false</w:t>
      </w:r>
      <w:r w:rsidR="00173B52">
        <w:rPr>
          <w:rStyle w:val="NoneA"/>
          <w:rFonts w:ascii="宋体" w:eastAsia="宋体" w:hAnsi="宋体" w:cs="宋体" w:hint="eastAsia"/>
          <w:lang w:val="zh-TW" w:eastAsia="zh-CN"/>
        </w:rPr>
        <w:t>）,则</w:t>
      </w:r>
      <w:proofErr w:type="spellStart"/>
      <w:r w:rsidR="00173B52" w:rsidRPr="009779F4">
        <w:rPr>
          <w:lang w:eastAsia="zh-CN"/>
        </w:rPr>
        <w:t>Influxdb</w:t>
      </w:r>
      <w:proofErr w:type="spellEnd"/>
      <w:r w:rsidR="00173B52">
        <w:rPr>
          <w:rFonts w:hint="eastAsia"/>
          <w:lang w:eastAsia="zh-CN"/>
        </w:rPr>
        <w:t>中的</w:t>
      </w:r>
      <w:r w:rsidR="00173B52">
        <w:rPr>
          <w:rStyle w:val="NoneA"/>
          <w:rFonts w:ascii="宋体" w:eastAsia="宋体" w:hAnsi="宋体" w:cs="宋体" w:hint="eastAsia"/>
          <w:lang w:val="zh-TW" w:eastAsia="zh-CN"/>
        </w:rPr>
        <w:t>数据和元数据将不会被完全清除。</w:t>
      </w:r>
    </w:p>
    <w:p w:rsidR="002E2C1B" w:rsidRPr="00A83CFE" w:rsidRDefault="00173B52" w:rsidP="002E2C1B">
      <w:pPr>
        <w:pStyle w:val="DDNImportant-1"/>
        <w:ind w:left="3025"/>
      </w:pPr>
      <w:r>
        <w:rPr>
          <w:rFonts w:asciiTheme="minorEastAsia" w:eastAsiaTheme="minorEastAsia" w:hAnsiTheme="minorEastAsia" w:hint="eastAsia"/>
          <w:b/>
          <w:lang w:eastAsia="zh-CN"/>
        </w:rPr>
        <w:t>重要</w:t>
      </w:r>
      <w:r w:rsidR="002E2C1B" w:rsidRPr="009779F4">
        <w:rPr>
          <w:b/>
        </w:rPr>
        <w:t>:</w:t>
      </w:r>
      <w:r w:rsidR="002E2C1B" w:rsidRPr="009779F4">
        <w:rPr>
          <w:b/>
        </w:rPr>
        <w:tab/>
      </w:r>
      <w:r w:rsidR="00DA17BC" w:rsidRPr="00DA17BC">
        <w:rPr>
          <w:rStyle w:val="NoneA"/>
          <w:rFonts w:ascii="宋体" w:eastAsia="宋体" w:hAnsi="宋体" w:cs="宋体" w:hint="eastAsia"/>
          <w:b/>
          <w:bCs/>
          <w:lang w:val="zh-TW" w:eastAsia="zh-TW"/>
        </w:rPr>
        <w:t>只有</w:t>
      </w:r>
      <w:proofErr w:type="spellStart"/>
      <w:r w:rsidR="00DA17BC" w:rsidRPr="00DA17BC">
        <w:rPr>
          <w:rFonts w:ascii="宋体" w:eastAsia="宋体" w:hAnsi="宋体" w:cs="宋体" w:hint="eastAsia"/>
          <w:b/>
          <w:lang w:val="zh-CN"/>
        </w:rPr>
        <w:t>当</w:t>
      </w:r>
      <w:r w:rsidR="00DA17BC" w:rsidRPr="00DA17BC">
        <w:rPr>
          <w:rStyle w:val="NoneA"/>
          <w:b/>
          <w:bCs/>
        </w:rPr>
        <w:t>Influxdb</w:t>
      </w:r>
      <w:proofErr w:type="spellEnd"/>
      <w:r w:rsidR="00DA17BC" w:rsidRPr="00DA17BC">
        <w:rPr>
          <w:rStyle w:val="NoneA"/>
          <w:rFonts w:ascii="宋体" w:eastAsia="宋体" w:hAnsi="宋体" w:cs="宋体" w:hint="eastAsia"/>
          <w:b/>
          <w:bCs/>
          <w:lang w:val="zh-TW" w:eastAsia="zh-TW"/>
        </w:rPr>
        <w:t>中数据和</w:t>
      </w:r>
      <w:r w:rsidR="00DA17BC">
        <w:rPr>
          <w:rStyle w:val="NoneA"/>
          <w:rFonts w:ascii="宋体" w:eastAsia="宋体" w:hAnsi="宋体" w:cs="宋体" w:hint="eastAsia"/>
          <w:b/>
          <w:bCs/>
          <w:lang w:val="zh-TW" w:eastAsia="zh-CN"/>
        </w:rPr>
        <w:t>元</w:t>
      </w:r>
      <w:r w:rsidR="00DA17BC" w:rsidRPr="00DA17BC">
        <w:rPr>
          <w:rStyle w:val="NoneA"/>
          <w:rFonts w:ascii="宋体" w:eastAsia="宋体" w:hAnsi="宋体" w:cs="宋体" w:hint="eastAsia"/>
          <w:b/>
          <w:bCs/>
          <w:lang w:val="zh-TW" w:eastAsia="zh-TW"/>
        </w:rPr>
        <w:t>数据</w:t>
      </w:r>
      <w:proofErr w:type="spellStart"/>
      <w:r w:rsidR="00DA17BC" w:rsidRPr="00DA17BC">
        <w:rPr>
          <w:rFonts w:ascii="宋体" w:eastAsia="宋体" w:hAnsi="宋体" w:cs="宋体" w:hint="eastAsia"/>
          <w:b/>
          <w:lang w:val="zh-CN"/>
        </w:rPr>
        <w:t>无用</w:t>
      </w:r>
      <w:proofErr w:type="spellEnd"/>
      <w:r w:rsidR="00DA17BC">
        <w:rPr>
          <w:rStyle w:val="NoneA"/>
          <w:rFonts w:ascii="宋体" w:eastAsia="宋体" w:hAnsi="宋体" w:cs="宋体" w:hint="eastAsia"/>
          <w:b/>
          <w:bCs/>
          <w:lang w:val="zh-TW" w:eastAsia="zh-TW"/>
        </w:rPr>
        <w:t>时</w:t>
      </w:r>
      <w:r w:rsidR="00DA17BC">
        <w:rPr>
          <w:rStyle w:val="NoneA"/>
          <w:rFonts w:ascii="宋体" w:eastAsia="宋体" w:hAnsi="宋体" w:cs="宋体" w:hint="eastAsia"/>
          <w:b/>
          <w:bCs/>
          <w:lang w:val="zh-TW" w:eastAsia="zh-CN"/>
        </w:rPr>
        <w:t>才可以启用</w:t>
      </w:r>
      <w:proofErr w:type="spellStart"/>
      <w:r w:rsidR="002E2C1B" w:rsidRPr="009779F4">
        <w:rPr>
          <w:b/>
        </w:rPr>
        <w:t>erase_influxdb</w:t>
      </w:r>
      <w:proofErr w:type="spellEnd"/>
      <w:r>
        <w:rPr>
          <w:rFonts w:asciiTheme="minorEastAsia" w:eastAsiaTheme="minorEastAsia" w:hAnsiTheme="minorEastAsia" w:hint="eastAsia"/>
          <w:lang w:eastAsia="zh-CN"/>
        </w:rPr>
        <w:t>和</w:t>
      </w:r>
      <w:proofErr w:type="spellStart"/>
      <w:r w:rsidR="002E2C1B" w:rsidRPr="009779F4">
        <w:rPr>
          <w:b/>
        </w:rPr>
        <w:t>drop_database</w:t>
      </w:r>
      <w:proofErr w:type="spellEnd"/>
    </w:p>
    <w:p w:rsidR="002E2C1B" w:rsidRDefault="00DA17BC" w:rsidP="002E2C1B">
      <w:pPr>
        <w:pStyle w:val="DDNbodytext1"/>
        <w:rPr>
          <w:lang w:eastAsia="zh-CN"/>
        </w:rPr>
      </w:pPr>
      <w:r>
        <w:rPr>
          <w:rFonts w:hint="eastAsia"/>
          <w:lang w:eastAsia="zh-CN"/>
        </w:rPr>
        <w:t>下面是</w:t>
      </w:r>
      <w:r w:rsidR="002E2C1B" w:rsidRPr="008F642F">
        <w:rPr>
          <w:rStyle w:val="DDNFilepath"/>
        </w:rPr>
        <w:t>/</w:t>
      </w:r>
      <w:proofErr w:type="spellStart"/>
      <w:r w:rsidR="002E2C1B" w:rsidRPr="008F642F">
        <w:rPr>
          <w:rStyle w:val="DDNFilepath"/>
        </w:rPr>
        <w:t>etc</w:t>
      </w:r>
      <w:proofErr w:type="spellEnd"/>
      <w:r w:rsidR="002E2C1B" w:rsidRPr="008F642F">
        <w:rPr>
          <w:rStyle w:val="DDNFilepath"/>
        </w:rPr>
        <w:t>/</w:t>
      </w:r>
      <w:proofErr w:type="spellStart"/>
      <w:r w:rsidR="002E2C1B" w:rsidRPr="008F642F">
        <w:rPr>
          <w:rStyle w:val="DDNFilepath"/>
        </w:rPr>
        <w:t>esmon_install.conf</w:t>
      </w:r>
      <w:proofErr w:type="spellEnd"/>
      <w:r>
        <w:rPr>
          <w:rFonts w:hint="eastAsia"/>
          <w:lang w:eastAsia="zh-CN"/>
        </w:rPr>
        <w:t>的一个例子</w:t>
      </w:r>
    </w:p>
    <w:p w:rsidR="002E2C1B" w:rsidRDefault="00DA17BC"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hint="eastAsia"/>
          <w:sz w:val="20"/>
          <w:lang w:eastAsia="zh-CN"/>
        </w:rPr>
        <w:t>例子</w:t>
      </w:r>
      <w:r w:rsidR="002E2C1B">
        <w:rPr>
          <w:rStyle w:val="afffb"/>
          <w:rFonts w:ascii="ITCCentury Book" w:hAnsi="ITCCentury Book"/>
          <w:sz w:val="20"/>
        </w:rPr>
        <w:t>:</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DA17BC" w:rsidRDefault="00DA17BC" w:rsidP="00DA17BC">
      <w:pPr>
        <w:pStyle w:val="21"/>
        <w:rPr>
          <w:lang w:val="zh-TW" w:eastAsia="zh-TW"/>
        </w:rPr>
      </w:pPr>
      <w:bookmarkStart w:id="30" w:name="_Toc10"/>
      <w:bookmarkStart w:id="31" w:name="_Toc501360236"/>
      <w:bookmarkStart w:id="32" w:name="_Toc501467851"/>
      <w:r w:rsidRPr="00DA17BC">
        <w:rPr>
          <w:rStyle w:val="NoneA"/>
          <w:rFonts w:ascii="宋体" w:eastAsia="宋体" w:hAnsi="宋体" w:cs="宋体"/>
          <w:bCs w:val="0"/>
          <w:lang w:val="zh-TW" w:eastAsia="zh-TW"/>
        </w:rPr>
        <w:t>在集群上运行安装程序</w:t>
      </w:r>
      <w:bookmarkEnd w:id="30"/>
      <w:bookmarkEnd w:id="31"/>
      <w:bookmarkEnd w:id="32"/>
    </w:p>
    <w:p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w:t>
      </w:r>
      <w:proofErr w:type="spellStart"/>
      <w:r>
        <w:rPr>
          <w:rStyle w:val="NoneA"/>
          <w:i/>
          <w:iCs/>
        </w:rPr>
        <w:t>etc</w:t>
      </w:r>
      <w:proofErr w:type="spellEnd"/>
      <w:r>
        <w:rPr>
          <w:rStyle w:val="NoneA"/>
          <w:i/>
          <w:iCs/>
        </w:rPr>
        <w:t>/</w:t>
      </w:r>
      <w:proofErr w:type="spellStart"/>
      <w:r>
        <w:rPr>
          <w:rStyle w:val="NoneA"/>
          <w:i/>
          <w:iCs/>
        </w:rPr>
        <w:t>esmon_install.conf</w:t>
      </w:r>
      <w:proofErr w:type="spellEnd"/>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rsidR="002E2C1B" w:rsidRDefault="002E2C1B" w:rsidP="002E2C1B">
      <w:pPr>
        <w:pStyle w:val="DDNCommandDeclaration"/>
        <w:spacing w:before="240"/>
        <w:rPr>
          <w:lang w:eastAsia="zh-TW"/>
        </w:rPr>
      </w:pPr>
      <w:r w:rsidRPr="000E31FC">
        <w:rPr>
          <w:lang w:eastAsia="zh-TW"/>
        </w:rPr>
        <w:t>esmon_install</w:t>
      </w:r>
    </w:p>
    <w:p w:rsidR="00DA17BC" w:rsidRDefault="00DA17BC" w:rsidP="00DA17BC">
      <w:pPr>
        <w:pStyle w:val="DDNbodytext1"/>
        <w:rPr>
          <w:lang w:eastAsia="zh-TW"/>
        </w:rPr>
      </w:pPr>
      <w:r>
        <w:rPr>
          <w:rStyle w:val="NoneA"/>
          <w:rFonts w:ascii="宋体" w:eastAsia="宋体" w:hAnsi="宋体" w:cs="宋体"/>
          <w:lang w:val="zh-TW" w:eastAsia="zh-TW"/>
        </w:rPr>
        <w:t>所有可用于调试的相关日志将被保存在</w:t>
      </w:r>
      <w:r>
        <w:rPr>
          <w:rStyle w:val="NoneA"/>
          <w:i/>
          <w:iCs/>
          <w:lang w:eastAsia="zh-TW"/>
        </w:rPr>
        <w:t>/</w:t>
      </w:r>
      <w:proofErr w:type="spellStart"/>
      <w:r>
        <w:rPr>
          <w:rStyle w:val="NoneA"/>
          <w:i/>
          <w:iCs/>
          <w:lang w:eastAsia="zh-TW"/>
        </w:rPr>
        <w:t>var</w:t>
      </w:r>
      <w:proofErr w:type="spellEnd"/>
      <w:r>
        <w:rPr>
          <w:rStyle w:val="NoneA"/>
          <w:i/>
          <w:iCs/>
          <w:lang w:eastAsia="zh-TW"/>
        </w:rPr>
        <w:t>/log/</w:t>
      </w:r>
      <w:proofErr w:type="spellStart"/>
      <w:r>
        <w:rPr>
          <w:rStyle w:val="NoneA"/>
          <w:i/>
          <w:iCs/>
          <w:lang w:eastAsia="zh-TW"/>
        </w:rPr>
        <w:t>esmon_install</w:t>
      </w:r>
      <w:proofErr w:type="spellEnd"/>
      <w:r>
        <w:rPr>
          <w:rStyle w:val="NoneA"/>
          <w:rFonts w:ascii="宋体" w:eastAsia="宋体" w:hAnsi="宋体" w:cs="宋体"/>
          <w:lang w:val="zh-TW" w:eastAsia="zh-TW"/>
        </w:rPr>
        <w:t>目录下。</w:t>
      </w:r>
    </w:p>
    <w:p w:rsidR="002E2C1B" w:rsidRPr="00DA17BC" w:rsidRDefault="00DA17BC" w:rsidP="002E2C1B">
      <w:pPr>
        <w:pStyle w:val="21"/>
      </w:pPr>
      <w:bookmarkStart w:id="33" w:name="_Toc11"/>
      <w:bookmarkStart w:id="34" w:name="_Toc501360237"/>
      <w:bookmarkStart w:id="35" w:name="_Toc501467852"/>
      <w:r w:rsidRPr="00DA17BC">
        <w:rPr>
          <w:rStyle w:val="NoneA"/>
          <w:rFonts w:ascii="宋体" w:eastAsia="宋体" w:hAnsi="宋体" w:cs="宋体"/>
          <w:bCs w:val="0"/>
          <w:lang w:val="zh-TW" w:eastAsia="zh-TW"/>
        </w:rPr>
        <w:lastRenderedPageBreak/>
        <w:t>访问监控网络页面</w:t>
      </w:r>
      <w:bookmarkEnd w:id="33"/>
      <w:bookmarkEnd w:id="34"/>
      <w:bookmarkEnd w:id="35"/>
    </w:p>
    <w:p w:rsidR="002E2C1B" w:rsidRPr="002E387C" w:rsidRDefault="0014079B" w:rsidP="002E2C1B">
      <w:pPr>
        <w:pStyle w:val="DDNbodytext1"/>
        <w:keepNext/>
        <w:rPr>
          <w:lang w:eastAsia="zh-CN"/>
        </w:rPr>
      </w:pPr>
      <w:proofErr w:type="spellStart"/>
      <w:r>
        <w:rPr>
          <w:rStyle w:val="NoneA"/>
          <w:lang w:eastAsia="zh-CN"/>
        </w:rPr>
        <w:t>Grafana</w:t>
      </w:r>
      <w:proofErr w:type="spellEnd"/>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r w:rsidR="004F3D87">
        <w:fldChar w:fldCharType="begin"/>
      </w:r>
      <w:r w:rsidR="004F3D87">
        <w:rPr>
          <w:lang w:eastAsia="zh-CN"/>
        </w:rPr>
        <w:instrText xml:space="preserve"> REF _Ref499735949 \h  \* MERGEFORMAT </w:instrText>
      </w:r>
      <w:r w:rsidR="004F3D87">
        <w:fldChar w:fldCharType="separate"/>
      </w:r>
      <w:r w:rsidR="009F4027" w:rsidRPr="009F4027">
        <w:rPr>
          <w:rStyle w:val="DDNField"/>
          <w:lang w:eastAsia="zh-CN"/>
        </w:rPr>
        <w:t>图</w:t>
      </w:r>
      <w:r w:rsidR="009F4027" w:rsidRPr="009F4027">
        <w:rPr>
          <w:rStyle w:val="DDNField"/>
          <w:lang w:eastAsia="zh-CN"/>
        </w:rPr>
        <w:t>1</w:t>
      </w:r>
      <w:r w:rsidR="004F3D87">
        <w:fldChar w:fldCharType="end"/>
      </w:r>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rsidR="002E2C1B" w:rsidRPr="009B1C01" w:rsidRDefault="00881B40" w:rsidP="002E2C1B">
      <w:pPr>
        <w:pStyle w:val="a6"/>
        <w:rPr>
          <w:lang w:eastAsia="zh-CN"/>
        </w:rPr>
      </w:pPr>
      <w:bookmarkStart w:id="36" w:name="_Ref499735949"/>
      <w:bookmarkStart w:id="37" w:name="_Toc501467930"/>
      <w:r>
        <w:t>图</w:t>
      </w:r>
      <w:fldSimple w:instr=" SEQ Figure \* ARABIC ">
        <w:r w:rsidR="009F4027">
          <w:rPr>
            <w:noProof/>
          </w:rPr>
          <w:t>1</w:t>
        </w:r>
      </w:fldSimple>
      <w:bookmarkEnd w:id="36"/>
      <w:r w:rsidR="002E2C1B" w:rsidRPr="00E471E3">
        <w:t xml:space="preserve">: </w:t>
      </w:r>
      <w:proofErr w:type="spellStart"/>
      <w:r w:rsidR="002E2C1B">
        <w:t>Grafana</w:t>
      </w:r>
      <w:proofErr w:type="spellEnd"/>
      <w:r w:rsidR="007B2724">
        <w:rPr>
          <w:rFonts w:hint="eastAsia"/>
          <w:lang w:eastAsia="zh-CN"/>
        </w:rPr>
        <w:t>登陆界面</w:t>
      </w:r>
      <w:bookmarkEnd w:id="37"/>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048271" cy="2373833"/>
                    </a:xfrm>
                    <a:prstGeom prst="rect">
                      <a:avLst/>
                    </a:prstGeom>
                  </pic:spPr>
                </pic:pic>
              </a:graphicData>
            </a:graphic>
          </wp:inline>
        </w:drawing>
      </w:r>
    </w:p>
    <w:p w:rsidR="002E2C1B" w:rsidRPr="008B120F" w:rsidRDefault="00E812B0" w:rsidP="002E2C1B">
      <w:pPr>
        <w:pStyle w:val="1"/>
        <w:spacing w:before="152"/>
      </w:pPr>
      <w:bookmarkStart w:id="38" w:name="_Toc501467853"/>
      <w:r>
        <w:rPr>
          <w:rFonts w:hint="eastAsia"/>
          <w:lang w:eastAsia="zh-CN"/>
        </w:rPr>
        <w:lastRenderedPageBreak/>
        <w:t>仪表盘</w:t>
      </w:r>
      <w:bookmarkEnd w:id="38"/>
    </w:p>
    <w:p w:rsidR="002E2C1B" w:rsidRPr="00BE27DA" w:rsidRDefault="00E812B0" w:rsidP="002E2C1B">
      <w:pPr>
        <w:pStyle w:val="ab"/>
        <w:rPr>
          <w:lang w:eastAsia="zh-CN"/>
        </w:rPr>
      </w:pPr>
      <w:r>
        <w:rPr>
          <w:rFonts w:hint="eastAsia"/>
          <w:lang w:eastAsia="zh-CN"/>
        </w:rPr>
        <w:t>在主仪表盘上</w:t>
      </w:r>
      <w:r w:rsidR="00CD3909">
        <w:rPr>
          <w:lang w:eastAsia="zh-CN"/>
        </w:rPr>
        <w:t>（</w:t>
      </w:r>
      <w:r w:rsidR="004F3D87">
        <w:fldChar w:fldCharType="begin"/>
      </w:r>
      <w:r w:rsidR="004F3D87">
        <w:rPr>
          <w:lang w:eastAsia="zh-CN"/>
        </w:rPr>
        <w:instrText xml:space="preserve"> REF _Ref499737769 \h  \* MERGEFORMAT </w:instrText>
      </w:r>
      <w:r w:rsidR="004F3D87">
        <w:fldChar w:fldCharType="separate"/>
      </w:r>
      <w:r w:rsidR="009F4027" w:rsidRPr="009F4027">
        <w:rPr>
          <w:rStyle w:val="DDNField"/>
          <w:rFonts w:hint="eastAsia"/>
          <w:lang w:eastAsia="zh-CN"/>
        </w:rPr>
        <w:t>图</w:t>
      </w:r>
      <w:r w:rsidR="009F4027" w:rsidRPr="009F4027">
        <w:rPr>
          <w:rStyle w:val="DDNField"/>
          <w:lang w:eastAsia="zh-CN"/>
        </w:rPr>
        <w:t>2</w:t>
      </w:r>
      <w:r w:rsidR="004F3D87">
        <w:fldChar w:fldCharType="end"/>
      </w:r>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Pr>
          <w:rStyle w:val="NoneA"/>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rsidR="002E2C1B" w:rsidRDefault="003F60EE" w:rsidP="002E2C1B">
      <w:pPr>
        <w:pStyle w:val="a6"/>
        <w:rPr>
          <w:lang w:eastAsia="zh-CN"/>
        </w:rPr>
      </w:pPr>
      <w:bookmarkStart w:id="39" w:name="_Ref499737769"/>
      <w:bookmarkStart w:id="40" w:name="_Toc501467931"/>
      <w:r>
        <w:rPr>
          <w:rFonts w:hint="eastAsia"/>
          <w:lang w:eastAsia="zh-CN"/>
        </w:rPr>
        <w:t>图</w:t>
      </w:r>
      <w:r w:rsidR="00541F5F">
        <w:fldChar w:fldCharType="begin"/>
      </w:r>
      <w:r w:rsidR="00852AC4">
        <w:instrText xml:space="preserve"> SEQ Figure \* ARABIC </w:instrText>
      </w:r>
      <w:r w:rsidR="00541F5F">
        <w:fldChar w:fldCharType="separate"/>
      </w:r>
      <w:r w:rsidR="009F4027">
        <w:rPr>
          <w:noProof/>
        </w:rPr>
        <w:t>2</w:t>
      </w:r>
      <w:r w:rsidR="00541F5F">
        <w:rPr>
          <w:noProof/>
        </w:rPr>
        <w:fldChar w:fldCharType="end"/>
      </w:r>
      <w:bookmarkEnd w:id="39"/>
      <w:r w:rsidR="00E812B0">
        <w:t>：</w:t>
      </w:r>
      <w:r w:rsidR="00E812B0">
        <w:rPr>
          <w:rFonts w:hint="eastAsia"/>
          <w:lang w:eastAsia="zh-CN"/>
        </w:rPr>
        <w:t>主仪表盘</w:t>
      </w:r>
      <w:bookmarkEnd w:id="40"/>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333113" cy="1994916"/>
                    </a:xfrm>
                    <a:prstGeom prst="rect">
                      <a:avLst/>
                    </a:prstGeom>
                  </pic:spPr>
                </pic:pic>
              </a:graphicData>
            </a:graphic>
          </wp:inline>
        </w:drawing>
      </w:r>
    </w:p>
    <w:p w:rsidR="002E2C1B" w:rsidRPr="008B120F" w:rsidRDefault="004717B7" w:rsidP="002E2C1B">
      <w:pPr>
        <w:pStyle w:val="21"/>
      </w:pPr>
      <w:bookmarkStart w:id="41" w:name="_Toc501360238"/>
      <w:bookmarkStart w:id="42" w:name="_Toc501467854"/>
      <w:r>
        <w:rPr>
          <w:rFonts w:asciiTheme="minorEastAsia" w:eastAsiaTheme="minorEastAsia" w:hAnsiTheme="minorEastAsia" w:hint="eastAsia"/>
          <w:lang w:eastAsia="zh-CN"/>
        </w:rPr>
        <w:t>集群状态仪表盘</w:t>
      </w:r>
      <w:bookmarkEnd w:id="41"/>
      <w:bookmarkEnd w:id="42"/>
    </w:p>
    <w:p w:rsidR="009F4027" w:rsidRDefault="004717B7" w:rsidP="009F4027">
      <w:pPr>
        <w:pStyle w:val="ab"/>
        <w:rPr>
          <w:lang w:eastAsia="zh-CN"/>
        </w:rPr>
      </w:pPr>
      <w:r>
        <w:rPr>
          <w:rFonts w:hint="eastAsia"/>
          <w:lang w:eastAsia="zh-CN"/>
        </w:rPr>
        <w:t>集群状态仪表盘</w:t>
      </w:r>
      <w:r w:rsidR="00CD3909">
        <w:rPr>
          <w:lang w:eastAsia="zh-CN"/>
        </w:rPr>
        <w:t>（</w:t>
      </w:r>
      <w:r w:rsidR="00541F5F">
        <w:fldChar w:fldCharType="begin"/>
      </w:r>
      <w:r w:rsidR="00F51164">
        <w:rPr>
          <w:lang w:eastAsia="zh-CN"/>
        </w:rPr>
        <w:instrText xml:space="preserve"> REF _Ref499737810 \h  \* MERGEFORMAT </w:instrText>
      </w:r>
      <w:r w:rsidR="00541F5F">
        <w:fldChar w:fldCharType="separate"/>
      </w:r>
      <w:r w:rsidR="009F4027" w:rsidRPr="009F4027">
        <w:rPr>
          <w:rStyle w:val="DDNField"/>
          <w:lang w:eastAsia="zh-CN"/>
        </w:rPr>
        <w:t>空闲</w:t>
      </w:r>
      <w:r w:rsidR="009F4027">
        <w:rPr>
          <w:rStyle w:val="NoneA"/>
          <w:rFonts w:ascii="Times New Roman" w:hAnsi="Times New Roman"/>
          <w:lang w:eastAsia="zh-CN"/>
        </w:rPr>
        <w:t xml:space="preserve"> CPU </w:t>
      </w:r>
      <w:r w:rsidR="009F4027">
        <w:rPr>
          <w:rStyle w:val="NoneA"/>
          <w:rFonts w:ascii="宋体" w:eastAsia="宋体" w:hAnsi="宋体" w:cs="宋体"/>
          <w:lang w:val="zh-TW" w:eastAsia="zh-TW"/>
        </w:rPr>
        <w:t>不足</w:t>
      </w:r>
      <w:r w:rsidR="009F4027" w:rsidRPr="009F4027">
        <w:rPr>
          <w:rStyle w:val="NoneA"/>
          <w:rFonts w:ascii="宋体" w:eastAsia="宋体" w:hAnsi="宋体" w:cs="宋体" w:hint="eastAsia"/>
          <w:lang w:val="zh-TW" w:eastAsia="zh-TW"/>
        </w:rPr>
        <w:t>5</w:t>
      </w:r>
      <w:r w:rsidR="009F4027">
        <w:rPr>
          <w:rStyle w:val="NoneA"/>
          <w:rFonts w:ascii="Times New Roman" w:hAnsi="Times New Roman"/>
          <w:lang w:eastAsia="zh-CN"/>
        </w:rPr>
        <w:t>%</w:t>
      </w:r>
      <w:r w:rsidR="009F4027">
        <w:rPr>
          <w:rStyle w:val="NoneA"/>
          <w:rFonts w:ascii="Times New Roman" w:hAnsi="Times New Roman"/>
          <w:lang w:eastAsia="zh-CN"/>
        </w:rPr>
        <w:t>；</w:t>
      </w:r>
    </w:p>
    <w:p w:rsidR="009F4027" w:rsidRDefault="009F4027"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9F4027">
        <w:rPr>
          <w:rStyle w:val="NoneA"/>
          <w:rFonts w:ascii="宋体" w:eastAsia="宋体" w:hAnsi="宋体" w:cs="宋体" w:hint="eastAsia"/>
          <w:lang w:val="zh-TW" w:eastAsia="zh-TW"/>
        </w:rPr>
        <w:t>10</w:t>
      </w:r>
      <w:r w:rsidRPr="009F4027">
        <w:rPr>
          <w:rStyle w:val="NoneA"/>
          <w:rFonts w:ascii="宋体" w:eastAsia="宋体" w:hAnsi="宋体" w:cs="宋体"/>
          <w:lang w:val="zh-TW" w:eastAsia="zh-TW"/>
        </w:rPr>
        <w:t>；</w:t>
      </w:r>
    </w:p>
    <w:p w:rsidR="009F4027" w:rsidRDefault="009F4027"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w:t>
      </w:r>
      <w:proofErr w:type="spellStart"/>
      <w:r>
        <w:rPr>
          <w:rStyle w:val="NoneA"/>
          <w:rFonts w:ascii="Times New Roman" w:hAnsi="Times New Roman"/>
        </w:rPr>
        <w:t>MiB</w:t>
      </w:r>
      <w:proofErr w:type="spellEnd"/>
      <w:r>
        <w:rPr>
          <w:rStyle w:val="NoneA"/>
          <w:rFonts w:ascii="Times New Roman" w:hAnsi="Times New Roman" w:hint="eastAsia"/>
        </w:rPr>
        <w:t>；</w:t>
      </w:r>
    </w:p>
    <w:p w:rsidR="009F4027" w:rsidRDefault="009F4027"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sidRPr="009F4027">
        <w:rPr>
          <w:rStyle w:val="NoneA"/>
          <w:rFonts w:ascii="宋体" w:eastAsia="宋体" w:hAnsi="宋体" w:cs="宋体"/>
          <w:lang w:val="zh-TW" w:eastAsia="zh-TW"/>
        </w:rPr>
        <w:t>1</w:t>
      </w:r>
      <w:proofErr w:type="spellStart"/>
      <w:r>
        <w:rPr>
          <w:rStyle w:val="NoneA"/>
          <w:rFonts w:ascii="Times New Roman" w:hAnsi="Times New Roman" w:hint="eastAsia"/>
          <w:lang w:eastAsia="zh-CN"/>
        </w:rPr>
        <w:t>G</w:t>
      </w:r>
      <w:r>
        <w:rPr>
          <w:rStyle w:val="NoneA"/>
          <w:rFonts w:ascii="Times New Roman" w:hAnsi="Times New Roman"/>
          <w:lang w:eastAsia="zh-CN"/>
        </w:rPr>
        <w:t>iB</w:t>
      </w:r>
      <w:proofErr w:type="spellEnd"/>
      <w:r>
        <w:rPr>
          <w:rStyle w:val="NoneA"/>
          <w:rFonts w:ascii="Times New Roman" w:hAnsi="Times New Roman" w:hint="eastAsia"/>
          <w:lang w:eastAsia="zh-CN"/>
        </w:rPr>
        <w:t>。</w:t>
      </w:r>
    </w:p>
    <w:p w:rsidR="002E2C1B" w:rsidRDefault="009F4027" w:rsidP="002E2C1B">
      <w:pPr>
        <w:pStyle w:val="ab"/>
        <w:rPr>
          <w:lang w:eastAsia="zh-CN"/>
        </w:rPr>
      </w:pPr>
      <w:r>
        <w:rPr>
          <w:rFonts w:hint="eastAsia"/>
          <w:lang w:eastAsia="zh-CN"/>
        </w:rPr>
        <w:t>图</w:t>
      </w:r>
      <w:r>
        <w:rPr>
          <w:lang w:eastAsia="zh-CN"/>
        </w:rPr>
        <w:t>3</w:t>
      </w:r>
      <w:r w:rsidR="00541F5F">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w:t>
      </w:r>
      <w:proofErr w:type="spellStart"/>
      <w:r>
        <w:rPr>
          <w:rStyle w:val="NoneA"/>
          <w:rFonts w:ascii="Times New Roman" w:hAnsi="Times New Roman"/>
        </w:rPr>
        <w:t>MiB</w:t>
      </w:r>
      <w:proofErr w:type="spellEnd"/>
      <w:r w:rsidR="00215AA5">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10 </w:t>
      </w:r>
      <w:proofErr w:type="spellStart"/>
      <w:r>
        <w:rPr>
          <w:rStyle w:val="NoneA"/>
          <w:rFonts w:ascii="Times New Roman" w:hAnsi="Times New Roman"/>
          <w:lang w:eastAsia="zh-CN"/>
        </w:rPr>
        <w:t>GiB</w:t>
      </w:r>
      <w:proofErr w:type="spellEnd"/>
      <w:r w:rsidR="00215AA5">
        <w:rPr>
          <w:rStyle w:val="NoneA"/>
          <w:rFonts w:ascii="Times New Roman" w:hAnsi="Times New Roman"/>
          <w:lang w:eastAsia="zh-CN"/>
        </w:rPr>
        <w:t>。</w:t>
      </w:r>
    </w:p>
    <w:p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43"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rsidR="00B87AAC"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w:t>
      </w:r>
      <w:proofErr w:type="spellStart"/>
      <w:r>
        <w:rPr>
          <w:rStyle w:val="NoneA"/>
          <w:rFonts w:ascii="Times New Roman" w:hAnsi="Times New Roman"/>
        </w:rPr>
        <w:t>MiB</w:t>
      </w:r>
      <w:proofErr w:type="spellEnd"/>
      <w:r w:rsidR="00215AA5">
        <w:rPr>
          <w:rStyle w:val="NoneA"/>
          <w:rFonts w:ascii="Times New Roman" w:hAnsi="Times New Roman" w:hint="eastAsia"/>
          <w:lang w:eastAsia="zh-C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proofErr w:type="spellStart"/>
      <w:r>
        <w:rPr>
          <w:rStyle w:val="NoneA"/>
          <w:rFonts w:ascii="Times New Roman" w:hAnsi="Times New Roman" w:hint="eastAsia"/>
          <w:lang w:eastAsia="zh-CN"/>
        </w:rPr>
        <w:t>G</w:t>
      </w:r>
      <w:r>
        <w:rPr>
          <w:rStyle w:val="NoneA"/>
          <w:rFonts w:ascii="Times New Roman" w:hAnsi="Times New Roman"/>
          <w:lang w:eastAsia="zh-CN"/>
        </w:rPr>
        <w:t>iB</w:t>
      </w:r>
      <w:proofErr w:type="spellEnd"/>
      <w:r w:rsidR="00215AA5">
        <w:rPr>
          <w:rStyle w:val="NoneA"/>
          <w:rFonts w:ascii="Times New Roman" w:hAnsi="Times New Roman" w:hint="eastAsia"/>
          <w:lang w:eastAsia="zh-CN"/>
        </w:rPr>
        <w:t>。</w:t>
      </w:r>
    </w:p>
    <w:p w:rsidR="002E2C1B" w:rsidRDefault="004717B7" w:rsidP="002E2C1B">
      <w:pPr>
        <w:pStyle w:val="a6"/>
      </w:pPr>
      <w:bookmarkStart w:id="44" w:name="_Toc501467932"/>
      <w:r>
        <w:rPr>
          <w:rFonts w:hint="eastAsia"/>
          <w:lang w:eastAsia="zh-CN"/>
        </w:rPr>
        <w:lastRenderedPageBreak/>
        <w:t>图</w:t>
      </w:r>
      <w:fldSimple w:instr=" SEQ Figure \* ARABIC ">
        <w:r w:rsidR="009F4027">
          <w:rPr>
            <w:noProof/>
          </w:rPr>
          <w:t>3</w:t>
        </w:r>
      </w:fldSimple>
      <w:bookmarkEnd w:id="43"/>
      <w:r>
        <w:t>：</w:t>
      </w:r>
      <w:r>
        <w:rPr>
          <w:rFonts w:hint="eastAsia"/>
          <w:lang w:eastAsia="zh-CN"/>
        </w:rPr>
        <w:t>集群状态仪表盘</w:t>
      </w:r>
      <w:bookmarkEnd w:id="44"/>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45" w:name="_Toc501360239"/>
      <w:bookmarkStart w:id="46" w:name="_Toc501467855"/>
      <w:r w:rsidRPr="00917800">
        <w:t>Lustre</w:t>
      </w:r>
      <w:r w:rsidR="00000DFD">
        <w:rPr>
          <w:rFonts w:asciiTheme="minorEastAsia" w:eastAsiaTheme="minorEastAsia" w:hAnsiTheme="minorEastAsia" w:hint="eastAsia"/>
          <w:lang w:eastAsia="zh-CN"/>
        </w:rPr>
        <w:t>仪表盘</w:t>
      </w:r>
      <w:bookmarkEnd w:id="45"/>
      <w:bookmarkEnd w:id="46"/>
    </w:p>
    <w:p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r w:rsidR="004F3D87">
        <w:fldChar w:fldCharType="begin"/>
      </w:r>
      <w:r w:rsidR="004F3D87">
        <w:instrText xml:space="preserve"> REF _Ref499737886 \h  \* MERGEFORMAT </w:instrText>
      </w:r>
      <w:r w:rsidR="004F3D87">
        <w:fldChar w:fldCharType="separate"/>
      </w:r>
      <w:r w:rsidR="009F4027" w:rsidRPr="009F4027">
        <w:rPr>
          <w:rStyle w:val="DDNField"/>
          <w:rFonts w:hint="eastAsia"/>
        </w:rPr>
        <w:t>图</w:t>
      </w:r>
      <w:r w:rsidR="009F4027" w:rsidRPr="009F4027">
        <w:rPr>
          <w:rStyle w:val="DDNField"/>
        </w:rPr>
        <w:t>4</w:t>
      </w:r>
      <w:r w:rsidR="004F3D87">
        <w:fldChar w:fldCharType="end"/>
      </w:r>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rsidR="002E2C1B" w:rsidRPr="00741273" w:rsidRDefault="00000DFD" w:rsidP="002E2C1B">
      <w:pPr>
        <w:pStyle w:val="a6"/>
      </w:pPr>
      <w:bookmarkStart w:id="47" w:name="_Ref499737886"/>
      <w:bookmarkStart w:id="48" w:name="_Toc501467933"/>
      <w:r>
        <w:rPr>
          <w:rFonts w:hint="eastAsia"/>
          <w:lang w:eastAsia="zh-CN"/>
        </w:rPr>
        <w:t>图</w:t>
      </w:r>
      <w:fldSimple w:instr=" SEQ Figure \* ARABIC ">
        <w:r w:rsidR="009F4027">
          <w:rPr>
            <w:noProof/>
          </w:rPr>
          <w:t>4</w:t>
        </w:r>
      </w:fldSimple>
      <w:bookmarkEnd w:id="47"/>
      <w:r>
        <w:t>：</w:t>
      </w:r>
      <w:r>
        <w:rPr>
          <w:rFonts w:hint="eastAsia"/>
          <w:lang w:eastAsia="zh-CN"/>
        </w:rPr>
        <w:t>Lustre</w:t>
      </w:r>
      <w:r>
        <w:rPr>
          <w:rFonts w:hint="eastAsia"/>
          <w:lang w:eastAsia="zh-CN"/>
        </w:rPr>
        <w:t>仪表盘</w:t>
      </w:r>
      <w:bookmarkEnd w:id="48"/>
    </w:p>
    <w:p w:rsidR="002E2C1B" w:rsidRDefault="00852AC4" w:rsidP="002E2C1B">
      <w:pPr>
        <w:pStyle w:val="DDNbodytext1"/>
      </w:pPr>
      <w:r>
        <w:rPr>
          <w:noProof/>
          <w:lang w:eastAsia="zh-CN"/>
        </w:rPr>
        <w:drawing>
          <wp:inline distT="0" distB="0" distL="0" distR="0">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rsidR="004B1490" w:rsidRPr="00917800" w:rsidRDefault="004B1490" w:rsidP="004B1490">
      <w:pPr>
        <w:pStyle w:val="DDNbodytext1"/>
        <w:keepNext/>
        <w:numPr>
          <w:ilvl w:val="0"/>
          <w:numId w:val="42"/>
        </w:numPr>
        <w:ind w:left="1434" w:hanging="357"/>
        <w:rPr>
          <w:lang w:eastAsia="zh-CN"/>
        </w:rPr>
      </w:pPr>
      <w:r>
        <w:rPr>
          <w:rFonts w:hint="eastAsia"/>
          <w:lang w:eastAsia="zh-CN"/>
        </w:rPr>
        <w:lastRenderedPageBreak/>
        <w:t>系统总剩余容量</w:t>
      </w:r>
      <w:r>
        <w:rPr>
          <w:lang w:eastAsia="zh-CN"/>
        </w:rPr>
        <w:t>面板</w:t>
      </w:r>
      <w:r>
        <w:rPr>
          <w:lang w:eastAsia="zh-CN"/>
        </w:rPr>
        <w:t>(</w:t>
      </w:r>
      <w:r w:rsidR="004F3D87">
        <w:fldChar w:fldCharType="begin"/>
      </w:r>
      <w:r w:rsidR="004F3D87">
        <w:rPr>
          <w:lang w:eastAsia="zh-CN"/>
        </w:rPr>
        <w:instrText xml:space="preserve"> REF _Ref500948598 \h  \* MERGEFORMAT </w:instrText>
      </w:r>
      <w:r w:rsidR="004F3D87">
        <w:fldChar w:fldCharType="separate"/>
      </w:r>
      <w:r w:rsidR="009F4027" w:rsidRPr="009F4027">
        <w:rPr>
          <w:rStyle w:val="DDNField"/>
          <w:lang w:eastAsia="zh-CN"/>
        </w:rPr>
        <w:t>图</w:t>
      </w:r>
      <w:r w:rsidR="009F4027" w:rsidRPr="009F4027">
        <w:rPr>
          <w:rStyle w:val="DDNField"/>
          <w:lang w:eastAsia="zh-CN"/>
        </w:rPr>
        <w:t>5</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proofErr w:type="gramStart"/>
      <w:r>
        <w:rPr>
          <w:lang w:eastAsia="zh-CN"/>
        </w:rPr>
        <w:t>”</w:t>
      </w:r>
      <w:proofErr w:type="spellStart"/>
      <w:proofErr w:type="gramEnd"/>
      <w:r>
        <w:rPr>
          <w:rFonts w:hint="eastAsia"/>
          <w:lang w:eastAsia="zh-CN"/>
        </w:rPr>
        <w:t>dd</w:t>
      </w:r>
      <w:proofErr w:type="spellEnd"/>
      <w:r>
        <w:rPr>
          <w:rFonts w:hint="eastAsia"/>
          <w:lang w:eastAsia="zh-CN"/>
        </w:rPr>
        <w:t xml:space="preserve"> if=/dev/zero of=/</w:t>
      </w:r>
      <w:proofErr w:type="spellStart"/>
      <w:r>
        <w:rPr>
          <w:rFonts w:hint="eastAsia"/>
          <w:lang w:eastAsia="zh-CN"/>
        </w:rPr>
        <w:t>mnt</w:t>
      </w:r>
      <w:proofErr w:type="spellEnd"/>
      <w:r>
        <w:rPr>
          <w:rFonts w:hint="eastAsia"/>
          <w:lang w:eastAsia="zh-CN"/>
        </w:rPr>
        <w:t xml:space="preserve">/lustre/file </w:t>
      </w:r>
      <w:proofErr w:type="spellStart"/>
      <w:r>
        <w:rPr>
          <w:rFonts w:hint="eastAsia"/>
          <w:lang w:eastAsia="zh-CN"/>
        </w:rPr>
        <w:t>bs</w:t>
      </w:r>
      <w:proofErr w:type="spellEnd"/>
      <w:r>
        <w:rPr>
          <w:rFonts w:hint="eastAsia"/>
          <w:lang w:eastAsia="zh-CN"/>
        </w:rPr>
        <w:t>=1M</w:t>
      </w:r>
      <w:proofErr w:type="gramStart"/>
      <w:r>
        <w:rPr>
          <w:lang w:eastAsia="zh-CN"/>
        </w:rPr>
        <w:t>”</w:t>
      </w:r>
      <w:proofErr w:type="gramEnd"/>
      <w:r>
        <w:rPr>
          <w:rFonts w:hint="eastAsia"/>
          <w:lang w:eastAsia="zh-CN"/>
        </w:rPr>
        <w:t>，图中显示出剩余容量正在以大约</w:t>
      </w:r>
      <w:r>
        <w:rPr>
          <w:rFonts w:hint="eastAsia"/>
          <w:lang w:eastAsia="zh-CN"/>
        </w:rPr>
        <w:t>20MB/s</w:t>
      </w:r>
      <w:r>
        <w:rPr>
          <w:rFonts w:hint="eastAsia"/>
          <w:lang w:eastAsia="zh-CN"/>
        </w:rPr>
        <w:t>的速度不断消耗。</w:t>
      </w:r>
    </w:p>
    <w:p w:rsidR="004B1490" w:rsidRDefault="004B1490" w:rsidP="004B1490">
      <w:pPr>
        <w:pStyle w:val="a6"/>
        <w:ind w:left="1434"/>
        <w:rPr>
          <w:lang w:eastAsia="zh-CN"/>
        </w:rPr>
      </w:pPr>
      <w:bookmarkStart w:id="49" w:name="_Ref500948598"/>
      <w:bookmarkStart w:id="50" w:name="_Ref500948585"/>
      <w:bookmarkStart w:id="51" w:name="_Toc501375727"/>
      <w:bookmarkStart w:id="52" w:name="_Toc501467934"/>
      <w:r>
        <w:t>图</w:t>
      </w:r>
      <w:fldSimple w:instr=" SEQ Figure \* ARABIC ">
        <w:r w:rsidR="009F4027">
          <w:rPr>
            <w:noProof/>
          </w:rPr>
          <w:t>5</w:t>
        </w:r>
      </w:fldSimple>
      <w:bookmarkEnd w:id="49"/>
      <w:r>
        <w:rPr>
          <w:rFonts w:hint="eastAsia"/>
          <w:lang w:eastAsia="zh-CN"/>
        </w:rPr>
        <w:t xml:space="preserve">: </w:t>
      </w:r>
      <w:proofErr w:type="spellStart"/>
      <w:r>
        <w:rPr>
          <w:rFonts w:hint="eastAsia"/>
          <w:lang w:eastAsia="zh-CN"/>
        </w:rPr>
        <w:t>Lustre</w:t>
      </w:r>
      <w:r>
        <w:t>系统总剩余容量</w:t>
      </w:r>
      <w:bookmarkEnd w:id="50"/>
      <w:bookmarkEnd w:id="51"/>
      <w:r w:rsidR="00E92375">
        <w:t>面板</w:t>
      </w:r>
      <w:bookmarkEnd w:id="52"/>
      <w:proofErr w:type="spellEnd"/>
    </w:p>
    <w:p w:rsidR="004B1490" w:rsidRDefault="004B1490" w:rsidP="00E92375">
      <w:pPr>
        <w:spacing w:before="137"/>
        <w:ind w:left="955" w:firstLine="479"/>
        <w:rPr>
          <w:noProof/>
          <w:lang w:eastAsia="zh-CN"/>
        </w:rPr>
      </w:pPr>
      <w:r>
        <w:rPr>
          <w:rFonts w:hint="eastAsia"/>
          <w:noProof/>
          <w:lang w:eastAsia="zh-CN"/>
        </w:rPr>
        <w:drawing>
          <wp:inline distT="0" distB="0" distL="0" distR="0">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rsidR="00E92375" w:rsidRPr="009211A0" w:rsidRDefault="00E92375" w:rsidP="00E92375">
      <w:pPr>
        <w:pStyle w:val="DDNbodytext1"/>
        <w:keepNext/>
        <w:numPr>
          <w:ilvl w:val="0"/>
          <w:numId w:val="42"/>
        </w:numPr>
        <w:ind w:left="1434" w:hanging="357"/>
        <w:rPr>
          <w:lang w:eastAsia="zh-CN"/>
        </w:rPr>
      </w:pPr>
      <w:r>
        <w:rPr>
          <w:rFonts w:hint="eastAsia"/>
          <w:lang w:eastAsia="zh-CN"/>
        </w:rPr>
        <w:t>系统已使用总容量</w:t>
      </w:r>
      <w:r>
        <w:rPr>
          <w:lang w:eastAsia="zh-CN"/>
        </w:rPr>
        <w:t>面板</w:t>
      </w:r>
      <w:r>
        <w:rPr>
          <w:lang w:eastAsia="zh-CN"/>
        </w:rPr>
        <w:t>(</w:t>
      </w:r>
      <w:r w:rsidR="004F3D87">
        <w:fldChar w:fldCharType="begin"/>
      </w:r>
      <w:r w:rsidR="004F3D87">
        <w:rPr>
          <w:lang w:eastAsia="zh-CN"/>
        </w:rPr>
        <w:instrText xml:space="preserve"> REF _Ref500948598 \h  \* MERGEFORMAT </w:instrText>
      </w:r>
      <w:r w:rsidR="004F3D87">
        <w:fldChar w:fldCharType="separate"/>
      </w:r>
      <w:r w:rsidR="009F4027">
        <w:rPr>
          <w:lang w:eastAsia="zh-CN"/>
        </w:rPr>
        <w:t>图</w:t>
      </w:r>
      <w:r w:rsidR="009F4027">
        <w:rPr>
          <w:lang w:eastAsia="zh-CN"/>
        </w:rPr>
        <w:t>5</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proofErr w:type="spellStart"/>
      <w:r>
        <w:rPr>
          <w:rFonts w:hint="eastAsia"/>
          <w:lang w:eastAsia="zh-CN"/>
        </w:rPr>
        <w:t>dd</w:t>
      </w:r>
      <w:proofErr w:type="spellEnd"/>
      <w:r>
        <w:rPr>
          <w:rFonts w:hint="eastAsia"/>
          <w:lang w:eastAsia="zh-CN"/>
        </w:rPr>
        <w:t xml:space="preserve"> if=/dev/zero of=/</w:t>
      </w:r>
      <w:proofErr w:type="spellStart"/>
      <w:r>
        <w:rPr>
          <w:rFonts w:hint="eastAsia"/>
          <w:lang w:eastAsia="zh-CN"/>
        </w:rPr>
        <w:t>mnt</w:t>
      </w:r>
      <w:proofErr w:type="spellEnd"/>
      <w:r>
        <w:rPr>
          <w:rFonts w:hint="eastAsia"/>
          <w:lang w:eastAsia="zh-CN"/>
        </w:rPr>
        <w:t xml:space="preserve">/lustre/file </w:t>
      </w:r>
      <w:proofErr w:type="spellStart"/>
      <w:r>
        <w:rPr>
          <w:rFonts w:hint="eastAsia"/>
          <w:lang w:eastAsia="zh-CN"/>
        </w:rPr>
        <w:t>bs</w:t>
      </w:r>
      <w:proofErr w:type="spellEnd"/>
      <w:r>
        <w:rPr>
          <w:rFonts w:hint="eastAsia"/>
          <w:lang w:eastAsia="zh-CN"/>
        </w:rPr>
        <w:t>=1M</w:t>
      </w:r>
      <w:r>
        <w:rPr>
          <w:rFonts w:hint="eastAsia"/>
          <w:lang w:eastAsia="zh-CN"/>
        </w:rPr>
        <w:t>”</w:t>
      </w:r>
      <w:r>
        <w:rPr>
          <w:rFonts w:hint="eastAsia"/>
          <w:lang w:eastAsia="zh-CN"/>
        </w:rPr>
        <w:t>,</w:t>
      </w:r>
      <w:r>
        <w:rPr>
          <w:rFonts w:hint="eastAsia"/>
          <w:lang w:eastAsia="zh-CN"/>
        </w:rPr>
        <w:t>从图可以看出已使用容量从</w:t>
      </w:r>
      <w:r>
        <w:rPr>
          <w:rFonts w:hint="eastAsia"/>
          <w:lang w:eastAsia="zh-CN"/>
        </w:rPr>
        <w:t>1</w:t>
      </w:r>
      <w:r w:rsidR="005B6ED2">
        <w:rPr>
          <w:rFonts w:hint="eastAsia"/>
          <w:lang w:eastAsia="zh-CN"/>
        </w:rPr>
        <w:t>8</w:t>
      </w:r>
      <w:r>
        <w:rPr>
          <w:rFonts w:hint="eastAsia"/>
          <w:lang w:eastAsia="zh-CN"/>
        </w:rPr>
        <w:t>:</w:t>
      </w:r>
      <w:r w:rsidR="005B6ED2">
        <w:rPr>
          <w:rFonts w:hint="eastAsia"/>
          <w:lang w:eastAsia="zh-CN"/>
        </w:rPr>
        <w:t>40</w:t>
      </w:r>
      <w:r>
        <w:rPr>
          <w:rFonts w:hint="eastAsia"/>
          <w:lang w:eastAsia="zh-CN"/>
        </w:rPr>
        <w:t>开始以大约</w:t>
      </w:r>
      <w:r>
        <w:rPr>
          <w:rFonts w:hint="eastAsia"/>
          <w:lang w:eastAsia="zh-CN"/>
        </w:rPr>
        <w:t>20MB/s</w:t>
      </w:r>
      <w:r>
        <w:rPr>
          <w:rFonts w:hint="eastAsia"/>
          <w:lang w:eastAsia="zh-CN"/>
        </w:rPr>
        <w:t>的速度递增。</w:t>
      </w:r>
    </w:p>
    <w:p w:rsidR="00E92375" w:rsidRDefault="00E92375" w:rsidP="00E92375">
      <w:pPr>
        <w:pStyle w:val="a6"/>
        <w:ind w:left="1434"/>
        <w:rPr>
          <w:lang w:eastAsia="zh-CN"/>
        </w:rPr>
      </w:pPr>
      <w:bookmarkStart w:id="53" w:name="_Ref500949006"/>
      <w:bookmarkStart w:id="54" w:name="_Toc501375728"/>
      <w:bookmarkStart w:id="55" w:name="_Toc501467935"/>
      <w:r>
        <w:rPr>
          <w:rFonts w:hint="eastAsia"/>
          <w:lang w:eastAsia="zh-CN"/>
        </w:rPr>
        <w:t>图</w:t>
      </w:r>
      <w:r w:rsidR="00541F5F">
        <w:fldChar w:fldCharType="begin"/>
      </w:r>
      <w:r w:rsidR="00B808F6">
        <w:instrText xml:space="preserve"> SEQ Figure \* ARABIC </w:instrText>
      </w:r>
      <w:r w:rsidR="00541F5F">
        <w:fldChar w:fldCharType="separate"/>
      </w:r>
      <w:r w:rsidR="009F4027">
        <w:rPr>
          <w:noProof/>
        </w:rPr>
        <w:t>6</w:t>
      </w:r>
      <w:r w:rsidR="00541F5F">
        <w:rPr>
          <w:noProof/>
        </w:rPr>
        <w:fldChar w:fldCharType="end"/>
      </w:r>
      <w:bookmarkEnd w:id="53"/>
      <w:r>
        <w:rPr>
          <w:rFonts w:hint="eastAsia"/>
          <w:lang w:eastAsia="zh-CN"/>
        </w:rPr>
        <w:t>: Lustre</w:t>
      </w:r>
      <w:r>
        <w:rPr>
          <w:rFonts w:hint="eastAsia"/>
          <w:lang w:eastAsia="zh-CN"/>
        </w:rPr>
        <w:t>文件系统已使用总容量</w:t>
      </w:r>
      <w:bookmarkEnd w:id="54"/>
      <w:proofErr w:type="spellStart"/>
      <w:r>
        <w:t>面板</w:t>
      </w:r>
      <w:bookmarkEnd w:id="55"/>
      <w:proofErr w:type="spellEnd"/>
    </w:p>
    <w:p w:rsidR="004B1490" w:rsidRDefault="00E92375" w:rsidP="009F4027">
      <w:pPr>
        <w:spacing w:before="137"/>
        <w:ind w:left="955" w:firstLine="485"/>
        <w:rPr>
          <w:noProof/>
          <w:lang w:eastAsia="zh-CN"/>
        </w:rPr>
      </w:pPr>
      <w:r>
        <w:rPr>
          <w:rFonts w:hint="eastAsia"/>
          <w:noProof/>
          <w:lang w:eastAsia="zh-CN"/>
        </w:rPr>
        <w:drawing>
          <wp:inline distT="0" distB="0" distL="0" distR="0">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rsidR="004B1490" w:rsidRPr="009211A0" w:rsidRDefault="004B1490" w:rsidP="004B1490">
      <w:pPr>
        <w:pStyle w:val="DDNbodytext1"/>
        <w:keepNext/>
        <w:rPr>
          <w:lang w:eastAsia="zh-CN"/>
        </w:rPr>
      </w:pPr>
      <w:r>
        <w:rPr>
          <w:rFonts w:hint="eastAsia"/>
          <w:lang w:eastAsia="zh-CN"/>
        </w:rPr>
        <w:lastRenderedPageBreak/>
        <w:t>OST</w:t>
      </w:r>
      <w:r>
        <w:rPr>
          <w:rFonts w:hint="eastAsia"/>
          <w:lang w:eastAsia="zh-CN"/>
        </w:rPr>
        <w:t>剩余容量</w:t>
      </w:r>
      <w:r>
        <w:rPr>
          <w:lang w:eastAsia="zh-CN"/>
        </w:rPr>
        <w:t>面板</w:t>
      </w:r>
      <w:r>
        <w:rPr>
          <w:lang w:eastAsia="zh-CN"/>
        </w:rPr>
        <w:t>(</w:t>
      </w:r>
      <w:r w:rsidR="004F3D87">
        <w:fldChar w:fldCharType="begin"/>
      </w:r>
      <w:r w:rsidR="004F3D87">
        <w:instrText xml:space="preserve">REF _Ref500949671 \h \* MERGEFORMAT </w:instrText>
      </w:r>
      <w:r w:rsidR="004F3D87">
        <w:fldChar w:fldCharType="separate"/>
      </w:r>
      <w:r w:rsidR="009F4027" w:rsidRPr="009F4027">
        <w:rPr>
          <w:rStyle w:val="DDNField"/>
        </w:rPr>
        <w:t>图</w:t>
      </w:r>
      <w:r w:rsidR="009F4027" w:rsidRPr="009F4027">
        <w:rPr>
          <w:rStyle w:val="DDNField"/>
        </w:rPr>
        <w:t>7</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剩余</w:t>
      </w:r>
      <w:r>
        <w:rPr>
          <w:lang w:eastAsia="zh-CN"/>
        </w:rPr>
        <w:t>容量</w:t>
      </w:r>
      <w:r>
        <w:rPr>
          <w:rFonts w:hint="eastAsia"/>
          <w:lang w:eastAsia="zh-CN"/>
        </w:rPr>
        <w:t>大小。如图所示，</w:t>
      </w:r>
      <w:r>
        <w:rPr>
          <w:rFonts w:hint="eastAsia"/>
          <w:lang w:eastAsia="zh-CN"/>
        </w:rPr>
        <w:t>OST0002</w:t>
      </w:r>
      <w:r>
        <w:rPr>
          <w:rFonts w:hint="eastAsia"/>
          <w:lang w:eastAsia="zh-CN"/>
        </w:rPr>
        <w:t>剩余容量为</w:t>
      </w:r>
      <w:r>
        <w:rPr>
          <w:rFonts w:hint="eastAsia"/>
          <w:lang w:eastAsia="zh-CN"/>
        </w:rPr>
        <w:t>946.47MB</w:t>
      </w:r>
      <w:r>
        <w:rPr>
          <w:rFonts w:hint="eastAsia"/>
          <w:lang w:eastAsia="zh-CN"/>
        </w:rPr>
        <w:t>，</w:t>
      </w:r>
      <w:r>
        <w:rPr>
          <w:rFonts w:hint="eastAsia"/>
          <w:lang w:eastAsia="zh-CN"/>
        </w:rPr>
        <w:t xml:space="preserve"> OST0007</w:t>
      </w:r>
      <w:r>
        <w:rPr>
          <w:rFonts w:hint="eastAsia"/>
          <w:lang w:eastAsia="zh-CN"/>
        </w:rPr>
        <w:t>剩余容量为</w:t>
      </w:r>
      <w:r>
        <w:rPr>
          <w:rFonts w:hint="eastAsia"/>
          <w:lang w:eastAsia="zh-CN"/>
        </w:rPr>
        <w:t>3.59GB</w:t>
      </w:r>
      <w:r>
        <w:rPr>
          <w:rFonts w:hint="eastAsia"/>
          <w:lang w:eastAsia="zh-CN"/>
        </w:rPr>
        <w:t>，其他</w:t>
      </w:r>
      <w:r>
        <w:rPr>
          <w:rFonts w:hint="eastAsia"/>
          <w:lang w:eastAsia="zh-CN"/>
        </w:rPr>
        <w:t>OST</w:t>
      </w:r>
      <w:r>
        <w:rPr>
          <w:rFonts w:hint="eastAsia"/>
          <w:lang w:eastAsia="zh-CN"/>
        </w:rPr>
        <w:t>剩余容量都为</w:t>
      </w:r>
      <w:r>
        <w:rPr>
          <w:rFonts w:hint="eastAsia"/>
          <w:lang w:eastAsia="zh-CN"/>
        </w:rPr>
        <w:t>4.09GB</w:t>
      </w:r>
      <w:r>
        <w:rPr>
          <w:rFonts w:hint="eastAsia"/>
          <w:lang w:eastAsia="zh-CN"/>
        </w:rPr>
        <w:t>。点击</w:t>
      </w:r>
      <w:r>
        <w:rPr>
          <w:rFonts w:hint="eastAsia"/>
          <w:lang w:eastAsia="zh-CN"/>
        </w:rPr>
        <w:t>Current</w:t>
      </w:r>
      <w:r>
        <w:rPr>
          <w:rFonts w:hint="eastAsia"/>
          <w:lang w:eastAsia="zh-CN"/>
        </w:rPr>
        <w:t>，可以对根据当前容量从小到大（或从大到小）进行排序。</w:t>
      </w:r>
    </w:p>
    <w:p w:rsidR="004B1490" w:rsidRDefault="004B1490" w:rsidP="004B1490">
      <w:pPr>
        <w:pStyle w:val="a6"/>
        <w:rPr>
          <w:lang w:eastAsia="zh-CN"/>
        </w:rPr>
      </w:pPr>
      <w:bookmarkStart w:id="56" w:name="_Ref500949671"/>
      <w:bookmarkStart w:id="57" w:name="_Toc501375729"/>
      <w:bookmarkStart w:id="58" w:name="_Toc501467936"/>
      <w:r>
        <w:t>图</w:t>
      </w:r>
      <w:fldSimple w:instr=" SEQ Figure \* ARABIC ">
        <w:r w:rsidR="009F4027">
          <w:rPr>
            <w:noProof/>
          </w:rPr>
          <w:t>7</w:t>
        </w:r>
      </w:fldSimple>
      <w:bookmarkEnd w:id="56"/>
      <w:r>
        <w:rPr>
          <w:rFonts w:hint="eastAsia"/>
          <w:lang w:eastAsia="zh-CN"/>
        </w:rPr>
        <w:t>: Lustre</w:t>
      </w:r>
      <w:r>
        <w:rPr>
          <w:rFonts w:hint="eastAsia"/>
          <w:lang w:eastAsia="zh-CN"/>
        </w:rPr>
        <w:t>文件系统每个</w:t>
      </w:r>
      <w:r>
        <w:rPr>
          <w:rFonts w:hint="eastAsia"/>
          <w:lang w:eastAsia="zh-CN"/>
        </w:rPr>
        <w:t>OST</w:t>
      </w:r>
      <w:r>
        <w:rPr>
          <w:rFonts w:hint="eastAsia"/>
          <w:lang w:eastAsia="zh-CN"/>
        </w:rPr>
        <w:t>剩余容量</w:t>
      </w:r>
      <w:bookmarkEnd w:id="57"/>
      <w:proofErr w:type="spellStart"/>
      <w:r w:rsidR="00E92375">
        <w:t>面板</w:t>
      </w:r>
      <w:bookmarkEnd w:id="58"/>
      <w:proofErr w:type="spellEnd"/>
    </w:p>
    <w:p w:rsidR="004B1490" w:rsidRDefault="00E92375" w:rsidP="00E92375">
      <w:pPr>
        <w:rPr>
          <w:lang w:eastAsia="zh-CN"/>
        </w:rPr>
      </w:pPr>
      <w:r>
        <w:rPr>
          <w:rFonts w:hint="eastAsia"/>
          <w:lang w:eastAsia="zh-CN"/>
        </w:rPr>
        <w:tab/>
      </w:r>
      <w:r w:rsidR="004B1490">
        <w:rPr>
          <w:noProof/>
          <w:lang w:eastAsia="zh-CN"/>
        </w:rPr>
        <w:drawing>
          <wp:inline distT="0" distB="0" distL="0" distR="0">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rsidR="004B1490" w:rsidRPr="006E6B3E" w:rsidRDefault="004B1490" w:rsidP="004B1490">
      <w:pPr>
        <w:pStyle w:val="DDNbodytext1"/>
        <w:keepNext/>
        <w:rPr>
          <w:lang w:eastAsia="zh-CN"/>
        </w:rPr>
      </w:pPr>
      <w:r>
        <w:rPr>
          <w:rFonts w:hint="eastAsia"/>
          <w:lang w:eastAsia="zh-CN"/>
        </w:rPr>
        <w:t>OST</w:t>
      </w:r>
      <w:r>
        <w:rPr>
          <w:rFonts w:hint="eastAsia"/>
          <w:lang w:eastAsia="zh-CN"/>
        </w:rPr>
        <w:t>已使用容量</w:t>
      </w:r>
      <w:r>
        <w:rPr>
          <w:lang w:eastAsia="zh-CN"/>
        </w:rPr>
        <w:t>面板</w:t>
      </w:r>
      <w:r>
        <w:rPr>
          <w:lang w:eastAsia="zh-CN"/>
        </w:rPr>
        <w:t>(</w:t>
      </w:r>
      <w:r w:rsidR="004F3D87">
        <w:fldChar w:fldCharType="begin"/>
      </w:r>
      <w:r w:rsidR="004F3D87">
        <w:instrText xml:space="preserve">REF _Ref500950882 \h \* MERGEFORMAT </w:instrText>
      </w:r>
      <w:r w:rsidR="004F3D87">
        <w:fldChar w:fldCharType="separate"/>
      </w:r>
      <w:r w:rsidR="009F4027" w:rsidRPr="009F4027">
        <w:rPr>
          <w:rStyle w:val="DDNField"/>
          <w:rFonts w:hint="eastAsia"/>
        </w:rPr>
        <w:t>图</w:t>
      </w:r>
      <w:r w:rsidR="009F4027" w:rsidRPr="009F4027">
        <w:rPr>
          <w:rStyle w:val="DDNField"/>
        </w:rPr>
        <w:t>8</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已使用的</w:t>
      </w:r>
      <w:r>
        <w:rPr>
          <w:lang w:eastAsia="zh-CN"/>
        </w:rPr>
        <w:t>容量</w:t>
      </w:r>
      <w:r>
        <w:rPr>
          <w:rFonts w:hint="eastAsia"/>
          <w:lang w:eastAsia="zh-CN"/>
        </w:rPr>
        <w:t>大小。如图所示，</w:t>
      </w:r>
      <w:r>
        <w:rPr>
          <w:rFonts w:hint="eastAsia"/>
          <w:lang w:eastAsia="zh-CN"/>
        </w:rPr>
        <w:t>OST0002</w:t>
      </w:r>
      <w:r>
        <w:rPr>
          <w:rFonts w:hint="eastAsia"/>
          <w:lang w:eastAsia="zh-CN"/>
        </w:rPr>
        <w:t>已使用容量为</w:t>
      </w:r>
      <w:r>
        <w:rPr>
          <w:rFonts w:hint="eastAsia"/>
          <w:lang w:eastAsia="zh-CN"/>
        </w:rPr>
        <w:t>3.97GB</w:t>
      </w:r>
      <w:r>
        <w:rPr>
          <w:rFonts w:hint="eastAsia"/>
          <w:lang w:eastAsia="zh-CN"/>
        </w:rPr>
        <w:t>，</w:t>
      </w:r>
      <w:r>
        <w:rPr>
          <w:rFonts w:hint="eastAsia"/>
          <w:lang w:eastAsia="zh-CN"/>
        </w:rPr>
        <w:t xml:space="preserve"> OST0007</w:t>
      </w:r>
      <w:r>
        <w:rPr>
          <w:rFonts w:hint="eastAsia"/>
          <w:lang w:eastAsia="zh-CN"/>
        </w:rPr>
        <w:t>已使用容量为</w:t>
      </w:r>
      <w:r>
        <w:rPr>
          <w:rFonts w:hint="eastAsia"/>
          <w:lang w:eastAsia="zh-CN"/>
        </w:rPr>
        <w:t>1.27GB</w:t>
      </w:r>
      <w:r>
        <w:rPr>
          <w:rFonts w:hint="eastAsia"/>
          <w:lang w:eastAsia="zh-CN"/>
        </w:rPr>
        <w:t>，其余</w:t>
      </w:r>
      <w:r>
        <w:rPr>
          <w:rFonts w:hint="eastAsia"/>
          <w:lang w:eastAsia="zh-CN"/>
        </w:rPr>
        <w:t>OST</w:t>
      </w:r>
      <w:r>
        <w:rPr>
          <w:rFonts w:hint="eastAsia"/>
          <w:lang w:eastAsia="zh-CN"/>
        </w:rPr>
        <w:t>已使用容量约为</w:t>
      </w:r>
      <w:r>
        <w:rPr>
          <w:rFonts w:hint="eastAsia"/>
          <w:lang w:eastAsia="zh-CN"/>
        </w:rPr>
        <w:t>820.8MB</w:t>
      </w:r>
      <w:r>
        <w:rPr>
          <w:rFonts w:hint="eastAsia"/>
          <w:lang w:eastAsia="zh-CN"/>
        </w:rPr>
        <w:t>。点击</w:t>
      </w:r>
      <w:r>
        <w:rPr>
          <w:rFonts w:hint="eastAsia"/>
          <w:lang w:eastAsia="zh-CN"/>
        </w:rPr>
        <w:t>Current</w:t>
      </w:r>
      <w:r>
        <w:rPr>
          <w:rFonts w:hint="eastAsia"/>
          <w:lang w:eastAsia="zh-CN"/>
        </w:rPr>
        <w:t>，可以对根据当前已使用容量从小到大（或从大到小）进行排序。</w:t>
      </w:r>
    </w:p>
    <w:p w:rsidR="004B1490" w:rsidRDefault="00E92375" w:rsidP="004B1490">
      <w:pPr>
        <w:pStyle w:val="a6"/>
        <w:rPr>
          <w:lang w:eastAsia="zh-CN"/>
        </w:rPr>
      </w:pPr>
      <w:bookmarkStart w:id="59" w:name="_Ref500950882"/>
      <w:bookmarkStart w:id="60" w:name="_Toc501375730"/>
      <w:bookmarkStart w:id="61" w:name="_Toc501467937"/>
      <w:r>
        <w:rPr>
          <w:rFonts w:hint="eastAsia"/>
          <w:lang w:eastAsia="zh-CN"/>
        </w:rPr>
        <w:t>图</w:t>
      </w:r>
      <w:r w:rsidR="00541F5F">
        <w:fldChar w:fldCharType="begin"/>
      </w:r>
      <w:r w:rsidR="004B1490">
        <w:rPr>
          <w:lang w:eastAsia="zh-CN"/>
        </w:rPr>
        <w:instrText xml:space="preserve"> SEQ Figure \* ARABIC </w:instrText>
      </w:r>
      <w:r w:rsidR="00541F5F">
        <w:fldChar w:fldCharType="separate"/>
      </w:r>
      <w:r w:rsidR="009F4027">
        <w:rPr>
          <w:noProof/>
          <w:lang w:eastAsia="zh-CN"/>
        </w:rPr>
        <w:t>8</w:t>
      </w:r>
      <w:r w:rsidR="00541F5F">
        <w:fldChar w:fldCharType="end"/>
      </w:r>
      <w:bookmarkEnd w:id="59"/>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60"/>
      <w:r>
        <w:rPr>
          <w:lang w:eastAsia="zh-CN"/>
        </w:rPr>
        <w:t>面板</w:t>
      </w:r>
      <w:bookmarkEnd w:id="61"/>
    </w:p>
    <w:p w:rsidR="004B1490" w:rsidRDefault="00E92375" w:rsidP="009F4027">
      <w:pPr>
        <w:rPr>
          <w:lang w:eastAsia="zh-CN"/>
        </w:rPr>
      </w:pPr>
      <w:r>
        <w:rPr>
          <w:rFonts w:hint="eastAsia"/>
          <w:lang w:eastAsia="zh-CN"/>
        </w:rPr>
        <w:tab/>
      </w:r>
      <w:r w:rsidR="004B1490">
        <w:rPr>
          <w:noProof/>
          <w:lang w:eastAsia="zh-CN"/>
        </w:rPr>
        <w:drawing>
          <wp:inline distT="0" distB="0" distL="0" distR="0">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r w:rsidR="004F3D87">
        <w:fldChar w:fldCharType="begin"/>
      </w:r>
      <w:r w:rsidR="004F3D87">
        <w:rPr>
          <w:lang w:eastAsia="zh-CN"/>
        </w:rPr>
        <w:instrText xml:space="preserve">REF _Ref500951070 \h \* MERGEFORMAT </w:instrText>
      </w:r>
      <w:r w:rsidR="004F3D87">
        <w:fldChar w:fldCharType="separate"/>
      </w:r>
      <w:r w:rsidR="009F4027" w:rsidRPr="009F4027">
        <w:rPr>
          <w:rStyle w:val="DDNField"/>
          <w:lang w:eastAsia="zh-CN"/>
        </w:rPr>
        <w:t>图</w:t>
      </w:r>
      <w:r w:rsidR="009F4027" w:rsidRPr="009F4027">
        <w:rPr>
          <w:rStyle w:val="DDNField"/>
          <w:lang w:eastAsia="zh-CN"/>
        </w:rPr>
        <w:t>9</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2" w:name="_Ref500951070"/>
      <w:bookmarkStart w:id="63" w:name="_Toc501375731"/>
      <w:bookmarkStart w:id="64" w:name="_Toc501467938"/>
      <w:r>
        <w:rPr>
          <w:lang w:eastAsia="zh-CN"/>
        </w:rPr>
        <w:t>图</w:t>
      </w:r>
      <w:r w:rsidR="00541F5F">
        <w:fldChar w:fldCharType="begin"/>
      </w:r>
      <w:r w:rsidR="004B1490">
        <w:rPr>
          <w:lang w:eastAsia="zh-CN"/>
        </w:rPr>
        <w:instrText xml:space="preserve"> SEQ Figure \* ARABIC </w:instrText>
      </w:r>
      <w:r w:rsidR="00541F5F">
        <w:fldChar w:fldCharType="separate"/>
      </w:r>
      <w:r w:rsidR="009F4027">
        <w:rPr>
          <w:noProof/>
          <w:lang w:eastAsia="zh-CN"/>
        </w:rPr>
        <w:t>9</w:t>
      </w:r>
      <w:r w:rsidR="00541F5F">
        <w:fldChar w:fldCharType="end"/>
      </w:r>
      <w:bookmarkEnd w:id="62"/>
      <w:r w:rsidR="004B1490">
        <w:rPr>
          <w:rFonts w:hint="eastAsia"/>
          <w:lang w:eastAsia="zh-CN"/>
        </w:rPr>
        <w:t xml:space="preserve">: </w:t>
      </w:r>
      <w:r w:rsidR="004B1490">
        <w:rPr>
          <w:rFonts w:hint="eastAsia"/>
          <w:lang w:eastAsia="zh-CN"/>
        </w:rPr>
        <w:t>用户已使用容量</w:t>
      </w:r>
      <w:bookmarkEnd w:id="63"/>
      <w:r>
        <w:rPr>
          <w:lang w:eastAsia="zh-CN"/>
        </w:rPr>
        <w:t>面板</w:t>
      </w:r>
      <w:bookmarkEnd w:id="64"/>
    </w:p>
    <w:p w:rsidR="004B1490" w:rsidRDefault="004B1490" w:rsidP="00E92375">
      <w:pPr>
        <w:spacing w:before="137"/>
        <w:ind w:firstLine="720"/>
        <w:rPr>
          <w:lang w:eastAsia="zh-CN"/>
        </w:rPr>
      </w:pPr>
      <w:r>
        <w:rPr>
          <w:noProof/>
          <w:lang w:eastAsia="zh-CN"/>
        </w:rPr>
        <w:drawing>
          <wp:inline distT="0" distB="0" distL="0" distR="0">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r w:rsidR="004F3D87">
        <w:fldChar w:fldCharType="begin"/>
      </w:r>
      <w:r w:rsidR="004F3D87">
        <w:rPr>
          <w:lang w:eastAsia="zh-CN"/>
        </w:rPr>
        <w:instrText xml:space="preserve">REF _Ref500951320 \h \* MERGEFORMAT </w:instrText>
      </w:r>
      <w:r w:rsidR="004F3D87">
        <w:fldChar w:fldCharType="separate"/>
      </w:r>
      <w:r w:rsidR="009F4027" w:rsidRPr="009F4027">
        <w:rPr>
          <w:rStyle w:val="DDNField"/>
          <w:lang w:eastAsia="zh-CN"/>
        </w:rPr>
        <w:t>图</w:t>
      </w:r>
      <w:r w:rsidR="009F4027" w:rsidRPr="009F4027">
        <w:rPr>
          <w:rStyle w:val="DDNField"/>
          <w:lang w:eastAsia="zh-CN"/>
        </w:rPr>
        <w:t>10</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GID=1001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5" w:name="_Ref500951320"/>
      <w:bookmarkStart w:id="66" w:name="_Toc501375732"/>
      <w:bookmarkStart w:id="67" w:name="_Toc501467939"/>
      <w:r>
        <w:rPr>
          <w:lang w:eastAsia="zh-CN"/>
        </w:rPr>
        <w:t>图</w:t>
      </w:r>
      <w:r w:rsidR="00541F5F">
        <w:fldChar w:fldCharType="begin"/>
      </w:r>
      <w:r w:rsidR="004B1490">
        <w:rPr>
          <w:lang w:eastAsia="zh-CN"/>
        </w:rPr>
        <w:instrText xml:space="preserve"> SEQ Figure \* ARABIC </w:instrText>
      </w:r>
      <w:r w:rsidR="00541F5F">
        <w:fldChar w:fldCharType="separate"/>
      </w:r>
      <w:r w:rsidR="009F4027">
        <w:rPr>
          <w:noProof/>
          <w:lang w:eastAsia="zh-CN"/>
        </w:rPr>
        <w:t>10</w:t>
      </w:r>
      <w:r w:rsidR="00541F5F">
        <w:fldChar w:fldCharType="end"/>
      </w:r>
      <w:bookmarkEnd w:id="65"/>
      <w:r w:rsidR="004B1490">
        <w:rPr>
          <w:rFonts w:hint="eastAsia"/>
          <w:lang w:eastAsia="zh-CN"/>
        </w:rPr>
        <w:t xml:space="preserve">: </w:t>
      </w:r>
      <w:r w:rsidR="004B1490">
        <w:rPr>
          <w:rFonts w:hint="eastAsia"/>
          <w:lang w:eastAsia="zh-CN"/>
        </w:rPr>
        <w:t>用户组已使用容量</w:t>
      </w:r>
      <w:bookmarkEnd w:id="66"/>
      <w:r>
        <w:rPr>
          <w:lang w:eastAsia="zh-CN"/>
        </w:rPr>
        <w:t>面板</w:t>
      </w:r>
      <w:bookmarkEnd w:id="67"/>
    </w:p>
    <w:p w:rsidR="004B1490" w:rsidRDefault="004B1490" w:rsidP="009F4027">
      <w:pPr>
        <w:spacing w:before="137"/>
        <w:ind w:firstLine="720"/>
        <w:jc w:val="both"/>
        <w:rPr>
          <w:lang w:eastAsia="zh-CN"/>
        </w:rPr>
      </w:pPr>
      <w:r>
        <w:rPr>
          <w:noProof/>
          <w:lang w:eastAsia="zh-CN"/>
        </w:rPr>
        <w:drawing>
          <wp:inline distT="0" distB="0" distL="0" distR="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rsidR="00E92375" w:rsidRPr="00517B56" w:rsidRDefault="00E92375" w:rsidP="00E92375">
      <w:pPr>
        <w:pStyle w:val="DDNbodytext1"/>
        <w:keepNext/>
        <w:rPr>
          <w:lang w:eastAsia="zh-CN"/>
        </w:rPr>
      </w:pPr>
      <w:r>
        <w:rPr>
          <w:rFonts w:hint="eastAsia"/>
          <w:lang w:eastAsia="zh-CN"/>
        </w:rPr>
        <w:lastRenderedPageBreak/>
        <w:t>总的剩余索引节点数目</w:t>
      </w:r>
      <w:r>
        <w:rPr>
          <w:lang w:eastAsia="zh-CN"/>
        </w:rPr>
        <w:t>面板</w:t>
      </w:r>
      <w:r>
        <w:rPr>
          <w:lang w:eastAsia="zh-CN"/>
        </w:rPr>
        <w:t>(</w:t>
      </w:r>
      <w:r w:rsidR="004F3D87">
        <w:fldChar w:fldCharType="begin"/>
      </w:r>
      <w:r w:rsidR="004F3D87">
        <w:rPr>
          <w:lang w:eastAsia="zh-CN"/>
        </w:rPr>
        <w:instrText xml:space="preserve">REF _Ref500951502 \h \* MERGEFORMAT </w:instrText>
      </w:r>
      <w:r w:rsidR="004F3D87">
        <w:fldChar w:fldCharType="separate"/>
      </w:r>
      <w:r w:rsidR="009F4027" w:rsidRPr="009F4027">
        <w:rPr>
          <w:rStyle w:val="DDNField"/>
          <w:lang w:eastAsia="zh-CN"/>
        </w:rPr>
        <w:t>图</w:t>
      </w:r>
      <w:r w:rsidR="009F4027" w:rsidRPr="009F4027">
        <w:rPr>
          <w:rStyle w:val="DDNField"/>
          <w:lang w:eastAsia="zh-CN"/>
        </w:rPr>
        <w:t>11</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proofErr w:type="spellStart"/>
      <w:r>
        <w:rPr>
          <w:rFonts w:hint="eastAsia"/>
          <w:lang w:eastAsia="zh-CN"/>
        </w:rPr>
        <w:t>mdtest</w:t>
      </w:r>
      <w:proofErr w:type="spellEnd"/>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w:t>
      </w:r>
      <w:proofErr w:type="spellStart"/>
      <w:r>
        <w:rPr>
          <w:rFonts w:hint="eastAsia"/>
          <w:lang w:eastAsia="zh-CN"/>
        </w:rPr>
        <w:t>mnt</w:t>
      </w:r>
      <w:proofErr w:type="spellEnd"/>
      <w:r>
        <w:rPr>
          <w:rFonts w:hint="eastAsia"/>
          <w:lang w:eastAsia="zh-CN"/>
        </w:rPr>
        <w:t>/lustre/</w:t>
      </w:r>
      <w:proofErr w:type="spellStart"/>
      <w:r>
        <w:rPr>
          <w:rFonts w:hint="eastAsia"/>
          <w:lang w:eastAsia="zh-CN"/>
        </w:rPr>
        <w:t>mdtest</w:t>
      </w:r>
      <w:proofErr w:type="spellEnd"/>
      <w:r>
        <w:rPr>
          <w:rFonts w:hint="eastAsia"/>
          <w:lang w:eastAsia="zh-CN"/>
        </w:rPr>
        <w: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剩余的索引节点数目于大约</w:t>
      </w:r>
      <w:r w:rsidR="00D65A24">
        <w:rPr>
          <w:rFonts w:hint="eastAsia"/>
          <w:lang w:eastAsia="zh-CN"/>
        </w:rPr>
        <w:t>110</w:t>
      </w:r>
      <w:r>
        <w:rPr>
          <w:rFonts w:hint="eastAsia"/>
          <w:lang w:eastAsia="zh-CN"/>
        </w:rPr>
        <w:t>0Ops</w:t>
      </w:r>
      <w:r>
        <w:rPr>
          <w:rFonts w:hint="eastAsia"/>
          <w:lang w:eastAsia="zh-CN"/>
        </w:rPr>
        <w:t>的速度减少。</w:t>
      </w:r>
    </w:p>
    <w:p w:rsidR="00E92375" w:rsidRDefault="00E92375" w:rsidP="00E92375">
      <w:pPr>
        <w:pStyle w:val="a6"/>
        <w:rPr>
          <w:lang w:eastAsia="zh-CN"/>
        </w:rPr>
      </w:pPr>
      <w:bookmarkStart w:id="68" w:name="_Ref500951502"/>
      <w:bookmarkStart w:id="69" w:name="_Toc501375733"/>
      <w:bookmarkStart w:id="70" w:name="_Toc501467940"/>
      <w:r>
        <w:rPr>
          <w:lang w:eastAsia="zh-CN"/>
        </w:rPr>
        <w:t>图</w:t>
      </w:r>
      <w:r w:rsidR="00541F5F">
        <w:fldChar w:fldCharType="begin"/>
      </w:r>
      <w:r>
        <w:rPr>
          <w:lang w:eastAsia="zh-CN"/>
        </w:rPr>
        <w:instrText xml:space="preserve"> SEQ Figure \* ARABIC </w:instrText>
      </w:r>
      <w:r w:rsidR="00541F5F">
        <w:fldChar w:fldCharType="separate"/>
      </w:r>
      <w:r w:rsidR="009F4027">
        <w:rPr>
          <w:noProof/>
          <w:lang w:eastAsia="zh-CN"/>
        </w:rPr>
        <w:t>11</w:t>
      </w:r>
      <w:r w:rsidR="00541F5F">
        <w:fldChar w:fldCharType="end"/>
      </w:r>
      <w:bookmarkEnd w:id="68"/>
      <w:r>
        <w:rPr>
          <w:rFonts w:hint="eastAsia"/>
          <w:lang w:eastAsia="zh-CN"/>
        </w:rPr>
        <w:t xml:space="preserve">: </w:t>
      </w:r>
      <w:r>
        <w:rPr>
          <w:rFonts w:hint="eastAsia"/>
          <w:lang w:eastAsia="zh-CN"/>
        </w:rPr>
        <w:t>总的剩余索引节点数目</w:t>
      </w:r>
      <w:bookmarkEnd w:id="69"/>
      <w:r>
        <w:rPr>
          <w:lang w:eastAsia="zh-CN"/>
        </w:rPr>
        <w:t>面板</w:t>
      </w:r>
      <w:bookmarkEnd w:id="70"/>
    </w:p>
    <w:p w:rsidR="00E92375" w:rsidRDefault="00017F29" w:rsidP="00E92375">
      <w:pPr>
        <w:spacing w:before="137"/>
        <w:ind w:firstLine="720"/>
        <w:rPr>
          <w:lang w:eastAsia="zh-CN"/>
        </w:rPr>
      </w:pPr>
      <w:r>
        <w:rPr>
          <w:noProof/>
          <w:lang w:eastAsia="zh-CN"/>
        </w:rPr>
        <w:drawing>
          <wp:inline distT="0" distB="0" distL="0" distR="0">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rsidR="00E92375" w:rsidRPr="00A23900" w:rsidRDefault="00E92375" w:rsidP="00E92375">
      <w:pPr>
        <w:pStyle w:val="DDNbodytext1"/>
        <w:keepNext/>
        <w:rPr>
          <w:lang w:eastAsia="zh-CN"/>
        </w:rPr>
      </w:pPr>
      <w:r>
        <w:rPr>
          <w:rFonts w:hint="eastAsia"/>
          <w:lang w:eastAsia="zh-CN"/>
        </w:rPr>
        <w:t>总的已使用索引节点数目</w:t>
      </w:r>
      <w:r>
        <w:rPr>
          <w:lang w:eastAsia="zh-CN"/>
        </w:rPr>
        <w:t>面板</w:t>
      </w:r>
      <w:r>
        <w:rPr>
          <w:lang w:eastAsia="zh-CN"/>
        </w:rPr>
        <w:t>(</w:t>
      </w:r>
      <w:r w:rsidR="004F3D87">
        <w:fldChar w:fldCharType="begin"/>
      </w:r>
      <w:r w:rsidR="004F3D87">
        <w:rPr>
          <w:lang w:eastAsia="zh-CN"/>
        </w:rPr>
        <w:instrText xml:space="preserve">REF _Ref500951924 \h \* MERGEFORMAT </w:instrText>
      </w:r>
      <w:r w:rsidR="004F3D87">
        <w:fldChar w:fldCharType="separate"/>
      </w:r>
      <w:r w:rsidR="009F4027" w:rsidRPr="009F4027">
        <w:rPr>
          <w:rStyle w:val="DDNField"/>
          <w:lang w:eastAsia="zh-CN"/>
        </w:rPr>
        <w:t>图</w:t>
      </w:r>
      <w:r w:rsidR="009F4027" w:rsidRPr="009F4027">
        <w:rPr>
          <w:rStyle w:val="DDNField"/>
          <w:lang w:eastAsia="zh-CN"/>
        </w:rPr>
        <w:t>12</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proofErr w:type="spellStart"/>
      <w:r>
        <w:rPr>
          <w:rFonts w:hint="eastAsia"/>
          <w:lang w:eastAsia="zh-CN"/>
        </w:rPr>
        <w:t>mdtest</w:t>
      </w:r>
      <w:proofErr w:type="spellEnd"/>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w:t>
      </w:r>
      <w:proofErr w:type="spellStart"/>
      <w:r>
        <w:rPr>
          <w:rFonts w:hint="eastAsia"/>
          <w:lang w:eastAsia="zh-CN"/>
        </w:rPr>
        <w:t>mnt</w:t>
      </w:r>
      <w:proofErr w:type="spellEnd"/>
      <w:r>
        <w:rPr>
          <w:rFonts w:hint="eastAsia"/>
          <w:lang w:eastAsia="zh-CN"/>
        </w:rPr>
        <w:t>/lustre/</w:t>
      </w:r>
      <w:proofErr w:type="spellStart"/>
      <w:r>
        <w:rPr>
          <w:rFonts w:hint="eastAsia"/>
          <w:lang w:eastAsia="zh-CN"/>
        </w:rPr>
        <w:t>mdtest</w:t>
      </w:r>
      <w:proofErr w:type="spellEnd"/>
      <w:r>
        <w:rPr>
          <w:rFonts w:hint="eastAsia"/>
          <w:lang w:eastAsia="zh-CN"/>
        </w:rPr>
        <w: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14:3</w:t>
      </w:r>
      <w:r w:rsidR="00D65A24">
        <w:rPr>
          <w:rFonts w:hint="eastAsia"/>
          <w:lang w:eastAsia="zh-CN"/>
        </w:rPr>
        <w:t>5</w:t>
      </w:r>
      <w:r w:rsidR="00D65A24">
        <w:rPr>
          <w:rFonts w:hint="eastAsia"/>
          <w:lang w:eastAsia="zh-CN"/>
        </w:rPr>
        <w:t>开始运行测试用例后，</w:t>
      </w:r>
      <w:r>
        <w:rPr>
          <w:rFonts w:hint="eastAsia"/>
          <w:lang w:eastAsia="zh-CN"/>
        </w:rPr>
        <w:t>已使用的索引节点数目于大约</w:t>
      </w:r>
      <w:r w:rsidR="00D65A24">
        <w:rPr>
          <w:rFonts w:hint="eastAsia"/>
          <w:lang w:eastAsia="zh-CN"/>
        </w:rPr>
        <w:t>11</w:t>
      </w:r>
      <w:r>
        <w:rPr>
          <w:rFonts w:hint="eastAsia"/>
          <w:lang w:eastAsia="zh-CN"/>
        </w:rPr>
        <w:t>00Ops</w:t>
      </w:r>
      <w:r>
        <w:rPr>
          <w:rFonts w:hint="eastAsia"/>
          <w:lang w:eastAsia="zh-CN"/>
        </w:rPr>
        <w:t>的速度增加。</w:t>
      </w:r>
    </w:p>
    <w:p w:rsidR="00E92375" w:rsidRDefault="00C814D9" w:rsidP="00E92375">
      <w:pPr>
        <w:pStyle w:val="a6"/>
        <w:rPr>
          <w:lang w:eastAsia="zh-CN"/>
        </w:rPr>
      </w:pPr>
      <w:bookmarkStart w:id="71" w:name="_Ref500951924"/>
      <w:bookmarkStart w:id="72" w:name="_Toc501375734"/>
      <w:bookmarkStart w:id="73" w:name="_Toc501467941"/>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12</w:t>
      </w:r>
      <w:r w:rsidR="00541F5F">
        <w:fldChar w:fldCharType="end"/>
      </w:r>
      <w:bookmarkEnd w:id="71"/>
      <w:r w:rsidR="00E92375">
        <w:rPr>
          <w:rFonts w:hint="eastAsia"/>
          <w:lang w:eastAsia="zh-CN"/>
        </w:rPr>
        <w:t xml:space="preserve">: </w:t>
      </w:r>
      <w:r w:rsidR="00E92375">
        <w:rPr>
          <w:rFonts w:hint="eastAsia"/>
          <w:lang w:eastAsia="zh-CN"/>
        </w:rPr>
        <w:t>总的已使用索引节点数目</w:t>
      </w:r>
      <w:bookmarkEnd w:id="72"/>
      <w:r w:rsidR="00E92375">
        <w:rPr>
          <w:lang w:eastAsia="zh-CN"/>
        </w:rPr>
        <w:t>面板</w:t>
      </w:r>
      <w:bookmarkEnd w:id="73"/>
    </w:p>
    <w:p w:rsidR="00E92375" w:rsidRDefault="00017F29" w:rsidP="009F4027">
      <w:pPr>
        <w:spacing w:before="137"/>
        <w:ind w:firstLine="720"/>
        <w:rPr>
          <w:lang w:eastAsia="zh-CN"/>
        </w:rPr>
      </w:pPr>
      <w:r>
        <w:rPr>
          <w:noProof/>
          <w:lang w:eastAsia="zh-CN"/>
        </w:rPr>
        <w:drawing>
          <wp:inline distT="0" distB="0" distL="0" distR="0">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rsidR="00E92375" w:rsidRPr="0063093C" w:rsidRDefault="00E92375" w:rsidP="00E92375">
      <w:pPr>
        <w:pStyle w:val="DDNbodytext1"/>
        <w:keepNext/>
        <w:rPr>
          <w:lang w:eastAsia="zh-CN"/>
        </w:rPr>
      </w:pPr>
      <w:r>
        <w:rPr>
          <w:rFonts w:hint="eastAsia"/>
          <w:lang w:eastAsia="zh-CN"/>
        </w:rPr>
        <w:lastRenderedPageBreak/>
        <w:t>每个</w:t>
      </w:r>
      <w:r>
        <w:rPr>
          <w:rFonts w:hint="eastAsia"/>
          <w:lang w:eastAsia="zh-CN"/>
        </w:rPr>
        <w:t>MDT</w:t>
      </w:r>
      <w:r>
        <w:rPr>
          <w:rFonts w:hint="eastAsia"/>
          <w:lang w:eastAsia="zh-CN"/>
        </w:rPr>
        <w:t>剩余索引节点数目</w:t>
      </w:r>
      <w:r>
        <w:rPr>
          <w:lang w:eastAsia="zh-CN"/>
        </w:rPr>
        <w:t>面板</w:t>
      </w:r>
      <w:r>
        <w:rPr>
          <w:lang w:eastAsia="zh-CN"/>
        </w:rPr>
        <w:t>(</w:t>
      </w:r>
      <w:r w:rsidR="004F3D87">
        <w:fldChar w:fldCharType="begin"/>
      </w:r>
      <w:r w:rsidR="004F3D87">
        <w:rPr>
          <w:lang w:eastAsia="zh-CN"/>
        </w:rPr>
        <w:instrText xml:space="preserve">REF _Ref500951968 \h \* MERGEFORMAT </w:instrText>
      </w:r>
      <w:r w:rsidR="004F3D87">
        <w:fldChar w:fldCharType="separate"/>
      </w:r>
      <w:r w:rsidR="009F4027" w:rsidRPr="009F4027">
        <w:rPr>
          <w:rStyle w:val="DDNField"/>
          <w:lang w:eastAsia="zh-CN"/>
        </w:rPr>
        <w:t>图</w:t>
      </w:r>
      <w:r w:rsidR="009F4027" w:rsidRPr="009F4027">
        <w:rPr>
          <w:rStyle w:val="DDNField"/>
          <w:lang w:eastAsia="zh-CN"/>
        </w:rPr>
        <w:t>13</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4" w:name="_Ref500951968"/>
      <w:bookmarkStart w:id="75" w:name="_Toc501375735"/>
      <w:bookmarkStart w:id="76" w:name="_Toc501467942"/>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13</w:t>
      </w:r>
      <w:r w:rsidR="00541F5F">
        <w:fldChar w:fldCharType="end"/>
      </w:r>
      <w:bookmarkEnd w:id="7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75"/>
      <w:r w:rsidR="009F4027">
        <w:rPr>
          <w:lang w:eastAsia="zh-CN"/>
        </w:rPr>
        <w:t>面板</w:t>
      </w:r>
      <w:bookmarkEnd w:id="76"/>
    </w:p>
    <w:p w:rsidR="00E92375" w:rsidRDefault="00E92375" w:rsidP="00AF2813">
      <w:pPr>
        <w:spacing w:before="137"/>
        <w:ind w:firstLine="720"/>
        <w:rPr>
          <w:lang w:eastAsia="zh-CN"/>
        </w:rPr>
      </w:pPr>
      <w:r>
        <w:rPr>
          <w:noProof/>
          <w:lang w:eastAsia="zh-CN"/>
        </w:rPr>
        <w:drawing>
          <wp:inline distT="0" distB="0" distL="0" distR="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rsidR="00E92375" w:rsidRPr="00FD00A0" w:rsidRDefault="00E92375" w:rsidP="00E92375">
      <w:pPr>
        <w:pStyle w:val="DDNbodytext1"/>
        <w:keepNext/>
        <w:rPr>
          <w:lang w:eastAsia="zh-CN"/>
        </w:rPr>
      </w:pPr>
      <w:r>
        <w:rPr>
          <w:rFonts w:hint="eastAsia"/>
          <w:lang w:eastAsia="zh-CN"/>
        </w:rPr>
        <w:t>每个用户已使用索引节点数目</w:t>
      </w:r>
      <w:r>
        <w:rPr>
          <w:lang w:eastAsia="zh-CN"/>
        </w:rPr>
        <w:t>面板</w:t>
      </w:r>
      <w:r>
        <w:rPr>
          <w:lang w:eastAsia="zh-CN"/>
        </w:rPr>
        <w:t>(</w:t>
      </w:r>
      <w:r w:rsidR="004F3D87">
        <w:fldChar w:fldCharType="begin"/>
      </w:r>
      <w:r w:rsidR="004F3D87">
        <w:rPr>
          <w:lang w:eastAsia="zh-CN"/>
        </w:rPr>
        <w:instrText xml:space="preserve">REF _Ref500952300 \h \* MERGEFORMAT </w:instrText>
      </w:r>
      <w:r w:rsidR="004F3D87">
        <w:fldChar w:fldCharType="separate"/>
      </w:r>
      <w:r w:rsidR="009F4027" w:rsidRPr="009F4027">
        <w:rPr>
          <w:rStyle w:val="DDNField"/>
          <w:lang w:eastAsia="zh-CN"/>
        </w:rPr>
        <w:t>图</w:t>
      </w:r>
      <w:r w:rsidR="009F4027" w:rsidRPr="009F4027">
        <w:rPr>
          <w:rStyle w:val="DDNField"/>
          <w:lang w:eastAsia="zh-CN"/>
        </w:rPr>
        <w:t>14</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7" w:name="_Ref500952300"/>
      <w:bookmarkStart w:id="78" w:name="_Toc501375736"/>
      <w:bookmarkStart w:id="79" w:name="_Toc50146794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14</w:t>
      </w:r>
      <w:r w:rsidR="00541F5F">
        <w:fldChar w:fldCharType="end"/>
      </w:r>
      <w:bookmarkEnd w:id="77"/>
      <w:r w:rsidR="00E92375">
        <w:rPr>
          <w:rFonts w:hint="eastAsia"/>
          <w:lang w:eastAsia="zh-CN"/>
        </w:rPr>
        <w:t xml:space="preserve">: </w:t>
      </w:r>
      <w:r w:rsidR="00E92375">
        <w:rPr>
          <w:rFonts w:hint="eastAsia"/>
          <w:lang w:eastAsia="zh-CN"/>
        </w:rPr>
        <w:t>每个用户已使用索引节点数目</w:t>
      </w:r>
      <w:bookmarkEnd w:id="78"/>
      <w:r w:rsidR="009F4027">
        <w:rPr>
          <w:lang w:eastAsia="zh-CN"/>
        </w:rPr>
        <w:t>面板</w:t>
      </w:r>
      <w:bookmarkEnd w:id="79"/>
    </w:p>
    <w:p w:rsidR="00E92375" w:rsidRDefault="00E92375" w:rsidP="00AF2813">
      <w:pPr>
        <w:spacing w:before="137"/>
        <w:ind w:firstLine="720"/>
        <w:rPr>
          <w:lang w:eastAsia="zh-CN"/>
        </w:rPr>
      </w:pPr>
      <w:r>
        <w:rPr>
          <w:noProof/>
          <w:lang w:eastAsia="zh-CN"/>
        </w:rPr>
        <w:drawing>
          <wp:inline distT="0" distB="0" distL="0" distR="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每个用户组已使用的索引节点数目</w:t>
      </w:r>
      <w:r>
        <w:rPr>
          <w:lang w:eastAsia="zh-CN"/>
        </w:rPr>
        <w:t>面板</w:t>
      </w:r>
      <w:r>
        <w:rPr>
          <w:lang w:eastAsia="zh-CN"/>
        </w:rPr>
        <w:t>(</w:t>
      </w:r>
      <w:r w:rsidR="004F3D87">
        <w:fldChar w:fldCharType="begin"/>
      </w:r>
      <w:r w:rsidR="004F3D87">
        <w:rPr>
          <w:lang w:eastAsia="zh-CN"/>
        </w:rPr>
        <w:instrText xml:space="preserve">REF _Ref500954030 \h \* MERGEFORMAT </w:instrText>
      </w:r>
      <w:r w:rsidR="004F3D87">
        <w:fldChar w:fldCharType="separate"/>
      </w:r>
      <w:r w:rsidR="009F4027" w:rsidRPr="009F4027">
        <w:rPr>
          <w:rStyle w:val="DDNField"/>
          <w:lang w:eastAsia="zh-CN"/>
        </w:rPr>
        <w:t>图</w:t>
      </w:r>
      <w:r w:rsidR="009F4027" w:rsidRPr="009F4027">
        <w:rPr>
          <w:rStyle w:val="DDNField"/>
          <w:lang w:eastAsia="zh-CN"/>
        </w:rPr>
        <w:t>15</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GID=1001</w:t>
      </w:r>
      <w:r>
        <w:rPr>
          <w:rFonts w:hint="eastAsia"/>
          <w:lang w:eastAsia="zh-CN"/>
        </w:rPr>
        <w:t>的用户组已使</w:t>
      </w:r>
      <w:r>
        <w:rPr>
          <w:rFonts w:hint="eastAsia"/>
          <w:lang w:eastAsia="zh-CN"/>
        </w:rPr>
        <w:lastRenderedPageBreak/>
        <w:t>用的索引节点数目为</w:t>
      </w:r>
      <w:r>
        <w:rPr>
          <w:rFonts w:hint="eastAsia"/>
          <w:lang w:eastAsia="zh-CN"/>
        </w:rPr>
        <w:t>1.08K</w:t>
      </w:r>
      <w:r>
        <w:rPr>
          <w:rFonts w:hint="eastAsia"/>
          <w:lang w:eastAsia="zh-CN"/>
        </w:rPr>
        <w:t>；</w:t>
      </w:r>
      <w:r>
        <w:rPr>
          <w:rFonts w:hint="eastAsia"/>
          <w:lang w:eastAsia="zh-CN"/>
        </w:rPr>
        <w:t>GID=0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80" w:name="_Ref500954030"/>
      <w:bookmarkStart w:id="81" w:name="_Toc501375737"/>
      <w:bookmarkStart w:id="82" w:name="_Toc501467944"/>
      <w:r>
        <w:rPr>
          <w:lang w:eastAsia="zh-CN"/>
        </w:rPr>
        <w:t>图</w:t>
      </w:r>
      <w:r w:rsidR="00541F5F">
        <w:rPr>
          <w:lang w:eastAsia="zh-CN"/>
        </w:rPr>
        <w:fldChar w:fldCharType="begin"/>
      </w:r>
      <w:r w:rsidR="00E92375">
        <w:rPr>
          <w:lang w:eastAsia="zh-CN"/>
        </w:rPr>
        <w:instrText xml:space="preserve"> SEQ Figure \* ARABIC </w:instrText>
      </w:r>
      <w:r w:rsidR="00541F5F">
        <w:rPr>
          <w:lang w:eastAsia="zh-CN"/>
        </w:rPr>
        <w:fldChar w:fldCharType="separate"/>
      </w:r>
      <w:r w:rsidR="009F4027">
        <w:rPr>
          <w:noProof/>
          <w:lang w:eastAsia="zh-CN"/>
        </w:rPr>
        <w:t>15</w:t>
      </w:r>
      <w:r w:rsidR="00541F5F">
        <w:rPr>
          <w:lang w:eastAsia="zh-CN"/>
        </w:rPr>
        <w:fldChar w:fldCharType="end"/>
      </w:r>
      <w:bookmarkEnd w:id="80"/>
      <w:r w:rsidR="00E92375">
        <w:rPr>
          <w:rFonts w:hint="eastAsia"/>
          <w:lang w:eastAsia="zh-CN"/>
        </w:rPr>
        <w:t xml:space="preserve">: </w:t>
      </w:r>
      <w:r w:rsidR="00E92375">
        <w:rPr>
          <w:rFonts w:hint="eastAsia"/>
          <w:lang w:eastAsia="zh-CN"/>
        </w:rPr>
        <w:t>每个用户组已使用索引节点数目</w:t>
      </w:r>
      <w:bookmarkEnd w:id="81"/>
      <w:r w:rsidR="009F4027">
        <w:rPr>
          <w:lang w:eastAsia="zh-CN"/>
        </w:rPr>
        <w:t>面板</w:t>
      </w:r>
      <w:bookmarkEnd w:id="82"/>
    </w:p>
    <w:p w:rsidR="00E92375" w:rsidRDefault="00E92375" w:rsidP="00C814D9">
      <w:pPr>
        <w:spacing w:before="137"/>
        <w:ind w:firstLine="720"/>
        <w:rPr>
          <w:lang w:eastAsia="zh-CN"/>
        </w:rPr>
      </w:pPr>
      <w:r>
        <w:rPr>
          <w:noProof/>
          <w:lang w:eastAsia="zh-CN"/>
        </w:rPr>
        <w:drawing>
          <wp:inline distT="0" distB="0" distL="0" distR="0">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r w:rsidR="004F3D87">
        <w:fldChar w:fldCharType="begin"/>
      </w:r>
      <w:r w:rsidR="004F3D87">
        <w:rPr>
          <w:lang w:eastAsia="zh-CN"/>
        </w:rPr>
        <w:instrText xml:space="preserve">REF _Ref500954185 \h \* MERGEFORMAT </w:instrText>
      </w:r>
      <w:r w:rsidR="004F3D87">
        <w:fldChar w:fldCharType="separate"/>
      </w:r>
      <w:r w:rsidR="009F4027" w:rsidRPr="009F4027">
        <w:rPr>
          <w:rStyle w:val="DDNField"/>
          <w:lang w:eastAsia="zh-CN"/>
        </w:rPr>
        <w:t>图</w:t>
      </w:r>
      <w:r w:rsidR="009F4027" w:rsidRPr="009F4027">
        <w:rPr>
          <w:rStyle w:val="DDNField"/>
          <w:lang w:eastAsia="zh-CN"/>
        </w:rPr>
        <w:t>16</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rsidR="00E92375" w:rsidRDefault="00C814D9" w:rsidP="00E92375">
      <w:pPr>
        <w:pStyle w:val="a6"/>
        <w:rPr>
          <w:lang w:eastAsia="zh-CN"/>
        </w:rPr>
      </w:pPr>
      <w:bookmarkStart w:id="83" w:name="_Ref500954185"/>
      <w:bookmarkStart w:id="84" w:name="_Toc501375738"/>
      <w:bookmarkStart w:id="85" w:name="_Toc501467945"/>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16</w:t>
      </w:r>
      <w:r w:rsidR="00541F5F">
        <w:fldChar w:fldCharType="end"/>
      </w:r>
      <w:bookmarkEnd w:id="83"/>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84"/>
      <w:r w:rsidR="009F4027">
        <w:rPr>
          <w:lang w:eastAsia="zh-CN"/>
        </w:rPr>
        <w:t>面板</w:t>
      </w:r>
      <w:bookmarkEnd w:id="85"/>
    </w:p>
    <w:p w:rsidR="00E92375" w:rsidRDefault="00E92375" w:rsidP="00AF2813">
      <w:pPr>
        <w:spacing w:before="137"/>
        <w:ind w:firstLine="720"/>
        <w:rPr>
          <w:lang w:eastAsia="zh-CN"/>
        </w:rPr>
      </w:pPr>
      <w:r>
        <w:rPr>
          <w:noProof/>
          <w:lang w:eastAsia="zh-CN"/>
        </w:rPr>
        <w:drawing>
          <wp:inline distT="0" distB="0" distL="0" distR="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lastRenderedPageBreak/>
        <w:t>总的</w:t>
      </w:r>
      <w:r>
        <w:rPr>
          <w:rFonts w:hint="eastAsia"/>
          <w:lang w:eastAsia="zh-CN"/>
        </w:rPr>
        <w:t>I/O</w:t>
      </w:r>
      <w:r>
        <w:rPr>
          <w:rFonts w:hint="eastAsia"/>
          <w:lang w:eastAsia="zh-CN"/>
        </w:rPr>
        <w:t>吞吐量</w:t>
      </w:r>
      <w:r>
        <w:rPr>
          <w:lang w:eastAsia="zh-CN"/>
        </w:rPr>
        <w:t>面板</w:t>
      </w:r>
      <w:r>
        <w:rPr>
          <w:lang w:eastAsia="zh-CN"/>
        </w:rPr>
        <w:t>(</w:t>
      </w:r>
      <w:r w:rsidR="004F3D87">
        <w:fldChar w:fldCharType="begin"/>
      </w:r>
      <w:r w:rsidR="004F3D87">
        <w:rPr>
          <w:lang w:eastAsia="zh-CN"/>
        </w:rPr>
        <w:instrText xml:space="preserve">REF _Ref500954259 \h \* MERGEFORMAT </w:instrText>
      </w:r>
      <w:r w:rsidR="004F3D87">
        <w:fldChar w:fldCharType="separate"/>
      </w:r>
      <w:r w:rsidR="009F4027" w:rsidRPr="009F4027">
        <w:rPr>
          <w:rStyle w:val="DDNField"/>
          <w:lang w:eastAsia="zh-CN"/>
        </w:rPr>
        <w:t>图</w:t>
      </w:r>
      <w:r w:rsidR="009F4027" w:rsidRPr="009F4027">
        <w:rPr>
          <w:rStyle w:val="DDNField"/>
          <w:lang w:eastAsia="zh-CN"/>
        </w:rPr>
        <w:t>17</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rsidR="00E92375" w:rsidRDefault="00C814D9" w:rsidP="00E92375">
      <w:pPr>
        <w:pStyle w:val="a6"/>
        <w:rPr>
          <w:lang w:eastAsia="zh-CN"/>
        </w:rPr>
      </w:pPr>
      <w:bookmarkStart w:id="86" w:name="_Ref500954259"/>
      <w:bookmarkStart w:id="87" w:name="_Toc501375739"/>
      <w:bookmarkStart w:id="88" w:name="_Toc501467946"/>
      <w:r>
        <w:t>图</w:t>
      </w:r>
      <w:fldSimple w:instr=" SEQ Figure \* ARABIC ">
        <w:r w:rsidR="009F4027">
          <w:rPr>
            <w:noProof/>
          </w:rPr>
          <w:t>17</w:t>
        </w:r>
      </w:fldSimple>
      <w:bookmarkEnd w:id="86"/>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87"/>
      <w:r>
        <w:rPr>
          <w:rFonts w:hint="eastAsia"/>
          <w:lang w:eastAsia="zh-CN"/>
        </w:rPr>
        <w:t>面板</w:t>
      </w:r>
      <w:bookmarkEnd w:id="88"/>
    </w:p>
    <w:p w:rsidR="00E92375" w:rsidRDefault="00E92375" w:rsidP="009F4027">
      <w:pPr>
        <w:spacing w:before="137"/>
        <w:ind w:firstLine="720"/>
        <w:rPr>
          <w:lang w:eastAsia="zh-CN"/>
        </w:rPr>
      </w:pPr>
      <w:r>
        <w:rPr>
          <w:noProof/>
          <w:lang w:eastAsia="zh-CN"/>
        </w:rPr>
        <w:drawing>
          <wp:inline distT="0" distB="0" distL="0" distR="0">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w:t>
      </w:r>
      <w:r>
        <w:rPr>
          <w:lang w:eastAsia="zh-CN"/>
        </w:rPr>
        <w:t>面板</w:t>
      </w:r>
      <w:r>
        <w:rPr>
          <w:lang w:eastAsia="zh-CN"/>
        </w:rPr>
        <w:t>(</w:t>
      </w:r>
      <w:r w:rsidR="004F3D87">
        <w:fldChar w:fldCharType="begin"/>
      </w:r>
      <w:r w:rsidR="004F3D87">
        <w:rPr>
          <w:lang w:eastAsia="zh-CN"/>
        </w:rPr>
        <w:instrText xml:space="preserve">REF _Ref500954376 \h \* MERGEFORMAT </w:instrText>
      </w:r>
      <w:r w:rsidR="004F3D87">
        <w:fldChar w:fldCharType="separate"/>
      </w:r>
      <w:r w:rsidR="009F4027" w:rsidRPr="009F4027">
        <w:rPr>
          <w:rStyle w:val="DDNField"/>
          <w:lang w:eastAsia="zh-CN"/>
        </w:rPr>
        <w:t>图</w:t>
      </w:r>
      <w:r w:rsidR="009F4027" w:rsidRPr="009F4027">
        <w:rPr>
          <w:rStyle w:val="DDNField"/>
          <w:lang w:eastAsia="zh-CN"/>
        </w:rPr>
        <w:t>18</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rsidR="00E92375" w:rsidRDefault="00C814D9" w:rsidP="00E92375">
      <w:pPr>
        <w:pStyle w:val="a6"/>
        <w:rPr>
          <w:lang w:eastAsia="zh-CN"/>
        </w:rPr>
      </w:pPr>
      <w:bookmarkStart w:id="89" w:name="_Ref500954376"/>
      <w:bookmarkStart w:id="90" w:name="_Toc501375740"/>
      <w:bookmarkStart w:id="91" w:name="_Toc501467947"/>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18</w:t>
      </w:r>
      <w:r w:rsidR="00541F5F">
        <w:fldChar w:fldCharType="end"/>
      </w:r>
      <w:bookmarkEnd w:id="89"/>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90"/>
      <w:r w:rsidR="009F4027">
        <w:rPr>
          <w:lang w:eastAsia="zh-CN"/>
        </w:rPr>
        <w:t>面板</w:t>
      </w:r>
      <w:bookmarkEnd w:id="91"/>
    </w:p>
    <w:p w:rsidR="00E92375" w:rsidRDefault="00E92375" w:rsidP="009F4027">
      <w:pPr>
        <w:spacing w:before="137"/>
        <w:ind w:firstLine="720"/>
        <w:rPr>
          <w:lang w:eastAsia="zh-CN"/>
        </w:rPr>
      </w:pPr>
      <w:r>
        <w:rPr>
          <w:rFonts w:hint="eastAsia"/>
          <w:noProof/>
          <w:lang w:eastAsia="zh-CN"/>
        </w:rPr>
        <w:drawing>
          <wp:inline distT="0" distB="0" distL="0" distR="0">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lastRenderedPageBreak/>
        <w:t>每个</w:t>
      </w:r>
      <w:r>
        <w:rPr>
          <w:rFonts w:hint="eastAsia"/>
          <w:lang w:eastAsia="zh-CN"/>
        </w:rPr>
        <w:t>OST</w:t>
      </w:r>
      <w:r>
        <w:rPr>
          <w:rFonts w:hint="eastAsia"/>
          <w:lang w:eastAsia="zh-CN"/>
        </w:rPr>
        <w:t>的写吞吐量</w:t>
      </w:r>
      <w:r>
        <w:rPr>
          <w:lang w:eastAsia="zh-CN"/>
        </w:rPr>
        <w:t>面板</w:t>
      </w:r>
      <w:r>
        <w:rPr>
          <w:lang w:eastAsia="zh-CN"/>
        </w:rPr>
        <w:t>(</w:t>
      </w:r>
      <w:r w:rsidR="004F3D87">
        <w:fldChar w:fldCharType="begin"/>
      </w:r>
      <w:r w:rsidR="004F3D87">
        <w:rPr>
          <w:lang w:eastAsia="zh-CN"/>
        </w:rPr>
        <w:instrText xml:space="preserve">REF _Ref500954524 \h \* MERGEFORMAT </w:instrText>
      </w:r>
      <w:r w:rsidR="004F3D87">
        <w:fldChar w:fldCharType="separate"/>
      </w:r>
      <w:r w:rsidR="009F4027" w:rsidRPr="009F4027">
        <w:rPr>
          <w:rStyle w:val="DDNField"/>
          <w:rFonts w:hint="eastAsia"/>
          <w:lang w:eastAsia="zh-CN"/>
        </w:rPr>
        <w:t>图</w:t>
      </w:r>
      <w:r w:rsidR="009F4027" w:rsidRPr="009F4027">
        <w:rPr>
          <w:rStyle w:val="DDNField"/>
          <w:lang w:eastAsia="zh-CN"/>
        </w:rPr>
        <w:t>19</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rsidR="00E92375" w:rsidRDefault="00C814D9" w:rsidP="00E92375">
      <w:pPr>
        <w:pStyle w:val="a6"/>
        <w:rPr>
          <w:lang w:eastAsia="zh-CN"/>
        </w:rPr>
      </w:pPr>
      <w:bookmarkStart w:id="92" w:name="_Ref500954524"/>
      <w:bookmarkStart w:id="93" w:name="_Toc501375741"/>
      <w:bookmarkStart w:id="94" w:name="_Toc501467948"/>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19</w:t>
      </w:r>
      <w:r w:rsidR="00541F5F">
        <w:fldChar w:fldCharType="end"/>
      </w:r>
      <w:bookmarkEnd w:id="92"/>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93"/>
      <w:r w:rsidR="009F4027">
        <w:rPr>
          <w:lang w:eastAsia="zh-CN"/>
        </w:rPr>
        <w:t>面板</w:t>
      </w:r>
      <w:bookmarkEnd w:id="94"/>
    </w:p>
    <w:p w:rsidR="00E92375" w:rsidRDefault="00E92375" w:rsidP="00C814D9">
      <w:pPr>
        <w:spacing w:before="137"/>
        <w:ind w:firstLine="720"/>
        <w:rPr>
          <w:lang w:eastAsia="zh-CN"/>
        </w:rPr>
      </w:pPr>
      <w:r>
        <w:rPr>
          <w:noProof/>
          <w:lang w:eastAsia="zh-CN"/>
        </w:rPr>
        <w:drawing>
          <wp:inline distT="0" distB="0" distL="0" distR="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的读吞吐量</w:t>
      </w:r>
      <w:r>
        <w:rPr>
          <w:lang w:eastAsia="zh-CN"/>
        </w:rPr>
        <w:t>面板</w:t>
      </w:r>
      <w:r>
        <w:rPr>
          <w:lang w:eastAsia="zh-CN"/>
        </w:rPr>
        <w:t>(</w:t>
      </w:r>
      <w:r w:rsidR="004F3D87">
        <w:fldChar w:fldCharType="begin"/>
      </w:r>
      <w:r w:rsidR="004F3D87">
        <w:rPr>
          <w:lang w:eastAsia="zh-CN"/>
        </w:rPr>
        <w:instrText xml:space="preserve">REF _Ref500954571 \h \* MERGEFORMAT </w:instrText>
      </w:r>
      <w:r w:rsidR="004F3D87">
        <w:fldChar w:fldCharType="separate"/>
      </w:r>
      <w:r w:rsidR="009F4027" w:rsidRPr="009F4027">
        <w:rPr>
          <w:rStyle w:val="DDNField"/>
          <w:lang w:eastAsia="zh-CN"/>
        </w:rPr>
        <w:t>图</w:t>
      </w:r>
      <w:r w:rsidR="009F4027" w:rsidRPr="009F4027">
        <w:rPr>
          <w:rStyle w:val="DDNField"/>
          <w:lang w:eastAsia="zh-CN"/>
        </w:rPr>
        <w:t>20</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rsidR="00E92375" w:rsidRDefault="00C814D9" w:rsidP="00E92375">
      <w:pPr>
        <w:pStyle w:val="a6"/>
        <w:rPr>
          <w:lang w:eastAsia="zh-CN"/>
        </w:rPr>
      </w:pPr>
      <w:bookmarkStart w:id="95" w:name="_Ref500954571"/>
      <w:bookmarkStart w:id="96" w:name="_Toc501375742"/>
      <w:bookmarkStart w:id="97" w:name="_Toc501467949"/>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20</w:t>
      </w:r>
      <w:r w:rsidR="00541F5F">
        <w:fldChar w:fldCharType="end"/>
      </w:r>
      <w:bookmarkEnd w:id="95"/>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96"/>
      <w:r w:rsidR="009F4027">
        <w:rPr>
          <w:lang w:eastAsia="zh-CN"/>
        </w:rPr>
        <w:t>面板</w:t>
      </w:r>
      <w:bookmarkEnd w:id="97"/>
    </w:p>
    <w:p w:rsidR="00E92375" w:rsidRDefault="000A75A3" w:rsidP="00AF2813">
      <w:pPr>
        <w:spacing w:before="137"/>
        <w:ind w:firstLine="720"/>
        <w:rPr>
          <w:lang w:eastAsia="zh-CN"/>
        </w:rPr>
      </w:pPr>
      <w:r>
        <w:rPr>
          <w:noProof/>
          <w:lang w:eastAsia="zh-CN"/>
        </w:rPr>
        <w:drawing>
          <wp:inline distT="0" distB="0" distL="0" distR="0" wp14:anchorId="3BF151D0" wp14:editId="33DC6969">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总的元数据操作速率</w:t>
      </w:r>
      <w:r>
        <w:rPr>
          <w:lang w:eastAsia="zh-CN"/>
        </w:rPr>
        <w:t>面板</w:t>
      </w:r>
      <w:r>
        <w:rPr>
          <w:lang w:eastAsia="zh-CN"/>
        </w:rPr>
        <w:t>(</w:t>
      </w:r>
      <w:r w:rsidR="004F3D87">
        <w:fldChar w:fldCharType="begin"/>
      </w:r>
      <w:r w:rsidR="004F3D87">
        <w:instrText xml:space="preserve">REF _Ref500955005 \h \* MERGEFORMAT </w:instrText>
      </w:r>
      <w:r w:rsidR="004F3D87">
        <w:fldChar w:fldCharType="separate"/>
      </w:r>
      <w:r w:rsidR="009F4027" w:rsidRPr="009F4027">
        <w:rPr>
          <w:rStyle w:val="DDNField"/>
        </w:rPr>
        <w:t>图</w:t>
      </w:r>
      <w:r w:rsidR="009F4027" w:rsidRPr="009F4027">
        <w:rPr>
          <w:rStyle w:val="DDNField"/>
        </w:rPr>
        <w:t>21</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w:t>
      </w:r>
    </w:p>
    <w:p w:rsidR="00E92375" w:rsidRDefault="00C814D9" w:rsidP="00E92375">
      <w:pPr>
        <w:pStyle w:val="a6"/>
        <w:rPr>
          <w:lang w:eastAsia="zh-CN"/>
        </w:rPr>
      </w:pPr>
      <w:bookmarkStart w:id="98" w:name="_Ref500955005"/>
      <w:bookmarkStart w:id="99" w:name="_Toc501375743"/>
      <w:bookmarkStart w:id="100" w:name="_Toc501467950"/>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21</w:t>
      </w:r>
      <w:r w:rsidR="00541F5F">
        <w:fldChar w:fldCharType="end"/>
      </w:r>
      <w:bookmarkEnd w:id="98"/>
      <w:r w:rsidR="00E92375">
        <w:rPr>
          <w:rFonts w:hint="eastAsia"/>
          <w:lang w:eastAsia="zh-CN"/>
        </w:rPr>
        <w:t xml:space="preserve">: </w:t>
      </w:r>
      <w:r w:rsidR="00E92375">
        <w:rPr>
          <w:rFonts w:hint="eastAsia"/>
          <w:lang w:eastAsia="zh-CN"/>
        </w:rPr>
        <w:t>总的元数据操作速率</w:t>
      </w:r>
      <w:bookmarkEnd w:id="99"/>
      <w:r w:rsidR="009F4027">
        <w:rPr>
          <w:lang w:eastAsia="zh-CN"/>
        </w:rPr>
        <w:t>面板</w:t>
      </w:r>
      <w:bookmarkEnd w:id="100"/>
    </w:p>
    <w:p w:rsidR="00E92375" w:rsidRDefault="00E92375" w:rsidP="009F4027">
      <w:pPr>
        <w:spacing w:before="137"/>
        <w:ind w:firstLine="720"/>
        <w:rPr>
          <w:lang w:eastAsia="zh-CN"/>
        </w:rPr>
      </w:pPr>
      <w:r>
        <w:rPr>
          <w:noProof/>
          <w:lang w:eastAsia="zh-CN"/>
        </w:rPr>
        <w:drawing>
          <wp:inline distT="0" distB="0" distL="0" distR="0">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rsidR="00E92375" w:rsidRPr="000267DA"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的元数据操作速率</w:t>
      </w:r>
      <w:r>
        <w:rPr>
          <w:lang w:eastAsia="zh-CN"/>
        </w:rPr>
        <w:t>面板</w:t>
      </w:r>
      <w:r>
        <w:rPr>
          <w:lang w:eastAsia="zh-CN"/>
        </w:rPr>
        <w:t>(</w:t>
      </w:r>
      <w:r w:rsidR="004F3D87">
        <w:fldChar w:fldCharType="begin"/>
      </w:r>
      <w:r w:rsidR="004F3D87">
        <w:instrText xml:space="preserve">REF _Ref500955039 \h \* MERGEFORMAT </w:instrText>
      </w:r>
      <w:r w:rsidR="004F3D87">
        <w:fldChar w:fldCharType="separate"/>
      </w:r>
      <w:r w:rsidR="009F4027" w:rsidRPr="009F4027">
        <w:rPr>
          <w:rStyle w:val="DDNField"/>
          <w:rFonts w:hint="eastAsia"/>
        </w:rPr>
        <w:t>图</w:t>
      </w:r>
      <w:r w:rsidR="009F4027" w:rsidRPr="009F4027">
        <w:rPr>
          <w:rStyle w:val="DDNField"/>
        </w:rPr>
        <w:t>22</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1" w:name="_Ref500955039"/>
      <w:bookmarkStart w:id="102" w:name="_Toc501375744"/>
      <w:bookmarkStart w:id="103" w:name="_Toc501467951"/>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22</w:t>
      </w:r>
      <w:r w:rsidR="00541F5F">
        <w:fldChar w:fldCharType="end"/>
      </w:r>
      <w:bookmarkEnd w:id="101"/>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02"/>
      <w:r w:rsidR="009F4027">
        <w:rPr>
          <w:lang w:eastAsia="zh-CN"/>
        </w:rPr>
        <w:t>面板</w:t>
      </w:r>
      <w:bookmarkEnd w:id="103"/>
    </w:p>
    <w:p w:rsidR="00E92375" w:rsidRDefault="00E92375" w:rsidP="009F4027">
      <w:pPr>
        <w:spacing w:before="137"/>
        <w:ind w:firstLine="720"/>
        <w:rPr>
          <w:lang w:eastAsia="zh-CN"/>
        </w:rPr>
      </w:pPr>
      <w:r>
        <w:rPr>
          <w:noProof/>
          <w:lang w:eastAsia="zh-CN"/>
        </w:rPr>
        <w:drawing>
          <wp:inline distT="0" distB="0" distL="0" distR="0">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每个客户端的元数据操作速率</w:t>
      </w:r>
      <w:r>
        <w:rPr>
          <w:lang w:eastAsia="zh-CN"/>
        </w:rPr>
        <w:t>面板</w:t>
      </w:r>
      <w:r>
        <w:rPr>
          <w:lang w:eastAsia="zh-CN"/>
        </w:rPr>
        <w:t>(</w:t>
      </w:r>
      <w:r w:rsidR="004F3D87">
        <w:fldChar w:fldCharType="begin"/>
      </w:r>
      <w:r w:rsidR="004F3D87">
        <w:instrText xml:space="preserve">REF _Ref501033283 \h \* MERGEFORMAT </w:instrText>
      </w:r>
      <w:r w:rsidR="004F3D87">
        <w:fldChar w:fldCharType="separate"/>
      </w:r>
      <w:r w:rsidR="009F4027" w:rsidRPr="009F4027">
        <w:rPr>
          <w:rStyle w:val="DDNField"/>
          <w:rFonts w:hint="eastAsia"/>
        </w:rPr>
        <w:t>图</w:t>
      </w:r>
      <w:r w:rsidR="009F4027" w:rsidRPr="009F4027">
        <w:rPr>
          <w:rStyle w:val="DDNField"/>
        </w:rPr>
        <w:t>23</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4" w:name="_Ref501033283"/>
      <w:bookmarkStart w:id="105" w:name="_Toc501375745"/>
      <w:bookmarkStart w:id="106" w:name="_Toc501467952"/>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23</w:t>
      </w:r>
      <w:r w:rsidR="00541F5F">
        <w:fldChar w:fldCharType="end"/>
      </w:r>
      <w:bookmarkEnd w:id="104"/>
      <w:r w:rsidR="00E92375">
        <w:rPr>
          <w:rFonts w:hint="eastAsia"/>
          <w:lang w:eastAsia="zh-CN"/>
        </w:rPr>
        <w:t xml:space="preserve">: </w:t>
      </w:r>
      <w:r w:rsidR="00E92375">
        <w:rPr>
          <w:rFonts w:hint="eastAsia"/>
          <w:lang w:eastAsia="zh-CN"/>
        </w:rPr>
        <w:t>每个客户端的元数据操作速率</w:t>
      </w:r>
      <w:bookmarkEnd w:id="105"/>
      <w:r w:rsidR="009F4027">
        <w:rPr>
          <w:lang w:eastAsia="zh-CN"/>
        </w:rPr>
        <w:t>面板</w:t>
      </w:r>
      <w:bookmarkEnd w:id="106"/>
    </w:p>
    <w:p w:rsidR="00E92375" w:rsidRDefault="00E92375" w:rsidP="009F4027">
      <w:pPr>
        <w:spacing w:before="137"/>
        <w:ind w:firstLine="720"/>
        <w:rPr>
          <w:lang w:eastAsia="zh-CN"/>
        </w:rPr>
      </w:pPr>
      <w:r>
        <w:rPr>
          <w:noProof/>
          <w:lang w:eastAsia="zh-CN"/>
        </w:rPr>
        <w:drawing>
          <wp:inline distT="0" distB="0" distL="0" distR="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每种类型的元数据操作速率</w:t>
      </w:r>
      <w:r>
        <w:rPr>
          <w:lang w:eastAsia="zh-CN"/>
        </w:rPr>
        <w:t>面板</w:t>
      </w:r>
      <w:r>
        <w:rPr>
          <w:lang w:eastAsia="zh-CN"/>
        </w:rPr>
        <w:t>(</w:t>
      </w:r>
      <w:r w:rsidR="004F3D87">
        <w:fldChar w:fldCharType="begin"/>
      </w:r>
      <w:r w:rsidR="004F3D87">
        <w:instrText xml:space="preserve">REF _Ref500955262 \h \* MERGEFORMAT </w:instrText>
      </w:r>
      <w:r w:rsidR="004F3D87">
        <w:fldChar w:fldCharType="separate"/>
      </w:r>
      <w:r w:rsidR="009F4027" w:rsidRPr="009F4027">
        <w:rPr>
          <w:rStyle w:val="DDNField"/>
        </w:rPr>
        <w:t>图</w:t>
      </w:r>
      <w:r w:rsidR="009F4027" w:rsidRPr="009F4027">
        <w:rPr>
          <w:rStyle w:val="DDNField"/>
        </w:rPr>
        <w:t>24</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。其包括平均值、最大值和当前值。当前测试用例为删除一个打目录下的所有文件的元数据操作速率统计。</w:t>
      </w:r>
    </w:p>
    <w:p w:rsidR="00E92375" w:rsidRDefault="00C814D9" w:rsidP="00E92375">
      <w:pPr>
        <w:pStyle w:val="a6"/>
        <w:rPr>
          <w:lang w:eastAsia="zh-CN"/>
        </w:rPr>
      </w:pPr>
      <w:bookmarkStart w:id="107" w:name="_Ref500955262"/>
      <w:bookmarkStart w:id="108" w:name="_Toc501375746"/>
      <w:bookmarkStart w:id="109" w:name="_Toc50146795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24</w:t>
      </w:r>
      <w:r w:rsidR="00541F5F">
        <w:fldChar w:fldCharType="end"/>
      </w:r>
      <w:bookmarkEnd w:id="107"/>
      <w:r w:rsidR="00E92375">
        <w:rPr>
          <w:rFonts w:hint="eastAsia"/>
          <w:lang w:eastAsia="zh-CN"/>
        </w:rPr>
        <w:t xml:space="preserve">: </w:t>
      </w:r>
      <w:r w:rsidR="00E92375">
        <w:rPr>
          <w:lang w:eastAsia="zh-CN"/>
        </w:rPr>
        <w:t>每种类型元数据操作速率</w:t>
      </w:r>
      <w:bookmarkEnd w:id="108"/>
      <w:r w:rsidR="009F4027">
        <w:rPr>
          <w:lang w:eastAsia="zh-CN"/>
        </w:rPr>
        <w:t>面板</w:t>
      </w:r>
      <w:bookmarkEnd w:id="109"/>
    </w:p>
    <w:p w:rsidR="00E92375" w:rsidRDefault="00E92375" w:rsidP="009F4027">
      <w:pPr>
        <w:spacing w:before="137"/>
        <w:ind w:firstLine="720"/>
        <w:rPr>
          <w:lang w:eastAsia="zh-CN"/>
        </w:rPr>
      </w:pPr>
      <w:r>
        <w:rPr>
          <w:noProof/>
          <w:lang w:eastAsia="zh-CN"/>
        </w:rPr>
        <w:drawing>
          <wp:inline distT="0" distB="0" distL="0" distR="0">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不同块大小的写</w:t>
      </w:r>
      <w:r>
        <w:rPr>
          <w:rFonts w:hint="eastAsia"/>
          <w:lang w:eastAsia="zh-CN"/>
        </w:rPr>
        <w:t>RPC</w:t>
      </w:r>
      <w:r>
        <w:rPr>
          <w:rFonts w:hint="eastAsia"/>
          <w:lang w:eastAsia="zh-CN"/>
        </w:rPr>
        <w:t>速率</w:t>
      </w:r>
      <w:r>
        <w:rPr>
          <w:lang w:eastAsia="zh-CN"/>
        </w:rPr>
        <w:t>面板</w:t>
      </w:r>
      <w:r>
        <w:rPr>
          <w:lang w:eastAsia="zh-CN"/>
        </w:rPr>
        <w:t>(</w:t>
      </w:r>
      <w:r w:rsidR="004F3D87">
        <w:fldChar w:fldCharType="begin"/>
      </w:r>
      <w:r w:rsidR="004F3D87">
        <w:rPr>
          <w:lang w:eastAsia="zh-CN"/>
        </w:rPr>
        <w:instrText xml:space="preserve">REF _Ref501033350 \h \* MERGEFORMAT </w:instrText>
      </w:r>
      <w:r w:rsidR="004F3D87">
        <w:fldChar w:fldCharType="separate"/>
      </w:r>
      <w:r w:rsidR="009F4027" w:rsidRPr="009F4027">
        <w:rPr>
          <w:rStyle w:val="DDNField"/>
          <w:rFonts w:hint="eastAsia"/>
          <w:lang w:eastAsia="zh-CN"/>
        </w:rPr>
        <w:t>图</w:t>
      </w:r>
      <w:r w:rsidR="009F4027" w:rsidRPr="009F4027">
        <w:rPr>
          <w:rStyle w:val="DDNField"/>
          <w:lang w:eastAsia="zh-CN"/>
        </w:rPr>
        <w:t>25</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Pr>
          <w:rFonts w:hint="eastAsia"/>
          <w:lang w:eastAsia="zh-CN"/>
        </w:rPr>
        <w:t>RPC</w:t>
      </w:r>
      <w:r>
        <w:rPr>
          <w:rFonts w:hint="eastAsia"/>
          <w:lang w:eastAsia="zh-CN"/>
        </w:rPr>
        <w:t>的速率信息。图中所示的测试用例为：在两个客户端分别运行</w:t>
      </w:r>
      <w:proofErr w:type="gramStart"/>
      <w:r>
        <w:rPr>
          <w:lang w:eastAsia="zh-CN"/>
        </w:rPr>
        <w:t>”</w:t>
      </w:r>
      <w:proofErr w:type="spellStart"/>
      <w:proofErr w:type="gramEnd"/>
      <w:r>
        <w:rPr>
          <w:rFonts w:hint="eastAsia"/>
          <w:lang w:eastAsia="zh-CN"/>
        </w:rPr>
        <w:t>dd</w:t>
      </w:r>
      <w:proofErr w:type="spellEnd"/>
      <w:r>
        <w:rPr>
          <w:rFonts w:hint="eastAsia"/>
          <w:lang w:eastAsia="zh-CN"/>
        </w:rPr>
        <w:t xml:space="preserve"> if=/dev/zero of=/</w:t>
      </w:r>
      <w:proofErr w:type="spellStart"/>
      <w:r>
        <w:rPr>
          <w:rFonts w:hint="eastAsia"/>
          <w:lang w:eastAsia="zh-CN"/>
        </w:rPr>
        <w:t>mnt</w:t>
      </w:r>
      <w:proofErr w:type="spellEnd"/>
      <w:r>
        <w:rPr>
          <w:rFonts w:hint="eastAsia"/>
          <w:lang w:eastAsia="zh-CN"/>
        </w:rPr>
        <w:t xml:space="preserve">/lustre/test1 </w:t>
      </w:r>
      <w:proofErr w:type="spellStart"/>
      <w:r>
        <w:rPr>
          <w:rFonts w:hint="eastAsia"/>
          <w:lang w:eastAsia="zh-CN"/>
        </w:rPr>
        <w:t>bs</w:t>
      </w:r>
      <w:proofErr w:type="spellEnd"/>
      <w:r>
        <w:rPr>
          <w:rFonts w:hint="eastAsia"/>
          <w:lang w:eastAsia="zh-CN"/>
        </w:rPr>
        <w:t xml:space="preserve">=1M </w:t>
      </w:r>
      <w:proofErr w:type="spellStart"/>
      <w:r>
        <w:rPr>
          <w:rFonts w:hint="eastAsia"/>
          <w:lang w:eastAsia="zh-CN"/>
        </w:rPr>
        <w:t>oflag</w:t>
      </w:r>
      <w:proofErr w:type="spellEnd"/>
      <w:r>
        <w:rPr>
          <w:rFonts w:hint="eastAsia"/>
          <w:lang w:eastAsia="zh-CN"/>
        </w:rPr>
        <w:t>=direct</w:t>
      </w:r>
      <w:proofErr w:type="gramStart"/>
      <w:r>
        <w:rPr>
          <w:lang w:eastAsia="zh-CN"/>
        </w:rPr>
        <w:t>”</w:t>
      </w:r>
      <w:proofErr w:type="gramEnd"/>
      <w:r>
        <w:rPr>
          <w:lang w:eastAsia="zh-CN"/>
        </w:rPr>
        <w:t>和</w:t>
      </w:r>
      <w:r>
        <w:rPr>
          <w:rFonts w:hint="eastAsia"/>
          <w:lang w:eastAsia="zh-CN"/>
        </w:rPr>
        <w:t>“</w:t>
      </w:r>
      <w:proofErr w:type="spellStart"/>
      <w:r>
        <w:rPr>
          <w:rFonts w:hint="eastAsia"/>
          <w:lang w:eastAsia="zh-CN"/>
        </w:rPr>
        <w:t>dd</w:t>
      </w:r>
      <w:proofErr w:type="spellEnd"/>
      <w:r>
        <w:rPr>
          <w:rFonts w:hint="eastAsia"/>
          <w:lang w:eastAsia="zh-CN"/>
        </w:rPr>
        <w:t xml:space="preserve"> if=/dev/zero of=/</w:t>
      </w:r>
      <w:proofErr w:type="spellStart"/>
      <w:r>
        <w:rPr>
          <w:rFonts w:hint="eastAsia"/>
          <w:lang w:eastAsia="zh-CN"/>
        </w:rPr>
        <w:t>mnt</w:t>
      </w:r>
      <w:proofErr w:type="spellEnd"/>
      <w:r>
        <w:rPr>
          <w:rFonts w:hint="eastAsia"/>
          <w:lang w:eastAsia="zh-CN"/>
        </w:rPr>
        <w:t xml:space="preserve">/lustre/test2 </w:t>
      </w:r>
      <w:proofErr w:type="spellStart"/>
      <w:r>
        <w:rPr>
          <w:rFonts w:hint="eastAsia"/>
          <w:lang w:eastAsia="zh-CN"/>
        </w:rPr>
        <w:t>bs</w:t>
      </w:r>
      <w:proofErr w:type="spellEnd"/>
      <w:r>
        <w:rPr>
          <w:rFonts w:hint="eastAsia"/>
          <w:lang w:eastAsia="zh-CN"/>
        </w:rPr>
        <w:t xml:space="preserve">=64k </w:t>
      </w:r>
      <w:proofErr w:type="spellStart"/>
      <w:r>
        <w:rPr>
          <w:rFonts w:hint="eastAsia"/>
          <w:lang w:eastAsia="zh-CN"/>
        </w:rPr>
        <w:t>oflag</w:t>
      </w:r>
      <w:proofErr w:type="spellEnd"/>
      <w:r>
        <w:rPr>
          <w:rFonts w:hint="eastAsia"/>
          <w:lang w:eastAsia="zh-CN"/>
        </w:rPr>
        <w:t>=direct</w:t>
      </w:r>
      <w:r>
        <w:rPr>
          <w:rFonts w:hint="eastAsia"/>
          <w:lang w:eastAsia="zh-CN"/>
        </w:rPr>
        <w:t>”测试，收集到的信息。</w:t>
      </w:r>
    </w:p>
    <w:p w:rsidR="00E92375" w:rsidRDefault="00C814D9" w:rsidP="00E92375">
      <w:pPr>
        <w:pStyle w:val="a6"/>
        <w:rPr>
          <w:lang w:eastAsia="zh-CN"/>
        </w:rPr>
      </w:pPr>
      <w:bookmarkStart w:id="110" w:name="_Ref501033350"/>
      <w:bookmarkStart w:id="111" w:name="_Toc501375747"/>
      <w:bookmarkStart w:id="112" w:name="_Toc501467954"/>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25</w:t>
      </w:r>
      <w:r w:rsidR="00541F5F">
        <w:fldChar w:fldCharType="end"/>
      </w:r>
      <w:bookmarkEnd w:id="110"/>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11"/>
      <w:bookmarkEnd w:id="112"/>
    </w:p>
    <w:p w:rsidR="00E92375" w:rsidRDefault="00E92375" w:rsidP="00C814D9">
      <w:pPr>
        <w:spacing w:before="137"/>
        <w:ind w:firstLine="720"/>
        <w:rPr>
          <w:lang w:eastAsia="zh-CN"/>
        </w:rPr>
      </w:pPr>
      <w:r>
        <w:rPr>
          <w:noProof/>
          <w:lang w:eastAsia="zh-CN"/>
        </w:rPr>
        <w:drawing>
          <wp:inline distT="0" distB="0" distL="0" distR="0">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rsidR="00E92375" w:rsidRPr="00D90935" w:rsidRDefault="00E92375" w:rsidP="00E92375">
      <w:pPr>
        <w:pStyle w:val="DDNbodytext1"/>
        <w:keepNext/>
        <w:rPr>
          <w:lang w:eastAsia="zh-CN"/>
        </w:rPr>
      </w:pPr>
      <w:r>
        <w:rPr>
          <w:rFonts w:hint="eastAsia"/>
          <w:lang w:eastAsia="zh-CN"/>
        </w:rPr>
        <w:t>写</w:t>
      </w:r>
      <w:r>
        <w:rPr>
          <w:rFonts w:hint="eastAsia"/>
          <w:lang w:eastAsia="zh-CN"/>
        </w:rPr>
        <w:t>bulk RPC</w:t>
      </w:r>
      <w:r>
        <w:rPr>
          <w:rFonts w:hint="eastAsia"/>
          <w:lang w:eastAsia="zh-CN"/>
        </w:rPr>
        <w:t>大小分布</w:t>
      </w:r>
      <w:r>
        <w:rPr>
          <w:lang w:eastAsia="zh-CN"/>
        </w:rPr>
        <w:t>面板</w:t>
      </w:r>
      <w:r>
        <w:rPr>
          <w:lang w:eastAsia="zh-CN"/>
        </w:rPr>
        <w:t>(</w:t>
      </w:r>
      <w:r w:rsidR="004F3D87">
        <w:fldChar w:fldCharType="begin"/>
      </w:r>
      <w:r w:rsidR="004F3D87">
        <w:instrText xml:space="preserve"> REF _Ref501013280 \h  \* MERGEFORMAT </w:instrText>
      </w:r>
      <w:r w:rsidR="004F3D87">
        <w:fldChar w:fldCharType="separate"/>
      </w:r>
      <w:r w:rsidR="009F4027" w:rsidRPr="009F4027">
        <w:rPr>
          <w:rStyle w:val="DDNField"/>
          <w:rFonts w:hint="eastAsia"/>
        </w:rPr>
        <w:t>图</w:t>
      </w:r>
      <w:r w:rsidR="009F4027" w:rsidRPr="009F4027">
        <w:rPr>
          <w:rStyle w:val="DDNField"/>
        </w:rPr>
        <w:t>26</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13" w:name="_Ref501013280"/>
      <w:bookmarkStart w:id="114" w:name="_Ref501013262"/>
      <w:bookmarkStart w:id="115" w:name="_Toc501375748"/>
      <w:bookmarkStart w:id="116" w:name="_Toc501467955"/>
      <w:r>
        <w:rPr>
          <w:rFonts w:hint="eastAsia"/>
          <w:lang w:eastAsia="zh-CN"/>
        </w:rPr>
        <w:t>图</w:t>
      </w:r>
      <w:fldSimple w:instr=" SEQ Figure \* ARABIC ">
        <w:r w:rsidR="009F4027">
          <w:rPr>
            <w:noProof/>
          </w:rPr>
          <w:t>26</w:t>
        </w:r>
      </w:fldSimple>
      <w:bookmarkEnd w:id="113"/>
      <w:r w:rsidR="00E92375">
        <w:rPr>
          <w:rFonts w:hint="eastAsia"/>
          <w:lang w:eastAsia="zh-CN"/>
        </w:rPr>
        <w:t xml:space="preserve">: </w:t>
      </w:r>
      <w:bookmarkStart w:id="117"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14"/>
      <w:bookmarkEnd w:id="115"/>
      <w:bookmarkEnd w:id="116"/>
      <w:bookmarkEnd w:id="117"/>
    </w:p>
    <w:p w:rsidR="00E92375" w:rsidRDefault="00E92375" w:rsidP="009F4027">
      <w:pPr>
        <w:spacing w:before="137"/>
        <w:ind w:firstLine="720"/>
        <w:rPr>
          <w:lang w:eastAsia="zh-CN"/>
        </w:rPr>
      </w:pPr>
      <w:r>
        <w:rPr>
          <w:noProof/>
          <w:lang w:eastAsia="zh-CN"/>
        </w:rPr>
        <w:drawing>
          <wp:inline distT="0" distB="0" distL="0" distR="0">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rsidR="00E92375" w:rsidRPr="00321B2B" w:rsidRDefault="00E92375" w:rsidP="009F4027">
      <w:pPr>
        <w:pStyle w:val="DDNbodytext1"/>
        <w:keepNext/>
        <w:rPr>
          <w:lang w:eastAsia="zh-CN"/>
        </w:rPr>
      </w:pPr>
      <w:r>
        <w:rPr>
          <w:rFonts w:hint="eastAsia"/>
          <w:lang w:eastAsia="zh-CN"/>
        </w:rPr>
        <w:lastRenderedPageBreak/>
        <w:t>不同大小的读</w:t>
      </w:r>
      <w:r>
        <w:rPr>
          <w:rFonts w:hint="eastAsia"/>
          <w:lang w:eastAsia="zh-CN"/>
        </w:rPr>
        <w:t>bulk RPC</w:t>
      </w:r>
      <w:r>
        <w:rPr>
          <w:rFonts w:hint="eastAsia"/>
          <w:lang w:eastAsia="zh-CN"/>
        </w:rPr>
        <w:t>速率</w:t>
      </w:r>
      <w:r>
        <w:rPr>
          <w:lang w:eastAsia="zh-CN"/>
        </w:rPr>
        <w:t>面板</w:t>
      </w:r>
      <w:r>
        <w:rPr>
          <w:lang w:eastAsia="zh-CN"/>
        </w:rPr>
        <w:t>(</w:t>
      </w:r>
      <w:r>
        <w:rPr>
          <w:rFonts w:hint="eastAsia"/>
          <w:lang w:eastAsia="zh-CN"/>
        </w:rPr>
        <w:t>如</w:t>
      </w:r>
      <w:r w:rsidR="004F3D87">
        <w:fldChar w:fldCharType="begin"/>
      </w:r>
      <w:r w:rsidR="004F3D87">
        <w:rPr>
          <w:lang w:eastAsia="zh-CN"/>
        </w:rPr>
        <w:instrText xml:space="preserve">REF _Ref501013543 \h \* MERGEFORMAT </w:instrText>
      </w:r>
      <w:r w:rsidR="004F3D87">
        <w:fldChar w:fldCharType="separate"/>
      </w:r>
      <w:r w:rsidR="009F4027" w:rsidRPr="009F4027">
        <w:rPr>
          <w:rStyle w:val="DDNField"/>
          <w:lang w:eastAsia="zh-CN"/>
        </w:rPr>
        <w:t>图</w:t>
      </w:r>
      <w:r w:rsidR="009F4027" w:rsidRPr="009F4027">
        <w:rPr>
          <w:rStyle w:val="DDNField"/>
          <w:lang w:eastAsia="zh-CN"/>
        </w:rPr>
        <w:t>27</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proofErr w:type="gramStart"/>
      <w:r>
        <w:rPr>
          <w:lang w:eastAsia="zh-CN"/>
        </w:rPr>
        <w:t>”</w:t>
      </w:r>
      <w:proofErr w:type="spellStart"/>
      <w:proofErr w:type="gramEnd"/>
      <w:r>
        <w:rPr>
          <w:rFonts w:hint="eastAsia"/>
          <w:lang w:eastAsia="zh-CN"/>
        </w:rPr>
        <w:t>dd</w:t>
      </w:r>
      <w:proofErr w:type="spellEnd"/>
      <w:r>
        <w:rPr>
          <w:rFonts w:hint="eastAsia"/>
          <w:lang w:eastAsia="zh-CN"/>
        </w:rPr>
        <w:t xml:space="preserve"> if=/</w:t>
      </w:r>
      <w:proofErr w:type="spellStart"/>
      <w:r>
        <w:rPr>
          <w:rFonts w:hint="eastAsia"/>
          <w:lang w:eastAsia="zh-CN"/>
        </w:rPr>
        <w:t>mnt</w:t>
      </w:r>
      <w:proofErr w:type="spellEnd"/>
      <w:r>
        <w:rPr>
          <w:rFonts w:hint="eastAsia"/>
          <w:lang w:eastAsia="zh-CN"/>
        </w:rPr>
        <w:t xml:space="preserve">/lustre/test1 of=/dev/zero </w:t>
      </w:r>
      <w:proofErr w:type="spellStart"/>
      <w:r>
        <w:rPr>
          <w:rFonts w:hint="eastAsia"/>
          <w:lang w:eastAsia="zh-CN"/>
        </w:rPr>
        <w:t>bs</w:t>
      </w:r>
      <w:proofErr w:type="spellEnd"/>
      <w:r>
        <w:rPr>
          <w:rFonts w:hint="eastAsia"/>
          <w:lang w:eastAsia="zh-CN"/>
        </w:rPr>
        <w:t xml:space="preserve">=1M </w:t>
      </w:r>
      <w:proofErr w:type="spellStart"/>
      <w:r>
        <w:rPr>
          <w:rFonts w:hint="eastAsia"/>
          <w:lang w:eastAsia="zh-CN"/>
        </w:rPr>
        <w:t>iflag</w:t>
      </w:r>
      <w:proofErr w:type="spellEnd"/>
      <w:r>
        <w:rPr>
          <w:rFonts w:hint="eastAsia"/>
          <w:lang w:eastAsia="zh-CN"/>
        </w:rPr>
        <w:t>=direct</w:t>
      </w:r>
      <w:proofErr w:type="gramStart"/>
      <w:r>
        <w:rPr>
          <w:lang w:eastAsia="zh-CN"/>
        </w:rPr>
        <w:t>”</w:t>
      </w:r>
      <w:proofErr w:type="gramEnd"/>
      <w:r>
        <w:rPr>
          <w:lang w:eastAsia="zh-CN"/>
        </w:rPr>
        <w:t>和</w:t>
      </w:r>
      <w:r>
        <w:rPr>
          <w:rFonts w:hint="eastAsia"/>
          <w:lang w:eastAsia="zh-CN"/>
        </w:rPr>
        <w:t>“</w:t>
      </w:r>
      <w:proofErr w:type="spellStart"/>
      <w:r>
        <w:rPr>
          <w:rFonts w:hint="eastAsia"/>
          <w:lang w:eastAsia="zh-CN"/>
        </w:rPr>
        <w:t>dd</w:t>
      </w:r>
      <w:proofErr w:type="spellEnd"/>
      <w:r>
        <w:rPr>
          <w:rFonts w:hint="eastAsia"/>
          <w:lang w:eastAsia="zh-CN"/>
        </w:rPr>
        <w:t xml:space="preserve"> if=/</w:t>
      </w:r>
      <w:proofErr w:type="spellStart"/>
      <w:r>
        <w:rPr>
          <w:rFonts w:hint="eastAsia"/>
          <w:lang w:eastAsia="zh-CN"/>
        </w:rPr>
        <w:t>mnt</w:t>
      </w:r>
      <w:proofErr w:type="spellEnd"/>
      <w:r>
        <w:rPr>
          <w:rFonts w:hint="eastAsia"/>
          <w:lang w:eastAsia="zh-CN"/>
        </w:rPr>
        <w:t xml:space="preserve">/lustre/test2 of=/dev/zero </w:t>
      </w:r>
      <w:proofErr w:type="spellStart"/>
      <w:r>
        <w:rPr>
          <w:rFonts w:hint="eastAsia"/>
          <w:lang w:eastAsia="zh-CN"/>
        </w:rPr>
        <w:t>bs</w:t>
      </w:r>
      <w:proofErr w:type="spellEnd"/>
      <w:r>
        <w:rPr>
          <w:rFonts w:hint="eastAsia"/>
          <w:lang w:eastAsia="zh-CN"/>
        </w:rPr>
        <w:t xml:space="preserve">=64k </w:t>
      </w:r>
      <w:proofErr w:type="spellStart"/>
      <w:r>
        <w:rPr>
          <w:rFonts w:hint="eastAsia"/>
          <w:lang w:eastAsia="zh-CN"/>
        </w:rPr>
        <w:t>iflag</w:t>
      </w:r>
      <w:proofErr w:type="spellEnd"/>
      <w:r>
        <w:rPr>
          <w:rFonts w:hint="eastAsia"/>
          <w:lang w:eastAsia="zh-CN"/>
        </w:rPr>
        <w:t>=direct</w:t>
      </w:r>
      <w:r>
        <w:rPr>
          <w:rFonts w:hint="eastAsia"/>
          <w:lang w:eastAsia="zh-CN"/>
        </w:rPr>
        <w:t>”测试，收集到的信息。</w:t>
      </w:r>
    </w:p>
    <w:p w:rsidR="00E92375" w:rsidRDefault="00C814D9" w:rsidP="00E92375">
      <w:pPr>
        <w:pStyle w:val="a6"/>
        <w:rPr>
          <w:lang w:eastAsia="zh-CN"/>
        </w:rPr>
      </w:pPr>
      <w:bookmarkStart w:id="118" w:name="_Ref501013543"/>
      <w:bookmarkStart w:id="119" w:name="_Toc501375749"/>
      <w:bookmarkStart w:id="120" w:name="_Toc501467956"/>
      <w:r>
        <w:t>图</w:t>
      </w:r>
      <w:fldSimple w:instr=" SEQ Figure \* ARABIC ">
        <w:r w:rsidR="009F4027">
          <w:rPr>
            <w:noProof/>
          </w:rPr>
          <w:t>27</w:t>
        </w:r>
      </w:fldSimple>
      <w:bookmarkEnd w:id="118"/>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19"/>
      <w:bookmarkEnd w:id="120"/>
    </w:p>
    <w:p w:rsidR="00E92375" w:rsidRDefault="00E92375" w:rsidP="009F4027">
      <w:pPr>
        <w:spacing w:before="137"/>
        <w:ind w:firstLine="720"/>
        <w:rPr>
          <w:lang w:eastAsia="zh-CN"/>
        </w:rPr>
      </w:pPr>
      <w:r>
        <w:rPr>
          <w:noProof/>
          <w:lang w:eastAsia="zh-CN"/>
        </w:rPr>
        <w:drawing>
          <wp:inline distT="0" distB="0" distL="0" distR="0">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bulk RPC</w:t>
      </w:r>
      <w:r>
        <w:rPr>
          <w:rFonts w:hint="eastAsia"/>
          <w:lang w:eastAsia="zh-CN"/>
        </w:rPr>
        <w:t>大小分布</w:t>
      </w:r>
      <w:r>
        <w:rPr>
          <w:lang w:eastAsia="zh-CN"/>
        </w:rPr>
        <w:t>面板</w:t>
      </w:r>
      <w:r>
        <w:rPr>
          <w:lang w:eastAsia="zh-CN"/>
        </w:rPr>
        <w:t>(</w:t>
      </w:r>
      <w:r>
        <w:rPr>
          <w:rFonts w:hint="eastAsia"/>
          <w:lang w:eastAsia="zh-CN"/>
        </w:rPr>
        <w:t>如</w:t>
      </w:r>
      <w:r w:rsidR="004F3D87">
        <w:fldChar w:fldCharType="begin"/>
      </w:r>
      <w:r w:rsidR="004F3D87">
        <w:instrText xml:space="preserve">REF _Ref501013862 \h \* MERGEFORMAT </w:instrText>
      </w:r>
      <w:r w:rsidR="004F3D87">
        <w:fldChar w:fldCharType="separate"/>
      </w:r>
      <w:r w:rsidR="009F4027" w:rsidRPr="009F4027">
        <w:rPr>
          <w:rStyle w:val="DDNField"/>
        </w:rPr>
        <w:t>图</w:t>
      </w:r>
      <w:r w:rsidR="009F4027" w:rsidRPr="009F4027">
        <w:rPr>
          <w:rStyle w:val="DDNField"/>
        </w:rPr>
        <w:t>28</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sidR="00860574">
        <w:rPr>
          <w:rFonts w:hint="eastAsia"/>
          <w:lang w:eastAsia="zh-CN"/>
        </w:rPr>
        <w:t>数目比例信息。如图所示，该</w:t>
      </w:r>
      <w:r>
        <w:rPr>
          <w:rFonts w:hint="eastAsia"/>
          <w:lang w:eastAsia="zh-CN"/>
        </w:rPr>
        <w:t>图正在进行的测试用例为</w:t>
      </w:r>
      <w:proofErr w:type="gramStart"/>
      <w:r>
        <w:rPr>
          <w:lang w:eastAsia="zh-CN"/>
        </w:rPr>
        <w:t>”</w:t>
      </w:r>
      <w:proofErr w:type="spellStart"/>
      <w:proofErr w:type="gramEnd"/>
      <w:r>
        <w:rPr>
          <w:rFonts w:hint="eastAsia"/>
          <w:lang w:eastAsia="zh-CN"/>
        </w:rPr>
        <w:t>dd</w:t>
      </w:r>
      <w:proofErr w:type="spellEnd"/>
      <w:r>
        <w:rPr>
          <w:rFonts w:hint="eastAsia"/>
          <w:lang w:eastAsia="zh-CN"/>
        </w:rPr>
        <w:t xml:space="preserve"> if=/</w:t>
      </w:r>
      <w:proofErr w:type="spellStart"/>
      <w:r>
        <w:rPr>
          <w:rFonts w:hint="eastAsia"/>
          <w:lang w:eastAsia="zh-CN"/>
        </w:rPr>
        <w:t>mnt</w:t>
      </w:r>
      <w:proofErr w:type="spellEnd"/>
      <w:r>
        <w:rPr>
          <w:rFonts w:hint="eastAsia"/>
          <w:lang w:eastAsia="zh-CN"/>
        </w:rPr>
        <w:t xml:space="preserve">/lustre/file of=/dev/zero </w:t>
      </w:r>
      <w:proofErr w:type="spellStart"/>
      <w:r>
        <w:rPr>
          <w:rFonts w:hint="eastAsia"/>
          <w:lang w:eastAsia="zh-CN"/>
        </w:rPr>
        <w:t>bs</w:t>
      </w:r>
      <w:proofErr w:type="spellEnd"/>
      <w:r>
        <w:rPr>
          <w:rFonts w:hint="eastAsia"/>
          <w:lang w:eastAsia="zh-CN"/>
        </w:rPr>
        <w:t>=1M</w:t>
      </w:r>
      <w:proofErr w:type="gramStart"/>
      <w:r>
        <w:rPr>
          <w:lang w:eastAsia="zh-CN"/>
        </w:rPr>
        <w:t>”</w:t>
      </w:r>
      <w:proofErr w:type="gramEnd"/>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21" w:name="_Ref501013862"/>
      <w:bookmarkStart w:id="122" w:name="_Toc501375750"/>
      <w:bookmarkStart w:id="123" w:name="_Toc501467957"/>
      <w:r>
        <w:t>图</w:t>
      </w:r>
      <w:fldSimple w:instr=" SEQ Figure \* ARABIC ">
        <w:r w:rsidR="009F4027">
          <w:rPr>
            <w:noProof/>
          </w:rPr>
          <w:t>28</w:t>
        </w:r>
      </w:fldSimple>
      <w:bookmarkEnd w:id="121"/>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22"/>
      <w:bookmarkEnd w:id="123"/>
    </w:p>
    <w:p w:rsidR="00E92375" w:rsidRDefault="00E92375" w:rsidP="00CE6F09">
      <w:pPr>
        <w:spacing w:before="137"/>
        <w:ind w:firstLine="720"/>
        <w:rPr>
          <w:lang w:eastAsia="zh-CN"/>
        </w:rPr>
      </w:pPr>
      <w:r>
        <w:rPr>
          <w:rFonts w:hint="eastAsia"/>
          <w:noProof/>
          <w:lang w:eastAsia="zh-CN"/>
        </w:rPr>
        <w:drawing>
          <wp:inline distT="0" distB="0" distL="0" distR="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不连续的页面越少，底层的磁盘系统就能获取更好的性能。写</w:t>
      </w:r>
      <w:r>
        <w:rPr>
          <w:rFonts w:hint="eastAsia"/>
          <w:lang w:eastAsia="zh-CN"/>
        </w:rPr>
        <w:t>I/O</w:t>
      </w:r>
      <w:r>
        <w:rPr>
          <w:rFonts w:hint="eastAsia"/>
          <w:lang w:eastAsia="zh-CN"/>
        </w:rPr>
        <w:t>不连续页面分布</w:t>
      </w:r>
      <w:r>
        <w:rPr>
          <w:lang w:eastAsia="zh-CN"/>
        </w:rPr>
        <w:t>面板</w:t>
      </w:r>
      <w:r>
        <w:rPr>
          <w:lang w:eastAsia="zh-CN"/>
        </w:rPr>
        <w:t>(</w:t>
      </w:r>
      <w:r w:rsidR="004F3D87">
        <w:fldChar w:fldCharType="begin"/>
      </w:r>
      <w:r w:rsidR="004F3D87">
        <w:rPr>
          <w:lang w:eastAsia="zh-CN"/>
        </w:rPr>
        <w:instrText xml:space="preserve">REF _Ref501014718 \h \* MERGEFORMAT </w:instrText>
      </w:r>
      <w:r w:rsidR="004F3D87">
        <w:fldChar w:fldCharType="separate"/>
      </w:r>
      <w:r w:rsidR="009F4027" w:rsidRPr="009F4027">
        <w:rPr>
          <w:rStyle w:val="DDNField"/>
          <w:lang w:eastAsia="zh-CN"/>
        </w:rPr>
        <w:t>图</w:t>
      </w:r>
      <w:r w:rsidR="009F4027" w:rsidRPr="009F4027">
        <w:rPr>
          <w:rStyle w:val="DDNField"/>
          <w:lang w:eastAsia="zh-CN"/>
        </w:rPr>
        <w:t>29</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rsidR="00E92375" w:rsidRDefault="00C814D9" w:rsidP="00E92375">
      <w:pPr>
        <w:pStyle w:val="a6"/>
        <w:rPr>
          <w:lang w:eastAsia="zh-CN"/>
        </w:rPr>
      </w:pPr>
      <w:bookmarkStart w:id="124" w:name="_Ref501014718"/>
      <w:bookmarkStart w:id="125" w:name="_Toc501375751"/>
      <w:bookmarkStart w:id="126" w:name="_Toc501467958"/>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29</w:t>
      </w:r>
      <w:r w:rsidR="00541F5F">
        <w:fldChar w:fldCharType="end"/>
      </w:r>
      <w:bookmarkEnd w:id="124"/>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25"/>
      <w:bookmarkEnd w:id="126"/>
    </w:p>
    <w:p w:rsidR="00E92375" w:rsidRDefault="00E92375" w:rsidP="00CE6F09">
      <w:pPr>
        <w:spacing w:before="137"/>
        <w:ind w:firstLine="720"/>
        <w:rPr>
          <w:lang w:eastAsia="zh-CN"/>
        </w:rPr>
      </w:pPr>
      <w:r>
        <w:rPr>
          <w:noProof/>
          <w:lang w:eastAsia="zh-CN"/>
        </w:rPr>
        <w:drawing>
          <wp:inline distT="0" distB="0" distL="0" distR="0">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不连续页面分布</w:t>
      </w:r>
      <w:r>
        <w:rPr>
          <w:lang w:eastAsia="zh-CN"/>
        </w:rPr>
        <w:t>面板</w:t>
      </w:r>
      <w:r>
        <w:rPr>
          <w:lang w:eastAsia="zh-CN"/>
        </w:rPr>
        <w:t>(</w:t>
      </w:r>
      <w:r w:rsidR="004F3D87">
        <w:fldChar w:fldCharType="begin"/>
      </w:r>
      <w:r w:rsidR="004F3D87">
        <w:rPr>
          <w:lang w:eastAsia="zh-CN"/>
        </w:rPr>
        <w:instrText xml:space="preserve">REF _Ref501024821 \h \* MERGEFORMAT </w:instrText>
      </w:r>
      <w:r w:rsidR="004F3D87">
        <w:fldChar w:fldCharType="separate"/>
      </w:r>
      <w:r w:rsidR="009F4027" w:rsidRPr="009F4027">
        <w:rPr>
          <w:rStyle w:val="DDNField"/>
          <w:lang w:eastAsia="zh-CN"/>
        </w:rPr>
        <w:t>图</w:t>
      </w:r>
      <w:r w:rsidR="009F4027" w:rsidRPr="009F4027">
        <w:rPr>
          <w:rStyle w:val="DDNField"/>
          <w:lang w:eastAsia="zh-CN"/>
        </w:rPr>
        <w:t xml:space="preserve"> 30</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rsidR="00E92375" w:rsidRDefault="00C814D9" w:rsidP="00E92375">
      <w:pPr>
        <w:pStyle w:val="a6"/>
        <w:rPr>
          <w:lang w:eastAsia="zh-CN"/>
        </w:rPr>
      </w:pPr>
      <w:bookmarkStart w:id="127" w:name="_Ref501024821"/>
      <w:bookmarkStart w:id="128" w:name="_Toc501375752"/>
      <w:bookmarkStart w:id="129" w:name="_Toc501467959"/>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30</w:t>
      </w:r>
      <w:r w:rsidR="00541F5F">
        <w:fldChar w:fldCharType="end"/>
      </w:r>
      <w:bookmarkEnd w:id="127"/>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28"/>
      <w:bookmarkEnd w:id="129"/>
    </w:p>
    <w:p w:rsidR="00E92375" w:rsidRDefault="00E92375" w:rsidP="009F4027">
      <w:pPr>
        <w:spacing w:before="137"/>
        <w:ind w:firstLine="720"/>
        <w:rPr>
          <w:lang w:eastAsia="zh-CN"/>
        </w:rPr>
      </w:pPr>
      <w:r>
        <w:rPr>
          <w:rFonts w:hint="eastAsia"/>
          <w:noProof/>
          <w:lang w:eastAsia="zh-CN"/>
        </w:rPr>
        <w:drawing>
          <wp:inline distT="0" distB="0" distL="0" distR="0">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rsidR="00E92375" w:rsidRPr="002477C7" w:rsidRDefault="00E92375" w:rsidP="00E92375">
      <w:pPr>
        <w:pStyle w:val="DDNbodytext1"/>
        <w:keepNext/>
        <w:rPr>
          <w:lang w:eastAsia="zh-CN"/>
        </w:rPr>
      </w:pPr>
      <w:r>
        <w:rPr>
          <w:rFonts w:hint="eastAsia"/>
          <w:lang w:eastAsia="zh-CN"/>
        </w:rPr>
        <w:t>写</w:t>
      </w:r>
      <w:r>
        <w:rPr>
          <w:rFonts w:hint="eastAsia"/>
          <w:lang w:eastAsia="zh-CN"/>
        </w:rPr>
        <w:t>I/O</w:t>
      </w:r>
      <w:proofErr w:type="gramStart"/>
      <w:r>
        <w:rPr>
          <w:rFonts w:hint="eastAsia"/>
          <w:lang w:eastAsia="zh-CN"/>
        </w:rPr>
        <w:t>不连续块分布</w:t>
      </w:r>
      <w:r>
        <w:rPr>
          <w:lang w:eastAsia="zh-CN"/>
        </w:rPr>
        <w:t>面</w:t>
      </w:r>
      <w:proofErr w:type="gramEnd"/>
      <w:r>
        <w:rPr>
          <w:lang w:eastAsia="zh-CN"/>
        </w:rPr>
        <w:t>板</w:t>
      </w:r>
      <w:r>
        <w:rPr>
          <w:lang w:eastAsia="zh-CN"/>
        </w:rPr>
        <w:t>(</w:t>
      </w:r>
      <w:r w:rsidR="004F3D87">
        <w:fldChar w:fldCharType="begin"/>
      </w:r>
      <w:r w:rsidR="004F3D87">
        <w:rPr>
          <w:lang w:eastAsia="zh-CN"/>
        </w:rPr>
        <w:instrText xml:space="preserve">REF _Ref501025773 \h \* MERGEFORMAT </w:instrText>
      </w:r>
      <w:r w:rsidR="004F3D87">
        <w:fldChar w:fldCharType="separate"/>
      </w:r>
      <w:r w:rsidR="009F4027" w:rsidRPr="009F4027">
        <w:rPr>
          <w:rStyle w:val="DDNField"/>
          <w:lang w:eastAsia="zh-CN"/>
        </w:rPr>
        <w:t>图</w:t>
      </w:r>
      <w:r w:rsidR="009F4027" w:rsidRPr="009F4027">
        <w:rPr>
          <w:rStyle w:val="DDNField"/>
          <w:lang w:eastAsia="zh-CN"/>
        </w:rPr>
        <w:t>31</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w:t>
      </w:r>
      <w:r w:rsidR="006E7546">
        <w:rPr>
          <w:rFonts w:hint="eastAsia"/>
          <w:lang w:eastAsia="zh-CN"/>
        </w:rPr>
        <w:lastRenderedPageBreak/>
        <w:t>成立。</w:t>
      </w:r>
      <w:r>
        <w:rPr>
          <w:rFonts w:hint="eastAsia"/>
          <w:lang w:eastAsia="zh-CN"/>
        </w:rPr>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proofErr w:type="gramStart"/>
      <w:r w:rsidR="006E7546">
        <w:rPr>
          <w:rFonts w:hint="eastAsia"/>
          <w:lang w:eastAsia="zh-CN"/>
        </w:rPr>
        <w:t>都</w:t>
      </w:r>
      <w:proofErr w:type="gramEnd"/>
      <w:r>
        <w:rPr>
          <w:rFonts w:hint="eastAsia"/>
          <w:lang w:eastAsia="zh-CN"/>
        </w:rPr>
        <w:t>都是连续的。</w:t>
      </w:r>
    </w:p>
    <w:p w:rsidR="00E92375" w:rsidRDefault="00C814D9" w:rsidP="00E92375">
      <w:pPr>
        <w:pStyle w:val="a6"/>
        <w:rPr>
          <w:lang w:eastAsia="zh-CN"/>
        </w:rPr>
      </w:pPr>
      <w:bookmarkStart w:id="130" w:name="_Ref501025773"/>
      <w:bookmarkStart w:id="131" w:name="_Toc501375753"/>
      <w:bookmarkStart w:id="132" w:name="_Toc501467960"/>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31</w:t>
      </w:r>
      <w:r w:rsidR="00541F5F">
        <w:fldChar w:fldCharType="end"/>
      </w:r>
      <w:bookmarkEnd w:id="130"/>
      <w:r w:rsidR="00E92375">
        <w:rPr>
          <w:rFonts w:hint="eastAsia"/>
          <w:lang w:eastAsia="zh-CN"/>
        </w:rPr>
        <w:t xml:space="preserve">: </w:t>
      </w:r>
      <w:r w:rsidR="00E92375">
        <w:rPr>
          <w:rFonts w:hint="eastAsia"/>
          <w:lang w:eastAsia="zh-CN"/>
        </w:rPr>
        <w:t>写</w:t>
      </w:r>
      <w:r w:rsidR="00E92375">
        <w:rPr>
          <w:rFonts w:hint="eastAsia"/>
          <w:lang w:eastAsia="zh-CN"/>
        </w:rPr>
        <w:t>I/O</w:t>
      </w:r>
      <w:proofErr w:type="gramStart"/>
      <w:r w:rsidR="00E92375">
        <w:rPr>
          <w:rFonts w:hint="eastAsia"/>
          <w:lang w:eastAsia="zh-CN"/>
        </w:rPr>
        <w:t>不连续块分布面</w:t>
      </w:r>
      <w:proofErr w:type="gramEnd"/>
      <w:r w:rsidR="00E92375">
        <w:rPr>
          <w:rFonts w:hint="eastAsia"/>
          <w:lang w:eastAsia="zh-CN"/>
        </w:rPr>
        <w:t>板</w:t>
      </w:r>
      <w:bookmarkEnd w:id="131"/>
      <w:bookmarkEnd w:id="132"/>
    </w:p>
    <w:p w:rsidR="00E92375" w:rsidRDefault="00E92375" w:rsidP="009F4027">
      <w:pPr>
        <w:spacing w:before="137"/>
        <w:ind w:firstLine="720"/>
        <w:rPr>
          <w:lang w:eastAsia="zh-CN"/>
        </w:rPr>
      </w:pPr>
      <w:r>
        <w:rPr>
          <w:noProof/>
          <w:lang w:eastAsia="zh-CN"/>
        </w:rPr>
        <w:drawing>
          <wp:inline distT="0" distB="0" distL="0" distR="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proofErr w:type="gramStart"/>
      <w:r>
        <w:rPr>
          <w:rFonts w:hint="eastAsia"/>
          <w:lang w:eastAsia="zh-CN"/>
        </w:rPr>
        <w:t>不连续块分布</w:t>
      </w:r>
      <w:r>
        <w:rPr>
          <w:lang w:eastAsia="zh-CN"/>
        </w:rPr>
        <w:t>面</w:t>
      </w:r>
      <w:proofErr w:type="gramEnd"/>
      <w:r>
        <w:rPr>
          <w:lang w:eastAsia="zh-CN"/>
        </w:rPr>
        <w:t>板</w:t>
      </w:r>
      <w:r>
        <w:rPr>
          <w:lang w:eastAsia="zh-CN"/>
        </w:rPr>
        <w:t>(</w:t>
      </w:r>
      <w:r w:rsidR="004F3D87">
        <w:fldChar w:fldCharType="begin"/>
      </w:r>
      <w:r w:rsidR="004F3D87">
        <w:rPr>
          <w:lang w:eastAsia="zh-CN"/>
        </w:rPr>
        <w:instrText xml:space="preserve">REF _Ref501027007 \h \* MERGEFORMAT </w:instrText>
      </w:r>
      <w:r w:rsidR="004F3D87">
        <w:fldChar w:fldCharType="separate"/>
      </w:r>
      <w:r w:rsidR="009F4027" w:rsidRPr="009F4027">
        <w:rPr>
          <w:rStyle w:val="DDNField"/>
          <w:lang w:eastAsia="zh-CN"/>
        </w:rPr>
        <w:t>图</w:t>
      </w:r>
      <w:r w:rsidR="009F4027" w:rsidRPr="009F4027">
        <w:rPr>
          <w:rStyle w:val="DDNField"/>
          <w:lang w:eastAsia="zh-CN"/>
        </w:rPr>
        <w:t>32</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rsidR="00E92375" w:rsidRDefault="00C814D9" w:rsidP="00E92375">
      <w:pPr>
        <w:pStyle w:val="a6"/>
        <w:rPr>
          <w:lang w:eastAsia="zh-CN"/>
        </w:rPr>
      </w:pPr>
      <w:bookmarkStart w:id="133" w:name="_Ref501027007"/>
      <w:bookmarkStart w:id="134" w:name="_Toc501375754"/>
      <w:bookmarkStart w:id="135" w:name="_Toc501467961"/>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32</w:t>
      </w:r>
      <w:r w:rsidR="00541F5F">
        <w:fldChar w:fldCharType="end"/>
      </w:r>
      <w:bookmarkEnd w:id="133"/>
      <w:r w:rsidR="00E92375">
        <w:rPr>
          <w:rFonts w:hint="eastAsia"/>
          <w:lang w:eastAsia="zh-CN"/>
        </w:rPr>
        <w:t xml:space="preserve">: </w:t>
      </w:r>
      <w:r w:rsidR="00E92375">
        <w:rPr>
          <w:rFonts w:hint="eastAsia"/>
          <w:lang w:eastAsia="zh-CN"/>
        </w:rPr>
        <w:t>读</w:t>
      </w:r>
      <w:r w:rsidR="00E92375">
        <w:rPr>
          <w:rFonts w:hint="eastAsia"/>
          <w:lang w:eastAsia="zh-CN"/>
        </w:rPr>
        <w:t>I/O</w:t>
      </w:r>
      <w:proofErr w:type="gramStart"/>
      <w:r w:rsidR="00E92375">
        <w:rPr>
          <w:rFonts w:hint="eastAsia"/>
          <w:lang w:eastAsia="zh-CN"/>
        </w:rPr>
        <w:t>不连续块分布面</w:t>
      </w:r>
      <w:proofErr w:type="gramEnd"/>
      <w:r w:rsidR="00E92375">
        <w:rPr>
          <w:rFonts w:hint="eastAsia"/>
          <w:lang w:eastAsia="zh-CN"/>
        </w:rPr>
        <w:t>板</w:t>
      </w:r>
      <w:bookmarkEnd w:id="134"/>
      <w:bookmarkEnd w:id="135"/>
    </w:p>
    <w:p w:rsidR="00E92375" w:rsidRDefault="00E92375" w:rsidP="009F4027">
      <w:pPr>
        <w:spacing w:before="137"/>
        <w:ind w:firstLine="720"/>
        <w:rPr>
          <w:lang w:eastAsia="zh-CN"/>
        </w:rPr>
      </w:pPr>
      <w:r>
        <w:rPr>
          <w:rFonts w:hint="eastAsia"/>
          <w:noProof/>
          <w:lang w:eastAsia="zh-CN"/>
        </w:rPr>
        <w:drawing>
          <wp:inline distT="0" distB="0" distL="0" distR="0">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w:t>
      </w:r>
      <w:proofErr w:type="gramStart"/>
      <w:r>
        <w:rPr>
          <w:rFonts w:hint="eastAsia"/>
          <w:lang w:eastAsia="zh-CN"/>
        </w:rPr>
        <w:t>上过程</w:t>
      </w:r>
      <w:proofErr w:type="gramEnd"/>
      <w:r>
        <w:rPr>
          <w:rFonts w:hint="eastAsia"/>
          <w:lang w:eastAsia="zh-CN"/>
        </w:rPr>
        <w:t>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。写</w:t>
      </w:r>
      <w:r>
        <w:rPr>
          <w:rFonts w:hint="eastAsia"/>
          <w:lang w:eastAsia="zh-CN"/>
        </w:rPr>
        <w:t>I/O</w:t>
      </w:r>
      <w:r>
        <w:rPr>
          <w:rFonts w:hint="eastAsia"/>
          <w:lang w:eastAsia="zh-CN"/>
        </w:rPr>
        <w:t>碎片分布</w:t>
      </w:r>
      <w:r>
        <w:rPr>
          <w:lang w:eastAsia="zh-CN"/>
        </w:rPr>
        <w:t>面板</w:t>
      </w:r>
      <w:r>
        <w:rPr>
          <w:lang w:eastAsia="zh-CN"/>
        </w:rPr>
        <w:t>(</w:t>
      </w:r>
      <w:r w:rsidR="004F3D87">
        <w:fldChar w:fldCharType="begin"/>
      </w:r>
      <w:r w:rsidR="004F3D87">
        <w:rPr>
          <w:lang w:eastAsia="zh-CN"/>
        </w:rPr>
        <w:instrText xml:space="preserve">REF _Ref501026802 \h \* MERGEFORMAT </w:instrText>
      </w:r>
      <w:r w:rsidR="004F3D87">
        <w:fldChar w:fldCharType="separate"/>
      </w:r>
      <w:r w:rsidR="009F4027" w:rsidRPr="009F4027">
        <w:rPr>
          <w:rStyle w:val="DDNField"/>
          <w:lang w:eastAsia="zh-CN"/>
        </w:rPr>
        <w:t>图</w:t>
      </w:r>
      <w:r w:rsidR="009F4027" w:rsidRPr="009F4027">
        <w:rPr>
          <w:rStyle w:val="DDNField"/>
          <w:lang w:eastAsia="zh-CN"/>
        </w:rPr>
        <w:t>33</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6" w:name="_Ref501026802"/>
      <w:bookmarkStart w:id="137" w:name="_Toc501375755"/>
      <w:bookmarkStart w:id="138" w:name="_Toc501467962"/>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33</w:t>
      </w:r>
      <w:r w:rsidR="00541F5F">
        <w:fldChar w:fldCharType="end"/>
      </w:r>
      <w:bookmarkEnd w:id="136"/>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37"/>
      <w:bookmarkEnd w:id="138"/>
    </w:p>
    <w:p w:rsidR="00E92375" w:rsidRDefault="00E92375" w:rsidP="009F4027">
      <w:pPr>
        <w:spacing w:before="137"/>
        <w:ind w:firstLine="720"/>
        <w:rPr>
          <w:lang w:eastAsia="zh-CN"/>
        </w:rPr>
      </w:pPr>
      <w:r>
        <w:rPr>
          <w:rFonts w:hint="eastAsia"/>
          <w:noProof/>
          <w:lang w:eastAsia="zh-CN"/>
        </w:rPr>
        <w:drawing>
          <wp:inline distT="0" distB="0" distL="0" distR="0">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碎片分布</w:t>
      </w:r>
      <w:r>
        <w:rPr>
          <w:lang w:eastAsia="zh-CN"/>
        </w:rPr>
        <w:t>面板</w:t>
      </w:r>
      <w:r>
        <w:rPr>
          <w:lang w:eastAsia="zh-CN"/>
        </w:rPr>
        <w:t>(</w:t>
      </w:r>
      <w:r>
        <w:rPr>
          <w:rFonts w:hint="eastAsia"/>
          <w:lang w:eastAsia="zh-CN"/>
        </w:rPr>
        <w:t>如</w:t>
      </w:r>
      <w:r w:rsidR="004F3D87">
        <w:fldChar w:fldCharType="begin"/>
      </w:r>
      <w:r w:rsidR="004F3D87">
        <w:instrText xml:space="preserve">REF _Ref501027374 \h \* MERGEFORMAT </w:instrText>
      </w:r>
      <w:r w:rsidR="004F3D87">
        <w:fldChar w:fldCharType="separate"/>
      </w:r>
      <w:r w:rsidR="009F4027" w:rsidRPr="009F4027">
        <w:rPr>
          <w:rStyle w:val="DDNField"/>
        </w:rPr>
        <w:t>图</w:t>
      </w:r>
      <w:r w:rsidR="009F4027" w:rsidRPr="009F4027">
        <w:rPr>
          <w:rStyle w:val="DDNField"/>
        </w:rPr>
        <w:t>34</w:t>
      </w:r>
      <w:r w:rsidR="004F3D8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proofErr w:type="gramStart"/>
      <w:r>
        <w:rPr>
          <w:lang w:eastAsia="zh-CN"/>
        </w:rPr>
        <w:t>每个读</w:t>
      </w:r>
      <w:proofErr w:type="gramEnd"/>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9" w:name="_Ref501027374"/>
      <w:bookmarkStart w:id="140" w:name="_Toc501375756"/>
      <w:bookmarkStart w:id="141" w:name="_Toc50146796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34</w:t>
      </w:r>
      <w:r w:rsidR="00541F5F">
        <w:fldChar w:fldCharType="end"/>
      </w:r>
      <w:bookmarkEnd w:id="139"/>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40"/>
      <w:bookmarkEnd w:id="141"/>
    </w:p>
    <w:p w:rsidR="00E92375" w:rsidRDefault="00E92375" w:rsidP="009F4027">
      <w:pPr>
        <w:spacing w:before="137"/>
        <w:ind w:firstLine="720"/>
        <w:rPr>
          <w:lang w:eastAsia="zh-CN"/>
        </w:rPr>
      </w:pPr>
      <w:r>
        <w:rPr>
          <w:rFonts w:hint="eastAsia"/>
          <w:noProof/>
          <w:lang w:eastAsia="zh-CN"/>
        </w:rPr>
        <w:drawing>
          <wp:inline distT="0" distB="0" distL="0" distR="0">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rsidR="00E92375" w:rsidRPr="00E447F7" w:rsidRDefault="00E92375" w:rsidP="00E92375">
      <w:pPr>
        <w:pStyle w:val="DDNbodytext1"/>
        <w:keepNext/>
        <w:rPr>
          <w:lang w:eastAsia="zh-CN"/>
        </w:rPr>
      </w:pPr>
      <w:r>
        <w:rPr>
          <w:rFonts w:hint="eastAsia"/>
          <w:lang w:eastAsia="zh-CN"/>
        </w:rPr>
        <w:lastRenderedPageBreak/>
        <w:t>已提交等待结束的磁盘写</w:t>
      </w:r>
      <w:r>
        <w:rPr>
          <w:rFonts w:hint="eastAsia"/>
          <w:lang w:eastAsia="zh-CN"/>
        </w:rPr>
        <w:t>I/O</w:t>
      </w:r>
      <w:r>
        <w:rPr>
          <w:rFonts w:hint="eastAsia"/>
          <w:lang w:eastAsia="zh-CN"/>
        </w:rPr>
        <w:t>分布面板</w:t>
      </w:r>
      <w:r>
        <w:rPr>
          <w:lang w:eastAsia="zh-CN"/>
        </w:rPr>
        <w:t>(</w:t>
      </w:r>
      <w:r w:rsidR="004F3D87">
        <w:fldChar w:fldCharType="begin"/>
      </w:r>
      <w:r w:rsidR="004F3D87">
        <w:rPr>
          <w:lang w:eastAsia="zh-CN"/>
        </w:rPr>
        <w:instrText xml:space="preserve">REF _Ref501028381 \h \* MERGEFORMAT </w:instrText>
      </w:r>
      <w:r w:rsidR="004F3D87">
        <w:fldChar w:fldCharType="separate"/>
      </w:r>
      <w:r w:rsidR="009F4027" w:rsidRPr="009F4027">
        <w:rPr>
          <w:rStyle w:val="DDNField"/>
          <w:lang w:eastAsia="zh-CN"/>
        </w:rPr>
        <w:t>图</w:t>
      </w:r>
      <w:r w:rsidR="009F4027" w:rsidRPr="009F4027">
        <w:rPr>
          <w:rStyle w:val="DDNField"/>
          <w:lang w:eastAsia="zh-CN"/>
        </w:rPr>
        <w:t>35</w:t>
      </w:r>
      <w:r w:rsidR="004F3D8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proofErr w:type="gramStart"/>
      <w:r>
        <w:rPr>
          <w:lang w:eastAsia="zh-CN"/>
        </w:rPr>
        <w:t>”</w:t>
      </w:r>
      <w:proofErr w:type="gramEnd"/>
      <w:r>
        <w:rPr>
          <w:rFonts w:hint="eastAsia"/>
          <w:lang w:eastAsia="zh-CN"/>
        </w:rPr>
        <w:t>1_ios</w:t>
      </w:r>
      <w:proofErr w:type="gramStart"/>
      <w:r>
        <w:rPr>
          <w:lang w:eastAsia="zh-CN"/>
        </w:rPr>
        <w:t>”</w:t>
      </w:r>
      <w:proofErr w:type="gramEnd"/>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rsidR="00E92375" w:rsidRDefault="00C814D9" w:rsidP="00E92375">
      <w:pPr>
        <w:pStyle w:val="a6"/>
        <w:rPr>
          <w:lang w:eastAsia="zh-CN"/>
        </w:rPr>
      </w:pPr>
      <w:bookmarkStart w:id="142" w:name="_Ref501028381"/>
      <w:bookmarkStart w:id="143" w:name="_Toc501375757"/>
      <w:bookmarkStart w:id="144" w:name="_Toc501467964"/>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35</w:t>
      </w:r>
      <w:r w:rsidR="00541F5F">
        <w:fldChar w:fldCharType="end"/>
      </w:r>
      <w:bookmarkEnd w:id="142"/>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43"/>
      <w:bookmarkEnd w:id="144"/>
    </w:p>
    <w:p w:rsidR="00E92375" w:rsidRDefault="00E92375" w:rsidP="009F4027">
      <w:pPr>
        <w:spacing w:before="137"/>
        <w:ind w:firstLine="720"/>
        <w:rPr>
          <w:lang w:eastAsia="zh-CN"/>
        </w:rPr>
      </w:pPr>
      <w:r>
        <w:rPr>
          <w:rFonts w:hint="eastAsia"/>
          <w:noProof/>
          <w:lang w:eastAsia="zh-CN"/>
        </w:rPr>
        <w:drawing>
          <wp:inline distT="0" distB="0" distL="0" distR="0">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rsidR="00E92375" w:rsidRPr="00EF0EFC" w:rsidRDefault="00E92375" w:rsidP="00E92375">
      <w:pPr>
        <w:pStyle w:val="DDNbodytext1"/>
        <w:keepNext/>
        <w:rPr>
          <w:lang w:eastAsia="zh-CN"/>
        </w:rPr>
      </w:pPr>
      <w:r>
        <w:rPr>
          <w:rFonts w:hint="eastAsia"/>
          <w:lang w:eastAsia="zh-CN"/>
        </w:rPr>
        <w:t>已提交等待结束的磁盘读</w:t>
      </w:r>
      <w:r>
        <w:rPr>
          <w:rFonts w:hint="eastAsia"/>
          <w:lang w:eastAsia="zh-CN"/>
        </w:rPr>
        <w:t>I/O</w:t>
      </w:r>
      <w:r>
        <w:rPr>
          <w:rFonts w:hint="eastAsia"/>
          <w:lang w:eastAsia="zh-CN"/>
        </w:rPr>
        <w:t>分布面板</w:t>
      </w:r>
      <w:r>
        <w:rPr>
          <w:lang w:eastAsia="zh-CN"/>
        </w:rPr>
        <w:t>(</w:t>
      </w:r>
      <w:r w:rsidR="004F3D87">
        <w:fldChar w:fldCharType="begin"/>
      </w:r>
      <w:r w:rsidR="004F3D87">
        <w:rPr>
          <w:lang w:eastAsia="zh-CN"/>
        </w:rPr>
        <w:instrText xml:space="preserve">REF _Ref501028656 \h \* MERGEFORMAT </w:instrText>
      </w:r>
      <w:r w:rsidR="004F3D87">
        <w:fldChar w:fldCharType="separate"/>
      </w:r>
      <w:r w:rsidR="009F4027" w:rsidRPr="009F4027">
        <w:rPr>
          <w:rStyle w:val="DDNField"/>
          <w:lang w:eastAsia="zh-CN"/>
        </w:rPr>
        <w:t>图</w:t>
      </w:r>
      <w:r w:rsidR="009F4027" w:rsidRPr="009F4027">
        <w:rPr>
          <w:rStyle w:val="DDNField"/>
          <w:lang w:eastAsia="zh-CN"/>
        </w:rPr>
        <w:t>36</w:t>
      </w:r>
      <w:r w:rsidR="004F3D8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proofErr w:type="gramStart"/>
      <w:r>
        <w:rPr>
          <w:lang w:eastAsia="zh-CN"/>
        </w:rPr>
        <w:t>”</w:t>
      </w:r>
      <w:proofErr w:type="gramEnd"/>
      <w:r>
        <w:rPr>
          <w:rFonts w:hint="eastAsia"/>
          <w:lang w:eastAsia="zh-CN"/>
        </w:rPr>
        <w:t>1_ios</w:t>
      </w:r>
      <w:proofErr w:type="gramStart"/>
      <w:r>
        <w:rPr>
          <w:lang w:eastAsia="zh-CN"/>
        </w:rPr>
        <w:t>”</w:t>
      </w:r>
      <w:proofErr w:type="gramEnd"/>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Pr>
          <w:lang w:eastAsia="zh-CN"/>
        </w:rPr>
        <w:t>”</w:t>
      </w:r>
      <w:r>
        <w:rPr>
          <w:rFonts w:hint="eastAsia"/>
          <w:lang w:eastAsia="zh-CN"/>
        </w:rPr>
        <w:t>4_ios</w:t>
      </w:r>
      <w:proofErr w:type="gramStart"/>
      <w:r>
        <w:rPr>
          <w:rFonts w:hint="eastAsia"/>
          <w:lang w:eastAsia="zh-CN"/>
        </w:rPr>
        <w:t>”</w:t>
      </w:r>
      <w:proofErr w:type="gramEnd"/>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rsidR="00E92375" w:rsidRDefault="00C814D9" w:rsidP="00E92375">
      <w:pPr>
        <w:pStyle w:val="a6"/>
        <w:rPr>
          <w:lang w:eastAsia="zh-CN"/>
        </w:rPr>
      </w:pPr>
      <w:bookmarkStart w:id="145" w:name="_Ref501028656"/>
      <w:bookmarkStart w:id="146" w:name="_Toc501375758"/>
      <w:bookmarkStart w:id="147" w:name="_Toc501467965"/>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36</w:t>
      </w:r>
      <w:r w:rsidR="00541F5F">
        <w:fldChar w:fldCharType="end"/>
      </w:r>
      <w:bookmarkEnd w:id="145"/>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46"/>
      <w:bookmarkEnd w:id="147"/>
    </w:p>
    <w:p w:rsidR="00E92375" w:rsidRDefault="00E92375" w:rsidP="009F4027">
      <w:pPr>
        <w:spacing w:before="137"/>
        <w:ind w:firstLine="720"/>
        <w:rPr>
          <w:lang w:eastAsia="zh-CN"/>
        </w:rPr>
      </w:pPr>
      <w:r>
        <w:rPr>
          <w:rFonts w:hint="eastAsia"/>
          <w:noProof/>
          <w:lang w:eastAsia="zh-CN"/>
        </w:rPr>
        <w:drawing>
          <wp:inline distT="0" distB="0" distL="0" distR="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写</w:t>
      </w:r>
      <w:r>
        <w:rPr>
          <w:rFonts w:hint="eastAsia"/>
          <w:lang w:eastAsia="zh-CN"/>
        </w:rPr>
        <w:t>I/O</w:t>
      </w:r>
      <w:r>
        <w:rPr>
          <w:rFonts w:hint="eastAsia"/>
          <w:lang w:eastAsia="zh-CN"/>
        </w:rPr>
        <w:t>时间分布面板</w:t>
      </w:r>
      <w:r>
        <w:rPr>
          <w:lang w:eastAsia="zh-CN"/>
        </w:rPr>
        <w:t>(</w:t>
      </w:r>
      <w:r w:rsidR="004F3D87">
        <w:fldChar w:fldCharType="begin"/>
      </w:r>
      <w:r w:rsidR="004F3D87">
        <w:rPr>
          <w:lang w:eastAsia="zh-CN"/>
        </w:rPr>
        <w:instrText xml:space="preserve">REF _Ref501028889 \h \* MERGEFORMAT </w:instrText>
      </w:r>
      <w:r w:rsidR="004F3D87">
        <w:fldChar w:fldCharType="separate"/>
      </w:r>
      <w:r w:rsidR="009F4027" w:rsidRPr="009F4027">
        <w:rPr>
          <w:rStyle w:val="DDNField"/>
          <w:lang w:eastAsia="zh-CN"/>
        </w:rPr>
        <w:t>图</w:t>
      </w:r>
      <w:r w:rsidR="009F4027" w:rsidRPr="009F4027">
        <w:rPr>
          <w:rStyle w:val="DDNField"/>
          <w:lang w:eastAsia="zh-CN"/>
        </w:rPr>
        <w:t>37</w:t>
      </w:r>
      <w:r w:rsidR="004F3D87">
        <w:fldChar w:fldCharType="end"/>
      </w:r>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proofErr w:type="gramStart"/>
      <w:r>
        <w:rPr>
          <w:lang w:eastAsia="zh-CN"/>
        </w:rPr>
        <w:t>”</w:t>
      </w:r>
      <w:proofErr w:type="gramEnd"/>
      <w:r>
        <w:rPr>
          <w:rFonts w:hint="eastAsia"/>
          <w:lang w:eastAsia="zh-CN"/>
        </w:rPr>
        <w:t>1_milliseconds</w:t>
      </w:r>
      <w:proofErr w:type="gramStart"/>
      <w:r>
        <w:rPr>
          <w:lang w:eastAsia="zh-CN"/>
        </w:rPr>
        <w:t>”</w:t>
      </w:r>
      <w:proofErr w:type="gramEnd"/>
      <w:r>
        <w:rPr>
          <w:lang w:eastAsia="zh-CN"/>
        </w:rPr>
        <w:t>表示</w:t>
      </w:r>
      <w:r>
        <w:rPr>
          <w:rFonts w:hint="eastAsia"/>
          <w:lang w:eastAsia="zh-CN"/>
        </w:rPr>
        <w:t>写</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92.31%</w:t>
      </w:r>
      <w:r>
        <w:rPr>
          <w:rFonts w:hint="eastAsia"/>
          <w:lang w:eastAsia="zh-CN"/>
        </w:rPr>
        <w:t>；“</w:t>
      </w:r>
      <w:r w:rsidR="00462B9B">
        <w:rPr>
          <w:rFonts w:hint="eastAsia"/>
          <w:lang w:eastAsia="zh-CN"/>
        </w:rPr>
        <w:t>2</w:t>
      </w:r>
      <w:r>
        <w:rPr>
          <w:rFonts w:hint="eastAsia"/>
          <w:lang w:eastAsia="zh-CN"/>
        </w:rPr>
        <w:t>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1</w:t>
      </w:r>
      <w:r>
        <w:rPr>
          <w:rFonts w:hint="eastAsia"/>
          <w:lang w:eastAsia="zh-CN"/>
        </w:rPr>
        <w:t>毫秒和</w:t>
      </w:r>
      <w:r>
        <w:rPr>
          <w:rFonts w:hint="eastAsia"/>
          <w:lang w:eastAsia="zh-CN"/>
        </w:rPr>
        <w:t>2</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7.69%</w:t>
      </w:r>
      <w:r>
        <w:rPr>
          <w:rFonts w:hint="eastAsia"/>
          <w:lang w:eastAsia="zh-CN"/>
        </w:rPr>
        <w:t>。</w:t>
      </w:r>
    </w:p>
    <w:p w:rsidR="00E92375" w:rsidRDefault="00C814D9" w:rsidP="00E92375">
      <w:pPr>
        <w:pStyle w:val="a6"/>
        <w:rPr>
          <w:lang w:eastAsia="zh-CN"/>
        </w:rPr>
      </w:pPr>
      <w:bookmarkStart w:id="148" w:name="_Ref501028889"/>
      <w:bookmarkStart w:id="149" w:name="_Toc501375759"/>
      <w:bookmarkStart w:id="150" w:name="_Toc501467966"/>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37</w:t>
      </w:r>
      <w:r w:rsidR="00541F5F">
        <w:fldChar w:fldCharType="end"/>
      </w:r>
      <w:bookmarkEnd w:id="148"/>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49"/>
      <w:bookmarkEnd w:id="150"/>
    </w:p>
    <w:p w:rsidR="00E92375" w:rsidRDefault="00E92375" w:rsidP="009F4027">
      <w:pPr>
        <w:spacing w:before="137"/>
        <w:ind w:firstLine="720"/>
        <w:rPr>
          <w:lang w:eastAsia="zh-CN"/>
        </w:rPr>
      </w:pPr>
      <w:r>
        <w:rPr>
          <w:rFonts w:hint="eastAsia"/>
          <w:noProof/>
          <w:lang w:eastAsia="zh-CN"/>
        </w:rPr>
        <w:drawing>
          <wp:inline distT="0" distB="0" distL="0" distR="0">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rsidR="00E92375" w:rsidRPr="008279A8" w:rsidRDefault="00E92375" w:rsidP="00E92375">
      <w:pPr>
        <w:pStyle w:val="DDNbodytext1"/>
        <w:keepNext/>
        <w:rPr>
          <w:lang w:eastAsia="zh-CN"/>
        </w:rPr>
      </w:pPr>
      <w:r>
        <w:rPr>
          <w:rFonts w:hint="eastAsia"/>
          <w:lang w:eastAsia="zh-CN"/>
        </w:rPr>
        <w:lastRenderedPageBreak/>
        <w:t>读</w:t>
      </w:r>
      <w:r>
        <w:rPr>
          <w:rFonts w:hint="eastAsia"/>
          <w:lang w:eastAsia="zh-CN"/>
        </w:rPr>
        <w:t>I/O</w:t>
      </w:r>
      <w:r>
        <w:rPr>
          <w:rFonts w:hint="eastAsia"/>
          <w:lang w:eastAsia="zh-CN"/>
        </w:rPr>
        <w:t>时间分布面板</w:t>
      </w:r>
      <w:r>
        <w:rPr>
          <w:lang w:eastAsia="zh-CN"/>
        </w:rPr>
        <w:t>(</w:t>
      </w:r>
      <w:r w:rsidR="004F3D87">
        <w:fldChar w:fldCharType="begin"/>
      </w:r>
      <w:r w:rsidR="004F3D87">
        <w:rPr>
          <w:lang w:eastAsia="zh-CN"/>
        </w:rPr>
        <w:instrText xml:space="preserve">REF _Ref501029371 \h \* MERGEFORMAT </w:instrText>
      </w:r>
      <w:r w:rsidR="004F3D87">
        <w:fldChar w:fldCharType="separate"/>
      </w:r>
      <w:r w:rsidR="009F4027" w:rsidRPr="009F4027">
        <w:rPr>
          <w:rStyle w:val="DDNField"/>
          <w:lang w:eastAsia="zh-CN"/>
        </w:rPr>
        <w:t>图</w:t>
      </w:r>
      <w:r w:rsidR="009F4027" w:rsidRPr="009F4027">
        <w:rPr>
          <w:rStyle w:val="DDNField"/>
          <w:lang w:eastAsia="zh-CN"/>
        </w:rPr>
        <w:t>38</w:t>
      </w:r>
      <w:r w:rsidR="004F3D8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proofErr w:type="gramStart"/>
      <w:r>
        <w:rPr>
          <w:lang w:eastAsia="zh-CN"/>
        </w:rPr>
        <w:t>”</w:t>
      </w:r>
      <w:proofErr w:type="gramEnd"/>
      <w:r>
        <w:rPr>
          <w:rFonts w:hint="eastAsia"/>
          <w:lang w:eastAsia="zh-CN"/>
        </w:rPr>
        <w:t>1_milliseconds</w:t>
      </w:r>
      <w:proofErr w:type="gramStart"/>
      <w:r>
        <w:rPr>
          <w:lang w:eastAsia="zh-CN"/>
        </w:rPr>
        <w:t>”</w:t>
      </w:r>
      <w:proofErr w:type="gramEnd"/>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2K</w:t>
      </w:r>
      <w:proofErr w:type="gramStart"/>
      <w:r>
        <w:rPr>
          <w:rFonts w:hint="eastAsia"/>
          <w:lang w:eastAsia="zh-CN"/>
        </w:rPr>
        <w:t>毫秒和</w:t>
      </w:r>
      <w:proofErr w:type="gramEnd"/>
      <w:r>
        <w:rPr>
          <w:rFonts w:hint="eastAsia"/>
          <w:lang w:eastAsia="zh-CN"/>
        </w:rPr>
        <w:t>4K</w:t>
      </w:r>
      <w:proofErr w:type="gramStart"/>
      <w:r>
        <w:rPr>
          <w:rFonts w:hint="eastAsia"/>
          <w:lang w:eastAsia="zh-CN"/>
        </w:rPr>
        <w:t>毫秒之间</w:t>
      </w:r>
      <w:proofErr w:type="gramEnd"/>
      <w:r>
        <w:rPr>
          <w:rFonts w:hint="eastAsia"/>
          <w:lang w:eastAsia="zh-CN"/>
        </w:rPr>
        <w:t>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rsidR="00E92375" w:rsidRDefault="00C814D9" w:rsidP="00E92375">
      <w:pPr>
        <w:pStyle w:val="a6"/>
        <w:rPr>
          <w:lang w:eastAsia="zh-CN"/>
        </w:rPr>
      </w:pPr>
      <w:bookmarkStart w:id="151" w:name="_Ref501029371"/>
      <w:bookmarkStart w:id="152" w:name="_Toc501375760"/>
      <w:bookmarkStart w:id="153" w:name="_Toc501467967"/>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38</w:t>
      </w:r>
      <w:r w:rsidR="00541F5F">
        <w:fldChar w:fldCharType="end"/>
      </w:r>
      <w:bookmarkEnd w:id="151"/>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52"/>
      <w:bookmarkEnd w:id="153"/>
    </w:p>
    <w:p w:rsidR="00E92375" w:rsidRDefault="00E92375" w:rsidP="009F4027">
      <w:pPr>
        <w:spacing w:before="137"/>
        <w:ind w:firstLine="720"/>
        <w:rPr>
          <w:lang w:eastAsia="zh-CN"/>
        </w:rPr>
      </w:pPr>
      <w:r>
        <w:rPr>
          <w:rFonts w:hint="eastAsia"/>
          <w:noProof/>
          <w:lang w:eastAsia="zh-CN"/>
        </w:rPr>
        <w:drawing>
          <wp:inline distT="0" distB="0" distL="0" distR="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磁盘写</w:t>
      </w:r>
      <w:r>
        <w:rPr>
          <w:rFonts w:hint="eastAsia"/>
          <w:lang w:eastAsia="zh-CN"/>
        </w:rPr>
        <w:t>I/O</w:t>
      </w:r>
      <w:r>
        <w:rPr>
          <w:rFonts w:hint="eastAsia"/>
          <w:lang w:eastAsia="zh-CN"/>
        </w:rPr>
        <w:t>大小分布面板</w:t>
      </w:r>
      <w:r>
        <w:rPr>
          <w:lang w:eastAsia="zh-CN"/>
        </w:rPr>
        <w:t>(</w:t>
      </w:r>
      <w:r w:rsidR="004F3D87">
        <w:fldChar w:fldCharType="begin"/>
      </w:r>
      <w:r w:rsidR="004F3D87">
        <w:rPr>
          <w:lang w:eastAsia="zh-CN"/>
        </w:rPr>
        <w:instrText xml:space="preserve">REF _Ref501029418 \h \* MERGEFORMAT </w:instrText>
      </w:r>
      <w:r w:rsidR="004F3D87">
        <w:fldChar w:fldCharType="separate"/>
      </w:r>
      <w:r w:rsidR="009F4027" w:rsidRPr="009F4027">
        <w:rPr>
          <w:rStyle w:val="DDNField"/>
          <w:lang w:eastAsia="zh-CN"/>
        </w:rPr>
        <w:t>图</w:t>
      </w:r>
      <w:r w:rsidR="009F4027" w:rsidRPr="009F4027">
        <w:rPr>
          <w:rStyle w:val="DDNField"/>
          <w:lang w:eastAsia="zh-CN"/>
        </w:rPr>
        <w:t>39</w:t>
      </w:r>
      <w:r w:rsidR="004F3D8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proofErr w:type="gramStart"/>
      <w:r>
        <w:rPr>
          <w:lang w:eastAsia="zh-CN"/>
        </w:rPr>
        <w:t>”</w:t>
      </w:r>
      <w:proofErr w:type="gramEnd"/>
      <w:r>
        <w:rPr>
          <w:rFonts w:hint="eastAsia"/>
          <w:lang w:eastAsia="zh-CN"/>
        </w:rPr>
        <w:t>1M_Bytes</w:t>
      </w:r>
      <w:proofErr w:type="gramStart"/>
      <w:r>
        <w:rPr>
          <w:lang w:eastAsia="zh-CN"/>
        </w:rPr>
        <w:t>”</w:t>
      </w:r>
      <w:proofErr w:type="gramEnd"/>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100%</w:t>
      </w:r>
      <w:r>
        <w:rPr>
          <w:rFonts w:hint="eastAsia"/>
          <w:lang w:eastAsia="zh-CN"/>
        </w:rPr>
        <w:t>。</w:t>
      </w:r>
    </w:p>
    <w:p w:rsidR="00E92375" w:rsidRDefault="00C814D9" w:rsidP="00E92375">
      <w:pPr>
        <w:pStyle w:val="a6"/>
        <w:rPr>
          <w:lang w:eastAsia="zh-CN"/>
        </w:rPr>
      </w:pPr>
      <w:bookmarkStart w:id="154" w:name="_Ref501029418"/>
      <w:bookmarkStart w:id="155" w:name="_Toc501375761"/>
      <w:bookmarkStart w:id="156" w:name="_Toc501467968"/>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39</w:t>
      </w:r>
      <w:r w:rsidR="00541F5F">
        <w:fldChar w:fldCharType="end"/>
      </w:r>
      <w:bookmarkEnd w:id="154"/>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55"/>
      <w:r w:rsidR="009F4027">
        <w:rPr>
          <w:lang w:eastAsia="zh-CN"/>
        </w:rPr>
        <w:t>面板</w:t>
      </w:r>
      <w:bookmarkEnd w:id="156"/>
    </w:p>
    <w:p w:rsidR="00E92375" w:rsidRDefault="00E92375" w:rsidP="009F4027">
      <w:pPr>
        <w:spacing w:before="137"/>
        <w:ind w:firstLine="720"/>
        <w:rPr>
          <w:lang w:eastAsia="zh-CN"/>
        </w:rPr>
      </w:pPr>
      <w:r>
        <w:rPr>
          <w:rFonts w:hint="eastAsia"/>
          <w:noProof/>
          <w:lang w:eastAsia="zh-CN"/>
        </w:rPr>
        <w:drawing>
          <wp:inline distT="0" distB="0" distL="0" distR="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磁盘读</w:t>
      </w:r>
      <w:r>
        <w:rPr>
          <w:rFonts w:hint="eastAsia"/>
          <w:lang w:eastAsia="zh-CN"/>
        </w:rPr>
        <w:t>I/O</w:t>
      </w:r>
      <w:r>
        <w:rPr>
          <w:rFonts w:hint="eastAsia"/>
          <w:lang w:eastAsia="zh-CN"/>
        </w:rPr>
        <w:t>大小分布面板</w:t>
      </w:r>
      <w:r>
        <w:rPr>
          <w:lang w:eastAsia="zh-CN"/>
        </w:rPr>
        <w:t>(</w:t>
      </w:r>
      <w:r w:rsidR="004F3D87">
        <w:fldChar w:fldCharType="begin"/>
      </w:r>
      <w:r w:rsidR="004F3D87">
        <w:rPr>
          <w:lang w:eastAsia="zh-CN"/>
        </w:rPr>
        <w:instrText xml:space="preserve">REF _Ref501029793 \h \* MERGEFORMAT </w:instrText>
      </w:r>
      <w:r w:rsidR="004F3D87">
        <w:fldChar w:fldCharType="separate"/>
      </w:r>
      <w:r w:rsidR="009F4027" w:rsidRPr="009F4027">
        <w:rPr>
          <w:rStyle w:val="DDNField"/>
          <w:lang w:eastAsia="zh-CN"/>
        </w:rPr>
        <w:t>图</w:t>
      </w:r>
      <w:r w:rsidR="009F4027" w:rsidRPr="009F4027">
        <w:rPr>
          <w:rStyle w:val="DDNField"/>
          <w:lang w:eastAsia="zh-CN"/>
        </w:rPr>
        <w:t>40</w:t>
      </w:r>
      <w:r w:rsidR="004F3D8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proofErr w:type="gramStart"/>
      <w:r>
        <w:rPr>
          <w:lang w:eastAsia="zh-CN"/>
        </w:rPr>
        <w:t>”</w:t>
      </w:r>
      <w:proofErr w:type="gramEnd"/>
      <w:r>
        <w:rPr>
          <w:rFonts w:hint="eastAsia"/>
          <w:lang w:eastAsia="zh-CN"/>
        </w:rPr>
        <w:t>1M_Bytes</w:t>
      </w:r>
      <w:proofErr w:type="gramStart"/>
      <w:r>
        <w:rPr>
          <w:lang w:eastAsia="zh-CN"/>
        </w:rPr>
        <w:t>”</w:t>
      </w:r>
      <w:proofErr w:type="gramEnd"/>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rsidR="00E92375" w:rsidRDefault="00C814D9" w:rsidP="00E92375">
      <w:pPr>
        <w:pStyle w:val="a6"/>
        <w:rPr>
          <w:lang w:eastAsia="zh-CN"/>
        </w:rPr>
      </w:pPr>
      <w:bookmarkStart w:id="157" w:name="_Ref501029793"/>
      <w:bookmarkStart w:id="158" w:name="_Toc501375762"/>
      <w:bookmarkStart w:id="159" w:name="_Toc501467969"/>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40</w:t>
      </w:r>
      <w:r w:rsidR="00541F5F">
        <w:fldChar w:fldCharType="end"/>
      </w:r>
      <w:bookmarkEnd w:id="157"/>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58"/>
      <w:bookmarkEnd w:id="159"/>
    </w:p>
    <w:p w:rsidR="00E92375" w:rsidRDefault="00E92375" w:rsidP="009F4027">
      <w:pPr>
        <w:spacing w:before="137"/>
        <w:ind w:firstLine="720"/>
        <w:rPr>
          <w:lang w:eastAsia="zh-CN"/>
        </w:rPr>
      </w:pPr>
      <w:r>
        <w:rPr>
          <w:rFonts w:hint="eastAsia"/>
          <w:noProof/>
          <w:lang w:eastAsia="zh-CN"/>
        </w:rPr>
        <w:drawing>
          <wp:inline distT="0" distB="0" distL="0" distR="0">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t>每个客户端写吞吐量面板</w:t>
      </w:r>
      <w:r w:rsidR="00CE6F09">
        <w:rPr>
          <w:rFonts w:hint="eastAsia"/>
          <w:lang w:eastAsia="zh-CN"/>
        </w:rPr>
        <w:t>（</w:t>
      </w:r>
      <w:r w:rsidR="004F3D87">
        <w:fldChar w:fldCharType="begin"/>
      </w:r>
      <w:r w:rsidR="004F3D87">
        <w:rPr>
          <w:lang w:eastAsia="zh-CN"/>
        </w:rPr>
        <w:instrText xml:space="preserve">REF _Ref501029890 \h \* MERGEFORMAT </w:instrText>
      </w:r>
      <w:r w:rsidR="004F3D87">
        <w:fldChar w:fldCharType="separate"/>
      </w:r>
      <w:r w:rsidR="009F4027" w:rsidRPr="009F4027">
        <w:rPr>
          <w:rStyle w:val="DDNField"/>
          <w:lang w:eastAsia="zh-CN"/>
        </w:rPr>
        <w:t>图</w:t>
      </w:r>
      <w:r w:rsidR="009F4027" w:rsidRPr="009F4027">
        <w:rPr>
          <w:rStyle w:val="DDNField"/>
          <w:lang w:eastAsia="zh-CN"/>
        </w:rPr>
        <w:t>41</w:t>
      </w:r>
      <w:r w:rsidR="004F3D87">
        <w:fldChar w:fldCharType="end"/>
      </w:r>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rsidR="00E92375" w:rsidRDefault="00C814D9" w:rsidP="00E92375">
      <w:pPr>
        <w:pStyle w:val="a6"/>
        <w:rPr>
          <w:lang w:eastAsia="zh-CN"/>
        </w:rPr>
      </w:pPr>
      <w:bookmarkStart w:id="160" w:name="_Ref501029890"/>
      <w:bookmarkStart w:id="161" w:name="_Toc501375763"/>
      <w:bookmarkStart w:id="162" w:name="_Toc501467970"/>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41</w:t>
      </w:r>
      <w:r w:rsidR="00541F5F">
        <w:fldChar w:fldCharType="end"/>
      </w:r>
      <w:bookmarkEnd w:id="160"/>
      <w:r w:rsidR="00E92375">
        <w:rPr>
          <w:rFonts w:hint="eastAsia"/>
          <w:lang w:eastAsia="zh-CN"/>
        </w:rPr>
        <w:t xml:space="preserve">: </w:t>
      </w:r>
      <w:r w:rsidR="00E92375">
        <w:rPr>
          <w:rFonts w:hint="eastAsia"/>
          <w:lang w:eastAsia="zh-CN"/>
        </w:rPr>
        <w:t>每个客户端写吞吐量面板</w:t>
      </w:r>
      <w:bookmarkEnd w:id="161"/>
      <w:bookmarkEnd w:id="162"/>
    </w:p>
    <w:p w:rsidR="00E92375" w:rsidRDefault="00E92375" w:rsidP="009F4027">
      <w:pPr>
        <w:spacing w:before="137"/>
        <w:ind w:firstLine="720"/>
        <w:rPr>
          <w:lang w:eastAsia="zh-CN"/>
        </w:rPr>
      </w:pPr>
      <w:r>
        <w:rPr>
          <w:noProof/>
          <w:lang w:eastAsia="zh-CN"/>
        </w:rPr>
        <w:drawing>
          <wp:inline distT="0" distB="0" distL="0" distR="0">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lastRenderedPageBreak/>
        <w:t>每个客户端读吞吐量面板</w:t>
      </w:r>
      <w:r w:rsidR="00CE6F09">
        <w:rPr>
          <w:rFonts w:hint="eastAsia"/>
          <w:lang w:eastAsia="zh-CN"/>
        </w:rPr>
        <w:t>（</w:t>
      </w:r>
      <w:r w:rsidR="004F3D87">
        <w:fldChar w:fldCharType="begin"/>
      </w:r>
      <w:r w:rsidR="004F3D87">
        <w:rPr>
          <w:lang w:eastAsia="zh-CN"/>
        </w:rPr>
        <w:instrText xml:space="preserve">REF _Ref501032190 \h \* MERGEFORMAT </w:instrText>
      </w:r>
      <w:r w:rsidR="004F3D87">
        <w:fldChar w:fldCharType="separate"/>
      </w:r>
      <w:r w:rsidR="009F4027" w:rsidRPr="009F4027">
        <w:rPr>
          <w:rStyle w:val="DDNField"/>
          <w:lang w:eastAsia="zh-CN"/>
        </w:rPr>
        <w:t>图</w:t>
      </w:r>
      <w:r w:rsidR="009F4027" w:rsidRPr="009F4027">
        <w:rPr>
          <w:rStyle w:val="DDNField"/>
          <w:lang w:eastAsia="zh-CN"/>
        </w:rPr>
        <w:t>42</w:t>
      </w:r>
      <w:r w:rsidR="004F3D87">
        <w:fldChar w:fldCharType="end"/>
      </w:r>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sidR="007200DA">
        <w:rPr>
          <w:rFonts w:hint="eastAsia"/>
          <w:lang w:eastAsia="zh-CN"/>
        </w:rPr>
        <w:t>10.0.0.194</w:t>
      </w:r>
      <w:r>
        <w:rPr>
          <w:rFonts w:hint="eastAsia"/>
          <w:lang w:eastAsia="zh-CN"/>
        </w:rPr>
        <w:t>”的客户端的平均读吞吐量为</w:t>
      </w:r>
      <w:r w:rsidR="007200DA">
        <w:rPr>
          <w:rFonts w:hint="eastAsia"/>
          <w:lang w:eastAsia="zh-CN"/>
        </w:rPr>
        <w:t>32.01</w:t>
      </w:r>
      <w:r>
        <w:rPr>
          <w:rFonts w:hint="eastAsia"/>
          <w:lang w:eastAsia="zh-CN"/>
        </w:rPr>
        <w:t>MBps</w:t>
      </w:r>
      <w:r>
        <w:rPr>
          <w:rFonts w:hint="eastAsia"/>
          <w:lang w:eastAsia="zh-CN"/>
        </w:rPr>
        <w:t>，最大值为</w:t>
      </w:r>
      <w:r>
        <w:rPr>
          <w:rFonts w:hint="eastAsia"/>
          <w:lang w:eastAsia="zh-CN"/>
        </w:rPr>
        <w:t>5</w:t>
      </w:r>
      <w:r w:rsidR="007200DA">
        <w:rPr>
          <w:rFonts w:hint="eastAsia"/>
          <w:lang w:eastAsia="zh-CN"/>
        </w:rPr>
        <w:t>5.71</w:t>
      </w:r>
      <w:r>
        <w:rPr>
          <w:rFonts w:hint="eastAsia"/>
          <w:lang w:eastAsia="zh-CN"/>
        </w:rPr>
        <w:t>MBps</w:t>
      </w:r>
      <w:r>
        <w:rPr>
          <w:rFonts w:hint="eastAsia"/>
          <w:lang w:eastAsia="zh-CN"/>
        </w:rPr>
        <w:t>，当前吞吐量为</w:t>
      </w:r>
      <w:r w:rsidR="007200DA">
        <w:rPr>
          <w:rFonts w:hint="eastAsia"/>
          <w:lang w:eastAsia="zh-CN"/>
        </w:rPr>
        <w:t>23.50</w:t>
      </w:r>
      <w:r>
        <w:rPr>
          <w:rFonts w:hint="eastAsia"/>
          <w:lang w:eastAsia="zh-CN"/>
        </w:rPr>
        <w:t>MBps</w:t>
      </w:r>
      <w:r>
        <w:rPr>
          <w:rFonts w:hint="eastAsia"/>
          <w:lang w:eastAsia="zh-CN"/>
        </w:rPr>
        <w:t>。</w:t>
      </w:r>
    </w:p>
    <w:p w:rsidR="00E92375" w:rsidRDefault="00C814D9" w:rsidP="00E92375">
      <w:pPr>
        <w:pStyle w:val="a6"/>
        <w:rPr>
          <w:lang w:eastAsia="zh-CN"/>
        </w:rPr>
      </w:pPr>
      <w:bookmarkStart w:id="163" w:name="_Ref501032190"/>
      <w:bookmarkStart w:id="164" w:name="_Toc501375764"/>
      <w:bookmarkStart w:id="165" w:name="_Toc501467971"/>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42</w:t>
      </w:r>
      <w:r w:rsidR="00541F5F">
        <w:fldChar w:fldCharType="end"/>
      </w:r>
      <w:bookmarkEnd w:id="163"/>
      <w:r w:rsidR="00E92375">
        <w:rPr>
          <w:rFonts w:hint="eastAsia"/>
          <w:lang w:eastAsia="zh-CN"/>
        </w:rPr>
        <w:t xml:space="preserve">: </w:t>
      </w:r>
      <w:r w:rsidR="00E92375">
        <w:rPr>
          <w:rFonts w:hint="eastAsia"/>
          <w:lang w:eastAsia="zh-CN"/>
        </w:rPr>
        <w:t>每个客户端读吞吐量面板</w:t>
      </w:r>
      <w:bookmarkEnd w:id="164"/>
      <w:bookmarkEnd w:id="165"/>
    </w:p>
    <w:p w:rsidR="00E92375" w:rsidRDefault="00E92375" w:rsidP="009F4027">
      <w:pPr>
        <w:spacing w:before="137"/>
        <w:ind w:firstLine="720"/>
        <w:rPr>
          <w:lang w:eastAsia="zh-CN"/>
        </w:rPr>
      </w:pPr>
      <w:r>
        <w:rPr>
          <w:noProof/>
          <w:lang w:eastAsia="zh-CN"/>
        </w:rPr>
        <w:drawing>
          <wp:inline distT="0" distB="0" distL="0" distR="0">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rsidR="00E92375" w:rsidRPr="00FD0108" w:rsidRDefault="00E92375" w:rsidP="00E92375">
      <w:pPr>
        <w:pStyle w:val="DDNbodytext1"/>
        <w:keepNext/>
        <w:rPr>
          <w:lang w:eastAsia="zh-CN"/>
        </w:rPr>
      </w:pPr>
      <w:r>
        <w:rPr>
          <w:rFonts w:hint="eastAsia"/>
          <w:lang w:eastAsia="zh-CN"/>
        </w:rPr>
        <w:t>每个作业</w:t>
      </w:r>
      <w:r>
        <w:rPr>
          <w:rFonts w:hint="eastAsia"/>
          <w:lang w:eastAsia="zh-CN"/>
        </w:rPr>
        <w:t>I/O</w:t>
      </w:r>
      <w:r w:rsidR="00CE6F09">
        <w:rPr>
          <w:rFonts w:hint="eastAsia"/>
          <w:lang w:eastAsia="zh-CN"/>
        </w:rPr>
        <w:t>吞吐量面板（</w:t>
      </w:r>
      <w:r w:rsidR="004F3D87">
        <w:fldChar w:fldCharType="begin"/>
      </w:r>
      <w:r w:rsidR="004F3D87">
        <w:rPr>
          <w:lang w:eastAsia="zh-CN"/>
        </w:rPr>
        <w:instrText xml:space="preserve">REF _Ref501032415 \h \* MERGEFORMAT </w:instrText>
      </w:r>
      <w:r w:rsidR="004F3D87">
        <w:fldChar w:fldCharType="separate"/>
      </w:r>
      <w:r w:rsidR="009F4027" w:rsidRPr="009F4027">
        <w:rPr>
          <w:rStyle w:val="DDNField"/>
          <w:lang w:eastAsia="zh-CN"/>
        </w:rPr>
        <w:t>图</w:t>
      </w:r>
      <w:r w:rsidR="009F4027" w:rsidRPr="009F4027">
        <w:rPr>
          <w:rStyle w:val="DDNField"/>
          <w:lang w:eastAsia="zh-CN"/>
        </w:rPr>
        <w:t>43</w:t>
      </w:r>
      <w:r w:rsidR="004F3D87">
        <w:fldChar w:fldCharType="end"/>
      </w:r>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rsidR="00E92375" w:rsidRDefault="00C814D9" w:rsidP="00E92375">
      <w:pPr>
        <w:pStyle w:val="a6"/>
        <w:rPr>
          <w:lang w:eastAsia="zh-CN"/>
        </w:rPr>
      </w:pPr>
      <w:bookmarkStart w:id="166" w:name="_Ref501032415"/>
      <w:bookmarkStart w:id="167" w:name="_Toc501375765"/>
      <w:bookmarkStart w:id="168" w:name="_Toc501467972"/>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43</w:t>
      </w:r>
      <w:r w:rsidR="00541F5F">
        <w:fldChar w:fldCharType="end"/>
      </w:r>
      <w:bookmarkEnd w:id="166"/>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67"/>
      <w:bookmarkEnd w:id="168"/>
    </w:p>
    <w:p w:rsidR="00E92375" w:rsidRDefault="00E92375" w:rsidP="00CE6F09">
      <w:pPr>
        <w:spacing w:before="137"/>
        <w:ind w:firstLine="720"/>
        <w:rPr>
          <w:lang w:eastAsia="zh-CN"/>
        </w:rPr>
      </w:pPr>
      <w:r>
        <w:rPr>
          <w:rFonts w:hint="eastAsia"/>
          <w:noProof/>
          <w:lang w:eastAsia="zh-CN"/>
        </w:rPr>
        <w:drawing>
          <wp:inline distT="0" distB="0" distL="0" distR="0">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Default="00CE6F09" w:rsidP="00E92375">
      <w:pPr>
        <w:pStyle w:val="DDNbodytext1"/>
        <w:keepNext/>
        <w:rPr>
          <w:lang w:eastAsia="zh-CN"/>
        </w:rPr>
      </w:pPr>
      <w:r>
        <w:rPr>
          <w:rFonts w:hint="eastAsia"/>
          <w:lang w:eastAsia="zh-CN"/>
        </w:rPr>
        <w:lastRenderedPageBreak/>
        <w:t>每个作业写吞吐量面板（</w:t>
      </w:r>
      <w:r w:rsidR="004F3D87">
        <w:fldChar w:fldCharType="begin"/>
      </w:r>
      <w:r w:rsidR="004F3D87">
        <w:rPr>
          <w:lang w:eastAsia="zh-CN"/>
        </w:rPr>
        <w:instrText xml:space="preserve">REF _Ref501032425 \h \* MERGEFORMAT </w:instrText>
      </w:r>
      <w:r w:rsidR="004F3D87">
        <w:fldChar w:fldCharType="separate"/>
      </w:r>
      <w:r w:rsidR="009F4027" w:rsidRPr="009F4027">
        <w:rPr>
          <w:rStyle w:val="DDNField"/>
          <w:lang w:eastAsia="zh-CN"/>
        </w:rPr>
        <w:t>图</w:t>
      </w:r>
      <w:r w:rsidR="009F4027" w:rsidRPr="009F4027">
        <w:rPr>
          <w:rStyle w:val="DDNField"/>
          <w:lang w:eastAsia="zh-CN"/>
        </w:rPr>
        <w:t>44</w:t>
      </w:r>
      <w:r w:rsidR="004F3D87">
        <w:fldChar w:fldCharType="end"/>
      </w:r>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rsidR="00E92375" w:rsidRDefault="00C814D9" w:rsidP="00E92375">
      <w:pPr>
        <w:pStyle w:val="a6"/>
        <w:rPr>
          <w:lang w:eastAsia="zh-CN"/>
        </w:rPr>
      </w:pPr>
      <w:bookmarkStart w:id="169" w:name="_Ref501032425"/>
      <w:bookmarkStart w:id="170" w:name="_Toc501375766"/>
      <w:bookmarkStart w:id="171" w:name="_Toc50146797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44</w:t>
      </w:r>
      <w:r w:rsidR="00541F5F">
        <w:fldChar w:fldCharType="end"/>
      </w:r>
      <w:bookmarkEnd w:id="169"/>
      <w:r w:rsidR="00E92375">
        <w:rPr>
          <w:rFonts w:hint="eastAsia"/>
          <w:lang w:eastAsia="zh-CN"/>
        </w:rPr>
        <w:t xml:space="preserve">: </w:t>
      </w:r>
      <w:r w:rsidR="00E92375">
        <w:rPr>
          <w:rFonts w:hint="eastAsia"/>
          <w:lang w:eastAsia="zh-CN"/>
        </w:rPr>
        <w:t>每个作业写吞吐量面板</w:t>
      </w:r>
      <w:bookmarkEnd w:id="170"/>
      <w:bookmarkEnd w:id="171"/>
    </w:p>
    <w:p w:rsidR="00E92375" w:rsidRDefault="00E92375" w:rsidP="00CE6F09">
      <w:pPr>
        <w:spacing w:before="137"/>
        <w:ind w:firstLine="720"/>
        <w:rPr>
          <w:lang w:eastAsia="zh-CN"/>
        </w:rPr>
      </w:pPr>
      <w:r>
        <w:rPr>
          <w:rFonts w:hint="eastAsia"/>
          <w:noProof/>
          <w:lang w:eastAsia="zh-CN"/>
        </w:rPr>
        <w:drawing>
          <wp:inline distT="0" distB="0" distL="0" distR="0">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860574" w:rsidP="00E92375">
      <w:pPr>
        <w:pStyle w:val="DDNbodytext1"/>
        <w:keepNext/>
        <w:rPr>
          <w:lang w:eastAsia="zh-CN"/>
        </w:rPr>
      </w:pPr>
      <w:r>
        <w:rPr>
          <w:rFonts w:hint="eastAsia"/>
          <w:lang w:eastAsia="zh-CN"/>
        </w:rPr>
        <w:t>每个作业读吞吐量面板（</w:t>
      </w:r>
      <w:r w:rsidR="004F3D87">
        <w:fldChar w:fldCharType="begin"/>
      </w:r>
      <w:r w:rsidR="004F3D87">
        <w:rPr>
          <w:lang w:eastAsia="zh-CN"/>
        </w:rPr>
        <w:instrText xml:space="preserve">REF _Ref501032504 \h \* MERGEFORMAT </w:instrText>
      </w:r>
      <w:r w:rsidR="004F3D87">
        <w:fldChar w:fldCharType="separate"/>
      </w:r>
      <w:r w:rsidR="009F4027" w:rsidRPr="009F4027">
        <w:rPr>
          <w:rStyle w:val="DDNField"/>
          <w:lang w:eastAsia="zh-CN"/>
        </w:rPr>
        <w:t>图</w:t>
      </w:r>
      <w:r w:rsidR="009F4027" w:rsidRPr="009F4027">
        <w:rPr>
          <w:rStyle w:val="DDNField"/>
          <w:lang w:eastAsia="zh-CN"/>
        </w:rPr>
        <w:t xml:space="preserve"> 45</w:t>
      </w:r>
      <w:r w:rsidR="004F3D87">
        <w:fldChar w:fldCharType="end"/>
      </w:r>
      <w:r w:rsidR="00E92375">
        <w:rPr>
          <w:rFonts w:hint="eastAsia"/>
          <w:lang w:eastAsia="zh-CN"/>
        </w:rPr>
        <w:t>）显示了每个作业读吞吐量信息，包括平均值，最大值和当前值。图中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”的作业的平均读吞吐量为</w:t>
      </w:r>
      <w:r w:rsidR="00E92375">
        <w:rPr>
          <w:rFonts w:hint="eastAsia"/>
          <w:lang w:eastAsia="zh-CN"/>
        </w:rPr>
        <w:t>2.56MBps</w:t>
      </w:r>
      <w:r w:rsidR="00E92375">
        <w:rPr>
          <w:rFonts w:hint="eastAsia"/>
          <w:lang w:eastAsia="zh-CN"/>
        </w:rPr>
        <w:t>，最大值为</w:t>
      </w:r>
      <w:r w:rsidR="00E92375">
        <w:rPr>
          <w:rFonts w:hint="eastAsia"/>
          <w:lang w:eastAsia="zh-CN"/>
        </w:rPr>
        <w:t>59.79MBps</w:t>
      </w:r>
      <w:r w:rsidR="00E92375">
        <w:rPr>
          <w:rFonts w:hint="eastAsia"/>
          <w:lang w:eastAsia="zh-CN"/>
        </w:rPr>
        <w:t>，当前吞吐量为</w:t>
      </w:r>
      <w:r w:rsidR="00E92375">
        <w:rPr>
          <w:rFonts w:hint="eastAsia"/>
          <w:lang w:eastAsia="zh-CN"/>
        </w:rPr>
        <w:t>12.75MBps</w:t>
      </w:r>
      <w:r w:rsidR="00E92375">
        <w:rPr>
          <w:rFonts w:hint="eastAsia"/>
          <w:lang w:eastAsia="zh-CN"/>
        </w:rPr>
        <w:t>。</w:t>
      </w:r>
    </w:p>
    <w:p w:rsidR="00E92375" w:rsidRDefault="00C814D9" w:rsidP="00E92375">
      <w:pPr>
        <w:pStyle w:val="a6"/>
        <w:rPr>
          <w:lang w:eastAsia="zh-CN"/>
        </w:rPr>
      </w:pPr>
      <w:bookmarkStart w:id="172" w:name="_Ref501032504"/>
      <w:bookmarkStart w:id="173" w:name="_Toc501375767"/>
      <w:bookmarkStart w:id="174" w:name="_Toc501467974"/>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45</w:t>
      </w:r>
      <w:r w:rsidR="00541F5F">
        <w:fldChar w:fldCharType="end"/>
      </w:r>
      <w:bookmarkEnd w:id="172"/>
      <w:r w:rsidR="00E92375">
        <w:rPr>
          <w:rFonts w:hint="eastAsia"/>
          <w:lang w:eastAsia="zh-CN"/>
        </w:rPr>
        <w:t xml:space="preserve">: </w:t>
      </w:r>
      <w:r w:rsidR="00E92375">
        <w:rPr>
          <w:rFonts w:hint="eastAsia"/>
          <w:lang w:eastAsia="zh-CN"/>
        </w:rPr>
        <w:t>每个作业读吞吐量面板</w:t>
      </w:r>
      <w:bookmarkEnd w:id="173"/>
      <w:bookmarkEnd w:id="174"/>
    </w:p>
    <w:p w:rsidR="00E92375" w:rsidRDefault="00E92375" w:rsidP="00CE6F09">
      <w:pPr>
        <w:spacing w:before="137"/>
        <w:ind w:firstLine="720"/>
        <w:rPr>
          <w:lang w:eastAsia="zh-CN"/>
        </w:rPr>
      </w:pPr>
      <w:r>
        <w:rPr>
          <w:rFonts w:hint="eastAsia"/>
          <w:noProof/>
          <w:lang w:eastAsia="zh-CN"/>
        </w:rPr>
        <w:drawing>
          <wp:inline distT="0" distB="0" distL="0" distR="0">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CE6F09" w:rsidP="00E92375">
      <w:pPr>
        <w:pStyle w:val="DDNbodytext1"/>
        <w:keepNext/>
        <w:rPr>
          <w:lang w:eastAsia="zh-CN"/>
        </w:rPr>
      </w:pPr>
      <w:r>
        <w:rPr>
          <w:rFonts w:hint="eastAsia"/>
          <w:lang w:eastAsia="zh-CN"/>
        </w:rPr>
        <w:lastRenderedPageBreak/>
        <w:t>每个作业元数据性能面板（</w:t>
      </w:r>
      <w:r w:rsidR="004F3D87">
        <w:fldChar w:fldCharType="begin"/>
      </w:r>
      <w:r w:rsidR="004F3D87">
        <w:instrText xml:space="preserve">REF _Ref501032719 \h \* MERGEFORMAT </w:instrText>
      </w:r>
      <w:r w:rsidR="004F3D87">
        <w:fldChar w:fldCharType="separate"/>
      </w:r>
      <w:r w:rsidR="009F4027" w:rsidRPr="009F4027">
        <w:rPr>
          <w:rStyle w:val="DDNField"/>
        </w:rPr>
        <w:t>图</w:t>
      </w:r>
      <w:r w:rsidR="009F4027" w:rsidRPr="009F4027">
        <w:rPr>
          <w:rStyle w:val="DDNField"/>
        </w:rPr>
        <w:t>46</w:t>
      </w:r>
      <w:r w:rsidR="004F3D87">
        <w:fldChar w:fldCharType="end"/>
      </w:r>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4D1F91">
        <w:rPr>
          <w:rFonts w:hint="eastAsia"/>
          <w:lang w:eastAsia="zh-CN"/>
        </w:rPr>
        <w:t xml:space="preserve">1.19K </w:t>
      </w:r>
      <w:bookmarkStart w:id="175" w:name="_GoBack"/>
      <w:bookmarkEnd w:id="175"/>
      <w:r w:rsidR="00E92375">
        <w:rPr>
          <w:rFonts w:hint="eastAsia"/>
          <w:lang w:eastAsia="zh-CN"/>
        </w:rPr>
        <w:t>ops</w:t>
      </w:r>
      <w:r w:rsidR="00E92375">
        <w:rPr>
          <w:rFonts w:hint="eastAsia"/>
          <w:lang w:eastAsia="zh-CN"/>
        </w:rPr>
        <w:t>，当前性能为</w:t>
      </w:r>
      <w:r w:rsidR="00E92375">
        <w:rPr>
          <w:rFonts w:hint="eastAsia"/>
          <w:lang w:eastAsia="zh-CN"/>
        </w:rPr>
        <w:t>7.00 ops</w:t>
      </w:r>
      <w:r w:rsidR="00E92375">
        <w:rPr>
          <w:rFonts w:hint="eastAsia"/>
          <w:lang w:eastAsia="zh-CN"/>
        </w:rPr>
        <w:t>。</w:t>
      </w:r>
    </w:p>
    <w:p w:rsidR="00E92375" w:rsidRDefault="00C814D9" w:rsidP="00E92375">
      <w:pPr>
        <w:pStyle w:val="a6"/>
        <w:rPr>
          <w:lang w:eastAsia="zh-CN"/>
        </w:rPr>
      </w:pPr>
      <w:bookmarkStart w:id="176" w:name="_Ref501032719"/>
      <w:bookmarkStart w:id="177" w:name="_Toc501375768"/>
      <w:bookmarkStart w:id="178" w:name="_Toc501467975"/>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46</w:t>
      </w:r>
      <w:r w:rsidR="00541F5F">
        <w:fldChar w:fldCharType="end"/>
      </w:r>
      <w:bookmarkEnd w:id="176"/>
      <w:r w:rsidR="00E92375">
        <w:rPr>
          <w:rFonts w:hint="eastAsia"/>
          <w:lang w:eastAsia="zh-CN"/>
        </w:rPr>
        <w:t xml:space="preserve">: </w:t>
      </w:r>
      <w:r w:rsidR="00E92375">
        <w:rPr>
          <w:rFonts w:hint="eastAsia"/>
          <w:lang w:eastAsia="zh-CN"/>
        </w:rPr>
        <w:t>每个作业元数据性能面板</w:t>
      </w:r>
      <w:bookmarkEnd w:id="177"/>
      <w:bookmarkEnd w:id="178"/>
    </w:p>
    <w:p w:rsidR="00852AC4" w:rsidRDefault="00E92375" w:rsidP="00863287">
      <w:pPr>
        <w:spacing w:before="137"/>
        <w:ind w:firstLine="720"/>
        <w:rPr>
          <w:lang w:eastAsia="zh-CN"/>
        </w:rPr>
      </w:pPr>
      <w:r>
        <w:rPr>
          <w:noProof/>
          <w:lang w:eastAsia="zh-CN"/>
        </w:rPr>
        <w:drawing>
          <wp:inline distT="0" distB="0" distL="0" distR="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rsidR="002E2C1B" w:rsidRPr="003F77AE" w:rsidRDefault="004D250B" w:rsidP="002E2C1B">
      <w:pPr>
        <w:pStyle w:val="21"/>
        <w:spacing w:before="116"/>
      </w:pPr>
      <w:bookmarkStart w:id="179" w:name="_Toc501360240"/>
      <w:bookmarkStart w:id="180" w:name="_Toc501467856"/>
      <w:r>
        <w:rPr>
          <w:rFonts w:asciiTheme="minorEastAsia" w:eastAsiaTheme="minorEastAsia" w:hAnsiTheme="minorEastAsia" w:hint="eastAsia"/>
          <w:lang w:eastAsia="zh-CN"/>
        </w:rPr>
        <w:t>服务器仪表盘</w:t>
      </w:r>
      <w:bookmarkEnd w:id="179"/>
      <w:bookmarkEnd w:id="180"/>
    </w:p>
    <w:p w:rsidR="002E2C1B" w:rsidRDefault="00EA4EE8" w:rsidP="002E2C1B">
      <w:pPr>
        <w:pStyle w:val="ab"/>
        <w:keepNext/>
        <w:rPr>
          <w:lang w:eastAsia="zh-CN"/>
        </w:rPr>
      </w:pPr>
      <w:r>
        <w:rPr>
          <w:rFonts w:hint="eastAsia"/>
          <w:lang w:eastAsia="zh-CN"/>
        </w:rPr>
        <w:t>服务器仪表盘</w:t>
      </w:r>
      <w:r w:rsidR="002E2C1B">
        <w:rPr>
          <w:lang w:eastAsia="zh-CN"/>
        </w:rPr>
        <w:t xml:space="preserve"> (</w:t>
      </w:r>
      <w:r w:rsidR="004F3D87">
        <w:fldChar w:fldCharType="begin"/>
      </w:r>
      <w:r w:rsidR="004F3D87">
        <w:rPr>
          <w:lang w:eastAsia="zh-CN"/>
        </w:rPr>
        <w:instrText xml:space="preserve"> REF _Ref499738274 \h  \* MERGEFORMAT </w:instrText>
      </w:r>
      <w:r w:rsidR="004F3D87">
        <w:fldChar w:fldCharType="separate"/>
      </w:r>
      <w:r w:rsidR="009F4027" w:rsidRPr="009F4027">
        <w:rPr>
          <w:rStyle w:val="DDNField"/>
          <w:lang w:eastAsia="zh-CN"/>
        </w:rPr>
        <w:t>图</w:t>
      </w:r>
      <w:r w:rsidR="009F4027" w:rsidRPr="009F4027">
        <w:rPr>
          <w:rStyle w:val="DDNField"/>
          <w:lang w:eastAsia="zh-CN"/>
        </w:rPr>
        <w:t>47</w:t>
      </w:r>
      <w:r w:rsidR="004F3D87">
        <w:fldChar w:fldCharType="end"/>
      </w:r>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rsidR="002E2C1B" w:rsidRDefault="00064063" w:rsidP="002E2C1B">
      <w:pPr>
        <w:pStyle w:val="a6"/>
      </w:pPr>
      <w:bookmarkStart w:id="181" w:name="_Ref499738274"/>
      <w:bookmarkStart w:id="182" w:name="_Toc501467976"/>
      <w:r>
        <w:t>图</w:t>
      </w:r>
      <w:fldSimple w:instr=" SEQ Figure \* ARABIC ">
        <w:r w:rsidR="009F4027">
          <w:rPr>
            <w:noProof/>
          </w:rPr>
          <w:t>47</w:t>
        </w:r>
      </w:fldSimple>
      <w:bookmarkEnd w:id="181"/>
      <w:r w:rsidR="00773CA1">
        <w:t>：</w:t>
      </w:r>
      <w:r w:rsidR="00773CA1">
        <w:rPr>
          <w:rFonts w:hint="eastAsia"/>
          <w:lang w:eastAsia="zh-CN"/>
        </w:rPr>
        <w:t>服务器仪表盘</w:t>
      </w:r>
      <w:bookmarkEnd w:id="182"/>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4840EB" w:rsidP="002E2C1B">
      <w:pPr>
        <w:pStyle w:val="ab"/>
        <w:keepNext/>
        <w:rPr>
          <w:lang w:eastAsia="zh-CN"/>
        </w:rPr>
      </w:pPr>
      <w:r>
        <w:rPr>
          <w:rFonts w:hint="eastAsia"/>
          <w:lang w:eastAsia="zh-CN"/>
        </w:rPr>
        <w:lastRenderedPageBreak/>
        <w:t>以下是在服务器仪表盘中可以找到的面板：</w:t>
      </w:r>
    </w:p>
    <w:p w:rsidR="002E2C1B" w:rsidRPr="00DF1B5E" w:rsidRDefault="002E2C1B" w:rsidP="002E2C1B">
      <w:pPr>
        <w:pStyle w:val="DDNbodytext1"/>
        <w:keepNext/>
        <w:numPr>
          <w:ilvl w:val="0"/>
          <w:numId w:val="42"/>
        </w:numPr>
        <w:ind w:left="1434" w:hanging="357"/>
        <w:rPr>
          <w:lang w:eastAsia="zh-CN"/>
        </w:rPr>
      </w:pPr>
      <w:r w:rsidRPr="00DF1B5E">
        <w:rPr>
          <w:lang w:eastAsia="zh-CN"/>
        </w:rPr>
        <w:t>CPU</w:t>
      </w:r>
      <w:r w:rsidR="004840EB">
        <w:rPr>
          <w:rFonts w:hint="eastAsia"/>
          <w:lang w:eastAsia="zh-CN"/>
        </w:rPr>
        <w:t>使用率面板</w:t>
      </w:r>
      <w:r w:rsidR="00B15E9F">
        <w:rPr>
          <w:lang w:eastAsia="zh-CN"/>
        </w:rPr>
        <w:t>（</w:t>
      </w:r>
      <w:r w:rsidR="004F3D87">
        <w:fldChar w:fldCharType="begin"/>
      </w:r>
      <w:r w:rsidR="004F3D87">
        <w:rPr>
          <w:lang w:eastAsia="zh-CN"/>
        </w:rPr>
        <w:instrText xml:space="preserve"> REF _Ref499738301 \h  \* MERGEFORMAT </w:instrText>
      </w:r>
      <w:r w:rsidR="004F3D87">
        <w:fldChar w:fldCharType="separate"/>
      </w:r>
      <w:r w:rsidR="009F4027" w:rsidRPr="009F4027">
        <w:rPr>
          <w:rStyle w:val="DDNField"/>
          <w:lang w:eastAsia="zh-CN"/>
        </w:rPr>
        <w:t>图</w:t>
      </w:r>
      <w:r w:rsidR="009F4027" w:rsidRPr="009F4027">
        <w:rPr>
          <w:rStyle w:val="DDNField"/>
          <w:lang w:eastAsia="zh-CN"/>
        </w:rPr>
        <w:t>48</w:t>
      </w:r>
      <w:r w:rsidR="004F3D87">
        <w:fldChar w:fldCharType="end"/>
      </w:r>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rsidR="002E2C1B" w:rsidRDefault="00064063" w:rsidP="002E2C1B">
      <w:pPr>
        <w:pStyle w:val="a6"/>
        <w:ind w:left="1434"/>
        <w:rPr>
          <w:lang w:eastAsia="zh-CN"/>
        </w:rPr>
      </w:pPr>
      <w:bookmarkStart w:id="183" w:name="_Ref499738301"/>
      <w:bookmarkStart w:id="184" w:name="_Toc501467977"/>
      <w:r>
        <w:rPr>
          <w:lang w:eastAsia="zh-CN"/>
        </w:rPr>
        <w:t>图</w:t>
      </w:r>
      <w:r w:rsidR="00541F5F">
        <w:fldChar w:fldCharType="begin"/>
      </w:r>
      <w:r w:rsidR="00211A66">
        <w:rPr>
          <w:lang w:eastAsia="zh-CN"/>
        </w:rPr>
        <w:instrText xml:space="preserve"> SEQ Figure \* ARABIC </w:instrText>
      </w:r>
      <w:r w:rsidR="00541F5F">
        <w:fldChar w:fldCharType="separate"/>
      </w:r>
      <w:r w:rsidR="009F4027">
        <w:rPr>
          <w:noProof/>
          <w:lang w:eastAsia="zh-CN"/>
        </w:rPr>
        <w:t>48</w:t>
      </w:r>
      <w:r w:rsidR="00541F5F">
        <w:fldChar w:fldCharType="end"/>
      </w:r>
      <w:bookmarkEnd w:id="183"/>
      <w:r w:rsidR="00773CA1">
        <w:rPr>
          <w:lang w:eastAsia="zh-CN"/>
        </w:rPr>
        <w:t>：</w:t>
      </w:r>
      <w:r w:rsidR="002E2C1B">
        <w:rPr>
          <w:lang w:eastAsia="zh-CN"/>
        </w:rPr>
        <w:t xml:space="preserve">CPU </w:t>
      </w:r>
      <w:r w:rsidR="004840EB">
        <w:rPr>
          <w:rFonts w:hint="eastAsia"/>
          <w:lang w:eastAsia="zh-CN"/>
        </w:rPr>
        <w:t>使用率面板</w:t>
      </w:r>
      <w:bookmarkEnd w:id="184"/>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4840EB" w:rsidP="002E2C1B">
      <w:pPr>
        <w:pStyle w:val="DDNbodytext1"/>
        <w:keepNext/>
        <w:numPr>
          <w:ilvl w:val="0"/>
          <w:numId w:val="42"/>
        </w:numPr>
        <w:ind w:left="1434" w:hanging="357"/>
      </w:pPr>
      <w:r>
        <w:rPr>
          <w:rFonts w:hint="eastAsia"/>
          <w:lang w:eastAsia="zh-CN"/>
        </w:rPr>
        <w:t>内存使用率面板</w:t>
      </w:r>
      <w:r w:rsidR="00B15E9F">
        <w:t>（</w:t>
      </w:r>
      <w:r w:rsidR="004F3D87">
        <w:fldChar w:fldCharType="begin"/>
      </w:r>
      <w:r w:rsidR="004F3D87">
        <w:instrText xml:space="preserve"> REF _Ref499738328 \h  \* MERGEFORMAT </w:instrText>
      </w:r>
      <w:r w:rsidR="004F3D87">
        <w:fldChar w:fldCharType="separate"/>
      </w:r>
      <w:r w:rsidR="009F4027" w:rsidRPr="009F4027">
        <w:rPr>
          <w:rStyle w:val="DDNField"/>
        </w:rPr>
        <w:t>图</w:t>
      </w:r>
      <w:r w:rsidR="009F4027" w:rsidRPr="009F4027">
        <w:rPr>
          <w:rStyle w:val="DDNField"/>
        </w:rPr>
        <w:t>49</w:t>
      </w:r>
      <w:r w:rsidR="004F3D87">
        <w:fldChar w:fldCharType="end"/>
      </w:r>
      <w:r w:rsidR="00B15E9F">
        <w:t>）</w:t>
      </w:r>
      <w:r>
        <w:rPr>
          <w:rStyle w:val="NoneA"/>
          <w:rFonts w:ascii="宋体" w:eastAsia="宋体" w:hAnsi="宋体" w:cs="宋体"/>
          <w:lang w:val="zh-TW" w:eastAsia="zh-TW"/>
        </w:rPr>
        <w:t>显示了内存的使用情况，包括：</w:t>
      </w:r>
      <w:r w:rsidR="002E2C1B" w:rsidRPr="004840EB">
        <w:t xml:space="preserve">Used, Buffered, Cached, Free, </w:t>
      </w:r>
      <w:proofErr w:type="spellStart"/>
      <w:r w:rsidR="002E2C1B" w:rsidRPr="004840EB">
        <w:t>Slab_recl</w:t>
      </w:r>
      <w:proofErr w:type="spellEnd"/>
      <w:r w:rsidR="002E2C1B" w:rsidRPr="004840EB">
        <w:t xml:space="preserve">, </w:t>
      </w:r>
      <w:proofErr w:type="spellStart"/>
      <w:r w:rsidR="002E2C1B" w:rsidRPr="004840EB">
        <w:t>Slab_unrecl</w:t>
      </w:r>
      <w:proofErr w:type="spellEnd"/>
      <w:r>
        <w:t>。</w:t>
      </w:r>
    </w:p>
    <w:p w:rsidR="002E2C1B" w:rsidRDefault="00064063" w:rsidP="002E2C1B">
      <w:pPr>
        <w:pStyle w:val="a6"/>
        <w:ind w:left="1434"/>
      </w:pPr>
      <w:bookmarkStart w:id="185" w:name="_Ref499738328"/>
      <w:bookmarkStart w:id="186" w:name="_Toc501467978"/>
      <w:r>
        <w:t>图</w:t>
      </w:r>
      <w:fldSimple w:instr=" SEQ Figure \* ARABIC ">
        <w:r w:rsidR="009F4027">
          <w:rPr>
            <w:noProof/>
          </w:rPr>
          <w:t>49</w:t>
        </w:r>
      </w:fldSimple>
      <w:bookmarkEnd w:id="185"/>
      <w:r w:rsidR="00773CA1">
        <w:t>：</w:t>
      </w:r>
      <w:r w:rsidR="004840EB">
        <w:rPr>
          <w:rFonts w:hint="eastAsia"/>
          <w:lang w:eastAsia="zh-CN"/>
        </w:rPr>
        <w:t>内存使用率面板</w:t>
      </w:r>
      <w:bookmarkEnd w:id="186"/>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3" cstate="print"/>
                    <a:stretch>
                      <a:fillRect/>
                    </a:stretch>
                  </pic:blipFill>
                  <pic:spPr>
                    <a:xfrm>
                      <a:off x="0" y="0"/>
                      <a:ext cx="4238625" cy="2009775"/>
                    </a:xfrm>
                    <a:prstGeom prst="rect">
                      <a:avLst/>
                    </a:prstGeom>
                  </pic:spPr>
                </pic:pic>
              </a:graphicData>
            </a:graphic>
          </wp:inline>
        </w:drawing>
      </w:r>
    </w:p>
    <w:p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r w:rsidR="004F3D87">
        <w:fldChar w:fldCharType="begin"/>
      </w:r>
      <w:r w:rsidR="004F3D87">
        <w:rPr>
          <w:lang w:eastAsia="zh-CN"/>
        </w:rPr>
        <w:instrText xml:space="preserve"> REF _Ref499738376 \h  \* MERGEFORMAT </w:instrText>
      </w:r>
      <w:r w:rsidR="004F3D87">
        <w:fldChar w:fldCharType="separate"/>
      </w:r>
      <w:r w:rsidR="009F4027" w:rsidRPr="009F4027">
        <w:rPr>
          <w:rStyle w:val="DDNField"/>
          <w:lang w:eastAsia="zh-CN"/>
        </w:rPr>
        <w:t>图</w:t>
      </w:r>
      <w:r w:rsidR="009F4027" w:rsidRPr="009F4027">
        <w:rPr>
          <w:rStyle w:val="DDNField"/>
          <w:lang w:eastAsia="zh-CN"/>
        </w:rPr>
        <w:t>50</w:t>
      </w:r>
      <w:r w:rsidR="004F3D87">
        <w:fldChar w:fldCharType="end"/>
      </w:r>
      <w:r>
        <w:rPr>
          <w:lang w:eastAsia="zh-CN"/>
        </w:rPr>
        <w:t>）</w:t>
      </w:r>
      <w:r>
        <w:rPr>
          <w:rFonts w:hint="eastAsia"/>
          <w:lang w:eastAsia="zh-CN"/>
        </w:rPr>
        <w:t>显示出服务器磁盘写入速率随时间的变化。</w:t>
      </w:r>
    </w:p>
    <w:p w:rsidR="002E2C1B" w:rsidRDefault="00064063" w:rsidP="002E2C1B">
      <w:pPr>
        <w:pStyle w:val="a6"/>
        <w:ind w:left="1440"/>
      </w:pPr>
      <w:bookmarkStart w:id="187" w:name="_Ref499738376"/>
      <w:bookmarkStart w:id="188" w:name="_Toc501467979"/>
      <w:r>
        <w:t>图</w:t>
      </w:r>
      <w:fldSimple w:instr=" SEQ Figure \* ARABIC ">
        <w:r w:rsidR="009F4027">
          <w:rPr>
            <w:noProof/>
          </w:rPr>
          <w:t>50</w:t>
        </w:r>
      </w:fldSimple>
      <w:bookmarkEnd w:id="187"/>
      <w:r w:rsidR="00773CA1">
        <w:t>：</w:t>
      </w:r>
      <w:r w:rsidR="00D614D2">
        <w:rPr>
          <w:rFonts w:hint="eastAsia"/>
          <w:lang w:eastAsia="zh-CN"/>
        </w:rPr>
        <w:t>磁盘写速率面板</w:t>
      </w:r>
      <w:bookmarkEnd w:id="188"/>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D614D2" w:rsidP="002E2C1B">
      <w:pPr>
        <w:pStyle w:val="DDNbodytext1"/>
        <w:keepNext/>
        <w:numPr>
          <w:ilvl w:val="0"/>
          <w:numId w:val="41"/>
        </w:numPr>
        <w:ind w:left="1434" w:hanging="357"/>
        <w:rPr>
          <w:lang w:eastAsia="zh-CN"/>
        </w:rPr>
      </w:pPr>
      <w:r>
        <w:rPr>
          <w:rFonts w:hint="eastAsia"/>
          <w:lang w:eastAsia="zh-CN"/>
        </w:rPr>
        <w:t>磁盘读速率面板（</w:t>
      </w:r>
      <w:r w:rsidR="004F3D87">
        <w:fldChar w:fldCharType="begin"/>
      </w:r>
      <w:r w:rsidR="004F3D87">
        <w:rPr>
          <w:lang w:eastAsia="zh-CN"/>
        </w:rPr>
        <w:instrText xml:space="preserve"> REF _Ref499738521 \h  \* MERGEFORMAT </w:instrText>
      </w:r>
      <w:r w:rsidR="004F3D87">
        <w:fldChar w:fldCharType="separate"/>
      </w:r>
      <w:r w:rsidR="009F4027">
        <w:rPr>
          <w:lang w:eastAsia="zh-CN"/>
        </w:rPr>
        <w:t>图</w:t>
      </w:r>
      <w:r w:rsidR="009F4027">
        <w:rPr>
          <w:lang w:eastAsia="zh-CN"/>
        </w:rPr>
        <w:t>51</w:t>
      </w:r>
      <w:r w:rsidR="004F3D87">
        <w:fldChar w:fldCharType="end"/>
      </w:r>
      <w:r>
        <w:rPr>
          <w:lang w:eastAsia="zh-CN"/>
        </w:rPr>
        <w:t>）</w:t>
      </w:r>
      <w:r>
        <w:rPr>
          <w:rFonts w:hint="eastAsia"/>
          <w:lang w:eastAsia="zh-CN"/>
        </w:rPr>
        <w:t>显示出服务器磁盘写入速率随时间的变化。</w:t>
      </w:r>
    </w:p>
    <w:p w:rsidR="002E2C1B" w:rsidRDefault="00064063" w:rsidP="002E2C1B">
      <w:pPr>
        <w:pStyle w:val="a6"/>
        <w:ind w:left="1434"/>
      </w:pPr>
      <w:bookmarkStart w:id="189" w:name="_Ref499738521"/>
      <w:bookmarkStart w:id="190" w:name="_Toc501467980"/>
      <w:r>
        <w:t>图</w:t>
      </w:r>
      <w:fldSimple w:instr=" SEQ Figure \* ARABIC ">
        <w:r w:rsidR="009F4027">
          <w:rPr>
            <w:noProof/>
          </w:rPr>
          <w:t>51</w:t>
        </w:r>
      </w:fldSimple>
      <w:bookmarkEnd w:id="189"/>
      <w:r w:rsidR="00773CA1">
        <w:t>：</w:t>
      </w:r>
      <w:r w:rsidR="00D614D2">
        <w:rPr>
          <w:rFonts w:hint="eastAsia"/>
          <w:lang w:eastAsia="zh-CN"/>
        </w:rPr>
        <w:t>磁盘读速率面板</w:t>
      </w:r>
      <w:bookmarkEnd w:id="190"/>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5" cstate="print"/>
                    <a:stretch>
                      <a:fillRect/>
                    </a:stretch>
                  </pic:blipFill>
                  <pic:spPr>
                    <a:xfrm>
                      <a:off x="0" y="0"/>
                      <a:ext cx="4219574" cy="2438400"/>
                    </a:xfrm>
                    <a:prstGeom prst="rect">
                      <a:avLst/>
                    </a:prstGeom>
                  </pic:spPr>
                </pic:pic>
              </a:graphicData>
            </a:graphic>
          </wp:inline>
        </w:drawing>
      </w:r>
    </w:p>
    <w:p w:rsidR="002E2C1B" w:rsidRDefault="00AF1638" w:rsidP="002E2C1B">
      <w:pPr>
        <w:pStyle w:val="ab"/>
        <w:keepNext/>
        <w:numPr>
          <w:ilvl w:val="0"/>
          <w:numId w:val="40"/>
        </w:numPr>
        <w:ind w:left="1434"/>
        <w:rPr>
          <w:lang w:eastAsia="zh-CN"/>
        </w:rPr>
      </w:pPr>
      <w:r>
        <w:rPr>
          <w:rFonts w:hint="eastAsia"/>
          <w:lang w:eastAsia="zh-CN"/>
        </w:rPr>
        <w:lastRenderedPageBreak/>
        <w:t>根目录磁盘使用率面板（</w:t>
      </w:r>
      <w:r w:rsidR="00541F5F" w:rsidRPr="00741273">
        <w:rPr>
          <w:rStyle w:val="DDNField"/>
        </w:rPr>
        <w:fldChar w:fldCharType="begin"/>
      </w:r>
      <w:r w:rsidR="002E2C1B" w:rsidRPr="00741273">
        <w:rPr>
          <w:rStyle w:val="DDNField"/>
          <w:lang w:eastAsia="zh-CN"/>
        </w:rPr>
        <w:instrText xml:space="preserve"> REF _Ref499738542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52</w:t>
      </w:r>
      <w:r w:rsidR="00541F5F" w:rsidRPr="00741273">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rsidR="002E2C1B" w:rsidRDefault="00064063" w:rsidP="002E2C1B">
      <w:pPr>
        <w:pStyle w:val="a6"/>
        <w:ind w:left="1434"/>
      </w:pPr>
      <w:bookmarkStart w:id="191" w:name="_Ref499738542"/>
      <w:bookmarkStart w:id="192" w:name="_Toc501467981"/>
      <w:r>
        <w:t>图</w:t>
      </w:r>
      <w:fldSimple w:instr=" SEQ Figure \* ARABIC ">
        <w:r w:rsidR="009F4027">
          <w:rPr>
            <w:noProof/>
          </w:rPr>
          <w:t>52</w:t>
        </w:r>
      </w:fldSimple>
      <w:bookmarkEnd w:id="191"/>
      <w:r w:rsidR="00773CA1">
        <w:t>：</w:t>
      </w:r>
      <w:r w:rsidR="00AF1638">
        <w:rPr>
          <w:rFonts w:hint="eastAsia"/>
          <w:lang w:eastAsia="zh-CN"/>
        </w:rPr>
        <w:t>根目录磁盘使用率</w:t>
      </w:r>
      <w:bookmarkEnd w:id="192"/>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AF1638" w:rsidP="002E2C1B">
      <w:pPr>
        <w:pStyle w:val="DDNbodytext1"/>
        <w:keepNext/>
        <w:numPr>
          <w:ilvl w:val="0"/>
          <w:numId w:val="39"/>
        </w:numPr>
        <w:ind w:left="1434" w:hanging="357"/>
        <w:rPr>
          <w:lang w:eastAsia="zh-CN"/>
        </w:rPr>
      </w:pPr>
      <w:r>
        <w:rPr>
          <w:rFonts w:hint="eastAsia"/>
          <w:lang w:eastAsia="zh-CN"/>
        </w:rPr>
        <w:t>负载面板</w:t>
      </w:r>
      <w:r w:rsidR="00773CA1" w:rsidRPr="00AF1638">
        <w:rPr>
          <w:rStyle w:val="DDNField"/>
          <w:color w:val="000000" w:themeColor="text1"/>
          <w:lang w:eastAsia="zh-CN"/>
        </w:rPr>
        <w:t>（</w:t>
      </w:r>
      <w:r w:rsidR="004F3D87">
        <w:fldChar w:fldCharType="begin"/>
      </w:r>
      <w:r w:rsidR="004F3D87">
        <w:rPr>
          <w:lang w:eastAsia="zh-CN"/>
        </w:rPr>
        <w:instrText xml:space="preserve"> REF _Ref499738627 \h  \* MERGEFORMAT </w:instrText>
      </w:r>
      <w:r w:rsidR="004F3D87">
        <w:fldChar w:fldCharType="separate"/>
      </w:r>
      <w:r w:rsidR="009F4027">
        <w:rPr>
          <w:lang w:eastAsia="zh-CN"/>
        </w:rPr>
        <w:t>图</w:t>
      </w:r>
      <w:r w:rsidR="009F4027">
        <w:rPr>
          <w:lang w:eastAsia="zh-CN"/>
        </w:rPr>
        <w:t>53</w:t>
      </w:r>
      <w:r w:rsidR="004F3D87">
        <w:fldChar w:fldCharType="end"/>
      </w:r>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rsidR="002E2C1B" w:rsidRDefault="002E2C1B" w:rsidP="002E2C1B">
      <w:pPr>
        <w:pStyle w:val="DDNbodytext1"/>
        <w:keepLines/>
        <w:numPr>
          <w:ilvl w:val="1"/>
          <w:numId w:val="39"/>
        </w:numPr>
      </w:pPr>
      <w:proofErr w:type="spellStart"/>
      <w:r w:rsidRPr="00DF1B5E">
        <w:rPr>
          <w:b/>
        </w:rPr>
        <w:t>Shortterm</w:t>
      </w:r>
      <w:proofErr w:type="spellEnd"/>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rsidR="002E2C1B" w:rsidRDefault="002E2C1B" w:rsidP="002E2C1B">
      <w:pPr>
        <w:pStyle w:val="DDNbodytext1"/>
        <w:keepNext/>
        <w:keepLines/>
        <w:numPr>
          <w:ilvl w:val="1"/>
          <w:numId w:val="39"/>
        </w:numPr>
        <w:ind w:left="2154" w:hanging="357"/>
        <w:rPr>
          <w:lang w:eastAsia="zh-CN"/>
        </w:rPr>
      </w:pPr>
      <w:proofErr w:type="spellStart"/>
      <w:r w:rsidRPr="00DF1B5E">
        <w:rPr>
          <w:b/>
          <w:lang w:eastAsia="zh-CN"/>
        </w:rPr>
        <w:t>Longterm</w:t>
      </w:r>
      <w:proofErr w:type="spellEnd"/>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rsidR="002E2C1B" w:rsidRDefault="00064063" w:rsidP="002E2C1B">
      <w:pPr>
        <w:pStyle w:val="a6"/>
        <w:ind w:left="1434"/>
      </w:pPr>
      <w:bookmarkStart w:id="193" w:name="_Ref499738627"/>
      <w:bookmarkStart w:id="194" w:name="_Toc501467982"/>
      <w:r>
        <w:t>图</w:t>
      </w:r>
      <w:fldSimple w:instr=" SEQ Figure \* ARABIC ">
        <w:r w:rsidR="009F4027">
          <w:rPr>
            <w:noProof/>
          </w:rPr>
          <w:t>53</w:t>
        </w:r>
      </w:fldSimple>
      <w:bookmarkEnd w:id="193"/>
      <w:r w:rsidR="00773CA1">
        <w:t>：</w:t>
      </w:r>
      <w:r w:rsidR="00AF1638">
        <w:rPr>
          <w:rFonts w:hint="eastAsia"/>
          <w:lang w:eastAsia="zh-CN"/>
        </w:rPr>
        <w:t>负载面板</w:t>
      </w:r>
      <w:bookmarkEnd w:id="194"/>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7" cstate="print"/>
                    <a:stretch>
                      <a:fillRect/>
                    </a:stretch>
                  </pic:blipFill>
                  <pic:spPr>
                    <a:xfrm>
                      <a:off x="0" y="0"/>
                      <a:ext cx="4219575" cy="1952625"/>
                    </a:xfrm>
                    <a:prstGeom prst="rect">
                      <a:avLst/>
                    </a:prstGeom>
                  </pic:spPr>
                </pic:pic>
              </a:graphicData>
            </a:graphic>
          </wp:inline>
        </w:drawing>
      </w:r>
    </w:p>
    <w:p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541F5F" w:rsidRPr="00741273">
        <w:rPr>
          <w:rStyle w:val="DDNField"/>
        </w:rPr>
        <w:fldChar w:fldCharType="begin"/>
      </w:r>
      <w:r w:rsidR="002E2C1B" w:rsidRPr="00741273">
        <w:rPr>
          <w:rStyle w:val="DDNField"/>
          <w:lang w:eastAsia="zh-CN"/>
        </w:rPr>
        <w:instrText xml:space="preserve"> REF _Ref499738644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54</w:t>
      </w:r>
      <w:r w:rsidR="00541F5F" w:rsidRPr="00741273">
        <w:rPr>
          <w:rStyle w:val="DDNField"/>
        </w:rPr>
        <w:fldChar w:fldCharType="end"/>
      </w:r>
      <w:r>
        <w:rPr>
          <w:lang w:eastAsia="zh-CN"/>
        </w:rPr>
        <w:t>）</w:t>
      </w:r>
      <w:r>
        <w:rPr>
          <w:rFonts w:hint="eastAsia"/>
          <w:lang w:eastAsia="zh-CN"/>
        </w:rPr>
        <w:t>显示出服务器已经启动了多长时间。</w:t>
      </w:r>
    </w:p>
    <w:p w:rsidR="002E2C1B" w:rsidRDefault="00064063" w:rsidP="002E2C1B">
      <w:pPr>
        <w:pStyle w:val="a6"/>
        <w:ind w:left="1434"/>
      </w:pPr>
      <w:bookmarkStart w:id="195" w:name="_Ref499738644"/>
      <w:bookmarkStart w:id="196" w:name="_Toc501467983"/>
      <w:r>
        <w:t>图</w:t>
      </w:r>
      <w:fldSimple w:instr=" SEQ Figure \* ARABIC ">
        <w:r w:rsidR="009F4027">
          <w:rPr>
            <w:noProof/>
          </w:rPr>
          <w:t>54</w:t>
        </w:r>
      </w:fldSimple>
      <w:bookmarkEnd w:id="195"/>
      <w:r w:rsidR="00AF1638">
        <w:t>：</w:t>
      </w:r>
      <w:r w:rsidR="00AF1638">
        <w:rPr>
          <w:rFonts w:hint="eastAsia"/>
          <w:lang w:eastAsia="zh-CN"/>
        </w:rPr>
        <w:t>启动时间面板</w:t>
      </w:r>
      <w:bookmarkEnd w:id="196"/>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AF1638" w:rsidP="002E2C1B">
      <w:pPr>
        <w:pStyle w:val="DDNbodytext1"/>
        <w:keepNext/>
        <w:numPr>
          <w:ilvl w:val="0"/>
          <w:numId w:val="38"/>
        </w:numPr>
        <w:ind w:left="1434" w:hanging="357"/>
        <w:rPr>
          <w:lang w:eastAsia="zh-CN"/>
        </w:rPr>
      </w:pPr>
      <w:r>
        <w:rPr>
          <w:rFonts w:hint="eastAsia"/>
          <w:lang w:eastAsia="zh-CN"/>
        </w:rPr>
        <w:t>用户数面板（</w:t>
      </w:r>
      <w:r w:rsidR="00541F5F" w:rsidRPr="00741273">
        <w:rPr>
          <w:rStyle w:val="DDNField"/>
        </w:rPr>
        <w:fldChar w:fldCharType="begin"/>
      </w:r>
      <w:r w:rsidR="002E2C1B" w:rsidRPr="00741273">
        <w:rPr>
          <w:rStyle w:val="DDNField"/>
          <w:lang w:eastAsia="zh-CN"/>
        </w:rPr>
        <w:instrText xml:space="preserve"> REF _Ref499738666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55</w:t>
      </w:r>
      <w:r w:rsidR="00541F5F" w:rsidRPr="00741273">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rsidR="002E2C1B" w:rsidRDefault="00064063" w:rsidP="002E2C1B">
      <w:pPr>
        <w:pStyle w:val="a6"/>
        <w:ind w:left="1440"/>
        <w:rPr>
          <w:lang w:eastAsia="zh-CN"/>
        </w:rPr>
      </w:pPr>
      <w:bookmarkStart w:id="197" w:name="_Ref499738666"/>
      <w:bookmarkStart w:id="198" w:name="_Toc501467984"/>
      <w:r>
        <w:t>图</w:t>
      </w:r>
      <w:fldSimple w:instr=" SEQ Figure \* ARABIC ">
        <w:r w:rsidR="009F4027">
          <w:rPr>
            <w:noProof/>
          </w:rPr>
          <w:t>55</w:t>
        </w:r>
      </w:fldSimple>
      <w:bookmarkEnd w:id="197"/>
      <w:r w:rsidR="00AF1638">
        <w:rPr>
          <w:rFonts w:hint="eastAsia"/>
          <w:lang w:eastAsia="zh-CN"/>
        </w:rPr>
        <w:t>：用户数面板</w:t>
      </w:r>
      <w:bookmarkEnd w:id="198"/>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9" cstate="print"/>
                    <a:stretch>
                      <a:fillRect/>
                    </a:stretch>
                  </pic:blipFill>
                  <pic:spPr>
                    <a:xfrm>
                      <a:off x="0" y="0"/>
                      <a:ext cx="4238625" cy="1962150"/>
                    </a:xfrm>
                    <a:prstGeom prst="rect">
                      <a:avLst/>
                    </a:prstGeom>
                  </pic:spPr>
                </pic:pic>
              </a:graphicData>
            </a:graphic>
          </wp:inline>
        </w:drawing>
      </w:r>
    </w:p>
    <w:p w:rsidR="002E2C1B" w:rsidRPr="003F77AE" w:rsidRDefault="00612DDE" w:rsidP="002E2C1B">
      <w:pPr>
        <w:pStyle w:val="DDNbodytext1"/>
        <w:keepNext/>
        <w:numPr>
          <w:ilvl w:val="0"/>
          <w:numId w:val="37"/>
        </w:numPr>
        <w:ind w:left="1434" w:hanging="357"/>
        <w:rPr>
          <w:lang w:eastAsia="zh-CN"/>
        </w:rPr>
      </w:pPr>
      <w:r>
        <w:rPr>
          <w:rFonts w:hint="eastAsia"/>
          <w:lang w:eastAsia="zh-CN"/>
        </w:rPr>
        <w:t>温度面板</w:t>
      </w:r>
      <w:r w:rsidR="003932AF">
        <w:rPr>
          <w:lang w:eastAsia="zh-CN"/>
        </w:rPr>
        <w:t>（</w:t>
      </w:r>
      <w:r w:rsidR="00541F5F" w:rsidRPr="00741273">
        <w:rPr>
          <w:rStyle w:val="DDNField"/>
        </w:rPr>
        <w:fldChar w:fldCharType="begin"/>
      </w:r>
      <w:r w:rsidR="002E2C1B" w:rsidRPr="00741273">
        <w:rPr>
          <w:rStyle w:val="DDNField"/>
          <w:lang w:eastAsia="zh-CN"/>
        </w:rPr>
        <w:instrText xml:space="preserve"> REF _Ref499738682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56</w:t>
      </w:r>
      <w:r w:rsidR="00541F5F" w:rsidRPr="00741273">
        <w:rPr>
          <w:rStyle w:val="DDNField"/>
        </w:rPr>
        <w:fldChar w:fldCharType="end"/>
      </w:r>
      <w:r w:rsidR="003932AF">
        <w:rPr>
          <w:lang w:eastAsia="zh-CN"/>
        </w:rPr>
        <w:t>）</w:t>
      </w:r>
      <w:r>
        <w:rPr>
          <w:rFonts w:hint="eastAsia"/>
          <w:lang w:eastAsia="zh-CN"/>
        </w:rPr>
        <w:t>显示出从各温度传感器中收集的温度信息。</w:t>
      </w:r>
    </w:p>
    <w:p w:rsidR="002E2C1B" w:rsidRDefault="00064063" w:rsidP="002E2C1B">
      <w:pPr>
        <w:pStyle w:val="a6"/>
        <w:ind w:left="1434"/>
      </w:pPr>
      <w:bookmarkStart w:id="199" w:name="_Ref499738682"/>
      <w:bookmarkStart w:id="200" w:name="_Toc501467985"/>
      <w:r>
        <w:t>图</w:t>
      </w:r>
      <w:fldSimple w:instr=" SEQ Figure \* ARABIC ">
        <w:r w:rsidR="009F4027">
          <w:rPr>
            <w:noProof/>
          </w:rPr>
          <w:t>56</w:t>
        </w:r>
      </w:fldSimple>
      <w:bookmarkEnd w:id="199"/>
      <w:r w:rsidR="00AF1638">
        <w:rPr>
          <w:rFonts w:hint="eastAsia"/>
          <w:lang w:eastAsia="zh-CN"/>
        </w:rPr>
        <w:t>：</w:t>
      </w:r>
      <w:r w:rsidR="00612DDE">
        <w:rPr>
          <w:rFonts w:hint="eastAsia"/>
          <w:lang w:eastAsia="zh-CN"/>
        </w:rPr>
        <w:t>温度面板</w:t>
      </w:r>
      <w:bookmarkEnd w:id="200"/>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201" w:name="_Toc501360241"/>
      <w:bookmarkStart w:id="202" w:name="_Toc501467857"/>
      <w:r w:rsidRPr="0073368C">
        <w:lastRenderedPageBreak/>
        <w:t xml:space="preserve">SFA </w:t>
      </w:r>
      <w:r w:rsidR="009F2FC3">
        <w:rPr>
          <w:rFonts w:asciiTheme="minorEastAsia" w:eastAsiaTheme="minorEastAsia" w:hAnsiTheme="minorEastAsia" w:hint="eastAsia"/>
          <w:lang w:eastAsia="zh-CN"/>
        </w:rPr>
        <w:t>物理磁盘仪表盘</w:t>
      </w:r>
      <w:bookmarkEnd w:id="201"/>
      <w:bookmarkEnd w:id="202"/>
    </w:p>
    <w:p w:rsidR="002E2C1B" w:rsidRDefault="009F2FC3" w:rsidP="002E2C1B">
      <w:pPr>
        <w:pStyle w:val="ab"/>
        <w:keepNext/>
        <w:rPr>
          <w:lang w:eastAsia="zh-CN"/>
        </w:rPr>
      </w:pPr>
      <w:r>
        <w:rPr>
          <w:rFonts w:hint="eastAsia"/>
          <w:lang w:eastAsia="zh-CN"/>
        </w:rPr>
        <w:t>SFA</w:t>
      </w:r>
      <w:r>
        <w:rPr>
          <w:rFonts w:hint="eastAsia"/>
          <w:lang w:eastAsia="zh-CN"/>
        </w:rPr>
        <w:t>物理磁盘仪表盘</w:t>
      </w:r>
      <w:r>
        <w:rPr>
          <w:b/>
          <w:lang w:eastAsia="zh-CN"/>
        </w:rPr>
        <w:t>（</w:t>
      </w:r>
      <w:r w:rsidR="004F3D87">
        <w:fldChar w:fldCharType="begin"/>
      </w:r>
      <w:r w:rsidR="004F3D87">
        <w:rPr>
          <w:lang w:eastAsia="zh-CN"/>
        </w:rPr>
        <w:instrText xml:space="preserve"> REF _Ref499636230 \h  \* MERGEFORMAT </w:instrText>
      </w:r>
      <w:r w:rsidR="004F3D87">
        <w:fldChar w:fldCharType="separate"/>
      </w:r>
      <w:r w:rsidR="009F4027" w:rsidRPr="009F4027">
        <w:rPr>
          <w:rStyle w:val="DDNField"/>
          <w:lang w:eastAsia="zh-CN"/>
        </w:rPr>
        <w:t>图</w:t>
      </w:r>
      <w:r w:rsidR="009F4027" w:rsidRPr="009F4027">
        <w:rPr>
          <w:rStyle w:val="DDNField"/>
          <w:lang w:eastAsia="zh-CN"/>
        </w:rPr>
        <w:t>57</w:t>
      </w:r>
      <w:r w:rsidR="004F3D87">
        <w:fldChar w:fldCharType="end"/>
      </w:r>
      <w:r>
        <w:rPr>
          <w:lang w:eastAsia="zh-CN"/>
        </w:rPr>
        <w:t>）</w:t>
      </w:r>
      <w:r>
        <w:rPr>
          <w:rFonts w:hint="eastAsia"/>
          <w:lang w:eastAsia="zh-CN"/>
        </w:rPr>
        <w:t>显示了</w:t>
      </w:r>
      <w:r>
        <w:rPr>
          <w:rFonts w:hint="eastAsia"/>
          <w:lang w:eastAsia="zh-CN"/>
        </w:rPr>
        <w:t>SFA</w:t>
      </w:r>
      <w:r>
        <w:rPr>
          <w:rFonts w:hint="eastAsia"/>
          <w:lang w:eastAsia="zh-CN"/>
        </w:rPr>
        <w:t>物理磁盘的相关信息。</w:t>
      </w:r>
    </w:p>
    <w:p w:rsidR="002E2C1B" w:rsidRDefault="00064063" w:rsidP="002E2C1B">
      <w:pPr>
        <w:pStyle w:val="a6"/>
        <w:rPr>
          <w:lang w:eastAsia="zh-CN"/>
        </w:rPr>
      </w:pPr>
      <w:bookmarkStart w:id="203" w:name="_Ref499636230"/>
      <w:bookmarkStart w:id="204" w:name="_Toc501467986"/>
      <w:r>
        <w:rPr>
          <w:lang w:eastAsia="zh-CN"/>
        </w:rPr>
        <w:t>图</w:t>
      </w:r>
      <w:r w:rsidR="00541F5F">
        <w:fldChar w:fldCharType="begin"/>
      </w:r>
      <w:r w:rsidR="0017155E">
        <w:rPr>
          <w:lang w:eastAsia="zh-CN"/>
        </w:rPr>
        <w:instrText xml:space="preserve"> SEQ Figure \* ARABIC </w:instrText>
      </w:r>
      <w:r w:rsidR="00541F5F">
        <w:fldChar w:fldCharType="separate"/>
      </w:r>
      <w:r w:rsidR="009F4027">
        <w:rPr>
          <w:noProof/>
          <w:lang w:eastAsia="zh-CN"/>
        </w:rPr>
        <w:t>57</w:t>
      </w:r>
      <w:r w:rsidR="00541F5F">
        <w:fldChar w:fldCharType="end"/>
      </w:r>
      <w:bookmarkEnd w:id="203"/>
      <w:r w:rsidR="002E2C1B">
        <w:rPr>
          <w:lang w:eastAsia="zh-CN"/>
        </w:rPr>
        <w:t>: SFA</w:t>
      </w:r>
      <w:r w:rsidR="009F2FC3">
        <w:rPr>
          <w:rFonts w:hint="eastAsia"/>
          <w:lang w:eastAsia="zh-CN"/>
        </w:rPr>
        <w:t>物理磁盘仪表盘</w:t>
      </w:r>
      <w:bookmarkEnd w:id="204"/>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1E77D4" w:rsidP="002E2C1B">
      <w:pPr>
        <w:pStyle w:val="ab"/>
        <w:keepNext/>
        <w:rPr>
          <w:lang w:eastAsia="zh-CN"/>
        </w:rPr>
      </w:pPr>
      <w:r>
        <w:rPr>
          <w:rFonts w:hint="eastAsia"/>
          <w:lang w:eastAsia="zh-CN"/>
        </w:rPr>
        <w:t>下面是可以在</w:t>
      </w:r>
      <w:r>
        <w:rPr>
          <w:rFonts w:hint="eastAsia"/>
          <w:lang w:eastAsia="zh-CN"/>
        </w:rPr>
        <w:t>SFA</w:t>
      </w:r>
      <w:r w:rsidR="00404E95">
        <w:rPr>
          <w:rFonts w:hint="eastAsia"/>
          <w:lang w:eastAsia="zh-CN"/>
        </w:rPr>
        <w:t>物理磁盘表盘中</w:t>
      </w:r>
      <w:r>
        <w:rPr>
          <w:rFonts w:hint="eastAsia"/>
          <w:lang w:eastAsia="zh-CN"/>
        </w:rPr>
        <w:t>可以找到的面板：</w:t>
      </w:r>
    </w:p>
    <w:p w:rsidR="00EF72F8" w:rsidRDefault="009F2FC3" w:rsidP="00EF72F8">
      <w:pPr>
        <w:pStyle w:val="DDNbodytext1"/>
        <w:keepNext/>
        <w:numPr>
          <w:ilvl w:val="0"/>
          <w:numId w:val="37"/>
        </w:numPr>
        <w:ind w:left="1434" w:hanging="357"/>
      </w:pPr>
      <w:r>
        <w:t xml:space="preserve">I/O </w:t>
      </w:r>
      <w:r>
        <w:rPr>
          <w:rFonts w:hint="eastAsia"/>
          <w:lang w:eastAsia="zh-CN"/>
        </w:rPr>
        <w:t>吞吐率面板</w:t>
      </w:r>
      <w:r w:rsidR="00434367">
        <w:t>（</w:t>
      </w:r>
      <w:r w:rsidR="00541F5F" w:rsidRPr="00741273">
        <w:rPr>
          <w:rStyle w:val="DDNField"/>
        </w:rPr>
        <w:fldChar w:fldCharType="begin"/>
      </w:r>
      <w:r w:rsidR="002E2C1B" w:rsidRPr="00741273">
        <w:rPr>
          <w:rStyle w:val="DDNField"/>
        </w:rPr>
        <w:instrText xml:space="preserve"> REF _Ref499738708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58</w:t>
      </w:r>
      <w:r w:rsidR="00541F5F" w:rsidRPr="00741273">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rsidR="001F0829" w:rsidRDefault="00064063" w:rsidP="001F0829">
      <w:pPr>
        <w:pStyle w:val="a6"/>
        <w:ind w:left="1434"/>
        <w:rPr>
          <w:lang w:eastAsia="zh-CN"/>
        </w:rPr>
      </w:pPr>
      <w:bookmarkStart w:id="205" w:name="_Ref499738708"/>
      <w:bookmarkStart w:id="206" w:name="_Toc501467987"/>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58</w:t>
      </w:r>
      <w:r w:rsidR="00541F5F">
        <w:fldChar w:fldCharType="end"/>
      </w:r>
      <w:bookmarkEnd w:id="205"/>
      <w:r w:rsidR="009F2FC3">
        <w:rPr>
          <w:rFonts w:hint="eastAsia"/>
          <w:lang w:eastAsia="zh-CN"/>
        </w:rPr>
        <w:t>：</w:t>
      </w:r>
      <w:r w:rsidR="002E2C1B">
        <w:rPr>
          <w:lang w:eastAsia="zh-CN"/>
        </w:rPr>
        <w:t xml:space="preserve">I/O </w:t>
      </w:r>
      <w:r w:rsidR="001F0829">
        <w:rPr>
          <w:rFonts w:hint="eastAsia"/>
          <w:lang w:eastAsia="zh-CN"/>
        </w:rPr>
        <w:t>吞吐率面板</w:t>
      </w:r>
      <w:bookmarkEnd w:id="206"/>
    </w:p>
    <w:p w:rsidR="002E2C1B" w:rsidRDefault="002E2C1B" w:rsidP="001F0829">
      <w:pPr>
        <w:pStyle w:val="a6"/>
        <w:keepNext w:val="0"/>
        <w:keepLines w:val="0"/>
        <w:widowControl w:val="0"/>
        <w:ind w:left="1435"/>
        <w:rPr>
          <w:lang w:eastAsia="zh-CN"/>
        </w:rPr>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434367" w:rsidP="002E2C1B">
      <w:pPr>
        <w:pStyle w:val="DDNbodytext1"/>
        <w:keepNext/>
        <w:numPr>
          <w:ilvl w:val="0"/>
          <w:numId w:val="37"/>
        </w:numPr>
        <w:ind w:left="1434" w:hanging="357"/>
        <w:rPr>
          <w:lang w:eastAsia="zh-CN"/>
        </w:rPr>
      </w:pPr>
      <w:r>
        <w:rPr>
          <w:rFonts w:hint="eastAsia"/>
          <w:lang w:eastAsia="zh-CN"/>
        </w:rPr>
        <w:lastRenderedPageBreak/>
        <w:t>IOPS</w:t>
      </w:r>
      <w:r>
        <w:rPr>
          <w:rFonts w:hint="eastAsia"/>
          <w:lang w:eastAsia="zh-CN"/>
        </w:rPr>
        <w:t>面板</w:t>
      </w:r>
      <w:r>
        <w:rPr>
          <w:lang w:eastAsia="zh-CN"/>
        </w:rPr>
        <w:t>（</w:t>
      </w:r>
      <w:r w:rsidR="00541F5F" w:rsidRPr="00741273">
        <w:rPr>
          <w:rStyle w:val="DDNField"/>
        </w:rPr>
        <w:fldChar w:fldCharType="begin"/>
      </w:r>
      <w:r w:rsidR="002E2C1B" w:rsidRPr="00741273">
        <w:rPr>
          <w:rStyle w:val="DDNField"/>
          <w:lang w:eastAsia="zh-CN"/>
        </w:rPr>
        <w:instrText xml:space="preserve"> REF _Ref499738721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59</w:t>
      </w:r>
      <w:r w:rsidR="00541F5F" w:rsidRPr="00741273">
        <w:rPr>
          <w:rStyle w:val="DDNField"/>
        </w:rPr>
        <w:fldChar w:fldCharType="end"/>
      </w:r>
      <w:r>
        <w:rPr>
          <w:lang w:eastAsia="zh-CN"/>
        </w:rPr>
        <w:t>）</w:t>
      </w:r>
      <w:r>
        <w:rPr>
          <w:rFonts w:hint="eastAsia"/>
          <w:lang w:eastAsia="zh-CN"/>
        </w:rPr>
        <w:t>显示出改物理磁盘</w:t>
      </w:r>
      <w:r w:rsidR="00E12D85">
        <w:rPr>
          <w:rFonts w:hint="eastAsia"/>
          <w:lang w:eastAsia="zh-CN"/>
        </w:rPr>
        <w:t>每秒</w:t>
      </w:r>
      <w:r w:rsidR="00E12D85">
        <w:rPr>
          <w:rFonts w:hint="eastAsia"/>
          <w:lang w:eastAsia="zh-CN"/>
        </w:rPr>
        <w:t>I/O</w:t>
      </w:r>
      <w:r w:rsidR="00E12D85">
        <w:rPr>
          <w:rFonts w:hint="eastAsia"/>
          <w:lang w:eastAsia="zh-CN"/>
        </w:rPr>
        <w:t>操作数目。</w:t>
      </w:r>
    </w:p>
    <w:p w:rsidR="002E2C1B" w:rsidRDefault="00064063" w:rsidP="002E2C1B">
      <w:pPr>
        <w:pStyle w:val="a6"/>
        <w:ind w:left="1434"/>
      </w:pPr>
      <w:bookmarkStart w:id="207" w:name="_Ref499738721"/>
      <w:bookmarkStart w:id="208" w:name="_Toc501467988"/>
      <w:r>
        <w:t>图</w:t>
      </w:r>
      <w:fldSimple w:instr=" SEQ Figure \* ARABIC ">
        <w:r w:rsidR="009F4027">
          <w:rPr>
            <w:noProof/>
          </w:rPr>
          <w:t>59</w:t>
        </w:r>
      </w:fldSimple>
      <w:bookmarkEnd w:id="207"/>
      <w:r w:rsidR="009F2FC3">
        <w:rPr>
          <w:rFonts w:hint="eastAsia"/>
          <w:lang w:eastAsia="zh-CN"/>
        </w:rPr>
        <w:t>：</w:t>
      </w:r>
      <w:r w:rsidR="00E12D85">
        <w:rPr>
          <w:rFonts w:hint="eastAsia"/>
          <w:lang w:eastAsia="zh-CN"/>
        </w:rPr>
        <w:t>IOPS</w:t>
      </w:r>
      <w:r w:rsidR="00E12D85">
        <w:rPr>
          <w:rFonts w:hint="eastAsia"/>
          <w:lang w:eastAsia="zh-CN"/>
        </w:rPr>
        <w:t>面板</w:t>
      </w:r>
      <w:bookmarkEnd w:id="208"/>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E12D85" w:rsidP="002E2C1B">
      <w:pPr>
        <w:pStyle w:val="DDNbodytext1"/>
        <w:keepNext/>
        <w:numPr>
          <w:ilvl w:val="0"/>
          <w:numId w:val="37"/>
        </w:numPr>
        <w:ind w:left="1434" w:hanging="357"/>
      </w:pPr>
      <w:r>
        <w:rPr>
          <w:rFonts w:hint="eastAsia"/>
          <w:lang w:eastAsia="zh-CN"/>
        </w:rPr>
        <w:t>I/O</w:t>
      </w:r>
      <w:r>
        <w:rPr>
          <w:rFonts w:hint="eastAsia"/>
          <w:lang w:eastAsia="zh-CN"/>
        </w:rPr>
        <w:t>大小面板</w:t>
      </w:r>
      <w:r w:rsidR="002E2C1B">
        <w:t>(</w:t>
      </w:r>
      <w:r w:rsidR="00541F5F" w:rsidRPr="00741273">
        <w:rPr>
          <w:rStyle w:val="DDNField"/>
        </w:rPr>
        <w:fldChar w:fldCharType="begin"/>
      </w:r>
      <w:r w:rsidR="002E2C1B" w:rsidRPr="00741273">
        <w:rPr>
          <w:rStyle w:val="DDNField"/>
        </w:rPr>
        <w:instrText xml:space="preserve"> REF _Ref499738753 \h </w:instrText>
      </w:r>
      <w:r w:rsidR="00541F5F" w:rsidRPr="00741273">
        <w:rPr>
          <w:rStyle w:val="DDNField"/>
        </w:rPr>
      </w:r>
      <w:r w:rsidR="00541F5F" w:rsidRPr="00741273">
        <w:rPr>
          <w:rStyle w:val="DDNField"/>
        </w:rPr>
        <w:fldChar w:fldCharType="separate"/>
      </w:r>
      <w:r w:rsidR="009F4027">
        <w:t>图</w:t>
      </w:r>
      <w:r w:rsidR="009F4027">
        <w:rPr>
          <w:noProof/>
        </w:rPr>
        <w:t>60</w:t>
      </w:r>
      <w:r w:rsidR="00541F5F" w:rsidRPr="00741273">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rsidR="002E2C1B" w:rsidRPr="00CE2D96" w:rsidRDefault="00064063" w:rsidP="002E2C1B">
      <w:pPr>
        <w:pStyle w:val="a6"/>
        <w:ind w:left="1434"/>
        <w:rPr>
          <w:lang w:val="ru-RU"/>
        </w:rPr>
      </w:pPr>
      <w:bookmarkStart w:id="209" w:name="_Ref499738753"/>
      <w:bookmarkStart w:id="210" w:name="_Toc501467989"/>
      <w:r>
        <w:t>图</w:t>
      </w:r>
      <w:fldSimple w:instr=" SEQ Figure \* ARABIC ">
        <w:r w:rsidR="009F4027">
          <w:rPr>
            <w:noProof/>
          </w:rPr>
          <w:t>60</w:t>
        </w:r>
      </w:fldSimple>
      <w:bookmarkEnd w:id="209"/>
      <w:r w:rsidR="00E12D85">
        <w:t>：</w:t>
      </w:r>
      <w:r w:rsidR="002E2C1B">
        <w:t xml:space="preserve">I/O </w:t>
      </w:r>
      <w:r w:rsidR="00E12D85">
        <w:rPr>
          <w:rFonts w:hint="eastAsia"/>
          <w:lang w:eastAsia="zh-CN"/>
        </w:rPr>
        <w:t>大小面板</w:t>
      </w:r>
      <w:bookmarkEnd w:id="210"/>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4" cstate="print"/>
                    <a:stretch>
                      <a:fillRect/>
                    </a:stretch>
                  </pic:blipFill>
                  <pic:spPr>
                    <a:xfrm>
                      <a:off x="0" y="0"/>
                      <a:ext cx="4229100" cy="2447925"/>
                    </a:xfrm>
                    <a:prstGeom prst="rect">
                      <a:avLst/>
                    </a:prstGeom>
                  </pic:spPr>
                </pic:pic>
              </a:graphicData>
            </a:graphic>
          </wp:inline>
        </w:drawing>
      </w:r>
    </w:p>
    <w:p w:rsidR="002E2C1B" w:rsidRDefault="00353F5E" w:rsidP="002E2C1B">
      <w:pPr>
        <w:pStyle w:val="DDNbodytext1"/>
        <w:keepNext/>
        <w:numPr>
          <w:ilvl w:val="0"/>
          <w:numId w:val="37"/>
        </w:numPr>
        <w:spacing w:before="5"/>
        <w:ind w:left="1434" w:hanging="357"/>
        <w:rPr>
          <w:lang w:eastAsia="zh-CN"/>
        </w:rPr>
      </w:pPr>
      <w:r>
        <w:rPr>
          <w:rFonts w:hint="eastAsia"/>
          <w:lang w:eastAsia="zh-CN"/>
        </w:rPr>
        <w:lastRenderedPageBreak/>
        <w:t>写</w:t>
      </w:r>
      <w:r w:rsidR="006B310E">
        <w:rPr>
          <w:rFonts w:hint="eastAsia"/>
          <w:lang w:eastAsia="zh-CN"/>
        </w:rPr>
        <w:t>数据</w:t>
      </w:r>
      <w:r>
        <w:rPr>
          <w:rFonts w:hint="eastAsia"/>
          <w:lang w:eastAsia="zh-CN"/>
        </w:rPr>
        <w:t>吞吐率面板</w:t>
      </w:r>
      <w:r w:rsidR="006B310E">
        <w:rPr>
          <w:lang w:eastAsia="zh-CN"/>
        </w:rPr>
        <w:t>（</w:t>
      </w:r>
      <w:r w:rsidR="00541F5F" w:rsidRPr="00741273">
        <w:rPr>
          <w:rStyle w:val="DDNField"/>
        </w:rPr>
        <w:fldChar w:fldCharType="begin"/>
      </w:r>
      <w:r w:rsidR="002E2C1B" w:rsidRPr="00741273">
        <w:rPr>
          <w:rStyle w:val="DDNField"/>
          <w:lang w:eastAsia="zh-CN"/>
        </w:rPr>
        <w:instrText xml:space="preserve"> REF _Ref499738856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61</w:t>
      </w:r>
      <w:r w:rsidR="00541F5F" w:rsidRPr="00741273">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rsidR="002E2C1B" w:rsidRDefault="00064063" w:rsidP="002E2C1B">
      <w:pPr>
        <w:pStyle w:val="a6"/>
        <w:ind w:left="1434"/>
      </w:pPr>
      <w:bookmarkStart w:id="211" w:name="_Ref499738856"/>
      <w:bookmarkStart w:id="212" w:name="_Toc501467990"/>
      <w:r>
        <w:t>图</w:t>
      </w:r>
      <w:fldSimple w:instr=" SEQ Figure \* ARABIC ">
        <w:r w:rsidR="009F4027">
          <w:rPr>
            <w:noProof/>
          </w:rPr>
          <w:t>61</w:t>
        </w:r>
      </w:fldSimple>
      <w:bookmarkEnd w:id="211"/>
      <w:r w:rsidR="00353F5E">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212"/>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6B310E" w:rsidRDefault="006B310E" w:rsidP="002E2C1B">
      <w:pPr>
        <w:pStyle w:val="DDNbodytext1"/>
        <w:keepNext/>
        <w:numPr>
          <w:ilvl w:val="0"/>
          <w:numId w:val="37"/>
        </w:numPr>
        <w:ind w:left="1434" w:hanging="357"/>
        <w:rPr>
          <w:lang w:eastAsia="zh-CN"/>
        </w:rPr>
      </w:pPr>
      <w:r>
        <w:rPr>
          <w:rFonts w:hint="eastAsia"/>
          <w:lang w:eastAsia="zh-CN"/>
        </w:rPr>
        <w:t>写数据的</w:t>
      </w:r>
      <w:r>
        <w:rPr>
          <w:lang w:eastAsia="zh-CN"/>
        </w:rPr>
        <w:t>I/O</w:t>
      </w:r>
      <w:r>
        <w:rPr>
          <w:rFonts w:hint="eastAsia"/>
          <w:lang w:eastAsia="zh-CN"/>
        </w:rPr>
        <w:t>大小样品采样数目面板（</w:t>
      </w:r>
      <w:r w:rsidR="00541F5F" w:rsidRPr="00741273">
        <w:rPr>
          <w:rStyle w:val="DDNField"/>
        </w:rPr>
        <w:fldChar w:fldCharType="begin"/>
      </w:r>
      <w:r w:rsidR="002E2C1B" w:rsidRPr="00741273">
        <w:rPr>
          <w:rStyle w:val="DDNField"/>
          <w:lang w:eastAsia="zh-CN"/>
        </w:rPr>
        <w:instrText xml:space="preserve"> REF _Ref499738888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62</w:t>
      </w:r>
      <w:r w:rsidR="00541F5F" w:rsidRPr="00741273">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rsidR="002E2C1B" w:rsidRDefault="00064063" w:rsidP="002E2C1B">
      <w:pPr>
        <w:pStyle w:val="a6"/>
        <w:ind w:left="1434"/>
        <w:rPr>
          <w:lang w:eastAsia="zh-CN"/>
        </w:rPr>
      </w:pPr>
      <w:bookmarkStart w:id="213" w:name="_Ref499738888"/>
      <w:bookmarkStart w:id="214" w:name="_Toc501467991"/>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62</w:t>
      </w:r>
      <w:r w:rsidR="00541F5F">
        <w:fldChar w:fldCharType="end"/>
      </w:r>
      <w:bookmarkEnd w:id="213"/>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214"/>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3932AF" w:rsidP="003932AF">
      <w:pPr>
        <w:pStyle w:val="DDNbodytext1"/>
        <w:keepNext/>
        <w:numPr>
          <w:ilvl w:val="0"/>
          <w:numId w:val="37"/>
        </w:numPr>
        <w:ind w:left="1434" w:hanging="357"/>
        <w:rPr>
          <w:lang w:eastAsia="zh-CN"/>
        </w:rPr>
      </w:pPr>
      <w:r>
        <w:rPr>
          <w:rFonts w:hint="eastAsia"/>
          <w:lang w:eastAsia="zh-CN"/>
        </w:rPr>
        <w:t>数据</w:t>
      </w:r>
      <w:r w:rsidR="003E545C">
        <w:rPr>
          <w:rFonts w:hint="eastAsia"/>
          <w:lang w:eastAsia="zh-CN"/>
        </w:rPr>
        <w:t>写入</w:t>
      </w:r>
      <w:r>
        <w:rPr>
          <w:rFonts w:hint="eastAsia"/>
          <w:lang w:eastAsia="zh-CN"/>
        </w:rPr>
        <w:t>延迟样品采样数目面板</w:t>
      </w:r>
      <w:r>
        <w:rPr>
          <w:lang w:eastAsia="zh-CN"/>
        </w:rPr>
        <w:t>（</w:t>
      </w:r>
      <w:r w:rsidR="00541F5F" w:rsidRPr="00741273">
        <w:rPr>
          <w:rStyle w:val="DDNField"/>
        </w:rPr>
        <w:fldChar w:fldCharType="begin"/>
      </w:r>
      <w:r w:rsidR="002E2C1B" w:rsidRPr="00741273">
        <w:rPr>
          <w:rStyle w:val="DDNField"/>
          <w:lang w:eastAsia="zh-CN"/>
        </w:rPr>
        <w:instrText xml:space="preserve"> REF _Ref499738909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63</w:t>
      </w:r>
      <w:r w:rsidR="00541F5F" w:rsidRPr="00741273">
        <w:rPr>
          <w:rStyle w:val="DDNField"/>
        </w:rPr>
        <w:fldChar w:fldCharType="end"/>
      </w:r>
      <w:r>
        <w:rPr>
          <w:rFonts w:hint="eastAsia"/>
          <w:lang w:eastAsia="zh-CN"/>
        </w:rPr>
        <w:t>）</w:t>
      </w:r>
      <w:proofErr w:type="gramStart"/>
      <w:r>
        <w:rPr>
          <w:rFonts w:hint="eastAsia"/>
          <w:lang w:eastAsia="zh-CN"/>
        </w:rPr>
        <w:t>显示出显示出</w:t>
      </w:r>
      <w:proofErr w:type="gramEnd"/>
      <w:r>
        <w:rPr>
          <w:rFonts w:hint="eastAsia"/>
          <w:lang w:eastAsia="zh-CN"/>
        </w:rPr>
        <w:t>该物理磁盘上，每种</w:t>
      </w:r>
      <w:r>
        <w:rPr>
          <w:rFonts w:hint="eastAsia"/>
          <w:lang w:eastAsia="zh-CN"/>
        </w:rPr>
        <w:t>I/O</w:t>
      </w:r>
      <w:r>
        <w:rPr>
          <w:rFonts w:hint="eastAsia"/>
          <w:lang w:eastAsia="zh-CN"/>
        </w:rPr>
        <w:t>延迟的采样数目。</w:t>
      </w:r>
    </w:p>
    <w:p w:rsidR="002E2C1B" w:rsidRDefault="00064063" w:rsidP="002E2C1B">
      <w:pPr>
        <w:pStyle w:val="a6"/>
        <w:ind w:left="1434"/>
        <w:rPr>
          <w:lang w:eastAsia="zh-CN"/>
        </w:rPr>
      </w:pPr>
      <w:bookmarkStart w:id="215" w:name="_Ref499738909"/>
      <w:bookmarkStart w:id="216" w:name="_Toc501467992"/>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63</w:t>
      </w:r>
      <w:r w:rsidR="00541F5F">
        <w:fldChar w:fldCharType="end"/>
      </w:r>
      <w:bookmarkEnd w:id="215"/>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216"/>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217" w:name="_Toc501360242"/>
      <w:bookmarkStart w:id="218" w:name="_Toc501467858"/>
      <w:r w:rsidRPr="0073368C">
        <w:lastRenderedPageBreak/>
        <w:t>SFA</w:t>
      </w:r>
      <w:r w:rsidR="003932AF">
        <w:rPr>
          <w:rFonts w:asciiTheme="minorEastAsia" w:eastAsiaTheme="minorEastAsia" w:hAnsiTheme="minorEastAsia" w:hint="eastAsia"/>
          <w:lang w:eastAsia="zh-CN"/>
        </w:rPr>
        <w:t>虚拟磁盘表盘</w:t>
      </w:r>
      <w:bookmarkEnd w:id="217"/>
      <w:bookmarkEnd w:id="218"/>
    </w:p>
    <w:p w:rsidR="002E2C1B" w:rsidRPr="00497FBA" w:rsidRDefault="003932AF" w:rsidP="002E2C1B">
      <w:pPr>
        <w:pStyle w:val="ab"/>
        <w:keepNext/>
        <w:rPr>
          <w:lang w:eastAsia="zh-CN"/>
        </w:rPr>
      </w:pPr>
      <w:r>
        <w:rPr>
          <w:rFonts w:hint="eastAsia"/>
          <w:lang w:eastAsia="zh-CN"/>
        </w:rPr>
        <w:t>SFA</w:t>
      </w:r>
      <w:r>
        <w:rPr>
          <w:rFonts w:hint="eastAsia"/>
          <w:lang w:eastAsia="zh-CN"/>
        </w:rPr>
        <w:t>虚拟磁盘表盘</w:t>
      </w:r>
      <w:r>
        <w:rPr>
          <w:lang w:eastAsia="zh-CN"/>
        </w:rPr>
        <w:t>（</w:t>
      </w:r>
      <w:r w:rsidR="004F3D87">
        <w:fldChar w:fldCharType="begin"/>
      </w:r>
      <w:r w:rsidR="004F3D87">
        <w:rPr>
          <w:lang w:eastAsia="zh-CN"/>
        </w:rPr>
        <w:instrText xml:space="preserve"> REF _Ref499636025 \h  \* MERGEFORMAT </w:instrText>
      </w:r>
      <w:r w:rsidR="004F3D87">
        <w:fldChar w:fldCharType="separate"/>
      </w:r>
      <w:r w:rsidR="009F4027" w:rsidRPr="009F4027">
        <w:rPr>
          <w:rStyle w:val="DDNField"/>
          <w:lang w:eastAsia="zh-CN"/>
        </w:rPr>
        <w:t>图</w:t>
      </w:r>
      <w:r w:rsidR="009F4027" w:rsidRPr="009F4027">
        <w:rPr>
          <w:rStyle w:val="DDNField"/>
          <w:lang w:eastAsia="zh-CN"/>
        </w:rPr>
        <w:t>64</w:t>
      </w:r>
      <w:r w:rsidR="004F3D87">
        <w:fldChar w:fldCharType="end"/>
      </w:r>
      <w:r>
        <w:rPr>
          <w:lang w:eastAsia="zh-CN"/>
        </w:rPr>
        <w:t>）</w:t>
      </w:r>
      <w:r>
        <w:rPr>
          <w:rFonts w:hint="eastAsia"/>
          <w:lang w:eastAsia="zh-CN"/>
        </w:rPr>
        <w:t>显示出</w:t>
      </w:r>
      <w:r>
        <w:rPr>
          <w:rFonts w:hint="eastAsia"/>
          <w:lang w:eastAsia="zh-CN"/>
        </w:rPr>
        <w:t>SFA</w:t>
      </w:r>
      <w:r>
        <w:rPr>
          <w:rFonts w:hint="eastAsia"/>
          <w:lang w:eastAsia="zh-CN"/>
        </w:rPr>
        <w:t>虚拟磁盘表盘的信息。</w:t>
      </w:r>
    </w:p>
    <w:p w:rsidR="002E2C1B" w:rsidRDefault="00064063" w:rsidP="002E2C1B">
      <w:pPr>
        <w:pStyle w:val="a6"/>
        <w:rPr>
          <w:lang w:eastAsia="zh-CN"/>
        </w:rPr>
      </w:pPr>
      <w:bookmarkStart w:id="219" w:name="_Ref499636025"/>
      <w:bookmarkStart w:id="220" w:name="_Toc501467993"/>
      <w:r>
        <w:rPr>
          <w:lang w:eastAsia="zh-CN"/>
        </w:rPr>
        <w:t>图</w:t>
      </w:r>
      <w:r w:rsidR="00541F5F">
        <w:fldChar w:fldCharType="begin"/>
      </w:r>
      <w:r w:rsidR="0017155E">
        <w:rPr>
          <w:lang w:eastAsia="zh-CN"/>
        </w:rPr>
        <w:instrText xml:space="preserve"> SEQ Figure \* ARABIC </w:instrText>
      </w:r>
      <w:r w:rsidR="00541F5F">
        <w:fldChar w:fldCharType="separate"/>
      </w:r>
      <w:r w:rsidR="009F4027">
        <w:rPr>
          <w:noProof/>
          <w:lang w:eastAsia="zh-CN"/>
        </w:rPr>
        <w:t>64</w:t>
      </w:r>
      <w:r w:rsidR="00541F5F">
        <w:fldChar w:fldCharType="end"/>
      </w:r>
      <w:bookmarkEnd w:id="219"/>
      <w:r w:rsidR="003932AF">
        <w:rPr>
          <w:lang w:eastAsia="zh-CN"/>
        </w:rPr>
        <w:t>：</w:t>
      </w:r>
      <w:r w:rsidR="002E2C1B">
        <w:rPr>
          <w:lang w:eastAsia="zh-CN"/>
        </w:rPr>
        <w:t>SFA</w:t>
      </w:r>
      <w:r w:rsidR="003932AF">
        <w:rPr>
          <w:rFonts w:hint="eastAsia"/>
          <w:lang w:eastAsia="zh-CN"/>
        </w:rPr>
        <w:t>虚拟磁盘表盘</w:t>
      </w:r>
      <w:bookmarkEnd w:id="220"/>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3932AF" w:rsidP="002E2C1B">
      <w:pPr>
        <w:pStyle w:val="ab"/>
        <w:keepNext/>
        <w:rPr>
          <w:lang w:eastAsia="zh-CN"/>
        </w:rPr>
      </w:pPr>
      <w:r>
        <w:rPr>
          <w:rFonts w:hint="eastAsia"/>
          <w:lang w:eastAsia="zh-CN"/>
        </w:rPr>
        <w:t>下面是</w:t>
      </w:r>
      <w:r w:rsidR="00404E95">
        <w:rPr>
          <w:rFonts w:hint="eastAsia"/>
          <w:lang w:eastAsia="zh-CN"/>
        </w:rPr>
        <w:t>可以在</w:t>
      </w:r>
      <w:r>
        <w:rPr>
          <w:rFonts w:hint="eastAsia"/>
          <w:lang w:eastAsia="zh-CN"/>
        </w:rPr>
        <w:t>SFA</w:t>
      </w:r>
      <w:r>
        <w:rPr>
          <w:rFonts w:hint="eastAsia"/>
          <w:lang w:eastAsia="zh-CN"/>
        </w:rPr>
        <w:t>虚拟磁盘表盘中</w:t>
      </w:r>
      <w:r w:rsidR="00404E95">
        <w:rPr>
          <w:rFonts w:hint="eastAsia"/>
          <w:lang w:eastAsia="zh-CN"/>
        </w:rPr>
        <w:t>找到</w:t>
      </w:r>
      <w:r>
        <w:rPr>
          <w:rFonts w:hint="eastAsia"/>
          <w:lang w:eastAsia="zh-CN"/>
        </w:rPr>
        <w:t>的面板：</w:t>
      </w:r>
    </w:p>
    <w:p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541F5F" w:rsidRPr="00741273">
        <w:rPr>
          <w:rStyle w:val="DDNField"/>
        </w:rPr>
        <w:fldChar w:fldCharType="begin"/>
      </w:r>
      <w:r w:rsidR="002E2C1B" w:rsidRPr="00741273">
        <w:rPr>
          <w:rStyle w:val="DDNField"/>
          <w:lang w:eastAsia="zh-CN"/>
        </w:rPr>
        <w:instrText xml:space="preserve"> REF _Ref499738944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65</w:t>
      </w:r>
      <w:r w:rsidR="00541F5F" w:rsidRPr="00741273">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rsidR="002E2C1B" w:rsidRPr="00F62ADE" w:rsidRDefault="00064063" w:rsidP="002E2C1B">
      <w:pPr>
        <w:pStyle w:val="a6"/>
        <w:ind w:left="1434"/>
        <w:rPr>
          <w:b w:val="0"/>
          <w:lang w:eastAsia="zh-CN"/>
        </w:rPr>
      </w:pPr>
      <w:bookmarkStart w:id="221" w:name="_Ref499738944"/>
      <w:bookmarkStart w:id="222" w:name="_Toc501467994"/>
      <w:r>
        <w:t>图</w:t>
      </w:r>
      <w:fldSimple w:instr=" SEQ Figure \* ARABIC ">
        <w:r w:rsidR="009F4027">
          <w:rPr>
            <w:noProof/>
          </w:rPr>
          <w:t>65</w:t>
        </w:r>
      </w:fldSimple>
      <w:bookmarkEnd w:id="221"/>
      <w:r w:rsidR="00404E95">
        <w:rPr>
          <w:rFonts w:hint="eastAsia"/>
          <w:lang w:eastAsia="zh-CN"/>
        </w:rPr>
        <w:t>：</w:t>
      </w:r>
      <w:r w:rsidR="00404E95">
        <w:rPr>
          <w:rFonts w:hint="eastAsia"/>
          <w:lang w:eastAsia="zh-CN"/>
        </w:rPr>
        <w:t>I/O</w:t>
      </w:r>
      <w:r w:rsidR="00404E95">
        <w:rPr>
          <w:rFonts w:hint="eastAsia"/>
          <w:lang w:eastAsia="zh-CN"/>
        </w:rPr>
        <w:t>吞吐率面板</w:t>
      </w:r>
      <w:bookmarkEnd w:id="222"/>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9" cstate="print"/>
                    <a:stretch>
                      <a:fillRect/>
                    </a:stretch>
                  </pic:blipFill>
                  <pic:spPr>
                    <a:xfrm>
                      <a:off x="0" y="0"/>
                      <a:ext cx="3712803" cy="2114467"/>
                    </a:xfrm>
                    <a:prstGeom prst="rect">
                      <a:avLst/>
                    </a:prstGeom>
                  </pic:spPr>
                </pic:pic>
              </a:graphicData>
            </a:graphic>
          </wp:inline>
        </w:drawing>
      </w:r>
    </w:p>
    <w:p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541F5F" w:rsidRPr="00741273">
        <w:rPr>
          <w:rStyle w:val="DDNField"/>
        </w:rPr>
        <w:fldChar w:fldCharType="begin"/>
      </w:r>
      <w:r w:rsidR="002E2C1B" w:rsidRPr="00741273">
        <w:rPr>
          <w:rStyle w:val="DDNField"/>
          <w:lang w:eastAsia="zh-CN"/>
        </w:rPr>
        <w:instrText xml:space="preserve"> REF _Ref499738961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66</w:t>
      </w:r>
      <w:r w:rsidR="00541F5F" w:rsidRPr="00741273">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rsidR="002E2C1B" w:rsidRPr="00F62ADE" w:rsidRDefault="00064063" w:rsidP="002E2C1B">
      <w:pPr>
        <w:pStyle w:val="a6"/>
        <w:ind w:left="1434"/>
        <w:rPr>
          <w:b w:val="0"/>
          <w:lang w:eastAsia="zh-CN"/>
        </w:rPr>
      </w:pPr>
      <w:bookmarkStart w:id="223" w:name="_Ref499738961"/>
      <w:bookmarkStart w:id="224" w:name="_Toc501467995"/>
      <w:r>
        <w:t>图</w:t>
      </w:r>
      <w:fldSimple w:instr=" SEQ Figure \* ARABIC ">
        <w:r w:rsidR="009F4027">
          <w:rPr>
            <w:noProof/>
          </w:rPr>
          <w:t>66</w:t>
        </w:r>
      </w:fldSimple>
      <w:bookmarkEnd w:id="223"/>
      <w:r w:rsidR="00404E95">
        <w:rPr>
          <w:rFonts w:hint="eastAsia"/>
          <w:lang w:eastAsia="zh-CN"/>
        </w:rPr>
        <w:t>：</w:t>
      </w:r>
      <w:r w:rsidR="00404E95">
        <w:rPr>
          <w:lang w:eastAsia="zh-CN"/>
        </w:rPr>
        <w:t>IOPS</w:t>
      </w:r>
      <w:r w:rsidR="00404E95">
        <w:rPr>
          <w:rFonts w:hint="eastAsia"/>
          <w:lang w:eastAsia="zh-CN"/>
        </w:rPr>
        <w:t>面板</w:t>
      </w:r>
      <w:bookmarkEnd w:id="224"/>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541F5F" w:rsidRPr="00741273">
        <w:rPr>
          <w:rStyle w:val="DDNField"/>
        </w:rPr>
        <w:fldChar w:fldCharType="begin"/>
      </w:r>
      <w:r w:rsidR="002E2C1B" w:rsidRPr="00741273">
        <w:rPr>
          <w:rStyle w:val="DDNField"/>
          <w:lang w:eastAsia="zh-CN"/>
        </w:rPr>
        <w:instrText xml:space="preserve"> REF _Ref499738994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67</w:t>
      </w:r>
      <w:r w:rsidR="00541F5F" w:rsidRPr="00741273">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rsidR="002E2C1B" w:rsidRPr="00F62ADE" w:rsidRDefault="00064063" w:rsidP="002E2C1B">
      <w:pPr>
        <w:pStyle w:val="a6"/>
        <w:ind w:left="1434"/>
        <w:rPr>
          <w:b w:val="0"/>
        </w:rPr>
      </w:pPr>
      <w:bookmarkStart w:id="225" w:name="_Ref499738994"/>
      <w:bookmarkStart w:id="226" w:name="_Toc501467996"/>
      <w:r>
        <w:t>图</w:t>
      </w:r>
      <w:fldSimple w:instr=" SEQ Figure \* ARABIC ">
        <w:r w:rsidR="009F4027">
          <w:rPr>
            <w:noProof/>
          </w:rPr>
          <w:t>67</w:t>
        </w:r>
      </w:fldSimple>
      <w:bookmarkEnd w:id="225"/>
      <w:r w:rsidR="00EF72F8">
        <w:t>：</w:t>
      </w:r>
      <w:r w:rsidR="002E2C1B">
        <w:t xml:space="preserve">Bytes per I/O on Virtual </w:t>
      </w:r>
      <w:proofErr w:type="spellStart"/>
      <w:r w:rsidR="002E2C1B">
        <w:t>Disk</w:t>
      </w:r>
      <w:r w:rsidR="002E2C1B" w:rsidRPr="00800FD7">
        <w:t>Panel</w:t>
      </w:r>
      <w:bookmarkEnd w:id="226"/>
      <w:proofErr w:type="spellEnd"/>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1" cstate="print"/>
                    <a:stretch>
                      <a:fillRect/>
                    </a:stretch>
                  </pic:blipFill>
                  <pic:spPr>
                    <a:xfrm>
                      <a:off x="0" y="0"/>
                      <a:ext cx="3961755" cy="2315585"/>
                    </a:xfrm>
                    <a:prstGeom prst="rect">
                      <a:avLst/>
                    </a:prstGeom>
                  </pic:spPr>
                </pic:pic>
              </a:graphicData>
            </a:graphic>
          </wp:inline>
        </w:drawing>
      </w:r>
    </w:p>
    <w:p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541F5F" w:rsidRPr="00741273">
        <w:rPr>
          <w:rStyle w:val="DDNField"/>
        </w:rPr>
        <w:fldChar w:fldCharType="begin"/>
      </w:r>
      <w:r w:rsidR="002E2C1B" w:rsidRPr="00741273">
        <w:rPr>
          <w:rStyle w:val="DDNField"/>
          <w:lang w:eastAsia="zh-CN"/>
        </w:rPr>
        <w:instrText xml:space="preserve"> REF _Ref499739007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68</w:t>
      </w:r>
      <w:r w:rsidR="00541F5F" w:rsidRPr="00741273">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rsidR="002E2C1B" w:rsidRPr="00296876" w:rsidRDefault="00064063" w:rsidP="002E2C1B">
      <w:pPr>
        <w:pStyle w:val="a6"/>
        <w:ind w:left="1434"/>
        <w:rPr>
          <w:lang w:val="ru-RU"/>
        </w:rPr>
      </w:pPr>
      <w:bookmarkStart w:id="227" w:name="_Ref499739007"/>
      <w:bookmarkStart w:id="228" w:name="_Toc501467997"/>
      <w:r>
        <w:t>图</w:t>
      </w:r>
      <w:fldSimple w:instr=" SEQ Figure \* ARABIC ">
        <w:r w:rsidR="009F4027">
          <w:rPr>
            <w:noProof/>
          </w:rPr>
          <w:t>68</w:t>
        </w:r>
      </w:fldSimple>
      <w:bookmarkEnd w:id="227"/>
      <w:r w:rsidR="00EF72F8">
        <w:t>：</w:t>
      </w:r>
      <w:r w:rsidR="002E2C1B">
        <w:t xml:space="preserve">Write Performance on Virtual </w:t>
      </w:r>
      <w:proofErr w:type="spellStart"/>
      <w:r w:rsidR="002E2C1B">
        <w:t>Disk</w:t>
      </w:r>
      <w:r w:rsidR="002E2C1B" w:rsidRPr="00800FD7">
        <w:t>Panel</w:t>
      </w:r>
      <w:bookmarkEnd w:id="228"/>
      <w:proofErr w:type="spellEnd"/>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541F5F" w:rsidRPr="00741273">
        <w:rPr>
          <w:rStyle w:val="DDNField"/>
        </w:rPr>
        <w:fldChar w:fldCharType="begin"/>
      </w:r>
      <w:r w:rsidR="002E2C1B" w:rsidRPr="00741273">
        <w:rPr>
          <w:rStyle w:val="DDNField"/>
          <w:lang w:eastAsia="zh-CN"/>
        </w:rPr>
        <w:instrText xml:space="preserve"> REF _Ref499739019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69</w:t>
      </w:r>
      <w:r w:rsidR="00541F5F" w:rsidRPr="00741273">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rsidR="002E2C1B" w:rsidRDefault="00064063" w:rsidP="002E2C1B">
      <w:pPr>
        <w:pStyle w:val="a6"/>
        <w:ind w:left="1434"/>
        <w:rPr>
          <w:lang w:eastAsia="zh-CN"/>
        </w:rPr>
      </w:pPr>
      <w:bookmarkStart w:id="229" w:name="_Ref499739019"/>
      <w:bookmarkStart w:id="230" w:name="_Toc501467998"/>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69</w:t>
      </w:r>
      <w:r w:rsidR="00541F5F">
        <w:fldChar w:fldCharType="end"/>
      </w:r>
      <w:bookmarkEnd w:id="229"/>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大小样品采集数目面板</w:t>
      </w:r>
      <w:bookmarkEnd w:id="230"/>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r w:rsidR="004F3D87">
        <w:fldChar w:fldCharType="begin"/>
      </w:r>
      <w:r w:rsidR="004F3D87">
        <w:rPr>
          <w:lang w:eastAsia="zh-CN"/>
        </w:rPr>
        <w:instrText xml:space="preserve"> REF _Ref499739031 \h  \* MERGEFORMAT </w:instrText>
      </w:r>
      <w:r w:rsidR="004F3D87">
        <w:fldChar w:fldCharType="separate"/>
      </w:r>
      <w:r w:rsidR="009F4027" w:rsidRPr="009F4027">
        <w:rPr>
          <w:rStyle w:val="DDNField"/>
          <w:lang w:eastAsia="zh-CN"/>
        </w:rPr>
        <w:t>图</w:t>
      </w:r>
      <w:r w:rsidR="009F4027" w:rsidRPr="009F4027">
        <w:rPr>
          <w:rStyle w:val="DDNField"/>
          <w:lang w:eastAsia="zh-CN"/>
        </w:rPr>
        <w:t>70</w:t>
      </w:r>
      <w:r w:rsidR="004F3D87">
        <w:fldChar w:fldCharType="end"/>
      </w:r>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rsidR="002E2C1B" w:rsidRDefault="00064063" w:rsidP="002E2C1B">
      <w:pPr>
        <w:pStyle w:val="a6"/>
        <w:ind w:left="1434"/>
        <w:rPr>
          <w:lang w:eastAsia="zh-CN"/>
        </w:rPr>
      </w:pPr>
      <w:bookmarkStart w:id="231" w:name="_Ref499739031"/>
      <w:bookmarkStart w:id="232" w:name="_Toc501467999"/>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70</w:t>
      </w:r>
      <w:r w:rsidR="00541F5F">
        <w:fldChar w:fldCharType="end"/>
      </w:r>
      <w:bookmarkEnd w:id="231"/>
      <w:r w:rsidR="003E545C">
        <w:rPr>
          <w:lang w:eastAsia="zh-CN"/>
        </w:rPr>
        <w:t>：</w:t>
      </w:r>
      <w:r w:rsidR="003E545C">
        <w:rPr>
          <w:rFonts w:hint="eastAsia"/>
          <w:lang w:eastAsia="zh-CN"/>
        </w:rPr>
        <w:t>数据写入的延迟样品采集数目面板</w:t>
      </w:r>
      <w:bookmarkEnd w:id="232"/>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p w:rsidR="002E2C1B" w:rsidRPr="008B120F" w:rsidRDefault="005230AE" w:rsidP="002E2C1B">
      <w:pPr>
        <w:pStyle w:val="1"/>
      </w:pPr>
      <w:bookmarkStart w:id="233" w:name="_Toc501467859"/>
      <w:r>
        <w:rPr>
          <w:rFonts w:hint="eastAsia"/>
          <w:lang w:eastAsia="zh-CN"/>
        </w:rPr>
        <w:lastRenderedPageBreak/>
        <w:t>故障排查</w:t>
      </w:r>
      <w:bookmarkEnd w:id="233"/>
    </w:p>
    <w:p w:rsidR="00BA6269" w:rsidRPr="002E2C1B" w:rsidRDefault="00064063" w:rsidP="007577E4">
      <w:pPr>
        <w:pStyle w:val="ab"/>
        <w:rPr>
          <w:lang w:eastAsia="zh-CN"/>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proofErr w:type="spellStart"/>
      <w:r w:rsidRPr="00064063">
        <w:rPr>
          <w:rStyle w:val="NoneA"/>
          <w:i/>
        </w:rPr>
        <w:t>var</w:t>
      </w:r>
      <w:proofErr w:type="spellEnd"/>
      <w:r w:rsidRPr="00064063">
        <w:rPr>
          <w:rStyle w:val="NoneA"/>
          <w:i/>
          <w:lang w:val="ru-RU"/>
        </w:rPr>
        <w:t>/</w:t>
      </w:r>
      <w:r w:rsidRPr="00064063">
        <w:rPr>
          <w:rStyle w:val="NoneA"/>
          <w:i/>
        </w:rPr>
        <w:t>log</w:t>
      </w:r>
      <w:r w:rsidRPr="00064063">
        <w:rPr>
          <w:rStyle w:val="NoneA"/>
          <w:i/>
          <w:lang w:val="ru-RU"/>
        </w:rPr>
        <w:t>/</w:t>
      </w:r>
      <w:proofErr w:type="spellStart"/>
      <w:r w:rsidRPr="00064063">
        <w:rPr>
          <w:rStyle w:val="NoneA"/>
          <w:i/>
        </w:rPr>
        <w:t>esmon</w:t>
      </w:r>
      <w:proofErr w:type="spellEnd"/>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proofErr w:type="spellStart"/>
      <w:r w:rsidRPr="00064063">
        <w:rPr>
          <w:rStyle w:val="NoneA"/>
          <w:i/>
        </w:rPr>
        <w:t>var</w:t>
      </w:r>
      <w:proofErr w:type="spellEnd"/>
      <w:r w:rsidRPr="00064063">
        <w:rPr>
          <w:rStyle w:val="NoneA"/>
          <w:i/>
          <w:lang w:val="ru-RU"/>
        </w:rPr>
        <w:t>/</w:t>
      </w:r>
      <w:r w:rsidRPr="00064063">
        <w:rPr>
          <w:rStyle w:val="NoneA"/>
          <w:i/>
        </w:rPr>
        <w:t>log</w:t>
      </w:r>
      <w:r w:rsidRPr="00064063">
        <w:rPr>
          <w:rStyle w:val="NoneA"/>
          <w:i/>
          <w:lang w:val="ru-RU"/>
        </w:rPr>
        <w:t>/</w:t>
      </w:r>
      <w:proofErr w:type="spellStart"/>
      <w:r w:rsidRPr="00064063">
        <w:rPr>
          <w:rStyle w:val="NoneA"/>
          <w:i/>
        </w:rPr>
        <w:t>esmon</w:t>
      </w:r>
      <w:proofErr w:type="spellEnd"/>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234" w:name="_Toc371943088"/>
      <w:bookmarkStart w:id="235" w:name="_Toc371943089"/>
      <w:bookmarkStart w:id="236" w:name="_Toc371943090"/>
      <w:bookmarkStart w:id="237" w:name="_Toc371943091"/>
      <w:bookmarkStart w:id="238" w:name="_Toc371943092"/>
      <w:bookmarkStart w:id="239" w:name="_Toc371943093"/>
      <w:bookmarkStart w:id="240" w:name="_Toc371943094"/>
      <w:bookmarkStart w:id="241" w:name="_Toc371943095"/>
      <w:bookmarkStart w:id="242" w:name="_Toc371943096"/>
      <w:bookmarkEnd w:id="11"/>
      <w:bookmarkEnd w:id="12"/>
      <w:bookmarkEnd w:id="13"/>
      <w:bookmarkEnd w:id="234"/>
      <w:bookmarkEnd w:id="235"/>
      <w:bookmarkEnd w:id="236"/>
      <w:bookmarkEnd w:id="237"/>
      <w:bookmarkEnd w:id="238"/>
      <w:bookmarkEnd w:id="239"/>
      <w:bookmarkEnd w:id="240"/>
      <w:bookmarkEnd w:id="241"/>
      <w:bookmarkEnd w:id="242"/>
    </w:p>
    <w:sectPr w:rsidR="00BA6269" w:rsidRPr="002E2C1B" w:rsidSect="006B0DF9">
      <w:headerReference w:type="even" r:id="rId85"/>
      <w:headerReference w:type="first" r:id="rId86"/>
      <w:footerReference w:type="first" r:id="rId87"/>
      <w:type w:val="evenPage"/>
      <w:pgSz w:w="12240" w:h="15840" w:code="1"/>
      <w:pgMar w:top="1440" w:right="1440" w:bottom="1440" w:left="1440" w:header="0" w:footer="794" w:gutter="0"/>
      <w:cols w:space="720"/>
      <w:titlePg/>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E4F5E" w15:done="0"/>
  <w15:commentEx w15:paraId="517D79BD" w15:done="0"/>
</w15:commentsEx>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71F" w:rsidRDefault="0037171F" w:rsidP="007130A7">
      <w:r>
        <w:separator/>
      </w:r>
    </w:p>
    <w:p w:rsidR="0037171F" w:rsidRDefault="0037171F"/>
  </w:endnote>
  <w:endnote w:type="continuationSeparator" w:id="0">
    <w:p w:rsidR="0037171F" w:rsidRDefault="0037171F" w:rsidP="007130A7">
      <w:r>
        <w:continuationSeparator/>
      </w:r>
    </w:p>
    <w:p w:rsidR="0037171F" w:rsidRDefault="003717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0B6320DF-DD7C-4866-B12F-CBB25413196E}"/>
  </w:font>
  <w:font w:name="Arial Unicode MS">
    <w:panose1 w:val="020B0604020202020204"/>
    <w:charset w:val="86"/>
    <w:family w:val="swiss"/>
    <w:pitch w:val="variable"/>
    <w:sig w:usb0="F7FFAFFF" w:usb1="E9DFFFFF" w:usb2="0000003F" w:usb3="00000000" w:csb0="003F01FF" w:csb1="00000000"/>
  </w:font>
  <w:font w:name="Century Schoolbook">
    <w:altName w:val="Century"/>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0000000000000000000"/>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embedRegular r:id="rId2" w:subsetted="1" w:fontKey="{DA40361F-982F-4B31-9DD8-77A316280FD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878" w:rsidRDefault="0037171F">
    <w:pPr>
      <w:pStyle w:val="a9"/>
    </w:pPr>
    <w:r>
      <w:rPr>
        <w:noProof/>
      </w:rPr>
      <w:pict>
        <v:group id="Group 64" o:spid="_x0000_s2099" style="position:absolute;margin-left:37.5pt;margin-top:738pt;width:536pt;height:30pt;z-index:251664384;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410878" w:rsidRPr="00E7775A" w:rsidRDefault="00410878"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410878" w:rsidRPr="00E7775A" w:rsidRDefault="00410878"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71F" w:rsidRDefault="0037171F" w:rsidP="007130A7">
      <w:r>
        <w:separator/>
      </w:r>
    </w:p>
    <w:p w:rsidR="0037171F" w:rsidRDefault="0037171F"/>
  </w:footnote>
  <w:footnote w:type="continuationSeparator" w:id="0">
    <w:p w:rsidR="0037171F" w:rsidRDefault="0037171F" w:rsidP="007130A7">
      <w:r>
        <w:continuationSeparator/>
      </w:r>
    </w:p>
    <w:p w:rsidR="0037171F" w:rsidRDefault="003717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878" w:rsidRDefault="0037171F">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410878" w:rsidRDefault="00410878"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410878" w:rsidRDefault="00410878"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878" w:rsidRPr="007360E0" w:rsidRDefault="0037171F"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410878" w:rsidRDefault="00410878"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95238AD"/>
    <w:multiLevelType w:val="hybridMultilevel"/>
    <w:tmpl w:val="12DE1D0C"/>
    <w:numStyleLink w:val="ImportedStyle1"/>
  </w:abstractNum>
  <w:abstractNum w:abstractNumId="17">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AED1A18"/>
    <w:multiLevelType w:val="hybridMultilevel"/>
    <w:tmpl w:val="D472B612"/>
    <w:numStyleLink w:val="ImportedStyle3"/>
  </w:abstractNum>
  <w:abstractNum w:abstractNumId="37">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B511E0"/>
    <w:multiLevelType w:val="hybridMultilevel"/>
    <w:tmpl w:val="39D2A800"/>
    <w:numStyleLink w:val="ImportedStyle11"/>
  </w:abstractNum>
  <w:abstractNum w:abstractNumId="39">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78826325"/>
    <w:multiLevelType w:val="hybridMultilevel"/>
    <w:tmpl w:val="EFC03A68"/>
    <w:numStyleLink w:val="ImportedStyle4"/>
  </w:abstractNum>
  <w:abstractNum w:abstractNumId="52">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54E08210">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F6EA3AA">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C54EA1E">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1C45C5E">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4B432EE">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E1EFF6A">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546312">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4386FEA">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BA0BF84">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3">
    <w15:presenceInfo w15:providerId="None" w15:userId="AH3"/>
  </w15:person>
  <w15:person w15:author="Anatol Husakou">
    <w15:presenceInfo w15:providerId="AD" w15:userId="S-1-5-21-6361574-293082422-13007618-87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displayBackgroundShape/>
  <w:embedTrueTypeFonts/>
  <w:saveSubsetFonts/>
  <w:bordersDoNotSurroundHeader/>
  <w:bordersDoNotSurroundFooter/>
  <w:hideGrammaticalErrors/>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IN" w:vendorID="64" w:dllVersion="131078" w:nlCheck="1" w:checkStyle="1"/>
  <w:activeWritingStyle w:appName="MSWord" w:lang="en-IE" w:vendorID="64" w:dllVersion="131078" w:nlCheck="1" w:checkStyle="1"/>
  <w:activeWritingStyle w:appName="MSWord" w:lang="fr-CA" w:vendorID="64" w:dllVersion="131078" w:nlCheck="1" w:checkStyle="0"/>
  <w:activeWritingStyle w:appName="MSWord" w:lang="ru-RU" w:vendorID="64" w:dllVersion="131078" w:nlCheck="1" w:checkStyle="0"/>
  <w:activeWritingStyle w:appName="MSWord" w:lang="zh-CN" w:vendorID="64" w:dllVersion="131077" w:nlCheck="1" w:checkStyle="1"/>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115"/>
    <o:shapelayout v:ext="edit">
      <o:idmap v:ext="edit" data="2"/>
      <o:rules v:ext="edit">
        <o:r id="V:Rule1" type="connector" idref="#AutoShape 35"/>
        <o:r id="V:Rule2" type="connector" idref="#AutoShape 43"/>
        <o:r id="V:Rule3" type="connector" idref="#AutoShape 35"/>
      </o:rules>
    </o:shapelayout>
  </w:hdrShapeDefaults>
  <w:footnotePr>
    <w:footnote w:id="-1"/>
    <w:footnote w:id="0"/>
  </w:footnotePr>
  <w:endnotePr>
    <w:endnote w:id="-1"/>
    <w:endnote w:id="0"/>
  </w:endnotePr>
  <w:compat>
    <w:useFELayout/>
    <w:compatSetting w:name="compatibilityMode" w:uri="http://schemas.microsoft.com/office/word" w:val="12"/>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063"/>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BDD"/>
    <w:rsid w:val="000A3E37"/>
    <w:rsid w:val="000A4656"/>
    <w:rsid w:val="000A4E23"/>
    <w:rsid w:val="000A4EAB"/>
    <w:rsid w:val="000A4FFC"/>
    <w:rsid w:val="000A5E8D"/>
    <w:rsid w:val="000A5EEB"/>
    <w:rsid w:val="000A65A1"/>
    <w:rsid w:val="000A6658"/>
    <w:rsid w:val="000A6CE4"/>
    <w:rsid w:val="000A6FB2"/>
    <w:rsid w:val="000A70D6"/>
    <w:rsid w:val="000A75A3"/>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7E3"/>
    <w:rsid w:val="000F1A86"/>
    <w:rsid w:val="000F2231"/>
    <w:rsid w:val="000F27F0"/>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EA9"/>
    <w:rsid w:val="00125EC7"/>
    <w:rsid w:val="00126440"/>
    <w:rsid w:val="00126F75"/>
    <w:rsid w:val="001274BA"/>
    <w:rsid w:val="00130448"/>
    <w:rsid w:val="0013052A"/>
    <w:rsid w:val="00130958"/>
    <w:rsid w:val="00130C36"/>
    <w:rsid w:val="0013277D"/>
    <w:rsid w:val="00133C97"/>
    <w:rsid w:val="00133FBE"/>
    <w:rsid w:val="001344AB"/>
    <w:rsid w:val="00134E8F"/>
    <w:rsid w:val="00135D56"/>
    <w:rsid w:val="00136D6B"/>
    <w:rsid w:val="00137361"/>
    <w:rsid w:val="001377D7"/>
    <w:rsid w:val="001379C6"/>
    <w:rsid w:val="0014079B"/>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CD9"/>
    <w:rsid w:val="00161D37"/>
    <w:rsid w:val="00164033"/>
    <w:rsid w:val="001641EA"/>
    <w:rsid w:val="00165303"/>
    <w:rsid w:val="00165C43"/>
    <w:rsid w:val="0016689B"/>
    <w:rsid w:val="0016779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3CA"/>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27D6"/>
    <w:rsid w:val="001C3959"/>
    <w:rsid w:val="001C39CF"/>
    <w:rsid w:val="001C3CAA"/>
    <w:rsid w:val="001C3DEF"/>
    <w:rsid w:val="001C40C8"/>
    <w:rsid w:val="001C4411"/>
    <w:rsid w:val="001C4EBE"/>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E77D4"/>
    <w:rsid w:val="001F05BA"/>
    <w:rsid w:val="001F060E"/>
    <w:rsid w:val="001F0829"/>
    <w:rsid w:val="001F11A1"/>
    <w:rsid w:val="001F1C19"/>
    <w:rsid w:val="001F1D29"/>
    <w:rsid w:val="001F224F"/>
    <w:rsid w:val="001F24AC"/>
    <w:rsid w:val="001F2C81"/>
    <w:rsid w:val="001F3539"/>
    <w:rsid w:val="001F37E3"/>
    <w:rsid w:val="001F3ADD"/>
    <w:rsid w:val="001F4049"/>
    <w:rsid w:val="001F48D7"/>
    <w:rsid w:val="001F4A5D"/>
    <w:rsid w:val="001F4CB8"/>
    <w:rsid w:val="001F562B"/>
    <w:rsid w:val="001F5798"/>
    <w:rsid w:val="001F5AE2"/>
    <w:rsid w:val="001F6193"/>
    <w:rsid w:val="001F722C"/>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B12"/>
    <w:rsid w:val="002121EF"/>
    <w:rsid w:val="00212930"/>
    <w:rsid w:val="00212CA4"/>
    <w:rsid w:val="0021349E"/>
    <w:rsid w:val="00213526"/>
    <w:rsid w:val="00213632"/>
    <w:rsid w:val="00213744"/>
    <w:rsid w:val="00213BF3"/>
    <w:rsid w:val="0021402F"/>
    <w:rsid w:val="00214250"/>
    <w:rsid w:val="0021467C"/>
    <w:rsid w:val="00214760"/>
    <w:rsid w:val="0021582F"/>
    <w:rsid w:val="002159E9"/>
    <w:rsid w:val="00215AA5"/>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27908"/>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1D5"/>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71F"/>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2AF"/>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BA2"/>
    <w:rsid w:val="003B2EA1"/>
    <w:rsid w:val="003B37B3"/>
    <w:rsid w:val="003B4050"/>
    <w:rsid w:val="003B43F9"/>
    <w:rsid w:val="003B5B3D"/>
    <w:rsid w:val="003B5E4E"/>
    <w:rsid w:val="003B6EC5"/>
    <w:rsid w:val="003B6EDD"/>
    <w:rsid w:val="003B7344"/>
    <w:rsid w:val="003C00BD"/>
    <w:rsid w:val="003C122C"/>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D7DA5"/>
    <w:rsid w:val="003E1158"/>
    <w:rsid w:val="003E15CD"/>
    <w:rsid w:val="003E192A"/>
    <w:rsid w:val="003E1D99"/>
    <w:rsid w:val="003E1E30"/>
    <w:rsid w:val="003E1FFB"/>
    <w:rsid w:val="003E2A70"/>
    <w:rsid w:val="003E3024"/>
    <w:rsid w:val="003E4E99"/>
    <w:rsid w:val="003E545C"/>
    <w:rsid w:val="003E592D"/>
    <w:rsid w:val="003E5F45"/>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0EE"/>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4E95"/>
    <w:rsid w:val="00405398"/>
    <w:rsid w:val="0040566E"/>
    <w:rsid w:val="0040644A"/>
    <w:rsid w:val="00406913"/>
    <w:rsid w:val="00407461"/>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367"/>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4A0"/>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5D3"/>
    <w:rsid w:val="00461681"/>
    <w:rsid w:val="00462274"/>
    <w:rsid w:val="00462904"/>
    <w:rsid w:val="00462B9B"/>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7B7"/>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1F91"/>
    <w:rsid w:val="004D250B"/>
    <w:rsid w:val="004D2633"/>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D87"/>
    <w:rsid w:val="004F3E80"/>
    <w:rsid w:val="004F402B"/>
    <w:rsid w:val="004F4768"/>
    <w:rsid w:val="004F5583"/>
    <w:rsid w:val="004F59E8"/>
    <w:rsid w:val="004F5C58"/>
    <w:rsid w:val="004F60F0"/>
    <w:rsid w:val="004F70F7"/>
    <w:rsid w:val="004F7FAB"/>
    <w:rsid w:val="00500B95"/>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1A57"/>
    <w:rsid w:val="00612AB5"/>
    <w:rsid w:val="00612DDE"/>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860"/>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546"/>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0DA"/>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7E4"/>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968"/>
    <w:rsid w:val="00777154"/>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574"/>
    <w:rsid w:val="0086064B"/>
    <w:rsid w:val="00860B5C"/>
    <w:rsid w:val="008613AB"/>
    <w:rsid w:val="008616F7"/>
    <w:rsid w:val="008622BF"/>
    <w:rsid w:val="00862E68"/>
    <w:rsid w:val="00863287"/>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553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F56"/>
    <w:rsid w:val="008C7095"/>
    <w:rsid w:val="008C7AC2"/>
    <w:rsid w:val="008C7C43"/>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0CFE"/>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10D8"/>
    <w:rsid w:val="009B133E"/>
    <w:rsid w:val="009B13AA"/>
    <w:rsid w:val="009B1785"/>
    <w:rsid w:val="009B1A74"/>
    <w:rsid w:val="009B1C01"/>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2FC3"/>
    <w:rsid w:val="009F3109"/>
    <w:rsid w:val="009F35E6"/>
    <w:rsid w:val="009F3663"/>
    <w:rsid w:val="009F4027"/>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606"/>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4EC"/>
    <w:rsid w:val="00AE20E3"/>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38"/>
    <w:rsid w:val="00AF16BE"/>
    <w:rsid w:val="00AF18A7"/>
    <w:rsid w:val="00AF1A37"/>
    <w:rsid w:val="00AF23EC"/>
    <w:rsid w:val="00AF2813"/>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87AAC"/>
    <w:rsid w:val="00B9042C"/>
    <w:rsid w:val="00B90B1F"/>
    <w:rsid w:val="00B91245"/>
    <w:rsid w:val="00B916B6"/>
    <w:rsid w:val="00B9224D"/>
    <w:rsid w:val="00B92854"/>
    <w:rsid w:val="00B92E53"/>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60F"/>
    <w:rsid w:val="00C0582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B2E"/>
    <w:rsid w:val="00C473EE"/>
    <w:rsid w:val="00C47629"/>
    <w:rsid w:val="00C47679"/>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D63"/>
    <w:rsid w:val="00C75E7A"/>
    <w:rsid w:val="00C7751F"/>
    <w:rsid w:val="00C77642"/>
    <w:rsid w:val="00C77956"/>
    <w:rsid w:val="00C77A57"/>
    <w:rsid w:val="00C77B7C"/>
    <w:rsid w:val="00C80111"/>
    <w:rsid w:val="00C814D9"/>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B3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909"/>
    <w:rsid w:val="00CD3ECC"/>
    <w:rsid w:val="00CD3FF3"/>
    <w:rsid w:val="00CD404B"/>
    <w:rsid w:val="00CD4CDC"/>
    <w:rsid w:val="00CD4F08"/>
    <w:rsid w:val="00CD58DF"/>
    <w:rsid w:val="00CD5B68"/>
    <w:rsid w:val="00CD5EB2"/>
    <w:rsid w:val="00CD7306"/>
    <w:rsid w:val="00CD753E"/>
    <w:rsid w:val="00CE0540"/>
    <w:rsid w:val="00CE0716"/>
    <w:rsid w:val="00CE0D51"/>
    <w:rsid w:val="00CE2D96"/>
    <w:rsid w:val="00CE2E30"/>
    <w:rsid w:val="00CE349D"/>
    <w:rsid w:val="00CE36A7"/>
    <w:rsid w:val="00CE4124"/>
    <w:rsid w:val="00CE48EF"/>
    <w:rsid w:val="00CE5390"/>
    <w:rsid w:val="00CE552B"/>
    <w:rsid w:val="00CE5A7C"/>
    <w:rsid w:val="00CE63E0"/>
    <w:rsid w:val="00CE6D4E"/>
    <w:rsid w:val="00CE6F09"/>
    <w:rsid w:val="00CF00CE"/>
    <w:rsid w:val="00CF0913"/>
    <w:rsid w:val="00CF0D09"/>
    <w:rsid w:val="00CF1A16"/>
    <w:rsid w:val="00CF25F7"/>
    <w:rsid w:val="00CF2945"/>
    <w:rsid w:val="00CF3607"/>
    <w:rsid w:val="00CF3D71"/>
    <w:rsid w:val="00CF464E"/>
    <w:rsid w:val="00CF4966"/>
    <w:rsid w:val="00CF4F29"/>
    <w:rsid w:val="00CF501E"/>
    <w:rsid w:val="00CF51DC"/>
    <w:rsid w:val="00CF60AF"/>
    <w:rsid w:val="00CF669A"/>
    <w:rsid w:val="00CF6E6B"/>
    <w:rsid w:val="00CF7D64"/>
    <w:rsid w:val="00CF7EF9"/>
    <w:rsid w:val="00D00013"/>
    <w:rsid w:val="00D01509"/>
    <w:rsid w:val="00D0197C"/>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6B8"/>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224F"/>
    <w:rsid w:val="00D725DB"/>
    <w:rsid w:val="00D728DD"/>
    <w:rsid w:val="00D729DF"/>
    <w:rsid w:val="00D7328E"/>
    <w:rsid w:val="00D73517"/>
    <w:rsid w:val="00D7369F"/>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2D4"/>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2B0"/>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591A"/>
    <w:rsid w:val="00EE667F"/>
    <w:rsid w:val="00EE678A"/>
    <w:rsid w:val="00EE6BFB"/>
    <w:rsid w:val="00EE6E8A"/>
    <w:rsid w:val="00EE74EE"/>
    <w:rsid w:val="00EE7A68"/>
    <w:rsid w:val="00EE7D80"/>
    <w:rsid w:val="00EF019D"/>
    <w:rsid w:val="00EF0CEB"/>
    <w:rsid w:val="00EF1A96"/>
    <w:rsid w:val="00EF23A6"/>
    <w:rsid w:val="00EF24B1"/>
    <w:rsid w:val="00EF3414"/>
    <w:rsid w:val="00EF39C3"/>
    <w:rsid w:val="00EF44FD"/>
    <w:rsid w:val="00EF471A"/>
    <w:rsid w:val="00EF49B7"/>
    <w:rsid w:val="00EF4A9C"/>
    <w:rsid w:val="00EF4FCE"/>
    <w:rsid w:val="00EF55CB"/>
    <w:rsid w:val="00EF57A7"/>
    <w:rsid w:val="00EF62D3"/>
    <w:rsid w:val="00EF6443"/>
    <w:rsid w:val="00EF680C"/>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0809"/>
    <w:rsid w:val="00F310CB"/>
    <w:rsid w:val="00F3203E"/>
    <w:rsid w:val="00F320D0"/>
    <w:rsid w:val="00F324CC"/>
    <w:rsid w:val="00F32531"/>
    <w:rsid w:val="00F32DBB"/>
    <w:rsid w:val="00F3395B"/>
    <w:rsid w:val="00F33B79"/>
    <w:rsid w:val="00F34CA4"/>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D4F"/>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38"/>
    <w:rsid w:val="00FF3BC7"/>
    <w:rsid w:val="00FF3F44"/>
    <w:rsid w:val="00FF3F7B"/>
    <w:rsid w:val="00FF45EC"/>
    <w:rsid w:val="00FF4732"/>
    <w:rsid w:val="00FF47D6"/>
    <w:rsid w:val="00FF50A4"/>
    <w:rsid w:val="00FF51E0"/>
    <w:rsid w:val="00FF55FB"/>
    <w:rsid w:val="00FF567B"/>
    <w:rsid w:val="00FF5EA1"/>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111111"/>
    <w:pPr>
      <w:numPr>
        <w:numId w:val="32"/>
      </w:numPr>
    </w:pPr>
  </w:style>
  <w:style w:type="numbering" w:customStyle="1" w:styleId="a7">
    <w:name w:val="ImportedStyle11"/>
    <w:pPr>
      <w:numPr>
        <w:numId w:val="48"/>
      </w:numPr>
    </w:pPr>
  </w:style>
  <w:style w:type="numbering" w:customStyle="1" w:styleId="a8">
    <w:name w:val="ImportedStyle1"/>
    <w:pPr>
      <w:numPr>
        <w:numId w:val="44"/>
      </w:numPr>
    </w:pPr>
  </w:style>
  <w:style w:type="numbering" w:customStyle="1" w:styleId="a9">
    <w:name w:val="a0"/>
    <w:pPr>
      <w:numPr>
        <w:numId w:val="33"/>
      </w:numPr>
    </w:pPr>
  </w:style>
  <w:style w:type="numbering" w:customStyle="1" w:styleId="aa">
    <w:name w:val="Headings"/>
    <w:pPr>
      <w:numPr>
        <w:numId w:val="31"/>
      </w:numPr>
    </w:pPr>
  </w:style>
  <w:style w:type="numbering" w:customStyle="1" w:styleId="ab">
    <w:name w:val="Appendix"/>
    <w:pPr>
      <w:numPr>
        <w:numId w:val="2"/>
      </w:numPr>
    </w:pPr>
  </w:style>
  <w:style w:type="numbering" w:customStyle="1" w:styleId="Char1">
    <w:name w:val="ImportedStyle3"/>
    <w:pPr>
      <w:numPr>
        <w:numId w:val="46"/>
      </w:numPr>
    </w:pPr>
  </w:style>
  <w:style w:type="numbering" w:customStyle="1" w:styleId="Char0">
    <w:name w:val="AppendixHeadings"/>
    <w:pPr>
      <w:numPr>
        <w:numId w:val="25"/>
      </w:numPr>
    </w:pPr>
  </w:style>
  <w:style w:type="numbering" w:customStyle="1" w:styleId="Style1">
    <w:name w:val="HeadingsLists"/>
    <w:pPr>
      <w:numPr>
        <w:numId w:val="22"/>
      </w:numPr>
    </w:pPr>
  </w:style>
  <w:style w:type="numbering" w:customStyle="1" w:styleId="10">
    <w:name w:val="1111110"/>
    <w:pPr>
      <w:numPr>
        <w:numId w:val="10"/>
      </w:numPr>
    </w:pPr>
  </w:style>
  <w:style w:type="numbering" w:customStyle="1" w:styleId="ac">
    <w:name w:val="ImportedStyle4"/>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notes" Target="foot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jpeg"/><Relationship Id="rId79" Type="http://schemas.openxmlformats.org/officeDocument/2006/relationships/image" Target="media/image66.jpeg"/><Relationship Id="rId5" Type="http://schemas.openxmlformats.org/officeDocument/2006/relationships/customXml" Target="../customXml/item4.xml"/><Relationship Id="rId90" Type="http://schemas.microsoft.com/office/2011/relationships/commentsExtended" Target="commentsExtended.xml"/><Relationship Id="rId14" Type="http://schemas.openxmlformats.org/officeDocument/2006/relationships/hyperlink" Target="http://www.ddn.com/support/polici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8" Type="http://schemas.microsoft.com/office/2007/relationships/stylesWithEffects" Target="stylesWithEffects.xml"/><Relationship Id="rId51" Type="http://schemas.openxmlformats.org/officeDocument/2006/relationships/image" Target="media/image38.pn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7" Type="http://schemas.openxmlformats.org/officeDocument/2006/relationships/styles" Target="styles.xml"/><Relationship Id="rId71" Type="http://schemas.openxmlformats.org/officeDocument/2006/relationships/image" Target="media/image58.jpeg"/><Relationship Id="rId92" Type="http://schemas.microsoft.com/office/2011/relationships/people" Target="people.xml"/><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footer" Target="footer1.xml"/><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3.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F5E482-B6CA-4739-A037-D13604488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46</Pages>
  <Words>4106</Words>
  <Characters>23406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27458</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0.0.2</cp:keywords>
  <cp:lastModifiedBy>Qian Yingjin</cp:lastModifiedBy>
  <cp:revision>25</cp:revision>
  <cp:lastPrinted>2017-12-18T03:39:00Z</cp:lastPrinted>
  <dcterms:created xsi:type="dcterms:W3CDTF">2017-12-18T03:34:00Z</dcterms:created>
  <dcterms:modified xsi:type="dcterms:W3CDTF">2018-01-03T08:01:00Z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