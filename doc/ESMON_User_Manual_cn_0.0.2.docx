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C1B" w:rsidRPr="00321B90" w:rsidRDefault="00C0030C"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434367" w:rsidRPr="00221C1D" w:rsidRDefault="00434367"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434367" w:rsidRPr="00221C1D" w:rsidRDefault="00EE591A"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w:txbxContent>
                  <w:p w:rsidR="00434367" w:rsidRPr="00221C1D" w:rsidRDefault="00434367"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Content>
                        <w:r w:rsidR="00EE591A">
                          <w:rPr>
                            <w:rFonts w:ascii="Open Sans" w:hAnsi="Open Sans" w:cs="Open Sans" w:hint="eastAsia"/>
                            <w:b/>
                            <w:color w:val="FFFFFF" w:themeColor="background1"/>
                            <w:szCs w:val="28"/>
                            <w:lang w:eastAsia="zh-CN"/>
                          </w:rPr>
                          <w:t>0.0.2</w:t>
                        </w:r>
                      </w:sdtContent>
                    </w:sdt>
                    <w:r w:rsidRPr="00221C1D">
                      <w:rPr>
                        <w:rFonts w:ascii="Open Sans" w:hAnsi="Open Sans" w:cs="Open Sans"/>
                        <w:b/>
                        <w:color w:val="FFFFFF" w:themeColor="background1"/>
                        <w:szCs w:val="28"/>
                      </w:rPr>
                      <w:t xml:space="preserve">  |  </w:t>
                    </w:r>
                    <w:r>
                      <w:rPr>
                        <w:rFonts w:ascii="Open Sans" w:hAnsi="Open Sans" w:cs="Open Sans"/>
                        <w:b/>
                        <w:color w:val="FFFFFF" w:themeColor="background1"/>
                        <w:szCs w:val="28"/>
                      </w:rPr>
                      <w:t>ref.no 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2"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Default="00C0030C" w:rsidP="002E2C1B">
      <w:pPr>
        <w:pStyle w:val="DDNDisclaimer"/>
        <w:rPr>
          <w:rFonts w:ascii="ITCCentury Book" w:hAnsi="ITCCentury Book"/>
          <w:b/>
          <w:bCs/>
          <w:sz w:val="20"/>
          <w:szCs w:val="20"/>
        </w:rPr>
      </w:pPr>
      <w:r w:rsidRPr="00A83CFE">
        <w:rPr>
          <w:noProof/>
        </w:rPr>
        <w:fldChar w:fldCharType="begin"/>
      </w:r>
      <w:r w:rsidR="002E2C1B" w:rsidRPr="00A83CFE">
        <w:rPr>
          <w:noProof/>
        </w:rPr>
        <w:instrText xml:space="preserve"> INCLUDETEXT  "https://ddncommunity.ddn.com/Departments/eng/TechWriters/TM.docx"  \* MERGEFORMAT </w:instrText>
      </w:r>
      <w:r w:rsidRPr="00A83CFE">
        <w:rPr>
          <w:noProof/>
        </w:rPr>
        <w:fldChar w:fldCharType="separate"/>
      </w:r>
      <w:r w:rsidR="002E2C1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C0030C"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3"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bookmarkStart w:id="0" w:name="_Ref345503599" w:displacedByCustomXml="next"/>
    <w:bookmarkStart w:id="1" w:name="_Toc322012143" w:displacedByCustomXml="next"/>
    <w:bookmarkStart w:id="2" w:name="_Toc322012058" w:displacedByCustomXml="next"/>
    <w:bookmarkStart w:id="3" w:name="_Toc314517430" w:displacedByCustomXml="next"/>
    <w:sdt>
      <w:sdtPr>
        <w:rPr>
          <w:rFonts w:ascii="宋体" w:eastAsia="宋体" w:hAnsi="宋体" w:cs="宋体" w:hint="eastAsia"/>
          <w:b w:val="0"/>
          <w:bCs w:val="0"/>
          <w:caps/>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Cs/>
          <w:lang w:val="en-US" w:eastAsia="zh-CN"/>
        </w:rPr>
      </w:sdtEndPr>
      <w:sdtContent>
        <w:bookmarkStart w:id="4" w:name="_Toc501360348" w:displacedByCustomXml="prev"/>
        <w:bookmarkStart w:id="5" w:name="_Toc501360491" w:displacedByCustomXml="prev"/>
        <w:p w:rsidR="007D7ECE" w:rsidRDefault="007D7ECE">
          <w:pPr>
            <w:pStyle w:val="TOC"/>
          </w:pPr>
          <w:r>
            <w:rPr>
              <w:rFonts w:ascii="宋体" w:eastAsia="宋体" w:hAnsi="宋体" w:cs="宋体" w:hint="eastAsia"/>
              <w:lang w:val="zh-CN"/>
            </w:rPr>
            <w:t>目录</w:t>
          </w:r>
          <w:bookmarkEnd w:id="5"/>
          <w:bookmarkEnd w:id="4"/>
        </w:p>
        <w:p w:rsidR="00D156B8" w:rsidRDefault="00C0030C">
          <w:pPr>
            <w:pStyle w:val="10"/>
            <w:rPr>
              <w:rFonts w:asciiTheme="minorHAnsi" w:eastAsiaTheme="minorEastAsia" w:hAnsiTheme="minorHAnsi" w:cstheme="minorBidi"/>
              <w:b w:val="0"/>
              <w:caps w:val="0"/>
              <w:noProof/>
              <w:kern w:val="2"/>
              <w:sz w:val="21"/>
              <w:lang w:eastAsia="zh-CN"/>
            </w:rPr>
          </w:pPr>
          <w:r>
            <w:rPr>
              <w:lang w:eastAsia="zh-CN"/>
            </w:rPr>
            <w:fldChar w:fldCharType="begin"/>
          </w:r>
          <w:r w:rsidR="007D7ECE">
            <w:rPr>
              <w:lang w:eastAsia="zh-CN"/>
            </w:rPr>
            <w:instrText xml:space="preserve"> TOC \o "1-3" \h \z \u </w:instrText>
          </w:r>
          <w:r>
            <w:rPr>
              <w:lang w:eastAsia="zh-CN"/>
            </w:rPr>
            <w:fldChar w:fldCharType="separate"/>
          </w:r>
          <w:hyperlink w:anchor="_Toc501360491" w:history="1">
            <w:r w:rsidR="00D156B8" w:rsidRPr="00C54B99">
              <w:rPr>
                <w:rStyle w:val="ac"/>
                <w:rFonts w:ascii="宋体" w:eastAsia="宋体" w:hAnsi="宋体" w:cs="宋体" w:hint="eastAsia"/>
                <w:noProof/>
                <w:lang w:val="zh-CN"/>
              </w:rPr>
              <w:t>目录</w:t>
            </w:r>
            <w:r w:rsidR="00D156B8">
              <w:rPr>
                <w:noProof/>
                <w:webHidden/>
              </w:rPr>
              <w:tab/>
            </w:r>
            <w:r>
              <w:rPr>
                <w:noProof/>
                <w:webHidden/>
              </w:rPr>
              <w:fldChar w:fldCharType="begin"/>
            </w:r>
            <w:r w:rsidR="00D156B8">
              <w:rPr>
                <w:noProof/>
                <w:webHidden/>
              </w:rPr>
              <w:instrText xml:space="preserve"> PAGEREF _Toc501360491 \h </w:instrText>
            </w:r>
            <w:r>
              <w:rPr>
                <w:noProof/>
                <w:webHidden/>
              </w:rPr>
            </w:r>
            <w:r>
              <w:rPr>
                <w:noProof/>
                <w:webHidden/>
              </w:rPr>
              <w:fldChar w:fldCharType="separate"/>
            </w:r>
            <w:r w:rsidR="00EE591A">
              <w:rPr>
                <w:noProof/>
                <w:webHidden/>
              </w:rPr>
              <w:t>4</w:t>
            </w:r>
            <w:r>
              <w:rPr>
                <w:noProof/>
                <w:webHidden/>
              </w:rPr>
              <w:fldChar w:fldCharType="end"/>
            </w:r>
          </w:hyperlink>
        </w:p>
        <w:p w:rsidR="00D156B8" w:rsidRDefault="00C0030C">
          <w:pPr>
            <w:pStyle w:val="10"/>
            <w:rPr>
              <w:rFonts w:asciiTheme="minorHAnsi" w:eastAsiaTheme="minorEastAsia" w:hAnsiTheme="minorHAnsi" w:cstheme="minorBidi"/>
              <w:b w:val="0"/>
              <w:caps w:val="0"/>
              <w:noProof/>
              <w:kern w:val="2"/>
              <w:sz w:val="21"/>
              <w:lang w:eastAsia="zh-CN"/>
            </w:rPr>
          </w:pPr>
          <w:hyperlink w:anchor="_Toc501360492" w:history="1">
            <w:r w:rsidR="00D156B8" w:rsidRPr="00C54B99">
              <w:rPr>
                <w:rStyle w:val="ac"/>
                <w:rFonts w:ascii="宋体" w:eastAsia="宋体" w:hAnsi="宋体" w:cs="宋体" w:hint="eastAsia"/>
                <w:noProof/>
                <w:lang w:eastAsia="zh-CN"/>
              </w:rPr>
              <w:t>图片列表</w:t>
            </w:r>
            <w:r w:rsidR="00D156B8">
              <w:rPr>
                <w:noProof/>
                <w:webHidden/>
              </w:rPr>
              <w:tab/>
            </w:r>
            <w:r>
              <w:rPr>
                <w:noProof/>
                <w:webHidden/>
              </w:rPr>
              <w:fldChar w:fldCharType="begin"/>
            </w:r>
            <w:r w:rsidR="00D156B8">
              <w:rPr>
                <w:noProof/>
                <w:webHidden/>
              </w:rPr>
              <w:instrText xml:space="preserve"> PAGEREF _Toc501360492 \h </w:instrText>
            </w:r>
            <w:r>
              <w:rPr>
                <w:noProof/>
                <w:webHidden/>
              </w:rPr>
            </w:r>
            <w:r>
              <w:rPr>
                <w:noProof/>
                <w:webHidden/>
              </w:rPr>
              <w:fldChar w:fldCharType="separate"/>
            </w:r>
            <w:r w:rsidR="00EE591A">
              <w:rPr>
                <w:noProof/>
                <w:webHidden/>
              </w:rPr>
              <w:t>5</w:t>
            </w:r>
            <w:r>
              <w:rPr>
                <w:noProof/>
                <w:webHidden/>
              </w:rPr>
              <w:fldChar w:fldCharType="end"/>
            </w:r>
          </w:hyperlink>
        </w:p>
        <w:p w:rsidR="00D156B8" w:rsidRDefault="00C0030C">
          <w:pPr>
            <w:pStyle w:val="10"/>
            <w:rPr>
              <w:rFonts w:asciiTheme="minorHAnsi" w:eastAsiaTheme="minorEastAsia" w:hAnsiTheme="minorHAnsi" w:cstheme="minorBidi"/>
              <w:b w:val="0"/>
              <w:caps w:val="0"/>
              <w:noProof/>
              <w:kern w:val="2"/>
              <w:sz w:val="21"/>
              <w:lang w:eastAsia="zh-CN"/>
            </w:rPr>
          </w:pPr>
          <w:hyperlink w:anchor="_Toc501360493" w:history="1">
            <w:r w:rsidR="00D156B8" w:rsidRPr="00C54B99">
              <w:rPr>
                <w:rStyle w:val="ac"/>
                <w:noProof/>
              </w:rPr>
              <w:t>DDN EXAScaler</w:t>
            </w:r>
            <w:r w:rsidR="00D156B8" w:rsidRPr="00C54B99">
              <w:rPr>
                <w:rStyle w:val="ac"/>
                <w:rFonts w:ascii="宋体" w:eastAsia="宋体" w:hAnsi="宋体" w:cs="宋体" w:hint="eastAsia"/>
                <w:noProof/>
                <w:lang w:eastAsia="zh-CN"/>
              </w:rPr>
              <w:t>监控系统简介</w:t>
            </w:r>
            <w:r w:rsidR="00D156B8">
              <w:rPr>
                <w:noProof/>
                <w:webHidden/>
              </w:rPr>
              <w:tab/>
            </w:r>
            <w:r>
              <w:rPr>
                <w:noProof/>
                <w:webHidden/>
              </w:rPr>
              <w:fldChar w:fldCharType="begin"/>
            </w:r>
            <w:r w:rsidR="00D156B8">
              <w:rPr>
                <w:noProof/>
                <w:webHidden/>
              </w:rPr>
              <w:instrText xml:space="preserve"> PAGEREF _Toc501360493 \h </w:instrText>
            </w:r>
            <w:r>
              <w:rPr>
                <w:noProof/>
                <w:webHidden/>
              </w:rPr>
            </w:r>
            <w:r>
              <w:rPr>
                <w:noProof/>
                <w:webHidden/>
              </w:rPr>
              <w:fldChar w:fldCharType="separate"/>
            </w:r>
            <w:r w:rsidR="00EE591A">
              <w:rPr>
                <w:noProof/>
                <w:webHidden/>
              </w:rPr>
              <w:t>7</w:t>
            </w:r>
            <w:r>
              <w:rPr>
                <w:noProof/>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494" w:history="1">
            <w:r w:rsidR="00D156B8" w:rsidRPr="00C54B99">
              <w:rPr>
                <w:rStyle w:val="ac"/>
                <w:rFonts w:asciiTheme="minorEastAsia" w:hAnsiTheme="minorEastAsia" w:hint="eastAsia"/>
                <w:lang w:eastAsia="zh-CN"/>
              </w:rPr>
              <w:t>名词解释</w:t>
            </w:r>
            <w:r w:rsidR="00D156B8">
              <w:rPr>
                <w:webHidden/>
              </w:rPr>
              <w:tab/>
            </w:r>
            <w:r>
              <w:rPr>
                <w:webHidden/>
              </w:rPr>
              <w:fldChar w:fldCharType="begin"/>
            </w:r>
            <w:r w:rsidR="00D156B8">
              <w:rPr>
                <w:webHidden/>
              </w:rPr>
              <w:instrText xml:space="preserve"> PAGEREF _Toc501360494 \h </w:instrText>
            </w:r>
            <w:r>
              <w:rPr>
                <w:webHidden/>
              </w:rPr>
            </w:r>
            <w:r>
              <w:rPr>
                <w:webHidden/>
              </w:rPr>
              <w:fldChar w:fldCharType="separate"/>
            </w:r>
            <w:r w:rsidR="00EE591A">
              <w:rPr>
                <w:webHidden/>
              </w:rPr>
              <w:t>7</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495" w:history="1">
            <w:r w:rsidR="00D156B8" w:rsidRPr="00C54B99">
              <w:rPr>
                <w:rStyle w:val="ac"/>
                <w:w w:val="105"/>
              </w:rPr>
              <w:t>DDN</w:t>
            </w:r>
            <w:r w:rsidR="00D156B8" w:rsidRPr="00C54B99">
              <w:rPr>
                <w:rStyle w:val="ac"/>
                <w:rFonts w:asciiTheme="minorEastAsia" w:hAnsiTheme="minorEastAsia" w:hint="eastAsia"/>
                <w:w w:val="105"/>
                <w:lang w:eastAsia="zh-CN"/>
              </w:rPr>
              <w:t>的</w:t>
            </w:r>
            <w:r w:rsidR="00D156B8" w:rsidRPr="00C54B99">
              <w:rPr>
                <w:rStyle w:val="ac"/>
                <w:w w:val="105"/>
                <w:lang w:eastAsia="zh-CN"/>
              </w:rPr>
              <w:t>Collectd</w:t>
            </w:r>
            <w:r w:rsidR="00D156B8" w:rsidRPr="00C54B99">
              <w:rPr>
                <w:rStyle w:val="ac"/>
                <w:rFonts w:ascii="宋体" w:eastAsia="宋体" w:hAnsi="宋体" w:cs="宋体" w:hint="eastAsia"/>
                <w:w w:val="105"/>
                <w:lang w:eastAsia="zh-CN"/>
              </w:rPr>
              <w:t>插件</w:t>
            </w:r>
            <w:r w:rsidR="00D156B8">
              <w:rPr>
                <w:webHidden/>
              </w:rPr>
              <w:tab/>
            </w:r>
            <w:r>
              <w:rPr>
                <w:webHidden/>
              </w:rPr>
              <w:fldChar w:fldCharType="begin"/>
            </w:r>
            <w:r w:rsidR="00D156B8">
              <w:rPr>
                <w:webHidden/>
              </w:rPr>
              <w:instrText xml:space="preserve"> PAGEREF _Toc501360495 \h </w:instrText>
            </w:r>
            <w:r>
              <w:rPr>
                <w:webHidden/>
              </w:rPr>
            </w:r>
            <w:r>
              <w:rPr>
                <w:webHidden/>
              </w:rPr>
              <w:fldChar w:fldCharType="separate"/>
            </w:r>
            <w:r w:rsidR="00EE591A">
              <w:rPr>
                <w:webHidden/>
              </w:rPr>
              <w:t>7</w:t>
            </w:r>
            <w:r>
              <w:rPr>
                <w:webHidden/>
              </w:rPr>
              <w:fldChar w:fldCharType="end"/>
            </w:r>
          </w:hyperlink>
        </w:p>
        <w:p w:rsidR="00D156B8" w:rsidRDefault="00C0030C">
          <w:pPr>
            <w:pStyle w:val="10"/>
            <w:rPr>
              <w:rFonts w:asciiTheme="minorHAnsi" w:eastAsiaTheme="minorEastAsia" w:hAnsiTheme="minorHAnsi" w:cstheme="minorBidi"/>
              <w:b w:val="0"/>
              <w:caps w:val="0"/>
              <w:noProof/>
              <w:kern w:val="2"/>
              <w:sz w:val="21"/>
              <w:lang w:eastAsia="zh-CN"/>
            </w:rPr>
          </w:pPr>
          <w:hyperlink w:anchor="_Toc501360496" w:history="1">
            <w:r w:rsidR="00D156B8" w:rsidRPr="00C54B99">
              <w:rPr>
                <w:rStyle w:val="ac"/>
                <w:rFonts w:ascii="宋体" w:eastAsia="宋体" w:hAnsi="宋体" w:cs="宋体" w:hint="eastAsia"/>
                <w:noProof/>
                <w:lang w:eastAsia="zh-CN"/>
              </w:rPr>
              <w:t>安装要求</w:t>
            </w:r>
            <w:r w:rsidR="00D156B8">
              <w:rPr>
                <w:noProof/>
                <w:webHidden/>
              </w:rPr>
              <w:tab/>
            </w:r>
            <w:r>
              <w:rPr>
                <w:noProof/>
                <w:webHidden/>
              </w:rPr>
              <w:fldChar w:fldCharType="begin"/>
            </w:r>
            <w:r w:rsidR="00D156B8">
              <w:rPr>
                <w:noProof/>
                <w:webHidden/>
              </w:rPr>
              <w:instrText xml:space="preserve"> PAGEREF _Toc501360496 \h </w:instrText>
            </w:r>
            <w:r>
              <w:rPr>
                <w:noProof/>
                <w:webHidden/>
              </w:rPr>
            </w:r>
            <w:r>
              <w:rPr>
                <w:noProof/>
                <w:webHidden/>
              </w:rPr>
              <w:fldChar w:fldCharType="separate"/>
            </w:r>
            <w:r w:rsidR="00EE591A">
              <w:rPr>
                <w:noProof/>
                <w:webHidden/>
              </w:rPr>
              <w:t>9</w:t>
            </w:r>
            <w:r>
              <w:rPr>
                <w:noProof/>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497" w:history="1">
            <w:r w:rsidR="00D156B8" w:rsidRPr="00C54B99">
              <w:rPr>
                <w:rStyle w:val="ac"/>
                <w:rFonts w:asciiTheme="minorEastAsia" w:hAnsiTheme="minorEastAsia" w:hint="eastAsia"/>
                <w:lang w:eastAsia="zh-CN"/>
              </w:rPr>
              <w:t>部署服务器</w:t>
            </w:r>
            <w:r w:rsidR="00D156B8">
              <w:rPr>
                <w:webHidden/>
              </w:rPr>
              <w:tab/>
            </w:r>
            <w:r>
              <w:rPr>
                <w:webHidden/>
              </w:rPr>
              <w:fldChar w:fldCharType="begin"/>
            </w:r>
            <w:r w:rsidR="00D156B8">
              <w:rPr>
                <w:webHidden/>
              </w:rPr>
              <w:instrText xml:space="preserve"> PAGEREF _Toc501360497 \h </w:instrText>
            </w:r>
            <w:r>
              <w:rPr>
                <w:webHidden/>
              </w:rPr>
            </w:r>
            <w:r>
              <w:rPr>
                <w:webHidden/>
              </w:rPr>
              <w:fldChar w:fldCharType="separate"/>
            </w:r>
            <w:r w:rsidR="00EE591A">
              <w:rPr>
                <w:webHidden/>
              </w:rPr>
              <w:t>9</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498" w:history="1">
            <w:r w:rsidR="00D156B8" w:rsidRPr="00C54B99">
              <w:rPr>
                <w:rStyle w:val="ac"/>
                <w:rFonts w:asciiTheme="minorEastAsia" w:hAnsiTheme="minorEastAsia" w:hint="eastAsia"/>
                <w:lang w:eastAsia="zh-CN"/>
              </w:rPr>
              <w:t>监控服务器</w:t>
            </w:r>
            <w:r w:rsidR="00D156B8">
              <w:rPr>
                <w:webHidden/>
              </w:rPr>
              <w:tab/>
            </w:r>
            <w:r>
              <w:rPr>
                <w:webHidden/>
              </w:rPr>
              <w:fldChar w:fldCharType="begin"/>
            </w:r>
            <w:r w:rsidR="00D156B8">
              <w:rPr>
                <w:webHidden/>
              </w:rPr>
              <w:instrText xml:space="preserve"> PAGEREF _Toc501360498 \h </w:instrText>
            </w:r>
            <w:r>
              <w:rPr>
                <w:webHidden/>
              </w:rPr>
            </w:r>
            <w:r>
              <w:rPr>
                <w:webHidden/>
              </w:rPr>
              <w:fldChar w:fldCharType="separate"/>
            </w:r>
            <w:r w:rsidR="00EE591A">
              <w:rPr>
                <w:webHidden/>
              </w:rPr>
              <w:t>9</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499" w:history="1">
            <w:r w:rsidR="00D156B8" w:rsidRPr="00C54B99">
              <w:rPr>
                <w:rStyle w:val="ac"/>
                <w:rFonts w:asciiTheme="minorEastAsia" w:hAnsiTheme="minorEastAsia" w:hint="eastAsia"/>
                <w:lang w:eastAsia="zh-CN"/>
              </w:rPr>
              <w:t>监控客户端</w:t>
            </w:r>
            <w:r w:rsidR="00D156B8">
              <w:rPr>
                <w:webHidden/>
              </w:rPr>
              <w:tab/>
            </w:r>
            <w:r>
              <w:rPr>
                <w:webHidden/>
              </w:rPr>
              <w:fldChar w:fldCharType="begin"/>
            </w:r>
            <w:r w:rsidR="00D156B8">
              <w:rPr>
                <w:webHidden/>
              </w:rPr>
              <w:instrText xml:space="preserve"> PAGEREF _Toc501360499 \h </w:instrText>
            </w:r>
            <w:r>
              <w:rPr>
                <w:webHidden/>
              </w:rPr>
            </w:r>
            <w:r>
              <w:rPr>
                <w:webHidden/>
              </w:rPr>
              <w:fldChar w:fldCharType="separate"/>
            </w:r>
            <w:r w:rsidR="00EE591A">
              <w:rPr>
                <w:webHidden/>
              </w:rPr>
              <w:t>9</w:t>
            </w:r>
            <w:r>
              <w:rPr>
                <w:webHidden/>
              </w:rPr>
              <w:fldChar w:fldCharType="end"/>
            </w:r>
          </w:hyperlink>
        </w:p>
        <w:p w:rsidR="00D156B8" w:rsidRDefault="00C0030C">
          <w:pPr>
            <w:pStyle w:val="10"/>
            <w:rPr>
              <w:rFonts w:asciiTheme="minorHAnsi" w:eastAsiaTheme="minorEastAsia" w:hAnsiTheme="minorHAnsi" w:cstheme="minorBidi"/>
              <w:b w:val="0"/>
              <w:caps w:val="0"/>
              <w:noProof/>
              <w:kern w:val="2"/>
              <w:sz w:val="21"/>
              <w:lang w:eastAsia="zh-CN"/>
            </w:rPr>
          </w:pPr>
          <w:hyperlink w:anchor="_Toc501360500" w:history="1">
            <w:r w:rsidR="00D156B8" w:rsidRPr="00C54B99">
              <w:rPr>
                <w:rStyle w:val="ac"/>
                <w:rFonts w:ascii="宋体" w:eastAsia="宋体" w:hAnsi="宋体" w:cs="宋体" w:hint="eastAsia"/>
                <w:noProof/>
                <w:lang w:eastAsia="zh-CN"/>
              </w:rPr>
              <w:t>安装过程</w:t>
            </w:r>
            <w:r w:rsidR="00D156B8">
              <w:rPr>
                <w:noProof/>
                <w:webHidden/>
              </w:rPr>
              <w:tab/>
            </w:r>
            <w:r>
              <w:rPr>
                <w:noProof/>
                <w:webHidden/>
              </w:rPr>
              <w:fldChar w:fldCharType="begin"/>
            </w:r>
            <w:r w:rsidR="00D156B8">
              <w:rPr>
                <w:noProof/>
                <w:webHidden/>
              </w:rPr>
              <w:instrText xml:space="preserve"> PAGEREF _Toc501360500 \h </w:instrText>
            </w:r>
            <w:r>
              <w:rPr>
                <w:noProof/>
                <w:webHidden/>
              </w:rPr>
            </w:r>
            <w:r>
              <w:rPr>
                <w:noProof/>
                <w:webHidden/>
              </w:rPr>
              <w:fldChar w:fldCharType="separate"/>
            </w:r>
            <w:r w:rsidR="00EE591A">
              <w:rPr>
                <w:noProof/>
                <w:webHidden/>
              </w:rPr>
              <w:t>10</w:t>
            </w:r>
            <w:r>
              <w:rPr>
                <w:noProof/>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1" w:history="1">
            <w:r w:rsidR="00D156B8" w:rsidRPr="00C54B99">
              <w:rPr>
                <w:rStyle w:val="ac"/>
                <w:rFonts w:asciiTheme="minorEastAsia" w:hAnsiTheme="minorEastAsia" w:hint="eastAsia"/>
                <w:lang w:eastAsia="zh-CN"/>
              </w:rPr>
              <w:t>在部署服务器上安装</w:t>
            </w:r>
            <w:r w:rsidR="00D156B8" w:rsidRPr="00C54B99">
              <w:rPr>
                <w:rStyle w:val="ac"/>
                <w:lang w:eastAsia="zh-CN"/>
              </w:rPr>
              <w:t>ESMON RPM</w:t>
            </w:r>
            <w:r w:rsidR="00D156B8">
              <w:rPr>
                <w:webHidden/>
              </w:rPr>
              <w:tab/>
            </w:r>
            <w:r>
              <w:rPr>
                <w:webHidden/>
              </w:rPr>
              <w:fldChar w:fldCharType="begin"/>
            </w:r>
            <w:r w:rsidR="00D156B8">
              <w:rPr>
                <w:webHidden/>
              </w:rPr>
              <w:instrText xml:space="preserve"> PAGEREF _Toc501360501 \h </w:instrText>
            </w:r>
            <w:r>
              <w:rPr>
                <w:webHidden/>
              </w:rPr>
            </w:r>
            <w:r>
              <w:rPr>
                <w:webHidden/>
              </w:rPr>
              <w:fldChar w:fldCharType="separate"/>
            </w:r>
            <w:r w:rsidR="00EE591A">
              <w:rPr>
                <w:webHidden/>
              </w:rPr>
              <w:t>10</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2" w:history="1">
            <w:r w:rsidR="00D156B8" w:rsidRPr="00C54B99">
              <w:rPr>
                <w:rStyle w:val="ac"/>
                <w:rFonts w:ascii="宋体" w:eastAsia="宋体" w:hAnsi="宋体" w:cs="宋体" w:hint="eastAsia"/>
                <w:lang w:eastAsia="zh-CN"/>
              </w:rPr>
              <w:t>在部署服务器上更新配置文件</w:t>
            </w:r>
            <w:r w:rsidR="00D156B8">
              <w:rPr>
                <w:webHidden/>
              </w:rPr>
              <w:tab/>
            </w:r>
            <w:r>
              <w:rPr>
                <w:webHidden/>
              </w:rPr>
              <w:fldChar w:fldCharType="begin"/>
            </w:r>
            <w:r w:rsidR="00D156B8">
              <w:rPr>
                <w:webHidden/>
              </w:rPr>
              <w:instrText xml:space="preserve"> PAGEREF _Toc501360502 \h </w:instrText>
            </w:r>
            <w:r>
              <w:rPr>
                <w:webHidden/>
              </w:rPr>
            </w:r>
            <w:r>
              <w:rPr>
                <w:webHidden/>
              </w:rPr>
              <w:fldChar w:fldCharType="separate"/>
            </w:r>
            <w:r w:rsidR="00EE591A">
              <w:rPr>
                <w:webHidden/>
              </w:rPr>
              <w:t>10</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3" w:history="1">
            <w:r w:rsidR="00D156B8" w:rsidRPr="00C54B99">
              <w:rPr>
                <w:rStyle w:val="ac"/>
                <w:rFonts w:ascii="宋体" w:eastAsia="宋体" w:hAnsi="宋体" w:cs="宋体" w:hint="eastAsia"/>
                <w:lang w:val="zh-TW" w:eastAsia="zh-TW"/>
              </w:rPr>
              <w:t>在集群上运行安装程序</w:t>
            </w:r>
            <w:r w:rsidR="00D156B8">
              <w:rPr>
                <w:webHidden/>
              </w:rPr>
              <w:tab/>
            </w:r>
            <w:r>
              <w:rPr>
                <w:webHidden/>
              </w:rPr>
              <w:fldChar w:fldCharType="begin"/>
            </w:r>
            <w:r w:rsidR="00D156B8">
              <w:rPr>
                <w:webHidden/>
              </w:rPr>
              <w:instrText xml:space="preserve"> PAGEREF _Toc501360503 \h </w:instrText>
            </w:r>
            <w:r>
              <w:rPr>
                <w:webHidden/>
              </w:rPr>
            </w:r>
            <w:r>
              <w:rPr>
                <w:webHidden/>
              </w:rPr>
              <w:fldChar w:fldCharType="separate"/>
            </w:r>
            <w:r w:rsidR="00EE591A">
              <w:rPr>
                <w:webHidden/>
              </w:rPr>
              <w:t>11</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4" w:history="1">
            <w:r w:rsidR="00D156B8" w:rsidRPr="00C54B99">
              <w:rPr>
                <w:rStyle w:val="ac"/>
                <w:rFonts w:ascii="宋体" w:eastAsia="宋体" w:hAnsi="宋体" w:cs="宋体" w:hint="eastAsia"/>
                <w:lang w:val="zh-TW" w:eastAsia="zh-TW"/>
              </w:rPr>
              <w:t>访问监控网络页面</w:t>
            </w:r>
            <w:r w:rsidR="00D156B8">
              <w:rPr>
                <w:webHidden/>
              </w:rPr>
              <w:tab/>
            </w:r>
            <w:r>
              <w:rPr>
                <w:webHidden/>
              </w:rPr>
              <w:fldChar w:fldCharType="begin"/>
            </w:r>
            <w:r w:rsidR="00D156B8">
              <w:rPr>
                <w:webHidden/>
              </w:rPr>
              <w:instrText xml:space="preserve"> PAGEREF _Toc501360504 \h </w:instrText>
            </w:r>
            <w:r>
              <w:rPr>
                <w:webHidden/>
              </w:rPr>
            </w:r>
            <w:r>
              <w:rPr>
                <w:webHidden/>
              </w:rPr>
              <w:fldChar w:fldCharType="separate"/>
            </w:r>
            <w:r w:rsidR="00EE591A">
              <w:rPr>
                <w:webHidden/>
              </w:rPr>
              <w:t>12</w:t>
            </w:r>
            <w:r>
              <w:rPr>
                <w:webHidden/>
              </w:rPr>
              <w:fldChar w:fldCharType="end"/>
            </w:r>
          </w:hyperlink>
        </w:p>
        <w:p w:rsidR="00D156B8" w:rsidRDefault="00C0030C">
          <w:pPr>
            <w:pStyle w:val="10"/>
            <w:rPr>
              <w:rFonts w:asciiTheme="minorHAnsi" w:eastAsiaTheme="minorEastAsia" w:hAnsiTheme="minorHAnsi" w:cstheme="minorBidi"/>
              <w:b w:val="0"/>
              <w:caps w:val="0"/>
              <w:noProof/>
              <w:kern w:val="2"/>
              <w:sz w:val="21"/>
              <w:lang w:eastAsia="zh-CN"/>
            </w:rPr>
          </w:pPr>
          <w:hyperlink w:anchor="_Toc501360505" w:history="1">
            <w:r w:rsidR="00D156B8" w:rsidRPr="00C54B99">
              <w:rPr>
                <w:rStyle w:val="ac"/>
                <w:rFonts w:ascii="宋体" w:eastAsia="宋体" w:hAnsi="宋体" w:cs="宋体" w:hint="eastAsia"/>
                <w:noProof/>
                <w:lang w:eastAsia="zh-CN"/>
              </w:rPr>
              <w:t>仪表盘</w:t>
            </w:r>
            <w:r w:rsidR="00D156B8">
              <w:rPr>
                <w:noProof/>
                <w:webHidden/>
              </w:rPr>
              <w:tab/>
            </w:r>
            <w:r>
              <w:rPr>
                <w:noProof/>
                <w:webHidden/>
              </w:rPr>
              <w:fldChar w:fldCharType="begin"/>
            </w:r>
            <w:r w:rsidR="00D156B8">
              <w:rPr>
                <w:noProof/>
                <w:webHidden/>
              </w:rPr>
              <w:instrText xml:space="preserve"> PAGEREF _Toc501360505 \h </w:instrText>
            </w:r>
            <w:r>
              <w:rPr>
                <w:noProof/>
                <w:webHidden/>
              </w:rPr>
            </w:r>
            <w:r>
              <w:rPr>
                <w:noProof/>
                <w:webHidden/>
              </w:rPr>
              <w:fldChar w:fldCharType="separate"/>
            </w:r>
            <w:r w:rsidR="00EE591A">
              <w:rPr>
                <w:noProof/>
                <w:webHidden/>
              </w:rPr>
              <w:t>13</w:t>
            </w:r>
            <w:r>
              <w:rPr>
                <w:noProof/>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6" w:history="1">
            <w:r w:rsidR="00D156B8" w:rsidRPr="00C54B99">
              <w:rPr>
                <w:rStyle w:val="ac"/>
                <w:rFonts w:asciiTheme="minorEastAsia" w:hAnsiTheme="minorEastAsia" w:hint="eastAsia"/>
                <w:lang w:eastAsia="zh-CN"/>
              </w:rPr>
              <w:t>集群状态仪表盘</w:t>
            </w:r>
            <w:r w:rsidR="00D156B8">
              <w:rPr>
                <w:webHidden/>
              </w:rPr>
              <w:tab/>
            </w:r>
            <w:r>
              <w:rPr>
                <w:webHidden/>
              </w:rPr>
              <w:fldChar w:fldCharType="begin"/>
            </w:r>
            <w:r w:rsidR="00D156B8">
              <w:rPr>
                <w:webHidden/>
              </w:rPr>
              <w:instrText xml:space="preserve"> PAGEREF _Toc501360506 \h </w:instrText>
            </w:r>
            <w:r>
              <w:rPr>
                <w:webHidden/>
              </w:rPr>
            </w:r>
            <w:r>
              <w:rPr>
                <w:webHidden/>
              </w:rPr>
              <w:fldChar w:fldCharType="separate"/>
            </w:r>
            <w:r w:rsidR="00EE591A">
              <w:rPr>
                <w:webHidden/>
              </w:rPr>
              <w:t>13</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7" w:history="1">
            <w:r w:rsidR="00D156B8" w:rsidRPr="00C54B99">
              <w:rPr>
                <w:rStyle w:val="ac"/>
              </w:rPr>
              <w:t>Lustre</w:t>
            </w:r>
            <w:r w:rsidR="00D156B8" w:rsidRPr="00C54B99">
              <w:rPr>
                <w:rStyle w:val="ac"/>
                <w:rFonts w:asciiTheme="minorEastAsia" w:hAnsiTheme="minorEastAsia" w:hint="eastAsia"/>
                <w:lang w:eastAsia="zh-CN"/>
              </w:rPr>
              <w:t>仪表盘</w:t>
            </w:r>
            <w:r w:rsidR="00D156B8">
              <w:rPr>
                <w:webHidden/>
              </w:rPr>
              <w:tab/>
            </w:r>
            <w:r>
              <w:rPr>
                <w:webHidden/>
              </w:rPr>
              <w:fldChar w:fldCharType="begin"/>
            </w:r>
            <w:r w:rsidR="00D156B8">
              <w:rPr>
                <w:webHidden/>
              </w:rPr>
              <w:instrText xml:space="preserve"> PAGEREF _Toc501360507 \h </w:instrText>
            </w:r>
            <w:r>
              <w:rPr>
                <w:webHidden/>
              </w:rPr>
            </w:r>
            <w:r>
              <w:rPr>
                <w:webHidden/>
              </w:rPr>
              <w:fldChar w:fldCharType="separate"/>
            </w:r>
            <w:r w:rsidR="00EE591A">
              <w:rPr>
                <w:webHidden/>
              </w:rPr>
              <w:t>14</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8" w:history="1">
            <w:r w:rsidR="00D156B8" w:rsidRPr="00C54B99">
              <w:rPr>
                <w:rStyle w:val="ac"/>
                <w:rFonts w:asciiTheme="minorEastAsia" w:hAnsiTheme="minorEastAsia" w:hint="eastAsia"/>
                <w:lang w:eastAsia="zh-CN"/>
              </w:rPr>
              <w:t>服务器仪表盘</w:t>
            </w:r>
            <w:r w:rsidR="00D156B8">
              <w:rPr>
                <w:webHidden/>
              </w:rPr>
              <w:tab/>
            </w:r>
            <w:r>
              <w:rPr>
                <w:webHidden/>
              </w:rPr>
              <w:fldChar w:fldCharType="begin"/>
            </w:r>
            <w:r w:rsidR="00D156B8">
              <w:rPr>
                <w:webHidden/>
              </w:rPr>
              <w:instrText xml:space="preserve"> PAGEREF _Toc501360508 \h </w:instrText>
            </w:r>
            <w:r>
              <w:rPr>
                <w:webHidden/>
              </w:rPr>
            </w:r>
            <w:r>
              <w:rPr>
                <w:webHidden/>
              </w:rPr>
              <w:fldChar w:fldCharType="separate"/>
            </w:r>
            <w:r w:rsidR="00EE591A">
              <w:rPr>
                <w:webHidden/>
              </w:rPr>
              <w:t>16</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09" w:history="1">
            <w:r w:rsidR="00D156B8" w:rsidRPr="00C54B99">
              <w:rPr>
                <w:rStyle w:val="ac"/>
              </w:rPr>
              <w:t xml:space="preserve">SFA </w:t>
            </w:r>
            <w:r w:rsidR="00D156B8" w:rsidRPr="00C54B99">
              <w:rPr>
                <w:rStyle w:val="ac"/>
                <w:rFonts w:asciiTheme="minorEastAsia" w:hAnsiTheme="minorEastAsia" w:hint="eastAsia"/>
                <w:lang w:eastAsia="zh-CN"/>
              </w:rPr>
              <w:t>物理磁盘仪表盘</w:t>
            </w:r>
            <w:r w:rsidR="00D156B8">
              <w:rPr>
                <w:webHidden/>
              </w:rPr>
              <w:tab/>
            </w:r>
            <w:r>
              <w:rPr>
                <w:webHidden/>
              </w:rPr>
              <w:fldChar w:fldCharType="begin"/>
            </w:r>
            <w:r w:rsidR="00D156B8">
              <w:rPr>
                <w:webHidden/>
              </w:rPr>
              <w:instrText xml:space="preserve"> PAGEREF _Toc501360509 \h </w:instrText>
            </w:r>
            <w:r>
              <w:rPr>
                <w:webHidden/>
              </w:rPr>
            </w:r>
            <w:r>
              <w:rPr>
                <w:webHidden/>
              </w:rPr>
              <w:fldChar w:fldCharType="separate"/>
            </w:r>
            <w:r w:rsidR="00EE591A">
              <w:rPr>
                <w:webHidden/>
              </w:rPr>
              <w:t>21</w:t>
            </w:r>
            <w:r>
              <w:rPr>
                <w:webHidden/>
              </w:rPr>
              <w:fldChar w:fldCharType="end"/>
            </w:r>
          </w:hyperlink>
        </w:p>
        <w:p w:rsidR="00D156B8" w:rsidRDefault="00C0030C">
          <w:pPr>
            <w:pStyle w:val="23"/>
            <w:rPr>
              <w:rFonts w:asciiTheme="minorHAnsi" w:eastAsiaTheme="minorEastAsia" w:hAnsiTheme="minorHAnsi" w:cstheme="minorBidi"/>
              <w:kern w:val="2"/>
              <w:sz w:val="21"/>
              <w:lang w:eastAsia="zh-CN"/>
            </w:rPr>
          </w:pPr>
          <w:hyperlink w:anchor="_Toc501360510" w:history="1">
            <w:r w:rsidR="00D156B8" w:rsidRPr="00C54B99">
              <w:rPr>
                <w:rStyle w:val="ac"/>
              </w:rPr>
              <w:t>SFA</w:t>
            </w:r>
            <w:r w:rsidR="00D156B8" w:rsidRPr="00C54B99">
              <w:rPr>
                <w:rStyle w:val="ac"/>
                <w:rFonts w:asciiTheme="minorEastAsia" w:hAnsiTheme="minorEastAsia" w:hint="eastAsia"/>
                <w:lang w:eastAsia="zh-CN"/>
              </w:rPr>
              <w:t>虚拟磁盘表盘</w:t>
            </w:r>
            <w:r w:rsidR="00D156B8">
              <w:rPr>
                <w:webHidden/>
              </w:rPr>
              <w:tab/>
            </w:r>
            <w:r>
              <w:rPr>
                <w:webHidden/>
              </w:rPr>
              <w:fldChar w:fldCharType="begin"/>
            </w:r>
            <w:r w:rsidR="00D156B8">
              <w:rPr>
                <w:webHidden/>
              </w:rPr>
              <w:instrText xml:space="preserve"> PAGEREF _Toc501360510 \h </w:instrText>
            </w:r>
            <w:r>
              <w:rPr>
                <w:webHidden/>
              </w:rPr>
            </w:r>
            <w:r>
              <w:rPr>
                <w:webHidden/>
              </w:rPr>
              <w:fldChar w:fldCharType="separate"/>
            </w:r>
            <w:r w:rsidR="00EE591A">
              <w:rPr>
                <w:webHidden/>
              </w:rPr>
              <w:t>24</w:t>
            </w:r>
            <w:r>
              <w:rPr>
                <w:webHidden/>
              </w:rPr>
              <w:fldChar w:fldCharType="end"/>
            </w:r>
          </w:hyperlink>
        </w:p>
        <w:p w:rsidR="00D156B8" w:rsidRDefault="00C0030C">
          <w:pPr>
            <w:pStyle w:val="10"/>
            <w:rPr>
              <w:rFonts w:asciiTheme="minorHAnsi" w:eastAsiaTheme="minorEastAsia" w:hAnsiTheme="minorHAnsi" w:cstheme="minorBidi"/>
              <w:b w:val="0"/>
              <w:caps w:val="0"/>
              <w:noProof/>
              <w:kern w:val="2"/>
              <w:sz w:val="21"/>
              <w:lang w:eastAsia="zh-CN"/>
            </w:rPr>
          </w:pPr>
          <w:hyperlink w:anchor="_Toc501360511" w:history="1">
            <w:r w:rsidR="00D156B8" w:rsidRPr="00C54B99">
              <w:rPr>
                <w:rStyle w:val="ac"/>
                <w:rFonts w:ascii="宋体" w:eastAsia="宋体" w:hAnsi="宋体" w:cs="宋体" w:hint="eastAsia"/>
                <w:noProof/>
                <w:lang w:eastAsia="zh-CN"/>
              </w:rPr>
              <w:t>故障排查</w:t>
            </w:r>
            <w:r w:rsidR="00D156B8">
              <w:rPr>
                <w:noProof/>
                <w:webHidden/>
              </w:rPr>
              <w:tab/>
            </w:r>
            <w:r>
              <w:rPr>
                <w:noProof/>
                <w:webHidden/>
              </w:rPr>
              <w:fldChar w:fldCharType="begin"/>
            </w:r>
            <w:r w:rsidR="00D156B8">
              <w:rPr>
                <w:noProof/>
                <w:webHidden/>
              </w:rPr>
              <w:instrText xml:space="preserve"> PAGEREF _Toc501360511 \h </w:instrText>
            </w:r>
            <w:r>
              <w:rPr>
                <w:noProof/>
                <w:webHidden/>
              </w:rPr>
            </w:r>
            <w:r>
              <w:rPr>
                <w:noProof/>
                <w:webHidden/>
              </w:rPr>
              <w:fldChar w:fldCharType="separate"/>
            </w:r>
            <w:r w:rsidR="00EE591A">
              <w:rPr>
                <w:noProof/>
                <w:webHidden/>
              </w:rPr>
              <w:t>27</w:t>
            </w:r>
            <w:r>
              <w:rPr>
                <w:noProof/>
                <w:webHidden/>
              </w:rPr>
              <w:fldChar w:fldCharType="end"/>
            </w:r>
          </w:hyperlink>
        </w:p>
        <w:p w:rsidR="005230AE" w:rsidRDefault="00C0030C" w:rsidP="00901C6D">
          <w:pPr>
            <w:pStyle w:val="10"/>
            <w:rPr>
              <w:lang w:eastAsia="zh-CN"/>
            </w:rPr>
          </w:pPr>
          <w:r>
            <w:rPr>
              <w:lang w:eastAsia="zh-CN"/>
            </w:rPr>
            <w:fldChar w:fldCharType="end"/>
          </w:r>
        </w:p>
      </w:sdtContent>
    </w:sdt>
    <w:p w:rsidR="002E2C1B" w:rsidRPr="007B2724" w:rsidRDefault="007B2724" w:rsidP="007D7ECE">
      <w:pPr>
        <w:pStyle w:val="TOC"/>
        <w:outlineLvl w:val="2"/>
        <w:rPr>
          <w:rFonts w:eastAsiaTheme="minorEastAsia"/>
          <w:lang w:eastAsia="zh-CN"/>
        </w:rPr>
      </w:pPr>
      <w:bookmarkStart w:id="6" w:name="_Toc501360349"/>
      <w:bookmarkStart w:id="7" w:name="_Toc501360492"/>
      <w:r>
        <w:rPr>
          <w:rFonts w:asciiTheme="minorEastAsia" w:eastAsiaTheme="minorEastAsia" w:hAnsiTheme="minorEastAsia" w:hint="eastAsia"/>
          <w:lang w:eastAsia="zh-CN"/>
        </w:rPr>
        <w:lastRenderedPageBreak/>
        <w:t>图片列表</w:t>
      </w:r>
      <w:bookmarkEnd w:id="6"/>
      <w:bookmarkEnd w:id="7"/>
    </w:p>
    <w:p w:rsidR="00E24ACC" w:rsidRDefault="00C0030C">
      <w:pPr>
        <w:pStyle w:val="affe"/>
        <w:tabs>
          <w:tab w:val="right" w:leader="dot" w:pos="9350"/>
        </w:tabs>
        <w:rPr>
          <w:rFonts w:asciiTheme="minorHAnsi" w:hAnsiTheme="minorHAnsi" w:cstheme="minorBidi"/>
          <w:noProof/>
          <w:kern w:val="2"/>
          <w:sz w:val="21"/>
          <w:szCs w:val="22"/>
          <w:lang w:eastAsia="zh-CN"/>
        </w:rPr>
      </w:pPr>
      <w:r w:rsidRPr="00C0030C">
        <w:fldChar w:fldCharType="begin"/>
      </w:r>
      <w:r w:rsidR="002E2C1B" w:rsidRPr="00A83CFE">
        <w:instrText xml:space="preserve"> TOC \h \z \c "Figure" </w:instrText>
      </w:r>
      <w:r w:rsidRPr="00C0030C">
        <w:fldChar w:fldCharType="separate"/>
      </w:r>
      <w:hyperlink w:anchor="_Toc501360183" w:history="1">
        <w:r w:rsidR="00E24ACC" w:rsidRPr="00E11726">
          <w:rPr>
            <w:rStyle w:val="ac"/>
            <w:rFonts w:hint="eastAsia"/>
            <w:noProof/>
          </w:rPr>
          <w:t>图</w:t>
        </w:r>
        <w:r w:rsidR="00E24ACC" w:rsidRPr="00E11726">
          <w:rPr>
            <w:rStyle w:val="ac"/>
            <w:noProof/>
          </w:rPr>
          <w:t>1: Grafana</w:t>
        </w:r>
        <w:r w:rsidR="00E24ACC" w:rsidRPr="00E11726">
          <w:rPr>
            <w:rStyle w:val="ac"/>
            <w:rFonts w:hint="eastAsia"/>
            <w:noProof/>
            <w:lang w:eastAsia="zh-CN"/>
          </w:rPr>
          <w:t>登陆界面</w:t>
        </w:r>
        <w:r w:rsidR="00E24ACC">
          <w:rPr>
            <w:noProof/>
            <w:webHidden/>
          </w:rPr>
          <w:tab/>
        </w:r>
        <w:r>
          <w:rPr>
            <w:noProof/>
            <w:webHidden/>
          </w:rPr>
          <w:fldChar w:fldCharType="begin"/>
        </w:r>
        <w:r w:rsidR="00E24ACC">
          <w:rPr>
            <w:noProof/>
            <w:webHidden/>
          </w:rPr>
          <w:instrText xml:space="preserve"> PAGEREF _Toc501360183 \h </w:instrText>
        </w:r>
        <w:r>
          <w:rPr>
            <w:noProof/>
            <w:webHidden/>
          </w:rPr>
        </w:r>
        <w:r>
          <w:rPr>
            <w:noProof/>
            <w:webHidden/>
          </w:rPr>
          <w:fldChar w:fldCharType="separate"/>
        </w:r>
        <w:r w:rsidR="00EE591A">
          <w:rPr>
            <w:noProof/>
            <w:webHidden/>
          </w:rPr>
          <w:t>12</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84" w:history="1">
        <w:r w:rsidR="00E24ACC" w:rsidRPr="00E11726">
          <w:rPr>
            <w:rStyle w:val="ac"/>
            <w:rFonts w:hint="eastAsia"/>
            <w:noProof/>
            <w:lang w:eastAsia="zh-CN"/>
          </w:rPr>
          <w:t>图</w:t>
        </w:r>
        <w:r w:rsidR="00E24ACC" w:rsidRPr="00E11726">
          <w:rPr>
            <w:rStyle w:val="ac"/>
            <w:noProof/>
          </w:rPr>
          <w:t>2</w:t>
        </w:r>
        <w:r w:rsidR="00E24ACC" w:rsidRPr="00E11726">
          <w:rPr>
            <w:rStyle w:val="ac"/>
            <w:rFonts w:hint="eastAsia"/>
            <w:noProof/>
          </w:rPr>
          <w:t>：</w:t>
        </w:r>
        <w:r w:rsidR="00E24ACC" w:rsidRPr="00E11726">
          <w:rPr>
            <w:rStyle w:val="ac"/>
            <w:rFonts w:hint="eastAsia"/>
            <w:noProof/>
            <w:lang w:eastAsia="zh-CN"/>
          </w:rPr>
          <w:t>主仪表盘</w:t>
        </w:r>
        <w:r w:rsidR="00E24ACC">
          <w:rPr>
            <w:noProof/>
            <w:webHidden/>
          </w:rPr>
          <w:tab/>
        </w:r>
        <w:r>
          <w:rPr>
            <w:noProof/>
            <w:webHidden/>
          </w:rPr>
          <w:fldChar w:fldCharType="begin"/>
        </w:r>
        <w:r w:rsidR="00E24ACC">
          <w:rPr>
            <w:noProof/>
            <w:webHidden/>
          </w:rPr>
          <w:instrText xml:space="preserve"> PAGEREF _Toc501360184 \h </w:instrText>
        </w:r>
        <w:r>
          <w:rPr>
            <w:noProof/>
            <w:webHidden/>
          </w:rPr>
        </w:r>
        <w:r>
          <w:rPr>
            <w:noProof/>
            <w:webHidden/>
          </w:rPr>
          <w:fldChar w:fldCharType="separate"/>
        </w:r>
        <w:r w:rsidR="00EE591A">
          <w:rPr>
            <w:noProof/>
            <w:webHidden/>
          </w:rPr>
          <w:t>13</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85" w:history="1">
        <w:r w:rsidR="00E24ACC" w:rsidRPr="00E11726">
          <w:rPr>
            <w:rStyle w:val="ac"/>
            <w:rFonts w:hint="eastAsia"/>
            <w:noProof/>
            <w:lang w:eastAsia="zh-CN"/>
          </w:rPr>
          <w:t>图</w:t>
        </w:r>
        <w:r w:rsidR="00E24ACC" w:rsidRPr="00E11726">
          <w:rPr>
            <w:rStyle w:val="ac"/>
            <w:noProof/>
          </w:rPr>
          <w:t>3</w:t>
        </w:r>
        <w:r w:rsidR="00E24ACC" w:rsidRPr="00E11726">
          <w:rPr>
            <w:rStyle w:val="ac"/>
            <w:rFonts w:hint="eastAsia"/>
            <w:noProof/>
          </w:rPr>
          <w:t>：</w:t>
        </w:r>
        <w:r w:rsidR="00E24ACC" w:rsidRPr="00E11726">
          <w:rPr>
            <w:rStyle w:val="ac"/>
            <w:rFonts w:hint="eastAsia"/>
            <w:noProof/>
            <w:lang w:eastAsia="zh-CN"/>
          </w:rPr>
          <w:t>集群状态仪表盘</w:t>
        </w:r>
        <w:r w:rsidR="00E24ACC">
          <w:rPr>
            <w:noProof/>
            <w:webHidden/>
          </w:rPr>
          <w:tab/>
        </w:r>
        <w:r>
          <w:rPr>
            <w:noProof/>
            <w:webHidden/>
          </w:rPr>
          <w:fldChar w:fldCharType="begin"/>
        </w:r>
        <w:r w:rsidR="00E24ACC">
          <w:rPr>
            <w:noProof/>
            <w:webHidden/>
          </w:rPr>
          <w:instrText xml:space="preserve"> PAGEREF _Toc501360185 \h </w:instrText>
        </w:r>
        <w:r>
          <w:rPr>
            <w:noProof/>
            <w:webHidden/>
          </w:rPr>
        </w:r>
        <w:r>
          <w:rPr>
            <w:noProof/>
            <w:webHidden/>
          </w:rPr>
          <w:fldChar w:fldCharType="separate"/>
        </w:r>
        <w:r w:rsidR="00EE591A">
          <w:rPr>
            <w:noProof/>
            <w:webHidden/>
          </w:rPr>
          <w:t>14</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86" w:history="1">
        <w:r w:rsidR="00E24ACC" w:rsidRPr="00E11726">
          <w:rPr>
            <w:rStyle w:val="ac"/>
            <w:rFonts w:hint="eastAsia"/>
            <w:noProof/>
            <w:lang w:eastAsia="zh-CN"/>
          </w:rPr>
          <w:t>图</w:t>
        </w:r>
        <w:r w:rsidR="00E24ACC" w:rsidRPr="00E11726">
          <w:rPr>
            <w:rStyle w:val="ac"/>
            <w:noProof/>
          </w:rPr>
          <w:t>4</w:t>
        </w:r>
        <w:r w:rsidR="00E24ACC" w:rsidRPr="00E11726">
          <w:rPr>
            <w:rStyle w:val="ac"/>
            <w:rFonts w:hint="eastAsia"/>
            <w:noProof/>
          </w:rPr>
          <w:t>：</w:t>
        </w:r>
        <w:r w:rsidR="00E24ACC" w:rsidRPr="00E11726">
          <w:rPr>
            <w:rStyle w:val="ac"/>
            <w:noProof/>
            <w:lang w:eastAsia="zh-CN"/>
          </w:rPr>
          <w:t>Lustre</w:t>
        </w:r>
        <w:r w:rsidR="00E24ACC" w:rsidRPr="00E11726">
          <w:rPr>
            <w:rStyle w:val="ac"/>
            <w:rFonts w:hint="eastAsia"/>
            <w:noProof/>
            <w:lang w:eastAsia="zh-CN"/>
          </w:rPr>
          <w:t>仪表盘</w:t>
        </w:r>
        <w:r w:rsidR="00E24ACC">
          <w:rPr>
            <w:noProof/>
            <w:webHidden/>
          </w:rPr>
          <w:tab/>
        </w:r>
        <w:r>
          <w:rPr>
            <w:noProof/>
            <w:webHidden/>
          </w:rPr>
          <w:fldChar w:fldCharType="begin"/>
        </w:r>
        <w:r w:rsidR="00E24ACC">
          <w:rPr>
            <w:noProof/>
            <w:webHidden/>
          </w:rPr>
          <w:instrText xml:space="preserve"> PAGEREF _Toc501360186 \h </w:instrText>
        </w:r>
        <w:r>
          <w:rPr>
            <w:noProof/>
            <w:webHidden/>
          </w:rPr>
        </w:r>
        <w:r>
          <w:rPr>
            <w:noProof/>
            <w:webHidden/>
          </w:rPr>
          <w:fldChar w:fldCharType="separate"/>
        </w:r>
        <w:r w:rsidR="00EE591A">
          <w:rPr>
            <w:noProof/>
            <w:webHidden/>
          </w:rPr>
          <w:t>14</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87" w:history="1">
        <w:r w:rsidR="00E24ACC" w:rsidRPr="00E11726">
          <w:rPr>
            <w:rStyle w:val="ac"/>
            <w:rFonts w:hint="eastAsia"/>
            <w:noProof/>
            <w:lang w:eastAsia="zh-CN"/>
          </w:rPr>
          <w:t>图</w:t>
        </w:r>
        <w:r w:rsidR="00E24ACC" w:rsidRPr="00E11726">
          <w:rPr>
            <w:rStyle w:val="ac"/>
            <w:noProof/>
            <w:lang w:eastAsia="zh-CN"/>
          </w:rPr>
          <w:t>5</w:t>
        </w:r>
        <w:r w:rsidR="00E24ACC" w:rsidRPr="00E11726">
          <w:rPr>
            <w:rStyle w:val="ac"/>
            <w:rFonts w:hint="eastAsia"/>
            <w:noProof/>
            <w:lang w:eastAsia="zh-CN"/>
          </w:rPr>
          <w:t>：</w:t>
        </w:r>
        <w:r w:rsidR="00E24ACC" w:rsidRPr="00E11726">
          <w:rPr>
            <w:rStyle w:val="ac"/>
            <w:rFonts w:ascii="宋体" w:eastAsia="宋体" w:hAnsi="宋体" w:cs="宋体" w:hint="eastAsia"/>
            <w:noProof/>
            <w:lang w:val="zh-TW" w:eastAsia="zh-CN"/>
          </w:rPr>
          <w:t>空闲</w:t>
        </w:r>
        <w:r w:rsidR="00E24ACC" w:rsidRPr="00E11726">
          <w:rPr>
            <w:rStyle w:val="ac"/>
            <w:rFonts w:hint="eastAsia"/>
            <w:noProof/>
            <w:lang w:eastAsia="zh-CN"/>
          </w:rPr>
          <w:t>索引节点数目</w:t>
        </w:r>
        <w:r w:rsidR="00E24ACC">
          <w:rPr>
            <w:noProof/>
            <w:webHidden/>
          </w:rPr>
          <w:tab/>
        </w:r>
        <w:r>
          <w:rPr>
            <w:noProof/>
            <w:webHidden/>
          </w:rPr>
          <w:fldChar w:fldCharType="begin"/>
        </w:r>
        <w:r w:rsidR="00E24ACC">
          <w:rPr>
            <w:noProof/>
            <w:webHidden/>
          </w:rPr>
          <w:instrText xml:space="preserve"> PAGEREF _Toc501360187 \h </w:instrText>
        </w:r>
        <w:r>
          <w:rPr>
            <w:noProof/>
            <w:webHidden/>
          </w:rPr>
        </w:r>
        <w:r>
          <w:rPr>
            <w:noProof/>
            <w:webHidden/>
          </w:rPr>
          <w:fldChar w:fldCharType="separate"/>
        </w:r>
        <w:r w:rsidR="00EE591A">
          <w:rPr>
            <w:noProof/>
            <w:webHidden/>
          </w:rPr>
          <w:t>14</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88" w:history="1">
        <w:r w:rsidR="00E24ACC" w:rsidRPr="00E11726">
          <w:rPr>
            <w:rStyle w:val="ac"/>
            <w:rFonts w:hint="eastAsia"/>
            <w:noProof/>
            <w:lang w:eastAsia="zh-CN"/>
          </w:rPr>
          <w:t>图</w:t>
        </w:r>
        <w:r w:rsidR="00E24ACC" w:rsidRPr="00E11726">
          <w:rPr>
            <w:rStyle w:val="ac"/>
            <w:noProof/>
          </w:rPr>
          <w:t>6</w:t>
        </w:r>
        <w:r w:rsidR="00E24ACC" w:rsidRPr="00E11726">
          <w:rPr>
            <w:rStyle w:val="ac"/>
            <w:rFonts w:hint="eastAsia"/>
            <w:noProof/>
          </w:rPr>
          <w:t>：</w:t>
        </w:r>
        <w:r w:rsidR="00E24ACC" w:rsidRPr="00E11726">
          <w:rPr>
            <w:rStyle w:val="ac"/>
            <w:noProof/>
          </w:rPr>
          <w:t>Lustre Aggregated CPU Usage</w:t>
        </w:r>
        <w:r w:rsidR="00E24ACC" w:rsidRPr="00E11726">
          <w:rPr>
            <w:rStyle w:val="ac"/>
            <w:rFonts w:hint="eastAsia"/>
            <w:noProof/>
            <w:lang w:eastAsia="zh-CN"/>
          </w:rPr>
          <w:t>面板</w:t>
        </w:r>
        <w:r w:rsidR="00E24ACC">
          <w:rPr>
            <w:noProof/>
            <w:webHidden/>
          </w:rPr>
          <w:tab/>
        </w:r>
        <w:r>
          <w:rPr>
            <w:noProof/>
            <w:webHidden/>
          </w:rPr>
          <w:fldChar w:fldCharType="begin"/>
        </w:r>
        <w:r w:rsidR="00E24ACC">
          <w:rPr>
            <w:noProof/>
            <w:webHidden/>
          </w:rPr>
          <w:instrText xml:space="preserve"> PAGEREF _Toc501360188 \h </w:instrText>
        </w:r>
        <w:r>
          <w:rPr>
            <w:noProof/>
            <w:webHidden/>
          </w:rPr>
        </w:r>
        <w:r>
          <w:rPr>
            <w:noProof/>
            <w:webHidden/>
          </w:rPr>
          <w:fldChar w:fldCharType="separate"/>
        </w:r>
        <w:r w:rsidR="00EE591A">
          <w:rPr>
            <w:noProof/>
            <w:webHidden/>
          </w:rPr>
          <w:t>15</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89" w:history="1">
        <w:r w:rsidR="00E24ACC" w:rsidRPr="00E11726">
          <w:rPr>
            <w:rStyle w:val="ac"/>
            <w:rFonts w:hint="eastAsia"/>
            <w:noProof/>
          </w:rPr>
          <w:t>图</w:t>
        </w:r>
        <w:r w:rsidR="00E24ACC" w:rsidRPr="00E11726">
          <w:rPr>
            <w:rStyle w:val="ac"/>
            <w:noProof/>
          </w:rPr>
          <w:t>7</w:t>
        </w:r>
        <w:r w:rsidR="00E24ACC" w:rsidRPr="00E11726">
          <w:rPr>
            <w:rStyle w:val="ac"/>
            <w:rFonts w:hint="eastAsia"/>
            <w:noProof/>
          </w:rPr>
          <w:t>：</w:t>
        </w:r>
        <w:r w:rsidR="00E24ACC" w:rsidRPr="00E11726">
          <w:rPr>
            <w:rStyle w:val="ac"/>
            <w:noProof/>
          </w:rPr>
          <w:t xml:space="preserve">Quota Accounting (Capacity) </w:t>
        </w:r>
        <w:r w:rsidR="00E24ACC" w:rsidRPr="00E11726">
          <w:rPr>
            <w:rStyle w:val="ac"/>
            <w:rFonts w:hint="eastAsia"/>
            <w:noProof/>
            <w:lang w:eastAsia="zh-CN"/>
          </w:rPr>
          <w:t>面板</w:t>
        </w:r>
        <w:r w:rsidR="00E24ACC">
          <w:rPr>
            <w:noProof/>
            <w:webHidden/>
          </w:rPr>
          <w:tab/>
        </w:r>
        <w:r>
          <w:rPr>
            <w:noProof/>
            <w:webHidden/>
          </w:rPr>
          <w:fldChar w:fldCharType="begin"/>
        </w:r>
        <w:r w:rsidR="00E24ACC">
          <w:rPr>
            <w:noProof/>
            <w:webHidden/>
          </w:rPr>
          <w:instrText xml:space="preserve"> PAGEREF _Toc501360189 \h </w:instrText>
        </w:r>
        <w:r>
          <w:rPr>
            <w:noProof/>
            <w:webHidden/>
          </w:rPr>
        </w:r>
        <w:r>
          <w:rPr>
            <w:noProof/>
            <w:webHidden/>
          </w:rPr>
          <w:fldChar w:fldCharType="separate"/>
        </w:r>
        <w:r w:rsidR="00EE591A">
          <w:rPr>
            <w:noProof/>
            <w:webHidden/>
          </w:rPr>
          <w:t>15</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0" w:history="1">
        <w:r w:rsidR="00E24ACC" w:rsidRPr="00E11726">
          <w:rPr>
            <w:rStyle w:val="ac"/>
            <w:rFonts w:hint="eastAsia"/>
            <w:noProof/>
          </w:rPr>
          <w:t>图</w:t>
        </w:r>
        <w:r w:rsidR="00E24ACC" w:rsidRPr="00E11726">
          <w:rPr>
            <w:rStyle w:val="ac"/>
            <w:noProof/>
          </w:rPr>
          <w:t>8</w:t>
        </w:r>
        <w:r w:rsidR="00E24ACC" w:rsidRPr="00E11726">
          <w:rPr>
            <w:rStyle w:val="ac"/>
            <w:rFonts w:hint="eastAsia"/>
            <w:noProof/>
          </w:rPr>
          <w:t>：</w:t>
        </w:r>
        <w:r w:rsidR="00E24ACC" w:rsidRPr="00E11726">
          <w:rPr>
            <w:rStyle w:val="ac"/>
            <w:noProof/>
          </w:rPr>
          <w:t xml:space="preserve">Quota Accounting (Inode) </w:t>
        </w:r>
        <w:r w:rsidR="00E24ACC" w:rsidRPr="00E11726">
          <w:rPr>
            <w:rStyle w:val="ac"/>
            <w:rFonts w:ascii="宋体" w:eastAsia="宋体" w:hAnsi="宋体" w:cs="宋体" w:hint="eastAsia"/>
            <w:noProof/>
            <w:lang w:val="zh-TW" w:eastAsia="zh-TW"/>
          </w:rPr>
          <w:t>面板</w:t>
        </w:r>
        <w:r w:rsidR="00E24ACC">
          <w:rPr>
            <w:noProof/>
            <w:webHidden/>
          </w:rPr>
          <w:tab/>
        </w:r>
        <w:r>
          <w:rPr>
            <w:noProof/>
            <w:webHidden/>
          </w:rPr>
          <w:fldChar w:fldCharType="begin"/>
        </w:r>
        <w:r w:rsidR="00E24ACC">
          <w:rPr>
            <w:noProof/>
            <w:webHidden/>
          </w:rPr>
          <w:instrText xml:space="preserve"> PAGEREF _Toc501360190 \h </w:instrText>
        </w:r>
        <w:r>
          <w:rPr>
            <w:noProof/>
            <w:webHidden/>
          </w:rPr>
        </w:r>
        <w:r>
          <w:rPr>
            <w:noProof/>
            <w:webHidden/>
          </w:rPr>
          <w:fldChar w:fldCharType="separate"/>
        </w:r>
        <w:r w:rsidR="00EE591A">
          <w:rPr>
            <w:noProof/>
            <w:webHidden/>
          </w:rPr>
          <w:t>16</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1" w:history="1">
        <w:r w:rsidR="00E24ACC" w:rsidRPr="00E11726">
          <w:rPr>
            <w:rStyle w:val="ac"/>
            <w:rFonts w:hint="eastAsia"/>
            <w:noProof/>
          </w:rPr>
          <w:t>图</w:t>
        </w:r>
        <w:r w:rsidR="00E24ACC" w:rsidRPr="00E11726">
          <w:rPr>
            <w:rStyle w:val="ac"/>
            <w:noProof/>
          </w:rPr>
          <w:t>9</w:t>
        </w:r>
        <w:r w:rsidR="00E24ACC" w:rsidRPr="00E11726">
          <w:rPr>
            <w:rStyle w:val="ac"/>
            <w:rFonts w:hint="eastAsia"/>
            <w:noProof/>
          </w:rPr>
          <w:t>：</w:t>
        </w:r>
        <w:r w:rsidR="00E24ACC" w:rsidRPr="00E11726">
          <w:rPr>
            <w:rStyle w:val="ac"/>
            <w:rFonts w:hint="eastAsia"/>
            <w:noProof/>
            <w:lang w:eastAsia="zh-CN"/>
          </w:rPr>
          <w:t>服务器仪表盘</w:t>
        </w:r>
        <w:r w:rsidR="00E24ACC">
          <w:rPr>
            <w:noProof/>
            <w:webHidden/>
          </w:rPr>
          <w:tab/>
        </w:r>
        <w:r>
          <w:rPr>
            <w:noProof/>
            <w:webHidden/>
          </w:rPr>
          <w:fldChar w:fldCharType="begin"/>
        </w:r>
        <w:r w:rsidR="00E24ACC">
          <w:rPr>
            <w:noProof/>
            <w:webHidden/>
          </w:rPr>
          <w:instrText xml:space="preserve"> PAGEREF _Toc501360191 \h </w:instrText>
        </w:r>
        <w:r>
          <w:rPr>
            <w:noProof/>
            <w:webHidden/>
          </w:rPr>
        </w:r>
        <w:r>
          <w:rPr>
            <w:noProof/>
            <w:webHidden/>
          </w:rPr>
          <w:fldChar w:fldCharType="separate"/>
        </w:r>
        <w:r w:rsidR="00EE591A">
          <w:rPr>
            <w:noProof/>
            <w:webHidden/>
          </w:rPr>
          <w:t>16</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2" w:history="1">
        <w:r w:rsidR="00E24ACC" w:rsidRPr="00E11726">
          <w:rPr>
            <w:rStyle w:val="ac"/>
            <w:rFonts w:hint="eastAsia"/>
            <w:noProof/>
            <w:lang w:eastAsia="zh-CN"/>
          </w:rPr>
          <w:t>图</w:t>
        </w:r>
        <w:r w:rsidR="00E24ACC" w:rsidRPr="00E11726">
          <w:rPr>
            <w:rStyle w:val="ac"/>
            <w:noProof/>
            <w:lang w:eastAsia="zh-CN"/>
          </w:rPr>
          <w:t>10</w:t>
        </w:r>
        <w:r w:rsidR="00E24ACC" w:rsidRPr="00E11726">
          <w:rPr>
            <w:rStyle w:val="ac"/>
            <w:rFonts w:hint="eastAsia"/>
            <w:noProof/>
            <w:lang w:eastAsia="zh-CN"/>
          </w:rPr>
          <w:t>：</w:t>
        </w:r>
        <w:r w:rsidR="00E24ACC" w:rsidRPr="00E11726">
          <w:rPr>
            <w:rStyle w:val="ac"/>
            <w:noProof/>
            <w:lang w:eastAsia="zh-CN"/>
          </w:rPr>
          <w:t xml:space="preserve">CPU </w:t>
        </w:r>
        <w:r w:rsidR="00E24ACC" w:rsidRPr="00E11726">
          <w:rPr>
            <w:rStyle w:val="ac"/>
            <w:rFonts w:hint="eastAsia"/>
            <w:noProof/>
            <w:lang w:eastAsia="zh-CN"/>
          </w:rPr>
          <w:t>使用率面板</w:t>
        </w:r>
        <w:r w:rsidR="00E24ACC">
          <w:rPr>
            <w:noProof/>
            <w:webHidden/>
          </w:rPr>
          <w:tab/>
        </w:r>
        <w:r>
          <w:rPr>
            <w:noProof/>
            <w:webHidden/>
          </w:rPr>
          <w:fldChar w:fldCharType="begin"/>
        </w:r>
        <w:r w:rsidR="00E24ACC">
          <w:rPr>
            <w:noProof/>
            <w:webHidden/>
          </w:rPr>
          <w:instrText xml:space="preserve"> PAGEREF _Toc501360192 \h </w:instrText>
        </w:r>
        <w:r>
          <w:rPr>
            <w:noProof/>
            <w:webHidden/>
          </w:rPr>
        </w:r>
        <w:r>
          <w:rPr>
            <w:noProof/>
            <w:webHidden/>
          </w:rPr>
          <w:fldChar w:fldCharType="separate"/>
        </w:r>
        <w:r w:rsidR="00EE591A">
          <w:rPr>
            <w:noProof/>
            <w:webHidden/>
          </w:rPr>
          <w:t>17</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3" w:history="1">
        <w:r w:rsidR="00E24ACC" w:rsidRPr="00E11726">
          <w:rPr>
            <w:rStyle w:val="ac"/>
            <w:rFonts w:hint="eastAsia"/>
            <w:noProof/>
          </w:rPr>
          <w:t>图</w:t>
        </w:r>
        <w:r w:rsidR="00E24ACC" w:rsidRPr="00E11726">
          <w:rPr>
            <w:rStyle w:val="ac"/>
            <w:noProof/>
          </w:rPr>
          <w:t>11</w:t>
        </w:r>
        <w:r w:rsidR="00E24ACC" w:rsidRPr="00E11726">
          <w:rPr>
            <w:rStyle w:val="ac"/>
            <w:rFonts w:hint="eastAsia"/>
            <w:noProof/>
          </w:rPr>
          <w:t>：</w:t>
        </w:r>
        <w:r w:rsidR="00E24ACC" w:rsidRPr="00E11726">
          <w:rPr>
            <w:rStyle w:val="ac"/>
            <w:rFonts w:hint="eastAsia"/>
            <w:noProof/>
            <w:lang w:eastAsia="zh-CN"/>
          </w:rPr>
          <w:t>内存使用率面板</w:t>
        </w:r>
        <w:r w:rsidR="00E24ACC">
          <w:rPr>
            <w:noProof/>
            <w:webHidden/>
          </w:rPr>
          <w:tab/>
        </w:r>
        <w:r>
          <w:rPr>
            <w:noProof/>
            <w:webHidden/>
          </w:rPr>
          <w:fldChar w:fldCharType="begin"/>
        </w:r>
        <w:r w:rsidR="00E24ACC">
          <w:rPr>
            <w:noProof/>
            <w:webHidden/>
          </w:rPr>
          <w:instrText xml:space="preserve"> PAGEREF _Toc501360193 \h </w:instrText>
        </w:r>
        <w:r>
          <w:rPr>
            <w:noProof/>
            <w:webHidden/>
          </w:rPr>
        </w:r>
        <w:r>
          <w:rPr>
            <w:noProof/>
            <w:webHidden/>
          </w:rPr>
          <w:fldChar w:fldCharType="separate"/>
        </w:r>
        <w:r w:rsidR="00EE591A">
          <w:rPr>
            <w:noProof/>
            <w:webHidden/>
          </w:rPr>
          <w:t>17</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4" w:history="1">
        <w:r w:rsidR="00E24ACC" w:rsidRPr="00E11726">
          <w:rPr>
            <w:rStyle w:val="ac"/>
            <w:rFonts w:hint="eastAsia"/>
            <w:noProof/>
          </w:rPr>
          <w:t>图</w:t>
        </w:r>
        <w:r w:rsidR="00E24ACC" w:rsidRPr="00E11726">
          <w:rPr>
            <w:rStyle w:val="ac"/>
            <w:noProof/>
          </w:rPr>
          <w:t>12</w:t>
        </w:r>
        <w:r w:rsidR="00E24ACC" w:rsidRPr="00E11726">
          <w:rPr>
            <w:rStyle w:val="ac"/>
            <w:rFonts w:hint="eastAsia"/>
            <w:noProof/>
          </w:rPr>
          <w:t>：</w:t>
        </w:r>
        <w:r w:rsidR="00E24ACC" w:rsidRPr="00E11726">
          <w:rPr>
            <w:rStyle w:val="ac"/>
            <w:rFonts w:hint="eastAsia"/>
            <w:noProof/>
            <w:lang w:eastAsia="zh-CN"/>
          </w:rPr>
          <w:t>磁盘写速率面板</w:t>
        </w:r>
        <w:r w:rsidR="00E24ACC">
          <w:rPr>
            <w:noProof/>
            <w:webHidden/>
          </w:rPr>
          <w:tab/>
        </w:r>
        <w:r>
          <w:rPr>
            <w:noProof/>
            <w:webHidden/>
          </w:rPr>
          <w:fldChar w:fldCharType="begin"/>
        </w:r>
        <w:r w:rsidR="00E24ACC">
          <w:rPr>
            <w:noProof/>
            <w:webHidden/>
          </w:rPr>
          <w:instrText xml:space="preserve"> PAGEREF _Toc501360194 \h </w:instrText>
        </w:r>
        <w:r>
          <w:rPr>
            <w:noProof/>
            <w:webHidden/>
          </w:rPr>
        </w:r>
        <w:r>
          <w:rPr>
            <w:noProof/>
            <w:webHidden/>
          </w:rPr>
          <w:fldChar w:fldCharType="separate"/>
        </w:r>
        <w:r w:rsidR="00EE591A">
          <w:rPr>
            <w:noProof/>
            <w:webHidden/>
          </w:rPr>
          <w:t>18</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5" w:history="1">
        <w:r w:rsidR="00E24ACC" w:rsidRPr="00E11726">
          <w:rPr>
            <w:rStyle w:val="ac"/>
            <w:rFonts w:hint="eastAsia"/>
            <w:noProof/>
          </w:rPr>
          <w:t>图</w:t>
        </w:r>
        <w:r w:rsidR="00E24ACC" w:rsidRPr="00E11726">
          <w:rPr>
            <w:rStyle w:val="ac"/>
            <w:noProof/>
          </w:rPr>
          <w:t>13</w:t>
        </w:r>
        <w:r w:rsidR="00E24ACC" w:rsidRPr="00E11726">
          <w:rPr>
            <w:rStyle w:val="ac"/>
            <w:rFonts w:hint="eastAsia"/>
            <w:noProof/>
          </w:rPr>
          <w:t>：</w:t>
        </w:r>
        <w:r w:rsidR="00E24ACC" w:rsidRPr="00E11726">
          <w:rPr>
            <w:rStyle w:val="ac"/>
            <w:noProof/>
          </w:rPr>
          <w:t xml:space="preserve"> </w:t>
        </w:r>
        <w:r w:rsidR="00E24ACC" w:rsidRPr="00E11726">
          <w:rPr>
            <w:rStyle w:val="ac"/>
            <w:rFonts w:hint="eastAsia"/>
            <w:noProof/>
            <w:lang w:eastAsia="zh-CN"/>
          </w:rPr>
          <w:t>磁盘读速率面板</w:t>
        </w:r>
        <w:r w:rsidR="00E24ACC">
          <w:rPr>
            <w:noProof/>
            <w:webHidden/>
          </w:rPr>
          <w:tab/>
        </w:r>
        <w:r>
          <w:rPr>
            <w:noProof/>
            <w:webHidden/>
          </w:rPr>
          <w:fldChar w:fldCharType="begin"/>
        </w:r>
        <w:r w:rsidR="00E24ACC">
          <w:rPr>
            <w:noProof/>
            <w:webHidden/>
          </w:rPr>
          <w:instrText xml:space="preserve"> PAGEREF _Toc501360195 \h </w:instrText>
        </w:r>
        <w:r>
          <w:rPr>
            <w:noProof/>
            <w:webHidden/>
          </w:rPr>
        </w:r>
        <w:r>
          <w:rPr>
            <w:noProof/>
            <w:webHidden/>
          </w:rPr>
          <w:fldChar w:fldCharType="separate"/>
        </w:r>
        <w:r w:rsidR="00EE591A">
          <w:rPr>
            <w:noProof/>
            <w:webHidden/>
          </w:rPr>
          <w:t>18</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6" w:history="1">
        <w:r w:rsidR="00E24ACC" w:rsidRPr="00E11726">
          <w:rPr>
            <w:rStyle w:val="ac"/>
            <w:rFonts w:hint="eastAsia"/>
            <w:noProof/>
          </w:rPr>
          <w:t>图</w:t>
        </w:r>
        <w:r w:rsidR="00E24ACC" w:rsidRPr="00E11726">
          <w:rPr>
            <w:rStyle w:val="ac"/>
            <w:noProof/>
          </w:rPr>
          <w:t>14</w:t>
        </w:r>
        <w:r w:rsidR="00E24ACC" w:rsidRPr="00E11726">
          <w:rPr>
            <w:rStyle w:val="ac"/>
            <w:rFonts w:hint="eastAsia"/>
            <w:noProof/>
          </w:rPr>
          <w:t>：</w:t>
        </w:r>
        <w:r w:rsidR="00E24ACC" w:rsidRPr="00E11726">
          <w:rPr>
            <w:rStyle w:val="ac"/>
            <w:rFonts w:hint="eastAsia"/>
            <w:noProof/>
            <w:lang w:eastAsia="zh-CN"/>
          </w:rPr>
          <w:t>根目录磁盘使用率</w:t>
        </w:r>
        <w:r w:rsidR="00E24ACC">
          <w:rPr>
            <w:noProof/>
            <w:webHidden/>
          </w:rPr>
          <w:tab/>
        </w:r>
        <w:r>
          <w:rPr>
            <w:noProof/>
            <w:webHidden/>
          </w:rPr>
          <w:fldChar w:fldCharType="begin"/>
        </w:r>
        <w:r w:rsidR="00E24ACC">
          <w:rPr>
            <w:noProof/>
            <w:webHidden/>
          </w:rPr>
          <w:instrText xml:space="preserve"> PAGEREF _Toc501360196 \h </w:instrText>
        </w:r>
        <w:r>
          <w:rPr>
            <w:noProof/>
            <w:webHidden/>
          </w:rPr>
        </w:r>
        <w:r>
          <w:rPr>
            <w:noProof/>
            <w:webHidden/>
          </w:rPr>
          <w:fldChar w:fldCharType="separate"/>
        </w:r>
        <w:r w:rsidR="00EE591A">
          <w:rPr>
            <w:noProof/>
            <w:webHidden/>
          </w:rPr>
          <w:t>19</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7" w:history="1">
        <w:r w:rsidR="00E24ACC" w:rsidRPr="00E11726">
          <w:rPr>
            <w:rStyle w:val="ac"/>
            <w:rFonts w:hint="eastAsia"/>
            <w:noProof/>
          </w:rPr>
          <w:t>图</w:t>
        </w:r>
        <w:r w:rsidR="00E24ACC" w:rsidRPr="00E11726">
          <w:rPr>
            <w:rStyle w:val="ac"/>
            <w:noProof/>
          </w:rPr>
          <w:t>15</w:t>
        </w:r>
        <w:r w:rsidR="00E24ACC" w:rsidRPr="00E11726">
          <w:rPr>
            <w:rStyle w:val="ac"/>
            <w:rFonts w:hint="eastAsia"/>
            <w:noProof/>
          </w:rPr>
          <w:t>：</w:t>
        </w:r>
        <w:r w:rsidR="00E24ACC" w:rsidRPr="00E11726">
          <w:rPr>
            <w:rStyle w:val="ac"/>
            <w:rFonts w:hint="eastAsia"/>
            <w:noProof/>
            <w:lang w:eastAsia="zh-CN"/>
          </w:rPr>
          <w:t>负载面板</w:t>
        </w:r>
        <w:r w:rsidR="00E24ACC">
          <w:rPr>
            <w:noProof/>
            <w:webHidden/>
          </w:rPr>
          <w:tab/>
        </w:r>
        <w:r>
          <w:rPr>
            <w:noProof/>
            <w:webHidden/>
          </w:rPr>
          <w:fldChar w:fldCharType="begin"/>
        </w:r>
        <w:r w:rsidR="00E24ACC">
          <w:rPr>
            <w:noProof/>
            <w:webHidden/>
          </w:rPr>
          <w:instrText xml:space="preserve"> PAGEREF _Toc501360197 \h </w:instrText>
        </w:r>
        <w:r>
          <w:rPr>
            <w:noProof/>
            <w:webHidden/>
          </w:rPr>
        </w:r>
        <w:r>
          <w:rPr>
            <w:noProof/>
            <w:webHidden/>
          </w:rPr>
          <w:fldChar w:fldCharType="separate"/>
        </w:r>
        <w:r w:rsidR="00EE591A">
          <w:rPr>
            <w:noProof/>
            <w:webHidden/>
          </w:rPr>
          <w:t>19</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8" w:history="1">
        <w:r w:rsidR="00E24ACC" w:rsidRPr="00E11726">
          <w:rPr>
            <w:rStyle w:val="ac"/>
            <w:rFonts w:hint="eastAsia"/>
            <w:noProof/>
          </w:rPr>
          <w:t>图</w:t>
        </w:r>
        <w:r w:rsidR="00E24ACC" w:rsidRPr="00E11726">
          <w:rPr>
            <w:rStyle w:val="ac"/>
            <w:noProof/>
          </w:rPr>
          <w:t>16</w:t>
        </w:r>
        <w:r w:rsidR="00E24ACC" w:rsidRPr="00E11726">
          <w:rPr>
            <w:rStyle w:val="ac"/>
            <w:rFonts w:hint="eastAsia"/>
            <w:noProof/>
          </w:rPr>
          <w:t>：</w:t>
        </w:r>
        <w:r w:rsidR="00E24ACC" w:rsidRPr="00E11726">
          <w:rPr>
            <w:rStyle w:val="ac"/>
            <w:rFonts w:hint="eastAsia"/>
            <w:noProof/>
            <w:lang w:eastAsia="zh-CN"/>
          </w:rPr>
          <w:t>启动时间面板</w:t>
        </w:r>
        <w:r w:rsidR="00E24ACC">
          <w:rPr>
            <w:noProof/>
            <w:webHidden/>
          </w:rPr>
          <w:tab/>
        </w:r>
        <w:r>
          <w:rPr>
            <w:noProof/>
            <w:webHidden/>
          </w:rPr>
          <w:fldChar w:fldCharType="begin"/>
        </w:r>
        <w:r w:rsidR="00E24ACC">
          <w:rPr>
            <w:noProof/>
            <w:webHidden/>
          </w:rPr>
          <w:instrText xml:space="preserve"> PAGEREF _Toc501360198 \h </w:instrText>
        </w:r>
        <w:r>
          <w:rPr>
            <w:noProof/>
            <w:webHidden/>
          </w:rPr>
        </w:r>
        <w:r>
          <w:rPr>
            <w:noProof/>
            <w:webHidden/>
          </w:rPr>
          <w:fldChar w:fldCharType="separate"/>
        </w:r>
        <w:r w:rsidR="00EE591A">
          <w:rPr>
            <w:noProof/>
            <w:webHidden/>
          </w:rPr>
          <w:t>20</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199" w:history="1">
        <w:r w:rsidR="00E24ACC" w:rsidRPr="00E11726">
          <w:rPr>
            <w:rStyle w:val="ac"/>
            <w:rFonts w:hint="eastAsia"/>
            <w:noProof/>
          </w:rPr>
          <w:t>图</w:t>
        </w:r>
        <w:r w:rsidR="00E24ACC" w:rsidRPr="00E11726">
          <w:rPr>
            <w:rStyle w:val="ac"/>
            <w:noProof/>
          </w:rPr>
          <w:t>17</w:t>
        </w:r>
        <w:r w:rsidR="00E24ACC" w:rsidRPr="00E11726">
          <w:rPr>
            <w:rStyle w:val="ac"/>
            <w:rFonts w:hint="eastAsia"/>
            <w:noProof/>
            <w:lang w:eastAsia="zh-CN"/>
          </w:rPr>
          <w:t>：用户数面板</w:t>
        </w:r>
        <w:r w:rsidR="00E24ACC">
          <w:rPr>
            <w:noProof/>
            <w:webHidden/>
          </w:rPr>
          <w:tab/>
        </w:r>
        <w:r>
          <w:rPr>
            <w:noProof/>
            <w:webHidden/>
          </w:rPr>
          <w:fldChar w:fldCharType="begin"/>
        </w:r>
        <w:r w:rsidR="00E24ACC">
          <w:rPr>
            <w:noProof/>
            <w:webHidden/>
          </w:rPr>
          <w:instrText xml:space="preserve"> PAGEREF _Toc501360199 \h </w:instrText>
        </w:r>
        <w:r>
          <w:rPr>
            <w:noProof/>
            <w:webHidden/>
          </w:rPr>
        </w:r>
        <w:r>
          <w:rPr>
            <w:noProof/>
            <w:webHidden/>
          </w:rPr>
          <w:fldChar w:fldCharType="separate"/>
        </w:r>
        <w:r w:rsidR="00EE591A">
          <w:rPr>
            <w:noProof/>
            <w:webHidden/>
          </w:rPr>
          <w:t>20</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0" w:history="1">
        <w:r w:rsidR="00E24ACC" w:rsidRPr="00E11726">
          <w:rPr>
            <w:rStyle w:val="ac"/>
            <w:rFonts w:hint="eastAsia"/>
            <w:noProof/>
          </w:rPr>
          <w:t>图</w:t>
        </w:r>
        <w:r w:rsidR="00E24ACC" w:rsidRPr="00E11726">
          <w:rPr>
            <w:rStyle w:val="ac"/>
            <w:noProof/>
          </w:rPr>
          <w:t>18</w:t>
        </w:r>
        <w:r w:rsidR="00E24ACC" w:rsidRPr="00E11726">
          <w:rPr>
            <w:rStyle w:val="ac"/>
            <w:rFonts w:hint="eastAsia"/>
            <w:noProof/>
            <w:lang w:eastAsia="zh-CN"/>
          </w:rPr>
          <w:t>：温度面板</w:t>
        </w:r>
        <w:r w:rsidR="00E24ACC">
          <w:rPr>
            <w:noProof/>
            <w:webHidden/>
          </w:rPr>
          <w:tab/>
        </w:r>
        <w:r>
          <w:rPr>
            <w:noProof/>
            <w:webHidden/>
          </w:rPr>
          <w:fldChar w:fldCharType="begin"/>
        </w:r>
        <w:r w:rsidR="00E24ACC">
          <w:rPr>
            <w:noProof/>
            <w:webHidden/>
          </w:rPr>
          <w:instrText xml:space="preserve"> PAGEREF _Toc501360200 \h </w:instrText>
        </w:r>
        <w:r>
          <w:rPr>
            <w:noProof/>
            <w:webHidden/>
          </w:rPr>
        </w:r>
        <w:r>
          <w:rPr>
            <w:noProof/>
            <w:webHidden/>
          </w:rPr>
          <w:fldChar w:fldCharType="separate"/>
        </w:r>
        <w:r w:rsidR="00EE591A">
          <w:rPr>
            <w:noProof/>
            <w:webHidden/>
          </w:rPr>
          <w:t>20</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1" w:history="1">
        <w:r w:rsidR="00E24ACC" w:rsidRPr="00E11726">
          <w:rPr>
            <w:rStyle w:val="ac"/>
            <w:rFonts w:hint="eastAsia"/>
            <w:noProof/>
            <w:lang w:eastAsia="zh-CN"/>
          </w:rPr>
          <w:t>图</w:t>
        </w:r>
        <w:r w:rsidR="00E24ACC" w:rsidRPr="00E11726">
          <w:rPr>
            <w:rStyle w:val="ac"/>
            <w:noProof/>
            <w:lang w:eastAsia="zh-CN"/>
          </w:rPr>
          <w:t>19: SFA</w:t>
        </w:r>
        <w:r w:rsidR="00E24ACC" w:rsidRPr="00E11726">
          <w:rPr>
            <w:rStyle w:val="ac"/>
            <w:rFonts w:hint="eastAsia"/>
            <w:noProof/>
            <w:lang w:eastAsia="zh-CN"/>
          </w:rPr>
          <w:t>物理磁盘仪表盘</w:t>
        </w:r>
        <w:r w:rsidR="00E24ACC">
          <w:rPr>
            <w:noProof/>
            <w:webHidden/>
          </w:rPr>
          <w:tab/>
        </w:r>
        <w:r>
          <w:rPr>
            <w:noProof/>
            <w:webHidden/>
          </w:rPr>
          <w:fldChar w:fldCharType="begin"/>
        </w:r>
        <w:r w:rsidR="00E24ACC">
          <w:rPr>
            <w:noProof/>
            <w:webHidden/>
          </w:rPr>
          <w:instrText xml:space="preserve"> PAGEREF _Toc501360201 \h </w:instrText>
        </w:r>
        <w:r>
          <w:rPr>
            <w:noProof/>
            <w:webHidden/>
          </w:rPr>
        </w:r>
        <w:r>
          <w:rPr>
            <w:noProof/>
            <w:webHidden/>
          </w:rPr>
          <w:fldChar w:fldCharType="separate"/>
        </w:r>
        <w:r w:rsidR="00EE591A">
          <w:rPr>
            <w:noProof/>
            <w:webHidden/>
          </w:rPr>
          <w:t>21</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2" w:history="1">
        <w:r w:rsidR="00E24ACC" w:rsidRPr="00E11726">
          <w:rPr>
            <w:rStyle w:val="ac"/>
            <w:rFonts w:hint="eastAsia"/>
            <w:noProof/>
            <w:lang w:eastAsia="zh-CN"/>
          </w:rPr>
          <w:t>图</w:t>
        </w:r>
        <w:r w:rsidR="00E24ACC" w:rsidRPr="00E11726">
          <w:rPr>
            <w:rStyle w:val="ac"/>
            <w:noProof/>
            <w:lang w:eastAsia="zh-CN"/>
          </w:rPr>
          <w:t>20</w:t>
        </w:r>
        <w:r w:rsidR="00E24ACC" w:rsidRPr="00E11726">
          <w:rPr>
            <w:rStyle w:val="ac"/>
            <w:rFonts w:hint="eastAsia"/>
            <w:noProof/>
            <w:lang w:eastAsia="zh-CN"/>
          </w:rPr>
          <w:t>：</w:t>
        </w:r>
        <w:r w:rsidR="00E24ACC" w:rsidRPr="00E11726">
          <w:rPr>
            <w:rStyle w:val="ac"/>
            <w:noProof/>
            <w:lang w:eastAsia="zh-CN"/>
          </w:rPr>
          <w:t xml:space="preserve">I/O </w:t>
        </w:r>
        <w:r w:rsidR="00E24ACC" w:rsidRPr="00E11726">
          <w:rPr>
            <w:rStyle w:val="ac"/>
            <w:rFonts w:hint="eastAsia"/>
            <w:noProof/>
            <w:lang w:eastAsia="zh-CN"/>
          </w:rPr>
          <w:t>吞吐率面板</w:t>
        </w:r>
        <w:r w:rsidR="00E24ACC">
          <w:rPr>
            <w:noProof/>
            <w:webHidden/>
          </w:rPr>
          <w:tab/>
        </w:r>
        <w:r>
          <w:rPr>
            <w:noProof/>
            <w:webHidden/>
          </w:rPr>
          <w:fldChar w:fldCharType="begin"/>
        </w:r>
        <w:r w:rsidR="00E24ACC">
          <w:rPr>
            <w:noProof/>
            <w:webHidden/>
          </w:rPr>
          <w:instrText xml:space="preserve"> PAGEREF _Toc501360202 \h </w:instrText>
        </w:r>
        <w:r>
          <w:rPr>
            <w:noProof/>
            <w:webHidden/>
          </w:rPr>
        </w:r>
        <w:r>
          <w:rPr>
            <w:noProof/>
            <w:webHidden/>
          </w:rPr>
          <w:fldChar w:fldCharType="separate"/>
        </w:r>
        <w:r w:rsidR="00EE591A">
          <w:rPr>
            <w:noProof/>
            <w:webHidden/>
          </w:rPr>
          <w:t>21</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3" w:history="1">
        <w:r w:rsidR="00E24ACC" w:rsidRPr="00E11726">
          <w:rPr>
            <w:rStyle w:val="ac"/>
            <w:rFonts w:hint="eastAsia"/>
            <w:noProof/>
          </w:rPr>
          <w:t>图</w:t>
        </w:r>
        <w:r w:rsidR="00E24ACC" w:rsidRPr="00E11726">
          <w:rPr>
            <w:rStyle w:val="ac"/>
            <w:noProof/>
          </w:rPr>
          <w:t>21</w:t>
        </w:r>
        <w:r w:rsidR="00E24ACC" w:rsidRPr="00E11726">
          <w:rPr>
            <w:rStyle w:val="ac"/>
            <w:rFonts w:hint="eastAsia"/>
            <w:noProof/>
            <w:lang w:eastAsia="zh-CN"/>
          </w:rPr>
          <w:t>：</w:t>
        </w:r>
        <w:r w:rsidR="00E24ACC" w:rsidRPr="00E11726">
          <w:rPr>
            <w:rStyle w:val="ac"/>
            <w:noProof/>
            <w:lang w:eastAsia="zh-CN"/>
          </w:rPr>
          <w:t>IOPS</w:t>
        </w:r>
        <w:r w:rsidR="00E24ACC" w:rsidRPr="00E11726">
          <w:rPr>
            <w:rStyle w:val="ac"/>
            <w:rFonts w:hint="eastAsia"/>
            <w:noProof/>
            <w:lang w:eastAsia="zh-CN"/>
          </w:rPr>
          <w:t>面板</w:t>
        </w:r>
        <w:r w:rsidR="00E24ACC">
          <w:rPr>
            <w:noProof/>
            <w:webHidden/>
          </w:rPr>
          <w:tab/>
        </w:r>
        <w:r>
          <w:rPr>
            <w:noProof/>
            <w:webHidden/>
          </w:rPr>
          <w:fldChar w:fldCharType="begin"/>
        </w:r>
        <w:r w:rsidR="00E24ACC">
          <w:rPr>
            <w:noProof/>
            <w:webHidden/>
          </w:rPr>
          <w:instrText xml:space="preserve"> PAGEREF _Toc501360203 \h </w:instrText>
        </w:r>
        <w:r>
          <w:rPr>
            <w:noProof/>
            <w:webHidden/>
          </w:rPr>
        </w:r>
        <w:r>
          <w:rPr>
            <w:noProof/>
            <w:webHidden/>
          </w:rPr>
          <w:fldChar w:fldCharType="separate"/>
        </w:r>
        <w:r w:rsidR="00EE591A">
          <w:rPr>
            <w:noProof/>
            <w:webHidden/>
          </w:rPr>
          <w:t>22</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4" w:history="1">
        <w:r w:rsidR="00E24ACC" w:rsidRPr="00E11726">
          <w:rPr>
            <w:rStyle w:val="ac"/>
            <w:rFonts w:hint="eastAsia"/>
            <w:noProof/>
          </w:rPr>
          <w:t>图</w:t>
        </w:r>
        <w:r w:rsidR="00E24ACC" w:rsidRPr="00E11726">
          <w:rPr>
            <w:rStyle w:val="ac"/>
            <w:noProof/>
          </w:rPr>
          <w:t>22</w:t>
        </w:r>
        <w:r w:rsidR="00E24ACC" w:rsidRPr="00E11726">
          <w:rPr>
            <w:rStyle w:val="ac"/>
            <w:rFonts w:hint="eastAsia"/>
            <w:noProof/>
          </w:rPr>
          <w:t>：</w:t>
        </w:r>
        <w:r w:rsidR="00E24ACC" w:rsidRPr="00E11726">
          <w:rPr>
            <w:rStyle w:val="ac"/>
            <w:noProof/>
          </w:rPr>
          <w:t xml:space="preserve">I/O </w:t>
        </w:r>
        <w:r w:rsidR="00E24ACC" w:rsidRPr="00E11726">
          <w:rPr>
            <w:rStyle w:val="ac"/>
            <w:rFonts w:hint="eastAsia"/>
            <w:noProof/>
            <w:lang w:eastAsia="zh-CN"/>
          </w:rPr>
          <w:t>大小面板</w:t>
        </w:r>
        <w:r w:rsidR="00E24ACC">
          <w:rPr>
            <w:noProof/>
            <w:webHidden/>
          </w:rPr>
          <w:tab/>
        </w:r>
        <w:r>
          <w:rPr>
            <w:noProof/>
            <w:webHidden/>
          </w:rPr>
          <w:fldChar w:fldCharType="begin"/>
        </w:r>
        <w:r w:rsidR="00E24ACC">
          <w:rPr>
            <w:noProof/>
            <w:webHidden/>
          </w:rPr>
          <w:instrText xml:space="preserve"> PAGEREF _Toc501360204 \h </w:instrText>
        </w:r>
        <w:r>
          <w:rPr>
            <w:noProof/>
            <w:webHidden/>
          </w:rPr>
        </w:r>
        <w:r>
          <w:rPr>
            <w:noProof/>
            <w:webHidden/>
          </w:rPr>
          <w:fldChar w:fldCharType="separate"/>
        </w:r>
        <w:r w:rsidR="00EE591A">
          <w:rPr>
            <w:noProof/>
            <w:webHidden/>
          </w:rPr>
          <w:t>22</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5" w:history="1">
        <w:r w:rsidR="00E24ACC" w:rsidRPr="00E11726">
          <w:rPr>
            <w:rStyle w:val="ac"/>
            <w:rFonts w:hint="eastAsia"/>
            <w:noProof/>
          </w:rPr>
          <w:t>图</w:t>
        </w:r>
        <w:r w:rsidR="00E24ACC" w:rsidRPr="00E11726">
          <w:rPr>
            <w:rStyle w:val="ac"/>
            <w:noProof/>
          </w:rPr>
          <w:t>23</w:t>
        </w:r>
        <w:r w:rsidR="00E24ACC" w:rsidRPr="00E11726">
          <w:rPr>
            <w:rStyle w:val="ac"/>
            <w:rFonts w:hint="eastAsia"/>
            <w:noProof/>
          </w:rPr>
          <w:t>：</w:t>
        </w:r>
        <w:r w:rsidR="00E24ACC" w:rsidRPr="00E11726">
          <w:rPr>
            <w:rStyle w:val="ac"/>
            <w:rFonts w:hint="eastAsia"/>
            <w:noProof/>
            <w:lang w:eastAsia="zh-CN"/>
          </w:rPr>
          <w:t>写数据吞吐率面板</w:t>
        </w:r>
        <w:r w:rsidR="00E24ACC">
          <w:rPr>
            <w:noProof/>
            <w:webHidden/>
          </w:rPr>
          <w:tab/>
        </w:r>
        <w:r>
          <w:rPr>
            <w:noProof/>
            <w:webHidden/>
          </w:rPr>
          <w:fldChar w:fldCharType="begin"/>
        </w:r>
        <w:r w:rsidR="00E24ACC">
          <w:rPr>
            <w:noProof/>
            <w:webHidden/>
          </w:rPr>
          <w:instrText xml:space="preserve"> PAGEREF _Toc501360205 \h </w:instrText>
        </w:r>
        <w:r>
          <w:rPr>
            <w:noProof/>
            <w:webHidden/>
          </w:rPr>
        </w:r>
        <w:r>
          <w:rPr>
            <w:noProof/>
            <w:webHidden/>
          </w:rPr>
          <w:fldChar w:fldCharType="separate"/>
        </w:r>
        <w:r w:rsidR="00EE591A">
          <w:rPr>
            <w:noProof/>
            <w:webHidden/>
          </w:rPr>
          <w:t>23</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6" w:history="1">
        <w:r w:rsidR="00E24ACC" w:rsidRPr="00E11726">
          <w:rPr>
            <w:rStyle w:val="ac"/>
            <w:rFonts w:hint="eastAsia"/>
            <w:noProof/>
            <w:lang w:eastAsia="zh-CN"/>
          </w:rPr>
          <w:t>图</w:t>
        </w:r>
        <w:r w:rsidR="00E24ACC" w:rsidRPr="00E11726">
          <w:rPr>
            <w:rStyle w:val="ac"/>
            <w:noProof/>
            <w:lang w:eastAsia="zh-CN"/>
          </w:rPr>
          <w:t>24</w:t>
        </w:r>
        <w:r w:rsidR="00E24ACC" w:rsidRPr="00E11726">
          <w:rPr>
            <w:rStyle w:val="ac"/>
            <w:rFonts w:hint="eastAsia"/>
            <w:noProof/>
            <w:lang w:eastAsia="zh-CN"/>
          </w:rPr>
          <w:t>：写数据的</w:t>
        </w:r>
        <w:r w:rsidR="00E24ACC" w:rsidRPr="00E11726">
          <w:rPr>
            <w:rStyle w:val="ac"/>
            <w:noProof/>
            <w:lang w:eastAsia="zh-CN"/>
          </w:rPr>
          <w:t>I/O</w:t>
        </w:r>
        <w:r w:rsidR="00E24ACC" w:rsidRPr="00E11726">
          <w:rPr>
            <w:rStyle w:val="ac"/>
            <w:rFonts w:hint="eastAsia"/>
            <w:noProof/>
            <w:lang w:eastAsia="zh-CN"/>
          </w:rPr>
          <w:t>大小样品采样数目面板</w:t>
        </w:r>
        <w:r w:rsidR="00E24ACC">
          <w:rPr>
            <w:noProof/>
            <w:webHidden/>
          </w:rPr>
          <w:tab/>
        </w:r>
        <w:r>
          <w:rPr>
            <w:noProof/>
            <w:webHidden/>
          </w:rPr>
          <w:fldChar w:fldCharType="begin"/>
        </w:r>
        <w:r w:rsidR="00E24ACC">
          <w:rPr>
            <w:noProof/>
            <w:webHidden/>
          </w:rPr>
          <w:instrText xml:space="preserve"> PAGEREF _Toc501360206 \h </w:instrText>
        </w:r>
        <w:r>
          <w:rPr>
            <w:noProof/>
            <w:webHidden/>
          </w:rPr>
        </w:r>
        <w:r>
          <w:rPr>
            <w:noProof/>
            <w:webHidden/>
          </w:rPr>
          <w:fldChar w:fldCharType="separate"/>
        </w:r>
        <w:r w:rsidR="00EE591A">
          <w:rPr>
            <w:noProof/>
            <w:webHidden/>
          </w:rPr>
          <w:t>23</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7" w:history="1">
        <w:r w:rsidR="00E24ACC" w:rsidRPr="00E11726">
          <w:rPr>
            <w:rStyle w:val="ac"/>
            <w:rFonts w:hint="eastAsia"/>
            <w:noProof/>
            <w:lang w:eastAsia="zh-CN"/>
          </w:rPr>
          <w:t>图</w:t>
        </w:r>
        <w:r w:rsidR="00E24ACC" w:rsidRPr="00E11726">
          <w:rPr>
            <w:rStyle w:val="ac"/>
            <w:noProof/>
            <w:lang w:eastAsia="zh-CN"/>
          </w:rPr>
          <w:t>25</w:t>
        </w:r>
        <w:r w:rsidR="00E24ACC" w:rsidRPr="00E11726">
          <w:rPr>
            <w:rStyle w:val="ac"/>
            <w:rFonts w:hint="eastAsia"/>
            <w:noProof/>
            <w:lang w:eastAsia="zh-CN"/>
          </w:rPr>
          <w:t>：数据写入延迟样品采样数目面板</w:t>
        </w:r>
        <w:r w:rsidR="00E24ACC">
          <w:rPr>
            <w:noProof/>
            <w:webHidden/>
          </w:rPr>
          <w:tab/>
        </w:r>
        <w:r>
          <w:rPr>
            <w:noProof/>
            <w:webHidden/>
          </w:rPr>
          <w:fldChar w:fldCharType="begin"/>
        </w:r>
        <w:r w:rsidR="00E24ACC">
          <w:rPr>
            <w:noProof/>
            <w:webHidden/>
          </w:rPr>
          <w:instrText xml:space="preserve"> PAGEREF _Toc501360207 \h </w:instrText>
        </w:r>
        <w:r>
          <w:rPr>
            <w:noProof/>
            <w:webHidden/>
          </w:rPr>
        </w:r>
        <w:r>
          <w:rPr>
            <w:noProof/>
            <w:webHidden/>
          </w:rPr>
          <w:fldChar w:fldCharType="separate"/>
        </w:r>
        <w:r w:rsidR="00EE591A">
          <w:rPr>
            <w:noProof/>
            <w:webHidden/>
          </w:rPr>
          <w:t>23</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8" w:history="1">
        <w:r w:rsidR="00E24ACC" w:rsidRPr="00E11726">
          <w:rPr>
            <w:rStyle w:val="ac"/>
            <w:rFonts w:hint="eastAsia"/>
            <w:noProof/>
            <w:lang w:eastAsia="zh-CN"/>
          </w:rPr>
          <w:t>图</w:t>
        </w:r>
        <w:r w:rsidR="00E24ACC" w:rsidRPr="00E11726">
          <w:rPr>
            <w:rStyle w:val="ac"/>
            <w:noProof/>
            <w:lang w:eastAsia="zh-CN"/>
          </w:rPr>
          <w:t>26</w:t>
        </w:r>
        <w:r w:rsidR="00E24ACC" w:rsidRPr="00E11726">
          <w:rPr>
            <w:rStyle w:val="ac"/>
            <w:rFonts w:hint="eastAsia"/>
            <w:noProof/>
            <w:lang w:eastAsia="zh-CN"/>
          </w:rPr>
          <w:t>：</w:t>
        </w:r>
        <w:r w:rsidR="00E24ACC" w:rsidRPr="00E11726">
          <w:rPr>
            <w:rStyle w:val="ac"/>
            <w:noProof/>
            <w:lang w:eastAsia="zh-CN"/>
          </w:rPr>
          <w:t>SFA</w:t>
        </w:r>
        <w:r w:rsidR="00E24ACC" w:rsidRPr="00E11726">
          <w:rPr>
            <w:rStyle w:val="ac"/>
            <w:rFonts w:hint="eastAsia"/>
            <w:noProof/>
            <w:lang w:eastAsia="zh-CN"/>
          </w:rPr>
          <w:t>虚拟磁盘表盘</w:t>
        </w:r>
        <w:r w:rsidR="00E24ACC">
          <w:rPr>
            <w:noProof/>
            <w:webHidden/>
          </w:rPr>
          <w:tab/>
        </w:r>
        <w:r>
          <w:rPr>
            <w:noProof/>
            <w:webHidden/>
          </w:rPr>
          <w:fldChar w:fldCharType="begin"/>
        </w:r>
        <w:r w:rsidR="00E24ACC">
          <w:rPr>
            <w:noProof/>
            <w:webHidden/>
          </w:rPr>
          <w:instrText xml:space="preserve"> PAGEREF _Toc501360208 \h </w:instrText>
        </w:r>
        <w:r>
          <w:rPr>
            <w:noProof/>
            <w:webHidden/>
          </w:rPr>
        </w:r>
        <w:r>
          <w:rPr>
            <w:noProof/>
            <w:webHidden/>
          </w:rPr>
          <w:fldChar w:fldCharType="separate"/>
        </w:r>
        <w:r w:rsidR="00EE591A">
          <w:rPr>
            <w:noProof/>
            <w:webHidden/>
          </w:rPr>
          <w:t>24</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09" w:history="1">
        <w:r w:rsidR="00E24ACC" w:rsidRPr="00E11726">
          <w:rPr>
            <w:rStyle w:val="ac"/>
            <w:rFonts w:hint="eastAsia"/>
            <w:noProof/>
          </w:rPr>
          <w:t>图</w:t>
        </w:r>
        <w:r w:rsidR="00E24ACC" w:rsidRPr="00E11726">
          <w:rPr>
            <w:rStyle w:val="ac"/>
            <w:noProof/>
          </w:rPr>
          <w:t>27</w:t>
        </w:r>
        <w:r w:rsidR="00E24ACC" w:rsidRPr="00E11726">
          <w:rPr>
            <w:rStyle w:val="ac"/>
            <w:rFonts w:hint="eastAsia"/>
            <w:noProof/>
            <w:lang w:eastAsia="zh-CN"/>
          </w:rPr>
          <w:t>：</w:t>
        </w:r>
        <w:r w:rsidR="00E24ACC" w:rsidRPr="00E11726">
          <w:rPr>
            <w:rStyle w:val="ac"/>
            <w:noProof/>
            <w:lang w:eastAsia="zh-CN"/>
          </w:rPr>
          <w:t>I/O</w:t>
        </w:r>
        <w:r w:rsidR="00E24ACC" w:rsidRPr="00E11726">
          <w:rPr>
            <w:rStyle w:val="ac"/>
            <w:rFonts w:hint="eastAsia"/>
            <w:noProof/>
            <w:lang w:eastAsia="zh-CN"/>
          </w:rPr>
          <w:t>吞吐率面板</w:t>
        </w:r>
        <w:r w:rsidR="00E24ACC">
          <w:rPr>
            <w:noProof/>
            <w:webHidden/>
          </w:rPr>
          <w:tab/>
        </w:r>
        <w:r>
          <w:rPr>
            <w:noProof/>
            <w:webHidden/>
          </w:rPr>
          <w:fldChar w:fldCharType="begin"/>
        </w:r>
        <w:r w:rsidR="00E24ACC">
          <w:rPr>
            <w:noProof/>
            <w:webHidden/>
          </w:rPr>
          <w:instrText xml:space="preserve"> PAGEREF _Toc501360209 \h </w:instrText>
        </w:r>
        <w:r>
          <w:rPr>
            <w:noProof/>
            <w:webHidden/>
          </w:rPr>
        </w:r>
        <w:r>
          <w:rPr>
            <w:noProof/>
            <w:webHidden/>
          </w:rPr>
          <w:fldChar w:fldCharType="separate"/>
        </w:r>
        <w:r w:rsidR="00EE591A">
          <w:rPr>
            <w:noProof/>
            <w:webHidden/>
          </w:rPr>
          <w:t>24</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10" w:history="1">
        <w:r w:rsidR="00E24ACC" w:rsidRPr="00E11726">
          <w:rPr>
            <w:rStyle w:val="ac"/>
            <w:rFonts w:hint="eastAsia"/>
            <w:noProof/>
          </w:rPr>
          <w:t>图</w:t>
        </w:r>
        <w:r w:rsidR="00E24ACC" w:rsidRPr="00E11726">
          <w:rPr>
            <w:rStyle w:val="ac"/>
            <w:noProof/>
          </w:rPr>
          <w:t>28</w:t>
        </w:r>
        <w:r w:rsidR="00E24ACC" w:rsidRPr="00E11726">
          <w:rPr>
            <w:rStyle w:val="ac"/>
            <w:rFonts w:hint="eastAsia"/>
            <w:noProof/>
            <w:lang w:eastAsia="zh-CN"/>
          </w:rPr>
          <w:t>：</w:t>
        </w:r>
        <w:r w:rsidR="00E24ACC" w:rsidRPr="00E11726">
          <w:rPr>
            <w:rStyle w:val="ac"/>
            <w:noProof/>
            <w:lang w:eastAsia="zh-CN"/>
          </w:rPr>
          <w:t>IOPS</w:t>
        </w:r>
        <w:r w:rsidR="00E24ACC" w:rsidRPr="00E11726">
          <w:rPr>
            <w:rStyle w:val="ac"/>
            <w:rFonts w:hint="eastAsia"/>
            <w:noProof/>
            <w:lang w:eastAsia="zh-CN"/>
          </w:rPr>
          <w:t>面板</w:t>
        </w:r>
        <w:r w:rsidR="00E24ACC">
          <w:rPr>
            <w:noProof/>
            <w:webHidden/>
          </w:rPr>
          <w:tab/>
        </w:r>
        <w:r>
          <w:rPr>
            <w:noProof/>
            <w:webHidden/>
          </w:rPr>
          <w:fldChar w:fldCharType="begin"/>
        </w:r>
        <w:r w:rsidR="00E24ACC">
          <w:rPr>
            <w:noProof/>
            <w:webHidden/>
          </w:rPr>
          <w:instrText xml:space="preserve"> PAGEREF _Toc501360210 \h </w:instrText>
        </w:r>
        <w:r>
          <w:rPr>
            <w:noProof/>
            <w:webHidden/>
          </w:rPr>
        </w:r>
        <w:r>
          <w:rPr>
            <w:noProof/>
            <w:webHidden/>
          </w:rPr>
          <w:fldChar w:fldCharType="separate"/>
        </w:r>
        <w:r w:rsidR="00EE591A">
          <w:rPr>
            <w:noProof/>
            <w:webHidden/>
          </w:rPr>
          <w:t>25</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11" w:history="1">
        <w:r w:rsidR="00E24ACC" w:rsidRPr="00E11726">
          <w:rPr>
            <w:rStyle w:val="ac"/>
            <w:rFonts w:hint="eastAsia"/>
            <w:noProof/>
          </w:rPr>
          <w:t>图</w:t>
        </w:r>
        <w:r w:rsidR="00E24ACC" w:rsidRPr="00E11726">
          <w:rPr>
            <w:rStyle w:val="ac"/>
            <w:noProof/>
          </w:rPr>
          <w:t>29</w:t>
        </w:r>
        <w:r w:rsidR="00E24ACC" w:rsidRPr="00E11726">
          <w:rPr>
            <w:rStyle w:val="ac"/>
            <w:rFonts w:hint="eastAsia"/>
            <w:noProof/>
          </w:rPr>
          <w:t>：</w:t>
        </w:r>
        <w:r w:rsidR="00E24ACC" w:rsidRPr="00E11726">
          <w:rPr>
            <w:rStyle w:val="ac"/>
            <w:noProof/>
          </w:rPr>
          <w:t>Bytes per I/O on Virtual Disk</w:t>
        </w:r>
        <w:r w:rsidR="00E24ACC" w:rsidRPr="00E11726">
          <w:rPr>
            <w:rStyle w:val="ac"/>
            <w:noProof/>
            <w:lang w:eastAsia="zh-CN"/>
          </w:rPr>
          <w:t xml:space="preserve"> </w:t>
        </w:r>
        <w:r w:rsidR="00E24ACC" w:rsidRPr="00E11726">
          <w:rPr>
            <w:rStyle w:val="ac"/>
            <w:noProof/>
          </w:rPr>
          <w:t>Panel</w:t>
        </w:r>
        <w:r w:rsidR="00E24ACC">
          <w:rPr>
            <w:noProof/>
            <w:webHidden/>
          </w:rPr>
          <w:tab/>
        </w:r>
        <w:r>
          <w:rPr>
            <w:noProof/>
            <w:webHidden/>
          </w:rPr>
          <w:fldChar w:fldCharType="begin"/>
        </w:r>
        <w:r w:rsidR="00E24ACC">
          <w:rPr>
            <w:noProof/>
            <w:webHidden/>
          </w:rPr>
          <w:instrText xml:space="preserve"> PAGEREF _Toc501360211 \h </w:instrText>
        </w:r>
        <w:r>
          <w:rPr>
            <w:noProof/>
            <w:webHidden/>
          </w:rPr>
        </w:r>
        <w:r>
          <w:rPr>
            <w:noProof/>
            <w:webHidden/>
          </w:rPr>
          <w:fldChar w:fldCharType="separate"/>
        </w:r>
        <w:r w:rsidR="00EE591A">
          <w:rPr>
            <w:noProof/>
            <w:webHidden/>
          </w:rPr>
          <w:t>25</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12" w:history="1">
        <w:r w:rsidR="00E24ACC" w:rsidRPr="00E11726">
          <w:rPr>
            <w:rStyle w:val="ac"/>
            <w:rFonts w:hint="eastAsia"/>
            <w:noProof/>
          </w:rPr>
          <w:t>图</w:t>
        </w:r>
        <w:r w:rsidR="00E24ACC" w:rsidRPr="00E11726">
          <w:rPr>
            <w:rStyle w:val="ac"/>
            <w:noProof/>
          </w:rPr>
          <w:t>30</w:t>
        </w:r>
        <w:r w:rsidR="00E24ACC" w:rsidRPr="00E11726">
          <w:rPr>
            <w:rStyle w:val="ac"/>
            <w:rFonts w:hint="eastAsia"/>
            <w:noProof/>
          </w:rPr>
          <w:t>：</w:t>
        </w:r>
        <w:r w:rsidR="00E24ACC" w:rsidRPr="00E11726">
          <w:rPr>
            <w:rStyle w:val="ac"/>
            <w:noProof/>
          </w:rPr>
          <w:t>Write Performance on Virtual Disk</w:t>
        </w:r>
        <w:r w:rsidR="00E24ACC" w:rsidRPr="00E11726">
          <w:rPr>
            <w:rStyle w:val="ac"/>
            <w:noProof/>
            <w:lang w:eastAsia="zh-CN"/>
          </w:rPr>
          <w:t xml:space="preserve"> </w:t>
        </w:r>
        <w:r w:rsidR="00E24ACC" w:rsidRPr="00E11726">
          <w:rPr>
            <w:rStyle w:val="ac"/>
            <w:noProof/>
          </w:rPr>
          <w:t>Panel</w:t>
        </w:r>
        <w:r w:rsidR="00E24ACC">
          <w:rPr>
            <w:noProof/>
            <w:webHidden/>
          </w:rPr>
          <w:tab/>
        </w:r>
        <w:r>
          <w:rPr>
            <w:noProof/>
            <w:webHidden/>
          </w:rPr>
          <w:fldChar w:fldCharType="begin"/>
        </w:r>
        <w:r w:rsidR="00E24ACC">
          <w:rPr>
            <w:noProof/>
            <w:webHidden/>
          </w:rPr>
          <w:instrText xml:space="preserve"> PAGEREF _Toc501360212 \h </w:instrText>
        </w:r>
        <w:r>
          <w:rPr>
            <w:noProof/>
            <w:webHidden/>
          </w:rPr>
        </w:r>
        <w:r>
          <w:rPr>
            <w:noProof/>
            <w:webHidden/>
          </w:rPr>
          <w:fldChar w:fldCharType="separate"/>
        </w:r>
        <w:r w:rsidR="00EE591A">
          <w:rPr>
            <w:noProof/>
            <w:webHidden/>
          </w:rPr>
          <w:t>25</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13" w:history="1">
        <w:r w:rsidR="00E24ACC" w:rsidRPr="00E11726">
          <w:rPr>
            <w:rStyle w:val="ac"/>
            <w:rFonts w:hint="eastAsia"/>
            <w:noProof/>
            <w:lang w:eastAsia="zh-CN"/>
          </w:rPr>
          <w:t>图</w:t>
        </w:r>
        <w:r w:rsidR="00E24ACC" w:rsidRPr="00E11726">
          <w:rPr>
            <w:rStyle w:val="ac"/>
            <w:noProof/>
            <w:lang w:eastAsia="zh-CN"/>
          </w:rPr>
          <w:t>31</w:t>
        </w:r>
        <w:r w:rsidR="00E24ACC" w:rsidRPr="00E11726">
          <w:rPr>
            <w:rStyle w:val="ac"/>
            <w:rFonts w:hint="eastAsia"/>
            <w:noProof/>
            <w:lang w:eastAsia="zh-CN"/>
          </w:rPr>
          <w:t>：数据写入的</w:t>
        </w:r>
        <w:r w:rsidR="00E24ACC" w:rsidRPr="00E11726">
          <w:rPr>
            <w:rStyle w:val="ac"/>
            <w:noProof/>
            <w:lang w:eastAsia="zh-CN"/>
          </w:rPr>
          <w:t>I/O</w:t>
        </w:r>
        <w:r w:rsidR="00E24ACC" w:rsidRPr="00E11726">
          <w:rPr>
            <w:rStyle w:val="ac"/>
            <w:rFonts w:hint="eastAsia"/>
            <w:noProof/>
            <w:lang w:eastAsia="zh-CN"/>
          </w:rPr>
          <w:t>大小样品采集数目面板</w:t>
        </w:r>
        <w:r w:rsidR="00E24ACC">
          <w:rPr>
            <w:noProof/>
            <w:webHidden/>
          </w:rPr>
          <w:tab/>
        </w:r>
        <w:r>
          <w:rPr>
            <w:noProof/>
            <w:webHidden/>
          </w:rPr>
          <w:fldChar w:fldCharType="begin"/>
        </w:r>
        <w:r w:rsidR="00E24ACC">
          <w:rPr>
            <w:noProof/>
            <w:webHidden/>
          </w:rPr>
          <w:instrText xml:space="preserve"> PAGEREF _Toc501360213 \h </w:instrText>
        </w:r>
        <w:r>
          <w:rPr>
            <w:noProof/>
            <w:webHidden/>
          </w:rPr>
        </w:r>
        <w:r>
          <w:rPr>
            <w:noProof/>
            <w:webHidden/>
          </w:rPr>
          <w:fldChar w:fldCharType="separate"/>
        </w:r>
        <w:r w:rsidR="00EE591A">
          <w:rPr>
            <w:noProof/>
            <w:webHidden/>
          </w:rPr>
          <w:t>26</w:t>
        </w:r>
        <w:r>
          <w:rPr>
            <w:noProof/>
            <w:webHidden/>
          </w:rPr>
          <w:fldChar w:fldCharType="end"/>
        </w:r>
      </w:hyperlink>
    </w:p>
    <w:p w:rsidR="00E24ACC" w:rsidRDefault="00C0030C">
      <w:pPr>
        <w:pStyle w:val="affe"/>
        <w:tabs>
          <w:tab w:val="right" w:leader="dot" w:pos="9350"/>
        </w:tabs>
        <w:rPr>
          <w:rFonts w:asciiTheme="minorHAnsi" w:hAnsiTheme="minorHAnsi" w:cstheme="minorBidi"/>
          <w:noProof/>
          <w:kern w:val="2"/>
          <w:sz w:val="21"/>
          <w:szCs w:val="22"/>
          <w:lang w:eastAsia="zh-CN"/>
        </w:rPr>
      </w:pPr>
      <w:hyperlink w:anchor="_Toc501360214" w:history="1">
        <w:r w:rsidR="00E24ACC" w:rsidRPr="00E11726">
          <w:rPr>
            <w:rStyle w:val="ac"/>
            <w:rFonts w:hint="eastAsia"/>
            <w:noProof/>
            <w:lang w:eastAsia="zh-CN"/>
          </w:rPr>
          <w:t>图</w:t>
        </w:r>
        <w:r w:rsidR="00E24ACC" w:rsidRPr="00E11726">
          <w:rPr>
            <w:rStyle w:val="ac"/>
            <w:noProof/>
            <w:lang w:eastAsia="zh-CN"/>
          </w:rPr>
          <w:t>32</w:t>
        </w:r>
        <w:r w:rsidR="00E24ACC" w:rsidRPr="00E11726">
          <w:rPr>
            <w:rStyle w:val="ac"/>
            <w:rFonts w:hint="eastAsia"/>
            <w:noProof/>
            <w:lang w:eastAsia="zh-CN"/>
          </w:rPr>
          <w:t>：数据写入的延迟样品采集数目面板</w:t>
        </w:r>
        <w:r w:rsidR="00E24ACC">
          <w:rPr>
            <w:noProof/>
            <w:webHidden/>
          </w:rPr>
          <w:tab/>
        </w:r>
        <w:r>
          <w:rPr>
            <w:noProof/>
            <w:webHidden/>
          </w:rPr>
          <w:fldChar w:fldCharType="begin"/>
        </w:r>
        <w:r w:rsidR="00E24ACC">
          <w:rPr>
            <w:noProof/>
            <w:webHidden/>
          </w:rPr>
          <w:instrText xml:space="preserve"> PAGEREF _Toc501360214 \h </w:instrText>
        </w:r>
        <w:r>
          <w:rPr>
            <w:noProof/>
            <w:webHidden/>
          </w:rPr>
        </w:r>
        <w:r>
          <w:rPr>
            <w:noProof/>
            <w:webHidden/>
          </w:rPr>
          <w:fldChar w:fldCharType="separate"/>
        </w:r>
        <w:r w:rsidR="00EE591A">
          <w:rPr>
            <w:noProof/>
            <w:webHidden/>
          </w:rPr>
          <w:t>26</w:t>
        </w:r>
        <w:r>
          <w:rPr>
            <w:noProof/>
            <w:webHidden/>
          </w:rPr>
          <w:fldChar w:fldCharType="end"/>
        </w:r>
      </w:hyperlink>
    </w:p>
    <w:p w:rsidR="002E2C1B" w:rsidRDefault="00C0030C" w:rsidP="002E2C1B">
      <w:pPr>
        <w:pStyle w:val="ab"/>
      </w:pPr>
      <w:r w:rsidRPr="00A83CFE">
        <w:fldChar w:fldCharType="end"/>
      </w:r>
    </w:p>
    <w:p w:rsidR="002E2C1B" w:rsidRPr="00A83CFE" w:rsidRDefault="002E2C1B" w:rsidP="002E2C1B">
      <w:pPr>
        <w:pStyle w:val="1"/>
      </w:pPr>
      <w:bookmarkStart w:id="8" w:name="Troubleshooting"/>
      <w:bookmarkStart w:id="9" w:name="_bookmark19"/>
      <w:bookmarkStart w:id="10" w:name="_Toc501360493"/>
      <w:bookmarkStart w:id="11" w:name="_Toc314517431"/>
      <w:bookmarkStart w:id="12" w:name="_Toc322012059"/>
      <w:bookmarkStart w:id="13" w:name="_Toc322012144"/>
      <w:bookmarkEnd w:id="3"/>
      <w:bookmarkEnd w:id="2"/>
      <w:bookmarkEnd w:id="1"/>
      <w:bookmarkEnd w:id="0"/>
      <w:bookmarkEnd w:id="8"/>
      <w:bookmarkEnd w:id="9"/>
      <w:r>
        <w:lastRenderedPageBreak/>
        <w:t>DDN EXAScaler</w:t>
      </w:r>
      <w:r w:rsidR="00770D17">
        <w:rPr>
          <w:rFonts w:hint="eastAsia"/>
          <w:lang w:eastAsia="zh-CN"/>
        </w:rPr>
        <w:t>监控系统简介</w:t>
      </w:r>
      <w:bookmarkEnd w:id="10"/>
    </w:p>
    <w:p w:rsidR="002E2C1B" w:rsidRPr="00CB1EA7" w:rsidRDefault="00770D17" w:rsidP="002E2C1B">
      <w:pPr>
        <w:pStyle w:val="DDNbodytext1"/>
        <w:rPr>
          <w:rFonts w:eastAsia="宋体" w:cs="Times New Roman"/>
          <w:lang w:val="zh-TW" w:eastAsia="zh-CN"/>
        </w:rPr>
      </w:pPr>
      <w:r w:rsidRPr="00CB1EA7">
        <w:rPr>
          <w:rStyle w:val="NoneA"/>
          <w:rFonts w:cs="Times New Roman"/>
          <w:lang w:eastAsia="zh-CN"/>
        </w:rPr>
        <w:t xml:space="preserve">ESMON </w:t>
      </w:r>
      <w:r w:rsidRPr="00CB1EA7">
        <w:rPr>
          <w:rStyle w:val="NoneA"/>
          <w:rFonts w:eastAsia="宋体" w:cs="Times New Roman"/>
          <w:lang w:val="zh-TW" w:eastAsia="zh-TW"/>
        </w:rPr>
        <w:t>是一款</w:t>
      </w:r>
      <w:r w:rsidRPr="00CB1EA7">
        <w:rPr>
          <w:rStyle w:val="NoneA"/>
          <w:rFonts w:eastAsia="宋体" w:cs="Times New Roman"/>
          <w:lang w:val="zh-TW" w:eastAsia="zh-CN"/>
        </w:rPr>
        <w:t>监控系统，</w:t>
      </w:r>
      <w:r w:rsidRPr="00CB1EA7">
        <w:rPr>
          <w:rStyle w:val="NoneA"/>
          <w:rFonts w:eastAsia="宋体" w:cs="Times New Roman"/>
          <w:lang w:val="zh-TW" w:eastAsia="zh-TW"/>
        </w:rPr>
        <w:t>通过采集</w:t>
      </w:r>
      <w:r w:rsidRPr="00CB1EA7">
        <w:rPr>
          <w:rStyle w:val="NoneA"/>
          <w:rFonts w:cs="Times New Roman"/>
          <w:lang w:eastAsia="zh-CN"/>
        </w:rPr>
        <w:t>DDN Exascaler</w:t>
      </w:r>
      <w:r w:rsidRPr="00CB1EA7">
        <w:rPr>
          <w:rStyle w:val="NoneA"/>
          <w:rFonts w:eastAsia="宋体" w:cs="Times New Roman"/>
          <w:lang w:val="zh-TW" w:eastAsia="zh-TW"/>
        </w:rPr>
        <w:t>的系统状态信息以达到对其进行性能监控及分析的目的。</w:t>
      </w:r>
      <w:r w:rsidRPr="00CB1EA7">
        <w:rPr>
          <w:rStyle w:val="NoneA"/>
          <w:rFonts w:eastAsia="宋体" w:cs="Times New Roman"/>
          <w:lang w:val="zh-TW" w:eastAsia="zh-CN"/>
        </w:rPr>
        <w:t>DSMON</w:t>
      </w:r>
      <w:r w:rsidRPr="00CB1EA7">
        <w:rPr>
          <w:rStyle w:val="NoneA"/>
          <w:rFonts w:eastAsia="宋体" w:cs="Times New Roman"/>
          <w:lang w:val="zh-TW" w:eastAsia="zh-TW"/>
        </w:rPr>
        <w:t>基于多种开源软件的监控系统，</w:t>
      </w:r>
      <w:r w:rsidRPr="00CB1EA7">
        <w:rPr>
          <w:rStyle w:val="NoneA"/>
          <w:rFonts w:cs="Times New Roman"/>
          <w:lang w:eastAsia="zh-CN"/>
        </w:rPr>
        <w:t>DDN</w:t>
      </w:r>
      <w:r w:rsidRPr="00CB1EA7">
        <w:rPr>
          <w:rStyle w:val="NoneA"/>
          <w:rFonts w:eastAsia="宋体" w:cs="Times New Roman"/>
          <w:lang w:val="zh-TW" w:eastAsia="zh-TW"/>
        </w:rPr>
        <w:t>同时还开发了一些外部插件以作功能扩展。</w:t>
      </w:r>
    </w:p>
    <w:p w:rsidR="00770D17" w:rsidRPr="00CB1EA7" w:rsidRDefault="00770D17" w:rsidP="002E2C1B">
      <w:pPr>
        <w:pStyle w:val="DDNbodytext1"/>
        <w:rPr>
          <w:rStyle w:val="NoneA"/>
          <w:rFonts w:eastAsia="宋体" w:cs="宋体"/>
          <w:lang w:val="zh-TW" w:eastAsia="zh-TW"/>
        </w:rPr>
      </w:pPr>
      <w:r w:rsidRPr="00CB1EA7">
        <w:rPr>
          <w:rStyle w:val="NoneA"/>
          <w:lang w:eastAsia="zh-CN"/>
        </w:rPr>
        <w:t xml:space="preserve">ESMON </w:t>
      </w:r>
      <w:r w:rsidRPr="00CB1EA7">
        <w:rPr>
          <w:rStyle w:val="NoneA"/>
          <w:rFonts w:eastAsia="宋体" w:hAnsi="宋体" w:cs="宋体"/>
          <w:lang w:val="zh-TW" w:eastAsia="zh-TW"/>
        </w:rPr>
        <w:t>的主要组件</w:t>
      </w:r>
      <w:r w:rsidRPr="00CB1EA7">
        <w:rPr>
          <w:rStyle w:val="NoneA"/>
          <w:rFonts w:eastAsia="宋体" w:hAnsi="宋体" w:cs="宋体"/>
          <w:lang w:val="zh-TW" w:eastAsia="zh-CN"/>
        </w:rPr>
        <w:t>之一</w:t>
      </w:r>
      <w:r w:rsidRPr="00CB1EA7">
        <w:rPr>
          <w:rStyle w:val="NoneA"/>
          <w:rFonts w:eastAsia="宋体" w:hAnsi="宋体" w:cs="宋体"/>
          <w:lang w:val="zh-TW" w:eastAsia="zh-TW"/>
        </w:rPr>
        <w:t>是</w:t>
      </w:r>
      <w:r w:rsidRPr="00CB1EA7">
        <w:rPr>
          <w:rStyle w:val="NoneA"/>
          <w:lang w:eastAsia="zh-CN"/>
        </w:rPr>
        <w:t xml:space="preserve"> Collectd</w:t>
      </w:r>
      <w:r w:rsidRPr="00CB1EA7">
        <w:rPr>
          <w:rStyle w:val="NoneA"/>
          <w:rFonts w:eastAsia="宋体" w:hAnsi="宋体" w:cs="宋体"/>
          <w:lang w:val="zh-TW" w:eastAsia="zh-TW"/>
        </w:rPr>
        <w:t>。</w:t>
      </w:r>
      <w:r w:rsidRPr="00CB1EA7">
        <w:rPr>
          <w:rStyle w:val="NoneA"/>
          <w:rFonts w:eastAsia="宋体" w:cs="Times New Roman"/>
          <w:lang w:val="zh-TW" w:eastAsia="zh-TW"/>
        </w:rPr>
        <w:t>Collectd</w:t>
      </w:r>
      <w:r w:rsidRPr="00CB1EA7">
        <w:rPr>
          <w:rStyle w:val="NoneA"/>
          <w:rFonts w:eastAsia="宋体" w:hAnsi="Times New Roman" w:cs="Times New Roman"/>
          <w:lang w:val="zh-TW" w:eastAsia="zh-TW"/>
        </w:rPr>
        <w:t>是一个运行在监控对象上的守护进程，</w:t>
      </w:r>
      <w:r w:rsidRPr="00CB1EA7">
        <w:rPr>
          <w:rStyle w:val="NoneA"/>
          <w:rFonts w:eastAsia="宋体" w:hAnsi="宋体" w:cs="宋体"/>
          <w:lang w:val="zh-TW" w:eastAsia="zh-TW"/>
        </w:rPr>
        <w:t>完成了系统性能</w:t>
      </w:r>
      <w:r w:rsidRPr="00CB1EA7">
        <w:rPr>
          <w:rFonts w:hAnsi="Arial Unicode MS"/>
          <w:lang w:val="zh-CN" w:eastAsia="zh-TW"/>
        </w:rPr>
        <w:t>的相关</w:t>
      </w:r>
      <w:r w:rsidRPr="00CB1EA7">
        <w:rPr>
          <w:rStyle w:val="NoneA"/>
          <w:rFonts w:eastAsia="宋体" w:hAnsi="宋体" w:cs="宋体"/>
          <w:lang w:val="zh-TW" w:eastAsia="zh-TW"/>
        </w:rPr>
        <w:t>统计信息定期</w:t>
      </w:r>
      <w:r w:rsidRPr="00CB1EA7">
        <w:rPr>
          <w:rFonts w:hAnsi="Arial Unicode MS"/>
          <w:lang w:val="zh-CN" w:eastAsia="zh-TW"/>
        </w:rPr>
        <w:t>收集</w:t>
      </w:r>
      <w:r w:rsidRPr="00CB1EA7">
        <w:rPr>
          <w:rStyle w:val="NoneA"/>
          <w:rFonts w:eastAsia="宋体" w:hAnsi="宋体" w:cs="宋体"/>
          <w:lang w:val="zh-TW" w:eastAsia="zh-TW"/>
        </w:rPr>
        <w:t>，并将</w:t>
      </w:r>
      <w:r w:rsidRPr="00CB1EA7">
        <w:rPr>
          <w:rFonts w:hAnsi="Arial Unicode MS"/>
          <w:lang w:val="zh-CN" w:eastAsia="zh-TW"/>
        </w:rPr>
        <w:t>这些</w:t>
      </w:r>
      <w:r w:rsidRPr="00CB1EA7">
        <w:rPr>
          <w:rStyle w:val="NoneA"/>
          <w:rFonts w:eastAsia="宋体" w:hAnsi="宋体" w:cs="宋体"/>
          <w:lang w:val="zh-TW" w:eastAsia="zh-TW"/>
        </w:rPr>
        <w:t>数据以多种不同</w:t>
      </w:r>
      <w:r w:rsidRPr="00CB1EA7">
        <w:rPr>
          <w:rFonts w:hAnsi="Arial Unicode MS"/>
          <w:lang w:val="zh-CN" w:eastAsia="zh-TW"/>
        </w:rPr>
        <w:t>的</w:t>
      </w:r>
      <w:r w:rsidRPr="00CB1EA7">
        <w:rPr>
          <w:rStyle w:val="NoneA"/>
          <w:rFonts w:eastAsia="宋体" w:hAnsi="宋体" w:cs="宋体"/>
          <w:lang w:val="zh-TW" w:eastAsia="zh-TW"/>
        </w:rPr>
        <w:t>机制进行存储。</w:t>
      </w:r>
      <w:r w:rsidRPr="00CB1EA7">
        <w:rPr>
          <w:rStyle w:val="NoneA"/>
          <w:lang w:eastAsia="zh-TW"/>
        </w:rPr>
        <w:t xml:space="preserve">ESMON </w:t>
      </w:r>
      <w:r w:rsidRPr="00CB1EA7">
        <w:rPr>
          <w:rStyle w:val="NoneA"/>
          <w:rFonts w:eastAsia="宋体" w:hAnsi="宋体" w:cs="宋体"/>
          <w:lang w:val="zh-TW" w:eastAsia="zh-TW"/>
        </w:rPr>
        <w:t>是基于开源的</w:t>
      </w:r>
      <w:r w:rsidRPr="00CB1EA7">
        <w:rPr>
          <w:rStyle w:val="NoneA"/>
          <w:lang w:eastAsia="zh-TW"/>
        </w:rPr>
        <w:t>Collectd</w:t>
      </w:r>
      <w:r w:rsidRPr="00CB1EA7">
        <w:rPr>
          <w:rStyle w:val="NoneA"/>
          <w:rFonts w:eastAsia="宋体" w:hAnsi="宋体" w:cs="宋体"/>
          <w:lang w:val="zh-TW" w:eastAsia="zh-TW"/>
        </w:rPr>
        <w:t>而研发</w:t>
      </w:r>
      <w:r w:rsidRPr="00CB1EA7">
        <w:rPr>
          <w:rStyle w:val="NoneA"/>
          <w:lang w:eastAsia="zh-TW"/>
        </w:rPr>
        <w:t>，</w:t>
      </w:r>
      <w:r w:rsidRPr="00CB1EA7">
        <w:rPr>
          <w:rStyle w:val="NoneA"/>
          <w:rFonts w:eastAsia="宋体" w:hAnsi="宋体" w:cs="宋体"/>
          <w:lang w:val="zh-TW" w:eastAsia="zh-TW"/>
        </w:rPr>
        <w:t>同时也包含了许多其他插件，如</w:t>
      </w:r>
      <w:r w:rsidRPr="00CB1EA7">
        <w:rPr>
          <w:rStyle w:val="NoneA"/>
          <w:lang w:eastAsia="zh-TW"/>
        </w:rPr>
        <w:t>Lustre</w:t>
      </w:r>
      <w:r w:rsidRPr="00CB1EA7">
        <w:rPr>
          <w:rStyle w:val="NoneA"/>
          <w:lang w:eastAsia="zh-TW"/>
        </w:rPr>
        <w:t>、</w:t>
      </w:r>
      <w:r w:rsidRPr="00CB1EA7">
        <w:rPr>
          <w:rStyle w:val="NoneA"/>
          <w:lang w:eastAsia="zh-TW"/>
        </w:rPr>
        <w:t>GPFS</w:t>
      </w:r>
      <w:r w:rsidRPr="00CB1EA7">
        <w:rPr>
          <w:rStyle w:val="NoneA"/>
          <w:lang w:eastAsia="zh-TW"/>
        </w:rPr>
        <w:t>、</w:t>
      </w:r>
      <w:r w:rsidRPr="00CB1EA7">
        <w:rPr>
          <w:rStyle w:val="NoneA"/>
          <w:lang w:eastAsia="zh-TW"/>
        </w:rPr>
        <w:t>Ganglia</w:t>
      </w:r>
      <w:r w:rsidRPr="00CB1EA7">
        <w:rPr>
          <w:rStyle w:val="NoneA"/>
          <w:lang w:eastAsia="zh-TW"/>
        </w:rPr>
        <w:t>、</w:t>
      </w:r>
      <w:r w:rsidRPr="00CB1EA7">
        <w:rPr>
          <w:rStyle w:val="NoneA"/>
          <w:lang w:eastAsia="zh-TW"/>
        </w:rPr>
        <w:t>Nagios</w:t>
      </w:r>
      <w:r w:rsidRPr="00CB1EA7">
        <w:rPr>
          <w:rStyle w:val="NoneA"/>
          <w:lang w:eastAsia="zh-TW"/>
        </w:rPr>
        <w:t>、</w:t>
      </w:r>
      <w:r w:rsidRPr="00CB1EA7">
        <w:rPr>
          <w:rStyle w:val="NoneA"/>
          <w:lang w:eastAsia="zh-TW"/>
        </w:rPr>
        <w:t>Stress</w:t>
      </w:r>
      <w:r w:rsidRPr="00CB1EA7">
        <w:rPr>
          <w:rStyle w:val="NoneA"/>
          <w:lang w:eastAsia="zh-TW"/>
        </w:rPr>
        <w:t>、</w:t>
      </w:r>
      <w:r w:rsidRPr="00CB1EA7">
        <w:rPr>
          <w:rStyle w:val="NoneA"/>
          <w:lang w:eastAsia="zh-TW"/>
        </w:rPr>
        <w:t>Zabbix</w:t>
      </w:r>
      <w:r w:rsidRPr="00CB1EA7">
        <w:rPr>
          <w:rStyle w:val="NoneA"/>
          <w:rFonts w:eastAsia="宋体" w:hAnsi="宋体" w:cs="宋体"/>
          <w:lang w:val="zh-TW" w:eastAsia="zh-TW"/>
        </w:rPr>
        <w:t>等等。</w:t>
      </w:r>
    </w:p>
    <w:p w:rsidR="002E2C1B" w:rsidRPr="00A83CFE" w:rsidRDefault="00770D17" w:rsidP="002E2C1B">
      <w:pPr>
        <w:pStyle w:val="21"/>
      </w:pPr>
      <w:bookmarkStart w:id="14" w:name="_Toc501360229"/>
      <w:bookmarkStart w:id="15" w:name="_Toc501360494"/>
      <w:r>
        <w:rPr>
          <w:rFonts w:asciiTheme="minorEastAsia" w:eastAsiaTheme="minorEastAsia" w:hAnsiTheme="minorEastAsia" w:hint="eastAsia"/>
          <w:lang w:eastAsia="zh-CN"/>
        </w:rPr>
        <w:t>名词解释</w:t>
      </w:r>
      <w:bookmarkEnd w:id="14"/>
      <w:bookmarkEnd w:id="15"/>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9"/>
        <w:gridCol w:w="6316"/>
      </w:tblGrid>
      <w:tr w:rsidR="00770D17" w:rsidRPr="00A83CFE" w:rsidTr="00EA4DAD">
        <w:trPr>
          <w:cnfStyle w:val="100000000000"/>
        </w:trPr>
        <w:tc>
          <w:tcPr>
            <w:tcW w:w="1389"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b/>
                <w:bCs/>
              </w:rPr>
              <w:t>ESMON</w:t>
            </w:r>
          </w:p>
        </w:tc>
        <w:tc>
          <w:tcPr>
            <w:tcW w:w="3611"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rPr>
              <w:t xml:space="preserve">DDN Exascaler </w:t>
            </w:r>
            <w:r w:rsidRPr="00CB1EA7">
              <w:rPr>
                <w:rStyle w:val="NoneA"/>
                <w:rFonts w:eastAsia="宋体" w:cs="Times New Roman"/>
                <w:lang w:val="zh-TW" w:eastAsia="zh-TW"/>
              </w:rPr>
              <w:t>监控系统的缩写。</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 xml:space="preserve">DDN Exascaler </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rsidR="00770D17" w:rsidRPr="00CB1EA7" w:rsidRDefault="00770D17" w:rsidP="00770D17">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w:t>
            </w:r>
            <w:r w:rsidRPr="00CB1EA7">
              <w:rPr>
                <w:rStyle w:val="NoneA"/>
                <w:rFonts w:eastAsia="宋体" w:cs="Times New Roman"/>
                <w:lang w:val="zh-TW" w:eastAsia="zh-CN"/>
              </w:rPr>
              <w:t>的</w:t>
            </w:r>
            <w:r w:rsidRPr="00CB1EA7">
              <w:rPr>
                <w:rStyle w:val="NoneA"/>
                <w:rFonts w:eastAsia="宋体" w:cs="Times New Roman"/>
                <w:lang w:val="zh-TW" w:eastAsia="zh-TW"/>
              </w:rPr>
              <w:t>安装进程将在此服务器上被触发。</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监控系统的数据库</w:t>
            </w:r>
            <w:r w:rsidRPr="00CB1EA7">
              <w:rPr>
                <w:rStyle w:val="NoneA"/>
                <w:rFonts w:cs="Times New Roman"/>
                <w:lang w:eastAsia="zh-CN"/>
              </w:rPr>
              <w:t xml:space="preserve">(Influxdb) </w:t>
            </w:r>
            <w:r w:rsidRPr="00CB1EA7">
              <w:rPr>
                <w:rStyle w:val="NoneA"/>
                <w:rFonts w:eastAsia="宋体" w:cs="Times New Roman"/>
                <w:lang w:val="zh-TW" w:eastAsia="zh-TW"/>
              </w:rPr>
              <w:t>及网络服务</w:t>
            </w:r>
            <w:r w:rsidRPr="00CB1EA7">
              <w:rPr>
                <w:rStyle w:val="NoneA"/>
                <w:rFonts w:cs="Times New Roman"/>
                <w:lang w:eastAsia="zh-CN"/>
              </w:rPr>
              <w:t xml:space="preserve"> (Grafana) </w:t>
            </w:r>
            <w:r w:rsidRPr="00CB1EA7">
              <w:rPr>
                <w:rStyle w:val="NoneA"/>
                <w:rFonts w:eastAsia="宋体" w:cs="Times New Roman"/>
                <w:lang w:val="zh-TW" w:eastAsia="zh-TW"/>
              </w:rPr>
              <w:t>将在此服务器上运行。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被监控客户端</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监控系统将从被监控客户端上收集各类指标数据，例如</w:t>
            </w:r>
            <w:r w:rsidRPr="00CB1EA7">
              <w:rPr>
                <w:rStyle w:val="NoneA"/>
                <w:rFonts w:cs="Times New Roman"/>
                <w:lang w:eastAsia="zh-CN"/>
              </w:rPr>
              <w:t xml:space="preserve">CPU, </w:t>
            </w:r>
            <w:r w:rsidRPr="00CB1EA7">
              <w:rPr>
                <w:rStyle w:val="NoneA"/>
                <w:rFonts w:eastAsia="宋体" w:cs="Times New Roman"/>
                <w:lang w:val="zh-TW" w:eastAsia="zh-TW"/>
              </w:rPr>
              <w:t>内存</w:t>
            </w:r>
            <w:r w:rsidRPr="00CB1EA7">
              <w:rPr>
                <w:rStyle w:val="NoneA"/>
                <w:rFonts w:hAnsi="Times New Roman" w:cs="Times New Roman"/>
                <w:lang w:eastAsia="zh-CN"/>
              </w:rPr>
              <w:t>、</w:t>
            </w:r>
            <w:r w:rsidRPr="00CB1EA7">
              <w:rPr>
                <w:rStyle w:val="NoneA"/>
                <w:rFonts w:cs="Times New Roman"/>
                <w:lang w:eastAsia="zh-CN"/>
              </w:rPr>
              <w:t>Lustre</w:t>
            </w:r>
            <w:r w:rsidRPr="00CB1EA7">
              <w:rPr>
                <w:rStyle w:val="NoneA"/>
                <w:rFonts w:hAnsi="Times New Roman" w:cs="Times New Roman"/>
                <w:lang w:eastAsia="zh-CN"/>
              </w:rPr>
              <w:t>、</w:t>
            </w:r>
            <w:r w:rsidRPr="00CB1EA7">
              <w:rPr>
                <w:rStyle w:val="NoneA"/>
                <w:rFonts w:cs="Times New Roman"/>
                <w:lang w:eastAsia="zh-CN"/>
              </w:rPr>
              <w:t xml:space="preserve">SFA </w:t>
            </w:r>
            <w:r w:rsidRPr="00CB1EA7">
              <w:rPr>
                <w:rStyle w:val="NoneA"/>
                <w:rFonts w:eastAsia="宋体" w:cs="Times New Roman"/>
                <w:lang w:val="zh-TW" w:eastAsia="zh-TW"/>
              </w:rPr>
              <w:t>存储等相关信息。守护进程</w:t>
            </w:r>
            <w:r w:rsidRPr="00CB1EA7">
              <w:rPr>
                <w:rStyle w:val="NoneA"/>
                <w:rFonts w:cs="Times New Roman"/>
                <w:lang w:eastAsia="zh-CN"/>
              </w:rPr>
              <w:t xml:space="preserve">Collectd </w:t>
            </w:r>
            <w:r w:rsidRPr="00CB1EA7">
              <w:rPr>
                <w:rStyle w:val="NoneA"/>
                <w:rFonts w:eastAsia="宋体" w:cs="Times New Roman"/>
                <w:lang w:val="zh-TW" w:eastAsia="zh-TW"/>
              </w:rPr>
              <w:t>将在每个客户端后台运行。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bl>
    <w:p w:rsidR="002E2C1B" w:rsidRDefault="002E2C1B" w:rsidP="002E2C1B">
      <w:pPr>
        <w:pStyle w:val="21"/>
        <w:spacing w:before="1"/>
        <w:jc w:val="both"/>
      </w:pPr>
      <w:bookmarkStart w:id="16" w:name="_Toc501360230"/>
      <w:bookmarkStart w:id="17" w:name="_Toc501360495"/>
      <w:r>
        <w:rPr>
          <w:w w:val="105"/>
        </w:rPr>
        <w:t>DDN</w:t>
      </w:r>
      <w:r w:rsidR="00EA4DAD">
        <w:rPr>
          <w:rFonts w:asciiTheme="minorEastAsia" w:eastAsiaTheme="minorEastAsia" w:hAnsiTheme="minorEastAsia" w:hint="eastAsia"/>
          <w:w w:val="105"/>
          <w:lang w:eastAsia="zh-CN"/>
        </w:rPr>
        <w:t>的</w:t>
      </w:r>
      <w:r w:rsidR="00EA4DAD">
        <w:rPr>
          <w:rFonts w:eastAsiaTheme="minorEastAsia" w:hint="eastAsia"/>
          <w:w w:val="105"/>
          <w:lang w:eastAsia="zh-CN"/>
        </w:rPr>
        <w:t>Collectd</w:t>
      </w:r>
      <w:r w:rsidR="00EA4DAD">
        <w:rPr>
          <w:rFonts w:eastAsiaTheme="minorEastAsia" w:hint="eastAsia"/>
          <w:w w:val="105"/>
          <w:lang w:eastAsia="zh-CN"/>
        </w:rPr>
        <w:t>插件</w:t>
      </w:r>
      <w:bookmarkEnd w:id="16"/>
      <w:bookmarkEnd w:id="17"/>
    </w:p>
    <w:p w:rsidR="002E2C1B" w:rsidRPr="005E5BD7" w:rsidRDefault="00EA4DAD" w:rsidP="002E2C1B">
      <w:pPr>
        <w:pStyle w:val="ab"/>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Pr>
          <w:rStyle w:val="NoneA"/>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Pr>
          <w:rStyle w:val="NoneA"/>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rsidR="002E2C1B" w:rsidRPr="005E5BD7" w:rsidRDefault="002E2C1B" w:rsidP="002E2C1B">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rsidR="002E2C1B" w:rsidRPr="005E5BD7" w:rsidRDefault="002E2C1B" w:rsidP="002E2C1B">
      <w:pPr>
        <w:pStyle w:val="Bullet1"/>
      </w:pPr>
      <w:r w:rsidRPr="001B4FA5">
        <w:rPr>
          <w:b/>
        </w:rPr>
        <w:t>GPFS</w:t>
      </w:r>
      <w:r w:rsidR="00CB1EA7">
        <w:rPr>
          <w:rFonts w:hint="eastAsia"/>
          <w:b/>
          <w:lang w:eastAsia="zh-CN"/>
        </w:rPr>
        <w:t>插件</w:t>
      </w:r>
      <w:r w:rsidR="00CB1EA7">
        <w:t>：</w:t>
      </w:r>
      <w:r w:rsidR="00CB1EA7">
        <w:rPr>
          <w:rStyle w:val="NoneA"/>
        </w:rPr>
        <w:t>GPFS</w:t>
      </w:r>
      <w:r w:rsidR="00CB1EA7">
        <w:rPr>
          <w:rStyle w:val="NoneA"/>
          <w:rFonts w:ascii="宋体" w:eastAsia="宋体" w:hAnsi="宋体" w:cs="宋体"/>
          <w:lang w:val="zh-TW" w:eastAsia="zh-TW"/>
        </w:rPr>
        <w:t>插件通过</w:t>
      </w:r>
      <w:r w:rsidR="00CB1EA7">
        <w:rPr>
          <w:rStyle w:val="NoneA"/>
        </w:rPr>
        <w:t>GPFS</w:t>
      </w:r>
      <w:r w:rsidR="00CB1EA7">
        <w:rPr>
          <w:rStyle w:val="NoneA"/>
          <w:rFonts w:ascii="宋体" w:eastAsia="宋体" w:hAnsi="宋体" w:cs="宋体"/>
          <w:lang w:val="zh-TW" w:eastAsia="zh-TW"/>
        </w:rPr>
        <w:t>提供的</w:t>
      </w:r>
      <w:r w:rsidR="00CB1EA7" w:rsidRPr="000F0E93">
        <w:rPr>
          <w:rStyle w:val="NoneA"/>
          <w:i/>
        </w:rPr>
        <w:t>mmpmon</w:t>
      </w:r>
      <w:r w:rsidR="00CB1EA7">
        <w:rPr>
          <w:rStyle w:val="NoneA"/>
          <w:rFonts w:ascii="宋体" w:eastAsia="宋体" w:hAnsi="宋体" w:cs="宋体"/>
          <w:lang w:val="zh-TW" w:eastAsia="zh-TW"/>
        </w:rPr>
        <w:t>命令来收集性能信息。</w:t>
      </w:r>
      <w:r w:rsidR="00CB1EA7">
        <w:rPr>
          <w:rStyle w:val="NoneA"/>
        </w:rPr>
        <w:t>GPFS</w:t>
      </w:r>
      <w:r w:rsidR="00CB1EA7">
        <w:rPr>
          <w:rStyle w:val="NoneA"/>
          <w:rFonts w:ascii="宋体" w:eastAsia="宋体" w:hAnsi="宋体" w:cs="宋体"/>
          <w:lang w:val="zh-TW" w:eastAsia="zh-TW"/>
        </w:rPr>
        <w:t>插件的定义文件格式和</w:t>
      </w:r>
      <w:r w:rsidR="00CB1EA7">
        <w:rPr>
          <w:rStyle w:val="NoneA"/>
        </w:rPr>
        <w:t>Filedata</w:t>
      </w:r>
      <w:r w:rsidR="00CB1EA7">
        <w:rPr>
          <w:rStyle w:val="NoneA"/>
          <w:rFonts w:ascii="宋体" w:eastAsia="宋体" w:hAnsi="宋体" w:cs="宋体"/>
          <w:lang w:val="zh-TW" w:eastAsia="zh-TW"/>
        </w:rPr>
        <w:t>插件相同。同时，其</w:t>
      </w:r>
      <w:r w:rsidR="00CB1EA7">
        <w:rPr>
          <w:rStyle w:val="NoneA"/>
          <w:i/>
          <w:iCs/>
        </w:rPr>
        <w:t>collectd.conf</w:t>
      </w:r>
      <w:r w:rsidR="00CB1EA7">
        <w:rPr>
          <w:rStyle w:val="NoneA"/>
          <w:rFonts w:ascii="宋体" w:eastAsia="宋体" w:hAnsi="宋体" w:cs="宋体"/>
          <w:lang w:val="zh-TW" w:eastAsia="zh-TW"/>
        </w:rPr>
        <w:t>的配置格式也与</w:t>
      </w:r>
      <w:r w:rsidR="00CB1EA7">
        <w:rPr>
          <w:rStyle w:val="NoneA"/>
        </w:rPr>
        <w:t xml:space="preserve">Filedata </w:t>
      </w:r>
      <w:r w:rsidR="00CB1EA7">
        <w:rPr>
          <w:rStyle w:val="NoneA"/>
          <w:rFonts w:ascii="宋体" w:eastAsia="宋体" w:hAnsi="宋体" w:cs="宋体"/>
          <w:lang w:val="zh-TW" w:eastAsia="zh-TW"/>
        </w:rPr>
        <w:t>插件相似。</w:t>
      </w:r>
    </w:p>
    <w:p w:rsidR="002E2C1B" w:rsidRPr="005E5BD7" w:rsidRDefault="002E2C1B" w:rsidP="002E2C1B">
      <w:pPr>
        <w:pStyle w:val="Bullet1"/>
      </w:pPr>
      <w:r w:rsidRPr="001B4FA5">
        <w:rPr>
          <w:b/>
        </w:rPr>
        <w:t>IME</w:t>
      </w:r>
      <w:r w:rsidR="00CB1EA7">
        <w:rPr>
          <w:rFonts w:hint="eastAsia"/>
          <w:b/>
          <w:lang w:eastAsia="zh-CN"/>
        </w:rPr>
        <w:t>插件</w:t>
      </w:r>
      <w:r w:rsidR="00CB1EA7">
        <w:t>：</w:t>
      </w:r>
      <w:r w:rsidR="00CB1EA7">
        <w:rPr>
          <w:rStyle w:val="NoneA"/>
        </w:rPr>
        <w:t>IME</w:t>
      </w:r>
      <w:r w:rsidR="00CB1EA7">
        <w:rPr>
          <w:rStyle w:val="NoneA"/>
          <w:rFonts w:ascii="宋体" w:eastAsia="宋体" w:hAnsi="宋体" w:cs="宋体"/>
          <w:lang w:val="zh-TW" w:eastAsia="zh-TW"/>
        </w:rPr>
        <w:t>插件通过</w:t>
      </w:r>
      <w:r w:rsidR="00CB1EA7">
        <w:rPr>
          <w:rStyle w:val="NoneA"/>
        </w:rPr>
        <w:t>DDN IME</w:t>
      </w:r>
      <w:r w:rsidR="00CB1EA7">
        <w:rPr>
          <w:rStyle w:val="NoneA"/>
          <w:rFonts w:ascii="宋体" w:eastAsia="宋体" w:hAnsi="宋体" w:cs="宋体"/>
          <w:lang w:val="zh-TW" w:eastAsia="zh-TW"/>
        </w:rPr>
        <w:t>收集性能信息。像</w:t>
      </w:r>
      <w:r w:rsidR="00CB1EA7">
        <w:rPr>
          <w:rStyle w:val="NoneA"/>
        </w:rPr>
        <w:t>GPFS</w:t>
      </w:r>
      <w:r w:rsidR="00CB1EA7">
        <w:rPr>
          <w:rStyle w:val="NoneA"/>
          <w:rFonts w:ascii="宋体" w:eastAsia="宋体" w:hAnsi="宋体" w:cs="宋体"/>
          <w:lang w:val="zh-TW" w:eastAsia="zh-TW"/>
        </w:rPr>
        <w:t>插件一样，</w:t>
      </w:r>
      <w:r w:rsidR="00CB1EA7">
        <w:rPr>
          <w:rStyle w:val="NoneA"/>
        </w:rPr>
        <w:t>IME</w:t>
      </w:r>
      <w:r w:rsidR="00CB1EA7">
        <w:rPr>
          <w:rStyle w:val="NoneA"/>
          <w:rFonts w:ascii="宋体" w:eastAsia="宋体" w:hAnsi="宋体" w:cs="宋体"/>
          <w:lang w:val="zh-TW" w:eastAsia="zh-TW"/>
        </w:rPr>
        <w:t>插件和</w:t>
      </w:r>
      <w:r w:rsidR="00CB1EA7">
        <w:rPr>
          <w:rStyle w:val="NoneA"/>
        </w:rPr>
        <w:t>Filedata</w:t>
      </w:r>
      <w:r w:rsidR="00CB1EA7">
        <w:rPr>
          <w:rStyle w:val="NoneA"/>
          <w:rFonts w:ascii="宋体" w:eastAsia="宋体" w:hAnsi="宋体" w:cs="宋体"/>
          <w:lang w:val="zh-TW" w:eastAsia="zh-TW"/>
        </w:rPr>
        <w:t>插件共享相似的定义文件格式和配置格式。</w:t>
      </w:r>
    </w:p>
    <w:p w:rsidR="002E2C1B" w:rsidRPr="005E5BD7" w:rsidRDefault="00CB1EA7" w:rsidP="00CB1EA7">
      <w:pPr>
        <w:pStyle w:val="Bullet1"/>
        <w:numPr>
          <w:ilvl w:val="0"/>
          <w:numId w:val="45"/>
        </w:numPr>
        <w:pBdr>
          <w:top w:val="nil"/>
          <w:left w:val="nil"/>
          <w:bottom w:val="nil"/>
          <w:right w:val="nil"/>
          <w:between w:val="nil"/>
          <w:bar w:val="nil"/>
        </w:pBdr>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存储的各项指标。像</w:t>
      </w:r>
      <w:r>
        <w:rPr>
          <w:rStyle w:val="NoneA"/>
          <w:lang w:eastAsia="zh-CN"/>
        </w:rPr>
        <w:t>GPFS</w:t>
      </w:r>
      <w:r>
        <w:rPr>
          <w:rStyle w:val="NoneA"/>
          <w:rFonts w:ascii="宋体" w:eastAsia="宋体" w:hAnsi="宋体" w:cs="宋体"/>
          <w:lang w:val="zh-TW" w:eastAsia="zh-TW"/>
        </w:rPr>
        <w:t>插件和</w:t>
      </w:r>
      <w:r>
        <w:rPr>
          <w:rStyle w:val="NoneA"/>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rsidR="002E2C1B" w:rsidRPr="005E5BD7" w:rsidRDefault="002E2C1B" w:rsidP="002E2C1B">
      <w:pPr>
        <w:pStyle w:val="Bullet1"/>
        <w:rPr>
          <w:lang w:eastAsia="zh-CN"/>
        </w:rPr>
      </w:pPr>
      <w:r w:rsidRPr="001B4FA5">
        <w:rPr>
          <w:b/>
        </w:rPr>
        <w:lastRenderedPageBreak/>
        <w:t>Stress</w:t>
      </w:r>
      <w:r w:rsidR="00CB1EA7">
        <w:rPr>
          <w:rFonts w:hint="eastAsia"/>
          <w:b/>
          <w:lang w:eastAsia="zh-CN"/>
        </w:rPr>
        <w:t>插件：</w:t>
      </w:r>
      <w:r w:rsidR="00CB1EA7" w:rsidRPr="00CB1EA7">
        <w:rPr>
          <w:rStyle w:val="aa"/>
        </w:rPr>
        <w:t xml:space="preserve"> </w:t>
      </w:r>
      <w:r w:rsidR="00CB1EA7">
        <w:rPr>
          <w:rStyle w:val="NoneA"/>
          <w:lang w:eastAsia="zh-CN"/>
        </w:rPr>
        <w:t>Stress</w:t>
      </w:r>
      <w:r w:rsidR="00CB1EA7">
        <w:rPr>
          <w:rStyle w:val="NoneA"/>
          <w:rFonts w:ascii="宋体" w:eastAsia="宋体" w:hAnsi="宋体" w:cs="宋体"/>
          <w:lang w:val="zh-TW" w:eastAsia="zh-TW"/>
        </w:rPr>
        <w:t>插件可以从</w:t>
      </w:r>
      <w:r w:rsidR="00CB1EA7">
        <w:rPr>
          <w:rStyle w:val="NoneA"/>
          <w:rFonts w:hint="eastAsia"/>
          <w:lang w:eastAsia="zh-CN"/>
        </w:rPr>
        <w:t>C</w:t>
      </w:r>
      <w:r w:rsidR="00CB1EA7">
        <w:rPr>
          <w:rStyle w:val="NoneA"/>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EF019D">
        <w:rPr>
          <w:rStyle w:val="NoneA"/>
          <w:rFonts w:hint="eastAsia"/>
          <w:lang w:eastAsia="zh-CN"/>
        </w:rPr>
        <w:t>C</w:t>
      </w:r>
      <w:r w:rsidR="00CB1EA7">
        <w:rPr>
          <w:rStyle w:val="NoneA"/>
        </w:rPr>
        <w:t>ollectd</w:t>
      </w:r>
      <w:r w:rsidR="00CB1EA7">
        <w:rPr>
          <w:rStyle w:val="NoneA"/>
          <w:rFonts w:ascii="宋体" w:eastAsia="宋体" w:hAnsi="宋体" w:cs="宋体"/>
          <w:lang w:val="zh-TW" w:eastAsia="zh-TW"/>
        </w:rPr>
        <w:t>发送至</w:t>
      </w:r>
      <w:r w:rsidR="00CB1EA7">
        <w:rPr>
          <w:rStyle w:val="NoneA"/>
        </w:rPr>
        <w:t>Zabbix</w:t>
      </w:r>
      <w:r w:rsidR="00CB1EA7">
        <w:rPr>
          <w:rStyle w:val="NoneA"/>
          <w:rFonts w:ascii="宋体" w:eastAsia="宋体" w:hAnsi="宋体" w:cs="宋体"/>
          <w:lang w:val="zh-TW" w:eastAsia="zh-TW"/>
        </w:rPr>
        <w:t>系统。</w:t>
      </w:r>
    </w:p>
    <w:p w:rsidR="002E2C1B" w:rsidRPr="005E5BD7" w:rsidRDefault="002E2C1B" w:rsidP="002E2C1B">
      <w:pPr>
        <w:pStyle w:val="ab"/>
        <w:spacing w:before="4"/>
      </w:pPr>
    </w:p>
    <w:p w:rsidR="002E2C1B" w:rsidRPr="008B120F" w:rsidRDefault="00EF019D" w:rsidP="002E2C1B">
      <w:pPr>
        <w:pStyle w:val="1"/>
      </w:pPr>
      <w:bookmarkStart w:id="18" w:name="_Toc501360496"/>
      <w:r>
        <w:rPr>
          <w:rFonts w:hint="eastAsia"/>
          <w:lang w:eastAsia="zh-CN"/>
        </w:rPr>
        <w:lastRenderedPageBreak/>
        <w:t>安装要求</w:t>
      </w:r>
      <w:bookmarkEnd w:id="18"/>
    </w:p>
    <w:p w:rsidR="002E2C1B" w:rsidRPr="008B120F" w:rsidRDefault="00EF019D" w:rsidP="002E2C1B">
      <w:pPr>
        <w:pStyle w:val="21"/>
        <w:spacing w:before="224"/>
      </w:pPr>
      <w:bookmarkStart w:id="19" w:name="_Toc501360231"/>
      <w:bookmarkStart w:id="20" w:name="_Toc501360497"/>
      <w:r>
        <w:rPr>
          <w:rFonts w:asciiTheme="minorEastAsia" w:eastAsiaTheme="minorEastAsia" w:hAnsiTheme="minorEastAsia" w:hint="eastAsia"/>
          <w:lang w:eastAsia="zh-CN"/>
        </w:rPr>
        <w:t>部署服务器</w:t>
      </w:r>
      <w:bookmarkEnd w:id="19"/>
      <w:bookmarkEnd w:id="20"/>
    </w:p>
    <w:p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Pr>
          <w:rStyle w:val="NoneA"/>
        </w:rPr>
        <w:t xml:space="preserve"> </w:t>
      </w:r>
      <w:r w:rsidRPr="00EF019D">
        <w:rPr>
          <w:rStyle w:val="NoneA"/>
          <w:i/>
        </w:rPr>
        <w:t>/var/log/esmon_install</w:t>
      </w:r>
      <w:r>
        <w:rPr>
          <w:rStyle w:val="NoneA"/>
        </w:rPr>
        <w:t xml:space="preserve"> </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rsidR="002E2C1B" w:rsidRDefault="002E2C1B" w:rsidP="002E2C1B">
      <w:pPr>
        <w:pStyle w:val="Bullet1"/>
      </w:pPr>
      <w:r w:rsidRPr="00A96732">
        <w:rPr>
          <w:b/>
        </w:rPr>
        <w:t>ESMON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sidR="00EF019D" w:rsidRPr="00EF019D">
        <w:rPr>
          <w:rStyle w:val="NoneA"/>
          <w:rFonts w:eastAsia="宋体" w:cs="宋体"/>
          <w:bCs/>
          <w:lang w:val="zh-TW" w:eastAsia="zh-CN"/>
        </w:rPr>
        <w:t xml:space="preserve">ESMON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rsidR="002E2C1B" w:rsidRPr="008B120F" w:rsidRDefault="00EF019D" w:rsidP="002E2C1B">
      <w:pPr>
        <w:pStyle w:val="21"/>
        <w:spacing w:before="1"/>
      </w:pPr>
      <w:bookmarkStart w:id="21" w:name="_Toc501360232"/>
      <w:bookmarkStart w:id="22" w:name="_Toc501360498"/>
      <w:r>
        <w:rPr>
          <w:rFonts w:asciiTheme="minorEastAsia" w:eastAsiaTheme="minorEastAsia" w:hAnsiTheme="minorEastAsia" w:hint="eastAsia"/>
          <w:lang w:eastAsia="zh-CN"/>
        </w:rPr>
        <w:t>监控服务器</w:t>
      </w:r>
      <w:bookmarkEnd w:id="21"/>
      <w:bookmarkEnd w:id="22"/>
    </w:p>
    <w:p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rsidR="002E2C1B" w:rsidRPr="008B120F" w:rsidRDefault="00EF019D" w:rsidP="002E2C1B">
      <w:pPr>
        <w:pStyle w:val="21"/>
      </w:pPr>
      <w:bookmarkStart w:id="23" w:name="_Toc501360233"/>
      <w:bookmarkStart w:id="24" w:name="_Toc501360499"/>
      <w:r>
        <w:rPr>
          <w:rFonts w:asciiTheme="minorEastAsia" w:eastAsiaTheme="minorEastAsia" w:hAnsiTheme="minorEastAsia" w:hint="eastAsia"/>
          <w:lang w:eastAsia="zh-CN"/>
        </w:rPr>
        <w:t>监控客户端</w:t>
      </w:r>
      <w:bookmarkEnd w:id="23"/>
      <w:bookmarkEnd w:id="24"/>
    </w:p>
    <w:p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sidR="002E2C1B" w:rsidRPr="001C5E72">
        <w:t xml:space="preserve"> </w:t>
      </w:r>
      <w:r>
        <w:rPr>
          <w:rFonts w:hint="eastAsia"/>
          <w:lang w:eastAsia="zh-CN"/>
        </w:rPr>
        <w:t>或</w:t>
      </w:r>
      <w:r w:rsidR="002E2C1B" w:rsidRPr="001C5E72">
        <w:t>CentOS6/RHEL6</w:t>
      </w:r>
      <w:r>
        <w:t>。</w:t>
      </w:r>
    </w:p>
    <w:p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 xml:space="preserve"> /var/log/esmon_install</w:t>
      </w:r>
      <w:r>
        <w:rPr>
          <w:rStyle w:val="NoneA"/>
        </w:rPr>
        <w:t xml:space="preserve"> </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rsidR="000F0E93" w:rsidRPr="002351D5" w:rsidRDefault="000F0E93" w:rsidP="000F0E93">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w:t>
      </w:r>
      <w:r>
        <w:rPr>
          <w:rStyle w:val="NoneA"/>
          <w:rFonts w:ascii="宋体" w:eastAsia="宋体" w:hAnsi="宋体" w:cs="宋体" w:hint="eastAsia"/>
          <w:lang w:val="zh-TW" w:eastAsia="zh-CN"/>
        </w:rPr>
        <w:t>可虚幻</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Pr>
          <w:rStyle w:val="NoneA"/>
          <w:rFonts w:ascii="宋体" w:eastAsia="宋体" w:hAnsi="宋体" w:cs="宋体" w:hint="eastAsia"/>
          <w:lang w:val="zh-TW" w:eastAsia="zh-CN"/>
        </w:rPr>
        <w:t>客户端</w:t>
      </w:r>
      <w:r>
        <w:rPr>
          <w:rStyle w:val="NoneA"/>
          <w:rFonts w:ascii="宋体" w:eastAsia="宋体" w:hAnsi="宋体" w:cs="宋体"/>
          <w:lang w:val="zh-TW" w:eastAsia="zh-TW"/>
        </w:rPr>
        <w:t>连接。</w:t>
      </w:r>
    </w:p>
    <w:p w:rsidR="002E2C1B" w:rsidRPr="008B120F" w:rsidRDefault="000F0E93" w:rsidP="002E2C1B">
      <w:pPr>
        <w:pStyle w:val="1"/>
      </w:pPr>
      <w:bookmarkStart w:id="25" w:name="_Toc501360500"/>
      <w:r>
        <w:rPr>
          <w:rFonts w:hint="eastAsia"/>
          <w:lang w:eastAsia="zh-CN"/>
        </w:rPr>
        <w:lastRenderedPageBreak/>
        <w:t>安装过程</w:t>
      </w:r>
      <w:bookmarkEnd w:id="25"/>
    </w:p>
    <w:p w:rsidR="002E2C1B" w:rsidRPr="000F0E93" w:rsidRDefault="000F0E93" w:rsidP="002E2C1B">
      <w:pPr>
        <w:pStyle w:val="21"/>
        <w:rPr>
          <w:rFonts w:ascii="ITCCentury Book" w:hAnsi="ITCCentury Book"/>
        </w:rPr>
      </w:pPr>
      <w:bookmarkStart w:id="26" w:name="_Toc501360234"/>
      <w:bookmarkStart w:id="27" w:name="_Toc501360501"/>
      <w:r>
        <w:rPr>
          <w:rFonts w:asciiTheme="minorEastAsia" w:eastAsiaTheme="minorEastAsia" w:hAnsiTheme="minorEastAsia" w:hint="eastAsia"/>
          <w:lang w:eastAsia="zh-CN"/>
        </w:rPr>
        <w:t>在部署服务器上安装</w:t>
      </w:r>
      <w:r w:rsidRPr="000F0E93">
        <w:rPr>
          <w:rFonts w:eastAsiaTheme="minorEastAsia"/>
          <w:lang w:eastAsia="zh-CN"/>
        </w:rPr>
        <w:t>ESMON RPM</w:t>
      </w:r>
      <w:bookmarkEnd w:id="26"/>
      <w:bookmarkEnd w:id="27"/>
    </w:p>
    <w:p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ESMON ISO </w:t>
      </w:r>
      <w:r>
        <w:rPr>
          <w:rStyle w:val="NoneA"/>
          <w:rFonts w:ascii="宋体" w:eastAsia="宋体" w:hAnsi="宋体" w:cs="宋体"/>
          <w:lang w:val="zh-TW" w:eastAsia="zh-TW"/>
        </w:rPr>
        <w:t>镜像文件拷贝至部署服务器上，如</w:t>
      </w:r>
      <w:r>
        <w:rPr>
          <w:rStyle w:val="NoneA"/>
          <w:lang w:eastAsia="zh-TW"/>
        </w:rPr>
        <w:t xml:space="preserve"> </w:t>
      </w:r>
      <w:r w:rsidRPr="000F0E93">
        <w:rPr>
          <w:rStyle w:val="NoneA"/>
          <w:i/>
          <w:lang w:eastAsia="zh-TW"/>
        </w:rPr>
        <w:t>/ISOs/esmon.iso</w:t>
      </w:r>
      <w:r>
        <w:rPr>
          <w:rStyle w:val="NoneA"/>
          <w:rFonts w:ascii="宋体" w:eastAsia="宋体" w:hAnsi="宋体" w:cs="宋体"/>
          <w:lang w:val="zh-TW" w:eastAsia="zh-TW"/>
        </w:rPr>
        <w:t>。</w:t>
      </w:r>
    </w:p>
    <w:p w:rsidR="002E2C1B" w:rsidRDefault="000F0E93" w:rsidP="002E2C1B">
      <w:pPr>
        <w:pStyle w:val="DDNStep1"/>
      </w:pPr>
      <w:r>
        <w:rPr>
          <w:rFonts w:hint="eastAsia"/>
          <w:lang w:eastAsia="zh-CN"/>
        </w:rPr>
        <w:t>挂载</w:t>
      </w:r>
      <w:r>
        <w:rPr>
          <w:rStyle w:val="NoneA"/>
          <w:lang w:eastAsia="zh-TW"/>
        </w:rPr>
        <w:t xml:space="preserve"> ESMON ISO </w:t>
      </w:r>
      <w:r>
        <w:rPr>
          <w:rStyle w:val="NoneA"/>
          <w:rFonts w:ascii="宋体" w:eastAsia="宋体" w:hAnsi="宋体" w:cs="宋体"/>
          <w:lang w:val="zh-TW" w:eastAsia="zh-TW"/>
        </w:rPr>
        <w:t>镜像：</w:t>
      </w:r>
      <w:r w:rsidR="002E2C1B">
        <w:br/>
      </w:r>
    </w:p>
    <w:p w:rsidR="002E2C1B" w:rsidRPr="00AA3497" w:rsidRDefault="002E2C1B" w:rsidP="002E2C1B">
      <w:pPr>
        <w:pStyle w:val="DDNCommandDeclaration"/>
        <w:ind w:left="1440"/>
      </w:pPr>
      <w:r w:rsidRPr="00AA3497">
        <w:t>mount -o loop /ISOs/esmon.iso /media</w:t>
      </w:r>
    </w:p>
    <w:p w:rsidR="002E2C1B" w:rsidRPr="00AA3497" w:rsidRDefault="000F0E93" w:rsidP="002E2C1B">
      <w:pPr>
        <w:pStyle w:val="DDNStep1"/>
      </w:pPr>
      <w:r>
        <w:rPr>
          <w:rStyle w:val="NoneA"/>
          <w:rFonts w:ascii="宋体" w:eastAsia="宋体" w:hAnsi="宋体" w:cs="宋体"/>
          <w:lang w:val="zh-TW" w:eastAsia="zh-TW"/>
        </w:rPr>
        <w:t>安装</w:t>
      </w:r>
      <w:r>
        <w:rPr>
          <w:rStyle w:val="NoneA"/>
          <w:lang w:eastAsia="zh-TW"/>
        </w:rPr>
        <w:t xml:space="preserve"> ESMON RPM</w:t>
      </w:r>
      <w:r>
        <w:t>：</w:t>
      </w:r>
      <w:r w:rsidR="002E2C1B">
        <w:br/>
      </w:r>
    </w:p>
    <w:p w:rsidR="002E2C1B" w:rsidRPr="001A5DC4" w:rsidRDefault="00E60FB1" w:rsidP="002E2C1B">
      <w:pPr>
        <w:pStyle w:val="DDNCommandDeclaration"/>
        <w:ind w:left="1440"/>
      </w:pPr>
      <w:r w:rsidRPr="00E60FB1">
        <w:t>rpm -ivh /media/RPMS/rhel7/esmon*.rpm</w:t>
      </w:r>
    </w:p>
    <w:p w:rsidR="002E2C1B" w:rsidRPr="00130448" w:rsidRDefault="000F0E93" w:rsidP="002E2C1B">
      <w:pPr>
        <w:pStyle w:val="21"/>
        <w:rPr>
          <w:lang w:eastAsia="zh-CN"/>
        </w:rPr>
      </w:pPr>
      <w:bookmarkStart w:id="28" w:name="_Toc501360235"/>
      <w:bookmarkStart w:id="29" w:name="_Toc501360502"/>
      <w:r w:rsidRPr="000F0E93">
        <w:rPr>
          <w:rFonts w:eastAsiaTheme="minorEastAsia" w:hint="eastAsia"/>
          <w:lang w:eastAsia="zh-CN"/>
        </w:rPr>
        <w:t>在部署服务器上更新配置文件</w:t>
      </w:r>
      <w:bookmarkEnd w:id="28"/>
      <w:bookmarkEnd w:id="29"/>
    </w:p>
    <w:p w:rsidR="000F0E93" w:rsidRDefault="000F0E93" w:rsidP="002E2C1B">
      <w:pPr>
        <w:pStyle w:val="DDNbodytext1"/>
        <w:rPr>
          <w:lang w:eastAsia="zh-CN"/>
        </w:rPr>
      </w:pPr>
      <w:r>
        <w:rPr>
          <w:rFonts w:hint="eastAsia"/>
          <w:lang w:eastAsia="zh-CN"/>
        </w:rPr>
        <w:t>在安装</w:t>
      </w:r>
      <w:r>
        <w:rPr>
          <w:rFonts w:hint="eastAsia"/>
          <w:lang w:eastAsia="zh-CN"/>
        </w:rPr>
        <w:t>ESMON 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p>
    <w:p w:rsidR="002E2C1B" w:rsidRPr="00DB3F4D" w:rsidRDefault="002E2C1B" w:rsidP="002E2C1B">
      <w:pPr>
        <w:pStyle w:val="DDNbodytext1"/>
        <w:numPr>
          <w:ilvl w:val="0"/>
          <w:numId w:val="43"/>
        </w:numPr>
        <w:rPr>
          <w:b/>
        </w:rPr>
      </w:pPr>
      <w:r>
        <w:rPr>
          <w:b/>
        </w:rPr>
        <w:t>iso_path</w:t>
      </w:r>
      <w:r>
        <w:t xml:space="preserve"> —</w:t>
      </w:r>
      <w:r w:rsidR="000F0E93">
        <w:rPr>
          <w:rStyle w:val="NoneA"/>
        </w:rPr>
        <w:t>ESMON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0F0E93">
        <w:t>。</w:t>
      </w:r>
    </w:p>
    <w:p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连接登录监控服务器、监控客户端的相关信息：</w:t>
      </w:r>
    </w:p>
    <w:p w:rsidR="002E2C1B" w:rsidRDefault="002E2C1B" w:rsidP="002E2C1B">
      <w:pPr>
        <w:pStyle w:val="DDNbodytext1"/>
        <w:numPr>
          <w:ilvl w:val="1"/>
          <w:numId w:val="43"/>
        </w:numPr>
        <w:rPr>
          <w:b/>
        </w:rPr>
      </w:pPr>
      <w:r>
        <w:rPr>
          <w:b/>
        </w:rPr>
        <w:t>host_id</w:t>
      </w:r>
      <w:r>
        <w:rPr>
          <w:rFonts w:hint="eastAsia"/>
          <w:b/>
          <w:lang w:eastAsia="zh-CN"/>
        </w:rPr>
        <w:t xml:space="preserve"> </w:t>
      </w:r>
      <w:r>
        <w:t>—</w:t>
      </w:r>
      <w:r w:rsidR="000F0E93">
        <w:rPr>
          <w:rFonts w:hint="eastAsia"/>
          <w:lang w:eastAsia="zh-CN"/>
        </w:rPr>
        <w:t xml:space="preserve"> </w:t>
      </w:r>
      <w:r w:rsidR="000F0E93">
        <w:rPr>
          <w:rStyle w:val="aa"/>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rsidR="002E2C1B" w:rsidRDefault="002E2C1B" w:rsidP="002E2C1B">
      <w:pPr>
        <w:pStyle w:val="DDNbodytext1"/>
        <w:numPr>
          <w:ilvl w:val="1"/>
          <w:numId w:val="43"/>
        </w:numPr>
        <w:rPr>
          <w:b/>
        </w:rPr>
      </w:pPr>
      <w:r>
        <w:rPr>
          <w:b/>
        </w:rPr>
        <w:t>hostname</w:t>
      </w:r>
      <w:r>
        <w:rPr>
          <w:rFonts w:hint="eastAsia"/>
          <w:b/>
          <w:lang w:eastAsia="zh-CN"/>
        </w:rPr>
        <w:t xml:space="preserve"> </w:t>
      </w:r>
      <w:r>
        <w:t>—</w:t>
      </w:r>
      <w:r w:rsidR="000F0E93">
        <w:rPr>
          <w:rFonts w:hint="eastAsia"/>
          <w:lang w:eastAsia="zh-CN"/>
        </w:rPr>
        <w:t xml:space="preserve"> </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p>
    <w:p w:rsidR="002E2C1B" w:rsidRPr="009A2A24" w:rsidRDefault="002E2C1B" w:rsidP="002E2C1B">
      <w:pPr>
        <w:pStyle w:val="DDNbodytext1"/>
        <w:numPr>
          <w:ilvl w:val="1"/>
          <w:numId w:val="43"/>
        </w:numPr>
        <w:rPr>
          <w:b/>
        </w:rPr>
      </w:pPr>
      <w:r w:rsidRPr="009A2A24">
        <w:rPr>
          <w:b/>
        </w:rPr>
        <w:t>ssh_identity_file</w:t>
      </w:r>
      <w:r>
        <w:rPr>
          <w:rFonts w:hint="eastAsia"/>
          <w:b/>
          <w:lang w:eastAsia="zh-CN"/>
        </w:rPr>
        <w:t xml:space="preserve"> </w:t>
      </w:r>
      <w:r>
        <w:t>—</w:t>
      </w:r>
      <w:r w:rsidR="006B4DCA">
        <w:rPr>
          <w:rFonts w:hint="eastAsia"/>
          <w:lang w:eastAsia="zh-CN"/>
        </w:rPr>
        <w:t xml:space="preserve"> </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，该参数可省略。</w:t>
      </w:r>
    </w:p>
    <w:p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sidR="002E2C1B" w:rsidRPr="007C6173">
        <w:t xml:space="preserve"> </w:t>
      </w:r>
      <w:r>
        <w:rPr>
          <w:rFonts w:hint="eastAsia"/>
          <w:lang w:eastAsia="zh-CN"/>
        </w:rPr>
        <w:t>和</w:t>
      </w:r>
      <w:r w:rsidR="002E2C1B" w:rsidRPr="007C6173">
        <w:rPr>
          <w:b/>
        </w:rPr>
        <w:t>hostname</w:t>
      </w:r>
      <w:r w:rsidR="002E2C1B" w:rsidRPr="007C6173">
        <w:t xml:space="preserve"> </w:t>
      </w:r>
      <w:r>
        <w:rPr>
          <w:rFonts w:hint="eastAsia"/>
          <w:lang w:eastAsia="zh-CN"/>
        </w:rPr>
        <w:t>可能不同，因为可以用多种方式连接至同一个主机。</w:t>
      </w:r>
    </w:p>
    <w:p w:rsidR="002E2C1B" w:rsidRPr="006B4DCA" w:rsidRDefault="006B4DCA" w:rsidP="002E2C1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sidRPr="006B4DCA">
        <w:rPr>
          <w:rStyle w:val="NoneA"/>
          <w:b/>
          <w:bCs/>
        </w:rPr>
        <w:t>client_hosts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Pr="00F763E3">
        <w:t>ESMON</w:t>
      </w:r>
      <w:r>
        <w:rPr>
          <w:rStyle w:val="NoneA"/>
          <w:rFonts w:ascii="宋体" w:eastAsia="宋体" w:hAnsi="宋体" w:cs="宋体" w:hint="eastAsia"/>
          <w:lang w:val="zh-TW" w:eastAsia="zh-CN"/>
        </w:rPr>
        <w:t>客户端的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Pr>
          <w:b/>
        </w:rPr>
        <w:t>host_id</w:t>
      </w:r>
      <w:r>
        <w:rPr>
          <w:rFonts w:hint="eastAsia"/>
          <w:b/>
          <w:lang w:eastAsia="zh-CN"/>
        </w:rPr>
        <w:t xml:space="preserve"> </w:t>
      </w:r>
      <w:r>
        <w:t>—</w:t>
      </w:r>
      <w:r w:rsidR="00F30809">
        <w:rPr>
          <w:rFonts w:hint="eastAsia"/>
          <w:lang w:eastAsia="zh-CN"/>
        </w:rPr>
        <w:t xml:space="preserve"> </w:t>
      </w:r>
      <w:r w:rsidR="00F30809">
        <w:rPr>
          <w:rStyle w:val="aa"/>
          <w:rFonts w:ascii="宋体" w:eastAsia="宋体" w:hAnsi="宋体" w:cs="宋体" w:hint="eastAsia"/>
          <w:lang w:val="zh-TW" w:eastAsia="zh-CN"/>
        </w:rPr>
        <w:t>该</w:t>
      </w:r>
      <w:r w:rsidR="00F30809">
        <w:rPr>
          <w:rStyle w:val="NoneA"/>
          <w:rFonts w:ascii="宋体" w:eastAsia="宋体" w:hAnsi="宋体" w:cs="宋体" w:hint="eastAsia"/>
          <w:lang w:val="zh-TW" w:eastAsia="zh-TW"/>
        </w:rPr>
        <w:t>主机</w:t>
      </w:r>
      <w:r w:rsidR="00F30809">
        <w:rPr>
          <w:rStyle w:val="NoneA"/>
          <w:rFonts w:ascii="宋体" w:eastAsia="宋体" w:hAnsi="宋体" w:cs="宋体" w:hint="eastAsia"/>
          <w:lang w:val="zh-TW" w:eastAsia="zh-CN"/>
        </w:rPr>
        <w:t>的</w:t>
      </w:r>
      <w:r w:rsidR="00F30809">
        <w:rPr>
          <w:rStyle w:val="NoneA"/>
          <w:rFonts w:ascii="宋体" w:eastAsia="宋体" w:hAnsi="宋体" w:cs="宋体" w:hint="eastAsia"/>
          <w:lang w:val="zh-TW" w:eastAsia="zh-TW"/>
        </w:rPr>
        <w:t>唯一</w:t>
      </w:r>
      <w:r w:rsidR="00F30809" w:rsidRPr="000F0E93">
        <w:rPr>
          <w:rStyle w:val="NoneA"/>
          <w:rFonts w:hint="eastAsia"/>
          <w:bCs/>
          <w:lang w:val="zh-TW" w:eastAsia="zh-CN"/>
        </w:rPr>
        <w:t>标识</w:t>
      </w:r>
      <w:r w:rsidR="00F30809">
        <w:rPr>
          <w:rStyle w:val="NoneA"/>
          <w:rFonts w:ascii="宋体" w:eastAsia="宋体" w:hAnsi="宋体" w:cs="宋体" w:hint="eastAsia"/>
          <w:lang w:val="zh-TW" w:eastAsia="zh-TW"/>
        </w:rPr>
        <w:t>。两个不同的主机不能拥有相同的</w:t>
      </w:r>
      <w:r w:rsidR="00F30809">
        <w:rPr>
          <w:rStyle w:val="NoneA"/>
          <w:b/>
          <w:bCs/>
        </w:rPr>
        <w:t>host_id</w:t>
      </w:r>
      <w:r w:rsidR="00F30809">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sidRPr="00F763E3">
        <w:rPr>
          <w:b/>
        </w:rPr>
        <w:t>lustre_oss</w:t>
      </w:r>
      <w:r>
        <w:rPr>
          <w:rFonts w:hint="eastAsia"/>
          <w:b/>
          <w:lang w:eastAsia="zh-CN"/>
        </w:rPr>
        <w:t xml:space="preserve"> </w:t>
      </w:r>
      <w:r>
        <w:t>—</w:t>
      </w:r>
      <w:r w:rsidR="00F30809">
        <w:rPr>
          <w:rFonts w:hint="eastAsia"/>
          <w:lang w:eastAsia="zh-CN"/>
        </w:rPr>
        <w:t xml:space="preserve"> </w:t>
      </w:r>
      <w:r w:rsidR="00F30809">
        <w:rPr>
          <w:rStyle w:val="NoneA"/>
          <w:rFonts w:ascii="宋体" w:eastAsia="宋体" w:hAnsi="宋体" w:cs="宋体" w:hint="eastAsia"/>
          <w:lang w:val="zh-TW" w:eastAsia="zh-TW"/>
        </w:rPr>
        <w:t>定义了是否启用</w:t>
      </w:r>
      <w:r w:rsidR="00F30809">
        <w:rPr>
          <w:rStyle w:val="NoneA"/>
          <w:b/>
          <w:bCs/>
        </w:rPr>
        <w:t xml:space="preserve"> Lustre OSS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Pr="004D455F" w:rsidRDefault="002E2C1B" w:rsidP="002E2C1B">
      <w:pPr>
        <w:pStyle w:val="DDNbodytext1"/>
        <w:numPr>
          <w:ilvl w:val="1"/>
          <w:numId w:val="43"/>
        </w:numPr>
        <w:rPr>
          <w:b/>
        </w:rPr>
      </w:pPr>
      <w:r w:rsidRPr="00F763E3">
        <w:rPr>
          <w:b/>
        </w:rPr>
        <w:t>lustre_mds</w:t>
      </w:r>
      <w:r>
        <w:rPr>
          <w:rFonts w:hint="eastAsia"/>
          <w:b/>
          <w:lang w:eastAsia="zh-CN"/>
        </w:rPr>
        <w:t xml:space="preserve"> </w:t>
      </w:r>
      <w:r>
        <w:t>—</w:t>
      </w:r>
      <w:r w:rsidR="00F30809">
        <w:rPr>
          <w:rFonts w:hint="eastAsia"/>
          <w:lang w:eastAsia="zh-CN"/>
        </w:rPr>
        <w:t xml:space="preserve"> </w:t>
      </w:r>
      <w:r w:rsidR="00F30809">
        <w:rPr>
          <w:rStyle w:val="NoneA"/>
          <w:rFonts w:ascii="宋体" w:eastAsia="宋体" w:hAnsi="宋体" w:cs="宋体" w:hint="eastAsia"/>
          <w:lang w:val="zh-TW" w:eastAsia="zh-TW"/>
        </w:rPr>
        <w:t>定义了是否启用</w:t>
      </w:r>
      <w:r w:rsidR="00F30809">
        <w:rPr>
          <w:rStyle w:val="NoneA"/>
          <w:b/>
          <w:bCs/>
        </w:rPr>
        <w:t xml:space="preserve"> Lustre MDS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Default="002E2C1B" w:rsidP="002E2C1B">
      <w:pPr>
        <w:pStyle w:val="DDNbodytext1"/>
        <w:numPr>
          <w:ilvl w:val="1"/>
          <w:numId w:val="43"/>
        </w:numPr>
        <w:rPr>
          <w:b/>
        </w:rPr>
      </w:pPr>
      <w:r w:rsidRPr="00F763E3">
        <w:rPr>
          <w:b/>
        </w:rPr>
        <w:t>ime</w:t>
      </w:r>
      <w:r>
        <w:rPr>
          <w:rFonts w:hint="eastAsia"/>
          <w:b/>
          <w:lang w:eastAsia="zh-CN"/>
        </w:rPr>
        <w:t xml:space="preserve"> </w:t>
      </w:r>
      <w:r>
        <w:t>—</w:t>
      </w:r>
      <w:r w:rsidR="00F30809">
        <w:rPr>
          <w:rStyle w:val="NoneA"/>
          <w:rFonts w:ascii="宋体" w:eastAsia="宋体" w:hAnsi="宋体" w:cs="宋体" w:hint="eastAsia"/>
          <w:lang w:val="zh-TW" w:eastAsia="zh-TW"/>
        </w:rPr>
        <w:t>定义了是否启用</w:t>
      </w:r>
      <w:r w:rsidR="00F30809">
        <w:rPr>
          <w:rStyle w:val="NoneA"/>
          <w:b/>
          <w:bCs/>
        </w:rPr>
        <w:t xml:space="preserve"> DDN IME</w:t>
      </w:r>
      <w:r w:rsidR="00F30809">
        <w:rPr>
          <w:rStyle w:val="NoneA"/>
          <w:rFonts w:ascii="宋体" w:eastAsia="宋体" w:hAnsi="宋体" w:cs="宋体" w:hint="eastAsia"/>
          <w:lang w:val="zh-TW" w:eastAsia="zh-TW"/>
        </w:rPr>
        <w:t>中指标收集功能。</w:t>
      </w:r>
    </w:p>
    <w:p w:rsidR="002E2C1B" w:rsidRPr="004D455F" w:rsidRDefault="00F30809" w:rsidP="002E2C1B">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b/>
          <w:bCs/>
        </w:rPr>
        <w:t>_host</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rsidR="002E2C1B" w:rsidRPr="004D455F" w:rsidRDefault="002E2C1B" w:rsidP="002E2C1B">
      <w:pPr>
        <w:pStyle w:val="DDNbodytext1"/>
        <w:numPr>
          <w:ilvl w:val="1"/>
          <w:numId w:val="43"/>
        </w:numPr>
        <w:rPr>
          <w:b/>
        </w:rPr>
      </w:pPr>
      <w:r>
        <w:rPr>
          <w:b/>
        </w:rPr>
        <w:t>host_id</w:t>
      </w:r>
      <w:r>
        <w:rPr>
          <w:rFonts w:hint="eastAsia"/>
          <w:b/>
          <w:lang w:eastAsia="zh-CN"/>
        </w:rPr>
        <w:t xml:space="preserve"> </w:t>
      </w:r>
      <w:r>
        <w:t>—</w:t>
      </w:r>
      <w:r w:rsidR="004514A0">
        <w:rPr>
          <w:rStyle w:val="aa"/>
          <w:rFonts w:ascii="宋体" w:eastAsia="宋体" w:hAnsi="宋体" w:cs="宋体" w:hint="eastAsia"/>
          <w:lang w:val="zh-TW" w:eastAsia="zh-CN"/>
        </w:rPr>
        <w:t>该</w:t>
      </w:r>
      <w:r w:rsidR="004514A0">
        <w:rPr>
          <w:rStyle w:val="NoneA"/>
          <w:rFonts w:ascii="宋体" w:eastAsia="宋体" w:hAnsi="宋体" w:cs="宋体" w:hint="eastAsia"/>
          <w:lang w:val="zh-TW" w:eastAsia="zh-TW"/>
        </w:rPr>
        <w:t>主机</w:t>
      </w:r>
      <w:r w:rsidR="004514A0">
        <w:rPr>
          <w:rStyle w:val="NoneA"/>
          <w:rFonts w:ascii="宋体" w:eastAsia="宋体" w:hAnsi="宋体" w:cs="宋体" w:hint="eastAsia"/>
          <w:lang w:val="zh-TW" w:eastAsia="zh-CN"/>
        </w:rPr>
        <w:t>的</w:t>
      </w:r>
      <w:r w:rsidR="004514A0">
        <w:rPr>
          <w:rStyle w:val="NoneA"/>
          <w:rFonts w:ascii="宋体" w:eastAsia="宋体" w:hAnsi="宋体" w:cs="宋体" w:hint="eastAsia"/>
          <w:lang w:val="zh-TW" w:eastAsia="zh-TW"/>
        </w:rPr>
        <w:t>唯一</w:t>
      </w:r>
      <w:r w:rsidR="004514A0" w:rsidRPr="000F0E93">
        <w:rPr>
          <w:rStyle w:val="NoneA"/>
          <w:rFonts w:hint="eastAsia"/>
          <w:bCs/>
          <w:lang w:val="zh-TW" w:eastAsia="zh-CN"/>
        </w:rPr>
        <w:t>标识</w:t>
      </w:r>
      <w:r w:rsidR="004514A0">
        <w:rPr>
          <w:rStyle w:val="NoneA"/>
          <w:rFonts w:ascii="宋体" w:eastAsia="宋体" w:hAnsi="宋体" w:cs="宋体" w:hint="eastAsia"/>
          <w:lang w:val="zh-TW" w:eastAsia="zh-TW"/>
        </w:rPr>
        <w:t>。</w:t>
      </w:r>
    </w:p>
    <w:p w:rsidR="002E2C1B" w:rsidRDefault="002E2C1B" w:rsidP="002E2C1B">
      <w:pPr>
        <w:pStyle w:val="DDNbodytext1"/>
        <w:numPr>
          <w:ilvl w:val="1"/>
          <w:numId w:val="43"/>
        </w:numPr>
        <w:rPr>
          <w:b/>
          <w:lang w:eastAsia="zh-CN"/>
        </w:rPr>
      </w:pPr>
      <w:r w:rsidRPr="009779F4">
        <w:rPr>
          <w:b/>
        </w:rPr>
        <w:t>drop_database</w:t>
      </w:r>
      <w:r w:rsidRPr="009779F4">
        <w:t xml:space="preserve"> —</w:t>
      </w:r>
      <w:r w:rsidR="00173B52">
        <w:rPr>
          <w:rFonts w:hint="eastAsia"/>
          <w:lang w:eastAsia="zh-CN"/>
        </w:rPr>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Pr>
        <w:t>，</w:t>
      </w:r>
      <w:r w:rsidR="00173B52">
        <w:rPr>
          <w:rStyle w:val="NoneA"/>
        </w:rPr>
        <w:t xml:space="preserve">Influxdb </w:t>
      </w:r>
      <w:r w:rsidR="00173B52">
        <w:rPr>
          <w:rStyle w:val="NoneA"/>
          <w:rFonts w:ascii="宋体" w:eastAsia="宋体" w:hAnsi="宋体" w:cs="宋体" w:hint="eastAsia"/>
          <w:lang w:val="zh-TW" w:eastAsia="zh-TW"/>
        </w:rPr>
        <w:t>中的</w:t>
      </w:r>
      <w:r w:rsidR="00173B52">
        <w:rPr>
          <w:rStyle w:val="NoneA"/>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将被丢弃。当此参数为假时</w:t>
      </w:r>
      <w:r w:rsidR="00173B52">
        <w:rPr>
          <w:rStyle w:val="NoneA"/>
          <w:rFonts w:ascii="宋体" w:eastAsia="宋体" w:hAnsi="宋体" w:cs="宋体" w:hint="eastAsia"/>
          <w:lang w:val="zh-TW" w:eastAsia="zh-CN"/>
        </w:rPr>
        <w:t>（设置为</w:t>
      </w:r>
      <w:r w:rsidR="00173B52">
        <w:rPr>
          <w:rFonts w:hint="eastAsia"/>
          <w:b/>
          <w:lang w:eastAsia="zh-CN"/>
        </w:rPr>
        <w:t>false</w:t>
      </w:r>
      <w:r w:rsidR="00173B52">
        <w:rPr>
          <w:rStyle w:val="NoneA"/>
          <w:rFonts w:ascii="宋体" w:eastAsia="宋体" w:hAnsi="宋体" w:cs="宋体" w:hint="eastAsia"/>
          <w:lang w:val="zh-TW" w:eastAsia="zh-CN"/>
        </w:rPr>
        <w:t>）</w:t>
      </w:r>
      <w:r w:rsidR="00173B52">
        <w:rPr>
          <w:rStyle w:val="NoneA"/>
          <w:lang w:eastAsia="zh-CN"/>
        </w:rPr>
        <w:t xml:space="preserve">, Influxdb </w:t>
      </w:r>
      <w:r w:rsidR="00173B52">
        <w:rPr>
          <w:rStyle w:val="NoneA"/>
          <w:rFonts w:ascii="宋体" w:eastAsia="宋体" w:hAnsi="宋体" w:cs="宋体" w:hint="eastAsia"/>
          <w:lang w:val="zh-TW" w:eastAsia="zh-TW"/>
        </w:rPr>
        <w:t>中的</w:t>
      </w:r>
      <w:r w:rsidR="00173B52">
        <w:rPr>
          <w:rStyle w:val="NoneA"/>
          <w:lang w:eastAsia="zh-CN"/>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将被保留。</w:t>
      </w:r>
    </w:p>
    <w:p w:rsidR="002E2C1B" w:rsidRPr="009779F4" w:rsidRDefault="002E2C1B" w:rsidP="002E2C1B">
      <w:pPr>
        <w:pStyle w:val="DDNbodytext1"/>
        <w:numPr>
          <w:ilvl w:val="1"/>
          <w:numId w:val="43"/>
        </w:numPr>
        <w:rPr>
          <w:b/>
          <w:lang w:eastAsia="zh-CN"/>
        </w:rPr>
      </w:pPr>
      <w:r w:rsidRPr="009779F4">
        <w:rPr>
          <w:b/>
        </w:rPr>
        <w:lastRenderedPageBreak/>
        <w:t>erase_influxdb</w:t>
      </w:r>
      <w:r w:rsidRPr="009779F4">
        <w:t xml:space="preserve"> —</w:t>
      </w:r>
      <w:r w:rsidR="00173B52">
        <w:rPr>
          <w:rFonts w:hint="eastAsia"/>
          <w:lang w:eastAsia="zh-CN"/>
        </w:rPr>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Fonts w:ascii="宋体" w:eastAsia="宋体" w:hAnsi="宋体" w:cs="宋体" w:hint="eastAsia"/>
          <w:lang w:val="zh-TW" w:eastAsia="zh-TW"/>
        </w:rPr>
        <w:t>，所有</w:t>
      </w:r>
      <w:r w:rsidR="00173B52">
        <w:rPr>
          <w:rStyle w:val="NoneA"/>
        </w:rPr>
        <w:t>Influxdb</w:t>
      </w:r>
      <w:r w:rsidR="00173B52">
        <w:rPr>
          <w:rStyle w:val="NoneA"/>
          <w:rFonts w:ascii="宋体" w:eastAsia="宋体" w:hAnsi="宋体" w:cs="宋体" w:hint="eastAsia"/>
          <w:lang w:val="zh-TW" w:eastAsia="zh-TW"/>
        </w:rPr>
        <w:t>中的数据和</w:t>
      </w:r>
      <w:r w:rsidR="00173B52">
        <w:rPr>
          <w:rStyle w:val="NoneA"/>
          <w:rFonts w:ascii="宋体" w:eastAsia="宋体" w:hAnsi="宋体" w:cs="宋体" w:hint="eastAsia"/>
          <w:lang w:val="zh-TW" w:eastAsia="zh-CN"/>
        </w:rPr>
        <w:t>元</w:t>
      </w:r>
      <w:r w:rsidR="00173B52">
        <w:rPr>
          <w:rStyle w:val="NoneA"/>
          <w:rFonts w:ascii="宋体" w:eastAsia="宋体" w:hAnsi="宋体" w:cs="宋体" w:hint="eastAsia"/>
          <w:lang w:val="zh-TW" w:eastAsia="zh-TW"/>
        </w:rPr>
        <w:t>数据都将被完全</w:t>
      </w:r>
      <w:r w:rsidR="00173B52">
        <w:rPr>
          <w:rStyle w:val="NoneA"/>
          <w:rFonts w:ascii="宋体" w:eastAsia="宋体" w:hAnsi="宋体" w:cs="宋体" w:hint="eastAsia"/>
          <w:lang w:val="zh-TW" w:eastAsia="zh-CN"/>
        </w:rPr>
        <w:t>清除</w:t>
      </w:r>
      <w:r w:rsidR="00173B52">
        <w:rPr>
          <w:rStyle w:val="NoneA"/>
          <w:rFonts w:ascii="宋体" w:eastAsia="宋体" w:hAnsi="宋体" w:cs="宋体" w:hint="eastAsia"/>
          <w:lang w:val="zh-TW" w:eastAsia="zh-TW"/>
        </w:rPr>
        <w:t>。通过启用</w:t>
      </w:r>
      <w:r w:rsidR="00173B52">
        <w:rPr>
          <w:rStyle w:val="NoneA"/>
          <w:b/>
          <w:bCs/>
        </w:rPr>
        <w:t>erase_influxdb</w:t>
      </w:r>
      <w:r w:rsidR="00173B52">
        <w:rPr>
          <w:rStyle w:val="NoneA"/>
          <w:rFonts w:ascii="宋体" w:eastAsia="宋体" w:hAnsi="宋体" w:cs="宋体" w:hint="eastAsia"/>
          <w:lang w:val="zh-TW" w:eastAsia="zh-TW"/>
        </w:rPr>
        <w:t>可解决</w:t>
      </w:r>
      <w:r w:rsidR="00173B52">
        <w:rPr>
          <w:rStyle w:val="NoneA"/>
        </w:rPr>
        <w:t>Influxdb</w:t>
      </w:r>
      <w:r w:rsidR="00173B52">
        <w:rPr>
          <w:rStyle w:val="NoneA"/>
          <w:rFonts w:ascii="宋体" w:eastAsia="宋体" w:hAnsi="宋体" w:cs="宋体" w:hint="eastAsia"/>
          <w:lang w:val="zh-TW" w:eastAsia="zh-TW"/>
        </w:rPr>
        <w:t>的</w:t>
      </w:r>
      <w:r w:rsidR="00173B52">
        <w:rPr>
          <w:rStyle w:val="NoneA"/>
          <w:rFonts w:ascii="宋体" w:eastAsia="宋体" w:hAnsi="宋体" w:cs="宋体" w:hint="eastAsia"/>
          <w:lang w:val="zh-TW" w:eastAsia="zh-CN"/>
        </w:rPr>
        <w:t>一些</w:t>
      </w:r>
      <w:r w:rsidR="00173B52">
        <w:rPr>
          <w:rStyle w:val="NoneA"/>
          <w:rFonts w:ascii="宋体" w:eastAsia="宋体" w:hAnsi="宋体" w:cs="宋体" w:hint="eastAsia"/>
          <w:lang w:val="zh-TW" w:eastAsia="zh-TW"/>
        </w:rPr>
        <w:t>数据损坏问题。</w:t>
      </w:r>
      <w:r w:rsidR="00173B52">
        <w:rPr>
          <w:rStyle w:val="NoneA"/>
          <w:rFonts w:ascii="宋体" w:eastAsia="宋体" w:hAnsi="宋体" w:cs="宋体" w:hint="eastAsia"/>
          <w:lang w:val="zh-TW" w:eastAsia="zh-CN"/>
        </w:rPr>
        <w:t>如果该参数不启用（设置为</w:t>
      </w:r>
      <w:r w:rsidR="00173B52">
        <w:rPr>
          <w:rFonts w:hint="eastAsia"/>
          <w:b/>
          <w:lang w:eastAsia="zh-CN"/>
        </w:rPr>
        <w:t>false</w:t>
      </w:r>
      <w:r w:rsidR="00173B52">
        <w:rPr>
          <w:rStyle w:val="NoneA"/>
          <w:rFonts w:ascii="宋体" w:eastAsia="宋体" w:hAnsi="宋体" w:cs="宋体" w:hint="eastAsia"/>
          <w:lang w:val="zh-TW" w:eastAsia="zh-CN"/>
        </w:rPr>
        <w:t>）,则</w:t>
      </w:r>
      <w:r w:rsidR="00173B52" w:rsidRPr="009779F4">
        <w:rPr>
          <w:lang w:eastAsia="zh-CN"/>
        </w:rPr>
        <w:t>Influxdb</w:t>
      </w:r>
      <w:r w:rsidR="00173B52">
        <w:rPr>
          <w:rFonts w:hint="eastAsia"/>
          <w:lang w:eastAsia="zh-CN"/>
        </w:rPr>
        <w:t>中的</w:t>
      </w:r>
      <w:r w:rsidR="00173B52">
        <w:rPr>
          <w:rStyle w:val="NoneA"/>
          <w:rFonts w:ascii="宋体" w:eastAsia="宋体" w:hAnsi="宋体" w:cs="宋体" w:hint="eastAsia"/>
          <w:lang w:val="zh-TW" w:eastAsia="zh-CN"/>
        </w:rPr>
        <w:t>数据和元数据将不会被完全清除。</w:t>
      </w:r>
    </w:p>
    <w:p w:rsidR="002E2C1B" w:rsidRPr="00A83CFE" w:rsidRDefault="00173B52" w:rsidP="002E2C1B">
      <w:pPr>
        <w:pStyle w:val="DDNImportant-1"/>
        <w:ind w:left="3025"/>
      </w:pPr>
      <w:r>
        <w:rPr>
          <w:rFonts w:asciiTheme="minorEastAsia" w:eastAsiaTheme="minorEastAsia" w:hAnsiTheme="minorEastAsia" w:hint="eastAsia"/>
          <w:b/>
          <w:lang w:eastAsia="zh-CN"/>
        </w:rPr>
        <w:t>重要</w:t>
      </w:r>
      <w:r w:rsidR="002E2C1B" w:rsidRPr="009779F4">
        <w:rPr>
          <w:b/>
        </w:rPr>
        <w:t>:</w:t>
      </w:r>
      <w:r w:rsidR="002E2C1B" w:rsidRPr="009779F4">
        <w:rPr>
          <w:b/>
        </w:rPr>
        <w:tab/>
      </w:r>
      <w:r w:rsidR="00DA17BC" w:rsidRPr="00DA17BC">
        <w:rPr>
          <w:rStyle w:val="NoneA"/>
          <w:rFonts w:ascii="宋体" w:eastAsia="宋体" w:hAnsi="宋体" w:cs="宋体" w:hint="eastAsia"/>
          <w:b/>
          <w:bCs/>
          <w:lang w:val="zh-TW" w:eastAsia="zh-TW"/>
        </w:rPr>
        <w:t>只有</w:t>
      </w:r>
      <w:r w:rsidR="00DA17BC" w:rsidRPr="00DA17BC">
        <w:rPr>
          <w:rFonts w:ascii="宋体" w:eastAsia="宋体" w:hAnsi="宋体" w:cs="宋体" w:hint="eastAsia"/>
          <w:b/>
          <w:lang w:val="zh-CN"/>
        </w:rPr>
        <w:t>当</w:t>
      </w:r>
      <w:r w:rsidR="00DA17BC" w:rsidRPr="00DA17BC">
        <w:rPr>
          <w:rStyle w:val="NoneA"/>
          <w:b/>
          <w:bCs/>
        </w:rPr>
        <w:t>Influxdb</w:t>
      </w:r>
      <w:r w:rsidR="00DA17BC" w:rsidRPr="00DA17BC">
        <w:rPr>
          <w:rStyle w:val="NoneA"/>
          <w:rFonts w:ascii="宋体" w:eastAsia="宋体" w:hAnsi="宋体" w:cs="宋体" w:hint="eastAsia"/>
          <w:b/>
          <w:bCs/>
          <w:lang w:val="zh-TW" w:eastAsia="zh-TW"/>
        </w:rPr>
        <w:t>中数据和</w:t>
      </w:r>
      <w:r w:rsidR="00DA17BC">
        <w:rPr>
          <w:rStyle w:val="NoneA"/>
          <w:rFonts w:ascii="宋体" w:eastAsia="宋体" w:hAnsi="宋体" w:cs="宋体" w:hint="eastAsia"/>
          <w:b/>
          <w:bCs/>
          <w:lang w:val="zh-TW" w:eastAsia="zh-CN"/>
        </w:rPr>
        <w:t>元</w:t>
      </w:r>
      <w:r w:rsidR="00DA17BC" w:rsidRPr="00DA17BC">
        <w:rPr>
          <w:rStyle w:val="NoneA"/>
          <w:rFonts w:ascii="宋体" w:eastAsia="宋体" w:hAnsi="宋体" w:cs="宋体" w:hint="eastAsia"/>
          <w:b/>
          <w:bCs/>
          <w:lang w:val="zh-TW" w:eastAsia="zh-TW"/>
        </w:rPr>
        <w:t>数据</w:t>
      </w:r>
      <w:r w:rsidR="00DA17BC" w:rsidRPr="00DA17BC">
        <w:rPr>
          <w:rFonts w:ascii="宋体" w:eastAsia="宋体" w:hAnsi="宋体" w:cs="宋体" w:hint="eastAsia"/>
          <w:b/>
          <w:lang w:val="zh-CN"/>
        </w:rPr>
        <w:t>无用</w:t>
      </w:r>
      <w:r w:rsidR="00DA17BC">
        <w:rPr>
          <w:rStyle w:val="NoneA"/>
          <w:rFonts w:ascii="宋体" w:eastAsia="宋体" w:hAnsi="宋体" w:cs="宋体" w:hint="eastAsia"/>
          <w:b/>
          <w:bCs/>
          <w:lang w:val="zh-TW" w:eastAsia="zh-TW"/>
        </w:rPr>
        <w:t>时</w:t>
      </w:r>
      <w:r w:rsidR="00DA17BC">
        <w:rPr>
          <w:rStyle w:val="NoneA"/>
          <w:rFonts w:ascii="宋体" w:eastAsia="宋体" w:hAnsi="宋体" w:cs="宋体" w:hint="eastAsia"/>
          <w:b/>
          <w:bCs/>
          <w:lang w:val="zh-TW" w:eastAsia="zh-CN"/>
        </w:rPr>
        <w:t>才可以启用</w:t>
      </w:r>
      <w:r w:rsidR="002E2C1B" w:rsidRPr="009779F4">
        <w:rPr>
          <w:b/>
        </w:rPr>
        <w:t>erase_influxdb</w:t>
      </w:r>
      <w:r w:rsidR="002E2C1B" w:rsidRPr="009779F4">
        <w:t xml:space="preserve"> </w:t>
      </w:r>
      <w:r>
        <w:rPr>
          <w:rFonts w:asciiTheme="minorEastAsia" w:eastAsiaTheme="minorEastAsia" w:hAnsiTheme="minorEastAsia" w:hint="eastAsia"/>
          <w:lang w:eastAsia="zh-CN"/>
        </w:rPr>
        <w:t>和</w:t>
      </w:r>
      <w:r w:rsidR="002E2C1B" w:rsidRPr="009779F4">
        <w:rPr>
          <w:b/>
        </w:rPr>
        <w:t>drop_database</w:t>
      </w:r>
    </w:p>
    <w:p w:rsidR="002E2C1B" w:rsidRDefault="00DA17BC" w:rsidP="002E2C1B">
      <w:pPr>
        <w:pStyle w:val="DDNbodytext1"/>
        <w:rPr>
          <w:lang w:eastAsia="zh-CN"/>
        </w:rPr>
      </w:pPr>
      <w:r>
        <w:rPr>
          <w:rFonts w:hint="eastAsia"/>
          <w:lang w:eastAsia="zh-CN"/>
        </w:rPr>
        <w:t>下面是</w:t>
      </w:r>
      <w:r w:rsidR="002E2C1B">
        <w:t xml:space="preserve"> </w:t>
      </w:r>
      <w:r w:rsidR="002E2C1B" w:rsidRPr="008F642F">
        <w:rPr>
          <w:rStyle w:val="DDNFilepath"/>
        </w:rPr>
        <w:t>/etc/esmon_install.conf</w:t>
      </w:r>
      <w:r>
        <w:rPr>
          <w:rFonts w:hint="eastAsia"/>
          <w:lang w:eastAsia="zh-CN"/>
        </w:rPr>
        <w:t>的一个例子</w:t>
      </w:r>
    </w:p>
    <w:p w:rsidR="002E2C1B" w:rsidRDefault="00DA17BC"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hint="eastAsia"/>
          <w:sz w:val="20"/>
          <w:lang w:eastAsia="zh-CN"/>
        </w:rPr>
        <w:t>例子</w:t>
      </w:r>
      <w:r w:rsidR="002E2C1B">
        <w:rPr>
          <w:rStyle w:val="afffb"/>
          <w:rFonts w:ascii="ITCCentury Book" w:hAnsi="ITCCentury Book"/>
          <w:sz w:val="20"/>
        </w:rPr>
        <w:t>:</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DA17BC" w:rsidRDefault="00DA17BC" w:rsidP="00DA17BC">
      <w:pPr>
        <w:pStyle w:val="21"/>
        <w:rPr>
          <w:lang w:val="zh-TW" w:eastAsia="zh-TW"/>
        </w:rPr>
      </w:pPr>
      <w:bookmarkStart w:id="30" w:name="_Toc10"/>
      <w:bookmarkStart w:id="31" w:name="_Toc501360236"/>
      <w:bookmarkStart w:id="32" w:name="_Toc501360503"/>
      <w:r w:rsidRPr="00DA17BC">
        <w:rPr>
          <w:rStyle w:val="NoneA"/>
          <w:rFonts w:ascii="宋体" w:eastAsia="宋体" w:hAnsi="宋体" w:cs="宋体"/>
          <w:bCs w:val="0"/>
          <w:lang w:val="zh-TW" w:eastAsia="zh-TW"/>
        </w:rPr>
        <w:t>在集群上运行安装程序</w:t>
      </w:r>
      <w:bookmarkEnd w:id="30"/>
      <w:bookmarkEnd w:id="31"/>
      <w:bookmarkEnd w:id="32"/>
    </w:p>
    <w:p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rsidR="002E2C1B" w:rsidRDefault="002E2C1B" w:rsidP="002E2C1B">
      <w:pPr>
        <w:pStyle w:val="DDNCommandDeclaration"/>
        <w:spacing w:before="240"/>
        <w:rPr>
          <w:lang w:eastAsia="zh-TW"/>
        </w:rPr>
      </w:pPr>
      <w:r w:rsidRPr="000E31FC">
        <w:rPr>
          <w:lang w:eastAsia="zh-TW"/>
        </w:rPr>
        <w:t>esmon_install</w:t>
      </w:r>
    </w:p>
    <w:p w:rsidR="00DA17BC" w:rsidRDefault="00DA17BC" w:rsidP="00DA17BC">
      <w:pPr>
        <w:pStyle w:val="DDNbodytext1"/>
        <w:rPr>
          <w:lang w:eastAsia="zh-TW"/>
        </w:rPr>
      </w:pPr>
      <w:r>
        <w:rPr>
          <w:rStyle w:val="NoneA"/>
          <w:rFonts w:ascii="宋体" w:eastAsia="宋体" w:hAnsi="宋体" w:cs="宋体"/>
          <w:lang w:val="zh-TW" w:eastAsia="zh-TW"/>
        </w:rPr>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rsidR="002E2C1B" w:rsidRPr="00DA17BC" w:rsidRDefault="00DA17BC" w:rsidP="002E2C1B">
      <w:pPr>
        <w:pStyle w:val="21"/>
      </w:pPr>
      <w:bookmarkStart w:id="33" w:name="_Toc11"/>
      <w:bookmarkStart w:id="34" w:name="_Toc501360237"/>
      <w:bookmarkStart w:id="35" w:name="_Toc501360504"/>
      <w:r w:rsidRPr="00DA17BC">
        <w:rPr>
          <w:rStyle w:val="NoneA"/>
          <w:rFonts w:ascii="宋体" w:eastAsia="宋体" w:hAnsi="宋体" w:cs="宋体"/>
          <w:bCs w:val="0"/>
          <w:lang w:val="zh-TW" w:eastAsia="zh-TW"/>
        </w:rPr>
        <w:lastRenderedPageBreak/>
        <w:t>访问监控网络页面</w:t>
      </w:r>
      <w:bookmarkEnd w:id="33"/>
      <w:bookmarkEnd w:id="34"/>
      <w:bookmarkEnd w:id="35"/>
    </w:p>
    <w:p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fldSimple w:instr=" REF _Ref499735949 \h  \* MERGEFORMAT ">
        <w:r w:rsidR="00EE591A" w:rsidRPr="00EE591A">
          <w:rPr>
            <w:rStyle w:val="DDNField"/>
            <w:lang w:eastAsia="zh-CN"/>
          </w:rPr>
          <w:t>图</w:t>
        </w:r>
        <w:r w:rsidR="00EE591A" w:rsidRPr="00EE591A">
          <w:rPr>
            <w:rStyle w:val="DDNField"/>
            <w:lang w:eastAsia="zh-CN"/>
          </w:rPr>
          <w:t>1</w:t>
        </w:r>
      </w:fldSimple>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Pr>
          <w:rStyle w:val="NoneA"/>
          <w:lang w:eastAsia="zh-CN"/>
        </w:rPr>
        <w:t xml:space="preserve"> </w:t>
      </w:r>
      <w:r w:rsidRPr="0014079B">
        <w:rPr>
          <w:rStyle w:val="NoneA"/>
          <w:i/>
          <w:lang w:eastAsia="zh-CN"/>
        </w:rPr>
        <w:t>admin</w:t>
      </w:r>
      <w:r>
        <w:rPr>
          <w:rStyle w:val="NoneA"/>
          <w:rFonts w:ascii="宋体" w:eastAsia="宋体" w:hAnsi="宋体" w:cs="宋体"/>
          <w:lang w:val="zh-TW" w:eastAsia="zh-TW"/>
        </w:rPr>
        <w:t>。</w:t>
      </w:r>
    </w:p>
    <w:p w:rsidR="002E2C1B" w:rsidRPr="009B1C01" w:rsidRDefault="00881B40" w:rsidP="002E2C1B">
      <w:pPr>
        <w:pStyle w:val="a6"/>
        <w:rPr>
          <w:lang w:eastAsia="zh-CN"/>
        </w:rPr>
      </w:pPr>
      <w:bookmarkStart w:id="36" w:name="_Ref499735949"/>
      <w:bookmarkStart w:id="37" w:name="_Toc501360183"/>
      <w:r>
        <w:t>图</w:t>
      </w:r>
      <w:fldSimple w:instr=" SEQ Figure \* ARABIC ">
        <w:r w:rsidR="00EE591A">
          <w:rPr>
            <w:noProof/>
          </w:rPr>
          <w:t>1</w:t>
        </w:r>
      </w:fldSimple>
      <w:bookmarkEnd w:id="36"/>
      <w:r w:rsidR="002E2C1B" w:rsidRPr="00E471E3">
        <w:t xml:space="preserve">: </w:t>
      </w:r>
      <w:r w:rsidR="002E2C1B">
        <w:t>Grafana</w:t>
      </w:r>
      <w:r w:rsidR="007B2724">
        <w:rPr>
          <w:rFonts w:hint="eastAsia"/>
          <w:lang w:eastAsia="zh-CN"/>
        </w:rPr>
        <w:t>登陆界面</w:t>
      </w:r>
      <w:bookmarkEnd w:id="37"/>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048271" cy="2373833"/>
                    </a:xfrm>
                    <a:prstGeom prst="rect">
                      <a:avLst/>
                    </a:prstGeom>
                  </pic:spPr>
                </pic:pic>
              </a:graphicData>
            </a:graphic>
          </wp:inline>
        </w:drawing>
      </w:r>
      <w:bookmarkStart w:id="38" w:name="_GoBack"/>
      <w:bookmarkEnd w:id="38"/>
    </w:p>
    <w:p w:rsidR="002E2C1B" w:rsidRPr="008B120F" w:rsidRDefault="00E812B0" w:rsidP="002E2C1B">
      <w:pPr>
        <w:pStyle w:val="1"/>
        <w:spacing w:before="152"/>
      </w:pPr>
      <w:bookmarkStart w:id="39" w:name="_Toc501360505"/>
      <w:r>
        <w:rPr>
          <w:rFonts w:hint="eastAsia"/>
          <w:lang w:eastAsia="zh-CN"/>
        </w:rPr>
        <w:lastRenderedPageBreak/>
        <w:t>仪表盘</w:t>
      </w:r>
      <w:bookmarkEnd w:id="39"/>
    </w:p>
    <w:p w:rsidR="002E2C1B" w:rsidRPr="00BE27DA" w:rsidRDefault="00E812B0" w:rsidP="002E2C1B">
      <w:pPr>
        <w:pStyle w:val="ab"/>
        <w:rPr>
          <w:lang w:eastAsia="zh-CN"/>
        </w:rPr>
      </w:pPr>
      <w:r>
        <w:rPr>
          <w:rFonts w:hint="eastAsia"/>
          <w:lang w:eastAsia="zh-CN"/>
        </w:rPr>
        <w:t>在主仪表盘上</w:t>
      </w:r>
      <w:r w:rsidR="00CD3909">
        <w:rPr>
          <w:lang w:eastAsia="zh-CN"/>
        </w:rPr>
        <w:t>（</w:t>
      </w:r>
      <w:fldSimple w:instr=" REF _Ref499737769 \h  \* MERGEFORMAT ">
        <w:r w:rsidR="00EE591A" w:rsidRPr="00EE591A">
          <w:rPr>
            <w:rStyle w:val="DDNField"/>
            <w:rFonts w:hint="eastAsia"/>
            <w:lang w:eastAsia="zh-CN"/>
          </w:rPr>
          <w:t>图</w:t>
        </w:r>
        <w:r w:rsidR="00EE591A" w:rsidRPr="00EE591A">
          <w:rPr>
            <w:rStyle w:val="DDNField"/>
            <w:lang w:eastAsia="zh-CN"/>
          </w:rPr>
          <w:t>2</w:t>
        </w:r>
      </w:fldSimple>
      <w:r w:rsidR="00CD3909">
        <w:rPr>
          <w:lang w:eastAsia="zh-CN"/>
        </w:rPr>
        <w:t>）</w:t>
      </w:r>
      <w:r w:rsidR="002E2C1B">
        <w:rPr>
          <w:lang w:eastAsia="zh-CN"/>
        </w:rPr>
        <w:t xml:space="preserve"> </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Pr>
          <w:rStyle w:val="NoneA"/>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rsidR="002E2C1B" w:rsidRDefault="003F60EE" w:rsidP="002E2C1B">
      <w:pPr>
        <w:pStyle w:val="a6"/>
        <w:rPr>
          <w:lang w:eastAsia="zh-CN"/>
        </w:rPr>
      </w:pPr>
      <w:bookmarkStart w:id="40" w:name="_Ref499737769"/>
      <w:bookmarkStart w:id="41" w:name="_Toc501360184"/>
      <w:r>
        <w:rPr>
          <w:rFonts w:hint="eastAsia"/>
          <w:lang w:eastAsia="zh-CN"/>
        </w:rPr>
        <w:t>图</w:t>
      </w:r>
      <w:fldSimple w:instr=" SEQ Figure \* ARABIC ">
        <w:r w:rsidR="00EE591A">
          <w:rPr>
            <w:noProof/>
          </w:rPr>
          <w:t>2</w:t>
        </w:r>
      </w:fldSimple>
      <w:bookmarkEnd w:id="40"/>
      <w:r w:rsidR="00E812B0">
        <w:t>：</w:t>
      </w:r>
      <w:r w:rsidR="00E812B0">
        <w:rPr>
          <w:rFonts w:hint="eastAsia"/>
          <w:lang w:eastAsia="zh-CN"/>
        </w:rPr>
        <w:t>主仪表盘</w:t>
      </w:r>
      <w:bookmarkEnd w:id="41"/>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333113" cy="1994916"/>
                    </a:xfrm>
                    <a:prstGeom prst="rect">
                      <a:avLst/>
                    </a:prstGeom>
                  </pic:spPr>
                </pic:pic>
              </a:graphicData>
            </a:graphic>
          </wp:inline>
        </w:drawing>
      </w:r>
    </w:p>
    <w:p w:rsidR="002E2C1B" w:rsidRPr="008B120F" w:rsidRDefault="004717B7" w:rsidP="002E2C1B">
      <w:pPr>
        <w:pStyle w:val="21"/>
      </w:pPr>
      <w:bookmarkStart w:id="42" w:name="_Toc501360238"/>
      <w:bookmarkStart w:id="43" w:name="_Toc501360506"/>
      <w:r>
        <w:rPr>
          <w:rFonts w:asciiTheme="minorEastAsia" w:eastAsiaTheme="minorEastAsia" w:hAnsiTheme="minorEastAsia" w:hint="eastAsia"/>
          <w:lang w:eastAsia="zh-CN"/>
        </w:rPr>
        <w:t>集群状态仪表盘</w:t>
      </w:r>
      <w:bookmarkEnd w:id="42"/>
      <w:bookmarkEnd w:id="43"/>
    </w:p>
    <w:p w:rsidR="00EE591A" w:rsidRDefault="004717B7" w:rsidP="00EE591A">
      <w:pPr>
        <w:pStyle w:val="ab"/>
        <w:rPr>
          <w:lang w:eastAsia="zh-CN"/>
        </w:rPr>
      </w:pPr>
      <w:r>
        <w:rPr>
          <w:rFonts w:hint="eastAsia"/>
          <w:lang w:eastAsia="zh-CN"/>
        </w:rPr>
        <w:t>集群状态仪表盘</w:t>
      </w:r>
      <w:r w:rsidR="00CD3909">
        <w:rPr>
          <w:lang w:eastAsia="zh-CN"/>
        </w:rPr>
        <w:t>（</w:t>
      </w:r>
      <w:r w:rsidR="00C0030C">
        <w:fldChar w:fldCharType="begin"/>
      </w:r>
      <w:r w:rsidR="00F51164">
        <w:rPr>
          <w:lang w:eastAsia="zh-CN"/>
        </w:rPr>
        <w:instrText xml:space="preserve"> REF _Ref499737810 \h  \* MERGEFORMAT </w:instrText>
      </w:r>
      <w:r w:rsidR="00C0030C">
        <w:fldChar w:fldCharType="separate"/>
      </w:r>
      <w:r w:rsidR="00EE591A" w:rsidRPr="00EE591A">
        <w:rPr>
          <w:rStyle w:val="DDNField"/>
          <w:lang w:eastAsia="zh-CN"/>
        </w:rPr>
        <w:t>空闲</w:t>
      </w:r>
      <w:r w:rsidR="00EE591A">
        <w:rPr>
          <w:rStyle w:val="NoneA"/>
          <w:rFonts w:ascii="Times New Roman" w:hAnsi="Times New Roman"/>
          <w:lang w:eastAsia="zh-CN"/>
        </w:rPr>
        <w:t xml:space="preserve"> CPU </w:t>
      </w:r>
      <w:r w:rsidR="00EE591A">
        <w:rPr>
          <w:rStyle w:val="NoneA"/>
          <w:rFonts w:ascii="宋体" w:eastAsia="宋体" w:hAnsi="宋体" w:cs="宋体"/>
          <w:lang w:val="zh-TW" w:eastAsia="zh-TW"/>
        </w:rPr>
        <w:t>不足</w:t>
      </w:r>
      <w:r w:rsidR="00EE591A" w:rsidRPr="00EE591A">
        <w:rPr>
          <w:rStyle w:val="NoneA"/>
          <w:rFonts w:ascii="宋体" w:eastAsia="宋体" w:hAnsi="宋体" w:cs="宋体" w:hint="eastAsia"/>
          <w:lang w:val="zh-TW" w:eastAsia="zh-TW"/>
        </w:rPr>
        <w:t>5</w:t>
      </w:r>
      <w:r w:rsidR="00EE591A">
        <w:rPr>
          <w:rStyle w:val="NoneA"/>
          <w:rFonts w:ascii="Times New Roman" w:hAnsi="Times New Roman"/>
          <w:lang w:eastAsia="zh-CN"/>
        </w:rPr>
        <w:t>%</w:t>
      </w:r>
      <w:r w:rsidR="00EE591A">
        <w:rPr>
          <w:rStyle w:val="NoneA"/>
          <w:rFonts w:ascii="Times New Roman" w:hAnsi="Times New Roman"/>
          <w:lang w:eastAsia="zh-CN"/>
        </w:rPr>
        <w:t>；</w:t>
      </w:r>
    </w:p>
    <w:p w:rsidR="00EE591A" w:rsidRDefault="00EE591A"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EE591A">
        <w:rPr>
          <w:rStyle w:val="NoneA"/>
          <w:rFonts w:ascii="宋体" w:eastAsia="宋体" w:hAnsi="宋体" w:cs="宋体" w:hint="eastAsia"/>
          <w:lang w:val="zh-TW" w:eastAsia="zh-TW"/>
        </w:rPr>
        <w:t>10</w:t>
      </w:r>
      <w:r w:rsidRPr="00EE591A">
        <w:rPr>
          <w:rStyle w:val="NoneA"/>
          <w:rFonts w:ascii="宋体" w:eastAsia="宋体" w:hAnsi="宋体" w:cs="宋体"/>
          <w:lang w:val="zh-TW" w:eastAsia="zh-TW"/>
        </w:rPr>
        <w:t>；</w:t>
      </w:r>
    </w:p>
    <w:p w:rsidR="00EE591A" w:rsidRDefault="00EE591A"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Pr>
          <w:rStyle w:val="NoneA"/>
          <w:rFonts w:ascii="Times New Roman" w:hAnsi="Times New Roman" w:hint="eastAsia"/>
        </w:rPr>
        <w:t>；</w:t>
      </w:r>
    </w:p>
    <w:p w:rsidR="00EE591A" w:rsidRDefault="00EE591A"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sidRPr="00EE591A">
        <w:rPr>
          <w:rStyle w:val="NoneA"/>
          <w:rFonts w:ascii="宋体" w:eastAsia="宋体" w:hAnsi="宋体" w:cs="宋体"/>
          <w:lang w:val="zh-TW" w:eastAsia="zh-TW"/>
        </w:rPr>
        <w:t>1</w:t>
      </w:r>
      <w:r>
        <w:rPr>
          <w:rStyle w:val="NoneA"/>
          <w:rFonts w:ascii="Times New Roman" w:hAnsi="Times New Roman"/>
          <w:lang w:eastAsia="zh-CN"/>
        </w:rPr>
        <w:t xml:space="preserve"> </w:t>
      </w:r>
      <w:r>
        <w:rPr>
          <w:rStyle w:val="NoneA"/>
          <w:rFonts w:ascii="Times New Roman" w:hAnsi="Times New Roman" w:hint="eastAsia"/>
          <w:lang w:eastAsia="zh-CN"/>
        </w:rPr>
        <w:t>G</w:t>
      </w:r>
      <w:r>
        <w:rPr>
          <w:rStyle w:val="NoneA"/>
          <w:rFonts w:ascii="Times New Roman" w:hAnsi="Times New Roman"/>
          <w:lang w:eastAsia="zh-CN"/>
        </w:rPr>
        <w:t>iB</w:t>
      </w:r>
      <w:r>
        <w:rPr>
          <w:rStyle w:val="NoneA"/>
          <w:rFonts w:ascii="Times New Roman" w:hAnsi="Times New Roman" w:hint="eastAsia"/>
          <w:lang w:eastAsia="zh-CN"/>
        </w:rPr>
        <w:t>。</w:t>
      </w:r>
    </w:p>
    <w:p w:rsidR="002E2C1B" w:rsidRDefault="00EE591A" w:rsidP="002E2C1B">
      <w:pPr>
        <w:pStyle w:val="ab"/>
        <w:rPr>
          <w:lang w:eastAsia="zh-CN"/>
        </w:rPr>
      </w:pPr>
      <w:r>
        <w:rPr>
          <w:rFonts w:hint="eastAsia"/>
          <w:lang w:eastAsia="zh-CN"/>
        </w:rPr>
        <w:t>图</w:t>
      </w:r>
      <w:r>
        <w:rPr>
          <w:lang w:eastAsia="zh-CN"/>
        </w:rPr>
        <w:t>3</w:t>
      </w:r>
      <w:r w:rsidR="00C0030C">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44"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rsidR="00B87AAC"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sidR="00215AA5">
        <w:rPr>
          <w:rStyle w:val="NoneA"/>
          <w:rFonts w:ascii="Times New Roman" w:hAnsi="Times New Roman" w:hint="eastAsia"/>
          <w:lang w:eastAsia="zh-C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215AA5">
        <w:rPr>
          <w:rStyle w:val="NoneA"/>
          <w:rFonts w:ascii="Times New Roman" w:hAnsi="Times New Roman" w:hint="eastAsia"/>
          <w:lang w:eastAsia="zh-CN"/>
        </w:rPr>
        <w:t>。</w:t>
      </w:r>
    </w:p>
    <w:p w:rsidR="002E2C1B" w:rsidRDefault="004717B7" w:rsidP="002E2C1B">
      <w:pPr>
        <w:pStyle w:val="a6"/>
      </w:pPr>
      <w:bookmarkStart w:id="45" w:name="_Toc501360185"/>
      <w:r>
        <w:rPr>
          <w:rFonts w:hint="eastAsia"/>
          <w:lang w:eastAsia="zh-CN"/>
        </w:rPr>
        <w:lastRenderedPageBreak/>
        <w:t>图</w:t>
      </w:r>
      <w:fldSimple w:instr=" SEQ Figure \* ARABIC ">
        <w:r w:rsidR="00EE591A">
          <w:rPr>
            <w:noProof/>
          </w:rPr>
          <w:t>3</w:t>
        </w:r>
      </w:fldSimple>
      <w:bookmarkEnd w:id="44"/>
      <w:r>
        <w:t>：</w:t>
      </w:r>
      <w:r>
        <w:rPr>
          <w:rFonts w:hint="eastAsia"/>
          <w:lang w:eastAsia="zh-CN"/>
        </w:rPr>
        <w:t>集群状态仪表盘</w:t>
      </w:r>
      <w:bookmarkEnd w:id="4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46" w:name="_Toc501360239"/>
      <w:bookmarkStart w:id="47" w:name="_Toc501360507"/>
      <w:r w:rsidRPr="00917800">
        <w:t>Lustre</w:t>
      </w:r>
      <w:r w:rsidR="00000DFD">
        <w:rPr>
          <w:rFonts w:asciiTheme="minorEastAsia" w:eastAsiaTheme="minorEastAsia" w:hAnsiTheme="minorEastAsia" w:hint="eastAsia"/>
          <w:lang w:eastAsia="zh-CN"/>
        </w:rPr>
        <w:t>仪表盘</w:t>
      </w:r>
      <w:bookmarkEnd w:id="46"/>
      <w:bookmarkEnd w:id="47"/>
    </w:p>
    <w:p w:rsidR="002E2C1B" w:rsidRDefault="00000DFD" w:rsidP="002E2C1B">
      <w:pPr>
        <w:pStyle w:val="DDNbodytext1"/>
        <w:keepNext/>
        <w:rPr>
          <w:noProof/>
        </w:rPr>
      </w:pPr>
      <w:r>
        <w:rPr>
          <w:rFonts w:hint="eastAsia"/>
          <w:lang w:eastAsia="zh-CN"/>
        </w:rPr>
        <w:t>Lustre</w:t>
      </w:r>
      <w:r>
        <w:rPr>
          <w:rFonts w:hint="eastAsia"/>
          <w:lang w:eastAsia="zh-CN"/>
        </w:rPr>
        <w:t>仪表盘</w:t>
      </w:r>
      <w:r>
        <w:t>（</w:t>
      </w:r>
      <w:fldSimple w:instr=" REF _Ref499737886 \h  \* MERGEFORMAT ">
        <w:r w:rsidR="00EE591A" w:rsidRPr="00EE591A">
          <w:rPr>
            <w:rStyle w:val="DDNField"/>
            <w:rFonts w:hint="eastAsia"/>
          </w:rPr>
          <w:t>图</w:t>
        </w:r>
        <w:r w:rsidR="00EE591A" w:rsidRPr="00EE591A">
          <w:rPr>
            <w:rStyle w:val="DDNField"/>
          </w:rPr>
          <w:t>4</w:t>
        </w:r>
      </w:fldSimple>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rsidR="002E2C1B" w:rsidRPr="00741273" w:rsidRDefault="00000DFD" w:rsidP="002E2C1B">
      <w:pPr>
        <w:pStyle w:val="a6"/>
      </w:pPr>
      <w:bookmarkStart w:id="48" w:name="_Ref499737886"/>
      <w:bookmarkStart w:id="49" w:name="_Toc501360186"/>
      <w:r>
        <w:rPr>
          <w:rFonts w:hint="eastAsia"/>
          <w:lang w:eastAsia="zh-CN"/>
        </w:rPr>
        <w:t>图</w:t>
      </w:r>
      <w:fldSimple w:instr=" SEQ Figure \* ARABIC ">
        <w:r w:rsidR="00EE591A">
          <w:rPr>
            <w:noProof/>
          </w:rPr>
          <w:t>4</w:t>
        </w:r>
      </w:fldSimple>
      <w:bookmarkEnd w:id="48"/>
      <w:r>
        <w:t>：</w:t>
      </w:r>
      <w:r>
        <w:rPr>
          <w:rFonts w:hint="eastAsia"/>
          <w:lang w:eastAsia="zh-CN"/>
        </w:rPr>
        <w:t>Lustre</w:t>
      </w:r>
      <w:r>
        <w:rPr>
          <w:rFonts w:hint="eastAsia"/>
          <w:lang w:eastAsia="zh-CN"/>
        </w:rPr>
        <w:t>仪表盘</w:t>
      </w:r>
      <w:bookmarkEnd w:id="49"/>
    </w:p>
    <w:p w:rsidR="002E2C1B" w:rsidRDefault="002E2C1B" w:rsidP="002E2C1B">
      <w:pPr>
        <w:pStyle w:val="DDNbodytext1"/>
      </w:pPr>
      <w:r>
        <w:rPr>
          <w:noProof/>
          <w:lang w:eastAsia="zh-CN"/>
        </w:rPr>
        <w:drawing>
          <wp:inline distT="0" distB="0" distL="0" distR="0">
            <wp:extent cx="4375213" cy="2082355"/>
            <wp:effectExtent l="0" t="0" r="635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5213" cy="2082355"/>
                    </a:xfrm>
                    <a:prstGeom prst="rect">
                      <a:avLst/>
                    </a:prstGeom>
                  </pic:spPr>
                </pic:pic>
              </a:graphicData>
            </a:graphic>
          </wp:inline>
        </w:drawing>
      </w:r>
    </w:p>
    <w:p w:rsidR="002E2C1B" w:rsidRDefault="00674CDF" w:rsidP="002E2C1B">
      <w:pPr>
        <w:spacing w:before="137"/>
        <w:ind w:left="955"/>
        <w:rPr>
          <w:lang w:eastAsia="zh-TW"/>
        </w:rPr>
      </w:pPr>
      <w:r>
        <w:rPr>
          <w:rStyle w:val="NoneA"/>
          <w:rFonts w:ascii="宋体" w:eastAsia="宋体" w:hAnsi="宋体" w:cs="宋体"/>
          <w:lang w:val="zh-TW" w:eastAsia="zh-TW"/>
        </w:rPr>
        <w:t>以下是一些主要指标的面板视图</w:t>
      </w:r>
      <w:r>
        <w:rPr>
          <w:lang w:eastAsia="zh-TW"/>
        </w:rPr>
        <w:t>：</w:t>
      </w:r>
    </w:p>
    <w:p w:rsidR="002E2C1B" w:rsidRPr="00917800" w:rsidRDefault="008129BB" w:rsidP="002E2C1B">
      <w:pPr>
        <w:pStyle w:val="DDNbodytext1"/>
        <w:keepNext/>
        <w:numPr>
          <w:ilvl w:val="0"/>
          <w:numId w:val="42"/>
        </w:numPr>
        <w:ind w:left="1434" w:hanging="357"/>
        <w:rPr>
          <w:lang w:eastAsia="zh-CN"/>
        </w:rPr>
      </w:pPr>
      <w:r>
        <w:rPr>
          <w:rStyle w:val="NoneA"/>
          <w:rFonts w:ascii="宋体" w:eastAsia="宋体" w:hAnsi="宋体" w:cs="宋体" w:hint="eastAsia"/>
          <w:lang w:val="zh-TW" w:eastAsia="zh-CN"/>
        </w:rPr>
        <w:t>空闲</w:t>
      </w:r>
      <w:r w:rsidRPr="008129BB">
        <w:rPr>
          <w:rFonts w:hint="eastAsia"/>
          <w:lang w:eastAsia="zh-CN"/>
        </w:rPr>
        <w:t>索引节点数目</w:t>
      </w:r>
      <w:r>
        <w:rPr>
          <w:rFonts w:hint="eastAsia"/>
          <w:lang w:eastAsia="zh-CN"/>
        </w:rPr>
        <w:t>面板</w:t>
      </w:r>
      <w:r w:rsidR="002E2C1B" w:rsidRPr="00917800">
        <w:rPr>
          <w:lang w:eastAsia="zh-CN"/>
        </w:rPr>
        <w:t xml:space="preserve"> </w:t>
      </w:r>
      <w:r w:rsidR="002E2C1B">
        <w:rPr>
          <w:lang w:eastAsia="zh-CN"/>
        </w:rPr>
        <w:t>(</w:t>
      </w:r>
      <w:fldSimple w:instr=" REF _Ref499738034 \h  \* MERGEFORMAT ">
        <w:r w:rsidR="00EE591A" w:rsidRPr="00EE591A">
          <w:rPr>
            <w:rStyle w:val="DDNField"/>
            <w:rFonts w:hint="eastAsia"/>
            <w:lang w:eastAsia="zh-CN"/>
          </w:rPr>
          <w:t>图</w:t>
        </w:r>
        <w:r w:rsidR="00EE591A" w:rsidRPr="00EE591A">
          <w:rPr>
            <w:rStyle w:val="DDNField"/>
            <w:lang w:eastAsia="zh-CN"/>
          </w:rPr>
          <w:t>5</w:t>
        </w:r>
      </w:fldSimple>
      <w:r w:rsidR="002E2C1B">
        <w:rPr>
          <w:lang w:eastAsia="zh-CN"/>
        </w:rPr>
        <w:t xml:space="preserve">) </w:t>
      </w:r>
      <w:r>
        <w:rPr>
          <w:rFonts w:hint="eastAsia"/>
          <w:lang w:eastAsia="zh-CN"/>
        </w:rPr>
        <w:t>显示了</w:t>
      </w:r>
      <w:r>
        <w:rPr>
          <w:rStyle w:val="NoneA"/>
          <w:rFonts w:ascii="宋体" w:eastAsia="宋体" w:hAnsi="宋体" w:cs="宋体"/>
          <w:lang w:val="zh-TW" w:eastAsia="zh-TW"/>
        </w:rPr>
        <w:t>系统</w:t>
      </w:r>
      <w:r>
        <w:rPr>
          <w:rStyle w:val="NoneA"/>
          <w:rFonts w:ascii="宋体" w:eastAsia="宋体" w:hAnsi="宋体" w:cs="宋体" w:hint="eastAsia"/>
          <w:lang w:val="zh-TW" w:eastAsia="zh-CN"/>
        </w:rPr>
        <w:t>空闲</w:t>
      </w:r>
      <w:r>
        <w:rPr>
          <w:rStyle w:val="NoneA"/>
          <w:rFonts w:ascii="宋体" w:eastAsia="宋体" w:hAnsi="宋体" w:cs="宋体"/>
          <w:lang w:val="zh-TW" w:eastAsia="zh-TW"/>
        </w:rPr>
        <w:t>的</w:t>
      </w:r>
      <w:r w:rsidRPr="008129BB">
        <w:rPr>
          <w:rFonts w:hint="eastAsia"/>
          <w:lang w:eastAsia="zh-CN"/>
        </w:rPr>
        <w:t>索引节点数目</w:t>
      </w:r>
      <w:r>
        <w:rPr>
          <w:rStyle w:val="NoneA"/>
          <w:rFonts w:ascii="宋体" w:eastAsia="宋体" w:hAnsi="宋体" w:cs="宋体"/>
          <w:lang w:val="zh-TW" w:eastAsia="zh-TW"/>
        </w:rPr>
        <w:t>。</w:t>
      </w:r>
    </w:p>
    <w:p w:rsidR="002E2C1B" w:rsidRDefault="00674CDF" w:rsidP="002E2C1B">
      <w:pPr>
        <w:pStyle w:val="a6"/>
        <w:ind w:left="1434"/>
        <w:rPr>
          <w:lang w:eastAsia="zh-CN"/>
        </w:rPr>
      </w:pPr>
      <w:bookmarkStart w:id="50" w:name="_Ref499738034"/>
      <w:bookmarkStart w:id="51" w:name="_Toc501360187"/>
      <w:r>
        <w:rPr>
          <w:rFonts w:hint="eastAsia"/>
          <w:lang w:eastAsia="zh-CN"/>
        </w:rPr>
        <w:t>图</w:t>
      </w:r>
      <w:r w:rsidR="00C0030C">
        <w:fldChar w:fldCharType="begin"/>
      </w:r>
      <w:r w:rsidR="00211A66">
        <w:rPr>
          <w:lang w:eastAsia="zh-CN"/>
        </w:rPr>
        <w:instrText xml:space="preserve"> SEQ Figure \* ARABIC </w:instrText>
      </w:r>
      <w:r w:rsidR="00C0030C">
        <w:fldChar w:fldCharType="separate"/>
      </w:r>
      <w:r w:rsidR="00EE591A">
        <w:rPr>
          <w:noProof/>
          <w:lang w:eastAsia="zh-CN"/>
        </w:rPr>
        <w:t>5</w:t>
      </w:r>
      <w:r w:rsidR="00C0030C">
        <w:fldChar w:fldCharType="end"/>
      </w:r>
      <w:bookmarkEnd w:id="50"/>
      <w:r w:rsidR="00773CA1">
        <w:rPr>
          <w:lang w:eastAsia="zh-CN"/>
        </w:rPr>
        <w:t>：</w:t>
      </w:r>
      <w:r w:rsidR="008129BB">
        <w:rPr>
          <w:rStyle w:val="NoneA"/>
          <w:rFonts w:ascii="宋体" w:eastAsia="宋体" w:hAnsi="宋体" w:cs="宋体" w:hint="eastAsia"/>
          <w:lang w:val="zh-TW" w:eastAsia="zh-CN"/>
        </w:rPr>
        <w:t>空闲</w:t>
      </w:r>
      <w:r w:rsidR="008129BB" w:rsidRPr="008129BB">
        <w:rPr>
          <w:rFonts w:hint="eastAsia"/>
          <w:lang w:eastAsia="zh-CN"/>
        </w:rPr>
        <w:t>索引节点数目</w:t>
      </w:r>
      <w:bookmarkEnd w:id="51"/>
    </w:p>
    <w:p w:rsidR="002E2C1B" w:rsidRPr="00917800" w:rsidRDefault="002E2C1B" w:rsidP="002E2C1B">
      <w:pPr>
        <w:pStyle w:val="DDNbodytext1"/>
        <w:ind w:left="1434"/>
      </w:pPr>
      <w:r w:rsidRPr="00917800">
        <w:rPr>
          <w:noProof/>
          <w:lang w:eastAsia="zh-CN"/>
        </w:rPr>
        <w:drawing>
          <wp:inline distT="0" distB="0" distL="0" distR="0">
            <wp:extent cx="4396835" cy="1557623"/>
            <wp:effectExtent l="0" t="0" r="3810" b="508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6835" cy="1557623"/>
                    </a:xfrm>
                    <a:prstGeom prst="rect">
                      <a:avLst/>
                    </a:prstGeom>
                  </pic:spPr>
                </pic:pic>
              </a:graphicData>
            </a:graphic>
          </wp:inline>
        </w:drawing>
      </w:r>
    </w:p>
    <w:p w:rsidR="002E2C1B" w:rsidRPr="00917800" w:rsidRDefault="002E2C1B" w:rsidP="002E2C1B">
      <w:pPr>
        <w:pStyle w:val="DDNbodytext1"/>
      </w:pPr>
    </w:p>
    <w:p w:rsidR="002E2C1B" w:rsidRPr="00917800" w:rsidRDefault="002E2C1B" w:rsidP="002E2C1B">
      <w:pPr>
        <w:pStyle w:val="DDNbodytext1"/>
        <w:keepNext/>
        <w:numPr>
          <w:ilvl w:val="0"/>
          <w:numId w:val="42"/>
        </w:numPr>
        <w:ind w:left="1434" w:hanging="357"/>
      </w:pPr>
      <w:r>
        <w:lastRenderedPageBreak/>
        <w:t xml:space="preserve">The </w:t>
      </w:r>
      <w:r w:rsidRPr="00917800">
        <w:t xml:space="preserve">Lustre Aggregated CPU Usage </w:t>
      </w:r>
      <w:r w:rsidR="004D250B">
        <w:rPr>
          <w:rFonts w:hint="eastAsia"/>
          <w:lang w:eastAsia="zh-CN"/>
        </w:rPr>
        <w:t>面板</w:t>
      </w:r>
      <w:r>
        <w:t>(</w:t>
      </w:r>
      <w:fldSimple w:instr=" REF _Ref499738076 \h  \* MERGEFORMAT ">
        <w:r w:rsidR="00EE591A" w:rsidRPr="00EE591A">
          <w:rPr>
            <w:rStyle w:val="DDNField"/>
            <w:rFonts w:hint="eastAsia"/>
          </w:rPr>
          <w:t>图</w:t>
        </w:r>
        <w:r w:rsidR="00EE591A" w:rsidRPr="00EE591A">
          <w:rPr>
            <w:rStyle w:val="DDNField"/>
          </w:rPr>
          <w:t>6</w:t>
        </w:r>
      </w:fldSimple>
      <w:r>
        <w:t>)</w:t>
      </w:r>
      <w:r w:rsidR="00CA0B30" w:rsidRPr="00CA0B30">
        <w:rPr>
          <w:rStyle w:val="aa"/>
          <w:rFonts w:ascii="宋体" w:eastAsia="宋体" w:hAnsi="宋体" w:cs="宋体"/>
          <w:lang w:val="zh-TW" w:eastAsia="zh-TW"/>
        </w:rPr>
        <w:t xml:space="preserve"> </w:t>
      </w:r>
      <w:r w:rsidR="00CA0B30">
        <w:rPr>
          <w:rStyle w:val="NoneA"/>
          <w:rFonts w:ascii="宋体" w:eastAsia="宋体" w:hAnsi="宋体" w:cs="宋体"/>
          <w:lang w:val="zh-TW" w:eastAsia="zh-TW"/>
        </w:rPr>
        <w:t>显示了系统和用户的</w:t>
      </w:r>
      <w:r w:rsidR="00CA0B30">
        <w:rPr>
          <w:rStyle w:val="NoneA"/>
        </w:rPr>
        <w:t xml:space="preserve"> CPU</w:t>
      </w:r>
      <w:r w:rsidR="004D250B">
        <w:rPr>
          <w:rStyle w:val="NoneA"/>
          <w:rFonts w:hint="eastAsia"/>
          <w:lang w:eastAsia="zh-CN"/>
        </w:rPr>
        <w:t>总</w:t>
      </w:r>
      <w:r w:rsidR="00CA0B30">
        <w:rPr>
          <w:rStyle w:val="NoneA"/>
          <w:rFonts w:ascii="宋体" w:eastAsia="宋体" w:hAnsi="宋体" w:cs="宋体"/>
          <w:lang w:val="zh-TW" w:eastAsia="zh-TW"/>
        </w:rPr>
        <w:t>使用</w:t>
      </w:r>
      <w:r w:rsidR="00CA0B30">
        <w:rPr>
          <w:rStyle w:val="NoneA"/>
          <w:rFonts w:ascii="宋体" w:eastAsia="宋体" w:hAnsi="宋体" w:cs="宋体" w:hint="eastAsia"/>
          <w:lang w:val="zh-TW" w:eastAsia="zh-CN"/>
        </w:rPr>
        <w:t>率。</w:t>
      </w:r>
    </w:p>
    <w:p w:rsidR="002E2C1B" w:rsidRDefault="00CF51DC" w:rsidP="002E2C1B">
      <w:pPr>
        <w:pStyle w:val="a6"/>
        <w:ind w:left="1434"/>
      </w:pPr>
      <w:bookmarkStart w:id="52" w:name="_Ref499738076"/>
      <w:bookmarkStart w:id="53" w:name="_Toc501360188"/>
      <w:r>
        <w:rPr>
          <w:rFonts w:hint="eastAsia"/>
          <w:lang w:eastAsia="zh-CN"/>
        </w:rPr>
        <w:t>图</w:t>
      </w:r>
      <w:fldSimple w:instr=" SEQ Figure \* ARABIC ">
        <w:r w:rsidR="00EE591A">
          <w:rPr>
            <w:noProof/>
          </w:rPr>
          <w:t>6</w:t>
        </w:r>
      </w:fldSimple>
      <w:bookmarkEnd w:id="52"/>
      <w:r w:rsidR="00773CA1">
        <w:t>：</w:t>
      </w:r>
      <w:r>
        <w:t>Lustre Aggregated CPU Usage</w:t>
      </w:r>
      <w:r w:rsidR="004D250B">
        <w:rPr>
          <w:rFonts w:hint="eastAsia"/>
          <w:lang w:eastAsia="zh-CN"/>
        </w:rPr>
        <w:t>面板</w:t>
      </w:r>
      <w:bookmarkEnd w:id="53"/>
    </w:p>
    <w:p w:rsidR="002E2C1B" w:rsidRPr="00917800" w:rsidRDefault="002E2C1B" w:rsidP="002E2C1B">
      <w:pPr>
        <w:pStyle w:val="DDNbodytext1"/>
        <w:ind w:left="1434"/>
      </w:pPr>
      <w:r w:rsidRPr="00917800">
        <w:rPr>
          <w:noProof/>
          <w:lang w:eastAsia="zh-CN"/>
        </w:rPr>
        <w:drawing>
          <wp:inline distT="0" distB="0" distL="0" distR="0">
            <wp:extent cx="4396835" cy="1912524"/>
            <wp:effectExtent l="19050" t="0" r="3715"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6835" cy="1912524"/>
                    </a:xfrm>
                    <a:prstGeom prst="rect">
                      <a:avLst/>
                    </a:prstGeom>
                  </pic:spPr>
                </pic:pic>
              </a:graphicData>
            </a:graphic>
          </wp:inline>
        </w:drawing>
      </w:r>
    </w:p>
    <w:p w:rsidR="002E2C1B" w:rsidRPr="00917800" w:rsidRDefault="002E2C1B" w:rsidP="002E2C1B">
      <w:pPr>
        <w:pStyle w:val="DDNbodytext1"/>
        <w:keepNext/>
        <w:numPr>
          <w:ilvl w:val="0"/>
          <w:numId w:val="42"/>
        </w:numPr>
        <w:ind w:left="1434" w:hanging="357"/>
      </w:pPr>
      <w:r>
        <w:t xml:space="preserve">The </w:t>
      </w:r>
      <w:r w:rsidRPr="00917800">
        <w:t xml:space="preserve">Quota Accounting(Capacity) </w:t>
      </w:r>
      <w:r w:rsidR="004D250B">
        <w:rPr>
          <w:rFonts w:hint="eastAsia"/>
          <w:lang w:eastAsia="zh-CN"/>
        </w:rPr>
        <w:t>面板</w:t>
      </w:r>
      <w:r>
        <w:t>(</w:t>
      </w:r>
      <w:fldSimple w:instr=" REF _Ref499738111 \h  \* MERGEFORMAT ">
        <w:r w:rsidR="00EE591A" w:rsidRPr="00EE591A">
          <w:rPr>
            <w:rStyle w:val="DDNField"/>
          </w:rPr>
          <w:t>图</w:t>
        </w:r>
        <w:r w:rsidR="00EE591A" w:rsidRPr="00EE591A">
          <w:rPr>
            <w:rStyle w:val="DDNField"/>
          </w:rPr>
          <w:t>7</w:t>
        </w:r>
      </w:fldSimple>
      <w:r>
        <w:t>)</w:t>
      </w:r>
      <w:r w:rsidR="004D250B">
        <w:rPr>
          <w:rStyle w:val="NoneA"/>
          <w:rFonts w:ascii="宋体" w:eastAsia="宋体" w:hAnsi="宋体" w:cs="宋体"/>
          <w:lang w:val="zh-TW" w:eastAsia="zh-TW"/>
        </w:rPr>
        <w:t>显示了用户容量使用情况。</w:t>
      </w:r>
    </w:p>
    <w:p w:rsidR="002E2C1B" w:rsidRDefault="00064063" w:rsidP="002E2C1B">
      <w:pPr>
        <w:pStyle w:val="a6"/>
        <w:ind w:left="1434"/>
      </w:pPr>
      <w:bookmarkStart w:id="54" w:name="_Ref499738111"/>
      <w:bookmarkStart w:id="55" w:name="_Toc501360189"/>
      <w:r>
        <w:t>图</w:t>
      </w:r>
      <w:fldSimple w:instr=" SEQ Figure \* ARABIC ">
        <w:r w:rsidR="00EE591A">
          <w:rPr>
            <w:noProof/>
          </w:rPr>
          <w:t>7</w:t>
        </w:r>
      </w:fldSimple>
      <w:bookmarkEnd w:id="54"/>
      <w:r w:rsidR="00773CA1">
        <w:t>：</w:t>
      </w:r>
      <w:r w:rsidR="002E2C1B">
        <w:t xml:space="preserve">Quota Accounting (Capacity) </w:t>
      </w:r>
      <w:r w:rsidR="004D250B">
        <w:rPr>
          <w:rFonts w:hint="eastAsia"/>
          <w:lang w:eastAsia="zh-CN"/>
        </w:rPr>
        <w:t>面板</w:t>
      </w:r>
      <w:bookmarkEnd w:id="55"/>
    </w:p>
    <w:p w:rsidR="002E2C1B" w:rsidRPr="00917800" w:rsidRDefault="002E2C1B" w:rsidP="002E2C1B">
      <w:pPr>
        <w:pStyle w:val="DDNbodytext1"/>
        <w:ind w:left="1434"/>
      </w:pPr>
      <w:r w:rsidRPr="00917800">
        <w:rPr>
          <w:noProof/>
          <w:lang w:eastAsia="zh-CN"/>
        </w:rPr>
        <w:drawing>
          <wp:inline distT="0" distB="0" distL="0" distR="0">
            <wp:extent cx="3162299" cy="286702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3162299" cy="2867025"/>
                    </a:xfrm>
                    <a:prstGeom prst="rect">
                      <a:avLst/>
                    </a:prstGeom>
                  </pic:spPr>
                </pic:pic>
              </a:graphicData>
            </a:graphic>
          </wp:inline>
        </w:drawing>
      </w:r>
    </w:p>
    <w:p w:rsidR="002E2C1B" w:rsidRPr="00917800" w:rsidRDefault="002E2C1B" w:rsidP="002E2C1B">
      <w:pPr>
        <w:pStyle w:val="DDNbodytext1"/>
        <w:keepNext/>
        <w:numPr>
          <w:ilvl w:val="0"/>
          <w:numId w:val="42"/>
        </w:numPr>
        <w:ind w:left="1434" w:hanging="357"/>
      </w:pPr>
      <w:r>
        <w:lastRenderedPageBreak/>
        <w:t xml:space="preserve">The </w:t>
      </w:r>
      <w:r w:rsidRPr="00917800">
        <w:t xml:space="preserve">Quota Accounting(Inode) </w:t>
      </w:r>
      <w:r w:rsidR="004D250B">
        <w:rPr>
          <w:rStyle w:val="NoneA"/>
          <w:rFonts w:ascii="宋体" w:eastAsia="宋体" w:hAnsi="宋体" w:cs="宋体"/>
          <w:lang w:val="zh-TW" w:eastAsia="zh-TW"/>
        </w:rPr>
        <w:t>面板</w:t>
      </w:r>
      <w:r>
        <w:t>(</w:t>
      </w:r>
      <w:fldSimple w:instr=" REF _Ref499738247 \h  \* MERGEFORMAT ">
        <w:r w:rsidR="00EE591A" w:rsidRPr="00EE591A">
          <w:rPr>
            <w:rStyle w:val="DDNField"/>
          </w:rPr>
          <w:t>图</w:t>
        </w:r>
        <w:r w:rsidR="00EE591A" w:rsidRPr="00EE591A">
          <w:rPr>
            <w:rStyle w:val="DDNField"/>
          </w:rPr>
          <w:t>8</w:t>
        </w:r>
      </w:fldSimple>
      <w:r>
        <w:t xml:space="preserve">) </w:t>
      </w:r>
      <w:r w:rsidR="004D250B">
        <w:rPr>
          <w:rStyle w:val="NoneA"/>
          <w:rFonts w:ascii="宋体" w:eastAsia="宋体" w:hAnsi="宋体" w:cs="宋体"/>
          <w:lang w:val="zh-TW" w:eastAsia="zh-TW"/>
        </w:rPr>
        <w:t>显示了用户</w:t>
      </w:r>
      <w:r w:rsidR="004D250B">
        <w:rPr>
          <w:rStyle w:val="NoneA"/>
        </w:rPr>
        <w:t>inode</w:t>
      </w:r>
      <w:r w:rsidR="004D250B">
        <w:rPr>
          <w:rStyle w:val="NoneA"/>
          <w:rFonts w:ascii="宋体" w:eastAsia="宋体" w:hAnsi="宋体" w:cs="宋体"/>
          <w:lang w:val="zh-TW" w:eastAsia="zh-TW"/>
        </w:rPr>
        <w:t>的使用情况。</w:t>
      </w:r>
    </w:p>
    <w:p w:rsidR="002E2C1B" w:rsidRDefault="00064063" w:rsidP="002E2C1B">
      <w:pPr>
        <w:pStyle w:val="a6"/>
        <w:ind w:left="1434"/>
      </w:pPr>
      <w:bookmarkStart w:id="56" w:name="_Ref499738247"/>
      <w:bookmarkStart w:id="57" w:name="_Toc501360190"/>
      <w:r>
        <w:t>图</w:t>
      </w:r>
      <w:fldSimple w:instr=" SEQ Figure \* ARABIC ">
        <w:r w:rsidR="00EE591A">
          <w:rPr>
            <w:noProof/>
          </w:rPr>
          <w:t>8</w:t>
        </w:r>
      </w:fldSimple>
      <w:bookmarkEnd w:id="56"/>
      <w:r w:rsidR="00773CA1">
        <w:t>：</w:t>
      </w:r>
      <w:r w:rsidR="002E2C1B">
        <w:t xml:space="preserve">Quota Accounting (Inode) </w:t>
      </w:r>
      <w:r w:rsidR="004D250B">
        <w:rPr>
          <w:rStyle w:val="NoneA"/>
          <w:rFonts w:ascii="宋体" w:eastAsia="宋体" w:hAnsi="宋体" w:cs="宋体"/>
          <w:lang w:val="zh-TW" w:eastAsia="zh-TW"/>
        </w:rPr>
        <w:t>面板</w:t>
      </w:r>
      <w:bookmarkEnd w:id="57"/>
    </w:p>
    <w:p w:rsidR="002E2C1B" w:rsidRPr="00917800" w:rsidRDefault="002E2C1B" w:rsidP="002E2C1B">
      <w:pPr>
        <w:pStyle w:val="ab"/>
        <w:spacing w:before="10"/>
        <w:ind w:left="1434"/>
      </w:pPr>
      <w:r>
        <w:rPr>
          <w:noProof/>
          <w:lang w:eastAsia="zh-CN"/>
        </w:rPr>
        <w:drawing>
          <wp:inline distT="0" distB="0" distL="0" distR="0">
            <wp:extent cx="3181350" cy="2981325"/>
            <wp:effectExtent l="0" t="0" r="0" b="9525"/>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1350" cy="2981325"/>
                    </a:xfrm>
                    <a:prstGeom prst="rect">
                      <a:avLst/>
                    </a:prstGeom>
                  </pic:spPr>
                </pic:pic>
              </a:graphicData>
            </a:graphic>
          </wp:inline>
        </w:drawing>
      </w:r>
    </w:p>
    <w:p w:rsidR="002E2C1B" w:rsidRPr="003F77AE" w:rsidRDefault="004D250B" w:rsidP="002E2C1B">
      <w:pPr>
        <w:pStyle w:val="21"/>
        <w:spacing w:before="116"/>
      </w:pPr>
      <w:bookmarkStart w:id="58" w:name="_Toc501360240"/>
      <w:bookmarkStart w:id="59" w:name="_Toc501360508"/>
      <w:r>
        <w:rPr>
          <w:rFonts w:asciiTheme="minorEastAsia" w:eastAsiaTheme="minorEastAsia" w:hAnsiTheme="minorEastAsia" w:hint="eastAsia"/>
          <w:lang w:eastAsia="zh-CN"/>
        </w:rPr>
        <w:t>服务器仪表盘</w:t>
      </w:r>
      <w:bookmarkEnd w:id="58"/>
      <w:bookmarkEnd w:id="59"/>
    </w:p>
    <w:p w:rsidR="002E2C1B" w:rsidRDefault="00EA4EE8" w:rsidP="002E2C1B">
      <w:pPr>
        <w:pStyle w:val="ab"/>
        <w:keepNext/>
        <w:rPr>
          <w:lang w:eastAsia="zh-CN"/>
        </w:rPr>
      </w:pPr>
      <w:r>
        <w:rPr>
          <w:rFonts w:hint="eastAsia"/>
          <w:lang w:eastAsia="zh-CN"/>
        </w:rPr>
        <w:t>服务器仪表盘</w:t>
      </w:r>
      <w:r w:rsidR="002E2C1B">
        <w:rPr>
          <w:lang w:eastAsia="zh-CN"/>
        </w:rPr>
        <w:t xml:space="preserve"> (</w:t>
      </w:r>
      <w:fldSimple w:instr=" REF _Ref499738274 \h  \* MERGEFORMAT ">
        <w:r w:rsidR="00EE591A" w:rsidRPr="00EE591A">
          <w:rPr>
            <w:rStyle w:val="DDNField"/>
            <w:lang w:eastAsia="zh-CN"/>
          </w:rPr>
          <w:t>图</w:t>
        </w:r>
        <w:r w:rsidR="00EE591A" w:rsidRPr="00EE591A">
          <w:rPr>
            <w:rStyle w:val="DDNField"/>
            <w:lang w:eastAsia="zh-CN"/>
          </w:rPr>
          <w:t>9</w:t>
        </w:r>
      </w:fldSimple>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rsidR="002E2C1B" w:rsidRDefault="00064063" w:rsidP="002E2C1B">
      <w:pPr>
        <w:pStyle w:val="a6"/>
      </w:pPr>
      <w:bookmarkStart w:id="60" w:name="_Ref499738274"/>
      <w:bookmarkStart w:id="61" w:name="_Toc501360191"/>
      <w:r>
        <w:t>图</w:t>
      </w:r>
      <w:fldSimple w:instr=" SEQ Figure \* ARABIC ">
        <w:r w:rsidR="00EE591A">
          <w:rPr>
            <w:noProof/>
          </w:rPr>
          <w:t>9</w:t>
        </w:r>
      </w:fldSimple>
      <w:bookmarkEnd w:id="60"/>
      <w:r w:rsidR="00773CA1">
        <w:t>：</w:t>
      </w:r>
      <w:r w:rsidR="00773CA1">
        <w:rPr>
          <w:rFonts w:hint="eastAsia"/>
          <w:lang w:eastAsia="zh-CN"/>
        </w:rPr>
        <w:t>服务器仪表盘</w:t>
      </w:r>
      <w:bookmarkEnd w:id="61"/>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4840EB" w:rsidP="002E2C1B">
      <w:pPr>
        <w:pStyle w:val="ab"/>
        <w:keepNext/>
        <w:rPr>
          <w:lang w:eastAsia="zh-CN"/>
        </w:rPr>
      </w:pPr>
      <w:r>
        <w:rPr>
          <w:rFonts w:hint="eastAsia"/>
          <w:lang w:eastAsia="zh-CN"/>
        </w:rPr>
        <w:lastRenderedPageBreak/>
        <w:t>以下是在服务器仪表盘中可以找到的面板：</w:t>
      </w:r>
    </w:p>
    <w:p w:rsidR="002E2C1B" w:rsidRPr="00DF1B5E" w:rsidRDefault="002E2C1B" w:rsidP="002E2C1B">
      <w:pPr>
        <w:pStyle w:val="DDNbodytext1"/>
        <w:keepNext/>
        <w:numPr>
          <w:ilvl w:val="0"/>
          <w:numId w:val="42"/>
        </w:numPr>
        <w:ind w:left="1434" w:hanging="357"/>
        <w:rPr>
          <w:lang w:eastAsia="zh-CN"/>
        </w:rPr>
      </w:pPr>
      <w:r w:rsidRPr="00DF1B5E">
        <w:rPr>
          <w:lang w:eastAsia="zh-CN"/>
        </w:rPr>
        <w:t>CPU</w:t>
      </w:r>
      <w:r w:rsidR="004840EB">
        <w:rPr>
          <w:rFonts w:hint="eastAsia"/>
          <w:lang w:eastAsia="zh-CN"/>
        </w:rPr>
        <w:t>使用率面板</w:t>
      </w:r>
      <w:r w:rsidR="00B15E9F">
        <w:rPr>
          <w:lang w:eastAsia="zh-CN"/>
        </w:rPr>
        <w:t>（</w:t>
      </w:r>
      <w:fldSimple w:instr=" REF _Ref499738301 \h  \* MERGEFORMAT ">
        <w:r w:rsidR="00EE591A" w:rsidRPr="00EE591A">
          <w:rPr>
            <w:rStyle w:val="DDNField"/>
            <w:lang w:eastAsia="zh-CN"/>
          </w:rPr>
          <w:t>图</w:t>
        </w:r>
        <w:r w:rsidR="00EE591A" w:rsidRPr="00EE591A">
          <w:rPr>
            <w:rStyle w:val="DDNField"/>
            <w:lang w:eastAsia="zh-CN"/>
          </w:rPr>
          <w:t>10</w:t>
        </w:r>
      </w:fldSimple>
      <w:r w:rsidR="00B15E9F">
        <w:rPr>
          <w:lang w:eastAsia="zh-CN"/>
        </w:rPr>
        <w:t>）</w:t>
      </w:r>
      <w:r>
        <w:rPr>
          <w:lang w:eastAsia="zh-CN"/>
        </w:rPr>
        <w:t xml:space="preserve"> </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rsidR="002E2C1B" w:rsidRDefault="00064063" w:rsidP="002E2C1B">
      <w:pPr>
        <w:pStyle w:val="a6"/>
        <w:ind w:left="1434"/>
        <w:rPr>
          <w:lang w:eastAsia="zh-CN"/>
        </w:rPr>
      </w:pPr>
      <w:bookmarkStart w:id="62" w:name="_Ref499738301"/>
      <w:bookmarkStart w:id="63" w:name="_Toc501360192"/>
      <w:r>
        <w:rPr>
          <w:lang w:eastAsia="zh-CN"/>
        </w:rPr>
        <w:t>图</w:t>
      </w:r>
      <w:r w:rsidR="00C0030C">
        <w:fldChar w:fldCharType="begin"/>
      </w:r>
      <w:r w:rsidR="00211A66">
        <w:rPr>
          <w:lang w:eastAsia="zh-CN"/>
        </w:rPr>
        <w:instrText xml:space="preserve"> SEQ Figure \* ARABIC </w:instrText>
      </w:r>
      <w:r w:rsidR="00C0030C">
        <w:fldChar w:fldCharType="separate"/>
      </w:r>
      <w:r w:rsidR="00EE591A">
        <w:rPr>
          <w:noProof/>
          <w:lang w:eastAsia="zh-CN"/>
        </w:rPr>
        <w:t>10</w:t>
      </w:r>
      <w:r w:rsidR="00C0030C">
        <w:fldChar w:fldCharType="end"/>
      </w:r>
      <w:bookmarkEnd w:id="62"/>
      <w:r w:rsidR="00773CA1">
        <w:rPr>
          <w:lang w:eastAsia="zh-CN"/>
        </w:rPr>
        <w:t>：</w:t>
      </w:r>
      <w:r w:rsidR="002E2C1B">
        <w:rPr>
          <w:lang w:eastAsia="zh-CN"/>
        </w:rPr>
        <w:t xml:space="preserve">CPU </w:t>
      </w:r>
      <w:r w:rsidR="004840EB">
        <w:rPr>
          <w:rFonts w:hint="eastAsia"/>
          <w:lang w:eastAsia="zh-CN"/>
        </w:rPr>
        <w:t>使用率面板</w:t>
      </w:r>
      <w:bookmarkEnd w:id="63"/>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4840EB" w:rsidP="002E2C1B">
      <w:pPr>
        <w:pStyle w:val="DDNbodytext1"/>
        <w:keepNext/>
        <w:numPr>
          <w:ilvl w:val="0"/>
          <w:numId w:val="42"/>
        </w:numPr>
        <w:ind w:left="1434" w:hanging="357"/>
      </w:pPr>
      <w:r>
        <w:rPr>
          <w:rFonts w:hint="eastAsia"/>
          <w:lang w:eastAsia="zh-CN"/>
        </w:rPr>
        <w:t>内存使用率面板</w:t>
      </w:r>
      <w:r w:rsidR="002E2C1B" w:rsidRPr="00DF1B5E">
        <w:t xml:space="preserve"> </w:t>
      </w:r>
      <w:r w:rsidR="00B15E9F">
        <w:t>（</w:t>
      </w:r>
      <w:fldSimple w:instr=" REF _Ref499738328 \h  \* MERGEFORMAT ">
        <w:r w:rsidR="00EE591A" w:rsidRPr="00EE591A">
          <w:rPr>
            <w:rStyle w:val="DDNField"/>
          </w:rPr>
          <w:t>图</w:t>
        </w:r>
        <w:r w:rsidR="00EE591A" w:rsidRPr="00EE591A">
          <w:rPr>
            <w:rStyle w:val="DDNField"/>
          </w:rPr>
          <w:t>11</w:t>
        </w:r>
      </w:fldSimple>
      <w:r w:rsidR="00B15E9F">
        <w:t>）</w:t>
      </w:r>
      <w:r>
        <w:rPr>
          <w:rStyle w:val="NoneA"/>
          <w:rFonts w:ascii="宋体" w:eastAsia="宋体" w:hAnsi="宋体" w:cs="宋体"/>
          <w:lang w:val="zh-TW" w:eastAsia="zh-TW"/>
        </w:rPr>
        <w:t>显示了内存的使用情况，包括：</w:t>
      </w:r>
      <w:r w:rsidR="002E2C1B" w:rsidRPr="004840EB">
        <w:t>Used, Buffered, Cached, Free, Slab_recl, Slab_unrecl</w:t>
      </w:r>
      <w:r>
        <w:t>。</w:t>
      </w:r>
    </w:p>
    <w:p w:rsidR="002E2C1B" w:rsidRDefault="00064063" w:rsidP="002E2C1B">
      <w:pPr>
        <w:pStyle w:val="a6"/>
        <w:ind w:left="1434"/>
      </w:pPr>
      <w:bookmarkStart w:id="64" w:name="_Ref499738328"/>
      <w:bookmarkStart w:id="65" w:name="_Toc501360193"/>
      <w:r>
        <w:t>图</w:t>
      </w:r>
      <w:fldSimple w:instr=" SEQ Figure \* ARABIC ">
        <w:r w:rsidR="00EE591A">
          <w:rPr>
            <w:noProof/>
          </w:rPr>
          <w:t>11</w:t>
        </w:r>
      </w:fldSimple>
      <w:bookmarkEnd w:id="64"/>
      <w:r w:rsidR="00773CA1">
        <w:t>：</w:t>
      </w:r>
      <w:r w:rsidR="004840EB">
        <w:rPr>
          <w:rFonts w:hint="eastAsia"/>
          <w:lang w:eastAsia="zh-CN"/>
        </w:rPr>
        <w:t>内存使用率面板</w:t>
      </w:r>
      <w:bookmarkEnd w:id="65"/>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4238625" cy="2009775"/>
                    </a:xfrm>
                    <a:prstGeom prst="rect">
                      <a:avLst/>
                    </a:prstGeom>
                  </pic:spPr>
                </pic:pic>
              </a:graphicData>
            </a:graphic>
          </wp:inline>
        </w:drawing>
      </w:r>
    </w:p>
    <w:p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fldSimple w:instr=" REF _Ref499738376 \h  \* MERGEFORMAT ">
        <w:r w:rsidR="00EE591A" w:rsidRPr="00EE591A">
          <w:rPr>
            <w:rStyle w:val="DDNField"/>
            <w:lang w:eastAsia="zh-CN"/>
          </w:rPr>
          <w:t>图</w:t>
        </w:r>
        <w:r w:rsidR="00EE591A" w:rsidRPr="00EE591A">
          <w:rPr>
            <w:rStyle w:val="DDNField"/>
            <w:lang w:eastAsia="zh-CN"/>
          </w:rPr>
          <w:t>12</w:t>
        </w:r>
      </w:fldSimple>
      <w:r>
        <w:rPr>
          <w:lang w:eastAsia="zh-CN"/>
        </w:rPr>
        <w:t>）</w:t>
      </w:r>
      <w:r>
        <w:rPr>
          <w:rFonts w:hint="eastAsia"/>
          <w:lang w:eastAsia="zh-CN"/>
        </w:rPr>
        <w:t>显示出服务器磁盘写入速率随时间的变化。</w:t>
      </w:r>
    </w:p>
    <w:p w:rsidR="002E2C1B" w:rsidRDefault="00064063" w:rsidP="002E2C1B">
      <w:pPr>
        <w:pStyle w:val="a6"/>
        <w:ind w:left="1440"/>
      </w:pPr>
      <w:bookmarkStart w:id="66" w:name="_Ref499738376"/>
      <w:bookmarkStart w:id="67" w:name="_Toc501360194"/>
      <w:r>
        <w:t>图</w:t>
      </w:r>
      <w:fldSimple w:instr=" SEQ Figure \* ARABIC ">
        <w:r w:rsidR="00EE591A">
          <w:rPr>
            <w:noProof/>
          </w:rPr>
          <w:t>12</w:t>
        </w:r>
      </w:fldSimple>
      <w:bookmarkEnd w:id="66"/>
      <w:r w:rsidR="00773CA1">
        <w:t>：</w:t>
      </w:r>
      <w:r w:rsidR="00D614D2">
        <w:rPr>
          <w:rFonts w:hint="eastAsia"/>
          <w:lang w:eastAsia="zh-CN"/>
        </w:rPr>
        <w:t>磁盘写速率面板</w:t>
      </w:r>
      <w:bookmarkEnd w:id="67"/>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D614D2" w:rsidP="002E2C1B">
      <w:pPr>
        <w:pStyle w:val="DDNbodytext1"/>
        <w:keepNext/>
        <w:numPr>
          <w:ilvl w:val="0"/>
          <w:numId w:val="41"/>
        </w:numPr>
        <w:ind w:left="1434" w:hanging="357"/>
        <w:rPr>
          <w:lang w:eastAsia="zh-CN"/>
        </w:rPr>
      </w:pPr>
      <w:r>
        <w:rPr>
          <w:rFonts w:hint="eastAsia"/>
          <w:lang w:eastAsia="zh-CN"/>
        </w:rPr>
        <w:t>磁盘读速率面板（</w:t>
      </w:r>
      <w:fldSimple w:instr=" REF _Ref499738521 \h  \* MERGEFORMAT ">
        <w:r w:rsidR="00EE591A">
          <w:rPr>
            <w:lang w:eastAsia="zh-CN"/>
          </w:rPr>
          <w:t>图</w:t>
        </w:r>
        <w:r w:rsidR="00EE591A">
          <w:rPr>
            <w:lang w:eastAsia="zh-CN"/>
          </w:rPr>
          <w:t>13</w:t>
        </w:r>
      </w:fldSimple>
      <w:r>
        <w:rPr>
          <w:lang w:eastAsia="zh-CN"/>
        </w:rPr>
        <w:t>）</w:t>
      </w:r>
      <w:r>
        <w:rPr>
          <w:rFonts w:hint="eastAsia"/>
          <w:lang w:eastAsia="zh-CN"/>
        </w:rPr>
        <w:t>显示出服务器磁盘写入速率随时间的变化。</w:t>
      </w:r>
    </w:p>
    <w:p w:rsidR="002E2C1B" w:rsidRDefault="00064063" w:rsidP="002E2C1B">
      <w:pPr>
        <w:pStyle w:val="a6"/>
        <w:ind w:left="1434"/>
      </w:pPr>
      <w:bookmarkStart w:id="68" w:name="_Ref499738521"/>
      <w:bookmarkStart w:id="69" w:name="_Toc501360195"/>
      <w:r>
        <w:t>图</w:t>
      </w:r>
      <w:fldSimple w:instr=" SEQ Figure \* ARABIC ">
        <w:r w:rsidR="00EE591A">
          <w:rPr>
            <w:noProof/>
          </w:rPr>
          <w:t>13</w:t>
        </w:r>
      </w:fldSimple>
      <w:bookmarkEnd w:id="68"/>
      <w:r w:rsidR="00773CA1">
        <w:t>：</w:t>
      </w:r>
      <w:r w:rsidR="002E2C1B">
        <w:t xml:space="preserve"> </w:t>
      </w:r>
      <w:r w:rsidR="00D614D2">
        <w:rPr>
          <w:rFonts w:hint="eastAsia"/>
          <w:lang w:eastAsia="zh-CN"/>
        </w:rPr>
        <w:t>磁盘读速率面板</w:t>
      </w:r>
      <w:bookmarkEnd w:id="69"/>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4219574" cy="2438400"/>
                    </a:xfrm>
                    <a:prstGeom prst="rect">
                      <a:avLst/>
                    </a:prstGeom>
                  </pic:spPr>
                </pic:pic>
              </a:graphicData>
            </a:graphic>
          </wp:inline>
        </w:drawing>
      </w:r>
    </w:p>
    <w:p w:rsidR="002E2C1B" w:rsidRDefault="00AF1638" w:rsidP="002E2C1B">
      <w:pPr>
        <w:pStyle w:val="ab"/>
        <w:keepNext/>
        <w:numPr>
          <w:ilvl w:val="0"/>
          <w:numId w:val="40"/>
        </w:numPr>
        <w:ind w:left="1434"/>
        <w:rPr>
          <w:lang w:eastAsia="zh-CN"/>
        </w:rPr>
      </w:pPr>
      <w:r>
        <w:rPr>
          <w:rFonts w:hint="eastAsia"/>
          <w:lang w:eastAsia="zh-CN"/>
        </w:rPr>
        <w:lastRenderedPageBreak/>
        <w:t>根目录磁盘使用率面板（</w:t>
      </w:r>
      <w:r w:rsidR="00C0030C" w:rsidRPr="00741273">
        <w:rPr>
          <w:rStyle w:val="DDNField"/>
        </w:rPr>
        <w:fldChar w:fldCharType="begin"/>
      </w:r>
      <w:r w:rsidR="002E2C1B" w:rsidRPr="00741273">
        <w:rPr>
          <w:rStyle w:val="DDNField"/>
          <w:lang w:eastAsia="zh-CN"/>
        </w:rPr>
        <w:instrText xml:space="preserve"> REF _Ref499738542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14</w:t>
      </w:r>
      <w:r w:rsidR="00C0030C" w:rsidRPr="00741273">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rsidR="002E2C1B" w:rsidRDefault="00064063" w:rsidP="002E2C1B">
      <w:pPr>
        <w:pStyle w:val="a6"/>
        <w:ind w:left="1434"/>
      </w:pPr>
      <w:bookmarkStart w:id="70" w:name="_Ref499738542"/>
      <w:bookmarkStart w:id="71" w:name="_Toc501360196"/>
      <w:r>
        <w:t>图</w:t>
      </w:r>
      <w:fldSimple w:instr=" SEQ Figure \* ARABIC ">
        <w:r w:rsidR="00EE591A">
          <w:rPr>
            <w:noProof/>
          </w:rPr>
          <w:t>14</w:t>
        </w:r>
      </w:fldSimple>
      <w:bookmarkEnd w:id="70"/>
      <w:r w:rsidR="00773CA1">
        <w:t>：</w:t>
      </w:r>
      <w:r w:rsidR="00AF1638">
        <w:rPr>
          <w:rFonts w:hint="eastAsia"/>
          <w:lang w:eastAsia="zh-CN"/>
        </w:rPr>
        <w:t>根目录磁盘使用率</w:t>
      </w:r>
      <w:bookmarkEnd w:id="71"/>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AF1638" w:rsidP="002E2C1B">
      <w:pPr>
        <w:pStyle w:val="DDNbodytext1"/>
        <w:keepNext/>
        <w:numPr>
          <w:ilvl w:val="0"/>
          <w:numId w:val="39"/>
        </w:numPr>
        <w:ind w:left="1434" w:hanging="357"/>
        <w:rPr>
          <w:lang w:eastAsia="zh-CN"/>
        </w:rPr>
      </w:pPr>
      <w:r>
        <w:rPr>
          <w:rFonts w:hint="eastAsia"/>
          <w:lang w:eastAsia="zh-CN"/>
        </w:rPr>
        <w:t>负载面板</w:t>
      </w:r>
      <w:r w:rsidR="00773CA1" w:rsidRPr="00AF1638">
        <w:rPr>
          <w:rStyle w:val="DDNField"/>
          <w:color w:val="000000" w:themeColor="text1"/>
          <w:lang w:eastAsia="zh-CN"/>
        </w:rPr>
        <w:t>（</w:t>
      </w:r>
      <w:fldSimple w:instr=" REF _Ref499738627 \h  \* MERGEFORMAT ">
        <w:r w:rsidR="00EE591A">
          <w:rPr>
            <w:lang w:eastAsia="zh-CN"/>
          </w:rPr>
          <w:t>图</w:t>
        </w:r>
        <w:r w:rsidR="00EE591A">
          <w:rPr>
            <w:lang w:eastAsia="zh-CN"/>
          </w:rPr>
          <w:t>15</w:t>
        </w:r>
      </w:fldSimple>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r>
        <w:t xml:space="preserve"> </w:t>
      </w:r>
    </w:p>
    <w:p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 xml:space="preserve"> </w:t>
      </w:r>
      <w:r w:rsidR="00AF1638">
        <w:rPr>
          <w:rFonts w:hint="eastAsia"/>
          <w:lang w:eastAsia="zh-CN"/>
        </w:rPr>
        <w:t>五分钟内的平均负载。</w:t>
      </w:r>
      <w:r>
        <w:rPr>
          <w:lang w:eastAsia="zh-CN"/>
        </w:rPr>
        <w:t xml:space="preserve"> </w:t>
      </w:r>
    </w:p>
    <w:p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 xml:space="preserve"> </w:t>
      </w:r>
      <w:r w:rsidR="00AF1638">
        <w:rPr>
          <w:rFonts w:hint="eastAsia"/>
          <w:lang w:eastAsia="zh-CN"/>
        </w:rPr>
        <w:t>十五分钟内的平均负载。</w:t>
      </w:r>
    </w:p>
    <w:p w:rsidR="002E2C1B" w:rsidRDefault="00064063" w:rsidP="002E2C1B">
      <w:pPr>
        <w:pStyle w:val="a6"/>
        <w:ind w:left="1434"/>
      </w:pPr>
      <w:bookmarkStart w:id="72" w:name="_Ref499738627"/>
      <w:bookmarkStart w:id="73" w:name="_Toc501360197"/>
      <w:r>
        <w:t>图</w:t>
      </w:r>
      <w:fldSimple w:instr=" SEQ Figure \* ARABIC ">
        <w:r w:rsidR="00EE591A">
          <w:rPr>
            <w:noProof/>
          </w:rPr>
          <w:t>15</w:t>
        </w:r>
      </w:fldSimple>
      <w:bookmarkEnd w:id="72"/>
      <w:r w:rsidR="00773CA1">
        <w:t>：</w:t>
      </w:r>
      <w:r w:rsidR="00AF1638">
        <w:rPr>
          <w:rFonts w:hint="eastAsia"/>
          <w:lang w:eastAsia="zh-CN"/>
        </w:rPr>
        <w:t>负载面板</w:t>
      </w:r>
      <w:bookmarkEnd w:id="73"/>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4219575" cy="1952625"/>
                    </a:xfrm>
                    <a:prstGeom prst="rect">
                      <a:avLst/>
                    </a:prstGeom>
                  </pic:spPr>
                </pic:pic>
              </a:graphicData>
            </a:graphic>
          </wp:inline>
        </w:drawing>
      </w:r>
    </w:p>
    <w:p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C0030C" w:rsidRPr="00741273">
        <w:rPr>
          <w:rStyle w:val="DDNField"/>
        </w:rPr>
        <w:fldChar w:fldCharType="begin"/>
      </w:r>
      <w:r w:rsidR="002E2C1B" w:rsidRPr="00741273">
        <w:rPr>
          <w:rStyle w:val="DDNField"/>
          <w:lang w:eastAsia="zh-CN"/>
        </w:rPr>
        <w:instrText xml:space="preserve"> REF _Ref499738644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16</w:t>
      </w:r>
      <w:r w:rsidR="00C0030C" w:rsidRPr="00741273">
        <w:rPr>
          <w:rStyle w:val="DDNField"/>
        </w:rPr>
        <w:fldChar w:fldCharType="end"/>
      </w:r>
      <w:r>
        <w:rPr>
          <w:lang w:eastAsia="zh-CN"/>
        </w:rPr>
        <w:t>）</w:t>
      </w:r>
      <w:r>
        <w:rPr>
          <w:rFonts w:hint="eastAsia"/>
          <w:lang w:eastAsia="zh-CN"/>
        </w:rPr>
        <w:t>显示出服务器已经启动了多长时间。</w:t>
      </w:r>
    </w:p>
    <w:p w:rsidR="002E2C1B" w:rsidRDefault="00064063" w:rsidP="002E2C1B">
      <w:pPr>
        <w:pStyle w:val="a6"/>
        <w:ind w:left="1434"/>
      </w:pPr>
      <w:bookmarkStart w:id="74" w:name="_Ref499738644"/>
      <w:bookmarkStart w:id="75" w:name="_Toc501360198"/>
      <w:r>
        <w:t>图</w:t>
      </w:r>
      <w:fldSimple w:instr=" SEQ Figure \* ARABIC ">
        <w:r w:rsidR="00EE591A">
          <w:rPr>
            <w:noProof/>
          </w:rPr>
          <w:t>16</w:t>
        </w:r>
      </w:fldSimple>
      <w:bookmarkEnd w:id="74"/>
      <w:r w:rsidR="00AF1638">
        <w:t>：</w:t>
      </w:r>
      <w:r w:rsidR="00AF1638">
        <w:rPr>
          <w:rFonts w:hint="eastAsia"/>
          <w:lang w:eastAsia="zh-CN"/>
        </w:rPr>
        <w:t>启动时间面板</w:t>
      </w:r>
      <w:bookmarkEnd w:id="75"/>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AF1638" w:rsidP="002E2C1B">
      <w:pPr>
        <w:pStyle w:val="DDNbodytext1"/>
        <w:keepNext/>
        <w:numPr>
          <w:ilvl w:val="0"/>
          <w:numId w:val="38"/>
        </w:numPr>
        <w:ind w:left="1434" w:hanging="357"/>
        <w:rPr>
          <w:lang w:eastAsia="zh-CN"/>
        </w:rPr>
      </w:pPr>
      <w:r>
        <w:rPr>
          <w:rFonts w:hint="eastAsia"/>
          <w:lang w:eastAsia="zh-CN"/>
        </w:rPr>
        <w:t>用户数面板（</w:t>
      </w:r>
      <w:r w:rsidR="00C0030C" w:rsidRPr="00741273">
        <w:rPr>
          <w:rStyle w:val="DDNField"/>
        </w:rPr>
        <w:fldChar w:fldCharType="begin"/>
      </w:r>
      <w:r w:rsidR="002E2C1B" w:rsidRPr="00741273">
        <w:rPr>
          <w:rStyle w:val="DDNField"/>
          <w:lang w:eastAsia="zh-CN"/>
        </w:rPr>
        <w:instrText xml:space="preserve"> REF _Ref499738666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17</w:t>
      </w:r>
      <w:r w:rsidR="00C0030C" w:rsidRPr="00741273">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rsidR="002E2C1B" w:rsidRDefault="00064063" w:rsidP="002E2C1B">
      <w:pPr>
        <w:pStyle w:val="a6"/>
        <w:ind w:left="1440"/>
        <w:rPr>
          <w:lang w:eastAsia="zh-CN"/>
        </w:rPr>
      </w:pPr>
      <w:bookmarkStart w:id="76" w:name="_Ref499738666"/>
      <w:bookmarkStart w:id="77" w:name="_Toc501360199"/>
      <w:r>
        <w:t>图</w:t>
      </w:r>
      <w:fldSimple w:instr=" SEQ Figure \* ARABIC ">
        <w:r w:rsidR="00EE591A">
          <w:rPr>
            <w:noProof/>
          </w:rPr>
          <w:t>17</w:t>
        </w:r>
      </w:fldSimple>
      <w:bookmarkEnd w:id="76"/>
      <w:r w:rsidR="00AF1638">
        <w:rPr>
          <w:rFonts w:hint="eastAsia"/>
          <w:lang w:eastAsia="zh-CN"/>
        </w:rPr>
        <w:t>：用户数面板</w:t>
      </w:r>
      <w:bookmarkEnd w:id="77"/>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4238625" cy="1962150"/>
                    </a:xfrm>
                    <a:prstGeom prst="rect">
                      <a:avLst/>
                    </a:prstGeom>
                  </pic:spPr>
                </pic:pic>
              </a:graphicData>
            </a:graphic>
          </wp:inline>
        </w:drawing>
      </w:r>
    </w:p>
    <w:p w:rsidR="002E2C1B" w:rsidRPr="003F77AE" w:rsidRDefault="00612DDE" w:rsidP="002E2C1B">
      <w:pPr>
        <w:pStyle w:val="DDNbodytext1"/>
        <w:keepNext/>
        <w:numPr>
          <w:ilvl w:val="0"/>
          <w:numId w:val="37"/>
        </w:numPr>
        <w:ind w:left="1434" w:hanging="357"/>
        <w:rPr>
          <w:lang w:eastAsia="zh-CN"/>
        </w:rPr>
      </w:pPr>
      <w:r>
        <w:rPr>
          <w:rFonts w:hint="eastAsia"/>
          <w:lang w:eastAsia="zh-CN"/>
        </w:rPr>
        <w:t>温度面板</w:t>
      </w:r>
      <w:r w:rsidR="003932AF">
        <w:rPr>
          <w:lang w:eastAsia="zh-CN"/>
        </w:rPr>
        <w:t>（</w:t>
      </w:r>
      <w:r w:rsidR="00C0030C" w:rsidRPr="00741273">
        <w:rPr>
          <w:rStyle w:val="DDNField"/>
        </w:rPr>
        <w:fldChar w:fldCharType="begin"/>
      </w:r>
      <w:r w:rsidR="002E2C1B" w:rsidRPr="00741273">
        <w:rPr>
          <w:rStyle w:val="DDNField"/>
          <w:lang w:eastAsia="zh-CN"/>
        </w:rPr>
        <w:instrText xml:space="preserve"> REF _Ref499738682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18</w:t>
      </w:r>
      <w:r w:rsidR="00C0030C" w:rsidRPr="00741273">
        <w:rPr>
          <w:rStyle w:val="DDNField"/>
        </w:rPr>
        <w:fldChar w:fldCharType="end"/>
      </w:r>
      <w:r w:rsidR="003932AF">
        <w:rPr>
          <w:lang w:eastAsia="zh-CN"/>
        </w:rPr>
        <w:t>）</w:t>
      </w:r>
      <w:r>
        <w:rPr>
          <w:rFonts w:hint="eastAsia"/>
          <w:lang w:eastAsia="zh-CN"/>
        </w:rPr>
        <w:t>显示出从各温度传感器中收集的温度信息。</w:t>
      </w:r>
    </w:p>
    <w:p w:rsidR="002E2C1B" w:rsidRDefault="00064063" w:rsidP="002E2C1B">
      <w:pPr>
        <w:pStyle w:val="a6"/>
        <w:ind w:left="1434"/>
      </w:pPr>
      <w:bookmarkStart w:id="78" w:name="_Ref499738682"/>
      <w:bookmarkStart w:id="79" w:name="_Toc501360200"/>
      <w:r>
        <w:t>图</w:t>
      </w:r>
      <w:fldSimple w:instr=" SEQ Figure \* ARABIC ">
        <w:r w:rsidR="00EE591A">
          <w:rPr>
            <w:noProof/>
          </w:rPr>
          <w:t>18</w:t>
        </w:r>
      </w:fldSimple>
      <w:bookmarkEnd w:id="78"/>
      <w:r w:rsidR="00AF1638">
        <w:rPr>
          <w:rFonts w:hint="eastAsia"/>
          <w:lang w:eastAsia="zh-CN"/>
        </w:rPr>
        <w:t>：</w:t>
      </w:r>
      <w:r w:rsidR="00612DDE">
        <w:rPr>
          <w:rFonts w:hint="eastAsia"/>
          <w:lang w:eastAsia="zh-CN"/>
        </w:rPr>
        <w:t>温度面板</w:t>
      </w:r>
      <w:bookmarkEnd w:id="79"/>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80" w:name="_Toc501360241"/>
      <w:bookmarkStart w:id="81" w:name="_Toc501360509"/>
      <w:r w:rsidRPr="0073368C">
        <w:lastRenderedPageBreak/>
        <w:t xml:space="preserve">SFA </w:t>
      </w:r>
      <w:r w:rsidR="009F2FC3">
        <w:rPr>
          <w:rFonts w:asciiTheme="minorEastAsia" w:eastAsiaTheme="minorEastAsia" w:hAnsiTheme="minorEastAsia" w:hint="eastAsia"/>
          <w:lang w:eastAsia="zh-CN"/>
        </w:rPr>
        <w:t>物理磁盘仪表盘</w:t>
      </w:r>
      <w:bookmarkEnd w:id="80"/>
      <w:bookmarkEnd w:id="81"/>
    </w:p>
    <w:p w:rsidR="002E2C1B" w:rsidRDefault="009F2FC3" w:rsidP="002E2C1B">
      <w:pPr>
        <w:pStyle w:val="ab"/>
        <w:keepNext/>
        <w:rPr>
          <w:lang w:eastAsia="zh-CN"/>
        </w:rPr>
      </w:pPr>
      <w:r>
        <w:rPr>
          <w:rFonts w:hint="eastAsia"/>
          <w:lang w:eastAsia="zh-CN"/>
        </w:rPr>
        <w:t>SFA</w:t>
      </w:r>
      <w:r>
        <w:rPr>
          <w:rFonts w:hint="eastAsia"/>
          <w:lang w:eastAsia="zh-CN"/>
        </w:rPr>
        <w:t>物理磁盘仪表盘</w:t>
      </w:r>
      <w:r>
        <w:rPr>
          <w:b/>
          <w:lang w:eastAsia="zh-CN"/>
        </w:rPr>
        <w:t>（</w:t>
      </w:r>
      <w:fldSimple w:instr=" REF _Ref499636230 \h  \* MERGEFORMAT ">
        <w:r w:rsidR="00EE591A" w:rsidRPr="00EE591A">
          <w:rPr>
            <w:rStyle w:val="DDNField"/>
            <w:lang w:eastAsia="zh-CN"/>
          </w:rPr>
          <w:t>图</w:t>
        </w:r>
        <w:r w:rsidR="00EE591A" w:rsidRPr="00EE591A">
          <w:rPr>
            <w:rStyle w:val="DDNField"/>
            <w:lang w:eastAsia="zh-CN"/>
          </w:rPr>
          <w:t>19</w:t>
        </w:r>
      </w:fldSimple>
      <w:r>
        <w:rPr>
          <w:lang w:eastAsia="zh-CN"/>
        </w:rPr>
        <w:t>）</w:t>
      </w:r>
      <w:r w:rsidR="002E2C1B">
        <w:rPr>
          <w:lang w:eastAsia="zh-CN"/>
        </w:rPr>
        <w:t xml:space="preserve"> </w:t>
      </w:r>
      <w:r>
        <w:rPr>
          <w:rFonts w:hint="eastAsia"/>
          <w:lang w:eastAsia="zh-CN"/>
        </w:rPr>
        <w:t>显示了</w:t>
      </w:r>
      <w:r>
        <w:rPr>
          <w:rFonts w:hint="eastAsia"/>
          <w:lang w:eastAsia="zh-CN"/>
        </w:rPr>
        <w:t>SFA</w:t>
      </w:r>
      <w:r>
        <w:rPr>
          <w:rFonts w:hint="eastAsia"/>
          <w:lang w:eastAsia="zh-CN"/>
        </w:rPr>
        <w:t>物理磁盘的相关信息。</w:t>
      </w:r>
    </w:p>
    <w:p w:rsidR="002E2C1B" w:rsidRDefault="00064063" w:rsidP="002E2C1B">
      <w:pPr>
        <w:pStyle w:val="a6"/>
        <w:rPr>
          <w:lang w:eastAsia="zh-CN"/>
        </w:rPr>
      </w:pPr>
      <w:bookmarkStart w:id="82" w:name="_Ref499636230"/>
      <w:bookmarkStart w:id="83" w:name="_Toc501360201"/>
      <w:r>
        <w:rPr>
          <w:lang w:eastAsia="zh-CN"/>
        </w:rPr>
        <w:t>图</w:t>
      </w:r>
      <w:r w:rsidR="00C0030C">
        <w:fldChar w:fldCharType="begin"/>
      </w:r>
      <w:r w:rsidR="0017155E">
        <w:rPr>
          <w:lang w:eastAsia="zh-CN"/>
        </w:rPr>
        <w:instrText xml:space="preserve"> SEQ Figure \* ARABIC </w:instrText>
      </w:r>
      <w:r w:rsidR="00C0030C">
        <w:fldChar w:fldCharType="separate"/>
      </w:r>
      <w:r w:rsidR="00EE591A">
        <w:rPr>
          <w:noProof/>
          <w:lang w:eastAsia="zh-CN"/>
        </w:rPr>
        <w:t>19</w:t>
      </w:r>
      <w:r w:rsidR="00C0030C">
        <w:fldChar w:fldCharType="end"/>
      </w:r>
      <w:bookmarkEnd w:id="82"/>
      <w:r w:rsidR="002E2C1B">
        <w:rPr>
          <w:lang w:eastAsia="zh-CN"/>
        </w:rPr>
        <w:t>: SFA</w:t>
      </w:r>
      <w:r w:rsidR="009F2FC3">
        <w:rPr>
          <w:rFonts w:hint="eastAsia"/>
          <w:lang w:eastAsia="zh-CN"/>
        </w:rPr>
        <w:t>物理磁盘仪表盘</w:t>
      </w:r>
      <w:bookmarkEnd w:id="83"/>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1E77D4" w:rsidP="002E2C1B">
      <w:pPr>
        <w:pStyle w:val="ab"/>
        <w:keepNext/>
        <w:rPr>
          <w:lang w:eastAsia="zh-CN"/>
        </w:rPr>
      </w:pPr>
      <w:r>
        <w:rPr>
          <w:rFonts w:hint="eastAsia"/>
          <w:lang w:eastAsia="zh-CN"/>
        </w:rPr>
        <w:t>下面是可以在</w:t>
      </w:r>
      <w:r>
        <w:rPr>
          <w:rFonts w:hint="eastAsia"/>
          <w:lang w:eastAsia="zh-CN"/>
        </w:rPr>
        <w:t>SFA</w:t>
      </w:r>
      <w:r w:rsidR="00404E95">
        <w:rPr>
          <w:rFonts w:hint="eastAsia"/>
          <w:lang w:eastAsia="zh-CN"/>
        </w:rPr>
        <w:t>物理磁盘表盘中</w:t>
      </w:r>
      <w:r>
        <w:rPr>
          <w:rFonts w:hint="eastAsia"/>
          <w:lang w:eastAsia="zh-CN"/>
        </w:rPr>
        <w:t>可以找到的面板：</w:t>
      </w:r>
    </w:p>
    <w:p w:rsidR="00EF72F8" w:rsidRDefault="009F2FC3" w:rsidP="00EF72F8">
      <w:pPr>
        <w:pStyle w:val="DDNbodytext1"/>
        <w:keepNext/>
        <w:numPr>
          <w:ilvl w:val="0"/>
          <w:numId w:val="37"/>
        </w:numPr>
        <w:ind w:left="1434" w:hanging="357"/>
      </w:pPr>
      <w:r>
        <w:t xml:space="preserve">I/O </w:t>
      </w:r>
      <w:r>
        <w:rPr>
          <w:rFonts w:hint="eastAsia"/>
          <w:lang w:eastAsia="zh-CN"/>
        </w:rPr>
        <w:t>吞吐率面板</w:t>
      </w:r>
      <w:r w:rsidR="00434367">
        <w:t>（</w:t>
      </w:r>
      <w:r w:rsidR="00C0030C" w:rsidRPr="00741273">
        <w:rPr>
          <w:rStyle w:val="DDNField"/>
        </w:rPr>
        <w:fldChar w:fldCharType="begin"/>
      </w:r>
      <w:r w:rsidR="002E2C1B" w:rsidRPr="00741273">
        <w:rPr>
          <w:rStyle w:val="DDNField"/>
        </w:rPr>
        <w:instrText xml:space="preserve"> REF _Ref499738708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20</w:t>
      </w:r>
      <w:r w:rsidR="00C0030C" w:rsidRPr="00741273">
        <w:rPr>
          <w:rStyle w:val="DDNField"/>
        </w:rPr>
        <w:fldChar w:fldCharType="end"/>
      </w:r>
      <w:r w:rsidR="00434367" w:rsidRPr="00434367">
        <w:rPr>
          <w:rStyle w:val="DDNField"/>
          <w:color w:val="auto"/>
        </w:rPr>
        <w:t>）</w:t>
      </w:r>
      <w:r w:rsidR="002E2C1B" w:rsidRPr="00434367">
        <w:t xml:space="preserve"> </w:t>
      </w:r>
      <w:r>
        <w:rPr>
          <w:rFonts w:hint="eastAsia"/>
          <w:lang w:eastAsia="zh-CN"/>
        </w:rPr>
        <w:t>显示出该物理磁盘的</w:t>
      </w:r>
      <w:r>
        <w:rPr>
          <w:rFonts w:hint="eastAsia"/>
          <w:lang w:eastAsia="zh-CN"/>
        </w:rPr>
        <w:t>I/O</w:t>
      </w:r>
      <w:r>
        <w:rPr>
          <w:rFonts w:hint="eastAsia"/>
          <w:lang w:eastAsia="zh-CN"/>
        </w:rPr>
        <w:t>吞吐率。</w:t>
      </w:r>
    </w:p>
    <w:p w:rsidR="001F0829" w:rsidRDefault="00064063" w:rsidP="001F0829">
      <w:pPr>
        <w:pStyle w:val="a6"/>
        <w:ind w:left="1434"/>
        <w:rPr>
          <w:lang w:eastAsia="zh-CN"/>
        </w:rPr>
      </w:pPr>
      <w:bookmarkStart w:id="84" w:name="_Ref499738708"/>
      <w:bookmarkStart w:id="85" w:name="_Toc501360202"/>
      <w:r>
        <w:rPr>
          <w:lang w:eastAsia="zh-CN"/>
        </w:rPr>
        <w:t>图</w:t>
      </w:r>
      <w:r w:rsidR="00C0030C">
        <w:fldChar w:fldCharType="begin"/>
      </w:r>
      <w:r w:rsidR="00930CFE">
        <w:rPr>
          <w:lang w:eastAsia="zh-CN"/>
        </w:rPr>
        <w:instrText xml:space="preserve"> SEQ Figure \* ARABIC </w:instrText>
      </w:r>
      <w:r w:rsidR="00C0030C">
        <w:fldChar w:fldCharType="separate"/>
      </w:r>
      <w:r w:rsidR="00EE591A">
        <w:rPr>
          <w:noProof/>
          <w:lang w:eastAsia="zh-CN"/>
        </w:rPr>
        <w:t>20</w:t>
      </w:r>
      <w:r w:rsidR="00C0030C">
        <w:fldChar w:fldCharType="end"/>
      </w:r>
      <w:bookmarkEnd w:id="84"/>
      <w:r w:rsidR="009F2FC3">
        <w:rPr>
          <w:rFonts w:hint="eastAsia"/>
          <w:lang w:eastAsia="zh-CN"/>
        </w:rPr>
        <w:t>：</w:t>
      </w:r>
      <w:r w:rsidR="002E2C1B">
        <w:rPr>
          <w:lang w:eastAsia="zh-CN"/>
        </w:rPr>
        <w:t xml:space="preserve">I/O </w:t>
      </w:r>
      <w:r w:rsidR="001F0829">
        <w:rPr>
          <w:rFonts w:hint="eastAsia"/>
          <w:lang w:eastAsia="zh-CN"/>
        </w:rPr>
        <w:t>吞吐率面板</w:t>
      </w:r>
      <w:bookmarkEnd w:id="85"/>
    </w:p>
    <w:p w:rsidR="002E2C1B" w:rsidRDefault="002E2C1B" w:rsidP="001F0829">
      <w:pPr>
        <w:pStyle w:val="a6"/>
        <w:keepNext w:val="0"/>
        <w:keepLines w:val="0"/>
        <w:widowControl w:val="0"/>
        <w:ind w:left="1435"/>
        <w:rPr>
          <w:lang w:eastAsia="zh-CN"/>
        </w:rPr>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434367" w:rsidP="002E2C1B">
      <w:pPr>
        <w:pStyle w:val="DDNbodytext1"/>
        <w:keepNext/>
        <w:numPr>
          <w:ilvl w:val="0"/>
          <w:numId w:val="37"/>
        </w:numPr>
        <w:ind w:left="1434" w:hanging="357"/>
        <w:rPr>
          <w:lang w:eastAsia="zh-CN"/>
        </w:rPr>
      </w:pPr>
      <w:r>
        <w:rPr>
          <w:rFonts w:hint="eastAsia"/>
          <w:lang w:eastAsia="zh-CN"/>
        </w:rPr>
        <w:lastRenderedPageBreak/>
        <w:t>IOPS</w:t>
      </w:r>
      <w:r>
        <w:rPr>
          <w:rFonts w:hint="eastAsia"/>
          <w:lang w:eastAsia="zh-CN"/>
        </w:rPr>
        <w:t>面板</w:t>
      </w:r>
      <w:r w:rsidR="002E2C1B" w:rsidRPr="00497FBA">
        <w:rPr>
          <w:lang w:eastAsia="zh-CN"/>
        </w:rPr>
        <w:t xml:space="preserve"> </w:t>
      </w:r>
      <w:r>
        <w:rPr>
          <w:lang w:eastAsia="zh-CN"/>
        </w:rPr>
        <w:t>（</w:t>
      </w:r>
      <w:r w:rsidR="00C0030C" w:rsidRPr="00741273">
        <w:rPr>
          <w:rStyle w:val="DDNField"/>
        </w:rPr>
        <w:fldChar w:fldCharType="begin"/>
      </w:r>
      <w:r w:rsidR="002E2C1B" w:rsidRPr="00741273">
        <w:rPr>
          <w:rStyle w:val="DDNField"/>
          <w:lang w:eastAsia="zh-CN"/>
        </w:rPr>
        <w:instrText xml:space="preserve"> REF _Ref499738721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21</w:t>
      </w:r>
      <w:r w:rsidR="00C0030C" w:rsidRPr="00741273">
        <w:rPr>
          <w:rStyle w:val="DDNField"/>
        </w:rPr>
        <w:fldChar w:fldCharType="end"/>
      </w:r>
      <w:r>
        <w:rPr>
          <w:lang w:eastAsia="zh-CN"/>
        </w:rPr>
        <w:t>）</w:t>
      </w:r>
      <w:r>
        <w:rPr>
          <w:rFonts w:hint="eastAsia"/>
          <w:lang w:eastAsia="zh-CN"/>
        </w:rPr>
        <w:t>显示出改物理磁盘</w:t>
      </w:r>
      <w:r w:rsidR="00E12D85">
        <w:rPr>
          <w:rFonts w:hint="eastAsia"/>
          <w:lang w:eastAsia="zh-CN"/>
        </w:rPr>
        <w:t>每秒</w:t>
      </w:r>
      <w:r w:rsidR="00E12D85">
        <w:rPr>
          <w:rFonts w:hint="eastAsia"/>
          <w:lang w:eastAsia="zh-CN"/>
        </w:rPr>
        <w:t>I/O</w:t>
      </w:r>
      <w:r w:rsidR="00E12D85">
        <w:rPr>
          <w:rFonts w:hint="eastAsia"/>
          <w:lang w:eastAsia="zh-CN"/>
        </w:rPr>
        <w:t>操作数目。</w:t>
      </w:r>
    </w:p>
    <w:p w:rsidR="002E2C1B" w:rsidRDefault="00064063" w:rsidP="002E2C1B">
      <w:pPr>
        <w:pStyle w:val="a6"/>
        <w:ind w:left="1434"/>
      </w:pPr>
      <w:bookmarkStart w:id="86" w:name="_Ref499738721"/>
      <w:bookmarkStart w:id="87" w:name="_Toc501360203"/>
      <w:r>
        <w:t>图</w:t>
      </w:r>
      <w:fldSimple w:instr=" SEQ Figure \* ARABIC ">
        <w:r w:rsidR="00EE591A">
          <w:rPr>
            <w:noProof/>
          </w:rPr>
          <w:t>21</w:t>
        </w:r>
      </w:fldSimple>
      <w:bookmarkEnd w:id="86"/>
      <w:r w:rsidR="009F2FC3">
        <w:rPr>
          <w:rFonts w:hint="eastAsia"/>
          <w:lang w:eastAsia="zh-CN"/>
        </w:rPr>
        <w:t>：</w:t>
      </w:r>
      <w:r w:rsidR="00E12D85">
        <w:rPr>
          <w:rFonts w:hint="eastAsia"/>
          <w:lang w:eastAsia="zh-CN"/>
        </w:rPr>
        <w:t>IOPS</w:t>
      </w:r>
      <w:r w:rsidR="00E12D85">
        <w:rPr>
          <w:rFonts w:hint="eastAsia"/>
          <w:lang w:eastAsia="zh-CN"/>
        </w:rPr>
        <w:t>面板</w:t>
      </w:r>
      <w:bookmarkEnd w:id="87"/>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E12D85" w:rsidP="002E2C1B">
      <w:pPr>
        <w:pStyle w:val="DDNbodytext1"/>
        <w:keepNext/>
        <w:numPr>
          <w:ilvl w:val="0"/>
          <w:numId w:val="37"/>
        </w:numPr>
        <w:ind w:left="1434" w:hanging="357"/>
      </w:pPr>
      <w:r>
        <w:rPr>
          <w:rFonts w:hint="eastAsia"/>
          <w:lang w:eastAsia="zh-CN"/>
        </w:rPr>
        <w:t>I/O</w:t>
      </w:r>
      <w:r>
        <w:rPr>
          <w:rFonts w:hint="eastAsia"/>
          <w:lang w:eastAsia="zh-CN"/>
        </w:rPr>
        <w:t>大小面板</w:t>
      </w:r>
      <w:r w:rsidR="002E2C1B" w:rsidRPr="00F62ADE">
        <w:t xml:space="preserve"> </w:t>
      </w:r>
      <w:r w:rsidR="002E2C1B">
        <w:t>(</w:t>
      </w:r>
      <w:r w:rsidR="00C0030C" w:rsidRPr="00741273">
        <w:rPr>
          <w:rStyle w:val="DDNField"/>
        </w:rPr>
        <w:fldChar w:fldCharType="begin"/>
      </w:r>
      <w:r w:rsidR="002E2C1B" w:rsidRPr="00741273">
        <w:rPr>
          <w:rStyle w:val="DDNField"/>
        </w:rPr>
        <w:instrText xml:space="preserve"> REF _Ref499738753 \h </w:instrText>
      </w:r>
      <w:r w:rsidR="00C0030C" w:rsidRPr="00741273">
        <w:rPr>
          <w:rStyle w:val="DDNField"/>
        </w:rPr>
      </w:r>
      <w:r w:rsidR="00C0030C" w:rsidRPr="00741273">
        <w:rPr>
          <w:rStyle w:val="DDNField"/>
        </w:rPr>
        <w:fldChar w:fldCharType="separate"/>
      </w:r>
      <w:r w:rsidR="00EE591A">
        <w:t>图</w:t>
      </w:r>
      <w:r w:rsidR="00EE591A">
        <w:rPr>
          <w:noProof/>
        </w:rPr>
        <w:t>22</w:t>
      </w:r>
      <w:r w:rsidR="00C0030C" w:rsidRPr="00741273">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rsidR="002E2C1B" w:rsidRPr="00CE2D96" w:rsidRDefault="00064063" w:rsidP="002E2C1B">
      <w:pPr>
        <w:pStyle w:val="a6"/>
        <w:ind w:left="1434"/>
        <w:rPr>
          <w:lang w:val="ru-RU"/>
        </w:rPr>
      </w:pPr>
      <w:bookmarkStart w:id="88" w:name="_Ref499738753"/>
      <w:bookmarkStart w:id="89" w:name="_Toc501360204"/>
      <w:r>
        <w:t>图</w:t>
      </w:r>
      <w:fldSimple w:instr=" SEQ Figure \* ARABIC ">
        <w:r w:rsidR="00EE591A">
          <w:rPr>
            <w:noProof/>
          </w:rPr>
          <w:t>22</w:t>
        </w:r>
      </w:fldSimple>
      <w:bookmarkEnd w:id="88"/>
      <w:r w:rsidR="00E12D85">
        <w:t>：</w:t>
      </w:r>
      <w:r w:rsidR="002E2C1B">
        <w:t xml:space="preserve">I/O </w:t>
      </w:r>
      <w:r w:rsidR="00E12D85">
        <w:rPr>
          <w:rFonts w:hint="eastAsia"/>
          <w:lang w:eastAsia="zh-CN"/>
        </w:rPr>
        <w:t>大小面板</w:t>
      </w:r>
      <w:bookmarkEnd w:id="89"/>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4229100" cy="2447925"/>
                    </a:xfrm>
                    <a:prstGeom prst="rect">
                      <a:avLst/>
                    </a:prstGeom>
                  </pic:spPr>
                </pic:pic>
              </a:graphicData>
            </a:graphic>
          </wp:inline>
        </w:drawing>
      </w:r>
    </w:p>
    <w:p w:rsidR="002E2C1B" w:rsidRDefault="00353F5E" w:rsidP="002E2C1B">
      <w:pPr>
        <w:pStyle w:val="DDNbodytext1"/>
        <w:keepNext/>
        <w:numPr>
          <w:ilvl w:val="0"/>
          <w:numId w:val="37"/>
        </w:numPr>
        <w:spacing w:before="5"/>
        <w:ind w:left="1434" w:hanging="357"/>
        <w:rPr>
          <w:lang w:eastAsia="zh-CN"/>
        </w:rPr>
      </w:pPr>
      <w:r>
        <w:rPr>
          <w:rFonts w:hint="eastAsia"/>
          <w:lang w:eastAsia="zh-CN"/>
        </w:rPr>
        <w:lastRenderedPageBreak/>
        <w:t>写</w:t>
      </w:r>
      <w:r w:rsidR="006B310E">
        <w:rPr>
          <w:rFonts w:hint="eastAsia"/>
          <w:lang w:eastAsia="zh-CN"/>
        </w:rPr>
        <w:t>数据</w:t>
      </w:r>
      <w:r>
        <w:rPr>
          <w:rFonts w:hint="eastAsia"/>
          <w:lang w:eastAsia="zh-CN"/>
        </w:rPr>
        <w:t>吞吐率面板</w:t>
      </w:r>
      <w:r w:rsidR="006B310E">
        <w:rPr>
          <w:lang w:eastAsia="zh-CN"/>
        </w:rPr>
        <w:t>（</w:t>
      </w:r>
      <w:r w:rsidR="00C0030C" w:rsidRPr="00741273">
        <w:rPr>
          <w:rStyle w:val="DDNField"/>
        </w:rPr>
        <w:fldChar w:fldCharType="begin"/>
      </w:r>
      <w:r w:rsidR="002E2C1B" w:rsidRPr="00741273">
        <w:rPr>
          <w:rStyle w:val="DDNField"/>
          <w:lang w:eastAsia="zh-CN"/>
        </w:rPr>
        <w:instrText xml:space="preserve"> REF _Ref499738856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23</w:t>
      </w:r>
      <w:r w:rsidR="00C0030C" w:rsidRPr="00741273">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rsidR="002E2C1B" w:rsidRDefault="00064063" w:rsidP="002E2C1B">
      <w:pPr>
        <w:pStyle w:val="a6"/>
        <w:ind w:left="1434"/>
      </w:pPr>
      <w:bookmarkStart w:id="90" w:name="_Ref499738856"/>
      <w:bookmarkStart w:id="91" w:name="_Toc501360205"/>
      <w:r>
        <w:t>图</w:t>
      </w:r>
      <w:fldSimple w:instr=" SEQ Figure \* ARABIC ">
        <w:r w:rsidR="00EE591A">
          <w:rPr>
            <w:noProof/>
          </w:rPr>
          <w:t>23</w:t>
        </w:r>
      </w:fldSimple>
      <w:bookmarkEnd w:id="90"/>
      <w:r w:rsidR="00353F5E">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91"/>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6B310E" w:rsidRDefault="006B310E" w:rsidP="002E2C1B">
      <w:pPr>
        <w:pStyle w:val="DDNbodytext1"/>
        <w:keepNext/>
        <w:numPr>
          <w:ilvl w:val="0"/>
          <w:numId w:val="37"/>
        </w:numPr>
        <w:ind w:left="1434" w:hanging="357"/>
        <w:rPr>
          <w:lang w:eastAsia="zh-CN"/>
        </w:rPr>
      </w:pPr>
      <w:r>
        <w:rPr>
          <w:rFonts w:hint="eastAsia"/>
          <w:lang w:eastAsia="zh-CN"/>
        </w:rPr>
        <w:t>写数据的</w:t>
      </w:r>
      <w:r>
        <w:rPr>
          <w:lang w:eastAsia="zh-CN"/>
        </w:rPr>
        <w:t>I/O</w:t>
      </w:r>
      <w:r>
        <w:rPr>
          <w:rFonts w:hint="eastAsia"/>
          <w:lang w:eastAsia="zh-CN"/>
        </w:rPr>
        <w:t>大小样品采样数目面板（</w:t>
      </w:r>
      <w:r w:rsidR="00C0030C" w:rsidRPr="00741273">
        <w:rPr>
          <w:rStyle w:val="DDNField"/>
        </w:rPr>
        <w:fldChar w:fldCharType="begin"/>
      </w:r>
      <w:r w:rsidR="002E2C1B" w:rsidRPr="00741273">
        <w:rPr>
          <w:rStyle w:val="DDNField"/>
          <w:lang w:eastAsia="zh-CN"/>
        </w:rPr>
        <w:instrText xml:space="preserve"> REF _Ref499738888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24</w:t>
      </w:r>
      <w:r w:rsidR="00C0030C" w:rsidRPr="00741273">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rsidR="002E2C1B" w:rsidRDefault="00064063" w:rsidP="002E2C1B">
      <w:pPr>
        <w:pStyle w:val="a6"/>
        <w:ind w:left="1434"/>
        <w:rPr>
          <w:lang w:eastAsia="zh-CN"/>
        </w:rPr>
      </w:pPr>
      <w:bookmarkStart w:id="92" w:name="_Ref499738888"/>
      <w:bookmarkStart w:id="93" w:name="_Toc501360206"/>
      <w:r>
        <w:rPr>
          <w:lang w:eastAsia="zh-CN"/>
        </w:rPr>
        <w:t>图</w:t>
      </w:r>
      <w:r w:rsidR="00C0030C">
        <w:fldChar w:fldCharType="begin"/>
      </w:r>
      <w:r w:rsidR="00930CFE">
        <w:rPr>
          <w:lang w:eastAsia="zh-CN"/>
        </w:rPr>
        <w:instrText xml:space="preserve"> SEQ Figure \* ARABIC </w:instrText>
      </w:r>
      <w:r w:rsidR="00C0030C">
        <w:fldChar w:fldCharType="separate"/>
      </w:r>
      <w:r w:rsidR="00EE591A">
        <w:rPr>
          <w:noProof/>
          <w:lang w:eastAsia="zh-CN"/>
        </w:rPr>
        <w:t>24</w:t>
      </w:r>
      <w:r w:rsidR="00C0030C">
        <w:fldChar w:fldCharType="end"/>
      </w:r>
      <w:bookmarkEnd w:id="92"/>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93"/>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3932AF" w:rsidP="003932AF">
      <w:pPr>
        <w:pStyle w:val="DDNbodytext1"/>
        <w:keepNext/>
        <w:numPr>
          <w:ilvl w:val="0"/>
          <w:numId w:val="37"/>
        </w:numPr>
        <w:ind w:left="1434" w:hanging="357"/>
        <w:rPr>
          <w:lang w:eastAsia="zh-CN"/>
        </w:rPr>
      </w:pPr>
      <w:r>
        <w:rPr>
          <w:rFonts w:hint="eastAsia"/>
          <w:lang w:eastAsia="zh-CN"/>
        </w:rPr>
        <w:t>数据</w:t>
      </w:r>
      <w:r w:rsidR="003E545C">
        <w:rPr>
          <w:rFonts w:hint="eastAsia"/>
          <w:lang w:eastAsia="zh-CN"/>
        </w:rPr>
        <w:t>写入</w:t>
      </w:r>
      <w:r>
        <w:rPr>
          <w:rFonts w:hint="eastAsia"/>
          <w:lang w:eastAsia="zh-CN"/>
        </w:rPr>
        <w:t>延迟样品采样数目面板</w:t>
      </w:r>
      <w:r>
        <w:rPr>
          <w:lang w:eastAsia="zh-CN"/>
        </w:rPr>
        <w:t>（</w:t>
      </w:r>
      <w:r w:rsidR="00C0030C" w:rsidRPr="00741273">
        <w:rPr>
          <w:rStyle w:val="DDNField"/>
        </w:rPr>
        <w:fldChar w:fldCharType="begin"/>
      </w:r>
      <w:r w:rsidR="002E2C1B" w:rsidRPr="00741273">
        <w:rPr>
          <w:rStyle w:val="DDNField"/>
          <w:lang w:eastAsia="zh-CN"/>
        </w:rPr>
        <w:instrText xml:space="preserve"> REF _Ref499738909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25</w:t>
      </w:r>
      <w:r w:rsidR="00C0030C" w:rsidRPr="00741273">
        <w:rPr>
          <w:rStyle w:val="DDNField"/>
        </w:rPr>
        <w:fldChar w:fldCharType="end"/>
      </w:r>
      <w:r>
        <w:rPr>
          <w:rFonts w:hint="eastAsia"/>
          <w:lang w:eastAsia="zh-CN"/>
        </w:rPr>
        <w:t>）显示出显示出该物理磁盘上，每种</w:t>
      </w:r>
      <w:r>
        <w:rPr>
          <w:rFonts w:hint="eastAsia"/>
          <w:lang w:eastAsia="zh-CN"/>
        </w:rPr>
        <w:t>I/O</w:t>
      </w:r>
      <w:r>
        <w:rPr>
          <w:rFonts w:hint="eastAsia"/>
          <w:lang w:eastAsia="zh-CN"/>
        </w:rPr>
        <w:t>延迟的采样数目。</w:t>
      </w:r>
    </w:p>
    <w:p w:rsidR="002E2C1B" w:rsidRDefault="00064063" w:rsidP="002E2C1B">
      <w:pPr>
        <w:pStyle w:val="a6"/>
        <w:ind w:left="1434"/>
        <w:rPr>
          <w:lang w:eastAsia="zh-CN"/>
        </w:rPr>
      </w:pPr>
      <w:bookmarkStart w:id="94" w:name="_Ref499738909"/>
      <w:bookmarkStart w:id="95" w:name="_Toc501360207"/>
      <w:r>
        <w:rPr>
          <w:lang w:eastAsia="zh-CN"/>
        </w:rPr>
        <w:t>图</w:t>
      </w:r>
      <w:r w:rsidR="00C0030C">
        <w:fldChar w:fldCharType="begin"/>
      </w:r>
      <w:r w:rsidR="00930CFE">
        <w:rPr>
          <w:lang w:eastAsia="zh-CN"/>
        </w:rPr>
        <w:instrText xml:space="preserve"> SEQ Figure \* ARABIC </w:instrText>
      </w:r>
      <w:r w:rsidR="00C0030C">
        <w:fldChar w:fldCharType="separate"/>
      </w:r>
      <w:r w:rsidR="00EE591A">
        <w:rPr>
          <w:noProof/>
          <w:lang w:eastAsia="zh-CN"/>
        </w:rPr>
        <w:t>25</w:t>
      </w:r>
      <w:r w:rsidR="00C0030C">
        <w:fldChar w:fldCharType="end"/>
      </w:r>
      <w:bookmarkEnd w:id="94"/>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95"/>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96" w:name="_Toc501360242"/>
      <w:bookmarkStart w:id="97" w:name="_Toc501360510"/>
      <w:r w:rsidRPr="0073368C">
        <w:lastRenderedPageBreak/>
        <w:t>SFA</w:t>
      </w:r>
      <w:r w:rsidR="003932AF">
        <w:rPr>
          <w:rFonts w:asciiTheme="minorEastAsia" w:eastAsiaTheme="minorEastAsia" w:hAnsiTheme="minorEastAsia" w:hint="eastAsia"/>
          <w:lang w:eastAsia="zh-CN"/>
        </w:rPr>
        <w:t>虚拟磁盘表盘</w:t>
      </w:r>
      <w:bookmarkEnd w:id="96"/>
      <w:bookmarkEnd w:id="97"/>
    </w:p>
    <w:p w:rsidR="002E2C1B" w:rsidRPr="00497FBA" w:rsidRDefault="003932AF" w:rsidP="002E2C1B">
      <w:pPr>
        <w:pStyle w:val="ab"/>
        <w:keepNext/>
        <w:rPr>
          <w:lang w:eastAsia="zh-CN"/>
        </w:rPr>
      </w:pPr>
      <w:r>
        <w:rPr>
          <w:rFonts w:hint="eastAsia"/>
          <w:lang w:eastAsia="zh-CN"/>
        </w:rPr>
        <w:t>SFA</w:t>
      </w:r>
      <w:r>
        <w:rPr>
          <w:rFonts w:hint="eastAsia"/>
          <w:lang w:eastAsia="zh-CN"/>
        </w:rPr>
        <w:t>虚拟磁盘表盘</w:t>
      </w:r>
      <w:r>
        <w:rPr>
          <w:lang w:eastAsia="zh-CN"/>
        </w:rPr>
        <w:t>（</w:t>
      </w:r>
      <w:fldSimple w:instr=" REF _Ref499636025 \h  \* MERGEFORMAT ">
        <w:r w:rsidR="00EE591A" w:rsidRPr="00EE591A">
          <w:rPr>
            <w:rStyle w:val="DDNField"/>
            <w:lang w:eastAsia="zh-CN"/>
          </w:rPr>
          <w:t>图</w:t>
        </w:r>
        <w:r w:rsidR="00EE591A" w:rsidRPr="00EE591A">
          <w:rPr>
            <w:rStyle w:val="DDNField"/>
            <w:lang w:eastAsia="zh-CN"/>
          </w:rPr>
          <w:t>26</w:t>
        </w:r>
      </w:fldSimple>
      <w:r>
        <w:rPr>
          <w:lang w:eastAsia="zh-CN"/>
        </w:rPr>
        <w:t>）</w:t>
      </w:r>
      <w:r>
        <w:rPr>
          <w:rFonts w:hint="eastAsia"/>
          <w:lang w:eastAsia="zh-CN"/>
        </w:rPr>
        <w:t>显示出</w:t>
      </w:r>
      <w:r>
        <w:rPr>
          <w:rFonts w:hint="eastAsia"/>
          <w:lang w:eastAsia="zh-CN"/>
        </w:rPr>
        <w:t>SFA</w:t>
      </w:r>
      <w:r>
        <w:rPr>
          <w:rFonts w:hint="eastAsia"/>
          <w:lang w:eastAsia="zh-CN"/>
        </w:rPr>
        <w:t>虚拟磁盘表盘的信息。</w:t>
      </w:r>
    </w:p>
    <w:p w:rsidR="002E2C1B" w:rsidRDefault="00064063" w:rsidP="002E2C1B">
      <w:pPr>
        <w:pStyle w:val="a6"/>
        <w:rPr>
          <w:lang w:eastAsia="zh-CN"/>
        </w:rPr>
      </w:pPr>
      <w:bookmarkStart w:id="98" w:name="_Ref499636025"/>
      <w:bookmarkStart w:id="99" w:name="_Toc501360208"/>
      <w:r>
        <w:rPr>
          <w:lang w:eastAsia="zh-CN"/>
        </w:rPr>
        <w:t>图</w:t>
      </w:r>
      <w:r w:rsidR="00C0030C">
        <w:fldChar w:fldCharType="begin"/>
      </w:r>
      <w:r w:rsidR="0017155E">
        <w:rPr>
          <w:lang w:eastAsia="zh-CN"/>
        </w:rPr>
        <w:instrText xml:space="preserve"> SEQ Figure \* ARABIC </w:instrText>
      </w:r>
      <w:r w:rsidR="00C0030C">
        <w:fldChar w:fldCharType="separate"/>
      </w:r>
      <w:r w:rsidR="00EE591A">
        <w:rPr>
          <w:noProof/>
          <w:lang w:eastAsia="zh-CN"/>
        </w:rPr>
        <w:t>26</w:t>
      </w:r>
      <w:r w:rsidR="00C0030C">
        <w:fldChar w:fldCharType="end"/>
      </w:r>
      <w:bookmarkEnd w:id="98"/>
      <w:r w:rsidR="003932AF">
        <w:rPr>
          <w:lang w:eastAsia="zh-CN"/>
        </w:rPr>
        <w:t>：</w:t>
      </w:r>
      <w:r w:rsidR="002E2C1B">
        <w:rPr>
          <w:lang w:eastAsia="zh-CN"/>
        </w:rPr>
        <w:t>SFA</w:t>
      </w:r>
      <w:r w:rsidR="003932AF">
        <w:rPr>
          <w:rFonts w:hint="eastAsia"/>
          <w:lang w:eastAsia="zh-CN"/>
        </w:rPr>
        <w:t>虚拟磁盘表盘</w:t>
      </w:r>
      <w:bookmarkEnd w:id="99"/>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3932AF" w:rsidP="002E2C1B">
      <w:pPr>
        <w:pStyle w:val="ab"/>
        <w:keepNext/>
        <w:rPr>
          <w:lang w:eastAsia="zh-CN"/>
        </w:rPr>
      </w:pPr>
      <w:r>
        <w:rPr>
          <w:rFonts w:hint="eastAsia"/>
          <w:lang w:eastAsia="zh-CN"/>
        </w:rPr>
        <w:t>下面是</w:t>
      </w:r>
      <w:r w:rsidR="00404E95">
        <w:rPr>
          <w:rFonts w:hint="eastAsia"/>
          <w:lang w:eastAsia="zh-CN"/>
        </w:rPr>
        <w:t>可以在</w:t>
      </w:r>
      <w:r>
        <w:rPr>
          <w:rFonts w:hint="eastAsia"/>
          <w:lang w:eastAsia="zh-CN"/>
        </w:rPr>
        <w:t>SFA</w:t>
      </w:r>
      <w:r>
        <w:rPr>
          <w:rFonts w:hint="eastAsia"/>
          <w:lang w:eastAsia="zh-CN"/>
        </w:rPr>
        <w:t>虚拟磁盘表盘中</w:t>
      </w:r>
      <w:r w:rsidR="00404E95">
        <w:rPr>
          <w:rFonts w:hint="eastAsia"/>
          <w:lang w:eastAsia="zh-CN"/>
        </w:rPr>
        <w:t>找到</w:t>
      </w:r>
      <w:r>
        <w:rPr>
          <w:rFonts w:hint="eastAsia"/>
          <w:lang w:eastAsia="zh-CN"/>
        </w:rPr>
        <w:t>的面板：</w:t>
      </w:r>
    </w:p>
    <w:p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C0030C" w:rsidRPr="00741273">
        <w:rPr>
          <w:rStyle w:val="DDNField"/>
        </w:rPr>
        <w:fldChar w:fldCharType="begin"/>
      </w:r>
      <w:r w:rsidR="002E2C1B" w:rsidRPr="00741273">
        <w:rPr>
          <w:rStyle w:val="DDNField"/>
          <w:lang w:eastAsia="zh-CN"/>
        </w:rPr>
        <w:instrText xml:space="preserve"> REF _Ref499738944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27</w:t>
      </w:r>
      <w:r w:rsidR="00C0030C" w:rsidRPr="00741273">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rsidR="002E2C1B" w:rsidRPr="00F62ADE" w:rsidRDefault="00064063" w:rsidP="002E2C1B">
      <w:pPr>
        <w:pStyle w:val="a6"/>
        <w:ind w:left="1434"/>
        <w:rPr>
          <w:b w:val="0"/>
          <w:lang w:eastAsia="zh-CN"/>
        </w:rPr>
      </w:pPr>
      <w:bookmarkStart w:id="100" w:name="_Ref499738944"/>
      <w:bookmarkStart w:id="101" w:name="_Toc501360209"/>
      <w:r>
        <w:t>图</w:t>
      </w:r>
      <w:fldSimple w:instr=" SEQ Figure \* ARABIC ">
        <w:r w:rsidR="00EE591A">
          <w:rPr>
            <w:noProof/>
          </w:rPr>
          <w:t>27</w:t>
        </w:r>
      </w:fldSimple>
      <w:bookmarkEnd w:id="100"/>
      <w:r w:rsidR="00404E95">
        <w:rPr>
          <w:rFonts w:hint="eastAsia"/>
          <w:lang w:eastAsia="zh-CN"/>
        </w:rPr>
        <w:t>：</w:t>
      </w:r>
      <w:r w:rsidR="00404E95">
        <w:rPr>
          <w:rFonts w:hint="eastAsia"/>
          <w:lang w:eastAsia="zh-CN"/>
        </w:rPr>
        <w:t>I/O</w:t>
      </w:r>
      <w:r w:rsidR="00404E95">
        <w:rPr>
          <w:rFonts w:hint="eastAsia"/>
          <w:lang w:eastAsia="zh-CN"/>
        </w:rPr>
        <w:t>吞吐率面板</w:t>
      </w:r>
      <w:bookmarkEnd w:id="101"/>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0" cstate="print"/>
                    <a:stretch>
                      <a:fillRect/>
                    </a:stretch>
                  </pic:blipFill>
                  <pic:spPr>
                    <a:xfrm>
                      <a:off x="0" y="0"/>
                      <a:ext cx="3712803" cy="2114467"/>
                    </a:xfrm>
                    <a:prstGeom prst="rect">
                      <a:avLst/>
                    </a:prstGeom>
                  </pic:spPr>
                </pic:pic>
              </a:graphicData>
            </a:graphic>
          </wp:inline>
        </w:drawing>
      </w:r>
    </w:p>
    <w:p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C0030C" w:rsidRPr="00741273">
        <w:rPr>
          <w:rStyle w:val="DDNField"/>
        </w:rPr>
        <w:fldChar w:fldCharType="begin"/>
      </w:r>
      <w:r w:rsidR="002E2C1B" w:rsidRPr="00741273">
        <w:rPr>
          <w:rStyle w:val="DDNField"/>
          <w:lang w:eastAsia="zh-CN"/>
        </w:rPr>
        <w:instrText xml:space="preserve"> REF _Ref499738961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28</w:t>
      </w:r>
      <w:r w:rsidR="00C0030C" w:rsidRPr="00741273">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rsidR="002E2C1B" w:rsidRPr="00F62ADE" w:rsidRDefault="00064063" w:rsidP="002E2C1B">
      <w:pPr>
        <w:pStyle w:val="a6"/>
        <w:ind w:left="1434"/>
        <w:rPr>
          <w:b w:val="0"/>
          <w:lang w:eastAsia="zh-CN"/>
        </w:rPr>
      </w:pPr>
      <w:bookmarkStart w:id="102" w:name="_Ref499738961"/>
      <w:bookmarkStart w:id="103" w:name="_Toc501360210"/>
      <w:r>
        <w:t>图</w:t>
      </w:r>
      <w:fldSimple w:instr=" SEQ Figure \* ARABIC ">
        <w:r w:rsidR="00EE591A">
          <w:rPr>
            <w:noProof/>
          </w:rPr>
          <w:t>28</w:t>
        </w:r>
      </w:fldSimple>
      <w:bookmarkEnd w:id="102"/>
      <w:r w:rsidR="00404E95">
        <w:rPr>
          <w:rFonts w:hint="eastAsia"/>
          <w:lang w:eastAsia="zh-CN"/>
        </w:rPr>
        <w:t>：</w:t>
      </w:r>
      <w:r w:rsidR="00404E95">
        <w:rPr>
          <w:lang w:eastAsia="zh-CN"/>
        </w:rPr>
        <w:t>IOPS</w:t>
      </w:r>
      <w:r w:rsidR="00404E95">
        <w:rPr>
          <w:rFonts w:hint="eastAsia"/>
          <w:lang w:eastAsia="zh-CN"/>
        </w:rPr>
        <w:t>面板</w:t>
      </w:r>
      <w:bookmarkEnd w:id="103"/>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C0030C" w:rsidRPr="00741273">
        <w:rPr>
          <w:rStyle w:val="DDNField"/>
        </w:rPr>
        <w:fldChar w:fldCharType="begin"/>
      </w:r>
      <w:r w:rsidR="002E2C1B" w:rsidRPr="00741273">
        <w:rPr>
          <w:rStyle w:val="DDNField"/>
          <w:lang w:eastAsia="zh-CN"/>
        </w:rPr>
        <w:instrText xml:space="preserve"> REF _Ref499738994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29</w:t>
      </w:r>
      <w:r w:rsidR="00C0030C" w:rsidRPr="00741273">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rsidR="002E2C1B" w:rsidRPr="00F62ADE" w:rsidRDefault="00064063" w:rsidP="002E2C1B">
      <w:pPr>
        <w:pStyle w:val="a6"/>
        <w:ind w:left="1434"/>
        <w:rPr>
          <w:b w:val="0"/>
        </w:rPr>
      </w:pPr>
      <w:bookmarkStart w:id="104" w:name="_Ref499738994"/>
      <w:bookmarkStart w:id="105" w:name="_Toc501360211"/>
      <w:r>
        <w:t>图</w:t>
      </w:r>
      <w:fldSimple w:instr=" SEQ Figure \* ARABIC ">
        <w:r w:rsidR="00EE591A">
          <w:rPr>
            <w:noProof/>
          </w:rPr>
          <w:t>29</w:t>
        </w:r>
      </w:fldSimple>
      <w:bookmarkEnd w:id="104"/>
      <w:r w:rsidR="00EF72F8">
        <w:t>：</w:t>
      </w:r>
      <w:r w:rsidR="002E2C1B">
        <w:t>Bytes per I/O on Virtual Disk</w:t>
      </w:r>
      <w:r w:rsidR="002E2C1B">
        <w:rPr>
          <w:rFonts w:hint="eastAsia"/>
          <w:lang w:eastAsia="zh-CN"/>
        </w:rPr>
        <w:t xml:space="preserve"> </w:t>
      </w:r>
      <w:r w:rsidR="002E2C1B" w:rsidRPr="00800FD7">
        <w:t>Panel</w:t>
      </w:r>
      <w:bookmarkEnd w:id="105"/>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2" cstate="print"/>
                    <a:stretch>
                      <a:fillRect/>
                    </a:stretch>
                  </pic:blipFill>
                  <pic:spPr>
                    <a:xfrm>
                      <a:off x="0" y="0"/>
                      <a:ext cx="3961755" cy="2315585"/>
                    </a:xfrm>
                    <a:prstGeom prst="rect">
                      <a:avLst/>
                    </a:prstGeom>
                  </pic:spPr>
                </pic:pic>
              </a:graphicData>
            </a:graphic>
          </wp:inline>
        </w:drawing>
      </w:r>
    </w:p>
    <w:p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C0030C" w:rsidRPr="00741273">
        <w:rPr>
          <w:rStyle w:val="DDNField"/>
        </w:rPr>
        <w:fldChar w:fldCharType="begin"/>
      </w:r>
      <w:r w:rsidR="002E2C1B" w:rsidRPr="00741273">
        <w:rPr>
          <w:rStyle w:val="DDNField"/>
          <w:lang w:eastAsia="zh-CN"/>
        </w:rPr>
        <w:instrText xml:space="preserve"> REF _Ref499739007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30</w:t>
      </w:r>
      <w:r w:rsidR="00C0030C" w:rsidRPr="00741273">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rsidR="002E2C1B" w:rsidRPr="00296876" w:rsidRDefault="00064063" w:rsidP="002E2C1B">
      <w:pPr>
        <w:pStyle w:val="a6"/>
        <w:ind w:left="1434"/>
        <w:rPr>
          <w:lang w:val="ru-RU"/>
        </w:rPr>
      </w:pPr>
      <w:bookmarkStart w:id="106" w:name="_Ref499739007"/>
      <w:bookmarkStart w:id="107" w:name="_Toc501360212"/>
      <w:r>
        <w:t>图</w:t>
      </w:r>
      <w:fldSimple w:instr=" SEQ Figure \* ARABIC ">
        <w:r w:rsidR="00EE591A">
          <w:rPr>
            <w:noProof/>
          </w:rPr>
          <w:t>30</w:t>
        </w:r>
      </w:fldSimple>
      <w:bookmarkEnd w:id="106"/>
      <w:r w:rsidR="00EF72F8">
        <w:t>：</w:t>
      </w:r>
      <w:r w:rsidR="002E2C1B">
        <w:t>Write Performance on Virtual Disk</w:t>
      </w:r>
      <w:r w:rsidR="002E2C1B">
        <w:rPr>
          <w:rFonts w:hint="eastAsia"/>
          <w:lang w:eastAsia="zh-CN"/>
        </w:rPr>
        <w:t xml:space="preserve"> </w:t>
      </w:r>
      <w:r w:rsidR="002E2C1B" w:rsidRPr="00800FD7">
        <w:t>Panel</w:t>
      </w:r>
      <w:bookmarkEnd w:id="107"/>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C0030C" w:rsidRPr="00741273">
        <w:rPr>
          <w:rStyle w:val="DDNField"/>
        </w:rPr>
        <w:fldChar w:fldCharType="begin"/>
      </w:r>
      <w:r w:rsidR="002E2C1B" w:rsidRPr="00741273">
        <w:rPr>
          <w:rStyle w:val="DDNField"/>
          <w:lang w:eastAsia="zh-CN"/>
        </w:rPr>
        <w:instrText xml:space="preserve"> REF _Ref499739019 \h </w:instrText>
      </w:r>
      <w:r w:rsidR="00C0030C" w:rsidRPr="00741273">
        <w:rPr>
          <w:rStyle w:val="DDNField"/>
        </w:rPr>
      </w:r>
      <w:r w:rsidR="00C0030C" w:rsidRPr="00741273">
        <w:rPr>
          <w:rStyle w:val="DDNField"/>
        </w:rPr>
        <w:fldChar w:fldCharType="separate"/>
      </w:r>
      <w:r w:rsidR="00EE591A">
        <w:rPr>
          <w:lang w:eastAsia="zh-CN"/>
        </w:rPr>
        <w:t>图</w:t>
      </w:r>
      <w:r w:rsidR="00EE591A">
        <w:rPr>
          <w:noProof/>
          <w:lang w:eastAsia="zh-CN"/>
        </w:rPr>
        <w:t>31</w:t>
      </w:r>
      <w:r w:rsidR="00C0030C" w:rsidRPr="00741273">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rsidR="002E2C1B" w:rsidRDefault="00064063" w:rsidP="002E2C1B">
      <w:pPr>
        <w:pStyle w:val="a6"/>
        <w:ind w:left="1434"/>
        <w:rPr>
          <w:lang w:eastAsia="zh-CN"/>
        </w:rPr>
      </w:pPr>
      <w:bookmarkStart w:id="108" w:name="_Ref499739019"/>
      <w:bookmarkStart w:id="109" w:name="_Toc501360213"/>
      <w:r>
        <w:rPr>
          <w:lang w:eastAsia="zh-CN"/>
        </w:rPr>
        <w:t>图</w:t>
      </w:r>
      <w:r w:rsidR="00C0030C">
        <w:fldChar w:fldCharType="begin"/>
      </w:r>
      <w:r w:rsidR="00930CFE">
        <w:rPr>
          <w:lang w:eastAsia="zh-CN"/>
        </w:rPr>
        <w:instrText xml:space="preserve"> SEQ Figure \* ARABIC </w:instrText>
      </w:r>
      <w:r w:rsidR="00C0030C">
        <w:fldChar w:fldCharType="separate"/>
      </w:r>
      <w:r w:rsidR="00EE591A">
        <w:rPr>
          <w:noProof/>
          <w:lang w:eastAsia="zh-CN"/>
        </w:rPr>
        <w:t>31</w:t>
      </w:r>
      <w:r w:rsidR="00C0030C">
        <w:fldChar w:fldCharType="end"/>
      </w:r>
      <w:bookmarkEnd w:id="108"/>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大小样品采集数目面板</w:t>
      </w:r>
      <w:bookmarkEnd w:id="109"/>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fldSimple w:instr=" REF _Ref499739031 \h  \* MERGEFORMAT ">
        <w:r w:rsidR="00EE591A" w:rsidRPr="00EE591A">
          <w:rPr>
            <w:rStyle w:val="DDNField"/>
            <w:lang w:eastAsia="zh-CN"/>
          </w:rPr>
          <w:t>图</w:t>
        </w:r>
        <w:r w:rsidR="00EE591A" w:rsidRPr="00EE591A">
          <w:rPr>
            <w:rStyle w:val="DDNField"/>
            <w:lang w:eastAsia="zh-CN"/>
          </w:rPr>
          <w:t>32</w:t>
        </w:r>
      </w:fldSimple>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rsidR="002E2C1B" w:rsidRDefault="00064063" w:rsidP="002E2C1B">
      <w:pPr>
        <w:pStyle w:val="a6"/>
        <w:ind w:left="1434"/>
        <w:rPr>
          <w:lang w:eastAsia="zh-CN"/>
        </w:rPr>
      </w:pPr>
      <w:bookmarkStart w:id="110" w:name="_Ref499739031"/>
      <w:bookmarkStart w:id="111" w:name="_Toc501360214"/>
      <w:r>
        <w:rPr>
          <w:lang w:eastAsia="zh-CN"/>
        </w:rPr>
        <w:t>图</w:t>
      </w:r>
      <w:r w:rsidR="00C0030C">
        <w:fldChar w:fldCharType="begin"/>
      </w:r>
      <w:r w:rsidR="00930CFE">
        <w:rPr>
          <w:lang w:eastAsia="zh-CN"/>
        </w:rPr>
        <w:instrText xml:space="preserve"> SEQ Figure \* ARABIC </w:instrText>
      </w:r>
      <w:r w:rsidR="00C0030C">
        <w:fldChar w:fldCharType="separate"/>
      </w:r>
      <w:r w:rsidR="00EE591A">
        <w:rPr>
          <w:noProof/>
          <w:lang w:eastAsia="zh-CN"/>
        </w:rPr>
        <w:t>32</w:t>
      </w:r>
      <w:r w:rsidR="00C0030C">
        <w:fldChar w:fldCharType="end"/>
      </w:r>
      <w:bookmarkEnd w:id="110"/>
      <w:r w:rsidR="003E545C">
        <w:rPr>
          <w:lang w:eastAsia="zh-CN"/>
        </w:rPr>
        <w:t>：</w:t>
      </w:r>
      <w:r w:rsidR="003E545C">
        <w:rPr>
          <w:rFonts w:hint="eastAsia"/>
          <w:lang w:eastAsia="zh-CN"/>
        </w:rPr>
        <w:t>数据写入的延迟样品采集数目面板</w:t>
      </w:r>
      <w:bookmarkEnd w:id="111"/>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p w:rsidR="002E2C1B" w:rsidRPr="008B120F" w:rsidRDefault="005230AE" w:rsidP="002E2C1B">
      <w:pPr>
        <w:pStyle w:val="1"/>
      </w:pPr>
      <w:bookmarkStart w:id="112" w:name="_Toc501360511"/>
      <w:r>
        <w:rPr>
          <w:rFonts w:hint="eastAsia"/>
          <w:lang w:eastAsia="zh-CN"/>
        </w:rPr>
        <w:lastRenderedPageBreak/>
        <w:t>故障排查</w:t>
      </w:r>
      <w:bookmarkEnd w:id="112"/>
    </w:p>
    <w:p w:rsidR="00BA6269" w:rsidRPr="002E2C1B" w:rsidRDefault="00064063" w:rsidP="007577E4">
      <w:pPr>
        <w:pStyle w:val="ab"/>
        <w:rPr>
          <w:lang w:eastAsia="zh-CN"/>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300A3A">
        <w:rPr>
          <w:rStyle w:val="NoneA"/>
          <w:lang w:val="ru-RU"/>
        </w:rPr>
        <w:t xml:space="preserve"> </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sidRPr="00064063">
        <w:rPr>
          <w:rStyle w:val="NoneA"/>
          <w:i/>
          <w:lang w:val="ru-RU"/>
        </w:rPr>
        <w:t xml:space="preserve"> </w:t>
      </w:r>
      <w:r>
        <w:rPr>
          <w:rStyle w:val="NoneA"/>
          <w:rFonts w:ascii="宋体" w:eastAsia="宋体" w:hAnsi="宋体" w:cs="宋体"/>
          <w:lang w:val="zh-TW" w:eastAsia="zh-TW"/>
        </w:rPr>
        <w:t>文件中。通常，第一条错误信息包含了导致该操作失败的原因。</w:t>
      </w:r>
      <w:bookmarkStart w:id="113" w:name="_Toc371943088"/>
      <w:bookmarkStart w:id="114" w:name="_Toc371943089"/>
      <w:bookmarkStart w:id="115" w:name="_Toc371943090"/>
      <w:bookmarkStart w:id="116" w:name="_Toc371943091"/>
      <w:bookmarkStart w:id="117" w:name="_Toc371943092"/>
      <w:bookmarkStart w:id="118" w:name="_Toc371943093"/>
      <w:bookmarkStart w:id="119" w:name="_Toc371943094"/>
      <w:bookmarkStart w:id="120" w:name="_Toc371943095"/>
      <w:bookmarkStart w:id="121" w:name="_Toc371943096"/>
      <w:bookmarkEnd w:id="11"/>
      <w:bookmarkEnd w:id="12"/>
      <w:bookmarkEnd w:id="13"/>
      <w:bookmarkEnd w:id="113"/>
      <w:bookmarkEnd w:id="114"/>
      <w:bookmarkEnd w:id="115"/>
      <w:bookmarkEnd w:id="116"/>
      <w:bookmarkEnd w:id="117"/>
      <w:bookmarkEnd w:id="118"/>
      <w:bookmarkEnd w:id="119"/>
      <w:bookmarkEnd w:id="120"/>
      <w:bookmarkEnd w:id="121"/>
    </w:p>
    <w:sectPr w:rsidR="00BA6269" w:rsidRPr="002E2C1B" w:rsidSect="006B0DF9">
      <w:headerReference w:type="even" r:id="rId46"/>
      <w:headerReference w:type="first" r:id="rId47"/>
      <w:footerReference w:type="first" r:id="rId48"/>
      <w:type w:val="evenPage"/>
      <w:pgSz w:w="12240" w:h="15840" w:code="1"/>
      <w:pgMar w:top="1440" w:right="1440" w:bottom="1440" w:left="1440" w:header="0" w:footer="794" w:gutter="0"/>
      <w:cols w:space="720"/>
      <w:titlePg/>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E4F5E" w15:done="0"/>
  <w15:commentEx w15:paraId="517D79BD" w15:done="0"/>
</w15:commentsEx>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197C" w:rsidRDefault="00D0197C" w:rsidP="007130A7">
      <w:r>
        <w:separator/>
      </w:r>
    </w:p>
    <w:p w:rsidR="00D0197C" w:rsidRDefault="00D0197C"/>
  </w:endnote>
  <w:endnote w:type="continuationSeparator" w:id="1">
    <w:p w:rsidR="00D0197C" w:rsidRDefault="00D0197C" w:rsidP="007130A7">
      <w:r>
        <w:continuationSeparator/>
      </w:r>
    </w:p>
    <w:p w:rsidR="00D0197C" w:rsidRDefault="00D0197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94625D6A-BC74-4DA2-BCAE-5AB510EE9524}"/>
  </w:font>
  <w:font w:name="Arial Unicode MS">
    <w:panose1 w:val="020B0604020202020204"/>
    <w:charset w:val="86"/>
    <w:family w:val="swiss"/>
    <w:pitch w:val="variable"/>
    <w:sig w:usb0="F7FFAFFF" w:usb1="E9DFFFFF" w:usb2="0000003F" w:usb3="00000000" w:csb0="003F01FF" w:csb1="00000000"/>
  </w:font>
  <w:font w:name="Century Schoolbook">
    <w:altName w:val="Century"/>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embedRegular r:id="rId2" w:subsetted="1" w:fontKey="{6D41288F-0FDD-4790-B798-E1EA5F6E91AA}"/>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367" w:rsidRDefault="00C0030C">
    <w:pPr>
      <w:pStyle w:val="a9"/>
    </w:pPr>
    <w:r>
      <w:rPr>
        <w:noProof/>
      </w:rPr>
      <w:pict>
        <v:group id="Group 64" o:spid="_x0000_s2099" style="position:absolute;margin-left:37.5pt;margin-top:738pt;width:536pt;height:30pt;z-index:251664384;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434367" w:rsidRPr="00E7775A" w:rsidRDefault="00434367"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434367" w:rsidRPr="00E7775A" w:rsidRDefault="00434367"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197C" w:rsidRDefault="00D0197C" w:rsidP="007130A7">
      <w:r>
        <w:separator/>
      </w:r>
    </w:p>
    <w:p w:rsidR="00D0197C" w:rsidRDefault="00D0197C"/>
  </w:footnote>
  <w:footnote w:type="continuationSeparator" w:id="1">
    <w:p w:rsidR="00D0197C" w:rsidRDefault="00D0197C" w:rsidP="007130A7">
      <w:r>
        <w:continuationSeparator/>
      </w:r>
    </w:p>
    <w:p w:rsidR="00D0197C" w:rsidRDefault="00D0197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367" w:rsidRDefault="00C0030C">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434367" w:rsidRDefault="00434367"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434367" w:rsidRDefault="00434367"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34367" w:rsidRDefault="00434367"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367" w:rsidRPr="007360E0" w:rsidRDefault="00C0030C"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434367" w:rsidRDefault="00434367"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95238AD"/>
    <w:multiLevelType w:val="hybridMultilevel"/>
    <w:tmpl w:val="12DE1D0C"/>
    <w:numStyleLink w:val="ImportedStyle1"/>
  </w:abstractNum>
  <w:abstractNum w:abstractNumId="17">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AED1A18"/>
    <w:multiLevelType w:val="hybridMultilevel"/>
    <w:tmpl w:val="D472B612"/>
    <w:numStyleLink w:val="ImportedStyle3"/>
  </w:abstractNum>
  <w:abstractNum w:abstractNumId="37">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B511E0"/>
    <w:multiLevelType w:val="hybridMultilevel"/>
    <w:tmpl w:val="39D2A800"/>
    <w:numStyleLink w:val="ImportedStyle11"/>
  </w:abstractNum>
  <w:abstractNum w:abstractNumId="39">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78826325"/>
    <w:multiLevelType w:val="hybridMultilevel"/>
    <w:tmpl w:val="EFC03A68"/>
    <w:numStyleLink w:val="ImportedStyle4"/>
  </w:abstractNum>
  <w:abstractNum w:abstractNumId="52">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A4E0C968">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D986E38">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1F8D67A">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4446172">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BB48610">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E96CF6E">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A8BB5E">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FB69EC2">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9567C3C">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3">
    <w15:presenceInfo w15:providerId="None" w15:userId="AH3"/>
  </w15:person>
  <w15:person w15:author="Anatol Husakou">
    <w15:presenceInfo w15:providerId="AD" w15:userId="S-1-5-21-6361574-293082422-13007618-8717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embedTrueTypeFonts/>
  <w:saveSubsetFonts/>
  <w:bordersDoNotSurroundHeader/>
  <w:bordersDoNotSurroundFooter/>
  <w:hideGrammaticalErrors/>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IN" w:vendorID="64" w:dllVersion="131078" w:nlCheck="1" w:checkStyle="1"/>
  <w:activeWritingStyle w:appName="MSWord" w:lang="en-IE" w:vendorID="64" w:dllVersion="131078" w:nlCheck="1" w:checkStyle="1"/>
  <w:activeWritingStyle w:appName="MSWord" w:lang="fr-CA" w:vendorID="64" w:dllVersion="131078" w:nlCheck="1" w:checkStyle="0"/>
  <w:activeWritingStyle w:appName="MSWord" w:lang="ru-RU" w:vendorID="64" w:dllVersion="131078" w:nlCheck="1" w:checkStyle="0"/>
  <w:stylePaneFormatFilter w:val="3801"/>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4578"/>
    <o:shapelayout v:ext="edit">
      <o:idmap v:ext="edit" data="2"/>
      <o:rules v:ext="edit">
        <o:r id="V:Rule3" type="connector" idref="#AutoShape 35"/>
        <o:r id="V:Rule5" type="connector" idref="#AutoShape 35"/>
        <o:r id="V:Rule6" type="connector" idref="#AutoShape 43"/>
      </o:rules>
    </o:shapelayout>
  </w:hdrShapeDefaults>
  <w:footnotePr>
    <w:footnote w:id="0"/>
    <w:footnote w:id="1"/>
  </w:footnotePr>
  <w:endnotePr>
    <w:endnote w:id="0"/>
    <w:endnote w:id="1"/>
  </w:endnotePr>
  <w:compat>
    <w:useFELayout/>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063"/>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F8B"/>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BDD"/>
    <w:rsid w:val="000A3E37"/>
    <w:rsid w:val="000A4656"/>
    <w:rsid w:val="000A4E23"/>
    <w:rsid w:val="000A4EAB"/>
    <w:rsid w:val="000A4FFC"/>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7E3"/>
    <w:rsid w:val="000F1A86"/>
    <w:rsid w:val="000F2231"/>
    <w:rsid w:val="000F27F0"/>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EA9"/>
    <w:rsid w:val="00126440"/>
    <w:rsid w:val="00126F75"/>
    <w:rsid w:val="001274BA"/>
    <w:rsid w:val="00130448"/>
    <w:rsid w:val="0013052A"/>
    <w:rsid w:val="00130958"/>
    <w:rsid w:val="00130C36"/>
    <w:rsid w:val="0013277D"/>
    <w:rsid w:val="00133C97"/>
    <w:rsid w:val="00133FBE"/>
    <w:rsid w:val="001344AB"/>
    <w:rsid w:val="00134E8F"/>
    <w:rsid w:val="00135D56"/>
    <w:rsid w:val="00136D6B"/>
    <w:rsid w:val="00137361"/>
    <w:rsid w:val="001377D7"/>
    <w:rsid w:val="001379C6"/>
    <w:rsid w:val="0014079B"/>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CD9"/>
    <w:rsid w:val="00161D37"/>
    <w:rsid w:val="00164033"/>
    <w:rsid w:val="001641EA"/>
    <w:rsid w:val="00165303"/>
    <w:rsid w:val="00165C43"/>
    <w:rsid w:val="0016689B"/>
    <w:rsid w:val="0016779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3CA"/>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27D6"/>
    <w:rsid w:val="001C3959"/>
    <w:rsid w:val="001C39CF"/>
    <w:rsid w:val="001C3CAA"/>
    <w:rsid w:val="001C3DEF"/>
    <w:rsid w:val="001C40C8"/>
    <w:rsid w:val="001C4411"/>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E77D4"/>
    <w:rsid w:val="001F05BA"/>
    <w:rsid w:val="001F060E"/>
    <w:rsid w:val="001F0829"/>
    <w:rsid w:val="001F11A1"/>
    <w:rsid w:val="001F1C19"/>
    <w:rsid w:val="001F1D29"/>
    <w:rsid w:val="001F224F"/>
    <w:rsid w:val="001F24AC"/>
    <w:rsid w:val="001F2C81"/>
    <w:rsid w:val="001F3539"/>
    <w:rsid w:val="001F37E3"/>
    <w:rsid w:val="001F3ADD"/>
    <w:rsid w:val="001F4049"/>
    <w:rsid w:val="001F48D7"/>
    <w:rsid w:val="001F4A5D"/>
    <w:rsid w:val="001F4CB8"/>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B12"/>
    <w:rsid w:val="002121EF"/>
    <w:rsid w:val="00212930"/>
    <w:rsid w:val="00212CA4"/>
    <w:rsid w:val="0021349E"/>
    <w:rsid w:val="00213526"/>
    <w:rsid w:val="00213632"/>
    <w:rsid w:val="00213744"/>
    <w:rsid w:val="00213BF3"/>
    <w:rsid w:val="0021402F"/>
    <w:rsid w:val="00214250"/>
    <w:rsid w:val="0021467C"/>
    <w:rsid w:val="00214760"/>
    <w:rsid w:val="0021582F"/>
    <w:rsid w:val="002159E9"/>
    <w:rsid w:val="00215AA5"/>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27908"/>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1D5"/>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2AF"/>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EA1"/>
    <w:rsid w:val="003B37B3"/>
    <w:rsid w:val="003B4050"/>
    <w:rsid w:val="003B43F9"/>
    <w:rsid w:val="003B5B3D"/>
    <w:rsid w:val="003B5E4E"/>
    <w:rsid w:val="003B6EC5"/>
    <w:rsid w:val="003B6EDD"/>
    <w:rsid w:val="003B7344"/>
    <w:rsid w:val="003C00BD"/>
    <w:rsid w:val="003C122C"/>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D7DA5"/>
    <w:rsid w:val="003E1158"/>
    <w:rsid w:val="003E15CD"/>
    <w:rsid w:val="003E192A"/>
    <w:rsid w:val="003E1D99"/>
    <w:rsid w:val="003E1E30"/>
    <w:rsid w:val="003E1FFB"/>
    <w:rsid w:val="003E2A70"/>
    <w:rsid w:val="003E3024"/>
    <w:rsid w:val="003E4E99"/>
    <w:rsid w:val="003E545C"/>
    <w:rsid w:val="003E592D"/>
    <w:rsid w:val="003E5F45"/>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0EE"/>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4E95"/>
    <w:rsid w:val="00405398"/>
    <w:rsid w:val="0040566E"/>
    <w:rsid w:val="0040644A"/>
    <w:rsid w:val="00406913"/>
    <w:rsid w:val="00407461"/>
    <w:rsid w:val="00407D18"/>
    <w:rsid w:val="00410670"/>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367"/>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4A0"/>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7B7"/>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50B"/>
    <w:rsid w:val="004D2633"/>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FAB"/>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1A57"/>
    <w:rsid w:val="00612AB5"/>
    <w:rsid w:val="00612DDE"/>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7E4"/>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968"/>
    <w:rsid w:val="00777154"/>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553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F56"/>
    <w:rsid w:val="008C7095"/>
    <w:rsid w:val="008C7AC2"/>
    <w:rsid w:val="008C7C43"/>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0CFE"/>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10D8"/>
    <w:rsid w:val="009B133E"/>
    <w:rsid w:val="009B13AA"/>
    <w:rsid w:val="009B1785"/>
    <w:rsid w:val="009B1A74"/>
    <w:rsid w:val="009B1C01"/>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2FC3"/>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606"/>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4EC"/>
    <w:rsid w:val="00AE20E3"/>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38"/>
    <w:rsid w:val="00AF16BE"/>
    <w:rsid w:val="00AF18A7"/>
    <w:rsid w:val="00AF1A37"/>
    <w:rsid w:val="00AF23EC"/>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87AAC"/>
    <w:rsid w:val="00B9042C"/>
    <w:rsid w:val="00B90B1F"/>
    <w:rsid w:val="00B91245"/>
    <w:rsid w:val="00B916B6"/>
    <w:rsid w:val="00B9224D"/>
    <w:rsid w:val="00B92854"/>
    <w:rsid w:val="00B92E53"/>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60F"/>
    <w:rsid w:val="00C0582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B2E"/>
    <w:rsid w:val="00C473EE"/>
    <w:rsid w:val="00C47629"/>
    <w:rsid w:val="00C47679"/>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D63"/>
    <w:rsid w:val="00C75E7A"/>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B3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909"/>
    <w:rsid w:val="00CD3ECC"/>
    <w:rsid w:val="00CD3FF3"/>
    <w:rsid w:val="00CD404B"/>
    <w:rsid w:val="00CD4CDC"/>
    <w:rsid w:val="00CD4F08"/>
    <w:rsid w:val="00CD58DF"/>
    <w:rsid w:val="00CD5B68"/>
    <w:rsid w:val="00CD5EB2"/>
    <w:rsid w:val="00CD7306"/>
    <w:rsid w:val="00CD753E"/>
    <w:rsid w:val="00CE0540"/>
    <w:rsid w:val="00CE0716"/>
    <w:rsid w:val="00CE0D51"/>
    <w:rsid w:val="00CE2D96"/>
    <w:rsid w:val="00CE2E30"/>
    <w:rsid w:val="00CE349D"/>
    <w:rsid w:val="00CE36A7"/>
    <w:rsid w:val="00CE4124"/>
    <w:rsid w:val="00CE48EF"/>
    <w:rsid w:val="00CE5390"/>
    <w:rsid w:val="00CE552B"/>
    <w:rsid w:val="00CE5A7C"/>
    <w:rsid w:val="00CE63E0"/>
    <w:rsid w:val="00CE6D4E"/>
    <w:rsid w:val="00CF00CE"/>
    <w:rsid w:val="00CF0913"/>
    <w:rsid w:val="00CF0D09"/>
    <w:rsid w:val="00CF1A16"/>
    <w:rsid w:val="00CF25F7"/>
    <w:rsid w:val="00CF2945"/>
    <w:rsid w:val="00CF3607"/>
    <w:rsid w:val="00CF3D71"/>
    <w:rsid w:val="00CF464E"/>
    <w:rsid w:val="00CF4966"/>
    <w:rsid w:val="00CF4F29"/>
    <w:rsid w:val="00CF501E"/>
    <w:rsid w:val="00CF51DC"/>
    <w:rsid w:val="00CF60AF"/>
    <w:rsid w:val="00CF669A"/>
    <w:rsid w:val="00CF6E6B"/>
    <w:rsid w:val="00CF7D64"/>
    <w:rsid w:val="00CF7EF9"/>
    <w:rsid w:val="00D00013"/>
    <w:rsid w:val="00D01509"/>
    <w:rsid w:val="00D0197C"/>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6B8"/>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7088F"/>
    <w:rsid w:val="00D7110A"/>
    <w:rsid w:val="00D7224F"/>
    <w:rsid w:val="00D725DB"/>
    <w:rsid w:val="00D728DD"/>
    <w:rsid w:val="00D729DF"/>
    <w:rsid w:val="00D7328E"/>
    <w:rsid w:val="00D73517"/>
    <w:rsid w:val="00D7369F"/>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2D4"/>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2B0"/>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591A"/>
    <w:rsid w:val="00EE667F"/>
    <w:rsid w:val="00EE678A"/>
    <w:rsid w:val="00EE6BFB"/>
    <w:rsid w:val="00EE6E8A"/>
    <w:rsid w:val="00EE74EE"/>
    <w:rsid w:val="00EE7A68"/>
    <w:rsid w:val="00EE7D80"/>
    <w:rsid w:val="00EF019D"/>
    <w:rsid w:val="00EF0CEB"/>
    <w:rsid w:val="00EF1A96"/>
    <w:rsid w:val="00EF23A6"/>
    <w:rsid w:val="00EF24B1"/>
    <w:rsid w:val="00EF3414"/>
    <w:rsid w:val="00EF39C3"/>
    <w:rsid w:val="00EF44FD"/>
    <w:rsid w:val="00EF49B7"/>
    <w:rsid w:val="00EF4A9C"/>
    <w:rsid w:val="00EF4FCE"/>
    <w:rsid w:val="00EF55CB"/>
    <w:rsid w:val="00EF57A7"/>
    <w:rsid w:val="00EF62D3"/>
    <w:rsid w:val="00EF6443"/>
    <w:rsid w:val="00EF680C"/>
    <w:rsid w:val="00EF72F8"/>
    <w:rsid w:val="00F002A1"/>
    <w:rsid w:val="00F01462"/>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0809"/>
    <w:rsid w:val="00F3203E"/>
    <w:rsid w:val="00F320D0"/>
    <w:rsid w:val="00F324CC"/>
    <w:rsid w:val="00F32531"/>
    <w:rsid w:val="00F32DBB"/>
    <w:rsid w:val="00F3395B"/>
    <w:rsid w:val="00F33B79"/>
    <w:rsid w:val="00F34CA4"/>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38"/>
    <w:rsid w:val="00FF3BC7"/>
    <w:rsid w:val="00FF3F44"/>
    <w:rsid w:val="00FF3F7B"/>
    <w:rsid w:val="00FF45EC"/>
    <w:rsid w:val="00FF4732"/>
    <w:rsid w:val="00FF47D6"/>
    <w:rsid w:val="00FF50A4"/>
    <w:rsid w:val="00FF51E0"/>
    <w:rsid w:val="00FF55FB"/>
    <w:rsid w:val="00FF567B"/>
    <w:rsid w:val="00FF5EA1"/>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s>
</file>

<file path=word/webSettings.xml><?xml version="1.0" encoding="utf-8"?>
<w:webSettings xmlns:r="http://schemas.openxmlformats.org/officeDocument/2006/relationships" xmlns:w="http://schemas.openxmlformats.org/wordprocessingml/2006/main">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www.ddn.com/support/policies/"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customXml" Target="../customXml/item2.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1.xml"/><Relationship Id="rId59"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customXml" Target="../customXml/item4.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60" Type="http://schemas.microsoft.com/office/2011/relationships/commentsExtended" Target="commentsExtended.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1.xml"/><Relationship Id="rId8" Type="http://schemas.openxmlformats.org/officeDocument/2006/relationships/settings" Target="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2.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3875C5-1CBF-4DBB-BCAA-E16E3FF078F0}">
  <ds:schemaRefs>
    <ds:schemaRef ds:uri="http://schemas.openxmlformats.org/officeDocument/2006/bibliography"/>
  </ds:schemaRefs>
</ds:datastoreItem>
</file>

<file path=customXml/itemProps4.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15384</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0.0.2</cp:keywords>
  <cp:lastModifiedBy>xixi</cp:lastModifiedBy>
  <cp:revision>11</cp:revision>
  <cp:lastPrinted>2017-12-18T03:39:00Z</cp:lastPrinted>
  <dcterms:created xsi:type="dcterms:W3CDTF">2017-12-18T03:34:00Z</dcterms:created>
  <dcterms:modified xsi:type="dcterms:W3CDTF">2017-12-18T03:40:00Z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