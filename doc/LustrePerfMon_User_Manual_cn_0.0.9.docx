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3FA48" w14:textId="77777777" w:rsidR="002E2C1B" w:rsidRDefault="00EF1C83" w:rsidP="008A4F2C">
      <w:pPr>
        <w:pStyle w:val="DDNHeader"/>
        <w:jc w:val="both"/>
        <w:rPr>
          <w:noProof/>
          <w:lang w:eastAsia="zh-CN"/>
        </w:rPr>
      </w:pPr>
      <w:r>
        <w:rPr>
          <w:noProof/>
          <w:lang w:eastAsia="zh-CN"/>
        </w:rPr>
        <mc:AlternateContent>
          <mc:Choice Requires="wpg">
            <w:drawing>
              <wp:anchor distT="0" distB="0" distL="114300" distR="114300" simplePos="0" relativeHeight="251657216" behindDoc="0" locked="0" layoutInCell="1" allowOverlap="1" wp14:anchorId="7C657E24" wp14:editId="7B68DFF2">
                <wp:simplePos x="0" y="0"/>
                <wp:positionH relativeFrom="page">
                  <wp:posOffset>1008380</wp:posOffset>
                </wp:positionH>
                <wp:positionV relativeFrom="page">
                  <wp:posOffset>2416175</wp:posOffset>
                </wp:positionV>
                <wp:extent cx="5716905" cy="1699260"/>
                <wp:effectExtent l="0" t="0" r="0" b="2540"/>
                <wp:wrapNone/>
                <wp:docPr id="231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1699260"/>
                          <a:chOff x="0" y="0"/>
                          <a:chExt cx="57168" cy="16980"/>
                        </a:xfrm>
                      </wpg:grpSpPr>
                      <wps:wsp>
                        <wps:cNvPr id="2313" name="Text Box 2024"/>
                        <wps:cNvSpPr txBox="1">
                          <a:spLocks noChangeArrowheads="1"/>
                        </wps:cNvSpPr>
                        <wps:spPr bwMode="auto">
                          <a:xfrm>
                            <a:off x="17890" y="0"/>
                            <a:ext cx="39240" cy="11916"/>
                          </a:xfrm>
                          <a:prstGeom prst="rect">
                            <a:avLst/>
                          </a:prstGeom>
                          <a:solidFill>
                            <a:schemeClr val="bg1">
                              <a:lumMod val="85000"/>
                              <a:lumOff val="0"/>
                            </a:schemeClr>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14:paraId="575FEDFC" w14:textId="1EFED87B" w:rsidR="002F5448" w:rsidRPr="00221C1D" w:rsidRDefault="009B3E5F" w:rsidP="002E2C1B">
                              <w:pPr>
                                <w:spacing w:after="0"/>
                                <w:rPr>
                                  <w:rFonts w:ascii="Raleway" w:hAnsi="Raleway" w:cs="Arial"/>
                                  <w:b/>
                                  <w:noProof/>
                                  <w:color w:val="000000"/>
                                  <w:sz w:val="56"/>
                                  <w:szCs w:val="56"/>
                                </w:rPr>
                              </w:pPr>
                              <w:r>
                                <w:rPr>
                                  <w:rFonts w:ascii="Raleway" w:hAnsi="Raleway" w:cs="Arial"/>
                                  <w:b/>
                                  <w:noProof/>
                                  <w:color w:val="000000"/>
                                  <w:sz w:val="56"/>
                                  <w:szCs w:val="56"/>
                                </w:rPr>
                                <w:t>LustrePerfMon</w:t>
                              </w:r>
                            </w:p>
                            <w:p w14:paraId="1639C4C6" w14:textId="77777777" w:rsidR="002F5448" w:rsidRPr="00221C1D" w:rsidRDefault="002F5448" w:rsidP="002E2C1B">
                              <w:pPr>
                                <w:spacing w:after="0"/>
                                <w:rPr>
                                  <w:rFonts w:ascii="Raleway" w:hAnsi="Raleway" w:cs="Arial"/>
                                  <w:color w:val="000000"/>
                                  <w:sz w:val="48"/>
                                  <w:szCs w:val="52"/>
                                </w:rPr>
                              </w:pPr>
                              <w:r>
                                <w:rPr>
                                  <w:rFonts w:ascii="Raleway" w:hAnsi="Raleway" w:cs="Arial" w:hint="eastAsia"/>
                                  <w:color w:val="000000"/>
                                  <w:sz w:val="32"/>
                                  <w:szCs w:val="36"/>
                                  <w:lang w:eastAsia="zh-CN"/>
                                </w:rPr>
                                <w:t>用户手册</w:t>
                              </w:r>
                            </w:p>
                          </w:txbxContent>
                        </wps:txbx>
                        <wps:bodyPr rot="0" vert="horz" wrap="square" lIns="91440" tIns="45720" rIns="91440" bIns="45720" anchor="ctr" anchorCtr="0" upright="1">
                          <a:noAutofit/>
                        </wps:bodyPr>
                      </wps:wsp>
                      <wps:wsp>
                        <wps:cNvPr id="2314" name="Text Box 2024"/>
                        <wps:cNvSpPr txBox="1">
                          <a:spLocks noChangeArrowheads="1"/>
                        </wps:cNvSpPr>
                        <wps:spPr bwMode="auto">
                          <a:xfrm>
                            <a:off x="0" y="12404"/>
                            <a:ext cx="57168" cy="4576"/>
                          </a:xfrm>
                          <a:prstGeom prst="rect">
                            <a:avLst/>
                          </a:prstGeom>
                          <a:solidFill>
                            <a:srgbClr val="000000"/>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14:paraId="1C78429D" w14:textId="00033079" w:rsidR="002F5448" w:rsidRPr="00221C1D" w:rsidRDefault="002F5448" w:rsidP="002E2C1B">
                              <w:pPr>
                                <w:spacing w:after="0"/>
                                <w:jc w:val="center"/>
                                <w:rPr>
                                  <w:rFonts w:ascii="Open Sans" w:hAnsi="Open Sans" w:cs="Open Sans"/>
                                  <w:b/>
                                  <w:color w:val="FFFFFF" w:themeColor="background1"/>
                                  <w:szCs w:val="28"/>
                                </w:rPr>
                              </w:pPr>
                              <w:r w:rsidRPr="00221C1D">
                                <w:rPr>
                                  <w:rFonts w:ascii="Open Sans" w:hAnsi="Open Sans" w:cs="Open Sans"/>
                                  <w:b/>
                                  <w:color w:val="FFFFFF" w:themeColor="background1"/>
                                  <w:szCs w:val="28"/>
                                </w:rPr>
                                <w:t xml:space="preserve">Version </w:t>
                              </w:r>
                              <w:sdt>
                                <w:sdtPr>
                                  <w:rPr>
                                    <w:rFonts w:ascii="Open Sans" w:hAnsi="Open Sans" w:cs="Open Sans"/>
                                    <w:b/>
                                    <w:color w:val="FFFFFF" w:themeColor="background1"/>
                                    <w:szCs w:val="28"/>
                                  </w:rPr>
                                  <w:alias w:val="Keywords"/>
                                  <w:tag w:val=""/>
                                  <w:id w:val="174425044"/>
                                  <w:dataBinding w:prefixMappings="xmlns:ns0='http://purl.org/dc/elements/1.1/' xmlns:ns1='http://schemas.openxmlformats.org/package/2006/metadata/core-properties' " w:xpath="/ns1:coreProperties[1]/ns1:keywords[1]" w:storeItemID="{6C3C8BC8-F283-45AE-878A-BAB7291924A1}"/>
                                  <w:text/>
                                </w:sdtPr>
                                <w:sdtEndPr/>
                                <w:sdtContent>
                                  <w:r>
                                    <w:rPr>
                                      <w:rFonts w:ascii="Open Sans" w:hAnsi="Open Sans" w:cs="Open Sans" w:hint="eastAsia"/>
                                      <w:b/>
                                      <w:color w:val="FFFFFF" w:themeColor="background1"/>
                                      <w:szCs w:val="28"/>
                                      <w:lang w:eastAsia="zh-CN"/>
                                    </w:rPr>
                                    <w:t>0.0.</w:t>
                                  </w:r>
                                  <w:r w:rsidR="009B3E5F">
                                    <w:rPr>
                                      <w:rFonts w:ascii="Open Sans" w:hAnsi="Open Sans" w:cs="Open Sans"/>
                                      <w:b/>
                                      <w:color w:val="FFFFFF" w:themeColor="background1"/>
                                      <w:szCs w:val="28"/>
                                      <w:lang w:eastAsia="zh-CN"/>
                                    </w:rPr>
                                    <w:t>9</w:t>
                                  </w:r>
                                </w:sdtContent>
                              </w:sdt>
                              <w:r w:rsidRPr="00221C1D">
                                <w:rPr>
                                  <w:rFonts w:ascii="Open Sans" w:hAnsi="Open Sans" w:cs="Open Sans"/>
                                  <w:b/>
                                  <w:color w:val="FFFFFF" w:themeColor="background1"/>
                                  <w:szCs w:val="28"/>
                                </w:rPr>
                                <w:t xml:space="preserve">|  </w:t>
                              </w:r>
                              <w:r>
                                <w:rPr>
                                  <w:rFonts w:ascii="Open Sans" w:hAnsi="Open Sans" w:cs="Open Sans"/>
                                  <w:b/>
                                  <w:color w:val="FFFFFF" w:themeColor="background1"/>
                                  <w:szCs w:val="28"/>
                                </w:rPr>
                                <w:t>ref.notbd</w:t>
                              </w:r>
                              <w:r w:rsidRPr="00221C1D">
                                <w:rPr>
                                  <w:rFonts w:ascii="Open Sans" w:hAnsi="Open Sans" w:cs="Open Sans"/>
                                  <w:b/>
                                  <w:color w:val="FFFFFF" w:themeColor="background1"/>
                                  <w:szCs w:val="28"/>
                                </w:rPr>
                                <w:t xml:space="preserve">  |  Revision </w:t>
                              </w:r>
                              <w:sdt>
                                <w:sdtPr>
                                  <w:rPr>
                                    <w:rFonts w:ascii="Open Sans" w:hAnsi="Open Sans" w:cs="Open Sans"/>
                                    <w:b/>
                                    <w:color w:val="FFFFFF" w:themeColor="background1"/>
                                    <w:szCs w:val="28"/>
                                  </w:rPr>
                                  <w:alias w:val="Category"/>
                                  <w:tag w:val=""/>
                                  <w:id w:val="174425045"/>
                                  <w:dataBinding w:prefixMappings="xmlns:ns0='http://purl.org/dc/elements/1.1/' xmlns:ns1='http://schemas.openxmlformats.org/package/2006/metadata/core-properties' " w:xpath="/ns1:coreProperties[1]/ns1:category[1]" w:storeItemID="{6C3C8BC8-F283-45AE-878A-BAB7291924A1}"/>
                                  <w:text/>
                                </w:sdtPr>
                                <w:sdtEndPr/>
                                <w:sdtContent>
                                  <w:r>
                                    <w:rPr>
                                      <w:rFonts w:ascii="Open Sans" w:hAnsi="Open Sans" w:cs="Open Sans" w:hint="eastAsia"/>
                                      <w:b/>
                                      <w:color w:val="FFFFFF" w:themeColor="background1"/>
                                      <w:szCs w:val="28"/>
                                      <w:lang w:eastAsia="zh-CN"/>
                                    </w:rPr>
                                    <w:t>A0</w:t>
                                  </w:r>
                                </w:sdtContent>
                              </w:sdt>
                            </w:p>
                          </w:txbxContent>
                        </wps:txbx>
                        <wps:bodyPr rot="0" vert="horz" wrap="square" lIns="91440" tIns="45720" rIns="91440" bIns="45720" anchor="ctr" anchorCtr="0" upright="1">
                          <a:noAutofit/>
                        </wps:bodyPr>
                      </wps:wsp>
                      <pic:pic xmlns:pic="http://schemas.openxmlformats.org/drawingml/2006/picture">
                        <pic:nvPicPr>
                          <pic:cNvPr id="2315" name="Picture 2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54" cy="1192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C657E24" id="Group 22" o:spid="_x0000_s1026" style="position:absolute;left:0;text-align:left;margin-left:79.4pt;margin-top:190.25pt;width:450.15pt;height:133.8pt;z-index:251657216;mso-position-horizontal-relative:page;mso-position-vertical-relative:page;mso-width-relative:margin;mso-height-relative:margin" coordsize="57168,1698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">
                <v:shapetype id="_x0000_t202" coordsize="21600,21600" o:spt="202" path="m,l,21600r21600,l21600,xe">
                  <v:stroke joinstyle="miter"/>
                  <v:path gradientshapeok="t" o:connecttype="rect"/>
                </v:shapetype>
                <v:shape id="Text Box 2024" o:spid="_x0000_s1027" type="#_x0000_t202" style="position:absolute;left:17890;width:39240;height:119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" fillcolor="#d8d8d8 [2732]" stroked="f" strokeweight="3pt">
                  <v:textbox>
                    <w:txbxContent>
                      <w:p w14:paraId="575FEDFC" w14:textId="1EFED87B" w:rsidR="002F5448" w:rsidRPr="00221C1D" w:rsidRDefault="009B3E5F" w:rsidP="002E2C1B">
                        <w:pPr>
                          <w:spacing w:after="0"/>
                          <w:rPr>
                            <w:rFonts w:ascii="Raleway" w:hAnsi="Raleway" w:cs="Arial"/>
                            <w:b/>
                            <w:noProof/>
                            <w:color w:val="000000"/>
                            <w:sz w:val="56"/>
                            <w:szCs w:val="56"/>
                          </w:rPr>
                        </w:pPr>
                        <w:r>
                          <w:rPr>
                            <w:rFonts w:ascii="Raleway" w:hAnsi="Raleway" w:cs="Arial"/>
                            <w:b/>
                            <w:noProof/>
                            <w:color w:val="000000"/>
                            <w:sz w:val="56"/>
                            <w:szCs w:val="56"/>
                          </w:rPr>
                          <w:t>LustrePerfMon</w:t>
                        </w:r>
                      </w:p>
                      <w:p w14:paraId="1639C4C6" w14:textId="77777777" w:rsidR="002F5448" w:rsidRPr="00221C1D" w:rsidRDefault="002F5448" w:rsidP="002E2C1B">
                        <w:pPr>
                          <w:spacing w:after="0"/>
                          <w:rPr>
                            <w:rFonts w:ascii="Raleway" w:hAnsi="Raleway" w:cs="Arial"/>
                            <w:color w:val="000000"/>
                            <w:sz w:val="48"/>
                            <w:szCs w:val="52"/>
                          </w:rPr>
                        </w:pPr>
                        <w:r>
                          <w:rPr>
                            <w:rFonts w:ascii="Raleway" w:hAnsi="Raleway" w:cs="Arial" w:hint="eastAsia"/>
                            <w:color w:val="000000"/>
                            <w:sz w:val="32"/>
                            <w:szCs w:val="36"/>
                            <w:lang w:eastAsia="zh-CN"/>
                          </w:rPr>
                          <w:t>用户手册</w:t>
                        </w:r>
                      </w:p>
                    </w:txbxContent>
                  </v:textbox>
                </v:shape>
                <v:shape id="Text Box 2024" o:spid="_x0000_s1028" type="#_x0000_t202" style="position:absolute;top:12404;width:57168;height:45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" fillcolor="black" stroked="f" strokeweight="3pt">
                  <v:textbox>
                    <w:txbxContent>
                      <w:p w14:paraId="1C78429D" w14:textId="00033079" w:rsidR="002F5448" w:rsidRPr="00221C1D" w:rsidRDefault="002F5448" w:rsidP="002E2C1B">
                        <w:pPr>
                          <w:spacing w:after="0"/>
                          <w:jc w:val="center"/>
                          <w:rPr>
                            <w:rFonts w:ascii="Open Sans" w:hAnsi="Open Sans" w:cs="Open Sans"/>
                            <w:b/>
                            <w:color w:val="FFFFFF" w:themeColor="background1"/>
                            <w:szCs w:val="28"/>
                          </w:rPr>
                        </w:pPr>
                        <w:r w:rsidRPr="00221C1D">
                          <w:rPr>
                            <w:rFonts w:ascii="Open Sans" w:hAnsi="Open Sans" w:cs="Open Sans"/>
                            <w:b/>
                            <w:color w:val="FFFFFF" w:themeColor="background1"/>
                            <w:szCs w:val="28"/>
                          </w:rPr>
                          <w:t xml:space="preserve">Version </w:t>
                        </w:r>
                        <w:sdt>
                          <w:sdtPr>
                            <w:rPr>
                              <w:rFonts w:ascii="Open Sans" w:hAnsi="Open Sans" w:cs="Open Sans"/>
                              <w:b/>
                              <w:color w:val="FFFFFF" w:themeColor="background1"/>
                              <w:szCs w:val="28"/>
                            </w:rPr>
                            <w:alias w:val="Keywords"/>
                            <w:tag w:val=""/>
                            <w:id w:val="174425044"/>
                            <w:dataBinding w:prefixMappings="xmlns:ns0='http://purl.org/dc/elements/1.1/' xmlns:ns1='http://schemas.openxmlformats.org/package/2006/metadata/core-properties' " w:xpath="/ns1:coreProperties[1]/ns1:keywords[1]" w:storeItemID="{6C3C8BC8-F283-45AE-878A-BAB7291924A1}"/>
                            <w:text/>
                          </w:sdtPr>
                          <w:sdtEndPr/>
                          <w:sdtContent>
                            <w:r>
                              <w:rPr>
                                <w:rFonts w:ascii="Open Sans" w:hAnsi="Open Sans" w:cs="Open Sans" w:hint="eastAsia"/>
                                <w:b/>
                                <w:color w:val="FFFFFF" w:themeColor="background1"/>
                                <w:szCs w:val="28"/>
                                <w:lang w:eastAsia="zh-CN"/>
                              </w:rPr>
                              <w:t>0.0.</w:t>
                            </w:r>
                            <w:r w:rsidR="009B3E5F">
                              <w:rPr>
                                <w:rFonts w:ascii="Open Sans" w:hAnsi="Open Sans" w:cs="Open Sans"/>
                                <w:b/>
                                <w:color w:val="FFFFFF" w:themeColor="background1"/>
                                <w:szCs w:val="28"/>
                                <w:lang w:eastAsia="zh-CN"/>
                              </w:rPr>
                              <w:t>9</w:t>
                            </w:r>
                          </w:sdtContent>
                        </w:sdt>
                        <w:r w:rsidRPr="00221C1D">
                          <w:rPr>
                            <w:rFonts w:ascii="Open Sans" w:hAnsi="Open Sans" w:cs="Open Sans"/>
                            <w:b/>
                            <w:color w:val="FFFFFF" w:themeColor="background1"/>
                            <w:szCs w:val="28"/>
                          </w:rPr>
                          <w:t xml:space="preserve">|  </w:t>
                        </w:r>
                        <w:r>
                          <w:rPr>
                            <w:rFonts w:ascii="Open Sans" w:hAnsi="Open Sans" w:cs="Open Sans"/>
                            <w:b/>
                            <w:color w:val="FFFFFF" w:themeColor="background1"/>
                            <w:szCs w:val="28"/>
                          </w:rPr>
                          <w:t>ref.notbd</w:t>
                        </w:r>
                        <w:r w:rsidRPr="00221C1D">
                          <w:rPr>
                            <w:rFonts w:ascii="Open Sans" w:hAnsi="Open Sans" w:cs="Open Sans"/>
                            <w:b/>
                            <w:color w:val="FFFFFF" w:themeColor="background1"/>
                            <w:szCs w:val="28"/>
                          </w:rPr>
                          <w:t xml:space="preserve">  |  Revision </w:t>
                        </w:r>
                        <w:sdt>
                          <w:sdtPr>
                            <w:rPr>
                              <w:rFonts w:ascii="Open Sans" w:hAnsi="Open Sans" w:cs="Open Sans"/>
                              <w:b/>
                              <w:color w:val="FFFFFF" w:themeColor="background1"/>
                              <w:szCs w:val="28"/>
                            </w:rPr>
                            <w:alias w:val="Category"/>
                            <w:tag w:val=""/>
                            <w:id w:val="174425045"/>
                            <w:dataBinding w:prefixMappings="xmlns:ns0='http://purl.org/dc/elements/1.1/' xmlns:ns1='http://schemas.openxmlformats.org/package/2006/metadata/core-properties' " w:xpath="/ns1:coreProperties[1]/ns1:category[1]" w:storeItemID="{6C3C8BC8-F283-45AE-878A-BAB7291924A1}"/>
                            <w:text/>
                          </w:sdtPr>
                          <w:sdtEndPr/>
                          <w:sdtContent>
                            <w:r>
                              <w:rPr>
                                <w:rFonts w:ascii="Open Sans" w:hAnsi="Open Sans" w:cs="Open Sans" w:hint="eastAsia"/>
                                <w:b/>
                                <w:color w:val="FFFFFF" w:themeColor="background1"/>
                                <w:szCs w:val="28"/>
                                <w:lang w:eastAsia="zh-CN"/>
                              </w:rPr>
                              <w:t>A0</w:t>
                            </w:r>
                          </w:sdtContent>
                        </w:sdt>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17254;height:119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">
                  <v:imagedata r:id="rId13" o:title=""/>
                </v:shape>
                <w10:wrap anchorx="page" anchory="page"/>
              </v:group>
            </w:pict>
          </mc:Fallback>
        </mc:AlternateContent>
      </w:r>
      <w:r w:rsidR="002E2C1B" w:rsidRPr="00A83CFE">
        <w:br w:type="page"/>
      </w:r>
      <w:bookmarkStart w:id="0" w:name="OLE_LINK7"/>
      <w:bookmarkStart w:id="1" w:name="OLE_LINK2"/>
    </w:p>
    <w:p w14:paraId="194577F2" w14:textId="77777777" w:rsidR="008A4F2C" w:rsidRPr="00321B90" w:rsidRDefault="008A4F2C" w:rsidP="008A4F2C">
      <w:pPr>
        <w:pStyle w:val="DDNHeader"/>
        <w:jc w:val="both"/>
      </w:pPr>
      <w:bookmarkStart w:id="2" w:name="OLE_LINK1"/>
      <w:bookmarkEnd w:id="0"/>
      <w:r w:rsidRPr="00321B90">
        <w:lastRenderedPageBreak/>
        <w:t>Important Information</w:t>
      </w:r>
    </w:p>
    <w:p w14:paraId="191745F3" w14:textId="77777777" w:rsidR="008A4F2C" w:rsidRPr="00A83CFE" w:rsidRDefault="008A4F2C" w:rsidP="008A4F2C">
      <w:pPr>
        <w:pStyle w:val="DDNDisclaimer"/>
        <w:rPr>
          <w:noProof/>
        </w:rPr>
      </w:pPr>
      <w:r w:rsidRPr="00A83CFE">
        <w:rPr>
          <w:noProof/>
        </w:rPr>
        <w:t>Information in this document is subject to change without notice and does not represent a commitment on the part of DataDirect Networks, Inc. No part of this manual may be reproduced or transmitted in any form or by any means, electronic or mechanical, including photocopying and recording, for any purpose other than the purchaser’s personal use without the written permission of DataDirect Networks, Inc.</w:t>
      </w:r>
    </w:p>
    <w:p w14:paraId="2CE3363F" w14:textId="77777777" w:rsidR="008A4F2C" w:rsidRPr="00A83CFE" w:rsidRDefault="008A4F2C" w:rsidP="008A4F2C">
      <w:pPr>
        <w:pStyle w:val="DDNDisclaimer"/>
        <w:rPr>
          <w:b/>
          <w:noProof/>
        </w:rPr>
      </w:pPr>
      <w:r w:rsidRPr="00A83CFE">
        <w:rPr>
          <w:b/>
          <w:noProof/>
        </w:rPr>
        <w:t xml:space="preserve">© </w:t>
      </w:r>
      <w:r>
        <w:rPr>
          <w:b/>
          <w:noProof/>
        </w:rPr>
        <w:t>2018</w:t>
      </w:r>
      <w:r w:rsidRPr="00A83CFE">
        <w:rPr>
          <w:b/>
          <w:noProof/>
        </w:rPr>
        <w:t xml:space="preserve"> DataDirect Networks, Inc. All rights reserved.</w:t>
      </w:r>
    </w:p>
    <w:p w14:paraId="23A4E6DB" w14:textId="77777777" w:rsidR="008A4F2C" w:rsidRDefault="008A4F2C" w:rsidP="008A4F2C">
      <w:pPr>
        <w:pStyle w:val="DDNDisclaimer"/>
        <w:rPr>
          <w:rFonts w:ascii="ITCCentury Book" w:hAnsi="ITCCentury Book"/>
          <w:b/>
          <w:bCs/>
          <w:sz w:val="20"/>
          <w:szCs w:val="20"/>
        </w:rPr>
      </w:pPr>
      <w:r w:rsidRPr="00A83CFE">
        <w:rPr>
          <w:noProof/>
        </w:rPr>
        <w:fldChar w:fldCharType="begin"/>
      </w:r>
      <w:r w:rsidRPr="00A83CFE">
        <w:rPr>
          <w:noProof/>
        </w:rPr>
        <w:instrText xml:space="preserve"> INCLUDETEXT  "https://ddncommunity.ddn.com/Departments/eng/TechWriters/TM.docx"  \* MERGEFORMAT </w:instrText>
      </w:r>
      <w:r w:rsidRPr="00A83CFE">
        <w:rPr>
          <w:noProof/>
        </w:rPr>
        <w:fldChar w:fldCharType="separate"/>
      </w:r>
      <w:r w:rsidRPr="000D163E">
        <w:rPr>
          <w:noProof/>
        </w:rPr>
        <w:t>DataDirect Networks, the DataDirect Networks logo, DDN, DirectMon, Enterprise Fusion Architecture, EFA, ES7K, ES12K, ES14K, EXAScaler, GRIDScaler, GS7K, GS12K, GS14K, IME, IME14K, Infinite Memory Engine, Information in Motion, In-Storage Processing, MEDIAScaler, NAS Scaler, NoFS, ObjectAssure, ReACT, SFA, SFA 10000 Storage Fusion Architecture, SFA10K, SFA12K, SFA14K, SFA7700, SFX, Storage Fusion Architecture, Storage Fusion Fabric, Storage Fusion Xcelerator, SwiftCluster, WOS, the WOS logo are registered trademarks or trademarks of DataDirect Networks, Inc. All other brand and product names are trademarks of their respective holders.</w:t>
      </w:r>
    </w:p>
    <w:p w14:paraId="08391C7B" w14:textId="77777777" w:rsidR="008A4F2C" w:rsidRPr="00A83CFE" w:rsidRDefault="008A4F2C" w:rsidP="008A4F2C">
      <w:pPr>
        <w:pStyle w:val="DDNDisclaimer"/>
        <w:rPr>
          <w:noProof/>
        </w:rPr>
      </w:pPr>
      <w:r w:rsidRPr="00A83CFE">
        <w:rPr>
          <w:noProof/>
        </w:rPr>
        <w:fldChar w:fldCharType="end"/>
      </w:r>
      <w:r w:rsidRPr="00A83CFE">
        <w:rPr>
          <w:noProof/>
        </w:rPr>
        <w:t>DataDirect Networks makes no warranties, express or implied, including without limitation the implied warranties of merchantability and fitness for a particular purpose of any products or software. DataDirect Networks does not warrant, guarantee or make any representations regarding the use or the results of the use of any products or software in terms of correctness, accuracy, reliability, or otherwise. The entire risk as to the results and performance of the product and software are assumed by you. The exclusion of implied warranties is not permitted by some jurisdictions; this exclusion may not apply to you.</w:t>
      </w:r>
    </w:p>
    <w:p w14:paraId="120641A6" w14:textId="77777777" w:rsidR="008A4F2C" w:rsidRPr="00A83CFE" w:rsidRDefault="008A4F2C" w:rsidP="008A4F2C">
      <w:pPr>
        <w:pStyle w:val="DDNDisclaimer"/>
        <w:rPr>
          <w:noProof/>
        </w:rPr>
      </w:pPr>
      <w:r w:rsidRPr="00A83CFE">
        <w:rPr>
          <w:noProof/>
        </w:rPr>
        <w:t>In no event will DataDirect Networks, their directors, officers, employees, or agents (collectively DataDirect Networks) be liable to you for any consequential, incidental, or indirect damages, including damages for loss of business profits, business interruption, loss of business information, and the like, arising out of the use or inability to use any DataDirect product or software even if DataDirect Networks has been advised of the possibility of such damages by you. Because some jurisdictions do not allow the exclusion or limitation of liability for consequential or incidental damages, these limitations may not apply to you. DataDirect Networks liability to you for actual damages from any cause whatsoever, and regardless of the form of the action (whether in contract, tort including negligence, product liability or otherwise), is limited to the sum you paid for the DataDirect product or software.</w:t>
      </w:r>
    </w:p>
    <w:p w14:paraId="1511422B" w14:textId="77777777" w:rsidR="008A4F2C" w:rsidRPr="00A83CFE" w:rsidRDefault="008A4F2C" w:rsidP="008A4F2C">
      <w:pPr>
        <w:pStyle w:val="DDNDisclaimer"/>
        <w:rPr>
          <w:noProof/>
        </w:rPr>
      </w:pPr>
      <w:r w:rsidRPr="00A83CFE">
        <w:rPr>
          <w:noProof/>
        </w:rPr>
        <w:t>All Products cited in this document are subject to DDN’s Limited Warranty Statement and, where applicable, the terms of DDN’s End User Software License Agreement (EULA).</w:t>
      </w:r>
    </w:p>
    <w:p w14:paraId="52241C53" w14:textId="77777777" w:rsidR="008A4F2C" w:rsidRPr="00A83CFE" w:rsidRDefault="008A4F2C" w:rsidP="008A4F2C">
      <w:pPr>
        <w:pStyle w:val="DDNDisclaimer"/>
        <w:rPr>
          <w:noProof/>
        </w:rPr>
      </w:pPr>
      <w:r w:rsidRPr="00A83CFE">
        <w:rPr>
          <w:noProof/>
        </w:rPr>
        <w:t xml:space="preserve">The cited documents are available at: </w:t>
      </w:r>
      <w:hyperlink r:id="rId14" w:history="1">
        <w:r w:rsidRPr="00A83CFE">
          <w:rPr>
            <w:rStyle w:val="af0"/>
            <w:noProof/>
          </w:rPr>
          <w:t>http://www.ddn.com/support/policies/</w:t>
        </w:r>
      </w:hyperlink>
    </w:p>
    <w:p w14:paraId="4E5F788A" w14:textId="77777777" w:rsidR="008A4F2C" w:rsidRPr="00A83CFE" w:rsidRDefault="008A4F2C" w:rsidP="008A4F2C">
      <w:pPr>
        <w:pStyle w:val="DDNDisclaimer"/>
        <w:rPr>
          <w:noProof/>
        </w:rPr>
      </w:pPr>
      <w:r w:rsidRPr="00A83CFE">
        <w:rPr>
          <w:noProof/>
        </w:rPr>
        <w:t>For archived versions of either document, please contact DDN.</w:t>
      </w:r>
    </w:p>
    <w:p w14:paraId="3FA01E8C" w14:textId="77777777" w:rsidR="008A4F2C" w:rsidRPr="00A83CFE" w:rsidRDefault="008A4F2C" w:rsidP="008A4F2C">
      <w:pPr>
        <w:pStyle w:val="DDNDisclaimer"/>
        <w:rPr>
          <w:noProof/>
        </w:rPr>
      </w:pPr>
    </w:p>
    <w:p w14:paraId="7CC0C795" w14:textId="77777777" w:rsidR="008A4F2C" w:rsidRPr="00A83CFE" w:rsidRDefault="008A4F2C" w:rsidP="008A4F2C">
      <w:pPr>
        <w:pStyle w:val="DDNDisclaimer"/>
        <w:jc w:val="left"/>
        <w:rPr>
          <w:noProof/>
        </w:rPr>
      </w:pPr>
    </w:p>
    <w:p w14:paraId="0AB5A075" w14:textId="77777777" w:rsidR="008A4F2C" w:rsidRPr="00A83CFE" w:rsidRDefault="008A4F2C" w:rsidP="008A4F2C">
      <w:pPr>
        <w:pStyle w:val="DDNDisclaimer"/>
        <w:rPr>
          <w:noProof/>
        </w:rPr>
      </w:pPr>
    </w:p>
    <w:p w14:paraId="74D96FC2" w14:textId="77777777" w:rsidR="008A4F2C" w:rsidRPr="00A83CFE" w:rsidRDefault="008A4F2C" w:rsidP="008A4F2C">
      <w:pPr>
        <w:pStyle w:val="DDNDisclaimer"/>
        <w:rPr>
          <w:noProof/>
        </w:rPr>
      </w:pPr>
    </w:p>
    <w:p w14:paraId="54A15BB6" w14:textId="77777777" w:rsidR="008A4F2C" w:rsidRPr="008A4F2C" w:rsidRDefault="008A4F2C" w:rsidP="00071596">
      <w:pPr>
        <w:pStyle w:val="DDNDisclaimer"/>
      </w:pPr>
      <w:r>
        <w:t>October 2017</w:t>
      </w:r>
      <w:bookmarkEnd w:id="2"/>
    </w:p>
    <w:bookmarkEnd w:id="1" w:displacedByCustomXml="next"/>
    <w:bookmarkStart w:id="3" w:name="_Toc514768197" w:displacedByCustomXml="next"/>
    <w:bookmarkStart w:id="4" w:name="_Toc314517430" w:displacedByCustomXml="next"/>
    <w:bookmarkStart w:id="5" w:name="_Toc322012058" w:displacedByCustomXml="next"/>
    <w:bookmarkStart w:id="6" w:name="_Toc322012143" w:displacedByCustomXml="next"/>
    <w:bookmarkStart w:id="7" w:name="_Ref345503599" w:displacedByCustomXml="next"/>
    <w:sdt>
      <w:sdtPr>
        <w:rPr>
          <w:rFonts w:ascii="宋体" w:eastAsia="宋体" w:hAnsi="宋体" w:cs="宋体" w:hint="eastAsia"/>
          <w:b w:val="0"/>
          <w:bCs w:val="0"/>
          <w:caps/>
          <w:noProof/>
          <w:color w:val="auto"/>
          <w:sz w:val="20"/>
          <w:szCs w:val="24"/>
          <w:lang w:val="zh-CN"/>
        </w:rPr>
        <w:id w:val="309239594"/>
        <w:docPartObj>
          <w:docPartGallery w:val="Table of Contents"/>
          <w:docPartUnique/>
        </w:docPartObj>
      </w:sdtPr>
      <w:sdtEndPr>
        <w:rPr>
          <w:rFonts w:ascii="ITCCentury Book" w:eastAsiaTheme="minorEastAsia" w:hAnsi="ITCCentury Book" w:cs="Calibri" w:hint="default"/>
          <w:b/>
          <w:bCs/>
          <w:caps w:val="0"/>
          <w:lang w:val="en-US" w:eastAsia="zh-CN"/>
        </w:rPr>
      </w:sdtEndPr>
      <w:sdtContent>
        <w:bookmarkStart w:id="8" w:name="_Toc501360348" w:displacedByCustomXml="prev"/>
        <w:p w14:paraId="4D48473C" w14:textId="77777777" w:rsidR="00053AC4" w:rsidRDefault="007D7ECE" w:rsidP="008A4F2C">
          <w:pPr>
            <w:pStyle w:val="TOC"/>
            <w:rPr>
              <w:rFonts w:asciiTheme="minorHAnsi" w:eastAsiaTheme="minorEastAsia" w:hAnsiTheme="minorHAnsi" w:cstheme="minorBidi"/>
              <w:b w:val="0"/>
              <w:caps/>
              <w:noProof/>
              <w:kern w:val="2"/>
              <w:sz w:val="21"/>
              <w:lang w:eastAsia="zh-CN"/>
            </w:rPr>
          </w:pPr>
          <w:r>
            <w:rPr>
              <w:rFonts w:ascii="宋体" w:eastAsia="宋体" w:hAnsi="宋体" w:cs="宋体" w:hint="eastAsia"/>
              <w:lang w:val="zh-CN"/>
            </w:rPr>
            <w:t>目录</w:t>
          </w:r>
          <w:bookmarkEnd w:id="3"/>
          <w:bookmarkEnd w:id="8"/>
          <w:r w:rsidR="004C426C">
            <w:rPr>
              <w:lang w:eastAsia="zh-CN"/>
            </w:rPr>
            <w:fldChar w:fldCharType="begin"/>
          </w:r>
          <w:r>
            <w:rPr>
              <w:lang w:eastAsia="zh-CN"/>
            </w:rPr>
            <w:instrText xml:space="preserve"> TOC \o "1-3" \h \z \u </w:instrText>
          </w:r>
          <w:r w:rsidR="004C426C">
            <w:rPr>
              <w:lang w:eastAsia="zh-CN"/>
            </w:rPr>
            <w:fldChar w:fldCharType="separate"/>
          </w:r>
          <w:bookmarkStart w:id="9" w:name="OLE_LINK8"/>
        </w:p>
        <w:p w14:paraId="68E194C6" w14:textId="77777777" w:rsidR="00053AC4" w:rsidRDefault="00EC67DE">
          <w:pPr>
            <w:pStyle w:val="TOC2"/>
            <w:rPr>
              <w:rFonts w:asciiTheme="minorHAnsi" w:eastAsiaTheme="minorEastAsia" w:hAnsiTheme="minorHAnsi" w:cstheme="minorBidi"/>
              <w:kern w:val="2"/>
              <w:sz w:val="21"/>
              <w:lang w:eastAsia="zh-CN"/>
            </w:rPr>
          </w:pPr>
          <w:hyperlink w:anchor="_Toc514768200" w:history="1">
            <w:r w:rsidR="00053AC4" w:rsidRPr="00BA52E7">
              <w:rPr>
                <w:rStyle w:val="af0"/>
              </w:rPr>
              <w:t>1.1</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cs="宋体" w:hint="eastAsia"/>
                <w:lang w:eastAsia="zh-CN"/>
              </w:rPr>
              <w:t>名词解释</w:t>
            </w:r>
            <w:r w:rsidR="00053AC4">
              <w:rPr>
                <w:webHidden/>
              </w:rPr>
              <w:tab/>
            </w:r>
            <w:r w:rsidR="00053AC4">
              <w:rPr>
                <w:webHidden/>
              </w:rPr>
              <w:fldChar w:fldCharType="begin"/>
            </w:r>
            <w:r w:rsidR="00053AC4">
              <w:rPr>
                <w:webHidden/>
              </w:rPr>
              <w:instrText xml:space="preserve"> PAGEREF _Toc514768200 \h </w:instrText>
            </w:r>
            <w:r w:rsidR="00053AC4">
              <w:rPr>
                <w:webHidden/>
              </w:rPr>
            </w:r>
            <w:r w:rsidR="00053AC4">
              <w:rPr>
                <w:webHidden/>
              </w:rPr>
              <w:fldChar w:fldCharType="separate"/>
            </w:r>
            <w:r w:rsidR="00EF6866">
              <w:rPr>
                <w:webHidden/>
              </w:rPr>
              <w:t>10</w:t>
            </w:r>
            <w:r w:rsidR="00053AC4">
              <w:rPr>
                <w:webHidden/>
              </w:rPr>
              <w:fldChar w:fldCharType="end"/>
            </w:r>
          </w:hyperlink>
        </w:p>
        <w:p w14:paraId="311550D0" w14:textId="77777777" w:rsidR="00053AC4" w:rsidRPr="008A4F2C" w:rsidRDefault="00EC67DE" w:rsidP="008A4F2C">
          <w:pPr>
            <w:pStyle w:val="TOC2"/>
            <w:rPr>
              <w:rFonts w:asciiTheme="minorHAnsi" w:eastAsiaTheme="minorEastAsia" w:hAnsiTheme="minorHAnsi" w:cstheme="minorBidi"/>
              <w:kern w:val="2"/>
              <w:sz w:val="21"/>
              <w:lang w:eastAsia="zh-CN"/>
            </w:rPr>
          </w:pPr>
          <w:hyperlink w:anchor="_Toc514768201" w:history="1">
            <w:r w:rsidR="00053AC4" w:rsidRPr="00BA52E7">
              <w:rPr>
                <w:rStyle w:val="af0"/>
              </w:rPr>
              <w:t>1.2</w:t>
            </w:r>
            <w:r w:rsidR="00053AC4">
              <w:rPr>
                <w:rFonts w:asciiTheme="minorHAnsi" w:eastAsiaTheme="minorEastAsia" w:hAnsiTheme="minorHAnsi" w:cstheme="minorBidi"/>
                <w:kern w:val="2"/>
                <w:sz w:val="21"/>
                <w:lang w:eastAsia="zh-CN"/>
              </w:rPr>
              <w:tab/>
            </w:r>
            <w:r w:rsidR="00053AC4" w:rsidRPr="00BA52E7">
              <w:rPr>
                <w:rStyle w:val="af0"/>
                <w:w w:val="105"/>
              </w:rPr>
              <w:t>DDN</w:t>
            </w:r>
            <w:r w:rsidR="00053AC4" w:rsidRPr="00BA52E7">
              <w:rPr>
                <w:rStyle w:val="af0"/>
                <w:rFonts w:asciiTheme="minorEastAsia" w:hAnsiTheme="minorEastAsia" w:hint="eastAsia"/>
                <w:w w:val="105"/>
                <w:lang w:eastAsia="zh-CN"/>
              </w:rPr>
              <w:t>的</w:t>
            </w:r>
            <w:r w:rsidR="00053AC4" w:rsidRPr="00BA52E7">
              <w:rPr>
                <w:rStyle w:val="af0"/>
                <w:w w:val="105"/>
                <w:lang w:eastAsia="zh-CN"/>
              </w:rPr>
              <w:t>Collectd</w:t>
            </w:r>
            <w:r w:rsidR="00053AC4" w:rsidRPr="00BA52E7">
              <w:rPr>
                <w:rStyle w:val="af0"/>
                <w:rFonts w:ascii="宋体" w:eastAsia="宋体" w:hAnsi="宋体" w:cs="宋体" w:hint="eastAsia"/>
                <w:w w:val="105"/>
                <w:lang w:eastAsia="zh-CN"/>
              </w:rPr>
              <w:t>插件</w:t>
            </w:r>
            <w:r w:rsidR="00053AC4">
              <w:rPr>
                <w:webHidden/>
              </w:rPr>
              <w:tab/>
            </w:r>
            <w:r w:rsidR="00053AC4">
              <w:rPr>
                <w:webHidden/>
              </w:rPr>
              <w:fldChar w:fldCharType="begin"/>
            </w:r>
            <w:r w:rsidR="00053AC4">
              <w:rPr>
                <w:webHidden/>
              </w:rPr>
              <w:instrText xml:space="preserve"> PAGEREF _Toc514768201 \h </w:instrText>
            </w:r>
            <w:r w:rsidR="00053AC4">
              <w:rPr>
                <w:webHidden/>
              </w:rPr>
            </w:r>
            <w:r w:rsidR="00053AC4">
              <w:rPr>
                <w:webHidden/>
              </w:rPr>
              <w:fldChar w:fldCharType="separate"/>
            </w:r>
            <w:r w:rsidR="00EF6866">
              <w:rPr>
                <w:webHidden/>
              </w:rPr>
              <w:t>11</w:t>
            </w:r>
            <w:r w:rsidR="00053AC4">
              <w:rPr>
                <w:webHidden/>
              </w:rPr>
              <w:fldChar w:fldCharType="end"/>
            </w:r>
          </w:hyperlink>
        </w:p>
        <w:p w14:paraId="19CA1016" w14:textId="77777777" w:rsidR="00053AC4" w:rsidRDefault="00EC67DE">
          <w:pPr>
            <w:pStyle w:val="TOC2"/>
            <w:rPr>
              <w:rFonts w:asciiTheme="minorHAnsi" w:eastAsiaTheme="minorEastAsia" w:hAnsiTheme="minorHAnsi" w:cstheme="minorBidi"/>
              <w:kern w:val="2"/>
              <w:sz w:val="21"/>
              <w:lang w:eastAsia="zh-CN"/>
            </w:rPr>
          </w:pPr>
          <w:hyperlink w:anchor="_Toc514768203" w:history="1">
            <w:r w:rsidR="00053AC4" w:rsidRPr="00BA52E7">
              <w:rPr>
                <w:rStyle w:val="af0"/>
              </w:rPr>
              <w:t>2.1</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hint="eastAsia"/>
                <w:lang w:eastAsia="zh-CN"/>
              </w:rPr>
              <w:t>部署服务器</w:t>
            </w:r>
            <w:r w:rsidR="00053AC4">
              <w:rPr>
                <w:webHidden/>
              </w:rPr>
              <w:tab/>
            </w:r>
            <w:r w:rsidR="00053AC4">
              <w:rPr>
                <w:webHidden/>
              </w:rPr>
              <w:fldChar w:fldCharType="begin"/>
            </w:r>
            <w:r w:rsidR="00053AC4">
              <w:rPr>
                <w:webHidden/>
              </w:rPr>
              <w:instrText xml:space="preserve"> PAGEREF _Toc514768203 \h </w:instrText>
            </w:r>
            <w:r w:rsidR="00053AC4">
              <w:rPr>
                <w:webHidden/>
              </w:rPr>
            </w:r>
            <w:r w:rsidR="00053AC4">
              <w:rPr>
                <w:webHidden/>
              </w:rPr>
              <w:fldChar w:fldCharType="separate"/>
            </w:r>
            <w:r w:rsidR="00EF6866">
              <w:rPr>
                <w:webHidden/>
              </w:rPr>
              <w:t>12</w:t>
            </w:r>
            <w:r w:rsidR="00053AC4">
              <w:rPr>
                <w:webHidden/>
              </w:rPr>
              <w:fldChar w:fldCharType="end"/>
            </w:r>
          </w:hyperlink>
        </w:p>
        <w:p w14:paraId="77D7CB45" w14:textId="77777777" w:rsidR="00053AC4" w:rsidRDefault="00EC67DE">
          <w:pPr>
            <w:pStyle w:val="TOC2"/>
            <w:rPr>
              <w:rFonts w:asciiTheme="minorHAnsi" w:eastAsiaTheme="minorEastAsia" w:hAnsiTheme="minorHAnsi" w:cstheme="minorBidi"/>
              <w:kern w:val="2"/>
              <w:sz w:val="21"/>
              <w:lang w:eastAsia="zh-CN"/>
            </w:rPr>
          </w:pPr>
          <w:hyperlink w:anchor="_Toc514768204" w:history="1">
            <w:r w:rsidR="00053AC4" w:rsidRPr="00BA52E7">
              <w:rPr>
                <w:rStyle w:val="af0"/>
              </w:rPr>
              <w:t>2.2</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hint="eastAsia"/>
                <w:lang w:eastAsia="zh-CN"/>
              </w:rPr>
              <w:t>监控服务器</w:t>
            </w:r>
            <w:r w:rsidR="00053AC4">
              <w:rPr>
                <w:webHidden/>
              </w:rPr>
              <w:tab/>
            </w:r>
            <w:r w:rsidR="00053AC4">
              <w:rPr>
                <w:webHidden/>
              </w:rPr>
              <w:fldChar w:fldCharType="begin"/>
            </w:r>
            <w:r w:rsidR="00053AC4">
              <w:rPr>
                <w:webHidden/>
              </w:rPr>
              <w:instrText xml:space="preserve"> PAGEREF _Toc514768204 \h </w:instrText>
            </w:r>
            <w:r w:rsidR="00053AC4">
              <w:rPr>
                <w:webHidden/>
              </w:rPr>
            </w:r>
            <w:r w:rsidR="00053AC4">
              <w:rPr>
                <w:webHidden/>
              </w:rPr>
              <w:fldChar w:fldCharType="separate"/>
            </w:r>
            <w:r w:rsidR="00EF6866">
              <w:rPr>
                <w:webHidden/>
              </w:rPr>
              <w:t>12</w:t>
            </w:r>
            <w:r w:rsidR="00053AC4">
              <w:rPr>
                <w:webHidden/>
              </w:rPr>
              <w:fldChar w:fldCharType="end"/>
            </w:r>
          </w:hyperlink>
        </w:p>
        <w:p w14:paraId="2C9E0782" w14:textId="77777777" w:rsidR="00053AC4" w:rsidRDefault="00EC67DE">
          <w:pPr>
            <w:pStyle w:val="TOC2"/>
            <w:rPr>
              <w:rFonts w:asciiTheme="minorHAnsi" w:eastAsiaTheme="minorEastAsia" w:hAnsiTheme="minorHAnsi" w:cstheme="minorBidi"/>
              <w:kern w:val="2"/>
              <w:sz w:val="21"/>
              <w:lang w:eastAsia="zh-CN"/>
            </w:rPr>
          </w:pPr>
          <w:hyperlink w:anchor="_Toc514768205" w:history="1">
            <w:r w:rsidR="00053AC4" w:rsidRPr="00BA52E7">
              <w:rPr>
                <w:rStyle w:val="af0"/>
              </w:rPr>
              <w:t>2.3</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hint="eastAsia"/>
                <w:lang w:eastAsia="zh-CN"/>
              </w:rPr>
              <w:t>监控代理节点</w:t>
            </w:r>
            <w:r w:rsidR="00053AC4">
              <w:rPr>
                <w:webHidden/>
              </w:rPr>
              <w:tab/>
            </w:r>
            <w:r w:rsidR="00053AC4">
              <w:rPr>
                <w:webHidden/>
              </w:rPr>
              <w:fldChar w:fldCharType="begin"/>
            </w:r>
            <w:r w:rsidR="00053AC4">
              <w:rPr>
                <w:webHidden/>
              </w:rPr>
              <w:instrText xml:space="preserve"> PAGEREF _Toc514768205 \h </w:instrText>
            </w:r>
            <w:r w:rsidR="00053AC4">
              <w:rPr>
                <w:webHidden/>
              </w:rPr>
            </w:r>
            <w:r w:rsidR="00053AC4">
              <w:rPr>
                <w:webHidden/>
              </w:rPr>
              <w:fldChar w:fldCharType="separate"/>
            </w:r>
            <w:r w:rsidR="00EF6866">
              <w:rPr>
                <w:webHidden/>
              </w:rPr>
              <w:t>12</w:t>
            </w:r>
            <w:r w:rsidR="00053AC4">
              <w:rPr>
                <w:webHidden/>
              </w:rPr>
              <w:fldChar w:fldCharType="end"/>
            </w:r>
          </w:hyperlink>
        </w:p>
        <w:p w14:paraId="4592E05E" w14:textId="77777777" w:rsidR="00053AC4" w:rsidRPr="008A4F2C" w:rsidRDefault="00EC67DE" w:rsidP="008A4F2C">
          <w:pPr>
            <w:pStyle w:val="TOC2"/>
            <w:rPr>
              <w:rFonts w:asciiTheme="minorHAnsi" w:eastAsiaTheme="minorEastAsia" w:hAnsiTheme="minorHAnsi" w:cstheme="minorBidi"/>
              <w:kern w:val="2"/>
              <w:sz w:val="21"/>
              <w:lang w:eastAsia="zh-CN"/>
            </w:rPr>
          </w:pPr>
          <w:hyperlink w:anchor="_Toc514768206" w:history="1">
            <w:r w:rsidR="00053AC4" w:rsidRPr="00BA52E7">
              <w:rPr>
                <w:rStyle w:val="af0"/>
              </w:rPr>
              <w:t>2.4</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hint="eastAsia"/>
                <w:lang w:eastAsia="zh-CN"/>
              </w:rPr>
              <w:t>对</w:t>
            </w:r>
            <w:r w:rsidR="00053AC4" w:rsidRPr="00BA52E7">
              <w:rPr>
                <w:rStyle w:val="af0"/>
                <w:rFonts w:asciiTheme="minorEastAsia" w:hAnsiTheme="minorEastAsia"/>
                <w:lang w:eastAsia="zh-CN"/>
              </w:rPr>
              <w:t>SFA</w:t>
            </w:r>
            <w:r w:rsidR="00053AC4" w:rsidRPr="00BA52E7">
              <w:rPr>
                <w:rStyle w:val="af0"/>
                <w:rFonts w:asciiTheme="minorEastAsia" w:hAnsiTheme="minorEastAsia" w:hint="eastAsia"/>
                <w:lang w:eastAsia="zh-CN"/>
              </w:rPr>
              <w:t>的要求</w:t>
            </w:r>
            <w:r w:rsidR="00053AC4">
              <w:rPr>
                <w:webHidden/>
              </w:rPr>
              <w:tab/>
            </w:r>
            <w:r w:rsidR="00053AC4">
              <w:rPr>
                <w:webHidden/>
              </w:rPr>
              <w:fldChar w:fldCharType="begin"/>
            </w:r>
            <w:r w:rsidR="00053AC4">
              <w:rPr>
                <w:webHidden/>
              </w:rPr>
              <w:instrText xml:space="preserve"> PAGEREF _Toc514768206 \h </w:instrText>
            </w:r>
            <w:r w:rsidR="00053AC4">
              <w:rPr>
                <w:webHidden/>
              </w:rPr>
            </w:r>
            <w:r w:rsidR="00053AC4">
              <w:rPr>
                <w:webHidden/>
              </w:rPr>
              <w:fldChar w:fldCharType="separate"/>
            </w:r>
            <w:r w:rsidR="00EF6866">
              <w:rPr>
                <w:webHidden/>
              </w:rPr>
              <w:t>12</w:t>
            </w:r>
            <w:r w:rsidR="00053AC4">
              <w:rPr>
                <w:webHidden/>
              </w:rPr>
              <w:fldChar w:fldCharType="end"/>
            </w:r>
          </w:hyperlink>
        </w:p>
        <w:p w14:paraId="2EB63D55" w14:textId="77777777" w:rsidR="00053AC4" w:rsidRDefault="00EC67DE">
          <w:pPr>
            <w:pStyle w:val="TOC2"/>
            <w:rPr>
              <w:rFonts w:asciiTheme="minorHAnsi" w:eastAsiaTheme="minorEastAsia" w:hAnsiTheme="minorHAnsi" w:cstheme="minorBidi"/>
              <w:kern w:val="2"/>
              <w:sz w:val="21"/>
              <w:lang w:eastAsia="zh-CN"/>
            </w:rPr>
          </w:pPr>
          <w:hyperlink w:anchor="_Toc514768208" w:history="1">
            <w:r w:rsidR="00053AC4" w:rsidRPr="00BA52E7">
              <w:rPr>
                <w:rStyle w:val="af0"/>
                <w:lang w:eastAsia="zh-CN"/>
              </w:rPr>
              <w:t>3.1</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hint="eastAsia"/>
                <w:lang w:eastAsia="zh-CN"/>
              </w:rPr>
              <w:t>准备部署服务器</w:t>
            </w:r>
            <w:r w:rsidR="00053AC4">
              <w:rPr>
                <w:webHidden/>
              </w:rPr>
              <w:tab/>
            </w:r>
            <w:r w:rsidR="00053AC4">
              <w:rPr>
                <w:webHidden/>
              </w:rPr>
              <w:fldChar w:fldCharType="begin"/>
            </w:r>
            <w:r w:rsidR="00053AC4">
              <w:rPr>
                <w:webHidden/>
              </w:rPr>
              <w:instrText xml:space="preserve"> PAGEREF _Toc514768208 \h </w:instrText>
            </w:r>
            <w:r w:rsidR="00053AC4">
              <w:rPr>
                <w:webHidden/>
              </w:rPr>
            </w:r>
            <w:r w:rsidR="00053AC4">
              <w:rPr>
                <w:webHidden/>
              </w:rPr>
              <w:fldChar w:fldCharType="separate"/>
            </w:r>
            <w:r w:rsidR="00EF6866">
              <w:rPr>
                <w:webHidden/>
              </w:rPr>
              <w:t>13</w:t>
            </w:r>
            <w:r w:rsidR="00053AC4">
              <w:rPr>
                <w:webHidden/>
              </w:rPr>
              <w:fldChar w:fldCharType="end"/>
            </w:r>
          </w:hyperlink>
        </w:p>
        <w:p w14:paraId="205BAEC9" w14:textId="77777777" w:rsidR="00053AC4" w:rsidRDefault="00EC67DE">
          <w:pPr>
            <w:pStyle w:val="TOC2"/>
            <w:rPr>
              <w:rFonts w:asciiTheme="minorHAnsi" w:eastAsiaTheme="minorEastAsia" w:hAnsiTheme="minorHAnsi" w:cstheme="minorBidi"/>
              <w:kern w:val="2"/>
              <w:sz w:val="21"/>
              <w:lang w:eastAsia="zh-CN"/>
            </w:rPr>
          </w:pPr>
          <w:hyperlink w:anchor="_Toc514768209" w:history="1">
            <w:r w:rsidR="00053AC4" w:rsidRPr="00BA52E7">
              <w:rPr>
                <w:rStyle w:val="af0"/>
                <w:lang w:eastAsia="zh-CN"/>
              </w:rPr>
              <w:t>3.2</w:t>
            </w:r>
            <w:r w:rsidR="00053AC4">
              <w:rPr>
                <w:rFonts w:asciiTheme="minorHAnsi" w:eastAsiaTheme="minorEastAsia" w:hAnsiTheme="minorHAnsi" w:cstheme="minorBidi"/>
                <w:kern w:val="2"/>
                <w:sz w:val="21"/>
                <w:lang w:eastAsia="zh-CN"/>
              </w:rPr>
              <w:tab/>
            </w:r>
            <w:r w:rsidR="00053AC4" w:rsidRPr="00BA52E7">
              <w:rPr>
                <w:rStyle w:val="af0"/>
                <w:rFonts w:ascii="宋体" w:eastAsia="宋体" w:hAnsi="宋体" w:cs="宋体" w:hint="eastAsia"/>
                <w:lang w:eastAsia="zh-CN"/>
              </w:rPr>
              <w:t>更新配置文件</w:t>
            </w:r>
            <w:r w:rsidR="00053AC4">
              <w:rPr>
                <w:webHidden/>
              </w:rPr>
              <w:tab/>
            </w:r>
            <w:r w:rsidR="00053AC4">
              <w:rPr>
                <w:webHidden/>
              </w:rPr>
              <w:fldChar w:fldCharType="begin"/>
            </w:r>
            <w:r w:rsidR="00053AC4">
              <w:rPr>
                <w:webHidden/>
              </w:rPr>
              <w:instrText xml:space="preserve"> PAGEREF _Toc514768209 \h </w:instrText>
            </w:r>
            <w:r w:rsidR="00053AC4">
              <w:rPr>
                <w:webHidden/>
              </w:rPr>
            </w:r>
            <w:r w:rsidR="00053AC4">
              <w:rPr>
                <w:webHidden/>
              </w:rPr>
              <w:fldChar w:fldCharType="separate"/>
            </w:r>
            <w:r w:rsidR="00EF6866">
              <w:rPr>
                <w:webHidden/>
              </w:rPr>
              <w:t>13</w:t>
            </w:r>
            <w:r w:rsidR="00053AC4">
              <w:rPr>
                <w:webHidden/>
              </w:rPr>
              <w:fldChar w:fldCharType="end"/>
            </w:r>
          </w:hyperlink>
        </w:p>
        <w:p w14:paraId="784D24BD" w14:textId="77777777" w:rsidR="00053AC4" w:rsidRDefault="00EC67DE">
          <w:pPr>
            <w:pStyle w:val="TOC2"/>
            <w:rPr>
              <w:rFonts w:asciiTheme="minorHAnsi" w:eastAsiaTheme="minorEastAsia" w:hAnsiTheme="minorHAnsi" w:cstheme="minorBidi"/>
              <w:kern w:val="2"/>
              <w:sz w:val="21"/>
              <w:lang w:eastAsia="zh-CN"/>
            </w:rPr>
          </w:pPr>
          <w:hyperlink w:anchor="_Toc514768210" w:history="1">
            <w:r w:rsidR="00053AC4" w:rsidRPr="00BA52E7">
              <w:rPr>
                <w:rStyle w:val="af0"/>
                <w:lang w:val="zh-TW" w:eastAsia="zh-TW"/>
              </w:rPr>
              <w:t>3.3</w:t>
            </w:r>
            <w:r w:rsidR="00053AC4">
              <w:rPr>
                <w:rFonts w:asciiTheme="minorHAnsi" w:eastAsiaTheme="minorEastAsia" w:hAnsiTheme="minorHAnsi" w:cstheme="minorBidi"/>
                <w:kern w:val="2"/>
                <w:sz w:val="21"/>
                <w:lang w:eastAsia="zh-CN"/>
              </w:rPr>
              <w:tab/>
            </w:r>
            <w:r w:rsidR="00053AC4" w:rsidRPr="00BA52E7">
              <w:rPr>
                <w:rStyle w:val="af0"/>
                <w:rFonts w:ascii="宋体" w:eastAsia="宋体" w:hAnsi="宋体" w:cs="宋体" w:hint="eastAsia"/>
                <w:lang w:val="zh-TW" w:eastAsia="zh-TW"/>
              </w:rPr>
              <w:t>在集群上运行安装程序</w:t>
            </w:r>
            <w:r w:rsidR="00053AC4">
              <w:rPr>
                <w:webHidden/>
              </w:rPr>
              <w:tab/>
            </w:r>
            <w:r w:rsidR="00053AC4">
              <w:rPr>
                <w:webHidden/>
              </w:rPr>
              <w:fldChar w:fldCharType="begin"/>
            </w:r>
            <w:r w:rsidR="00053AC4">
              <w:rPr>
                <w:webHidden/>
              </w:rPr>
              <w:instrText xml:space="preserve"> PAGEREF _Toc514768210 \h </w:instrText>
            </w:r>
            <w:r w:rsidR="00053AC4">
              <w:rPr>
                <w:webHidden/>
              </w:rPr>
            </w:r>
            <w:r w:rsidR="00053AC4">
              <w:rPr>
                <w:webHidden/>
              </w:rPr>
              <w:fldChar w:fldCharType="separate"/>
            </w:r>
            <w:r w:rsidR="00EF6866">
              <w:rPr>
                <w:webHidden/>
              </w:rPr>
              <w:t>16</w:t>
            </w:r>
            <w:r w:rsidR="00053AC4">
              <w:rPr>
                <w:webHidden/>
              </w:rPr>
              <w:fldChar w:fldCharType="end"/>
            </w:r>
          </w:hyperlink>
        </w:p>
        <w:p w14:paraId="4287710E" w14:textId="77777777" w:rsidR="00053AC4" w:rsidRPr="008A4F2C" w:rsidRDefault="00EC67DE" w:rsidP="008A4F2C">
          <w:pPr>
            <w:pStyle w:val="TOC2"/>
            <w:rPr>
              <w:rFonts w:asciiTheme="minorHAnsi" w:eastAsiaTheme="minorEastAsia" w:hAnsiTheme="minorHAnsi" w:cstheme="minorBidi"/>
              <w:kern w:val="2"/>
              <w:sz w:val="21"/>
              <w:lang w:eastAsia="zh-CN"/>
            </w:rPr>
          </w:pPr>
          <w:hyperlink w:anchor="_Toc514768211" w:history="1">
            <w:r w:rsidR="00053AC4" w:rsidRPr="00BA52E7">
              <w:rPr>
                <w:rStyle w:val="af0"/>
              </w:rPr>
              <w:t>3.4</w:t>
            </w:r>
            <w:r w:rsidR="00053AC4">
              <w:rPr>
                <w:rFonts w:asciiTheme="minorHAnsi" w:eastAsiaTheme="minorEastAsia" w:hAnsiTheme="minorHAnsi" w:cstheme="minorBidi"/>
                <w:kern w:val="2"/>
                <w:sz w:val="21"/>
                <w:lang w:eastAsia="zh-CN"/>
              </w:rPr>
              <w:tab/>
            </w:r>
            <w:r w:rsidR="00053AC4" w:rsidRPr="00BA52E7">
              <w:rPr>
                <w:rStyle w:val="af0"/>
                <w:rFonts w:ascii="宋体" w:eastAsia="宋体" w:hAnsi="宋体" w:cs="宋体" w:hint="eastAsia"/>
                <w:lang w:val="zh-TW" w:eastAsia="zh-TW"/>
              </w:rPr>
              <w:t>访问监控网络页面</w:t>
            </w:r>
            <w:r w:rsidR="00053AC4">
              <w:rPr>
                <w:webHidden/>
              </w:rPr>
              <w:tab/>
            </w:r>
            <w:r w:rsidR="00053AC4">
              <w:rPr>
                <w:webHidden/>
              </w:rPr>
              <w:fldChar w:fldCharType="begin"/>
            </w:r>
            <w:r w:rsidR="00053AC4">
              <w:rPr>
                <w:webHidden/>
              </w:rPr>
              <w:instrText xml:space="preserve"> PAGEREF _Toc514768211 \h </w:instrText>
            </w:r>
            <w:r w:rsidR="00053AC4">
              <w:rPr>
                <w:webHidden/>
              </w:rPr>
            </w:r>
            <w:r w:rsidR="00053AC4">
              <w:rPr>
                <w:webHidden/>
              </w:rPr>
              <w:fldChar w:fldCharType="separate"/>
            </w:r>
            <w:r w:rsidR="00EF6866">
              <w:rPr>
                <w:webHidden/>
              </w:rPr>
              <w:t>17</w:t>
            </w:r>
            <w:r w:rsidR="00053AC4">
              <w:rPr>
                <w:webHidden/>
              </w:rPr>
              <w:fldChar w:fldCharType="end"/>
            </w:r>
          </w:hyperlink>
        </w:p>
        <w:p w14:paraId="6108EC71" w14:textId="77777777" w:rsidR="00053AC4" w:rsidRDefault="00EC67DE">
          <w:pPr>
            <w:pStyle w:val="TOC2"/>
            <w:rPr>
              <w:rFonts w:asciiTheme="minorHAnsi" w:eastAsiaTheme="minorEastAsia" w:hAnsiTheme="minorHAnsi" w:cstheme="minorBidi"/>
              <w:kern w:val="2"/>
              <w:sz w:val="21"/>
              <w:lang w:eastAsia="zh-CN"/>
            </w:rPr>
          </w:pPr>
          <w:hyperlink w:anchor="_Toc514768213" w:history="1">
            <w:r w:rsidR="00053AC4" w:rsidRPr="00BA52E7">
              <w:rPr>
                <w:rStyle w:val="af0"/>
              </w:rPr>
              <w:t>4.1</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hint="eastAsia"/>
                <w:lang w:eastAsia="zh-CN"/>
              </w:rPr>
              <w:t>集群状态仪表盘</w:t>
            </w:r>
            <w:r w:rsidR="00053AC4">
              <w:rPr>
                <w:webHidden/>
              </w:rPr>
              <w:tab/>
            </w:r>
            <w:r w:rsidR="00053AC4">
              <w:rPr>
                <w:webHidden/>
              </w:rPr>
              <w:fldChar w:fldCharType="begin"/>
            </w:r>
            <w:r w:rsidR="00053AC4">
              <w:rPr>
                <w:webHidden/>
              </w:rPr>
              <w:instrText xml:space="preserve"> PAGEREF _Toc514768213 \h </w:instrText>
            </w:r>
            <w:r w:rsidR="00053AC4">
              <w:rPr>
                <w:webHidden/>
              </w:rPr>
            </w:r>
            <w:r w:rsidR="00053AC4">
              <w:rPr>
                <w:webHidden/>
              </w:rPr>
              <w:fldChar w:fldCharType="separate"/>
            </w:r>
            <w:r w:rsidR="00EF6866">
              <w:rPr>
                <w:webHidden/>
              </w:rPr>
              <w:t>18</w:t>
            </w:r>
            <w:r w:rsidR="00053AC4">
              <w:rPr>
                <w:webHidden/>
              </w:rPr>
              <w:fldChar w:fldCharType="end"/>
            </w:r>
          </w:hyperlink>
        </w:p>
        <w:p w14:paraId="2E639A65" w14:textId="77777777" w:rsidR="00053AC4" w:rsidRDefault="00EC67DE">
          <w:pPr>
            <w:pStyle w:val="TOC2"/>
            <w:rPr>
              <w:rFonts w:asciiTheme="minorHAnsi" w:eastAsiaTheme="minorEastAsia" w:hAnsiTheme="minorHAnsi" w:cstheme="minorBidi"/>
              <w:kern w:val="2"/>
              <w:sz w:val="21"/>
              <w:lang w:eastAsia="zh-CN"/>
            </w:rPr>
          </w:pPr>
          <w:hyperlink w:anchor="_Toc514768214" w:history="1">
            <w:r w:rsidR="00053AC4" w:rsidRPr="00BA52E7">
              <w:rPr>
                <w:rStyle w:val="af0"/>
              </w:rPr>
              <w:t>4.2</w:t>
            </w:r>
            <w:r w:rsidR="00053AC4">
              <w:rPr>
                <w:rFonts w:asciiTheme="minorHAnsi" w:eastAsiaTheme="minorEastAsia" w:hAnsiTheme="minorHAnsi" w:cstheme="minorBidi"/>
                <w:kern w:val="2"/>
                <w:sz w:val="21"/>
                <w:lang w:eastAsia="zh-CN"/>
              </w:rPr>
              <w:tab/>
            </w:r>
            <w:r w:rsidR="00053AC4" w:rsidRPr="00BA52E7">
              <w:rPr>
                <w:rStyle w:val="af0"/>
              </w:rPr>
              <w:t>Lustre</w:t>
            </w:r>
            <w:r w:rsidR="00053AC4" w:rsidRPr="00BA52E7">
              <w:rPr>
                <w:rStyle w:val="af0"/>
                <w:rFonts w:asciiTheme="minorEastAsia" w:hAnsiTheme="minorEastAsia" w:hint="eastAsia"/>
                <w:lang w:eastAsia="zh-CN"/>
              </w:rPr>
              <w:t>仪表盘</w:t>
            </w:r>
            <w:r w:rsidR="00053AC4">
              <w:rPr>
                <w:webHidden/>
              </w:rPr>
              <w:tab/>
            </w:r>
            <w:r w:rsidR="00053AC4">
              <w:rPr>
                <w:webHidden/>
              </w:rPr>
              <w:fldChar w:fldCharType="begin"/>
            </w:r>
            <w:r w:rsidR="00053AC4">
              <w:rPr>
                <w:webHidden/>
              </w:rPr>
              <w:instrText xml:space="preserve"> PAGEREF _Toc514768214 \h </w:instrText>
            </w:r>
            <w:r w:rsidR="00053AC4">
              <w:rPr>
                <w:webHidden/>
              </w:rPr>
            </w:r>
            <w:r w:rsidR="00053AC4">
              <w:rPr>
                <w:webHidden/>
              </w:rPr>
              <w:fldChar w:fldCharType="separate"/>
            </w:r>
            <w:r w:rsidR="00EF6866">
              <w:rPr>
                <w:webHidden/>
              </w:rPr>
              <w:t>19</w:t>
            </w:r>
            <w:r w:rsidR="00053AC4">
              <w:rPr>
                <w:webHidden/>
              </w:rPr>
              <w:fldChar w:fldCharType="end"/>
            </w:r>
          </w:hyperlink>
        </w:p>
        <w:p w14:paraId="3E26EB62" w14:textId="77777777" w:rsidR="00053AC4" w:rsidRDefault="00EC67DE">
          <w:pPr>
            <w:pStyle w:val="TOC2"/>
            <w:rPr>
              <w:rFonts w:asciiTheme="minorHAnsi" w:eastAsiaTheme="minorEastAsia" w:hAnsiTheme="minorHAnsi" w:cstheme="minorBidi"/>
              <w:kern w:val="2"/>
              <w:sz w:val="21"/>
              <w:lang w:eastAsia="zh-CN"/>
            </w:rPr>
          </w:pPr>
          <w:hyperlink w:anchor="_Toc514768215" w:history="1">
            <w:r w:rsidR="00053AC4" w:rsidRPr="00BA52E7">
              <w:rPr>
                <w:rStyle w:val="af0"/>
              </w:rPr>
              <w:t>4.3</w:t>
            </w:r>
            <w:r w:rsidR="00053AC4">
              <w:rPr>
                <w:rFonts w:asciiTheme="minorHAnsi" w:eastAsiaTheme="minorEastAsia" w:hAnsiTheme="minorHAnsi" w:cstheme="minorBidi"/>
                <w:kern w:val="2"/>
                <w:sz w:val="21"/>
                <w:lang w:eastAsia="zh-CN"/>
              </w:rPr>
              <w:tab/>
            </w:r>
            <w:r w:rsidR="00053AC4" w:rsidRPr="00BA52E7">
              <w:rPr>
                <w:rStyle w:val="af0"/>
              </w:rPr>
              <w:t>Lustre</w:t>
            </w:r>
            <w:r w:rsidR="00053AC4" w:rsidRPr="00BA52E7">
              <w:rPr>
                <w:rStyle w:val="af0"/>
                <w:lang w:eastAsia="zh-CN"/>
              </w:rPr>
              <w:t xml:space="preserve"> MDS</w:t>
            </w:r>
            <w:r w:rsidR="00053AC4" w:rsidRPr="00BA52E7">
              <w:rPr>
                <w:rStyle w:val="af0"/>
                <w:rFonts w:asciiTheme="minorEastAsia" w:hAnsiTheme="minorEastAsia" w:hint="eastAsia"/>
                <w:lang w:eastAsia="zh-CN"/>
              </w:rPr>
              <w:t>仪表盘</w:t>
            </w:r>
            <w:r w:rsidR="00053AC4">
              <w:rPr>
                <w:webHidden/>
              </w:rPr>
              <w:tab/>
            </w:r>
            <w:r w:rsidR="00053AC4">
              <w:rPr>
                <w:webHidden/>
              </w:rPr>
              <w:fldChar w:fldCharType="begin"/>
            </w:r>
            <w:r w:rsidR="00053AC4">
              <w:rPr>
                <w:webHidden/>
              </w:rPr>
              <w:instrText xml:space="preserve"> PAGEREF _Toc514768215 \h </w:instrText>
            </w:r>
            <w:r w:rsidR="00053AC4">
              <w:rPr>
                <w:webHidden/>
              </w:rPr>
            </w:r>
            <w:r w:rsidR="00053AC4">
              <w:rPr>
                <w:webHidden/>
              </w:rPr>
              <w:fldChar w:fldCharType="separate"/>
            </w:r>
            <w:r w:rsidR="00EF6866">
              <w:rPr>
                <w:webHidden/>
              </w:rPr>
              <w:t>41</w:t>
            </w:r>
            <w:r w:rsidR="00053AC4">
              <w:rPr>
                <w:webHidden/>
              </w:rPr>
              <w:fldChar w:fldCharType="end"/>
            </w:r>
          </w:hyperlink>
        </w:p>
        <w:p w14:paraId="7620EE82" w14:textId="77777777" w:rsidR="00053AC4" w:rsidRDefault="00EC67DE">
          <w:pPr>
            <w:pStyle w:val="TOC2"/>
            <w:rPr>
              <w:rFonts w:asciiTheme="minorHAnsi" w:eastAsiaTheme="minorEastAsia" w:hAnsiTheme="minorHAnsi" w:cstheme="minorBidi"/>
              <w:kern w:val="2"/>
              <w:sz w:val="21"/>
              <w:lang w:eastAsia="zh-CN"/>
            </w:rPr>
          </w:pPr>
          <w:hyperlink w:anchor="_Toc514768216" w:history="1">
            <w:r w:rsidR="00053AC4" w:rsidRPr="00BA52E7">
              <w:rPr>
                <w:rStyle w:val="af0"/>
              </w:rPr>
              <w:t>4.4</w:t>
            </w:r>
            <w:r w:rsidR="00053AC4">
              <w:rPr>
                <w:rFonts w:asciiTheme="minorHAnsi" w:eastAsiaTheme="minorEastAsia" w:hAnsiTheme="minorHAnsi" w:cstheme="minorBidi"/>
                <w:kern w:val="2"/>
                <w:sz w:val="21"/>
                <w:lang w:eastAsia="zh-CN"/>
              </w:rPr>
              <w:tab/>
            </w:r>
            <w:r w:rsidR="00053AC4" w:rsidRPr="00BA52E7">
              <w:rPr>
                <w:rStyle w:val="af0"/>
              </w:rPr>
              <w:t>Lustre</w:t>
            </w:r>
            <w:r w:rsidR="00053AC4" w:rsidRPr="00BA52E7">
              <w:rPr>
                <w:rStyle w:val="af0"/>
                <w:lang w:eastAsia="zh-CN"/>
              </w:rPr>
              <w:t xml:space="preserve"> OSS</w:t>
            </w:r>
            <w:r w:rsidR="00053AC4" w:rsidRPr="00BA52E7">
              <w:rPr>
                <w:rStyle w:val="af0"/>
                <w:rFonts w:asciiTheme="minorEastAsia" w:hAnsiTheme="minorEastAsia" w:hint="eastAsia"/>
                <w:lang w:eastAsia="zh-CN"/>
              </w:rPr>
              <w:t>仪表盘</w:t>
            </w:r>
            <w:r w:rsidR="00053AC4">
              <w:rPr>
                <w:webHidden/>
              </w:rPr>
              <w:tab/>
            </w:r>
            <w:r w:rsidR="00053AC4">
              <w:rPr>
                <w:webHidden/>
              </w:rPr>
              <w:fldChar w:fldCharType="begin"/>
            </w:r>
            <w:r w:rsidR="00053AC4">
              <w:rPr>
                <w:webHidden/>
              </w:rPr>
              <w:instrText xml:space="preserve"> PAGEREF _Toc514768216 \h </w:instrText>
            </w:r>
            <w:r w:rsidR="00053AC4">
              <w:rPr>
                <w:webHidden/>
              </w:rPr>
            </w:r>
            <w:r w:rsidR="00053AC4">
              <w:rPr>
                <w:webHidden/>
              </w:rPr>
              <w:fldChar w:fldCharType="separate"/>
            </w:r>
            <w:r w:rsidR="00EF6866">
              <w:rPr>
                <w:webHidden/>
              </w:rPr>
              <w:t>56</w:t>
            </w:r>
            <w:r w:rsidR="00053AC4">
              <w:rPr>
                <w:webHidden/>
              </w:rPr>
              <w:fldChar w:fldCharType="end"/>
            </w:r>
          </w:hyperlink>
        </w:p>
        <w:p w14:paraId="686ADE3F" w14:textId="77777777" w:rsidR="00053AC4" w:rsidRDefault="00EC67DE">
          <w:pPr>
            <w:pStyle w:val="TOC2"/>
            <w:rPr>
              <w:rFonts w:asciiTheme="minorHAnsi" w:eastAsiaTheme="minorEastAsia" w:hAnsiTheme="minorHAnsi" w:cstheme="minorBidi"/>
              <w:kern w:val="2"/>
              <w:sz w:val="21"/>
              <w:lang w:eastAsia="zh-CN"/>
            </w:rPr>
          </w:pPr>
          <w:hyperlink w:anchor="_Toc514768217" w:history="1">
            <w:r w:rsidR="00053AC4" w:rsidRPr="00BA52E7">
              <w:rPr>
                <w:rStyle w:val="af0"/>
              </w:rPr>
              <w:t>4.5</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hint="eastAsia"/>
                <w:lang w:eastAsia="zh-CN"/>
              </w:rPr>
              <w:t>服务器仪表盘</w:t>
            </w:r>
            <w:r w:rsidR="00053AC4">
              <w:rPr>
                <w:webHidden/>
              </w:rPr>
              <w:tab/>
            </w:r>
            <w:r w:rsidR="00053AC4">
              <w:rPr>
                <w:webHidden/>
              </w:rPr>
              <w:fldChar w:fldCharType="begin"/>
            </w:r>
            <w:r w:rsidR="00053AC4">
              <w:rPr>
                <w:webHidden/>
              </w:rPr>
              <w:instrText xml:space="preserve"> PAGEREF _Toc514768217 \h </w:instrText>
            </w:r>
            <w:r w:rsidR="00053AC4">
              <w:rPr>
                <w:webHidden/>
              </w:rPr>
            </w:r>
            <w:r w:rsidR="00053AC4">
              <w:rPr>
                <w:webHidden/>
              </w:rPr>
              <w:fldChar w:fldCharType="separate"/>
            </w:r>
            <w:r w:rsidR="00EF6866">
              <w:rPr>
                <w:webHidden/>
              </w:rPr>
              <w:t>71</w:t>
            </w:r>
            <w:r w:rsidR="00053AC4">
              <w:rPr>
                <w:webHidden/>
              </w:rPr>
              <w:fldChar w:fldCharType="end"/>
            </w:r>
          </w:hyperlink>
        </w:p>
        <w:p w14:paraId="66DCFBD0" w14:textId="77777777" w:rsidR="00053AC4" w:rsidRDefault="00EC67DE">
          <w:pPr>
            <w:pStyle w:val="TOC2"/>
            <w:rPr>
              <w:rFonts w:asciiTheme="minorHAnsi" w:eastAsiaTheme="minorEastAsia" w:hAnsiTheme="minorHAnsi" w:cstheme="minorBidi"/>
              <w:kern w:val="2"/>
              <w:sz w:val="21"/>
              <w:lang w:eastAsia="zh-CN"/>
            </w:rPr>
          </w:pPr>
          <w:hyperlink w:anchor="_Toc514768218" w:history="1">
            <w:r w:rsidR="00053AC4" w:rsidRPr="00BA52E7">
              <w:rPr>
                <w:rStyle w:val="af0"/>
              </w:rPr>
              <w:t>4.6</w:t>
            </w:r>
            <w:r w:rsidR="00053AC4">
              <w:rPr>
                <w:rFonts w:asciiTheme="minorHAnsi" w:eastAsiaTheme="minorEastAsia" w:hAnsiTheme="minorHAnsi" w:cstheme="minorBidi"/>
                <w:kern w:val="2"/>
                <w:sz w:val="21"/>
                <w:lang w:eastAsia="zh-CN"/>
              </w:rPr>
              <w:tab/>
            </w:r>
            <w:r w:rsidR="00053AC4" w:rsidRPr="00BA52E7">
              <w:rPr>
                <w:rStyle w:val="af0"/>
              </w:rPr>
              <w:t xml:space="preserve">SFA </w:t>
            </w:r>
            <w:r w:rsidR="00053AC4" w:rsidRPr="00BA52E7">
              <w:rPr>
                <w:rStyle w:val="af0"/>
                <w:rFonts w:asciiTheme="minorEastAsia" w:hAnsiTheme="minorEastAsia" w:hint="eastAsia"/>
                <w:lang w:eastAsia="zh-CN"/>
              </w:rPr>
              <w:t>物理磁盘仪表盘</w:t>
            </w:r>
            <w:r w:rsidR="00053AC4">
              <w:rPr>
                <w:webHidden/>
              </w:rPr>
              <w:tab/>
            </w:r>
            <w:r w:rsidR="00053AC4">
              <w:rPr>
                <w:webHidden/>
              </w:rPr>
              <w:fldChar w:fldCharType="begin"/>
            </w:r>
            <w:r w:rsidR="00053AC4">
              <w:rPr>
                <w:webHidden/>
              </w:rPr>
              <w:instrText xml:space="preserve"> PAGEREF _Toc514768218 \h </w:instrText>
            </w:r>
            <w:r w:rsidR="00053AC4">
              <w:rPr>
                <w:webHidden/>
              </w:rPr>
            </w:r>
            <w:r w:rsidR="00053AC4">
              <w:rPr>
                <w:webHidden/>
              </w:rPr>
              <w:fldChar w:fldCharType="separate"/>
            </w:r>
            <w:r w:rsidR="00EF6866">
              <w:rPr>
                <w:webHidden/>
              </w:rPr>
              <w:t>76</w:t>
            </w:r>
            <w:r w:rsidR="00053AC4">
              <w:rPr>
                <w:webHidden/>
              </w:rPr>
              <w:fldChar w:fldCharType="end"/>
            </w:r>
          </w:hyperlink>
        </w:p>
        <w:p w14:paraId="46B54E1A" w14:textId="77777777" w:rsidR="00053AC4" w:rsidRPr="008A4F2C" w:rsidRDefault="00EC67DE" w:rsidP="008A4F2C">
          <w:pPr>
            <w:pStyle w:val="TOC2"/>
            <w:rPr>
              <w:rFonts w:asciiTheme="minorHAnsi" w:eastAsiaTheme="minorEastAsia" w:hAnsiTheme="minorHAnsi" w:cstheme="minorBidi"/>
              <w:kern w:val="2"/>
              <w:sz w:val="21"/>
              <w:lang w:eastAsia="zh-CN"/>
            </w:rPr>
          </w:pPr>
          <w:hyperlink w:anchor="_Toc514768219" w:history="1">
            <w:r w:rsidR="00053AC4" w:rsidRPr="00BA52E7">
              <w:rPr>
                <w:rStyle w:val="af0"/>
              </w:rPr>
              <w:t>4.7</w:t>
            </w:r>
            <w:r w:rsidR="00053AC4">
              <w:rPr>
                <w:rFonts w:asciiTheme="minorHAnsi" w:eastAsiaTheme="minorEastAsia" w:hAnsiTheme="minorHAnsi" w:cstheme="minorBidi"/>
                <w:kern w:val="2"/>
                <w:sz w:val="21"/>
                <w:lang w:eastAsia="zh-CN"/>
              </w:rPr>
              <w:tab/>
            </w:r>
            <w:r w:rsidR="00053AC4" w:rsidRPr="00BA52E7">
              <w:rPr>
                <w:rStyle w:val="af0"/>
              </w:rPr>
              <w:t>SFA</w:t>
            </w:r>
            <w:r w:rsidR="00053AC4" w:rsidRPr="00BA52E7">
              <w:rPr>
                <w:rStyle w:val="af0"/>
                <w:rFonts w:asciiTheme="minorEastAsia" w:hAnsiTheme="minorEastAsia" w:hint="eastAsia"/>
                <w:lang w:eastAsia="zh-CN"/>
              </w:rPr>
              <w:t>虚拟磁盘表盘</w:t>
            </w:r>
            <w:r w:rsidR="00053AC4">
              <w:rPr>
                <w:webHidden/>
              </w:rPr>
              <w:tab/>
            </w:r>
            <w:r w:rsidR="00053AC4">
              <w:rPr>
                <w:webHidden/>
              </w:rPr>
              <w:fldChar w:fldCharType="begin"/>
            </w:r>
            <w:r w:rsidR="00053AC4">
              <w:rPr>
                <w:webHidden/>
              </w:rPr>
              <w:instrText xml:space="preserve"> PAGEREF _Toc514768219 \h </w:instrText>
            </w:r>
            <w:r w:rsidR="00053AC4">
              <w:rPr>
                <w:webHidden/>
              </w:rPr>
            </w:r>
            <w:r w:rsidR="00053AC4">
              <w:rPr>
                <w:webHidden/>
              </w:rPr>
              <w:fldChar w:fldCharType="separate"/>
            </w:r>
            <w:r w:rsidR="00EF6866">
              <w:rPr>
                <w:webHidden/>
              </w:rPr>
              <w:t>79</w:t>
            </w:r>
            <w:r w:rsidR="00053AC4">
              <w:rPr>
                <w:webHidden/>
              </w:rPr>
              <w:fldChar w:fldCharType="end"/>
            </w:r>
          </w:hyperlink>
        </w:p>
        <w:p w14:paraId="348218BB" w14:textId="77777777" w:rsidR="00053AC4" w:rsidRDefault="00EC67DE">
          <w:pPr>
            <w:pStyle w:val="TOC2"/>
            <w:rPr>
              <w:rFonts w:asciiTheme="minorHAnsi" w:eastAsiaTheme="minorEastAsia" w:hAnsiTheme="minorHAnsi" w:cstheme="minorBidi"/>
              <w:kern w:val="2"/>
              <w:sz w:val="21"/>
              <w:lang w:eastAsia="zh-CN"/>
            </w:rPr>
          </w:pPr>
          <w:hyperlink w:anchor="_Toc514768221" w:history="1">
            <w:r w:rsidR="00053AC4" w:rsidRPr="00BA52E7">
              <w:rPr>
                <w:rStyle w:val="af0"/>
                <w:lang w:eastAsia="zh-CN"/>
              </w:rPr>
              <w:t>5.1</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hint="eastAsia"/>
                <w:lang w:eastAsia="zh-CN"/>
              </w:rPr>
              <w:t>在代理节点安装插件</w:t>
            </w:r>
            <w:r w:rsidR="00053AC4">
              <w:rPr>
                <w:webHidden/>
              </w:rPr>
              <w:tab/>
            </w:r>
            <w:r w:rsidR="00053AC4">
              <w:rPr>
                <w:webHidden/>
              </w:rPr>
              <w:fldChar w:fldCharType="begin"/>
            </w:r>
            <w:r w:rsidR="00053AC4">
              <w:rPr>
                <w:webHidden/>
              </w:rPr>
              <w:instrText xml:space="preserve"> PAGEREF _Toc514768221 \h </w:instrText>
            </w:r>
            <w:r w:rsidR="00053AC4">
              <w:rPr>
                <w:webHidden/>
              </w:rPr>
            </w:r>
            <w:r w:rsidR="00053AC4">
              <w:rPr>
                <w:webHidden/>
              </w:rPr>
              <w:fldChar w:fldCharType="separate"/>
            </w:r>
            <w:r w:rsidR="00EF6866">
              <w:rPr>
                <w:webHidden/>
              </w:rPr>
              <w:t>82</w:t>
            </w:r>
            <w:r w:rsidR="00053AC4">
              <w:rPr>
                <w:webHidden/>
              </w:rPr>
              <w:fldChar w:fldCharType="end"/>
            </w:r>
          </w:hyperlink>
        </w:p>
        <w:p w14:paraId="7DFB9D3D" w14:textId="77777777" w:rsidR="00053AC4" w:rsidRDefault="00EC67DE">
          <w:pPr>
            <w:pStyle w:val="TOC2"/>
            <w:rPr>
              <w:rFonts w:asciiTheme="minorHAnsi" w:eastAsiaTheme="minorEastAsia" w:hAnsiTheme="minorHAnsi" w:cstheme="minorBidi"/>
              <w:kern w:val="2"/>
              <w:sz w:val="21"/>
              <w:lang w:eastAsia="zh-CN"/>
            </w:rPr>
          </w:pPr>
          <w:hyperlink w:anchor="_Toc514768222" w:history="1">
            <w:r w:rsidR="00053AC4" w:rsidRPr="00BA52E7">
              <w:rPr>
                <w:rStyle w:val="af0"/>
                <w:lang w:eastAsia="zh-CN"/>
              </w:rPr>
              <w:t>5.2</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hint="eastAsia"/>
                <w:lang w:eastAsia="zh-CN"/>
              </w:rPr>
              <w:t>在代理节点更新配置文件</w:t>
            </w:r>
            <w:r w:rsidR="00053AC4">
              <w:rPr>
                <w:webHidden/>
              </w:rPr>
              <w:tab/>
            </w:r>
            <w:r w:rsidR="00053AC4">
              <w:rPr>
                <w:webHidden/>
              </w:rPr>
              <w:fldChar w:fldCharType="begin"/>
            </w:r>
            <w:r w:rsidR="00053AC4">
              <w:rPr>
                <w:webHidden/>
              </w:rPr>
              <w:instrText xml:space="preserve"> PAGEREF _Toc514768222 \h </w:instrText>
            </w:r>
            <w:r w:rsidR="00053AC4">
              <w:rPr>
                <w:webHidden/>
              </w:rPr>
            </w:r>
            <w:r w:rsidR="00053AC4">
              <w:rPr>
                <w:webHidden/>
              </w:rPr>
              <w:fldChar w:fldCharType="separate"/>
            </w:r>
            <w:r w:rsidR="00EF6866">
              <w:rPr>
                <w:webHidden/>
              </w:rPr>
              <w:t>82</w:t>
            </w:r>
            <w:r w:rsidR="00053AC4">
              <w:rPr>
                <w:webHidden/>
              </w:rPr>
              <w:fldChar w:fldCharType="end"/>
            </w:r>
          </w:hyperlink>
        </w:p>
        <w:p w14:paraId="38CC2F29" w14:textId="77777777" w:rsidR="005230AE" w:rsidRPr="008A4F2C" w:rsidRDefault="00EC67DE" w:rsidP="008A4F2C">
          <w:pPr>
            <w:pStyle w:val="TOC2"/>
            <w:rPr>
              <w:rFonts w:asciiTheme="minorHAnsi" w:eastAsiaTheme="minorEastAsia" w:hAnsiTheme="minorHAnsi" w:cstheme="minorBidi"/>
              <w:kern w:val="2"/>
              <w:sz w:val="21"/>
              <w:lang w:eastAsia="zh-CN"/>
            </w:rPr>
          </w:pPr>
          <w:hyperlink w:anchor="_Toc514768223" w:history="1">
            <w:r w:rsidR="00053AC4" w:rsidRPr="00BA52E7">
              <w:rPr>
                <w:rStyle w:val="af0"/>
                <w:lang w:eastAsia="zh-CN"/>
              </w:rPr>
              <w:t>5.3</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hint="eastAsia"/>
                <w:lang w:eastAsia="zh-CN"/>
              </w:rPr>
              <w:t>进行压力测试</w:t>
            </w:r>
            <w:r w:rsidR="00053AC4">
              <w:rPr>
                <w:webHidden/>
              </w:rPr>
              <w:tab/>
            </w:r>
            <w:r w:rsidR="00053AC4">
              <w:rPr>
                <w:webHidden/>
              </w:rPr>
              <w:fldChar w:fldCharType="begin"/>
            </w:r>
            <w:r w:rsidR="00053AC4">
              <w:rPr>
                <w:webHidden/>
              </w:rPr>
              <w:instrText xml:space="preserve"> PAGEREF _Toc514768223 \h </w:instrText>
            </w:r>
            <w:r w:rsidR="00053AC4">
              <w:rPr>
                <w:webHidden/>
              </w:rPr>
            </w:r>
            <w:r w:rsidR="00053AC4">
              <w:rPr>
                <w:webHidden/>
              </w:rPr>
              <w:fldChar w:fldCharType="separate"/>
            </w:r>
            <w:r w:rsidR="00EF6866">
              <w:rPr>
                <w:webHidden/>
              </w:rPr>
              <w:t>83</w:t>
            </w:r>
            <w:r w:rsidR="00053AC4">
              <w:rPr>
                <w:webHidden/>
              </w:rPr>
              <w:fldChar w:fldCharType="end"/>
            </w:r>
          </w:hyperlink>
          <w:bookmarkEnd w:id="9"/>
          <w:r w:rsidR="004C426C">
            <w:rPr>
              <w:lang w:eastAsia="zh-CN"/>
            </w:rPr>
            <w:fldChar w:fldCharType="end"/>
          </w:r>
        </w:p>
      </w:sdtContent>
    </w:sdt>
    <w:p w14:paraId="0C3A176E" w14:textId="77777777" w:rsidR="002E2C1B" w:rsidRPr="007B2724" w:rsidRDefault="007B2724" w:rsidP="007D7ECE">
      <w:pPr>
        <w:pStyle w:val="TOC"/>
        <w:outlineLvl w:val="2"/>
        <w:rPr>
          <w:rFonts w:eastAsiaTheme="minorEastAsia"/>
          <w:lang w:eastAsia="zh-CN"/>
        </w:rPr>
      </w:pPr>
      <w:bookmarkStart w:id="10" w:name="_Toc501360349"/>
      <w:bookmarkStart w:id="11" w:name="_Toc514768198"/>
      <w:r>
        <w:rPr>
          <w:rFonts w:asciiTheme="minorEastAsia" w:eastAsiaTheme="minorEastAsia" w:hAnsiTheme="minorEastAsia" w:hint="eastAsia"/>
          <w:lang w:eastAsia="zh-CN"/>
        </w:rPr>
        <w:lastRenderedPageBreak/>
        <w:t>图片列表</w:t>
      </w:r>
      <w:bookmarkEnd w:id="10"/>
      <w:bookmarkEnd w:id="11"/>
    </w:p>
    <w:p w14:paraId="2BA1A124" w14:textId="77777777" w:rsidR="0034094D" w:rsidRDefault="004C426C">
      <w:pPr>
        <w:pStyle w:val="affff2"/>
        <w:tabs>
          <w:tab w:val="right" w:leader="dot" w:pos="9350"/>
        </w:tabs>
        <w:rPr>
          <w:rFonts w:asciiTheme="minorHAnsi" w:hAnsiTheme="minorHAnsi" w:cstheme="minorBidi"/>
          <w:noProof/>
          <w:kern w:val="2"/>
          <w:sz w:val="21"/>
          <w:szCs w:val="22"/>
          <w:lang w:eastAsia="zh-CN"/>
        </w:rPr>
      </w:pPr>
      <w:r w:rsidRPr="00A83CFE">
        <w:fldChar w:fldCharType="begin"/>
      </w:r>
      <w:r w:rsidR="002E2C1B" w:rsidRPr="00A83CFE">
        <w:instrText xml:space="preserve"> TOC \h \z \c "Figure" </w:instrText>
      </w:r>
      <w:r w:rsidRPr="00A83CFE">
        <w:fldChar w:fldCharType="separate"/>
      </w:r>
      <w:hyperlink w:anchor="_Toc514767825" w:history="1">
        <w:r w:rsidR="0034094D" w:rsidRPr="00454F41">
          <w:rPr>
            <w:rStyle w:val="af0"/>
            <w:rFonts w:hint="eastAsia"/>
            <w:noProof/>
          </w:rPr>
          <w:t>图</w:t>
        </w:r>
        <w:r w:rsidR="0034094D" w:rsidRPr="00454F41">
          <w:rPr>
            <w:rStyle w:val="af0"/>
            <w:noProof/>
          </w:rPr>
          <w:t>1: Grafana</w:t>
        </w:r>
        <w:r w:rsidR="0034094D" w:rsidRPr="00454F41">
          <w:rPr>
            <w:rStyle w:val="af0"/>
            <w:rFonts w:hint="eastAsia"/>
            <w:noProof/>
            <w:lang w:eastAsia="zh-CN"/>
          </w:rPr>
          <w:t>登陆界面</w:t>
        </w:r>
        <w:r w:rsidR="0034094D">
          <w:rPr>
            <w:noProof/>
            <w:webHidden/>
          </w:rPr>
          <w:tab/>
        </w:r>
        <w:r w:rsidR="0034094D">
          <w:rPr>
            <w:noProof/>
            <w:webHidden/>
          </w:rPr>
          <w:fldChar w:fldCharType="begin"/>
        </w:r>
        <w:r w:rsidR="0034094D">
          <w:rPr>
            <w:noProof/>
            <w:webHidden/>
          </w:rPr>
          <w:instrText xml:space="preserve"> PAGEREF _Toc514767825 \h </w:instrText>
        </w:r>
        <w:r w:rsidR="0034094D">
          <w:rPr>
            <w:noProof/>
            <w:webHidden/>
          </w:rPr>
        </w:r>
        <w:r w:rsidR="0034094D">
          <w:rPr>
            <w:noProof/>
            <w:webHidden/>
          </w:rPr>
          <w:fldChar w:fldCharType="separate"/>
        </w:r>
        <w:r w:rsidR="00A077DF">
          <w:rPr>
            <w:noProof/>
            <w:webHidden/>
          </w:rPr>
          <w:t>17</w:t>
        </w:r>
        <w:r w:rsidR="0034094D">
          <w:rPr>
            <w:noProof/>
            <w:webHidden/>
          </w:rPr>
          <w:fldChar w:fldCharType="end"/>
        </w:r>
      </w:hyperlink>
    </w:p>
    <w:p w14:paraId="72AFB52C"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26" w:history="1">
        <w:r w:rsidR="0034094D" w:rsidRPr="00454F41">
          <w:rPr>
            <w:rStyle w:val="af0"/>
            <w:rFonts w:hint="eastAsia"/>
            <w:noProof/>
            <w:lang w:eastAsia="zh-CN"/>
          </w:rPr>
          <w:t>图</w:t>
        </w:r>
        <w:r w:rsidR="0034094D" w:rsidRPr="00454F41">
          <w:rPr>
            <w:rStyle w:val="af0"/>
            <w:noProof/>
          </w:rPr>
          <w:t>2</w:t>
        </w:r>
        <w:r w:rsidR="0034094D" w:rsidRPr="00454F41">
          <w:rPr>
            <w:rStyle w:val="af0"/>
            <w:rFonts w:hint="eastAsia"/>
            <w:noProof/>
          </w:rPr>
          <w:t>：</w:t>
        </w:r>
        <w:r w:rsidR="0034094D" w:rsidRPr="00454F41">
          <w:rPr>
            <w:rStyle w:val="af0"/>
            <w:rFonts w:hint="eastAsia"/>
            <w:noProof/>
            <w:lang w:eastAsia="zh-CN"/>
          </w:rPr>
          <w:t>主仪表盘</w:t>
        </w:r>
        <w:r w:rsidR="0034094D">
          <w:rPr>
            <w:noProof/>
            <w:webHidden/>
          </w:rPr>
          <w:tab/>
        </w:r>
        <w:r w:rsidR="0034094D">
          <w:rPr>
            <w:noProof/>
            <w:webHidden/>
          </w:rPr>
          <w:fldChar w:fldCharType="begin"/>
        </w:r>
        <w:r w:rsidR="0034094D">
          <w:rPr>
            <w:noProof/>
            <w:webHidden/>
          </w:rPr>
          <w:instrText xml:space="preserve"> PAGEREF _Toc514767826 \h </w:instrText>
        </w:r>
        <w:r w:rsidR="0034094D">
          <w:rPr>
            <w:noProof/>
            <w:webHidden/>
          </w:rPr>
        </w:r>
        <w:r w:rsidR="0034094D">
          <w:rPr>
            <w:noProof/>
            <w:webHidden/>
          </w:rPr>
          <w:fldChar w:fldCharType="separate"/>
        </w:r>
        <w:r w:rsidR="00A077DF">
          <w:rPr>
            <w:noProof/>
            <w:webHidden/>
          </w:rPr>
          <w:t>18</w:t>
        </w:r>
        <w:r w:rsidR="0034094D">
          <w:rPr>
            <w:noProof/>
            <w:webHidden/>
          </w:rPr>
          <w:fldChar w:fldCharType="end"/>
        </w:r>
      </w:hyperlink>
    </w:p>
    <w:p w14:paraId="59C643AE"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27" w:history="1">
        <w:r w:rsidR="0034094D" w:rsidRPr="00454F41">
          <w:rPr>
            <w:rStyle w:val="af0"/>
            <w:rFonts w:hint="eastAsia"/>
            <w:noProof/>
            <w:lang w:eastAsia="zh-CN"/>
          </w:rPr>
          <w:t>图</w:t>
        </w:r>
        <w:r w:rsidR="0034094D" w:rsidRPr="00454F41">
          <w:rPr>
            <w:rStyle w:val="af0"/>
            <w:noProof/>
          </w:rPr>
          <w:t>3</w:t>
        </w:r>
        <w:r w:rsidR="0034094D" w:rsidRPr="00454F41">
          <w:rPr>
            <w:rStyle w:val="af0"/>
            <w:rFonts w:hint="eastAsia"/>
            <w:noProof/>
          </w:rPr>
          <w:t>：</w:t>
        </w:r>
        <w:r w:rsidR="0034094D" w:rsidRPr="00454F41">
          <w:rPr>
            <w:rStyle w:val="af0"/>
            <w:rFonts w:hint="eastAsia"/>
            <w:noProof/>
            <w:lang w:eastAsia="zh-CN"/>
          </w:rPr>
          <w:t>集群状态仪表盘</w:t>
        </w:r>
        <w:r w:rsidR="0034094D">
          <w:rPr>
            <w:noProof/>
            <w:webHidden/>
          </w:rPr>
          <w:tab/>
        </w:r>
        <w:r w:rsidR="0034094D">
          <w:rPr>
            <w:noProof/>
            <w:webHidden/>
          </w:rPr>
          <w:fldChar w:fldCharType="begin"/>
        </w:r>
        <w:r w:rsidR="0034094D">
          <w:rPr>
            <w:noProof/>
            <w:webHidden/>
          </w:rPr>
          <w:instrText xml:space="preserve"> PAGEREF _Toc514767827 \h </w:instrText>
        </w:r>
        <w:r w:rsidR="0034094D">
          <w:rPr>
            <w:noProof/>
            <w:webHidden/>
          </w:rPr>
        </w:r>
        <w:r w:rsidR="0034094D">
          <w:rPr>
            <w:noProof/>
            <w:webHidden/>
          </w:rPr>
          <w:fldChar w:fldCharType="separate"/>
        </w:r>
        <w:r w:rsidR="00A077DF">
          <w:rPr>
            <w:noProof/>
            <w:webHidden/>
          </w:rPr>
          <w:t>19</w:t>
        </w:r>
        <w:r w:rsidR="0034094D">
          <w:rPr>
            <w:noProof/>
            <w:webHidden/>
          </w:rPr>
          <w:fldChar w:fldCharType="end"/>
        </w:r>
      </w:hyperlink>
    </w:p>
    <w:p w14:paraId="261F5D3A"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28" w:history="1">
        <w:r w:rsidR="0034094D" w:rsidRPr="00454F41">
          <w:rPr>
            <w:rStyle w:val="af0"/>
            <w:rFonts w:hint="eastAsia"/>
            <w:noProof/>
            <w:lang w:eastAsia="zh-CN"/>
          </w:rPr>
          <w:t>图</w:t>
        </w:r>
        <w:r w:rsidR="0034094D" w:rsidRPr="00454F41">
          <w:rPr>
            <w:rStyle w:val="af0"/>
            <w:noProof/>
          </w:rPr>
          <w:t>4</w:t>
        </w:r>
        <w:r w:rsidR="0034094D" w:rsidRPr="00454F41">
          <w:rPr>
            <w:rStyle w:val="af0"/>
            <w:rFonts w:hint="eastAsia"/>
            <w:noProof/>
          </w:rPr>
          <w:t>：</w:t>
        </w:r>
        <w:r w:rsidR="0034094D" w:rsidRPr="00454F41">
          <w:rPr>
            <w:rStyle w:val="af0"/>
            <w:noProof/>
            <w:lang w:eastAsia="zh-CN"/>
          </w:rPr>
          <w:t>Lustre</w:t>
        </w:r>
        <w:r w:rsidR="0034094D" w:rsidRPr="00454F41">
          <w:rPr>
            <w:rStyle w:val="af0"/>
            <w:rFonts w:hint="eastAsia"/>
            <w:noProof/>
            <w:lang w:eastAsia="zh-CN"/>
          </w:rPr>
          <w:t>仪表盘</w:t>
        </w:r>
        <w:r w:rsidR="0034094D">
          <w:rPr>
            <w:noProof/>
            <w:webHidden/>
          </w:rPr>
          <w:tab/>
        </w:r>
        <w:r w:rsidR="0034094D">
          <w:rPr>
            <w:noProof/>
            <w:webHidden/>
          </w:rPr>
          <w:fldChar w:fldCharType="begin"/>
        </w:r>
        <w:r w:rsidR="0034094D">
          <w:rPr>
            <w:noProof/>
            <w:webHidden/>
          </w:rPr>
          <w:instrText xml:space="preserve"> PAGEREF _Toc514767828 \h </w:instrText>
        </w:r>
        <w:r w:rsidR="0034094D">
          <w:rPr>
            <w:noProof/>
            <w:webHidden/>
          </w:rPr>
        </w:r>
        <w:r w:rsidR="0034094D">
          <w:rPr>
            <w:noProof/>
            <w:webHidden/>
          </w:rPr>
          <w:fldChar w:fldCharType="separate"/>
        </w:r>
        <w:r w:rsidR="00A077DF">
          <w:rPr>
            <w:noProof/>
            <w:webHidden/>
          </w:rPr>
          <w:t>19</w:t>
        </w:r>
        <w:r w:rsidR="0034094D">
          <w:rPr>
            <w:noProof/>
            <w:webHidden/>
          </w:rPr>
          <w:fldChar w:fldCharType="end"/>
        </w:r>
      </w:hyperlink>
    </w:p>
    <w:p w14:paraId="1C484CF2"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29" w:history="1">
        <w:r w:rsidR="0034094D" w:rsidRPr="00454F41">
          <w:rPr>
            <w:rStyle w:val="af0"/>
            <w:rFonts w:hint="eastAsia"/>
            <w:noProof/>
          </w:rPr>
          <w:t>图</w:t>
        </w:r>
        <w:r w:rsidR="0034094D" w:rsidRPr="00454F41">
          <w:rPr>
            <w:rStyle w:val="af0"/>
            <w:noProof/>
          </w:rPr>
          <w:t>5</w:t>
        </w:r>
        <w:r w:rsidR="0034094D" w:rsidRPr="00454F41">
          <w:rPr>
            <w:rStyle w:val="af0"/>
            <w:noProof/>
            <w:lang w:eastAsia="zh-CN"/>
          </w:rPr>
          <w:t>: Lustre</w:t>
        </w:r>
        <w:r w:rsidR="0034094D" w:rsidRPr="00454F41">
          <w:rPr>
            <w:rStyle w:val="af0"/>
            <w:rFonts w:hint="eastAsia"/>
            <w:noProof/>
          </w:rPr>
          <w:t>系统总剩余容量面板</w:t>
        </w:r>
        <w:r w:rsidR="0034094D">
          <w:rPr>
            <w:noProof/>
            <w:webHidden/>
          </w:rPr>
          <w:tab/>
        </w:r>
        <w:r w:rsidR="0034094D">
          <w:rPr>
            <w:noProof/>
            <w:webHidden/>
          </w:rPr>
          <w:fldChar w:fldCharType="begin"/>
        </w:r>
        <w:r w:rsidR="0034094D">
          <w:rPr>
            <w:noProof/>
            <w:webHidden/>
          </w:rPr>
          <w:instrText xml:space="preserve"> PAGEREF _Toc514767829 \h </w:instrText>
        </w:r>
        <w:r w:rsidR="0034094D">
          <w:rPr>
            <w:noProof/>
            <w:webHidden/>
          </w:rPr>
        </w:r>
        <w:r w:rsidR="0034094D">
          <w:rPr>
            <w:noProof/>
            <w:webHidden/>
          </w:rPr>
          <w:fldChar w:fldCharType="separate"/>
        </w:r>
        <w:r w:rsidR="00A077DF">
          <w:rPr>
            <w:noProof/>
            <w:webHidden/>
          </w:rPr>
          <w:t>20</w:t>
        </w:r>
        <w:r w:rsidR="0034094D">
          <w:rPr>
            <w:noProof/>
            <w:webHidden/>
          </w:rPr>
          <w:fldChar w:fldCharType="end"/>
        </w:r>
      </w:hyperlink>
    </w:p>
    <w:p w14:paraId="1CBC8F59"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30" w:history="1">
        <w:r w:rsidR="0034094D" w:rsidRPr="00454F41">
          <w:rPr>
            <w:rStyle w:val="af0"/>
            <w:rFonts w:hint="eastAsia"/>
            <w:noProof/>
            <w:lang w:eastAsia="zh-CN"/>
          </w:rPr>
          <w:t>图</w:t>
        </w:r>
        <w:r w:rsidR="0034094D" w:rsidRPr="00454F41">
          <w:rPr>
            <w:rStyle w:val="af0"/>
            <w:noProof/>
          </w:rPr>
          <w:t>6</w:t>
        </w:r>
        <w:r w:rsidR="0034094D" w:rsidRPr="00454F41">
          <w:rPr>
            <w:rStyle w:val="af0"/>
            <w:noProof/>
            <w:lang w:eastAsia="zh-CN"/>
          </w:rPr>
          <w:t>: Lustre</w:t>
        </w:r>
        <w:r w:rsidR="0034094D" w:rsidRPr="00454F41">
          <w:rPr>
            <w:rStyle w:val="af0"/>
            <w:rFonts w:hint="eastAsia"/>
            <w:noProof/>
            <w:lang w:eastAsia="zh-CN"/>
          </w:rPr>
          <w:t>文件系统已使用总容量</w:t>
        </w:r>
        <w:r w:rsidR="0034094D" w:rsidRPr="00454F41">
          <w:rPr>
            <w:rStyle w:val="af0"/>
            <w:rFonts w:hint="eastAsia"/>
            <w:noProof/>
          </w:rPr>
          <w:t>面板</w:t>
        </w:r>
        <w:r w:rsidR="0034094D">
          <w:rPr>
            <w:noProof/>
            <w:webHidden/>
          </w:rPr>
          <w:tab/>
        </w:r>
        <w:r w:rsidR="0034094D">
          <w:rPr>
            <w:noProof/>
            <w:webHidden/>
          </w:rPr>
          <w:fldChar w:fldCharType="begin"/>
        </w:r>
        <w:r w:rsidR="0034094D">
          <w:rPr>
            <w:noProof/>
            <w:webHidden/>
          </w:rPr>
          <w:instrText xml:space="preserve"> PAGEREF _Toc514767830 \h </w:instrText>
        </w:r>
        <w:r w:rsidR="0034094D">
          <w:rPr>
            <w:noProof/>
            <w:webHidden/>
          </w:rPr>
        </w:r>
        <w:r w:rsidR="0034094D">
          <w:rPr>
            <w:noProof/>
            <w:webHidden/>
          </w:rPr>
          <w:fldChar w:fldCharType="separate"/>
        </w:r>
        <w:r w:rsidR="00A077DF">
          <w:rPr>
            <w:noProof/>
            <w:webHidden/>
          </w:rPr>
          <w:t>20</w:t>
        </w:r>
        <w:r w:rsidR="0034094D">
          <w:rPr>
            <w:noProof/>
            <w:webHidden/>
          </w:rPr>
          <w:fldChar w:fldCharType="end"/>
        </w:r>
      </w:hyperlink>
    </w:p>
    <w:p w14:paraId="08D3FBFD"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31" w:history="1">
        <w:r w:rsidR="0034094D" w:rsidRPr="00454F41">
          <w:rPr>
            <w:rStyle w:val="af0"/>
            <w:rFonts w:hint="eastAsia"/>
            <w:noProof/>
          </w:rPr>
          <w:t>图</w:t>
        </w:r>
        <w:r w:rsidR="0034094D" w:rsidRPr="00454F41">
          <w:rPr>
            <w:rStyle w:val="af0"/>
            <w:noProof/>
          </w:rPr>
          <w:t>7</w:t>
        </w:r>
        <w:r w:rsidR="0034094D" w:rsidRPr="00454F41">
          <w:rPr>
            <w:rStyle w:val="af0"/>
            <w:noProof/>
            <w:lang w:eastAsia="zh-CN"/>
          </w:rPr>
          <w:t>: Lustre</w:t>
        </w:r>
        <w:r w:rsidR="0034094D" w:rsidRPr="00454F41">
          <w:rPr>
            <w:rStyle w:val="af0"/>
            <w:rFonts w:hint="eastAsia"/>
            <w:noProof/>
            <w:lang w:eastAsia="zh-CN"/>
          </w:rPr>
          <w:t>文件系统每个</w:t>
        </w:r>
        <w:r w:rsidR="0034094D" w:rsidRPr="00454F41">
          <w:rPr>
            <w:rStyle w:val="af0"/>
            <w:noProof/>
            <w:lang w:eastAsia="zh-CN"/>
          </w:rPr>
          <w:t>OST</w:t>
        </w:r>
        <w:r w:rsidR="0034094D" w:rsidRPr="00454F41">
          <w:rPr>
            <w:rStyle w:val="af0"/>
            <w:rFonts w:hint="eastAsia"/>
            <w:noProof/>
            <w:lang w:eastAsia="zh-CN"/>
          </w:rPr>
          <w:t>剩余容量</w:t>
        </w:r>
        <w:r w:rsidR="0034094D" w:rsidRPr="00454F41">
          <w:rPr>
            <w:rStyle w:val="af0"/>
            <w:rFonts w:hint="eastAsia"/>
            <w:noProof/>
          </w:rPr>
          <w:t>面板</w:t>
        </w:r>
        <w:r w:rsidR="0034094D">
          <w:rPr>
            <w:noProof/>
            <w:webHidden/>
          </w:rPr>
          <w:tab/>
        </w:r>
        <w:r w:rsidR="0034094D">
          <w:rPr>
            <w:noProof/>
            <w:webHidden/>
          </w:rPr>
          <w:fldChar w:fldCharType="begin"/>
        </w:r>
        <w:r w:rsidR="0034094D">
          <w:rPr>
            <w:noProof/>
            <w:webHidden/>
          </w:rPr>
          <w:instrText xml:space="preserve"> PAGEREF _Toc514767831 \h </w:instrText>
        </w:r>
        <w:r w:rsidR="0034094D">
          <w:rPr>
            <w:noProof/>
            <w:webHidden/>
          </w:rPr>
        </w:r>
        <w:r w:rsidR="0034094D">
          <w:rPr>
            <w:noProof/>
            <w:webHidden/>
          </w:rPr>
          <w:fldChar w:fldCharType="separate"/>
        </w:r>
        <w:r w:rsidR="00A077DF">
          <w:rPr>
            <w:noProof/>
            <w:webHidden/>
          </w:rPr>
          <w:t>21</w:t>
        </w:r>
        <w:r w:rsidR="0034094D">
          <w:rPr>
            <w:noProof/>
            <w:webHidden/>
          </w:rPr>
          <w:fldChar w:fldCharType="end"/>
        </w:r>
      </w:hyperlink>
    </w:p>
    <w:p w14:paraId="4776C44B"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32" w:history="1">
        <w:r w:rsidR="0034094D" w:rsidRPr="00454F41">
          <w:rPr>
            <w:rStyle w:val="af0"/>
            <w:rFonts w:hint="eastAsia"/>
            <w:noProof/>
            <w:lang w:eastAsia="zh-CN"/>
          </w:rPr>
          <w:t>图</w:t>
        </w:r>
        <w:r w:rsidR="0034094D" w:rsidRPr="00454F41">
          <w:rPr>
            <w:rStyle w:val="af0"/>
            <w:noProof/>
            <w:lang w:eastAsia="zh-CN"/>
          </w:rPr>
          <w:t xml:space="preserve">8: </w:t>
        </w:r>
        <w:r w:rsidR="0034094D" w:rsidRPr="00454F41">
          <w:rPr>
            <w:rStyle w:val="af0"/>
            <w:rFonts w:hint="eastAsia"/>
            <w:noProof/>
            <w:lang w:eastAsia="zh-CN"/>
          </w:rPr>
          <w:t>每个</w:t>
        </w:r>
        <w:r w:rsidR="0034094D" w:rsidRPr="00454F41">
          <w:rPr>
            <w:rStyle w:val="af0"/>
            <w:noProof/>
            <w:lang w:eastAsia="zh-CN"/>
          </w:rPr>
          <w:t>OST</w:t>
        </w:r>
        <w:r w:rsidR="0034094D" w:rsidRPr="00454F41">
          <w:rPr>
            <w:rStyle w:val="af0"/>
            <w:rFonts w:hint="eastAsia"/>
            <w:noProof/>
            <w:lang w:eastAsia="zh-CN"/>
          </w:rPr>
          <w:t>已使用容量面板</w:t>
        </w:r>
        <w:r w:rsidR="0034094D">
          <w:rPr>
            <w:noProof/>
            <w:webHidden/>
          </w:rPr>
          <w:tab/>
        </w:r>
        <w:r w:rsidR="0034094D">
          <w:rPr>
            <w:noProof/>
            <w:webHidden/>
          </w:rPr>
          <w:fldChar w:fldCharType="begin"/>
        </w:r>
        <w:r w:rsidR="0034094D">
          <w:rPr>
            <w:noProof/>
            <w:webHidden/>
          </w:rPr>
          <w:instrText xml:space="preserve"> PAGEREF _Toc514767832 \h </w:instrText>
        </w:r>
        <w:r w:rsidR="0034094D">
          <w:rPr>
            <w:noProof/>
            <w:webHidden/>
          </w:rPr>
        </w:r>
        <w:r w:rsidR="0034094D">
          <w:rPr>
            <w:noProof/>
            <w:webHidden/>
          </w:rPr>
          <w:fldChar w:fldCharType="separate"/>
        </w:r>
        <w:r w:rsidR="00A077DF">
          <w:rPr>
            <w:noProof/>
            <w:webHidden/>
          </w:rPr>
          <w:t>21</w:t>
        </w:r>
        <w:r w:rsidR="0034094D">
          <w:rPr>
            <w:noProof/>
            <w:webHidden/>
          </w:rPr>
          <w:fldChar w:fldCharType="end"/>
        </w:r>
      </w:hyperlink>
    </w:p>
    <w:p w14:paraId="3255519B"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33" w:history="1">
        <w:r w:rsidR="0034094D" w:rsidRPr="00454F41">
          <w:rPr>
            <w:rStyle w:val="af0"/>
            <w:rFonts w:hint="eastAsia"/>
            <w:noProof/>
            <w:lang w:eastAsia="zh-CN"/>
          </w:rPr>
          <w:t>图</w:t>
        </w:r>
        <w:r w:rsidR="0034094D" w:rsidRPr="00454F41">
          <w:rPr>
            <w:rStyle w:val="af0"/>
            <w:noProof/>
            <w:lang w:eastAsia="zh-CN"/>
          </w:rPr>
          <w:t xml:space="preserve">9: </w:t>
        </w:r>
        <w:r w:rsidR="0034094D" w:rsidRPr="00454F41">
          <w:rPr>
            <w:rStyle w:val="af0"/>
            <w:rFonts w:hint="eastAsia"/>
            <w:noProof/>
            <w:lang w:eastAsia="zh-CN"/>
          </w:rPr>
          <w:t>用户已使用容量面板</w:t>
        </w:r>
        <w:r w:rsidR="0034094D">
          <w:rPr>
            <w:noProof/>
            <w:webHidden/>
          </w:rPr>
          <w:tab/>
        </w:r>
        <w:r w:rsidR="0034094D">
          <w:rPr>
            <w:noProof/>
            <w:webHidden/>
          </w:rPr>
          <w:fldChar w:fldCharType="begin"/>
        </w:r>
        <w:r w:rsidR="0034094D">
          <w:rPr>
            <w:noProof/>
            <w:webHidden/>
          </w:rPr>
          <w:instrText xml:space="preserve"> PAGEREF _Toc514767833 \h </w:instrText>
        </w:r>
        <w:r w:rsidR="0034094D">
          <w:rPr>
            <w:noProof/>
            <w:webHidden/>
          </w:rPr>
        </w:r>
        <w:r w:rsidR="0034094D">
          <w:rPr>
            <w:noProof/>
            <w:webHidden/>
          </w:rPr>
          <w:fldChar w:fldCharType="separate"/>
        </w:r>
        <w:r w:rsidR="00A077DF">
          <w:rPr>
            <w:noProof/>
            <w:webHidden/>
          </w:rPr>
          <w:t>22</w:t>
        </w:r>
        <w:r w:rsidR="0034094D">
          <w:rPr>
            <w:noProof/>
            <w:webHidden/>
          </w:rPr>
          <w:fldChar w:fldCharType="end"/>
        </w:r>
      </w:hyperlink>
    </w:p>
    <w:p w14:paraId="0E28716B"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34" w:history="1">
        <w:r w:rsidR="0034094D" w:rsidRPr="00454F41">
          <w:rPr>
            <w:rStyle w:val="af0"/>
            <w:rFonts w:hint="eastAsia"/>
            <w:noProof/>
            <w:lang w:eastAsia="zh-CN"/>
          </w:rPr>
          <w:t>图</w:t>
        </w:r>
        <w:r w:rsidR="0034094D" w:rsidRPr="00454F41">
          <w:rPr>
            <w:rStyle w:val="af0"/>
            <w:noProof/>
            <w:lang w:eastAsia="zh-CN"/>
          </w:rPr>
          <w:t xml:space="preserve">10: </w:t>
        </w:r>
        <w:r w:rsidR="0034094D" w:rsidRPr="00454F41">
          <w:rPr>
            <w:rStyle w:val="af0"/>
            <w:rFonts w:hint="eastAsia"/>
            <w:noProof/>
            <w:lang w:eastAsia="zh-CN"/>
          </w:rPr>
          <w:t>用户组已使用容量面板</w:t>
        </w:r>
        <w:r w:rsidR="0034094D">
          <w:rPr>
            <w:noProof/>
            <w:webHidden/>
          </w:rPr>
          <w:tab/>
        </w:r>
        <w:r w:rsidR="0034094D">
          <w:rPr>
            <w:noProof/>
            <w:webHidden/>
          </w:rPr>
          <w:fldChar w:fldCharType="begin"/>
        </w:r>
        <w:r w:rsidR="0034094D">
          <w:rPr>
            <w:noProof/>
            <w:webHidden/>
          </w:rPr>
          <w:instrText xml:space="preserve"> PAGEREF _Toc514767834 \h </w:instrText>
        </w:r>
        <w:r w:rsidR="0034094D">
          <w:rPr>
            <w:noProof/>
            <w:webHidden/>
          </w:rPr>
        </w:r>
        <w:r w:rsidR="0034094D">
          <w:rPr>
            <w:noProof/>
            <w:webHidden/>
          </w:rPr>
          <w:fldChar w:fldCharType="separate"/>
        </w:r>
        <w:r w:rsidR="00A077DF">
          <w:rPr>
            <w:noProof/>
            <w:webHidden/>
          </w:rPr>
          <w:t>22</w:t>
        </w:r>
        <w:r w:rsidR="0034094D">
          <w:rPr>
            <w:noProof/>
            <w:webHidden/>
          </w:rPr>
          <w:fldChar w:fldCharType="end"/>
        </w:r>
      </w:hyperlink>
    </w:p>
    <w:p w14:paraId="4093BBA3"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35" w:history="1">
        <w:r w:rsidR="0034094D" w:rsidRPr="00454F41">
          <w:rPr>
            <w:rStyle w:val="af0"/>
            <w:rFonts w:hint="eastAsia"/>
            <w:noProof/>
            <w:lang w:eastAsia="zh-CN"/>
          </w:rPr>
          <w:t>图</w:t>
        </w:r>
        <w:r w:rsidR="0034094D" w:rsidRPr="00454F41">
          <w:rPr>
            <w:rStyle w:val="af0"/>
            <w:noProof/>
            <w:lang w:eastAsia="zh-CN"/>
          </w:rPr>
          <w:t xml:space="preserve">11: </w:t>
        </w:r>
        <w:r w:rsidR="0034094D" w:rsidRPr="00454F41">
          <w:rPr>
            <w:rStyle w:val="af0"/>
            <w:rFonts w:hint="eastAsia"/>
            <w:noProof/>
            <w:lang w:eastAsia="zh-CN"/>
          </w:rPr>
          <w:t>总的剩余索引节点数目面板</w:t>
        </w:r>
        <w:r w:rsidR="0034094D">
          <w:rPr>
            <w:noProof/>
            <w:webHidden/>
          </w:rPr>
          <w:tab/>
        </w:r>
        <w:r w:rsidR="0034094D">
          <w:rPr>
            <w:noProof/>
            <w:webHidden/>
          </w:rPr>
          <w:fldChar w:fldCharType="begin"/>
        </w:r>
        <w:r w:rsidR="0034094D">
          <w:rPr>
            <w:noProof/>
            <w:webHidden/>
          </w:rPr>
          <w:instrText xml:space="preserve"> PAGEREF _Toc514767835 \h </w:instrText>
        </w:r>
        <w:r w:rsidR="0034094D">
          <w:rPr>
            <w:noProof/>
            <w:webHidden/>
          </w:rPr>
        </w:r>
        <w:r w:rsidR="0034094D">
          <w:rPr>
            <w:noProof/>
            <w:webHidden/>
          </w:rPr>
          <w:fldChar w:fldCharType="separate"/>
        </w:r>
        <w:r w:rsidR="00A077DF">
          <w:rPr>
            <w:noProof/>
            <w:webHidden/>
          </w:rPr>
          <w:t>23</w:t>
        </w:r>
        <w:r w:rsidR="0034094D">
          <w:rPr>
            <w:noProof/>
            <w:webHidden/>
          </w:rPr>
          <w:fldChar w:fldCharType="end"/>
        </w:r>
      </w:hyperlink>
    </w:p>
    <w:p w14:paraId="7E9224AB"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36" w:history="1">
        <w:r w:rsidR="0034094D" w:rsidRPr="00454F41">
          <w:rPr>
            <w:rStyle w:val="af0"/>
            <w:rFonts w:hint="eastAsia"/>
            <w:noProof/>
            <w:lang w:eastAsia="zh-CN"/>
          </w:rPr>
          <w:t>图</w:t>
        </w:r>
        <w:r w:rsidR="0034094D" w:rsidRPr="00454F41">
          <w:rPr>
            <w:rStyle w:val="af0"/>
            <w:noProof/>
            <w:lang w:eastAsia="zh-CN"/>
          </w:rPr>
          <w:t xml:space="preserve">12: </w:t>
        </w:r>
        <w:r w:rsidR="0034094D" w:rsidRPr="00454F41">
          <w:rPr>
            <w:rStyle w:val="af0"/>
            <w:rFonts w:hint="eastAsia"/>
            <w:noProof/>
            <w:lang w:eastAsia="zh-CN"/>
          </w:rPr>
          <w:t>总的已使用索引节点数目面板</w:t>
        </w:r>
        <w:r w:rsidR="0034094D">
          <w:rPr>
            <w:noProof/>
            <w:webHidden/>
          </w:rPr>
          <w:tab/>
        </w:r>
        <w:r w:rsidR="0034094D">
          <w:rPr>
            <w:noProof/>
            <w:webHidden/>
          </w:rPr>
          <w:fldChar w:fldCharType="begin"/>
        </w:r>
        <w:r w:rsidR="0034094D">
          <w:rPr>
            <w:noProof/>
            <w:webHidden/>
          </w:rPr>
          <w:instrText xml:space="preserve"> PAGEREF _Toc514767836 \h </w:instrText>
        </w:r>
        <w:r w:rsidR="0034094D">
          <w:rPr>
            <w:noProof/>
            <w:webHidden/>
          </w:rPr>
        </w:r>
        <w:r w:rsidR="0034094D">
          <w:rPr>
            <w:noProof/>
            <w:webHidden/>
          </w:rPr>
          <w:fldChar w:fldCharType="separate"/>
        </w:r>
        <w:r w:rsidR="00A077DF">
          <w:rPr>
            <w:noProof/>
            <w:webHidden/>
          </w:rPr>
          <w:t>23</w:t>
        </w:r>
        <w:r w:rsidR="0034094D">
          <w:rPr>
            <w:noProof/>
            <w:webHidden/>
          </w:rPr>
          <w:fldChar w:fldCharType="end"/>
        </w:r>
      </w:hyperlink>
    </w:p>
    <w:p w14:paraId="4795A6C3"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37" w:history="1">
        <w:r w:rsidR="0034094D" w:rsidRPr="00454F41">
          <w:rPr>
            <w:rStyle w:val="af0"/>
            <w:rFonts w:hint="eastAsia"/>
            <w:noProof/>
            <w:lang w:eastAsia="zh-CN"/>
          </w:rPr>
          <w:t>图</w:t>
        </w:r>
        <w:r w:rsidR="0034094D" w:rsidRPr="00454F41">
          <w:rPr>
            <w:rStyle w:val="af0"/>
            <w:noProof/>
            <w:lang w:eastAsia="zh-CN"/>
          </w:rPr>
          <w:t xml:space="preserve">13: </w:t>
        </w:r>
        <w:r w:rsidR="0034094D" w:rsidRPr="00454F41">
          <w:rPr>
            <w:rStyle w:val="af0"/>
            <w:rFonts w:hint="eastAsia"/>
            <w:noProof/>
            <w:lang w:eastAsia="zh-CN"/>
          </w:rPr>
          <w:t>每个</w:t>
        </w:r>
        <w:r w:rsidR="0034094D" w:rsidRPr="00454F41">
          <w:rPr>
            <w:rStyle w:val="af0"/>
            <w:noProof/>
            <w:lang w:eastAsia="zh-CN"/>
          </w:rPr>
          <w:t>MDT</w:t>
        </w:r>
        <w:r w:rsidR="0034094D" w:rsidRPr="00454F41">
          <w:rPr>
            <w:rStyle w:val="af0"/>
            <w:rFonts w:hint="eastAsia"/>
            <w:noProof/>
            <w:lang w:eastAsia="zh-CN"/>
          </w:rPr>
          <w:t>剩余索引节点数目面板</w:t>
        </w:r>
        <w:r w:rsidR="0034094D">
          <w:rPr>
            <w:noProof/>
            <w:webHidden/>
          </w:rPr>
          <w:tab/>
        </w:r>
        <w:r w:rsidR="0034094D">
          <w:rPr>
            <w:noProof/>
            <w:webHidden/>
          </w:rPr>
          <w:fldChar w:fldCharType="begin"/>
        </w:r>
        <w:r w:rsidR="0034094D">
          <w:rPr>
            <w:noProof/>
            <w:webHidden/>
          </w:rPr>
          <w:instrText xml:space="preserve"> PAGEREF _Toc514767837 \h </w:instrText>
        </w:r>
        <w:r w:rsidR="0034094D">
          <w:rPr>
            <w:noProof/>
            <w:webHidden/>
          </w:rPr>
        </w:r>
        <w:r w:rsidR="0034094D">
          <w:rPr>
            <w:noProof/>
            <w:webHidden/>
          </w:rPr>
          <w:fldChar w:fldCharType="separate"/>
        </w:r>
        <w:r w:rsidR="00A077DF">
          <w:rPr>
            <w:noProof/>
            <w:webHidden/>
          </w:rPr>
          <w:t>24</w:t>
        </w:r>
        <w:r w:rsidR="0034094D">
          <w:rPr>
            <w:noProof/>
            <w:webHidden/>
          </w:rPr>
          <w:fldChar w:fldCharType="end"/>
        </w:r>
      </w:hyperlink>
    </w:p>
    <w:p w14:paraId="532B5D62"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38" w:history="1">
        <w:r w:rsidR="0034094D" w:rsidRPr="00454F41">
          <w:rPr>
            <w:rStyle w:val="af0"/>
            <w:rFonts w:hint="eastAsia"/>
            <w:noProof/>
            <w:lang w:eastAsia="zh-CN"/>
          </w:rPr>
          <w:t>图</w:t>
        </w:r>
        <w:r w:rsidR="0034094D" w:rsidRPr="00454F41">
          <w:rPr>
            <w:rStyle w:val="af0"/>
            <w:noProof/>
            <w:lang w:eastAsia="zh-CN"/>
          </w:rPr>
          <w:t xml:space="preserve">14: </w:t>
        </w:r>
        <w:r w:rsidR="0034094D" w:rsidRPr="00454F41">
          <w:rPr>
            <w:rStyle w:val="af0"/>
            <w:rFonts w:hint="eastAsia"/>
            <w:noProof/>
            <w:lang w:eastAsia="zh-CN"/>
          </w:rPr>
          <w:t>每个用户已使用索引节点数目面板</w:t>
        </w:r>
        <w:r w:rsidR="0034094D">
          <w:rPr>
            <w:noProof/>
            <w:webHidden/>
          </w:rPr>
          <w:tab/>
        </w:r>
        <w:r w:rsidR="0034094D">
          <w:rPr>
            <w:noProof/>
            <w:webHidden/>
          </w:rPr>
          <w:fldChar w:fldCharType="begin"/>
        </w:r>
        <w:r w:rsidR="0034094D">
          <w:rPr>
            <w:noProof/>
            <w:webHidden/>
          </w:rPr>
          <w:instrText xml:space="preserve"> PAGEREF _Toc514767838 \h </w:instrText>
        </w:r>
        <w:r w:rsidR="0034094D">
          <w:rPr>
            <w:noProof/>
            <w:webHidden/>
          </w:rPr>
        </w:r>
        <w:r w:rsidR="0034094D">
          <w:rPr>
            <w:noProof/>
            <w:webHidden/>
          </w:rPr>
          <w:fldChar w:fldCharType="separate"/>
        </w:r>
        <w:r w:rsidR="00A077DF">
          <w:rPr>
            <w:noProof/>
            <w:webHidden/>
          </w:rPr>
          <w:t>24</w:t>
        </w:r>
        <w:r w:rsidR="0034094D">
          <w:rPr>
            <w:noProof/>
            <w:webHidden/>
          </w:rPr>
          <w:fldChar w:fldCharType="end"/>
        </w:r>
      </w:hyperlink>
    </w:p>
    <w:p w14:paraId="41AA4A93"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39" w:history="1">
        <w:r w:rsidR="0034094D" w:rsidRPr="00454F41">
          <w:rPr>
            <w:rStyle w:val="af0"/>
            <w:rFonts w:hint="eastAsia"/>
            <w:noProof/>
            <w:lang w:eastAsia="zh-CN"/>
          </w:rPr>
          <w:t>图</w:t>
        </w:r>
        <w:r w:rsidR="0034094D" w:rsidRPr="00454F41">
          <w:rPr>
            <w:rStyle w:val="af0"/>
            <w:noProof/>
            <w:lang w:eastAsia="zh-CN"/>
          </w:rPr>
          <w:t xml:space="preserve">15: </w:t>
        </w:r>
        <w:r w:rsidR="0034094D" w:rsidRPr="00454F41">
          <w:rPr>
            <w:rStyle w:val="af0"/>
            <w:rFonts w:hint="eastAsia"/>
            <w:noProof/>
            <w:lang w:eastAsia="zh-CN"/>
          </w:rPr>
          <w:t>每个用户组已使用索引节点数目面板</w:t>
        </w:r>
        <w:r w:rsidR="0034094D">
          <w:rPr>
            <w:noProof/>
            <w:webHidden/>
          </w:rPr>
          <w:tab/>
        </w:r>
        <w:r w:rsidR="0034094D">
          <w:rPr>
            <w:noProof/>
            <w:webHidden/>
          </w:rPr>
          <w:fldChar w:fldCharType="begin"/>
        </w:r>
        <w:r w:rsidR="0034094D">
          <w:rPr>
            <w:noProof/>
            <w:webHidden/>
          </w:rPr>
          <w:instrText xml:space="preserve"> PAGEREF _Toc514767839 \h </w:instrText>
        </w:r>
        <w:r w:rsidR="0034094D">
          <w:rPr>
            <w:noProof/>
            <w:webHidden/>
          </w:rPr>
        </w:r>
        <w:r w:rsidR="0034094D">
          <w:rPr>
            <w:noProof/>
            <w:webHidden/>
          </w:rPr>
          <w:fldChar w:fldCharType="separate"/>
        </w:r>
        <w:r w:rsidR="00A077DF">
          <w:rPr>
            <w:noProof/>
            <w:webHidden/>
          </w:rPr>
          <w:t>25</w:t>
        </w:r>
        <w:r w:rsidR="0034094D">
          <w:rPr>
            <w:noProof/>
            <w:webHidden/>
          </w:rPr>
          <w:fldChar w:fldCharType="end"/>
        </w:r>
      </w:hyperlink>
    </w:p>
    <w:p w14:paraId="3CFBB84D"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40" w:history="1">
        <w:r w:rsidR="0034094D" w:rsidRPr="00454F41">
          <w:rPr>
            <w:rStyle w:val="af0"/>
            <w:rFonts w:hint="eastAsia"/>
            <w:noProof/>
            <w:lang w:eastAsia="zh-CN"/>
          </w:rPr>
          <w:t>图</w:t>
        </w:r>
        <w:r w:rsidR="0034094D" w:rsidRPr="00454F41">
          <w:rPr>
            <w:rStyle w:val="af0"/>
            <w:noProof/>
            <w:lang w:eastAsia="zh-CN"/>
          </w:rPr>
          <w:t xml:space="preserve">16: </w:t>
        </w:r>
        <w:r w:rsidR="0034094D" w:rsidRPr="00454F41">
          <w:rPr>
            <w:rStyle w:val="af0"/>
            <w:rFonts w:hint="eastAsia"/>
            <w:noProof/>
            <w:lang w:eastAsia="zh-CN"/>
          </w:rPr>
          <w:t>每个</w:t>
        </w:r>
        <w:r w:rsidR="0034094D" w:rsidRPr="00454F41">
          <w:rPr>
            <w:rStyle w:val="af0"/>
            <w:noProof/>
            <w:lang w:eastAsia="zh-CN"/>
          </w:rPr>
          <w:t>MDT</w:t>
        </w:r>
        <w:r w:rsidR="0034094D" w:rsidRPr="00454F41">
          <w:rPr>
            <w:rStyle w:val="af0"/>
            <w:rFonts w:hint="eastAsia"/>
            <w:noProof/>
            <w:lang w:eastAsia="zh-CN"/>
          </w:rPr>
          <w:t>已使用索引节点数目面板</w:t>
        </w:r>
        <w:r w:rsidR="0034094D">
          <w:rPr>
            <w:noProof/>
            <w:webHidden/>
          </w:rPr>
          <w:tab/>
        </w:r>
        <w:r w:rsidR="0034094D">
          <w:rPr>
            <w:noProof/>
            <w:webHidden/>
          </w:rPr>
          <w:fldChar w:fldCharType="begin"/>
        </w:r>
        <w:r w:rsidR="0034094D">
          <w:rPr>
            <w:noProof/>
            <w:webHidden/>
          </w:rPr>
          <w:instrText xml:space="preserve"> PAGEREF _Toc514767840 \h </w:instrText>
        </w:r>
        <w:r w:rsidR="0034094D">
          <w:rPr>
            <w:noProof/>
            <w:webHidden/>
          </w:rPr>
        </w:r>
        <w:r w:rsidR="0034094D">
          <w:rPr>
            <w:noProof/>
            <w:webHidden/>
          </w:rPr>
          <w:fldChar w:fldCharType="separate"/>
        </w:r>
        <w:r w:rsidR="00A077DF">
          <w:rPr>
            <w:noProof/>
            <w:webHidden/>
          </w:rPr>
          <w:t>25</w:t>
        </w:r>
        <w:r w:rsidR="0034094D">
          <w:rPr>
            <w:noProof/>
            <w:webHidden/>
          </w:rPr>
          <w:fldChar w:fldCharType="end"/>
        </w:r>
      </w:hyperlink>
    </w:p>
    <w:p w14:paraId="1FDA4614"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41" w:history="1">
        <w:r w:rsidR="0034094D" w:rsidRPr="00454F41">
          <w:rPr>
            <w:rStyle w:val="af0"/>
            <w:rFonts w:hint="eastAsia"/>
            <w:noProof/>
          </w:rPr>
          <w:t>图</w:t>
        </w:r>
        <w:r w:rsidR="0034094D" w:rsidRPr="00454F41">
          <w:rPr>
            <w:rStyle w:val="af0"/>
            <w:noProof/>
          </w:rPr>
          <w:t>17</w:t>
        </w:r>
        <w:r w:rsidR="0034094D" w:rsidRPr="00454F41">
          <w:rPr>
            <w:rStyle w:val="af0"/>
            <w:noProof/>
            <w:lang w:eastAsia="zh-CN"/>
          </w:rPr>
          <w:t>: Lustre</w:t>
        </w:r>
        <w:r w:rsidR="0034094D" w:rsidRPr="00454F41">
          <w:rPr>
            <w:rStyle w:val="af0"/>
            <w:rFonts w:hint="eastAsia"/>
            <w:noProof/>
            <w:lang w:eastAsia="zh-CN"/>
          </w:rPr>
          <w:t>文件系统总的</w:t>
        </w:r>
        <w:r w:rsidR="0034094D" w:rsidRPr="00454F41">
          <w:rPr>
            <w:rStyle w:val="af0"/>
            <w:noProof/>
            <w:lang w:eastAsia="zh-CN"/>
          </w:rPr>
          <w:t>I/O</w:t>
        </w:r>
        <w:r w:rsidR="0034094D" w:rsidRPr="00454F41">
          <w:rPr>
            <w:rStyle w:val="af0"/>
            <w:rFonts w:hint="eastAsia"/>
            <w:noProof/>
            <w:lang w:eastAsia="zh-CN"/>
          </w:rPr>
          <w:t>吞吐量面板</w:t>
        </w:r>
        <w:r w:rsidR="0034094D">
          <w:rPr>
            <w:noProof/>
            <w:webHidden/>
          </w:rPr>
          <w:tab/>
        </w:r>
        <w:r w:rsidR="0034094D">
          <w:rPr>
            <w:noProof/>
            <w:webHidden/>
          </w:rPr>
          <w:fldChar w:fldCharType="begin"/>
        </w:r>
        <w:r w:rsidR="0034094D">
          <w:rPr>
            <w:noProof/>
            <w:webHidden/>
          </w:rPr>
          <w:instrText xml:space="preserve"> PAGEREF _Toc514767841 \h </w:instrText>
        </w:r>
        <w:r w:rsidR="0034094D">
          <w:rPr>
            <w:noProof/>
            <w:webHidden/>
          </w:rPr>
        </w:r>
        <w:r w:rsidR="0034094D">
          <w:rPr>
            <w:noProof/>
            <w:webHidden/>
          </w:rPr>
          <w:fldChar w:fldCharType="separate"/>
        </w:r>
        <w:r w:rsidR="00A077DF">
          <w:rPr>
            <w:noProof/>
            <w:webHidden/>
          </w:rPr>
          <w:t>26</w:t>
        </w:r>
        <w:r w:rsidR="0034094D">
          <w:rPr>
            <w:noProof/>
            <w:webHidden/>
          </w:rPr>
          <w:fldChar w:fldCharType="end"/>
        </w:r>
      </w:hyperlink>
    </w:p>
    <w:p w14:paraId="13BF3A85"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42" w:history="1">
        <w:r w:rsidR="0034094D" w:rsidRPr="00454F41">
          <w:rPr>
            <w:rStyle w:val="af0"/>
            <w:rFonts w:hint="eastAsia"/>
            <w:noProof/>
            <w:lang w:eastAsia="zh-CN"/>
          </w:rPr>
          <w:t>图</w:t>
        </w:r>
        <w:r w:rsidR="0034094D" w:rsidRPr="00454F41">
          <w:rPr>
            <w:rStyle w:val="af0"/>
            <w:noProof/>
            <w:lang w:eastAsia="zh-CN"/>
          </w:rPr>
          <w:t xml:space="preserve">18: </w:t>
        </w:r>
        <w:r w:rsidR="0034094D" w:rsidRPr="00454F41">
          <w:rPr>
            <w:rStyle w:val="af0"/>
            <w:rFonts w:hint="eastAsia"/>
            <w:noProof/>
            <w:lang w:eastAsia="zh-CN"/>
          </w:rPr>
          <w:t>每个</w:t>
        </w:r>
        <w:r w:rsidR="0034094D" w:rsidRPr="00454F41">
          <w:rPr>
            <w:rStyle w:val="af0"/>
            <w:noProof/>
            <w:lang w:eastAsia="zh-CN"/>
          </w:rPr>
          <w:t>OST</w:t>
        </w:r>
        <w:r w:rsidR="0034094D" w:rsidRPr="00454F41">
          <w:rPr>
            <w:rStyle w:val="af0"/>
            <w:rFonts w:hint="eastAsia"/>
            <w:noProof/>
            <w:lang w:eastAsia="zh-CN"/>
          </w:rPr>
          <w:t>的</w:t>
        </w:r>
        <w:r w:rsidR="0034094D" w:rsidRPr="00454F41">
          <w:rPr>
            <w:rStyle w:val="af0"/>
            <w:noProof/>
            <w:lang w:eastAsia="zh-CN"/>
          </w:rPr>
          <w:t>I/O</w:t>
        </w:r>
        <w:r w:rsidR="0034094D" w:rsidRPr="00454F41">
          <w:rPr>
            <w:rStyle w:val="af0"/>
            <w:rFonts w:hint="eastAsia"/>
            <w:noProof/>
            <w:lang w:eastAsia="zh-CN"/>
          </w:rPr>
          <w:t>吞吐量面板</w:t>
        </w:r>
        <w:r w:rsidR="0034094D">
          <w:rPr>
            <w:noProof/>
            <w:webHidden/>
          </w:rPr>
          <w:tab/>
        </w:r>
        <w:r w:rsidR="0034094D">
          <w:rPr>
            <w:noProof/>
            <w:webHidden/>
          </w:rPr>
          <w:fldChar w:fldCharType="begin"/>
        </w:r>
        <w:r w:rsidR="0034094D">
          <w:rPr>
            <w:noProof/>
            <w:webHidden/>
          </w:rPr>
          <w:instrText xml:space="preserve"> PAGEREF _Toc514767842 \h </w:instrText>
        </w:r>
        <w:r w:rsidR="0034094D">
          <w:rPr>
            <w:noProof/>
            <w:webHidden/>
          </w:rPr>
        </w:r>
        <w:r w:rsidR="0034094D">
          <w:rPr>
            <w:noProof/>
            <w:webHidden/>
          </w:rPr>
          <w:fldChar w:fldCharType="separate"/>
        </w:r>
        <w:r w:rsidR="00A077DF">
          <w:rPr>
            <w:noProof/>
            <w:webHidden/>
          </w:rPr>
          <w:t>26</w:t>
        </w:r>
        <w:r w:rsidR="0034094D">
          <w:rPr>
            <w:noProof/>
            <w:webHidden/>
          </w:rPr>
          <w:fldChar w:fldCharType="end"/>
        </w:r>
      </w:hyperlink>
    </w:p>
    <w:p w14:paraId="2A34BE35"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43" w:history="1">
        <w:r w:rsidR="0034094D" w:rsidRPr="00454F41">
          <w:rPr>
            <w:rStyle w:val="af0"/>
            <w:rFonts w:hint="eastAsia"/>
            <w:noProof/>
            <w:lang w:eastAsia="zh-CN"/>
          </w:rPr>
          <w:t>图</w:t>
        </w:r>
        <w:r w:rsidR="0034094D" w:rsidRPr="00454F41">
          <w:rPr>
            <w:rStyle w:val="af0"/>
            <w:noProof/>
            <w:lang w:eastAsia="zh-CN"/>
          </w:rPr>
          <w:t xml:space="preserve">19: </w:t>
        </w:r>
        <w:r w:rsidR="0034094D" w:rsidRPr="00454F41">
          <w:rPr>
            <w:rStyle w:val="af0"/>
            <w:rFonts w:hint="eastAsia"/>
            <w:noProof/>
            <w:lang w:eastAsia="zh-CN"/>
          </w:rPr>
          <w:t>每个</w:t>
        </w:r>
        <w:r w:rsidR="0034094D" w:rsidRPr="00454F41">
          <w:rPr>
            <w:rStyle w:val="af0"/>
            <w:noProof/>
            <w:lang w:eastAsia="zh-CN"/>
          </w:rPr>
          <w:t>OST</w:t>
        </w:r>
        <w:r w:rsidR="0034094D" w:rsidRPr="00454F41">
          <w:rPr>
            <w:rStyle w:val="af0"/>
            <w:rFonts w:hint="eastAsia"/>
            <w:noProof/>
            <w:lang w:eastAsia="zh-CN"/>
          </w:rPr>
          <w:t>写吞吐量面板</w:t>
        </w:r>
        <w:r w:rsidR="0034094D">
          <w:rPr>
            <w:noProof/>
            <w:webHidden/>
          </w:rPr>
          <w:tab/>
        </w:r>
        <w:r w:rsidR="0034094D">
          <w:rPr>
            <w:noProof/>
            <w:webHidden/>
          </w:rPr>
          <w:fldChar w:fldCharType="begin"/>
        </w:r>
        <w:r w:rsidR="0034094D">
          <w:rPr>
            <w:noProof/>
            <w:webHidden/>
          </w:rPr>
          <w:instrText xml:space="preserve"> PAGEREF _Toc514767843 \h </w:instrText>
        </w:r>
        <w:r w:rsidR="0034094D">
          <w:rPr>
            <w:noProof/>
            <w:webHidden/>
          </w:rPr>
        </w:r>
        <w:r w:rsidR="0034094D">
          <w:rPr>
            <w:noProof/>
            <w:webHidden/>
          </w:rPr>
          <w:fldChar w:fldCharType="separate"/>
        </w:r>
        <w:r w:rsidR="00A077DF">
          <w:rPr>
            <w:noProof/>
            <w:webHidden/>
          </w:rPr>
          <w:t>27</w:t>
        </w:r>
        <w:r w:rsidR="0034094D">
          <w:rPr>
            <w:noProof/>
            <w:webHidden/>
          </w:rPr>
          <w:fldChar w:fldCharType="end"/>
        </w:r>
      </w:hyperlink>
    </w:p>
    <w:p w14:paraId="4471D271"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44" w:history="1">
        <w:r w:rsidR="0034094D" w:rsidRPr="00454F41">
          <w:rPr>
            <w:rStyle w:val="af0"/>
            <w:rFonts w:hint="eastAsia"/>
            <w:noProof/>
            <w:lang w:eastAsia="zh-CN"/>
          </w:rPr>
          <w:t>图</w:t>
        </w:r>
        <w:r w:rsidR="0034094D" w:rsidRPr="00454F41">
          <w:rPr>
            <w:rStyle w:val="af0"/>
            <w:noProof/>
            <w:lang w:eastAsia="zh-CN"/>
          </w:rPr>
          <w:t xml:space="preserve">20: </w:t>
        </w:r>
        <w:r w:rsidR="0034094D" w:rsidRPr="00454F41">
          <w:rPr>
            <w:rStyle w:val="af0"/>
            <w:rFonts w:hint="eastAsia"/>
            <w:noProof/>
            <w:lang w:eastAsia="zh-CN"/>
          </w:rPr>
          <w:t>每个</w:t>
        </w:r>
        <w:r w:rsidR="0034094D" w:rsidRPr="00454F41">
          <w:rPr>
            <w:rStyle w:val="af0"/>
            <w:noProof/>
            <w:lang w:eastAsia="zh-CN"/>
          </w:rPr>
          <w:t>OST</w:t>
        </w:r>
        <w:r w:rsidR="0034094D" w:rsidRPr="00454F41">
          <w:rPr>
            <w:rStyle w:val="af0"/>
            <w:rFonts w:hint="eastAsia"/>
            <w:noProof/>
            <w:lang w:eastAsia="zh-CN"/>
          </w:rPr>
          <w:t>读吞吐量面板</w:t>
        </w:r>
        <w:r w:rsidR="0034094D">
          <w:rPr>
            <w:noProof/>
            <w:webHidden/>
          </w:rPr>
          <w:tab/>
        </w:r>
        <w:r w:rsidR="0034094D">
          <w:rPr>
            <w:noProof/>
            <w:webHidden/>
          </w:rPr>
          <w:fldChar w:fldCharType="begin"/>
        </w:r>
        <w:r w:rsidR="0034094D">
          <w:rPr>
            <w:noProof/>
            <w:webHidden/>
          </w:rPr>
          <w:instrText xml:space="preserve"> PAGEREF _Toc514767844 \h </w:instrText>
        </w:r>
        <w:r w:rsidR="0034094D">
          <w:rPr>
            <w:noProof/>
            <w:webHidden/>
          </w:rPr>
        </w:r>
        <w:r w:rsidR="0034094D">
          <w:rPr>
            <w:noProof/>
            <w:webHidden/>
          </w:rPr>
          <w:fldChar w:fldCharType="separate"/>
        </w:r>
        <w:r w:rsidR="00A077DF">
          <w:rPr>
            <w:noProof/>
            <w:webHidden/>
          </w:rPr>
          <w:t>27</w:t>
        </w:r>
        <w:r w:rsidR="0034094D">
          <w:rPr>
            <w:noProof/>
            <w:webHidden/>
          </w:rPr>
          <w:fldChar w:fldCharType="end"/>
        </w:r>
      </w:hyperlink>
    </w:p>
    <w:p w14:paraId="5DA31510"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45" w:history="1">
        <w:r w:rsidR="0034094D" w:rsidRPr="00454F41">
          <w:rPr>
            <w:rStyle w:val="af0"/>
            <w:rFonts w:hint="eastAsia"/>
            <w:noProof/>
            <w:lang w:eastAsia="zh-CN"/>
          </w:rPr>
          <w:t>图</w:t>
        </w:r>
        <w:r w:rsidR="0034094D" w:rsidRPr="00454F41">
          <w:rPr>
            <w:rStyle w:val="af0"/>
            <w:noProof/>
            <w:lang w:eastAsia="zh-CN"/>
          </w:rPr>
          <w:t xml:space="preserve">21: </w:t>
        </w:r>
        <w:r w:rsidR="0034094D" w:rsidRPr="00454F41">
          <w:rPr>
            <w:rStyle w:val="af0"/>
            <w:rFonts w:hint="eastAsia"/>
            <w:noProof/>
            <w:lang w:eastAsia="zh-CN"/>
          </w:rPr>
          <w:t>总的元数据操作速率面板</w:t>
        </w:r>
        <w:r w:rsidR="0034094D">
          <w:rPr>
            <w:noProof/>
            <w:webHidden/>
          </w:rPr>
          <w:tab/>
        </w:r>
        <w:r w:rsidR="0034094D">
          <w:rPr>
            <w:noProof/>
            <w:webHidden/>
          </w:rPr>
          <w:fldChar w:fldCharType="begin"/>
        </w:r>
        <w:r w:rsidR="0034094D">
          <w:rPr>
            <w:noProof/>
            <w:webHidden/>
          </w:rPr>
          <w:instrText xml:space="preserve"> PAGEREF _Toc514767845 \h </w:instrText>
        </w:r>
        <w:r w:rsidR="0034094D">
          <w:rPr>
            <w:noProof/>
            <w:webHidden/>
          </w:rPr>
        </w:r>
        <w:r w:rsidR="0034094D">
          <w:rPr>
            <w:noProof/>
            <w:webHidden/>
          </w:rPr>
          <w:fldChar w:fldCharType="separate"/>
        </w:r>
        <w:r w:rsidR="00A077DF">
          <w:rPr>
            <w:noProof/>
            <w:webHidden/>
          </w:rPr>
          <w:t>28</w:t>
        </w:r>
        <w:r w:rsidR="0034094D">
          <w:rPr>
            <w:noProof/>
            <w:webHidden/>
          </w:rPr>
          <w:fldChar w:fldCharType="end"/>
        </w:r>
      </w:hyperlink>
    </w:p>
    <w:p w14:paraId="546BE2C0"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46" w:history="1">
        <w:r w:rsidR="0034094D" w:rsidRPr="00454F41">
          <w:rPr>
            <w:rStyle w:val="af0"/>
            <w:rFonts w:hint="eastAsia"/>
            <w:noProof/>
            <w:lang w:eastAsia="zh-CN"/>
          </w:rPr>
          <w:t>图</w:t>
        </w:r>
        <w:r w:rsidR="0034094D" w:rsidRPr="00454F41">
          <w:rPr>
            <w:rStyle w:val="af0"/>
            <w:noProof/>
            <w:lang w:eastAsia="zh-CN"/>
          </w:rPr>
          <w:t xml:space="preserve">22: </w:t>
        </w:r>
        <w:r w:rsidR="0034094D" w:rsidRPr="00454F41">
          <w:rPr>
            <w:rStyle w:val="af0"/>
            <w:rFonts w:hint="eastAsia"/>
            <w:noProof/>
            <w:lang w:eastAsia="zh-CN"/>
          </w:rPr>
          <w:t>每个</w:t>
        </w:r>
        <w:r w:rsidR="0034094D" w:rsidRPr="00454F41">
          <w:rPr>
            <w:rStyle w:val="af0"/>
            <w:noProof/>
            <w:lang w:eastAsia="zh-CN"/>
          </w:rPr>
          <w:t>MDT</w:t>
        </w:r>
        <w:r w:rsidR="0034094D" w:rsidRPr="00454F41">
          <w:rPr>
            <w:rStyle w:val="af0"/>
            <w:rFonts w:hint="eastAsia"/>
            <w:noProof/>
            <w:lang w:eastAsia="zh-CN"/>
          </w:rPr>
          <w:t>的元数据操作速率面板</w:t>
        </w:r>
        <w:r w:rsidR="0034094D">
          <w:rPr>
            <w:noProof/>
            <w:webHidden/>
          </w:rPr>
          <w:tab/>
        </w:r>
        <w:r w:rsidR="0034094D">
          <w:rPr>
            <w:noProof/>
            <w:webHidden/>
          </w:rPr>
          <w:fldChar w:fldCharType="begin"/>
        </w:r>
        <w:r w:rsidR="0034094D">
          <w:rPr>
            <w:noProof/>
            <w:webHidden/>
          </w:rPr>
          <w:instrText xml:space="preserve"> PAGEREF _Toc514767846 \h </w:instrText>
        </w:r>
        <w:r w:rsidR="0034094D">
          <w:rPr>
            <w:noProof/>
            <w:webHidden/>
          </w:rPr>
        </w:r>
        <w:r w:rsidR="0034094D">
          <w:rPr>
            <w:noProof/>
            <w:webHidden/>
          </w:rPr>
          <w:fldChar w:fldCharType="separate"/>
        </w:r>
        <w:r w:rsidR="00A077DF">
          <w:rPr>
            <w:noProof/>
            <w:webHidden/>
          </w:rPr>
          <w:t>28</w:t>
        </w:r>
        <w:r w:rsidR="0034094D">
          <w:rPr>
            <w:noProof/>
            <w:webHidden/>
          </w:rPr>
          <w:fldChar w:fldCharType="end"/>
        </w:r>
      </w:hyperlink>
    </w:p>
    <w:p w14:paraId="49E6B4B8"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47" w:history="1">
        <w:r w:rsidR="0034094D" w:rsidRPr="00454F41">
          <w:rPr>
            <w:rStyle w:val="af0"/>
            <w:rFonts w:hint="eastAsia"/>
            <w:noProof/>
            <w:lang w:eastAsia="zh-CN"/>
          </w:rPr>
          <w:t>图</w:t>
        </w:r>
        <w:r w:rsidR="0034094D" w:rsidRPr="00454F41">
          <w:rPr>
            <w:rStyle w:val="af0"/>
            <w:noProof/>
            <w:lang w:eastAsia="zh-CN"/>
          </w:rPr>
          <w:t xml:space="preserve">23: </w:t>
        </w:r>
        <w:r w:rsidR="0034094D" w:rsidRPr="00454F41">
          <w:rPr>
            <w:rStyle w:val="af0"/>
            <w:rFonts w:hint="eastAsia"/>
            <w:noProof/>
            <w:lang w:eastAsia="zh-CN"/>
          </w:rPr>
          <w:t>每个客户端的元数据操作速率面板</w:t>
        </w:r>
        <w:r w:rsidR="0034094D">
          <w:rPr>
            <w:noProof/>
            <w:webHidden/>
          </w:rPr>
          <w:tab/>
        </w:r>
        <w:r w:rsidR="0034094D">
          <w:rPr>
            <w:noProof/>
            <w:webHidden/>
          </w:rPr>
          <w:fldChar w:fldCharType="begin"/>
        </w:r>
        <w:r w:rsidR="0034094D">
          <w:rPr>
            <w:noProof/>
            <w:webHidden/>
          </w:rPr>
          <w:instrText xml:space="preserve"> PAGEREF _Toc514767847 \h </w:instrText>
        </w:r>
        <w:r w:rsidR="0034094D">
          <w:rPr>
            <w:noProof/>
            <w:webHidden/>
          </w:rPr>
        </w:r>
        <w:r w:rsidR="0034094D">
          <w:rPr>
            <w:noProof/>
            <w:webHidden/>
          </w:rPr>
          <w:fldChar w:fldCharType="separate"/>
        </w:r>
        <w:r w:rsidR="00A077DF">
          <w:rPr>
            <w:noProof/>
            <w:webHidden/>
          </w:rPr>
          <w:t>29</w:t>
        </w:r>
        <w:r w:rsidR="0034094D">
          <w:rPr>
            <w:noProof/>
            <w:webHidden/>
          </w:rPr>
          <w:fldChar w:fldCharType="end"/>
        </w:r>
      </w:hyperlink>
    </w:p>
    <w:p w14:paraId="32AFCFEF"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48" w:history="1">
        <w:r w:rsidR="0034094D" w:rsidRPr="00454F41">
          <w:rPr>
            <w:rStyle w:val="af0"/>
            <w:rFonts w:hint="eastAsia"/>
            <w:noProof/>
            <w:lang w:eastAsia="zh-CN"/>
          </w:rPr>
          <w:t>图</w:t>
        </w:r>
        <w:r w:rsidR="0034094D" w:rsidRPr="00454F41">
          <w:rPr>
            <w:rStyle w:val="af0"/>
            <w:noProof/>
            <w:lang w:eastAsia="zh-CN"/>
          </w:rPr>
          <w:t xml:space="preserve">24: </w:t>
        </w:r>
        <w:r w:rsidR="0034094D" w:rsidRPr="00454F41">
          <w:rPr>
            <w:rStyle w:val="af0"/>
            <w:rFonts w:hint="eastAsia"/>
            <w:noProof/>
            <w:lang w:eastAsia="zh-CN"/>
          </w:rPr>
          <w:t>每种类型元数据操作速率面板</w:t>
        </w:r>
        <w:r w:rsidR="0034094D">
          <w:rPr>
            <w:noProof/>
            <w:webHidden/>
          </w:rPr>
          <w:tab/>
        </w:r>
        <w:r w:rsidR="0034094D">
          <w:rPr>
            <w:noProof/>
            <w:webHidden/>
          </w:rPr>
          <w:fldChar w:fldCharType="begin"/>
        </w:r>
        <w:r w:rsidR="0034094D">
          <w:rPr>
            <w:noProof/>
            <w:webHidden/>
          </w:rPr>
          <w:instrText xml:space="preserve"> PAGEREF _Toc514767848 \h </w:instrText>
        </w:r>
        <w:r w:rsidR="0034094D">
          <w:rPr>
            <w:noProof/>
            <w:webHidden/>
          </w:rPr>
        </w:r>
        <w:r w:rsidR="0034094D">
          <w:rPr>
            <w:noProof/>
            <w:webHidden/>
          </w:rPr>
          <w:fldChar w:fldCharType="separate"/>
        </w:r>
        <w:r w:rsidR="00A077DF">
          <w:rPr>
            <w:noProof/>
            <w:webHidden/>
          </w:rPr>
          <w:t>29</w:t>
        </w:r>
        <w:r w:rsidR="0034094D">
          <w:rPr>
            <w:noProof/>
            <w:webHidden/>
          </w:rPr>
          <w:fldChar w:fldCharType="end"/>
        </w:r>
      </w:hyperlink>
    </w:p>
    <w:p w14:paraId="1DC8DC8B"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49" w:history="1">
        <w:r w:rsidR="0034094D" w:rsidRPr="00454F41">
          <w:rPr>
            <w:rStyle w:val="af0"/>
            <w:rFonts w:hint="eastAsia"/>
            <w:noProof/>
            <w:lang w:eastAsia="zh-CN"/>
          </w:rPr>
          <w:t>图</w:t>
        </w:r>
        <w:r w:rsidR="0034094D" w:rsidRPr="00454F41">
          <w:rPr>
            <w:rStyle w:val="af0"/>
            <w:noProof/>
            <w:lang w:eastAsia="zh-CN"/>
          </w:rPr>
          <w:t xml:space="preserve">25: </w:t>
        </w:r>
        <w:r w:rsidR="0034094D" w:rsidRPr="00454F41">
          <w:rPr>
            <w:rStyle w:val="af0"/>
            <w:rFonts w:hint="eastAsia"/>
            <w:noProof/>
            <w:lang w:eastAsia="zh-CN"/>
          </w:rPr>
          <w:t>不同块大小的写</w:t>
        </w:r>
        <w:r w:rsidR="0034094D" w:rsidRPr="00454F41">
          <w:rPr>
            <w:rStyle w:val="af0"/>
            <w:noProof/>
            <w:lang w:eastAsia="zh-CN"/>
          </w:rPr>
          <w:t>RPC</w:t>
        </w:r>
        <w:r w:rsidR="0034094D" w:rsidRPr="00454F41">
          <w:rPr>
            <w:rStyle w:val="af0"/>
            <w:rFonts w:hint="eastAsia"/>
            <w:noProof/>
            <w:lang w:eastAsia="zh-CN"/>
          </w:rPr>
          <w:t>速率面板</w:t>
        </w:r>
        <w:r w:rsidR="0034094D">
          <w:rPr>
            <w:noProof/>
            <w:webHidden/>
          </w:rPr>
          <w:tab/>
        </w:r>
        <w:r w:rsidR="0034094D">
          <w:rPr>
            <w:noProof/>
            <w:webHidden/>
          </w:rPr>
          <w:fldChar w:fldCharType="begin"/>
        </w:r>
        <w:r w:rsidR="0034094D">
          <w:rPr>
            <w:noProof/>
            <w:webHidden/>
          </w:rPr>
          <w:instrText xml:space="preserve"> PAGEREF _Toc514767849 \h </w:instrText>
        </w:r>
        <w:r w:rsidR="0034094D">
          <w:rPr>
            <w:noProof/>
            <w:webHidden/>
          </w:rPr>
        </w:r>
        <w:r w:rsidR="0034094D">
          <w:rPr>
            <w:noProof/>
            <w:webHidden/>
          </w:rPr>
          <w:fldChar w:fldCharType="separate"/>
        </w:r>
        <w:r w:rsidR="00A077DF">
          <w:rPr>
            <w:noProof/>
            <w:webHidden/>
          </w:rPr>
          <w:t>30</w:t>
        </w:r>
        <w:r w:rsidR="0034094D">
          <w:rPr>
            <w:noProof/>
            <w:webHidden/>
          </w:rPr>
          <w:fldChar w:fldCharType="end"/>
        </w:r>
      </w:hyperlink>
    </w:p>
    <w:p w14:paraId="3DC1765F"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50" w:history="1">
        <w:r w:rsidR="0034094D" w:rsidRPr="00454F41">
          <w:rPr>
            <w:rStyle w:val="af0"/>
            <w:rFonts w:hint="eastAsia"/>
            <w:noProof/>
            <w:lang w:eastAsia="zh-CN"/>
          </w:rPr>
          <w:t>图</w:t>
        </w:r>
        <w:r w:rsidR="0034094D" w:rsidRPr="00454F41">
          <w:rPr>
            <w:rStyle w:val="af0"/>
            <w:noProof/>
          </w:rPr>
          <w:t>26</w:t>
        </w:r>
        <w:r w:rsidR="0034094D" w:rsidRPr="00454F41">
          <w:rPr>
            <w:rStyle w:val="af0"/>
            <w:noProof/>
            <w:lang w:eastAsia="zh-CN"/>
          </w:rPr>
          <w:t xml:space="preserve">: </w:t>
        </w:r>
        <w:r w:rsidR="0034094D" w:rsidRPr="00454F41">
          <w:rPr>
            <w:rStyle w:val="af0"/>
            <w:rFonts w:hint="eastAsia"/>
            <w:noProof/>
            <w:lang w:eastAsia="zh-CN"/>
          </w:rPr>
          <w:t>写</w:t>
        </w:r>
        <w:r w:rsidR="0034094D" w:rsidRPr="00454F41">
          <w:rPr>
            <w:rStyle w:val="af0"/>
            <w:noProof/>
            <w:lang w:eastAsia="zh-CN"/>
          </w:rPr>
          <w:t>bulk RPC</w:t>
        </w:r>
        <w:r w:rsidR="0034094D" w:rsidRPr="00454F41">
          <w:rPr>
            <w:rStyle w:val="af0"/>
            <w:rFonts w:hint="eastAsia"/>
            <w:noProof/>
            <w:lang w:eastAsia="zh-CN"/>
          </w:rPr>
          <w:t>大小分布面板</w:t>
        </w:r>
        <w:r w:rsidR="0034094D">
          <w:rPr>
            <w:noProof/>
            <w:webHidden/>
          </w:rPr>
          <w:tab/>
        </w:r>
        <w:r w:rsidR="0034094D">
          <w:rPr>
            <w:noProof/>
            <w:webHidden/>
          </w:rPr>
          <w:fldChar w:fldCharType="begin"/>
        </w:r>
        <w:r w:rsidR="0034094D">
          <w:rPr>
            <w:noProof/>
            <w:webHidden/>
          </w:rPr>
          <w:instrText xml:space="preserve"> PAGEREF _Toc514767850 \h </w:instrText>
        </w:r>
        <w:r w:rsidR="0034094D">
          <w:rPr>
            <w:noProof/>
            <w:webHidden/>
          </w:rPr>
        </w:r>
        <w:r w:rsidR="0034094D">
          <w:rPr>
            <w:noProof/>
            <w:webHidden/>
          </w:rPr>
          <w:fldChar w:fldCharType="separate"/>
        </w:r>
        <w:r w:rsidR="00A077DF">
          <w:rPr>
            <w:noProof/>
            <w:webHidden/>
          </w:rPr>
          <w:t>30</w:t>
        </w:r>
        <w:r w:rsidR="0034094D">
          <w:rPr>
            <w:noProof/>
            <w:webHidden/>
          </w:rPr>
          <w:fldChar w:fldCharType="end"/>
        </w:r>
      </w:hyperlink>
    </w:p>
    <w:p w14:paraId="41E6E4FE"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51" w:history="1">
        <w:r w:rsidR="0034094D" w:rsidRPr="00454F41">
          <w:rPr>
            <w:rStyle w:val="af0"/>
            <w:rFonts w:hint="eastAsia"/>
            <w:noProof/>
          </w:rPr>
          <w:t>图</w:t>
        </w:r>
        <w:r w:rsidR="0034094D" w:rsidRPr="00454F41">
          <w:rPr>
            <w:rStyle w:val="af0"/>
            <w:noProof/>
          </w:rPr>
          <w:t>27</w:t>
        </w:r>
        <w:r w:rsidR="0034094D" w:rsidRPr="00454F41">
          <w:rPr>
            <w:rStyle w:val="af0"/>
            <w:noProof/>
            <w:lang w:eastAsia="zh-CN"/>
          </w:rPr>
          <w:t xml:space="preserve">: </w:t>
        </w:r>
        <w:r w:rsidR="0034094D" w:rsidRPr="00454F41">
          <w:rPr>
            <w:rStyle w:val="af0"/>
            <w:rFonts w:hint="eastAsia"/>
            <w:noProof/>
            <w:lang w:eastAsia="zh-CN"/>
          </w:rPr>
          <w:t>不同大小的读</w:t>
        </w:r>
        <w:r w:rsidR="0034094D" w:rsidRPr="00454F41">
          <w:rPr>
            <w:rStyle w:val="af0"/>
            <w:noProof/>
            <w:lang w:eastAsia="zh-CN"/>
          </w:rPr>
          <w:t>bulk RPC</w:t>
        </w:r>
        <w:r w:rsidR="0034094D" w:rsidRPr="00454F41">
          <w:rPr>
            <w:rStyle w:val="af0"/>
            <w:rFonts w:hint="eastAsia"/>
            <w:noProof/>
            <w:lang w:eastAsia="zh-CN"/>
          </w:rPr>
          <w:t>速率面板</w:t>
        </w:r>
        <w:r w:rsidR="0034094D">
          <w:rPr>
            <w:noProof/>
            <w:webHidden/>
          </w:rPr>
          <w:tab/>
        </w:r>
        <w:r w:rsidR="0034094D">
          <w:rPr>
            <w:noProof/>
            <w:webHidden/>
          </w:rPr>
          <w:fldChar w:fldCharType="begin"/>
        </w:r>
        <w:r w:rsidR="0034094D">
          <w:rPr>
            <w:noProof/>
            <w:webHidden/>
          </w:rPr>
          <w:instrText xml:space="preserve"> PAGEREF _Toc514767851 \h </w:instrText>
        </w:r>
        <w:r w:rsidR="0034094D">
          <w:rPr>
            <w:noProof/>
            <w:webHidden/>
          </w:rPr>
        </w:r>
        <w:r w:rsidR="0034094D">
          <w:rPr>
            <w:noProof/>
            <w:webHidden/>
          </w:rPr>
          <w:fldChar w:fldCharType="separate"/>
        </w:r>
        <w:r w:rsidR="00A077DF">
          <w:rPr>
            <w:noProof/>
            <w:webHidden/>
          </w:rPr>
          <w:t>31</w:t>
        </w:r>
        <w:r w:rsidR="0034094D">
          <w:rPr>
            <w:noProof/>
            <w:webHidden/>
          </w:rPr>
          <w:fldChar w:fldCharType="end"/>
        </w:r>
      </w:hyperlink>
    </w:p>
    <w:p w14:paraId="51EBACE1"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52" w:history="1">
        <w:r w:rsidR="0034094D" w:rsidRPr="00454F41">
          <w:rPr>
            <w:rStyle w:val="af0"/>
            <w:rFonts w:hint="eastAsia"/>
            <w:noProof/>
          </w:rPr>
          <w:t>图</w:t>
        </w:r>
        <w:r w:rsidR="0034094D" w:rsidRPr="00454F41">
          <w:rPr>
            <w:rStyle w:val="af0"/>
            <w:noProof/>
          </w:rPr>
          <w:t>28</w:t>
        </w:r>
        <w:r w:rsidR="0034094D" w:rsidRPr="00454F41">
          <w:rPr>
            <w:rStyle w:val="af0"/>
            <w:noProof/>
            <w:lang w:eastAsia="zh-CN"/>
          </w:rPr>
          <w:t xml:space="preserve">: </w:t>
        </w:r>
        <w:r w:rsidR="0034094D" w:rsidRPr="00454F41">
          <w:rPr>
            <w:rStyle w:val="af0"/>
            <w:rFonts w:hint="eastAsia"/>
            <w:noProof/>
            <w:lang w:eastAsia="zh-CN"/>
          </w:rPr>
          <w:t>读</w:t>
        </w:r>
        <w:r w:rsidR="0034094D" w:rsidRPr="00454F41">
          <w:rPr>
            <w:rStyle w:val="af0"/>
            <w:noProof/>
            <w:lang w:eastAsia="zh-CN"/>
          </w:rPr>
          <w:t>bulk RPC</w:t>
        </w:r>
        <w:r w:rsidR="0034094D" w:rsidRPr="00454F41">
          <w:rPr>
            <w:rStyle w:val="af0"/>
            <w:rFonts w:hint="eastAsia"/>
            <w:noProof/>
            <w:lang w:eastAsia="zh-CN"/>
          </w:rPr>
          <w:t>大小分布面板</w:t>
        </w:r>
        <w:r w:rsidR="0034094D">
          <w:rPr>
            <w:noProof/>
            <w:webHidden/>
          </w:rPr>
          <w:tab/>
        </w:r>
        <w:r w:rsidR="0034094D">
          <w:rPr>
            <w:noProof/>
            <w:webHidden/>
          </w:rPr>
          <w:fldChar w:fldCharType="begin"/>
        </w:r>
        <w:r w:rsidR="0034094D">
          <w:rPr>
            <w:noProof/>
            <w:webHidden/>
          </w:rPr>
          <w:instrText xml:space="preserve"> PAGEREF _Toc514767852 \h </w:instrText>
        </w:r>
        <w:r w:rsidR="0034094D">
          <w:rPr>
            <w:noProof/>
            <w:webHidden/>
          </w:rPr>
        </w:r>
        <w:r w:rsidR="0034094D">
          <w:rPr>
            <w:noProof/>
            <w:webHidden/>
          </w:rPr>
          <w:fldChar w:fldCharType="separate"/>
        </w:r>
        <w:r w:rsidR="00A077DF">
          <w:rPr>
            <w:noProof/>
            <w:webHidden/>
          </w:rPr>
          <w:t>31</w:t>
        </w:r>
        <w:r w:rsidR="0034094D">
          <w:rPr>
            <w:noProof/>
            <w:webHidden/>
          </w:rPr>
          <w:fldChar w:fldCharType="end"/>
        </w:r>
      </w:hyperlink>
    </w:p>
    <w:p w14:paraId="59540DF3"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53" w:history="1">
        <w:r w:rsidR="0034094D" w:rsidRPr="00454F41">
          <w:rPr>
            <w:rStyle w:val="af0"/>
            <w:rFonts w:hint="eastAsia"/>
            <w:noProof/>
            <w:lang w:eastAsia="zh-CN"/>
          </w:rPr>
          <w:t>图</w:t>
        </w:r>
        <w:r w:rsidR="0034094D" w:rsidRPr="00454F41">
          <w:rPr>
            <w:rStyle w:val="af0"/>
            <w:noProof/>
            <w:lang w:eastAsia="zh-CN"/>
          </w:rPr>
          <w:t xml:space="preserve">29: </w:t>
        </w:r>
        <w:r w:rsidR="0034094D" w:rsidRPr="00454F41">
          <w:rPr>
            <w:rStyle w:val="af0"/>
            <w:rFonts w:hint="eastAsia"/>
            <w:noProof/>
            <w:lang w:eastAsia="zh-CN"/>
          </w:rPr>
          <w:t>写</w:t>
        </w:r>
        <w:r w:rsidR="0034094D" w:rsidRPr="00454F41">
          <w:rPr>
            <w:rStyle w:val="af0"/>
            <w:noProof/>
            <w:lang w:eastAsia="zh-CN"/>
          </w:rPr>
          <w:t>I/O</w:t>
        </w:r>
        <w:r w:rsidR="0034094D" w:rsidRPr="00454F41">
          <w:rPr>
            <w:rStyle w:val="af0"/>
            <w:rFonts w:hint="eastAsia"/>
            <w:noProof/>
            <w:lang w:eastAsia="zh-CN"/>
          </w:rPr>
          <w:t>不连续页面分布面板</w:t>
        </w:r>
        <w:r w:rsidR="0034094D">
          <w:rPr>
            <w:noProof/>
            <w:webHidden/>
          </w:rPr>
          <w:tab/>
        </w:r>
        <w:r w:rsidR="0034094D">
          <w:rPr>
            <w:noProof/>
            <w:webHidden/>
          </w:rPr>
          <w:fldChar w:fldCharType="begin"/>
        </w:r>
        <w:r w:rsidR="0034094D">
          <w:rPr>
            <w:noProof/>
            <w:webHidden/>
          </w:rPr>
          <w:instrText xml:space="preserve"> PAGEREF _Toc514767853 \h </w:instrText>
        </w:r>
        <w:r w:rsidR="0034094D">
          <w:rPr>
            <w:noProof/>
            <w:webHidden/>
          </w:rPr>
        </w:r>
        <w:r w:rsidR="0034094D">
          <w:rPr>
            <w:noProof/>
            <w:webHidden/>
          </w:rPr>
          <w:fldChar w:fldCharType="separate"/>
        </w:r>
        <w:r w:rsidR="00A077DF">
          <w:rPr>
            <w:noProof/>
            <w:webHidden/>
          </w:rPr>
          <w:t>32</w:t>
        </w:r>
        <w:r w:rsidR="0034094D">
          <w:rPr>
            <w:noProof/>
            <w:webHidden/>
          </w:rPr>
          <w:fldChar w:fldCharType="end"/>
        </w:r>
      </w:hyperlink>
    </w:p>
    <w:p w14:paraId="08A817CB"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54" w:history="1">
        <w:r w:rsidR="0034094D" w:rsidRPr="00454F41">
          <w:rPr>
            <w:rStyle w:val="af0"/>
            <w:rFonts w:hint="eastAsia"/>
            <w:noProof/>
            <w:lang w:eastAsia="zh-CN"/>
          </w:rPr>
          <w:t>图</w:t>
        </w:r>
        <w:r w:rsidR="0034094D" w:rsidRPr="00454F41">
          <w:rPr>
            <w:rStyle w:val="af0"/>
            <w:noProof/>
            <w:lang w:eastAsia="zh-CN"/>
          </w:rPr>
          <w:t xml:space="preserve">30: </w:t>
        </w:r>
        <w:r w:rsidR="0034094D" w:rsidRPr="00454F41">
          <w:rPr>
            <w:rStyle w:val="af0"/>
            <w:rFonts w:hint="eastAsia"/>
            <w:noProof/>
            <w:lang w:eastAsia="zh-CN"/>
          </w:rPr>
          <w:t>读</w:t>
        </w:r>
        <w:r w:rsidR="0034094D" w:rsidRPr="00454F41">
          <w:rPr>
            <w:rStyle w:val="af0"/>
            <w:noProof/>
            <w:lang w:eastAsia="zh-CN"/>
          </w:rPr>
          <w:t>I/O</w:t>
        </w:r>
        <w:r w:rsidR="0034094D" w:rsidRPr="00454F41">
          <w:rPr>
            <w:rStyle w:val="af0"/>
            <w:rFonts w:hint="eastAsia"/>
            <w:noProof/>
            <w:lang w:eastAsia="zh-CN"/>
          </w:rPr>
          <w:t>不连续页面分布面板</w:t>
        </w:r>
        <w:r w:rsidR="0034094D">
          <w:rPr>
            <w:noProof/>
            <w:webHidden/>
          </w:rPr>
          <w:tab/>
        </w:r>
        <w:r w:rsidR="0034094D">
          <w:rPr>
            <w:noProof/>
            <w:webHidden/>
          </w:rPr>
          <w:fldChar w:fldCharType="begin"/>
        </w:r>
        <w:r w:rsidR="0034094D">
          <w:rPr>
            <w:noProof/>
            <w:webHidden/>
          </w:rPr>
          <w:instrText xml:space="preserve"> PAGEREF _Toc514767854 \h </w:instrText>
        </w:r>
        <w:r w:rsidR="0034094D">
          <w:rPr>
            <w:noProof/>
            <w:webHidden/>
          </w:rPr>
        </w:r>
        <w:r w:rsidR="0034094D">
          <w:rPr>
            <w:noProof/>
            <w:webHidden/>
          </w:rPr>
          <w:fldChar w:fldCharType="separate"/>
        </w:r>
        <w:r w:rsidR="00A077DF">
          <w:rPr>
            <w:noProof/>
            <w:webHidden/>
          </w:rPr>
          <w:t>32</w:t>
        </w:r>
        <w:r w:rsidR="0034094D">
          <w:rPr>
            <w:noProof/>
            <w:webHidden/>
          </w:rPr>
          <w:fldChar w:fldCharType="end"/>
        </w:r>
      </w:hyperlink>
    </w:p>
    <w:p w14:paraId="33A58B88"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55" w:history="1">
        <w:r w:rsidR="0034094D" w:rsidRPr="00454F41">
          <w:rPr>
            <w:rStyle w:val="af0"/>
            <w:rFonts w:hint="eastAsia"/>
            <w:noProof/>
            <w:lang w:eastAsia="zh-CN"/>
          </w:rPr>
          <w:t>图</w:t>
        </w:r>
        <w:r w:rsidR="0034094D" w:rsidRPr="00454F41">
          <w:rPr>
            <w:rStyle w:val="af0"/>
            <w:noProof/>
            <w:lang w:eastAsia="zh-CN"/>
          </w:rPr>
          <w:t xml:space="preserve">31: </w:t>
        </w:r>
        <w:r w:rsidR="0034094D" w:rsidRPr="00454F41">
          <w:rPr>
            <w:rStyle w:val="af0"/>
            <w:rFonts w:hint="eastAsia"/>
            <w:noProof/>
            <w:lang w:eastAsia="zh-CN"/>
          </w:rPr>
          <w:t>写</w:t>
        </w:r>
        <w:r w:rsidR="0034094D" w:rsidRPr="00454F41">
          <w:rPr>
            <w:rStyle w:val="af0"/>
            <w:noProof/>
            <w:lang w:eastAsia="zh-CN"/>
          </w:rPr>
          <w:t>I/O</w:t>
        </w:r>
        <w:r w:rsidR="0034094D" w:rsidRPr="00454F41">
          <w:rPr>
            <w:rStyle w:val="af0"/>
            <w:rFonts w:hint="eastAsia"/>
            <w:noProof/>
            <w:lang w:eastAsia="zh-CN"/>
          </w:rPr>
          <w:t>不连续块分布面板</w:t>
        </w:r>
        <w:r w:rsidR="0034094D">
          <w:rPr>
            <w:noProof/>
            <w:webHidden/>
          </w:rPr>
          <w:tab/>
        </w:r>
        <w:r w:rsidR="0034094D">
          <w:rPr>
            <w:noProof/>
            <w:webHidden/>
          </w:rPr>
          <w:fldChar w:fldCharType="begin"/>
        </w:r>
        <w:r w:rsidR="0034094D">
          <w:rPr>
            <w:noProof/>
            <w:webHidden/>
          </w:rPr>
          <w:instrText xml:space="preserve"> PAGEREF _Toc514767855 \h </w:instrText>
        </w:r>
        <w:r w:rsidR="0034094D">
          <w:rPr>
            <w:noProof/>
            <w:webHidden/>
          </w:rPr>
        </w:r>
        <w:r w:rsidR="0034094D">
          <w:rPr>
            <w:noProof/>
            <w:webHidden/>
          </w:rPr>
          <w:fldChar w:fldCharType="separate"/>
        </w:r>
        <w:r w:rsidR="00A077DF">
          <w:rPr>
            <w:noProof/>
            <w:webHidden/>
          </w:rPr>
          <w:t>33</w:t>
        </w:r>
        <w:r w:rsidR="0034094D">
          <w:rPr>
            <w:noProof/>
            <w:webHidden/>
          </w:rPr>
          <w:fldChar w:fldCharType="end"/>
        </w:r>
      </w:hyperlink>
    </w:p>
    <w:p w14:paraId="70E6B080"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56" w:history="1">
        <w:r w:rsidR="0034094D" w:rsidRPr="00454F41">
          <w:rPr>
            <w:rStyle w:val="af0"/>
            <w:rFonts w:hint="eastAsia"/>
            <w:noProof/>
            <w:lang w:eastAsia="zh-CN"/>
          </w:rPr>
          <w:t>图</w:t>
        </w:r>
        <w:r w:rsidR="0034094D" w:rsidRPr="00454F41">
          <w:rPr>
            <w:rStyle w:val="af0"/>
            <w:noProof/>
            <w:lang w:eastAsia="zh-CN"/>
          </w:rPr>
          <w:t xml:space="preserve">32: </w:t>
        </w:r>
        <w:r w:rsidR="0034094D" w:rsidRPr="00454F41">
          <w:rPr>
            <w:rStyle w:val="af0"/>
            <w:rFonts w:hint="eastAsia"/>
            <w:noProof/>
            <w:lang w:eastAsia="zh-CN"/>
          </w:rPr>
          <w:t>读</w:t>
        </w:r>
        <w:r w:rsidR="0034094D" w:rsidRPr="00454F41">
          <w:rPr>
            <w:rStyle w:val="af0"/>
            <w:noProof/>
            <w:lang w:eastAsia="zh-CN"/>
          </w:rPr>
          <w:t>I/O</w:t>
        </w:r>
        <w:r w:rsidR="0034094D" w:rsidRPr="00454F41">
          <w:rPr>
            <w:rStyle w:val="af0"/>
            <w:rFonts w:hint="eastAsia"/>
            <w:noProof/>
            <w:lang w:eastAsia="zh-CN"/>
          </w:rPr>
          <w:t>不连续块分布面板</w:t>
        </w:r>
        <w:r w:rsidR="0034094D">
          <w:rPr>
            <w:noProof/>
            <w:webHidden/>
          </w:rPr>
          <w:tab/>
        </w:r>
        <w:r w:rsidR="0034094D">
          <w:rPr>
            <w:noProof/>
            <w:webHidden/>
          </w:rPr>
          <w:fldChar w:fldCharType="begin"/>
        </w:r>
        <w:r w:rsidR="0034094D">
          <w:rPr>
            <w:noProof/>
            <w:webHidden/>
          </w:rPr>
          <w:instrText xml:space="preserve"> PAGEREF _Toc514767856 \h </w:instrText>
        </w:r>
        <w:r w:rsidR="0034094D">
          <w:rPr>
            <w:noProof/>
            <w:webHidden/>
          </w:rPr>
        </w:r>
        <w:r w:rsidR="0034094D">
          <w:rPr>
            <w:noProof/>
            <w:webHidden/>
          </w:rPr>
          <w:fldChar w:fldCharType="separate"/>
        </w:r>
        <w:r w:rsidR="00A077DF">
          <w:rPr>
            <w:noProof/>
            <w:webHidden/>
          </w:rPr>
          <w:t>33</w:t>
        </w:r>
        <w:r w:rsidR="0034094D">
          <w:rPr>
            <w:noProof/>
            <w:webHidden/>
          </w:rPr>
          <w:fldChar w:fldCharType="end"/>
        </w:r>
      </w:hyperlink>
    </w:p>
    <w:p w14:paraId="5D0E255F"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57" w:history="1">
        <w:r w:rsidR="0034094D" w:rsidRPr="00454F41">
          <w:rPr>
            <w:rStyle w:val="af0"/>
            <w:rFonts w:hint="eastAsia"/>
            <w:noProof/>
            <w:lang w:eastAsia="zh-CN"/>
          </w:rPr>
          <w:t>图</w:t>
        </w:r>
        <w:r w:rsidR="0034094D" w:rsidRPr="00454F41">
          <w:rPr>
            <w:rStyle w:val="af0"/>
            <w:noProof/>
            <w:lang w:eastAsia="zh-CN"/>
          </w:rPr>
          <w:t xml:space="preserve">33: </w:t>
        </w:r>
        <w:r w:rsidR="0034094D" w:rsidRPr="00454F41">
          <w:rPr>
            <w:rStyle w:val="af0"/>
            <w:rFonts w:hint="eastAsia"/>
            <w:noProof/>
            <w:lang w:eastAsia="zh-CN"/>
          </w:rPr>
          <w:t>每个写</w:t>
        </w:r>
        <w:r w:rsidR="0034094D" w:rsidRPr="00454F41">
          <w:rPr>
            <w:rStyle w:val="af0"/>
            <w:noProof/>
            <w:lang w:eastAsia="zh-CN"/>
          </w:rPr>
          <w:t>I/O</w:t>
        </w:r>
        <w:r w:rsidR="0034094D" w:rsidRPr="00454F41">
          <w:rPr>
            <w:rStyle w:val="af0"/>
            <w:rFonts w:hint="eastAsia"/>
            <w:noProof/>
            <w:lang w:eastAsia="zh-CN"/>
          </w:rPr>
          <w:t>碎片分布面板</w:t>
        </w:r>
        <w:r w:rsidR="0034094D">
          <w:rPr>
            <w:noProof/>
            <w:webHidden/>
          </w:rPr>
          <w:tab/>
        </w:r>
        <w:r w:rsidR="0034094D">
          <w:rPr>
            <w:noProof/>
            <w:webHidden/>
          </w:rPr>
          <w:fldChar w:fldCharType="begin"/>
        </w:r>
        <w:r w:rsidR="0034094D">
          <w:rPr>
            <w:noProof/>
            <w:webHidden/>
          </w:rPr>
          <w:instrText xml:space="preserve"> PAGEREF _Toc514767857 \h </w:instrText>
        </w:r>
        <w:r w:rsidR="0034094D">
          <w:rPr>
            <w:noProof/>
            <w:webHidden/>
          </w:rPr>
        </w:r>
        <w:r w:rsidR="0034094D">
          <w:rPr>
            <w:noProof/>
            <w:webHidden/>
          </w:rPr>
          <w:fldChar w:fldCharType="separate"/>
        </w:r>
        <w:r w:rsidR="00A077DF">
          <w:rPr>
            <w:noProof/>
            <w:webHidden/>
          </w:rPr>
          <w:t>34</w:t>
        </w:r>
        <w:r w:rsidR="0034094D">
          <w:rPr>
            <w:noProof/>
            <w:webHidden/>
          </w:rPr>
          <w:fldChar w:fldCharType="end"/>
        </w:r>
      </w:hyperlink>
    </w:p>
    <w:p w14:paraId="02BC858E"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58" w:history="1">
        <w:r w:rsidR="0034094D" w:rsidRPr="00454F41">
          <w:rPr>
            <w:rStyle w:val="af0"/>
            <w:rFonts w:hint="eastAsia"/>
            <w:noProof/>
            <w:lang w:eastAsia="zh-CN"/>
          </w:rPr>
          <w:t>图</w:t>
        </w:r>
        <w:r w:rsidR="0034094D" w:rsidRPr="00454F41">
          <w:rPr>
            <w:rStyle w:val="af0"/>
            <w:noProof/>
            <w:lang w:eastAsia="zh-CN"/>
          </w:rPr>
          <w:t xml:space="preserve">34: </w:t>
        </w:r>
        <w:r w:rsidR="0034094D" w:rsidRPr="00454F41">
          <w:rPr>
            <w:rStyle w:val="af0"/>
            <w:rFonts w:hint="eastAsia"/>
            <w:noProof/>
            <w:lang w:eastAsia="zh-CN"/>
          </w:rPr>
          <w:t>读</w:t>
        </w:r>
        <w:r w:rsidR="0034094D" w:rsidRPr="00454F41">
          <w:rPr>
            <w:rStyle w:val="af0"/>
            <w:noProof/>
            <w:lang w:eastAsia="zh-CN"/>
          </w:rPr>
          <w:t>I/O</w:t>
        </w:r>
        <w:r w:rsidR="0034094D" w:rsidRPr="00454F41">
          <w:rPr>
            <w:rStyle w:val="af0"/>
            <w:rFonts w:hint="eastAsia"/>
            <w:noProof/>
            <w:lang w:eastAsia="zh-CN"/>
          </w:rPr>
          <w:t>碎片分布面板</w:t>
        </w:r>
        <w:r w:rsidR="0034094D">
          <w:rPr>
            <w:noProof/>
            <w:webHidden/>
          </w:rPr>
          <w:tab/>
        </w:r>
        <w:r w:rsidR="0034094D">
          <w:rPr>
            <w:noProof/>
            <w:webHidden/>
          </w:rPr>
          <w:fldChar w:fldCharType="begin"/>
        </w:r>
        <w:r w:rsidR="0034094D">
          <w:rPr>
            <w:noProof/>
            <w:webHidden/>
          </w:rPr>
          <w:instrText xml:space="preserve"> PAGEREF _Toc514767858 \h </w:instrText>
        </w:r>
        <w:r w:rsidR="0034094D">
          <w:rPr>
            <w:noProof/>
            <w:webHidden/>
          </w:rPr>
        </w:r>
        <w:r w:rsidR="0034094D">
          <w:rPr>
            <w:noProof/>
            <w:webHidden/>
          </w:rPr>
          <w:fldChar w:fldCharType="separate"/>
        </w:r>
        <w:r w:rsidR="00A077DF">
          <w:rPr>
            <w:noProof/>
            <w:webHidden/>
          </w:rPr>
          <w:t>34</w:t>
        </w:r>
        <w:r w:rsidR="0034094D">
          <w:rPr>
            <w:noProof/>
            <w:webHidden/>
          </w:rPr>
          <w:fldChar w:fldCharType="end"/>
        </w:r>
      </w:hyperlink>
    </w:p>
    <w:p w14:paraId="155C5C79"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59" w:history="1">
        <w:r w:rsidR="0034094D" w:rsidRPr="00454F41">
          <w:rPr>
            <w:rStyle w:val="af0"/>
            <w:rFonts w:hint="eastAsia"/>
            <w:noProof/>
            <w:lang w:eastAsia="zh-CN"/>
          </w:rPr>
          <w:t>图</w:t>
        </w:r>
        <w:r w:rsidR="0034094D" w:rsidRPr="00454F41">
          <w:rPr>
            <w:rStyle w:val="af0"/>
            <w:noProof/>
            <w:lang w:eastAsia="zh-CN"/>
          </w:rPr>
          <w:t xml:space="preserve">35: </w:t>
        </w:r>
        <w:r w:rsidR="0034094D" w:rsidRPr="00454F41">
          <w:rPr>
            <w:rStyle w:val="af0"/>
            <w:rFonts w:hint="eastAsia"/>
            <w:noProof/>
            <w:lang w:eastAsia="zh-CN"/>
          </w:rPr>
          <w:t>已提交等待结束的磁盘写</w:t>
        </w:r>
        <w:r w:rsidR="0034094D" w:rsidRPr="00454F41">
          <w:rPr>
            <w:rStyle w:val="af0"/>
            <w:noProof/>
            <w:lang w:eastAsia="zh-CN"/>
          </w:rPr>
          <w:t>I/O</w:t>
        </w:r>
        <w:r w:rsidR="0034094D" w:rsidRPr="00454F41">
          <w:rPr>
            <w:rStyle w:val="af0"/>
            <w:rFonts w:hint="eastAsia"/>
            <w:noProof/>
            <w:lang w:eastAsia="zh-CN"/>
          </w:rPr>
          <w:t>分布面板</w:t>
        </w:r>
        <w:r w:rsidR="0034094D">
          <w:rPr>
            <w:noProof/>
            <w:webHidden/>
          </w:rPr>
          <w:tab/>
        </w:r>
        <w:r w:rsidR="0034094D">
          <w:rPr>
            <w:noProof/>
            <w:webHidden/>
          </w:rPr>
          <w:fldChar w:fldCharType="begin"/>
        </w:r>
        <w:r w:rsidR="0034094D">
          <w:rPr>
            <w:noProof/>
            <w:webHidden/>
          </w:rPr>
          <w:instrText xml:space="preserve"> PAGEREF _Toc514767859 \h </w:instrText>
        </w:r>
        <w:r w:rsidR="0034094D">
          <w:rPr>
            <w:noProof/>
            <w:webHidden/>
          </w:rPr>
        </w:r>
        <w:r w:rsidR="0034094D">
          <w:rPr>
            <w:noProof/>
            <w:webHidden/>
          </w:rPr>
          <w:fldChar w:fldCharType="separate"/>
        </w:r>
        <w:r w:rsidR="00A077DF">
          <w:rPr>
            <w:noProof/>
            <w:webHidden/>
          </w:rPr>
          <w:t>35</w:t>
        </w:r>
        <w:r w:rsidR="0034094D">
          <w:rPr>
            <w:noProof/>
            <w:webHidden/>
          </w:rPr>
          <w:fldChar w:fldCharType="end"/>
        </w:r>
      </w:hyperlink>
    </w:p>
    <w:p w14:paraId="1354572B"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60" w:history="1">
        <w:r w:rsidR="0034094D" w:rsidRPr="00454F41">
          <w:rPr>
            <w:rStyle w:val="af0"/>
            <w:rFonts w:hint="eastAsia"/>
            <w:noProof/>
            <w:lang w:eastAsia="zh-CN"/>
          </w:rPr>
          <w:t>图</w:t>
        </w:r>
        <w:r w:rsidR="0034094D" w:rsidRPr="00454F41">
          <w:rPr>
            <w:rStyle w:val="af0"/>
            <w:noProof/>
            <w:lang w:eastAsia="zh-CN"/>
          </w:rPr>
          <w:t xml:space="preserve">36: </w:t>
        </w:r>
        <w:r w:rsidR="0034094D" w:rsidRPr="00454F41">
          <w:rPr>
            <w:rStyle w:val="af0"/>
            <w:rFonts w:hint="eastAsia"/>
            <w:noProof/>
            <w:lang w:eastAsia="zh-CN"/>
          </w:rPr>
          <w:t>已提交等待结束的磁盘读</w:t>
        </w:r>
        <w:r w:rsidR="0034094D" w:rsidRPr="00454F41">
          <w:rPr>
            <w:rStyle w:val="af0"/>
            <w:noProof/>
            <w:lang w:eastAsia="zh-CN"/>
          </w:rPr>
          <w:t>I/O</w:t>
        </w:r>
        <w:r w:rsidR="0034094D" w:rsidRPr="00454F41">
          <w:rPr>
            <w:rStyle w:val="af0"/>
            <w:rFonts w:hint="eastAsia"/>
            <w:noProof/>
            <w:lang w:eastAsia="zh-CN"/>
          </w:rPr>
          <w:t>分布面板</w:t>
        </w:r>
        <w:r w:rsidR="0034094D">
          <w:rPr>
            <w:noProof/>
            <w:webHidden/>
          </w:rPr>
          <w:tab/>
        </w:r>
        <w:r w:rsidR="0034094D">
          <w:rPr>
            <w:noProof/>
            <w:webHidden/>
          </w:rPr>
          <w:fldChar w:fldCharType="begin"/>
        </w:r>
        <w:r w:rsidR="0034094D">
          <w:rPr>
            <w:noProof/>
            <w:webHidden/>
          </w:rPr>
          <w:instrText xml:space="preserve"> PAGEREF _Toc514767860 \h </w:instrText>
        </w:r>
        <w:r w:rsidR="0034094D">
          <w:rPr>
            <w:noProof/>
            <w:webHidden/>
          </w:rPr>
        </w:r>
        <w:r w:rsidR="0034094D">
          <w:rPr>
            <w:noProof/>
            <w:webHidden/>
          </w:rPr>
          <w:fldChar w:fldCharType="separate"/>
        </w:r>
        <w:r w:rsidR="00A077DF">
          <w:rPr>
            <w:noProof/>
            <w:webHidden/>
          </w:rPr>
          <w:t>35</w:t>
        </w:r>
        <w:r w:rsidR="0034094D">
          <w:rPr>
            <w:noProof/>
            <w:webHidden/>
          </w:rPr>
          <w:fldChar w:fldCharType="end"/>
        </w:r>
      </w:hyperlink>
    </w:p>
    <w:p w14:paraId="25A0C27F"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61" w:history="1">
        <w:r w:rsidR="0034094D" w:rsidRPr="00454F41">
          <w:rPr>
            <w:rStyle w:val="af0"/>
            <w:rFonts w:hint="eastAsia"/>
            <w:noProof/>
            <w:lang w:eastAsia="zh-CN"/>
          </w:rPr>
          <w:t>图</w:t>
        </w:r>
        <w:r w:rsidR="0034094D" w:rsidRPr="00454F41">
          <w:rPr>
            <w:rStyle w:val="af0"/>
            <w:noProof/>
            <w:lang w:eastAsia="zh-CN"/>
          </w:rPr>
          <w:t xml:space="preserve">37: </w:t>
        </w:r>
        <w:r w:rsidR="0034094D" w:rsidRPr="00454F41">
          <w:rPr>
            <w:rStyle w:val="af0"/>
            <w:rFonts w:hint="eastAsia"/>
            <w:noProof/>
            <w:lang w:eastAsia="zh-CN"/>
          </w:rPr>
          <w:t>写</w:t>
        </w:r>
        <w:r w:rsidR="0034094D" w:rsidRPr="00454F41">
          <w:rPr>
            <w:rStyle w:val="af0"/>
            <w:noProof/>
            <w:lang w:eastAsia="zh-CN"/>
          </w:rPr>
          <w:t>I/O</w:t>
        </w:r>
        <w:r w:rsidR="0034094D" w:rsidRPr="00454F41">
          <w:rPr>
            <w:rStyle w:val="af0"/>
            <w:rFonts w:hint="eastAsia"/>
            <w:noProof/>
            <w:lang w:eastAsia="zh-CN"/>
          </w:rPr>
          <w:t>时间分布面板</w:t>
        </w:r>
        <w:r w:rsidR="0034094D">
          <w:rPr>
            <w:noProof/>
            <w:webHidden/>
          </w:rPr>
          <w:tab/>
        </w:r>
        <w:r w:rsidR="0034094D">
          <w:rPr>
            <w:noProof/>
            <w:webHidden/>
          </w:rPr>
          <w:fldChar w:fldCharType="begin"/>
        </w:r>
        <w:r w:rsidR="0034094D">
          <w:rPr>
            <w:noProof/>
            <w:webHidden/>
          </w:rPr>
          <w:instrText xml:space="preserve"> PAGEREF _Toc514767861 \h </w:instrText>
        </w:r>
        <w:r w:rsidR="0034094D">
          <w:rPr>
            <w:noProof/>
            <w:webHidden/>
          </w:rPr>
        </w:r>
        <w:r w:rsidR="0034094D">
          <w:rPr>
            <w:noProof/>
            <w:webHidden/>
          </w:rPr>
          <w:fldChar w:fldCharType="separate"/>
        </w:r>
        <w:r w:rsidR="00A077DF">
          <w:rPr>
            <w:noProof/>
            <w:webHidden/>
          </w:rPr>
          <w:t>36</w:t>
        </w:r>
        <w:r w:rsidR="0034094D">
          <w:rPr>
            <w:noProof/>
            <w:webHidden/>
          </w:rPr>
          <w:fldChar w:fldCharType="end"/>
        </w:r>
      </w:hyperlink>
    </w:p>
    <w:p w14:paraId="23524C9E"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62" w:history="1">
        <w:r w:rsidR="0034094D" w:rsidRPr="00454F41">
          <w:rPr>
            <w:rStyle w:val="af0"/>
            <w:rFonts w:hint="eastAsia"/>
            <w:noProof/>
            <w:lang w:eastAsia="zh-CN"/>
          </w:rPr>
          <w:t>图</w:t>
        </w:r>
        <w:r w:rsidR="0034094D" w:rsidRPr="00454F41">
          <w:rPr>
            <w:rStyle w:val="af0"/>
            <w:noProof/>
            <w:lang w:eastAsia="zh-CN"/>
          </w:rPr>
          <w:t xml:space="preserve">38: </w:t>
        </w:r>
        <w:r w:rsidR="0034094D" w:rsidRPr="00454F41">
          <w:rPr>
            <w:rStyle w:val="af0"/>
            <w:rFonts w:hint="eastAsia"/>
            <w:noProof/>
            <w:lang w:eastAsia="zh-CN"/>
          </w:rPr>
          <w:t>读</w:t>
        </w:r>
        <w:r w:rsidR="0034094D" w:rsidRPr="00454F41">
          <w:rPr>
            <w:rStyle w:val="af0"/>
            <w:noProof/>
            <w:lang w:eastAsia="zh-CN"/>
          </w:rPr>
          <w:t>I/O</w:t>
        </w:r>
        <w:r w:rsidR="0034094D" w:rsidRPr="00454F41">
          <w:rPr>
            <w:rStyle w:val="af0"/>
            <w:rFonts w:hint="eastAsia"/>
            <w:noProof/>
            <w:lang w:eastAsia="zh-CN"/>
          </w:rPr>
          <w:t>时间分布面板</w:t>
        </w:r>
        <w:r w:rsidR="0034094D">
          <w:rPr>
            <w:noProof/>
            <w:webHidden/>
          </w:rPr>
          <w:tab/>
        </w:r>
        <w:r w:rsidR="0034094D">
          <w:rPr>
            <w:noProof/>
            <w:webHidden/>
          </w:rPr>
          <w:fldChar w:fldCharType="begin"/>
        </w:r>
        <w:r w:rsidR="0034094D">
          <w:rPr>
            <w:noProof/>
            <w:webHidden/>
          </w:rPr>
          <w:instrText xml:space="preserve"> PAGEREF _Toc514767862 \h </w:instrText>
        </w:r>
        <w:r w:rsidR="0034094D">
          <w:rPr>
            <w:noProof/>
            <w:webHidden/>
          </w:rPr>
        </w:r>
        <w:r w:rsidR="0034094D">
          <w:rPr>
            <w:noProof/>
            <w:webHidden/>
          </w:rPr>
          <w:fldChar w:fldCharType="separate"/>
        </w:r>
        <w:r w:rsidR="00A077DF">
          <w:rPr>
            <w:noProof/>
            <w:webHidden/>
          </w:rPr>
          <w:t>36</w:t>
        </w:r>
        <w:r w:rsidR="0034094D">
          <w:rPr>
            <w:noProof/>
            <w:webHidden/>
          </w:rPr>
          <w:fldChar w:fldCharType="end"/>
        </w:r>
      </w:hyperlink>
    </w:p>
    <w:p w14:paraId="27521201"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63" w:history="1">
        <w:r w:rsidR="0034094D" w:rsidRPr="00454F41">
          <w:rPr>
            <w:rStyle w:val="af0"/>
            <w:rFonts w:hint="eastAsia"/>
            <w:noProof/>
            <w:lang w:eastAsia="zh-CN"/>
          </w:rPr>
          <w:t>图</w:t>
        </w:r>
        <w:r w:rsidR="0034094D" w:rsidRPr="00454F41">
          <w:rPr>
            <w:rStyle w:val="af0"/>
            <w:noProof/>
            <w:lang w:eastAsia="zh-CN"/>
          </w:rPr>
          <w:t xml:space="preserve">39: </w:t>
        </w:r>
        <w:r w:rsidR="0034094D" w:rsidRPr="00454F41">
          <w:rPr>
            <w:rStyle w:val="af0"/>
            <w:rFonts w:hint="eastAsia"/>
            <w:noProof/>
            <w:lang w:eastAsia="zh-CN"/>
          </w:rPr>
          <w:t>磁盘写</w:t>
        </w:r>
        <w:r w:rsidR="0034094D" w:rsidRPr="00454F41">
          <w:rPr>
            <w:rStyle w:val="af0"/>
            <w:noProof/>
            <w:lang w:eastAsia="zh-CN"/>
          </w:rPr>
          <w:t>I/O</w:t>
        </w:r>
        <w:r w:rsidR="0034094D" w:rsidRPr="00454F41">
          <w:rPr>
            <w:rStyle w:val="af0"/>
            <w:rFonts w:hint="eastAsia"/>
            <w:noProof/>
            <w:lang w:eastAsia="zh-CN"/>
          </w:rPr>
          <w:t>大小分布面板</w:t>
        </w:r>
        <w:r w:rsidR="0034094D">
          <w:rPr>
            <w:noProof/>
            <w:webHidden/>
          </w:rPr>
          <w:tab/>
        </w:r>
        <w:r w:rsidR="0034094D">
          <w:rPr>
            <w:noProof/>
            <w:webHidden/>
          </w:rPr>
          <w:fldChar w:fldCharType="begin"/>
        </w:r>
        <w:r w:rsidR="0034094D">
          <w:rPr>
            <w:noProof/>
            <w:webHidden/>
          </w:rPr>
          <w:instrText xml:space="preserve"> PAGEREF _Toc514767863 \h </w:instrText>
        </w:r>
        <w:r w:rsidR="0034094D">
          <w:rPr>
            <w:noProof/>
            <w:webHidden/>
          </w:rPr>
        </w:r>
        <w:r w:rsidR="0034094D">
          <w:rPr>
            <w:noProof/>
            <w:webHidden/>
          </w:rPr>
          <w:fldChar w:fldCharType="separate"/>
        </w:r>
        <w:r w:rsidR="00A077DF">
          <w:rPr>
            <w:noProof/>
            <w:webHidden/>
          </w:rPr>
          <w:t>37</w:t>
        </w:r>
        <w:r w:rsidR="0034094D">
          <w:rPr>
            <w:noProof/>
            <w:webHidden/>
          </w:rPr>
          <w:fldChar w:fldCharType="end"/>
        </w:r>
      </w:hyperlink>
    </w:p>
    <w:p w14:paraId="12898A94"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64" w:history="1">
        <w:r w:rsidR="0034094D" w:rsidRPr="00454F41">
          <w:rPr>
            <w:rStyle w:val="af0"/>
            <w:rFonts w:hint="eastAsia"/>
            <w:noProof/>
            <w:lang w:eastAsia="zh-CN"/>
          </w:rPr>
          <w:t>图</w:t>
        </w:r>
        <w:r w:rsidR="0034094D" w:rsidRPr="00454F41">
          <w:rPr>
            <w:rStyle w:val="af0"/>
            <w:noProof/>
            <w:lang w:eastAsia="zh-CN"/>
          </w:rPr>
          <w:t xml:space="preserve">40: </w:t>
        </w:r>
        <w:r w:rsidR="0034094D" w:rsidRPr="00454F41">
          <w:rPr>
            <w:rStyle w:val="af0"/>
            <w:rFonts w:hint="eastAsia"/>
            <w:noProof/>
            <w:lang w:eastAsia="zh-CN"/>
          </w:rPr>
          <w:t>磁盘读</w:t>
        </w:r>
        <w:r w:rsidR="0034094D" w:rsidRPr="00454F41">
          <w:rPr>
            <w:rStyle w:val="af0"/>
            <w:noProof/>
            <w:lang w:eastAsia="zh-CN"/>
          </w:rPr>
          <w:t>I/O</w:t>
        </w:r>
        <w:r w:rsidR="0034094D" w:rsidRPr="00454F41">
          <w:rPr>
            <w:rStyle w:val="af0"/>
            <w:rFonts w:hint="eastAsia"/>
            <w:noProof/>
            <w:lang w:eastAsia="zh-CN"/>
          </w:rPr>
          <w:t>大小分布面板</w:t>
        </w:r>
        <w:r w:rsidR="0034094D">
          <w:rPr>
            <w:noProof/>
            <w:webHidden/>
          </w:rPr>
          <w:tab/>
        </w:r>
        <w:r w:rsidR="0034094D">
          <w:rPr>
            <w:noProof/>
            <w:webHidden/>
          </w:rPr>
          <w:fldChar w:fldCharType="begin"/>
        </w:r>
        <w:r w:rsidR="0034094D">
          <w:rPr>
            <w:noProof/>
            <w:webHidden/>
          </w:rPr>
          <w:instrText xml:space="preserve"> PAGEREF _Toc514767864 \h </w:instrText>
        </w:r>
        <w:r w:rsidR="0034094D">
          <w:rPr>
            <w:noProof/>
            <w:webHidden/>
          </w:rPr>
        </w:r>
        <w:r w:rsidR="0034094D">
          <w:rPr>
            <w:noProof/>
            <w:webHidden/>
          </w:rPr>
          <w:fldChar w:fldCharType="separate"/>
        </w:r>
        <w:r w:rsidR="00A077DF">
          <w:rPr>
            <w:noProof/>
            <w:webHidden/>
          </w:rPr>
          <w:t>37</w:t>
        </w:r>
        <w:r w:rsidR="0034094D">
          <w:rPr>
            <w:noProof/>
            <w:webHidden/>
          </w:rPr>
          <w:fldChar w:fldCharType="end"/>
        </w:r>
      </w:hyperlink>
    </w:p>
    <w:p w14:paraId="41961DEB"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65" w:history="1">
        <w:r w:rsidR="0034094D" w:rsidRPr="00454F41">
          <w:rPr>
            <w:rStyle w:val="af0"/>
            <w:rFonts w:hint="eastAsia"/>
            <w:noProof/>
            <w:lang w:eastAsia="zh-CN"/>
          </w:rPr>
          <w:t>图</w:t>
        </w:r>
        <w:r w:rsidR="0034094D" w:rsidRPr="00454F41">
          <w:rPr>
            <w:rStyle w:val="af0"/>
            <w:noProof/>
            <w:lang w:eastAsia="zh-CN"/>
          </w:rPr>
          <w:t xml:space="preserve">41: </w:t>
        </w:r>
        <w:r w:rsidR="0034094D" w:rsidRPr="00454F41">
          <w:rPr>
            <w:rStyle w:val="af0"/>
            <w:rFonts w:hint="eastAsia"/>
            <w:noProof/>
            <w:lang w:eastAsia="zh-CN"/>
          </w:rPr>
          <w:t>每个客户端写吞吐量面板</w:t>
        </w:r>
        <w:r w:rsidR="0034094D">
          <w:rPr>
            <w:noProof/>
            <w:webHidden/>
          </w:rPr>
          <w:tab/>
        </w:r>
        <w:r w:rsidR="0034094D">
          <w:rPr>
            <w:noProof/>
            <w:webHidden/>
          </w:rPr>
          <w:fldChar w:fldCharType="begin"/>
        </w:r>
        <w:r w:rsidR="0034094D">
          <w:rPr>
            <w:noProof/>
            <w:webHidden/>
          </w:rPr>
          <w:instrText xml:space="preserve"> PAGEREF _Toc514767865 \h </w:instrText>
        </w:r>
        <w:r w:rsidR="0034094D">
          <w:rPr>
            <w:noProof/>
            <w:webHidden/>
          </w:rPr>
        </w:r>
        <w:r w:rsidR="0034094D">
          <w:rPr>
            <w:noProof/>
            <w:webHidden/>
          </w:rPr>
          <w:fldChar w:fldCharType="separate"/>
        </w:r>
        <w:r w:rsidR="00A077DF">
          <w:rPr>
            <w:noProof/>
            <w:webHidden/>
          </w:rPr>
          <w:t>38</w:t>
        </w:r>
        <w:r w:rsidR="0034094D">
          <w:rPr>
            <w:noProof/>
            <w:webHidden/>
          </w:rPr>
          <w:fldChar w:fldCharType="end"/>
        </w:r>
      </w:hyperlink>
    </w:p>
    <w:p w14:paraId="37068528"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66" w:history="1">
        <w:r w:rsidR="0034094D" w:rsidRPr="00454F41">
          <w:rPr>
            <w:rStyle w:val="af0"/>
            <w:rFonts w:hint="eastAsia"/>
            <w:noProof/>
            <w:lang w:eastAsia="zh-CN"/>
          </w:rPr>
          <w:t>图</w:t>
        </w:r>
        <w:r w:rsidR="0034094D" w:rsidRPr="00454F41">
          <w:rPr>
            <w:rStyle w:val="af0"/>
            <w:noProof/>
            <w:lang w:eastAsia="zh-CN"/>
          </w:rPr>
          <w:t xml:space="preserve">42: </w:t>
        </w:r>
        <w:r w:rsidR="0034094D" w:rsidRPr="00454F41">
          <w:rPr>
            <w:rStyle w:val="af0"/>
            <w:rFonts w:hint="eastAsia"/>
            <w:noProof/>
            <w:lang w:eastAsia="zh-CN"/>
          </w:rPr>
          <w:t>每个客户端读吞吐量面板</w:t>
        </w:r>
        <w:r w:rsidR="0034094D">
          <w:rPr>
            <w:noProof/>
            <w:webHidden/>
          </w:rPr>
          <w:tab/>
        </w:r>
        <w:r w:rsidR="0034094D">
          <w:rPr>
            <w:noProof/>
            <w:webHidden/>
          </w:rPr>
          <w:fldChar w:fldCharType="begin"/>
        </w:r>
        <w:r w:rsidR="0034094D">
          <w:rPr>
            <w:noProof/>
            <w:webHidden/>
          </w:rPr>
          <w:instrText xml:space="preserve"> PAGEREF _Toc514767866 \h </w:instrText>
        </w:r>
        <w:r w:rsidR="0034094D">
          <w:rPr>
            <w:noProof/>
            <w:webHidden/>
          </w:rPr>
        </w:r>
        <w:r w:rsidR="0034094D">
          <w:rPr>
            <w:noProof/>
            <w:webHidden/>
          </w:rPr>
          <w:fldChar w:fldCharType="separate"/>
        </w:r>
        <w:r w:rsidR="00A077DF">
          <w:rPr>
            <w:noProof/>
            <w:webHidden/>
          </w:rPr>
          <w:t>38</w:t>
        </w:r>
        <w:r w:rsidR="0034094D">
          <w:rPr>
            <w:noProof/>
            <w:webHidden/>
          </w:rPr>
          <w:fldChar w:fldCharType="end"/>
        </w:r>
      </w:hyperlink>
    </w:p>
    <w:p w14:paraId="102F1FA2"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67" w:history="1">
        <w:r w:rsidR="0034094D" w:rsidRPr="00454F41">
          <w:rPr>
            <w:rStyle w:val="af0"/>
            <w:rFonts w:hint="eastAsia"/>
            <w:noProof/>
            <w:lang w:eastAsia="zh-CN"/>
          </w:rPr>
          <w:t>图</w:t>
        </w:r>
        <w:r w:rsidR="0034094D" w:rsidRPr="00454F41">
          <w:rPr>
            <w:rStyle w:val="af0"/>
            <w:noProof/>
            <w:lang w:eastAsia="zh-CN"/>
          </w:rPr>
          <w:t xml:space="preserve">43: </w:t>
        </w:r>
        <w:r w:rsidR="0034094D" w:rsidRPr="00454F41">
          <w:rPr>
            <w:rStyle w:val="af0"/>
            <w:rFonts w:hint="eastAsia"/>
            <w:noProof/>
            <w:lang w:eastAsia="zh-CN"/>
          </w:rPr>
          <w:t>每个作业</w:t>
        </w:r>
        <w:r w:rsidR="0034094D" w:rsidRPr="00454F41">
          <w:rPr>
            <w:rStyle w:val="af0"/>
            <w:noProof/>
            <w:lang w:eastAsia="zh-CN"/>
          </w:rPr>
          <w:t>I/O</w:t>
        </w:r>
        <w:r w:rsidR="0034094D" w:rsidRPr="00454F41">
          <w:rPr>
            <w:rStyle w:val="af0"/>
            <w:rFonts w:hint="eastAsia"/>
            <w:noProof/>
            <w:lang w:eastAsia="zh-CN"/>
          </w:rPr>
          <w:t>吞吐量面板</w:t>
        </w:r>
        <w:r w:rsidR="0034094D">
          <w:rPr>
            <w:noProof/>
            <w:webHidden/>
          </w:rPr>
          <w:tab/>
        </w:r>
        <w:r w:rsidR="0034094D">
          <w:rPr>
            <w:noProof/>
            <w:webHidden/>
          </w:rPr>
          <w:fldChar w:fldCharType="begin"/>
        </w:r>
        <w:r w:rsidR="0034094D">
          <w:rPr>
            <w:noProof/>
            <w:webHidden/>
          </w:rPr>
          <w:instrText xml:space="preserve"> PAGEREF _Toc514767867 \h </w:instrText>
        </w:r>
        <w:r w:rsidR="0034094D">
          <w:rPr>
            <w:noProof/>
            <w:webHidden/>
          </w:rPr>
        </w:r>
        <w:r w:rsidR="0034094D">
          <w:rPr>
            <w:noProof/>
            <w:webHidden/>
          </w:rPr>
          <w:fldChar w:fldCharType="separate"/>
        </w:r>
        <w:r w:rsidR="00A077DF">
          <w:rPr>
            <w:noProof/>
            <w:webHidden/>
          </w:rPr>
          <w:t>39</w:t>
        </w:r>
        <w:r w:rsidR="0034094D">
          <w:rPr>
            <w:noProof/>
            <w:webHidden/>
          </w:rPr>
          <w:fldChar w:fldCharType="end"/>
        </w:r>
      </w:hyperlink>
    </w:p>
    <w:p w14:paraId="7ADD43FE"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68" w:history="1">
        <w:r w:rsidR="0034094D" w:rsidRPr="00454F41">
          <w:rPr>
            <w:rStyle w:val="af0"/>
            <w:rFonts w:hint="eastAsia"/>
            <w:noProof/>
            <w:lang w:eastAsia="zh-CN"/>
          </w:rPr>
          <w:t>图</w:t>
        </w:r>
        <w:r w:rsidR="0034094D" w:rsidRPr="00454F41">
          <w:rPr>
            <w:rStyle w:val="af0"/>
            <w:noProof/>
            <w:lang w:eastAsia="zh-CN"/>
          </w:rPr>
          <w:t xml:space="preserve">44: </w:t>
        </w:r>
        <w:r w:rsidR="0034094D" w:rsidRPr="00454F41">
          <w:rPr>
            <w:rStyle w:val="af0"/>
            <w:rFonts w:hint="eastAsia"/>
            <w:noProof/>
            <w:lang w:eastAsia="zh-CN"/>
          </w:rPr>
          <w:t>每个作业写吞吐量面板</w:t>
        </w:r>
        <w:r w:rsidR="0034094D">
          <w:rPr>
            <w:noProof/>
            <w:webHidden/>
          </w:rPr>
          <w:tab/>
        </w:r>
        <w:r w:rsidR="0034094D">
          <w:rPr>
            <w:noProof/>
            <w:webHidden/>
          </w:rPr>
          <w:fldChar w:fldCharType="begin"/>
        </w:r>
        <w:r w:rsidR="0034094D">
          <w:rPr>
            <w:noProof/>
            <w:webHidden/>
          </w:rPr>
          <w:instrText xml:space="preserve"> PAGEREF _Toc514767868 \h </w:instrText>
        </w:r>
        <w:r w:rsidR="0034094D">
          <w:rPr>
            <w:noProof/>
            <w:webHidden/>
          </w:rPr>
        </w:r>
        <w:r w:rsidR="0034094D">
          <w:rPr>
            <w:noProof/>
            <w:webHidden/>
          </w:rPr>
          <w:fldChar w:fldCharType="separate"/>
        </w:r>
        <w:r w:rsidR="00A077DF">
          <w:rPr>
            <w:noProof/>
            <w:webHidden/>
          </w:rPr>
          <w:t>39</w:t>
        </w:r>
        <w:r w:rsidR="0034094D">
          <w:rPr>
            <w:noProof/>
            <w:webHidden/>
          </w:rPr>
          <w:fldChar w:fldCharType="end"/>
        </w:r>
      </w:hyperlink>
    </w:p>
    <w:p w14:paraId="158665AE"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69" w:history="1">
        <w:r w:rsidR="0034094D" w:rsidRPr="00454F41">
          <w:rPr>
            <w:rStyle w:val="af0"/>
            <w:rFonts w:hint="eastAsia"/>
            <w:noProof/>
            <w:lang w:eastAsia="zh-CN"/>
          </w:rPr>
          <w:t>图</w:t>
        </w:r>
        <w:r w:rsidR="0034094D" w:rsidRPr="00454F41">
          <w:rPr>
            <w:rStyle w:val="af0"/>
            <w:noProof/>
            <w:lang w:eastAsia="zh-CN"/>
          </w:rPr>
          <w:t xml:space="preserve">45: </w:t>
        </w:r>
        <w:r w:rsidR="0034094D" w:rsidRPr="00454F41">
          <w:rPr>
            <w:rStyle w:val="af0"/>
            <w:rFonts w:hint="eastAsia"/>
            <w:noProof/>
            <w:lang w:eastAsia="zh-CN"/>
          </w:rPr>
          <w:t>每个作业读吞吐量面板</w:t>
        </w:r>
        <w:r w:rsidR="0034094D">
          <w:rPr>
            <w:noProof/>
            <w:webHidden/>
          </w:rPr>
          <w:tab/>
        </w:r>
        <w:r w:rsidR="0034094D">
          <w:rPr>
            <w:noProof/>
            <w:webHidden/>
          </w:rPr>
          <w:fldChar w:fldCharType="begin"/>
        </w:r>
        <w:r w:rsidR="0034094D">
          <w:rPr>
            <w:noProof/>
            <w:webHidden/>
          </w:rPr>
          <w:instrText xml:space="preserve"> PAGEREF _Toc514767869 \h </w:instrText>
        </w:r>
        <w:r w:rsidR="0034094D">
          <w:rPr>
            <w:noProof/>
            <w:webHidden/>
          </w:rPr>
        </w:r>
        <w:r w:rsidR="0034094D">
          <w:rPr>
            <w:noProof/>
            <w:webHidden/>
          </w:rPr>
          <w:fldChar w:fldCharType="separate"/>
        </w:r>
        <w:r w:rsidR="00A077DF">
          <w:rPr>
            <w:noProof/>
            <w:webHidden/>
          </w:rPr>
          <w:t>40</w:t>
        </w:r>
        <w:r w:rsidR="0034094D">
          <w:rPr>
            <w:noProof/>
            <w:webHidden/>
          </w:rPr>
          <w:fldChar w:fldCharType="end"/>
        </w:r>
      </w:hyperlink>
    </w:p>
    <w:p w14:paraId="5FF7882B"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70" w:history="1">
        <w:r w:rsidR="0034094D" w:rsidRPr="00454F41">
          <w:rPr>
            <w:rStyle w:val="af0"/>
            <w:rFonts w:hint="eastAsia"/>
            <w:noProof/>
            <w:lang w:eastAsia="zh-CN"/>
          </w:rPr>
          <w:t>图</w:t>
        </w:r>
        <w:r w:rsidR="0034094D" w:rsidRPr="00454F41">
          <w:rPr>
            <w:rStyle w:val="af0"/>
            <w:noProof/>
            <w:lang w:eastAsia="zh-CN"/>
          </w:rPr>
          <w:t xml:space="preserve">46: </w:t>
        </w:r>
        <w:r w:rsidR="0034094D" w:rsidRPr="00454F41">
          <w:rPr>
            <w:rStyle w:val="af0"/>
            <w:rFonts w:hint="eastAsia"/>
            <w:noProof/>
            <w:lang w:eastAsia="zh-CN"/>
          </w:rPr>
          <w:t>每个作业元数据性能面板</w:t>
        </w:r>
        <w:r w:rsidR="0034094D">
          <w:rPr>
            <w:noProof/>
            <w:webHidden/>
          </w:rPr>
          <w:tab/>
        </w:r>
        <w:r w:rsidR="0034094D">
          <w:rPr>
            <w:noProof/>
            <w:webHidden/>
          </w:rPr>
          <w:fldChar w:fldCharType="begin"/>
        </w:r>
        <w:r w:rsidR="0034094D">
          <w:rPr>
            <w:noProof/>
            <w:webHidden/>
          </w:rPr>
          <w:instrText xml:space="preserve"> PAGEREF _Toc514767870 \h </w:instrText>
        </w:r>
        <w:r w:rsidR="0034094D">
          <w:rPr>
            <w:noProof/>
            <w:webHidden/>
          </w:rPr>
        </w:r>
        <w:r w:rsidR="0034094D">
          <w:rPr>
            <w:noProof/>
            <w:webHidden/>
          </w:rPr>
          <w:fldChar w:fldCharType="separate"/>
        </w:r>
        <w:r w:rsidR="00A077DF">
          <w:rPr>
            <w:noProof/>
            <w:webHidden/>
          </w:rPr>
          <w:t>40</w:t>
        </w:r>
        <w:r w:rsidR="0034094D">
          <w:rPr>
            <w:noProof/>
            <w:webHidden/>
          </w:rPr>
          <w:fldChar w:fldCharType="end"/>
        </w:r>
      </w:hyperlink>
    </w:p>
    <w:p w14:paraId="362FD029"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71" w:history="1">
        <w:r w:rsidR="0034094D" w:rsidRPr="00454F41">
          <w:rPr>
            <w:rStyle w:val="af0"/>
            <w:rFonts w:hint="eastAsia"/>
            <w:noProof/>
            <w:lang w:eastAsia="zh-CN"/>
          </w:rPr>
          <w:t>图</w:t>
        </w:r>
        <w:r w:rsidR="0034094D" w:rsidRPr="00454F41">
          <w:rPr>
            <w:rStyle w:val="af0"/>
            <w:noProof/>
            <w:lang w:eastAsia="zh-CN"/>
          </w:rPr>
          <w:t>47: Lustre MDS</w:t>
        </w:r>
        <w:r w:rsidR="0034094D" w:rsidRPr="00454F41">
          <w:rPr>
            <w:rStyle w:val="af0"/>
            <w:rFonts w:hint="eastAsia"/>
            <w:noProof/>
            <w:lang w:eastAsia="zh-CN"/>
          </w:rPr>
          <w:t>仪表盘</w:t>
        </w:r>
        <w:r w:rsidR="0034094D">
          <w:rPr>
            <w:noProof/>
            <w:webHidden/>
          </w:rPr>
          <w:tab/>
        </w:r>
        <w:r w:rsidR="0034094D">
          <w:rPr>
            <w:noProof/>
            <w:webHidden/>
          </w:rPr>
          <w:fldChar w:fldCharType="begin"/>
        </w:r>
        <w:r w:rsidR="0034094D">
          <w:rPr>
            <w:noProof/>
            <w:webHidden/>
          </w:rPr>
          <w:instrText xml:space="preserve"> PAGEREF _Toc514767871 \h </w:instrText>
        </w:r>
        <w:r w:rsidR="0034094D">
          <w:rPr>
            <w:noProof/>
            <w:webHidden/>
          </w:rPr>
        </w:r>
        <w:r w:rsidR="0034094D">
          <w:rPr>
            <w:noProof/>
            <w:webHidden/>
          </w:rPr>
          <w:fldChar w:fldCharType="separate"/>
        </w:r>
        <w:r w:rsidR="00A077DF">
          <w:rPr>
            <w:noProof/>
            <w:webHidden/>
          </w:rPr>
          <w:t>41</w:t>
        </w:r>
        <w:r w:rsidR="0034094D">
          <w:rPr>
            <w:noProof/>
            <w:webHidden/>
          </w:rPr>
          <w:fldChar w:fldCharType="end"/>
        </w:r>
      </w:hyperlink>
    </w:p>
    <w:p w14:paraId="63517601"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72" w:history="1">
        <w:r w:rsidR="0034094D" w:rsidRPr="00454F41">
          <w:rPr>
            <w:rStyle w:val="af0"/>
            <w:rFonts w:hint="eastAsia"/>
            <w:noProof/>
            <w:lang w:eastAsia="zh-CN"/>
          </w:rPr>
          <w:t>图</w:t>
        </w:r>
        <w:r w:rsidR="0034094D" w:rsidRPr="00454F41">
          <w:rPr>
            <w:rStyle w:val="af0"/>
            <w:noProof/>
            <w:lang w:eastAsia="zh-CN"/>
          </w:rPr>
          <w:t>48</w:t>
        </w:r>
        <w:r w:rsidR="0034094D" w:rsidRPr="00454F41">
          <w:rPr>
            <w:rStyle w:val="af0"/>
            <w:rFonts w:hint="eastAsia"/>
            <w:noProof/>
            <w:lang w:eastAsia="zh-CN"/>
          </w:rPr>
          <w:t>：活跃请求数目面板</w:t>
        </w:r>
        <w:r w:rsidR="0034094D">
          <w:rPr>
            <w:noProof/>
            <w:webHidden/>
          </w:rPr>
          <w:tab/>
        </w:r>
        <w:r w:rsidR="0034094D">
          <w:rPr>
            <w:noProof/>
            <w:webHidden/>
          </w:rPr>
          <w:fldChar w:fldCharType="begin"/>
        </w:r>
        <w:r w:rsidR="0034094D">
          <w:rPr>
            <w:noProof/>
            <w:webHidden/>
          </w:rPr>
          <w:instrText xml:space="preserve"> PAGEREF _Toc514767872 \h </w:instrText>
        </w:r>
        <w:r w:rsidR="0034094D">
          <w:rPr>
            <w:noProof/>
            <w:webHidden/>
          </w:rPr>
        </w:r>
        <w:r w:rsidR="0034094D">
          <w:rPr>
            <w:noProof/>
            <w:webHidden/>
          </w:rPr>
          <w:fldChar w:fldCharType="separate"/>
        </w:r>
        <w:r w:rsidR="00A077DF">
          <w:rPr>
            <w:noProof/>
            <w:webHidden/>
          </w:rPr>
          <w:t>41</w:t>
        </w:r>
        <w:r w:rsidR="0034094D">
          <w:rPr>
            <w:noProof/>
            <w:webHidden/>
          </w:rPr>
          <w:fldChar w:fldCharType="end"/>
        </w:r>
      </w:hyperlink>
    </w:p>
    <w:p w14:paraId="4728FEA5"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73" w:history="1">
        <w:r w:rsidR="0034094D" w:rsidRPr="00454F41">
          <w:rPr>
            <w:rStyle w:val="af0"/>
            <w:rFonts w:hint="eastAsia"/>
            <w:noProof/>
            <w:lang w:eastAsia="zh-CN"/>
          </w:rPr>
          <w:t>图</w:t>
        </w:r>
        <w:r w:rsidR="0034094D" w:rsidRPr="00454F41">
          <w:rPr>
            <w:rStyle w:val="af0"/>
            <w:noProof/>
            <w:lang w:eastAsia="zh-CN"/>
          </w:rPr>
          <w:t>49</w:t>
        </w:r>
        <w:r w:rsidR="0034094D" w:rsidRPr="00454F41">
          <w:rPr>
            <w:rStyle w:val="af0"/>
            <w:rFonts w:hint="eastAsia"/>
            <w:noProof/>
            <w:lang w:eastAsia="zh-CN"/>
          </w:rPr>
          <w:t>：流入请求数目面板</w:t>
        </w:r>
        <w:r w:rsidR="0034094D">
          <w:rPr>
            <w:noProof/>
            <w:webHidden/>
          </w:rPr>
          <w:tab/>
        </w:r>
        <w:r w:rsidR="0034094D">
          <w:rPr>
            <w:noProof/>
            <w:webHidden/>
          </w:rPr>
          <w:fldChar w:fldCharType="begin"/>
        </w:r>
        <w:r w:rsidR="0034094D">
          <w:rPr>
            <w:noProof/>
            <w:webHidden/>
          </w:rPr>
          <w:instrText xml:space="preserve"> PAGEREF _Toc514767873 \h </w:instrText>
        </w:r>
        <w:r w:rsidR="0034094D">
          <w:rPr>
            <w:noProof/>
            <w:webHidden/>
          </w:rPr>
        </w:r>
        <w:r w:rsidR="0034094D">
          <w:rPr>
            <w:noProof/>
            <w:webHidden/>
          </w:rPr>
          <w:fldChar w:fldCharType="separate"/>
        </w:r>
        <w:r w:rsidR="00A077DF">
          <w:rPr>
            <w:noProof/>
            <w:webHidden/>
          </w:rPr>
          <w:t>42</w:t>
        </w:r>
        <w:r w:rsidR="0034094D">
          <w:rPr>
            <w:noProof/>
            <w:webHidden/>
          </w:rPr>
          <w:fldChar w:fldCharType="end"/>
        </w:r>
      </w:hyperlink>
    </w:p>
    <w:p w14:paraId="0ABDEA91"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74" w:history="1">
        <w:r w:rsidR="0034094D" w:rsidRPr="00454F41">
          <w:rPr>
            <w:rStyle w:val="af0"/>
            <w:rFonts w:hint="eastAsia"/>
            <w:noProof/>
            <w:lang w:eastAsia="zh-CN"/>
          </w:rPr>
          <w:t>图</w:t>
        </w:r>
        <w:r w:rsidR="0034094D" w:rsidRPr="00454F41">
          <w:rPr>
            <w:rStyle w:val="af0"/>
            <w:noProof/>
            <w:lang w:eastAsia="zh-CN"/>
          </w:rPr>
          <w:t>50</w:t>
        </w:r>
        <w:r w:rsidR="0034094D" w:rsidRPr="00454F41">
          <w:rPr>
            <w:rStyle w:val="af0"/>
            <w:rFonts w:hint="eastAsia"/>
            <w:noProof/>
            <w:lang w:eastAsia="zh-CN"/>
          </w:rPr>
          <w:t>：请求等待时间面板</w:t>
        </w:r>
        <w:r w:rsidR="0034094D">
          <w:rPr>
            <w:noProof/>
            <w:webHidden/>
          </w:rPr>
          <w:tab/>
        </w:r>
        <w:r w:rsidR="0034094D">
          <w:rPr>
            <w:noProof/>
            <w:webHidden/>
          </w:rPr>
          <w:fldChar w:fldCharType="begin"/>
        </w:r>
        <w:r w:rsidR="0034094D">
          <w:rPr>
            <w:noProof/>
            <w:webHidden/>
          </w:rPr>
          <w:instrText xml:space="preserve"> PAGEREF _Toc514767874 \h </w:instrText>
        </w:r>
        <w:r w:rsidR="0034094D">
          <w:rPr>
            <w:noProof/>
            <w:webHidden/>
          </w:rPr>
        </w:r>
        <w:r w:rsidR="0034094D">
          <w:rPr>
            <w:noProof/>
            <w:webHidden/>
          </w:rPr>
          <w:fldChar w:fldCharType="separate"/>
        </w:r>
        <w:r w:rsidR="00A077DF">
          <w:rPr>
            <w:noProof/>
            <w:webHidden/>
          </w:rPr>
          <w:t>42</w:t>
        </w:r>
        <w:r w:rsidR="0034094D">
          <w:rPr>
            <w:noProof/>
            <w:webHidden/>
          </w:rPr>
          <w:fldChar w:fldCharType="end"/>
        </w:r>
      </w:hyperlink>
    </w:p>
    <w:p w14:paraId="32DC825C"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75" w:history="1">
        <w:r w:rsidR="0034094D" w:rsidRPr="00454F41">
          <w:rPr>
            <w:rStyle w:val="af0"/>
            <w:rFonts w:hint="eastAsia"/>
            <w:noProof/>
            <w:lang w:eastAsia="zh-CN"/>
          </w:rPr>
          <w:t>图</w:t>
        </w:r>
        <w:r w:rsidR="0034094D" w:rsidRPr="00454F41">
          <w:rPr>
            <w:rStyle w:val="af0"/>
            <w:noProof/>
            <w:lang w:eastAsia="zh-CN"/>
          </w:rPr>
          <w:t>51</w:t>
        </w:r>
        <w:r w:rsidR="0034094D" w:rsidRPr="00454F41">
          <w:rPr>
            <w:rStyle w:val="af0"/>
            <w:rFonts w:hint="eastAsia"/>
            <w:noProof/>
            <w:lang w:eastAsia="zh-CN"/>
          </w:rPr>
          <w:t>：自适应超时值面板</w:t>
        </w:r>
        <w:r w:rsidR="0034094D">
          <w:rPr>
            <w:noProof/>
            <w:webHidden/>
          </w:rPr>
          <w:tab/>
        </w:r>
        <w:r w:rsidR="0034094D">
          <w:rPr>
            <w:noProof/>
            <w:webHidden/>
          </w:rPr>
          <w:fldChar w:fldCharType="begin"/>
        </w:r>
        <w:r w:rsidR="0034094D">
          <w:rPr>
            <w:noProof/>
            <w:webHidden/>
          </w:rPr>
          <w:instrText xml:space="preserve"> PAGEREF _Toc514767875 \h </w:instrText>
        </w:r>
        <w:r w:rsidR="0034094D">
          <w:rPr>
            <w:noProof/>
            <w:webHidden/>
          </w:rPr>
        </w:r>
        <w:r w:rsidR="0034094D">
          <w:rPr>
            <w:noProof/>
            <w:webHidden/>
          </w:rPr>
          <w:fldChar w:fldCharType="separate"/>
        </w:r>
        <w:r w:rsidR="00A077DF">
          <w:rPr>
            <w:noProof/>
            <w:webHidden/>
          </w:rPr>
          <w:t>43</w:t>
        </w:r>
        <w:r w:rsidR="0034094D">
          <w:rPr>
            <w:noProof/>
            <w:webHidden/>
          </w:rPr>
          <w:fldChar w:fldCharType="end"/>
        </w:r>
      </w:hyperlink>
    </w:p>
    <w:p w14:paraId="5081DA6A"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76" w:history="1">
        <w:r w:rsidR="0034094D" w:rsidRPr="00454F41">
          <w:rPr>
            <w:rStyle w:val="af0"/>
            <w:rFonts w:hint="eastAsia"/>
            <w:noProof/>
            <w:lang w:eastAsia="zh-CN"/>
          </w:rPr>
          <w:t>图</w:t>
        </w:r>
        <w:r w:rsidR="0034094D" w:rsidRPr="00454F41">
          <w:rPr>
            <w:rStyle w:val="af0"/>
            <w:noProof/>
            <w:lang w:eastAsia="zh-CN"/>
          </w:rPr>
          <w:t>52</w:t>
        </w:r>
        <w:r w:rsidR="0034094D" w:rsidRPr="00454F41">
          <w:rPr>
            <w:rStyle w:val="af0"/>
            <w:rFonts w:hint="eastAsia"/>
            <w:noProof/>
            <w:lang w:eastAsia="zh-CN"/>
          </w:rPr>
          <w:t>：可用请求缓冲区数目面板</w:t>
        </w:r>
        <w:r w:rsidR="0034094D">
          <w:rPr>
            <w:noProof/>
            <w:webHidden/>
          </w:rPr>
          <w:tab/>
        </w:r>
        <w:r w:rsidR="0034094D">
          <w:rPr>
            <w:noProof/>
            <w:webHidden/>
          </w:rPr>
          <w:fldChar w:fldCharType="begin"/>
        </w:r>
        <w:r w:rsidR="0034094D">
          <w:rPr>
            <w:noProof/>
            <w:webHidden/>
          </w:rPr>
          <w:instrText xml:space="preserve"> PAGEREF _Toc514767876 \h </w:instrText>
        </w:r>
        <w:r w:rsidR="0034094D">
          <w:rPr>
            <w:noProof/>
            <w:webHidden/>
          </w:rPr>
        </w:r>
        <w:r w:rsidR="0034094D">
          <w:rPr>
            <w:noProof/>
            <w:webHidden/>
          </w:rPr>
          <w:fldChar w:fldCharType="separate"/>
        </w:r>
        <w:r w:rsidR="00A077DF">
          <w:rPr>
            <w:noProof/>
            <w:webHidden/>
          </w:rPr>
          <w:t>43</w:t>
        </w:r>
        <w:r w:rsidR="0034094D">
          <w:rPr>
            <w:noProof/>
            <w:webHidden/>
          </w:rPr>
          <w:fldChar w:fldCharType="end"/>
        </w:r>
      </w:hyperlink>
    </w:p>
    <w:p w14:paraId="20A4E9EE"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77" w:history="1">
        <w:r w:rsidR="0034094D" w:rsidRPr="00454F41">
          <w:rPr>
            <w:rStyle w:val="af0"/>
            <w:rFonts w:hint="eastAsia"/>
            <w:noProof/>
            <w:lang w:eastAsia="zh-CN"/>
          </w:rPr>
          <w:t>图</w:t>
        </w:r>
        <w:r w:rsidR="0034094D" w:rsidRPr="00454F41">
          <w:rPr>
            <w:rStyle w:val="af0"/>
            <w:noProof/>
            <w:lang w:eastAsia="zh-CN"/>
          </w:rPr>
          <w:t>53</w:t>
        </w:r>
        <w:r w:rsidR="0034094D" w:rsidRPr="00454F41">
          <w:rPr>
            <w:rStyle w:val="af0"/>
            <w:rFonts w:hint="eastAsia"/>
            <w:noProof/>
            <w:lang w:eastAsia="zh-CN"/>
          </w:rPr>
          <w:t>：</w:t>
        </w:r>
        <w:r w:rsidR="0034094D" w:rsidRPr="00454F41">
          <w:rPr>
            <w:rStyle w:val="af0"/>
            <w:noProof/>
            <w:lang w:eastAsia="zh-CN"/>
          </w:rPr>
          <w:t>LDLM ibits Enqueue</w:t>
        </w:r>
        <w:r w:rsidR="0034094D" w:rsidRPr="00454F41">
          <w:rPr>
            <w:rStyle w:val="af0"/>
            <w:rFonts w:hint="eastAsia"/>
            <w:noProof/>
            <w:lang w:eastAsia="zh-CN"/>
          </w:rPr>
          <w:t>请求处理时间面板</w:t>
        </w:r>
        <w:r w:rsidR="0034094D">
          <w:rPr>
            <w:noProof/>
            <w:webHidden/>
          </w:rPr>
          <w:tab/>
        </w:r>
        <w:r w:rsidR="0034094D">
          <w:rPr>
            <w:noProof/>
            <w:webHidden/>
          </w:rPr>
          <w:fldChar w:fldCharType="begin"/>
        </w:r>
        <w:r w:rsidR="0034094D">
          <w:rPr>
            <w:noProof/>
            <w:webHidden/>
          </w:rPr>
          <w:instrText xml:space="preserve"> PAGEREF _Toc514767877 \h </w:instrText>
        </w:r>
        <w:r w:rsidR="0034094D">
          <w:rPr>
            <w:noProof/>
            <w:webHidden/>
          </w:rPr>
        </w:r>
        <w:r w:rsidR="0034094D">
          <w:rPr>
            <w:noProof/>
            <w:webHidden/>
          </w:rPr>
          <w:fldChar w:fldCharType="separate"/>
        </w:r>
        <w:r w:rsidR="00A077DF">
          <w:rPr>
            <w:noProof/>
            <w:webHidden/>
          </w:rPr>
          <w:t>44</w:t>
        </w:r>
        <w:r w:rsidR="0034094D">
          <w:rPr>
            <w:noProof/>
            <w:webHidden/>
          </w:rPr>
          <w:fldChar w:fldCharType="end"/>
        </w:r>
      </w:hyperlink>
    </w:p>
    <w:p w14:paraId="71AF05A2"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78" w:history="1">
        <w:r w:rsidR="0034094D" w:rsidRPr="00454F41">
          <w:rPr>
            <w:rStyle w:val="af0"/>
            <w:rFonts w:hint="eastAsia"/>
            <w:noProof/>
            <w:lang w:eastAsia="zh-CN"/>
          </w:rPr>
          <w:t>图</w:t>
        </w:r>
        <w:r w:rsidR="0034094D" w:rsidRPr="00454F41">
          <w:rPr>
            <w:rStyle w:val="af0"/>
            <w:noProof/>
            <w:lang w:eastAsia="zh-CN"/>
          </w:rPr>
          <w:t>54</w:t>
        </w:r>
        <w:r w:rsidR="0034094D" w:rsidRPr="00454F41">
          <w:rPr>
            <w:rStyle w:val="af0"/>
            <w:rFonts w:hint="eastAsia"/>
            <w:noProof/>
            <w:lang w:eastAsia="zh-CN"/>
          </w:rPr>
          <w:t>：</w:t>
        </w:r>
        <w:r w:rsidR="0034094D" w:rsidRPr="00454F41">
          <w:rPr>
            <w:rStyle w:val="af0"/>
            <w:noProof/>
            <w:lang w:eastAsia="zh-CN"/>
          </w:rPr>
          <w:t>Getattr</w:t>
        </w:r>
        <w:r w:rsidR="0034094D" w:rsidRPr="00454F41">
          <w:rPr>
            <w:rStyle w:val="af0"/>
            <w:rFonts w:hint="eastAsia"/>
            <w:noProof/>
            <w:lang w:eastAsia="zh-CN"/>
          </w:rPr>
          <w:t>请求处理时间面板</w:t>
        </w:r>
        <w:r w:rsidR="0034094D">
          <w:rPr>
            <w:noProof/>
            <w:webHidden/>
          </w:rPr>
          <w:tab/>
        </w:r>
        <w:r w:rsidR="0034094D">
          <w:rPr>
            <w:noProof/>
            <w:webHidden/>
          </w:rPr>
          <w:fldChar w:fldCharType="begin"/>
        </w:r>
        <w:r w:rsidR="0034094D">
          <w:rPr>
            <w:noProof/>
            <w:webHidden/>
          </w:rPr>
          <w:instrText xml:space="preserve"> PAGEREF _Toc514767878 \h </w:instrText>
        </w:r>
        <w:r w:rsidR="0034094D">
          <w:rPr>
            <w:noProof/>
            <w:webHidden/>
          </w:rPr>
        </w:r>
        <w:r w:rsidR="0034094D">
          <w:rPr>
            <w:noProof/>
            <w:webHidden/>
          </w:rPr>
          <w:fldChar w:fldCharType="separate"/>
        </w:r>
        <w:r w:rsidR="00A077DF">
          <w:rPr>
            <w:noProof/>
            <w:webHidden/>
          </w:rPr>
          <w:t>45</w:t>
        </w:r>
        <w:r w:rsidR="0034094D">
          <w:rPr>
            <w:noProof/>
            <w:webHidden/>
          </w:rPr>
          <w:fldChar w:fldCharType="end"/>
        </w:r>
      </w:hyperlink>
    </w:p>
    <w:p w14:paraId="6277FE34"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79" w:history="1">
        <w:r w:rsidR="0034094D" w:rsidRPr="00454F41">
          <w:rPr>
            <w:rStyle w:val="af0"/>
            <w:rFonts w:hint="eastAsia"/>
            <w:noProof/>
            <w:lang w:eastAsia="zh-CN"/>
          </w:rPr>
          <w:t>图</w:t>
        </w:r>
        <w:r w:rsidR="0034094D" w:rsidRPr="00454F41">
          <w:rPr>
            <w:rStyle w:val="af0"/>
            <w:noProof/>
            <w:lang w:eastAsia="zh-CN"/>
          </w:rPr>
          <w:t>55</w:t>
        </w:r>
        <w:r w:rsidR="0034094D" w:rsidRPr="00454F41">
          <w:rPr>
            <w:rStyle w:val="af0"/>
            <w:rFonts w:hint="eastAsia"/>
            <w:noProof/>
            <w:lang w:eastAsia="zh-CN"/>
          </w:rPr>
          <w:t>：</w:t>
        </w:r>
        <w:r w:rsidR="0034094D" w:rsidRPr="00454F41">
          <w:rPr>
            <w:rStyle w:val="af0"/>
            <w:noProof/>
            <w:lang w:eastAsia="zh-CN"/>
          </w:rPr>
          <w:t>Connect</w:t>
        </w:r>
        <w:r w:rsidR="0034094D" w:rsidRPr="00454F41">
          <w:rPr>
            <w:rStyle w:val="af0"/>
            <w:rFonts w:hint="eastAsia"/>
            <w:noProof/>
            <w:lang w:eastAsia="zh-CN"/>
          </w:rPr>
          <w:t>请求处理时间面板</w:t>
        </w:r>
        <w:r w:rsidR="0034094D">
          <w:rPr>
            <w:noProof/>
            <w:webHidden/>
          </w:rPr>
          <w:tab/>
        </w:r>
        <w:r w:rsidR="0034094D">
          <w:rPr>
            <w:noProof/>
            <w:webHidden/>
          </w:rPr>
          <w:fldChar w:fldCharType="begin"/>
        </w:r>
        <w:r w:rsidR="0034094D">
          <w:rPr>
            <w:noProof/>
            <w:webHidden/>
          </w:rPr>
          <w:instrText xml:space="preserve"> PAGEREF _Toc514767879 \h </w:instrText>
        </w:r>
        <w:r w:rsidR="0034094D">
          <w:rPr>
            <w:noProof/>
            <w:webHidden/>
          </w:rPr>
        </w:r>
        <w:r w:rsidR="0034094D">
          <w:rPr>
            <w:noProof/>
            <w:webHidden/>
          </w:rPr>
          <w:fldChar w:fldCharType="separate"/>
        </w:r>
        <w:r w:rsidR="00A077DF">
          <w:rPr>
            <w:noProof/>
            <w:webHidden/>
          </w:rPr>
          <w:t>45</w:t>
        </w:r>
        <w:r w:rsidR="0034094D">
          <w:rPr>
            <w:noProof/>
            <w:webHidden/>
          </w:rPr>
          <w:fldChar w:fldCharType="end"/>
        </w:r>
      </w:hyperlink>
    </w:p>
    <w:p w14:paraId="305FEF87"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80" w:history="1">
        <w:r w:rsidR="0034094D" w:rsidRPr="00454F41">
          <w:rPr>
            <w:rStyle w:val="af0"/>
            <w:rFonts w:hint="eastAsia"/>
            <w:noProof/>
            <w:lang w:eastAsia="zh-CN"/>
          </w:rPr>
          <w:t>图</w:t>
        </w:r>
        <w:r w:rsidR="0034094D" w:rsidRPr="00454F41">
          <w:rPr>
            <w:rStyle w:val="af0"/>
            <w:noProof/>
            <w:lang w:eastAsia="zh-CN"/>
          </w:rPr>
          <w:t>56</w:t>
        </w:r>
        <w:r w:rsidR="0034094D" w:rsidRPr="00454F41">
          <w:rPr>
            <w:rStyle w:val="af0"/>
            <w:rFonts w:hint="eastAsia"/>
            <w:noProof/>
            <w:lang w:eastAsia="zh-CN"/>
          </w:rPr>
          <w:t>：</w:t>
        </w:r>
        <w:r w:rsidR="0034094D" w:rsidRPr="00454F41">
          <w:rPr>
            <w:rStyle w:val="af0"/>
            <w:noProof/>
            <w:lang w:eastAsia="zh-CN"/>
          </w:rPr>
          <w:t>Get-root</w:t>
        </w:r>
        <w:r w:rsidR="0034094D" w:rsidRPr="00454F41">
          <w:rPr>
            <w:rStyle w:val="af0"/>
            <w:rFonts w:hint="eastAsia"/>
            <w:noProof/>
            <w:lang w:eastAsia="zh-CN"/>
          </w:rPr>
          <w:t>请求处理时间面板</w:t>
        </w:r>
        <w:r w:rsidR="0034094D">
          <w:rPr>
            <w:noProof/>
            <w:webHidden/>
          </w:rPr>
          <w:tab/>
        </w:r>
        <w:r w:rsidR="0034094D">
          <w:rPr>
            <w:noProof/>
            <w:webHidden/>
          </w:rPr>
          <w:fldChar w:fldCharType="begin"/>
        </w:r>
        <w:r w:rsidR="0034094D">
          <w:rPr>
            <w:noProof/>
            <w:webHidden/>
          </w:rPr>
          <w:instrText xml:space="preserve"> PAGEREF _Toc514767880 \h </w:instrText>
        </w:r>
        <w:r w:rsidR="0034094D">
          <w:rPr>
            <w:noProof/>
            <w:webHidden/>
          </w:rPr>
        </w:r>
        <w:r w:rsidR="0034094D">
          <w:rPr>
            <w:noProof/>
            <w:webHidden/>
          </w:rPr>
          <w:fldChar w:fldCharType="separate"/>
        </w:r>
        <w:r w:rsidR="00A077DF">
          <w:rPr>
            <w:noProof/>
            <w:webHidden/>
          </w:rPr>
          <w:t>46</w:t>
        </w:r>
        <w:r w:rsidR="0034094D">
          <w:rPr>
            <w:noProof/>
            <w:webHidden/>
          </w:rPr>
          <w:fldChar w:fldCharType="end"/>
        </w:r>
      </w:hyperlink>
    </w:p>
    <w:p w14:paraId="6B74D154"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81" w:history="1">
        <w:r w:rsidR="0034094D" w:rsidRPr="00454F41">
          <w:rPr>
            <w:rStyle w:val="af0"/>
            <w:rFonts w:hint="eastAsia"/>
            <w:noProof/>
            <w:lang w:eastAsia="zh-CN"/>
          </w:rPr>
          <w:t>图</w:t>
        </w:r>
        <w:r w:rsidR="0034094D" w:rsidRPr="00454F41">
          <w:rPr>
            <w:rStyle w:val="af0"/>
            <w:noProof/>
            <w:lang w:eastAsia="zh-CN"/>
          </w:rPr>
          <w:t>57</w:t>
        </w:r>
        <w:r w:rsidR="0034094D" w:rsidRPr="00454F41">
          <w:rPr>
            <w:rStyle w:val="af0"/>
            <w:rFonts w:hint="eastAsia"/>
            <w:noProof/>
            <w:lang w:eastAsia="zh-CN"/>
          </w:rPr>
          <w:t>：</w:t>
        </w:r>
        <w:r w:rsidR="0034094D" w:rsidRPr="00454F41">
          <w:rPr>
            <w:rStyle w:val="af0"/>
            <w:noProof/>
            <w:lang w:eastAsia="zh-CN"/>
          </w:rPr>
          <w:t>Statfs</w:t>
        </w:r>
        <w:r w:rsidR="0034094D" w:rsidRPr="00454F41">
          <w:rPr>
            <w:rStyle w:val="af0"/>
            <w:rFonts w:hint="eastAsia"/>
            <w:noProof/>
            <w:lang w:eastAsia="zh-CN"/>
          </w:rPr>
          <w:t>请求处理时间面板</w:t>
        </w:r>
        <w:r w:rsidR="0034094D">
          <w:rPr>
            <w:noProof/>
            <w:webHidden/>
          </w:rPr>
          <w:tab/>
        </w:r>
        <w:r w:rsidR="0034094D">
          <w:rPr>
            <w:noProof/>
            <w:webHidden/>
          </w:rPr>
          <w:fldChar w:fldCharType="begin"/>
        </w:r>
        <w:r w:rsidR="0034094D">
          <w:rPr>
            <w:noProof/>
            <w:webHidden/>
          </w:rPr>
          <w:instrText xml:space="preserve"> PAGEREF _Toc514767881 \h </w:instrText>
        </w:r>
        <w:r w:rsidR="0034094D">
          <w:rPr>
            <w:noProof/>
            <w:webHidden/>
          </w:rPr>
        </w:r>
        <w:r w:rsidR="0034094D">
          <w:rPr>
            <w:noProof/>
            <w:webHidden/>
          </w:rPr>
          <w:fldChar w:fldCharType="separate"/>
        </w:r>
        <w:r w:rsidR="00A077DF">
          <w:rPr>
            <w:noProof/>
            <w:webHidden/>
          </w:rPr>
          <w:t>46</w:t>
        </w:r>
        <w:r w:rsidR="0034094D">
          <w:rPr>
            <w:noProof/>
            <w:webHidden/>
          </w:rPr>
          <w:fldChar w:fldCharType="end"/>
        </w:r>
      </w:hyperlink>
    </w:p>
    <w:p w14:paraId="7B8F61B2"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82" w:history="1">
        <w:r w:rsidR="0034094D" w:rsidRPr="00454F41">
          <w:rPr>
            <w:rStyle w:val="af0"/>
            <w:rFonts w:hint="eastAsia"/>
            <w:noProof/>
            <w:lang w:eastAsia="zh-CN"/>
          </w:rPr>
          <w:t>图</w:t>
        </w:r>
        <w:r w:rsidR="0034094D" w:rsidRPr="00454F41">
          <w:rPr>
            <w:rStyle w:val="af0"/>
            <w:noProof/>
            <w:lang w:eastAsia="zh-CN"/>
          </w:rPr>
          <w:t>58</w:t>
        </w:r>
        <w:r w:rsidR="0034094D" w:rsidRPr="00454F41">
          <w:rPr>
            <w:rStyle w:val="af0"/>
            <w:rFonts w:hint="eastAsia"/>
            <w:noProof/>
            <w:lang w:eastAsia="zh-CN"/>
          </w:rPr>
          <w:t>：</w:t>
        </w:r>
        <w:r w:rsidR="0034094D" w:rsidRPr="00454F41">
          <w:rPr>
            <w:rStyle w:val="af0"/>
            <w:noProof/>
            <w:lang w:eastAsia="zh-CN"/>
          </w:rPr>
          <w:t>Getxattr</w:t>
        </w:r>
        <w:r w:rsidR="0034094D" w:rsidRPr="00454F41">
          <w:rPr>
            <w:rStyle w:val="af0"/>
            <w:rFonts w:hint="eastAsia"/>
            <w:noProof/>
            <w:lang w:eastAsia="zh-CN"/>
          </w:rPr>
          <w:t>请求处理时间面板</w:t>
        </w:r>
        <w:r w:rsidR="0034094D">
          <w:rPr>
            <w:noProof/>
            <w:webHidden/>
          </w:rPr>
          <w:tab/>
        </w:r>
        <w:r w:rsidR="0034094D">
          <w:rPr>
            <w:noProof/>
            <w:webHidden/>
          </w:rPr>
          <w:fldChar w:fldCharType="begin"/>
        </w:r>
        <w:r w:rsidR="0034094D">
          <w:rPr>
            <w:noProof/>
            <w:webHidden/>
          </w:rPr>
          <w:instrText xml:space="preserve"> PAGEREF _Toc514767882 \h </w:instrText>
        </w:r>
        <w:r w:rsidR="0034094D">
          <w:rPr>
            <w:noProof/>
            <w:webHidden/>
          </w:rPr>
        </w:r>
        <w:r w:rsidR="0034094D">
          <w:rPr>
            <w:noProof/>
            <w:webHidden/>
          </w:rPr>
          <w:fldChar w:fldCharType="separate"/>
        </w:r>
        <w:r w:rsidR="00A077DF">
          <w:rPr>
            <w:noProof/>
            <w:webHidden/>
          </w:rPr>
          <w:t>47</w:t>
        </w:r>
        <w:r w:rsidR="0034094D">
          <w:rPr>
            <w:noProof/>
            <w:webHidden/>
          </w:rPr>
          <w:fldChar w:fldCharType="end"/>
        </w:r>
      </w:hyperlink>
    </w:p>
    <w:p w14:paraId="46A3F64E"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83" w:history="1">
        <w:r w:rsidR="0034094D" w:rsidRPr="00454F41">
          <w:rPr>
            <w:rStyle w:val="af0"/>
            <w:rFonts w:hint="eastAsia"/>
            <w:noProof/>
            <w:lang w:eastAsia="zh-CN"/>
          </w:rPr>
          <w:t>图</w:t>
        </w:r>
        <w:r w:rsidR="0034094D" w:rsidRPr="00454F41">
          <w:rPr>
            <w:rStyle w:val="af0"/>
            <w:noProof/>
            <w:lang w:eastAsia="zh-CN"/>
          </w:rPr>
          <w:t>59</w:t>
        </w:r>
        <w:r w:rsidR="0034094D" w:rsidRPr="00454F41">
          <w:rPr>
            <w:rStyle w:val="af0"/>
            <w:rFonts w:hint="eastAsia"/>
            <w:noProof/>
            <w:lang w:eastAsia="zh-CN"/>
          </w:rPr>
          <w:t>：</w:t>
        </w:r>
        <w:r w:rsidR="0034094D" w:rsidRPr="00454F41">
          <w:rPr>
            <w:rStyle w:val="af0"/>
            <w:noProof/>
            <w:lang w:eastAsia="zh-CN"/>
          </w:rPr>
          <w:t>Ping</w:t>
        </w:r>
        <w:r w:rsidR="0034094D" w:rsidRPr="00454F41">
          <w:rPr>
            <w:rStyle w:val="af0"/>
            <w:rFonts w:hint="eastAsia"/>
            <w:noProof/>
            <w:lang w:eastAsia="zh-CN"/>
          </w:rPr>
          <w:t>请求处理时间面板</w:t>
        </w:r>
        <w:r w:rsidR="0034094D">
          <w:rPr>
            <w:noProof/>
            <w:webHidden/>
          </w:rPr>
          <w:tab/>
        </w:r>
        <w:r w:rsidR="0034094D">
          <w:rPr>
            <w:noProof/>
            <w:webHidden/>
          </w:rPr>
          <w:fldChar w:fldCharType="begin"/>
        </w:r>
        <w:r w:rsidR="0034094D">
          <w:rPr>
            <w:noProof/>
            <w:webHidden/>
          </w:rPr>
          <w:instrText xml:space="preserve"> PAGEREF _Toc514767883 \h </w:instrText>
        </w:r>
        <w:r w:rsidR="0034094D">
          <w:rPr>
            <w:noProof/>
            <w:webHidden/>
          </w:rPr>
        </w:r>
        <w:r w:rsidR="0034094D">
          <w:rPr>
            <w:noProof/>
            <w:webHidden/>
          </w:rPr>
          <w:fldChar w:fldCharType="separate"/>
        </w:r>
        <w:r w:rsidR="00A077DF">
          <w:rPr>
            <w:noProof/>
            <w:webHidden/>
          </w:rPr>
          <w:t>47</w:t>
        </w:r>
        <w:r w:rsidR="0034094D">
          <w:rPr>
            <w:noProof/>
            <w:webHidden/>
          </w:rPr>
          <w:fldChar w:fldCharType="end"/>
        </w:r>
      </w:hyperlink>
    </w:p>
    <w:p w14:paraId="1B2CE5EE"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84" w:history="1">
        <w:r w:rsidR="0034094D" w:rsidRPr="00454F41">
          <w:rPr>
            <w:rStyle w:val="af0"/>
            <w:rFonts w:hint="eastAsia"/>
            <w:noProof/>
            <w:lang w:eastAsia="zh-CN"/>
          </w:rPr>
          <w:t>图</w:t>
        </w:r>
        <w:r w:rsidR="0034094D" w:rsidRPr="00454F41">
          <w:rPr>
            <w:rStyle w:val="af0"/>
            <w:noProof/>
            <w:lang w:eastAsia="zh-CN"/>
          </w:rPr>
          <w:t>60</w:t>
        </w:r>
        <w:r w:rsidR="0034094D" w:rsidRPr="00454F41">
          <w:rPr>
            <w:rStyle w:val="af0"/>
            <w:rFonts w:hint="eastAsia"/>
            <w:noProof/>
            <w:lang w:eastAsia="zh-CN"/>
          </w:rPr>
          <w:t>：活跃的</w:t>
        </w:r>
        <w:r w:rsidR="0034094D" w:rsidRPr="00454F41">
          <w:rPr>
            <w:rStyle w:val="af0"/>
            <w:noProof/>
            <w:lang w:eastAsia="zh-CN"/>
          </w:rPr>
          <w:t>Readpage</w:t>
        </w:r>
        <w:r w:rsidR="0034094D" w:rsidRPr="00454F41">
          <w:rPr>
            <w:rStyle w:val="af0"/>
            <w:rFonts w:hint="eastAsia"/>
            <w:noProof/>
            <w:lang w:eastAsia="zh-CN"/>
          </w:rPr>
          <w:t>请求数目面板</w:t>
        </w:r>
        <w:r w:rsidR="0034094D">
          <w:rPr>
            <w:noProof/>
            <w:webHidden/>
          </w:rPr>
          <w:tab/>
        </w:r>
        <w:r w:rsidR="0034094D">
          <w:rPr>
            <w:noProof/>
            <w:webHidden/>
          </w:rPr>
          <w:fldChar w:fldCharType="begin"/>
        </w:r>
        <w:r w:rsidR="0034094D">
          <w:rPr>
            <w:noProof/>
            <w:webHidden/>
          </w:rPr>
          <w:instrText xml:space="preserve"> PAGEREF _Toc514767884 \h </w:instrText>
        </w:r>
        <w:r w:rsidR="0034094D">
          <w:rPr>
            <w:noProof/>
            <w:webHidden/>
          </w:rPr>
        </w:r>
        <w:r w:rsidR="0034094D">
          <w:rPr>
            <w:noProof/>
            <w:webHidden/>
          </w:rPr>
          <w:fldChar w:fldCharType="separate"/>
        </w:r>
        <w:r w:rsidR="00A077DF">
          <w:rPr>
            <w:noProof/>
            <w:webHidden/>
          </w:rPr>
          <w:t>48</w:t>
        </w:r>
        <w:r w:rsidR="0034094D">
          <w:rPr>
            <w:noProof/>
            <w:webHidden/>
          </w:rPr>
          <w:fldChar w:fldCharType="end"/>
        </w:r>
      </w:hyperlink>
    </w:p>
    <w:p w14:paraId="247D9BE7"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85" w:history="1">
        <w:r w:rsidR="0034094D" w:rsidRPr="00454F41">
          <w:rPr>
            <w:rStyle w:val="af0"/>
            <w:rFonts w:hint="eastAsia"/>
            <w:noProof/>
            <w:lang w:eastAsia="zh-CN"/>
          </w:rPr>
          <w:t>图</w:t>
        </w:r>
        <w:r w:rsidR="0034094D" w:rsidRPr="00454F41">
          <w:rPr>
            <w:rStyle w:val="af0"/>
            <w:noProof/>
            <w:lang w:eastAsia="zh-CN"/>
          </w:rPr>
          <w:t>61</w:t>
        </w:r>
        <w:r w:rsidR="0034094D" w:rsidRPr="00454F41">
          <w:rPr>
            <w:rStyle w:val="af0"/>
            <w:rFonts w:hint="eastAsia"/>
            <w:noProof/>
            <w:lang w:eastAsia="zh-CN"/>
          </w:rPr>
          <w:t>：流入的</w:t>
        </w:r>
        <w:r w:rsidR="0034094D" w:rsidRPr="00454F41">
          <w:rPr>
            <w:rStyle w:val="af0"/>
            <w:noProof/>
            <w:lang w:eastAsia="zh-CN"/>
          </w:rPr>
          <w:t>Readpage</w:t>
        </w:r>
        <w:r w:rsidR="0034094D" w:rsidRPr="00454F41">
          <w:rPr>
            <w:rStyle w:val="af0"/>
            <w:rFonts w:hint="eastAsia"/>
            <w:noProof/>
            <w:lang w:eastAsia="zh-CN"/>
          </w:rPr>
          <w:t>请求数目面板</w:t>
        </w:r>
        <w:r w:rsidR="0034094D">
          <w:rPr>
            <w:noProof/>
            <w:webHidden/>
          </w:rPr>
          <w:tab/>
        </w:r>
        <w:r w:rsidR="0034094D">
          <w:rPr>
            <w:noProof/>
            <w:webHidden/>
          </w:rPr>
          <w:fldChar w:fldCharType="begin"/>
        </w:r>
        <w:r w:rsidR="0034094D">
          <w:rPr>
            <w:noProof/>
            <w:webHidden/>
          </w:rPr>
          <w:instrText xml:space="preserve"> PAGEREF _Toc514767885 \h </w:instrText>
        </w:r>
        <w:r w:rsidR="0034094D">
          <w:rPr>
            <w:noProof/>
            <w:webHidden/>
          </w:rPr>
        </w:r>
        <w:r w:rsidR="0034094D">
          <w:rPr>
            <w:noProof/>
            <w:webHidden/>
          </w:rPr>
          <w:fldChar w:fldCharType="separate"/>
        </w:r>
        <w:r w:rsidR="00A077DF">
          <w:rPr>
            <w:noProof/>
            <w:webHidden/>
          </w:rPr>
          <w:t>48</w:t>
        </w:r>
        <w:r w:rsidR="0034094D">
          <w:rPr>
            <w:noProof/>
            <w:webHidden/>
          </w:rPr>
          <w:fldChar w:fldCharType="end"/>
        </w:r>
      </w:hyperlink>
    </w:p>
    <w:p w14:paraId="01D2A87D"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86" w:history="1">
        <w:r w:rsidR="0034094D" w:rsidRPr="00454F41">
          <w:rPr>
            <w:rStyle w:val="af0"/>
            <w:rFonts w:hint="eastAsia"/>
            <w:noProof/>
            <w:lang w:eastAsia="zh-CN"/>
          </w:rPr>
          <w:t>图</w:t>
        </w:r>
        <w:r w:rsidR="0034094D" w:rsidRPr="00454F41">
          <w:rPr>
            <w:rStyle w:val="af0"/>
            <w:noProof/>
            <w:lang w:eastAsia="zh-CN"/>
          </w:rPr>
          <w:t>62</w:t>
        </w:r>
        <w:r w:rsidR="0034094D" w:rsidRPr="00454F41">
          <w:rPr>
            <w:rStyle w:val="af0"/>
            <w:rFonts w:hint="eastAsia"/>
            <w:noProof/>
            <w:lang w:eastAsia="zh-CN"/>
          </w:rPr>
          <w:t>：</w:t>
        </w:r>
        <w:r w:rsidR="0034094D" w:rsidRPr="00454F41">
          <w:rPr>
            <w:rStyle w:val="af0"/>
            <w:noProof/>
            <w:lang w:eastAsia="zh-CN"/>
          </w:rPr>
          <w:t>Readpage</w:t>
        </w:r>
        <w:r w:rsidR="0034094D" w:rsidRPr="00454F41">
          <w:rPr>
            <w:rStyle w:val="af0"/>
            <w:rFonts w:hint="eastAsia"/>
            <w:noProof/>
            <w:lang w:eastAsia="zh-CN"/>
          </w:rPr>
          <w:t>请求等待时间面板</w:t>
        </w:r>
        <w:r w:rsidR="0034094D">
          <w:rPr>
            <w:noProof/>
            <w:webHidden/>
          </w:rPr>
          <w:tab/>
        </w:r>
        <w:r w:rsidR="0034094D">
          <w:rPr>
            <w:noProof/>
            <w:webHidden/>
          </w:rPr>
          <w:fldChar w:fldCharType="begin"/>
        </w:r>
        <w:r w:rsidR="0034094D">
          <w:rPr>
            <w:noProof/>
            <w:webHidden/>
          </w:rPr>
          <w:instrText xml:space="preserve"> PAGEREF _Toc514767886 \h </w:instrText>
        </w:r>
        <w:r w:rsidR="0034094D">
          <w:rPr>
            <w:noProof/>
            <w:webHidden/>
          </w:rPr>
        </w:r>
        <w:r w:rsidR="0034094D">
          <w:rPr>
            <w:noProof/>
            <w:webHidden/>
          </w:rPr>
          <w:fldChar w:fldCharType="separate"/>
        </w:r>
        <w:r w:rsidR="00A077DF">
          <w:rPr>
            <w:noProof/>
            <w:webHidden/>
          </w:rPr>
          <w:t>49</w:t>
        </w:r>
        <w:r w:rsidR="0034094D">
          <w:rPr>
            <w:noProof/>
            <w:webHidden/>
          </w:rPr>
          <w:fldChar w:fldCharType="end"/>
        </w:r>
      </w:hyperlink>
    </w:p>
    <w:p w14:paraId="09968666"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87" w:history="1">
        <w:r w:rsidR="0034094D" w:rsidRPr="00454F41">
          <w:rPr>
            <w:rStyle w:val="af0"/>
            <w:rFonts w:hint="eastAsia"/>
            <w:noProof/>
            <w:lang w:eastAsia="zh-CN"/>
          </w:rPr>
          <w:t>图</w:t>
        </w:r>
        <w:r w:rsidR="0034094D" w:rsidRPr="00454F41">
          <w:rPr>
            <w:rStyle w:val="af0"/>
            <w:noProof/>
            <w:lang w:eastAsia="zh-CN"/>
          </w:rPr>
          <w:t>63</w:t>
        </w:r>
        <w:r w:rsidR="0034094D" w:rsidRPr="00454F41">
          <w:rPr>
            <w:rStyle w:val="af0"/>
            <w:rFonts w:hint="eastAsia"/>
            <w:noProof/>
            <w:lang w:eastAsia="zh-CN"/>
          </w:rPr>
          <w:t>：</w:t>
        </w:r>
        <w:r w:rsidR="0034094D" w:rsidRPr="00454F41">
          <w:rPr>
            <w:rStyle w:val="af0"/>
            <w:noProof/>
            <w:lang w:eastAsia="zh-CN"/>
          </w:rPr>
          <w:t>Readpage</w:t>
        </w:r>
        <w:r w:rsidR="0034094D" w:rsidRPr="00454F41">
          <w:rPr>
            <w:rStyle w:val="af0"/>
            <w:rFonts w:hint="eastAsia"/>
            <w:noProof/>
            <w:lang w:eastAsia="zh-CN"/>
          </w:rPr>
          <w:t>自适应超时值面板</w:t>
        </w:r>
        <w:r w:rsidR="0034094D">
          <w:rPr>
            <w:noProof/>
            <w:webHidden/>
          </w:rPr>
          <w:tab/>
        </w:r>
        <w:r w:rsidR="0034094D">
          <w:rPr>
            <w:noProof/>
            <w:webHidden/>
          </w:rPr>
          <w:fldChar w:fldCharType="begin"/>
        </w:r>
        <w:r w:rsidR="0034094D">
          <w:rPr>
            <w:noProof/>
            <w:webHidden/>
          </w:rPr>
          <w:instrText xml:space="preserve"> PAGEREF _Toc514767887 \h </w:instrText>
        </w:r>
        <w:r w:rsidR="0034094D">
          <w:rPr>
            <w:noProof/>
            <w:webHidden/>
          </w:rPr>
        </w:r>
        <w:r w:rsidR="0034094D">
          <w:rPr>
            <w:noProof/>
            <w:webHidden/>
          </w:rPr>
          <w:fldChar w:fldCharType="separate"/>
        </w:r>
        <w:r w:rsidR="00A077DF">
          <w:rPr>
            <w:noProof/>
            <w:webHidden/>
          </w:rPr>
          <w:t>49</w:t>
        </w:r>
        <w:r w:rsidR="0034094D">
          <w:rPr>
            <w:noProof/>
            <w:webHidden/>
          </w:rPr>
          <w:fldChar w:fldCharType="end"/>
        </w:r>
      </w:hyperlink>
    </w:p>
    <w:p w14:paraId="6EAEB95E"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88" w:history="1">
        <w:r w:rsidR="0034094D" w:rsidRPr="00454F41">
          <w:rPr>
            <w:rStyle w:val="af0"/>
            <w:rFonts w:hint="eastAsia"/>
            <w:noProof/>
            <w:lang w:eastAsia="zh-CN"/>
          </w:rPr>
          <w:t>图</w:t>
        </w:r>
        <w:r w:rsidR="0034094D" w:rsidRPr="00454F41">
          <w:rPr>
            <w:rStyle w:val="af0"/>
            <w:noProof/>
            <w:lang w:eastAsia="zh-CN"/>
          </w:rPr>
          <w:t>64</w:t>
        </w:r>
        <w:r w:rsidR="0034094D" w:rsidRPr="00454F41">
          <w:rPr>
            <w:rStyle w:val="af0"/>
            <w:rFonts w:hint="eastAsia"/>
            <w:noProof/>
            <w:lang w:eastAsia="zh-CN"/>
          </w:rPr>
          <w:t>：可用</w:t>
        </w:r>
        <w:r w:rsidR="0034094D" w:rsidRPr="00454F41">
          <w:rPr>
            <w:rStyle w:val="af0"/>
            <w:noProof/>
            <w:lang w:eastAsia="zh-CN"/>
          </w:rPr>
          <w:t>Readpage</w:t>
        </w:r>
        <w:r w:rsidR="0034094D" w:rsidRPr="00454F41">
          <w:rPr>
            <w:rStyle w:val="af0"/>
            <w:rFonts w:hint="eastAsia"/>
            <w:noProof/>
            <w:lang w:eastAsia="zh-CN"/>
          </w:rPr>
          <w:t>请求缓冲区数目面板</w:t>
        </w:r>
        <w:r w:rsidR="0034094D">
          <w:rPr>
            <w:noProof/>
            <w:webHidden/>
          </w:rPr>
          <w:tab/>
        </w:r>
        <w:r w:rsidR="0034094D">
          <w:rPr>
            <w:noProof/>
            <w:webHidden/>
          </w:rPr>
          <w:fldChar w:fldCharType="begin"/>
        </w:r>
        <w:r w:rsidR="0034094D">
          <w:rPr>
            <w:noProof/>
            <w:webHidden/>
          </w:rPr>
          <w:instrText xml:space="preserve"> PAGEREF _Toc514767888 \h </w:instrText>
        </w:r>
        <w:r w:rsidR="0034094D">
          <w:rPr>
            <w:noProof/>
            <w:webHidden/>
          </w:rPr>
        </w:r>
        <w:r w:rsidR="0034094D">
          <w:rPr>
            <w:noProof/>
            <w:webHidden/>
          </w:rPr>
          <w:fldChar w:fldCharType="separate"/>
        </w:r>
        <w:r w:rsidR="00A077DF">
          <w:rPr>
            <w:noProof/>
            <w:webHidden/>
          </w:rPr>
          <w:t>50</w:t>
        </w:r>
        <w:r w:rsidR="0034094D">
          <w:rPr>
            <w:noProof/>
            <w:webHidden/>
          </w:rPr>
          <w:fldChar w:fldCharType="end"/>
        </w:r>
      </w:hyperlink>
    </w:p>
    <w:p w14:paraId="400A3277"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89" w:history="1">
        <w:r w:rsidR="0034094D" w:rsidRPr="00454F41">
          <w:rPr>
            <w:rStyle w:val="af0"/>
            <w:rFonts w:hint="eastAsia"/>
            <w:noProof/>
            <w:lang w:eastAsia="zh-CN"/>
          </w:rPr>
          <w:t>图</w:t>
        </w:r>
        <w:r w:rsidR="0034094D" w:rsidRPr="00454F41">
          <w:rPr>
            <w:rStyle w:val="af0"/>
            <w:noProof/>
            <w:lang w:eastAsia="zh-CN"/>
          </w:rPr>
          <w:t>65</w:t>
        </w:r>
        <w:r w:rsidR="0034094D" w:rsidRPr="00454F41">
          <w:rPr>
            <w:rStyle w:val="af0"/>
            <w:rFonts w:hint="eastAsia"/>
            <w:noProof/>
            <w:lang w:eastAsia="zh-CN"/>
          </w:rPr>
          <w:t>：</w:t>
        </w:r>
        <w:r w:rsidR="0034094D" w:rsidRPr="00454F41">
          <w:rPr>
            <w:rStyle w:val="af0"/>
            <w:noProof/>
            <w:lang w:eastAsia="zh-CN"/>
          </w:rPr>
          <w:t>Close</w:t>
        </w:r>
        <w:r w:rsidR="0034094D" w:rsidRPr="00454F41">
          <w:rPr>
            <w:rStyle w:val="af0"/>
            <w:rFonts w:hint="eastAsia"/>
            <w:noProof/>
            <w:lang w:eastAsia="zh-CN"/>
          </w:rPr>
          <w:t>请求处理时间面板</w:t>
        </w:r>
        <w:r w:rsidR="0034094D">
          <w:rPr>
            <w:noProof/>
            <w:webHidden/>
          </w:rPr>
          <w:tab/>
        </w:r>
        <w:r w:rsidR="0034094D">
          <w:rPr>
            <w:noProof/>
            <w:webHidden/>
          </w:rPr>
          <w:fldChar w:fldCharType="begin"/>
        </w:r>
        <w:r w:rsidR="0034094D">
          <w:rPr>
            <w:noProof/>
            <w:webHidden/>
          </w:rPr>
          <w:instrText xml:space="preserve"> PAGEREF _Toc514767889 \h </w:instrText>
        </w:r>
        <w:r w:rsidR="0034094D">
          <w:rPr>
            <w:noProof/>
            <w:webHidden/>
          </w:rPr>
        </w:r>
        <w:r w:rsidR="0034094D">
          <w:rPr>
            <w:noProof/>
            <w:webHidden/>
          </w:rPr>
          <w:fldChar w:fldCharType="separate"/>
        </w:r>
        <w:r w:rsidR="00A077DF">
          <w:rPr>
            <w:noProof/>
            <w:webHidden/>
          </w:rPr>
          <w:t>50</w:t>
        </w:r>
        <w:r w:rsidR="0034094D">
          <w:rPr>
            <w:noProof/>
            <w:webHidden/>
          </w:rPr>
          <w:fldChar w:fldCharType="end"/>
        </w:r>
      </w:hyperlink>
    </w:p>
    <w:p w14:paraId="623EDC5D"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90" w:history="1">
        <w:r w:rsidR="0034094D" w:rsidRPr="00454F41">
          <w:rPr>
            <w:rStyle w:val="af0"/>
            <w:rFonts w:hint="eastAsia"/>
            <w:noProof/>
            <w:lang w:eastAsia="zh-CN"/>
          </w:rPr>
          <w:t>图</w:t>
        </w:r>
        <w:r w:rsidR="0034094D" w:rsidRPr="00454F41">
          <w:rPr>
            <w:rStyle w:val="af0"/>
            <w:noProof/>
            <w:lang w:eastAsia="zh-CN"/>
          </w:rPr>
          <w:t>66</w:t>
        </w:r>
        <w:r w:rsidR="0034094D" w:rsidRPr="00454F41">
          <w:rPr>
            <w:rStyle w:val="af0"/>
            <w:rFonts w:hint="eastAsia"/>
            <w:noProof/>
            <w:lang w:eastAsia="zh-CN"/>
          </w:rPr>
          <w:t>：</w:t>
        </w:r>
        <w:r w:rsidR="0034094D" w:rsidRPr="00454F41">
          <w:rPr>
            <w:rStyle w:val="af0"/>
            <w:noProof/>
            <w:lang w:eastAsia="zh-CN"/>
          </w:rPr>
          <w:t>Readpage</w:t>
        </w:r>
        <w:r w:rsidR="0034094D" w:rsidRPr="00454F41">
          <w:rPr>
            <w:rStyle w:val="af0"/>
            <w:rFonts w:hint="eastAsia"/>
            <w:noProof/>
            <w:lang w:eastAsia="zh-CN"/>
          </w:rPr>
          <w:t>请求处理时间面板</w:t>
        </w:r>
        <w:r w:rsidR="0034094D">
          <w:rPr>
            <w:noProof/>
            <w:webHidden/>
          </w:rPr>
          <w:tab/>
        </w:r>
        <w:r w:rsidR="0034094D">
          <w:rPr>
            <w:noProof/>
            <w:webHidden/>
          </w:rPr>
          <w:fldChar w:fldCharType="begin"/>
        </w:r>
        <w:r w:rsidR="0034094D">
          <w:rPr>
            <w:noProof/>
            <w:webHidden/>
          </w:rPr>
          <w:instrText xml:space="preserve"> PAGEREF _Toc514767890 \h </w:instrText>
        </w:r>
        <w:r w:rsidR="0034094D">
          <w:rPr>
            <w:noProof/>
            <w:webHidden/>
          </w:rPr>
        </w:r>
        <w:r w:rsidR="0034094D">
          <w:rPr>
            <w:noProof/>
            <w:webHidden/>
          </w:rPr>
          <w:fldChar w:fldCharType="separate"/>
        </w:r>
        <w:r w:rsidR="00A077DF">
          <w:rPr>
            <w:noProof/>
            <w:webHidden/>
          </w:rPr>
          <w:t>51</w:t>
        </w:r>
        <w:r w:rsidR="0034094D">
          <w:rPr>
            <w:noProof/>
            <w:webHidden/>
          </w:rPr>
          <w:fldChar w:fldCharType="end"/>
        </w:r>
      </w:hyperlink>
    </w:p>
    <w:p w14:paraId="2098D386"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91" w:history="1">
        <w:r w:rsidR="0034094D" w:rsidRPr="00454F41">
          <w:rPr>
            <w:rStyle w:val="af0"/>
            <w:rFonts w:hint="eastAsia"/>
            <w:noProof/>
            <w:lang w:eastAsia="zh-CN"/>
          </w:rPr>
          <w:t>图</w:t>
        </w:r>
        <w:r w:rsidR="0034094D" w:rsidRPr="00454F41">
          <w:rPr>
            <w:rStyle w:val="af0"/>
            <w:noProof/>
            <w:lang w:eastAsia="zh-CN"/>
          </w:rPr>
          <w:t>67</w:t>
        </w:r>
        <w:r w:rsidR="0034094D" w:rsidRPr="00454F41">
          <w:rPr>
            <w:rStyle w:val="af0"/>
            <w:rFonts w:hint="eastAsia"/>
            <w:noProof/>
            <w:lang w:eastAsia="zh-CN"/>
          </w:rPr>
          <w:t>：活跃的</w:t>
        </w:r>
        <w:r w:rsidR="0034094D" w:rsidRPr="00454F41">
          <w:rPr>
            <w:rStyle w:val="af0"/>
            <w:noProof/>
            <w:lang w:eastAsia="zh-CN"/>
          </w:rPr>
          <w:t>LDLM Canceld</w:t>
        </w:r>
        <w:r w:rsidR="0034094D" w:rsidRPr="00454F41">
          <w:rPr>
            <w:rStyle w:val="af0"/>
            <w:rFonts w:hint="eastAsia"/>
            <w:noProof/>
            <w:lang w:eastAsia="zh-CN"/>
          </w:rPr>
          <w:t>请求数目面板</w:t>
        </w:r>
        <w:r w:rsidR="0034094D">
          <w:rPr>
            <w:noProof/>
            <w:webHidden/>
          </w:rPr>
          <w:tab/>
        </w:r>
        <w:r w:rsidR="0034094D">
          <w:rPr>
            <w:noProof/>
            <w:webHidden/>
          </w:rPr>
          <w:fldChar w:fldCharType="begin"/>
        </w:r>
        <w:r w:rsidR="0034094D">
          <w:rPr>
            <w:noProof/>
            <w:webHidden/>
          </w:rPr>
          <w:instrText xml:space="preserve"> PAGEREF _Toc514767891 \h </w:instrText>
        </w:r>
        <w:r w:rsidR="0034094D">
          <w:rPr>
            <w:noProof/>
            <w:webHidden/>
          </w:rPr>
        </w:r>
        <w:r w:rsidR="0034094D">
          <w:rPr>
            <w:noProof/>
            <w:webHidden/>
          </w:rPr>
          <w:fldChar w:fldCharType="separate"/>
        </w:r>
        <w:r w:rsidR="00A077DF">
          <w:rPr>
            <w:noProof/>
            <w:webHidden/>
          </w:rPr>
          <w:t>51</w:t>
        </w:r>
        <w:r w:rsidR="0034094D">
          <w:rPr>
            <w:noProof/>
            <w:webHidden/>
          </w:rPr>
          <w:fldChar w:fldCharType="end"/>
        </w:r>
      </w:hyperlink>
    </w:p>
    <w:p w14:paraId="21F77933"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92" w:history="1">
        <w:r w:rsidR="0034094D" w:rsidRPr="00454F41">
          <w:rPr>
            <w:rStyle w:val="af0"/>
            <w:rFonts w:hint="eastAsia"/>
            <w:noProof/>
            <w:lang w:eastAsia="zh-CN"/>
          </w:rPr>
          <w:t>图</w:t>
        </w:r>
        <w:r w:rsidR="0034094D" w:rsidRPr="00454F41">
          <w:rPr>
            <w:rStyle w:val="af0"/>
            <w:noProof/>
            <w:lang w:eastAsia="zh-CN"/>
          </w:rPr>
          <w:t>68</w:t>
        </w:r>
        <w:r w:rsidR="0034094D" w:rsidRPr="00454F41">
          <w:rPr>
            <w:rStyle w:val="af0"/>
            <w:rFonts w:hint="eastAsia"/>
            <w:noProof/>
            <w:lang w:eastAsia="zh-CN"/>
          </w:rPr>
          <w:t>：流入的</w:t>
        </w:r>
        <w:r w:rsidR="0034094D" w:rsidRPr="00454F41">
          <w:rPr>
            <w:rStyle w:val="af0"/>
            <w:noProof/>
            <w:lang w:eastAsia="zh-CN"/>
          </w:rPr>
          <w:t>LDLM Canceld</w:t>
        </w:r>
        <w:r w:rsidR="0034094D" w:rsidRPr="00454F41">
          <w:rPr>
            <w:rStyle w:val="af0"/>
            <w:rFonts w:hint="eastAsia"/>
            <w:noProof/>
            <w:lang w:eastAsia="zh-CN"/>
          </w:rPr>
          <w:t>请求数目面板</w:t>
        </w:r>
        <w:r w:rsidR="0034094D">
          <w:rPr>
            <w:noProof/>
            <w:webHidden/>
          </w:rPr>
          <w:tab/>
        </w:r>
        <w:r w:rsidR="0034094D">
          <w:rPr>
            <w:noProof/>
            <w:webHidden/>
          </w:rPr>
          <w:fldChar w:fldCharType="begin"/>
        </w:r>
        <w:r w:rsidR="0034094D">
          <w:rPr>
            <w:noProof/>
            <w:webHidden/>
          </w:rPr>
          <w:instrText xml:space="preserve"> PAGEREF _Toc514767892 \h </w:instrText>
        </w:r>
        <w:r w:rsidR="0034094D">
          <w:rPr>
            <w:noProof/>
            <w:webHidden/>
          </w:rPr>
        </w:r>
        <w:r w:rsidR="0034094D">
          <w:rPr>
            <w:noProof/>
            <w:webHidden/>
          </w:rPr>
          <w:fldChar w:fldCharType="separate"/>
        </w:r>
        <w:r w:rsidR="00A077DF">
          <w:rPr>
            <w:noProof/>
            <w:webHidden/>
          </w:rPr>
          <w:t>52</w:t>
        </w:r>
        <w:r w:rsidR="0034094D">
          <w:rPr>
            <w:noProof/>
            <w:webHidden/>
          </w:rPr>
          <w:fldChar w:fldCharType="end"/>
        </w:r>
      </w:hyperlink>
    </w:p>
    <w:p w14:paraId="2DF151E0"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93" w:history="1">
        <w:r w:rsidR="0034094D" w:rsidRPr="00454F41">
          <w:rPr>
            <w:rStyle w:val="af0"/>
            <w:rFonts w:hint="eastAsia"/>
            <w:noProof/>
            <w:lang w:eastAsia="zh-CN"/>
          </w:rPr>
          <w:t>图</w:t>
        </w:r>
        <w:r w:rsidR="0034094D" w:rsidRPr="00454F41">
          <w:rPr>
            <w:rStyle w:val="af0"/>
            <w:noProof/>
            <w:lang w:eastAsia="zh-CN"/>
          </w:rPr>
          <w:t>69</w:t>
        </w:r>
        <w:r w:rsidR="0034094D" w:rsidRPr="00454F41">
          <w:rPr>
            <w:rStyle w:val="af0"/>
            <w:rFonts w:hint="eastAsia"/>
            <w:noProof/>
            <w:lang w:eastAsia="zh-CN"/>
          </w:rPr>
          <w:t>：</w:t>
        </w:r>
        <w:r w:rsidR="0034094D" w:rsidRPr="00454F41">
          <w:rPr>
            <w:rStyle w:val="af0"/>
            <w:noProof/>
            <w:lang w:eastAsia="zh-CN"/>
          </w:rPr>
          <w:t>LDLM Canceld</w:t>
        </w:r>
        <w:r w:rsidR="0034094D" w:rsidRPr="00454F41">
          <w:rPr>
            <w:rStyle w:val="af0"/>
            <w:rFonts w:hint="eastAsia"/>
            <w:noProof/>
            <w:lang w:eastAsia="zh-CN"/>
          </w:rPr>
          <w:t>请求等待时间面板</w:t>
        </w:r>
        <w:r w:rsidR="0034094D">
          <w:rPr>
            <w:noProof/>
            <w:webHidden/>
          </w:rPr>
          <w:tab/>
        </w:r>
        <w:r w:rsidR="0034094D">
          <w:rPr>
            <w:noProof/>
            <w:webHidden/>
          </w:rPr>
          <w:fldChar w:fldCharType="begin"/>
        </w:r>
        <w:r w:rsidR="0034094D">
          <w:rPr>
            <w:noProof/>
            <w:webHidden/>
          </w:rPr>
          <w:instrText xml:space="preserve"> PAGEREF _Toc514767893 \h </w:instrText>
        </w:r>
        <w:r w:rsidR="0034094D">
          <w:rPr>
            <w:noProof/>
            <w:webHidden/>
          </w:rPr>
        </w:r>
        <w:r w:rsidR="0034094D">
          <w:rPr>
            <w:noProof/>
            <w:webHidden/>
          </w:rPr>
          <w:fldChar w:fldCharType="separate"/>
        </w:r>
        <w:r w:rsidR="00A077DF">
          <w:rPr>
            <w:noProof/>
            <w:webHidden/>
          </w:rPr>
          <w:t>52</w:t>
        </w:r>
        <w:r w:rsidR="0034094D">
          <w:rPr>
            <w:noProof/>
            <w:webHidden/>
          </w:rPr>
          <w:fldChar w:fldCharType="end"/>
        </w:r>
      </w:hyperlink>
    </w:p>
    <w:p w14:paraId="1DDEC8A2"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94" w:history="1">
        <w:r w:rsidR="0034094D" w:rsidRPr="00454F41">
          <w:rPr>
            <w:rStyle w:val="af0"/>
            <w:rFonts w:hint="eastAsia"/>
            <w:noProof/>
            <w:lang w:eastAsia="zh-CN"/>
          </w:rPr>
          <w:t>图</w:t>
        </w:r>
        <w:r w:rsidR="0034094D" w:rsidRPr="00454F41">
          <w:rPr>
            <w:rStyle w:val="af0"/>
            <w:noProof/>
            <w:lang w:eastAsia="zh-CN"/>
          </w:rPr>
          <w:t>70</w:t>
        </w:r>
        <w:r w:rsidR="0034094D" w:rsidRPr="00454F41">
          <w:rPr>
            <w:rStyle w:val="af0"/>
            <w:rFonts w:hint="eastAsia"/>
            <w:noProof/>
            <w:lang w:eastAsia="zh-CN"/>
          </w:rPr>
          <w:t>：</w:t>
        </w:r>
        <w:r w:rsidR="0034094D" w:rsidRPr="00454F41">
          <w:rPr>
            <w:rStyle w:val="af0"/>
            <w:noProof/>
            <w:lang w:eastAsia="zh-CN"/>
          </w:rPr>
          <w:t>LDLM Canceld</w:t>
        </w:r>
        <w:r w:rsidR="0034094D" w:rsidRPr="00454F41">
          <w:rPr>
            <w:rStyle w:val="af0"/>
            <w:rFonts w:hint="eastAsia"/>
            <w:noProof/>
            <w:lang w:eastAsia="zh-CN"/>
          </w:rPr>
          <w:t>服务的自适应超时值面板</w:t>
        </w:r>
        <w:r w:rsidR="0034094D">
          <w:rPr>
            <w:noProof/>
            <w:webHidden/>
          </w:rPr>
          <w:tab/>
        </w:r>
        <w:r w:rsidR="0034094D">
          <w:rPr>
            <w:noProof/>
            <w:webHidden/>
          </w:rPr>
          <w:fldChar w:fldCharType="begin"/>
        </w:r>
        <w:r w:rsidR="0034094D">
          <w:rPr>
            <w:noProof/>
            <w:webHidden/>
          </w:rPr>
          <w:instrText xml:space="preserve"> PAGEREF _Toc514767894 \h </w:instrText>
        </w:r>
        <w:r w:rsidR="0034094D">
          <w:rPr>
            <w:noProof/>
            <w:webHidden/>
          </w:rPr>
        </w:r>
        <w:r w:rsidR="0034094D">
          <w:rPr>
            <w:noProof/>
            <w:webHidden/>
          </w:rPr>
          <w:fldChar w:fldCharType="separate"/>
        </w:r>
        <w:r w:rsidR="00A077DF">
          <w:rPr>
            <w:noProof/>
            <w:webHidden/>
          </w:rPr>
          <w:t>53</w:t>
        </w:r>
        <w:r w:rsidR="0034094D">
          <w:rPr>
            <w:noProof/>
            <w:webHidden/>
          </w:rPr>
          <w:fldChar w:fldCharType="end"/>
        </w:r>
      </w:hyperlink>
    </w:p>
    <w:p w14:paraId="06C3A28E"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95" w:history="1">
        <w:r w:rsidR="0034094D" w:rsidRPr="00454F41">
          <w:rPr>
            <w:rStyle w:val="af0"/>
            <w:rFonts w:hint="eastAsia"/>
            <w:noProof/>
            <w:lang w:eastAsia="zh-CN"/>
          </w:rPr>
          <w:t>图</w:t>
        </w:r>
        <w:r w:rsidR="0034094D" w:rsidRPr="00454F41">
          <w:rPr>
            <w:rStyle w:val="af0"/>
            <w:noProof/>
            <w:lang w:eastAsia="zh-CN"/>
          </w:rPr>
          <w:t>71</w:t>
        </w:r>
        <w:r w:rsidR="0034094D" w:rsidRPr="00454F41">
          <w:rPr>
            <w:rStyle w:val="af0"/>
            <w:rFonts w:hint="eastAsia"/>
            <w:noProof/>
            <w:lang w:eastAsia="zh-CN"/>
          </w:rPr>
          <w:t>：可用</w:t>
        </w:r>
        <w:r w:rsidR="0034094D" w:rsidRPr="00454F41">
          <w:rPr>
            <w:rStyle w:val="af0"/>
            <w:noProof/>
            <w:lang w:eastAsia="zh-CN"/>
          </w:rPr>
          <w:t>LDLM Canceld</w:t>
        </w:r>
        <w:r w:rsidR="0034094D" w:rsidRPr="00454F41">
          <w:rPr>
            <w:rStyle w:val="af0"/>
            <w:rFonts w:hint="eastAsia"/>
            <w:noProof/>
            <w:lang w:eastAsia="zh-CN"/>
          </w:rPr>
          <w:t>请求缓冲区数目面板</w:t>
        </w:r>
        <w:r w:rsidR="0034094D">
          <w:rPr>
            <w:noProof/>
            <w:webHidden/>
          </w:rPr>
          <w:tab/>
        </w:r>
        <w:r w:rsidR="0034094D">
          <w:rPr>
            <w:noProof/>
            <w:webHidden/>
          </w:rPr>
          <w:fldChar w:fldCharType="begin"/>
        </w:r>
        <w:r w:rsidR="0034094D">
          <w:rPr>
            <w:noProof/>
            <w:webHidden/>
          </w:rPr>
          <w:instrText xml:space="preserve"> PAGEREF _Toc514767895 \h </w:instrText>
        </w:r>
        <w:r w:rsidR="0034094D">
          <w:rPr>
            <w:noProof/>
            <w:webHidden/>
          </w:rPr>
        </w:r>
        <w:r w:rsidR="0034094D">
          <w:rPr>
            <w:noProof/>
            <w:webHidden/>
          </w:rPr>
          <w:fldChar w:fldCharType="separate"/>
        </w:r>
        <w:r w:rsidR="00A077DF">
          <w:rPr>
            <w:noProof/>
            <w:webHidden/>
          </w:rPr>
          <w:t>53</w:t>
        </w:r>
        <w:r w:rsidR="0034094D">
          <w:rPr>
            <w:noProof/>
            <w:webHidden/>
          </w:rPr>
          <w:fldChar w:fldCharType="end"/>
        </w:r>
      </w:hyperlink>
    </w:p>
    <w:p w14:paraId="1A3FE1CD"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96" w:history="1">
        <w:r w:rsidR="0034094D" w:rsidRPr="00454F41">
          <w:rPr>
            <w:rStyle w:val="af0"/>
            <w:rFonts w:hint="eastAsia"/>
            <w:noProof/>
            <w:lang w:eastAsia="zh-CN"/>
          </w:rPr>
          <w:t>图</w:t>
        </w:r>
        <w:r w:rsidR="0034094D" w:rsidRPr="00454F41">
          <w:rPr>
            <w:rStyle w:val="af0"/>
            <w:noProof/>
            <w:lang w:eastAsia="zh-CN"/>
          </w:rPr>
          <w:t>72</w:t>
        </w:r>
        <w:r w:rsidR="0034094D" w:rsidRPr="00454F41">
          <w:rPr>
            <w:rStyle w:val="af0"/>
            <w:rFonts w:hint="eastAsia"/>
            <w:noProof/>
            <w:lang w:eastAsia="zh-CN"/>
          </w:rPr>
          <w:t>：活跃的</w:t>
        </w:r>
        <w:r w:rsidR="0034094D" w:rsidRPr="00454F41">
          <w:rPr>
            <w:rStyle w:val="af0"/>
            <w:noProof/>
            <w:lang w:eastAsia="zh-CN"/>
          </w:rPr>
          <w:t>LDLM Callback</w:t>
        </w:r>
        <w:r w:rsidR="0034094D" w:rsidRPr="00454F41">
          <w:rPr>
            <w:rStyle w:val="af0"/>
            <w:rFonts w:hint="eastAsia"/>
            <w:noProof/>
            <w:lang w:eastAsia="zh-CN"/>
          </w:rPr>
          <w:t>请求数目面板</w:t>
        </w:r>
        <w:r w:rsidR="0034094D">
          <w:rPr>
            <w:noProof/>
            <w:webHidden/>
          </w:rPr>
          <w:tab/>
        </w:r>
        <w:r w:rsidR="0034094D">
          <w:rPr>
            <w:noProof/>
            <w:webHidden/>
          </w:rPr>
          <w:fldChar w:fldCharType="begin"/>
        </w:r>
        <w:r w:rsidR="0034094D">
          <w:rPr>
            <w:noProof/>
            <w:webHidden/>
          </w:rPr>
          <w:instrText xml:space="preserve"> PAGEREF _Toc514767896 \h </w:instrText>
        </w:r>
        <w:r w:rsidR="0034094D">
          <w:rPr>
            <w:noProof/>
            <w:webHidden/>
          </w:rPr>
        </w:r>
        <w:r w:rsidR="0034094D">
          <w:rPr>
            <w:noProof/>
            <w:webHidden/>
          </w:rPr>
          <w:fldChar w:fldCharType="separate"/>
        </w:r>
        <w:r w:rsidR="00A077DF">
          <w:rPr>
            <w:noProof/>
            <w:webHidden/>
          </w:rPr>
          <w:t>54</w:t>
        </w:r>
        <w:r w:rsidR="0034094D">
          <w:rPr>
            <w:noProof/>
            <w:webHidden/>
          </w:rPr>
          <w:fldChar w:fldCharType="end"/>
        </w:r>
      </w:hyperlink>
    </w:p>
    <w:p w14:paraId="1FC64280"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97" w:history="1">
        <w:r w:rsidR="0034094D" w:rsidRPr="00454F41">
          <w:rPr>
            <w:rStyle w:val="af0"/>
            <w:rFonts w:hint="eastAsia"/>
            <w:noProof/>
            <w:lang w:eastAsia="zh-CN"/>
          </w:rPr>
          <w:t>图</w:t>
        </w:r>
        <w:r w:rsidR="0034094D" w:rsidRPr="00454F41">
          <w:rPr>
            <w:rStyle w:val="af0"/>
            <w:noProof/>
            <w:lang w:eastAsia="zh-CN"/>
          </w:rPr>
          <w:t>73</w:t>
        </w:r>
        <w:r w:rsidR="0034094D" w:rsidRPr="00454F41">
          <w:rPr>
            <w:rStyle w:val="af0"/>
            <w:rFonts w:hint="eastAsia"/>
            <w:noProof/>
            <w:lang w:eastAsia="zh-CN"/>
          </w:rPr>
          <w:t>：流入的</w:t>
        </w:r>
        <w:r w:rsidR="0034094D" w:rsidRPr="00454F41">
          <w:rPr>
            <w:rStyle w:val="af0"/>
            <w:noProof/>
            <w:lang w:eastAsia="zh-CN"/>
          </w:rPr>
          <w:t>LDLM Callback</w:t>
        </w:r>
        <w:r w:rsidR="0034094D" w:rsidRPr="00454F41">
          <w:rPr>
            <w:rStyle w:val="af0"/>
            <w:rFonts w:hint="eastAsia"/>
            <w:noProof/>
            <w:lang w:eastAsia="zh-CN"/>
          </w:rPr>
          <w:t>请求数目面板</w:t>
        </w:r>
        <w:r w:rsidR="0034094D">
          <w:rPr>
            <w:noProof/>
            <w:webHidden/>
          </w:rPr>
          <w:tab/>
        </w:r>
        <w:r w:rsidR="0034094D">
          <w:rPr>
            <w:noProof/>
            <w:webHidden/>
          </w:rPr>
          <w:fldChar w:fldCharType="begin"/>
        </w:r>
        <w:r w:rsidR="0034094D">
          <w:rPr>
            <w:noProof/>
            <w:webHidden/>
          </w:rPr>
          <w:instrText xml:space="preserve"> PAGEREF _Toc514767897 \h </w:instrText>
        </w:r>
        <w:r w:rsidR="0034094D">
          <w:rPr>
            <w:noProof/>
            <w:webHidden/>
          </w:rPr>
        </w:r>
        <w:r w:rsidR="0034094D">
          <w:rPr>
            <w:noProof/>
            <w:webHidden/>
          </w:rPr>
          <w:fldChar w:fldCharType="separate"/>
        </w:r>
        <w:r w:rsidR="00A077DF">
          <w:rPr>
            <w:noProof/>
            <w:webHidden/>
          </w:rPr>
          <w:t>54</w:t>
        </w:r>
        <w:r w:rsidR="0034094D">
          <w:rPr>
            <w:noProof/>
            <w:webHidden/>
          </w:rPr>
          <w:fldChar w:fldCharType="end"/>
        </w:r>
      </w:hyperlink>
    </w:p>
    <w:p w14:paraId="13F1F7DA"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98" w:history="1">
        <w:r w:rsidR="0034094D" w:rsidRPr="00454F41">
          <w:rPr>
            <w:rStyle w:val="af0"/>
            <w:rFonts w:hint="eastAsia"/>
            <w:noProof/>
            <w:lang w:eastAsia="zh-CN"/>
          </w:rPr>
          <w:t>图</w:t>
        </w:r>
        <w:r w:rsidR="0034094D" w:rsidRPr="00454F41">
          <w:rPr>
            <w:rStyle w:val="af0"/>
            <w:noProof/>
            <w:lang w:eastAsia="zh-CN"/>
          </w:rPr>
          <w:t>74</w:t>
        </w:r>
        <w:r w:rsidR="0034094D" w:rsidRPr="00454F41">
          <w:rPr>
            <w:rStyle w:val="af0"/>
            <w:rFonts w:hint="eastAsia"/>
            <w:noProof/>
            <w:lang w:eastAsia="zh-CN"/>
          </w:rPr>
          <w:t>：</w:t>
        </w:r>
        <w:r w:rsidR="0034094D" w:rsidRPr="00454F41">
          <w:rPr>
            <w:rStyle w:val="af0"/>
            <w:noProof/>
            <w:lang w:eastAsia="zh-CN"/>
          </w:rPr>
          <w:t>LDLM Callback</w:t>
        </w:r>
        <w:r w:rsidR="0034094D" w:rsidRPr="00454F41">
          <w:rPr>
            <w:rStyle w:val="af0"/>
            <w:rFonts w:hint="eastAsia"/>
            <w:noProof/>
            <w:lang w:eastAsia="zh-CN"/>
          </w:rPr>
          <w:t>请求等待时间面板</w:t>
        </w:r>
        <w:r w:rsidR="0034094D">
          <w:rPr>
            <w:noProof/>
            <w:webHidden/>
          </w:rPr>
          <w:tab/>
        </w:r>
        <w:r w:rsidR="0034094D">
          <w:rPr>
            <w:noProof/>
            <w:webHidden/>
          </w:rPr>
          <w:fldChar w:fldCharType="begin"/>
        </w:r>
        <w:r w:rsidR="0034094D">
          <w:rPr>
            <w:noProof/>
            <w:webHidden/>
          </w:rPr>
          <w:instrText xml:space="preserve"> PAGEREF _Toc514767898 \h </w:instrText>
        </w:r>
        <w:r w:rsidR="0034094D">
          <w:rPr>
            <w:noProof/>
            <w:webHidden/>
          </w:rPr>
        </w:r>
        <w:r w:rsidR="0034094D">
          <w:rPr>
            <w:noProof/>
            <w:webHidden/>
          </w:rPr>
          <w:fldChar w:fldCharType="separate"/>
        </w:r>
        <w:r w:rsidR="00A077DF">
          <w:rPr>
            <w:noProof/>
            <w:webHidden/>
          </w:rPr>
          <w:t>55</w:t>
        </w:r>
        <w:r w:rsidR="0034094D">
          <w:rPr>
            <w:noProof/>
            <w:webHidden/>
          </w:rPr>
          <w:fldChar w:fldCharType="end"/>
        </w:r>
      </w:hyperlink>
    </w:p>
    <w:p w14:paraId="44BE2762"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899" w:history="1">
        <w:r w:rsidR="0034094D" w:rsidRPr="00454F41">
          <w:rPr>
            <w:rStyle w:val="af0"/>
            <w:rFonts w:hint="eastAsia"/>
            <w:noProof/>
            <w:lang w:eastAsia="zh-CN"/>
          </w:rPr>
          <w:t>图</w:t>
        </w:r>
        <w:r w:rsidR="0034094D" w:rsidRPr="00454F41">
          <w:rPr>
            <w:rStyle w:val="af0"/>
            <w:noProof/>
            <w:lang w:eastAsia="zh-CN"/>
          </w:rPr>
          <w:t>75</w:t>
        </w:r>
        <w:r w:rsidR="0034094D" w:rsidRPr="00454F41">
          <w:rPr>
            <w:rStyle w:val="af0"/>
            <w:rFonts w:hint="eastAsia"/>
            <w:noProof/>
            <w:lang w:eastAsia="zh-CN"/>
          </w:rPr>
          <w:t>：</w:t>
        </w:r>
        <w:r w:rsidR="0034094D" w:rsidRPr="00454F41">
          <w:rPr>
            <w:rStyle w:val="af0"/>
            <w:noProof/>
            <w:lang w:eastAsia="zh-CN"/>
          </w:rPr>
          <w:t>LDLM Callback</w:t>
        </w:r>
        <w:r w:rsidR="0034094D" w:rsidRPr="00454F41">
          <w:rPr>
            <w:rStyle w:val="af0"/>
            <w:rFonts w:hint="eastAsia"/>
            <w:noProof/>
            <w:lang w:eastAsia="zh-CN"/>
          </w:rPr>
          <w:t>自适应超时值面板</w:t>
        </w:r>
        <w:r w:rsidR="0034094D">
          <w:rPr>
            <w:noProof/>
            <w:webHidden/>
          </w:rPr>
          <w:tab/>
        </w:r>
        <w:r w:rsidR="0034094D">
          <w:rPr>
            <w:noProof/>
            <w:webHidden/>
          </w:rPr>
          <w:fldChar w:fldCharType="begin"/>
        </w:r>
        <w:r w:rsidR="0034094D">
          <w:rPr>
            <w:noProof/>
            <w:webHidden/>
          </w:rPr>
          <w:instrText xml:space="preserve"> PAGEREF _Toc514767899 \h </w:instrText>
        </w:r>
        <w:r w:rsidR="0034094D">
          <w:rPr>
            <w:noProof/>
            <w:webHidden/>
          </w:rPr>
        </w:r>
        <w:r w:rsidR="0034094D">
          <w:rPr>
            <w:noProof/>
            <w:webHidden/>
          </w:rPr>
          <w:fldChar w:fldCharType="separate"/>
        </w:r>
        <w:r w:rsidR="00A077DF">
          <w:rPr>
            <w:noProof/>
            <w:webHidden/>
          </w:rPr>
          <w:t>55</w:t>
        </w:r>
        <w:r w:rsidR="0034094D">
          <w:rPr>
            <w:noProof/>
            <w:webHidden/>
          </w:rPr>
          <w:fldChar w:fldCharType="end"/>
        </w:r>
      </w:hyperlink>
    </w:p>
    <w:p w14:paraId="4DF9B57D"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00" w:history="1">
        <w:r w:rsidR="0034094D" w:rsidRPr="00454F41">
          <w:rPr>
            <w:rStyle w:val="af0"/>
            <w:rFonts w:hint="eastAsia"/>
            <w:noProof/>
            <w:lang w:eastAsia="zh-CN"/>
          </w:rPr>
          <w:t>图</w:t>
        </w:r>
        <w:r w:rsidR="0034094D" w:rsidRPr="00454F41">
          <w:rPr>
            <w:rStyle w:val="af0"/>
            <w:noProof/>
            <w:lang w:eastAsia="zh-CN"/>
          </w:rPr>
          <w:t>76</w:t>
        </w:r>
        <w:r w:rsidR="0034094D" w:rsidRPr="00454F41">
          <w:rPr>
            <w:rStyle w:val="af0"/>
            <w:rFonts w:hint="eastAsia"/>
            <w:noProof/>
            <w:lang w:eastAsia="zh-CN"/>
          </w:rPr>
          <w:t>：可用</w:t>
        </w:r>
        <w:r w:rsidR="0034094D" w:rsidRPr="00454F41">
          <w:rPr>
            <w:rStyle w:val="af0"/>
            <w:noProof/>
            <w:lang w:eastAsia="zh-CN"/>
          </w:rPr>
          <w:t>LDLM Callback</w:t>
        </w:r>
        <w:r w:rsidR="0034094D" w:rsidRPr="00454F41">
          <w:rPr>
            <w:rStyle w:val="af0"/>
            <w:rFonts w:hint="eastAsia"/>
            <w:noProof/>
            <w:lang w:eastAsia="zh-CN"/>
          </w:rPr>
          <w:t>请求缓冲区数目面板</w:t>
        </w:r>
        <w:r w:rsidR="0034094D">
          <w:rPr>
            <w:noProof/>
            <w:webHidden/>
          </w:rPr>
          <w:tab/>
        </w:r>
        <w:r w:rsidR="0034094D">
          <w:rPr>
            <w:noProof/>
            <w:webHidden/>
          </w:rPr>
          <w:fldChar w:fldCharType="begin"/>
        </w:r>
        <w:r w:rsidR="0034094D">
          <w:rPr>
            <w:noProof/>
            <w:webHidden/>
          </w:rPr>
          <w:instrText xml:space="preserve"> PAGEREF _Toc514767900 \h </w:instrText>
        </w:r>
        <w:r w:rsidR="0034094D">
          <w:rPr>
            <w:noProof/>
            <w:webHidden/>
          </w:rPr>
        </w:r>
        <w:r w:rsidR="0034094D">
          <w:rPr>
            <w:noProof/>
            <w:webHidden/>
          </w:rPr>
          <w:fldChar w:fldCharType="separate"/>
        </w:r>
        <w:r w:rsidR="00A077DF">
          <w:rPr>
            <w:noProof/>
            <w:webHidden/>
          </w:rPr>
          <w:t>56</w:t>
        </w:r>
        <w:r w:rsidR="0034094D">
          <w:rPr>
            <w:noProof/>
            <w:webHidden/>
          </w:rPr>
          <w:fldChar w:fldCharType="end"/>
        </w:r>
      </w:hyperlink>
    </w:p>
    <w:p w14:paraId="7FB462E9"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01" w:history="1">
        <w:r w:rsidR="0034094D" w:rsidRPr="00454F41">
          <w:rPr>
            <w:rStyle w:val="af0"/>
            <w:rFonts w:hint="eastAsia"/>
            <w:noProof/>
            <w:lang w:eastAsia="zh-CN"/>
          </w:rPr>
          <w:t>图</w:t>
        </w:r>
        <w:r w:rsidR="0034094D" w:rsidRPr="00454F41">
          <w:rPr>
            <w:rStyle w:val="af0"/>
            <w:noProof/>
            <w:lang w:eastAsia="zh-CN"/>
          </w:rPr>
          <w:t>77: Lustre OSS</w:t>
        </w:r>
        <w:r w:rsidR="0034094D" w:rsidRPr="00454F41">
          <w:rPr>
            <w:rStyle w:val="af0"/>
            <w:rFonts w:hint="eastAsia"/>
            <w:noProof/>
            <w:lang w:eastAsia="zh-CN"/>
          </w:rPr>
          <w:t>仪表盘</w:t>
        </w:r>
        <w:r w:rsidR="0034094D">
          <w:rPr>
            <w:noProof/>
            <w:webHidden/>
          </w:rPr>
          <w:tab/>
        </w:r>
        <w:r w:rsidR="0034094D">
          <w:rPr>
            <w:noProof/>
            <w:webHidden/>
          </w:rPr>
          <w:fldChar w:fldCharType="begin"/>
        </w:r>
        <w:r w:rsidR="0034094D">
          <w:rPr>
            <w:noProof/>
            <w:webHidden/>
          </w:rPr>
          <w:instrText xml:space="preserve"> PAGEREF _Toc514767901 \h </w:instrText>
        </w:r>
        <w:r w:rsidR="0034094D">
          <w:rPr>
            <w:noProof/>
            <w:webHidden/>
          </w:rPr>
        </w:r>
        <w:r w:rsidR="0034094D">
          <w:rPr>
            <w:noProof/>
            <w:webHidden/>
          </w:rPr>
          <w:fldChar w:fldCharType="separate"/>
        </w:r>
        <w:r w:rsidR="00A077DF">
          <w:rPr>
            <w:noProof/>
            <w:webHidden/>
          </w:rPr>
          <w:t>56</w:t>
        </w:r>
        <w:r w:rsidR="0034094D">
          <w:rPr>
            <w:noProof/>
            <w:webHidden/>
          </w:rPr>
          <w:fldChar w:fldCharType="end"/>
        </w:r>
      </w:hyperlink>
    </w:p>
    <w:p w14:paraId="46437111"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02" w:history="1">
        <w:r w:rsidR="0034094D" w:rsidRPr="00454F41">
          <w:rPr>
            <w:rStyle w:val="af0"/>
            <w:rFonts w:hint="eastAsia"/>
            <w:noProof/>
            <w:lang w:eastAsia="zh-CN"/>
          </w:rPr>
          <w:t>图</w:t>
        </w:r>
        <w:r w:rsidR="0034094D" w:rsidRPr="00454F41">
          <w:rPr>
            <w:rStyle w:val="af0"/>
            <w:noProof/>
            <w:lang w:eastAsia="zh-CN"/>
          </w:rPr>
          <w:t>78</w:t>
        </w:r>
        <w:r w:rsidR="0034094D" w:rsidRPr="00454F41">
          <w:rPr>
            <w:rStyle w:val="af0"/>
            <w:rFonts w:hint="eastAsia"/>
            <w:noProof/>
            <w:lang w:eastAsia="zh-CN"/>
          </w:rPr>
          <w:t>：</w:t>
        </w:r>
        <w:r w:rsidR="0034094D" w:rsidRPr="00454F41">
          <w:rPr>
            <w:rStyle w:val="af0"/>
            <w:noProof/>
            <w:lang w:eastAsia="zh-CN"/>
          </w:rPr>
          <w:t>I/O</w:t>
        </w:r>
        <w:r w:rsidR="0034094D" w:rsidRPr="00454F41">
          <w:rPr>
            <w:rStyle w:val="af0"/>
            <w:rFonts w:hint="eastAsia"/>
            <w:noProof/>
            <w:lang w:eastAsia="zh-CN"/>
          </w:rPr>
          <w:t>带宽面板</w:t>
        </w:r>
        <w:r w:rsidR="0034094D">
          <w:rPr>
            <w:noProof/>
            <w:webHidden/>
          </w:rPr>
          <w:tab/>
        </w:r>
        <w:r w:rsidR="0034094D">
          <w:rPr>
            <w:noProof/>
            <w:webHidden/>
          </w:rPr>
          <w:fldChar w:fldCharType="begin"/>
        </w:r>
        <w:r w:rsidR="0034094D">
          <w:rPr>
            <w:noProof/>
            <w:webHidden/>
          </w:rPr>
          <w:instrText xml:space="preserve"> PAGEREF _Toc514767902 \h </w:instrText>
        </w:r>
        <w:r w:rsidR="0034094D">
          <w:rPr>
            <w:noProof/>
            <w:webHidden/>
          </w:rPr>
        </w:r>
        <w:r w:rsidR="0034094D">
          <w:rPr>
            <w:noProof/>
            <w:webHidden/>
          </w:rPr>
          <w:fldChar w:fldCharType="separate"/>
        </w:r>
        <w:r w:rsidR="00A077DF">
          <w:rPr>
            <w:noProof/>
            <w:webHidden/>
          </w:rPr>
          <w:t>57</w:t>
        </w:r>
        <w:r w:rsidR="0034094D">
          <w:rPr>
            <w:noProof/>
            <w:webHidden/>
          </w:rPr>
          <w:fldChar w:fldCharType="end"/>
        </w:r>
      </w:hyperlink>
    </w:p>
    <w:p w14:paraId="24556CB9"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03" w:history="1">
        <w:r w:rsidR="0034094D" w:rsidRPr="00454F41">
          <w:rPr>
            <w:rStyle w:val="af0"/>
            <w:rFonts w:hint="eastAsia"/>
            <w:noProof/>
            <w:lang w:eastAsia="zh-CN"/>
          </w:rPr>
          <w:t>图</w:t>
        </w:r>
        <w:r w:rsidR="0034094D" w:rsidRPr="00454F41">
          <w:rPr>
            <w:rStyle w:val="af0"/>
            <w:noProof/>
            <w:lang w:eastAsia="zh-CN"/>
          </w:rPr>
          <w:t xml:space="preserve">79: </w:t>
        </w:r>
        <w:r w:rsidR="0034094D" w:rsidRPr="00454F41">
          <w:rPr>
            <w:rStyle w:val="af0"/>
            <w:rFonts w:hint="eastAsia"/>
            <w:noProof/>
            <w:lang w:eastAsia="zh-CN"/>
          </w:rPr>
          <w:t>活跃请求数目面板</w:t>
        </w:r>
        <w:r w:rsidR="0034094D">
          <w:rPr>
            <w:noProof/>
            <w:webHidden/>
          </w:rPr>
          <w:tab/>
        </w:r>
        <w:r w:rsidR="0034094D">
          <w:rPr>
            <w:noProof/>
            <w:webHidden/>
          </w:rPr>
          <w:fldChar w:fldCharType="begin"/>
        </w:r>
        <w:r w:rsidR="0034094D">
          <w:rPr>
            <w:noProof/>
            <w:webHidden/>
          </w:rPr>
          <w:instrText xml:space="preserve"> PAGEREF _Toc514767903 \h </w:instrText>
        </w:r>
        <w:r w:rsidR="0034094D">
          <w:rPr>
            <w:noProof/>
            <w:webHidden/>
          </w:rPr>
        </w:r>
        <w:r w:rsidR="0034094D">
          <w:rPr>
            <w:noProof/>
            <w:webHidden/>
          </w:rPr>
          <w:fldChar w:fldCharType="separate"/>
        </w:r>
        <w:r w:rsidR="00A077DF">
          <w:rPr>
            <w:noProof/>
            <w:webHidden/>
          </w:rPr>
          <w:t>57</w:t>
        </w:r>
        <w:r w:rsidR="0034094D">
          <w:rPr>
            <w:noProof/>
            <w:webHidden/>
          </w:rPr>
          <w:fldChar w:fldCharType="end"/>
        </w:r>
      </w:hyperlink>
    </w:p>
    <w:p w14:paraId="7C38BCFC"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04" w:history="1">
        <w:r w:rsidR="0034094D" w:rsidRPr="00454F41">
          <w:rPr>
            <w:rStyle w:val="af0"/>
            <w:rFonts w:hint="eastAsia"/>
            <w:noProof/>
            <w:lang w:eastAsia="zh-CN"/>
          </w:rPr>
          <w:t>图</w:t>
        </w:r>
        <w:r w:rsidR="0034094D" w:rsidRPr="00454F41">
          <w:rPr>
            <w:rStyle w:val="af0"/>
            <w:noProof/>
            <w:lang w:eastAsia="zh-CN"/>
          </w:rPr>
          <w:t xml:space="preserve">80: </w:t>
        </w:r>
        <w:r w:rsidR="0034094D" w:rsidRPr="00454F41">
          <w:rPr>
            <w:rStyle w:val="af0"/>
            <w:rFonts w:hint="eastAsia"/>
            <w:noProof/>
            <w:lang w:eastAsia="zh-CN"/>
          </w:rPr>
          <w:t>流入请求数目面板</w:t>
        </w:r>
        <w:r w:rsidR="0034094D">
          <w:rPr>
            <w:noProof/>
            <w:webHidden/>
          </w:rPr>
          <w:tab/>
        </w:r>
        <w:r w:rsidR="0034094D">
          <w:rPr>
            <w:noProof/>
            <w:webHidden/>
          </w:rPr>
          <w:fldChar w:fldCharType="begin"/>
        </w:r>
        <w:r w:rsidR="0034094D">
          <w:rPr>
            <w:noProof/>
            <w:webHidden/>
          </w:rPr>
          <w:instrText xml:space="preserve"> PAGEREF _Toc514767904 \h </w:instrText>
        </w:r>
        <w:r w:rsidR="0034094D">
          <w:rPr>
            <w:noProof/>
            <w:webHidden/>
          </w:rPr>
        </w:r>
        <w:r w:rsidR="0034094D">
          <w:rPr>
            <w:noProof/>
            <w:webHidden/>
          </w:rPr>
          <w:fldChar w:fldCharType="separate"/>
        </w:r>
        <w:r w:rsidR="00A077DF">
          <w:rPr>
            <w:noProof/>
            <w:webHidden/>
          </w:rPr>
          <w:t>58</w:t>
        </w:r>
        <w:r w:rsidR="0034094D">
          <w:rPr>
            <w:noProof/>
            <w:webHidden/>
          </w:rPr>
          <w:fldChar w:fldCharType="end"/>
        </w:r>
      </w:hyperlink>
    </w:p>
    <w:p w14:paraId="27B71033"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05" w:history="1">
        <w:r w:rsidR="0034094D" w:rsidRPr="00454F41">
          <w:rPr>
            <w:rStyle w:val="af0"/>
            <w:rFonts w:hint="eastAsia"/>
            <w:noProof/>
            <w:lang w:eastAsia="zh-CN"/>
          </w:rPr>
          <w:t>图</w:t>
        </w:r>
        <w:r w:rsidR="0034094D" w:rsidRPr="00454F41">
          <w:rPr>
            <w:rStyle w:val="af0"/>
            <w:noProof/>
            <w:lang w:eastAsia="zh-CN"/>
          </w:rPr>
          <w:t xml:space="preserve">81: </w:t>
        </w:r>
        <w:r w:rsidR="0034094D" w:rsidRPr="00454F41">
          <w:rPr>
            <w:rStyle w:val="af0"/>
            <w:rFonts w:hint="eastAsia"/>
            <w:noProof/>
            <w:lang w:eastAsia="zh-CN"/>
          </w:rPr>
          <w:t>请求等待时间面板</w:t>
        </w:r>
        <w:r w:rsidR="0034094D">
          <w:rPr>
            <w:noProof/>
            <w:webHidden/>
          </w:rPr>
          <w:tab/>
        </w:r>
        <w:r w:rsidR="0034094D">
          <w:rPr>
            <w:noProof/>
            <w:webHidden/>
          </w:rPr>
          <w:fldChar w:fldCharType="begin"/>
        </w:r>
        <w:r w:rsidR="0034094D">
          <w:rPr>
            <w:noProof/>
            <w:webHidden/>
          </w:rPr>
          <w:instrText xml:space="preserve"> PAGEREF _Toc514767905 \h </w:instrText>
        </w:r>
        <w:r w:rsidR="0034094D">
          <w:rPr>
            <w:noProof/>
            <w:webHidden/>
          </w:rPr>
        </w:r>
        <w:r w:rsidR="0034094D">
          <w:rPr>
            <w:noProof/>
            <w:webHidden/>
          </w:rPr>
          <w:fldChar w:fldCharType="separate"/>
        </w:r>
        <w:r w:rsidR="00A077DF">
          <w:rPr>
            <w:noProof/>
            <w:webHidden/>
          </w:rPr>
          <w:t>58</w:t>
        </w:r>
        <w:r w:rsidR="0034094D">
          <w:rPr>
            <w:noProof/>
            <w:webHidden/>
          </w:rPr>
          <w:fldChar w:fldCharType="end"/>
        </w:r>
      </w:hyperlink>
    </w:p>
    <w:p w14:paraId="34F549B9"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06" w:history="1">
        <w:r w:rsidR="0034094D" w:rsidRPr="00454F41">
          <w:rPr>
            <w:rStyle w:val="af0"/>
            <w:rFonts w:hint="eastAsia"/>
            <w:noProof/>
            <w:lang w:eastAsia="zh-CN"/>
          </w:rPr>
          <w:t>图</w:t>
        </w:r>
        <w:r w:rsidR="0034094D" w:rsidRPr="00454F41">
          <w:rPr>
            <w:rStyle w:val="af0"/>
            <w:noProof/>
            <w:lang w:eastAsia="zh-CN"/>
          </w:rPr>
          <w:t xml:space="preserve">82: </w:t>
        </w:r>
        <w:r w:rsidR="0034094D" w:rsidRPr="00454F41">
          <w:rPr>
            <w:rStyle w:val="af0"/>
            <w:rFonts w:hint="eastAsia"/>
            <w:noProof/>
            <w:lang w:eastAsia="zh-CN"/>
          </w:rPr>
          <w:t>自适应超时值面板</w:t>
        </w:r>
        <w:r w:rsidR="0034094D">
          <w:rPr>
            <w:noProof/>
            <w:webHidden/>
          </w:rPr>
          <w:tab/>
        </w:r>
        <w:r w:rsidR="0034094D">
          <w:rPr>
            <w:noProof/>
            <w:webHidden/>
          </w:rPr>
          <w:fldChar w:fldCharType="begin"/>
        </w:r>
        <w:r w:rsidR="0034094D">
          <w:rPr>
            <w:noProof/>
            <w:webHidden/>
          </w:rPr>
          <w:instrText xml:space="preserve"> PAGEREF _Toc514767906 \h </w:instrText>
        </w:r>
        <w:r w:rsidR="0034094D">
          <w:rPr>
            <w:noProof/>
            <w:webHidden/>
          </w:rPr>
        </w:r>
        <w:r w:rsidR="0034094D">
          <w:rPr>
            <w:noProof/>
            <w:webHidden/>
          </w:rPr>
          <w:fldChar w:fldCharType="separate"/>
        </w:r>
        <w:r w:rsidR="00A077DF">
          <w:rPr>
            <w:noProof/>
            <w:webHidden/>
          </w:rPr>
          <w:t>59</w:t>
        </w:r>
        <w:r w:rsidR="0034094D">
          <w:rPr>
            <w:noProof/>
            <w:webHidden/>
          </w:rPr>
          <w:fldChar w:fldCharType="end"/>
        </w:r>
      </w:hyperlink>
    </w:p>
    <w:p w14:paraId="411A05D7"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07" w:history="1">
        <w:r w:rsidR="0034094D" w:rsidRPr="00454F41">
          <w:rPr>
            <w:rStyle w:val="af0"/>
            <w:rFonts w:hint="eastAsia"/>
            <w:noProof/>
            <w:lang w:eastAsia="zh-CN"/>
          </w:rPr>
          <w:t>图</w:t>
        </w:r>
        <w:r w:rsidR="0034094D" w:rsidRPr="00454F41">
          <w:rPr>
            <w:rStyle w:val="af0"/>
            <w:noProof/>
            <w:lang w:eastAsia="zh-CN"/>
          </w:rPr>
          <w:t xml:space="preserve">83: </w:t>
        </w:r>
        <w:r w:rsidR="0034094D" w:rsidRPr="00454F41">
          <w:rPr>
            <w:rStyle w:val="af0"/>
            <w:rFonts w:hint="eastAsia"/>
            <w:noProof/>
            <w:lang w:eastAsia="zh-CN"/>
          </w:rPr>
          <w:t>可用请求缓冲区数目面板</w:t>
        </w:r>
        <w:r w:rsidR="0034094D">
          <w:rPr>
            <w:noProof/>
            <w:webHidden/>
          </w:rPr>
          <w:tab/>
        </w:r>
        <w:r w:rsidR="0034094D">
          <w:rPr>
            <w:noProof/>
            <w:webHidden/>
          </w:rPr>
          <w:fldChar w:fldCharType="begin"/>
        </w:r>
        <w:r w:rsidR="0034094D">
          <w:rPr>
            <w:noProof/>
            <w:webHidden/>
          </w:rPr>
          <w:instrText xml:space="preserve"> PAGEREF _Toc514767907 \h </w:instrText>
        </w:r>
        <w:r w:rsidR="0034094D">
          <w:rPr>
            <w:noProof/>
            <w:webHidden/>
          </w:rPr>
        </w:r>
        <w:r w:rsidR="0034094D">
          <w:rPr>
            <w:noProof/>
            <w:webHidden/>
          </w:rPr>
          <w:fldChar w:fldCharType="separate"/>
        </w:r>
        <w:r w:rsidR="00A077DF">
          <w:rPr>
            <w:noProof/>
            <w:webHidden/>
          </w:rPr>
          <w:t>59</w:t>
        </w:r>
        <w:r w:rsidR="0034094D">
          <w:rPr>
            <w:noProof/>
            <w:webHidden/>
          </w:rPr>
          <w:fldChar w:fldCharType="end"/>
        </w:r>
      </w:hyperlink>
    </w:p>
    <w:p w14:paraId="1E5ED576"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08" w:history="1">
        <w:r w:rsidR="0034094D" w:rsidRPr="00454F41">
          <w:rPr>
            <w:rStyle w:val="af0"/>
            <w:rFonts w:hint="eastAsia"/>
            <w:noProof/>
            <w:lang w:eastAsia="zh-CN"/>
          </w:rPr>
          <w:t>图</w:t>
        </w:r>
        <w:r w:rsidR="0034094D" w:rsidRPr="00454F41">
          <w:rPr>
            <w:rStyle w:val="af0"/>
            <w:noProof/>
            <w:lang w:eastAsia="zh-CN"/>
          </w:rPr>
          <w:t xml:space="preserve">84: </w:t>
        </w:r>
        <w:r w:rsidR="0034094D" w:rsidRPr="00454F41">
          <w:rPr>
            <w:rStyle w:val="af0"/>
            <w:rFonts w:hint="eastAsia"/>
            <w:noProof/>
            <w:lang w:eastAsia="zh-CN"/>
          </w:rPr>
          <w:t>活跃的</w:t>
        </w:r>
        <w:r w:rsidR="0034094D" w:rsidRPr="00454F41">
          <w:rPr>
            <w:rStyle w:val="af0"/>
            <w:noProof/>
            <w:lang w:eastAsia="zh-CN"/>
          </w:rPr>
          <w:t>I/O</w:t>
        </w:r>
        <w:r w:rsidR="0034094D" w:rsidRPr="00454F41">
          <w:rPr>
            <w:rStyle w:val="af0"/>
            <w:rFonts w:hint="eastAsia"/>
            <w:noProof/>
            <w:lang w:eastAsia="zh-CN"/>
          </w:rPr>
          <w:t>请求数目面板</w:t>
        </w:r>
        <w:r w:rsidR="0034094D">
          <w:rPr>
            <w:noProof/>
            <w:webHidden/>
          </w:rPr>
          <w:tab/>
        </w:r>
        <w:r w:rsidR="0034094D">
          <w:rPr>
            <w:noProof/>
            <w:webHidden/>
          </w:rPr>
          <w:fldChar w:fldCharType="begin"/>
        </w:r>
        <w:r w:rsidR="0034094D">
          <w:rPr>
            <w:noProof/>
            <w:webHidden/>
          </w:rPr>
          <w:instrText xml:space="preserve"> PAGEREF _Toc514767908 \h </w:instrText>
        </w:r>
        <w:r w:rsidR="0034094D">
          <w:rPr>
            <w:noProof/>
            <w:webHidden/>
          </w:rPr>
        </w:r>
        <w:r w:rsidR="0034094D">
          <w:rPr>
            <w:noProof/>
            <w:webHidden/>
          </w:rPr>
          <w:fldChar w:fldCharType="separate"/>
        </w:r>
        <w:r w:rsidR="00A077DF">
          <w:rPr>
            <w:noProof/>
            <w:webHidden/>
          </w:rPr>
          <w:t>60</w:t>
        </w:r>
        <w:r w:rsidR="0034094D">
          <w:rPr>
            <w:noProof/>
            <w:webHidden/>
          </w:rPr>
          <w:fldChar w:fldCharType="end"/>
        </w:r>
      </w:hyperlink>
    </w:p>
    <w:p w14:paraId="372FC6DE"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09" w:history="1">
        <w:r w:rsidR="0034094D" w:rsidRPr="00454F41">
          <w:rPr>
            <w:rStyle w:val="af0"/>
            <w:rFonts w:hint="eastAsia"/>
            <w:noProof/>
            <w:lang w:eastAsia="zh-CN"/>
          </w:rPr>
          <w:t>图</w:t>
        </w:r>
        <w:r w:rsidR="0034094D" w:rsidRPr="00454F41">
          <w:rPr>
            <w:rStyle w:val="af0"/>
            <w:noProof/>
            <w:lang w:eastAsia="zh-CN"/>
          </w:rPr>
          <w:t xml:space="preserve">85: </w:t>
        </w:r>
        <w:r w:rsidR="0034094D" w:rsidRPr="00454F41">
          <w:rPr>
            <w:rStyle w:val="af0"/>
            <w:rFonts w:hint="eastAsia"/>
            <w:noProof/>
            <w:lang w:eastAsia="zh-CN"/>
          </w:rPr>
          <w:t>流入的</w:t>
        </w:r>
        <w:r w:rsidR="0034094D" w:rsidRPr="00454F41">
          <w:rPr>
            <w:rStyle w:val="af0"/>
            <w:noProof/>
            <w:lang w:eastAsia="zh-CN"/>
          </w:rPr>
          <w:t>I/O</w:t>
        </w:r>
        <w:r w:rsidR="0034094D" w:rsidRPr="00454F41">
          <w:rPr>
            <w:rStyle w:val="af0"/>
            <w:rFonts w:hint="eastAsia"/>
            <w:noProof/>
            <w:lang w:eastAsia="zh-CN"/>
          </w:rPr>
          <w:t>请求数目面板</w:t>
        </w:r>
        <w:r w:rsidR="0034094D">
          <w:rPr>
            <w:noProof/>
            <w:webHidden/>
          </w:rPr>
          <w:tab/>
        </w:r>
        <w:r w:rsidR="0034094D">
          <w:rPr>
            <w:noProof/>
            <w:webHidden/>
          </w:rPr>
          <w:fldChar w:fldCharType="begin"/>
        </w:r>
        <w:r w:rsidR="0034094D">
          <w:rPr>
            <w:noProof/>
            <w:webHidden/>
          </w:rPr>
          <w:instrText xml:space="preserve"> PAGEREF _Toc514767909 \h </w:instrText>
        </w:r>
        <w:r w:rsidR="0034094D">
          <w:rPr>
            <w:noProof/>
            <w:webHidden/>
          </w:rPr>
        </w:r>
        <w:r w:rsidR="0034094D">
          <w:rPr>
            <w:noProof/>
            <w:webHidden/>
          </w:rPr>
          <w:fldChar w:fldCharType="separate"/>
        </w:r>
        <w:r w:rsidR="00A077DF">
          <w:rPr>
            <w:noProof/>
            <w:webHidden/>
          </w:rPr>
          <w:t>60</w:t>
        </w:r>
        <w:r w:rsidR="0034094D">
          <w:rPr>
            <w:noProof/>
            <w:webHidden/>
          </w:rPr>
          <w:fldChar w:fldCharType="end"/>
        </w:r>
      </w:hyperlink>
    </w:p>
    <w:p w14:paraId="3EECF290"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10" w:history="1">
        <w:r w:rsidR="0034094D" w:rsidRPr="00454F41">
          <w:rPr>
            <w:rStyle w:val="af0"/>
            <w:rFonts w:hint="eastAsia"/>
            <w:noProof/>
            <w:lang w:eastAsia="zh-CN"/>
          </w:rPr>
          <w:t>图</w:t>
        </w:r>
        <w:r w:rsidR="0034094D" w:rsidRPr="00454F41">
          <w:rPr>
            <w:rStyle w:val="af0"/>
            <w:noProof/>
            <w:lang w:eastAsia="zh-CN"/>
          </w:rPr>
          <w:t>86: I/O</w:t>
        </w:r>
        <w:r w:rsidR="0034094D" w:rsidRPr="00454F41">
          <w:rPr>
            <w:rStyle w:val="af0"/>
            <w:rFonts w:hint="eastAsia"/>
            <w:noProof/>
            <w:lang w:eastAsia="zh-CN"/>
          </w:rPr>
          <w:t>请求等待时间面板</w:t>
        </w:r>
        <w:r w:rsidR="0034094D">
          <w:rPr>
            <w:noProof/>
            <w:webHidden/>
          </w:rPr>
          <w:tab/>
        </w:r>
        <w:r w:rsidR="0034094D">
          <w:rPr>
            <w:noProof/>
            <w:webHidden/>
          </w:rPr>
          <w:fldChar w:fldCharType="begin"/>
        </w:r>
        <w:r w:rsidR="0034094D">
          <w:rPr>
            <w:noProof/>
            <w:webHidden/>
          </w:rPr>
          <w:instrText xml:space="preserve"> PAGEREF _Toc514767910 \h </w:instrText>
        </w:r>
        <w:r w:rsidR="0034094D">
          <w:rPr>
            <w:noProof/>
            <w:webHidden/>
          </w:rPr>
        </w:r>
        <w:r w:rsidR="0034094D">
          <w:rPr>
            <w:noProof/>
            <w:webHidden/>
          </w:rPr>
          <w:fldChar w:fldCharType="separate"/>
        </w:r>
        <w:r w:rsidR="00A077DF">
          <w:rPr>
            <w:noProof/>
            <w:webHidden/>
          </w:rPr>
          <w:t>61</w:t>
        </w:r>
        <w:r w:rsidR="0034094D">
          <w:rPr>
            <w:noProof/>
            <w:webHidden/>
          </w:rPr>
          <w:fldChar w:fldCharType="end"/>
        </w:r>
      </w:hyperlink>
    </w:p>
    <w:p w14:paraId="232255D5"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11" w:history="1">
        <w:r w:rsidR="0034094D" w:rsidRPr="00454F41">
          <w:rPr>
            <w:rStyle w:val="af0"/>
            <w:rFonts w:hint="eastAsia"/>
            <w:noProof/>
            <w:lang w:eastAsia="zh-CN"/>
          </w:rPr>
          <w:t>图</w:t>
        </w:r>
        <w:r w:rsidR="0034094D" w:rsidRPr="00454F41">
          <w:rPr>
            <w:rStyle w:val="af0"/>
            <w:noProof/>
            <w:lang w:eastAsia="zh-CN"/>
          </w:rPr>
          <w:t>87: I/O</w:t>
        </w:r>
        <w:r w:rsidR="0034094D" w:rsidRPr="00454F41">
          <w:rPr>
            <w:rStyle w:val="af0"/>
            <w:rFonts w:hint="eastAsia"/>
            <w:noProof/>
            <w:lang w:eastAsia="zh-CN"/>
          </w:rPr>
          <w:t>服务的自适应超时值面板</w:t>
        </w:r>
        <w:r w:rsidR="0034094D">
          <w:rPr>
            <w:noProof/>
            <w:webHidden/>
          </w:rPr>
          <w:tab/>
        </w:r>
        <w:r w:rsidR="0034094D">
          <w:rPr>
            <w:noProof/>
            <w:webHidden/>
          </w:rPr>
          <w:fldChar w:fldCharType="begin"/>
        </w:r>
        <w:r w:rsidR="0034094D">
          <w:rPr>
            <w:noProof/>
            <w:webHidden/>
          </w:rPr>
          <w:instrText xml:space="preserve"> PAGEREF _Toc514767911 \h </w:instrText>
        </w:r>
        <w:r w:rsidR="0034094D">
          <w:rPr>
            <w:noProof/>
            <w:webHidden/>
          </w:rPr>
        </w:r>
        <w:r w:rsidR="0034094D">
          <w:rPr>
            <w:noProof/>
            <w:webHidden/>
          </w:rPr>
          <w:fldChar w:fldCharType="separate"/>
        </w:r>
        <w:r w:rsidR="00A077DF">
          <w:rPr>
            <w:noProof/>
            <w:webHidden/>
          </w:rPr>
          <w:t>61</w:t>
        </w:r>
        <w:r w:rsidR="0034094D">
          <w:rPr>
            <w:noProof/>
            <w:webHidden/>
          </w:rPr>
          <w:fldChar w:fldCharType="end"/>
        </w:r>
      </w:hyperlink>
    </w:p>
    <w:p w14:paraId="774385D9"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12" w:history="1">
        <w:r w:rsidR="0034094D" w:rsidRPr="00454F41">
          <w:rPr>
            <w:rStyle w:val="af0"/>
            <w:rFonts w:hint="eastAsia"/>
            <w:noProof/>
            <w:lang w:eastAsia="zh-CN"/>
          </w:rPr>
          <w:t>图</w:t>
        </w:r>
        <w:r w:rsidR="0034094D" w:rsidRPr="00454F41">
          <w:rPr>
            <w:rStyle w:val="af0"/>
            <w:noProof/>
            <w:lang w:eastAsia="zh-CN"/>
          </w:rPr>
          <w:t xml:space="preserve">88: </w:t>
        </w:r>
        <w:r w:rsidR="0034094D" w:rsidRPr="00454F41">
          <w:rPr>
            <w:rStyle w:val="af0"/>
            <w:rFonts w:hint="eastAsia"/>
            <w:noProof/>
            <w:lang w:eastAsia="zh-CN"/>
          </w:rPr>
          <w:t>可用</w:t>
        </w:r>
        <w:r w:rsidR="0034094D" w:rsidRPr="00454F41">
          <w:rPr>
            <w:rStyle w:val="af0"/>
            <w:noProof/>
            <w:lang w:eastAsia="zh-CN"/>
          </w:rPr>
          <w:t>I/O</w:t>
        </w:r>
        <w:r w:rsidR="0034094D" w:rsidRPr="00454F41">
          <w:rPr>
            <w:rStyle w:val="af0"/>
            <w:rFonts w:hint="eastAsia"/>
            <w:noProof/>
            <w:lang w:eastAsia="zh-CN"/>
          </w:rPr>
          <w:t>请求缓冲区数目面板</w:t>
        </w:r>
        <w:r w:rsidR="0034094D">
          <w:rPr>
            <w:noProof/>
            <w:webHidden/>
          </w:rPr>
          <w:tab/>
        </w:r>
        <w:r w:rsidR="0034094D">
          <w:rPr>
            <w:noProof/>
            <w:webHidden/>
          </w:rPr>
          <w:fldChar w:fldCharType="begin"/>
        </w:r>
        <w:r w:rsidR="0034094D">
          <w:rPr>
            <w:noProof/>
            <w:webHidden/>
          </w:rPr>
          <w:instrText xml:space="preserve"> PAGEREF _Toc514767912 \h </w:instrText>
        </w:r>
        <w:r w:rsidR="0034094D">
          <w:rPr>
            <w:noProof/>
            <w:webHidden/>
          </w:rPr>
        </w:r>
        <w:r w:rsidR="0034094D">
          <w:rPr>
            <w:noProof/>
            <w:webHidden/>
          </w:rPr>
          <w:fldChar w:fldCharType="separate"/>
        </w:r>
        <w:r w:rsidR="00A077DF">
          <w:rPr>
            <w:noProof/>
            <w:webHidden/>
          </w:rPr>
          <w:t>62</w:t>
        </w:r>
        <w:r w:rsidR="0034094D">
          <w:rPr>
            <w:noProof/>
            <w:webHidden/>
          </w:rPr>
          <w:fldChar w:fldCharType="end"/>
        </w:r>
      </w:hyperlink>
    </w:p>
    <w:p w14:paraId="7472BBE2"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13" w:history="1">
        <w:r w:rsidR="0034094D" w:rsidRPr="00454F41">
          <w:rPr>
            <w:rStyle w:val="af0"/>
            <w:rFonts w:hint="eastAsia"/>
            <w:noProof/>
            <w:lang w:eastAsia="zh-CN"/>
          </w:rPr>
          <w:t>图</w:t>
        </w:r>
        <w:r w:rsidR="0034094D" w:rsidRPr="00454F41">
          <w:rPr>
            <w:rStyle w:val="af0"/>
            <w:noProof/>
            <w:lang w:eastAsia="zh-CN"/>
          </w:rPr>
          <w:t>89: Punch</w:t>
        </w:r>
        <w:r w:rsidR="0034094D" w:rsidRPr="00454F41">
          <w:rPr>
            <w:rStyle w:val="af0"/>
            <w:rFonts w:hint="eastAsia"/>
            <w:noProof/>
            <w:lang w:eastAsia="zh-CN"/>
          </w:rPr>
          <w:t>请求处理时间面板</w:t>
        </w:r>
        <w:r w:rsidR="0034094D">
          <w:rPr>
            <w:noProof/>
            <w:webHidden/>
          </w:rPr>
          <w:tab/>
        </w:r>
        <w:r w:rsidR="0034094D">
          <w:rPr>
            <w:noProof/>
            <w:webHidden/>
          </w:rPr>
          <w:fldChar w:fldCharType="begin"/>
        </w:r>
        <w:r w:rsidR="0034094D">
          <w:rPr>
            <w:noProof/>
            <w:webHidden/>
          </w:rPr>
          <w:instrText xml:space="preserve"> PAGEREF _Toc514767913 \h </w:instrText>
        </w:r>
        <w:r w:rsidR="0034094D">
          <w:rPr>
            <w:noProof/>
            <w:webHidden/>
          </w:rPr>
        </w:r>
        <w:r w:rsidR="0034094D">
          <w:rPr>
            <w:noProof/>
            <w:webHidden/>
          </w:rPr>
          <w:fldChar w:fldCharType="separate"/>
        </w:r>
        <w:r w:rsidR="00A077DF">
          <w:rPr>
            <w:noProof/>
            <w:webHidden/>
          </w:rPr>
          <w:t>62</w:t>
        </w:r>
        <w:r w:rsidR="0034094D">
          <w:rPr>
            <w:noProof/>
            <w:webHidden/>
          </w:rPr>
          <w:fldChar w:fldCharType="end"/>
        </w:r>
      </w:hyperlink>
    </w:p>
    <w:p w14:paraId="709EB639"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14" w:history="1">
        <w:r w:rsidR="0034094D" w:rsidRPr="00454F41">
          <w:rPr>
            <w:rStyle w:val="af0"/>
            <w:rFonts w:hint="eastAsia"/>
            <w:noProof/>
            <w:lang w:eastAsia="zh-CN"/>
          </w:rPr>
          <w:t>图</w:t>
        </w:r>
        <w:r w:rsidR="0034094D" w:rsidRPr="00454F41">
          <w:rPr>
            <w:rStyle w:val="af0"/>
            <w:noProof/>
            <w:lang w:eastAsia="zh-CN"/>
          </w:rPr>
          <w:t xml:space="preserve">90: </w:t>
        </w:r>
        <w:r w:rsidR="0034094D" w:rsidRPr="00454F41">
          <w:rPr>
            <w:rStyle w:val="af0"/>
            <w:rFonts w:hint="eastAsia"/>
            <w:noProof/>
            <w:lang w:eastAsia="zh-CN"/>
          </w:rPr>
          <w:t>读请求处理时间面板</w:t>
        </w:r>
        <w:r w:rsidR="0034094D">
          <w:rPr>
            <w:noProof/>
            <w:webHidden/>
          </w:rPr>
          <w:tab/>
        </w:r>
        <w:r w:rsidR="0034094D">
          <w:rPr>
            <w:noProof/>
            <w:webHidden/>
          </w:rPr>
          <w:fldChar w:fldCharType="begin"/>
        </w:r>
        <w:r w:rsidR="0034094D">
          <w:rPr>
            <w:noProof/>
            <w:webHidden/>
          </w:rPr>
          <w:instrText xml:space="preserve"> PAGEREF _Toc514767914 \h </w:instrText>
        </w:r>
        <w:r w:rsidR="0034094D">
          <w:rPr>
            <w:noProof/>
            <w:webHidden/>
          </w:rPr>
        </w:r>
        <w:r w:rsidR="0034094D">
          <w:rPr>
            <w:noProof/>
            <w:webHidden/>
          </w:rPr>
          <w:fldChar w:fldCharType="separate"/>
        </w:r>
        <w:r w:rsidR="00A077DF">
          <w:rPr>
            <w:noProof/>
            <w:webHidden/>
          </w:rPr>
          <w:t>63</w:t>
        </w:r>
        <w:r w:rsidR="0034094D">
          <w:rPr>
            <w:noProof/>
            <w:webHidden/>
          </w:rPr>
          <w:fldChar w:fldCharType="end"/>
        </w:r>
      </w:hyperlink>
    </w:p>
    <w:p w14:paraId="13C1A2EB"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15" w:history="1">
        <w:r w:rsidR="0034094D" w:rsidRPr="00454F41">
          <w:rPr>
            <w:rStyle w:val="af0"/>
            <w:rFonts w:hint="eastAsia"/>
            <w:noProof/>
            <w:lang w:eastAsia="zh-CN"/>
          </w:rPr>
          <w:t>图</w:t>
        </w:r>
        <w:r w:rsidR="0034094D" w:rsidRPr="00454F41">
          <w:rPr>
            <w:rStyle w:val="af0"/>
            <w:noProof/>
            <w:lang w:eastAsia="zh-CN"/>
          </w:rPr>
          <w:t xml:space="preserve">91: </w:t>
        </w:r>
        <w:r w:rsidR="0034094D" w:rsidRPr="00454F41">
          <w:rPr>
            <w:rStyle w:val="af0"/>
            <w:rFonts w:hint="eastAsia"/>
            <w:noProof/>
            <w:lang w:eastAsia="zh-CN"/>
          </w:rPr>
          <w:t>写请求处理时间面板</w:t>
        </w:r>
        <w:r w:rsidR="0034094D">
          <w:rPr>
            <w:noProof/>
            <w:webHidden/>
          </w:rPr>
          <w:tab/>
        </w:r>
        <w:r w:rsidR="0034094D">
          <w:rPr>
            <w:noProof/>
            <w:webHidden/>
          </w:rPr>
          <w:fldChar w:fldCharType="begin"/>
        </w:r>
        <w:r w:rsidR="0034094D">
          <w:rPr>
            <w:noProof/>
            <w:webHidden/>
          </w:rPr>
          <w:instrText xml:space="preserve"> PAGEREF _Toc514767915 \h </w:instrText>
        </w:r>
        <w:r w:rsidR="0034094D">
          <w:rPr>
            <w:noProof/>
            <w:webHidden/>
          </w:rPr>
        </w:r>
        <w:r w:rsidR="0034094D">
          <w:rPr>
            <w:noProof/>
            <w:webHidden/>
          </w:rPr>
          <w:fldChar w:fldCharType="separate"/>
        </w:r>
        <w:r w:rsidR="00A077DF">
          <w:rPr>
            <w:noProof/>
            <w:webHidden/>
          </w:rPr>
          <w:t>63</w:t>
        </w:r>
        <w:r w:rsidR="0034094D">
          <w:rPr>
            <w:noProof/>
            <w:webHidden/>
          </w:rPr>
          <w:fldChar w:fldCharType="end"/>
        </w:r>
      </w:hyperlink>
    </w:p>
    <w:p w14:paraId="0693CEBE"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16" w:history="1">
        <w:r w:rsidR="0034094D" w:rsidRPr="00454F41">
          <w:rPr>
            <w:rStyle w:val="af0"/>
            <w:rFonts w:hint="eastAsia"/>
            <w:noProof/>
            <w:lang w:eastAsia="zh-CN"/>
          </w:rPr>
          <w:t>图</w:t>
        </w:r>
        <w:r w:rsidR="0034094D" w:rsidRPr="00454F41">
          <w:rPr>
            <w:rStyle w:val="af0"/>
            <w:noProof/>
            <w:lang w:eastAsia="zh-CN"/>
          </w:rPr>
          <w:t xml:space="preserve">92: </w:t>
        </w:r>
        <w:r w:rsidR="0034094D" w:rsidRPr="00454F41">
          <w:rPr>
            <w:rStyle w:val="af0"/>
            <w:rFonts w:hint="eastAsia"/>
            <w:noProof/>
            <w:lang w:eastAsia="zh-CN"/>
          </w:rPr>
          <w:t>活跃的创建请求数目面板</w:t>
        </w:r>
        <w:r w:rsidR="0034094D">
          <w:rPr>
            <w:noProof/>
            <w:webHidden/>
          </w:rPr>
          <w:tab/>
        </w:r>
        <w:r w:rsidR="0034094D">
          <w:rPr>
            <w:noProof/>
            <w:webHidden/>
          </w:rPr>
          <w:fldChar w:fldCharType="begin"/>
        </w:r>
        <w:r w:rsidR="0034094D">
          <w:rPr>
            <w:noProof/>
            <w:webHidden/>
          </w:rPr>
          <w:instrText xml:space="preserve"> PAGEREF _Toc514767916 \h </w:instrText>
        </w:r>
        <w:r w:rsidR="0034094D">
          <w:rPr>
            <w:noProof/>
            <w:webHidden/>
          </w:rPr>
        </w:r>
        <w:r w:rsidR="0034094D">
          <w:rPr>
            <w:noProof/>
            <w:webHidden/>
          </w:rPr>
          <w:fldChar w:fldCharType="separate"/>
        </w:r>
        <w:r w:rsidR="00A077DF">
          <w:rPr>
            <w:noProof/>
            <w:webHidden/>
          </w:rPr>
          <w:t>64</w:t>
        </w:r>
        <w:r w:rsidR="0034094D">
          <w:rPr>
            <w:noProof/>
            <w:webHidden/>
          </w:rPr>
          <w:fldChar w:fldCharType="end"/>
        </w:r>
      </w:hyperlink>
    </w:p>
    <w:p w14:paraId="6F6EF96E"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17" w:history="1">
        <w:r w:rsidR="0034094D" w:rsidRPr="00454F41">
          <w:rPr>
            <w:rStyle w:val="af0"/>
            <w:rFonts w:hint="eastAsia"/>
            <w:noProof/>
            <w:lang w:eastAsia="zh-CN"/>
          </w:rPr>
          <w:t>图</w:t>
        </w:r>
        <w:r w:rsidR="0034094D" w:rsidRPr="00454F41">
          <w:rPr>
            <w:rStyle w:val="af0"/>
            <w:noProof/>
            <w:lang w:eastAsia="zh-CN"/>
          </w:rPr>
          <w:t xml:space="preserve">93: </w:t>
        </w:r>
        <w:r w:rsidR="0034094D" w:rsidRPr="00454F41">
          <w:rPr>
            <w:rStyle w:val="af0"/>
            <w:rFonts w:hint="eastAsia"/>
            <w:noProof/>
            <w:lang w:eastAsia="zh-CN"/>
          </w:rPr>
          <w:t>流入的创建请求数目面板</w:t>
        </w:r>
        <w:r w:rsidR="0034094D">
          <w:rPr>
            <w:noProof/>
            <w:webHidden/>
          </w:rPr>
          <w:tab/>
        </w:r>
        <w:r w:rsidR="0034094D">
          <w:rPr>
            <w:noProof/>
            <w:webHidden/>
          </w:rPr>
          <w:fldChar w:fldCharType="begin"/>
        </w:r>
        <w:r w:rsidR="0034094D">
          <w:rPr>
            <w:noProof/>
            <w:webHidden/>
          </w:rPr>
          <w:instrText xml:space="preserve"> PAGEREF _Toc514767917 \h </w:instrText>
        </w:r>
        <w:r w:rsidR="0034094D">
          <w:rPr>
            <w:noProof/>
            <w:webHidden/>
          </w:rPr>
        </w:r>
        <w:r w:rsidR="0034094D">
          <w:rPr>
            <w:noProof/>
            <w:webHidden/>
          </w:rPr>
          <w:fldChar w:fldCharType="separate"/>
        </w:r>
        <w:r w:rsidR="00A077DF">
          <w:rPr>
            <w:noProof/>
            <w:webHidden/>
          </w:rPr>
          <w:t>64</w:t>
        </w:r>
        <w:r w:rsidR="0034094D">
          <w:rPr>
            <w:noProof/>
            <w:webHidden/>
          </w:rPr>
          <w:fldChar w:fldCharType="end"/>
        </w:r>
      </w:hyperlink>
    </w:p>
    <w:p w14:paraId="0F63E9D3"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18" w:history="1">
        <w:r w:rsidR="0034094D" w:rsidRPr="00454F41">
          <w:rPr>
            <w:rStyle w:val="af0"/>
            <w:rFonts w:hint="eastAsia"/>
            <w:noProof/>
            <w:lang w:eastAsia="zh-CN"/>
          </w:rPr>
          <w:t>图</w:t>
        </w:r>
        <w:r w:rsidR="0034094D" w:rsidRPr="00454F41">
          <w:rPr>
            <w:rStyle w:val="af0"/>
            <w:noProof/>
            <w:lang w:eastAsia="zh-CN"/>
          </w:rPr>
          <w:t xml:space="preserve">94: </w:t>
        </w:r>
        <w:r w:rsidR="0034094D" w:rsidRPr="00454F41">
          <w:rPr>
            <w:rStyle w:val="af0"/>
            <w:rFonts w:hint="eastAsia"/>
            <w:noProof/>
            <w:lang w:eastAsia="zh-CN"/>
          </w:rPr>
          <w:t>创建请求等待时间面板</w:t>
        </w:r>
        <w:r w:rsidR="0034094D">
          <w:rPr>
            <w:noProof/>
            <w:webHidden/>
          </w:rPr>
          <w:tab/>
        </w:r>
        <w:r w:rsidR="0034094D">
          <w:rPr>
            <w:noProof/>
            <w:webHidden/>
          </w:rPr>
          <w:fldChar w:fldCharType="begin"/>
        </w:r>
        <w:r w:rsidR="0034094D">
          <w:rPr>
            <w:noProof/>
            <w:webHidden/>
          </w:rPr>
          <w:instrText xml:space="preserve"> PAGEREF _Toc514767918 \h </w:instrText>
        </w:r>
        <w:r w:rsidR="0034094D">
          <w:rPr>
            <w:noProof/>
            <w:webHidden/>
          </w:rPr>
        </w:r>
        <w:r w:rsidR="0034094D">
          <w:rPr>
            <w:noProof/>
            <w:webHidden/>
          </w:rPr>
          <w:fldChar w:fldCharType="separate"/>
        </w:r>
        <w:r w:rsidR="00A077DF">
          <w:rPr>
            <w:noProof/>
            <w:webHidden/>
          </w:rPr>
          <w:t>65</w:t>
        </w:r>
        <w:r w:rsidR="0034094D">
          <w:rPr>
            <w:noProof/>
            <w:webHidden/>
          </w:rPr>
          <w:fldChar w:fldCharType="end"/>
        </w:r>
      </w:hyperlink>
    </w:p>
    <w:p w14:paraId="070DF6AF"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19" w:history="1">
        <w:r w:rsidR="0034094D" w:rsidRPr="00454F41">
          <w:rPr>
            <w:rStyle w:val="af0"/>
            <w:rFonts w:hint="eastAsia"/>
            <w:noProof/>
            <w:lang w:eastAsia="zh-CN"/>
          </w:rPr>
          <w:t>图</w:t>
        </w:r>
        <w:r w:rsidR="0034094D" w:rsidRPr="00454F41">
          <w:rPr>
            <w:rStyle w:val="af0"/>
            <w:noProof/>
            <w:lang w:eastAsia="zh-CN"/>
          </w:rPr>
          <w:t xml:space="preserve">95: </w:t>
        </w:r>
        <w:r w:rsidR="0034094D" w:rsidRPr="00454F41">
          <w:rPr>
            <w:rStyle w:val="af0"/>
            <w:rFonts w:hint="eastAsia"/>
            <w:noProof/>
            <w:lang w:eastAsia="zh-CN"/>
          </w:rPr>
          <w:t>创建服务的自适应超时值面板</w:t>
        </w:r>
        <w:r w:rsidR="0034094D">
          <w:rPr>
            <w:noProof/>
            <w:webHidden/>
          </w:rPr>
          <w:tab/>
        </w:r>
        <w:r w:rsidR="0034094D">
          <w:rPr>
            <w:noProof/>
            <w:webHidden/>
          </w:rPr>
          <w:fldChar w:fldCharType="begin"/>
        </w:r>
        <w:r w:rsidR="0034094D">
          <w:rPr>
            <w:noProof/>
            <w:webHidden/>
          </w:rPr>
          <w:instrText xml:space="preserve"> PAGEREF _Toc514767919 \h </w:instrText>
        </w:r>
        <w:r w:rsidR="0034094D">
          <w:rPr>
            <w:noProof/>
            <w:webHidden/>
          </w:rPr>
        </w:r>
        <w:r w:rsidR="0034094D">
          <w:rPr>
            <w:noProof/>
            <w:webHidden/>
          </w:rPr>
          <w:fldChar w:fldCharType="separate"/>
        </w:r>
        <w:r w:rsidR="00A077DF">
          <w:rPr>
            <w:noProof/>
            <w:webHidden/>
          </w:rPr>
          <w:t>65</w:t>
        </w:r>
        <w:r w:rsidR="0034094D">
          <w:rPr>
            <w:noProof/>
            <w:webHidden/>
          </w:rPr>
          <w:fldChar w:fldCharType="end"/>
        </w:r>
      </w:hyperlink>
    </w:p>
    <w:p w14:paraId="3DBD3F70"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20" w:history="1">
        <w:r w:rsidR="0034094D" w:rsidRPr="00454F41">
          <w:rPr>
            <w:rStyle w:val="af0"/>
            <w:rFonts w:hint="eastAsia"/>
            <w:noProof/>
            <w:lang w:eastAsia="zh-CN"/>
          </w:rPr>
          <w:t>图</w:t>
        </w:r>
        <w:r w:rsidR="0034094D" w:rsidRPr="00454F41">
          <w:rPr>
            <w:rStyle w:val="af0"/>
            <w:noProof/>
            <w:lang w:eastAsia="zh-CN"/>
          </w:rPr>
          <w:t xml:space="preserve">96: </w:t>
        </w:r>
        <w:r w:rsidR="0034094D" w:rsidRPr="00454F41">
          <w:rPr>
            <w:rStyle w:val="af0"/>
            <w:rFonts w:hint="eastAsia"/>
            <w:noProof/>
            <w:lang w:eastAsia="zh-CN"/>
          </w:rPr>
          <w:t>可用创建请求缓冲区数目面板</w:t>
        </w:r>
        <w:r w:rsidR="0034094D">
          <w:rPr>
            <w:noProof/>
            <w:webHidden/>
          </w:rPr>
          <w:tab/>
        </w:r>
        <w:r w:rsidR="0034094D">
          <w:rPr>
            <w:noProof/>
            <w:webHidden/>
          </w:rPr>
          <w:fldChar w:fldCharType="begin"/>
        </w:r>
        <w:r w:rsidR="0034094D">
          <w:rPr>
            <w:noProof/>
            <w:webHidden/>
          </w:rPr>
          <w:instrText xml:space="preserve"> PAGEREF _Toc514767920 \h </w:instrText>
        </w:r>
        <w:r w:rsidR="0034094D">
          <w:rPr>
            <w:noProof/>
            <w:webHidden/>
          </w:rPr>
        </w:r>
        <w:r w:rsidR="0034094D">
          <w:rPr>
            <w:noProof/>
            <w:webHidden/>
          </w:rPr>
          <w:fldChar w:fldCharType="separate"/>
        </w:r>
        <w:r w:rsidR="00A077DF">
          <w:rPr>
            <w:noProof/>
            <w:webHidden/>
          </w:rPr>
          <w:t>66</w:t>
        </w:r>
        <w:r w:rsidR="0034094D">
          <w:rPr>
            <w:noProof/>
            <w:webHidden/>
          </w:rPr>
          <w:fldChar w:fldCharType="end"/>
        </w:r>
      </w:hyperlink>
    </w:p>
    <w:p w14:paraId="20377771"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21" w:history="1">
        <w:r w:rsidR="0034094D" w:rsidRPr="00454F41">
          <w:rPr>
            <w:rStyle w:val="af0"/>
            <w:rFonts w:hint="eastAsia"/>
            <w:noProof/>
            <w:lang w:eastAsia="zh-CN"/>
          </w:rPr>
          <w:t>图</w:t>
        </w:r>
        <w:r w:rsidR="0034094D" w:rsidRPr="00454F41">
          <w:rPr>
            <w:rStyle w:val="af0"/>
            <w:noProof/>
            <w:lang w:eastAsia="zh-CN"/>
          </w:rPr>
          <w:t xml:space="preserve">97: </w:t>
        </w:r>
        <w:r w:rsidR="0034094D" w:rsidRPr="00454F41">
          <w:rPr>
            <w:rStyle w:val="af0"/>
            <w:rFonts w:hint="eastAsia"/>
            <w:noProof/>
            <w:lang w:eastAsia="zh-CN"/>
          </w:rPr>
          <w:t>活跃的</w:t>
        </w:r>
        <w:r w:rsidR="0034094D" w:rsidRPr="00454F41">
          <w:rPr>
            <w:rStyle w:val="af0"/>
            <w:noProof/>
            <w:lang w:eastAsia="zh-CN"/>
          </w:rPr>
          <w:t>LDLM Canceld</w:t>
        </w:r>
        <w:r w:rsidR="0034094D" w:rsidRPr="00454F41">
          <w:rPr>
            <w:rStyle w:val="af0"/>
            <w:rFonts w:hint="eastAsia"/>
            <w:noProof/>
            <w:lang w:eastAsia="zh-CN"/>
          </w:rPr>
          <w:t>请求数目面板</w:t>
        </w:r>
        <w:r w:rsidR="0034094D">
          <w:rPr>
            <w:noProof/>
            <w:webHidden/>
          </w:rPr>
          <w:tab/>
        </w:r>
        <w:r w:rsidR="0034094D">
          <w:rPr>
            <w:noProof/>
            <w:webHidden/>
          </w:rPr>
          <w:fldChar w:fldCharType="begin"/>
        </w:r>
        <w:r w:rsidR="0034094D">
          <w:rPr>
            <w:noProof/>
            <w:webHidden/>
          </w:rPr>
          <w:instrText xml:space="preserve"> PAGEREF _Toc514767921 \h </w:instrText>
        </w:r>
        <w:r w:rsidR="0034094D">
          <w:rPr>
            <w:noProof/>
            <w:webHidden/>
          </w:rPr>
        </w:r>
        <w:r w:rsidR="0034094D">
          <w:rPr>
            <w:noProof/>
            <w:webHidden/>
          </w:rPr>
          <w:fldChar w:fldCharType="separate"/>
        </w:r>
        <w:r w:rsidR="00A077DF">
          <w:rPr>
            <w:noProof/>
            <w:webHidden/>
          </w:rPr>
          <w:t>66</w:t>
        </w:r>
        <w:r w:rsidR="0034094D">
          <w:rPr>
            <w:noProof/>
            <w:webHidden/>
          </w:rPr>
          <w:fldChar w:fldCharType="end"/>
        </w:r>
      </w:hyperlink>
    </w:p>
    <w:p w14:paraId="0AEDF608"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22" w:history="1">
        <w:r w:rsidR="0034094D" w:rsidRPr="00454F41">
          <w:rPr>
            <w:rStyle w:val="af0"/>
            <w:rFonts w:hint="eastAsia"/>
            <w:noProof/>
            <w:lang w:eastAsia="zh-CN"/>
          </w:rPr>
          <w:t>图</w:t>
        </w:r>
        <w:r w:rsidR="0034094D" w:rsidRPr="00454F41">
          <w:rPr>
            <w:rStyle w:val="af0"/>
            <w:noProof/>
            <w:lang w:eastAsia="zh-CN"/>
          </w:rPr>
          <w:t xml:space="preserve">98: </w:t>
        </w:r>
        <w:r w:rsidR="0034094D" w:rsidRPr="00454F41">
          <w:rPr>
            <w:rStyle w:val="af0"/>
            <w:rFonts w:hint="eastAsia"/>
            <w:noProof/>
            <w:lang w:eastAsia="zh-CN"/>
          </w:rPr>
          <w:t>流入的</w:t>
        </w:r>
        <w:r w:rsidR="0034094D" w:rsidRPr="00454F41">
          <w:rPr>
            <w:rStyle w:val="af0"/>
            <w:noProof/>
            <w:lang w:eastAsia="zh-CN"/>
          </w:rPr>
          <w:t>LDLM Canceld</w:t>
        </w:r>
        <w:r w:rsidR="0034094D" w:rsidRPr="00454F41">
          <w:rPr>
            <w:rStyle w:val="af0"/>
            <w:rFonts w:hint="eastAsia"/>
            <w:noProof/>
            <w:lang w:eastAsia="zh-CN"/>
          </w:rPr>
          <w:t>请求数目面板</w:t>
        </w:r>
        <w:r w:rsidR="0034094D">
          <w:rPr>
            <w:noProof/>
            <w:webHidden/>
          </w:rPr>
          <w:tab/>
        </w:r>
        <w:r w:rsidR="0034094D">
          <w:rPr>
            <w:noProof/>
            <w:webHidden/>
          </w:rPr>
          <w:fldChar w:fldCharType="begin"/>
        </w:r>
        <w:r w:rsidR="0034094D">
          <w:rPr>
            <w:noProof/>
            <w:webHidden/>
          </w:rPr>
          <w:instrText xml:space="preserve"> PAGEREF _Toc514767922 \h </w:instrText>
        </w:r>
        <w:r w:rsidR="0034094D">
          <w:rPr>
            <w:noProof/>
            <w:webHidden/>
          </w:rPr>
        </w:r>
        <w:r w:rsidR="0034094D">
          <w:rPr>
            <w:noProof/>
            <w:webHidden/>
          </w:rPr>
          <w:fldChar w:fldCharType="separate"/>
        </w:r>
        <w:r w:rsidR="00A077DF">
          <w:rPr>
            <w:noProof/>
            <w:webHidden/>
          </w:rPr>
          <w:t>67</w:t>
        </w:r>
        <w:r w:rsidR="0034094D">
          <w:rPr>
            <w:noProof/>
            <w:webHidden/>
          </w:rPr>
          <w:fldChar w:fldCharType="end"/>
        </w:r>
      </w:hyperlink>
    </w:p>
    <w:p w14:paraId="66044B6C"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23" w:history="1">
        <w:r w:rsidR="0034094D" w:rsidRPr="00454F41">
          <w:rPr>
            <w:rStyle w:val="af0"/>
            <w:rFonts w:hint="eastAsia"/>
            <w:noProof/>
            <w:lang w:eastAsia="zh-CN"/>
          </w:rPr>
          <w:t>图</w:t>
        </w:r>
        <w:r w:rsidR="0034094D" w:rsidRPr="00454F41">
          <w:rPr>
            <w:rStyle w:val="af0"/>
            <w:noProof/>
            <w:lang w:eastAsia="zh-CN"/>
          </w:rPr>
          <w:t>99: LDLM Canceld</w:t>
        </w:r>
        <w:r w:rsidR="0034094D" w:rsidRPr="00454F41">
          <w:rPr>
            <w:rStyle w:val="af0"/>
            <w:rFonts w:hint="eastAsia"/>
            <w:noProof/>
            <w:lang w:eastAsia="zh-CN"/>
          </w:rPr>
          <w:t>请求等待时间面板</w:t>
        </w:r>
        <w:r w:rsidR="0034094D">
          <w:rPr>
            <w:noProof/>
            <w:webHidden/>
          </w:rPr>
          <w:tab/>
        </w:r>
        <w:r w:rsidR="0034094D">
          <w:rPr>
            <w:noProof/>
            <w:webHidden/>
          </w:rPr>
          <w:fldChar w:fldCharType="begin"/>
        </w:r>
        <w:r w:rsidR="0034094D">
          <w:rPr>
            <w:noProof/>
            <w:webHidden/>
          </w:rPr>
          <w:instrText xml:space="preserve"> PAGEREF _Toc514767923 \h </w:instrText>
        </w:r>
        <w:r w:rsidR="0034094D">
          <w:rPr>
            <w:noProof/>
            <w:webHidden/>
          </w:rPr>
        </w:r>
        <w:r w:rsidR="0034094D">
          <w:rPr>
            <w:noProof/>
            <w:webHidden/>
          </w:rPr>
          <w:fldChar w:fldCharType="separate"/>
        </w:r>
        <w:r w:rsidR="00A077DF">
          <w:rPr>
            <w:noProof/>
            <w:webHidden/>
          </w:rPr>
          <w:t>67</w:t>
        </w:r>
        <w:r w:rsidR="0034094D">
          <w:rPr>
            <w:noProof/>
            <w:webHidden/>
          </w:rPr>
          <w:fldChar w:fldCharType="end"/>
        </w:r>
      </w:hyperlink>
    </w:p>
    <w:p w14:paraId="4DCE691E"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24" w:history="1">
        <w:r w:rsidR="0034094D" w:rsidRPr="00454F41">
          <w:rPr>
            <w:rStyle w:val="af0"/>
            <w:rFonts w:hint="eastAsia"/>
            <w:noProof/>
            <w:lang w:eastAsia="zh-CN"/>
          </w:rPr>
          <w:t>图</w:t>
        </w:r>
        <w:r w:rsidR="0034094D" w:rsidRPr="00454F41">
          <w:rPr>
            <w:rStyle w:val="af0"/>
            <w:noProof/>
            <w:lang w:eastAsia="zh-CN"/>
          </w:rPr>
          <w:t>100: LDLM Canceld</w:t>
        </w:r>
        <w:r w:rsidR="0034094D" w:rsidRPr="00454F41">
          <w:rPr>
            <w:rStyle w:val="af0"/>
            <w:rFonts w:hint="eastAsia"/>
            <w:noProof/>
            <w:lang w:eastAsia="zh-CN"/>
          </w:rPr>
          <w:t>服务自适应超时值面板</w:t>
        </w:r>
        <w:r w:rsidR="0034094D">
          <w:rPr>
            <w:noProof/>
            <w:webHidden/>
          </w:rPr>
          <w:tab/>
        </w:r>
        <w:r w:rsidR="0034094D">
          <w:rPr>
            <w:noProof/>
            <w:webHidden/>
          </w:rPr>
          <w:fldChar w:fldCharType="begin"/>
        </w:r>
        <w:r w:rsidR="0034094D">
          <w:rPr>
            <w:noProof/>
            <w:webHidden/>
          </w:rPr>
          <w:instrText xml:space="preserve"> PAGEREF _Toc514767924 \h </w:instrText>
        </w:r>
        <w:r w:rsidR="0034094D">
          <w:rPr>
            <w:noProof/>
            <w:webHidden/>
          </w:rPr>
        </w:r>
        <w:r w:rsidR="0034094D">
          <w:rPr>
            <w:noProof/>
            <w:webHidden/>
          </w:rPr>
          <w:fldChar w:fldCharType="separate"/>
        </w:r>
        <w:r w:rsidR="00A077DF">
          <w:rPr>
            <w:noProof/>
            <w:webHidden/>
          </w:rPr>
          <w:t>68</w:t>
        </w:r>
        <w:r w:rsidR="0034094D">
          <w:rPr>
            <w:noProof/>
            <w:webHidden/>
          </w:rPr>
          <w:fldChar w:fldCharType="end"/>
        </w:r>
      </w:hyperlink>
    </w:p>
    <w:p w14:paraId="02A3798C"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25" w:history="1">
        <w:r w:rsidR="0034094D" w:rsidRPr="00454F41">
          <w:rPr>
            <w:rStyle w:val="af0"/>
            <w:rFonts w:hint="eastAsia"/>
            <w:noProof/>
            <w:lang w:eastAsia="zh-CN"/>
          </w:rPr>
          <w:t>图</w:t>
        </w:r>
        <w:r w:rsidR="0034094D" w:rsidRPr="00454F41">
          <w:rPr>
            <w:rStyle w:val="af0"/>
            <w:noProof/>
            <w:lang w:eastAsia="zh-CN"/>
          </w:rPr>
          <w:t xml:space="preserve">101: </w:t>
        </w:r>
        <w:r w:rsidR="0034094D" w:rsidRPr="00454F41">
          <w:rPr>
            <w:rStyle w:val="af0"/>
            <w:rFonts w:hint="eastAsia"/>
            <w:noProof/>
            <w:lang w:eastAsia="zh-CN"/>
          </w:rPr>
          <w:t>可用的</w:t>
        </w:r>
        <w:r w:rsidR="0034094D" w:rsidRPr="00454F41">
          <w:rPr>
            <w:rStyle w:val="af0"/>
            <w:noProof/>
            <w:lang w:eastAsia="zh-CN"/>
          </w:rPr>
          <w:t>LDLM Canceld</w:t>
        </w:r>
        <w:r w:rsidR="0034094D" w:rsidRPr="00454F41">
          <w:rPr>
            <w:rStyle w:val="af0"/>
            <w:rFonts w:hint="eastAsia"/>
            <w:noProof/>
            <w:lang w:eastAsia="zh-CN"/>
          </w:rPr>
          <w:t>请求缓冲区数目面板</w:t>
        </w:r>
        <w:r w:rsidR="0034094D">
          <w:rPr>
            <w:noProof/>
            <w:webHidden/>
          </w:rPr>
          <w:tab/>
        </w:r>
        <w:r w:rsidR="0034094D">
          <w:rPr>
            <w:noProof/>
            <w:webHidden/>
          </w:rPr>
          <w:fldChar w:fldCharType="begin"/>
        </w:r>
        <w:r w:rsidR="0034094D">
          <w:rPr>
            <w:noProof/>
            <w:webHidden/>
          </w:rPr>
          <w:instrText xml:space="preserve"> PAGEREF _Toc514767925 \h </w:instrText>
        </w:r>
        <w:r w:rsidR="0034094D">
          <w:rPr>
            <w:noProof/>
            <w:webHidden/>
          </w:rPr>
        </w:r>
        <w:r w:rsidR="0034094D">
          <w:rPr>
            <w:noProof/>
            <w:webHidden/>
          </w:rPr>
          <w:fldChar w:fldCharType="separate"/>
        </w:r>
        <w:r w:rsidR="00A077DF">
          <w:rPr>
            <w:noProof/>
            <w:webHidden/>
          </w:rPr>
          <w:t>68</w:t>
        </w:r>
        <w:r w:rsidR="0034094D">
          <w:rPr>
            <w:noProof/>
            <w:webHidden/>
          </w:rPr>
          <w:fldChar w:fldCharType="end"/>
        </w:r>
      </w:hyperlink>
    </w:p>
    <w:p w14:paraId="547A9493"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26" w:history="1">
        <w:r w:rsidR="0034094D" w:rsidRPr="00454F41">
          <w:rPr>
            <w:rStyle w:val="af0"/>
            <w:rFonts w:hint="eastAsia"/>
            <w:noProof/>
            <w:lang w:eastAsia="zh-CN"/>
          </w:rPr>
          <w:t>图</w:t>
        </w:r>
        <w:r w:rsidR="0034094D" w:rsidRPr="00454F41">
          <w:rPr>
            <w:rStyle w:val="af0"/>
            <w:noProof/>
            <w:lang w:eastAsia="zh-CN"/>
          </w:rPr>
          <w:t xml:space="preserve">102: </w:t>
        </w:r>
        <w:r w:rsidR="0034094D" w:rsidRPr="00454F41">
          <w:rPr>
            <w:rStyle w:val="af0"/>
            <w:rFonts w:hint="eastAsia"/>
            <w:noProof/>
            <w:lang w:eastAsia="zh-CN"/>
          </w:rPr>
          <w:t>活跃的</w:t>
        </w:r>
        <w:r w:rsidR="0034094D" w:rsidRPr="00454F41">
          <w:rPr>
            <w:rStyle w:val="af0"/>
            <w:noProof/>
            <w:lang w:eastAsia="zh-CN"/>
          </w:rPr>
          <w:t>LDLM Callback</w:t>
        </w:r>
        <w:r w:rsidR="0034094D" w:rsidRPr="00454F41">
          <w:rPr>
            <w:rStyle w:val="af0"/>
            <w:rFonts w:hint="eastAsia"/>
            <w:noProof/>
            <w:lang w:eastAsia="zh-CN"/>
          </w:rPr>
          <w:t>请求数目面板</w:t>
        </w:r>
        <w:r w:rsidR="0034094D">
          <w:rPr>
            <w:noProof/>
            <w:webHidden/>
          </w:rPr>
          <w:tab/>
        </w:r>
        <w:r w:rsidR="0034094D">
          <w:rPr>
            <w:noProof/>
            <w:webHidden/>
          </w:rPr>
          <w:fldChar w:fldCharType="begin"/>
        </w:r>
        <w:r w:rsidR="0034094D">
          <w:rPr>
            <w:noProof/>
            <w:webHidden/>
          </w:rPr>
          <w:instrText xml:space="preserve"> PAGEREF _Toc514767926 \h </w:instrText>
        </w:r>
        <w:r w:rsidR="0034094D">
          <w:rPr>
            <w:noProof/>
            <w:webHidden/>
          </w:rPr>
        </w:r>
        <w:r w:rsidR="0034094D">
          <w:rPr>
            <w:noProof/>
            <w:webHidden/>
          </w:rPr>
          <w:fldChar w:fldCharType="separate"/>
        </w:r>
        <w:r w:rsidR="00A077DF">
          <w:rPr>
            <w:noProof/>
            <w:webHidden/>
          </w:rPr>
          <w:t>69</w:t>
        </w:r>
        <w:r w:rsidR="0034094D">
          <w:rPr>
            <w:noProof/>
            <w:webHidden/>
          </w:rPr>
          <w:fldChar w:fldCharType="end"/>
        </w:r>
      </w:hyperlink>
    </w:p>
    <w:p w14:paraId="7DA2A564"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27" w:history="1">
        <w:r w:rsidR="0034094D" w:rsidRPr="00454F41">
          <w:rPr>
            <w:rStyle w:val="af0"/>
            <w:rFonts w:hint="eastAsia"/>
            <w:noProof/>
            <w:lang w:eastAsia="zh-CN"/>
          </w:rPr>
          <w:t>图</w:t>
        </w:r>
        <w:r w:rsidR="0034094D" w:rsidRPr="00454F41">
          <w:rPr>
            <w:rStyle w:val="af0"/>
            <w:noProof/>
            <w:lang w:eastAsia="zh-CN"/>
          </w:rPr>
          <w:t xml:space="preserve">103: </w:t>
        </w:r>
        <w:r w:rsidR="0034094D" w:rsidRPr="00454F41">
          <w:rPr>
            <w:rStyle w:val="af0"/>
            <w:rFonts w:hint="eastAsia"/>
            <w:noProof/>
            <w:lang w:eastAsia="zh-CN"/>
          </w:rPr>
          <w:t>流入的</w:t>
        </w:r>
        <w:r w:rsidR="0034094D" w:rsidRPr="00454F41">
          <w:rPr>
            <w:rStyle w:val="af0"/>
            <w:noProof/>
            <w:lang w:eastAsia="zh-CN"/>
          </w:rPr>
          <w:t>LDLM Callback</w:t>
        </w:r>
        <w:r w:rsidR="0034094D" w:rsidRPr="00454F41">
          <w:rPr>
            <w:rStyle w:val="af0"/>
            <w:rFonts w:hint="eastAsia"/>
            <w:noProof/>
            <w:lang w:eastAsia="zh-CN"/>
          </w:rPr>
          <w:t>请求数目面板</w:t>
        </w:r>
        <w:r w:rsidR="0034094D">
          <w:rPr>
            <w:noProof/>
            <w:webHidden/>
          </w:rPr>
          <w:tab/>
        </w:r>
        <w:r w:rsidR="0034094D">
          <w:rPr>
            <w:noProof/>
            <w:webHidden/>
          </w:rPr>
          <w:fldChar w:fldCharType="begin"/>
        </w:r>
        <w:r w:rsidR="0034094D">
          <w:rPr>
            <w:noProof/>
            <w:webHidden/>
          </w:rPr>
          <w:instrText xml:space="preserve"> PAGEREF _Toc514767927 \h </w:instrText>
        </w:r>
        <w:r w:rsidR="0034094D">
          <w:rPr>
            <w:noProof/>
            <w:webHidden/>
          </w:rPr>
        </w:r>
        <w:r w:rsidR="0034094D">
          <w:rPr>
            <w:noProof/>
            <w:webHidden/>
          </w:rPr>
          <w:fldChar w:fldCharType="separate"/>
        </w:r>
        <w:r w:rsidR="00A077DF">
          <w:rPr>
            <w:noProof/>
            <w:webHidden/>
          </w:rPr>
          <w:t>69</w:t>
        </w:r>
        <w:r w:rsidR="0034094D">
          <w:rPr>
            <w:noProof/>
            <w:webHidden/>
          </w:rPr>
          <w:fldChar w:fldCharType="end"/>
        </w:r>
      </w:hyperlink>
    </w:p>
    <w:p w14:paraId="63AFE3F0"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28" w:history="1">
        <w:r w:rsidR="0034094D" w:rsidRPr="00454F41">
          <w:rPr>
            <w:rStyle w:val="af0"/>
            <w:rFonts w:hint="eastAsia"/>
            <w:noProof/>
            <w:lang w:eastAsia="zh-CN"/>
          </w:rPr>
          <w:t>图</w:t>
        </w:r>
        <w:r w:rsidR="0034094D" w:rsidRPr="00454F41">
          <w:rPr>
            <w:rStyle w:val="af0"/>
            <w:noProof/>
            <w:lang w:eastAsia="zh-CN"/>
          </w:rPr>
          <w:t>104: LDLM Callback</w:t>
        </w:r>
        <w:r w:rsidR="0034094D" w:rsidRPr="00454F41">
          <w:rPr>
            <w:rStyle w:val="af0"/>
            <w:rFonts w:hint="eastAsia"/>
            <w:noProof/>
            <w:lang w:eastAsia="zh-CN"/>
          </w:rPr>
          <w:t>请求等待时间面板</w:t>
        </w:r>
        <w:r w:rsidR="0034094D">
          <w:rPr>
            <w:noProof/>
            <w:webHidden/>
          </w:rPr>
          <w:tab/>
        </w:r>
        <w:r w:rsidR="0034094D">
          <w:rPr>
            <w:noProof/>
            <w:webHidden/>
          </w:rPr>
          <w:fldChar w:fldCharType="begin"/>
        </w:r>
        <w:r w:rsidR="0034094D">
          <w:rPr>
            <w:noProof/>
            <w:webHidden/>
          </w:rPr>
          <w:instrText xml:space="preserve"> PAGEREF _Toc514767928 \h </w:instrText>
        </w:r>
        <w:r w:rsidR="0034094D">
          <w:rPr>
            <w:noProof/>
            <w:webHidden/>
          </w:rPr>
        </w:r>
        <w:r w:rsidR="0034094D">
          <w:rPr>
            <w:noProof/>
            <w:webHidden/>
          </w:rPr>
          <w:fldChar w:fldCharType="separate"/>
        </w:r>
        <w:r w:rsidR="00A077DF">
          <w:rPr>
            <w:noProof/>
            <w:webHidden/>
          </w:rPr>
          <w:t>70</w:t>
        </w:r>
        <w:r w:rsidR="0034094D">
          <w:rPr>
            <w:noProof/>
            <w:webHidden/>
          </w:rPr>
          <w:fldChar w:fldCharType="end"/>
        </w:r>
      </w:hyperlink>
    </w:p>
    <w:p w14:paraId="6DC85CB4"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29" w:history="1">
        <w:r w:rsidR="0034094D" w:rsidRPr="00454F41">
          <w:rPr>
            <w:rStyle w:val="af0"/>
            <w:rFonts w:hint="eastAsia"/>
            <w:noProof/>
            <w:lang w:eastAsia="zh-CN"/>
          </w:rPr>
          <w:t>图</w:t>
        </w:r>
        <w:r w:rsidR="0034094D" w:rsidRPr="00454F41">
          <w:rPr>
            <w:rStyle w:val="af0"/>
            <w:noProof/>
            <w:lang w:eastAsia="zh-CN"/>
          </w:rPr>
          <w:t>105: LDLM Callback</w:t>
        </w:r>
        <w:r w:rsidR="0034094D" w:rsidRPr="00454F41">
          <w:rPr>
            <w:rStyle w:val="af0"/>
            <w:rFonts w:hint="eastAsia"/>
            <w:noProof/>
            <w:lang w:eastAsia="zh-CN"/>
          </w:rPr>
          <w:t>服务自适应超时值面板</w:t>
        </w:r>
        <w:r w:rsidR="0034094D">
          <w:rPr>
            <w:noProof/>
            <w:webHidden/>
          </w:rPr>
          <w:tab/>
        </w:r>
        <w:r w:rsidR="0034094D">
          <w:rPr>
            <w:noProof/>
            <w:webHidden/>
          </w:rPr>
          <w:fldChar w:fldCharType="begin"/>
        </w:r>
        <w:r w:rsidR="0034094D">
          <w:rPr>
            <w:noProof/>
            <w:webHidden/>
          </w:rPr>
          <w:instrText xml:space="preserve"> PAGEREF _Toc514767929 \h </w:instrText>
        </w:r>
        <w:r w:rsidR="0034094D">
          <w:rPr>
            <w:noProof/>
            <w:webHidden/>
          </w:rPr>
        </w:r>
        <w:r w:rsidR="0034094D">
          <w:rPr>
            <w:noProof/>
            <w:webHidden/>
          </w:rPr>
          <w:fldChar w:fldCharType="separate"/>
        </w:r>
        <w:r w:rsidR="00A077DF">
          <w:rPr>
            <w:noProof/>
            <w:webHidden/>
          </w:rPr>
          <w:t>70</w:t>
        </w:r>
        <w:r w:rsidR="0034094D">
          <w:rPr>
            <w:noProof/>
            <w:webHidden/>
          </w:rPr>
          <w:fldChar w:fldCharType="end"/>
        </w:r>
      </w:hyperlink>
    </w:p>
    <w:p w14:paraId="3A996286"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30" w:history="1">
        <w:r w:rsidR="0034094D" w:rsidRPr="00454F41">
          <w:rPr>
            <w:rStyle w:val="af0"/>
            <w:rFonts w:hint="eastAsia"/>
            <w:noProof/>
            <w:lang w:eastAsia="zh-CN"/>
          </w:rPr>
          <w:t>图</w:t>
        </w:r>
        <w:r w:rsidR="0034094D" w:rsidRPr="00454F41">
          <w:rPr>
            <w:rStyle w:val="af0"/>
            <w:noProof/>
            <w:lang w:eastAsia="zh-CN"/>
          </w:rPr>
          <w:t xml:space="preserve">106: </w:t>
        </w:r>
        <w:r w:rsidR="0034094D" w:rsidRPr="00454F41">
          <w:rPr>
            <w:rStyle w:val="af0"/>
            <w:rFonts w:hint="eastAsia"/>
            <w:noProof/>
            <w:lang w:eastAsia="zh-CN"/>
          </w:rPr>
          <w:t>可用的</w:t>
        </w:r>
        <w:r w:rsidR="0034094D" w:rsidRPr="00454F41">
          <w:rPr>
            <w:rStyle w:val="af0"/>
            <w:noProof/>
            <w:lang w:eastAsia="zh-CN"/>
          </w:rPr>
          <w:t>LDLM Callback</w:t>
        </w:r>
        <w:r w:rsidR="0034094D" w:rsidRPr="00454F41">
          <w:rPr>
            <w:rStyle w:val="af0"/>
            <w:rFonts w:hint="eastAsia"/>
            <w:noProof/>
            <w:lang w:eastAsia="zh-CN"/>
          </w:rPr>
          <w:t>请求缓冲区数目面板</w:t>
        </w:r>
        <w:r w:rsidR="0034094D">
          <w:rPr>
            <w:noProof/>
            <w:webHidden/>
          </w:rPr>
          <w:tab/>
        </w:r>
        <w:r w:rsidR="0034094D">
          <w:rPr>
            <w:noProof/>
            <w:webHidden/>
          </w:rPr>
          <w:fldChar w:fldCharType="begin"/>
        </w:r>
        <w:r w:rsidR="0034094D">
          <w:rPr>
            <w:noProof/>
            <w:webHidden/>
          </w:rPr>
          <w:instrText xml:space="preserve"> PAGEREF _Toc514767930 \h </w:instrText>
        </w:r>
        <w:r w:rsidR="0034094D">
          <w:rPr>
            <w:noProof/>
            <w:webHidden/>
          </w:rPr>
        </w:r>
        <w:r w:rsidR="0034094D">
          <w:rPr>
            <w:noProof/>
            <w:webHidden/>
          </w:rPr>
          <w:fldChar w:fldCharType="separate"/>
        </w:r>
        <w:r w:rsidR="00A077DF">
          <w:rPr>
            <w:noProof/>
            <w:webHidden/>
          </w:rPr>
          <w:t>71</w:t>
        </w:r>
        <w:r w:rsidR="0034094D">
          <w:rPr>
            <w:noProof/>
            <w:webHidden/>
          </w:rPr>
          <w:fldChar w:fldCharType="end"/>
        </w:r>
      </w:hyperlink>
    </w:p>
    <w:p w14:paraId="29656F58"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31" w:history="1">
        <w:r w:rsidR="0034094D" w:rsidRPr="00454F41">
          <w:rPr>
            <w:rStyle w:val="af0"/>
            <w:rFonts w:hint="eastAsia"/>
            <w:noProof/>
          </w:rPr>
          <w:t>图</w:t>
        </w:r>
        <w:r w:rsidR="0034094D" w:rsidRPr="00454F41">
          <w:rPr>
            <w:rStyle w:val="af0"/>
            <w:noProof/>
          </w:rPr>
          <w:t>107</w:t>
        </w:r>
        <w:r w:rsidR="0034094D" w:rsidRPr="00454F41">
          <w:rPr>
            <w:rStyle w:val="af0"/>
            <w:rFonts w:hint="eastAsia"/>
            <w:noProof/>
          </w:rPr>
          <w:t>：</w:t>
        </w:r>
        <w:r w:rsidR="0034094D" w:rsidRPr="00454F41">
          <w:rPr>
            <w:rStyle w:val="af0"/>
            <w:rFonts w:hint="eastAsia"/>
            <w:noProof/>
            <w:lang w:eastAsia="zh-CN"/>
          </w:rPr>
          <w:t>服务器仪表盘</w:t>
        </w:r>
        <w:r w:rsidR="0034094D">
          <w:rPr>
            <w:noProof/>
            <w:webHidden/>
          </w:rPr>
          <w:tab/>
        </w:r>
        <w:r w:rsidR="0034094D">
          <w:rPr>
            <w:noProof/>
            <w:webHidden/>
          </w:rPr>
          <w:fldChar w:fldCharType="begin"/>
        </w:r>
        <w:r w:rsidR="0034094D">
          <w:rPr>
            <w:noProof/>
            <w:webHidden/>
          </w:rPr>
          <w:instrText xml:space="preserve"> PAGEREF _Toc514767931 \h </w:instrText>
        </w:r>
        <w:r w:rsidR="0034094D">
          <w:rPr>
            <w:noProof/>
            <w:webHidden/>
          </w:rPr>
        </w:r>
        <w:r w:rsidR="0034094D">
          <w:rPr>
            <w:noProof/>
            <w:webHidden/>
          </w:rPr>
          <w:fldChar w:fldCharType="separate"/>
        </w:r>
        <w:r w:rsidR="00A077DF">
          <w:rPr>
            <w:noProof/>
            <w:webHidden/>
          </w:rPr>
          <w:t>71</w:t>
        </w:r>
        <w:r w:rsidR="0034094D">
          <w:rPr>
            <w:noProof/>
            <w:webHidden/>
          </w:rPr>
          <w:fldChar w:fldCharType="end"/>
        </w:r>
      </w:hyperlink>
    </w:p>
    <w:p w14:paraId="336D5371"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32" w:history="1">
        <w:r w:rsidR="0034094D" w:rsidRPr="00454F41">
          <w:rPr>
            <w:rStyle w:val="af0"/>
            <w:rFonts w:hint="eastAsia"/>
            <w:noProof/>
            <w:lang w:eastAsia="zh-CN"/>
          </w:rPr>
          <w:t>图</w:t>
        </w:r>
        <w:r w:rsidR="0034094D" w:rsidRPr="00454F41">
          <w:rPr>
            <w:rStyle w:val="af0"/>
            <w:noProof/>
            <w:lang w:eastAsia="zh-CN"/>
          </w:rPr>
          <w:t>108</w:t>
        </w:r>
        <w:r w:rsidR="0034094D" w:rsidRPr="00454F41">
          <w:rPr>
            <w:rStyle w:val="af0"/>
            <w:rFonts w:hint="eastAsia"/>
            <w:noProof/>
            <w:lang w:eastAsia="zh-CN"/>
          </w:rPr>
          <w:t>：</w:t>
        </w:r>
        <w:r w:rsidR="0034094D" w:rsidRPr="00454F41">
          <w:rPr>
            <w:rStyle w:val="af0"/>
            <w:noProof/>
            <w:lang w:eastAsia="zh-CN"/>
          </w:rPr>
          <w:t xml:space="preserve">CPU </w:t>
        </w:r>
        <w:r w:rsidR="0034094D" w:rsidRPr="00454F41">
          <w:rPr>
            <w:rStyle w:val="af0"/>
            <w:rFonts w:hint="eastAsia"/>
            <w:noProof/>
            <w:lang w:eastAsia="zh-CN"/>
          </w:rPr>
          <w:t>使用率面板</w:t>
        </w:r>
        <w:r w:rsidR="0034094D">
          <w:rPr>
            <w:noProof/>
            <w:webHidden/>
          </w:rPr>
          <w:tab/>
        </w:r>
        <w:r w:rsidR="0034094D">
          <w:rPr>
            <w:noProof/>
            <w:webHidden/>
          </w:rPr>
          <w:fldChar w:fldCharType="begin"/>
        </w:r>
        <w:r w:rsidR="0034094D">
          <w:rPr>
            <w:noProof/>
            <w:webHidden/>
          </w:rPr>
          <w:instrText xml:space="preserve"> PAGEREF _Toc514767932 \h </w:instrText>
        </w:r>
        <w:r w:rsidR="0034094D">
          <w:rPr>
            <w:noProof/>
            <w:webHidden/>
          </w:rPr>
        </w:r>
        <w:r w:rsidR="0034094D">
          <w:rPr>
            <w:noProof/>
            <w:webHidden/>
          </w:rPr>
          <w:fldChar w:fldCharType="separate"/>
        </w:r>
        <w:r w:rsidR="00A077DF">
          <w:rPr>
            <w:noProof/>
            <w:webHidden/>
          </w:rPr>
          <w:t>72</w:t>
        </w:r>
        <w:r w:rsidR="0034094D">
          <w:rPr>
            <w:noProof/>
            <w:webHidden/>
          </w:rPr>
          <w:fldChar w:fldCharType="end"/>
        </w:r>
      </w:hyperlink>
    </w:p>
    <w:p w14:paraId="0426F30A"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33" w:history="1">
        <w:r w:rsidR="0034094D" w:rsidRPr="00454F41">
          <w:rPr>
            <w:rStyle w:val="af0"/>
            <w:rFonts w:hint="eastAsia"/>
            <w:noProof/>
          </w:rPr>
          <w:t>图</w:t>
        </w:r>
        <w:r w:rsidR="0034094D" w:rsidRPr="00454F41">
          <w:rPr>
            <w:rStyle w:val="af0"/>
            <w:noProof/>
          </w:rPr>
          <w:t>109</w:t>
        </w:r>
        <w:r w:rsidR="0034094D" w:rsidRPr="00454F41">
          <w:rPr>
            <w:rStyle w:val="af0"/>
            <w:rFonts w:hint="eastAsia"/>
            <w:noProof/>
          </w:rPr>
          <w:t>：</w:t>
        </w:r>
        <w:r w:rsidR="0034094D" w:rsidRPr="00454F41">
          <w:rPr>
            <w:rStyle w:val="af0"/>
            <w:rFonts w:hint="eastAsia"/>
            <w:noProof/>
            <w:lang w:eastAsia="zh-CN"/>
          </w:rPr>
          <w:t>内存使用率面板</w:t>
        </w:r>
        <w:r w:rsidR="0034094D">
          <w:rPr>
            <w:noProof/>
            <w:webHidden/>
          </w:rPr>
          <w:tab/>
        </w:r>
        <w:r w:rsidR="0034094D">
          <w:rPr>
            <w:noProof/>
            <w:webHidden/>
          </w:rPr>
          <w:fldChar w:fldCharType="begin"/>
        </w:r>
        <w:r w:rsidR="0034094D">
          <w:rPr>
            <w:noProof/>
            <w:webHidden/>
          </w:rPr>
          <w:instrText xml:space="preserve"> PAGEREF _Toc514767933 \h </w:instrText>
        </w:r>
        <w:r w:rsidR="0034094D">
          <w:rPr>
            <w:noProof/>
            <w:webHidden/>
          </w:rPr>
        </w:r>
        <w:r w:rsidR="0034094D">
          <w:rPr>
            <w:noProof/>
            <w:webHidden/>
          </w:rPr>
          <w:fldChar w:fldCharType="separate"/>
        </w:r>
        <w:r w:rsidR="00A077DF">
          <w:rPr>
            <w:noProof/>
            <w:webHidden/>
          </w:rPr>
          <w:t>72</w:t>
        </w:r>
        <w:r w:rsidR="0034094D">
          <w:rPr>
            <w:noProof/>
            <w:webHidden/>
          </w:rPr>
          <w:fldChar w:fldCharType="end"/>
        </w:r>
      </w:hyperlink>
    </w:p>
    <w:p w14:paraId="65468A11"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34" w:history="1">
        <w:r w:rsidR="0034094D" w:rsidRPr="00454F41">
          <w:rPr>
            <w:rStyle w:val="af0"/>
            <w:rFonts w:hint="eastAsia"/>
            <w:noProof/>
          </w:rPr>
          <w:t>图</w:t>
        </w:r>
        <w:r w:rsidR="0034094D" w:rsidRPr="00454F41">
          <w:rPr>
            <w:rStyle w:val="af0"/>
            <w:noProof/>
          </w:rPr>
          <w:t>110</w:t>
        </w:r>
        <w:r w:rsidR="0034094D" w:rsidRPr="00454F41">
          <w:rPr>
            <w:rStyle w:val="af0"/>
            <w:rFonts w:hint="eastAsia"/>
            <w:noProof/>
          </w:rPr>
          <w:t>：</w:t>
        </w:r>
        <w:r w:rsidR="0034094D" w:rsidRPr="00454F41">
          <w:rPr>
            <w:rStyle w:val="af0"/>
            <w:rFonts w:hint="eastAsia"/>
            <w:noProof/>
            <w:lang w:eastAsia="zh-CN"/>
          </w:rPr>
          <w:t>磁盘写速率面板</w:t>
        </w:r>
        <w:r w:rsidR="0034094D">
          <w:rPr>
            <w:noProof/>
            <w:webHidden/>
          </w:rPr>
          <w:tab/>
        </w:r>
        <w:r w:rsidR="0034094D">
          <w:rPr>
            <w:noProof/>
            <w:webHidden/>
          </w:rPr>
          <w:fldChar w:fldCharType="begin"/>
        </w:r>
        <w:r w:rsidR="0034094D">
          <w:rPr>
            <w:noProof/>
            <w:webHidden/>
          </w:rPr>
          <w:instrText xml:space="preserve"> PAGEREF _Toc514767934 \h </w:instrText>
        </w:r>
        <w:r w:rsidR="0034094D">
          <w:rPr>
            <w:noProof/>
            <w:webHidden/>
          </w:rPr>
        </w:r>
        <w:r w:rsidR="0034094D">
          <w:rPr>
            <w:noProof/>
            <w:webHidden/>
          </w:rPr>
          <w:fldChar w:fldCharType="separate"/>
        </w:r>
        <w:r w:rsidR="00A077DF">
          <w:rPr>
            <w:noProof/>
            <w:webHidden/>
          </w:rPr>
          <w:t>73</w:t>
        </w:r>
        <w:r w:rsidR="0034094D">
          <w:rPr>
            <w:noProof/>
            <w:webHidden/>
          </w:rPr>
          <w:fldChar w:fldCharType="end"/>
        </w:r>
      </w:hyperlink>
    </w:p>
    <w:p w14:paraId="5E2B9A4C"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35" w:history="1">
        <w:r w:rsidR="0034094D" w:rsidRPr="00454F41">
          <w:rPr>
            <w:rStyle w:val="af0"/>
            <w:rFonts w:hint="eastAsia"/>
            <w:noProof/>
          </w:rPr>
          <w:t>图</w:t>
        </w:r>
        <w:r w:rsidR="0034094D" w:rsidRPr="00454F41">
          <w:rPr>
            <w:rStyle w:val="af0"/>
            <w:noProof/>
          </w:rPr>
          <w:t>111</w:t>
        </w:r>
        <w:r w:rsidR="0034094D" w:rsidRPr="00454F41">
          <w:rPr>
            <w:rStyle w:val="af0"/>
            <w:rFonts w:hint="eastAsia"/>
            <w:noProof/>
          </w:rPr>
          <w:t>：</w:t>
        </w:r>
        <w:r w:rsidR="0034094D" w:rsidRPr="00454F41">
          <w:rPr>
            <w:rStyle w:val="af0"/>
            <w:rFonts w:hint="eastAsia"/>
            <w:noProof/>
            <w:lang w:eastAsia="zh-CN"/>
          </w:rPr>
          <w:t>磁盘读速率面板</w:t>
        </w:r>
        <w:r w:rsidR="0034094D">
          <w:rPr>
            <w:noProof/>
            <w:webHidden/>
          </w:rPr>
          <w:tab/>
        </w:r>
        <w:r w:rsidR="0034094D">
          <w:rPr>
            <w:noProof/>
            <w:webHidden/>
          </w:rPr>
          <w:fldChar w:fldCharType="begin"/>
        </w:r>
        <w:r w:rsidR="0034094D">
          <w:rPr>
            <w:noProof/>
            <w:webHidden/>
          </w:rPr>
          <w:instrText xml:space="preserve"> PAGEREF _Toc514767935 \h </w:instrText>
        </w:r>
        <w:r w:rsidR="0034094D">
          <w:rPr>
            <w:noProof/>
            <w:webHidden/>
          </w:rPr>
        </w:r>
        <w:r w:rsidR="0034094D">
          <w:rPr>
            <w:noProof/>
            <w:webHidden/>
          </w:rPr>
          <w:fldChar w:fldCharType="separate"/>
        </w:r>
        <w:r w:rsidR="00A077DF">
          <w:rPr>
            <w:noProof/>
            <w:webHidden/>
          </w:rPr>
          <w:t>73</w:t>
        </w:r>
        <w:r w:rsidR="0034094D">
          <w:rPr>
            <w:noProof/>
            <w:webHidden/>
          </w:rPr>
          <w:fldChar w:fldCharType="end"/>
        </w:r>
      </w:hyperlink>
    </w:p>
    <w:p w14:paraId="49CB3392"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36" w:history="1">
        <w:r w:rsidR="0034094D" w:rsidRPr="00454F41">
          <w:rPr>
            <w:rStyle w:val="af0"/>
            <w:rFonts w:hint="eastAsia"/>
            <w:noProof/>
          </w:rPr>
          <w:t>图</w:t>
        </w:r>
        <w:r w:rsidR="0034094D" w:rsidRPr="00454F41">
          <w:rPr>
            <w:rStyle w:val="af0"/>
            <w:noProof/>
          </w:rPr>
          <w:t>112</w:t>
        </w:r>
        <w:r w:rsidR="0034094D" w:rsidRPr="00454F41">
          <w:rPr>
            <w:rStyle w:val="af0"/>
            <w:rFonts w:hint="eastAsia"/>
            <w:noProof/>
          </w:rPr>
          <w:t>：</w:t>
        </w:r>
        <w:r w:rsidR="0034094D" w:rsidRPr="00454F41">
          <w:rPr>
            <w:rStyle w:val="af0"/>
            <w:rFonts w:hint="eastAsia"/>
            <w:noProof/>
            <w:lang w:eastAsia="zh-CN"/>
          </w:rPr>
          <w:t>根目录磁盘使用率</w:t>
        </w:r>
        <w:r w:rsidR="0034094D">
          <w:rPr>
            <w:noProof/>
            <w:webHidden/>
          </w:rPr>
          <w:tab/>
        </w:r>
        <w:r w:rsidR="0034094D">
          <w:rPr>
            <w:noProof/>
            <w:webHidden/>
          </w:rPr>
          <w:fldChar w:fldCharType="begin"/>
        </w:r>
        <w:r w:rsidR="0034094D">
          <w:rPr>
            <w:noProof/>
            <w:webHidden/>
          </w:rPr>
          <w:instrText xml:space="preserve"> PAGEREF _Toc514767936 \h </w:instrText>
        </w:r>
        <w:r w:rsidR="0034094D">
          <w:rPr>
            <w:noProof/>
            <w:webHidden/>
          </w:rPr>
        </w:r>
        <w:r w:rsidR="0034094D">
          <w:rPr>
            <w:noProof/>
            <w:webHidden/>
          </w:rPr>
          <w:fldChar w:fldCharType="separate"/>
        </w:r>
        <w:r w:rsidR="00A077DF">
          <w:rPr>
            <w:noProof/>
            <w:webHidden/>
          </w:rPr>
          <w:t>74</w:t>
        </w:r>
        <w:r w:rsidR="0034094D">
          <w:rPr>
            <w:noProof/>
            <w:webHidden/>
          </w:rPr>
          <w:fldChar w:fldCharType="end"/>
        </w:r>
      </w:hyperlink>
    </w:p>
    <w:p w14:paraId="13863957"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37" w:history="1">
        <w:r w:rsidR="0034094D" w:rsidRPr="00454F41">
          <w:rPr>
            <w:rStyle w:val="af0"/>
            <w:rFonts w:hint="eastAsia"/>
            <w:noProof/>
          </w:rPr>
          <w:t>图</w:t>
        </w:r>
        <w:r w:rsidR="0034094D" w:rsidRPr="00454F41">
          <w:rPr>
            <w:rStyle w:val="af0"/>
            <w:noProof/>
          </w:rPr>
          <w:t>113</w:t>
        </w:r>
        <w:r w:rsidR="0034094D" w:rsidRPr="00454F41">
          <w:rPr>
            <w:rStyle w:val="af0"/>
            <w:rFonts w:hint="eastAsia"/>
            <w:noProof/>
          </w:rPr>
          <w:t>：</w:t>
        </w:r>
        <w:r w:rsidR="0034094D" w:rsidRPr="00454F41">
          <w:rPr>
            <w:rStyle w:val="af0"/>
            <w:rFonts w:hint="eastAsia"/>
            <w:noProof/>
            <w:lang w:eastAsia="zh-CN"/>
          </w:rPr>
          <w:t>负载面板</w:t>
        </w:r>
        <w:r w:rsidR="0034094D">
          <w:rPr>
            <w:noProof/>
            <w:webHidden/>
          </w:rPr>
          <w:tab/>
        </w:r>
        <w:r w:rsidR="0034094D">
          <w:rPr>
            <w:noProof/>
            <w:webHidden/>
          </w:rPr>
          <w:fldChar w:fldCharType="begin"/>
        </w:r>
        <w:r w:rsidR="0034094D">
          <w:rPr>
            <w:noProof/>
            <w:webHidden/>
          </w:rPr>
          <w:instrText xml:space="preserve"> PAGEREF _Toc514767937 \h </w:instrText>
        </w:r>
        <w:r w:rsidR="0034094D">
          <w:rPr>
            <w:noProof/>
            <w:webHidden/>
          </w:rPr>
        </w:r>
        <w:r w:rsidR="0034094D">
          <w:rPr>
            <w:noProof/>
            <w:webHidden/>
          </w:rPr>
          <w:fldChar w:fldCharType="separate"/>
        </w:r>
        <w:r w:rsidR="00A077DF">
          <w:rPr>
            <w:noProof/>
            <w:webHidden/>
          </w:rPr>
          <w:t>74</w:t>
        </w:r>
        <w:r w:rsidR="0034094D">
          <w:rPr>
            <w:noProof/>
            <w:webHidden/>
          </w:rPr>
          <w:fldChar w:fldCharType="end"/>
        </w:r>
      </w:hyperlink>
    </w:p>
    <w:p w14:paraId="1F527528"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38" w:history="1">
        <w:r w:rsidR="0034094D" w:rsidRPr="00454F41">
          <w:rPr>
            <w:rStyle w:val="af0"/>
            <w:rFonts w:hint="eastAsia"/>
            <w:noProof/>
          </w:rPr>
          <w:t>图</w:t>
        </w:r>
        <w:r w:rsidR="0034094D" w:rsidRPr="00454F41">
          <w:rPr>
            <w:rStyle w:val="af0"/>
            <w:noProof/>
          </w:rPr>
          <w:t>114</w:t>
        </w:r>
        <w:r w:rsidR="0034094D" w:rsidRPr="00454F41">
          <w:rPr>
            <w:rStyle w:val="af0"/>
            <w:rFonts w:hint="eastAsia"/>
            <w:noProof/>
          </w:rPr>
          <w:t>：</w:t>
        </w:r>
        <w:r w:rsidR="0034094D" w:rsidRPr="00454F41">
          <w:rPr>
            <w:rStyle w:val="af0"/>
            <w:rFonts w:hint="eastAsia"/>
            <w:noProof/>
            <w:lang w:eastAsia="zh-CN"/>
          </w:rPr>
          <w:t>启动时间面板</w:t>
        </w:r>
        <w:r w:rsidR="0034094D">
          <w:rPr>
            <w:noProof/>
            <w:webHidden/>
          </w:rPr>
          <w:tab/>
        </w:r>
        <w:r w:rsidR="0034094D">
          <w:rPr>
            <w:noProof/>
            <w:webHidden/>
          </w:rPr>
          <w:fldChar w:fldCharType="begin"/>
        </w:r>
        <w:r w:rsidR="0034094D">
          <w:rPr>
            <w:noProof/>
            <w:webHidden/>
          </w:rPr>
          <w:instrText xml:space="preserve"> PAGEREF _Toc514767938 \h </w:instrText>
        </w:r>
        <w:r w:rsidR="0034094D">
          <w:rPr>
            <w:noProof/>
            <w:webHidden/>
          </w:rPr>
        </w:r>
        <w:r w:rsidR="0034094D">
          <w:rPr>
            <w:noProof/>
            <w:webHidden/>
          </w:rPr>
          <w:fldChar w:fldCharType="separate"/>
        </w:r>
        <w:r w:rsidR="00A077DF">
          <w:rPr>
            <w:noProof/>
            <w:webHidden/>
          </w:rPr>
          <w:t>75</w:t>
        </w:r>
        <w:r w:rsidR="0034094D">
          <w:rPr>
            <w:noProof/>
            <w:webHidden/>
          </w:rPr>
          <w:fldChar w:fldCharType="end"/>
        </w:r>
      </w:hyperlink>
    </w:p>
    <w:p w14:paraId="39653C00"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39" w:history="1">
        <w:r w:rsidR="0034094D" w:rsidRPr="00454F41">
          <w:rPr>
            <w:rStyle w:val="af0"/>
            <w:rFonts w:hint="eastAsia"/>
            <w:noProof/>
          </w:rPr>
          <w:t>图</w:t>
        </w:r>
        <w:r w:rsidR="0034094D" w:rsidRPr="00454F41">
          <w:rPr>
            <w:rStyle w:val="af0"/>
            <w:noProof/>
          </w:rPr>
          <w:t>115</w:t>
        </w:r>
        <w:r w:rsidR="0034094D" w:rsidRPr="00454F41">
          <w:rPr>
            <w:rStyle w:val="af0"/>
            <w:rFonts w:hint="eastAsia"/>
            <w:noProof/>
            <w:lang w:eastAsia="zh-CN"/>
          </w:rPr>
          <w:t>：用户数面板</w:t>
        </w:r>
        <w:r w:rsidR="0034094D">
          <w:rPr>
            <w:noProof/>
            <w:webHidden/>
          </w:rPr>
          <w:tab/>
        </w:r>
        <w:r w:rsidR="0034094D">
          <w:rPr>
            <w:noProof/>
            <w:webHidden/>
          </w:rPr>
          <w:fldChar w:fldCharType="begin"/>
        </w:r>
        <w:r w:rsidR="0034094D">
          <w:rPr>
            <w:noProof/>
            <w:webHidden/>
          </w:rPr>
          <w:instrText xml:space="preserve"> PAGEREF _Toc514767939 \h </w:instrText>
        </w:r>
        <w:r w:rsidR="0034094D">
          <w:rPr>
            <w:noProof/>
            <w:webHidden/>
          </w:rPr>
        </w:r>
        <w:r w:rsidR="0034094D">
          <w:rPr>
            <w:noProof/>
            <w:webHidden/>
          </w:rPr>
          <w:fldChar w:fldCharType="separate"/>
        </w:r>
        <w:r w:rsidR="00A077DF">
          <w:rPr>
            <w:noProof/>
            <w:webHidden/>
          </w:rPr>
          <w:t>75</w:t>
        </w:r>
        <w:r w:rsidR="0034094D">
          <w:rPr>
            <w:noProof/>
            <w:webHidden/>
          </w:rPr>
          <w:fldChar w:fldCharType="end"/>
        </w:r>
      </w:hyperlink>
    </w:p>
    <w:p w14:paraId="7BBB95E0"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40" w:history="1">
        <w:r w:rsidR="0034094D" w:rsidRPr="00454F41">
          <w:rPr>
            <w:rStyle w:val="af0"/>
            <w:rFonts w:hint="eastAsia"/>
            <w:noProof/>
          </w:rPr>
          <w:t>图</w:t>
        </w:r>
        <w:r w:rsidR="0034094D" w:rsidRPr="00454F41">
          <w:rPr>
            <w:rStyle w:val="af0"/>
            <w:noProof/>
          </w:rPr>
          <w:t>116</w:t>
        </w:r>
        <w:r w:rsidR="0034094D" w:rsidRPr="00454F41">
          <w:rPr>
            <w:rStyle w:val="af0"/>
            <w:rFonts w:hint="eastAsia"/>
            <w:noProof/>
            <w:lang w:eastAsia="zh-CN"/>
          </w:rPr>
          <w:t>：温度面板</w:t>
        </w:r>
        <w:r w:rsidR="0034094D">
          <w:rPr>
            <w:noProof/>
            <w:webHidden/>
          </w:rPr>
          <w:tab/>
        </w:r>
        <w:r w:rsidR="0034094D">
          <w:rPr>
            <w:noProof/>
            <w:webHidden/>
          </w:rPr>
          <w:fldChar w:fldCharType="begin"/>
        </w:r>
        <w:r w:rsidR="0034094D">
          <w:rPr>
            <w:noProof/>
            <w:webHidden/>
          </w:rPr>
          <w:instrText xml:space="preserve"> PAGEREF _Toc514767940 \h </w:instrText>
        </w:r>
        <w:r w:rsidR="0034094D">
          <w:rPr>
            <w:noProof/>
            <w:webHidden/>
          </w:rPr>
        </w:r>
        <w:r w:rsidR="0034094D">
          <w:rPr>
            <w:noProof/>
            <w:webHidden/>
          </w:rPr>
          <w:fldChar w:fldCharType="separate"/>
        </w:r>
        <w:r w:rsidR="00A077DF">
          <w:rPr>
            <w:noProof/>
            <w:webHidden/>
          </w:rPr>
          <w:t>75</w:t>
        </w:r>
        <w:r w:rsidR="0034094D">
          <w:rPr>
            <w:noProof/>
            <w:webHidden/>
          </w:rPr>
          <w:fldChar w:fldCharType="end"/>
        </w:r>
      </w:hyperlink>
    </w:p>
    <w:p w14:paraId="6671B652"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41" w:history="1">
        <w:r w:rsidR="0034094D" w:rsidRPr="00454F41">
          <w:rPr>
            <w:rStyle w:val="af0"/>
            <w:rFonts w:hint="eastAsia"/>
            <w:noProof/>
            <w:lang w:eastAsia="zh-CN"/>
          </w:rPr>
          <w:t>图</w:t>
        </w:r>
        <w:r w:rsidR="0034094D" w:rsidRPr="00454F41">
          <w:rPr>
            <w:rStyle w:val="af0"/>
            <w:noProof/>
            <w:lang w:eastAsia="zh-CN"/>
          </w:rPr>
          <w:t>117: SFA</w:t>
        </w:r>
        <w:r w:rsidR="0034094D" w:rsidRPr="00454F41">
          <w:rPr>
            <w:rStyle w:val="af0"/>
            <w:rFonts w:hint="eastAsia"/>
            <w:noProof/>
            <w:lang w:eastAsia="zh-CN"/>
          </w:rPr>
          <w:t>物理磁盘仪表盘</w:t>
        </w:r>
        <w:r w:rsidR="0034094D">
          <w:rPr>
            <w:noProof/>
            <w:webHidden/>
          </w:rPr>
          <w:tab/>
        </w:r>
        <w:r w:rsidR="0034094D">
          <w:rPr>
            <w:noProof/>
            <w:webHidden/>
          </w:rPr>
          <w:fldChar w:fldCharType="begin"/>
        </w:r>
        <w:r w:rsidR="0034094D">
          <w:rPr>
            <w:noProof/>
            <w:webHidden/>
          </w:rPr>
          <w:instrText xml:space="preserve"> PAGEREF _Toc514767941 \h </w:instrText>
        </w:r>
        <w:r w:rsidR="0034094D">
          <w:rPr>
            <w:noProof/>
            <w:webHidden/>
          </w:rPr>
        </w:r>
        <w:r w:rsidR="0034094D">
          <w:rPr>
            <w:noProof/>
            <w:webHidden/>
          </w:rPr>
          <w:fldChar w:fldCharType="separate"/>
        </w:r>
        <w:r w:rsidR="00A077DF">
          <w:rPr>
            <w:noProof/>
            <w:webHidden/>
          </w:rPr>
          <w:t>76</w:t>
        </w:r>
        <w:r w:rsidR="0034094D">
          <w:rPr>
            <w:noProof/>
            <w:webHidden/>
          </w:rPr>
          <w:fldChar w:fldCharType="end"/>
        </w:r>
      </w:hyperlink>
    </w:p>
    <w:p w14:paraId="336C630C"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42" w:history="1">
        <w:r w:rsidR="0034094D" w:rsidRPr="00454F41">
          <w:rPr>
            <w:rStyle w:val="af0"/>
            <w:rFonts w:hint="eastAsia"/>
            <w:noProof/>
            <w:lang w:eastAsia="zh-CN"/>
          </w:rPr>
          <w:t>图</w:t>
        </w:r>
        <w:r w:rsidR="0034094D" w:rsidRPr="00454F41">
          <w:rPr>
            <w:rStyle w:val="af0"/>
            <w:noProof/>
            <w:lang w:eastAsia="zh-CN"/>
          </w:rPr>
          <w:t>118</w:t>
        </w:r>
        <w:r w:rsidR="0034094D" w:rsidRPr="00454F41">
          <w:rPr>
            <w:rStyle w:val="af0"/>
            <w:rFonts w:hint="eastAsia"/>
            <w:noProof/>
            <w:lang w:eastAsia="zh-CN"/>
          </w:rPr>
          <w:t>：</w:t>
        </w:r>
        <w:r w:rsidR="0034094D" w:rsidRPr="00454F41">
          <w:rPr>
            <w:rStyle w:val="af0"/>
            <w:noProof/>
            <w:lang w:eastAsia="zh-CN"/>
          </w:rPr>
          <w:t xml:space="preserve">I/O </w:t>
        </w:r>
        <w:r w:rsidR="0034094D" w:rsidRPr="00454F41">
          <w:rPr>
            <w:rStyle w:val="af0"/>
            <w:rFonts w:hint="eastAsia"/>
            <w:noProof/>
            <w:lang w:eastAsia="zh-CN"/>
          </w:rPr>
          <w:t>吞吐率面板</w:t>
        </w:r>
        <w:r w:rsidR="0034094D">
          <w:rPr>
            <w:noProof/>
            <w:webHidden/>
          </w:rPr>
          <w:tab/>
        </w:r>
        <w:r w:rsidR="0034094D">
          <w:rPr>
            <w:noProof/>
            <w:webHidden/>
          </w:rPr>
          <w:fldChar w:fldCharType="begin"/>
        </w:r>
        <w:r w:rsidR="0034094D">
          <w:rPr>
            <w:noProof/>
            <w:webHidden/>
          </w:rPr>
          <w:instrText xml:space="preserve"> PAGEREF _Toc514767942 \h </w:instrText>
        </w:r>
        <w:r w:rsidR="0034094D">
          <w:rPr>
            <w:noProof/>
            <w:webHidden/>
          </w:rPr>
        </w:r>
        <w:r w:rsidR="0034094D">
          <w:rPr>
            <w:noProof/>
            <w:webHidden/>
          </w:rPr>
          <w:fldChar w:fldCharType="separate"/>
        </w:r>
        <w:r w:rsidR="00A077DF">
          <w:rPr>
            <w:noProof/>
            <w:webHidden/>
          </w:rPr>
          <w:t>76</w:t>
        </w:r>
        <w:r w:rsidR="0034094D">
          <w:rPr>
            <w:noProof/>
            <w:webHidden/>
          </w:rPr>
          <w:fldChar w:fldCharType="end"/>
        </w:r>
      </w:hyperlink>
    </w:p>
    <w:p w14:paraId="6020957B"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43" w:history="1">
        <w:r w:rsidR="0034094D" w:rsidRPr="00454F41">
          <w:rPr>
            <w:rStyle w:val="af0"/>
            <w:rFonts w:hint="eastAsia"/>
            <w:noProof/>
          </w:rPr>
          <w:t>图</w:t>
        </w:r>
        <w:r w:rsidR="0034094D" w:rsidRPr="00454F41">
          <w:rPr>
            <w:rStyle w:val="af0"/>
            <w:noProof/>
          </w:rPr>
          <w:t>119</w:t>
        </w:r>
        <w:r w:rsidR="0034094D" w:rsidRPr="00454F41">
          <w:rPr>
            <w:rStyle w:val="af0"/>
            <w:rFonts w:hint="eastAsia"/>
            <w:noProof/>
            <w:lang w:eastAsia="zh-CN"/>
          </w:rPr>
          <w:t>：</w:t>
        </w:r>
        <w:r w:rsidR="0034094D" w:rsidRPr="00454F41">
          <w:rPr>
            <w:rStyle w:val="af0"/>
            <w:noProof/>
            <w:lang w:eastAsia="zh-CN"/>
          </w:rPr>
          <w:t>IOPS</w:t>
        </w:r>
        <w:r w:rsidR="0034094D" w:rsidRPr="00454F41">
          <w:rPr>
            <w:rStyle w:val="af0"/>
            <w:rFonts w:hint="eastAsia"/>
            <w:noProof/>
            <w:lang w:eastAsia="zh-CN"/>
          </w:rPr>
          <w:t>面板</w:t>
        </w:r>
        <w:r w:rsidR="0034094D">
          <w:rPr>
            <w:noProof/>
            <w:webHidden/>
          </w:rPr>
          <w:tab/>
        </w:r>
        <w:r w:rsidR="0034094D">
          <w:rPr>
            <w:noProof/>
            <w:webHidden/>
          </w:rPr>
          <w:fldChar w:fldCharType="begin"/>
        </w:r>
        <w:r w:rsidR="0034094D">
          <w:rPr>
            <w:noProof/>
            <w:webHidden/>
          </w:rPr>
          <w:instrText xml:space="preserve"> PAGEREF _Toc514767943 \h </w:instrText>
        </w:r>
        <w:r w:rsidR="0034094D">
          <w:rPr>
            <w:noProof/>
            <w:webHidden/>
          </w:rPr>
        </w:r>
        <w:r w:rsidR="0034094D">
          <w:rPr>
            <w:noProof/>
            <w:webHidden/>
          </w:rPr>
          <w:fldChar w:fldCharType="separate"/>
        </w:r>
        <w:r w:rsidR="00A077DF">
          <w:rPr>
            <w:noProof/>
            <w:webHidden/>
          </w:rPr>
          <w:t>77</w:t>
        </w:r>
        <w:r w:rsidR="0034094D">
          <w:rPr>
            <w:noProof/>
            <w:webHidden/>
          </w:rPr>
          <w:fldChar w:fldCharType="end"/>
        </w:r>
      </w:hyperlink>
    </w:p>
    <w:p w14:paraId="5D136C85"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44" w:history="1">
        <w:r w:rsidR="0034094D" w:rsidRPr="00454F41">
          <w:rPr>
            <w:rStyle w:val="af0"/>
            <w:rFonts w:hint="eastAsia"/>
            <w:noProof/>
          </w:rPr>
          <w:t>图</w:t>
        </w:r>
        <w:r w:rsidR="0034094D" w:rsidRPr="00454F41">
          <w:rPr>
            <w:rStyle w:val="af0"/>
            <w:noProof/>
          </w:rPr>
          <w:t>120</w:t>
        </w:r>
        <w:r w:rsidR="0034094D" w:rsidRPr="00454F41">
          <w:rPr>
            <w:rStyle w:val="af0"/>
            <w:rFonts w:hint="eastAsia"/>
            <w:noProof/>
          </w:rPr>
          <w:t>：</w:t>
        </w:r>
        <w:r w:rsidR="0034094D" w:rsidRPr="00454F41">
          <w:rPr>
            <w:rStyle w:val="af0"/>
            <w:noProof/>
          </w:rPr>
          <w:t xml:space="preserve">I/O </w:t>
        </w:r>
        <w:r w:rsidR="0034094D" w:rsidRPr="00454F41">
          <w:rPr>
            <w:rStyle w:val="af0"/>
            <w:rFonts w:hint="eastAsia"/>
            <w:noProof/>
            <w:lang w:eastAsia="zh-CN"/>
          </w:rPr>
          <w:t>大小面板</w:t>
        </w:r>
        <w:r w:rsidR="0034094D">
          <w:rPr>
            <w:noProof/>
            <w:webHidden/>
          </w:rPr>
          <w:tab/>
        </w:r>
        <w:r w:rsidR="0034094D">
          <w:rPr>
            <w:noProof/>
            <w:webHidden/>
          </w:rPr>
          <w:fldChar w:fldCharType="begin"/>
        </w:r>
        <w:r w:rsidR="0034094D">
          <w:rPr>
            <w:noProof/>
            <w:webHidden/>
          </w:rPr>
          <w:instrText xml:space="preserve"> PAGEREF _Toc514767944 \h </w:instrText>
        </w:r>
        <w:r w:rsidR="0034094D">
          <w:rPr>
            <w:noProof/>
            <w:webHidden/>
          </w:rPr>
        </w:r>
        <w:r w:rsidR="0034094D">
          <w:rPr>
            <w:noProof/>
            <w:webHidden/>
          </w:rPr>
          <w:fldChar w:fldCharType="separate"/>
        </w:r>
        <w:r w:rsidR="00A077DF">
          <w:rPr>
            <w:noProof/>
            <w:webHidden/>
          </w:rPr>
          <w:t>77</w:t>
        </w:r>
        <w:r w:rsidR="0034094D">
          <w:rPr>
            <w:noProof/>
            <w:webHidden/>
          </w:rPr>
          <w:fldChar w:fldCharType="end"/>
        </w:r>
      </w:hyperlink>
    </w:p>
    <w:p w14:paraId="4D37062E"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45" w:history="1">
        <w:r w:rsidR="0034094D" w:rsidRPr="00454F41">
          <w:rPr>
            <w:rStyle w:val="af0"/>
            <w:rFonts w:hint="eastAsia"/>
            <w:noProof/>
          </w:rPr>
          <w:t>图</w:t>
        </w:r>
        <w:r w:rsidR="0034094D" w:rsidRPr="00454F41">
          <w:rPr>
            <w:rStyle w:val="af0"/>
            <w:noProof/>
          </w:rPr>
          <w:t>121</w:t>
        </w:r>
        <w:r w:rsidR="0034094D" w:rsidRPr="00454F41">
          <w:rPr>
            <w:rStyle w:val="af0"/>
            <w:rFonts w:hint="eastAsia"/>
            <w:noProof/>
          </w:rPr>
          <w:t>：</w:t>
        </w:r>
        <w:r w:rsidR="0034094D" w:rsidRPr="00454F41">
          <w:rPr>
            <w:rStyle w:val="af0"/>
            <w:rFonts w:hint="eastAsia"/>
            <w:noProof/>
            <w:lang w:eastAsia="zh-CN"/>
          </w:rPr>
          <w:t>写数据吞吐率面板</w:t>
        </w:r>
        <w:r w:rsidR="0034094D">
          <w:rPr>
            <w:noProof/>
            <w:webHidden/>
          </w:rPr>
          <w:tab/>
        </w:r>
        <w:r w:rsidR="0034094D">
          <w:rPr>
            <w:noProof/>
            <w:webHidden/>
          </w:rPr>
          <w:fldChar w:fldCharType="begin"/>
        </w:r>
        <w:r w:rsidR="0034094D">
          <w:rPr>
            <w:noProof/>
            <w:webHidden/>
          </w:rPr>
          <w:instrText xml:space="preserve"> PAGEREF _Toc514767945 \h </w:instrText>
        </w:r>
        <w:r w:rsidR="0034094D">
          <w:rPr>
            <w:noProof/>
            <w:webHidden/>
          </w:rPr>
        </w:r>
        <w:r w:rsidR="0034094D">
          <w:rPr>
            <w:noProof/>
            <w:webHidden/>
          </w:rPr>
          <w:fldChar w:fldCharType="separate"/>
        </w:r>
        <w:r w:rsidR="00A077DF">
          <w:rPr>
            <w:noProof/>
            <w:webHidden/>
          </w:rPr>
          <w:t>78</w:t>
        </w:r>
        <w:r w:rsidR="0034094D">
          <w:rPr>
            <w:noProof/>
            <w:webHidden/>
          </w:rPr>
          <w:fldChar w:fldCharType="end"/>
        </w:r>
      </w:hyperlink>
    </w:p>
    <w:p w14:paraId="52F4E0B6"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46" w:history="1">
        <w:r w:rsidR="0034094D" w:rsidRPr="00454F41">
          <w:rPr>
            <w:rStyle w:val="af0"/>
            <w:rFonts w:hint="eastAsia"/>
            <w:noProof/>
            <w:lang w:eastAsia="zh-CN"/>
          </w:rPr>
          <w:t>图</w:t>
        </w:r>
        <w:r w:rsidR="0034094D" w:rsidRPr="00454F41">
          <w:rPr>
            <w:rStyle w:val="af0"/>
            <w:noProof/>
            <w:lang w:eastAsia="zh-CN"/>
          </w:rPr>
          <w:t>122</w:t>
        </w:r>
        <w:r w:rsidR="0034094D" w:rsidRPr="00454F41">
          <w:rPr>
            <w:rStyle w:val="af0"/>
            <w:rFonts w:hint="eastAsia"/>
            <w:noProof/>
            <w:lang w:eastAsia="zh-CN"/>
          </w:rPr>
          <w:t>：写数据的</w:t>
        </w:r>
        <w:r w:rsidR="0034094D" w:rsidRPr="00454F41">
          <w:rPr>
            <w:rStyle w:val="af0"/>
            <w:noProof/>
            <w:lang w:eastAsia="zh-CN"/>
          </w:rPr>
          <w:t>I/O</w:t>
        </w:r>
        <w:r w:rsidR="0034094D" w:rsidRPr="00454F41">
          <w:rPr>
            <w:rStyle w:val="af0"/>
            <w:rFonts w:hint="eastAsia"/>
            <w:noProof/>
            <w:lang w:eastAsia="zh-CN"/>
          </w:rPr>
          <w:t>大小样品采样数目面板</w:t>
        </w:r>
        <w:r w:rsidR="0034094D">
          <w:rPr>
            <w:noProof/>
            <w:webHidden/>
          </w:rPr>
          <w:tab/>
        </w:r>
        <w:r w:rsidR="0034094D">
          <w:rPr>
            <w:noProof/>
            <w:webHidden/>
          </w:rPr>
          <w:fldChar w:fldCharType="begin"/>
        </w:r>
        <w:r w:rsidR="0034094D">
          <w:rPr>
            <w:noProof/>
            <w:webHidden/>
          </w:rPr>
          <w:instrText xml:space="preserve"> PAGEREF _Toc514767946 \h </w:instrText>
        </w:r>
        <w:r w:rsidR="0034094D">
          <w:rPr>
            <w:noProof/>
            <w:webHidden/>
          </w:rPr>
        </w:r>
        <w:r w:rsidR="0034094D">
          <w:rPr>
            <w:noProof/>
            <w:webHidden/>
          </w:rPr>
          <w:fldChar w:fldCharType="separate"/>
        </w:r>
        <w:r w:rsidR="00A077DF">
          <w:rPr>
            <w:noProof/>
            <w:webHidden/>
          </w:rPr>
          <w:t>78</w:t>
        </w:r>
        <w:r w:rsidR="0034094D">
          <w:rPr>
            <w:noProof/>
            <w:webHidden/>
          </w:rPr>
          <w:fldChar w:fldCharType="end"/>
        </w:r>
      </w:hyperlink>
    </w:p>
    <w:p w14:paraId="175D8355"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47" w:history="1">
        <w:r w:rsidR="0034094D" w:rsidRPr="00454F41">
          <w:rPr>
            <w:rStyle w:val="af0"/>
            <w:rFonts w:hint="eastAsia"/>
            <w:noProof/>
            <w:lang w:eastAsia="zh-CN"/>
          </w:rPr>
          <w:t>图</w:t>
        </w:r>
        <w:r w:rsidR="0034094D" w:rsidRPr="00454F41">
          <w:rPr>
            <w:rStyle w:val="af0"/>
            <w:noProof/>
            <w:lang w:eastAsia="zh-CN"/>
          </w:rPr>
          <w:t>123</w:t>
        </w:r>
        <w:r w:rsidR="0034094D" w:rsidRPr="00454F41">
          <w:rPr>
            <w:rStyle w:val="af0"/>
            <w:rFonts w:hint="eastAsia"/>
            <w:noProof/>
            <w:lang w:eastAsia="zh-CN"/>
          </w:rPr>
          <w:t>：数据写入延迟样品采样数目面板</w:t>
        </w:r>
        <w:r w:rsidR="0034094D">
          <w:rPr>
            <w:noProof/>
            <w:webHidden/>
          </w:rPr>
          <w:tab/>
        </w:r>
        <w:r w:rsidR="0034094D">
          <w:rPr>
            <w:noProof/>
            <w:webHidden/>
          </w:rPr>
          <w:fldChar w:fldCharType="begin"/>
        </w:r>
        <w:r w:rsidR="0034094D">
          <w:rPr>
            <w:noProof/>
            <w:webHidden/>
          </w:rPr>
          <w:instrText xml:space="preserve"> PAGEREF _Toc514767947 \h </w:instrText>
        </w:r>
        <w:r w:rsidR="0034094D">
          <w:rPr>
            <w:noProof/>
            <w:webHidden/>
          </w:rPr>
        </w:r>
        <w:r w:rsidR="0034094D">
          <w:rPr>
            <w:noProof/>
            <w:webHidden/>
          </w:rPr>
          <w:fldChar w:fldCharType="separate"/>
        </w:r>
        <w:r w:rsidR="00A077DF">
          <w:rPr>
            <w:noProof/>
            <w:webHidden/>
          </w:rPr>
          <w:t>78</w:t>
        </w:r>
        <w:r w:rsidR="0034094D">
          <w:rPr>
            <w:noProof/>
            <w:webHidden/>
          </w:rPr>
          <w:fldChar w:fldCharType="end"/>
        </w:r>
      </w:hyperlink>
    </w:p>
    <w:p w14:paraId="798405DA"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48" w:history="1">
        <w:r w:rsidR="0034094D" w:rsidRPr="00454F41">
          <w:rPr>
            <w:rStyle w:val="af0"/>
            <w:rFonts w:hint="eastAsia"/>
            <w:noProof/>
            <w:lang w:eastAsia="zh-CN"/>
          </w:rPr>
          <w:t>图</w:t>
        </w:r>
        <w:r w:rsidR="0034094D" w:rsidRPr="00454F41">
          <w:rPr>
            <w:rStyle w:val="af0"/>
            <w:noProof/>
            <w:lang w:eastAsia="zh-CN"/>
          </w:rPr>
          <w:t>124</w:t>
        </w:r>
        <w:r w:rsidR="0034094D" w:rsidRPr="00454F41">
          <w:rPr>
            <w:rStyle w:val="af0"/>
            <w:rFonts w:hint="eastAsia"/>
            <w:noProof/>
            <w:lang w:eastAsia="zh-CN"/>
          </w:rPr>
          <w:t>：</w:t>
        </w:r>
        <w:r w:rsidR="0034094D" w:rsidRPr="00454F41">
          <w:rPr>
            <w:rStyle w:val="af0"/>
            <w:noProof/>
            <w:lang w:eastAsia="zh-CN"/>
          </w:rPr>
          <w:t>SFA</w:t>
        </w:r>
        <w:r w:rsidR="0034094D" w:rsidRPr="00454F41">
          <w:rPr>
            <w:rStyle w:val="af0"/>
            <w:rFonts w:hint="eastAsia"/>
            <w:noProof/>
            <w:lang w:eastAsia="zh-CN"/>
          </w:rPr>
          <w:t>虚拟磁盘表盘</w:t>
        </w:r>
        <w:r w:rsidR="0034094D">
          <w:rPr>
            <w:noProof/>
            <w:webHidden/>
          </w:rPr>
          <w:tab/>
        </w:r>
        <w:r w:rsidR="0034094D">
          <w:rPr>
            <w:noProof/>
            <w:webHidden/>
          </w:rPr>
          <w:fldChar w:fldCharType="begin"/>
        </w:r>
        <w:r w:rsidR="0034094D">
          <w:rPr>
            <w:noProof/>
            <w:webHidden/>
          </w:rPr>
          <w:instrText xml:space="preserve"> PAGEREF _Toc514767948 \h </w:instrText>
        </w:r>
        <w:r w:rsidR="0034094D">
          <w:rPr>
            <w:noProof/>
            <w:webHidden/>
          </w:rPr>
        </w:r>
        <w:r w:rsidR="0034094D">
          <w:rPr>
            <w:noProof/>
            <w:webHidden/>
          </w:rPr>
          <w:fldChar w:fldCharType="separate"/>
        </w:r>
        <w:r w:rsidR="00A077DF">
          <w:rPr>
            <w:noProof/>
            <w:webHidden/>
          </w:rPr>
          <w:t>79</w:t>
        </w:r>
        <w:r w:rsidR="0034094D">
          <w:rPr>
            <w:noProof/>
            <w:webHidden/>
          </w:rPr>
          <w:fldChar w:fldCharType="end"/>
        </w:r>
      </w:hyperlink>
    </w:p>
    <w:p w14:paraId="58E18251"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49" w:history="1">
        <w:r w:rsidR="0034094D" w:rsidRPr="00454F41">
          <w:rPr>
            <w:rStyle w:val="af0"/>
            <w:rFonts w:hint="eastAsia"/>
            <w:noProof/>
          </w:rPr>
          <w:t>图</w:t>
        </w:r>
        <w:r w:rsidR="0034094D" w:rsidRPr="00454F41">
          <w:rPr>
            <w:rStyle w:val="af0"/>
            <w:noProof/>
          </w:rPr>
          <w:t>125</w:t>
        </w:r>
        <w:r w:rsidR="0034094D" w:rsidRPr="00454F41">
          <w:rPr>
            <w:rStyle w:val="af0"/>
            <w:rFonts w:hint="eastAsia"/>
            <w:noProof/>
            <w:lang w:eastAsia="zh-CN"/>
          </w:rPr>
          <w:t>：</w:t>
        </w:r>
        <w:r w:rsidR="0034094D" w:rsidRPr="00454F41">
          <w:rPr>
            <w:rStyle w:val="af0"/>
            <w:noProof/>
            <w:lang w:eastAsia="zh-CN"/>
          </w:rPr>
          <w:t>I/O</w:t>
        </w:r>
        <w:r w:rsidR="0034094D" w:rsidRPr="00454F41">
          <w:rPr>
            <w:rStyle w:val="af0"/>
            <w:rFonts w:hint="eastAsia"/>
            <w:noProof/>
            <w:lang w:eastAsia="zh-CN"/>
          </w:rPr>
          <w:t>吞吐率面板</w:t>
        </w:r>
        <w:r w:rsidR="0034094D">
          <w:rPr>
            <w:noProof/>
            <w:webHidden/>
          </w:rPr>
          <w:tab/>
        </w:r>
        <w:r w:rsidR="0034094D">
          <w:rPr>
            <w:noProof/>
            <w:webHidden/>
          </w:rPr>
          <w:fldChar w:fldCharType="begin"/>
        </w:r>
        <w:r w:rsidR="0034094D">
          <w:rPr>
            <w:noProof/>
            <w:webHidden/>
          </w:rPr>
          <w:instrText xml:space="preserve"> PAGEREF _Toc514767949 \h </w:instrText>
        </w:r>
        <w:r w:rsidR="0034094D">
          <w:rPr>
            <w:noProof/>
            <w:webHidden/>
          </w:rPr>
        </w:r>
        <w:r w:rsidR="0034094D">
          <w:rPr>
            <w:noProof/>
            <w:webHidden/>
          </w:rPr>
          <w:fldChar w:fldCharType="separate"/>
        </w:r>
        <w:r w:rsidR="00A077DF">
          <w:rPr>
            <w:noProof/>
            <w:webHidden/>
          </w:rPr>
          <w:t>79</w:t>
        </w:r>
        <w:r w:rsidR="0034094D">
          <w:rPr>
            <w:noProof/>
            <w:webHidden/>
          </w:rPr>
          <w:fldChar w:fldCharType="end"/>
        </w:r>
      </w:hyperlink>
    </w:p>
    <w:p w14:paraId="5E513CA8"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50" w:history="1">
        <w:r w:rsidR="0034094D" w:rsidRPr="00454F41">
          <w:rPr>
            <w:rStyle w:val="af0"/>
            <w:rFonts w:hint="eastAsia"/>
            <w:noProof/>
          </w:rPr>
          <w:t>图</w:t>
        </w:r>
        <w:r w:rsidR="0034094D" w:rsidRPr="00454F41">
          <w:rPr>
            <w:rStyle w:val="af0"/>
            <w:noProof/>
          </w:rPr>
          <w:t>126</w:t>
        </w:r>
        <w:r w:rsidR="0034094D" w:rsidRPr="00454F41">
          <w:rPr>
            <w:rStyle w:val="af0"/>
            <w:rFonts w:hint="eastAsia"/>
            <w:noProof/>
            <w:lang w:eastAsia="zh-CN"/>
          </w:rPr>
          <w:t>：</w:t>
        </w:r>
        <w:r w:rsidR="0034094D" w:rsidRPr="00454F41">
          <w:rPr>
            <w:rStyle w:val="af0"/>
            <w:noProof/>
            <w:lang w:eastAsia="zh-CN"/>
          </w:rPr>
          <w:t>IOPS</w:t>
        </w:r>
        <w:r w:rsidR="0034094D" w:rsidRPr="00454F41">
          <w:rPr>
            <w:rStyle w:val="af0"/>
            <w:rFonts w:hint="eastAsia"/>
            <w:noProof/>
            <w:lang w:eastAsia="zh-CN"/>
          </w:rPr>
          <w:t>面板</w:t>
        </w:r>
        <w:r w:rsidR="0034094D">
          <w:rPr>
            <w:noProof/>
            <w:webHidden/>
          </w:rPr>
          <w:tab/>
        </w:r>
        <w:r w:rsidR="0034094D">
          <w:rPr>
            <w:noProof/>
            <w:webHidden/>
          </w:rPr>
          <w:fldChar w:fldCharType="begin"/>
        </w:r>
        <w:r w:rsidR="0034094D">
          <w:rPr>
            <w:noProof/>
            <w:webHidden/>
          </w:rPr>
          <w:instrText xml:space="preserve"> PAGEREF _Toc514767950 \h </w:instrText>
        </w:r>
        <w:r w:rsidR="0034094D">
          <w:rPr>
            <w:noProof/>
            <w:webHidden/>
          </w:rPr>
        </w:r>
        <w:r w:rsidR="0034094D">
          <w:rPr>
            <w:noProof/>
            <w:webHidden/>
          </w:rPr>
          <w:fldChar w:fldCharType="separate"/>
        </w:r>
        <w:r w:rsidR="00A077DF">
          <w:rPr>
            <w:noProof/>
            <w:webHidden/>
          </w:rPr>
          <w:t>80</w:t>
        </w:r>
        <w:r w:rsidR="0034094D">
          <w:rPr>
            <w:noProof/>
            <w:webHidden/>
          </w:rPr>
          <w:fldChar w:fldCharType="end"/>
        </w:r>
      </w:hyperlink>
    </w:p>
    <w:p w14:paraId="6D90F410"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51" w:history="1">
        <w:r w:rsidR="0034094D" w:rsidRPr="00454F41">
          <w:rPr>
            <w:rStyle w:val="af0"/>
            <w:rFonts w:hint="eastAsia"/>
            <w:noProof/>
          </w:rPr>
          <w:t>图</w:t>
        </w:r>
        <w:r w:rsidR="0034094D" w:rsidRPr="00454F41">
          <w:rPr>
            <w:rStyle w:val="af0"/>
            <w:noProof/>
          </w:rPr>
          <w:t>127</w:t>
        </w:r>
        <w:r w:rsidR="0034094D" w:rsidRPr="00454F41">
          <w:rPr>
            <w:rStyle w:val="af0"/>
            <w:rFonts w:hint="eastAsia"/>
            <w:noProof/>
          </w:rPr>
          <w:t>：</w:t>
        </w:r>
        <w:r w:rsidR="0034094D" w:rsidRPr="00454F41">
          <w:rPr>
            <w:rStyle w:val="af0"/>
            <w:noProof/>
          </w:rPr>
          <w:t>Bytes per I/O on Virtual DiskPanel</w:t>
        </w:r>
        <w:r w:rsidR="0034094D">
          <w:rPr>
            <w:noProof/>
            <w:webHidden/>
          </w:rPr>
          <w:tab/>
        </w:r>
        <w:r w:rsidR="0034094D">
          <w:rPr>
            <w:noProof/>
            <w:webHidden/>
          </w:rPr>
          <w:fldChar w:fldCharType="begin"/>
        </w:r>
        <w:r w:rsidR="0034094D">
          <w:rPr>
            <w:noProof/>
            <w:webHidden/>
          </w:rPr>
          <w:instrText xml:space="preserve"> PAGEREF _Toc514767951 \h </w:instrText>
        </w:r>
        <w:r w:rsidR="0034094D">
          <w:rPr>
            <w:noProof/>
            <w:webHidden/>
          </w:rPr>
        </w:r>
        <w:r w:rsidR="0034094D">
          <w:rPr>
            <w:noProof/>
            <w:webHidden/>
          </w:rPr>
          <w:fldChar w:fldCharType="separate"/>
        </w:r>
        <w:r w:rsidR="00A077DF">
          <w:rPr>
            <w:noProof/>
            <w:webHidden/>
          </w:rPr>
          <w:t>80</w:t>
        </w:r>
        <w:r w:rsidR="0034094D">
          <w:rPr>
            <w:noProof/>
            <w:webHidden/>
          </w:rPr>
          <w:fldChar w:fldCharType="end"/>
        </w:r>
      </w:hyperlink>
    </w:p>
    <w:p w14:paraId="6CEFED64"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52" w:history="1">
        <w:r w:rsidR="0034094D" w:rsidRPr="00454F41">
          <w:rPr>
            <w:rStyle w:val="af0"/>
            <w:rFonts w:hint="eastAsia"/>
            <w:noProof/>
          </w:rPr>
          <w:t>图</w:t>
        </w:r>
        <w:r w:rsidR="0034094D" w:rsidRPr="00454F41">
          <w:rPr>
            <w:rStyle w:val="af0"/>
            <w:noProof/>
          </w:rPr>
          <w:t>128</w:t>
        </w:r>
        <w:r w:rsidR="0034094D" w:rsidRPr="00454F41">
          <w:rPr>
            <w:rStyle w:val="af0"/>
            <w:rFonts w:hint="eastAsia"/>
            <w:noProof/>
          </w:rPr>
          <w:t>：</w:t>
        </w:r>
        <w:r w:rsidR="0034094D" w:rsidRPr="00454F41">
          <w:rPr>
            <w:rStyle w:val="af0"/>
            <w:noProof/>
          </w:rPr>
          <w:t>Write Performance on Virtual Disk</w:t>
        </w:r>
        <w:r w:rsidR="0034094D" w:rsidRPr="00454F41">
          <w:rPr>
            <w:rStyle w:val="af0"/>
            <w:noProof/>
            <w:lang w:eastAsia="zh-CN"/>
          </w:rPr>
          <w:t xml:space="preserve"> </w:t>
        </w:r>
        <w:r w:rsidR="0034094D" w:rsidRPr="00454F41">
          <w:rPr>
            <w:rStyle w:val="af0"/>
            <w:noProof/>
          </w:rPr>
          <w:t>Panel</w:t>
        </w:r>
        <w:r w:rsidR="0034094D">
          <w:rPr>
            <w:noProof/>
            <w:webHidden/>
          </w:rPr>
          <w:tab/>
        </w:r>
        <w:r w:rsidR="0034094D">
          <w:rPr>
            <w:noProof/>
            <w:webHidden/>
          </w:rPr>
          <w:fldChar w:fldCharType="begin"/>
        </w:r>
        <w:r w:rsidR="0034094D">
          <w:rPr>
            <w:noProof/>
            <w:webHidden/>
          </w:rPr>
          <w:instrText xml:space="preserve"> PAGEREF _Toc514767952 \h </w:instrText>
        </w:r>
        <w:r w:rsidR="0034094D">
          <w:rPr>
            <w:noProof/>
            <w:webHidden/>
          </w:rPr>
        </w:r>
        <w:r w:rsidR="0034094D">
          <w:rPr>
            <w:noProof/>
            <w:webHidden/>
          </w:rPr>
          <w:fldChar w:fldCharType="separate"/>
        </w:r>
        <w:r w:rsidR="00A077DF">
          <w:rPr>
            <w:noProof/>
            <w:webHidden/>
          </w:rPr>
          <w:t>80</w:t>
        </w:r>
        <w:r w:rsidR="0034094D">
          <w:rPr>
            <w:noProof/>
            <w:webHidden/>
          </w:rPr>
          <w:fldChar w:fldCharType="end"/>
        </w:r>
      </w:hyperlink>
    </w:p>
    <w:p w14:paraId="4B72FE9A"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53" w:history="1">
        <w:r w:rsidR="0034094D" w:rsidRPr="00454F41">
          <w:rPr>
            <w:rStyle w:val="af0"/>
            <w:rFonts w:hint="eastAsia"/>
            <w:noProof/>
            <w:lang w:eastAsia="zh-CN"/>
          </w:rPr>
          <w:t>图</w:t>
        </w:r>
        <w:r w:rsidR="0034094D" w:rsidRPr="00454F41">
          <w:rPr>
            <w:rStyle w:val="af0"/>
            <w:noProof/>
            <w:lang w:eastAsia="zh-CN"/>
          </w:rPr>
          <w:t>129</w:t>
        </w:r>
        <w:r w:rsidR="0034094D" w:rsidRPr="00454F41">
          <w:rPr>
            <w:rStyle w:val="af0"/>
            <w:rFonts w:hint="eastAsia"/>
            <w:noProof/>
            <w:lang w:eastAsia="zh-CN"/>
          </w:rPr>
          <w:t>：数据写入的</w:t>
        </w:r>
        <w:r w:rsidR="0034094D" w:rsidRPr="00454F41">
          <w:rPr>
            <w:rStyle w:val="af0"/>
            <w:noProof/>
            <w:lang w:eastAsia="zh-CN"/>
          </w:rPr>
          <w:t>I/O</w:t>
        </w:r>
        <w:r w:rsidR="0034094D" w:rsidRPr="00454F41">
          <w:rPr>
            <w:rStyle w:val="af0"/>
            <w:rFonts w:hint="eastAsia"/>
            <w:noProof/>
            <w:lang w:eastAsia="zh-CN"/>
          </w:rPr>
          <w:t>大小样品采集数目面板</w:t>
        </w:r>
        <w:r w:rsidR="0034094D">
          <w:rPr>
            <w:noProof/>
            <w:webHidden/>
          </w:rPr>
          <w:tab/>
        </w:r>
        <w:r w:rsidR="0034094D">
          <w:rPr>
            <w:noProof/>
            <w:webHidden/>
          </w:rPr>
          <w:fldChar w:fldCharType="begin"/>
        </w:r>
        <w:r w:rsidR="0034094D">
          <w:rPr>
            <w:noProof/>
            <w:webHidden/>
          </w:rPr>
          <w:instrText xml:space="preserve"> PAGEREF _Toc514767953 \h </w:instrText>
        </w:r>
        <w:r w:rsidR="0034094D">
          <w:rPr>
            <w:noProof/>
            <w:webHidden/>
          </w:rPr>
        </w:r>
        <w:r w:rsidR="0034094D">
          <w:rPr>
            <w:noProof/>
            <w:webHidden/>
          </w:rPr>
          <w:fldChar w:fldCharType="separate"/>
        </w:r>
        <w:r w:rsidR="00A077DF">
          <w:rPr>
            <w:noProof/>
            <w:webHidden/>
          </w:rPr>
          <w:t>81</w:t>
        </w:r>
        <w:r w:rsidR="0034094D">
          <w:rPr>
            <w:noProof/>
            <w:webHidden/>
          </w:rPr>
          <w:fldChar w:fldCharType="end"/>
        </w:r>
      </w:hyperlink>
    </w:p>
    <w:p w14:paraId="159E3BBB"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54" w:history="1">
        <w:r w:rsidR="0034094D" w:rsidRPr="00454F41">
          <w:rPr>
            <w:rStyle w:val="af0"/>
            <w:rFonts w:hint="eastAsia"/>
            <w:noProof/>
            <w:lang w:eastAsia="zh-CN"/>
          </w:rPr>
          <w:t>图</w:t>
        </w:r>
        <w:r w:rsidR="0034094D" w:rsidRPr="00454F41">
          <w:rPr>
            <w:rStyle w:val="af0"/>
            <w:noProof/>
            <w:lang w:eastAsia="zh-CN"/>
          </w:rPr>
          <w:t>130</w:t>
        </w:r>
        <w:r w:rsidR="0034094D" w:rsidRPr="00454F41">
          <w:rPr>
            <w:rStyle w:val="af0"/>
            <w:rFonts w:hint="eastAsia"/>
            <w:noProof/>
            <w:lang w:eastAsia="zh-CN"/>
          </w:rPr>
          <w:t>：数据写入的延迟样品采集数目面板</w:t>
        </w:r>
        <w:r w:rsidR="0034094D">
          <w:rPr>
            <w:noProof/>
            <w:webHidden/>
          </w:rPr>
          <w:tab/>
        </w:r>
        <w:r w:rsidR="0034094D">
          <w:rPr>
            <w:noProof/>
            <w:webHidden/>
          </w:rPr>
          <w:fldChar w:fldCharType="begin"/>
        </w:r>
        <w:r w:rsidR="0034094D">
          <w:rPr>
            <w:noProof/>
            <w:webHidden/>
          </w:rPr>
          <w:instrText xml:space="preserve"> PAGEREF _Toc514767954 \h </w:instrText>
        </w:r>
        <w:r w:rsidR="0034094D">
          <w:rPr>
            <w:noProof/>
            <w:webHidden/>
          </w:rPr>
        </w:r>
        <w:r w:rsidR="0034094D">
          <w:rPr>
            <w:noProof/>
            <w:webHidden/>
          </w:rPr>
          <w:fldChar w:fldCharType="separate"/>
        </w:r>
        <w:r w:rsidR="00A077DF">
          <w:rPr>
            <w:noProof/>
            <w:webHidden/>
          </w:rPr>
          <w:t>81</w:t>
        </w:r>
        <w:r w:rsidR="0034094D">
          <w:rPr>
            <w:noProof/>
            <w:webHidden/>
          </w:rPr>
          <w:fldChar w:fldCharType="end"/>
        </w:r>
      </w:hyperlink>
    </w:p>
    <w:p w14:paraId="726629FB"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55" w:history="1">
        <w:r w:rsidR="0034094D" w:rsidRPr="00454F41">
          <w:rPr>
            <w:rStyle w:val="af0"/>
            <w:rFonts w:hint="eastAsia"/>
            <w:noProof/>
            <w:lang w:eastAsia="zh-CN"/>
          </w:rPr>
          <w:t>图</w:t>
        </w:r>
        <w:r w:rsidR="0034094D" w:rsidRPr="00454F41">
          <w:rPr>
            <w:rStyle w:val="af0"/>
            <w:noProof/>
            <w:lang w:eastAsia="zh-CN"/>
          </w:rPr>
          <w:t>131</w:t>
        </w:r>
        <w:r w:rsidR="0034094D" w:rsidRPr="00454F41">
          <w:rPr>
            <w:rStyle w:val="af0"/>
            <w:rFonts w:hint="eastAsia"/>
            <w:noProof/>
            <w:lang w:eastAsia="zh-CN"/>
          </w:rPr>
          <w:t>：</w:t>
        </w:r>
        <w:r w:rsidR="0034094D" w:rsidRPr="00454F41">
          <w:rPr>
            <w:rStyle w:val="af0"/>
            <w:noProof/>
            <w:lang w:eastAsia="zh-CN"/>
          </w:rPr>
          <w:t xml:space="preserve">Influxdb Query Time </w:t>
        </w:r>
        <w:r w:rsidR="0034094D" w:rsidRPr="00454F41">
          <w:rPr>
            <w:rStyle w:val="af0"/>
            <w:rFonts w:hint="eastAsia"/>
            <w:noProof/>
            <w:lang w:eastAsia="zh-CN"/>
          </w:rPr>
          <w:t>变化曲线图</w:t>
        </w:r>
        <w:r w:rsidR="0034094D">
          <w:rPr>
            <w:noProof/>
            <w:webHidden/>
          </w:rPr>
          <w:tab/>
        </w:r>
        <w:r w:rsidR="0034094D">
          <w:rPr>
            <w:noProof/>
            <w:webHidden/>
          </w:rPr>
          <w:fldChar w:fldCharType="begin"/>
        </w:r>
        <w:r w:rsidR="0034094D">
          <w:rPr>
            <w:noProof/>
            <w:webHidden/>
          </w:rPr>
          <w:instrText xml:space="preserve"> PAGEREF _Toc514767955 \h </w:instrText>
        </w:r>
        <w:r w:rsidR="0034094D">
          <w:rPr>
            <w:noProof/>
            <w:webHidden/>
          </w:rPr>
        </w:r>
        <w:r w:rsidR="0034094D">
          <w:rPr>
            <w:noProof/>
            <w:webHidden/>
          </w:rPr>
          <w:fldChar w:fldCharType="separate"/>
        </w:r>
        <w:r w:rsidR="00A077DF">
          <w:rPr>
            <w:noProof/>
            <w:webHidden/>
          </w:rPr>
          <w:t>85</w:t>
        </w:r>
        <w:r w:rsidR="0034094D">
          <w:rPr>
            <w:noProof/>
            <w:webHidden/>
          </w:rPr>
          <w:fldChar w:fldCharType="end"/>
        </w:r>
      </w:hyperlink>
    </w:p>
    <w:p w14:paraId="5465731A" w14:textId="77777777" w:rsidR="0034094D" w:rsidRDefault="00EC67DE">
      <w:pPr>
        <w:pStyle w:val="affff2"/>
        <w:tabs>
          <w:tab w:val="right" w:leader="dot" w:pos="9350"/>
        </w:tabs>
        <w:rPr>
          <w:rFonts w:asciiTheme="minorHAnsi" w:hAnsiTheme="minorHAnsi" w:cstheme="minorBidi"/>
          <w:noProof/>
          <w:kern w:val="2"/>
          <w:sz w:val="21"/>
          <w:szCs w:val="22"/>
          <w:lang w:eastAsia="zh-CN"/>
        </w:rPr>
      </w:pPr>
      <w:hyperlink w:anchor="_Toc514767956" w:history="1">
        <w:r w:rsidR="0034094D" w:rsidRPr="00454F41">
          <w:rPr>
            <w:rStyle w:val="af0"/>
            <w:rFonts w:hint="eastAsia"/>
            <w:noProof/>
            <w:lang w:eastAsia="zh-CN"/>
          </w:rPr>
          <w:t>图</w:t>
        </w:r>
        <w:r w:rsidR="0034094D" w:rsidRPr="00454F41">
          <w:rPr>
            <w:rStyle w:val="af0"/>
            <w:noProof/>
            <w:lang w:eastAsia="zh-CN"/>
          </w:rPr>
          <w:t>132</w:t>
        </w:r>
        <w:r w:rsidR="0034094D" w:rsidRPr="00454F41">
          <w:rPr>
            <w:rStyle w:val="af0"/>
            <w:rFonts w:hint="eastAsia"/>
            <w:noProof/>
            <w:lang w:eastAsia="zh-CN"/>
          </w:rPr>
          <w:t>：每个任务读吞吐压测面板</w:t>
        </w:r>
        <w:r w:rsidR="0034094D">
          <w:rPr>
            <w:noProof/>
            <w:webHidden/>
          </w:rPr>
          <w:tab/>
        </w:r>
        <w:r w:rsidR="0034094D">
          <w:rPr>
            <w:noProof/>
            <w:webHidden/>
          </w:rPr>
          <w:fldChar w:fldCharType="begin"/>
        </w:r>
        <w:r w:rsidR="0034094D">
          <w:rPr>
            <w:noProof/>
            <w:webHidden/>
          </w:rPr>
          <w:instrText xml:space="preserve"> PAGEREF _Toc514767956 \h </w:instrText>
        </w:r>
        <w:r w:rsidR="0034094D">
          <w:rPr>
            <w:noProof/>
            <w:webHidden/>
          </w:rPr>
        </w:r>
        <w:r w:rsidR="0034094D">
          <w:rPr>
            <w:noProof/>
            <w:webHidden/>
          </w:rPr>
          <w:fldChar w:fldCharType="separate"/>
        </w:r>
        <w:r w:rsidR="00A077DF">
          <w:rPr>
            <w:noProof/>
            <w:webHidden/>
          </w:rPr>
          <w:t>85</w:t>
        </w:r>
        <w:r w:rsidR="0034094D">
          <w:rPr>
            <w:noProof/>
            <w:webHidden/>
          </w:rPr>
          <w:fldChar w:fldCharType="end"/>
        </w:r>
      </w:hyperlink>
    </w:p>
    <w:p w14:paraId="52FD7C18" w14:textId="77777777" w:rsidR="002E2C1B" w:rsidRPr="00BC3DBD" w:rsidRDefault="004C426C" w:rsidP="00BC3DBD">
      <w:pPr>
        <w:pStyle w:val="affff2"/>
        <w:tabs>
          <w:tab w:val="right" w:leader="dot" w:pos="9350"/>
        </w:tabs>
        <w:rPr>
          <w:noProof/>
          <w:lang w:eastAsia="zh-CN"/>
        </w:rPr>
      </w:pPr>
      <w:r w:rsidRPr="00A83CFE">
        <w:fldChar w:fldCharType="end"/>
      </w:r>
    </w:p>
    <w:p w14:paraId="618E81C7" w14:textId="77777777" w:rsidR="002E2C1B" w:rsidRPr="00A83CFE" w:rsidRDefault="002E2C1B" w:rsidP="0005200B">
      <w:pPr>
        <w:pStyle w:val="1"/>
        <w:numPr>
          <w:ilvl w:val="0"/>
          <w:numId w:val="55"/>
        </w:numPr>
      </w:pPr>
      <w:bookmarkStart w:id="12" w:name="Troubleshooting"/>
      <w:bookmarkStart w:id="13" w:name="_bookmark19"/>
      <w:bookmarkStart w:id="14" w:name="_Toc514768199"/>
      <w:bookmarkStart w:id="15" w:name="_Toc314517431"/>
      <w:bookmarkStart w:id="16" w:name="_Toc322012059"/>
      <w:bookmarkStart w:id="17" w:name="_Toc322012144"/>
      <w:bookmarkEnd w:id="7"/>
      <w:bookmarkEnd w:id="6"/>
      <w:bookmarkEnd w:id="5"/>
      <w:bookmarkEnd w:id="4"/>
      <w:bookmarkEnd w:id="12"/>
      <w:bookmarkEnd w:id="13"/>
      <w:r>
        <w:lastRenderedPageBreak/>
        <w:t>DDN EXAScaler</w:t>
      </w:r>
      <w:r w:rsidR="0005200B">
        <w:rPr>
          <w:rFonts w:hint="eastAsia"/>
          <w:lang w:eastAsia="zh-CN"/>
        </w:rPr>
        <w:t>x</w:t>
      </w:r>
      <w:r w:rsidR="0005200B">
        <w:rPr>
          <w:rFonts w:hint="eastAsia"/>
          <w:lang w:eastAsia="zh-CN"/>
        </w:rPr>
        <w:t>性能</w:t>
      </w:r>
      <w:r w:rsidR="00770D17">
        <w:rPr>
          <w:rFonts w:hint="eastAsia"/>
          <w:lang w:eastAsia="zh-CN"/>
        </w:rPr>
        <w:t>监控系统简介</w:t>
      </w:r>
      <w:bookmarkEnd w:id="14"/>
    </w:p>
    <w:p w14:paraId="3315A010" w14:textId="4CE520DD" w:rsidR="002E2C1B" w:rsidRPr="00CB1EA7" w:rsidRDefault="00B10DDB" w:rsidP="002E2C1B">
      <w:pPr>
        <w:pStyle w:val="DDNbodytext1"/>
        <w:rPr>
          <w:rFonts w:eastAsia="宋体" w:cs="Times New Roman"/>
          <w:lang w:val="zh-TW" w:eastAsia="zh-CN"/>
        </w:rPr>
      </w:pPr>
      <w:r>
        <w:rPr>
          <w:rStyle w:val="NoneA"/>
          <w:rFonts w:cs="Times New Roman"/>
          <w:lang w:eastAsia="zh-CN"/>
        </w:rPr>
        <w:t>LustrePerfMon</w:t>
      </w:r>
      <w:r w:rsidR="00770D17" w:rsidRPr="00CB1EA7">
        <w:rPr>
          <w:rStyle w:val="NoneA"/>
          <w:rFonts w:cs="Times New Roman"/>
          <w:lang w:eastAsia="zh-CN"/>
        </w:rPr>
        <w:t xml:space="preserve"> </w:t>
      </w:r>
      <w:r w:rsidR="00770D17" w:rsidRPr="00CB1EA7">
        <w:rPr>
          <w:rStyle w:val="NoneA"/>
          <w:rFonts w:eastAsia="宋体" w:cs="Times New Roman"/>
          <w:lang w:val="zh-TW" w:eastAsia="zh-TW"/>
        </w:rPr>
        <w:t>是一款</w:t>
      </w:r>
      <w:r w:rsidR="00770D17" w:rsidRPr="00CB1EA7">
        <w:rPr>
          <w:rStyle w:val="NoneA"/>
          <w:rFonts w:eastAsia="宋体" w:cs="Times New Roman"/>
          <w:lang w:val="zh-TW" w:eastAsia="zh-CN"/>
        </w:rPr>
        <w:t>监控系统，</w:t>
      </w:r>
      <w:r w:rsidR="00770D17" w:rsidRPr="00CB1EA7">
        <w:rPr>
          <w:rStyle w:val="NoneA"/>
          <w:rFonts w:eastAsia="宋体" w:cs="Times New Roman"/>
          <w:lang w:val="zh-TW" w:eastAsia="zh-TW"/>
        </w:rPr>
        <w:t>通过采集</w:t>
      </w:r>
      <w:r w:rsidR="00770D17" w:rsidRPr="00CB1EA7">
        <w:rPr>
          <w:rStyle w:val="NoneA"/>
          <w:rFonts w:cs="Times New Roman"/>
          <w:lang w:eastAsia="zh-CN"/>
        </w:rPr>
        <w:t>DDN Exascaler</w:t>
      </w:r>
      <w:r w:rsidR="00770D17" w:rsidRPr="00CB1EA7">
        <w:rPr>
          <w:rStyle w:val="NoneA"/>
          <w:rFonts w:eastAsia="宋体" w:cs="Times New Roman"/>
          <w:lang w:val="zh-TW" w:eastAsia="zh-TW"/>
        </w:rPr>
        <w:t>的系统状态信息以达到对其进行性能监控及分析的目的。</w:t>
      </w:r>
      <w:r>
        <w:rPr>
          <w:rStyle w:val="NoneA"/>
          <w:rFonts w:eastAsia="宋体" w:cs="Times New Roman" w:hint="eastAsia"/>
          <w:lang w:val="zh-TW" w:eastAsia="zh-CN"/>
        </w:rPr>
        <w:t>LustrePerfMon</w:t>
      </w:r>
      <w:r w:rsidR="00770D17" w:rsidRPr="00CB1EA7">
        <w:rPr>
          <w:rStyle w:val="NoneA"/>
          <w:rFonts w:eastAsia="宋体" w:cs="Times New Roman"/>
          <w:lang w:val="zh-TW" w:eastAsia="zh-TW"/>
        </w:rPr>
        <w:t>基于多种开源软件的监控系统，</w:t>
      </w:r>
      <w:r w:rsidR="00770D17" w:rsidRPr="00CB1EA7">
        <w:rPr>
          <w:rStyle w:val="NoneA"/>
          <w:rFonts w:cs="Times New Roman"/>
          <w:lang w:eastAsia="zh-CN"/>
        </w:rPr>
        <w:t>DDN</w:t>
      </w:r>
      <w:r w:rsidR="00770D17" w:rsidRPr="00CB1EA7">
        <w:rPr>
          <w:rStyle w:val="NoneA"/>
          <w:rFonts w:eastAsia="宋体" w:cs="Times New Roman"/>
          <w:lang w:val="zh-TW" w:eastAsia="zh-TW"/>
        </w:rPr>
        <w:t>同时还开发了一些外部插件以作功能扩展。</w:t>
      </w:r>
    </w:p>
    <w:p w14:paraId="5FAA4773" w14:textId="329E4AF0" w:rsidR="00770D17" w:rsidRDefault="00B10DDB" w:rsidP="002E2C1B">
      <w:pPr>
        <w:pStyle w:val="DDNbodytext1"/>
        <w:rPr>
          <w:rStyle w:val="NoneA"/>
          <w:rFonts w:eastAsia="宋体" w:hAnsi="宋体" w:cs="宋体"/>
          <w:lang w:val="zh-TW" w:eastAsia="zh-TW"/>
        </w:rPr>
      </w:pPr>
      <w:r>
        <w:rPr>
          <w:rStyle w:val="NoneA"/>
          <w:lang w:eastAsia="zh-TW"/>
        </w:rPr>
        <w:t>LustrePerfMon</w:t>
      </w:r>
      <w:r w:rsidR="00770D17" w:rsidRPr="00CB1EA7">
        <w:rPr>
          <w:rStyle w:val="NoneA"/>
          <w:rFonts w:eastAsia="宋体" w:hAnsi="宋体" w:cs="宋体"/>
          <w:lang w:val="zh-TW" w:eastAsia="zh-TW"/>
        </w:rPr>
        <w:t>的主要组件之一是</w:t>
      </w:r>
      <w:r w:rsidR="00770D17" w:rsidRPr="00CB1EA7">
        <w:rPr>
          <w:rStyle w:val="NoneA"/>
          <w:lang w:eastAsia="zh-TW"/>
        </w:rPr>
        <w:t xml:space="preserve"> </w:t>
      </w:r>
      <w:r w:rsidR="00EE63A2" w:rsidRPr="00764FB3">
        <w:rPr>
          <w:rStyle w:val="NoneA"/>
          <w:rFonts w:hint="eastAsia"/>
          <w:b/>
          <w:lang w:eastAsia="zh-TW"/>
        </w:rPr>
        <w:t>c</w:t>
      </w:r>
      <w:r w:rsidR="00770D17" w:rsidRPr="00764FB3">
        <w:rPr>
          <w:rStyle w:val="NoneA"/>
          <w:b/>
          <w:lang w:eastAsia="zh-TW"/>
        </w:rPr>
        <w:t>ollectd</w:t>
      </w:r>
      <w:r w:rsidR="00770D17" w:rsidRPr="00764FB3">
        <w:rPr>
          <w:rStyle w:val="NoneA"/>
          <w:rFonts w:eastAsia="宋体" w:hAnsi="宋体" w:cs="宋体"/>
          <w:lang w:val="zh-TW" w:eastAsia="zh-TW"/>
        </w:rPr>
        <w:t>。</w:t>
      </w:r>
      <w:r w:rsidR="00EE63A2" w:rsidRPr="00764FB3">
        <w:rPr>
          <w:rStyle w:val="NoneA"/>
          <w:rFonts w:eastAsia="宋体" w:hAnsi="宋体" w:cs="宋体" w:hint="eastAsia"/>
          <w:b/>
          <w:lang w:val="zh-TW" w:eastAsia="zh-TW"/>
        </w:rPr>
        <w:t>c</w:t>
      </w:r>
      <w:r w:rsidR="00770D17" w:rsidRPr="00764FB3">
        <w:rPr>
          <w:rStyle w:val="NoneA"/>
          <w:rFonts w:eastAsia="宋体" w:cs="Times New Roman"/>
          <w:b/>
          <w:lang w:val="zh-TW" w:eastAsia="zh-TW"/>
        </w:rPr>
        <w:t>ollectd</w:t>
      </w:r>
      <w:r w:rsidR="00770D17" w:rsidRPr="00CB1EA7">
        <w:rPr>
          <w:rStyle w:val="NoneA"/>
          <w:rFonts w:eastAsia="宋体" w:hAnsi="Times New Roman" w:cs="Times New Roman"/>
          <w:lang w:val="zh-TW" w:eastAsia="zh-TW"/>
        </w:rPr>
        <w:t>是一个运行在监控对象上的守护进程，</w:t>
      </w:r>
      <w:r w:rsidR="00770D17" w:rsidRPr="00CB1EA7">
        <w:rPr>
          <w:rStyle w:val="NoneA"/>
          <w:rFonts w:eastAsia="宋体" w:hAnsi="宋体" w:cs="宋体"/>
          <w:lang w:val="zh-TW" w:eastAsia="zh-TW"/>
        </w:rPr>
        <w:t>完成了系统性能</w:t>
      </w:r>
      <w:r w:rsidR="00770D17" w:rsidRPr="00CB1EA7">
        <w:rPr>
          <w:rFonts w:hAnsi="Arial Unicode MS"/>
          <w:lang w:val="zh-CN" w:eastAsia="zh-TW"/>
        </w:rPr>
        <w:t>的相关</w:t>
      </w:r>
      <w:r w:rsidR="00770D17" w:rsidRPr="00CB1EA7">
        <w:rPr>
          <w:rStyle w:val="NoneA"/>
          <w:rFonts w:eastAsia="宋体" w:hAnsi="宋体" w:cs="宋体"/>
          <w:lang w:val="zh-TW" w:eastAsia="zh-TW"/>
        </w:rPr>
        <w:t>统计信息定期</w:t>
      </w:r>
      <w:r w:rsidR="00770D17" w:rsidRPr="00CB1EA7">
        <w:rPr>
          <w:rFonts w:hAnsi="Arial Unicode MS"/>
          <w:lang w:val="zh-CN" w:eastAsia="zh-TW"/>
        </w:rPr>
        <w:t>收集</w:t>
      </w:r>
      <w:r w:rsidR="00770D17" w:rsidRPr="00CB1EA7">
        <w:rPr>
          <w:rStyle w:val="NoneA"/>
          <w:rFonts w:eastAsia="宋体" w:hAnsi="宋体" w:cs="宋体"/>
          <w:lang w:val="zh-TW" w:eastAsia="zh-TW"/>
        </w:rPr>
        <w:t>，并将</w:t>
      </w:r>
      <w:r w:rsidR="00770D17" w:rsidRPr="00CB1EA7">
        <w:rPr>
          <w:rFonts w:hAnsi="Arial Unicode MS"/>
          <w:lang w:val="zh-CN" w:eastAsia="zh-TW"/>
        </w:rPr>
        <w:t>这些</w:t>
      </w:r>
      <w:r w:rsidR="00770D17" w:rsidRPr="00CB1EA7">
        <w:rPr>
          <w:rStyle w:val="NoneA"/>
          <w:rFonts w:eastAsia="宋体" w:hAnsi="宋体" w:cs="宋体"/>
          <w:lang w:val="zh-TW" w:eastAsia="zh-TW"/>
        </w:rPr>
        <w:t>数据以多种不同</w:t>
      </w:r>
      <w:r w:rsidR="00770D17" w:rsidRPr="00CB1EA7">
        <w:rPr>
          <w:rFonts w:hAnsi="Arial Unicode MS"/>
          <w:lang w:val="zh-CN" w:eastAsia="zh-TW"/>
        </w:rPr>
        <w:t>的</w:t>
      </w:r>
      <w:r w:rsidR="00770D17" w:rsidRPr="00CB1EA7">
        <w:rPr>
          <w:rStyle w:val="NoneA"/>
          <w:rFonts w:eastAsia="宋体" w:hAnsi="宋体" w:cs="宋体"/>
          <w:lang w:val="zh-TW" w:eastAsia="zh-TW"/>
        </w:rPr>
        <w:t>机制进行存储。</w:t>
      </w:r>
      <w:r>
        <w:rPr>
          <w:rStyle w:val="NoneA"/>
          <w:lang w:eastAsia="zh-TW"/>
        </w:rPr>
        <w:t>LustrePerfMon</w:t>
      </w:r>
      <w:r w:rsidR="00770D17" w:rsidRPr="00CB1EA7">
        <w:rPr>
          <w:rStyle w:val="NoneA"/>
          <w:rFonts w:eastAsia="宋体" w:hAnsi="宋体" w:cs="宋体"/>
          <w:lang w:val="zh-TW" w:eastAsia="zh-TW"/>
        </w:rPr>
        <w:t>是基于开源的</w:t>
      </w:r>
      <w:r w:rsidR="00EE63A2" w:rsidRPr="00764FB3">
        <w:rPr>
          <w:rStyle w:val="NoneA"/>
          <w:rFonts w:eastAsia="宋体" w:hAnsi="宋体" w:cs="宋体" w:hint="eastAsia"/>
          <w:b/>
          <w:lang w:val="zh-TW" w:eastAsia="zh-TW"/>
        </w:rPr>
        <w:t>c</w:t>
      </w:r>
      <w:r w:rsidR="00770D17" w:rsidRPr="00764FB3">
        <w:rPr>
          <w:rStyle w:val="NoneA"/>
          <w:b/>
          <w:lang w:eastAsia="zh-TW"/>
        </w:rPr>
        <w:t>ollectd</w:t>
      </w:r>
      <w:r w:rsidR="00770D17" w:rsidRPr="00CB1EA7">
        <w:rPr>
          <w:rStyle w:val="NoneA"/>
          <w:rFonts w:eastAsia="宋体" w:hAnsi="宋体" w:cs="宋体"/>
          <w:lang w:val="zh-TW" w:eastAsia="zh-TW"/>
        </w:rPr>
        <w:t>而研发</w:t>
      </w:r>
      <w:r w:rsidR="00770D17" w:rsidRPr="00CB1EA7">
        <w:rPr>
          <w:rStyle w:val="NoneA"/>
          <w:lang w:eastAsia="zh-TW"/>
        </w:rPr>
        <w:t>，</w:t>
      </w:r>
      <w:r w:rsidR="00770D17" w:rsidRPr="00CB1EA7">
        <w:rPr>
          <w:rStyle w:val="NoneA"/>
          <w:rFonts w:eastAsia="宋体" w:hAnsi="宋体" w:cs="宋体"/>
          <w:lang w:val="zh-TW" w:eastAsia="zh-TW"/>
        </w:rPr>
        <w:t>同时也包含了许多其他插件，如</w:t>
      </w:r>
      <w:r w:rsidR="00366697" w:rsidRPr="00764FB3">
        <w:rPr>
          <w:rFonts w:hint="eastAsia"/>
          <w:lang w:eastAsia="zh-TW"/>
        </w:rPr>
        <w:t>Filedata</w:t>
      </w:r>
      <w:r w:rsidR="00764FB3" w:rsidRPr="00764FB3">
        <w:rPr>
          <w:lang w:eastAsia="zh-TW"/>
        </w:rPr>
        <w:t>、</w:t>
      </w:r>
      <w:r w:rsidR="00BD3277" w:rsidRPr="00764FB3">
        <w:rPr>
          <w:lang w:eastAsia="zh-TW"/>
        </w:rPr>
        <w:t>Ganglia</w:t>
      </w:r>
      <w:r w:rsidR="00764FB3" w:rsidRPr="00764FB3">
        <w:rPr>
          <w:lang w:eastAsia="zh-TW"/>
        </w:rPr>
        <w:t>、</w:t>
      </w:r>
      <w:r w:rsidR="00BD3277" w:rsidRPr="00764FB3">
        <w:rPr>
          <w:lang w:eastAsia="zh-TW"/>
        </w:rPr>
        <w:t>Nagios</w:t>
      </w:r>
      <w:r w:rsidR="00764FB3" w:rsidRPr="00764FB3">
        <w:rPr>
          <w:lang w:eastAsia="zh-TW"/>
        </w:rPr>
        <w:t>、</w:t>
      </w:r>
      <w:r w:rsidR="00BD3277" w:rsidRPr="00764FB3">
        <w:rPr>
          <w:lang w:eastAsia="zh-TW"/>
        </w:rPr>
        <w:t>Stress</w:t>
      </w:r>
      <w:r w:rsidR="00764FB3" w:rsidRPr="00764FB3">
        <w:rPr>
          <w:lang w:eastAsia="zh-TW"/>
        </w:rPr>
        <w:t>、</w:t>
      </w:r>
      <w:r w:rsidR="00BD3277" w:rsidRPr="00764FB3">
        <w:rPr>
          <w:lang w:eastAsia="zh-TW"/>
        </w:rPr>
        <w:t>Zabbix</w:t>
      </w:r>
      <w:r w:rsidR="00770D17" w:rsidRPr="00CB1EA7">
        <w:rPr>
          <w:rStyle w:val="NoneA"/>
          <w:rFonts w:eastAsia="宋体" w:hAnsi="宋体" w:cs="宋体"/>
          <w:lang w:val="zh-TW" w:eastAsia="zh-TW"/>
        </w:rPr>
        <w:t>等等。</w:t>
      </w:r>
    </w:p>
    <w:p w14:paraId="2283E51D" w14:textId="77777777" w:rsidR="002E2C1B" w:rsidRPr="00A83CFE" w:rsidRDefault="00770D17" w:rsidP="0005200B">
      <w:pPr>
        <w:pStyle w:val="21"/>
        <w:numPr>
          <w:ilvl w:val="1"/>
          <w:numId w:val="55"/>
        </w:numPr>
      </w:pPr>
      <w:bookmarkStart w:id="18" w:name="_Toc501360229"/>
      <w:bookmarkStart w:id="19" w:name="_Toc514768200"/>
      <w:r w:rsidRPr="0005200B">
        <w:rPr>
          <w:rFonts w:asciiTheme="minorEastAsia" w:eastAsiaTheme="minorEastAsia" w:hAnsiTheme="minorEastAsia" w:cs="宋体" w:hint="eastAsia"/>
          <w:lang w:eastAsia="zh-CN"/>
        </w:rPr>
        <w:t>名词解释</w:t>
      </w:r>
      <w:bookmarkEnd w:id="18"/>
      <w:bookmarkEnd w:id="19"/>
    </w:p>
    <w:tbl>
      <w:tblPr>
        <w:tblStyle w:val="af1"/>
        <w:tblW w:w="46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9"/>
        <w:gridCol w:w="6316"/>
      </w:tblGrid>
      <w:tr w:rsidR="00770D17" w:rsidRPr="00A83CFE" w14:paraId="5A58DADA" w14:textId="77777777" w:rsidTr="00EA4DAD">
        <w:trPr>
          <w:cnfStyle w:val="100000000000" w:firstRow="1" w:lastRow="0" w:firstColumn="0" w:lastColumn="0" w:oddVBand="0" w:evenVBand="0" w:oddHBand="0" w:evenHBand="0" w:firstRowFirstColumn="0" w:firstRowLastColumn="0" w:lastRowFirstColumn="0" w:lastRowLastColumn="0"/>
        </w:trPr>
        <w:tc>
          <w:tcPr>
            <w:tcW w:w="1389" w:type="pct"/>
            <w:tcBorders>
              <w:bottom w:val="none" w:sz="0" w:space="0" w:color="auto"/>
            </w:tcBorders>
          </w:tcPr>
          <w:p w14:paraId="38F95750" w14:textId="07FF9028" w:rsidR="00770D17" w:rsidRPr="00CB1EA7" w:rsidRDefault="00B10DDB" w:rsidP="00EA4DAD">
            <w:pPr>
              <w:spacing w:before="100" w:after="100"/>
              <w:rPr>
                <w:rFonts w:cs="Times New Roman"/>
              </w:rPr>
            </w:pPr>
            <w:r>
              <w:rPr>
                <w:b/>
              </w:rPr>
              <w:t>LustrePerfMon</w:t>
            </w:r>
          </w:p>
        </w:tc>
        <w:tc>
          <w:tcPr>
            <w:tcW w:w="3611" w:type="pct"/>
            <w:tcBorders>
              <w:bottom w:val="none" w:sz="0" w:space="0" w:color="auto"/>
            </w:tcBorders>
          </w:tcPr>
          <w:p w14:paraId="5097605E" w14:textId="77777777" w:rsidR="00770D17" w:rsidRPr="00CB1EA7" w:rsidRDefault="00770D17" w:rsidP="00EA4DAD">
            <w:pPr>
              <w:spacing w:before="100" w:after="100"/>
              <w:rPr>
                <w:rFonts w:cs="Times New Roman"/>
              </w:rPr>
            </w:pPr>
            <w:r w:rsidRPr="00CB1EA7">
              <w:rPr>
                <w:rStyle w:val="NoneA"/>
                <w:rFonts w:cs="Times New Roman"/>
              </w:rPr>
              <w:t>DDN Exascaler</w:t>
            </w:r>
            <w:r w:rsidR="00F147B5">
              <w:rPr>
                <w:rStyle w:val="NoneA"/>
                <w:rFonts w:cs="Times New Roman" w:hint="eastAsia"/>
                <w:lang w:eastAsia="zh-CN"/>
              </w:rPr>
              <w:t>性能</w:t>
            </w:r>
            <w:r w:rsidRPr="00CB1EA7">
              <w:rPr>
                <w:rStyle w:val="NoneA"/>
                <w:rFonts w:eastAsia="宋体" w:cs="Times New Roman"/>
                <w:lang w:val="zh-TW" w:eastAsia="zh-TW"/>
              </w:rPr>
              <w:t>监控系统的缩写。</w:t>
            </w:r>
          </w:p>
        </w:tc>
      </w:tr>
      <w:tr w:rsidR="00F147B5" w:rsidRPr="00A83CFE" w14:paraId="242760F2" w14:textId="77777777" w:rsidTr="00EA4DAD">
        <w:tc>
          <w:tcPr>
            <w:tcW w:w="1389" w:type="pct"/>
          </w:tcPr>
          <w:p w14:paraId="1DD0BBD5" w14:textId="77777777" w:rsidR="00F147B5" w:rsidRPr="00CB1EA7" w:rsidRDefault="00F147B5" w:rsidP="00EA4DAD">
            <w:pPr>
              <w:spacing w:before="100" w:after="100"/>
              <w:rPr>
                <w:rStyle w:val="NoneA"/>
                <w:rFonts w:cs="Times New Roman"/>
                <w:b/>
                <w:bCs/>
                <w:lang w:eastAsia="zh-CN"/>
              </w:rPr>
            </w:pPr>
            <w:r>
              <w:rPr>
                <w:rStyle w:val="NoneA"/>
                <w:rFonts w:cs="Times New Roman" w:hint="eastAsia"/>
                <w:b/>
                <w:bCs/>
                <w:lang w:eastAsia="zh-CN"/>
              </w:rPr>
              <w:t>DDN SFA</w:t>
            </w:r>
          </w:p>
        </w:tc>
        <w:tc>
          <w:tcPr>
            <w:tcW w:w="3611" w:type="pct"/>
          </w:tcPr>
          <w:p w14:paraId="6BC29DAA" w14:textId="77777777" w:rsidR="00F147B5" w:rsidRPr="00CB1EA7" w:rsidRDefault="00F147B5" w:rsidP="00F147B5">
            <w:pPr>
              <w:spacing w:before="100" w:after="100"/>
              <w:rPr>
                <w:rStyle w:val="NoneA"/>
                <w:rFonts w:cs="Times New Roman"/>
                <w:lang w:eastAsia="zh-CN"/>
              </w:rPr>
            </w:pPr>
            <w:r>
              <w:rPr>
                <w:rStyle w:val="NoneA"/>
                <w:rFonts w:cs="Times New Roman" w:hint="eastAsia"/>
                <w:lang w:eastAsia="zh-CN"/>
              </w:rPr>
              <w:t xml:space="preserve">DDN </w:t>
            </w:r>
            <w:r w:rsidRPr="00F147B5">
              <w:rPr>
                <w:rStyle w:val="affff7"/>
                <w:rFonts w:hint="eastAsia"/>
                <w:i w:val="0"/>
                <w:lang w:eastAsia="zh-CN"/>
              </w:rPr>
              <w:t>Storage Fusion Architecture</w:t>
            </w:r>
            <w:r>
              <w:rPr>
                <w:rStyle w:val="affff7"/>
                <w:rFonts w:hint="eastAsia"/>
                <w:i w:val="0"/>
                <w:lang w:eastAsia="zh-CN"/>
              </w:rPr>
              <w:t>的缩写。</w:t>
            </w:r>
            <w:r w:rsidRPr="00CB1EA7">
              <w:rPr>
                <w:rStyle w:val="NoneA"/>
                <w:rFonts w:cs="Times New Roman"/>
                <w:lang w:eastAsia="zh-CN"/>
              </w:rPr>
              <w:t>DDN</w:t>
            </w:r>
            <w:r w:rsidRPr="00F147B5">
              <w:rPr>
                <w:rStyle w:val="NoneA"/>
                <w:rFonts w:cs="Times New Roman"/>
                <w:i/>
                <w:lang w:eastAsia="zh-CN"/>
              </w:rPr>
              <w:t xml:space="preserve"> </w:t>
            </w:r>
            <w:r w:rsidRPr="00F147B5">
              <w:rPr>
                <w:rStyle w:val="affff7"/>
                <w:rFonts w:hint="eastAsia"/>
                <w:i w:val="0"/>
                <w:lang w:eastAsia="zh-CN"/>
              </w:rPr>
              <w:t>Storage Fusion Architecture</w:t>
            </w:r>
            <w:r w:rsidRPr="00F147B5">
              <w:rPr>
                <w:rStyle w:val="affff7"/>
                <w:rFonts w:hint="eastAsia"/>
                <w:i w:val="0"/>
                <w:lang w:eastAsia="zh-CN"/>
              </w:rPr>
              <w:t>为</w:t>
            </w:r>
            <w:r>
              <w:rPr>
                <w:rStyle w:val="affff7"/>
                <w:rFonts w:hint="eastAsia"/>
                <w:i w:val="0"/>
                <w:lang w:eastAsia="zh-CN"/>
              </w:rPr>
              <w:t>平衡的高性能存储提供基础。通过使用并行存储处理技术，</w:t>
            </w:r>
            <w:r>
              <w:rPr>
                <w:rStyle w:val="affff7"/>
                <w:rFonts w:hint="eastAsia"/>
                <w:i w:val="0"/>
                <w:lang w:eastAsia="zh-CN"/>
              </w:rPr>
              <w:t>SFA</w:t>
            </w:r>
            <w:r>
              <w:rPr>
                <w:rStyle w:val="affff7"/>
                <w:rFonts w:hint="eastAsia"/>
                <w:i w:val="0"/>
                <w:lang w:eastAsia="zh-CN"/>
              </w:rPr>
              <w:t>提供了强大的</w:t>
            </w:r>
            <w:r>
              <w:rPr>
                <w:rStyle w:val="affff7"/>
                <w:rFonts w:hint="eastAsia"/>
                <w:i w:val="0"/>
                <w:lang w:eastAsia="zh-CN"/>
              </w:rPr>
              <w:t>IOPS</w:t>
            </w:r>
            <w:r>
              <w:rPr>
                <w:rStyle w:val="affff7"/>
                <w:rFonts w:hint="eastAsia"/>
                <w:i w:val="0"/>
                <w:lang w:eastAsia="zh-CN"/>
              </w:rPr>
              <w:t>和吞吐率。</w:t>
            </w:r>
          </w:p>
        </w:tc>
      </w:tr>
      <w:tr w:rsidR="00770D17" w:rsidRPr="00A83CFE" w14:paraId="76F5283D" w14:textId="77777777" w:rsidTr="00EA4DAD">
        <w:tc>
          <w:tcPr>
            <w:tcW w:w="1389" w:type="pct"/>
          </w:tcPr>
          <w:p w14:paraId="15BEE3D5" w14:textId="77777777" w:rsidR="00770D17" w:rsidRPr="00CB1EA7" w:rsidRDefault="00770D17" w:rsidP="00EA4DAD">
            <w:pPr>
              <w:spacing w:before="100" w:after="100"/>
              <w:rPr>
                <w:rFonts w:cs="Times New Roman"/>
              </w:rPr>
            </w:pPr>
            <w:r w:rsidRPr="00CB1EA7">
              <w:rPr>
                <w:rStyle w:val="NoneA"/>
                <w:rFonts w:cs="Times New Roman"/>
                <w:b/>
                <w:bCs/>
              </w:rPr>
              <w:t>DDN EXAScaler</w:t>
            </w:r>
          </w:p>
        </w:tc>
        <w:tc>
          <w:tcPr>
            <w:tcW w:w="3611" w:type="pct"/>
          </w:tcPr>
          <w:p w14:paraId="57371388" w14:textId="77777777" w:rsidR="00770D17" w:rsidRPr="00CB1EA7" w:rsidRDefault="00770D17" w:rsidP="00EA4DAD">
            <w:pPr>
              <w:spacing w:before="100" w:after="100"/>
              <w:rPr>
                <w:rFonts w:cs="Times New Roman"/>
                <w:lang w:eastAsia="zh-CN"/>
              </w:rPr>
            </w:pPr>
            <w:r w:rsidRPr="00CB1EA7">
              <w:rPr>
                <w:rStyle w:val="NoneA"/>
                <w:rFonts w:cs="Times New Roman"/>
                <w:lang w:eastAsia="zh-CN"/>
              </w:rPr>
              <w:t>DDN Exascaler</w:t>
            </w:r>
            <w:r w:rsidRPr="00CB1EA7">
              <w:rPr>
                <w:rStyle w:val="NoneA"/>
                <w:rFonts w:eastAsia="宋体" w:cs="Times New Roman"/>
                <w:lang w:val="zh-TW" w:eastAsia="zh-TW"/>
              </w:rPr>
              <w:t>是由</w:t>
            </w:r>
            <w:r w:rsidRPr="00CB1EA7">
              <w:rPr>
                <w:rStyle w:val="NoneA"/>
                <w:rFonts w:cs="Times New Roman"/>
                <w:lang w:eastAsia="zh-CN"/>
              </w:rPr>
              <w:t>DDN</w:t>
            </w:r>
            <w:r w:rsidRPr="00CB1EA7">
              <w:rPr>
                <w:rStyle w:val="NoneA"/>
                <w:rFonts w:eastAsia="宋体" w:cs="Times New Roman"/>
                <w:lang w:val="zh-TW" w:eastAsia="zh-TW"/>
              </w:rPr>
              <w:t>研发的</w:t>
            </w:r>
            <w:r w:rsidRPr="00CB1EA7">
              <w:rPr>
                <w:rStyle w:val="NoneA"/>
                <w:rFonts w:eastAsia="宋体" w:cs="Times New Roman"/>
                <w:lang w:val="zh-TW" w:eastAsia="zh-CN"/>
              </w:rPr>
              <w:t>基于</w:t>
            </w:r>
            <w:r w:rsidRPr="00CB1EA7">
              <w:rPr>
                <w:rStyle w:val="NoneA"/>
                <w:rFonts w:eastAsia="宋体" w:cs="Times New Roman"/>
                <w:lang w:val="zh-TW" w:eastAsia="zh-CN"/>
              </w:rPr>
              <w:t>Lustre</w:t>
            </w:r>
            <w:r w:rsidRPr="00CB1EA7">
              <w:rPr>
                <w:rStyle w:val="NoneA"/>
                <w:rFonts w:eastAsia="宋体" w:cs="Times New Roman"/>
                <w:lang w:val="zh-TW" w:eastAsia="zh-CN"/>
              </w:rPr>
              <w:t>的存储解决方案</w:t>
            </w:r>
            <w:r w:rsidRPr="00CB1EA7">
              <w:rPr>
                <w:rStyle w:val="NoneA"/>
                <w:rFonts w:eastAsia="宋体" w:cs="Times New Roman"/>
                <w:lang w:val="zh-TW" w:eastAsia="zh-TW"/>
              </w:rPr>
              <w:t>，它</w:t>
            </w:r>
            <w:r w:rsidRPr="00CB1EA7">
              <w:rPr>
                <w:rStyle w:val="NoneA"/>
                <w:rFonts w:eastAsia="宋体" w:cs="Times New Roman"/>
                <w:lang w:val="zh-TW" w:eastAsia="zh-CN"/>
              </w:rPr>
              <w:t>旨在解决</w:t>
            </w:r>
            <w:r w:rsidRPr="00CB1EA7">
              <w:rPr>
                <w:rStyle w:val="NoneA"/>
                <w:rFonts w:eastAsia="宋体" w:cs="Times New Roman"/>
                <w:lang w:val="zh-TW" w:eastAsia="zh-TW"/>
              </w:rPr>
              <w:t>极端数据密集型环境中最严苛的存储及数据管理问题。</w:t>
            </w:r>
          </w:p>
        </w:tc>
      </w:tr>
      <w:tr w:rsidR="00770D17" w:rsidRPr="00A83CFE" w14:paraId="6183EECB" w14:textId="77777777" w:rsidTr="00EA4DAD">
        <w:tc>
          <w:tcPr>
            <w:tcW w:w="1389" w:type="pct"/>
          </w:tcPr>
          <w:p w14:paraId="36159237" w14:textId="77777777" w:rsidR="00770D17" w:rsidRPr="00CB1EA7" w:rsidRDefault="00770D17" w:rsidP="00EA4DAD">
            <w:pPr>
              <w:spacing w:before="100" w:after="100"/>
              <w:rPr>
                <w:rFonts w:cs="Times New Roman"/>
              </w:rPr>
            </w:pPr>
            <w:r w:rsidRPr="00CB1EA7">
              <w:rPr>
                <w:rStyle w:val="NoneA"/>
                <w:rFonts w:eastAsia="宋体" w:cs="Times New Roman"/>
                <w:b/>
                <w:bCs/>
                <w:lang w:val="zh-TW" w:eastAsia="zh-TW"/>
              </w:rPr>
              <w:t>部署服务器</w:t>
            </w:r>
          </w:p>
        </w:tc>
        <w:tc>
          <w:tcPr>
            <w:tcW w:w="3611" w:type="pct"/>
          </w:tcPr>
          <w:p w14:paraId="74970ABD" w14:textId="1A41EF2A" w:rsidR="00770D17" w:rsidRPr="00CB1EA7" w:rsidRDefault="00B10DDB" w:rsidP="00770D17">
            <w:pPr>
              <w:spacing w:before="100" w:after="100"/>
              <w:rPr>
                <w:rFonts w:cs="Times New Roman"/>
                <w:lang w:eastAsia="zh-CN"/>
              </w:rPr>
            </w:pPr>
            <w:r>
              <w:rPr>
                <w:rStyle w:val="NoneA"/>
                <w:rFonts w:eastAsia="宋体" w:cs="Times New Roman"/>
                <w:lang w:val="zh-TW" w:eastAsia="zh-CN"/>
              </w:rPr>
              <w:t>LustrePerfMon</w:t>
            </w:r>
            <w:r w:rsidR="00770D17" w:rsidRPr="00CB1EA7">
              <w:rPr>
                <w:rStyle w:val="NoneA"/>
                <w:rFonts w:eastAsia="宋体" w:cs="Times New Roman"/>
                <w:lang w:val="zh-TW" w:eastAsia="zh-TW"/>
              </w:rPr>
              <w:t>监控系统</w:t>
            </w:r>
            <w:r w:rsidR="00770D17" w:rsidRPr="00CB1EA7">
              <w:rPr>
                <w:rStyle w:val="NoneA"/>
                <w:rFonts w:eastAsia="宋体" w:cs="Times New Roman"/>
                <w:lang w:val="zh-TW" w:eastAsia="zh-CN"/>
              </w:rPr>
              <w:t>的</w:t>
            </w:r>
            <w:r w:rsidR="00770D17" w:rsidRPr="00CB1EA7">
              <w:rPr>
                <w:rStyle w:val="NoneA"/>
                <w:rFonts w:eastAsia="宋体" w:cs="Times New Roman"/>
                <w:lang w:val="zh-TW" w:eastAsia="zh-TW"/>
              </w:rPr>
              <w:t>安装进程将在此服务器上被触发。</w:t>
            </w:r>
          </w:p>
        </w:tc>
      </w:tr>
      <w:tr w:rsidR="00770D17" w:rsidRPr="00A83CFE" w14:paraId="549C1F46" w14:textId="77777777" w:rsidTr="00EA4DAD">
        <w:tc>
          <w:tcPr>
            <w:tcW w:w="1389" w:type="pct"/>
          </w:tcPr>
          <w:p w14:paraId="1D6CBE96" w14:textId="77777777" w:rsidR="00770D17" w:rsidRPr="00CB1EA7" w:rsidRDefault="00770D17" w:rsidP="00EA4DAD">
            <w:pPr>
              <w:spacing w:before="100" w:after="100"/>
              <w:rPr>
                <w:rFonts w:cs="Times New Roman"/>
              </w:rPr>
            </w:pPr>
            <w:r w:rsidRPr="00CB1EA7">
              <w:rPr>
                <w:rStyle w:val="NoneA"/>
                <w:rFonts w:eastAsia="宋体" w:cs="Times New Roman"/>
                <w:b/>
                <w:bCs/>
                <w:lang w:val="zh-TW" w:eastAsia="zh-TW"/>
              </w:rPr>
              <w:t>监控服务器</w:t>
            </w:r>
          </w:p>
        </w:tc>
        <w:tc>
          <w:tcPr>
            <w:tcW w:w="3611" w:type="pct"/>
          </w:tcPr>
          <w:p w14:paraId="6FD835FD" w14:textId="5E6571B1" w:rsidR="00770D17" w:rsidRPr="00CB1EA7" w:rsidRDefault="00B10DDB" w:rsidP="00EA4DAD">
            <w:pPr>
              <w:spacing w:before="100" w:after="100"/>
              <w:rPr>
                <w:rFonts w:cs="Times New Roman"/>
                <w:lang w:eastAsia="zh-CN"/>
              </w:rPr>
            </w:pPr>
            <w:r>
              <w:rPr>
                <w:rStyle w:val="NoneA"/>
                <w:rFonts w:eastAsia="宋体" w:cs="Times New Roman"/>
                <w:lang w:val="zh-TW" w:eastAsia="zh-CN"/>
              </w:rPr>
              <w:t>LustrePerfMon</w:t>
            </w:r>
            <w:r w:rsidR="00770D17" w:rsidRPr="00CB1EA7">
              <w:rPr>
                <w:rStyle w:val="NoneA"/>
                <w:rFonts w:eastAsia="宋体" w:cs="Times New Roman"/>
                <w:lang w:val="zh-TW" w:eastAsia="zh-TW"/>
              </w:rPr>
              <w:t>监控系统的数据库</w:t>
            </w:r>
            <w:r w:rsidR="00770D17" w:rsidRPr="00CB1EA7">
              <w:rPr>
                <w:rStyle w:val="NoneA"/>
                <w:rFonts w:cs="Times New Roman"/>
                <w:lang w:eastAsia="zh-CN"/>
              </w:rPr>
              <w:t xml:space="preserve">(Influxdb) </w:t>
            </w:r>
            <w:r w:rsidR="00770D17" w:rsidRPr="00CB1EA7">
              <w:rPr>
                <w:rStyle w:val="NoneA"/>
                <w:rFonts w:eastAsia="宋体" w:cs="Times New Roman"/>
                <w:lang w:val="zh-TW" w:eastAsia="zh-TW"/>
              </w:rPr>
              <w:t>及网络服务</w:t>
            </w:r>
            <w:r w:rsidR="00770D17" w:rsidRPr="00CB1EA7">
              <w:rPr>
                <w:rStyle w:val="NoneA"/>
                <w:rFonts w:cs="Times New Roman"/>
                <w:lang w:eastAsia="zh-CN"/>
              </w:rPr>
              <w:t xml:space="preserve"> (Grafana) </w:t>
            </w:r>
            <w:r w:rsidR="00770D17" w:rsidRPr="00CB1EA7">
              <w:rPr>
                <w:rStyle w:val="NoneA"/>
                <w:rFonts w:eastAsia="宋体" w:cs="Times New Roman"/>
                <w:lang w:val="zh-TW" w:eastAsia="zh-TW"/>
              </w:rPr>
              <w:t>将在此服务器上运行。</w:t>
            </w:r>
          </w:p>
        </w:tc>
      </w:tr>
      <w:tr w:rsidR="00770D17" w:rsidRPr="00A83CFE" w14:paraId="48FCA505" w14:textId="77777777" w:rsidTr="00EA4DAD">
        <w:tc>
          <w:tcPr>
            <w:tcW w:w="1389" w:type="pct"/>
          </w:tcPr>
          <w:p w14:paraId="04689DB8" w14:textId="77777777" w:rsidR="00770D17" w:rsidRPr="00CB1EA7" w:rsidRDefault="009D35EE" w:rsidP="009D35EE">
            <w:pPr>
              <w:spacing w:before="100" w:after="100"/>
              <w:rPr>
                <w:rFonts w:cs="Times New Roman"/>
                <w:lang w:eastAsia="zh-CN"/>
              </w:rPr>
            </w:pPr>
            <w:r>
              <w:rPr>
                <w:rStyle w:val="NoneA"/>
                <w:rFonts w:eastAsia="宋体" w:hint="eastAsia"/>
                <w:b/>
                <w:bCs/>
                <w:lang w:val="zh-TW" w:eastAsia="zh-CN"/>
              </w:rPr>
              <w:t>代理节点</w:t>
            </w:r>
          </w:p>
        </w:tc>
        <w:tc>
          <w:tcPr>
            <w:tcW w:w="3611" w:type="pct"/>
          </w:tcPr>
          <w:p w14:paraId="3C7754CA" w14:textId="2505A979" w:rsidR="00770D17" w:rsidRPr="00CB1EA7" w:rsidRDefault="00B10DDB" w:rsidP="00EA4DAD">
            <w:pPr>
              <w:spacing w:before="100" w:after="100"/>
              <w:rPr>
                <w:rFonts w:cs="Times New Roman"/>
                <w:lang w:eastAsia="zh-CN"/>
              </w:rPr>
            </w:pPr>
            <w:r>
              <w:rPr>
                <w:rStyle w:val="NoneA"/>
                <w:rFonts w:eastAsia="宋体" w:cs="Times New Roman"/>
                <w:lang w:val="zh-TW" w:eastAsia="zh-CN"/>
              </w:rPr>
              <w:t>LustrePerfMon</w:t>
            </w:r>
            <w:r w:rsidR="00770D17" w:rsidRPr="00CB1EA7">
              <w:rPr>
                <w:rStyle w:val="NoneA"/>
                <w:rFonts w:eastAsia="宋体" w:cs="Times New Roman"/>
                <w:lang w:val="zh-TW" w:eastAsia="zh-TW"/>
              </w:rPr>
              <w:t>监控系统将从</w:t>
            </w:r>
            <w:r w:rsidR="009D35EE">
              <w:rPr>
                <w:rStyle w:val="NoneA"/>
                <w:rFonts w:eastAsia="宋体" w:cs="Times New Roman" w:hint="eastAsia"/>
                <w:lang w:val="zh-TW" w:eastAsia="zh-CN"/>
              </w:rPr>
              <w:t>代理节点</w:t>
            </w:r>
            <w:r w:rsidR="00770D17" w:rsidRPr="00CB1EA7">
              <w:rPr>
                <w:rStyle w:val="NoneA"/>
                <w:rFonts w:eastAsia="宋体" w:cs="Times New Roman"/>
                <w:lang w:val="zh-TW" w:eastAsia="zh-TW"/>
              </w:rPr>
              <w:t>上收集各类指标数据，例如</w:t>
            </w:r>
            <w:r w:rsidR="00770D17" w:rsidRPr="00CB1EA7">
              <w:rPr>
                <w:rStyle w:val="NoneA"/>
                <w:rFonts w:cs="Times New Roman"/>
                <w:lang w:eastAsia="zh-CN"/>
              </w:rPr>
              <w:t xml:space="preserve">CPU, </w:t>
            </w:r>
            <w:r w:rsidR="00770D17" w:rsidRPr="00CB1EA7">
              <w:rPr>
                <w:rStyle w:val="NoneA"/>
                <w:rFonts w:eastAsia="宋体" w:cs="Times New Roman"/>
                <w:lang w:val="zh-TW" w:eastAsia="zh-TW"/>
              </w:rPr>
              <w:t>内存</w:t>
            </w:r>
            <w:r w:rsidR="00770D17" w:rsidRPr="00CB1EA7">
              <w:rPr>
                <w:rStyle w:val="NoneA"/>
                <w:rFonts w:hAnsi="Times New Roman" w:cs="Times New Roman"/>
                <w:lang w:eastAsia="zh-CN"/>
              </w:rPr>
              <w:t>、</w:t>
            </w:r>
            <w:r w:rsidR="00770D17" w:rsidRPr="00CB1EA7">
              <w:rPr>
                <w:rStyle w:val="NoneA"/>
                <w:rFonts w:cs="Times New Roman"/>
                <w:lang w:eastAsia="zh-CN"/>
              </w:rPr>
              <w:t>Lustre</w:t>
            </w:r>
            <w:r w:rsidR="00770D17" w:rsidRPr="00CB1EA7">
              <w:rPr>
                <w:rStyle w:val="NoneA"/>
                <w:rFonts w:hAnsi="Times New Roman" w:cs="Times New Roman"/>
                <w:lang w:eastAsia="zh-CN"/>
              </w:rPr>
              <w:t>、</w:t>
            </w:r>
            <w:r w:rsidR="00770D17" w:rsidRPr="00CB1EA7">
              <w:rPr>
                <w:rStyle w:val="NoneA"/>
                <w:rFonts w:cs="Times New Roman"/>
                <w:lang w:eastAsia="zh-CN"/>
              </w:rPr>
              <w:t xml:space="preserve">SFA </w:t>
            </w:r>
            <w:r w:rsidR="00770D17" w:rsidRPr="00CB1EA7">
              <w:rPr>
                <w:rStyle w:val="NoneA"/>
                <w:rFonts w:eastAsia="宋体" w:cs="Times New Roman"/>
                <w:lang w:val="zh-TW" w:eastAsia="zh-TW"/>
              </w:rPr>
              <w:t>存储等相关信息。守护进程</w:t>
            </w:r>
            <w:r w:rsidR="00407A42" w:rsidRPr="00764FB3">
              <w:rPr>
                <w:rStyle w:val="NoneA"/>
                <w:rFonts w:eastAsia="宋体" w:cs="Times New Roman" w:hint="eastAsia"/>
                <w:lang w:val="zh-TW" w:eastAsia="zh-TW"/>
              </w:rPr>
              <w:t>c</w:t>
            </w:r>
            <w:r w:rsidR="00770D17" w:rsidRPr="00764FB3">
              <w:rPr>
                <w:rStyle w:val="NoneA"/>
                <w:rFonts w:cs="Times New Roman"/>
                <w:lang w:eastAsia="zh-CN"/>
              </w:rPr>
              <w:t>ollectd</w:t>
            </w:r>
            <w:r w:rsidR="00770D17" w:rsidRPr="00CB1EA7">
              <w:rPr>
                <w:rStyle w:val="NoneA"/>
                <w:rFonts w:cs="Times New Roman"/>
                <w:lang w:eastAsia="zh-CN"/>
              </w:rPr>
              <w:t xml:space="preserve"> </w:t>
            </w:r>
            <w:r w:rsidR="00770D17" w:rsidRPr="00CB1EA7">
              <w:rPr>
                <w:rStyle w:val="NoneA"/>
                <w:rFonts w:eastAsia="宋体" w:cs="Times New Roman"/>
                <w:lang w:val="zh-TW" w:eastAsia="zh-TW"/>
              </w:rPr>
              <w:t>将在每个客户端后台运行。</w:t>
            </w:r>
          </w:p>
        </w:tc>
      </w:tr>
      <w:tr w:rsidR="00770D17" w:rsidRPr="00A83CFE" w14:paraId="25C37895" w14:textId="77777777" w:rsidTr="00EA4DAD">
        <w:tc>
          <w:tcPr>
            <w:tcW w:w="1389" w:type="pct"/>
          </w:tcPr>
          <w:p w14:paraId="1F539047" w14:textId="77777777" w:rsidR="00770D17" w:rsidRPr="00CB1EA7" w:rsidRDefault="00770D17" w:rsidP="00EA4DAD">
            <w:pPr>
              <w:spacing w:before="100" w:after="100"/>
              <w:rPr>
                <w:rFonts w:cs="Times New Roman"/>
              </w:rPr>
            </w:pPr>
            <w:r w:rsidRPr="00CB1EA7">
              <w:rPr>
                <w:rStyle w:val="NoneA"/>
                <w:rFonts w:cs="Times New Roman"/>
                <w:b/>
                <w:bCs/>
              </w:rPr>
              <w:t>DDN IME</w:t>
            </w:r>
          </w:p>
        </w:tc>
        <w:tc>
          <w:tcPr>
            <w:tcW w:w="3611" w:type="pct"/>
          </w:tcPr>
          <w:p w14:paraId="63D2B700" w14:textId="77777777" w:rsidR="00770D17" w:rsidRPr="00CB1EA7" w:rsidRDefault="00770D17" w:rsidP="00770D17">
            <w:pPr>
              <w:spacing w:before="100" w:after="100"/>
              <w:rPr>
                <w:rFonts w:cs="Times New Roman"/>
              </w:rPr>
            </w:pPr>
            <w:r w:rsidRPr="00CB1EA7">
              <w:rPr>
                <w:rStyle w:val="NoneA"/>
                <w:rFonts w:cs="Times New Roman"/>
              </w:rPr>
              <w:t xml:space="preserve">DDN </w:t>
            </w:r>
            <w:r w:rsidRPr="00CB1EA7">
              <w:rPr>
                <w:rStyle w:val="NoneA"/>
                <w:rFonts w:eastAsia="宋体" w:cs="Times New Roman"/>
                <w:lang w:val="zh-TW" w:eastAsia="zh-TW"/>
              </w:rPr>
              <w:t>的无限内存引擎</w:t>
            </w:r>
            <w:r w:rsidRPr="00CB1EA7">
              <w:rPr>
                <w:rStyle w:val="NoneA"/>
                <w:rFonts w:cs="Times New Roman"/>
              </w:rPr>
              <w:t xml:space="preserve">(Infinite Memory Engine) </w:t>
            </w:r>
            <w:r w:rsidRPr="00CB1EA7">
              <w:rPr>
                <w:rStyle w:val="NoneA"/>
                <w:rFonts w:eastAsia="宋体" w:cs="Times New Roman"/>
                <w:lang w:val="zh-TW" w:eastAsia="zh-TW"/>
              </w:rPr>
              <w:t>是一款</w:t>
            </w:r>
            <w:r w:rsidRPr="00CB1EA7">
              <w:rPr>
                <w:rStyle w:val="NoneA"/>
                <w:rFonts w:eastAsia="宋体" w:cs="Times New Roman"/>
                <w:lang w:val="zh-TW" w:eastAsia="zh-CN"/>
              </w:rPr>
              <w:t>基于</w:t>
            </w:r>
            <w:r w:rsidRPr="00CB1EA7">
              <w:rPr>
                <w:rStyle w:val="NoneA"/>
                <w:rFonts w:eastAsia="宋体" w:cs="Times New Roman"/>
                <w:lang w:val="zh-TW" w:eastAsia="zh-TW"/>
              </w:rPr>
              <w:t>闪存</w:t>
            </w:r>
            <w:r w:rsidRPr="00CB1EA7">
              <w:rPr>
                <w:rStyle w:val="NoneA"/>
                <w:rFonts w:eastAsia="宋体" w:cs="Times New Roman"/>
                <w:lang w:val="zh-TW" w:eastAsia="zh-CN"/>
              </w:rPr>
              <w:t>的高速</w:t>
            </w:r>
            <w:r w:rsidRPr="00CB1EA7">
              <w:rPr>
                <w:rStyle w:val="NoneA"/>
                <w:rFonts w:eastAsia="宋体" w:cs="Times New Roman"/>
                <w:lang w:val="zh-TW" w:eastAsia="zh-TW"/>
              </w:rPr>
              <w:t>缓存</w:t>
            </w:r>
            <w:r w:rsidRPr="00CB1EA7">
              <w:rPr>
                <w:rStyle w:val="NoneA"/>
                <w:rFonts w:eastAsia="宋体" w:cs="Times New Roman"/>
                <w:lang w:val="zh-TW" w:eastAsia="zh-CN"/>
              </w:rPr>
              <w:t>系统</w:t>
            </w:r>
            <w:r w:rsidRPr="00CB1EA7">
              <w:rPr>
                <w:rStyle w:val="NoneA"/>
                <w:rFonts w:eastAsia="宋体" w:cs="Times New Roman"/>
                <w:lang w:val="zh-TW" w:eastAsia="zh-TW"/>
              </w:rPr>
              <w:t>，它简化了应用程序</w:t>
            </w:r>
            <w:r w:rsidRPr="00CB1EA7">
              <w:rPr>
                <w:rStyle w:val="NoneA"/>
                <w:rFonts w:eastAsia="宋体" w:cs="Times New Roman"/>
                <w:lang w:val="zh-TW" w:eastAsia="zh-CN"/>
              </w:rPr>
              <w:t>I/O</w:t>
            </w:r>
            <w:r w:rsidRPr="00CB1EA7">
              <w:rPr>
                <w:rStyle w:val="NoneA"/>
                <w:rFonts w:eastAsia="宋体" w:cs="Times New Roman"/>
                <w:lang w:val="zh-TW" w:eastAsia="zh-TW"/>
              </w:rPr>
              <w:t>路径，消除了系统瓶颈。</w:t>
            </w:r>
          </w:p>
        </w:tc>
      </w:tr>
      <w:tr w:rsidR="00770D17" w:rsidRPr="00A83CFE" w14:paraId="53AC4C85" w14:textId="77777777" w:rsidTr="00EA4DAD">
        <w:tc>
          <w:tcPr>
            <w:tcW w:w="1389" w:type="pct"/>
          </w:tcPr>
          <w:p w14:paraId="56F5B016" w14:textId="77777777" w:rsidR="00770D17" w:rsidRPr="00CB1EA7" w:rsidRDefault="00770D17" w:rsidP="00EA4DAD">
            <w:pPr>
              <w:spacing w:before="100" w:after="100"/>
              <w:rPr>
                <w:rFonts w:cs="Times New Roman"/>
              </w:rPr>
            </w:pPr>
            <w:r w:rsidRPr="00CB1EA7">
              <w:rPr>
                <w:rStyle w:val="NoneA"/>
                <w:rFonts w:cs="Times New Roman"/>
                <w:b/>
                <w:bCs/>
              </w:rPr>
              <w:t>Lustre</w:t>
            </w:r>
          </w:p>
        </w:tc>
        <w:tc>
          <w:tcPr>
            <w:tcW w:w="3611" w:type="pct"/>
          </w:tcPr>
          <w:p w14:paraId="2A713288" w14:textId="77777777" w:rsidR="00770D17" w:rsidRPr="00CB1EA7" w:rsidRDefault="00770D17" w:rsidP="00EA4DAD">
            <w:pPr>
              <w:spacing w:before="100" w:after="100"/>
              <w:rPr>
                <w:rFonts w:cs="Times New Roman"/>
                <w:lang w:eastAsia="zh-CN"/>
              </w:rPr>
            </w:pPr>
            <w:r w:rsidRPr="00CB1EA7">
              <w:rPr>
                <w:rStyle w:val="NoneA"/>
                <w:rFonts w:cs="Times New Roman"/>
                <w:lang w:eastAsia="zh-CN"/>
              </w:rPr>
              <w:t>Lustre</w:t>
            </w:r>
            <w:r w:rsidRPr="00CB1EA7">
              <w:rPr>
                <w:rStyle w:val="NoneA"/>
                <w:rFonts w:eastAsia="宋体" w:cs="Times New Roman"/>
                <w:lang w:val="zh-TW" w:eastAsia="zh-TW"/>
              </w:rPr>
              <w:t>文件系统是一种开源的并行文件系统，它满足了许多高性能计算环境的</w:t>
            </w:r>
            <w:r w:rsidRPr="00CB1EA7">
              <w:rPr>
                <w:rStyle w:val="NoneA"/>
                <w:rFonts w:eastAsia="宋体" w:cs="Times New Roman"/>
                <w:lang w:val="zh-TW" w:eastAsia="zh-CN"/>
              </w:rPr>
              <w:t>海量数据存储</w:t>
            </w:r>
            <w:r w:rsidRPr="00CB1EA7">
              <w:rPr>
                <w:rStyle w:val="NoneA"/>
                <w:rFonts w:eastAsia="宋体" w:cs="Times New Roman"/>
                <w:lang w:val="zh-TW" w:eastAsia="zh-TW"/>
              </w:rPr>
              <w:t>需求。</w:t>
            </w:r>
          </w:p>
        </w:tc>
      </w:tr>
      <w:tr w:rsidR="00C55D34" w:rsidRPr="00A83CFE" w14:paraId="4E320AEB" w14:textId="77777777" w:rsidTr="00EA4DAD">
        <w:tc>
          <w:tcPr>
            <w:tcW w:w="1389" w:type="pct"/>
          </w:tcPr>
          <w:p w14:paraId="14005E3D" w14:textId="77777777" w:rsidR="00C55D34" w:rsidRPr="00CB1EA7" w:rsidRDefault="00C55D34" w:rsidP="00EA4DAD">
            <w:pPr>
              <w:spacing w:before="100" w:after="100"/>
              <w:rPr>
                <w:rStyle w:val="NoneA"/>
                <w:rFonts w:cs="Times New Roman"/>
                <w:b/>
                <w:bCs/>
              </w:rPr>
            </w:pPr>
            <w:r>
              <w:rPr>
                <w:rStyle w:val="NoneA"/>
                <w:rFonts w:cs="Times New Roman" w:hint="eastAsia"/>
                <w:b/>
                <w:bCs/>
                <w:lang w:eastAsia="zh-CN"/>
              </w:rPr>
              <w:t>OST</w:t>
            </w:r>
          </w:p>
        </w:tc>
        <w:tc>
          <w:tcPr>
            <w:tcW w:w="3611" w:type="pct"/>
          </w:tcPr>
          <w:p w14:paraId="6D2C0E6B" w14:textId="77777777" w:rsidR="00C55D34" w:rsidRPr="00CB1EA7" w:rsidRDefault="00C55D34" w:rsidP="00EA4DAD">
            <w:pPr>
              <w:spacing w:before="100" w:after="100"/>
              <w:rPr>
                <w:rStyle w:val="NoneA"/>
                <w:rFonts w:cs="Times New Roman"/>
                <w:lang w:eastAsia="zh-CN"/>
              </w:rPr>
            </w:pPr>
            <w:r>
              <w:rPr>
                <w:rStyle w:val="NoneA"/>
                <w:rFonts w:cs="Times New Roman" w:hint="eastAsia"/>
                <w:lang w:eastAsia="zh-CN"/>
              </w:rPr>
              <w:t>Lustre</w:t>
            </w:r>
            <w:r>
              <w:rPr>
                <w:rStyle w:val="NoneA"/>
                <w:rFonts w:cs="Times New Roman" w:hint="eastAsia"/>
                <w:lang w:eastAsia="zh-CN"/>
              </w:rPr>
              <w:t>的对象存储目标（</w:t>
            </w:r>
            <w:r>
              <w:rPr>
                <w:rStyle w:val="NoneA"/>
                <w:rFonts w:cs="Times New Roman" w:hint="eastAsia"/>
                <w:lang w:eastAsia="zh-CN"/>
              </w:rPr>
              <w:t>Object Storage Target</w:t>
            </w:r>
            <w:r>
              <w:rPr>
                <w:rStyle w:val="NoneA"/>
                <w:rFonts w:cs="Times New Roman" w:hint="eastAsia"/>
                <w:lang w:eastAsia="zh-CN"/>
              </w:rPr>
              <w:t>）是用来存储文件数据对象的存储目标。</w:t>
            </w:r>
          </w:p>
        </w:tc>
      </w:tr>
      <w:tr w:rsidR="00C55D34" w:rsidRPr="00A83CFE" w14:paraId="6B743C5B" w14:textId="77777777" w:rsidTr="00EA4DAD">
        <w:tc>
          <w:tcPr>
            <w:tcW w:w="1389" w:type="pct"/>
          </w:tcPr>
          <w:p w14:paraId="70D9B083" w14:textId="77777777" w:rsidR="00C55D34" w:rsidRDefault="00C55D34" w:rsidP="00EA4DAD">
            <w:pPr>
              <w:spacing w:before="100" w:after="100"/>
              <w:rPr>
                <w:rStyle w:val="NoneA"/>
                <w:rFonts w:cs="Times New Roman"/>
                <w:b/>
                <w:bCs/>
                <w:lang w:eastAsia="zh-CN"/>
              </w:rPr>
            </w:pPr>
            <w:r>
              <w:rPr>
                <w:rStyle w:val="NoneA"/>
                <w:rFonts w:cs="Times New Roman" w:hint="eastAsia"/>
                <w:b/>
                <w:bCs/>
                <w:lang w:eastAsia="zh-CN"/>
              </w:rPr>
              <w:t>OSS</w:t>
            </w:r>
          </w:p>
        </w:tc>
        <w:tc>
          <w:tcPr>
            <w:tcW w:w="3611" w:type="pct"/>
          </w:tcPr>
          <w:p w14:paraId="6A5574F1" w14:textId="77777777" w:rsidR="00C55D34" w:rsidRDefault="00C55D34" w:rsidP="00EA4DAD">
            <w:pPr>
              <w:spacing w:before="100" w:after="100"/>
              <w:rPr>
                <w:rStyle w:val="NoneA"/>
                <w:rFonts w:cs="Times New Roman"/>
                <w:lang w:eastAsia="zh-CN"/>
              </w:rPr>
            </w:pPr>
            <w:r>
              <w:rPr>
                <w:rStyle w:val="NoneA"/>
                <w:rFonts w:cs="Times New Roman" w:hint="eastAsia"/>
                <w:lang w:eastAsia="zh-CN"/>
              </w:rPr>
              <w:t>Lustre</w:t>
            </w:r>
            <w:r>
              <w:rPr>
                <w:rStyle w:val="NoneA"/>
                <w:rFonts w:cs="Times New Roman" w:hint="eastAsia"/>
                <w:lang w:eastAsia="zh-CN"/>
              </w:rPr>
              <w:t>的对象存储服务器（</w:t>
            </w:r>
            <w:r>
              <w:rPr>
                <w:rStyle w:val="NoneA"/>
                <w:rFonts w:cs="Times New Roman" w:hint="eastAsia"/>
                <w:lang w:eastAsia="zh-CN"/>
              </w:rPr>
              <w:t>Object Storage Server</w:t>
            </w:r>
            <w:r>
              <w:rPr>
                <w:rStyle w:val="NoneA"/>
                <w:rFonts w:cs="Times New Roman" w:hint="eastAsia"/>
                <w:lang w:eastAsia="zh-CN"/>
              </w:rPr>
              <w:t>）是用来管理对象存储目标的服务器。</w:t>
            </w:r>
          </w:p>
        </w:tc>
      </w:tr>
      <w:tr w:rsidR="00C55D34" w:rsidRPr="00A83CFE" w14:paraId="13737D84" w14:textId="77777777" w:rsidTr="00EA4DAD">
        <w:tc>
          <w:tcPr>
            <w:tcW w:w="1389" w:type="pct"/>
          </w:tcPr>
          <w:p w14:paraId="653C6418" w14:textId="77777777" w:rsidR="00C55D34" w:rsidRDefault="00C55D34" w:rsidP="00EA4DAD">
            <w:pPr>
              <w:spacing w:before="100" w:after="100"/>
              <w:rPr>
                <w:rStyle w:val="NoneA"/>
                <w:rFonts w:cs="Times New Roman"/>
                <w:b/>
                <w:bCs/>
                <w:lang w:eastAsia="zh-CN"/>
              </w:rPr>
            </w:pPr>
            <w:r>
              <w:rPr>
                <w:rStyle w:val="NoneA"/>
                <w:rFonts w:cs="Times New Roman" w:hint="eastAsia"/>
                <w:b/>
                <w:bCs/>
                <w:lang w:eastAsia="zh-CN"/>
              </w:rPr>
              <w:t>MDT</w:t>
            </w:r>
          </w:p>
        </w:tc>
        <w:tc>
          <w:tcPr>
            <w:tcW w:w="3611" w:type="pct"/>
          </w:tcPr>
          <w:p w14:paraId="58D8E26E" w14:textId="77777777" w:rsidR="00C55D34" w:rsidRDefault="00C55D34" w:rsidP="00EA4DAD">
            <w:pPr>
              <w:spacing w:before="100" w:after="100"/>
              <w:rPr>
                <w:rStyle w:val="NoneA"/>
                <w:rFonts w:cs="Times New Roman"/>
                <w:lang w:eastAsia="zh-CN"/>
              </w:rPr>
            </w:pPr>
            <w:r>
              <w:rPr>
                <w:rStyle w:val="NoneA"/>
                <w:rFonts w:cs="Times New Roman" w:hint="eastAsia"/>
                <w:lang w:eastAsia="zh-CN"/>
              </w:rPr>
              <w:t>Lustre</w:t>
            </w:r>
            <w:r>
              <w:rPr>
                <w:rStyle w:val="NoneA"/>
                <w:rFonts w:cs="Times New Roman" w:hint="eastAsia"/>
                <w:lang w:eastAsia="zh-CN"/>
              </w:rPr>
              <w:t>的元数据目标（</w:t>
            </w:r>
            <w:r>
              <w:rPr>
                <w:rStyle w:val="NoneA"/>
                <w:rFonts w:cs="Times New Roman" w:hint="eastAsia"/>
                <w:lang w:eastAsia="zh-CN"/>
              </w:rPr>
              <w:t>Metadata Target</w:t>
            </w:r>
            <w:r>
              <w:rPr>
                <w:rStyle w:val="NoneA"/>
                <w:rFonts w:cs="Times New Roman" w:hint="eastAsia"/>
                <w:lang w:eastAsia="zh-CN"/>
              </w:rPr>
              <w:t>）是用来存储文件元数据的存储目标。</w:t>
            </w:r>
          </w:p>
        </w:tc>
      </w:tr>
      <w:tr w:rsidR="00C55D34" w:rsidRPr="00A83CFE" w14:paraId="044AE7B7" w14:textId="77777777" w:rsidTr="00EA4DAD">
        <w:tc>
          <w:tcPr>
            <w:tcW w:w="1389" w:type="pct"/>
          </w:tcPr>
          <w:p w14:paraId="50A2E57A" w14:textId="77777777" w:rsidR="00C55D34" w:rsidRDefault="00C55D34" w:rsidP="00EA4DAD">
            <w:pPr>
              <w:spacing w:before="100" w:after="100"/>
              <w:rPr>
                <w:rStyle w:val="NoneA"/>
                <w:rFonts w:cs="Times New Roman"/>
                <w:b/>
                <w:bCs/>
                <w:lang w:eastAsia="zh-CN"/>
              </w:rPr>
            </w:pPr>
            <w:r>
              <w:rPr>
                <w:rStyle w:val="NoneA"/>
                <w:rFonts w:cs="Times New Roman" w:hint="eastAsia"/>
                <w:b/>
                <w:bCs/>
                <w:lang w:eastAsia="zh-CN"/>
              </w:rPr>
              <w:t>MDS</w:t>
            </w:r>
          </w:p>
        </w:tc>
        <w:tc>
          <w:tcPr>
            <w:tcW w:w="3611" w:type="pct"/>
          </w:tcPr>
          <w:p w14:paraId="144A5FD3" w14:textId="77777777" w:rsidR="00C55D34" w:rsidRDefault="00C55D34" w:rsidP="00EA4DAD">
            <w:pPr>
              <w:spacing w:before="100" w:after="100"/>
              <w:rPr>
                <w:rStyle w:val="NoneA"/>
                <w:rFonts w:cs="Times New Roman"/>
                <w:lang w:eastAsia="zh-CN"/>
              </w:rPr>
            </w:pPr>
            <w:r>
              <w:rPr>
                <w:rStyle w:val="NoneA"/>
                <w:rFonts w:cs="Times New Roman" w:hint="eastAsia"/>
                <w:lang w:eastAsia="zh-CN"/>
              </w:rPr>
              <w:t>Lustre</w:t>
            </w:r>
            <w:r>
              <w:rPr>
                <w:rStyle w:val="NoneA"/>
                <w:rFonts w:cs="Times New Roman" w:hint="eastAsia"/>
                <w:lang w:eastAsia="zh-CN"/>
              </w:rPr>
              <w:t>的元数据服务器（</w:t>
            </w:r>
            <w:r>
              <w:rPr>
                <w:rStyle w:val="NoneA"/>
                <w:rFonts w:cs="Times New Roman" w:hint="eastAsia"/>
                <w:lang w:eastAsia="zh-CN"/>
              </w:rPr>
              <w:t>Metadata Server</w:t>
            </w:r>
            <w:r>
              <w:rPr>
                <w:rStyle w:val="NoneA"/>
                <w:rFonts w:cs="Times New Roman" w:hint="eastAsia"/>
                <w:lang w:eastAsia="zh-CN"/>
              </w:rPr>
              <w:t>）是用来为文件系统提供元数据服务，管理一个或多个元数据目标的服务器</w:t>
            </w:r>
          </w:p>
        </w:tc>
      </w:tr>
    </w:tbl>
    <w:p w14:paraId="48A80496" w14:textId="77777777" w:rsidR="002E2C1B" w:rsidRDefault="002E2C1B" w:rsidP="009C5F93">
      <w:pPr>
        <w:pStyle w:val="21"/>
        <w:spacing w:before="1"/>
        <w:jc w:val="both"/>
      </w:pPr>
      <w:bookmarkStart w:id="20" w:name="_Toc501360230"/>
      <w:bookmarkStart w:id="21" w:name="_Toc514768201"/>
      <w:r w:rsidRPr="009C5F93">
        <w:rPr>
          <w:w w:val="105"/>
        </w:rPr>
        <w:lastRenderedPageBreak/>
        <w:t>DDN</w:t>
      </w:r>
      <w:r w:rsidR="00EA4DAD" w:rsidRPr="009C5F93">
        <w:rPr>
          <w:rFonts w:asciiTheme="minorEastAsia" w:eastAsiaTheme="minorEastAsia" w:hAnsiTheme="minorEastAsia" w:hint="eastAsia"/>
          <w:w w:val="105"/>
          <w:lang w:eastAsia="zh-CN"/>
        </w:rPr>
        <w:t>的</w:t>
      </w:r>
      <w:r w:rsidR="00EA4DAD" w:rsidRPr="009C5F93">
        <w:rPr>
          <w:rFonts w:eastAsiaTheme="minorEastAsia" w:hint="eastAsia"/>
          <w:w w:val="105"/>
          <w:lang w:eastAsia="zh-CN"/>
        </w:rPr>
        <w:t>Collectd</w:t>
      </w:r>
      <w:r w:rsidR="00EA4DAD" w:rsidRPr="009C5F93">
        <w:rPr>
          <w:rFonts w:eastAsiaTheme="minorEastAsia" w:hint="eastAsia"/>
          <w:w w:val="105"/>
          <w:lang w:eastAsia="zh-CN"/>
        </w:rPr>
        <w:t>插件</w:t>
      </w:r>
      <w:bookmarkEnd w:id="20"/>
      <w:bookmarkEnd w:id="21"/>
    </w:p>
    <w:p w14:paraId="70C4D5AA" w14:textId="77777777" w:rsidR="002E2C1B" w:rsidRPr="005E5BD7" w:rsidRDefault="00EA4DAD" w:rsidP="002E2C1B">
      <w:pPr>
        <w:pStyle w:val="ae"/>
        <w:keepNext/>
      </w:pPr>
      <w:r>
        <w:rPr>
          <w:rStyle w:val="NoneA"/>
          <w:rFonts w:ascii="宋体" w:eastAsia="宋体" w:hAnsi="宋体" w:cs="宋体"/>
          <w:lang w:val="zh-TW" w:eastAsia="zh-TW"/>
        </w:rPr>
        <w:t>为支持更多不同功能，</w:t>
      </w:r>
      <w:r>
        <w:rPr>
          <w:rStyle w:val="NoneA"/>
        </w:rPr>
        <w:t>DDN</w:t>
      </w:r>
      <w:r>
        <w:rPr>
          <w:rStyle w:val="NoneA"/>
          <w:rFonts w:ascii="宋体" w:eastAsia="宋体" w:hAnsi="宋体" w:cs="宋体"/>
          <w:lang w:val="zh-TW" w:eastAsia="zh-TW"/>
        </w:rPr>
        <w:t>添加了一些附加的</w:t>
      </w:r>
      <w:r>
        <w:rPr>
          <w:rStyle w:val="NoneA"/>
        </w:rPr>
        <w:t>Collectd</w:t>
      </w:r>
      <w:r>
        <w:rPr>
          <w:rStyle w:val="NoneA"/>
          <w:rFonts w:ascii="宋体" w:eastAsia="宋体" w:hAnsi="宋体" w:cs="宋体"/>
          <w:lang w:val="zh-TW" w:eastAsia="zh-TW"/>
        </w:rPr>
        <w:t>插件。</w:t>
      </w:r>
    </w:p>
    <w:p w14:paraId="4A45DF88" w14:textId="77777777" w:rsidR="002E2C1B" w:rsidRPr="005E5BD7" w:rsidRDefault="002E2C1B" w:rsidP="002E2C1B">
      <w:pPr>
        <w:pStyle w:val="Bullet1"/>
      </w:pPr>
      <w:r w:rsidRPr="005E5BD7">
        <w:rPr>
          <w:b/>
          <w:lang w:eastAsia="zh-CN"/>
        </w:rPr>
        <w:t>Filedata</w:t>
      </w:r>
      <w:r w:rsidR="00CB1EA7">
        <w:rPr>
          <w:rFonts w:hint="eastAsia"/>
          <w:b/>
          <w:lang w:eastAsia="zh-CN"/>
        </w:rPr>
        <w:t>插件</w:t>
      </w:r>
      <w:r w:rsidR="00CB1EA7">
        <w:rPr>
          <w:rFonts w:hint="eastAsia"/>
          <w:lang w:eastAsia="zh-CN"/>
        </w:rPr>
        <w:t>：</w:t>
      </w:r>
      <w:r w:rsidR="00EA4DAD" w:rsidRPr="00765E4C">
        <w:rPr>
          <w:rStyle w:val="NoneA"/>
          <w:b/>
          <w:lang w:eastAsia="zh-CN"/>
        </w:rPr>
        <w:t>Filedata</w:t>
      </w:r>
      <w:r w:rsidR="00EA4DAD">
        <w:rPr>
          <w:rStyle w:val="NoneA"/>
          <w:rFonts w:ascii="宋体" w:eastAsia="宋体" w:hAnsi="宋体" w:cs="宋体"/>
          <w:lang w:val="zh-TW" w:eastAsia="zh-TW"/>
        </w:rPr>
        <w:t>插件</w:t>
      </w:r>
      <w:r w:rsidR="00EA4DAD">
        <w:rPr>
          <w:rStyle w:val="NoneA"/>
          <w:rFonts w:ascii="宋体" w:eastAsia="宋体" w:hAnsi="宋体" w:cs="宋体" w:hint="eastAsia"/>
          <w:lang w:val="zh-TW" w:eastAsia="zh-CN"/>
        </w:rPr>
        <w:t>可</w:t>
      </w:r>
      <w:r w:rsidR="00EA4DAD">
        <w:rPr>
          <w:rStyle w:val="NoneA"/>
          <w:rFonts w:ascii="宋体" w:eastAsia="宋体" w:hAnsi="宋体" w:cs="宋体"/>
          <w:lang w:val="zh-TW" w:eastAsia="zh-TW"/>
        </w:rPr>
        <w:t>通过读取及解析一组文件进行数据收集。用户需要在一个</w:t>
      </w:r>
      <w:r w:rsidR="00EA4DAD">
        <w:rPr>
          <w:rStyle w:val="NoneA"/>
          <w:lang w:val="zh-TW" w:eastAsia="zh-TW"/>
        </w:rPr>
        <w:t>xml</w:t>
      </w:r>
      <w:r w:rsidR="00EA4DAD">
        <w:rPr>
          <w:rStyle w:val="NoneA"/>
          <w:rFonts w:ascii="宋体" w:eastAsia="宋体" w:hAnsi="宋体" w:cs="宋体"/>
          <w:lang w:val="zh-TW" w:eastAsia="zh-TW"/>
        </w:rPr>
        <w:t>格式文件中对读取哪些文件、如何解析这些文件等进行定义。</w:t>
      </w:r>
      <w:r w:rsidR="00EA4DAD" w:rsidRPr="00765E4C">
        <w:rPr>
          <w:rStyle w:val="NoneA"/>
          <w:b/>
        </w:rPr>
        <w:t>Filedata</w:t>
      </w:r>
      <w:r w:rsidR="00EA4DAD">
        <w:rPr>
          <w:rStyle w:val="NoneA"/>
          <w:rFonts w:ascii="宋体" w:eastAsia="宋体" w:hAnsi="宋体" w:cs="宋体"/>
          <w:lang w:val="zh-TW" w:eastAsia="zh-TW"/>
        </w:rPr>
        <w:t>插件最常见的用途是通过正在运行的</w:t>
      </w:r>
      <w:r w:rsidR="00EA4DAD">
        <w:rPr>
          <w:rStyle w:val="NoneA"/>
        </w:rPr>
        <w:t>Lustre</w:t>
      </w:r>
      <w:r w:rsidR="00EA4DAD">
        <w:rPr>
          <w:rStyle w:val="NoneA"/>
          <w:rFonts w:ascii="宋体" w:eastAsia="宋体" w:hAnsi="宋体" w:cs="宋体"/>
          <w:lang w:val="zh-TW" w:eastAsia="zh-TW"/>
        </w:rPr>
        <w:t>系统的</w:t>
      </w:r>
      <w:r w:rsidR="00EA4DAD">
        <w:rPr>
          <w:rStyle w:val="NoneA"/>
        </w:rPr>
        <w:t>/proc</w:t>
      </w:r>
      <w:r w:rsidR="00EA4DAD">
        <w:rPr>
          <w:rStyle w:val="NoneA"/>
          <w:rFonts w:ascii="宋体" w:eastAsia="宋体" w:hAnsi="宋体" w:cs="宋体"/>
          <w:lang w:val="zh-TW" w:eastAsia="zh-TW"/>
        </w:rPr>
        <w:t>接口收集指标。</w:t>
      </w:r>
    </w:p>
    <w:p w14:paraId="759D3926" w14:textId="77777777" w:rsidR="002E2C1B" w:rsidRPr="005E5BD7" w:rsidRDefault="002E2C1B" w:rsidP="00F96BD4">
      <w:pPr>
        <w:pStyle w:val="Bullet1"/>
      </w:pPr>
      <w:r w:rsidRPr="005E5BD7">
        <w:rPr>
          <w:b/>
        </w:rPr>
        <w:t>Ganglia</w:t>
      </w:r>
      <w:r w:rsidR="00CB1EA7">
        <w:rPr>
          <w:rFonts w:hint="eastAsia"/>
          <w:b/>
          <w:lang w:eastAsia="zh-CN"/>
        </w:rPr>
        <w:t>插件</w:t>
      </w:r>
      <w:r w:rsidR="00CB1EA7">
        <w:t>：</w:t>
      </w:r>
      <w:r w:rsidR="00CB1EA7">
        <w:rPr>
          <w:rStyle w:val="NoneA"/>
        </w:rPr>
        <w:t>Ganglia</w:t>
      </w:r>
      <w:r w:rsidR="00CB1EA7">
        <w:rPr>
          <w:rStyle w:val="NoneA"/>
          <w:rFonts w:ascii="宋体" w:eastAsia="宋体" w:hAnsi="宋体" w:cs="宋体"/>
          <w:lang w:val="zh-TW" w:eastAsia="zh-TW"/>
        </w:rPr>
        <w:t>插件将</w:t>
      </w:r>
      <w:r w:rsidR="00CB1EA7">
        <w:rPr>
          <w:rStyle w:val="NoneA"/>
        </w:rPr>
        <w:t>collectd</w:t>
      </w:r>
      <w:r w:rsidR="00CB1EA7">
        <w:rPr>
          <w:rStyle w:val="NoneA"/>
          <w:rFonts w:ascii="宋体" w:eastAsia="宋体" w:hAnsi="宋体" w:cs="宋体"/>
          <w:lang w:val="zh-TW" w:eastAsia="zh-TW"/>
        </w:rPr>
        <w:t>进程收集的指标信息发送给</w:t>
      </w:r>
      <w:r w:rsidR="00CB1EA7">
        <w:rPr>
          <w:rStyle w:val="NoneA"/>
        </w:rPr>
        <w:t>Ganglia</w:t>
      </w:r>
      <w:r w:rsidR="00CB1EA7">
        <w:rPr>
          <w:rStyle w:val="NoneA"/>
          <w:rFonts w:ascii="宋体" w:eastAsia="宋体" w:hAnsi="宋体" w:cs="宋体"/>
          <w:lang w:val="zh-TW" w:eastAsia="zh-TW"/>
        </w:rPr>
        <w:t>服务器。</w:t>
      </w:r>
    </w:p>
    <w:p w14:paraId="2BA6515B" w14:textId="77777777" w:rsidR="002E2C1B" w:rsidRPr="000A2E6A" w:rsidRDefault="002E2C1B" w:rsidP="002E2C1B">
      <w:pPr>
        <w:pStyle w:val="Bullet1"/>
        <w:rPr>
          <w:rStyle w:val="NoneA"/>
        </w:rPr>
      </w:pPr>
      <w:r w:rsidRPr="001B4FA5">
        <w:rPr>
          <w:b/>
        </w:rPr>
        <w:t>IME</w:t>
      </w:r>
      <w:r w:rsidR="00CB1EA7">
        <w:rPr>
          <w:rFonts w:hint="eastAsia"/>
          <w:b/>
          <w:lang w:eastAsia="zh-CN"/>
        </w:rPr>
        <w:t>插件</w:t>
      </w:r>
      <w:r w:rsidR="00CB1EA7">
        <w:t>：</w:t>
      </w:r>
      <w:r w:rsidR="00CB1EA7" w:rsidRPr="00BC792E">
        <w:rPr>
          <w:rStyle w:val="NoneA"/>
          <w:b/>
        </w:rPr>
        <w:t>IME</w:t>
      </w:r>
      <w:r w:rsidR="00CB1EA7">
        <w:rPr>
          <w:rStyle w:val="NoneA"/>
          <w:rFonts w:ascii="宋体" w:eastAsia="宋体" w:hAnsi="宋体" w:cs="宋体"/>
          <w:lang w:val="zh-TW" w:eastAsia="zh-TW"/>
        </w:rPr>
        <w:t>插件通过</w:t>
      </w:r>
      <w:r w:rsidR="00CB1EA7" w:rsidRPr="00BC792E">
        <w:rPr>
          <w:rStyle w:val="NoneA"/>
          <w:b/>
        </w:rPr>
        <w:t>DDN IME</w:t>
      </w:r>
      <w:r w:rsidR="00CB1EA7">
        <w:rPr>
          <w:rStyle w:val="NoneA"/>
          <w:rFonts w:ascii="宋体" w:eastAsia="宋体" w:hAnsi="宋体" w:cs="宋体"/>
          <w:lang w:val="zh-TW" w:eastAsia="zh-TW"/>
        </w:rPr>
        <w:t>收集性能信息。</w:t>
      </w:r>
      <w:r w:rsidR="00CB1EA7" w:rsidRPr="00BC792E">
        <w:rPr>
          <w:rStyle w:val="NoneA"/>
          <w:b/>
        </w:rPr>
        <w:t>IME</w:t>
      </w:r>
      <w:r w:rsidR="00CB1EA7">
        <w:rPr>
          <w:rStyle w:val="NoneA"/>
          <w:rFonts w:ascii="宋体" w:eastAsia="宋体" w:hAnsi="宋体" w:cs="宋体"/>
          <w:lang w:val="zh-TW" w:eastAsia="zh-TW"/>
        </w:rPr>
        <w:t>插件和</w:t>
      </w:r>
      <w:r w:rsidR="00CB1EA7" w:rsidRPr="00BC792E">
        <w:rPr>
          <w:rStyle w:val="NoneA"/>
          <w:b/>
        </w:rPr>
        <w:t>Filedata</w:t>
      </w:r>
      <w:r w:rsidR="00CB1EA7">
        <w:rPr>
          <w:rStyle w:val="NoneA"/>
          <w:rFonts w:ascii="宋体" w:eastAsia="宋体" w:hAnsi="宋体" w:cs="宋体"/>
          <w:lang w:val="zh-TW" w:eastAsia="zh-TW"/>
        </w:rPr>
        <w:t>插件共享相似的定义文件格式和配置格式。</w:t>
      </w:r>
    </w:p>
    <w:p w14:paraId="268BCEED" w14:textId="73967ABD" w:rsidR="002E2C1B" w:rsidRPr="005E5BD7" w:rsidRDefault="00CB1EA7" w:rsidP="000A2E6A">
      <w:pPr>
        <w:pStyle w:val="Bullet1"/>
        <w:rPr>
          <w:lang w:eastAsia="zh-CN"/>
        </w:rPr>
      </w:pPr>
      <w:r>
        <w:rPr>
          <w:b/>
          <w:lang w:eastAsia="zh-CN"/>
        </w:rPr>
        <w:t>SSH</w:t>
      </w:r>
      <w:r>
        <w:rPr>
          <w:rFonts w:hint="eastAsia"/>
          <w:b/>
          <w:lang w:eastAsia="zh-CN"/>
        </w:rPr>
        <w:t>插件</w:t>
      </w:r>
      <w:r>
        <w:rPr>
          <w:lang w:eastAsia="zh-CN"/>
        </w:rPr>
        <w:t>：</w:t>
      </w:r>
      <w:r>
        <w:rPr>
          <w:rStyle w:val="NoneA"/>
          <w:lang w:eastAsia="zh-CN"/>
        </w:rPr>
        <w:t>SSH</w:t>
      </w:r>
      <w:r>
        <w:rPr>
          <w:rStyle w:val="NoneA"/>
          <w:rFonts w:ascii="宋体" w:eastAsia="宋体" w:hAnsi="宋体" w:cs="宋体"/>
          <w:lang w:val="zh-TW" w:eastAsia="zh-TW"/>
        </w:rPr>
        <w:t>插件能够通过使用</w:t>
      </w:r>
      <w:r>
        <w:rPr>
          <w:rStyle w:val="NoneA"/>
          <w:lang w:eastAsia="zh-CN"/>
        </w:rPr>
        <w:t>SSH</w:t>
      </w:r>
      <w:r>
        <w:rPr>
          <w:rStyle w:val="NoneA"/>
          <w:rFonts w:ascii="宋体" w:eastAsia="宋体" w:hAnsi="宋体" w:cs="宋体"/>
          <w:lang w:val="zh-TW" w:eastAsia="zh-TW"/>
        </w:rPr>
        <w:t>连接在远程主机上运行命令来收集来自</w:t>
      </w:r>
      <w:r>
        <w:rPr>
          <w:rStyle w:val="NoneA"/>
          <w:lang w:eastAsia="zh-CN"/>
        </w:rPr>
        <w:t>DDN SFA</w:t>
      </w:r>
      <w:r>
        <w:rPr>
          <w:rStyle w:val="NoneA"/>
          <w:rFonts w:ascii="宋体" w:eastAsia="宋体" w:hAnsi="宋体" w:cs="宋体"/>
          <w:lang w:val="zh-TW" w:eastAsia="zh-TW"/>
        </w:rPr>
        <w:t>存储的各项指标。</w:t>
      </w:r>
      <w:r w:rsidR="00BC792E">
        <w:rPr>
          <w:rStyle w:val="NoneA"/>
          <w:rFonts w:hint="eastAsia"/>
          <w:lang w:eastAsia="zh-CN"/>
        </w:rPr>
        <w:t>与</w:t>
      </w:r>
      <w:r w:rsidRPr="00BC792E">
        <w:rPr>
          <w:rStyle w:val="NoneA"/>
          <w:b/>
          <w:lang w:eastAsia="zh-CN"/>
        </w:rPr>
        <w:t>IME</w:t>
      </w:r>
      <w:r>
        <w:rPr>
          <w:rStyle w:val="NoneA"/>
          <w:rFonts w:ascii="宋体" w:eastAsia="宋体" w:hAnsi="宋体" w:cs="宋体"/>
          <w:lang w:val="zh-TW" w:eastAsia="zh-TW"/>
        </w:rPr>
        <w:t>插件一样，它的定义文件格式和配置格式和</w:t>
      </w:r>
      <w:r>
        <w:rPr>
          <w:rStyle w:val="NoneA"/>
          <w:lang w:eastAsia="zh-CN"/>
        </w:rPr>
        <w:t>Filedata</w:t>
      </w:r>
      <w:r>
        <w:rPr>
          <w:rStyle w:val="NoneA"/>
          <w:rFonts w:ascii="宋体" w:eastAsia="宋体" w:hAnsi="宋体" w:cs="宋体"/>
          <w:lang w:val="zh-TW" w:eastAsia="zh-TW"/>
        </w:rPr>
        <w:t>插件类似。</w:t>
      </w:r>
    </w:p>
    <w:p w14:paraId="5C8E1CC8" w14:textId="77777777" w:rsidR="002E2C1B" w:rsidRPr="00FD4AC0" w:rsidRDefault="002E2C1B" w:rsidP="002E2C1B">
      <w:pPr>
        <w:pStyle w:val="Bullet1"/>
        <w:rPr>
          <w:rStyle w:val="NoneA"/>
          <w:lang w:eastAsia="zh-CN"/>
        </w:rPr>
      </w:pPr>
      <w:r w:rsidRPr="001B4FA5">
        <w:rPr>
          <w:b/>
        </w:rPr>
        <w:t>Stress</w:t>
      </w:r>
      <w:r w:rsidR="00CB1EA7">
        <w:rPr>
          <w:rFonts w:hint="eastAsia"/>
          <w:b/>
          <w:lang w:eastAsia="zh-CN"/>
        </w:rPr>
        <w:t>插件：</w:t>
      </w:r>
      <w:r w:rsidR="00CB1EA7" w:rsidRPr="00BC792E">
        <w:rPr>
          <w:rStyle w:val="NoneA"/>
          <w:b/>
          <w:lang w:eastAsia="zh-CN"/>
        </w:rPr>
        <w:t>Stress</w:t>
      </w:r>
      <w:r w:rsidR="00CB1EA7">
        <w:rPr>
          <w:rStyle w:val="NoneA"/>
          <w:rFonts w:ascii="宋体" w:eastAsia="宋体" w:hAnsi="宋体" w:cs="宋体"/>
          <w:lang w:val="zh-TW" w:eastAsia="zh-TW"/>
        </w:rPr>
        <w:t>插件可以从</w:t>
      </w:r>
      <w:r w:rsidR="00BC792E" w:rsidRPr="00764FB3">
        <w:rPr>
          <w:rStyle w:val="NoneA"/>
          <w:rFonts w:hint="eastAsia"/>
          <w:b/>
          <w:lang w:eastAsia="zh-CN"/>
        </w:rPr>
        <w:t>c</w:t>
      </w:r>
      <w:r w:rsidR="00CB1EA7" w:rsidRPr="00764FB3">
        <w:rPr>
          <w:rStyle w:val="NoneA"/>
          <w:b/>
          <w:lang w:eastAsia="zh-CN"/>
        </w:rPr>
        <w:t>ollectd</w:t>
      </w:r>
      <w:r w:rsidR="00CB1EA7">
        <w:rPr>
          <w:rStyle w:val="NoneA"/>
          <w:rFonts w:hint="eastAsia"/>
          <w:lang w:eastAsia="zh-CN"/>
        </w:rPr>
        <w:t>客户端</w:t>
      </w:r>
      <w:r w:rsidR="00CB1EA7">
        <w:rPr>
          <w:rStyle w:val="NoneA"/>
          <w:rFonts w:ascii="宋体" w:eastAsia="宋体" w:hAnsi="宋体" w:cs="宋体"/>
          <w:lang w:val="zh-TW" w:eastAsia="zh-TW"/>
        </w:rPr>
        <w:t>向服务器推送大量数据，</w:t>
      </w:r>
      <w:r w:rsidR="00CB1EA7">
        <w:rPr>
          <w:rStyle w:val="NoneA"/>
          <w:rFonts w:ascii="宋体" w:eastAsia="宋体" w:hAnsi="宋体" w:cs="宋体" w:hint="eastAsia"/>
          <w:lang w:val="zh-TW" w:eastAsia="zh-CN"/>
        </w:rPr>
        <w:t>来</w:t>
      </w:r>
      <w:r w:rsidR="00CB1EA7">
        <w:rPr>
          <w:rStyle w:val="NoneA"/>
          <w:rFonts w:ascii="宋体" w:eastAsia="宋体" w:hAnsi="宋体" w:cs="宋体"/>
          <w:lang w:val="zh-TW" w:eastAsia="zh-TW"/>
        </w:rPr>
        <w:t>对</w:t>
      </w:r>
      <w:r w:rsidR="00CB1EA7">
        <w:rPr>
          <w:rStyle w:val="NoneA"/>
          <w:rFonts w:ascii="宋体" w:eastAsia="宋体" w:hAnsi="宋体" w:cs="宋体" w:hint="eastAsia"/>
          <w:lang w:val="zh-TW" w:eastAsia="zh-CN"/>
        </w:rPr>
        <w:t>监控</w:t>
      </w:r>
      <w:r w:rsidR="00CB1EA7">
        <w:rPr>
          <w:rStyle w:val="NoneA"/>
          <w:rFonts w:ascii="宋体" w:eastAsia="宋体" w:hAnsi="宋体" w:cs="宋体"/>
          <w:lang w:val="zh-TW" w:eastAsia="zh-TW"/>
        </w:rPr>
        <w:t>系统性能进行</w:t>
      </w:r>
      <w:r w:rsidR="00CB1EA7">
        <w:rPr>
          <w:rStyle w:val="NoneA"/>
          <w:rFonts w:ascii="宋体" w:eastAsia="宋体" w:hAnsi="宋体" w:cs="宋体" w:hint="eastAsia"/>
          <w:lang w:val="zh-TW" w:eastAsia="zh-CN"/>
        </w:rPr>
        <w:t>高强度</w:t>
      </w:r>
      <w:r w:rsidR="00CB1EA7">
        <w:rPr>
          <w:rStyle w:val="NoneA"/>
          <w:rFonts w:ascii="宋体" w:eastAsia="宋体" w:hAnsi="宋体" w:cs="宋体"/>
          <w:lang w:val="zh-TW" w:eastAsia="zh-TW"/>
        </w:rPr>
        <w:t>基准测试。</w:t>
      </w:r>
    </w:p>
    <w:p w14:paraId="52F317D2" w14:textId="77777777" w:rsidR="00FD4AC0" w:rsidRPr="005E5BD7" w:rsidRDefault="00FD4AC0" w:rsidP="00FD4AC0">
      <w:pPr>
        <w:pStyle w:val="Bullet1"/>
        <w:rPr>
          <w:lang w:eastAsia="zh-CN"/>
        </w:rPr>
      </w:pPr>
      <w:r w:rsidRPr="001B4FA5">
        <w:rPr>
          <w:b/>
        </w:rPr>
        <w:t>Stress</w:t>
      </w:r>
      <w:r>
        <w:rPr>
          <w:rFonts w:hint="eastAsia"/>
          <w:b/>
          <w:lang w:eastAsia="zh-CN"/>
        </w:rPr>
        <w:t>2</w:t>
      </w:r>
      <w:r>
        <w:rPr>
          <w:rFonts w:hint="eastAsia"/>
          <w:b/>
          <w:lang w:eastAsia="zh-CN"/>
        </w:rPr>
        <w:t>插件：</w:t>
      </w:r>
      <w:r w:rsidRPr="00BC792E">
        <w:rPr>
          <w:rStyle w:val="NoneA"/>
          <w:rFonts w:hint="eastAsia"/>
          <w:b/>
          <w:lang w:eastAsia="zh-CN"/>
        </w:rPr>
        <w:t>Stress</w:t>
      </w:r>
      <w:r>
        <w:rPr>
          <w:rStyle w:val="NoneA"/>
          <w:rFonts w:hint="eastAsia"/>
          <w:lang w:eastAsia="zh-CN"/>
        </w:rPr>
        <w:t xml:space="preserve"> </w:t>
      </w:r>
      <w:r>
        <w:rPr>
          <w:rStyle w:val="NoneA"/>
          <w:rFonts w:hint="eastAsia"/>
          <w:lang w:eastAsia="zh-CN"/>
        </w:rPr>
        <w:t>插件</w:t>
      </w:r>
      <w:r w:rsidR="00F96BD4">
        <w:rPr>
          <w:rStyle w:val="NoneA"/>
          <w:rFonts w:hint="eastAsia"/>
          <w:lang w:eastAsia="zh-CN"/>
        </w:rPr>
        <w:t>改进版</w:t>
      </w:r>
      <w:r>
        <w:rPr>
          <w:rStyle w:val="NoneA"/>
          <w:rFonts w:hint="eastAsia"/>
          <w:lang w:eastAsia="zh-CN"/>
        </w:rPr>
        <w:t>，</w:t>
      </w:r>
      <w:r w:rsidR="00F96BD4">
        <w:rPr>
          <w:rStyle w:val="NoneA"/>
          <w:rFonts w:hint="eastAsia"/>
          <w:lang w:eastAsia="zh-CN"/>
        </w:rPr>
        <w:t>可供灵活</w:t>
      </w:r>
      <w:r>
        <w:rPr>
          <w:rStyle w:val="NoneA"/>
          <w:rFonts w:hint="eastAsia"/>
          <w:lang w:eastAsia="zh-CN"/>
        </w:rPr>
        <w:t>配置</w:t>
      </w:r>
      <w:r w:rsidR="00F96BD4">
        <w:rPr>
          <w:rStyle w:val="NoneA"/>
          <w:rFonts w:hint="eastAsia"/>
          <w:lang w:eastAsia="zh-CN"/>
        </w:rPr>
        <w:t>数据格式，仿真各</w:t>
      </w:r>
      <w:r w:rsidR="007C3CD2">
        <w:rPr>
          <w:rStyle w:val="NoneA"/>
          <w:rFonts w:hint="eastAsia"/>
          <w:lang w:eastAsia="zh-CN"/>
        </w:rPr>
        <w:t>种插件从客户端向服务器推送大量数据</w:t>
      </w:r>
      <w:r>
        <w:rPr>
          <w:rStyle w:val="NoneA"/>
          <w:rFonts w:hint="eastAsia"/>
          <w:lang w:eastAsia="zh-CN"/>
        </w:rPr>
        <w:t>。</w:t>
      </w:r>
    </w:p>
    <w:p w14:paraId="52E5B418" w14:textId="77777777" w:rsidR="002E2C1B" w:rsidRPr="005E5BD7" w:rsidRDefault="002E2C1B" w:rsidP="002E2C1B">
      <w:pPr>
        <w:pStyle w:val="Bullet1"/>
      </w:pPr>
      <w:r w:rsidRPr="001B4FA5">
        <w:rPr>
          <w:b/>
        </w:rPr>
        <w:t>Zabbix</w:t>
      </w:r>
      <w:r w:rsidR="00CB1EA7">
        <w:rPr>
          <w:rFonts w:hint="eastAsia"/>
          <w:b/>
          <w:lang w:eastAsia="zh-CN"/>
        </w:rPr>
        <w:t>插件</w:t>
      </w:r>
      <w:r w:rsidR="00CB1EA7">
        <w:t>：</w:t>
      </w:r>
      <w:r w:rsidR="00CB1EA7">
        <w:rPr>
          <w:rStyle w:val="NoneA"/>
        </w:rPr>
        <w:t>Zabbix</w:t>
      </w:r>
      <w:r w:rsidR="00CB1EA7">
        <w:rPr>
          <w:rStyle w:val="NoneA"/>
          <w:rFonts w:ascii="宋体" w:eastAsia="宋体" w:hAnsi="宋体" w:cs="宋体"/>
          <w:lang w:val="zh-TW" w:eastAsia="zh-TW"/>
        </w:rPr>
        <w:t>插件将指标数据从</w:t>
      </w:r>
      <w:r w:rsidR="00BC792E" w:rsidRPr="00BA52EB">
        <w:rPr>
          <w:rStyle w:val="NoneA"/>
          <w:rFonts w:ascii="宋体" w:eastAsia="宋体" w:hAnsi="宋体" w:cs="宋体" w:hint="eastAsia"/>
          <w:b/>
          <w:lang w:val="zh-TW" w:eastAsia="zh-TW"/>
        </w:rPr>
        <w:t>c</w:t>
      </w:r>
      <w:r w:rsidR="00CB1EA7" w:rsidRPr="00BA52EB">
        <w:rPr>
          <w:rStyle w:val="NoneA"/>
          <w:b/>
        </w:rPr>
        <w:t>ollectd</w:t>
      </w:r>
      <w:r w:rsidR="00CB1EA7">
        <w:rPr>
          <w:rStyle w:val="NoneA"/>
          <w:rFonts w:ascii="宋体" w:eastAsia="宋体" w:hAnsi="宋体" w:cs="宋体"/>
          <w:lang w:val="zh-TW" w:eastAsia="zh-TW"/>
        </w:rPr>
        <w:t>发送至</w:t>
      </w:r>
      <w:r w:rsidR="00CB1EA7" w:rsidRPr="00BA52EB">
        <w:rPr>
          <w:rStyle w:val="NoneA"/>
          <w:b/>
        </w:rPr>
        <w:t>Zabbix</w:t>
      </w:r>
      <w:r w:rsidR="00CB1EA7">
        <w:rPr>
          <w:rStyle w:val="NoneA"/>
          <w:rFonts w:ascii="宋体" w:eastAsia="宋体" w:hAnsi="宋体" w:cs="宋体"/>
          <w:lang w:val="zh-TW" w:eastAsia="zh-TW"/>
        </w:rPr>
        <w:t>系统。</w:t>
      </w:r>
    </w:p>
    <w:p w14:paraId="513AF0A2" w14:textId="77777777" w:rsidR="002E2C1B" w:rsidRPr="005E5BD7" w:rsidRDefault="002E2C1B" w:rsidP="002E2C1B">
      <w:pPr>
        <w:pStyle w:val="ae"/>
        <w:spacing w:before="4"/>
      </w:pPr>
    </w:p>
    <w:p w14:paraId="5D2E509D" w14:textId="77777777" w:rsidR="0034094D" w:rsidRPr="00A83CFE" w:rsidRDefault="0034094D" w:rsidP="0034094D">
      <w:pPr>
        <w:pStyle w:val="1"/>
        <w:numPr>
          <w:ilvl w:val="0"/>
          <w:numId w:val="55"/>
        </w:numPr>
      </w:pPr>
      <w:bookmarkStart w:id="22" w:name="_Toc514768202"/>
      <w:r>
        <w:rPr>
          <w:rFonts w:hint="eastAsia"/>
          <w:lang w:eastAsia="zh-CN"/>
        </w:rPr>
        <w:lastRenderedPageBreak/>
        <w:t>安装要求</w:t>
      </w:r>
      <w:bookmarkEnd w:id="22"/>
    </w:p>
    <w:p w14:paraId="54D7881A" w14:textId="77777777" w:rsidR="002E2C1B" w:rsidRPr="008B120F" w:rsidRDefault="00EF019D" w:rsidP="0034094D">
      <w:pPr>
        <w:pStyle w:val="21"/>
        <w:numPr>
          <w:ilvl w:val="1"/>
          <w:numId w:val="55"/>
        </w:numPr>
      </w:pPr>
      <w:bookmarkStart w:id="23" w:name="_Toc501360231"/>
      <w:bookmarkStart w:id="24" w:name="_Toc514768203"/>
      <w:r w:rsidRPr="0034094D">
        <w:rPr>
          <w:rFonts w:asciiTheme="minorEastAsia" w:eastAsiaTheme="minorEastAsia" w:hAnsiTheme="minorEastAsia" w:hint="eastAsia"/>
          <w:lang w:eastAsia="zh-CN"/>
        </w:rPr>
        <w:t>部署服务器</w:t>
      </w:r>
      <w:bookmarkEnd w:id="23"/>
      <w:bookmarkEnd w:id="24"/>
    </w:p>
    <w:p w14:paraId="6B8D2AF4" w14:textId="77777777" w:rsidR="002E2C1B" w:rsidRDefault="00EF019D" w:rsidP="002E2C1B">
      <w:pPr>
        <w:pStyle w:val="Bullet1"/>
      </w:pPr>
      <w:r>
        <w:rPr>
          <w:rStyle w:val="NoneA"/>
          <w:rFonts w:ascii="宋体" w:eastAsia="宋体" w:hAnsi="宋体" w:cs="宋体"/>
          <w:b/>
          <w:bCs/>
          <w:lang w:val="zh-TW" w:eastAsia="zh-TW"/>
        </w:rPr>
        <w:t>操作系统版本：</w:t>
      </w:r>
      <w:r w:rsidR="002E2C1B">
        <w:t>CentOS7/RHEL7</w:t>
      </w:r>
      <w:r w:rsidR="000F0E93">
        <w:t>。</w:t>
      </w:r>
    </w:p>
    <w:p w14:paraId="21B5C6DB" w14:textId="77777777" w:rsidR="00EF019D" w:rsidRPr="00EF019D" w:rsidRDefault="00EF019D" w:rsidP="002E2C1B">
      <w:pPr>
        <w:pStyle w:val="Bullet1"/>
        <w:rPr>
          <w:rStyle w:val="NoneA"/>
        </w:rPr>
      </w:pPr>
      <w:r>
        <w:rPr>
          <w:rStyle w:val="NoneA"/>
          <w:rFonts w:ascii="宋体" w:eastAsia="宋体" w:hAnsi="宋体" w:cs="宋体"/>
          <w:b/>
          <w:bCs/>
          <w:lang w:val="zh-TW" w:eastAsia="zh-TW"/>
        </w:rPr>
        <w:t>硬盘空闲空间：</w:t>
      </w:r>
      <w:r>
        <w:rPr>
          <w:rStyle w:val="NoneA"/>
        </w:rPr>
        <w:t>&gt;500MB</w:t>
      </w:r>
      <w:r>
        <w:rPr>
          <w:rStyle w:val="NoneA"/>
          <w:rFonts w:ascii="宋体" w:eastAsia="宋体" w:hAnsi="宋体" w:cs="宋体"/>
          <w:lang w:val="zh-TW" w:eastAsia="zh-TW"/>
        </w:rPr>
        <w:t>。所有安装日志将被保存于部署服务器的</w:t>
      </w:r>
      <w:r w:rsidRPr="00EF019D">
        <w:rPr>
          <w:rStyle w:val="NoneA"/>
          <w:i/>
        </w:rPr>
        <w:t>/var/log/esmon_install</w:t>
      </w:r>
      <w:r>
        <w:rPr>
          <w:rStyle w:val="NoneA"/>
          <w:rFonts w:ascii="宋体" w:eastAsia="宋体" w:hAnsi="宋体" w:cs="宋体"/>
          <w:lang w:val="zh-TW" w:eastAsia="zh-TW"/>
        </w:rPr>
        <w:t>目录下，</w:t>
      </w:r>
      <w:r>
        <w:rPr>
          <w:rStyle w:val="NoneA"/>
          <w:rFonts w:ascii="宋体" w:eastAsia="宋体" w:hAnsi="宋体" w:cs="宋体" w:hint="eastAsia"/>
          <w:lang w:val="zh-TW" w:eastAsia="zh-CN"/>
        </w:rPr>
        <w:t>这需要</w:t>
      </w:r>
      <w:r>
        <w:rPr>
          <w:rStyle w:val="NoneA"/>
          <w:rFonts w:ascii="宋体" w:eastAsia="宋体" w:hAnsi="宋体" w:cs="宋体"/>
          <w:lang w:val="zh-TW" w:eastAsia="zh-TW"/>
        </w:rPr>
        <w:t>占用一定空间。</w:t>
      </w:r>
    </w:p>
    <w:p w14:paraId="559A8EE8" w14:textId="77777777" w:rsidR="002E2C1B" w:rsidRDefault="00EF019D" w:rsidP="002E2C1B">
      <w:pPr>
        <w:pStyle w:val="Bullet1"/>
        <w:rPr>
          <w:lang w:eastAsia="zh-CN"/>
        </w:rPr>
      </w:pPr>
      <w:r>
        <w:rPr>
          <w:rStyle w:val="NoneA"/>
          <w:rFonts w:ascii="宋体" w:eastAsia="宋体" w:hAnsi="宋体" w:cs="宋体"/>
          <w:b/>
          <w:bCs/>
          <w:lang w:val="zh-TW" w:eastAsia="zh-TW"/>
        </w:rPr>
        <w:t>网络：</w:t>
      </w:r>
      <w:r w:rsidRPr="00EF019D">
        <w:rPr>
          <w:rStyle w:val="NoneA"/>
          <w:rFonts w:ascii="宋体" w:eastAsia="宋体" w:hAnsi="宋体" w:cs="宋体" w:hint="eastAsia"/>
          <w:bCs/>
          <w:lang w:val="zh-TW" w:eastAsia="zh-TW"/>
        </w:rPr>
        <w:t>部署服务器须能对监控服务器和被监控客户端发起无密码提示的SSH连接。</w:t>
      </w:r>
    </w:p>
    <w:p w14:paraId="256941D6" w14:textId="7D706C0B" w:rsidR="002E2C1B" w:rsidRDefault="00B10DDB" w:rsidP="002E2C1B">
      <w:pPr>
        <w:pStyle w:val="Bullet1"/>
      </w:pPr>
      <w:r>
        <w:rPr>
          <w:b/>
        </w:rPr>
        <w:t>LustrePerfMon</w:t>
      </w:r>
      <w:r w:rsidR="002E2C1B" w:rsidRPr="00A96732">
        <w:rPr>
          <w:b/>
        </w:rPr>
        <w:t xml:space="preserve"> ISO</w:t>
      </w:r>
      <w:r w:rsidR="00EF019D">
        <w:rPr>
          <w:rStyle w:val="NoneA"/>
          <w:rFonts w:ascii="宋体" w:eastAsia="宋体" w:hAnsi="宋体" w:cs="宋体"/>
          <w:b/>
          <w:bCs/>
          <w:lang w:val="zh-TW" w:eastAsia="zh-TW"/>
        </w:rPr>
        <w:t>镜像</w:t>
      </w:r>
      <w:r w:rsidR="00EF019D">
        <w:rPr>
          <w:rStyle w:val="NoneA"/>
          <w:rFonts w:ascii="宋体" w:eastAsia="宋体" w:hAnsi="宋体" w:cs="宋体" w:hint="eastAsia"/>
          <w:b/>
          <w:bCs/>
          <w:lang w:val="zh-TW" w:eastAsia="zh-CN"/>
        </w:rPr>
        <w:t>：</w:t>
      </w:r>
      <w:r w:rsidR="00EF019D">
        <w:rPr>
          <w:rStyle w:val="NoneA"/>
          <w:rFonts w:ascii="宋体" w:eastAsia="宋体" w:hAnsi="宋体" w:cs="宋体" w:hint="eastAsia"/>
          <w:bCs/>
          <w:lang w:val="zh-TW" w:eastAsia="zh-CN"/>
        </w:rPr>
        <w:t>部署服务器上需有可用的</w:t>
      </w:r>
      <w:r>
        <w:rPr>
          <w:rStyle w:val="NoneA"/>
          <w:rFonts w:eastAsia="宋体" w:cs="宋体"/>
          <w:bCs/>
          <w:lang w:val="zh-TW" w:eastAsia="zh-CN"/>
        </w:rPr>
        <w:t>LustrePerfMon</w:t>
      </w:r>
      <w:r w:rsidR="00EF019D" w:rsidRPr="00EF019D">
        <w:rPr>
          <w:rStyle w:val="NoneA"/>
          <w:rFonts w:eastAsia="宋体" w:cs="宋体"/>
          <w:bCs/>
          <w:lang w:val="zh-TW" w:eastAsia="zh-CN"/>
        </w:rPr>
        <w:t xml:space="preserve"> ISO </w:t>
      </w:r>
      <w:r w:rsidR="00EF019D">
        <w:rPr>
          <w:rStyle w:val="NoneA"/>
          <w:rFonts w:ascii="宋体" w:eastAsia="宋体" w:hAnsi="宋体" w:cs="宋体" w:hint="eastAsia"/>
          <w:bCs/>
          <w:lang w:val="zh-TW" w:eastAsia="zh-CN"/>
        </w:rPr>
        <w:t>镜像</w:t>
      </w:r>
      <w:r w:rsidR="00EF019D" w:rsidRPr="00EF019D">
        <w:rPr>
          <w:rStyle w:val="NoneA"/>
          <w:rFonts w:ascii="宋体" w:eastAsia="宋体" w:hAnsi="宋体" w:cs="宋体" w:hint="eastAsia"/>
          <w:bCs/>
          <w:lang w:val="zh-TW" w:eastAsia="zh-CN"/>
        </w:rPr>
        <w:t>。</w:t>
      </w:r>
    </w:p>
    <w:p w14:paraId="520F6344" w14:textId="77777777" w:rsidR="002E2C1B" w:rsidRPr="008B120F" w:rsidRDefault="00EF019D" w:rsidP="0034094D">
      <w:pPr>
        <w:pStyle w:val="21"/>
        <w:spacing w:before="1"/>
      </w:pPr>
      <w:bookmarkStart w:id="25" w:name="_Toc501360232"/>
      <w:bookmarkStart w:id="26" w:name="_Toc514768204"/>
      <w:r w:rsidRPr="0034094D">
        <w:rPr>
          <w:rFonts w:asciiTheme="minorEastAsia" w:eastAsiaTheme="minorEastAsia" w:hAnsiTheme="minorEastAsia" w:hint="eastAsia"/>
          <w:lang w:eastAsia="zh-CN"/>
        </w:rPr>
        <w:t>监控服务器</w:t>
      </w:r>
      <w:bookmarkEnd w:id="25"/>
      <w:bookmarkEnd w:id="26"/>
    </w:p>
    <w:p w14:paraId="33600E35" w14:textId="77777777" w:rsidR="002E2C1B" w:rsidRPr="00A96732" w:rsidRDefault="001B2A9F" w:rsidP="002E2C1B">
      <w:pPr>
        <w:pStyle w:val="DDNbodytext1"/>
        <w:numPr>
          <w:ilvl w:val="0"/>
          <w:numId w:val="34"/>
        </w:numPr>
      </w:pPr>
      <w:r>
        <w:rPr>
          <w:rStyle w:val="NoneA"/>
          <w:rFonts w:ascii="宋体" w:eastAsia="宋体" w:hAnsi="宋体" w:cs="宋体"/>
          <w:b/>
          <w:bCs/>
          <w:lang w:val="zh-TW" w:eastAsia="zh-TW"/>
        </w:rPr>
        <w:t>操作系统版本：</w:t>
      </w:r>
      <w:r w:rsidR="002E2C1B" w:rsidRPr="00A96732">
        <w:t xml:space="preserve"> Cen</w:t>
      </w:r>
      <w:r w:rsidR="002E2C1B">
        <w:t>t</w:t>
      </w:r>
      <w:r w:rsidR="002E2C1B" w:rsidRPr="00A96732">
        <w:t>OS7/RHEL7</w:t>
      </w:r>
      <w:r w:rsidR="000F0E93">
        <w:t>。</w:t>
      </w:r>
    </w:p>
    <w:p w14:paraId="070DCD51" w14:textId="77777777" w:rsidR="002E2C1B" w:rsidRPr="00A96732" w:rsidRDefault="001B2A9F" w:rsidP="002E2C1B">
      <w:pPr>
        <w:pStyle w:val="DDNbodytext1"/>
        <w:numPr>
          <w:ilvl w:val="0"/>
          <w:numId w:val="34"/>
        </w:numPr>
        <w:rPr>
          <w:lang w:eastAsia="zh-CN"/>
        </w:rPr>
      </w:pPr>
      <w:r>
        <w:rPr>
          <w:rStyle w:val="NoneA"/>
          <w:rFonts w:ascii="宋体" w:eastAsia="宋体" w:hAnsi="宋体" w:cs="宋体"/>
          <w:b/>
          <w:bCs/>
          <w:lang w:val="zh-TW" w:eastAsia="zh-TW"/>
        </w:rPr>
        <w:t>硬盘空闲空间：</w:t>
      </w:r>
      <w:r w:rsidR="002E2C1B" w:rsidRPr="00A96732">
        <w:rPr>
          <w:lang w:eastAsia="zh-CN"/>
        </w:rPr>
        <w:t>&gt; 5G</w:t>
      </w:r>
      <w:r w:rsidR="002E2C1B">
        <w:rPr>
          <w:lang w:eastAsia="zh-CN"/>
        </w:rPr>
        <w:t>B</w:t>
      </w:r>
      <w:r w:rsidR="002351D5">
        <w:rPr>
          <w:lang w:eastAsia="zh-CN"/>
        </w:rPr>
        <w:t>。</w:t>
      </w:r>
      <w:r>
        <w:rPr>
          <w:rStyle w:val="NoneA"/>
          <w:rFonts w:ascii="宋体" w:eastAsia="宋体" w:hAnsi="宋体" w:cs="宋体"/>
          <w:lang w:val="zh-TW" w:eastAsia="zh-TW"/>
        </w:rPr>
        <w:t>监控服务器</w:t>
      </w:r>
      <w:r w:rsidR="002351D5">
        <w:rPr>
          <w:rStyle w:val="NoneA"/>
          <w:rFonts w:ascii="宋体" w:eastAsia="宋体" w:hAnsi="宋体" w:cs="宋体" w:hint="eastAsia"/>
          <w:lang w:val="zh-TW" w:eastAsia="zh-CN"/>
        </w:rPr>
        <w:t>上会</w:t>
      </w:r>
      <w:r>
        <w:rPr>
          <w:rStyle w:val="NoneA"/>
          <w:rFonts w:ascii="宋体" w:eastAsia="宋体" w:hAnsi="宋体" w:cs="宋体"/>
          <w:lang w:val="zh-TW" w:eastAsia="zh-TW"/>
        </w:rPr>
        <w:t>运行</w:t>
      </w:r>
      <w:r>
        <w:rPr>
          <w:rStyle w:val="NoneA"/>
          <w:lang w:eastAsia="zh-CN"/>
        </w:rPr>
        <w:t>Influxdb</w:t>
      </w:r>
      <w:r w:rsidR="002351D5">
        <w:rPr>
          <w:rStyle w:val="NoneA"/>
          <w:rFonts w:ascii="宋体" w:eastAsia="宋体" w:hAnsi="宋体" w:cs="宋体" w:hint="eastAsia"/>
          <w:lang w:val="zh-TW" w:eastAsia="zh-CN"/>
        </w:rPr>
        <w:t>。如果</w:t>
      </w:r>
      <w:r w:rsidR="002351D5" w:rsidRPr="002351D5">
        <w:rPr>
          <w:rStyle w:val="NoneA"/>
          <w:rFonts w:eastAsia="宋体" w:cs="宋体"/>
          <w:lang w:val="zh-TW" w:eastAsia="zh-CN"/>
        </w:rPr>
        <w:t>Influxdb</w:t>
      </w:r>
      <w:r w:rsidR="002351D5">
        <w:rPr>
          <w:rStyle w:val="NoneA"/>
          <w:rFonts w:eastAsia="宋体" w:cs="宋体" w:hint="eastAsia"/>
          <w:lang w:val="zh-TW" w:eastAsia="zh-CN"/>
        </w:rPr>
        <w:t>需容纳更多数据，则</w:t>
      </w:r>
      <w:r>
        <w:rPr>
          <w:rStyle w:val="NoneA"/>
          <w:rFonts w:ascii="宋体" w:eastAsia="宋体" w:hAnsi="宋体" w:cs="宋体"/>
          <w:lang w:val="zh-TW" w:eastAsia="zh-TW"/>
        </w:rPr>
        <w:t>须预留更大空间。</w:t>
      </w:r>
    </w:p>
    <w:p w14:paraId="378A4989" w14:textId="77777777" w:rsidR="002351D5" w:rsidRPr="002351D5" w:rsidRDefault="002351D5" w:rsidP="002E2C1B">
      <w:pPr>
        <w:pStyle w:val="DDNbodytext1"/>
        <w:numPr>
          <w:ilvl w:val="0"/>
          <w:numId w:val="34"/>
        </w:numPr>
        <w:rPr>
          <w:rStyle w:val="NoneA"/>
          <w:lang w:eastAsia="zh-CN"/>
        </w:rPr>
      </w:pPr>
      <w:r>
        <w:rPr>
          <w:rStyle w:val="NoneA"/>
          <w:rFonts w:ascii="宋体" w:eastAsia="宋体" w:hAnsi="宋体" w:cs="宋体"/>
          <w:b/>
          <w:bCs/>
          <w:lang w:val="zh-TW" w:eastAsia="zh-TW"/>
        </w:rPr>
        <w:t>网络：</w:t>
      </w:r>
      <w:r>
        <w:rPr>
          <w:rStyle w:val="NoneA"/>
          <w:rFonts w:ascii="宋体" w:eastAsia="宋体" w:hAnsi="宋体" w:cs="宋体"/>
          <w:lang w:val="zh-TW" w:eastAsia="zh-TW"/>
        </w:rPr>
        <w:t>监控服务器须运行</w:t>
      </w:r>
      <w:r>
        <w:rPr>
          <w:rStyle w:val="NoneA"/>
          <w:lang w:eastAsia="zh-CN"/>
        </w:rPr>
        <w:t>SSHD</w:t>
      </w:r>
      <w:r>
        <w:rPr>
          <w:rStyle w:val="NoneA"/>
          <w:rFonts w:ascii="宋体" w:eastAsia="宋体" w:hAnsi="宋体" w:cs="宋体"/>
          <w:lang w:val="zh-TW" w:eastAsia="zh-TW"/>
        </w:rPr>
        <w:t>。</w:t>
      </w:r>
      <w:r>
        <w:rPr>
          <w:rStyle w:val="NoneA"/>
          <w:rFonts w:ascii="宋体" w:eastAsia="宋体" w:hAnsi="宋体" w:cs="宋体" w:hint="eastAsia"/>
          <w:lang w:val="zh-TW" w:eastAsia="zh-CN"/>
        </w:rPr>
        <w:t>部署服务器必须可以</w:t>
      </w:r>
      <w:r>
        <w:rPr>
          <w:rStyle w:val="NoneA"/>
          <w:rFonts w:ascii="宋体" w:eastAsia="宋体" w:hAnsi="宋体" w:cs="宋体"/>
          <w:lang w:val="zh-TW" w:eastAsia="zh-TW"/>
        </w:rPr>
        <w:t>通过无密码提示的</w:t>
      </w:r>
      <w:r>
        <w:rPr>
          <w:rStyle w:val="NoneA"/>
          <w:lang w:eastAsia="zh-CN"/>
        </w:rPr>
        <w:t>SSH</w:t>
      </w:r>
      <w:r>
        <w:rPr>
          <w:rStyle w:val="NoneA"/>
          <w:rFonts w:ascii="宋体" w:eastAsia="宋体" w:hAnsi="宋体" w:cs="宋体"/>
          <w:lang w:val="zh-TW" w:eastAsia="zh-TW"/>
        </w:rPr>
        <w:t>与监控服务器连接。</w:t>
      </w:r>
    </w:p>
    <w:p w14:paraId="4F33CD95" w14:textId="77777777" w:rsidR="002E2C1B" w:rsidRPr="008B120F" w:rsidRDefault="00EF019D" w:rsidP="0034094D">
      <w:pPr>
        <w:pStyle w:val="21"/>
      </w:pPr>
      <w:bookmarkStart w:id="27" w:name="_Toc501360233"/>
      <w:bookmarkStart w:id="28" w:name="_Toc514768205"/>
      <w:r w:rsidRPr="0034094D">
        <w:rPr>
          <w:rFonts w:asciiTheme="minorEastAsia" w:eastAsiaTheme="minorEastAsia" w:hAnsiTheme="minorEastAsia" w:hint="eastAsia"/>
          <w:lang w:eastAsia="zh-CN"/>
        </w:rPr>
        <w:t>监控</w:t>
      </w:r>
      <w:r w:rsidR="00926DDD" w:rsidRPr="0034094D">
        <w:rPr>
          <w:rFonts w:asciiTheme="minorEastAsia" w:eastAsiaTheme="minorEastAsia" w:hAnsiTheme="minorEastAsia" w:hint="eastAsia"/>
          <w:lang w:eastAsia="zh-CN"/>
        </w:rPr>
        <w:t>代理节点</w:t>
      </w:r>
      <w:bookmarkEnd w:id="27"/>
      <w:bookmarkEnd w:id="28"/>
    </w:p>
    <w:p w14:paraId="1162AB8B" w14:textId="77777777" w:rsidR="002E2C1B" w:rsidRPr="001C5E72" w:rsidRDefault="000F0E93" w:rsidP="002E2C1B">
      <w:pPr>
        <w:pStyle w:val="DDNbodytext1"/>
        <w:numPr>
          <w:ilvl w:val="0"/>
          <w:numId w:val="34"/>
        </w:numPr>
        <w:rPr>
          <w:b/>
        </w:rPr>
      </w:pPr>
      <w:r>
        <w:rPr>
          <w:rFonts w:hint="eastAsia"/>
          <w:b/>
          <w:lang w:eastAsia="zh-CN"/>
        </w:rPr>
        <w:t>操作系统版本：</w:t>
      </w:r>
      <w:r>
        <w:rPr>
          <w:rStyle w:val="NoneA"/>
        </w:rPr>
        <w:t>CentOS7/RHEL7</w:t>
      </w:r>
      <w:r>
        <w:rPr>
          <w:rFonts w:hint="eastAsia"/>
          <w:lang w:eastAsia="zh-CN"/>
        </w:rPr>
        <w:t>或</w:t>
      </w:r>
      <w:r w:rsidR="002E2C1B" w:rsidRPr="001C5E72">
        <w:t>CentOS6/RHEL6</w:t>
      </w:r>
      <w:r>
        <w:t>。</w:t>
      </w:r>
    </w:p>
    <w:p w14:paraId="115BA1E1" w14:textId="77777777" w:rsidR="002E2C1B" w:rsidRPr="001C5E72" w:rsidRDefault="000F0E93" w:rsidP="002E2C1B">
      <w:pPr>
        <w:pStyle w:val="DDNbodytext1"/>
        <w:numPr>
          <w:ilvl w:val="0"/>
          <w:numId w:val="34"/>
        </w:numPr>
        <w:rPr>
          <w:b/>
        </w:rPr>
      </w:pPr>
      <w:r>
        <w:rPr>
          <w:rStyle w:val="NoneA"/>
          <w:rFonts w:ascii="宋体" w:eastAsia="宋体" w:hAnsi="宋体" w:cs="宋体" w:hint="eastAsia"/>
          <w:b/>
          <w:bCs/>
          <w:lang w:val="zh-TW" w:eastAsia="zh-TW"/>
        </w:rPr>
        <w:t>硬盘空闲空间：</w:t>
      </w:r>
      <w:r w:rsidR="002E2C1B" w:rsidRPr="001C5E72">
        <w:t>&gt; 200M</w:t>
      </w:r>
      <w:r w:rsidR="002E2C1B">
        <w:t>B</w:t>
      </w:r>
      <w:r>
        <w:rPr>
          <w:rStyle w:val="NoneA"/>
          <w:rFonts w:ascii="宋体" w:eastAsia="宋体" w:hAnsi="宋体" w:cs="宋体" w:hint="eastAsia"/>
          <w:lang w:val="zh-TW" w:eastAsia="zh-TW"/>
        </w:rPr>
        <w:t>。必要的</w:t>
      </w:r>
      <w:r>
        <w:rPr>
          <w:rStyle w:val="NoneA"/>
        </w:rPr>
        <w:t>RPMs</w:t>
      </w:r>
      <w:r>
        <w:rPr>
          <w:rStyle w:val="NoneA"/>
          <w:rFonts w:ascii="宋体" w:eastAsia="宋体" w:hAnsi="宋体" w:cs="宋体" w:hint="eastAsia"/>
          <w:lang w:val="zh-TW" w:eastAsia="zh-TW"/>
        </w:rPr>
        <w:t>将被保存于</w:t>
      </w:r>
      <w:r w:rsidRPr="000F0E93">
        <w:rPr>
          <w:rStyle w:val="NoneA"/>
          <w:i/>
        </w:rPr>
        <w:t>/var/log/esmon_install</w:t>
      </w:r>
      <w:r>
        <w:rPr>
          <w:rStyle w:val="NoneA"/>
          <w:rFonts w:ascii="宋体" w:eastAsia="宋体" w:hAnsi="宋体" w:cs="宋体" w:hint="eastAsia"/>
          <w:lang w:val="zh-TW" w:eastAsia="zh-TW"/>
        </w:rPr>
        <w:t>目录下，</w:t>
      </w:r>
      <w:r>
        <w:rPr>
          <w:rStyle w:val="NoneA"/>
          <w:rFonts w:ascii="宋体" w:eastAsia="宋体" w:hAnsi="宋体" w:cs="宋体" w:hint="eastAsia"/>
          <w:lang w:val="zh-TW" w:eastAsia="zh-CN"/>
        </w:rPr>
        <w:t>这将</w:t>
      </w:r>
      <w:r>
        <w:rPr>
          <w:rStyle w:val="NoneA"/>
          <w:rFonts w:ascii="宋体" w:eastAsia="宋体" w:hAnsi="宋体" w:cs="宋体" w:hint="eastAsia"/>
          <w:lang w:val="zh-TW" w:eastAsia="zh-TW"/>
        </w:rPr>
        <w:t>占用一定空间。</w:t>
      </w:r>
    </w:p>
    <w:p w14:paraId="035DF8ED" w14:textId="39C1F4D3" w:rsidR="00277CC6" w:rsidRPr="00277CC6" w:rsidRDefault="000F0E93" w:rsidP="00277CC6">
      <w:pPr>
        <w:pStyle w:val="DDNbodytext1"/>
        <w:numPr>
          <w:ilvl w:val="0"/>
          <w:numId w:val="34"/>
        </w:numPr>
        <w:rPr>
          <w:rStyle w:val="NoneA"/>
          <w:lang w:eastAsia="zh-CN"/>
        </w:rPr>
      </w:pPr>
      <w:r>
        <w:rPr>
          <w:rStyle w:val="NoneA"/>
          <w:rFonts w:ascii="宋体" w:eastAsia="宋体" w:hAnsi="宋体" w:cs="宋体"/>
          <w:b/>
          <w:bCs/>
          <w:lang w:val="zh-TW" w:eastAsia="zh-TW"/>
        </w:rPr>
        <w:t>网络：</w:t>
      </w:r>
      <w:r w:rsidRPr="00B129E1">
        <w:rPr>
          <w:rStyle w:val="NoneA"/>
          <w:rFonts w:ascii="宋体" w:eastAsia="宋体" w:hAnsi="宋体" w:cs="宋体"/>
          <w:lang w:val="zh-TW" w:eastAsia="zh-TW"/>
        </w:rPr>
        <w:t>监控</w:t>
      </w:r>
      <w:r w:rsidR="00B129E1">
        <w:rPr>
          <w:rStyle w:val="NoneA"/>
          <w:rFonts w:ascii="宋体" w:eastAsia="宋体" w:hAnsi="宋体" w:cs="宋体" w:hint="eastAsia"/>
          <w:lang w:val="zh-TW" w:eastAsia="zh-CN"/>
        </w:rPr>
        <w:t>代理节点</w:t>
      </w:r>
      <w:r w:rsidR="000A2E6A">
        <w:rPr>
          <w:rStyle w:val="NoneA"/>
          <w:rFonts w:ascii="宋体" w:eastAsia="宋体" w:hAnsi="宋体" w:cs="宋体" w:hint="eastAsia"/>
          <w:lang w:val="zh-TW" w:eastAsia="zh-CN"/>
        </w:rPr>
        <w:t>必</w:t>
      </w:r>
      <w:r>
        <w:rPr>
          <w:rStyle w:val="NoneA"/>
          <w:rFonts w:ascii="宋体" w:eastAsia="宋体" w:hAnsi="宋体" w:cs="宋体"/>
          <w:lang w:val="zh-TW" w:eastAsia="zh-TW"/>
        </w:rPr>
        <w:t>须运行</w:t>
      </w:r>
      <w:r>
        <w:rPr>
          <w:rStyle w:val="NoneA"/>
          <w:lang w:eastAsia="zh-CN"/>
        </w:rPr>
        <w:t>SSHD</w:t>
      </w:r>
      <w:r>
        <w:rPr>
          <w:rStyle w:val="NoneA"/>
          <w:rFonts w:ascii="宋体" w:eastAsia="宋体" w:hAnsi="宋体" w:cs="宋体"/>
          <w:lang w:val="zh-TW" w:eastAsia="zh-TW"/>
        </w:rPr>
        <w:t>。</w:t>
      </w:r>
      <w:r>
        <w:rPr>
          <w:rStyle w:val="NoneA"/>
          <w:rFonts w:ascii="宋体" w:eastAsia="宋体" w:hAnsi="宋体" w:cs="宋体" w:hint="eastAsia"/>
          <w:lang w:val="zh-TW" w:eastAsia="zh-CN"/>
        </w:rPr>
        <w:t>部署服务器必须可以</w:t>
      </w:r>
      <w:r>
        <w:rPr>
          <w:rStyle w:val="NoneA"/>
          <w:rFonts w:ascii="宋体" w:eastAsia="宋体" w:hAnsi="宋体" w:cs="宋体"/>
          <w:lang w:val="zh-TW" w:eastAsia="zh-TW"/>
        </w:rPr>
        <w:t>通过无密码提示的</w:t>
      </w:r>
      <w:r>
        <w:rPr>
          <w:rStyle w:val="NoneA"/>
          <w:lang w:eastAsia="zh-CN"/>
        </w:rPr>
        <w:t>SSH</w:t>
      </w:r>
      <w:r>
        <w:rPr>
          <w:rStyle w:val="NoneA"/>
          <w:rFonts w:ascii="宋体" w:eastAsia="宋体" w:hAnsi="宋体" w:cs="宋体"/>
          <w:lang w:val="zh-TW" w:eastAsia="zh-TW"/>
        </w:rPr>
        <w:t>与监控</w:t>
      </w:r>
      <w:r w:rsidR="00B129E1">
        <w:rPr>
          <w:rStyle w:val="NoneA"/>
          <w:rFonts w:ascii="宋体" w:eastAsia="宋体" w:hAnsi="宋体" w:cs="宋体" w:hint="eastAsia"/>
          <w:lang w:val="zh-TW" w:eastAsia="zh-CN"/>
        </w:rPr>
        <w:t>代理节点</w:t>
      </w:r>
      <w:r>
        <w:rPr>
          <w:rStyle w:val="NoneA"/>
          <w:rFonts w:ascii="宋体" w:eastAsia="宋体" w:hAnsi="宋体" w:cs="宋体"/>
          <w:lang w:val="zh-TW" w:eastAsia="zh-TW"/>
        </w:rPr>
        <w:t>连接。</w:t>
      </w:r>
    </w:p>
    <w:p w14:paraId="47235AD0" w14:textId="77777777" w:rsidR="00277CC6" w:rsidRPr="00277CC6" w:rsidRDefault="00277CC6" w:rsidP="00277CC6">
      <w:pPr>
        <w:pStyle w:val="DDNbodytext1"/>
        <w:numPr>
          <w:ilvl w:val="0"/>
          <w:numId w:val="34"/>
        </w:numPr>
        <w:rPr>
          <w:rStyle w:val="NoneA"/>
          <w:b/>
          <w:lang w:eastAsia="zh-CN"/>
        </w:rPr>
      </w:pPr>
      <w:r w:rsidRPr="00277CC6">
        <w:rPr>
          <w:rStyle w:val="NoneA"/>
          <w:rFonts w:hint="eastAsia"/>
          <w:b/>
          <w:lang w:eastAsia="zh-CN"/>
        </w:rPr>
        <w:t>EXASCALER</w:t>
      </w:r>
      <w:r w:rsidRPr="00277CC6">
        <w:rPr>
          <w:rStyle w:val="NoneA"/>
          <w:rFonts w:hint="eastAsia"/>
          <w:b/>
          <w:lang w:eastAsia="zh-CN"/>
        </w:rPr>
        <w:t>版本：</w:t>
      </w:r>
      <w:r>
        <w:t>EXAScaler 2.x</w:t>
      </w:r>
      <w:r w:rsidR="00447C98">
        <w:rPr>
          <w:rFonts w:hint="eastAsia"/>
          <w:lang w:eastAsia="zh-CN"/>
        </w:rPr>
        <w:t>、</w:t>
      </w:r>
      <w:r>
        <w:t>EXAScaler 3.x</w:t>
      </w:r>
      <w:r w:rsidR="00447C98">
        <w:rPr>
          <w:rFonts w:hint="eastAsia"/>
          <w:lang w:eastAsia="zh-CN"/>
        </w:rPr>
        <w:t>或</w:t>
      </w:r>
      <w:r w:rsidR="00447C98">
        <w:t>EXAScaler 4.x</w:t>
      </w:r>
      <w:r w:rsidR="001151BC">
        <w:t>。</w:t>
      </w:r>
    </w:p>
    <w:p w14:paraId="325FB8AD" w14:textId="77777777" w:rsidR="007B4271" w:rsidRPr="008B120F" w:rsidRDefault="00217C30" w:rsidP="0034094D">
      <w:pPr>
        <w:pStyle w:val="21"/>
      </w:pPr>
      <w:bookmarkStart w:id="29" w:name="_Toc514768206"/>
      <w:r w:rsidRPr="0034094D">
        <w:rPr>
          <w:rFonts w:asciiTheme="minorEastAsia" w:eastAsiaTheme="minorEastAsia" w:hAnsiTheme="minorEastAsia" w:hint="eastAsia"/>
          <w:lang w:eastAsia="zh-CN"/>
        </w:rPr>
        <w:t>对SFA的要求</w:t>
      </w:r>
      <w:bookmarkEnd w:id="29"/>
    </w:p>
    <w:p w14:paraId="1D3C99E5" w14:textId="77777777" w:rsidR="000F0E93" w:rsidRPr="002351D5" w:rsidRDefault="00277CC6" w:rsidP="000F0E93">
      <w:pPr>
        <w:pStyle w:val="DDNbodytext1"/>
        <w:numPr>
          <w:ilvl w:val="0"/>
          <w:numId w:val="34"/>
        </w:numPr>
        <w:rPr>
          <w:rStyle w:val="NoneA"/>
          <w:lang w:eastAsia="zh-CN"/>
        </w:rPr>
      </w:pPr>
      <w:r w:rsidRPr="00277CC6">
        <w:rPr>
          <w:rStyle w:val="NoneA"/>
          <w:rFonts w:hint="eastAsia"/>
          <w:b/>
          <w:lang w:eastAsia="zh-CN"/>
        </w:rPr>
        <w:t>固件发行版：</w:t>
      </w:r>
      <w:r>
        <w:rPr>
          <w:rStyle w:val="NoneA"/>
          <w:rFonts w:hint="eastAsia"/>
          <w:lang w:eastAsia="zh-CN"/>
        </w:rPr>
        <w:t>3.x</w:t>
      </w:r>
      <w:r>
        <w:rPr>
          <w:rStyle w:val="NoneA"/>
          <w:rFonts w:hint="eastAsia"/>
          <w:lang w:eastAsia="zh-CN"/>
        </w:rPr>
        <w:t>或</w:t>
      </w:r>
      <w:r>
        <w:rPr>
          <w:rStyle w:val="NoneA"/>
          <w:rFonts w:hint="eastAsia"/>
          <w:lang w:eastAsia="zh-CN"/>
        </w:rPr>
        <w:t>11.x</w:t>
      </w:r>
    </w:p>
    <w:p w14:paraId="38E89FE3" w14:textId="77777777" w:rsidR="002E2C1B" w:rsidRDefault="000F0E93" w:rsidP="0034094D">
      <w:pPr>
        <w:pStyle w:val="1"/>
        <w:tabs>
          <w:tab w:val="num" w:pos="720"/>
        </w:tabs>
        <w:ind w:left="720" w:hanging="720"/>
        <w:rPr>
          <w:lang w:eastAsia="zh-CN"/>
        </w:rPr>
      </w:pPr>
      <w:bookmarkStart w:id="30" w:name="_Toc514768207"/>
      <w:r>
        <w:rPr>
          <w:rFonts w:hint="eastAsia"/>
          <w:lang w:eastAsia="zh-CN"/>
        </w:rPr>
        <w:lastRenderedPageBreak/>
        <w:t>安装过程</w:t>
      </w:r>
      <w:bookmarkEnd w:id="30"/>
    </w:p>
    <w:p w14:paraId="4F4A9C0F" w14:textId="77777777" w:rsidR="0034094D" w:rsidRPr="0034094D" w:rsidRDefault="0034094D" w:rsidP="0034094D">
      <w:pPr>
        <w:pStyle w:val="21"/>
        <w:rPr>
          <w:lang w:eastAsia="zh-CN"/>
        </w:rPr>
      </w:pPr>
      <w:bookmarkStart w:id="31" w:name="_Toc501360234"/>
      <w:bookmarkStart w:id="32" w:name="_Toc514768208"/>
      <w:r w:rsidRPr="0034094D">
        <w:rPr>
          <w:rFonts w:asciiTheme="minorEastAsia" w:eastAsiaTheme="minorEastAsia" w:hAnsiTheme="minorEastAsia" w:hint="eastAsia"/>
          <w:lang w:eastAsia="zh-CN"/>
        </w:rPr>
        <w:t>准备部署服务器</w:t>
      </w:r>
      <w:bookmarkEnd w:id="31"/>
      <w:bookmarkEnd w:id="32"/>
    </w:p>
    <w:p w14:paraId="7C51C80F" w14:textId="29E6B47D" w:rsidR="002E2C1B" w:rsidRPr="00AA3497" w:rsidRDefault="000F0E93" w:rsidP="002E2C1B">
      <w:pPr>
        <w:pStyle w:val="DDNStep1"/>
      </w:pPr>
      <w:r>
        <w:rPr>
          <w:rStyle w:val="NoneA"/>
          <w:rFonts w:ascii="宋体" w:eastAsia="宋体" w:hAnsi="宋体" w:cs="宋体"/>
          <w:lang w:val="zh-TW" w:eastAsia="zh-TW"/>
        </w:rPr>
        <w:t>将</w:t>
      </w:r>
      <w:r>
        <w:rPr>
          <w:rStyle w:val="NoneA"/>
          <w:lang w:eastAsia="zh-TW"/>
        </w:rPr>
        <w:t xml:space="preserve"> </w:t>
      </w:r>
      <w:r w:rsidR="00B10DDB">
        <w:rPr>
          <w:rStyle w:val="NoneA"/>
          <w:lang w:eastAsia="zh-TW"/>
        </w:rPr>
        <w:t>LustrePerfMon</w:t>
      </w:r>
      <w:r>
        <w:rPr>
          <w:rStyle w:val="NoneA"/>
          <w:lang w:eastAsia="zh-TW"/>
        </w:rPr>
        <w:t xml:space="preserve"> ISO </w:t>
      </w:r>
      <w:r>
        <w:rPr>
          <w:rStyle w:val="NoneA"/>
          <w:rFonts w:ascii="宋体" w:eastAsia="宋体" w:hAnsi="宋体" w:cs="宋体"/>
          <w:lang w:val="zh-TW" w:eastAsia="zh-TW"/>
        </w:rPr>
        <w:t>镜像文件拷贝至部署服务器上，如</w:t>
      </w:r>
      <w:r w:rsidRPr="000F0E93">
        <w:rPr>
          <w:rStyle w:val="NoneA"/>
          <w:i/>
          <w:lang w:eastAsia="zh-TW"/>
        </w:rPr>
        <w:t>/ISOs/esmon.iso</w:t>
      </w:r>
      <w:r>
        <w:rPr>
          <w:rStyle w:val="NoneA"/>
          <w:rFonts w:ascii="宋体" w:eastAsia="宋体" w:hAnsi="宋体" w:cs="宋体"/>
          <w:lang w:val="zh-TW" w:eastAsia="zh-TW"/>
        </w:rPr>
        <w:t>。</w:t>
      </w:r>
    </w:p>
    <w:p w14:paraId="6874D4C4" w14:textId="26622FB7" w:rsidR="002E2C1B" w:rsidRDefault="00974872" w:rsidP="002E2C1B">
      <w:pPr>
        <w:pStyle w:val="DDNStep1"/>
      </w:pPr>
      <w:r>
        <w:rPr>
          <w:rFonts w:hint="eastAsia"/>
          <w:lang w:eastAsia="zh-CN"/>
        </w:rPr>
        <w:t>在部署服务器上</w:t>
      </w:r>
      <w:r w:rsidR="000F0E93">
        <w:rPr>
          <w:rFonts w:hint="eastAsia"/>
          <w:lang w:eastAsia="zh-CN"/>
        </w:rPr>
        <w:t>挂载</w:t>
      </w:r>
      <w:r w:rsidR="000F0E93">
        <w:rPr>
          <w:rStyle w:val="NoneA"/>
          <w:lang w:eastAsia="zh-TW"/>
        </w:rPr>
        <w:t xml:space="preserve"> </w:t>
      </w:r>
      <w:r w:rsidR="00B10DDB">
        <w:rPr>
          <w:rStyle w:val="NoneA"/>
          <w:lang w:eastAsia="zh-TW"/>
        </w:rPr>
        <w:t>LustrePerfMon</w:t>
      </w:r>
      <w:r>
        <w:rPr>
          <w:rStyle w:val="NoneA"/>
          <w:lang w:eastAsia="zh-TW"/>
        </w:rPr>
        <w:t xml:space="preserve"> </w:t>
      </w:r>
      <w:r w:rsidR="000F0E93">
        <w:rPr>
          <w:rStyle w:val="NoneA"/>
          <w:lang w:eastAsia="zh-TW"/>
        </w:rPr>
        <w:t xml:space="preserve">ISO </w:t>
      </w:r>
      <w:r w:rsidR="000F0E93">
        <w:rPr>
          <w:rStyle w:val="NoneA"/>
          <w:rFonts w:ascii="宋体" w:eastAsia="宋体" w:hAnsi="宋体" w:cs="宋体"/>
          <w:lang w:val="zh-TW" w:eastAsia="zh-TW"/>
        </w:rPr>
        <w:t>镜像：</w:t>
      </w:r>
      <w:r w:rsidR="002E2C1B">
        <w:br/>
      </w:r>
    </w:p>
    <w:p w14:paraId="65136401" w14:textId="77777777" w:rsidR="002E2C1B" w:rsidRPr="00AA3497" w:rsidRDefault="002E2C1B" w:rsidP="002E2C1B">
      <w:pPr>
        <w:pStyle w:val="DDNCommandDeclaration"/>
        <w:ind w:left="1440"/>
      </w:pPr>
      <w:r w:rsidRPr="00AA3497">
        <w:t>mount -o loop /ISOs/esmon.iso /media</w:t>
      </w:r>
    </w:p>
    <w:p w14:paraId="33F05D6B" w14:textId="20257BCA" w:rsidR="00974872" w:rsidRDefault="00974872" w:rsidP="00974872">
      <w:pPr>
        <w:pStyle w:val="DDNStep1"/>
      </w:pPr>
      <w:r>
        <w:rPr>
          <w:rStyle w:val="NoneA"/>
          <w:rFonts w:hint="eastAsia"/>
          <w:lang w:eastAsia="zh-CN"/>
        </w:rPr>
        <w:t>在部署服务器上，如果存在旧的</w:t>
      </w:r>
      <w:r w:rsidR="00B10DDB">
        <w:rPr>
          <w:rStyle w:val="NoneA"/>
          <w:rFonts w:hint="eastAsia"/>
          <w:lang w:eastAsia="zh-CN"/>
        </w:rPr>
        <w:t>LustrePerfMon</w:t>
      </w:r>
      <w:r>
        <w:rPr>
          <w:rStyle w:val="NoneA"/>
          <w:rFonts w:hint="eastAsia"/>
          <w:lang w:eastAsia="zh-CN"/>
        </w:rPr>
        <w:t>配置文件，备份之：</w:t>
      </w:r>
      <w:r>
        <w:br/>
      </w:r>
    </w:p>
    <w:p w14:paraId="273CB0A8" w14:textId="77777777" w:rsidR="00974872" w:rsidRPr="00AA3497" w:rsidRDefault="00974872" w:rsidP="00974872">
      <w:pPr>
        <w:pStyle w:val="DDNCommandDeclaration"/>
        <w:ind w:left="1440"/>
      </w:pPr>
      <w:r>
        <w:t>cp /etc/esmon_install.conf /etc/esmon_install.conf_backup</w:t>
      </w:r>
    </w:p>
    <w:p w14:paraId="5E51EE41" w14:textId="77777777" w:rsidR="00974872" w:rsidRPr="00AA3497" w:rsidRDefault="00974872" w:rsidP="00974872">
      <w:pPr>
        <w:pStyle w:val="DDNCommandDeclaration"/>
        <w:ind w:left="1440"/>
      </w:pPr>
    </w:p>
    <w:p w14:paraId="082E098F" w14:textId="08B11647" w:rsidR="00974872" w:rsidRDefault="00974872" w:rsidP="00974872">
      <w:pPr>
        <w:pStyle w:val="DDNStep1"/>
      </w:pPr>
      <w:r>
        <w:rPr>
          <w:rStyle w:val="NoneA"/>
          <w:rFonts w:hint="eastAsia"/>
          <w:lang w:eastAsia="zh-CN"/>
        </w:rPr>
        <w:t>在部署服务器上，如果已安装旧的</w:t>
      </w:r>
      <w:r w:rsidR="00B10DDB">
        <w:rPr>
          <w:rStyle w:val="NoneA"/>
          <w:rFonts w:hint="eastAsia"/>
          <w:lang w:eastAsia="zh-CN"/>
        </w:rPr>
        <w:t>LustrePerfMon</w:t>
      </w:r>
      <w:r>
        <w:rPr>
          <w:rStyle w:val="NoneA"/>
          <w:rFonts w:hint="eastAsia"/>
          <w:lang w:eastAsia="zh-CN"/>
        </w:rPr>
        <w:t xml:space="preserve"> RPM</w:t>
      </w:r>
      <w:r>
        <w:rPr>
          <w:rStyle w:val="NoneA"/>
          <w:rFonts w:hint="eastAsia"/>
          <w:lang w:eastAsia="zh-CN"/>
        </w:rPr>
        <w:t>包，卸载之：</w:t>
      </w:r>
      <w:r>
        <w:br/>
      </w:r>
    </w:p>
    <w:p w14:paraId="69317389" w14:textId="77777777" w:rsidR="00974872" w:rsidRPr="00974872" w:rsidRDefault="00974872" w:rsidP="00974872">
      <w:pPr>
        <w:pStyle w:val="DDNCommandDeclaration"/>
        <w:ind w:left="1440"/>
        <w:rPr>
          <w:rFonts w:eastAsiaTheme="minorEastAsia"/>
          <w:lang w:eastAsia="zh-CN"/>
        </w:rPr>
      </w:pPr>
      <w:r>
        <w:rPr>
          <w:rFonts w:eastAsiaTheme="minorEastAsia" w:hint="eastAsia"/>
          <w:lang w:eastAsia="zh-CN"/>
        </w:rPr>
        <w:t xml:space="preserve">rpm </w:t>
      </w:r>
      <w:r>
        <w:rPr>
          <w:rFonts w:eastAsiaTheme="minorEastAsia"/>
          <w:lang w:eastAsia="zh-CN"/>
        </w:rPr>
        <w:t>–</w:t>
      </w:r>
      <w:r>
        <w:rPr>
          <w:rFonts w:eastAsiaTheme="minorEastAsia" w:hint="eastAsia"/>
          <w:lang w:eastAsia="zh-CN"/>
        </w:rPr>
        <w:t>e esmon</w:t>
      </w:r>
    </w:p>
    <w:p w14:paraId="292A3EA4" w14:textId="77777777" w:rsidR="00974872" w:rsidRPr="00AA3497" w:rsidRDefault="009A67B0" w:rsidP="009A67B0">
      <w:pPr>
        <w:pStyle w:val="DDNCommandDeclaration"/>
        <w:ind w:left="0"/>
      </w:pPr>
      <w:r>
        <w:tab/>
      </w:r>
      <w:r>
        <w:tab/>
      </w:r>
      <w:r>
        <w:tab/>
      </w:r>
    </w:p>
    <w:p w14:paraId="54B1D452" w14:textId="65FA5042" w:rsidR="002E2C1B" w:rsidRPr="00AA3497" w:rsidRDefault="001B38DB" w:rsidP="002E2C1B">
      <w:pPr>
        <w:pStyle w:val="DDNStep1"/>
      </w:pPr>
      <w:r>
        <w:rPr>
          <w:rStyle w:val="NoneA"/>
          <w:rFonts w:ascii="宋体" w:eastAsia="宋体" w:hAnsi="宋体" w:cs="宋体" w:hint="eastAsia"/>
          <w:lang w:val="zh-TW" w:eastAsia="zh-CN"/>
        </w:rPr>
        <w:t>在部署节点上</w:t>
      </w:r>
      <w:r w:rsidR="000F0E93">
        <w:rPr>
          <w:rStyle w:val="NoneA"/>
          <w:rFonts w:ascii="宋体" w:eastAsia="宋体" w:hAnsi="宋体" w:cs="宋体"/>
          <w:lang w:val="zh-TW" w:eastAsia="zh-TW"/>
        </w:rPr>
        <w:t>安装</w:t>
      </w:r>
      <w:r w:rsidR="000F0E93">
        <w:rPr>
          <w:rStyle w:val="NoneA"/>
          <w:lang w:eastAsia="zh-TW"/>
        </w:rPr>
        <w:t xml:space="preserve"> </w:t>
      </w:r>
      <w:r w:rsidR="00B10DDB">
        <w:rPr>
          <w:rStyle w:val="NoneA"/>
          <w:lang w:eastAsia="zh-TW"/>
        </w:rPr>
        <w:t>LustrePerfMon</w:t>
      </w:r>
      <w:r w:rsidR="000F0E93">
        <w:rPr>
          <w:rStyle w:val="NoneA"/>
          <w:lang w:eastAsia="zh-TW"/>
        </w:rPr>
        <w:t xml:space="preserve"> RPM</w:t>
      </w:r>
      <w:r w:rsidR="000F0E93">
        <w:t>：</w:t>
      </w:r>
      <w:r w:rsidR="002E2C1B">
        <w:br/>
      </w:r>
    </w:p>
    <w:p w14:paraId="452B3737" w14:textId="77777777" w:rsidR="002E2C1B" w:rsidRPr="001A5DC4" w:rsidRDefault="00E60FB1" w:rsidP="002E2C1B">
      <w:pPr>
        <w:pStyle w:val="DDNCommandDeclaration"/>
        <w:ind w:left="1440"/>
      </w:pPr>
      <w:r w:rsidRPr="00E60FB1">
        <w:t>rpm -ivh /media/RPMS/rhel7/esmon*.rpm</w:t>
      </w:r>
    </w:p>
    <w:p w14:paraId="3E9659E4" w14:textId="52D20C8B" w:rsidR="00BC5085" w:rsidRDefault="00BC5085" w:rsidP="00EF2744">
      <w:pPr>
        <w:pStyle w:val="21"/>
        <w:rPr>
          <w:rFonts w:hint="eastAsia"/>
          <w:lang w:eastAsia="zh-CN"/>
        </w:rPr>
      </w:pPr>
      <w:bookmarkStart w:id="33" w:name="_Toc501360235"/>
      <w:bookmarkStart w:id="34" w:name="_Toc514768209"/>
      <w:r>
        <w:rPr>
          <w:rFonts w:eastAsiaTheme="minorEastAsia" w:hint="eastAsia"/>
          <w:lang w:eastAsia="zh-CN"/>
        </w:rPr>
        <w:t>准备监控服务器</w:t>
      </w:r>
      <w:bookmarkStart w:id="35" w:name="_GoBack"/>
      <w:bookmarkEnd w:id="35"/>
    </w:p>
    <w:p w14:paraId="29035672" w14:textId="77777777" w:rsidR="00BC5085" w:rsidRPr="009B3E5F" w:rsidRDefault="00BC5085" w:rsidP="009B3E5F">
      <w:pPr>
        <w:pStyle w:val="DDNbodytext1"/>
        <w:rPr>
          <w:lang w:eastAsia="zh-CN"/>
        </w:rPr>
      </w:pPr>
      <w:r>
        <w:rPr>
          <w:rFonts w:hint="eastAsia"/>
          <w:lang w:eastAsia="zh-CN"/>
        </w:rPr>
        <w:t>如果监控服务器的防火墙打开，那么需要将防火墙的</w:t>
      </w:r>
      <w:r w:rsidRPr="009B3E5F">
        <w:rPr>
          <w:lang w:eastAsia="zh-CN"/>
        </w:rPr>
        <w:t>3000</w:t>
      </w:r>
      <w:r>
        <w:rPr>
          <w:rFonts w:hint="eastAsia"/>
          <w:lang w:eastAsia="zh-CN"/>
        </w:rPr>
        <w:t>、</w:t>
      </w:r>
      <w:r>
        <w:rPr>
          <w:rFonts w:hint="eastAsia"/>
          <w:lang w:eastAsia="zh-CN"/>
        </w:rPr>
        <w:t>4</w:t>
      </w:r>
      <w:r w:rsidRPr="009B3E5F">
        <w:rPr>
          <w:lang w:eastAsia="zh-CN"/>
        </w:rPr>
        <w:t>242</w:t>
      </w:r>
      <w:r>
        <w:rPr>
          <w:rFonts w:hint="eastAsia"/>
          <w:lang w:eastAsia="zh-CN"/>
        </w:rPr>
        <w:t>、</w:t>
      </w:r>
      <w:r w:rsidRPr="009B3E5F">
        <w:rPr>
          <w:lang w:eastAsia="zh-CN"/>
        </w:rPr>
        <w:t>8086</w:t>
      </w:r>
      <w:r>
        <w:rPr>
          <w:rFonts w:hint="eastAsia"/>
          <w:lang w:eastAsia="zh-CN"/>
        </w:rPr>
        <w:t>、</w:t>
      </w:r>
      <w:r w:rsidRPr="009B3E5F">
        <w:rPr>
          <w:lang w:eastAsia="zh-CN"/>
        </w:rPr>
        <w:t>8088</w:t>
      </w:r>
      <w:r>
        <w:rPr>
          <w:rFonts w:hint="eastAsia"/>
          <w:lang w:eastAsia="zh-CN"/>
        </w:rPr>
        <w:t>、</w:t>
      </w:r>
      <w:r w:rsidRPr="009B3E5F">
        <w:rPr>
          <w:lang w:eastAsia="zh-CN"/>
        </w:rPr>
        <w:t>25826</w:t>
      </w:r>
      <w:r>
        <w:rPr>
          <w:rFonts w:hint="eastAsia"/>
          <w:lang w:eastAsia="zh-CN"/>
        </w:rPr>
        <w:t>等端口打开，否则</w:t>
      </w:r>
      <w:r>
        <w:rPr>
          <w:rFonts w:hint="eastAsia"/>
          <w:lang w:eastAsia="zh-CN"/>
        </w:rPr>
        <w:t>LustrePerf</w:t>
      </w:r>
      <w:r>
        <w:rPr>
          <w:lang w:eastAsia="zh-CN"/>
        </w:rPr>
        <w:t>Mon</w:t>
      </w:r>
      <w:r>
        <w:rPr>
          <w:rFonts w:hint="eastAsia"/>
          <w:lang w:eastAsia="zh-CN"/>
        </w:rPr>
        <w:t>的安装或者使用会出现问题。其中</w:t>
      </w:r>
      <w:r>
        <w:rPr>
          <w:lang w:eastAsia="zh-CN"/>
        </w:rPr>
        <w:t>3000</w:t>
      </w:r>
      <w:r>
        <w:rPr>
          <w:rFonts w:hint="eastAsia"/>
          <w:lang w:eastAsia="zh-CN"/>
        </w:rPr>
        <w:t>端口为</w:t>
      </w:r>
      <w:r>
        <w:rPr>
          <w:rFonts w:hint="eastAsia"/>
          <w:lang w:eastAsia="zh-CN"/>
        </w:rPr>
        <w:t>Grafana</w:t>
      </w:r>
      <w:r>
        <w:rPr>
          <w:rFonts w:hint="eastAsia"/>
          <w:lang w:eastAsia="zh-CN"/>
        </w:rPr>
        <w:t>的服务端口，</w:t>
      </w:r>
      <w:r>
        <w:rPr>
          <w:rFonts w:hint="eastAsia"/>
          <w:lang w:eastAsia="zh-CN"/>
        </w:rPr>
        <w:t>4</w:t>
      </w:r>
      <w:r w:rsidRPr="009B3E5F">
        <w:rPr>
          <w:lang w:eastAsia="zh-CN"/>
        </w:rPr>
        <w:t>242</w:t>
      </w:r>
      <w:r>
        <w:rPr>
          <w:rFonts w:hint="eastAsia"/>
          <w:lang w:eastAsia="zh-CN"/>
        </w:rPr>
        <w:t>、</w:t>
      </w:r>
      <w:r w:rsidRPr="009B3E5F">
        <w:rPr>
          <w:lang w:eastAsia="zh-CN"/>
        </w:rPr>
        <w:t>8086</w:t>
      </w:r>
      <w:r>
        <w:rPr>
          <w:rFonts w:hint="eastAsia"/>
          <w:lang w:eastAsia="zh-CN"/>
        </w:rPr>
        <w:t>、</w:t>
      </w:r>
      <w:r w:rsidRPr="009B3E5F">
        <w:rPr>
          <w:lang w:eastAsia="zh-CN"/>
        </w:rPr>
        <w:t>8088</w:t>
      </w:r>
      <w:r>
        <w:rPr>
          <w:rFonts w:hint="eastAsia"/>
          <w:lang w:eastAsia="zh-CN"/>
        </w:rPr>
        <w:t>、</w:t>
      </w:r>
      <w:r w:rsidRPr="009B3E5F">
        <w:rPr>
          <w:lang w:eastAsia="zh-CN"/>
        </w:rPr>
        <w:t>25826</w:t>
      </w:r>
      <w:r>
        <w:rPr>
          <w:rFonts w:hint="eastAsia"/>
          <w:lang w:eastAsia="zh-CN"/>
        </w:rPr>
        <w:t>等端口为</w:t>
      </w:r>
      <w:r>
        <w:rPr>
          <w:rFonts w:hint="eastAsia"/>
          <w:lang w:eastAsia="zh-CN"/>
        </w:rPr>
        <w:t>Influxdb</w:t>
      </w:r>
      <w:r>
        <w:rPr>
          <w:rFonts w:hint="eastAsia"/>
          <w:lang w:eastAsia="zh-CN"/>
        </w:rPr>
        <w:t>、</w:t>
      </w:r>
      <w:r>
        <w:rPr>
          <w:rFonts w:hint="eastAsia"/>
          <w:lang w:eastAsia="zh-CN"/>
        </w:rPr>
        <w:t>Grafana</w:t>
      </w:r>
      <w:r>
        <w:rPr>
          <w:rFonts w:hint="eastAsia"/>
          <w:lang w:eastAsia="zh-CN"/>
        </w:rPr>
        <w:t>、</w:t>
      </w:r>
      <w:r>
        <w:rPr>
          <w:rFonts w:hint="eastAsia"/>
          <w:lang w:eastAsia="zh-CN"/>
        </w:rPr>
        <w:t>Collectd</w:t>
      </w:r>
      <w:r>
        <w:rPr>
          <w:rFonts w:hint="eastAsia"/>
          <w:lang w:eastAsia="zh-CN"/>
        </w:rPr>
        <w:t>之间进行数据传输和管理的端口。</w:t>
      </w:r>
    </w:p>
    <w:p w14:paraId="25F20243" w14:textId="00182C5C" w:rsidR="002E2C1B" w:rsidRPr="00130448" w:rsidRDefault="00BC5085" w:rsidP="0034094D">
      <w:pPr>
        <w:pStyle w:val="21"/>
        <w:rPr>
          <w:lang w:eastAsia="zh-CN"/>
        </w:rPr>
      </w:pPr>
      <w:r w:rsidRPr="0034094D">
        <w:rPr>
          <w:rFonts w:eastAsiaTheme="minorEastAsia" w:hint="eastAsia"/>
          <w:lang w:eastAsia="zh-CN"/>
        </w:rPr>
        <w:t>更新配置文件</w:t>
      </w:r>
      <w:bookmarkEnd w:id="33"/>
      <w:bookmarkEnd w:id="34"/>
    </w:p>
    <w:p w14:paraId="504D908B" w14:textId="59555270" w:rsidR="000F0E93" w:rsidRDefault="000F0E93" w:rsidP="002E2C1B">
      <w:pPr>
        <w:pStyle w:val="DDNbodytext1"/>
        <w:rPr>
          <w:rStyle w:val="DDNFilepath"/>
          <w:i w:val="0"/>
          <w:lang w:eastAsia="zh-CN"/>
        </w:rPr>
      </w:pPr>
      <w:r>
        <w:rPr>
          <w:rFonts w:hint="eastAsia"/>
          <w:lang w:eastAsia="zh-CN"/>
        </w:rPr>
        <w:t>在安装</w:t>
      </w:r>
      <w:r w:rsidR="00B10DDB">
        <w:rPr>
          <w:rFonts w:hint="eastAsia"/>
          <w:lang w:eastAsia="zh-CN"/>
        </w:rPr>
        <w:t>LustrePerfMon</w:t>
      </w:r>
      <w:r w:rsidR="001B38DB">
        <w:rPr>
          <w:rFonts w:hint="eastAsia"/>
          <w:lang w:eastAsia="zh-CN"/>
        </w:rPr>
        <w:t>的</w:t>
      </w:r>
      <w:r>
        <w:rPr>
          <w:rFonts w:hint="eastAsia"/>
          <w:lang w:eastAsia="zh-CN"/>
        </w:rPr>
        <w:t>RPM</w:t>
      </w:r>
      <w:r>
        <w:rPr>
          <w:rFonts w:hint="eastAsia"/>
          <w:lang w:eastAsia="zh-CN"/>
        </w:rPr>
        <w:t>之后，更新配置文件</w:t>
      </w:r>
      <w:r w:rsidRPr="008F642F">
        <w:rPr>
          <w:rStyle w:val="DDNFilepath"/>
        </w:rPr>
        <w:t>/etc/esmon_install.conf</w:t>
      </w:r>
      <w:r w:rsidRPr="000F0E93">
        <w:rPr>
          <w:rStyle w:val="DDNFilepath"/>
          <w:i w:val="0"/>
        </w:rPr>
        <w:t>。</w:t>
      </w:r>
      <w:r w:rsidRPr="000F0E93">
        <w:rPr>
          <w:rStyle w:val="DDNFilepath"/>
          <w:rFonts w:hint="eastAsia"/>
          <w:i w:val="0"/>
          <w:lang w:eastAsia="zh-CN"/>
        </w:rPr>
        <w:t>该文件</w:t>
      </w:r>
      <w:r>
        <w:rPr>
          <w:rStyle w:val="DDNFilepath"/>
          <w:rFonts w:hint="eastAsia"/>
          <w:i w:val="0"/>
          <w:lang w:eastAsia="zh-CN"/>
        </w:rPr>
        <w:t>包含了安装所需的所有必要信息。</w:t>
      </w:r>
      <w:r w:rsidR="009A67B0" w:rsidRPr="009D4794">
        <w:rPr>
          <w:rStyle w:val="DDNFilepath"/>
          <w:rFonts w:hint="eastAsia"/>
          <w:i w:val="0"/>
          <w:lang w:eastAsia="zh-CN"/>
        </w:rPr>
        <w:t>定义如下参数：</w:t>
      </w:r>
    </w:p>
    <w:p w14:paraId="4AAEF3EB" w14:textId="2DC562B2" w:rsidR="001B38DB" w:rsidRPr="006B4DCA" w:rsidRDefault="001B38DB" w:rsidP="001B38DB">
      <w:pPr>
        <w:pStyle w:val="DDNbodytext1"/>
        <w:numPr>
          <w:ilvl w:val="0"/>
          <w:numId w:val="43"/>
        </w:numPr>
        <w:pBdr>
          <w:top w:val="nil"/>
          <w:left w:val="nil"/>
          <w:bottom w:val="nil"/>
          <w:right w:val="nil"/>
          <w:between w:val="nil"/>
          <w:bar w:val="nil"/>
        </w:pBdr>
        <w:rPr>
          <w:b/>
        </w:rPr>
      </w:pPr>
      <w:r w:rsidRPr="006B4DCA">
        <w:rPr>
          <w:rStyle w:val="NoneA"/>
          <w:rFonts w:ascii="宋体" w:eastAsia="宋体" w:hAnsi="宋体" w:cs="宋体" w:hint="eastAsia"/>
          <w:lang w:val="zh-TW" w:eastAsia="zh-TW"/>
        </w:rPr>
        <w:t>在</w:t>
      </w:r>
      <w:r>
        <w:rPr>
          <w:rStyle w:val="NoneA"/>
          <w:rFonts w:hint="eastAsia"/>
          <w:b/>
          <w:bCs/>
          <w:lang w:eastAsia="zh-CN"/>
        </w:rPr>
        <w:t>agent</w:t>
      </w:r>
      <w:r w:rsidRPr="006B4DCA">
        <w:rPr>
          <w:rStyle w:val="NoneA"/>
          <w:b/>
          <w:bCs/>
        </w:rPr>
        <w:t>s</w:t>
      </w:r>
      <w:r w:rsidRPr="006B4DCA">
        <w:rPr>
          <w:rStyle w:val="NoneA"/>
          <w:rFonts w:hint="eastAsia"/>
          <w:bCs/>
          <w:lang w:eastAsia="zh-CN"/>
        </w:rPr>
        <w:t>部分</w:t>
      </w:r>
      <w:r>
        <w:rPr>
          <w:rStyle w:val="NoneA"/>
          <w:lang w:eastAsia="zh-CN"/>
        </w:rPr>
        <w:t>，</w:t>
      </w:r>
      <w:r>
        <w:rPr>
          <w:rStyle w:val="NoneA"/>
          <w:rFonts w:hint="eastAsia"/>
          <w:lang w:eastAsia="zh-CN"/>
        </w:rPr>
        <w:t>定义了</w:t>
      </w:r>
      <w:r>
        <w:rPr>
          <w:rStyle w:val="NoneA"/>
          <w:rFonts w:ascii="宋体" w:eastAsia="宋体" w:hAnsi="宋体" w:cs="宋体" w:hint="eastAsia"/>
          <w:lang w:val="zh-TW" w:eastAsia="zh-CN"/>
        </w:rPr>
        <w:t>需要安装和配置</w:t>
      </w:r>
      <w:r w:rsidR="00B10DDB">
        <w:t>LustrePerfMon</w:t>
      </w:r>
      <w:r>
        <w:rPr>
          <w:rStyle w:val="NoneA"/>
          <w:rFonts w:ascii="宋体" w:eastAsia="宋体" w:hAnsi="宋体" w:cs="宋体" w:hint="eastAsia"/>
          <w:lang w:val="zh-TW" w:eastAsia="zh-CN"/>
        </w:rPr>
        <w:t>代理的</w:t>
      </w:r>
      <w:r w:rsidRPr="006B4DCA">
        <w:rPr>
          <w:rStyle w:val="NoneA"/>
          <w:rFonts w:ascii="宋体" w:eastAsia="宋体" w:hAnsi="宋体" w:cs="宋体" w:hint="eastAsia"/>
          <w:lang w:val="zh-TW" w:eastAsia="zh-TW"/>
        </w:rPr>
        <w:t>所有主机</w:t>
      </w:r>
      <w:r>
        <w:rPr>
          <w:rStyle w:val="NoneA"/>
          <w:rFonts w:ascii="宋体" w:eastAsia="宋体" w:hAnsi="宋体" w:cs="宋体" w:hint="eastAsia"/>
          <w:lang w:val="zh-TW" w:eastAsia="zh-CN"/>
        </w:rPr>
        <w:t>的信息</w:t>
      </w:r>
      <w:r>
        <w:rPr>
          <w:rStyle w:val="NoneA"/>
          <w:rFonts w:ascii="宋体" w:eastAsia="宋体" w:hAnsi="宋体" w:cs="宋体" w:hint="eastAsia"/>
          <w:lang w:val="zh-TW" w:eastAsia="zh-TW"/>
        </w:rPr>
        <w:t>：</w:t>
      </w:r>
    </w:p>
    <w:p w14:paraId="34D06CE4" w14:textId="77777777" w:rsidR="001B38DB" w:rsidRPr="004D455F" w:rsidRDefault="001B38DB" w:rsidP="001B38DB">
      <w:pPr>
        <w:pStyle w:val="DDNbodytext1"/>
        <w:numPr>
          <w:ilvl w:val="1"/>
          <w:numId w:val="43"/>
        </w:numPr>
        <w:rPr>
          <w:b/>
        </w:rPr>
      </w:pPr>
      <w:r>
        <w:rPr>
          <w:rFonts w:hint="eastAsia"/>
          <w:b/>
          <w:lang w:eastAsia="zh-CN"/>
        </w:rPr>
        <w:t>enable_disk</w:t>
      </w:r>
      <w:r w:rsidR="00D3501F">
        <w:rPr>
          <w:rFonts w:hint="eastAsia"/>
          <w:b/>
          <w:lang w:eastAsia="zh-CN"/>
        </w:rPr>
        <w:t xml:space="preserve"> </w:t>
      </w:r>
      <w:r>
        <w:t>—</w:t>
      </w:r>
      <w:r w:rsidR="00D3501F">
        <w:rPr>
          <w:rFonts w:hint="eastAsia"/>
          <w:lang w:eastAsia="zh-CN"/>
        </w:rPr>
        <w:t xml:space="preserve"> </w:t>
      </w:r>
      <w:r>
        <w:rPr>
          <w:rStyle w:val="NoneA"/>
          <w:rFonts w:ascii="宋体" w:eastAsia="宋体" w:hAnsi="宋体" w:cs="宋体" w:hint="eastAsia"/>
          <w:lang w:val="zh-TW" w:eastAsia="zh-TW"/>
        </w:rPr>
        <w:t>定义了</w:t>
      </w:r>
      <w:r>
        <w:rPr>
          <w:rFonts w:hint="eastAsia"/>
          <w:lang w:eastAsia="zh-CN"/>
        </w:rPr>
        <w:t>是否启用磁盘指标收集功能，默认值</w:t>
      </w:r>
      <w:r w:rsidR="00D3501F">
        <w:rPr>
          <w:rFonts w:hint="eastAsia"/>
          <w:lang w:eastAsia="zh-CN"/>
        </w:rPr>
        <w:t>为</w:t>
      </w:r>
      <w:r w:rsidR="000B6E60">
        <w:rPr>
          <w:rFonts w:hint="eastAsia"/>
          <w:b/>
          <w:lang w:eastAsia="zh-CN"/>
        </w:rPr>
        <w:t>f</w:t>
      </w:r>
      <w:r w:rsidRPr="001B38DB">
        <w:rPr>
          <w:rFonts w:hint="eastAsia"/>
          <w:b/>
          <w:lang w:eastAsia="zh-CN"/>
        </w:rPr>
        <w:t>alse</w:t>
      </w:r>
      <w:r>
        <w:rPr>
          <w:rStyle w:val="NoneA"/>
          <w:rFonts w:ascii="宋体" w:eastAsia="宋体" w:hAnsi="宋体" w:cs="宋体" w:hint="eastAsia"/>
          <w:lang w:val="zh-TW" w:eastAsia="zh-TW"/>
        </w:rPr>
        <w:t>。</w:t>
      </w:r>
    </w:p>
    <w:p w14:paraId="3AEE3D99" w14:textId="77777777" w:rsidR="001B38DB" w:rsidRPr="004D455F" w:rsidRDefault="001B38DB" w:rsidP="001B38DB">
      <w:pPr>
        <w:pStyle w:val="DDNbodytext1"/>
        <w:numPr>
          <w:ilvl w:val="1"/>
          <w:numId w:val="43"/>
        </w:numPr>
        <w:rPr>
          <w:b/>
        </w:rPr>
      </w:pPr>
      <w:r>
        <w:rPr>
          <w:b/>
        </w:rPr>
        <w:t>host_id</w:t>
      </w:r>
      <w:r w:rsidR="00D3501F">
        <w:rPr>
          <w:rFonts w:hint="eastAsia"/>
          <w:b/>
          <w:lang w:eastAsia="zh-CN"/>
        </w:rPr>
        <w:t xml:space="preserve"> </w:t>
      </w:r>
      <w:r>
        <w:t>—</w:t>
      </w:r>
      <w:r w:rsidR="00D3501F">
        <w:rPr>
          <w:rFonts w:hint="eastAsia"/>
          <w:lang w:eastAsia="zh-CN"/>
        </w:rPr>
        <w:t xml:space="preserve"> </w:t>
      </w:r>
      <w:r>
        <w:rPr>
          <w:rStyle w:val="ad"/>
          <w:rFonts w:ascii="宋体" w:eastAsia="宋体" w:hAnsi="宋体" w:cs="宋体" w:hint="eastAsia"/>
          <w:lang w:val="zh-TW" w:eastAsia="zh-CN"/>
        </w:rPr>
        <w:t>该</w:t>
      </w:r>
      <w:r>
        <w:rPr>
          <w:rStyle w:val="NoneA"/>
          <w:rFonts w:ascii="宋体" w:eastAsia="宋体" w:hAnsi="宋体" w:cs="宋体" w:hint="eastAsia"/>
          <w:lang w:val="zh-TW" w:eastAsia="zh-TW"/>
        </w:rPr>
        <w:t>主机</w:t>
      </w:r>
      <w:r>
        <w:rPr>
          <w:rStyle w:val="NoneA"/>
          <w:rFonts w:ascii="宋体" w:eastAsia="宋体" w:hAnsi="宋体" w:cs="宋体" w:hint="eastAsia"/>
          <w:lang w:val="zh-TW" w:eastAsia="zh-CN"/>
        </w:rPr>
        <w:t>的</w:t>
      </w:r>
      <w:r>
        <w:rPr>
          <w:rStyle w:val="NoneA"/>
          <w:rFonts w:ascii="宋体" w:eastAsia="宋体" w:hAnsi="宋体" w:cs="宋体" w:hint="eastAsia"/>
          <w:lang w:val="zh-TW" w:eastAsia="zh-TW"/>
        </w:rPr>
        <w:t>唯一</w:t>
      </w:r>
      <w:r w:rsidRPr="000F0E93">
        <w:rPr>
          <w:rStyle w:val="NoneA"/>
          <w:rFonts w:hint="eastAsia"/>
          <w:bCs/>
          <w:lang w:val="zh-TW" w:eastAsia="zh-CN"/>
        </w:rPr>
        <w:t>标识</w:t>
      </w:r>
      <w:r>
        <w:rPr>
          <w:rStyle w:val="NoneA"/>
          <w:rFonts w:ascii="宋体" w:eastAsia="宋体" w:hAnsi="宋体" w:cs="宋体" w:hint="eastAsia"/>
          <w:lang w:val="zh-TW" w:eastAsia="zh-TW"/>
        </w:rPr>
        <w:t>。两个不同的主机不能拥有相同的</w:t>
      </w:r>
      <w:r>
        <w:rPr>
          <w:rStyle w:val="NoneA"/>
          <w:b/>
          <w:bCs/>
        </w:rPr>
        <w:t>host_id</w:t>
      </w:r>
      <w:r>
        <w:rPr>
          <w:rStyle w:val="NoneA"/>
          <w:rFonts w:ascii="宋体" w:eastAsia="宋体" w:hAnsi="宋体" w:cs="宋体" w:hint="eastAsia"/>
          <w:lang w:val="zh-TW" w:eastAsia="zh-TW"/>
        </w:rPr>
        <w:t>。</w:t>
      </w:r>
    </w:p>
    <w:p w14:paraId="60BDD718" w14:textId="77777777" w:rsidR="001B38DB" w:rsidRPr="001B38DB" w:rsidRDefault="001B38DB" w:rsidP="001B38DB">
      <w:pPr>
        <w:pStyle w:val="DDNbodytext1"/>
        <w:numPr>
          <w:ilvl w:val="1"/>
          <w:numId w:val="43"/>
        </w:numPr>
        <w:rPr>
          <w:rStyle w:val="NoneA"/>
          <w:b/>
        </w:rPr>
      </w:pPr>
      <w:r w:rsidRPr="00F763E3">
        <w:rPr>
          <w:b/>
        </w:rPr>
        <w:t>ime</w:t>
      </w:r>
      <w:r w:rsidR="00D3501F">
        <w:rPr>
          <w:rFonts w:hint="eastAsia"/>
          <w:b/>
          <w:lang w:eastAsia="zh-CN"/>
        </w:rPr>
        <w:t xml:space="preserve"> </w:t>
      </w:r>
      <w:r>
        <w:t>—</w:t>
      </w:r>
      <w:r w:rsidR="00D3501F">
        <w:rPr>
          <w:rFonts w:hint="eastAsia"/>
          <w:lang w:eastAsia="zh-CN"/>
        </w:rPr>
        <w:t xml:space="preserve"> </w:t>
      </w:r>
      <w:r>
        <w:rPr>
          <w:rStyle w:val="NoneA"/>
          <w:rFonts w:ascii="宋体" w:eastAsia="宋体" w:hAnsi="宋体" w:cs="宋体" w:hint="eastAsia"/>
          <w:lang w:val="zh-TW" w:eastAsia="zh-TW"/>
        </w:rPr>
        <w:t>定义了是否启用</w:t>
      </w:r>
      <w:r>
        <w:rPr>
          <w:rStyle w:val="NoneA"/>
          <w:b/>
          <w:bCs/>
        </w:rPr>
        <w:t xml:space="preserve"> DDN IME</w:t>
      </w:r>
      <w:r>
        <w:rPr>
          <w:rStyle w:val="NoneA"/>
          <w:rFonts w:ascii="宋体" w:eastAsia="宋体" w:hAnsi="宋体" w:cs="宋体" w:hint="eastAsia"/>
          <w:lang w:val="zh-TW" w:eastAsia="zh-TW"/>
        </w:rPr>
        <w:t>中指标收集功能</w:t>
      </w:r>
      <w:r>
        <w:rPr>
          <w:rFonts w:hint="eastAsia"/>
          <w:lang w:eastAsia="zh-CN"/>
        </w:rPr>
        <w:t>，默认值</w:t>
      </w:r>
      <w:r w:rsidR="00D3501F">
        <w:rPr>
          <w:rFonts w:hint="eastAsia"/>
          <w:lang w:eastAsia="zh-CN"/>
        </w:rPr>
        <w:t>为</w:t>
      </w:r>
      <w:r w:rsidR="000B6E60">
        <w:rPr>
          <w:rFonts w:hint="eastAsia"/>
          <w:b/>
          <w:lang w:eastAsia="zh-CN"/>
        </w:rPr>
        <w:t>f</w:t>
      </w:r>
      <w:r w:rsidRPr="001B38DB">
        <w:rPr>
          <w:rFonts w:hint="eastAsia"/>
          <w:b/>
          <w:lang w:eastAsia="zh-CN"/>
        </w:rPr>
        <w:t>alse</w:t>
      </w:r>
      <w:r>
        <w:rPr>
          <w:rStyle w:val="NoneA"/>
          <w:rFonts w:ascii="宋体" w:eastAsia="宋体" w:hAnsi="宋体" w:cs="宋体" w:hint="eastAsia"/>
          <w:lang w:val="zh-TW" w:eastAsia="zh-TW"/>
        </w:rPr>
        <w:t>。</w:t>
      </w:r>
    </w:p>
    <w:p w14:paraId="6DF19C9E" w14:textId="77777777" w:rsidR="001B38DB" w:rsidRPr="00E67B87" w:rsidRDefault="001B38DB" w:rsidP="001B38DB">
      <w:pPr>
        <w:pStyle w:val="DDNbodytext1"/>
        <w:numPr>
          <w:ilvl w:val="1"/>
          <w:numId w:val="43"/>
        </w:numPr>
        <w:rPr>
          <w:rStyle w:val="NoneA"/>
          <w:b/>
        </w:rPr>
      </w:pPr>
      <w:r>
        <w:rPr>
          <w:rFonts w:hint="eastAsia"/>
          <w:b/>
          <w:lang w:eastAsia="zh-CN"/>
        </w:rPr>
        <w:t>infiniband</w:t>
      </w:r>
      <w:r w:rsidR="00D3501F">
        <w:rPr>
          <w:rFonts w:hint="eastAsia"/>
          <w:b/>
          <w:lang w:eastAsia="zh-CN"/>
        </w:rPr>
        <w:t xml:space="preserve"> </w:t>
      </w:r>
      <w:r>
        <w:t>—</w:t>
      </w:r>
      <w:r w:rsidR="00D3501F">
        <w:rPr>
          <w:rFonts w:hint="eastAsia"/>
          <w:lang w:eastAsia="zh-CN"/>
        </w:rPr>
        <w:t xml:space="preserve"> </w:t>
      </w:r>
      <w:r>
        <w:rPr>
          <w:rStyle w:val="NoneA"/>
          <w:rFonts w:ascii="宋体" w:eastAsia="宋体" w:hAnsi="宋体" w:cs="宋体" w:hint="eastAsia"/>
          <w:lang w:val="zh-TW" w:eastAsia="zh-TW"/>
        </w:rPr>
        <w:t>定义了是否启用</w:t>
      </w:r>
      <w:r>
        <w:rPr>
          <w:rStyle w:val="NoneA"/>
          <w:rFonts w:hint="eastAsia"/>
          <w:b/>
          <w:bCs/>
          <w:lang w:eastAsia="zh-CN"/>
        </w:rPr>
        <w:t>Infiniband</w:t>
      </w:r>
      <w:r>
        <w:rPr>
          <w:rStyle w:val="NoneA"/>
          <w:rFonts w:ascii="宋体" w:eastAsia="宋体" w:hAnsi="宋体" w:cs="宋体" w:hint="eastAsia"/>
          <w:lang w:val="zh-TW" w:eastAsia="zh-TW"/>
        </w:rPr>
        <w:t>中指标收集功能</w:t>
      </w:r>
      <w:r>
        <w:rPr>
          <w:rFonts w:hint="eastAsia"/>
          <w:lang w:eastAsia="zh-CN"/>
        </w:rPr>
        <w:t>，默认值</w:t>
      </w:r>
      <w:r w:rsidR="00D3501F">
        <w:rPr>
          <w:rFonts w:hint="eastAsia"/>
          <w:lang w:eastAsia="zh-CN"/>
        </w:rPr>
        <w:t>为</w:t>
      </w:r>
      <w:r w:rsidR="000B6E60">
        <w:rPr>
          <w:rFonts w:hint="eastAsia"/>
          <w:b/>
          <w:lang w:eastAsia="zh-CN"/>
        </w:rPr>
        <w:t>f</w:t>
      </w:r>
      <w:r w:rsidRPr="001B38DB">
        <w:rPr>
          <w:rFonts w:hint="eastAsia"/>
          <w:b/>
          <w:lang w:eastAsia="zh-CN"/>
        </w:rPr>
        <w:t>alse</w:t>
      </w:r>
      <w:r>
        <w:rPr>
          <w:rStyle w:val="NoneA"/>
          <w:rFonts w:ascii="宋体" w:eastAsia="宋体" w:hAnsi="宋体" w:cs="宋体" w:hint="eastAsia"/>
          <w:lang w:val="zh-TW" w:eastAsia="zh-TW"/>
        </w:rPr>
        <w:t>。</w:t>
      </w:r>
    </w:p>
    <w:p w14:paraId="69123EA0" w14:textId="77777777" w:rsidR="00E67B87" w:rsidRPr="004D455F" w:rsidRDefault="00E67B87" w:rsidP="00E67B87">
      <w:pPr>
        <w:pStyle w:val="DDNbodytext1"/>
        <w:numPr>
          <w:ilvl w:val="1"/>
          <w:numId w:val="43"/>
        </w:numPr>
        <w:rPr>
          <w:b/>
        </w:rPr>
      </w:pPr>
      <w:r w:rsidRPr="00F763E3">
        <w:rPr>
          <w:b/>
        </w:rPr>
        <w:t>lustre_mds</w:t>
      </w:r>
      <w:r w:rsidR="00D3501F">
        <w:rPr>
          <w:rFonts w:hint="eastAsia"/>
          <w:b/>
          <w:lang w:eastAsia="zh-CN"/>
        </w:rPr>
        <w:t xml:space="preserve"> </w:t>
      </w:r>
      <w:r>
        <w:t>—</w:t>
      </w:r>
      <w:r w:rsidR="00D3501F">
        <w:rPr>
          <w:rFonts w:hint="eastAsia"/>
          <w:lang w:eastAsia="zh-CN"/>
        </w:rPr>
        <w:t xml:space="preserve"> </w:t>
      </w:r>
      <w:r>
        <w:rPr>
          <w:rStyle w:val="NoneA"/>
          <w:rFonts w:ascii="宋体" w:eastAsia="宋体" w:hAnsi="宋体" w:cs="宋体" w:hint="eastAsia"/>
          <w:lang w:val="zh-TW" w:eastAsia="zh-TW"/>
        </w:rPr>
        <w:t>定义了是否启用</w:t>
      </w:r>
      <w:r>
        <w:rPr>
          <w:rStyle w:val="NoneA"/>
          <w:b/>
          <w:bCs/>
        </w:rPr>
        <w:t xml:space="preserve"> Lustre MDS</w:t>
      </w:r>
      <w:r w:rsidRPr="00F30809">
        <w:rPr>
          <w:rStyle w:val="NoneA"/>
          <w:rFonts w:hint="eastAsia"/>
          <w:bCs/>
          <w:lang w:eastAsia="zh-CN"/>
        </w:rPr>
        <w:t>上</w:t>
      </w:r>
      <w:r>
        <w:rPr>
          <w:rStyle w:val="NoneA"/>
          <w:rFonts w:ascii="宋体" w:eastAsia="宋体" w:hAnsi="宋体" w:cs="宋体" w:hint="eastAsia"/>
          <w:lang w:val="zh-TW" w:eastAsia="zh-CN"/>
        </w:rPr>
        <w:t>的数据</w:t>
      </w:r>
      <w:r>
        <w:rPr>
          <w:rStyle w:val="NoneA"/>
          <w:rFonts w:ascii="宋体" w:eastAsia="宋体" w:hAnsi="宋体" w:cs="宋体" w:hint="eastAsia"/>
          <w:lang w:val="zh-TW" w:eastAsia="zh-TW"/>
        </w:rPr>
        <w:t>收集功能</w:t>
      </w:r>
      <w:r>
        <w:rPr>
          <w:rFonts w:hint="eastAsia"/>
          <w:lang w:eastAsia="zh-CN"/>
        </w:rPr>
        <w:t>，默认值</w:t>
      </w:r>
      <w:r w:rsidR="00D3501F">
        <w:rPr>
          <w:rFonts w:hint="eastAsia"/>
          <w:lang w:eastAsia="zh-CN"/>
        </w:rPr>
        <w:t>为</w:t>
      </w:r>
      <w:r w:rsidR="000B6E60">
        <w:rPr>
          <w:rFonts w:hint="eastAsia"/>
          <w:b/>
          <w:lang w:eastAsia="zh-CN"/>
        </w:rPr>
        <w:t>t</w:t>
      </w:r>
      <w:r>
        <w:rPr>
          <w:rFonts w:hint="eastAsia"/>
          <w:b/>
          <w:lang w:eastAsia="zh-CN"/>
        </w:rPr>
        <w:t>rue</w:t>
      </w:r>
      <w:r>
        <w:rPr>
          <w:rStyle w:val="NoneA"/>
          <w:rFonts w:ascii="宋体" w:eastAsia="宋体" w:hAnsi="宋体" w:cs="宋体" w:hint="eastAsia"/>
          <w:lang w:val="zh-TW" w:eastAsia="zh-TW"/>
        </w:rPr>
        <w:t>。</w:t>
      </w:r>
    </w:p>
    <w:p w14:paraId="7BF9693F" w14:textId="77777777" w:rsidR="001B38DB" w:rsidRPr="00631BCD" w:rsidRDefault="001B38DB" w:rsidP="00E67B87">
      <w:pPr>
        <w:pStyle w:val="DDNbodytext1"/>
        <w:numPr>
          <w:ilvl w:val="1"/>
          <w:numId w:val="43"/>
        </w:numPr>
        <w:rPr>
          <w:rStyle w:val="NoneA"/>
          <w:b/>
        </w:rPr>
      </w:pPr>
      <w:r w:rsidRPr="00F763E3">
        <w:rPr>
          <w:b/>
        </w:rPr>
        <w:t>lustre_oss</w:t>
      </w:r>
      <w:r w:rsidR="00D3501F">
        <w:rPr>
          <w:rFonts w:hint="eastAsia"/>
          <w:b/>
          <w:lang w:eastAsia="zh-CN"/>
        </w:rPr>
        <w:t xml:space="preserve"> </w:t>
      </w:r>
      <w:r>
        <w:t>—</w:t>
      </w:r>
      <w:r w:rsidR="00D3501F">
        <w:rPr>
          <w:rFonts w:hint="eastAsia"/>
          <w:lang w:eastAsia="zh-CN"/>
        </w:rPr>
        <w:t xml:space="preserve"> </w:t>
      </w:r>
      <w:r>
        <w:rPr>
          <w:rStyle w:val="NoneA"/>
          <w:rFonts w:ascii="宋体" w:eastAsia="宋体" w:hAnsi="宋体" w:cs="宋体" w:hint="eastAsia"/>
          <w:lang w:val="zh-TW" w:eastAsia="zh-TW"/>
        </w:rPr>
        <w:t>定义了是否启用</w:t>
      </w:r>
      <w:r>
        <w:rPr>
          <w:rStyle w:val="NoneA"/>
          <w:b/>
          <w:bCs/>
        </w:rPr>
        <w:t xml:space="preserve"> Lustre OSS</w:t>
      </w:r>
      <w:r w:rsidRPr="00F30809">
        <w:rPr>
          <w:rStyle w:val="NoneA"/>
          <w:rFonts w:hint="eastAsia"/>
          <w:bCs/>
          <w:lang w:eastAsia="zh-CN"/>
        </w:rPr>
        <w:t>上</w:t>
      </w:r>
      <w:r>
        <w:rPr>
          <w:rStyle w:val="NoneA"/>
          <w:rFonts w:ascii="宋体" w:eastAsia="宋体" w:hAnsi="宋体" w:cs="宋体" w:hint="eastAsia"/>
          <w:lang w:val="zh-TW" w:eastAsia="zh-CN"/>
        </w:rPr>
        <w:t>的数据</w:t>
      </w:r>
      <w:r>
        <w:rPr>
          <w:rStyle w:val="NoneA"/>
          <w:rFonts w:ascii="宋体" w:eastAsia="宋体" w:hAnsi="宋体" w:cs="宋体" w:hint="eastAsia"/>
          <w:lang w:val="zh-TW" w:eastAsia="zh-TW"/>
        </w:rPr>
        <w:t>收集功能</w:t>
      </w:r>
      <w:r>
        <w:rPr>
          <w:rFonts w:hint="eastAsia"/>
          <w:lang w:eastAsia="zh-CN"/>
        </w:rPr>
        <w:t>，默认值</w:t>
      </w:r>
      <w:r w:rsidR="00D3501F">
        <w:rPr>
          <w:rFonts w:hint="eastAsia"/>
          <w:lang w:eastAsia="zh-CN"/>
        </w:rPr>
        <w:t>为</w:t>
      </w:r>
      <w:r w:rsidR="000B6E60">
        <w:rPr>
          <w:rFonts w:hint="eastAsia"/>
          <w:b/>
          <w:lang w:eastAsia="zh-CN"/>
        </w:rPr>
        <w:t>t</w:t>
      </w:r>
      <w:r>
        <w:rPr>
          <w:rFonts w:hint="eastAsia"/>
          <w:b/>
          <w:lang w:eastAsia="zh-CN"/>
        </w:rPr>
        <w:t>rue</w:t>
      </w:r>
      <w:r>
        <w:rPr>
          <w:rStyle w:val="NoneA"/>
          <w:rFonts w:ascii="宋体" w:eastAsia="宋体" w:hAnsi="宋体" w:cs="宋体" w:hint="eastAsia"/>
          <w:lang w:val="zh-TW" w:eastAsia="zh-TW"/>
        </w:rPr>
        <w:t>。</w:t>
      </w:r>
    </w:p>
    <w:p w14:paraId="2A479006" w14:textId="77777777" w:rsidR="00631BCD" w:rsidRPr="00631BCD" w:rsidRDefault="00631BCD" w:rsidP="00631BCD">
      <w:pPr>
        <w:pStyle w:val="DDNbodytext1"/>
        <w:numPr>
          <w:ilvl w:val="1"/>
          <w:numId w:val="43"/>
        </w:numPr>
        <w:rPr>
          <w:rStyle w:val="NoneA"/>
          <w:b/>
          <w:lang w:eastAsia="zh-CN"/>
        </w:rPr>
      </w:pPr>
      <w:r>
        <w:rPr>
          <w:rFonts w:hint="eastAsia"/>
          <w:b/>
          <w:lang w:eastAsia="zh-CN"/>
        </w:rPr>
        <w:t>sfas</w:t>
      </w:r>
      <w:r w:rsidR="00D3501F">
        <w:rPr>
          <w:rFonts w:hint="eastAsia"/>
          <w:b/>
          <w:lang w:eastAsia="zh-CN"/>
        </w:rPr>
        <w:t xml:space="preserve"> </w:t>
      </w:r>
      <w:r>
        <w:rPr>
          <w:lang w:eastAsia="zh-CN"/>
        </w:rPr>
        <w:t>—</w:t>
      </w:r>
      <w:r w:rsidR="00D3501F">
        <w:rPr>
          <w:rFonts w:hint="eastAsia"/>
          <w:lang w:eastAsia="zh-CN"/>
        </w:rPr>
        <w:t xml:space="preserve"> </w:t>
      </w:r>
      <w:r>
        <w:rPr>
          <w:rStyle w:val="NoneA"/>
          <w:rFonts w:ascii="宋体" w:eastAsia="宋体" w:hAnsi="宋体" w:cs="宋体" w:hint="eastAsia"/>
          <w:lang w:val="zh-TW" w:eastAsia="zh-CN"/>
        </w:rPr>
        <w:t>这个列表包含了该代理上一个或多个</w:t>
      </w:r>
      <w:r>
        <w:rPr>
          <w:rStyle w:val="NoneA"/>
          <w:rFonts w:hint="eastAsia"/>
          <w:bCs/>
          <w:lang w:eastAsia="zh-CN"/>
        </w:rPr>
        <w:t>SFA</w:t>
      </w:r>
      <w:r>
        <w:rPr>
          <w:rStyle w:val="NoneA"/>
          <w:rFonts w:hint="eastAsia"/>
          <w:bCs/>
          <w:lang w:eastAsia="zh-CN"/>
        </w:rPr>
        <w:t>的相关信息</w:t>
      </w:r>
      <w:r>
        <w:rPr>
          <w:rStyle w:val="NoneA"/>
          <w:rFonts w:ascii="宋体" w:eastAsia="宋体" w:hAnsi="宋体" w:cs="宋体" w:hint="eastAsia"/>
          <w:lang w:val="zh-TW" w:eastAsia="zh-TW"/>
        </w:rPr>
        <w:t>。</w:t>
      </w:r>
    </w:p>
    <w:p w14:paraId="166CECA8" w14:textId="77777777" w:rsidR="00631BCD" w:rsidRPr="00631BCD" w:rsidRDefault="00631BCD" w:rsidP="00631BCD">
      <w:pPr>
        <w:pStyle w:val="DDNbodytext1"/>
        <w:numPr>
          <w:ilvl w:val="2"/>
          <w:numId w:val="43"/>
        </w:numPr>
        <w:rPr>
          <w:b/>
          <w:lang w:eastAsia="zh-CN"/>
        </w:rPr>
      </w:pPr>
      <w:r>
        <w:rPr>
          <w:rFonts w:hint="eastAsia"/>
          <w:b/>
          <w:lang w:eastAsia="zh-CN"/>
        </w:rPr>
        <w:lastRenderedPageBreak/>
        <w:t>controller0_hos</w:t>
      </w:r>
      <w:r w:rsidR="00D3501F">
        <w:rPr>
          <w:rFonts w:hint="eastAsia"/>
          <w:b/>
          <w:lang w:eastAsia="zh-CN"/>
        </w:rPr>
        <w:t xml:space="preserve"> </w:t>
      </w:r>
      <w:r>
        <w:rPr>
          <w:lang w:eastAsia="zh-CN"/>
        </w:rPr>
        <w:t>—</w:t>
      </w:r>
      <w:r w:rsidR="00D3501F">
        <w:rPr>
          <w:rFonts w:hint="eastAsia"/>
          <w:lang w:eastAsia="zh-CN"/>
        </w:rPr>
        <w:t xml:space="preserve"> </w:t>
      </w:r>
      <w:r>
        <w:rPr>
          <w:rFonts w:hint="eastAsia"/>
          <w:lang w:eastAsia="zh-CN"/>
        </w:rPr>
        <w:t>定义了该</w:t>
      </w:r>
      <w:r>
        <w:rPr>
          <w:rFonts w:hint="eastAsia"/>
          <w:lang w:eastAsia="zh-CN"/>
        </w:rPr>
        <w:t>SFA</w:t>
      </w:r>
      <w:r>
        <w:rPr>
          <w:rFonts w:hint="eastAsia"/>
          <w:lang w:eastAsia="zh-CN"/>
        </w:rPr>
        <w:t>控制器</w:t>
      </w:r>
      <w:r>
        <w:rPr>
          <w:rFonts w:hint="eastAsia"/>
          <w:lang w:eastAsia="zh-CN"/>
        </w:rPr>
        <w:t>0</w:t>
      </w:r>
      <w:r>
        <w:rPr>
          <w:rFonts w:hint="eastAsia"/>
          <w:lang w:eastAsia="zh-CN"/>
        </w:rPr>
        <w:t>的主机名或</w:t>
      </w:r>
      <w:r>
        <w:rPr>
          <w:rFonts w:hint="eastAsia"/>
          <w:lang w:eastAsia="zh-CN"/>
        </w:rPr>
        <w:t>IP</w:t>
      </w:r>
      <w:r>
        <w:rPr>
          <w:rFonts w:hint="eastAsia"/>
          <w:lang w:eastAsia="zh-CN"/>
        </w:rPr>
        <w:t>。</w:t>
      </w:r>
    </w:p>
    <w:p w14:paraId="6BBF9E87" w14:textId="77777777" w:rsidR="00631BCD" w:rsidRPr="00631BCD" w:rsidRDefault="00631BCD" w:rsidP="00631BCD">
      <w:pPr>
        <w:pStyle w:val="DDNbodytext1"/>
        <w:numPr>
          <w:ilvl w:val="2"/>
          <w:numId w:val="43"/>
        </w:numPr>
        <w:rPr>
          <w:b/>
          <w:lang w:eastAsia="zh-CN"/>
        </w:rPr>
      </w:pPr>
      <w:r>
        <w:rPr>
          <w:rFonts w:hint="eastAsia"/>
          <w:b/>
          <w:lang w:eastAsia="zh-CN"/>
        </w:rPr>
        <w:t>controller1_host</w:t>
      </w:r>
      <w:r w:rsidR="00D3501F">
        <w:rPr>
          <w:rFonts w:hint="eastAsia"/>
          <w:b/>
          <w:lang w:eastAsia="zh-CN"/>
        </w:rPr>
        <w:t xml:space="preserve"> </w:t>
      </w:r>
      <w:r>
        <w:rPr>
          <w:lang w:eastAsia="zh-CN"/>
        </w:rPr>
        <w:t>—</w:t>
      </w:r>
      <w:r w:rsidR="00D3501F">
        <w:rPr>
          <w:rFonts w:hint="eastAsia"/>
          <w:lang w:eastAsia="zh-CN"/>
        </w:rPr>
        <w:t xml:space="preserve"> </w:t>
      </w:r>
      <w:r>
        <w:rPr>
          <w:rFonts w:hint="eastAsia"/>
          <w:lang w:eastAsia="zh-CN"/>
        </w:rPr>
        <w:t>定义了该</w:t>
      </w:r>
      <w:r>
        <w:rPr>
          <w:rFonts w:hint="eastAsia"/>
          <w:lang w:eastAsia="zh-CN"/>
        </w:rPr>
        <w:t>SFA</w:t>
      </w:r>
      <w:r>
        <w:rPr>
          <w:rFonts w:hint="eastAsia"/>
          <w:lang w:eastAsia="zh-CN"/>
        </w:rPr>
        <w:t>控制器</w:t>
      </w:r>
      <w:r>
        <w:rPr>
          <w:rFonts w:hint="eastAsia"/>
          <w:lang w:eastAsia="zh-CN"/>
        </w:rPr>
        <w:t>1</w:t>
      </w:r>
      <w:r>
        <w:rPr>
          <w:rFonts w:hint="eastAsia"/>
          <w:lang w:eastAsia="zh-CN"/>
        </w:rPr>
        <w:t>的主机名或</w:t>
      </w:r>
      <w:r>
        <w:rPr>
          <w:rFonts w:hint="eastAsia"/>
          <w:lang w:eastAsia="zh-CN"/>
        </w:rPr>
        <w:t>IP</w:t>
      </w:r>
      <w:r>
        <w:rPr>
          <w:rFonts w:hint="eastAsia"/>
          <w:lang w:eastAsia="zh-CN"/>
        </w:rPr>
        <w:t>。</w:t>
      </w:r>
    </w:p>
    <w:p w14:paraId="31319568" w14:textId="317BE3F4" w:rsidR="00631BCD" w:rsidRPr="004D455F" w:rsidRDefault="009D4794" w:rsidP="00631BCD">
      <w:pPr>
        <w:pStyle w:val="DDNbodytext1"/>
        <w:numPr>
          <w:ilvl w:val="2"/>
          <w:numId w:val="43"/>
        </w:numPr>
        <w:rPr>
          <w:b/>
          <w:lang w:eastAsia="zh-CN"/>
        </w:rPr>
      </w:pPr>
      <w:r w:rsidRPr="009D4794">
        <w:rPr>
          <w:rFonts w:hint="eastAsia"/>
          <w:b/>
          <w:lang w:eastAsia="zh-CN"/>
        </w:rPr>
        <w:t>n</w:t>
      </w:r>
      <w:r w:rsidR="00631BCD" w:rsidRPr="009D4794">
        <w:rPr>
          <w:rFonts w:hint="eastAsia"/>
          <w:b/>
          <w:lang w:eastAsia="zh-CN"/>
        </w:rPr>
        <w:t>ame</w:t>
      </w:r>
      <w:r w:rsidR="00D3501F">
        <w:rPr>
          <w:rFonts w:hint="eastAsia"/>
          <w:b/>
          <w:lang w:eastAsia="zh-CN"/>
        </w:rPr>
        <w:t xml:space="preserve"> </w:t>
      </w:r>
      <w:r w:rsidR="00631BCD">
        <w:rPr>
          <w:lang w:eastAsia="zh-CN"/>
        </w:rPr>
        <w:t>—</w:t>
      </w:r>
      <w:r w:rsidR="00D3501F">
        <w:rPr>
          <w:rFonts w:hint="eastAsia"/>
          <w:lang w:eastAsia="zh-CN"/>
        </w:rPr>
        <w:t xml:space="preserve"> </w:t>
      </w:r>
      <w:r w:rsidR="00631BCD">
        <w:rPr>
          <w:rFonts w:hint="eastAsia"/>
          <w:lang w:eastAsia="zh-CN"/>
        </w:rPr>
        <w:t>定义了该</w:t>
      </w:r>
      <w:r w:rsidR="00631BCD">
        <w:rPr>
          <w:rFonts w:hint="eastAsia"/>
          <w:lang w:eastAsia="zh-CN"/>
        </w:rPr>
        <w:t>SFA</w:t>
      </w:r>
      <w:r w:rsidR="00631BCD">
        <w:rPr>
          <w:rFonts w:hint="eastAsia"/>
          <w:lang w:eastAsia="zh-CN"/>
        </w:rPr>
        <w:t>的唯一名字。该名字用作该</w:t>
      </w:r>
      <w:r w:rsidR="00631BCD">
        <w:rPr>
          <w:rFonts w:hint="eastAsia"/>
          <w:lang w:eastAsia="zh-CN"/>
        </w:rPr>
        <w:t>SFA</w:t>
      </w:r>
      <w:r w:rsidR="00631BCD">
        <w:rPr>
          <w:rFonts w:hint="eastAsia"/>
          <w:lang w:eastAsia="zh-CN"/>
        </w:rPr>
        <w:t>的“</w:t>
      </w:r>
      <w:r w:rsidR="00631BCD">
        <w:rPr>
          <w:rFonts w:hint="eastAsia"/>
          <w:lang w:eastAsia="zh-CN"/>
        </w:rPr>
        <w:t>fqdn</w:t>
      </w:r>
      <w:r w:rsidR="00631BCD">
        <w:rPr>
          <w:rFonts w:hint="eastAsia"/>
          <w:lang w:eastAsia="zh-CN"/>
        </w:rPr>
        <w:t>”标签值。两个</w:t>
      </w:r>
      <w:r w:rsidR="00631BCD">
        <w:rPr>
          <w:rFonts w:hint="eastAsia"/>
          <w:lang w:eastAsia="zh-CN"/>
        </w:rPr>
        <w:t>SFA</w:t>
      </w:r>
      <w:r w:rsidR="00631BCD">
        <w:rPr>
          <w:rFonts w:hint="eastAsia"/>
          <w:lang w:eastAsia="zh-CN"/>
        </w:rPr>
        <w:t>不应拥有相同的名字。</w:t>
      </w:r>
    </w:p>
    <w:p w14:paraId="563D9411" w14:textId="77777777" w:rsidR="002F759C" w:rsidRDefault="002F759C" w:rsidP="002E2C1B">
      <w:pPr>
        <w:pStyle w:val="DDNbodytext1"/>
        <w:numPr>
          <w:ilvl w:val="0"/>
          <w:numId w:val="43"/>
        </w:numPr>
        <w:rPr>
          <w:b/>
        </w:rPr>
      </w:pPr>
      <w:r>
        <w:rPr>
          <w:rFonts w:hint="eastAsia"/>
          <w:b/>
          <w:lang w:eastAsia="zh-CN"/>
        </w:rPr>
        <w:t>agents_reinstall</w:t>
      </w:r>
      <w:r w:rsidR="00D3501F">
        <w:rPr>
          <w:rFonts w:hint="eastAsia"/>
          <w:b/>
          <w:lang w:eastAsia="zh-CN"/>
        </w:rPr>
        <w:t xml:space="preserve"> </w:t>
      </w:r>
      <w:r>
        <w:t>—</w:t>
      </w:r>
      <w:r w:rsidR="00D3501F">
        <w:rPr>
          <w:rFonts w:hint="eastAsia"/>
          <w:lang w:eastAsia="zh-CN"/>
        </w:rPr>
        <w:t xml:space="preserve"> </w:t>
      </w:r>
      <w:r>
        <w:rPr>
          <w:rFonts w:hint="eastAsia"/>
          <w:lang w:eastAsia="zh-CN"/>
        </w:rPr>
        <w:t>定义了</w:t>
      </w:r>
      <w:r>
        <w:rPr>
          <w:rStyle w:val="NoneA"/>
          <w:rFonts w:hint="eastAsia"/>
          <w:lang w:eastAsia="zh-CN"/>
        </w:rPr>
        <w:t>是否重装这些代理节点，默认值</w:t>
      </w:r>
      <w:r w:rsidR="000B6E60">
        <w:rPr>
          <w:rFonts w:hint="eastAsia"/>
          <w:b/>
          <w:lang w:eastAsia="zh-CN"/>
        </w:rPr>
        <w:t>t</w:t>
      </w:r>
      <w:r>
        <w:rPr>
          <w:rFonts w:hint="eastAsia"/>
          <w:b/>
          <w:lang w:eastAsia="zh-CN"/>
        </w:rPr>
        <w:t>rue</w:t>
      </w:r>
      <w:r>
        <w:t>。</w:t>
      </w:r>
    </w:p>
    <w:p w14:paraId="13662F7D" w14:textId="77777777" w:rsidR="002F759C" w:rsidRPr="002F759C" w:rsidRDefault="002F759C" w:rsidP="002E2C1B">
      <w:pPr>
        <w:pStyle w:val="DDNbodytext1"/>
        <w:numPr>
          <w:ilvl w:val="0"/>
          <w:numId w:val="43"/>
        </w:numPr>
        <w:rPr>
          <w:b/>
        </w:rPr>
      </w:pPr>
      <w:r>
        <w:rPr>
          <w:rFonts w:hint="eastAsia"/>
          <w:b/>
          <w:lang w:eastAsia="zh-CN"/>
        </w:rPr>
        <w:t>collect_interval</w:t>
      </w:r>
      <w:r w:rsidR="00D3501F">
        <w:rPr>
          <w:rFonts w:hint="eastAsia"/>
          <w:b/>
          <w:lang w:eastAsia="zh-CN"/>
        </w:rPr>
        <w:t xml:space="preserve"> </w:t>
      </w:r>
      <w:r>
        <w:t>—</w:t>
      </w:r>
      <w:r w:rsidR="00D3501F">
        <w:rPr>
          <w:rFonts w:hint="eastAsia"/>
          <w:lang w:eastAsia="zh-CN"/>
        </w:rPr>
        <w:t xml:space="preserve"> </w:t>
      </w:r>
      <w:r>
        <w:rPr>
          <w:rFonts w:hint="eastAsia"/>
          <w:lang w:eastAsia="zh-CN"/>
        </w:rPr>
        <w:t>定义了收集数据点的时间间隔（秒），默认值</w:t>
      </w:r>
      <w:r w:rsidRPr="002F759C">
        <w:rPr>
          <w:rFonts w:hint="eastAsia"/>
          <w:b/>
          <w:lang w:eastAsia="zh-CN"/>
        </w:rPr>
        <w:t>60</w:t>
      </w:r>
      <w:r>
        <w:rPr>
          <w:rFonts w:hint="eastAsia"/>
          <w:lang w:eastAsia="zh-CN"/>
        </w:rPr>
        <w:t>。</w:t>
      </w:r>
    </w:p>
    <w:p w14:paraId="523883AF" w14:textId="1A49EDDA" w:rsidR="002F759C" w:rsidRDefault="002F759C" w:rsidP="002E2C1B">
      <w:pPr>
        <w:pStyle w:val="DDNbodytext1"/>
        <w:numPr>
          <w:ilvl w:val="0"/>
          <w:numId w:val="43"/>
        </w:numPr>
        <w:rPr>
          <w:b/>
          <w:lang w:eastAsia="zh-CN"/>
        </w:rPr>
      </w:pPr>
      <w:bookmarkStart w:id="36" w:name="OLE_LINK9"/>
      <w:bookmarkStart w:id="37" w:name="OLE_LINK10"/>
      <w:bookmarkStart w:id="38" w:name="OLE_LINK11"/>
      <w:bookmarkStart w:id="39" w:name="OLE_LINK14"/>
      <w:bookmarkStart w:id="40" w:name="OLE_LINK25"/>
      <w:r>
        <w:rPr>
          <w:rFonts w:hint="eastAsia"/>
          <w:b/>
          <w:lang w:eastAsia="zh-CN"/>
        </w:rPr>
        <w:t>continuous_query_interval</w:t>
      </w:r>
      <w:bookmarkEnd w:id="36"/>
      <w:bookmarkEnd w:id="37"/>
      <w:bookmarkEnd w:id="38"/>
      <w:r w:rsidR="00D3501F">
        <w:rPr>
          <w:rFonts w:hint="eastAsia"/>
          <w:b/>
          <w:lang w:eastAsia="zh-CN"/>
        </w:rPr>
        <w:t xml:space="preserve"> </w:t>
      </w:r>
      <w:bookmarkEnd w:id="39"/>
      <w:bookmarkEnd w:id="40"/>
      <w:r>
        <w:t>—</w:t>
      </w:r>
      <w:r w:rsidR="00D3501F">
        <w:rPr>
          <w:rFonts w:hint="eastAsia"/>
          <w:lang w:eastAsia="zh-CN"/>
        </w:rPr>
        <w:t xml:space="preserve"> </w:t>
      </w:r>
      <w:r>
        <w:rPr>
          <w:rFonts w:hint="eastAsia"/>
          <w:lang w:eastAsia="zh-CN"/>
        </w:rPr>
        <w:t>定义了连续查询（</w:t>
      </w:r>
      <w:r>
        <w:rPr>
          <w:rFonts w:hint="eastAsia"/>
          <w:lang w:eastAsia="zh-CN"/>
        </w:rPr>
        <w:t>Continuous Query</w:t>
      </w:r>
      <w:r>
        <w:rPr>
          <w:rFonts w:hint="eastAsia"/>
          <w:lang w:eastAsia="zh-CN"/>
        </w:rPr>
        <w:t>）的时间间隔。</w:t>
      </w:r>
      <w:r w:rsidR="00B10DDB">
        <w:rPr>
          <w:rFonts w:hint="eastAsia"/>
          <w:lang w:eastAsia="zh-CN"/>
        </w:rPr>
        <w:t>LustrePerfMon</w:t>
      </w:r>
      <w:r>
        <w:rPr>
          <w:rFonts w:hint="eastAsia"/>
          <w:lang w:eastAsia="zh-CN"/>
        </w:rPr>
        <w:t>使用</w:t>
      </w:r>
      <w:r>
        <w:rPr>
          <w:rFonts w:hint="eastAsia"/>
          <w:lang w:eastAsia="zh-CN"/>
        </w:rPr>
        <w:t>Influxdb</w:t>
      </w:r>
      <w:r>
        <w:rPr>
          <w:rFonts w:hint="eastAsia"/>
          <w:lang w:eastAsia="zh-CN"/>
        </w:rPr>
        <w:t>的连续查询来聚合数据。要得到连续查询的间隔时间秒数，请将该参数值乘以</w:t>
      </w:r>
      <w:r>
        <w:rPr>
          <w:rFonts w:hint="eastAsia"/>
          <w:b/>
          <w:lang w:eastAsia="zh-CN"/>
        </w:rPr>
        <w:t>collect_interval</w:t>
      </w:r>
      <w:r w:rsidRPr="002F759C">
        <w:rPr>
          <w:rFonts w:hint="eastAsia"/>
          <w:lang w:eastAsia="zh-CN"/>
        </w:rPr>
        <w:t>的数值。如果</w:t>
      </w:r>
      <w:r>
        <w:rPr>
          <w:rFonts w:hint="eastAsia"/>
          <w:lang w:eastAsia="zh-CN"/>
        </w:rPr>
        <w:t>本参数值为</w:t>
      </w:r>
      <w:r>
        <w:rPr>
          <w:rFonts w:hint="eastAsia"/>
          <w:lang w:eastAsia="zh-CN"/>
        </w:rPr>
        <w:t>1</w:t>
      </w:r>
      <w:r>
        <w:rPr>
          <w:rFonts w:hint="eastAsia"/>
          <w:lang w:eastAsia="zh-CN"/>
        </w:rPr>
        <w:t>，那么连续查询的间隔时间秒数即为</w:t>
      </w:r>
      <w:r>
        <w:rPr>
          <w:rFonts w:hint="eastAsia"/>
          <w:b/>
          <w:lang w:eastAsia="zh-CN"/>
        </w:rPr>
        <w:t>collect_interval</w:t>
      </w:r>
      <w:r>
        <w:rPr>
          <w:rFonts w:hint="eastAsia"/>
          <w:lang w:eastAsia="zh-CN"/>
        </w:rPr>
        <w:t>秒。为了降低采样频率，</w:t>
      </w:r>
      <w:r w:rsidR="007C71C8">
        <w:rPr>
          <w:rFonts w:hint="eastAsia"/>
          <w:lang w:eastAsia="zh-CN"/>
        </w:rPr>
        <w:t>减少性能压力，该值通常设置为大于</w:t>
      </w:r>
      <w:r w:rsidR="007C71C8">
        <w:rPr>
          <w:rFonts w:hint="eastAsia"/>
          <w:lang w:eastAsia="zh-CN"/>
        </w:rPr>
        <w:t>1</w:t>
      </w:r>
      <w:r w:rsidR="007C71C8">
        <w:rPr>
          <w:rFonts w:hint="eastAsia"/>
          <w:lang w:eastAsia="zh-CN"/>
        </w:rPr>
        <w:t>的数值，默认值为</w:t>
      </w:r>
      <w:r w:rsidR="007C71C8" w:rsidRPr="007C71C8">
        <w:rPr>
          <w:rFonts w:hint="eastAsia"/>
          <w:b/>
          <w:lang w:eastAsia="zh-CN"/>
        </w:rPr>
        <w:t>4</w:t>
      </w:r>
      <w:r w:rsidR="007C71C8">
        <w:rPr>
          <w:rFonts w:hint="eastAsia"/>
          <w:lang w:eastAsia="zh-CN"/>
        </w:rPr>
        <w:t>。</w:t>
      </w:r>
    </w:p>
    <w:p w14:paraId="5D20B008" w14:textId="454E687B" w:rsidR="002E2C1B" w:rsidRPr="00DB3F4D" w:rsidRDefault="002E2C1B" w:rsidP="002E2C1B">
      <w:pPr>
        <w:pStyle w:val="DDNbodytext1"/>
        <w:numPr>
          <w:ilvl w:val="0"/>
          <w:numId w:val="43"/>
        </w:numPr>
        <w:rPr>
          <w:b/>
        </w:rPr>
      </w:pPr>
      <w:r>
        <w:rPr>
          <w:b/>
        </w:rPr>
        <w:t>iso_path</w:t>
      </w:r>
      <w:r w:rsidR="00D3501F">
        <w:rPr>
          <w:rFonts w:hint="eastAsia"/>
          <w:b/>
          <w:lang w:eastAsia="zh-CN"/>
        </w:rPr>
        <w:t xml:space="preserve"> </w:t>
      </w:r>
      <w:r>
        <w:t>—</w:t>
      </w:r>
      <w:r w:rsidR="00D3501F">
        <w:rPr>
          <w:rFonts w:hint="eastAsia"/>
          <w:lang w:eastAsia="zh-CN"/>
        </w:rPr>
        <w:t xml:space="preserve"> </w:t>
      </w:r>
      <w:r w:rsidR="00B10DDB">
        <w:rPr>
          <w:rStyle w:val="NoneA"/>
        </w:rPr>
        <w:t>LustrePerfMon</w:t>
      </w:r>
      <w:r w:rsidR="000F0E93">
        <w:rPr>
          <w:rStyle w:val="NoneA"/>
        </w:rPr>
        <w:t xml:space="preserve"> ISO</w:t>
      </w:r>
      <w:r w:rsidR="000F0E93">
        <w:rPr>
          <w:rStyle w:val="NoneA"/>
          <w:rFonts w:ascii="宋体" w:eastAsia="宋体" w:hAnsi="宋体" w:cs="宋体" w:hint="eastAsia"/>
          <w:lang w:val="zh-TW" w:eastAsia="zh-TW"/>
        </w:rPr>
        <w:t>镜像</w:t>
      </w:r>
      <w:r w:rsidR="000F0E93">
        <w:rPr>
          <w:rStyle w:val="NoneA"/>
          <w:rFonts w:ascii="宋体" w:eastAsia="宋体" w:hAnsi="宋体" w:cs="宋体" w:hint="eastAsia"/>
          <w:lang w:val="zh-TW" w:eastAsia="zh-CN"/>
        </w:rPr>
        <w:t>的</w:t>
      </w:r>
      <w:r w:rsidR="000F0E93">
        <w:rPr>
          <w:rStyle w:val="NoneA"/>
          <w:rFonts w:ascii="宋体" w:eastAsia="宋体" w:hAnsi="宋体" w:cs="宋体" w:hint="eastAsia"/>
          <w:lang w:val="zh-TW" w:eastAsia="zh-TW"/>
        </w:rPr>
        <w:t>保存路径</w:t>
      </w:r>
      <w:r w:rsidR="007C71C8">
        <w:rPr>
          <w:rStyle w:val="NoneA"/>
          <w:rFonts w:ascii="宋体" w:eastAsia="宋体" w:hAnsi="宋体" w:cs="宋体" w:hint="eastAsia"/>
          <w:lang w:val="zh-TW" w:eastAsia="zh-CN"/>
        </w:rPr>
        <w:t>，默认值为</w:t>
      </w:r>
      <w:r w:rsidR="007C71C8" w:rsidRPr="000B6E60">
        <w:rPr>
          <w:rFonts w:hint="eastAsia"/>
          <w:b/>
        </w:rPr>
        <w:t>/root/esmon.iso</w:t>
      </w:r>
      <w:r w:rsidR="000F0E93">
        <w:t>。</w:t>
      </w:r>
    </w:p>
    <w:p w14:paraId="4A0E0C7B" w14:textId="01C2B767" w:rsidR="007C71C8" w:rsidRPr="007C71C8" w:rsidRDefault="007C71C8" w:rsidP="002E2C1B">
      <w:pPr>
        <w:pStyle w:val="DDNbodytext1"/>
        <w:numPr>
          <w:ilvl w:val="0"/>
          <w:numId w:val="43"/>
        </w:numPr>
        <w:rPr>
          <w:rStyle w:val="NoneA"/>
          <w:b/>
          <w:lang w:eastAsia="zh-CN"/>
        </w:rPr>
      </w:pPr>
      <w:r>
        <w:rPr>
          <w:rStyle w:val="NoneA"/>
          <w:rFonts w:hint="eastAsia"/>
          <w:b/>
          <w:lang w:eastAsia="zh-CN"/>
        </w:rPr>
        <w:t>lustre_default_version</w:t>
      </w:r>
      <w:r w:rsidR="00D3501F">
        <w:rPr>
          <w:rStyle w:val="NoneA"/>
          <w:rFonts w:hint="eastAsia"/>
          <w:b/>
          <w:lang w:eastAsia="zh-CN"/>
        </w:rPr>
        <w:t xml:space="preserve"> </w:t>
      </w:r>
      <w:r>
        <w:t>—</w:t>
      </w:r>
      <w:r w:rsidR="00D3501F">
        <w:rPr>
          <w:rFonts w:hint="eastAsia"/>
          <w:lang w:eastAsia="zh-CN"/>
        </w:rPr>
        <w:t xml:space="preserve"> </w:t>
      </w:r>
      <w:r>
        <w:rPr>
          <w:rFonts w:hint="eastAsia"/>
          <w:lang w:eastAsia="zh-CN"/>
        </w:rPr>
        <w:t>定义了</w:t>
      </w:r>
      <w:r w:rsidR="0084359B">
        <w:rPr>
          <w:rFonts w:hint="eastAsia"/>
          <w:lang w:eastAsia="zh-CN"/>
        </w:rPr>
        <w:t>默认的</w:t>
      </w:r>
      <w:r w:rsidR="0084359B">
        <w:rPr>
          <w:rFonts w:hint="eastAsia"/>
          <w:lang w:eastAsia="zh-CN"/>
        </w:rPr>
        <w:t>Lustre</w:t>
      </w:r>
      <w:r w:rsidR="0084359B">
        <w:rPr>
          <w:rFonts w:hint="eastAsia"/>
          <w:lang w:eastAsia="zh-CN"/>
        </w:rPr>
        <w:t>版本。如果在代理节点上安装的</w:t>
      </w:r>
      <w:r w:rsidR="0084359B">
        <w:rPr>
          <w:rFonts w:hint="eastAsia"/>
          <w:lang w:eastAsia="zh-CN"/>
        </w:rPr>
        <w:t>Lustre RPM</w:t>
      </w:r>
      <w:r w:rsidR="0084359B">
        <w:rPr>
          <w:rFonts w:hint="eastAsia"/>
          <w:lang w:eastAsia="zh-CN"/>
        </w:rPr>
        <w:t>包未匹配已支持版本，则使用默认</w:t>
      </w:r>
      <w:r w:rsidR="0084359B">
        <w:rPr>
          <w:rFonts w:hint="eastAsia"/>
          <w:lang w:eastAsia="zh-CN"/>
        </w:rPr>
        <w:t>Lustre</w:t>
      </w:r>
      <w:r w:rsidR="0084359B">
        <w:rPr>
          <w:rFonts w:hint="eastAsia"/>
          <w:lang w:eastAsia="zh-CN"/>
        </w:rPr>
        <w:t>版本。</w:t>
      </w:r>
      <w:r w:rsidR="001C642B" w:rsidRPr="009D4794">
        <w:rPr>
          <w:rFonts w:hint="eastAsia"/>
          <w:lang w:eastAsia="zh-CN"/>
        </w:rPr>
        <w:t>目前支持的参数值有：</w:t>
      </w:r>
      <w:r w:rsidR="001C642B" w:rsidRPr="009D4794">
        <w:rPr>
          <w:rFonts w:hint="eastAsia"/>
          <w:lang w:eastAsia="zh-CN"/>
        </w:rPr>
        <w:t>es2</w:t>
      </w:r>
      <w:r w:rsidR="001C642B" w:rsidRPr="009D4794">
        <w:rPr>
          <w:rFonts w:hint="eastAsia"/>
          <w:lang w:eastAsia="zh-CN"/>
        </w:rPr>
        <w:t>，</w:t>
      </w:r>
      <w:bookmarkStart w:id="41" w:name="OLE_LINK26"/>
      <w:bookmarkStart w:id="42" w:name="OLE_LINK27"/>
      <w:r w:rsidR="001C642B" w:rsidRPr="009D4794">
        <w:rPr>
          <w:rFonts w:hint="eastAsia"/>
          <w:lang w:eastAsia="zh-CN"/>
        </w:rPr>
        <w:t>es3</w:t>
      </w:r>
      <w:bookmarkEnd w:id="41"/>
      <w:bookmarkEnd w:id="42"/>
      <w:r w:rsidR="001C642B" w:rsidRPr="009D4794">
        <w:rPr>
          <w:rFonts w:hint="eastAsia"/>
          <w:lang w:eastAsia="zh-CN"/>
        </w:rPr>
        <w:t>，</w:t>
      </w:r>
      <w:r w:rsidR="001C642B" w:rsidRPr="009D4794">
        <w:rPr>
          <w:rFonts w:hint="eastAsia"/>
          <w:lang w:eastAsia="zh-CN"/>
        </w:rPr>
        <w:t>es4</w:t>
      </w:r>
      <w:r w:rsidR="001C642B" w:rsidRPr="009D4794">
        <w:rPr>
          <w:rFonts w:hint="eastAsia"/>
          <w:lang w:eastAsia="zh-CN"/>
        </w:rPr>
        <w:t>和</w:t>
      </w:r>
      <w:r w:rsidR="001C642B" w:rsidRPr="009D4794">
        <w:rPr>
          <w:rFonts w:hint="eastAsia"/>
          <w:lang w:eastAsia="zh-CN"/>
        </w:rPr>
        <w:t>error</w:t>
      </w:r>
      <w:r w:rsidR="0084359B" w:rsidRPr="009D4794">
        <w:rPr>
          <w:rFonts w:hint="eastAsia"/>
          <w:lang w:eastAsia="zh-CN"/>
        </w:rPr>
        <w:t>。</w:t>
      </w:r>
      <w:r w:rsidR="001C642B" w:rsidRPr="009D4794">
        <w:rPr>
          <w:rFonts w:hint="eastAsia"/>
          <w:lang w:eastAsia="zh-CN"/>
        </w:rPr>
        <w:t>如果配置的</w:t>
      </w:r>
      <w:r w:rsidR="001C642B" w:rsidRPr="009D4794">
        <w:rPr>
          <w:rFonts w:ascii=".Apple Color Emoji UI" w:eastAsia=".Apple Color Emoji UI" w:hAnsi=".Apple Color Emoji UI" w:cs=".Apple Color Emoji UI" w:hint="eastAsia"/>
          <w:lang w:eastAsia="zh-CN"/>
        </w:rPr>
        <w:t>值为</w:t>
      </w:r>
      <w:r w:rsidR="001C642B" w:rsidRPr="009D4794">
        <w:rPr>
          <w:lang w:eastAsia="zh-CN"/>
        </w:rPr>
        <w:t xml:space="preserve">error, </w:t>
      </w:r>
      <w:r w:rsidR="001C642B" w:rsidRPr="009D4794">
        <w:rPr>
          <w:rFonts w:ascii=".Apple Color Emoji UI" w:eastAsia=".Apple Color Emoji UI" w:hAnsi=".Apple Color Emoji UI" w:cs=".Apple Color Emoji UI" w:hint="eastAsia"/>
          <w:lang w:eastAsia="zh-CN"/>
        </w:rPr>
        <w:t>当代理节点使用了一个不支持的</w:t>
      </w:r>
      <w:r w:rsidR="001C642B" w:rsidRPr="009D4794">
        <w:rPr>
          <w:rFonts w:hint="eastAsia"/>
          <w:lang w:eastAsia="zh-CN"/>
        </w:rPr>
        <w:t>Lustre</w:t>
      </w:r>
      <w:r w:rsidR="001C642B" w:rsidRPr="009D4794">
        <w:rPr>
          <w:rFonts w:hint="eastAsia"/>
          <w:lang w:eastAsia="zh-CN"/>
        </w:rPr>
        <w:t>版</w:t>
      </w:r>
      <w:r w:rsidR="001C642B" w:rsidRPr="009D4794">
        <w:rPr>
          <w:rFonts w:ascii=".Apple Color Emoji UI" w:eastAsia=".Apple Color Emoji UI" w:hAnsi=".Apple Color Emoji UI" w:cs=".Apple Color Emoji UI" w:hint="eastAsia"/>
          <w:lang w:eastAsia="zh-CN"/>
        </w:rPr>
        <w:t>本时，会出现报错</w:t>
      </w:r>
      <w:r w:rsidR="001C642B">
        <w:rPr>
          <w:rFonts w:ascii=".Apple Color Emoji UI" w:eastAsia=".Apple Color Emoji UI" w:hAnsi=".Apple Color Emoji UI" w:cs=".Apple Color Emoji UI" w:hint="eastAsia"/>
          <w:lang w:eastAsia="zh-CN"/>
        </w:rPr>
        <w:t>。</w:t>
      </w:r>
      <w:r w:rsidR="00A83624">
        <w:rPr>
          <w:rFonts w:ascii="宋体" w:eastAsia="宋体" w:hAnsi="宋体" w:cs="宋体" w:hint="eastAsia"/>
          <w:lang w:eastAsia="zh-CN"/>
        </w:rPr>
        <w:t>默认值为</w:t>
      </w:r>
      <w:r w:rsidR="00A83624" w:rsidRPr="00A83624">
        <w:rPr>
          <w:rFonts w:hint="eastAsia"/>
          <w:lang w:eastAsia="zh-CN"/>
        </w:rPr>
        <w:t>es3</w:t>
      </w:r>
      <w:r w:rsidR="00A83624" w:rsidRPr="00A83624">
        <w:rPr>
          <w:rFonts w:hint="eastAsia"/>
          <w:lang w:eastAsia="zh-CN"/>
        </w:rPr>
        <w:t>。</w:t>
      </w:r>
    </w:p>
    <w:p w14:paraId="1801A1E7" w14:textId="2E48EA94" w:rsidR="00D3501F" w:rsidRPr="00356A58" w:rsidRDefault="00D3501F" w:rsidP="00D3501F">
      <w:pPr>
        <w:pStyle w:val="DDNbodytext1"/>
        <w:numPr>
          <w:ilvl w:val="0"/>
          <w:numId w:val="43"/>
        </w:numPr>
        <w:rPr>
          <w:b/>
          <w:lang w:eastAsia="zh-CN"/>
        </w:rPr>
      </w:pPr>
      <w:r>
        <w:rPr>
          <w:rStyle w:val="NoneA"/>
          <w:rFonts w:hint="eastAsia"/>
          <w:b/>
          <w:lang w:eastAsia="zh-CN"/>
        </w:rPr>
        <w:t>lustre_exp_ost</w:t>
      </w:r>
      <w:r w:rsidR="000C348F">
        <w:rPr>
          <w:rStyle w:val="NoneA"/>
          <w:rFonts w:hint="eastAsia"/>
          <w:b/>
          <w:lang w:eastAsia="zh-CN"/>
        </w:rPr>
        <w:t xml:space="preserve"> </w:t>
      </w:r>
      <w:r>
        <w:t>—</w:t>
      </w:r>
      <w:r>
        <w:rPr>
          <w:rFonts w:hint="eastAsia"/>
          <w:lang w:eastAsia="zh-CN"/>
        </w:rPr>
        <w:softHyphen/>
      </w:r>
      <w:r>
        <w:rPr>
          <w:lang w:eastAsia="zh-CN"/>
        </w:rPr>
        <w:softHyphen/>
      </w:r>
      <w:r>
        <w:rPr>
          <w:rFonts w:hint="eastAsia"/>
          <w:lang w:eastAsia="zh-CN"/>
        </w:rPr>
        <w:softHyphen/>
        <w:t xml:space="preserve"> </w:t>
      </w:r>
      <w:r>
        <w:rPr>
          <w:rFonts w:hint="eastAsia"/>
          <w:lang w:eastAsia="zh-CN"/>
        </w:rPr>
        <w:t>定义了是否</w:t>
      </w:r>
      <w:r w:rsidR="001631B7" w:rsidRPr="009D4794">
        <w:rPr>
          <w:rFonts w:hint="eastAsia"/>
          <w:lang w:eastAsia="zh-CN"/>
        </w:rPr>
        <w:t>启用</w:t>
      </w:r>
      <w:r>
        <w:rPr>
          <w:rFonts w:hint="eastAsia"/>
          <w:lang w:eastAsia="zh-CN"/>
        </w:rPr>
        <w:t>从代理节点的</w:t>
      </w:r>
      <w:r>
        <w:rPr>
          <w:rFonts w:hint="eastAsia"/>
          <w:lang w:eastAsia="zh-CN"/>
        </w:rPr>
        <w:t>Lustre OST</w:t>
      </w:r>
      <w:r>
        <w:rPr>
          <w:rFonts w:hint="eastAsia"/>
          <w:lang w:eastAsia="zh-CN"/>
        </w:rPr>
        <w:t>上收集</w:t>
      </w:r>
      <w:r>
        <w:rPr>
          <w:rFonts w:hint="eastAsia"/>
          <w:lang w:eastAsia="zh-CN"/>
        </w:rPr>
        <w:t>exp_</w:t>
      </w:r>
      <w:r w:rsidR="00A96399">
        <w:rPr>
          <w:rFonts w:hint="eastAsia"/>
          <w:lang w:eastAsia="zh-CN"/>
        </w:rPr>
        <w:t>ost</w:t>
      </w:r>
      <w:r>
        <w:rPr>
          <w:rFonts w:hint="eastAsia"/>
          <w:lang w:eastAsia="zh-CN"/>
        </w:rPr>
        <w:t>_stats_</w:t>
      </w:r>
      <w:r w:rsidR="00A96399">
        <w:rPr>
          <w:rFonts w:hint="eastAsia"/>
          <w:lang w:eastAsia="zh-CN"/>
        </w:rPr>
        <w:t>[read|write]</w:t>
      </w:r>
      <w:r>
        <w:rPr>
          <w:rFonts w:hint="eastAsia"/>
          <w:lang w:eastAsia="zh-CN"/>
        </w:rPr>
        <w:t>指标</w:t>
      </w:r>
      <w:r w:rsidR="001631B7" w:rsidRPr="009D4794">
        <w:rPr>
          <w:rFonts w:hint="eastAsia"/>
          <w:lang w:eastAsia="zh-CN"/>
        </w:rPr>
        <w:t>功能</w:t>
      </w:r>
      <w:r>
        <w:rPr>
          <w:rFonts w:hint="eastAsia"/>
          <w:lang w:eastAsia="zh-CN"/>
        </w:rPr>
        <w:t>。如果</w:t>
      </w:r>
      <w:r>
        <w:rPr>
          <w:rFonts w:hint="eastAsia"/>
          <w:lang w:eastAsia="zh-CN"/>
        </w:rPr>
        <w:t>Lustre</w:t>
      </w:r>
      <w:r>
        <w:rPr>
          <w:rFonts w:hint="eastAsia"/>
          <w:lang w:eastAsia="zh-CN"/>
        </w:rPr>
        <w:t>文件系统有太多客户端，为避免性能问题，该选项应关闭。默认值为</w:t>
      </w:r>
      <w:r w:rsidR="000B6E60">
        <w:rPr>
          <w:rFonts w:hint="eastAsia"/>
          <w:b/>
          <w:lang w:eastAsia="zh-CN"/>
        </w:rPr>
        <w:t>f</w:t>
      </w:r>
      <w:r>
        <w:rPr>
          <w:rFonts w:hint="eastAsia"/>
          <w:b/>
          <w:lang w:eastAsia="zh-CN"/>
        </w:rPr>
        <w:t>alse</w:t>
      </w:r>
      <w:r w:rsidRPr="00D3501F">
        <w:rPr>
          <w:rFonts w:hint="eastAsia"/>
          <w:lang w:eastAsia="zh-CN"/>
        </w:rPr>
        <w:t>。</w:t>
      </w:r>
    </w:p>
    <w:p w14:paraId="11ACDEE2" w14:textId="05B30918" w:rsidR="00356A58" w:rsidRPr="00356A58" w:rsidRDefault="00356A58" w:rsidP="00356A58">
      <w:pPr>
        <w:pStyle w:val="DDNbodytext1"/>
        <w:numPr>
          <w:ilvl w:val="0"/>
          <w:numId w:val="43"/>
        </w:numPr>
        <w:rPr>
          <w:b/>
          <w:lang w:eastAsia="zh-CN"/>
        </w:rPr>
      </w:pPr>
      <w:r>
        <w:rPr>
          <w:rStyle w:val="NoneA"/>
          <w:rFonts w:hint="eastAsia"/>
          <w:b/>
          <w:lang w:eastAsia="zh-CN"/>
        </w:rPr>
        <w:t xml:space="preserve">lustre_exp_mdt </w:t>
      </w:r>
      <w:r>
        <w:t>—</w:t>
      </w:r>
      <w:r>
        <w:rPr>
          <w:rFonts w:hint="eastAsia"/>
          <w:lang w:eastAsia="zh-CN"/>
        </w:rPr>
        <w:softHyphen/>
      </w:r>
      <w:r>
        <w:rPr>
          <w:lang w:eastAsia="zh-CN"/>
        </w:rPr>
        <w:softHyphen/>
      </w:r>
      <w:r>
        <w:rPr>
          <w:rFonts w:hint="eastAsia"/>
          <w:lang w:eastAsia="zh-CN"/>
        </w:rPr>
        <w:softHyphen/>
        <w:t xml:space="preserve"> </w:t>
      </w:r>
      <w:r>
        <w:rPr>
          <w:rFonts w:hint="eastAsia"/>
          <w:lang w:eastAsia="zh-CN"/>
        </w:rPr>
        <w:t>定义了是否</w:t>
      </w:r>
      <w:r w:rsidR="006972C2" w:rsidRPr="009D4794">
        <w:rPr>
          <w:rFonts w:hint="eastAsia"/>
          <w:lang w:eastAsia="zh-CN"/>
        </w:rPr>
        <w:t>启用</w:t>
      </w:r>
      <w:r>
        <w:rPr>
          <w:rFonts w:hint="eastAsia"/>
          <w:lang w:eastAsia="zh-CN"/>
        </w:rPr>
        <w:t>从代理节点的</w:t>
      </w:r>
      <w:r>
        <w:rPr>
          <w:rFonts w:hint="eastAsia"/>
          <w:lang w:eastAsia="zh-CN"/>
        </w:rPr>
        <w:t>Lustre MDT</w:t>
      </w:r>
      <w:r>
        <w:rPr>
          <w:rFonts w:hint="eastAsia"/>
          <w:lang w:eastAsia="zh-CN"/>
        </w:rPr>
        <w:t>上收集</w:t>
      </w:r>
      <w:r>
        <w:rPr>
          <w:rFonts w:hint="eastAsia"/>
          <w:lang w:eastAsia="zh-CN"/>
        </w:rPr>
        <w:t>exp_md_stats_*</w:t>
      </w:r>
      <w:r>
        <w:rPr>
          <w:rFonts w:hint="eastAsia"/>
          <w:lang w:eastAsia="zh-CN"/>
        </w:rPr>
        <w:t>指标</w:t>
      </w:r>
      <w:r w:rsidR="006972C2" w:rsidRPr="009D4794">
        <w:rPr>
          <w:rFonts w:hint="eastAsia"/>
          <w:lang w:eastAsia="zh-CN"/>
        </w:rPr>
        <w:t>功能</w:t>
      </w:r>
      <w:r>
        <w:rPr>
          <w:rFonts w:hint="eastAsia"/>
          <w:lang w:eastAsia="zh-CN"/>
        </w:rPr>
        <w:t>。如果</w:t>
      </w:r>
      <w:r>
        <w:rPr>
          <w:rFonts w:hint="eastAsia"/>
          <w:lang w:eastAsia="zh-CN"/>
        </w:rPr>
        <w:t>Lustre</w:t>
      </w:r>
      <w:r>
        <w:rPr>
          <w:rFonts w:hint="eastAsia"/>
          <w:lang w:eastAsia="zh-CN"/>
        </w:rPr>
        <w:t>文件系统有太多客户端，为避免性能问题，该选项应关闭。默认值为</w:t>
      </w:r>
      <w:r>
        <w:rPr>
          <w:rFonts w:hint="eastAsia"/>
          <w:b/>
          <w:lang w:eastAsia="zh-CN"/>
        </w:rPr>
        <w:t>false</w:t>
      </w:r>
      <w:r w:rsidRPr="00D3501F">
        <w:rPr>
          <w:rFonts w:hint="eastAsia"/>
          <w:lang w:eastAsia="zh-CN"/>
        </w:rPr>
        <w:t>。</w:t>
      </w:r>
    </w:p>
    <w:p w14:paraId="2FEF2DEA" w14:textId="77777777" w:rsidR="006933FA" w:rsidRPr="004D455F" w:rsidRDefault="006933FA" w:rsidP="006933FA">
      <w:pPr>
        <w:pStyle w:val="DDNbodytext1"/>
        <w:numPr>
          <w:ilvl w:val="0"/>
          <w:numId w:val="43"/>
        </w:numPr>
        <w:rPr>
          <w:b/>
        </w:rPr>
      </w:pPr>
      <w:r w:rsidRPr="006B4DCA">
        <w:rPr>
          <w:rStyle w:val="NoneA"/>
          <w:rFonts w:ascii="宋体" w:eastAsia="宋体" w:hAnsi="宋体" w:cs="宋体" w:hint="eastAsia"/>
          <w:lang w:val="zh-TW" w:eastAsia="zh-TW"/>
        </w:rPr>
        <w:t>在</w:t>
      </w:r>
      <w:r>
        <w:rPr>
          <w:rStyle w:val="NoneA"/>
          <w:rFonts w:hint="eastAsia"/>
          <w:b/>
          <w:bCs/>
          <w:lang w:eastAsia="zh-CN"/>
        </w:rPr>
        <w:t>server</w:t>
      </w:r>
      <w:r w:rsidRPr="006B4DCA">
        <w:rPr>
          <w:rStyle w:val="NoneA"/>
          <w:rFonts w:hint="eastAsia"/>
          <w:bCs/>
          <w:lang w:eastAsia="zh-CN"/>
        </w:rPr>
        <w:t>部分</w:t>
      </w:r>
      <w:r>
        <w:rPr>
          <w:rStyle w:val="NoneA"/>
          <w:lang w:eastAsia="zh-CN"/>
        </w:rPr>
        <w:t>，</w:t>
      </w:r>
      <w:r>
        <w:rPr>
          <w:rStyle w:val="NoneA"/>
          <w:rFonts w:hint="eastAsia"/>
          <w:lang w:eastAsia="zh-CN"/>
        </w:rPr>
        <w:t>定义了</w:t>
      </w:r>
      <w:r>
        <w:rPr>
          <w:rFonts w:hint="eastAsia"/>
          <w:lang w:eastAsia="zh-CN"/>
        </w:rPr>
        <w:t>监控</w:t>
      </w:r>
      <w:r>
        <w:rPr>
          <w:rStyle w:val="NoneA"/>
          <w:rFonts w:ascii="宋体" w:eastAsia="宋体" w:hAnsi="宋体" w:cs="宋体" w:hint="eastAsia"/>
          <w:lang w:val="zh-TW" w:eastAsia="zh-CN"/>
        </w:rPr>
        <w:t>服务器的信息：</w:t>
      </w:r>
    </w:p>
    <w:p w14:paraId="05C12B20" w14:textId="7CDF54DE" w:rsidR="000A0B6D" w:rsidRDefault="000A0B6D" w:rsidP="000A0B6D">
      <w:pPr>
        <w:pStyle w:val="DDNbodytext1"/>
        <w:numPr>
          <w:ilvl w:val="1"/>
          <w:numId w:val="43"/>
        </w:numPr>
        <w:rPr>
          <w:b/>
          <w:lang w:eastAsia="zh-CN"/>
        </w:rPr>
      </w:pPr>
      <w:r w:rsidRPr="009779F4">
        <w:rPr>
          <w:b/>
        </w:rPr>
        <w:t>drop_database</w:t>
      </w:r>
      <w:r w:rsidR="000C348F">
        <w:rPr>
          <w:rFonts w:hint="eastAsia"/>
          <w:b/>
          <w:lang w:eastAsia="zh-CN"/>
        </w:rPr>
        <w:t xml:space="preserve"> </w:t>
      </w:r>
      <w:r w:rsidRPr="009779F4">
        <w:t>—</w:t>
      </w:r>
      <w:r w:rsidR="000C348F">
        <w:rPr>
          <w:rFonts w:hint="eastAsia"/>
          <w:lang w:eastAsia="zh-CN"/>
        </w:rPr>
        <w:t xml:space="preserve"> </w:t>
      </w:r>
      <w:r>
        <w:rPr>
          <w:rFonts w:hint="eastAsia"/>
          <w:lang w:eastAsia="zh-CN"/>
        </w:rPr>
        <w:t>定义了是否丢弃</w:t>
      </w:r>
      <w:r>
        <w:rPr>
          <w:rStyle w:val="NoneA"/>
        </w:rPr>
        <w:t>Influxdb</w:t>
      </w:r>
      <w:r>
        <w:rPr>
          <w:rStyle w:val="NoneA"/>
          <w:rFonts w:ascii="宋体" w:eastAsia="宋体" w:hAnsi="宋体" w:cs="宋体" w:hint="eastAsia"/>
          <w:lang w:val="zh-TW" w:eastAsia="zh-TW"/>
        </w:rPr>
        <w:t>中</w:t>
      </w:r>
      <w:r>
        <w:rPr>
          <w:rStyle w:val="NoneA"/>
          <w:rFonts w:ascii="宋体" w:eastAsia="宋体" w:hAnsi="宋体" w:cs="宋体" w:hint="eastAsia"/>
          <w:lang w:val="zh-TW" w:eastAsia="zh-CN"/>
        </w:rPr>
        <w:t>已有</w:t>
      </w:r>
      <w:r>
        <w:rPr>
          <w:rStyle w:val="NoneA"/>
          <w:rFonts w:ascii="宋体" w:eastAsia="宋体" w:hAnsi="宋体" w:cs="宋体" w:hint="eastAsia"/>
          <w:lang w:val="zh-TW" w:eastAsia="zh-TW"/>
        </w:rPr>
        <w:t>的</w:t>
      </w:r>
      <w:r w:rsidR="00B10DDB">
        <w:rPr>
          <w:rStyle w:val="NoneA"/>
        </w:rPr>
        <w:t>LustrePerfMon</w:t>
      </w:r>
      <w:r>
        <w:rPr>
          <w:rStyle w:val="NoneA"/>
          <w:rFonts w:hint="eastAsia"/>
          <w:lang w:eastAsia="zh-CN"/>
        </w:rPr>
        <w:t>数据库</w:t>
      </w:r>
      <w:r w:rsidR="00821D7B">
        <w:rPr>
          <w:rStyle w:val="NoneA"/>
          <w:rFonts w:hint="eastAsia"/>
          <w:lang w:eastAsia="zh-CN"/>
        </w:rPr>
        <w:t>，</w:t>
      </w:r>
      <w:r w:rsidR="00821D7B">
        <w:rPr>
          <w:rFonts w:hint="eastAsia"/>
          <w:lang w:eastAsia="zh-CN"/>
        </w:rPr>
        <w:t>默认值为</w:t>
      </w:r>
      <w:r w:rsidR="00821D7B">
        <w:rPr>
          <w:rFonts w:hint="eastAsia"/>
          <w:b/>
          <w:lang w:eastAsia="zh-CN"/>
        </w:rPr>
        <w:t>false</w:t>
      </w:r>
      <w:r>
        <w:rPr>
          <w:rStyle w:val="NoneA"/>
          <w:rFonts w:ascii="宋体" w:eastAsia="宋体" w:hAnsi="宋体" w:cs="宋体" w:hint="eastAsia"/>
          <w:lang w:val="zh-TW" w:eastAsia="zh-TW"/>
        </w:rPr>
        <w:t>。</w:t>
      </w:r>
    </w:p>
    <w:p w14:paraId="5EA0182E" w14:textId="77777777" w:rsidR="000A0B6D" w:rsidRPr="00A83CFE" w:rsidRDefault="000A0B6D" w:rsidP="000A0B6D">
      <w:pPr>
        <w:pStyle w:val="DDNImportant-1"/>
        <w:ind w:left="3025"/>
      </w:pPr>
      <w:r>
        <w:rPr>
          <w:rFonts w:asciiTheme="minorEastAsia" w:eastAsiaTheme="minorEastAsia" w:hAnsiTheme="minorEastAsia" w:hint="eastAsia"/>
          <w:b/>
          <w:lang w:eastAsia="zh-CN"/>
        </w:rPr>
        <w:t>重要</w:t>
      </w:r>
      <w:r w:rsidRPr="009779F4">
        <w:rPr>
          <w:b/>
        </w:rPr>
        <w:t>:</w:t>
      </w:r>
      <w:r w:rsidRPr="009779F4">
        <w:rPr>
          <w:b/>
        </w:rPr>
        <w:tab/>
      </w:r>
      <w:r w:rsidRPr="00186932">
        <w:rPr>
          <w:rStyle w:val="NoneA"/>
          <w:rFonts w:ascii="宋体" w:eastAsia="宋体" w:hAnsi="宋体" w:cs="宋体" w:hint="eastAsia"/>
          <w:bCs/>
          <w:lang w:val="zh-TW" w:eastAsia="zh-TW"/>
        </w:rPr>
        <w:t>只有</w:t>
      </w:r>
      <w:r w:rsidRPr="00186932">
        <w:rPr>
          <w:rFonts w:ascii="宋体" w:eastAsia="宋体" w:hAnsi="宋体" w:cs="宋体" w:hint="eastAsia"/>
          <w:lang w:val="zh-CN"/>
        </w:rPr>
        <w:t>当不需要保留</w:t>
      </w:r>
      <w:r w:rsidRPr="00186932">
        <w:rPr>
          <w:rStyle w:val="NoneA"/>
          <w:bCs/>
        </w:rPr>
        <w:t>Influxdb</w:t>
      </w:r>
      <w:r w:rsidRPr="00186932">
        <w:rPr>
          <w:rStyle w:val="NoneA"/>
          <w:rFonts w:ascii="宋体" w:eastAsia="宋体" w:hAnsi="宋体" w:cs="宋体" w:hint="eastAsia"/>
          <w:bCs/>
          <w:lang w:val="zh-TW" w:eastAsia="zh-TW"/>
        </w:rPr>
        <w:t>中数据和</w:t>
      </w:r>
      <w:r w:rsidRPr="00186932">
        <w:rPr>
          <w:rStyle w:val="NoneA"/>
          <w:rFonts w:ascii="宋体" w:eastAsia="宋体" w:hAnsi="宋体" w:cs="宋体" w:hint="eastAsia"/>
          <w:bCs/>
          <w:lang w:val="zh-TW" w:eastAsia="zh-CN"/>
        </w:rPr>
        <w:t>元</w:t>
      </w:r>
      <w:r w:rsidRPr="00186932">
        <w:rPr>
          <w:rStyle w:val="NoneA"/>
          <w:rFonts w:ascii="宋体" w:eastAsia="宋体" w:hAnsi="宋体" w:cs="宋体" w:hint="eastAsia"/>
          <w:bCs/>
          <w:lang w:val="zh-TW" w:eastAsia="zh-TW"/>
        </w:rPr>
        <w:t>数据时</w:t>
      </w:r>
      <w:r w:rsidRPr="00186932">
        <w:rPr>
          <w:rStyle w:val="NoneA"/>
          <w:rFonts w:ascii="宋体" w:eastAsia="宋体" w:hAnsi="宋体" w:cs="宋体" w:hint="eastAsia"/>
          <w:bCs/>
          <w:lang w:val="zh-TW" w:eastAsia="zh-CN"/>
        </w:rPr>
        <w:t>才可以启用</w:t>
      </w:r>
      <w:r w:rsidRPr="009779F4">
        <w:rPr>
          <w:b/>
        </w:rPr>
        <w:t>drop_database</w:t>
      </w:r>
      <w:r>
        <w:rPr>
          <w:b/>
        </w:rPr>
        <w:t>。</w:t>
      </w:r>
    </w:p>
    <w:p w14:paraId="3ECC8756" w14:textId="5B5FE59A" w:rsidR="006933FA" w:rsidRPr="009779F4" w:rsidRDefault="006933FA" w:rsidP="006933FA">
      <w:pPr>
        <w:pStyle w:val="DDNbodytext1"/>
        <w:numPr>
          <w:ilvl w:val="1"/>
          <w:numId w:val="43"/>
        </w:numPr>
        <w:rPr>
          <w:b/>
          <w:lang w:eastAsia="zh-CN"/>
        </w:rPr>
      </w:pPr>
      <w:r w:rsidRPr="009779F4">
        <w:rPr>
          <w:b/>
        </w:rPr>
        <w:t>erase_influxdb</w:t>
      </w:r>
      <w:r w:rsidR="000C348F">
        <w:rPr>
          <w:rFonts w:hint="eastAsia"/>
          <w:b/>
          <w:lang w:eastAsia="zh-CN"/>
        </w:rPr>
        <w:t xml:space="preserve"> </w:t>
      </w:r>
      <w:r w:rsidRPr="009779F4">
        <w:t>—</w:t>
      </w:r>
      <w:r w:rsidR="000C348F">
        <w:rPr>
          <w:rFonts w:hint="eastAsia"/>
          <w:lang w:eastAsia="zh-CN"/>
        </w:rPr>
        <w:t xml:space="preserve"> </w:t>
      </w:r>
      <w:r w:rsidR="0083278A">
        <w:rPr>
          <w:rFonts w:hint="eastAsia"/>
          <w:lang w:eastAsia="zh-CN"/>
        </w:rPr>
        <w:t>定义了是否</w:t>
      </w:r>
      <w:r w:rsidR="0083278A">
        <w:rPr>
          <w:rStyle w:val="NoneA"/>
          <w:rFonts w:ascii="宋体" w:eastAsia="宋体" w:hAnsi="宋体" w:cs="宋体" w:hint="eastAsia"/>
          <w:lang w:val="zh-TW" w:eastAsia="zh-TW"/>
        </w:rPr>
        <w:t>完全</w:t>
      </w:r>
      <w:r w:rsidR="0083278A">
        <w:rPr>
          <w:rStyle w:val="NoneA"/>
          <w:rFonts w:ascii="宋体" w:eastAsia="宋体" w:hAnsi="宋体" w:cs="宋体" w:hint="eastAsia"/>
          <w:lang w:val="zh-TW" w:eastAsia="zh-CN"/>
        </w:rPr>
        <w:t>清除</w:t>
      </w:r>
      <w:r>
        <w:rPr>
          <w:rStyle w:val="NoneA"/>
          <w:rFonts w:ascii="宋体" w:eastAsia="宋体" w:hAnsi="宋体" w:cs="宋体" w:hint="eastAsia"/>
          <w:lang w:val="zh-TW" w:eastAsia="zh-TW"/>
        </w:rPr>
        <w:t>所有</w:t>
      </w:r>
      <w:r>
        <w:rPr>
          <w:rStyle w:val="NoneA"/>
        </w:rPr>
        <w:t>Influxdb</w:t>
      </w:r>
      <w:r>
        <w:rPr>
          <w:rStyle w:val="NoneA"/>
          <w:rFonts w:ascii="宋体" w:eastAsia="宋体" w:hAnsi="宋体" w:cs="宋体" w:hint="eastAsia"/>
          <w:lang w:val="zh-TW" w:eastAsia="zh-TW"/>
        </w:rPr>
        <w:t>中的数据和</w:t>
      </w:r>
      <w:r>
        <w:rPr>
          <w:rStyle w:val="NoneA"/>
          <w:rFonts w:ascii="宋体" w:eastAsia="宋体" w:hAnsi="宋体" w:cs="宋体" w:hint="eastAsia"/>
          <w:lang w:val="zh-TW" w:eastAsia="zh-CN"/>
        </w:rPr>
        <w:t>元</w:t>
      </w:r>
      <w:r w:rsidR="0083278A">
        <w:rPr>
          <w:rStyle w:val="NoneA"/>
          <w:rFonts w:ascii="宋体" w:eastAsia="宋体" w:hAnsi="宋体" w:cs="宋体" w:hint="eastAsia"/>
          <w:lang w:val="zh-TW" w:eastAsia="zh-TW"/>
        </w:rPr>
        <w:t>数据</w:t>
      </w:r>
      <w:r w:rsidR="00821D7B">
        <w:rPr>
          <w:rStyle w:val="NoneA"/>
          <w:rFonts w:hint="eastAsia"/>
          <w:lang w:eastAsia="zh-CN"/>
        </w:rPr>
        <w:t>，</w:t>
      </w:r>
      <w:r w:rsidR="00821D7B">
        <w:rPr>
          <w:rFonts w:hint="eastAsia"/>
          <w:lang w:eastAsia="zh-CN"/>
        </w:rPr>
        <w:t>默认值为</w:t>
      </w:r>
      <w:r w:rsidR="004C13EA">
        <w:rPr>
          <w:rFonts w:hint="eastAsia"/>
          <w:b/>
          <w:lang w:eastAsia="zh-CN"/>
        </w:rPr>
        <w:t>F</w:t>
      </w:r>
      <w:r w:rsidR="00821D7B">
        <w:rPr>
          <w:rFonts w:hint="eastAsia"/>
          <w:b/>
          <w:lang w:eastAsia="zh-CN"/>
        </w:rPr>
        <w:t>alse</w:t>
      </w:r>
      <w:r>
        <w:rPr>
          <w:rStyle w:val="NoneA"/>
          <w:rFonts w:ascii="宋体" w:eastAsia="宋体" w:hAnsi="宋体" w:cs="宋体" w:hint="eastAsia"/>
          <w:lang w:val="zh-TW" w:eastAsia="zh-TW"/>
        </w:rPr>
        <w:t>。</w:t>
      </w:r>
      <w:bookmarkStart w:id="43" w:name="OLE_LINK12"/>
      <w:bookmarkStart w:id="44" w:name="OLE_LINK13"/>
      <w:bookmarkStart w:id="45" w:name="OLE_LINK36"/>
      <w:r w:rsidR="00670F86" w:rsidRPr="009D4794">
        <w:rPr>
          <w:rFonts w:asciiTheme="minorEastAsia" w:hAnsiTheme="minorEastAsia" w:hint="eastAsia"/>
          <w:lang w:eastAsia="zh-CN"/>
        </w:rPr>
        <w:t>当</w:t>
      </w:r>
      <w:r w:rsidR="00670F86" w:rsidRPr="009D4794">
        <w:rPr>
          <w:rStyle w:val="NoneA"/>
          <w:bCs/>
          <w:lang w:eastAsia="zh-CN"/>
        </w:rPr>
        <w:t>Influxdb</w:t>
      </w:r>
      <w:r w:rsidR="00670F86" w:rsidRPr="009D4794">
        <w:rPr>
          <w:rStyle w:val="NoneA"/>
          <w:rFonts w:asciiTheme="minorEastAsia" w:hAnsiTheme="minorEastAsia" w:hint="eastAsia"/>
          <w:bCs/>
          <w:lang w:eastAsia="zh-CN"/>
        </w:rPr>
        <w:t>完全毁坏时，打开该选项可以清除数据库恢复</w:t>
      </w:r>
      <w:r w:rsidR="00670F86" w:rsidRPr="009D4794">
        <w:rPr>
          <w:rStyle w:val="NoneA"/>
          <w:bCs/>
          <w:lang w:eastAsia="zh-CN"/>
        </w:rPr>
        <w:t>Influxdb</w:t>
      </w:r>
      <w:r w:rsidR="00670F86" w:rsidRPr="009D4794">
        <w:rPr>
          <w:rStyle w:val="NoneA"/>
          <w:rFonts w:asciiTheme="minorEastAsia" w:hAnsiTheme="minorEastAsia" w:hint="eastAsia"/>
          <w:bCs/>
          <w:lang w:eastAsia="zh-CN"/>
        </w:rPr>
        <w:t>的运行。</w:t>
      </w:r>
      <w:bookmarkEnd w:id="43"/>
      <w:bookmarkEnd w:id="44"/>
      <w:bookmarkEnd w:id="45"/>
    </w:p>
    <w:p w14:paraId="4770B3ED" w14:textId="185017BB" w:rsidR="006933FA" w:rsidRPr="00821D7B" w:rsidRDefault="006933FA" w:rsidP="006933FA">
      <w:pPr>
        <w:pStyle w:val="DDNImportant-1"/>
        <w:ind w:left="3025"/>
        <w:rPr>
          <w:rFonts w:eastAsiaTheme="minorEastAsia"/>
          <w:b/>
          <w:lang w:eastAsia="zh-CN"/>
        </w:rPr>
      </w:pPr>
      <w:r>
        <w:rPr>
          <w:rFonts w:asciiTheme="minorEastAsia" w:eastAsiaTheme="minorEastAsia" w:hAnsiTheme="minorEastAsia" w:hint="eastAsia"/>
          <w:b/>
          <w:lang w:eastAsia="zh-CN"/>
        </w:rPr>
        <w:t>重要</w:t>
      </w:r>
      <w:r w:rsidRPr="009779F4">
        <w:rPr>
          <w:b/>
        </w:rPr>
        <w:t>:</w:t>
      </w:r>
      <w:r w:rsidRPr="009779F4">
        <w:rPr>
          <w:b/>
        </w:rPr>
        <w:tab/>
      </w:r>
      <w:r w:rsidRPr="00186932">
        <w:rPr>
          <w:rStyle w:val="NoneA"/>
          <w:rFonts w:ascii="宋体" w:eastAsia="宋体" w:hAnsi="宋体" w:cs="宋体" w:hint="eastAsia"/>
          <w:bCs/>
          <w:lang w:val="zh-TW" w:eastAsia="zh-TW"/>
        </w:rPr>
        <w:t>只有</w:t>
      </w:r>
      <w:r w:rsidRPr="00186932">
        <w:rPr>
          <w:rFonts w:ascii="宋体" w:eastAsia="宋体" w:hAnsi="宋体" w:cs="宋体" w:hint="eastAsia"/>
          <w:lang w:val="zh-CN"/>
        </w:rPr>
        <w:t>当不需要保留</w:t>
      </w:r>
      <w:r w:rsidRPr="00186932">
        <w:rPr>
          <w:rStyle w:val="NoneA"/>
          <w:bCs/>
        </w:rPr>
        <w:t>Influxdb</w:t>
      </w:r>
      <w:r w:rsidRPr="00186932">
        <w:rPr>
          <w:rStyle w:val="NoneA"/>
          <w:rFonts w:ascii="宋体" w:eastAsia="宋体" w:hAnsi="宋体" w:cs="宋体" w:hint="eastAsia"/>
          <w:bCs/>
          <w:lang w:val="zh-TW" w:eastAsia="zh-TW"/>
        </w:rPr>
        <w:t>中数据和</w:t>
      </w:r>
      <w:r w:rsidRPr="00186932">
        <w:rPr>
          <w:rStyle w:val="NoneA"/>
          <w:rFonts w:ascii="宋体" w:eastAsia="宋体" w:hAnsi="宋体" w:cs="宋体" w:hint="eastAsia"/>
          <w:bCs/>
          <w:lang w:val="zh-TW" w:eastAsia="zh-CN"/>
        </w:rPr>
        <w:t>元</w:t>
      </w:r>
      <w:r w:rsidRPr="00186932">
        <w:rPr>
          <w:rStyle w:val="NoneA"/>
          <w:rFonts w:ascii="宋体" w:eastAsia="宋体" w:hAnsi="宋体" w:cs="宋体" w:hint="eastAsia"/>
          <w:bCs/>
          <w:lang w:val="zh-TW" w:eastAsia="zh-TW"/>
        </w:rPr>
        <w:t>数据时</w:t>
      </w:r>
      <w:r w:rsidRPr="00186932">
        <w:rPr>
          <w:rStyle w:val="NoneA"/>
          <w:rFonts w:ascii="宋体" w:eastAsia="宋体" w:hAnsi="宋体" w:cs="宋体" w:hint="eastAsia"/>
          <w:bCs/>
          <w:lang w:val="zh-TW" w:eastAsia="zh-CN"/>
        </w:rPr>
        <w:t>才可以启用</w:t>
      </w:r>
      <w:r w:rsidRPr="009779F4">
        <w:rPr>
          <w:b/>
        </w:rPr>
        <w:t>erase_influxdb</w:t>
      </w:r>
      <w:r w:rsidR="00D04291">
        <w:rPr>
          <w:rFonts w:asciiTheme="minorEastAsia" w:eastAsiaTheme="minorEastAsia" w:hAnsiTheme="minorEastAsia" w:hint="eastAsia"/>
          <w:lang w:eastAsia="zh-CN"/>
        </w:rPr>
        <w:t>。</w:t>
      </w:r>
      <w:r w:rsidR="00821D7B" w:rsidRPr="00186932">
        <w:rPr>
          <w:rStyle w:val="NoneA"/>
          <w:rFonts w:asciiTheme="minorEastAsia" w:eastAsiaTheme="minorEastAsia" w:hAnsiTheme="minorEastAsia" w:hint="eastAsia"/>
          <w:bCs/>
          <w:lang w:eastAsia="zh-CN"/>
        </w:rPr>
        <w:t>在打开该选项之前，请仔细检查</w:t>
      </w:r>
      <w:r w:rsidR="00821D7B" w:rsidRPr="00186932">
        <w:rPr>
          <w:rStyle w:val="NoneA"/>
          <w:rFonts w:eastAsiaTheme="minorEastAsia" w:hint="eastAsia"/>
          <w:bCs/>
          <w:lang w:eastAsia="zh-CN"/>
        </w:rPr>
        <w:t>i</w:t>
      </w:r>
      <w:r w:rsidR="00821D7B" w:rsidRPr="00186932">
        <w:rPr>
          <w:rStyle w:val="NoneA"/>
          <w:bCs/>
          <w:lang w:eastAsia="zh-CN"/>
        </w:rPr>
        <w:t>nfluxdb</w:t>
      </w:r>
      <w:r w:rsidR="00821D7B" w:rsidRPr="00186932">
        <w:rPr>
          <w:rStyle w:val="NoneA"/>
          <w:rFonts w:eastAsiaTheme="minorEastAsia" w:hint="eastAsia"/>
          <w:bCs/>
          <w:lang w:eastAsia="zh-CN"/>
        </w:rPr>
        <w:t>_path</w:t>
      </w:r>
      <w:r w:rsidR="00821D7B" w:rsidRPr="00186932">
        <w:rPr>
          <w:rStyle w:val="NoneA"/>
          <w:rFonts w:eastAsiaTheme="minorEastAsia" w:hint="eastAsia"/>
          <w:bCs/>
          <w:lang w:eastAsia="zh-CN"/>
        </w:rPr>
        <w:t>设置正确。</w:t>
      </w:r>
    </w:p>
    <w:p w14:paraId="49B36217" w14:textId="736B0E2E" w:rsidR="000C348F" w:rsidRPr="000C348F" w:rsidRDefault="000C348F" w:rsidP="000C348F">
      <w:pPr>
        <w:pStyle w:val="DDNbodytext1"/>
        <w:numPr>
          <w:ilvl w:val="1"/>
          <w:numId w:val="43"/>
        </w:numPr>
        <w:rPr>
          <w:rStyle w:val="NoneA"/>
          <w:b/>
        </w:rPr>
      </w:pPr>
      <w:r>
        <w:rPr>
          <w:b/>
        </w:rPr>
        <w:t>host_id</w:t>
      </w:r>
      <w:r>
        <w:rPr>
          <w:rFonts w:hint="eastAsia"/>
          <w:b/>
          <w:lang w:eastAsia="zh-CN"/>
        </w:rPr>
        <w:t xml:space="preserve"> </w:t>
      </w:r>
      <w:r>
        <w:t>—</w:t>
      </w:r>
      <w:r w:rsidR="00166B43">
        <w:rPr>
          <w:rFonts w:hint="eastAsia"/>
          <w:lang w:eastAsia="zh-CN"/>
        </w:rPr>
        <w:t xml:space="preserve"> </w:t>
      </w:r>
      <w:r w:rsidR="00B10DDB">
        <w:rPr>
          <w:rFonts w:hint="eastAsia"/>
          <w:lang w:eastAsia="zh-CN"/>
        </w:rPr>
        <w:t>LustrePerfMon</w:t>
      </w:r>
      <w:r>
        <w:rPr>
          <w:rStyle w:val="ad"/>
          <w:rFonts w:ascii="宋体" w:eastAsia="宋体" w:hAnsi="宋体" w:cs="宋体" w:hint="eastAsia"/>
          <w:lang w:val="zh-TW" w:eastAsia="zh-CN"/>
        </w:rPr>
        <w:t>服务器</w:t>
      </w:r>
      <w:r>
        <w:rPr>
          <w:rStyle w:val="NoneA"/>
          <w:rFonts w:ascii="宋体" w:eastAsia="宋体" w:hAnsi="宋体" w:cs="宋体" w:hint="eastAsia"/>
          <w:lang w:val="zh-TW" w:eastAsia="zh-TW"/>
        </w:rPr>
        <w:t>主机</w:t>
      </w:r>
      <w:r>
        <w:rPr>
          <w:rStyle w:val="NoneA"/>
          <w:rFonts w:ascii="宋体" w:eastAsia="宋体" w:hAnsi="宋体" w:cs="宋体" w:hint="eastAsia"/>
          <w:lang w:val="zh-TW" w:eastAsia="zh-CN"/>
        </w:rPr>
        <w:t>的</w:t>
      </w:r>
      <w:r>
        <w:rPr>
          <w:rStyle w:val="NoneA"/>
          <w:rFonts w:ascii="宋体" w:eastAsia="宋体" w:hAnsi="宋体" w:cs="宋体" w:hint="eastAsia"/>
          <w:lang w:val="zh-TW" w:eastAsia="zh-TW"/>
        </w:rPr>
        <w:t>唯一</w:t>
      </w:r>
      <w:r w:rsidRPr="000F0E93">
        <w:rPr>
          <w:rStyle w:val="NoneA"/>
          <w:rFonts w:hint="eastAsia"/>
          <w:bCs/>
          <w:lang w:val="zh-TW" w:eastAsia="zh-CN"/>
        </w:rPr>
        <w:t>标识</w:t>
      </w:r>
      <w:r>
        <w:rPr>
          <w:rStyle w:val="NoneA"/>
          <w:rFonts w:ascii="宋体" w:eastAsia="宋体" w:hAnsi="宋体" w:cs="宋体" w:hint="eastAsia"/>
          <w:lang w:val="zh-TW" w:eastAsia="zh-TW"/>
        </w:rPr>
        <w:t>。</w:t>
      </w:r>
    </w:p>
    <w:p w14:paraId="01C6E1C7" w14:textId="7B6A0595" w:rsidR="008745B1" w:rsidRPr="009779F4" w:rsidRDefault="000C348F" w:rsidP="008745B1">
      <w:pPr>
        <w:pStyle w:val="DDNbodytext1"/>
        <w:numPr>
          <w:ilvl w:val="1"/>
          <w:numId w:val="43"/>
        </w:numPr>
        <w:rPr>
          <w:b/>
          <w:lang w:eastAsia="zh-CN"/>
        </w:rPr>
      </w:pPr>
      <w:r w:rsidRPr="009779F4">
        <w:rPr>
          <w:b/>
        </w:rPr>
        <w:t>influxdb</w:t>
      </w:r>
      <w:r>
        <w:rPr>
          <w:rFonts w:hint="eastAsia"/>
          <w:b/>
          <w:lang w:eastAsia="zh-CN"/>
        </w:rPr>
        <w:t xml:space="preserve">_path </w:t>
      </w:r>
      <w:r>
        <w:rPr>
          <w:lang w:eastAsia="zh-CN"/>
        </w:rPr>
        <w:t>—</w:t>
      </w:r>
      <w:r>
        <w:rPr>
          <w:rFonts w:hint="eastAsia"/>
          <w:lang w:eastAsia="zh-CN"/>
        </w:rPr>
        <w:t xml:space="preserve"> </w:t>
      </w:r>
      <w:r>
        <w:rPr>
          <w:rStyle w:val="ad"/>
          <w:rFonts w:ascii="宋体" w:eastAsia="宋体" w:hAnsi="宋体" w:cs="宋体" w:hint="eastAsia"/>
          <w:lang w:val="zh-TW" w:eastAsia="zh-CN"/>
        </w:rPr>
        <w:t>定义了</w:t>
      </w:r>
      <w:r w:rsidR="00B10DDB">
        <w:rPr>
          <w:rFonts w:hint="eastAsia"/>
          <w:lang w:eastAsia="zh-CN"/>
        </w:rPr>
        <w:t>LustrePerfMon</w:t>
      </w:r>
      <w:r w:rsidR="008745B1">
        <w:rPr>
          <w:rFonts w:hint="eastAsia"/>
          <w:lang w:eastAsia="zh-CN"/>
        </w:rPr>
        <w:t>服务器主机上的</w:t>
      </w:r>
      <w:r w:rsidR="008745B1">
        <w:rPr>
          <w:rFonts w:hint="eastAsia"/>
          <w:lang w:eastAsia="zh-CN"/>
        </w:rPr>
        <w:t>Influxdb</w:t>
      </w:r>
      <w:r w:rsidR="008745B1">
        <w:rPr>
          <w:rFonts w:hint="eastAsia"/>
          <w:lang w:eastAsia="zh-CN"/>
        </w:rPr>
        <w:t>目录路径</w:t>
      </w:r>
      <w:r w:rsidR="00C603FD">
        <w:rPr>
          <w:rFonts w:hint="eastAsia"/>
          <w:lang w:eastAsia="zh-CN"/>
        </w:rPr>
        <w:t>，默认值为</w:t>
      </w:r>
      <w:r w:rsidR="00C603FD">
        <w:rPr>
          <w:rFonts w:hint="eastAsia"/>
          <w:b/>
          <w:lang w:eastAsia="zh-CN"/>
        </w:rPr>
        <w:t>/esmon/influxdb</w:t>
      </w:r>
      <w:r>
        <w:rPr>
          <w:rStyle w:val="NoneA"/>
          <w:rFonts w:ascii="宋体" w:eastAsia="宋体" w:hAnsi="宋体" w:cs="宋体" w:hint="eastAsia"/>
          <w:lang w:val="zh-TW" w:eastAsia="zh-TW"/>
        </w:rPr>
        <w:t>。</w:t>
      </w:r>
    </w:p>
    <w:p w14:paraId="45D04577" w14:textId="21AFC4DB" w:rsidR="008745B1" w:rsidRPr="00821D7B" w:rsidRDefault="008745B1" w:rsidP="008745B1">
      <w:pPr>
        <w:pStyle w:val="DDNImportant-1"/>
        <w:ind w:left="3025"/>
        <w:rPr>
          <w:rFonts w:eastAsiaTheme="minorEastAsia"/>
          <w:b/>
          <w:lang w:eastAsia="zh-CN"/>
        </w:rPr>
      </w:pPr>
      <w:r>
        <w:rPr>
          <w:rFonts w:asciiTheme="minorEastAsia" w:eastAsiaTheme="minorEastAsia" w:hAnsiTheme="minorEastAsia" w:hint="eastAsia"/>
          <w:b/>
          <w:lang w:eastAsia="zh-CN"/>
        </w:rPr>
        <w:t>重要</w:t>
      </w:r>
      <w:r w:rsidRPr="009779F4">
        <w:rPr>
          <w:b/>
          <w:lang w:eastAsia="zh-CN"/>
        </w:rPr>
        <w:t>:</w:t>
      </w:r>
      <w:r w:rsidRPr="009779F4">
        <w:rPr>
          <w:b/>
          <w:lang w:eastAsia="zh-CN"/>
        </w:rPr>
        <w:tab/>
      </w:r>
      <w:r w:rsidR="00C603FD">
        <w:rPr>
          <w:rStyle w:val="NoneA"/>
          <w:rFonts w:ascii="宋体" w:eastAsia="宋体" w:hAnsi="宋体" w:cs="宋体" w:hint="eastAsia"/>
          <w:b/>
          <w:bCs/>
          <w:lang w:val="zh-TW" w:eastAsia="zh-CN"/>
        </w:rPr>
        <w:t>请勿在该目录下</w:t>
      </w:r>
      <w:r w:rsidR="00670F86" w:rsidRPr="009A6007">
        <w:rPr>
          <w:rStyle w:val="NoneA"/>
          <w:rFonts w:ascii="宋体" w:eastAsia="宋体" w:hAnsi="宋体" w:cs="宋体" w:hint="eastAsia"/>
          <w:b/>
          <w:bCs/>
          <w:lang w:val="zh-TW" w:eastAsia="zh-CN"/>
        </w:rPr>
        <w:t>放置</w:t>
      </w:r>
      <w:r w:rsidR="00C603FD">
        <w:rPr>
          <w:rStyle w:val="NoneA"/>
          <w:rFonts w:ascii="宋体" w:eastAsia="宋体" w:hAnsi="宋体" w:cs="宋体" w:hint="eastAsia"/>
          <w:b/>
          <w:bCs/>
          <w:lang w:val="zh-TW" w:eastAsia="zh-CN"/>
        </w:rPr>
        <w:t>其他文件或目录，因为在</w:t>
      </w:r>
      <w:r w:rsidR="00C603FD" w:rsidRPr="009779F4">
        <w:rPr>
          <w:b/>
          <w:lang w:eastAsia="zh-CN"/>
        </w:rPr>
        <w:t>erase_influxdb</w:t>
      </w:r>
      <w:r w:rsidR="00717F84">
        <w:rPr>
          <w:rFonts w:ascii="宋体" w:eastAsia="宋体" w:hAnsi="宋体" w:cs="宋体" w:hint="eastAsia"/>
          <w:b/>
          <w:lang w:eastAsia="zh-CN"/>
        </w:rPr>
        <w:t>打开</w:t>
      </w:r>
      <w:r w:rsidR="00C603FD">
        <w:rPr>
          <w:rFonts w:eastAsiaTheme="minorEastAsia" w:hint="eastAsia"/>
          <w:b/>
          <w:lang w:eastAsia="zh-CN"/>
        </w:rPr>
        <w:t>的情况下，该目录下的所有子目录和文件将被清除</w:t>
      </w:r>
      <w:r>
        <w:rPr>
          <w:rStyle w:val="NoneA"/>
          <w:rFonts w:eastAsiaTheme="minorEastAsia" w:hint="eastAsia"/>
          <w:b/>
          <w:bCs/>
          <w:lang w:eastAsia="zh-CN"/>
        </w:rPr>
        <w:t>。</w:t>
      </w:r>
    </w:p>
    <w:p w14:paraId="6205CC95" w14:textId="1B7B8975" w:rsidR="000C348F" w:rsidRPr="008225AB" w:rsidRDefault="008225AB" w:rsidP="000C348F">
      <w:pPr>
        <w:pStyle w:val="DDNbodytext1"/>
        <w:numPr>
          <w:ilvl w:val="1"/>
          <w:numId w:val="43"/>
        </w:numPr>
        <w:rPr>
          <w:b/>
          <w:lang w:eastAsia="zh-CN"/>
        </w:rPr>
      </w:pPr>
      <w:r w:rsidRPr="008225AB">
        <w:rPr>
          <w:rFonts w:hint="eastAsia"/>
          <w:b/>
          <w:lang w:eastAsia="zh-CN"/>
        </w:rPr>
        <w:t xml:space="preserve">reinstall </w:t>
      </w:r>
      <w:r>
        <w:rPr>
          <w:lang w:eastAsia="zh-CN"/>
        </w:rPr>
        <w:t>—</w:t>
      </w:r>
      <w:r>
        <w:rPr>
          <w:rFonts w:hint="eastAsia"/>
          <w:lang w:eastAsia="zh-CN"/>
        </w:rPr>
        <w:t xml:space="preserve"> </w:t>
      </w:r>
      <w:r w:rsidRPr="008225AB">
        <w:rPr>
          <w:rStyle w:val="ad"/>
          <w:rFonts w:ascii="宋体" w:eastAsia="宋体" w:hAnsi="宋体" w:cs="宋体" w:hint="eastAsia"/>
          <w:lang w:val="zh-TW" w:eastAsia="zh-CN"/>
        </w:rPr>
        <w:t>定义了是否重新安装</w:t>
      </w:r>
      <w:r w:rsidR="00B10DDB">
        <w:rPr>
          <w:rFonts w:hint="eastAsia"/>
          <w:lang w:eastAsia="zh-CN"/>
        </w:rPr>
        <w:t>LustrePerfMon</w:t>
      </w:r>
      <w:r>
        <w:rPr>
          <w:rFonts w:hint="eastAsia"/>
          <w:lang w:eastAsia="zh-CN"/>
        </w:rPr>
        <w:t>服务器，默认值为</w:t>
      </w:r>
      <w:r w:rsidR="00166B43">
        <w:rPr>
          <w:rFonts w:hint="eastAsia"/>
          <w:b/>
          <w:lang w:eastAsia="zh-CN"/>
        </w:rPr>
        <w:t>t</w:t>
      </w:r>
      <w:r>
        <w:rPr>
          <w:rFonts w:hint="eastAsia"/>
          <w:b/>
          <w:lang w:eastAsia="zh-CN"/>
        </w:rPr>
        <w:t>rue</w:t>
      </w:r>
      <w:r w:rsidRPr="008225AB">
        <w:rPr>
          <w:rStyle w:val="NoneA"/>
          <w:rFonts w:ascii="宋体" w:eastAsia="宋体" w:hAnsi="宋体" w:cs="宋体" w:hint="eastAsia"/>
          <w:lang w:val="zh-TW" w:eastAsia="zh-TW"/>
        </w:rPr>
        <w:t>。</w:t>
      </w:r>
    </w:p>
    <w:p w14:paraId="1386659F" w14:textId="40D98D59" w:rsidR="002E2C1B" w:rsidRPr="002A5CDE" w:rsidRDefault="000F0E93" w:rsidP="002E2C1B">
      <w:pPr>
        <w:pStyle w:val="DDNbodytext1"/>
        <w:numPr>
          <w:ilvl w:val="0"/>
          <w:numId w:val="43"/>
        </w:numPr>
        <w:rPr>
          <w:b/>
          <w:lang w:eastAsia="zh-CN"/>
        </w:rPr>
      </w:pPr>
      <w:r>
        <w:rPr>
          <w:rStyle w:val="NoneA"/>
          <w:rFonts w:ascii="宋体" w:eastAsia="宋体" w:hAnsi="宋体" w:cs="宋体" w:hint="eastAsia"/>
          <w:lang w:val="zh-TW" w:eastAsia="zh-TW"/>
        </w:rPr>
        <w:lastRenderedPageBreak/>
        <w:t>在</w:t>
      </w:r>
      <w:r>
        <w:rPr>
          <w:rStyle w:val="NoneA"/>
          <w:b/>
          <w:bCs/>
          <w:lang w:eastAsia="zh-CN"/>
        </w:rPr>
        <w:t>ssh_hosts</w:t>
      </w:r>
      <w:r w:rsidR="00F30809">
        <w:rPr>
          <w:rStyle w:val="NoneA"/>
          <w:rFonts w:ascii="宋体" w:eastAsia="宋体" w:hAnsi="宋体" w:cs="宋体" w:hint="eastAsia"/>
          <w:lang w:val="zh-TW" w:eastAsia="zh-CN"/>
        </w:rPr>
        <w:t>部分</w:t>
      </w:r>
      <w:r>
        <w:rPr>
          <w:rStyle w:val="NoneA"/>
          <w:lang w:eastAsia="zh-CN"/>
        </w:rPr>
        <w:t>，</w:t>
      </w:r>
      <w:r>
        <w:rPr>
          <w:rStyle w:val="NoneA"/>
          <w:rFonts w:ascii="宋体" w:eastAsia="宋体" w:hAnsi="宋体" w:cs="宋体" w:hint="eastAsia"/>
          <w:lang w:val="zh-TW" w:eastAsia="zh-TW"/>
        </w:rPr>
        <w:t>详细定义了用</w:t>
      </w:r>
      <w:r>
        <w:rPr>
          <w:rStyle w:val="NoneA"/>
          <w:rFonts w:ascii="宋体" w:eastAsia="宋体" w:hAnsi="宋体" w:cs="宋体" w:hint="eastAsia"/>
          <w:lang w:val="zh-TW" w:eastAsia="zh-CN"/>
        </w:rPr>
        <w:t>如何从部署服务器上用</w:t>
      </w:r>
      <w:r w:rsidRPr="000F0E93">
        <w:rPr>
          <w:rStyle w:val="NoneA"/>
          <w:bCs/>
          <w:lang w:eastAsia="zh-CN"/>
        </w:rPr>
        <w:t>SSH</w:t>
      </w:r>
      <w:r>
        <w:rPr>
          <w:rStyle w:val="NoneA"/>
          <w:rFonts w:ascii="宋体" w:eastAsia="宋体" w:hAnsi="宋体" w:cs="宋体" w:hint="eastAsia"/>
          <w:lang w:val="zh-TW" w:eastAsia="zh-TW"/>
        </w:rPr>
        <w:t>连接登录监控服务器、监控</w:t>
      </w:r>
      <w:r w:rsidR="009A6007">
        <w:rPr>
          <w:rStyle w:val="NoneA"/>
          <w:rFonts w:ascii="宋体" w:eastAsia="宋体" w:hAnsi="宋体" w:cs="宋体" w:hint="eastAsia"/>
          <w:lang w:val="zh-TW" w:eastAsia="zh-CN"/>
        </w:rPr>
        <w:t>代理节点</w:t>
      </w:r>
      <w:r>
        <w:rPr>
          <w:rStyle w:val="NoneA"/>
          <w:rFonts w:ascii="宋体" w:eastAsia="宋体" w:hAnsi="宋体" w:cs="宋体" w:hint="eastAsia"/>
          <w:lang w:val="zh-TW" w:eastAsia="zh-TW"/>
        </w:rPr>
        <w:t>的相关信息：</w:t>
      </w:r>
    </w:p>
    <w:p w14:paraId="25F5310C" w14:textId="77777777" w:rsidR="002E2C1B" w:rsidRDefault="002E2C1B" w:rsidP="002E2C1B">
      <w:pPr>
        <w:pStyle w:val="DDNbodytext1"/>
        <w:numPr>
          <w:ilvl w:val="1"/>
          <w:numId w:val="43"/>
        </w:numPr>
        <w:rPr>
          <w:b/>
        </w:rPr>
      </w:pPr>
      <w:r>
        <w:rPr>
          <w:b/>
        </w:rPr>
        <w:t>host_id</w:t>
      </w:r>
      <w:r w:rsidR="00872EA0">
        <w:rPr>
          <w:rFonts w:hint="eastAsia"/>
          <w:b/>
          <w:lang w:eastAsia="zh-CN"/>
        </w:rPr>
        <w:t xml:space="preserve"> </w:t>
      </w:r>
      <w:r>
        <w:t>—</w:t>
      </w:r>
      <w:r w:rsidR="00872EA0">
        <w:rPr>
          <w:rFonts w:hint="eastAsia"/>
          <w:lang w:eastAsia="zh-CN"/>
        </w:rPr>
        <w:t xml:space="preserve"> </w:t>
      </w:r>
      <w:r w:rsidR="000F0E93">
        <w:rPr>
          <w:rStyle w:val="ad"/>
          <w:rFonts w:ascii="宋体" w:eastAsia="宋体" w:hAnsi="宋体" w:cs="宋体" w:hint="eastAsia"/>
          <w:lang w:val="zh-TW" w:eastAsia="zh-CN"/>
        </w:rPr>
        <w:t>该</w:t>
      </w:r>
      <w:r w:rsidR="000F0E93">
        <w:rPr>
          <w:rStyle w:val="NoneA"/>
          <w:rFonts w:ascii="宋体" w:eastAsia="宋体" w:hAnsi="宋体" w:cs="宋体" w:hint="eastAsia"/>
          <w:lang w:val="zh-TW" w:eastAsia="zh-TW"/>
        </w:rPr>
        <w:t>主机</w:t>
      </w:r>
      <w:r w:rsidR="000F0E93">
        <w:rPr>
          <w:rStyle w:val="NoneA"/>
          <w:rFonts w:ascii="宋体" w:eastAsia="宋体" w:hAnsi="宋体" w:cs="宋体" w:hint="eastAsia"/>
          <w:lang w:val="zh-TW" w:eastAsia="zh-CN"/>
        </w:rPr>
        <w:t>的</w:t>
      </w:r>
      <w:r w:rsidR="000F0E93">
        <w:rPr>
          <w:rStyle w:val="NoneA"/>
          <w:rFonts w:ascii="宋体" w:eastAsia="宋体" w:hAnsi="宋体" w:cs="宋体" w:hint="eastAsia"/>
          <w:lang w:val="zh-TW" w:eastAsia="zh-TW"/>
        </w:rPr>
        <w:t>唯一</w:t>
      </w:r>
      <w:r w:rsidR="000F0E93" w:rsidRPr="000F0E93">
        <w:rPr>
          <w:rStyle w:val="NoneA"/>
          <w:rFonts w:hint="eastAsia"/>
          <w:bCs/>
          <w:lang w:val="zh-TW" w:eastAsia="zh-CN"/>
        </w:rPr>
        <w:t>标识</w:t>
      </w:r>
      <w:r w:rsidR="00F30809">
        <w:rPr>
          <w:rStyle w:val="NoneA"/>
          <w:rFonts w:ascii="宋体" w:eastAsia="宋体" w:hAnsi="宋体" w:cs="宋体" w:hint="eastAsia"/>
          <w:lang w:val="zh-TW" w:eastAsia="zh-TW"/>
        </w:rPr>
        <w:t>。</w:t>
      </w:r>
      <w:r w:rsidR="000F0E93">
        <w:rPr>
          <w:rStyle w:val="NoneA"/>
          <w:rFonts w:ascii="宋体" w:eastAsia="宋体" w:hAnsi="宋体" w:cs="宋体" w:hint="eastAsia"/>
          <w:lang w:val="zh-TW" w:eastAsia="zh-TW"/>
        </w:rPr>
        <w:t>两个不同的主机不能拥有相同的</w:t>
      </w:r>
      <w:r w:rsidR="000F0E93">
        <w:rPr>
          <w:rStyle w:val="NoneA"/>
          <w:b/>
          <w:bCs/>
        </w:rPr>
        <w:t>host_id</w:t>
      </w:r>
      <w:r w:rsidR="000F0E93">
        <w:rPr>
          <w:rStyle w:val="NoneA"/>
          <w:rFonts w:ascii="宋体" w:eastAsia="宋体" w:hAnsi="宋体" w:cs="宋体" w:hint="eastAsia"/>
          <w:lang w:val="zh-TW" w:eastAsia="zh-TW"/>
        </w:rPr>
        <w:t>。</w:t>
      </w:r>
    </w:p>
    <w:p w14:paraId="4A675A3F" w14:textId="72FEF8BD" w:rsidR="002E2C1B" w:rsidRDefault="002E2C1B" w:rsidP="002E2C1B">
      <w:pPr>
        <w:pStyle w:val="DDNbodytext1"/>
        <w:numPr>
          <w:ilvl w:val="1"/>
          <w:numId w:val="43"/>
        </w:numPr>
        <w:rPr>
          <w:b/>
          <w:lang w:eastAsia="zh-TW"/>
        </w:rPr>
      </w:pPr>
      <w:r>
        <w:rPr>
          <w:b/>
        </w:rPr>
        <w:t>hostname</w:t>
      </w:r>
      <w:r w:rsidR="00872EA0">
        <w:rPr>
          <w:rFonts w:hint="eastAsia"/>
          <w:b/>
          <w:lang w:eastAsia="zh-CN"/>
        </w:rPr>
        <w:t xml:space="preserve"> </w:t>
      </w:r>
      <w:r>
        <w:t>—</w:t>
      </w:r>
      <w:r w:rsidR="00872EA0">
        <w:rPr>
          <w:rFonts w:hint="eastAsia"/>
          <w:lang w:eastAsia="zh-CN"/>
        </w:rPr>
        <w:t xml:space="preserve"> </w:t>
      </w:r>
      <w:r w:rsidR="006B4DCA">
        <w:rPr>
          <w:rStyle w:val="NoneA"/>
          <w:rFonts w:ascii="宋体" w:eastAsia="宋体" w:hAnsi="宋体" w:cs="宋体" w:hint="eastAsia"/>
          <w:lang w:val="zh-TW" w:eastAsia="zh-CN"/>
        </w:rPr>
        <w:t>进行</w:t>
      </w:r>
      <w:r w:rsidR="000F0E93" w:rsidRPr="000F0E93">
        <w:rPr>
          <w:rStyle w:val="NoneA"/>
          <w:bCs/>
        </w:rPr>
        <w:t>SSH</w:t>
      </w:r>
      <w:r w:rsidR="000F0E93">
        <w:rPr>
          <w:rStyle w:val="NoneA"/>
          <w:rFonts w:ascii="宋体" w:eastAsia="宋体" w:hAnsi="宋体" w:cs="宋体"/>
          <w:lang w:val="zh-TW" w:eastAsia="zh-TW"/>
        </w:rPr>
        <w:t>连接时的主机名</w:t>
      </w:r>
      <w:r w:rsidR="004C13EA">
        <w:rPr>
          <w:rStyle w:val="NoneA"/>
          <w:rFonts w:ascii="宋体" w:eastAsia="宋体" w:hAnsi="宋体" w:cs="宋体" w:hint="eastAsia"/>
          <w:lang w:val="zh-TW" w:eastAsia="zh-CN"/>
        </w:rPr>
        <w:t>或</w:t>
      </w:r>
      <w:r w:rsidR="004C13EA">
        <w:rPr>
          <w:rFonts w:hint="eastAsia"/>
          <w:lang w:eastAsia="zh-CN"/>
        </w:rPr>
        <w:t>IP</w:t>
      </w:r>
      <w:r w:rsidR="000F0E93">
        <w:rPr>
          <w:rStyle w:val="NoneA"/>
          <w:rFonts w:ascii="宋体" w:eastAsia="宋体" w:hAnsi="宋体" w:cs="宋体"/>
          <w:lang w:val="zh-TW" w:eastAsia="zh-TW"/>
        </w:rPr>
        <w:t>。</w:t>
      </w:r>
      <w:r w:rsidR="00FA00CB" w:rsidRPr="009D1FB1">
        <w:rPr>
          <w:rStyle w:val="NoneA"/>
          <w:rFonts w:ascii="宋体" w:eastAsia="宋体" w:hAnsi="宋体" w:cs="宋体" w:hint="eastAsia"/>
          <w:lang w:val="zh-TW" w:eastAsia="zh-TW"/>
        </w:rPr>
        <w:t>“ssh”命令中会使用</w:t>
      </w:r>
      <w:r w:rsidR="009D1FB1">
        <w:rPr>
          <w:rStyle w:val="NoneA"/>
          <w:rFonts w:ascii="宋体" w:eastAsia="宋体" w:hAnsi="宋体" w:cs="宋体" w:hint="eastAsia"/>
          <w:lang w:val="zh-TW" w:eastAsia="zh-CN"/>
        </w:rPr>
        <w:t>该</w:t>
      </w:r>
      <w:r w:rsidR="00FA00CB" w:rsidRPr="009D1FB1">
        <w:rPr>
          <w:rStyle w:val="NoneA"/>
          <w:rFonts w:ascii="宋体" w:eastAsia="宋体" w:hAnsi="宋体" w:cs="宋体" w:hint="eastAsia"/>
          <w:lang w:val="zh-TW" w:eastAsia="zh-TW"/>
        </w:rPr>
        <w:t>主机名或IP来登入主机。</w:t>
      </w:r>
      <w:r w:rsidR="004C13EA">
        <w:rPr>
          <w:rStyle w:val="NoneA"/>
          <w:rFonts w:ascii="宋体" w:eastAsia="宋体" w:hAnsi="宋体" w:cs="宋体" w:hint="eastAsia"/>
          <w:lang w:val="zh-TW" w:eastAsia="zh-TW"/>
        </w:rPr>
        <w:t>如果该主机用作</w:t>
      </w:r>
      <w:r w:rsidR="00B10DDB">
        <w:rPr>
          <w:rFonts w:hint="eastAsia"/>
          <w:lang w:eastAsia="zh-TW"/>
        </w:rPr>
        <w:t>LustrePerfMon</w:t>
      </w:r>
      <w:r w:rsidR="004C13EA">
        <w:rPr>
          <w:rFonts w:hint="eastAsia"/>
          <w:lang w:eastAsia="zh-TW"/>
        </w:rPr>
        <w:t>服务器，那么该</w:t>
      </w:r>
      <w:r w:rsidR="004C13EA">
        <w:rPr>
          <w:rStyle w:val="NoneA"/>
          <w:rFonts w:ascii="宋体" w:eastAsia="宋体" w:hAnsi="宋体" w:cs="宋体"/>
          <w:lang w:val="zh-TW" w:eastAsia="zh-TW"/>
        </w:rPr>
        <w:t>主机名</w:t>
      </w:r>
      <w:r w:rsidR="004C13EA">
        <w:rPr>
          <w:rStyle w:val="NoneA"/>
          <w:rFonts w:ascii="宋体" w:eastAsia="宋体" w:hAnsi="宋体" w:cs="宋体" w:hint="eastAsia"/>
          <w:lang w:val="zh-TW" w:eastAsia="zh-TW"/>
        </w:rPr>
        <w:t>或</w:t>
      </w:r>
      <w:r w:rsidR="004C13EA">
        <w:rPr>
          <w:rFonts w:hint="eastAsia"/>
          <w:lang w:eastAsia="zh-TW"/>
        </w:rPr>
        <w:t>IP</w:t>
      </w:r>
      <w:r w:rsidR="004C13EA">
        <w:rPr>
          <w:rFonts w:hint="eastAsia"/>
          <w:lang w:eastAsia="zh-TW"/>
        </w:rPr>
        <w:t>将作为服务节点</w:t>
      </w:r>
      <w:r w:rsidR="004C13EA">
        <w:rPr>
          <w:rFonts w:hint="eastAsia"/>
          <w:lang w:eastAsia="zh-CN"/>
        </w:rPr>
        <w:t>配置到</w:t>
      </w:r>
      <w:r w:rsidR="004C13EA">
        <w:rPr>
          <w:rFonts w:hint="eastAsia"/>
          <w:lang w:eastAsia="zh-TW"/>
        </w:rPr>
        <w:t>代理节点上</w:t>
      </w:r>
      <w:r w:rsidR="00872EA0">
        <w:rPr>
          <w:rFonts w:hint="eastAsia"/>
          <w:lang w:eastAsia="zh-CN"/>
        </w:rPr>
        <w:t>的</w:t>
      </w:r>
      <w:r w:rsidR="004C13EA">
        <w:rPr>
          <w:rFonts w:hint="eastAsia"/>
          <w:lang w:eastAsia="zh-TW"/>
        </w:rPr>
        <w:t>write_tsdb</w:t>
      </w:r>
      <w:r w:rsidR="004C13EA">
        <w:rPr>
          <w:rFonts w:hint="eastAsia"/>
          <w:lang w:eastAsia="zh-TW"/>
        </w:rPr>
        <w:t>插件</w:t>
      </w:r>
      <w:r w:rsidR="004C13EA">
        <w:rPr>
          <w:rFonts w:hint="eastAsia"/>
          <w:lang w:eastAsia="zh-CN"/>
        </w:rPr>
        <w:t>里</w:t>
      </w:r>
      <w:r w:rsidR="004C13EA">
        <w:rPr>
          <w:rFonts w:hint="eastAsia"/>
          <w:lang w:eastAsia="zh-TW"/>
        </w:rPr>
        <w:t>。</w:t>
      </w:r>
    </w:p>
    <w:p w14:paraId="79FE0843" w14:textId="77777777" w:rsidR="002E2C1B" w:rsidRPr="00872EA0" w:rsidRDefault="002E2C1B" w:rsidP="002E2C1B">
      <w:pPr>
        <w:pStyle w:val="DDNbodytext1"/>
        <w:numPr>
          <w:ilvl w:val="1"/>
          <w:numId w:val="43"/>
        </w:numPr>
        <w:rPr>
          <w:rStyle w:val="NoneA"/>
          <w:b/>
          <w:lang w:eastAsia="zh-CN"/>
        </w:rPr>
      </w:pPr>
      <w:r w:rsidRPr="009A2A24">
        <w:rPr>
          <w:b/>
        </w:rPr>
        <w:t>ssh_identity_file</w:t>
      </w:r>
      <w:r w:rsidR="00872EA0">
        <w:rPr>
          <w:rFonts w:hint="eastAsia"/>
          <w:b/>
          <w:lang w:eastAsia="zh-CN"/>
        </w:rPr>
        <w:t xml:space="preserve"> </w:t>
      </w:r>
      <w:r>
        <w:t>—</w:t>
      </w:r>
      <w:r w:rsidR="00872EA0">
        <w:rPr>
          <w:rFonts w:hint="eastAsia"/>
          <w:lang w:eastAsia="zh-CN"/>
        </w:rPr>
        <w:t xml:space="preserve"> </w:t>
      </w:r>
      <w:r w:rsidR="006B4DCA">
        <w:rPr>
          <w:rStyle w:val="NoneA"/>
          <w:rFonts w:ascii="宋体" w:eastAsia="宋体" w:hAnsi="宋体" w:cs="宋体" w:hint="eastAsia"/>
          <w:lang w:val="zh-TW" w:eastAsia="zh-CN"/>
        </w:rPr>
        <w:t>进行</w:t>
      </w:r>
      <w:r w:rsidR="006B4DCA">
        <w:rPr>
          <w:rStyle w:val="NoneA"/>
        </w:rPr>
        <w:t>SSH</w:t>
      </w:r>
      <w:r w:rsidR="006B4DCA">
        <w:rPr>
          <w:rStyle w:val="NoneA"/>
          <w:rFonts w:ascii="宋体" w:eastAsia="宋体" w:hAnsi="宋体" w:cs="宋体"/>
          <w:lang w:val="zh-TW" w:eastAsia="zh-TW"/>
        </w:rPr>
        <w:t>连接时的</w:t>
      </w:r>
      <w:r w:rsidR="006B4DCA">
        <w:rPr>
          <w:rStyle w:val="NoneA"/>
          <w:rFonts w:ascii="宋体" w:eastAsia="宋体" w:hAnsi="宋体" w:cs="宋体" w:hint="eastAsia"/>
          <w:lang w:val="zh-TW" w:eastAsia="zh-CN"/>
        </w:rPr>
        <w:t>使用的</w:t>
      </w:r>
      <w:r w:rsidR="006B4DCA">
        <w:rPr>
          <w:rStyle w:val="NoneA"/>
        </w:rPr>
        <w:t>SSH</w:t>
      </w:r>
      <w:r w:rsidR="006B4DCA">
        <w:rPr>
          <w:rStyle w:val="NoneA"/>
          <w:rFonts w:ascii="宋体" w:eastAsia="宋体" w:hAnsi="宋体" w:cs="宋体"/>
          <w:lang w:val="zh-TW" w:eastAsia="zh-TW"/>
        </w:rPr>
        <w:t>密钥文件。</w:t>
      </w:r>
      <w:r w:rsidR="006B4DCA">
        <w:rPr>
          <w:rStyle w:val="NoneA"/>
          <w:rFonts w:ascii="宋体" w:eastAsia="宋体" w:hAnsi="宋体" w:cs="宋体" w:hint="eastAsia"/>
          <w:lang w:val="zh-TW" w:eastAsia="zh-CN"/>
        </w:rPr>
        <w:t>如果</w:t>
      </w:r>
      <w:r w:rsidR="006B4DCA">
        <w:rPr>
          <w:rStyle w:val="NoneA"/>
          <w:rFonts w:ascii="宋体" w:eastAsia="宋体" w:hAnsi="宋体" w:cs="宋体"/>
          <w:lang w:val="zh-TW" w:eastAsia="zh-TW"/>
        </w:rPr>
        <w:t>默认</w:t>
      </w:r>
      <w:r w:rsidR="006B4DCA">
        <w:rPr>
          <w:rStyle w:val="NoneA"/>
          <w:rFonts w:ascii="宋体" w:eastAsia="宋体" w:hAnsi="宋体" w:cs="宋体" w:hint="eastAsia"/>
          <w:lang w:val="zh-TW" w:eastAsia="zh-CN"/>
        </w:rPr>
        <w:t>的</w:t>
      </w:r>
      <w:r w:rsidR="006B4DCA">
        <w:rPr>
          <w:rStyle w:val="NoneA"/>
          <w:lang w:eastAsia="zh-CN"/>
        </w:rPr>
        <w:t>SSH</w:t>
      </w:r>
      <w:r w:rsidR="006B4DCA">
        <w:rPr>
          <w:rStyle w:val="NoneA"/>
          <w:rFonts w:ascii="宋体" w:eastAsia="宋体" w:hAnsi="宋体" w:cs="宋体"/>
          <w:lang w:val="zh-TW" w:eastAsia="zh-TW"/>
        </w:rPr>
        <w:t>密钥文件</w:t>
      </w:r>
      <w:r w:rsidR="006B4DCA">
        <w:rPr>
          <w:rStyle w:val="NoneA"/>
          <w:rFonts w:ascii="宋体" w:eastAsia="宋体" w:hAnsi="宋体" w:cs="宋体" w:hint="eastAsia"/>
          <w:lang w:val="zh-TW" w:eastAsia="zh-CN"/>
        </w:rPr>
        <w:t>可用</w:t>
      </w:r>
      <w:r w:rsidR="006B4DCA">
        <w:rPr>
          <w:rStyle w:val="NoneA"/>
          <w:rFonts w:ascii="宋体" w:eastAsia="宋体" w:hAnsi="宋体" w:cs="宋体"/>
          <w:lang w:val="zh-TW" w:eastAsia="zh-TW"/>
        </w:rPr>
        <w:t>，该参数可</w:t>
      </w:r>
      <w:r w:rsidR="00872EA0">
        <w:rPr>
          <w:rStyle w:val="NoneA"/>
          <w:rFonts w:ascii="宋体" w:eastAsia="宋体" w:hAnsi="宋体" w:cs="宋体" w:hint="eastAsia"/>
          <w:lang w:val="zh-TW" w:eastAsia="zh-CN"/>
        </w:rPr>
        <w:t>设置为</w:t>
      </w:r>
      <w:r w:rsidR="00872EA0">
        <w:rPr>
          <w:rFonts w:hint="eastAsia"/>
          <w:b/>
          <w:lang w:eastAsia="zh-CN"/>
        </w:rPr>
        <w:t>None</w:t>
      </w:r>
      <w:r w:rsidR="006B4DCA">
        <w:rPr>
          <w:rStyle w:val="NoneA"/>
          <w:rFonts w:ascii="宋体" w:eastAsia="宋体" w:hAnsi="宋体" w:cs="宋体"/>
          <w:lang w:val="zh-TW" w:eastAsia="zh-TW"/>
        </w:rPr>
        <w:t>。</w:t>
      </w:r>
      <w:r w:rsidR="00872EA0">
        <w:rPr>
          <w:rFonts w:hint="eastAsia"/>
          <w:lang w:eastAsia="zh-CN"/>
        </w:rPr>
        <w:t>默认值为</w:t>
      </w:r>
      <w:r w:rsidR="00872EA0">
        <w:rPr>
          <w:rFonts w:hint="eastAsia"/>
          <w:b/>
          <w:lang w:eastAsia="zh-CN"/>
        </w:rPr>
        <w:t>None</w:t>
      </w:r>
      <w:r w:rsidR="00872EA0" w:rsidRPr="008225AB">
        <w:rPr>
          <w:rStyle w:val="NoneA"/>
          <w:rFonts w:ascii="宋体" w:eastAsia="宋体" w:hAnsi="宋体" w:cs="宋体" w:hint="eastAsia"/>
          <w:lang w:val="zh-TW" w:eastAsia="zh-TW"/>
        </w:rPr>
        <w:t>。</w:t>
      </w:r>
    </w:p>
    <w:p w14:paraId="218FE954" w14:textId="77777777" w:rsidR="00872EA0" w:rsidRPr="00297065" w:rsidRDefault="00872EA0" w:rsidP="002E2C1B">
      <w:pPr>
        <w:pStyle w:val="DDNbodytext1"/>
        <w:numPr>
          <w:ilvl w:val="1"/>
          <w:numId w:val="43"/>
        </w:numPr>
        <w:rPr>
          <w:b/>
          <w:lang w:eastAsia="zh-CN"/>
        </w:rPr>
      </w:pPr>
      <w:r w:rsidRPr="00297065">
        <w:rPr>
          <w:rFonts w:hint="eastAsia"/>
          <w:b/>
          <w:lang w:eastAsia="zh-CN"/>
        </w:rPr>
        <w:t xml:space="preserve">local_host </w:t>
      </w:r>
      <w:r>
        <w:rPr>
          <w:lang w:eastAsia="zh-CN"/>
        </w:rPr>
        <w:t>—</w:t>
      </w:r>
      <w:r w:rsidRPr="00297065">
        <w:rPr>
          <w:rStyle w:val="ad"/>
          <w:rFonts w:ascii="宋体" w:eastAsia="宋体" w:hAnsi="宋体" w:cs="宋体" w:hint="eastAsia"/>
          <w:lang w:val="zh-TW" w:eastAsia="zh-CN"/>
        </w:rPr>
        <w:t>定义了该主机是否为本地节点。</w:t>
      </w:r>
      <w:r w:rsidR="00C978F8" w:rsidRPr="00297065">
        <w:rPr>
          <w:rStyle w:val="ad"/>
          <w:rFonts w:ascii="宋体" w:eastAsia="宋体" w:hAnsi="宋体" w:cs="宋体" w:hint="eastAsia"/>
          <w:lang w:val="zh-TW" w:eastAsia="zh-CN"/>
        </w:rPr>
        <w:t>本地节点将不需要</w:t>
      </w:r>
      <w:r w:rsidR="00C978F8">
        <w:rPr>
          <w:rStyle w:val="NoneA"/>
          <w:lang w:eastAsia="zh-CN"/>
        </w:rPr>
        <w:t>SSH</w:t>
      </w:r>
      <w:r w:rsidR="00C978F8">
        <w:rPr>
          <w:rStyle w:val="NoneA"/>
          <w:rFonts w:hint="eastAsia"/>
          <w:lang w:eastAsia="zh-CN"/>
        </w:rPr>
        <w:t>连接。</w:t>
      </w:r>
      <w:r w:rsidR="00297065">
        <w:rPr>
          <w:rFonts w:hint="eastAsia"/>
          <w:lang w:eastAsia="zh-CN"/>
        </w:rPr>
        <w:t>默认值为</w:t>
      </w:r>
      <w:r w:rsidR="00166B43">
        <w:rPr>
          <w:rFonts w:hint="eastAsia"/>
          <w:b/>
          <w:lang w:eastAsia="zh-CN"/>
        </w:rPr>
        <w:t>f</w:t>
      </w:r>
      <w:r w:rsidR="00297065">
        <w:rPr>
          <w:rFonts w:hint="eastAsia"/>
          <w:b/>
          <w:lang w:eastAsia="zh-CN"/>
        </w:rPr>
        <w:t>alse</w:t>
      </w:r>
      <w:r w:rsidR="00297065" w:rsidRPr="00297065">
        <w:rPr>
          <w:rStyle w:val="NoneA"/>
          <w:rFonts w:ascii="宋体" w:eastAsia="宋体" w:hAnsi="宋体" w:cs="宋体" w:hint="eastAsia"/>
          <w:lang w:val="zh-TW" w:eastAsia="zh-TW"/>
        </w:rPr>
        <w:t>。</w:t>
      </w:r>
    </w:p>
    <w:p w14:paraId="28F70014" w14:textId="77777777" w:rsidR="002E2C1B" w:rsidRPr="00A83CFE" w:rsidRDefault="006B4DCA" w:rsidP="002E2C1B">
      <w:pPr>
        <w:pStyle w:val="DDNNote-1"/>
        <w:spacing w:before="240"/>
        <w:ind w:firstLine="0"/>
      </w:pPr>
      <w:r w:rsidRPr="006B4DCA">
        <w:rPr>
          <w:rStyle w:val="DDNnote1"/>
          <w:rFonts w:hint="eastAsia"/>
          <w:lang w:eastAsia="zh-CN"/>
        </w:rPr>
        <w:t>注意</w:t>
      </w:r>
      <w:r w:rsidR="002E2C1B" w:rsidRPr="00800E8E">
        <w:rPr>
          <w:rStyle w:val="DDNnote1"/>
        </w:rPr>
        <w:t>:</w:t>
      </w:r>
      <w:r w:rsidR="002E2C1B" w:rsidRPr="00800E8E">
        <w:rPr>
          <w:rStyle w:val="DDNnote1"/>
        </w:rPr>
        <w:tab/>
      </w:r>
      <w:r w:rsidRPr="006B4DCA">
        <w:rPr>
          <w:rStyle w:val="DDNnote1"/>
          <w:rFonts w:hint="eastAsia"/>
          <w:b w:val="0"/>
          <w:lang w:eastAsia="zh-CN"/>
        </w:rPr>
        <w:t>对同一个</w:t>
      </w:r>
      <w:r>
        <w:rPr>
          <w:rStyle w:val="DDNnote1"/>
          <w:rFonts w:hint="eastAsia"/>
          <w:b w:val="0"/>
          <w:lang w:eastAsia="zh-CN"/>
        </w:rPr>
        <w:t>主机，</w:t>
      </w:r>
      <w:r w:rsidR="002E2C1B" w:rsidRPr="007C6173">
        <w:rPr>
          <w:b/>
        </w:rPr>
        <w:t>host_id</w:t>
      </w:r>
      <w:r>
        <w:rPr>
          <w:rFonts w:hint="eastAsia"/>
          <w:lang w:eastAsia="zh-CN"/>
        </w:rPr>
        <w:t>和</w:t>
      </w:r>
      <w:r w:rsidR="002E2C1B" w:rsidRPr="007C6173">
        <w:rPr>
          <w:b/>
        </w:rPr>
        <w:t>hostname</w:t>
      </w:r>
      <w:r>
        <w:rPr>
          <w:rFonts w:hint="eastAsia"/>
          <w:lang w:eastAsia="zh-CN"/>
        </w:rPr>
        <w:t>可能不同，因为可以用多种方式连接至同一个主机。</w:t>
      </w:r>
    </w:p>
    <w:p w14:paraId="26CABA76" w14:textId="77777777" w:rsidR="002E2C1B" w:rsidRDefault="00DA17BC" w:rsidP="002E2C1B">
      <w:pPr>
        <w:pStyle w:val="DDNbodytext1"/>
        <w:rPr>
          <w:lang w:eastAsia="zh-CN"/>
        </w:rPr>
      </w:pPr>
      <w:r>
        <w:rPr>
          <w:rFonts w:hint="eastAsia"/>
          <w:lang w:eastAsia="zh-CN"/>
        </w:rPr>
        <w:t>下面是</w:t>
      </w:r>
      <w:r w:rsidR="002E2C1B" w:rsidRPr="008F642F">
        <w:rPr>
          <w:rStyle w:val="DDNFilepath"/>
        </w:rPr>
        <w:t>/etc/esmon_install.conf</w:t>
      </w:r>
      <w:r>
        <w:rPr>
          <w:rFonts w:hint="eastAsia"/>
          <w:lang w:eastAsia="zh-CN"/>
        </w:rPr>
        <w:t>的一个例子</w:t>
      </w:r>
    </w:p>
    <w:p w14:paraId="4A600760" w14:textId="77777777" w:rsidR="002E2C1B" w:rsidRDefault="00DA17BC" w:rsidP="002E2C1B">
      <w:pPr>
        <w:pStyle w:val="DDNExample"/>
        <w:keepNext/>
        <w:pBdr>
          <w:top w:val="single" w:sz="4" w:space="6" w:color="auto"/>
        </w:pBdr>
        <w:spacing w:before="240"/>
        <w:ind w:left="720"/>
        <w:rPr>
          <w:rStyle w:val="afffff2"/>
          <w:rFonts w:ascii="ITCCentury Book" w:hAnsi="ITCCentury Book"/>
          <w:sz w:val="20"/>
        </w:rPr>
      </w:pPr>
      <w:r>
        <w:rPr>
          <w:rStyle w:val="afffff2"/>
          <w:rFonts w:ascii="ITCCentury Book" w:hAnsi="ITCCentury Book" w:hint="eastAsia"/>
          <w:sz w:val="20"/>
          <w:lang w:eastAsia="zh-CN"/>
        </w:rPr>
        <w:lastRenderedPageBreak/>
        <w:t>例子</w:t>
      </w:r>
      <w:r w:rsidR="002E2C1B">
        <w:rPr>
          <w:rStyle w:val="afffff2"/>
          <w:rFonts w:ascii="ITCCentury Book" w:hAnsi="ITCCentury Book"/>
          <w:sz w:val="20"/>
        </w:rPr>
        <w:t>:</w:t>
      </w:r>
    </w:p>
    <w:p w14:paraId="6107C4CA" w14:textId="77777777" w:rsidR="002E2C1B" w:rsidRDefault="002E2C1B" w:rsidP="002E2C1B">
      <w:pPr>
        <w:pStyle w:val="DDNExample"/>
        <w:keepNext/>
        <w:pBdr>
          <w:top w:val="single" w:sz="4" w:space="6" w:color="auto"/>
        </w:pBdr>
        <w:spacing w:before="240"/>
        <w:ind w:left="720"/>
        <w:rPr>
          <w:lang w:eastAsia="zh-CN"/>
        </w:rPr>
      </w:pPr>
    </w:p>
    <w:p w14:paraId="02156E33" w14:textId="77777777" w:rsidR="00ED594C" w:rsidRDefault="00ED594C" w:rsidP="00ED594C">
      <w:pPr>
        <w:pStyle w:val="DDNExample"/>
        <w:keepNext/>
        <w:pBdr>
          <w:top w:val="single" w:sz="4" w:space="6" w:color="auto"/>
        </w:pBdr>
        <w:spacing w:before="240"/>
        <w:ind w:left="720"/>
        <w:rPr>
          <w:lang w:eastAsia="zh-CN"/>
        </w:rPr>
      </w:pPr>
      <w:r>
        <w:rPr>
          <w:lang w:eastAsia="zh-CN"/>
        </w:rPr>
        <w:t>agents:</w:t>
      </w:r>
    </w:p>
    <w:p w14:paraId="0B3154D3"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 enable_disk: false</w:t>
      </w:r>
    </w:p>
    <w:p w14:paraId="7E8FE244"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host_id: Agent1</w:t>
      </w:r>
    </w:p>
    <w:p w14:paraId="70E843B3"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ime: false</w:t>
      </w:r>
    </w:p>
    <w:p w14:paraId="197A286F"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infiniband: false</w:t>
      </w:r>
    </w:p>
    <w:p w14:paraId="7E6DEE48"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lustre_mds: true</w:t>
      </w:r>
    </w:p>
    <w:p w14:paraId="5A5B36B1"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lustre_oss: true</w:t>
      </w:r>
    </w:p>
    <w:p w14:paraId="784E0BEC"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sfas:</w:t>
      </w:r>
    </w:p>
    <w:p w14:paraId="652C64F4"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 controller0_host: 10.0.0.1</w:t>
      </w:r>
    </w:p>
    <w:p w14:paraId="7329C72B"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controller1_host: 10.0.0.2</w:t>
      </w:r>
    </w:p>
    <w:p w14:paraId="24CAB75B"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name: SFA1</w:t>
      </w:r>
    </w:p>
    <w:p w14:paraId="0FE8E5EB"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 controller0_host: 10.0.0.3</w:t>
      </w:r>
    </w:p>
    <w:p w14:paraId="74C92343"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controller1_host: 10.0.0.4</w:t>
      </w:r>
    </w:p>
    <w:p w14:paraId="635AB8B3"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name: SFA2</w:t>
      </w:r>
    </w:p>
    <w:p w14:paraId="2A6C9281"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 host_id: Agent2</w:t>
      </w:r>
    </w:p>
    <w:p w14:paraId="223D32C9" w14:textId="77777777" w:rsidR="00C655BF" w:rsidRDefault="00C655BF" w:rsidP="00C655BF">
      <w:pPr>
        <w:pStyle w:val="DDNExample"/>
        <w:keepNext/>
        <w:pBdr>
          <w:top w:val="single" w:sz="4" w:space="6" w:color="auto"/>
        </w:pBdr>
        <w:spacing w:before="240"/>
        <w:ind w:left="720"/>
        <w:rPr>
          <w:lang w:eastAsia="zh-CN"/>
        </w:rPr>
      </w:pPr>
      <w:r w:rsidRPr="002C327E">
        <w:rPr>
          <w:lang w:eastAsia="zh-CN"/>
        </w:rPr>
        <w:t xml:space="preserve">    sfas: []</w:t>
      </w:r>
    </w:p>
    <w:p w14:paraId="20D20D48" w14:textId="77777777" w:rsidR="00ED594C" w:rsidRDefault="00ED594C" w:rsidP="00ED594C">
      <w:pPr>
        <w:pStyle w:val="DDNExample"/>
        <w:keepNext/>
        <w:pBdr>
          <w:top w:val="single" w:sz="4" w:space="6" w:color="auto"/>
        </w:pBdr>
        <w:spacing w:before="240"/>
        <w:ind w:left="720"/>
        <w:rPr>
          <w:lang w:eastAsia="zh-CN"/>
        </w:rPr>
      </w:pPr>
      <w:r>
        <w:rPr>
          <w:lang w:eastAsia="zh-CN"/>
        </w:rPr>
        <w:t>agents_reinstall: true</w:t>
      </w:r>
    </w:p>
    <w:p w14:paraId="355448D7" w14:textId="77777777" w:rsidR="00ED594C" w:rsidRDefault="00ED594C" w:rsidP="00ED594C">
      <w:pPr>
        <w:pStyle w:val="DDNExample"/>
        <w:keepNext/>
        <w:pBdr>
          <w:top w:val="single" w:sz="4" w:space="6" w:color="auto"/>
        </w:pBdr>
        <w:spacing w:before="240"/>
        <w:ind w:left="720"/>
        <w:rPr>
          <w:lang w:eastAsia="zh-CN"/>
        </w:rPr>
      </w:pPr>
      <w:r>
        <w:rPr>
          <w:lang w:eastAsia="zh-CN"/>
        </w:rPr>
        <w:t>collect_interval: 60</w:t>
      </w:r>
    </w:p>
    <w:p w14:paraId="7D7B3718" w14:textId="77777777" w:rsidR="00ED594C" w:rsidRDefault="00ED594C" w:rsidP="00ED594C">
      <w:pPr>
        <w:pStyle w:val="DDNExample"/>
        <w:keepNext/>
        <w:pBdr>
          <w:top w:val="single" w:sz="4" w:space="6" w:color="auto"/>
        </w:pBdr>
        <w:spacing w:before="240"/>
        <w:ind w:left="720"/>
        <w:rPr>
          <w:lang w:eastAsia="zh-CN"/>
        </w:rPr>
      </w:pPr>
      <w:r>
        <w:rPr>
          <w:lang w:eastAsia="zh-CN"/>
        </w:rPr>
        <w:t>continuous_query_interval: 4</w:t>
      </w:r>
    </w:p>
    <w:p w14:paraId="7AFD8F7F" w14:textId="77777777" w:rsidR="00ED594C" w:rsidRDefault="00ED594C" w:rsidP="00ED594C">
      <w:pPr>
        <w:pStyle w:val="DDNExample"/>
        <w:keepNext/>
        <w:pBdr>
          <w:top w:val="single" w:sz="4" w:space="6" w:color="auto"/>
        </w:pBdr>
        <w:spacing w:before="240"/>
        <w:ind w:left="720"/>
        <w:rPr>
          <w:lang w:eastAsia="zh-CN"/>
        </w:rPr>
      </w:pPr>
      <w:r>
        <w:rPr>
          <w:lang w:eastAsia="zh-CN"/>
        </w:rPr>
        <w:t>iso_path: /root/esmon.iso</w:t>
      </w:r>
    </w:p>
    <w:p w14:paraId="6C76FE09" w14:textId="77777777" w:rsidR="00ED594C" w:rsidRDefault="00ED594C" w:rsidP="00ED594C">
      <w:pPr>
        <w:pStyle w:val="DDNExample"/>
        <w:keepNext/>
        <w:pBdr>
          <w:top w:val="single" w:sz="4" w:space="6" w:color="auto"/>
        </w:pBdr>
        <w:spacing w:before="240"/>
        <w:ind w:left="720"/>
        <w:rPr>
          <w:lang w:eastAsia="zh-CN"/>
        </w:rPr>
      </w:pPr>
      <w:r>
        <w:rPr>
          <w:lang w:eastAsia="zh-CN"/>
        </w:rPr>
        <w:t>lustre_default_version: es3</w:t>
      </w:r>
    </w:p>
    <w:p w14:paraId="2BFC85B3" w14:textId="77777777" w:rsidR="00ED594C" w:rsidRDefault="00ED594C" w:rsidP="00ED594C">
      <w:pPr>
        <w:pStyle w:val="DDNExample"/>
        <w:keepNext/>
        <w:pBdr>
          <w:top w:val="single" w:sz="4" w:space="6" w:color="auto"/>
        </w:pBdr>
        <w:spacing w:before="240"/>
        <w:ind w:left="720"/>
        <w:rPr>
          <w:lang w:eastAsia="zh-CN"/>
        </w:rPr>
      </w:pPr>
      <w:r>
        <w:rPr>
          <w:lang w:eastAsia="zh-CN"/>
        </w:rPr>
        <w:t>lustre_exp_mdt: false</w:t>
      </w:r>
    </w:p>
    <w:p w14:paraId="11A1E332" w14:textId="77777777" w:rsidR="00ED594C" w:rsidRDefault="00ED594C" w:rsidP="00ED594C">
      <w:pPr>
        <w:pStyle w:val="DDNExample"/>
        <w:keepNext/>
        <w:pBdr>
          <w:top w:val="single" w:sz="4" w:space="6" w:color="auto"/>
        </w:pBdr>
        <w:spacing w:before="240"/>
        <w:ind w:left="720"/>
        <w:rPr>
          <w:lang w:eastAsia="zh-CN"/>
        </w:rPr>
      </w:pPr>
      <w:r>
        <w:rPr>
          <w:lang w:eastAsia="zh-CN"/>
        </w:rPr>
        <w:t>lustre_exp_ost: false</w:t>
      </w:r>
    </w:p>
    <w:p w14:paraId="0A95AD5D" w14:textId="77777777" w:rsidR="00ED594C" w:rsidRDefault="00ED594C" w:rsidP="00ED594C">
      <w:pPr>
        <w:pStyle w:val="DDNExample"/>
        <w:keepNext/>
        <w:pBdr>
          <w:top w:val="single" w:sz="4" w:space="6" w:color="auto"/>
        </w:pBdr>
        <w:spacing w:before="240"/>
        <w:ind w:left="720"/>
        <w:rPr>
          <w:lang w:eastAsia="zh-CN"/>
        </w:rPr>
      </w:pPr>
      <w:r>
        <w:rPr>
          <w:lang w:eastAsia="zh-CN"/>
        </w:rPr>
        <w:t>server:</w:t>
      </w:r>
    </w:p>
    <w:p w14:paraId="2B28851B"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drop_database: false</w:t>
      </w:r>
    </w:p>
    <w:p w14:paraId="4C8718C0"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erase_influxdb: false</w:t>
      </w:r>
    </w:p>
    <w:p w14:paraId="75CD6393"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host_id: Server</w:t>
      </w:r>
    </w:p>
    <w:p w14:paraId="6371F8D5"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influxdb_path: /esmon/influxdb</w:t>
      </w:r>
    </w:p>
    <w:p w14:paraId="2663FC17"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reinstall: true</w:t>
      </w:r>
    </w:p>
    <w:p w14:paraId="64CAC9BB" w14:textId="77777777" w:rsidR="00ED594C" w:rsidRDefault="00ED594C" w:rsidP="00ED594C">
      <w:pPr>
        <w:pStyle w:val="DDNExample"/>
        <w:keepNext/>
        <w:pBdr>
          <w:top w:val="single" w:sz="4" w:space="6" w:color="auto"/>
        </w:pBdr>
        <w:spacing w:before="240"/>
        <w:ind w:left="720"/>
        <w:rPr>
          <w:lang w:eastAsia="zh-CN"/>
        </w:rPr>
      </w:pPr>
      <w:r>
        <w:rPr>
          <w:lang w:eastAsia="zh-CN"/>
        </w:rPr>
        <w:t>ssh_hosts:</w:t>
      </w:r>
    </w:p>
    <w:p w14:paraId="52AA00CC"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 host_id: Agent1</w:t>
      </w:r>
    </w:p>
    <w:p w14:paraId="5EED613B"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hostname: Agent1</w:t>
      </w:r>
    </w:p>
    <w:p w14:paraId="53B80D71"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local_host: false</w:t>
      </w:r>
    </w:p>
    <w:p w14:paraId="56E88F4D"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ssh_identity_file: None</w:t>
      </w:r>
    </w:p>
    <w:p w14:paraId="32CE625A"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 host_id: Agent2</w:t>
      </w:r>
    </w:p>
    <w:p w14:paraId="329FE752"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hostname: Agent2</w:t>
      </w:r>
    </w:p>
    <w:p w14:paraId="3B79F959"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 host_id: Server</w:t>
      </w:r>
    </w:p>
    <w:p w14:paraId="515FACE3" w14:textId="77777777" w:rsidR="00ED594C" w:rsidRPr="008F642F" w:rsidRDefault="00ED594C" w:rsidP="00ED594C">
      <w:pPr>
        <w:pStyle w:val="DDNExample"/>
        <w:keepNext/>
        <w:pBdr>
          <w:top w:val="single" w:sz="4" w:space="6" w:color="auto"/>
        </w:pBdr>
        <w:spacing w:before="240"/>
        <w:ind w:left="720"/>
        <w:rPr>
          <w:lang w:eastAsia="zh-CN"/>
        </w:rPr>
      </w:pPr>
      <w:r>
        <w:rPr>
          <w:lang w:eastAsia="zh-CN"/>
        </w:rPr>
        <w:t xml:space="preserve">    hostname: Server</w:t>
      </w:r>
    </w:p>
    <w:p w14:paraId="5E786D56" w14:textId="77777777" w:rsidR="00DA17BC" w:rsidRPr="00E93C8B" w:rsidRDefault="00DA17BC" w:rsidP="00E93C8B">
      <w:pPr>
        <w:pStyle w:val="21"/>
        <w:rPr>
          <w:lang w:val="zh-TW" w:eastAsia="zh-TW"/>
        </w:rPr>
      </w:pPr>
      <w:bookmarkStart w:id="46" w:name="_Toc10"/>
      <w:bookmarkStart w:id="47" w:name="_Toc501360236"/>
      <w:bookmarkStart w:id="48" w:name="_Toc514768210"/>
      <w:r w:rsidRPr="00E93C8B">
        <w:rPr>
          <w:rStyle w:val="NoneA"/>
          <w:rFonts w:ascii="宋体" w:eastAsia="宋体" w:hAnsi="宋体" w:cs="宋体"/>
          <w:bCs w:val="0"/>
          <w:lang w:val="zh-TW" w:eastAsia="zh-TW"/>
        </w:rPr>
        <w:t>在集群上运行安装程序</w:t>
      </w:r>
      <w:bookmarkEnd w:id="46"/>
      <w:bookmarkEnd w:id="47"/>
      <w:bookmarkEnd w:id="48"/>
    </w:p>
    <w:p w14:paraId="4D075329" w14:textId="77777777" w:rsidR="00DA17BC" w:rsidRDefault="00DA17BC" w:rsidP="002E2C1B">
      <w:pPr>
        <w:pStyle w:val="DDNbodytext1"/>
        <w:rPr>
          <w:lang w:eastAsia="zh-TW"/>
        </w:rPr>
      </w:pPr>
      <w:r>
        <w:rPr>
          <w:rStyle w:val="NoneA"/>
          <w:rFonts w:ascii="宋体" w:eastAsia="宋体" w:hAnsi="宋体" w:cs="宋体"/>
          <w:lang w:val="zh-TW" w:eastAsia="zh-TW"/>
        </w:rPr>
        <w:t>在部署服务器上</w:t>
      </w:r>
      <w:r>
        <w:rPr>
          <w:rStyle w:val="NoneA"/>
          <w:rFonts w:ascii="宋体" w:eastAsia="宋体" w:hAnsi="宋体" w:cs="宋体" w:hint="eastAsia"/>
          <w:lang w:val="zh-TW" w:eastAsia="zh-CN"/>
        </w:rPr>
        <w:t>的</w:t>
      </w:r>
      <w:r>
        <w:rPr>
          <w:rStyle w:val="NoneA"/>
          <w:i/>
          <w:iCs/>
        </w:rPr>
        <w:t>/etc/esmon_install.conf</w:t>
      </w:r>
      <w:r>
        <w:rPr>
          <w:rStyle w:val="NoneA"/>
          <w:rFonts w:ascii="宋体" w:eastAsia="宋体" w:hAnsi="宋体" w:cs="宋体"/>
          <w:lang w:val="zh-TW" w:eastAsia="zh-TW"/>
        </w:rPr>
        <w:t>更新</w:t>
      </w:r>
      <w:r>
        <w:rPr>
          <w:rStyle w:val="NoneA"/>
          <w:rFonts w:ascii="宋体" w:eastAsia="宋体" w:hAnsi="宋体" w:cs="宋体" w:hint="eastAsia"/>
          <w:lang w:val="zh-TW" w:eastAsia="zh-CN"/>
        </w:rPr>
        <w:t>完成</w:t>
      </w:r>
      <w:r>
        <w:rPr>
          <w:rStyle w:val="NoneA"/>
          <w:rFonts w:ascii="宋体" w:eastAsia="宋体" w:hAnsi="宋体" w:cs="宋体"/>
          <w:lang w:val="zh-TW" w:eastAsia="zh-TW"/>
        </w:rPr>
        <w:t>后</w:t>
      </w:r>
      <w:r>
        <w:rPr>
          <w:rStyle w:val="NoneA"/>
        </w:rPr>
        <w:t>，</w:t>
      </w:r>
      <w:r>
        <w:rPr>
          <w:rStyle w:val="NoneA"/>
          <w:rFonts w:ascii="宋体" w:eastAsia="宋体" w:hAnsi="宋体" w:cs="宋体"/>
          <w:lang w:val="zh-TW" w:eastAsia="zh-TW"/>
        </w:rPr>
        <w:t>运行以下命令在集群</w:t>
      </w:r>
      <w:r>
        <w:rPr>
          <w:rStyle w:val="NoneA"/>
          <w:rFonts w:ascii="宋体" w:eastAsia="宋体" w:hAnsi="宋体" w:cs="宋体" w:hint="eastAsia"/>
          <w:lang w:val="zh-TW" w:eastAsia="zh-CN"/>
        </w:rPr>
        <w:t>上</w:t>
      </w:r>
      <w:r>
        <w:rPr>
          <w:rStyle w:val="NoneA"/>
          <w:rFonts w:ascii="宋体" w:eastAsia="宋体" w:hAnsi="宋体" w:cs="宋体"/>
          <w:lang w:val="zh-TW" w:eastAsia="zh-TW"/>
        </w:rPr>
        <w:t>启动安装程序：</w:t>
      </w:r>
    </w:p>
    <w:p w14:paraId="2D0E1A59" w14:textId="77777777" w:rsidR="002E2C1B" w:rsidRDefault="002E2C1B" w:rsidP="002E2C1B">
      <w:pPr>
        <w:pStyle w:val="DDNCommandDeclaration"/>
        <w:spacing w:before="240"/>
        <w:rPr>
          <w:lang w:eastAsia="zh-TW"/>
        </w:rPr>
      </w:pPr>
      <w:r w:rsidRPr="000E31FC">
        <w:rPr>
          <w:lang w:eastAsia="zh-TW"/>
        </w:rPr>
        <w:t>esmon_install</w:t>
      </w:r>
    </w:p>
    <w:p w14:paraId="111582A1" w14:textId="77777777" w:rsidR="00DA17BC" w:rsidRDefault="00DA17BC" w:rsidP="00DA17BC">
      <w:pPr>
        <w:pStyle w:val="DDNbodytext1"/>
        <w:rPr>
          <w:rStyle w:val="NoneA"/>
          <w:rFonts w:ascii="宋体" w:eastAsia="宋体" w:hAnsi="宋体" w:cs="宋体"/>
          <w:lang w:val="zh-TW" w:eastAsia="zh-CN"/>
        </w:rPr>
      </w:pPr>
      <w:r>
        <w:rPr>
          <w:rStyle w:val="NoneA"/>
          <w:rFonts w:ascii="宋体" w:eastAsia="宋体" w:hAnsi="宋体" w:cs="宋体"/>
          <w:lang w:val="zh-TW" w:eastAsia="zh-TW"/>
        </w:rPr>
        <w:t>所有可用于调试的相关日志将被保存在</w:t>
      </w:r>
      <w:r>
        <w:rPr>
          <w:rStyle w:val="NoneA"/>
          <w:i/>
          <w:iCs/>
          <w:lang w:eastAsia="zh-TW"/>
        </w:rPr>
        <w:t>/var/log/esmon_install</w:t>
      </w:r>
      <w:r>
        <w:rPr>
          <w:rStyle w:val="NoneA"/>
          <w:rFonts w:ascii="宋体" w:eastAsia="宋体" w:hAnsi="宋体" w:cs="宋体"/>
          <w:lang w:val="zh-TW" w:eastAsia="zh-TW"/>
        </w:rPr>
        <w:t>目录下。</w:t>
      </w:r>
    </w:p>
    <w:p w14:paraId="01411A1B" w14:textId="35419C79" w:rsidR="00E37A82" w:rsidRDefault="00E37A82" w:rsidP="00DA17BC">
      <w:pPr>
        <w:pStyle w:val="DDNbodytext1"/>
        <w:rPr>
          <w:lang w:eastAsia="zh-TW"/>
        </w:rPr>
      </w:pPr>
      <w:r>
        <w:rPr>
          <w:rFonts w:hint="eastAsia"/>
          <w:lang w:eastAsia="zh-TW"/>
        </w:rPr>
        <w:t>esmon_install</w:t>
      </w:r>
      <w:r>
        <w:rPr>
          <w:rFonts w:hint="eastAsia"/>
          <w:lang w:eastAsia="zh-TW"/>
        </w:rPr>
        <w:t>命令除了可以用来在新系统上安装</w:t>
      </w:r>
      <w:r w:rsidR="00B10DDB">
        <w:rPr>
          <w:rFonts w:hint="eastAsia"/>
          <w:lang w:eastAsia="zh-TW"/>
        </w:rPr>
        <w:t>LustrePerfMon</w:t>
      </w:r>
      <w:r>
        <w:rPr>
          <w:rFonts w:hint="eastAsia"/>
          <w:lang w:eastAsia="zh-TW"/>
        </w:rPr>
        <w:t>外，还可以用来更新已有系统。为此，在安装完成</w:t>
      </w:r>
      <w:r w:rsidR="00B10DDB">
        <w:rPr>
          <w:rFonts w:hint="eastAsia"/>
          <w:lang w:eastAsia="zh-TW"/>
        </w:rPr>
        <w:t>LustrePerfMon</w:t>
      </w:r>
      <w:r>
        <w:rPr>
          <w:rFonts w:hint="eastAsia"/>
          <w:lang w:eastAsia="zh-TW"/>
        </w:rPr>
        <w:t>之后，应备份</w:t>
      </w:r>
      <w:r>
        <w:rPr>
          <w:i/>
          <w:lang w:eastAsia="zh-TW"/>
        </w:rPr>
        <w:t>/etc/esmon_install.conf</w:t>
      </w:r>
      <w:r>
        <w:rPr>
          <w:rFonts w:hint="eastAsia"/>
          <w:lang w:eastAsia="zh-TW"/>
        </w:rPr>
        <w:t>文件。</w:t>
      </w:r>
    </w:p>
    <w:p w14:paraId="39933974" w14:textId="30365320" w:rsidR="000A5D8C" w:rsidRPr="00EE33F9" w:rsidRDefault="000A5D8C" w:rsidP="000A5D8C">
      <w:pPr>
        <w:pStyle w:val="DDNImportant-1"/>
        <w:rPr>
          <w:lang w:eastAsia="zh-TW"/>
        </w:rPr>
      </w:pPr>
      <w:r>
        <w:rPr>
          <w:rFonts w:asciiTheme="minorEastAsia" w:eastAsiaTheme="minorEastAsia" w:hAnsiTheme="minorEastAsia" w:hint="eastAsia"/>
          <w:b/>
          <w:lang w:eastAsia="zh-TW"/>
        </w:rPr>
        <w:t>重要</w:t>
      </w:r>
      <w:r w:rsidRPr="009779F4">
        <w:rPr>
          <w:b/>
          <w:lang w:eastAsia="zh-TW"/>
        </w:rPr>
        <w:t>:</w:t>
      </w:r>
      <w:r w:rsidRPr="009779F4">
        <w:rPr>
          <w:b/>
          <w:lang w:eastAsia="zh-TW"/>
        </w:rPr>
        <w:tab/>
      </w:r>
      <w:r>
        <w:rPr>
          <w:rStyle w:val="DDNnote1"/>
          <w:rFonts w:ascii="宋体" w:eastAsia="宋体" w:hAnsi="宋体" w:cs="宋体" w:hint="eastAsia"/>
          <w:b w:val="0"/>
          <w:lang w:eastAsia="zh-TW"/>
        </w:rPr>
        <w:t>在升级已有</w:t>
      </w:r>
      <w:r w:rsidR="00B10DDB">
        <w:rPr>
          <w:rStyle w:val="DDNnote1"/>
          <w:rFonts w:hint="eastAsia"/>
          <w:b w:val="0"/>
          <w:lang w:eastAsia="zh-TW"/>
        </w:rPr>
        <w:t>LustrePerfMon</w:t>
      </w:r>
      <w:r>
        <w:rPr>
          <w:rStyle w:val="DDNnote1"/>
          <w:rFonts w:ascii="宋体" w:eastAsia="宋体" w:hAnsi="宋体" w:cs="宋体" w:hint="eastAsia"/>
          <w:b w:val="0"/>
          <w:lang w:eastAsia="zh-TW"/>
        </w:rPr>
        <w:t>系统时，</w:t>
      </w:r>
      <w:r w:rsidRPr="009779F4">
        <w:rPr>
          <w:b/>
          <w:lang w:eastAsia="zh-TW"/>
        </w:rPr>
        <w:t>erase_influxdb</w:t>
      </w:r>
      <w:r w:rsidRPr="00E37A82">
        <w:rPr>
          <w:rFonts w:ascii="宋体" w:eastAsia="宋体" w:hAnsi="宋体" w:cs="宋体" w:hint="eastAsia"/>
          <w:lang w:eastAsia="zh-TW"/>
        </w:rPr>
        <w:t>和</w:t>
      </w:r>
      <w:r w:rsidRPr="009779F4">
        <w:rPr>
          <w:b/>
          <w:lang w:eastAsia="zh-TW"/>
        </w:rPr>
        <w:t>drop_database</w:t>
      </w:r>
      <w:r w:rsidRPr="00E37A82">
        <w:rPr>
          <w:rFonts w:ascii="宋体" w:eastAsia="宋体" w:hAnsi="宋体" w:cs="宋体" w:hint="eastAsia"/>
          <w:lang w:eastAsia="zh-TW"/>
        </w:rPr>
        <w:t>应当</w:t>
      </w:r>
      <w:r>
        <w:rPr>
          <w:rFonts w:ascii="宋体" w:eastAsia="宋体" w:hAnsi="宋体" w:cs="宋体" w:hint="eastAsia"/>
          <w:lang w:eastAsia="zh-TW"/>
        </w:rPr>
        <w:t>关闭，除非</w:t>
      </w:r>
      <w:r>
        <w:rPr>
          <w:rFonts w:hint="eastAsia"/>
          <w:lang w:eastAsia="zh-TW"/>
        </w:rPr>
        <w:t>Influxdb</w:t>
      </w:r>
      <w:r w:rsidRPr="00A83CFE">
        <w:rPr>
          <w:lang w:eastAsia="zh-TW"/>
        </w:rPr>
        <w:t xml:space="preserve"> </w:t>
      </w:r>
      <w:r>
        <w:rPr>
          <w:rFonts w:ascii="宋体" w:eastAsia="宋体" w:hAnsi="宋体" w:cs="宋体" w:hint="eastAsia"/>
          <w:lang w:eastAsia="zh-TW"/>
        </w:rPr>
        <w:t>中的数据和元数据不需要保留。</w:t>
      </w:r>
      <w:r>
        <w:rPr>
          <w:rFonts w:asciiTheme="minorEastAsia" w:eastAsiaTheme="minorEastAsia" w:hAnsiTheme="minorEastAsia" w:hint="eastAsia"/>
          <w:b/>
          <w:lang w:eastAsia="zh-TW"/>
        </w:rPr>
        <w:t xml:space="preserve"> </w:t>
      </w:r>
    </w:p>
    <w:p w14:paraId="600FE118" w14:textId="4085AC4E" w:rsidR="00E37A82" w:rsidRDefault="00E37A82" w:rsidP="00E37A82">
      <w:pPr>
        <w:pStyle w:val="DDNbodytext1"/>
        <w:rPr>
          <w:lang w:eastAsia="zh-CN"/>
        </w:rPr>
      </w:pPr>
      <w:r>
        <w:rPr>
          <w:rFonts w:hint="eastAsia"/>
          <w:lang w:eastAsia="zh-CN"/>
        </w:rPr>
        <w:lastRenderedPageBreak/>
        <w:t>当安装或升级时，</w:t>
      </w:r>
      <w:r>
        <w:rPr>
          <w:rFonts w:hint="eastAsia"/>
          <w:b/>
          <w:lang w:eastAsia="zh-CN"/>
        </w:rPr>
        <w:t>esmon_install</w:t>
      </w:r>
      <w:r w:rsidRPr="00E37A82">
        <w:rPr>
          <w:rFonts w:hint="eastAsia"/>
          <w:lang w:eastAsia="zh-CN"/>
        </w:rPr>
        <w:t>将会</w:t>
      </w:r>
      <w:r w:rsidR="000A5D8C">
        <w:rPr>
          <w:rFonts w:hint="eastAsia"/>
          <w:lang w:eastAsia="zh-CN"/>
        </w:rPr>
        <w:t>清除并安装所有默认的</w:t>
      </w:r>
      <w:r w:rsidR="00B10DDB">
        <w:rPr>
          <w:rFonts w:hint="eastAsia"/>
          <w:lang w:eastAsia="zh-CN"/>
        </w:rPr>
        <w:t>LustrePerfMon</w:t>
      </w:r>
      <w:r w:rsidR="000A5D8C">
        <w:rPr>
          <w:rFonts w:hint="eastAsia"/>
          <w:lang w:eastAsia="zh-CN"/>
        </w:rPr>
        <w:t>的</w:t>
      </w:r>
      <w:r w:rsidR="000A5D8C">
        <w:rPr>
          <w:rFonts w:hint="eastAsia"/>
          <w:lang w:eastAsia="zh-CN"/>
        </w:rPr>
        <w:t>Grafana</w:t>
      </w:r>
      <w:r w:rsidR="000A5D8C">
        <w:rPr>
          <w:rFonts w:hint="eastAsia"/>
          <w:lang w:eastAsia="zh-CN"/>
        </w:rPr>
        <w:t>仪表盘。除了默认的</w:t>
      </w:r>
      <w:r w:rsidR="00B10DDB">
        <w:rPr>
          <w:rFonts w:hint="eastAsia"/>
          <w:lang w:eastAsia="zh-CN"/>
        </w:rPr>
        <w:t>LustrePerfMon</w:t>
      </w:r>
      <w:r w:rsidR="000A5D8C">
        <w:rPr>
          <w:rFonts w:hint="eastAsia"/>
          <w:lang w:eastAsia="zh-CN"/>
        </w:rPr>
        <w:t>的</w:t>
      </w:r>
      <w:r w:rsidR="000A5D8C">
        <w:rPr>
          <w:rFonts w:hint="eastAsia"/>
          <w:lang w:eastAsia="zh-CN"/>
        </w:rPr>
        <w:t>Grafana</w:t>
      </w:r>
      <w:r w:rsidR="000A5D8C">
        <w:rPr>
          <w:rFonts w:hint="eastAsia"/>
          <w:lang w:eastAsia="zh-CN"/>
        </w:rPr>
        <w:t>仪表盘外，</w:t>
      </w:r>
      <w:r w:rsidR="000A5D8C">
        <w:rPr>
          <w:rFonts w:hint="eastAsia"/>
          <w:b/>
          <w:lang w:eastAsia="zh-CN"/>
        </w:rPr>
        <w:t>esmon_install</w:t>
      </w:r>
      <w:r w:rsidR="000A5D8C" w:rsidRPr="000A5D8C">
        <w:rPr>
          <w:rFonts w:hint="eastAsia"/>
          <w:lang w:eastAsia="zh-CN"/>
        </w:rPr>
        <w:t>不会</w:t>
      </w:r>
      <w:r w:rsidR="000A5D8C">
        <w:rPr>
          <w:rFonts w:hint="eastAsia"/>
          <w:lang w:eastAsia="zh-CN"/>
        </w:rPr>
        <w:t>改变任何其他的已有</w:t>
      </w:r>
      <w:r w:rsidR="000A5D8C">
        <w:rPr>
          <w:rFonts w:hint="eastAsia"/>
          <w:lang w:eastAsia="zh-CN"/>
        </w:rPr>
        <w:t>Grafana</w:t>
      </w:r>
      <w:r w:rsidR="000A5D8C">
        <w:rPr>
          <w:rFonts w:hint="eastAsia"/>
          <w:lang w:eastAsia="zh-CN"/>
        </w:rPr>
        <w:t>仪表盘。</w:t>
      </w:r>
    </w:p>
    <w:p w14:paraId="5C3B45BC" w14:textId="5BCBF0A2" w:rsidR="000A5D8C" w:rsidRPr="00EE33F9" w:rsidRDefault="000A5D8C" w:rsidP="000A5D8C">
      <w:pPr>
        <w:pStyle w:val="DDNImportant-1"/>
        <w:rPr>
          <w:lang w:eastAsia="zh-CN"/>
        </w:rPr>
      </w:pPr>
      <w:r>
        <w:rPr>
          <w:rFonts w:asciiTheme="minorEastAsia" w:eastAsiaTheme="minorEastAsia" w:hAnsiTheme="minorEastAsia" w:hint="eastAsia"/>
          <w:b/>
          <w:lang w:eastAsia="zh-CN"/>
        </w:rPr>
        <w:t>重要</w:t>
      </w:r>
      <w:r w:rsidRPr="009779F4">
        <w:rPr>
          <w:b/>
          <w:lang w:eastAsia="zh-CN"/>
        </w:rPr>
        <w:t>:</w:t>
      </w:r>
      <w:r w:rsidRPr="009779F4">
        <w:rPr>
          <w:b/>
          <w:lang w:eastAsia="zh-CN"/>
        </w:rPr>
        <w:tab/>
      </w:r>
      <w:r w:rsidRPr="000A5D8C">
        <w:rPr>
          <w:rFonts w:asciiTheme="minorEastAsia" w:eastAsiaTheme="minorEastAsia" w:hAnsiTheme="minorEastAsia" w:hint="eastAsia"/>
          <w:lang w:eastAsia="zh-CN"/>
        </w:rPr>
        <w:t>在升级已有</w:t>
      </w:r>
      <w:r w:rsidR="00B10DDB">
        <w:rPr>
          <w:lang w:eastAsia="zh-CN"/>
        </w:rPr>
        <w:t>LustrePerfMon</w:t>
      </w:r>
      <w:r>
        <w:rPr>
          <w:rFonts w:eastAsiaTheme="minorEastAsia" w:hint="eastAsia"/>
          <w:lang w:eastAsia="zh-CN"/>
        </w:rPr>
        <w:t>系统之前，应通过</w:t>
      </w:r>
      <w:r>
        <w:rPr>
          <w:rFonts w:eastAsiaTheme="minorEastAsia" w:hint="eastAsia"/>
          <w:lang w:eastAsia="zh-CN"/>
        </w:rPr>
        <w:t>Grafana</w:t>
      </w:r>
      <w:r>
        <w:rPr>
          <w:rFonts w:eastAsiaTheme="minorEastAsia" w:hint="eastAsia"/>
          <w:lang w:eastAsia="zh-CN"/>
        </w:rPr>
        <w:t>网页界面备份所有经定制的</w:t>
      </w:r>
      <w:r w:rsidR="00B10DDB">
        <w:rPr>
          <w:lang w:eastAsia="zh-CN"/>
        </w:rPr>
        <w:t>LustrePerfMon</w:t>
      </w:r>
      <w:r>
        <w:rPr>
          <w:rFonts w:asciiTheme="minorEastAsia" w:eastAsiaTheme="minorEastAsia" w:hAnsiTheme="minorEastAsia" w:hint="eastAsia"/>
          <w:lang w:eastAsia="zh-CN"/>
        </w:rPr>
        <w:t>默认仪表盘，将此复制为其他的名字，否则这些定制修改将会被升级过程所覆盖。</w:t>
      </w:r>
      <w:r>
        <w:rPr>
          <w:rFonts w:asciiTheme="minorEastAsia" w:eastAsiaTheme="minorEastAsia" w:hAnsiTheme="minorEastAsia" w:hint="eastAsia"/>
          <w:b/>
          <w:lang w:eastAsia="zh-CN"/>
        </w:rPr>
        <w:t xml:space="preserve"> </w:t>
      </w:r>
    </w:p>
    <w:p w14:paraId="68EF2C57" w14:textId="77777777" w:rsidR="002E2C1B" w:rsidRPr="00DA17BC" w:rsidRDefault="00DA17BC" w:rsidP="00E93C8B">
      <w:pPr>
        <w:pStyle w:val="21"/>
      </w:pPr>
      <w:bookmarkStart w:id="49" w:name="_Toc11"/>
      <w:bookmarkStart w:id="50" w:name="_Toc501360237"/>
      <w:bookmarkStart w:id="51" w:name="_Toc514768211"/>
      <w:r w:rsidRPr="00E93C8B">
        <w:rPr>
          <w:rStyle w:val="NoneA"/>
          <w:rFonts w:ascii="宋体" w:eastAsia="宋体" w:hAnsi="宋体" w:cs="宋体"/>
          <w:bCs w:val="0"/>
          <w:lang w:val="zh-TW" w:eastAsia="zh-TW"/>
        </w:rPr>
        <w:t>访问监控网络页面</w:t>
      </w:r>
      <w:bookmarkEnd w:id="49"/>
      <w:bookmarkEnd w:id="50"/>
      <w:bookmarkEnd w:id="51"/>
    </w:p>
    <w:p w14:paraId="3A84E6CA" w14:textId="77777777" w:rsidR="002E2C1B" w:rsidRPr="002E387C" w:rsidRDefault="0014079B" w:rsidP="002E2C1B">
      <w:pPr>
        <w:pStyle w:val="DDNbodytext1"/>
        <w:keepNext/>
        <w:rPr>
          <w:lang w:eastAsia="zh-CN"/>
        </w:rPr>
      </w:pPr>
      <w:r>
        <w:rPr>
          <w:rStyle w:val="NoneA"/>
          <w:lang w:eastAsia="zh-CN"/>
        </w:rPr>
        <w:t>Grafana</w:t>
      </w:r>
      <w:r>
        <w:rPr>
          <w:rStyle w:val="NoneA"/>
          <w:rFonts w:ascii="宋体" w:eastAsia="宋体" w:hAnsi="宋体" w:cs="宋体"/>
          <w:lang w:val="zh-TW" w:eastAsia="zh-TW"/>
        </w:rPr>
        <w:t>服务将自动在监控服务器启动。默认</w:t>
      </w:r>
      <w:r>
        <w:rPr>
          <w:rStyle w:val="NoneA"/>
          <w:lang w:eastAsia="zh-CN"/>
        </w:rPr>
        <w:t xml:space="preserve">HTTP </w:t>
      </w:r>
      <w:r>
        <w:rPr>
          <w:rStyle w:val="NoneA"/>
          <w:rFonts w:ascii="宋体" w:eastAsia="宋体" w:hAnsi="宋体" w:cs="宋体"/>
          <w:lang w:val="zh-TW" w:eastAsia="zh-TW"/>
        </w:rPr>
        <w:t>端口为</w:t>
      </w:r>
      <w:r>
        <w:rPr>
          <w:rStyle w:val="NoneA"/>
          <w:lang w:eastAsia="zh-CN"/>
        </w:rPr>
        <w:t>3000</w:t>
      </w:r>
      <w:r>
        <w:rPr>
          <w:rStyle w:val="NoneA"/>
          <w:rFonts w:ascii="宋体" w:eastAsia="宋体" w:hAnsi="宋体" w:cs="宋体"/>
          <w:lang w:val="zh-TW" w:eastAsia="zh-TW"/>
        </w:rPr>
        <w:t>。通过访问该端口可跳转至登录页面</w:t>
      </w:r>
      <w:r>
        <w:rPr>
          <w:rStyle w:val="NoneA"/>
          <w:rFonts w:ascii="宋体" w:eastAsia="宋体" w:hAnsi="宋体" w:cs="宋体"/>
          <w:lang w:eastAsia="zh-CN"/>
        </w:rPr>
        <w:t xml:space="preserve"> (</w:t>
      </w:r>
      <w:r w:rsidR="000A3FF7">
        <w:fldChar w:fldCharType="begin"/>
      </w:r>
      <w:r w:rsidR="000A3FF7">
        <w:rPr>
          <w:lang w:eastAsia="zh-CN"/>
        </w:rPr>
        <w:instrText xml:space="preserve"> REF _Ref499735949 \h  \* MERGEFORMAT </w:instrText>
      </w:r>
      <w:r w:rsidR="000A3FF7">
        <w:fldChar w:fldCharType="separate"/>
      </w:r>
      <w:r w:rsidR="00244445" w:rsidRPr="00244445">
        <w:rPr>
          <w:rStyle w:val="DDNField"/>
          <w:lang w:eastAsia="zh-CN"/>
        </w:rPr>
        <w:t>图</w:t>
      </w:r>
      <w:r w:rsidR="00244445" w:rsidRPr="00244445">
        <w:rPr>
          <w:rStyle w:val="DDNField"/>
          <w:lang w:eastAsia="zh-CN"/>
        </w:rPr>
        <w:t>1</w:t>
      </w:r>
      <w:r w:rsidR="000A3FF7">
        <w:fldChar w:fldCharType="end"/>
      </w:r>
      <w:r>
        <w:rPr>
          <w:rStyle w:val="NoneA"/>
          <w:rFonts w:ascii="宋体" w:eastAsia="宋体" w:hAnsi="宋体" w:cs="宋体"/>
          <w:lang w:eastAsia="zh-CN"/>
        </w:rPr>
        <w:t>)</w:t>
      </w:r>
      <w:r>
        <w:rPr>
          <w:rStyle w:val="NoneA"/>
          <w:rFonts w:ascii="宋体" w:eastAsia="宋体" w:hAnsi="宋体" w:cs="宋体"/>
          <w:lang w:val="zh-TW" w:eastAsia="zh-TW"/>
        </w:rPr>
        <w:t>，默认用户名密码皆为</w:t>
      </w:r>
      <w:r w:rsidRPr="0014079B">
        <w:rPr>
          <w:rStyle w:val="NoneA"/>
          <w:i/>
          <w:lang w:eastAsia="zh-CN"/>
        </w:rPr>
        <w:t>admin</w:t>
      </w:r>
      <w:r>
        <w:rPr>
          <w:rStyle w:val="NoneA"/>
          <w:rFonts w:ascii="宋体" w:eastAsia="宋体" w:hAnsi="宋体" w:cs="宋体"/>
          <w:lang w:val="zh-TW" w:eastAsia="zh-TW"/>
        </w:rPr>
        <w:t>。</w:t>
      </w:r>
    </w:p>
    <w:p w14:paraId="17969D6A" w14:textId="77777777" w:rsidR="002E2C1B" w:rsidRPr="009B1C01" w:rsidRDefault="00881B40" w:rsidP="002E2C1B">
      <w:pPr>
        <w:pStyle w:val="a6"/>
        <w:rPr>
          <w:lang w:eastAsia="zh-CN"/>
        </w:rPr>
      </w:pPr>
      <w:bookmarkStart w:id="52" w:name="_Ref499735949"/>
      <w:bookmarkStart w:id="53" w:name="_Toc514767825"/>
      <w:r>
        <w:t>图</w:t>
      </w:r>
      <w:r w:rsidR="004C426C">
        <w:fldChar w:fldCharType="begin"/>
      </w:r>
      <w:r w:rsidR="00D274BF">
        <w:instrText xml:space="preserve"> SEQ Figure \* ARABIC </w:instrText>
      </w:r>
      <w:r w:rsidR="004C426C">
        <w:fldChar w:fldCharType="separate"/>
      </w:r>
      <w:r w:rsidR="00244445">
        <w:rPr>
          <w:noProof/>
        </w:rPr>
        <w:t>1</w:t>
      </w:r>
      <w:r w:rsidR="004C426C">
        <w:rPr>
          <w:noProof/>
        </w:rPr>
        <w:fldChar w:fldCharType="end"/>
      </w:r>
      <w:bookmarkEnd w:id="52"/>
      <w:r w:rsidR="002E2C1B" w:rsidRPr="00E471E3">
        <w:t xml:space="preserve">: </w:t>
      </w:r>
      <w:r w:rsidR="002E2C1B">
        <w:t>Grafana</w:t>
      </w:r>
      <w:r w:rsidR="007B2724">
        <w:rPr>
          <w:rFonts w:hint="eastAsia"/>
          <w:lang w:eastAsia="zh-CN"/>
        </w:rPr>
        <w:t>登陆界面</w:t>
      </w:r>
      <w:bookmarkEnd w:id="53"/>
    </w:p>
    <w:p w14:paraId="0821B0AC" w14:textId="77777777" w:rsidR="002E2C1B" w:rsidRDefault="002E2C1B" w:rsidP="002E2C1B">
      <w:pPr>
        <w:pStyle w:val="ae"/>
      </w:pPr>
      <w:r>
        <w:rPr>
          <w:noProof/>
          <w:lang w:eastAsia="zh-CN"/>
        </w:rPr>
        <w:drawing>
          <wp:inline distT="0" distB="0" distL="0" distR="0" wp14:anchorId="464538C5" wp14:editId="689FA918">
            <wp:extent cx="4032250" cy="2364439"/>
            <wp:effectExtent l="0" t="0" r="635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4048271" cy="2373833"/>
                    </a:xfrm>
                    <a:prstGeom prst="rect">
                      <a:avLst/>
                    </a:prstGeom>
                  </pic:spPr>
                </pic:pic>
              </a:graphicData>
            </a:graphic>
          </wp:inline>
        </w:drawing>
      </w:r>
    </w:p>
    <w:p w14:paraId="0F835CB3" w14:textId="77777777" w:rsidR="002E2C1B" w:rsidRPr="008B120F" w:rsidRDefault="00E812B0" w:rsidP="00E93C8B">
      <w:pPr>
        <w:pStyle w:val="1"/>
        <w:tabs>
          <w:tab w:val="num" w:pos="720"/>
        </w:tabs>
        <w:spacing w:before="152"/>
        <w:ind w:left="720" w:hanging="720"/>
      </w:pPr>
      <w:bookmarkStart w:id="54" w:name="_Toc514768212"/>
      <w:r>
        <w:rPr>
          <w:rFonts w:hint="eastAsia"/>
          <w:lang w:eastAsia="zh-CN"/>
        </w:rPr>
        <w:lastRenderedPageBreak/>
        <w:t>仪表盘</w:t>
      </w:r>
      <w:bookmarkEnd w:id="54"/>
    </w:p>
    <w:p w14:paraId="3D880AEE" w14:textId="77777777" w:rsidR="002E2C1B" w:rsidRPr="00BE27DA" w:rsidRDefault="00E812B0" w:rsidP="002E2C1B">
      <w:pPr>
        <w:pStyle w:val="ae"/>
        <w:rPr>
          <w:lang w:eastAsia="zh-CN"/>
        </w:rPr>
      </w:pPr>
      <w:r>
        <w:rPr>
          <w:rFonts w:hint="eastAsia"/>
          <w:lang w:eastAsia="zh-CN"/>
        </w:rPr>
        <w:t>在主仪表盘上</w:t>
      </w:r>
      <w:r w:rsidR="00CD3909">
        <w:rPr>
          <w:lang w:eastAsia="zh-CN"/>
        </w:rPr>
        <w:t>（</w:t>
      </w:r>
      <w:r w:rsidR="000A3FF7">
        <w:fldChar w:fldCharType="begin"/>
      </w:r>
      <w:r w:rsidR="000A3FF7">
        <w:rPr>
          <w:lang w:eastAsia="zh-CN"/>
        </w:rPr>
        <w:instrText xml:space="preserve"> REF _Ref499737769 \h  \* MERGEFORMAT </w:instrText>
      </w:r>
      <w:r w:rsidR="000A3FF7">
        <w:fldChar w:fldCharType="separate"/>
      </w:r>
      <w:r w:rsidR="00244445" w:rsidRPr="00244445">
        <w:rPr>
          <w:rStyle w:val="DDNField"/>
          <w:rFonts w:hint="eastAsia"/>
          <w:lang w:eastAsia="zh-CN"/>
        </w:rPr>
        <w:t>图</w:t>
      </w:r>
      <w:r w:rsidR="00244445" w:rsidRPr="00244445">
        <w:rPr>
          <w:rStyle w:val="DDNField"/>
          <w:lang w:eastAsia="zh-CN"/>
        </w:rPr>
        <w:t>2</w:t>
      </w:r>
      <w:r w:rsidR="000A3FF7">
        <w:fldChar w:fldCharType="end"/>
      </w:r>
      <w:r w:rsidR="00CD3909">
        <w:rPr>
          <w:lang w:eastAsia="zh-CN"/>
        </w:rPr>
        <w:t>）</w:t>
      </w:r>
      <w:r>
        <w:rPr>
          <w:lang w:eastAsia="zh-CN"/>
        </w:rPr>
        <w:t>，</w:t>
      </w:r>
      <w:r>
        <w:rPr>
          <w:rFonts w:hint="eastAsia"/>
          <w:lang w:eastAsia="zh-CN"/>
        </w:rPr>
        <w:t>可通过选择不同的仪表盘来浏览</w:t>
      </w:r>
      <w:r>
        <w:rPr>
          <w:rStyle w:val="NoneA"/>
          <w:rFonts w:ascii="宋体" w:eastAsia="宋体" w:hAnsi="宋体" w:cs="宋体"/>
          <w:lang w:val="zh-TW" w:eastAsia="zh-TW"/>
        </w:rPr>
        <w:t>由</w:t>
      </w:r>
      <w:r w:rsidRPr="00C07682">
        <w:rPr>
          <w:lang w:eastAsia="zh-CN"/>
        </w:rPr>
        <w:t>ESMON</w:t>
      </w:r>
      <w:r>
        <w:rPr>
          <w:rStyle w:val="NoneA"/>
          <w:rFonts w:ascii="宋体" w:eastAsia="宋体" w:hAnsi="宋体" w:cs="宋体"/>
          <w:lang w:val="zh-TW" w:eastAsia="zh-TW"/>
        </w:rPr>
        <w:t>收集的</w:t>
      </w:r>
      <w:r>
        <w:rPr>
          <w:rStyle w:val="NoneA"/>
          <w:rFonts w:ascii="宋体" w:eastAsia="宋体" w:hAnsi="宋体" w:cs="宋体" w:hint="eastAsia"/>
          <w:lang w:val="zh-TW" w:eastAsia="zh-CN"/>
        </w:rPr>
        <w:t>各种</w:t>
      </w:r>
      <w:r>
        <w:rPr>
          <w:rStyle w:val="NoneA"/>
          <w:rFonts w:ascii="宋体" w:eastAsia="宋体" w:hAnsi="宋体" w:cs="宋体"/>
          <w:lang w:val="zh-TW" w:eastAsia="zh-TW"/>
        </w:rPr>
        <w:t>数据。</w:t>
      </w:r>
    </w:p>
    <w:p w14:paraId="27182660" w14:textId="77777777" w:rsidR="002E2C1B" w:rsidRDefault="003F60EE" w:rsidP="002E2C1B">
      <w:pPr>
        <w:pStyle w:val="a6"/>
        <w:rPr>
          <w:lang w:eastAsia="zh-CN"/>
        </w:rPr>
      </w:pPr>
      <w:bookmarkStart w:id="55" w:name="_Ref499737769"/>
      <w:bookmarkStart w:id="56" w:name="_Toc514767826"/>
      <w:r>
        <w:rPr>
          <w:rFonts w:hint="eastAsia"/>
          <w:lang w:eastAsia="zh-CN"/>
        </w:rPr>
        <w:t>图</w:t>
      </w:r>
      <w:r w:rsidR="004C426C">
        <w:fldChar w:fldCharType="begin"/>
      </w:r>
      <w:r w:rsidR="00852AC4">
        <w:instrText xml:space="preserve"> SEQ Figure \* ARABIC </w:instrText>
      </w:r>
      <w:r w:rsidR="004C426C">
        <w:fldChar w:fldCharType="separate"/>
      </w:r>
      <w:r w:rsidR="00244445">
        <w:rPr>
          <w:noProof/>
        </w:rPr>
        <w:t>2</w:t>
      </w:r>
      <w:r w:rsidR="004C426C">
        <w:rPr>
          <w:noProof/>
        </w:rPr>
        <w:fldChar w:fldCharType="end"/>
      </w:r>
      <w:bookmarkEnd w:id="55"/>
      <w:r w:rsidR="00E812B0">
        <w:t>：</w:t>
      </w:r>
      <w:r w:rsidR="00E812B0">
        <w:rPr>
          <w:rFonts w:hint="eastAsia"/>
          <w:lang w:eastAsia="zh-CN"/>
        </w:rPr>
        <w:t>主仪表盘</w:t>
      </w:r>
      <w:bookmarkEnd w:id="56"/>
    </w:p>
    <w:p w14:paraId="64850983" w14:textId="77777777" w:rsidR="002E2C1B" w:rsidRDefault="002E2C1B" w:rsidP="002E2C1B">
      <w:pPr>
        <w:pStyle w:val="ae"/>
      </w:pPr>
      <w:r>
        <w:rPr>
          <w:noProof/>
          <w:lang w:eastAsia="zh-CN"/>
        </w:rPr>
        <w:drawing>
          <wp:inline distT="0" distB="0" distL="0" distR="0" wp14:anchorId="5026DB27" wp14:editId="7DB25469">
            <wp:extent cx="4333113" cy="1994916"/>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4333113" cy="1994916"/>
                    </a:xfrm>
                    <a:prstGeom prst="rect">
                      <a:avLst/>
                    </a:prstGeom>
                  </pic:spPr>
                </pic:pic>
              </a:graphicData>
            </a:graphic>
          </wp:inline>
        </w:drawing>
      </w:r>
    </w:p>
    <w:p w14:paraId="5ECAE238" w14:textId="77777777" w:rsidR="00244445" w:rsidRPr="00E81754" w:rsidRDefault="004717B7" w:rsidP="00E81754">
      <w:pPr>
        <w:pStyle w:val="21"/>
      </w:pPr>
      <w:bookmarkStart w:id="57" w:name="_Toc501360238"/>
      <w:bookmarkStart w:id="58" w:name="_Toc514768213"/>
      <w:r w:rsidRPr="00E93C8B">
        <w:rPr>
          <w:rFonts w:asciiTheme="minorEastAsia" w:eastAsiaTheme="minorEastAsia" w:hAnsiTheme="minorEastAsia" w:hint="eastAsia"/>
          <w:lang w:eastAsia="zh-CN"/>
        </w:rPr>
        <w:t>集群状态仪表盘</w:t>
      </w:r>
      <w:bookmarkEnd w:id="57"/>
      <w:bookmarkEnd w:id="58"/>
      <w:r w:rsidR="004C426C">
        <w:fldChar w:fldCharType="begin"/>
      </w:r>
      <w:r w:rsidR="00F51164">
        <w:rPr>
          <w:lang w:eastAsia="zh-CN"/>
        </w:rPr>
        <w:instrText xml:space="preserve"> REF _Ref499737810 \h  \* MERGEFORMAT </w:instrText>
      </w:r>
      <w:r w:rsidR="004C426C">
        <w:fldChar w:fldCharType="separate"/>
      </w:r>
    </w:p>
    <w:p w14:paraId="2855734F" w14:textId="7C1111AF" w:rsidR="002E2C1B" w:rsidRDefault="00345CA5" w:rsidP="002E2C1B">
      <w:pPr>
        <w:pStyle w:val="ae"/>
        <w:rPr>
          <w:lang w:eastAsia="zh-CN"/>
        </w:rPr>
      </w:pPr>
      <w:bookmarkStart w:id="59" w:name="OLE_LINK28"/>
      <w:bookmarkStart w:id="60" w:name="OLE_LINK29"/>
      <w:r w:rsidRPr="00345CA5">
        <w:rPr>
          <w:rFonts w:hint="eastAsia"/>
          <w:lang w:eastAsia="zh-CN"/>
        </w:rPr>
        <w:t>集</w:t>
      </w:r>
      <w:r w:rsidR="00E51F2E" w:rsidRPr="00345CA5">
        <w:rPr>
          <w:rFonts w:hint="eastAsia"/>
          <w:lang w:eastAsia="zh-CN"/>
        </w:rPr>
        <w:t>群</w:t>
      </w:r>
      <w:r w:rsidRPr="00345CA5">
        <w:rPr>
          <w:rFonts w:hint="eastAsia"/>
          <w:lang w:eastAsia="zh-CN"/>
        </w:rPr>
        <w:t>状态仪表盘</w:t>
      </w:r>
      <w:bookmarkEnd w:id="59"/>
      <w:bookmarkEnd w:id="60"/>
      <w:r w:rsidR="00E81754">
        <w:rPr>
          <w:rFonts w:hint="eastAsia"/>
          <w:lang w:eastAsia="zh-CN"/>
        </w:rPr>
        <w:t>（</w:t>
      </w:r>
      <w:r w:rsidR="00244445" w:rsidRPr="001A3773">
        <w:rPr>
          <w:rStyle w:val="DDNField"/>
          <w:rFonts w:hint="eastAsia"/>
          <w:lang w:eastAsia="zh-CN"/>
        </w:rPr>
        <w:t>图</w:t>
      </w:r>
      <w:r w:rsidR="00244445" w:rsidRPr="001A3773">
        <w:rPr>
          <w:rStyle w:val="DDNField"/>
          <w:lang w:eastAsia="zh-CN"/>
        </w:rPr>
        <w:t>3</w:t>
      </w:r>
      <w:r w:rsidR="004C426C">
        <w:fldChar w:fldCharType="end"/>
      </w:r>
      <w:r w:rsidR="00CD3909">
        <w:rPr>
          <w:rFonts w:hint="eastAsia"/>
          <w:lang w:eastAsia="zh-CN"/>
        </w:rPr>
        <w:t>）</w:t>
      </w:r>
      <w:r w:rsidR="00CD3909">
        <w:rPr>
          <w:rStyle w:val="NoneA"/>
          <w:rFonts w:ascii="宋体" w:eastAsia="宋体" w:hAnsi="宋体" w:cs="宋体"/>
          <w:lang w:val="zh-TW" w:eastAsia="zh-TW"/>
        </w:rPr>
        <w:t>显示了集群中服务器的状态信息概要。其中，面板的背景颜色与服务器的运行状态相关</w:t>
      </w:r>
    </w:p>
    <w:p w14:paraId="713565ED" w14:textId="77777777" w:rsidR="002E2C1B" w:rsidRPr="00BE6E32" w:rsidRDefault="00D5334D" w:rsidP="002E2C1B">
      <w:pPr>
        <w:pStyle w:val="DDNbodytext1"/>
        <w:numPr>
          <w:ilvl w:val="0"/>
          <w:numId w:val="36"/>
        </w:numPr>
        <w:rPr>
          <w:lang w:eastAsia="zh-CN"/>
        </w:rPr>
      </w:pPr>
      <w:r w:rsidRPr="00D5334D">
        <w:rPr>
          <w:rFonts w:hint="eastAsia"/>
          <w:lang w:eastAsia="zh-CN"/>
        </w:rPr>
        <w:t>绿色：服务器正常运行。</w:t>
      </w:r>
    </w:p>
    <w:p w14:paraId="28943933" w14:textId="77777777" w:rsidR="002E2C1B" w:rsidRDefault="00213632" w:rsidP="002E2C1B">
      <w:pPr>
        <w:pStyle w:val="a1"/>
        <w:widowControl w:val="0"/>
        <w:numPr>
          <w:ilvl w:val="0"/>
          <w:numId w:val="36"/>
        </w:numPr>
        <w:tabs>
          <w:tab w:val="left" w:pos="1454"/>
        </w:tabs>
        <w:autoSpaceDE w:val="0"/>
        <w:autoSpaceDN w:val="0"/>
        <w:spacing w:before="137" w:after="0" w:line="252" w:lineRule="auto"/>
        <w:ind w:right="967"/>
        <w:rPr>
          <w:lang w:eastAsia="zh-CN"/>
        </w:rPr>
      </w:pPr>
      <w:r w:rsidRPr="00213632">
        <w:rPr>
          <w:rFonts w:hint="eastAsia"/>
          <w:lang w:eastAsia="zh-CN"/>
        </w:rPr>
        <w:t>黄色：警告信息，</w:t>
      </w:r>
      <w:r w:rsidR="00B87AAC">
        <w:rPr>
          <w:rFonts w:hint="eastAsia"/>
          <w:lang w:eastAsia="zh-CN"/>
        </w:rPr>
        <w:t>说明发生一个</w:t>
      </w:r>
      <w:r w:rsidR="00B87AAC" w:rsidRPr="00B87AAC">
        <w:rPr>
          <w:rFonts w:hint="eastAsia"/>
          <w:lang w:eastAsia="zh-CN"/>
        </w:rPr>
        <w:t>或多</w:t>
      </w:r>
      <w:r w:rsidR="00B87AAC">
        <w:rPr>
          <w:rFonts w:hint="eastAsia"/>
          <w:lang w:eastAsia="zh-CN"/>
        </w:rPr>
        <w:t>个</w:t>
      </w:r>
      <w:r w:rsidR="00B87AAC" w:rsidRPr="00B87AAC">
        <w:rPr>
          <w:rFonts w:hint="eastAsia"/>
          <w:lang w:eastAsia="zh-CN"/>
        </w:rPr>
        <w:t>下列情况</w:t>
      </w:r>
      <w:r w:rsidRPr="00213632">
        <w:rPr>
          <w:rFonts w:hint="eastAsia"/>
          <w:lang w:eastAsia="zh-CN"/>
        </w:rPr>
        <w:t>：</w:t>
      </w:r>
    </w:p>
    <w:p w14:paraId="596315FE" w14:textId="77777777" w:rsidR="002E2C1B" w:rsidRDefault="00213632" w:rsidP="002E2C1B">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w:t>
      </w:r>
      <w:r>
        <w:rPr>
          <w:rStyle w:val="NoneA"/>
          <w:rFonts w:ascii="Times New Roman" w:hAnsi="Times New Roman"/>
        </w:rPr>
        <w:t xml:space="preserve"> CPU </w:t>
      </w:r>
      <w:r>
        <w:rPr>
          <w:rStyle w:val="NoneA"/>
          <w:rFonts w:ascii="宋体" w:eastAsia="宋体" w:hAnsi="宋体" w:cs="宋体"/>
          <w:lang w:val="zh-TW" w:eastAsia="zh-TW"/>
        </w:rPr>
        <w:t>不足</w:t>
      </w:r>
      <w:r>
        <w:rPr>
          <w:rStyle w:val="NoneA"/>
          <w:rFonts w:ascii="Times New Roman" w:hAnsi="Times New Roman"/>
        </w:rPr>
        <w:t>20%</w:t>
      </w:r>
      <w:r>
        <w:rPr>
          <w:rStyle w:val="NoneA"/>
          <w:rFonts w:ascii="Times New Roman" w:hAnsi="Times New Roman"/>
        </w:rPr>
        <w:t>；</w:t>
      </w:r>
    </w:p>
    <w:p w14:paraId="494FA184" w14:textId="77777777" w:rsidR="002E2C1B" w:rsidRDefault="00213632" w:rsidP="002E2C1B">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pPr>
      <w:r w:rsidRPr="00213632">
        <w:rPr>
          <w:rStyle w:val="NoneA"/>
          <w:rFonts w:ascii="宋体" w:eastAsia="宋体" w:hAnsi="宋体" w:cs="宋体"/>
          <w:lang w:val="zh-TW" w:eastAsia="zh-TW"/>
        </w:rPr>
        <w:t>负载数量高于</w:t>
      </w:r>
      <w:r w:rsidRPr="00213632">
        <w:rPr>
          <w:rStyle w:val="NoneA"/>
          <w:rFonts w:ascii="Times New Roman" w:hAnsi="Times New Roman"/>
        </w:rPr>
        <w:t>5</w:t>
      </w:r>
      <w:r>
        <w:rPr>
          <w:rStyle w:val="NoneA"/>
          <w:rFonts w:ascii="Times New Roman" w:hAnsi="Times New Roman"/>
        </w:rPr>
        <w:t>；</w:t>
      </w:r>
    </w:p>
    <w:p w14:paraId="0EF4228B" w14:textId="77777777" w:rsidR="002E2C1B" w:rsidRDefault="00213632" w:rsidP="002E2C1B">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空闲内存不足</w:t>
      </w:r>
      <w:r>
        <w:rPr>
          <w:rStyle w:val="NoneA"/>
          <w:rFonts w:ascii="Times New Roman" w:hAnsi="Times New Roman"/>
        </w:rPr>
        <w:t xml:space="preserve"> 1000 MiB</w:t>
      </w:r>
      <w:r w:rsidR="00215AA5">
        <w:rPr>
          <w:rStyle w:val="NoneA"/>
          <w:rFonts w:ascii="Times New Roman" w:hAnsi="Times New Roman"/>
        </w:rPr>
        <w:t>；</w:t>
      </w:r>
    </w:p>
    <w:p w14:paraId="46DDDCF4" w14:textId="77777777" w:rsidR="002E2C1B" w:rsidRDefault="00213632" w:rsidP="002E2C1B">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Pr>
          <w:rStyle w:val="NoneA"/>
          <w:rFonts w:ascii="Times New Roman" w:hAnsi="Times New Roman"/>
          <w:lang w:eastAsia="zh-CN"/>
        </w:rPr>
        <w:t>10 GiB</w:t>
      </w:r>
      <w:r w:rsidR="00215AA5">
        <w:rPr>
          <w:rStyle w:val="NoneA"/>
          <w:rFonts w:ascii="Times New Roman" w:hAnsi="Times New Roman"/>
          <w:lang w:eastAsia="zh-CN"/>
        </w:rPr>
        <w:t>。</w:t>
      </w:r>
    </w:p>
    <w:p w14:paraId="487247CB" w14:textId="77777777" w:rsidR="002E2C1B" w:rsidRPr="00BE6E32" w:rsidRDefault="00B87AAC" w:rsidP="002E2C1B">
      <w:pPr>
        <w:pStyle w:val="a1"/>
        <w:widowControl w:val="0"/>
        <w:numPr>
          <w:ilvl w:val="0"/>
          <w:numId w:val="36"/>
        </w:numPr>
        <w:tabs>
          <w:tab w:val="left" w:pos="1454"/>
        </w:tabs>
        <w:autoSpaceDE w:val="0"/>
        <w:autoSpaceDN w:val="0"/>
        <w:spacing w:before="137" w:after="0" w:line="252" w:lineRule="auto"/>
        <w:ind w:right="967"/>
        <w:rPr>
          <w:lang w:eastAsia="zh-CN"/>
        </w:rPr>
      </w:pPr>
      <w:r>
        <w:rPr>
          <w:rFonts w:hint="eastAsia"/>
          <w:lang w:eastAsia="zh-CN"/>
        </w:rPr>
        <w:t>红色：严重警告信息，说明发生一个</w:t>
      </w:r>
      <w:r w:rsidRPr="00B87AAC">
        <w:rPr>
          <w:rFonts w:hint="eastAsia"/>
          <w:lang w:eastAsia="zh-CN"/>
        </w:rPr>
        <w:t>或多</w:t>
      </w:r>
      <w:r>
        <w:rPr>
          <w:rFonts w:hint="eastAsia"/>
          <w:lang w:eastAsia="zh-CN"/>
        </w:rPr>
        <w:t>个</w:t>
      </w:r>
      <w:r w:rsidRPr="00B87AAC">
        <w:rPr>
          <w:rFonts w:hint="eastAsia"/>
          <w:lang w:eastAsia="zh-CN"/>
        </w:rPr>
        <w:t>下列情况：</w:t>
      </w:r>
    </w:p>
    <w:p w14:paraId="633917B4" w14:textId="77777777" w:rsidR="00B87AAC" w:rsidRDefault="00B87AAC" w:rsidP="00B87AAC">
      <w:pPr>
        <w:pStyle w:val="a1"/>
        <w:widowControl w:val="0"/>
        <w:numPr>
          <w:ilvl w:val="1"/>
          <w:numId w:val="36"/>
        </w:numPr>
        <w:tabs>
          <w:tab w:val="left" w:pos="1454"/>
        </w:tabs>
        <w:autoSpaceDE w:val="0"/>
        <w:autoSpaceDN w:val="0"/>
        <w:spacing w:before="137" w:after="0" w:line="252" w:lineRule="auto"/>
        <w:ind w:right="967"/>
      </w:pPr>
      <w:bookmarkStart w:id="61" w:name="_Ref499737810"/>
      <w:r>
        <w:rPr>
          <w:rStyle w:val="NoneA"/>
          <w:rFonts w:ascii="宋体" w:eastAsia="宋体" w:hAnsi="宋体" w:cs="宋体"/>
          <w:lang w:val="zh-TW" w:eastAsia="zh-TW"/>
        </w:rPr>
        <w:t>空闲</w:t>
      </w:r>
      <w:r>
        <w:rPr>
          <w:rStyle w:val="NoneA"/>
          <w:rFonts w:ascii="Times New Roman" w:hAnsi="Times New Roman"/>
        </w:rPr>
        <w:t xml:space="preserve"> CPU </w:t>
      </w:r>
      <w:r>
        <w:rPr>
          <w:rStyle w:val="NoneA"/>
          <w:rFonts w:ascii="宋体" w:eastAsia="宋体" w:hAnsi="宋体" w:cs="宋体"/>
          <w:lang w:val="zh-TW" w:eastAsia="zh-TW"/>
        </w:rPr>
        <w:t>不足</w:t>
      </w:r>
      <w:r>
        <w:rPr>
          <w:rStyle w:val="NoneA"/>
          <w:rFonts w:ascii="Times New Roman" w:hAnsi="Times New Roman" w:hint="eastAsia"/>
          <w:lang w:eastAsia="zh-CN"/>
        </w:rPr>
        <w:t>5</w:t>
      </w:r>
      <w:r>
        <w:rPr>
          <w:rStyle w:val="NoneA"/>
          <w:rFonts w:ascii="Times New Roman" w:hAnsi="Times New Roman"/>
        </w:rPr>
        <w:t>%</w:t>
      </w:r>
      <w:r>
        <w:rPr>
          <w:rStyle w:val="NoneA"/>
          <w:rFonts w:ascii="Times New Roman" w:hAnsi="Times New Roman"/>
        </w:rPr>
        <w:t>；</w:t>
      </w:r>
    </w:p>
    <w:p w14:paraId="204F2FE1" w14:textId="77777777" w:rsidR="00B87AAC" w:rsidRPr="00613023" w:rsidRDefault="00B87AAC" w:rsidP="00B87AAC">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rPr>
          <w:rStyle w:val="NoneA"/>
        </w:rPr>
      </w:pPr>
      <w:r w:rsidRPr="00213632">
        <w:rPr>
          <w:rStyle w:val="NoneA"/>
          <w:rFonts w:ascii="宋体" w:eastAsia="宋体" w:hAnsi="宋体" w:cs="宋体"/>
          <w:lang w:val="zh-TW" w:eastAsia="zh-TW"/>
        </w:rPr>
        <w:t>负载数量高于</w:t>
      </w:r>
      <w:r>
        <w:rPr>
          <w:rStyle w:val="NoneA"/>
          <w:rFonts w:ascii="Times New Roman" w:hAnsi="Times New Roman" w:hint="eastAsia"/>
          <w:lang w:eastAsia="zh-CN"/>
        </w:rPr>
        <w:t>10</w:t>
      </w:r>
      <w:r>
        <w:rPr>
          <w:rStyle w:val="NoneA"/>
          <w:rFonts w:ascii="Times New Roman" w:hAnsi="Times New Roman"/>
        </w:rPr>
        <w:t>；</w:t>
      </w:r>
    </w:p>
    <w:p w14:paraId="18EC9C43" w14:textId="77777777" w:rsidR="00613023" w:rsidRDefault="00613023" w:rsidP="00613023">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Pr>
          <w:rStyle w:val="NoneA"/>
          <w:rFonts w:ascii="Times New Roman" w:hAnsi="Times New Roman"/>
          <w:lang w:eastAsia="zh-CN"/>
        </w:rPr>
        <w:t xml:space="preserve">1 </w:t>
      </w:r>
      <w:r>
        <w:rPr>
          <w:rStyle w:val="NoneA"/>
          <w:rFonts w:ascii="Times New Roman" w:hAnsi="Times New Roman" w:hint="eastAsia"/>
          <w:lang w:eastAsia="zh-CN"/>
        </w:rPr>
        <w:t>G</w:t>
      </w:r>
      <w:r>
        <w:rPr>
          <w:rStyle w:val="NoneA"/>
          <w:rFonts w:ascii="Times New Roman" w:hAnsi="Times New Roman"/>
          <w:lang w:eastAsia="zh-CN"/>
        </w:rPr>
        <w:t>iB</w:t>
      </w:r>
      <w:r w:rsidR="00B5725E">
        <w:rPr>
          <w:rStyle w:val="NoneA"/>
          <w:rFonts w:ascii="Times New Roman" w:hAnsi="Times New Roman" w:hint="eastAsia"/>
          <w:lang w:eastAsia="zh-CN"/>
        </w:rPr>
        <w:t>；</w:t>
      </w:r>
    </w:p>
    <w:p w14:paraId="483381CB" w14:textId="77777777" w:rsidR="00B87AAC" w:rsidRPr="004900B0" w:rsidRDefault="00B87AAC" w:rsidP="00B87AAC">
      <w:pPr>
        <w:pStyle w:val="a1"/>
        <w:widowControl w:val="0"/>
        <w:numPr>
          <w:ilvl w:val="1"/>
          <w:numId w:val="36"/>
        </w:numPr>
        <w:tabs>
          <w:tab w:val="left" w:pos="1454"/>
        </w:tabs>
        <w:autoSpaceDE w:val="0"/>
        <w:autoSpaceDN w:val="0"/>
        <w:spacing w:before="137" w:after="0" w:line="252" w:lineRule="auto"/>
        <w:ind w:right="967"/>
        <w:rPr>
          <w:rStyle w:val="NoneA"/>
          <w:lang w:eastAsia="zh-CN"/>
        </w:rPr>
      </w:pPr>
      <w:r>
        <w:rPr>
          <w:rStyle w:val="NoneA"/>
          <w:rFonts w:ascii="宋体" w:eastAsia="宋体" w:hAnsi="宋体" w:cs="宋体"/>
          <w:lang w:val="zh-TW" w:eastAsia="zh-TW"/>
        </w:rPr>
        <w:t>空闲内存不足</w:t>
      </w:r>
      <w:r>
        <w:rPr>
          <w:rStyle w:val="NoneA"/>
          <w:rFonts w:ascii="Times New Roman" w:hAnsi="Times New Roman"/>
          <w:lang w:eastAsia="zh-CN"/>
        </w:rPr>
        <w:t xml:space="preserve"> 100 MiB</w:t>
      </w:r>
      <w:r w:rsidR="00B5725E">
        <w:rPr>
          <w:rStyle w:val="NoneA"/>
          <w:rFonts w:ascii="Times New Roman" w:hAnsi="Times New Roman" w:hint="eastAsia"/>
          <w:lang w:eastAsia="zh-CN"/>
        </w:rPr>
        <w:t>。</w:t>
      </w:r>
    </w:p>
    <w:p w14:paraId="7B071F36" w14:textId="77777777" w:rsidR="004900B0" w:rsidRDefault="004900B0" w:rsidP="004900B0">
      <w:pPr>
        <w:pStyle w:val="a1"/>
        <w:widowControl w:val="0"/>
        <w:numPr>
          <w:ilvl w:val="0"/>
          <w:numId w:val="0"/>
        </w:numPr>
        <w:tabs>
          <w:tab w:val="left" w:pos="1454"/>
        </w:tabs>
        <w:autoSpaceDE w:val="0"/>
        <w:autoSpaceDN w:val="0"/>
        <w:spacing w:before="137" w:after="0" w:line="252" w:lineRule="auto"/>
        <w:ind w:left="2160" w:right="967"/>
        <w:rPr>
          <w:lang w:eastAsia="zh-CN"/>
        </w:rPr>
      </w:pPr>
    </w:p>
    <w:p w14:paraId="5B454BFB" w14:textId="77777777" w:rsidR="002E2C1B" w:rsidRDefault="004717B7" w:rsidP="002E2C1B">
      <w:pPr>
        <w:pStyle w:val="a6"/>
      </w:pPr>
      <w:bookmarkStart w:id="62" w:name="_Toc514767827"/>
      <w:r>
        <w:rPr>
          <w:rFonts w:hint="eastAsia"/>
          <w:lang w:eastAsia="zh-CN"/>
        </w:rPr>
        <w:lastRenderedPageBreak/>
        <w:t>图</w:t>
      </w:r>
      <w:r w:rsidR="004C426C">
        <w:fldChar w:fldCharType="begin"/>
      </w:r>
      <w:r w:rsidR="00D274BF">
        <w:instrText xml:space="preserve"> SEQ Figure \* ARABIC </w:instrText>
      </w:r>
      <w:r w:rsidR="004C426C">
        <w:fldChar w:fldCharType="separate"/>
      </w:r>
      <w:r w:rsidR="00244445">
        <w:rPr>
          <w:noProof/>
        </w:rPr>
        <w:t>3</w:t>
      </w:r>
      <w:r w:rsidR="004C426C">
        <w:rPr>
          <w:noProof/>
        </w:rPr>
        <w:fldChar w:fldCharType="end"/>
      </w:r>
      <w:bookmarkEnd w:id="61"/>
      <w:r>
        <w:t>：</w:t>
      </w:r>
      <w:r>
        <w:rPr>
          <w:rFonts w:hint="eastAsia"/>
          <w:lang w:eastAsia="zh-CN"/>
        </w:rPr>
        <w:t>集群状态仪表盘</w:t>
      </w:r>
      <w:bookmarkEnd w:id="62"/>
    </w:p>
    <w:p w14:paraId="0C80D5A5" w14:textId="77777777" w:rsidR="002E2C1B" w:rsidRDefault="002E2C1B" w:rsidP="002E2C1B">
      <w:pPr>
        <w:widowControl w:val="0"/>
        <w:tabs>
          <w:tab w:val="left" w:pos="1454"/>
        </w:tabs>
        <w:autoSpaceDE w:val="0"/>
        <w:autoSpaceDN w:val="0"/>
        <w:spacing w:before="137" w:after="0" w:line="252" w:lineRule="auto"/>
        <w:ind w:left="720" w:right="967"/>
      </w:pPr>
      <w:r>
        <w:rPr>
          <w:noProof/>
          <w:lang w:eastAsia="zh-CN"/>
        </w:rPr>
        <w:drawing>
          <wp:inline distT="0" distB="0" distL="0" distR="0" wp14:anchorId="3D5D39E7" wp14:editId="3C833334">
            <wp:extent cx="4413885" cy="1188085"/>
            <wp:effectExtent l="0" t="0" r="5715"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3885" cy="1188085"/>
                    </a:xfrm>
                    <a:prstGeom prst="rect">
                      <a:avLst/>
                    </a:prstGeom>
                  </pic:spPr>
                </pic:pic>
              </a:graphicData>
            </a:graphic>
          </wp:inline>
        </w:drawing>
      </w:r>
    </w:p>
    <w:p w14:paraId="4590DF47" w14:textId="77777777" w:rsidR="002E2C1B" w:rsidRPr="00917800" w:rsidRDefault="002E2C1B" w:rsidP="00E93C8B">
      <w:pPr>
        <w:pStyle w:val="21"/>
      </w:pPr>
      <w:bookmarkStart w:id="63" w:name="_Toc501360239"/>
      <w:bookmarkStart w:id="64" w:name="_Toc514768214"/>
      <w:r w:rsidRPr="00917800">
        <w:t>Lustre</w:t>
      </w:r>
      <w:r w:rsidR="00000DFD" w:rsidRPr="00E93C8B">
        <w:rPr>
          <w:rFonts w:asciiTheme="minorEastAsia" w:eastAsiaTheme="minorEastAsia" w:hAnsiTheme="minorEastAsia" w:hint="eastAsia"/>
          <w:lang w:eastAsia="zh-CN"/>
        </w:rPr>
        <w:t>仪表盘</w:t>
      </w:r>
      <w:bookmarkEnd w:id="63"/>
      <w:bookmarkEnd w:id="64"/>
    </w:p>
    <w:p w14:paraId="61D27371" w14:textId="77777777" w:rsidR="002E2C1B" w:rsidRDefault="00000DFD" w:rsidP="002E2C1B">
      <w:pPr>
        <w:pStyle w:val="DDNbodytext1"/>
        <w:keepNext/>
        <w:rPr>
          <w:noProof/>
        </w:rPr>
      </w:pPr>
      <w:r>
        <w:rPr>
          <w:rFonts w:hint="eastAsia"/>
          <w:lang w:eastAsia="zh-CN"/>
        </w:rPr>
        <w:t>Lustre</w:t>
      </w:r>
      <w:r>
        <w:rPr>
          <w:rFonts w:hint="eastAsia"/>
          <w:lang w:eastAsia="zh-CN"/>
        </w:rPr>
        <w:t>仪表盘</w:t>
      </w:r>
      <w:r w:rsidR="00090AC1">
        <w:rPr>
          <w:rFonts w:hint="eastAsia"/>
          <w:lang w:eastAsia="zh-CN"/>
        </w:rPr>
        <w:t>（</w:t>
      </w:r>
      <w:r w:rsidR="000A3FF7">
        <w:fldChar w:fldCharType="begin"/>
      </w:r>
      <w:r w:rsidR="000A3FF7">
        <w:instrText xml:space="preserve"> REF _Ref499737886 \h  \* MERGEFORMAT </w:instrText>
      </w:r>
      <w:r w:rsidR="000A3FF7">
        <w:fldChar w:fldCharType="separate"/>
      </w:r>
      <w:r w:rsidR="00244445" w:rsidRPr="00244445">
        <w:rPr>
          <w:rStyle w:val="DDNField"/>
          <w:rFonts w:hint="eastAsia"/>
        </w:rPr>
        <w:t>图</w:t>
      </w:r>
      <w:r w:rsidR="00244445" w:rsidRPr="00244445">
        <w:rPr>
          <w:rStyle w:val="DDNField"/>
        </w:rPr>
        <w:t>4</w:t>
      </w:r>
      <w:r w:rsidR="000A3FF7">
        <w:fldChar w:fldCharType="end"/>
      </w:r>
      <w:r>
        <w:t>）</w:t>
      </w:r>
      <w:r>
        <w:rPr>
          <w:rStyle w:val="NoneA"/>
          <w:rFonts w:ascii="宋体" w:eastAsia="宋体" w:hAnsi="宋体" w:cs="宋体"/>
          <w:lang w:val="zh-TW" w:eastAsia="zh-TW"/>
        </w:rPr>
        <w:t>显示了</w:t>
      </w:r>
      <w:r>
        <w:rPr>
          <w:rStyle w:val="NoneA"/>
        </w:rPr>
        <w:t xml:space="preserve"> Lustre </w:t>
      </w:r>
      <w:r>
        <w:rPr>
          <w:rStyle w:val="NoneA"/>
          <w:rFonts w:ascii="宋体" w:eastAsia="宋体" w:hAnsi="宋体" w:cs="宋体"/>
          <w:lang w:val="zh-TW" w:eastAsia="zh-TW"/>
        </w:rPr>
        <w:t>文件系统</w:t>
      </w:r>
      <w:r>
        <w:rPr>
          <w:rStyle w:val="NoneA"/>
          <w:rFonts w:ascii="宋体" w:eastAsia="宋体" w:hAnsi="宋体" w:cs="宋体" w:hint="eastAsia"/>
          <w:lang w:val="zh-TW" w:eastAsia="zh-CN"/>
        </w:rPr>
        <w:t>统计数据。</w:t>
      </w:r>
    </w:p>
    <w:p w14:paraId="61A3AF48" w14:textId="77777777" w:rsidR="002E2C1B" w:rsidRPr="00741273" w:rsidRDefault="00000DFD" w:rsidP="002E2C1B">
      <w:pPr>
        <w:pStyle w:val="a6"/>
      </w:pPr>
      <w:bookmarkStart w:id="65" w:name="_Ref499737886"/>
      <w:bookmarkStart w:id="66" w:name="_Toc514767828"/>
      <w:r>
        <w:rPr>
          <w:rFonts w:hint="eastAsia"/>
          <w:lang w:eastAsia="zh-CN"/>
        </w:rPr>
        <w:t>图</w:t>
      </w:r>
      <w:r w:rsidR="004C426C">
        <w:fldChar w:fldCharType="begin"/>
      </w:r>
      <w:r w:rsidR="00D274BF">
        <w:instrText xml:space="preserve"> SEQ Figure \* ARABIC </w:instrText>
      </w:r>
      <w:r w:rsidR="004C426C">
        <w:fldChar w:fldCharType="separate"/>
      </w:r>
      <w:r w:rsidR="00244445">
        <w:rPr>
          <w:noProof/>
        </w:rPr>
        <w:t>4</w:t>
      </w:r>
      <w:r w:rsidR="004C426C">
        <w:rPr>
          <w:noProof/>
        </w:rPr>
        <w:fldChar w:fldCharType="end"/>
      </w:r>
      <w:bookmarkEnd w:id="65"/>
      <w:r>
        <w:t>：</w:t>
      </w:r>
      <w:r>
        <w:rPr>
          <w:rFonts w:hint="eastAsia"/>
          <w:lang w:eastAsia="zh-CN"/>
        </w:rPr>
        <w:t>Lustre</w:t>
      </w:r>
      <w:r>
        <w:rPr>
          <w:rFonts w:hint="eastAsia"/>
          <w:lang w:eastAsia="zh-CN"/>
        </w:rPr>
        <w:t>仪表盘</w:t>
      </w:r>
      <w:bookmarkEnd w:id="66"/>
    </w:p>
    <w:p w14:paraId="5F885950" w14:textId="77777777" w:rsidR="002E2C1B" w:rsidRDefault="00852AC4" w:rsidP="002E2C1B">
      <w:pPr>
        <w:pStyle w:val="DDNbodytext1"/>
      </w:pPr>
      <w:r>
        <w:rPr>
          <w:noProof/>
          <w:lang w:eastAsia="zh-CN"/>
        </w:rPr>
        <w:drawing>
          <wp:inline distT="0" distB="0" distL="0" distR="0" wp14:anchorId="10501508" wp14:editId="6B437DCA">
            <wp:extent cx="5591222" cy="2429301"/>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3235" cy="2434520"/>
                    </a:xfrm>
                    <a:prstGeom prst="rect">
                      <a:avLst/>
                    </a:prstGeom>
                    <a:noFill/>
                    <a:ln>
                      <a:noFill/>
                    </a:ln>
                  </pic:spPr>
                </pic:pic>
              </a:graphicData>
            </a:graphic>
          </wp:inline>
        </w:drawing>
      </w:r>
    </w:p>
    <w:p w14:paraId="0CD72B15" w14:textId="77777777" w:rsidR="002E2C1B" w:rsidRDefault="00674CDF" w:rsidP="002E2C1B">
      <w:pPr>
        <w:spacing w:before="137"/>
        <w:ind w:left="955"/>
        <w:rPr>
          <w:lang w:eastAsia="zh-CN"/>
        </w:rPr>
      </w:pPr>
      <w:r>
        <w:rPr>
          <w:rStyle w:val="NoneA"/>
          <w:rFonts w:ascii="宋体" w:eastAsia="宋体" w:hAnsi="宋体" w:cs="宋体"/>
          <w:lang w:val="zh-TW" w:eastAsia="zh-TW"/>
        </w:rPr>
        <w:t>以下是一些主要指标的面板视图</w:t>
      </w:r>
      <w:r>
        <w:rPr>
          <w:lang w:eastAsia="zh-TW"/>
        </w:rPr>
        <w:t>：</w:t>
      </w:r>
    </w:p>
    <w:p w14:paraId="359C7003" w14:textId="77777777" w:rsidR="004B1490" w:rsidRPr="00917800" w:rsidRDefault="004B1490" w:rsidP="004B1490">
      <w:pPr>
        <w:pStyle w:val="DDNbodytext1"/>
        <w:keepNext/>
        <w:numPr>
          <w:ilvl w:val="0"/>
          <w:numId w:val="42"/>
        </w:numPr>
        <w:ind w:left="1434" w:hanging="357"/>
        <w:rPr>
          <w:lang w:eastAsia="zh-CN"/>
        </w:rPr>
      </w:pPr>
      <w:r w:rsidRPr="00AF087B">
        <w:rPr>
          <w:rFonts w:hint="eastAsia"/>
          <w:b/>
          <w:lang w:eastAsia="zh-CN"/>
        </w:rPr>
        <w:lastRenderedPageBreak/>
        <w:t>系统总剩余容量</w:t>
      </w:r>
      <w:r>
        <w:rPr>
          <w:lang w:eastAsia="zh-CN"/>
        </w:rPr>
        <w:t>面板</w:t>
      </w:r>
      <w:r>
        <w:rPr>
          <w:lang w:eastAsia="zh-CN"/>
        </w:rPr>
        <w:t>(</w:t>
      </w:r>
      <w:r w:rsidR="000A3FF7">
        <w:fldChar w:fldCharType="begin"/>
      </w:r>
      <w:r w:rsidR="000A3FF7">
        <w:rPr>
          <w:lang w:eastAsia="zh-CN"/>
        </w:rPr>
        <w:instrText xml:space="preserve"> REF _Ref500948598 \h  \* MERGEFORMAT </w:instrText>
      </w:r>
      <w:r w:rsidR="000A3FF7">
        <w:fldChar w:fldCharType="separate"/>
      </w:r>
      <w:r w:rsidR="00244445" w:rsidRPr="00244445">
        <w:rPr>
          <w:rStyle w:val="DDNField"/>
          <w:lang w:eastAsia="zh-CN"/>
        </w:rPr>
        <w:t>图</w:t>
      </w:r>
      <w:r w:rsidR="00244445" w:rsidRPr="00244445">
        <w:rPr>
          <w:rStyle w:val="DDNField"/>
          <w:lang w:eastAsia="zh-CN"/>
        </w:rPr>
        <w:t>5</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系统剩余容量随时间的变化</w:t>
      </w:r>
      <w:r>
        <w:rPr>
          <w:rFonts w:hint="eastAsia"/>
          <w:lang w:eastAsia="zh-CN"/>
        </w:rPr>
        <w:t>。从大约</w:t>
      </w:r>
      <w:r>
        <w:rPr>
          <w:rFonts w:hint="eastAsia"/>
          <w:lang w:eastAsia="zh-CN"/>
        </w:rPr>
        <w:t>18:40</w:t>
      </w:r>
      <w:r>
        <w:rPr>
          <w:rFonts w:hint="eastAsia"/>
          <w:lang w:eastAsia="zh-CN"/>
        </w:rPr>
        <w:t>开始运行测试用例</w:t>
      </w:r>
      <w:r w:rsidR="004D2C0A">
        <w:rPr>
          <w:rFonts w:hint="eastAsia"/>
          <w:lang w:eastAsia="zh-CN"/>
        </w:rPr>
        <w:t>“</w:t>
      </w:r>
      <w:r w:rsidR="004D2C0A">
        <w:rPr>
          <w:lang w:eastAsia="zh-CN"/>
        </w:rPr>
        <w:t>d</w:t>
      </w:r>
      <w:r w:rsidR="004D2C0A">
        <w:rPr>
          <w:rFonts w:hint="eastAsia"/>
          <w:lang w:eastAsia="zh-CN"/>
        </w:rPr>
        <w:t>d if=/dev/zero of=/mnt/lustre/file bs=1M</w:t>
      </w:r>
      <w:r w:rsidR="004D2C0A">
        <w:rPr>
          <w:rFonts w:hint="eastAsia"/>
          <w:lang w:eastAsia="zh-CN"/>
        </w:rPr>
        <w:t>”，</w:t>
      </w:r>
      <w:r>
        <w:rPr>
          <w:rFonts w:hint="eastAsia"/>
          <w:lang w:eastAsia="zh-CN"/>
        </w:rPr>
        <w:t>图中显示出剩余容量正在以大约</w:t>
      </w:r>
      <w:r>
        <w:rPr>
          <w:rFonts w:hint="eastAsia"/>
          <w:lang w:eastAsia="zh-CN"/>
        </w:rPr>
        <w:t>20MB/s</w:t>
      </w:r>
      <w:r>
        <w:rPr>
          <w:rFonts w:hint="eastAsia"/>
          <w:lang w:eastAsia="zh-CN"/>
        </w:rPr>
        <w:t>的速度不断消耗。</w:t>
      </w:r>
    </w:p>
    <w:p w14:paraId="4D820372" w14:textId="77777777" w:rsidR="004B1490" w:rsidRDefault="004B1490" w:rsidP="004B1490">
      <w:pPr>
        <w:pStyle w:val="a6"/>
        <w:ind w:left="1434"/>
        <w:rPr>
          <w:lang w:eastAsia="zh-CN"/>
        </w:rPr>
      </w:pPr>
      <w:bookmarkStart w:id="67" w:name="_Ref500948598"/>
      <w:bookmarkStart w:id="68" w:name="_Ref500948585"/>
      <w:bookmarkStart w:id="69" w:name="_Toc501375727"/>
      <w:bookmarkStart w:id="70" w:name="_Toc514767829"/>
      <w:r>
        <w:t>图</w:t>
      </w:r>
      <w:r w:rsidR="004C426C">
        <w:fldChar w:fldCharType="begin"/>
      </w:r>
      <w:r w:rsidR="00D274BF">
        <w:instrText xml:space="preserve"> SEQ Figure \* ARABIC </w:instrText>
      </w:r>
      <w:r w:rsidR="004C426C">
        <w:fldChar w:fldCharType="separate"/>
      </w:r>
      <w:r w:rsidR="00244445">
        <w:rPr>
          <w:noProof/>
        </w:rPr>
        <w:t>5</w:t>
      </w:r>
      <w:r w:rsidR="004C426C">
        <w:rPr>
          <w:noProof/>
        </w:rPr>
        <w:fldChar w:fldCharType="end"/>
      </w:r>
      <w:bookmarkEnd w:id="67"/>
      <w:r>
        <w:rPr>
          <w:rFonts w:hint="eastAsia"/>
          <w:lang w:eastAsia="zh-CN"/>
        </w:rPr>
        <w:t>: Lustre</w:t>
      </w:r>
      <w:r>
        <w:t>系统总剩余容量</w:t>
      </w:r>
      <w:bookmarkEnd w:id="68"/>
      <w:bookmarkEnd w:id="69"/>
      <w:r w:rsidR="00E92375">
        <w:t>面板</w:t>
      </w:r>
      <w:bookmarkEnd w:id="70"/>
    </w:p>
    <w:p w14:paraId="0FCB1CE2" w14:textId="77777777" w:rsidR="004B1490" w:rsidRDefault="004B1490" w:rsidP="00E92375">
      <w:pPr>
        <w:spacing w:before="137"/>
        <w:ind w:left="955" w:firstLine="479"/>
        <w:rPr>
          <w:noProof/>
          <w:lang w:eastAsia="zh-CN"/>
        </w:rPr>
      </w:pPr>
      <w:r>
        <w:rPr>
          <w:rFonts w:hint="eastAsia"/>
          <w:noProof/>
          <w:lang w:eastAsia="zh-CN"/>
        </w:rPr>
        <w:drawing>
          <wp:inline distT="0" distB="0" distL="0" distR="0" wp14:anchorId="173D9CD4" wp14:editId="31B640F7">
            <wp:extent cx="2736376" cy="2678799"/>
            <wp:effectExtent l="0" t="0" r="698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6287" cy="2678712"/>
                    </a:xfrm>
                    <a:prstGeom prst="rect">
                      <a:avLst/>
                    </a:prstGeom>
                    <a:noFill/>
                    <a:ln>
                      <a:noFill/>
                    </a:ln>
                  </pic:spPr>
                </pic:pic>
              </a:graphicData>
            </a:graphic>
          </wp:inline>
        </w:drawing>
      </w:r>
    </w:p>
    <w:p w14:paraId="7E1FD63A" w14:textId="77777777" w:rsidR="00E92375" w:rsidRPr="009211A0" w:rsidRDefault="00E92375" w:rsidP="00E92375">
      <w:pPr>
        <w:pStyle w:val="DDNbodytext1"/>
        <w:keepNext/>
        <w:numPr>
          <w:ilvl w:val="0"/>
          <w:numId w:val="42"/>
        </w:numPr>
        <w:ind w:left="1434" w:hanging="357"/>
        <w:rPr>
          <w:lang w:eastAsia="zh-CN"/>
        </w:rPr>
      </w:pPr>
      <w:r w:rsidRPr="00AF087B">
        <w:rPr>
          <w:rFonts w:hint="eastAsia"/>
          <w:b/>
          <w:lang w:eastAsia="zh-CN"/>
        </w:rPr>
        <w:t>系统已使用总容量</w:t>
      </w:r>
      <w:r>
        <w:rPr>
          <w:lang w:eastAsia="zh-CN"/>
        </w:rPr>
        <w:t>面板</w:t>
      </w:r>
      <w:r>
        <w:rPr>
          <w:lang w:eastAsia="zh-CN"/>
        </w:rPr>
        <w:t>(</w:t>
      </w:r>
      <w:bookmarkStart w:id="71" w:name="OLE_LINK15"/>
      <w:bookmarkStart w:id="72" w:name="OLE_LINK16"/>
      <w:bookmarkStart w:id="73" w:name="OLE_LINK17"/>
      <w:bookmarkStart w:id="74" w:name="OLE_LINK18"/>
      <w:bookmarkStart w:id="75" w:name="OLE_LINK19"/>
      <w:bookmarkStart w:id="76" w:name="OLE_LINK20"/>
      <w:r w:rsidR="000A3FF7" w:rsidRPr="004900B0">
        <w:rPr>
          <w:rStyle w:val="DDNField"/>
          <w:lang w:eastAsia="zh-CN"/>
        </w:rPr>
        <w:fldChar w:fldCharType="begin"/>
      </w:r>
      <w:r w:rsidR="000A3FF7" w:rsidRPr="004900B0">
        <w:rPr>
          <w:rStyle w:val="DDNField"/>
          <w:lang w:eastAsia="zh-CN"/>
        </w:rPr>
        <w:instrText xml:space="preserve"> REF _Ref500948598 \h  \* MERGEFORMAT </w:instrText>
      </w:r>
      <w:r w:rsidR="000A3FF7" w:rsidRPr="004900B0">
        <w:rPr>
          <w:rStyle w:val="DDNField"/>
          <w:lang w:eastAsia="zh-CN"/>
        </w:rPr>
      </w:r>
      <w:r w:rsidR="000A3FF7" w:rsidRPr="004900B0">
        <w:rPr>
          <w:rStyle w:val="DDNField"/>
          <w:lang w:eastAsia="zh-CN"/>
        </w:rPr>
        <w:fldChar w:fldCharType="separate"/>
      </w:r>
      <w:r w:rsidR="00244445" w:rsidRPr="004900B0">
        <w:rPr>
          <w:rStyle w:val="DDNField"/>
          <w:lang w:eastAsia="zh-CN"/>
        </w:rPr>
        <w:t>图</w:t>
      </w:r>
      <w:r w:rsidR="000A3FF7" w:rsidRPr="004900B0">
        <w:rPr>
          <w:rStyle w:val="DDNField"/>
          <w:lang w:eastAsia="zh-CN"/>
        </w:rPr>
        <w:fldChar w:fldCharType="end"/>
      </w:r>
      <w:r w:rsidR="00F57530" w:rsidRPr="004900B0">
        <w:rPr>
          <w:rStyle w:val="DDNField"/>
          <w:lang w:eastAsia="zh-CN"/>
        </w:rPr>
        <w:t>6</w:t>
      </w:r>
      <w:bookmarkEnd w:id="71"/>
      <w:bookmarkEnd w:id="72"/>
      <w:r w:rsidRPr="004900B0">
        <w:rPr>
          <w:rStyle w:val="DDNField"/>
          <w:color w:val="auto"/>
          <w:lang w:eastAsia="zh-CN"/>
        </w:rPr>
        <w:t>)</w:t>
      </w:r>
      <w:bookmarkEnd w:id="73"/>
      <w:bookmarkEnd w:id="74"/>
      <w:bookmarkEnd w:id="75"/>
      <w:bookmarkEnd w:id="76"/>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系统已</w:t>
      </w:r>
      <w:r>
        <w:rPr>
          <w:rFonts w:hint="eastAsia"/>
          <w:lang w:eastAsia="zh-CN"/>
        </w:rPr>
        <w:t>使用总</w:t>
      </w:r>
      <w:r>
        <w:rPr>
          <w:lang w:eastAsia="zh-CN"/>
        </w:rPr>
        <w:t>容量随时间的变化</w:t>
      </w:r>
      <w:r>
        <w:rPr>
          <w:rFonts w:hint="eastAsia"/>
          <w:lang w:eastAsia="zh-CN"/>
        </w:rPr>
        <w:t>。该图的测试用例为“</w:t>
      </w:r>
      <w:r>
        <w:rPr>
          <w:rFonts w:hint="eastAsia"/>
          <w:lang w:eastAsia="zh-CN"/>
        </w:rPr>
        <w:t>dd if=/dev/zero of=/mnt/lustre/file bs=1M</w:t>
      </w:r>
      <w:r>
        <w:rPr>
          <w:rFonts w:hint="eastAsia"/>
          <w:lang w:eastAsia="zh-CN"/>
        </w:rPr>
        <w:t>”</w:t>
      </w:r>
      <w:r w:rsidR="004D2C0A">
        <w:rPr>
          <w:rFonts w:hint="eastAsia"/>
          <w:lang w:eastAsia="zh-CN"/>
        </w:rPr>
        <w:t>，</w:t>
      </w:r>
      <w:r>
        <w:rPr>
          <w:rFonts w:hint="eastAsia"/>
          <w:lang w:eastAsia="zh-CN"/>
        </w:rPr>
        <w:t>从图可以看出已使用容量从</w:t>
      </w:r>
      <w:r>
        <w:rPr>
          <w:rFonts w:hint="eastAsia"/>
          <w:lang w:eastAsia="zh-CN"/>
        </w:rPr>
        <w:t>1</w:t>
      </w:r>
      <w:r w:rsidR="005B6ED2">
        <w:rPr>
          <w:rFonts w:hint="eastAsia"/>
          <w:lang w:eastAsia="zh-CN"/>
        </w:rPr>
        <w:t>8</w:t>
      </w:r>
      <w:r>
        <w:rPr>
          <w:rFonts w:hint="eastAsia"/>
          <w:lang w:eastAsia="zh-CN"/>
        </w:rPr>
        <w:t>:</w:t>
      </w:r>
      <w:r w:rsidR="005B6ED2">
        <w:rPr>
          <w:rFonts w:hint="eastAsia"/>
          <w:lang w:eastAsia="zh-CN"/>
        </w:rPr>
        <w:t>40</w:t>
      </w:r>
      <w:r>
        <w:rPr>
          <w:rFonts w:hint="eastAsia"/>
          <w:lang w:eastAsia="zh-CN"/>
        </w:rPr>
        <w:t>开始以大约</w:t>
      </w:r>
      <w:r>
        <w:rPr>
          <w:rFonts w:hint="eastAsia"/>
          <w:lang w:eastAsia="zh-CN"/>
        </w:rPr>
        <w:t>20MB/s</w:t>
      </w:r>
      <w:r>
        <w:rPr>
          <w:rFonts w:hint="eastAsia"/>
          <w:lang w:eastAsia="zh-CN"/>
        </w:rPr>
        <w:t>的速度递增。</w:t>
      </w:r>
    </w:p>
    <w:p w14:paraId="266A5DE4" w14:textId="77777777" w:rsidR="00E92375" w:rsidRDefault="00E92375" w:rsidP="00E92375">
      <w:pPr>
        <w:pStyle w:val="a6"/>
        <w:ind w:left="1434"/>
        <w:rPr>
          <w:lang w:eastAsia="zh-CN"/>
        </w:rPr>
      </w:pPr>
      <w:bookmarkStart w:id="77" w:name="_Ref500949006"/>
      <w:bookmarkStart w:id="78" w:name="_Toc501375728"/>
      <w:bookmarkStart w:id="79" w:name="_Toc514767830"/>
      <w:r>
        <w:rPr>
          <w:rFonts w:hint="eastAsia"/>
          <w:lang w:eastAsia="zh-CN"/>
        </w:rPr>
        <w:t>图</w:t>
      </w:r>
      <w:r w:rsidR="004C426C">
        <w:fldChar w:fldCharType="begin"/>
      </w:r>
      <w:r w:rsidR="00B808F6">
        <w:instrText xml:space="preserve"> SEQ Figure \* ARABIC </w:instrText>
      </w:r>
      <w:r w:rsidR="004C426C">
        <w:fldChar w:fldCharType="separate"/>
      </w:r>
      <w:r w:rsidR="00244445">
        <w:rPr>
          <w:noProof/>
        </w:rPr>
        <w:t>6</w:t>
      </w:r>
      <w:r w:rsidR="004C426C">
        <w:rPr>
          <w:noProof/>
        </w:rPr>
        <w:fldChar w:fldCharType="end"/>
      </w:r>
      <w:bookmarkEnd w:id="77"/>
      <w:r>
        <w:rPr>
          <w:rFonts w:hint="eastAsia"/>
          <w:lang w:eastAsia="zh-CN"/>
        </w:rPr>
        <w:t>: Lustre</w:t>
      </w:r>
      <w:r>
        <w:rPr>
          <w:rFonts w:hint="eastAsia"/>
          <w:lang w:eastAsia="zh-CN"/>
        </w:rPr>
        <w:t>文件系统已使用总容量</w:t>
      </w:r>
      <w:bookmarkEnd w:id="78"/>
      <w:r>
        <w:t>面板</w:t>
      </w:r>
      <w:bookmarkEnd w:id="79"/>
    </w:p>
    <w:p w14:paraId="59A0C02E" w14:textId="77777777" w:rsidR="004B1490" w:rsidRDefault="00E92375" w:rsidP="009F4027">
      <w:pPr>
        <w:spacing w:before="137"/>
        <w:ind w:left="955" w:firstLine="485"/>
        <w:rPr>
          <w:noProof/>
          <w:lang w:eastAsia="zh-CN"/>
        </w:rPr>
      </w:pPr>
      <w:r>
        <w:rPr>
          <w:rFonts w:hint="eastAsia"/>
          <w:noProof/>
          <w:lang w:eastAsia="zh-CN"/>
        </w:rPr>
        <w:drawing>
          <wp:inline distT="0" distB="0" distL="0" distR="0" wp14:anchorId="37E7164D" wp14:editId="374F6842">
            <wp:extent cx="2762259" cy="2736376"/>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466" cy="2736581"/>
                    </a:xfrm>
                    <a:prstGeom prst="rect">
                      <a:avLst/>
                    </a:prstGeom>
                    <a:noFill/>
                    <a:ln>
                      <a:noFill/>
                    </a:ln>
                  </pic:spPr>
                </pic:pic>
              </a:graphicData>
            </a:graphic>
          </wp:inline>
        </w:drawing>
      </w:r>
    </w:p>
    <w:p w14:paraId="06F98213" w14:textId="272B1374" w:rsidR="004B1490" w:rsidRPr="009211A0" w:rsidRDefault="005811AC" w:rsidP="004B1490">
      <w:pPr>
        <w:pStyle w:val="DDNbodytext1"/>
        <w:keepNext/>
        <w:rPr>
          <w:lang w:eastAsia="zh-CN"/>
        </w:rPr>
      </w:pPr>
      <w:bookmarkStart w:id="80" w:name="OLE_LINK21"/>
      <w:r w:rsidRPr="009D1FB1">
        <w:rPr>
          <w:rFonts w:hint="eastAsia"/>
          <w:b/>
          <w:lang w:eastAsia="zh-CN"/>
        </w:rPr>
        <w:lastRenderedPageBreak/>
        <w:t>每个</w:t>
      </w:r>
      <w:r w:rsidR="004B1490" w:rsidRPr="00AF087B">
        <w:rPr>
          <w:rFonts w:hint="eastAsia"/>
          <w:b/>
          <w:lang w:eastAsia="zh-CN"/>
        </w:rPr>
        <w:t>OST</w:t>
      </w:r>
      <w:r w:rsidR="004B1490" w:rsidRPr="00AF087B">
        <w:rPr>
          <w:rFonts w:hint="eastAsia"/>
          <w:b/>
          <w:lang w:eastAsia="zh-CN"/>
        </w:rPr>
        <w:t>剩余容量</w:t>
      </w:r>
      <w:r w:rsidR="004B1490">
        <w:rPr>
          <w:lang w:eastAsia="zh-CN"/>
        </w:rPr>
        <w:t>面板</w:t>
      </w:r>
      <w:r w:rsidR="004B1490">
        <w:rPr>
          <w:lang w:eastAsia="zh-CN"/>
        </w:rPr>
        <w:t>(</w:t>
      </w:r>
      <w:r w:rsidR="000A3FF7">
        <w:fldChar w:fldCharType="begin"/>
      </w:r>
      <w:r w:rsidR="000A3FF7">
        <w:rPr>
          <w:lang w:eastAsia="zh-CN"/>
        </w:rPr>
        <w:instrText xml:space="preserve">REF _Ref500949671 \h \* MERGEFORMAT </w:instrText>
      </w:r>
      <w:r w:rsidR="000A3FF7">
        <w:fldChar w:fldCharType="separate"/>
      </w:r>
      <w:r w:rsidR="00244445" w:rsidRPr="00244445">
        <w:rPr>
          <w:rStyle w:val="DDNField"/>
          <w:lang w:eastAsia="zh-CN"/>
        </w:rPr>
        <w:t>图</w:t>
      </w:r>
      <w:r w:rsidR="00244445" w:rsidRPr="00244445">
        <w:rPr>
          <w:rStyle w:val="DDNField"/>
          <w:lang w:eastAsia="zh-CN"/>
        </w:rPr>
        <w:t>7</w:t>
      </w:r>
      <w:r w:rsidR="000A3FF7">
        <w:fldChar w:fldCharType="end"/>
      </w:r>
      <w:r w:rsidR="004B1490">
        <w:rPr>
          <w:lang w:eastAsia="zh-CN"/>
        </w:rPr>
        <w:t xml:space="preserve">) </w:t>
      </w:r>
      <w:r w:rsidR="004B1490">
        <w:rPr>
          <w:rFonts w:hint="eastAsia"/>
          <w:lang w:eastAsia="zh-CN"/>
        </w:rPr>
        <w:t>显示</w:t>
      </w:r>
      <w:r w:rsidR="004B1490">
        <w:rPr>
          <w:lang w:eastAsia="zh-CN"/>
        </w:rPr>
        <w:t>了</w:t>
      </w:r>
      <w:r w:rsidR="004B1490">
        <w:rPr>
          <w:lang w:eastAsia="zh-CN"/>
        </w:rPr>
        <w:t>Lustre</w:t>
      </w:r>
      <w:r w:rsidR="004B1490">
        <w:rPr>
          <w:rFonts w:hint="eastAsia"/>
          <w:lang w:eastAsia="zh-CN"/>
        </w:rPr>
        <w:t>文件</w:t>
      </w:r>
      <w:r w:rsidR="004B1490">
        <w:rPr>
          <w:lang w:eastAsia="zh-CN"/>
        </w:rPr>
        <w:t>系统</w:t>
      </w:r>
      <w:r w:rsidR="004B1490">
        <w:rPr>
          <w:rFonts w:hint="eastAsia"/>
          <w:lang w:eastAsia="zh-CN"/>
        </w:rPr>
        <w:t>每个</w:t>
      </w:r>
      <w:r w:rsidR="004B1490">
        <w:rPr>
          <w:rFonts w:hint="eastAsia"/>
          <w:lang w:eastAsia="zh-CN"/>
        </w:rPr>
        <w:t>OST</w:t>
      </w:r>
      <w:r w:rsidR="004B1490">
        <w:rPr>
          <w:rFonts w:hint="eastAsia"/>
          <w:lang w:eastAsia="zh-CN"/>
        </w:rPr>
        <w:t>剩余</w:t>
      </w:r>
      <w:r w:rsidR="004B1490">
        <w:rPr>
          <w:lang w:eastAsia="zh-CN"/>
        </w:rPr>
        <w:t>容量</w:t>
      </w:r>
      <w:r w:rsidR="004B1490">
        <w:rPr>
          <w:rFonts w:hint="eastAsia"/>
          <w:lang w:eastAsia="zh-CN"/>
        </w:rPr>
        <w:t>大小。如图所示，</w:t>
      </w:r>
      <w:r w:rsidR="004B1490">
        <w:rPr>
          <w:rFonts w:hint="eastAsia"/>
          <w:lang w:eastAsia="zh-CN"/>
        </w:rPr>
        <w:t>OST0002</w:t>
      </w:r>
      <w:r w:rsidR="004B1490">
        <w:rPr>
          <w:rFonts w:hint="eastAsia"/>
          <w:lang w:eastAsia="zh-CN"/>
        </w:rPr>
        <w:t>剩余容量为</w:t>
      </w:r>
      <w:r w:rsidR="004B1490">
        <w:rPr>
          <w:rFonts w:hint="eastAsia"/>
          <w:lang w:eastAsia="zh-CN"/>
        </w:rPr>
        <w:t>946.47MB</w:t>
      </w:r>
      <w:r w:rsidR="004B1490">
        <w:rPr>
          <w:rFonts w:hint="eastAsia"/>
          <w:lang w:eastAsia="zh-CN"/>
        </w:rPr>
        <w:t>，</w:t>
      </w:r>
      <w:r w:rsidR="004B1490">
        <w:rPr>
          <w:rFonts w:hint="eastAsia"/>
          <w:lang w:eastAsia="zh-CN"/>
        </w:rPr>
        <w:t xml:space="preserve"> OST0007</w:t>
      </w:r>
      <w:r w:rsidR="004B1490">
        <w:rPr>
          <w:rFonts w:hint="eastAsia"/>
          <w:lang w:eastAsia="zh-CN"/>
        </w:rPr>
        <w:t>剩余容量为</w:t>
      </w:r>
      <w:r w:rsidR="004B1490">
        <w:rPr>
          <w:rFonts w:hint="eastAsia"/>
          <w:lang w:eastAsia="zh-CN"/>
        </w:rPr>
        <w:t>3.59GB</w:t>
      </w:r>
      <w:r w:rsidR="004B1490">
        <w:rPr>
          <w:rFonts w:hint="eastAsia"/>
          <w:lang w:eastAsia="zh-CN"/>
        </w:rPr>
        <w:t>，其他</w:t>
      </w:r>
      <w:r w:rsidR="004B1490">
        <w:rPr>
          <w:rFonts w:hint="eastAsia"/>
          <w:lang w:eastAsia="zh-CN"/>
        </w:rPr>
        <w:t>OST</w:t>
      </w:r>
      <w:r w:rsidR="004B1490">
        <w:rPr>
          <w:rFonts w:hint="eastAsia"/>
          <w:lang w:eastAsia="zh-CN"/>
        </w:rPr>
        <w:t>剩余容量都为</w:t>
      </w:r>
      <w:r w:rsidR="004B1490">
        <w:rPr>
          <w:rFonts w:hint="eastAsia"/>
          <w:lang w:eastAsia="zh-CN"/>
        </w:rPr>
        <w:t>4.09GB</w:t>
      </w:r>
      <w:r w:rsidR="004B1490">
        <w:rPr>
          <w:rFonts w:hint="eastAsia"/>
          <w:lang w:eastAsia="zh-CN"/>
        </w:rPr>
        <w:t>。点击</w:t>
      </w:r>
      <w:r w:rsidR="004B1490" w:rsidRPr="00186410">
        <w:rPr>
          <w:rFonts w:hint="eastAsia"/>
          <w:b/>
          <w:lang w:eastAsia="zh-CN"/>
        </w:rPr>
        <w:t>Current</w:t>
      </w:r>
      <w:r w:rsidR="004B1490">
        <w:rPr>
          <w:rFonts w:hint="eastAsia"/>
          <w:lang w:eastAsia="zh-CN"/>
        </w:rPr>
        <w:t>，</w:t>
      </w:r>
      <w:r w:rsidR="004B1490" w:rsidRPr="006C7702">
        <w:rPr>
          <w:rFonts w:hint="eastAsia"/>
          <w:lang w:eastAsia="zh-CN"/>
        </w:rPr>
        <w:t>可以根据当前容量</w:t>
      </w:r>
      <w:bookmarkStart w:id="81" w:name="OLE_LINK32"/>
      <w:bookmarkStart w:id="82" w:name="OLE_LINK33"/>
      <w:r w:rsidR="00072748" w:rsidRPr="009D1FB1">
        <w:rPr>
          <w:rFonts w:hint="eastAsia"/>
          <w:lang w:eastAsia="zh-CN"/>
        </w:rPr>
        <w:t>进行</w:t>
      </w:r>
      <w:bookmarkEnd w:id="81"/>
      <w:bookmarkEnd w:id="82"/>
      <w:r w:rsidR="004B1490" w:rsidRPr="006C7702">
        <w:rPr>
          <w:rFonts w:hint="eastAsia"/>
          <w:lang w:eastAsia="zh-CN"/>
        </w:rPr>
        <w:t>从小到大（或从大到小）排序。</w:t>
      </w:r>
    </w:p>
    <w:p w14:paraId="2CFFD2D1" w14:textId="77777777" w:rsidR="004B1490" w:rsidRDefault="004B1490" w:rsidP="004B1490">
      <w:pPr>
        <w:pStyle w:val="a6"/>
        <w:rPr>
          <w:lang w:eastAsia="zh-CN"/>
        </w:rPr>
      </w:pPr>
      <w:bookmarkStart w:id="83" w:name="_Ref500949671"/>
      <w:bookmarkStart w:id="84" w:name="_Toc501375729"/>
      <w:bookmarkStart w:id="85" w:name="_Toc514767831"/>
      <w:bookmarkEnd w:id="80"/>
      <w:r>
        <w:t>图</w:t>
      </w:r>
      <w:r w:rsidR="004C426C">
        <w:fldChar w:fldCharType="begin"/>
      </w:r>
      <w:r w:rsidR="00D274BF">
        <w:instrText xml:space="preserve"> SEQ Figure \* ARABIC </w:instrText>
      </w:r>
      <w:r w:rsidR="004C426C">
        <w:fldChar w:fldCharType="separate"/>
      </w:r>
      <w:r w:rsidR="00244445">
        <w:rPr>
          <w:noProof/>
        </w:rPr>
        <w:t>7</w:t>
      </w:r>
      <w:r w:rsidR="004C426C">
        <w:rPr>
          <w:noProof/>
        </w:rPr>
        <w:fldChar w:fldCharType="end"/>
      </w:r>
      <w:bookmarkEnd w:id="83"/>
      <w:r>
        <w:rPr>
          <w:rFonts w:hint="eastAsia"/>
          <w:lang w:eastAsia="zh-CN"/>
        </w:rPr>
        <w:t>: Lustre</w:t>
      </w:r>
      <w:r>
        <w:rPr>
          <w:rFonts w:hint="eastAsia"/>
          <w:lang w:eastAsia="zh-CN"/>
        </w:rPr>
        <w:t>文件系统</w:t>
      </w:r>
      <w:bookmarkStart w:id="86" w:name="OLE_LINK30"/>
      <w:bookmarkStart w:id="87" w:name="OLE_LINK31"/>
      <w:r>
        <w:rPr>
          <w:rFonts w:hint="eastAsia"/>
          <w:lang w:eastAsia="zh-CN"/>
        </w:rPr>
        <w:t>每个</w:t>
      </w:r>
      <w:bookmarkEnd w:id="86"/>
      <w:bookmarkEnd w:id="87"/>
      <w:r>
        <w:rPr>
          <w:rFonts w:hint="eastAsia"/>
          <w:lang w:eastAsia="zh-CN"/>
        </w:rPr>
        <w:t>OST</w:t>
      </w:r>
      <w:r>
        <w:rPr>
          <w:rFonts w:hint="eastAsia"/>
          <w:lang w:eastAsia="zh-CN"/>
        </w:rPr>
        <w:t>剩余容量</w:t>
      </w:r>
      <w:bookmarkEnd w:id="84"/>
      <w:r w:rsidR="00E92375">
        <w:t>面板</w:t>
      </w:r>
      <w:bookmarkEnd w:id="85"/>
    </w:p>
    <w:p w14:paraId="6D477371" w14:textId="77777777" w:rsidR="004B1490" w:rsidRDefault="00E92375" w:rsidP="00E92375">
      <w:pPr>
        <w:rPr>
          <w:lang w:eastAsia="zh-CN"/>
        </w:rPr>
      </w:pPr>
      <w:r>
        <w:rPr>
          <w:rFonts w:hint="eastAsia"/>
          <w:lang w:eastAsia="zh-CN"/>
        </w:rPr>
        <w:tab/>
      </w:r>
      <w:r w:rsidR="004B1490">
        <w:rPr>
          <w:noProof/>
          <w:lang w:eastAsia="zh-CN"/>
        </w:rPr>
        <w:drawing>
          <wp:inline distT="0" distB="0" distL="0" distR="0" wp14:anchorId="7C5F6F1C" wp14:editId="74367BC8">
            <wp:extent cx="2811439" cy="2778277"/>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1493" cy="2778331"/>
                    </a:xfrm>
                    <a:prstGeom prst="rect">
                      <a:avLst/>
                    </a:prstGeom>
                    <a:noFill/>
                    <a:ln>
                      <a:noFill/>
                    </a:ln>
                  </pic:spPr>
                </pic:pic>
              </a:graphicData>
            </a:graphic>
          </wp:inline>
        </w:drawing>
      </w:r>
    </w:p>
    <w:p w14:paraId="692495E2" w14:textId="1D5ABE73" w:rsidR="004B1490" w:rsidRPr="006E6B3E" w:rsidRDefault="005811AC" w:rsidP="004B1490">
      <w:pPr>
        <w:pStyle w:val="DDNbodytext1"/>
        <w:keepNext/>
        <w:rPr>
          <w:lang w:eastAsia="zh-CN"/>
        </w:rPr>
      </w:pPr>
      <w:r w:rsidRPr="009D1FB1">
        <w:rPr>
          <w:rFonts w:hint="eastAsia"/>
          <w:b/>
          <w:lang w:eastAsia="zh-CN"/>
        </w:rPr>
        <w:t>每个</w:t>
      </w:r>
      <w:r w:rsidR="004B1490" w:rsidRPr="001574EC">
        <w:rPr>
          <w:rFonts w:hint="eastAsia"/>
          <w:b/>
          <w:lang w:eastAsia="zh-CN"/>
        </w:rPr>
        <w:t>OST</w:t>
      </w:r>
      <w:r w:rsidR="004B1490" w:rsidRPr="001574EC">
        <w:rPr>
          <w:rFonts w:hint="eastAsia"/>
          <w:b/>
          <w:lang w:eastAsia="zh-CN"/>
        </w:rPr>
        <w:t>已使用容量</w:t>
      </w:r>
      <w:r w:rsidR="004B1490">
        <w:rPr>
          <w:lang w:eastAsia="zh-CN"/>
        </w:rPr>
        <w:t>面板</w:t>
      </w:r>
      <w:r w:rsidR="004B1490">
        <w:rPr>
          <w:lang w:eastAsia="zh-CN"/>
        </w:rPr>
        <w:t>(</w:t>
      </w:r>
      <w:r w:rsidR="000A3FF7">
        <w:fldChar w:fldCharType="begin"/>
      </w:r>
      <w:r w:rsidR="000A3FF7">
        <w:rPr>
          <w:lang w:eastAsia="zh-CN"/>
        </w:rPr>
        <w:instrText xml:space="preserve">REF _Ref500950882 \h \* MERGEFORMAT </w:instrText>
      </w:r>
      <w:r w:rsidR="000A3FF7">
        <w:fldChar w:fldCharType="separate"/>
      </w:r>
      <w:r w:rsidR="00244445" w:rsidRPr="00244445">
        <w:rPr>
          <w:rStyle w:val="DDNField"/>
          <w:rFonts w:hint="eastAsia"/>
          <w:lang w:eastAsia="zh-CN"/>
        </w:rPr>
        <w:t>图</w:t>
      </w:r>
      <w:r w:rsidR="00244445" w:rsidRPr="00244445">
        <w:rPr>
          <w:rStyle w:val="DDNField"/>
          <w:lang w:eastAsia="zh-CN"/>
        </w:rPr>
        <w:t>8</w:t>
      </w:r>
      <w:r w:rsidR="000A3FF7">
        <w:fldChar w:fldCharType="end"/>
      </w:r>
      <w:r w:rsidR="004B1490">
        <w:rPr>
          <w:lang w:eastAsia="zh-CN"/>
        </w:rPr>
        <w:t xml:space="preserve">) </w:t>
      </w:r>
      <w:r w:rsidR="004B1490">
        <w:rPr>
          <w:rFonts w:hint="eastAsia"/>
          <w:lang w:eastAsia="zh-CN"/>
        </w:rPr>
        <w:t>显示</w:t>
      </w:r>
      <w:r w:rsidR="004B1490">
        <w:rPr>
          <w:lang w:eastAsia="zh-CN"/>
        </w:rPr>
        <w:t>了</w:t>
      </w:r>
      <w:r w:rsidR="004B1490">
        <w:rPr>
          <w:lang w:eastAsia="zh-CN"/>
        </w:rPr>
        <w:t>Lustre</w:t>
      </w:r>
      <w:r w:rsidR="004B1490">
        <w:rPr>
          <w:rFonts w:hint="eastAsia"/>
          <w:lang w:eastAsia="zh-CN"/>
        </w:rPr>
        <w:t>文件</w:t>
      </w:r>
      <w:r w:rsidR="004B1490">
        <w:rPr>
          <w:lang w:eastAsia="zh-CN"/>
        </w:rPr>
        <w:t>系统</w:t>
      </w:r>
      <w:r w:rsidR="004B1490">
        <w:rPr>
          <w:rFonts w:hint="eastAsia"/>
          <w:lang w:eastAsia="zh-CN"/>
        </w:rPr>
        <w:t>每个</w:t>
      </w:r>
      <w:r w:rsidR="004B1490">
        <w:rPr>
          <w:rFonts w:hint="eastAsia"/>
          <w:lang w:eastAsia="zh-CN"/>
        </w:rPr>
        <w:t>OST</w:t>
      </w:r>
      <w:r w:rsidR="004B1490">
        <w:rPr>
          <w:rFonts w:hint="eastAsia"/>
          <w:lang w:eastAsia="zh-CN"/>
        </w:rPr>
        <w:t>已使用的</w:t>
      </w:r>
      <w:r w:rsidR="004B1490">
        <w:rPr>
          <w:lang w:eastAsia="zh-CN"/>
        </w:rPr>
        <w:t>容量</w:t>
      </w:r>
      <w:r w:rsidR="004B1490">
        <w:rPr>
          <w:rFonts w:hint="eastAsia"/>
          <w:lang w:eastAsia="zh-CN"/>
        </w:rPr>
        <w:t>大小。如图所示，</w:t>
      </w:r>
      <w:r w:rsidR="004B1490">
        <w:rPr>
          <w:rFonts w:hint="eastAsia"/>
          <w:lang w:eastAsia="zh-CN"/>
        </w:rPr>
        <w:t>OST0002</w:t>
      </w:r>
      <w:r w:rsidR="004B1490">
        <w:rPr>
          <w:rFonts w:hint="eastAsia"/>
          <w:lang w:eastAsia="zh-CN"/>
        </w:rPr>
        <w:t>已使用容量为</w:t>
      </w:r>
      <w:r w:rsidR="004B1490">
        <w:rPr>
          <w:rFonts w:hint="eastAsia"/>
          <w:lang w:eastAsia="zh-CN"/>
        </w:rPr>
        <w:t>3.97GB</w:t>
      </w:r>
      <w:r w:rsidR="004B1490">
        <w:rPr>
          <w:rFonts w:hint="eastAsia"/>
          <w:lang w:eastAsia="zh-CN"/>
        </w:rPr>
        <w:t>，</w:t>
      </w:r>
      <w:r w:rsidR="004B1490">
        <w:rPr>
          <w:rFonts w:hint="eastAsia"/>
          <w:lang w:eastAsia="zh-CN"/>
        </w:rPr>
        <w:t xml:space="preserve"> OST0007</w:t>
      </w:r>
      <w:r w:rsidR="004B1490">
        <w:rPr>
          <w:rFonts w:hint="eastAsia"/>
          <w:lang w:eastAsia="zh-CN"/>
        </w:rPr>
        <w:t>已使用容量为</w:t>
      </w:r>
      <w:r w:rsidR="004B1490">
        <w:rPr>
          <w:rFonts w:hint="eastAsia"/>
          <w:lang w:eastAsia="zh-CN"/>
        </w:rPr>
        <w:t>1.27GB</w:t>
      </w:r>
      <w:r w:rsidR="004B1490">
        <w:rPr>
          <w:rFonts w:hint="eastAsia"/>
          <w:lang w:eastAsia="zh-CN"/>
        </w:rPr>
        <w:t>，其余</w:t>
      </w:r>
      <w:r w:rsidR="004B1490">
        <w:rPr>
          <w:rFonts w:hint="eastAsia"/>
          <w:lang w:eastAsia="zh-CN"/>
        </w:rPr>
        <w:t>OST</w:t>
      </w:r>
      <w:r w:rsidR="004B1490">
        <w:rPr>
          <w:rFonts w:hint="eastAsia"/>
          <w:lang w:eastAsia="zh-CN"/>
        </w:rPr>
        <w:t>已使用容量</w:t>
      </w:r>
      <w:r w:rsidR="001574EC" w:rsidRPr="00FE32D3">
        <w:rPr>
          <w:rFonts w:hint="eastAsia"/>
          <w:lang w:eastAsia="zh-CN"/>
        </w:rPr>
        <w:t>都</w:t>
      </w:r>
      <w:r w:rsidR="004B1490">
        <w:rPr>
          <w:rFonts w:hint="eastAsia"/>
          <w:lang w:eastAsia="zh-CN"/>
        </w:rPr>
        <w:t>为</w:t>
      </w:r>
      <w:r w:rsidR="004B1490">
        <w:rPr>
          <w:rFonts w:hint="eastAsia"/>
          <w:lang w:eastAsia="zh-CN"/>
        </w:rPr>
        <w:t>820.8MB</w:t>
      </w:r>
      <w:r w:rsidR="004B1490">
        <w:rPr>
          <w:rFonts w:hint="eastAsia"/>
          <w:lang w:eastAsia="zh-CN"/>
        </w:rPr>
        <w:t>。点击</w:t>
      </w:r>
      <w:r w:rsidR="004B1490">
        <w:rPr>
          <w:rFonts w:hint="eastAsia"/>
          <w:lang w:eastAsia="zh-CN"/>
        </w:rPr>
        <w:t>Current</w:t>
      </w:r>
      <w:r w:rsidR="004B1490">
        <w:rPr>
          <w:rFonts w:hint="eastAsia"/>
          <w:lang w:eastAsia="zh-CN"/>
        </w:rPr>
        <w:t>，</w:t>
      </w:r>
      <w:r w:rsidR="004B1490" w:rsidRPr="006C7702">
        <w:rPr>
          <w:rFonts w:hint="eastAsia"/>
          <w:lang w:eastAsia="zh-CN"/>
        </w:rPr>
        <w:t>可以根据当前已使用容量</w:t>
      </w:r>
      <w:r w:rsidR="00072748" w:rsidRPr="009D1FB1">
        <w:rPr>
          <w:rFonts w:hint="eastAsia"/>
          <w:lang w:eastAsia="zh-CN"/>
        </w:rPr>
        <w:t>进行</w:t>
      </w:r>
      <w:r w:rsidR="004B1490" w:rsidRPr="006C7702">
        <w:rPr>
          <w:rFonts w:hint="eastAsia"/>
          <w:lang w:eastAsia="zh-CN"/>
        </w:rPr>
        <w:t>从小到大（或从大到小）排序。</w:t>
      </w:r>
    </w:p>
    <w:p w14:paraId="3B96E53B" w14:textId="77777777" w:rsidR="004B1490" w:rsidRDefault="00E92375" w:rsidP="004B1490">
      <w:pPr>
        <w:pStyle w:val="a6"/>
        <w:rPr>
          <w:lang w:eastAsia="zh-CN"/>
        </w:rPr>
      </w:pPr>
      <w:bookmarkStart w:id="88" w:name="_Ref500950882"/>
      <w:bookmarkStart w:id="89" w:name="_Toc501375730"/>
      <w:bookmarkStart w:id="90" w:name="_Toc514767832"/>
      <w:r>
        <w:rPr>
          <w:rFonts w:hint="eastAsia"/>
          <w:lang w:eastAsia="zh-CN"/>
        </w:rPr>
        <w:t>图</w:t>
      </w:r>
      <w:r w:rsidR="004C426C">
        <w:fldChar w:fldCharType="begin"/>
      </w:r>
      <w:r w:rsidR="004B1490">
        <w:rPr>
          <w:lang w:eastAsia="zh-CN"/>
        </w:rPr>
        <w:instrText xml:space="preserve"> SEQ Figure \* ARABIC </w:instrText>
      </w:r>
      <w:r w:rsidR="004C426C">
        <w:fldChar w:fldCharType="separate"/>
      </w:r>
      <w:r w:rsidR="00244445">
        <w:rPr>
          <w:noProof/>
          <w:lang w:eastAsia="zh-CN"/>
        </w:rPr>
        <w:t>8</w:t>
      </w:r>
      <w:r w:rsidR="004C426C">
        <w:fldChar w:fldCharType="end"/>
      </w:r>
      <w:bookmarkEnd w:id="88"/>
      <w:r w:rsidR="004B1490">
        <w:rPr>
          <w:rFonts w:hint="eastAsia"/>
          <w:lang w:eastAsia="zh-CN"/>
        </w:rPr>
        <w:t xml:space="preserve">: </w:t>
      </w:r>
      <w:r w:rsidR="004B1490">
        <w:rPr>
          <w:rFonts w:hint="eastAsia"/>
          <w:lang w:eastAsia="zh-CN"/>
        </w:rPr>
        <w:t>每个</w:t>
      </w:r>
      <w:r w:rsidR="004B1490">
        <w:rPr>
          <w:rFonts w:hint="eastAsia"/>
          <w:lang w:eastAsia="zh-CN"/>
        </w:rPr>
        <w:t>OST</w:t>
      </w:r>
      <w:r w:rsidR="004B1490">
        <w:rPr>
          <w:rFonts w:hint="eastAsia"/>
          <w:lang w:eastAsia="zh-CN"/>
        </w:rPr>
        <w:t>已使用容量</w:t>
      </w:r>
      <w:bookmarkEnd w:id="89"/>
      <w:r>
        <w:rPr>
          <w:lang w:eastAsia="zh-CN"/>
        </w:rPr>
        <w:t>面板</w:t>
      </w:r>
      <w:bookmarkEnd w:id="90"/>
    </w:p>
    <w:p w14:paraId="26E4D204" w14:textId="77777777" w:rsidR="004B1490" w:rsidRDefault="00E92375" w:rsidP="009F4027">
      <w:pPr>
        <w:rPr>
          <w:lang w:eastAsia="zh-CN"/>
        </w:rPr>
      </w:pPr>
      <w:r>
        <w:rPr>
          <w:rFonts w:hint="eastAsia"/>
          <w:lang w:eastAsia="zh-CN"/>
        </w:rPr>
        <w:tab/>
      </w:r>
      <w:r w:rsidR="004B1490">
        <w:rPr>
          <w:noProof/>
          <w:lang w:eastAsia="zh-CN"/>
        </w:rPr>
        <w:drawing>
          <wp:inline distT="0" distB="0" distL="0" distR="0" wp14:anchorId="6937962C" wp14:editId="14891331">
            <wp:extent cx="2907030" cy="28727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7030" cy="2872740"/>
                    </a:xfrm>
                    <a:prstGeom prst="rect">
                      <a:avLst/>
                    </a:prstGeom>
                    <a:noFill/>
                    <a:ln>
                      <a:noFill/>
                    </a:ln>
                  </pic:spPr>
                </pic:pic>
              </a:graphicData>
            </a:graphic>
          </wp:inline>
        </w:drawing>
      </w:r>
    </w:p>
    <w:p w14:paraId="3359A52B" w14:textId="258018BC" w:rsidR="004B1490" w:rsidRPr="00517B56" w:rsidRDefault="004B1490" w:rsidP="004B1490">
      <w:pPr>
        <w:pStyle w:val="DDNbodytext1"/>
        <w:keepNext/>
        <w:rPr>
          <w:lang w:eastAsia="zh-CN"/>
        </w:rPr>
      </w:pPr>
      <w:r>
        <w:rPr>
          <w:rFonts w:hint="eastAsia"/>
          <w:lang w:eastAsia="zh-CN"/>
        </w:rPr>
        <w:lastRenderedPageBreak/>
        <w:t>用户已使用容量</w:t>
      </w:r>
      <w:r>
        <w:rPr>
          <w:lang w:eastAsia="zh-CN"/>
        </w:rPr>
        <w:t>面板</w:t>
      </w:r>
      <w:r>
        <w:rPr>
          <w:lang w:eastAsia="zh-CN"/>
        </w:rPr>
        <w:t>(</w:t>
      </w:r>
      <w:r w:rsidR="000A3FF7">
        <w:fldChar w:fldCharType="begin"/>
      </w:r>
      <w:r w:rsidR="000A3FF7">
        <w:rPr>
          <w:lang w:eastAsia="zh-CN"/>
        </w:rPr>
        <w:instrText xml:space="preserve">REF _Ref500951070 \h \* MERGEFORMAT </w:instrText>
      </w:r>
      <w:r w:rsidR="000A3FF7">
        <w:fldChar w:fldCharType="separate"/>
      </w:r>
      <w:r w:rsidR="00244445" w:rsidRPr="00244445">
        <w:rPr>
          <w:rStyle w:val="DDNField"/>
          <w:lang w:eastAsia="zh-CN"/>
        </w:rPr>
        <w:t>图</w:t>
      </w:r>
      <w:r w:rsidR="00244445" w:rsidRPr="00244445">
        <w:rPr>
          <w:rStyle w:val="DDNField"/>
          <w:lang w:eastAsia="zh-CN"/>
        </w:rPr>
        <w:t>9</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每个用户已使用的</w:t>
      </w:r>
      <w:r>
        <w:rPr>
          <w:lang w:eastAsia="zh-CN"/>
        </w:rPr>
        <w:t>容量</w:t>
      </w:r>
      <w:r>
        <w:rPr>
          <w:rFonts w:hint="eastAsia"/>
          <w:lang w:eastAsia="zh-CN"/>
        </w:rPr>
        <w:t>大小。如图所示，</w:t>
      </w:r>
      <w:r>
        <w:rPr>
          <w:rFonts w:hint="eastAsia"/>
          <w:lang w:eastAsia="zh-CN"/>
        </w:rPr>
        <w:t>UID</w:t>
      </w:r>
      <w:r>
        <w:rPr>
          <w:rFonts w:hint="eastAsia"/>
          <w:lang w:eastAsia="zh-CN"/>
        </w:rPr>
        <w:t>为</w:t>
      </w:r>
      <w:r>
        <w:rPr>
          <w:rFonts w:hint="eastAsia"/>
          <w:lang w:eastAsia="zh-CN"/>
        </w:rPr>
        <w:t>0</w:t>
      </w:r>
      <w:r>
        <w:rPr>
          <w:rFonts w:hint="eastAsia"/>
          <w:lang w:eastAsia="zh-CN"/>
        </w:rPr>
        <w:t>的用户当前使用的容量为</w:t>
      </w:r>
      <w:r>
        <w:rPr>
          <w:rFonts w:hint="eastAsia"/>
          <w:lang w:eastAsia="zh-CN"/>
        </w:rPr>
        <w:t>13.65GB</w:t>
      </w:r>
      <w:r>
        <w:rPr>
          <w:rFonts w:hint="eastAsia"/>
          <w:lang w:eastAsia="zh-CN"/>
        </w:rPr>
        <w:t>；</w:t>
      </w:r>
      <w:r>
        <w:rPr>
          <w:rFonts w:hint="eastAsia"/>
          <w:lang w:eastAsia="zh-CN"/>
        </w:rPr>
        <w:t>UID</w:t>
      </w:r>
      <w:r>
        <w:rPr>
          <w:rFonts w:hint="eastAsia"/>
          <w:lang w:eastAsia="zh-CN"/>
        </w:rPr>
        <w:t>为</w:t>
      </w:r>
      <w:r>
        <w:rPr>
          <w:rFonts w:hint="eastAsia"/>
          <w:lang w:eastAsia="zh-CN"/>
        </w:rPr>
        <w:t>1000</w:t>
      </w:r>
      <w:r>
        <w:rPr>
          <w:rFonts w:hint="eastAsia"/>
          <w:lang w:eastAsia="zh-CN"/>
        </w:rPr>
        <w:t>的用户当前使用的容量为</w:t>
      </w:r>
      <w:r>
        <w:rPr>
          <w:rFonts w:hint="eastAsia"/>
          <w:lang w:eastAsia="zh-CN"/>
        </w:rPr>
        <w:t>2.10GB</w:t>
      </w:r>
      <w:r>
        <w:rPr>
          <w:rFonts w:hint="eastAsia"/>
          <w:lang w:eastAsia="zh-CN"/>
        </w:rPr>
        <w:t>；</w:t>
      </w:r>
      <w:r>
        <w:rPr>
          <w:rFonts w:hint="eastAsia"/>
          <w:lang w:eastAsia="zh-CN"/>
        </w:rPr>
        <w:t>UID</w:t>
      </w:r>
      <w:r w:rsidR="00AD230C" w:rsidRPr="009D1FB1">
        <w:rPr>
          <w:rFonts w:hint="eastAsia"/>
          <w:lang w:eastAsia="zh-CN"/>
        </w:rPr>
        <w:t>为</w:t>
      </w:r>
      <w:r>
        <w:rPr>
          <w:rFonts w:hint="eastAsia"/>
          <w:lang w:eastAsia="zh-CN"/>
        </w:rPr>
        <w:t>1001</w:t>
      </w:r>
      <w:r>
        <w:rPr>
          <w:rFonts w:hint="eastAsia"/>
          <w:lang w:eastAsia="zh-CN"/>
        </w:rPr>
        <w:t>的用户当前使用的容量为</w:t>
      </w:r>
      <w:r>
        <w:rPr>
          <w:rFonts w:hint="eastAsia"/>
          <w:lang w:eastAsia="zh-CN"/>
        </w:rPr>
        <w:t>954.37MB</w:t>
      </w:r>
      <w:r>
        <w:rPr>
          <w:rFonts w:hint="eastAsia"/>
          <w:lang w:eastAsia="zh-CN"/>
        </w:rPr>
        <w:t>。</w:t>
      </w:r>
    </w:p>
    <w:p w14:paraId="11222190" w14:textId="77777777" w:rsidR="004B1490" w:rsidRDefault="00E92375" w:rsidP="004B1490">
      <w:pPr>
        <w:pStyle w:val="a6"/>
        <w:rPr>
          <w:lang w:eastAsia="zh-CN"/>
        </w:rPr>
      </w:pPr>
      <w:bookmarkStart w:id="91" w:name="_Ref500951070"/>
      <w:bookmarkStart w:id="92" w:name="_Toc501375731"/>
      <w:bookmarkStart w:id="93" w:name="_Toc514767833"/>
      <w:r>
        <w:rPr>
          <w:lang w:eastAsia="zh-CN"/>
        </w:rPr>
        <w:t>图</w:t>
      </w:r>
      <w:r w:rsidR="004C426C">
        <w:fldChar w:fldCharType="begin"/>
      </w:r>
      <w:r w:rsidR="004B1490">
        <w:rPr>
          <w:lang w:eastAsia="zh-CN"/>
        </w:rPr>
        <w:instrText xml:space="preserve"> SEQ Figure \* ARABIC </w:instrText>
      </w:r>
      <w:r w:rsidR="004C426C">
        <w:fldChar w:fldCharType="separate"/>
      </w:r>
      <w:r w:rsidR="00244445">
        <w:rPr>
          <w:noProof/>
          <w:lang w:eastAsia="zh-CN"/>
        </w:rPr>
        <w:t>9</w:t>
      </w:r>
      <w:r w:rsidR="004C426C">
        <w:fldChar w:fldCharType="end"/>
      </w:r>
      <w:bookmarkEnd w:id="91"/>
      <w:r w:rsidR="004B1490">
        <w:rPr>
          <w:rFonts w:hint="eastAsia"/>
          <w:lang w:eastAsia="zh-CN"/>
        </w:rPr>
        <w:t xml:space="preserve">: </w:t>
      </w:r>
      <w:r w:rsidR="004B1490">
        <w:rPr>
          <w:rFonts w:hint="eastAsia"/>
          <w:lang w:eastAsia="zh-CN"/>
        </w:rPr>
        <w:t>用户已使用容量</w:t>
      </w:r>
      <w:bookmarkEnd w:id="92"/>
      <w:r>
        <w:rPr>
          <w:lang w:eastAsia="zh-CN"/>
        </w:rPr>
        <w:t>面板</w:t>
      </w:r>
      <w:bookmarkEnd w:id="93"/>
    </w:p>
    <w:p w14:paraId="656E5AF7" w14:textId="77777777" w:rsidR="004B1490" w:rsidRDefault="004B1490" w:rsidP="00E92375">
      <w:pPr>
        <w:spacing w:before="137"/>
        <w:ind w:firstLine="720"/>
        <w:rPr>
          <w:lang w:eastAsia="zh-CN"/>
        </w:rPr>
      </w:pPr>
      <w:r>
        <w:rPr>
          <w:noProof/>
          <w:lang w:eastAsia="zh-CN"/>
        </w:rPr>
        <w:drawing>
          <wp:inline distT="0" distB="0" distL="0" distR="0" wp14:anchorId="69B20648" wp14:editId="6DA7DCEF">
            <wp:extent cx="2811439" cy="2739647"/>
            <wp:effectExtent l="0" t="0" r="825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1635" cy="2739838"/>
                    </a:xfrm>
                    <a:prstGeom prst="rect">
                      <a:avLst/>
                    </a:prstGeom>
                    <a:noFill/>
                    <a:ln>
                      <a:noFill/>
                    </a:ln>
                  </pic:spPr>
                </pic:pic>
              </a:graphicData>
            </a:graphic>
          </wp:inline>
        </w:drawing>
      </w:r>
    </w:p>
    <w:p w14:paraId="55A4A4C6" w14:textId="55A11ED2" w:rsidR="004B1490" w:rsidRPr="00517B56" w:rsidRDefault="004B1490" w:rsidP="004B1490">
      <w:pPr>
        <w:pStyle w:val="DDNbodytext1"/>
        <w:keepNext/>
        <w:rPr>
          <w:lang w:eastAsia="zh-CN"/>
        </w:rPr>
      </w:pPr>
      <w:r>
        <w:rPr>
          <w:rFonts w:hint="eastAsia"/>
          <w:lang w:eastAsia="zh-CN"/>
        </w:rPr>
        <w:t>用户组已使用容量</w:t>
      </w:r>
      <w:r>
        <w:rPr>
          <w:lang w:eastAsia="zh-CN"/>
        </w:rPr>
        <w:t>面板</w:t>
      </w:r>
      <w:r>
        <w:rPr>
          <w:lang w:eastAsia="zh-CN"/>
        </w:rPr>
        <w:t>(</w:t>
      </w:r>
      <w:r w:rsidR="000A3FF7">
        <w:fldChar w:fldCharType="begin"/>
      </w:r>
      <w:r w:rsidR="000A3FF7">
        <w:rPr>
          <w:lang w:eastAsia="zh-CN"/>
        </w:rPr>
        <w:instrText xml:space="preserve">REF _Ref500951320 \h \* MERGEFORMAT </w:instrText>
      </w:r>
      <w:r w:rsidR="000A3FF7">
        <w:fldChar w:fldCharType="separate"/>
      </w:r>
      <w:r w:rsidR="00244445" w:rsidRPr="00244445">
        <w:rPr>
          <w:rStyle w:val="DDNField"/>
          <w:lang w:eastAsia="zh-CN"/>
        </w:rPr>
        <w:t>图</w:t>
      </w:r>
      <w:r w:rsidR="00244445" w:rsidRPr="00244445">
        <w:rPr>
          <w:rStyle w:val="DDNField"/>
          <w:lang w:eastAsia="zh-CN"/>
        </w:rPr>
        <w:t>10</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每个用户组已使用的</w:t>
      </w:r>
      <w:r>
        <w:rPr>
          <w:lang w:eastAsia="zh-CN"/>
        </w:rPr>
        <w:t>容量</w:t>
      </w:r>
      <w:r>
        <w:rPr>
          <w:rFonts w:hint="eastAsia"/>
          <w:lang w:eastAsia="zh-CN"/>
        </w:rPr>
        <w:t>大小。如图所示，</w:t>
      </w:r>
      <w:r>
        <w:rPr>
          <w:rFonts w:hint="eastAsia"/>
          <w:lang w:eastAsia="zh-CN"/>
        </w:rPr>
        <w:t>GID</w:t>
      </w:r>
      <w:r>
        <w:rPr>
          <w:rFonts w:hint="eastAsia"/>
          <w:lang w:eastAsia="zh-CN"/>
        </w:rPr>
        <w:t>为</w:t>
      </w:r>
      <w:r>
        <w:rPr>
          <w:rFonts w:hint="eastAsia"/>
          <w:lang w:eastAsia="zh-CN"/>
        </w:rPr>
        <w:t>0</w:t>
      </w:r>
      <w:r>
        <w:rPr>
          <w:rFonts w:hint="eastAsia"/>
          <w:lang w:eastAsia="zh-CN"/>
        </w:rPr>
        <w:t>的用户</w:t>
      </w:r>
      <w:r w:rsidR="005811AC" w:rsidRPr="009D1FB1">
        <w:rPr>
          <w:rFonts w:hint="eastAsia"/>
          <w:lang w:eastAsia="zh-CN"/>
        </w:rPr>
        <w:t>组</w:t>
      </w:r>
      <w:r>
        <w:rPr>
          <w:rFonts w:hint="eastAsia"/>
          <w:lang w:eastAsia="zh-CN"/>
        </w:rPr>
        <w:t>当前使用的容量为</w:t>
      </w:r>
      <w:r>
        <w:rPr>
          <w:rFonts w:hint="eastAsia"/>
          <w:lang w:eastAsia="zh-CN"/>
        </w:rPr>
        <w:t>13.65GB</w:t>
      </w:r>
      <w:r>
        <w:rPr>
          <w:rFonts w:hint="eastAsia"/>
          <w:lang w:eastAsia="zh-CN"/>
        </w:rPr>
        <w:t>；</w:t>
      </w:r>
      <w:r>
        <w:rPr>
          <w:rFonts w:hint="eastAsia"/>
          <w:lang w:eastAsia="zh-CN"/>
        </w:rPr>
        <w:t>GID</w:t>
      </w:r>
      <w:r>
        <w:rPr>
          <w:rFonts w:hint="eastAsia"/>
          <w:lang w:eastAsia="zh-CN"/>
        </w:rPr>
        <w:t>为</w:t>
      </w:r>
      <w:r>
        <w:rPr>
          <w:rFonts w:hint="eastAsia"/>
          <w:lang w:eastAsia="zh-CN"/>
        </w:rPr>
        <w:t>1000</w:t>
      </w:r>
      <w:r>
        <w:rPr>
          <w:rFonts w:hint="eastAsia"/>
          <w:lang w:eastAsia="zh-CN"/>
        </w:rPr>
        <w:t>的用户</w:t>
      </w:r>
      <w:r w:rsidR="005811AC" w:rsidRPr="009D1FB1">
        <w:rPr>
          <w:rFonts w:hint="eastAsia"/>
          <w:lang w:eastAsia="zh-CN"/>
        </w:rPr>
        <w:t>组</w:t>
      </w:r>
      <w:r>
        <w:rPr>
          <w:rFonts w:hint="eastAsia"/>
          <w:lang w:eastAsia="zh-CN"/>
        </w:rPr>
        <w:t>当前使用的容量为</w:t>
      </w:r>
      <w:r>
        <w:rPr>
          <w:rFonts w:hint="eastAsia"/>
          <w:lang w:eastAsia="zh-CN"/>
        </w:rPr>
        <w:t>2.10GB</w:t>
      </w:r>
      <w:r>
        <w:rPr>
          <w:rFonts w:hint="eastAsia"/>
          <w:lang w:eastAsia="zh-CN"/>
        </w:rPr>
        <w:t>；</w:t>
      </w:r>
      <w:r>
        <w:rPr>
          <w:rFonts w:hint="eastAsia"/>
          <w:lang w:eastAsia="zh-CN"/>
        </w:rPr>
        <w:t>GI</w:t>
      </w:r>
      <w:r w:rsidR="005811AC">
        <w:rPr>
          <w:rFonts w:hint="eastAsia"/>
          <w:lang w:eastAsia="zh-CN"/>
        </w:rPr>
        <w:t>D</w:t>
      </w:r>
      <w:r w:rsidR="005811AC" w:rsidRPr="009D1FB1">
        <w:rPr>
          <w:rFonts w:hint="eastAsia"/>
          <w:lang w:eastAsia="zh-CN"/>
        </w:rPr>
        <w:t>为</w:t>
      </w:r>
      <w:r>
        <w:rPr>
          <w:rFonts w:hint="eastAsia"/>
          <w:lang w:eastAsia="zh-CN"/>
        </w:rPr>
        <w:t>1001</w:t>
      </w:r>
      <w:r>
        <w:rPr>
          <w:rFonts w:hint="eastAsia"/>
          <w:lang w:eastAsia="zh-CN"/>
        </w:rPr>
        <w:t>的用户</w:t>
      </w:r>
      <w:r w:rsidR="005811AC" w:rsidRPr="009D1FB1">
        <w:rPr>
          <w:rFonts w:hint="eastAsia"/>
          <w:lang w:eastAsia="zh-CN"/>
        </w:rPr>
        <w:t>组</w:t>
      </w:r>
      <w:r>
        <w:rPr>
          <w:rFonts w:hint="eastAsia"/>
          <w:lang w:eastAsia="zh-CN"/>
        </w:rPr>
        <w:t>当前使用的容量为</w:t>
      </w:r>
      <w:r>
        <w:rPr>
          <w:rFonts w:hint="eastAsia"/>
          <w:lang w:eastAsia="zh-CN"/>
        </w:rPr>
        <w:t>954.37MB</w:t>
      </w:r>
      <w:r>
        <w:rPr>
          <w:rFonts w:hint="eastAsia"/>
          <w:lang w:eastAsia="zh-CN"/>
        </w:rPr>
        <w:t>。</w:t>
      </w:r>
    </w:p>
    <w:p w14:paraId="2852211D" w14:textId="77777777" w:rsidR="004B1490" w:rsidRDefault="00E92375" w:rsidP="004B1490">
      <w:pPr>
        <w:pStyle w:val="a6"/>
        <w:rPr>
          <w:lang w:eastAsia="zh-CN"/>
        </w:rPr>
      </w:pPr>
      <w:bookmarkStart w:id="94" w:name="_Ref500951320"/>
      <w:bookmarkStart w:id="95" w:name="_Toc501375732"/>
      <w:bookmarkStart w:id="96" w:name="_Toc514767834"/>
      <w:r>
        <w:rPr>
          <w:lang w:eastAsia="zh-CN"/>
        </w:rPr>
        <w:t>图</w:t>
      </w:r>
      <w:r w:rsidR="004C426C">
        <w:fldChar w:fldCharType="begin"/>
      </w:r>
      <w:r w:rsidR="004B1490">
        <w:rPr>
          <w:lang w:eastAsia="zh-CN"/>
        </w:rPr>
        <w:instrText xml:space="preserve"> SEQ Figure \* ARABIC </w:instrText>
      </w:r>
      <w:r w:rsidR="004C426C">
        <w:fldChar w:fldCharType="separate"/>
      </w:r>
      <w:r w:rsidR="00244445">
        <w:rPr>
          <w:noProof/>
          <w:lang w:eastAsia="zh-CN"/>
        </w:rPr>
        <w:t>10</w:t>
      </w:r>
      <w:r w:rsidR="004C426C">
        <w:fldChar w:fldCharType="end"/>
      </w:r>
      <w:bookmarkEnd w:id="94"/>
      <w:r w:rsidR="004B1490">
        <w:rPr>
          <w:rFonts w:hint="eastAsia"/>
          <w:lang w:eastAsia="zh-CN"/>
        </w:rPr>
        <w:t xml:space="preserve">: </w:t>
      </w:r>
      <w:r w:rsidR="004B1490">
        <w:rPr>
          <w:rFonts w:hint="eastAsia"/>
          <w:lang w:eastAsia="zh-CN"/>
        </w:rPr>
        <w:t>用户组已使用容量</w:t>
      </w:r>
      <w:bookmarkEnd w:id="95"/>
      <w:r>
        <w:rPr>
          <w:lang w:eastAsia="zh-CN"/>
        </w:rPr>
        <w:t>面板</w:t>
      </w:r>
      <w:bookmarkEnd w:id="96"/>
    </w:p>
    <w:p w14:paraId="71CD1F90" w14:textId="77777777" w:rsidR="004B1490" w:rsidRDefault="004B1490" w:rsidP="009F4027">
      <w:pPr>
        <w:spacing w:before="137"/>
        <w:ind w:firstLine="720"/>
        <w:jc w:val="both"/>
        <w:rPr>
          <w:lang w:eastAsia="zh-CN"/>
        </w:rPr>
      </w:pPr>
      <w:r>
        <w:rPr>
          <w:noProof/>
          <w:lang w:eastAsia="zh-CN"/>
        </w:rPr>
        <w:drawing>
          <wp:inline distT="0" distB="0" distL="0" distR="0" wp14:anchorId="5BD3A26D" wp14:editId="610B1520">
            <wp:extent cx="2750024" cy="2685904"/>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236" cy="2686111"/>
                    </a:xfrm>
                    <a:prstGeom prst="rect">
                      <a:avLst/>
                    </a:prstGeom>
                    <a:noFill/>
                    <a:ln>
                      <a:noFill/>
                    </a:ln>
                  </pic:spPr>
                </pic:pic>
              </a:graphicData>
            </a:graphic>
          </wp:inline>
        </w:drawing>
      </w:r>
    </w:p>
    <w:p w14:paraId="6540C2D5" w14:textId="585E8737" w:rsidR="00E92375" w:rsidRPr="00517B56" w:rsidRDefault="00E92375" w:rsidP="00E92375">
      <w:pPr>
        <w:pStyle w:val="DDNbodytext1"/>
        <w:keepNext/>
        <w:rPr>
          <w:lang w:eastAsia="zh-CN"/>
        </w:rPr>
      </w:pPr>
      <w:r w:rsidRPr="005811AC">
        <w:rPr>
          <w:rFonts w:hint="eastAsia"/>
          <w:b/>
          <w:lang w:eastAsia="zh-CN"/>
        </w:rPr>
        <w:lastRenderedPageBreak/>
        <w:t>总的剩余索引节点数目</w:t>
      </w:r>
      <w:r>
        <w:rPr>
          <w:lang w:eastAsia="zh-CN"/>
        </w:rPr>
        <w:t>面板</w:t>
      </w:r>
      <w:r>
        <w:rPr>
          <w:lang w:eastAsia="zh-CN"/>
        </w:rPr>
        <w:t>(</w:t>
      </w:r>
      <w:r w:rsidR="000A3FF7">
        <w:fldChar w:fldCharType="begin"/>
      </w:r>
      <w:r w:rsidR="000A3FF7">
        <w:rPr>
          <w:lang w:eastAsia="zh-CN"/>
        </w:rPr>
        <w:instrText xml:space="preserve">REF _Ref500951502 \h \* MERGEFORMAT </w:instrText>
      </w:r>
      <w:r w:rsidR="000A3FF7">
        <w:fldChar w:fldCharType="separate"/>
      </w:r>
      <w:r w:rsidR="00244445" w:rsidRPr="00244445">
        <w:rPr>
          <w:rStyle w:val="DDNField"/>
          <w:lang w:eastAsia="zh-CN"/>
        </w:rPr>
        <w:t>图</w:t>
      </w:r>
      <w:r w:rsidR="00244445" w:rsidRPr="00244445">
        <w:rPr>
          <w:rStyle w:val="DDNField"/>
          <w:lang w:eastAsia="zh-CN"/>
        </w:rPr>
        <w:t>11</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总的剩余索引节点数目随时间的变化。该图所使用的测试用例为“</w:t>
      </w:r>
      <w:r>
        <w:rPr>
          <w:rFonts w:hint="eastAsia"/>
          <w:lang w:eastAsia="zh-CN"/>
        </w:rPr>
        <w:t>mdtest</w:t>
      </w:r>
      <w:r>
        <w:rPr>
          <w:lang w:eastAsia="zh-CN"/>
        </w:rPr>
        <w:t>–</w:t>
      </w:r>
      <w:r>
        <w:rPr>
          <w:rFonts w:hint="eastAsia"/>
          <w:lang w:eastAsia="zh-CN"/>
        </w:rPr>
        <w:t xml:space="preserve">C </w:t>
      </w:r>
      <w:r>
        <w:rPr>
          <w:lang w:eastAsia="zh-CN"/>
        </w:rPr>
        <w:t>–</w:t>
      </w:r>
      <w:r>
        <w:rPr>
          <w:rFonts w:hint="eastAsia"/>
          <w:lang w:eastAsia="zh-CN"/>
        </w:rPr>
        <w:t xml:space="preserve">n </w:t>
      </w:r>
      <w:r w:rsidR="00CE6F09">
        <w:rPr>
          <w:rFonts w:hint="eastAsia"/>
          <w:lang w:eastAsia="zh-CN"/>
        </w:rPr>
        <w:t>9</w:t>
      </w:r>
      <w:r>
        <w:rPr>
          <w:rFonts w:hint="eastAsia"/>
          <w:lang w:eastAsia="zh-CN"/>
        </w:rPr>
        <w:t xml:space="preserve">00000 </w:t>
      </w:r>
      <w:r>
        <w:rPr>
          <w:lang w:eastAsia="zh-CN"/>
        </w:rPr>
        <w:t>–</w:t>
      </w:r>
      <w:r>
        <w:rPr>
          <w:rFonts w:hint="eastAsia"/>
          <w:lang w:eastAsia="zh-CN"/>
        </w:rPr>
        <w:t>d /mnt/lustre/mdtest/</w:t>
      </w:r>
      <w:r>
        <w:rPr>
          <w:rFonts w:hint="eastAsia"/>
          <w:lang w:eastAsia="zh-CN"/>
        </w:rPr>
        <w:t>”，从图可以看出</w:t>
      </w:r>
      <w:r w:rsidR="00D65A24">
        <w:rPr>
          <w:rFonts w:hint="eastAsia"/>
          <w:lang w:eastAsia="zh-CN"/>
        </w:rPr>
        <w:t>从</w:t>
      </w:r>
      <w:r w:rsidR="00017F29">
        <w:rPr>
          <w:rFonts w:hint="eastAsia"/>
          <w:lang w:eastAsia="zh-CN"/>
        </w:rPr>
        <w:t>大约</w:t>
      </w:r>
      <w:r w:rsidR="00D65A24">
        <w:rPr>
          <w:rFonts w:hint="eastAsia"/>
          <w:lang w:eastAsia="zh-CN"/>
        </w:rPr>
        <w:t>1</w:t>
      </w:r>
      <w:r w:rsidR="00017F29">
        <w:rPr>
          <w:rFonts w:hint="eastAsia"/>
          <w:lang w:eastAsia="zh-CN"/>
        </w:rPr>
        <w:t>4</w:t>
      </w:r>
      <w:r w:rsidR="00D65A24">
        <w:rPr>
          <w:rFonts w:hint="eastAsia"/>
          <w:lang w:eastAsia="zh-CN"/>
        </w:rPr>
        <w:t>:</w:t>
      </w:r>
      <w:r w:rsidR="00017F29">
        <w:rPr>
          <w:rFonts w:hint="eastAsia"/>
          <w:lang w:eastAsia="zh-CN"/>
        </w:rPr>
        <w:t>35</w:t>
      </w:r>
      <w:r w:rsidR="00D65A24">
        <w:rPr>
          <w:rFonts w:hint="eastAsia"/>
          <w:lang w:eastAsia="zh-CN"/>
        </w:rPr>
        <w:t>开始运行测试用例后，</w:t>
      </w:r>
      <w:r>
        <w:rPr>
          <w:rFonts w:hint="eastAsia"/>
          <w:lang w:eastAsia="zh-CN"/>
        </w:rPr>
        <w:t>剩余的索引节点数目</w:t>
      </w:r>
      <w:r w:rsidR="005811AC" w:rsidRPr="009D1FB1">
        <w:rPr>
          <w:rFonts w:hint="eastAsia"/>
          <w:lang w:eastAsia="zh-CN"/>
        </w:rPr>
        <w:t>以</w:t>
      </w:r>
      <w:r>
        <w:rPr>
          <w:rFonts w:hint="eastAsia"/>
          <w:lang w:eastAsia="zh-CN"/>
        </w:rPr>
        <w:t>大约</w:t>
      </w:r>
      <w:r w:rsidR="00D65A24">
        <w:rPr>
          <w:rFonts w:hint="eastAsia"/>
          <w:lang w:eastAsia="zh-CN"/>
        </w:rPr>
        <w:t>110</w:t>
      </w:r>
      <w:r>
        <w:rPr>
          <w:rFonts w:hint="eastAsia"/>
          <w:lang w:eastAsia="zh-CN"/>
        </w:rPr>
        <w:t>0Ops</w:t>
      </w:r>
      <w:r>
        <w:rPr>
          <w:rFonts w:hint="eastAsia"/>
          <w:lang w:eastAsia="zh-CN"/>
        </w:rPr>
        <w:t>的速度减少。</w:t>
      </w:r>
    </w:p>
    <w:p w14:paraId="007F5866" w14:textId="77777777" w:rsidR="00E92375" w:rsidRDefault="00E92375" w:rsidP="00E92375">
      <w:pPr>
        <w:pStyle w:val="a6"/>
        <w:rPr>
          <w:lang w:eastAsia="zh-CN"/>
        </w:rPr>
      </w:pPr>
      <w:bookmarkStart w:id="97" w:name="_Ref500951502"/>
      <w:bookmarkStart w:id="98" w:name="_Toc501375733"/>
      <w:bookmarkStart w:id="99" w:name="_Toc514767835"/>
      <w:r>
        <w:rPr>
          <w:lang w:eastAsia="zh-CN"/>
        </w:rPr>
        <w:t>图</w:t>
      </w:r>
      <w:r w:rsidR="004C426C">
        <w:fldChar w:fldCharType="begin"/>
      </w:r>
      <w:r>
        <w:rPr>
          <w:lang w:eastAsia="zh-CN"/>
        </w:rPr>
        <w:instrText xml:space="preserve"> SEQ Figure \* ARABIC </w:instrText>
      </w:r>
      <w:r w:rsidR="004C426C">
        <w:fldChar w:fldCharType="separate"/>
      </w:r>
      <w:r w:rsidR="00244445">
        <w:rPr>
          <w:noProof/>
          <w:lang w:eastAsia="zh-CN"/>
        </w:rPr>
        <w:t>11</w:t>
      </w:r>
      <w:r w:rsidR="004C426C">
        <w:fldChar w:fldCharType="end"/>
      </w:r>
      <w:bookmarkEnd w:id="97"/>
      <w:r>
        <w:rPr>
          <w:rFonts w:hint="eastAsia"/>
          <w:lang w:eastAsia="zh-CN"/>
        </w:rPr>
        <w:t xml:space="preserve">: </w:t>
      </w:r>
      <w:r>
        <w:rPr>
          <w:rFonts w:hint="eastAsia"/>
          <w:lang w:eastAsia="zh-CN"/>
        </w:rPr>
        <w:t>总的剩余索引节点数目</w:t>
      </w:r>
      <w:bookmarkEnd w:id="98"/>
      <w:r>
        <w:rPr>
          <w:lang w:eastAsia="zh-CN"/>
        </w:rPr>
        <w:t>面板</w:t>
      </w:r>
      <w:bookmarkEnd w:id="99"/>
    </w:p>
    <w:p w14:paraId="306EED90" w14:textId="77777777" w:rsidR="00E92375" w:rsidRDefault="00017F29" w:rsidP="00E92375">
      <w:pPr>
        <w:spacing w:before="137"/>
        <w:ind w:firstLine="720"/>
        <w:rPr>
          <w:lang w:eastAsia="zh-CN"/>
        </w:rPr>
      </w:pPr>
      <w:r>
        <w:rPr>
          <w:noProof/>
          <w:lang w:eastAsia="zh-CN"/>
        </w:rPr>
        <w:drawing>
          <wp:inline distT="0" distB="0" distL="0" distR="0" wp14:anchorId="01364B30" wp14:editId="1AEF2CC2">
            <wp:extent cx="2678723" cy="25940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8952" cy="2594299"/>
                    </a:xfrm>
                    <a:prstGeom prst="rect">
                      <a:avLst/>
                    </a:prstGeom>
                    <a:noFill/>
                    <a:ln>
                      <a:noFill/>
                    </a:ln>
                  </pic:spPr>
                </pic:pic>
              </a:graphicData>
            </a:graphic>
          </wp:inline>
        </w:drawing>
      </w:r>
    </w:p>
    <w:p w14:paraId="2A9C831C" w14:textId="4AE7C999" w:rsidR="00E92375" w:rsidRPr="00A23900" w:rsidRDefault="00E92375" w:rsidP="00E92375">
      <w:pPr>
        <w:pStyle w:val="DDNbodytext1"/>
        <w:keepNext/>
        <w:rPr>
          <w:lang w:eastAsia="zh-CN"/>
        </w:rPr>
      </w:pPr>
      <w:r w:rsidRPr="005811AC">
        <w:rPr>
          <w:rFonts w:hint="eastAsia"/>
          <w:b/>
          <w:lang w:eastAsia="zh-CN"/>
        </w:rPr>
        <w:t>总的已使用索引节点数目</w:t>
      </w:r>
      <w:r>
        <w:rPr>
          <w:lang w:eastAsia="zh-CN"/>
        </w:rPr>
        <w:t>面板</w:t>
      </w:r>
      <w:r>
        <w:rPr>
          <w:lang w:eastAsia="zh-CN"/>
        </w:rPr>
        <w:t>(</w:t>
      </w:r>
      <w:r w:rsidR="000A3FF7">
        <w:fldChar w:fldCharType="begin"/>
      </w:r>
      <w:r w:rsidR="000A3FF7">
        <w:rPr>
          <w:lang w:eastAsia="zh-CN"/>
        </w:rPr>
        <w:instrText xml:space="preserve">REF _Ref500951924 \h \* MERGEFORMAT </w:instrText>
      </w:r>
      <w:r w:rsidR="000A3FF7">
        <w:fldChar w:fldCharType="separate"/>
      </w:r>
      <w:r w:rsidR="00244445" w:rsidRPr="00244445">
        <w:rPr>
          <w:rStyle w:val="DDNField"/>
          <w:lang w:eastAsia="zh-CN"/>
        </w:rPr>
        <w:t>图</w:t>
      </w:r>
      <w:r w:rsidR="00244445" w:rsidRPr="00244445">
        <w:rPr>
          <w:rStyle w:val="DDNField"/>
          <w:lang w:eastAsia="zh-CN"/>
        </w:rPr>
        <w:t>12</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总的已使用索引节点数目随时间的变化。该图所使用的测试用例为“</w:t>
      </w:r>
      <w:r>
        <w:rPr>
          <w:rFonts w:hint="eastAsia"/>
          <w:lang w:eastAsia="zh-CN"/>
        </w:rPr>
        <w:t>mdtest</w:t>
      </w:r>
      <w:r>
        <w:rPr>
          <w:lang w:eastAsia="zh-CN"/>
        </w:rPr>
        <w:t>–</w:t>
      </w:r>
      <w:r>
        <w:rPr>
          <w:rFonts w:hint="eastAsia"/>
          <w:lang w:eastAsia="zh-CN"/>
        </w:rPr>
        <w:t xml:space="preserve">C </w:t>
      </w:r>
      <w:r>
        <w:rPr>
          <w:lang w:eastAsia="zh-CN"/>
        </w:rPr>
        <w:t>–</w:t>
      </w:r>
      <w:r>
        <w:rPr>
          <w:rFonts w:hint="eastAsia"/>
          <w:lang w:eastAsia="zh-CN"/>
        </w:rPr>
        <w:t>n 900</w:t>
      </w:r>
      <w:r w:rsidR="00CE6F09">
        <w:rPr>
          <w:rFonts w:hint="eastAsia"/>
          <w:lang w:eastAsia="zh-CN"/>
        </w:rPr>
        <w:t>0</w:t>
      </w:r>
      <w:r>
        <w:rPr>
          <w:rFonts w:hint="eastAsia"/>
          <w:lang w:eastAsia="zh-CN"/>
        </w:rPr>
        <w:t xml:space="preserve">00 </w:t>
      </w:r>
      <w:r>
        <w:rPr>
          <w:lang w:eastAsia="zh-CN"/>
        </w:rPr>
        <w:t>–</w:t>
      </w:r>
      <w:r>
        <w:rPr>
          <w:rFonts w:hint="eastAsia"/>
          <w:lang w:eastAsia="zh-CN"/>
        </w:rPr>
        <w:t>d /mnt/lustre/mdtest/</w:t>
      </w:r>
      <w:r>
        <w:rPr>
          <w:rFonts w:hint="eastAsia"/>
          <w:lang w:eastAsia="zh-CN"/>
        </w:rPr>
        <w:t>”，从图可以看出</w:t>
      </w:r>
      <w:r w:rsidR="00D65A24">
        <w:rPr>
          <w:rFonts w:hint="eastAsia"/>
          <w:lang w:eastAsia="zh-CN"/>
        </w:rPr>
        <w:t>从</w:t>
      </w:r>
      <w:r w:rsidR="00017F29">
        <w:rPr>
          <w:rFonts w:hint="eastAsia"/>
          <w:lang w:eastAsia="zh-CN"/>
        </w:rPr>
        <w:t>大约</w:t>
      </w:r>
      <w:r w:rsidR="00017F29">
        <w:rPr>
          <w:rFonts w:hint="eastAsia"/>
          <w:lang w:eastAsia="zh-CN"/>
        </w:rPr>
        <w:t>14:3</w:t>
      </w:r>
      <w:r w:rsidR="00D65A24">
        <w:rPr>
          <w:rFonts w:hint="eastAsia"/>
          <w:lang w:eastAsia="zh-CN"/>
        </w:rPr>
        <w:t>5</w:t>
      </w:r>
      <w:r w:rsidR="00D65A24">
        <w:rPr>
          <w:rFonts w:hint="eastAsia"/>
          <w:lang w:eastAsia="zh-CN"/>
        </w:rPr>
        <w:t>开始运行测试用例后，</w:t>
      </w:r>
      <w:r>
        <w:rPr>
          <w:rFonts w:hint="eastAsia"/>
          <w:lang w:eastAsia="zh-CN"/>
        </w:rPr>
        <w:t>已使用的索引节点数目</w:t>
      </w:r>
      <w:r w:rsidR="005811AC" w:rsidRPr="009D1FB1">
        <w:rPr>
          <w:rFonts w:hint="eastAsia"/>
          <w:lang w:eastAsia="zh-CN"/>
        </w:rPr>
        <w:t>以</w:t>
      </w:r>
      <w:r>
        <w:rPr>
          <w:rFonts w:hint="eastAsia"/>
          <w:lang w:eastAsia="zh-CN"/>
        </w:rPr>
        <w:t>大约</w:t>
      </w:r>
      <w:r w:rsidR="00D65A24">
        <w:rPr>
          <w:rFonts w:hint="eastAsia"/>
          <w:lang w:eastAsia="zh-CN"/>
        </w:rPr>
        <w:t>11</w:t>
      </w:r>
      <w:r>
        <w:rPr>
          <w:rFonts w:hint="eastAsia"/>
          <w:lang w:eastAsia="zh-CN"/>
        </w:rPr>
        <w:t>00Ops</w:t>
      </w:r>
      <w:r>
        <w:rPr>
          <w:rFonts w:hint="eastAsia"/>
          <w:lang w:eastAsia="zh-CN"/>
        </w:rPr>
        <w:t>的速度增加。</w:t>
      </w:r>
    </w:p>
    <w:p w14:paraId="515E8753" w14:textId="77777777" w:rsidR="00E92375" w:rsidRDefault="00C814D9" w:rsidP="00E92375">
      <w:pPr>
        <w:pStyle w:val="a6"/>
        <w:rPr>
          <w:lang w:eastAsia="zh-CN"/>
        </w:rPr>
      </w:pPr>
      <w:bookmarkStart w:id="100" w:name="_Ref500951924"/>
      <w:bookmarkStart w:id="101" w:name="_Toc501375734"/>
      <w:bookmarkStart w:id="102" w:name="_Toc514767836"/>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12</w:t>
      </w:r>
      <w:r w:rsidR="004C426C">
        <w:fldChar w:fldCharType="end"/>
      </w:r>
      <w:bookmarkEnd w:id="100"/>
      <w:r w:rsidR="00E92375">
        <w:rPr>
          <w:rFonts w:hint="eastAsia"/>
          <w:lang w:eastAsia="zh-CN"/>
        </w:rPr>
        <w:t xml:space="preserve">: </w:t>
      </w:r>
      <w:r w:rsidR="00E92375">
        <w:rPr>
          <w:rFonts w:hint="eastAsia"/>
          <w:lang w:eastAsia="zh-CN"/>
        </w:rPr>
        <w:t>总的已使用索引节点数目</w:t>
      </w:r>
      <w:bookmarkEnd w:id="101"/>
      <w:r w:rsidR="00E92375">
        <w:rPr>
          <w:lang w:eastAsia="zh-CN"/>
        </w:rPr>
        <w:t>面板</w:t>
      </w:r>
      <w:bookmarkEnd w:id="102"/>
    </w:p>
    <w:p w14:paraId="327A5B8C" w14:textId="77777777" w:rsidR="00E92375" w:rsidRDefault="00017F29" w:rsidP="009F4027">
      <w:pPr>
        <w:spacing w:before="137"/>
        <w:ind w:firstLine="720"/>
        <w:rPr>
          <w:lang w:eastAsia="zh-CN"/>
        </w:rPr>
      </w:pPr>
      <w:r>
        <w:rPr>
          <w:noProof/>
          <w:lang w:eastAsia="zh-CN"/>
        </w:rPr>
        <w:drawing>
          <wp:inline distT="0" distB="0" distL="0" distR="0" wp14:anchorId="6494CA6B" wp14:editId="3B265C33">
            <wp:extent cx="2771683" cy="27607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1683" cy="2760785"/>
                    </a:xfrm>
                    <a:prstGeom prst="rect">
                      <a:avLst/>
                    </a:prstGeom>
                    <a:noFill/>
                    <a:ln>
                      <a:noFill/>
                    </a:ln>
                  </pic:spPr>
                </pic:pic>
              </a:graphicData>
            </a:graphic>
          </wp:inline>
        </w:drawing>
      </w:r>
    </w:p>
    <w:p w14:paraId="1B16EAAB" w14:textId="18D852A1" w:rsidR="00E92375" w:rsidRPr="0063093C" w:rsidRDefault="00E92375" w:rsidP="00E92375">
      <w:pPr>
        <w:pStyle w:val="DDNbodytext1"/>
        <w:keepNext/>
        <w:rPr>
          <w:lang w:eastAsia="zh-CN"/>
        </w:rPr>
      </w:pPr>
      <w:bookmarkStart w:id="103" w:name="OLE_LINK22"/>
      <w:r w:rsidRPr="005811AC">
        <w:rPr>
          <w:rFonts w:hint="eastAsia"/>
          <w:b/>
          <w:lang w:eastAsia="zh-CN"/>
        </w:rPr>
        <w:lastRenderedPageBreak/>
        <w:t>每个</w:t>
      </w:r>
      <w:r w:rsidRPr="005811AC">
        <w:rPr>
          <w:rFonts w:hint="eastAsia"/>
          <w:b/>
          <w:lang w:eastAsia="zh-CN"/>
        </w:rPr>
        <w:t>MDT</w:t>
      </w:r>
      <w:r w:rsidRPr="005811AC">
        <w:rPr>
          <w:rFonts w:hint="eastAsia"/>
          <w:b/>
          <w:lang w:eastAsia="zh-CN"/>
        </w:rPr>
        <w:t>剩余索引节点数目</w:t>
      </w:r>
      <w:r>
        <w:rPr>
          <w:lang w:eastAsia="zh-CN"/>
        </w:rPr>
        <w:t>面板</w:t>
      </w:r>
      <w:r>
        <w:rPr>
          <w:lang w:eastAsia="zh-CN"/>
        </w:rPr>
        <w:t>(</w:t>
      </w:r>
      <w:r w:rsidR="000A3FF7">
        <w:fldChar w:fldCharType="begin"/>
      </w:r>
      <w:r w:rsidR="000A3FF7">
        <w:rPr>
          <w:lang w:eastAsia="zh-CN"/>
        </w:rPr>
        <w:instrText xml:space="preserve">REF _Ref500951968 \h \* MERGEFORMAT </w:instrText>
      </w:r>
      <w:r w:rsidR="000A3FF7">
        <w:fldChar w:fldCharType="separate"/>
      </w:r>
      <w:r w:rsidR="00244445" w:rsidRPr="00244445">
        <w:rPr>
          <w:rStyle w:val="DDNField"/>
          <w:lang w:eastAsia="zh-CN"/>
        </w:rPr>
        <w:t>图</w:t>
      </w:r>
      <w:r w:rsidR="00244445" w:rsidRPr="00244445">
        <w:rPr>
          <w:rStyle w:val="DDNField"/>
          <w:lang w:eastAsia="zh-CN"/>
        </w:rPr>
        <w:t>13</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剩余索引节点数目。如图所示，</w:t>
      </w:r>
      <w:r>
        <w:rPr>
          <w:rFonts w:hint="eastAsia"/>
          <w:lang w:eastAsia="zh-CN"/>
        </w:rPr>
        <w:t>MDT0000</w:t>
      </w:r>
      <w:r>
        <w:rPr>
          <w:rFonts w:hint="eastAsia"/>
          <w:lang w:eastAsia="zh-CN"/>
        </w:rPr>
        <w:t>剩余索引节点的数目为</w:t>
      </w:r>
      <w:r>
        <w:rPr>
          <w:rFonts w:hint="eastAsia"/>
          <w:lang w:eastAsia="zh-CN"/>
        </w:rPr>
        <w:t>1.72Mil</w:t>
      </w:r>
      <w:r>
        <w:rPr>
          <w:rFonts w:hint="eastAsia"/>
          <w:lang w:eastAsia="zh-CN"/>
        </w:rPr>
        <w:t>；系统其他各个</w:t>
      </w:r>
      <w:r>
        <w:rPr>
          <w:rFonts w:hint="eastAsia"/>
          <w:lang w:eastAsia="zh-CN"/>
        </w:rPr>
        <w:t>MDT</w:t>
      </w:r>
      <w:r>
        <w:rPr>
          <w:rFonts w:hint="eastAsia"/>
          <w:lang w:eastAsia="zh-CN"/>
        </w:rPr>
        <w:t>空闲的索引节点数目为</w:t>
      </w:r>
      <w:r>
        <w:rPr>
          <w:rFonts w:hint="eastAsia"/>
          <w:lang w:eastAsia="zh-CN"/>
        </w:rPr>
        <w:t>2.62 Mil</w:t>
      </w:r>
      <w:r>
        <w:rPr>
          <w:rFonts w:hint="eastAsia"/>
          <w:lang w:eastAsia="zh-CN"/>
        </w:rPr>
        <w:t>。点击</w:t>
      </w:r>
      <w:r>
        <w:rPr>
          <w:rFonts w:hint="eastAsia"/>
          <w:lang w:eastAsia="zh-CN"/>
        </w:rPr>
        <w:t>Current</w:t>
      </w:r>
      <w:r>
        <w:rPr>
          <w:rFonts w:hint="eastAsia"/>
          <w:lang w:eastAsia="zh-CN"/>
        </w:rPr>
        <w:t>，可以根据当前索引节点数目</w:t>
      </w:r>
      <w:r w:rsidR="00161F99" w:rsidRPr="00FE32D3">
        <w:rPr>
          <w:rFonts w:hint="eastAsia"/>
          <w:lang w:eastAsia="zh-CN"/>
        </w:rPr>
        <w:t>进行</w:t>
      </w:r>
      <w:r>
        <w:rPr>
          <w:rFonts w:hint="eastAsia"/>
          <w:lang w:eastAsia="zh-CN"/>
        </w:rPr>
        <w:t>从小到大（或从大到小）排序。</w:t>
      </w:r>
    </w:p>
    <w:p w14:paraId="59356FAC" w14:textId="77777777" w:rsidR="00E92375" w:rsidRDefault="00C814D9" w:rsidP="00E92375">
      <w:pPr>
        <w:pStyle w:val="a6"/>
        <w:rPr>
          <w:lang w:eastAsia="zh-CN"/>
        </w:rPr>
      </w:pPr>
      <w:bookmarkStart w:id="104" w:name="_Ref500951968"/>
      <w:bookmarkStart w:id="105" w:name="_Toc501375735"/>
      <w:bookmarkStart w:id="106" w:name="_Toc514767837"/>
      <w:bookmarkEnd w:id="103"/>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13</w:t>
      </w:r>
      <w:r w:rsidR="004C426C">
        <w:fldChar w:fldCharType="end"/>
      </w:r>
      <w:bookmarkEnd w:id="104"/>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剩余索引节点数目</w:t>
      </w:r>
      <w:bookmarkEnd w:id="105"/>
      <w:r w:rsidR="009F4027">
        <w:rPr>
          <w:lang w:eastAsia="zh-CN"/>
        </w:rPr>
        <w:t>面板</w:t>
      </w:r>
      <w:bookmarkEnd w:id="106"/>
    </w:p>
    <w:p w14:paraId="7209F33F" w14:textId="77777777" w:rsidR="00E92375" w:rsidRDefault="00E92375" w:rsidP="00AF2813">
      <w:pPr>
        <w:spacing w:before="137"/>
        <w:ind w:firstLine="720"/>
        <w:rPr>
          <w:lang w:eastAsia="zh-CN"/>
        </w:rPr>
      </w:pPr>
      <w:r>
        <w:rPr>
          <w:noProof/>
          <w:lang w:eastAsia="zh-CN"/>
        </w:rPr>
        <w:drawing>
          <wp:inline distT="0" distB="0" distL="0" distR="0" wp14:anchorId="49ABF348" wp14:editId="64A0FA6E">
            <wp:extent cx="2784143" cy="2738955"/>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4345" cy="2739153"/>
                    </a:xfrm>
                    <a:prstGeom prst="rect">
                      <a:avLst/>
                    </a:prstGeom>
                    <a:noFill/>
                    <a:ln>
                      <a:noFill/>
                    </a:ln>
                  </pic:spPr>
                </pic:pic>
              </a:graphicData>
            </a:graphic>
          </wp:inline>
        </w:drawing>
      </w:r>
    </w:p>
    <w:p w14:paraId="02C5A8F5" w14:textId="320325FA" w:rsidR="00E92375" w:rsidRPr="00FD00A0" w:rsidRDefault="00E92375" w:rsidP="00E92375">
      <w:pPr>
        <w:pStyle w:val="DDNbodytext1"/>
        <w:keepNext/>
        <w:rPr>
          <w:lang w:eastAsia="zh-CN"/>
        </w:rPr>
      </w:pPr>
      <w:r w:rsidRPr="000305FF">
        <w:rPr>
          <w:rFonts w:hint="eastAsia"/>
          <w:b/>
          <w:lang w:eastAsia="zh-CN"/>
        </w:rPr>
        <w:t>每个用户已使用索引节点数目</w:t>
      </w:r>
      <w:r>
        <w:rPr>
          <w:lang w:eastAsia="zh-CN"/>
        </w:rPr>
        <w:t>面板</w:t>
      </w:r>
      <w:r>
        <w:rPr>
          <w:lang w:eastAsia="zh-CN"/>
        </w:rPr>
        <w:t>(</w:t>
      </w:r>
      <w:r w:rsidR="000A3FF7">
        <w:fldChar w:fldCharType="begin"/>
      </w:r>
      <w:r w:rsidR="000A3FF7">
        <w:rPr>
          <w:lang w:eastAsia="zh-CN"/>
        </w:rPr>
        <w:instrText xml:space="preserve">REF _Ref500952300 \h \* MERGEFORMAT </w:instrText>
      </w:r>
      <w:r w:rsidR="000A3FF7">
        <w:fldChar w:fldCharType="separate"/>
      </w:r>
      <w:r w:rsidR="00244445" w:rsidRPr="00244445">
        <w:rPr>
          <w:rStyle w:val="DDNField"/>
          <w:lang w:eastAsia="zh-CN"/>
        </w:rPr>
        <w:t>图</w:t>
      </w:r>
      <w:r w:rsidR="00244445" w:rsidRPr="00244445">
        <w:rPr>
          <w:rStyle w:val="DDNField"/>
          <w:lang w:eastAsia="zh-CN"/>
        </w:rPr>
        <w:t>14</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每个用户已使用索引节点数目。如图所示，</w:t>
      </w:r>
      <w:r>
        <w:rPr>
          <w:rFonts w:hint="eastAsia"/>
          <w:lang w:eastAsia="zh-CN"/>
        </w:rPr>
        <w:t>UID</w:t>
      </w:r>
      <w:r w:rsidR="002436F3" w:rsidRPr="002F5448">
        <w:rPr>
          <w:rFonts w:hint="eastAsia"/>
          <w:lang w:eastAsia="zh-CN"/>
        </w:rPr>
        <w:t>为</w:t>
      </w:r>
      <w:r>
        <w:rPr>
          <w:rFonts w:hint="eastAsia"/>
          <w:lang w:eastAsia="zh-CN"/>
        </w:rPr>
        <w:t>1000</w:t>
      </w:r>
      <w:r>
        <w:rPr>
          <w:rFonts w:hint="eastAsia"/>
          <w:lang w:eastAsia="zh-CN"/>
        </w:rPr>
        <w:t>的用户已使用的索引节点数目为</w:t>
      </w:r>
      <w:r>
        <w:rPr>
          <w:rFonts w:hint="eastAsia"/>
          <w:lang w:eastAsia="zh-CN"/>
        </w:rPr>
        <w:t>897.49K</w:t>
      </w:r>
      <w:r>
        <w:rPr>
          <w:rFonts w:hint="eastAsia"/>
          <w:lang w:eastAsia="zh-CN"/>
        </w:rPr>
        <w:t>；</w:t>
      </w:r>
      <w:r>
        <w:rPr>
          <w:rFonts w:hint="eastAsia"/>
          <w:lang w:eastAsia="zh-CN"/>
        </w:rPr>
        <w:t xml:space="preserve"> UID</w:t>
      </w:r>
      <w:r w:rsidR="002436F3">
        <w:rPr>
          <w:rFonts w:hint="eastAsia"/>
          <w:lang w:eastAsia="zh-CN"/>
        </w:rPr>
        <w:t>为</w:t>
      </w:r>
      <w:r>
        <w:rPr>
          <w:rFonts w:hint="eastAsia"/>
          <w:lang w:eastAsia="zh-CN"/>
        </w:rPr>
        <w:t>1001</w:t>
      </w:r>
      <w:r>
        <w:rPr>
          <w:rFonts w:hint="eastAsia"/>
          <w:lang w:eastAsia="zh-CN"/>
        </w:rPr>
        <w:t>的用户已使用的索引节点数目为</w:t>
      </w:r>
      <w:r>
        <w:rPr>
          <w:rFonts w:hint="eastAsia"/>
          <w:lang w:eastAsia="zh-CN"/>
        </w:rPr>
        <w:t>1.08K</w:t>
      </w:r>
      <w:r>
        <w:rPr>
          <w:rFonts w:hint="eastAsia"/>
          <w:lang w:eastAsia="zh-CN"/>
        </w:rPr>
        <w:t>；</w:t>
      </w:r>
      <w:r>
        <w:rPr>
          <w:rFonts w:hint="eastAsia"/>
          <w:lang w:eastAsia="zh-CN"/>
        </w:rPr>
        <w:t>UID</w:t>
      </w:r>
      <w:r w:rsidR="002436F3">
        <w:rPr>
          <w:rFonts w:hint="eastAsia"/>
          <w:lang w:eastAsia="zh-CN"/>
        </w:rPr>
        <w:t>为</w:t>
      </w:r>
      <w:r>
        <w:rPr>
          <w:rFonts w:hint="eastAsia"/>
          <w:lang w:eastAsia="zh-CN"/>
        </w:rPr>
        <w:t>0</w:t>
      </w:r>
      <w:r>
        <w:rPr>
          <w:rFonts w:hint="eastAsia"/>
          <w:lang w:eastAsia="zh-CN"/>
        </w:rPr>
        <w:t>的用户已使用的索引节点数目为</w:t>
      </w:r>
      <w:r>
        <w:rPr>
          <w:rFonts w:hint="eastAsia"/>
          <w:lang w:eastAsia="zh-CN"/>
        </w:rPr>
        <w:t>1.01K</w:t>
      </w:r>
      <w:r>
        <w:rPr>
          <w:rFonts w:hint="eastAsia"/>
          <w:lang w:eastAsia="zh-CN"/>
        </w:rPr>
        <w:t>。点击</w:t>
      </w:r>
      <w:r>
        <w:rPr>
          <w:rFonts w:hint="eastAsia"/>
          <w:lang w:eastAsia="zh-CN"/>
        </w:rPr>
        <w:t>Current</w:t>
      </w:r>
      <w:r>
        <w:rPr>
          <w:rFonts w:hint="eastAsia"/>
          <w:lang w:eastAsia="zh-CN"/>
        </w:rPr>
        <w:t>，可以根据当前索引节点数目</w:t>
      </w:r>
      <w:r w:rsidR="00161F99" w:rsidRPr="002F5448">
        <w:rPr>
          <w:rFonts w:hint="eastAsia"/>
          <w:lang w:eastAsia="zh-CN"/>
        </w:rPr>
        <w:t>进行</w:t>
      </w:r>
      <w:r>
        <w:rPr>
          <w:rFonts w:hint="eastAsia"/>
          <w:lang w:eastAsia="zh-CN"/>
        </w:rPr>
        <w:t>从小到大（或从大到小）排序。</w:t>
      </w:r>
    </w:p>
    <w:p w14:paraId="73EF7639" w14:textId="77777777" w:rsidR="00E92375" w:rsidRDefault="00C814D9" w:rsidP="00E92375">
      <w:pPr>
        <w:pStyle w:val="a6"/>
        <w:rPr>
          <w:lang w:eastAsia="zh-CN"/>
        </w:rPr>
      </w:pPr>
      <w:bookmarkStart w:id="107" w:name="_Ref500952300"/>
      <w:bookmarkStart w:id="108" w:name="_Toc501375736"/>
      <w:bookmarkStart w:id="109" w:name="_Toc514767838"/>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14</w:t>
      </w:r>
      <w:r w:rsidR="004C426C">
        <w:fldChar w:fldCharType="end"/>
      </w:r>
      <w:bookmarkEnd w:id="107"/>
      <w:r w:rsidR="00E92375">
        <w:rPr>
          <w:rFonts w:hint="eastAsia"/>
          <w:lang w:eastAsia="zh-CN"/>
        </w:rPr>
        <w:t xml:space="preserve">: </w:t>
      </w:r>
      <w:r w:rsidR="00E92375">
        <w:rPr>
          <w:rFonts w:hint="eastAsia"/>
          <w:lang w:eastAsia="zh-CN"/>
        </w:rPr>
        <w:t>每个用户已使用索引节点数目</w:t>
      </w:r>
      <w:bookmarkEnd w:id="108"/>
      <w:r w:rsidR="009F4027">
        <w:rPr>
          <w:lang w:eastAsia="zh-CN"/>
        </w:rPr>
        <w:t>面板</w:t>
      </w:r>
      <w:bookmarkEnd w:id="109"/>
    </w:p>
    <w:p w14:paraId="449763E4" w14:textId="77777777" w:rsidR="00E92375" w:rsidRDefault="00E92375" w:rsidP="00AF2813">
      <w:pPr>
        <w:spacing w:before="137"/>
        <w:ind w:firstLine="720"/>
        <w:rPr>
          <w:lang w:eastAsia="zh-CN"/>
        </w:rPr>
      </w:pPr>
      <w:r>
        <w:rPr>
          <w:noProof/>
          <w:lang w:eastAsia="zh-CN"/>
        </w:rPr>
        <w:drawing>
          <wp:inline distT="0" distB="0" distL="0" distR="0" wp14:anchorId="0EB42FAC" wp14:editId="31958791">
            <wp:extent cx="2934335" cy="2859405"/>
            <wp:effectExtent l="0" t="0" r="0" b="0"/>
            <wp:docPr id="2243" name="图片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4335" cy="2859405"/>
                    </a:xfrm>
                    <a:prstGeom prst="rect">
                      <a:avLst/>
                    </a:prstGeom>
                    <a:noFill/>
                    <a:ln>
                      <a:noFill/>
                    </a:ln>
                  </pic:spPr>
                </pic:pic>
              </a:graphicData>
            </a:graphic>
          </wp:inline>
        </w:drawing>
      </w:r>
    </w:p>
    <w:p w14:paraId="7EE0040E" w14:textId="145F1786" w:rsidR="00E92375" w:rsidRPr="0012323E" w:rsidRDefault="00E92375" w:rsidP="00E92375">
      <w:pPr>
        <w:pStyle w:val="DDNbodytext1"/>
        <w:keepNext/>
        <w:rPr>
          <w:lang w:eastAsia="zh-CN"/>
        </w:rPr>
      </w:pPr>
      <w:r w:rsidRPr="00E768E9">
        <w:rPr>
          <w:rFonts w:hint="eastAsia"/>
          <w:b/>
          <w:lang w:eastAsia="zh-CN"/>
        </w:rPr>
        <w:t>每个用户组已使用的索引节点数目</w:t>
      </w:r>
      <w:r>
        <w:rPr>
          <w:lang w:eastAsia="zh-CN"/>
        </w:rPr>
        <w:t>面板</w:t>
      </w:r>
      <w:r>
        <w:rPr>
          <w:lang w:eastAsia="zh-CN"/>
        </w:rPr>
        <w:t>(</w:t>
      </w:r>
      <w:r w:rsidR="000A3FF7">
        <w:fldChar w:fldCharType="begin"/>
      </w:r>
      <w:r w:rsidR="000A3FF7">
        <w:rPr>
          <w:lang w:eastAsia="zh-CN"/>
        </w:rPr>
        <w:instrText xml:space="preserve">REF _Ref500954030 \h \* MERGEFORMAT </w:instrText>
      </w:r>
      <w:r w:rsidR="000A3FF7">
        <w:fldChar w:fldCharType="separate"/>
      </w:r>
      <w:r w:rsidR="00244445" w:rsidRPr="00244445">
        <w:rPr>
          <w:rStyle w:val="DDNField"/>
          <w:lang w:eastAsia="zh-CN"/>
        </w:rPr>
        <w:t>图</w:t>
      </w:r>
      <w:r w:rsidR="00244445" w:rsidRPr="00244445">
        <w:rPr>
          <w:rStyle w:val="DDNField"/>
          <w:lang w:eastAsia="zh-CN"/>
        </w:rPr>
        <w:t>15</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每个用户组已使用的索引节点数目。如图所示，</w:t>
      </w:r>
      <w:r>
        <w:rPr>
          <w:rFonts w:hint="eastAsia"/>
          <w:lang w:eastAsia="zh-CN"/>
        </w:rPr>
        <w:t>GID</w:t>
      </w:r>
      <w:r w:rsidR="00E768E9" w:rsidRPr="002F5448">
        <w:rPr>
          <w:rFonts w:hint="eastAsia"/>
          <w:lang w:eastAsia="zh-CN"/>
        </w:rPr>
        <w:t>为</w:t>
      </w:r>
      <w:r>
        <w:rPr>
          <w:rFonts w:hint="eastAsia"/>
          <w:lang w:eastAsia="zh-CN"/>
        </w:rPr>
        <w:t>1000</w:t>
      </w:r>
      <w:r>
        <w:rPr>
          <w:rFonts w:hint="eastAsia"/>
          <w:lang w:eastAsia="zh-CN"/>
        </w:rPr>
        <w:t>的用户组已使用的索引节点数目为</w:t>
      </w:r>
      <w:r>
        <w:rPr>
          <w:rFonts w:hint="eastAsia"/>
          <w:lang w:eastAsia="zh-CN"/>
        </w:rPr>
        <w:t>897.49K</w:t>
      </w:r>
      <w:r>
        <w:rPr>
          <w:rFonts w:hint="eastAsia"/>
          <w:lang w:eastAsia="zh-CN"/>
        </w:rPr>
        <w:t>；</w:t>
      </w:r>
      <w:r>
        <w:rPr>
          <w:rFonts w:hint="eastAsia"/>
          <w:lang w:eastAsia="zh-CN"/>
        </w:rPr>
        <w:t xml:space="preserve"> GID</w:t>
      </w:r>
      <w:r w:rsidR="00E768E9">
        <w:rPr>
          <w:rFonts w:hint="eastAsia"/>
          <w:lang w:eastAsia="zh-CN"/>
        </w:rPr>
        <w:t>为</w:t>
      </w:r>
      <w:r>
        <w:rPr>
          <w:rFonts w:hint="eastAsia"/>
          <w:lang w:eastAsia="zh-CN"/>
        </w:rPr>
        <w:t>1001</w:t>
      </w:r>
      <w:r>
        <w:rPr>
          <w:rFonts w:hint="eastAsia"/>
          <w:lang w:eastAsia="zh-CN"/>
        </w:rPr>
        <w:t>的用户</w:t>
      </w:r>
      <w:r>
        <w:rPr>
          <w:rFonts w:hint="eastAsia"/>
          <w:lang w:eastAsia="zh-CN"/>
        </w:rPr>
        <w:lastRenderedPageBreak/>
        <w:t>组已使用的索引节点数目为</w:t>
      </w:r>
      <w:r>
        <w:rPr>
          <w:rFonts w:hint="eastAsia"/>
          <w:lang w:eastAsia="zh-CN"/>
        </w:rPr>
        <w:t>1.08K</w:t>
      </w:r>
      <w:r>
        <w:rPr>
          <w:rFonts w:hint="eastAsia"/>
          <w:lang w:eastAsia="zh-CN"/>
        </w:rPr>
        <w:t>；</w:t>
      </w:r>
      <w:r>
        <w:rPr>
          <w:rFonts w:hint="eastAsia"/>
          <w:lang w:eastAsia="zh-CN"/>
        </w:rPr>
        <w:t>GID</w:t>
      </w:r>
      <w:r w:rsidR="00E768E9">
        <w:rPr>
          <w:rFonts w:hint="eastAsia"/>
          <w:lang w:eastAsia="zh-CN"/>
        </w:rPr>
        <w:t>为</w:t>
      </w:r>
      <w:r>
        <w:rPr>
          <w:rFonts w:hint="eastAsia"/>
          <w:lang w:eastAsia="zh-CN"/>
        </w:rPr>
        <w:t>0</w:t>
      </w:r>
      <w:r>
        <w:rPr>
          <w:rFonts w:hint="eastAsia"/>
          <w:lang w:eastAsia="zh-CN"/>
        </w:rPr>
        <w:t>的用户组已使用的索引节点数目为</w:t>
      </w:r>
      <w:r>
        <w:rPr>
          <w:rFonts w:hint="eastAsia"/>
          <w:lang w:eastAsia="zh-CN"/>
        </w:rPr>
        <w:t>1.01K</w:t>
      </w:r>
      <w:r>
        <w:rPr>
          <w:rFonts w:hint="eastAsia"/>
          <w:lang w:eastAsia="zh-CN"/>
        </w:rPr>
        <w:t>。点击</w:t>
      </w:r>
      <w:r>
        <w:rPr>
          <w:rFonts w:hint="eastAsia"/>
          <w:lang w:eastAsia="zh-CN"/>
        </w:rPr>
        <w:t>Current</w:t>
      </w:r>
      <w:r>
        <w:rPr>
          <w:rFonts w:hint="eastAsia"/>
          <w:lang w:eastAsia="zh-CN"/>
        </w:rPr>
        <w:t>，可以根据当前索引节点数目</w:t>
      </w:r>
      <w:r w:rsidR="00E768E9" w:rsidRPr="002F5448">
        <w:rPr>
          <w:rFonts w:hint="eastAsia"/>
          <w:lang w:eastAsia="zh-CN"/>
        </w:rPr>
        <w:t>进行</w:t>
      </w:r>
      <w:r>
        <w:rPr>
          <w:rFonts w:hint="eastAsia"/>
          <w:lang w:eastAsia="zh-CN"/>
        </w:rPr>
        <w:t>从小到大（或从大到小）排序。</w:t>
      </w:r>
    </w:p>
    <w:p w14:paraId="7308924E" w14:textId="77777777" w:rsidR="00E92375" w:rsidRDefault="00C814D9" w:rsidP="00E92375">
      <w:pPr>
        <w:pStyle w:val="a6"/>
        <w:rPr>
          <w:lang w:eastAsia="zh-CN"/>
        </w:rPr>
      </w:pPr>
      <w:bookmarkStart w:id="110" w:name="_Ref500954030"/>
      <w:bookmarkStart w:id="111" w:name="_Toc501375737"/>
      <w:bookmarkStart w:id="112" w:name="_Toc514767839"/>
      <w:r>
        <w:rPr>
          <w:lang w:eastAsia="zh-CN"/>
        </w:rPr>
        <w:t>图</w:t>
      </w:r>
      <w:r w:rsidR="004C426C">
        <w:rPr>
          <w:lang w:eastAsia="zh-CN"/>
        </w:rPr>
        <w:fldChar w:fldCharType="begin"/>
      </w:r>
      <w:r w:rsidR="00E92375">
        <w:rPr>
          <w:lang w:eastAsia="zh-CN"/>
        </w:rPr>
        <w:instrText xml:space="preserve"> SEQ Figure \* ARABIC </w:instrText>
      </w:r>
      <w:r w:rsidR="004C426C">
        <w:rPr>
          <w:lang w:eastAsia="zh-CN"/>
        </w:rPr>
        <w:fldChar w:fldCharType="separate"/>
      </w:r>
      <w:r w:rsidR="00244445">
        <w:rPr>
          <w:noProof/>
          <w:lang w:eastAsia="zh-CN"/>
        </w:rPr>
        <w:t>15</w:t>
      </w:r>
      <w:r w:rsidR="004C426C">
        <w:rPr>
          <w:lang w:eastAsia="zh-CN"/>
        </w:rPr>
        <w:fldChar w:fldCharType="end"/>
      </w:r>
      <w:bookmarkEnd w:id="110"/>
      <w:r w:rsidR="00E92375">
        <w:rPr>
          <w:rFonts w:hint="eastAsia"/>
          <w:lang w:eastAsia="zh-CN"/>
        </w:rPr>
        <w:t xml:space="preserve">: </w:t>
      </w:r>
      <w:r w:rsidR="00E92375">
        <w:rPr>
          <w:rFonts w:hint="eastAsia"/>
          <w:lang w:eastAsia="zh-CN"/>
        </w:rPr>
        <w:t>每个用户组已使用索引节点数目</w:t>
      </w:r>
      <w:bookmarkEnd w:id="111"/>
      <w:r w:rsidR="009F4027">
        <w:rPr>
          <w:lang w:eastAsia="zh-CN"/>
        </w:rPr>
        <w:t>面板</w:t>
      </w:r>
      <w:bookmarkEnd w:id="112"/>
    </w:p>
    <w:p w14:paraId="2AE1B90B" w14:textId="77777777" w:rsidR="00E92375" w:rsidRDefault="00E92375" w:rsidP="00C814D9">
      <w:pPr>
        <w:spacing w:before="137"/>
        <w:ind w:firstLine="720"/>
        <w:rPr>
          <w:lang w:eastAsia="zh-CN"/>
        </w:rPr>
      </w:pPr>
      <w:r>
        <w:rPr>
          <w:noProof/>
          <w:lang w:eastAsia="zh-CN"/>
        </w:rPr>
        <w:drawing>
          <wp:inline distT="0" distB="0" distL="0" distR="0" wp14:anchorId="507E945A" wp14:editId="230E0FE6">
            <wp:extent cx="2674961" cy="2625296"/>
            <wp:effectExtent l="0" t="0" r="0" b="3810"/>
            <wp:docPr id="2244" name="图片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5167" cy="2625499"/>
                    </a:xfrm>
                    <a:prstGeom prst="rect">
                      <a:avLst/>
                    </a:prstGeom>
                    <a:noFill/>
                    <a:ln>
                      <a:noFill/>
                    </a:ln>
                  </pic:spPr>
                </pic:pic>
              </a:graphicData>
            </a:graphic>
          </wp:inline>
        </w:drawing>
      </w:r>
    </w:p>
    <w:p w14:paraId="30849478" w14:textId="77777777" w:rsidR="00E92375" w:rsidRPr="0012323E" w:rsidRDefault="00E92375" w:rsidP="00E92375">
      <w:pPr>
        <w:pStyle w:val="DDNbodytext1"/>
        <w:keepNext/>
        <w:rPr>
          <w:lang w:eastAsia="zh-CN"/>
        </w:rPr>
      </w:pPr>
      <w:r>
        <w:rPr>
          <w:rFonts w:hint="eastAsia"/>
          <w:lang w:eastAsia="zh-CN"/>
        </w:rPr>
        <w:t>每个</w:t>
      </w:r>
      <w:r>
        <w:rPr>
          <w:rFonts w:hint="eastAsia"/>
          <w:lang w:eastAsia="zh-CN"/>
        </w:rPr>
        <w:t>MDT</w:t>
      </w:r>
      <w:r>
        <w:rPr>
          <w:rFonts w:hint="eastAsia"/>
          <w:lang w:eastAsia="zh-CN"/>
        </w:rPr>
        <w:t>已使用的索引节点数目</w:t>
      </w:r>
      <w:r>
        <w:rPr>
          <w:lang w:eastAsia="zh-CN"/>
        </w:rPr>
        <w:t>面板</w:t>
      </w:r>
      <w:r>
        <w:rPr>
          <w:lang w:eastAsia="zh-CN"/>
        </w:rPr>
        <w:t>(</w:t>
      </w:r>
      <w:r w:rsidR="000A3FF7">
        <w:fldChar w:fldCharType="begin"/>
      </w:r>
      <w:r w:rsidR="000A3FF7">
        <w:rPr>
          <w:lang w:eastAsia="zh-CN"/>
        </w:rPr>
        <w:instrText xml:space="preserve">REF _Ref500954185 \h \* MERGEFORMAT </w:instrText>
      </w:r>
      <w:r w:rsidR="000A3FF7">
        <w:fldChar w:fldCharType="separate"/>
      </w:r>
      <w:r w:rsidR="00244445" w:rsidRPr="00244445">
        <w:rPr>
          <w:rStyle w:val="DDNField"/>
          <w:lang w:eastAsia="zh-CN"/>
        </w:rPr>
        <w:t>图</w:t>
      </w:r>
      <w:r w:rsidR="00244445" w:rsidRPr="00244445">
        <w:rPr>
          <w:rStyle w:val="DDNField"/>
          <w:lang w:eastAsia="zh-CN"/>
        </w:rPr>
        <w:t>16</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已使用的索引节点数目。如图所示，</w:t>
      </w:r>
      <w:r>
        <w:rPr>
          <w:rFonts w:hint="eastAsia"/>
          <w:lang w:eastAsia="zh-CN"/>
        </w:rPr>
        <w:t>MDT0000</w:t>
      </w:r>
      <w:r>
        <w:rPr>
          <w:rFonts w:hint="eastAsia"/>
          <w:lang w:eastAsia="zh-CN"/>
        </w:rPr>
        <w:t>使用索引节点数目为</w:t>
      </w:r>
      <w:r>
        <w:rPr>
          <w:rFonts w:hint="eastAsia"/>
          <w:lang w:eastAsia="zh-CN"/>
        </w:rPr>
        <w:t>898.85K</w:t>
      </w:r>
      <w:r>
        <w:rPr>
          <w:rFonts w:hint="eastAsia"/>
          <w:lang w:eastAsia="zh-CN"/>
        </w:rPr>
        <w:t>，</w:t>
      </w:r>
      <w:r>
        <w:rPr>
          <w:rFonts w:hint="eastAsia"/>
          <w:lang w:eastAsia="zh-CN"/>
        </w:rPr>
        <w:t>MDT0001</w:t>
      </w:r>
      <w:r>
        <w:rPr>
          <w:rFonts w:hint="eastAsia"/>
          <w:lang w:eastAsia="zh-CN"/>
        </w:rPr>
        <w:t>为</w:t>
      </w:r>
      <w:r>
        <w:rPr>
          <w:rFonts w:hint="eastAsia"/>
          <w:lang w:eastAsia="zh-CN"/>
        </w:rPr>
        <w:t>254</w:t>
      </w:r>
      <w:r>
        <w:rPr>
          <w:rFonts w:hint="eastAsia"/>
          <w:lang w:eastAsia="zh-CN"/>
        </w:rPr>
        <w:t>。</w:t>
      </w:r>
    </w:p>
    <w:p w14:paraId="69407F48" w14:textId="77777777" w:rsidR="00E92375" w:rsidRDefault="00C814D9" w:rsidP="00E92375">
      <w:pPr>
        <w:pStyle w:val="a6"/>
        <w:rPr>
          <w:lang w:eastAsia="zh-CN"/>
        </w:rPr>
      </w:pPr>
      <w:bookmarkStart w:id="113" w:name="_Ref500954185"/>
      <w:bookmarkStart w:id="114" w:name="_Toc501375738"/>
      <w:bookmarkStart w:id="115" w:name="_Toc514767840"/>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16</w:t>
      </w:r>
      <w:r w:rsidR="004C426C">
        <w:fldChar w:fldCharType="end"/>
      </w:r>
      <w:bookmarkEnd w:id="113"/>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已使用索引节点数目</w:t>
      </w:r>
      <w:bookmarkEnd w:id="114"/>
      <w:r w:rsidR="009F4027">
        <w:rPr>
          <w:lang w:eastAsia="zh-CN"/>
        </w:rPr>
        <w:t>面板</w:t>
      </w:r>
      <w:bookmarkEnd w:id="115"/>
    </w:p>
    <w:p w14:paraId="6A5FD621" w14:textId="77777777" w:rsidR="00E92375" w:rsidRDefault="00E92375" w:rsidP="00AF2813">
      <w:pPr>
        <w:spacing w:before="137"/>
        <w:ind w:firstLine="720"/>
        <w:rPr>
          <w:lang w:eastAsia="zh-CN"/>
        </w:rPr>
      </w:pPr>
      <w:r>
        <w:rPr>
          <w:noProof/>
          <w:lang w:eastAsia="zh-CN"/>
        </w:rPr>
        <w:drawing>
          <wp:inline distT="0" distB="0" distL="0" distR="0" wp14:anchorId="6D849DCE" wp14:editId="13A6CAF8">
            <wp:extent cx="2736376" cy="2736376"/>
            <wp:effectExtent l="0" t="0" r="6985" b="6985"/>
            <wp:docPr id="2249" name="图片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6258" cy="2736258"/>
                    </a:xfrm>
                    <a:prstGeom prst="rect">
                      <a:avLst/>
                    </a:prstGeom>
                    <a:noFill/>
                    <a:ln>
                      <a:noFill/>
                    </a:ln>
                  </pic:spPr>
                </pic:pic>
              </a:graphicData>
            </a:graphic>
          </wp:inline>
        </w:drawing>
      </w:r>
    </w:p>
    <w:p w14:paraId="79A69C2E" w14:textId="77777777" w:rsidR="00E92375" w:rsidRPr="0012323E" w:rsidRDefault="00E92375" w:rsidP="00E92375">
      <w:pPr>
        <w:pStyle w:val="DDNbodytext1"/>
        <w:keepNext/>
        <w:rPr>
          <w:lang w:eastAsia="zh-CN"/>
        </w:rPr>
      </w:pPr>
      <w:r w:rsidRPr="0099645E">
        <w:rPr>
          <w:rFonts w:hint="eastAsia"/>
          <w:b/>
          <w:lang w:eastAsia="zh-CN"/>
        </w:rPr>
        <w:lastRenderedPageBreak/>
        <w:t>总的</w:t>
      </w:r>
      <w:r w:rsidRPr="0099645E">
        <w:rPr>
          <w:rFonts w:hint="eastAsia"/>
          <w:b/>
          <w:lang w:eastAsia="zh-CN"/>
        </w:rPr>
        <w:t>I/O</w:t>
      </w:r>
      <w:r w:rsidRPr="0099645E">
        <w:rPr>
          <w:rFonts w:hint="eastAsia"/>
          <w:b/>
          <w:lang w:eastAsia="zh-CN"/>
        </w:rPr>
        <w:t>吞吐量</w:t>
      </w:r>
      <w:r>
        <w:rPr>
          <w:lang w:eastAsia="zh-CN"/>
        </w:rPr>
        <w:t>面板</w:t>
      </w:r>
      <w:r>
        <w:rPr>
          <w:lang w:eastAsia="zh-CN"/>
        </w:rPr>
        <w:t>(</w:t>
      </w:r>
      <w:r w:rsidR="000A3FF7">
        <w:fldChar w:fldCharType="begin"/>
      </w:r>
      <w:r w:rsidR="000A3FF7">
        <w:rPr>
          <w:lang w:eastAsia="zh-CN"/>
        </w:rPr>
        <w:instrText xml:space="preserve">REF _Ref500954259 \h \* MERGEFORMAT </w:instrText>
      </w:r>
      <w:r w:rsidR="000A3FF7">
        <w:fldChar w:fldCharType="separate"/>
      </w:r>
      <w:r w:rsidR="00244445" w:rsidRPr="00244445">
        <w:rPr>
          <w:rStyle w:val="DDNField"/>
          <w:lang w:eastAsia="zh-CN"/>
        </w:rPr>
        <w:t>图</w:t>
      </w:r>
      <w:r w:rsidR="00244445" w:rsidRPr="00244445">
        <w:rPr>
          <w:rStyle w:val="DDNField"/>
          <w:lang w:eastAsia="zh-CN"/>
        </w:rPr>
        <w:t>17</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w:t>
      </w:r>
      <w:r>
        <w:rPr>
          <w:rFonts w:hint="eastAsia"/>
          <w:lang w:eastAsia="zh-CN"/>
        </w:rPr>
        <w:t>I/O</w:t>
      </w:r>
      <w:r>
        <w:rPr>
          <w:rFonts w:hint="eastAsia"/>
          <w:lang w:eastAsia="zh-CN"/>
        </w:rPr>
        <w:t>吞吐量随时间的变化。</w:t>
      </w:r>
    </w:p>
    <w:p w14:paraId="07C29C02" w14:textId="77777777" w:rsidR="00E92375" w:rsidRDefault="00C814D9" w:rsidP="00E92375">
      <w:pPr>
        <w:pStyle w:val="a6"/>
        <w:rPr>
          <w:lang w:eastAsia="zh-CN"/>
        </w:rPr>
      </w:pPr>
      <w:bookmarkStart w:id="116" w:name="_Ref500954259"/>
      <w:bookmarkStart w:id="117" w:name="_Toc501375739"/>
      <w:bookmarkStart w:id="118" w:name="_Toc514767841"/>
      <w:r>
        <w:t>图</w:t>
      </w:r>
      <w:r w:rsidR="004C426C">
        <w:fldChar w:fldCharType="begin"/>
      </w:r>
      <w:r w:rsidR="00D274BF">
        <w:instrText xml:space="preserve"> SEQ Figure \* ARABIC </w:instrText>
      </w:r>
      <w:r w:rsidR="004C426C">
        <w:fldChar w:fldCharType="separate"/>
      </w:r>
      <w:r w:rsidR="00244445">
        <w:rPr>
          <w:noProof/>
        </w:rPr>
        <w:t>17</w:t>
      </w:r>
      <w:r w:rsidR="004C426C">
        <w:rPr>
          <w:noProof/>
        </w:rPr>
        <w:fldChar w:fldCharType="end"/>
      </w:r>
      <w:bookmarkEnd w:id="116"/>
      <w:r w:rsidR="00E92375">
        <w:rPr>
          <w:rFonts w:hint="eastAsia"/>
          <w:lang w:eastAsia="zh-CN"/>
        </w:rPr>
        <w:t>: Lustre</w:t>
      </w:r>
      <w:r w:rsidR="00E92375">
        <w:rPr>
          <w:rFonts w:hint="eastAsia"/>
          <w:lang w:eastAsia="zh-CN"/>
        </w:rPr>
        <w:t>文件系统总的</w:t>
      </w:r>
      <w:r w:rsidR="00E92375">
        <w:rPr>
          <w:rFonts w:hint="eastAsia"/>
          <w:lang w:eastAsia="zh-CN"/>
        </w:rPr>
        <w:t>I/O</w:t>
      </w:r>
      <w:r w:rsidR="00E92375">
        <w:rPr>
          <w:rFonts w:hint="eastAsia"/>
          <w:lang w:eastAsia="zh-CN"/>
        </w:rPr>
        <w:t>吞吐量</w:t>
      </w:r>
      <w:bookmarkEnd w:id="117"/>
      <w:r>
        <w:rPr>
          <w:rFonts w:hint="eastAsia"/>
          <w:lang w:eastAsia="zh-CN"/>
        </w:rPr>
        <w:t>面板</w:t>
      </w:r>
      <w:bookmarkEnd w:id="118"/>
    </w:p>
    <w:p w14:paraId="4FE79F9D" w14:textId="77777777" w:rsidR="00E92375" w:rsidRDefault="00E92375" w:rsidP="009F4027">
      <w:pPr>
        <w:spacing w:before="137"/>
        <w:ind w:firstLine="720"/>
        <w:rPr>
          <w:lang w:eastAsia="zh-CN"/>
        </w:rPr>
      </w:pPr>
      <w:r>
        <w:rPr>
          <w:noProof/>
          <w:lang w:eastAsia="zh-CN"/>
        </w:rPr>
        <w:drawing>
          <wp:inline distT="0" distB="0" distL="0" distR="0" wp14:anchorId="00C54B90" wp14:editId="2BF08105">
            <wp:extent cx="4094328" cy="2627442"/>
            <wp:effectExtent l="0" t="0" r="1905" b="1905"/>
            <wp:docPr id="2252" name="图片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4613" cy="2627625"/>
                    </a:xfrm>
                    <a:prstGeom prst="rect">
                      <a:avLst/>
                    </a:prstGeom>
                    <a:noFill/>
                    <a:ln>
                      <a:noFill/>
                    </a:ln>
                  </pic:spPr>
                </pic:pic>
              </a:graphicData>
            </a:graphic>
          </wp:inline>
        </w:drawing>
      </w:r>
    </w:p>
    <w:p w14:paraId="03E32E4B" w14:textId="77777777" w:rsidR="00E92375" w:rsidRPr="00376677" w:rsidRDefault="00E92375" w:rsidP="00E92375">
      <w:pPr>
        <w:pStyle w:val="DDNbodytext1"/>
        <w:keepNext/>
        <w:rPr>
          <w:lang w:eastAsia="zh-CN"/>
        </w:rPr>
      </w:pPr>
      <w:r w:rsidRPr="0099645E">
        <w:rPr>
          <w:rFonts w:hint="eastAsia"/>
          <w:b/>
          <w:lang w:eastAsia="zh-CN"/>
        </w:rPr>
        <w:t>每个</w:t>
      </w:r>
      <w:r w:rsidRPr="0099645E">
        <w:rPr>
          <w:rFonts w:hint="eastAsia"/>
          <w:b/>
          <w:lang w:eastAsia="zh-CN"/>
        </w:rPr>
        <w:t>OST</w:t>
      </w:r>
      <w:r w:rsidRPr="0099645E">
        <w:rPr>
          <w:rFonts w:hint="eastAsia"/>
          <w:b/>
          <w:lang w:eastAsia="zh-CN"/>
        </w:rPr>
        <w:t>的</w:t>
      </w:r>
      <w:r w:rsidRPr="0099645E">
        <w:rPr>
          <w:rFonts w:hint="eastAsia"/>
          <w:b/>
          <w:lang w:eastAsia="zh-CN"/>
        </w:rPr>
        <w:t>I/O</w:t>
      </w:r>
      <w:r w:rsidRPr="0099645E">
        <w:rPr>
          <w:rFonts w:hint="eastAsia"/>
          <w:b/>
          <w:lang w:eastAsia="zh-CN"/>
        </w:rPr>
        <w:t>吞吐量</w:t>
      </w:r>
      <w:r>
        <w:rPr>
          <w:lang w:eastAsia="zh-CN"/>
        </w:rPr>
        <w:t>面板</w:t>
      </w:r>
      <w:r>
        <w:rPr>
          <w:lang w:eastAsia="zh-CN"/>
        </w:rPr>
        <w:t>(</w:t>
      </w:r>
      <w:r w:rsidR="000A3FF7">
        <w:fldChar w:fldCharType="begin"/>
      </w:r>
      <w:r w:rsidR="000A3FF7">
        <w:rPr>
          <w:lang w:eastAsia="zh-CN"/>
        </w:rPr>
        <w:instrText xml:space="preserve">REF _Ref500954376 \h \* MERGEFORMAT </w:instrText>
      </w:r>
      <w:r w:rsidR="000A3FF7">
        <w:fldChar w:fldCharType="separate"/>
      </w:r>
      <w:r w:rsidR="00244445" w:rsidRPr="00244445">
        <w:rPr>
          <w:rStyle w:val="DDNField"/>
          <w:lang w:eastAsia="zh-CN"/>
        </w:rPr>
        <w:t>图</w:t>
      </w:r>
      <w:r w:rsidR="00244445" w:rsidRPr="00244445">
        <w:rPr>
          <w:rStyle w:val="DDNField"/>
          <w:lang w:eastAsia="zh-CN"/>
        </w:rPr>
        <w:t>18</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w:t>
      </w:r>
      <w:r>
        <w:rPr>
          <w:rFonts w:hint="eastAsia"/>
          <w:lang w:eastAsia="zh-CN"/>
        </w:rPr>
        <w:t>I/O</w:t>
      </w:r>
      <w:r>
        <w:rPr>
          <w:rFonts w:hint="eastAsia"/>
          <w:lang w:eastAsia="zh-CN"/>
        </w:rPr>
        <w:t>吞吐量信息，包括平均值、最大值和当前值。</w:t>
      </w:r>
    </w:p>
    <w:p w14:paraId="3D73A812" w14:textId="77777777" w:rsidR="00E92375" w:rsidRDefault="00C814D9" w:rsidP="00E92375">
      <w:pPr>
        <w:pStyle w:val="a6"/>
        <w:rPr>
          <w:lang w:eastAsia="zh-CN"/>
        </w:rPr>
      </w:pPr>
      <w:bookmarkStart w:id="119" w:name="_Ref500954376"/>
      <w:bookmarkStart w:id="120" w:name="_Toc501375740"/>
      <w:bookmarkStart w:id="121" w:name="_Toc514767842"/>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18</w:t>
      </w:r>
      <w:r w:rsidR="004C426C">
        <w:fldChar w:fldCharType="end"/>
      </w:r>
      <w:bookmarkEnd w:id="119"/>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的</w:t>
      </w:r>
      <w:r w:rsidR="00E92375">
        <w:rPr>
          <w:rFonts w:hint="eastAsia"/>
          <w:lang w:eastAsia="zh-CN"/>
        </w:rPr>
        <w:t>I/O</w:t>
      </w:r>
      <w:r w:rsidR="00E92375">
        <w:rPr>
          <w:rFonts w:hint="eastAsia"/>
          <w:lang w:eastAsia="zh-CN"/>
        </w:rPr>
        <w:t>吞吐量</w:t>
      </w:r>
      <w:bookmarkEnd w:id="120"/>
      <w:r w:rsidR="009F4027">
        <w:rPr>
          <w:lang w:eastAsia="zh-CN"/>
        </w:rPr>
        <w:t>面板</w:t>
      </w:r>
      <w:bookmarkEnd w:id="121"/>
    </w:p>
    <w:p w14:paraId="1903968E" w14:textId="77777777" w:rsidR="00E92375" w:rsidRDefault="00E92375" w:rsidP="009F4027">
      <w:pPr>
        <w:spacing w:before="137"/>
        <w:ind w:firstLine="720"/>
        <w:rPr>
          <w:lang w:eastAsia="zh-CN"/>
        </w:rPr>
      </w:pPr>
      <w:r>
        <w:rPr>
          <w:rFonts w:hint="eastAsia"/>
          <w:noProof/>
          <w:lang w:eastAsia="zh-CN"/>
        </w:rPr>
        <w:drawing>
          <wp:inline distT="0" distB="0" distL="0" distR="0" wp14:anchorId="44926F04" wp14:editId="40B9B565">
            <wp:extent cx="2804615" cy="2970654"/>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5398" cy="2971484"/>
                    </a:xfrm>
                    <a:prstGeom prst="rect">
                      <a:avLst/>
                    </a:prstGeom>
                    <a:noFill/>
                    <a:ln>
                      <a:noFill/>
                    </a:ln>
                  </pic:spPr>
                </pic:pic>
              </a:graphicData>
            </a:graphic>
          </wp:inline>
        </w:drawing>
      </w:r>
    </w:p>
    <w:p w14:paraId="39B37B29" w14:textId="77777777" w:rsidR="00E92375" w:rsidRPr="00376677" w:rsidRDefault="00E92375" w:rsidP="00E92375">
      <w:pPr>
        <w:pStyle w:val="DDNbodytext1"/>
        <w:keepNext/>
        <w:rPr>
          <w:lang w:eastAsia="zh-CN"/>
        </w:rPr>
      </w:pPr>
      <w:r w:rsidRPr="0099645E">
        <w:rPr>
          <w:rFonts w:hint="eastAsia"/>
          <w:b/>
          <w:lang w:eastAsia="zh-CN"/>
        </w:rPr>
        <w:lastRenderedPageBreak/>
        <w:t>每个</w:t>
      </w:r>
      <w:r w:rsidRPr="0099645E">
        <w:rPr>
          <w:rFonts w:hint="eastAsia"/>
          <w:b/>
          <w:lang w:eastAsia="zh-CN"/>
        </w:rPr>
        <w:t>OST</w:t>
      </w:r>
      <w:r w:rsidRPr="0099645E">
        <w:rPr>
          <w:rFonts w:hint="eastAsia"/>
          <w:b/>
          <w:lang w:eastAsia="zh-CN"/>
        </w:rPr>
        <w:t>的写吞吐量</w:t>
      </w:r>
      <w:r>
        <w:rPr>
          <w:lang w:eastAsia="zh-CN"/>
        </w:rPr>
        <w:t>面板</w:t>
      </w:r>
      <w:r>
        <w:rPr>
          <w:lang w:eastAsia="zh-CN"/>
        </w:rPr>
        <w:t>(</w:t>
      </w:r>
      <w:r w:rsidR="000A3FF7">
        <w:fldChar w:fldCharType="begin"/>
      </w:r>
      <w:r w:rsidR="000A3FF7">
        <w:rPr>
          <w:lang w:eastAsia="zh-CN"/>
        </w:rPr>
        <w:instrText xml:space="preserve">REF _Ref500954524 \h \* MERGEFORMAT </w:instrText>
      </w:r>
      <w:r w:rsidR="000A3FF7">
        <w:fldChar w:fldCharType="separate"/>
      </w:r>
      <w:r w:rsidR="00244445" w:rsidRPr="00244445">
        <w:rPr>
          <w:rStyle w:val="DDNField"/>
          <w:rFonts w:hint="eastAsia"/>
          <w:lang w:eastAsia="zh-CN"/>
        </w:rPr>
        <w:t>图</w:t>
      </w:r>
      <w:r w:rsidR="00244445" w:rsidRPr="00244445">
        <w:rPr>
          <w:rStyle w:val="DDNField"/>
          <w:lang w:eastAsia="zh-CN"/>
        </w:rPr>
        <w:t>19</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的写吞吐量信息，包括平均值、最大值和当前值。</w:t>
      </w:r>
    </w:p>
    <w:p w14:paraId="3588A8DD" w14:textId="77777777" w:rsidR="00E92375" w:rsidRDefault="00C814D9" w:rsidP="00E92375">
      <w:pPr>
        <w:pStyle w:val="a6"/>
        <w:rPr>
          <w:lang w:eastAsia="zh-CN"/>
        </w:rPr>
      </w:pPr>
      <w:bookmarkStart w:id="122" w:name="_Ref500954524"/>
      <w:bookmarkStart w:id="123" w:name="_Toc501375741"/>
      <w:bookmarkStart w:id="124" w:name="_Toc514767843"/>
      <w:r>
        <w:rPr>
          <w:rFonts w:hint="eastAsia"/>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19</w:t>
      </w:r>
      <w:r w:rsidR="004C426C">
        <w:fldChar w:fldCharType="end"/>
      </w:r>
      <w:bookmarkEnd w:id="122"/>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写吞吐量</w:t>
      </w:r>
      <w:bookmarkEnd w:id="123"/>
      <w:r w:rsidR="009F4027">
        <w:rPr>
          <w:lang w:eastAsia="zh-CN"/>
        </w:rPr>
        <w:t>面板</w:t>
      </w:r>
      <w:bookmarkEnd w:id="124"/>
    </w:p>
    <w:p w14:paraId="56C2FF60" w14:textId="77777777" w:rsidR="00E92375" w:rsidRDefault="00E92375" w:rsidP="00C814D9">
      <w:pPr>
        <w:spacing w:before="137"/>
        <w:ind w:firstLine="720"/>
        <w:rPr>
          <w:lang w:eastAsia="zh-CN"/>
        </w:rPr>
      </w:pPr>
      <w:r>
        <w:rPr>
          <w:noProof/>
          <w:lang w:eastAsia="zh-CN"/>
        </w:rPr>
        <w:drawing>
          <wp:inline distT="0" distB="0" distL="0" distR="0" wp14:anchorId="2F70CA0B" wp14:editId="1503E67C">
            <wp:extent cx="3379204" cy="2163170"/>
            <wp:effectExtent l="0" t="0" r="0" b="8890"/>
            <wp:docPr id="2250" name="图片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9418" cy="2163307"/>
                    </a:xfrm>
                    <a:prstGeom prst="rect">
                      <a:avLst/>
                    </a:prstGeom>
                    <a:noFill/>
                    <a:ln>
                      <a:noFill/>
                    </a:ln>
                  </pic:spPr>
                </pic:pic>
              </a:graphicData>
            </a:graphic>
          </wp:inline>
        </w:drawing>
      </w:r>
    </w:p>
    <w:p w14:paraId="11CBDE98" w14:textId="77777777" w:rsidR="00E92375" w:rsidRDefault="00E92375" w:rsidP="00E92375">
      <w:pPr>
        <w:pStyle w:val="DDNbodytext1"/>
        <w:keepNext/>
        <w:rPr>
          <w:lang w:eastAsia="zh-CN"/>
        </w:rPr>
      </w:pPr>
      <w:r w:rsidRPr="0099645E">
        <w:rPr>
          <w:rFonts w:hint="eastAsia"/>
          <w:b/>
          <w:lang w:eastAsia="zh-CN"/>
        </w:rPr>
        <w:t>每个</w:t>
      </w:r>
      <w:r w:rsidRPr="0099645E">
        <w:rPr>
          <w:rFonts w:hint="eastAsia"/>
          <w:b/>
          <w:lang w:eastAsia="zh-CN"/>
        </w:rPr>
        <w:t>OST</w:t>
      </w:r>
      <w:r w:rsidRPr="0099645E">
        <w:rPr>
          <w:rFonts w:hint="eastAsia"/>
          <w:b/>
          <w:lang w:eastAsia="zh-CN"/>
        </w:rPr>
        <w:t>的读吞吐量</w:t>
      </w:r>
      <w:r>
        <w:rPr>
          <w:lang w:eastAsia="zh-CN"/>
        </w:rPr>
        <w:t>面板</w:t>
      </w:r>
      <w:r>
        <w:rPr>
          <w:lang w:eastAsia="zh-CN"/>
        </w:rPr>
        <w:t>(</w:t>
      </w:r>
      <w:r w:rsidR="000A3FF7">
        <w:fldChar w:fldCharType="begin"/>
      </w:r>
      <w:r w:rsidR="000A3FF7">
        <w:rPr>
          <w:lang w:eastAsia="zh-CN"/>
        </w:rPr>
        <w:instrText xml:space="preserve">REF _Ref500954571 \h \* MERGEFORMAT </w:instrText>
      </w:r>
      <w:r w:rsidR="000A3FF7">
        <w:fldChar w:fldCharType="separate"/>
      </w:r>
      <w:r w:rsidR="00244445" w:rsidRPr="00244445">
        <w:rPr>
          <w:rStyle w:val="DDNField"/>
          <w:lang w:eastAsia="zh-CN"/>
        </w:rPr>
        <w:t>图</w:t>
      </w:r>
      <w:r w:rsidR="00244445" w:rsidRPr="00244445">
        <w:rPr>
          <w:rStyle w:val="DDNField"/>
          <w:lang w:eastAsia="zh-CN"/>
        </w:rPr>
        <w:t>20</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的读吞吐量信息，包括平均值、最大值和当前值。</w:t>
      </w:r>
    </w:p>
    <w:p w14:paraId="55272317" w14:textId="77777777" w:rsidR="00E92375" w:rsidRDefault="00C814D9" w:rsidP="00E92375">
      <w:pPr>
        <w:pStyle w:val="a6"/>
        <w:rPr>
          <w:lang w:eastAsia="zh-CN"/>
        </w:rPr>
      </w:pPr>
      <w:bookmarkStart w:id="125" w:name="_Ref500954571"/>
      <w:bookmarkStart w:id="126" w:name="_Toc501375742"/>
      <w:bookmarkStart w:id="127" w:name="_Toc514767844"/>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20</w:t>
      </w:r>
      <w:r w:rsidR="004C426C">
        <w:fldChar w:fldCharType="end"/>
      </w:r>
      <w:bookmarkEnd w:id="125"/>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读吞吐量</w:t>
      </w:r>
      <w:bookmarkEnd w:id="126"/>
      <w:r w:rsidR="009F4027">
        <w:rPr>
          <w:lang w:eastAsia="zh-CN"/>
        </w:rPr>
        <w:t>面板</w:t>
      </w:r>
      <w:bookmarkEnd w:id="127"/>
    </w:p>
    <w:p w14:paraId="597A1A32" w14:textId="77777777" w:rsidR="00E92375" w:rsidRDefault="000A75A3" w:rsidP="00AF2813">
      <w:pPr>
        <w:spacing w:before="137"/>
        <w:ind w:firstLine="720"/>
        <w:rPr>
          <w:lang w:eastAsia="zh-CN"/>
        </w:rPr>
      </w:pPr>
      <w:r>
        <w:rPr>
          <w:noProof/>
          <w:lang w:eastAsia="zh-CN"/>
        </w:rPr>
        <w:drawing>
          <wp:inline distT="0" distB="0" distL="0" distR="0" wp14:anchorId="51ADD865" wp14:editId="1553811F">
            <wp:extent cx="3811219" cy="24736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1353" cy="2473710"/>
                    </a:xfrm>
                    <a:prstGeom prst="rect">
                      <a:avLst/>
                    </a:prstGeom>
                    <a:noFill/>
                    <a:ln>
                      <a:noFill/>
                    </a:ln>
                  </pic:spPr>
                </pic:pic>
              </a:graphicData>
            </a:graphic>
          </wp:inline>
        </w:drawing>
      </w:r>
    </w:p>
    <w:p w14:paraId="3C4BDF22" w14:textId="53AAE822" w:rsidR="00E92375" w:rsidRDefault="00E92375" w:rsidP="00E92375">
      <w:pPr>
        <w:pStyle w:val="DDNbodytext1"/>
        <w:keepNext/>
        <w:rPr>
          <w:lang w:eastAsia="zh-CN"/>
        </w:rPr>
      </w:pPr>
      <w:r w:rsidRPr="0099645E">
        <w:rPr>
          <w:rFonts w:hint="eastAsia"/>
          <w:b/>
          <w:lang w:eastAsia="zh-CN"/>
        </w:rPr>
        <w:lastRenderedPageBreak/>
        <w:t>总的元数据操作速率</w:t>
      </w:r>
      <w:r>
        <w:rPr>
          <w:lang w:eastAsia="zh-CN"/>
        </w:rPr>
        <w:t>面板</w:t>
      </w:r>
      <w:r>
        <w:rPr>
          <w:lang w:eastAsia="zh-CN"/>
        </w:rPr>
        <w:t>(</w:t>
      </w:r>
      <w:r w:rsidR="000A3FF7">
        <w:fldChar w:fldCharType="begin"/>
      </w:r>
      <w:r w:rsidR="000A3FF7">
        <w:instrText xml:space="preserve">REF _Ref500955005 \h \* MERGEFORMAT </w:instrText>
      </w:r>
      <w:r w:rsidR="000A3FF7">
        <w:fldChar w:fldCharType="separate"/>
      </w:r>
      <w:r w:rsidR="00244445" w:rsidRPr="00244445">
        <w:rPr>
          <w:rStyle w:val="DDNField"/>
        </w:rPr>
        <w:t>图</w:t>
      </w:r>
      <w:r w:rsidR="00244445" w:rsidRPr="00244445">
        <w:rPr>
          <w:rStyle w:val="DDNField"/>
        </w:rPr>
        <w:t>21</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总的元数据操作速率随时间的变化，其单位为</w:t>
      </w:r>
      <w:r>
        <w:rPr>
          <w:rFonts w:hint="eastAsia"/>
          <w:lang w:eastAsia="zh-CN"/>
        </w:rPr>
        <w:t>Ops</w:t>
      </w:r>
      <w:r w:rsidR="0099645E" w:rsidRPr="002F5448">
        <w:rPr>
          <w:rFonts w:hint="eastAsia"/>
          <w:lang w:eastAsia="zh-CN"/>
        </w:rPr>
        <w:t>，即</w:t>
      </w:r>
      <w:r>
        <w:rPr>
          <w:rFonts w:hint="eastAsia"/>
          <w:lang w:eastAsia="zh-CN"/>
        </w:rPr>
        <w:t xml:space="preserve"> Operation Per Second</w:t>
      </w:r>
      <w:r>
        <w:rPr>
          <w:rFonts w:hint="eastAsia"/>
          <w:lang w:eastAsia="zh-CN"/>
        </w:rPr>
        <w:t>。</w:t>
      </w:r>
    </w:p>
    <w:p w14:paraId="45BBF591" w14:textId="77777777" w:rsidR="00E92375" w:rsidRDefault="00C814D9" w:rsidP="00E92375">
      <w:pPr>
        <w:pStyle w:val="a6"/>
        <w:rPr>
          <w:lang w:eastAsia="zh-CN"/>
        </w:rPr>
      </w:pPr>
      <w:bookmarkStart w:id="128" w:name="_Ref500955005"/>
      <w:bookmarkStart w:id="129" w:name="_Toc501375743"/>
      <w:bookmarkStart w:id="130" w:name="_Toc514767845"/>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21</w:t>
      </w:r>
      <w:r w:rsidR="004C426C">
        <w:fldChar w:fldCharType="end"/>
      </w:r>
      <w:bookmarkEnd w:id="128"/>
      <w:r w:rsidR="00E92375">
        <w:rPr>
          <w:rFonts w:hint="eastAsia"/>
          <w:lang w:eastAsia="zh-CN"/>
        </w:rPr>
        <w:t xml:space="preserve">: </w:t>
      </w:r>
      <w:r w:rsidR="00E92375">
        <w:rPr>
          <w:rFonts w:hint="eastAsia"/>
          <w:lang w:eastAsia="zh-CN"/>
        </w:rPr>
        <w:t>总的元数据操作速率</w:t>
      </w:r>
      <w:bookmarkEnd w:id="129"/>
      <w:r w:rsidR="009F4027">
        <w:rPr>
          <w:lang w:eastAsia="zh-CN"/>
        </w:rPr>
        <w:t>面板</w:t>
      </w:r>
      <w:bookmarkEnd w:id="130"/>
    </w:p>
    <w:p w14:paraId="56C889D3" w14:textId="77777777" w:rsidR="00E92375" w:rsidRDefault="00E92375" w:rsidP="009F4027">
      <w:pPr>
        <w:spacing w:before="137"/>
        <w:ind w:firstLine="720"/>
        <w:rPr>
          <w:lang w:eastAsia="zh-CN"/>
        </w:rPr>
      </w:pPr>
      <w:r>
        <w:rPr>
          <w:noProof/>
          <w:lang w:eastAsia="zh-CN"/>
        </w:rPr>
        <w:drawing>
          <wp:inline distT="0" distB="0" distL="0" distR="0" wp14:anchorId="3F8D415A" wp14:editId="2910F14A">
            <wp:extent cx="4422140" cy="2859405"/>
            <wp:effectExtent l="0" t="0" r="0" b="0"/>
            <wp:docPr id="2258" name="图片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2140" cy="2859405"/>
                    </a:xfrm>
                    <a:prstGeom prst="rect">
                      <a:avLst/>
                    </a:prstGeom>
                    <a:noFill/>
                    <a:ln>
                      <a:noFill/>
                    </a:ln>
                  </pic:spPr>
                </pic:pic>
              </a:graphicData>
            </a:graphic>
          </wp:inline>
        </w:drawing>
      </w:r>
    </w:p>
    <w:p w14:paraId="665C4ECC" w14:textId="0DBEA157" w:rsidR="00E92375" w:rsidRPr="000267DA" w:rsidRDefault="00E92375" w:rsidP="00E92375">
      <w:pPr>
        <w:pStyle w:val="DDNbodytext1"/>
        <w:keepNext/>
        <w:rPr>
          <w:lang w:eastAsia="zh-CN"/>
        </w:rPr>
      </w:pPr>
      <w:r w:rsidRPr="00F270D9">
        <w:rPr>
          <w:rFonts w:hint="eastAsia"/>
          <w:b/>
          <w:lang w:eastAsia="zh-CN"/>
        </w:rPr>
        <w:t>每个</w:t>
      </w:r>
      <w:r w:rsidRPr="00F270D9">
        <w:rPr>
          <w:rFonts w:hint="eastAsia"/>
          <w:b/>
          <w:lang w:eastAsia="zh-CN"/>
        </w:rPr>
        <w:t>MDT</w:t>
      </w:r>
      <w:r w:rsidRPr="00F270D9">
        <w:rPr>
          <w:rFonts w:hint="eastAsia"/>
          <w:b/>
          <w:lang w:eastAsia="zh-CN"/>
        </w:rPr>
        <w:t>的元数据操作速率</w:t>
      </w:r>
      <w:r>
        <w:rPr>
          <w:lang w:eastAsia="zh-CN"/>
        </w:rPr>
        <w:t>面板</w:t>
      </w:r>
      <w:r>
        <w:rPr>
          <w:lang w:eastAsia="zh-CN"/>
        </w:rPr>
        <w:t>(</w:t>
      </w:r>
      <w:r w:rsidR="000A3FF7">
        <w:fldChar w:fldCharType="begin"/>
      </w:r>
      <w:r w:rsidR="000A3FF7">
        <w:instrText xml:space="preserve">REF _Ref500955039 \h \* MERGEFORMAT </w:instrText>
      </w:r>
      <w:r w:rsidR="000A3FF7">
        <w:fldChar w:fldCharType="separate"/>
      </w:r>
      <w:r w:rsidR="00244445" w:rsidRPr="00244445">
        <w:rPr>
          <w:rStyle w:val="DDNField"/>
          <w:rFonts w:hint="eastAsia"/>
        </w:rPr>
        <w:t>图</w:t>
      </w:r>
      <w:r w:rsidR="00244445" w:rsidRPr="00244445">
        <w:rPr>
          <w:rStyle w:val="DDNField"/>
        </w:rPr>
        <w:t>22</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的元数据操作速率信息，其单位为</w:t>
      </w:r>
      <w:r>
        <w:rPr>
          <w:rFonts w:hint="eastAsia"/>
          <w:lang w:eastAsia="zh-CN"/>
        </w:rPr>
        <w:t>Ops</w:t>
      </w:r>
      <w:r>
        <w:rPr>
          <w:rFonts w:hint="eastAsia"/>
          <w:lang w:eastAsia="zh-CN"/>
        </w:rPr>
        <w:t>，</w:t>
      </w:r>
      <w:r>
        <w:rPr>
          <w:rFonts w:hint="eastAsia"/>
          <w:lang w:eastAsia="zh-CN"/>
        </w:rPr>
        <w:t xml:space="preserve"> Operation Per Second</w:t>
      </w:r>
      <w:r>
        <w:rPr>
          <w:rFonts w:hint="eastAsia"/>
          <w:lang w:eastAsia="zh-CN"/>
        </w:rPr>
        <w:t>。其</w:t>
      </w:r>
      <w:r w:rsidR="00F270D9" w:rsidRPr="002F5448">
        <w:rPr>
          <w:rFonts w:hint="eastAsia"/>
          <w:lang w:eastAsia="zh-CN"/>
        </w:rPr>
        <w:t>信息</w:t>
      </w:r>
      <w:r>
        <w:rPr>
          <w:rFonts w:hint="eastAsia"/>
          <w:lang w:eastAsia="zh-CN"/>
        </w:rPr>
        <w:t>包括平均值、最大值和当前值。</w:t>
      </w:r>
    </w:p>
    <w:p w14:paraId="7E47DE91" w14:textId="77777777" w:rsidR="00E92375" w:rsidRDefault="00C814D9" w:rsidP="00E92375">
      <w:pPr>
        <w:pStyle w:val="a6"/>
        <w:rPr>
          <w:lang w:eastAsia="zh-CN"/>
        </w:rPr>
      </w:pPr>
      <w:bookmarkStart w:id="131" w:name="_Ref500955039"/>
      <w:bookmarkStart w:id="132" w:name="_Toc501375744"/>
      <w:bookmarkStart w:id="133" w:name="_Toc514767846"/>
      <w:r>
        <w:rPr>
          <w:rFonts w:hint="eastAsia"/>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22</w:t>
      </w:r>
      <w:r w:rsidR="004C426C">
        <w:fldChar w:fldCharType="end"/>
      </w:r>
      <w:bookmarkEnd w:id="131"/>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的元数据操作速率</w:t>
      </w:r>
      <w:bookmarkEnd w:id="132"/>
      <w:r w:rsidR="009F4027">
        <w:rPr>
          <w:lang w:eastAsia="zh-CN"/>
        </w:rPr>
        <w:t>面板</w:t>
      </w:r>
      <w:bookmarkEnd w:id="133"/>
    </w:p>
    <w:p w14:paraId="2632678C" w14:textId="77777777" w:rsidR="00E92375" w:rsidRDefault="00E92375" w:rsidP="009F4027">
      <w:pPr>
        <w:spacing w:before="137"/>
        <w:ind w:firstLine="720"/>
        <w:rPr>
          <w:lang w:eastAsia="zh-CN"/>
        </w:rPr>
      </w:pPr>
      <w:r>
        <w:rPr>
          <w:noProof/>
          <w:lang w:eastAsia="zh-CN"/>
        </w:rPr>
        <w:drawing>
          <wp:inline distT="0" distB="0" distL="0" distR="0" wp14:anchorId="0A056453" wp14:editId="0BE67FB9">
            <wp:extent cx="4032913" cy="2631135"/>
            <wp:effectExtent l="0" t="0" r="5715" b="0"/>
            <wp:docPr id="2254" name="图片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2992" cy="2631187"/>
                    </a:xfrm>
                    <a:prstGeom prst="rect">
                      <a:avLst/>
                    </a:prstGeom>
                    <a:noFill/>
                    <a:ln>
                      <a:noFill/>
                    </a:ln>
                  </pic:spPr>
                </pic:pic>
              </a:graphicData>
            </a:graphic>
          </wp:inline>
        </w:drawing>
      </w:r>
    </w:p>
    <w:p w14:paraId="76BB3DE6" w14:textId="6CF6F746" w:rsidR="00E92375" w:rsidRDefault="00E92375" w:rsidP="00E92375">
      <w:pPr>
        <w:pStyle w:val="DDNbodytext1"/>
        <w:keepNext/>
        <w:rPr>
          <w:lang w:eastAsia="zh-CN"/>
        </w:rPr>
      </w:pPr>
      <w:r w:rsidRPr="00DD35EA">
        <w:rPr>
          <w:rFonts w:hint="eastAsia"/>
          <w:b/>
          <w:lang w:eastAsia="zh-CN"/>
        </w:rPr>
        <w:lastRenderedPageBreak/>
        <w:t>每个客户端的元数据操作速率</w:t>
      </w:r>
      <w:r>
        <w:rPr>
          <w:lang w:eastAsia="zh-CN"/>
        </w:rPr>
        <w:t>面板</w:t>
      </w:r>
      <w:r>
        <w:rPr>
          <w:lang w:eastAsia="zh-CN"/>
        </w:rPr>
        <w:t>(</w:t>
      </w:r>
      <w:r w:rsidR="000A3FF7">
        <w:fldChar w:fldCharType="begin"/>
      </w:r>
      <w:r w:rsidR="000A3FF7">
        <w:instrText xml:space="preserve">REF _Ref501033283 \h \* MERGEFORMAT </w:instrText>
      </w:r>
      <w:r w:rsidR="000A3FF7">
        <w:fldChar w:fldCharType="separate"/>
      </w:r>
      <w:r w:rsidR="00244445" w:rsidRPr="00244445">
        <w:rPr>
          <w:rStyle w:val="DDNField"/>
          <w:rFonts w:hint="eastAsia"/>
        </w:rPr>
        <w:t>图</w:t>
      </w:r>
      <w:r w:rsidR="00244445" w:rsidRPr="00244445">
        <w:rPr>
          <w:rStyle w:val="DDNField"/>
        </w:rPr>
        <w:t>23</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每个客户端（</w:t>
      </w:r>
      <w:r>
        <w:rPr>
          <w:rFonts w:hint="eastAsia"/>
          <w:lang w:eastAsia="zh-CN"/>
        </w:rPr>
        <w:t>client</w:t>
      </w:r>
      <w:r>
        <w:rPr>
          <w:rFonts w:hint="eastAsia"/>
          <w:lang w:eastAsia="zh-CN"/>
        </w:rPr>
        <w:t>）的元数据操作速率信息，其单位为</w:t>
      </w:r>
      <w:r>
        <w:rPr>
          <w:rFonts w:hint="eastAsia"/>
          <w:lang w:eastAsia="zh-CN"/>
        </w:rPr>
        <w:t>Ops</w:t>
      </w:r>
      <w:r w:rsidR="00DD35EA" w:rsidRPr="00FE32D3">
        <w:rPr>
          <w:rFonts w:hint="eastAsia"/>
          <w:lang w:eastAsia="zh-CN"/>
        </w:rPr>
        <w:t>，即</w:t>
      </w:r>
      <w:r>
        <w:rPr>
          <w:rFonts w:hint="eastAsia"/>
          <w:lang w:eastAsia="zh-CN"/>
        </w:rPr>
        <w:t xml:space="preserve"> Operation Per Second</w:t>
      </w:r>
      <w:r>
        <w:rPr>
          <w:rFonts w:hint="eastAsia"/>
          <w:lang w:eastAsia="zh-CN"/>
        </w:rPr>
        <w:t>。其</w:t>
      </w:r>
      <w:r w:rsidR="00DD35EA" w:rsidRPr="00FE32D3">
        <w:rPr>
          <w:rFonts w:hint="eastAsia"/>
          <w:lang w:eastAsia="zh-CN"/>
        </w:rPr>
        <w:t>信息</w:t>
      </w:r>
      <w:r>
        <w:rPr>
          <w:rFonts w:hint="eastAsia"/>
          <w:lang w:eastAsia="zh-CN"/>
        </w:rPr>
        <w:t>包括平均值、最大值和当前值。</w:t>
      </w:r>
    </w:p>
    <w:p w14:paraId="08428ACF" w14:textId="77777777" w:rsidR="00E92375" w:rsidRDefault="00C814D9" w:rsidP="00E92375">
      <w:pPr>
        <w:pStyle w:val="a6"/>
        <w:rPr>
          <w:lang w:eastAsia="zh-CN"/>
        </w:rPr>
      </w:pPr>
      <w:bookmarkStart w:id="134" w:name="_Ref501033283"/>
      <w:bookmarkStart w:id="135" w:name="_Toc501375745"/>
      <w:bookmarkStart w:id="136" w:name="_Toc514767847"/>
      <w:r>
        <w:rPr>
          <w:rFonts w:hint="eastAsia"/>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23</w:t>
      </w:r>
      <w:r w:rsidR="004C426C">
        <w:fldChar w:fldCharType="end"/>
      </w:r>
      <w:bookmarkEnd w:id="134"/>
      <w:r w:rsidR="00E92375">
        <w:rPr>
          <w:rFonts w:hint="eastAsia"/>
          <w:lang w:eastAsia="zh-CN"/>
        </w:rPr>
        <w:t xml:space="preserve">: </w:t>
      </w:r>
      <w:r w:rsidR="00E92375">
        <w:rPr>
          <w:rFonts w:hint="eastAsia"/>
          <w:lang w:eastAsia="zh-CN"/>
        </w:rPr>
        <w:t>每个客户端的元数据操作速率</w:t>
      </w:r>
      <w:bookmarkEnd w:id="135"/>
      <w:r w:rsidR="009F4027">
        <w:rPr>
          <w:lang w:eastAsia="zh-CN"/>
        </w:rPr>
        <w:t>面板</w:t>
      </w:r>
      <w:bookmarkEnd w:id="136"/>
    </w:p>
    <w:p w14:paraId="7BD3CA30" w14:textId="77777777" w:rsidR="00E92375" w:rsidRDefault="00E92375" w:rsidP="009F4027">
      <w:pPr>
        <w:spacing w:before="137"/>
        <w:ind w:firstLine="720"/>
        <w:rPr>
          <w:lang w:eastAsia="zh-CN"/>
        </w:rPr>
      </w:pPr>
      <w:r>
        <w:rPr>
          <w:noProof/>
          <w:lang w:eastAsia="zh-CN"/>
        </w:rPr>
        <w:drawing>
          <wp:inline distT="0" distB="0" distL="0" distR="0" wp14:anchorId="24BE9F32" wp14:editId="3FEE037A">
            <wp:extent cx="4073857" cy="2642550"/>
            <wp:effectExtent l="0" t="0" r="3175" b="5715"/>
            <wp:docPr id="2259" name="图片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4141" cy="2642734"/>
                    </a:xfrm>
                    <a:prstGeom prst="rect">
                      <a:avLst/>
                    </a:prstGeom>
                    <a:noFill/>
                    <a:ln>
                      <a:noFill/>
                    </a:ln>
                  </pic:spPr>
                </pic:pic>
              </a:graphicData>
            </a:graphic>
          </wp:inline>
        </w:drawing>
      </w:r>
    </w:p>
    <w:p w14:paraId="07008CFA" w14:textId="1F161A64" w:rsidR="00E92375" w:rsidRDefault="00E92375" w:rsidP="00E92375">
      <w:pPr>
        <w:pStyle w:val="DDNbodytext1"/>
        <w:keepNext/>
        <w:rPr>
          <w:lang w:eastAsia="zh-CN"/>
        </w:rPr>
      </w:pPr>
      <w:r w:rsidRPr="006209D4">
        <w:rPr>
          <w:rFonts w:hint="eastAsia"/>
          <w:b/>
          <w:lang w:eastAsia="zh-CN"/>
        </w:rPr>
        <w:t>每种类型的元数据操作速率</w:t>
      </w:r>
      <w:r>
        <w:rPr>
          <w:lang w:eastAsia="zh-CN"/>
        </w:rPr>
        <w:t>面板</w:t>
      </w:r>
      <w:r>
        <w:rPr>
          <w:lang w:eastAsia="zh-CN"/>
        </w:rPr>
        <w:t>(</w:t>
      </w:r>
      <w:r w:rsidR="000A3FF7">
        <w:fldChar w:fldCharType="begin"/>
      </w:r>
      <w:r w:rsidR="000A3FF7">
        <w:instrText xml:space="preserve">REF _Ref500955262 \h \* MERGEFORMAT </w:instrText>
      </w:r>
      <w:r w:rsidR="000A3FF7">
        <w:fldChar w:fldCharType="separate"/>
      </w:r>
      <w:r w:rsidR="00244445" w:rsidRPr="00244445">
        <w:rPr>
          <w:rStyle w:val="DDNField"/>
        </w:rPr>
        <w:t>图</w:t>
      </w:r>
      <w:r w:rsidR="00244445" w:rsidRPr="00244445">
        <w:rPr>
          <w:rStyle w:val="DDNField"/>
        </w:rPr>
        <w:t>24</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每种类型的元数据操作速率信息，其单位为</w:t>
      </w:r>
      <w:r>
        <w:rPr>
          <w:rFonts w:hint="eastAsia"/>
          <w:lang w:eastAsia="zh-CN"/>
        </w:rPr>
        <w:t>Ops</w:t>
      </w:r>
      <w:r w:rsidR="00620FD3" w:rsidRPr="002F5448">
        <w:rPr>
          <w:rFonts w:hint="eastAsia"/>
          <w:lang w:eastAsia="zh-CN"/>
        </w:rPr>
        <w:t>即</w:t>
      </w:r>
      <w:r>
        <w:rPr>
          <w:rFonts w:hint="eastAsia"/>
          <w:lang w:eastAsia="zh-CN"/>
        </w:rPr>
        <w:t>Operation Per Second</w:t>
      </w:r>
      <w:r>
        <w:rPr>
          <w:rFonts w:hint="eastAsia"/>
          <w:lang w:eastAsia="zh-CN"/>
        </w:rPr>
        <w:t>。其</w:t>
      </w:r>
      <w:r w:rsidR="008A4B15" w:rsidRPr="002F5448">
        <w:rPr>
          <w:rFonts w:hint="eastAsia"/>
          <w:lang w:eastAsia="zh-CN"/>
        </w:rPr>
        <w:t>信息</w:t>
      </w:r>
      <w:r>
        <w:rPr>
          <w:rFonts w:hint="eastAsia"/>
          <w:lang w:eastAsia="zh-CN"/>
        </w:rPr>
        <w:t>包括平均值、最大值和当前值。当前测试用例为删除一个目录下的所有文件的元数据操作速率统计。</w:t>
      </w:r>
    </w:p>
    <w:p w14:paraId="3B2CF7E9" w14:textId="77777777" w:rsidR="00E92375" w:rsidRDefault="00C814D9" w:rsidP="00E92375">
      <w:pPr>
        <w:pStyle w:val="a6"/>
        <w:rPr>
          <w:lang w:eastAsia="zh-CN"/>
        </w:rPr>
      </w:pPr>
      <w:bookmarkStart w:id="137" w:name="_Ref500955262"/>
      <w:bookmarkStart w:id="138" w:name="_Toc501375746"/>
      <w:bookmarkStart w:id="139" w:name="_Toc514767848"/>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24</w:t>
      </w:r>
      <w:r w:rsidR="004C426C">
        <w:fldChar w:fldCharType="end"/>
      </w:r>
      <w:bookmarkEnd w:id="137"/>
      <w:r w:rsidR="00E92375">
        <w:rPr>
          <w:rFonts w:hint="eastAsia"/>
          <w:lang w:eastAsia="zh-CN"/>
        </w:rPr>
        <w:t xml:space="preserve">: </w:t>
      </w:r>
      <w:r w:rsidR="00E92375">
        <w:rPr>
          <w:lang w:eastAsia="zh-CN"/>
        </w:rPr>
        <w:t>每种类型元数据操作速率</w:t>
      </w:r>
      <w:bookmarkEnd w:id="138"/>
      <w:r w:rsidR="009F4027">
        <w:rPr>
          <w:lang w:eastAsia="zh-CN"/>
        </w:rPr>
        <w:t>面板</w:t>
      </w:r>
      <w:bookmarkEnd w:id="139"/>
    </w:p>
    <w:p w14:paraId="472F7C1D" w14:textId="77777777" w:rsidR="00E92375" w:rsidRDefault="00E92375" w:rsidP="009F4027">
      <w:pPr>
        <w:spacing w:before="137"/>
        <w:ind w:firstLine="720"/>
        <w:rPr>
          <w:lang w:eastAsia="zh-CN"/>
        </w:rPr>
      </w:pPr>
      <w:r>
        <w:rPr>
          <w:noProof/>
          <w:lang w:eastAsia="zh-CN"/>
        </w:rPr>
        <w:drawing>
          <wp:inline distT="0" distB="0" distL="0" distR="0" wp14:anchorId="29082FA5" wp14:editId="3A189BFE">
            <wp:extent cx="4442460" cy="2893060"/>
            <wp:effectExtent l="0" t="0" r="0" b="2540"/>
            <wp:docPr id="2255" name="图片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2460" cy="2893060"/>
                    </a:xfrm>
                    <a:prstGeom prst="rect">
                      <a:avLst/>
                    </a:prstGeom>
                    <a:noFill/>
                    <a:ln>
                      <a:noFill/>
                    </a:ln>
                  </pic:spPr>
                </pic:pic>
              </a:graphicData>
            </a:graphic>
          </wp:inline>
        </w:drawing>
      </w:r>
    </w:p>
    <w:p w14:paraId="03B92F8B" w14:textId="3AB69CEA" w:rsidR="00E92375" w:rsidRDefault="00E92375" w:rsidP="00E92375">
      <w:pPr>
        <w:pStyle w:val="DDNbodytext1"/>
        <w:keepNext/>
        <w:rPr>
          <w:lang w:eastAsia="zh-CN"/>
        </w:rPr>
      </w:pPr>
      <w:r w:rsidRPr="003E6542">
        <w:rPr>
          <w:rFonts w:hint="eastAsia"/>
          <w:b/>
          <w:lang w:eastAsia="zh-CN"/>
        </w:rPr>
        <w:lastRenderedPageBreak/>
        <w:t>不同块大小的写</w:t>
      </w:r>
      <w:r w:rsidRPr="003E6542">
        <w:rPr>
          <w:rFonts w:hint="eastAsia"/>
          <w:b/>
          <w:lang w:eastAsia="zh-CN"/>
        </w:rPr>
        <w:t>RPC</w:t>
      </w:r>
      <w:r w:rsidRPr="003E6542">
        <w:rPr>
          <w:rFonts w:hint="eastAsia"/>
          <w:b/>
          <w:lang w:eastAsia="zh-CN"/>
        </w:rPr>
        <w:t>速率</w:t>
      </w:r>
      <w:r>
        <w:rPr>
          <w:lang w:eastAsia="zh-CN"/>
        </w:rPr>
        <w:t>面板</w:t>
      </w:r>
      <w:r>
        <w:rPr>
          <w:lang w:eastAsia="zh-CN"/>
        </w:rPr>
        <w:t>(</w:t>
      </w:r>
      <w:r w:rsidR="000A3FF7">
        <w:fldChar w:fldCharType="begin"/>
      </w:r>
      <w:r w:rsidR="000A3FF7">
        <w:rPr>
          <w:lang w:eastAsia="zh-CN"/>
        </w:rPr>
        <w:instrText xml:space="preserve">REF _Ref501033350 \h \* MERGEFORMAT </w:instrText>
      </w:r>
      <w:r w:rsidR="000A3FF7">
        <w:fldChar w:fldCharType="separate"/>
      </w:r>
      <w:r w:rsidR="00244445" w:rsidRPr="00244445">
        <w:rPr>
          <w:rStyle w:val="DDNField"/>
          <w:rFonts w:hint="eastAsia"/>
          <w:lang w:eastAsia="zh-CN"/>
        </w:rPr>
        <w:t>图</w:t>
      </w:r>
      <w:r w:rsidR="00244445" w:rsidRPr="00244445">
        <w:rPr>
          <w:rStyle w:val="DDNField"/>
          <w:lang w:eastAsia="zh-CN"/>
        </w:rPr>
        <w:t>25</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不同块大小的写</w:t>
      </w:r>
      <w:r>
        <w:rPr>
          <w:rFonts w:hint="eastAsia"/>
          <w:lang w:eastAsia="zh-CN"/>
        </w:rPr>
        <w:t>RPC</w:t>
      </w:r>
      <w:r>
        <w:rPr>
          <w:rFonts w:hint="eastAsia"/>
          <w:lang w:eastAsia="zh-CN"/>
        </w:rPr>
        <w:t>速率随时间的变化。</w:t>
      </w:r>
      <w:r>
        <w:rPr>
          <w:rFonts w:hint="eastAsia"/>
          <w:lang w:eastAsia="zh-CN"/>
        </w:rPr>
        <w:t>Lustre</w:t>
      </w:r>
      <w:r>
        <w:rPr>
          <w:rFonts w:hint="eastAsia"/>
          <w:lang w:eastAsia="zh-CN"/>
        </w:rPr>
        <w:t>文件系统统计了不同</w:t>
      </w:r>
      <w:r w:rsidR="002E6583">
        <w:rPr>
          <w:rFonts w:hint="eastAsia"/>
          <w:lang w:eastAsia="zh-CN"/>
        </w:rPr>
        <w:t>b</w:t>
      </w:r>
      <w:r>
        <w:rPr>
          <w:rFonts w:hint="eastAsia"/>
          <w:lang w:eastAsia="zh-CN"/>
        </w:rPr>
        <w:t>ulk RPC</w:t>
      </w:r>
      <w:r>
        <w:rPr>
          <w:rFonts w:hint="eastAsia"/>
          <w:lang w:eastAsia="zh-CN"/>
        </w:rPr>
        <w:t>大小信息，从</w:t>
      </w:r>
      <w:r>
        <w:rPr>
          <w:rFonts w:hint="eastAsia"/>
          <w:lang w:eastAsia="zh-CN"/>
        </w:rPr>
        <w:t>4K</w:t>
      </w:r>
      <w:r>
        <w:rPr>
          <w:rFonts w:hint="eastAsia"/>
          <w:lang w:eastAsia="zh-CN"/>
        </w:rPr>
        <w:t>到</w:t>
      </w:r>
      <w:r>
        <w:rPr>
          <w:rFonts w:hint="eastAsia"/>
          <w:lang w:eastAsia="zh-CN"/>
        </w:rPr>
        <w:t>16M</w:t>
      </w:r>
      <w:r>
        <w:rPr>
          <w:rFonts w:hint="eastAsia"/>
          <w:lang w:eastAsia="zh-CN"/>
        </w:rPr>
        <w:t>，下图显示了不同</w:t>
      </w:r>
      <w:r>
        <w:rPr>
          <w:rFonts w:hint="eastAsia"/>
          <w:lang w:eastAsia="zh-CN"/>
        </w:rPr>
        <w:t xml:space="preserve">bulk </w:t>
      </w:r>
      <w:r>
        <w:rPr>
          <w:rFonts w:hint="eastAsia"/>
          <w:lang w:eastAsia="zh-CN"/>
        </w:rPr>
        <w:t>大小的</w:t>
      </w:r>
      <w:r w:rsidR="002E6583" w:rsidRPr="002F5448">
        <w:rPr>
          <w:rFonts w:hint="eastAsia"/>
          <w:lang w:eastAsia="zh-CN"/>
        </w:rPr>
        <w:t>写</w:t>
      </w:r>
      <w:r>
        <w:rPr>
          <w:rFonts w:hint="eastAsia"/>
          <w:lang w:eastAsia="zh-CN"/>
        </w:rPr>
        <w:t>RPC</w:t>
      </w:r>
      <w:r>
        <w:rPr>
          <w:rFonts w:hint="eastAsia"/>
          <w:lang w:eastAsia="zh-CN"/>
        </w:rPr>
        <w:t>的速率信息。图中所示的测试用例为：在两个客户端分别运行</w:t>
      </w:r>
      <w:r w:rsidR="004D2C0A">
        <w:rPr>
          <w:rFonts w:hint="eastAsia"/>
          <w:lang w:eastAsia="zh-CN"/>
        </w:rPr>
        <w:t>“</w:t>
      </w:r>
      <w:r>
        <w:rPr>
          <w:rFonts w:hint="eastAsia"/>
          <w:lang w:eastAsia="zh-CN"/>
        </w:rPr>
        <w:t>dd if=/dev/zero of=/mnt/lustre/test1 bs=1M oflag=direct</w:t>
      </w:r>
      <w:r w:rsidR="004D2C0A">
        <w:rPr>
          <w:rFonts w:hint="eastAsia"/>
          <w:lang w:eastAsia="zh-CN"/>
        </w:rPr>
        <w:t>”</w:t>
      </w:r>
      <w:r>
        <w:rPr>
          <w:lang w:eastAsia="zh-CN"/>
        </w:rPr>
        <w:t>和</w:t>
      </w:r>
      <w:r>
        <w:rPr>
          <w:rFonts w:hint="eastAsia"/>
          <w:lang w:eastAsia="zh-CN"/>
        </w:rPr>
        <w:t>“</w:t>
      </w:r>
      <w:r>
        <w:rPr>
          <w:rFonts w:hint="eastAsia"/>
          <w:lang w:eastAsia="zh-CN"/>
        </w:rPr>
        <w:t>dd if=/dev/zero of=/mnt/lustre/test2 bs=64k oflag=direct</w:t>
      </w:r>
      <w:r>
        <w:rPr>
          <w:rFonts w:hint="eastAsia"/>
          <w:lang w:eastAsia="zh-CN"/>
        </w:rPr>
        <w:t>”测试，收集到的信息。</w:t>
      </w:r>
    </w:p>
    <w:p w14:paraId="72619427" w14:textId="77777777" w:rsidR="00E92375" w:rsidRDefault="00C814D9" w:rsidP="00E92375">
      <w:pPr>
        <w:pStyle w:val="a6"/>
        <w:rPr>
          <w:lang w:eastAsia="zh-CN"/>
        </w:rPr>
      </w:pPr>
      <w:bookmarkStart w:id="140" w:name="_Ref501033350"/>
      <w:bookmarkStart w:id="141" w:name="_Toc501375747"/>
      <w:bookmarkStart w:id="142" w:name="_Toc514767849"/>
      <w:r>
        <w:rPr>
          <w:rFonts w:hint="eastAsia"/>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25</w:t>
      </w:r>
      <w:r w:rsidR="004C426C">
        <w:fldChar w:fldCharType="end"/>
      </w:r>
      <w:bookmarkEnd w:id="140"/>
      <w:r w:rsidR="00E92375">
        <w:rPr>
          <w:rFonts w:hint="eastAsia"/>
          <w:lang w:eastAsia="zh-CN"/>
        </w:rPr>
        <w:t xml:space="preserve">: </w:t>
      </w:r>
      <w:r w:rsidR="00E92375">
        <w:rPr>
          <w:rFonts w:hint="eastAsia"/>
          <w:lang w:eastAsia="zh-CN"/>
        </w:rPr>
        <w:t>不同块大小的写</w:t>
      </w:r>
      <w:r w:rsidR="00E92375">
        <w:rPr>
          <w:rFonts w:hint="eastAsia"/>
          <w:lang w:eastAsia="zh-CN"/>
        </w:rPr>
        <w:t>RPC</w:t>
      </w:r>
      <w:r w:rsidR="00E92375">
        <w:rPr>
          <w:rFonts w:hint="eastAsia"/>
          <w:lang w:eastAsia="zh-CN"/>
        </w:rPr>
        <w:t>速率面板</w:t>
      </w:r>
      <w:bookmarkEnd w:id="141"/>
      <w:bookmarkEnd w:id="142"/>
    </w:p>
    <w:p w14:paraId="247D7FE6" w14:textId="77777777" w:rsidR="00E92375" w:rsidRDefault="00E92375" w:rsidP="00C814D9">
      <w:pPr>
        <w:spacing w:before="137"/>
        <w:ind w:firstLine="720"/>
        <w:rPr>
          <w:lang w:eastAsia="zh-CN"/>
        </w:rPr>
      </w:pPr>
      <w:r>
        <w:rPr>
          <w:noProof/>
          <w:lang w:eastAsia="zh-CN"/>
        </w:rPr>
        <w:drawing>
          <wp:inline distT="0" distB="0" distL="0" distR="0" wp14:anchorId="5D252AF3" wp14:editId="75ED97A6">
            <wp:extent cx="3862316" cy="263440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2547" cy="2634563"/>
                    </a:xfrm>
                    <a:prstGeom prst="rect">
                      <a:avLst/>
                    </a:prstGeom>
                    <a:noFill/>
                    <a:ln>
                      <a:noFill/>
                    </a:ln>
                  </pic:spPr>
                </pic:pic>
              </a:graphicData>
            </a:graphic>
          </wp:inline>
        </w:drawing>
      </w:r>
    </w:p>
    <w:p w14:paraId="7DA06B66" w14:textId="77777777" w:rsidR="00E92375" w:rsidRPr="00D90935" w:rsidRDefault="00E92375" w:rsidP="00E92375">
      <w:pPr>
        <w:pStyle w:val="DDNbodytext1"/>
        <w:keepNext/>
        <w:rPr>
          <w:lang w:eastAsia="zh-CN"/>
        </w:rPr>
      </w:pPr>
      <w:r w:rsidRPr="00BA5417">
        <w:rPr>
          <w:rFonts w:hint="eastAsia"/>
          <w:b/>
          <w:lang w:eastAsia="zh-CN"/>
        </w:rPr>
        <w:t>写</w:t>
      </w:r>
      <w:r w:rsidRPr="00BA5417">
        <w:rPr>
          <w:rFonts w:hint="eastAsia"/>
          <w:b/>
          <w:lang w:eastAsia="zh-CN"/>
        </w:rPr>
        <w:t>bulk RPC</w:t>
      </w:r>
      <w:r w:rsidRPr="00BA5417">
        <w:rPr>
          <w:rFonts w:hint="eastAsia"/>
          <w:b/>
          <w:lang w:eastAsia="zh-CN"/>
        </w:rPr>
        <w:t>大小分布</w:t>
      </w:r>
      <w:r>
        <w:rPr>
          <w:lang w:eastAsia="zh-CN"/>
        </w:rPr>
        <w:t>面板</w:t>
      </w:r>
      <w:r>
        <w:rPr>
          <w:lang w:eastAsia="zh-CN"/>
        </w:rPr>
        <w:t>(</w:t>
      </w:r>
      <w:r w:rsidR="000A3FF7">
        <w:fldChar w:fldCharType="begin"/>
      </w:r>
      <w:r w:rsidR="000A3FF7">
        <w:rPr>
          <w:lang w:eastAsia="zh-CN"/>
        </w:rPr>
        <w:instrText xml:space="preserve"> REF _Ref501013280 \h  \* MERGEFORMAT </w:instrText>
      </w:r>
      <w:r w:rsidR="000A3FF7">
        <w:fldChar w:fldCharType="separate"/>
      </w:r>
      <w:r w:rsidR="00244445" w:rsidRPr="00244445">
        <w:rPr>
          <w:rStyle w:val="DDNField"/>
          <w:rFonts w:hint="eastAsia"/>
          <w:lang w:eastAsia="zh-CN"/>
        </w:rPr>
        <w:t>图</w:t>
      </w:r>
      <w:r w:rsidR="00244445" w:rsidRPr="00244445">
        <w:rPr>
          <w:rStyle w:val="DDNField"/>
          <w:lang w:eastAsia="zh-CN"/>
        </w:rPr>
        <w:t>26</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大小的写</w:t>
      </w:r>
      <w:r>
        <w:rPr>
          <w:rFonts w:hint="eastAsia"/>
          <w:lang w:eastAsia="zh-CN"/>
        </w:rPr>
        <w:t>RPC</w:t>
      </w:r>
      <w:r>
        <w:rPr>
          <w:rFonts w:hint="eastAsia"/>
          <w:lang w:eastAsia="zh-CN"/>
        </w:rPr>
        <w:t>数目的比例信息。如图所示，大小为</w:t>
      </w:r>
      <w:r>
        <w:rPr>
          <w:rFonts w:hint="eastAsia"/>
          <w:lang w:eastAsia="zh-CN"/>
        </w:rPr>
        <w:t>256</w:t>
      </w:r>
      <w:r>
        <w:rPr>
          <w:rFonts w:hint="eastAsia"/>
          <w:lang w:eastAsia="zh-CN"/>
        </w:rPr>
        <w:t>页的写</w:t>
      </w:r>
      <w:r>
        <w:rPr>
          <w:rFonts w:hint="eastAsia"/>
          <w:lang w:eastAsia="zh-CN"/>
        </w:rPr>
        <w:t>bulk RPC</w:t>
      </w:r>
      <w:r>
        <w:rPr>
          <w:rFonts w:hint="eastAsia"/>
          <w:lang w:eastAsia="zh-CN"/>
        </w:rPr>
        <w:t>数目占总的写</w:t>
      </w:r>
      <w:r>
        <w:rPr>
          <w:rFonts w:hint="eastAsia"/>
          <w:lang w:eastAsia="zh-CN"/>
        </w:rPr>
        <w:t>RPC</w:t>
      </w:r>
      <w:r>
        <w:rPr>
          <w:rFonts w:hint="eastAsia"/>
          <w:lang w:eastAsia="zh-CN"/>
        </w:rPr>
        <w:t>数目的百分比为</w:t>
      </w:r>
      <w:r>
        <w:rPr>
          <w:rFonts w:hint="eastAsia"/>
          <w:lang w:eastAsia="zh-CN"/>
        </w:rPr>
        <w:t>100%</w:t>
      </w:r>
      <w:r>
        <w:rPr>
          <w:rFonts w:hint="eastAsia"/>
          <w:lang w:eastAsia="zh-CN"/>
        </w:rPr>
        <w:t>。</w:t>
      </w:r>
    </w:p>
    <w:p w14:paraId="0E4527E3" w14:textId="77777777" w:rsidR="00E92375" w:rsidRDefault="00C814D9" w:rsidP="00E92375">
      <w:pPr>
        <w:pStyle w:val="a6"/>
        <w:rPr>
          <w:lang w:eastAsia="zh-CN"/>
        </w:rPr>
      </w:pPr>
      <w:bookmarkStart w:id="143" w:name="_Ref501013280"/>
      <w:bookmarkStart w:id="144" w:name="_Ref501013262"/>
      <w:bookmarkStart w:id="145" w:name="_Toc501375748"/>
      <w:bookmarkStart w:id="146" w:name="_Toc514767850"/>
      <w:r>
        <w:rPr>
          <w:rFonts w:hint="eastAsia"/>
          <w:lang w:eastAsia="zh-CN"/>
        </w:rPr>
        <w:t>图</w:t>
      </w:r>
      <w:r w:rsidR="004C426C">
        <w:fldChar w:fldCharType="begin"/>
      </w:r>
      <w:r w:rsidR="00D274BF">
        <w:instrText xml:space="preserve"> SEQ Figure \* ARABIC </w:instrText>
      </w:r>
      <w:r w:rsidR="004C426C">
        <w:fldChar w:fldCharType="separate"/>
      </w:r>
      <w:r w:rsidR="00244445">
        <w:rPr>
          <w:noProof/>
        </w:rPr>
        <w:t>26</w:t>
      </w:r>
      <w:r w:rsidR="004C426C">
        <w:rPr>
          <w:noProof/>
        </w:rPr>
        <w:fldChar w:fldCharType="end"/>
      </w:r>
      <w:bookmarkEnd w:id="143"/>
      <w:r w:rsidR="00E92375">
        <w:rPr>
          <w:rFonts w:hint="eastAsia"/>
          <w:lang w:eastAsia="zh-CN"/>
        </w:rPr>
        <w:t xml:space="preserve">: </w:t>
      </w:r>
      <w:bookmarkStart w:id="147" w:name="_Ref501013272"/>
      <w:r w:rsidR="00E92375">
        <w:rPr>
          <w:rFonts w:hint="eastAsia"/>
          <w:lang w:eastAsia="zh-CN"/>
        </w:rPr>
        <w:t>写</w:t>
      </w:r>
      <w:r w:rsidR="00E92375">
        <w:rPr>
          <w:rFonts w:hint="eastAsia"/>
          <w:lang w:eastAsia="zh-CN"/>
        </w:rPr>
        <w:t>bulk RPC</w:t>
      </w:r>
      <w:r w:rsidR="00E92375">
        <w:rPr>
          <w:rFonts w:hint="eastAsia"/>
          <w:lang w:eastAsia="zh-CN"/>
        </w:rPr>
        <w:t>大小分布面板</w:t>
      </w:r>
      <w:bookmarkEnd w:id="144"/>
      <w:bookmarkEnd w:id="145"/>
      <w:bookmarkEnd w:id="146"/>
      <w:bookmarkEnd w:id="147"/>
    </w:p>
    <w:p w14:paraId="3A6D65E1" w14:textId="11EA38C4" w:rsidR="00F6159B" w:rsidRDefault="00E92375" w:rsidP="00F6159B">
      <w:pPr>
        <w:spacing w:before="137"/>
        <w:ind w:firstLine="720"/>
        <w:rPr>
          <w:lang w:eastAsia="zh-CN"/>
        </w:rPr>
      </w:pPr>
      <w:r>
        <w:rPr>
          <w:noProof/>
          <w:lang w:eastAsia="zh-CN"/>
        </w:rPr>
        <w:drawing>
          <wp:inline distT="0" distB="0" distL="0" distR="0" wp14:anchorId="36DFA04F" wp14:editId="3C15CAD8">
            <wp:extent cx="3794078" cy="2490578"/>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94152" cy="2490627"/>
                    </a:xfrm>
                    <a:prstGeom prst="rect">
                      <a:avLst/>
                    </a:prstGeom>
                    <a:noFill/>
                    <a:ln>
                      <a:noFill/>
                    </a:ln>
                  </pic:spPr>
                </pic:pic>
              </a:graphicData>
            </a:graphic>
          </wp:inline>
        </w:drawing>
      </w:r>
    </w:p>
    <w:p w14:paraId="44BD90FB" w14:textId="60A7FF35" w:rsidR="00E92375" w:rsidRPr="00321B2B" w:rsidRDefault="00E92375" w:rsidP="009F4027">
      <w:pPr>
        <w:pStyle w:val="DDNbodytext1"/>
        <w:keepNext/>
        <w:rPr>
          <w:lang w:eastAsia="zh-CN"/>
        </w:rPr>
      </w:pPr>
      <w:r w:rsidRPr="00BA5417">
        <w:rPr>
          <w:rFonts w:hint="eastAsia"/>
          <w:b/>
          <w:lang w:eastAsia="zh-CN"/>
        </w:rPr>
        <w:lastRenderedPageBreak/>
        <w:t>不同大小的读</w:t>
      </w:r>
      <w:r w:rsidRPr="00BA5417">
        <w:rPr>
          <w:rFonts w:hint="eastAsia"/>
          <w:b/>
          <w:lang w:eastAsia="zh-CN"/>
        </w:rPr>
        <w:t>bulk RPC</w:t>
      </w:r>
      <w:r w:rsidRPr="00BA5417">
        <w:rPr>
          <w:rFonts w:hint="eastAsia"/>
          <w:b/>
          <w:lang w:eastAsia="zh-CN"/>
        </w:rPr>
        <w:t>速率</w:t>
      </w:r>
      <w:r>
        <w:rPr>
          <w:lang w:eastAsia="zh-CN"/>
        </w:rPr>
        <w:t>面板</w:t>
      </w:r>
      <w:r>
        <w:rPr>
          <w:lang w:eastAsia="zh-CN"/>
        </w:rPr>
        <w:t>(</w:t>
      </w:r>
      <w:r w:rsidR="000A3FF7">
        <w:fldChar w:fldCharType="begin"/>
      </w:r>
      <w:r w:rsidR="000A3FF7">
        <w:rPr>
          <w:lang w:eastAsia="zh-CN"/>
        </w:rPr>
        <w:instrText xml:space="preserve">REF _Ref501013543 \h \* MERGEFORMAT </w:instrText>
      </w:r>
      <w:r w:rsidR="000A3FF7">
        <w:fldChar w:fldCharType="separate"/>
      </w:r>
      <w:r w:rsidR="00244445" w:rsidRPr="00244445">
        <w:rPr>
          <w:rStyle w:val="DDNField"/>
          <w:lang w:eastAsia="zh-CN"/>
        </w:rPr>
        <w:t>图</w:t>
      </w:r>
      <w:r w:rsidR="00244445" w:rsidRPr="00244445">
        <w:rPr>
          <w:rStyle w:val="DDNField"/>
          <w:lang w:eastAsia="zh-CN"/>
        </w:rPr>
        <w:t>27</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大小的读</w:t>
      </w:r>
      <w:r>
        <w:rPr>
          <w:rFonts w:hint="eastAsia"/>
          <w:lang w:eastAsia="zh-CN"/>
        </w:rPr>
        <w:t>RPC</w:t>
      </w:r>
      <w:r>
        <w:rPr>
          <w:rFonts w:hint="eastAsia"/>
          <w:lang w:eastAsia="zh-CN"/>
        </w:rPr>
        <w:t>速率随时间的变化。</w:t>
      </w:r>
      <w:r>
        <w:rPr>
          <w:rFonts w:hint="eastAsia"/>
          <w:lang w:eastAsia="zh-CN"/>
        </w:rPr>
        <w:t>Lustre</w:t>
      </w:r>
      <w:r>
        <w:rPr>
          <w:rFonts w:hint="eastAsia"/>
          <w:lang w:eastAsia="zh-CN"/>
        </w:rPr>
        <w:t>文件系统统计了不同</w:t>
      </w:r>
      <w:r>
        <w:rPr>
          <w:rFonts w:hint="eastAsia"/>
          <w:lang w:eastAsia="zh-CN"/>
        </w:rPr>
        <w:t>bulk RPC</w:t>
      </w:r>
      <w:r>
        <w:rPr>
          <w:rFonts w:hint="eastAsia"/>
          <w:lang w:eastAsia="zh-CN"/>
        </w:rPr>
        <w:t>大小信息，从</w:t>
      </w:r>
      <w:r>
        <w:rPr>
          <w:rFonts w:hint="eastAsia"/>
          <w:lang w:eastAsia="zh-CN"/>
        </w:rPr>
        <w:t>4K</w:t>
      </w:r>
      <w:r>
        <w:rPr>
          <w:rFonts w:hint="eastAsia"/>
          <w:lang w:eastAsia="zh-CN"/>
        </w:rPr>
        <w:t>到</w:t>
      </w:r>
      <w:r>
        <w:rPr>
          <w:rFonts w:hint="eastAsia"/>
          <w:lang w:eastAsia="zh-CN"/>
        </w:rPr>
        <w:t>16M</w:t>
      </w:r>
      <w:r>
        <w:rPr>
          <w:rFonts w:hint="eastAsia"/>
          <w:lang w:eastAsia="zh-CN"/>
        </w:rPr>
        <w:t>（</w:t>
      </w:r>
      <w:r>
        <w:rPr>
          <w:rFonts w:hint="eastAsia"/>
          <w:lang w:eastAsia="zh-CN"/>
        </w:rPr>
        <w:t>Lustre</w:t>
      </w:r>
      <w:r>
        <w:rPr>
          <w:rFonts w:hint="eastAsia"/>
          <w:lang w:eastAsia="zh-CN"/>
        </w:rPr>
        <w:t>中最大</w:t>
      </w:r>
      <w:r>
        <w:rPr>
          <w:rFonts w:hint="eastAsia"/>
          <w:lang w:eastAsia="zh-CN"/>
        </w:rPr>
        <w:t>RPC bulk I/O</w:t>
      </w:r>
      <w:r>
        <w:rPr>
          <w:rFonts w:hint="eastAsia"/>
          <w:lang w:eastAsia="zh-CN"/>
        </w:rPr>
        <w:t>大小为</w:t>
      </w:r>
      <w:r>
        <w:rPr>
          <w:rFonts w:hint="eastAsia"/>
          <w:lang w:eastAsia="zh-CN"/>
        </w:rPr>
        <w:t>16MB</w:t>
      </w:r>
      <w:r>
        <w:rPr>
          <w:rFonts w:hint="eastAsia"/>
          <w:lang w:eastAsia="zh-CN"/>
        </w:rPr>
        <w:t>）</w:t>
      </w:r>
      <w:r w:rsidR="006E603E">
        <w:rPr>
          <w:rFonts w:hint="eastAsia"/>
          <w:lang w:eastAsia="zh-CN"/>
        </w:rPr>
        <w:t>。</w:t>
      </w:r>
      <w:r>
        <w:rPr>
          <w:rFonts w:hint="eastAsia"/>
          <w:lang w:eastAsia="zh-CN"/>
        </w:rPr>
        <w:t>下图显示了不同</w:t>
      </w:r>
      <w:r>
        <w:rPr>
          <w:rFonts w:hint="eastAsia"/>
          <w:lang w:eastAsia="zh-CN"/>
        </w:rPr>
        <w:t xml:space="preserve">bulk </w:t>
      </w:r>
      <w:r>
        <w:rPr>
          <w:rFonts w:hint="eastAsia"/>
          <w:lang w:eastAsia="zh-CN"/>
        </w:rPr>
        <w:t>大小的读</w:t>
      </w:r>
      <w:r>
        <w:rPr>
          <w:rFonts w:hint="eastAsia"/>
          <w:lang w:eastAsia="zh-CN"/>
        </w:rPr>
        <w:t>RPC</w:t>
      </w:r>
      <w:r>
        <w:rPr>
          <w:rFonts w:hint="eastAsia"/>
          <w:lang w:eastAsia="zh-CN"/>
        </w:rPr>
        <w:t>的速率信息。图中所示的测试用例为：在两个客户端分别运行</w:t>
      </w:r>
      <w:r w:rsidR="004D2C0A">
        <w:rPr>
          <w:rFonts w:hint="eastAsia"/>
          <w:lang w:eastAsia="zh-CN"/>
        </w:rPr>
        <w:t>“</w:t>
      </w:r>
      <w:r w:rsidR="004D2C0A">
        <w:rPr>
          <w:lang w:eastAsia="zh-CN"/>
        </w:rPr>
        <w:t>d</w:t>
      </w:r>
      <w:r>
        <w:rPr>
          <w:rFonts w:hint="eastAsia"/>
          <w:lang w:eastAsia="zh-CN"/>
        </w:rPr>
        <w:t>d if=/mnt/lustre/test1 of=/dev/zero bs=1M iflag=direct</w:t>
      </w:r>
      <w:r w:rsidR="004D2C0A">
        <w:rPr>
          <w:rFonts w:hint="eastAsia"/>
          <w:lang w:eastAsia="zh-CN"/>
        </w:rPr>
        <w:t>”</w:t>
      </w:r>
      <w:r>
        <w:rPr>
          <w:lang w:eastAsia="zh-CN"/>
        </w:rPr>
        <w:t>和</w:t>
      </w:r>
      <w:r>
        <w:rPr>
          <w:rFonts w:hint="eastAsia"/>
          <w:lang w:eastAsia="zh-CN"/>
        </w:rPr>
        <w:t>“</w:t>
      </w:r>
      <w:r>
        <w:rPr>
          <w:rFonts w:hint="eastAsia"/>
          <w:lang w:eastAsia="zh-CN"/>
        </w:rPr>
        <w:t>dd if=/mnt/lustre/test2 of=/dev/zero bs=64k iflag=direct</w:t>
      </w:r>
      <w:r>
        <w:rPr>
          <w:rFonts w:hint="eastAsia"/>
          <w:lang w:eastAsia="zh-CN"/>
        </w:rPr>
        <w:t>”测试，收集到的信息。</w:t>
      </w:r>
    </w:p>
    <w:p w14:paraId="376FD7A8" w14:textId="77777777" w:rsidR="00E92375" w:rsidRDefault="00C814D9" w:rsidP="00E92375">
      <w:pPr>
        <w:pStyle w:val="a6"/>
        <w:rPr>
          <w:lang w:eastAsia="zh-CN"/>
        </w:rPr>
      </w:pPr>
      <w:bookmarkStart w:id="148" w:name="_Ref501013543"/>
      <w:bookmarkStart w:id="149" w:name="_Toc501375749"/>
      <w:bookmarkStart w:id="150" w:name="_Toc514767851"/>
      <w:r>
        <w:t>图</w:t>
      </w:r>
      <w:r w:rsidR="004C426C">
        <w:fldChar w:fldCharType="begin"/>
      </w:r>
      <w:r w:rsidR="00D274BF">
        <w:instrText xml:space="preserve"> SEQ Figure \* ARABIC </w:instrText>
      </w:r>
      <w:r w:rsidR="004C426C">
        <w:fldChar w:fldCharType="separate"/>
      </w:r>
      <w:r w:rsidR="00244445">
        <w:rPr>
          <w:noProof/>
        </w:rPr>
        <w:t>27</w:t>
      </w:r>
      <w:r w:rsidR="004C426C">
        <w:rPr>
          <w:noProof/>
        </w:rPr>
        <w:fldChar w:fldCharType="end"/>
      </w:r>
      <w:bookmarkEnd w:id="148"/>
      <w:r w:rsidR="00E92375">
        <w:rPr>
          <w:rFonts w:hint="eastAsia"/>
          <w:lang w:eastAsia="zh-CN"/>
        </w:rPr>
        <w:t xml:space="preserve">: </w:t>
      </w:r>
      <w:r w:rsidR="00E92375">
        <w:rPr>
          <w:rFonts w:hint="eastAsia"/>
          <w:lang w:eastAsia="zh-CN"/>
        </w:rPr>
        <w:t>不同大小的读</w:t>
      </w:r>
      <w:r w:rsidR="00E92375">
        <w:rPr>
          <w:rFonts w:hint="eastAsia"/>
          <w:lang w:eastAsia="zh-CN"/>
        </w:rPr>
        <w:t>bulk RPC</w:t>
      </w:r>
      <w:r w:rsidR="00E92375">
        <w:rPr>
          <w:rFonts w:hint="eastAsia"/>
          <w:lang w:eastAsia="zh-CN"/>
        </w:rPr>
        <w:t>速率面板</w:t>
      </w:r>
      <w:bookmarkEnd w:id="149"/>
      <w:bookmarkEnd w:id="150"/>
    </w:p>
    <w:p w14:paraId="58B12624" w14:textId="77777777" w:rsidR="00E92375" w:rsidRDefault="00E92375" w:rsidP="009F4027">
      <w:pPr>
        <w:spacing w:before="137"/>
        <w:ind w:firstLine="720"/>
        <w:rPr>
          <w:lang w:eastAsia="zh-CN"/>
        </w:rPr>
      </w:pPr>
      <w:r>
        <w:rPr>
          <w:noProof/>
          <w:lang w:eastAsia="zh-CN"/>
        </w:rPr>
        <w:drawing>
          <wp:inline distT="0" distB="0" distL="0" distR="0" wp14:anchorId="2B1399A3" wp14:editId="29F9BB89">
            <wp:extent cx="3671248" cy="2537822"/>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1468" cy="2537974"/>
                    </a:xfrm>
                    <a:prstGeom prst="rect">
                      <a:avLst/>
                    </a:prstGeom>
                    <a:noFill/>
                    <a:ln>
                      <a:noFill/>
                    </a:ln>
                  </pic:spPr>
                </pic:pic>
              </a:graphicData>
            </a:graphic>
          </wp:inline>
        </w:drawing>
      </w:r>
    </w:p>
    <w:p w14:paraId="1F111250" w14:textId="77777777" w:rsidR="00E92375" w:rsidRPr="005979ED" w:rsidRDefault="00E92375" w:rsidP="00E92375">
      <w:pPr>
        <w:pStyle w:val="DDNbodytext1"/>
        <w:keepNext/>
        <w:rPr>
          <w:lang w:eastAsia="zh-CN"/>
        </w:rPr>
      </w:pPr>
      <w:r w:rsidRPr="005A0142">
        <w:rPr>
          <w:rFonts w:hint="eastAsia"/>
          <w:b/>
          <w:lang w:eastAsia="zh-CN"/>
        </w:rPr>
        <w:t>读</w:t>
      </w:r>
      <w:r w:rsidRPr="005A0142">
        <w:rPr>
          <w:rFonts w:hint="eastAsia"/>
          <w:b/>
          <w:lang w:eastAsia="zh-CN"/>
        </w:rPr>
        <w:t>bulk RPC</w:t>
      </w:r>
      <w:r w:rsidRPr="005A0142">
        <w:rPr>
          <w:rFonts w:hint="eastAsia"/>
          <w:b/>
          <w:lang w:eastAsia="zh-CN"/>
        </w:rPr>
        <w:t>大小分布</w:t>
      </w:r>
      <w:r>
        <w:rPr>
          <w:lang w:eastAsia="zh-CN"/>
        </w:rPr>
        <w:t>面板</w:t>
      </w:r>
      <w:r>
        <w:rPr>
          <w:lang w:eastAsia="zh-CN"/>
        </w:rPr>
        <w:t>(</w:t>
      </w:r>
      <w:r w:rsidR="000A3FF7">
        <w:fldChar w:fldCharType="begin"/>
      </w:r>
      <w:r w:rsidR="000A3FF7">
        <w:instrText xml:space="preserve">REF _Ref501013862 \h \* MERGEFORMAT </w:instrText>
      </w:r>
      <w:r w:rsidR="000A3FF7">
        <w:fldChar w:fldCharType="separate"/>
      </w:r>
      <w:r w:rsidR="00244445" w:rsidRPr="00244445">
        <w:rPr>
          <w:rStyle w:val="DDNField"/>
        </w:rPr>
        <w:t>图</w:t>
      </w:r>
      <w:r w:rsidR="00244445" w:rsidRPr="00244445">
        <w:rPr>
          <w:rStyle w:val="DDNField"/>
        </w:rPr>
        <w:t>28</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大小的读</w:t>
      </w:r>
      <w:r>
        <w:rPr>
          <w:rFonts w:hint="eastAsia"/>
          <w:lang w:eastAsia="zh-CN"/>
        </w:rPr>
        <w:t>RPC</w:t>
      </w:r>
      <w:r w:rsidR="00860574">
        <w:rPr>
          <w:rFonts w:hint="eastAsia"/>
          <w:lang w:eastAsia="zh-CN"/>
        </w:rPr>
        <w:t>数目比例信息。如图所示，该</w:t>
      </w:r>
      <w:r>
        <w:rPr>
          <w:rFonts w:hint="eastAsia"/>
          <w:lang w:eastAsia="zh-CN"/>
        </w:rPr>
        <w:t>图正在进行的测试用例为</w:t>
      </w:r>
      <w:r w:rsidR="004D2C0A">
        <w:rPr>
          <w:rFonts w:hint="eastAsia"/>
          <w:lang w:eastAsia="zh-CN"/>
        </w:rPr>
        <w:t>“</w:t>
      </w:r>
      <w:r>
        <w:rPr>
          <w:rFonts w:hint="eastAsia"/>
          <w:lang w:eastAsia="zh-CN"/>
        </w:rPr>
        <w:t>dd if=/mnt/lustre/file of=/dev/zero bs=1M</w:t>
      </w:r>
      <w:r w:rsidR="004D2C0A">
        <w:rPr>
          <w:rFonts w:hint="eastAsia"/>
          <w:lang w:eastAsia="zh-CN"/>
        </w:rPr>
        <w:t>”</w:t>
      </w:r>
      <w:r>
        <w:rPr>
          <w:rFonts w:hint="eastAsia"/>
          <w:lang w:eastAsia="zh-CN"/>
        </w:rPr>
        <w:t>，大小为</w:t>
      </w:r>
      <w:r>
        <w:rPr>
          <w:rFonts w:hint="eastAsia"/>
          <w:lang w:eastAsia="zh-CN"/>
        </w:rPr>
        <w:t>256</w:t>
      </w:r>
      <w:r>
        <w:rPr>
          <w:rFonts w:hint="eastAsia"/>
          <w:lang w:eastAsia="zh-CN"/>
        </w:rPr>
        <w:t>页的读</w:t>
      </w:r>
      <w:r>
        <w:rPr>
          <w:rFonts w:hint="eastAsia"/>
          <w:lang w:eastAsia="zh-CN"/>
        </w:rPr>
        <w:t>bulk RPC</w:t>
      </w:r>
      <w:r>
        <w:rPr>
          <w:rFonts w:hint="eastAsia"/>
          <w:lang w:eastAsia="zh-CN"/>
        </w:rPr>
        <w:t>数目占总的</w:t>
      </w:r>
      <w:r>
        <w:rPr>
          <w:rFonts w:hint="eastAsia"/>
          <w:lang w:eastAsia="zh-CN"/>
        </w:rPr>
        <w:t>RPC</w:t>
      </w:r>
      <w:r>
        <w:rPr>
          <w:rFonts w:hint="eastAsia"/>
          <w:lang w:eastAsia="zh-CN"/>
        </w:rPr>
        <w:t>数目的百分比为</w:t>
      </w:r>
      <w:r>
        <w:rPr>
          <w:rFonts w:hint="eastAsia"/>
          <w:lang w:eastAsia="zh-CN"/>
        </w:rPr>
        <w:t>100%</w:t>
      </w:r>
      <w:r>
        <w:rPr>
          <w:rFonts w:hint="eastAsia"/>
          <w:lang w:eastAsia="zh-CN"/>
        </w:rPr>
        <w:t>。</w:t>
      </w:r>
    </w:p>
    <w:p w14:paraId="6CF85BBB" w14:textId="77777777" w:rsidR="00E92375" w:rsidRDefault="00C814D9" w:rsidP="00E92375">
      <w:pPr>
        <w:pStyle w:val="a6"/>
        <w:rPr>
          <w:lang w:eastAsia="zh-CN"/>
        </w:rPr>
      </w:pPr>
      <w:bookmarkStart w:id="151" w:name="_Ref501013862"/>
      <w:bookmarkStart w:id="152" w:name="_Toc501375750"/>
      <w:bookmarkStart w:id="153" w:name="_Toc514767852"/>
      <w:r>
        <w:t>图</w:t>
      </w:r>
      <w:r w:rsidR="004C426C">
        <w:fldChar w:fldCharType="begin"/>
      </w:r>
      <w:r w:rsidR="00D274BF">
        <w:instrText xml:space="preserve"> SEQ Figure \* ARABIC </w:instrText>
      </w:r>
      <w:r w:rsidR="004C426C">
        <w:fldChar w:fldCharType="separate"/>
      </w:r>
      <w:r w:rsidR="00244445">
        <w:rPr>
          <w:noProof/>
        </w:rPr>
        <w:t>28</w:t>
      </w:r>
      <w:r w:rsidR="004C426C">
        <w:rPr>
          <w:noProof/>
        </w:rPr>
        <w:fldChar w:fldCharType="end"/>
      </w:r>
      <w:bookmarkEnd w:id="151"/>
      <w:r w:rsidR="00E92375">
        <w:rPr>
          <w:rFonts w:hint="eastAsia"/>
          <w:lang w:eastAsia="zh-CN"/>
        </w:rPr>
        <w:t xml:space="preserve">: </w:t>
      </w:r>
      <w:r w:rsidR="00E92375">
        <w:rPr>
          <w:rFonts w:hint="eastAsia"/>
          <w:lang w:eastAsia="zh-CN"/>
        </w:rPr>
        <w:t>读</w:t>
      </w:r>
      <w:r w:rsidR="00E92375">
        <w:rPr>
          <w:rFonts w:hint="eastAsia"/>
          <w:lang w:eastAsia="zh-CN"/>
        </w:rPr>
        <w:t>bulk RPC</w:t>
      </w:r>
      <w:r w:rsidR="00E92375">
        <w:rPr>
          <w:rFonts w:hint="eastAsia"/>
          <w:lang w:eastAsia="zh-CN"/>
        </w:rPr>
        <w:t>大小分布面板</w:t>
      </w:r>
      <w:bookmarkEnd w:id="152"/>
      <w:bookmarkEnd w:id="153"/>
    </w:p>
    <w:p w14:paraId="0EE3F884" w14:textId="77777777" w:rsidR="00E92375" w:rsidRDefault="00E92375" w:rsidP="00CE6F09">
      <w:pPr>
        <w:spacing w:before="137"/>
        <w:ind w:firstLine="720"/>
        <w:rPr>
          <w:lang w:eastAsia="zh-CN"/>
        </w:rPr>
      </w:pPr>
      <w:r>
        <w:rPr>
          <w:rFonts w:hint="eastAsia"/>
          <w:noProof/>
          <w:lang w:eastAsia="zh-CN"/>
        </w:rPr>
        <w:drawing>
          <wp:inline distT="0" distB="0" distL="0" distR="0" wp14:anchorId="6C9C4EE2" wp14:editId="438B2551">
            <wp:extent cx="3732663" cy="2938924"/>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2487" cy="2938785"/>
                    </a:xfrm>
                    <a:prstGeom prst="rect">
                      <a:avLst/>
                    </a:prstGeom>
                    <a:noFill/>
                    <a:ln>
                      <a:noFill/>
                    </a:ln>
                  </pic:spPr>
                </pic:pic>
              </a:graphicData>
            </a:graphic>
          </wp:inline>
        </w:drawing>
      </w:r>
    </w:p>
    <w:p w14:paraId="5AC1A2DD" w14:textId="77777777" w:rsidR="00E92375" w:rsidRPr="005979ED" w:rsidRDefault="00E92375" w:rsidP="00E92375">
      <w:pPr>
        <w:pStyle w:val="DDNbodytext1"/>
        <w:keepNext/>
        <w:rPr>
          <w:lang w:eastAsia="zh-CN"/>
        </w:rPr>
      </w:pPr>
      <w:r>
        <w:rPr>
          <w:rFonts w:hint="eastAsia"/>
          <w:lang w:eastAsia="zh-CN"/>
        </w:rPr>
        <w:t>在</w:t>
      </w:r>
      <w:r>
        <w:rPr>
          <w:rFonts w:hint="eastAsia"/>
          <w:lang w:eastAsia="zh-CN"/>
        </w:rPr>
        <w:t xml:space="preserve">Lustre </w:t>
      </w:r>
      <w:r w:rsidR="006E7546">
        <w:rPr>
          <w:rFonts w:hint="eastAsia"/>
          <w:lang w:eastAsia="zh-CN"/>
        </w:rPr>
        <w:t>一次</w:t>
      </w:r>
      <w:r>
        <w:rPr>
          <w:rFonts w:hint="eastAsia"/>
          <w:lang w:eastAsia="zh-CN"/>
        </w:rPr>
        <w:t>读写</w:t>
      </w:r>
      <w:r>
        <w:rPr>
          <w:rFonts w:hint="eastAsia"/>
          <w:lang w:eastAsia="zh-CN"/>
        </w:rPr>
        <w:t>I/O</w:t>
      </w:r>
      <w:r w:rsidR="006E7546">
        <w:rPr>
          <w:rFonts w:hint="eastAsia"/>
          <w:lang w:eastAsia="zh-CN"/>
        </w:rPr>
        <w:t>中</w:t>
      </w:r>
      <w:r>
        <w:rPr>
          <w:rFonts w:hint="eastAsia"/>
          <w:lang w:eastAsia="zh-CN"/>
        </w:rPr>
        <w:t>，如果写或者读的下一个页面与上一个读写页面的结尾（也就是下一个偏移量）不连续的话，那么就认为这个页面是不连续页面。在一次</w:t>
      </w:r>
      <w:r>
        <w:rPr>
          <w:rFonts w:hint="eastAsia"/>
          <w:lang w:eastAsia="zh-CN"/>
        </w:rPr>
        <w:t>I/O RPC</w:t>
      </w:r>
      <w:r>
        <w:rPr>
          <w:rFonts w:hint="eastAsia"/>
          <w:lang w:eastAsia="zh-CN"/>
        </w:rPr>
        <w:t>中可能有多个不连续页面。</w:t>
      </w:r>
      <w:r>
        <w:rPr>
          <w:rFonts w:hint="eastAsia"/>
          <w:lang w:eastAsia="zh-CN"/>
        </w:rPr>
        <w:lastRenderedPageBreak/>
        <w:t>不连续的页面越少，底层的磁盘系统就能获取更好的性能。</w:t>
      </w:r>
      <w:r w:rsidRPr="001F591A">
        <w:rPr>
          <w:rFonts w:hint="eastAsia"/>
          <w:b/>
          <w:lang w:eastAsia="zh-CN"/>
        </w:rPr>
        <w:t>写</w:t>
      </w:r>
      <w:r w:rsidRPr="001F591A">
        <w:rPr>
          <w:rFonts w:hint="eastAsia"/>
          <w:b/>
          <w:lang w:eastAsia="zh-CN"/>
        </w:rPr>
        <w:t>I/O</w:t>
      </w:r>
      <w:r w:rsidRPr="001F591A">
        <w:rPr>
          <w:rFonts w:hint="eastAsia"/>
          <w:b/>
          <w:lang w:eastAsia="zh-CN"/>
        </w:rPr>
        <w:t>不连续页面分布</w:t>
      </w:r>
      <w:r>
        <w:rPr>
          <w:lang w:eastAsia="zh-CN"/>
        </w:rPr>
        <w:t>面板</w:t>
      </w:r>
      <w:r>
        <w:rPr>
          <w:lang w:eastAsia="zh-CN"/>
        </w:rPr>
        <w:t>(</w:t>
      </w:r>
      <w:r w:rsidR="000A3FF7">
        <w:fldChar w:fldCharType="begin"/>
      </w:r>
      <w:r w:rsidR="000A3FF7">
        <w:rPr>
          <w:lang w:eastAsia="zh-CN"/>
        </w:rPr>
        <w:instrText xml:space="preserve">REF _Ref501014718 \h \* MERGEFORMAT </w:instrText>
      </w:r>
      <w:r w:rsidR="000A3FF7">
        <w:fldChar w:fldCharType="separate"/>
      </w:r>
      <w:r w:rsidR="00244445" w:rsidRPr="00244445">
        <w:rPr>
          <w:rStyle w:val="DDNField"/>
          <w:lang w:eastAsia="zh-CN"/>
        </w:rPr>
        <w:t>图</w:t>
      </w:r>
      <w:r w:rsidR="00244445" w:rsidRPr="00244445">
        <w:rPr>
          <w:rStyle w:val="DDNField"/>
          <w:lang w:eastAsia="zh-CN"/>
        </w:rPr>
        <w:t>29</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系统写</w:t>
      </w:r>
      <w:r>
        <w:rPr>
          <w:rFonts w:hint="eastAsia"/>
          <w:lang w:eastAsia="zh-CN"/>
        </w:rPr>
        <w:t>I/O</w:t>
      </w:r>
      <w:r>
        <w:rPr>
          <w:rFonts w:hint="eastAsia"/>
          <w:lang w:eastAsia="zh-CN"/>
        </w:rPr>
        <w:t>不连续页面数目比例信息。如图所示，不连续页面为“</w:t>
      </w:r>
      <w:r>
        <w:rPr>
          <w:rFonts w:hint="eastAsia"/>
          <w:lang w:eastAsia="zh-CN"/>
        </w:rPr>
        <w:t>0_pages</w:t>
      </w:r>
      <w:r>
        <w:rPr>
          <w:rFonts w:hint="eastAsia"/>
          <w:lang w:eastAsia="zh-CN"/>
        </w:rPr>
        <w:t>”数目占的百分比为</w:t>
      </w:r>
      <w:r>
        <w:rPr>
          <w:rFonts w:hint="eastAsia"/>
          <w:lang w:eastAsia="zh-CN"/>
        </w:rPr>
        <w:t>100%</w:t>
      </w:r>
      <w:r>
        <w:rPr>
          <w:rFonts w:hint="eastAsia"/>
          <w:lang w:eastAsia="zh-CN"/>
        </w:rPr>
        <w:t>，说明所有的页面都是连续的。</w:t>
      </w:r>
    </w:p>
    <w:p w14:paraId="5191D9FE" w14:textId="77777777" w:rsidR="00E92375" w:rsidRDefault="00C814D9" w:rsidP="00E92375">
      <w:pPr>
        <w:pStyle w:val="a6"/>
        <w:rPr>
          <w:lang w:eastAsia="zh-CN"/>
        </w:rPr>
      </w:pPr>
      <w:bookmarkStart w:id="154" w:name="_Ref501014718"/>
      <w:bookmarkStart w:id="155" w:name="_Toc501375751"/>
      <w:bookmarkStart w:id="156" w:name="_Toc514767853"/>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29</w:t>
      </w:r>
      <w:r w:rsidR="004C426C">
        <w:fldChar w:fldCharType="end"/>
      </w:r>
      <w:bookmarkEnd w:id="154"/>
      <w:r w:rsidR="00E92375">
        <w:rPr>
          <w:rFonts w:hint="eastAsia"/>
          <w:lang w:eastAsia="zh-CN"/>
        </w:rPr>
        <w:t xml:space="preserve">: </w:t>
      </w:r>
      <w:r w:rsidR="00E92375">
        <w:rPr>
          <w:rFonts w:hint="eastAsia"/>
          <w:lang w:eastAsia="zh-CN"/>
        </w:rPr>
        <w:t>写</w:t>
      </w:r>
      <w:r w:rsidR="00E92375">
        <w:rPr>
          <w:rFonts w:hint="eastAsia"/>
          <w:lang w:eastAsia="zh-CN"/>
        </w:rPr>
        <w:t>I/O</w:t>
      </w:r>
      <w:r w:rsidR="00E92375">
        <w:rPr>
          <w:rFonts w:hint="eastAsia"/>
          <w:lang w:eastAsia="zh-CN"/>
        </w:rPr>
        <w:t>不连续页面分布面板</w:t>
      </w:r>
      <w:bookmarkEnd w:id="155"/>
      <w:bookmarkEnd w:id="156"/>
    </w:p>
    <w:p w14:paraId="6364B9B7" w14:textId="77777777" w:rsidR="00E92375" w:rsidRDefault="00E92375" w:rsidP="00CE6F09">
      <w:pPr>
        <w:spacing w:before="137"/>
        <w:ind w:firstLine="720"/>
        <w:rPr>
          <w:lang w:eastAsia="zh-CN"/>
        </w:rPr>
      </w:pPr>
      <w:r>
        <w:rPr>
          <w:noProof/>
          <w:lang w:eastAsia="zh-CN"/>
        </w:rPr>
        <w:drawing>
          <wp:inline distT="0" distB="0" distL="0" distR="0" wp14:anchorId="4C237FF3" wp14:editId="08F059DC">
            <wp:extent cx="4490085" cy="2838450"/>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0085" cy="2838450"/>
                    </a:xfrm>
                    <a:prstGeom prst="rect">
                      <a:avLst/>
                    </a:prstGeom>
                    <a:noFill/>
                    <a:ln>
                      <a:noFill/>
                    </a:ln>
                  </pic:spPr>
                </pic:pic>
              </a:graphicData>
            </a:graphic>
          </wp:inline>
        </w:drawing>
      </w:r>
    </w:p>
    <w:p w14:paraId="2A359685" w14:textId="77777777" w:rsidR="00E92375" w:rsidRPr="005979ED" w:rsidRDefault="00E92375" w:rsidP="00E92375">
      <w:pPr>
        <w:pStyle w:val="DDNbodytext1"/>
        <w:keepNext/>
        <w:rPr>
          <w:lang w:eastAsia="zh-CN"/>
        </w:rPr>
      </w:pPr>
      <w:r w:rsidRPr="00BA5417">
        <w:rPr>
          <w:rFonts w:hint="eastAsia"/>
          <w:b/>
          <w:lang w:eastAsia="zh-CN"/>
        </w:rPr>
        <w:t>读</w:t>
      </w:r>
      <w:r w:rsidRPr="00BA5417">
        <w:rPr>
          <w:rFonts w:hint="eastAsia"/>
          <w:b/>
          <w:lang w:eastAsia="zh-CN"/>
        </w:rPr>
        <w:t>I/O</w:t>
      </w:r>
      <w:r w:rsidRPr="00BA5417">
        <w:rPr>
          <w:rFonts w:hint="eastAsia"/>
          <w:b/>
          <w:lang w:eastAsia="zh-CN"/>
        </w:rPr>
        <w:t>不连续页面分布</w:t>
      </w:r>
      <w:r w:rsidRPr="00BA5417">
        <w:rPr>
          <w:b/>
          <w:lang w:eastAsia="zh-CN"/>
        </w:rPr>
        <w:t>面板</w:t>
      </w:r>
      <w:r>
        <w:rPr>
          <w:lang w:eastAsia="zh-CN"/>
        </w:rPr>
        <w:t>(</w:t>
      </w:r>
      <w:r w:rsidR="000A3FF7">
        <w:fldChar w:fldCharType="begin"/>
      </w:r>
      <w:r w:rsidR="000A3FF7">
        <w:rPr>
          <w:lang w:eastAsia="zh-CN"/>
        </w:rPr>
        <w:instrText xml:space="preserve">REF _Ref501024821 \h \* MERGEFORMAT </w:instrText>
      </w:r>
      <w:r w:rsidR="000A3FF7">
        <w:fldChar w:fldCharType="separate"/>
      </w:r>
      <w:r w:rsidR="00244445" w:rsidRPr="00244445">
        <w:rPr>
          <w:rStyle w:val="DDNField"/>
          <w:lang w:eastAsia="zh-CN"/>
        </w:rPr>
        <w:t>图</w:t>
      </w:r>
      <w:r w:rsidR="00244445" w:rsidRPr="00244445">
        <w:rPr>
          <w:rStyle w:val="DDNField"/>
          <w:lang w:eastAsia="zh-CN"/>
        </w:rPr>
        <w:t>30</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系统读</w:t>
      </w:r>
      <w:r>
        <w:rPr>
          <w:lang w:eastAsia="zh-CN"/>
        </w:rPr>
        <w:t>I</w:t>
      </w:r>
      <w:r>
        <w:rPr>
          <w:rFonts w:hint="eastAsia"/>
          <w:lang w:eastAsia="zh-CN"/>
        </w:rPr>
        <w:t>/O</w:t>
      </w:r>
      <w:r>
        <w:rPr>
          <w:rFonts w:hint="eastAsia"/>
          <w:lang w:eastAsia="zh-CN"/>
        </w:rPr>
        <w:t>不连续页面数目比例信息。如图所示，不连续页面为“</w:t>
      </w:r>
      <w:r>
        <w:rPr>
          <w:rFonts w:hint="eastAsia"/>
          <w:lang w:eastAsia="zh-CN"/>
        </w:rPr>
        <w:t>0_pages</w:t>
      </w:r>
      <w:r>
        <w:rPr>
          <w:rFonts w:hint="eastAsia"/>
          <w:lang w:eastAsia="zh-CN"/>
        </w:rPr>
        <w:t>”数目占的百分比为</w:t>
      </w:r>
      <w:r>
        <w:rPr>
          <w:rFonts w:hint="eastAsia"/>
          <w:lang w:eastAsia="zh-CN"/>
        </w:rPr>
        <w:t>100%</w:t>
      </w:r>
      <w:r>
        <w:rPr>
          <w:rFonts w:hint="eastAsia"/>
          <w:lang w:eastAsia="zh-CN"/>
        </w:rPr>
        <w:t>，说明几乎所有的读页面都是连续的。</w:t>
      </w:r>
    </w:p>
    <w:p w14:paraId="64DC3B84" w14:textId="77777777" w:rsidR="00E92375" w:rsidRDefault="00C814D9" w:rsidP="00E92375">
      <w:pPr>
        <w:pStyle w:val="a6"/>
        <w:rPr>
          <w:lang w:eastAsia="zh-CN"/>
        </w:rPr>
      </w:pPr>
      <w:bookmarkStart w:id="157" w:name="_Ref501024821"/>
      <w:bookmarkStart w:id="158" w:name="_Toc501375752"/>
      <w:bookmarkStart w:id="159" w:name="_Toc514767854"/>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30</w:t>
      </w:r>
      <w:r w:rsidR="004C426C">
        <w:fldChar w:fldCharType="end"/>
      </w:r>
      <w:bookmarkEnd w:id="157"/>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不连续页面分布面板</w:t>
      </w:r>
      <w:bookmarkEnd w:id="158"/>
      <w:bookmarkEnd w:id="159"/>
    </w:p>
    <w:p w14:paraId="6FE41091" w14:textId="77777777" w:rsidR="00E92375" w:rsidRDefault="00E92375" w:rsidP="009F4027">
      <w:pPr>
        <w:spacing w:before="137"/>
        <w:ind w:firstLine="720"/>
        <w:rPr>
          <w:lang w:eastAsia="zh-CN"/>
        </w:rPr>
      </w:pPr>
      <w:r>
        <w:rPr>
          <w:rFonts w:hint="eastAsia"/>
          <w:noProof/>
          <w:lang w:eastAsia="zh-CN"/>
        </w:rPr>
        <w:drawing>
          <wp:inline distT="0" distB="0" distL="0" distR="0" wp14:anchorId="07B3F277" wp14:editId="1D6972C9">
            <wp:extent cx="4428490" cy="28657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28490" cy="2865755"/>
                    </a:xfrm>
                    <a:prstGeom prst="rect">
                      <a:avLst/>
                    </a:prstGeom>
                    <a:noFill/>
                    <a:ln>
                      <a:noFill/>
                    </a:ln>
                  </pic:spPr>
                </pic:pic>
              </a:graphicData>
            </a:graphic>
          </wp:inline>
        </w:drawing>
      </w:r>
    </w:p>
    <w:p w14:paraId="1B5C6DCF" w14:textId="69705FAF" w:rsidR="00E92375" w:rsidRPr="002477C7" w:rsidRDefault="00E92375" w:rsidP="00E92375">
      <w:pPr>
        <w:pStyle w:val="DDNbodytext1"/>
        <w:keepNext/>
        <w:rPr>
          <w:lang w:eastAsia="zh-CN"/>
        </w:rPr>
      </w:pPr>
      <w:bookmarkStart w:id="160" w:name="OLE_LINK23"/>
      <w:bookmarkStart w:id="161" w:name="OLE_LINK24"/>
      <w:r w:rsidRPr="00BA5417">
        <w:rPr>
          <w:rFonts w:hint="eastAsia"/>
          <w:b/>
          <w:lang w:eastAsia="zh-CN"/>
        </w:rPr>
        <w:t>写</w:t>
      </w:r>
      <w:r w:rsidRPr="00BA5417">
        <w:rPr>
          <w:rFonts w:hint="eastAsia"/>
          <w:b/>
          <w:lang w:eastAsia="zh-CN"/>
        </w:rPr>
        <w:t>I/O</w:t>
      </w:r>
      <w:r w:rsidRPr="00BA5417">
        <w:rPr>
          <w:rFonts w:hint="eastAsia"/>
          <w:b/>
          <w:lang w:eastAsia="zh-CN"/>
        </w:rPr>
        <w:t>不连续块分布</w:t>
      </w:r>
      <w:r w:rsidRPr="00BA5417">
        <w:rPr>
          <w:b/>
          <w:lang w:eastAsia="zh-CN"/>
        </w:rPr>
        <w:t>面板</w:t>
      </w:r>
      <w:bookmarkEnd w:id="160"/>
      <w:bookmarkEnd w:id="161"/>
      <w:r>
        <w:rPr>
          <w:lang w:eastAsia="zh-CN"/>
        </w:rPr>
        <w:t>(</w:t>
      </w:r>
      <w:r w:rsidR="000A3FF7">
        <w:fldChar w:fldCharType="begin"/>
      </w:r>
      <w:r w:rsidR="000A3FF7">
        <w:rPr>
          <w:lang w:eastAsia="zh-CN"/>
        </w:rPr>
        <w:instrText xml:space="preserve">REF _Ref501025773 \h \* MERGEFORMAT </w:instrText>
      </w:r>
      <w:r w:rsidR="000A3FF7">
        <w:fldChar w:fldCharType="separate"/>
      </w:r>
      <w:r w:rsidR="00244445" w:rsidRPr="00244445">
        <w:rPr>
          <w:rStyle w:val="DDNField"/>
          <w:lang w:eastAsia="zh-CN"/>
        </w:rPr>
        <w:t>图</w:t>
      </w:r>
      <w:r w:rsidR="00244445" w:rsidRPr="00244445">
        <w:rPr>
          <w:rStyle w:val="DDNField"/>
          <w:lang w:eastAsia="zh-CN"/>
        </w:rPr>
        <w:t>31</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系统写</w:t>
      </w:r>
      <w:r>
        <w:rPr>
          <w:lang w:eastAsia="zh-CN"/>
        </w:rPr>
        <w:t>I</w:t>
      </w:r>
      <w:r>
        <w:rPr>
          <w:rFonts w:hint="eastAsia"/>
          <w:lang w:eastAsia="zh-CN"/>
        </w:rPr>
        <w:t>/O</w:t>
      </w:r>
      <w:r>
        <w:rPr>
          <w:rFonts w:hint="eastAsia"/>
          <w:lang w:eastAsia="zh-CN"/>
        </w:rPr>
        <w:t>不连续块的数目比例信息。</w:t>
      </w:r>
      <w:r w:rsidR="006E7546">
        <w:rPr>
          <w:rFonts w:hint="eastAsia"/>
          <w:lang w:eastAsia="zh-CN"/>
        </w:rPr>
        <w:t>在</w:t>
      </w:r>
      <w:r w:rsidR="006E7546">
        <w:rPr>
          <w:rFonts w:hint="eastAsia"/>
          <w:lang w:eastAsia="zh-CN"/>
        </w:rPr>
        <w:t xml:space="preserve">Lustre </w:t>
      </w:r>
      <w:r w:rsidR="006E7546">
        <w:rPr>
          <w:rFonts w:hint="eastAsia"/>
          <w:lang w:eastAsia="zh-CN"/>
        </w:rPr>
        <w:t>一次读写</w:t>
      </w:r>
      <w:r w:rsidR="006E7546">
        <w:rPr>
          <w:rFonts w:hint="eastAsia"/>
          <w:lang w:eastAsia="zh-CN"/>
        </w:rPr>
        <w:t>I/O</w:t>
      </w:r>
      <w:r w:rsidR="006E7546">
        <w:rPr>
          <w:rFonts w:hint="eastAsia"/>
          <w:lang w:eastAsia="zh-CN"/>
        </w:rPr>
        <w:t>中，不连续块的含义与不连续页的含义类似。一个块中含有的页面数量由底层文件系统（</w:t>
      </w:r>
      <w:r w:rsidR="006E7546">
        <w:rPr>
          <w:rFonts w:hint="eastAsia"/>
          <w:lang w:eastAsia="zh-CN"/>
        </w:rPr>
        <w:t>Ldiskfs</w:t>
      </w:r>
      <w:r w:rsidR="006E7546">
        <w:rPr>
          <w:rFonts w:hint="eastAsia"/>
          <w:lang w:eastAsia="zh-CN"/>
        </w:rPr>
        <w:t>）决定。</w:t>
      </w:r>
      <w:r w:rsidR="006E7546">
        <w:rPr>
          <w:rFonts w:hint="eastAsia"/>
          <w:lang w:eastAsia="zh-CN"/>
        </w:rPr>
        <w:t>I/O</w:t>
      </w:r>
      <w:r w:rsidR="006E7546">
        <w:rPr>
          <w:rFonts w:hint="eastAsia"/>
          <w:lang w:eastAsia="zh-CN"/>
        </w:rPr>
        <w:t>中存在不连续块，则意味着这里一定存在不连续页；但反之不一定成立。</w:t>
      </w:r>
      <w:r>
        <w:rPr>
          <w:rFonts w:hint="eastAsia"/>
          <w:lang w:eastAsia="zh-CN"/>
        </w:rPr>
        <w:lastRenderedPageBreak/>
        <w:t>如图所示，</w:t>
      </w:r>
      <w:r w:rsidR="006E7546">
        <w:rPr>
          <w:rFonts w:hint="eastAsia"/>
          <w:lang w:eastAsia="zh-CN"/>
        </w:rPr>
        <w:t>写</w:t>
      </w:r>
      <w:r w:rsidR="006E7546">
        <w:rPr>
          <w:rFonts w:hint="eastAsia"/>
          <w:lang w:eastAsia="zh-CN"/>
        </w:rPr>
        <w:t>I/O</w:t>
      </w:r>
      <w:r>
        <w:rPr>
          <w:rFonts w:hint="eastAsia"/>
          <w:lang w:eastAsia="zh-CN"/>
        </w:rPr>
        <w:t>不连续块为“</w:t>
      </w:r>
      <w:r>
        <w:rPr>
          <w:rFonts w:hint="eastAsia"/>
          <w:lang w:eastAsia="zh-CN"/>
        </w:rPr>
        <w:t>0_blocks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，说明几乎所有的写</w:t>
      </w:r>
      <w:r>
        <w:rPr>
          <w:rFonts w:hint="eastAsia"/>
          <w:lang w:eastAsia="zh-CN"/>
        </w:rPr>
        <w:t>I/O</w:t>
      </w:r>
      <w:r w:rsidR="006E7546">
        <w:rPr>
          <w:rFonts w:hint="eastAsia"/>
          <w:lang w:eastAsia="zh-CN"/>
        </w:rPr>
        <w:t>都</w:t>
      </w:r>
      <w:r>
        <w:rPr>
          <w:rFonts w:hint="eastAsia"/>
          <w:lang w:eastAsia="zh-CN"/>
        </w:rPr>
        <w:t>都是连续的。</w:t>
      </w:r>
    </w:p>
    <w:p w14:paraId="43ED5DAA" w14:textId="77777777" w:rsidR="00E92375" w:rsidRDefault="00C814D9" w:rsidP="00E92375">
      <w:pPr>
        <w:pStyle w:val="a6"/>
        <w:rPr>
          <w:lang w:eastAsia="zh-CN"/>
        </w:rPr>
      </w:pPr>
      <w:bookmarkStart w:id="162" w:name="_Ref501025773"/>
      <w:bookmarkStart w:id="163" w:name="_Toc501375753"/>
      <w:bookmarkStart w:id="164" w:name="_Toc514767855"/>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31</w:t>
      </w:r>
      <w:r w:rsidR="004C426C">
        <w:fldChar w:fldCharType="end"/>
      </w:r>
      <w:bookmarkEnd w:id="162"/>
      <w:r w:rsidR="00E92375">
        <w:rPr>
          <w:rFonts w:hint="eastAsia"/>
          <w:lang w:eastAsia="zh-CN"/>
        </w:rPr>
        <w:t xml:space="preserve">: </w:t>
      </w:r>
      <w:r w:rsidR="00E92375">
        <w:rPr>
          <w:rFonts w:hint="eastAsia"/>
          <w:lang w:eastAsia="zh-CN"/>
        </w:rPr>
        <w:t>写</w:t>
      </w:r>
      <w:r w:rsidR="00E92375">
        <w:rPr>
          <w:rFonts w:hint="eastAsia"/>
          <w:lang w:eastAsia="zh-CN"/>
        </w:rPr>
        <w:t>I/O</w:t>
      </w:r>
      <w:r w:rsidR="00E92375">
        <w:rPr>
          <w:rFonts w:hint="eastAsia"/>
          <w:lang w:eastAsia="zh-CN"/>
        </w:rPr>
        <w:t>不连续块分布面板</w:t>
      </w:r>
      <w:bookmarkEnd w:id="163"/>
      <w:bookmarkEnd w:id="164"/>
    </w:p>
    <w:p w14:paraId="042F16D5" w14:textId="77777777" w:rsidR="00E92375" w:rsidRDefault="00E92375" w:rsidP="009F4027">
      <w:pPr>
        <w:spacing w:before="137"/>
        <w:ind w:firstLine="720"/>
        <w:rPr>
          <w:lang w:eastAsia="zh-CN"/>
        </w:rPr>
      </w:pPr>
      <w:r>
        <w:rPr>
          <w:noProof/>
          <w:lang w:eastAsia="zh-CN"/>
        </w:rPr>
        <w:drawing>
          <wp:inline distT="0" distB="0" distL="0" distR="0" wp14:anchorId="71653B4B" wp14:editId="53A0A7E0">
            <wp:extent cx="3671248" cy="2409421"/>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1201" cy="2409390"/>
                    </a:xfrm>
                    <a:prstGeom prst="rect">
                      <a:avLst/>
                    </a:prstGeom>
                    <a:noFill/>
                    <a:ln>
                      <a:noFill/>
                    </a:ln>
                  </pic:spPr>
                </pic:pic>
              </a:graphicData>
            </a:graphic>
          </wp:inline>
        </w:drawing>
      </w:r>
    </w:p>
    <w:p w14:paraId="1D8B9537" w14:textId="1D21A90F" w:rsidR="00E92375" w:rsidRPr="00627257" w:rsidRDefault="00E92375" w:rsidP="00E92375">
      <w:pPr>
        <w:pStyle w:val="DDNbodytext1"/>
        <w:keepNext/>
        <w:rPr>
          <w:lang w:eastAsia="zh-CN"/>
        </w:rPr>
      </w:pPr>
      <w:r w:rsidRPr="00BA5417">
        <w:rPr>
          <w:rFonts w:hint="eastAsia"/>
          <w:b/>
          <w:lang w:eastAsia="zh-CN"/>
        </w:rPr>
        <w:t>读</w:t>
      </w:r>
      <w:r w:rsidRPr="00BA5417">
        <w:rPr>
          <w:rFonts w:hint="eastAsia"/>
          <w:b/>
          <w:lang w:eastAsia="zh-CN"/>
        </w:rPr>
        <w:t>I/O</w:t>
      </w:r>
      <w:r w:rsidRPr="00BA5417">
        <w:rPr>
          <w:rFonts w:hint="eastAsia"/>
          <w:b/>
          <w:lang w:eastAsia="zh-CN"/>
        </w:rPr>
        <w:t>不连续块分布</w:t>
      </w:r>
      <w:r w:rsidRPr="00BA5417">
        <w:rPr>
          <w:b/>
          <w:lang w:eastAsia="zh-CN"/>
        </w:rPr>
        <w:t>面板</w:t>
      </w:r>
      <w:r>
        <w:rPr>
          <w:lang w:eastAsia="zh-CN"/>
        </w:rPr>
        <w:t>(</w:t>
      </w:r>
      <w:r w:rsidR="000A3FF7">
        <w:fldChar w:fldCharType="begin"/>
      </w:r>
      <w:r w:rsidR="000A3FF7">
        <w:rPr>
          <w:lang w:eastAsia="zh-CN"/>
        </w:rPr>
        <w:instrText xml:space="preserve">REF _Ref501027007 \h \* MERGEFORMAT </w:instrText>
      </w:r>
      <w:r w:rsidR="000A3FF7">
        <w:fldChar w:fldCharType="separate"/>
      </w:r>
      <w:r w:rsidR="00244445" w:rsidRPr="00244445">
        <w:rPr>
          <w:rStyle w:val="DDNField"/>
          <w:lang w:eastAsia="zh-CN"/>
        </w:rPr>
        <w:t>图</w:t>
      </w:r>
      <w:r w:rsidR="00244445" w:rsidRPr="00244445">
        <w:rPr>
          <w:rStyle w:val="DDNField"/>
          <w:lang w:eastAsia="zh-CN"/>
        </w:rPr>
        <w:t>32</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系统读</w:t>
      </w:r>
      <w:r>
        <w:rPr>
          <w:lang w:eastAsia="zh-CN"/>
        </w:rPr>
        <w:t>I</w:t>
      </w:r>
      <w:r>
        <w:rPr>
          <w:rFonts w:hint="eastAsia"/>
          <w:lang w:eastAsia="zh-CN"/>
        </w:rPr>
        <w:t>/O</w:t>
      </w:r>
      <w:r>
        <w:rPr>
          <w:rFonts w:hint="eastAsia"/>
          <w:lang w:eastAsia="zh-CN"/>
        </w:rPr>
        <w:t>不连续块的数目比例信息。如图所示，不连续块为“</w:t>
      </w:r>
      <w:r>
        <w:rPr>
          <w:rFonts w:hint="eastAsia"/>
          <w:lang w:eastAsia="zh-CN"/>
        </w:rPr>
        <w:t>0_blocks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，说明几乎所有的读</w:t>
      </w:r>
      <w:r>
        <w:rPr>
          <w:rFonts w:hint="eastAsia"/>
          <w:lang w:eastAsia="zh-CN"/>
        </w:rPr>
        <w:t>I/O</w:t>
      </w:r>
      <w:r>
        <w:rPr>
          <w:rFonts w:hint="eastAsia"/>
          <w:lang w:eastAsia="zh-CN"/>
        </w:rPr>
        <w:t>都没有被分裂，都是连续的。</w:t>
      </w:r>
    </w:p>
    <w:p w14:paraId="0EE81C6D" w14:textId="77777777" w:rsidR="00E92375" w:rsidRDefault="00C814D9" w:rsidP="00E92375">
      <w:pPr>
        <w:pStyle w:val="a6"/>
        <w:rPr>
          <w:lang w:eastAsia="zh-CN"/>
        </w:rPr>
      </w:pPr>
      <w:bookmarkStart w:id="165" w:name="_Ref501027007"/>
      <w:bookmarkStart w:id="166" w:name="_Toc501375754"/>
      <w:bookmarkStart w:id="167" w:name="_Toc514767856"/>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32</w:t>
      </w:r>
      <w:r w:rsidR="004C426C">
        <w:fldChar w:fldCharType="end"/>
      </w:r>
      <w:bookmarkEnd w:id="165"/>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不连续块分布面板</w:t>
      </w:r>
      <w:bookmarkEnd w:id="166"/>
      <w:bookmarkEnd w:id="167"/>
    </w:p>
    <w:p w14:paraId="799732F9" w14:textId="77777777" w:rsidR="00E92375" w:rsidRDefault="00E92375" w:rsidP="009F4027">
      <w:pPr>
        <w:spacing w:before="137"/>
        <w:ind w:firstLine="720"/>
        <w:rPr>
          <w:lang w:eastAsia="zh-CN"/>
        </w:rPr>
      </w:pPr>
      <w:r>
        <w:rPr>
          <w:rFonts w:hint="eastAsia"/>
          <w:noProof/>
          <w:lang w:eastAsia="zh-CN"/>
        </w:rPr>
        <w:drawing>
          <wp:inline distT="0" distB="0" distL="0" distR="0" wp14:anchorId="5555317D" wp14:editId="40585E94">
            <wp:extent cx="4223982" cy="2740076"/>
            <wp:effectExtent l="0" t="0" r="5715" b="3175"/>
            <wp:docPr id="2240" name="图片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3814" cy="2739967"/>
                    </a:xfrm>
                    <a:prstGeom prst="rect">
                      <a:avLst/>
                    </a:prstGeom>
                    <a:noFill/>
                    <a:ln>
                      <a:noFill/>
                    </a:ln>
                  </pic:spPr>
                </pic:pic>
              </a:graphicData>
            </a:graphic>
          </wp:inline>
        </w:drawing>
      </w:r>
    </w:p>
    <w:p w14:paraId="388B6F32" w14:textId="77777777" w:rsidR="00E92375" w:rsidRPr="00D20BA4" w:rsidRDefault="00E92375" w:rsidP="00E92375">
      <w:pPr>
        <w:pStyle w:val="DDNbodytext1"/>
        <w:keepNext/>
        <w:rPr>
          <w:lang w:eastAsia="zh-CN"/>
        </w:rPr>
      </w:pPr>
      <w:r>
        <w:rPr>
          <w:rFonts w:hint="eastAsia"/>
          <w:lang w:eastAsia="zh-CN"/>
        </w:rPr>
        <w:lastRenderedPageBreak/>
        <w:t>在将读写</w:t>
      </w:r>
      <w:r>
        <w:rPr>
          <w:rFonts w:hint="eastAsia"/>
          <w:lang w:eastAsia="zh-CN"/>
        </w:rPr>
        <w:t>I/O</w:t>
      </w:r>
      <w:r>
        <w:rPr>
          <w:rFonts w:hint="eastAsia"/>
          <w:lang w:eastAsia="zh-CN"/>
        </w:rPr>
        <w:t>中</w:t>
      </w:r>
      <w:r w:rsidR="00F04856">
        <w:rPr>
          <w:rFonts w:hint="eastAsia"/>
          <w:lang w:eastAsia="zh-CN"/>
        </w:rPr>
        <w:t>提交到</w:t>
      </w:r>
      <w:r>
        <w:rPr>
          <w:rFonts w:hint="eastAsia"/>
          <w:lang w:eastAsia="zh-CN"/>
        </w:rPr>
        <w:t>磁盘上过程中，</w:t>
      </w:r>
      <w:r w:rsidR="00F04856">
        <w:rPr>
          <w:rFonts w:hint="eastAsia"/>
          <w:lang w:eastAsia="zh-CN"/>
        </w:rPr>
        <w:t>由于各种原因</w:t>
      </w:r>
      <w:r w:rsidR="003B2BA2">
        <w:rPr>
          <w:rFonts w:hint="eastAsia"/>
          <w:lang w:eastAsia="zh-CN"/>
        </w:rPr>
        <w:t>（</w:t>
      </w:r>
      <w:r w:rsidR="00410878">
        <w:rPr>
          <w:rFonts w:hint="eastAsia"/>
          <w:lang w:eastAsia="zh-CN"/>
        </w:rPr>
        <w:t>例如</w:t>
      </w:r>
      <w:r w:rsidR="003B2BA2">
        <w:rPr>
          <w:rFonts w:hint="eastAsia"/>
          <w:lang w:eastAsia="zh-CN"/>
        </w:rPr>
        <w:t>单次</w:t>
      </w:r>
      <w:r w:rsidR="003B2BA2">
        <w:rPr>
          <w:rFonts w:hint="eastAsia"/>
          <w:lang w:eastAsia="zh-CN"/>
        </w:rPr>
        <w:t>I/O</w:t>
      </w:r>
      <w:r w:rsidR="003B2BA2">
        <w:rPr>
          <w:rFonts w:hint="eastAsia"/>
          <w:lang w:eastAsia="zh-CN"/>
        </w:rPr>
        <w:t>页面过大）</w:t>
      </w:r>
      <w:r w:rsidR="00F04856">
        <w:rPr>
          <w:rFonts w:hint="eastAsia"/>
          <w:lang w:eastAsia="zh-CN"/>
        </w:rPr>
        <w:t>，</w:t>
      </w:r>
      <w:r w:rsidR="00F04856">
        <w:rPr>
          <w:rFonts w:hint="eastAsia"/>
          <w:lang w:eastAsia="zh-CN"/>
        </w:rPr>
        <w:t>Lustre OSD</w:t>
      </w:r>
      <w:r w:rsidR="00F04856">
        <w:rPr>
          <w:rFonts w:hint="eastAsia"/>
          <w:lang w:eastAsia="zh-CN"/>
        </w:rPr>
        <w:t>发起的单</w:t>
      </w:r>
      <w:r>
        <w:rPr>
          <w:rFonts w:hint="eastAsia"/>
          <w:lang w:eastAsia="zh-CN"/>
        </w:rPr>
        <w:t>个</w:t>
      </w:r>
      <w:r>
        <w:rPr>
          <w:rFonts w:hint="eastAsia"/>
          <w:lang w:eastAsia="zh-CN"/>
        </w:rPr>
        <w:t>I/O</w:t>
      </w:r>
      <w:r w:rsidR="00F04856">
        <w:rPr>
          <w:rFonts w:hint="eastAsia"/>
          <w:lang w:eastAsia="zh-CN"/>
        </w:rPr>
        <w:t>可能被分裂为多个的磁盘</w:t>
      </w:r>
      <w:r>
        <w:rPr>
          <w:rFonts w:hint="eastAsia"/>
          <w:lang w:eastAsia="zh-CN"/>
        </w:rPr>
        <w:t>I/O</w:t>
      </w:r>
      <w:r>
        <w:rPr>
          <w:rFonts w:hint="eastAsia"/>
          <w:lang w:eastAsia="zh-CN"/>
        </w:rPr>
        <w:t>。</w:t>
      </w:r>
      <w:r w:rsidRPr="00BA5417">
        <w:rPr>
          <w:rFonts w:hint="eastAsia"/>
          <w:b/>
          <w:lang w:eastAsia="zh-CN"/>
        </w:rPr>
        <w:t>写</w:t>
      </w:r>
      <w:r w:rsidRPr="00BA5417">
        <w:rPr>
          <w:rFonts w:hint="eastAsia"/>
          <w:b/>
          <w:lang w:eastAsia="zh-CN"/>
        </w:rPr>
        <w:t>I/O</w:t>
      </w:r>
      <w:r w:rsidRPr="00BA5417">
        <w:rPr>
          <w:rFonts w:hint="eastAsia"/>
          <w:b/>
          <w:lang w:eastAsia="zh-CN"/>
        </w:rPr>
        <w:t>碎片分布</w:t>
      </w:r>
      <w:r>
        <w:rPr>
          <w:lang w:eastAsia="zh-CN"/>
        </w:rPr>
        <w:t>面板</w:t>
      </w:r>
      <w:r>
        <w:rPr>
          <w:lang w:eastAsia="zh-CN"/>
        </w:rPr>
        <w:t>(</w:t>
      </w:r>
      <w:r w:rsidR="000A3FF7">
        <w:fldChar w:fldCharType="begin"/>
      </w:r>
      <w:r w:rsidR="000A3FF7">
        <w:rPr>
          <w:lang w:eastAsia="zh-CN"/>
        </w:rPr>
        <w:instrText xml:space="preserve">REF _Ref501026802 \h \* MERGEFORMAT </w:instrText>
      </w:r>
      <w:r w:rsidR="000A3FF7">
        <w:fldChar w:fldCharType="separate"/>
      </w:r>
      <w:r w:rsidR="00244445" w:rsidRPr="00244445">
        <w:rPr>
          <w:rStyle w:val="DDNField"/>
          <w:lang w:eastAsia="zh-CN"/>
        </w:rPr>
        <w:t>图</w:t>
      </w:r>
      <w:r w:rsidR="00244445" w:rsidRPr="00244445">
        <w:rPr>
          <w:rStyle w:val="DDNField"/>
          <w:lang w:eastAsia="zh-CN"/>
        </w:rPr>
        <w:t>33</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系统每个写</w:t>
      </w:r>
      <w:r>
        <w:rPr>
          <w:lang w:eastAsia="zh-CN"/>
        </w:rPr>
        <w:t>I</w:t>
      </w:r>
      <w:r>
        <w:rPr>
          <w:rFonts w:hint="eastAsia"/>
          <w:lang w:eastAsia="zh-CN"/>
        </w:rPr>
        <w:t>/O</w:t>
      </w:r>
      <w:r>
        <w:rPr>
          <w:rFonts w:hint="eastAsia"/>
          <w:lang w:eastAsia="zh-CN"/>
        </w:rPr>
        <w:t>分裂成</w:t>
      </w:r>
      <w:r w:rsidR="00F04856">
        <w:rPr>
          <w:rFonts w:hint="eastAsia"/>
          <w:lang w:eastAsia="zh-CN"/>
        </w:rPr>
        <w:t>多个</w:t>
      </w:r>
      <w:r>
        <w:rPr>
          <w:rFonts w:hint="eastAsia"/>
          <w:lang w:eastAsia="zh-CN"/>
        </w:rPr>
        <w:t>磁盘</w:t>
      </w:r>
      <w:r>
        <w:rPr>
          <w:rFonts w:hint="eastAsia"/>
          <w:lang w:eastAsia="zh-CN"/>
        </w:rPr>
        <w:t xml:space="preserve"> I/O</w:t>
      </w:r>
      <w:r>
        <w:rPr>
          <w:rFonts w:hint="eastAsia"/>
          <w:lang w:eastAsia="zh-CN"/>
        </w:rPr>
        <w:t>的数目比例信息。如图所示，碎片为</w:t>
      </w:r>
      <w:r>
        <w:rPr>
          <w:rFonts w:hint="eastAsia"/>
          <w:lang w:eastAsia="zh-CN"/>
        </w:rPr>
        <w:t>1</w:t>
      </w:r>
      <w:r>
        <w:rPr>
          <w:rFonts w:hint="eastAsia"/>
          <w:lang w:eastAsia="zh-CN"/>
        </w:rPr>
        <w:t>表示</w:t>
      </w:r>
      <w:r>
        <w:rPr>
          <w:rFonts w:hint="eastAsia"/>
          <w:lang w:eastAsia="zh-CN"/>
        </w:rPr>
        <w:t>I/O</w:t>
      </w:r>
      <w:r>
        <w:rPr>
          <w:rFonts w:hint="eastAsia"/>
          <w:lang w:eastAsia="zh-CN"/>
        </w:rPr>
        <w:t>没有被分裂，“</w:t>
      </w:r>
      <w:r>
        <w:rPr>
          <w:rFonts w:hint="eastAsia"/>
          <w:lang w:eastAsia="zh-CN"/>
        </w:rPr>
        <w:t>1_fragments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，说明几乎所有的写</w:t>
      </w:r>
      <w:r>
        <w:rPr>
          <w:rFonts w:hint="eastAsia"/>
          <w:lang w:eastAsia="zh-CN"/>
        </w:rPr>
        <w:t>I/O</w:t>
      </w:r>
      <w:r>
        <w:rPr>
          <w:rFonts w:hint="eastAsia"/>
          <w:lang w:eastAsia="zh-CN"/>
        </w:rPr>
        <w:t>都没有被分裂，都是</w:t>
      </w:r>
      <w:r w:rsidR="00F04856">
        <w:rPr>
          <w:rFonts w:hint="eastAsia"/>
          <w:lang w:eastAsia="zh-CN"/>
        </w:rPr>
        <w:t>整块连续的</w:t>
      </w:r>
      <w:r>
        <w:rPr>
          <w:rFonts w:hint="eastAsia"/>
          <w:lang w:eastAsia="zh-CN"/>
        </w:rPr>
        <w:t>；“</w:t>
      </w:r>
      <w:r>
        <w:rPr>
          <w:rFonts w:hint="eastAsia"/>
          <w:lang w:eastAsia="zh-CN"/>
        </w:rPr>
        <w:t>2_fragments</w:t>
      </w:r>
      <w:r>
        <w:rPr>
          <w:rFonts w:hint="eastAsia"/>
          <w:lang w:eastAsia="zh-CN"/>
        </w:rPr>
        <w:t>”表示</w:t>
      </w:r>
      <w:r>
        <w:rPr>
          <w:rFonts w:hint="eastAsia"/>
          <w:lang w:eastAsia="zh-CN"/>
        </w:rPr>
        <w:t>Lustre</w:t>
      </w:r>
      <w:r>
        <w:rPr>
          <w:rFonts w:hint="eastAsia"/>
          <w:lang w:eastAsia="zh-CN"/>
        </w:rPr>
        <w:t>写</w:t>
      </w:r>
      <w:r>
        <w:rPr>
          <w:rFonts w:hint="eastAsia"/>
          <w:lang w:eastAsia="zh-CN"/>
        </w:rPr>
        <w:t>I/O</w:t>
      </w:r>
      <w:r>
        <w:rPr>
          <w:rFonts w:hint="eastAsia"/>
          <w:lang w:eastAsia="zh-CN"/>
        </w:rPr>
        <w:t>被分裂为两个磁盘块</w:t>
      </w:r>
      <w:r>
        <w:rPr>
          <w:rFonts w:hint="eastAsia"/>
          <w:lang w:eastAsia="zh-CN"/>
        </w:rPr>
        <w:t>I/O</w:t>
      </w:r>
      <w:r>
        <w:rPr>
          <w:rFonts w:hint="eastAsia"/>
          <w:lang w:eastAsia="zh-CN"/>
        </w:rPr>
        <w:t>，其占用的百分比为</w:t>
      </w:r>
      <w:r>
        <w:rPr>
          <w:rFonts w:hint="eastAsia"/>
          <w:lang w:eastAsia="zh-CN"/>
        </w:rPr>
        <w:t>0%</w:t>
      </w:r>
      <w:r>
        <w:rPr>
          <w:rFonts w:hint="eastAsia"/>
          <w:lang w:eastAsia="zh-CN"/>
        </w:rPr>
        <w:t>。</w:t>
      </w:r>
    </w:p>
    <w:p w14:paraId="5835AB00" w14:textId="77777777" w:rsidR="00E92375" w:rsidRDefault="00C814D9" w:rsidP="00E92375">
      <w:pPr>
        <w:pStyle w:val="a6"/>
        <w:rPr>
          <w:lang w:eastAsia="zh-CN"/>
        </w:rPr>
      </w:pPr>
      <w:bookmarkStart w:id="168" w:name="_Ref501026802"/>
      <w:bookmarkStart w:id="169" w:name="_Toc501375755"/>
      <w:bookmarkStart w:id="170" w:name="_Toc514767857"/>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33</w:t>
      </w:r>
      <w:r w:rsidR="004C426C">
        <w:fldChar w:fldCharType="end"/>
      </w:r>
      <w:bookmarkEnd w:id="168"/>
      <w:r w:rsidR="00E92375">
        <w:rPr>
          <w:rFonts w:hint="eastAsia"/>
          <w:lang w:eastAsia="zh-CN"/>
        </w:rPr>
        <w:t xml:space="preserve">: </w:t>
      </w:r>
      <w:r w:rsidR="00E92375">
        <w:rPr>
          <w:rFonts w:hint="eastAsia"/>
          <w:lang w:eastAsia="zh-CN"/>
        </w:rPr>
        <w:t>每个写</w:t>
      </w:r>
      <w:r w:rsidR="00E92375">
        <w:rPr>
          <w:rFonts w:hint="eastAsia"/>
          <w:lang w:eastAsia="zh-CN"/>
        </w:rPr>
        <w:t>I/O</w:t>
      </w:r>
      <w:r w:rsidR="00E92375">
        <w:rPr>
          <w:rFonts w:hint="eastAsia"/>
          <w:lang w:eastAsia="zh-CN"/>
        </w:rPr>
        <w:t>碎片分布面板</w:t>
      </w:r>
      <w:bookmarkEnd w:id="169"/>
      <w:bookmarkEnd w:id="170"/>
    </w:p>
    <w:p w14:paraId="1DEE170A" w14:textId="77777777" w:rsidR="00E92375" w:rsidRDefault="00E92375" w:rsidP="009F4027">
      <w:pPr>
        <w:spacing w:before="137"/>
        <w:ind w:firstLine="720"/>
        <w:rPr>
          <w:lang w:eastAsia="zh-CN"/>
        </w:rPr>
      </w:pPr>
      <w:r>
        <w:rPr>
          <w:rFonts w:hint="eastAsia"/>
          <w:noProof/>
          <w:lang w:eastAsia="zh-CN"/>
        </w:rPr>
        <w:drawing>
          <wp:inline distT="0" distB="0" distL="0" distR="0" wp14:anchorId="19312943" wp14:editId="0E08AC7C">
            <wp:extent cx="5451756" cy="1752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51756" cy="1752600"/>
                    </a:xfrm>
                    <a:prstGeom prst="rect">
                      <a:avLst/>
                    </a:prstGeom>
                    <a:noFill/>
                    <a:ln>
                      <a:noFill/>
                    </a:ln>
                  </pic:spPr>
                </pic:pic>
              </a:graphicData>
            </a:graphic>
          </wp:inline>
        </w:drawing>
      </w:r>
    </w:p>
    <w:p w14:paraId="51F68DA9" w14:textId="77777777" w:rsidR="00E92375" w:rsidRPr="00627257" w:rsidRDefault="00E92375" w:rsidP="00E92375">
      <w:pPr>
        <w:pStyle w:val="DDNbodytext1"/>
        <w:keepNext/>
        <w:rPr>
          <w:lang w:eastAsia="zh-CN"/>
        </w:rPr>
      </w:pPr>
      <w:r w:rsidRPr="00BA5417">
        <w:rPr>
          <w:rFonts w:hint="eastAsia"/>
          <w:b/>
          <w:lang w:eastAsia="zh-CN"/>
        </w:rPr>
        <w:t>读</w:t>
      </w:r>
      <w:r w:rsidRPr="00BA5417">
        <w:rPr>
          <w:rFonts w:hint="eastAsia"/>
          <w:b/>
          <w:lang w:eastAsia="zh-CN"/>
        </w:rPr>
        <w:t>I/O</w:t>
      </w:r>
      <w:r w:rsidRPr="00BA5417">
        <w:rPr>
          <w:rFonts w:hint="eastAsia"/>
          <w:b/>
          <w:lang w:eastAsia="zh-CN"/>
        </w:rPr>
        <w:t>碎片分布</w:t>
      </w:r>
      <w:r>
        <w:rPr>
          <w:lang w:eastAsia="zh-CN"/>
        </w:rPr>
        <w:t>面板</w:t>
      </w:r>
      <w:r>
        <w:rPr>
          <w:lang w:eastAsia="zh-CN"/>
        </w:rPr>
        <w:t>(</w:t>
      </w:r>
      <w:r w:rsidR="000A3FF7">
        <w:fldChar w:fldCharType="begin"/>
      </w:r>
      <w:r w:rsidR="000A3FF7">
        <w:instrText xml:space="preserve">REF _Ref501027374 \h \* MERGEFORMAT </w:instrText>
      </w:r>
      <w:r w:rsidR="000A3FF7">
        <w:fldChar w:fldCharType="separate"/>
      </w:r>
      <w:r w:rsidR="00244445" w:rsidRPr="00244445">
        <w:rPr>
          <w:rStyle w:val="DDNField"/>
        </w:rPr>
        <w:t>图</w:t>
      </w:r>
      <w:r w:rsidR="00244445" w:rsidRPr="00244445">
        <w:rPr>
          <w:rStyle w:val="DDNField"/>
        </w:rPr>
        <w:t>34</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系统每个读</w:t>
      </w:r>
      <w:r>
        <w:rPr>
          <w:lang w:eastAsia="zh-CN"/>
        </w:rPr>
        <w:t>I</w:t>
      </w:r>
      <w:r>
        <w:rPr>
          <w:rFonts w:hint="eastAsia"/>
          <w:lang w:eastAsia="zh-CN"/>
        </w:rPr>
        <w:t>/O</w:t>
      </w:r>
      <w:r>
        <w:rPr>
          <w:rFonts w:hint="eastAsia"/>
          <w:lang w:eastAsia="zh-CN"/>
        </w:rPr>
        <w:t>分裂成碎片化磁盘</w:t>
      </w:r>
      <w:r>
        <w:rPr>
          <w:rFonts w:hint="eastAsia"/>
          <w:lang w:eastAsia="zh-CN"/>
        </w:rPr>
        <w:t xml:space="preserve"> I/O</w:t>
      </w:r>
      <w:r>
        <w:rPr>
          <w:rFonts w:hint="eastAsia"/>
          <w:lang w:eastAsia="zh-CN"/>
        </w:rPr>
        <w:t>的数目比例信息。如图所示，碎片为</w:t>
      </w:r>
      <w:r>
        <w:rPr>
          <w:rFonts w:hint="eastAsia"/>
          <w:lang w:eastAsia="zh-CN"/>
        </w:rPr>
        <w:t>1</w:t>
      </w:r>
      <w:r>
        <w:rPr>
          <w:rFonts w:hint="eastAsia"/>
          <w:lang w:eastAsia="zh-CN"/>
        </w:rPr>
        <w:t>表示</w:t>
      </w:r>
      <w:r>
        <w:rPr>
          <w:rFonts w:hint="eastAsia"/>
          <w:lang w:eastAsia="zh-CN"/>
        </w:rPr>
        <w:t>I/O</w:t>
      </w:r>
      <w:r>
        <w:rPr>
          <w:rFonts w:hint="eastAsia"/>
          <w:lang w:eastAsia="zh-CN"/>
        </w:rPr>
        <w:t>没有被分裂，“</w:t>
      </w:r>
      <w:r>
        <w:rPr>
          <w:rFonts w:hint="eastAsia"/>
          <w:lang w:eastAsia="zh-CN"/>
        </w:rPr>
        <w:t>1_fragments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，说明几乎所有的读</w:t>
      </w:r>
      <w:r>
        <w:rPr>
          <w:rFonts w:hint="eastAsia"/>
          <w:lang w:eastAsia="zh-CN"/>
        </w:rPr>
        <w:t>I/O</w:t>
      </w:r>
      <w:r>
        <w:rPr>
          <w:rFonts w:hint="eastAsia"/>
          <w:lang w:eastAsia="zh-CN"/>
        </w:rPr>
        <w:t>都没有被分裂碎片化，都是连续的；“</w:t>
      </w:r>
      <w:r>
        <w:rPr>
          <w:rFonts w:hint="eastAsia"/>
          <w:lang w:eastAsia="zh-CN"/>
        </w:rPr>
        <w:t>2_fragments</w:t>
      </w:r>
      <w:r>
        <w:rPr>
          <w:rFonts w:hint="eastAsia"/>
          <w:lang w:eastAsia="zh-CN"/>
        </w:rPr>
        <w:t>”表示</w:t>
      </w:r>
      <w:r>
        <w:rPr>
          <w:rFonts w:hint="eastAsia"/>
          <w:lang w:eastAsia="zh-CN"/>
        </w:rPr>
        <w:t>Lustre</w:t>
      </w:r>
      <w:r>
        <w:rPr>
          <w:rFonts w:hint="eastAsia"/>
          <w:lang w:eastAsia="zh-CN"/>
        </w:rPr>
        <w:t>读</w:t>
      </w:r>
      <w:r>
        <w:rPr>
          <w:rFonts w:hint="eastAsia"/>
          <w:lang w:eastAsia="zh-CN"/>
        </w:rPr>
        <w:t>I/O</w:t>
      </w:r>
      <w:r>
        <w:rPr>
          <w:rFonts w:hint="eastAsia"/>
          <w:lang w:eastAsia="zh-CN"/>
        </w:rPr>
        <w:t>被分裂为两个磁盘块</w:t>
      </w:r>
      <w:r>
        <w:rPr>
          <w:rFonts w:hint="eastAsia"/>
          <w:lang w:eastAsia="zh-CN"/>
        </w:rPr>
        <w:t>I/O</w:t>
      </w:r>
      <w:r>
        <w:rPr>
          <w:rFonts w:hint="eastAsia"/>
          <w:lang w:eastAsia="zh-CN"/>
        </w:rPr>
        <w:t>，其占用的百分比为</w:t>
      </w:r>
      <w:r>
        <w:rPr>
          <w:rFonts w:hint="eastAsia"/>
          <w:lang w:eastAsia="zh-CN"/>
        </w:rPr>
        <w:t>0%</w:t>
      </w:r>
      <w:r>
        <w:rPr>
          <w:rFonts w:hint="eastAsia"/>
          <w:lang w:eastAsia="zh-CN"/>
        </w:rPr>
        <w:t>。</w:t>
      </w:r>
    </w:p>
    <w:p w14:paraId="7AA55A9E" w14:textId="77777777" w:rsidR="00E92375" w:rsidRDefault="00C814D9" w:rsidP="00E92375">
      <w:pPr>
        <w:pStyle w:val="a6"/>
        <w:rPr>
          <w:lang w:eastAsia="zh-CN"/>
        </w:rPr>
      </w:pPr>
      <w:bookmarkStart w:id="171" w:name="_Ref501027374"/>
      <w:bookmarkStart w:id="172" w:name="_Toc501375756"/>
      <w:bookmarkStart w:id="173" w:name="_Toc514767858"/>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34</w:t>
      </w:r>
      <w:r w:rsidR="004C426C">
        <w:fldChar w:fldCharType="end"/>
      </w:r>
      <w:bookmarkEnd w:id="171"/>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碎片分布面板</w:t>
      </w:r>
      <w:bookmarkEnd w:id="172"/>
      <w:bookmarkEnd w:id="173"/>
    </w:p>
    <w:p w14:paraId="34925184" w14:textId="2711022A" w:rsidR="00E92375" w:rsidRDefault="00E92375" w:rsidP="009F4027">
      <w:pPr>
        <w:spacing w:before="137"/>
        <w:ind w:firstLine="720"/>
        <w:rPr>
          <w:lang w:eastAsia="zh-CN"/>
        </w:rPr>
      </w:pPr>
      <w:r>
        <w:rPr>
          <w:rFonts w:hint="eastAsia"/>
          <w:noProof/>
          <w:lang w:eastAsia="zh-CN"/>
        </w:rPr>
        <w:drawing>
          <wp:inline distT="0" distB="0" distL="0" distR="0" wp14:anchorId="7DCDCCE9" wp14:editId="5B3B0BDE">
            <wp:extent cx="5572834" cy="1793631"/>
            <wp:effectExtent l="0" t="0" r="0" b="0"/>
            <wp:docPr id="2241" name="图片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2408" cy="1793494"/>
                    </a:xfrm>
                    <a:prstGeom prst="rect">
                      <a:avLst/>
                    </a:prstGeom>
                    <a:noFill/>
                    <a:ln>
                      <a:noFill/>
                    </a:ln>
                  </pic:spPr>
                </pic:pic>
              </a:graphicData>
            </a:graphic>
          </wp:inline>
        </w:drawing>
      </w:r>
    </w:p>
    <w:p w14:paraId="528CBFA0" w14:textId="7CA04A11" w:rsidR="00263D25" w:rsidRDefault="00263D25" w:rsidP="009F4027">
      <w:pPr>
        <w:spacing w:before="137"/>
        <w:ind w:firstLine="720"/>
        <w:rPr>
          <w:lang w:eastAsia="zh-CN"/>
        </w:rPr>
      </w:pPr>
    </w:p>
    <w:p w14:paraId="2C46726D" w14:textId="77777777" w:rsidR="00263D25" w:rsidRDefault="00263D25" w:rsidP="009F4027">
      <w:pPr>
        <w:spacing w:before="137"/>
        <w:ind w:firstLine="720"/>
        <w:rPr>
          <w:lang w:eastAsia="zh-CN"/>
        </w:rPr>
      </w:pPr>
    </w:p>
    <w:p w14:paraId="6C4E0101" w14:textId="77777777" w:rsidR="00E92375" w:rsidRPr="00E447F7" w:rsidRDefault="00E92375" w:rsidP="00E92375">
      <w:pPr>
        <w:pStyle w:val="DDNbodytext1"/>
        <w:keepNext/>
        <w:rPr>
          <w:lang w:eastAsia="zh-CN"/>
        </w:rPr>
      </w:pPr>
      <w:r w:rsidRPr="00BA5417">
        <w:rPr>
          <w:rFonts w:hint="eastAsia"/>
          <w:b/>
          <w:lang w:eastAsia="zh-CN"/>
        </w:rPr>
        <w:lastRenderedPageBreak/>
        <w:t>已提交等待结束的磁盘写</w:t>
      </w:r>
      <w:r w:rsidRPr="00BA5417">
        <w:rPr>
          <w:rFonts w:hint="eastAsia"/>
          <w:b/>
          <w:lang w:eastAsia="zh-CN"/>
        </w:rPr>
        <w:t>I/O</w:t>
      </w:r>
      <w:r w:rsidRPr="00BA5417">
        <w:rPr>
          <w:rFonts w:hint="eastAsia"/>
          <w:b/>
          <w:lang w:eastAsia="zh-CN"/>
        </w:rPr>
        <w:t>分布</w:t>
      </w:r>
      <w:r>
        <w:rPr>
          <w:rFonts w:hint="eastAsia"/>
          <w:lang w:eastAsia="zh-CN"/>
        </w:rPr>
        <w:t>面板</w:t>
      </w:r>
      <w:r>
        <w:rPr>
          <w:lang w:eastAsia="zh-CN"/>
        </w:rPr>
        <w:t>(</w:t>
      </w:r>
      <w:r w:rsidR="000A3FF7">
        <w:fldChar w:fldCharType="begin"/>
      </w:r>
      <w:r w:rsidR="000A3FF7">
        <w:rPr>
          <w:lang w:eastAsia="zh-CN"/>
        </w:rPr>
        <w:instrText xml:space="preserve">REF _Ref501028381 \h \* MERGEFORMAT </w:instrText>
      </w:r>
      <w:r w:rsidR="000A3FF7">
        <w:fldChar w:fldCharType="separate"/>
      </w:r>
      <w:r w:rsidR="00244445" w:rsidRPr="00244445">
        <w:rPr>
          <w:rStyle w:val="DDNField"/>
          <w:lang w:eastAsia="zh-CN"/>
        </w:rPr>
        <w:t>图</w:t>
      </w:r>
      <w:r w:rsidR="00244445" w:rsidRPr="00244445">
        <w:rPr>
          <w:rStyle w:val="DDNField"/>
          <w:lang w:eastAsia="zh-CN"/>
        </w:rPr>
        <w:t>35</w:t>
      </w:r>
      <w:r w:rsidR="000A3FF7">
        <w:fldChar w:fldCharType="end"/>
      </w:r>
      <w:r>
        <w:rPr>
          <w:lang w:eastAsia="zh-CN"/>
        </w:rPr>
        <w:t xml:space="preserve">) </w:t>
      </w:r>
      <w:r>
        <w:rPr>
          <w:rFonts w:hint="eastAsia"/>
          <w:lang w:eastAsia="zh-CN"/>
        </w:rPr>
        <w:t>显示</w:t>
      </w:r>
      <w:r>
        <w:rPr>
          <w:lang w:eastAsia="zh-CN"/>
        </w:rPr>
        <w:t>了当前</w:t>
      </w:r>
      <w:r>
        <w:rPr>
          <w:lang w:eastAsia="zh-CN"/>
        </w:rPr>
        <w:t>OSD</w:t>
      </w:r>
      <w:r>
        <w:rPr>
          <w:lang w:eastAsia="zh-CN"/>
        </w:rPr>
        <w:t>已提交等待结束的磁盘写</w:t>
      </w:r>
      <w:r>
        <w:rPr>
          <w:lang w:eastAsia="zh-CN"/>
        </w:rPr>
        <w:t>I</w:t>
      </w:r>
      <w:r>
        <w:rPr>
          <w:rFonts w:hint="eastAsia"/>
          <w:lang w:eastAsia="zh-CN"/>
        </w:rPr>
        <w:t>/O</w:t>
      </w:r>
      <w:r>
        <w:rPr>
          <w:rFonts w:hint="eastAsia"/>
          <w:lang w:eastAsia="zh-CN"/>
        </w:rPr>
        <w:t>比例信息。如图所示，</w:t>
      </w:r>
      <w:r>
        <w:rPr>
          <w:lang w:eastAsia="zh-CN"/>
        </w:rPr>
        <w:t>”</w:t>
      </w:r>
      <w:r>
        <w:rPr>
          <w:rFonts w:hint="eastAsia"/>
          <w:lang w:eastAsia="zh-CN"/>
        </w:rPr>
        <w:t>1_ios</w:t>
      </w:r>
      <w:r>
        <w:rPr>
          <w:lang w:eastAsia="zh-CN"/>
        </w:rPr>
        <w:t>”</w:t>
      </w:r>
      <w:r>
        <w:rPr>
          <w:lang w:eastAsia="zh-CN"/>
        </w:rPr>
        <w:t>表示当前正在运行的磁盘</w:t>
      </w:r>
      <w:r>
        <w:rPr>
          <w:lang w:eastAsia="zh-CN"/>
        </w:rPr>
        <w:t>I</w:t>
      </w:r>
      <w:r>
        <w:rPr>
          <w:rFonts w:hint="eastAsia"/>
          <w:lang w:eastAsia="zh-CN"/>
        </w:rPr>
        <w:t>/O</w:t>
      </w:r>
      <w:r>
        <w:rPr>
          <w:rFonts w:hint="eastAsia"/>
          <w:lang w:eastAsia="zh-CN"/>
        </w:rPr>
        <w:t>为</w:t>
      </w:r>
      <w:r>
        <w:rPr>
          <w:rFonts w:hint="eastAsia"/>
          <w:lang w:eastAsia="zh-CN"/>
        </w:rPr>
        <w:t>1</w:t>
      </w:r>
      <w:r>
        <w:rPr>
          <w:rFonts w:hint="eastAsia"/>
          <w:lang w:eastAsia="zh-CN"/>
        </w:rPr>
        <w:t>个，其所占比例为</w:t>
      </w:r>
      <w:r>
        <w:rPr>
          <w:rFonts w:hint="eastAsia"/>
          <w:lang w:eastAsia="zh-CN"/>
        </w:rPr>
        <w:t>100%</w:t>
      </w:r>
      <w:r>
        <w:rPr>
          <w:rFonts w:hint="eastAsia"/>
          <w:lang w:eastAsia="zh-CN"/>
        </w:rPr>
        <w:t>。</w:t>
      </w:r>
    </w:p>
    <w:p w14:paraId="07896B38" w14:textId="77777777" w:rsidR="00E92375" w:rsidRDefault="00C814D9" w:rsidP="00E92375">
      <w:pPr>
        <w:pStyle w:val="a6"/>
        <w:rPr>
          <w:lang w:eastAsia="zh-CN"/>
        </w:rPr>
      </w:pPr>
      <w:bookmarkStart w:id="174" w:name="_Ref501028381"/>
      <w:bookmarkStart w:id="175" w:name="_Toc501375757"/>
      <w:bookmarkStart w:id="176" w:name="_Toc514767859"/>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35</w:t>
      </w:r>
      <w:r w:rsidR="004C426C">
        <w:fldChar w:fldCharType="end"/>
      </w:r>
      <w:bookmarkEnd w:id="174"/>
      <w:r w:rsidR="00E92375">
        <w:rPr>
          <w:rFonts w:hint="eastAsia"/>
          <w:lang w:eastAsia="zh-CN"/>
        </w:rPr>
        <w:t xml:space="preserve">: </w:t>
      </w:r>
      <w:r w:rsidR="00E92375">
        <w:rPr>
          <w:rFonts w:hint="eastAsia"/>
          <w:lang w:eastAsia="zh-CN"/>
        </w:rPr>
        <w:t>已提交等待结束的磁盘写</w:t>
      </w:r>
      <w:r w:rsidR="00E92375">
        <w:rPr>
          <w:rFonts w:hint="eastAsia"/>
          <w:lang w:eastAsia="zh-CN"/>
        </w:rPr>
        <w:t>I/O</w:t>
      </w:r>
      <w:r w:rsidR="00E92375">
        <w:rPr>
          <w:rFonts w:hint="eastAsia"/>
          <w:lang w:eastAsia="zh-CN"/>
        </w:rPr>
        <w:t>分布面板</w:t>
      </w:r>
      <w:bookmarkEnd w:id="175"/>
      <w:bookmarkEnd w:id="176"/>
    </w:p>
    <w:p w14:paraId="3DE2ED87" w14:textId="77777777" w:rsidR="00E92375" w:rsidRDefault="00E92375" w:rsidP="009F4027">
      <w:pPr>
        <w:spacing w:before="137"/>
        <w:ind w:firstLine="720"/>
        <w:rPr>
          <w:lang w:eastAsia="zh-CN"/>
        </w:rPr>
      </w:pPr>
      <w:r>
        <w:rPr>
          <w:rFonts w:hint="eastAsia"/>
          <w:noProof/>
          <w:lang w:eastAsia="zh-CN"/>
        </w:rPr>
        <w:drawing>
          <wp:inline distT="0" distB="0" distL="0" distR="0" wp14:anchorId="03431BFE" wp14:editId="409598AB">
            <wp:extent cx="5436806" cy="17350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36806" cy="1735015"/>
                    </a:xfrm>
                    <a:prstGeom prst="rect">
                      <a:avLst/>
                    </a:prstGeom>
                    <a:noFill/>
                    <a:ln>
                      <a:noFill/>
                    </a:ln>
                  </pic:spPr>
                </pic:pic>
              </a:graphicData>
            </a:graphic>
          </wp:inline>
        </w:drawing>
      </w:r>
    </w:p>
    <w:p w14:paraId="45BF37FF" w14:textId="77777777" w:rsidR="00E92375" w:rsidRPr="00EF0EFC" w:rsidRDefault="00E92375" w:rsidP="00E92375">
      <w:pPr>
        <w:pStyle w:val="DDNbodytext1"/>
        <w:keepNext/>
        <w:rPr>
          <w:lang w:eastAsia="zh-CN"/>
        </w:rPr>
      </w:pPr>
      <w:r w:rsidRPr="007349A8">
        <w:rPr>
          <w:rFonts w:hint="eastAsia"/>
          <w:b/>
          <w:lang w:eastAsia="zh-CN"/>
        </w:rPr>
        <w:t>已提交等待结束的磁盘读</w:t>
      </w:r>
      <w:r w:rsidRPr="007349A8">
        <w:rPr>
          <w:rFonts w:hint="eastAsia"/>
          <w:b/>
          <w:lang w:eastAsia="zh-CN"/>
        </w:rPr>
        <w:t>I/O</w:t>
      </w:r>
      <w:r w:rsidRPr="007349A8">
        <w:rPr>
          <w:rFonts w:hint="eastAsia"/>
          <w:b/>
          <w:lang w:eastAsia="zh-CN"/>
        </w:rPr>
        <w:t>分布</w:t>
      </w:r>
      <w:r>
        <w:rPr>
          <w:rFonts w:hint="eastAsia"/>
          <w:lang w:eastAsia="zh-CN"/>
        </w:rPr>
        <w:t>面板</w:t>
      </w:r>
      <w:r>
        <w:rPr>
          <w:lang w:eastAsia="zh-CN"/>
        </w:rPr>
        <w:t>(</w:t>
      </w:r>
      <w:r w:rsidR="000A3FF7">
        <w:fldChar w:fldCharType="begin"/>
      </w:r>
      <w:r w:rsidR="000A3FF7">
        <w:rPr>
          <w:lang w:eastAsia="zh-CN"/>
        </w:rPr>
        <w:instrText xml:space="preserve">REF _Ref501028656 \h \* MERGEFORMAT </w:instrText>
      </w:r>
      <w:r w:rsidR="000A3FF7">
        <w:fldChar w:fldCharType="separate"/>
      </w:r>
      <w:r w:rsidR="00244445" w:rsidRPr="00244445">
        <w:rPr>
          <w:rStyle w:val="DDNField"/>
          <w:lang w:eastAsia="zh-CN"/>
        </w:rPr>
        <w:t>图</w:t>
      </w:r>
      <w:r w:rsidR="00244445" w:rsidRPr="00244445">
        <w:rPr>
          <w:rStyle w:val="DDNField"/>
          <w:lang w:eastAsia="zh-CN"/>
        </w:rPr>
        <w:t>36</w:t>
      </w:r>
      <w:r w:rsidR="000A3FF7">
        <w:fldChar w:fldCharType="end"/>
      </w:r>
      <w:r>
        <w:rPr>
          <w:lang w:eastAsia="zh-CN"/>
        </w:rPr>
        <w:t xml:space="preserve">) </w:t>
      </w:r>
      <w:r>
        <w:rPr>
          <w:rFonts w:hint="eastAsia"/>
          <w:lang w:eastAsia="zh-CN"/>
        </w:rPr>
        <w:t>显示</w:t>
      </w:r>
      <w:r>
        <w:rPr>
          <w:lang w:eastAsia="zh-CN"/>
        </w:rPr>
        <w:t>了当前</w:t>
      </w:r>
      <w:r>
        <w:rPr>
          <w:lang w:eastAsia="zh-CN"/>
        </w:rPr>
        <w:t>OSD</w:t>
      </w:r>
      <w:r>
        <w:rPr>
          <w:lang w:eastAsia="zh-CN"/>
        </w:rPr>
        <w:t>已提交等待结束的</w:t>
      </w:r>
      <w:r>
        <w:rPr>
          <w:rFonts w:hint="eastAsia"/>
          <w:lang w:eastAsia="zh-CN"/>
        </w:rPr>
        <w:t>（正在运行过程中）</w:t>
      </w:r>
      <w:r>
        <w:rPr>
          <w:lang w:eastAsia="zh-CN"/>
        </w:rPr>
        <w:t>磁盘读</w:t>
      </w:r>
      <w:r>
        <w:rPr>
          <w:lang w:eastAsia="zh-CN"/>
        </w:rPr>
        <w:t>I</w:t>
      </w:r>
      <w:r>
        <w:rPr>
          <w:rFonts w:hint="eastAsia"/>
          <w:lang w:eastAsia="zh-CN"/>
        </w:rPr>
        <w:t>/O</w:t>
      </w:r>
      <w:r>
        <w:rPr>
          <w:rFonts w:hint="eastAsia"/>
          <w:lang w:eastAsia="zh-CN"/>
        </w:rPr>
        <w:t>比例信息。如图所示，</w:t>
      </w:r>
      <w:r w:rsidR="005A6230">
        <w:rPr>
          <w:rFonts w:hint="eastAsia"/>
          <w:lang w:eastAsia="zh-CN"/>
        </w:rPr>
        <w:t>“</w:t>
      </w:r>
      <w:r>
        <w:rPr>
          <w:rFonts w:hint="eastAsia"/>
          <w:lang w:eastAsia="zh-CN"/>
        </w:rPr>
        <w:t>1_ios</w:t>
      </w:r>
      <w:r w:rsidR="005A6230">
        <w:rPr>
          <w:rFonts w:hint="eastAsia"/>
          <w:lang w:eastAsia="zh-CN"/>
        </w:rPr>
        <w:t>”</w:t>
      </w:r>
      <w:r>
        <w:rPr>
          <w:lang w:eastAsia="zh-CN"/>
        </w:rPr>
        <w:t>表示当前正在运行的磁盘</w:t>
      </w:r>
      <w:r>
        <w:rPr>
          <w:lang w:eastAsia="zh-CN"/>
        </w:rPr>
        <w:t>I</w:t>
      </w:r>
      <w:r>
        <w:rPr>
          <w:rFonts w:hint="eastAsia"/>
          <w:lang w:eastAsia="zh-CN"/>
        </w:rPr>
        <w:t>/O</w:t>
      </w:r>
      <w:r>
        <w:rPr>
          <w:rFonts w:hint="eastAsia"/>
          <w:lang w:eastAsia="zh-CN"/>
        </w:rPr>
        <w:t>为</w:t>
      </w:r>
      <w:r>
        <w:rPr>
          <w:rFonts w:hint="eastAsia"/>
          <w:lang w:eastAsia="zh-CN"/>
        </w:rPr>
        <w:t>1</w:t>
      </w:r>
      <w:r>
        <w:rPr>
          <w:rFonts w:hint="eastAsia"/>
          <w:lang w:eastAsia="zh-CN"/>
        </w:rPr>
        <w:t>个，其所占比例为</w:t>
      </w:r>
      <w:r>
        <w:rPr>
          <w:rFonts w:hint="eastAsia"/>
          <w:lang w:eastAsia="zh-CN"/>
        </w:rPr>
        <w:t>12.41%</w:t>
      </w:r>
      <w:r>
        <w:rPr>
          <w:rFonts w:hint="eastAsia"/>
          <w:lang w:eastAsia="zh-CN"/>
        </w:rPr>
        <w:t>；“</w:t>
      </w:r>
      <w:r>
        <w:rPr>
          <w:rFonts w:hint="eastAsia"/>
          <w:lang w:eastAsia="zh-CN"/>
        </w:rPr>
        <w:t>3_ios</w:t>
      </w:r>
      <w:r w:rsidR="005A6230">
        <w:rPr>
          <w:rFonts w:hint="eastAsia"/>
          <w:lang w:eastAsia="zh-CN"/>
        </w:rPr>
        <w:t>”</w:t>
      </w:r>
      <w:r>
        <w:rPr>
          <w:rFonts w:hint="eastAsia"/>
          <w:lang w:eastAsia="zh-CN"/>
        </w:rPr>
        <w:t>表示当前挂起的磁盘</w:t>
      </w:r>
      <w:r>
        <w:rPr>
          <w:rFonts w:hint="eastAsia"/>
          <w:lang w:eastAsia="zh-CN"/>
        </w:rPr>
        <w:t>I/O</w:t>
      </w:r>
      <w:r>
        <w:rPr>
          <w:rFonts w:hint="eastAsia"/>
          <w:lang w:eastAsia="zh-CN"/>
        </w:rPr>
        <w:t>数目为</w:t>
      </w:r>
      <w:r>
        <w:rPr>
          <w:rFonts w:hint="eastAsia"/>
          <w:lang w:eastAsia="zh-CN"/>
        </w:rPr>
        <w:t>3</w:t>
      </w:r>
      <w:r>
        <w:rPr>
          <w:rFonts w:hint="eastAsia"/>
          <w:lang w:eastAsia="zh-CN"/>
        </w:rPr>
        <w:t>，其占的百分比为</w:t>
      </w:r>
      <w:r>
        <w:rPr>
          <w:rFonts w:hint="eastAsia"/>
          <w:lang w:eastAsia="zh-CN"/>
        </w:rPr>
        <w:t>12.55%</w:t>
      </w:r>
      <w:r>
        <w:rPr>
          <w:rFonts w:hint="eastAsia"/>
          <w:lang w:eastAsia="zh-CN"/>
        </w:rPr>
        <w:t>；</w:t>
      </w:r>
      <w:r w:rsidR="005A6230">
        <w:rPr>
          <w:rFonts w:hint="eastAsia"/>
          <w:lang w:eastAsia="zh-CN"/>
        </w:rPr>
        <w:t>“</w:t>
      </w:r>
      <w:r>
        <w:rPr>
          <w:rFonts w:hint="eastAsia"/>
          <w:lang w:eastAsia="zh-CN"/>
        </w:rPr>
        <w:t>4_ios</w:t>
      </w:r>
      <w:r w:rsidR="005A6230">
        <w:rPr>
          <w:rFonts w:hint="eastAsia"/>
          <w:lang w:eastAsia="zh-CN"/>
        </w:rPr>
        <w:t>”</w:t>
      </w:r>
      <w:r>
        <w:rPr>
          <w:rFonts w:hint="eastAsia"/>
          <w:lang w:eastAsia="zh-CN"/>
        </w:rPr>
        <w:t>表示当前挂起的磁盘</w:t>
      </w:r>
      <w:r>
        <w:rPr>
          <w:rFonts w:hint="eastAsia"/>
          <w:lang w:eastAsia="zh-CN"/>
        </w:rPr>
        <w:t>I/O</w:t>
      </w:r>
      <w:r>
        <w:rPr>
          <w:rFonts w:hint="eastAsia"/>
          <w:lang w:eastAsia="zh-CN"/>
        </w:rPr>
        <w:t>数目为</w:t>
      </w:r>
      <w:r>
        <w:rPr>
          <w:rFonts w:hint="eastAsia"/>
          <w:lang w:eastAsia="zh-CN"/>
        </w:rPr>
        <w:t>4</w:t>
      </w:r>
      <w:r>
        <w:rPr>
          <w:rFonts w:hint="eastAsia"/>
          <w:lang w:eastAsia="zh-CN"/>
        </w:rPr>
        <w:t>，其占的百分位</w:t>
      </w:r>
      <w:r>
        <w:rPr>
          <w:rFonts w:hint="eastAsia"/>
          <w:lang w:eastAsia="zh-CN"/>
        </w:rPr>
        <w:t>49.80%</w:t>
      </w:r>
      <w:r>
        <w:rPr>
          <w:rFonts w:hint="eastAsia"/>
          <w:lang w:eastAsia="zh-CN"/>
        </w:rPr>
        <w:t>。</w:t>
      </w:r>
    </w:p>
    <w:p w14:paraId="53D41750" w14:textId="77777777" w:rsidR="00E92375" w:rsidRDefault="00C814D9" w:rsidP="00E92375">
      <w:pPr>
        <w:pStyle w:val="a6"/>
        <w:rPr>
          <w:lang w:eastAsia="zh-CN"/>
        </w:rPr>
      </w:pPr>
      <w:bookmarkStart w:id="177" w:name="_Ref501028656"/>
      <w:bookmarkStart w:id="178" w:name="_Toc501375758"/>
      <w:bookmarkStart w:id="179" w:name="_Toc514767860"/>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36</w:t>
      </w:r>
      <w:r w:rsidR="004C426C">
        <w:fldChar w:fldCharType="end"/>
      </w:r>
      <w:bookmarkEnd w:id="177"/>
      <w:r w:rsidR="00E92375">
        <w:rPr>
          <w:rFonts w:hint="eastAsia"/>
          <w:lang w:eastAsia="zh-CN"/>
        </w:rPr>
        <w:t xml:space="preserve">: </w:t>
      </w:r>
      <w:r w:rsidR="00E92375">
        <w:rPr>
          <w:rFonts w:hint="eastAsia"/>
          <w:lang w:eastAsia="zh-CN"/>
        </w:rPr>
        <w:t>已提交等待结束的磁盘读</w:t>
      </w:r>
      <w:r w:rsidR="00E92375">
        <w:rPr>
          <w:rFonts w:hint="eastAsia"/>
          <w:lang w:eastAsia="zh-CN"/>
        </w:rPr>
        <w:t>I/O</w:t>
      </w:r>
      <w:r w:rsidR="00E92375">
        <w:rPr>
          <w:rFonts w:hint="eastAsia"/>
          <w:lang w:eastAsia="zh-CN"/>
        </w:rPr>
        <w:t>分布面板</w:t>
      </w:r>
      <w:bookmarkEnd w:id="178"/>
      <w:bookmarkEnd w:id="179"/>
    </w:p>
    <w:p w14:paraId="0A8F4490" w14:textId="77777777" w:rsidR="00E92375" w:rsidRDefault="00E92375" w:rsidP="009F4027">
      <w:pPr>
        <w:spacing w:before="137"/>
        <w:ind w:firstLine="720"/>
        <w:rPr>
          <w:lang w:eastAsia="zh-CN"/>
        </w:rPr>
      </w:pPr>
      <w:r>
        <w:rPr>
          <w:rFonts w:hint="eastAsia"/>
          <w:noProof/>
          <w:lang w:eastAsia="zh-CN"/>
        </w:rPr>
        <w:drawing>
          <wp:inline distT="0" distB="0" distL="0" distR="0" wp14:anchorId="460EB735" wp14:editId="3D9749FD">
            <wp:extent cx="5486400" cy="1765812"/>
            <wp:effectExtent l="0" t="0" r="0" b="0"/>
            <wp:docPr id="2242" name="图片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5978" cy="1765676"/>
                    </a:xfrm>
                    <a:prstGeom prst="rect">
                      <a:avLst/>
                    </a:prstGeom>
                    <a:noFill/>
                    <a:ln>
                      <a:noFill/>
                    </a:ln>
                  </pic:spPr>
                </pic:pic>
              </a:graphicData>
            </a:graphic>
          </wp:inline>
        </w:drawing>
      </w:r>
    </w:p>
    <w:p w14:paraId="3545FC63" w14:textId="77777777" w:rsidR="00894643" w:rsidRDefault="00894643" w:rsidP="009F4027">
      <w:pPr>
        <w:spacing w:before="137"/>
        <w:ind w:firstLine="720"/>
        <w:rPr>
          <w:lang w:eastAsia="zh-CN"/>
        </w:rPr>
      </w:pPr>
    </w:p>
    <w:p w14:paraId="58F04505" w14:textId="1EC63D22" w:rsidR="00E92375" w:rsidRDefault="00E92375" w:rsidP="00E92375">
      <w:pPr>
        <w:pStyle w:val="DDNbodytext1"/>
        <w:keepNext/>
        <w:rPr>
          <w:lang w:eastAsia="zh-CN"/>
        </w:rPr>
      </w:pPr>
      <w:r w:rsidRPr="00180D2C">
        <w:rPr>
          <w:rFonts w:hint="eastAsia"/>
          <w:b/>
          <w:lang w:eastAsia="zh-CN"/>
        </w:rPr>
        <w:lastRenderedPageBreak/>
        <w:t>写</w:t>
      </w:r>
      <w:r w:rsidRPr="00180D2C">
        <w:rPr>
          <w:rFonts w:hint="eastAsia"/>
          <w:b/>
          <w:lang w:eastAsia="zh-CN"/>
        </w:rPr>
        <w:t>I/O</w:t>
      </w:r>
      <w:r w:rsidRPr="00180D2C">
        <w:rPr>
          <w:rFonts w:hint="eastAsia"/>
          <w:b/>
          <w:lang w:eastAsia="zh-CN"/>
        </w:rPr>
        <w:t>时间分布</w:t>
      </w:r>
      <w:r>
        <w:rPr>
          <w:rFonts w:hint="eastAsia"/>
          <w:lang w:eastAsia="zh-CN"/>
        </w:rPr>
        <w:t>面板</w:t>
      </w:r>
      <w:r>
        <w:rPr>
          <w:lang w:eastAsia="zh-CN"/>
        </w:rPr>
        <w:t>(</w:t>
      </w:r>
      <w:r w:rsidR="000A3FF7">
        <w:fldChar w:fldCharType="begin"/>
      </w:r>
      <w:r w:rsidR="000A3FF7">
        <w:rPr>
          <w:lang w:eastAsia="zh-CN"/>
        </w:rPr>
        <w:instrText xml:space="preserve">REF _Ref501028889 \h \* MERGEFORMAT </w:instrText>
      </w:r>
      <w:r w:rsidR="000A3FF7">
        <w:fldChar w:fldCharType="separate"/>
      </w:r>
      <w:r w:rsidR="00244445" w:rsidRPr="00244445">
        <w:rPr>
          <w:rStyle w:val="DDNField"/>
          <w:lang w:eastAsia="zh-CN"/>
        </w:rPr>
        <w:t>图</w:t>
      </w:r>
      <w:r w:rsidR="00244445" w:rsidRPr="00244445">
        <w:rPr>
          <w:rStyle w:val="DDNField"/>
          <w:lang w:eastAsia="zh-CN"/>
        </w:rPr>
        <w:t>37</w:t>
      </w:r>
      <w:r w:rsidR="000A3FF7">
        <w:fldChar w:fldCharType="end"/>
      </w:r>
      <w:r>
        <w:rPr>
          <w:lang w:eastAsia="zh-CN"/>
        </w:rPr>
        <w:t xml:space="preserve">) </w:t>
      </w:r>
      <w:r>
        <w:rPr>
          <w:rFonts w:hint="eastAsia"/>
          <w:lang w:eastAsia="zh-CN"/>
        </w:rPr>
        <w:t>显示</w:t>
      </w:r>
      <w:r>
        <w:rPr>
          <w:lang w:eastAsia="zh-CN"/>
        </w:rPr>
        <w:t>了当前</w:t>
      </w:r>
      <w:r>
        <w:rPr>
          <w:lang w:eastAsia="zh-CN"/>
        </w:rPr>
        <w:t>OSD</w:t>
      </w:r>
      <w:r>
        <w:rPr>
          <w:rFonts w:hint="eastAsia"/>
          <w:lang w:eastAsia="zh-CN"/>
        </w:rPr>
        <w:t>写</w:t>
      </w:r>
      <w:r>
        <w:rPr>
          <w:lang w:eastAsia="zh-CN"/>
        </w:rPr>
        <w:t>I</w:t>
      </w:r>
      <w:r>
        <w:rPr>
          <w:rFonts w:hint="eastAsia"/>
          <w:lang w:eastAsia="zh-CN"/>
        </w:rPr>
        <w:t>/O</w:t>
      </w:r>
      <w:r>
        <w:rPr>
          <w:rFonts w:hint="eastAsia"/>
          <w:lang w:eastAsia="zh-CN"/>
        </w:rPr>
        <w:t>时间分布比例信息。如图所示，</w:t>
      </w:r>
      <w:r w:rsidR="005A6230" w:rsidRPr="00663845">
        <w:rPr>
          <w:rFonts w:hint="eastAsia"/>
          <w:lang w:eastAsia="zh-CN"/>
        </w:rPr>
        <w:t>“</w:t>
      </w:r>
      <w:r w:rsidRPr="00663845">
        <w:rPr>
          <w:rFonts w:hint="eastAsia"/>
          <w:lang w:eastAsia="zh-CN"/>
        </w:rPr>
        <w:t>1_milliseconds</w:t>
      </w:r>
      <w:r w:rsidR="005A6230" w:rsidRPr="00663845">
        <w:rPr>
          <w:rFonts w:hint="eastAsia"/>
          <w:lang w:eastAsia="zh-CN"/>
        </w:rPr>
        <w:t>”</w:t>
      </w:r>
      <w:r w:rsidRPr="00663845">
        <w:rPr>
          <w:lang w:eastAsia="zh-CN"/>
        </w:rPr>
        <w:t>表示</w:t>
      </w:r>
      <w:r w:rsidRPr="00663845">
        <w:rPr>
          <w:rFonts w:hint="eastAsia"/>
          <w:lang w:eastAsia="zh-CN"/>
        </w:rPr>
        <w:t>写</w:t>
      </w:r>
      <w:r w:rsidRPr="00663845">
        <w:rPr>
          <w:lang w:eastAsia="zh-CN"/>
        </w:rPr>
        <w:t>I</w:t>
      </w:r>
      <w:r w:rsidRPr="00663845">
        <w:rPr>
          <w:rFonts w:hint="eastAsia"/>
          <w:lang w:eastAsia="zh-CN"/>
        </w:rPr>
        <w:t>/O</w:t>
      </w:r>
      <w:r w:rsidRPr="00663845">
        <w:rPr>
          <w:rFonts w:hint="eastAsia"/>
          <w:lang w:eastAsia="zh-CN"/>
        </w:rPr>
        <w:t>时间小于</w:t>
      </w:r>
      <w:r w:rsidRPr="00663845">
        <w:rPr>
          <w:rFonts w:hint="eastAsia"/>
          <w:lang w:eastAsia="zh-CN"/>
        </w:rPr>
        <w:t>1</w:t>
      </w:r>
      <w:r w:rsidRPr="00663845">
        <w:rPr>
          <w:rFonts w:hint="eastAsia"/>
          <w:lang w:eastAsia="zh-CN"/>
        </w:rPr>
        <w:t>毫秒的</w:t>
      </w:r>
      <w:r w:rsidRPr="00663845">
        <w:rPr>
          <w:rFonts w:hint="eastAsia"/>
          <w:lang w:eastAsia="zh-CN"/>
        </w:rPr>
        <w:t>I/O</w:t>
      </w:r>
      <w:r w:rsidRPr="00663845">
        <w:rPr>
          <w:rFonts w:hint="eastAsia"/>
          <w:lang w:eastAsia="zh-CN"/>
        </w:rPr>
        <w:t>次数所占</w:t>
      </w:r>
      <w:r w:rsidRPr="00663845">
        <w:rPr>
          <w:rFonts w:hint="eastAsia"/>
          <w:lang w:eastAsia="zh-CN"/>
        </w:rPr>
        <w:t>I/O</w:t>
      </w:r>
      <w:r w:rsidRPr="00663845">
        <w:rPr>
          <w:rFonts w:hint="eastAsia"/>
          <w:lang w:eastAsia="zh-CN"/>
        </w:rPr>
        <w:t>次数的百分比</w:t>
      </w:r>
      <w:r w:rsidR="00180D2C" w:rsidRPr="00663845">
        <w:rPr>
          <w:rFonts w:hint="eastAsia"/>
          <w:lang w:eastAsia="zh-CN"/>
        </w:rPr>
        <w:t>，</w:t>
      </w:r>
      <w:r w:rsidR="008D0BF7" w:rsidRPr="00663845">
        <w:rPr>
          <w:rFonts w:hint="eastAsia"/>
          <w:lang w:eastAsia="zh-CN"/>
        </w:rPr>
        <w:t>其</w:t>
      </w:r>
      <w:r w:rsidR="00FD64EC" w:rsidRPr="00663845">
        <w:rPr>
          <w:rFonts w:hint="eastAsia"/>
          <w:lang w:eastAsia="zh-CN"/>
        </w:rPr>
        <w:t>所占比例为</w:t>
      </w:r>
      <w:r w:rsidR="00FD64EC" w:rsidRPr="00663845">
        <w:rPr>
          <w:rFonts w:hint="eastAsia"/>
          <w:lang w:eastAsia="zh-CN"/>
        </w:rPr>
        <w:t>92.31%</w:t>
      </w:r>
      <w:r w:rsidR="007F7DB1" w:rsidRPr="00663845">
        <w:rPr>
          <w:rFonts w:hint="eastAsia"/>
          <w:lang w:eastAsia="zh-CN"/>
        </w:rPr>
        <w:t>，</w:t>
      </w:r>
      <w:r w:rsidRPr="00663845">
        <w:rPr>
          <w:rFonts w:hint="eastAsia"/>
          <w:lang w:eastAsia="zh-CN"/>
        </w:rPr>
        <w:t>“</w:t>
      </w:r>
      <w:r w:rsidR="00462B9B" w:rsidRPr="00663845">
        <w:rPr>
          <w:rFonts w:hint="eastAsia"/>
          <w:lang w:eastAsia="zh-CN"/>
        </w:rPr>
        <w:t>2</w:t>
      </w:r>
      <w:r w:rsidRPr="00663845">
        <w:rPr>
          <w:rFonts w:hint="eastAsia"/>
          <w:lang w:eastAsia="zh-CN"/>
        </w:rPr>
        <w:t>_milliseconds</w:t>
      </w:r>
      <w:r w:rsidRPr="00663845">
        <w:rPr>
          <w:rFonts w:hint="eastAsia"/>
          <w:lang w:eastAsia="zh-CN"/>
        </w:rPr>
        <w:t>”表示写</w:t>
      </w:r>
      <w:r w:rsidRPr="00663845">
        <w:rPr>
          <w:lang w:eastAsia="zh-CN"/>
        </w:rPr>
        <w:t>I</w:t>
      </w:r>
      <w:r w:rsidRPr="00663845">
        <w:rPr>
          <w:rFonts w:hint="eastAsia"/>
          <w:lang w:eastAsia="zh-CN"/>
        </w:rPr>
        <w:t>/O</w:t>
      </w:r>
      <w:r w:rsidRPr="00663845">
        <w:rPr>
          <w:rFonts w:hint="eastAsia"/>
          <w:lang w:eastAsia="zh-CN"/>
        </w:rPr>
        <w:t>时间在</w:t>
      </w:r>
      <w:r w:rsidRPr="00663845">
        <w:rPr>
          <w:rFonts w:hint="eastAsia"/>
          <w:lang w:eastAsia="zh-CN"/>
        </w:rPr>
        <w:t>1</w:t>
      </w:r>
      <w:r w:rsidRPr="00663845">
        <w:rPr>
          <w:rFonts w:hint="eastAsia"/>
          <w:lang w:eastAsia="zh-CN"/>
        </w:rPr>
        <w:t>毫秒和</w:t>
      </w:r>
      <w:r w:rsidRPr="00663845">
        <w:rPr>
          <w:rFonts w:hint="eastAsia"/>
          <w:lang w:eastAsia="zh-CN"/>
        </w:rPr>
        <w:t>2</w:t>
      </w:r>
      <w:r w:rsidRPr="00663845">
        <w:rPr>
          <w:rFonts w:hint="eastAsia"/>
          <w:lang w:eastAsia="zh-CN"/>
        </w:rPr>
        <w:t>毫秒之间的</w:t>
      </w:r>
      <w:r w:rsidRPr="00663845">
        <w:rPr>
          <w:rFonts w:hint="eastAsia"/>
          <w:lang w:eastAsia="zh-CN"/>
        </w:rPr>
        <w:t>I/O</w:t>
      </w:r>
      <w:r w:rsidRPr="00663845">
        <w:rPr>
          <w:rFonts w:hint="eastAsia"/>
          <w:lang w:eastAsia="zh-CN"/>
        </w:rPr>
        <w:t>次数所占百分比</w:t>
      </w:r>
      <w:r w:rsidR="00180D2C" w:rsidRPr="00663845">
        <w:rPr>
          <w:rFonts w:ascii="Georgia" w:hAnsi="Georgia"/>
          <w:color w:val="111111"/>
          <w:lang w:eastAsia="zh-CN"/>
        </w:rPr>
        <w:t>，</w:t>
      </w:r>
      <w:r w:rsidR="00765930" w:rsidRPr="00663845">
        <w:rPr>
          <w:rFonts w:ascii="Georgia" w:hAnsi="Georgia" w:hint="eastAsia"/>
          <w:color w:val="111111"/>
          <w:lang w:eastAsia="zh-CN"/>
        </w:rPr>
        <w:t>其值为：</w:t>
      </w:r>
      <w:r w:rsidR="00765930" w:rsidRPr="00663845">
        <w:rPr>
          <w:rFonts w:hint="eastAsia"/>
          <w:lang w:eastAsia="zh-CN"/>
        </w:rPr>
        <w:t>7.69%</w:t>
      </w:r>
      <w:r w:rsidRPr="00663845">
        <w:rPr>
          <w:rFonts w:hint="eastAsia"/>
          <w:lang w:eastAsia="zh-CN"/>
        </w:rPr>
        <w:t>。</w:t>
      </w:r>
    </w:p>
    <w:p w14:paraId="1494AF9B" w14:textId="77777777" w:rsidR="00E92375" w:rsidRDefault="00C814D9" w:rsidP="00E92375">
      <w:pPr>
        <w:pStyle w:val="a6"/>
        <w:rPr>
          <w:lang w:eastAsia="zh-CN"/>
        </w:rPr>
      </w:pPr>
      <w:bookmarkStart w:id="180" w:name="_Ref501028889"/>
      <w:bookmarkStart w:id="181" w:name="_Toc501375759"/>
      <w:bookmarkStart w:id="182" w:name="_Toc514767861"/>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37</w:t>
      </w:r>
      <w:r w:rsidR="004C426C">
        <w:fldChar w:fldCharType="end"/>
      </w:r>
      <w:bookmarkEnd w:id="180"/>
      <w:r w:rsidR="00E92375">
        <w:rPr>
          <w:rFonts w:hint="eastAsia"/>
          <w:lang w:eastAsia="zh-CN"/>
        </w:rPr>
        <w:t xml:space="preserve">: </w:t>
      </w:r>
      <w:r w:rsidR="00E92375">
        <w:rPr>
          <w:rFonts w:hint="eastAsia"/>
          <w:lang w:eastAsia="zh-CN"/>
        </w:rPr>
        <w:t>写</w:t>
      </w:r>
      <w:r w:rsidR="00E92375">
        <w:rPr>
          <w:rFonts w:hint="eastAsia"/>
          <w:lang w:eastAsia="zh-CN"/>
        </w:rPr>
        <w:t>I/O</w:t>
      </w:r>
      <w:r w:rsidR="00E92375">
        <w:rPr>
          <w:rFonts w:hint="eastAsia"/>
          <w:lang w:eastAsia="zh-CN"/>
        </w:rPr>
        <w:t>时间分布面板</w:t>
      </w:r>
      <w:bookmarkEnd w:id="181"/>
      <w:bookmarkEnd w:id="182"/>
    </w:p>
    <w:p w14:paraId="2721782B" w14:textId="77777777" w:rsidR="00E92375" w:rsidRDefault="00E92375" w:rsidP="009F4027">
      <w:pPr>
        <w:spacing w:before="137"/>
        <w:ind w:firstLine="720"/>
        <w:rPr>
          <w:lang w:eastAsia="zh-CN"/>
        </w:rPr>
      </w:pPr>
      <w:r>
        <w:rPr>
          <w:rFonts w:hint="eastAsia"/>
          <w:noProof/>
          <w:lang w:eastAsia="zh-CN"/>
        </w:rPr>
        <w:drawing>
          <wp:inline distT="0" distB="0" distL="0" distR="0" wp14:anchorId="6FFE51AA" wp14:editId="0A8FD009">
            <wp:extent cx="5649362" cy="1828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3670" cy="1830194"/>
                    </a:xfrm>
                    <a:prstGeom prst="rect">
                      <a:avLst/>
                    </a:prstGeom>
                    <a:noFill/>
                    <a:ln>
                      <a:noFill/>
                    </a:ln>
                  </pic:spPr>
                </pic:pic>
              </a:graphicData>
            </a:graphic>
          </wp:inline>
        </w:drawing>
      </w:r>
    </w:p>
    <w:p w14:paraId="4A0BDF90" w14:textId="2F5F615E" w:rsidR="00E92375" w:rsidRPr="008279A8" w:rsidRDefault="00E92375" w:rsidP="00E92375">
      <w:pPr>
        <w:pStyle w:val="DDNbodytext1"/>
        <w:keepNext/>
        <w:rPr>
          <w:lang w:eastAsia="zh-CN"/>
        </w:rPr>
      </w:pPr>
      <w:r w:rsidRPr="00894643">
        <w:rPr>
          <w:rFonts w:hint="eastAsia"/>
          <w:b/>
          <w:lang w:eastAsia="zh-CN"/>
        </w:rPr>
        <w:t>读</w:t>
      </w:r>
      <w:r w:rsidRPr="00894643">
        <w:rPr>
          <w:rFonts w:hint="eastAsia"/>
          <w:b/>
          <w:lang w:eastAsia="zh-CN"/>
        </w:rPr>
        <w:t>I/O</w:t>
      </w:r>
      <w:r w:rsidRPr="00894643">
        <w:rPr>
          <w:rFonts w:hint="eastAsia"/>
          <w:b/>
          <w:lang w:eastAsia="zh-CN"/>
        </w:rPr>
        <w:t>时间分布</w:t>
      </w:r>
      <w:r>
        <w:rPr>
          <w:rFonts w:hint="eastAsia"/>
          <w:lang w:eastAsia="zh-CN"/>
        </w:rPr>
        <w:t>面板</w:t>
      </w:r>
      <w:r>
        <w:rPr>
          <w:lang w:eastAsia="zh-CN"/>
        </w:rPr>
        <w:t>(</w:t>
      </w:r>
      <w:r w:rsidR="000A3FF7">
        <w:fldChar w:fldCharType="begin"/>
      </w:r>
      <w:r w:rsidR="000A3FF7">
        <w:rPr>
          <w:lang w:eastAsia="zh-CN"/>
        </w:rPr>
        <w:instrText xml:space="preserve">REF _Ref501029371 \h \* MERGEFORMAT </w:instrText>
      </w:r>
      <w:r w:rsidR="000A3FF7">
        <w:fldChar w:fldCharType="separate"/>
      </w:r>
      <w:r w:rsidR="00244445" w:rsidRPr="00244445">
        <w:rPr>
          <w:rStyle w:val="DDNField"/>
          <w:lang w:eastAsia="zh-CN"/>
        </w:rPr>
        <w:t>图</w:t>
      </w:r>
      <w:r w:rsidR="00244445" w:rsidRPr="00244445">
        <w:rPr>
          <w:rStyle w:val="DDNField"/>
          <w:lang w:eastAsia="zh-CN"/>
        </w:rPr>
        <w:t>38</w:t>
      </w:r>
      <w:r w:rsidR="000A3FF7">
        <w:fldChar w:fldCharType="end"/>
      </w:r>
      <w:r>
        <w:rPr>
          <w:lang w:eastAsia="zh-CN"/>
        </w:rPr>
        <w:t xml:space="preserve">) </w:t>
      </w:r>
      <w:r>
        <w:rPr>
          <w:rFonts w:hint="eastAsia"/>
          <w:lang w:eastAsia="zh-CN"/>
        </w:rPr>
        <w:t>显示</w:t>
      </w:r>
      <w:r>
        <w:rPr>
          <w:lang w:eastAsia="zh-CN"/>
        </w:rPr>
        <w:t>了</w:t>
      </w:r>
      <w:r>
        <w:rPr>
          <w:lang w:eastAsia="zh-CN"/>
        </w:rPr>
        <w:t>OSD</w:t>
      </w:r>
      <w:r>
        <w:rPr>
          <w:rFonts w:hint="eastAsia"/>
          <w:lang w:eastAsia="zh-CN"/>
        </w:rPr>
        <w:t>读</w:t>
      </w:r>
      <w:r>
        <w:rPr>
          <w:lang w:eastAsia="zh-CN"/>
        </w:rPr>
        <w:t>I</w:t>
      </w:r>
      <w:r>
        <w:rPr>
          <w:rFonts w:hint="eastAsia"/>
          <w:lang w:eastAsia="zh-CN"/>
        </w:rPr>
        <w:t>/O</w:t>
      </w:r>
      <w:r>
        <w:rPr>
          <w:rFonts w:hint="eastAsia"/>
          <w:lang w:eastAsia="zh-CN"/>
        </w:rPr>
        <w:t>时间分布比例信息。如图所示，</w:t>
      </w:r>
      <w:r w:rsidR="005A6230">
        <w:rPr>
          <w:rFonts w:hint="eastAsia"/>
          <w:lang w:eastAsia="zh-CN"/>
        </w:rPr>
        <w:t>“</w:t>
      </w:r>
      <w:r>
        <w:rPr>
          <w:rFonts w:hint="eastAsia"/>
          <w:lang w:eastAsia="zh-CN"/>
        </w:rPr>
        <w:t>1_milliseconds</w:t>
      </w:r>
      <w:r w:rsidR="005A6230">
        <w:rPr>
          <w:rFonts w:hint="eastAsia"/>
          <w:lang w:eastAsia="zh-CN"/>
        </w:rPr>
        <w:t>”</w:t>
      </w:r>
      <w:r>
        <w:rPr>
          <w:lang w:eastAsia="zh-CN"/>
        </w:rPr>
        <w:t>表示</w:t>
      </w:r>
      <w:r>
        <w:rPr>
          <w:rFonts w:hint="eastAsia"/>
          <w:lang w:eastAsia="zh-CN"/>
        </w:rPr>
        <w:t>读</w:t>
      </w:r>
      <w:r>
        <w:rPr>
          <w:lang w:eastAsia="zh-CN"/>
        </w:rPr>
        <w:t>I</w:t>
      </w:r>
      <w:r>
        <w:rPr>
          <w:rFonts w:hint="eastAsia"/>
          <w:lang w:eastAsia="zh-CN"/>
        </w:rPr>
        <w:t>/O</w:t>
      </w:r>
      <w:r>
        <w:rPr>
          <w:rFonts w:hint="eastAsia"/>
          <w:lang w:eastAsia="zh-CN"/>
        </w:rPr>
        <w:t>时间小于</w:t>
      </w:r>
      <w:r>
        <w:rPr>
          <w:rFonts w:hint="eastAsia"/>
          <w:lang w:eastAsia="zh-CN"/>
        </w:rPr>
        <w:t>1</w:t>
      </w:r>
      <w:r>
        <w:rPr>
          <w:rFonts w:hint="eastAsia"/>
          <w:lang w:eastAsia="zh-CN"/>
        </w:rPr>
        <w:t>毫秒的</w:t>
      </w:r>
      <w:r>
        <w:rPr>
          <w:rFonts w:hint="eastAsia"/>
          <w:lang w:eastAsia="zh-CN"/>
        </w:rPr>
        <w:t>I/O</w:t>
      </w:r>
      <w:r>
        <w:rPr>
          <w:rFonts w:hint="eastAsia"/>
          <w:lang w:eastAsia="zh-CN"/>
        </w:rPr>
        <w:t>次数所占</w:t>
      </w:r>
      <w:r>
        <w:rPr>
          <w:rFonts w:hint="eastAsia"/>
          <w:lang w:eastAsia="zh-CN"/>
        </w:rPr>
        <w:t>I/O</w:t>
      </w:r>
      <w:r>
        <w:rPr>
          <w:rFonts w:hint="eastAsia"/>
          <w:lang w:eastAsia="zh-CN"/>
        </w:rPr>
        <w:t>次数的百分比，其所占比例为</w:t>
      </w:r>
      <w:r>
        <w:rPr>
          <w:rFonts w:hint="eastAsia"/>
          <w:lang w:eastAsia="zh-CN"/>
        </w:rPr>
        <w:t>14.11%</w:t>
      </w:r>
      <w:r>
        <w:rPr>
          <w:rFonts w:hint="eastAsia"/>
          <w:lang w:eastAsia="zh-CN"/>
        </w:rPr>
        <w:t>；“</w:t>
      </w:r>
      <w:r>
        <w:rPr>
          <w:rFonts w:hint="eastAsia"/>
          <w:lang w:eastAsia="zh-CN"/>
        </w:rPr>
        <w:t>4K_milliseconds</w:t>
      </w:r>
      <w:r>
        <w:rPr>
          <w:rFonts w:hint="eastAsia"/>
          <w:lang w:eastAsia="zh-CN"/>
        </w:rPr>
        <w:t>”表示</w:t>
      </w:r>
      <w:r w:rsidR="00663845" w:rsidRPr="00FE32D3">
        <w:rPr>
          <w:rFonts w:hint="eastAsia"/>
          <w:lang w:eastAsia="zh-CN"/>
        </w:rPr>
        <w:t>读</w:t>
      </w:r>
      <w:r>
        <w:rPr>
          <w:lang w:eastAsia="zh-CN"/>
        </w:rPr>
        <w:t>I</w:t>
      </w:r>
      <w:r>
        <w:rPr>
          <w:rFonts w:hint="eastAsia"/>
          <w:lang w:eastAsia="zh-CN"/>
        </w:rPr>
        <w:t>/O</w:t>
      </w:r>
      <w:r>
        <w:rPr>
          <w:rFonts w:hint="eastAsia"/>
          <w:lang w:eastAsia="zh-CN"/>
        </w:rPr>
        <w:t>时间在</w:t>
      </w:r>
      <w:r>
        <w:rPr>
          <w:rFonts w:hint="eastAsia"/>
          <w:lang w:eastAsia="zh-CN"/>
        </w:rPr>
        <w:t>2K</w:t>
      </w:r>
      <w:r>
        <w:rPr>
          <w:rFonts w:hint="eastAsia"/>
          <w:lang w:eastAsia="zh-CN"/>
        </w:rPr>
        <w:t>毫秒和</w:t>
      </w:r>
      <w:r>
        <w:rPr>
          <w:rFonts w:hint="eastAsia"/>
          <w:lang w:eastAsia="zh-CN"/>
        </w:rPr>
        <w:t>4K</w:t>
      </w:r>
      <w:r>
        <w:rPr>
          <w:rFonts w:hint="eastAsia"/>
          <w:lang w:eastAsia="zh-CN"/>
        </w:rPr>
        <w:t>毫秒之间的</w:t>
      </w:r>
      <w:r>
        <w:rPr>
          <w:rFonts w:hint="eastAsia"/>
          <w:lang w:eastAsia="zh-CN"/>
        </w:rPr>
        <w:t>I/O</w:t>
      </w:r>
      <w:r>
        <w:rPr>
          <w:rFonts w:hint="eastAsia"/>
          <w:lang w:eastAsia="zh-CN"/>
        </w:rPr>
        <w:t>次数所占百分比，其值为</w:t>
      </w:r>
      <w:r>
        <w:rPr>
          <w:rFonts w:hint="eastAsia"/>
          <w:lang w:eastAsia="zh-CN"/>
        </w:rPr>
        <w:t>42.62%</w:t>
      </w:r>
      <w:r>
        <w:rPr>
          <w:rFonts w:hint="eastAsia"/>
          <w:lang w:eastAsia="zh-CN"/>
        </w:rPr>
        <w:t>。</w:t>
      </w:r>
    </w:p>
    <w:p w14:paraId="448C7E44" w14:textId="77777777" w:rsidR="00E92375" w:rsidRDefault="00C814D9" w:rsidP="00E92375">
      <w:pPr>
        <w:pStyle w:val="a6"/>
        <w:rPr>
          <w:lang w:eastAsia="zh-CN"/>
        </w:rPr>
      </w:pPr>
      <w:bookmarkStart w:id="183" w:name="_Ref501029371"/>
      <w:bookmarkStart w:id="184" w:name="_Toc501375760"/>
      <w:bookmarkStart w:id="185" w:name="_Toc514767862"/>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38</w:t>
      </w:r>
      <w:r w:rsidR="004C426C">
        <w:fldChar w:fldCharType="end"/>
      </w:r>
      <w:bookmarkEnd w:id="183"/>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时间分布面板</w:t>
      </w:r>
      <w:bookmarkEnd w:id="184"/>
      <w:bookmarkEnd w:id="185"/>
    </w:p>
    <w:p w14:paraId="5CD4C035" w14:textId="77777777" w:rsidR="00E92375" w:rsidRDefault="00E92375" w:rsidP="009F4027">
      <w:pPr>
        <w:spacing w:before="137"/>
        <w:ind w:firstLine="720"/>
        <w:rPr>
          <w:lang w:eastAsia="zh-CN"/>
        </w:rPr>
      </w:pPr>
      <w:r>
        <w:rPr>
          <w:rFonts w:hint="eastAsia"/>
          <w:noProof/>
          <w:lang w:eastAsia="zh-CN"/>
        </w:rPr>
        <w:drawing>
          <wp:inline distT="0" distB="0" distL="0" distR="0" wp14:anchorId="4A2CA4B0" wp14:editId="2DB6CF5A">
            <wp:extent cx="5709663" cy="1828800"/>
            <wp:effectExtent l="0" t="0" r="0" b="0"/>
            <wp:docPr id="2245" name="图片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0187" cy="1828968"/>
                    </a:xfrm>
                    <a:prstGeom prst="rect">
                      <a:avLst/>
                    </a:prstGeom>
                    <a:noFill/>
                    <a:ln>
                      <a:noFill/>
                    </a:ln>
                  </pic:spPr>
                </pic:pic>
              </a:graphicData>
            </a:graphic>
          </wp:inline>
        </w:drawing>
      </w:r>
    </w:p>
    <w:p w14:paraId="68DE925C" w14:textId="423FB0D2" w:rsidR="00E92375" w:rsidRDefault="00E92375" w:rsidP="00E92375">
      <w:pPr>
        <w:pStyle w:val="DDNbodytext1"/>
        <w:keepNext/>
        <w:rPr>
          <w:lang w:eastAsia="zh-CN"/>
        </w:rPr>
      </w:pPr>
      <w:r w:rsidRPr="00250EA6">
        <w:rPr>
          <w:rFonts w:hint="eastAsia"/>
          <w:b/>
          <w:lang w:eastAsia="zh-CN"/>
        </w:rPr>
        <w:lastRenderedPageBreak/>
        <w:t>磁盘写</w:t>
      </w:r>
      <w:r w:rsidRPr="00250EA6">
        <w:rPr>
          <w:rFonts w:hint="eastAsia"/>
          <w:b/>
          <w:lang w:eastAsia="zh-CN"/>
        </w:rPr>
        <w:t>I/O</w:t>
      </w:r>
      <w:r w:rsidRPr="00250EA6">
        <w:rPr>
          <w:rFonts w:hint="eastAsia"/>
          <w:b/>
          <w:lang w:eastAsia="zh-CN"/>
        </w:rPr>
        <w:t>大小分布</w:t>
      </w:r>
      <w:r>
        <w:rPr>
          <w:rFonts w:hint="eastAsia"/>
          <w:lang w:eastAsia="zh-CN"/>
        </w:rPr>
        <w:t>面板</w:t>
      </w:r>
      <w:r>
        <w:rPr>
          <w:lang w:eastAsia="zh-CN"/>
        </w:rPr>
        <w:t>(</w:t>
      </w:r>
      <w:r w:rsidR="000A3FF7">
        <w:fldChar w:fldCharType="begin"/>
      </w:r>
      <w:r w:rsidR="000A3FF7">
        <w:rPr>
          <w:lang w:eastAsia="zh-CN"/>
        </w:rPr>
        <w:instrText xml:space="preserve">REF _Ref501029418 \h \* MERGEFORMAT </w:instrText>
      </w:r>
      <w:r w:rsidR="000A3FF7">
        <w:fldChar w:fldCharType="separate"/>
      </w:r>
      <w:r w:rsidR="00244445" w:rsidRPr="00244445">
        <w:rPr>
          <w:rStyle w:val="DDNField"/>
          <w:lang w:eastAsia="zh-CN"/>
        </w:rPr>
        <w:t>图</w:t>
      </w:r>
      <w:r w:rsidR="00244445" w:rsidRPr="00244445">
        <w:rPr>
          <w:rStyle w:val="DDNField"/>
          <w:lang w:eastAsia="zh-CN"/>
        </w:rPr>
        <w:t>39</w:t>
      </w:r>
      <w:r w:rsidR="000A3FF7">
        <w:fldChar w:fldCharType="end"/>
      </w:r>
      <w:r>
        <w:rPr>
          <w:lang w:eastAsia="zh-CN"/>
        </w:rPr>
        <w:t xml:space="preserve">) </w:t>
      </w:r>
      <w:r>
        <w:rPr>
          <w:rFonts w:hint="eastAsia"/>
          <w:lang w:eastAsia="zh-CN"/>
        </w:rPr>
        <w:t>显示</w:t>
      </w:r>
      <w:r>
        <w:rPr>
          <w:lang w:eastAsia="zh-CN"/>
        </w:rPr>
        <w:t>了</w:t>
      </w:r>
      <w:r>
        <w:rPr>
          <w:lang w:eastAsia="zh-CN"/>
        </w:rPr>
        <w:t>OSD</w:t>
      </w:r>
      <w:r>
        <w:rPr>
          <w:rFonts w:hint="eastAsia"/>
          <w:lang w:eastAsia="zh-CN"/>
        </w:rPr>
        <w:t>写</w:t>
      </w:r>
      <w:r>
        <w:rPr>
          <w:rFonts w:hint="eastAsia"/>
          <w:lang w:eastAsia="zh-CN"/>
        </w:rPr>
        <w:t>I/O</w:t>
      </w:r>
      <w:r>
        <w:rPr>
          <w:rFonts w:hint="eastAsia"/>
          <w:lang w:eastAsia="zh-CN"/>
        </w:rPr>
        <w:t>大小分布比例信息。如图所示，</w:t>
      </w:r>
      <w:r w:rsidR="005A6230">
        <w:rPr>
          <w:rFonts w:hint="eastAsia"/>
          <w:lang w:eastAsia="zh-CN"/>
        </w:rPr>
        <w:t>“</w:t>
      </w:r>
      <w:r>
        <w:rPr>
          <w:rFonts w:hint="eastAsia"/>
          <w:lang w:eastAsia="zh-CN"/>
        </w:rPr>
        <w:t>1M_Bytes</w:t>
      </w:r>
      <w:r w:rsidR="005A6230">
        <w:rPr>
          <w:rFonts w:hint="eastAsia"/>
          <w:lang w:eastAsia="zh-CN"/>
        </w:rPr>
        <w:t>”</w:t>
      </w:r>
      <w:r>
        <w:rPr>
          <w:lang w:eastAsia="zh-CN"/>
        </w:rPr>
        <w:t>表示</w:t>
      </w:r>
      <w:r>
        <w:rPr>
          <w:rFonts w:hint="eastAsia"/>
          <w:lang w:eastAsia="zh-CN"/>
        </w:rPr>
        <w:t>磁盘写</w:t>
      </w:r>
      <w:r>
        <w:rPr>
          <w:lang w:eastAsia="zh-CN"/>
        </w:rPr>
        <w:t>I</w:t>
      </w:r>
      <w:r>
        <w:rPr>
          <w:rFonts w:hint="eastAsia"/>
          <w:lang w:eastAsia="zh-CN"/>
        </w:rPr>
        <w:t>/O</w:t>
      </w:r>
      <w:r>
        <w:rPr>
          <w:rFonts w:hint="eastAsia"/>
          <w:lang w:eastAsia="zh-CN"/>
        </w:rPr>
        <w:t>大小为</w:t>
      </w:r>
      <w:r>
        <w:rPr>
          <w:rFonts w:hint="eastAsia"/>
          <w:lang w:eastAsia="zh-CN"/>
        </w:rPr>
        <w:t>512K</w:t>
      </w:r>
      <w:r>
        <w:rPr>
          <w:rFonts w:hint="eastAsia"/>
          <w:lang w:eastAsia="zh-CN"/>
        </w:rPr>
        <w:t>字节到</w:t>
      </w:r>
      <w:r>
        <w:rPr>
          <w:rFonts w:hint="eastAsia"/>
          <w:lang w:eastAsia="zh-CN"/>
        </w:rPr>
        <w:t>1M</w:t>
      </w:r>
      <w:r>
        <w:rPr>
          <w:rFonts w:hint="eastAsia"/>
          <w:lang w:eastAsia="zh-CN"/>
        </w:rPr>
        <w:t>字节之间的</w:t>
      </w:r>
      <w:r>
        <w:rPr>
          <w:rFonts w:hint="eastAsia"/>
          <w:lang w:eastAsia="zh-CN"/>
        </w:rPr>
        <w:t>I/O</w:t>
      </w:r>
      <w:r>
        <w:rPr>
          <w:rFonts w:hint="eastAsia"/>
          <w:lang w:eastAsia="zh-CN"/>
        </w:rPr>
        <w:t>次数的所占百分比，</w:t>
      </w:r>
      <w:r w:rsidR="005B0035">
        <w:rPr>
          <w:rFonts w:hint="eastAsia"/>
          <w:lang w:eastAsia="zh-CN"/>
        </w:rPr>
        <w:t>其值为</w:t>
      </w:r>
      <w:r w:rsidR="005B0035">
        <w:rPr>
          <w:rFonts w:hint="eastAsia"/>
          <w:lang w:eastAsia="zh-CN"/>
        </w:rPr>
        <w:t>100%</w:t>
      </w:r>
      <w:r w:rsidR="005B0035">
        <w:rPr>
          <w:rFonts w:hint="eastAsia"/>
          <w:lang w:eastAsia="zh-CN"/>
        </w:rPr>
        <w:t>。</w:t>
      </w:r>
      <w:r w:rsidR="00E57790" w:rsidRPr="00FE32D3">
        <w:rPr>
          <w:rFonts w:hint="eastAsia"/>
          <w:lang w:eastAsia="zh-CN"/>
        </w:rPr>
        <w:t>“</w:t>
      </w:r>
      <w:r w:rsidR="00E57790" w:rsidRPr="00FE32D3">
        <w:rPr>
          <w:rFonts w:ascii="Georgia" w:hAnsi="Georgia"/>
          <w:color w:val="111111"/>
          <w:shd w:val="clear" w:color="auto" w:fill="FFFFFF"/>
          <w:lang w:eastAsia="zh-CN"/>
        </w:rPr>
        <w:t>512K _ Bytes</w:t>
      </w:r>
      <w:r w:rsidR="00E57790" w:rsidRPr="00FE32D3">
        <w:rPr>
          <w:rFonts w:hint="eastAsia"/>
          <w:lang w:eastAsia="zh-CN"/>
        </w:rPr>
        <w:t>”</w:t>
      </w:r>
      <w:r w:rsidR="00E57790" w:rsidRPr="00FE32D3">
        <w:rPr>
          <w:lang w:eastAsia="zh-CN"/>
        </w:rPr>
        <w:t>表示</w:t>
      </w:r>
      <w:r w:rsidR="00E57790" w:rsidRPr="00FE32D3">
        <w:rPr>
          <w:rFonts w:hint="eastAsia"/>
          <w:lang w:eastAsia="zh-CN"/>
        </w:rPr>
        <w:t>磁盘写</w:t>
      </w:r>
      <w:r w:rsidR="00E57790" w:rsidRPr="00FE32D3">
        <w:rPr>
          <w:lang w:eastAsia="zh-CN"/>
        </w:rPr>
        <w:t>I</w:t>
      </w:r>
      <w:r w:rsidR="00E57790" w:rsidRPr="00FE32D3">
        <w:rPr>
          <w:rFonts w:hint="eastAsia"/>
          <w:lang w:eastAsia="zh-CN"/>
        </w:rPr>
        <w:t>/O</w:t>
      </w:r>
      <w:r w:rsidR="00E57790" w:rsidRPr="00FE32D3">
        <w:rPr>
          <w:rFonts w:hint="eastAsia"/>
          <w:lang w:eastAsia="zh-CN"/>
        </w:rPr>
        <w:t>大小为</w:t>
      </w:r>
      <w:r w:rsidR="00933980" w:rsidRPr="00FE32D3">
        <w:rPr>
          <w:rFonts w:hint="eastAsia"/>
          <w:lang w:eastAsia="zh-CN"/>
        </w:rPr>
        <w:t>256</w:t>
      </w:r>
      <w:r w:rsidR="00E57790" w:rsidRPr="00FE32D3">
        <w:rPr>
          <w:rFonts w:hint="eastAsia"/>
          <w:lang w:eastAsia="zh-CN"/>
        </w:rPr>
        <w:t>K</w:t>
      </w:r>
      <w:r w:rsidR="00E57790" w:rsidRPr="00FE32D3">
        <w:rPr>
          <w:rFonts w:hint="eastAsia"/>
          <w:lang w:eastAsia="zh-CN"/>
        </w:rPr>
        <w:t>字节到</w:t>
      </w:r>
      <w:r w:rsidR="00933980" w:rsidRPr="00FE32D3">
        <w:rPr>
          <w:rFonts w:hint="eastAsia"/>
          <w:lang w:eastAsia="zh-CN"/>
        </w:rPr>
        <w:t>512K</w:t>
      </w:r>
      <w:r w:rsidR="00E57790" w:rsidRPr="00FE32D3">
        <w:rPr>
          <w:rFonts w:hint="eastAsia"/>
          <w:lang w:eastAsia="zh-CN"/>
        </w:rPr>
        <w:t>字节之间的</w:t>
      </w:r>
      <w:r w:rsidR="00E57790" w:rsidRPr="00FE32D3">
        <w:rPr>
          <w:rFonts w:hint="eastAsia"/>
          <w:lang w:eastAsia="zh-CN"/>
        </w:rPr>
        <w:t>I/O</w:t>
      </w:r>
      <w:r w:rsidR="00E57790" w:rsidRPr="00FE32D3">
        <w:rPr>
          <w:rFonts w:hint="eastAsia"/>
          <w:lang w:eastAsia="zh-CN"/>
        </w:rPr>
        <w:t>次数的所占百分比</w:t>
      </w:r>
      <w:r w:rsidRPr="00FE32D3">
        <w:rPr>
          <w:rFonts w:hint="eastAsia"/>
          <w:lang w:eastAsia="zh-CN"/>
        </w:rPr>
        <w:t>。</w:t>
      </w:r>
    </w:p>
    <w:p w14:paraId="3DA1BCD9" w14:textId="77777777" w:rsidR="00E92375" w:rsidRDefault="00C814D9" w:rsidP="00E92375">
      <w:pPr>
        <w:pStyle w:val="a6"/>
        <w:rPr>
          <w:lang w:eastAsia="zh-CN"/>
        </w:rPr>
      </w:pPr>
      <w:bookmarkStart w:id="186" w:name="_Ref501029418"/>
      <w:bookmarkStart w:id="187" w:name="_Toc501375761"/>
      <w:bookmarkStart w:id="188" w:name="_Toc514767863"/>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39</w:t>
      </w:r>
      <w:r w:rsidR="004C426C">
        <w:fldChar w:fldCharType="end"/>
      </w:r>
      <w:bookmarkEnd w:id="186"/>
      <w:r w:rsidR="00E92375">
        <w:rPr>
          <w:rFonts w:hint="eastAsia"/>
          <w:lang w:eastAsia="zh-CN"/>
        </w:rPr>
        <w:t xml:space="preserve">: </w:t>
      </w:r>
      <w:r w:rsidR="00E92375">
        <w:rPr>
          <w:rFonts w:hint="eastAsia"/>
          <w:lang w:eastAsia="zh-CN"/>
        </w:rPr>
        <w:t>磁盘写</w:t>
      </w:r>
      <w:r w:rsidR="00E92375">
        <w:rPr>
          <w:rFonts w:hint="eastAsia"/>
          <w:lang w:eastAsia="zh-CN"/>
        </w:rPr>
        <w:t>I/O</w:t>
      </w:r>
      <w:r w:rsidR="00E92375">
        <w:rPr>
          <w:rFonts w:hint="eastAsia"/>
          <w:lang w:eastAsia="zh-CN"/>
        </w:rPr>
        <w:t>大小分布</w:t>
      </w:r>
      <w:bookmarkEnd w:id="187"/>
      <w:r w:rsidR="009F4027">
        <w:rPr>
          <w:lang w:eastAsia="zh-CN"/>
        </w:rPr>
        <w:t>面板</w:t>
      </w:r>
      <w:bookmarkEnd w:id="188"/>
    </w:p>
    <w:p w14:paraId="00D69A1E" w14:textId="77777777" w:rsidR="00E92375" w:rsidRDefault="00E92375" w:rsidP="009F4027">
      <w:pPr>
        <w:spacing w:before="137"/>
        <w:ind w:firstLine="720"/>
        <w:rPr>
          <w:lang w:eastAsia="zh-CN"/>
        </w:rPr>
      </w:pPr>
      <w:r>
        <w:rPr>
          <w:rFonts w:hint="eastAsia"/>
          <w:noProof/>
          <w:lang w:eastAsia="zh-CN"/>
        </w:rPr>
        <w:drawing>
          <wp:inline distT="0" distB="0" distL="0" distR="0" wp14:anchorId="593D7A3F" wp14:editId="2687B8D3">
            <wp:extent cx="5510276" cy="175846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0276" cy="1758461"/>
                    </a:xfrm>
                    <a:prstGeom prst="rect">
                      <a:avLst/>
                    </a:prstGeom>
                    <a:noFill/>
                    <a:ln>
                      <a:noFill/>
                    </a:ln>
                  </pic:spPr>
                </pic:pic>
              </a:graphicData>
            </a:graphic>
          </wp:inline>
        </w:drawing>
      </w:r>
    </w:p>
    <w:p w14:paraId="43E316BD" w14:textId="77777777" w:rsidR="00E92375" w:rsidRDefault="00E92375" w:rsidP="00E92375">
      <w:pPr>
        <w:pStyle w:val="DDNbodytext1"/>
        <w:keepNext/>
        <w:rPr>
          <w:lang w:eastAsia="zh-CN"/>
        </w:rPr>
      </w:pPr>
      <w:r w:rsidRPr="00CB2050">
        <w:rPr>
          <w:rFonts w:hint="eastAsia"/>
          <w:b/>
          <w:lang w:eastAsia="zh-CN"/>
        </w:rPr>
        <w:t>磁盘读</w:t>
      </w:r>
      <w:r w:rsidRPr="00CB2050">
        <w:rPr>
          <w:rFonts w:hint="eastAsia"/>
          <w:b/>
          <w:lang w:eastAsia="zh-CN"/>
        </w:rPr>
        <w:t>I/O</w:t>
      </w:r>
      <w:r w:rsidRPr="00CB2050">
        <w:rPr>
          <w:rFonts w:hint="eastAsia"/>
          <w:b/>
          <w:lang w:eastAsia="zh-CN"/>
        </w:rPr>
        <w:t>大小分布面板</w:t>
      </w:r>
      <w:r>
        <w:rPr>
          <w:lang w:eastAsia="zh-CN"/>
        </w:rPr>
        <w:t>(</w:t>
      </w:r>
      <w:r w:rsidR="000A3FF7">
        <w:fldChar w:fldCharType="begin"/>
      </w:r>
      <w:r w:rsidR="000A3FF7">
        <w:rPr>
          <w:lang w:eastAsia="zh-CN"/>
        </w:rPr>
        <w:instrText xml:space="preserve">REF _Ref501029793 \h \* MERGEFORMAT </w:instrText>
      </w:r>
      <w:r w:rsidR="000A3FF7">
        <w:fldChar w:fldCharType="separate"/>
      </w:r>
      <w:r w:rsidR="00244445" w:rsidRPr="00244445">
        <w:rPr>
          <w:rStyle w:val="DDNField"/>
          <w:lang w:eastAsia="zh-CN"/>
        </w:rPr>
        <w:t>图</w:t>
      </w:r>
      <w:r w:rsidR="00244445" w:rsidRPr="00244445">
        <w:rPr>
          <w:rStyle w:val="DDNField"/>
          <w:lang w:eastAsia="zh-CN"/>
        </w:rPr>
        <w:t>40</w:t>
      </w:r>
      <w:r w:rsidR="000A3FF7">
        <w:fldChar w:fldCharType="end"/>
      </w:r>
      <w:r>
        <w:rPr>
          <w:lang w:eastAsia="zh-CN"/>
        </w:rPr>
        <w:t xml:space="preserve">) </w:t>
      </w:r>
      <w:r>
        <w:rPr>
          <w:rFonts w:hint="eastAsia"/>
          <w:lang w:eastAsia="zh-CN"/>
        </w:rPr>
        <w:t>显示</w:t>
      </w:r>
      <w:r>
        <w:rPr>
          <w:lang w:eastAsia="zh-CN"/>
        </w:rPr>
        <w:t>了</w:t>
      </w:r>
      <w:r>
        <w:rPr>
          <w:lang w:eastAsia="zh-CN"/>
        </w:rPr>
        <w:t>OSD</w:t>
      </w:r>
      <w:r>
        <w:rPr>
          <w:rFonts w:hint="eastAsia"/>
          <w:lang w:eastAsia="zh-CN"/>
        </w:rPr>
        <w:t>读</w:t>
      </w:r>
      <w:r>
        <w:rPr>
          <w:rFonts w:hint="eastAsia"/>
          <w:lang w:eastAsia="zh-CN"/>
        </w:rPr>
        <w:t>I/O</w:t>
      </w:r>
      <w:r>
        <w:rPr>
          <w:rFonts w:hint="eastAsia"/>
          <w:lang w:eastAsia="zh-CN"/>
        </w:rPr>
        <w:t>大小分布比例信息。如图所示，</w:t>
      </w:r>
      <w:r w:rsidR="005A6230">
        <w:rPr>
          <w:rFonts w:hint="eastAsia"/>
          <w:lang w:eastAsia="zh-CN"/>
        </w:rPr>
        <w:t>“</w:t>
      </w:r>
      <w:r>
        <w:rPr>
          <w:rFonts w:hint="eastAsia"/>
          <w:lang w:eastAsia="zh-CN"/>
        </w:rPr>
        <w:t>1M_Bytes</w:t>
      </w:r>
      <w:r w:rsidR="005A6230">
        <w:rPr>
          <w:rFonts w:hint="eastAsia"/>
          <w:lang w:eastAsia="zh-CN"/>
        </w:rPr>
        <w:t>”</w:t>
      </w:r>
      <w:r>
        <w:rPr>
          <w:lang w:eastAsia="zh-CN"/>
        </w:rPr>
        <w:t>表示</w:t>
      </w:r>
      <w:r>
        <w:rPr>
          <w:rFonts w:hint="eastAsia"/>
          <w:lang w:eastAsia="zh-CN"/>
        </w:rPr>
        <w:t>磁盘读</w:t>
      </w:r>
      <w:r>
        <w:rPr>
          <w:lang w:eastAsia="zh-CN"/>
        </w:rPr>
        <w:t>I</w:t>
      </w:r>
      <w:r>
        <w:rPr>
          <w:rFonts w:hint="eastAsia"/>
          <w:lang w:eastAsia="zh-CN"/>
        </w:rPr>
        <w:t>/O</w:t>
      </w:r>
      <w:r>
        <w:rPr>
          <w:rFonts w:hint="eastAsia"/>
          <w:lang w:eastAsia="zh-CN"/>
        </w:rPr>
        <w:t>大小为</w:t>
      </w:r>
      <w:r>
        <w:rPr>
          <w:rFonts w:hint="eastAsia"/>
          <w:lang w:eastAsia="zh-CN"/>
        </w:rPr>
        <w:t>512K</w:t>
      </w:r>
      <w:r>
        <w:rPr>
          <w:rFonts w:hint="eastAsia"/>
          <w:lang w:eastAsia="zh-CN"/>
        </w:rPr>
        <w:t>字节到</w:t>
      </w:r>
      <w:r>
        <w:rPr>
          <w:rFonts w:hint="eastAsia"/>
          <w:lang w:eastAsia="zh-CN"/>
        </w:rPr>
        <w:t>1M</w:t>
      </w:r>
      <w:r>
        <w:rPr>
          <w:rFonts w:hint="eastAsia"/>
          <w:lang w:eastAsia="zh-CN"/>
        </w:rPr>
        <w:t>字节之间的</w:t>
      </w:r>
      <w:r>
        <w:rPr>
          <w:rFonts w:hint="eastAsia"/>
          <w:lang w:eastAsia="zh-CN"/>
        </w:rPr>
        <w:t>I/O</w:t>
      </w:r>
      <w:r>
        <w:rPr>
          <w:rFonts w:hint="eastAsia"/>
          <w:lang w:eastAsia="zh-CN"/>
        </w:rPr>
        <w:t>次数的所占百分比，其值为</w:t>
      </w:r>
      <w:r>
        <w:rPr>
          <w:rFonts w:hint="eastAsia"/>
          <w:lang w:eastAsia="zh-CN"/>
        </w:rPr>
        <w:t>94.16%</w:t>
      </w:r>
      <w:r>
        <w:rPr>
          <w:rFonts w:hint="eastAsia"/>
          <w:lang w:eastAsia="zh-CN"/>
        </w:rPr>
        <w:t>；“</w:t>
      </w:r>
      <w:r>
        <w:rPr>
          <w:rFonts w:hint="eastAsia"/>
          <w:lang w:eastAsia="zh-CN"/>
        </w:rPr>
        <w:t>512K_Bytes</w:t>
      </w:r>
      <w:r>
        <w:rPr>
          <w:rFonts w:hint="eastAsia"/>
          <w:lang w:eastAsia="zh-CN"/>
        </w:rPr>
        <w:t>”表示磁盘读</w:t>
      </w:r>
      <w:r>
        <w:rPr>
          <w:rFonts w:hint="eastAsia"/>
          <w:lang w:eastAsia="zh-CN"/>
        </w:rPr>
        <w:t>I/O</w:t>
      </w:r>
      <w:r>
        <w:rPr>
          <w:rFonts w:hint="eastAsia"/>
          <w:lang w:eastAsia="zh-CN"/>
        </w:rPr>
        <w:t>大小在</w:t>
      </w:r>
      <w:r>
        <w:rPr>
          <w:rFonts w:hint="eastAsia"/>
          <w:lang w:eastAsia="zh-CN"/>
        </w:rPr>
        <w:t>256K</w:t>
      </w:r>
      <w:r>
        <w:rPr>
          <w:rFonts w:hint="eastAsia"/>
          <w:lang w:eastAsia="zh-CN"/>
        </w:rPr>
        <w:t>字节到</w:t>
      </w:r>
      <w:r>
        <w:rPr>
          <w:rFonts w:hint="eastAsia"/>
          <w:lang w:eastAsia="zh-CN"/>
        </w:rPr>
        <w:t>512K</w:t>
      </w:r>
      <w:r>
        <w:rPr>
          <w:rFonts w:hint="eastAsia"/>
          <w:lang w:eastAsia="zh-CN"/>
        </w:rPr>
        <w:t>字节之间的</w:t>
      </w:r>
      <w:r>
        <w:rPr>
          <w:rFonts w:hint="eastAsia"/>
          <w:lang w:eastAsia="zh-CN"/>
        </w:rPr>
        <w:t>I/O</w:t>
      </w:r>
      <w:r>
        <w:rPr>
          <w:rFonts w:hint="eastAsia"/>
          <w:lang w:eastAsia="zh-CN"/>
        </w:rPr>
        <w:t>次数所占百分比，其值为</w:t>
      </w:r>
      <w:r>
        <w:rPr>
          <w:rFonts w:hint="eastAsia"/>
          <w:lang w:eastAsia="zh-CN"/>
        </w:rPr>
        <w:t>5.84%</w:t>
      </w:r>
      <w:r>
        <w:rPr>
          <w:rFonts w:hint="eastAsia"/>
          <w:lang w:eastAsia="zh-CN"/>
        </w:rPr>
        <w:t>。</w:t>
      </w:r>
    </w:p>
    <w:p w14:paraId="79EC2015" w14:textId="77777777" w:rsidR="00E92375" w:rsidRDefault="00C814D9" w:rsidP="00E92375">
      <w:pPr>
        <w:pStyle w:val="a6"/>
        <w:rPr>
          <w:lang w:eastAsia="zh-CN"/>
        </w:rPr>
      </w:pPr>
      <w:bookmarkStart w:id="189" w:name="_Ref501029793"/>
      <w:bookmarkStart w:id="190" w:name="_Toc501375762"/>
      <w:bookmarkStart w:id="191" w:name="_Toc514767864"/>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40</w:t>
      </w:r>
      <w:r w:rsidR="004C426C">
        <w:fldChar w:fldCharType="end"/>
      </w:r>
      <w:bookmarkEnd w:id="189"/>
      <w:r w:rsidR="00E92375">
        <w:rPr>
          <w:rFonts w:hint="eastAsia"/>
          <w:lang w:eastAsia="zh-CN"/>
        </w:rPr>
        <w:t xml:space="preserve">: </w:t>
      </w:r>
      <w:r w:rsidR="00E92375">
        <w:rPr>
          <w:rFonts w:hint="eastAsia"/>
          <w:lang w:eastAsia="zh-CN"/>
        </w:rPr>
        <w:t>磁盘读</w:t>
      </w:r>
      <w:r w:rsidR="00E92375">
        <w:rPr>
          <w:rFonts w:hint="eastAsia"/>
          <w:lang w:eastAsia="zh-CN"/>
        </w:rPr>
        <w:t>I/O</w:t>
      </w:r>
      <w:r w:rsidR="00E92375">
        <w:rPr>
          <w:rFonts w:hint="eastAsia"/>
          <w:lang w:eastAsia="zh-CN"/>
        </w:rPr>
        <w:t>大小分布面板</w:t>
      </w:r>
      <w:bookmarkEnd w:id="190"/>
      <w:bookmarkEnd w:id="191"/>
    </w:p>
    <w:p w14:paraId="7297BF9C" w14:textId="77777777" w:rsidR="00E92375" w:rsidRDefault="00E92375" w:rsidP="009F4027">
      <w:pPr>
        <w:spacing w:before="137"/>
        <w:ind w:firstLine="720"/>
        <w:rPr>
          <w:lang w:eastAsia="zh-CN"/>
        </w:rPr>
      </w:pPr>
      <w:r>
        <w:rPr>
          <w:rFonts w:hint="eastAsia"/>
          <w:noProof/>
          <w:lang w:eastAsia="zh-CN"/>
        </w:rPr>
        <w:drawing>
          <wp:inline distT="0" distB="0" distL="0" distR="0" wp14:anchorId="3FCA4CBF" wp14:editId="4EEF09E9">
            <wp:extent cx="5788425" cy="1869830"/>
            <wp:effectExtent l="0" t="0" r="0" b="0"/>
            <wp:docPr id="2246" name="图片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1376" cy="1870783"/>
                    </a:xfrm>
                    <a:prstGeom prst="rect">
                      <a:avLst/>
                    </a:prstGeom>
                    <a:noFill/>
                    <a:ln>
                      <a:noFill/>
                    </a:ln>
                  </pic:spPr>
                </pic:pic>
              </a:graphicData>
            </a:graphic>
          </wp:inline>
        </w:drawing>
      </w:r>
    </w:p>
    <w:p w14:paraId="429EB8C9" w14:textId="77777777" w:rsidR="00E92375" w:rsidRPr="00B027E8" w:rsidRDefault="00E92375" w:rsidP="00E92375">
      <w:pPr>
        <w:pStyle w:val="DDNbodytext1"/>
        <w:keepNext/>
        <w:rPr>
          <w:lang w:eastAsia="zh-CN"/>
        </w:rPr>
      </w:pPr>
      <w:r w:rsidRPr="00CB2050">
        <w:rPr>
          <w:rFonts w:hint="eastAsia"/>
          <w:b/>
          <w:lang w:eastAsia="zh-CN"/>
        </w:rPr>
        <w:lastRenderedPageBreak/>
        <w:t>每个客户端写吞吐量</w:t>
      </w:r>
      <w:r>
        <w:rPr>
          <w:rFonts w:hint="eastAsia"/>
          <w:lang w:eastAsia="zh-CN"/>
        </w:rPr>
        <w:t>面板</w:t>
      </w:r>
      <w:r w:rsidR="00CE6F09">
        <w:rPr>
          <w:rFonts w:hint="eastAsia"/>
          <w:lang w:eastAsia="zh-CN"/>
        </w:rPr>
        <w:t>（</w:t>
      </w:r>
      <w:r w:rsidR="000A3FF7">
        <w:fldChar w:fldCharType="begin"/>
      </w:r>
      <w:r w:rsidR="000A3FF7">
        <w:rPr>
          <w:lang w:eastAsia="zh-CN"/>
        </w:rPr>
        <w:instrText xml:space="preserve">REF _Ref501029890 \h \* MERGEFORMAT </w:instrText>
      </w:r>
      <w:r w:rsidR="000A3FF7">
        <w:fldChar w:fldCharType="separate"/>
      </w:r>
      <w:r w:rsidR="00244445" w:rsidRPr="00244445">
        <w:rPr>
          <w:rStyle w:val="DDNField"/>
          <w:lang w:eastAsia="zh-CN"/>
        </w:rPr>
        <w:t>图</w:t>
      </w:r>
      <w:r w:rsidR="00244445" w:rsidRPr="00244445">
        <w:rPr>
          <w:rStyle w:val="DDNField"/>
          <w:lang w:eastAsia="zh-CN"/>
        </w:rPr>
        <w:t>41</w:t>
      </w:r>
      <w:r w:rsidR="000A3FF7">
        <w:fldChar w:fldCharType="end"/>
      </w:r>
      <w:r>
        <w:rPr>
          <w:rFonts w:hint="eastAsia"/>
          <w:lang w:eastAsia="zh-CN"/>
        </w:rPr>
        <w:t>）显示了每个客户端写吞吐量信息，包括平均值，最大值和当前值。图中表示</w:t>
      </w:r>
      <w:r>
        <w:rPr>
          <w:rFonts w:hint="eastAsia"/>
          <w:lang w:eastAsia="zh-CN"/>
        </w:rPr>
        <w:t>IP</w:t>
      </w:r>
      <w:r>
        <w:rPr>
          <w:rFonts w:hint="eastAsia"/>
          <w:lang w:eastAsia="zh-CN"/>
        </w:rPr>
        <w:t>地址为“</w:t>
      </w:r>
      <w:r>
        <w:rPr>
          <w:rFonts w:hint="eastAsia"/>
          <w:lang w:eastAsia="zh-CN"/>
        </w:rPr>
        <w:t>10.0.0.195</w:t>
      </w:r>
      <w:r>
        <w:rPr>
          <w:rFonts w:hint="eastAsia"/>
          <w:lang w:eastAsia="zh-CN"/>
        </w:rPr>
        <w:t>”的客户端的平均</w:t>
      </w:r>
      <w:r>
        <w:rPr>
          <w:rFonts w:hint="eastAsia"/>
          <w:lang w:eastAsia="zh-CN"/>
        </w:rPr>
        <w:t>I/O</w:t>
      </w:r>
      <w:r>
        <w:rPr>
          <w:rFonts w:hint="eastAsia"/>
          <w:lang w:eastAsia="zh-CN"/>
        </w:rPr>
        <w:t>吞吐量为</w:t>
      </w:r>
      <w:r>
        <w:rPr>
          <w:rFonts w:hint="eastAsia"/>
          <w:lang w:eastAsia="zh-CN"/>
        </w:rPr>
        <w:t>14.71MBps</w:t>
      </w:r>
      <w:r>
        <w:rPr>
          <w:rFonts w:hint="eastAsia"/>
          <w:lang w:eastAsia="zh-CN"/>
        </w:rPr>
        <w:t>，最大值为</w:t>
      </w:r>
      <w:r>
        <w:rPr>
          <w:rFonts w:hint="eastAsia"/>
          <w:lang w:eastAsia="zh-CN"/>
        </w:rPr>
        <w:t>55.73MBps</w:t>
      </w:r>
      <w:r>
        <w:rPr>
          <w:rFonts w:hint="eastAsia"/>
          <w:lang w:eastAsia="zh-CN"/>
        </w:rPr>
        <w:t>，当前吞吐量为</w:t>
      </w:r>
      <w:r>
        <w:rPr>
          <w:rFonts w:hint="eastAsia"/>
          <w:lang w:eastAsia="zh-CN"/>
        </w:rPr>
        <w:t>42.62MBps</w:t>
      </w:r>
      <w:r>
        <w:rPr>
          <w:rFonts w:hint="eastAsia"/>
          <w:lang w:eastAsia="zh-CN"/>
        </w:rPr>
        <w:t>。</w:t>
      </w:r>
    </w:p>
    <w:p w14:paraId="5E23CD43" w14:textId="77777777" w:rsidR="00E92375" w:rsidRDefault="00C814D9" w:rsidP="00E92375">
      <w:pPr>
        <w:pStyle w:val="a6"/>
        <w:rPr>
          <w:lang w:eastAsia="zh-CN"/>
        </w:rPr>
      </w:pPr>
      <w:bookmarkStart w:id="192" w:name="_Ref501029890"/>
      <w:bookmarkStart w:id="193" w:name="_Toc501375763"/>
      <w:bookmarkStart w:id="194" w:name="_Toc514767865"/>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41</w:t>
      </w:r>
      <w:r w:rsidR="004C426C">
        <w:fldChar w:fldCharType="end"/>
      </w:r>
      <w:bookmarkEnd w:id="192"/>
      <w:r w:rsidR="00E92375">
        <w:rPr>
          <w:rFonts w:hint="eastAsia"/>
          <w:lang w:eastAsia="zh-CN"/>
        </w:rPr>
        <w:t xml:space="preserve">: </w:t>
      </w:r>
      <w:r w:rsidR="00E92375">
        <w:rPr>
          <w:rFonts w:hint="eastAsia"/>
          <w:lang w:eastAsia="zh-CN"/>
        </w:rPr>
        <w:t>每个客户端写吞吐量面板</w:t>
      </w:r>
      <w:bookmarkEnd w:id="193"/>
      <w:bookmarkEnd w:id="194"/>
    </w:p>
    <w:p w14:paraId="1E865FCE" w14:textId="77777777" w:rsidR="00E92375" w:rsidRDefault="00E92375" w:rsidP="009F4027">
      <w:pPr>
        <w:spacing w:before="137"/>
        <w:ind w:firstLine="720"/>
        <w:rPr>
          <w:lang w:eastAsia="zh-CN"/>
        </w:rPr>
      </w:pPr>
      <w:r>
        <w:rPr>
          <w:noProof/>
          <w:lang w:eastAsia="zh-CN"/>
        </w:rPr>
        <w:drawing>
          <wp:inline distT="0" distB="0" distL="0" distR="0" wp14:anchorId="435C1745" wp14:editId="3EF593EC">
            <wp:extent cx="5591908" cy="1812331"/>
            <wp:effectExtent l="0" t="0" r="0" b="0"/>
            <wp:docPr id="2251" name="图片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6172" cy="1813713"/>
                    </a:xfrm>
                    <a:prstGeom prst="rect">
                      <a:avLst/>
                    </a:prstGeom>
                    <a:noFill/>
                    <a:ln>
                      <a:noFill/>
                    </a:ln>
                  </pic:spPr>
                </pic:pic>
              </a:graphicData>
            </a:graphic>
          </wp:inline>
        </w:drawing>
      </w:r>
    </w:p>
    <w:p w14:paraId="24161ADC" w14:textId="77777777" w:rsidR="00E92375" w:rsidRPr="00B027E8" w:rsidRDefault="00E92375" w:rsidP="00E92375">
      <w:pPr>
        <w:pStyle w:val="DDNbodytext1"/>
        <w:keepNext/>
        <w:rPr>
          <w:lang w:eastAsia="zh-CN"/>
        </w:rPr>
      </w:pPr>
      <w:r w:rsidRPr="00CB2050">
        <w:rPr>
          <w:rFonts w:hint="eastAsia"/>
          <w:b/>
          <w:lang w:eastAsia="zh-CN"/>
        </w:rPr>
        <w:t>每个客户端读吞吐量</w:t>
      </w:r>
      <w:r>
        <w:rPr>
          <w:rFonts w:hint="eastAsia"/>
          <w:lang w:eastAsia="zh-CN"/>
        </w:rPr>
        <w:t>面板</w:t>
      </w:r>
      <w:r w:rsidR="00CE6F09">
        <w:rPr>
          <w:rFonts w:hint="eastAsia"/>
          <w:lang w:eastAsia="zh-CN"/>
        </w:rPr>
        <w:t>（</w:t>
      </w:r>
      <w:r w:rsidR="000A3FF7">
        <w:fldChar w:fldCharType="begin"/>
      </w:r>
      <w:r w:rsidR="000A3FF7">
        <w:rPr>
          <w:lang w:eastAsia="zh-CN"/>
        </w:rPr>
        <w:instrText xml:space="preserve">REF _Ref501032190 \h \* MERGEFORMAT </w:instrText>
      </w:r>
      <w:r w:rsidR="000A3FF7">
        <w:fldChar w:fldCharType="separate"/>
      </w:r>
      <w:r w:rsidR="00244445" w:rsidRPr="00244445">
        <w:rPr>
          <w:rStyle w:val="DDNField"/>
          <w:lang w:eastAsia="zh-CN"/>
        </w:rPr>
        <w:t>图</w:t>
      </w:r>
      <w:r w:rsidR="00244445" w:rsidRPr="00244445">
        <w:rPr>
          <w:rStyle w:val="DDNField"/>
          <w:lang w:eastAsia="zh-CN"/>
        </w:rPr>
        <w:t>42</w:t>
      </w:r>
      <w:r w:rsidR="000A3FF7">
        <w:fldChar w:fldCharType="end"/>
      </w:r>
      <w:r>
        <w:rPr>
          <w:rFonts w:hint="eastAsia"/>
          <w:lang w:eastAsia="zh-CN"/>
        </w:rPr>
        <w:t>）显示了每个客户端读吞吐量信息，包括平均值，最大值和当前值。图中表示</w:t>
      </w:r>
      <w:r>
        <w:rPr>
          <w:rFonts w:hint="eastAsia"/>
          <w:lang w:eastAsia="zh-CN"/>
        </w:rPr>
        <w:t>IP</w:t>
      </w:r>
      <w:r>
        <w:rPr>
          <w:rFonts w:hint="eastAsia"/>
          <w:lang w:eastAsia="zh-CN"/>
        </w:rPr>
        <w:t>地址为“</w:t>
      </w:r>
      <w:r w:rsidR="007200DA">
        <w:rPr>
          <w:rFonts w:hint="eastAsia"/>
          <w:lang w:eastAsia="zh-CN"/>
        </w:rPr>
        <w:t>10.0.0.194</w:t>
      </w:r>
      <w:r>
        <w:rPr>
          <w:rFonts w:hint="eastAsia"/>
          <w:lang w:eastAsia="zh-CN"/>
        </w:rPr>
        <w:t>”的客户端的平均读吞吐量为</w:t>
      </w:r>
      <w:r w:rsidR="007200DA">
        <w:rPr>
          <w:rFonts w:hint="eastAsia"/>
          <w:lang w:eastAsia="zh-CN"/>
        </w:rPr>
        <w:t>32.01</w:t>
      </w:r>
      <w:r>
        <w:rPr>
          <w:rFonts w:hint="eastAsia"/>
          <w:lang w:eastAsia="zh-CN"/>
        </w:rPr>
        <w:t>MBps</w:t>
      </w:r>
      <w:r>
        <w:rPr>
          <w:rFonts w:hint="eastAsia"/>
          <w:lang w:eastAsia="zh-CN"/>
        </w:rPr>
        <w:t>，最大值为</w:t>
      </w:r>
      <w:r>
        <w:rPr>
          <w:rFonts w:hint="eastAsia"/>
          <w:lang w:eastAsia="zh-CN"/>
        </w:rPr>
        <w:t>5</w:t>
      </w:r>
      <w:r w:rsidR="007200DA">
        <w:rPr>
          <w:rFonts w:hint="eastAsia"/>
          <w:lang w:eastAsia="zh-CN"/>
        </w:rPr>
        <w:t>5.71</w:t>
      </w:r>
      <w:r>
        <w:rPr>
          <w:rFonts w:hint="eastAsia"/>
          <w:lang w:eastAsia="zh-CN"/>
        </w:rPr>
        <w:t>MBps</w:t>
      </w:r>
      <w:r>
        <w:rPr>
          <w:rFonts w:hint="eastAsia"/>
          <w:lang w:eastAsia="zh-CN"/>
        </w:rPr>
        <w:t>，当前吞吐量为</w:t>
      </w:r>
      <w:r w:rsidR="007200DA">
        <w:rPr>
          <w:rFonts w:hint="eastAsia"/>
          <w:lang w:eastAsia="zh-CN"/>
        </w:rPr>
        <w:t>23.50</w:t>
      </w:r>
      <w:r>
        <w:rPr>
          <w:rFonts w:hint="eastAsia"/>
          <w:lang w:eastAsia="zh-CN"/>
        </w:rPr>
        <w:t>MBps</w:t>
      </w:r>
      <w:r>
        <w:rPr>
          <w:rFonts w:hint="eastAsia"/>
          <w:lang w:eastAsia="zh-CN"/>
        </w:rPr>
        <w:t>。</w:t>
      </w:r>
    </w:p>
    <w:p w14:paraId="7F112629" w14:textId="77777777" w:rsidR="00E92375" w:rsidRDefault="00C814D9" w:rsidP="00E92375">
      <w:pPr>
        <w:pStyle w:val="a6"/>
        <w:rPr>
          <w:lang w:eastAsia="zh-CN"/>
        </w:rPr>
      </w:pPr>
      <w:bookmarkStart w:id="195" w:name="_Ref501032190"/>
      <w:bookmarkStart w:id="196" w:name="_Toc501375764"/>
      <w:bookmarkStart w:id="197" w:name="_Toc514767866"/>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42</w:t>
      </w:r>
      <w:r w:rsidR="004C426C">
        <w:fldChar w:fldCharType="end"/>
      </w:r>
      <w:bookmarkEnd w:id="195"/>
      <w:r w:rsidR="00E92375">
        <w:rPr>
          <w:rFonts w:hint="eastAsia"/>
          <w:lang w:eastAsia="zh-CN"/>
        </w:rPr>
        <w:t xml:space="preserve">: </w:t>
      </w:r>
      <w:r w:rsidR="00E92375">
        <w:rPr>
          <w:rFonts w:hint="eastAsia"/>
          <w:lang w:eastAsia="zh-CN"/>
        </w:rPr>
        <w:t>每个客户端读吞吐量面板</w:t>
      </w:r>
      <w:bookmarkEnd w:id="196"/>
      <w:bookmarkEnd w:id="197"/>
    </w:p>
    <w:p w14:paraId="4FF1F498" w14:textId="77777777" w:rsidR="00E92375" w:rsidRDefault="00E92375" w:rsidP="009F4027">
      <w:pPr>
        <w:spacing w:before="137"/>
        <w:ind w:firstLine="720"/>
        <w:rPr>
          <w:lang w:eastAsia="zh-CN"/>
        </w:rPr>
      </w:pPr>
      <w:r>
        <w:rPr>
          <w:noProof/>
          <w:lang w:eastAsia="zh-CN"/>
        </w:rPr>
        <w:drawing>
          <wp:inline distT="0" distB="0" distL="0" distR="0" wp14:anchorId="6E38A71D" wp14:editId="0E6FF056">
            <wp:extent cx="5613148" cy="1817077"/>
            <wp:effectExtent l="0" t="0" r="0" b="0"/>
            <wp:docPr id="2260" name="图片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7428" cy="1818463"/>
                    </a:xfrm>
                    <a:prstGeom prst="rect">
                      <a:avLst/>
                    </a:prstGeom>
                    <a:noFill/>
                    <a:ln>
                      <a:noFill/>
                    </a:ln>
                  </pic:spPr>
                </pic:pic>
              </a:graphicData>
            </a:graphic>
          </wp:inline>
        </w:drawing>
      </w:r>
    </w:p>
    <w:p w14:paraId="1041553F" w14:textId="77777777" w:rsidR="00E92375" w:rsidRPr="00FD0108" w:rsidRDefault="00E92375" w:rsidP="00E92375">
      <w:pPr>
        <w:pStyle w:val="DDNbodytext1"/>
        <w:keepNext/>
        <w:rPr>
          <w:lang w:eastAsia="zh-CN"/>
        </w:rPr>
      </w:pPr>
      <w:r w:rsidRPr="00CB2050">
        <w:rPr>
          <w:rFonts w:hint="eastAsia"/>
          <w:b/>
          <w:lang w:eastAsia="zh-CN"/>
        </w:rPr>
        <w:lastRenderedPageBreak/>
        <w:t>每个作业</w:t>
      </w:r>
      <w:r w:rsidRPr="00CB2050">
        <w:rPr>
          <w:rFonts w:hint="eastAsia"/>
          <w:b/>
          <w:lang w:eastAsia="zh-CN"/>
        </w:rPr>
        <w:t>I/O</w:t>
      </w:r>
      <w:r w:rsidR="00CE6F09" w:rsidRPr="00CB2050">
        <w:rPr>
          <w:rFonts w:hint="eastAsia"/>
          <w:b/>
          <w:lang w:eastAsia="zh-CN"/>
        </w:rPr>
        <w:t>吞吐量</w:t>
      </w:r>
      <w:r w:rsidR="00CE6F09">
        <w:rPr>
          <w:rFonts w:hint="eastAsia"/>
          <w:lang w:eastAsia="zh-CN"/>
        </w:rPr>
        <w:t>面板（</w:t>
      </w:r>
      <w:r w:rsidR="000A3FF7">
        <w:fldChar w:fldCharType="begin"/>
      </w:r>
      <w:r w:rsidR="000A3FF7">
        <w:rPr>
          <w:lang w:eastAsia="zh-CN"/>
        </w:rPr>
        <w:instrText xml:space="preserve">REF _Ref501032415 \h \* MERGEFORMAT </w:instrText>
      </w:r>
      <w:r w:rsidR="000A3FF7">
        <w:fldChar w:fldCharType="separate"/>
      </w:r>
      <w:r w:rsidR="00244445" w:rsidRPr="00244445">
        <w:rPr>
          <w:rStyle w:val="DDNField"/>
          <w:lang w:eastAsia="zh-CN"/>
        </w:rPr>
        <w:t>图</w:t>
      </w:r>
      <w:r w:rsidR="00244445" w:rsidRPr="00244445">
        <w:rPr>
          <w:rStyle w:val="DDNField"/>
          <w:lang w:eastAsia="zh-CN"/>
        </w:rPr>
        <w:t>43</w:t>
      </w:r>
      <w:r w:rsidR="000A3FF7">
        <w:fldChar w:fldCharType="end"/>
      </w:r>
      <w:r>
        <w:rPr>
          <w:rFonts w:hint="eastAsia"/>
          <w:lang w:eastAsia="zh-CN"/>
        </w:rPr>
        <w:t>）显示了每个作业</w:t>
      </w:r>
      <w:r>
        <w:rPr>
          <w:rFonts w:hint="eastAsia"/>
          <w:lang w:eastAsia="zh-CN"/>
        </w:rPr>
        <w:t>I/O</w:t>
      </w:r>
      <w:r>
        <w:rPr>
          <w:rFonts w:hint="eastAsia"/>
          <w:lang w:eastAsia="zh-CN"/>
        </w:rPr>
        <w:t>吞吐量信息，包括平均值，最大值和当前值。图中</w:t>
      </w:r>
      <w:r>
        <w:rPr>
          <w:rFonts w:hint="eastAsia"/>
          <w:lang w:eastAsia="zh-CN"/>
        </w:rPr>
        <w:t>JOBID</w:t>
      </w:r>
      <w:r>
        <w:rPr>
          <w:rFonts w:hint="eastAsia"/>
          <w:lang w:eastAsia="zh-CN"/>
        </w:rPr>
        <w:t>为“</w:t>
      </w:r>
      <w:r>
        <w:rPr>
          <w:rFonts w:hint="eastAsia"/>
          <w:lang w:eastAsia="zh-CN"/>
        </w:rPr>
        <w:t>dd.0</w:t>
      </w:r>
      <w:r>
        <w:rPr>
          <w:rFonts w:hint="eastAsia"/>
          <w:lang w:eastAsia="zh-CN"/>
        </w:rPr>
        <w:t>”的作业的平均</w:t>
      </w:r>
      <w:r>
        <w:rPr>
          <w:rFonts w:hint="eastAsia"/>
          <w:lang w:eastAsia="zh-CN"/>
        </w:rPr>
        <w:t>I/O</w:t>
      </w:r>
      <w:r>
        <w:rPr>
          <w:rFonts w:hint="eastAsia"/>
          <w:lang w:eastAsia="zh-CN"/>
        </w:rPr>
        <w:t>吞吐量为</w:t>
      </w:r>
      <w:r>
        <w:rPr>
          <w:rFonts w:hint="eastAsia"/>
          <w:lang w:eastAsia="zh-CN"/>
        </w:rPr>
        <w:t>7.68MBps</w:t>
      </w:r>
      <w:r>
        <w:rPr>
          <w:rFonts w:hint="eastAsia"/>
          <w:lang w:eastAsia="zh-CN"/>
        </w:rPr>
        <w:t>，最大值为</w:t>
      </w:r>
      <w:r>
        <w:rPr>
          <w:rFonts w:hint="eastAsia"/>
          <w:lang w:eastAsia="zh-CN"/>
        </w:rPr>
        <w:t>65.16MBps</w:t>
      </w:r>
      <w:r>
        <w:rPr>
          <w:rFonts w:hint="eastAsia"/>
          <w:lang w:eastAsia="zh-CN"/>
        </w:rPr>
        <w:t>，当前吞吐量为</w:t>
      </w:r>
      <w:r>
        <w:rPr>
          <w:rFonts w:hint="eastAsia"/>
          <w:lang w:eastAsia="zh-CN"/>
        </w:rPr>
        <w:t>29.37MBps</w:t>
      </w:r>
      <w:r>
        <w:rPr>
          <w:rFonts w:hint="eastAsia"/>
          <w:lang w:eastAsia="zh-CN"/>
        </w:rPr>
        <w:t>。</w:t>
      </w:r>
    </w:p>
    <w:p w14:paraId="35700630" w14:textId="77777777" w:rsidR="00E92375" w:rsidRDefault="00C814D9" w:rsidP="00E92375">
      <w:pPr>
        <w:pStyle w:val="a6"/>
        <w:rPr>
          <w:lang w:eastAsia="zh-CN"/>
        </w:rPr>
      </w:pPr>
      <w:bookmarkStart w:id="198" w:name="_Ref501032415"/>
      <w:bookmarkStart w:id="199" w:name="_Toc501375765"/>
      <w:bookmarkStart w:id="200" w:name="_Toc514767867"/>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43</w:t>
      </w:r>
      <w:r w:rsidR="004C426C">
        <w:fldChar w:fldCharType="end"/>
      </w:r>
      <w:bookmarkEnd w:id="198"/>
      <w:r w:rsidR="00E92375">
        <w:rPr>
          <w:rFonts w:hint="eastAsia"/>
          <w:lang w:eastAsia="zh-CN"/>
        </w:rPr>
        <w:t xml:space="preserve">: </w:t>
      </w:r>
      <w:r w:rsidR="00E92375">
        <w:rPr>
          <w:rFonts w:hint="eastAsia"/>
          <w:lang w:eastAsia="zh-CN"/>
        </w:rPr>
        <w:t>每个作业</w:t>
      </w:r>
      <w:r w:rsidR="00E92375">
        <w:rPr>
          <w:rFonts w:hint="eastAsia"/>
          <w:lang w:eastAsia="zh-CN"/>
        </w:rPr>
        <w:t>I/O</w:t>
      </w:r>
      <w:r w:rsidR="00E92375">
        <w:rPr>
          <w:rFonts w:hint="eastAsia"/>
          <w:lang w:eastAsia="zh-CN"/>
        </w:rPr>
        <w:t>吞吐量面板</w:t>
      </w:r>
      <w:bookmarkEnd w:id="199"/>
      <w:bookmarkEnd w:id="200"/>
    </w:p>
    <w:p w14:paraId="25AA3109" w14:textId="77777777" w:rsidR="00E92375" w:rsidRDefault="00E92375" w:rsidP="00CE6F09">
      <w:pPr>
        <w:spacing w:before="137"/>
        <w:ind w:firstLine="720"/>
        <w:rPr>
          <w:lang w:eastAsia="zh-CN"/>
        </w:rPr>
      </w:pPr>
      <w:r>
        <w:rPr>
          <w:rFonts w:hint="eastAsia"/>
          <w:noProof/>
          <w:lang w:eastAsia="zh-CN"/>
        </w:rPr>
        <w:drawing>
          <wp:inline distT="0" distB="0" distL="0" distR="0" wp14:anchorId="7763BCD3" wp14:editId="484FE396">
            <wp:extent cx="4449445" cy="2661285"/>
            <wp:effectExtent l="0" t="0" r="8255"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9445" cy="2661285"/>
                    </a:xfrm>
                    <a:prstGeom prst="rect">
                      <a:avLst/>
                    </a:prstGeom>
                    <a:noFill/>
                    <a:ln>
                      <a:noFill/>
                    </a:ln>
                  </pic:spPr>
                </pic:pic>
              </a:graphicData>
            </a:graphic>
          </wp:inline>
        </w:drawing>
      </w:r>
    </w:p>
    <w:p w14:paraId="0D27F8B2" w14:textId="77777777" w:rsidR="00E92375" w:rsidRDefault="00E92375" w:rsidP="00E92375">
      <w:pPr>
        <w:spacing w:before="137"/>
        <w:rPr>
          <w:lang w:eastAsia="zh-CN"/>
        </w:rPr>
      </w:pPr>
    </w:p>
    <w:p w14:paraId="517C70A5" w14:textId="77777777" w:rsidR="00E92375" w:rsidRDefault="00CE6F09" w:rsidP="00E92375">
      <w:pPr>
        <w:pStyle w:val="DDNbodytext1"/>
        <w:keepNext/>
        <w:rPr>
          <w:lang w:eastAsia="zh-CN"/>
        </w:rPr>
      </w:pPr>
      <w:r w:rsidRPr="00CB2050">
        <w:rPr>
          <w:rFonts w:hint="eastAsia"/>
          <w:b/>
          <w:lang w:eastAsia="zh-CN"/>
        </w:rPr>
        <w:t>每个作业写吞吐量</w:t>
      </w:r>
      <w:r>
        <w:rPr>
          <w:rFonts w:hint="eastAsia"/>
          <w:lang w:eastAsia="zh-CN"/>
        </w:rPr>
        <w:t>面板（</w:t>
      </w:r>
      <w:r w:rsidR="000A3FF7">
        <w:fldChar w:fldCharType="begin"/>
      </w:r>
      <w:r w:rsidR="000A3FF7">
        <w:rPr>
          <w:lang w:eastAsia="zh-CN"/>
        </w:rPr>
        <w:instrText xml:space="preserve">REF _Ref501032425 \h \* MERGEFORMAT </w:instrText>
      </w:r>
      <w:r w:rsidR="000A3FF7">
        <w:fldChar w:fldCharType="separate"/>
      </w:r>
      <w:r w:rsidR="00244445" w:rsidRPr="00244445">
        <w:rPr>
          <w:rStyle w:val="DDNField"/>
          <w:lang w:eastAsia="zh-CN"/>
        </w:rPr>
        <w:t>图</w:t>
      </w:r>
      <w:r w:rsidR="00244445" w:rsidRPr="00244445">
        <w:rPr>
          <w:rStyle w:val="DDNField"/>
          <w:lang w:eastAsia="zh-CN"/>
        </w:rPr>
        <w:t>44</w:t>
      </w:r>
      <w:r w:rsidR="000A3FF7">
        <w:fldChar w:fldCharType="end"/>
      </w:r>
      <w:r w:rsidR="00E92375">
        <w:rPr>
          <w:rFonts w:hint="eastAsia"/>
          <w:lang w:eastAsia="zh-CN"/>
        </w:rPr>
        <w:t>）显示了每个作业写吞吐量信息，包括平均值，最大值和当前值。图中</w:t>
      </w:r>
      <w:r w:rsidR="00E92375">
        <w:rPr>
          <w:rFonts w:hint="eastAsia"/>
          <w:lang w:eastAsia="zh-CN"/>
        </w:rPr>
        <w:t>JOBID</w:t>
      </w:r>
      <w:r w:rsidR="00E92375">
        <w:rPr>
          <w:rFonts w:hint="eastAsia"/>
          <w:lang w:eastAsia="zh-CN"/>
        </w:rPr>
        <w:t>为“</w:t>
      </w:r>
      <w:r w:rsidR="00E92375">
        <w:rPr>
          <w:rFonts w:hint="eastAsia"/>
          <w:lang w:eastAsia="zh-CN"/>
        </w:rPr>
        <w:t>dd.0</w:t>
      </w:r>
      <w:r w:rsidR="00E92375">
        <w:rPr>
          <w:rFonts w:hint="eastAsia"/>
          <w:lang w:eastAsia="zh-CN"/>
        </w:rPr>
        <w:t>”的作业的平均写吞吐量为</w:t>
      </w:r>
      <w:r w:rsidR="00E92375">
        <w:rPr>
          <w:rFonts w:hint="eastAsia"/>
          <w:lang w:eastAsia="zh-CN"/>
        </w:rPr>
        <w:t>7.68MBps</w:t>
      </w:r>
      <w:r w:rsidR="00E92375">
        <w:rPr>
          <w:rFonts w:hint="eastAsia"/>
          <w:lang w:eastAsia="zh-CN"/>
        </w:rPr>
        <w:t>，最大值为</w:t>
      </w:r>
      <w:r w:rsidR="00E92375">
        <w:rPr>
          <w:rFonts w:hint="eastAsia"/>
          <w:lang w:eastAsia="zh-CN"/>
        </w:rPr>
        <w:t>65.16MBps</w:t>
      </w:r>
      <w:r w:rsidR="00E92375">
        <w:rPr>
          <w:rFonts w:hint="eastAsia"/>
          <w:lang w:eastAsia="zh-CN"/>
        </w:rPr>
        <w:t>，当前吞吐量为</w:t>
      </w:r>
      <w:r w:rsidR="00E92375">
        <w:rPr>
          <w:rFonts w:hint="eastAsia"/>
          <w:lang w:eastAsia="zh-CN"/>
        </w:rPr>
        <w:t>29.37MBps</w:t>
      </w:r>
      <w:r w:rsidR="00E92375">
        <w:rPr>
          <w:rFonts w:hint="eastAsia"/>
          <w:lang w:eastAsia="zh-CN"/>
        </w:rPr>
        <w:t>。</w:t>
      </w:r>
    </w:p>
    <w:p w14:paraId="2DFA5BAF" w14:textId="77777777" w:rsidR="00E92375" w:rsidRDefault="00C814D9" w:rsidP="00E92375">
      <w:pPr>
        <w:pStyle w:val="a6"/>
        <w:rPr>
          <w:lang w:eastAsia="zh-CN"/>
        </w:rPr>
      </w:pPr>
      <w:bookmarkStart w:id="201" w:name="_Ref501032425"/>
      <w:bookmarkStart w:id="202" w:name="_Toc501375766"/>
      <w:bookmarkStart w:id="203" w:name="_Toc514767868"/>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44</w:t>
      </w:r>
      <w:r w:rsidR="004C426C">
        <w:fldChar w:fldCharType="end"/>
      </w:r>
      <w:bookmarkEnd w:id="201"/>
      <w:r w:rsidR="00E92375">
        <w:rPr>
          <w:rFonts w:hint="eastAsia"/>
          <w:lang w:eastAsia="zh-CN"/>
        </w:rPr>
        <w:t xml:space="preserve">: </w:t>
      </w:r>
      <w:r w:rsidR="00E92375">
        <w:rPr>
          <w:rFonts w:hint="eastAsia"/>
          <w:lang w:eastAsia="zh-CN"/>
        </w:rPr>
        <w:t>每个作业写吞吐量面板</w:t>
      </w:r>
      <w:bookmarkEnd w:id="202"/>
      <w:bookmarkEnd w:id="203"/>
    </w:p>
    <w:p w14:paraId="789C1812" w14:textId="77777777" w:rsidR="00E92375" w:rsidRDefault="00E92375" w:rsidP="00CB2050">
      <w:pPr>
        <w:spacing w:before="137"/>
        <w:ind w:firstLine="720"/>
        <w:rPr>
          <w:lang w:eastAsia="zh-CN"/>
        </w:rPr>
      </w:pPr>
      <w:r>
        <w:rPr>
          <w:rFonts w:hint="eastAsia"/>
          <w:noProof/>
          <w:lang w:eastAsia="zh-CN"/>
        </w:rPr>
        <w:drawing>
          <wp:inline distT="0" distB="0" distL="0" distR="0" wp14:anchorId="3BDAD1ED" wp14:editId="54B4422B">
            <wp:extent cx="4428490" cy="26682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28490" cy="2668270"/>
                    </a:xfrm>
                    <a:prstGeom prst="rect">
                      <a:avLst/>
                    </a:prstGeom>
                    <a:noFill/>
                    <a:ln>
                      <a:noFill/>
                    </a:ln>
                  </pic:spPr>
                </pic:pic>
              </a:graphicData>
            </a:graphic>
          </wp:inline>
        </w:drawing>
      </w:r>
    </w:p>
    <w:p w14:paraId="17546008" w14:textId="77777777" w:rsidR="00E92375" w:rsidRPr="00DF4B82" w:rsidRDefault="00860574" w:rsidP="00E92375">
      <w:pPr>
        <w:pStyle w:val="DDNbodytext1"/>
        <w:keepNext/>
        <w:rPr>
          <w:lang w:eastAsia="zh-CN"/>
        </w:rPr>
      </w:pPr>
      <w:r w:rsidRPr="00CB2050">
        <w:rPr>
          <w:rFonts w:hint="eastAsia"/>
          <w:b/>
          <w:lang w:eastAsia="zh-CN"/>
        </w:rPr>
        <w:lastRenderedPageBreak/>
        <w:t>每个作业读吞吐量</w:t>
      </w:r>
      <w:r>
        <w:rPr>
          <w:rFonts w:hint="eastAsia"/>
          <w:lang w:eastAsia="zh-CN"/>
        </w:rPr>
        <w:t>面板（</w:t>
      </w:r>
      <w:r w:rsidR="000A3FF7">
        <w:fldChar w:fldCharType="begin"/>
      </w:r>
      <w:r w:rsidR="000A3FF7">
        <w:rPr>
          <w:lang w:eastAsia="zh-CN"/>
        </w:rPr>
        <w:instrText xml:space="preserve">REF _Ref501032504 \h \* MERGEFORMAT </w:instrText>
      </w:r>
      <w:r w:rsidR="000A3FF7">
        <w:fldChar w:fldCharType="separate"/>
      </w:r>
      <w:r w:rsidR="00244445" w:rsidRPr="00244445">
        <w:rPr>
          <w:rStyle w:val="DDNField"/>
          <w:lang w:eastAsia="zh-CN"/>
        </w:rPr>
        <w:t>图</w:t>
      </w:r>
      <w:r w:rsidR="00244445" w:rsidRPr="00244445">
        <w:rPr>
          <w:rStyle w:val="DDNField"/>
          <w:lang w:eastAsia="zh-CN"/>
        </w:rPr>
        <w:t>45</w:t>
      </w:r>
      <w:r w:rsidR="000A3FF7">
        <w:fldChar w:fldCharType="end"/>
      </w:r>
      <w:r w:rsidR="00E92375">
        <w:rPr>
          <w:rFonts w:hint="eastAsia"/>
          <w:lang w:eastAsia="zh-CN"/>
        </w:rPr>
        <w:t>）显示了每个作业读吞吐量信息，包括平均值，最大值和当前值。图中</w:t>
      </w:r>
      <w:r w:rsidR="00E92375">
        <w:rPr>
          <w:rFonts w:hint="eastAsia"/>
          <w:lang w:eastAsia="zh-CN"/>
        </w:rPr>
        <w:t>JOBID</w:t>
      </w:r>
      <w:r w:rsidR="00E92375">
        <w:rPr>
          <w:rFonts w:hint="eastAsia"/>
          <w:lang w:eastAsia="zh-CN"/>
        </w:rPr>
        <w:t>为“</w:t>
      </w:r>
      <w:r w:rsidR="00E92375">
        <w:rPr>
          <w:rFonts w:hint="eastAsia"/>
          <w:lang w:eastAsia="zh-CN"/>
        </w:rPr>
        <w:t>dd.0</w:t>
      </w:r>
      <w:r w:rsidR="00E92375">
        <w:rPr>
          <w:rFonts w:hint="eastAsia"/>
          <w:lang w:eastAsia="zh-CN"/>
        </w:rPr>
        <w:t>”的作业的平均读吞吐量为</w:t>
      </w:r>
      <w:r w:rsidR="00E92375">
        <w:rPr>
          <w:rFonts w:hint="eastAsia"/>
          <w:lang w:eastAsia="zh-CN"/>
        </w:rPr>
        <w:t>2.56MBps</w:t>
      </w:r>
      <w:r w:rsidR="00E92375">
        <w:rPr>
          <w:rFonts w:hint="eastAsia"/>
          <w:lang w:eastAsia="zh-CN"/>
        </w:rPr>
        <w:t>，最大值为</w:t>
      </w:r>
      <w:r w:rsidR="00E92375">
        <w:rPr>
          <w:rFonts w:hint="eastAsia"/>
          <w:lang w:eastAsia="zh-CN"/>
        </w:rPr>
        <w:t>59.79MBps</w:t>
      </w:r>
      <w:r w:rsidR="00E92375">
        <w:rPr>
          <w:rFonts w:hint="eastAsia"/>
          <w:lang w:eastAsia="zh-CN"/>
        </w:rPr>
        <w:t>，当前吞吐量为</w:t>
      </w:r>
      <w:r w:rsidR="00E92375">
        <w:rPr>
          <w:rFonts w:hint="eastAsia"/>
          <w:lang w:eastAsia="zh-CN"/>
        </w:rPr>
        <w:t>12.75MBps</w:t>
      </w:r>
      <w:r w:rsidR="00E92375">
        <w:rPr>
          <w:rFonts w:hint="eastAsia"/>
          <w:lang w:eastAsia="zh-CN"/>
        </w:rPr>
        <w:t>。</w:t>
      </w:r>
    </w:p>
    <w:p w14:paraId="1AF4BF31" w14:textId="77777777" w:rsidR="00E92375" w:rsidRDefault="00C814D9" w:rsidP="00E92375">
      <w:pPr>
        <w:pStyle w:val="a6"/>
        <w:rPr>
          <w:lang w:eastAsia="zh-CN"/>
        </w:rPr>
      </w:pPr>
      <w:bookmarkStart w:id="204" w:name="_Ref501032504"/>
      <w:bookmarkStart w:id="205" w:name="_Toc501375767"/>
      <w:bookmarkStart w:id="206" w:name="_Toc514767869"/>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45</w:t>
      </w:r>
      <w:r w:rsidR="004C426C">
        <w:fldChar w:fldCharType="end"/>
      </w:r>
      <w:bookmarkEnd w:id="204"/>
      <w:r w:rsidR="00E92375">
        <w:rPr>
          <w:rFonts w:hint="eastAsia"/>
          <w:lang w:eastAsia="zh-CN"/>
        </w:rPr>
        <w:t xml:space="preserve">: </w:t>
      </w:r>
      <w:r w:rsidR="00E92375">
        <w:rPr>
          <w:rFonts w:hint="eastAsia"/>
          <w:lang w:eastAsia="zh-CN"/>
        </w:rPr>
        <w:t>每个作业读吞吐量面板</w:t>
      </w:r>
      <w:bookmarkEnd w:id="205"/>
      <w:bookmarkEnd w:id="206"/>
    </w:p>
    <w:p w14:paraId="3A577BB0" w14:textId="77777777" w:rsidR="00E92375" w:rsidRDefault="00E92375" w:rsidP="00CE6F09">
      <w:pPr>
        <w:spacing w:before="137"/>
        <w:ind w:firstLine="720"/>
        <w:rPr>
          <w:lang w:eastAsia="zh-CN"/>
        </w:rPr>
      </w:pPr>
      <w:r>
        <w:rPr>
          <w:rFonts w:hint="eastAsia"/>
          <w:noProof/>
          <w:lang w:eastAsia="zh-CN"/>
        </w:rPr>
        <w:drawing>
          <wp:inline distT="0" distB="0" distL="0" distR="0" wp14:anchorId="225B59FE" wp14:editId="25982E1B">
            <wp:extent cx="4408170" cy="2661285"/>
            <wp:effectExtent l="0" t="0" r="0" b="5715"/>
            <wp:docPr id="2248" name="图片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08170" cy="2661285"/>
                    </a:xfrm>
                    <a:prstGeom prst="rect">
                      <a:avLst/>
                    </a:prstGeom>
                    <a:noFill/>
                    <a:ln>
                      <a:noFill/>
                    </a:ln>
                  </pic:spPr>
                </pic:pic>
              </a:graphicData>
            </a:graphic>
          </wp:inline>
        </w:drawing>
      </w:r>
    </w:p>
    <w:p w14:paraId="4930F451" w14:textId="77777777" w:rsidR="00E92375" w:rsidRDefault="00E92375" w:rsidP="00E92375">
      <w:pPr>
        <w:spacing w:before="137"/>
        <w:rPr>
          <w:lang w:eastAsia="zh-CN"/>
        </w:rPr>
      </w:pPr>
    </w:p>
    <w:p w14:paraId="7619980C" w14:textId="77777777" w:rsidR="00E92375" w:rsidRPr="00DF4B82" w:rsidRDefault="00CE6F09" w:rsidP="00E92375">
      <w:pPr>
        <w:pStyle w:val="DDNbodytext1"/>
        <w:keepNext/>
        <w:rPr>
          <w:lang w:eastAsia="zh-CN"/>
        </w:rPr>
      </w:pPr>
      <w:r w:rsidRPr="00360018">
        <w:rPr>
          <w:rFonts w:hint="eastAsia"/>
          <w:b/>
          <w:lang w:eastAsia="zh-CN"/>
        </w:rPr>
        <w:t>每个作业元数据性能</w:t>
      </w:r>
      <w:r>
        <w:rPr>
          <w:rFonts w:hint="eastAsia"/>
          <w:lang w:eastAsia="zh-CN"/>
        </w:rPr>
        <w:t>面板（</w:t>
      </w:r>
      <w:r w:rsidR="000A3FF7">
        <w:fldChar w:fldCharType="begin"/>
      </w:r>
      <w:r w:rsidR="000A3FF7">
        <w:instrText xml:space="preserve">REF _Ref501032719 \h \* MERGEFORMAT </w:instrText>
      </w:r>
      <w:r w:rsidR="000A3FF7">
        <w:fldChar w:fldCharType="separate"/>
      </w:r>
      <w:r w:rsidR="00244445" w:rsidRPr="00244445">
        <w:rPr>
          <w:rStyle w:val="DDNField"/>
        </w:rPr>
        <w:t>图</w:t>
      </w:r>
      <w:r w:rsidR="00244445" w:rsidRPr="00244445">
        <w:rPr>
          <w:rStyle w:val="DDNField"/>
        </w:rPr>
        <w:t>46</w:t>
      </w:r>
      <w:r w:rsidR="000A3FF7">
        <w:fldChar w:fldCharType="end"/>
      </w:r>
      <w:r w:rsidR="00E92375">
        <w:rPr>
          <w:rFonts w:hint="eastAsia"/>
          <w:lang w:eastAsia="zh-CN"/>
        </w:rPr>
        <w:t>）显示了每个作业元数据性能信息，包括平均值，最大值和当前值，其单位为</w:t>
      </w:r>
      <w:r w:rsidR="00E92375">
        <w:rPr>
          <w:rFonts w:hint="eastAsia"/>
          <w:lang w:eastAsia="zh-CN"/>
        </w:rPr>
        <w:t xml:space="preserve">Ops </w:t>
      </w:r>
      <w:r w:rsidR="00E92375">
        <w:rPr>
          <w:rFonts w:hint="eastAsia"/>
          <w:lang w:eastAsia="zh-CN"/>
        </w:rPr>
        <w:t>（</w:t>
      </w:r>
      <w:r w:rsidR="00E92375">
        <w:rPr>
          <w:rFonts w:hint="eastAsia"/>
          <w:lang w:eastAsia="zh-CN"/>
        </w:rPr>
        <w:t>Operations per Second</w:t>
      </w:r>
      <w:r w:rsidR="00E92375">
        <w:rPr>
          <w:rFonts w:hint="eastAsia"/>
          <w:lang w:eastAsia="zh-CN"/>
        </w:rPr>
        <w:t>）。图中</w:t>
      </w:r>
      <w:r w:rsidR="00E92375">
        <w:rPr>
          <w:rFonts w:hint="eastAsia"/>
          <w:lang w:eastAsia="zh-CN"/>
        </w:rPr>
        <w:t>JOBID</w:t>
      </w:r>
      <w:r w:rsidR="00E92375">
        <w:rPr>
          <w:rFonts w:hint="eastAsia"/>
          <w:lang w:eastAsia="zh-CN"/>
        </w:rPr>
        <w:t>为“</w:t>
      </w:r>
      <w:r w:rsidR="00E92375">
        <w:rPr>
          <w:rFonts w:hint="eastAsia"/>
          <w:lang w:eastAsia="zh-CN"/>
        </w:rPr>
        <w:t>rm.0</w:t>
      </w:r>
      <w:r w:rsidR="00E92375">
        <w:rPr>
          <w:rFonts w:hint="eastAsia"/>
          <w:lang w:eastAsia="zh-CN"/>
        </w:rPr>
        <w:t>”的作业的平均元数据性能为</w:t>
      </w:r>
      <w:r w:rsidR="00E92375">
        <w:rPr>
          <w:rFonts w:hint="eastAsia"/>
          <w:lang w:eastAsia="zh-CN"/>
        </w:rPr>
        <w:t>94.42ops</w:t>
      </w:r>
      <w:r w:rsidR="00E92375">
        <w:rPr>
          <w:rFonts w:hint="eastAsia"/>
          <w:lang w:eastAsia="zh-CN"/>
        </w:rPr>
        <w:t>，最大值为</w:t>
      </w:r>
      <w:r w:rsidR="004D1F91">
        <w:rPr>
          <w:rFonts w:hint="eastAsia"/>
          <w:lang w:eastAsia="zh-CN"/>
        </w:rPr>
        <w:t xml:space="preserve">1.19K </w:t>
      </w:r>
      <w:r w:rsidR="00E92375">
        <w:rPr>
          <w:rFonts w:hint="eastAsia"/>
          <w:lang w:eastAsia="zh-CN"/>
        </w:rPr>
        <w:t>ops</w:t>
      </w:r>
      <w:r w:rsidR="00E92375">
        <w:rPr>
          <w:rFonts w:hint="eastAsia"/>
          <w:lang w:eastAsia="zh-CN"/>
        </w:rPr>
        <w:t>，当前性能为</w:t>
      </w:r>
      <w:r w:rsidR="00E92375">
        <w:rPr>
          <w:rFonts w:hint="eastAsia"/>
          <w:lang w:eastAsia="zh-CN"/>
        </w:rPr>
        <w:t>7.00 ops</w:t>
      </w:r>
      <w:r w:rsidR="00E92375">
        <w:rPr>
          <w:rFonts w:hint="eastAsia"/>
          <w:lang w:eastAsia="zh-CN"/>
        </w:rPr>
        <w:t>。</w:t>
      </w:r>
    </w:p>
    <w:p w14:paraId="4EEAEF48" w14:textId="77777777" w:rsidR="00E92375" w:rsidRDefault="00C814D9" w:rsidP="00E92375">
      <w:pPr>
        <w:pStyle w:val="a6"/>
        <w:rPr>
          <w:lang w:eastAsia="zh-CN"/>
        </w:rPr>
      </w:pPr>
      <w:bookmarkStart w:id="207" w:name="_Ref501032719"/>
      <w:bookmarkStart w:id="208" w:name="_Toc501375768"/>
      <w:bookmarkStart w:id="209" w:name="_Toc514767870"/>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46</w:t>
      </w:r>
      <w:r w:rsidR="004C426C">
        <w:fldChar w:fldCharType="end"/>
      </w:r>
      <w:bookmarkEnd w:id="207"/>
      <w:r w:rsidR="00E92375">
        <w:rPr>
          <w:rFonts w:hint="eastAsia"/>
          <w:lang w:eastAsia="zh-CN"/>
        </w:rPr>
        <w:t xml:space="preserve">: </w:t>
      </w:r>
      <w:r w:rsidR="00E92375">
        <w:rPr>
          <w:rFonts w:hint="eastAsia"/>
          <w:lang w:eastAsia="zh-CN"/>
        </w:rPr>
        <w:t>每个作业元数据性能面板</w:t>
      </w:r>
      <w:bookmarkEnd w:id="208"/>
      <w:bookmarkEnd w:id="209"/>
    </w:p>
    <w:p w14:paraId="25EA7ECA" w14:textId="77777777" w:rsidR="00852AC4" w:rsidRDefault="00E92375" w:rsidP="00863287">
      <w:pPr>
        <w:spacing w:before="137"/>
        <w:ind w:firstLine="720"/>
        <w:rPr>
          <w:lang w:eastAsia="zh-CN"/>
        </w:rPr>
      </w:pPr>
      <w:r>
        <w:rPr>
          <w:noProof/>
          <w:lang w:eastAsia="zh-CN"/>
        </w:rPr>
        <w:drawing>
          <wp:inline distT="0" distB="0" distL="0" distR="0" wp14:anchorId="5A2D8A90" wp14:editId="20299E77">
            <wp:extent cx="4380865" cy="2675255"/>
            <wp:effectExtent l="0" t="0" r="635" b="0"/>
            <wp:docPr id="2257" name="图片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80865" cy="2675255"/>
                    </a:xfrm>
                    <a:prstGeom prst="rect">
                      <a:avLst/>
                    </a:prstGeom>
                    <a:noFill/>
                    <a:ln>
                      <a:noFill/>
                    </a:ln>
                  </pic:spPr>
                </pic:pic>
              </a:graphicData>
            </a:graphic>
          </wp:inline>
        </w:drawing>
      </w:r>
    </w:p>
    <w:p w14:paraId="300ED8DC" w14:textId="77777777" w:rsidR="007A3C3B" w:rsidRPr="00917800" w:rsidRDefault="007A3C3B" w:rsidP="006E1F0E">
      <w:pPr>
        <w:pStyle w:val="21"/>
      </w:pPr>
      <w:bookmarkStart w:id="210" w:name="_Toc514768215"/>
      <w:r w:rsidRPr="00917800">
        <w:lastRenderedPageBreak/>
        <w:t>Lustre</w:t>
      </w:r>
      <w:r w:rsidRPr="006E1F0E">
        <w:rPr>
          <w:rFonts w:eastAsiaTheme="minorEastAsia" w:hint="eastAsia"/>
          <w:lang w:eastAsia="zh-CN"/>
        </w:rPr>
        <w:t xml:space="preserve"> MDS</w:t>
      </w:r>
      <w:r w:rsidRPr="006E1F0E">
        <w:rPr>
          <w:rFonts w:asciiTheme="minorEastAsia" w:eastAsiaTheme="minorEastAsia" w:hAnsiTheme="minorEastAsia" w:hint="eastAsia"/>
          <w:lang w:eastAsia="zh-CN"/>
        </w:rPr>
        <w:t>仪表盘</w:t>
      </w:r>
      <w:bookmarkEnd w:id="210"/>
    </w:p>
    <w:p w14:paraId="44A242B8" w14:textId="77777777" w:rsidR="007A3C3B" w:rsidRDefault="007A3C3B" w:rsidP="007A3C3B">
      <w:pPr>
        <w:pStyle w:val="DDNbodytext1"/>
        <w:keepNext/>
        <w:rPr>
          <w:rStyle w:val="NoneA"/>
          <w:rFonts w:ascii="宋体" w:eastAsia="宋体" w:hAnsi="宋体" w:cs="宋体"/>
          <w:lang w:val="zh-TW" w:eastAsia="zh-CN"/>
        </w:rPr>
      </w:pPr>
      <w:r>
        <w:rPr>
          <w:rFonts w:hint="eastAsia"/>
          <w:lang w:eastAsia="zh-CN"/>
        </w:rPr>
        <w:t>Lustre</w:t>
      </w:r>
      <w:r w:rsidR="00BA57E1">
        <w:rPr>
          <w:rFonts w:hint="eastAsia"/>
          <w:lang w:eastAsia="zh-CN"/>
        </w:rPr>
        <w:t xml:space="preserve"> MDS</w:t>
      </w:r>
      <w:r>
        <w:rPr>
          <w:rFonts w:hint="eastAsia"/>
          <w:lang w:eastAsia="zh-CN"/>
        </w:rPr>
        <w:t>仪表盘（</w:t>
      </w:r>
      <w:r w:rsidR="00D736D5" w:rsidRPr="00D736D5">
        <w:rPr>
          <w:rStyle w:val="DDNField"/>
        </w:rPr>
        <w:fldChar w:fldCharType="begin"/>
      </w:r>
      <w:r w:rsidR="00D736D5" w:rsidRPr="00D736D5">
        <w:rPr>
          <w:rStyle w:val="DDNField"/>
        </w:rPr>
        <w:instrText xml:space="preserve"> </w:instrText>
      </w:r>
      <w:r w:rsidR="00D736D5" w:rsidRPr="00D736D5">
        <w:rPr>
          <w:rStyle w:val="DDNField"/>
          <w:rFonts w:hint="eastAsia"/>
        </w:rPr>
        <w:instrText>REF _Ref513123477 \h</w:instrText>
      </w:r>
      <w:r w:rsidR="00D736D5" w:rsidRPr="00D736D5">
        <w:rPr>
          <w:rStyle w:val="DDNField"/>
        </w:rPr>
        <w:instrText xml:space="preserve"> </w:instrText>
      </w:r>
      <w:r w:rsidR="00D736D5">
        <w:rPr>
          <w:rStyle w:val="DDNField"/>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rPr>
        <w:t>图</w:t>
      </w:r>
      <w:r w:rsidR="00244445" w:rsidRPr="00244445">
        <w:rPr>
          <w:rStyle w:val="DDNField"/>
        </w:rPr>
        <w:t>47</w:t>
      </w:r>
      <w:r w:rsidR="00D736D5" w:rsidRPr="00D736D5">
        <w:rPr>
          <w:rStyle w:val="DDNField"/>
        </w:rPr>
        <w:fldChar w:fldCharType="end"/>
      </w:r>
      <w:r>
        <w:rPr>
          <w:lang w:eastAsia="zh-CN"/>
        </w:rPr>
        <w:t>）</w:t>
      </w:r>
      <w:r>
        <w:rPr>
          <w:rStyle w:val="NoneA"/>
          <w:rFonts w:ascii="宋体" w:eastAsia="宋体" w:hAnsi="宋体" w:cs="宋体"/>
          <w:lang w:val="zh-TW" w:eastAsia="zh-TW"/>
        </w:rPr>
        <w:t>显示了</w:t>
      </w:r>
      <w:r>
        <w:rPr>
          <w:rStyle w:val="NoneA"/>
          <w:lang w:eastAsia="zh-CN"/>
        </w:rPr>
        <w:t xml:space="preserve"> Lustre </w:t>
      </w:r>
      <w:r>
        <w:rPr>
          <w:rStyle w:val="NoneA"/>
          <w:rFonts w:ascii="宋体" w:eastAsia="宋体" w:hAnsi="宋体" w:cs="宋体"/>
          <w:lang w:val="zh-TW" w:eastAsia="zh-TW"/>
        </w:rPr>
        <w:t>文件系统</w:t>
      </w:r>
      <w:r w:rsidR="00BA57E1">
        <w:rPr>
          <w:rStyle w:val="NoneA"/>
          <w:rFonts w:ascii="宋体" w:eastAsia="宋体" w:hAnsi="宋体" w:cs="宋体"/>
          <w:lang w:val="zh-TW" w:eastAsia="zh-TW"/>
        </w:rPr>
        <w:t>MD</w:t>
      </w:r>
      <w:r>
        <w:rPr>
          <w:rStyle w:val="NoneA"/>
          <w:rFonts w:ascii="宋体" w:eastAsia="宋体" w:hAnsi="宋体" w:cs="宋体" w:hint="eastAsia"/>
          <w:lang w:val="zh-TW" w:eastAsia="zh-CN"/>
        </w:rPr>
        <w:t>S服务器的统计数据。</w:t>
      </w:r>
    </w:p>
    <w:p w14:paraId="1FE65BAC" w14:textId="77777777" w:rsidR="007A3C3B" w:rsidRDefault="007A3C3B" w:rsidP="007A3C3B">
      <w:pPr>
        <w:pStyle w:val="a6"/>
        <w:rPr>
          <w:lang w:eastAsia="zh-CN"/>
        </w:rPr>
      </w:pPr>
      <w:bookmarkStart w:id="211" w:name="_Ref513123477"/>
      <w:bookmarkStart w:id="212" w:name="_Ref512522565"/>
      <w:bookmarkStart w:id="213" w:name="_Toc514767871"/>
      <w:r>
        <w:rPr>
          <w:lang w:eastAsia="zh-CN"/>
        </w:rPr>
        <w:t>图</w:t>
      </w:r>
      <w:r>
        <w:fldChar w:fldCharType="begin"/>
      </w:r>
      <w:r>
        <w:rPr>
          <w:lang w:eastAsia="zh-CN"/>
        </w:rPr>
        <w:instrText xml:space="preserve"> SEQ Figure \* ARABIC </w:instrText>
      </w:r>
      <w:r>
        <w:fldChar w:fldCharType="separate"/>
      </w:r>
      <w:r w:rsidR="00244445">
        <w:rPr>
          <w:noProof/>
          <w:lang w:eastAsia="zh-CN"/>
        </w:rPr>
        <w:t>47</w:t>
      </w:r>
      <w:r>
        <w:fldChar w:fldCharType="end"/>
      </w:r>
      <w:bookmarkEnd w:id="211"/>
      <w:r>
        <w:rPr>
          <w:rFonts w:hint="eastAsia"/>
          <w:lang w:eastAsia="zh-CN"/>
        </w:rPr>
        <w:t xml:space="preserve">: Lustre </w:t>
      </w:r>
      <w:r w:rsidR="00AC60CC">
        <w:rPr>
          <w:rFonts w:hint="eastAsia"/>
          <w:lang w:eastAsia="zh-CN"/>
        </w:rPr>
        <w:t>MD</w:t>
      </w:r>
      <w:r>
        <w:rPr>
          <w:rFonts w:hint="eastAsia"/>
          <w:lang w:eastAsia="zh-CN"/>
        </w:rPr>
        <w:t>S</w:t>
      </w:r>
      <w:r>
        <w:rPr>
          <w:rFonts w:hint="eastAsia"/>
          <w:lang w:eastAsia="zh-CN"/>
        </w:rPr>
        <w:t>仪表盘</w:t>
      </w:r>
      <w:bookmarkEnd w:id="212"/>
      <w:bookmarkEnd w:id="213"/>
    </w:p>
    <w:p w14:paraId="63578C41" w14:textId="77777777" w:rsidR="007A3C3B" w:rsidRDefault="00AC60CC" w:rsidP="007A3C3B">
      <w:pPr>
        <w:spacing w:before="137"/>
        <w:ind w:firstLine="720"/>
        <w:rPr>
          <w:lang w:eastAsia="zh-CN"/>
        </w:rPr>
      </w:pPr>
      <w:r>
        <w:rPr>
          <w:noProof/>
          <w:lang w:eastAsia="zh-CN"/>
        </w:rPr>
        <w:drawing>
          <wp:inline distT="0" distB="0" distL="0" distR="0" wp14:anchorId="77B10123" wp14:editId="5C85879C">
            <wp:extent cx="5392727" cy="3657600"/>
            <wp:effectExtent l="0" t="0" r="0" b="0"/>
            <wp:docPr id="2306" name="图片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2522" cy="3657461"/>
                    </a:xfrm>
                    <a:prstGeom prst="rect">
                      <a:avLst/>
                    </a:prstGeom>
                    <a:noFill/>
                    <a:ln>
                      <a:noFill/>
                    </a:ln>
                  </pic:spPr>
                </pic:pic>
              </a:graphicData>
            </a:graphic>
          </wp:inline>
        </w:drawing>
      </w:r>
    </w:p>
    <w:p w14:paraId="30AC915A" w14:textId="77777777" w:rsidR="007A3C3B" w:rsidRDefault="005A6230" w:rsidP="007A3C3B">
      <w:pPr>
        <w:spacing w:before="137"/>
        <w:ind w:firstLine="720"/>
        <w:rPr>
          <w:lang w:eastAsia="zh-CN"/>
        </w:rPr>
      </w:pPr>
      <w:r>
        <w:rPr>
          <w:rFonts w:hint="eastAsia"/>
          <w:lang w:eastAsia="zh-CN"/>
        </w:rPr>
        <w:t>以</w:t>
      </w:r>
      <w:r w:rsidR="007A3C3B">
        <w:rPr>
          <w:rFonts w:hint="eastAsia"/>
          <w:lang w:eastAsia="zh-CN"/>
        </w:rPr>
        <w:t>下是一些</w:t>
      </w:r>
      <w:r w:rsidR="007A3C3B" w:rsidRPr="00CB2050">
        <w:rPr>
          <w:rFonts w:hint="eastAsia"/>
          <w:b/>
          <w:lang w:eastAsia="zh-CN"/>
        </w:rPr>
        <w:t>主要指标</w:t>
      </w:r>
      <w:r w:rsidR="007A3C3B">
        <w:rPr>
          <w:rFonts w:hint="eastAsia"/>
          <w:lang w:eastAsia="zh-CN"/>
        </w:rPr>
        <w:t>的面板视图：</w:t>
      </w:r>
    </w:p>
    <w:p w14:paraId="6750E736" w14:textId="77777777" w:rsidR="00C21014" w:rsidRPr="00DF1B5E" w:rsidRDefault="00A25E9D" w:rsidP="00C21014">
      <w:pPr>
        <w:pStyle w:val="DDNbodytext1"/>
        <w:keepNext/>
        <w:rPr>
          <w:lang w:eastAsia="zh-CN"/>
        </w:rPr>
      </w:pPr>
      <w:r w:rsidRPr="00CB2050">
        <w:rPr>
          <w:rFonts w:hint="eastAsia"/>
          <w:b/>
          <w:lang w:eastAsia="zh-CN"/>
        </w:rPr>
        <w:t>活跃请求数目</w:t>
      </w:r>
      <w:r w:rsidR="00C21014">
        <w:rPr>
          <w:rFonts w:hint="eastAsia"/>
          <w:lang w:eastAsia="zh-CN"/>
        </w:rPr>
        <w:t>面板</w:t>
      </w:r>
      <w:r w:rsidR="00C21014">
        <w:rPr>
          <w:lang w:eastAsia="zh-CN"/>
        </w:rPr>
        <w:t>（</w:t>
      </w:r>
      <w:r w:rsidR="00D736D5" w:rsidRPr="00D736D5">
        <w:rPr>
          <w:rStyle w:val="DDNField"/>
        </w:rPr>
        <w:fldChar w:fldCharType="begin"/>
      </w:r>
      <w:r w:rsidR="00D736D5" w:rsidRPr="00D736D5">
        <w:rPr>
          <w:rStyle w:val="DDNField"/>
          <w:lang w:eastAsia="zh-CN"/>
        </w:rPr>
        <w:instrText xml:space="preserve"> REF _Ref513123501 \h </w:instrText>
      </w:r>
      <w:r w:rsidR="00D736D5">
        <w:rPr>
          <w:rStyle w:val="DDNField"/>
          <w:lang w:eastAsia="zh-CN"/>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lang w:eastAsia="zh-CN"/>
        </w:rPr>
        <w:t>图</w:t>
      </w:r>
      <w:r w:rsidR="00244445" w:rsidRPr="00244445">
        <w:rPr>
          <w:rStyle w:val="DDNField"/>
          <w:lang w:eastAsia="zh-CN"/>
        </w:rPr>
        <w:t>48</w:t>
      </w:r>
      <w:r w:rsidR="00D736D5" w:rsidRPr="00D736D5">
        <w:rPr>
          <w:rStyle w:val="DDNField"/>
        </w:rPr>
        <w:fldChar w:fldCharType="end"/>
      </w:r>
      <w:r w:rsidR="00C21014">
        <w:rPr>
          <w:lang w:eastAsia="zh-CN"/>
        </w:rPr>
        <w:t>）</w:t>
      </w:r>
      <w:r w:rsidR="00C21014">
        <w:rPr>
          <w:rStyle w:val="NoneA"/>
          <w:rFonts w:ascii="宋体" w:eastAsia="宋体" w:hAnsi="宋体" w:cs="宋体"/>
          <w:lang w:val="zh-TW" w:eastAsia="zh-TW"/>
        </w:rPr>
        <w:t>显示分别显示了</w:t>
      </w:r>
      <w:r>
        <w:rPr>
          <w:rStyle w:val="NoneA"/>
          <w:rFonts w:hint="eastAsia"/>
          <w:lang w:eastAsia="zh-CN"/>
        </w:rPr>
        <w:t>MD</w:t>
      </w:r>
      <w:r w:rsidR="00C21014">
        <w:rPr>
          <w:rStyle w:val="NoneA"/>
          <w:rFonts w:hint="eastAsia"/>
          <w:lang w:eastAsia="zh-CN"/>
        </w:rPr>
        <w:t>S</w:t>
      </w:r>
      <w:r w:rsidR="00C21014">
        <w:rPr>
          <w:rStyle w:val="NoneA"/>
          <w:lang w:eastAsia="zh-CN"/>
        </w:rPr>
        <w:t>服务器</w:t>
      </w:r>
      <w:r>
        <w:rPr>
          <w:rStyle w:val="NoneA"/>
          <w:rFonts w:hint="eastAsia"/>
          <w:lang w:eastAsia="zh-CN"/>
        </w:rPr>
        <w:t>最大</w:t>
      </w:r>
      <w:r>
        <w:rPr>
          <w:rStyle w:val="NoneA"/>
          <w:lang w:eastAsia="zh-CN"/>
        </w:rPr>
        <w:t>活跃请求数目和最小活跃请求数目随时间的变化</w:t>
      </w:r>
      <w:r w:rsidR="00C21014">
        <w:rPr>
          <w:rStyle w:val="NoneA"/>
          <w:rFonts w:ascii="宋体" w:eastAsia="宋体" w:hAnsi="宋体" w:cs="宋体"/>
          <w:lang w:val="zh-TW" w:eastAsia="zh-TW"/>
        </w:rPr>
        <w:t>。</w:t>
      </w:r>
      <w:r>
        <w:rPr>
          <w:rStyle w:val="NoneA"/>
          <w:rFonts w:ascii="宋体" w:eastAsia="宋体" w:hAnsi="宋体" w:cs="宋体"/>
          <w:lang w:val="zh-TW" w:eastAsia="zh-TW"/>
        </w:rPr>
        <w:t>活跃的请求数是指那些正在被</w:t>
      </w:r>
      <w:r w:rsidR="00CF29E7">
        <w:rPr>
          <w:rStyle w:val="NoneA"/>
          <w:rFonts w:hint="eastAsia"/>
          <w:lang w:eastAsia="zh-CN"/>
        </w:rPr>
        <w:t>MDS</w:t>
      </w:r>
      <w:r>
        <w:rPr>
          <w:rStyle w:val="NoneA"/>
          <w:rFonts w:ascii="宋体" w:eastAsia="宋体" w:hAnsi="宋体" w:cs="宋体"/>
          <w:lang w:val="zh-TW" w:eastAsia="zh-TW"/>
        </w:rPr>
        <w:t>处理的请求数目</w:t>
      </w:r>
      <w:r>
        <w:rPr>
          <w:rStyle w:val="NoneA"/>
          <w:rFonts w:ascii="宋体" w:eastAsia="宋体" w:hAnsi="宋体" w:cs="宋体" w:hint="eastAsia"/>
          <w:lang w:val="zh-TW" w:eastAsia="zh-CN"/>
        </w:rPr>
        <w:t>，</w:t>
      </w:r>
      <w:r>
        <w:rPr>
          <w:rStyle w:val="NoneA"/>
          <w:rFonts w:ascii="宋体" w:eastAsia="宋体" w:hAnsi="宋体" w:cs="宋体"/>
          <w:lang w:val="zh-TW" w:eastAsia="zh-TW"/>
        </w:rPr>
        <w:t>但不包括那些在队列里面等待被处理的请求</w:t>
      </w:r>
      <w:r>
        <w:rPr>
          <w:rStyle w:val="NoneA"/>
          <w:rFonts w:ascii="宋体" w:eastAsia="宋体" w:hAnsi="宋体" w:cs="宋体" w:hint="eastAsia"/>
          <w:lang w:val="zh-TW" w:eastAsia="zh-CN"/>
        </w:rPr>
        <w:t>。</w:t>
      </w:r>
      <w:r>
        <w:rPr>
          <w:rStyle w:val="NoneA"/>
          <w:rFonts w:ascii="宋体" w:eastAsia="宋体" w:hAnsi="宋体" w:cs="宋体"/>
          <w:lang w:val="zh-TW" w:eastAsia="zh-CN"/>
        </w:rPr>
        <w:t>如果</w:t>
      </w:r>
      <w:r w:rsidR="00AE5DF2">
        <w:rPr>
          <w:rStyle w:val="NoneA"/>
          <w:rFonts w:ascii="宋体" w:eastAsia="宋体" w:hAnsi="宋体" w:cs="宋体"/>
          <w:lang w:val="zh-TW" w:eastAsia="zh-CN"/>
        </w:rPr>
        <w:t>活跃的请求的数目小于</w:t>
      </w:r>
      <w:r w:rsidR="00CF29E7">
        <w:rPr>
          <w:rStyle w:val="NoneA"/>
          <w:rFonts w:hint="eastAsia"/>
          <w:lang w:eastAsia="zh-CN"/>
        </w:rPr>
        <w:t>PTLRPC</w:t>
      </w:r>
      <w:r w:rsidR="00AE5DF2">
        <w:rPr>
          <w:rStyle w:val="NoneA"/>
          <w:rFonts w:ascii="宋体" w:eastAsia="宋体" w:hAnsi="宋体" w:cs="宋体"/>
          <w:lang w:val="zh-TW" w:eastAsia="zh-CN"/>
        </w:rPr>
        <w:t>线程数目减去</w:t>
      </w:r>
      <w:r w:rsidR="00CF29E7">
        <w:rPr>
          <w:rStyle w:val="NoneA"/>
          <w:rFonts w:hint="eastAsia"/>
          <w:lang w:eastAsia="zh-CN"/>
        </w:rPr>
        <w:t>2</w:t>
      </w:r>
      <w:r w:rsidR="00AE5DF2">
        <w:rPr>
          <w:rStyle w:val="NoneA"/>
          <w:rFonts w:ascii="宋体" w:eastAsia="宋体" w:hAnsi="宋体" w:cs="宋体" w:hint="eastAsia"/>
          <w:lang w:val="zh-TW" w:eastAsia="zh-CN"/>
        </w:rPr>
        <w:t>（一个用于流入请求处理，另一个用于高优先级请求处理），则通常表示线程数目是足够的。下面左边的图</w:t>
      </w:r>
      <w:r w:rsidR="005A6230">
        <w:rPr>
          <w:rStyle w:val="NoneA"/>
          <w:rFonts w:ascii="宋体" w:eastAsia="宋体" w:hAnsi="宋体" w:cs="宋体" w:hint="eastAsia"/>
          <w:lang w:val="zh-TW" w:eastAsia="zh-CN"/>
        </w:rPr>
        <w:t>显示</w:t>
      </w:r>
      <w:r w:rsidR="00AE5DF2">
        <w:rPr>
          <w:rStyle w:val="NoneA"/>
          <w:rFonts w:ascii="宋体" w:eastAsia="宋体" w:hAnsi="宋体" w:cs="宋体" w:hint="eastAsia"/>
          <w:lang w:val="zh-TW" w:eastAsia="zh-CN"/>
        </w:rPr>
        <w:t>了在上一个收集</w:t>
      </w:r>
      <w:r w:rsidR="005A6230">
        <w:rPr>
          <w:rStyle w:val="NoneA"/>
          <w:rFonts w:ascii="宋体" w:eastAsia="宋体" w:hAnsi="宋体" w:cs="宋体" w:hint="eastAsia"/>
          <w:lang w:val="zh-TW" w:eastAsia="zh-CN"/>
        </w:rPr>
        <w:t>时间间隔</w:t>
      </w:r>
      <w:r w:rsidR="00AE5DF2">
        <w:rPr>
          <w:rStyle w:val="NoneA"/>
          <w:rFonts w:ascii="宋体" w:eastAsia="宋体" w:hAnsi="宋体" w:cs="宋体" w:hint="eastAsia"/>
          <w:lang w:val="zh-TW" w:eastAsia="zh-CN"/>
        </w:rPr>
        <w:t>间隔中的最大值；而右边的图则显示了</w:t>
      </w:r>
      <w:r w:rsidR="00244445">
        <w:rPr>
          <w:rStyle w:val="NoneA"/>
          <w:rFonts w:ascii="宋体" w:eastAsia="宋体" w:hAnsi="宋体" w:cs="宋体" w:hint="eastAsia"/>
          <w:lang w:val="zh-TW" w:eastAsia="zh-CN"/>
        </w:rPr>
        <w:t>收集时间间隔</w:t>
      </w:r>
      <w:r w:rsidR="00AE5DF2">
        <w:rPr>
          <w:rStyle w:val="NoneA"/>
          <w:rFonts w:ascii="宋体" w:eastAsia="宋体" w:hAnsi="宋体" w:cs="宋体" w:hint="eastAsia"/>
          <w:lang w:val="zh-TW" w:eastAsia="zh-CN"/>
        </w:rPr>
        <w:t>中的最小值。</w:t>
      </w:r>
    </w:p>
    <w:p w14:paraId="25C2E154" w14:textId="77777777" w:rsidR="00C21014" w:rsidRDefault="00C21014" w:rsidP="00C21014">
      <w:pPr>
        <w:pStyle w:val="a6"/>
        <w:rPr>
          <w:lang w:eastAsia="zh-CN"/>
        </w:rPr>
      </w:pPr>
      <w:bookmarkStart w:id="214" w:name="_Ref513123501"/>
      <w:bookmarkStart w:id="215" w:name="_Ref512522630"/>
      <w:bookmarkStart w:id="216" w:name="_Toc514767872"/>
      <w:r>
        <w:rPr>
          <w:lang w:eastAsia="zh-CN"/>
        </w:rPr>
        <w:t>图</w:t>
      </w:r>
      <w:r>
        <w:fldChar w:fldCharType="begin"/>
      </w:r>
      <w:r>
        <w:rPr>
          <w:lang w:eastAsia="zh-CN"/>
        </w:rPr>
        <w:instrText xml:space="preserve"> SEQ Figure \* ARABIC </w:instrText>
      </w:r>
      <w:r>
        <w:fldChar w:fldCharType="separate"/>
      </w:r>
      <w:r w:rsidR="00244445">
        <w:rPr>
          <w:noProof/>
          <w:lang w:eastAsia="zh-CN"/>
        </w:rPr>
        <w:t>48</w:t>
      </w:r>
      <w:r>
        <w:fldChar w:fldCharType="end"/>
      </w:r>
      <w:bookmarkEnd w:id="214"/>
      <w:r>
        <w:rPr>
          <w:lang w:eastAsia="zh-CN"/>
        </w:rPr>
        <w:t>：</w:t>
      </w:r>
      <w:r w:rsidR="00A25E9D">
        <w:rPr>
          <w:rFonts w:hint="eastAsia"/>
          <w:lang w:eastAsia="zh-CN"/>
        </w:rPr>
        <w:t>活跃</w:t>
      </w:r>
      <w:r w:rsidR="00A25E9D">
        <w:rPr>
          <w:lang w:eastAsia="zh-CN"/>
        </w:rPr>
        <w:t>请求数目</w:t>
      </w:r>
      <w:r>
        <w:rPr>
          <w:rFonts w:hint="eastAsia"/>
          <w:lang w:eastAsia="zh-CN"/>
        </w:rPr>
        <w:t>面板</w:t>
      </w:r>
      <w:bookmarkEnd w:id="215"/>
      <w:bookmarkEnd w:id="216"/>
    </w:p>
    <w:p w14:paraId="404B1DC5" w14:textId="77777777" w:rsidR="00C21014" w:rsidRDefault="00C21014" w:rsidP="007A3C3B">
      <w:pPr>
        <w:spacing w:before="137"/>
        <w:ind w:firstLine="720"/>
        <w:rPr>
          <w:lang w:eastAsia="zh-CN"/>
        </w:rPr>
      </w:pPr>
    </w:p>
    <w:p w14:paraId="1CC1E8A2" w14:textId="77777777" w:rsidR="007A3C3B" w:rsidRDefault="00C21014" w:rsidP="00863287">
      <w:pPr>
        <w:spacing w:before="137"/>
        <w:ind w:firstLine="720"/>
        <w:rPr>
          <w:lang w:eastAsia="zh-CN"/>
        </w:rPr>
      </w:pPr>
      <w:r>
        <w:rPr>
          <w:noProof/>
          <w:lang w:eastAsia="zh-CN"/>
        </w:rPr>
        <w:lastRenderedPageBreak/>
        <w:drawing>
          <wp:inline distT="0" distB="0" distL="0" distR="0" wp14:anchorId="09B05B18" wp14:editId="4DA35F04">
            <wp:extent cx="5461666" cy="2111969"/>
            <wp:effectExtent l="0" t="0" r="5715" b="3175"/>
            <wp:docPr id="2265" name="图片 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61764" cy="2112007"/>
                    </a:xfrm>
                    <a:prstGeom prst="rect">
                      <a:avLst/>
                    </a:prstGeom>
                    <a:noFill/>
                    <a:ln>
                      <a:noFill/>
                    </a:ln>
                  </pic:spPr>
                </pic:pic>
              </a:graphicData>
            </a:graphic>
          </wp:inline>
        </w:drawing>
      </w:r>
    </w:p>
    <w:p w14:paraId="56064F10" w14:textId="085A0E50" w:rsidR="00AE5DF2" w:rsidRPr="00DF1B5E" w:rsidRDefault="00AE5DF2" w:rsidP="00AE5DF2">
      <w:pPr>
        <w:pStyle w:val="DDNbodytext1"/>
        <w:keepNext/>
        <w:rPr>
          <w:lang w:eastAsia="zh-CN"/>
        </w:rPr>
      </w:pPr>
      <w:r>
        <w:rPr>
          <w:rFonts w:hint="eastAsia"/>
          <w:lang w:eastAsia="zh-CN"/>
        </w:rPr>
        <w:t>流入请求数目面板</w:t>
      </w:r>
      <w:r>
        <w:rPr>
          <w:lang w:eastAsia="zh-CN"/>
        </w:rPr>
        <w:t>（</w:t>
      </w:r>
      <w:r w:rsidR="00D736D5" w:rsidRPr="00D736D5">
        <w:rPr>
          <w:rStyle w:val="DDNField"/>
        </w:rPr>
        <w:fldChar w:fldCharType="begin"/>
      </w:r>
      <w:r w:rsidR="00D736D5" w:rsidRPr="00D736D5">
        <w:rPr>
          <w:rStyle w:val="DDNField"/>
          <w:lang w:eastAsia="zh-CN"/>
        </w:rPr>
        <w:instrText xml:space="preserve"> REF _Ref513123518 \h </w:instrText>
      </w:r>
      <w:r w:rsidR="00D736D5">
        <w:rPr>
          <w:rStyle w:val="DDNField"/>
          <w:lang w:eastAsia="zh-CN"/>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lang w:eastAsia="zh-CN"/>
        </w:rPr>
        <w:t>图</w:t>
      </w:r>
      <w:r w:rsidR="00244445" w:rsidRPr="00244445">
        <w:rPr>
          <w:rStyle w:val="DDNField"/>
          <w:lang w:eastAsia="zh-CN"/>
        </w:rPr>
        <w:t>49</w:t>
      </w:r>
      <w:r w:rsidR="00D736D5" w:rsidRPr="00D736D5">
        <w:rPr>
          <w:rStyle w:val="DDNField"/>
        </w:rPr>
        <w:fldChar w:fldCharType="end"/>
      </w:r>
      <w:r>
        <w:rPr>
          <w:lang w:eastAsia="zh-CN"/>
        </w:rPr>
        <w:t>）</w:t>
      </w:r>
      <w:r>
        <w:rPr>
          <w:rStyle w:val="NoneA"/>
          <w:rFonts w:ascii="宋体" w:eastAsia="宋体" w:hAnsi="宋体" w:cs="宋体"/>
          <w:lang w:val="zh-TW" w:eastAsia="zh-TW"/>
        </w:rPr>
        <w:t>显示分别显示了</w:t>
      </w:r>
      <w:r>
        <w:rPr>
          <w:rStyle w:val="NoneA"/>
          <w:rFonts w:hint="eastAsia"/>
          <w:lang w:eastAsia="zh-CN"/>
        </w:rPr>
        <w:t>MDS</w:t>
      </w:r>
      <w:r>
        <w:rPr>
          <w:rStyle w:val="NoneA"/>
          <w:lang w:eastAsia="zh-CN"/>
        </w:rPr>
        <w:t>服务器</w:t>
      </w:r>
      <w:r>
        <w:rPr>
          <w:rStyle w:val="NoneA"/>
          <w:rFonts w:hint="eastAsia"/>
          <w:lang w:eastAsia="zh-CN"/>
        </w:rPr>
        <w:t>最大</w:t>
      </w:r>
      <w:r w:rsidR="00B51E38">
        <w:rPr>
          <w:rStyle w:val="NoneA"/>
          <w:lang w:eastAsia="zh-CN"/>
        </w:rPr>
        <w:t>流入请求数目和最小流入</w:t>
      </w:r>
      <w:r>
        <w:rPr>
          <w:rStyle w:val="NoneA"/>
          <w:lang w:eastAsia="zh-CN"/>
        </w:rPr>
        <w:t>请求数目随时间的变化</w:t>
      </w:r>
      <w:r>
        <w:rPr>
          <w:rStyle w:val="NoneA"/>
          <w:rFonts w:ascii="宋体" w:eastAsia="宋体" w:hAnsi="宋体" w:cs="宋体"/>
          <w:lang w:val="zh-TW" w:eastAsia="zh-TW"/>
        </w:rPr>
        <w:t>。</w:t>
      </w:r>
      <w:r w:rsidR="00B51E38">
        <w:rPr>
          <w:rStyle w:val="NoneA"/>
          <w:rFonts w:ascii="宋体" w:eastAsia="宋体" w:hAnsi="宋体" w:cs="宋体"/>
          <w:lang w:val="zh-TW" w:eastAsia="zh-TW"/>
        </w:rPr>
        <w:t>流入请求</w:t>
      </w:r>
      <w:r>
        <w:rPr>
          <w:rStyle w:val="NoneA"/>
          <w:rFonts w:ascii="宋体" w:eastAsia="宋体" w:hAnsi="宋体" w:cs="宋体"/>
          <w:lang w:val="zh-TW" w:eastAsia="zh-TW"/>
        </w:rPr>
        <w:t>是指那些正在</w:t>
      </w:r>
      <w:r w:rsidR="00B51E38">
        <w:rPr>
          <w:rStyle w:val="NoneA"/>
          <w:rFonts w:ascii="宋体" w:eastAsia="宋体" w:hAnsi="宋体" w:cs="宋体"/>
          <w:lang w:val="zh-TW" w:eastAsia="zh-TW"/>
        </w:rPr>
        <w:t>等待</w:t>
      </w:r>
      <w:r>
        <w:rPr>
          <w:rStyle w:val="NoneA"/>
          <w:rFonts w:ascii="宋体" w:eastAsia="宋体" w:hAnsi="宋体" w:cs="宋体"/>
          <w:lang w:val="zh-TW" w:eastAsia="zh-TW"/>
        </w:rPr>
        <w:t>被</w:t>
      </w:r>
      <w:r w:rsidR="00CF29E7">
        <w:rPr>
          <w:rStyle w:val="NoneA"/>
          <w:rFonts w:hint="eastAsia"/>
          <w:lang w:eastAsia="zh-CN"/>
        </w:rPr>
        <w:t>MDS</w:t>
      </w:r>
      <w:r>
        <w:rPr>
          <w:rStyle w:val="NoneA"/>
          <w:rFonts w:ascii="宋体" w:eastAsia="宋体" w:hAnsi="宋体" w:cs="宋体"/>
          <w:lang w:val="zh-TW" w:eastAsia="zh-TW"/>
        </w:rPr>
        <w:t>处理的请求</w:t>
      </w:r>
      <w:r w:rsidR="00B51E38">
        <w:rPr>
          <w:rStyle w:val="NoneA"/>
          <w:rFonts w:ascii="宋体" w:eastAsia="宋体" w:hAnsi="宋体" w:cs="宋体" w:hint="eastAsia"/>
          <w:lang w:val="zh-TW" w:eastAsia="zh-CN"/>
        </w:rPr>
        <w:t>。当开始处理请求，则该请求不</w:t>
      </w:r>
      <w:r w:rsidR="00FA7B7A" w:rsidRPr="00FE32D3">
        <w:rPr>
          <w:rStyle w:val="NoneA"/>
          <w:rFonts w:ascii="宋体" w:eastAsia="宋体" w:hAnsi="宋体" w:cs="宋体" w:hint="eastAsia"/>
          <w:lang w:val="zh-TW" w:eastAsia="zh-CN"/>
        </w:rPr>
        <w:t>再</w:t>
      </w:r>
      <w:r w:rsidR="00B51E38">
        <w:rPr>
          <w:rStyle w:val="NoneA"/>
          <w:rFonts w:ascii="宋体" w:eastAsia="宋体" w:hAnsi="宋体" w:cs="宋体" w:hint="eastAsia"/>
          <w:lang w:val="zh-TW" w:eastAsia="zh-CN"/>
        </w:rPr>
        <w:t>是流入请求，请求将会被放在处理队列中。</w:t>
      </w:r>
      <w:r>
        <w:rPr>
          <w:rStyle w:val="NoneA"/>
          <w:rFonts w:ascii="宋体" w:eastAsia="宋体" w:hAnsi="宋体" w:cs="宋体" w:hint="eastAsia"/>
          <w:lang w:val="zh-TW" w:eastAsia="zh-CN"/>
        </w:rPr>
        <w:t>下面左边的图</w:t>
      </w:r>
      <w:r w:rsidR="0025570E">
        <w:rPr>
          <w:rStyle w:val="NoneA"/>
          <w:rFonts w:ascii="宋体" w:eastAsia="宋体" w:hAnsi="宋体" w:cs="宋体" w:hint="eastAsia"/>
          <w:lang w:val="zh-TW" w:eastAsia="zh-CN"/>
        </w:rPr>
        <w:t>显示</w:t>
      </w:r>
      <w:r>
        <w:rPr>
          <w:rStyle w:val="NoneA"/>
          <w:rFonts w:ascii="宋体" w:eastAsia="宋体" w:hAnsi="宋体" w:cs="宋体" w:hint="eastAsia"/>
          <w:lang w:val="zh-TW" w:eastAsia="zh-CN"/>
        </w:rPr>
        <w:t>了在上一个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B51E38">
        <w:rPr>
          <w:rStyle w:val="NoneA"/>
          <w:rFonts w:ascii="宋体" w:eastAsia="宋体" w:hAnsi="宋体" w:cs="宋体" w:hint="eastAsia"/>
          <w:lang w:val="zh-TW" w:eastAsia="zh-CN"/>
        </w:rPr>
        <w:t>流入请求的</w:t>
      </w:r>
      <w:r>
        <w:rPr>
          <w:rStyle w:val="NoneA"/>
          <w:rFonts w:ascii="宋体" w:eastAsia="宋体" w:hAnsi="宋体" w:cs="宋体" w:hint="eastAsia"/>
          <w:lang w:val="zh-TW" w:eastAsia="zh-CN"/>
        </w:rPr>
        <w:t>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25570E">
        <w:rPr>
          <w:rFonts w:hint="eastAsia"/>
          <w:lang w:eastAsia="zh-CN"/>
        </w:rPr>
        <w:t>流入请求的最小值</w:t>
      </w:r>
      <w:r>
        <w:rPr>
          <w:rStyle w:val="NoneA"/>
          <w:rFonts w:ascii="宋体" w:eastAsia="宋体" w:hAnsi="宋体" w:cs="宋体" w:hint="eastAsia"/>
          <w:lang w:val="zh-TW" w:eastAsia="zh-CN"/>
        </w:rPr>
        <w:t>。</w:t>
      </w:r>
    </w:p>
    <w:p w14:paraId="4B140C34" w14:textId="77777777" w:rsidR="00AE5DF2" w:rsidRPr="00B51E38" w:rsidRDefault="00AE5DF2" w:rsidP="00B51E38">
      <w:pPr>
        <w:pStyle w:val="a6"/>
        <w:rPr>
          <w:lang w:eastAsia="zh-CN"/>
        </w:rPr>
      </w:pPr>
      <w:bookmarkStart w:id="217" w:name="_Ref513123518"/>
      <w:bookmarkStart w:id="218" w:name="_Ref512522742"/>
      <w:bookmarkStart w:id="219" w:name="_Toc514767873"/>
      <w:r>
        <w:rPr>
          <w:lang w:eastAsia="zh-CN"/>
        </w:rPr>
        <w:t>图</w:t>
      </w:r>
      <w:r>
        <w:fldChar w:fldCharType="begin"/>
      </w:r>
      <w:r>
        <w:rPr>
          <w:lang w:eastAsia="zh-CN"/>
        </w:rPr>
        <w:instrText xml:space="preserve"> SEQ Figure \* ARABIC </w:instrText>
      </w:r>
      <w:r>
        <w:fldChar w:fldCharType="separate"/>
      </w:r>
      <w:r w:rsidR="00244445">
        <w:rPr>
          <w:noProof/>
          <w:lang w:eastAsia="zh-CN"/>
        </w:rPr>
        <w:t>49</w:t>
      </w:r>
      <w:r>
        <w:fldChar w:fldCharType="end"/>
      </w:r>
      <w:bookmarkEnd w:id="217"/>
      <w:r>
        <w:rPr>
          <w:lang w:eastAsia="zh-CN"/>
        </w:rPr>
        <w:t>：</w:t>
      </w:r>
      <w:r w:rsidR="00B51E38">
        <w:rPr>
          <w:rFonts w:hint="eastAsia"/>
          <w:lang w:eastAsia="zh-CN"/>
        </w:rPr>
        <w:t>流入</w:t>
      </w:r>
      <w:r>
        <w:rPr>
          <w:lang w:eastAsia="zh-CN"/>
        </w:rPr>
        <w:t>请求数目</w:t>
      </w:r>
      <w:r>
        <w:rPr>
          <w:rFonts w:hint="eastAsia"/>
          <w:lang w:eastAsia="zh-CN"/>
        </w:rPr>
        <w:t>面板</w:t>
      </w:r>
      <w:bookmarkEnd w:id="218"/>
      <w:bookmarkEnd w:id="219"/>
    </w:p>
    <w:p w14:paraId="5B24F63D" w14:textId="77777777" w:rsidR="00C21014" w:rsidRDefault="00C21014" w:rsidP="00863287">
      <w:pPr>
        <w:spacing w:before="137"/>
        <w:ind w:firstLine="720"/>
        <w:rPr>
          <w:lang w:eastAsia="zh-CN"/>
        </w:rPr>
      </w:pPr>
      <w:r>
        <w:rPr>
          <w:noProof/>
          <w:lang w:eastAsia="zh-CN"/>
        </w:rPr>
        <w:drawing>
          <wp:inline distT="0" distB="0" distL="0" distR="0" wp14:anchorId="0F80F83E" wp14:editId="61C0298E">
            <wp:extent cx="5498474" cy="2153265"/>
            <wp:effectExtent l="0" t="0" r="6985" b="0"/>
            <wp:docPr id="2266" name="图片 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98436" cy="2153250"/>
                    </a:xfrm>
                    <a:prstGeom prst="rect">
                      <a:avLst/>
                    </a:prstGeom>
                    <a:noFill/>
                    <a:ln>
                      <a:noFill/>
                    </a:ln>
                  </pic:spPr>
                </pic:pic>
              </a:graphicData>
            </a:graphic>
          </wp:inline>
        </w:drawing>
      </w:r>
    </w:p>
    <w:p w14:paraId="340769B6" w14:textId="77777777" w:rsidR="00B51E38" w:rsidRPr="00DF1B5E" w:rsidRDefault="00B51E38" w:rsidP="00B51E38">
      <w:pPr>
        <w:pStyle w:val="DDNbodytext1"/>
        <w:keepNext/>
        <w:rPr>
          <w:lang w:eastAsia="zh-CN"/>
        </w:rPr>
      </w:pPr>
      <w:r>
        <w:rPr>
          <w:rFonts w:hint="eastAsia"/>
          <w:lang w:eastAsia="zh-CN"/>
        </w:rPr>
        <w:t>请求等待时间面板</w:t>
      </w:r>
      <w:r>
        <w:rPr>
          <w:lang w:eastAsia="zh-CN"/>
        </w:rPr>
        <w:t>（</w:t>
      </w:r>
      <w:r w:rsidR="0025570E" w:rsidRPr="0025570E">
        <w:rPr>
          <w:rStyle w:val="DDNField"/>
        </w:rPr>
        <w:fldChar w:fldCharType="begin"/>
      </w:r>
      <w:r w:rsidR="0025570E" w:rsidRPr="0025570E">
        <w:rPr>
          <w:rStyle w:val="DDNField"/>
          <w:lang w:eastAsia="zh-CN"/>
        </w:rPr>
        <w:instrText xml:space="preserve"> REF _Ref513119064 \h </w:instrText>
      </w:r>
      <w:r w:rsidR="0025570E">
        <w:rPr>
          <w:rStyle w:val="DDNField"/>
          <w:lang w:eastAsia="zh-CN"/>
        </w:rPr>
        <w:instrText xml:space="preserve"> \* MERGEFORMAT </w:instrText>
      </w:r>
      <w:r w:rsidR="0025570E" w:rsidRPr="0025570E">
        <w:rPr>
          <w:rStyle w:val="DDNField"/>
        </w:rPr>
      </w:r>
      <w:r w:rsidR="0025570E" w:rsidRPr="0025570E">
        <w:rPr>
          <w:rStyle w:val="DDNField"/>
        </w:rPr>
        <w:fldChar w:fldCharType="separate"/>
      </w:r>
      <w:r w:rsidR="00244445" w:rsidRPr="00244445">
        <w:rPr>
          <w:rStyle w:val="DDNField"/>
          <w:lang w:eastAsia="zh-CN"/>
        </w:rPr>
        <w:t>图</w:t>
      </w:r>
      <w:r w:rsidR="00244445" w:rsidRPr="00244445">
        <w:rPr>
          <w:rStyle w:val="DDNField"/>
          <w:lang w:eastAsia="zh-CN"/>
        </w:rPr>
        <w:t>50</w:t>
      </w:r>
      <w:r w:rsidR="0025570E" w:rsidRPr="0025570E">
        <w:rPr>
          <w:rStyle w:val="DDNField"/>
        </w:rPr>
        <w:fldChar w:fldCharType="end"/>
      </w:r>
      <w:r>
        <w:rPr>
          <w:lang w:eastAsia="zh-CN"/>
        </w:rPr>
        <w:t>）</w:t>
      </w:r>
      <w:r>
        <w:rPr>
          <w:rStyle w:val="NoneA"/>
          <w:rFonts w:ascii="宋体" w:eastAsia="宋体" w:hAnsi="宋体" w:cs="宋体"/>
          <w:lang w:val="zh-TW" w:eastAsia="zh-TW"/>
        </w:rPr>
        <w:t>显示分别显示了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请求等待时间和最小请求等待时间随时间的变化</w:t>
      </w:r>
      <w:r>
        <w:rPr>
          <w:rStyle w:val="NoneA"/>
          <w:rFonts w:ascii="宋体" w:eastAsia="宋体" w:hAnsi="宋体" w:cs="宋体"/>
          <w:lang w:val="zh-TW" w:eastAsia="zh-TW"/>
        </w:rPr>
        <w:t>。一个请求的等待时间是它到达时刻和开始被处理时刻的时间间隔</w:t>
      </w:r>
      <w:r w:rsidR="0025570E">
        <w:rPr>
          <w:rStyle w:val="NoneA"/>
          <w:rFonts w:ascii="宋体" w:eastAsia="宋体" w:hAnsi="宋体" w:cs="宋体" w:hint="eastAsia"/>
          <w:lang w:val="zh-TW" w:eastAsia="zh-CN"/>
        </w:rPr>
        <w:t>。下面左边的图显</w:t>
      </w:r>
      <w:r>
        <w:rPr>
          <w:rStyle w:val="NoneA"/>
          <w:rFonts w:ascii="宋体" w:eastAsia="宋体" w:hAnsi="宋体" w:cs="宋体" w:hint="eastAsia"/>
          <w:lang w:val="zh-TW" w:eastAsia="zh-CN"/>
        </w:rPr>
        <w:t>示了在上一个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中的最小的请求等待时间。</w:t>
      </w:r>
    </w:p>
    <w:p w14:paraId="1B6F4602" w14:textId="77777777" w:rsidR="00B51E38" w:rsidRPr="00B51E38" w:rsidRDefault="00B51E38" w:rsidP="00B51E38">
      <w:pPr>
        <w:pStyle w:val="a6"/>
        <w:rPr>
          <w:lang w:eastAsia="zh-CN"/>
        </w:rPr>
      </w:pPr>
      <w:bookmarkStart w:id="220" w:name="_Ref513119064"/>
      <w:bookmarkStart w:id="221" w:name="_Ref512522770"/>
      <w:bookmarkStart w:id="222" w:name="_Toc514767874"/>
      <w:r>
        <w:rPr>
          <w:lang w:eastAsia="zh-CN"/>
        </w:rPr>
        <w:t>图</w:t>
      </w:r>
      <w:r>
        <w:fldChar w:fldCharType="begin"/>
      </w:r>
      <w:r>
        <w:rPr>
          <w:lang w:eastAsia="zh-CN"/>
        </w:rPr>
        <w:instrText xml:space="preserve"> SEQ Figure \* ARABIC </w:instrText>
      </w:r>
      <w:r>
        <w:fldChar w:fldCharType="separate"/>
      </w:r>
      <w:r w:rsidR="00244445">
        <w:rPr>
          <w:noProof/>
          <w:lang w:eastAsia="zh-CN"/>
        </w:rPr>
        <w:t>50</w:t>
      </w:r>
      <w:r>
        <w:fldChar w:fldCharType="end"/>
      </w:r>
      <w:bookmarkEnd w:id="220"/>
      <w:r>
        <w:rPr>
          <w:lang w:eastAsia="zh-CN"/>
        </w:rPr>
        <w:t>：</w:t>
      </w:r>
      <w:r>
        <w:rPr>
          <w:rFonts w:hint="eastAsia"/>
          <w:lang w:eastAsia="zh-CN"/>
        </w:rPr>
        <w:t>请求等待时间面板</w:t>
      </w:r>
      <w:bookmarkEnd w:id="221"/>
      <w:bookmarkEnd w:id="222"/>
    </w:p>
    <w:p w14:paraId="16DD7ADE" w14:textId="77777777" w:rsidR="00B51E38" w:rsidRDefault="00B51E38" w:rsidP="00863287">
      <w:pPr>
        <w:spacing w:before="137"/>
        <w:ind w:firstLine="720"/>
        <w:rPr>
          <w:lang w:eastAsia="zh-CN"/>
        </w:rPr>
      </w:pPr>
    </w:p>
    <w:p w14:paraId="49BF5CB5" w14:textId="77777777" w:rsidR="00C21014" w:rsidRDefault="00C21014" w:rsidP="00863287">
      <w:pPr>
        <w:spacing w:before="137"/>
        <w:ind w:firstLine="720"/>
        <w:rPr>
          <w:lang w:eastAsia="zh-CN"/>
        </w:rPr>
      </w:pPr>
      <w:r>
        <w:rPr>
          <w:noProof/>
          <w:lang w:eastAsia="zh-CN"/>
        </w:rPr>
        <w:lastRenderedPageBreak/>
        <w:drawing>
          <wp:inline distT="0" distB="0" distL="0" distR="0" wp14:anchorId="24070DEB" wp14:editId="3DADC856">
            <wp:extent cx="5449955" cy="2123768"/>
            <wp:effectExtent l="0" t="0" r="0" b="0"/>
            <wp:docPr id="2267" name="图片 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50245" cy="2123881"/>
                    </a:xfrm>
                    <a:prstGeom prst="rect">
                      <a:avLst/>
                    </a:prstGeom>
                    <a:noFill/>
                    <a:ln>
                      <a:noFill/>
                    </a:ln>
                  </pic:spPr>
                </pic:pic>
              </a:graphicData>
            </a:graphic>
          </wp:inline>
        </w:drawing>
      </w:r>
    </w:p>
    <w:p w14:paraId="4D545F39" w14:textId="77777777" w:rsidR="00B51E38" w:rsidRPr="00DF1B5E" w:rsidRDefault="00C367EE" w:rsidP="00B51E38">
      <w:pPr>
        <w:pStyle w:val="DDNbodytext1"/>
        <w:keepNext/>
        <w:rPr>
          <w:lang w:eastAsia="zh-CN"/>
        </w:rPr>
      </w:pPr>
      <w:r>
        <w:rPr>
          <w:rFonts w:hint="eastAsia"/>
          <w:lang w:eastAsia="zh-CN"/>
        </w:rPr>
        <w:t>自适应超时值</w:t>
      </w:r>
      <w:r w:rsidR="00B51E38">
        <w:rPr>
          <w:rFonts w:hint="eastAsia"/>
          <w:lang w:eastAsia="zh-CN"/>
        </w:rPr>
        <w:t>面板</w:t>
      </w:r>
      <w:r w:rsidR="00B51E38">
        <w:rPr>
          <w:lang w:eastAsia="zh-CN"/>
        </w:rPr>
        <w:t>（</w:t>
      </w:r>
      <w:r w:rsidR="00D736D5" w:rsidRPr="00D736D5">
        <w:rPr>
          <w:rStyle w:val="DDNField"/>
        </w:rPr>
        <w:fldChar w:fldCharType="begin"/>
      </w:r>
      <w:r w:rsidR="00D736D5" w:rsidRPr="00D736D5">
        <w:rPr>
          <w:rStyle w:val="DDNField"/>
          <w:lang w:eastAsia="zh-CN"/>
        </w:rPr>
        <w:instrText xml:space="preserve"> REF _Ref513123535 \h </w:instrText>
      </w:r>
      <w:r w:rsidR="00D736D5">
        <w:rPr>
          <w:rStyle w:val="DDNField"/>
          <w:lang w:eastAsia="zh-CN"/>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lang w:eastAsia="zh-CN"/>
        </w:rPr>
        <w:t>图</w:t>
      </w:r>
      <w:r w:rsidR="00244445" w:rsidRPr="00244445">
        <w:rPr>
          <w:rStyle w:val="DDNField"/>
          <w:lang w:eastAsia="zh-CN"/>
        </w:rPr>
        <w:t>51</w:t>
      </w:r>
      <w:r w:rsidR="00D736D5" w:rsidRPr="00D736D5">
        <w:rPr>
          <w:rStyle w:val="DDNField"/>
        </w:rPr>
        <w:fldChar w:fldCharType="end"/>
      </w:r>
      <w:r w:rsidR="00B51E38">
        <w:rPr>
          <w:lang w:eastAsia="zh-CN"/>
        </w:rPr>
        <w:t>）</w:t>
      </w:r>
      <w:r w:rsidR="00B51E38">
        <w:rPr>
          <w:rStyle w:val="NoneA"/>
          <w:rFonts w:ascii="宋体" w:eastAsia="宋体" w:hAnsi="宋体" w:cs="宋体"/>
          <w:lang w:val="zh-TW" w:eastAsia="zh-TW"/>
        </w:rPr>
        <w:t>分别显示了</w:t>
      </w:r>
      <w:r w:rsidR="00B51E38">
        <w:rPr>
          <w:rStyle w:val="NoneA"/>
          <w:rFonts w:hint="eastAsia"/>
          <w:lang w:eastAsia="zh-CN"/>
        </w:rPr>
        <w:t>MDS</w:t>
      </w:r>
      <w:r w:rsidR="00B51E38">
        <w:rPr>
          <w:rStyle w:val="NoneA"/>
          <w:lang w:eastAsia="zh-CN"/>
        </w:rPr>
        <w:t>服务器</w:t>
      </w:r>
      <w:r w:rsidR="00B51E38">
        <w:rPr>
          <w:rStyle w:val="NoneA"/>
          <w:rFonts w:hint="eastAsia"/>
          <w:lang w:eastAsia="zh-CN"/>
        </w:rPr>
        <w:t>最大</w:t>
      </w:r>
      <w:r>
        <w:rPr>
          <w:rStyle w:val="NoneA"/>
          <w:rFonts w:hint="eastAsia"/>
          <w:lang w:eastAsia="zh-CN"/>
        </w:rPr>
        <w:t>自适应</w:t>
      </w:r>
      <w:r>
        <w:rPr>
          <w:rStyle w:val="NoneA"/>
          <w:lang w:eastAsia="zh-CN"/>
        </w:rPr>
        <w:t>超时值</w:t>
      </w:r>
      <w:r w:rsidR="00B51E38">
        <w:rPr>
          <w:rStyle w:val="NoneA"/>
          <w:lang w:eastAsia="zh-CN"/>
        </w:rPr>
        <w:t>和最小</w:t>
      </w:r>
      <w:r>
        <w:rPr>
          <w:rStyle w:val="NoneA"/>
          <w:rFonts w:hint="eastAsia"/>
          <w:lang w:eastAsia="zh-CN"/>
        </w:rPr>
        <w:t>自适应</w:t>
      </w:r>
      <w:r>
        <w:rPr>
          <w:rStyle w:val="NoneA"/>
          <w:lang w:eastAsia="zh-CN"/>
        </w:rPr>
        <w:t>超时值</w:t>
      </w:r>
      <w:r w:rsidR="00B51E38">
        <w:rPr>
          <w:rStyle w:val="NoneA"/>
          <w:lang w:eastAsia="zh-CN"/>
        </w:rPr>
        <w:t>随时间的变化</w:t>
      </w:r>
      <w:r w:rsidR="00B51E38">
        <w:rPr>
          <w:rStyle w:val="NoneA"/>
          <w:rFonts w:ascii="宋体" w:eastAsia="宋体" w:hAnsi="宋体" w:cs="宋体"/>
          <w:lang w:val="zh-TW" w:eastAsia="zh-TW"/>
        </w:rPr>
        <w:t>。</w:t>
      </w:r>
      <w:r>
        <w:rPr>
          <w:rStyle w:val="NoneA"/>
          <w:rFonts w:ascii="宋体" w:eastAsia="宋体" w:hAnsi="宋体" w:cs="宋体"/>
          <w:lang w:val="zh-TW" w:eastAsia="zh-TW"/>
        </w:rPr>
        <w:t>当一个客户端发送请求</w:t>
      </w:r>
      <w:r>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CF29E7">
        <w:rPr>
          <w:rStyle w:val="NoneA"/>
          <w:rFonts w:hint="eastAsia"/>
          <w:lang w:eastAsia="zh-CN"/>
        </w:rPr>
        <w:t>Lustre</w:t>
      </w:r>
      <w:r>
        <w:rPr>
          <w:rStyle w:val="NoneA"/>
          <w:rFonts w:ascii="宋体" w:eastAsia="宋体" w:hAnsi="宋体" w:cs="宋体" w:hint="eastAsia"/>
          <w:lang w:val="zh-TW" w:eastAsia="zh-CN"/>
        </w:rPr>
        <w:t>的自适应超时机制，服务的超时值是一个运行时服务器和客户端协商的自适应的值。</w:t>
      </w:r>
      <w:r w:rsidR="00B51E38">
        <w:rPr>
          <w:rStyle w:val="NoneA"/>
          <w:rFonts w:ascii="宋体" w:eastAsia="宋体" w:hAnsi="宋体" w:cs="宋体" w:hint="eastAsia"/>
          <w:lang w:val="zh-TW" w:eastAsia="zh-CN"/>
        </w:rPr>
        <w:t>下面左边的图</w:t>
      </w:r>
      <w:r w:rsidR="0025570E">
        <w:rPr>
          <w:rStyle w:val="NoneA"/>
          <w:rFonts w:ascii="宋体" w:eastAsia="宋体" w:hAnsi="宋体" w:cs="宋体" w:hint="eastAsia"/>
          <w:lang w:val="zh-TW" w:eastAsia="zh-CN"/>
        </w:rPr>
        <w:t>显</w:t>
      </w:r>
      <w:r w:rsidR="00B51E38">
        <w:rPr>
          <w:rStyle w:val="NoneA"/>
          <w:rFonts w:ascii="宋体" w:eastAsia="宋体" w:hAnsi="宋体" w:cs="宋体" w:hint="eastAsia"/>
          <w:lang w:val="zh-TW" w:eastAsia="zh-CN"/>
        </w:rPr>
        <w:t>示了在上一个</w:t>
      </w:r>
      <w:r w:rsidR="00244445">
        <w:rPr>
          <w:rStyle w:val="NoneA"/>
          <w:rFonts w:ascii="宋体" w:eastAsia="宋体" w:hAnsi="宋体" w:cs="宋体" w:hint="eastAsia"/>
          <w:lang w:val="zh-TW" w:eastAsia="zh-CN"/>
        </w:rPr>
        <w:t>收集时间间隔</w:t>
      </w:r>
      <w:r w:rsidR="00B51E38">
        <w:rPr>
          <w:rStyle w:val="NoneA"/>
          <w:rFonts w:ascii="宋体" w:eastAsia="宋体" w:hAnsi="宋体" w:cs="宋体" w:hint="eastAsia"/>
          <w:lang w:val="zh-TW" w:eastAsia="zh-CN"/>
        </w:rPr>
        <w:t>中的</w:t>
      </w:r>
      <w:r w:rsidR="00CF29E7">
        <w:rPr>
          <w:rStyle w:val="NoneA"/>
          <w:rFonts w:hint="eastAsia"/>
          <w:lang w:eastAsia="zh-CN"/>
        </w:rPr>
        <w:t>MDS</w:t>
      </w:r>
      <w:r>
        <w:rPr>
          <w:rStyle w:val="NoneA"/>
          <w:rFonts w:ascii="宋体" w:eastAsia="宋体" w:hAnsi="宋体" w:cs="宋体" w:hint="eastAsia"/>
          <w:lang w:val="zh-TW" w:eastAsia="zh-CN"/>
        </w:rPr>
        <w:t>服务的最大超时值</w:t>
      </w:r>
      <w:r w:rsidR="00B51E38">
        <w:rPr>
          <w:rStyle w:val="NoneA"/>
          <w:rFonts w:ascii="宋体" w:eastAsia="宋体" w:hAnsi="宋体" w:cs="宋体" w:hint="eastAsia"/>
          <w:lang w:val="zh-TW" w:eastAsia="zh-CN"/>
        </w:rPr>
        <w:t>；而右边的图则显示了</w:t>
      </w:r>
      <w:r w:rsidR="00244445">
        <w:rPr>
          <w:rStyle w:val="NoneA"/>
          <w:rFonts w:ascii="宋体" w:eastAsia="宋体" w:hAnsi="宋体" w:cs="宋体" w:hint="eastAsia"/>
          <w:lang w:val="zh-TW" w:eastAsia="zh-CN"/>
        </w:rPr>
        <w:t>收集时间间隔</w:t>
      </w:r>
      <w:r w:rsidR="00B51E38">
        <w:rPr>
          <w:rStyle w:val="NoneA"/>
          <w:rFonts w:ascii="宋体" w:eastAsia="宋体" w:hAnsi="宋体" w:cs="宋体" w:hint="eastAsia"/>
          <w:lang w:val="zh-TW" w:eastAsia="zh-CN"/>
        </w:rPr>
        <w:t>中的最小值</w:t>
      </w:r>
      <w:r>
        <w:rPr>
          <w:rStyle w:val="NoneA"/>
          <w:rFonts w:ascii="宋体" w:eastAsia="宋体" w:hAnsi="宋体" w:cs="宋体" w:hint="eastAsia"/>
          <w:lang w:val="zh-TW" w:eastAsia="zh-CN"/>
        </w:rPr>
        <w:t>超时值</w:t>
      </w:r>
      <w:r w:rsidR="00B51E38">
        <w:rPr>
          <w:rStyle w:val="NoneA"/>
          <w:rFonts w:ascii="宋体" w:eastAsia="宋体" w:hAnsi="宋体" w:cs="宋体" w:hint="eastAsia"/>
          <w:lang w:val="zh-TW" w:eastAsia="zh-CN"/>
        </w:rPr>
        <w:t>。</w:t>
      </w:r>
    </w:p>
    <w:p w14:paraId="38D5F4E2" w14:textId="77777777" w:rsidR="00B51E38" w:rsidRDefault="00B51E38" w:rsidP="00C367EE">
      <w:pPr>
        <w:pStyle w:val="a6"/>
        <w:rPr>
          <w:lang w:eastAsia="zh-CN"/>
        </w:rPr>
      </w:pPr>
      <w:bookmarkStart w:id="223" w:name="_Ref513123535"/>
      <w:bookmarkStart w:id="224" w:name="_Ref512522794"/>
      <w:bookmarkStart w:id="225" w:name="_Toc514767875"/>
      <w:r>
        <w:rPr>
          <w:lang w:eastAsia="zh-CN"/>
        </w:rPr>
        <w:t>图</w:t>
      </w:r>
      <w:r>
        <w:fldChar w:fldCharType="begin"/>
      </w:r>
      <w:r>
        <w:rPr>
          <w:lang w:eastAsia="zh-CN"/>
        </w:rPr>
        <w:instrText xml:space="preserve"> SEQ Figure \* ARABIC </w:instrText>
      </w:r>
      <w:r>
        <w:fldChar w:fldCharType="separate"/>
      </w:r>
      <w:r w:rsidR="00244445">
        <w:rPr>
          <w:noProof/>
          <w:lang w:eastAsia="zh-CN"/>
        </w:rPr>
        <w:t>51</w:t>
      </w:r>
      <w:r>
        <w:fldChar w:fldCharType="end"/>
      </w:r>
      <w:bookmarkEnd w:id="223"/>
      <w:r>
        <w:rPr>
          <w:lang w:eastAsia="zh-CN"/>
        </w:rPr>
        <w:t>：</w:t>
      </w:r>
      <w:r w:rsidR="00C367EE">
        <w:rPr>
          <w:rFonts w:hint="eastAsia"/>
          <w:lang w:eastAsia="zh-CN"/>
        </w:rPr>
        <w:t>自适应超时值</w:t>
      </w:r>
      <w:r>
        <w:rPr>
          <w:rFonts w:hint="eastAsia"/>
          <w:lang w:eastAsia="zh-CN"/>
        </w:rPr>
        <w:t>面板</w:t>
      </w:r>
      <w:bookmarkEnd w:id="224"/>
      <w:bookmarkEnd w:id="225"/>
    </w:p>
    <w:p w14:paraId="03206084" w14:textId="77777777" w:rsidR="00C21014" w:rsidRDefault="00C21014" w:rsidP="00863287">
      <w:pPr>
        <w:spacing w:before="137"/>
        <w:ind w:firstLine="720"/>
        <w:rPr>
          <w:lang w:eastAsia="zh-CN"/>
        </w:rPr>
      </w:pPr>
      <w:r>
        <w:rPr>
          <w:noProof/>
          <w:lang w:eastAsia="zh-CN"/>
        </w:rPr>
        <w:drawing>
          <wp:inline distT="0" distB="0" distL="0" distR="0" wp14:anchorId="4EEB6E86" wp14:editId="38FBD802">
            <wp:extent cx="5478631" cy="2129667"/>
            <wp:effectExtent l="0" t="0" r="8255" b="4445"/>
            <wp:docPr id="2268" name="图片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79360" cy="2129950"/>
                    </a:xfrm>
                    <a:prstGeom prst="rect">
                      <a:avLst/>
                    </a:prstGeom>
                    <a:noFill/>
                    <a:ln>
                      <a:noFill/>
                    </a:ln>
                  </pic:spPr>
                </pic:pic>
              </a:graphicData>
            </a:graphic>
          </wp:inline>
        </w:drawing>
      </w:r>
    </w:p>
    <w:p w14:paraId="0C235656" w14:textId="77777777" w:rsidR="00C367EE" w:rsidRPr="00DF1B5E" w:rsidRDefault="00C367EE" w:rsidP="00C367EE">
      <w:pPr>
        <w:pStyle w:val="DDNbodytext1"/>
        <w:keepNext/>
        <w:rPr>
          <w:lang w:eastAsia="zh-CN"/>
        </w:rPr>
      </w:pPr>
      <w:r>
        <w:rPr>
          <w:rFonts w:hint="eastAsia"/>
          <w:lang w:eastAsia="zh-CN"/>
        </w:rPr>
        <w:t>可用请求缓冲区数目面板</w:t>
      </w:r>
      <w:r>
        <w:rPr>
          <w:lang w:eastAsia="zh-CN"/>
        </w:rPr>
        <w:t>（</w:t>
      </w:r>
      <w:r w:rsidR="00D736D5" w:rsidRPr="00D736D5">
        <w:rPr>
          <w:rStyle w:val="DDNField"/>
        </w:rPr>
        <w:fldChar w:fldCharType="begin"/>
      </w:r>
      <w:r w:rsidR="00D736D5" w:rsidRPr="00D736D5">
        <w:rPr>
          <w:rStyle w:val="DDNField"/>
          <w:lang w:eastAsia="zh-CN"/>
        </w:rPr>
        <w:instrText xml:space="preserve"> REF _Ref513123554 \h </w:instrText>
      </w:r>
      <w:r w:rsidR="00D736D5">
        <w:rPr>
          <w:rStyle w:val="DDNField"/>
          <w:lang w:eastAsia="zh-CN"/>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lang w:eastAsia="zh-CN"/>
        </w:rPr>
        <w:t>图</w:t>
      </w:r>
      <w:r w:rsidR="00244445" w:rsidRPr="00244445">
        <w:rPr>
          <w:rStyle w:val="DDNField"/>
          <w:lang w:eastAsia="zh-CN"/>
        </w:rPr>
        <w:t>52</w:t>
      </w:r>
      <w:r w:rsidR="00D736D5" w:rsidRPr="00D736D5">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最大可用请求缓冲区数目</w:t>
      </w:r>
      <w:r>
        <w:rPr>
          <w:rStyle w:val="NoneA"/>
          <w:lang w:eastAsia="zh-CN"/>
        </w:rPr>
        <w:t>和最小</w:t>
      </w:r>
      <w:r>
        <w:rPr>
          <w:rStyle w:val="NoneA"/>
          <w:rFonts w:hint="eastAsia"/>
          <w:lang w:eastAsia="zh-CN"/>
        </w:rPr>
        <w:t>可用请求缓冲区数目</w:t>
      </w:r>
      <w:r>
        <w:rPr>
          <w:rStyle w:val="NoneA"/>
          <w:lang w:eastAsia="zh-CN"/>
        </w:rPr>
        <w:t>随时间的变化</w:t>
      </w:r>
      <w:r>
        <w:rPr>
          <w:rStyle w:val="NoneA"/>
          <w:rFonts w:ascii="宋体" w:eastAsia="宋体" w:hAnsi="宋体" w:cs="宋体"/>
          <w:lang w:val="zh-TW" w:eastAsia="zh-TW"/>
        </w:rPr>
        <w:t>。当一个请求到达时</w:t>
      </w:r>
      <w:r>
        <w:rPr>
          <w:rStyle w:val="NoneA"/>
          <w:rFonts w:ascii="宋体" w:eastAsia="宋体" w:hAnsi="宋体" w:cs="宋体" w:hint="eastAsia"/>
          <w:lang w:val="zh-TW" w:eastAsia="zh-CN"/>
        </w:rPr>
        <w:t>，</w:t>
      </w:r>
      <w:r>
        <w:rPr>
          <w:rStyle w:val="NoneA"/>
          <w:rFonts w:ascii="宋体" w:eastAsia="宋体" w:hAnsi="宋体" w:cs="宋体"/>
          <w:lang w:val="zh-TW" w:eastAsia="zh-TW"/>
        </w:rPr>
        <w:t>它会使用一个请求缓冲区</w:t>
      </w:r>
      <w:r>
        <w:rPr>
          <w:rStyle w:val="NoneA"/>
          <w:rFonts w:ascii="宋体" w:eastAsia="宋体" w:hAnsi="宋体" w:cs="宋体" w:hint="eastAsia"/>
          <w:lang w:val="zh-TW" w:eastAsia="zh-CN"/>
        </w:rPr>
        <w:t>。</w:t>
      </w:r>
      <w:r>
        <w:rPr>
          <w:rStyle w:val="NoneA"/>
          <w:rFonts w:ascii="宋体" w:eastAsia="宋体" w:hAnsi="宋体" w:cs="宋体"/>
          <w:lang w:val="zh-TW" w:eastAsia="zh-TW"/>
        </w:rPr>
        <w:t>当可用的请求缓冲区数目处于一个低阈值</w:t>
      </w:r>
      <w:r w:rsidR="001E68CA">
        <w:rPr>
          <w:rStyle w:val="NoneA"/>
          <w:rFonts w:ascii="宋体" w:eastAsia="宋体" w:hAnsi="宋体" w:cs="宋体" w:hint="eastAsia"/>
          <w:lang w:val="zh-TW" w:eastAsia="zh-CN"/>
        </w:rPr>
        <w:t>时</w:t>
      </w:r>
      <w:r>
        <w:rPr>
          <w:rStyle w:val="NoneA"/>
          <w:rFonts w:ascii="宋体" w:eastAsia="宋体" w:hAnsi="宋体" w:cs="宋体" w:hint="eastAsia"/>
          <w:lang w:val="zh-TW" w:eastAsia="zh-CN"/>
        </w:rPr>
        <w:t>，</w:t>
      </w:r>
      <w:r>
        <w:rPr>
          <w:rStyle w:val="NoneA"/>
          <w:rFonts w:ascii="宋体" w:eastAsia="宋体" w:hAnsi="宋体" w:cs="宋体"/>
          <w:lang w:val="zh-TW" w:eastAsia="zh-TW"/>
        </w:rPr>
        <w:t>就需要更多的缓冲区来</w:t>
      </w:r>
      <w:r w:rsidR="0043222B">
        <w:rPr>
          <w:rStyle w:val="NoneA"/>
          <w:rFonts w:ascii="宋体" w:eastAsia="宋体" w:hAnsi="宋体" w:cs="宋体"/>
          <w:lang w:val="zh-TW" w:eastAsia="zh-TW"/>
        </w:rPr>
        <w:t>避免成为性能的瓶颈</w:t>
      </w:r>
      <w:r w:rsidR="0043222B">
        <w:rPr>
          <w:rStyle w:val="NoneA"/>
          <w:rFonts w:ascii="宋体" w:eastAsia="宋体" w:hAnsi="宋体" w:cs="宋体" w:hint="eastAsia"/>
          <w:lang w:val="zh-TW" w:eastAsia="zh-CN"/>
        </w:rPr>
        <w:t>。</w:t>
      </w:r>
      <w:r>
        <w:rPr>
          <w:rStyle w:val="NoneA"/>
          <w:rFonts w:ascii="宋体" w:eastAsia="宋体" w:hAnsi="宋体" w:cs="宋体" w:hint="eastAsia"/>
          <w:lang w:val="zh-TW" w:eastAsia="zh-CN"/>
        </w:rPr>
        <w:t>下面左边的图</w:t>
      </w:r>
      <w:r w:rsidR="0025570E">
        <w:rPr>
          <w:rStyle w:val="NoneA"/>
          <w:rFonts w:ascii="宋体" w:eastAsia="宋体" w:hAnsi="宋体" w:cs="宋体" w:hint="eastAsia"/>
          <w:lang w:val="zh-TW" w:eastAsia="zh-CN"/>
        </w:rPr>
        <w:t>显</w:t>
      </w:r>
      <w:r>
        <w:rPr>
          <w:rStyle w:val="NoneA"/>
          <w:rFonts w:ascii="宋体" w:eastAsia="宋体" w:hAnsi="宋体" w:cs="宋体" w:hint="eastAsia"/>
          <w:lang w:val="zh-TW" w:eastAsia="zh-CN"/>
        </w:rPr>
        <w:t>示了在上一个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43222B">
        <w:rPr>
          <w:rStyle w:val="NoneA"/>
          <w:rFonts w:ascii="宋体" w:eastAsia="宋体" w:hAnsi="宋体" w:cs="宋体" w:hint="eastAsia"/>
          <w:lang w:val="zh-TW" w:eastAsia="zh-CN"/>
        </w:rPr>
        <w:t>最大</w:t>
      </w:r>
      <w:r>
        <w:rPr>
          <w:rStyle w:val="NoneA"/>
          <w:rFonts w:ascii="宋体" w:eastAsia="宋体" w:hAnsi="宋体" w:cs="宋体" w:hint="eastAsia"/>
          <w:lang w:val="zh-TW" w:eastAsia="zh-CN"/>
        </w:rPr>
        <w:t>值</w:t>
      </w:r>
      <w:r w:rsidR="0043222B">
        <w:rPr>
          <w:rStyle w:val="NoneA"/>
          <w:rFonts w:ascii="宋体" w:eastAsia="宋体" w:hAnsi="宋体" w:cs="宋体" w:hint="eastAsia"/>
          <w:lang w:val="zh-TW" w:eastAsia="zh-CN"/>
        </w:rPr>
        <w:t>；而右边的图则显示了</w:t>
      </w:r>
      <w:r w:rsidR="00244445">
        <w:rPr>
          <w:rStyle w:val="NoneA"/>
          <w:rFonts w:ascii="宋体" w:eastAsia="宋体" w:hAnsi="宋体" w:cs="宋体" w:hint="eastAsia"/>
          <w:lang w:val="zh-TW" w:eastAsia="zh-CN"/>
        </w:rPr>
        <w:t>收集时间间隔</w:t>
      </w:r>
      <w:r w:rsidR="0043222B">
        <w:rPr>
          <w:rStyle w:val="NoneA"/>
          <w:rFonts w:ascii="宋体" w:eastAsia="宋体" w:hAnsi="宋体" w:cs="宋体" w:hint="eastAsia"/>
          <w:lang w:val="zh-TW" w:eastAsia="zh-CN"/>
        </w:rPr>
        <w:t>中的最小</w:t>
      </w:r>
      <w:r>
        <w:rPr>
          <w:rStyle w:val="NoneA"/>
          <w:rFonts w:ascii="宋体" w:eastAsia="宋体" w:hAnsi="宋体" w:cs="宋体" w:hint="eastAsia"/>
          <w:lang w:val="zh-TW" w:eastAsia="zh-CN"/>
        </w:rPr>
        <w:t>值。</w:t>
      </w:r>
    </w:p>
    <w:p w14:paraId="42B3E56E" w14:textId="77777777" w:rsidR="00C367EE" w:rsidRDefault="00C367EE" w:rsidP="00C367EE">
      <w:pPr>
        <w:pStyle w:val="a6"/>
        <w:rPr>
          <w:lang w:eastAsia="zh-CN"/>
        </w:rPr>
      </w:pPr>
      <w:bookmarkStart w:id="226" w:name="_Ref513123554"/>
      <w:bookmarkStart w:id="227" w:name="_Ref512522819"/>
      <w:bookmarkStart w:id="228" w:name="_Toc514767876"/>
      <w:r>
        <w:rPr>
          <w:lang w:eastAsia="zh-CN"/>
        </w:rPr>
        <w:t>图</w:t>
      </w:r>
      <w:r>
        <w:fldChar w:fldCharType="begin"/>
      </w:r>
      <w:r>
        <w:rPr>
          <w:lang w:eastAsia="zh-CN"/>
        </w:rPr>
        <w:instrText xml:space="preserve"> SEQ Figure \* ARABIC </w:instrText>
      </w:r>
      <w:r>
        <w:fldChar w:fldCharType="separate"/>
      </w:r>
      <w:r w:rsidR="00244445">
        <w:rPr>
          <w:noProof/>
          <w:lang w:eastAsia="zh-CN"/>
        </w:rPr>
        <w:t>52</w:t>
      </w:r>
      <w:r>
        <w:fldChar w:fldCharType="end"/>
      </w:r>
      <w:bookmarkEnd w:id="226"/>
      <w:r>
        <w:rPr>
          <w:lang w:eastAsia="zh-CN"/>
        </w:rPr>
        <w:t>：</w:t>
      </w:r>
      <w:r w:rsidR="0043222B">
        <w:rPr>
          <w:rFonts w:hint="eastAsia"/>
          <w:lang w:eastAsia="zh-CN"/>
        </w:rPr>
        <w:t>可用请求缓冲区数目</w:t>
      </w:r>
      <w:r>
        <w:rPr>
          <w:rFonts w:hint="eastAsia"/>
          <w:lang w:eastAsia="zh-CN"/>
        </w:rPr>
        <w:t>面板</w:t>
      </w:r>
      <w:bookmarkEnd w:id="227"/>
      <w:bookmarkEnd w:id="228"/>
    </w:p>
    <w:p w14:paraId="0A7582AC" w14:textId="77777777" w:rsidR="00C367EE" w:rsidRDefault="00C367EE" w:rsidP="00863287">
      <w:pPr>
        <w:spacing w:before="137"/>
        <w:ind w:firstLine="720"/>
        <w:rPr>
          <w:lang w:eastAsia="zh-CN"/>
        </w:rPr>
      </w:pPr>
    </w:p>
    <w:p w14:paraId="5922C33F" w14:textId="77777777" w:rsidR="00C21014" w:rsidRDefault="00C21014" w:rsidP="00863287">
      <w:pPr>
        <w:spacing w:before="137"/>
        <w:ind w:firstLine="720"/>
        <w:rPr>
          <w:lang w:eastAsia="zh-CN"/>
        </w:rPr>
      </w:pPr>
      <w:r>
        <w:rPr>
          <w:noProof/>
          <w:lang w:eastAsia="zh-CN"/>
        </w:rPr>
        <w:lastRenderedPageBreak/>
        <w:drawing>
          <wp:inline distT="0" distB="0" distL="0" distR="0" wp14:anchorId="309A8996" wp14:editId="339D168F">
            <wp:extent cx="5483408" cy="2147365"/>
            <wp:effectExtent l="0" t="0" r="3175" b="5715"/>
            <wp:docPr id="2269" name="图片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3370" cy="2147350"/>
                    </a:xfrm>
                    <a:prstGeom prst="rect">
                      <a:avLst/>
                    </a:prstGeom>
                    <a:noFill/>
                    <a:ln>
                      <a:noFill/>
                    </a:ln>
                  </pic:spPr>
                </pic:pic>
              </a:graphicData>
            </a:graphic>
          </wp:inline>
        </w:drawing>
      </w:r>
    </w:p>
    <w:p w14:paraId="25A91BA9" w14:textId="77777777" w:rsidR="0043222B" w:rsidRPr="00DF1B5E" w:rsidRDefault="0043222B" w:rsidP="0043222B">
      <w:pPr>
        <w:pStyle w:val="DDNbodytext1"/>
        <w:keepNext/>
        <w:rPr>
          <w:lang w:eastAsia="zh-CN"/>
        </w:rPr>
      </w:pPr>
      <w:r>
        <w:rPr>
          <w:rFonts w:hint="eastAsia"/>
          <w:lang w:eastAsia="zh-CN"/>
        </w:rPr>
        <w:t>LDLM ibits Enqueue</w:t>
      </w:r>
      <w:r>
        <w:rPr>
          <w:rFonts w:hint="eastAsia"/>
          <w:lang w:eastAsia="zh-CN"/>
        </w:rPr>
        <w:t>请求处理时间面板</w:t>
      </w:r>
      <w:r>
        <w:rPr>
          <w:lang w:eastAsia="zh-CN"/>
        </w:rPr>
        <w:t>（</w:t>
      </w:r>
      <w:r w:rsidR="00631312" w:rsidRPr="00A0286F">
        <w:rPr>
          <w:rStyle w:val="DDNField"/>
        </w:rPr>
        <w:fldChar w:fldCharType="begin"/>
      </w:r>
      <w:r w:rsidR="00631312" w:rsidRPr="00A0286F">
        <w:rPr>
          <w:rStyle w:val="DDNField"/>
          <w:lang w:eastAsia="zh-CN"/>
        </w:rPr>
        <w:instrText xml:space="preserve"> REF _Ref512522865 \h </w:instrText>
      </w:r>
      <w:r w:rsidR="00A0286F">
        <w:rPr>
          <w:rStyle w:val="DDNField"/>
          <w:lang w:eastAsia="zh-CN"/>
        </w:rPr>
        <w:instrText xml:space="preserve"> \* MERGEFORMAT </w:instrText>
      </w:r>
      <w:r w:rsidR="00631312" w:rsidRPr="00A0286F">
        <w:rPr>
          <w:rStyle w:val="DDNField"/>
        </w:rPr>
      </w:r>
      <w:r w:rsidR="00631312" w:rsidRPr="00A0286F">
        <w:rPr>
          <w:rStyle w:val="DDNField"/>
        </w:rPr>
        <w:fldChar w:fldCharType="separate"/>
      </w:r>
      <w:r w:rsidR="00244445" w:rsidRPr="00244445">
        <w:rPr>
          <w:rStyle w:val="DDNField"/>
          <w:lang w:eastAsia="zh-CN"/>
        </w:rPr>
        <w:t>图</w:t>
      </w:r>
      <w:r w:rsidR="00244445" w:rsidRPr="00244445">
        <w:rPr>
          <w:rStyle w:val="DDNField"/>
          <w:lang w:eastAsia="zh-CN"/>
        </w:rPr>
        <w:t>53</w:t>
      </w:r>
      <w:r w:rsidR="00631312"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sidR="00696744">
        <w:rPr>
          <w:rStyle w:val="NoneA"/>
          <w:rFonts w:hint="eastAsia"/>
          <w:lang w:eastAsia="zh-CN"/>
        </w:rPr>
        <w:t>LDLM ibits Enqueue</w:t>
      </w:r>
      <w:r w:rsidR="00696744">
        <w:rPr>
          <w:rStyle w:val="NoneA"/>
          <w:rFonts w:hint="eastAsia"/>
          <w:lang w:eastAsia="zh-CN"/>
        </w:rPr>
        <w:t>请求处理时间</w:t>
      </w:r>
      <w:r>
        <w:rPr>
          <w:rStyle w:val="NoneA"/>
          <w:lang w:eastAsia="zh-CN"/>
        </w:rPr>
        <w:t>和最小</w:t>
      </w:r>
      <w:r w:rsidR="00696744">
        <w:rPr>
          <w:rStyle w:val="NoneA"/>
          <w:rFonts w:hint="eastAsia"/>
          <w:lang w:eastAsia="zh-CN"/>
        </w:rPr>
        <w:t>LDLM ibits Enqueue</w:t>
      </w:r>
      <w:r w:rsidR="00696744">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w:t>
      </w:r>
      <w:r w:rsidR="0077762C">
        <w:rPr>
          <w:rStyle w:val="NoneA"/>
          <w:rFonts w:ascii="宋体" w:eastAsia="宋体" w:hAnsi="宋体" w:cs="宋体"/>
          <w:lang w:val="zh-TW" w:eastAsia="zh-TW"/>
        </w:rPr>
        <w:t>请求的处理时间是指它开始被处理的时刻和处理完成时刻之间的时间间隔</w:t>
      </w:r>
      <w:r w:rsidR="0077762C">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25570E">
        <w:rPr>
          <w:rStyle w:val="NoneA"/>
          <w:rFonts w:hint="eastAsia"/>
          <w:lang w:eastAsia="zh-CN"/>
        </w:rPr>
        <w:t>LDLM ibits Enqueue</w:t>
      </w:r>
      <w:r w:rsidR="0077762C">
        <w:rPr>
          <w:rStyle w:val="NoneA"/>
          <w:rFonts w:ascii="宋体" w:eastAsia="宋体" w:hAnsi="宋体" w:cs="宋体" w:hint="eastAsia"/>
          <w:lang w:val="zh-TW" w:eastAsia="zh-CN"/>
        </w:rPr>
        <w:t>请求处理时间的最大</w:t>
      </w:r>
      <w:r>
        <w:rPr>
          <w:rStyle w:val="NoneA"/>
          <w:rFonts w:ascii="宋体" w:eastAsia="宋体" w:hAnsi="宋体" w:cs="宋体" w:hint="eastAsia"/>
          <w:lang w:val="zh-TW" w:eastAsia="zh-CN"/>
        </w:rPr>
        <w:t>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25570E">
        <w:rPr>
          <w:rStyle w:val="NoneA"/>
          <w:rFonts w:hint="eastAsia"/>
          <w:lang w:eastAsia="zh-CN"/>
        </w:rPr>
        <w:t>LDLM ibits Enqueue</w:t>
      </w:r>
      <w:r w:rsidR="0077762C">
        <w:rPr>
          <w:rStyle w:val="NoneA"/>
          <w:rFonts w:ascii="宋体" w:eastAsia="宋体" w:hAnsi="宋体" w:cs="宋体" w:hint="eastAsia"/>
          <w:lang w:val="zh-TW" w:eastAsia="zh-CN"/>
        </w:rPr>
        <w:t>请求处理时间的</w:t>
      </w:r>
      <w:r>
        <w:rPr>
          <w:rStyle w:val="NoneA"/>
          <w:rFonts w:ascii="宋体" w:eastAsia="宋体" w:hAnsi="宋体" w:cs="宋体" w:hint="eastAsia"/>
          <w:lang w:val="zh-TW" w:eastAsia="zh-CN"/>
        </w:rPr>
        <w:t>最小值。</w:t>
      </w:r>
    </w:p>
    <w:p w14:paraId="6396D8B7" w14:textId="77777777" w:rsidR="0043222B" w:rsidRDefault="0043222B" w:rsidP="0077762C">
      <w:pPr>
        <w:pStyle w:val="a6"/>
        <w:rPr>
          <w:lang w:eastAsia="zh-CN"/>
        </w:rPr>
      </w:pPr>
      <w:bookmarkStart w:id="229" w:name="_Ref512522865"/>
      <w:bookmarkStart w:id="230" w:name="_Toc514767877"/>
      <w:r>
        <w:rPr>
          <w:lang w:eastAsia="zh-CN"/>
        </w:rPr>
        <w:t>图</w:t>
      </w:r>
      <w:r>
        <w:fldChar w:fldCharType="begin"/>
      </w:r>
      <w:r>
        <w:rPr>
          <w:lang w:eastAsia="zh-CN"/>
        </w:rPr>
        <w:instrText xml:space="preserve"> SEQ Figure \* ARABIC </w:instrText>
      </w:r>
      <w:r>
        <w:fldChar w:fldCharType="separate"/>
      </w:r>
      <w:r w:rsidR="00244445">
        <w:rPr>
          <w:noProof/>
          <w:lang w:eastAsia="zh-CN"/>
        </w:rPr>
        <w:t>53</w:t>
      </w:r>
      <w:r>
        <w:fldChar w:fldCharType="end"/>
      </w:r>
      <w:bookmarkEnd w:id="229"/>
      <w:r>
        <w:rPr>
          <w:lang w:eastAsia="zh-CN"/>
        </w:rPr>
        <w:t>：</w:t>
      </w:r>
      <w:r w:rsidR="0077762C">
        <w:rPr>
          <w:rFonts w:hint="eastAsia"/>
          <w:lang w:eastAsia="zh-CN"/>
        </w:rPr>
        <w:t>LDLM ibits Enqueue</w:t>
      </w:r>
      <w:r w:rsidR="0077762C">
        <w:rPr>
          <w:rFonts w:hint="eastAsia"/>
          <w:lang w:eastAsia="zh-CN"/>
        </w:rPr>
        <w:t>请求处理时间</w:t>
      </w:r>
      <w:r>
        <w:rPr>
          <w:rFonts w:hint="eastAsia"/>
          <w:lang w:eastAsia="zh-CN"/>
        </w:rPr>
        <w:t>面板</w:t>
      </w:r>
      <w:bookmarkEnd w:id="230"/>
    </w:p>
    <w:p w14:paraId="2D04D8C5" w14:textId="3E1B8B13" w:rsidR="00C21014" w:rsidRDefault="00C21014" w:rsidP="00863287">
      <w:pPr>
        <w:spacing w:before="137"/>
        <w:ind w:firstLine="720"/>
        <w:rPr>
          <w:lang w:eastAsia="zh-CN"/>
        </w:rPr>
      </w:pPr>
      <w:r>
        <w:rPr>
          <w:noProof/>
          <w:lang w:eastAsia="zh-CN"/>
        </w:rPr>
        <w:drawing>
          <wp:inline distT="0" distB="0" distL="0" distR="0" wp14:anchorId="2C774856" wp14:editId="771EE3A8">
            <wp:extent cx="5542229" cy="2165063"/>
            <wp:effectExtent l="0" t="0" r="1905" b="6985"/>
            <wp:docPr id="2270" name="图片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42191" cy="2165048"/>
                    </a:xfrm>
                    <a:prstGeom prst="rect">
                      <a:avLst/>
                    </a:prstGeom>
                    <a:noFill/>
                    <a:ln>
                      <a:noFill/>
                    </a:ln>
                  </pic:spPr>
                </pic:pic>
              </a:graphicData>
            </a:graphic>
          </wp:inline>
        </w:drawing>
      </w:r>
    </w:p>
    <w:p w14:paraId="41B32EBF" w14:textId="12151CDF" w:rsidR="00CB7019" w:rsidRDefault="00CB7019" w:rsidP="00863287">
      <w:pPr>
        <w:spacing w:before="137"/>
        <w:ind w:firstLine="720"/>
        <w:rPr>
          <w:lang w:eastAsia="zh-CN"/>
        </w:rPr>
      </w:pPr>
    </w:p>
    <w:p w14:paraId="4F01556D" w14:textId="01371C34" w:rsidR="00CB7019" w:rsidRDefault="00CB7019" w:rsidP="00863287">
      <w:pPr>
        <w:spacing w:before="137"/>
        <w:ind w:firstLine="720"/>
        <w:rPr>
          <w:lang w:eastAsia="zh-CN"/>
        </w:rPr>
      </w:pPr>
    </w:p>
    <w:p w14:paraId="3A41B60E" w14:textId="05F215A7" w:rsidR="00CB7019" w:rsidRDefault="00CB7019" w:rsidP="00863287">
      <w:pPr>
        <w:spacing w:before="137"/>
        <w:ind w:firstLine="720"/>
        <w:rPr>
          <w:lang w:eastAsia="zh-CN"/>
        </w:rPr>
      </w:pPr>
    </w:p>
    <w:p w14:paraId="33354916" w14:textId="1E41AB48" w:rsidR="00CB7019" w:rsidRDefault="00CB7019" w:rsidP="00863287">
      <w:pPr>
        <w:spacing w:before="137"/>
        <w:ind w:firstLine="720"/>
        <w:rPr>
          <w:lang w:eastAsia="zh-CN"/>
        </w:rPr>
      </w:pPr>
    </w:p>
    <w:p w14:paraId="5854BE46" w14:textId="46146A75" w:rsidR="00CB7019" w:rsidRDefault="00CB7019" w:rsidP="00863287">
      <w:pPr>
        <w:spacing w:before="137"/>
        <w:ind w:firstLine="720"/>
        <w:rPr>
          <w:lang w:eastAsia="zh-CN"/>
        </w:rPr>
      </w:pPr>
    </w:p>
    <w:p w14:paraId="1844DAFB" w14:textId="249185CF" w:rsidR="00CB7019" w:rsidRDefault="00CB7019" w:rsidP="00863287">
      <w:pPr>
        <w:spacing w:before="137"/>
        <w:ind w:firstLine="720"/>
        <w:rPr>
          <w:lang w:eastAsia="zh-CN"/>
        </w:rPr>
      </w:pPr>
    </w:p>
    <w:p w14:paraId="1AF16B6D" w14:textId="3AB2F171" w:rsidR="00CB7019" w:rsidRDefault="00CB7019" w:rsidP="00863287">
      <w:pPr>
        <w:spacing w:before="137"/>
        <w:ind w:firstLine="720"/>
        <w:rPr>
          <w:lang w:eastAsia="zh-CN"/>
        </w:rPr>
      </w:pPr>
    </w:p>
    <w:p w14:paraId="7DE54268" w14:textId="77777777" w:rsidR="00CB7019" w:rsidRDefault="00CB7019" w:rsidP="00863287">
      <w:pPr>
        <w:spacing w:before="137"/>
        <w:ind w:firstLine="720"/>
        <w:rPr>
          <w:lang w:eastAsia="zh-CN"/>
        </w:rPr>
      </w:pPr>
    </w:p>
    <w:p w14:paraId="2DFCD3CF" w14:textId="77777777" w:rsidR="008D0DF9" w:rsidRPr="00DF1B5E" w:rsidRDefault="008D0DF9" w:rsidP="008D0DF9">
      <w:pPr>
        <w:pStyle w:val="DDNbodytext1"/>
        <w:keepNext/>
        <w:rPr>
          <w:lang w:eastAsia="zh-CN"/>
        </w:rPr>
      </w:pPr>
      <w:r>
        <w:rPr>
          <w:rFonts w:hint="eastAsia"/>
          <w:lang w:eastAsia="zh-CN"/>
        </w:rPr>
        <w:lastRenderedPageBreak/>
        <w:t>Getattr</w:t>
      </w:r>
      <w:r>
        <w:rPr>
          <w:rFonts w:hint="eastAsia"/>
          <w:lang w:eastAsia="zh-CN"/>
        </w:rPr>
        <w:t>请求处理时间面板</w:t>
      </w:r>
      <w:r>
        <w:rPr>
          <w:lang w:eastAsia="zh-CN"/>
        </w:rPr>
        <w:t>（</w:t>
      </w:r>
      <w:r w:rsidR="00631312" w:rsidRPr="00A0286F">
        <w:rPr>
          <w:rStyle w:val="DDNField"/>
        </w:rPr>
        <w:fldChar w:fldCharType="begin"/>
      </w:r>
      <w:r w:rsidR="00631312" w:rsidRPr="00A0286F">
        <w:rPr>
          <w:rStyle w:val="DDNField"/>
          <w:lang w:eastAsia="zh-CN"/>
        </w:rPr>
        <w:instrText xml:space="preserve"> REF _Ref512522884 \h </w:instrText>
      </w:r>
      <w:r w:rsidR="00A0286F">
        <w:rPr>
          <w:rStyle w:val="DDNField"/>
          <w:lang w:eastAsia="zh-CN"/>
        </w:rPr>
        <w:instrText xml:space="preserve"> \* MERGEFORMAT </w:instrText>
      </w:r>
      <w:r w:rsidR="00631312" w:rsidRPr="00A0286F">
        <w:rPr>
          <w:rStyle w:val="DDNField"/>
        </w:rPr>
      </w:r>
      <w:r w:rsidR="00631312" w:rsidRPr="00A0286F">
        <w:rPr>
          <w:rStyle w:val="DDNField"/>
        </w:rPr>
        <w:fldChar w:fldCharType="separate"/>
      </w:r>
      <w:r w:rsidR="00244445" w:rsidRPr="00244445">
        <w:rPr>
          <w:rStyle w:val="DDNField"/>
          <w:lang w:eastAsia="zh-CN"/>
        </w:rPr>
        <w:t>图</w:t>
      </w:r>
      <w:r w:rsidR="00244445" w:rsidRPr="00244445">
        <w:rPr>
          <w:rStyle w:val="DDNField"/>
          <w:lang w:eastAsia="zh-CN"/>
        </w:rPr>
        <w:t>54</w:t>
      </w:r>
      <w:r w:rsidR="00631312"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Getattr</w:t>
      </w:r>
      <w:r>
        <w:rPr>
          <w:rStyle w:val="NoneA"/>
          <w:rFonts w:hint="eastAsia"/>
          <w:lang w:eastAsia="zh-CN"/>
        </w:rPr>
        <w:t>请求处理时间</w:t>
      </w:r>
      <w:r>
        <w:rPr>
          <w:rStyle w:val="NoneA"/>
          <w:lang w:eastAsia="zh-CN"/>
        </w:rPr>
        <w:t>和最小</w:t>
      </w:r>
      <w:r>
        <w:rPr>
          <w:rFonts w:hint="eastAsia"/>
          <w:lang w:eastAsia="zh-CN"/>
        </w:rPr>
        <w:t>Getattr</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Getattr</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Getattr</w:t>
      </w:r>
      <w:r>
        <w:rPr>
          <w:rStyle w:val="NoneA"/>
          <w:rFonts w:ascii="宋体" w:eastAsia="宋体" w:hAnsi="宋体" w:cs="宋体" w:hint="eastAsia"/>
          <w:lang w:val="zh-TW" w:eastAsia="zh-CN"/>
        </w:rPr>
        <w:t>请求处理时间的最小值。</w:t>
      </w:r>
    </w:p>
    <w:p w14:paraId="575688A9" w14:textId="77777777" w:rsidR="008D0DF9" w:rsidRDefault="008D0DF9" w:rsidP="008D0DF9">
      <w:pPr>
        <w:pStyle w:val="a6"/>
        <w:rPr>
          <w:lang w:eastAsia="zh-CN"/>
        </w:rPr>
      </w:pPr>
      <w:bookmarkStart w:id="231" w:name="_Ref512522884"/>
      <w:bookmarkStart w:id="232" w:name="_Toc514767878"/>
      <w:r>
        <w:rPr>
          <w:lang w:eastAsia="zh-CN"/>
        </w:rPr>
        <w:t>图</w:t>
      </w:r>
      <w:r>
        <w:fldChar w:fldCharType="begin"/>
      </w:r>
      <w:r>
        <w:rPr>
          <w:lang w:eastAsia="zh-CN"/>
        </w:rPr>
        <w:instrText xml:space="preserve"> SEQ Figure \* ARABIC </w:instrText>
      </w:r>
      <w:r>
        <w:fldChar w:fldCharType="separate"/>
      </w:r>
      <w:r w:rsidR="00244445">
        <w:rPr>
          <w:noProof/>
          <w:lang w:eastAsia="zh-CN"/>
        </w:rPr>
        <w:t>54</w:t>
      </w:r>
      <w:r>
        <w:fldChar w:fldCharType="end"/>
      </w:r>
      <w:bookmarkEnd w:id="231"/>
      <w:r>
        <w:rPr>
          <w:lang w:eastAsia="zh-CN"/>
        </w:rPr>
        <w:t>：</w:t>
      </w:r>
      <w:r w:rsidR="000E0098">
        <w:rPr>
          <w:rFonts w:hint="eastAsia"/>
          <w:lang w:eastAsia="zh-CN"/>
        </w:rPr>
        <w:t>Getattr</w:t>
      </w:r>
      <w:r>
        <w:rPr>
          <w:rFonts w:hint="eastAsia"/>
          <w:lang w:eastAsia="zh-CN"/>
        </w:rPr>
        <w:t>请求处理时间面板</w:t>
      </w:r>
      <w:bookmarkEnd w:id="232"/>
    </w:p>
    <w:p w14:paraId="2DC59AC8" w14:textId="77777777" w:rsidR="00C53DF4" w:rsidRDefault="00C53DF4" w:rsidP="00863287">
      <w:pPr>
        <w:spacing w:before="137"/>
        <w:ind w:firstLine="720"/>
        <w:rPr>
          <w:lang w:eastAsia="zh-CN"/>
        </w:rPr>
      </w:pPr>
      <w:r>
        <w:rPr>
          <w:noProof/>
          <w:lang w:eastAsia="zh-CN"/>
        </w:rPr>
        <w:drawing>
          <wp:inline distT="0" distB="0" distL="0" distR="0" wp14:anchorId="77108AC1" wp14:editId="50A80F84">
            <wp:extent cx="5488995" cy="1451242"/>
            <wp:effectExtent l="0" t="0" r="0" b="0"/>
            <wp:docPr id="2263" name="图片 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8957" cy="1451232"/>
                    </a:xfrm>
                    <a:prstGeom prst="rect">
                      <a:avLst/>
                    </a:prstGeom>
                    <a:noFill/>
                    <a:ln>
                      <a:noFill/>
                    </a:ln>
                  </pic:spPr>
                </pic:pic>
              </a:graphicData>
            </a:graphic>
          </wp:inline>
        </w:drawing>
      </w:r>
    </w:p>
    <w:p w14:paraId="10CFA6E7" w14:textId="77777777" w:rsidR="000E0098" w:rsidRPr="00DF1B5E" w:rsidRDefault="000E0098" w:rsidP="000E0098">
      <w:pPr>
        <w:pStyle w:val="DDNbodytext1"/>
        <w:keepNext/>
        <w:rPr>
          <w:lang w:eastAsia="zh-CN"/>
        </w:rPr>
      </w:pPr>
      <w:r>
        <w:rPr>
          <w:rFonts w:hint="eastAsia"/>
          <w:lang w:eastAsia="zh-CN"/>
        </w:rPr>
        <w:t>Connect</w:t>
      </w:r>
      <w:r>
        <w:rPr>
          <w:rFonts w:hint="eastAsia"/>
          <w:lang w:eastAsia="zh-CN"/>
        </w:rPr>
        <w:t>请求处理时间面板</w:t>
      </w:r>
      <w:r>
        <w:rPr>
          <w:lang w:eastAsia="zh-CN"/>
        </w:rPr>
        <w:t>（</w:t>
      </w:r>
      <w:r w:rsidR="00631312" w:rsidRPr="00A0286F">
        <w:rPr>
          <w:rStyle w:val="DDNField"/>
        </w:rPr>
        <w:fldChar w:fldCharType="begin"/>
      </w:r>
      <w:r w:rsidR="00631312" w:rsidRPr="00A0286F">
        <w:rPr>
          <w:rStyle w:val="DDNField"/>
          <w:lang w:eastAsia="zh-CN"/>
        </w:rPr>
        <w:instrText xml:space="preserve"> REF _Ref512522907 \h </w:instrText>
      </w:r>
      <w:r w:rsidR="00A0286F">
        <w:rPr>
          <w:rStyle w:val="DDNField"/>
          <w:lang w:eastAsia="zh-CN"/>
        </w:rPr>
        <w:instrText xml:space="preserve"> \* MERGEFORMAT </w:instrText>
      </w:r>
      <w:r w:rsidR="00631312" w:rsidRPr="00A0286F">
        <w:rPr>
          <w:rStyle w:val="DDNField"/>
        </w:rPr>
      </w:r>
      <w:r w:rsidR="00631312" w:rsidRPr="00A0286F">
        <w:rPr>
          <w:rStyle w:val="DDNField"/>
        </w:rPr>
        <w:fldChar w:fldCharType="separate"/>
      </w:r>
      <w:r w:rsidR="00244445" w:rsidRPr="00244445">
        <w:rPr>
          <w:rStyle w:val="DDNField"/>
          <w:lang w:eastAsia="zh-CN"/>
        </w:rPr>
        <w:t>图</w:t>
      </w:r>
      <w:r w:rsidR="00244445" w:rsidRPr="00244445">
        <w:rPr>
          <w:rStyle w:val="DDNField"/>
          <w:lang w:eastAsia="zh-CN"/>
        </w:rPr>
        <w:t>55</w:t>
      </w:r>
      <w:r w:rsidR="00631312"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Connect</w:t>
      </w:r>
      <w:r>
        <w:rPr>
          <w:rStyle w:val="NoneA"/>
          <w:rFonts w:hint="eastAsia"/>
          <w:lang w:eastAsia="zh-CN"/>
        </w:rPr>
        <w:t>请求处理时间</w:t>
      </w:r>
      <w:r>
        <w:rPr>
          <w:rStyle w:val="NoneA"/>
          <w:lang w:eastAsia="zh-CN"/>
        </w:rPr>
        <w:t>和最小</w:t>
      </w:r>
      <w:r>
        <w:rPr>
          <w:rFonts w:hint="eastAsia"/>
          <w:lang w:eastAsia="zh-CN"/>
        </w:rPr>
        <w:t>Connect</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Connect</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Connect</w:t>
      </w:r>
      <w:r>
        <w:rPr>
          <w:rStyle w:val="NoneA"/>
          <w:rFonts w:ascii="宋体" w:eastAsia="宋体" w:hAnsi="宋体" w:cs="宋体" w:hint="eastAsia"/>
          <w:lang w:val="zh-TW" w:eastAsia="zh-CN"/>
        </w:rPr>
        <w:t>请求处理时间的最小值。</w:t>
      </w:r>
    </w:p>
    <w:p w14:paraId="0942A0E5" w14:textId="77777777" w:rsidR="000E0098" w:rsidRPr="000E0098" w:rsidRDefault="000E0098" w:rsidP="000E0098">
      <w:pPr>
        <w:pStyle w:val="a6"/>
        <w:rPr>
          <w:lang w:eastAsia="zh-CN"/>
        </w:rPr>
      </w:pPr>
      <w:bookmarkStart w:id="233" w:name="_Ref512522907"/>
      <w:bookmarkStart w:id="234" w:name="_Toc514767879"/>
      <w:r>
        <w:rPr>
          <w:lang w:eastAsia="zh-CN"/>
        </w:rPr>
        <w:t>图</w:t>
      </w:r>
      <w:r>
        <w:fldChar w:fldCharType="begin"/>
      </w:r>
      <w:r>
        <w:rPr>
          <w:lang w:eastAsia="zh-CN"/>
        </w:rPr>
        <w:instrText xml:space="preserve"> SEQ Figure \* ARABIC </w:instrText>
      </w:r>
      <w:r>
        <w:fldChar w:fldCharType="separate"/>
      </w:r>
      <w:r w:rsidR="00244445">
        <w:rPr>
          <w:noProof/>
          <w:lang w:eastAsia="zh-CN"/>
        </w:rPr>
        <w:t>55</w:t>
      </w:r>
      <w:r>
        <w:fldChar w:fldCharType="end"/>
      </w:r>
      <w:bookmarkEnd w:id="233"/>
      <w:r>
        <w:rPr>
          <w:lang w:eastAsia="zh-CN"/>
        </w:rPr>
        <w:t>：</w:t>
      </w:r>
      <w:r>
        <w:rPr>
          <w:rFonts w:hint="eastAsia"/>
          <w:lang w:eastAsia="zh-CN"/>
        </w:rPr>
        <w:t>Connect</w:t>
      </w:r>
      <w:r>
        <w:rPr>
          <w:rFonts w:hint="eastAsia"/>
          <w:lang w:eastAsia="zh-CN"/>
        </w:rPr>
        <w:t>请求处理时间面板</w:t>
      </w:r>
      <w:bookmarkEnd w:id="234"/>
    </w:p>
    <w:p w14:paraId="5C2334C6" w14:textId="77777777" w:rsidR="00C53DF4" w:rsidRDefault="000E0098" w:rsidP="00863287">
      <w:pPr>
        <w:spacing w:before="137"/>
        <w:ind w:firstLine="720"/>
        <w:rPr>
          <w:lang w:eastAsia="zh-CN"/>
        </w:rPr>
      </w:pPr>
      <w:r>
        <w:rPr>
          <w:rFonts w:hint="eastAsia"/>
          <w:noProof/>
          <w:lang w:eastAsia="zh-CN"/>
        </w:rPr>
        <w:drawing>
          <wp:inline distT="0" distB="0" distL="0" distR="0" wp14:anchorId="5A68091A" wp14:editId="64321597">
            <wp:extent cx="5486400" cy="1439989"/>
            <wp:effectExtent l="0" t="0" r="0" b="8255"/>
            <wp:docPr id="2308" name="图片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7354" cy="1440239"/>
                    </a:xfrm>
                    <a:prstGeom prst="rect">
                      <a:avLst/>
                    </a:prstGeom>
                    <a:noFill/>
                    <a:ln>
                      <a:noFill/>
                    </a:ln>
                  </pic:spPr>
                </pic:pic>
              </a:graphicData>
            </a:graphic>
          </wp:inline>
        </w:drawing>
      </w:r>
    </w:p>
    <w:p w14:paraId="4DAC89FD" w14:textId="77777777" w:rsidR="00CB2050" w:rsidRDefault="00CB2050" w:rsidP="00863287">
      <w:pPr>
        <w:spacing w:before="137"/>
        <w:ind w:firstLine="720"/>
        <w:rPr>
          <w:lang w:eastAsia="zh-CN"/>
        </w:rPr>
      </w:pPr>
    </w:p>
    <w:p w14:paraId="6F3684A0" w14:textId="77777777" w:rsidR="009C6C6E" w:rsidRDefault="009C6C6E" w:rsidP="00863287">
      <w:pPr>
        <w:spacing w:before="137"/>
        <w:ind w:firstLine="720"/>
        <w:rPr>
          <w:lang w:eastAsia="zh-CN"/>
        </w:rPr>
      </w:pPr>
    </w:p>
    <w:p w14:paraId="198AE68A" w14:textId="5F317F20" w:rsidR="009C6C6E" w:rsidRDefault="009C6C6E" w:rsidP="00863287">
      <w:pPr>
        <w:spacing w:before="137"/>
        <w:ind w:firstLine="720"/>
        <w:rPr>
          <w:lang w:eastAsia="zh-CN"/>
        </w:rPr>
      </w:pPr>
    </w:p>
    <w:p w14:paraId="08E6C578" w14:textId="18325414" w:rsidR="00CB7019" w:rsidRDefault="00CB7019" w:rsidP="00863287">
      <w:pPr>
        <w:spacing w:before="137"/>
        <w:ind w:firstLine="720"/>
        <w:rPr>
          <w:lang w:eastAsia="zh-CN"/>
        </w:rPr>
      </w:pPr>
    </w:p>
    <w:p w14:paraId="5DD041AE" w14:textId="197495D1" w:rsidR="00CB7019" w:rsidRDefault="00CB7019" w:rsidP="00863287">
      <w:pPr>
        <w:spacing w:before="137"/>
        <w:ind w:firstLine="720"/>
        <w:rPr>
          <w:lang w:eastAsia="zh-CN"/>
        </w:rPr>
      </w:pPr>
    </w:p>
    <w:p w14:paraId="28A43218" w14:textId="3E227AEA" w:rsidR="00CB7019" w:rsidRDefault="00CB7019" w:rsidP="00863287">
      <w:pPr>
        <w:spacing w:before="137"/>
        <w:ind w:firstLine="720"/>
        <w:rPr>
          <w:lang w:eastAsia="zh-CN"/>
        </w:rPr>
      </w:pPr>
    </w:p>
    <w:p w14:paraId="4BD245B0" w14:textId="5CC8533E" w:rsidR="00CB7019" w:rsidRDefault="00CB7019" w:rsidP="00863287">
      <w:pPr>
        <w:spacing w:before="137"/>
        <w:ind w:firstLine="720"/>
        <w:rPr>
          <w:lang w:eastAsia="zh-CN"/>
        </w:rPr>
      </w:pPr>
    </w:p>
    <w:p w14:paraId="0C2E575B" w14:textId="68D9EBC3" w:rsidR="00CB7019" w:rsidRDefault="00CB7019" w:rsidP="00863287">
      <w:pPr>
        <w:spacing w:before="137"/>
        <w:ind w:firstLine="720"/>
        <w:rPr>
          <w:lang w:eastAsia="zh-CN"/>
        </w:rPr>
      </w:pPr>
    </w:p>
    <w:p w14:paraId="0B369067" w14:textId="474E7CDC" w:rsidR="00CB7019" w:rsidRDefault="00CB7019" w:rsidP="00863287">
      <w:pPr>
        <w:spacing w:before="137"/>
        <w:ind w:firstLine="720"/>
        <w:rPr>
          <w:lang w:eastAsia="zh-CN"/>
        </w:rPr>
      </w:pPr>
    </w:p>
    <w:p w14:paraId="2918DBAA" w14:textId="77777777" w:rsidR="00CB7019" w:rsidRDefault="00CB7019" w:rsidP="00863287">
      <w:pPr>
        <w:spacing w:before="137"/>
        <w:ind w:firstLine="720"/>
        <w:rPr>
          <w:lang w:eastAsia="zh-CN"/>
        </w:rPr>
      </w:pPr>
    </w:p>
    <w:p w14:paraId="00BAEBB7" w14:textId="77777777" w:rsidR="000E0098" w:rsidRPr="00DF1B5E" w:rsidRDefault="000E0098" w:rsidP="000E0098">
      <w:pPr>
        <w:pStyle w:val="DDNbodytext1"/>
        <w:keepNext/>
        <w:rPr>
          <w:lang w:eastAsia="zh-CN"/>
        </w:rPr>
      </w:pPr>
      <w:r>
        <w:rPr>
          <w:rFonts w:hint="eastAsia"/>
          <w:lang w:eastAsia="zh-CN"/>
        </w:rPr>
        <w:lastRenderedPageBreak/>
        <w:t>Get-root</w:t>
      </w:r>
      <w:r>
        <w:rPr>
          <w:rFonts w:hint="eastAsia"/>
          <w:lang w:eastAsia="zh-CN"/>
        </w:rPr>
        <w:t>请求处理时间面板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_Ref512522922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56</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Get-root</w:t>
      </w:r>
      <w:r>
        <w:rPr>
          <w:rStyle w:val="NoneA"/>
          <w:rFonts w:hint="eastAsia"/>
          <w:lang w:eastAsia="zh-CN"/>
        </w:rPr>
        <w:t>请求处理时间</w:t>
      </w:r>
      <w:r>
        <w:rPr>
          <w:rStyle w:val="NoneA"/>
          <w:lang w:eastAsia="zh-CN"/>
        </w:rPr>
        <w:t>和最小</w:t>
      </w:r>
      <w:r>
        <w:rPr>
          <w:rFonts w:hint="eastAsia"/>
          <w:lang w:eastAsia="zh-CN"/>
        </w:rPr>
        <w:t>Get-root</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Get-root</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Get-root</w:t>
      </w:r>
      <w:r>
        <w:rPr>
          <w:rStyle w:val="NoneA"/>
          <w:rFonts w:ascii="宋体" w:eastAsia="宋体" w:hAnsi="宋体" w:cs="宋体" w:hint="eastAsia"/>
          <w:lang w:val="zh-TW" w:eastAsia="zh-CN"/>
        </w:rPr>
        <w:t>请求处理时间的最小值。</w:t>
      </w:r>
    </w:p>
    <w:p w14:paraId="1DF18C12" w14:textId="77777777" w:rsidR="000E0098" w:rsidRPr="000E0098" w:rsidRDefault="000E0098" w:rsidP="000E0098">
      <w:pPr>
        <w:pStyle w:val="a6"/>
        <w:rPr>
          <w:lang w:eastAsia="zh-CN"/>
        </w:rPr>
      </w:pPr>
      <w:bookmarkStart w:id="235" w:name="_Ref512522922"/>
      <w:bookmarkStart w:id="236" w:name="_Toc514767880"/>
      <w:r>
        <w:rPr>
          <w:lang w:eastAsia="zh-CN"/>
        </w:rPr>
        <w:t>图</w:t>
      </w:r>
      <w:r>
        <w:fldChar w:fldCharType="begin"/>
      </w:r>
      <w:r>
        <w:rPr>
          <w:lang w:eastAsia="zh-CN"/>
        </w:rPr>
        <w:instrText xml:space="preserve"> SEQ Figure \* ARABIC </w:instrText>
      </w:r>
      <w:r>
        <w:fldChar w:fldCharType="separate"/>
      </w:r>
      <w:r w:rsidR="00244445">
        <w:rPr>
          <w:noProof/>
          <w:lang w:eastAsia="zh-CN"/>
        </w:rPr>
        <w:t>56</w:t>
      </w:r>
      <w:r>
        <w:fldChar w:fldCharType="end"/>
      </w:r>
      <w:bookmarkEnd w:id="235"/>
      <w:r>
        <w:rPr>
          <w:lang w:eastAsia="zh-CN"/>
        </w:rPr>
        <w:t>：</w:t>
      </w:r>
      <w:r>
        <w:rPr>
          <w:rFonts w:hint="eastAsia"/>
          <w:lang w:eastAsia="zh-CN"/>
        </w:rPr>
        <w:t>Get-root</w:t>
      </w:r>
      <w:r>
        <w:rPr>
          <w:rFonts w:hint="eastAsia"/>
          <w:lang w:eastAsia="zh-CN"/>
        </w:rPr>
        <w:t>请求处理时间面板</w:t>
      </w:r>
      <w:bookmarkEnd w:id="236"/>
    </w:p>
    <w:p w14:paraId="5697580B" w14:textId="77777777" w:rsidR="008D0DF9" w:rsidRDefault="000E0098" w:rsidP="00863287">
      <w:pPr>
        <w:spacing w:before="137"/>
        <w:ind w:firstLine="720"/>
        <w:rPr>
          <w:lang w:eastAsia="zh-CN"/>
        </w:rPr>
      </w:pPr>
      <w:r>
        <w:rPr>
          <w:noProof/>
          <w:lang w:eastAsia="zh-CN"/>
        </w:rPr>
        <w:drawing>
          <wp:inline distT="0" distB="0" distL="0" distR="0" wp14:anchorId="70733851" wp14:editId="0F445BF0">
            <wp:extent cx="5486664" cy="1445342"/>
            <wp:effectExtent l="0" t="0" r="0" b="2540"/>
            <wp:docPr id="2309" name="图片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804" cy="1445379"/>
                    </a:xfrm>
                    <a:prstGeom prst="rect">
                      <a:avLst/>
                    </a:prstGeom>
                    <a:noFill/>
                    <a:ln>
                      <a:noFill/>
                    </a:ln>
                  </pic:spPr>
                </pic:pic>
              </a:graphicData>
            </a:graphic>
          </wp:inline>
        </w:drawing>
      </w:r>
    </w:p>
    <w:p w14:paraId="07198A9C" w14:textId="77777777" w:rsidR="0077762C" w:rsidRPr="00DF1B5E" w:rsidRDefault="00BF2D47" w:rsidP="0077762C">
      <w:pPr>
        <w:pStyle w:val="DDNbodytext1"/>
        <w:keepNext/>
        <w:rPr>
          <w:lang w:eastAsia="zh-CN"/>
        </w:rPr>
      </w:pPr>
      <w:r>
        <w:rPr>
          <w:rFonts w:hint="eastAsia"/>
          <w:lang w:eastAsia="zh-CN"/>
        </w:rPr>
        <w:t>Statfs</w:t>
      </w:r>
      <w:r w:rsidR="0077762C">
        <w:rPr>
          <w:rFonts w:hint="eastAsia"/>
          <w:lang w:eastAsia="zh-CN"/>
        </w:rPr>
        <w:t>请求处理时间面板</w:t>
      </w:r>
      <w:r w:rsidR="0077762C">
        <w:rPr>
          <w:lang w:eastAsia="zh-CN"/>
        </w:rPr>
        <w:t>（</w:t>
      </w:r>
      <w:r w:rsidR="001E71ED" w:rsidRPr="00A0286F">
        <w:rPr>
          <w:rStyle w:val="DDNField"/>
        </w:rPr>
        <w:fldChar w:fldCharType="begin"/>
      </w:r>
      <w:r w:rsidR="001E71ED" w:rsidRPr="00A0286F">
        <w:rPr>
          <w:rStyle w:val="DDNField"/>
          <w:lang w:eastAsia="zh-CN"/>
        </w:rPr>
        <w:instrText xml:space="preserve"> REF _Ref512522941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57</w:t>
      </w:r>
      <w:r w:rsidR="001E71ED" w:rsidRPr="00A0286F">
        <w:rPr>
          <w:rStyle w:val="DDNField"/>
        </w:rPr>
        <w:fldChar w:fldCharType="end"/>
      </w:r>
      <w:r w:rsidR="0077762C">
        <w:rPr>
          <w:lang w:eastAsia="zh-CN"/>
        </w:rPr>
        <w:t>）</w:t>
      </w:r>
      <w:r w:rsidR="0077762C">
        <w:rPr>
          <w:rStyle w:val="NoneA"/>
          <w:rFonts w:ascii="宋体" w:eastAsia="宋体" w:hAnsi="宋体" w:cs="宋体"/>
          <w:lang w:val="zh-TW" w:eastAsia="zh-TW"/>
        </w:rPr>
        <w:t>分别显示了</w:t>
      </w:r>
      <w:r w:rsidR="0077762C">
        <w:rPr>
          <w:rStyle w:val="NoneA"/>
          <w:rFonts w:hint="eastAsia"/>
          <w:lang w:eastAsia="zh-CN"/>
        </w:rPr>
        <w:t>MDS</w:t>
      </w:r>
      <w:r w:rsidR="0077762C">
        <w:rPr>
          <w:rStyle w:val="NoneA"/>
          <w:lang w:eastAsia="zh-CN"/>
        </w:rPr>
        <w:t>服务器</w:t>
      </w:r>
      <w:r w:rsidR="0077762C">
        <w:rPr>
          <w:rStyle w:val="NoneA"/>
          <w:rFonts w:hint="eastAsia"/>
          <w:lang w:eastAsia="zh-CN"/>
        </w:rPr>
        <w:t>最大</w:t>
      </w:r>
      <w:r>
        <w:rPr>
          <w:rStyle w:val="NoneA"/>
          <w:rFonts w:hint="eastAsia"/>
          <w:lang w:eastAsia="zh-CN"/>
        </w:rPr>
        <w:t>statfs</w:t>
      </w:r>
      <w:r w:rsidR="0077762C">
        <w:rPr>
          <w:rStyle w:val="NoneA"/>
          <w:rFonts w:hint="eastAsia"/>
          <w:lang w:eastAsia="zh-CN"/>
        </w:rPr>
        <w:t>请求处理时间</w:t>
      </w:r>
      <w:r w:rsidR="0077762C">
        <w:rPr>
          <w:rStyle w:val="NoneA"/>
          <w:lang w:eastAsia="zh-CN"/>
        </w:rPr>
        <w:t>和最小</w:t>
      </w:r>
      <w:r>
        <w:rPr>
          <w:rStyle w:val="NoneA"/>
          <w:rFonts w:hint="eastAsia"/>
          <w:lang w:eastAsia="zh-CN"/>
        </w:rPr>
        <w:t>statfs</w:t>
      </w:r>
      <w:r w:rsidR="0077762C">
        <w:rPr>
          <w:rStyle w:val="NoneA"/>
          <w:rFonts w:hint="eastAsia"/>
          <w:lang w:eastAsia="zh-CN"/>
        </w:rPr>
        <w:t>请求处理时间</w:t>
      </w:r>
      <w:r w:rsidR="0077762C">
        <w:rPr>
          <w:rStyle w:val="NoneA"/>
          <w:lang w:eastAsia="zh-CN"/>
        </w:rPr>
        <w:t>随时间的变化</w:t>
      </w:r>
      <w:r w:rsidR="0077762C">
        <w:rPr>
          <w:rStyle w:val="NoneA"/>
          <w:rFonts w:ascii="宋体" w:eastAsia="宋体" w:hAnsi="宋体" w:cs="宋体"/>
          <w:lang w:val="zh-TW" w:eastAsia="zh-TW"/>
        </w:rPr>
        <w:t>。请求的处理时间是指它开始被处理的时刻和处理完成时刻之间的时间间隔</w:t>
      </w:r>
      <w:r w:rsidR="0077762C">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77762C">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77762C">
        <w:rPr>
          <w:rStyle w:val="NoneA"/>
          <w:rFonts w:ascii="宋体" w:eastAsia="宋体" w:hAnsi="宋体" w:cs="宋体" w:hint="eastAsia"/>
          <w:lang w:val="zh-TW" w:eastAsia="zh-CN"/>
        </w:rPr>
        <w:t>中的</w:t>
      </w:r>
      <w:r w:rsidR="00CD3997">
        <w:rPr>
          <w:rStyle w:val="NoneA"/>
          <w:rFonts w:hint="eastAsia"/>
          <w:lang w:eastAsia="zh-CN"/>
        </w:rPr>
        <w:t>statfs</w:t>
      </w:r>
      <w:r w:rsidR="0077762C">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sidR="0077762C">
        <w:rPr>
          <w:rStyle w:val="NoneA"/>
          <w:rFonts w:ascii="宋体" w:eastAsia="宋体" w:hAnsi="宋体" w:cs="宋体" w:hint="eastAsia"/>
          <w:lang w:val="zh-TW" w:eastAsia="zh-CN"/>
        </w:rPr>
        <w:t>中的</w:t>
      </w:r>
      <w:r w:rsidR="00CD3997">
        <w:rPr>
          <w:rStyle w:val="NoneA"/>
          <w:rFonts w:hint="eastAsia"/>
          <w:lang w:eastAsia="zh-CN"/>
        </w:rPr>
        <w:t>statfs</w:t>
      </w:r>
      <w:r w:rsidR="0077762C">
        <w:rPr>
          <w:rStyle w:val="NoneA"/>
          <w:rFonts w:ascii="宋体" w:eastAsia="宋体" w:hAnsi="宋体" w:cs="宋体" w:hint="eastAsia"/>
          <w:lang w:val="zh-TW" w:eastAsia="zh-CN"/>
        </w:rPr>
        <w:t>请求处理时间的最小值。</w:t>
      </w:r>
    </w:p>
    <w:p w14:paraId="79E72DFA" w14:textId="77777777" w:rsidR="0077762C" w:rsidRDefault="0077762C" w:rsidP="001E71ED">
      <w:pPr>
        <w:pStyle w:val="a6"/>
        <w:rPr>
          <w:lang w:eastAsia="zh-CN"/>
        </w:rPr>
      </w:pPr>
      <w:bookmarkStart w:id="237" w:name="_Ref512522941"/>
      <w:bookmarkStart w:id="238" w:name="_Toc514767881"/>
      <w:r>
        <w:rPr>
          <w:lang w:eastAsia="zh-CN"/>
        </w:rPr>
        <w:t>图</w:t>
      </w:r>
      <w:r>
        <w:fldChar w:fldCharType="begin"/>
      </w:r>
      <w:r>
        <w:rPr>
          <w:lang w:eastAsia="zh-CN"/>
        </w:rPr>
        <w:instrText xml:space="preserve"> SEQ Figure \* ARABIC </w:instrText>
      </w:r>
      <w:r>
        <w:fldChar w:fldCharType="separate"/>
      </w:r>
      <w:r w:rsidR="00244445">
        <w:rPr>
          <w:noProof/>
          <w:lang w:eastAsia="zh-CN"/>
        </w:rPr>
        <w:t>57</w:t>
      </w:r>
      <w:r>
        <w:fldChar w:fldCharType="end"/>
      </w:r>
      <w:bookmarkEnd w:id="237"/>
      <w:r>
        <w:rPr>
          <w:lang w:eastAsia="zh-CN"/>
        </w:rPr>
        <w:t>：</w:t>
      </w:r>
      <w:r w:rsidR="00BF2D47">
        <w:rPr>
          <w:rFonts w:hint="eastAsia"/>
          <w:lang w:eastAsia="zh-CN"/>
        </w:rPr>
        <w:t>Statfs</w:t>
      </w:r>
      <w:r>
        <w:rPr>
          <w:rFonts w:hint="eastAsia"/>
          <w:lang w:eastAsia="zh-CN"/>
        </w:rPr>
        <w:t>请求处理时间面板</w:t>
      </w:r>
      <w:bookmarkEnd w:id="238"/>
    </w:p>
    <w:p w14:paraId="34DBCF93" w14:textId="77777777" w:rsidR="00C21014" w:rsidRDefault="00C21014" w:rsidP="00863287">
      <w:pPr>
        <w:spacing w:before="137"/>
        <w:ind w:firstLine="720"/>
        <w:rPr>
          <w:lang w:eastAsia="zh-CN"/>
        </w:rPr>
      </w:pPr>
      <w:r>
        <w:rPr>
          <w:noProof/>
          <w:lang w:eastAsia="zh-CN"/>
        </w:rPr>
        <w:drawing>
          <wp:inline distT="0" distB="0" distL="0" distR="0" wp14:anchorId="4C87B7DD" wp14:editId="0DA58389">
            <wp:extent cx="5463456" cy="2123768"/>
            <wp:effectExtent l="0" t="0" r="4445" b="0"/>
            <wp:docPr id="2271" name="图片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64183" cy="2124051"/>
                    </a:xfrm>
                    <a:prstGeom prst="rect">
                      <a:avLst/>
                    </a:prstGeom>
                    <a:noFill/>
                    <a:ln>
                      <a:noFill/>
                    </a:ln>
                  </pic:spPr>
                </pic:pic>
              </a:graphicData>
            </a:graphic>
          </wp:inline>
        </w:drawing>
      </w:r>
    </w:p>
    <w:p w14:paraId="6FB708B3" w14:textId="77777777" w:rsidR="00747798" w:rsidRPr="00DF1B5E" w:rsidRDefault="00747798" w:rsidP="00747798">
      <w:pPr>
        <w:pStyle w:val="DDNbodytext1"/>
        <w:keepNext/>
        <w:rPr>
          <w:lang w:eastAsia="zh-CN"/>
        </w:rPr>
      </w:pPr>
      <w:r>
        <w:rPr>
          <w:rFonts w:hint="eastAsia"/>
          <w:lang w:eastAsia="zh-CN"/>
        </w:rPr>
        <w:lastRenderedPageBreak/>
        <w:t>Getxattr</w:t>
      </w:r>
      <w:r>
        <w:rPr>
          <w:rFonts w:hint="eastAsia"/>
          <w:lang w:eastAsia="zh-CN"/>
        </w:rPr>
        <w:t>请求处理时间面板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_Ref512522960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58</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Getxattr</w:t>
      </w:r>
      <w:r>
        <w:rPr>
          <w:rStyle w:val="NoneA"/>
          <w:rFonts w:hint="eastAsia"/>
          <w:lang w:eastAsia="zh-CN"/>
        </w:rPr>
        <w:t>请求处理时间</w:t>
      </w:r>
      <w:r>
        <w:rPr>
          <w:rStyle w:val="NoneA"/>
          <w:lang w:eastAsia="zh-CN"/>
        </w:rPr>
        <w:t>和最小</w:t>
      </w:r>
      <w:r>
        <w:rPr>
          <w:rFonts w:hint="eastAsia"/>
          <w:lang w:eastAsia="zh-CN"/>
        </w:rPr>
        <w:t>Getxattr</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Getxattr</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Getxattr</w:t>
      </w:r>
      <w:r>
        <w:rPr>
          <w:rStyle w:val="NoneA"/>
          <w:rFonts w:ascii="宋体" w:eastAsia="宋体" w:hAnsi="宋体" w:cs="宋体" w:hint="eastAsia"/>
          <w:lang w:val="zh-TW" w:eastAsia="zh-CN"/>
        </w:rPr>
        <w:t>请求处理时间的最小值。</w:t>
      </w:r>
    </w:p>
    <w:p w14:paraId="5BD5B41C" w14:textId="77777777" w:rsidR="00747798" w:rsidRPr="00747798" w:rsidRDefault="00747798" w:rsidP="00747798">
      <w:pPr>
        <w:pStyle w:val="a6"/>
        <w:rPr>
          <w:lang w:eastAsia="zh-CN"/>
        </w:rPr>
      </w:pPr>
      <w:bookmarkStart w:id="239" w:name="_Ref512522960"/>
      <w:bookmarkStart w:id="240" w:name="_Toc514767882"/>
      <w:r>
        <w:rPr>
          <w:lang w:eastAsia="zh-CN"/>
        </w:rPr>
        <w:t>图</w:t>
      </w:r>
      <w:r>
        <w:fldChar w:fldCharType="begin"/>
      </w:r>
      <w:r>
        <w:rPr>
          <w:lang w:eastAsia="zh-CN"/>
        </w:rPr>
        <w:instrText xml:space="preserve"> SEQ Figure \* ARABIC </w:instrText>
      </w:r>
      <w:r>
        <w:fldChar w:fldCharType="separate"/>
      </w:r>
      <w:r w:rsidR="00244445">
        <w:rPr>
          <w:noProof/>
          <w:lang w:eastAsia="zh-CN"/>
        </w:rPr>
        <w:t>58</w:t>
      </w:r>
      <w:r>
        <w:fldChar w:fldCharType="end"/>
      </w:r>
      <w:bookmarkEnd w:id="239"/>
      <w:r>
        <w:rPr>
          <w:lang w:eastAsia="zh-CN"/>
        </w:rPr>
        <w:t>：</w:t>
      </w:r>
      <w:r>
        <w:rPr>
          <w:rFonts w:hint="eastAsia"/>
          <w:lang w:eastAsia="zh-CN"/>
        </w:rPr>
        <w:t>Getxattr</w:t>
      </w:r>
      <w:r>
        <w:rPr>
          <w:rFonts w:hint="eastAsia"/>
          <w:lang w:eastAsia="zh-CN"/>
        </w:rPr>
        <w:t>请求处理时间面板</w:t>
      </w:r>
      <w:bookmarkEnd w:id="240"/>
    </w:p>
    <w:p w14:paraId="306B8465" w14:textId="77777777" w:rsidR="008D0DF9" w:rsidRDefault="00123D91" w:rsidP="00863287">
      <w:pPr>
        <w:spacing w:before="137"/>
        <w:ind w:firstLine="720"/>
        <w:rPr>
          <w:lang w:eastAsia="zh-CN"/>
        </w:rPr>
      </w:pPr>
      <w:r>
        <w:rPr>
          <w:noProof/>
          <w:lang w:eastAsia="zh-CN"/>
        </w:rPr>
        <w:drawing>
          <wp:inline distT="0" distB="0" distL="0" distR="0" wp14:anchorId="21B3E7FA" wp14:editId="0DD7270F">
            <wp:extent cx="5444368" cy="1439443"/>
            <wp:effectExtent l="0" t="0" r="4445" b="8890"/>
            <wp:docPr id="2264" name="图片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44330" cy="1439433"/>
                    </a:xfrm>
                    <a:prstGeom prst="rect">
                      <a:avLst/>
                    </a:prstGeom>
                    <a:noFill/>
                    <a:ln>
                      <a:noFill/>
                    </a:ln>
                  </pic:spPr>
                </pic:pic>
              </a:graphicData>
            </a:graphic>
          </wp:inline>
        </w:drawing>
      </w:r>
    </w:p>
    <w:p w14:paraId="27C2D196" w14:textId="77777777" w:rsidR="00BF2D47" w:rsidRPr="00DF1B5E" w:rsidRDefault="00BF2D47" w:rsidP="00BF2D47">
      <w:pPr>
        <w:pStyle w:val="DDNbodytext1"/>
        <w:keepNext/>
        <w:rPr>
          <w:lang w:eastAsia="zh-CN"/>
        </w:rPr>
      </w:pPr>
      <w:r>
        <w:rPr>
          <w:rFonts w:hint="eastAsia"/>
          <w:lang w:eastAsia="zh-CN"/>
        </w:rPr>
        <w:t>Ping</w:t>
      </w:r>
      <w:r>
        <w:rPr>
          <w:rFonts w:hint="eastAsia"/>
          <w:lang w:eastAsia="zh-CN"/>
        </w:rPr>
        <w:t>请求处理时间面板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_Ref512523177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59</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rFonts w:hint="eastAsia"/>
          <w:lang w:eastAsia="zh-CN"/>
        </w:rPr>
        <w:t>ping</w:t>
      </w:r>
      <w:r>
        <w:rPr>
          <w:rStyle w:val="NoneA"/>
          <w:rFonts w:hint="eastAsia"/>
          <w:lang w:eastAsia="zh-CN"/>
        </w:rPr>
        <w:t>请求处理时间</w:t>
      </w:r>
      <w:r>
        <w:rPr>
          <w:rStyle w:val="NoneA"/>
          <w:lang w:eastAsia="zh-CN"/>
        </w:rPr>
        <w:t>和最小</w:t>
      </w:r>
      <w:r>
        <w:rPr>
          <w:rStyle w:val="NoneA"/>
          <w:rFonts w:hint="eastAsia"/>
          <w:lang w:eastAsia="zh-CN"/>
        </w:rPr>
        <w:t>ping</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E31638">
        <w:rPr>
          <w:rStyle w:val="NoneA"/>
          <w:rFonts w:hint="eastAsia"/>
          <w:lang w:eastAsia="zh-CN"/>
        </w:rPr>
        <w:t>ping</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E31638">
        <w:rPr>
          <w:rStyle w:val="NoneA"/>
          <w:rFonts w:hint="eastAsia"/>
          <w:lang w:eastAsia="zh-CN"/>
        </w:rPr>
        <w:t>ping</w:t>
      </w:r>
      <w:r>
        <w:rPr>
          <w:rStyle w:val="NoneA"/>
          <w:rFonts w:ascii="宋体" w:eastAsia="宋体" w:hAnsi="宋体" w:cs="宋体" w:hint="eastAsia"/>
          <w:lang w:val="zh-TW" w:eastAsia="zh-CN"/>
        </w:rPr>
        <w:t>请求处理时间的最小值。</w:t>
      </w:r>
    </w:p>
    <w:p w14:paraId="77EF387D" w14:textId="77777777" w:rsidR="00BF2D47" w:rsidRDefault="00BF2D47" w:rsidP="00BF2D47">
      <w:pPr>
        <w:pStyle w:val="a6"/>
        <w:rPr>
          <w:lang w:eastAsia="zh-CN"/>
        </w:rPr>
      </w:pPr>
      <w:bookmarkStart w:id="241" w:name="_Ref512523177"/>
      <w:bookmarkStart w:id="242" w:name="_Toc514767883"/>
      <w:r>
        <w:rPr>
          <w:lang w:eastAsia="zh-CN"/>
        </w:rPr>
        <w:t>图</w:t>
      </w:r>
      <w:r>
        <w:fldChar w:fldCharType="begin"/>
      </w:r>
      <w:r>
        <w:rPr>
          <w:lang w:eastAsia="zh-CN"/>
        </w:rPr>
        <w:instrText xml:space="preserve"> SEQ Figure \* ARABIC </w:instrText>
      </w:r>
      <w:r>
        <w:fldChar w:fldCharType="separate"/>
      </w:r>
      <w:r w:rsidR="00244445">
        <w:rPr>
          <w:noProof/>
          <w:lang w:eastAsia="zh-CN"/>
        </w:rPr>
        <w:t>59</w:t>
      </w:r>
      <w:r>
        <w:fldChar w:fldCharType="end"/>
      </w:r>
      <w:bookmarkEnd w:id="241"/>
      <w:r>
        <w:rPr>
          <w:lang w:eastAsia="zh-CN"/>
        </w:rPr>
        <w:t>：</w:t>
      </w:r>
      <w:r>
        <w:rPr>
          <w:rFonts w:hint="eastAsia"/>
          <w:lang w:eastAsia="zh-CN"/>
        </w:rPr>
        <w:t>Ping</w:t>
      </w:r>
      <w:r>
        <w:rPr>
          <w:rFonts w:hint="eastAsia"/>
          <w:lang w:eastAsia="zh-CN"/>
        </w:rPr>
        <w:t>请求处理时间面板</w:t>
      </w:r>
      <w:bookmarkEnd w:id="242"/>
    </w:p>
    <w:p w14:paraId="2F56FAD0" w14:textId="5570413E" w:rsidR="00C21014" w:rsidRDefault="00215656" w:rsidP="00863287">
      <w:pPr>
        <w:spacing w:before="137"/>
        <w:ind w:firstLine="720"/>
        <w:rPr>
          <w:lang w:eastAsia="zh-CN"/>
        </w:rPr>
      </w:pPr>
      <w:r>
        <w:rPr>
          <w:noProof/>
          <w:lang w:eastAsia="zh-CN"/>
        </w:rPr>
        <w:drawing>
          <wp:inline distT="0" distB="0" distL="0" distR="0" wp14:anchorId="120217A2" wp14:editId="755169A1">
            <wp:extent cx="5490531" cy="2111969"/>
            <wp:effectExtent l="0" t="0" r="0" b="3175"/>
            <wp:docPr id="2287" name="图片 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90493" cy="2111954"/>
                    </a:xfrm>
                    <a:prstGeom prst="rect">
                      <a:avLst/>
                    </a:prstGeom>
                    <a:noFill/>
                    <a:ln>
                      <a:noFill/>
                    </a:ln>
                  </pic:spPr>
                </pic:pic>
              </a:graphicData>
            </a:graphic>
          </wp:inline>
        </w:drawing>
      </w:r>
    </w:p>
    <w:p w14:paraId="4E83C88E" w14:textId="30B1D20B" w:rsidR="0064273A" w:rsidRDefault="0064273A" w:rsidP="00863287">
      <w:pPr>
        <w:spacing w:before="137"/>
        <w:ind w:firstLine="720"/>
        <w:rPr>
          <w:lang w:eastAsia="zh-CN"/>
        </w:rPr>
      </w:pPr>
    </w:p>
    <w:p w14:paraId="30D3BD66" w14:textId="4615BDE2" w:rsidR="0064273A" w:rsidRDefault="0064273A" w:rsidP="00863287">
      <w:pPr>
        <w:spacing w:before="137"/>
        <w:ind w:firstLine="720"/>
        <w:rPr>
          <w:lang w:eastAsia="zh-CN"/>
        </w:rPr>
      </w:pPr>
    </w:p>
    <w:p w14:paraId="4B225A0C" w14:textId="7FE55B1E" w:rsidR="0064273A" w:rsidRDefault="0064273A" w:rsidP="00863287">
      <w:pPr>
        <w:spacing w:before="137"/>
        <w:ind w:firstLine="720"/>
        <w:rPr>
          <w:lang w:eastAsia="zh-CN"/>
        </w:rPr>
      </w:pPr>
    </w:p>
    <w:p w14:paraId="1CE58928" w14:textId="2CCB95BB" w:rsidR="0064273A" w:rsidRDefault="0064273A" w:rsidP="00863287">
      <w:pPr>
        <w:spacing w:before="137"/>
        <w:ind w:firstLine="720"/>
        <w:rPr>
          <w:lang w:eastAsia="zh-CN"/>
        </w:rPr>
      </w:pPr>
    </w:p>
    <w:p w14:paraId="193BE461" w14:textId="29B50E9E" w:rsidR="0064273A" w:rsidRDefault="0064273A" w:rsidP="00863287">
      <w:pPr>
        <w:spacing w:before="137"/>
        <w:ind w:firstLine="720"/>
        <w:rPr>
          <w:lang w:eastAsia="zh-CN"/>
        </w:rPr>
      </w:pPr>
    </w:p>
    <w:p w14:paraId="21FE91C7" w14:textId="3E2B329F" w:rsidR="0064273A" w:rsidRDefault="0064273A" w:rsidP="00863287">
      <w:pPr>
        <w:spacing w:before="137"/>
        <w:ind w:firstLine="720"/>
        <w:rPr>
          <w:lang w:eastAsia="zh-CN"/>
        </w:rPr>
      </w:pPr>
    </w:p>
    <w:p w14:paraId="1A41C180" w14:textId="67A906C4" w:rsidR="0064273A" w:rsidRDefault="0064273A" w:rsidP="00863287">
      <w:pPr>
        <w:spacing w:before="137"/>
        <w:ind w:firstLine="720"/>
        <w:rPr>
          <w:lang w:eastAsia="zh-CN"/>
        </w:rPr>
      </w:pPr>
    </w:p>
    <w:p w14:paraId="5A75810A" w14:textId="68E455CA" w:rsidR="0064273A" w:rsidRDefault="0064273A" w:rsidP="00863287">
      <w:pPr>
        <w:spacing w:before="137"/>
        <w:ind w:firstLine="720"/>
        <w:rPr>
          <w:lang w:eastAsia="zh-CN"/>
        </w:rPr>
      </w:pPr>
    </w:p>
    <w:p w14:paraId="1ABC1B93" w14:textId="77777777" w:rsidR="0064273A" w:rsidRDefault="0064273A" w:rsidP="00863287">
      <w:pPr>
        <w:spacing w:before="137"/>
        <w:ind w:firstLine="720"/>
        <w:rPr>
          <w:lang w:eastAsia="zh-CN"/>
        </w:rPr>
      </w:pPr>
    </w:p>
    <w:p w14:paraId="36E0CA84" w14:textId="77777777" w:rsidR="00BF2D47" w:rsidRPr="00DF1B5E" w:rsidRDefault="00BF2D47" w:rsidP="00BF2D47">
      <w:pPr>
        <w:pStyle w:val="DDNbodytext1"/>
        <w:keepNext/>
        <w:rPr>
          <w:lang w:eastAsia="zh-CN"/>
        </w:rPr>
      </w:pPr>
      <w:r w:rsidRPr="0064273A">
        <w:rPr>
          <w:rFonts w:hint="eastAsia"/>
          <w:b/>
          <w:lang w:eastAsia="zh-CN"/>
        </w:rPr>
        <w:lastRenderedPageBreak/>
        <w:t>活跃的</w:t>
      </w:r>
      <w:r w:rsidRPr="0064273A">
        <w:rPr>
          <w:rFonts w:hint="eastAsia"/>
          <w:b/>
          <w:lang w:eastAsia="zh-CN"/>
        </w:rPr>
        <w:t>Readpage</w:t>
      </w:r>
      <w:r w:rsidRPr="0064273A">
        <w:rPr>
          <w:rFonts w:hint="eastAsia"/>
          <w:b/>
          <w:lang w:eastAsia="zh-CN"/>
        </w:rPr>
        <w:t>请求数目</w:t>
      </w:r>
      <w:r>
        <w:rPr>
          <w:rFonts w:hint="eastAsia"/>
          <w:lang w:eastAsia="zh-CN"/>
        </w:rPr>
        <w:t>面板</w:t>
      </w:r>
      <w:r>
        <w:rPr>
          <w:lang w:eastAsia="zh-CN"/>
        </w:rPr>
        <w:t>（</w:t>
      </w:r>
      <w:r w:rsidR="001E71ED" w:rsidRPr="00A0286F">
        <w:rPr>
          <w:rStyle w:val="DDNField"/>
        </w:rPr>
        <w:fldChar w:fldCharType="begin"/>
      </w:r>
      <w:r w:rsidR="001E71ED" w:rsidRPr="00A0286F">
        <w:rPr>
          <w:rStyle w:val="DDNField"/>
          <w:lang w:eastAsia="zh-CN"/>
        </w:rPr>
        <w:instrText xml:space="preserve"> REF _Ref512523196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60</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活跃的</w:t>
      </w:r>
      <w:r>
        <w:rPr>
          <w:rStyle w:val="NoneA"/>
          <w:lang w:eastAsia="zh-CN"/>
        </w:rPr>
        <w:t>Readpage</w:t>
      </w:r>
      <w:r>
        <w:rPr>
          <w:rStyle w:val="NoneA"/>
          <w:lang w:eastAsia="zh-CN"/>
        </w:rPr>
        <w:t>请求数目和最小活跃的</w:t>
      </w:r>
      <w:r>
        <w:rPr>
          <w:rStyle w:val="NoneA"/>
          <w:lang w:eastAsia="zh-CN"/>
        </w:rPr>
        <w:t>Readpage</w:t>
      </w:r>
      <w:r>
        <w:rPr>
          <w:rStyle w:val="NoneA"/>
          <w:lang w:eastAsia="zh-CN"/>
        </w:rPr>
        <w:t>请求数目随时间的变化</w:t>
      </w:r>
      <w:r>
        <w:rPr>
          <w:rStyle w:val="NoneA"/>
          <w:rFonts w:ascii="宋体" w:eastAsia="宋体" w:hAnsi="宋体" w:cs="宋体"/>
          <w:lang w:val="zh-TW" w:eastAsia="zh-TW"/>
        </w:rPr>
        <w:t>。活跃的请求数是指那些正在被MDS处理的请求数目</w:t>
      </w:r>
      <w:r>
        <w:rPr>
          <w:rStyle w:val="NoneA"/>
          <w:rFonts w:ascii="宋体" w:eastAsia="宋体" w:hAnsi="宋体" w:cs="宋体" w:hint="eastAsia"/>
          <w:lang w:val="zh-TW" w:eastAsia="zh-CN"/>
        </w:rPr>
        <w:t>，</w:t>
      </w:r>
      <w:r>
        <w:rPr>
          <w:rStyle w:val="NoneA"/>
          <w:rFonts w:ascii="宋体" w:eastAsia="宋体" w:hAnsi="宋体" w:cs="宋体"/>
          <w:lang w:val="zh-TW" w:eastAsia="zh-TW"/>
        </w:rPr>
        <w:t>但不包括那些在队列里面等待被处理的请求</w:t>
      </w:r>
      <w:r>
        <w:rPr>
          <w:rStyle w:val="NoneA"/>
          <w:rFonts w:ascii="宋体" w:eastAsia="宋体" w:hAnsi="宋体" w:cs="宋体" w:hint="eastAsia"/>
          <w:lang w:val="zh-TW" w:eastAsia="zh-CN"/>
        </w:rPr>
        <w:t>。</w:t>
      </w:r>
      <w:r>
        <w:rPr>
          <w:rStyle w:val="NoneA"/>
          <w:rFonts w:ascii="宋体" w:eastAsia="宋体" w:hAnsi="宋体" w:cs="宋体"/>
          <w:lang w:val="zh-TW" w:eastAsia="zh-CN"/>
        </w:rPr>
        <w:t>如果活跃的请求的数目小于</w:t>
      </w:r>
      <w:r w:rsidR="00E31638">
        <w:rPr>
          <w:rStyle w:val="NoneA"/>
          <w:lang w:eastAsia="zh-CN"/>
        </w:rPr>
        <w:t>PTLRPC</w:t>
      </w:r>
      <w:r>
        <w:rPr>
          <w:rStyle w:val="NoneA"/>
          <w:rFonts w:ascii="宋体" w:eastAsia="宋体" w:hAnsi="宋体" w:cs="宋体"/>
          <w:lang w:val="zh-TW" w:eastAsia="zh-CN"/>
        </w:rPr>
        <w:t>线程数目减去</w:t>
      </w:r>
      <w:r>
        <w:rPr>
          <w:rStyle w:val="NoneA"/>
          <w:rFonts w:ascii="宋体" w:eastAsia="宋体" w:hAnsi="宋体" w:cs="宋体" w:hint="eastAsia"/>
          <w:lang w:val="zh-TW" w:eastAsia="zh-CN"/>
        </w:rPr>
        <w:t>2（一个用于流入请求处理，另一个用于高优先级请求处理），则通常表示线程数目是足够的。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14:paraId="68C5F255" w14:textId="77777777" w:rsidR="00BF2D47" w:rsidRDefault="00BF2D47" w:rsidP="001E71ED">
      <w:pPr>
        <w:pStyle w:val="a6"/>
        <w:rPr>
          <w:lang w:eastAsia="zh-CN"/>
        </w:rPr>
      </w:pPr>
      <w:bookmarkStart w:id="243" w:name="_Ref512523196"/>
      <w:bookmarkStart w:id="244" w:name="_Toc514767884"/>
      <w:r>
        <w:rPr>
          <w:lang w:eastAsia="zh-CN"/>
        </w:rPr>
        <w:t>图</w:t>
      </w:r>
      <w:r>
        <w:fldChar w:fldCharType="begin"/>
      </w:r>
      <w:r>
        <w:rPr>
          <w:lang w:eastAsia="zh-CN"/>
        </w:rPr>
        <w:instrText xml:space="preserve"> SEQ Figure \* ARABIC </w:instrText>
      </w:r>
      <w:r>
        <w:fldChar w:fldCharType="separate"/>
      </w:r>
      <w:r w:rsidR="00244445">
        <w:rPr>
          <w:noProof/>
          <w:lang w:eastAsia="zh-CN"/>
        </w:rPr>
        <w:t>60</w:t>
      </w:r>
      <w:r>
        <w:fldChar w:fldCharType="end"/>
      </w:r>
      <w:bookmarkEnd w:id="243"/>
      <w:r>
        <w:rPr>
          <w:lang w:eastAsia="zh-CN"/>
        </w:rPr>
        <w:t>：</w:t>
      </w:r>
      <w:r>
        <w:rPr>
          <w:rFonts w:hint="eastAsia"/>
          <w:lang w:eastAsia="zh-CN"/>
        </w:rPr>
        <w:t>活跃的</w:t>
      </w:r>
      <w:r>
        <w:rPr>
          <w:rFonts w:hint="eastAsia"/>
          <w:lang w:eastAsia="zh-CN"/>
        </w:rPr>
        <w:t>Readpage</w:t>
      </w:r>
      <w:r>
        <w:rPr>
          <w:lang w:eastAsia="zh-CN"/>
        </w:rPr>
        <w:t>请求数目</w:t>
      </w:r>
      <w:r>
        <w:rPr>
          <w:rFonts w:hint="eastAsia"/>
          <w:lang w:eastAsia="zh-CN"/>
        </w:rPr>
        <w:t>面板</w:t>
      </w:r>
      <w:bookmarkEnd w:id="244"/>
    </w:p>
    <w:p w14:paraId="0CEE928E" w14:textId="77777777" w:rsidR="00215656" w:rsidRDefault="00215656" w:rsidP="00863287">
      <w:pPr>
        <w:spacing w:before="137"/>
        <w:ind w:firstLine="720"/>
        <w:rPr>
          <w:lang w:eastAsia="zh-CN"/>
        </w:rPr>
      </w:pPr>
      <w:r>
        <w:rPr>
          <w:noProof/>
          <w:lang w:eastAsia="zh-CN"/>
        </w:rPr>
        <w:drawing>
          <wp:inline distT="0" distB="0" distL="0" distR="0" wp14:anchorId="4F4E4624" wp14:editId="08E5A846">
            <wp:extent cx="5557192" cy="2165557"/>
            <wp:effectExtent l="0" t="0" r="5715" b="6350"/>
            <wp:docPr id="2288" name="图片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57488" cy="2165672"/>
                    </a:xfrm>
                    <a:prstGeom prst="rect">
                      <a:avLst/>
                    </a:prstGeom>
                    <a:noFill/>
                    <a:ln>
                      <a:noFill/>
                    </a:ln>
                  </pic:spPr>
                </pic:pic>
              </a:graphicData>
            </a:graphic>
          </wp:inline>
        </w:drawing>
      </w:r>
    </w:p>
    <w:p w14:paraId="377905BD" w14:textId="58535715" w:rsidR="007D3DB4" w:rsidRPr="00DF1B5E" w:rsidRDefault="007D3DB4" w:rsidP="007D3DB4">
      <w:pPr>
        <w:pStyle w:val="DDNbodytext1"/>
        <w:keepNext/>
        <w:rPr>
          <w:lang w:eastAsia="zh-CN"/>
        </w:rPr>
      </w:pPr>
      <w:r>
        <w:rPr>
          <w:rFonts w:hint="eastAsia"/>
          <w:lang w:eastAsia="zh-CN"/>
        </w:rPr>
        <w:t>流入的</w:t>
      </w:r>
      <w:r>
        <w:rPr>
          <w:rFonts w:hint="eastAsia"/>
          <w:lang w:eastAsia="zh-CN"/>
        </w:rPr>
        <w:t>Readpage</w:t>
      </w:r>
      <w:r>
        <w:rPr>
          <w:rFonts w:hint="eastAsia"/>
          <w:lang w:eastAsia="zh-CN"/>
        </w:rPr>
        <w:t>请求数目面板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_Ref512523217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61</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流入的</w:t>
      </w:r>
      <w:r>
        <w:rPr>
          <w:rStyle w:val="NoneA"/>
          <w:lang w:eastAsia="zh-CN"/>
        </w:rPr>
        <w:t>Readp</w:t>
      </w:r>
      <w:r w:rsidR="001E71ED">
        <w:rPr>
          <w:rStyle w:val="NoneA"/>
          <w:lang w:eastAsia="zh-CN"/>
        </w:rPr>
        <w:t>a</w:t>
      </w:r>
      <w:r>
        <w:rPr>
          <w:rStyle w:val="NoneA"/>
          <w:lang w:eastAsia="zh-CN"/>
        </w:rPr>
        <w:t>ge</w:t>
      </w:r>
      <w:r>
        <w:rPr>
          <w:rStyle w:val="NoneA"/>
          <w:lang w:eastAsia="zh-CN"/>
        </w:rPr>
        <w:t>请求数目和最小流入的</w:t>
      </w:r>
      <w:r>
        <w:rPr>
          <w:rStyle w:val="NoneA"/>
          <w:lang w:eastAsia="zh-CN"/>
        </w:rPr>
        <w:t>Readpage</w:t>
      </w:r>
      <w:r>
        <w:rPr>
          <w:rStyle w:val="NoneA"/>
          <w:lang w:eastAsia="zh-CN"/>
        </w:rPr>
        <w:t>请求数目随时间的变化</w:t>
      </w:r>
      <w:r>
        <w:rPr>
          <w:rStyle w:val="NoneA"/>
          <w:rFonts w:ascii="宋体" w:eastAsia="宋体" w:hAnsi="宋体" w:cs="宋体"/>
          <w:lang w:val="zh-TW" w:eastAsia="zh-TW"/>
        </w:rPr>
        <w:t>。流入请求是指那些正在等待被MDS处理的请求</w:t>
      </w:r>
      <w:r>
        <w:rPr>
          <w:rStyle w:val="NoneA"/>
          <w:rFonts w:ascii="宋体" w:eastAsia="宋体" w:hAnsi="宋体" w:cs="宋体" w:hint="eastAsia"/>
          <w:lang w:val="zh-TW" w:eastAsia="zh-CN"/>
        </w:rPr>
        <w:t>。当开始处理请求，则该请求不</w:t>
      </w:r>
      <w:r w:rsidR="002B0A43" w:rsidRPr="00FE32D3">
        <w:rPr>
          <w:rStyle w:val="NoneA"/>
          <w:rFonts w:ascii="宋体" w:eastAsia="宋体" w:hAnsi="宋体" w:cs="宋体" w:hint="eastAsia"/>
          <w:lang w:val="zh-TW" w:eastAsia="zh-CN"/>
        </w:rPr>
        <w:t>再</w:t>
      </w:r>
      <w:r>
        <w:rPr>
          <w:rStyle w:val="NoneA"/>
          <w:rFonts w:ascii="宋体" w:eastAsia="宋体" w:hAnsi="宋体" w:cs="宋体" w:hint="eastAsia"/>
          <w:lang w:val="zh-TW" w:eastAsia="zh-CN"/>
        </w:rPr>
        <w:t>是流入请求，请求将会被放在处理队列中。</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14:paraId="38DDE752" w14:textId="77777777" w:rsidR="007D3DB4" w:rsidRDefault="007D3DB4" w:rsidP="007D3DB4">
      <w:pPr>
        <w:pStyle w:val="a6"/>
        <w:rPr>
          <w:lang w:eastAsia="zh-CN"/>
        </w:rPr>
      </w:pPr>
      <w:bookmarkStart w:id="245" w:name="_Ref512523217"/>
      <w:bookmarkStart w:id="246" w:name="_Toc514767885"/>
      <w:r>
        <w:rPr>
          <w:lang w:eastAsia="zh-CN"/>
        </w:rPr>
        <w:t>图</w:t>
      </w:r>
      <w:r>
        <w:fldChar w:fldCharType="begin"/>
      </w:r>
      <w:r>
        <w:rPr>
          <w:lang w:eastAsia="zh-CN"/>
        </w:rPr>
        <w:instrText xml:space="preserve"> SEQ Figure \* ARABIC </w:instrText>
      </w:r>
      <w:r>
        <w:fldChar w:fldCharType="separate"/>
      </w:r>
      <w:r w:rsidR="00244445">
        <w:rPr>
          <w:noProof/>
          <w:lang w:eastAsia="zh-CN"/>
        </w:rPr>
        <w:t>61</w:t>
      </w:r>
      <w:r>
        <w:fldChar w:fldCharType="end"/>
      </w:r>
      <w:bookmarkEnd w:id="245"/>
      <w:r>
        <w:rPr>
          <w:lang w:eastAsia="zh-CN"/>
        </w:rPr>
        <w:t>：</w:t>
      </w:r>
      <w:r>
        <w:rPr>
          <w:rFonts w:hint="eastAsia"/>
          <w:lang w:eastAsia="zh-CN"/>
        </w:rPr>
        <w:t>流入的</w:t>
      </w:r>
      <w:r>
        <w:rPr>
          <w:rFonts w:hint="eastAsia"/>
          <w:lang w:eastAsia="zh-CN"/>
        </w:rPr>
        <w:t>Readpage</w:t>
      </w:r>
      <w:r>
        <w:rPr>
          <w:lang w:eastAsia="zh-CN"/>
        </w:rPr>
        <w:t>请求数目</w:t>
      </w:r>
      <w:r>
        <w:rPr>
          <w:rFonts w:hint="eastAsia"/>
          <w:lang w:eastAsia="zh-CN"/>
        </w:rPr>
        <w:t>面板</w:t>
      </w:r>
      <w:bookmarkEnd w:id="246"/>
    </w:p>
    <w:p w14:paraId="34000F74" w14:textId="77777777" w:rsidR="00215656" w:rsidRDefault="00215656" w:rsidP="00863287">
      <w:pPr>
        <w:spacing w:before="137"/>
        <w:ind w:firstLine="720"/>
        <w:rPr>
          <w:lang w:eastAsia="zh-CN"/>
        </w:rPr>
      </w:pPr>
      <w:r>
        <w:rPr>
          <w:noProof/>
          <w:lang w:eastAsia="zh-CN"/>
        </w:rPr>
        <w:drawing>
          <wp:inline distT="0" distB="0" distL="0" distR="0" wp14:anchorId="6D754D0F" wp14:editId="481A2B2A">
            <wp:extent cx="5451004" cy="2134675"/>
            <wp:effectExtent l="0" t="0" r="0" b="0"/>
            <wp:docPr id="2289" name="图片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51862" cy="2135011"/>
                    </a:xfrm>
                    <a:prstGeom prst="rect">
                      <a:avLst/>
                    </a:prstGeom>
                    <a:noFill/>
                    <a:ln>
                      <a:noFill/>
                    </a:ln>
                  </pic:spPr>
                </pic:pic>
              </a:graphicData>
            </a:graphic>
          </wp:inline>
        </w:drawing>
      </w:r>
    </w:p>
    <w:p w14:paraId="015DA6BE" w14:textId="77777777" w:rsidR="001E68CA" w:rsidRPr="00DF1B5E" w:rsidRDefault="001E68CA" w:rsidP="001E68CA">
      <w:pPr>
        <w:pStyle w:val="DDNbodytext1"/>
        <w:keepNext/>
        <w:rPr>
          <w:lang w:eastAsia="zh-CN"/>
        </w:rPr>
      </w:pPr>
      <w:r>
        <w:rPr>
          <w:rFonts w:hint="eastAsia"/>
          <w:lang w:eastAsia="zh-CN"/>
        </w:rPr>
        <w:lastRenderedPageBreak/>
        <w:t>Readpage</w:t>
      </w:r>
      <w:r>
        <w:rPr>
          <w:rFonts w:hint="eastAsia"/>
          <w:lang w:eastAsia="zh-CN"/>
        </w:rPr>
        <w:t>请求等待时间面板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_Ref512523233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62</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rFonts w:hint="eastAsia"/>
          <w:lang w:eastAsia="zh-CN"/>
        </w:rPr>
        <w:t>Readpage</w:t>
      </w:r>
      <w:r>
        <w:rPr>
          <w:rStyle w:val="NoneA"/>
          <w:lang w:eastAsia="zh-CN"/>
        </w:rPr>
        <w:t>请求等待时间和最小</w:t>
      </w:r>
      <w:r>
        <w:rPr>
          <w:rStyle w:val="NoneA"/>
          <w:lang w:eastAsia="zh-CN"/>
        </w:rPr>
        <w:t>Readpage</w:t>
      </w:r>
      <w:r>
        <w:rPr>
          <w:rStyle w:val="NoneA"/>
          <w:lang w:eastAsia="zh-CN"/>
        </w:rPr>
        <w:t>请求等待时间随时间的变化</w:t>
      </w:r>
      <w:r>
        <w:rPr>
          <w:rStyle w:val="NoneA"/>
          <w:rFonts w:ascii="宋体" w:eastAsia="宋体" w:hAnsi="宋体" w:cs="宋体"/>
          <w:lang w:val="zh-TW" w:eastAsia="zh-TW"/>
        </w:rPr>
        <w:t>。一个请求的等待时间是它到达时刻和开始被处理时刻的时间间隔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中的最小的请求等待时间。</w:t>
      </w:r>
    </w:p>
    <w:p w14:paraId="00D27316" w14:textId="77777777" w:rsidR="007D3DB4" w:rsidRDefault="001E68CA" w:rsidP="001E71ED">
      <w:pPr>
        <w:pStyle w:val="a6"/>
        <w:rPr>
          <w:lang w:eastAsia="zh-CN"/>
        </w:rPr>
      </w:pPr>
      <w:bookmarkStart w:id="247" w:name="_Ref512523233"/>
      <w:bookmarkStart w:id="248" w:name="_Toc514767886"/>
      <w:r>
        <w:rPr>
          <w:lang w:eastAsia="zh-CN"/>
        </w:rPr>
        <w:t>图</w:t>
      </w:r>
      <w:r>
        <w:fldChar w:fldCharType="begin"/>
      </w:r>
      <w:r>
        <w:rPr>
          <w:lang w:eastAsia="zh-CN"/>
        </w:rPr>
        <w:instrText xml:space="preserve"> SEQ Figure \* ARABIC </w:instrText>
      </w:r>
      <w:r>
        <w:fldChar w:fldCharType="separate"/>
      </w:r>
      <w:r w:rsidR="00244445">
        <w:rPr>
          <w:noProof/>
          <w:lang w:eastAsia="zh-CN"/>
        </w:rPr>
        <w:t>62</w:t>
      </w:r>
      <w:r>
        <w:fldChar w:fldCharType="end"/>
      </w:r>
      <w:bookmarkEnd w:id="247"/>
      <w:r>
        <w:rPr>
          <w:lang w:eastAsia="zh-CN"/>
        </w:rPr>
        <w:t>：</w:t>
      </w:r>
      <w:r>
        <w:rPr>
          <w:lang w:eastAsia="zh-CN"/>
        </w:rPr>
        <w:t>Readpage</w:t>
      </w:r>
      <w:r>
        <w:rPr>
          <w:rFonts w:hint="eastAsia"/>
          <w:lang w:eastAsia="zh-CN"/>
        </w:rPr>
        <w:t>请求等待时间面板</w:t>
      </w:r>
      <w:bookmarkEnd w:id="248"/>
    </w:p>
    <w:p w14:paraId="2495BEFA" w14:textId="77777777" w:rsidR="00215656" w:rsidRDefault="00215656" w:rsidP="00863287">
      <w:pPr>
        <w:spacing w:before="137"/>
        <w:ind w:firstLine="720"/>
        <w:rPr>
          <w:lang w:eastAsia="zh-CN"/>
        </w:rPr>
      </w:pPr>
      <w:r>
        <w:rPr>
          <w:noProof/>
          <w:lang w:eastAsia="zh-CN"/>
        </w:rPr>
        <w:drawing>
          <wp:inline distT="0" distB="0" distL="0" distR="0" wp14:anchorId="2EF6C7B2" wp14:editId="4C57BE8C">
            <wp:extent cx="5392010" cy="2106380"/>
            <wp:effectExtent l="0" t="0" r="0" b="8255"/>
            <wp:docPr id="2290" name="图片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1973" cy="2106365"/>
                    </a:xfrm>
                    <a:prstGeom prst="rect">
                      <a:avLst/>
                    </a:prstGeom>
                    <a:noFill/>
                    <a:ln>
                      <a:noFill/>
                    </a:ln>
                  </pic:spPr>
                </pic:pic>
              </a:graphicData>
            </a:graphic>
          </wp:inline>
        </w:drawing>
      </w:r>
    </w:p>
    <w:p w14:paraId="1FCC53B3" w14:textId="77777777" w:rsidR="001E68CA" w:rsidRPr="00DF1B5E" w:rsidRDefault="001E68CA" w:rsidP="001E68CA">
      <w:pPr>
        <w:pStyle w:val="DDNbodytext1"/>
        <w:keepNext/>
        <w:rPr>
          <w:lang w:eastAsia="zh-CN"/>
        </w:rPr>
      </w:pPr>
      <w:r>
        <w:rPr>
          <w:rFonts w:hint="eastAsia"/>
          <w:lang w:eastAsia="zh-CN"/>
        </w:rPr>
        <w:t>Readpage</w:t>
      </w:r>
      <w:r>
        <w:rPr>
          <w:rFonts w:hint="eastAsia"/>
          <w:lang w:eastAsia="zh-CN"/>
        </w:rPr>
        <w:t>服务的自适应超时值面板</w:t>
      </w:r>
      <w:r>
        <w:rPr>
          <w:lang w:eastAsia="zh-CN"/>
        </w:rPr>
        <w:t>（</w:t>
      </w:r>
      <w:r w:rsidR="001E71ED" w:rsidRPr="00A0286F">
        <w:rPr>
          <w:rStyle w:val="DDNField"/>
        </w:rPr>
        <w:fldChar w:fldCharType="begin"/>
      </w:r>
      <w:r w:rsidR="001E71ED" w:rsidRPr="00A0286F">
        <w:rPr>
          <w:rStyle w:val="DDNField"/>
          <w:lang w:eastAsia="zh-CN"/>
        </w:rPr>
        <w:instrText xml:space="preserve"> REF _Ref512523254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63</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rFonts w:hint="eastAsia"/>
          <w:lang w:eastAsia="zh-CN"/>
        </w:rPr>
        <w:t>Readpage</w:t>
      </w:r>
      <w:r>
        <w:rPr>
          <w:rStyle w:val="NoneA"/>
          <w:rFonts w:hint="eastAsia"/>
          <w:lang w:eastAsia="zh-CN"/>
        </w:rPr>
        <w:t>服务的自适应</w:t>
      </w:r>
      <w:r>
        <w:rPr>
          <w:rStyle w:val="NoneA"/>
          <w:lang w:eastAsia="zh-CN"/>
        </w:rPr>
        <w:t>超时值和最小</w:t>
      </w:r>
      <w:r>
        <w:rPr>
          <w:rStyle w:val="NoneA"/>
          <w:lang w:eastAsia="zh-CN"/>
        </w:rPr>
        <w:t>Readpage</w:t>
      </w:r>
      <w:r>
        <w:rPr>
          <w:rStyle w:val="NoneA"/>
          <w:lang w:eastAsia="zh-CN"/>
        </w:rPr>
        <w:t>服务的</w:t>
      </w:r>
      <w:r>
        <w:rPr>
          <w:rStyle w:val="NoneA"/>
          <w:rFonts w:hint="eastAsia"/>
          <w:lang w:eastAsia="zh-CN"/>
        </w:rPr>
        <w:t>自适应</w:t>
      </w:r>
      <w:r>
        <w:rPr>
          <w:rStyle w:val="NoneA"/>
          <w:lang w:eastAsia="zh-CN"/>
        </w:rPr>
        <w:t>超时值随时间的变化</w:t>
      </w:r>
      <w:r>
        <w:rPr>
          <w:rStyle w:val="NoneA"/>
          <w:rFonts w:ascii="宋体" w:eastAsia="宋体" w:hAnsi="宋体" w:cs="宋体"/>
          <w:lang w:val="zh-TW" w:eastAsia="zh-TW"/>
        </w:rPr>
        <w:t>。当一个客户端发送请求</w:t>
      </w:r>
      <w:r>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E31638">
        <w:rPr>
          <w:rStyle w:val="NoneA"/>
          <w:lang w:eastAsia="zh-CN"/>
        </w:rPr>
        <w:t>Lustre</w:t>
      </w:r>
      <w:r>
        <w:rPr>
          <w:rStyle w:val="NoneA"/>
          <w:rFonts w:ascii="宋体" w:eastAsia="宋体" w:hAnsi="宋体" w:cs="宋体" w:hint="eastAsia"/>
          <w:lang w:val="zh-TW" w:eastAsia="zh-CN"/>
        </w:rPr>
        <w:t>的自适应超时机制，服务的超时值是一个运行时服务器和客户端协商的自适应的值。</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E31638">
        <w:rPr>
          <w:rStyle w:val="NoneA"/>
          <w:lang w:eastAsia="zh-CN"/>
        </w:rPr>
        <w:t>MDS</w:t>
      </w:r>
      <w:r w:rsidR="00E31638">
        <w:rPr>
          <w:rStyle w:val="NoneA"/>
          <w:rFonts w:hint="eastAsia"/>
          <w:lang w:eastAsia="zh-CN"/>
        </w:rPr>
        <w:t xml:space="preserve"> Readpage</w:t>
      </w:r>
      <w:r>
        <w:rPr>
          <w:rStyle w:val="NoneA"/>
          <w:rFonts w:ascii="宋体" w:eastAsia="宋体" w:hAnsi="宋体" w:cs="宋体" w:hint="eastAsia"/>
          <w:lang w:val="zh-TW" w:eastAsia="zh-CN"/>
        </w:rPr>
        <w:t>服务的最大超时值；而右边的图则显示了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中的最小值超时值。</w:t>
      </w:r>
    </w:p>
    <w:p w14:paraId="7CB3C12B" w14:textId="77777777" w:rsidR="001E68CA" w:rsidRDefault="001E68CA" w:rsidP="001E68CA">
      <w:pPr>
        <w:pStyle w:val="a6"/>
        <w:rPr>
          <w:lang w:eastAsia="zh-CN"/>
        </w:rPr>
      </w:pPr>
      <w:bookmarkStart w:id="249" w:name="_Ref512523254"/>
      <w:bookmarkStart w:id="250" w:name="_Toc514767887"/>
      <w:r>
        <w:rPr>
          <w:lang w:eastAsia="zh-CN"/>
        </w:rPr>
        <w:t>图</w:t>
      </w:r>
      <w:r>
        <w:fldChar w:fldCharType="begin"/>
      </w:r>
      <w:r>
        <w:rPr>
          <w:lang w:eastAsia="zh-CN"/>
        </w:rPr>
        <w:instrText xml:space="preserve"> SEQ Figure \* ARABIC </w:instrText>
      </w:r>
      <w:r>
        <w:fldChar w:fldCharType="separate"/>
      </w:r>
      <w:r w:rsidR="00244445">
        <w:rPr>
          <w:noProof/>
          <w:lang w:eastAsia="zh-CN"/>
        </w:rPr>
        <w:t>63</w:t>
      </w:r>
      <w:r>
        <w:fldChar w:fldCharType="end"/>
      </w:r>
      <w:bookmarkEnd w:id="249"/>
      <w:r>
        <w:rPr>
          <w:lang w:eastAsia="zh-CN"/>
        </w:rPr>
        <w:t>：</w:t>
      </w:r>
      <w:r w:rsidR="004C2327">
        <w:rPr>
          <w:lang w:eastAsia="zh-CN"/>
        </w:rPr>
        <w:t>Readpage</w:t>
      </w:r>
      <w:r>
        <w:rPr>
          <w:rFonts w:hint="eastAsia"/>
          <w:lang w:eastAsia="zh-CN"/>
        </w:rPr>
        <w:t>自适应超时值面板</w:t>
      </w:r>
      <w:bookmarkEnd w:id="250"/>
    </w:p>
    <w:p w14:paraId="17068D97" w14:textId="77777777" w:rsidR="00215656" w:rsidRDefault="00215656" w:rsidP="00863287">
      <w:pPr>
        <w:spacing w:before="137"/>
        <w:ind w:firstLine="720"/>
        <w:rPr>
          <w:lang w:eastAsia="zh-CN"/>
        </w:rPr>
      </w:pPr>
      <w:r>
        <w:rPr>
          <w:noProof/>
          <w:lang w:eastAsia="zh-CN"/>
        </w:rPr>
        <w:drawing>
          <wp:inline distT="0" distB="0" distL="0" distR="0" wp14:anchorId="5D35D441" wp14:editId="751CA1D1">
            <wp:extent cx="5404538" cy="2106070"/>
            <wp:effectExtent l="0" t="0" r="5715" b="8890"/>
            <wp:docPr id="2292" name="图片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4826" cy="2106182"/>
                    </a:xfrm>
                    <a:prstGeom prst="rect">
                      <a:avLst/>
                    </a:prstGeom>
                    <a:noFill/>
                    <a:ln>
                      <a:noFill/>
                    </a:ln>
                  </pic:spPr>
                </pic:pic>
              </a:graphicData>
            </a:graphic>
          </wp:inline>
        </w:drawing>
      </w:r>
    </w:p>
    <w:p w14:paraId="71729891" w14:textId="77777777" w:rsidR="001E68CA" w:rsidRPr="00DF1B5E" w:rsidRDefault="001E68CA" w:rsidP="001E68CA">
      <w:pPr>
        <w:pStyle w:val="DDNbodytext1"/>
        <w:keepNext/>
        <w:rPr>
          <w:lang w:eastAsia="zh-CN"/>
        </w:rPr>
      </w:pPr>
      <w:r>
        <w:rPr>
          <w:rFonts w:hint="eastAsia"/>
          <w:lang w:eastAsia="zh-CN"/>
        </w:rPr>
        <w:lastRenderedPageBreak/>
        <w:t>可用</w:t>
      </w:r>
      <w:r>
        <w:rPr>
          <w:rFonts w:hint="eastAsia"/>
          <w:lang w:eastAsia="zh-CN"/>
        </w:rPr>
        <w:t>Readpage</w:t>
      </w:r>
      <w:r>
        <w:rPr>
          <w:rFonts w:hint="eastAsia"/>
          <w:lang w:eastAsia="zh-CN"/>
        </w:rPr>
        <w:t>请求缓冲区数目面板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_Ref512523266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64</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最大可用</w:t>
      </w:r>
      <w:r>
        <w:rPr>
          <w:rStyle w:val="NoneA"/>
          <w:rFonts w:hint="eastAsia"/>
          <w:lang w:eastAsia="zh-CN"/>
        </w:rPr>
        <w:t>Readpage</w:t>
      </w:r>
      <w:r>
        <w:rPr>
          <w:rStyle w:val="NoneA"/>
          <w:rFonts w:hint="eastAsia"/>
          <w:lang w:eastAsia="zh-CN"/>
        </w:rPr>
        <w:t>请求缓冲区数目</w:t>
      </w:r>
      <w:r>
        <w:rPr>
          <w:rStyle w:val="NoneA"/>
          <w:lang w:eastAsia="zh-CN"/>
        </w:rPr>
        <w:t>和最小</w:t>
      </w:r>
      <w:r>
        <w:rPr>
          <w:rStyle w:val="NoneA"/>
          <w:rFonts w:hint="eastAsia"/>
          <w:lang w:eastAsia="zh-CN"/>
        </w:rPr>
        <w:t>可用</w:t>
      </w:r>
      <w:r>
        <w:rPr>
          <w:rStyle w:val="NoneA"/>
          <w:rFonts w:hint="eastAsia"/>
          <w:lang w:eastAsia="zh-CN"/>
        </w:rPr>
        <w:t>Readpage</w:t>
      </w:r>
      <w:r>
        <w:rPr>
          <w:rStyle w:val="NoneA"/>
          <w:rFonts w:hint="eastAsia"/>
          <w:lang w:eastAsia="zh-CN"/>
        </w:rPr>
        <w:t>请求缓冲区数目</w:t>
      </w:r>
      <w:r>
        <w:rPr>
          <w:rStyle w:val="NoneA"/>
          <w:lang w:eastAsia="zh-CN"/>
        </w:rPr>
        <w:t>随时间的变化</w:t>
      </w:r>
      <w:r>
        <w:rPr>
          <w:rStyle w:val="NoneA"/>
          <w:rFonts w:ascii="宋体" w:eastAsia="宋体" w:hAnsi="宋体" w:cs="宋体"/>
          <w:lang w:val="zh-TW" w:eastAsia="zh-TW"/>
        </w:rPr>
        <w:t>。当一个请求到达时</w:t>
      </w:r>
      <w:r>
        <w:rPr>
          <w:rStyle w:val="NoneA"/>
          <w:rFonts w:ascii="宋体" w:eastAsia="宋体" w:hAnsi="宋体" w:cs="宋体" w:hint="eastAsia"/>
          <w:lang w:val="zh-TW" w:eastAsia="zh-CN"/>
        </w:rPr>
        <w:t>，</w:t>
      </w:r>
      <w:r>
        <w:rPr>
          <w:rStyle w:val="NoneA"/>
          <w:rFonts w:ascii="宋体" w:eastAsia="宋体" w:hAnsi="宋体" w:cs="宋体"/>
          <w:lang w:val="zh-TW" w:eastAsia="zh-TW"/>
        </w:rPr>
        <w:t>它会使用一个请求缓冲区</w:t>
      </w:r>
      <w:r>
        <w:rPr>
          <w:rStyle w:val="NoneA"/>
          <w:rFonts w:ascii="宋体" w:eastAsia="宋体" w:hAnsi="宋体" w:cs="宋体" w:hint="eastAsia"/>
          <w:lang w:val="zh-TW" w:eastAsia="zh-CN"/>
        </w:rPr>
        <w:t>。</w:t>
      </w:r>
      <w:r>
        <w:rPr>
          <w:rStyle w:val="NoneA"/>
          <w:rFonts w:ascii="宋体" w:eastAsia="宋体" w:hAnsi="宋体" w:cs="宋体"/>
          <w:lang w:val="zh-TW" w:eastAsia="zh-TW"/>
        </w:rPr>
        <w:t>当可用的请求缓冲区数目处于一个低阈值</w:t>
      </w:r>
      <w:r>
        <w:rPr>
          <w:rStyle w:val="NoneA"/>
          <w:rFonts w:ascii="宋体" w:eastAsia="宋体" w:hAnsi="宋体" w:cs="宋体" w:hint="eastAsia"/>
          <w:lang w:val="zh-TW" w:eastAsia="zh-CN"/>
        </w:rPr>
        <w:t>时，</w:t>
      </w:r>
      <w:r>
        <w:rPr>
          <w:rStyle w:val="NoneA"/>
          <w:rFonts w:ascii="宋体" w:eastAsia="宋体" w:hAnsi="宋体" w:cs="宋体"/>
          <w:lang w:val="zh-TW" w:eastAsia="zh-TW"/>
        </w:rPr>
        <w:t>就需要更多的缓冲区来避免成为性能的瓶颈</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14:paraId="5453F427" w14:textId="77777777" w:rsidR="001E68CA" w:rsidRPr="001E68CA" w:rsidRDefault="001E68CA" w:rsidP="001E71ED">
      <w:pPr>
        <w:pStyle w:val="a6"/>
        <w:rPr>
          <w:lang w:eastAsia="zh-CN"/>
        </w:rPr>
      </w:pPr>
      <w:bookmarkStart w:id="251" w:name="_Ref512523266"/>
      <w:bookmarkStart w:id="252" w:name="_Toc514767888"/>
      <w:r>
        <w:rPr>
          <w:lang w:eastAsia="zh-CN"/>
        </w:rPr>
        <w:t>图</w:t>
      </w:r>
      <w:r>
        <w:fldChar w:fldCharType="begin"/>
      </w:r>
      <w:r>
        <w:rPr>
          <w:lang w:eastAsia="zh-CN"/>
        </w:rPr>
        <w:instrText xml:space="preserve"> SEQ Figure \* ARABIC </w:instrText>
      </w:r>
      <w:r>
        <w:fldChar w:fldCharType="separate"/>
      </w:r>
      <w:r w:rsidR="00244445">
        <w:rPr>
          <w:noProof/>
          <w:lang w:eastAsia="zh-CN"/>
        </w:rPr>
        <w:t>64</w:t>
      </w:r>
      <w:r>
        <w:fldChar w:fldCharType="end"/>
      </w:r>
      <w:bookmarkEnd w:id="251"/>
      <w:r>
        <w:rPr>
          <w:lang w:eastAsia="zh-CN"/>
        </w:rPr>
        <w:t>：</w:t>
      </w:r>
      <w:r>
        <w:rPr>
          <w:rFonts w:hint="eastAsia"/>
          <w:lang w:eastAsia="zh-CN"/>
        </w:rPr>
        <w:t>可用</w:t>
      </w:r>
      <w:r w:rsidR="005650AE">
        <w:rPr>
          <w:rFonts w:hint="eastAsia"/>
          <w:lang w:eastAsia="zh-CN"/>
        </w:rPr>
        <w:t>Readpage</w:t>
      </w:r>
      <w:r>
        <w:rPr>
          <w:rFonts w:hint="eastAsia"/>
          <w:lang w:eastAsia="zh-CN"/>
        </w:rPr>
        <w:t>请求缓冲区数目面板</w:t>
      </w:r>
      <w:bookmarkEnd w:id="252"/>
    </w:p>
    <w:p w14:paraId="33CA5136" w14:textId="77777777" w:rsidR="00215656" w:rsidRDefault="00215656" w:rsidP="00863287">
      <w:pPr>
        <w:spacing w:before="137"/>
        <w:ind w:firstLine="720"/>
        <w:rPr>
          <w:lang w:eastAsia="zh-CN"/>
        </w:rPr>
      </w:pPr>
      <w:r>
        <w:rPr>
          <w:noProof/>
          <w:lang w:eastAsia="zh-CN"/>
        </w:rPr>
        <w:drawing>
          <wp:inline distT="0" distB="0" distL="0" distR="0" wp14:anchorId="6678D7D1" wp14:editId="44FC67BC">
            <wp:extent cx="5374312" cy="2099466"/>
            <wp:effectExtent l="0" t="0" r="0" b="0"/>
            <wp:docPr id="2293" name="图片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75571" cy="2099958"/>
                    </a:xfrm>
                    <a:prstGeom prst="rect">
                      <a:avLst/>
                    </a:prstGeom>
                    <a:noFill/>
                    <a:ln>
                      <a:noFill/>
                    </a:ln>
                  </pic:spPr>
                </pic:pic>
              </a:graphicData>
            </a:graphic>
          </wp:inline>
        </w:drawing>
      </w:r>
    </w:p>
    <w:p w14:paraId="739A64AC" w14:textId="77777777" w:rsidR="00AE4333" w:rsidRPr="00DF1B5E" w:rsidRDefault="00AE4333" w:rsidP="00AE4333">
      <w:pPr>
        <w:pStyle w:val="DDNbodytext1"/>
        <w:keepNext/>
        <w:rPr>
          <w:lang w:eastAsia="zh-CN"/>
        </w:rPr>
      </w:pPr>
      <w:r>
        <w:rPr>
          <w:rFonts w:hint="eastAsia"/>
          <w:lang w:eastAsia="zh-CN"/>
        </w:rPr>
        <w:t>Close</w:t>
      </w:r>
      <w:r>
        <w:rPr>
          <w:rFonts w:hint="eastAsia"/>
          <w:lang w:eastAsia="zh-CN"/>
        </w:rPr>
        <w:t>请求处理时间面板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_Ref512523281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65</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rFonts w:hint="eastAsia"/>
          <w:lang w:eastAsia="zh-CN"/>
        </w:rPr>
        <w:t>Close</w:t>
      </w:r>
      <w:r>
        <w:rPr>
          <w:rStyle w:val="NoneA"/>
          <w:rFonts w:hint="eastAsia"/>
          <w:lang w:eastAsia="zh-CN"/>
        </w:rPr>
        <w:t>请求处理时间</w:t>
      </w:r>
      <w:r>
        <w:rPr>
          <w:rStyle w:val="NoneA"/>
          <w:lang w:eastAsia="zh-CN"/>
        </w:rPr>
        <w:t>和最小</w:t>
      </w:r>
      <w:r>
        <w:rPr>
          <w:rStyle w:val="NoneA"/>
          <w:rFonts w:hint="eastAsia"/>
          <w:lang w:eastAsia="zh-CN"/>
        </w:rPr>
        <w:t>Close</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E31638">
        <w:rPr>
          <w:rStyle w:val="NoneA"/>
          <w:rFonts w:hint="eastAsia"/>
          <w:lang w:eastAsia="zh-CN"/>
        </w:rPr>
        <w:t>Close</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E31638">
        <w:rPr>
          <w:rStyle w:val="NoneA"/>
          <w:rFonts w:hint="eastAsia"/>
          <w:lang w:eastAsia="zh-CN"/>
        </w:rPr>
        <w:t>Close</w:t>
      </w:r>
      <w:r>
        <w:rPr>
          <w:rStyle w:val="NoneA"/>
          <w:rFonts w:ascii="宋体" w:eastAsia="宋体" w:hAnsi="宋体" w:cs="宋体" w:hint="eastAsia"/>
          <w:lang w:val="zh-TW" w:eastAsia="zh-CN"/>
        </w:rPr>
        <w:t>请求处理时间的最小值。</w:t>
      </w:r>
    </w:p>
    <w:p w14:paraId="05151572" w14:textId="77777777" w:rsidR="00AE4333" w:rsidRPr="00AE4333" w:rsidRDefault="00AE4333" w:rsidP="00882352">
      <w:pPr>
        <w:pStyle w:val="a6"/>
        <w:rPr>
          <w:lang w:eastAsia="zh-CN"/>
        </w:rPr>
      </w:pPr>
      <w:bookmarkStart w:id="253" w:name="_Ref512523281"/>
      <w:bookmarkStart w:id="254" w:name="_Toc514767889"/>
      <w:r>
        <w:rPr>
          <w:lang w:eastAsia="zh-CN"/>
        </w:rPr>
        <w:t>图</w:t>
      </w:r>
      <w:r>
        <w:fldChar w:fldCharType="begin"/>
      </w:r>
      <w:r>
        <w:rPr>
          <w:lang w:eastAsia="zh-CN"/>
        </w:rPr>
        <w:instrText xml:space="preserve"> SEQ Figure \* ARABIC </w:instrText>
      </w:r>
      <w:r>
        <w:fldChar w:fldCharType="separate"/>
      </w:r>
      <w:r w:rsidR="00244445">
        <w:rPr>
          <w:noProof/>
          <w:lang w:eastAsia="zh-CN"/>
        </w:rPr>
        <w:t>65</w:t>
      </w:r>
      <w:r>
        <w:fldChar w:fldCharType="end"/>
      </w:r>
      <w:bookmarkEnd w:id="253"/>
      <w:r>
        <w:rPr>
          <w:lang w:eastAsia="zh-CN"/>
        </w:rPr>
        <w:t>：</w:t>
      </w:r>
      <w:r w:rsidR="00882352">
        <w:rPr>
          <w:rFonts w:hint="eastAsia"/>
          <w:lang w:eastAsia="zh-CN"/>
        </w:rPr>
        <w:t>Close</w:t>
      </w:r>
      <w:r>
        <w:rPr>
          <w:rFonts w:hint="eastAsia"/>
          <w:lang w:eastAsia="zh-CN"/>
        </w:rPr>
        <w:t>请求处理时间面板</w:t>
      </w:r>
      <w:bookmarkEnd w:id="254"/>
    </w:p>
    <w:p w14:paraId="14E46CBD" w14:textId="7F4DD693" w:rsidR="00215656" w:rsidRDefault="00215656" w:rsidP="00863287">
      <w:pPr>
        <w:spacing w:before="137"/>
        <w:ind w:firstLine="720"/>
        <w:rPr>
          <w:lang w:eastAsia="zh-CN"/>
        </w:rPr>
      </w:pPr>
      <w:r>
        <w:rPr>
          <w:noProof/>
          <w:lang w:eastAsia="zh-CN"/>
        </w:rPr>
        <w:drawing>
          <wp:inline distT="0" distB="0" distL="0" distR="0" wp14:anchorId="222465F9" wp14:editId="6968D0A7">
            <wp:extent cx="5396407" cy="2106070"/>
            <wp:effectExtent l="0" t="0" r="0" b="8890"/>
            <wp:docPr id="2294" name="图片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6263" cy="2106014"/>
                    </a:xfrm>
                    <a:prstGeom prst="rect">
                      <a:avLst/>
                    </a:prstGeom>
                    <a:noFill/>
                    <a:ln>
                      <a:noFill/>
                    </a:ln>
                  </pic:spPr>
                </pic:pic>
              </a:graphicData>
            </a:graphic>
          </wp:inline>
        </w:drawing>
      </w:r>
    </w:p>
    <w:p w14:paraId="682DBF62" w14:textId="3E1407B7" w:rsidR="007C640D" w:rsidRDefault="007C640D" w:rsidP="00863287">
      <w:pPr>
        <w:spacing w:before="137"/>
        <w:ind w:firstLine="720"/>
        <w:rPr>
          <w:lang w:eastAsia="zh-CN"/>
        </w:rPr>
      </w:pPr>
    </w:p>
    <w:p w14:paraId="2178CDA6" w14:textId="32762ECD" w:rsidR="007C640D" w:rsidRDefault="007C640D" w:rsidP="00863287">
      <w:pPr>
        <w:spacing w:before="137"/>
        <w:ind w:firstLine="720"/>
        <w:rPr>
          <w:lang w:eastAsia="zh-CN"/>
        </w:rPr>
      </w:pPr>
    </w:p>
    <w:p w14:paraId="7AEE2B9C" w14:textId="1E0C0845" w:rsidR="007C640D" w:rsidRDefault="007C640D" w:rsidP="00863287">
      <w:pPr>
        <w:spacing w:before="137"/>
        <w:ind w:firstLine="720"/>
        <w:rPr>
          <w:lang w:eastAsia="zh-CN"/>
        </w:rPr>
      </w:pPr>
    </w:p>
    <w:p w14:paraId="4EA5F7A3" w14:textId="501A0760" w:rsidR="007C640D" w:rsidRDefault="007C640D" w:rsidP="00863287">
      <w:pPr>
        <w:spacing w:before="137"/>
        <w:ind w:firstLine="720"/>
        <w:rPr>
          <w:lang w:eastAsia="zh-CN"/>
        </w:rPr>
      </w:pPr>
    </w:p>
    <w:p w14:paraId="1199BB94" w14:textId="51BDDE1A" w:rsidR="007C640D" w:rsidRDefault="007C640D" w:rsidP="00863287">
      <w:pPr>
        <w:spacing w:before="137"/>
        <w:ind w:firstLine="720"/>
        <w:rPr>
          <w:lang w:eastAsia="zh-CN"/>
        </w:rPr>
      </w:pPr>
    </w:p>
    <w:p w14:paraId="7BFE7444" w14:textId="6BBF5953" w:rsidR="007C640D" w:rsidRDefault="007C640D" w:rsidP="00863287">
      <w:pPr>
        <w:spacing w:before="137"/>
        <w:ind w:firstLine="720"/>
        <w:rPr>
          <w:lang w:eastAsia="zh-CN"/>
        </w:rPr>
      </w:pPr>
    </w:p>
    <w:p w14:paraId="26D2B279" w14:textId="77777777" w:rsidR="007C640D" w:rsidRDefault="007C640D" w:rsidP="00863287">
      <w:pPr>
        <w:spacing w:before="137"/>
        <w:ind w:firstLine="720"/>
        <w:rPr>
          <w:lang w:eastAsia="zh-CN"/>
        </w:rPr>
      </w:pPr>
    </w:p>
    <w:p w14:paraId="1A2C5C97" w14:textId="77777777" w:rsidR="00882352" w:rsidRPr="00DF1B5E" w:rsidRDefault="00882352" w:rsidP="00882352">
      <w:pPr>
        <w:pStyle w:val="DDNbodytext1"/>
        <w:keepNext/>
        <w:rPr>
          <w:lang w:eastAsia="zh-CN"/>
        </w:rPr>
      </w:pPr>
      <w:r>
        <w:rPr>
          <w:rFonts w:hint="eastAsia"/>
          <w:lang w:eastAsia="zh-CN"/>
        </w:rPr>
        <w:t>Readpage</w:t>
      </w:r>
      <w:r>
        <w:rPr>
          <w:rFonts w:hint="eastAsia"/>
          <w:lang w:eastAsia="zh-CN"/>
        </w:rPr>
        <w:t>请求处理时间面板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_Ref512523293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66</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Readpage</w:t>
      </w:r>
      <w:r>
        <w:rPr>
          <w:rStyle w:val="NoneA"/>
          <w:rFonts w:hint="eastAsia"/>
          <w:lang w:eastAsia="zh-CN"/>
        </w:rPr>
        <w:t>请求处理时间</w:t>
      </w:r>
      <w:r>
        <w:rPr>
          <w:rStyle w:val="NoneA"/>
          <w:lang w:eastAsia="zh-CN"/>
        </w:rPr>
        <w:t>和最小</w:t>
      </w:r>
      <w:r>
        <w:rPr>
          <w:rFonts w:hint="eastAsia"/>
          <w:lang w:eastAsia="zh-CN"/>
        </w:rPr>
        <w:t>Readpage</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Readpage</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Readpage</w:t>
      </w:r>
      <w:r>
        <w:rPr>
          <w:rStyle w:val="NoneA"/>
          <w:rFonts w:ascii="宋体" w:eastAsia="宋体" w:hAnsi="宋体" w:cs="宋体" w:hint="eastAsia"/>
          <w:lang w:val="zh-TW" w:eastAsia="zh-CN"/>
        </w:rPr>
        <w:t>请求处理时间的最小值。</w:t>
      </w:r>
    </w:p>
    <w:p w14:paraId="32E8BCBC" w14:textId="77777777" w:rsidR="00882352" w:rsidRPr="00882352" w:rsidRDefault="00882352" w:rsidP="001E71ED">
      <w:pPr>
        <w:pStyle w:val="a6"/>
        <w:rPr>
          <w:lang w:eastAsia="zh-CN"/>
        </w:rPr>
      </w:pPr>
      <w:bookmarkStart w:id="255" w:name="_Ref512523293"/>
      <w:bookmarkStart w:id="256" w:name="_Toc514767890"/>
      <w:r>
        <w:rPr>
          <w:lang w:eastAsia="zh-CN"/>
        </w:rPr>
        <w:t>图</w:t>
      </w:r>
      <w:r>
        <w:fldChar w:fldCharType="begin"/>
      </w:r>
      <w:r>
        <w:rPr>
          <w:lang w:eastAsia="zh-CN"/>
        </w:rPr>
        <w:instrText xml:space="preserve"> SEQ Figure \* ARABIC </w:instrText>
      </w:r>
      <w:r>
        <w:fldChar w:fldCharType="separate"/>
      </w:r>
      <w:r w:rsidR="00244445">
        <w:rPr>
          <w:noProof/>
          <w:lang w:eastAsia="zh-CN"/>
        </w:rPr>
        <w:t>66</w:t>
      </w:r>
      <w:r>
        <w:fldChar w:fldCharType="end"/>
      </w:r>
      <w:bookmarkEnd w:id="255"/>
      <w:r>
        <w:rPr>
          <w:lang w:eastAsia="zh-CN"/>
        </w:rPr>
        <w:t>：</w:t>
      </w:r>
      <w:r w:rsidR="004C2327">
        <w:rPr>
          <w:rFonts w:hint="eastAsia"/>
          <w:lang w:eastAsia="zh-CN"/>
        </w:rPr>
        <w:t>Readpage</w:t>
      </w:r>
      <w:r>
        <w:rPr>
          <w:rFonts w:hint="eastAsia"/>
          <w:lang w:eastAsia="zh-CN"/>
        </w:rPr>
        <w:t>请求处理时间面板</w:t>
      </w:r>
      <w:bookmarkEnd w:id="256"/>
    </w:p>
    <w:p w14:paraId="259D54C3" w14:textId="77777777" w:rsidR="00215656" w:rsidRDefault="00215656" w:rsidP="00863287">
      <w:pPr>
        <w:spacing w:before="137"/>
        <w:ind w:firstLine="720"/>
        <w:rPr>
          <w:lang w:eastAsia="zh-CN"/>
        </w:rPr>
      </w:pPr>
      <w:r>
        <w:rPr>
          <w:noProof/>
          <w:lang w:eastAsia="zh-CN"/>
        </w:rPr>
        <w:drawing>
          <wp:inline distT="0" distB="0" distL="0" distR="0" wp14:anchorId="751996A4" wp14:editId="71B51B12">
            <wp:extent cx="5344815" cy="2098809"/>
            <wp:effectExtent l="0" t="0" r="8255" b="0"/>
            <wp:docPr id="2295" name="图片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45285" cy="2098994"/>
                    </a:xfrm>
                    <a:prstGeom prst="rect">
                      <a:avLst/>
                    </a:prstGeom>
                    <a:noFill/>
                    <a:ln>
                      <a:noFill/>
                    </a:ln>
                  </pic:spPr>
                </pic:pic>
              </a:graphicData>
            </a:graphic>
          </wp:inline>
        </w:drawing>
      </w:r>
    </w:p>
    <w:p w14:paraId="1FC975DD" w14:textId="77777777" w:rsidR="004C2327" w:rsidRPr="00DF1B5E" w:rsidRDefault="004C2327" w:rsidP="004C2327">
      <w:pPr>
        <w:pStyle w:val="DDNbodytext1"/>
        <w:keepNext/>
        <w:rPr>
          <w:lang w:eastAsia="zh-CN"/>
        </w:rPr>
      </w:pPr>
      <w:r w:rsidRPr="001564EF">
        <w:rPr>
          <w:rFonts w:hint="eastAsia"/>
          <w:b/>
          <w:lang w:eastAsia="zh-CN"/>
        </w:rPr>
        <w:t>活跃的</w:t>
      </w:r>
      <w:r w:rsidRPr="001564EF">
        <w:rPr>
          <w:rFonts w:hint="eastAsia"/>
          <w:b/>
          <w:lang w:eastAsia="zh-CN"/>
        </w:rPr>
        <w:t>LDLM Canceld</w:t>
      </w:r>
      <w:r w:rsidRPr="001564EF">
        <w:rPr>
          <w:rFonts w:hint="eastAsia"/>
          <w:b/>
          <w:lang w:eastAsia="zh-CN"/>
        </w:rPr>
        <w:t>请求数目</w:t>
      </w:r>
      <w:r>
        <w:rPr>
          <w:rFonts w:hint="eastAsia"/>
          <w:lang w:eastAsia="zh-CN"/>
        </w:rPr>
        <w:t>面板</w:t>
      </w:r>
      <w:r>
        <w:rPr>
          <w:lang w:eastAsia="zh-CN"/>
        </w:rPr>
        <w:t>（</w:t>
      </w:r>
      <w:r w:rsidR="001E71ED" w:rsidRPr="00A0286F">
        <w:rPr>
          <w:rStyle w:val="DDNField"/>
        </w:rPr>
        <w:fldChar w:fldCharType="begin"/>
      </w:r>
      <w:r w:rsidR="001E71ED" w:rsidRPr="00A0286F">
        <w:rPr>
          <w:rStyle w:val="DDNField"/>
          <w:lang w:eastAsia="zh-CN"/>
        </w:rPr>
        <w:instrText xml:space="preserve"> REF _Ref512523307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67</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活跃的</w:t>
      </w:r>
      <w:r>
        <w:rPr>
          <w:rFonts w:hint="eastAsia"/>
          <w:lang w:eastAsia="zh-CN"/>
        </w:rPr>
        <w:t>LDLM Canceld</w:t>
      </w:r>
      <w:r>
        <w:rPr>
          <w:rStyle w:val="NoneA"/>
          <w:lang w:eastAsia="zh-CN"/>
        </w:rPr>
        <w:t>请求数目和最小活跃的</w:t>
      </w:r>
      <w:r>
        <w:rPr>
          <w:rFonts w:hint="eastAsia"/>
          <w:lang w:eastAsia="zh-CN"/>
        </w:rPr>
        <w:t>LDLM Canceld</w:t>
      </w:r>
      <w:r>
        <w:rPr>
          <w:rStyle w:val="NoneA"/>
          <w:lang w:eastAsia="zh-CN"/>
        </w:rPr>
        <w:t>请求数目随时间的变化</w:t>
      </w:r>
      <w:r>
        <w:rPr>
          <w:rStyle w:val="NoneA"/>
          <w:rFonts w:ascii="宋体" w:eastAsia="宋体" w:hAnsi="宋体" w:cs="宋体"/>
          <w:lang w:val="zh-TW" w:eastAsia="zh-TW"/>
        </w:rPr>
        <w:t>。活跃的请求数是指那些正在被</w:t>
      </w:r>
      <w:r w:rsidR="00244445">
        <w:rPr>
          <w:rStyle w:val="NoneA"/>
          <w:rFonts w:hint="eastAsia"/>
          <w:lang w:eastAsia="zh-CN"/>
        </w:rPr>
        <w:t>MDS</w:t>
      </w:r>
      <w:r>
        <w:rPr>
          <w:rStyle w:val="NoneA"/>
          <w:rFonts w:ascii="宋体" w:eastAsia="宋体" w:hAnsi="宋体" w:cs="宋体"/>
          <w:lang w:val="zh-TW" w:eastAsia="zh-TW"/>
        </w:rPr>
        <w:t>处理的请求数目</w:t>
      </w:r>
      <w:r>
        <w:rPr>
          <w:rStyle w:val="NoneA"/>
          <w:rFonts w:ascii="宋体" w:eastAsia="宋体" w:hAnsi="宋体" w:cs="宋体" w:hint="eastAsia"/>
          <w:lang w:val="zh-TW" w:eastAsia="zh-CN"/>
        </w:rPr>
        <w:t>，</w:t>
      </w:r>
      <w:r>
        <w:rPr>
          <w:rStyle w:val="NoneA"/>
          <w:rFonts w:ascii="宋体" w:eastAsia="宋体" w:hAnsi="宋体" w:cs="宋体"/>
          <w:lang w:val="zh-TW" w:eastAsia="zh-TW"/>
        </w:rPr>
        <w:t>但不包括那些在队列里面等待被处理的请求</w:t>
      </w:r>
      <w:r>
        <w:rPr>
          <w:rStyle w:val="NoneA"/>
          <w:rFonts w:ascii="宋体" w:eastAsia="宋体" w:hAnsi="宋体" w:cs="宋体" w:hint="eastAsia"/>
          <w:lang w:val="zh-TW" w:eastAsia="zh-CN"/>
        </w:rPr>
        <w:t>。</w:t>
      </w:r>
      <w:r>
        <w:rPr>
          <w:rStyle w:val="NoneA"/>
          <w:rFonts w:ascii="宋体" w:eastAsia="宋体" w:hAnsi="宋体" w:cs="宋体"/>
          <w:lang w:val="zh-TW" w:eastAsia="zh-CN"/>
        </w:rPr>
        <w:t>如果活跃的请求的数目小于</w:t>
      </w:r>
      <w:r w:rsidR="00244445">
        <w:rPr>
          <w:rStyle w:val="NoneA"/>
          <w:rFonts w:hint="eastAsia"/>
          <w:lang w:eastAsia="zh-CN"/>
        </w:rPr>
        <w:t>PTLRPC</w:t>
      </w:r>
      <w:r>
        <w:rPr>
          <w:rStyle w:val="NoneA"/>
          <w:rFonts w:ascii="宋体" w:eastAsia="宋体" w:hAnsi="宋体" w:cs="宋体"/>
          <w:lang w:val="zh-TW" w:eastAsia="zh-CN"/>
        </w:rPr>
        <w:t>线程数目减去</w:t>
      </w:r>
      <w:r w:rsidR="00244445">
        <w:rPr>
          <w:rStyle w:val="NoneA"/>
          <w:rFonts w:hint="eastAsia"/>
          <w:lang w:eastAsia="zh-CN"/>
        </w:rPr>
        <w:t>2</w:t>
      </w:r>
      <w:r>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14:paraId="0EBB5B88" w14:textId="77777777" w:rsidR="004C2327" w:rsidRPr="004C2327" w:rsidRDefault="004C2327" w:rsidP="004C2327">
      <w:pPr>
        <w:pStyle w:val="a6"/>
        <w:rPr>
          <w:lang w:eastAsia="zh-CN"/>
        </w:rPr>
      </w:pPr>
      <w:bookmarkStart w:id="257" w:name="_Ref512523307"/>
      <w:bookmarkStart w:id="258" w:name="_Toc514767891"/>
      <w:r>
        <w:rPr>
          <w:lang w:eastAsia="zh-CN"/>
        </w:rPr>
        <w:t>图</w:t>
      </w:r>
      <w:r>
        <w:fldChar w:fldCharType="begin"/>
      </w:r>
      <w:r>
        <w:rPr>
          <w:lang w:eastAsia="zh-CN"/>
        </w:rPr>
        <w:instrText xml:space="preserve"> SEQ Figure \* ARABIC </w:instrText>
      </w:r>
      <w:r>
        <w:fldChar w:fldCharType="separate"/>
      </w:r>
      <w:r w:rsidR="00244445">
        <w:rPr>
          <w:noProof/>
          <w:lang w:eastAsia="zh-CN"/>
        </w:rPr>
        <w:t>67</w:t>
      </w:r>
      <w:r>
        <w:fldChar w:fldCharType="end"/>
      </w:r>
      <w:bookmarkEnd w:id="257"/>
      <w:r>
        <w:rPr>
          <w:lang w:eastAsia="zh-CN"/>
        </w:rPr>
        <w:t>：</w:t>
      </w:r>
      <w:r>
        <w:rPr>
          <w:rFonts w:hint="eastAsia"/>
          <w:lang w:eastAsia="zh-CN"/>
        </w:rPr>
        <w:t>活跃的</w:t>
      </w:r>
      <w:r>
        <w:rPr>
          <w:rFonts w:hint="eastAsia"/>
          <w:lang w:eastAsia="zh-CN"/>
        </w:rPr>
        <w:t>LDLM Canceld</w:t>
      </w:r>
      <w:r>
        <w:rPr>
          <w:lang w:eastAsia="zh-CN"/>
        </w:rPr>
        <w:t>请求数目</w:t>
      </w:r>
      <w:r>
        <w:rPr>
          <w:rFonts w:hint="eastAsia"/>
          <w:lang w:eastAsia="zh-CN"/>
        </w:rPr>
        <w:t>面板</w:t>
      </w:r>
      <w:bookmarkEnd w:id="258"/>
    </w:p>
    <w:p w14:paraId="44B32561" w14:textId="77777777" w:rsidR="00215656" w:rsidRDefault="00215656" w:rsidP="00863287">
      <w:pPr>
        <w:spacing w:before="137"/>
        <w:ind w:firstLine="720"/>
        <w:rPr>
          <w:lang w:eastAsia="zh-CN"/>
        </w:rPr>
      </w:pPr>
      <w:r>
        <w:rPr>
          <w:noProof/>
          <w:lang w:eastAsia="zh-CN"/>
        </w:rPr>
        <w:drawing>
          <wp:inline distT="0" distB="0" distL="0" distR="0" wp14:anchorId="4BDC675E" wp14:editId="6176554B">
            <wp:extent cx="5492299" cy="2156724"/>
            <wp:effectExtent l="0" t="0" r="0" b="0"/>
            <wp:docPr id="2296" name="图片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92782" cy="2156914"/>
                    </a:xfrm>
                    <a:prstGeom prst="rect">
                      <a:avLst/>
                    </a:prstGeom>
                    <a:noFill/>
                    <a:ln>
                      <a:noFill/>
                    </a:ln>
                  </pic:spPr>
                </pic:pic>
              </a:graphicData>
            </a:graphic>
          </wp:inline>
        </w:drawing>
      </w:r>
    </w:p>
    <w:p w14:paraId="27ADE430" w14:textId="1B5931C4" w:rsidR="004C2327" w:rsidRPr="00DF1B5E" w:rsidRDefault="004C2327" w:rsidP="004C2327">
      <w:pPr>
        <w:pStyle w:val="DDNbodytext1"/>
        <w:keepNext/>
        <w:rPr>
          <w:lang w:eastAsia="zh-CN"/>
        </w:rPr>
      </w:pPr>
      <w:r>
        <w:rPr>
          <w:rFonts w:hint="eastAsia"/>
          <w:lang w:eastAsia="zh-CN"/>
        </w:rPr>
        <w:lastRenderedPageBreak/>
        <w:t>流入的</w:t>
      </w:r>
      <w:r>
        <w:rPr>
          <w:rFonts w:hint="eastAsia"/>
          <w:lang w:eastAsia="zh-CN"/>
        </w:rPr>
        <w:t>LDLM Canceld</w:t>
      </w:r>
      <w:r>
        <w:rPr>
          <w:rFonts w:hint="eastAsia"/>
          <w:lang w:eastAsia="zh-CN"/>
        </w:rPr>
        <w:t>请求数目面板</w:t>
      </w:r>
      <w:r>
        <w:rPr>
          <w:lang w:eastAsia="zh-CN"/>
        </w:rPr>
        <w:t>（</w:t>
      </w:r>
      <w:r w:rsidR="001E71ED" w:rsidRPr="00A0286F">
        <w:rPr>
          <w:rStyle w:val="DDNField"/>
        </w:rPr>
        <w:fldChar w:fldCharType="begin"/>
      </w:r>
      <w:r w:rsidR="001E71ED" w:rsidRPr="00A0286F">
        <w:rPr>
          <w:rStyle w:val="DDNField"/>
        </w:rPr>
        <w:instrText xml:space="preserve"> REF _Ref512523320 \h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68</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流入的</w:t>
      </w:r>
      <w:r>
        <w:rPr>
          <w:rFonts w:hint="eastAsia"/>
          <w:lang w:eastAsia="zh-CN"/>
        </w:rPr>
        <w:t>LDLM Canceld</w:t>
      </w:r>
      <w:r>
        <w:rPr>
          <w:rStyle w:val="NoneA"/>
          <w:lang w:eastAsia="zh-CN"/>
        </w:rPr>
        <w:t>请求数目和最小流入的</w:t>
      </w:r>
      <w:r>
        <w:rPr>
          <w:rFonts w:hint="eastAsia"/>
          <w:lang w:eastAsia="zh-CN"/>
        </w:rPr>
        <w:t>LDLM Canceld</w:t>
      </w:r>
      <w:r>
        <w:rPr>
          <w:rStyle w:val="NoneA"/>
          <w:lang w:eastAsia="zh-CN"/>
        </w:rPr>
        <w:t>请求数目随时间的变化</w:t>
      </w:r>
      <w:r>
        <w:rPr>
          <w:rStyle w:val="NoneA"/>
          <w:rFonts w:ascii="宋体" w:eastAsia="宋体" w:hAnsi="宋体" w:cs="宋体"/>
          <w:lang w:val="zh-TW" w:eastAsia="zh-TW"/>
        </w:rPr>
        <w:t>。流入请求是指那些正在等待被</w:t>
      </w:r>
      <w:r w:rsidR="00244445">
        <w:rPr>
          <w:rStyle w:val="NoneA"/>
          <w:rFonts w:hint="eastAsia"/>
          <w:lang w:eastAsia="zh-CN"/>
        </w:rPr>
        <w:t>MDS</w:t>
      </w:r>
      <w:r>
        <w:rPr>
          <w:rStyle w:val="NoneA"/>
          <w:rFonts w:ascii="宋体" w:eastAsia="宋体" w:hAnsi="宋体" w:cs="宋体"/>
          <w:lang w:val="zh-TW" w:eastAsia="zh-TW"/>
        </w:rPr>
        <w:t>处理的请求</w:t>
      </w:r>
      <w:r>
        <w:rPr>
          <w:rStyle w:val="NoneA"/>
          <w:rFonts w:ascii="宋体" w:eastAsia="宋体" w:hAnsi="宋体" w:cs="宋体" w:hint="eastAsia"/>
          <w:lang w:val="zh-TW" w:eastAsia="zh-CN"/>
        </w:rPr>
        <w:t>。当开始处理请求，则该请求不</w:t>
      </w:r>
      <w:r w:rsidR="00344116" w:rsidRPr="00FE32D3">
        <w:rPr>
          <w:rStyle w:val="NoneA"/>
          <w:rFonts w:ascii="宋体" w:eastAsia="宋体" w:hAnsi="宋体" w:cs="宋体" w:hint="eastAsia"/>
          <w:lang w:val="zh-TW" w:eastAsia="zh-CN"/>
        </w:rPr>
        <w:t>再</w:t>
      </w:r>
      <w:r>
        <w:rPr>
          <w:rStyle w:val="NoneA"/>
          <w:rFonts w:ascii="宋体" w:eastAsia="宋体" w:hAnsi="宋体" w:cs="宋体" w:hint="eastAsia"/>
          <w:lang w:val="zh-TW" w:eastAsia="zh-CN"/>
        </w:rPr>
        <w:t>是流入请求，请求将会被放在处理队列中。</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14:paraId="5517D922" w14:textId="77777777" w:rsidR="004C2327" w:rsidRPr="004C2327" w:rsidRDefault="004C2327" w:rsidP="001E71ED">
      <w:pPr>
        <w:pStyle w:val="a6"/>
        <w:rPr>
          <w:lang w:eastAsia="zh-CN"/>
        </w:rPr>
      </w:pPr>
      <w:bookmarkStart w:id="259" w:name="_Ref512523320"/>
      <w:bookmarkStart w:id="260" w:name="_Toc514767892"/>
      <w:r>
        <w:rPr>
          <w:lang w:eastAsia="zh-CN"/>
        </w:rPr>
        <w:t>图</w:t>
      </w:r>
      <w:r>
        <w:fldChar w:fldCharType="begin"/>
      </w:r>
      <w:r>
        <w:rPr>
          <w:lang w:eastAsia="zh-CN"/>
        </w:rPr>
        <w:instrText xml:space="preserve"> SEQ Figure \* ARABIC </w:instrText>
      </w:r>
      <w:r>
        <w:fldChar w:fldCharType="separate"/>
      </w:r>
      <w:r w:rsidR="00244445">
        <w:rPr>
          <w:noProof/>
          <w:lang w:eastAsia="zh-CN"/>
        </w:rPr>
        <w:t>68</w:t>
      </w:r>
      <w:r>
        <w:fldChar w:fldCharType="end"/>
      </w:r>
      <w:bookmarkEnd w:id="259"/>
      <w:r>
        <w:rPr>
          <w:lang w:eastAsia="zh-CN"/>
        </w:rPr>
        <w:t>：</w:t>
      </w:r>
      <w:r>
        <w:rPr>
          <w:rFonts w:hint="eastAsia"/>
          <w:lang w:eastAsia="zh-CN"/>
        </w:rPr>
        <w:t>流入的</w:t>
      </w:r>
      <w:r>
        <w:rPr>
          <w:rFonts w:hint="eastAsia"/>
          <w:lang w:eastAsia="zh-CN"/>
        </w:rPr>
        <w:t>LDLM Canceld</w:t>
      </w:r>
      <w:r>
        <w:rPr>
          <w:lang w:eastAsia="zh-CN"/>
        </w:rPr>
        <w:t>请求数目</w:t>
      </w:r>
      <w:r>
        <w:rPr>
          <w:rFonts w:hint="eastAsia"/>
          <w:lang w:eastAsia="zh-CN"/>
        </w:rPr>
        <w:t>面板</w:t>
      </w:r>
      <w:bookmarkEnd w:id="260"/>
    </w:p>
    <w:p w14:paraId="0EF1C313" w14:textId="77777777" w:rsidR="00215656" w:rsidRDefault="00215656" w:rsidP="00863287">
      <w:pPr>
        <w:spacing w:before="137"/>
        <w:ind w:firstLine="720"/>
        <w:rPr>
          <w:lang w:eastAsia="zh-CN"/>
        </w:rPr>
      </w:pPr>
      <w:r>
        <w:rPr>
          <w:noProof/>
          <w:lang w:eastAsia="zh-CN"/>
        </w:rPr>
        <w:drawing>
          <wp:inline distT="0" distB="0" distL="0" distR="0" wp14:anchorId="13B2F76A" wp14:editId="53CA56D4">
            <wp:extent cx="5492299" cy="2145558"/>
            <wp:effectExtent l="0" t="0" r="0" b="7620"/>
            <wp:docPr id="2297" name="图片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2261" cy="2145543"/>
                    </a:xfrm>
                    <a:prstGeom prst="rect">
                      <a:avLst/>
                    </a:prstGeom>
                    <a:noFill/>
                    <a:ln>
                      <a:noFill/>
                    </a:ln>
                  </pic:spPr>
                </pic:pic>
              </a:graphicData>
            </a:graphic>
          </wp:inline>
        </w:drawing>
      </w:r>
    </w:p>
    <w:p w14:paraId="6BD55B95" w14:textId="77777777" w:rsidR="004C2327" w:rsidRPr="00DF1B5E" w:rsidRDefault="004C2327" w:rsidP="004C2327">
      <w:pPr>
        <w:pStyle w:val="DDNbodytext1"/>
        <w:keepNext/>
        <w:rPr>
          <w:lang w:eastAsia="zh-CN"/>
        </w:rPr>
      </w:pPr>
      <w:r>
        <w:rPr>
          <w:rFonts w:hint="eastAsia"/>
          <w:lang w:eastAsia="zh-CN"/>
        </w:rPr>
        <w:t>LDLM Canceld</w:t>
      </w:r>
      <w:r>
        <w:rPr>
          <w:rFonts w:hint="eastAsia"/>
          <w:lang w:eastAsia="zh-CN"/>
        </w:rPr>
        <w:t>请求等待时间面板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_Ref512523335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69</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LDLM Canceld</w:t>
      </w:r>
      <w:r>
        <w:rPr>
          <w:rStyle w:val="NoneA"/>
          <w:lang w:eastAsia="zh-CN"/>
        </w:rPr>
        <w:t>请求等待时间和最小</w:t>
      </w:r>
      <w:r>
        <w:rPr>
          <w:rFonts w:hint="eastAsia"/>
          <w:lang w:eastAsia="zh-CN"/>
        </w:rPr>
        <w:t>LDLM Canceld</w:t>
      </w:r>
      <w:r>
        <w:rPr>
          <w:rStyle w:val="NoneA"/>
          <w:lang w:eastAsia="zh-CN"/>
        </w:rPr>
        <w:t>请求等待时间随时间的变化</w:t>
      </w:r>
      <w:r>
        <w:rPr>
          <w:rStyle w:val="NoneA"/>
          <w:rFonts w:ascii="宋体" w:eastAsia="宋体" w:hAnsi="宋体" w:cs="宋体"/>
          <w:lang w:val="zh-TW" w:eastAsia="zh-TW"/>
        </w:rPr>
        <w:t>。一个请求的等待时间是它到达时刻和开始被处理时刻的时间间隔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中的最小的请求等待时间。</w:t>
      </w:r>
    </w:p>
    <w:p w14:paraId="73275F5B" w14:textId="77777777" w:rsidR="004C2327" w:rsidRPr="004C2327" w:rsidRDefault="004C2327" w:rsidP="004C2327">
      <w:pPr>
        <w:pStyle w:val="a6"/>
        <w:rPr>
          <w:lang w:eastAsia="zh-CN"/>
        </w:rPr>
      </w:pPr>
      <w:bookmarkStart w:id="261" w:name="_Ref512523335"/>
      <w:bookmarkStart w:id="262" w:name="_Toc514767893"/>
      <w:r>
        <w:rPr>
          <w:lang w:eastAsia="zh-CN"/>
        </w:rPr>
        <w:t>图</w:t>
      </w:r>
      <w:r>
        <w:fldChar w:fldCharType="begin"/>
      </w:r>
      <w:r>
        <w:rPr>
          <w:lang w:eastAsia="zh-CN"/>
        </w:rPr>
        <w:instrText xml:space="preserve"> SEQ Figure \* ARABIC </w:instrText>
      </w:r>
      <w:r>
        <w:fldChar w:fldCharType="separate"/>
      </w:r>
      <w:r w:rsidR="00244445">
        <w:rPr>
          <w:noProof/>
          <w:lang w:eastAsia="zh-CN"/>
        </w:rPr>
        <w:t>69</w:t>
      </w:r>
      <w:r>
        <w:fldChar w:fldCharType="end"/>
      </w:r>
      <w:bookmarkEnd w:id="261"/>
      <w:r>
        <w:rPr>
          <w:lang w:eastAsia="zh-CN"/>
        </w:rPr>
        <w:t>：</w:t>
      </w:r>
      <w:r>
        <w:rPr>
          <w:rFonts w:hint="eastAsia"/>
          <w:lang w:eastAsia="zh-CN"/>
        </w:rPr>
        <w:t>LDLM Canceld</w:t>
      </w:r>
      <w:r>
        <w:rPr>
          <w:rFonts w:hint="eastAsia"/>
          <w:lang w:eastAsia="zh-CN"/>
        </w:rPr>
        <w:t>请求等待时间面板</w:t>
      </w:r>
      <w:bookmarkEnd w:id="262"/>
    </w:p>
    <w:p w14:paraId="48822C8E" w14:textId="49BE2F28" w:rsidR="00215656" w:rsidRDefault="00215656" w:rsidP="00863287">
      <w:pPr>
        <w:spacing w:before="137"/>
        <w:ind w:firstLine="720"/>
        <w:rPr>
          <w:lang w:eastAsia="zh-CN"/>
        </w:rPr>
      </w:pPr>
      <w:r>
        <w:rPr>
          <w:noProof/>
          <w:lang w:eastAsia="zh-CN"/>
        </w:rPr>
        <w:drawing>
          <wp:inline distT="0" distB="0" distL="0" distR="0" wp14:anchorId="1471DB22" wp14:editId="6EF07234">
            <wp:extent cx="5374260" cy="2094271"/>
            <wp:effectExtent l="0" t="0" r="0" b="1270"/>
            <wp:docPr id="2298" name="图片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74546" cy="2094382"/>
                    </a:xfrm>
                    <a:prstGeom prst="rect">
                      <a:avLst/>
                    </a:prstGeom>
                    <a:noFill/>
                    <a:ln>
                      <a:noFill/>
                    </a:ln>
                  </pic:spPr>
                </pic:pic>
              </a:graphicData>
            </a:graphic>
          </wp:inline>
        </w:drawing>
      </w:r>
    </w:p>
    <w:p w14:paraId="2023F9FC" w14:textId="1F39F3F8" w:rsidR="001564EF" w:rsidRDefault="001564EF" w:rsidP="00863287">
      <w:pPr>
        <w:spacing w:before="137"/>
        <w:ind w:firstLine="720"/>
        <w:rPr>
          <w:lang w:eastAsia="zh-CN"/>
        </w:rPr>
      </w:pPr>
    </w:p>
    <w:p w14:paraId="0D512625" w14:textId="7D3123FE" w:rsidR="001564EF" w:rsidRDefault="001564EF" w:rsidP="00863287">
      <w:pPr>
        <w:spacing w:before="137"/>
        <w:ind w:firstLine="720"/>
        <w:rPr>
          <w:lang w:eastAsia="zh-CN"/>
        </w:rPr>
      </w:pPr>
    </w:p>
    <w:p w14:paraId="613EBD35" w14:textId="3EED96DC" w:rsidR="001564EF" w:rsidRDefault="001564EF" w:rsidP="00863287">
      <w:pPr>
        <w:spacing w:before="137"/>
        <w:ind w:firstLine="720"/>
        <w:rPr>
          <w:lang w:eastAsia="zh-CN"/>
        </w:rPr>
      </w:pPr>
    </w:p>
    <w:p w14:paraId="3BC15262" w14:textId="028258FD" w:rsidR="001564EF" w:rsidRDefault="001564EF" w:rsidP="00863287">
      <w:pPr>
        <w:spacing w:before="137"/>
        <w:ind w:firstLine="720"/>
        <w:rPr>
          <w:lang w:eastAsia="zh-CN"/>
        </w:rPr>
      </w:pPr>
    </w:p>
    <w:p w14:paraId="5D9C9E27" w14:textId="5C6C1982" w:rsidR="001564EF" w:rsidRDefault="001564EF" w:rsidP="00863287">
      <w:pPr>
        <w:spacing w:before="137"/>
        <w:ind w:firstLine="720"/>
        <w:rPr>
          <w:lang w:eastAsia="zh-CN"/>
        </w:rPr>
      </w:pPr>
    </w:p>
    <w:p w14:paraId="3A1B6AD1" w14:textId="48DD9E8E" w:rsidR="001564EF" w:rsidRDefault="001564EF" w:rsidP="00863287">
      <w:pPr>
        <w:spacing w:before="137"/>
        <w:ind w:firstLine="720"/>
        <w:rPr>
          <w:lang w:eastAsia="zh-CN"/>
        </w:rPr>
      </w:pPr>
    </w:p>
    <w:p w14:paraId="79188420" w14:textId="77777777" w:rsidR="001564EF" w:rsidRDefault="001564EF" w:rsidP="00863287">
      <w:pPr>
        <w:spacing w:before="137"/>
        <w:ind w:firstLine="720"/>
        <w:rPr>
          <w:lang w:eastAsia="zh-CN"/>
        </w:rPr>
      </w:pPr>
    </w:p>
    <w:p w14:paraId="44F41F39" w14:textId="77777777" w:rsidR="0026108F" w:rsidRPr="00DF1B5E" w:rsidRDefault="001266D5" w:rsidP="0026108F">
      <w:pPr>
        <w:pStyle w:val="DDNbodytext1"/>
        <w:keepNext/>
        <w:rPr>
          <w:lang w:eastAsia="zh-CN"/>
        </w:rPr>
      </w:pPr>
      <w:r>
        <w:rPr>
          <w:rFonts w:hint="eastAsia"/>
          <w:lang w:eastAsia="zh-CN"/>
        </w:rPr>
        <w:t>LDLM Canceld</w:t>
      </w:r>
      <w:r w:rsidR="00E73D2C">
        <w:rPr>
          <w:rStyle w:val="NoneA"/>
          <w:rFonts w:ascii="宋体" w:eastAsia="宋体" w:hAnsi="宋体" w:cs="宋体" w:hint="eastAsia"/>
          <w:lang w:val="zh-TW" w:eastAsia="zh-CN"/>
        </w:rPr>
        <w:t>服务的自适应超时值</w:t>
      </w:r>
      <w:r w:rsidR="0026108F">
        <w:rPr>
          <w:rFonts w:hint="eastAsia"/>
          <w:lang w:eastAsia="zh-CN"/>
        </w:rPr>
        <w:t>面板</w:t>
      </w:r>
      <w:r w:rsidR="0026108F">
        <w:rPr>
          <w:lang w:eastAsia="zh-CN"/>
        </w:rPr>
        <w:t>（</w:t>
      </w:r>
      <w:r w:rsidR="001E71ED" w:rsidRPr="00A0286F">
        <w:rPr>
          <w:rStyle w:val="DDNField"/>
        </w:rPr>
        <w:fldChar w:fldCharType="begin"/>
      </w:r>
      <w:r w:rsidR="001E71ED" w:rsidRPr="00A0286F">
        <w:rPr>
          <w:rStyle w:val="DDNField"/>
          <w:lang w:eastAsia="zh-CN"/>
        </w:rPr>
        <w:instrText xml:space="preserve"> REF _Ref512523345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70</w:t>
      </w:r>
      <w:r w:rsidR="001E71ED" w:rsidRPr="00A0286F">
        <w:rPr>
          <w:rStyle w:val="DDNField"/>
        </w:rPr>
        <w:fldChar w:fldCharType="end"/>
      </w:r>
      <w:r w:rsidR="0026108F">
        <w:rPr>
          <w:lang w:eastAsia="zh-CN"/>
        </w:rPr>
        <w:t>）</w:t>
      </w:r>
      <w:r w:rsidR="0026108F">
        <w:rPr>
          <w:rStyle w:val="NoneA"/>
          <w:rFonts w:ascii="宋体" w:eastAsia="宋体" w:hAnsi="宋体" w:cs="宋体"/>
          <w:lang w:val="zh-TW" w:eastAsia="zh-TW"/>
        </w:rPr>
        <w:t>分别显示了</w:t>
      </w:r>
      <w:r w:rsidR="0026108F">
        <w:rPr>
          <w:rStyle w:val="NoneA"/>
          <w:rFonts w:hint="eastAsia"/>
          <w:lang w:eastAsia="zh-CN"/>
        </w:rPr>
        <w:t>MDS</w:t>
      </w:r>
      <w:r w:rsidR="0026108F">
        <w:rPr>
          <w:rStyle w:val="NoneA"/>
          <w:lang w:eastAsia="zh-CN"/>
        </w:rPr>
        <w:t>服务器</w:t>
      </w:r>
      <w:r w:rsidR="0026108F">
        <w:rPr>
          <w:rStyle w:val="NoneA"/>
          <w:rFonts w:hint="eastAsia"/>
          <w:lang w:eastAsia="zh-CN"/>
        </w:rPr>
        <w:t>最大</w:t>
      </w:r>
      <w:r w:rsidR="0026108F">
        <w:rPr>
          <w:rFonts w:hint="eastAsia"/>
          <w:lang w:eastAsia="zh-CN"/>
        </w:rPr>
        <w:t>LDLM Canceld</w:t>
      </w:r>
      <w:r w:rsidR="00E73D2C">
        <w:rPr>
          <w:rStyle w:val="NoneA"/>
          <w:rFonts w:hint="eastAsia"/>
          <w:lang w:eastAsia="zh-CN"/>
        </w:rPr>
        <w:t>服务</w:t>
      </w:r>
      <w:r w:rsidR="00E73D2C">
        <w:rPr>
          <w:rStyle w:val="NoneA"/>
          <w:lang w:eastAsia="zh-CN"/>
        </w:rPr>
        <w:t>的自适应超时值</w:t>
      </w:r>
      <w:r w:rsidR="0026108F">
        <w:rPr>
          <w:rStyle w:val="NoneA"/>
          <w:lang w:eastAsia="zh-CN"/>
        </w:rPr>
        <w:t>和最小</w:t>
      </w:r>
      <w:r w:rsidR="0026108F">
        <w:rPr>
          <w:rFonts w:hint="eastAsia"/>
          <w:lang w:eastAsia="zh-CN"/>
        </w:rPr>
        <w:t>LDLM Canceld</w:t>
      </w:r>
      <w:r w:rsidR="00E73D2C">
        <w:rPr>
          <w:rStyle w:val="NoneA"/>
          <w:lang w:eastAsia="zh-CN"/>
        </w:rPr>
        <w:t>服务的自适应超时值</w:t>
      </w:r>
      <w:r w:rsidR="0026108F">
        <w:rPr>
          <w:rStyle w:val="NoneA"/>
          <w:lang w:eastAsia="zh-CN"/>
        </w:rPr>
        <w:t>随时间的变化</w:t>
      </w:r>
      <w:r w:rsidR="0026108F">
        <w:rPr>
          <w:rStyle w:val="NoneA"/>
          <w:rFonts w:ascii="宋体" w:eastAsia="宋体" w:hAnsi="宋体" w:cs="宋体"/>
          <w:lang w:val="zh-TW" w:eastAsia="zh-TW"/>
        </w:rPr>
        <w:t>。</w:t>
      </w:r>
      <w:r w:rsidR="00E73D2C">
        <w:rPr>
          <w:rStyle w:val="NoneA"/>
          <w:rFonts w:ascii="宋体" w:eastAsia="宋体" w:hAnsi="宋体" w:cs="宋体"/>
          <w:lang w:val="zh-TW" w:eastAsia="zh-TW"/>
        </w:rPr>
        <w:t>当一个客户端发送请求</w:t>
      </w:r>
      <w:r w:rsidR="00E73D2C">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Pr>
          <w:rFonts w:hint="eastAsia"/>
          <w:lang w:eastAsia="zh-CN"/>
        </w:rPr>
        <w:t>Lustre</w:t>
      </w:r>
      <w:r w:rsidR="00E73D2C">
        <w:rPr>
          <w:rStyle w:val="NoneA"/>
          <w:rFonts w:ascii="宋体" w:eastAsia="宋体" w:hAnsi="宋体" w:cs="宋体" w:hint="eastAsia"/>
          <w:lang w:val="zh-TW" w:eastAsia="zh-CN"/>
        </w:rPr>
        <w:t>的自适应超时机制，服务的超时值是一个运行时服务器和客户端协商的自适应的值。</w:t>
      </w:r>
      <w:r w:rsidR="00CD3997">
        <w:rPr>
          <w:rStyle w:val="NoneA"/>
          <w:rFonts w:ascii="宋体" w:eastAsia="宋体" w:hAnsi="宋体" w:cs="宋体" w:hint="eastAsia"/>
          <w:lang w:val="zh-TW" w:eastAsia="zh-CN"/>
        </w:rPr>
        <w:t>下面左边的图显示了</w:t>
      </w:r>
      <w:r w:rsidR="0026108F">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26108F">
        <w:rPr>
          <w:rStyle w:val="NoneA"/>
          <w:rFonts w:ascii="宋体" w:eastAsia="宋体" w:hAnsi="宋体" w:cs="宋体" w:hint="eastAsia"/>
          <w:lang w:val="zh-TW" w:eastAsia="zh-CN"/>
        </w:rPr>
        <w:t>中的最大的</w:t>
      </w:r>
      <w:r>
        <w:rPr>
          <w:rFonts w:hint="eastAsia"/>
          <w:lang w:eastAsia="zh-CN"/>
        </w:rPr>
        <w:t>LDLM Canceld</w:t>
      </w:r>
      <w:r w:rsidR="00E73D2C">
        <w:rPr>
          <w:rStyle w:val="NoneA"/>
          <w:rFonts w:ascii="宋体" w:eastAsia="宋体" w:hAnsi="宋体" w:cs="宋体" w:hint="eastAsia"/>
          <w:lang w:val="zh-TW" w:eastAsia="zh-CN"/>
        </w:rPr>
        <w:t>服务的自适应超时值</w:t>
      </w:r>
      <w:r w:rsidR="0026108F">
        <w:rPr>
          <w:rStyle w:val="NoneA"/>
          <w:rFonts w:ascii="宋体" w:eastAsia="宋体" w:hAnsi="宋体" w:cs="宋体" w:hint="eastAsia"/>
          <w:lang w:val="zh-TW" w:eastAsia="zh-CN"/>
        </w:rPr>
        <w:t>；而右边的图则显示了上一个</w:t>
      </w:r>
      <w:r w:rsidR="00244445">
        <w:rPr>
          <w:rStyle w:val="NoneA"/>
          <w:rFonts w:ascii="宋体" w:eastAsia="宋体" w:hAnsi="宋体" w:cs="宋体" w:hint="eastAsia"/>
          <w:lang w:val="zh-TW" w:eastAsia="zh-CN"/>
        </w:rPr>
        <w:t>收集时间间隔</w:t>
      </w:r>
      <w:r w:rsidR="0026108F">
        <w:rPr>
          <w:rStyle w:val="NoneA"/>
          <w:rFonts w:ascii="宋体" w:eastAsia="宋体" w:hAnsi="宋体" w:cs="宋体" w:hint="eastAsia"/>
          <w:lang w:val="zh-TW" w:eastAsia="zh-CN"/>
        </w:rPr>
        <w:t>中的最小的</w:t>
      </w:r>
      <w:r>
        <w:rPr>
          <w:rFonts w:hint="eastAsia"/>
          <w:lang w:eastAsia="zh-CN"/>
        </w:rPr>
        <w:t>LDLM Canceld</w:t>
      </w:r>
      <w:r w:rsidR="00E73D2C">
        <w:rPr>
          <w:rStyle w:val="NoneA"/>
          <w:rFonts w:ascii="宋体" w:eastAsia="宋体" w:hAnsi="宋体" w:cs="宋体" w:hint="eastAsia"/>
          <w:lang w:val="zh-TW" w:eastAsia="zh-CN"/>
        </w:rPr>
        <w:t>服务的自适应超时值</w:t>
      </w:r>
      <w:r w:rsidR="0026108F">
        <w:rPr>
          <w:rStyle w:val="NoneA"/>
          <w:rFonts w:ascii="宋体" w:eastAsia="宋体" w:hAnsi="宋体" w:cs="宋体" w:hint="eastAsia"/>
          <w:lang w:val="zh-TW" w:eastAsia="zh-CN"/>
        </w:rPr>
        <w:t>。</w:t>
      </w:r>
    </w:p>
    <w:p w14:paraId="645EAD2A" w14:textId="77777777" w:rsidR="004C2327" w:rsidRPr="004C2327" w:rsidRDefault="0026108F" w:rsidP="001E71ED">
      <w:pPr>
        <w:pStyle w:val="a6"/>
        <w:rPr>
          <w:lang w:eastAsia="zh-CN"/>
        </w:rPr>
      </w:pPr>
      <w:bookmarkStart w:id="263" w:name="_Ref512523345"/>
      <w:bookmarkStart w:id="264" w:name="_Toc514767894"/>
      <w:r>
        <w:rPr>
          <w:lang w:eastAsia="zh-CN"/>
        </w:rPr>
        <w:t>图</w:t>
      </w:r>
      <w:r>
        <w:fldChar w:fldCharType="begin"/>
      </w:r>
      <w:r>
        <w:rPr>
          <w:lang w:eastAsia="zh-CN"/>
        </w:rPr>
        <w:instrText xml:space="preserve"> SEQ Figure \* ARABIC </w:instrText>
      </w:r>
      <w:r>
        <w:fldChar w:fldCharType="separate"/>
      </w:r>
      <w:r w:rsidR="00244445">
        <w:rPr>
          <w:noProof/>
          <w:lang w:eastAsia="zh-CN"/>
        </w:rPr>
        <w:t>70</w:t>
      </w:r>
      <w:r>
        <w:fldChar w:fldCharType="end"/>
      </w:r>
      <w:bookmarkEnd w:id="263"/>
      <w:r>
        <w:rPr>
          <w:lang w:eastAsia="zh-CN"/>
        </w:rPr>
        <w:t>：</w:t>
      </w:r>
      <w:r>
        <w:rPr>
          <w:rFonts w:hint="eastAsia"/>
          <w:lang w:eastAsia="zh-CN"/>
        </w:rPr>
        <w:t>LDLM Canceld</w:t>
      </w:r>
      <w:r w:rsidR="00B84D1F">
        <w:rPr>
          <w:rFonts w:hint="eastAsia"/>
          <w:lang w:eastAsia="zh-CN"/>
        </w:rPr>
        <w:t>服务的自适应超时值</w:t>
      </w:r>
      <w:r>
        <w:rPr>
          <w:rFonts w:hint="eastAsia"/>
          <w:lang w:eastAsia="zh-CN"/>
        </w:rPr>
        <w:t>面板</w:t>
      </w:r>
      <w:bookmarkEnd w:id="264"/>
    </w:p>
    <w:p w14:paraId="1F260DD6" w14:textId="77777777" w:rsidR="00215656" w:rsidRDefault="00215656" w:rsidP="00863287">
      <w:pPr>
        <w:spacing w:before="137"/>
        <w:ind w:firstLine="720"/>
        <w:rPr>
          <w:lang w:eastAsia="zh-CN"/>
        </w:rPr>
      </w:pPr>
      <w:r>
        <w:rPr>
          <w:noProof/>
          <w:lang w:eastAsia="zh-CN"/>
        </w:rPr>
        <w:drawing>
          <wp:inline distT="0" distB="0" distL="0" distR="0" wp14:anchorId="195A2057" wp14:editId="31976F5D">
            <wp:extent cx="5387574" cy="2094271"/>
            <wp:effectExtent l="0" t="0" r="3810" b="1270"/>
            <wp:docPr id="2299" name="图片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88293" cy="2094551"/>
                    </a:xfrm>
                    <a:prstGeom prst="rect">
                      <a:avLst/>
                    </a:prstGeom>
                    <a:noFill/>
                    <a:ln>
                      <a:noFill/>
                    </a:ln>
                  </pic:spPr>
                </pic:pic>
              </a:graphicData>
            </a:graphic>
          </wp:inline>
        </w:drawing>
      </w:r>
    </w:p>
    <w:p w14:paraId="11ED7B99" w14:textId="77777777" w:rsidR="005650AE" w:rsidRPr="00DF1B5E" w:rsidRDefault="005650AE" w:rsidP="005650AE">
      <w:pPr>
        <w:pStyle w:val="DDNbodytext1"/>
        <w:keepNext/>
        <w:rPr>
          <w:lang w:eastAsia="zh-CN"/>
        </w:rPr>
      </w:pPr>
      <w:r>
        <w:rPr>
          <w:rFonts w:hint="eastAsia"/>
          <w:lang w:eastAsia="zh-CN"/>
        </w:rPr>
        <w:t>可用</w:t>
      </w:r>
      <w:r>
        <w:rPr>
          <w:rFonts w:hint="eastAsia"/>
          <w:lang w:eastAsia="zh-CN"/>
        </w:rPr>
        <w:t>LDLM Canceld</w:t>
      </w:r>
      <w:r>
        <w:rPr>
          <w:rFonts w:hint="eastAsia"/>
          <w:lang w:eastAsia="zh-CN"/>
        </w:rPr>
        <w:t>请求缓冲区数目面板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_Ref512523360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71</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最大可用</w:t>
      </w:r>
      <w:r>
        <w:rPr>
          <w:rFonts w:hint="eastAsia"/>
          <w:lang w:eastAsia="zh-CN"/>
        </w:rPr>
        <w:t>LDLM Canceld</w:t>
      </w:r>
      <w:r>
        <w:rPr>
          <w:rStyle w:val="NoneA"/>
          <w:rFonts w:hint="eastAsia"/>
          <w:lang w:eastAsia="zh-CN"/>
        </w:rPr>
        <w:t>请求缓冲区数目</w:t>
      </w:r>
      <w:r>
        <w:rPr>
          <w:rStyle w:val="NoneA"/>
          <w:lang w:eastAsia="zh-CN"/>
        </w:rPr>
        <w:t>和最小</w:t>
      </w:r>
      <w:r>
        <w:rPr>
          <w:rStyle w:val="NoneA"/>
          <w:rFonts w:hint="eastAsia"/>
          <w:lang w:eastAsia="zh-CN"/>
        </w:rPr>
        <w:t>可用</w:t>
      </w:r>
      <w:r>
        <w:rPr>
          <w:rFonts w:hint="eastAsia"/>
          <w:lang w:eastAsia="zh-CN"/>
        </w:rPr>
        <w:t>LDLM Canceld</w:t>
      </w:r>
      <w:r>
        <w:rPr>
          <w:rStyle w:val="NoneA"/>
          <w:rFonts w:hint="eastAsia"/>
          <w:lang w:eastAsia="zh-CN"/>
        </w:rPr>
        <w:t>请求缓冲区数目</w:t>
      </w:r>
      <w:r>
        <w:rPr>
          <w:rStyle w:val="NoneA"/>
          <w:lang w:eastAsia="zh-CN"/>
        </w:rPr>
        <w:t>随时间的变化</w:t>
      </w:r>
      <w:r>
        <w:rPr>
          <w:rStyle w:val="NoneA"/>
          <w:rFonts w:ascii="宋体" w:eastAsia="宋体" w:hAnsi="宋体" w:cs="宋体"/>
          <w:lang w:val="zh-TW" w:eastAsia="zh-TW"/>
        </w:rPr>
        <w:t>。当一个请求到达时</w:t>
      </w:r>
      <w:r>
        <w:rPr>
          <w:rStyle w:val="NoneA"/>
          <w:rFonts w:ascii="宋体" w:eastAsia="宋体" w:hAnsi="宋体" w:cs="宋体" w:hint="eastAsia"/>
          <w:lang w:val="zh-TW" w:eastAsia="zh-CN"/>
        </w:rPr>
        <w:t>，</w:t>
      </w:r>
      <w:r>
        <w:rPr>
          <w:rStyle w:val="NoneA"/>
          <w:rFonts w:ascii="宋体" w:eastAsia="宋体" w:hAnsi="宋体" w:cs="宋体"/>
          <w:lang w:val="zh-TW" w:eastAsia="zh-TW"/>
        </w:rPr>
        <w:t>它会使用一个请求缓冲区</w:t>
      </w:r>
      <w:r>
        <w:rPr>
          <w:rStyle w:val="NoneA"/>
          <w:rFonts w:ascii="宋体" w:eastAsia="宋体" w:hAnsi="宋体" w:cs="宋体" w:hint="eastAsia"/>
          <w:lang w:val="zh-TW" w:eastAsia="zh-CN"/>
        </w:rPr>
        <w:t>。</w:t>
      </w:r>
      <w:r>
        <w:rPr>
          <w:rStyle w:val="NoneA"/>
          <w:rFonts w:ascii="宋体" w:eastAsia="宋体" w:hAnsi="宋体" w:cs="宋体"/>
          <w:lang w:val="zh-TW" w:eastAsia="zh-TW"/>
        </w:rPr>
        <w:t>当可用的请求缓冲区数目处于一个低阈值</w:t>
      </w:r>
      <w:r>
        <w:rPr>
          <w:rStyle w:val="NoneA"/>
          <w:rFonts w:ascii="宋体" w:eastAsia="宋体" w:hAnsi="宋体" w:cs="宋体" w:hint="eastAsia"/>
          <w:lang w:val="zh-TW" w:eastAsia="zh-CN"/>
        </w:rPr>
        <w:t>时，</w:t>
      </w:r>
      <w:r>
        <w:rPr>
          <w:rStyle w:val="NoneA"/>
          <w:rFonts w:ascii="宋体" w:eastAsia="宋体" w:hAnsi="宋体" w:cs="宋体"/>
          <w:lang w:val="zh-TW" w:eastAsia="zh-TW"/>
        </w:rPr>
        <w:t>就需要更多的缓冲区来避免成为性能的瓶颈</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14:paraId="5EAB608A" w14:textId="77777777" w:rsidR="004C2327" w:rsidRPr="005650AE" w:rsidRDefault="005650AE" w:rsidP="005650AE">
      <w:pPr>
        <w:pStyle w:val="a6"/>
        <w:rPr>
          <w:lang w:eastAsia="zh-CN"/>
        </w:rPr>
      </w:pPr>
      <w:bookmarkStart w:id="265" w:name="_Ref512523360"/>
      <w:bookmarkStart w:id="266" w:name="_Toc514767895"/>
      <w:r>
        <w:rPr>
          <w:lang w:eastAsia="zh-CN"/>
        </w:rPr>
        <w:t>图</w:t>
      </w:r>
      <w:r>
        <w:fldChar w:fldCharType="begin"/>
      </w:r>
      <w:r>
        <w:rPr>
          <w:lang w:eastAsia="zh-CN"/>
        </w:rPr>
        <w:instrText xml:space="preserve"> SEQ Figure \* ARABIC </w:instrText>
      </w:r>
      <w:r>
        <w:fldChar w:fldCharType="separate"/>
      </w:r>
      <w:r w:rsidR="00244445">
        <w:rPr>
          <w:noProof/>
          <w:lang w:eastAsia="zh-CN"/>
        </w:rPr>
        <w:t>71</w:t>
      </w:r>
      <w:r>
        <w:fldChar w:fldCharType="end"/>
      </w:r>
      <w:bookmarkEnd w:id="265"/>
      <w:r>
        <w:rPr>
          <w:lang w:eastAsia="zh-CN"/>
        </w:rPr>
        <w:t>：</w:t>
      </w:r>
      <w:r>
        <w:rPr>
          <w:rFonts w:hint="eastAsia"/>
          <w:lang w:eastAsia="zh-CN"/>
        </w:rPr>
        <w:t>可用</w:t>
      </w:r>
      <w:r>
        <w:rPr>
          <w:rFonts w:hint="eastAsia"/>
          <w:lang w:eastAsia="zh-CN"/>
        </w:rPr>
        <w:t>LDLM Canceld</w:t>
      </w:r>
      <w:r>
        <w:rPr>
          <w:rFonts w:hint="eastAsia"/>
          <w:lang w:eastAsia="zh-CN"/>
        </w:rPr>
        <w:t>请求缓冲区数目面板</w:t>
      </w:r>
      <w:bookmarkEnd w:id="266"/>
    </w:p>
    <w:p w14:paraId="6FA384AB" w14:textId="77777777" w:rsidR="00215656" w:rsidRDefault="00215656" w:rsidP="00863287">
      <w:pPr>
        <w:spacing w:before="137"/>
        <w:ind w:firstLine="720"/>
        <w:rPr>
          <w:lang w:eastAsia="zh-CN"/>
        </w:rPr>
      </w:pPr>
      <w:r>
        <w:rPr>
          <w:noProof/>
          <w:lang w:eastAsia="zh-CN"/>
        </w:rPr>
        <w:drawing>
          <wp:inline distT="0" distB="0" distL="0" distR="0" wp14:anchorId="199820BF" wp14:editId="7C2D10AE">
            <wp:extent cx="5439205" cy="2096027"/>
            <wp:effectExtent l="0" t="0" r="0" b="0"/>
            <wp:docPr id="2300" name="图片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39740" cy="2096233"/>
                    </a:xfrm>
                    <a:prstGeom prst="rect">
                      <a:avLst/>
                    </a:prstGeom>
                    <a:noFill/>
                    <a:ln>
                      <a:noFill/>
                    </a:ln>
                  </pic:spPr>
                </pic:pic>
              </a:graphicData>
            </a:graphic>
          </wp:inline>
        </w:drawing>
      </w:r>
    </w:p>
    <w:p w14:paraId="6F257B98" w14:textId="77777777" w:rsidR="00747798" w:rsidRPr="00DF1B5E" w:rsidRDefault="00747798" w:rsidP="00747798">
      <w:pPr>
        <w:pStyle w:val="DDNbodytext1"/>
        <w:keepNext/>
        <w:rPr>
          <w:lang w:eastAsia="zh-CN"/>
        </w:rPr>
      </w:pPr>
      <w:r>
        <w:rPr>
          <w:rFonts w:hint="eastAsia"/>
          <w:lang w:eastAsia="zh-CN"/>
        </w:rPr>
        <w:t>活跃的</w:t>
      </w:r>
      <w:r>
        <w:rPr>
          <w:rFonts w:hint="eastAsia"/>
          <w:lang w:eastAsia="zh-CN"/>
        </w:rPr>
        <w:t>LDLM Callback</w:t>
      </w:r>
      <w:r>
        <w:rPr>
          <w:rFonts w:hint="eastAsia"/>
          <w:lang w:eastAsia="zh-CN"/>
        </w:rPr>
        <w:t>请求数目面板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_Ref512523372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72</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活跃的</w:t>
      </w:r>
      <w:r>
        <w:rPr>
          <w:rFonts w:hint="eastAsia"/>
          <w:lang w:eastAsia="zh-CN"/>
        </w:rPr>
        <w:t>LDLM Callback</w:t>
      </w:r>
      <w:r>
        <w:rPr>
          <w:rStyle w:val="NoneA"/>
          <w:lang w:eastAsia="zh-CN"/>
        </w:rPr>
        <w:t>请求数目和最小活跃的</w:t>
      </w:r>
      <w:r>
        <w:rPr>
          <w:rFonts w:hint="eastAsia"/>
          <w:lang w:eastAsia="zh-CN"/>
        </w:rPr>
        <w:t>LDLM Callback</w:t>
      </w:r>
      <w:r>
        <w:rPr>
          <w:rStyle w:val="NoneA"/>
          <w:lang w:eastAsia="zh-CN"/>
        </w:rPr>
        <w:t>请求数目随时间的变化</w:t>
      </w:r>
      <w:r>
        <w:rPr>
          <w:rStyle w:val="NoneA"/>
          <w:rFonts w:ascii="宋体" w:eastAsia="宋体" w:hAnsi="宋体" w:cs="宋体"/>
          <w:lang w:val="zh-TW" w:eastAsia="zh-TW"/>
        </w:rPr>
        <w:t>。活跃的请求数是指那些正在被</w:t>
      </w:r>
      <w:r w:rsidR="001266D5">
        <w:rPr>
          <w:rStyle w:val="NoneA"/>
          <w:rFonts w:hint="eastAsia"/>
          <w:lang w:eastAsia="zh-CN"/>
        </w:rPr>
        <w:t>MDS</w:t>
      </w:r>
      <w:r>
        <w:rPr>
          <w:rStyle w:val="NoneA"/>
          <w:rFonts w:ascii="宋体" w:eastAsia="宋体" w:hAnsi="宋体" w:cs="宋体"/>
          <w:lang w:val="zh-TW" w:eastAsia="zh-TW"/>
        </w:rPr>
        <w:t>处理的请求数目</w:t>
      </w:r>
      <w:r>
        <w:rPr>
          <w:rStyle w:val="NoneA"/>
          <w:rFonts w:ascii="宋体" w:eastAsia="宋体" w:hAnsi="宋体" w:cs="宋体" w:hint="eastAsia"/>
          <w:lang w:val="zh-TW" w:eastAsia="zh-CN"/>
        </w:rPr>
        <w:t>，</w:t>
      </w:r>
      <w:r>
        <w:rPr>
          <w:rStyle w:val="NoneA"/>
          <w:rFonts w:ascii="宋体" w:eastAsia="宋体" w:hAnsi="宋体" w:cs="宋体"/>
          <w:lang w:val="zh-TW" w:eastAsia="zh-TW"/>
        </w:rPr>
        <w:t>但不包括那些在队列里面等待被处理的请求</w:t>
      </w:r>
      <w:r>
        <w:rPr>
          <w:rStyle w:val="NoneA"/>
          <w:rFonts w:ascii="宋体" w:eastAsia="宋体" w:hAnsi="宋体" w:cs="宋体" w:hint="eastAsia"/>
          <w:lang w:val="zh-TW" w:eastAsia="zh-CN"/>
        </w:rPr>
        <w:t>。</w:t>
      </w:r>
      <w:r>
        <w:rPr>
          <w:rStyle w:val="NoneA"/>
          <w:rFonts w:ascii="宋体" w:eastAsia="宋体" w:hAnsi="宋体" w:cs="宋体"/>
          <w:lang w:val="zh-TW" w:eastAsia="zh-CN"/>
        </w:rPr>
        <w:t>如果活跃的请求的数目小于</w:t>
      </w:r>
      <w:r w:rsidR="001266D5">
        <w:rPr>
          <w:rFonts w:hint="eastAsia"/>
          <w:lang w:eastAsia="zh-CN"/>
        </w:rPr>
        <w:t>PTLRPC</w:t>
      </w:r>
      <w:r>
        <w:rPr>
          <w:rStyle w:val="NoneA"/>
          <w:rFonts w:ascii="宋体" w:eastAsia="宋体" w:hAnsi="宋体" w:cs="宋体"/>
          <w:lang w:val="zh-TW" w:eastAsia="zh-CN"/>
        </w:rPr>
        <w:t>线程数目减去</w:t>
      </w:r>
      <w:r w:rsidR="001266D5">
        <w:rPr>
          <w:rFonts w:hint="eastAsia"/>
          <w:lang w:eastAsia="zh-CN"/>
        </w:rPr>
        <w:t>2</w:t>
      </w:r>
      <w:r>
        <w:rPr>
          <w:rStyle w:val="NoneA"/>
          <w:rFonts w:ascii="宋体" w:eastAsia="宋体" w:hAnsi="宋体" w:cs="宋体" w:hint="eastAsia"/>
          <w:lang w:val="zh-TW" w:eastAsia="zh-CN"/>
        </w:rPr>
        <w:t>（一个用于流入请求处理，另一个用于高优先级请求处理），则通常表示</w:t>
      </w:r>
      <w:r>
        <w:rPr>
          <w:rStyle w:val="NoneA"/>
          <w:rFonts w:ascii="宋体" w:eastAsia="宋体" w:hAnsi="宋体" w:cs="宋体" w:hint="eastAsia"/>
          <w:lang w:val="zh-TW" w:eastAsia="zh-CN"/>
        </w:rPr>
        <w:lastRenderedPageBreak/>
        <w:t>线程数目是足够的。</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14:paraId="0C037095" w14:textId="77777777" w:rsidR="005650AE" w:rsidRDefault="00747798" w:rsidP="00747798">
      <w:pPr>
        <w:pStyle w:val="a6"/>
        <w:rPr>
          <w:lang w:eastAsia="zh-CN"/>
        </w:rPr>
      </w:pPr>
      <w:bookmarkStart w:id="267" w:name="_Ref512523372"/>
      <w:bookmarkStart w:id="268" w:name="_Toc514767896"/>
      <w:r>
        <w:rPr>
          <w:lang w:eastAsia="zh-CN"/>
        </w:rPr>
        <w:t>图</w:t>
      </w:r>
      <w:r>
        <w:fldChar w:fldCharType="begin"/>
      </w:r>
      <w:r>
        <w:rPr>
          <w:lang w:eastAsia="zh-CN"/>
        </w:rPr>
        <w:instrText xml:space="preserve"> SEQ Figure \* ARABIC </w:instrText>
      </w:r>
      <w:r>
        <w:fldChar w:fldCharType="separate"/>
      </w:r>
      <w:r w:rsidR="00244445">
        <w:rPr>
          <w:noProof/>
          <w:lang w:eastAsia="zh-CN"/>
        </w:rPr>
        <w:t>72</w:t>
      </w:r>
      <w:r>
        <w:fldChar w:fldCharType="end"/>
      </w:r>
      <w:bookmarkEnd w:id="267"/>
      <w:r>
        <w:rPr>
          <w:lang w:eastAsia="zh-CN"/>
        </w:rPr>
        <w:t>：</w:t>
      </w:r>
      <w:r>
        <w:rPr>
          <w:rFonts w:hint="eastAsia"/>
          <w:lang w:eastAsia="zh-CN"/>
        </w:rPr>
        <w:t>活跃的</w:t>
      </w:r>
      <w:r>
        <w:rPr>
          <w:rFonts w:hint="eastAsia"/>
          <w:lang w:eastAsia="zh-CN"/>
        </w:rPr>
        <w:t>LDLM Callback</w:t>
      </w:r>
      <w:r>
        <w:rPr>
          <w:lang w:eastAsia="zh-CN"/>
        </w:rPr>
        <w:t>请求数目</w:t>
      </w:r>
      <w:r>
        <w:rPr>
          <w:rFonts w:hint="eastAsia"/>
          <w:lang w:eastAsia="zh-CN"/>
        </w:rPr>
        <w:t>面板</w:t>
      </w:r>
      <w:bookmarkEnd w:id="268"/>
    </w:p>
    <w:p w14:paraId="7B02A911" w14:textId="77777777" w:rsidR="00215656" w:rsidRDefault="00215656" w:rsidP="00863287">
      <w:pPr>
        <w:spacing w:before="137"/>
        <w:ind w:firstLine="720"/>
        <w:rPr>
          <w:lang w:eastAsia="zh-CN"/>
        </w:rPr>
      </w:pPr>
      <w:r>
        <w:rPr>
          <w:noProof/>
          <w:lang w:eastAsia="zh-CN"/>
        </w:rPr>
        <w:drawing>
          <wp:inline distT="0" distB="0" distL="0" distR="0" wp14:anchorId="67E5E67C" wp14:editId="79C805E0">
            <wp:extent cx="5439205" cy="2119579"/>
            <wp:effectExtent l="0" t="0" r="0" b="0"/>
            <wp:docPr id="2301" name="图片 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54040" cy="2125360"/>
                    </a:xfrm>
                    <a:prstGeom prst="rect">
                      <a:avLst/>
                    </a:prstGeom>
                    <a:noFill/>
                    <a:ln>
                      <a:noFill/>
                    </a:ln>
                  </pic:spPr>
                </pic:pic>
              </a:graphicData>
            </a:graphic>
          </wp:inline>
        </w:drawing>
      </w:r>
    </w:p>
    <w:p w14:paraId="301CE012" w14:textId="47D6E393" w:rsidR="005650AE" w:rsidRPr="00DF1B5E" w:rsidRDefault="005650AE" w:rsidP="005650AE">
      <w:pPr>
        <w:pStyle w:val="DDNbodytext1"/>
        <w:keepNext/>
        <w:rPr>
          <w:lang w:eastAsia="zh-CN"/>
        </w:rPr>
      </w:pPr>
      <w:r>
        <w:rPr>
          <w:rFonts w:hint="eastAsia"/>
          <w:lang w:eastAsia="zh-CN"/>
        </w:rPr>
        <w:t>流入的</w:t>
      </w:r>
      <w:r>
        <w:rPr>
          <w:rFonts w:hint="eastAsia"/>
          <w:lang w:eastAsia="zh-CN"/>
        </w:rPr>
        <w:t>LDLM Callback</w:t>
      </w:r>
      <w:r>
        <w:rPr>
          <w:rFonts w:hint="eastAsia"/>
          <w:lang w:eastAsia="zh-CN"/>
        </w:rPr>
        <w:t>请求数目面板</w:t>
      </w:r>
      <w:r>
        <w:rPr>
          <w:lang w:eastAsia="zh-CN"/>
        </w:rPr>
        <w:t>（</w:t>
      </w:r>
      <w:r w:rsidR="001E71ED" w:rsidRPr="00A0286F">
        <w:rPr>
          <w:rStyle w:val="DDNField"/>
        </w:rPr>
        <w:fldChar w:fldCharType="begin"/>
      </w:r>
      <w:r w:rsidR="001E71ED" w:rsidRPr="00A0286F">
        <w:rPr>
          <w:rStyle w:val="DDNField"/>
        </w:rPr>
        <w:instrText xml:space="preserve"> REF _Ref512523424 \h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73</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流入的</w:t>
      </w:r>
      <w:r>
        <w:rPr>
          <w:rFonts w:hint="eastAsia"/>
          <w:lang w:eastAsia="zh-CN"/>
        </w:rPr>
        <w:t>LDLM Callback</w:t>
      </w:r>
      <w:r>
        <w:rPr>
          <w:rStyle w:val="NoneA"/>
          <w:lang w:eastAsia="zh-CN"/>
        </w:rPr>
        <w:t>请求数目和最小流入的</w:t>
      </w:r>
      <w:r>
        <w:rPr>
          <w:rFonts w:hint="eastAsia"/>
          <w:lang w:eastAsia="zh-CN"/>
        </w:rPr>
        <w:t>LDLM Callback</w:t>
      </w:r>
      <w:r>
        <w:rPr>
          <w:rStyle w:val="NoneA"/>
          <w:lang w:eastAsia="zh-CN"/>
        </w:rPr>
        <w:t>请求数目随时间的变化</w:t>
      </w:r>
      <w:r>
        <w:rPr>
          <w:rStyle w:val="NoneA"/>
          <w:rFonts w:ascii="宋体" w:eastAsia="宋体" w:hAnsi="宋体" w:cs="宋体"/>
          <w:lang w:val="zh-TW" w:eastAsia="zh-TW"/>
        </w:rPr>
        <w:t>。流入请求是指那些正在等待被</w:t>
      </w:r>
      <w:r w:rsidR="00244445">
        <w:rPr>
          <w:rStyle w:val="NoneA"/>
          <w:rFonts w:hint="eastAsia"/>
          <w:lang w:eastAsia="zh-CN"/>
        </w:rPr>
        <w:t>MDS</w:t>
      </w:r>
      <w:r>
        <w:rPr>
          <w:rStyle w:val="NoneA"/>
          <w:rFonts w:ascii="宋体" w:eastAsia="宋体" w:hAnsi="宋体" w:cs="宋体"/>
          <w:lang w:val="zh-TW" w:eastAsia="zh-TW"/>
        </w:rPr>
        <w:t>处理的请求</w:t>
      </w:r>
      <w:r>
        <w:rPr>
          <w:rStyle w:val="NoneA"/>
          <w:rFonts w:ascii="宋体" w:eastAsia="宋体" w:hAnsi="宋体" w:cs="宋体" w:hint="eastAsia"/>
          <w:lang w:val="zh-TW" w:eastAsia="zh-CN"/>
        </w:rPr>
        <w:t>。当开始处理请求，则该请求不</w:t>
      </w:r>
      <w:r w:rsidR="00E31FA4" w:rsidRPr="00FE32D3">
        <w:rPr>
          <w:rStyle w:val="NoneA"/>
          <w:rFonts w:ascii="宋体" w:eastAsia="宋体" w:hAnsi="宋体" w:cs="宋体" w:hint="eastAsia"/>
          <w:lang w:val="zh-TW" w:eastAsia="zh-CN"/>
        </w:rPr>
        <w:t>再</w:t>
      </w:r>
      <w:r>
        <w:rPr>
          <w:rStyle w:val="NoneA"/>
          <w:rFonts w:ascii="宋体" w:eastAsia="宋体" w:hAnsi="宋体" w:cs="宋体" w:hint="eastAsia"/>
          <w:lang w:val="zh-TW" w:eastAsia="zh-CN"/>
        </w:rPr>
        <w:t>是流入请求，请求将会被放在处理队列中。</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14:paraId="5ECCE5C8" w14:textId="77777777" w:rsidR="005650AE" w:rsidRDefault="005650AE" w:rsidP="005650AE">
      <w:pPr>
        <w:pStyle w:val="a6"/>
        <w:rPr>
          <w:lang w:eastAsia="zh-CN"/>
        </w:rPr>
      </w:pPr>
      <w:bookmarkStart w:id="269" w:name="_Ref512523424"/>
      <w:bookmarkStart w:id="270" w:name="_Toc514767897"/>
      <w:r>
        <w:rPr>
          <w:lang w:eastAsia="zh-CN"/>
        </w:rPr>
        <w:t>图</w:t>
      </w:r>
      <w:r>
        <w:fldChar w:fldCharType="begin"/>
      </w:r>
      <w:r>
        <w:rPr>
          <w:lang w:eastAsia="zh-CN"/>
        </w:rPr>
        <w:instrText xml:space="preserve"> SEQ Figure \* ARABIC </w:instrText>
      </w:r>
      <w:r>
        <w:fldChar w:fldCharType="separate"/>
      </w:r>
      <w:r w:rsidR="00244445">
        <w:rPr>
          <w:noProof/>
          <w:lang w:eastAsia="zh-CN"/>
        </w:rPr>
        <w:t>73</w:t>
      </w:r>
      <w:r>
        <w:fldChar w:fldCharType="end"/>
      </w:r>
      <w:bookmarkEnd w:id="269"/>
      <w:r>
        <w:rPr>
          <w:lang w:eastAsia="zh-CN"/>
        </w:rPr>
        <w:t>：</w:t>
      </w:r>
      <w:r>
        <w:rPr>
          <w:rFonts w:hint="eastAsia"/>
          <w:lang w:eastAsia="zh-CN"/>
        </w:rPr>
        <w:t>流入的</w:t>
      </w:r>
      <w:r>
        <w:rPr>
          <w:rFonts w:hint="eastAsia"/>
          <w:lang w:eastAsia="zh-CN"/>
        </w:rPr>
        <w:t>LDLM Ca</w:t>
      </w:r>
      <w:r w:rsidR="001E71ED">
        <w:rPr>
          <w:rFonts w:hint="eastAsia"/>
          <w:lang w:eastAsia="zh-CN"/>
        </w:rPr>
        <w:t>llback</w:t>
      </w:r>
      <w:r>
        <w:rPr>
          <w:lang w:eastAsia="zh-CN"/>
        </w:rPr>
        <w:t>请求数目</w:t>
      </w:r>
      <w:r>
        <w:rPr>
          <w:rFonts w:hint="eastAsia"/>
          <w:lang w:eastAsia="zh-CN"/>
        </w:rPr>
        <w:t>面板</w:t>
      </w:r>
      <w:bookmarkEnd w:id="270"/>
    </w:p>
    <w:p w14:paraId="7598224A" w14:textId="10ABB54C" w:rsidR="00215656" w:rsidRDefault="00215656" w:rsidP="00863287">
      <w:pPr>
        <w:spacing w:before="137"/>
        <w:ind w:firstLine="720"/>
        <w:rPr>
          <w:lang w:eastAsia="zh-CN"/>
        </w:rPr>
      </w:pPr>
      <w:r>
        <w:rPr>
          <w:noProof/>
          <w:lang w:eastAsia="zh-CN"/>
        </w:rPr>
        <w:drawing>
          <wp:inline distT="0" distB="0" distL="0" distR="0" wp14:anchorId="0996529F" wp14:editId="66EC5522">
            <wp:extent cx="5427406" cy="2112947"/>
            <wp:effectExtent l="0" t="0" r="1905" b="1905"/>
            <wp:docPr id="2302" name="图片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27696" cy="2113060"/>
                    </a:xfrm>
                    <a:prstGeom prst="rect">
                      <a:avLst/>
                    </a:prstGeom>
                    <a:noFill/>
                    <a:ln>
                      <a:noFill/>
                    </a:ln>
                  </pic:spPr>
                </pic:pic>
              </a:graphicData>
            </a:graphic>
          </wp:inline>
        </w:drawing>
      </w:r>
    </w:p>
    <w:p w14:paraId="2656D2B1" w14:textId="6BDD9EF9" w:rsidR="0018467E" w:rsidRDefault="0018467E" w:rsidP="00863287">
      <w:pPr>
        <w:spacing w:before="137"/>
        <w:ind w:firstLine="720"/>
        <w:rPr>
          <w:lang w:eastAsia="zh-CN"/>
        </w:rPr>
      </w:pPr>
    </w:p>
    <w:p w14:paraId="3028AC05" w14:textId="235C1582" w:rsidR="0018467E" w:rsidRDefault="0018467E" w:rsidP="00863287">
      <w:pPr>
        <w:spacing w:before="137"/>
        <w:ind w:firstLine="720"/>
        <w:rPr>
          <w:lang w:eastAsia="zh-CN"/>
        </w:rPr>
      </w:pPr>
    </w:p>
    <w:p w14:paraId="1EB1DFF7" w14:textId="28E9C200" w:rsidR="0018467E" w:rsidRDefault="0018467E" w:rsidP="00863287">
      <w:pPr>
        <w:spacing w:before="137"/>
        <w:ind w:firstLine="720"/>
        <w:rPr>
          <w:lang w:eastAsia="zh-CN"/>
        </w:rPr>
      </w:pPr>
    </w:p>
    <w:p w14:paraId="2AC4477A" w14:textId="46F6E61E" w:rsidR="0018467E" w:rsidRDefault="0018467E" w:rsidP="00863287">
      <w:pPr>
        <w:spacing w:before="137"/>
        <w:ind w:firstLine="720"/>
        <w:rPr>
          <w:lang w:eastAsia="zh-CN"/>
        </w:rPr>
      </w:pPr>
    </w:p>
    <w:p w14:paraId="510D7257" w14:textId="0BE8577D" w:rsidR="0018467E" w:rsidRDefault="0018467E" w:rsidP="00863287">
      <w:pPr>
        <w:spacing w:before="137"/>
        <w:ind w:firstLine="720"/>
        <w:rPr>
          <w:lang w:eastAsia="zh-CN"/>
        </w:rPr>
      </w:pPr>
    </w:p>
    <w:p w14:paraId="6B710EC1" w14:textId="77777777" w:rsidR="0018467E" w:rsidRDefault="0018467E" w:rsidP="00863287">
      <w:pPr>
        <w:spacing w:before="137"/>
        <w:ind w:firstLine="720"/>
        <w:rPr>
          <w:lang w:eastAsia="zh-CN"/>
        </w:rPr>
      </w:pPr>
    </w:p>
    <w:p w14:paraId="68685BA7" w14:textId="77777777" w:rsidR="0026108F" w:rsidRPr="00DF1B5E" w:rsidRDefault="0026108F" w:rsidP="0026108F">
      <w:pPr>
        <w:pStyle w:val="DDNbodytext1"/>
        <w:keepNext/>
        <w:rPr>
          <w:lang w:eastAsia="zh-CN"/>
        </w:rPr>
      </w:pPr>
      <w:r>
        <w:rPr>
          <w:rFonts w:hint="eastAsia"/>
          <w:lang w:eastAsia="zh-CN"/>
        </w:rPr>
        <w:lastRenderedPageBreak/>
        <w:t>LDLM Callback</w:t>
      </w:r>
      <w:r>
        <w:rPr>
          <w:rFonts w:hint="eastAsia"/>
          <w:lang w:eastAsia="zh-CN"/>
        </w:rPr>
        <w:t>请求等待时间面板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_Ref512523444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74</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LDLM Callback</w:t>
      </w:r>
      <w:r>
        <w:rPr>
          <w:rStyle w:val="NoneA"/>
          <w:lang w:eastAsia="zh-CN"/>
        </w:rPr>
        <w:t>请求等待时间和最小</w:t>
      </w:r>
      <w:r>
        <w:rPr>
          <w:rFonts w:hint="eastAsia"/>
          <w:lang w:eastAsia="zh-CN"/>
        </w:rPr>
        <w:t>LDLM Callback</w:t>
      </w:r>
      <w:r>
        <w:rPr>
          <w:rStyle w:val="NoneA"/>
          <w:lang w:eastAsia="zh-CN"/>
        </w:rPr>
        <w:t>请求等待时间随时间的变化</w:t>
      </w:r>
      <w:r>
        <w:rPr>
          <w:rStyle w:val="NoneA"/>
          <w:rFonts w:ascii="宋体" w:eastAsia="宋体" w:hAnsi="宋体" w:cs="宋体"/>
          <w:lang w:val="zh-TW" w:eastAsia="zh-TW"/>
        </w:rPr>
        <w:t>。一个请求的等待时间是它到达时刻和开始被处理时刻的时间间隔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中的最小的请求等待时间。</w:t>
      </w:r>
    </w:p>
    <w:p w14:paraId="06910FBB" w14:textId="77777777" w:rsidR="005650AE" w:rsidRDefault="0026108F" w:rsidP="001E71ED">
      <w:pPr>
        <w:pStyle w:val="a6"/>
        <w:rPr>
          <w:lang w:eastAsia="zh-CN"/>
        </w:rPr>
      </w:pPr>
      <w:bookmarkStart w:id="271" w:name="_Ref512523444"/>
      <w:bookmarkStart w:id="272" w:name="_Toc514767898"/>
      <w:r>
        <w:rPr>
          <w:lang w:eastAsia="zh-CN"/>
        </w:rPr>
        <w:t>图</w:t>
      </w:r>
      <w:r>
        <w:fldChar w:fldCharType="begin"/>
      </w:r>
      <w:r>
        <w:rPr>
          <w:lang w:eastAsia="zh-CN"/>
        </w:rPr>
        <w:instrText xml:space="preserve"> SEQ Figure \* ARABIC </w:instrText>
      </w:r>
      <w:r>
        <w:fldChar w:fldCharType="separate"/>
      </w:r>
      <w:r w:rsidR="00244445">
        <w:rPr>
          <w:noProof/>
          <w:lang w:eastAsia="zh-CN"/>
        </w:rPr>
        <w:t>74</w:t>
      </w:r>
      <w:r>
        <w:fldChar w:fldCharType="end"/>
      </w:r>
      <w:bookmarkEnd w:id="271"/>
      <w:r>
        <w:rPr>
          <w:lang w:eastAsia="zh-CN"/>
        </w:rPr>
        <w:t>：</w:t>
      </w:r>
      <w:r>
        <w:rPr>
          <w:rFonts w:hint="eastAsia"/>
          <w:lang w:eastAsia="zh-CN"/>
        </w:rPr>
        <w:t>LDLM Callback</w:t>
      </w:r>
      <w:r>
        <w:rPr>
          <w:rFonts w:hint="eastAsia"/>
          <w:lang w:eastAsia="zh-CN"/>
        </w:rPr>
        <w:t>请求等待时间面板</w:t>
      </w:r>
      <w:bookmarkEnd w:id="272"/>
    </w:p>
    <w:p w14:paraId="0615284B" w14:textId="77777777" w:rsidR="00215656" w:rsidRDefault="00215656" w:rsidP="00863287">
      <w:pPr>
        <w:spacing w:before="137"/>
        <w:ind w:firstLine="720"/>
        <w:rPr>
          <w:lang w:eastAsia="zh-CN"/>
        </w:rPr>
      </w:pPr>
      <w:r>
        <w:rPr>
          <w:noProof/>
          <w:lang w:eastAsia="zh-CN"/>
        </w:rPr>
        <w:drawing>
          <wp:inline distT="0" distB="0" distL="0" distR="0" wp14:anchorId="138ADC1C" wp14:editId="512AE115">
            <wp:extent cx="5458530" cy="2135566"/>
            <wp:effectExtent l="0" t="0" r="8890" b="0"/>
            <wp:docPr id="2303" name="图片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58323" cy="2135485"/>
                    </a:xfrm>
                    <a:prstGeom prst="rect">
                      <a:avLst/>
                    </a:prstGeom>
                    <a:noFill/>
                    <a:ln>
                      <a:noFill/>
                    </a:ln>
                  </pic:spPr>
                </pic:pic>
              </a:graphicData>
            </a:graphic>
          </wp:inline>
        </w:drawing>
      </w:r>
    </w:p>
    <w:p w14:paraId="74B770ED" w14:textId="77777777" w:rsidR="0026108F" w:rsidRPr="00DF1B5E" w:rsidRDefault="0026108F" w:rsidP="0026108F">
      <w:pPr>
        <w:pStyle w:val="DDNbodytext1"/>
        <w:keepNext/>
        <w:rPr>
          <w:lang w:eastAsia="zh-CN"/>
        </w:rPr>
      </w:pPr>
      <w:r>
        <w:rPr>
          <w:rFonts w:hint="eastAsia"/>
          <w:lang w:eastAsia="zh-CN"/>
        </w:rPr>
        <w:t>LDLM Callback</w:t>
      </w:r>
      <w:r>
        <w:rPr>
          <w:rFonts w:hint="eastAsia"/>
          <w:lang w:eastAsia="zh-CN"/>
        </w:rPr>
        <w:t>服务的自适应超时值面板</w:t>
      </w:r>
      <w:r>
        <w:rPr>
          <w:lang w:eastAsia="zh-CN"/>
        </w:rPr>
        <w:t>（</w:t>
      </w:r>
      <w:r w:rsidR="001E71ED" w:rsidRPr="00A0286F">
        <w:rPr>
          <w:rStyle w:val="DDNField"/>
        </w:rPr>
        <w:fldChar w:fldCharType="begin"/>
      </w:r>
      <w:r w:rsidR="001E71ED" w:rsidRPr="00A0286F">
        <w:rPr>
          <w:rStyle w:val="DDNField"/>
          <w:lang w:eastAsia="zh-CN"/>
        </w:rPr>
        <w:instrText xml:space="preserve"> REF _Ref512523463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75</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LDLM Callback</w:t>
      </w:r>
      <w:r>
        <w:rPr>
          <w:rStyle w:val="NoneA"/>
          <w:rFonts w:hint="eastAsia"/>
          <w:lang w:eastAsia="zh-CN"/>
        </w:rPr>
        <w:t>服务的自适应</w:t>
      </w:r>
      <w:r>
        <w:rPr>
          <w:rStyle w:val="NoneA"/>
          <w:lang w:eastAsia="zh-CN"/>
        </w:rPr>
        <w:t>超时值和最小</w:t>
      </w:r>
      <w:r>
        <w:rPr>
          <w:rFonts w:hint="eastAsia"/>
          <w:lang w:eastAsia="zh-CN"/>
        </w:rPr>
        <w:t>LDLM Callback</w:t>
      </w:r>
      <w:r>
        <w:rPr>
          <w:rStyle w:val="NoneA"/>
          <w:lang w:eastAsia="zh-CN"/>
        </w:rPr>
        <w:t>服务的</w:t>
      </w:r>
      <w:r>
        <w:rPr>
          <w:rStyle w:val="NoneA"/>
          <w:rFonts w:hint="eastAsia"/>
          <w:lang w:eastAsia="zh-CN"/>
        </w:rPr>
        <w:t>自适应</w:t>
      </w:r>
      <w:r>
        <w:rPr>
          <w:rStyle w:val="NoneA"/>
          <w:lang w:eastAsia="zh-CN"/>
        </w:rPr>
        <w:t>超时值随时间的变化</w:t>
      </w:r>
      <w:r>
        <w:rPr>
          <w:rStyle w:val="NoneA"/>
          <w:rFonts w:ascii="宋体" w:eastAsia="宋体" w:hAnsi="宋体" w:cs="宋体"/>
          <w:lang w:val="zh-TW" w:eastAsia="zh-TW"/>
        </w:rPr>
        <w:t>。当一个客户端发送请求</w:t>
      </w:r>
      <w:r>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7B6B27">
        <w:rPr>
          <w:rFonts w:hint="eastAsia"/>
          <w:lang w:eastAsia="zh-CN"/>
        </w:rPr>
        <w:t>Lustre</w:t>
      </w:r>
      <w:r>
        <w:rPr>
          <w:rStyle w:val="NoneA"/>
          <w:rFonts w:ascii="宋体" w:eastAsia="宋体" w:hAnsi="宋体" w:cs="宋体" w:hint="eastAsia"/>
          <w:lang w:val="zh-TW" w:eastAsia="zh-CN"/>
        </w:rPr>
        <w:t>的自适应超时机制，服务的超时值是一个运行时服务器和客户端协商的自适应的值。</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7B6B27">
        <w:rPr>
          <w:rFonts w:hint="eastAsia"/>
          <w:lang w:eastAsia="zh-CN"/>
        </w:rPr>
        <w:t>MDS LDLM Callback</w:t>
      </w:r>
      <w:r>
        <w:rPr>
          <w:rStyle w:val="NoneA"/>
          <w:rFonts w:ascii="宋体" w:eastAsia="宋体" w:hAnsi="宋体" w:cs="宋体" w:hint="eastAsia"/>
          <w:lang w:val="zh-TW" w:eastAsia="zh-CN"/>
        </w:rPr>
        <w:t>服务的最大超时值；而右边的图则显示了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中的最小值超时值。</w:t>
      </w:r>
    </w:p>
    <w:p w14:paraId="3C743054" w14:textId="77777777" w:rsidR="0026108F" w:rsidRPr="0026108F" w:rsidRDefault="0026108F" w:rsidP="0026108F">
      <w:pPr>
        <w:pStyle w:val="a6"/>
        <w:rPr>
          <w:lang w:eastAsia="zh-CN"/>
        </w:rPr>
      </w:pPr>
      <w:bookmarkStart w:id="273" w:name="_Ref512523463"/>
      <w:bookmarkStart w:id="274" w:name="_Toc514767899"/>
      <w:r>
        <w:rPr>
          <w:lang w:eastAsia="zh-CN"/>
        </w:rPr>
        <w:t>图</w:t>
      </w:r>
      <w:r>
        <w:fldChar w:fldCharType="begin"/>
      </w:r>
      <w:r>
        <w:rPr>
          <w:lang w:eastAsia="zh-CN"/>
        </w:rPr>
        <w:instrText xml:space="preserve"> SEQ Figure \* ARABIC </w:instrText>
      </w:r>
      <w:r>
        <w:fldChar w:fldCharType="separate"/>
      </w:r>
      <w:r w:rsidR="00244445">
        <w:rPr>
          <w:noProof/>
          <w:lang w:eastAsia="zh-CN"/>
        </w:rPr>
        <w:t>75</w:t>
      </w:r>
      <w:r>
        <w:fldChar w:fldCharType="end"/>
      </w:r>
      <w:bookmarkEnd w:id="273"/>
      <w:r>
        <w:rPr>
          <w:lang w:eastAsia="zh-CN"/>
        </w:rPr>
        <w:t>：</w:t>
      </w:r>
      <w:r>
        <w:rPr>
          <w:rFonts w:hint="eastAsia"/>
          <w:lang w:eastAsia="zh-CN"/>
        </w:rPr>
        <w:t>LDLM Callback</w:t>
      </w:r>
      <w:r>
        <w:rPr>
          <w:rFonts w:hint="eastAsia"/>
          <w:lang w:eastAsia="zh-CN"/>
        </w:rPr>
        <w:t>自适应超时值面板</w:t>
      </w:r>
      <w:bookmarkEnd w:id="274"/>
    </w:p>
    <w:p w14:paraId="506EE6A6" w14:textId="4962167B" w:rsidR="00215656" w:rsidRDefault="00215656" w:rsidP="00863287">
      <w:pPr>
        <w:spacing w:before="137"/>
        <w:ind w:firstLine="720"/>
        <w:rPr>
          <w:lang w:eastAsia="zh-CN"/>
        </w:rPr>
      </w:pPr>
      <w:r>
        <w:rPr>
          <w:noProof/>
          <w:lang w:eastAsia="zh-CN"/>
        </w:rPr>
        <w:drawing>
          <wp:inline distT="0" distB="0" distL="0" distR="0" wp14:anchorId="7509C455" wp14:editId="12BDEBB1">
            <wp:extent cx="5496925" cy="2147365"/>
            <wp:effectExtent l="0" t="0" r="0" b="5715"/>
            <wp:docPr id="2304" name="图片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96887" cy="2147350"/>
                    </a:xfrm>
                    <a:prstGeom prst="rect">
                      <a:avLst/>
                    </a:prstGeom>
                    <a:noFill/>
                    <a:ln>
                      <a:noFill/>
                    </a:ln>
                  </pic:spPr>
                </pic:pic>
              </a:graphicData>
            </a:graphic>
          </wp:inline>
        </w:drawing>
      </w:r>
    </w:p>
    <w:p w14:paraId="53053CDB" w14:textId="0AFC850A" w:rsidR="009B25C9" w:rsidRDefault="009B25C9" w:rsidP="00863287">
      <w:pPr>
        <w:spacing w:before="137"/>
        <w:ind w:firstLine="720"/>
        <w:rPr>
          <w:lang w:eastAsia="zh-CN"/>
        </w:rPr>
      </w:pPr>
    </w:p>
    <w:p w14:paraId="14887E31" w14:textId="535DE20F" w:rsidR="009B25C9" w:rsidRDefault="009B25C9" w:rsidP="00863287">
      <w:pPr>
        <w:spacing w:before="137"/>
        <w:ind w:firstLine="720"/>
        <w:rPr>
          <w:lang w:eastAsia="zh-CN"/>
        </w:rPr>
      </w:pPr>
    </w:p>
    <w:p w14:paraId="53B6457F" w14:textId="1294F022" w:rsidR="009B25C9" w:rsidRDefault="009B25C9" w:rsidP="00863287">
      <w:pPr>
        <w:spacing w:before="137"/>
        <w:ind w:firstLine="720"/>
        <w:rPr>
          <w:lang w:eastAsia="zh-CN"/>
        </w:rPr>
      </w:pPr>
    </w:p>
    <w:p w14:paraId="76CCF767" w14:textId="303C2D52" w:rsidR="009B25C9" w:rsidRDefault="009B25C9" w:rsidP="00863287">
      <w:pPr>
        <w:spacing w:before="137"/>
        <w:ind w:firstLine="720"/>
        <w:rPr>
          <w:lang w:eastAsia="zh-CN"/>
        </w:rPr>
      </w:pPr>
    </w:p>
    <w:p w14:paraId="0FA362DB" w14:textId="77777777" w:rsidR="009B25C9" w:rsidRDefault="009B25C9" w:rsidP="00863287">
      <w:pPr>
        <w:spacing w:before="137"/>
        <w:ind w:firstLine="720"/>
        <w:rPr>
          <w:lang w:eastAsia="zh-CN"/>
        </w:rPr>
      </w:pPr>
    </w:p>
    <w:p w14:paraId="499349DE" w14:textId="77777777" w:rsidR="0026108F" w:rsidRPr="00DF1B5E" w:rsidRDefault="0026108F" w:rsidP="0026108F">
      <w:pPr>
        <w:pStyle w:val="DDNbodytext1"/>
        <w:keepNext/>
        <w:rPr>
          <w:lang w:eastAsia="zh-CN"/>
        </w:rPr>
      </w:pPr>
      <w:r>
        <w:rPr>
          <w:rFonts w:hint="eastAsia"/>
          <w:lang w:eastAsia="zh-CN"/>
        </w:rPr>
        <w:lastRenderedPageBreak/>
        <w:t>可用</w:t>
      </w:r>
      <w:r>
        <w:rPr>
          <w:rFonts w:hint="eastAsia"/>
          <w:lang w:eastAsia="zh-CN"/>
        </w:rPr>
        <w:t>LDLM Callback</w:t>
      </w:r>
      <w:r>
        <w:rPr>
          <w:rFonts w:hint="eastAsia"/>
          <w:lang w:eastAsia="zh-CN"/>
        </w:rPr>
        <w:t>请求缓冲区数目面板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_Ref512523474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76</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最大可用</w:t>
      </w:r>
      <w:r>
        <w:rPr>
          <w:rFonts w:hint="eastAsia"/>
          <w:lang w:eastAsia="zh-CN"/>
        </w:rPr>
        <w:t>LDLM Callback</w:t>
      </w:r>
      <w:r>
        <w:rPr>
          <w:rStyle w:val="NoneA"/>
          <w:rFonts w:hint="eastAsia"/>
          <w:lang w:eastAsia="zh-CN"/>
        </w:rPr>
        <w:t>请求缓冲区数目</w:t>
      </w:r>
      <w:r>
        <w:rPr>
          <w:rStyle w:val="NoneA"/>
          <w:lang w:eastAsia="zh-CN"/>
        </w:rPr>
        <w:t>和最小</w:t>
      </w:r>
      <w:r>
        <w:rPr>
          <w:rStyle w:val="NoneA"/>
          <w:rFonts w:hint="eastAsia"/>
          <w:lang w:eastAsia="zh-CN"/>
        </w:rPr>
        <w:t>可用</w:t>
      </w:r>
      <w:r>
        <w:rPr>
          <w:rFonts w:hint="eastAsia"/>
          <w:lang w:eastAsia="zh-CN"/>
        </w:rPr>
        <w:t>LDLM Callback</w:t>
      </w:r>
      <w:r>
        <w:rPr>
          <w:rStyle w:val="NoneA"/>
          <w:rFonts w:hint="eastAsia"/>
          <w:lang w:eastAsia="zh-CN"/>
        </w:rPr>
        <w:t>请求缓冲区数目</w:t>
      </w:r>
      <w:r>
        <w:rPr>
          <w:rStyle w:val="NoneA"/>
          <w:lang w:eastAsia="zh-CN"/>
        </w:rPr>
        <w:t>随时间的变化</w:t>
      </w:r>
      <w:r>
        <w:rPr>
          <w:rStyle w:val="NoneA"/>
          <w:rFonts w:ascii="宋体" w:eastAsia="宋体" w:hAnsi="宋体" w:cs="宋体"/>
          <w:lang w:val="zh-TW" w:eastAsia="zh-TW"/>
        </w:rPr>
        <w:t>。当一个请求到达时</w:t>
      </w:r>
      <w:r>
        <w:rPr>
          <w:rStyle w:val="NoneA"/>
          <w:rFonts w:ascii="宋体" w:eastAsia="宋体" w:hAnsi="宋体" w:cs="宋体" w:hint="eastAsia"/>
          <w:lang w:val="zh-TW" w:eastAsia="zh-CN"/>
        </w:rPr>
        <w:t>，</w:t>
      </w:r>
      <w:r>
        <w:rPr>
          <w:rStyle w:val="NoneA"/>
          <w:rFonts w:ascii="宋体" w:eastAsia="宋体" w:hAnsi="宋体" w:cs="宋体"/>
          <w:lang w:val="zh-TW" w:eastAsia="zh-TW"/>
        </w:rPr>
        <w:t>它会使用一个请求缓冲区</w:t>
      </w:r>
      <w:r>
        <w:rPr>
          <w:rStyle w:val="NoneA"/>
          <w:rFonts w:ascii="宋体" w:eastAsia="宋体" w:hAnsi="宋体" w:cs="宋体" w:hint="eastAsia"/>
          <w:lang w:val="zh-TW" w:eastAsia="zh-CN"/>
        </w:rPr>
        <w:t>。</w:t>
      </w:r>
      <w:r>
        <w:rPr>
          <w:rStyle w:val="NoneA"/>
          <w:rFonts w:ascii="宋体" w:eastAsia="宋体" w:hAnsi="宋体" w:cs="宋体"/>
          <w:lang w:val="zh-TW" w:eastAsia="zh-TW"/>
        </w:rPr>
        <w:t>当可用的请求缓冲区数目处于一个低阈值</w:t>
      </w:r>
      <w:r>
        <w:rPr>
          <w:rStyle w:val="NoneA"/>
          <w:rFonts w:ascii="宋体" w:eastAsia="宋体" w:hAnsi="宋体" w:cs="宋体" w:hint="eastAsia"/>
          <w:lang w:val="zh-TW" w:eastAsia="zh-CN"/>
        </w:rPr>
        <w:t>时，</w:t>
      </w:r>
      <w:r>
        <w:rPr>
          <w:rStyle w:val="NoneA"/>
          <w:rFonts w:ascii="宋体" w:eastAsia="宋体" w:hAnsi="宋体" w:cs="宋体"/>
          <w:lang w:val="zh-TW" w:eastAsia="zh-TW"/>
        </w:rPr>
        <w:t>就需要更多的缓冲区来避免成为性能的瓶颈</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14:paraId="3285A224" w14:textId="77777777" w:rsidR="0026108F" w:rsidRDefault="0026108F" w:rsidP="00747798">
      <w:pPr>
        <w:pStyle w:val="a6"/>
        <w:rPr>
          <w:lang w:eastAsia="zh-CN"/>
        </w:rPr>
      </w:pPr>
      <w:bookmarkStart w:id="275" w:name="_Ref512523474"/>
      <w:bookmarkStart w:id="276" w:name="_Toc514767900"/>
      <w:r>
        <w:rPr>
          <w:lang w:eastAsia="zh-CN"/>
        </w:rPr>
        <w:t>图</w:t>
      </w:r>
      <w:r>
        <w:fldChar w:fldCharType="begin"/>
      </w:r>
      <w:r>
        <w:rPr>
          <w:lang w:eastAsia="zh-CN"/>
        </w:rPr>
        <w:instrText xml:space="preserve"> SEQ Figure \* ARABIC </w:instrText>
      </w:r>
      <w:r>
        <w:fldChar w:fldCharType="separate"/>
      </w:r>
      <w:r w:rsidR="00244445">
        <w:rPr>
          <w:noProof/>
          <w:lang w:eastAsia="zh-CN"/>
        </w:rPr>
        <w:t>76</w:t>
      </w:r>
      <w:r>
        <w:fldChar w:fldCharType="end"/>
      </w:r>
      <w:bookmarkEnd w:id="275"/>
      <w:r>
        <w:rPr>
          <w:lang w:eastAsia="zh-CN"/>
        </w:rPr>
        <w:t>：</w:t>
      </w:r>
      <w:r>
        <w:rPr>
          <w:rFonts w:hint="eastAsia"/>
          <w:lang w:eastAsia="zh-CN"/>
        </w:rPr>
        <w:t>可用</w:t>
      </w:r>
      <w:r>
        <w:rPr>
          <w:rFonts w:hint="eastAsia"/>
          <w:lang w:eastAsia="zh-CN"/>
        </w:rPr>
        <w:t>LDLM Callback</w:t>
      </w:r>
      <w:r>
        <w:rPr>
          <w:rFonts w:hint="eastAsia"/>
          <w:lang w:eastAsia="zh-CN"/>
        </w:rPr>
        <w:t>请求缓冲区数目面板</w:t>
      </w:r>
      <w:bookmarkEnd w:id="276"/>
    </w:p>
    <w:p w14:paraId="4BAA0669" w14:textId="77777777" w:rsidR="00215656" w:rsidRPr="007A3C3B" w:rsidRDefault="00215656" w:rsidP="00863287">
      <w:pPr>
        <w:spacing w:before="137"/>
        <w:ind w:firstLine="720"/>
        <w:rPr>
          <w:lang w:eastAsia="zh-CN"/>
        </w:rPr>
      </w:pPr>
      <w:r>
        <w:rPr>
          <w:noProof/>
          <w:lang w:eastAsia="zh-CN"/>
        </w:rPr>
        <w:drawing>
          <wp:inline distT="0" distB="0" distL="0" distR="0" wp14:anchorId="1B078DB1" wp14:editId="0BD36F1C">
            <wp:extent cx="5415607" cy="2083149"/>
            <wp:effectExtent l="0" t="0" r="0" b="0"/>
            <wp:docPr id="2305" name="图片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15570" cy="2083135"/>
                    </a:xfrm>
                    <a:prstGeom prst="rect">
                      <a:avLst/>
                    </a:prstGeom>
                    <a:noFill/>
                    <a:ln>
                      <a:noFill/>
                    </a:ln>
                  </pic:spPr>
                </pic:pic>
              </a:graphicData>
            </a:graphic>
          </wp:inline>
        </w:drawing>
      </w:r>
    </w:p>
    <w:p w14:paraId="54C4C0FC" w14:textId="77777777" w:rsidR="000A3FF7" w:rsidRPr="00917800" w:rsidRDefault="000A3FF7" w:rsidP="00875B30">
      <w:pPr>
        <w:pStyle w:val="21"/>
      </w:pPr>
      <w:bookmarkStart w:id="277" w:name="_Toc514768216"/>
      <w:r w:rsidRPr="00917800">
        <w:t>Lustre</w:t>
      </w:r>
      <w:r w:rsidRPr="00875B30">
        <w:rPr>
          <w:rFonts w:eastAsiaTheme="minorEastAsia" w:hint="eastAsia"/>
          <w:lang w:eastAsia="zh-CN"/>
        </w:rPr>
        <w:t xml:space="preserve"> OSS</w:t>
      </w:r>
      <w:r w:rsidRPr="00875B30">
        <w:rPr>
          <w:rFonts w:asciiTheme="minorEastAsia" w:eastAsiaTheme="minorEastAsia" w:hAnsiTheme="minorEastAsia" w:hint="eastAsia"/>
          <w:lang w:eastAsia="zh-CN"/>
        </w:rPr>
        <w:t>仪表盘</w:t>
      </w:r>
      <w:bookmarkEnd w:id="277"/>
    </w:p>
    <w:p w14:paraId="1B2C7165" w14:textId="56D35200" w:rsidR="000A3FF7" w:rsidRDefault="000A3FF7" w:rsidP="000A3FF7">
      <w:pPr>
        <w:pStyle w:val="DDNbodytext1"/>
        <w:keepNext/>
        <w:rPr>
          <w:rStyle w:val="NoneA"/>
          <w:rFonts w:ascii="宋体" w:eastAsia="宋体" w:hAnsi="宋体" w:cs="宋体"/>
          <w:lang w:val="zh-TW" w:eastAsia="zh-CN"/>
        </w:rPr>
      </w:pPr>
      <w:r>
        <w:rPr>
          <w:rFonts w:hint="eastAsia"/>
          <w:lang w:eastAsia="zh-CN"/>
        </w:rPr>
        <w:t>Lustre</w:t>
      </w:r>
      <w:r w:rsidR="00575929">
        <w:rPr>
          <w:lang w:eastAsia="zh-CN"/>
        </w:rPr>
        <w:t xml:space="preserve"> </w:t>
      </w:r>
      <w:r w:rsidR="00575929" w:rsidRPr="00FE32D3">
        <w:rPr>
          <w:rFonts w:hint="eastAsia"/>
          <w:lang w:eastAsia="zh-CN"/>
        </w:rPr>
        <w:t>OSS</w:t>
      </w:r>
      <w:r>
        <w:rPr>
          <w:rFonts w:hint="eastAsia"/>
          <w:lang w:eastAsia="zh-CN"/>
        </w:rPr>
        <w:t>仪表盘（</w:t>
      </w:r>
      <w:r w:rsidRPr="000A3FF7">
        <w:rPr>
          <w:rStyle w:val="DDNField"/>
        </w:rPr>
        <w:fldChar w:fldCharType="begin"/>
      </w:r>
      <w:r w:rsidRPr="000A3FF7">
        <w:rPr>
          <w:rStyle w:val="DDNField"/>
          <w:lang w:eastAsia="zh-CN"/>
        </w:rPr>
        <w:instrText xml:space="preserve"> </w:instrText>
      </w:r>
      <w:r w:rsidRPr="000A3FF7">
        <w:rPr>
          <w:rStyle w:val="DDNField"/>
          <w:rFonts w:hint="eastAsia"/>
          <w:lang w:eastAsia="zh-CN"/>
        </w:rPr>
        <w:instrText>REF _Ref512356403 \h</w:instrText>
      </w:r>
      <w:r w:rsidRPr="000A3FF7">
        <w:rPr>
          <w:rStyle w:val="DDNField"/>
          <w:lang w:eastAsia="zh-CN"/>
        </w:rPr>
        <w:instrText xml:space="preserve"> </w:instrText>
      </w:r>
      <w:r>
        <w:rPr>
          <w:rStyle w:val="DDNField"/>
          <w:lang w:eastAsia="zh-CN"/>
        </w:rPr>
        <w:instrText xml:space="preserve"> \* MERGEFORMAT </w:instrText>
      </w:r>
      <w:r w:rsidRPr="000A3FF7">
        <w:rPr>
          <w:rStyle w:val="DDNField"/>
        </w:rPr>
      </w:r>
      <w:r w:rsidRPr="000A3FF7">
        <w:rPr>
          <w:rStyle w:val="DDNField"/>
        </w:rPr>
        <w:fldChar w:fldCharType="separate"/>
      </w:r>
      <w:r w:rsidR="00244445">
        <w:rPr>
          <w:lang w:eastAsia="zh-CN"/>
        </w:rPr>
        <w:t>图</w:t>
      </w:r>
      <w:r w:rsidR="00244445">
        <w:rPr>
          <w:lang w:eastAsia="zh-CN"/>
        </w:rPr>
        <w:t>77</w:t>
      </w:r>
      <w:r w:rsidR="00244445">
        <w:rPr>
          <w:rFonts w:hint="eastAsia"/>
          <w:lang w:eastAsia="zh-CN"/>
        </w:rPr>
        <w:t xml:space="preserve">: </w:t>
      </w:r>
      <w:r w:rsidRPr="000A3FF7">
        <w:rPr>
          <w:rStyle w:val="DDNField"/>
        </w:rPr>
        <w:fldChar w:fldCharType="end"/>
      </w:r>
      <w:r w:rsidR="00D736D5" w:rsidRPr="00D736D5">
        <w:rPr>
          <w:rStyle w:val="DDNField"/>
        </w:rPr>
        <w:fldChar w:fldCharType="begin"/>
      </w:r>
      <w:r w:rsidR="00D736D5" w:rsidRPr="00D736D5">
        <w:rPr>
          <w:rStyle w:val="DDNField"/>
          <w:lang w:eastAsia="zh-CN"/>
        </w:rPr>
        <w:instrText xml:space="preserve"> REF _Ref513123624 \h </w:instrText>
      </w:r>
      <w:r w:rsidR="00D736D5">
        <w:rPr>
          <w:rStyle w:val="DDNField"/>
          <w:lang w:eastAsia="zh-CN"/>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lang w:eastAsia="zh-CN"/>
        </w:rPr>
        <w:t>图</w:t>
      </w:r>
      <w:r w:rsidR="00244445" w:rsidRPr="00244445">
        <w:rPr>
          <w:rStyle w:val="DDNField"/>
          <w:lang w:eastAsia="zh-CN"/>
        </w:rPr>
        <w:t>77</w:t>
      </w:r>
      <w:r w:rsidR="00D736D5" w:rsidRPr="00D736D5">
        <w:rPr>
          <w:rStyle w:val="DDNField"/>
        </w:rPr>
        <w:fldChar w:fldCharType="end"/>
      </w:r>
      <w:r>
        <w:rPr>
          <w:lang w:eastAsia="zh-CN"/>
        </w:rPr>
        <w:t>）</w:t>
      </w:r>
      <w:r>
        <w:rPr>
          <w:rStyle w:val="NoneA"/>
          <w:rFonts w:ascii="宋体" w:eastAsia="宋体" w:hAnsi="宋体" w:cs="宋体"/>
          <w:lang w:val="zh-TW" w:eastAsia="zh-TW"/>
        </w:rPr>
        <w:t>显示了</w:t>
      </w:r>
      <w:r>
        <w:rPr>
          <w:rStyle w:val="NoneA"/>
          <w:lang w:eastAsia="zh-CN"/>
        </w:rPr>
        <w:t xml:space="preserve"> Lustre </w:t>
      </w:r>
      <w:r>
        <w:rPr>
          <w:rStyle w:val="NoneA"/>
          <w:rFonts w:ascii="宋体" w:eastAsia="宋体" w:hAnsi="宋体" w:cs="宋体"/>
          <w:lang w:val="zh-TW" w:eastAsia="zh-TW"/>
        </w:rPr>
        <w:t>文件系统</w:t>
      </w:r>
      <w:r>
        <w:rPr>
          <w:rStyle w:val="NoneA"/>
          <w:rFonts w:ascii="宋体" w:eastAsia="宋体" w:hAnsi="宋体" w:cs="宋体" w:hint="eastAsia"/>
          <w:lang w:val="zh-TW" w:eastAsia="zh-CN"/>
        </w:rPr>
        <w:t>OSS服务器的统计数据。</w:t>
      </w:r>
    </w:p>
    <w:p w14:paraId="1306EE1C" w14:textId="77777777" w:rsidR="000A3FF7" w:rsidRDefault="000A3FF7" w:rsidP="000A3FF7">
      <w:pPr>
        <w:pStyle w:val="a6"/>
        <w:rPr>
          <w:lang w:eastAsia="zh-CN"/>
        </w:rPr>
      </w:pPr>
      <w:bookmarkStart w:id="278" w:name="_Ref513123624"/>
      <w:bookmarkStart w:id="279" w:name="_Ref512356403"/>
      <w:bookmarkStart w:id="280" w:name="_Toc514767901"/>
      <w:r>
        <w:rPr>
          <w:lang w:eastAsia="zh-CN"/>
        </w:rPr>
        <w:t>图</w:t>
      </w:r>
      <w:r>
        <w:fldChar w:fldCharType="begin"/>
      </w:r>
      <w:r>
        <w:rPr>
          <w:lang w:eastAsia="zh-CN"/>
        </w:rPr>
        <w:instrText xml:space="preserve"> SEQ Figure \* ARABIC </w:instrText>
      </w:r>
      <w:r>
        <w:fldChar w:fldCharType="separate"/>
      </w:r>
      <w:r w:rsidR="00244445">
        <w:rPr>
          <w:noProof/>
          <w:lang w:eastAsia="zh-CN"/>
        </w:rPr>
        <w:t>77</w:t>
      </w:r>
      <w:r>
        <w:fldChar w:fldCharType="end"/>
      </w:r>
      <w:bookmarkEnd w:id="278"/>
      <w:r>
        <w:rPr>
          <w:rFonts w:hint="eastAsia"/>
          <w:lang w:eastAsia="zh-CN"/>
        </w:rPr>
        <w:t xml:space="preserve">: </w:t>
      </w:r>
      <w:bookmarkEnd w:id="279"/>
      <w:r w:rsidR="003F6467">
        <w:rPr>
          <w:rFonts w:hint="eastAsia"/>
          <w:lang w:eastAsia="zh-CN"/>
        </w:rPr>
        <w:t>Lustre OSS</w:t>
      </w:r>
      <w:r w:rsidR="003F6467">
        <w:rPr>
          <w:rFonts w:hint="eastAsia"/>
          <w:lang w:eastAsia="zh-CN"/>
        </w:rPr>
        <w:t>仪表盘</w:t>
      </w:r>
      <w:bookmarkEnd w:id="280"/>
    </w:p>
    <w:p w14:paraId="0BE9676A" w14:textId="77777777" w:rsidR="000A3FF7" w:rsidRDefault="000A3FF7" w:rsidP="00863287">
      <w:pPr>
        <w:spacing w:before="137"/>
        <w:ind w:firstLine="720"/>
        <w:rPr>
          <w:lang w:eastAsia="zh-CN"/>
        </w:rPr>
      </w:pPr>
      <w:r>
        <w:rPr>
          <w:noProof/>
          <w:lang w:eastAsia="zh-CN"/>
        </w:rPr>
        <w:drawing>
          <wp:inline distT="0" distB="0" distL="0" distR="0" wp14:anchorId="495A344D" wp14:editId="2495517B">
            <wp:extent cx="5392010" cy="21996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2141" cy="2199706"/>
                    </a:xfrm>
                    <a:prstGeom prst="rect">
                      <a:avLst/>
                    </a:prstGeom>
                    <a:noFill/>
                    <a:ln>
                      <a:noFill/>
                    </a:ln>
                  </pic:spPr>
                </pic:pic>
              </a:graphicData>
            </a:graphic>
          </wp:inline>
        </w:drawing>
      </w:r>
    </w:p>
    <w:p w14:paraId="14310CAD" w14:textId="77777777" w:rsidR="00A11D76" w:rsidRPr="00A11D76" w:rsidRDefault="00A11D76" w:rsidP="003F6467">
      <w:pPr>
        <w:pStyle w:val="DDNbodytext1"/>
        <w:keepNext/>
        <w:rPr>
          <w:lang w:eastAsia="zh-CN"/>
        </w:rPr>
      </w:pPr>
      <w:r w:rsidRPr="00FE32D3">
        <w:rPr>
          <w:rFonts w:hint="eastAsia"/>
          <w:lang w:eastAsia="zh-CN"/>
        </w:rPr>
        <w:lastRenderedPageBreak/>
        <w:t>以</w:t>
      </w:r>
      <w:r>
        <w:rPr>
          <w:rFonts w:hint="eastAsia"/>
          <w:lang w:eastAsia="zh-CN"/>
        </w:rPr>
        <w:t>下是一些</w:t>
      </w:r>
      <w:r w:rsidRPr="00740146">
        <w:rPr>
          <w:rFonts w:hint="eastAsia"/>
          <w:b/>
          <w:lang w:eastAsia="zh-CN"/>
        </w:rPr>
        <w:t>主要指标</w:t>
      </w:r>
      <w:r>
        <w:rPr>
          <w:rFonts w:hint="eastAsia"/>
          <w:lang w:eastAsia="zh-CN"/>
        </w:rPr>
        <w:t>的面板视图：</w:t>
      </w:r>
    </w:p>
    <w:p w14:paraId="38C0010B" w14:textId="77777777" w:rsidR="003F6467" w:rsidRPr="00DF1B5E" w:rsidRDefault="003F6467" w:rsidP="003F6467">
      <w:pPr>
        <w:pStyle w:val="DDNbodytext1"/>
        <w:keepNext/>
        <w:rPr>
          <w:lang w:eastAsia="zh-CN"/>
        </w:rPr>
      </w:pPr>
      <w:r>
        <w:rPr>
          <w:rFonts w:hint="eastAsia"/>
          <w:lang w:eastAsia="zh-CN"/>
        </w:rPr>
        <w:t>I/O</w:t>
      </w:r>
      <w:r>
        <w:rPr>
          <w:rFonts w:hint="eastAsia"/>
          <w:lang w:eastAsia="zh-CN"/>
        </w:rPr>
        <w:t>带宽面板</w:t>
      </w:r>
      <w:r>
        <w:rPr>
          <w:lang w:eastAsia="zh-CN"/>
        </w:rPr>
        <w:t>（</w:t>
      </w:r>
      <w:r w:rsidR="001E71ED" w:rsidRPr="00A0286F">
        <w:rPr>
          <w:rStyle w:val="DDNField"/>
        </w:rPr>
        <w:fldChar w:fldCharType="begin"/>
      </w:r>
      <w:r w:rsidR="001E71ED" w:rsidRPr="00A0286F">
        <w:rPr>
          <w:rStyle w:val="DDNField"/>
          <w:lang w:eastAsia="zh-CN"/>
        </w:rPr>
        <w:instrText xml:space="preserve"> REF _Ref512523504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78</w:t>
      </w:r>
      <w:r w:rsidR="001E71ED" w:rsidRPr="00A0286F">
        <w:rPr>
          <w:rStyle w:val="DDNField"/>
        </w:rPr>
        <w:fldChar w:fldCharType="end"/>
      </w:r>
      <w:r>
        <w:rPr>
          <w:lang w:eastAsia="zh-CN"/>
        </w:rPr>
        <w:t>）</w:t>
      </w:r>
      <w:r>
        <w:rPr>
          <w:rStyle w:val="NoneA"/>
          <w:rFonts w:ascii="宋体" w:eastAsia="宋体" w:hAnsi="宋体" w:cs="宋体"/>
          <w:lang w:val="zh-TW" w:eastAsia="zh-TW"/>
        </w:rPr>
        <w:t>显示分别显示了</w:t>
      </w:r>
      <w:r>
        <w:rPr>
          <w:rStyle w:val="NoneA"/>
          <w:rFonts w:hint="eastAsia"/>
          <w:lang w:eastAsia="zh-CN"/>
        </w:rPr>
        <w:t>OSS</w:t>
      </w:r>
      <w:r>
        <w:rPr>
          <w:rStyle w:val="NoneA"/>
          <w:lang w:eastAsia="zh-CN"/>
        </w:rPr>
        <w:t>服务器总的</w:t>
      </w:r>
      <w:r>
        <w:rPr>
          <w:rStyle w:val="NoneA"/>
          <w:lang w:eastAsia="zh-CN"/>
        </w:rPr>
        <w:t>I</w:t>
      </w:r>
      <w:r>
        <w:rPr>
          <w:rStyle w:val="NoneA"/>
          <w:rFonts w:hint="eastAsia"/>
          <w:lang w:eastAsia="zh-CN"/>
        </w:rPr>
        <w:t>/O</w:t>
      </w:r>
      <w:r>
        <w:rPr>
          <w:rStyle w:val="NoneA"/>
          <w:rFonts w:hint="eastAsia"/>
          <w:lang w:eastAsia="zh-CN"/>
        </w:rPr>
        <w:t>吐吞量，写吞吐量和读吞吐量</w:t>
      </w:r>
      <w:r>
        <w:rPr>
          <w:rStyle w:val="NoneA"/>
          <w:rFonts w:ascii="宋体" w:eastAsia="宋体" w:hAnsi="宋体" w:cs="宋体"/>
          <w:lang w:val="zh-TW" w:eastAsia="zh-TW"/>
        </w:rPr>
        <w:t>。</w:t>
      </w:r>
    </w:p>
    <w:p w14:paraId="38F4E5AD" w14:textId="77777777" w:rsidR="003F6467" w:rsidRDefault="003F6467" w:rsidP="003F6467">
      <w:pPr>
        <w:pStyle w:val="a6"/>
        <w:rPr>
          <w:lang w:eastAsia="zh-CN"/>
        </w:rPr>
      </w:pPr>
      <w:bookmarkStart w:id="281" w:name="_Ref512523504"/>
      <w:bookmarkStart w:id="282" w:name="_Toc514767902"/>
      <w:r>
        <w:rPr>
          <w:lang w:eastAsia="zh-CN"/>
        </w:rPr>
        <w:t>图</w:t>
      </w:r>
      <w:r>
        <w:fldChar w:fldCharType="begin"/>
      </w:r>
      <w:r>
        <w:rPr>
          <w:lang w:eastAsia="zh-CN"/>
        </w:rPr>
        <w:instrText xml:space="preserve"> SEQ Figure \* ARABIC </w:instrText>
      </w:r>
      <w:r>
        <w:fldChar w:fldCharType="separate"/>
      </w:r>
      <w:r w:rsidR="00244445">
        <w:rPr>
          <w:noProof/>
          <w:lang w:eastAsia="zh-CN"/>
        </w:rPr>
        <w:t>78</w:t>
      </w:r>
      <w:r>
        <w:fldChar w:fldCharType="end"/>
      </w:r>
      <w:bookmarkEnd w:id="281"/>
      <w:r>
        <w:rPr>
          <w:lang w:eastAsia="zh-CN"/>
        </w:rPr>
        <w:t>：</w:t>
      </w:r>
      <w:r>
        <w:rPr>
          <w:lang w:eastAsia="zh-CN"/>
        </w:rPr>
        <w:t>I</w:t>
      </w:r>
      <w:r>
        <w:rPr>
          <w:rFonts w:hint="eastAsia"/>
          <w:lang w:eastAsia="zh-CN"/>
        </w:rPr>
        <w:t>/O</w:t>
      </w:r>
      <w:r>
        <w:rPr>
          <w:rFonts w:hint="eastAsia"/>
          <w:lang w:eastAsia="zh-CN"/>
        </w:rPr>
        <w:t>带宽面板</w:t>
      </w:r>
      <w:bookmarkEnd w:id="282"/>
    </w:p>
    <w:p w14:paraId="261C0028" w14:textId="77777777" w:rsidR="003F6467" w:rsidRPr="003F6467" w:rsidRDefault="003F6467" w:rsidP="003F6467">
      <w:pPr>
        <w:ind w:left="720"/>
        <w:rPr>
          <w:lang w:eastAsia="zh-CN"/>
        </w:rPr>
      </w:pPr>
      <w:r>
        <w:rPr>
          <w:noProof/>
          <w:lang w:eastAsia="zh-CN"/>
        </w:rPr>
        <w:drawing>
          <wp:inline distT="0" distB="0" distL="0" distR="0" wp14:anchorId="0F63978E" wp14:editId="7AB9DB14">
            <wp:extent cx="5393160" cy="13922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92956" cy="1392195"/>
                    </a:xfrm>
                    <a:prstGeom prst="rect">
                      <a:avLst/>
                    </a:prstGeom>
                    <a:noFill/>
                    <a:ln>
                      <a:noFill/>
                    </a:ln>
                  </pic:spPr>
                </pic:pic>
              </a:graphicData>
            </a:graphic>
          </wp:inline>
        </w:drawing>
      </w:r>
    </w:p>
    <w:p w14:paraId="1B3EBE00" w14:textId="149C2AEC" w:rsidR="003F6467" w:rsidRPr="00DF4B82" w:rsidRDefault="003F6467" w:rsidP="003F6467">
      <w:pPr>
        <w:pStyle w:val="DDNbodytext1"/>
        <w:keepNext/>
        <w:rPr>
          <w:lang w:eastAsia="zh-CN"/>
        </w:rPr>
      </w:pPr>
      <w:r w:rsidRPr="00575929">
        <w:rPr>
          <w:rFonts w:hint="eastAsia"/>
          <w:b/>
          <w:lang w:eastAsia="zh-CN"/>
        </w:rPr>
        <w:t>活跃请求数目</w:t>
      </w:r>
      <w:r>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_Ref512523514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79</w:t>
      </w:r>
      <w:r w:rsidR="001E71ED" w:rsidRPr="00A0286F">
        <w:rPr>
          <w:rStyle w:val="DDNField"/>
        </w:rPr>
        <w:fldChar w:fldCharType="end"/>
      </w:r>
      <w:r>
        <w:rPr>
          <w:rFonts w:hint="eastAsia"/>
          <w:lang w:eastAsia="zh-CN"/>
        </w:rPr>
        <w:t>）显示了</w:t>
      </w:r>
      <w:r w:rsidR="00911967">
        <w:rPr>
          <w:rFonts w:hint="eastAsia"/>
          <w:lang w:eastAsia="zh-CN"/>
        </w:rPr>
        <w:t>OSS</w:t>
      </w:r>
      <w:r w:rsidR="00911967">
        <w:rPr>
          <w:rFonts w:hint="eastAsia"/>
          <w:lang w:eastAsia="zh-CN"/>
        </w:rPr>
        <w:t>最大活跃请求数目和最小活跃请求数目随时间的变化。</w:t>
      </w:r>
      <w:r w:rsidR="00B2467D" w:rsidRPr="00FE32D3">
        <w:rPr>
          <w:rFonts w:hint="eastAsia"/>
          <w:lang w:eastAsia="zh-CN"/>
        </w:rPr>
        <w:t>活</w:t>
      </w:r>
      <w:r w:rsidR="00FE4E0E">
        <w:rPr>
          <w:rStyle w:val="NoneA"/>
          <w:rFonts w:ascii="宋体" w:eastAsia="宋体" w:hAnsi="宋体" w:cs="宋体"/>
          <w:lang w:val="zh-TW" w:eastAsia="zh-TW"/>
        </w:rPr>
        <w:t>跃的请求数是指那些正在被</w:t>
      </w:r>
      <w:r w:rsidR="007B6B27">
        <w:rPr>
          <w:rFonts w:hint="eastAsia"/>
          <w:lang w:eastAsia="zh-CN"/>
        </w:rPr>
        <w:t>OSS</w:t>
      </w:r>
      <w:r w:rsidR="00FE4E0E">
        <w:rPr>
          <w:rStyle w:val="NoneA"/>
          <w:rFonts w:ascii="宋体" w:eastAsia="宋体" w:hAnsi="宋体" w:cs="宋体"/>
          <w:lang w:val="zh-TW" w:eastAsia="zh-TW"/>
        </w:rPr>
        <w:t>处理的请求数目</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TW"/>
        </w:rPr>
        <w:t>但不包括那些在队列里面等待被处理的请求</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CN"/>
        </w:rPr>
        <w:t>如果活跃的请求的数目小于</w:t>
      </w:r>
      <w:r w:rsidR="007B6B27">
        <w:rPr>
          <w:rFonts w:hint="eastAsia"/>
          <w:lang w:eastAsia="zh-CN"/>
        </w:rPr>
        <w:t>PTLRPC</w:t>
      </w:r>
      <w:r w:rsidR="00FE4E0E">
        <w:rPr>
          <w:rStyle w:val="NoneA"/>
          <w:rFonts w:ascii="宋体" w:eastAsia="宋体" w:hAnsi="宋体" w:cs="宋体"/>
          <w:lang w:val="zh-TW" w:eastAsia="zh-CN"/>
        </w:rPr>
        <w:t>线程数目减去</w:t>
      </w:r>
      <w:r w:rsidR="007B6B27">
        <w:rPr>
          <w:rFonts w:hint="eastAsia"/>
          <w:lang w:eastAsia="zh-CN"/>
        </w:rPr>
        <w:t>2</w:t>
      </w:r>
      <w:r w:rsidR="00FD4D45" w:rsidRPr="00FE32D3">
        <w:rPr>
          <w:rFonts w:hint="eastAsia"/>
          <w:lang w:eastAsia="zh-CN"/>
        </w:rPr>
        <w:t>（</w:t>
      </w:r>
      <w:r w:rsidR="00FE4E0E">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中的最小值。</w:t>
      </w:r>
    </w:p>
    <w:p w14:paraId="510BB3B5" w14:textId="77777777" w:rsidR="003F6467" w:rsidRDefault="003F6467" w:rsidP="003F6467">
      <w:pPr>
        <w:pStyle w:val="a6"/>
        <w:rPr>
          <w:lang w:eastAsia="zh-CN"/>
        </w:rPr>
      </w:pPr>
      <w:bookmarkStart w:id="283" w:name="_Ref512523514"/>
      <w:bookmarkStart w:id="284" w:name="_Toc514767903"/>
      <w:r>
        <w:rPr>
          <w:lang w:eastAsia="zh-CN"/>
        </w:rPr>
        <w:t>图</w:t>
      </w:r>
      <w:r>
        <w:fldChar w:fldCharType="begin"/>
      </w:r>
      <w:r>
        <w:rPr>
          <w:lang w:eastAsia="zh-CN"/>
        </w:rPr>
        <w:instrText xml:space="preserve"> SEQ Figure \* ARABIC </w:instrText>
      </w:r>
      <w:r>
        <w:fldChar w:fldCharType="separate"/>
      </w:r>
      <w:r w:rsidR="00244445">
        <w:rPr>
          <w:noProof/>
          <w:lang w:eastAsia="zh-CN"/>
        </w:rPr>
        <w:t>79</w:t>
      </w:r>
      <w:r>
        <w:fldChar w:fldCharType="end"/>
      </w:r>
      <w:bookmarkEnd w:id="283"/>
      <w:r>
        <w:rPr>
          <w:rFonts w:hint="eastAsia"/>
          <w:lang w:eastAsia="zh-CN"/>
        </w:rPr>
        <w:t xml:space="preserve">: </w:t>
      </w:r>
      <w:r w:rsidR="00911967">
        <w:rPr>
          <w:rFonts w:hint="eastAsia"/>
          <w:lang w:eastAsia="zh-CN"/>
        </w:rPr>
        <w:t>活跃请求数目</w:t>
      </w:r>
      <w:r>
        <w:rPr>
          <w:rFonts w:hint="eastAsia"/>
          <w:lang w:eastAsia="zh-CN"/>
        </w:rPr>
        <w:t>面板</w:t>
      </w:r>
      <w:bookmarkEnd w:id="284"/>
    </w:p>
    <w:p w14:paraId="48F9F8F3" w14:textId="77777777" w:rsidR="003F6467" w:rsidRDefault="00911967" w:rsidP="00911967">
      <w:pPr>
        <w:ind w:left="720"/>
        <w:rPr>
          <w:lang w:eastAsia="zh-CN"/>
        </w:rPr>
      </w:pPr>
      <w:r>
        <w:rPr>
          <w:rFonts w:hint="eastAsia"/>
          <w:noProof/>
          <w:lang w:eastAsia="zh-CN"/>
        </w:rPr>
        <w:drawing>
          <wp:inline distT="0" distB="0" distL="0" distR="0" wp14:anchorId="47168CD2" wp14:editId="47252630">
            <wp:extent cx="5441873" cy="1433543"/>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42016" cy="1433581"/>
                    </a:xfrm>
                    <a:prstGeom prst="rect">
                      <a:avLst/>
                    </a:prstGeom>
                    <a:noFill/>
                    <a:ln>
                      <a:noFill/>
                    </a:ln>
                  </pic:spPr>
                </pic:pic>
              </a:graphicData>
            </a:graphic>
          </wp:inline>
        </w:drawing>
      </w:r>
    </w:p>
    <w:p w14:paraId="38D06615" w14:textId="77777777" w:rsidR="00CA3F9C" w:rsidRDefault="00CA3F9C" w:rsidP="00911967">
      <w:pPr>
        <w:ind w:left="720"/>
        <w:rPr>
          <w:lang w:eastAsia="zh-CN"/>
        </w:rPr>
      </w:pPr>
    </w:p>
    <w:p w14:paraId="2DE90B5F" w14:textId="77777777" w:rsidR="00CA3F9C" w:rsidRDefault="00CA3F9C" w:rsidP="00911967">
      <w:pPr>
        <w:ind w:left="720"/>
        <w:rPr>
          <w:lang w:eastAsia="zh-CN"/>
        </w:rPr>
      </w:pPr>
    </w:p>
    <w:p w14:paraId="606609E3" w14:textId="3CAE4EDB" w:rsidR="00CA3F9C" w:rsidRDefault="00CA3F9C" w:rsidP="00911967">
      <w:pPr>
        <w:ind w:left="720"/>
        <w:rPr>
          <w:lang w:eastAsia="zh-CN"/>
        </w:rPr>
      </w:pPr>
    </w:p>
    <w:p w14:paraId="06140D51" w14:textId="4A4F832A" w:rsidR="00575929" w:rsidRDefault="00575929" w:rsidP="00911967">
      <w:pPr>
        <w:ind w:left="720"/>
        <w:rPr>
          <w:lang w:eastAsia="zh-CN"/>
        </w:rPr>
      </w:pPr>
    </w:p>
    <w:p w14:paraId="6767B893" w14:textId="1120C2D6" w:rsidR="00575929" w:rsidRDefault="00575929" w:rsidP="00911967">
      <w:pPr>
        <w:ind w:left="720"/>
        <w:rPr>
          <w:lang w:eastAsia="zh-CN"/>
        </w:rPr>
      </w:pPr>
    </w:p>
    <w:p w14:paraId="30DF40A5" w14:textId="7FBFB68E" w:rsidR="00575929" w:rsidRDefault="00575929" w:rsidP="00911967">
      <w:pPr>
        <w:ind w:left="720"/>
        <w:rPr>
          <w:lang w:eastAsia="zh-CN"/>
        </w:rPr>
      </w:pPr>
    </w:p>
    <w:p w14:paraId="78CB63C3" w14:textId="2DBF2B8C" w:rsidR="00575929" w:rsidRDefault="00575929" w:rsidP="00911967">
      <w:pPr>
        <w:ind w:left="720"/>
        <w:rPr>
          <w:lang w:eastAsia="zh-CN"/>
        </w:rPr>
      </w:pPr>
    </w:p>
    <w:p w14:paraId="19F66F81" w14:textId="1E2072F2" w:rsidR="00575929" w:rsidRDefault="00575929" w:rsidP="00911967">
      <w:pPr>
        <w:ind w:left="720"/>
        <w:rPr>
          <w:lang w:eastAsia="zh-CN"/>
        </w:rPr>
      </w:pPr>
    </w:p>
    <w:p w14:paraId="5DE6618A" w14:textId="6A38CABD" w:rsidR="00575929" w:rsidRDefault="00575929" w:rsidP="00911967">
      <w:pPr>
        <w:ind w:left="720"/>
        <w:rPr>
          <w:lang w:eastAsia="zh-CN"/>
        </w:rPr>
      </w:pPr>
    </w:p>
    <w:p w14:paraId="1FC6AC2C" w14:textId="23C7E2F6" w:rsidR="00575929" w:rsidRDefault="00575929" w:rsidP="00911967">
      <w:pPr>
        <w:ind w:left="720"/>
        <w:rPr>
          <w:lang w:eastAsia="zh-CN"/>
        </w:rPr>
      </w:pPr>
    </w:p>
    <w:p w14:paraId="465ABC14" w14:textId="77777777" w:rsidR="00575929" w:rsidRPr="003F6467" w:rsidRDefault="00575929" w:rsidP="00911967">
      <w:pPr>
        <w:ind w:left="720"/>
        <w:rPr>
          <w:lang w:eastAsia="zh-CN"/>
        </w:rPr>
      </w:pPr>
    </w:p>
    <w:p w14:paraId="45962327" w14:textId="400FED54" w:rsidR="00911967" w:rsidRPr="00DF4B82" w:rsidRDefault="00FE4E0E" w:rsidP="00911967">
      <w:pPr>
        <w:pStyle w:val="DDNbodytext1"/>
        <w:keepNext/>
        <w:rPr>
          <w:lang w:eastAsia="zh-CN"/>
        </w:rPr>
      </w:pPr>
      <w:r>
        <w:rPr>
          <w:rFonts w:hint="eastAsia"/>
          <w:lang w:eastAsia="zh-CN"/>
        </w:rPr>
        <w:lastRenderedPageBreak/>
        <w:t>流入</w:t>
      </w:r>
      <w:r w:rsidR="00911967">
        <w:rPr>
          <w:rFonts w:hint="eastAsia"/>
          <w:lang w:eastAsia="zh-CN"/>
        </w:rPr>
        <w:t>请求数目面板（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_Ref512523525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80</w:t>
      </w:r>
      <w:r w:rsidR="001E71ED" w:rsidRPr="00A0286F">
        <w:rPr>
          <w:rStyle w:val="DDNField"/>
        </w:rPr>
        <w:fldChar w:fldCharType="end"/>
      </w:r>
      <w:r w:rsidR="00911967">
        <w:rPr>
          <w:rFonts w:hint="eastAsia"/>
          <w:lang w:eastAsia="zh-CN"/>
        </w:rPr>
        <w:t>）显示了</w:t>
      </w:r>
      <w:r w:rsidR="00911967">
        <w:rPr>
          <w:rFonts w:hint="eastAsia"/>
          <w:lang w:eastAsia="zh-CN"/>
        </w:rPr>
        <w:t>OSS</w:t>
      </w:r>
      <w:r w:rsidR="00911967">
        <w:rPr>
          <w:rFonts w:hint="eastAsia"/>
          <w:lang w:eastAsia="zh-CN"/>
        </w:rPr>
        <w:t>最大</w:t>
      </w:r>
      <w:r>
        <w:rPr>
          <w:rFonts w:hint="eastAsia"/>
          <w:lang w:eastAsia="zh-CN"/>
        </w:rPr>
        <w:t>流入</w:t>
      </w:r>
      <w:r w:rsidR="00911967">
        <w:rPr>
          <w:rFonts w:hint="eastAsia"/>
          <w:lang w:eastAsia="zh-CN"/>
        </w:rPr>
        <w:t>请求数目和最小</w:t>
      </w:r>
      <w:r>
        <w:rPr>
          <w:rFonts w:hint="eastAsia"/>
          <w:lang w:eastAsia="zh-CN"/>
        </w:rPr>
        <w:t>流入</w:t>
      </w:r>
      <w:r w:rsidR="00911967">
        <w:rPr>
          <w:rFonts w:hint="eastAsia"/>
          <w:lang w:eastAsia="zh-CN"/>
        </w:rPr>
        <w:t>请求数目随时间的变化。</w:t>
      </w:r>
      <w:r>
        <w:rPr>
          <w:rStyle w:val="NoneA"/>
          <w:rFonts w:ascii="宋体" w:eastAsia="宋体" w:hAnsi="宋体" w:cs="宋体"/>
          <w:lang w:val="zh-TW" w:eastAsia="zh-TW"/>
        </w:rPr>
        <w:t>流入请求是指那些正在等待被</w:t>
      </w:r>
      <w:r w:rsidR="007B6B27">
        <w:rPr>
          <w:rFonts w:hint="eastAsia"/>
          <w:lang w:eastAsia="zh-CN"/>
        </w:rPr>
        <w:t>OSS</w:t>
      </w:r>
      <w:r>
        <w:rPr>
          <w:rStyle w:val="NoneA"/>
          <w:rFonts w:ascii="宋体" w:eastAsia="宋体" w:hAnsi="宋体" w:cs="宋体"/>
          <w:lang w:val="zh-TW" w:eastAsia="zh-TW"/>
        </w:rPr>
        <w:t>处理的请求</w:t>
      </w:r>
      <w:r>
        <w:rPr>
          <w:rStyle w:val="NoneA"/>
          <w:rFonts w:ascii="宋体" w:eastAsia="宋体" w:hAnsi="宋体" w:cs="宋体" w:hint="eastAsia"/>
          <w:lang w:val="zh-TW" w:eastAsia="zh-CN"/>
        </w:rPr>
        <w:t>。当开始处理请求，则该请求不</w:t>
      </w:r>
      <w:r w:rsidR="00E31FA4" w:rsidRPr="00FE32D3">
        <w:rPr>
          <w:rStyle w:val="NoneA"/>
          <w:rFonts w:ascii="宋体" w:eastAsia="宋体" w:hAnsi="宋体" w:cs="宋体" w:hint="eastAsia"/>
          <w:lang w:val="zh-TW" w:eastAsia="zh-CN"/>
        </w:rPr>
        <w:t>再</w:t>
      </w:r>
      <w:r>
        <w:rPr>
          <w:rStyle w:val="NoneA"/>
          <w:rFonts w:ascii="宋体" w:eastAsia="宋体" w:hAnsi="宋体" w:cs="宋体" w:hint="eastAsia"/>
          <w:lang w:val="zh-TW" w:eastAsia="zh-CN"/>
        </w:rPr>
        <w:t>是流入请求，请求将会被放在处理队列中。</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14:paraId="2BCF7945" w14:textId="77777777" w:rsidR="00911967" w:rsidRDefault="00911967" w:rsidP="00911967">
      <w:pPr>
        <w:pStyle w:val="a6"/>
        <w:rPr>
          <w:lang w:eastAsia="zh-CN"/>
        </w:rPr>
      </w:pPr>
      <w:bookmarkStart w:id="285" w:name="_Ref512523525"/>
      <w:bookmarkStart w:id="286" w:name="_Toc514767904"/>
      <w:r>
        <w:rPr>
          <w:lang w:eastAsia="zh-CN"/>
        </w:rPr>
        <w:t>图</w:t>
      </w:r>
      <w:r>
        <w:fldChar w:fldCharType="begin"/>
      </w:r>
      <w:r>
        <w:rPr>
          <w:lang w:eastAsia="zh-CN"/>
        </w:rPr>
        <w:instrText xml:space="preserve"> SEQ Figure \* ARABIC </w:instrText>
      </w:r>
      <w:r>
        <w:fldChar w:fldCharType="separate"/>
      </w:r>
      <w:r w:rsidR="00244445">
        <w:rPr>
          <w:noProof/>
          <w:lang w:eastAsia="zh-CN"/>
        </w:rPr>
        <w:t>80</w:t>
      </w:r>
      <w:r>
        <w:fldChar w:fldCharType="end"/>
      </w:r>
      <w:bookmarkEnd w:id="285"/>
      <w:r>
        <w:rPr>
          <w:rFonts w:hint="eastAsia"/>
          <w:lang w:eastAsia="zh-CN"/>
        </w:rPr>
        <w:t xml:space="preserve">: </w:t>
      </w:r>
      <w:r w:rsidR="00FE4E0E">
        <w:rPr>
          <w:rFonts w:hint="eastAsia"/>
          <w:lang w:eastAsia="zh-CN"/>
        </w:rPr>
        <w:t>流入</w:t>
      </w:r>
      <w:r>
        <w:rPr>
          <w:rFonts w:hint="eastAsia"/>
          <w:lang w:eastAsia="zh-CN"/>
        </w:rPr>
        <w:t>请求数目面板</w:t>
      </w:r>
      <w:bookmarkEnd w:id="286"/>
    </w:p>
    <w:p w14:paraId="516C0755" w14:textId="77777777" w:rsidR="003F6467" w:rsidRDefault="00911967" w:rsidP="00863287">
      <w:pPr>
        <w:spacing w:before="137"/>
        <w:ind w:firstLine="720"/>
        <w:rPr>
          <w:lang w:eastAsia="zh-CN"/>
        </w:rPr>
      </w:pPr>
      <w:r>
        <w:rPr>
          <w:noProof/>
          <w:lang w:eastAsia="zh-CN"/>
        </w:rPr>
        <w:drawing>
          <wp:inline distT="0" distB="0" distL="0" distR="0" wp14:anchorId="7736C75E" wp14:editId="0B8B4961">
            <wp:extent cx="5439205" cy="1421783"/>
            <wp:effectExtent l="0" t="0" r="9525"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39167" cy="1421773"/>
                    </a:xfrm>
                    <a:prstGeom prst="rect">
                      <a:avLst/>
                    </a:prstGeom>
                    <a:noFill/>
                    <a:ln>
                      <a:noFill/>
                    </a:ln>
                  </pic:spPr>
                </pic:pic>
              </a:graphicData>
            </a:graphic>
          </wp:inline>
        </w:drawing>
      </w:r>
    </w:p>
    <w:p w14:paraId="38623BB8" w14:textId="77777777" w:rsidR="00911967" w:rsidRPr="00FE4E0E" w:rsidRDefault="00911967" w:rsidP="00FE4E0E">
      <w:pPr>
        <w:pStyle w:val="DDNbodytext1"/>
        <w:keepNext/>
        <w:rPr>
          <w:lang w:eastAsia="zh-CN"/>
        </w:rPr>
      </w:pPr>
      <w:r>
        <w:rPr>
          <w:rFonts w:hint="eastAsia"/>
          <w:lang w:eastAsia="zh-CN"/>
        </w:rPr>
        <w:t>请求等待时间面板（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_Ref512523538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81</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最大请求等待时间和最小请求等待时间随时间的变化。</w:t>
      </w:r>
      <w:r w:rsidR="00FE4E0E">
        <w:rPr>
          <w:rStyle w:val="NoneA"/>
          <w:rFonts w:ascii="宋体" w:eastAsia="宋体" w:hAnsi="宋体" w:cs="宋体"/>
          <w:lang w:val="zh-TW" w:eastAsia="zh-TW"/>
        </w:rPr>
        <w:t>一个请求的等待时间是它到达时刻和开始被处理时刻的时间间隔</w:t>
      </w:r>
      <w:r w:rsidR="00FE4E0E">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中的最小的请求等待时间。</w:t>
      </w:r>
    </w:p>
    <w:p w14:paraId="2B99D4A4" w14:textId="77777777" w:rsidR="00911967" w:rsidRDefault="00911967" w:rsidP="00911967">
      <w:pPr>
        <w:pStyle w:val="a6"/>
        <w:rPr>
          <w:lang w:eastAsia="zh-CN"/>
        </w:rPr>
      </w:pPr>
      <w:bookmarkStart w:id="287" w:name="_Ref512523538"/>
      <w:bookmarkStart w:id="288" w:name="_Toc514767905"/>
      <w:r>
        <w:rPr>
          <w:lang w:eastAsia="zh-CN"/>
        </w:rPr>
        <w:t>图</w:t>
      </w:r>
      <w:r>
        <w:fldChar w:fldCharType="begin"/>
      </w:r>
      <w:r>
        <w:rPr>
          <w:lang w:eastAsia="zh-CN"/>
        </w:rPr>
        <w:instrText xml:space="preserve"> SEQ Figure \* ARABIC </w:instrText>
      </w:r>
      <w:r>
        <w:fldChar w:fldCharType="separate"/>
      </w:r>
      <w:r w:rsidR="00244445">
        <w:rPr>
          <w:noProof/>
          <w:lang w:eastAsia="zh-CN"/>
        </w:rPr>
        <w:t>81</w:t>
      </w:r>
      <w:r>
        <w:fldChar w:fldCharType="end"/>
      </w:r>
      <w:bookmarkEnd w:id="287"/>
      <w:r>
        <w:rPr>
          <w:rFonts w:hint="eastAsia"/>
          <w:lang w:eastAsia="zh-CN"/>
        </w:rPr>
        <w:t xml:space="preserve">: </w:t>
      </w:r>
      <w:r>
        <w:rPr>
          <w:rFonts w:hint="eastAsia"/>
          <w:lang w:eastAsia="zh-CN"/>
        </w:rPr>
        <w:t>请求等待时间面板</w:t>
      </w:r>
      <w:bookmarkEnd w:id="288"/>
    </w:p>
    <w:p w14:paraId="477F6667" w14:textId="77777777" w:rsidR="00911967" w:rsidRDefault="00911967" w:rsidP="00863287">
      <w:pPr>
        <w:spacing w:before="137"/>
        <w:ind w:firstLine="720"/>
        <w:rPr>
          <w:lang w:eastAsia="zh-CN"/>
        </w:rPr>
      </w:pPr>
      <w:r>
        <w:rPr>
          <w:noProof/>
          <w:lang w:eastAsia="zh-CN"/>
        </w:rPr>
        <w:drawing>
          <wp:inline distT="0" distB="0" distL="0" distR="0" wp14:anchorId="798AB4D3" wp14:editId="5947F165">
            <wp:extent cx="5439061" cy="1421745"/>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39023" cy="1421735"/>
                    </a:xfrm>
                    <a:prstGeom prst="rect">
                      <a:avLst/>
                    </a:prstGeom>
                    <a:noFill/>
                    <a:ln>
                      <a:noFill/>
                    </a:ln>
                  </pic:spPr>
                </pic:pic>
              </a:graphicData>
            </a:graphic>
          </wp:inline>
        </w:drawing>
      </w:r>
    </w:p>
    <w:p w14:paraId="7D885A8D" w14:textId="77777777" w:rsidR="00051E2E" w:rsidRDefault="00051E2E" w:rsidP="00863287">
      <w:pPr>
        <w:spacing w:before="137"/>
        <w:ind w:firstLine="720"/>
        <w:rPr>
          <w:lang w:eastAsia="zh-CN"/>
        </w:rPr>
      </w:pPr>
    </w:p>
    <w:p w14:paraId="7306CAF5" w14:textId="77777777" w:rsidR="00051E2E" w:rsidRDefault="00051E2E" w:rsidP="00863287">
      <w:pPr>
        <w:spacing w:before="137"/>
        <w:ind w:firstLine="720"/>
        <w:rPr>
          <w:lang w:eastAsia="zh-CN"/>
        </w:rPr>
      </w:pPr>
    </w:p>
    <w:p w14:paraId="66A4FD08" w14:textId="0CC8A485" w:rsidR="00051E2E" w:rsidRDefault="00051E2E" w:rsidP="00863287">
      <w:pPr>
        <w:spacing w:before="137"/>
        <w:ind w:firstLine="720"/>
        <w:rPr>
          <w:lang w:eastAsia="zh-CN"/>
        </w:rPr>
      </w:pPr>
    </w:p>
    <w:p w14:paraId="085C424F" w14:textId="566888D2" w:rsidR="000A18F4" w:rsidRDefault="000A18F4" w:rsidP="00863287">
      <w:pPr>
        <w:spacing w:before="137"/>
        <w:ind w:firstLine="720"/>
        <w:rPr>
          <w:lang w:eastAsia="zh-CN"/>
        </w:rPr>
      </w:pPr>
    </w:p>
    <w:p w14:paraId="0355BC01" w14:textId="0B1A326E" w:rsidR="000A18F4" w:rsidRDefault="000A18F4" w:rsidP="00863287">
      <w:pPr>
        <w:spacing w:before="137"/>
        <w:ind w:firstLine="720"/>
        <w:rPr>
          <w:lang w:eastAsia="zh-CN"/>
        </w:rPr>
      </w:pPr>
    </w:p>
    <w:p w14:paraId="070D650E" w14:textId="27EA7B51" w:rsidR="000A18F4" w:rsidRDefault="000A18F4" w:rsidP="00863287">
      <w:pPr>
        <w:spacing w:before="137"/>
        <w:ind w:firstLine="720"/>
        <w:rPr>
          <w:lang w:eastAsia="zh-CN"/>
        </w:rPr>
      </w:pPr>
    </w:p>
    <w:p w14:paraId="698992DD" w14:textId="5DD40A37" w:rsidR="000A18F4" w:rsidRDefault="000A18F4" w:rsidP="00863287">
      <w:pPr>
        <w:spacing w:before="137"/>
        <w:ind w:firstLine="720"/>
        <w:rPr>
          <w:lang w:eastAsia="zh-CN"/>
        </w:rPr>
      </w:pPr>
    </w:p>
    <w:p w14:paraId="2A98C955" w14:textId="42708431" w:rsidR="000A18F4" w:rsidRDefault="000A18F4" w:rsidP="00863287">
      <w:pPr>
        <w:spacing w:before="137"/>
        <w:ind w:firstLine="720"/>
        <w:rPr>
          <w:lang w:eastAsia="zh-CN"/>
        </w:rPr>
      </w:pPr>
    </w:p>
    <w:p w14:paraId="718C1C1F" w14:textId="271FC6AD" w:rsidR="000A18F4" w:rsidRDefault="000A18F4" w:rsidP="00863287">
      <w:pPr>
        <w:spacing w:before="137"/>
        <w:ind w:firstLine="720"/>
        <w:rPr>
          <w:lang w:eastAsia="zh-CN"/>
        </w:rPr>
      </w:pPr>
    </w:p>
    <w:p w14:paraId="0915A69B" w14:textId="1EA52DED" w:rsidR="000A18F4" w:rsidRDefault="000A18F4" w:rsidP="00863287">
      <w:pPr>
        <w:spacing w:before="137"/>
        <w:ind w:firstLine="720"/>
        <w:rPr>
          <w:lang w:eastAsia="zh-CN"/>
        </w:rPr>
      </w:pPr>
    </w:p>
    <w:p w14:paraId="41DF979E" w14:textId="77777777" w:rsidR="000A18F4" w:rsidRDefault="000A18F4" w:rsidP="00863287">
      <w:pPr>
        <w:spacing w:before="137"/>
        <w:ind w:firstLine="720"/>
        <w:rPr>
          <w:lang w:eastAsia="zh-CN"/>
        </w:rPr>
      </w:pPr>
    </w:p>
    <w:p w14:paraId="628C08A0" w14:textId="77777777" w:rsidR="00051E2E" w:rsidRPr="00051E2E" w:rsidRDefault="00911967" w:rsidP="00051E2E">
      <w:pPr>
        <w:pStyle w:val="DDNbodytext1"/>
        <w:keepNext/>
        <w:rPr>
          <w:rFonts w:ascii="宋体" w:eastAsia="宋体" w:hAnsi="宋体" w:cs="宋体"/>
          <w:lang w:val="zh-TW" w:eastAsia="zh-CN"/>
        </w:rPr>
      </w:pPr>
      <w:r>
        <w:rPr>
          <w:rFonts w:hint="eastAsia"/>
          <w:lang w:eastAsia="zh-CN"/>
        </w:rPr>
        <w:lastRenderedPageBreak/>
        <w:t>自适应超时值面板（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_Ref512523549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82</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最大自适应超时值和最小自适应超时值随时间的变化。</w:t>
      </w:r>
      <w:r w:rsidR="00FE4E0E">
        <w:rPr>
          <w:rStyle w:val="NoneA"/>
          <w:rFonts w:ascii="宋体" w:eastAsia="宋体" w:hAnsi="宋体" w:cs="宋体"/>
          <w:lang w:val="zh-TW" w:eastAsia="zh-TW"/>
        </w:rPr>
        <w:t>当一个客户端发送请求</w:t>
      </w:r>
      <w:r w:rsidR="00FE4E0E">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7B6B27">
        <w:rPr>
          <w:rFonts w:hint="eastAsia"/>
          <w:lang w:eastAsia="zh-CN"/>
        </w:rPr>
        <w:t>Lustre</w:t>
      </w:r>
      <w:r w:rsidR="00FE4E0E">
        <w:rPr>
          <w:rStyle w:val="NoneA"/>
          <w:rFonts w:ascii="宋体" w:eastAsia="宋体" w:hAnsi="宋体" w:cs="宋体" w:hint="eastAsia"/>
          <w:lang w:val="zh-TW" w:eastAsia="zh-CN"/>
        </w:rPr>
        <w:t>的自适应超时机制，服务的超时值是一个运行时服务器和客户端协商的自适应的值。</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w:t>
      </w:r>
      <w:r w:rsidR="007B6B27">
        <w:rPr>
          <w:rFonts w:hint="eastAsia"/>
          <w:lang w:eastAsia="zh-CN"/>
        </w:rPr>
        <w:t>OSS</w:t>
      </w:r>
      <w:r w:rsidR="00FE4E0E">
        <w:rPr>
          <w:rStyle w:val="NoneA"/>
          <w:rFonts w:ascii="宋体" w:eastAsia="宋体" w:hAnsi="宋体" w:cs="宋体" w:hint="eastAsia"/>
          <w:lang w:val="zh-TW" w:eastAsia="zh-CN"/>
        </w:rPr>
        <w:t>服务的最大超时值；而右边的图则显示了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中的最小超时值。</w:t>
      </w:r>
    </w:p>
    <w:p w14:paraId="3133D178" w14:textId="77777777" w:rsidR="00911967" w:rsidRDefault="00911967" w:rsidP="00911967">
      <w:pPr>
        <w:pStyle w:val="a6"/>
        <w:rPr>
          <w:lang w:eastAsia="zh-CN"/>
        </w:rPr>
      </w:pPr>
      <w:bookmarkStart w:id="289" w:name="_Ref512523549"/>
      <w:bookmarkStart w:id="290" w:name="_Toc514767906"/>
      <w:r>
        <w:rPr>
          <w:lang w:eastAsia="zh-CN"/>
        </w:rPr>
        <w:t>图</w:t>
      </w:r>
      <w:r>
        <w:fldChar w:fldCharType="begin"/>
      </w:r>
      <w:r>
        <w:rPr>
          <w:lang w:eastAsia="zh-CN"/>
        </w:rPr>
        <w:instrText xml:space="preserve"> SEQ Figure \* ARABIC </w:instrText>
      </w:r>
      <w:r>
        <w:fldChar w:fldCharType="separate"/>
      </w:r>
      <w:r w:rsidR="00244445">
        <w:rPr>
          <w:noProof/>
          <w:lang w:eastAsia="zh-CN"/>
        </w:rPr>
        <w:t>82</w:t>
      </w:r>
      <w:r>
        <w:fldChar w:fldCharType="end"/>
      </w:r>
      <w:bookmarkEnd w:id="289"/>
      <w:r>
        <w:rPr>
          <w:rFonts w:hint="eastAsia"/>
          <w:lang w:eastAsia="zh-CN"/>
        </w:rPr>
        <w:t xml:space="preserve">: </w:t>
      </w:r>
      <w:r w:rsidR="006D5271">
        <w:rPr>
          <w:rFonts w:hint="eastAsia"/>
          <w:lang w:eastAsia="zh-CN"/>
        </w:rPr>
        <w:t>自适应超时值</w:t>
      </w:r>
      <w:r>
        <w:rPr>
          <w:rFonts w:hint="eastAsia"/>
          <w:lang w:eastAsia="zh-CN"/>
        </w:rPr>
        <w:t>面板</w:t>
      </w:r>
      <w:bookmarkEnd w:id="290"/>
    </w:p>
    <w:p w14:paraId="2BF7BF4A" w14:textId="77777777" w:rsidR="00911967" w:rsidRDefault="006D5271" w:rsidP="00863287">
      <w:pPr>
        <w:spacing w:before="137"/>
        <w:ind w:firstLine="720"/>
        <w:rPr>
          <w:lang w:eastAsia="zh-CN"/>
        </w:rPr>
      </w:pPr>
      <w:r>
        <w:rPr>
          <w:noProof/>
          <w:lang w:eastAsia="zh-CN"/>
        </w:rPr>
        <w:drawing>
          <wp:inline distT="0" distB="0" distL="0" distR="0" wp14:anchorId="38049B84" wp14:editId="23CED90B">
            <wp:extent cx="5397909" cy="14167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9573" cy="1417201"/>
                    </a:xfrm>
                    <a:prstGeom prst="rect">
                      <a:avLst/>
                    </a:prstGeom>
                    <a:noFill/>
                    <a:ln>
                      <a:noFill/>
                    </a:ln>
                  </pic:spPr>
                </pic:pic>
              </a:graphicData>
            </a:graphic>
          </wp:inline>
        </w:drawing>
      </w:r>
    </w:p>
    <w:p w14:paraId="5A72336D" w14:textId="77777777" w:rsidR="006D5271" w:rsidRPr="00DF4B82" w:rsidRDefault="006D5271" w:rsidP="006D5271">
      <w:pPr>
        <w:pStyle w:val="DDNbodytext1"/>
        <w:keepNext/>
        <w:rPr>
          <w:lang w:eastAsia="zh-CN"/>
        </w:rPr>
      </w:pPr>
      <w:r>
        <w:rPr>
          <w:rFonts w:hint="eastAsia"/>
          <w:lang w:eastAsia="zh-CN"/>
        </w:rPr>
        <w:t>可用请求缓冲区数目面板（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_Ref512523558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83</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最大可用请求缓冲区数目和最小可用请求缓冲区数目随时间的变化。</w:t>
      </w:r>
      <w:r w:rsidR="00FE4E0E">
        <w:rPr>
          <w:rStyle w:val="NoneA"/>
          <w:rFonts w:ascii="宋体" w:eastAsia="宋体" w:hAnsi="宋体" w:cs="宋体"/>
          <w:lang w:val="zh-TW" w:eastAsia="zh-TW"/>
        </w:rPr>
        <w:t>当一个请求到达时</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TW"/>
        </w:rPr>
        <w:t>它会使用一个请求缓冲区</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TW"/>
        </w:rPr>
        <w:t>当可用的请求缓冲区数目处于一个低阈值</w:t>
      </w:r>
      <w:r w:rsidR="00FE4E0E">
        <w:rPr>
          <w:rStyle w:val="NoneA"/>
          <w:rFonts w:ascii="宋体" w:eastAsia="宋体" w:hAnsi="宋体" w:cs="宋体" w:hint="eastAsia"/>
          <w:lang w:val="zh-TW" w:eastAsia="zh-CN"/>
        </w:rPr>
        <w:t>时，</w:t>
      </w:r>
      <w:r w:rsidR="00FE4E0E">
        <w:rPr>
          <w:rStyle w:val="NoneA"/>
          <w:rFonts w:ascii="宋体" w:eastAsia="宋体" w:hAnsi="宋体" w:cs="宋体"/>
          <w:lang w:val="zh-TW" w:eastAsia="zh-TW"/>
        </w:rPr>
        <w:t>就需要更多的缓冲区来避免成为性能的瓶颈</w:t>
      </w:r>
      <w:r w:rsidR="00FE4E0E">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中的最小值。</w:t>
      </w:r>
    </w:p>
    <w:p w14:paraId="6A2BC99E" w14:textId="77777777" w:rsidR="006D5271" w:rsidRDefault="006D5271" w:rsidP="006D5271">
      <w:pPr>
        <w:pStyle w:val="a6"/>
        <w:rPr>
          <w:lang w:eastAsia="zh-CN"/>
        </w:rPr>
      </w:pPr>
      <w:bookmarkStart w:id="291" w:name="_Ref512523558"/>
      <w:bookmarkStart w:id="292" w:name="_Toc514767907"/>
      <w:r>
        <w:rPr>
          <w:lang w:eastAsia="zh-CN"/>
        </w:rPr>
        <w:t>图</w:t>
      </w:r>
      <w:r>
        <w:fldChar w:fldCharType="begin"/>
      </w:r>
      <w:r>
        <w:rPr>
          <w:lang w:eastAsia="zh-CN"/>
        </w:rPr>
        <w:instrText xml:space="preserve"> SEQ Figure \* ARABIC </w:instrText>
      </w:r>
      <w:r>
        <w:fldChar w:fldCharType="separate"/>
      </w:r>
      <w:r w:rsidR="00244445">
        <w:rPr>
          <w:noProof/>
          <w:lang w:eastAsia="zh-CN"/>
        </w:rPr>
        <w:t>83</w:t>
      </w:r>
      <w:r>
        <w:fldChar w:fldCharType="end"/>
      </w:r>
      <w:bookmarkEnd w:id="291"/>
      <w:r>
        <w:rPr>
          <w:rFonts w:hint="eastAsia"/>
          <w:lang w:eastAsia="zh-CN"/>
        </w:rPr>
        <w:t xml:space="preserve">: </w:t>
      </w:r>
      <w:r>
        <w:rPr>
          <w:rFonts w:hint="eastAsia"/>
          <w:lang w:eastAsia="zh-CN"/>
        </w:rPr>
        <w:t>可用请求缓冲区数目面板</w:t>
      </w:r>
      <w:bookmarkEnd w:id="292"/>
    </w:p>
    <w:p w14:paraId="2CE29741" w14:textId="77777777" w:rsidR="006D5271" w:rsidRDefault="006D5271" w:rsidP="00863287">
      <w:pPr>
        <w:spacing w:before="137"/>
        <w:ind w:firstLine="720"/>
        <w:rPr>
          <w:lang w:eastAsia="zh-CN"/>
        </w:rPr>
      </w:pPr>
      <w:r>
        <w:rPr>
          <w:noProof/>
          <w:lang w:eastAsia="zh-CN"/>
        </w:rPr>
        <w:drawing>
          <wp:inline distT="0" distB="0" distL="0" distR="0" wp14:anchorId="5169366A" wp14:editId="4C595BEB">
            <wp:extent cx="5461840" cy="1433543"/>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62629" cy="1433750"/>
                    </a:xfrm>
                    <a:prstGeom prst="rect">
                      <a:avLst/>
                    </a:prstGeom>
                    <a:noFill/>
                    <a:ln>
                      <a:noFill/>
                    </a:ln>
                  </pic:spPr>
                </pic:pic>
              </a:graphicData>
            </a:graphic>
          </wp:inline>
        </w:drawing>
      </w:r>
    </w:p>
    <w:p w14:paraId="0BD15ED3" w14:textId="77777777" w:rsidR="00181307" w:rsidRDefault="00181307" w:rsidP="00863287">
      <w:pPr>
        <w:spacing w:before="137"/>
        <w:ind w:firstLine="720"/>
        <w:rPr>
          <w:lang w:eastAsia="zh-CN"/>
        </w:rPr>
      </w:pPr>
    </w:p>
    <w:p w14:paraId="7A2F7FB1" w14:textId="567F261E" w:rsidR="00181307" w:rsidRDefault="00181307" w:rsidP="00863287">
      <w:pPr>
        <w:spacing w:before="137"/>
        <w:ind w:firstLine="720"/>
        <w:rPr>
          <w:lang w:eastAsia="zh-CN"/>
        </w:rPr>
      </w:pPr>
    </w:p>
    <w:p w14:paraId="66E6350C" w14:textId="288DF9A2" w:rsidR="00C054C8" w:rsidRDefault="00C054C8" w:rsidP="00863287">
      <w:pPr>
        <w:spacing w:before="137"/>
        <w:ind w:firstLine="720"/>
        <w:rPr>
          <w:lang w:eastAsia="zh-CN"/>
        </w:rPr>
      </w:pPr>
    </w:p>
    <w:p w14:paraId="69AE8162" w14:textId="66A67C05" w:rsidR="00C054C8" w:rsidRDefault="00C054C8" w:rsidP="00863287">
      <w:pPr>
        <w:spacing w:before="137"/>
        <w:ind w:firstLine="720"/>
        <w:rPr>
          <w:lang w:eastAsia="zh-CN"/>
        </w:rPr>
      </w:pPr>
    </w:p>
    <w:p w14:paraId="1BF0A97B" w14:textId="7AA2891B" w:rsidR="00C054C8" w:rsidRDefault="00C054C8" w:rsidP="00863287">
      <w:pPr>
        <w:spacing w:before="137"/>
        <w:ind w:firstLine="720"/>
        <w:rPr>
          <w:lang w:eastAsia="zh-CN"/>
        </w:rPr>
      </w:pPr>
    </w:p>
    <w:p w14:paraId="4872BE34" w14:textId="74F7B238" w:rsidR="00C054C8" w:rsidRDefault="00C054C8" w:rsidP="00863287">
      <w:pPr>
        <w:spacing w:before="137"/>
        <w:ind w:firstLine="720"/>
        <w:rPr>
          <w:lang w:eastAsia="zh-CN"/>
        </w:rPr>
      </w:pPr>
    </w:p>
    <w:p w14:paraId="5D7D0CAC" w14:textId="215C05EB" w:rsidR="00C054C8" w:rsidRDefault="00C054C8" w:rsidP="00863287">
      <w:pPr>
        <w:spacing w:before="137"/>
        <w:ind w:firstLine="720"/>
        <w:rPr>
          <w:lang w:eastAsia="zh-CN"/>
        </w:rPr>
      </w:pPr>
    </w:p>
    <w:p w14:paraId="625BBD45" w14:textId="7478E30B" w:rsidR="00C054C8" w:rsidRDefault="00C054C8" w:rsidP="00863287">
      <w:pPr>
        <w:spacing w:before="137"/>
        <w:ind w:firstLine="720"/>
        <w:rPr>
          <w:lang w:eastAsia="zh-CN"/>
        </w:rPr>
      </w:pPr>
    </w:p>
    <w:p w14:paraId="5CAB1B2D" w14:textId="2B3E62B1" w:rsidR="00C054C8" w:rsidRDefault="00C054C8" w:rsidP="00863287">
      <w:pPr>
        <w:spacing w:before="137"/>
        <w:ind w:firstLine="720"/>
        <w:rPr>
          <w:lang w:eastAsia="zh-CN"/>
        </w:rPr>
      </w:pPr>
    </w:p>
    <w:p w14:paraId="135CF5DF" w14:textId="7051301E" w:rsidR="00C054C8" w:rsidRDefault="00C054C8" w:rsidP="00863287">
      <w:pPr>
        <w:spacing w:before="137"/>
        <w:ind w:firstLine="720"/>
        <w:rPr>
          <w:lang w:eastAsia="zh-CN"/>
        </w:rPr>
      </w:pPr>
    </w:p>
    <w:p w14:paraId="75AFF35E" w14:textId="77777777" w:rsidR="00C054C8" w:rsidRDefault="00C054C8" w:rsidP="00863287">
      <w:pPr>
        <w:spacing w:before="137"/>
        <w:ind w:firstLine="720"/>
        <w:rPr>
          <w:lang w:eastAsia="zh-CN"/>
        </w:rPr>
      </w:pPr>
    </w:p>
    <w:p w14:paraId="0B42AE9A" w14:textId="77777777" w:rsidR="006D5271" w:rsidRPr="00FE4E0E" w:rsidRDefault="006D5271" w:rsidP="00FE4E0E">
      <w:pPr>
        <w:pStyle w:val="DDNbodytext1"/>
        <w:keepNext/>
        <w:rPr>
          <w:lang w:eastAsia="zh-CN"/>
        </w:rPr>
      </w:pPr>
      <w:r w:rsidRPr="00181307">
        <w:rPr>
          <w:rFonts w:hint="eastAsia"/>
          <w:b/>
          <w:lang w:eastAsia="zh-CN"/>
        </w:rPr>
        <w:lastRenderedPageBreak/>
        <w:t>活跃的</w:t>
      </w:r>
      <w:r w:rsidRPr="00181307">
        <w:rPr>
          <w:rFonts w:hint="eastAsia"/>
          <w:b/>
          <w:lang w:eastAsia="zh-CN"/>
        </w:rPr>
        <w:t>I/O</w:t>
      </w:r>
      <w:r w:rsidRPr="00181307">
        <w:rPr>
          <w:rFonts w:hint="eastAsia"/>
          <w:b/>
          <w:lang w:eastAsia="zh-CN"/>
        </w:rPr>
        <w:t>请求数目</w:t>
      </w:r>
      <w:r>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_Ref512523568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84</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最大活跃的</w:t>
      </w:r>
      <w:r>
        <w:rPr>
          <w:rFonts w:hint="eastAsia"/>
          <w:lang w:eastAsia="zh-CN"/>
        </w:rPr>
        <w:t>I/O</w:t>
      </w:r>
      <w:r>
        <w:rPr>
          <w:rFonts w:hint="eastAsia"/>
          <w:lang w:eastAsia="zh-CN"/>
        </w:rPr>
        <w:t>请求数目和最小活跃的</w:t>
      </w:r>
      <w:r>
        <w:rPr>
          <w:rFonts w:hint="eastAsia"/>
          <w:lang w:eastAsia="zh-CN"/>
        </w:rPr>
        <w:t>I/O</w:t>
      </w:r>
      <w:r>
        <w:rPr>
          <w:rFonts w:hint="eastAsia"/>
          <w:lang w:eastAsia="zh-CN"/>
        </w:rPr>
        <w:t>请求数目随时间的变化。</w:t>
      </w:r>
      <w:r w:rsidR="00FE4E0E">
        <w:rPr>
          <w:rStyle w:val="NoneA"/>
          <w:rFonts w:ascii="宋体" w:eastAsia="宋体" w:hAnsi="宋体" w:cs="宋体"/>
          <w:lang w:val="zh-TW" w:eastAsia="zh-TW"/>
        </w:rPr>
        <w:t>活跃的请求数是指那些正在被</w:t>
      </w:r>
      <w:r w:rsidR="007B6B27">
        <w:rPr>
          <w:rFonts w:hint="eastAsia"/>
          <w:lang w:eastAsia="zh-CN"/>
        </w:rPr>
        <w:t>OSS</w:t>
      </w:r>
      <w:r w:rsidR="00FE4E0E">
        <w:rPr>
          <w:rStyle w:val="NoneA"/>
          <w:rFonts w:ascii="宋体" w:eastAsia="宋体" w:hAnsi="宋体" w:cs="宋体"/>
          <w:lang w:val="zh-TW" w:eastAsia="zh-TW"/>
        </w:rPr>
        <w:t>处理的请求数目</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TW"/>
        </w:rPr>
        <w:t>但不包括那些在队列里面等待被处理的请求</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CN"/>
        </w:rPr>
        <w:t>如果活跃的请求的数目小于</w:t>
      </w:r>
      <w:r w:rsidR="007B6B27">
        <w:rPr>
          <w:rFonts w:hint="eastAsia"/>
          <w:lang w:eastAsia="zh-CN"/>
        </w:rPr>
        <w:t>PTLRPC</w:t>
      </w:r>
      <w:r w:rsidR="00FE4E0E">
        <w:rPr>
          <w:rStyle w:val="NoneA"/>
          <w:rFonts w:ascii="宋体" w:eastAsia="宋体" w:hAnsi="宋体" w:cs="宋体"/>
          <w:lang w:val="zh-TW" w:eastAsia="zh-CN"/>
        </w:rPr>
        <w:t>线程数目减去</w:t>
      </w:r>
      <w:r w:rsidR="007B6B27">
        <w:rPr>
          <w:rFonts w:hint="eastAsia"/>
          <w:lang w:eastAsia="zh-CN"/>
        </w:rPr>
        <w:t>2</w:t>
      </w:r>
      <w:r w:rsidR="00FE4E0E">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中的最小值。</w:t>
      </w:r>
    </w:p>
    <w:p w14:paraId="183102D2" w14:textId="77777777" w:rsidR="006D5271" w:rsidRDefault="006D5271" w:rsidP="006D5271">
      <w:pPr>
        <w:pStyle w:val="a6"/>
        <w:rPr>
          <w:lang w:eastAsia="zh-CN"/>
        </w:rPr>
      </w:pPr>
      <w:bookmarkStart w:id="293" w:name="_Ref512523568"/>
      <w:bookmarkStart w:id="294" w:name="_Toc514767908"/>
      <w:r>
        <w:rPr>
          <w:lang w:eastAsia="zh-CN"/>
        </w:rPr>
        <w:t>图</w:t>
      </w:r>
      <w:r>
        <w:fldChar w:fldCharType="begin"/>
      </w:r>
      <w:r>
        <w:rPr>
          <w:lang w:eastAsia="zh-CN"/>
        </w:rPr>
        <w:instrText xml:space="preserve"> SEQ Figure \* ARABIC </w:instrText>
      </w:r>
      <w:r>
        <w:fldChar w:fldCharType="separate"/>
      </w:r>
      <w:r w:rsidR="00244445">
        <w:rPr>
          <w:noProof/>
          <w:lang w:eastAsia="zh-CN"/>
        </w:rPr>
        <w:t>84</w:t>
      </w:r>
      <w:r>
        <w:fldChar w:fldCharType="end"/>
      </w:r>
      <w:bookmarkEnd w:id="293"/>
      <w:r>
        <w:rPr>
          <w:rFonts w:hint="eastAsia"/>
          <w:lang w:eastAsia="zh-CN"/>
        </w:rPr>
        <w:t xml:space="preserve">: </w:t>
      </w:r>
      <w:r>
        <w:rPr>
          <w:rFonts w:hint="eastAsia"/>
          <w:lang w:eastAsia="zh-CN"/>
        </w:rPr>
        <w:t>活跃的</w:t>
      </w:r>
      <w:r>
        <w:rPr>
          <w:rFonts w:hint="eastAsia"/>
          <w:lang w:eastAsia="zh-CN"/>
        </w:rPr>
        <w:t>I/O</w:t>
      </w:r>
      <w:r>
        <w:rPr>
          <w:rFonts w:hint="eastAsia"/>
          <w:lang w:eastAsia="zh-CN"/>
        </w:rPr>
        <w:t>请求数目面板</w:t>
      </w:r>
      <w:bookmarkEnd w:id="294"/>
    </w:p>
    <w:p w14:paraId="2B45E099" w14:textId="77777777" w:rsidR="006D5271" w:rsidRDefault="006D5271" w:rsidP="00863287">
      <w:pPr>
        <w:spacing w:before="137"/>
        <w:ind w:firstLine="720"/>
        <w:rPr>
          <w:lang w:eastAsia="zh-CN"/>
        </w:rPr>
      </w:pPr>
      <w:r>
        <w:rPr>
          <w:noProof/>
          <w:lang w:eastAsia="zh-CN"/>
        </w:rPr>
        <w:drawing>
          <wp:inline distT="0" distB="0" distL="0" distR="0" wp14:anchorId="1B28374A" wp14:editId="70DDE174">
            <wp:extent cx="5445104" cy="1423325"/>
            <wp:effectExtent l="0" t="0" r="381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45066" cy="1423315"/>
                    </a:xfrm>
                    <a:prstGeom prst="rect">
                      <a:avLst/>
                    </a:prstGeom>
                    <a:noFill/>
                    <a:ln>
                      <a:noFill/>
                    </a:ln>
                  </pic:spPr>
                </pic:pic>
              </a:graphicData>
            </a:graphic>
          </wp:inline>
        </w:drawing>
      </w:r>
    </w:p>
    <w:p w14:paraId="32C60ACD" w14:textId="3E107D85" w:rsidR="006D5271" w:rsidRPr="00FE4E0E" w:rsidRDefault="006D5271" w:rsidP="00FE4E0E">
      <w:pPr>
        <w:pStyle w:val="DDNbodytext1"/>
        <w:keepNext/>
        <w:rPr>
          <w:lang w:eastAsia="zh-CN"/>
        </w:rPr>
      </w:pPr>
      <w:r>
        <w:rPr>
          <w:rFonts w:hint="eastAsia"/>
          <w:lang w:eastAsia="zh-CN"/>
        </w:rPr>
        <w:t>流入</w:t>
      </w:r>
      <w:r>
        <w:rPr>
          <w:rFonts w:hint="eastAsia"/>
          <w:lang w:eastAsia="zh-CN"/>
        </w:rPr>
        <w:t>I/O</w:t>
      </w:r>
      <w:r>
        <w:rPr>
          <w:rFonts w:hint="eastAsia"/>
          <w:lang w:eastAsia="zh-CN"/>
        </w:rPr>
        <w:t>请求数目面板（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_Ref512523579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85</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最大流入的</w:t>
      </w:r>
      <w:r>
        <w:rPr>
          <w:rFonts w:hint="eastAsia"/>
          <w:lang w:eastAsia="zh-CN"/>
        </w:rPr>
        <w:t>I/O</w:t>
      </w:r>
      <w:r>
        <w:rPr>
          <w:rFonts w:hint="eastAsia"/>
          <w:lang w:eastAsia="zh-CN"/>
        </w:rPr>
        <w:t>请求数目和最小流入的</w:t>
      </w:r>
      <w:r>
        <w:rPr>
          <w:rFonts w:hint="eastAsia"/>
          <w:lang w:eastAsia="zh-CN"/>
        </w:rPr>
        <w:t>I/O</w:t>
      </w:r>
      <w:r>
        <w:rPr>
          <w:rFonts w:hint="eastAsia"/>
          <w:lang w:eastAsia="zh-CN"/>
        </w:rPr>
        <w:t>请求数目随时间的变化。</w:t>
      </w:r>
      <w:r w:rsidR="00FE4E0E">
        <w:rPr>
          <w:rStyle w:val="NoneA"/>
          <w:rFonts w:ascii="宋体" w:eastAsia="宋体" w:hAnsi="宋体" w:cs="宋体"/>
          <w:lang w:val="zh-TW" w:eastAsia="zh-TW"/>
        </w:rPr>
        <w:t>流入请求是指那些正在等待被</w:t>
      </w:r>
      <w:r w:rsidR="007B6B27">
        <w:rPr>
          <w:rFonts w:hint="eastAsia"/>
          <w:lang w:eastAsia="zh-CN"/>
        </w:rPr>
        <w:t>OSS</w:t>
      </w:r>
      <w:r w:rsidR="00FE4E0E">
        <w:rPr>
          <w:rStyle w:val="NoneA"/>
          <w:rFonts w:ascii="宋体" w:eastAsia="宋体" w:hAnsi="宋体" w:cs="宋体"/>
          <w:lang w:val="zh-TW" w:eastAsia="zh-TW"/>
        </w:rPr>
        <w:t>处理的请求</w:t>
      </w:r>
      <w:r w:rsidR="00FE4E0E">
        <w:rPr>
          <w:rStyle w:val="NoneA"/>
          <w:rFonts w:ascii="宋体" w:eastAsia="宋体" w:hAnsi="宋体" w:cs="宋体" w:hint="eastAsia"/>
          <w:lang w:val="zh-TW" w:eastAsia="zh-CN"/>
        </w:rPr>
        <w:t>。当开始处理请求，则该请求不</w:t>
      </w:r>
      <w:r w:rsidR="00E31FA4" w:rsidRPr="00FE32D3">
        <w:rPr>
          <w:rStyle w:val="NoneA"/>
          <w:rFonts w:ascii="宋体" w:eastAsia="宋体" w:hAnsi="宋体" w:cs="宋体" w:hint="eastAsia"/>
          <w:lang w:val="zh-TW" w:eastAsia="zh-CN"/>
        </w:rPr>
        <w:t>再</w:t>
      </w:r>
      <w:r w:rsidR="00FE4E0E">
        <w:rPr>
          <w:rStyle w:val="NoneA"/>
          <w:rFonts w:ascii="宋体" w:eastAsia="宋体" w:hAnsi="宋体" w:cs="宋体" w:hint="eastAsia"/>
          <w:lang w:val="zh-TW" w:eastAsia="zh-CN"/>
        </w:rPr>
        <w:t>是流入请求，请求将会被放在处理队列中。</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中的流入</w:t>
      </w:r>
      <w:r w:rsidR="007B6B27">
        <w:rPr>
          <w:rFonts w:hint="eastAsia"/>
          <w:lang w:eastAsia="zh-CN"/>
        </w:rPr>
        <w:t>I/O</w:t>
      </w:r>
      <w:r w:rsidR="00FE4E0E">
        <w:rPr>
          <w:rStyle w:val="NoneA"/>
          <w:rFonts w:ascii="宋体" w:eastAsia="宋体" w:hAnsi="宋体" w:cs="宋体" w:hint="eastAsia"/>
          <w:lang w:val="zh-TW" w:eastAsia="zh-CN"/>
        </w:rPr>
        <w:t>请求的最大值；而右边的图则显示了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中的流入</w:t>
      </w:r>
      <w:r w:rsidR="007B6B27">
        <w:rPr>
          <w:rFonts w:hint="eastAsia"/>
          <w:lang w:eastAsia="zh-CN"/>
        </w:rPr>
        <w:t>I/O</w:t>
      </w:r>
      <w:r w:rsidR="00FE4E0E">
        <w:rPr>
          <w:rStyle w:val="NoneA"/>
          <w:rFonts w:ascii="宋体" w:eastAsia="宋体" w:hAnsi="宋体" w:cs="宋体" w:hint="eastAsia"/>
          <w:lang w:val="zh-TW" w:eastAsia="zh-CN"/>
        </w:rPr>
        <w:t>请求数目的最小值。</w:t>
      </w:r>
    </w:p>
    <w:p w14:paraId="72991D4E" w14:textId="77777777" w:rsidR="006D5271" w:rsidRDefault="006D5271" w:rsidP="006D5271">
      <w:pPr>
        <w:pStyle w:val="a6"/>
        <w:rPr>
          <w:lang w:eastAsia="zh-CN"/>
        </w:rPr>
      </w:pPr>
      <w:bookmarkStart w:id="295" w:name="_Ref512523579"/>
      <w:bookmarkStart w:id="296" w:name="_Toc514767909"/>
      <w:r>
        <w:rPr>
          <w:lang w:eastAsia="zh-CN"/>
        </w:rPr>
        <w:t>图</w:t>
      </w:r>
      <w:r>
        <w:fldChar w:fldCharType="begin"/>
      </w:r>
      <w:r>
        <w:rPr>
          <w:lang w:eastAsia="zh-CN"/>
        </w:rPr>
        <w:instrText xml:space="preserve"> SEQ Figure \* ARABIC </w:instrText>
      </w:r>
      <w:r>
        <w:fldChar w:fldCharType="separate"/>
      </w:r>
      <w:r w:rsidR="00244445">
        <w:rPr>
          <w:noProof/>
          <w:lang w:eastAsia="zh-CN"/>
        </w:rPr>
        <w:t>85</w:t>
      </w:r>
      <w:r>
        <w:fldChar w:fldCharType="end"/>
      </w:r>
      <w:bookmarkEnd w:id="295"/>
      <w:r>
        <w:rPr>
          <w:rFonts w:hint="eastAsia"/>
          <w:lang w:eastAsia="zh-CN"/>
        </w:rPr>
        <w:t xml:space="preserve">: </w:t>
      </w:r>
      <w:r>
        <w:rPr>
          <w:rFonts w:hint="eastAsia"/>
          <w:lang w:eastAsia="zh-CN"/>
        </w:rPr>
        <w:t>流入的</w:t>
      </w:r>
      <w:r>
        <w:rPr>
          <w:rFonts w:hint="eastAsia"/>
          <w:lang w:eastAsia="zh-CN"/>
        </w:rPr>
        <w:t>I/O</w:t>
      </w:r>
      <w:r>
        <w:rPr>
          <w:rFonts w:hint="eastAsia"/>
          <w:lang w:eastAsia="zh-CN"/>
        </w:rPr>
        <w:t>请求数目面板</w:t>
      </w:r>
      <w:bookmarkEnd w:id="296"/>
    </w:p>
    <w:p w14:paraId="77063A6F" w14:textId="22C64066" w:rsidR="006D5271" w:rsidRDefault="006D5271" w:rsidP="00863287">
      <w:pPr>
        <w:spacing w:before="137"/>
        <w:ind w:firstLine="720"/>
        <w:rPr>
          <w:lang w:eastAsia="zh-CN"/>
        </w:rPr>
      </w:pPr>
      <w:r>
        <w:rPr>
          <w:noProof/>
          <w:lang w:eastAsia="zh-CN"/>
        </w:rPr>
        <w:drawing>
          <wp:inline distT="0" distB="0" distL="0" distR="0" wp14:anchorId="0B1F1B9A" wp14:editId="43728B2F">
            <wp:extent cx="5415607" cy="1409042"/>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15463" cy="1409005"/>
                    </a:xfrm>
                    <a:prstGeom prst="rect">
                      <a:avLst/>
                    </a:prstGeom>
                    <a:noFill/>
                    <a:ln>
                      <a:noFill/>
                    </a:ln>
                  </pic:spPr>
                </pic:pic>
              </a:graphicData>
            </a:graphic>
          </wp:inline>
        </w:drawing>
      </w:r>
    </w:p>
    <w:p w14:paraId="2AA1612C" w14:textId="0C199FD7" w:rsidR="00AE42BE" w:rsidRDefault="00AE42BE" w:rsidP="00863287">
      <w:pPr>
        <w:spacing w:before="137"/>
        <w:ind w:firstLine="720"/>
        <w:rPr>
          <w:lang w:eastAsia="zh-CN"/>
        </w:rPr>
      </w:pPr>
    </w:p>
    <w:p w14:paraId="4E15C030" w14:textId="337ADD69" w:rsidR="00AE42BE" w:rsidRDefault="00AE42BE" w:rsidP="00863287">
      <w:pPr>
        <w:spacing w:before="137"/>
        <w:ind w:firstLine="720"/>
        <w:rPr>
          <w:lang w:eastAsia="zh-CN"/>
        </w:rPr>
      </w:pPr>
    </w:p>
    <w:p w14:paraId="0B8CD52C" w14:textId="34DAAC29" w:rsidR="00AE42BE" w:rsidRDefault="00AE42BE" w:rsidP="00863287">
      <w:pPr>
        <w:spacing w:before="137"/>
        <w:ind w:firstLine="720"/>
        <w:rPr>
          <w:lang w:eastAsia="zh-CN"/>
        </w:rPr>
      </w:pPr>
    </w:p>
    <w:p w14:paraId="440B7D0E" w14:textId="07C96BF7" w:rsidR="00AE42BE" w:rsidRDefault="00AE42BE" w:rsidP="00863287">
      <w:pPr>
        <w:spacing w:before="137"/>
        <w:ind w:firstLine="720"/>
        <w:rPr>
          <w:lang w:eastAsia="zh-CN"/>
        </w:rPr>
      </w:pPr>
    </w:p>
    <w:p w14:paraId="553F8918" w14:textId="017B3790" w:rsidR="00AE42BE" w:rsidRDefault="00AE42BE" w:rsidP="00863287">
      <w:pPr>
        <w:spacing w:before="137"/>
        <w:ind w:firstLine="720"/>
        <w:rPr>
          <w:lang w:eastAsia="zh-CN"/>
        </w:rPr>
      </w:pPr>
    </w:p>
    <w:p w14:paraId="6F0F3A9E" w14:textId="3648BF27" w:rsidR="00AE42BE" w:rsidRDefault="00AE42BE" w:rsidP="00863287">
      <w:pPr>
        <w:spacing w:before="137"/>
        <w:ind w:firstLine="720"/>
        <w:rPr>
          <w:lang w:eastAsia="zh-CN"/>
        </w:rPr>
      </w:pPr>
    </w:p>
    <w:p w14:paraId="1FDA1502" w14:textId="0C64BF67" w:rsidR="00AE42BE" w:rsidRDefault="00AE42BE" w:rsidP="00863287">
      <w:pPr>
        <w:spacing w:before="137"/>
        <w:ind w:firstLine="720"/>
        <w:rPr>
          <w:lang w:eastAsia="zh-CN"/>
        </w:rPr>
      </w:pPr>
    </w:p>
    <w:p w14:paraId="100F8573" w14:textId="3E7F34A4" w:rsidR="00AE42BE" w:rsidRDefault="00AE42BE" w:rsidP="00863287">
      <w:pPr>
        <w:spacing w:before="137"/>
        <w:ind w:firstLine="720"/>
        <w:rPr>
          <w:lang w:eastAsia="zh-CN"/>
        </w:rPr>
      </w:pPr>
    </w:p>
    <w:p w14:paraId="31134355" w14:textId="4B0ADFDB" w:rsidR="00AE42BE" w:rsidRDefault="00AE42BE" w:rsidP="00863287">
      <w:pPr>
        <w:spacing w:before="137"/>
        <w:ind w:firstLine="720"/>
        <w:rPr>
          <w:lang w:eastAsia="zh-CN"/>
        </w:rPr>
      </w:pPr>
    </w:p>
    <w:p w14:paraId="7B3AB570" w14:textId="77777777" w:rsidR="00AE42BE" w:rsidRDefault="00AE42BE" w:rsidP="00863287">
      <w:pPr>
        <w:spacing w:before="137"/>
        <w:ind w:firstLine="720"/>
        <w:rPr>
          <w:lang w:eastAsia="zh-CN"/>
        </w:rPr>
      </w:pPr>
    </w:p>
    <w:p w14:paraId="44FCB354" w14:textId="77777777" w:rsidR="0058585D" w:rsidRPr="00FE4E0E" w:rsidRDefault="0058585D" w:rsidP="00FE4E0E">
      <w:pPr>
        <w:pStyle w:val="DDNbodytext1"/>
        <w:keepNext/>
        <w:rPr>
          <w:lang w:eastAsia="zh-CN"/>
        </w:rPr>
      </w:pPr>
      <w:r>
        <w:rPr>
          <w:rFonts w:hint="eastAsia"/>
          <w:lang w:eastAsia="zh-CN"/>
        </w:rPr>
        <w:lastRenderedPageBreak/>
        <w:t>I/O</w:t>
      </w:r>
      <w:r>
        <w:rPr>
          <w:rFonts w:hint="eastAsia"/>
          <w:lang w:eastAsia="zh-CN"/>
        </w:rPr>
        <w:t>请求等待时间面板（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_Ref512523589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86</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Pr>
          <w:rFonts w:hint="eastAsia"/>
          <w:lang w:eastAsia="zh-CN"/>
        </w:rPr>
        <w:t>I/O</w:t>
      </w:r>
      <w:r w:rsidR="00F0733D">
        <w:rPr>
          <w:rFonts w:hint="eastAsia"/>
          <w:lang w:eastAsia="zh-CN"/>
        </w:rPr>
        <w:t>请求等待时间</w:t>
      </w:r>
      <w:r>
        <w:rPr>
          <w:rFonts w:hint="eastAsia"/>
          <w:lang w:eastAsia="zh-CN"/>
        </w:rPr>
        <w:t>和最小</w:t>
      </w:r>
      <w:r>
        <w:rPr>
          <w:rFonts w:hint="eastAsia"/>
          <w:lang w:eastAsia="zh-CN"/>
        </w:rPr>
        <w:t>I/O</w:t>
      </w:r>
      <w:r w:rsidR="00F0733D">
        <w:rPr>
          <w:rFonts w:hint="eastAsia"/>
          <w:lang w:eastAsia="zh-CN"/>
        </w:rPr>
        <w:t>请求等待时间</w:t>
      </w:r>
      <w:r>
        <w:rPr>
          <w:rFonts w:hint="eastAsia"/>
          <w:lang w:eastAsia="zh-CN"/>
        </w:rPr>
        <w:t>随时间的变化。</w:t>
      </w:r>
      <w:r w:rsidR="00FE4E0E">
        <w:rPr>
          <w:rStyle w:val="NoneA"/>
          <w:rFonts w:ascii="宋体" w:eastAsia="宋体" w:hAnsi="宋体" w:cs="宋体"/>
          <w:lang w:val="zh-TW" w:eastAsia="zh-TW"/>
        </w:rPr>
        <w:t>一个请求的等待时间是它到达时刻和开始被处理时刻的时间间隔</w:t>
      </w:r>
      <w:r w:rsidR="00FE4E0E">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中的最大的</w:t>
      </w:r>
      <w:r w:rsidR="007B6B27">
        <w:rPr>
          <w:rFonts w:hint="eastAsia"/>
          <w:lang w:eastAsia="zh-CN"/>
        </w:rPr>
        <w:t>I/O</w:t>
      </w:r>
      <w:r w:rsidR="00FE4E0E">
        <w:rPr>
          <w:rStyle w:val="NoneA"/>
          <w:rFonts w:ascii="宋体" w:eastAsia="宋体" w:hAnsi="宋体" w:cs="宋体" w:hint="eastAsia"/>
          <w:lang w:val="zh-TW" w:eastAsia="zh-CN"/>
        </w:rPr>
        <w:t>请求等待时间；而右边的图则显示了上一个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中的最小的</w:t>
      </w:r>
      <w:r w:rsidR="007B6B27">
        <w:rPr>
          <w:rFonts w:hint="eastAsia"/>
          <w:lang w:eastAsia="zh-CN"/>
        </w:rPr>
        <w:t>I/O</w:t>
      </w:r>
      <w:r w:rsidR="00FE4E0E">
        <w:rPr>
          <w:rStyle w:val="NoneA"/>
          <w:rFonts w:ascii="宋体" w:eastAsia="宋体" w:hAnsi="宋体" w:cs="宋体" w:hint="eastAsia"/>
          <w:lang w:val="zh-TW" w:eastAsia="zh-CN"/>
        </w:rPr>
        <w:t>请求等待时间。</w:t>
      </w:r>
    </w:p>
    <w:p w14:paraId="2D7872DC" w14:textId="77777777" w:rsidR="0058585D" w:rsidRDefault="0058585D" w:rsidP="0058585D">
      <w:pPr>
        <w:pStyle w:val="a6"/>
        <w:rPr>
          <w:lang w:eastAsia="zh-CN"/>
        </w:rPr>
      </w:pPr>
      <w:bookmarkStart w:id="297" w:name="_Ref512523589"/>
      <w:bookmarkStart w:id="298" w:name="_Toc514767910"/>
      <w:r>
        <w:rPr>
          <w:lang w:eastAsia="zh-CN"/>
        </w:rPr>
        <w:t>图</w:t>
      </w:r>
      <w:r>
        <w:fldChar w:fldCharType="begin"/>
      </w:r>
      <w:r>
        <w:rPr>
          <w:lang w:eastAsia="zh-CN"/>
        </w:rPr>
        <w:instrText xml:space="preserve"> SEQ Figure \* ARABIC </w:instrText>
      </w:r>
      <w:r>
        <w:fldChar w:fldCharType="separate"/>
      </w:r>
      <w:r w:rsidR="00244445">
        <w:rPr>
          <w:noProof/>
          <w:lang w:eastAsia="zh-CN"/>
        </w:rPr>
        <w:t>86</w:t>
      </w:r>
      <w:r>
        <w:fldChar w:fldCharType="end"/>
      </w:r>
      <w:bookmarkEnd w:id="297"/>
      <w:r>
        <w:rPr>
          <w:rFonts w:hint="eastAsia"/>
          <w:lang w:eastAsia="zh-CN"/>
        </w:rPr>
        <w:t>: I/O</w:t>
      </w:r>
      <w:r w:rsidR="00F0733D">
        <w:rPr>
          <w:rFonts w:hint="eastAsia"/>
          <w:lang w:eastAsia="zh-CN"/>
        </w:rPr>
        <w:t>请求等待时间</w:t>
      </w:r>
      <w:r>
        <w:rPr>
          <w:rFonts w:hint="eastAsia"/>
          <w:lang w:eastAsia="zh-CN"/>
        </w:rPr>
        <w:t>面板</w:t>
      </w:r>
      <w:bookmarkEnd w:id="298"/>
    </w:p>
    <w:p w14:paraId="00DB377F" w14:textId="77777777" w:rsidR="006D5271" w:rsidRDefault="00F0733D" w:rsidP="00863287">
      <w:pPr>
        <w:spacing w:before="137"/>
        <w:ind w:firstLine="720"/>
        <w:rPr>
          <w:lang w:eastAsia="zh-CN"/>
        </w:rPr>
      </w:pPr>
      <w:r>
        <w:rPr>
          <w:noProof/>
          <w:lang w:eastAsia="zh-CN"/>
        </w:rPr>
        <w:drawing>
          <wp:inline distT="0" distB="0" distL="0" distR="0" wp14:anchorId="1C52524F" wp14:editId="1D2C5813">
            <wp:extent cx="5488688" cy="2147365"/>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8480" cy="2147284"/>
                    </a:xfrm>
                    <a:prstGeom prst="rect">
                      <a:avLst/>
                    </a:prstGeom>
                    <a:noFill/>
                    <a:ln>
                      <a:noFill/>
                    </a:ln>
                  </pic:spPr>
                </pic:pic>
              </a:graphicData>
            </a:graphic>
          </wp:inline>
        </w:drawing>
      </w:r>
    </w:p>
    <w:p w14:paraId="74ECA0E1" w14:textId="77777777" w:rsidR="00F0733D" w:rsidRPr="00FE4E0E" w:rsidRDefault="00F0733D" w:rsidP="00FE4E0E">
      <w:pPr>
        <w:pStyle w:val="DDNbodytext1"/>
        <w:keepNext/>
        <w:rPr>
          <w:lang w:eastAsia="zh-CN"/>
        </w:rPr>
      </w:pPr>
      <w:r>
        <w:rPr>
          <w:rFonts w:hint="eastAsia"/>
          <w:lang w:eastAsia="zh-CN"/>
        </w:rPr>
        <w:t>I/O</w:t>
      </w:r>
      <w:r>
        <w:rPr>
          <w:rFonts w:hint="eastAsia"/>
          <w:lang w:eastAsia="zh-CN"/>
        </w:rPr>
        <w:t>服务的自适应超时值面板（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_Ref512523606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87</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E521FA">
        <w:rPr>
          <w:rFonts w:hint="eastAsia"/>
          <w:lang w:eastAsia="zh-CN"/>
        </w:rPr>
        <w:t>I/O</w:t>
      </w:r>
      <w:r w:rsidR="00E521FA">
        <w:rPr>
          <w:rFonts w:hint="eastAsia"/>
          <w:lang w:eastAsia="zh-CN"/>
        </w:rPr>
        <w:t>服务的自适应超时值</w:t>
      </w:r>
      <w:r>
        <w:rPr>
          <w:rFonts w:hint="eastAsia"/>
          <w:lang w:eastAsia="zh-CN"/>
        </w:rPr>
        <w:t>和</w:t>
      </w:r>
      <w:r w:rsidR="00E521FA">
        <w:rPr>
          <w:rFonts w:hint="eastAsia"/>
          <w:lang w:eastAsia="zh-CN"/>
        </w:rPr>
        <w:t>I/O</w:t>
      </w:r>
      <w:r w:rsidR="00E521FA">
        <w:rPr>
          <w:rFonts w:hint="eastAsia"/>
          <w:lang w:eastAsia="zh-CN"/>
        </w:rPr>
        <w:t>服务的自适应超时值</w:t>
      </w:r>
      <w:r>
        <w:rPr>
          <w:rFonts w:hint="eastAsia"/>
          <w:lang w:eastAsia="zh-CN"/>
        </w:rPr>
        <w:t>随时间的变化。</w:t>
      </w:r>
      <w:r w:rsidR="00FE4E0E">
        <w:rPr>
          <w:rStyle w:val="NoneA"/>
          <w:rFonts w:ascii="宋体" w:eastAsia="宋体" w:hAnsi="宋体" w:cs="宋体"/>
          <w:lang w:val="zh-TW" w:eastAsia="zh-TW"/>
        </w:rPr>
        <w:t>当一个客户端发送请求</w:t>
      </w:r>
      <w:r w:rsidR="00FE4E0E">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7B6B27">
        <w:rPr>
          <w:rFonts w:hint="eastAsia"/>
          <w:lang w:eastAsia="zh-CN"/>
        </w:rPr>
        <w:t>Lustre</w:t>
      </w:r>
      <w:r w:rsidR="00FE4E0E">
        <w:rPr>
          <w:rStyle w:val="NoneA"/>
          <w:rFonts w:ascii="宋体" w:eastAsia="宋体" w:hAnsi="宋体" w:cs="宋体" w:hint="eastAsia"/>
          <w:lang w:val="zh-TW" w:eastAsia="zh-CN"/>
        </w:rPr>
        <w:t>的自适应超时机制，服务的超时值是一个运行时服务器和客户端协商的自适应的值。</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w:t>
      </w:r>
      <w:r w:rsidR="007B6B27">
        <w:rPr>
          <w:rFonts w:hint="eastAsia"/>
          <w:lang w:eastAsia="zh-CN"/>
        </w:rPr>
        <w:t>OSS I/O</w:t>
      </w:r>
      <w:r w:rsidR="00FE4E0E">
        <w:rPr>
          <w:rStyle w:val="NoneA"/>
          <w:rFonts w:ascii="宋体" w:eastAsia="宋体" w:hAnsi="宋体" w:cs="宋体" w:hint="eastAsia"/>
          <w:lang w:val="zh-TW" w:eastAsia="zh-CN"/>
        </w:rPr>
        <w:t>服务的最大超时值；而右边的图则显示了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w:t>
      </w:r>
      <w:r w:rsidR="007B6B27">
        <w:rPr>
          <w:rFonts w:hint="eastAsia"/>
          <w:lang w:eastAsia="zh-CN"/>
        </w:rPr>
        <w:t>OSS I/O</w:t>
      </w:r>
      <w:r w:rsidR="00FE4E0E">
        <w:rPr>
          <w:rStyle w:val="NoneA"/>
          <w:rFonts w:ascii="宋体" w:eastAsia="宋体" w:hAnsi="宋体" w:cs="宋体" w:hint="eastAsia"/>
          <w:lang w:val="zh-TW" w:eastAsia="zh-CN"/>
        </w:rPr>
        <w:t>服务的最小超时值。</w:t>
      </w:r>
    </w:p>
    <w:p w14:paraId="34E4DC37" w14:textId="77777777" w:rsidR="00F0733D" w:rsidRDefault="00F0733D" w:rsidP="00F0733D">
      <w:pPr>
        <w:pStyle w:val="a6"/>
        <w:rPr>
          <w:lang w:eastAsia="zh-CN"/>
        </w:rPr>
      </w:pPr>
      <w:bookmarkStart w:id="299" w:name="_Ref512523606"/>
      <w:bookmarkStart w:id="300" w:name="_Toc514767911"/>
      <w:r>
        <w:rPr>
          <w:lang w:eastAsia="zh-CN"/>
        </w:rPr>
        <w:t>图</w:t>
      </w:r>
      <w:r>
        <w:fldChar w:fldCharType="begin"/>
      </w:r>
      <w:r>
        <w:rPr>
          <w:lang w:eastAsia="zh-CN"/>
        </w:rPr>
        <w:instrText xml:space="preserve"> SEQ Figure \* ARABIC </w:instrText>
      </w:r>
      <w:r>
        <w:fldChar w:fldCharType="separate"/>
      </w:r>
      <w:r w:rsidR="00244445">
        <w:rPr>
          <w:noProof/>
          <w:lang w:eastAsia="zh-CN"/>
        </w:rPr>
        <w:t>87</w:t>
      </w:r>
      <w:r>
        <w:fldChar w:fldCharType="end"/>
      </w:r>
      <w:bookmarkEnd w:id="299"/>
      <w:r>
        <w:rPr>
          <w:rFonts w:hint="eastAsia"/>
          <w:lang w:eastAsia="zh-CN"/>
        </w:rPr>
        <w:t>: I/O</w:t>
      </w:r>
      <w:r>
        <w:rPr>
          <w:rFonts w:hint="eastAsia"/>
          <w:lang w:eastAsia="zh-CN"/>
        </w:rPr>
        <w:t>服务的自适应超时值面板</w:t>
      </w:r>
      <w:bookmarkEnd w:id="300"/>
    </w:p>
    <w:p w14:paraId="4AE0EE64" w14:textId="750B55ED" w:rsidR="00F0733D" w:rsidRDefault="00F0733D" w:rsidP="00863287">
      <w:pPr>
        <w:spacing w:before="137"/>
        <w:ind w:firstLine="720"/>
        <w:rPr>
          <w:lang w:eastAsia="zh-CN"/>
        </w:rPr>
      </w:pPr>
      <w:r>
        <w:rPr>
          <w:noProof/>
          <w:lang w:eastAsia="zh-CN"/>
        </w:rPr>
        <w:drawing>
          <wp:inline distT="0" distB="0" distL="0" distR="0" wp14:anchorId="493B8D4B" wp14:editId="0CA85F86">
            <wp:extent cx="5462802" cy="2137237"/>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62595" cy="2137156"/>
                    </a:xfrm>
                    <a:prstGeom prst="rect">
                      <a:avLst/>
                    </a:prstGeom>
                    <a:noFill/>
                    <a:ln>
                      <a:noFill/>
                    </a:ln>
                  </pic:spPr>
                </pic:pic>
              </a:graphicData>
            </a:graphic>
          </wp:inline>
        </w:drawing>
      </w:r>
    </w:p>
    <w:p w14:paraId="4EEC5531" w14:textId="5B8D0873" w:rsidR="00544785" w:rsidRDefault="00544785" w:rsidP="00863287">
      <w:pPr>
        <w:spacing w:before="137"/>
        <w:ind w:firstLine="720"/>
        <w:rPr>
          <w:lang w:eastAsia="zh-CN"/>
        </w:rPr>
      </w:pPr>
    </w:p>
    <w:p w14:paraId="4C8A00D6" w14:textId="654F0282" w:rsidR="00544785" w:rsidRDefault="00544785" w:rsidP="00863287">
      <w:pPr>
        <w:spacing w:before="137"/>
        <w:ind w:firstLine="720"/>
        <w:rPr>
          <w:lang w:eastAsia="zh-CN"/>
        </w:rPr>
      </w:pPr>
    </w:p>
    <w:p w14:paraId="23201D3B" w14:textId="220E1868" w:rsidR="00544785" w:rsidRDefault="00544785" w:rsidP="00863287">
      <w:pPr>
        <w:spacing w:before="137"/>
        <w:ind w:firstLine="720"/>
        <w:rPr>
          <w:lang w:eastAsia="zh-CN"/>
        </w:rPr>
      </w:pPr>
    </w:p>
    <w:p w14:paraId="11CB1B8F" w14:textId="37ED0541" w:rsidR="00544785" w:rsidRDefault="00544785" w:rsidP="00863287">
      <w:pPr>
        <w:spacing w:before="137"/>
        <w:ind w:firstLine="720"/>
        <w:rPr>
          <w:lang w:eastAsia="zh-CN"/>
        </w:rPr>
      </w:pPr>
    </w:p>
    <w:p w14:paraId="64592E19" w14:textId="77777777" w:rsidR="00544785" w:rsidRDefault="00544785" w:rsidP="00863287">
      <w:pPr>
        <w:spacing w:before="137"/>
        <w:ind w:firstLine="720"/>
        <w:rPr>
          <w:lang w:eastAsia="zh-CN"/>
        </w:rPr>
      </w:pPr>
    </w:p>
    <w:p w14:paraId="322645F3" w14:textId="77777777" w:rsidR="00F0733D" w:rsidRPr="00DF4B82" w:rsidRDefault="00F0733D" w:rsidP="00F0733D">
      <w:pPr>
        <w:pStyle w:val="DDNbodytext1"/>
        <w:keepNext/>
        <w:rPr>
          <w:lang w:eastAsia="zh-CN"/>
        </w:rPr>
      </w:pPr>
      <w:r>
        <w:rPr>
          <w:rFonts w:hint="eastAsia"/>
          <w:lang w:eastAsia="zh-CN"/>
        </w:rPr>
        <w:lastRenderedPageBreak/>
        <w:t>可用</w:t>
      </w:r>
      <w:r>
        <w:rPr>
          <w:rFonts w:hint="eastAsia"/>
          <w:lang w:eastAsia="zh-CN"/>
        </w:rPr>
        <w:t>I/O</w:t>
      </w:r>
      <w:r>
        <w:rPr>
          <w:rFonts w:hint="eastAsia"/>
          <w:lang w:eastAsia="zh-CN"/>
        </w:rPr>
        <w:t>请求缓冲区数目面板（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_Ref512523618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88</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Pr>
          <w:rFonts w:hint="eastAsia"/>
          <w:lang w:eastAsia="zh-CN"/>
        </w:rPr>
        <w:t>I/O</w:t>
      </w:r>
      <w:r>
        <w:rPr>
          <w:rFonts w:hint="eastAsia"/>
          <w:lang w:eastAsia="zh-CN"/>
        </w:rPr>
        <w:t>请求等待时间和最小</w:t>
      </w:r>
      <w:r>
        <w:rPr>
          <w:rFonts w:hint="eastAsia"/>
          <w:lang w:eastAsia="zh-CN"/>
        </w:rPr>
        <w:t>I/O</w:t>
      </w:r>
      <w:r>
        <w:rPr>
          <w:rFonts w:hint="eastAsia"/>
          <w:lang w:eastAsia="zh-CN"/>
        </w:rPr>
        <w:t>请求等待时间随时间的变化。</w:t>
      </w:r>
      <w:r w:rsidR="0049301A">
        <w:rPr>
          <w:rStyle w:val="NoneA"/>
          <w:rFonts w:ascii="宋体" w:eastAsia="宋体" w:hAnsi="宋体" w:cs="宋体"/>
          <w:lang w:val="zh-TW" w:eastAsia="zh-TW"/>
        </w:rPr>
        <w:t>当一个请求到达时</w:t>
      </w:r>
      <w:r w:rsidR="0049301A">
        <w:rPr>
          <w:rStyle w:val="NoneA"/>
          <w:rFonts w:ascii="宋体" w:eastAsia="宋体" w:hAnsi="宋体" w:cs="宋体" w:hint="eastAsia"/>
          <w:lang w:val="zh-TW" w:eastAsia="zh-CN"/>
        </w:rPr>
        <w:t>，</w:t>
      </w:r>
      <w:r w:rsidR="0049301A">
        <w:rPr>
          <w:rStyle w:val="NoneA"/>
          <w:rFonts w:ascii="宋体" w:eastAsia="宋体" w:hAnsi="宋体" w:cs="宋体"/>
          <w:lang w:val="zh-TW" w:eastAsia="zh-TW"/>
        </w:rPr>
        <w:t>它会使用一个请求缓冲区</w:t>
      </w:r>
      <w:r w:rsidR="0049301A">
        <w:rPr>
          <w:rStyle w:val="NoneA"/>
          <w:rFonts w:ascii="宋体" w:eastAsia="宋体" w:hAnsi="宋体" w:cs="宋体" w:hint="eastAsia"/>
          <w:lang w:val="zh-TW" w:eastAsia="zh-CN"/>
        </w:rPr>
        <w:t>。</w:t>
      </w:r>
      <w:r w:rsidR="0049301A">
        <w:rPr>
          <w:rStyle w:val="NoneA"/>
          <w:rFonts w:ascii="宋体" w:eastAsia="宋体" w:hAnsi="宋体" w:cs="宋体"/>
          <w:lang w:val="zh-TW" w:eastAsia="zh-TW"/>
        </w:rPr>
        <w:t>当可用的请求缓冲区数目处于一个低阈值</w:t>
      </w:r>
      <w:r w:rsidR="0049301A">
        <w:rPr>
          <w:rStyle w:val="NoneA"/>
          <w:rFonts w:ascii="宋体" w:eastAsia="宋体" w:hAnsi="宋体" w:cs="宋体" w:hint="eastAsia"/>
          <w:lang w:val="zh-TW" w:eastAsia="zh-CN"/>
        </w:rPr>
        <w:t>时，</w:t>
      </w:r>
      <w:r w:rsidR="0049301A">
        <w:rPr>
          <w:rStyle w:val="NoneA"/>
          <w:rFonts w:ascii="宋体" w:eastAsia="宋体" w:hAnsi="宋体" w:cs="宋体"/>
          <w:lang w:val="zh-TW" w:eastAsia="zh-TW"/>
        </w:rPr>
        <w:t>就需要更多的缓冲区来避免成为性能的瓶颈</w:t>
      </w:r>
      <w:r w:rsidR="0049301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中的最小值。</w:t>
      </w:r>
    </w:p>
    <w:p w14:paraId="01564A08" w14:textId="77777777" w:rsidR="00F0733D" w:rsidRDefault="00F0733D" w:rsidP="00F0733D">
      <w:pPr>
        <w:pStyle w:val="a6"/>
        <w:rPr>
          <w:lang w:eastAsia="zh-CN"/>
        </w:rPr>
      </w:pPr>
      <w:bookmarkStart w:id="301" w:name="_Ref512523618"/>
      <w:bookmarkStart w:id="302" w:name="_Toc514767912"/>
      <w:r>
        <w:rPr>
          <w:lang w:eastAsia="zh-CN"/>
        </w:rPr>
        <w:t>图</w:t>
      </w:r>
      <w:r>
        <w:fldChar w:fldCharType="begin"/>
      </w:r>
      <w:r>
        <w:rPr>
          <w:lang w:eastAsia="zh-CN"/>
        </w:rPr>
        <w:instrText xml:space="preserve"> SEQ Figure \* ARABIC </w:instrText>
      </w:r>
      <w:r>
        <w:fldChar w:fldCharType="separate"/>
      </w:r>
      <w:r w:rsidR="00244445">
        <w:rPr>
          <w:noProof/>
          <w:lang w:eastAsia="zh-CN"/>
        </w:rPr>
        <w:t>88</w:t>
      </w:r>
      <w:r>
        <w:fldChar w:fldCharType="end"/>
      </w:r>
      <w:bookmarkEnd w:id="301"/>
      <w:r>
        <w:rPr>
          <w:rFonts w:hint="eastAsia"/>
          <w:lang w:eastAsia="zh-CN"/>
        </w:rPr>
        <w:t xml:space="preserve">: </w:t>
      </w:r>
      <w:r>
        <w:rPr>
          <w:rFonts w:hint="eastAsia"/>
          <w:lang w:eastAsia="zh-CN"/>
        </w:rPr>
        <w:t>可用</w:t>
      </w:r>
      <w:r>
        <w:rPr>
          <w:rFonts w:hint="eastAsia"/>
          <w:lang w:eastAsia="zh-CN"/>
        </w:rPr>
        <w:t>I/O</w:t>
      </w:r>
      <w:r>
        <w:rPr>
          <w:rFonts w:hint="eastAsia"/>
          <w:lang w:eastAsia="zh-CN"/>
        </w:rPr>
        <w:t>请求缓冲区数目面板</w:t>
      </w:r>
      <w:bookmarkEnd w:id="302"/>
    </w:p>
    <w:p w14:paraId="6662C4B5" w14:textId="77777777" w:rsidR="00F0733D" w:rsidRDefault="00F0733D" w:rsidP="00863287">
      <w:pPr>
        <w:spacing w:before="137"/>
        <w:ind w:firstLine="720"/>
        <w:rPr>
          <w:lang w:eastAsia="zh-CN"/>
        </w:rPr>
      </w:pPr>
      <w:r>
        <w:rPr>
          <w:noProof/>
          <w:lang w:eastAsia="zh-CN"/>
        </w:rPr>
        <w:drawing>
          <wp:inline distT="0" distB="0" distL="0" distR="0" wp14:anchorId="32655306" wp14:editId="742EE19F">
            <wp:extent cx="5463318" cy="2117869"/>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63280" cy="2117854"/>
                    </a:xfrm>
                    <a:prstGeom prst="rect">
                      <a:avLst/>
                    </a:prstGeom>
                    <a:noFill/>
                    <a:ln>
                      <a:noFill/>
                    </a:ln>
                  </pic:spPr>
                </pic:pic>
              </a:graphicData>
            </a:graphic>
          </wp:inline>
        </w:drawing>
      </w:r>
    </w:p>
    <w:p w14:paraId="76214F9C" w14:textId="77777777" w:rsidR="00F0733D" w:rsidRPr="0049301A" w:rsidRDefault="00E46A94" w:rsidP="0049301A">
      <w:pPr>
        <w:pStyle w:val="DDNbodytext1"/>
        <w:keepNext/>
        <w:rPr>
          <w:lang w:eastAsia="zh-CN"/>
        </w:rPr>
      </w:pPr>
      <w:r>
        <w:rPr>
          <w:rFonts w:hint="eastAsia"/>
          <w:lang w:eastAsia="zh-CN"/>
        </w:rPr>
        <w:t>Punch</w:t>
      </w:r>
      <w:r>
        <w:rPr>
          <w:rFonts w:hint="eastAsia"/>
          <w:lang w:eastAsia="zh-CN"/>
        </w:rPr>
        <w:t>请求处理时间</w:t>
      </w:r>
      <w:r w:rsidR="00F0733D">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_Ref512523631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89</w:t>
      </w:r>
      <w:r w:rsidR="001E71ED" w:rsidRPr="00A0286F">
        <w:rPr>
          <w:rStyle w:val="DDNField"/>
        </w:rPr>
        <w:fldChar w:fldCharType="end"/>
      </w:r>
      <w:r w:rsidR="00F0733D">
        <w:rPr>
          <w:rFonts w:hint="eastAsia"/>
          <w:lang w:eastAsia="zh-CN"/>
        </w:rPr>
        <w:t>）显示了</w:t>
      </w:r>
      <w:r w:rsidR="00F0733D">
        <w:rPr>
          <w:rFonts w:hint="eastAsia"/>
          <w:lang w:eastAsia="zh-CN"/>
        </w:rPr>
        <w:t>OSS</w:t>
      </w:r>
      <w:r w:rsidR="00F0733D">
        <w:rPr>
          <w:rFonts w:hint="eastAsia"/>
          <w:lang w:eastAsia="zh-CN"/>
        </w:rPr>
        <w:t>最大</w:t>
      </w:r>
      <w:r w:rsidR="00E521FA">
        <w:rPr>
          <w:rFonts w:hint="eastAsia"/>
          <w:lang w:eastAsia="zh-CN"/>
        </w:rPr>
        <w:t>Punch</w:t>
      </w:r>
      <w:r w:rsidR="00E521FA">
        <w:rPr>
          <w:rFonts w:hint="eastAsia"/>
          <w:lang w:eastAsia="zh-CN"/>
        </w:rPr>
        <w:t>请求处理时间</w:t>
      </w:r>
      <w:r w:rsidR="00F0733D">
        <w:rPr>
          <w:rFonts w:hint="eastAsia"/>
          <w:lang w:eastAsia="zh-CN"/>
        </w:rPr>
        <w:t>和最小</w:t>
      </w:r>
      <w:r w:rsidR="00E521FA">
        <w:rPr>
          <w:rFonts w:hint="eastAsia"/>
          <w:lang w:eastAsia="zh-CN"/>
        </w:rPr>
        <w:t>Punch</w:t>
      </w:r>
      <w:r w:rsidR="00E521FA">
        <w:rPr>
          <w:rFonts w:hint="eastAsia"/>
          <w:lang w:eastAsia="zh-CN"/>
        </w:rPr>
        <w:t>请求处理时间</w:t>
      </w:r>
      <w:r w:rsidR="00F0733D">
        <w:rPr>
          <w:rFonts w:hint="eastAsia"/>
          <w:lang w:eastAsia="zh-CN"/>
        </w:rPr>
        <w:t>随时间的变化。</w:t>
      </w:r>
      <w:r w:rsidR="0049301A">
        <w:rPr>
          <w:rStyle w:val="NoneA"/>
          <w:rFonts w:ascii="宋体" w:eastAsia="宋体" w:hAnsi="宋体" w:cs="宋体"/>
          <w:lang w:val="zh-TW" w:eastAsia="zh-TW"/>
        </w:rPr>
        <w:t>请求的处理时间是指它开始被处理的时刻和处理完成时刻之间的时间间隔</w:t>
      </w:r>
      <w:r w:rsidR="0049301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Punch</w:t>
      </w:r>
      <w:r w:rsidR="0049301A">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Punch</w:t>
      </w:r>
      <w:r w:rsidR="0049301A">
        <w:rPr>
          <w:rStyle w:val="NoneA"/>
          <w:rFonts w:ascii="宋体" w:eastAsia="宋体" w:hAnsi="宋体" w:cs="宋体" w:hint="eastAsia"/>
          <w:lang w:val="zh-TW" w:eastAsia="zh-CN"/>
        </w:rPr>
        <w:t>请求处理时间的最小值。</w:t>
      </w:r>
    </w:p>
    <w:p w14:paraId="76F802A3" w14:textId="77777777" w:rsidR="00F0733D" w:rsidRDefault="00F0733D" w:rsidP="00F0733D">
      <w:pPr>
        <w:pStyle w:val="a6"/>
        <w:rPr>
          <w:lang w:eastAsia="zh-CN"/>
        </w:rPr>
      </w:pPr>
      <w:bookmarkStart w:id="303" w:name="_Ref512523631"/>
      <w:bookmarkStart w:id="304" w:name="_Toc514767913"/>
      <w:r>
        <w:rPr>
          <w:lang w:eastAsia="zh-CN"/>
        </w:rPr>
        <w:t>图</w:t>
      </w:r>
      <w:r>
        <w:fldChar w:fldCharType="begin"/>
      </w:r>
      <w:r>
        <w:rPr>
          <w:lang w:eastAsia="zh-CN"/>
        </w:rPr>
        <w:instrText xml:space="preserve"> SEQ Figure \* ARABIC </w:instrText>
      </w:r>
      <w:r>
        <w:fldChar w:fldCharType="separate"/>
      </w:r>
      <w:r w:rsidR="00244445">
        <w:rPr>
          <w:noProof/>
          <w:lang w:eastAsia="zh-CN"/>
        </w:rPr>
        <w:t>89</w:t>
      </w:r>
      <w:r>
        <w:fldChar w:fldCharType="end"/>
      </w:r>
      <w:bookmarkEnd w:id="303"/>
      <w:r>
        <w:rPr>
          <w:rFonts w:hint="eastAsia"/>
          <w:lang w:eastAsia="zh-CN"/>
        </w:rPr>
        <w:t xml:space="preserve">: </w:t>
      </w:r>
      <w:r w:rsidR="00E46A94">
        <w:rPr>
          <w:rFonts w:hint="eastAsia"/>
          <w:lang w:eastAsia="zh-CN"/>
        </w:rPr>
        <w:t>Punch</w:t>
      </w:r>
      <w:r w:rsidR="00E46A94">
        <w:rPr>
          <w:rFonts w:hint="eastAsia"/>
          <w:lang w:eastAsia="zh-CN"/>
        </w:rPr>
        <w:t>请求处理时间</w:t>
      </w:r>
      <w:r>
        <w:rPr>
          <w:rFonts w:hint="eastAsia"/>
          <w:lang w:eastAsia="zh-CN"/>
        </w:rPr>
        <w:t>面板</w:t>
      </w:r>
      <w:bookmarkEnd w:id="304"/>
    </w:p>
    <w:p w14:paraId="238A27DE" w14:textId="19C21849" w:rsidR="00F0733D" w:rsidRDefault="00F0733D" w:rsidP="00863287">
      <w:pPr>
        <w:spacing w:before="137"/>
        <w:ind w:firstLine="720"/>
        <w:rPr>
          <w:lang w:eastAsia="zh-CN"/>
        </w:rPr>
      </w:pPr>
      <w:r>
        <w:rPr>
          <w:noProof/>
          <w:lang w:eastAsia="zh-CN"/>
        </w:rPr>
        <w:drawing>
          <wp:inline distT="0" distB="0" distL="0" distR="0" wp14:anchorId="459285CD" wp14:editId="2123D8D3">
            <wp:extent cx="5434817" cy="211786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35106" cy="2117982"/>
                    </a:xfrm>
                    <a:prstGeom prst="rect">
                      <a:avLst/>
                    </a:prstGeom>
                    <a:noFill/>
                    <a:ln>
                      <a:noFill/>
                    </a:ln>
                  </pic:spPr>
                </pic:pic>
              </a:graphicData>
            </a:graphic>
          </wp:inline>
        </w:drawing>
      </w:r>
    </w:p>
    <w:p w14:paraId="462A7685" w14:textId="6611A986" w:rsidR="00F10FA8" w:rsidRDefault="00F10FA8" w:rsidP="00863287">
      <w:pPr>
        <w:spacing w:before="137"/>
        <w:ind w:firstLine="720"/>
        <w:rPr>
          <w:lang w:eastAsia="zh-CN"/>
        </w:rPr>
      </w:pPr>
    </w:p>
    <w:p w14:paraId="4EA17862" w14:textId="2394275D" w:rsidR="00F10FA8" w:rsidRDefault="00F10FA8" w:rsidP="00863287">
      <w:pPr>
        <w:spacing w:before="137"/>
        <w:ind w:firstLine="720"/>
        <w:rPr>
          <w:lang w:eastAsia="zh-CN"/>
        </w:rPr>
      </w:pPr>
    </w:p>
    <w:p w14:paraId="05B6D382" w14:textId="51DCE8F5" w:rsidR="00F10FA8" w:rsidRDefault="00F10FA8" w:rsidP="00863287">
      <w:pPr>
        <w:spacing w:before="137"/>
        <w:ind w:firstLine="720"/>
        <w:rPr>
          <w:lang w:eastAsia="zh-CN"/>
        </w:rPr>
      </w:pPr>
    </w:p>
    <w:p w14:paraId="22E1EAD4" w14:textId="4FFA891A" w:rsidR="00F10FA8" w:rsidRDefault="00F10FA8" w:rsidP="00863287">
      <w:pPr>
        <w:spacing w:before="137"/>
        <w:ind w:firstLine="720"/>
        <w:rPr>
          <w:lang w:eastAsia="zh-CN"/>
        </w:rPr>
      </w:pPr>
    </w:p>
    <w:p w14:paraId="596A8C3A" w14:textId="6792687B" w:rsidR="00F10FA8" w:rsidRDefault="00F10FA8" w:rsidP="00863287">
      <w:pPr>
        <w:spacing w:before="137"/>
        <w:ind w:firstLine="720"/>
        <w:rPr>
          <w:lang w:eastAsia="zh-CN"/>
        </w:rPr>
      </w:pPr>
    </w:p>
    <w:p w14:paraId="3FBCDA8F" w14:textId="77777777" w:rsidR="00F10FA8" w:rsidRDefault="00F10FA8" w:rsidP="00863287">
      <w:pPr>
        <w:spacing w:before="137"/>
        <w:ind w:firstLine="720"/>
        <w:rPr>
          <w:lang w:eastAsia="zh-CN"/>
        </w:rPr>
      </w:pPr>
    </w:p>
    <w:p w14:paraId="062844D9" w14:textId="77777777" w:rsidR="00E46A94" w:rsidRPr="00DF4B82" w:rsidRDefault="00E46A94" w:rsidP="00E46A94">
      <w:pPr>
        <w:pStyle w:val="DDNbodytext1"/>
        <w:keepNext/>
        <w:rPr>
          <w:lang w:eastAsia="zh-CN"/>
        </w:rPr>
      </w:pPr>
      <w:r>
        <w:rPr>
          <w:rFonts w:hint="eastAsia"/>
          <w:lang w:eastAsia="zh-CN"/>
        </w:rPr>
        <w:lastRenderedPageBreak/>
        <w:t>读请求处理时间面板（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_Ref512523641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90</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E521FA">
        <w:rPr>
          <w:rFonts w:hint="eastAsia"/>
          <w:lang w:eastAsia="zh-CN"/>
        </w:rPr>
        <w:t>读请求处理时间</w:t>
      </w:r>
      <w:r>
        <w:rPr>
          <w:rFonts w:hint="eastAsia"/>
          <w:lang w:eastAsia="zh-CN"/>
        </w:rPr>
        <w:t>和最小</w:t>
      </w:r>
      <w:r w:rsidR="00E521FA">
        <w:rPr>
          <w:rFonts w:hint="eastAsia"/>
          <w:lang w:eastAsia="zh-CN"/>
        </w:rPr>
        <w:t>读请求处理时间</w:t>
      </w:r>
      <w:r>
        <w:rPr>
          <w:rFonts w:hint="eastAsia"/>
          <w:lang w:eastAsia="zh-CN"/>
        </w:rPr>
        <w:t>随时间的变化。</w:t>
      </w:r>
      <w:r w:rsidR="0049301A">
        <w:rPr>
          <w:rStyle w:val="NoneA"/>
          <w:rFonts w:ascii="宋体" w:eastAsia="宋体" w:hAnsi="宋体" w:cs="宋体"/>
          <w:lang w:val="zh-TW" w:eastAsia="zh-TW"/>
        </w:rPr>
        <w:t>请求的处理时间是指它开始被处理的时刻和处理完成时刻之间的时间间隔</w:t>
      </w:r>
      <w:r w:rsidR="0049301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读</w:t>
      </w:r>
      <w:r w:rsidR="0049301A">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读</w:t>
      </w:r>
      <w:r w:rsidR="0049301A">
        <w:rPr>
          <w:rStyle w:val="NoneA"/>
          <w:rFonts w:ascii="宋体" w:eastAsia="宋体" w:hAnsi="宋体" w:cs="宋体" w:hint="eastAsia"/>
          <w:lang w:val="zh-TW" w:eastAsia="zh-CN"/>
        </w:rPr>
        <w:t>请求处理时间的最小值。</w:t>
      </w:r>
    </w:p>
    <w:p w14:paraId="51E5DA19" w14:textId="77777777" w:rsidR="00E46A94" w:rsidRDefault="00E46A94" w:rsidP="00E46A94">
      <w:pPr>
        <w:pStyle w:val="a6"/>
        <w:rPr>
          <w:lang w:eastAsia="zh-CN"/>
        </w:rPr>
      </w:pPr>
      <w:bookmarkStart w:id="305" w:name="_Ref512523641"/>
      <w:bookmarkStart w:id="306" w:name="_Toc514767914"/>
      <w:r>
        <w:rPr>
          <w:lang w:eastAsia="zh-CN"/>
        </w:rPr>
        <w:t>图</w:t>
      </w:r>
      <w:r>
        <w:fldChar w:fldCharType="begin"/>
      </w:r>
      <w:r>
        <w:rPr>
          <w:lang w:eastAsia="zh-CN"/>
        </w:rPr>
        <w:instrText xml:space="preserve"> SEQ Figure \* ARABIC </w:instrText>
      </w:r>
      <w:r>
        <w:fldChar w:fldCharType="separate"/>
      </w:r>
      <w:r w:rsidR="00244445">
        <w:rPr>
          <w:noProof/>
          <w:lang w:eastAsia="zh-CN"/>
        </w:rPr>
        <w:t>90</w:t>
      </w:r>
      <w:r>
        <w:fldChar w:fldCharType="end"/>
      </w:r>
      <w:bookmarkEnd w:id="305"/>
      <w:r>
        <w:rPr>
          <w:rFonts w:hint="eastAsia"/>
          <w:lang w:eastAsia="zh-CN"/>
        </w:rPr>
        <w:t xml:space="preserve">: </w:t>
      </w:r>
      <w:r>
        <w:rPr>
          <w:rFonts w:hint="eastAsia"/>
          <w:lang w:eastAsia="zh-CN"/>
        </w:rPr>
        <w:t>读请求处理时间面板</w:t>
      </w:r>
      <w:bookmarkEnd w:id="306"/>
    </w:p>
    <w:p w14:paraId="79ECE3CB" w14:textId="77777777" w:rsidR="00E46A94" w:rsidRDefault="00E46A94" w:rsidP="00863287">
      <w:pPr>
        <w:spacing w:before="137"/>
        <w:ind w:firstLine="720"/>
        <w:rPr>
          <w:lang w:eastAsia="zh-CN"/>
        </w:rPr>
      </w:pPr>
      <w:r>
        <w:rPr>
          <w:noProof/>
          <w:lang w:eastAsia="zh-CN"/>
        </w:rPr>
        <w:drawing>
          <wp:inline distT="0" distB="0" distL="0" distR="0" wp14:anchorId="7741D7D6" wp14:editId="34022DFF">
            <wp:extent cx="5368058" cy="210017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67855" cy="2100091"/>
                    </a:xfrm>
                    <a:prstGeom prst="rect">
                      <a:avLst/>
                    </a:prstGeom>
                    <a:noFill/>
                    <a:ln>
                      <a:noFill/>
                    </a:ln>
                  </pic:spPr>
                </pic:pic>
              </a:graphicData>
            </a:graphic>
          </wp:inline>
        </w:drawing>
      </w:r>
    </w:p>
    <w:p w14:paraId="0FEBE679" w14:textId="77777777" w:rsidR="00E46A94" w:rsidRPr="00DF4B82" w:rsidRDefault="00E46A94" w:rsidP="00E46A94">
      <w:pPr>
        <w:pStyle w:val="DDNbodytext1"/>
        <w:keepNext/>
        <w:rPr>
          <w:lang w:eastAsia="zh-CN"/>
        </w:rPr>
      </w:pPr>
      <w:r>
        <w:rPr>
          <w:rFonts w:hint="eastAsia"/>
          <w:lang w:eastAsia="zh-CN"/>
        </w:rPr>
        <w:t>写请求处理时间面板（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_Ref512523649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91</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E521FA">
        <w:rPr>
          <w:rFonts w:hint="eastAsia"/>
          <w:lang w:eastAsia="zh-CN"/>
        </w:rPr>
        <w:t>写请求处理时间</w:t>
      </w:r>
      <w:r>
        <w:rPr>
          <w:rFonts w:hint="eastAsia"/>
          <w:lang w:eastAsia="zh-CN"/>
        </w:rPr>
        <w:t>和最小</w:t>
      </w:r>
      <w:r w:rsidR="00E521FA">
        <w:rPr>
          <w:rFonts w:hint="eastAsia"/>
          <w:lang w:eastAsia="zh-CN"/>
        </w:rPr>
        <w:t>写请求处理时间</w:t>
      </w:r>
      <w:r>
        <w:rPr>
          <w:rFonts w:hint="eastAsia"/>
          <w:lang w:eastAsia="zh-CN"/>
        </w:rPr>
        <w:t>随时间的变化。</w:t>
      </w:r>
      <w:r w:rsidR="0049301A">
        <w:rPr>
          <w:rStyle w:val="NoneA"/>
          <w:rFonts w:ascii="宋体" w:eastAsia="宋体" w:hAnsi="宋体" w:cs="宋体"/>
          <w:lang w:val="zh-TW" w:eastAsia="zh-TW"/>
        </w:rPr>
        <w:t>请求的处理时间是指它开始被处理的时刻和处理完成时刻之间的时间间隔</w:t>
      </w:r>
      <w:r w:rsidR="0049301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写</w:t>
      </w:r>
      <w:r w:rsidR="0049301A">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写</w:t>
      </w:r>
      <w:r w:rsidR="0049301A">
        <w:rPr>
          <w:rStyle w:val="NoneA"/>
          <w:rFonts w:ascii="宋体" w:eastAsia="宋体" w:hAnsi="宋体" w:cs="宋体" w:hint="eastAsia"/>
          <w:lang w:val="zh-TW" w:eastAsia="zh-CN"/>
        </w:rPr>
        <w:t>请求处理时间的最小值。</w:t>
      </w:r>
    </w:p>
    <w:p w14:paraId="67F57005" w14:textId="77777777" w:rsidR="00E46A94" w:rsidRDefault="00E46A94" w:rsidP="00E46A94">
      <w:pPr>
        <w:pStyle w:val="a6"/>
        <w:rPr>
          <w:lang w:eastAsia="zh-CN"/>
        </w:rPr>
      </w:pPr>
      <w:bookmarkStart w:id="307" w:name="_Ref512523649"/>
      <w:bookmarkStart w:id="308" w:name="_Toc514767915"/>
      <w:r>
        <w:rPr>
          <w:lang w:eastAsia="zh-CN"/>
        </w:rPr>
        <w:t>图</w:t>
      </w:r>
      <w:r>
        <w:fldChar w:fldCharType="begin"/>
      </w:r>
      <w:r>
        <w:rPr>
          <w:lang w:eastAsia="zh-CN"/>
        </w:rPr>
        <w:instrText xml:space="preserve"> SEQ Figure \* ARABIC </w:instrText>
      </w:r>
      <w:r>
        <w:fldChar w:fldCharType="separate"/>
      </w:r>
      <w:r w:rsidR="00244445">
        <w:rPr>
          <w:noProof/>
          <w:lang w:eastAsia="zh-CN"/>
        </w:rPr>
        <w:t>91</w:t>
      </w:r>
      <w:r>
        <w:fldChar w:fldCharType="end"/>
      </w:r>
      <w:bookmarkEnd w:id="307"/>
      <w:r>
        <w:rPr>
          <w:rFonts w:hint="eastAsia"/>
          <w:lang w:eastAsia="zh-CN"/>
        </w:rPr>
        <w:t xml:space="preserve">: </w:t>
      </w:r>
      <w:r>
        <w:rPr>
          <w:rFonts w:hint="eastAsia"/>
          <w:lang w:eastAsia="zh-CN"/>
        </w:rPr>
        <w:t>写请求处理时间面板</w:t>
      </w:r>
      <w:bookmarkEnd w:id="308"/>
    </w:p>
    <w:p w14:paraId="4DD75545" w14:textId="4A45C021" w:rsidR="00E46A94" w:rsidRDefault="00E46A94" w:rsidP="00863287">
      <w:pPr>
        <w:spacing w:before="137"/>
        <w:ind w:firstLine="720"/>
        <w:rPr>
          <w:lang w:eastAsia="zh-CN"/>
        </w:rPr>
      </w:pPr>
      <w:r>
        <w:rPr>
          <w:noProof/>
          <w:lang w:eastAsia="zh-CN"/>
        </w:rPr>
        <w:drawing>
          <wp:inline distT="0" distB="0" distL="0" distR="0" wp14:anchorId="52AB4FD9" wp14:editId="11232B3A">
            <wp:extent cx="5454804" cy="145714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54597" cy="1457086"/>
                    </a:xfrm>
                    <a:prstGeom prst="rect">
                      <a:avLst/>
                    </a:prstGeom>
                    <a:noFill/>
                    <a:ln>
                      <a:noFill/>
                    </a:ln>
                  </pic:spPr>
                </pic:pic>
              </a:graphicData>
            </a:graphic>
          </wp:inline>
        </w:drawing>
      </w:r>
    </w:p>
    <w:p w14:paraId="70E889A7" w14:textId="23F5B971" w:rsidR="00891460" w:rsidRDefault="00891460" w:rsidP="00863287">
      <w:pPr>
        <w:spacing w:before="137"/>
        <w:ind w:firstLine="720"/>
        <w:rPr>
          <w:lang w:eastAsia="zh-CN"/>
        </w:rPr>
      </w:pPr>
    </w:p>
    <w:p w14:paraId="24D7DB93" w14:textId="080F60BC" w:rsidR="00891460" w:rsidRDefault="00891460" w:rsidP="00863287">
      <w:pPr>
        <w:spacing w:before="137"/>
        <w:ind w:firstLine="720"/>
        <w:rPr>
          <w:lang w:eastAsia="zh-CN"/>
        </w:rPr>
      </w:pPr>
    </w:p>
    <w:p w14:paraId="50FEC6F7" w14:textId="5923D42F" w:rsidR="00891460" w:rsidRDefault="00891460" w:rsidP="00863287">
      <w:pPr>
        <w:spacing w:before="137"/>
        <w:ind w:firstLine="720"/>
        <w:rPr>
          <w:lang w:eastAsia="zh-CN"/>
        </w:rPr>
      </w:pPr>
    </w:p>
    <w:p w14:paraId="4E9002D6" w14:textId="05C9BDF0" w:rsidR="00891460" w:rsidRDefault="00891460" w:rsidP="00863287">
      <w:pPr>
        <w:spacing w:before="137"/>
        <w:ind w:firstLine="720"/>
        <w:rPr>
          <w:lang w:eastAsia="zh-CN"/>
        </w:rPr>
      </w:pPr>
    </w:p>
    <w:p w14:paraId="27884CC6" w14:textId="32F5FE54" w:rsidR="00891460" w:rsidRDefault="00891460" w:rsidP="00863287">
      <w:pPr>
        <w:spacing w:before="137"/>
        <w:ind w:firstLine="720"/>
        <w:rPr>
          <w:lang w:eastAsia="zh-CN"/>
        </w:rPr>
      </w:pPr>
    </w:p>
    <w:p w14:paraId="222AB169" w14:textId="5AE4DB44" w:rsidR="00891460" w:rsidRDefault="00891460" w:rsidP="00863287">
      <w:pPr>
        <w:spacing w:before="137"/>
        <w:ind w:firstLine="720"/>
        <w:rPr>
          <w:lang w:eastAsia="zh-CN"/>
        </w:rPr>
      </w:pPr>
    </w:p>
    <w:p w14:paraId="18BC9C8B" w14:textId="16CE35FF" w:rsidR="00891460" w:rsidRDefault="00891460" w:rsidP="00863287">
      <w:pPr>
        <w:spacing w:before="137"/>
        <w:ind w:firstLine="720"/>
        <w:rPr>
          <w:lang w:eastAsia="zh-CN"/>
        </w:rPr>
      </w:pPr>
    </w:p>
    <w:p w14:paraId="7FFA45A2" w14:textId="77777777" w:rsidR="00891460" w:rsidRDefault="00891460" w:rsidP="00863287">
      <w:pPr>
        <w:spacing w:before="137"/>
        <w:ind w:firstLine="720"/>
        <w:rPr>
          <w:lang w:eastAsia="zh-CN"/>
        </w:rPr>
      </w:pPr>
    </w:p>
    <w:p w14:paraId="58EF0FA8" w14:textId="77777777" w:rsidR="00E46A94" w:rsidRPr="0049301A" w:rsidRDefault="00E46A94" w:rsidP="0049301A">
      <w:pPr>
        <w:pStyle w:val="DDNbodytext1"/>
        <w:keepNext/>
        <w:rPr>
          <w:lang w:eastAsia="zh-CN"/>
        </w:rPr>
      </w:pPr>
      <w:r w:rsidRPr="00181307">
        <w:rPr>
          <w:rFonts w:hint="eastAsia"/>
          <w:b/>
          <w:lang w:eastAsia="zh-CN"/>
        </w:rPr>
        <w:lastRenderedPageBreak/>
        <w:t>活跃的创建请求数目</w:t>
      </w:r>
      <w:r>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_Ref512523660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92</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活跃的创建请求数目</w:t>
      </w:r>
      <w:r>
        <w:rPr>
          <w:rFonts w:hint="eastAsia"/>
          <w:lang w:eastAsia="zh-CN"/>
        </w:rPr>
        <w:t>和最小</w:t>
      </w:r>
      <w:r w:rsidR="00366470">
        <w:rPr>
          <w:rFonts w:hint="eastAsia"/>
          <w:lang w:eastAsia="zh-CN"/>
        </w:rPr>
        <w:t>活跃的创建请求数目</w:t>
      </w:r>
      <w:r>
        <w:rPr>
          <w:rFonts w:hint="eastAsia"/>
          <w:lang w:eastAsia="zh-CN"/>
        </w:rPr>
        <w:t>随时间的变化。</w:t>
      </w:r>
      <w:r w:rsidR="0049301A">
        <w:rPr>
          <w:rStyle w:val="NoneA"/>
          <w:rFonts w:ascii="宋体" w:eastAsia="宋体" w:hAnsi="宋体" w:cs="宋体"/>
          <w:lang w:val="zh-TW" w:eastAsia="zh-TW"/>
        </w:rPr>
        <w:t>活跃的请求数是指那些正在被</w:t>
      </w:r>
      <w:r w:rsidR="007B6B27">
        <w:rPr>
          <w:rFonts w:hint="eastAsia"/>
          <w:lang w:eastAsia="zh-CN"/>
        </w:rPr>
        <w:t>OSS</w:t>
      </w:r>
      <w:r w:rsidR="0049301A">
        <w:rPr>
          <w:rStyle w:val="NoneA"/>
          <w:rFonts w:ascii="宋体" w:eastAsia="宋体" w:hAnsi="宋体" w:cs="宋体"/>
          <w:lang w:val="zh-TW" w:eastAsia="zh-TW"/>
        </w:rPr>
        <w:t>处理的请求数目</w:t>
      </w:r>
      <w:r w:rsidR="0049301A">
        <w:rPr>
          <w:rStyle w:val="NoneA"/>
          <w:rFonts w:ascii="宋体" w:eastAsia="宋体" w:hAnsi="宋体" w:cs="宋体" w:hint="eastAsia"/>
          <w:lang w:val="zh-TW" w:eastAsia="zh-CN"/>
        </w:rPr>
        <w:t>，</w:t>
      </w:r>
      <w:r w:rsidR="0049301A">
        <w:rPr>
          <w:rStyle w:val="NoneA"/>
          <w:rFonts w:ascii="宋体" w:eastAsia="宋体" w:hAnsi="宋体" w:cs="宋体"/>
          <w:lang w:val="zh-TW" w:eastAsia="zh-TW"/>
        </w:rPr>
        <w:t>但不包括那些在队列里面等待被处理的请求</w:t>
      </w:r>
      <w:r w:rsidR="0049301A">
        <w:rPr>
          <w:rStyle w:val="NoneA"/>
          <w:rFonts w:ascii="宋体" w:eastAsia="宋体" w:hAnsi="宋体" w:cs="宋体" w:hint="eastAsia"/>
          <w:lang w:val="zh-TW" w:eastAsia="zh-CN"/>
        </w:rPr>
        <w:t>。</w:t>
      </w:r>
      <w:r w:rsidR="0049301A">
        <w:rPr>
          <w:rStyle w:val="NoneA"/>
          <w:rFonts w:ascii="宋体" w:eastAsia="宋体" w:hAnsi="宋体" w:cs="宋体"/>
          <w:lang w:val="zh-TW" w:eastAsia="zh-CN"/>
        </w:rPr>
        <w:t>如果活跃的请求的数目小于</w:t>
      </w:r>
      <w:r w:rsidR="007B6B27">
        <w:rPr>
          <w:rFonts w:hint="eastAsia"/>
          <w:lang w:eastAsia="zh-CN"/>
        </w:rPr>
        <w:t>PTLRPC</w:t>
      </w:r>
      <w:r w:rsidR="0049301A">
        <w:rPr>
          <w:rStyle w:val="NoneA"/>
          <w:rFonts w:ascii="宋体" w:eastAsia="宋体" w:hAnsi="宋体" w:cs="宋体"/>
          <w:lang w:val="zh-TW" w:eastAsia="zh-CN"/>
        </w:rPr>
        <w:t>线程数目减去</w:t>
      </w:r>
      <w:r w:rsidR="007B6B27">
        <w:rPr>
          <w:rFonts w:hint="eastAsia"/>
          <w:lang w:eastAsia="zh-CN"/>
        </w:rPr>
        <w:t>2</w:t>
      </w:r>
      <w:r w:rsidR="0049301A">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中的最小值。</w:t>
      </w:r>
    </w:p>
    <w:p w14:paraId="663886D5" w14:textId="77777777" w:rsidR="00E46A94" w:rsidRDefault="00E46A94" w:rsidP="00E46A94">
      <w:pPr>
        <w:pStyle w:val="a6"/>
        <w:rPr>
          <w:lang w:eastAsia="zh-CN"/>
        </w:rPr>
      </w:pPr>
      <w:bookmarkStart w:id="309" w:name="_Ref512523660"/>
      <w:bookmarkStart w:id="310" w:name="_Toc514767916"/>
      <w:r>
        <w:rPr>
          <w:lang w:eastAsia="zh-CN"/>
        </w:rPr>
        <w:t>图</w:t>
      </w:r>
      <w:r>
        <w:fldChar w:fldCharType="begin"/>
      </w:r>
      <w:r>
        <w:rPr>
          <w:lang w:eastAsia="zh-CN"/>
        </w:rPr>
        <w:instrText xml:space="preserve"> SEQ Figure \* ARABIC </w:instrText>
      </w:r>
      <w:r>
        <w:fldChar w:fldCharType="separate"/>
      </w:r>
      <w:r w:rsidR="00244445">
        <w:rPr>
          <w:noProof/>
          <w:lang w:eastAsia="zh-CN"/>
        </w:rPr>
        <w:t>92</w:t>
      </w:r>
      <w:r>
        <w:fldChar w:fldCharType="end"/>
      </w:r>
      <w:bookmarkEnd w:id="309"/>
      <w:r>
        <w:rPr>
          <w:rFonts w:hint="eastAsia"/>
          <w:lang w:eastAsia="zh-CN"/>
        </w:rPr>
        <w:t xml:space="preserve">: </w:t>
      </w:r>
      <w:r>
        <w:rPr>
          <w:rFonts w:hint="eastAsia"/>
          <w:lang w:eastAsia="zh-CN"/>
        </w:rPr>
        <w:t>活跃的创建请求数目面板</w:t>
      </w:r>
      <w:bookmarkEnd w:id="310"/>
    </w:p>
    <w:p w14:paraId="21997B50" w14:textId="77777777" w:rsidR="00E46A94" w:rsidRDefault="00E46A94" w:rsidP="00863287">
      <w:pPr>
        <w:spacing w:before="137"/>
        <w:ind w:firstLine="720"/>
        <w:rPr>
          <w:lang w:eastAsia="zh-CN"/>
        </w:rPr>
      </w:pPr>
      <w:r>
        <w:rPr>
          <w:noProof/>
          <w:lang w:eastAsia="zh-CN"/>
        </w:rPr>
        <w:drawing>
          <wp:inline distT="0" distB="0" distL="0" distR="0" wp14:anchorId="0D3DF90F" wp14:editId="1D8875A4">
            <wp:extent cx="5381290" cy="21001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81148" cy="2100115"/>
                    </a:xfrm>
                    <a:prstGeom prst="rect">
                      <a:avLst/>
                    </a:prstGeom>
                    <a:noFill/>
                    <a:ln>
                      <a:noFill/>
                    </a:ln>
                  </pic:spPr>
                </pic:pic>
              </a:graphicData>
            </a:graphic>
          </wp:inline>
        </w:drawing>
      </w:r>
    </w:p>
    <w:p w14:paraId="181C6F0D" w14:textId="50CBCB9C" w:rsidR="00E46A94" w:rsidRPr="0049301A" w:rsidRDefault="00E46A94" w:rsidP="0049301A">
      <w:pPr>
        <w:pStyle w:val="DDNbodytext1"/>
        <w:keepNext/>
        <w:rPr>
          <w:lang w:eastAsia="zh-CN"/>
        </w:rPr>
      </w:pPr>
      <w:r>
        <w:rPr>
          <w:rFonts w:hint="eastAsia"/>
          <w:lang w:eastAsia="zh-CN"/>
        </w:rPr>
        <w:t>流入的创建请求数目面板（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_Ref512523672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93</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流入的创建请求数目</w:t>
      </w:r>
      <w:r>
        <w:rPr>
          <w:rFonts w:hint="eastAsia"/>
          <w:lang w:eastAsia="zh-CN"/>
        </w:rPr>
        <w:t>和</w:t>
      </w:r>
      <w:r w:rsidR="00366470">
        <w:rPr>
          <w:rFonts w:hint="eastAsia"/>
          <w:lang w:eastAsia="zh-CN"/>
        </w:rPr>
        <w:t>流入的创建请求数目</w:t>
      </w:r>
      <w:r>
        <w:rPr>
          <w:rFonts w:hint="eastAsia"/>
          <w:lang w:eastAsia="zh-CN"/>
        </w:rPr>
        <w:t>随时间的变化。</w:t>
      </w:r>
      <w:r w:rsidR="0049301A">
        <w:rPr>
          <w:rStyle w:val="NoneA"/>
          <w:rFonts w:ascii="宋体" w:eastAsia="宋体" w:hAnsi="宋体" w:cs="宋体"/>
          <w:lang w:val="zh-TW" w:eastAsia="zh-TW"/>
        </w:rPr>
        <w:t>流入请求是指那些正在等待被</w:t>
      </w:r>
      <w:r w:rsidR="00E74698">
        <w:rPr>
          <w:rFonts w:hint="eastAsia"/>
          <w:lang w:eastAsia="zh-CN"/>
        </w:rPr>
        <w:t>OSS</w:t>
      </w:r>
      <w:r w:rsidR="0049301A">
        <w:rPr>
          <w:rStyle w:val="NoneA"/>
          <w:rFonts w:ascii="宋体" w:eastAsia="宋体" w:hAnsi="宋体" w:cs="宋体"/>
          <w:lang w:val="zh-TW" w:eastAsia="zh-TW"/>
        </w:rPr>
        <w:t>处理的请求</w:t>
      </w:r>
      <w:r w:rsidR="0049301A">
        <w:rPr>
          <w:rStyle w:val="NoneA"/>
          <w:rFonts w:ascii="宋体" w:eastAsia="宋体" w:hAnsi="宋体" w:cs="宋体" w:hint="eastAsia"/>
          <w:lang w:val="zh-TW" w:eastAsia="zh-CN"/>
        </w:rPr>
        <w:t>。当开始处理请求，则该请求不</w:t>
      </w:r>
      <w:bookmarkStart w:id="311" w:name="OLE_LINK37"/>
      <w:bookmarkStart w:id="312" w:name="OLE_LINK38"/>
      <w:r w:rsidR="00E31FA4" w:rsidRPr="00E31FA4">
        <w:rPr>
          <w:rStyle w:val="NoneA"/>
          <w:rFonts w:ascii="宋体" w:eastAsia="宋体" w:hAnsi="宋体" w:cs="宋体" w:hint="eastAsia"/>
          <w:highlight w:val="yellow"/>
          <w:lang w:val="zh-TW" w:eastAsia="zh-CN"/>
        </w:rPr>
        <w:t>再</w:t>
      </w:r>
      <w:bookmarkEnd w:id="311"/>
      <w:bookmarkEnd w:id="312"/>
      <w:r w:rsidR="0049301A">
        <w:rPr>
          <w:rStyle w:val="NoneA"/>
          <w:rFonts w:ascii="宋体" w:eastAsia="宋体" w:hAnsi="宋体" w:cs="宋体" w:hint="eastAsia"/>
          <w:lang w:val="zh-TW" w:eastAsia="zh-CN"/>
        </w:rPr>
        <w:t>是流入请求，请求将会被放在处理队列中。</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中的流入创建请求的最大值；而右边的图则显示了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中的最小值。</w:t>
      </w:r>
    </w:p>
    <w:p w14:paraId="15DD0809" w14:textId="77777777" w:rsidR="00E46A94" w:rsidRDefault="00E46A94" w:rsidP="00E46A94">
      <w:pPr>
        <w:pStyle w:val="a6"/>
        <w:rPr>
          <w:lang w:eastAsia="zh-CN"/>
        </w:rPr>
      </w:pPr>
      <w:bookmarkStart w:id="313" w:name="_Ref512523672"/>
      <w:bookmarkStart w:id="314" w:name="_Toc514767917"/>
      <w:r>
        <w:rPr>
          <w:lang w:eastAsia="zh-CN"/>
        </w:rPr>
        <w:t>图</w:t>
      </w:r>
      <w:r>
        <w:fldChar w:fldCharType="begin"/>
      </w:r>
      <w:r>
        <w:rPr>
          <w:lang w:eastAsia="zh-CN"/>
        </w:rPr>
        <w:instrText xml:space="preserve"> SEQ Figure \* ARABIC </w:instrText>
      </w:r>
      <w:r>
        <w:fldChar w:fldCharType="separate"/>
      </w:r>
      <w:r w:rsidR="00244445">
        <w:rPr>
          <w:noProof/>
          <w:lang w:eastAsia="zh-CN"/>
        </w:rPr>
        <w:t>93</w:t>
      </w:r>
      <w:r>
        <w:fldChar w:fldCharType="end"/>
      </w:r>
      <w:bookmarkEnd w:id="313"/>
      <w:r>
        <w:rPr>
          <w:rFonts w:hint="eastAsia"/>
          <w:lang w:eastAsia="zh-CN"/>
        </w:rPr>
        <w:t xml:space="preserve">: </w:t>
      </w:r>
      <w:r>
        <w:rPr>
          <w:rFonts w:hint="eastAsia"/>
          <w:lang w:eastAsia="zh-CN"/>
        </w:rPr>
        <w:t>流入的创建请求数目面板</w:t>
      </w:r>
      <w:bookmarkEnd w:id="314"/>
    </w:p>
    <w:p w14:paraId="5B8A1197" w14:textId="77777777" w:rsidR="00E46A94" w:rsidRDefault="00E46A94" w:rsidP="00863287">
      <w:pPr>
        <w:spacing w:before="137"/>
        <w:ind w:firstLine="720"/>
        <w:rPr>
          <w:lang w:eastAsia="zh-CN"/>
        </w:rPr>
      </w:pPr>
      <w:r>
        <w:rPr>
          <w:noProof/>
          <w:lang w:eastAsia="zh-CN"/>
        </w:rPr>
        <w:drawing>
          <wp:inline distT="0" distB="0" distL="0" distR="0" wp14:anchorId="1715C91B" wp14:editId="39D0D0F3">
            <wp:extent cx="5408088" cy="2117869"/>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08050" cy="2117854"/>
                    </a:xfrm>
                    <a:prstGeom prst="rect">
                      <a:avLst/>
                    </a:prstGeom>
                    <a:noFill/>
                    <a:ln>
                      <a:noFill/>
                    </a:ln>
                  </pic:spPr>
                </pic:pic>
              </a:graphicData>
            </a:graphic>
          </wp:inline>
        </w:drawing>
      </w:r>
    </w:p>
    <w:p w14:paraId="5AD1C344" w14:textId="77777777" w:rsidR="00E46A94" w:rsidRPr="0049301A" w:rsidRDefault="00E46A94" w:rsidP="0049301A">
      <w:pPr>
        <w:pStyle w:val="DDNbodytext1"/>
        <w:keepNext/>
        <w:rPr>
          <w:lang w:eastAsia="zh-CN"/>
        </w:rPr>
      </w:pPr>
      <w:r>
        <w:rPr>
          <w:rFonts w:hint="eastAsia"/>
          <w:lang w:eastAsia="zh-CN"/>
        </w:rPr>
        <w:lastRenderedPageBreak/>
        <w:t>创建请求等待时间面板（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_Ref512523679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94</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创建请求等待时间</w:t>
      </w:r>
      <w:r>
        <w:rPr>
          <w:rFonts w:hint="eastAsia"/>
          <w:lang w:eastAsia="zh-CN"/>
        </w:rPr>
        <w:t>和最小</w:t>
      </w:r>
      <w:r w:rsidR="00366470">
        <w:rPr>
          <w:rFonts w:hint="eastAsia"/>
          <w:lang w:eastAsia="zh-CN"/>
        </w:rPr>
        <w:t>创建请求等待时间</w:t>
      </w:r>
      <w:r>
        <w:rPr>
          <w:rFonts w:hint="eastAsia"/>
          <w:lang w:eastAsia="zh-CN"/>
        </w:rPr>
        <w:t>随时间的变化。</w:t>
      </w:r>
      <w:r w:rsidR="0049301A">
        <w:rPr>
          <w:rStyle w:val="NoneA"/>
          <w:rFonts w:ascii="宋体" w:eastAsia="宋体" w:hAnsi="宋体" w:cs="宋体"/>
          <w:lang w:val="zh-TW" w:eastAsia="zh-TW"/>
        </w:rPr>
        <w:t>一个请求的等待时间是它到达时刻和开始被处理时刻的时间间隔</w:t>
      </w:r>
      <w:r w:rsidR="0049301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中的最大的创建请求等待时间；而右边的图则显示了上一个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中的最小的创建请求等待时间。</w:t>
      </w:r>
    </w:p>
    <w:p w14:paraId="3C3CF9BF" w14:textId="77777777" w:rsidR="00E46A94" w:rsidRDefault="00E46A94" w:rsidP="00E46A94">
      <w:pPr>
        <w:pStyle w:val="a6"/>
        <w:rPr>
          <w:lang w:eastAsia="zh-CN"/>
        </w:rPr>
      </w:pPr>
      <w:bookmarkStart w:id="315" w:name="_Ref512523679"/>
      <w:bookmarkStart w:id="316" w:name="_Toc514767918"/>
      <w:r>
        <w:rPr>
          <w:lang w:eastAsia="zh-CN"/>
        </w:rPr>
        <w:t>图</w:t>
      </w:r>
      <w:r>
        <w:fldChar w:fldCharType="begin"/>
      </w:r>
      <w:r>
        <w:rPr>
          <w:lang w:eastAsia="zh-CN"/>
        </w:rPr>
        <w:instrText xml:space="preserve"> SEQ Figure \* ARABIC </w:instrText>
      </w:r>
      <w:r>
        <w:fldChar w:fldCharType="separate"/>
      </w:r>
      <w:r w:rsidR="00244445">
        <w:rPr>
          <w:noProof/>
          <w:lang w:eastAsia="zh-CN"/>
        </w:rPr>
        <w:t>94</w:t>
      </w:r>
      <w:r>
        <w:fldChar w:fldCharType="end"/>
      </w:r>
      <w:bookmarkEnd w:id="315"/>
      <w:r>
        <w:rPr>
          <w:rFonts w:hint="eastAsia"/>
          <w:lang w:eastAsia="zh-CN"/>
        </w:rPr>
        <w:t xml:space="preserve">: </w:t>
      </w:r>
      <w:r>
        <w:rPr>
          <w:rFonts w:hint="eastAsia"/>
          <w:lang w:eastAsia="zh-CN"/>
        </w:rPr>
        <w:t>创建请求等待时间面板</w:t>
      </w:r>
      <w:bookmarkEnd w:id="316"/>
    </w:p>
    <w:p w14:paraId="0A45D966" w14:textId="77777777" w:rsidR="00E46A94" w:rsidRDefault="00E46A94" w:rsidP="00863287">
      <w:pPr>
        <w:spacing w:before="137"/>
        <w:ind w:firstLine="720"/>
        <w:rPr>
          <w:lang w:eastAsia="zh-CN"/>
        </w:rPr>
      </w:pPr>
      <w:r>
        <w:rPr>
          <w:noProof/>
          <w:lang w:eastAsia="zh-CN"/>
        </w:rPr>
        <w:drawing>
          <wp:inline distT="0" distB="0" distL="0" distR="0" wp14:anchorId="1AECC056" wp14:editId="079B76B7">
            <wp:extent cx="5409708" cy="2108084"/>
            <wp:effectExtent l="0" t="0" r="635"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12013" cy="2108982"/>
                    </a:xfrm>
                    <a:prstGeom prst="rect">
                      <a:avLst/>
                    </a:prstGeom>
                    <a:noFill/>
                    <a:ln>
                      <a:noFill/>
                    </a:ln>
                  </pic:spPr>
                </pic:pic>
              </a:graphicData>
            </a:graphic>
          </wp:inline>
        </w:drawing>
      </w:r>
    </w:p>
    <w:p w14:paraId="34B1DCB2" w14:textId="77777777" w:rsidR="00E46A94" w:rsidRPr="00DF4B82" w:rsidRDefault="00E46A94" w:rsidP="00E46A94">
      <w:pPr>
        <w:pStyle w:val="DDNbodytext1"/>
        <w:keepNext/>
        <w:rPr>
          <w:lang w:eastAsia="zh-CN"/>
        </w:rPr>
      </w:pPr>
      <w:r>
        <w:rPr>
          <w:rFonts w:hint="eastAsia"/>
          <w:lang w:eastAsia="zh-CN"/>
        </w:rPr>
        <w:t>创建服务的自适应超时值面板（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_Ref512523684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95</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创建服务的自适应超时值</w:t>
      </w:r>
      <w:r>
        <w:rPr>
          <w:rFonts w:hint="eastAsia"/>
          <w:lang w:eastAsia="zh-CN"/>
        </w:rPr>
        <w:t>和最小</w:t>
      </w:r>
      <w:r w:rsidR="00366470">
        <w:rPr>
          <w:rFonts w:hint="eastAsia"/>
          <w:lang w:eastAsia="zh-CN"/>
        </w:rPr>
        <w:t>创建服务的自适应超时值</w:t>
      </w:r>
      <w:r>
        <w:rPr>
          <w:rFonts w:hint="eastAsia"/>
          <w:lang w:eastAsia="zh-CN"/>
        </w:rPr>
        <w:t>随时间的变化。</w:t>
      </w:r>
      <w:r w:rsidR="00E521FA">
        <w:rPr>
          <w:rStyle w:val="NoneA"/>
          <w:rFonts w:ascii="宋体" w:eastAsia="宋体" w:hAnsi="宋体" w:cs="宋体"/>
          <w:lang w:val="zh-TW" w:eastAsia="zh-TW"/>
        </w:rPr>
        <w:t>当一个客户端发送请求</w:t>
      </w:r>
      <w:r w:rsidR="00E521FA">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E74698">
        <w:rPr>
          <w:rFonts w:hint="eastAsia"/>
          <w:lang w:eastAsia="zh-CN"/>
        </w:rPr>
        <w:t>Lustre</w:t>
      </w:r>
      <w:r w:rsidR="00E521FA">
        <w:rPr>
          <w:rStyle w:val="NoneA"/>
          <w:rFonts w:ascii="宋体" w:eastAsia="宋体" w:hAnsi="宋体" w:cs="宋体" w:hint="eastAsia"/>
          <w:lang w:val="zh-TW" w:eastAsia="zh-CN"/>
        </w:rPr>
        <w:t>的自适应超时机制，服务的超时值是一个运行时服务器和客户端协商的自适应的值。</w:t>
      </w:r>
      <w:r w:rsidR="00CD3997">
        <w:rPr>
          <w:rStyle w:val="NoneA"/>
          <w:rFonts w:ascii="宋体" w:eastAsia="宋体" w:hAnsi="宋体" w:cs="宋体" w:hint="eastAsia"/>
          <w:lang w:val="zh-TW" w:eastAsia="zh-CN"/>
        </w:rPr>
        <w:t>下面左边的图显示了</w:t>
      </w:r>
      <w:r w:rsidR="00E521F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E521FA">
        <w:rPr>
          <w:rStyle w:val="NoneA"/>
          <w:rFonts w:ascii="宋体" w:eastAsia="宋体" w:hAnsi="宋体" w:cs="宋体" w:hint="eastAsia"/>
          <w:lang w:val="zh-TW" w:eastAsia="zh-CN"/>
        </w:rPr>
        <w:t>中的</w:t>
      </w:r>
      <w:r w:rsidR="00E74698">
        <w:rPr>
          <w:rFonts w:hint="eastAsia"/>
          <w:lang w:eastAsia="zh-CN"/>
        </w:rPr>
        <w:t>OSS</w:t>
      </w:r>
      <w:r w:rsidR="00E521FA">
        <w:rPr>
          <w:rStyle w:val="NoneA"/>
          <w:rFonts w:ascii="宋体" w:eastAsia="宋体" w:hAnsi="宋体" w:cs="宋体" w:hint="eastAsia"/>
          <w:lang w:val="zh-TW" w:eastAsia="zh-CN"/>
        </w:rPr>
        <w:t>创建服务的最大超时值；而右边的图则显示了</w:t>
      </w:r>
      <w:r w:rsidR="00244445">
        <w:rPr>
          <w:rStyle w:val="NoneA"/>
          <w:rFonts w:ascii="宋体" w:eastAsia="宋体" w:hAnsi="宋体" w:cs="宋体" w:hint="eastAsia"/>
          <w:lang w:val="zh-TW" w:eastAsia="zh-CN"/>
        </w:rPr>
        <w:t>收集时间间隔</w:t>
      </w:r>
      <w:r w:rsidR="00E521FA">
        <w:rPr>
          <w:rStyle w:val="NoneA"/>
          <w:rFonts w:ascii="宋体" w:eastAsia="宋体" w:hAnsi="宋体" w:cs="宋体" w:hint="eastAsia"/>
          <w:lang w:val="zh-TW" w:eastAsia="zh-CN"/>
        </w:rPr>
        <w:t>中的最小值超时值。</w:t>
      </w:r>
    </w:p>
    <w:p w14:paraId="266C6CCF" w14:textId="77777777" w:rsidR="00E46A94" w:rsidRDefault="00E46A94" w:rsidP="00E46A94">
      <w:pPr>
        <w:pStyle w:val="a6"/>
        <w:rPr>
          <w:lang w:eastAsia="zh-CN"/>
        </w:rPr>
      </w:pPr>
      <w:bookmarkStart w:id="317" w:name="_Ref512523684"/>
      <w:bookmarkStart w:id="318" w:name="_Toc514767919"/>
      <w:r>
        <w:rPr>
          <w:lang w:eastAsia="zh-CN"/>
        </w:rPr>
        <w:t>图</w:t>
      </w:r>
      <w:r>
        <w:fldChar w:fldCharType="begin"/>
      </w:r>
      <w:r>
        <w:rPr>
          <w:lang w:eastAsia="zh-CN"/>
        </w:rPr>
        <w:instrText xml:space="preserve"> SEQ Figure \* ARABIC </w:instrText>
      </w:r>
      <w:r>
        <w:fldChar w:fldCharType="separate"/>
      </w:r>
      <w:r w:rsidR="00244445">
        <w:rPr>
          <w:noProof/>
          <w:lang w:eastAsia="zh-CN"/>
        </w:rPr>
        <w:t>95</w:t>
      </w:r>
      <w:r>
        <w:fldChar w:fldCharType="end"/>
      </w:r>
      <w:bookmarkEnd w:id="317"/>
      <w:r>
        <w:rPr>
          <w:rFonts w:hint="eastAsia"/>
          <w:lang w:eastAsia="zh-CN"/>
        </w:rPr>
        <w:t xml:space="preserve">: </w:t>
      </w:r>
      <w:r>
        <w:rPr>
          <w:rFonts w:hint="eastAsia"/>
          <w:lang w:eastAsia="zh-CN"/>
        </w:rPr>
        <w:t>创建服务的自适应超时值面板</w:t>
      </w:r>
      <w:bookmarkEnd w:id="318"/>
    </w:p>
    <w:p w14:paraId="28971A5E" w14:textId="7CA2DA8C" w:rsidR="00E46A94" w:rsidRDefault="00C76FCE" w:rsidP="00863287">
      <w:pPr>
        <w:spacing w:before="137"/>
        <w:ind w:firstLine="720"/>
        <w:rPr>
          <w:lang w:eastAsia="zh-CN"/>
        </w:rPr>
      </w:pPr>
      <w:r>
        <w:rPr>
          <w:noProof/>
          <w:lang w:eastAsia="zh-CN"/>
        </w:rPr>
        <w:drawing>
          <wp:inline distT="0" distB="0" distL="0" distR="0" wp14:anchorId="72260B4A" wp14:editId="388C1AA8">
            <wp:extent cx="5481825" cy="2141466"/>
            <wp:effectExtent l="0" t="0" r="508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1787" cy="2141451"/>
                    </a:xfrm>
                    <a:prstGeom prst="rect">
                      <a:avLst/>
                    </a:prstGeom>
                    <a:noFill/>
                    <a:ln>
                      <a:noFill/>
                    </a:ln>
                  </pic:spPr>
                </pic:pic>
              </a:graphicData>
            </a:graphic>
          </wp:inline>
        </w:drawing>
      </w:r>
    </w:p>
    <w:p w14:paraId="0EA734A2" w14:textId="3F9AE36C" w:rsidR="003D5D88" w:rsidRDefault="003D5D88" w:rsidP="00863287">
      <w:pPr>
        <w:spacing w:before="137"/>
        <w:ind w:firstLine="720"/>
        <w:rPr>
          <w:lang w:eastAsia="zh-CN"/>
        </w:rPr>
      </w:pPr>
    </w:p>
    <w:p w14:paraId="34138565" w14:textId="6BF14164" w:rsidR="003D5D88" w:rsidRDefault="003D5D88" w:rsidP="00863287">
      <w:pPr>
        <w:spacing w:before="137"/>
        <w:ind w:firstLine="720"/>
        <w:rPr>
          <w:lang w:eastAsia="zh-CN"/>
        </w:rPr>
      </w:pPr>
    </w:p>
    <w:p w14:paraId="21668108" w14:textId="7470D25D" w:rsidR="003D5D88" w:rsidRDefault="003D5D88" w:rsidP="00863287">
      <w:pPr>
        <w:spacing w:before="137"/>
        <w:ind w:firstLine="720"/>
        <w:rPr>
          <w:lang w:eastAsia="zh-CN"/>
        </w:rPr>
      </w:pPr>
    </w:p>
    <w:p w14:paraId="27433E69" w14:textId="59BE091A" w:rsidR="003D5D88" w:rsidRDefault="003D5D88" w:rsidP="00863287">
      <w:pPr>
        <w:spacing w:before="137"/>
        <w:ind w:firstLine="720"/>
        <w:rPr>
          <w:lang w:eastAsia="zh-CN"/>
        </w:rPr>
      </w:pPr>
    </w:p>
    <w:p w14:paraId="6A7004CE" w14:textId="66755549" w:rsidR="003D5D88" w:rsidRDefault="003D5D88" w:rsidP="00863287">
      <w:pPr>
        <w:spacing w:before="137"/>
        <w:ind w:firstLine="720"/>
        <w:rPr>
          <w:lang w:eastAsia="zh-CN"/>
        </w:rPr>
      </w:pPr>
    </w:p>
    <w:p w14:paraId="3E55B46D" w14:textId="77777777" w:rsidR="003D5D88" w:rsidRDefault="003D5D88" w:rsidP="00863287">
      <w:pPr>
        <w:spacing w:before="137"/>
        <w:ind w:firstLine="720"/>
        <w:rPr>
          <w:lang w:eastAsia="zh-CN"/>
        </w:rPr>
      </w:pPr>
    </w:p>
    <w:p w14:paraId="47DB4178" w14:textId="77777777" w:rsidR="00C76FCE" w:rsidRPr="00E521FA" w:rsidRDefault="00C76FCE" w:rsidP="00E521FA">
      <w:pPr>
        <w:pStyle w:val="DDNbodytext1"/>
        <w:keepNext/>
        <w:rPr>
          <w:lang w:eastAsia="zh-CN"/>
        </w:rPr>
      </w:pPr>
      <w:r>
        <w:rPr>
          <w:rFonts w:hint="eastAsia"/>
          <w:lang w:eastAsia="zh-CN"/>
        </w:rPr>
        <w:lastRenderedPageBreak/>
        <w:t>可用创建请求缓冲区数目面板（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_Ref512523721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96</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可用创建请求缓冲区数目</w:t>
      </w:r>
      <w:r>
        <w:rPr>
          <w:rFonts w:hint="eastAsia"/>
          <w:lang w:eastAsia="zh-CN"/>
        </w:rPr>
        <w:t>和</w:t>
      </w:r>
      <w:r w:rsidR="00366470">
        <w:rPr>
          <w:rFonts w:hint="eastAsia"/>
          <w:lang w:eastAsia="zh-CN"/>
        </w:rPr>
        <w:t>可用创建请求缓冲区数目</w:t>
      </w:r>
      <w:r>
        <w:rPr>
          <w:rFonts w:hint="eastAsia"/>
          <w:lang w:eastAsia="zh-CN"/>
        </w:rPr>
        <w:t>随时间的变化。</w:t>
      </w:r>
      <w:r w:rsidR="00E521FA">
        <w:rPr>
          <w:rStyle w:val="NoneA"/>
          <w:rFonts w:ascii="宋体" w:eastAsia="宋体" w:hAnsi="宋体" w:cs="宋体"/>
          <w:lang w:val="zh-TW" w:eastAsia="zh-TW"/>
        </w:rPr>
        <w:t>当一个请求到达时</w:t>
      </w:r>
      <w:r w:rsidR="00E521FA">
        <w:rPr>
          <w:rStyle w:val="NoneA"/>
          <w:rFonts w:ascii="宋体" w:eastAsia="宋体" w:hAnsi="宋体" w:cs="宋体" w:hint="eastAsia"/>
          <w:lang w:val="zh-TW" w:eastAsia="zh-CN"/>
        </w:rPr>
        <w:t>，</w:t>
      </w:r>
      <w:r w:rsidR="00E521FA">
        <w:rPr>
          <w:rStyle w:val="NoneA"/>
          <w:rFonts w:ascii="宋体" w:eastAsia="宋体" w:hAnsi="宋体" w:cs="宋体"/>
          <w:lang w:val="zh-TW" w:eastAsia="zh-TW"/>
        </w:rPr>
        <w:t>它会使用一个请求缓冲区</w:t>
      </w:r>
      <w:r w:rsidR="00E521FA">
        <w:rPr>
          <w:rStyle w:val="NoneA"/>
          <w:rFonts w:ascii="宋体" w:eastAsia="宋体" w:hAnsi="宋体" w:cs="宋体" w:hint="eastAsia"/>
          <w:lang w:val="zh-TW" w:eastAsia="zh-CN"/>
        </w:rPr>
        <w:t>。</w:t>
      </w:r>
      <w:r w:rsidR="00E521FA">
        <w:rPr>
          <w:rStyle w:val="NoneA"/>
          <w:rFonts w:ascii="宋体" w:eastAsia="宋体" w:hAnsi="宋体" w:cs="宋体"/>
          <w:lang w:val="zh-TW" w:eastAsia="zh-TW"/>
        </w:rPr>
        <w:t>当可用的请求缓冲区数目处于一个低阈值</w:t>
      </w:r>
      <w:r w:rsidR="00E521FA">
        <w:rPr>
          <w:rStyle w:val="NoneA"/>
          <w:rFonts w:ascii="宋体" w:eastAsia="宋体" w:hAnsi="宋体" w:cs="宋体" w:hint="eastAsia"/>
          <w:lang w:val="zh-TW" w:eastAsia="zh-CN"/>
        </w:rPr>
        <w:t>时，</w:t>
      </w:r>
      <w:r w:rsidR="00E521FA">
        <w:rPr>
          <w:rStyle w:val="NoneA"/>
          <w:rFonts w:ascii="宋体" w:eastAsia="宋体" w:hAnsi="宋体" w:cs="宋体"/>
          <w:lang w:val="zh-TW" w:eastAsia="zh-TW"/>
        </w:rPr>
        <w:t>就需要更多的缓冲区来避免成为性能的瓶颈</w:t>
      </w:r>
      <w:r w:rsidR="00E521F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E521F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E521FA">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E521FA">
        <w:rPr>
          <w:rStyle w:val="NoneA"/>
          <w:rFonts w:ascii="宋体" w:eastAsia="宋体" w:hAnsi="宋体" w:cs="宋体" w:hint="eastAsia"/>
          <w:lang w:val="zh-TW" w:eastAsia="zh-CN"/>
        </w:rPr>
        <w:t>中的最小值。</w:t>
      </w:r>
    </w:p>
    <w:p w14:paraId="416B70B6" w14:textId="77777777" w:rsidR="00C76FCE" w:rsidRDefault="00C76FCE" w:rsidP="00C76FCE">
      <w:pPr>
        <w:pStyle w:val="a6"/>
        <w:rPr>
          <w:lang w:eastAsia="zh-CN"/>
        </w:rPr>
      </w:pPr>
      <w:bookmarkStart w:id="319" w:name="_Ref512523721"/>
      <w:bookmarkStart w:id="320" w:name="_Toc514767920"/>
      <w:r>
        <w:rPr>
          <w:lang w:eastAsia="zh-CN"/>
        </w:rPr>
        <w:t>图</w:t>
      </w:r>
      <w:r>
        <w:fldChar w:fldCharType="begin"/>
      </w:r>
      <w:r>
        <w:rPr>
          <w:lang w:eastAsia="zh-CN"/>
        </w:rPr>
        <w:instrText xml:space="preserve"> SEQ Figure \* ARABIC </w:instrText>
      </w:r>
      <w:r>
        <w:fldChar w:fldCharType="separate"/>
      </w:r>
      <w:r w:rsidR="00244445">
        <w:rPr>
          <w:noProof/>
          <w:lang w:eastAsia="zh-CN"/>
        </w:rPr>
        <w:t>96</w:t>
      </w:r>
      <w:r>
        <w:fldChar w:fldCharType="end"/>
      </w:r>
      <w:bookmarkEnd w:id="319"/>
      <w:r>
        <w:rPr>
          <w:rFonts w:hint="eastAsia"/>
          <w:lang w:eastAsia="zh-CN"/>
        </w:rPr>
        <w:t xml:space="preserve">: </w:t>
      </w:r>
      <w:r>
        <w:rPr>
          <w:rFonts w:hint="eastAsia"/>
          <w:lang w:eastAsia="zh-CN"/>
        </w:rPr>
        <w:t>可用创建请求缓冲区数目面板</w:t>
      </w:r>
      <w:bookmarkEnd w:id="320"/>
    </w:p>
    <w:p w14:paraId="51CFC0F8" w14:textId="77777777" w:rsidR="00C76FCE" w:rsidRDefault="00C76FCE" w:rsidP="00863287">
      <w:pPr>
        <w:spacing w:before="137"/>
        <w:ind w:firstLine="720"/>
        <w:rPr>
          <w:lang w:eastAsia="zh-CN"/>
        </w:rPr>
      </w:pPr>
      <w:r>
        <w:rPr>
          <w:noProof/>
          <w:lang w:eastAsia="zh-CN"/>
        </w:rPr>
        <w:drawing>
          <wp:inline distT="0" distB="0" distL="0" distR="0" wp14:anchorId="71E773C6" wp14:editId="57515D7A">
            <wp:extent cx="5448277" cy="2117868"/>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49003" cy="2118150"/>
                    </a:xfrm>
                    <a:prstGeom prst="rect">
                      <a:avLst/>
                    </a:prstGeom>
                    <a:noFill/>
                    <a:ln>
                      <a:noFill/>
                    </a:ln>
                  </pic:spPr>
                </pic:pic>
              </a:graphicData>
            </a:graphic>
          </wp:inline>
        </w:drawing>
      </w:r>
    </w:p>
    <w:p w14:paraId="2A2AD58B" w14:textId="65ED9CA3" w:rsidR="00C76FCE" w:rsidRPr="00366470" w:rsidRDefault="00D4512F" w:rsidP="00366470">
      <w:pPr>
        <w:pStyle w:val="DDNbodytext1"/>
        <w:keepNext/>
        <w:rPr>
          <w:lang w:eastAsia="zh-CN"/>
        </w:rPr>
      </w:pPr>
      <w:r w:rsidRPr="003D5D88">
        <w:rPr>
          <w:rFonts w:hint="eastAsia"/>
          <w:b/>
          <w:lang w:eastAsia="zh-CN"/>
        </w:rPr>
        <w:t>活跃的</w:t>
      </w:r>
      <w:r w:rsidRPr="003D5D88">
        <w:rPr>
          <w:rFonts w:hint="eastAsia"/>
          <w:b/>
          <w:lang w:eastAsia="zh-CN"/>
        </w:rPr>
        <w:t>LDLM Canceld</w:t>
      </w:r>
      <w:r w:rsidRPr="003D5D88">
        <w:rPr>
          <w:rFonts w:hint="eastAsia"/>
          <w:b/>
          <w:lang w:eastAsia="zh-CN"/>
        </w:rPr>
        <w:t>请求</w:t>
      </w:r>
      <w:r w:rsidR="00C76FCE" w:rsidRPr="003D5D88">
        <w:rPr>
          <w:rFonts w:hint="eastAsia"/>
          <w:b/>
          <w:lang w:eastAsia="zh-CN"/>
        </w:rPr>
        <w:t>数目</w:t>
      </w:r>
      <w:r w:rsidR="00C76FCE">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_Ref512523729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97</w:t>
      </w:r>
      <w:r w:rsidR="001E71ED" w:rsidRPr="00A0286F">
        <w:rPr>
          <w:rStyle w:val="DDNField"/>
        </w:rPr>
        <w:fldChar w:fldCharType="end"/>
      </w:r>
      <w:r w:rsidR="00C76FCE">
        <w:rPr>
          <w:rFonts w:hint="eastAsia"/>
          <w:lang w:eastAsia="zh-CN"/>
        </w:rPr>
        <w:t>）显示了</w:t>
      </w:r>
      <w:r w:rsidR="00C76FCE">
        <w:rPr>
          <w:rFonts w:hint="eastAsia"/>
          <w:lang w:eastAsia="zh-CN"/>
        </w:rPr>
        <w:t>OSS</w:t>
      </w:r>
      <w:r w:rsidR="00C76FCE">
        <w:rPr>
          <w:rFonts w:hint="eastAsia"/>
          <w:lang w:eastAsia="zh-CN"/>
        </w:rPr>
        <w:t>最大</w:t>
      </w:r>
      <w:r w:rsidR="00366470">
        <w:rPr>
          <w:rFonts w:hint="eastAsia"/>
          <w:lang w:eastAsia="zh-CN"/>
        </w:rPr>
        <w:t>活跃的</w:t>
      </w:r>
      <w:r w:rsidR="00366470">
        <w:rPr>
          <w:rFonts w:hint="eastAsia"/>
          <w:lang w:eastAsia="zh-CN"/>
        </w:rPr>
        <w:t>LDLM Canceld</w:t>
      </w:r>
      <w:r w:rsidR="00366470">
        <w:rPr>
          <w:rFonts w:hint="eastAsia"/>
          <w:lang w:eastAsia="zh-CN"/>
        </w:rPr>
        <w:t>请求数目</w:t>
      </w:r>
      <w:r w:rsidR="00C76FCE">
        <w:rPr>
          <w:rFonts w:hint="eastAsia"/>
          <w:lang w:eastAsia="zh-CN"/>
        </w:rPr>
        <w:t>和最小</w:t>
      </w:r>
      <w:r w:rsidR="00366470">
        <w:rPr>
          <w:rFonts w:hint="eastAsia"/>
          <w:lang w:eastAsia="zh-CN"/>
        </w:rPr>
        <w:t>活跃的</w:t>
      </w:r>
      <w:r w:rsidR="00366470">
        <w:rPr>
          <w:rFonts w:hint="eastAsia"/>
          <w:lang w:eastAsia="zh-CN"/>
        </w:rPr>
        <w:t>LDLM Canceld</w:t>
      </w:r>
      <w:r w:rsidR="00366470">
        <w:rPr>
          <w:rFonts w:hint="eastAsia"/>
          <w:lang w:eastAsia="zh-CN"/>
        </w:rPr>
        <w:t>请求数目</w:t>
      </w:r>
      <w:r w:rsidR="00C76FCE">
        <w:rPr>
          <w:rFonts w:hint="eastAsia"/>
          <w:lang w:eastAsia="zh-CN"/>
        </w:rPr>
        <w:t>随时间的变化。</w:t>
      </w:r>
      <w:r w:rsidR="00366470">
        <w:rPr>
          <w:rStyle w:val="NoneA"/>
          <w:rFonts w:ascii="宋体" w:eastAsia="宋体" w:hAnsi="宋体" w:cs="宋体"/>
          <w:lang w:val="zh-TW" w:eastAsia="zh-TW"/>
        </w:rPr>
        <w:t>活跃的请求数是指那些正在被</w:t>
      </w:r>
      <w:r w:rsidR="00C351DA">
        <w:rPr>
          <w:rFonts w:hint="eastAsia"/>
          <w:lang w:eastAsia="zh-CN"/>
        </w:rPr>
        <w:t>OS</w:t>
      </w:r>
      <w:r w:rsidR="00E74698">
        <w:rPr>
          <w:rFonts w:hint="eastAsia"/>
          <w:lang w:eastAsia="zh-CN"/>
        </w:rPr>
        <w:t>S</w:t>
      </w:r>
      <w:r w:rsidR="00366470">
        <w:rPr>
          <w:rStyle w:val="NoneA"/>
          <w:rFonts w:ascii="宋体" w:eastAsia="宋体" w:hAnsi="宋体" w:cs="宋体"/>
          <w:lang w:val="zh-TW" w:eastAsia="zh-TW"/>
        </w:rPr>
        <w:t>处理的请求数目</w:t>
      </w:r>
      <w:r w:rsidR="00366470">
        <w:rPr>
          <w:rStyle w:val="NoneA"/>
          <w:rFonts w:ascii="宋体" w:eastAsia="宋体" w:hAnsi="宋体" w:cs="宋体" w:hint="eastAsia"/>
          <w:lang w:val="zh-TW" w:eastAsia="zh-CN"/>
        </w:rPr>
        <w:t>，</w:t>
      </w:r>
      <w:r w:rsidR="00366470">
        <w:rPr>
          <w:rStyle w:val="NoneA"/>
          <w:rFonts w:ascii="宋体" w:eastAsia="宋体" w:hAnsi="宋体" w:cs="宋体"/>
          <w:lang w:val="zh-TW" w:eastAsia="zh-TW"/>
        </w:rPr>
        <w:t>但不包括那些在队列里面等待被处理的请求</w:t>
      </w:r>
      <w:r w:rsidR="00366470">
        <w:rPr>
          <w:rStyle w:val="NoneA"/>
          <w:rFonts w:ascii="宋体" w:eastAsia="宋体" w:hAnsi="宋体" w:cs="宋体" w:hint="eastAsia"/>
          <w:lang w:val="zh-TW" w:eastAsia="zh-CN"/>
        </w:rPr>
        <w:t>。</w:t>
      </w:r>
      <w:r w:rsidR="00366470">
        <w:rPr>
          <w:rStyle w:val="NoneA"/>
          <w:rFonts w:ascii="宋体" w:eastAsia="宋体" w:hAnsi="宋体" w:cs="宋体"/>
          <w:lang w:val="zh-TW" w:eastAsia="zh-CN"/>
        </w:rPr>
        <w:t>如果活跃的请求的数目小于</w:t>
      </w:r>
      <w:r w:rsidR="00E74698">
        <w:rPr>
          <w:rFonts w:hint="eastAsia"/>
          <w:lang w:eastAsia="zh-CN"/>
        </w:rPr>
        <w:t>PTLRPC</w:t>
      </w:r>
      <w:r w:rsidR="00366470">
        <w:rPr>
          <w:rStyle w:val="NoneA"/>
          <w:rFonts w:ascii="宋体" w:eastAsia="宋体" w:hAnsi="宋体" w:cs="宋体"/>
          <w:lang w:val="zh-TW" w:eastAsia="zh-CN"/>
        </w:rPr>
        <w:t>线程数目减去</w:t>
      </w:r>
      <w:r w:rsidR="00E74698">
        <w:rPr>
          <w:rFonts w:hint="eastAsia"/>
          <w:lang w:eastAsia="zh-CN"/>
        </w:rPr>
        <w:t>2</w:t>
      </w:r>
      <w:r w:rsidR="003D5D88" w:rsidRPr="00FE32D3">
        <w:rPr>
          <w:rFonts w:hint="eastAsia"/>
          <w:lang w:eastAsia="zh-CN"/>
        </w:rPr>
        <w:t>（</w:t>
      </w:r>
      <w:r w:rsidR="00366470">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sidR="00366470">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中的最小值。</w:t>
      </w:r>
    </w:p>
    <w:p w14:paraId="484EFB1B" w14:textId="77777777" w:rsidR="00C76FCE" w:rsidRDefault="00C76FCE" w:rsidP="00C76FCE">
      <w:pPr>
        <w:pStyle w:val="a6"/>
        <w:rPr>
          <w:lang w:eastAsia="zh-CN"/>
        </w:rPr>
      </w:pPr>
      <w:bookmarkStart w:id="321" w:name="_Ref512523729"/>
      <w:bookmarkStart w:id="322" w:name="_Toc514767921"/>
      <w:r>
        <w:rPr>
          <w:lang w:eastAsia="zh-CN"/>
        </w:rPr>
        <w:t>图</w:t>
      </w:r>
      <w:r>
        <w:fldChar w:fldCharType="begin"/>
      </w:r>
      <w:r>
        <w:rPr>
          <w:lang w:eastAsia="zh-CN"/>
        </w:rPr>
        <w:instrText xml:space="preserve"> SEQ Figure \* ARABIC </w:instrText>
      </w:r>
      <w:r>
        <w:fldChar w:fldCharType="separate"/>
      </w:r>
      <w:r w:rsidR="00244445">
        <w:rPr>
          <w:noProof/>
          <w:lang w:eastAsia="zh-CN"/>
        </w:rPr>
        <w:t>97</w:t>
      </w:r>
      <w:r>
        <w:fldChar w:fldCharType="end"/>
      </w:r>
      <w:bookmarkEnd w:id="321"/>
      <w:r>
        <w:rPr>
          <w:rFonts w:hint="eastAsia"/>
          <w:lang w:eastAsia="zh-CN"/>
        </w:rPr>
        <w:t xml:space="preserve">: </w:t>
      </w:r>
      <w:r w:rsidR="00D4512F">
        <w:rPr>
          <w:rFonts w:hint="eastAsia"/>
          <w:lang w:eastAsia="zh-CN"/>
        </w:rPr>
        <w:t>活跃的</w:t>
      </w:r>
      <w:r w:rsidR="00D4512F">
        <w:rPr>
          <w:rFonts w:hint="eastAsia"/>
          <w:lang w:eastAsia="zh-CN"/>
        </w:rPr>
        <w:t>LDLM Canceld</w:t>
      </w:r>
      <w:r w:rsidR="00D4512F">
        <w:rPr>
          <w:rFonts w:hint="eastAsia"/>
          <w:lang w:eastAsia="zh-CN"/>
        </w:rPr>
        <w:t>请求</w:t>
      </w:r>
      <w:r>
        <w:rPr>
          <w:rFonts w:hint="eastAsia"/>
          <w:lang w:eastAsia="zh-CN"/>
        </w:rPr>
        <w:t>数目面板</w:t>
      </w:r>
      <w:bookmarkEnd w:id="322"/>
    </w:p>
    <w:p w14:paraId="19040AD6" w14:textId="77777777" w:rsidR="00C76FCE" w:rsidRDefault="00D4512F" w:rsidP="00863287">
      <w:pPr>
        <w:spacing w:before="137"/>
        <w:ind w:firstLine="720"/>
        <w:rPr>
          <w:lang w:eastAsia="zh-CN"/>
        </w:rPr>
      </w:pPr>
      <w:r>
        <w:rPr>
          <w:noProof/>
          <w:lang w:eastAsia="zh-CN"/>
        </w:rPr>
        <w:drawing>
          <wp:inline distT="0" distB="0" distL="0" distR="0" wp14:anchorId="677BF68C" wp14:editId="19AE41E9">
            <wp:extent cx="5436386" cy="21001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36483" cy="2100209"/>
                    </a:xfrm>
                    <a:prstGeom prst="rect">
                      <a:avLst/>
                    </a:prstGeom>
                    <a:noFill/>
                    <a:ln>
                      <a:noFill/>
                    </a:ln>
                  </pic:spPr>
                </pic:pic>
              </a:graphicData>
            </a:graphic>
          </wp:inline>
        </w:drawing>
      </w:r>
    </w:p>
    <w:p w14:paraId="4B2066EB" w14:textId="47E7304E" w:rsidR="00D4512F" w:rsidRPr="00366470" w:rsidRDefault="00D4512F" w:rsidP="00366470">
      <w:pPr>
        <w:pStyle w:val="DDNbodytext1"/>
        <w:keepNext/>
        <w:rPr>
          <w:lang w:eastAsia="zh-CN"/>
        </w:rPr>
      </w:pPr>
      <w:r>
        <w:rPr>
          <w:rFonts w:hint="eastAsia"/>
          <w:lang w:eastAsia="zh-CN"/>
        </w:rPr>
        <w:lastRenderedPageBreak/>
        <w:t>流入的</w:t>
      </w:r>
      <w:r>
        <w:rPr>
          <w:rFonts w:hint="eastAsia"/>
          <w:lang w:eastAsia="zh-CN"/>
        </w:rPr>
        <w:t>LDLM Canceld</w:t>
      </w:r>
      <w:r>
        <w:rPr>
          <w:rFonts w:hint="eastAsia"/>
          <w:lang w:eastAsia="zh-CN"/>
        </w:rPr>
        <w:t>请求数目面板（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_Ref512523735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98</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流入的</w:t>
      </w:r>
      <w:r w:rsidR="00366470">
        <w:rPr>
          <w:rFonts w:hint="eastAsia"/>
          <w:lang w:eastAsia="zh-CN"/>
        </w:rPr>
        <w:t>LDLM Canceld</w:t>
      </w:r>
      <w:r w:rsidR="00366470">
        <w:rPr>
          <w:rFonts w:hint="eastAsia"/>
          <w:lang w:eastAsia="zh-CN"/>
        </w:rPr>
        <w:t>请求数目</w:t>
      </w:r>
      <w:r>
        <w:rPr>
          <w:rFonts w:hint="eastAsia"/>
          <w:lang w:eastAsia="zh-CN"/>
        </w:rPr>
        <w:t>和最小</w:t>
      </w:r>
      <w:r w:rsidR="00366470">
        <w:rPr>
          <w:rFonts w:hint="eastAsia"/>
          <w:lang w:eastAsia="zh-CN"/>
        </w:rPr>
        <w:t>流入的</w:t>
      </w:r>
      <w:r w:rsidR="00366470">
        <w:rPr>
          <w:rFonts w:hint="eastAsia"/>
          <w:lang w:eastAsia="zh-CN"/>
        </w:rPr>
        <w:t>LDLM Canceld</w:t>
      </w:r>
      <w:r w:rsidR="00366470">
        <w:rPr>
          <w:rFonts w:hint="eastAsia"/>
          <w:lang w:eastAsia="zh-CN"/>
        </w:rPr>
        <w:t>请求数目</w:t>
      </w:r>
      <w:r>
        <w:rPr>
          <w:rFonts w:hint="eastAsia"/>
          <w:lang w:eastAsia="zh-CN"/>
        </w:rPr>
        <w:t>随时间的变化。</w:t>
      </w:r>
      <w:r w:rsidR="00366470">
        <w:rPr>
          <w:rStyle w:val="NoneA"/>
          <w:rFonts w:ascii="宋体" w:eastAsia="宋体" w:hAnsi="宋体" w:cs="宋体"/>
          <w:lang w:val="zh-TW" w:eastAsia="zh-TW"/>
        </w:rPr>
        <w:t>流入请求是指那些正在等待被</w:t>
      </w:r>
      <w:r w:rsidR="00C351DA">
        <w:rPr>
          <w:rFonts w:hint="eastAsia"/>
          <w:lang w:eastAsia="zh-CN"/>
        </w:rPr>
        <w:t>OS</w:t>
      </w:r>
      <w:r w:rsidR="00E74698">
        <w:rPr>
          <w:rFonts w:hint="eastAsia"/>
          <w:lang w:eastAsia="zh-CN"/>
        </w:rPr>
        <w:t>S</w:t>
      </w:r>
      <w:r w:rsidR="00366470">
        <w:rPr>
          <w:rStyle w:val="NoneA"/>
          <w:rFonts w:ascii="宋体" w:eastAsia="宋体" w:hAnsi="宋体" w:cs="宋体"/>
          <w:lang w:val="zh-TW" w:eastAsia="zh-TW"/>
        </w:rPr>
        <w:t>处理的请求</w:t>
      </w:r>
      <w:r w:rsidR="00366470">
        <w:rPr>
          <w:rStyle w:val="NoneA"/>
          <w:rFonts w:ascii="宋体" w:eastAsia="宋体" w:hAnsi="宋体" w:cs="宋体" w:hint="eastAsia"/>
          <w:lang w:val="zh-TW" w:eastAsia="zh-CN"/>
        </w:rPr>
        <w:t>。当开始处理请求，则该请求</w:t>
      </w:r>
      <w:r w:rsidR="00E31FA4">
        <w:rPr>
          <w:rStyle w:val="NoneA"/>
          <w:rFonts w:ascii="宋体" w:eastAsia="宋体" w:hAnsi="宋体" w:cs="宋体" w:hint="eastAsia"/>
          <w:lang w:val="zh-TW" w:eastAsia="zh-CN"/>
        </w:rPr>
        <w:t>不</w:t>
      </w:r>
      <w:r w:rsidR="00344116" w:rsidRPr="00FE32D3">
        <w:rPr>
          <w:rStyle w:val="NoneA"/>
          <w:rFonts w:ascii="宋体" w:eastAsia="宋体" w:hAnsi="宋体" w:cs="宋体" w:hint="eastAsia"/>
          <w:lang w:val="zh-TW" w:eastAsia="zh-CN"/>
        </w:rPr>
        <w:t>再</w:t>
      </w:r>
      <w:r w:rsidR="00366470">
        <w:rPr>
          <w:rStyle w:val="NoneA"/>
          <w:rFonts w:ascii="宋体" w:eastAsia="宋体" w:hAnsi="宋体" w:cs="宋体" w:hint="eastAsia"/>
          <w:lang w:val="zh-TW" w:eastAsia="zh-CN"/>
        </w:rPr>
        <w:t>是流入请求，请求将会被放在处理队列中。</w:t>
      </w:r>
      <w:r w:rsidR="00CD3997">
        <w:rPr>
          <w:rStyle w:val="NoneA"/>
          <w:rFonts w:ascii="宋体" w:eastAsia="宋体" w:hAnsi="宋体" w:cs="宋体" w:hint="eastAsia"/>
          <w:lang w:val="zh-TW" w:eastAsia="zh-CN"/>
        </w:rPr>
        <w:t>下面左边的图显示了</w:t>
      </w:r>
      <w:r w:rsidR="00366470">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中的最小值。</w:t>
      </w:r>
    </w:p>
    <w:p w14:paraId="35192189" w14:textId="77777777" w:rsidR="00D4512F" w:rsidRDefault="00D4512F" w:rsidP="00D4512F">
      <w:pPr>
        <w:pStyle w:val="a6"/>
        <w:rPr>
          <w:lang w:eastAsia="zh-CN"/>
        </w:rPr>
      </w:pPr>
      <w:bookmarkStart w:id="323" w:name="_Ref512523735"/>
      <w:bookmarkStart w:id="324" w:name="_Toc514767922"/>
      <w:r>
        <w:rPr>
          <w:lang w:eastAsia="zh-CN"/>
        </w:rPr>
        <w:t>图</w:t>
      </w:r>
      <w:r>
        <w:fldChar w:fldCharType="begin"/>
      </w:r>
      <w:r>
        <w:rPr>
          <w:lang w:eastAsia="zh-CN"/>
        </w:rPr>
        <w:instrText xml:space="preserve"> SEQ Figure \* ARABIC </w:instrText>
      </w:r>
      <w:r>
        <w:fldChar w:fldCharType="separate"/>
      </w:r>
      <w:r w:rsidR="00244445">
        <w:rPr>
          <w:noProof/>
          <w:lang w:eastAsia="zh-CN"/>
        </w:rPr>
        <w:t>98</w:t>
      </w:r>
      <w:r>
        <w:fldChar w:fldCharType="end"/>
      </w:r>
      <w:bookmarkEnd w:id="323"/>
      <w:r>
        <w:rPr>
          <w:rFonts w:hint="eastAsia"/>
          <w:lang w:eastAsia="zh-CN"/>
        </w:rPr>
        <w:t xml:space="preserve">: </w:t>
      </w:r>
      <w:r>
        <w:rPr>
          <w:rFonts w:hint="eastAsia"/>
          <w:lang w:eastAsia="zh-CN"/>
        </w:rPr>
        <w:t>流入的</w:t>
      </w:r>
      <w:r>
        <w:rPr>
          <w:rFonts w:hint="eastAsia"/>
          <w:lang w:eastAsia="zh-CN"/>
        </w:rPr>
        <w:t>LDLM Canceld</w:t>
      </w:r>
      <w:r>
        <w:rPr>
          <w:rFonts w:hint="eastAsia"/>
          <w:lang w:eastAsia="zh-CN"/>
        </w:rPr>
        <w:t>请求数目面板</w:t>
      </w:r>
      <w:bookmarkEnd w:id="324"/>
    </w:p>
    <w:p w14:paraId="20284848" w14:textId="77777777" w:rsidR="00D4512F" w:rsidRDefault="00D4512F" w:rsidP="00863287">
      <w:pPr>
        <w:spacing w:before="137"/>
        <w:ind w:firstLine="720"/>
        <w:rPr>
          <w:lang w:eastAsia="zh-CN"/>
        </w:rPr>
      </w:pPr>
      <w:r>
        <w:rPr>
          <w:noProof/>
          <w:lang w:eastAsia="zh-CN"/>
        </w:rPr>
        <w:drawing>
          <wp:inline distT="0" distB="0" distL="0" distR="0" wp14:anchorId="4D235472" wp14:editId="5F6B7A38">
            <wp:extent cx="5413580" cy="212376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14056" cy="2123954"/>
                    </a:xfrm>
                    <a:prstGeom prst="rect">
                      <a:avLst/>
                    </a:prstGeom>
                    <a:noFill/>
                    <a:ln>
                      <a:noFill/>
                    </a:ln>
                  </pic:spPr>
                </pic:pic>
              </a:graphicData>
            </a:graphic>
          </wp:inline>
        </w:drawing>
      </w:r>
    </w:p>
    <w:p w14:paraId="4469BEE2" w14:textId="77777777" w:rsidR="00D4512F" w:rsidRPr="00366470" w:rsidRDefault="00D4512F" w:rsidP="00366470">
      <w:pPr>
        <w:pStyle w:val="DDNbodytext1"/>
        <w:keepNext/>
        <w:rPr>
          <w:lang w:eastAsia="zh-CN"/>
        </w:rPr>
      </w:pPr>
      <w:r>
        <w:rPr>
          <w:rFonts w:hint="eastAsia"/>
          <w:lang w:eastAsia="zh-CN"/>
        </w:rPr>
        <w:t>LDLM Canceld</w:t>
      </w:r>
      <w:r>
        <w:rPr>
          <w:rFonts w:hint="eastAsia"/>
          <w:lang w:eastAsia="zh-CN"/>
        </w:rPr>
        <w:t>请求等待时间面板（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_Ref512523744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99</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LDLM Canceld</w:t>
      </w:r>
      <w:r w:rsidR="00366470">
        <w:rPr>
          <w:rFonts w:hint="eastAsia"/>
          <w:lang w:eastAsia="zh-CN"/>
        </w:rPr>
        <w:t>请求等待时间</w:t>
      </w:r>
      <w:r>
        <w:rPr>
          <w:rFonts w:hint="eastAsia"/>
          <w:lang w:eastAsia="zh-CN"/>
        </w:rPr>
        <w:t>和最小</w:t>
      </w:r>
      <w:r w:rsidR="00366470">
        <w:rPr>
          <w:rFonts w:hint="eastAsia"/>
          <w:lang w:eastAsia="zh-CN"/>
        </w:rPr>
        <w:t>LDLM Canceld</w:t>
      </w:r>
      <w:r w:rsidR="00366470">
        <w:rPr>
          <w:rFonts w:hint="eastAsia"/>
          <w:lang w:eastAsia="zh-CN"/>
        </w:rPr>
        <w:t>请求等待时间</w:t>
      </w:r>
      <w:r>
        <w:rPr>
          <w:rFonts w:hint="eastAsia"/>
          <w:lang w:eastAsia="zh-CN"/>
        </w:rPr>
        <w:t>随时间的变化。</w:t>
      </w:r>
      <w:r w:rsidR="00366470">
        <w:rPr>
          <w:rStyle w:val="NoneA"/>
          <w:rFonts w:ascii="宋体" w:eastAsia="宋体" w:hAnsi="宋体" w:cs="宋体"/>
          <w:lang w:val="zh-TW" w:eastAsia="zh-TW"/>
        </w:rPr>
        <w:t>一个请求的等待时间是它到达时刻和开始被处理时刻的时间间隔</w:t>
      </w:r>
      <w:r w:rsidR="00366470">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366470">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中的最大的</w:t>
      </w:r>
      <w:r w:rsidR="00E74698">
        <w:rPr>
          <w:rFonts w:hint="eastAsia"/>
          <w:lang w:eastAsia="zh-CN"/>
        </w:rPr>
        <w:t>LDLM Canceld</w:t>
      </w:r>
      <w:r w:rsidR="00366470">
        <w:rPr>
          <w:rStyle w:val="NoneA"/>
          <w:rFonts w:ascii="宋体" w:eastAsia="宋体" w:hAnsi="宋体" w:cs="宋体" w:hint="eastAsia"/>
          <w:lang w:val="zh-TW" w:eastAsia="zh-CN"/>
        </w:rPr>
        <w:t>请求等待时间；而右边的图则显示了上一个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中的最小的</w:t>
      </w:r>
      <w:r w:rsidR="00E74698">
        <w:rPr>
          <w:rFonts w:hint="eastAsia"/>
          <w:lang w:eastAsia="zh-CN"/>
        </w:rPr>
        <w:t>LDLM Canceld</w:t>
      </w:r>
      <w:r w:rsidR="00366470">
        <w:rPr>
          <w:rStyle w:val="NoneA"/>
          <w:rFonts w:ascii="宋体" w:eastAsia="宋体" w:hAnsi="宋体" w:cs="宋体" w:hint="eastAsia"/>
          <w:lang w:val="zh-TW" w:eastAsia="zh-CN"/>
        </w:rPr>
        <w:t>请求等待时间。</w:t>
      </w:r>
    </w:p>
    <w:p w14:paraId="27CCBDF1" w14:textId="77777777" w:rsidR="00D4512F" w:rsidRDefault="00D4512F" w:rsidP="00D4512F">
      <w:pPr>
        <w:pStyle w:val="a6"/>
        <w:rPr>
          <w:lang w:eastAsia="zh-CN"/>
        </w:rPr>
      </w:pPr>
      <w:bookmarkStart w:id="325" w:name="_Ref512523744"/>
      <w:bookmarkStart w:id="326" w:name="_Toc514767923"/>
      <w:r>
        <w:rPr>
          <w:lang w:eastAsia="zh-CN"/>
        </w:rPr>
        <w:t>图</w:t>
      </w:r>
      <w:r>
        <w:fldChar w:fldCharType="begin"/>
      </w:r>
      <w:r>
        <w:rPr>
          <w:lang w:eastAsia="zh-CN"/>
        </w:rPr>
        <w:instrText xml:space="preserve"> SEQ Figure \* ARABIC </w:instrText>
      </w:r>
      <w:r>
        <w:fldChar w:fldCharType="separate"/>
      </w:r>
      <w:r w:rsidR="00244445">
        <w:rPr>
          <w:noProof/>
          <w:lang w:eastAsia="zh-CN"/>
        </w:rPr>
        <w:t>99</w:t>
      </w:r>
      <w:r>
        <w:fldChar w:fldCharType="end"/>
      </w:r>
      <w:bookmarkEnd w:id="325"/>
      <w:r>
        <w:rPr>
          <w:rFonts w:hint="eastAsia"/>
          <w:lang w:eastAsia="zh-CN"/>
        </w:rPr>
        <w:t>: LDLM Canceld</w:t>
      </w:r>
      <w:r>
        <w:rPr>
          <w:rFonts w:hint="eastAsia"/>
          <w:lang w:eastAsia="zh-CN"/>
        </w:rPr>
        <w:t>请求等待时间面板</w:t>
      </w:r>
      <w:bookmarkEnd w:id="326"/>
    </w:p>
    <w:p w14:paraId="749F9838" w14:textId="5F735329" w:rsidR="00D4512F" w:rsidRDefault="00D4512F" w:rsidP="00863287">
      <w:pPr>
        <w:spacing w:before="137"/>
        <w:ind w:firstLine="720"/>
        <w:rPr>
          <w:lang w:eastAsia="zh-CN"/>
        </w:rPr>
      </w:pPr>
      <w:r>
        <w:rPr>
          <w:noProof/>
          <w:lang w:eastAsia="zh-CN"/>
        </w:rPr>
        <w:drawing>
          <wp:inline distT="0" distB="0" distL="0" distR="0" wp14:anchorId="393CAA42" wp14:editId="675C7FBD">
            <wp:extent cx="5448280" cy="2117869"/>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49005" cy="2118151"/>
                    </a:xfrm>
                    <a:prstGeom prst="rect">
                      <a:avLst/>
                    </a:prstGeom>
                    <a:noFill/>
                    <a:ln>
                      <a:noFill/>
                    </a:ln>
                  </pic:spPr>
                </pic:pic>
              </a:graphicData>
            </a:graphic>
          </wp:inline>
        </w:drawing>
      </w:r>
    </w:p>
    <w:p w14:paraId="664A26A1" w14:textId="45B8ED6B" w:rsidR="003D5D88" w:rsidRDefault="003D5D88" w:rsidP="00863287">
      <w:pPr>
        <w:spacing w:before="137"/>
        <w:ind w:firstLine="720"/>
        <w:rPr>
          <w:lang w:eastAsia="zh-CN"/>
        </w:rPr>
      </w:pPr>
    </w:p>
    <w:p w14:paraId="6278F02B" w14:textId="54A29AB4" w:rsidR="003D5D88" w:rsidRDefault="003D5D88" w:rsidP="00863287">
      <w:pPr>
        <w:spacing w:before="137"/>
        <w:ind w:firstLine="720"/>
        <w:rPr>
          <w:lang w:eastAsia="zh-CN"/>
        </w:rPr>
      </w:pPr>
    </w:p>
    <w:p w14:paraId="7D15D99B" w14:textId="4A4A16EE" w:rsidR="003D5D88" w:rsidRDefault="003D5D88" w:rsidP="00863287">
      <w:pPr>
        <w:spacing w:before="137"/>
        <w:ind w:firstLine="720"/>
        <w:rPr>
          <w:lang w:eastAsia="zh-CN"/>
        </w:rPr>
      </w:pPr>
    </w:p>
    <w:p w14:paraId="175E799C" w14:textId="1E6C24A6" w:rsidR="003D5D88" w:rsidRDefault="003D5D88" w:rsidP="00863287">
      <w:pPr>
        <w:spacing w:before="137"/>
        <w:ind w:firstLine="720"/>
        <w:rPr>
          <w:lang w:eastAsia="zh-CN"/>
        </w:rPr>
      </w:pPr>
    </w:p>
    <w:p w14:paraId="35C6B904" w14:textId="23B49796" w:rsidR="003D5D88" w:rsidRDefault="003D5D88" w:rsidP="00863287">
      <w:pPr>
        <w:spacing w:before="137"/>
        <w:ind w:firstLine="720"/>
        <w:rPr>
          <w:lang w:eastAsia="zh-CN"/>
        </w:rPr>
      </w:pPr>
    </w:p>
    <w:p w14:paraId="622813C1" w14:textId="368AD125" w:rsidR="003D5D88" w:rsidRDefault="003D5D88" w:rsidP="00863287">
      <w:pPr>
        <w:spacing w:before="137"/>
        <w:ind w:firstLine="720"/>
        <w:rPr>
          <w:lang w:eastAsia="zh-CN"/>
        </w:rPr>
      </w:pPr>
    </w:p>
    <w:p w14:paraId="06863FDA" w14:textId="77777777" w:rsidR="003D5D88" w:rsidRDefault="003D5D88" w:rsidP="00863287">
      <w:pPr>
        <w:spacing w:before="137"/>
        <w:ind w:firstLine="720"/>
        <w:rPr>
          <w:lang w:eastAsia="zh-CN"/>
        </w:rPr>
      </w:pPr>
    </w:p>
    <w:p w14:paraId="299F9C19" w14:textId="77777777" w:rsidR="00D4512F" w:rsidRPr="00DF4B82" w:rsidRDefault="00D4512F" w:rsidP="00D4512F">
      <w:pPr>
        <w:pStyle w:val="DDNbodytext1"/>
        <w:keepNext/>
        <w:rPr>
          <w:lang w:eastAsia="zh-CN"/>
        </w:rPr>
      </w:pPr>
      <w:r>
        <w:rPr>
          <w:rFonts w:hint="eastAsia"/>
          <w:lang w:eastAsia="zh-CN"/>
        </w:rPr>
        <w:t>LDLM Canceld</w:t>
      </w:r>
      <w:r>
        <w:rPr>
          <w:rFonts w:hint="eastAsia"/>
          <w:lang w:eastAsia="zh-CN"/>
        </w:rPr>
        <w:t>服务自适应超时值面板（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_Ref512523750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100</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LDLM Canceld</w:t>
      </w:r>
      <w:r w:rsidR="00366470">
        <w:rPr>
          <w:rFonts w:hint="eastAsia"/>
          <w:lang w:eastAsia="zh-CN"/>
        </w:rPr>
        <w:t>服务自适应超时值</w:t>
      </w:r>
      <w:r>
        <w:rPr>
          <w:rFonts w:hint="eastAsia"/>
          <w:lang w:eastAsia="zh-CN"/>
        </w:rPr>
        <w:t>和最小</w:t>
      </w:r>
      <w:r w:rsidR="00366470">
        <w:rPr>
          <w:rFonts w:hint="eastAsia"/>
          <w:lang w:eastAsia="zh-CN"/>
        </w:rPr>
        <w:t>LDLM Canceld</w:t>
      </w:r>
      <w:r w:rsidR="00366470">
        <w:rPr>
          <w:rFonts w:hint="eastAsia"/>
          <w:lang w:eastAsia="zh-CN"/>
        </w:rPr>
        <w:t>服务自适应超时值</w:t>
      </w:r>
      <w:r>
        <w:rPr>
          <w:rFonts w:hint="eastAsia"/>
          <w:lang w:eastAsia="zh-CN"/>
        </w:rPr>
        <w:t>随时间的变化。</w:t>
      </w:r>
      <w:r w:rsidR="00366470">
        <w:rPr>
          <w:rStyle w:val="NoneA"/>
          <w:rFonts w:ascii="宋体" w:eastAsia="宋体" w:hAnsi="宋体" w:cs="宋体"/>
          <w:lang w:val="zh-TW" w:eastAsia="zh-TW"/>
        </w:rPr>
        <w:t>当一个客户端发送请求</w:t>
      </w:r>
      <w:r w:rsidR="00366470">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B06CE9">
        <w:rPr>
          <w:rFonts w:hint="eastAsia"/>
          <w:lang w:eastAsia="zh-CN"/>
        </w:rPr>
        <w:t>Lustre</w:t>
      </w:r>
      <w:r w:rsidR="00366470">
        <w:rPr>
          <w:rStyle w:val="NoneA"/>
          <w:rFonts w:ascii="宋体" w:eastAsia="宋体" w:hAnsi="宋体" w:cs="宋体" w:hint="eastAsia"/>
          <w:lang w:val="zh-TW" w:eastAsia="zh-CN"/>
        </w:rPr>
        <w:t>的自适应超时机制，服务的超时值是一个运行时服务器和客户端协商的自适应的值。</w:t>
      </w:r>
      <w:r w:rsidR="00CD3997">
        <w:rPr>
          <w:rStyle w:val="NoneA"/>
          <w:rFonts w:ascii="宋体" w:eastAsia="宋体" w:hAnsi="宋体" w:cs="宋体" w:hint="eastAsia"/>
          <w:lang w:val="zh-TW" w:eastAsia="zh-CN"/>
        </w:rPr>
        <w:t>下面左边的图显示了</w:t>
      </w:r>
      <w:r w:rsidR="00366470">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w:t>
      </w:r>
      <w:r w:rsidR="00B06CE9">
        <w:rPr>
          <w:rFonts w:hint="eastAsia"/>
          <w:lang w:eastAsia="zh-CN"/>
        </w:rPr>
        <w:t>OSS LDLM Canceld</w:t>
      </w:r>
      <w:r w:rsidR="00366470">
        <w:rPr>
          <w:rStyle w:val="NoneA"/>
          <w:rFonts w:ascii="宋体" w:eastAsia="宋体" w:hAnsi="宋体" w:cs="宋体" w:hint="eastAsia"/>
          <w:lang w:val="zh-TW" w:eastAsia="zh-CN"/>
        </w:rPr>
        <w:t>服务的最大超时值；而右边的图则显示了</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中的最小值超时值。</w:t>
      </w:r>
    </w:p>
    <w:p w14:paraId="6B343961" w14:textId="77777777" w:rsidR="00D4512F" w:rsidRDefault="00D4512F" w:rsidP="00D4512F">
      <w:pPr>
        <w:pStyle w:val="a6"/>
        <w:rPr>
          <w:lang w:eastAsia="zh-CN"/>
        </w:rPr>
      </w:pPr>
      <w:bookmarkStart w:id="327" w:name="_Ref512523750"/>
      <w:bookmarkStart w:id="328" w:name="_Toc514767924"/>
      <w:r>
        <w:rPr>
          <w:lang w:eastAsia="zh-CN"/>
        </w:rPr>
        <w:t>图</w:t>
      </w:r>
      <w:r>
        <w:fldChar w:fldCharType="begin"/>
      </w:r>
      <w:r>
        <w:rPr>
          <w:lang w:eastAsia="zh-CN"/>
        </w:rPr>
        <w:instrText xml:space="preserve"> SEQ Figure \* ARABIC </w:instrText>
      </w:r>
      <w:r>
        <w:fldChar w:fldCharType="separate"/>
      </w:r>
      <w:r w:rsidR="00244445">
        <w:rPr>
          <w:noProof/>
          <w:lang w:eastAsia="zh-CN"/>
        </w:rPr>
        <w:t>100</w:t>
      </w:r>
      <w:r>
        <w:fldChar w:fldCharType="end"/>
      </w:r>
      <w:bookmarkEnd w:id="327"/>
      <w:r>
        <w:rPr>
          <w:rFonts w:hint="eastAsia"/>
          <w:lang w:eastAsia="zh-CN"/>
        </w:rPr>
        <w:t>: LDLM Canceld</w:t>
      </w:r>
      <w:r>
        <w:rPr>
          <w:rFonts w:hint="eastAsia"/>
          <w:lang w:eastAsia="zh-CN"/>
        </w:rPr>
        <w:t>服务自适应超时值面板</w:t>
      </w:r>
      <w:bookmarkEnd w:id="328"/>
    </w:p>
    <w:p w14:paraId="4D8A3752" w14:textId="77777777" w:rsidR="00D4512F" w:rsidRDefault="00D4512F" w:rsidP="00863287">
      <w:pPr>
        <w:spacing w:before="137"/>
        <w:ind w:firstLine="720"/>
        <w:rPr>
          <w:lang w:eastAsia="zh-CN"/>
        </w:rPr>
      </w:pPr>
      <w:r>
        <w:rPr>
          <w:noProof/>
          <w:lang w:eastAsia="zh-CN"/>
        </w:rPr>
        <w:drawing>
          <wp:inline distT="0" distB="0" distL="0" distR="0" wp14:anchorId="629D66BA" wp14:editId="4B7ACB15">
            <wp:extent cx="5471790" cy="2165063"/>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72459" cy="2165328"/>
                    </a:xfrm>
                    <a:prstGeom prst="rect">
                      <a:avLst/>
                    </a:prstGeom>
                    <a:noFill/>
                    <a:ln>
                      <a:noFill/>
                    </a:ln>
                  </pic:spPr>
                </pic:pic>
              </a:graphicData>
            </a:graphic>
          </wp:inline>
        </w:drawing>
      </w:r>
    </w:p>
    <w:p w14:paraId="4A793302" w14:textId="77777777" w:rsidR="00D4512F" w:rsidRPr="00DF4B82" w:rsidRDefault="00D4512F" w:rsidP="00D4512F">
      <w:pPr>
        <w:pStyle w:val="DDNbodytext1"/>
        <w:keepNext/>
        <w:rPr>
          <w:lang w:eastAsia="zh-CN"/>
        </w:rPr>
      </w:pPr>
      <w:r>
        <w:rPr>
          <w:rFonts w:hint="eastAsia"/>
          <w:lang w:eastAsia="zh-CN"/>
        </w:rPr>
        <w:t>可用的</w:t>
      </w:r>
      <w:r>
        <w:rPr>
          <w:rFonts w:hint="eastAsia"/>
          <w:lang w:eastAsia="zh-CN"/>
        </w:rPr>
        <w:t>LDLM Canceld</w:t>
      </w:r>
      <w:r>
        <w:rPr>
          <w:rFonts w:hint="eastAsia"/>
          <w:lang w:eastAsia="zh-CN"/>
        </w:rPr>
        <w:t>请求缓冲区数目面板（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_Ref512523757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101</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可用的</w:t>
      </w:r>
      <w:r w:rsidR="00366470">
        <w:rPr>
          <w:rFonts w:hint="eastAsia"/>
          <w:lang w:eastAsia="zh-CN"/>
        </w:rPr>
        <w:t>LDLM Canceld</w:t>
      </w:r>
      <w:r w:rsidR="00366470">
        <w:rPr>
          <w:rFonts w:hint="eastAsia"/>
          <w:lang w:eastAsia="zh-CN"/>
        </w:rPr>
        <w:t>请求缓冲区数目</w:t>
      </w:r>
      <w:r>
        <w:rPr>
          <w:rFonts w:hint="eastAsia"/>
          <w:lang w:eastAsia="zh-CN"/>
        </w:rPr>
        <w:t>和最小</w:t>
      </w:r>
      <w:r w:rsidR="00366470">
        <w:rPr>
          <w:rFonts w:hint="eastAsia"/>
          <w:lang w:eastAsia="zh-CN"/>
        </w:rPr>
        <w:t>可用的</w:t>
      </w:r>
      <w:r w:rsidR="00366470">
        <w:rPr>
          <w:rFonts w:hint="eastAsia"/>
          <w:lang w:eastAsia="zh-CN"/>
        </w:rPr>
        <w:t>LDLM Canceld</w:t>
      </w:r>
      <w:r w:rsidR="00366470">
        <w:rPr>
          <w:rFonts w:hint="eastAsia"/>
          <w:lang w:eastAsia="zh-CN"/>
        </w:rPr>
        <w:t>请求缓冲区数目</w:t>
      </w:r>
      <w:r>
        <w:rPr>
          <w:rFonts w:hint="eastAsia"/>
          <w:lang w:eastAsia="zh-CN"/>
        </w:rPr>
        <w:t>随时间的变化。</w:t>
      </w:r>
      <w:r w:rsidR="00366470">
        <w:rPr>
          <w:rStyle w:val="NoneA"/>
          <w:rFonts w:ascii="宋体" w:eastAsia="宋体" w:hAnsi="宋体" w:cs="宋体"/>
          <w:lang w:val="zh-TW" w:eastAsia="zh-TW"/>
        </w:rPr>
        <w:t>当一个请求到达时</w:t>
      </w:r>
      <w:r w:rsidR="00366470">
        <w:rPr>
          <w:rStyle w:val="NoneA"/>
          <w:rFonts w:ascii="宋体" w:eastAsia="宋体" w:hAnsi="宋体" w:cs="宋体" w:hint="eastAsia"/>
          <w:lang w:val="zh-TW" w:eastAsia="zh-CN"/>
        </w:rPr>
        <w:t>，</w:t>
      </w:r>
      <w:r w:rsidR="00366470">
        <w:rPr>
          <w:rStyle w:val="NoneA"/>
          <w:rFonts w:ascii="宋体" w:eastAsia="宋体" w:hAnsi="宋体" w:cs="宋体"/>
          <w:lang w:val="zh-TW" w:eastAsia="zh-TW"/>
        </w:rPr>
        <w:t>它会使用一个请求缓冲区</w:t>
      </w:r>
      <w:r w:rsidR="00366470">
        <w:rPr>
          <w:rStyle w:val="NoneA"/>
          <w:rFonts w:ascii="宋体" w:eastAsia="宋体" w:hAnsi="宋体" w:cs="宋体" w:hint="eastAsia"/>
          <w:lang w:val="zh-TW" w:eastAsia="zh-CN"/>
        </w:rPr>
        <w:t>。</w:t>
      </w:r>
      <w:r w:rsidR="00366470">
        <w:rPr>
          <w:rStyle w:val="NoneA"/>
          <w:rFonts w:ascii="宋体" w:eastAsia="宋体" w:hAnsi="宋体" w:cs="宋体"/>
          <w:lang w:val="zh-TW" w:eastAsia="zh-TW"/>
        </w:rPr>
        <w:t>当可用的请求缓冲区数目处于一个低阈值</w:t>
      </w:r>
      <w:r w:rsidR="00366470">
        <w:rPr>
          <w:rStyle w:val="NoneA"/>
          <w:rFonts w:ascii="宋体" w:eastAsia="宋体" w:hAnsi="宋体" w:cs="宋体" w:hint="eastAsia"/>
          <w:lang w:val="zh-TW" w:eastAsia="zh-CN"/>
        </w:rPr>
        <w:t>时，</w:t>
      </w:r>
      <w:r w:rsidR="00366470">
        <w:rPr>
          <w:rStyle w:val="NoneA"/>
          <w:rFonts w:ascii="宋体" w:eastAsia="宋体" w:hAnsi="宋体" w:cs="宋体"/>
          <w:lang w:val="zh-TW" w:eastAsia="zh-TW"/>
        </w:rPr>
        <w:t>就需要更多的缓冲区来避免成为性能的瓶颈</w:t>
      </w:r>
      <w:r w:rsidR="00366470">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366470">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中的最小值。</w:t>
      </w:r>
    </w:p>
    <w:p w14:paraId="26A6B4FC" w14:textId="77777777" w:rsidR="00D4512F" w:rsidRDefault="00D4512F" w:rsidP="00D4512F">
      <w:pPr>
        <w:pStyle w:val="a6"/>
        <w:rPr>
          <w:lang w:eastAsia="zh-CN"/>
        </w:rPr>
      </w:pPr>
      <w:bookmarkStart w:id="329" w:name="_Ref512523757"/>
      <w:bookmarkStart w:id="330" w:name="_Toc514767925"/>
      <w:r>
        <w:rPr>
          <w:lang w:eastAsia="zh-CN"/>
        </w:rPr>
        <w:t>图</w:t>
      </w:r>
      <w:r>
        <w:fldChar w:fldCharType="begin"/>
      </w:r>
      <w:r>
        <w:rPr>
          <w:lang w:eastAsia="zh-CN"/>
        </w:rPr>
        <w:instrText xml:space="preserve"> SEQ Figure \* ARABIC </w:instrText>
      </w:r>
      <w:r>
        <w:fldChar w:fldCharType="separate"/>
      </w:r>
      <w:r w:rsidR="00244445">
        <w:rPr>
          <w:noProof/>
          <w:lang w:eastAsia="zh-CN"/>
        </w:rPr>
        <w:t>101</w:t>
      </w:r>
      <w:r>
        <w:fldChar w:fldCharType="end"/>
      </w:r>
      <w:bookmarkEnd w:id="329"/>
      <w:r>
        <w:rPr>
          <w:rFonts w:hint="eastAsia"/>
          <w:lang w:eastAsia="zh-CN"/>
        </w:rPr>
        <w:t xml:space="preserve">: </w:t>
      </w:r>
      <w:r>
        <w:rPr>
          <w:rFonts w:hint="eastAsia"/>
          <w:lang w:eastAsia="zh-CN"/>
        </w:rPr>
        <w:t>可用的</w:t>
      </w:r>
      <w:r w:rsidR="003878B2">
        <w:rPr>
          <w:rFonts w:hint="eastAsia"/>
          <w:lang w:eastAsia="zh-CN"/>
        </w:rPr>
        <w:t>LDLM Canceld</w:t>
      </w:r>
      <w:r w:rsidR="003878B2">
        <w:rPr>
          <w:rFonts w:hint="eastAsia"/>
          <w:lang w:eastAsia="zh-CN"/>
        </w:rPr>
        <w:t>请求缓冲区数目</w:t>
      </w:r>
      <w:r>
        <w:rPr>
          <w:rFonts w:hint="eastAsia"/>
          <w:lang w:eastAsia="zh-CN"/>
        </w:rPr>
        <w:t>面板</w:t>
      </w:r>
      <w:bookmarkEnd w:id="330"/>
    </w:p>
    <w:p w14:paraId="6479F88B" w14:textId="77777777" w:rsidR="00D4512F" w:rsidRDefault="003878B2" w:rsidP="00863287">
      <w:pPr>
        <w:spacing w:before="137"/>
        <w:ind w:firstLine="720"/>
        <w:rPr>
          <w:lang w:eastAsia="zh-CN"/>
        </w:rPr>
      </w:pPr>
      <w:r>
        <w:rPr>
          <w:noProof/>
          <w:lang w:eastAsia="zh-CN"/>
        </w:rPr>
        <w:drawing>
          <wp:inline distT="0" distB="0" distL="0" distR="0" wp14:anchorId="40CDB27B" wp14:editId="2E44E7F6">
            <wp:extent cx="5421421" cy="2117869"/>
            <wp:effectExtent l="0" t="0" r="825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23382" cy="2118635"/>
                    </a:xfrm>
                    <a:prstGeom prst="rect">
                      <a:avLst/>
                    </a:prstGeom>
                    <a:noFill/>
                    <a:ln>
                      <a:noFill/>
                    </a:ln>
                  </pic:spPr>
                </pic:pic>
              </a:graphicData>
            </a:graphic>
          </wp:inline>
        </w:drawing>
      </w:r>
    </w:p>
    <w:p w14:paraId="3640D3E6" w14:textId="77777777" w:rsidR="003F4DFE" w:rsidRPr="00DF4B82" w:rsidRDefault="003F4DFE" w:rsidP="003F4DFE">
      <w:pPr>
        <w:pStyle w:val="DDNbodytext1"/>
        <w:keepNext/>
        <w:rPr>
          <w:lang w:eastAsia="zh-CN"/>
        </w:rPr>
      </w:pPr>
      <w:r w:rsidRPr="003D5D88">
        <w:rPr>
          <w:rFonts w:hint="eastAsia"/>
          <w:b/>
          <w:lang w:eastAsia="zh-CN"/>
        </w:rPr>
        <w:lastRenderedPageBreak/>
        <w:t>活跃的</w:t>
      </w:r>
      <w:r w:rsidRPr="003D5D88">
        <w:rPr>
          <w:rFonts w:hint="eastAsia"/>
          <w:b/>
          <w:lang w:eastAsia="zh-CN"/>
        </w:rPr>
        <w:t>LDLM Callback</w:t>
      </w:r>
      <w:r w:rsidRPr="003D5D88">
        <w:rPr>
          <w:rFonts w:hint="eastAsia"/>
          <w:b/>
          <w:lang w:eastAsia="zh-CN"/>
        </w:rPr>
        <w:t>请求数目</w:t>
      </w:r>
      <w:r>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_Ref512523769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102</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8D32F5">
        <w:rPr>
          <w:rFonts w:hint="eastAsia"/>
          <w:lang w:eastAsia="zh-CN"/>
        </w:rPr>
        <w:t>活跃的</w:t>
      </w:r>
      <w:r w:rsidR="008D32F5">
        <w:rPr>
          <w:rFonts w:hint="eastAsia"/>
          <w:lang w:eastAsia="zh-CN"/>
        </w:rPr>
        <w:t>LDLM Callback</w:t>
      </w:r>
      <w:r w:rsidR="008D32F5">
        <w:rPr>
          <w:rFonts w:hint="eastAsia"/>
          <w:lang w:eastAsia="zh-CN"/>
        </w:rPr>
        <w:t>请求数目</w:t>
      </w:r>
      <w:r>
        <w:rPr>
          <w:rFonts w:hint="eastAsia"/>
          <w:lang w:eastAsia="zh-CN"/>
        </w:rPr>
        <w:t>和最小</w:t>
      </w:r>
      <w:r w:rsidR="008D32F5">
        <w:rPr>
          <w:rFonts w:hint="eastAsia"/>
          <w:lang w:eastAsia="zh-CN"/>
        </w:rPr>
        <w:t>活跃的</w:t>
      </w:r>
      <w:r w:rsidR="008D32F5">
        <w:rPr>
          <w:rFonts w:hint="eastAsia"/>
          <w:lang w:eastAsia="zh-CN"/>
        </w:rPr>
        <w:t>LDLM Callback</w:t>
      </w:r>
      <w:r w:rsidR="008D32F5">
        <w:rPr>
          <w:rFonts w:hint="eastAsia"/>
          <w:lang w:eastAsia="zh-CN"/>
        </w:rPr>
        <w:t>请求数目</w:t>
      </w:r>
      <w:r>
        <w:rPr>
          <w:rFonts w:hint="eastAsia"/>
          <w:lang w:eastAsia="zh-CN"/>
        </w:rPr>
        <w:t>随时间的变化。</w:t>
      </w:r>
      <w:r w:rsidR="008D32F5">
        <w:rPr>
          <w:rStyle w:val="NoneA"/>
          <w:rFonts w:ascii="宋体" w:eastAsia="宋体" w:hAnsi="宋体" w:cs="宋体"/>
          <w:lang w:val="zh-TW" w:eastAsia="zh-TW"/>
        </w:rPr>
        <w:t>活跃的请求数是指那些正在被</w:t>
      </w:r>
      <w:r w:rsidR="00C351DA">
        <w:rPr>
          <w:rFonts w:hint="eastAsia"/>
          <w:lang w:eastAsia="zh-CN"/>
        </w:rPr>
        <w:t>OSS</w:t>
      </w:r>
      <w:r w:rsidR="008D32F5">
        <w:rPr>
          <w:rStyle w:val="NoneA"/>
          <w:rFonts w:ascii="宋体" w:eastAsia="宋体" w:hAnsi="宋体" w:cs="宋体"/>
          <w:lang w:val="zh-TW" w:eastAsia="zh-TW"/>
        </w:rPr>
        <w:t>处理的请求数目</w:t>
      </w:r>
      <w:r w:rsidR="008D32F5">
        <w:rPr>
          <w:rStyle w:val="NoneA"/>
          <w:rFonts w:ascii="宋体" w:eastAsia="宋体" w:hAnsi="宋体" w:cs="宋体" w:hint="eastAsia"/>
          <w:lang w:val="zh-TW" w:eastAsia="zh-CN"/>
        </w:rPr>
        <w:t>，</w:t>
      </w:r>
      <w:r w:rsidR="008D32F5">
        <w:rPr>
          <w:rStyle w:val="NoneA"/>
          <w:rFonts w:ascii="宋体" w:eastAsia="宋体" w:hAnsi="宋体" w:cs="宋体"/>
          <w:lang w:val="zh-TW" w:eastAsia="zh-TW"/>
        </w:rPr>
        <w:t>但不包括那些在队列里面等待被处理的请求</w:t>
      </w:r>
      <w:r w:rsidR="008D32F5">
        <w:rPr>
          <w:rStyle w:val="NoneA"/>
          <w:rFonts w:ascii="宋体" w:eastAsia="宋体" w:hAnsi="宋体" w:cs="宋体" w:hint="eastAsia"/>
          <w:lang w:val="zh-TW" w:eastAsia="zh-CN"/>
        </w:rPr>
        <w:t>。</w:t>
      </w:r>
      <w:r w:rsidR="008D32F5">
        <w:rPr>
          <w:rStyle w:val="NoneA"/>
          <w:rFonts w:ascii="宋体" w:eastAsia="宋体" w:hAnsi="宋体" w:cs="宋体"/>
          <w:lang w:val="zh-TW" w:eastAsia="zh-CN"/>
        </w:rPr>
        <w:t>如果活跃的请求的数目小于</w:t>
      </w:r>
      <w:r w:rsidR="00C351DA">
        <w:rPr>
          <w:rFonts w:hint="eastAsia"/>
          <w:lang w:eastAsia="zh-CN"/>
        </w:rPr>
        <w:t>PTLRPC</w:t>
      </w:r>
      <w:r w:rsidR="008D32F5">
        <w:rPr>
          <w:rStyle w:val="NoneA"/>
          <w:rFonts w:ascii="宋体" w:eastAsia="宋体" w:hAnsi="宋体" w:cs="宋体"/>
          <w:lang w:val="zh-TW" w:eastAsia="zh-CN"/>
        </w:rPr>
        <w:t>线程数目减去</w:t>
      </w:r>
      <w:r w:rsidR="00C351DA">
        <w:rPr>
          <w:rFonts w:hint="eastAsia"/>
          <w:lang w:eastAsia="zh-CN"/>
        </w:rPr>
        <w:t>2</w:t>
      </w:r>
      <w:r w:rsidR="008D32F5">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sidR="008D32F5">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8D32F5">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8D32F5">
        <w:rPr>
          <w:rStyle w:val="NoneA"/>
          <w:rFonts w:ascii="宋体" w:eastAsia="宋体" w:hAnsi="宋体" w:cs="宋体" w:hint="eastAsia"/>
          <w:lang w:val="zh-TW" w:eastAsia="zh-CN"/>
        </w:rPr>
        <w:t>中的最小值。</w:t>
      </w:r>
    </w:p>
    <w:p w14:paraId="700DEB81" w14:textId="77777777" w:rsidR="003F4DFE" w:rsidRDefault="003F4DFE" w:rsidP="003F4DFE">
      <w:pPr>
        <w:pStyle w:val="a6"/>
        <w:rPr>
          <w:lang w:eastAsia="zh-CN"/>
        </w:rPr>
      </w:pPr>
      <w:bookmarkStart w:id="331" w:name="_Ref512523769"/>
      <w:bookmarkStart w:id="332" w:name="_Toc514767926"/>
      <w:r>
        <w:rPr>
          <w:lang w:eastAsia="zh-CN"/>
        </w:rPr>
        <w:t>图</w:t>
      </w:r>
      <w:r>
        <w:fldChar w:fldCharType="begin"/>
      </w:r>
      <w:r>
        <w:rPr>
          <w:lang w:eastAsia="zh-CN"/>
        </w:rPr>
        <w:instrText xml:space="preserve"> SEQ Figure \* ARABIC </w:instrText>
      </w:r>
      <w:r>
        <w:fldChar w:fldCharType="separate"/>
      </w:r>
      <w:r w:rsidR="00244445">
        <w:rPr>
          <w:noProof/>
          <w:lang w:eastAsia="zh-CN"/>
        </w:rPr>
        <w:t>102</w:t>
      </w:r>
      <w:r>
        <w:fldChar w:fldCharType="end"/>
      </w:r>
      <w:bookmarkEnd w:id="331"/>
      <w:r>
        <w:rPr>
          <w:rFonts w:hint="eastAsia"/>
          <w:lang w:eastAsia="zh-CN"/>
        </w:rPr>
        <w:t xml:space="preserve">: </w:t>
      </w:r>
      <w:r>
        <w:rPr>
          <w:rFonts w:hint="eastAsia"/>
          <w:lang w:eastAsia="zh-CN"/>
        </w:rPr>
        <w:t>活跃的</w:t>
      </w:r>
      <w:r>
        <w:rPr>
          <w:rFonts w:hint="eastAsia"/>
          <w:lang w:eastAsia="zh-CN"/>
        </w:rPr>
        <w:t>LDLM Callback</w:t>
      </w:r>
      <w:r>
        <w:rPr>
          <w:rFonts w:hint="eastAsia"/>
          <w:lang w:eastAsia="zh-CN"/>
        </w:rPr>
        <w:t>请求数目面板</w:t>
      </w:r>
      <w:bookmarkEnd w:id="332"/>
    </w:p>
    <w:p w14:paraId="6110A29B" w14:textId="77777777" w:rsidR="003F4DFE" w:rsidRDefault="003F4DFE" w:rsidP="00863287">
      <w:pPr>
        <w:spacing w:before="137"/>
        <w:ind w:firstLine="720"/>
        <w:rPr>
          <w:lang w:eastAsia="zh-CN"/>
        </w:rPr>
      </w:pPr>
      <w:r>
        <w:rPr>
          <w:noProof/>
          <w:lang w:eastAsia="zh-CN"/>
        </w:rPr>
        <w:drawing>
          <wp:inline distT="0" distB="0" distL="0" distR="0" wp14:anchorId="24838297" wp14:editId="64359380">
            <wp:extent cx="5349132" cy="2082473"/>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51812" cy="2083516"/>
                    </a:xfrm>
                    <a:prstGeom prst="rect">
                      <a:avLst/>
                    </a:prstGeom>
                    <a:noFill/>
                    <a:ln>
                      <a:noFill/>
                    </a:ln>
                  </pic:spPr>
                </pic:pic>
              </a:graphicData>
            </a:graphic>
          </wp:inline>
        </w:drawing>
      </w:r>
    </w:p>
    <w:p w14:paraId="563B0021" w14:textId="322BD4F8" w:rsidR="003F4DFE" w:rsidRPr="008D32F5" w:rsidRDefault="003F4DFE" w:rsidP="008D32F5">
      <w:pPr>
        <w:pStyle w:val="DDNbodytext1"/>
        <w:keepNext/>
        <w:rPr>
          <w:lang w:eastAsia="zh-CN"/>
        </w:rPr>
      </w:pPr>
      <w:r>
        <w:rPr>
          <w:rFonts w:hint="eastAsia"/>
          <w:lang w:eastAsia="zh-CN"/>
        </w:rPr>
        <w:t>流入的</w:t>
      </w:r>
      <w:r>
        <w:rPr>
          <w:rFonts w:hint="eastAsia"/>
          <w:lang w:eastAsia="zh-CN"/>
        </w:rPr>
        <w:t>LDLM Callback</w:t>
      </w:r>
      <w:r>
        <w:rPr>
          <w:rFonts w:hint="eastAsia"/>
          <w:lang w:eastAsia="zh-CN"/>
        </w:rPr>
        <w:t>请求数目面板（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_Ref512523775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103</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8D32F5">
        <w:rPr>
          <w:rFonts w:hint="eastAsia"/>
          <w:lang w:eastAsia="zh-CN"/>
        </w:rPr>
        <w:t>流入的</w:t>
      </w:r>
      <w:r w:rsidR="008D32F5">
        <w:rPr>
          <w:rFonts w:hint="eastAsia"/>
          <w:lang w:eastAsia="zh-CN"/>
        </w:rPr>
        <w:t>LDLM Callback</w:t>
      </w:r>
      <w:r w:rsidR="008D32F5">
        <w:rPr>
          <w:rFonts w:hint="eastAsia"/>
          <w:lang w:eastAsia="zh-CN"/>
        </w:rPr>
        <w:t>请求数目</w:t>
      </w:r>
      <w:r>
        <w:rPr>
          <w:rFonts w:hint="eastAsia"/>
          <w:lang w:eastAsia="zh-CN"/>
        </w:rPr>
        <w:t>和最小</w:t>
      </w:r>
      <w:r w:rsidR="008D32F5">
        <w:rPr>
          <w:rFonts w:hint="eastAsia"/>
          <w:lang w:eastAsia="zh-CN"/>
        </w:rPr>
        <w:t>流入的</w:t>
      </w:r>
      <w:r w:rsidR="008D32F5">
        <w:rPr>
          <w:rFonts w:hint="eastAsia"/>
          <w:lang w:eastAsia="zh-CN"/>
        </w:rPr>
        <w:t>LDLM Callback</w:t>
      </w:r>
      <w:r w:rsidR="008D32F5">
        <w:rPr>
          <w:rFonts w:hint="eastAsia"/>
          <w:lang w:eastAsia="zh-CN"/>
        </w:rPr>
        <w:t>请求数目</w:t>
      </w:r>
      <w:r>
        <w:rPr>
          <w:rFonts w:hint="eastAsia"/>
          <w:lang w:eastAsia="zh-CN"/>
        </w:rPr>
        <w:t>随时间的变化。</w:t>
      </w:r>
      <w:r w:rsidR="008D32F5">
        <w:rPr>
          <w:rStyle w:val="NoneA"/>
          <w:rFonts w:ascii="宋体" w:eastAsia="宋体" w:hAnsi="宋体" w:cs="宋体"/>
          <w:lang w:val="zh-TW" w:eastAsia="zh-TW"/>
        </w:rPr>
        <w:t>流入请求是指那些正在等待被</w:t>
      </w:r>
      <w:r w:rsidR="00C351DA">
        <w:rPr>
          <w:rFonts w:hint="eastAsia"/>
          <w:lang w:eastAsia="zh-CN"/>
        </w:rPr>
        <w:t>OSS</w:t>
      </w:r>
      <w:r w:rsidR="008D32F5">
        <w:rPr>
          <w:rStyle w:val="NoneA"/>
          <w:rFonts w:ascii="宋体" w:eastAsia="宋体" w:hAnsi="宋体" w:cs="宋体"/>
          <w:lang w:val="zh-TW" w:eastAsia="zh-TW"/>
        </w:rPr>
        <w:t>处理的请求</w:t>
      </w:r>
      <w:r w:rsidR="008D32F5">
        <w:rPr>
          <w:rStyle w:val="NoneA"/>
          <w:rFonts w:ascii="宋体" w:eastAsia="宋体" w:hAnsi="宋体" w:cs="宋体" w:hint="eastAsia"/>
          <w:lang w:val="zh-TW" w:eastAsia="zh-CN"/>
        </w:rPr>
        <w:t>。当开始处理请求，则该请求不</w:t>
      </w:r>
      <w:r w:rsidR="00344116" w:rsidRPr="00FE32D3">
        <w:rPr>
          <w:rStyle w:val="NoneA"/>
          <w:rFonts w:ascii="宋体" w:eastAsia="宋体" w:hAnsi="宋体" w:cs="宋体" w:hint="eastAsia"/>
          <w:lang w:val="zh-TW" w:eastAsia="zh-CN"/>
        </w:rPr>
        <w:t>再</w:t>
      </w:r>
      <w:r w:rsidR="008D32F5">
        <w:rPr>
          <w:rStyle w:val="NoneA"/>
          <w:rFonts w:ascii="宋体" w:eastAsia="宋体" w:hAnsi="宋体" w:cs="宋体" w:hint="eastAsia"/>
          <w:lang w:val="zh-TW" w:eastAsia="zh-CN"/>
        </w:rPr>
        <w:t>是流入请求，请求将会被放在处理队列中。</w:t>
      </w:r>
      <w:r w:rsidR="00CD3997">
        <w:rPr>
          <w:rStyle w:val="NoneA"/>
          <w:rFonts w:ascii="宋体" w:eastAsia="宋体" w:hAnsi="宋体" w:cs="宋体" w:hint="eastAsia"/>
          <w:lang w:val="zh-TW" w:eastAsia="zh-CN"/>
        </w:rPr>
        <w:t>下面左边的图显示了</w:t>
      </w:r>
      <w:r w:rsidR="008D32F5">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8D32F5">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sidR="008D32F5">
        <w:rPr>
          <w:rStyle w:val="NoneA"/>
          <w:rFonts w:ascii="宋体" w:eastAsia="宋体" w:hAnsi="宋体" w:cs="宋体" w:hint="eastAsia"/>
          <w:lang w:val="zh-TW" w:eastAsia="zh-CN"/>
        </w:rPr>
        <w:t>中的最小值。</w:t>
      </w:r>
    </w:p>
    <w:p w14:paraId="3080DA71" w14:textId="77777777" w:rsidR="003F4DFE" w:rsidRDefault="003F4DFE" w:rsidP="003F4DFE">
      <w:pPr>
        <w:pStyle w:val="a6"/>
        <w:rPr>
          <w:lang w:eastAsia="zh-CN"/>
        </w:rPr>
      </w:pPr>
      <w:bookmarkStart w:id="333" w:name="_Ref512523775"/>
      <w:bookmarkStart w:id="334" w:name="_Toc514767927"/>
      <w:r>
        <w:rPr>
          <w:lang w:eastAsia="zh-CN"/>
        </w:rPr>
        <w:t>图</w:t>
      </w:r>
      <w:r>
        <w:fldChar w:fldCharType="begin"/>
      </w:r>
      <w:r>
        <w:rPr>
          <w:lang w:eastAsia="zh-CN"/>
        </w:rPr>
        <w:instrText xml:space="preserve"> SEQ Figure \* ARABIC </w:instrText>
      </w:r>
      <w:r>
        <w:fldChar w:fldCharType="separate"/>
      </w:r>
      <w:r w:rsidR="00244445">
        <w:rPr>
          <w:noProof/>
          <w:lang w:eastAsia="zh-CN"/>
        </w:rPr>
        <w:t>103</w:t>
      </w:r>
      <w:r>
        <w:fldChar w:fldCharType="end"/>
      </w:r>
      <w:bookmarkEnd w:id="333"/>
      <w:r>
        <w:rPr>
          <w:rFonts w:hint="eastAsia"/>
          <w:lang w:eastAsia="zh-CN"/>
        </w:rPr>
        <w:t xml:space="preserve">: </w:t>
      </w:r>
      <w:r>
        <w:rPr>
          <w:rFonts w:hint="eastAsia"/>
          <w:lang w:eastAsia="zh-CN"/>
        </w:rPr>
        <w:t>流入的</w:t>
      </w:r>
      <w:r>
        <w:rPr>
          <w:rFonts w:hint="eastAsia"/>
          <w:lang w:eastAsia="zh-CN"/>
        </w:rPr>
        <w:t>LDLM Callback</w:t>
      </w:r>
      <w:r>
        <w:rPr>
          <w:rFonts w:hint="eastAsia"/>
          <w:lang w:eastAsia="zh-CN"/>
        </w:rPr>
        <w:t>请求数目面板</w:t>
      </w:r>
      <w:bookmarkEnd w:id="334"/>
    </w:p>
    <w:p w14:paraId="5A48DC78" w14:textId="215C4E23" w:rsidR="003F4DFE" w:rsidRDefault="003F4DFE" w:rsidP="00863287">
      <w:pPr>
        <w:spacing w:before="137"/>
        <w:ind w:firstLine="720"/>
        <w:rPr>
          <w:lang w:eastAsia="zh-CN"/>
        </w:rPr>
      </w:pPr>
      <w:r>
        <w:rPr>
          <w:noProof/>
          <w:lang w:eastAsia="zh-CN"/>
        </w:rPr>
        <w:drawing>
          <wp:inline distT="0" distB="0" distL="0" distR="0" wp14:anchorId="76687BA0" wp14:editId="215B9912">
            <wp:extent cx="5427406" cy="2109755"/>
            <wp:effectExtent l="0" t="0" r="1905" b="5080"/>
            <wp:docPr id="2247" name="图片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29621" cy="2110616"/>
                    </a:xfrm>
                    <a:prstGeom prst="rect">
                      <a:avLst/>
                    </a:prstGeom>
                    <a:noFill/>
                    <a:ln>
                      <a:noFill/>
                    </a:ln>
                  </pic:spPr>
                </pic:pic>
              </a:graphicData>
            </a:graphic>
          </wp:inline>
        </w:drawing>
      </w:r>
    </w:p>
    <w:p w14:paraId="6D2E699B" w14:textId="289657CC" w:rsidR="00BE6446" w:rsidRDefault="00BE6446" w:rsidP="00863287">
      <w:pPr>
        <w:spacing w:before="137"/>
        <w:ind w:firstLine="720"/>
        <w:rPr>
          <w:lang w:eastAsia="zh-CN"/>
        </w:rPr>
      </w:pPr>
    </w:p>
    <w:p w14:paraId="2AB2E395" w14:textId="2BD1A6FE" w:rsidR="00BE6446" w:rsidRDefault="00BE6446" w:rsidP="00863287">
      <w:pPr>
        <w:spacing w:before="137"/>
        <w:ind w:firstLine="720"/>
        <w:rPr>
          <w:lang w:eastAsia="zh-CN"/>
        </w:rPr>
      </w:pPr>
    </w:p>
    <w:p w14:paraId="25002C47" w14:textId="12AF56A5" w:rsidR="00BE6446" w:rsidRDefault="00BE6446" w:rsidP="00863287">
      <w:pPr>
        <w:spacing w:before="137"/>
        <w:ind w:firstLine="720"/>
        <w:rPr>
          <w:lang w:eastAsia="zh-CN"/>
        </w:rPr>
      </w:pPr>
    </w:p>
    <w:p w14:paraId="6B9BA9EB" w14:textId="4DD27C21" w:rsidR="00BE6446" w:rsidRDefault="00BE6446" w:rsidP="00863287">
      <w:pPr>
        <w:spacing w:before="137"/>
        <w:ind w:firstLine="720"/>
        <w:rPr>
          <w:lang w:eastAsia="zh-CN"/>
        </w:rPr>
      </w:pPr>
    </w:p>
    <w:p w14:paraId="1EF0DD39" w14:textId="1963A861" w:rsidR="00BE6446" w:rsidRDefault="00BE6446" w:rsidP="00863287">
      <w:pPr>
        <w:spacing w:before="137"/>
        <w:ind w:firstLine="720"/>
        <w:rPr>
          <w:lang w:eastAsia="zh-CN"/>
        </w:rPr>
      </w:pPr>
    </w:p>
    <w:p w14:paraId="1F3F4E75" w14:textId="77777777" w:rsidR="00BE6446" w:rsidRDefault="00BE6446" w:rsidP="00863287">
      <w:pPr>
        <w:spacing w:before="137"/>
        <w:ind w:firstLine="720"/>
        <w:rPr>
          <w:lang w:eastAsia="zh-CN"/>
        </w:rPr>
      </w:pPr>
    </w:p>
    <w:p w14:paraId="383EC302" w14:textId="77777777" w:rsidR="003F4DFE" w:rsidRPr="00E72AC7" w:rsidRDefault="003F4DFE" w:rsidP="00E72AC7">
      <w:pPr>
        <w:pStyle w:val="DDNbodytext1"/>
        <w:keepNext/>
        <w:rPr>
          <w:lang w:eastAsia="zh-CN"/>
        </w:rPr>
      </w:pPr>
      <w:r>
        <w:rPr>
          <w:rFonts w:hint="eastAsia"/>
          <w:lang w:eastAsia="zh-CN"/>
        </w:rPr>
        <w:t>LDLM Callback</w:t>
      </w:r>
      <w:r>
        <w:rPr>
          <w:rFonts w:hint="eastAsia"/>
          <w:lang w:eastAsia="zh-CN"/>
        </w:rPr>
        <w:t>请求等待时间面板（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_Ref512523782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104</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E72AC7">
        <w:rPr>
          <w:rFonts w:hint="eastAsia"/>
          <w:lang w:eastAsia="zh-CN"/>
        </w:rPr>
        <w:t>LDLM Callback</w:t>
      </w:r>
      <w:r w:rsidR="00E72AC7">
        <w:rPr>
          <w:rFonts w:hint="eastAsia"/>
          <w:lang w:eastAsia="zh-CN"/>
        </w:rPr>
        <w:t>请求等待时间</w:t>
      </w:r>
      <w:r>
        <w:rPr>
          <w:rFonts w:hint="eastAsia"/>
          <w:lang w:eastAsia="zh-CN"/>
        </w:rPr>
        <w:t>和最小</w:t>
      </w:r>
      <w:r w:rsidR="00E72AC7">
        <w:rPr>
          <w:rFonts w:hint="eastAsia"/>
          <w:lang w:eastAsia="zh-CN"/>
        </w:rPr>
        <w:t>LDLM Callback</w:t>
      </w:r>
      <w:r w:rsidR="00E72AC7">
        <w:rPr>
          <w:rFonts w:hint="eastAsia"/>
          <w:lang w:eastAsia="zh-CN"/>
        </w:rPr>
        <w:t>请求等待时间</w:t>
      </w:r>
      <w:r>
        <w:rPr>
          <w:rFonts w:hint="eastAsia"/>
          <w:lang w:eastAsia="zh-CN"/>
        </w:rPr>
        <w:t>随时间的变化。</w:t>
      </w:r>
      <w:r w:rsidR="00E72AC7">
        <w:rPr>
          <w:rStyle w:val="NoneA"/>
          <w:rFonts w:ascii="宋体" w:eastAsia="宋体" w:hAnsi="宋体" w:cs="宋体"/>
          <w:lang w:val="zh-TW" w:eastAsia="zh-TW"/>
        </w:rPr>
        <w:t>一个请求的等待时间是它到达时刻和开始被处理时刻的时间间隔</w:t>
      </w:r>
      <w:r w:rsidR="00E72AC7">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E72AC7">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E72AC7">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sidR="00E72AC7">
        <w:rPr>
          <w:rStyle w:val="NoneA"/>
          <w:rFonts w:ascii="宋体" w:eastAsia="宋体" w:hAnsi="宋体" w:cs="宋体" w:hint="eastAsia"/>
          <w:lang w:val="zh-TW" w:eastAsia="zh-CN"/>
        </w:rPr>
        <w:t>中的最小的请求等待时间。</w:t>
      </w:r>
    </w:p>
    <w:p w14:paraId="5ACBEE47" w14:textId="77777777" w:rsidR="003F4DFE" w:rsidRDefault="003F4DFE" w:rsidP="003F4DFE">
      <w:pPr>
        <w:pStyle w:val="a6"/>
        <w:rPr>
          <w:lang w:eastAsia="zh-CN"/>
        </w:rPr>
      </w:pPr>
      <w:bookmarkStart w:id="335" w:name="_Ref512523782"/>
      <w:bookmarkStart w:id="336" w:name="_Toc514767928"/>
      <w:r>
        <w:rPr>
          <w:lang w:eastAsia="zh-CN"/>
        </w:rPr>
        <w:t>图</w:t>
      </w:r>
      <w:r>
        <w:fldChar w:fldCharType="begin"/>
      </w:r>
      <w:r>
        <w:rPr>
          <w:lang w:eastAsia="zh-CN"/>
        </w:rPr>
        <w:instrText xml:space="preserve"> SEQ Figure \* ARABIC </w:instrText>
      </w:r>
      <w:r>
        <w:fldChar w:fldCharType="separate"/>
      </w:r>
      <w:r w:rsidR="00244445">
        <w:rPr>
          <w:noProof/>
          <w:lang w:eastAsia="zh-CN"/>
        </w:rPr>
        <w:t>104</w:t>
      </w:r>
      <w:r>
        <w:fldChar w:fldCharType="end"/>
      </w:r>
      <w:bookmarkEnd w:id="335"/>
      <w:r>
        <w:rPr>
          <w:rFonts w:hint="eastAsia"/>
          <w:lang w:eastAsia="zh-CN"/>
        </w:rPr>
        <w:t>: LDLM Callback</w:t>
      </w:r>
      <w:r>
        <w:rPr>
          <w:rFonts w:hint="eastAsia"/>
          <w:lang w:eastAsia="zh-CN"/>
        </w:rPr>
        <w:t>请求等待时间面板</w:t>
      </w:r>
      <w:bookmarkEnd w:id="336"/>
    </w:p>
    <w:p w14:paraId="5C810FBB" w14:textId="77777777" w:rsidR="003F4DFE" w:rsidRDefault="003F4DFE" w:rsidP="00863287">
      <w:pPr>
        <w:spacing w:before="137"/>
        <w:ind w:firstLine="720"/>
        <w:rPr>
          <w:lang w:eastAsia="zh-CN"/>
        </w:rPr>
      </w:pPr>
      <w:r>
        <w:rPr>
          <w:noProof/>
          <w:lang w:eastAsia="zh-CN"/>
        </w:rPr>
        <w:drawing>
          <wp:inline distT="0" distB="0" distL="0" distR="0" wp14:anchorId="520C0966" wp14:editId="32D1814C">
            <wp:extent cx="5395144" cy="2123768"/>
            <wp:effectExtent l="0" t="0" r="0" b="0"/>
            <wp:docPr id="2256" name="图片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95190" cy="2123786"/>
                    </a:xfrm>
                    <a:prstGeom prst="rect">
                      <a:avLst/>
                    </a:prstGeom>
                    <a:noFill/>
                    <a:ln>
                      <a:noFill/>
                    </a:ln>
                  </pic:spPr>
                </pic:pic>
              </a:graphicData>
            </a:graphic>
          </wp:inline>
        </w:drawing>
      </w:r>
    </w:p>
    <w:p w14:paraId="5E454F06" w14:textId="77777777" w:rsidR="003F4DFE" w:rsidRPr="00DF4B82" w:rsidRDefault="003F4DFE" w:rsidP="003F4DFE">
      <w:pPr>
        <w:pStyle w:val="DDNbodytext1"/>
        <w:keepNext/>
        <w:rPr>
          <w:lang w:eastAsia="zh-CN"/>
        </w:rPr>
      </w:pPr>
      <w:r>
        <w:rPr>
          <w:rFonts w:hint="eastAsia"/>
          <w:lang w:eastAsia="zh-CN"/>
        </w:rPr>
        <w:t>LDLM Callback</w:t>
      </w:r>
      <w:r>
        <w:rPr>
          <w:rFonts w:hint="eastAsia"/>
          <w:lang w:eastAsia="zh-CN"/>
        </w:rPr>
        <w:t>服务自适应超时值面板（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_Ref512523790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105</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E72AC7">
        <w:rPr>
          <w:rFonts w:hint="eastAsia"/>
          <w:lang w:eastAsia="zh-CN"/>
        </w:rPr>
        <w:t>LDLM Callback</w:t>
      </w:r>
      <w:r w:rsidR="00E72AC7">
        <w:rPr>
          <w:rFonts w:hint="eastAsia"/>
          <w:lang w:eastAsia="zh-CN"/>
        </w:rPr>
        <w:t>服务自适应超时值</w:t>
      </w:r>
      <w:r>
        <w:rPr>
          <w:rFonts w:hint="eastAsia"/>
          <w:lang w:eastAsia="zh-CN"/>
        </w:rPr>
        <w:t>和最小</w:t>
      </w:r>
      <w:r w:rsidR="00E72AC7">
        <w:rPr>
          <w:rFonts w:hint="eastAsia"/>
          <w:lang w:eastAsia="zh-CN"/>
        </w:rPr>
        <w:t>LDLM Callback</w:t>
      </w:r>
      <w:r w:rsidR="00E72AC7">
        <w:rPr>
          <w:rFonts w:hint="eastAsia"/>
          <w:lang w:eastAsia="zh-CN"/>
        </w:rPr>
        <w:t>服务自适应超时值</w:t>
      </w:r>
      <w:r>
        <w:rPr>
          <w:rFonts w:hint="eastAsia"/>
          <w:lang w:eastAsia="zh-CN"/>
        </w:rPr>
        <w:t>随时间的变化。</w:t>
      </w:r>
      <w:r w:rsidR="00E72AC7">
        <w:rPr>
          <w:rStyle w:val="NoneA"/>
          <w:rFonts w:ascii="宋体" w:eastAsia="宋体" w:hAnsi="宋体" w:cs="宋体"/>
          <w:lang w:val="zh-TW" w:eastAsia="zh-TW"/>
        </w:rPr>
        <w:t>当一个客户端发送请求</w:t>
      </w:r>
      <w:r w:rsidR="00B70DBA">
        <w:rPr>
          <w:rStyle w:val="NoneA"/>
          <w:rFonts w:ascii="宋体" w:eastAsia="宋体" w:hAnsi="宋体" w:cs="宋体" w:hint="eastAsia"/>
          <w:lang w:val="zh-TW" w:eastAsia="zh-CN"/>
        </w:rPr>
        <w:t>时，它会给请求的回复一个超时截止时间。由于</w:t>
      </w:r>
      <w:r w:rsidR="00C351DA">
        <w:rPr>
          <w:rFonts w:hint="eastAsia"/>
          <w:lang w:eastAsia="zh-CN"/>
        </w:rPr>
        <w:t>Lustre</w:t>
      </w:r>
      <w:r w:rsidR="00E72AC7">
        <w:rPr>
          <w:rStyle w:val="NoneA"/>
          <w:rFonts w:ascii="宋体" w:eastAsia="宋体" w:hAnsi="宋体" w:cs="宋体" w:hint="eastAsia"/>
          <w:lang w:val="zh-TW" w:eastAsia="zh-CN"/>
        </w:rPr>
        <w:t>的自适应超时机制，服务的超时值是一个运行时服务器和客户端协商的自适应的值。</w:t>
      </w:r>
      <w:r w:rsidR="00CD3997">
        <w:rPr>
          <w:rStyle w:val="NoneA"/>
          <w:rFonts w:ascii="宋体" w:eastAsia="宋体" w:hAnsi="宋体" w:cs="宋体" w:hint="eastAsia"/>
          <w:lang w:val="zh-TW" w:eastAsia="zh-CN"/>
        </w:rPr>
        <w:t>下面左边的图显示了</w:t>
      </w:r>
      <w:r w:rsidR="00E72AC7">
        <w:rPr>
          <w:rStyle w:val="NoneA"/>
          <w:rFonts w:ascii="宋体" w:eastAsia="宋体" w:hAnsi="宋体" w:cs="宋体" w:hint="eastAsia"/>
          <w:lang w:val="zh-TW" w:eastAsia="zh-CN"/>
        </w:rPr>
        <w:t>在上一个收集</w:t>
      </w:r>
      <w:r w:rsidR="00244445">
        <w:rPr>
          <w:rStyle w:val="NoneA"/>
          <w:rFonts w:ascii="宋体" w:eastAsia="宋体" w:hAnsi="宋体" w:cs="宋体" w:hint="eastAsia"/>
          <w:lang w:val="zh-TW" w:eastAsia="zh-CN"/>
        </w:rPr>
        <w:t>时间</w:t>
      </w:r>
      <w:r w:rsidR="00E72AC7">
        <w:rPr>
          <w:rStyle w:val="NoneA"/>
          <w:rFonts w:ascii="宋体" w:eastAsia="宋体" w:hAnsi="宋体" w:cs="宋体" w:hint="eastAsia"/>
          <w:lang w:val="zh-TW" w:eastAsia="zh-CN"/>
        </w:rPr>
        <w:t>间隔中的</w:t>
      </w:r>
      <w:r w:rsidR="00C351DA">
        <w:rPr>
          <w:rFonts w:hint="eastAsia"/>
          <w:lang w:eastAsia="zh-CN"/>
        </w:rPr>
        <w:t>OSS LDLM Callback</w:t>
      </w:r>
      <w:r w:rsidR="00E72AC7">
        <w:rPr>
          <w:rStyle w:val="NoneA"/>
          <w:rFonts w:ascii="宋体" w:eastAsia="宋体" w:hAnsi="宋体" w:cs="宋体" w:hint="eastAsia"/>
          <w:lang w:val="zh-TW" w:eastAsia="zh-CN"/>
        </w:rPr>
        <w:t>服务的最大超时值；而右边的图则显示了收集</w:t>
      </w:r>
      <w:r w:rsidR="00244445">
        <w:rPr>
          <w:rStyle w:val="NoneA"/>
          <w:rFonts w:ascii="宋体" w:eastAsia="宋体" w:hAnsi="宋体" w:cs="宋体" w:hint="eastAsia"/>
          <w:lang w:val="zh-TW" w:eastAsia="zh-CN"/>
        </w:rPr>
        <w:t>时间</w:t>
      </w:r>
      <w:r w:rsidR="00E72AC7">
        <w:rPr>
          <w:rStyle w:val="NoneA"/>
          <w:rFonts w:ascii="宋体" w:eastAsia="宋体" w:hAnsi="宋体" w:cs="宋体" w:hint="eastAsia"/>
          <w:lang w:val="zh-TW" w:eastAsia="zh-CN"/>
        </w:rPr>
        <w:t>间隔中的最小值超时值。</w:t>
      </w:r>
    </w:p>
    <w:p w14:paraId="23F58E12" w14:textId="77777777" w:rsidR="003F4DFE" w:rsidRDefault="003F4DFE" w:rsidP="003F4DFE">
      <w:pPr>
        <w:pStyle w:val="a6"/>
        <w:rPr>
          <w:lang w:eastAsia="zh-CN"/>
        </w:rPr>
      </w:pPr>
      <w:bookmarkStart w:id="337" w:name="_Ref512523790"/>
      <w:bookmarkStart w:id="338" w:name="_Toc514767929"/>
      <w:r>
        <w:rPr>
          <w:lang w:eastAsia="zh-CN"/>
        </w:rPr>
        <w:t>图</w:t>
      </w:r>
      <w:r>
        <w:fldChar w:fldCharType="begin"/>
      </w:r>
      <w:r>
        <w:rPr>
          <w:lang w:eastAsia="zh-CN"/>
        </w:rPr>
        <w:instrText xml:space="preserve"> SEQ Figure \* ARABIC </w:instrText>
      </w:r>
      <w:r>
        <w:fldChar w:fldCharType="separate"/>
      </w:r>
      <w:r w:rsidR="00244445">
        <w:rPr>
          <w:noProof/>
          <w:lang w:eastAsia="zh-CN"/>
        </w:rPr>
        <w:t>105</w:t>
      </w:r>
      <w:r>
        <w:fldChar w:fldCharType="end"/>
      </w:r>
      <w:bookmarkEnd w:id="337"/>
      <w:r>
        <w:rPr>
          <w:rFonts w:hint="eastAsia"/>
          <w:lang w:eastAsia="zh-CN"/>
        </w:rPr>
        <w:t>: LDLM Callback</w:t>
      </w:r>
      <w:r>
        <w:rPr>
          <w:rFonts w:hint="eastAsia"/>
          <w:lang w:eastAsia="zh-CN"/>
        </w:rPr>
        <w:t>服务自适应超时值面板</w:t>
      </w:r>
      <w:bookmarkEnd w:id="338"/>
    </w:p>
    <w:p w14:paraId="1E5809CE" w14:textId="50BD52D6" w:rsidR="003F4DFE" w:rsidRDefault="003F4DFE" w:rsidP="00863287">
      <w:pPr>
        <w:spacing w:before="137"/>
        <w:ind w:firstLine="720"/>
        <w:rPr>
          <w:lang w:eastAsia="zh-CN"/>
        </w:rPr>
      </w:pPr>
      <w:r>
        <w:rPr>
          <w:noProof/>
          <w:lang w:eastAsia="zh-CN"/>
        </w:rPr>
        <w:drawing>
          <wp:inline distT="0" distB="0" distL="0" distR="0" wp14:anchorId="2A5A0206" wp14:editId="5A0C699C">
            <wp:extent cx="5402752" cy="2100171"/>
            <wp:effectExtent l="0" t="0" r="7620" b="0"/>
            <wp:docPr id="2261" name="图片 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03471" cy="2100451"/>
                    </a:xfrm>
                    <a:prstGeom prst="rect">
                      <a:avLst/>
                    </a:prstGeom>
                    <a:noFill/>
                    <a:ln>
                      <a:noFill/>
                    </a:ln>
                  </pic:spPr>
                </pic:pic>
              </a:graphicData>
            </a:graphic>
          </wp:inline>
        </w:drawing>
      </w:r>
    </w:p>
    <w:p w14:paraId="0A1FA9AC" w14:textId="7BBCDB5C" w:rsidR="00F16145" w:rsidRDefault="00F16145" w:rsidP="00863287">
      <w:pPr>
        <w:spacing w:before="137"/>
        <w:ind w:firstLine="720"/>
        <w:rPr>
          <w:lang w:eastAsia="zh-CN"/>
        </w:rPr>
      </w:pPr>
    </w:p>
    <w:p w14:paraId="17385B40" w14:textId="68115F6B" w:rsidR="00F16145" w:rsidRDefault="00F16145" w:rsidP="00863287">
      <w:pPr>
        <w:spacing w:before="137"/>
        <w:ind w:firstLine="720"/>
        <w:rPr>
          <w:lang w:eastAsia="zh-CN"/>
        </w:rPr>
      </w:pPr>
    </w:p>
    <w:p w14:paraId="7D867C69" w14:textId="2B5FC19B" w:rsidR="00F16145" w:rsidRDefault="00F16145" w:rsidP="00863287">
      <w:pPr>
        <w:spacing w:before="137"/>
        <w:ind w:firstLine="720"/>
        <w:rPr>
          <w:lang w:eastAsia="zh-CN"/>
        </w:rPr>
      </w:pPr>
    </w:p>
    <w:p w14:paraId="13931BB9" w14:textId="0D9B3578" w:rsidR="00F16145" w:rsidRDefault="00F16145" w:rsidP="00863287">
      <w:pPr>
        <w:spacing w:before="137"/>
        <w:ind w:firstLine="720"/>
        <w:rPr>
          <w:lang w:eastAsia="zh-CN"/>
        </w:rPr>
      </w:pPr>
    </w:p>
    <w:p w14:paraId="165EE4FC" w14:textId="77777777" w:rsidR="00F16145" w:rsidRDefault="00F16145" w:rsidP="00863287">
      <w:pPr>
        <w:spacing w:before="137"/>
        <w:ind w:firstLine="720"/>
        <w:rPr>
          <w:lang w:eastAsia="zh-CN"/>
        </w:rPr>
      </w:pPr>
    </w:p>
    <w:p w14:paraId="327CDF55" w14:textId="77777777" w:rsidR="003F4DFE" w:rsidRPr="00DF4B82" w:rsidRDefault="00623321" w:rsidP="003F4DFE">
      <w:pPr>
        <w:pStyle w:val="DDNbodytext1"/>
        <w:keepNext/>
        <w:rPr>
          <w:lang w:eastAsia="zh-CN"/>
        </w:rPr>
      </w:pPr>
      <w:r>
        <w:rPr>
          <w:rFonts w:hint="eastAsia"/>
          <w:lang w:eastAsia="zh-CN"/>
        </w:rPr>
        <w:lastRenderedPageBreak/>
        <w:t>可用的</w:t>
      </w:r>
      <w:r w:rsidR="003F4DFE">
        <w:rPr>
          <w:rFonts w:hint="eastAsia"/>
          <w:lang w:eastAsia="zh-CN"/>
        </w:rPr>
        <w:t>LDLM Callback</w:t>
      </w:r>
      <w:r>
        <w:rPr>
          <w:rFonts w:hint="eastAsia"/>
          <w:lang w:eastAsia="zh-CN"/>
        </w:rPr>
        <w:t>请求缓冲区数目</w:t>
      </w:r>
      <w:r w:rsidR="003F4DFE">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_Ref512523800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106</w:t>
      </w:r>
      <w:r w:rsidR="001E71ED" w:rsidRPr="00A0286F">
        <w:rPr>
          <w:rStyle w:val="DDNField"/>
        </w:rPr>
        <w:fldChar w:fldCharType="end"/>
      </w:r>
      <w:r w:rsidR="003F4DFE">
        <w:rPr>
          <w:rFonts w:hint="eastAsia"/>
          <w:lang w:eastAsia="zh-CN"/>
        </w:rPr>
        <w:t>）显示了</w:t>
      </w:r>
      <w:r w:rsidR="003F4DFE">
        <w:rPr>
          <w:rFonts w:hint="eastAsia"/>
          <w:lang w:eastAsia="zh-CN"/>
        </w:rPr>
        <w:t>OSS</w:t>
      </w:r>
      <w:r w:rsidR="003F4DFE">
        <w:rPr>
          <w:rFonts w:hint="eastAsia"/>
          <w:lang w:eastAsia="zh-CN"/>
        </w:rPr>
        <w:t>最大</w:t>
      </w:r>
      <w:r w:rsidR="00E72AC7">
        <w:rPr>
          <w:rFonts w:hint="eastAsia"/>
          <w:lang w:eastAsia="zh-CN"/>
        </w:rPr>
        <w:t>可用的</w:t>
      </w:r>
      <w:r w:rsidR="00E72AC7">
        <w:rPr>
          <w:rFonts w:hint="eastAsia"/>
          <w:lang w:eastAsia="zh-CN"/>
        </w:rPr>
        <w:t>LDLM Callback</w:t>
      </w:r>
      <w:r w:rsidR="00E72AC7">
        <w:rPr>
          <w:rFonts w:hint="eastAsia"/>
          <w:lang w:eastAsia="zh-CN"/>
        </w:rPr>
        <w:t>请求缓冲区数目</w:t>
      </w:r>
      <w:r w:rsidR="003F4DFE">
        <w:rPr>
          <w:rFonts w:hint="eastAsia"/>
          <w:lang w:eastAsia="zh-CN"/>
        </w:rPr>
        <w:t>和最小</w:t>
      </w:r>
      <w:r w:rsidR="00E72AC7">
        <w:rPr>
          <w:rFonts w:hint="eastAsia"/>
          <w:lang w:eastAsia="zh-CN"/>
        </w:rPr>
        <w:t>可用的</w:t>
      </w:r>
      <w:r w:rsidR="00E72AC7">
        <w:rPr>
          <w:rFonts w:hint="eastAsia"/>
          <w:lang w:eastAsia="zh-CN"/>
        </w:rPr>
        <w:t>LDLM Callback</w:t>
      </w:r>
      <w:r w:rsidR="00E72AC7">
        <w:rPr>
          <w:rFonts w:hint="eastAsia"/>
          <w:lang w:eastAsia="zh-CN"/>
        </w:rPr>
        <w:t>请求缓冲区数目</w:t>
      </w:r>
      <w:r w:rsidR="003F4DFE">
        <w:rPr>
          <w:rFonts w:hint="eastAsia"/>
          <w:lang w:eastAsia="zh-CN"/>
        </w:rPr>
        <w:t>随时间的变化。</w:t>
      </w:r>
      <w:r w:rsidR="00E72AC7">
        <w:rPr>
          <w:rStyle w:val="NoneA"/>
          <w:rFonts w:ascii="宋体" w:eastAsia="宋体" w:hAnsi="宋体" w:cs="宋体"/>
          <w:lang w:val="zh-TW" w:eastAsia="zh-TW"/>
        </w:rPr>
        <w:t>当一个请求到达时</w:t>
      </w:r>
      <w:r w:rsidR="00E72AC7">
        <w:rPr>
          <w:rStyle w:val="NoneA"/>
          <w:rFonts w:ascii="宋体" w:eastAsia="宋体" w:hAnsi="宋体" w:cs="宋体" w:hint="eastAsia"/>
          <w:lang w:val="zh-TW" w:eastAsia="zh-CN"/>
        </w:rPr>
        <w:t>，</w:t>
      </w:r>
      <w:r w:rsidR="00E72AC7">
        <w:rPr>
          <w:rStyle w:val="NoneA"/>
          <w:rFonts w:ascii="宋体" w:eastAsia="宋体" w:hAnsi="宋体" w:cs="宋体"/>
          <w:lang w:val="zh-TW" w:eastAsia="zh-TW"/>
        </w:rPr>
        <w:t>它会使用一个请求缓冲区</w:t>
      </w:r>
      <w:r w:rsidR="00E72AC7">
        <w:rPr>
          <w:rStyle w:val="NoneA"/>
          <w:rFonts w:ascii="宋体" w:eastAsia="宋体" w:hAnsi="宋体" w:cs="宋体" w:hint="eastAsia"/>
          <w:lang w:val="zh-TW" w:eastAsia="zh-CN"/>
        </w:rPr>
        <w:t>。</w:t>
      </w:r>
      <w:r w:rsidR="00E72AC7">
        <w:rPr>
          <w:rStyle w:val="NoneA"/>
          <w:rFonts w:ascii="宋体" w:eastAsia="宋体" w:hAnsi="宋体" w:cs="宋体"/>
          <w:lang w:val="zh-TW" w:eastAsia="zh-TW"/>
        </w:rPr>
        <w:t>当可用的请求缓冲区数目处于一个低阈值</w:t>
      </w:r>
      <w:r w:rsidR="00E72AC7">
        <w:rPr>
          <w:rStyle w:val="NoneA"/>
          <w:rFonts w:ascii="宋体" w:eastAsia="宋体" w:hAnsi="宋体" w:cs="宋体" w:hint="eastAsia"/>
          <w:lang w:val="zh-TW" w:eastAsia="zh-CN"/>
        </w:rPr>
        <w:t>时，</w:t>
      </w:r>
      <w:r w:rsidR="00E72AC7">
        <w:rPr>
          <w:rStyle w:val="NoneA"/>
          <w:rFonts w:ascii="宋体" w:eastAsia="宋体" w:hAnsi="宋体" w:cs="宋体"/>
          <w:lang w:val="zh-TW" w:eastAsia="zh-TW"/>
        </w:rPr>
        <w:t>就需要更多的缓冲区来避免成为性能的瓶颈</w:t>
      </w:r>
      <w:r w:rsidR="00E72AC7">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E72AC7">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E72AC7">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E72AC7">
        <w:rPr>
          <w:rStyle w:val="NoneA"/>
          <w:rFonts w:ascii="宋体" w:eastAsia="宋体" w:hAnsi="宋体" w:cs="宋体" w:hint="eastAsia"/>
          <w:lang w:val="zh-TW" w:eastAsia="zh-CN"/>
        </w:rPr>
        <w:t>中的最小值。</w:t>
      </w:r>
    </w:p>
    <w:p w14:paraId="7B907BE5" w14:textId="77777777" w:rsidR="003F4DFE" w:rsidRDefault="003F4DFE" w:rsidP="003F4DFE">
      <w:pPr>
        <w:pStyle w:val="a6"/>
        <w:rPr>
          <w:lang w:eastAsia="zh-CN"/>
        </w:rPr>
      </w:pPr>
      <w:bookmarkStart w:id="339" w:name="_Ref512523800"/>
      <w:bookmarkStart w:id="340" w:name="_Toc514767930"/>
      <w:r>
        <w:rPr>
          <w:lang w:eastAsia="zh-CN"/>
        </w:rPr>
        <w:t>图</w:t>
      </w:r>
      <w:r>
        <w:fldChar w:fldCharType="begin"/>
      </w:r>
      <w:r>
        <w:rPr>
          <w:lang w:eastAsia="zh-CN"/>
        </w:rPr>
        <w:instrText xml:space="preserve"> SEQ Figure \* ARABIC </w:instrText>
      </w:r>
      <w:r>
        <w:fldChar w:fldCharType="separate"/>
      </w:r>
      <w:r w:rsidR="00244445">
        <w:rPr>
          <w:noProof/>
          <w:lang w:eastAsia="zh-CN"/>
        </w:rPr>
        <w:t>106</w:t>
      </w:r>
      <w:r>
        <w:fldChar w:fldCharType="end"/>
      </w:r>
      <w:bookmarkEnd w:id="339"/>
      <w:r>
        <w:rPr>
          <w:rFonts w:hint="eastAsia"/>
          <w:lang w:eastAsia="zh-CN"/>
        </w:rPr>
        <w:t xml:space="preserve">: </w:t>
      </w:r>
      <w:r w:rsidR="00623321">
        <w:rPr>
          <w:rFonts w:hint="eastAsia"/>
          <w:lang w:eastAsia="zh-CN"/>
        </w:rPr>
        <w:t>可用的</w:t>
      </w:r>
      <w:r>
        <w:rPr>
          <w:rFonts w:hint="eastAsia"/>
          <w:lang w:eastAsia="zh-CN"/>
        </w:rPr>
        <w:t>LDLM Callback</w:t>
      </w:r>
      <w:r w:rsidR="00623321">
        <w:rPr>
          <w:rFonts w:hint="eastAsia"/>
          <w:lang w:eastAsia="zh-CN"/>
        </w:rPr>
        <w:t>请求缓冲区数目</w:t>
      </w:r>
      <w:r>
        <w:rPr>
          <w:rFonts w:hint="eastAsia"/>
          <w:lang w:eastAsia="zh-CN"/>
        </w:rPr>
        <w:t>面板</w:t>
      </w:r>
      <w:bookmarkEnd w:id="340"/>
    </w:p>
    <w:p w14:paraId="70EDECFC" w14:textId="77777777" w:rsidR="003F4DFE" w:rsidRDefault="00623321" w:rsidP="00863287">
      <w:pPr>
        <w:spacing w:before="137"/>
        <w:ind w:firstLine="720"/>
        <w:rPr>
          <w:lang w:eastAsia="zh-CN"/>
        </w:rPr>
      </w:pPr>
      <w:r>
        <w:rPr>
          <w:noProof/>
          <w:lang w:eastAsia="zh-CN"/>
        </w:rPr>
        <w:drawing>
          <wp:inline distT="0" distB="0" distL="0" distR="0" wp14:anchorId="293C5FD0" wp14:editId="0C3475BF">
            <wp:extent cx="5419676" cy="2111969"/>
            <wp:effectExtent l="0" t="0" r="0" b="3175"/>
            <wp:docPr id="2262" name="图片 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19964" cy="2112081"/>
                    </a:xfrm>
                    <a:prstGeom prst="rect">
                      <a:avLst/>
                    </a:prstGeom>
                    <a:noFill/>
                    <a:ln>
                      <a:noFill/>
                    </a:ln>
                  </pic:spPr>
                </pic:pic>
              </a:graphicData>
            </a:graphic>
          </wp:inline>
        </w:drawing>
      </w:r>
    </w:p>
    <w:p w14:paraId="72A975DB" w14:textId="77777777" w:rsidR="002E2C1B" w:rsidRPr="003F77AE" w:rsidRDefault="004D250B" w:rsidP="00875B30">
      <w:pPr>
        <w:pStyle w:val="21"/>
        <w:spacing w:before="116"/>
      </w:pPr>
      <w:bookmarkStart w:id="341" w:name="_Toc501360240"/>
      <w:bookmarkStart w:id="342" w:name="_Toc514768217"/>
      <w:r w:rsidRPr="00875B30">
        <w:rPr>
          <w:rFonts w:asciiTheme="minorEastAsia" w:eastAsiaTheme="minorEastAsia" w:hAnsiTheme="minorEastAsia" w:hint="eastAsia"/>
          <w:lang w:eastAsia="zh-CN"/>
        </w:rPr>
        <w:t>服务器仪表盘</w:t>
      </w:r>
      <w:bookmarkEnd w:id="341"/>
      <w:bookmarkEnd w:id="342"/>
    </w:p>
    <w:p w14:paraId="6A1B4B91" w14:textId="77777777" w:rsidR="002E2C1B" w:rsidRDefault="00EA4EE8" w:rsidP="002E2C1B">
      <w:pPr>
        <w:pStyle w:val="ae"/>
        <w:keepNext/>
        <w:rPr>
          <w:lang w:eastAsia="zh-CN"/>
        </w:rPr>
      </w:pPr>
      <w:r>
        <w:rPr>
          <w:rFonts w:hint="eastAsia"/>
          <w:lang w:eastAsia="zh-CN"/>
        </w:rPr>
        <w:t>服务器仪表盘</w:t>
      </w:r>
      <w:r w:rsidR="002E2C1B">
        <w:rPr>
          <w:lang w:eastAsia="zh-CN"/>
        </w:rPr>
        <w:t xml:space="preserve"> (</w:t>
      </w:r>
      <w:r w:rsidR="000A3FF7">
        <w:fldChar w:fldCharType="begin"/>
      </w:r>
      <w:r w:rsidR="000A3FF7">
        <w:rPr>
          <w:lang w:eastAsia="zh-CN"/>
        </w:rPr>
        <w:instrText xml:space="preserve"> REF _Ref499738274 \h  \* MERGEFORMAT </w:instrText>
      </w:r>
      <w:r w:rsidR="000A3FF7">
        <w:fldChar w:fldCharType="separate"/>
      </w:r>
      <w:r w:rsidR="00244445" w:rsidRPr="00244445">
        <w:rPr>
          <w:rStyle w:val="DDNField"/>
          <w:lang w:eastAsia="zh-CN"/>
        </w:rPr>
        <w:t>图</w:t>
      </w:r>
      <w:r w:rsidR="00244445" w:rsidRPr="00244445">
        <w:rPr>
          <w:rStyle w:val="DDNField"/>
          <w:lang w:eastAsia="zh-CN"/>
        </w:rPr>
        <w:t>107</w:t>
      </w:r>
      <w:r w:rsidR="000A3FF7">
        <w:fldChar w:fldCharType="end"/>
      </w:r>
      <w:r w:rsidR="002E2C1B">
        <w:rPr>
          <w:lang w:eastAsia="zh-CN"/>
        </w:rPr>
        <w:t xml:space="preserve">) </w:t>
      </w:r>
      <w:r>
        <w:rPr>
          <w:rStyle w:val="NoneA"/>
          <w:rFonts w:ascii="宋体" w:eastAsia="宋体" w:hAnsi="宋体" w:cs="宋体"/>
          <w:lang w:val="zh-TW" w:eastAsia="zh-TW"/>
        </w:rPr>
        <w:t>显示了服务器</w:t>
      </w:r>
      <w:r>
        <w:rPr>
          <w:rStyle w:val="NoneA"/>
          <w:rFonts w:ascii="宋体" w:eastAsia="宋体" w:hAnsi="宋体" w:cs="宋体" w:hint="eastAsia"/>
          <w:lang w:val="zh-TW" w:eastAsia="zh-CN"/>
        </w:rPr>
        <w:t>的统计</w:t>
      </w:r>
      <w:r>
        <w:rPr>
          <w:rStyle w:val="NoneA"/>
          <w:rFonts w:ascii="宋体" w:eastAsia="宋体" w:hAnsi="宋体" w:cs="宋体"/>
          <w:lang w:val="zh-TW" w:eastAsia="zh-TW"/>
        </w:rPr>
        <w:t>信息。</w:t>
      </w:r>
    </w:p>
    <w:p w14:paraId="342EE101" w14:textId="77777777" w:rsidR="002E2C1B" w:rsidRDefault="00064063" w:rsidP="002E2C1B">
      <w:pPr>
        <w:pStyle w:val="a6"/>
      </w:pPr>
      <w:bookmarkStart w:id="343" w:name="_Ref499738274"/>
      <w:bookmarkStart w:id="344" w:name="_Toc514767931"/>
      <w:r>
        <w:t>图</w:t>
      </w:r>
      <w:r w:rsidR="004C426C">
        <w:fldChar w:fldCharType="begin"/>
      </w:r>
      <w:r w:rsidR="00D274BF">
        <w:instrText xml:space="preserve"> SEQ Figure \* ARABIC </w:instrText>
      </w:r>
      <w:r w:rsidR="004C426C">
        <w:fldChar w:fldCharType="separate"/>
      </w:r>
      <w:r w:rsidR="00244445">
        <w:rPr>
          <w:noProof/>
        </w:rPr>
        <w:t>107</w:t>
      </w:r>
      <w:r w:rsidR="004C426C">
        <w:rPr>
          <w:noProof/>
        </w:rPr>
        <w:fldChar w:fldCharType="end"/>
      </w:r>
      <w:bookmarkEnd w:id="343"/>
      <w:r w:rsidR="00773CA1">
        <w:t>：</w:t>
      </w:r>
      <w:r w:rsidR="00773CA1">
        <w:rPr>
          <w:rFonts w:hint="eastAsia"/>
          <w:lang w:eastAsia="zh-CN"/>
        </w:rPr>
        <w:t>服务器仪表盘</w:t>
      </w:r>
      <w:bookmarkEnd w:id="344"/>
    </w:p>
    <w:p w14:paraId="057AA95A" w14:textId="77777777" w:rsidR="002E2C1B" w:rsidRDefault="002E2C1B" w:rsidP="002E2C1B">
      <w:pPr>
        <w:spacing w:before="244"/>
        <w:ind w:left="720"/>
      </w:pPr>
      <w:r>
        <w:rPr>
          <w:noProof/>
          <w:lang w:eastAsia="zh-CN"/>
        </w:rPr>
        <w:drawing>
          <wp:inline distT="0" distB="0" distL="0" distR="0" wp14:anchorId="5395E94B" wp14:editId="3923B1F8">
            <wp:extent cx="4417313" cy="1787652"/>
            <wp:effectExtent l="0" t="0" r="2540" b="3175"/>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417313" cy="1787652"/>
                    </a:xfrm>
                    <a:prstGeom prst="rect">
                      <a:avLst/>
                    </a:prstGeom>
                  </pic:spPr>
                </pic:pic>
              </a:graphicData>
            </a:graphic>
          </wp:inline>
        </w:drawing>
      </w:r>
    </w:p>
    <w:p w14:paraId="4DBF87D5" w14:textId="77777777" w:rsidR="002E2C1B" w:rsidRDefault="004840EB" w:rsidP="002E2C1B">
      <w:pPr>
        <w:pStyle w:val="ae"/>
        <w:keepNext/>
        <w:rPr>
          <w:lang w:eastAsia="zh-CN"/>
        </w:rPr>
      </w:pPr>
      <w:r>
        <w:rPr>
          <w:rFonts w:hint="eastAsia"/>
          <w:lang w:eastAsia="zh-CN"/>
        </w:rPr>
        <w:lastRenderedPageBreak/>
        <w:t>以下是在服务器仪表盘中可以找到的面板：</w:t>
      </w:r>
    </w:p>
    <w:p w14:paraId="47CAE1AD" w14:textId="77777777" w:rsidR="002E2C1B" w:rsidRPr="00DF1B5E" w:rsidRDefault="002E2C1B" w:rsidP="002E2C1B">
      <w:pPr>
        <w:pStyle w:val="DDNbodytext1"/>
        <w:keepNext/>
        <w:numPr>
          <w:ilvl w:val="0"/>
          <w:numId w:val="42"/>
        </w:numPr>
        <w:ind w:left="1434" w:hanging="357"/>
        <w:rPr>
          <w:lang w:eastAsia="zh-CN"/>
        </w:rPr>
      </w:pPr>
      <w:r w:rsidRPr="005766AB">
        <w:rPr>
          <w:b/>
          <w:lang w:eastAsia="zh-CN"/>
        </w:rPr>
        <w:t>CPU</w:t>
      </w:r>
      <w:r w:rsidR="004840EB" w:rsidRPr="005766AB">
        <w:rPr>
          <w:rFonts w:hint="eastAsia"/>
          <w:b/>
          <w:lang w:eastAsia="zh-CN"/>
        </w:rPr>
        <w:t>使用率</w:t>
      </w:r>
      <w:r w:rsidR="004840EB">
        <w:rPr>
          <w:rFonts w:hint="eastAsia"/>
          <w:lang w:eastAsia="zh-CN"/>
        </w:rPr>
        <w:t>面板</w:t>
      </w:r>
      <w:r w:rsidR="00B15E9F">
        <w:rPr>
          <w:lang w:eastAsia="zh-CN"/>
        </w:rPr>
        <w:t>（</w:t>
      </w:r>
      <w:r w:rsidR="000A3FF7">
        <w:fldChar w:fldCharType="begin"/>
      </w:r>
      <w:r w:rsidR="000A3FF7">
        <w:rPr>
          <w:lang w:eastAsia="zh-CN"/>
        </w:rPr>
        <w:instrText xml:space="preserve"> REF _Ref499738301 \h  \* MERGEFORMAT </w:instrText>
      </w:r>
      <w:r w:rsidR="000A3FF7">
        <w:fldChar w:fldCharType="separate"/>
      </w:r>
      <w:r w:rsidR="00244445" w:rsidRPr="00244445">
        <w:rPr>
          <w:rStyle w:val="DDNField"/>
          <w:lang w:eastAsia="zh-CN"/>
        </w:rPr>
        <w:t>图</w:t>
      </w:r>
      <w:r w:rsidR="00244445" w:rsidRPr="00244445">
        <w:rPr>
          <w:rStyle w:val="DDNField"/>
          <w:lang w:eastAsia="zh-CN"/>
        </w:rPr>
        <w:t>108</w:t>
      </w:r>
      <w:r w:rsidR="000A3FF7">
        <w:fldChar w:fldCharType="end"/>
      </w:r>
      <w:r w:rsidR="00B15E9F">
        <w:rPr>
          <w:lang w:eastAsia="zh-CN"/>
        </w:rPr>
        <w:t>）</w:t>
      </w:r>
      <w:r w:rsidR="004840EB">
        <w:rPr>
          <w:rStyle w:val="NoneA"/>
          <w:rFonts w:ascii="宋体" w:eastAsia="宋体" w:hAnsi="宋体" w:cs="宋体"/>
          <w:lang w:val="zh-TW" w:eastAsia="zh-TW"/>
        </w:rPr>
        <w:t>显示了</w:t>
      </w:r>
      <w:r w:rsidR="004840EB">
        <w:rPr>
          <w:rStyle w:val="NoneA"/>
          <w:lang w:eastAsia="zh-CN"/>
        </w:rPr>
        <w:t>CPU</w:t>
      </w:r>
      <w:r w:rsidR="004840EB">
        <w:rPr>
          <w:rStyle w:val="NoneA"/>
          <w:rFonts w:ascii="宋体" w:eastAsia="宋体" w:hAnsi="宋体" w:cs="宋体" w:hint="eastAsia"/>
          <w:lang w:val="zh-TW" w:eastAsia="zh-CN"/>
        </w:rPr>
        <w:t>在不同状态下的</w:t>
      </w:r>
      <w:r w:rsidR="004840EB">
        <w:rPr>
          <w:rStyle w:val="NoneA"/>
          <w:rFonts w:ascii="宋体" w:eastAsia="宋体" w:hAnsi="宋体" w:cs="宋体"/>
          <w:lang w:val="zh-TW" w:eastAsia="zh-TW"/>
        </w:rPr>
        <w:t>使用</w:t>
      </w:r>
      <w:r w:rsidR="004840EB">
        <w:rPr>
          <w:rStyle w:val="NoneA"/>
          <w:rFonts w:ascii="宋体" w:eastAsia="宋体" w:hAnsi="宋体" w:cs="宋体" w:hint="eastAsia"/>
          <w:lang w:val="zh-TW" w:eastAsia="zh-CN"/>
        </w:rPr>
        <w:t>率</w:t>
      </w:r>
      <w:r w:rsidR="004840EB">
        <w:rPr>
          <w:rStyle w:val="NoneA"/>
          <w:rFonts w:ascii="宋体" w:eastAsia="宋体" w:hAnsi="宋体" w:cs="宋体"/>
          <w:lang w:val="zh-TW" w:eastAsia="zh-TW"/>
        </w:rPr>
        <w:t>，</w:t>
      </w:r>
      <w:r w:rsidR="004840EB">
        <w:rPr>
          <w:rStyle w:val="NoneA"/>
          <w:rFonts w:ascii="宋体" w:eastAsia="宋体" w:hAnsi="宋体" w:cs="宋体" w:hint="eastAsia"/>
          <w:lang w:val="zh-TW" w:eastAsia="zh-CN"/>
        </w:rPr>
        <w:t>即</w:t>
      </w:r>
      <w:r w:rsidR="004840EB" w:rsidRPr="004840EB">
        <w:rPr>
          <w:rStyle w:val="NoneA"/>
          <w:rFonts w:eastAsia="宋体" w:cs="宋体"/>
          <w:lang w:val="zh-TW" w:eastAsia="zh-CN"/>
        </w:rPr>
        <w:t>CPU</w:t>
      </w:r>
      <w:r w:rsidR="004840EB">
        <w:rPr>
          <w:rStyle w:val="NoneA"/>
          <w:rFonts w:ascii="宋体" w:eastAsia="宋体" w:hAnsi="宋体" w:cs="宋体" w:hint="eastAsia"/>
          <w:lang w:val="zh-TW" w:eastAsia="zh-CN"/>
        </w:rPr>
        <w:t>在</w:t>
      </w:r>
      <w:r w:rsidR="004840EB">
        <w:rPr>
          <w:rStyle w:val="NoneA"/>
          <w:rFonts w:ascii="宋体" w:eastAsia="宋体" w:hAnsi="宋体" w:cs="宋体"/>
          <w:lang w:val="zh-TW" w:eastAsia="zh-TW"/>
        </w:rPr>
        <w:t>执行用户代码、执行系统代码、等待数据读写操作、空闲时所占用的时间。</w:t>
      </w:r>
    </w:p>
    <w:p w14:paraId="4D4087E2" w14:textId="77777777" w:rsidR="002E2C1B" w:rsidRDefault="00064063" w:rsidP="002E2C1B">
      <w:pPr>
        <w:pStyle w:val="a6"/>
        <w:ind w:left="1434"/>
        <w:rPr>
          <w:lang w:eastAsia="zh-CN"/>
        </w:rPr>
      </w:pPr>
      <w:bookmarkStart w:id="345" w:name="_Ref499738301"/>
      <w:bookmarkStart w:id="346" w:name="_Toc514767932"/>
      <w:r>
        <w:rPr>
          <w:lang w:eastAsia="zh-CN"/>
        </w:rPr>
        <w:t>图</w:t>
      </w:r>
      <w:r w:rsidR="004C426C">
        <w:fldChar w:fldCharType="begin"/>
      </w:r>
      <w:r w:rsidR="00211A66">
        <w:rPr>
          <w:lang w:eastAsia="zh-CN"/>
        </w:rPr>
        <w:instrText xml:space="preserve"> SEQ Figure \* ARABIC </w:instrText>
      </w:r>
      <w:r w:rsidR="004C426C">
        <w:fldChar w:fldCharType="separate"/>
      </w:r>
      <w:r w:rsidR="00244445">
        <w:rPr>
          <w:noProof/>
          <w:lang w:eastAsia="zh-CN"/>
        </w:rPr>
        <w:t>108</w:t>
      </w:r>
      <w:r w:rsidR="004C426C">
        <w:fldChar w:fldCharType="end"/>
      </w:r>
      <w:bookmarkEnd w:id="345"/>
      <w:r w:rsidR="00773CA1">
        <w:rPr>
          <w:lang w:eastAsia="zh-CN"/>
        </w:rPr>
        <w:t>：</w:t>
      </w:r>
      <w:r w:rsidR="002E2C1B">
        <w:rPr>
          <w:lang w:eastAsia="zh-CN"/>
        </w:rPr>
        <w:t xml:space="preserve">CPU </w:t>
      </w:r>
      <w:r w:rsidR="004840EB">
        <w:rPr>
          <w:rFonts w:hint="eastAsia"/>
          <w:lang w:eastAsia="zh-CN"/>
        </w:rPr>
        <w:t>使用率面板</w:t>
      </w:r>
      <w:bookmarkEnd w:id="346"/>
    </w:p>
    <w:p w14:paraId="3FA9C15E" w14:textId="77777777" w:rsidR="002E2C1B" w:rsidRDefault="002E2C1B" w:rsidP="002E2C1B">
      <w:pPr>
        <w:pStyle w:val="ae"/>
        <w:spacing w:before="10"/>
        <w:ind w:left="1434"/>
        <w:rPr>
          <w:sz w:val="27"/>
        </w:rPr>
      </w:pPr>
      <w:r>
        <w:rPr>
          <w:noProof/>
          <w:lang w:eastAsia="zh-CN"/>
        </w:rPr>
        <w:drawing>
          <wp:inline distT="0" distB="0" distL="0" distR="0" wp14:anchorId="296F5B20" wp14:editId="3007A0E9">
            <wp:extent cx="4352925" cy="2200275"/>
            <wp:effectExtent l="0" t="0" r="9525" b="9525"/>
            <wp:docPr id="1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4352925" cy="2200275"/>
                    </a:xfrm>
                    <a:prstGeom prst="rect">
                      <a:avLst/>
                    </a:prstGeom>
                  </pic:spPr>
                </pic:pic>
              </a:graphicData>
            </a:graphic>
          </wp:inline>
        </w:drawing>
      </w:r>
    </w:p>
    <w:p w14:paraId="6E6C0BF0" w14:textId="3C045C40" w:rsidR="002E2C1B" w:rsidRPr="00DF1B5E" w:rsidRDefault="004840EB" w:rsidP="002E2C1B">
      <w:pPr>
        <w:pStyle w:val="DDNbodytext1"/>
        <w:keepNext/>
        <w:numPr>
          <w:ilvl w:val="0"/>
          <w:numId w:val="42"/>
        </w:numPr>
        <w:ind w:left="1434" w:hanging="357"/>
      </w:pPr>
      <w:r w:rsidRPr="0026352D">
        <w:rPr>
          <w:rFonts w:hint="eastAsia"/>
          <w:b/>
          <w:lang w:eastAsia="zh-CN"/>
        </w:rPr>
        <w:t>内存使用率</w:t>
      </w:r>
      <w:r>
        <w:rPr>
          <w:rFonts w:hint="eastAsia"/>
          <w:lang w:eastAsia="zh-CN"/>
        </w:rPr>
        <w:t>面板</w:t>
      </w:r>
      <w:r w:rsidR="00B15E9F">
        <w:t>（</w:t>
      </w:r>
      <w:r w:rsidR="000A3FF7">
        <w:fldChar w:fldCharType="begin"/>
      </w:r>
      <w:r w:rsidR="000A3FF7">
        <w:instrText xml:space="preserve"> REF _Ref499738328 \h  \* MERGEFORMAT </w:instrText>
      </w:r>
      <w:r w:rsidR="000A3FF7">
        <w:fldChar w:fldCharType="separate"/>
      </w:r>
      <w:r w:rsidR="00244445" w:rsidRPr="00244445">
        <w:rPr>
          <w:rStyle w:val="DDNField"/>
        </w:rPr>
        <w:t>图</w:t>
      </w:r>
      <w:r w:rsidR="00244445" w:rsidRPr="00244445">
        <w:rPr>
          <w:rStyle w:val="DDNField"/>
        </w:rPr>
        <w:t>109</w:t>
      </w:r>
      <w:r w:rsidR="000A3FF7">
        <w:fldChar w:fldCharType="end"/>
      </w:r>
      <w:r w:rsidR="00B15E9F">
        <w:t>）</w:t>
      </w:r>
      <w:r>
        <w:rPr>
          <w:rStyle w:val="NoneA"/>
          <w:rFonts w:ascii="宋体" w:eastAsia="宋体" w:hAnsi="宋体" w:cs="宋体"/>
          <w:lang w:val="zh-TW" w:eastAsia="zh-TW"/>
        </w:rPr>
        <w:t>显示了内存的使用情况，</w:t>
      </w:r>
      <w:r w:rsidR="00183178" w:rsidRPr="00FE32D3">
        <w:rPr>
          <w:rStyle w:val="NoneA"/>
          <w:rFonts w:ascii="宋体" w:eastAsia="宋体" w:hAnsi="宋体" w:cs="宋体" w:hint="eastAsia"/>
          <w:lang w:val="zh-TW" w:eastAsia="zh-TW"/>
        </w:rPr>
        <w:t>这些值来自于操作系统，</w:t>
      </w:r>
      <w:r>
        <w:rPr>
          <w:rStyle w:val="NoneA"/>
          <w:rFonts w:ascii="宋体" w:eastAsia="宋体" w:hAnsi="宋体" w:cs="宋体"/>
          <w:lang w:val="zh-TW" w:eastAsia="zh-TW"/>
        </w:rPr>
        <w:t>包括：</w:t>
      </w:r>
      <w:r w:rsidR="002E2C1B" w:rsidRPr="004840EB">
        <w:t>Used, Buffered, Cached, Free, Slab_recl, Slab_unrecl</w:t>
      </w:r>
      <w:r>
        <w:t>。</w:t>
      </w:r>
    </w:p>
    <w:p w14:paraId="4212D965" w14:textId="77777777" w:rsidR="002E2C1B" w:rsidRDefault="00064063" w:rsidP="002E2C1B">
      <w:pPr>
        <w:pStyle w:val="a6"/>
        <w:ind w:left="1434"/>
      </w:pPr>
      <w:bookmarkStart w:id="347" w:name="_Ref499738328"/>
      <w:bookmarkStart w:id="348" w:name="_Toc514767933"/>
      <w:r>
        <w:t>图</w:t>
      </w:r>
      <w:r w:rsidR="004C426C">
        <w:fldChar w:fldCharType="begin"/>
      </w:r>
      <w:r w:rsidR="00D274BF">
        <w:instrText xml:space="preserve"> SEQ Figure \* ARABIC </w:instrText>
      </w:r>
      <w:r w:rsidR="004C426C">
        <w:fldChar w:fldCharType="separate"/>
      </w:r>
      <w:r w:rsidR="00244445">
        <w:rPr>
          <w:noProof/>
        </w:rPr>
        <w:t>109</w:t>
      </w:r>
      <w:r w:rsidR="004C426C">
        <w:rPr>
          <w:noProof/>
        </w:rPr>
        <w:fldChar w:fldCharType="end"/>
      </w:r>
      <w:bookmarkEnd w:id="347"/>
      <w:r w:rsidR="00773CA1">
        <w:t>：</w:t>
      </w:r>
      <w:r w:rsidR="004840EB">
        <w:rPr>
          <w:rFonts w:hint="eastAsia"/>
          <w:lang w:eastAsia="zh-CN"/>
        </w:rPr>
        <w:t>内存使用率面板</w:t>
      </w:r>
      <w:bookmarkEnd w:id="348"/>
    </w:p>
    <w:p w14:paraId="682ABE0C" w14:textId="77777777" w:rsidR="002E2C1B" w:rsidRDefault="002E2C1B" w:rsidP="002E2C1B">
      <w:pPr>
        <w:pStyle w:val="ae"/>
        <w:ind w:left="1434"/>
      </w:pPr>
      <w:r>
        <w:rPr>
          <w:noProof/>
          <w:lang w:eastAsia="zh-CN"/>
        </w:rPr>
        <w:drawing>
          <wp:inline distT="0" distB="0" distL="0" distR="0" wp14:anchorId="2FB4CCA8" wp14:editId="461C23D8">
            <wp:extent cx="4238625" cy="2009775"/>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23" cstate="print"/>
                    <a:stretch>
                      <a:fillRect/>
                    </a:stretch>
                  </pic:blipFill>
                  <pic:spPr>
                    <a:xfrm>
                      <a:off x="0" y="0"/>
                      <a:ext cx="4238625" cy="2009775"/>
                    </a:xfrm>
                    <a:prstGeom prst="rect">
                      <a:avLst/>
                    </a:prstGeom>
                  </pic:spPr>
                </pic:pic>
              </a:graphicData>
            </a:graphic>
          </wp:inline>
        </w:drawing>
      </w:r>
    </w:p>
    <w:p w14:paraId="4AC9C1B4" w14:textId="77777777" w:rsidR="002E2C1B" w:rsidRDefault="00B15E9F" w:rsidP="002E2C1B">
      <w:pPr>
        <w:pStyle w:val="DDNbodytext1"/>
        <w:keepNext/>
        <w:numPr>
          <w:ilvl w:val="0"/>
          <w:numId w:val="42"/>
        </w:numPr>
        <w:ind w:left="1434" w:hanging="357"/>
        <w:rPr>
          <w:lang w:eastAsia="zh-CN"/>
        </w:rPr>
      </w:pPr>
      <w:r>
        <w:rPr>
          <w:rFonts w:hint="eastAsia"/>
          <w:lang w:eastAsia="zh-CN"/>
        </w:rPr>
        <w:lastRenderedPageBreak/>
        <w:t>磁盘写速率面板（</w:t>
      </w:r>
      <w:r w:rsidR="000A3FF7">
        <w:fldChar w:fldCharType="begin"/>
      </w:r>
      <w:r w:rsidR="000A3FF7">
        <w:rPr>
          <w:lang w:eastAsia="zh-CN"/>
        </w:rPr>
        <w:instrText xml:space="preserve"> REF _Ref499738376 \h  \* MERGEFORMAT </w:instrText>
      </w:r>
      <w:r w:rsidR="000A3FF7">
        <w:fldChar w:fldCharType="separate"/>
      </w:r>
      <w:r w:rsidR="00244445" w:rsidRPr="00244445">
        <w:rPr>
          <w:rStyle w:val="DDNField"/>
          <w:lang w:eastAsia="zh-CN"/>
        </w:rPr>
        <w:t>图</w:t>
      </w:r>
      <w:r w:rsidR="00244445" w:rsidRPr="00244445">
        <w:rPr>
          <w:rStyle w:val="DDNField"/>
          <w:lang w:eastAsia="zh-CN"/>
        </w:rPr>
        <w:t>110</w:t>
      </w:r>
      <w:r w:rsidR="000A3FF7">
        <w:fldChar w:fldCharType="end"/>
      </w:r>
      <w:r>
        <w:rPr>
          <w:lang w:eastAsia="zh-CN"/>
        </w:rPr>
        <w:t>）</w:t>
      </w:r>
      <w:r>
        <w:rPr>
          <w:rFonts w:hint="eastAsia"/>
          <w:lang w:eastAsia="zh-CN"/>
        </w:rPr>
        <w:t>显示出服务器磁盘写入速率随时间的变化。</w:t>
      </w:r>
    </w:p>
    <w:p w14:paraId="3918ED15" w14:textId="77777777" w:rsidR="002E2C1B" w:rsidRDefault="00064063" w:rsidP="002E2C1B">
      <w:pPr>
        <w:pStyle w:val="a6"/>
        <w:ind w:left="1440"/>
      </w:pPr>
      <w:bookmarkStart w:id="349" w:name="_Ref499738376"/>
      <w:bookmarkStart w:id="350" w:name="_Toc514767934"/>
      <w:r>
        <w:t>图</w:t>
      </w:r>
      <w:r w:rsidR="004C426C">
        <w:fldChar w:fldCharType="begin"/>
      </w:r>
      <w:r w:rsidR="00D274BF">
        <w:instrText xml:space="preserve"> SEQ Figure \* ARABIC </w:instrText>
      </w:r>
      <w:r w:rsidR="004C426C">
        <w:fldChar w:fldCharType="separate"/>
      </w:r>
      <w:r w:rsidR="00244445">
        <w:rPr>
          <w:noProof/>
        </w:rPr>
        <w:t>110</w:t>
      </w:r>
      <w:r w:rsidR="004C426C">
        <w:rPr>
          <w:noProof/>
        </w:rPr>
        <w:fldChar w:fldCharType="end"/>
      </w:r>
      <w:bookmarkEnd w:id="349"/>
      <w:r w:rsidR="00773CA1">
        <w:t>：</w:t>
      </w:r>
      <w:r w:rsidR="00D614D2">
        <w:rPr>
          <w:rFonts w:hint="eastAsia"/>
          <w:lang w:eastAsia="zh-CN"/>
        </w:rPr>
        <w:t>磁盘写速率面板</w:t>
      </w:r>
      <w:bookmarkEnd w:id="350"/>
    </w:p>
    <w:p w14:paraId="0C4C1E8A" w14:textId="77777777" w:rsidR="002E2C1B" w:rsidRDefault="002E2C1B" w:rsidP="002E2C1B">
      <w:pPr>
        <w:pStyle w:val="ae"/>
        <w:spacing w:before="5"/>
        <w:ind w:left="1440"/>
        <w:rPr>
          <w:sz w:val="22"/>
        </w:rPr>
      </w:pPr>
      <w:r>
        <w:rPr>
          <w:noProof/>
          <w:lang w:eastAsia="zh-CN"/>
        </w:rPr>
        <w:drawing>
          <wp:inline distT="0" distB="0" distL="0" distR="0" wp14:anchorId="4097F501" wp14:editId="209EF18B">
            <wp:extent cx="4200525" cy="2409825"/>
            <wp:effectExtent l="0" t="0" r="9525" b="9525"/>
            <wp:docPr id="1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4200525" cy="2409825"/>
                    </a:xfrm>
                    <a:prstGeom prst="rect">
                      <a:avLst/>
                    </a:prstGeom>
                  </pic:spPr>
                </pic:pic>
              </a:graphicData>
            </a:graphic>
          </wp:inline>
        </w:drawing>
      </w:r>
    </w:p>
    <w:p w14:paraId="5F3C5ACA" w14:textId="77777777" w:rsidR="002E2C1B" w:rsidRPr="00273F63" w:rsidRDefault="00D614D2" w:rsidP="002E2C1B">
      <w:pPr>
        <w:pStyle w:val="DDNbodytext1"/>
        <w:keepNext/>
        <w:numPr>
          <w:ilvl w:val="0"/>
          <w:numId w:val="41"/>
        </w:numPr>
        <w:ind w:left="1434" w:hanging="357"/>
        <w:rPr>
          <w:lang w:eastAsia="zh-CN"/>
        </w:rPr>
      </w:pPr>
      <w:r w:rsidRPr="00A13951">
        <w:rPr>
          <w:rFonts w:hint="eastAsia"/>
          <w:b/>
          <w:lang w:eastAsia="zh-CN"/>
        </w:rPr>
        <w:t>磁盘读速率</w:t>
      </w:r>
      <w:r>
        <w:rPr>
          <w:rFonts w:hint="eastAsia"/>
          <w:lang w:eastAsia="zh-CN"/>
        </w:rPr>
        <w:t>面板（</w:t>
      </w:r>
      <w:r w:rsidR="000A3FF7">
        <w:fldChar w:fldCharType="begin"/>
      </w:r>
      <w:r w:rsidR="000A3FF7">
        <w:rPr>
          <w:lang w:eastAsia="zh-CN"/>
        </w:rPr>
        <w:instrText xml:space="preserve"> REF _Ref499738521 \h  \* MERGEFORMAT </w:instrText>
      </w:r>
      <w:r w:rsidR="000A3FF7">
        <w:fldChar w:fldCharType="separate"/>
      </w:r>
      <w:r w:rsidR="00244445">
        <w:rPr>
          <w:lang w:eastAsia="zh-CN"/>
        </w:rPr>
        <w:t>图</w:t>
      </w:r>
      <w:r w:rsidR="00244445">
        <w:rPr>
          <w:lang w:eastAsia="zh-CN"/>
        </w:rPr>
        <w:t>111</w:t>
      </w:r>
      <w:r w:rsidR="000A3FF7">
        <w:fldChar w:fldCharType="end"/>
      </w:r>
      <w:r>
        <w:rPr>
          <w:lang w:eastAsia="zh-CN"/>
        </w:rPr>
        <w:t>）</w:t>
      </w:r>
      <w:r>
        <w:rPr>
          <w:rFonts w:hint="eastAsia"/>
          <w:lang w:eastAsia="zh-CN"/>
        </w:rPr>
        <w:t>显示出服务器磁盘写入速率随时间的变化。</w:t>
      </w:r>
    </w:p>
    <w:p w14:paraId="2973DC3D" w14:textId="77777777" w:rsidR="002E2C1B" w:rsidRDefault="00064063" w:rsidP="002E2C1B">
      <w:pPr>
        <w:pStyle w:val="a6"/>
        <w:ind w:left="1434"/>
      </w:pPr>
      <w:bookmarkStart w:id="351" w:name="_Ref499738521"/>
      <w:bookmarkStart w:id="352" w:name="_Toc514767935"/>
      <w:r>
        <w:t>图</w:t>
      </w:r>
      <w:r w:rsidR="004C426C">
        <w:fldChar w:fldCharType="begin"/>
      </w:r>
      <w:r w:rsidR="00D274BF">
        <w:instrText xml:space="preserve"> SEQ Figure \* ARABIC </w:instrText>
      </w:r>
      <w:r w:rsidR="004C426C">
        <w:fldChar w:fldCharType="separate"/>
      </w:r>
      <w:r w:rsidR="00244445">
        <w:rPr>
          <w:noProof/>
        </w:rPr>
        <w:t>111</w:t>
      </w:r>
      <w:r w:rsidR="004C426C">
        <w:rPr>
          <w:noProof/>
        </w:rPr>
        <w:fldChar w:fldCharType="end"/>
      </w:r>
      <w:bookmarkEnd w:id="351"/>
      <w:r w:rsidR="00773CA1">
        <w:t>：</w:t>
      </w:r>
      <w:r w:rsidR="00D614D2">
        <w:rPr>
          <w:rFonts w:hint="eastAsia"/>
          <w:lang w:eastAsia="zh-CN"/>
        </w:rPr>
        <w:t>磁盘读速率面板</w:t>
      </w:r>
      <w:bookmarkEnd w:id="352"/>
    </w:p>
    <w:p w14:paraId="5CD4D65E" w14:textId="77777777" w:rsidR="002E2C1B" w:rsidRDefault="002E2C1B" w:rsidP="002E2C1B">
      <w:pPr>
        <w:pStyle w:val="ae"/>
        <w:ind w:left="1440"/>
      </w:pPr>
      <w:r>
        <w:rPr>
          <w:noProof/>
          <w:lang w:eastAsia="zh-CN"/>
        </w:rPr>
        <w:drawing>
          <wp:inline distT="0" distB="0" distL="0" distR="0" wp14:anchorId="0CA53498" wp14:editId="38DF6F8E">
            <wp:extent cx="4219574" cy="2438400"/>
            <wp:effectExtent l="0" t="0" r="0" b="0"/>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25" cstate="print"/>
                    <a:stretch>
                      <a:fillRect/>
                    </a:stretch>
                  </pic:blipFill>
                  <pic:spPr>
                    <a:xfrm>
                      <a:off x="0" y="0"/>
                      <a:ext cx="4219574" cy="2438400"/>
                    </a:xfrm>
                    <a:prstGeom prst="rect">
                      <a:avLst/>
                    </a:prstGeom>
                  </pic:spPr>
                </pic:pic>
              </a:graphicData>
            </a:graphic>
          </wp:inline>
        </w:drawing>
      </w:r>
    </w:p>
    <w:p w14:paraId="6C30B58E" w14:textId="77777777" w:rsidR="002E2C1B" w:rsidRDefault="00AF1638" w:rsidP="002E2C1B">
      <w:pPr>
        <w:pStyle w:val="ae"/>
        <w:keepNext/>
        <w:numPr>
          <w:ilvl w:val="0"/>
          <w:numId w:val="40"/>
        </w:numPr>
        <w:ind w:left="1434"/>
        <w:rPr>
          <w:lang w:eastAsia="zh-CN"/>
        </w:rPr>
      </w:pPr>
      <w:r w:rsidRPr="00A13951">
        <w:rPr>
          <w:rFonts w:hint="eastAsia"/>
          <w:b/>
          <w:lang w:eastAsia="zh-CN"/>
        </w:rPr>
        <w:lastRenderedPageBreak/>
        <w:t>根目录磁盘使用率</w:t>
      </w:r>
      <w:r>
        <w:rPr>
          <w:rFonts w:hint="eastAsia"/>
          <w:lang w:eastAsia="zh-CN"/>
        </w:rPr>
        <w:t>面板（</w:t>
      </w:r>
      <w:r w:rsidR="004C426C" w:rsidRPr="00244445">
        <w:rPr>
          <w:rStyle w:val="DDNField"/>
        </w:rPr>
        <w:fldChar w:fldCharType="begin"/>
      </w:r>
      <w:r w:rsidR="002E2C1B" w:rsidRPr="00244445">
        <w:rPr>
          <w:rStyle w:val="DDNField"/>
          <w:lang w:eastAsia="zh-CN"/>
        </w:rPr>
        <w:instrText xml:space="preserve"> REF _Ref499738542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112</w:t>
      </w:r>
      <w:r w:rsidR="004C426C" w:rsidRPr="00244445">
        <w:rPr>
          <w:rStyle w:val="DDNField"/>
        </w:rPr>
        <w:fldChar w:fldCharType="end"/>
      </w:r>
      <w:r>
        <w:rPr>
          <w:lang w:eastAsia="zh-CN"/>
        </w:rPr>
        <w:t>）</w:t>
      </w:r>
      <w:r>
        <w:rPr>
          <w:rStyle w:val="NoneA"/>
          <w:rFonts w:ascii="宋体" w:eastAsia="宋体" w:hAnsi="宋体" w:cs="宋体"/>
          <w:lang w:val="zh-TW" w:eastAsia="zh-TW"/>
        </w:rPr>
        <w:t>显示了</w:t>
      </w:r>
      <w:r>
        <w:rPr>
          <w:rStyle w:val="NoneA"/>
          <w:rFonts w:hint="eastAsia"/>
          <w:lang w:eastAsia="zh-CN"/>
        </w:rPr>
        <w:t>根目录</w:t>
      </w:r>
      <w:r>
        <w:rPr>
          <w:rStyle w:val="NoneA"/>
          <w:rFonts w:ascii="宋体" w:eastAsia="宋体" w:hAnsi="宋体" w:cs="宋体"/>
          <w:lang w:val="zh-TW" w:eastAsia="zh-TW"/>
        </w:rPr>
        <w:t>的空闲空间、使用空间、预留空间。</w:t>
      </w:r>
    </w:p>
    <w:p w14:paraId="23B1E786" w14:textId="77777777" w:rsidR="002E2C1B" w:rsidRDefault="00064063" w:rsidP="002E2C1B">
      <w:pPr>
        <w:pStyle w:val="a6"/>
        <w:ind w:left="1434"/>
        <w:rPr>
          <w:lang w:eastAsia="zh-CN"/>
        </w:rPr>
      </w:pPr>
      <w:bookmarkStart w:id="353" w:name="_Ref499738542"/>
      <w:bookmarkStart w:id="354" w:name="_Toc514767936"/>
      <w:r>
        <w:rPr>
          <w:lang w:eastAsia="zh-CN"/>
        </w:rPr>
        <w:t>图</w:t>
      </w:r>
      <w:r w:rsidR="004C426C">
        <w:fldChar w:fldCharType="begin"/>
      </w:r>
      <w:r w:rsidR="00D274BF">
        <w:rPr>
          <w:lang w:eastAsia="zh-CN"/>
        </w:rPr>
        <w:instrText xml:space="preserve"> SEQ Figure \* ARABIC </w:instrText>
      </w:r>
      <w:r w:rsidR="004C426C">
        <w:fldChar w:fldCharType="separate"/>
      </w:r>
      <w:r w:rsidR="00244445">
        <w:rPr>
          <w:noProof/>
          <w:lang w:eastAsia="zh-CN"/>
        </w:rPr>
        <w:t>112</w:t>
      </w:r>
      <w:r w:rsidR="004C426C">
        <w:rPr>
          <w:noProof/>
        </w:rPr>
        <w:fldChar w:fldCharType="end"/>
      </w:r>
      <w:bookmarkEnd w:id="353"/>
      <w:r w:rsidR="00773CA1">
        <w:rPr>
          <w:lang w:eastAsia="zh-CN"/>
        </w:rPr>
        <w:t>：</w:t>
      </w:r>
      <w:r w:rsidR="00AF1638">
        <w:rPr>
          <w:rFonts w:hint="eastAsia"/>
          <w:lang w:eastAsia="zh-CN"/>
        </w:rPr>
        <w:t>根目录磁盘使用率</w:t>
      </w:r>
      <w:bookmarkEnd w:id="354"/>
    </w:p>
    <w:p w14:paraId="7B0BB88C" w14:textId="77777777" w:rsidR="002E2C1B" w:rsidRDefault="002E2C1B" w:rsidP="002E2C1B">
      <w:pPr>
        <w:pStyle w:val="DDNbodytext1"/>
        <w:ind w:left="1435"/>
      </w:pPr>
      <w:r>
        <w:rPr>
          <w:noProof/>
          <w:lang w:eastAsia="zh-CN"/>
        </w:rPr>
        <w:drawing>
          <wp:inline distT="0" distB="0" distL="0" distR="0" wp14:anchorId="6EC7673C" wp14:editId="72D06207">
            <wp:extent cx="4229100" cy="1885950"/>
            <wp:effectExtent l="0" t="0" r="0" b="0"/>
            <wp:docPr id="2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4229100" cy="1885950"/>
                    </a:xfrm>
                    <a:prstGeom prst="rect">
                      <a:avLst/>
                    </a:prstGeom>
                  </pic:spPr>
                </pic:pic>
              </a:graphicData>
            </a:graphic>
          </wp:inline>
        </w:drawing>
      </w:r>
    </w:p>
    <w:p w14:paraId="0BB3CDE5" w14:textId="77777777" w:rsidR="002E2C1B" w:rsidRDefault="00AF1638" w:rsidP="002E2C1B">
      <w:pPr>
        <w:pStyle w:val="DDNbodytext1"/>
        <w:keepNext/>
        <w:numPr>
          <w:ilvl w:val="0"/>
          <w:numId w:val="39"/>
        </w:numPr>
        <w:ind w:left="1434" w:hanging="357"/>
        <w:rPr>
          <w:lang w:eastAsia="zh-CN"/>
        </w:rPr>
      </w:pPr>
      <w:r w:rsidRPr="00A13951">
        <w:rPr>
          <w:rFonts w:hint="eastAsia"/>
          <w:b/>
          <w:lang w:eastAsia="zh-CN"/>
        </w:rPr>
        <w:t>负载</w:t>
      </w:r>
      <w:r>
        <w:rPr>
          <w:rFonts w:hint="eastAsia"/>
          <w:lang w:eastAsia="zh-CN"/>
        </w:rPr>
        <w:t>面板</w:t>
      </w:r>
      <w:r w:rsidR="00773CA1" w:rsidRPr="00AF1638">
        <w:rPr>
          <w:rStyle w:val="DDNField"/>
          <w:color w:val="000000" w:themeColor="text1"/>
          <w:lang w:eastAsia="zh-CN"/>
        </w:rPr>
        <w:t>（</w:t>
      </w:r>
      <w:r w:rsidR="000A3FF7" w:rsidRPr="00244445">
        <w:rPr>
          <w:rStyle w:val="DDNField"/>
        </w:rPr>
        <w:fldChar w:fldCharType="begin"/>
      </w:r>
      <w:r w:rsidR="000A3FF7" w:rsidRPr="00244445">
        <w:rPr>
          <w:rStyle w:val="DDNField"/>
          <w:lang w:eastAsia="zh-CN"/>
        </w:rPr>
        <w:instrText xml:space="preserve"> REF _Ref499738627 \h  \* MERGEFORMAT </w:instrText>
      </w:r>
      <w:r w:rsidR="000A3FF7" w:rsidRPr="00244445">
        <w:rPr>
          <w:rStyle w:val="DDNField"/>
        </w:rPr>
      </w:r>
      <w:r w:rsidR="000A3FF7" w:rsidRPr="00244445">
        <w:rPr>
          <w:rStyle w:val="DDNField"/>
        </w:rPr>
        <w:fldChar w:fldCharType="separate"/>
      </w:r>
      <w:r w:rsidR="00244445" w:rsidRPr="00244445">
        <w:rPr>
          <w:rStyle w:val="DDNField"/>
          <w:lang w:eastAsia="zh-CN"/>
        </w:rPr>
        <w:t>图</w:t>
      </w:r>
      <w:r w:rsidR="00244445" w:rsidRPr="00244445">
        <w:rPr>
          <w:rStyle w:val="DDNField"/>
          <w:lang w:eastAsia="zh-CN"/>
        </w:rPr>
        <w:t>113</w:t>
      </w:r>
      <w:r w:rsidR="000A3FF7" w:rsidRPr="00244445">
        <w:rPr>
          <w:rStyle w:val="DDNField"/>
        </w:rPr>
        <w:fldChar w:fldCharType="end"/>
      </w:r>
      <w:r w:rsidR="00773CA1" w:rsidRPr="00AF1638">
        <w:rPr>
          <w:rStyle w:val="DDNField"/>
          <w:rFonts w:hint="eastAsia"/>
          <w:color w:val="000000" w:themeColor="text1"/>
          <w:lang w:eastAsia="zh-CN"/>
        </w:rPr>
        <w:t>）</w:t>
      </w:r>
      <w:r>
        <w:rPr>
          <w:rStyle w:val="NoneA"/>
          <w:rFonts w:ascii="宋体" w:eastAsia="宋体" w:hAnsi="宋体" w:cs="宋体"/>
          <w:lang w:val="zh-TW" w:eastAsia="zh-TW"/>
        </w:rPr>
        <w:t>显示了服务器负载情况，即服务器运行队列中可运行的任务数量。相关信息由操作系统提供，分为三类：</w:t>
      </w:r>
    </w:p>
    <w:p w14:paraId="0BEE8790" w14:textId="77777777" w:rsidR="002E2C1B" w:rsidRDefault="002E2C1B" w:rsidP="002E2C1B">
      <w:pPr>
        <w:pStyle w:val="DDNbodytext1"/>
        <w:keepLines/>
        <w:numPr>
          <w:ilvl w:val="1"/>
          <w:numId w:val="39"/>
        </w:numPr>
      </w:pPr>
      <w:r w:rsidRPr="00DF1B5E">
        <w:rPr>
          <w:b/>
        </w:rPr>
        <w:t>Shortterm</w:t>
      </w:r>
      <w:r w:rsidR="00AF1638">
        <w:rPr>
          <w:rStyle w:val="NoneA"/>
          <w:rFonts w:ascii="宋体" w:eastAsia="宋体" w:hAnsi="宋体" w:cs="宋体"/>
          <w:b/>
          <w:bCs/>
          <w:lang w:val="zh-TW" w:eastAsia="zh-TW"/>
        </w:rPr>
        <w:t>（短期）</w:t>
      </w:r>
      <w:r>
        <w:t xml:space="preserve">— </w:t>
      </w:r>
      <w:r w:rsidR="00AF1638">
        <w:rPr>
          <w:rFonts w:hint="eastAsia"/>
          <w:lang w:eastAsia="zh-CN"/>
        </w:rPr>
        <w:t>一分钟内的平均负载。</w:t>
      </w:r>
    </w:p>
    <w:p w14:paraId="58D349B9" w14:textId="77777777" w:rsidR="002E2C1B" w:rsidRDefault="002E2C1B" w:rsidP="002E2C1B">
      <w:pPr>
        <w:pStyle w:val="DDNbodytext1"/>
        <w:keepLines/>
        <w:numPr>
          <w:ilvl w:val="1"/>
          <w:numId w:val="39"/>
        </w:numPr>
        <w:rPr>
          <w:lang w:eastAsia="zh-CN"/>
        </w:rPr>
      </w:pPr>
      <w:r w:rsidRPr="00DF1B5E">
        <w:rPr>
          <w:b/>
          <w:lang w:eastAsia="zh-CN"/>
        </w:rPr>
        <w:t>Midterm</w:t>
      </w:r>
      <w:r w:rsidR="00AF1638">
        <w:rPr>
          <w:rStyle w:val="NoneA"/>
          <w:rFonts w:ascii="宋体" w:eastAsia="宋体" w:hAnsi="宋体" w:cs="宋体"/>
          <w:b/>
          <w:bCs/>
          <w:lang w:val="zh-TW" w:eastAsia="zh-TW"/>
        </w:rPr>
        <w:t>（中期）</w:t>
      </w:r>
      <w:r>
        <w:rPr>
          <w:lang w:eastAsia="zh-CN"/>
        </w:rPr>
        <w:t>—</w:t>
      </w:r>
      <w:r w:rsidR="00AF1638">
        <w:rPr>
          <w:rFonts w:hint="eastAsia"/>
          <w:lang w:eastAsia="zh-CN"/>
        </w:rPr>
        <w:t>五分钟内的平均负载。</w:t>
      </w:r>
    </w:p>
    <w:p w14:paraId="3CC010B4" w14:textId="77777777" w:rsidR="002E2C1B" w:rsidRDefault="002E2C1B" w:rsidP="002E2C1B">
      <w:pPr>
        <w:pStyle w:val="DDNbodytext1"/>
        <w:keepNext/>
        <w:keepLines/>
        <w:numPr>
          <w:ilvl w:val="1"/>
          <w:numId w:val="39"/>
        </w:numPr>
        <w:ind w:left="2154" w:hanging="357"/>
        <w:rPr>
          <w:lang w:eastAsia="zh-CN"/>
        </w:rPr>
      </w:pPr>
      <w:r w:rsidRPr="00DF1B5E">
        <w:rPr>
          <w:b/>
          <w:lang w:eastAsia="zh-CN"/>
        </w:rPr>
        <w:t>Longterm</w:t>
      </w:r>
      <w:r w:rsidR="00AF1638">
        <w:rPr>
          <w:rStyle w:val="NoneA"/>
          <w:rFonts w:ascii="宋体" w:eastAsia="宋体" w:hAnsi="宋体" w:cs="宋体"/>
          <w:b/>
          <w:bCs/>
          <w:lang w:val="zh-TW" w:eastAsia="zh-TW"/>
        </w:rPr>
        <w:t>（长期）</w:t>
      </w:r>
      <w:r>
        <w:rPr>
          <w:lang w:eastAsia="zh-CN"/>
        </w:rPr>
        <w:t>—</w:t>
      </w:r>
      <w:r w:rsidR="00AF1638">
        <w:rPr>
          <w:rFonts w:hint="eastAsia"/>
          <w:lang w:eastAsia="zh-CN"/>
        </w:rPr>
        <w:t>十五分钟内的平均负载。</w:t>
      </w:r>
    </w:p>
    <w:p w14:paraId="2F4DA2B5" w14:textId="77777777" w:rsidR="002E2C1B" w:rsidRDefault="00064063" w:rsidP="002E2C1B">
      <w:pPr>
        <w:pStyle w:val="a6"/>
        <w:ind w:left="1434"/>
      </w:pPr>
      <w:bookmarkStart w:id="355" w:name="_Ref499738627"/>
      <w:bookmarkStart w:id="356" w:name="_Toc514767937"/>
      <w:r>
        <w:t>图</w:t>
      </w:r>
      <w:r w:rsidR="004C426C">
        <w:fldChar w:fldCharType="begin"/>
      </w:r>
      <w:r w:rsidR="00D274BF">
        <w:instrText xml:space="preserve"> SEQ Figure \* ARABIC </w:instrText>
      </w:r>
      <w:r w:rsidR="004C426C">
        <w:fldChar w:fldCharType="separate"/>
      </w:r>
      <w:r w:rsidR="00244445">
        <w:rPr>
          <w:noProof/>
        </w:rPr>
        <w:t>113</w:t>
      </w:r>
      <w:r w:rsidR="004C426C">
        <w:rPr>
          <w:noProof/>
        </w:rPr>
        <w:fldChar w:fldCharType="end"/>
      </w:r>
      <w:bookmarkEnd w:id="355"/>
      <w:r w:rsidR="00773CA1">
        <w:t>：</w:t>
      </w:r>
      <w:r w:rsidR="00AF1638">
        <w:rPr>
          <w:rFonts w:hint="eastAsia"/>
          <w:lang w:eastAsia="zh-CN"/>
        </w:rPr>
        <w:t>负载面板</w:t>
      </w:r>
      <w:bookmarkEnd w:id="356"/>
    </w:p>
    <w:p w14:paraId="5067C103" w14:textId="77777777" w:rsidR="002E2C1B" w:rsidRDefault="002E2C1B" w:rsidP="002E2C1B">
      <w:pPr>
        <w:pStyle w:val="ae"/>
        <w:ind w:left="1434"/>
      </w:pPr>
      <w:r>
        <w:rPr>
          <w:noProof/>
          <w:lang w:eastAsia="zh-CN"/>
        </w:rPr>
        <w:drawing>
          <wp:inline distT="0" distB="0" distL="0" distR="0" wp14:anchorId="3F4DA2D9" wp14:editId="206D45DC">
            <wp:extent cx="4219575" cy="1952625"/>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27" cstate="print"/>
                    <a:stretch>
                      <a:fillRect/>
                    </a:stretch>
                  </pic:blipFill>
                  <pic:spPr>
                    <a:xfrm>
                      <a:off x="0" y="0"/>
                      <a:ext cx="4219575" cy="1952625"/>
                    </a:xfrm>
                    <a:prstGeom prst="rect">
                      <a:avLst/>
                    </a:prstGeom>
                  </pic:spPr>
                </pic:pic>
              </a:graphicData>
            </a:graphic>
          </wp:inline>
        </w:drawing>
      </w:r>
    </w:p>
    <w:p w14:paraId="37645FF7" w14:textId="23918F13" w:rsidR="002E2C1B" w:rsidRDefault="00AF1638" w:rsidP="002E2C1B">
      <w:pPr>
        <w:pStyle w:val="DDNbodytext1"/>
        <w:keepNext/>
        <w:numPr>
          <w:ilvl w:val="0"/>
          <w:numId w:val="38"/>
        </w:numPr>
        <w:ind w:left="1434" w:hanging="357"/>
        <w:rPr>
          <w:lang w:eastAsia="zh-CN"/>
        </w:rPr>
      </w:pPr>
      <w:r>
        <w:rPr>
          <w:rFonts w:hint="eastAsia"/>
          <w:lang w:eastAsia="zh-CN"/>
        </w:rPr>
        <w:lastRenderedPageBreak/>
        <w:t>启动时间面板（</w:t>
      </w:r>
      <w:r w:rsidR="004C426C" w:rsidRPr="00244445">
        <w:rPr>
          <w:rStyle w:val="DDNField"/>
        </w:rPr>
        <w:fldChar w:fldCharType="begin"/>
      </w:r>
      <w:r w:rsidR="002E2C1B" w:rsidRPr="00244445">
        <w:rPr>
          <w:rStyle w:val="DDNField"/>
          <w:lang w:eastAsia="zh-CN"/>
        </w:rPr>
        <w:instrText xml:space="preserve"> REF _Ref499738644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114</w:t>
      </w:r>
      <w:r w:rsidR="004C426C" w:rsidRPr="00244445">
        <w:rPr>
          <w:rStyle w:val="DDNField"/>
        </w:rPr>
        <w:fldChar w:fldCharType="end"/>
      </w:r>
      <w:r>
        <w:rPr>
          <w:lang w:eastAsia="zh-CN"/>
        </w:rPr>
        <w:t>）</w:t>
      </w:r>
      <w:r>
        <w:rPr>
          <w:rFonts w:hint="eastAsia"/>
          <w:lang w:eastAsia="zh-CN"/>
        </w:rPr>
        <w:t>显示出服务器已经启动了多长时间。</w:t>
      </w:r>
      <w:r w:rsidR="00181307" w:rsidRPr="00FE32D3">
        <w:rPr>
          <w:rFonts w:ascii="Georgia" w:hAnsi="Georgia" w:hint="eastAsia"/>
          <w:color w:val="111111"/>
          <w:lang w:eastAsia="zh-CN"/>
        </w:rPr>
        <w:t>提供诸如平均运行时间或在一段时间内达到的最大正常运行时间等信息。</w:t>
      </w:r>
    </w:p>
    <w:p w14:paraId="20C25256" w14:textId="77777777" w:rsidR="002E2C1B" w:rsidRDefault="00064063" w:rsidP="002E2C1B">
      <w:pPr>
        <w:pStyle w:val="a6"/>
        <w:ind w:left="1434"/>
      </w:pPr>
      <w:bookmarkStart w:id="357" w:name="_Ref499738644"/>
      <w:bookmarkStart w:id="358" w:name="_Toc514767938"/>
      <w:r>
        <w:t>图</w:t>
      </w:r>
      <w:r w:rsidR="004C426C">
        <w:fldChar w:fldCharType="begin"/>
      </w:r>
      <w:r w:rsidR="00D274BF">
        <w:instrText xml:space="preserve"> SEQ Figure \* ARABIC </w:instrText>
      </w:r>
      <w:r w:rsidR="004C426C">
        <w:fldChar w:fldCharType="separate"/>
      </w:r>
      <w:r w:rsidR="00244445">
        <w:rPr>
          <w:noProof/>
        </w:rPr>
        <w:t>114</w:t>
      </w:r>
      <w:r w:rsidR="004C426C">
        <w:rPr>
          <w:noProof/>
        </w:rPr>
        <w:fldChar w:fldCharType="end"/>
      </w:r>
      <w:bookmarkEnd w:id="357"/>
      <w:r w:rsidR="00AF1638">
        <w:t>：</w:t>
      </w:r>
      <w:r w:rsidR="00AF1638">
        <w:rPr>
          <w:rFonts w:hint="eastAsia"/>
          <w:lang w:eastAsia="zh-CN"/>
        </w:rPr>
        <w:t>启动时间面板</w:t>
      </w:r>
      <w:bookmarkEnd w:id="358"/>
    </w:p>
    <w:p w14:paraId="59DD6B48" w14:textId="77777777" w:rsidR="002E2C1B" w:rsidRDefault="002E2C1B" w:rsidP="002E2C1B">
      <w:pPr>
        <w:pStyle w:val="ae"/>
        <w:spacing w:before="9"/>
        <w:ind w:left="1434"/>
        <w:rPr>
          <w:sz w:val="27"/>
        </w:rPr>
      </w:pPr>
      <w:r>
        <w:rPr>
          <w:noProof/>
          <w:lang w:eastAsia="zh-CN"/>
        </w:rPr>
        <w:drawing>
          <wp:inline distT="0" distB="0" distL="0" distR="0" wp14:anchorId="1B1DD966" wp14:editId="6329D4AD">
            <wp:extent cx="4219575" cy="1847850"/>
            <wp:effectExtent l="0" t="0" r="9525" b="0"/>
            <wp:docPr id="2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4219575" cy="1847850"/>
                    </a:xfrm>
                    <a:prstGeom prst="rect">
                      <a:avLst/>
                    </a:prstGeom>
                  </pic:spPr>
                </pic:pic>
              </a:graphicData>
            </a:graphic>
          </wp:inline>
        </w:drawing>
      </w:r>
    </w:p>
    <w:p w14:paraId="1E699248" w14:textId="77777777" w:rsidR="002E2C1B" w:rsidRPr="003F77AE" w:rsidRDefault="00AF1638" w:rsidP="002E2C1B">
      <w:pPr>
        <w:pStyle w:val="DDNbodytext1"/>
        <w:keepNext/>
        <w:numPr>
          <w:ilvl w:val="0"/>
          <w:numId w:val="38"/>
        </w:numPr>
        <w:ind w:left="1434" w:hanging="357"/>
        <w:rPr>
          <w:lang w:eastAsia="zh-CN"/>
        </w:rPr>
      </w:pPr>
      <w:r w:rsidRPr="00074FB2">
        <w:rPr>
          <w:rFonts w:hint="eastAsia"/>
          <w:b/>
          <w:lang w:eastAsia="zh-CN"/>
        </w:rPr>
        <w:t>用户数</w:t>
      </w:r>
      <w:r>
        <w:rPr>
          <w:rFonts w:hint="eastAsia"/>
          <w:lang w:eastAsia="zh-CN"/>
        </w:rPr>
        <w:t>面板（</w:t>
      </w:r>
      <w:r w:rsidR="004C426C" w:rsidRPr="00244445">
        <w:rPr>
          <w:rStyle w:val="DDNField"/>
        </w:rPr>
        <w:fldChar w:fldCharType="begin"/>
      </w:r>
      <w:r w:rsidR="002E2C1B" w:rsidRPr="00244445">
        <w:rPr>
          <w:rStyle w:val="DDNField"/>
          <w:lang w:eastAsia="zh-CN"/>
        </w:rPr>
        <w:instrText xml:space="preserve"> REF _Ref499738666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115</w:t>
      </w:r>
      <w:r w:rsidR="004C426C" w:rsidRPr="00244445">
        <w:rPr>
          <w:rStyle w:val="DDNField"/>
        </w:rPr>
        <w:fldChar w:fldCharType="end"/>
      </w:r>
      <w:r w:rsidRPr="003932AF">
        <w:rPr>
          <w:rStyle w:val="DDNField"/>
          <w:color w:val="auto"/>
          <w:lang w:eastAsia="zh-CN"/>
        </w:rPr>
        <w:t>）</w:t>
      </w:r>
      <w:r w:rsidRPr="00AF1638">
        <w:rPr>
          <w:rStyle w:val="DDNField"/>
          <w:rFonts w:hint="eastAsia"/>
          <w:color w:val="000000" w:themeColor="text1"/>
          <w:lang w:eastAsia="zh-CN"/>
        </w:rPr>
        <w:t>显示出</w:t>
      </w:r>
      <w:r>
        <w:rPr>
          <w:rFonts w:hint="eastAsia"/>
          <w:lang w:eastAsia="zh-CN"/>
        </w:rPr>
        <w:t>登陆系统</w:t>
      </w:r>
      <w:r w:rsidR="00D942D4">
        <w:rPr>
          <w:rFonts w:hint="eastAsia"/>
          <w:lang w:eastAsia="zh-CN"/>
        </w:rPr>
        <w:t>的用户数量</w:t>
      </w:r>
      <w:r>
        <w:rPr>
          <w:rFonts w:hint="eastAsia"/>
          <w:lang w:eastAsia="zh-CN"/>
        </w:rPr>
        <w:t>。</w:t>
      </w:r>
    </w:p>
    <w:p w14:paraId="531DA7ED" w14:textId="77777777" w:rsidR="002E2C1B" w:rsidRDefault="00064063" w:rsidP="002E2C1B">
      <w:pPr>
        <w:pStyle w:val="a6"/>
        <w:ind w:left="1440"/>
        <w:rPr>
          <w:lang w:eastAsia="zh-CN"/>
        </w:rPr>
      </w:pPr>
      <w:bookmarkStart w:id="359" w:name="_Ref499738666"/>
      <w:bookmarkStart w:id="360" w:name="_Toc514767939"/>
      <w:r>
        <w:t>图</w:t>
      </w:r>
      <w:r w:rsidR="004C426C">
        <w:fldChar w:fldCharType="begin"/>
      </w:r>
      <w:r w:rsidR="00D274BF">
        <w:instrText xml:space="preserve"> SEQ Figure \* ARABIC </w:instrText>
      </w:r>
      <w:r w:rsidR="004C426C">
        <w:fldChar w:fldCharType="separate"/>
      </w:r>
      <w:r w:rsidR="00244445">
        <w:rPr>
          <w:noProof/>
        </w:rPr>
        <w:t>115</w:t>
      </w:r>
      <w:r w:rsidR="004C426C">
        <w:rPr>
          <w:noProof/>
        </w:rPr>
        <w:fldChar w:fldCharType="end"/>
      </w:r>
      <w:bookmarkEnd w:id="359"/>
      <w:r w:rsidR="00AF1638">
        <w:rPr>
          <w:rFonts w:hint="eastAsia"/>
          <w:lang w:eastAsia="zh-CN"/>
        </w:rPr>
        <w:t>：用户数面板</w:t>
      </w:r>
      <w:bookmarkEnd w:id="360"/>
    </w:p>
    <w:p w14:paraId="33C00BC9" w14:textId="77777777" w:rsidR="002E2C1B" w:rsidRDefault="002E2C1B" w:rsidP="002E2C1B">
      <w:pPr>
        <w:pStyle w:val="ae"/>
        <w:ind w:left="1440"/>
      </w:pPr>
      <w:r>
        <w:rPr>
          <w:noProof/>
          <w:lang w:eastAsia="zh-CN"/>
        </w:rPr>
        <w:drawing>
          <wp:inline distT="0" distB="0" distL="0" distR="0" wp14:anchorId="56D0DAA5" wp14:editId="2560D811">
            <wp:extent cx="4238625" cy="1962150"/>
            <wp:effectExtent l="0" t="0" r="0" b="0"/>
            <wp:docPr id="2272"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29" cstate="print"/>
                    <a:stretch>
                      <a:fillRect/>
                    </a:stretch>
                  </pic:blipFill>
                  <pic:spPr>
                    <a:xfrm>
                      <a:off x="0" y="0"/>
                      <a:ext cx="4238625" cy="1962150"/>
                    </a:xfrm>
                    <a:prstGeom prst="rect">
                      <a:avLst/>
                    </a:prstGeom>
                  </pic:spPr>
                </pic:pic>
              </a:graphicData>
            </a:graphic>
          </wp:inline>
        </w:drawing>
      </w:r>
    </w:p>
    <w:p w14:paraId="6990EBF1" w14:textId="77777777" w:rsidR="002E2C1B" w:rsidRPr="003F77AE" w:rsidRDefault="00612DDE" w:rsidP="002E2C1B">
      <w:pPr>
        <w:pStyle w:val="DDNbodytext1"/>
        <w:keepNext/>
        <w:numPr>
          <w:ilvl w:val="0"/>
          <w:numId w:val="37"/>
        </w:numPr>
        <w:ind w:left="1434" w:hanging="357"/>
        <w:rPr>
          <w:lang w:eastAsia="zh-CN"/>
        </w:rPr>
      </w:pPr>
      <w:r w:rsidRPr="002246A4">
        <w:rPr>
          <w:rFonts w:hint="eastAsia"/>
          <w:b/>
          <w:lang w:eastAsia="zh-CN"/>
        </w:rPr>
        <w:t>温度</w:t>
      </w:r>
      <w:r>
        <w:rPr>
          <w:rFonts w:hint="eastAsia"/>
          <w:lang w:eastAsia="zh-CN"/>
        </w:rPr>
        <w:t>面板</w:t>
      </w:r>
      <w:r w:rsidR="003932AF">
        <w:rPr>
          <w:lang w:eastAsia="zh-CN"/>
        </w:rPr>
        <w:t>（</w:t>
      </w:r>
      <w:r w:rsidR="004C426C" w:rsidRPr="00244445">
        <w:rPr>
          <w:rStyle w:val="DDNField"/>
        </w:rPr>
        <w:fldChar w:fldCharType="begin"/>
      </w:r>
      <w:r w:rsidR="002E2C1B" w:rsidRPr="00244445">
        <w:rPr>
          <w:rStyle w:val="DDNField"/>
          <w:lang w:eastAsia="zh-CN"/>
        </w:rPr>
        <w:instrText xml:space="preserve"> REF _Ref499738682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116</w:t>
      </w:r>
      <w:r w:rsidR="004C426C" w:rsidRPr="00244445">
        <w:rPr>
          <w:rStyle w:val="DDNField"/>
        </w:rPr>
        <w:fldChar w:fldCharType="end"/>
      </w:r>
      <w:r w:rsidR="003932AF">
        <w:rPr>
          <w:lang w:eastAsia="zh-CN"/>
        </w:rPr>
        <w:t>）</w:t>
      </w:r>
      <w:r>
        <w:rPr>
          <w:rFonts w:hint="eastAsia"/>
          <w:lang w:eastAsia="zh-CN"/>
        </w:rPr>
        <w:t>显示出从各温度传感器中收集的温度信息。</w:t>
      </w:r>
    </w:p>
    <w:p w14:paraId="77B87927" w14:textId="77777777" w:rsidR="002E2C1B" w:rsidRDefault="00064063" w:rsidP="002E2C1B">
      <w:pPr>
        <w:pStyle w:val="a6"/>
        <w:ind w:left="1434"/>
      </w:pPr>
      <w:bookmarkStart w:id="361" w:name="_Ref499738682"/>
      <w:bookmarkStart w:id="362" w:name="_Toc514767940"/>
      <w:r>
        <w:t>图</w:t>
      </w:r>
      <w:r w:rsidR="004C426C">
        <w:fldChar w:fldCharType="begin"/>
      </w:r>
      <w:r w:rsidR="00D274BF">
        <w:instrText xml:space="preserve"> SEQ Figure \* ARABIC </w:instrText>
      </w:r>
      <w:r w:rsidR="004C426C">
        <w:fldChar w:fldCharType="separate"/>
      </w:r>
      <w:r w:rsidR="00244445">
        <w:rPr>
          <w:noProof/>
        </w:rPr>
        <w:t>116</w:t>
      </w:r>
      <w:r w:rsidR="004C426C">
        <w:rPr>
          <w:noProof/>
        </w:rPr>
        <w:fldChar w:fldCharType="end"/>
      </w:r>
      <w:bookmarkEnd w:id="361"/>
      <w:r w:rsidR="00AF1638">
        <w:rPr>
          <w:rFonts w:hint="eastAsia"/>
          <w:lang w:eastAsia="zh-CN"/>
        </w:rPr>
        <w:t>：</w:t>
      </w:r>
      <w:r w:rsidR="00612DDE">
        <w:rPr>
          <w:rFonts w:hint="eastAsia"/>
          <w:lang w:eastAsia="zh-CN"/>
        </w:rPr>
        <w:t>温度面板</w:t>
      </w:r>
      <w:bookmarkEnd w:id="362"/>
    </w:p>
    <w:p w14:paraId="7B0CCFFD" w14:textId="77777777" w:rsidR="002E2C1B" w:rsidRDefault="002E2C1B" w:rsidP="002E2C1B">
      <w:pPr>
        <w:pStyle w:val="ae"/>
        <w:spacing w:before="10"/>
        <w:ind w:left="1434"/>
        <w:rPr>
          <w:sz w:val="24"/>
        </w:rPr>
      </w:pPr>
      <w:r>
        <w:rPr>
          <w:noProof/>
          <w:lang w:eastAsia="zh-CN"/>
        </w:rPr>
        <w:drawing>
          <wp:inline distT="0" distB="0" distL="0" distR="0" wp14:anchorId="0F4DBBC7" wp14:editId="34296C3A">
            <wp:extent cx="4346067" cy="893826"/>
            <wp:effectExtent l="0" t="0" r="0" b="1905"/>
            <wp:docPr id="227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4346067" cy="893826"/>
                    </a:xfrm>
                    <a:prstGeom prst="rect">
                      <a:avLst/>
                    </a:prstGeom>
                  </pic:spPr>
                </pic:pic>
              </a:graphicData>
            </a:graphic>
          </wp:inline>
        </w:drawing>
      </w:r>
    </w:p>
    <w:p w14:paraId="359422CF" w14:textId="77777777" w:rsidR="002E2C1B" w:rsidRDefault="002E2C1B" w:rsidP="006F2332">
      <w:pPr>
        <w:pStyle w:val="21"/>
      </w:pPr>
      <w:bookmarkStart w:id="363" w:name="_Toc501360241"/>
      <w:bookmarkStart w:id="364" w:name="_Toc514768218"/>
      <w:r w:rsidRPr="0073368C">
        <w:lastRenderedPageBreak/>
        <w:t xml:space="preserve">SFA </w:t>
      </w:r>
      <w:r w:rsidR="009F2FC3" w:rsidRPr="006F2332">
        <w:rPr>
          <w:rFonts w:asciiTheme="minorEastAsia" w:eastAsiaTheme="minorEastAsia" w:hAnsiTheme="minorEastAsia" w:hint="eastAsia"/>
          <w:lang w:eastAsia="zh-CN"/>
        </w:rPr>
        <w:t>物理磁盘仪表盘</w:t>
      </w:r>
      <w:bookmarkEnd w:id="363"/>
      <w:bookmarkEnd w:id="364"/>
    </w:p>
    <w:p w14:paraId="0F082975" w14:textId="77777777" w:rsidR="002E2C1B" w:rsidRDefault="009F2FC3" w:rsidP="002E2C1B">
      <w:pPr>
        <w:pStyle w:val="ae"/>
        <w:keepNext/>
        <w:rPr>
          <w:lang w:eastAsia="zh-CN"/>
        </w:rPr>
      </w:pPr>
      <w:r w:rsidRPr="002246A4">
        <w:rPr>
          <w:rFonts w:hint="eastAsia"/>
          <w:b/>
          <w:lang w:eastAsia="zh-CN"/>
        </w:rPr>
        <w:t>SFA</w:t>
      </w:r>
      <w:r w:rsidRPr="002246A4">
        <w:rPr>
          <w:rFonts w:hint="eastAsia"/>
          <w:b/>
          <w:lang w:eastAsia="zh-CN"/>
        </w:rPr>
        <w:t>物理磁盘仪</w:t>
      </w:r>
      <w:r>
        <w:rPr>
          <w:rFonts w:hint="eastAsia"/>
          <w:lang w:eastAsia="zh-CN"/>
        </w:rPr>
        <w:t>表盘</w:t>
      </w:r>
      <w:r>
        <w:rPr>
          <w:b/>
          <w:lang w:eastAsia="zh-CN"/>
        </w:rPr>
        <w:t>（</w:t>
      </w:r>
      <w:r w:rsidR="000A3FF7">
        <w:fldChar w:fldCharType="begin"/>
      </w:r>
      <w:r w:rsidR="000A3FF7">
        <w:rPr>
          <w:lang w:eastAsia="zh-CN"/>
        </w:rPr>
        <w:instrText xml:space="preserve"> REF _Ref499636230 \h  \* MERGEFORMAT </w:instrText>
      </w:r>
      <w:r w:rsidR="000A3FF7">
        <w:fldChar w:fldCharType="separate"/>
      </w:r>
      <w:r w:rsidR="00244445" w:rsidRPr="00244445">
        <w:rPr>
          <w:rStyle w:val="DDNField"/>
          <w:lang w:eastAsia="zh-CN"/>
        </w:rPr>
        <w:t>图</w:t>
      </w:r>
      <w:r w:rsidR="00244445" w:rsidRPr="00244445">
        <w:rPr>
          <w:rStyle w:val="DDNField"/>
          <w:lang w:eastAsia="zh-CN"/>
        </w:rPr>
        <w:t>117</w:t>
      </w:r>
      <w:r w:rsidR="000A3FF7">
        <w:fldChar w:fldCharType="end"/>
      </w:r>
      <w:r>
        <w:rPr>
          <w:lang w:eastAsia="zh-CN"/>
        </w:rPr>
        <w:t>）</w:t>
      </w:r>
      <w:r>
        <w:rPr>
          <w:rFonts w:hint="eastAsia"/>
          <w:lang w:eastAsia="zh-CN"/>
        </w:rPr>
        <w:t>显示了</w:t>
      </w:r>
      <w:r>
        <w:rPr>
          <w:rFonts w:hint="eastAsia"/>
          <w:lang w:eastAsia="zh-CN"/>
        </w:rPr>
        <w:t>SFA</w:t>
      </w:r>
      <w:r>
        <w:rPr>
          <w:rFonts w:hint="eastAsia"/>
          <w:lang w:eastAsia="zh-CN"/>
        </w:rPr>
        <w:t>物理磁盘的相关信息。</w:t>
      </w:r>
    </w:p>
    <w:p w14:paraId="472B2134" w14:textId="77777777" w:rsidR="002E2C1B" w:rsidRDefault="00064063" w:rsidP="002E2C1B">
      <w:pPr>
        <w:pStyle w:val="a6"/>
        <w:rPr>
          <w:lang w:eastAsia="zh-CN"/>
        </w:rPr>
      </w:pPr>
      <w:bookmarkStart w:id="365" w:name="_Ref499636230"/>
      <w:bookmarkStart w:id="366" w:name="_Toc514767941"/>
      <w:r>
        <w:rPr>
          <w:lang w:eastAsia="zh-CN"/>
        </w:rPr>
        <w:t>图</w:t>
      </w:r>
      <w:r w:rsidR="004C426C">
        <w:fldChar w:fldCharType="begin"/>
      </w:r>
      <w:r w:rsidR="0017155E">
        <w:rPr>
          <w:lang w:eastAsia="zh-CN"/>
        </w:rPr>
        <w:instrText xml:space="preserve"> SEQ Figure \* ARABIC </w:instrText>
      </w:r>
      <w:r w:rsidR="004C426C">
        <w:fldChar w:fldCharType="separate"/>
      </w:r>
      <w:r w:rsidR="00244445">
        <w:rPr>
          <w:noProof/>
          <w:lang w:eastAsia="zh-CN"/>
        </w:rPr>
        <w:t>117</w:t>
      </w:r>
      <w:r w:rsidR="004C426C">
        <w:fldChar w:fldCharType="end"/>
      </w:r>
      <w:bookmarkEnd w:id="365"/>
      <w:r w:rsidR="002E2C1B">
        <w:rPr>
          <w:lang w:eastAsia="zh-CN"/>
        </w:rPr>
        <w:t>: SFA</w:t>
      </w:r>
      <w:r w:rsidR="009F2FC3">
        <w:rPr>
          <w:rFonts w:hint="eastAsia"/>
          <w:lang w:eastAsia="zh-CN"/>
        </w:rPr>
        <w:t>物理磁盘仪表盘</w:t>
      </w:r>
      <w:bookmarkEnd w:id="366"/>
    </w:p>
    <w:p w14:paraId="5CA5AE77" w14:textId="77777777" w:rsidR="002E2C1B" w:rsidRDefault="002E2C1B" w:rsidP="002E2C1B">
      <w:pPr>
        <w:pStyle w:val="ae"/>
      </w:pPr>
      <w:r>
        <w:rPr>
          <w:noProof/>
          <w:lang w:eastAsia="zh-CN"/>
        </w:rPr>
        <w:drawing>
          <wp:inline distT="0" distB="0" distL="0" distR="0" wp14:anchorId="3429C9FC" wp14:editId="42368504">
            <wp:extent cx="4420552" cy="1884807"/>
            <wp:effectExtent l="0" t="0" r="0" b="1270"/>
            <wp:docPr id="2274"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4420552" cy="1884807"/>
                    </a:xfrm>
                    <a:prstGeom prst="rect">
                      <a:avLst/>
                    </a:prstGeom>
                  </pic:spPr>
                </pic:pic>
              </a:graphicData>
            </a:graphic>
          </wp:inline>
        </w:drawing>
      </w:r>
    </w:p>
    <w:p w14:paraId="5B22FE9E" w14:textId="77777777" w:rsidR="002E2C1B" w:rsidRDefault="001E77D4" w:rsidP="002E2C1B">
      <w:pPr>
        <w:pStyle w:val="ae"/>
        <w:keepNext/>
        <w:rPr>
          <w:lang w:eastAsia="zh-CN"/>
        </w:rPr>
      </w:pPr>
      <w:r>
        <w:rPr>
          <w:rFonts w:hint="eastAsia"/>
          <w:lang w:eastAsia="zh-CN"/>
        </w:rPr>
        <w:t>下面是可以在</w:t>
      </w:r>
      <w:r w:rsidRPr="00074FB2">
        <w:rPr>
          <w:rFonts w:hint="eastAsia"/>
          <w:b/>
          <w:lang w:eastAsia="zh-CN"/>
        </w:rPr>
        <w:t>SFA</w:t>
      </w:r>
      <w:r w:rsidR="00404E95" w:rsidRPr="00074FB2">
        <w:rPr>
          <w:rFonts w:hint="eastAsia"/>
          <w:b/>
          <w:lang w:eastAsia="zh-CN"/>
        </w:rPr>
        <w:t>物理磁盘</w:t>
      </w:r>
      <w:r w:rsidR="00404E95">
        <w:rPr>
          <w:rFonts w:hint="eastAsia"/>
          <w:lang w:eastAsia="zh-CN"/>
        </w:rPr>
        <w:t>表盘中</w:t>
      </w:r>
      <w:r>
        <w:rPr>
          <w:rFonts w:hint="eastAsia"/>
          <w:lang w:eastAsia="zh-CN"/>
        </w:rPr>
        <w:t>可以找到的面板：</w:t>
      </w:r>
    </w:p>
    <w:p w14:paraId="688EE91C" w14:textId="77777777" w:rsidR="00EF72F8" w:rsidRDefault="009F2FC3" w:rsidP="00EF72F8">
      <w:pPr>
        <w:pStyle w:val="DDNbodytext1"/>
        <w:keepNext/>
        <w:numPr>
          <w:ilvl w:val="0"/>
          <w:numId w:val="37"/>
        </w:numPr>
        <w:ind w:left="1434" w:hanging="357"/>
      </w:pPr>
      <w:r w:rsidRPr="002246A4">
        <w:rPr>
          <w:b/>
        </w:rPr>
        <w:t xml:space="preserve">I/O </w:t>
      </w:r>
      <w:r w:rsidRPr="002246A4">
        <w:rPr>
          <w:rFonts w:hint="eastAsia"/>
          <w:b/>
          <w:lang w:eastAsia="zh-CN"/>
        </w:rPr>
        <w:t>吞吐率</w:t>
      </w:r>
      <w:r>
        <w:rPr>
          <w:rFonts w:hint="eastAsia"/>
          <w:lang w:eastAsia="zh-CN"/>
        </w:rPr>
        <w:t>面板</w:t>
      </w:r>
      <w:r w:rsidR="00434367">
        <w:t>（</w:t>
      </w:r>
      <w:r w:rsidR="004C426C" w:rsidRPr="00244445">
        <w:rPr>
          <w:rStyle w:val="DDNField"/>
        </w:rPr>
        <w:fldChar w:fldCharType="begin"/>
      </w:r>
      <w:r w:rsidR="002E2C1B" w:rsidRPr="00244445">
        <w:rPr>
          <w:rStyle w:val="DDNField"/>
        </w:rPr>
        <w:instrText xml:space="preserve"> REF _Ref499738708 \h </w:instrText>
      </w:r>
      <w:r w:rsidR="00244445">
        <w:rPr>
          <w:rStyle w:val="DDNField"/>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rPr>
        <w:t>图</w:t>
      </w:r>
      <w:r w:rsidR="00244445" w:rsidRPr="00244445">
        <w:rPr>
          <w:rStyle w:val="DDNField"/>
        </w:rPr>
        <w:t>118</w:t>
      </w:r>
      <w:r w:rsidR="004C426C" w:rsidRPr="00244445">
        <w:rPr>
          <w:rStyle w:val="DDNField"/>
        </w:rPr>
        <w:fldChar w:fldCharType="end"/>
      </w:r>
      <w:r w:rsidR="00434367" w:rsidRPr="00434367">
        <w:rPr>
          <w:rStyle w:val="DDNField"/>
          <w:color w:val="auto"/>
        </w:rPr>
        <w:t>）</w:t>
      </w:r>
      <w:r>
        <w:rPr>
          <w:rFonts w:hint="eastAsia"/>
          <w:lang w:eastAsia="zh-CN"/>
        </w:rPr>
        <w:t>显示出该物理磁盘的</w:t>
      </w:r>
      <w:r>
        <w:rPr>
          <w:rFonts w:hint="eastAsia"/>
          <w:lang w:eastAsia="zh-CN"/>
        </w:rPr>
        <w:t>I/O</w:t>
      </w:r>
      <w:r>
        <w:rPr>
          <w:rFonts w:hint="eastAsia"/>
          <w:lang w:eastAsia="zh-CN"/>
        </w:rPr>
        <w:t>吞吐率。</w:t>
      </w:r>
    </w:p>
    <w:p w14:paraId="4D91BEB9" w14:textId="77777777" w:rsidR="001F0829" w:rsidRDefault="00064063" w:rsidP="001F0829">
      <w:pPr>
        <w:pStyle w:val="a6"/>
        <w:ind w:left="1434"/>
        <w:rPr>
          <w:lang w:eastAsia="zh-CN"/>
        </w:rPr>
      </w:pPr>
      <w:bookmarkStart w:id="367" w:name="_Ref499738708"/>
      <w:bookmarkStart w:id="368" w:name="_Toc514767942"/>
      <w:r>
        <w:rPr>
          <w:lang w:eastAsia="zh-CN"/>
        </w:rPr>
        <w:t>图</w:t>
      </w:r>
      <w:r w:rsidR="004C426C">
        <w:fldChar w:fldCharType="begin"/>
      </w:r>
      <w:r w:rsidR="00930CFE">
        <w:rPr>
          <w:lang w:eastAsia="zh-CN"/>
        </w:rPr>
        <w:instrText xml:space="preserve"> SEQ Figure \* ARABIC </w:instrText>
      </w:r>
      <w:r w:rsidR="004C426C">
        <w:fldChar w:fldCharType="separate"/>
      </w:r>
      <w:r w:rsidR="00244445">
        <w:rPr>
          <w:noProof/>
          <w:lang w:eastAsia="zh-CN"/>
        </w:rPr>
        <w:t>118</w:t>
      </w:r>
      <w:r w:rsidR="004C426C">
        <w:fldChar w:fldCharType="end"/>
      </w:r>
      <w:bookmarkEnd w:id="367"/>
      <w:r w:rsidR="009F2FC3">
        <w:rPr>
          <w:rFonts w:hint="eastAsia"/>
          <w:lang w:eastAsia="zh-CN"/>
        </w:rPr>
        <w:t>：</w:t>
      </w:r>
      <w:r w:rsidR="002E2C1B">
        <w:rPr>
          <w:lang w:eastAsia="zh-CN"/>
        </w:rPr>
        <w:t xml:space="preserve">I/O </w:t>
      </w:r>
      <w:r w:rsidR="001F0829">
        <w:rPr>
          <w:rFonts w:hint="eastAsia"/>
          <w:lang w:eastAsia="zh-CN"/>
        </w:rPr>
        <w:t>吞吐率面板</w:t>
      </w:r>
      <w:bookmarkEnd w:id="368"/>
    </w:p>
    <w:p w14:paraId="6B4E9A18" w14:textId="77777777" w:rsidR="002E2C1B" w:rsidRDefault="002E2C1B" w:rsidP="001F0829">
      <w:pPr>
        <w:pStyle w:val="a6"/>
        <w:keepNext w:val="0"/>
        <w:keepLines w:val="0"/>
        <w:widowControl w:val="0"/>
        <w:ind w:left="1435"/>
        <w:rPr>
          <w:lang w:eastAsia="zh-CN"/>
        </w:rPr>
      </w:pPr>
      <w:r>
        <w:rPr>
          <w:noProof/>
          <w:lang w:eastAsia="zh-CN"/>
        </w:rPr>
        <w:drawing>
          <wp:inline distT="0" distB="0" distL="0" distR="0" wp14:anchorId="4099B455" wp14:editId="63A7FE76">
            <wp:extent cx="4210049" cy="2457450"/>
            <wp:effectExtent l="0" t="0" r="635" b="0"/>
            <wp:docPr id="227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4210049" cy="2457450"/>
                    </a:xfrm>
                    <a:prstGeom prst="rect">
                      <a:avLst/>
                    </a:prstGeom>
                  </pic:spPr>
                </pic:pic>
              </a:graphicData>
            </a:graphic>
          </wp:inline>
        </w:drawing>
      </w:r>
    </w:p>
    <w:p w14:paraId="417A7139" w14:textId="463BA1DA" w:rsidR="002E2C1B" w:rsidRDefault="00434367" w:rsidP="002E2C1B">
      <w:pPr>
        <w:pStyle w:val="DDNbodytext1"/>
        <w:keepNext/>
        <w:numPr>
          <w:ilvl w:val="0"/>
          <w:numId w:val="37"/>
        </w:numPr>
        <w:ind w:left="1434" w:hanging="357"/>
        <w:rPr>
          <w:lang w:eastAsia="zh-CN"/>
        </w:rPr>
      </w:pPr>
      <w:r w:rsidRPr="00231E30">
        <w:rPr>
          <w:rFonts w:hint="eastAsia"/>
          <w:b/>
          <w:lang w:eastAsia="zh-CN"/>
        </w:rPr>
        <w:lastRenderedPageBreak/>
        <w:t>IOPS</w:t>
      </w:r>
      <w:r>
        <w:rPr>
          <w:rFonts w:hint="eastAsia"/>
          <w:lang w:eastAsia="zh-CN"/>
        </w:rPr>
        <w:t>面板</w:t>
      </w:r>
      <w:r>
        <w:rPr>
          <w:lang w:eastAsia="zh-CN"/>
        </w:rPr>
        <w:t>（</w:t>
      </w:r>
      <w:r w:rsidR="004C426C" w:rsidRPr="00244445">
        <w:rPr>
          <w:rStyle w:val="DDNField"/>
        </w:rPr>
        <w:fldChar w:fldCharType="begin"/>
      </w:r>
      <w:r w:rsidR="002E2C1B" w:rsidRPr="00244445">
        <w:rPr>
          <w:rStyle w:val="DDNField"/>
          <w:lang w:eastAsia="zh-CN"/>
        </w:rPr>
        <w:instrText xml:space="preserve"> REF _Ref499738721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119</w:t>
      </w:r>
      <w:r w:rsidR="004C426C" w:rsidRPr="00244445">
        <w:rPr>
          <w:rStyle w:val="DDNField"/>
        </w:rPr>
        <w:fldChar w:fldCharType="end"/>
      </w:r>
      <w:r>
        <w:rPr>
          <w:lang w:eastAsia="zh-CN"/>
        </w:rPr>
        <w:t>）</w:t>
      </w:r>
      <w:r>
        <w:rPr>
          <w:rFonts w:hint="eastAsia"/>
          <w:lang w:eastAsia="zh-CN"/>
        </w:rPr>
        <w:t>显示出</w:t>
      </w:r>
      <w:r w:rsidR="00074FB2" w:rsidRPr="00FE32D3">
        <w:rPr>
          <w:rFonts w:hint="eastAsia"/>
          <w:lang w:eastAsia="zh-CN"/>
        </w:rPr>
        <w:t>该</w:t>
      </w:r>
      <w:r>
        <w:rPr>
          <w:rFonts w:hint="eastAsia"/>
          <w:lang w:eastAsia="zh-CN"/>
        </w:rPr>
        <w:t>物理磁盘</w:t>
      </w:r>
      <w:r w:rsidR="00E12D85">
        <w:rPr>
          <w:rFonts w:hint="eastAsia"/>
          <w:lang w:eastAsia="zh-CN"/>
        </w:rPr>
        <w:t>每秒</w:t>
      </w:r>
      <w:r w:rsidR="00E12D85">
        <w:rPr>
          <w:rFonts w:hint="eastAsia"/>
          <w:lang w:eastAsia="zh-CN"/>
        </w:rPr>
        <w:t>I/O</w:t>
      </w:r>
      <w:r w:rsidR="00E12D85">
        <w:rPr>
          <w:rFonts w:hint="eastAsia"/>
          <w:lang w:eastAsia="zh-CN"/>
        </w:rPr>
        <w:t>操作数目。</w:t>
      </w:r>
    </w:p>
    <w:p w14:paraId="11565DC5" w14:textId="77777777" w:rsidR="002E2C1B" w:rsidRDefault="00064063" w:rsidP="002E2C1B">
      <w:pPr>
        <w:pStyle w:val="a6"/>
        <w:ind w:left="1434"/>
      </w:pPr>
      <w:bookmarkStart w:id="369" w:name="_Ref499738721"/>
      <w:bookmarkStart w:id="370" w:name="_Toc514767943"/>
      <w:r>
        <w:t>图</w:t>
      </w:r>
      <w:r w:rsidR="004C426C">
        <w:fldChar w:fldCharType="begin"/>
      </w:r>
      <w:r w:rsidR="00D274BF">
        <w:instrText xml:space="preserve"> SEQ Figure \* ARABIC </w:instrText>
      </w:r>
      <w:r w:rsidR="004C426C">
        <w:fldChar w:fldCharType="separate"/>
      </w:r>
      <w:r w:rsidR="00244445">
        <w:rPr>
          <w:noProof/>
        </w:rPr>
        <w:t>119</w:t>
      </w:r>
      <w:r w:rsidR="004C426C">
        <w:rPr>
          <w:noProof/>
        </w:rPr>
        <w:fldChar w:fldCharType="end"/>
      </w:r>
      <w:bookmarkEnd w:id="369"/>
      <w:r w:rsidR="009F2FC3">
        <w:rPr>
          <w:rFonts w:hint="eastAsia"/>
          <w:lang w:eastAsia="zh-CN"/>
        </w:rPr>
        <w:t>：</w:t>
      </w:r>
      <w:r w:rsidR="00E12D85">
        <w:rPr>
          <w:rFonts w:hint="eastAsia"/>
          <w:lang w:eastAsia="zh-CN"/>
        </w:rPr>
        <w:t>IOPS</w:t>
      </w:r>
      <w:r w:rsidR="00E12D85">
        <w:rPr>
          <w:rFonts w:hint="eastAsia"/>
          <w:lang w:eastAsia="zh-CN"/>
        </w:rPr>
        <w:t>面板</w:t>
      </w:r>
      <w:bookmarkEnd w:id="370"/>
    </w:p>
    <w:p w14:paraId="3957FBAD" w14:textId="77777777" w:rsidR="002E2C1B" w:rsidRDefault="002E2C1B" w:rsidP="002E2C1B">
      <w:pPr>
        <w:pStyle w:val="DDNbodytext1"/>
        <w:ind w:left="1435"/>
      </w:pPr>
      <w:r>
        <w:rPr>
          <w:noProof/>
          <w:lang w:eastAsia="zh-CN"/>
        </w:rPr>
        <w:drawing>
          <wp:inline distT="0" distB="0" distL="0" distR="0" wp14:anchorId="3ED9F00D" wp14:editId="49DAEDE0">
            <wp:extent cx="4219575" cy="2447925"/>
            <wp:effectExtent l="0" t="0" r="9525" b="9525"/>
            <wp:docPr id="2276"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4219575" cy="2447925"/>
                    </a:xfrm>
                    <a:prstGeom prst="rect">
                      <a:avLst/>
                    </a:prstGeom>
                  </pic:spPr>
                </pic:pic>
              </a:graphicData>
            </a:graphic>
          </wp:inline>
        </w:drawing>
      </w:r>
    </w:p>
    <w:p w14:paraId="7F5EDCA8" w14:textId="77777777" w:rsidR="002E2C1B" w:rsidRDefault="00E12D85" w:rsidP="002E2C1B">
      <w:pPr>
        <w:pStyle w:val="DDNbodytext1"/>
        <w:keepNext/>
        <w:numPr>
          <w:ilvl w:val="0"/>
          <w:numId w:val="37"/>
        </w:numPr>
        <w:ind w:left="1434" w:hanging="357"/>
      </w:pPr>
      <w:r w:rsidRPr="00231E30">
        <w:rPr>
          <w:rFonts w:hint="eastAsia"/>
          <w:b/>
          <w:lang w:eastAsia="zh-CN"/>
        </w:rPr>
        <w:t>I/O</w:t>
      </w:r>
      <w:r w:rsidRPr="00231E30">
        <w:rPr>
          <w:rFonts w:hint="eastAsia"/>
          <w:b/>
          <w:lang w:eastAsia="zh-CN"/>
        </w:rPr>
        <w:t>大小</w:t>
      </w:r>
      <w:r>
        <w:rPr>
          <w:rFonts w:hint="eastAsia"/>
          <w:lang w:eastAsia="zh-CN"/>
        </w:rPr>
        <w:t>面板</w:t>
      </w:r>
      <w:r w:rsidR="002E2C1B">
        <w:t>(</w:t>
      </w:r>
      <w:r w:rsidR="004C426C" w:rsidRPr="00244445">
        <w:rPr>
          <w:rStyle w:val="DDNField"/>
        </w:rPr>
        <w:fldChar w:fldCharType="begin"/>
      </w:r>
      <w:r w:rsidR="002E2C1B" w:rsidRPr="00244445">
        <w:rPr>
          <w:rStyle w:val="DDNField"/>
        </w:rPr>
        <w:instrText xml:space="preserve"> REF _Ref499738753 \h </w:instrText>
      </w:r>
      <w:r w:rsidR="00244445">
        <w:rPr>
          <w:rStyle w:val="DDNField"/>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rPr>
        <w:t>图</w:t>
      </w:r>
      <w:r w:rsidR="00244445" w:rsidRPr="00244445">
        <w:rPr>
          <w:rStyle w:val="DDNField"/>
        </w:rPr>
        <w:t>120</w:t>
      </w:r>
      <w:r w:rsidR="004C426C" w:rsidRPr="00244445">
        <w:rPr>
          <w:rStyle w:val="DDNField"/>
        </w:rPr>
        <w:fldChar w:fldCharType="end"/>
      </w:r>
      <w:r w:rsidR="002E2C1B">
        <w:t xml:space="preserve">) </w:t>
      </w:r>
      <w:r>
        <w:rPr>
          <w:rFonts w:hint="eastAsia"/>
          <w:lang w:eastAsia="zh-CN"/>
        </w:rPr>
        <w:t>显示出</w:t>
      </w:r>
      <w:r w:rsidR="00353F5E">
        <w:rPr>
          <w:rFonts w:hint="eastAsia"/>
          <w:lang w:eastAsia="zh-CN"/>
        </w:rPr>
        <w:t>各</w:t>
      </w:r>
      <w:r>
        <w:rPr>
          <w:rFonts w:hint="eastAsia"/>
          <w:lang w:eastAsia="zh-CN"/>
        </w:rPr>
        <w:t>控制器中</w:t>
      </w:r>
      <w:r w:rsidR="00353F5E">
        <w:rPr>
          <w:rFonts w:hint="eastAsia"/>
          <w:lang w:eastAsia="zh-CN"/>
        </w:rPr>
        <w:t>该物理硬盘的</w:t>
      </w:r>
      <w:r>
        <w:rPr>
          <w:rFonts w:hint="eastAsia"/>
          <w:lang w:eastAsia="zh-CN"/>
        </w:rPr>
        <w:t>每</w:t>
      </w:r>
      <w:r w:rsidR="00353F5E">
        <w:rPr>
          <w:rFonts w:hint="eastAsia"/>
          <w:lang w:eastAsia="zh-CN"/>
        </w:rPr>
        <w:t>次</w:t>
      </w:r>
      <w:r>
        <w:t>I/O</w:t>
      </w:r>
      <w:r>
        <w:rPr>
          <w:rFonts w:hint="eastAsia"/>
          <w:lang w:eastAsia="zh-CN"/>
        </w:rPr>
        <w:t>的平均大小。</w:t>
      </w:r>
    </w:p>
    <w:p w14:paraId="75441DCD" w14:textId="77777777" w:rsidR="002E2C1B" w:rsidRPr="00CE2D96" w:rsidRDefault="00064063" w:rsidP="002E2C1B">
      <w:pPr>
        <w:pStyle w:val="a6"/>
        <w:ind w:left="1434"/>
        <w:rPr>
          <w:lang w:val="ru-RU"/>
        </w:rPr>
      </w:pPr>
      <w:bookmarkStart w:id="371" w:name="_Ref499738753"/>
      <w:bookmarkStart w:id="372" w:name="_Toc514767944"/>
      <w:r>
        <w:t>图</w:t>
      </w:r>
      <w:r w:rsidR="004C426C">
        <w:fldChar w:fldCharType="begin"/>
      </w:r>
      <w:r w:rsidR="00D274BF">
        <w:instrText xml:space="preserve"> SEQ Figure \* ARABIC </w:instrText>
      </w:r>
      <w:r w:rsidR="004C426C">
        <w:fldChar w:fldCharType="separate"/>
      </w:r>
      <w:r w:rsidR="00244445">
        <w:rPr>
          <w:noProof/>
        </w:rPr>
        <w:t>120</w:t>
      </w:r>
      <w:r w:rsidR="004C426C">
        <w:rPr>
          <w:noProof/>
        </w:rPr>
        <w:fldChar w:fldCharType="end"/>
      </w:r>
      <w:bookmarkEnd w:id="371"/>
      <w:r w:rsidR="00E12D85">
        <w:t>：</w:t>
      </w:r>
      <w:r w:rsidR="002E2C1B">
        <w:t xml:space="preserve">I/O </w:t>
      </w:r>
      <w:r w:rsidR="00E12D85">
        <w:rPr>
          <w:rFonts w:hint="eastAsia"/>
          <w:lang w:eastAsia="zh-CN"/>
        </w:rPr>
        <w:t>大小面板</w:t>
      </w:r>
      <w:bookmarkEnd w:id="372"/>
    </w:p>
    <w:p w14:paraId="51383C94" w14:textId="77777777" w:rsidR="002E2C1B" w:rsidRDefault="002E2C1B" w:rsidP="002E2C1B">
      <w:pPr>
        <w:pStyle w:val="DDNbodytext1"/>
        <w:ind w:left="1435"/>
      </w:pPr>
      <w:r>
        <w:rPr>
          <w:noProof/>
          <w:lang w:eastAsia="zh-CN"/>
        </w:rPr>
        <w:drawing>
          <wp:inline distT="0" distB="0" distL="0" distR="0" wp14:anchorId="6EE48B54" wp14:editId="50C2175E">
            <wp:extent cx="4229100" cy="2447925"/>
            <wp:effectExtent l="0" t="0" r="0" b="0"/>
            <wp:docPr id="227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134" cstate="print"/>
                    <a:stretch>
                      <a:fillRect/>
                    </a:stretch>
                  </pic:blipFill>
                  <pic:spPr>
                    <a:xfrm>
                      <a:off x="0" y="0"/>
                      <a:ext cx="4229100" cy="2447925"/>
                    </a:xfrm>
                    <a:prstGeom prst="rect">
                      <a:avLst/>
                    </a:prstGeom>
                  </pic:spPr>
                </pic:pic>
              </a:graphicData>
            </a:graphic>
          </wp:inline>
        </w:drawing>
      </w:r>
    </w:p>
    <w:p w14:paraId="7578E463" w14:textId="77777777" w:rsidR="002E2C1B" w:rsidRDefault="00353F5E" w:rsidP="002E2C1B">
      <w:pPr>
        <w:pStyle w:val="DDNbodytext1"/>
        <w:keepNext/>
        <w:numPr>
          <w:ilvl w:val="0"/>
          <w:numId w:val="37"/>
        </w:numPr>
        <w:spacing w:before="5"/>
        <w:ind w:left="1434" w:hanging="357"/>
        <w:rPr>
          <w:lang w:eastAsia="zh-CN"/>
        </w:rPr>
      </w:pPr>
      <w:r w:rsidRPr="00231E30">
        <w:rPr>
          <w:rFonts w:hint="eastAsia"/>
          <w:b/>
          <w:lang w:eastAsia="zh-CN"/>
        </w:rPr>
        <w:lastRenderedPageBreak/>
        <w:t>写</w:t>
      </w:r>
      <w:r w:rsidR="006B310E" w:rsidRPr="00231E30">
        <w:rPr>
          <w:rFonts w:hint="eastAsia"/>
          <w:b/>
          <w:lang w:eastAsia="zh-CN"/>
        </w:rPr>
        <w:t>数据</w:t>
      </w:r>
      <w:r w:rsidRPr="00231E30">
        <w:rPr>
          <w:rFonts w:hint="eastAsia"/>
          <w:b/>
          <w:lang w:eastAsia="zh-CN"/>
        </w:rPr>
        <w:t>吞吐率</w:t>
      </w:r>
      <w:r>
        <w:rPr>
          <w:rFonts w:hint="eastAsia"/>
          <w:lang w:eastAsia="zh-CN"/>
        </w:rPr>
        <w:t>面板</w:t>
      </w:r>
      <w:r w:rsidR="006B310E">
        <w:rPr>
          <w:lang w:eastAsia="zh-CN"/>
        </w:rPr>
        <w:t>（</w:t>
      </w:r>
      <w:r w:rsidR="004C426C" w:rsidRPr="00244445">
        <w:rPr>
          <w:rStyle w:val="DDNField"/>
        </w:rPr>
        <w:fldChar w:fldCharType="begin"/>
      </w:r>
      <w:r w:rsidR="002E2C1B" w:rsidRPr="00244445">
        <w:rPr>
          <w:rStyle w:val="DDNField"/>
          <w:lang w:eastAsia="zh-CN"/>
        </w:rPr>
        <w:instrText xml:space="preserve"> REF _Ref499738856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121</w:t>
      </w:r>
      <w:r w:rsidR="004C426C" w:rsidRPr="00244445">
        <w:rPr>
          <w:rStyle w:val="DDNField"/>
        </w:rPr>
        <w:fldChar w:fldCharType="end"/>
      </w:r>
      <w:r w:rsidR="006B310E">
        <w:rPr>
          <w:lang w:eastAsia="zh-CN"/>
        </w:rPr>
        <w:t>）</w:t>
      </w:r>
      <w:r>
        <w:rPr>
          <w:rFonts w:hint="eastAsia"/>
          <w:lang w:eastAsia="zh-CN"/>
        </w:rPr>
        <w:t>显示出各控制器中，</w:t>
      </w:r>
      <w:r w:rsidR="006B310E">
        <w:rPr>
          <w:rFonts w:hint="eastAsia"/>
          <w:lang w:eastAsia="zh-CN"/>
        </w:rPr>
        <w:t>该</w:t>
      </w:r>
      <w:r>
        <w:rPr>
          <w:rFonts w:hint="eastAsia"/>
          <w:lang w:eastAsia="zh-CN"/>
        </w:rPr>
        <w:t>物理硬盘的写入吞吐率。</w:t>
      </w:r>
    </w:p>
    <w:p w14:paraId="39DE9603" w14:textId="77777777" w:rsidR="002E2C1B" w:rsidRDefault="00064063" w:rsidP="002E2C1B">
      <w:pPr>
        <w:pStyle w:val="a6"/>
        <w:ind w:left="1434"/>
        <w:rPr>
          <w:lang w:eastAsia="zh-CN"/>
        </w:rPr>
      </w:pPr>
      <w:bookmarkStart w:id="373" w:name="_Ref499738856"/>
      <w:bookmarkStart w:id="374" w:name="_Toc514767945"/>
      <w:r>
        <w:rPr>
          <w:lang w:eastAsia="zh-CN"/>
        </w:rPr>
        <w:t>图</w:t>
      </w:r>
      <w:r w:rsidR="004C426C">
        <w:fldChar w:fldCharType="begin"/>
      </w:r>
      <w:r w:rsidR="00D274BF">
        <w:rPr>
          <w:lang w:eastAsia="zh-CN"/>
        </w:rPr>
        <w:instrText xml:space="preserve"> SEQ Figure \* ARABIC </w:instrText>
      </w:r>
      <w:r w:rsidR="004C426C">
        <w:fldChar w:fldCharType="separate"/>
      </w:r>
      <w:r w:rsidR="00244445">
        <w:rPr>
          <w:noProof/>
          <w:lang w:eastAsia="zh-CN"/>
        </w:rPr>
        <w:t>121</w:t>
      </w:r>
      <w:r w:rsidR="004C426C">
        <w:rPr>
          <w:noProof/>
        </w:rPr>
        <w:fldChar w:fldCharType="end"/>
      </w:r>
      <w:bookmarkEnd w:id="373"/>
      <w:r w:rsidR="00353F5E">
        <w:rPr>
          <w:lang w:eastAsia="zh-CN"/>
        </w:rPr>
        <w:t>：</w:t>
      </w:r>
      <w:r w:rsidR="00353F5E">
        <w:rPr>
          <w:rFonts w:hint="eastAsia"/>
          <w:lang w:eastAsia="zh-CN"/>
        </w:rPr>
        <w:t>写</w:t>
      </w:r>
      <w:r w:rsidR="006B310E">
        <w:rPr>
          <w:rFonts w:hint="eastAsia"/>
          <w:lang w:eastAsia="zh-CN"/>
        </w:rPr>
        <w:t>数据</w:t>
      </w:r>
      <w:r w:rsidR="00353F5E">
        <w:rPr>
          <w:rFonts w:hint="eastAsia"/>
          <w:lang w:eastAsia="zh-CN"/>
        </w:rPr>
        <w:t>吞吐率面板</w:t>
      </w:r>
      <w:bookmarkEnd w:id="374"/>
    </w:p>
    <w:p w14:paraId="2B2DC83C" w14:textId="77777777" w:rsidR="002E2C1B" w:rsidRDefault="002E2C1B" w:rsidP="002E2C1B">
      <w:pPr>
        <w:pStyle w:val="DDNbodytext1"/>
        <w:spacing w:before="5"/>
        <w:ind w:left="1435"/>
        <w:rPr>
          <w:sz w:val="23"/>
        </w:rPr>
      </w:pPr>
      <w:r w:rsidRPr="00F62ADE">
        <w:rPr>
          <w:noProof/>
          <w:lang w:eastAsia="zh-CN"/>
        </w:rPr>
        <w:drawing>
          <wp:inline distT="0" distB="0" distL="0" distR="0" wp14:anchorId="410742BF" wp14:editId="4E986BCF">
            <wp:extent cx="4219575" cy="1634611"/>
            <wp:effectExtent l="0" t="0" r="0" b="3810"/>
            <wp:docPr id="2278"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4244578" cy="1644297"/>
                    </a:xfrm>
                    <a:prstGeom prst="rect">
                      <a:avLst/>
                    </a:prstGeom>
                  </pic:spPr>
                </pic:pic>
              </a:graphicData>
            </a:graphic>
          </wp:inline>
        </w:drawing>
      </w:r>
    </w:p>
    <w:p w14:paraId="166762CB" w14:textId="77777777" w:rsidR="006B310E" w:rsidRDefault="006B310E" w:rsidP="002E2C1B">
      <w:pPr>
        <w:pStyle w:val="DDNbodytext1"/>
        <w:keepNext/>
        <w:numPr>
          <w:ilvl w:val="0"/>
          <w:numId w:val="37"/>
        </w:numPr>
        <w:ind w:left="1434" w:hanging="357"/>
        <w:rPr>
          <w:lang w:eastAsia="zh-CN"/>
        </w:rPr>
      </w:pPr>
      <w:r w:rsidRPr="00231E30">
        <w:rPr>
          <w:rFonts w:hint="eastAsia"/>
          <w:b/>
          <w:lang w:eastAsia="zh-CN"/>
        </w:rPr>
        <w:t>写数据的</w:t>
      </w:r>
      <w:r w:rsidRPr="00231E30">
        <w:rPr>
          <w:b/>
          <w:lang w:eastAsia="zh-CN"/>
        </w:rPr>
        <w:t>I/O</w:t>
      </w:r>
      <w:r w:rsidRPr="00231E30">
        <w:rPr>
          <w:rFonts w:hint="eastAsia"/>
          <w:b/>
          <w:lang w:eastAsia="zh-CN"/>
        </w:rPr>
        <w:t>大小样品采样数目</w:t>
      </w:r>
      <w:r>
        <w:rPr>
          <w:rFonts w:hint="eastAsia"/>
          <w:lang w:eastAsia="zh-CN"/>
        </w:rPr>
        <w:t>面板（</w:t>
      </w:r>
      <w:r w:rsidR="004C426C" w:rsidRPr="00244445">
        <w:rPr>
          <w:rStyle w:val="DDNField"/>
        </w:rPr>
        <w:fldChar w:fldCharType="begin"/>
      </w:r>
      <w:r w:rsidR="002E2C1B" w:rsidRPr="00244445">
        <w:rPr>
          <w:rStyle w:val="DDNField"/>
          <w:lang w:eastAsia="zh-CN"/>
        </w:rPr>
        <w:instrText xml:space="preserve"> REF _Ref499738888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122</w:t>
      </w:r>
      <w:r w:rsidR="004C426C" w:rsidRPr="00244445">
        <w:rPr>
          <w:rStyle w:val="DDNField"/>
        </w:rPr>
        <w:fldChar w:fldCharType="end"/>
      </w:r>
      <w:r>
        <w:rPr>
          <w:lang w:eastAsia="zh-CN"/>
        </w:rPr>
        <w:t>）</w:t>
      </w:r>
      <w:r>
        <w:rPr>
          <w:rFonts w:hint="eastAsia"/>
          <w:lang w:eastAsia="zh-CN"/>
        </w:rPr>
        <w:t>显示出该物理磁盘上每种</w:t>
      </w:r>
      <w:r>
        <w:rPr>
          <w:rFonts w:hint="eastAsia"/>
          <w:lang w:eastAsia="zh-CN"/>
        </w:rPr>
        <w:t>I/O</w:t>
      </w:r>
      <w:r>
        <w:rPr>
          <w:rFonts w:hint="eastAsia"/>
          <w:lang w:eastAsia="zh-CN"/>
        </w:rPr>
        <w:t>大小的采样数目。</w:t>
      </w:r>
    </w:p>
    <w:p w14:paraId="1745B3AE" w14:textId="77777777" w:rsidR="002E2C1B" w:rsidRDefault="00064063" w:rsidP="002E2C1B">
      <w:pPr>
        <w:pStyle w:val="a6"/>
        <w:ind w:left="1434"/>
        <w:rPr>
          <w:lang w:eastAsia="zh-CN"/>
        </w:rPr>
      </w:pPr>
      <w:bookmarkStart w:id="375" w:name="_Ref499738888"/>
      <w:bookmarkStart w:id="376" w:name="_Toc514767946"/>
      <w:r>
        <w:rPr>
          <w:lang w:eastAsia="zh-CN"/>
        </w:rPr>
        <w:t>图</w:t>
      </w:r>
      <w:r w:rsidR="004C426C">
        <w:fldChar w:fldCharType="begin"/>
      </w:r>
      <w:r w:rsidR="00930CFE">
        <w:rPr>
          <w:lang w:eastAsia="zh-CN"/>
        </w:rPr>
        <w:instrText xml:space="preserve"> SEQ Figure \* ARABIC </w:instrText>
      </w:r>
      <w:r w:rsidR="004C426C">
        <w:fldChar w:fldCharType="separate"/>
      </w:r>
      <w:r w:rsidR="00244445">
        <w:rPr>
          <w:noProof/>
          <w:lang w:eastAsia="zh-CN"/>
        </w:rPr>
        <w:t>122</w:t>
      </w:r>
      <w:r w:rsidR="004C426C">
        <w:fldChar w:fldCharType="end"/>
      </w:r>
      <w:bookmarkEnd w:id="375"/>
      <w:r w:rsidR="00EF72F8">
        <w:rPr>
          <w:lang w:eastAsia="zh-CN"/>
        </w:rPr>
        <w:t>：</w:t>
      </w:r>
      <w:r w:rsidR="006B310E">
        <w:rPr>
          <w:rFonts w:hint="eastAsia"/>
          <w:lang w:eastAsia="zh-CN"/>
        </w:rPr>
        <w:t>写数据的</w:t>
      </w:r>
      <w:r w:rsidR="002E2C1B">
        <w:rPr>
          <w:lang w:eastAsia="zh-CN"/>
        </w:rPr>
        <w:t>I/O</w:t>
      </w:r>
      <w:r w:rsidR="006B310E">
        <w:rPr>
          <w:rFonts w:hint="eastAsia"/>
          <w:lang w:eastAsia="zh-CN"/>
        </w:rPr>
        <w:t>大小样品采样数目面板</w:t>
      </w:r>
      <w:bookmarkEnd w:id="376"/>
    </w:p>
    <w:p w14:paraId="680ADAF2" w14:textId="77777777" w:rsidR="002E2C1B" w:rsidRDefault="002E2C1B" w:rsidP="002E2C1B">
      <w:pPr>
        <w:pStyle w:val="ae"/>
        <w:spacing w:before="5"/>
        <w:ind w:left="1434"/>
        <w:rPr>
          <w:sz w:val="21"/>
        </w:rPr>
      </w:pPr>
      <w:r>
        <w:rPr>
          <w:noProof/>
          <w:lang w:eastAsia="zh-CN"/>
        </w:rPr>
        <w:drawing>
          <wp:inline distT="0" distB="0" distL="0" distR="0" wp14:anchorId="486CB68C" wp14:editId="0DA3E43E">
            <wp:extent cx="4363974" cy="1781079"/>
            <wp:effectExtent l="0" t="0" r="0" b="0"/>
            <wp:docPr id="227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4363974" cy="1781079"/>
                    </a:xfrm>
                    <a:prstGeom prst="rect">
                      <a:avLst/>
                    </a:prstGeom>
                  </pic:spPr>
                </pic:pic>
              </a:graphicData>
            </a:graphic>
          </wp:inline>
        </w:drawing>
      </w:r>
    </w:p>
    <w:p w14:paraId="037E73B9" w14:textId="77777777" w:rsidR="002E2C1B" w:rsidRDefault="003932AF" w:rsidP="003932AF">
      <w:pPr>
        <w:pStyle w:val="DDNbodytext1"/>
        <w:keepNext/>
        <w:numPr>
          <w:ilvl w:val="0"/>
          <w:numId w:val="37"/>
        </w:numPr>
        <w:ind w:left="1434" w:hanging="357"/>
        <w:rPr>
          <w:lang w:eastAsia="zh-CN"/>
        </w:rPr>
      </w:pPr>
      <w:r w:rsidRPr="007C2BDD">
        <w:rPr>
          <w:rFonts w:hint="eastAsia"/>
          <w:b/>
          <w:lang w:eastAsia="zh-CN"/>
        </w:rPr>
        <w:t>数据</w:t>
      </w:r>
      <w:r w:rsidR="003E545C" w:rsidRPr="007C2BDD">
        <w:rPr>
          <w:rFonts w:hint="eastAsia"/>
          <w:b/>
          <w:lang w:eastAsia="zh-CN"/>
        </w:rPr>
        <w:t>写入</w:t>
      </w:r>
      <w:r w:rsidRPr="007C2BDD">
        <w:rPr>
          <w:rFonts w:hint="eastAsia"/>
          <w:b/>
          <w:lang w:eastAsia="zh-CN"/>
        </w:rPr>
        <w:t>延迟样品采样数目</w:t>
      </w:r>
      <w:r>
        <w:rPr>
          <w:rFonts w:hint="eastAsia"/>
          <w:lang w:eastAsia="zh-CN"/>
        </w:rPr>
        <w:t>面板</w:t>
      </w:r>
      <w:r>
        <w:rPr>
          <w:lang w:eastAsia="zh-CN"/>
        </w:rPr>
        <w:t>（</w:t>
      </w:r>
      <w:r w:rsidR="004C426C" w:rsidRPr="00244445">
        <w:rPr>
          <w:rStyle w:val="DDNField"/>
        </w:rPr>
        <w:fldChar w:fldCharType="begin"/>
      </w:r>
      <w:r w:rsidR="002E2C1B" w:rsidRPr="00244445">
        <w:rPr>
          <w:rStyle w:val="DDNField"/>
          <w:lang w:eastAsia="zh-CN"/>
        </w:rPr>
        <w:instrText xml:space="preserve"> REF _Ref499738909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123</w:t>
      </w:r>
      <w:r w:rsidR="004C426C" w:rsidRPr="00244445">
        <w:rPr>
          <w:rStyle w:val="DDNField"/>
        </w:rPr>
        <w:fldChar w:fldCharType="end"/>
      </w:r>
      <w:r>
        <w:rPr>
          <w:rFonts w:hint="eastAsia"/>
          <w:lang w:eastAsia="zh-CN"/>
        </w:rPr>
        <w:t>）显示出显示出该物理磁盘上，每种</w:t>
      </w:r>
      <w:r>
        <w:rPr>
          <w:rFonts w:hint="eastAsia"/>
          <w:lang w:eastAsia="zh-CN"/>
        </w:rPr>
        <w:t>I/O</w:t>
      </w:r>
      <w:r>
        <w:rPr>
          <w:rFonts w:hint="eastAsia"/>
          <w:lang w:eastAsia="zh-CN"/>
        </w:rPr>
        <w:t>延迟的采样数目。</w:t>
      </w:r>
    </w:p>
    <w:p w14:paraId="252A32B6" w14:textId="77777777" w:rsidR="002E2C1B" w:rsidRDefault="00064063" w:rsidP="002E2C1B">
      <w:pPr>
        <w:pStyle w:val="a6"/>
        <w:ind w:left="1434"/>
        <w:rPr>
          <w:lang w:eastAsia="zh-CN"/>
        </w:rPr>
      </w:pPr>
      <w:bookmarkStart w:id="377" w:name="_Ref499738909"/>
      <w:bookmarkStart w:id="378" w:name="_Toc514767947"/>
      <w:r>
        <w:rPr>
          <w:lang w:eastAsia="zh-CN"/>
        </w:rPr>
        <w:t>图</w:t>
      </w:r>
      <w:r w:rsidR="004C426C">
        <w:fldChar w:fldCharType="begin"/>
      </w:r>
      <w:r w:rsidR="00930CFE">
        <w:rPr>
          <w:lang w:eastAsia="zh-CN"/>
        </w:rPr>
        <w:instrText xml:space="preserve"> SEQ Figure \* ARABIC </w:instrText>
      </w:r>
      <w:r w:rsidR="004C426C">
        <w:fldChar w:fldCharType="separate"/>
      </w:r>
      <w:r w:rsidR="00244445">
        <w:rPr>
          <w:noProof/>
          <w:lang w:eastAsia="zh-CN"/>
        </w:rPr>
        <w:t>123</w:t>
      </w:r>
      <w:r w:rsidR="004C426C">
        <w:fldChar w:fldCharType="end"/>
      </w:r>
      <w:bookmarkEnd w:id="377"/>
      <w:r w:rsidR="003932AF">
        <w:rPr>
          <w:rFonts w:hint="eastAsia"/>
          <w:lang w:eastAsia="zh-CN"/>
        </w:rPr>
        <w:t>：数据</w:t>
      </w:r>
      <w:r w:rsidR="003E545C">
        <w:rPr>
          <w:rFonts w:hint="eastAsia"/>
          <w:lang w:eastAsia="zh-CN"/>
        </w:rPr>
        <w:t>写入</w:t>
      </w:r>
      <w:r w:rsidR="003932AF">
        <w:rPr>
          <w:rFonts w:hint="eastAsia"/>
          <w:lang w:eastAsia="zh-CN"/>
        </w:rPr>
        <w:t>延迟样品采样数目面板</w:t>
      </w:r>
      <w:bookmarkEnd w:id="378"/>
    </w:p>
    <w:p w14:paraId="5EE833ED" w14:textId="77777777" w:rsidR="002E2C1B" w:rsidRDefault="002E2C1B" w:rsidP="002E2C1B">
      <w:pPr>
        <w:pStyle w:val="ae"/>
        <w:spacing w:before="10"/>
        <w:ind w:left="1440"/>
        <w:rPr>
          <w:sz w:val="24"/>
        </w:rPr>
      </w:pPr>
      <w:r>
        <w:rPr>
          <w:noProof/>
          <w:lang w:eastAsia="zh-CN"/>
        </w:rPr>
        <w:drawing>
          <wp:inline distT="0" distB="0" distL="0" distR="0" wp14:anchorId="6377C7A8" wp14:editId="05336D86">
            <wp:extent cx="4390262" cy="1787652"/>
            <wp:effectExtent l="0" t="0" r="0" b="3175"/>
            <wp:docPr id="2280"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4390262" cy="1787652"/>
                    </a:xfrm>
                    <a:prstGeom prst="rect">
                      <a:avLst/>
                    </a:prstGeom>
                  </pic:spPr>
                </pic:pic>
              </a:graphicData>
            </a:graphic>
          </wp:inline>
        </w:drawing>
      </w:r>
    </w:p>
    <w:p w14:paraId="0D1CF3B3" w14:textId="77777777" w:rsidR="002E2C1B" w:rsidRPr="0073368C" w:rsidRDefault="002E2C1B" w:rsidP="006F2332">
      <w:pPr>
        <w:pStyle w:val="21"/>
      </w:pPr>
      <w:bookmarkStart w:id="379" w:name="_Toc501360242"/>
      <w:bookmarkStart w:id="380" w:name="_Toc514768219"/>
      <w:r w:rsidRPr="0073368C">
        <w:lastRenderedPageBreak/>
        <w:t>SFA</w:t>
      </w:r>
      <w:r w:rsidR="003932AF" w:rsidRPr="006F2332">
        <w:rPr>
          <w:rFonts w:asciiTheme="minorEastAsia" w:eastAsiaTheme="minorEastAsia" w:hAnsiTheme="minorEastAsia" w:hint="eastAsia"/>
          <w:lang w:eastAsia="zh-CN"/>
        </w:rPr>
        <w:t>虚拟磁盘表盘</w:t>
      </w:r>
      <w:bookmarkEnd w:id="379"/>
      <w:bookmarkEnd w:id="380"/>
    </w:p>
    <w:p w14:paraId="2ABDE362" w14:textId="77777777" w:rsidR="002E2C1B" w:rsidRPr="00497FBA" w:rsidRDefault="003932AF" w:rsidP="002E2C1B">
      <w:pPr>
        <w:pStyle w:val="ae"/>
        <w:keepNext/>
        <w:rPr>
          <w:lang w:eastAsia="zh-CN"/>
        </w:rPr>
      </w:pPr>
      <w:r w:rsidRPr="007C2BDD">
        <w:rPr>
          <w:rFonts w:hint="eastAsia"/>
          <w:b/>
          <w:lang w:eastAsia="zh-CN"/>
        </w:rPr>
        <w:t>SFA</w:t>
      </w:r>
      <w:r w:rsidRPr="007C2BDD">
        <w:rPr>
          <w:rFonts w:hint="eastAsia"/>
          <w:b/>
          <w:lang w:eastAsia="zh-CN"/>
        </w:rPr>
        <w:t>虚拟磁盘</w:t>
      </w:r>
      <w:r>
        <w:rPr>
          <w:rFonts w:hint="eastAsia"/>
          <w:lang w:eastAsia="zh-CN"/>
        </w:rPr>
        <w:t>表盘</w:t>
      </w:r>
      <w:r>
        <w:rPr>
          <w:lang w:eastAsia="zh-CN"/>
        </w:rPr>
        <w:t>（</w:t>
      </w:r>
      <w:r w:rsidR="000A3FF7">
        <w:fldChar w:fldCharType="begin"/>
      </w:r>
      <w:r w:rsidR="000A3FF7">
        <w:rPr>
          <w:lang w:eastAsia="zh-CN"/>
        </w:rPr>
        <w:instrText xml:space="preserve"> REF _Ref499636025 \h  \* MERGEFORMAT </w:instrText>
      </w:r>
      <w:r w:rsidR="000A3FF7">
        <w:fldChar w:fldCharType="separate"/>
      </w:r>
      <w:r w:rsidR="00244445" w:rsidRPr="00244445">
        <w:rPr>
          <w:rStyle w:val="DDNField"/>
          <w:lang w:eastAsia="zh-CN"/>
        </w:rPr>
        <w:t>图</w:t>
      </w:r>
      <w:r w:rsidR="00244445" w:rsidRPr="00244445">
        <w:rPr>
          <w:rStyle w:val="DDNField"/>
          <w:lang w:eastAsia="zh-CN"/>
        </w:rPr>
        <w:t>124</w:t>
      </w:r>
      <w:r w:rsidR="000A3FF7">
        <w:fldChar w:fldCharType="end"/>
      </w:r>
      <w:r>
        <w:rPr>
          <w:lang w:eastAsia="zh-CN"/>
        </w:rPr>
        <w:t>）</w:t>
      </w:r>
      <w:r>
        <w:rPr>
          <w:rFonts w:hint="eastAsia"/>
          <w:lang w:eastAsia="zh-CN"/>
        </w:rPr>
        <w:t>显示出</w:t>
      </w:r>
      <w:r>
        <w:rPr>
          <w:rFonts w:hint="eastAsia"/>
          <w:lang w:eastAsia="zh-CN"/>
        </w:rPr>
        <w:t>SFA</w:t>
      </w:r>
      <w:r>
        <w:rPr>
          <w:rFonts w:hint="eastAsia"/>
          <w:lang w:eastAsia="zh-CN"/>
        </w:rPr>
        <w:t>虚拟磁盘表盘的信息。</w:t>
      </w:r>
    </w:p>
    <w:p w14:paraId="51C8F9C5" w14:textId="77777777" w:rsidR="002E2C1B" w:rsidRDefault="00064063" w:rsidP="002E2C1B">
      <w:pPr>
        <w:pStyle w:val="a6"/>
        <w:rPr>
          <w:lang w:eastAsia="zh-CN"/>
        </w:rPr>
      </w:pPr>
      <w:bookmarkStart w:id="381" w:name="_Ref499636025"/>
      <w:bookmarkStart w:id="382" w:name="_Toc514767948"/>
      <w:r>
        <w:rPr>
          <w:lang w:eastAsia="zh-CN"/>
        </w:rPr>
        <w:t>图</w:t>
      </w:r>
      <w:r w:rsidR="004C426C">
        <w:rPr>
          <w:lang w:eastAsia="zh-CN"/>
        </w:rPr>
        <w:fldChar w:fldCharType="begin"/>
      </w:r>
      <w:r w:rsidR="0017155E">
        <w:rPr>
          <w:lang w:eastAsia="zh-CN"/>
        </w:rPr>
        <w:instrText xml:space="preserve"> SEQ Figure \* ARABIC </w:instrText>
      </w:r>
      <w:r w:rsidR="004C426C">
        <w:rPr>
          <w:lang w:eastAsia="zh-CN"/>
        </w:rPr>
        <w:fldChar w:fldCharType="separate"/>
      </w:r>
      <w:r w:rsidR="00244445">
        <w:rPr>
          <w:noProof/>
          <w:lang w:eastAsia="zh-CN"/>
        </w:rPr>
        <w:t>124</w:t>
      </w:r>
      <w:r w:rsidR="004C426C">
        <w:rPr>
          <w:lang w:eastAsia="zh-CN"/>
        </w:rPr>
        <w:fldChar w:fldCharType="end"/>
      </w:r>
      <w:bookmarkEnd w:id="381"/>
      <w:r w:rsidR="003932AF">
        <w:rPr>
          <w:lang w:eastAsia="zh-CN"/>
        </w:rPr>
        <w:t>：</w:t>
      </w:r>
      <w:r w:rsidR="002E2C1B">
        <w:rPr>
          <w:lang w:eastAsia="zh-CN"/>
        </w:rPr>
        <w:t>SFA</w:t>
      </w:r>
      <w:r w:rsidR="003932AF">
        <w:rPr>
          <w:rFonts w:hint="eastAsia"/>
          <w:lang w:eastAsia="zh-CN"/>
        </w:rPr>
        <w:t>虚拟磁盘表盘</w:t>
      </w:r>
      <w:bookmarkEnd w:id="382"/>
    </w:p>
    <w:p w14:paraId="2622EC3C" w14:textId="77777777" w:rsidR="002E2C1B" w:rsidRDefault="002E2C1B" w:rsidP="002E2C1B">
      <w:pPr>
        <w:pStyle w:val="ae"/>
      </w:pPr>
      <w:r w:rsidRPr="00497FBA">
        <w:rPr>
          <w:noProof/>
          <w:lang w:eastAsia="zh-CN"/>
        </w:rPr>
        <w:drawing>
          <wp:inline distT="0" distB="0" distL="0" distR="0" wp14:anchorId="20FD59F7" wp14:editId="3271199F">
            <wp:extent cx="4394200" cy="1849120"/>
            <wp:effectExtent l="0" t="0" r="6350" b="0"/>
            <wp:docPr id="228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4394200" cy="1849120"/>
                    </a:xfrm>
                    <a:prstGeom prst="rect">
                      <a:avLst/>
                    </a:prstGeom>
                  </pic:spPr>
                </pic:pic>
              </a:graphicData>
            </a:graphic>
          </wp:inline>
        </w:drawing>
      </w:r>
    </w:p>
    <w:p w14:paraId="24CD8254" w14:textId="77777777" w:rsidR="002E2C1B" w:rsidRDefault="003932AF" w:rsidP="002E2C1B">
      <w:pPr>
        <w:pStyle w:val="ae"/>
        <w:keepNext/>
        <w:rPr>
          <w:lang w:eastAsia="zh-CN"/>
        </w:rPr>
      </w:pPr>
      <w:r>
        <w:rPr>
          <w:rFonts w:hint="eastAsia"/>
          <w:lang w:eastAsia="zh-CN"/>
        </w:rPr>
        <w:t>下面是</w:t>
      </w:r>
      <w:r w:rsidR="00404E95">
        <w:rPr>
          <w:rFonts w:hint="eastAsia"/>
          <w:lang w:eastAsia="zh-CN"/>
        </w:rPr>
        <w:t>可以在</w:t>
      </w:r>
      <w:r w:rsidRPr="007C2BDD">
        <w:rPr>
          <w:rFonts w:hint="eastAsia"/>
          <w:b/>
          <w:lang w:eastAsia="zh-CN"/>
        </w:rPr>
        <w:t>SFA</w:t>
      </w:r>
      <w:r w:rsidRPr="007C2BDD">
        <w:rPr>
          <w:rFonts w:hint="eastAsia"/>
          <w:b/>
          <w:lang w:eastAsia="zh-CN"/>
        </w:rPr>
        <w:t>虚拟磁盘</w:t>
      </w:r>
      <w:r>
        <w:rPr>
          <w:rFonts w:hint="eastAsia"/>
          <w:lang w:eastAsia="zh-CN"/>
        </w:rPr>
        <w:t>表盘中</w:t>
      </w:r>
      <w:r w:rsidR="00404E95">
        <w:rPr>
          <w:rFonts w:hint="eastAsia"/>
          <w:lang w:eastAsia="zh-CN"/>
        </w:rPr>
        <w:t>找到</w:t>
      </w:r>
      <w:r>
        <w:rPr>
          <w:rFonts w:hint="eastAsia"/>
          <w:lang w:eastAsia="zh-CN"/>
        </w:rPr>
        <w:t>的面板：</w:t>
      </w:r>
    </w:p>
    <w:p w14:paraId="7B0DA3C2" w14:textId="77777777" w:rsidR="002E2C1B" w:rsidRDefault="00404E95" w:rsidP="002E2C1B">
      <w:pPr>
        <w:pStyle w:val="DDNbodytext1"/>
        <w:keepNext/>
        <w:numPr>
          <w:ilvl w:val="0"/>
          <w:numId w:val="37"/>
        </w:numPr>
        <w:ind w:left="1434" w:hanging="357"/>
        <w:rPr>
          <w:lang w:eastAsia="zh-CN"/>
        </w:rPr>
      </w:pPr>
      <w:r>
        <w:rPr>
          <w:rFonts w:hint="eastAsia"/>
          <w:lang w:eastAsia="zh-CN"/>
        </w:rPr>
        <w:t>I/O</w:t>
      </w:r>
      <w:r>
        <w:rPr>
          <w:rFonts w:hint="eastAsia"/>
          <w:lang w:eastAsia="zh-CN"/>
        </w:rPr>
        <w:t>吞吐率面板</w:t>
      </w:r>
      <w:r>
        <w:rPr>
          <w:lang w:eastAsia="zh-CN"/>
        </w:rPr>
        <w:t>（</w:t>
      </w:r>
      <w:r w:rsidR="004C426C" w:rsidRPr="00244445">
        <w:rPr>
          <w:rStyle w:val="DDNField"/>
        </w:rPr>
        <w:fldChar w:fldCharType="begin"/>
      </w:r>
      <w:r w:rsidR="002E2C1B" w:rsidRPr="00244445">
        <w:rPr>
          <w:rStyle w:val="DDNField"/>
          <w:lang w:eastAsia="zh-CN"/>
        </w:rPr>
        <w:instrText xml:space="preserve"> REF _Ref499738944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125</w:t>
      </w:r>
      <w:r w:rsidR="004C426C" w:rsidRPr="00244445">
        <w:rPr>
          <w:rStyle w:val="DDNField"/>
        </w:rPr>
        <w:fldChar w:fldCharType="end"/>
      </w:r>
      <w:r>
        <w:rPr>
          <w:lang w:eastAsia="zh-CN"/>
        </w:rPr>
        <w:t>）</w:t>
      </w:r>
      <w:r>
        <w:rPr>
          <w:rFonts w:hint="eastAsia"/>
          <w:lang w:eastAsia="zh-CN"/>
        </w:rPr>
        <w:t>显示出该虚拟磁盘上的</w:t>
      </w:r>
      <w:r>
        <w:rPr>
          <w:rFonts w:hint="eastAsia"/>
          <w:lang w:eastAsia="zh-CN"/>
        </w:rPr>
        <w:t>I/O</w:t>
      </w:r>
      <w:r>
        <w:rPr>
          <w:rFonts w:hint="eastAsia"/>
          <w:lang w:eastAsia="zh-CN"/>
        </w:rPr>
        <w:t>吞吐率</w:t>
      </w:r>
      <w:r>
        <w:rPr>
          <w:lang w:eastAsia="zh-CN"/>
        </w:rPr>
        <w:t>。</w:t>
      </w:r>
    </w:p>
    <w:p w14:paraId="5550421C" w14:textId="77777777" w:rsidR="002E2C1B" w:rsidRPr="00F62ADE" w:rsidRDefault="00064063" w:rsidP="002E2C1B">
      <w:pPr>
        <w:pStyle w:val="a6"/>
        <w:ind w:left="1434"/>
        <w:rPr>
          <w:b w:val="0"/>
          <w:lang w:eastAsia="zh-CN"/>
        </w:rPr>
      </w:pPr>
      <w:bookmarkStart w:id="383" w:name="_Ref499738944"/>
      <w:bookmarkStart w:id="384" w:name="_Toc514767949"/>
      <w:r>
        <w:t>图</w:t>
      </w:r>
      <w:r w:rsidR="004C426C">
        <w:fldChar w:fldCharType="begin"/>
      </w:r>
      <w:r w:rsidR="00D274BF">
        <w:instrText xml:space="preserve"> SEQ Figure \* ARABIC </w:instrText>
      </w:r>
      <w:r w:rsidR="004C426C">
        <w:fldChar w:fldCharType="separate"/>
      </w:r>
      <w:r w:rsidR="00244445">
        <w:rPr>
          <w:noProof/>
        </w:rPr>
        <w:t>125</w:t>
      </w:r>
      <w:r w:rsidR="004C426C">
        <w:rPr>
          <w:noProof/>
        </w:rPr>
        <w:fldChar w:fldCharType="end"/>
      </w:r>
      <w:bookmarkEnd w:id="383"/>
      <w:r w:rsidR="00404E95">
        <w:rPr>
          <w:rFonts w:hint="eastAsia"/>
          <w:lang w:eastAsia="zh-CN"/>
        </w:rPr>
        <w:t>：</w:t>
      </w:r>
      <w:r w:rsidR="00404E95">
        <w:rPr>
          <w:rFonts w:hint="eastAsia"/>
          <w:lang w:eastAsia="zh-CN"/>
        </w:rPr>
        <w:t>I/O</w:t>
      </w:r>
      <w:r w:rsidR="00404E95">
        <w:rPr>
          <w:rFonts w:hint="eastAsia"/>
          <w:lang w:eastAsia="zh-CN"/>
        </w:rPr>
        <w:t>吞吐率面板</w:t>
      </w:r>
      <w:bookmarkEnd w:id="384"/>
    </w:p>
    <w:p w14:paraId="03051719" w14:textId="77777777" w:rsidR="002E2C1B" w:rsidRPr="00497FBA" w:rsidRDefault="002E2C1B" w:rsidP="002E2C1B">
      <w:pPr>
        <w:pStyle w:val="DDNbodytext1"/>
        <w:ind w:left="1435"/>
      </w:pPr>
      <w:r>
        <w:rPr>
          <w:noProof/>
          <w:lang w:eastAsia="zh-CN"/>
        </w:rPr>
        <w:drawing>
          <wp:inline distT="0" distB="0" distL="0" distR="0" wp14:anchorId="37F0A7C7" wp14:editId="26614DEB">
            <wp:extent cx="3699861" cy="2107096"/>
            <wp:effectExtent l="0" t="0" r="0" b="7620"/>
            <wp:docPr id="2282"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139" cstate="print"/>
                    <a:stretch>
                      <a:fillRect/>
                    </a:stretch>
                  </pic:blipFill>
                  <pic:spPr>
                    <a:xfrm>
                      <a:off x="0" y="0"/>
                      <a:ext cx="3712803" cy="2114467"/>
                    </a:xfrm>
                    <a:prstGeom prst="rect">
                      <a:avLst/>
                    </a:prstGeom>
                  </pic:spPr>
                </pic:pic>
              </a:graphicData>
            </a:graphic>
          </wp:inline>
        </w:drawing>
      </w:r>
    </w:p>
    <w:p w14:paraId="7553D546" w14:textId="77777777" w:rsidR="002E2C1B" w:rsidRDefault="00404E95" w:rsidP="002E2C1B">
      <w:pPr>
        <w:pStyle w:val="DDNbodytext1"/>
        <w:keepNext/>
        <w:numPr>
          <w:ilvl w:val="0"/>
          <w:numId w:val="37"/>
        </w:numPr>
        <w:ind w:left="1434" w:hanging="357"/>
        <w:rPr>
          <w:lang w:eastAsia="zh-CN"/>
        </w:rPr>
      </w:pPr>
      <w:r>
        <w:rPr>
          <w:lang w:eastAsia="zh-CN"/>
        </w:rPr>
        <w:lastRenderedPageBreak/>
        <w:t>IOPS</w:t>
      </w:r>
      <w:r>
        <w:rPr>
          <w:rFonts w:hint="eastAsia"/>
          <w:lang w:eastAsia="zh-CN"/>
        </w:rPr>
        <w:t>面板（</w:t>
      </w:r>
      <w:r w:rsidR="004C426C" w:rsidRPr="00244445">
        <w:rPr>
          <w:rStyle w:val="DDNField"/>
        </w:rPr>
        <w:fldChar w:fldCharType="begin"/>
      </w:r>
      <w:r w:rsidR="002E2C1B" w:rsidRPr="00244445">
        <w:rPr>
          <w:rStyle w:val="DDNField"/>
          <w:lang w:eastAsia="zh-CN"/>
        </w:rPr>
        <w:instrText xml:space="preserve"> REF _Ref499738961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126</w:t>
      </w:r>
      <w:r w:rsidR="004C426C" w:rsidRPr="00244445">
        <w:rPr>
          <w:rStyle w:val="DDNField"/>
        </w:rPr>
        <w:fldChar w:fldCharType="end"/>
      </w:r>
      <w:r>
        <w:rPr>
          <w:lang w:eastAsia="zh-CN"/>
        </w:rPr>
        <w:t>）</w:t>
      </w:r>
      <w:r>
        <w:rPr>
          <w:rFonts w:hint="eastAsia"/>
          <w:lang w:eastAsia="zh-CN"/>
        </w:rPr>
        <w:t>显示出</w:t>
      </w:r>
      <w:r w:rsidR="00C0582F">
        <w:rPr>
          <w:rFonts w:hint="eastAsia"/>
          <w:lang w:eastAsia="zh-CN"/>
        </w:rPr>
        <w:t>在不同的控制器上，</w:t>
      </w:r>
      <w:r>
        <w:rPr>
          <w:rFonts w:hint="eastAsia"/>
          <w:lang w:eastAsia="zh-CN"/>
        </w:rPr>
        <w:t>该虚拟磁盘上的</w:t>
      </w:r>
      <w:r>
        <w:rPr>
          <w:rFonts w:hint="eastAsia"/>
          <w:lang w:eastAsia="zh-CN"/>
        </w:rPr>
        <w:t>IOPS</w:t>
      </w:r>
      <w:r>
        <w:rPr>
          <w:rFonts w:hint="eastAsia"/>
          <w:lang w:eastAsia="zh-CN"/>
        </w:rPr>
        <w:t>。</w:t>
      </w:r>
    </w:p>
    <w:p w14:paraId="2C29CB4E" w14:textId="77777777" w:rsidR="002E2C1B" w:rsidRPr="00F62ADE" w:rsidRDefault="00064063" w:rsidP="002E2C1B">
      <w:pPr>
        <w:pStyle w:val="a6"/>
        <w:ind w:left="1434"/>
        <w:rPr>
          <w:b w:val="0"/>
          <w:lang w:eastAsia="zh-CN"/>
        </w:rPr>
      </w:pPr>
      <w:bookmarkStart w:id="385" w:name="_Ref499738961"/>
      <w:bookmarkStart w:id="386" w:name="_Toc514767950"/>
      <w:r>
        <w:t>图</w:t>
      </w:r>
      <w:r w:rsidR="004C426C">
        <w:fldChar w:fldCharType="begin"/>
      </w:r>
      <w:r w:rsidR="00D274BF">
        <w:instrText xml:space="preserve"> SEQ Figure \* ARABIC </w:instrText>
      </w:r>
      <w:r w:rsidR="004C426C">
        <w:fldChar w:fldCharType="separate"/>
      </w:r>
      <w:r w:rsidR="00244445">
        <w:rPr>
          <w:noProof/>
        </w:rPr>
        <w:t>126</w:t>
      </w:r>
      <w:r w:rsidR="004C426C">
        <w:rPr>
          <w:noProof/>
        </w:rPr>
        <w:fldChar w:fldCharType="end"/>
      </w:r>
      <w:bookmarkEnd w:id="385"/>
      <w:r w:rsidR="00404E95">
        <w:rPr>
          <w:rFonts w:hint="eastAsia"/>
          <w:lang w:eastAsia="zh-CN"/>
        </w:rPr>
        <w:t>：</w:t>
      </w:r>
      <w:r w:rsidR="00404E95">
        <w:rPr>
          <w:lang w:eastAsia="zh-CN"/>
        </w:rPr>
        <w:t>IOPS</w:t>
      </w:r>
      <w:r w:rsidR="00404E95">
        <w:rPr>
          <w:rFonts w:hint="eastAsia"/>
          <w:lang w:eastAsia="zh-CN"/>
        </w:rPr>
        <w:t>面板</w:t>
      </w:r>
      <w:bookmarkEnd w:id="386"/>
    </w:p>
    <w:p w14:paraId="5A6936E4" w14:textId="77777777" w:rsidR="002E2C1B" w:rsidRDefault="002E2C1B" w:rsidP="002E2C1B">
      <w:pPr>
        <w:pStyle w:val="DDNbodytext1"/>
        <w:ind w:left="1435"/>
      </w:pPr>
      <w:r>
        <w:rPr>
          <w:noProof/>
          <w:lang w:eastAsia="zh-CN"/>
        </w:rPr>
        <w:drawing>
          <wp:inline distT="0" distB="0" distL="0" distR="0" wp14:anchorId="7DF6F4ED" wp14:editId="061F3005">
            <wp:extent cx="3864334" cy="2246247"/>
            <wp:effectExtent l="0" t="0" r="3175" b="1905"/>
            <wp:docPr id="228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3896802" cy="2265120"/>
                    </a:xfrm>
                    <a:prstGeom prst="rect">
                      <a:avLst/>
                    </a:prstGeom>
                  </pic:spPr>
                </pic:pic>
              </a:graphicData>
            </a:graphic>
          </wp:inline>
        </w:drawing>
      </w:r>
    </w:p>
    <w:p w14:paraId="116BB494" w14:textId="77777777" w:rsidR="002E2C1B" w:rsidRDefault="00A94606" w:rsidP="002E2C1B">
      <w:pPr>
        <w:pStyle w:val="DDNbodytext1"/>
        <w:keepNext/>
        <w:numPr>
          <w:ilvl w:val="0"/>
          <w:numId w:val="37"/>
        </w:numPr>
        <w:ind w:left="1434" w:hanging="357"/>
        <w:rPr>
          <w:lang w:eastAsia="zh-CN"/>
        </w:rPr>
      </w:pPr>
      <w:r>
        <w:rPr>
          <w:rFonts w:hint="eastAsia"/>
          <w:lang w:eastAsia="zh-CN"/>
        </w:rPr>
        <w:t>I/O</w:t>
      </w:r>
      <w:r>
        <w:rPr>
          <w:rFonts w:hint="eastAsia"/>
          <w:lang w:eastAsia="zh-CN"/>
        </w:rPr>
        <w:t>大小面板</w:t>
      </w:r>
      <w:r>
        <w:rPr>
          <w:rFonts w:asciiTheme="minorHAnsi" w:hAnsiTheme="minorHAnsi"/>
          <w:lang w:val="ru-RU" w:eastAsia="zh-CN"/>
        </w:rPr>
        <w:t>（</w:t>
      </w:r>
      <w:r w:rsidR="004C426C" w:rsidRPr="00244445">
        <w:rPr>
          <w:rStyle w:val="DDNField"/>
        </w:rPr>
        <w:fldChar w:fldCharType="begin"/>
      </w:r>
      <w:r w:rsidR="002E2C1B" w:rsidRPr="00244445">
        <w:rPr>
          <w:rStyle w:val="DDNField"/>
          <w:lang w:eastAsia="zh-CN"/>
        </w:rPr>
        <w:instrText xml:space="preserve"> REF _Ref499738994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127</w:t>
      </w:r>
      <w:r w:rsidR="004C426C" w:rsidRPr="00244445">
        <w:rPr>
          <w:rStyle w:val="DDNField"/>
        </w:rPr>
        <w:fldChar w:fldCharType="end"/>
      </w:r>
      <w:r>
        <w:rPr>
          <w:rFonts w:asciiTheme="minorHAnsi" w:hAnsiTheme="minorHAnsi" w:hint="eastAsia"/>
          <w:lang w:val="ru-RU" w:eastAsia="zh-CN"/>
        </w:rPr>
        <w:t>）</w:t>
      </w:r>
      <w:r w:rsidR="00C0582F">
        <w:rPr>
          <w:rFonts w:hint="eastAsia"/>
          <w:lang w:eastAsia="zh-CN"/>
        </w:rPr>
        <w:t>显示出各控制器上，该虚拟磁盘每次</w:t>
      </w:r>
      <w:r w:rsidR="00C0582F">
        <w:rPr>
          <w:rFonts w:hint="eastAsia"/>
          <w:lang w:eastAsia="zh-CN"/>
        </w:rPr>
        <w:t>I/O</w:t>
      </w:r>
      <w:r w:rsidR="00C0582F">
        <w:rPr>
          <w:rFonts w:hint="eastAsia"/>
          <w:lang w:eastAsia="zh-CN"/>
        </w:rPr>
        <w:t>的平均大小。</w:t>
      </w:r>
    </w:p>
    <w:p w14:paraId="6BFB4CE2" w14:textId="77777777" w:rsidR="002E2C1B" w:rsidRPr="00F62ADE" w:rsidRDefault="00064063" w:rsidP="002E2C1B">
      <w:pPr>
        <w:pStyle w:val="a6"/>
        <w:ind w:left="1434"/>
        <w:rPr>
          <w:b w:val="0"/>
        </w:rPr>
      </w:pPr>
      <w:bookmarkStart w:id="387" w:name="_Ref499738994"/>
      <w:bookmarkStart w:id="388" w:name="_Toc514767951"/>
      <w:r>
        <w:t>图</w:t>
      </w:r>
      <w:r w:rsidR="004C426C">
        <w:fldChar w:fldCharType="begin"/>
      </w:r>
      <w:r w:rsidR="00D274BF">
        <w:instrText xml:space="preserve"> SEQ Figure \* ARABIC </w:instrText>
      </w:r>
      <w:r w:rsidR="004C426C">
        <w:fldChar w:fldCharType="separate"/>
      </w:r>
      <w:r w:rsidR="00244445">
        <w:rPr>
          <w:noProof/>
        </w:rPr>
        <w:t>127</w:t>
      </w:r>
      <w:r w:rsidR="004C426C">
        <w:rPr>
          <w:noProof/>
        </w:rPr>
        <w:fldChar w:fldCharType="end"/>
      </w:r>
      <w:bookmarkEnd w:id="387"/>
      <w:r w:rsidR="00EF72F8">
        <w:t>：</w:t>
      </w:r>
      <w:r w:rsidR="002E2C1B">
        <w:t>Bytes per I/O on Virtual Disk</w:t>
      </w:r>
      <w:r w:rsidR="007C2BDD">
        <w:t xml:space="preserve"> </w:t>
      </w:r>
      <w:r w:rsidR="002E2C1B" w:rsidRPr="002474DD">
        <w:rPr>
          <w:b w:val="0"/>
        </w:rPr>
        <w:t>Panel</w:t>
      </w:r>
      <w:bookmarkEnd w:id="388"/>
    </w:p>
    <w:p w14:paraId="22C16002" w14:textId="77777777" w:rsidR="002E2C1B" w:rsidRDefault="002E2C1B" w:rsidP="002E2C1B">
      <w:pPr>
        <w:pStyle w:val="DDNbodytext1"/>
        <w:keepNext/>
        <w:ind w:left="1434"/>
      </w:pPr>
      <w:r w:rsidRPr="00827FAE">
        <w:rPr>
          <w:noProof/>
          <w:lang w:eastAsia="zh-CN"/>
        </w:rPr>
        <w:drawing>
          <wp:inline distT="0" distB="0" distL="0" distR="0" wp14:anchorId="7581F679" wp14:editId="15D964D0">
            <wp:extent cx="3951798" cy="2309765"/>
            <wp:effectExtent l="0" t="0" r="0" b="0"/>
            <wp:docPr id="2284"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141" cstate="print"/>
                    <a:stretch>
                      <a:fillRect/>
                    </a:stretch>
                  </pic:blipFill>
                  <pic:spPr>
                    <a:xfrm>
                      <a:off x="0" y="0"/>
                      <a:ext cx="3961755" cy="2315585"/>
                    </a:xfrm>
                    <a:prstGeom prst="rect">
                      <a:avLst/>
                    </a:prstGeom>
                  </pic:spPr>
                </pic:pic>
              </a:graphicData>
            </a:graphic>
          </wp:inline>
        </w:drawing>
      </w:r>
    </w:p>
    <w:p w14:paraId="6F8CE166" w14:textId="77777777" w:rsidR="002E2C1B" w:rsidRPr="00296876" w:rsidRDefault="003E545C" w:rsidP="002E2C1B">
      <w:pPr>
        <w:pStyle w:val="a1"/>
        <w:keepNext/>
        <w:numPr>
          <w:ilvl w:val="0"/>
          <w:numId w:val="37"/>
        </w:numPr>
        <w:ind w:left="1434" w:hanging="357"/>
        <w:rPr>
          <w:lang w:eastAsia="zh-CN"/>
        </w:rPr>
      </w:pPr>
      <w:r>
        <w:rPr>
          <w:rFonts w:hint="eastAsia"/>
          <w:lang w:eastAsia="zh-CN"/>
        </w:rPr>
        <w:t>数据写入速率面板</w:t>
      </w:r>
      <w:r>
        <w:rPr>
          <w:rFonts w:asciiTheme="minorHAnsi" w:hAnsiTheme="minorHAnsi"/>
          <w:lang w:val="ru-RU" w:eastAsia="zh-CN"/>
        </w:rPr>
        <w:t>（</w:t>
      </w:r>
      <w:r w:rsidR="004C426C" w:rsidRPr="00244445">
        <w:rPr>
          <w:rStyle w:val="DDNField"/>
        </w:rPr>
        <w:fldChar w:fldCharType="begin"/>
      </w:r>
      <w:r w:rsidR="002E2C1B" w:rsidRPr="00244445">
        <w:rPr>
          <w:rStyle w:val="DDNField"/>
          <w:lang w:eastAsia="zh-CN"/>
        </w:rPr>
        <w:instrText xml:space="preserve"> REF _Ref499739007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128</w:t>
      </w:r>
      <w:r w:rsidR="004C426C" w:rsidRPr="00244445">
        <w:rPr>
          <w:rStyle w:val="DDNField"/>
        </w:rPr>
        <w:fldChar w:fldCharType="end"/>
      </w:r>
      <w:r>
        <w:rPr>
          <w:rFonts w:asciiTheme="minorHAnsi" w:hAnsiTheme="minorHAnsi"/>
          <w:lang w:val="ru-RU" w:eastAsia="zh-CN"/>
        </w:rPr>
        <w:t>）</w:t>
      </w:r>
      <w:r>
        <w:rPr>
          <w:rFonts w:asciiTheme="minorHAnsi" w:hAnsiTheme="minorHAnsi" w:hint="eastAsia"/>
          <w:lang w:val="ru-RU" w:eastAsia="zh-CN"/>
        </w:rPr>
        <w:t>显示出每个控制器上，该虚拟磁盘的</w:t>
      </w:r>
      <w:r>
        <w:rPr>
          <w:rFonts w:hint="eastAsia"/>
          <w:lang w:eastAsia="zh-CN"/>
        </w:rPr>
        <w:t>数据写入速率。</w:t>
      </w:r>
    </w:p>
    <w:p w14:paraId="0AAFFA7F" w14:textId="77777777" w:rsidR="002E2C1B" w:rsidRPr="002474DD" w:rsidRDefault="00064063" w:rsidP="002E2C1B">
      <w:pPr>
        <w:pStyle w:val="a6"/>
        <w:ind w:left="1434"/>
        <w:rPr>
          <w:b w:val="0"/>
          <w:lang w:val="ru-RU"/>
        </w:rPr>
      </w:pPr>
      <w:bookmarkStart w:id="389" w:name="_Ref499739007"/>
      <w:bookmarkStart w:id="390" w:name="_Toc514767952"/>
      <w:r>
        <w:t>图</w:t>
      </w:r>
      <w:r w:rsidR="004C426C">
        <w:fldChar w:fldCharType="begin"/>
      </w:r>
      <w:r w:rsidR="00D274BF">
        <w:instrText xml:space="preserve"> SEQ Figure \* ARABIC </w:instrText>
      </w:r>
      <w:r w:rsidR="004C426C">
        <w:fldChar w:fldCharType="separate"/>
      </w:r>
      <w:r w:rsidR="00244445">
        <w:rPr>
          <w:noProof/>
        </w:rPr>
        <w:t>128</w:t>
      </w:r>
      <w:r w:rsidR="004C426C">
        <w:rPr>
          <w:noProof/>
        </w:rPr>
        <w:fldChar w:fldCharType="end"/>
      </w:r>
      <w:bookmarkEnd w:id="389"/>
      <w:r w:rsidR="00EF72F8">
        <w:t>：</w:t>
      </w:r>
      <w:r w:rsidR="002E2C1B">
        <w:t>Write Performance on Virtual Disk</w:t>
      </w:r>
      <w:r w:rsidR="00244445" w:rsidRPr="002474DD">
        <w:rPr>
          <w:rFonts w:hint="eastAsia"/>
          <w:b w:val="0"/>
          <w:lang w:eastAsia="zh-CN"/>
        </w:rPr>
        <w:t xml:space="preserve"> </w:t>
      </w:r>
      <w:r w:rsidR="002E2C1B" w:rsidRPr="002474DD">
        <w:rPr>
          <w:b w:val="0"/>
        </w:rPr>
        <w:t>Panel</w:t>
      </w:r>
      <w:bookmarkEnd w:id="390"/>
    </w:p>
    <w:p w14:paraId="1C29981B" w14:textId="77777777" w:rsidR="002E2C1B" w:rsidRPr="00296876" w:rsidRDefault="002E2C1B" w:rsidP="002E2C1B">
      <w:pPr>
        <w:pStyle w:val="DDNbodytext1"/>
        <w:ind w:left="1435"/>
        <w:rPr>
          <w:rFonts w:asciiTheme="minorHAnsi" w:hAnsiTheme="minorHAnsi"/>
          <w:lang w:val="ru-RU"/>
        </w:rPr>
      </w:pPr>
      <w:r>
        <w:rPr>
          <w:noProof/>
          <w:lang w:eastAsia="zh-CN"/>
        </w:rPr>
        <w:drawing>
          <wp:inline distT="0" distB="0" distL="0" distR="0" wp14:anchorId="4FFD45EB" wp14:editId="427037B7">
            <wp:extent cx="4390262" cy="1702212"/>
            <wp:effectExtent l="0" t="0" r="0" b="0"/>
            <wp:docPr id="228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4390262" cy="1702212"/>
                    </a:xfrm>
                    <a:prstGeom prst="rect">
                      <a:avLst/>
                    </a:prstGeom>
                  </pic:spPr>
                </pic:pic>
              </a:graphicData>
            </a:graphic>
          </wp:inline>
        </w:drawing>
      </w:r>
    </w:p>
    <w:p w14:paraId="02BCFF9B" w14:textId="77777777" w:rsidR="002E2C1B" w:rsidRPr="00497FBA" w:rsidRDefault="002E2C1B" w:rsidP="002E2C1B"/>
    <w:p w14:paraId="27A68ED7" w14:textId="77777777" w:rsidR="002E2C1B" w:rsidRDefault="003E545C" w:rsidP="002E2C1B">
      <w:pPr>
        <w:pStyle w:val="a1"/>
        <w:keepNext/>
        <w:numPr>
          <w:ilvl w:val="0"/>
          <w:numId w:val="37"/>
        </w:numPr>
        <w:ind w:left="1434" w:hanging="357"/>
        <w:rPr>
          <w:lang w:eastAsia="zh-CN"/>
        </w:rPr>
      </w:pPr>
      <w:r>
        <w:rPr>
          <w:rFonts w:hint="eastAsia"/>
          <w:lang w:eastAsia="zh-CN"/>
        </w:rPr>
        <w:t>数据写入的</w:t>
      </w:r>
      <w:r w:rsidR="002E2C1B" w:rsidRPr="00E30028">
        <w:rPr>
          <w:lang w:eastAsia="zh-CN"/>
        </w:rPr>
        <w:t>I/O</w:t>
      </w:r>
      <w:r>
        <w:rPr>
          <w:rFonts w:hint="eastAsia"/>
          <w:lang w:eastAsia="zh-CN"/>
        </w:rPr>
        <w:t>大小样品采集数目面板（</w:t>
      </w:r>
      <w:r w:rsidR="004C426C" w:rsidRPr="00244445">
        <w:rPr>
          <w:rStyle w:val="DDNField"/>
        </w:rPr>
        <w:fldChar w:fldCharType="begin"/>
      </w:r>
      <w:r w:rsidR="002E2C1B" w:rsidRPr="00244445">
        <w:rPr>
          <w:rStyle w:val="DDNField"/>
          <w:lang w:eastAsia="zh-CN"/>
        </w:rPr>
        <w:instrText xml:space="preserve"> REF _Ref499739019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129</w:t>
      </w:r>
      <w:r w:rsidR="004C426C" w:rsidRPr="00244445">
        <w:rPr>
          <w:rStyle w:val="DDNField"/>
        </w:rPr>
        <w:fldChar w:fldCharType="end"/>
      </w:r>
      <w:r>
        <w:rPr>
          <w:rFonts w:asciiTheme="minorHAnsi" w:hAnsiTheme="minorHAnsi"/>
          <w:lang w:eastAsia="zh-CN"/>
        </w:rPr>
        <w:t>）</w:t>
      </w:r>
      <w:r>
        <w:rPr>
          <w:rFonts w:asciiTheme="minorHAnsi" w:hAnsiTheme="minorHAnsi" w:hint="eastAsia"/>
          <w:lang w:eastAsia="zh-CN"/>
        </w:rPr>
        <w:t>显示出该</w:t>
      </w:r>
      <w:r>
        <w:rPr>
          <w:rFonts w:asciiTheme="minorHAnsi" w:hAnsiTheme="minorHAnsi" w:hint="eastAsia"/>
          <w:lang w:eastAsia="zh-CN"/>
        </w:rPr>
        <w:t>SFA</w:t>
      </w:r>
      <w:r>
        <w:rPr>
          <w:rFonts w:asciiTheme="minorHAnsi" w:hAnsiTheme="minorHAnsi" w:hint="eastAsia"/>
          <w:lang w:eastAsia="zh-CN"/>
        </w:rPr>
        <w:t>虚拟磁盘上，数据写入</w:t>
      </w:r>
      <w:r>
        <w:rPr>
          <w:rFonts w:hint="eastAsia"/>
          <w:lang w:eastAsia="zh-CN"/>
        </w:rPr>
        <w:t>的</w:t>
      </w:r>
      <w:r>
        <w:rPr>
          <w:rFonts w:hint="eastAsia"/>
          <w:lang w:eastAsia="zh-CN"/>
        </w:rPr>
        <w:t>I/O</w:t>
      </w:r>
      <w:r>
        <w:rPr>
          <w:rFonts w:hint="eastAsia"/>
          <w:lang w:eastAsia="zh-CN"/>
        </w:rPr>
        <w:t>大小的分布。</w:t>
      </w:r>
    </w:p>
    <w:p w14:paraId="3BC2840F" w14:textId="77777777" w:rsidR="002E2C1B" w:rsidRDefault="00064063" w:rsidP="002E2C1B">
      <w:pPr>
        <w:pStyle w:val="a6"/>
        <w:ind w:left="1434"/>
        <w:rPr>
          <w:lang w:eastAsia="zh-CN"/>
        </w:rPr>
      </w:pPr>
      <w:bookmarkStart w:id="391" w:name="_Ref499739019"/>
      <w:bookmarkStart w:id="392" w:name="_Toc514767953"/>
      <w:r>
        <w:rPr>
          <w:lang w:eastAsia="zh-CN"/>
        </w:rPr>
        <w:t>图</w:t>
      </w:r>
      <w:r w:rsidR="004C426C">
        <w:fldChar w:fldCharType="begin"/>
      </w:r>
      <w:r w:rsidR="00930CFE">
        <w:rPr>
          <w:lang w:eastAsia="zh-CN"/>
        </w:rPr>
        <w:instrText xml:space="preserve"> SEQ Figure \* ARABIC </w:instrText>
      </w:r>
      <w:r w:rsidR="004C426C">
        <w:fldChar w:fldCharType="separate"/>
      </w:r>
      <w:r w:rsidR="00244445">
        <w:rPr>
          <w:noProof/>
          <w:lang w:eastAsia="zh-CN"/>
        </w:rPr>
        <w:t>129</w:t>
      </w:r>
      <w:r w:rsidR="004C426C">
        <w:fldChar w:fldCharType="end"/>
      </w:r>
      <w:bookmarkEnd w:id="391"/>
      <w:r w:rsidR="003E545C">
        <w:rPr>
          <w:lang w:eastAsia="zh-CN"/>
        </w:rPr>
        <w:t>：</w:t>
      </w:r>
      <w:r w:rsidR="003E545C">
        <w:rPr>
          <w:rFonts w:hint="eastAsia"/>
          <w:lang w:eastAsia="zh-CN"/>
        </w:rPr>
        <w:t>数据写入的</w:t>
      </w:r>
      <w:r w:rsidR="003E545C" w:rsidRPr="00E30028">
        <w:rPr>
          <w:lang w:eastAsia="zh-CN"/>
        </w:rPr>
        <w:t>I/O</w:t>
      </w:r>
      <w:r w:rsidR="003E545C">
        <w:rPr>
          <w:rFonts w:hint="eastAsia"/>
          <w:lang w:eastAsia="zh-CN"/>
        </w:rPr>
        <w:t>大小样品采集数目</w:t>
      </w:r>
      <w:r w:rsidR="003E545C" w:rsidRPr="002474DD">
        <w:rPr>
          <w:rFonts w:hint="eastAsia"/>
          <w:b w:val="0"/>
          <w:lang w:eastAsia="zh-CN"/>
        </w:rPr>
        <w:t>面板</w:t>
      </w:r>
      <w:bookmarkEnd w:id="392"/>
    </w:p>
    <w:p w14:paraId="3050F58A" w14:textId="77777777" w:rsidR="002E2C1B" w:rsidRPr="00E30028" w:rsidRDefault="002E2C1B" w:rsidP="002E2C1B">
      <w:pPr>
        <w:pStyle w:val="a1"/>
        <w:keepNext/>
        <w:numPr>
          <w:ilvl w:val="0"/>
          <w:numId w:val="0"/>
        </w:numPr>
        <w:ind w:left="1434"/>
      </w:pPr>
      <w:r>
        <w:rPr>
          <w:noProof/>
          <w:lang w:eastAsia="zh-CN"/>
        </w:rPr>
        <w:drawing>
          <wp:inline distT="0" distB="0" distL="0" distR="0" wp14:anchorId="66163E2C" wp14:editId="7E5BFDE4">
            <wp:extent cx="4333112" cy="1768220"/>
            <wp:effectExtent l="0" t="0" r="0" b="3810"/>
            <wp:docPr id="2286"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4333112" cy="1768220"/>
                    </a:xfrm>
                    <a:prstGeom prst="rect">
                      <a:avLst/>
                    </a:prstGeom>
                  </pic:spPr>
                </pic:pic>
              </a:graphicData>
            </a:graphic>
          </wp:inline>
        </w:drawing>
      </w:r>
    </w:p>
    <w:p w14:paraId="2CE86A8D" w14:textId="77777777" w:rsidR="002E2C1B" w:rsidRDefault="003E545C" w:rsidP="002E2C1B">
      <w:pPr>
        <w:pStyle w:val="a1"/>
        <w:keepNext/>
        <w:numPr>
          <w:ilvl w:val="0"/>
          <w:numId w:val="37"/>
        </w:numPr>
        <w:ind w:left="1434" w:hanging="357"/>
        <w:rPr>
          <w:lang w:eastAsia="zh-CN"/>
        </w:rPr>
      </w:pPr>
      <w:r>
        <w:rPr>
          <w:rFonts w:hint="eastAsia"/>
          <w:lang w:eastAsia="zh-CN"/>
        </w:rPr>
        <w:t>数据写入的延迟样品采集数目面板</w:t>
      </w:r>
      <w:r>
        <w:rPr>
          <w:lang w:eastAsia="zh-CN"/>
        </w:rPr>
        <w:t>（</w:t>
      </w:r>
      <w:r w:rsidR="000A3FF7">
        <w:fldChar w:fldCharType="begin"/>
      </w:r>
      <w:r w:rsidR="000A3FF7">
        <w:rPr>
          <w:lang w:eastAsia="zh-CN"/>
        </w:rPr>
        <w:instrText xml:space="preserve"> REF _Ref499739031 \h  \* MERGEFORMAT </w:instrText>
      </w:r>
      <w:r w:rsidR="000A3FF7">
        <w:fldChar w:fldCharType="separate"/>
      </w:r>
      <w:r w:rsidR="00244445" w:rsidRPr="00244445">
        <w:rPr>
          <w:rStyle w:val="DDNField"/>
          <w:lang w:eastAsia="zh-CN"/>
        </w:rPr>
        <w:t>图</w:t>
      </w:r>
      <w:r w:rsidR="00244445" w:rsidRPr="00244445">
        <w:rPr>
          <w:rStyle w:val="DDNField"/>
          <w:lang w:eastAsia="zh-CN"/>
        </w:rPr>
        <w:t>130</w:t>
      </w:r>
      <w:r w:rsidR="000A3FF7">
        <w:fldChar w:fldCharType="end"/>
      </w:r>
      <w:r w:rsidRPr="003E545C">
        <w:rPr>
          <w:rFonts w:asciiTheme="minorHAnsi" w:hAnsiTheme="minorHAnsi"/>
          <w:lang w:val="ru-RU" w:eastAsia="zh-CN"/>
        </w:rPr>
        <w:t>）</w:t>
      </w:r>
      <w:r w:rsidRPr="003E545C">
        <w:rPr>
          <w:rFonts w:asciiTheme="minorHAnsi" w:hAnsiTheme="minorHAnsi" w:hint="eastAsia"/>
          <w:lang w:eastAsia="zh-CN"/>
        </w:rPr>
        <w:t>显示出该</w:t>
      </w:r>
      <w:r w:rsidRPr="003E545C">
        <w:rPr>
          <w:rFonts w:asciiTheme="minorHAnsi" w:hAnsiTheme="minorHAnsi" w:hint="eastAsia"/>
          <w:lang w:eastAsia="zh-CN"/>
        </w:rPr>
        <w:t>SFA</w:t>
      </w:r>
      <w:r w:rsidRPr="003E545C">
        <w:rPr>
          <w:rFonts w:asciiTheme="minorHAnsi" w:hAnsiTheme="minorHAnsi" w:hint="eastAsia"/>
          <w:lang w:eastAsia="zh-CN"/>
        </w:rPr>
        <w:t>虚拟磁盘上，数据写入</w:t>
      </w:r>
      <w:r>
        <w:rPr>
          <w:rFonts w:hint="eastAsia"/>
          <w:lang w:eastAsia="zh-CN"/>
        </w:rPr>
        <w:t>延迟的分布。</w:t>
      </w:r>
    </w:p>
    <w:p w14:paraId="6B4C7EA2" w14:textId="77777777" w:rsidR="002E2C1B" w:rsidRDefault="00064063" w:rsidP="002E2C1B">
      <w:pPr>
        <w:pStyle w:val="a6"/>
        <w:ind w:left="1434"/>
        <w:rPr>
          <w:lang w:eastAsia="zh-CN"/>
        </w:rPr>
      </w:pPr>
      <w:bookmarkStart w:id="393" w:name="_Ref499739031"/>
      <w:bookmarkStart w:id="394" w:name="_Toc514767954"/>
      <w:r>
        <w:rPr>
          <w:lang w:eastAsia="zh-CN"/>
        </w:rPr>
        <w:t>图</w:t>
      </w:r>
      <w:r w:rsidR="004C426C">
        <w:fldChar w:fldCharType="begin"/>
      </w:r>
      <w:r w:rsidR="00930CFE">
        <w:rPr>
          <w:lang w:eastAsia="zh-CN"/>
        </w:rPr>
        <w:instrText xml:space="preserve"> SEQ Figure \* ARABIC </w:instrText>
      </w:r>
      <w:r w:rsidR="004C426C">
        <w:fldChar w:fldCharType="separate"/>
      </w:r>
      <w:r w:rsidR="00244445">
        <w:rPr>
          <w:noProof/>
          <w:lang w:eastAsia="zh-CN"/>
        </w:rPr>
        <w:t>130</w:t>
      </w:r>
      <w:r w:rsidR="004C426C">
        <w:fldChar w:fldCharType="end"/>
      </w:r>
      <w:bookmarkEnd w:id="393"/>
      <w:r w:rsidR="003E545C">
        <w:rPr>
          <w:lang w:eastAsia="zh-CN"/>
        </w:rPr>
        <w:t>：</w:t>
      </w:r>
      <w:r w:rsidR="003E545C">
        <w:rPr>
          <w:rFonts w:hint="eastAsia"/>
          <w:lang w:eastAsia="zh-CN"/>
        </w:rPr>
        <w:t>数据写入的延迟样品采集数目</w:t>
      </w:r>
      <w:r w:rsidR="003E545C" w:rsidRPr="002474DD">
        <w:rPr>
          <w:rFonts w:hint="eastAsia"/>
          <w:b w:val="0"/>
          <w:lang w:eastAsia="zh-CN"/>
        </w:rPr>
        <w:t>面板</w:t>
      </w:r>
      <w:bookmarkEnd w:id="394"/>
    </w:p>
    <w:p w14:paraId="70A2FDC4" w14:textId="77777777" w:rsidR="002E2C1B" w:rsidRPr="00E30028" w:rsidRDefault="002E2C1B" w:rsidP="002E2C1B">
      <w:pPr>
        <w:pStyle w:val="a1"/>
        <w:keepNext/>
        <w:numPr>
          <w:ilvl w:val="0"/>
          <w:numId w:val="0"/>
        </w:numPr>
        <w:ind w:left="1434"/>
        <w:rPr>
          <w:rFonts w:asciiTheme="minorHAnsi" w:hAnsiTheme="minorHAnsi"/>
          <w:lang w:val="ru-RU"/>
        </w:rPr>
      </w:pPr>
      <w:r>
        <w:rPr>
          <w:noProof/>
          <w:lang w:eastAsia="zh-CN"/>
        </w:rPr>
        <w:drawing>
          <wp:inline distT="0" distB="0" distL="0" distR="0" wp14:anchorId="2A2800DA" wp14:editId="5BB569C2">
            <wp:extent cx="4383690" cy="1794224"/>
            <wp:effectExtent l="0" t="0" r="0" b="0"/>
            <wp:docPr id="229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4383690" cy="1794224"/>
                    </a:xfrm>
                    <a:prstGeom prst="rect">
                      <a:avLst/>
                    </a:prstGeom>
                  </pic:spPr>
                </pic:pic>
              </a:graphicData>
            </a:graphic>
          </wp:inline>
        </w:drawing>
      </w:r>
    </w:p>
    <w:p w14:paraId="37EE3E37" w14:textId="77777777" w:rsidR="002E2C1B" w:rsidRPr="00E30028" w:rsidRDefault="002E2C1B" w:rsidP="002E2C1B">
      <w:pPr>
        <w:rPr>
          <w:rFonts w:asciiTheme="minorHAnsi" w:hAnsiTheme="minorHAnsi"/>
          <w:lang w:val="ru-RU"/>
        </w:rPr>
      </w:pPr>
    </w:p>
    <w:bookmarkEnd w:id="15"/>
    <w:bookmarkEnd w:id="16"/>
    <w:bookmarkEnd w:id="17"/>
    <w:p w14:paraId="49D5A11E" w14:textId="77777777" w:rsidR="00FF2A81" w:rsidRDefault="00FF2A81">
      <w:pPr>
        <w:spacing w:after="0"/>
        <w:rPr>
          <w:rStyle w:val="NoneA"/>
          <w:rFonts w:ascii="宋体" w:eastAsia="宋体" w:hAnsi="宋体" w:cs="宋体"/>
          <w:lang w:val="zh-TW" w:eastAsia="zh-TW"/>
        </w:rPr>
      </w:pPr>
      <w:r>
        <w:rPr>
          <w:rStyle w:val="NoneA"/>
          <w:rFonts w:ascii="宋体" w:eastAsia="宋体" w:hAnsi="宋体" w:cs="宋体"/>
          <w:lang w:val="zh-TW" w:eastAsia="zh-TW"/>
        </w:rPr>
        <w:br w:type="page"/>
      </w:r>
    </w:p>
    <w:p w14:paraId="2392CD46" w14:textId="77777777" w:rsidR="00FF2A81" w:rsidRPr="008B120F" w:rsidRDefault="00FF2A81" w:rsidP="007C256F">
      <w:pPr>
        <w:pStyle w:val="1"/>
        <w:tabs>
          <w:tab w:val="num" w:pos="720"/>
        </w:tabs>
        <w:ind w:left="720" w:hanging="720"/>
      </w:pPr>
      <w:bookmarkStart w:id="395" w:name="_Toc514768220"/>
      <w:r>
        <w:rPr>
          <w:rFonts w:hint="eastAsia"/>
          <w:lang w:eastAsia="zh-CN"/>
        </w:rPr>
        <w:lastRenderedPageBreak/>
        <w:t>压力测试</w:t>
      </w:r>
      <w:bookmarkEnd w:id="395"/>
    </w:p>
    <w:p w14:paraId="51D9B3F2" w14:textId="77777777" w:rsidR="00D310D4" w:rsidRDefault="001A1207" w:rsidP="00AE3B62">
      <w:pPr>
        <w:pStyle w:val="ae"/>
        <w:rPr>
          <w:lang w:eastAsia="zh-CN"/>
        </w:rPr>
      </w:pPr>
      <w:r>
        <w:rPr>
          <w:rFonts w:hint="eastAsia"/>
          <w:lang w:eastAsia="zh-CN"/>
        </w:rPr>
        <w:t>为了验证监控在高负载的集群环境下是否运行良好</w:t>
      </w:r>
      <w:r w:rsidR="00717561">
        <w:rPr>
          <w:rFonts w:hint="eastAsia"/>
          <w:lang w:eastAsia="zh-CN"/>
        </w:rPr>
        <w:t>，</w:t>
      </w:r>
      <w:r w:rsidR="007453AD">
        <w:rPr>
          <w:rFonts w:hint="eastAsia"/>
          <w:lang w:eastAsia="zh-CN"/>
        </w:rPr>
        <w:t>我们</w:t>
      </w:r>
      <w:r w:rsidR="00717561">
        <w:rPr>
          <w:rFonts w:hint="eastAsia"/>
          <w:lang w:eastAsia="zh-CN"/>
        </w:rPr>
        <w:t>设计了</w:t>
      </w:r>
      <w:r w:rsidR="00717561" w:rsidRPr="002474DD">
        <w:rPr>
          <w:rFonts w:hint="eastAsia"/>
          <w:b/>
          <w:lang w:eastAsia="zh-CN"/>
        </w:rPr>
        <w:t>collectd-</w:t>
      </w:r>
      <w:r w:rsidR="002013D8" w:rsidRPr="002474DD">
        <w:rPr>
          <w:rFonts w:hint="eastAsia"/>
          <w:b/>
          <w:lang w:eastAsia="zh-CN"/>
        </w:rPr>
        <w:t xml:space="preserve">stress2 </w:t>
      </w:r>
      <w:r w:rsidR="002013D8">
        <w:rPr>
          <w:rFonts w:hint="eastAsia"/>
          <w:lang w:eastAsia="zh-CN"/>
        </w:rPr>
        <w:t>插件</w:t>
      </w:r>
      <w:r w:rsidR="00717561">
        <w:rPr>
          <w:rFonts w:hint="eastAsia"/>
          <w:lang w:eastAsia="zh-CN"/>
        </w:rPr>
        <w:t>来</w:t>
      </w:r>
      <w:r w:rsidR="002013D8">
        <w:rPr>
          <w:rFonts w:hint="eastAsia"/>
          <w:lang w:eastAsia="zh-CN"/>
        </w:rPr>
        <w:t>进行压力测试</w:t>
      </w:r>
      <w:r w:rsidR="00717561">
        <w:rPr>
          <w:rFonts w:hint="eastAsia"/>
          <w:lang w:eastAsia="zh-CN"/>
        </w:rPr>
        <w:t>。</w:t>
      </w:r>
      <w:r w:rsidR="00717561" w:rsidRPr="00466F51">
        <w:rPr>
          <w:rFonts w:hint="eastAsia"/>
          <w:lang w:eastAsia="zh-CN"/>
        </w:rPr>
        <w:t>它</w:t>
      </w:r>
      <w:r w:rsidR="00710A0D">
        <w:rPr>
          <w:rFonts w:hint="eastAsia"/>
          <w:lang w:eastAsia="zh-CN"/>
        </w:rPr>
        <w:t>是</w:t>
      </w:r>
      <w:r w:rsidR="00402788" w:rsidRPr="003261DD">
        <w:rPr>
          <w:rFonts w:hint="eastAsia"/>
          <w:b/>
          <w:lang w:eastAsia="zh-CN"/>
        </w:rPr>
        <w:t>S</w:t>
      </w:r>
      <w:r w:rsidR="00710A0D" w:rsidRPr="003261DD">
        <w:rPr>
          <w:rFonts w:hint="eastAsia"/>
          <w:b/>
          <w:lang w:eastAsia="zh-CN"/>
        </w:rPr>
        <w:t>tress</w:t>
      </w:r>
      <w:r w:rsidR="00710A0D">
        <w:rPr>
          <w:rFonts w:hint="eastAsia"/>
          <w:lang w:eastAsia="zh-CN"/>
        </w:rPr>
        <w:t xml:space="preserve"> </w:t>
      </w:r>
      <w:r w:rsidR="000A1830">
        <w:rPr>
          <w:rFonts w:hint="eastAsia"/>
          <w:lang w:eastAsia="zh-CN"/>
        </w:rPr>
        <w:t>插件的升级版，</w:t>
      </w:r>
      <w:r w:rsidR="00633FB7">
        <w:rPr>
          <w:rFonts w:hint="eastAsia"/>
          <w:lang w:eastAsia="zh-CN"/>
        </w:rPr>
        <w:t>它可以通过几个</w:t>
      </w:r>
      <w:r w:rsidR="00633FB7" w:rsidRPr="002474DD">
        <w:rPr>
          <w:rFonts w:hint="eastAsia"/>
          <w:b/>
          <w:lang w:eastAsia="zh-CN"/>
        </w:rPr>
        <w:t>collectd</w:t>
      </w:r>
      <w:r w:rsidR="00633FB7">
        <w:rPr>
          <w:rFonts w:hint="eastAsia"/>
          <w:lang w:eastAsia="zh-CN"/>
        </w:rPr>
        <w:t>客户端来模拟几百个服务器</w:t>
      </w:r>
      <w:r w:rsidR="00583F97" w:rsidRPr="002474DD">
        <w:rPr>
          <w:rFonts w:hint="eastAsia"/>
          <w:lang w:eastAsia="zh-CN"/>
        </w:rPr>
        <w:t>收集</w:t>
      </w:r>
      <w:r w:rsidR="00633FB7">
        <w:rPr>
          <w:rFonts w:hint="eastAsia"/>
          <w:lang w:eastAsia="zh-CN"/>
        </w:rPr>
        <w:t>的数以万计的监控数据</w:t>
      </w:r>
      <w:r w:rsidR="00061F9F">
        <w:rPr>
          <w:rFonts w:hint="eastAsia"/>
          <w:lang w:eastAsia="zh-CN"/>
        </w:rPr>
        <w:t>。</w:t>
      </w:r>
    </w:p>
    <w:p w14:paraId="27D929A0" w14:textId="77777777" w:rsidR="0082694D" w:rsidRPr="007C256F" w:rsidRDefault="007C256F" w:rsidP="007C256F">
      <w:pPr>
        <w:pStyle w:val="21"/>
        <w:numPr>
          <w:ilvl w:val="1"/>
          <w:numId w:val="55"/>
        </w:numPr>
        <w:rPr>
          <w:lang w:eastAsia="zh-CN"/>
        </w:rPr>
      </w:pPr>
      <w:bookmarkStart w:id="396" w:name="_Toc514768221"/>
      <w:r>
        <w:rPr>
          <w:rFonts w:asciiTheme="minorEastAsia" w:eastAsiaTheme="minorEastAsia" w:hAnsiTheme="minorEastAsia" w:hint="eastAsia"/>
          <w:lang w:eastAsia="zh-CN"/>
        </w:rPr>
        <w:t>在代理节点安装插件</w:t>
      </w:r>
      <w:bookmarkEnd w:id="396"/>
    </w:p>
    <w:p w14:paraId="511EA961" w14:textId="77777777" w:rsidR="00E75FF1" w:rsidRDefault="00717561" w:rsidP="00AE3B62">
      <w:pPr>
        <w:pStyle w:val="ae"/>
        <w:rPr>
          <w:lang w:eastAsia="zh-CN"/>
        </w:rPr>
      </w:pPr>
      <w:r w:rsidRPr="005D45E5">
        <w:rPr>
          <w:rFonts w:hint="eastAsia"/>
          <w:lang w:eastAsia="zh-CN"/>
        </w:rPr>
        <w:t>由于</w:t>
      </w:r>
      <w:r w:rsidRPr="005D45E5">
        <w:rPr>
          <w:rFonts w:hint="eastAsia"/>
          <w:b/>
          <w:lang w:eastAsia="zh-CN"/>
        </w:rPr>
        <w:t>stress2</w:t>
      </w:r>
      <w:r w:rsidRPr="005D45E5">
        <w:rPr>
          <w:rFonts w:hint="eastAsia"/>
          <w:lang w:eastAsia="zh-CN"/>
        </w:rPr>
        <w:t>插件</w:t>
      </w:r>
      <w:r w:rsidR="00E75FF1" w:rsidRPr="005D45E5">
        <w:rPr>
          <w:rFonts w:hint="eastAsia"/>
          <w:lang w:eastAsia="zh-CN"/>
        </w:rPr>
        <w:t>会产生大量的</w:t>
      </w:r>
      <w:r w:rsidRPr="005D45E5">
        <w:rPr>
          <w:rFonts w:hint="eastAsia"/>
          <w:lang w:eastAsia="zh-CN"/>
        </w:rPr>
        <w:t>模拟</w:t>
      </w:r>
      <w:r w:rsidR="00E75FF1" w:rsidRPr="005D45E5">
        <w:rPr>
          <w:rFonts w:hint="eastAsia"/>
          <w:lang w:eastAsia="zh-CN"/>
        </w:rPr>
        <w:t>的监控数据</w:t>
      </w:r>
      <w:r w:rsidRPr="005D45E5">
        <w:rPr>
          <w:rFonts w:hint="eastAsia"/>
          <w:lang w:eastAsia="zh-CN"/>
        </w:rPr>
        <w:t>，</w:t>
      </w:r>
      <w:r w:rsidR="00E75FF1" w:rsidRPr="005D45E5">
        <w:rPr>
          <w:rFonts w:hint="eastAsia"/>
          <w:lang w:eastAsia="zh-CN"/>
        </w:rPr>
        <w:t>污染数据库，所以</w:t>
      </w:r>
      <w:r w:rsidRPr="005D45E5">
        <w:rPr>
          <w:rFonts w:hint="eastAsia"/>
          <w:lang w:eastAsia="zh-CN"/>
        </w:rPr>
        <w:t>该</w:t>
      </w:r>
      <w:r w:rsidR="00E75FF1" w:rsidRPr="005D45E5">
        <w:rPr>
          <w:rFonts w:hint="eastAsia"/>
          <w:lang w:eastAsia="zh-CN"/>
        </w:rPr>
        <w:t>插件默认不会在</w:t>
      </w:r>
      <w:r w:rsidR="00AE3B62" w:rsidRPr="005D45E5">
        <w:rPr>
          <w:rFonts w:hint="eastAsia"/>
          <w:lang w:eastAsia="zh-CN"/>
        </w:rPr>
        <w:t>所有的</w:t>
      </w:r>
      <w:r w:rsidR="00E75FF1" w:rsidRPr="005D45E5">
        <w:rPr>
          <w:rFonts w:hint="eastAsia"/>
          <w:lang w:eastAsia="zh-CN"/>
        </w:rPr>
        <w:t>客户端安装</w:t>
      </w:r>
      <w:r w:rsidRPr="005D45E5">
        <w:rPr>
          <w:rFonts w:hint="eastAsia"/>
          <w:lang w:eastAsia="zh-CN"/>
        </w:rPr>
        <w:t>。当</w:t>
      </w:r>
      <w:r w:rsidR="00E75FF1" w:rsidRPr="005D45E5">
        <w:rPr>
          <w:rFonts w:hint="eastAsia"/>
          <w:lang w:eastAsia="zh-CN"/>
        </w:rPr>
        <w:t>使用</w:t>
      </w:r>
      <w:r w:rsidR="00E75FF1" w:rsidRPr="005D45E5">
        <w:rPr>
          <w:rFonts w:hint="eastAsia"/>
          <w:b/>
          <w:lang w:eastAsia="zh-CN"/>
        </w:rPr>
        <w:t xml:space="preserve">esmon_install </w:t>
      </w:r>
      <w:r w:rsidR="00E75FF1" w:rsidRPr="005D45E5">
        <w:rPr>
          <w:rFonts w:hint="eastAsia"/>
          <w:lang w:eastAsia="zh-CN"/>
        </w:rPr>
        <w:t>部署完监控</w:t>
      </w:r>
      <w:r w:rsidRPr="005D45E5">
        <w:rPr>
          <w:rFonts w:hint="eastAsia"/>
          <w:lang w:eastAsia="zh-CN"/>
        </w:rPr>
        <w:t>系统</w:t>
      </w:r>
      <w:r w:rsidR="00E75FF1" w:rsidRPr="005D45E5">
        <w:rPr>
          <w:rFonts w:hint="eastAsia"/>
          <w:lang w:eastAsia="zh-CN"/>
        </w:rPr>
        <w:t>之后，</w:t>
      </w:r>
      <w:r w:rsidRPr="005D45E5">
        <w:rPr>
          <w:rFonts w:hint="eastAsia"/>
          <w:lang w:eastAsia="zh-CN"/>
        </w:rPr>
        <w:t>用户</w:t>
      </w:r>
      <w:r w:rsidR="00E75FF1" w:rsidRPr="005D45E5">
        <w:rPr>
          <w:rFonts w:hint="eastAsia"/>
          <w:lang w:eastAsia="zh-CN"/>
        </w:rPr>
        <w:t>可以选择某个客户端作为压测客户端。</w:t>
      </w:r>
      <w:r w:rsidR="007453AD" w:rsidRPr="005D45E5">
        <w:rPr>
          <w:rFonts w:hint="eastAsia"/>
          <w:lang w:eastAsia="zh-CN"/>
        </w:rPr>
        <w:t>可以</w:t>
      </w:r>
      <w:r w:rsidR="00E75FF1" w:rsidRPr="005D45E5">
        <w:rPr>
          <w:rFonts w:hint="eastAsia"/>
          <w:lang w:eastAsia="zh-CN"/>
        </w:rPr>
        <w:t>在</w:t>
      </w:r>
      <w:r w:rsidR="00E75FF1" w:rsidRPr="005D45E5">
        <w:rPr>
          <w:rFonts w:hint="eastAsia"/>
          <w:lang w:eastAsia="zh-CN"/>
        </w:rPr>
        <w:t>ISO</w:t>
      </w:r>
      <w:r w:rsidR="00E75FF1" w:rsidRPr="005D45E5">
        <w:rPr>
          <w:rFonts w:hint="eastAsia"/>
          <w:lang w:eastAsia="zh-CN"/>
        </w:rPr>
        <w:t>目录下找到</w:t>
      </w:r>
      <w:r w:rsidR="00E75FF1" w:rsidRPr="005D45E5">
        <w:rPr>
          <w:rFonts w:hint="eastAsia"/>
          <w:lang w:eastAsia="zh-CN"/>
        </w:rPr>
        <w:t>collectd-stress2*.rpm</w:t>
      </w:r>
      <w:r w:rsidR="007453AD" w:rsidRPr="005D45E5">
        <w:rPr>
          <w:rFonts w:hint="eastAsia"/>
          <w:lang w:eastAsia="zh-CN"/>
        </w:rPr>
        <w:t>并通过以下命令</w:t>
      </w:r>
      <w:r w:rsidR="00A07ACF" w:rsidRPr="005D45E5">
        <w:rPr>
          <w:rFonts w:hint="eastAsia"/>
          <w:lang w:eastAsia="zh-CN"/>
        </w:rPr>
        <w:t>进行</w:t>
      </w:r>
      <w:r w:rsidR="007453AD" w:rsidRPr="005D45E5">
        <w:rPr>
          <w:rFonts w:hint="eastAsia"/>
          <w:lang w:eastAsia="zh-CN"/>
        </w:rPr>
        <w:t>安装</w:t>
      </w:r>
      <w:r w:rsidRPr="005D45E5">
        <w:rPr>
          <w:rFonts w:hint="eastAsia"/>
          <w:lang w:eastAsia="zh-CN"/>
        </w:rPr>
        <w:t>：</w:t>
      </w:r>
    </w:p>
    <w:p w14:paraId="2054C84E" w14:textId="77777777" w:rsidR="007C256F" w:rsidRDefault="00E75FF1" w:rsidP="007C256F">
      <w:pPr>
        <w:pStyle w:val="DDNCommandDeclaration"/>
        <w:ind w:left="1440"/>
        <w:rPr>
          <w:rFonts w:asciiTheme="minorEastAsia" w:eastAsiaTheme="minorEastAsia" w:hAnsiTheme="minorEastAsia"/>
          <w:lang w:eastAsia="zh-CN"/>
        </w:rPr>
      </w:pPr>
      <w:r w:rsidRPr="00F4304A">
        <w:rPr>
          <w:rFonts w:hint="eastAsia"/>
          <w:lang w:eastAsia="zh-CN"/>
        </w:rPr>
        <w:t xml:space="preserve">rpm </w:t>
      </w:r>
      <w:r w:rsidR="008650A1" w:rsidRPr="00F4304A">
        <w:rPr>
          <w:lang w:eastAsia="zh-CN"/>
        </w:rPr>
        <w:t>--</w:t>
      </w:r>
      <w:r w:rsidRPr="00F4304A">
        <w:rPr>
          <w:rFonts w:hint="eastAsia"/>
          <w:lang w:eastAsia="zh-CN"/>
        </w:rPr>
        <w:t>ivh collectd-stress2*.rpm</w:t>
      </w:r>
    </w:p>
    <w:p w14:paraId="6F95188C" w14:textId="77777777" w:rsidR="007C256F" w:rsidRPr="007C256F" w:rsidRDefault="007C256F" w:rsidP="007C256F">
      <w:pPr>
        <w:pStyle w:val="21"/>
        <w:numPr>
          <w:ilvl w:val="1"/>
          <w:numId w:val="55"/>
        </w:numPr>
        <w:rPr>
          <w:lang w:eastAsia="zh-CN"/>
        </w:rPr>
      </w:pPr>
      <w:bookmarkStart w:id="397" w:name="_Toc514768222"/>
      <w:r>
        <w:rPr>
          <w:rFonts w:asciiTheme="minorEastAsia" w:eastAsiaTheme="minorEastAsia" w:hAnsiTheme="minorEastAsia" w:hint="eastAsia"/>
          <w:lang w:eastAsia="zh-CN"/>
        </w:rPr>
        <w:t>在代理节点更新配置文件</w:t>
      </w:r>
      <w:bookmarkEnd w:id="397"/>
    </w:p>
    <w:p w14:paraId="45DBA640" w14:textId="77777777" w:rsidR="00E75FF1" w:rsidRDefault="00E75FF1" w:rsidP="00FD284C">
      <w:pPr>
        <w:pStyle w:val="DDNbodytext1"/>
        <w:rPr>
          <w:rStyle w:val="DDNFilepath"/>
          <w:i w:val="0"/>
          <w:lang w:eastAsia="zh-CN"/>
        </w:rPr>
      </w:pPr>
      <w:r>
        <w:rPr>
          <w:rFonts w:hint="eastAsia"/>
          <w:lang w:eastAsia="zh-CN"/>
        </w:rPr>
        <w:t>安装</w:t>
      </w:r>
      <w:r w:rsidR="006D10DA" w:rsidRPr="000E3C54">
        <w:rPr>
          <w:rFonts w:hint="eastAsia"/>
          <w:b/>
          <w:lang w:eastAsia="zh-CN"/>
        </w:rPr>
        <w:t>s</w:t>
      </w:r>
      <w:r w:rsidRPr="000E3C54">
        <w:rPr>
          <w:rFonts w:hint="eastAsia"/>
          <w:b/>
          <w:lang w:eastAsia="zh-CN"/>
        </w:rPr>
        <w:t>tress2</w:t>
      </w:r>
      <w:r>
        <w:rPr>
          <w:rFonts w:hint="eastAsia"/>
          <w:lang w:eastAsia="zh-CN"/>
        </w:rPr>
        <w:t xml:space="preserve"> RPM</w:t>
      </w:r>
      <w:r>
        <w:rPr>
          <w:rFonts w:hint="eastAsia"/>
          <w:lang w:eastAsia="zh-CN"/>
        </w:rPr>
        <w:t>之后，更新配置文件</w:t>
      </w:r>
      <w:r w:rsidR="006D10DA">
        <w:rPr>
          <w:rStyle w:val="DDNFilepath"/>
        </w:rPr>
        <w:t>/etc/collectd.conf</w:t>
      </w:r>
      <w:r w:rsidR="00FD284C">
        <w:rPr>
          <w:rStyle w:val="DDNFilepath"/>
          <w:rFonts w:hint="eastAsia"/>
          <w:i w:val="0"/>
          <w:lang w:eastAsia="zh-CN"/>
        </w:rPr>
        <w:t xml:space="preserve">, </w:t>
      </w:r>
      <w:r w:rsidR="00AC2EA0">
        <w:rPr>
          <w:rStyle w:val="DDNFilepath"/>
          <w:rFonts w:hint="eastAsia"/>
          <w:i w:val="0"/>
          <w:lang w:eastAsia="zh-CN"/>
        </w:rPr>
        <w:t>添加</w:t>
      </w:r>
      <w:r w:rsidR="00FD284C">
        <w:rPr>
          <w:rStyle w:val="DDNFilepath"/>
          <w:rFonts w:hint="eastAsia"/>
          <w:i w:val="0"/>
          <w:lang w:eastAsia="zh-CN"/>
        </w:rPr>
        <w:t>下面的配置：</w:t>
      </w:r>
    </w:p>
    <w:p w14:paraId="1685B49A" w14:textId="77777777" w:rsidR="00FD284C" w:rsidRPr="00FD284C" w:rsidRDefault="00FD284C" w:rsidP="007453AD">
      <w:pPr>
        <w:pStyle w:val="DDNbodytext1"/>
        <w:numPr>
          <w:ilvl w:val="0"/>
          <w:numId w:val="43"/>
        </w:numPr>
        <w:pBdr>
          <w:top w:val="nil"/>
          <w:left w:val="nil"/>
          <w:bottom w:val="nil"/>
          <w:right w:val="nil"/>
          <w:between w:val="nil"/>
          <w:bar w:val="nil"/>
        </w:pBdr>
        <w:rPr>
          <w:b/>
          <w:lang w:eastAsia="zh-CN"/>
        </w:rPr>
      </w:pPr>
      <w:r w:rsidRPr="00FB59DD">
        <w:rPr>
          <w:rFonts w:hint="eastAsia"/>
          <w:b/>
          <w:sz w:val="18"/>
          <w:szCs w:val="18"/>
          <w:lang w:eastAsia="zh-CN"/>
        </w:rPr>
        <w:t>Thread</w:t>
      </w:r>
      <w:r w:rsidR="001F69CE">
        <w:rPr>
          <w:rFonts w:hint="eastAsia"/>
          <w:lang w:eastAsia="zh-CN"/>
        </w:rPr>
        <w:t>—</w:t>
      </w:r>
      <w:r>
        <w:rPr>
          <w:rStyle w:val="NoneA"/>
          <w:rFonts w:ascii="宋体" w:eastAsia="宋体" w:hAnsi="宋体" w:cs="宋体" w:hint="eastAsia"/>
          <w:lang w:val="zh-TW" w:eastAsia="zh-CN"/>
        </w:rPr>
        <w:t>定义了测试线程数目</w:t>
      </w:r>
      <w:r>
        <w:rPr>
          <w:rFonts w:hint="eastAsia"/>
          <w:b/>
          <w:lang w:eastAsia="zh-CN"/>
        </w:rPr>
        <w:t>。</w:t>
      </w:r>
    </w:p>
    <w:p w14:paraId="226E3923" w14:textId="77777777" w:rsidR="00F204F1" w:rsidRPr="00F204F1" w:rsidRDefault="001B6C17" w:rsidP="00F204F1">
      <w:pPr>
        <w:pStyle w:val="DDNbodytext1"/>
        <w:numPr>
          <w:ilvl w:val="0"/>
          <w:numId w:val="43"/>
        </w:numPr>
        <w:pBdr>
          <w:top w:val="nil"/>
          <w:left w:val="nil"/>
          <w:bottom w:val="nil"/>
          <w:right w:val="nil"/>
          <w:between w:val="nil"/>
          <w:bar w:val="nil"/>
        </w:pBdr>
        <w:rPr>
          <w:b/>
          <w:lang w:eastAsia="zh-CN"/>
        </w:rPr>
      </w:pPr>
      <w:r w:rsidRPr="00270921">
        <w:rPr>
          <w:rFonts w:hint="eastAsia"/>
          <w:b/>
          <w:sz w:val="18"/>
          <w:szCs w:val="18"/>
          <w:lang w:eastAsia="zh-CN"/>
        </w:rPr>
        <w:t>Metric</w:t>
      </w:r>
      <w:r w:rsidR="00FD284C">
        <w:rPr>
          <w:rFonts w:hint="eastAsia"/>
          <w:lang w:eastAsia="zh-CN"/>
        </w:rPr>
        <w:t>—</w:t>
      </w:r>
      <w:r w:rsidR="00FB5963">
        <w:rPr>
          <w:rStyle w:val="NoneA"/>
          <w:rFonts w:ascii="宋体" w:eastAsia="宋体" w:hAnsi="宋体" w:cs="宋体" w:hint="eastAsia"/>
          <w:lang w:val="zh-TW" w:eastAsia="zh-CN"/>
        </w:rPr>
        <w:t>定义了一个监控目标的所有</w:t>
      </w:r>
      <w:r w:rsidR="00BE2988">
        <w:rPr>
          <w:rStyle w:val="NoneA"/>
          <w:rFonts w:ascii="宋体" w:eastAsia="宋体" w:hAnsi="宋体" w:cs="宋体" w:hint="eastAsia"/>
          <w:lang w:val="zh-TW" w:eastAsia="zh-CN"/>
        </w:rPr>
        <w:t>属性,它可以指定多次，</w:t>
      </w:r>
      <w:r w:rsidR="00C12754">
        <w:rPr>
          <w:rStyle w:val="NoneA"/>
          <w:rFonts w:ascii="宋体" w:eastAsia="宋体" w:hAnsi="宋体" w:cs="宋体" w:hint="eastAsia"/>
          <w:lang w:val="zh-TW" w:eastAsia="zh-CN"/>
        </w:rPr>
        <w:t>用</w:t>
      </w:r>
      <w:r w:rsidR="00BE2988">
        <w:rPr>
          <w:rStyle w:val="NoneA"/>
          <w:rFonts w:ascii="宋体" w:eastAsia="宋体" w:hAnsi="宋体" w:cs="宋体" w:hint="eastAsia"/>
          <w:lang w:val="zh-TW" w:eastAsia="zh-CN"/>
        </w:rPr>
        <w:t>来同时模拟不同的监控目标</w:t>
      </w:r>
      <w:r w:rsidR="00F204F1">
        <w:rPr>
          <w:rStyle w:val="NoneA"/>
          <w:rFonts w:hint="eastAsia"/>
          <w:b/>
          <w:lang w:eastAsia="zh-CN"/>
        </w:rPr>
        <w:t>，</w:t>
      </w:r>
      <w:r w:rsidR="00F204F1" w:rsidRPr="00F204F1">
        <w:rPr>
          <w:rStyle w:val="NoneA"/>
          <w:rFonts w:ascii="宋体" w:eastAsia="宋体" w:hAnsi="宋体" w:cs="宋体" w:hint="eastAsia"/>
          <w:lang w:val="zh-TW" w:eastAsia="zh-CN"/>
        </w:rPr>
        <w:t>它包含以下属性:</w:t>
      </w:r>
    </w:p>
    <w:p w14:paraId="7992A83D" w14:textId="77777777" w:rsidR="005E2E08" w:rsidRPr="003A1DBC" w:rsidRDefault="00BE2988" w:rsidP="005E2E08">
      <w:pPr>
        <w:pStyle w:val="DDNbodytext1"/>
        <w:numPr>
          <w:ilvl w:val="1"/>
          <w:numId w:val="43"/>
        </w:numPr>
        <w:rPr>
          <w:rStyle w:val="NoneA"/>
          <w:b/>
          <w:lang w:eastAsia="zh-CN"/>
        </w:rPr>
      </w:pPr>
      <w:r w:rsidRPr="00F4404B">
        <w:rPr>
          <w:b/>
          <w:sz w:val="18"/>
          <w:szCs w:val="18"/>
          <w:lang w:eastAsia="zh-CN"/>
        </w:rPr>
        <w:t>Variable</w:t>
      </w:r>
      <w:r w:rsidR="00FD284C">
        <w:rPr>
          <w:rFonts w:hint="eastAsia"/>
          <w:lang w:eastAsia="zh-CN"/>
        </w:rPr>
        <w:t>—</w:t>
      </w:r>
      <w:r w:rsidR="006A4904">
        <w:rPr>
          <w:rStyle w:val="NoneA"/>
          <w:rFonts w:ascii="宋体" w:eastAsia="宋体" w:hAnsi="宋体" w:cs="宋体" w:hint="eastAsia"/>
          <w:lang w:val="zh-TW" w:eastAsia="zh-CN"/>
        </w:rPr>
        <w:t>定义</w:t>
      </w:r>
      <w:r w:rsidR="0016588A">
        <w:rPr>
          <w:rStyle w:val="NoneA"/>
          <w:rFonts w:ascii="宋体" w:eastAsia="宋体" w:hAnsi="宋体" w:cs="宋体" w:hint="eastAsia"/>
          <w:lang w:val="zh-TW" w:eastAsia="zh-CN"/>
        </w:rPr>
        <w:t>了</w:t>
      </w:r>
      <w:r w:rsidR="00F204F1">
        <w:rPr>
          <w:rStyle w:val="NoneA"/>
          <w:rFonts w:ascii="宋体" w:eastAsia="宋体" w:hAnsi="宋体" w:cs="宋体" w:hint="eastAsia"/>
          <w:lang w:val="zh-TW" w:eastAsia="zh-CN"/>
        </w:rPr>
        <w:t>监控目标变化</w:t>
      </w:r>
      <w:r w:rsidR="00EF7035">
        <w:rPr>
          <w:rStyle w:val="NoneA"/>
          <w:rFonts w:ascii="宋体" w:eastAsia="宋体" w:hAnsi="宋体" w:cs="宋体" w:hint="eastAsia"/>
          <w:lang w:val="zh-TW" w:eastAsia="zh-CN"/>
        </w:rPr>
        <w:t>的范围以及变化的</w:t>
      </w:r>
      <w:r w:rsidR="004E2A9C">
        <w:rPr>
          <w:rStyle w:val="NoneA"/>
          <w:rFonts w:ascii="宋体" w:eastAsia="宋体" w:hAnsi="宋体" w:cs="宋体" w:hint="eastAsia"/>
          <w:lang w:val="zh-TW" w:eastAsia="zh-CN"/>
        </w:rPr>
        <w:t>速度，</w:t>
      </w:r>
      <w:r w:rsidR="00B00E29">
        <w:rPr>
          <w:rStyle w:val="NoneA"/>
          <w:rFonts w:ascii="宋体" w:eastAsia="宋体" w:hAnsi="宋体" w:cs="宋体" w:hint="eastAsia"/>
          <w:lang w:val="zh-TW" w:eastAsia="zh-CN"/>
        </w:rPr>
        <w:t>可以指定多次。</w:t>
      </w:r>
    </w:p>
    <w:p w14:paraId="0A4D12AA" w14:textId="77777777" w:rsidR="003A1DBC" w:rsidRPr="003A1DBC" w:rsidRDefault="003A1DBC" w:rsidP="003A1DBC">
      <w:pPr>
        <w:pStyle w:val="DDNbodytext1"/>
        <w:numPr>
          <w:ilvl w:val="2"/>
          <w:numId w:val="43"/>
        </w:numPr>
        <w:rPr>
          <w:b/>
          <w:lang w:eastAsia="zh-CN"/>
        </w:rPr>
      </w:pPr>
      <w:r w:rsidRPr="00F4404B">
        <w:rPr>
          <w:b/>
          <w:sz w:val="18"/>
          <w:szCs w:val="18"/>
          <w:lang w:eastAsia="zh-CN"/>
        </w:rPr>
        <w:t>Name</w:t>
      </w:r>
      <w:r>
        <w:rPr>
          <w:rFonts w:hint="eastAsia"/>
          <w:lang w:eastAsia="zh-CN"/>
        </w:rPr>
        <w:t>—定义了变量名。</w:t>
      </w:r>
    </w:p>
    <w:p w14:paraId="49D1C9D1" w14:textId="77777777" w:rsidR="003A1DBC" w:rsidRPr="003A1DBC" w:rsidRDefault="003A1DBC" w:rsidP="003A1DBC">
      <w:pPr>
        <w:pStyle w:val="DDNbodytext1"/>
        <w:numPr>
          <w:ilvl w:val="2"/>
          <w:numId w:val="43"/>
        </w:numPr>
        <w:rPr>
          <w:b/>
        </w:rPr>
      </w:pPr>
      <w:r w:rsidRPr="00F4404B">
        <w:rPr>
          <w:b/>
          <w:sz w:val="18"/>
          <w:szCs w:val="18"/>
          <w:lang w:eastAsia="zh-CN"/>
        </w:rPr>
        <w:t>Number</w:t>
      </w:r>
      <w:r w:rsidRPr="00ED36FB">
        <w:rPr>
          <w:rFonts w:hint="eastAsia"/>
        </w:rPr>
        <w:t>—定义了变量变化的范围最大值。</w:t>
      </w:r>
    </w:p>
    <w:p w14:paraId="10382A66" w14:textId="77777777" w:rsidR="003A1DBC" w:rsidRPr="00AB375B" w:rsidRDefault="003A1DBC" w:rsidP="003A1DBC">
      <w:pPr>
        <w:pStyle w:val="DDNbodytext1"/>
        <w:numPr>
          <w:ilvl w:val="2"/>
          <w:numId w:val="43"/>
        </w:numPr>
      </w:pPr>
      <w:r w:rsidRPr="00F4404B">
        <w:rPr>
          <w:b/>
          <w:sz w:val="18"/>
          <w:szCs w:val="18"/>
          <w:lang w:eastAsia="zh-CN"/>
        </w:rPr>
        <w:t>UpdateIterval</w:t>
      </w:r>
      <w:r w:rsidRPr="00AB375B">
        <w:rPr>
          <w:rFonts w:hint="eastAsia"/>
          <w:lang w:eastAsia="zh-CN"/>
        </w:rPr>
        <w:t>—</w:t>
      </w:r>
      <w:r w:rsidR="00C94B8E" w:rsidRPr="00AB375B">
        <w:rPr>
          <w:rFonts w:hint="eastAsia"/>
        </w:rPr>
        <w:t>定义了</w:t>
      </w:r>
      <w:r w:rsidR="002905E7" w:rsidRPr="00AB375B">
        <w:rPr>
          <w:rFonts w:hint="eastAsia"/>
        </w:rPr>
        <w:t>变量变更的间隔时间</w:t>
      </w:r>
      <w:r w:rsidR="00AB375B" w:rsidRPr="00AB375B">
        <w:rPr>
          <w:rFonts w:hint="eastAsia"/>
        </w:rPr>
        <w:t>。</w:t>
      </w:r>
    </w:p>
    <w:p w14:paraId="55BF4BDE" w14:textId="77777777" w:rsidR="002134AC" w:rsidRPr="002134AC" w:rsidRDefault="00BE2988" w:rsidP="002134AC">
      <w:pPr>
        <w:pStyle w:val="DDNbodytext1"/>
        <w:numPr>
          <w:ilvl w:val="1"/>
          <w:numId w:val="43"/>
        </w:numPr>
        <w:rPr>
          <w:b/>
          <w:lang w:eastAsia="zh-CN"/>
        </w:rPr>
      </w:pPr>
      <w:r w:rsidRPr="00F204F1">
        <w:rPr>
          <w:b/>
          <w:sz w:val="18"/>
          <w:szCs w:val="18"/>
          <w:lang w:eastAsia="zh-CN"/>
        </w:rPr>
        <w:t>Host</w:t>
      </w:r>
      <w:r w:rsidR="00FD284C">
        <w:rPr>
          <w:rFonts w:hint="eastAsia"/>
          <w:lang w:eastAsia="zh-CN"/>
        </w:rPr>
        <w:t>—</w:t>
      </w:r>
      <w:r w:rsidR="00FD284C">
        <w:rPr>
          <w:rStyle w:val="NoneA"/>
          <w:rFonts w:ascii="宋体" w:eastAsia="宋体" w:hAnsi="宋体" w:cs="宋体" w:hint="eastAsia"/>
          <w:lang w:val="zh-TW" w:eastAsia="zh-TW"/>
        </w:rPr>
        <w:t>定义了</w:t>
      </w:r>
      <w:r w:rsidR="00CD6736">
        <w:rPr>
          <w:rStyle w:val="NoneA"/>
          <w:rFonts w:ascii="宋体" w:eastAsia="宋体" w:hAnsi="宋体" w:cs="宋体" w:hint="eastAsia"/>
          <w:lang w:val="zh-TW" w:eastAsia="zh-CN"/>
        </w:rPr>
        <w:t>客户端的主机名，通常定义为</w:t>
      </w:r>
      <w:r w:rsidR="00CD6736" w:rsidRPr="003910E2">
        <w:rPr>
          <w:sz w:val="18"/>
          <w:szCs w:val="18"/>
          <w:lang w:eastAsia="zh-CN"/>
        </w:rPr>
        <w:t>"${key:hostname}"</w:t>
      </w:r>
      <w:r w:rsidR="00CD6736">
        <w:rPr>
          <w:rFonts w:hint="eastAsia"/>
          <w:sz w:val="18"/>
          <w:szCs w:val="18"/>
          <w:lang w:eastAsia="zh-CN"/>
        </w:rPr>
        <w:t>，</w:t>
      </w:r>
      <w:r w:rsidR="00824A7E">
        <w:rPr>
          <w:rFonts w:hint="eastAsia"/>
          <w:sz w:val="18"/>
          <w:szCs w:val="18"/>
          <w:lang w:eastAsia="zh-CN"/>
        </w:rPr>
        <w:t>由程序自动设置当前主机名，它和下面的</w:t>
      </w:r>
      <w:r w:rsidR="00824A7E" w:rsidRPr="002134AC">
        <w:rPr>
          <w:rFonts w:hint="eastAsia"/>
          <w:b/>
          <w:sz w:val="18"/>
          <w:szCs w:val="18"/>
          <w:lang w:eastAsia="zh-CN"/>
        </w:rPr>
        <w:t>Plugin</w:t>
      </w:r>
      <w:r w:rsidR="00824A7E">
        <w:rPr>
          <w:rFonts w:hint="eastAsia"/>
          <w:sz w:val="18"/>
          <w:szCs w:val="18"/>
          <w:lang w:eastAsia="zh-CN"/>
        </w:rPr>
        <w:t>，</w:t>
      </w:r>
      <w:r w:rsidR="00824A7E" w:rsidRPr="002134AC">
        <w:rPr>
          <w:rFonts w:hint="eastAsia"/>
          <w:b/>
          <w:sz w:val="18"/>
          <w:szCs w:val="18"/>
          <w:lang w:eastAsia="zh-CN"/>
        </w:rPr>
        <w:t>PluginInstance</w:t>
      </w:r>
      <w:r w:rsidR="00824A7E">
        <w:rPr>
          <w:rFonts w:hint="eastAsia"/>
          <w:sz w:val="18"/>
          <w:szCs w:val="18"/>
          <w:lang w:eastAsia="zh-CN"/>
        </w:rPr>
        <w:t>，</w:t>
      </w:r>
      <w:r w:rsidR="00824A7E" w:rsidRPr="002134AC">
        <w:rPr>
          <w:rFonts w:hint="eastAsia"/>
          <w:b/>
          <w:sz w:val="18"/>
          <w:szCs w:val="18"/>
          <w:lang w:eastAsia="zh-CN"/>
        </w:rPr>
        <w:t>Type</w:t>
      </w:r>
      <w:r w:rsidR="00824A7E">
        <w:rPr>
          <w:rFonts w:hint="eastAsia"/>
          <w:sz w:val="18"/>
          <w:szCs w:val="18"/>
          <w:lang w:eastAsia="zh-CN"/>
        </w:rPr>
        <w:t>，</w:t>
      </w:r>
      <w:r w:rsidR="00824A7E" w:rsidRPr="002134AC">
        <w:rPr>
          <w:rFonts w:hint="eastAsia"/>
          <w:b/>
          <w:sz w:val="18"/>
          <w:szCs w:val="18"/>
          <w:lang w:eastAsia="zh-CN"/>
        </w:rPr>
        <w:t>TypeInstance</w:t>
      </w:r>
      <w:r w:rsidR="00824A7E">
        <w:rPr>
          <w:rFonts w:hint="eastAsia"/>
          <w:sz w:val="18"/>
          <w:szCs w:val="18"/>
          <w:lang w:eastAsia="zh-CN"/>
        </w:rPr>
        <w:t>共同组成</w:t>
      </w:r>
      <w:r w:rsidR="00824A7E">
        <w:rPr>
          <w:rFonts w:hint="eastAsia"/>
          <w:sz w:val="18"/>
          <w:szCs w:val="18"/>
          <w:lang w:eastAsia="zh-CN"/>
        </w:rPr>
        <w:t xml:space="preserve">collectd </w:t>
      </w:r>
      <w:r w:rsidR="002134AC">
        <w:rPr>
          <w:rFonts w:hint="eastAsia"/>
          <w:sz w:val="18"/>
          <w:szCs w:val="18"/>
          <w:lang w:eastAsia="zh-CN"/>
        </w:rPr>
        <w:t>描述收集数据对象的区分符，详情请参见</w:t>
      </w:r>
      <w:hyperlink r:id="rId145" w:history="1">
        <w:r w:rsidR="00B23ECE" w:rsidRPr="00A07ACF">
          <w:rPr>
            <w:rStyle w:val="DDNField"/>
            <w:rFonts w:hint="eastAsia"/>
          </w:rPr>
          <w:t>C</w:t>
        </w:r>
        <w:r w:rsidR="002134AC" w:rsidRPr="00A07ACF">
          <w:rPr>
            <w:rStyle w:val="DDNField"/>
            <w:rFonts w:hint="eastAsia"/>
          </w:rPr>
          <w:t xml:space="preserve">ollectd </w:t>
        </w:r>
        <w:r w:rsidR="002134AC" w:rsidRPr="00A07ACF">
          <w:rPr>
            <w:rStyle w:val="DDNField"/>
            <w:rFonts w:hint="eastAsia"/>
          </w:rPr>
          <w:t>的描述符</w:t>
        </w:r>
      </w:hyperlink>
      <w:r w:rsidR="002134AC">
        <w:rPr>
          <w:rFonts w:hint="eastAsia"/>
          <w:b/>
          <w:lang w:eastAsia="zh-CN"/>
        </w:rPr>
        <w:t>。</w:t>
      </w:r>
    </w:p>
    <w:p w14:paraId="26CE620F" w14:textId="77777777" w:rsidR="00FD284C" w:rsidRPr="004D455F" w:rsidRDefault="00BE2988" w:rsidP="00FD284C">
      <w:pPr>
        <w:pStyle w:val="DDNbodytext1"/>
        <w:numPr>
          <w:ilvl w:val="1"/>
          <w:numId w:val="43"/>
        </w:numPr>
        <w:rPr>
          <w:b/>
          <w:lang w:eastAsia="zh-CN"/>
        </w:rPr>
      </w:pPr>
      <w:r w:rsidRPr="00F204F1">
        <w:rPr>
          <w:b/>
          <w:sz w:val="18"/>
          <w:szCs w:val="18"/>
          <w:lang w:eastAsia="zh-CN"/>
        </w:rPr>
        <w:t>Plugin</w:t>
      </w:r>
      <w:r w:rsidR="00FD284C">
        <w:rPr>
          <w:rFonts w:hint="eastAsia"/>
          <w:lang w:eastAsia="zh-CN"/>
        </w:rPr>
        <w:t>—</w:t>
      </w:r>
      <w:r w:rsidR="00824E59">
        <w:rPr>
          <w:rFonts w:hint="eastAsia"/>
          <w:lang w:eastAsia="zh-CN"/>
        </w:rPr>
        <w:t>定义了</w:t>
      </w:r>
      <w:r w:rsidR="00824E59">
        <w:rPr>
          <w:rFonts w:hint="eastAsia"/>
          <w:lang w:eastAsia="zh-CN"/>
        </w:rPr>
        <w:t xml:space="preserve">collectd </w:t>
      </w:r>
      <w:r w:rsidR="00824E59">
        <w:rPr>
          <w:rFonts w:hint="eastAsia"/>
          <w:lang w:eastAsia="zh-CN"/>
        </w:rPr>
        <w:t>识别符</w:t>
      </w:r>
      <w:r w:rsidR="00A058F2">
        <w:rPr>
          <w:rFonts w:hint="eastAsia"/>
          <w:lang w:eastAsia="zh-CN"/>
        </w:rPr>
        <w:t>中的</w:t>
      </w:r>
      <w:r w:rsidR="00A058F2">
        <w:rPr>
          <w:rFonts w:hint="eastAsia"/>
          <w:lang w:eastAsia="zh-CN"/>
        </w:rPr>
        <w:t xml:space="preserve">plugin </w:t>
      </w:r>
      <w:r w:rsidR="00A058F2">
        <w:rPr>
          <w:rFonts w:hint="eastAsia"/>
          <w:lang w:eastAsia="zh-CN"/>
        </w:rPr>
        <w:t>成员</w:t>
      </w:r>
      <w:r w:rsidR="00A058F2">
        <w:rPr>
          <w:rFonts w:hint="eastAsia"/>
          <w:b/>
          <w:lang w:eastAsia="zh-CN"/>
        </w:rPr>
        <w:t>。</w:t>
      </w:r>
    </w:p>
    <w:p w14:paraId="5694AE31" w14:textId="77777777" w:rsidR="00FD284C" w:rsidRDefault="00BE2988" w:rsidP="00FD284C">
      <w:pPr>
        <w:pStyle w:val="DDNbodytext1"/>
        <w:numPr>
          <w:ilvl w:val="1"/>
          <w:numId w:val="43"/>
        </w:numPr>
        <w:rPr>
          <w:b/>
          <w:lang w:eastAsia="zh-CN"/>
        </w:rPr>
      </w:pPr>
      <w:r w:rsidRPr="00F204F1">
        <w:rPr>
          <w:b/>
          <w:sz w:val="18"/>
          <w:szCs w:val="18"/>
          <w:lang w:eastAsia="zh-CN"/>
        </w:rPr>
        <w:t>PluginInstance</w:t>
      </w:r>
      <w:r w:rsidR="00FD284C">
        <w:rPr>
          <w:rFonts w:hint="eastAsia"/>
          <w:lang w:eastAsia="zh-CN"/>
        </w:rPr>
        <w:t>—</w:t>
      </w:r>
      <w:r w:rsidR="00FD284C">
        <w:rPr>
          <w:rStyle w:val="NoneA"/>
          <w:rFonts w:ascii="宋体" w:eastAsia="宋体" w:hAnsi="宋体" w:cs="宋体" w:hint="eastAsia"/>
          <w:lang w:val="zh-TW" w:eastAsia="zh-TW"/>
        </w:rPr>
        <w:t>定义了</w:t>
      </w:r>
      <w:r w:rsidR="00A058F2">
        <w:rPr>
          <w:rFonts w:hint="eastAsia"/>
          <w:lang w:eastAsia="zh-CN"/>
        </w:rPr>
        <w:t xml:space="preserve">collectd </w:t>
      </w:r>
      <w:r w:rsidR="00A058F2">
        <w:rPr>
          <w:rFonts w:hint="eastAsia"/>
          <w:lang w:eastAsia="zh-CN"/>
        </w:rPr>
        <w:t>识别符中的</w:t>
      </w:r>
      <w:r w:rsidR="00A058F2">
        <w:rPr>
          <w:rFonts w:hint="eastAsia"/>
          <w:lang w:eastAsia="zh-CN"/>
        </w:rPr>
        <w:t xml:space="preserve">plugininstance </w:t>
      </w:r>
      <w:r w:rsidR="00A058F2">
        <w:rPr>
          <w:rFonts w:hint="eastAsia"/>
          <w:lang w:eastAsia="zh-CN"/>
        </w:rPr>
        <w:t>成员。</w:t>
      </w:r>
    </w:p>
    <w:p w14:paraId="20EB785A" w14:textId="77777777" w:rsidR="00D55F83" w:rsidRPr="00D55F83" w:rsidRDefault="00BE2988" w:rsidP="00042BB4">
      <w:pPr>
        <w:pStyle w:val="DDNbodytext1"/>
        <w:numPr>
          <w:ilvl w:val="1"/>
          <w:numId w:val="43"/>
        </w:numPr>
        <w:rPr>
          <w:rStyle w:val="NoneA"/>
          <w:b/>
          <w:lang w:eastAsia="zh-CN"/>
        </w:rPr>
      </w:pPr>
      <w:r w:rsidRPr="00F204F1">
        <w:rPr>
          <w:rFonts w:hint="eastAsia"/>
          <w:b/>
          <w:sz w:val="18"/>
          <w:szCs w:val="18"/>
          <w:lang w:eastAsia="zh-CN"/>
        </w:rPr>
        <w:t>Typ</w:t>
      </w:r>
      <w:r w:rsidRPr="00F4404B">
        <w:rPr>
          <w:rFonts w:hint="eastAsia"/>
          <w:b/>
          <w:sz w:val="18"/>
          <w:szCs w:val="18"/>
          <w:lang w:eastAsia="zh-CN"/>
        </w:rPr>
        <w:t>e</w:t>
      </w:r>
      <w:r>
        <w:rPr>
          <w:rFonts w:hint="eastAsia"/>
          <w:lang w:eastAsia="zh-CN"/>
        </w:rPr>
        <w:t>—</w:t>
      </w:r>
      <w:r>
        <w:rPr>
          <w:rStyle w:val="NoneA"/>
          <w:rFonts w:ascii="宋体" w:eastAsia="宋体" w:hAnsi="宋体" w:cs="宋体" w:hint="eastAsia"/>
          <w:lang w:val="zh-TW" w:eastAsia="zh-TW"/>
        </w:rPr>
        <w:t>定义了</w:t>
      </w:r>
      <w:r w:rsidR="005A0F75">
        <w:rPr>
          <w:rStyle w:val="NoneA"/>
          <w:rFonts w:ascii="宋体" w:eastAsia="宋体" w:hAnsi="宋体" w:cs="宋体" w:hint="eastAsia"/>
          <w:lang w:val="zh-TW" w:eastAsia="zh-CN"/>
        </w:rPr>
        <w:t>collectd 识别符中的type 成员,详细可参见</w:t>
      </w:r>
      <w:hyperlink r:id="rId146" w:history="1">
        <w:r w:rsidR="00D55F83" w:rsidRPr="00A07ACF">
          <w:rPr>
            <w:rStyle w:val="DDNField"/>
            <w:rFonts w:hint="eastAsia"/>
          </w:rPr>
          <w:t>数据类型</w:t>
        </w:r>
      </w:hyperlink>
      <w:r w:rsidR="00D55F83">
        <w:rPr>
          <w:rStyle w:val="NoneA"/>
          <w:rFonts w:hint="eastAsia"/>
          <w:b/>
          <w:lang w:eastAsia="zh-CN"/>
        </w:rPr>
        <w:t>。</w:t>
      </w:r>
    </w:p>
    <w:p w14:paraId="0474D36A" w14:textId="77777777" w:rsidR="00FD284C" w:rsidRPr="00F204F1" w:rsidRDefault="00BE2988" w:rsidP="00FD284C">
      <w:pPr>
        <w:pStyle w:val="DDNbodytext1"/>
        <w:numPr>
          <w:ilvl w:val="1"/>
          <w:numId w:val="43"/>
        </w:numPr>
        <w:rPr>
          <w:b/>
          <w:lang w:eastAsia="zh-CN"/>
        </w:rPr>
      </w:pPr>
      <w:r w:rsidRPr="00F204F1">
        <w:rPr>
          <w:b/>
          <w:sz w:val="18"/>
          <w:szCs w:val="18"/>
          <w:lang w:eastAsia="zh-CN"/>
        </w:rPr>
        <w:t>TypeInstance</w:t>
      </w:r>
      <w:r w:rsidR="00D55F83">
        <w:rPr>
          <w:rFonts w:hint="eastAsia"/>
          <w:lang w:eastAsia="zh-CN"/>
        </w:rPr>
        <w:t>—</w:t>
      </w:r>
      <w:r w:rsidR="00D55F83">
        <w:rPr>
          <w:rStyle w:val="NoneA"/>
          <w:rFonts w:ascii="宋体" w:eastAsia="宋体" w:hAnsi="宋体" w:cs="宋体" w:hint="eastAsia"/>
          <w:lang w:val="zh-TW" w:eastAsia="zh-TW"/>
        </w:rPr>
        <w:t>定义了</w:t>
      </w:r>
      <w:r w:rsidR="00D55F83">
        <w:rPr>
          <w:rStyle w:val="NoneA"/>
          <w:rFonts w:ascii="宋体" w:eastAsia="宋体" w:hAnsi="宋体" w:cs="宋体" w:hint="eastAsia"/>
          <w:lang w:val="zh-TW" w:eastAsia="zh-CN"/>
        </w:rPr>
        <w:t>collectd 识别符中的type instance成员。</w:t>
      </w:r>
    </w:p>
    <w:p w14:paraId="10DF3E43" w14:textId="77777777" w:rsidR="00BE2988" w:rsidRPr="00F204F1" w:rsidRDefault="00BE2988" w:rsidP="00FD284C">
      <w:pPr>
        <w:pStyle w:val="DDNbodytext1"/>
        <w:numPr>
          <w:ilvl w:val="1"/>
          <w:numId w:val="43"/>
        </w:numPr>
        <w:rPr>
          <w:b/>
          <w:lang w:eastAsia="zh-CN"/>
        </w:rPr>
      </w:pPr>
      <w:r w:rsidRPr="00F204F1">
        <w:rPr>
          <w:b/>
          <w:sz w:val="18"/>
          <w:szCs w:val="18"/>
          <w:lang w:eastAsia="zh-CN"/>
        </w:rPr>
        <w:t>TsdbName</w:t>
      </w:r>
      <w:r w:rsidR="00226A87">
        <w:rPr>
          <w:rFonts w:hint="eastAsia"/>
          <w:lang w:eastAsia="zh-CN"/>
        </w:rPr>
        <w:t>—定义了</w:t>
      </w:r>
      <w:r w:rsidR="00D54EFB">
        <w:rPr>
          <w:rFonts w:hint="eastAsia"/>
          <w:lang w:eastAsia="zh-CN"/>
        </w:rPr>
        <w:t>提交到</w:t>
      </w:r>
      <w:r w:rsidR="00226A87">
        <w:rPr>
          <w:rFonts w:hint="eastAsia"/>
          <w:lang w:eastAsia="zh-CN"/>
        </w:rPr>
        <w:t>数据库格式中的</w:t>
      </w:r>
      <w:r w:rsidR="00980363">
        <w:rPr>
          <w:rFonts w:hint="eastAsia"/>
          <w:lang w:eastAsia="zh-CN"/>
        </w:rPr>
        <w:t>名字。</w:t>
      </w:r>
    </w:p>
    <w:p w14:paraId="5F643F05" w14:textId="77777777" w:rsidR="00AC2EA0" w:rsidRPr="00AE3B62" w:rsidRDefault="00BE2988" w:rsidP="00AC2EA0">
      <w:pPr>
        <w:pStyle w:val="DDNbodytext1"/>
        <w:numPr>
          <w:ilvl w:val="1"/>
          <w:numId w:val="43"/>
        </w:numPr>
        <w:rPr>
          <w:b/>
          <w:lang w:eastAsia="zh-CN"/>
        </w:rPr>
      </w:pPr>
      <w:r w:rsidRPr="00F204F1">
        <w:rPr>
          <w:b/>
          <w:sz w:val="18"/>
          <w:szCs w:val="18"/>
          <w:lang w:eastAsia="zh-CN"/>
        </w:rPr>
        <w:t>TsdbTags</w:t>
      </w:r>
      <w:r w:rsidR="00226A87">
        <w:rPr>
          <w:rFonts w:hint="eastAsia"/>
          <w:lang w:eastAsia="zh-CN"/>
        </w:rPr>
        <w:t>—</w:t>
      </w:r>
      <w:r w:rsidR="00D54EFB">
        <w:rPr>
          <w:rFonts w:hint="eastAsia"/>
          <w:lang w:eastAsia="zh-CN"/>
        </w:rPr>
        <w:t>定义了提交到数据库格式的标签，方便后期分类查找。</w:t>
      </w:r>
    </w:p>
    <w:p w14:paraId="23D282E0" w14:textId="77777777" w:rsidR="00AE3B62" w:rsidRDefault="00AE3B62" w:rsidP="00AE3B62">
      <w:pPr>
        <w:pStyle w:val="DDNbodytext1"/>
        <w:ind w:left="0"/>
        <w:rPr>
          <w:b/>
          <w:lang w:eastAsia="zh-CN"/>
        </w:rPr>
      </w:pPr>
    </w:p>
    <w:p w14:paraId="5DF39FF8" w14:textId="77777777" w:rsidR="000E3C54" w:rsidRDefault="000E3C54" w:rsidP="00AE3B62">
      <w:pPr>
        <w:pStyle w:val="DDNbodytext1"/>
        <w:ind w:left="0"/>
        <w:rPr>
          <w:b/>
          <w:lang w:eastAsia="zh-CN"/>
        </w:rPr>
      </w:pPr>
    </w:p>
    <w:p w14:paraId="664CC9B4" w14:textId="77777777" w:rsidR="000E3C54" w:rsidRPr="00405F24" w:rsidRDefault="000E3C54" w:rsidP="00AE3B62">
      <w:pPr>
        <w:pStyle w:val="DDNbodytext1"/>
        <w:ind w:left="0"/>
        <w:rPr>
          <w:b/>
          <w:lang w:eastAsia="zh-CN"/>
        </w:rPr>
      </w:pPr>
    </w:p>
    <w:p w14:paraId="2AE2EBB6" w14:textId="77777777" w:rsidR="00302037" w:rsidRPr="00AC2EA0" w:rsidRDefault="005A789D" w:rsidP="000E3C54">
      <w:pPr>
        <w:pStyle w:val="DDNbodytext1"/>
        <w:rPr>
          <w:b/>
          <w:lang w:eastAsia="zh-CN"/>
        </w:rPr>
      </w:pPr>
      <w:r>
        <w:rPr>
          <w:b/>
          <w:lang w:eastAsia="zh-CN"/>
        </w:rPr>
        <w:lastRenderedPageBreak/>
        <w:t>下面是一个</w:t>
      </w:r>
      <w:r w:rsidRPr="00B43877">
        <w:rPr>
          <w:rStyle w:val="DDNFilepath"/>
          <w:rFonts w:hint="eastAsia"/>
        </w:rPr>
        <w:t>/etc/collectd.conf</w:t>
      </w:r>
      <w:r>
        <w:rPr>
          <w:rFonts w:hint="eastAsia"/>
          <w:b/>
          <w:lang w:eastAsia="zh-CN"/>
        </w:rPr>
        <w:t>的例子。</w:t>
      </w:r>
    </w:p>
    <w:p w14:paraId="5E797F7B" w14:textId="77777777" w:rsidR="0045366D" w:rsidRDefault="00C17E2A" w:rsidP="009E4B19">
      <w:pPr>
        <w:pStyle w:val="DDNExample"/>
        <w:keepNext/>
        <w:pBdr>
          <w:top w:val="single" w:sz="4" w:space="6" w:color="auto"/>
        </w:pBdr>
        <w:spacing w:before="240" w:line="480" w:lineRule="auto"/>
        <w:ind w:left="720"/>
        <w:rPr>
          <w:rStyle w:val="afffff2"/>
          <w:rFonts w:ascii="ITCCentury Book" w:hAnsi="ITCCentury Book"/>
          <w:sz w:val="20"/>
          <w:lang w:eastAsia="zh-CN"/>
        </w:rPr>
      </w:pPr>
      <w:r>
        <w:rPr>
          <w:rStyle w:val="afffff2"/>
          <w:rFonts w:ascii="ITCCentury Book" w:hAnsi="ITCCentury Book" w:hint="eastAsia"/>
          <w:sz w:val="20"/>
          <w:lang w:eastAsia="zh-CN"/>
        </w:rPr>
        <w:t>例子</w:t>
      </w:r>
      <w:r>
        <w:rPr>
          <w:rStyle w:val="afffff2"/>
          <w:rFonts w:ascii="ITCCentury Book" w:hAnsi="ITCCentury Book"/>
          <w:sz w:val="20"/>
        </w:rPr>
        <w:t>:</w:t>
      </w:r>
    </w:p>
    <w:p w14:paraId="761C6DC4" w14:textId="77777777" w:rsidR="003910E2" w:rsidRPr="003910E2" w:rsidRDefault="003910E2" w:rsidP="003B76D0">
      <w:pPr>
        <w:pStyle w:val="DDNExample"/>
        <w:pBdr>
          <w:top w:val="single" w:sz="4" w:space="6" w:color="auto"/>
        </w:pBdr>
        <w:spacing w:before="240"/>
        <w:ind w:left="720"/>
      </w:pPr>
      <w:r w:rsidRPr="003910E2">
        <w:rPr>
          <w:rFonts w:hint="eastAsia"/>
        </w:rPr>
        <w:t>L</w:t>
      </w:r>
      <w:r w:rsidRPr="003910E2">
        <w:t>oadPlugin stress2</w:t>
      </w:r>
    </w:p>
    <w:p w14:paraId="3BAC0179" w14:textId="77777777" w:rsidR="003910E2" w:rsidRPr="003910E2" w:rsidRDefault="003910E2" w:rsidP="003B76D0">
      <w:pPr>
        <w:pStyle w:val="DDNExample"/>
        <w:pBdr>
          <w:top w:val="single" w:sz="4" w:space="6" w:color="auto"/>
        </w:pBdr>
        <w:spacing w:before="240"/>
        <w:ind w:left="720"/>
      </w:pPr>
      <w:r w:rsidRPr="003910E2">
        <w:t>&lt;Plugin "stress2"&gt;</w:t>
      </w:r>
    </w:p>
    <w:p w14:paraId="50C14FCE" w14:textId="77777777" w:rsidR="003910E2" w:rsidRPr="003910E2" w:rsidRDefault="003910E2" w:rsidP="003B76D0">
      <w:pPr>
        <w:pStyle w:val="DDNExample"/>
        <w:pBdr>
          <w:top w:val="single" w:sz="4" w:space="6" w:color="auto"/>
        </w:pBdr>
        <w:spacing w:before="240"/>
        <w:ind w:left="720"/>
      </w:pPr>
      <w:r w:rsidRPr="003910E2">
        <w:t>  Thread 32</w:t>
      </w:r>
    </w:p>
    <w:p w14:paraId="231F6B4D" w14:textId="77777777" w:rsidR="003910E2" w:rsidRPr="003910E2" w:rsidRDefault="003910E2" w:rsidP="003B76D0">
      <w:pPr>
        <w:pStyle w:val="DDNExample"/>
        <w:pBdr>
          <w:top w:val="single" w:sz="4" w:space="6" w:color="auto"/>
        </w:pBdr>
        <w:spacing w:before="240"/>
        <w:ind w:left="720"/>
      </w:pPr>
      <w:r w:rsidRPr="003910E2">
        <w:t>  &lt;Metric&gt;</w:t>
      </w:r>
    </w:p>
    <w:p w14:paraId="07643E2B" w14:textId="77777777" w:rsidR="003910E2" w:rsidRPr="003910E2" w:rsidRDefault="003910E2" w:rsidP="003B76D0">
      <w:pPr>
        <w:pStyle w:val="DDNExample"/>
        <w:pBdr>
          <w:top w:val="single" w:sz="4" w:space="6" w:color="auto"/>
        </w:pBdr>
        <w:spacing w:before="240"/>
        <w:ind w:left="720"/>
      </w:pPr>
      <w:r w:rsidRPr="003910E2">
        <w:tab/>
        <w:t>&lt;Variable&gt;</w:t>
      </w:r>
    </w:p>
    <w:p w14:paraId="2BB1BF41" w14:textId="77777777" w:rsidR="003910E2" w:rsidRPr="003910E2" w:rsidRDefault="003910E2" w:rsidP="003B76D0">
      <w:pPr>
        <w:pStyle w:val="DDNExample"/>
        <w:pBdr>
          <w:top w:val="single" w:sz="4" w:space="6" w:color="auto"/>
        </w:pBdr>
        <w:spacing w:before="240"/>
        <w:ind w:left="720"/>
      </w:pPr>
      <w:r w:rsidRPr="003910E2">
        <w:tab/>
        <w:t>    Name "ost_index"</w:t>
      </w:r>
    </w:p>
    <w:p w14:paraId="5D02ECF7" w14:textId="77777777" w:rsidR="003910E2" w:rsidRPr="003910E2" w:rsidRDefault="003910E2" w:rsidP="003B76D0">
      <w:pPr>
        <w:pStyle w:val="DDNExample"/>
        <w:pBdr>
          <w:top w:val="single" w:sz="4" w:space="6" w:color="auto"/>
        </w:pBdr>
        <w:spacing w:before="240"/>
        <w:ind w:left="720"/>
      </w:pPr>
      <w:r w:rsidRPr="003910E2">
        <w:tab/>
        <w:t>    Number 10</w:t>
      </w:r>
    </w:p>
    <w:p w14:paraId="54499D17" w14:textId="77777777" w:rsidR="003910E2" w:rsidRPr="003910E2" w:rsidRDefault="003910E2" w:rsidP="003B76D0">
      <w:pPr>
        <w:pStyle w:val="DDNExample"/>
        <w:pBdr>
          <w:top w:val="single" w:sz="4" w:space="6" w:color="auto"/>
        </w:pBdr>
        <w:spacing w:before="240"/>
        <w:ind w:left="720"/>
      </w:pPr>
      <w:r w:rsidRPr="003910E2">
        <w:tab/>
        <w:t>    UpdateIterval 0</w:t>
      </w:r>
    </w:p>
    <w:p w14:paraId="271C61A2" w14:textId="77777777" w:rsidR="003910E2" w:rsidRPr="003910E2" w:rsidRDefault="003910E2" w:rsidP="003B76D0">
      <w:pPr>
        <w:pStyle w:val="DDNExample"/>
        <w:pBdr>
          <w:top w:val="single" w:sz="4" w:space="6" w:color="auto"/>
        </w:pBdr>
        <w:spacing w:before="240"/>
        <w:ind w:left="720"/>
      </w:pPr>
      <w:r w:rsidRPr="003910E2">
        <w:tab/>
        <w:t>&lt;/Variable&gt;</w:t>
      </w:r>
    </w:p>
    <w:p w14:paraId="06DA5B5F" w14:textId="77777777" w:rsidR="003910E2" w:rsidRPr="003910E2" w:rsidRDefault="003910E2" w:rsidP="003B76D0">
      <w:pPr>
        <w:pStyle w:val="DDNExample"/>
        <w:pBdr>
          <w:top w:val="single" w:sz="4" w:space="6" w:color="auto"/>
        </w:pBdr>
        <w:spacing w:before="240"/>
        <w:ind w:left="720"/>
      </w:pPr>
      <w:r w:rsidRPr="003910E2">
        <w:tab/>
        <w:t>&lt;Variable&gt;</w:t>
      </w:r>
    </w:p>
    <w:p w14:paraId="01F004FC" w14:textId="77777777" w:rsidR="003910E2" w:rsidRPr="003910E2" w:rsidRDefault="003910E2" w:rsidP="003B76D0">
      <w:pPr>
        <w:pStyle w:val="DDNExample"/>
        <w:pBdr>
          <w:top w:val="single" w:sz="4" w:space="6" w:color="auto"/>
        </w:pBdr>
        <w:spacing w:before="240"/>
        <w:ind w:left="720"/>
      </w:pPr>
      <w:r w:rsidRPr="003910E2">
        <w:tab/>
        <w:t>    Name "job_id"</w:t>
      </w:r>
    </w:p>
    <w:p w14:paraId="6FFBF73C" w14:textId="77777777" w:rsidR="003910E2" w:rsidRPr="003910E2" w:rsidRDefault="003910E2" w:rsidP="003B76D0">
      <w:pPr>
        <w:pStyle w:val="DDNExample"/>
        <w:pBdr>
          <w:top w:val="single" w:sz="4" w:space="6" w:color="auto"/>
        </w:pBdr>
        <w:spacing w:before="240"/>
        <w:ind w:left="720"/>
      </w:pPr>
      <w:r w:rsidRPr="003910E2">
        <w:tab/>
        <w:t>    Number 7000</w:t>
      </w:r>
    </w:p>
    <w:p w14:paraId="3048A1C6" w14:textId="77777777" w:rsidR="003910E2" w:rsidRPr="003910E2" w:rsidRDefault="003910E2" w:rsidP="003B76D0">
      <w:pPr>
        <w:pStyle w:val="DDNExample"/>
        <w:pBdr>
          <w:top w:val="single" w:sz="4" w:space="6" w:color="auto"/>
        </w:pBdr>
        <w:spacing w:before="240"/>
        <w:ind w:left="720"/>
      </w:pPr>
      <w:r w:rsidRPr="003910E2">
        <w:tab/>
        <w:t>    UpdateIterval 10</w:t>
      </w:r>
    </w:p>
    <w:p w14:paraId="6D7305C3" w14:textId="77777777" w:rsidR="003910E2" w:rsidRPr="003910E2" w:rsidRDefault="003910E2" w:rsidP="003B76D0">
      <w:pPr>
        <w:pStyle w:val="DDNExample"/>
        <w:pBdr>
          <w:top w:val="single" w:sz="4" w:space="6" w:color="auto"/>
        </w:pBdr>
        <w:spacing w:before="240"/>
        <w:ind w:left="720"/>
      </w:pPr>
      <w:r w:rsidRPr="003910E2">
        <w:tab/>
        <w:t>&lt;/Variable&gt;</w:t>
      </w:r>
    </w:p>
    <w:p w14:paraId="70B10C10" w14:textId="77777777" w:rsidR="003910E2" w:rsidRPr="003910E2" w:rsidRDefault="003910E2" w:rsidP="003B76D0">
      <w:pPr>
        <w:pStyle w:val="DDNExample"/>
        <w:pBdr>
          <w:top w:val="single" w:sz="4" w:space="6" w:color="auto"/>
        </w:pBdr>
        <w:spacing w:before="240"/>
        <w:ind w:left="720"/>
      </w:pPr>
      <w:r w:rsidRPr="003910E2">
        <w:tab/>
        <w:t>  Host "${key:hostname}"</w:t>
      </w:r>
    </w:p>
    <w:p w14:paraId="5328B653" w14:textId="77777777" w:rsidR="003910E2" w:rsidRPr="003910E2" w:rsidRDefault="003910E2" w:rsidP="003B76D0">
      <w:pPr>
        <w:pStyle w:val="DDNExample"/>
        <w:pBdr>
          <w:top w:val="single" w:sz="4" w:space="6" w:color="auto"/>
        </w:pBdr>
        <w:spacing w:before="240"/>
        <w:ind w:left="720"/>
      </w:pPr>
      <w:r w:rsidRPr="003910E2">
        <w:tab/>
        <w:t>  Plugin "stress-${variable:ost_index:OST%04x}"</w:t>
      </w:r>
    </w:p>
    <w:p w14:paraId="5BE77960" w14:textId="77777777" w:rsidR="003910E2" w:rsidRPr="003910E2" w:rsidRDefault="003910E2" w:rsidP="003B76D0">
      <w:pPr>
        <w:pStyle w:val="DDNExample"/>
        <w:pBdr>
          <w:top w:val="single" w:sz="4" w:space="6" w:color="auto"/>
        </w:pBdr>
        <w:spacing w:before="240"/>
        <w:ind w:left="720"/>
      </w:pPr>
      <w:r w:rsidRPr="003910E2">
        <w:tab/>
        <w:t>  PluginInstance "jobstat_${variable:job_id:job%d}"</w:t>
      </w:r>
    </w:p>
    <w:p w14:paraId="5A282EF1" w14:textId="77777777" w:rsidR="003910E2" w:rsidRPr="003910E2" w:rsidRDefault="003910E2" w:rsidP="003B76D0">
      <w:pPr>
        <w:pStyle w:val="DDNExample"/>
        <w:pBdr>
          <w:top w:val="single" w:sz="4" w:space="6" w:color="auto"/>
        </w:pBdr>
        <w:spacing w:before="240"/>
        <w:ind w:left="720"/>
      </w:pPr>
      <w:r w:rsidRPr="003910E2">
        <w:tab/>
        <w:t>  Type "derive"</w:t>
      </w:r>
    </w:p>
    <w:p w14:paraId="529DAFF0" w14:textId="77777777" w:rsidR="003910E2" w:rsidRPr="003910E2" w:rsidRDefault="003910E2" w:rsidP="003B76D0">
      <w:pPr>
        <w:pStyle w:val="DDNExample"/>
        <w:pBdr>
          <w:top w:val="single" w:sz="4" w:space="6" w:color="auto"/>
        </w:pBdr>
        <w:spacing w:before="240"/>
        <w:ind w:left="720"/>
      </w:pPr>
      <w:r w:rsidRPr="003910E2">
        <w:tab/>
        <w:t>  TypeInstance "sum_read_bytes"</w:t>
      </w:r>
    </w:p>
    <w:p w14:paraId="0673629B" w14:textId="77777777" w:rsidR="003910E2" w:rsidRPr="003910E2" w:rsidRDefault="003910E2" w:rsidP="003B76D0">
      <w:pPr>
        <w:pStyle w:val="DDNExample"/>
        <w:pBdr>
          <w:top w:val="single" w:sz="4" w:space="6" w:color="auto"/>
        </w:pBdr>
        <w:spacing w:before="240"/>
        <w:ind w:left="720"/>
      </w:pPr>
      <w:r w:rsidRPr="003910E2">
        <w:tab/>
        <w:t>  TsdbName "ost_jobstats_samples"</w:t>
      </w:r>
    </w:p>
    <w:p w14:paraId="139A94AD" w14:textId="77777777" w:rsidR="003910E2" w:rsidRPr="003910E2" w:rsidRDefault="003910E2" w:rsidP="003B76D0">
      <w:pPr>
        <w:pStyle w:val="DDNExample"/>
        <w:pBdr>
          <w:top w:val="single" w:sz="4" w:space="6" w:color="auto"/>
        </w:pBdr>
        <w:spacing w:before="240"/>
        <w:ind w:left="720"/>
      </w:pPr>
      <w:r w:rsidRPr="003910E2">
        <w:tab/>
        <w:t>  TsdbTags "optype=sum_read_bytes fs_name=stress ost_index=${variable:ost_index:OST%04x} job_id=${variable:job_id:job%d}"</w:t>
      </w:r>
    </w:p>
    <w:p w14:paraId="2C466573" w14:textId="77777777" w:rsidR="003910E2" w:rsidRPr="003910E2" w:rsidRDefault="003910E2" w:rsidP="003B76D0">
      <w:pPr>
        <w:pStyle w:val="DDNExample"/>
        <w:pBdr>
          <w:top w:val="single" w:sz="4" w:space="6" w:color="auto"/>
        </w:pBdr>
        <w:spacing w:before="240"/>
        <w:ind w:left="720"/>
      </w:pPr>
      <w:r w:rsidRPr="003910E2">
        <w:t>   &lt;/Metric&gt;</w:t>
      </w:r>
    </w:p>
    <w:p w14:paraId="23AEB3E3" w14:textId="77777777" w:rsidR="003910E2" w:rsidRPr="003910E2" w:rsidRDefault="003910E2" w:rsidP="003B76D0">
      <w:pPr>
        <w:pStyle w:val="DDNExample"/>
        <w:pBdr>
          <w:top w:val="single" w:sz="4" w:space="6" w:color="auto"/>
        </w:pBdr>
        <w:spacing w:before="240"/>
        <w:ind w:left="720"/>
      </w:pPr>
      <w:r w:rsidRPr="003910E2">
        <w:t>  &lt;Metric&gt;</w:t>
      </w:r>
    </w:p>
    <w:p w14:paraId="0037CD68" w14:textId="77777777" w:rsidR="003910E2" w:rsidRPr="003910E2" w:rsidRDefault="003910E2" w:rsidP="003B76D0">
      <w:pPr>
        <w:pStyle w:val="DDNExample"/>
        <w:pBdr>
          <w:top w:val="single" w:sz="4" w:space="6" w:color="auto"/>
        </w:pBdr>
        <w:spacing w:before="240"/>
        <w:ind w:left="720"/>
      </w:pPr>
      <w:r w:rsidRPr="003910E2">
        <w:tab/>
        <w:t>&lt;Variable&gt;</w:t>
      </w:r>
    </w:p>
    <w:p w14:paraId="77CFBC42" w14:textId="77777777" w:rsidR="003910E2" w:rsidRPr="003910E2" w:rsidRDefault="003910E2" w:rsidP="003B76D0">
      <w:pPr>
        <w:pStyle w:val="DDNExample"/>
        <w:pBdr>
          <w:top w:val="single" w:sz="4" w:space="6" w:color="auto"/>
        </w:pBdr>
        <w:spacing w:before="240"/>
        <w:ind w:left="720"/>
      </w:pPr>
      <w:r w:rsidRPr="003910E2">
        <w:tab/>
        <w:t>    Name "mdt_index"</w:t>
      </w:r>
    </w:p>
    <w:p w14:paraId="777639FE" w14:textId="77777777" w:rsidR="003910E2" w:rsidRPr="003910E2" w:rsidRDefault="003910E2" w:rsidP="003B76D0">
      <w:pPr>
        <w:pStyle w:val="DDNExample"/>
        <w:pBdr>
          <w:top w:val="single" w:sz="4" w:space="6" w:color="auto"/>
        </w:pBdr>
        <w:spacing w:before="240"/>
        <w:ind w:left="720"/>
      </w:pPr>
      <w:r w:rsidRPr="003910E2">
        <w:tab/>
        <w:t>    Number 10</w:t>
      </w:r>
    </w:p>
    <w:p w14:paraId="0D9BC3D5" w14:textId="77777777" w:rsidR="003910E2" w:rsidRPr="003910E2" w:rsidRDefault="003910E2" w:rsidP="003B76D0">
      <w:pPr>
        <w:pStyle w:val="DDNExample"/>
        <w:pBdr>
          <w:top w:val="single" w:sz="4" w:space="6" w:color="auto"/>
        </w:pBdr>
        <w:spacing w:before="240"/>
        <w:ind w:left="720"/>
      </w:pPr>
      <w:r w:rsidRPr="003910E2">
        <w:tab/>
        <w:t>    UpdateIterval 0</w:t>
      </w:r>
    </w:p>
    <w:p w14:paraId="2BB46DEA" w14:textId="77777777" w:rsidR="003910E2" w:rsidRPr="003910E2" w:rsidRDefault="003910E2" w:rsidP="003B76D0">
      <w:pPr>
        <w:pStyle w:val="DDNExample"/>
        <w:pBdr>
          <w:top w:val="single" w:sz="4" w:space="6" w:color="auto"/>
        </w:pBdr>
        <w:spacing w:before="240"/>
        <w:ind w:left="720"/>
      </w:pPr>
      <w:r w:rsidRPr="003910E2">
        <w:tab/>
        <w:t>&lt;/Variable&gt;</w:t>
      </w:r>
    </w:p>
    <w:p w14:paraId="43E971F0" w14:textId="77777777" w:rsidR="003910E2" w:rsidRPr="003910E2" w:rsidRDefault="003910E2" w:rsidP="003B76D0">
      <w:pPr>
        <w:pStyle w:val="DDNExample"/>
        <w:pBdr>
          <w:top w:val="single" w:sz="4" w:space="6" w:color="auto"/>
        </w:pBdr>
        <w:spacing w:before="240"/>
        <w:ind w:left="720"/>
      </w:pPr>
      <w:r w:rsidRPr="003910E2">
        <w:tab/>
        <w:t>&lt;Variable&gt;</w:t>
      </w:r>
    </w:p>
    <w:p w14:paraId="6DC4EC69" w14:textId="77777777" w:rsidR="003910E2" w:rsidRPr="003910E2" w:rsidRDefault="003910E2" w:rsidP="003B76D0">
      <w:pPr>
        <w:pStyle w:val="DDNExample"/>
        <w:pBdr>
          <w:top w:val="single" w:sz="4" w:space="6" w:color="auto"/>
        </w:pBdr>
        <w:spacing w:before="240"/>
        <w:ind w:left="720"/>
      </w:pPr>
      <w:r w:rsidRPr="003910E2">
        <w:tab/>
        <w:t>    Name "md_stats"</w:t>
      </w:r>
    </w:p>
    <w:p w14:paraId="36AE6B63" w14:textId="77777777" w:rsidR="003910E2" w:rsidRPr="003910E2" w:rsidRDefault="003910E2" w:rsidP="003B76D0">
      <w:pPr>
        <w:pStyle w:val="DDNExample"/>
        <w:pBdr>
          <w:top w:val="single" w:sz="4" w:space="6" w:color="auto"/>
        </w:pBdr>
        <w:spacing w:before="240"/>
        <w:ind w:left="720"/>
      </w:pPr>
      <w:r w:rsidRPr="003910E2">
        <w:tab/>
        <w:t>    Number 10</w:t>
      </w:r>
    </w:p>
    <w:p w14:paraId="5C5A7687" w14:textId="77777777" w:rsidR="003910E2" w:rsidRPr="003910E2" w:rsidRDefault="003910E2" w:rsidP="003B76D0">
      <w:pPr>
        <w:pStyle w:val="DDNExample"/>
        <w:pBdr>
          <w:top w:val="single" w:sz="4" w:space="6" w:color="auto"/>
        </w:pBdr>
        <w:spacing w:before="240"/>
        <w:ind w:left="720"/>
      </w:pPr>
      <w:r w:rsidRPr="003910E2">
        <w:tab/>
        <w:t>    UpdateIterval 10</w:t>
      </w:r>
    </w:p>
    <w:p w14:paraId="1581F06A" w14:textId="77777777" w:rsidR="003910E2" w:rsidRPr="003910E2" w:rsidRDefault="003910E2" w:rsidP="003B76D0">
      <w:pPr>
        <w:pStyle w:val="DDNExample"/>
        <w:pBdr>
          <w:top w:val="single" w:sz="4" w:space="6" w:color="auto"/>
        </w:pBdr>
        <w:spacing w:before="240"/>
        <w:ind w:left="720"/>
      </w:pPr>
      <w:r w:rsidRPr="003910E2">
        <w:tab/>
        <w:t>&lt;/Variable&gt;</w:t>
      </w:r>
    </w:p>
    <w:p w14:paraId="34F0BE0B" w14:textId="77777777" w:rsidR="003910E2" w:rsidRPr="003910E2" w:rsidRDefault="003910E2" w:rsidP="003B76D0">
      <w:pPr>
        <w:pStyle w:val="DDNExample"/>
        <w:pBdr>
          <w:top w:val="single" w:sz="4" w:space="6" w:color="auto"/>
        </w:pBdr>
        <w:spacing w:before="240"/>
        <w:ind w:left="720"/>
      </w:pPr>
      <w:r w:rsidRPr="003910E2">
        <w:tab/>
        <w:t>  Host "${key:hostname}"</w:t>
      </w:r>
    </w:p>
    <w:p w14:paraId="12B773EE" w14:textId="77777777" w:rsidR="003910E2" w:rsidRPr="003910E2" w:rsidRDefault="003910E2" w:rsidP="003B76D0">
      <w:pPr>
        <w:pStyle w:val="DDNExample"/>
        <w:pBdr>
          <w:top w:val="single" w:sz="4" w:space="6" w:color="auto"/>
        </w:pBdr>
        <w:spacing w:before="240"/>
        <w:ind w:left="720"/>
      </w:pPr>
      <w:r w:rsidRPr="003910E2">
        <w:tab/>
        <w:t>  Plugin "stress-${variable:mdt_index:MDT%04x}"</w:t>
      </w:r>
    </w:p>
    <w:p w14:paraId="22E73353" w14:textId="77777777" w:rsidR="003910E2" w:rsidRPr="003910E2" w:rsidRDefault="003910E2" w:rsidP="003B76D0">
      <w:pPr>
        <w:pStyle w:val="DDNExample"/>
        <w:pBdr>
          <w:top w:val="single" w:sz="4" w:space="6" w:color="auto"/>
        </w:pBdr>
        <w:spacing w:before="240"/>
        <w:ind w:left="720"/>
      </w:pPr>
      <w:r w:rsidRPr="003910E2">
        <w:tab/>
        <w:t>  PluginInstance "md_stats"</w:t>
      </w:r>
    </w:p>
    <w:p w14:paraId="1AA8C408" w14:textId="77777777" w:rsidR="003910E2" w:rsidRPr="003910E2" w:rsidRDefault="003910E2" w:rsidP="003B76D0">
      <w:pPr>
        <w:pStyle w:val="DDNExample"/>
        <w:pBdr>
          <w:top w:val="single" w:sz="4" w:space="6" w:color="auto"/>
        </w:pBdr>
        <w:spacing w:before="240"/>
        <w:ind w:left="720"/>
      </w:pPr>
      <w:r w:rsidRPr="003910E2">
        <w:tab/>
        <w:t>  Type "derive"</w:t>
      </w:r>
    </w:p>
    <w:p w14:paraId="57752851" w14:textId="77777777" w:rsidR="003910E2" w:rsidRPr="003910E2" w:rsidRDefault="003910E2" w:rsidP="003B76D0">
      <w:pPr>
        <w:pStyle w:val="DDNExample"/>
        <w:pBdr>
          <w:top w:val="single" w:sz="4" w:space="6" w:color="auto"/>
        </w:pBdr>
        <w:spacing w:before="240"/>
        <w:ind w:left="720"/>
      </w:pPr>
      <w:r w:rsidRPr="003910E2">
        <w:tab/>
        <w:t>  TypeInstance "open"</w:t>
      </w:r>
    </w:p>
    <w:p w14:paraId="44989B38" w14:textId="77777777" w:rsidR="003910E2" w:rsidRPr="003910E2" w:rsidRDefault="003910E2" w:rsidP="003B76D0">
      <w:pPr>
        <w:pStyle w:val="DDNExample"/>
        <w:pBdr>
          <w:top w:val="single" w:sz="4" w:space="6" w:color="auto"/>
        </w:pBdr>
        <w:spacing w:before="240"/>
        <w:ind w:left="720"/>
      </w:pPr>
      <w:r w:rsidRPr="003910E2">
        <w:tab/>
        <w:t>  TsdbName "md_stats"</w:t>
      </w:r>
    </w:p>
    <w:p w14:paraId="2D878D7C" w14:textId="77777777" w:rsidR="003910E2" w:rsidRPr="003910E2" w:rsidRDefault="003910E2" w:rsidP="003B76D0">
      <w:pPr>
        <w:pStyle w:val="DDNExample"/>
        <w:pBdr>
          <w:top w:val="single" w:sz="4" w:space="6" w:color="auto"/>
        </w:pBdr>
        <w:spacing w:before="240"/>
        <w:ind w:left="720"/>
      </w:pPr>
      <w:r w:rsidRPr="003910E2">
        <w:tab/>
        <w:t>  TsdbTags "optype=open fs_name=stress mdt_index=${variable:mdt_index:MDT%04x} mdt_stats_open=${variable:mdt_stats_open:%d}"</w:t>
      </w:r>
    </w:p>
    <w:p w14:paraId="444B953B" w14:textId="77777777" w:rsidR="003910E2" w:rsidRPr="003910E2" w:rsidRDefault="003910E2" w:rsidP="003B76D0">
      <w:pPr>
        <w:pStyle w:val="DDNExample"/>
        <w:pBdr>
          <w:top w:val="single" w:sz="4" w:space="6" w:color="auto"/>
        </w:pBdr>
        <w:spacing w:before="240"/>
        <w:ind w:left="720"/>
      </w:pPr>
      <w:r w:rsidRPr="003910E2">
        <w:t>   &lt;/Metric&gt;</w:t>
      </w:r>
    </w:p>
    <w:p w14:paraId="22A8C157" w14:textId="77777777" w:rsidR="00D8479A" w:rsidRPr="00D8479A" w:rsidRDefault="003910E2" w:rsidP="003B76D0">
      <w:pPr>
        <w:pStyle w:val="DDNExample"/>
        <w:pBdr>
          <w:top w:val="single" w:sz="4" w:space="6" w:color="auto"/>
        </w:pBdr>
        <w:spacing w:before="240"/>
        <w:ind w:left="720"/>
      </w:pPr>
      <w:r w:rsidRPr="003910E2">
        <w:t>&lt;/Plugin&gt;</w:t>
      </w:r>
    </w:p>
    <w:p w14:paraId="3F0DF654" w14:textId="77777777" w:rsidR="007C256F" w:rsidRPr="007C256F" w:rsidRDefault="007C256F" w:rsidP="007C256F">
      <w:pPr>
        <w:pStyle w:val="21"/>
        <w:numPr>
          <w:ilvl w:val="1"/>
          <w:numId w:val="55"/>
        </w:numPr>
        <w:rPr>
          <w:lang w:eastAsia="zh-CN"/>
        </w:rPr>
      </w:pPr>
      <w:bookmarkStart w:id="398" w:name="_Toc514768223"/>
      <w:r>
        <w:rPr>
          <w:rFonts w:asciiTheme="minorEastAsia" w:eastAsiaTheme="minorEastAsia" w:hAnsiTheme="minorEastAsia" w:hint="eastAsia"/>
          <w:lang w:eastAsia="zh-CN"/>
        </w:rPr>
        <w:t>进行压力测试</w:t>
      </w:r>
      <w:bookmarkEnd w:id="398"/>
    </w:p>
    <w:p w14:paraId="15AFD88C" w14:textId="77777777" w:rsidR="00604241" w:rsidRPr="000F293A" w:rsidRDefault="00CE16C6" w:rsidP="00604241">
      <w:pPr>
        <w:pStyle w:val="DDNCommandDeclaration"/>
        <w:spacing w:line="360" w:lineRule="auto"/>
        <w:rPr>
          <w:rFonts w:ascii="ITCCentury Book" w:eastAsiaTheme="minorEastAsia" w:hAnsi="ITCCentury Book" w:cs="Calibri"/>
          <w:b w:val="0"/>
          <w:noProof w:val="0"/>
          <w:szCs w:val="24"/>
          <w:lang w:eastAsia="zh-CN"/>
        </w:rPr>
      </w:pPr>
      <w:r>
        <w:rPr>
          <w:rFonts w:ascii="ITCCentury Book" w:eastAsiaTheme="minorEastAsia" w:hAnsi="ITCCentury Book" w:cs="Calibri" w:hint="eastAsia"/>
          <w:b w:val="0"/>
          <w:noProof w:val="0"/>
          <w:szCs w:val="24"/>
          <w:lang w:eastAsia="zh-CN"/>
        </w:rPr>
        <w:t>在</w:t>
      </w:r>
      <w:r w:rsidR="002905E7">
        <w:rPr>
          <w:rFonts w:ascii="ITCCentury Book" w:eastAsiaTheme="minorEastAsia" w:hAnsi="ITCCentury Book" w:cs="Calibri" w:hint="eastAsia"/>
          <w:b w:val="0"/>
          <w:noProof w:val="0"/>
          <w:szCs w:val="24"/>
          <w:lang w:eastAsia="zh-CN"/>
        </w:rPr>
        <w:t>更改了配置文件之后，</w:t>
      </w:r>
      <w:r w:rsidR="002905E7" w:rsidRPr="000F293A">
        <w:rPr>
          <w:rFonts w:ascii="ITCCentury Book" w:eastAsiaTheme="minorEastAsia" w:hAnsi="ITCCentury Book" w:cs="Calibri" w:hint="eastAsia"/>
          <w:b w:val="0"/>
          <w:noProof w:val="0"/>
          <w:szCs w:val="24"/>
          <w:lang w:eastAsia="zh-CN"/>
        </w:rPr>
        <w:t>重启</w:t>
      </w:r>
      <w:r w:rsidR="002905E7" w:rsidRPr="000F293A">
        <w:rPr>
          <w:rFonts w:ascii="ITCCentury Book" w:eastAsiaTheme="minorEastAsia" w:hAnsi="ITCCentury Book" w:cs="Calibri" w:hint="eastAsia"/>
          <w:b w:val="0"/>
          <w:noProof w:val="0"/>
          <w:szCs w:val="24"/>
          <w:lang w:eastAsia="zh-CN"/>
        </w:rPr>
        <w:t>Collectd:</w:t>
      </w:r>
    </w:p>
    <w:p w14:paraId="16133925" w14:textId="77777777" w:rsidR="00604241" w:rsidRPr="00604241" w:rsidRDefault="002905E7" w:rsidP="00604241">
      <w:pPr>
        <w:pStyle w:val="DDNCommandDeclaration"/>
        <w:spacing w:line="360" w:lineRule="auto"/>
        <w:ind w:left="1440"/>
        <w:rPr>
          <w:rFonts w:eastAsiaTheme="minorEastAsia"/>
          <w:lang w:eastAsia="zh-CN"/>
        </w:rPr>
      </w:pPr>
      <w:r w:rsidRPr="007B7A55">
        <w:rPr>
          <w:rFonts w:hint="eastAsia"/>
          <w:lang w:eastAsia="zh-CN"/>
        </w:rPr>
        <w:t>service collectd restart</w:t>
      </w:r>
    </w:p>
    <w:p w14:paraId="7A840273" w14:textId="77777777" w:rsidR="0092131C" w:rsidRPr="00F706AC" w:rsidRDefault="0092131C" w:rsidP="00604241">
      <w:pPr>
        <w:pStyle w:val="DDNCommandDeclaration"/>
        <w:spacing w:line="360" w:lineRule="auto"/>
        <w:rPr>
          <w:rFonts w:ascii="ITCCentury Book" w:eastAsiaTheme="minorEastAsia" w:hAnsi="ITCCentury Book" w:cs="Calibri"/>
          <w:b w:val="0"/>
          <w:noProof w:val="0"/>
          <w:szCs w:val="24"/>
          <w:lang w:eastAsia="zh-CN"/>
        </w:rPr>
      </w:pPr>
      <w:r w:rsidRPr="00F706AC">
        <w:rPr>
          <w:rFonts w:ascii="ITCCentury Book" w:eastAsiaTheme="minorEastAsia" w:hAnsi="ITCCentury Book" w:cs="Calibri" w:hint="eastAsia"/>
          <w:b w:val="0"/>
          <w:noProof w:val="0"/>
          <w:szCs w:val="24"/>
          <w:lang w:eastAsia="zh-CN"/>
        </w:rPr>
        <w:t>通过查看</w:t>
      </w:r>
      <w:r w:rsidRPr="00F706AC">
        <w:rPr>
          <w:rFonts w:ascii="ITCCentury Book" w:eastAsiaTheme="minorEastAsia" w:hAnsi="ITCCentury Book" w:cs="Calibri" w:hint="eastAsia"/>
          <w:b w:val="0"/>
          <w:noProof w:val="0"/>
          <w:szCs w:val="24"/>
          <w:lang w:eastAsia="zh-CN"/>
        </w:rPr>
        <w:t xml:space="preserve">/var/log/messages </w:t>
      </w:r>
      <w:r w:rsidR="00AA4891">
        <w:rPr>
          <w:rFonts w:ascii="ITCCentury Book" w:eastAsiaTheme="minorEastAsia" w:hAnsi="ITCCentury Book" w:cs="Calibri" w:hint="eastAsia"/>
          <w:b w:val="0"/>
          <w:noProof w:val="0"/>
          <w:szCs w:val="24"/>
          <w:lang w:eastAsia="zh-CN"/>
        </w:rPr>
        <w:t>日志，</w:t>
      </w:r>
      <w:r w:rsidRPr="00F706AC">
        <w:rPr>
          <w:rFonts w:ascii="ITCCentury Book" w:eastAsiaTheme="minorEastAsia" w:hAnsi="ITCCentury Book" w:cs="Calibri" w:hint="eastAsia"/>
          <w:b w:val="0"/>
          <w:noProof w:val="0"/>
          <w:szCs w:val="24"/>
          <w:lang w:eastAsia="zh-CN"/>
        </w:rPr>
        <w:t>可以看到如下</w:t>
      </w:r>
      <w:r w:rsidR="002905E7">
        <w:rPr>
          <w:rFonts w:ascii="ITCCentury Book" w:eastAsiaTheme="minorEastAsia" w:hAnsi="ITCCentury Book" w:cs="Calibri" w:hint="eastAsia"/>
          <w:b w:val="0"/>
          <w:noProof w:val="0"/>
          <w:szCs w:val="24"/>
          <w:lang w:eastAsia="zh-CN"/>
        </w:rPr>
        <w:t>消息：</w:t>
      </w:r>
    </w:p>
    <w:p w14:paraId="355EF6F4" w14:textId="77777777" w:rsidR="0092131C" w:rsidRDefault="00F519F9" w:rsidP="00E710AB">
      <w:pPr>
        <w:pStyle w:val="DDNExample"/>
        <w:pBdr>
          <w:top w:val="single" w:sz="4" w:space="6" w:color="auto"/>
          <w:right w:val="single" w:sz="4" w:space="0" w:color="auto"/>
        </w:pBdr>
        <w:spacing w:before="240"/>
        <w:ind w:left="720"/>
      </w:pPr>
      <w:r w:rsidRPr="00D144ED">
        <w:lastRenderedPageBreak/>
        <w:t>server11 collectd[20830]: stress2: time: 1.79244 for 70100 commits with 32 threads, 39108.70099 commits/second</w:t>
      </w:r>
    </w:p>
    <w:p w14:paraId="1734CE2D" w14:textId="77777777" w:rsidR="002905E7" w:rsidRDefault="005A789D" w:rsidP="00634E41">
      <w:pPr>
        <w:pStyle w:val="p1"/>
        <w:ind w:left="720"/>
        <w:rPr>
          <w:rFonts w:ascii="ITCCentury Book" w:hAnsi="ITCCentury Book" w:cs="Calibri"/>
          <w:color w:val="auto"/>
          <w:sz w:val="20"/>
          <w:szCs w:val="24"/>
        </w:rPr>
      </w:pPr>
      <w:r>
        <w:rPr>
          <w:rFonts w:ascii="ITCCentury Book" w:hAnsi="ITCCentury Book" w:cs="Calibri" w:hint="eastAsia"/>
          <w:color w:val="auto"/>
          <w:sz w:val="20"/>
          <w:szCs w:val="24"/>
        </w:rPr>
        <w:t>上面信息显示</w:t>
      </w:r>
      <w:r w:rsidR="0092131C" w:rsidRPr="001425DB">
        <w:rPr>
          <w:rFonts w:ascii="ITCCentury Book" w:hAnsi="ITCCentury Book" w:cs="Calibri" w:hint="eastAsia"/>
          <w:b/>
          <w:color w:val="auto"/>
          <w:sz w:val="20"/>
          <w:szCs w:val="24"/>
        </w:rPr>
        <w:t xml:space="preserve">stress2 </w:t>
      </w:r>
      <w:r w:rsidR="0092131C" w:rsidRPr="00F706AC">
        <w:rPr>
          <w:rFonts w:ascii="ITCCentury Book" w:hAnsi="ITCCentury Book" w:cs="Calibri" w:hint="eastAsia"/>
          <w:color w:val="auto"/>
          <w:sz w:val="20"/>
          <w:szCs w:val="24"/>
        </w:rPr>
        <w:t>插件已经成功</w:t>
      </w:r>
      <w:r>
        <w:rPr>
          <w:rFonts w:ascii="ITCCentury Book" w:hAnsi="ITCCentury Book" w:cs="Calibri" w:hint="eastAsia"/>
          <w:color w:val="auto"/>
          <w:sz w:val="20"/>
          <w:szCs w:val="24"/>
        </w:rPr>
        <w:t>加载</w:t>
      </w:r>
      <w:r w:rsidR="0092131C" w:rsidRPr="00F706AC">
        <w:rPr>
          <w:rFonts w:ascii="ITCCentury Book" w:hAnsi="ITCCentury Book" w:cs="Calibri" w:hint="eastAsia"/>
          <w:color w:val="auto"/>
          <w:sz w:val="20"/>
          <w:szCs w:val="24"/>
        </w:rPr>
        <w:t>运行，并且产生了大量的</w:t>
      </w:r>
      <w:r w:rsidR="006D1A67" w:rsidRPr="00F706AC">
        <w:rPr>
          <w:rFonts w:ascii="ITCCentury Book" w:hAnsi="ITCCentury Book" w:cs="Calibri" w:hint="eastAsia"/>
          <w:color w:val="auto"/>
          <w:sz w:val="20"/>
          <w:szCs w:val="24"/>
        </w:rPr>
        <w:t>监控数据</w:t>
      </w:r>
      <w:r w:rsidR="002905E7">
        <w:rPr>
          <w:rFonts w:ascii="ITCCentury Book" w:hAnsi="ITCCentury Book" w:cs="Calibri" w:hint="eastAsia"/>
          <w:color w:val="auto"/>
          <w:sz w:val="20"/>
          <w:szCs w:val="24"/>
        </w:rPr>
        <w:t>。</w:t>
      </w:r>
    </w:p>
    <w:p w14:paraId="5FD65E86" w14:textId="77777777" w:rsidR="00B0235D" w:rsidRPr="00604241" w:rsidRDefault="005A789D" w:rsidP="009B0E22">
      <w:pPr>
        <w:pStyle w:val="p1"/>
        <w:spacing w:line="480" w:lineRule="auto"/>
        <w:ind w:left="720"/>
        <w:rPr>
          <w:rFonts w:ascii="ITCCentury Book" w:hAnsi="ITCCentury Book" w:cs="Calibri"/>
          <w:color w:val="auto"/>
          <w:sz w:val="20"/>
          <w:szCs w:val="24"/>
        </w:rPr>
      </w:pPr>
      <w:r>
        <w:rPr>
          <w:rFonts w:ascii="ITCCentury Book" w:hAnsi="ITCCentury Book" w:cs="Calibri" w:hint="eastAsia"/>
          <w:color w:val="auto"/>
          <w:sz w:val="20"/>
          <w:szCs w:val="24"/>
        </w:rPr>
        <w:t>下面将</w:t>
      </w:r>
      <w:r w:rsidR="00805D57">
        <w:rPr>
          <w:rFonts w:ascii="ITCCentury Book" w:hAnsi="ITCCentury Book" w:cs="Calibri" w:hint="eastAsia"/>
          <w:color w:val="auto"/>
          <w:sz w:val="20"/>
          <w:szCs w:val="24"/>
        </w:rPr>
        <w:t>以</w:t>
      </w:r>
      <w:r w:rsidR="00266F54">
        <w:rPr>
          <w:rFonts w:ascii="ITCCentury Book" w:hAnsi="ITCCentury Book" w:cs="Calibri" w:hint="eastAsia"/>
          <w:color w:val="auto"/>
          <w:sz w:val="20"/>
          <w:szCs w:val="24"/>
        </w:rPr>
        <w:t>上面的配置文件为例，分析在如下</w:t>
      </w:r>
      <w:r>
        <w:rPr>
          <w:rFonts w:ascii="ITCCentury Book" w:hAnsi="ITCCentury Book" w:cs="Calibri" w:hint="eastAsia"/>
          <w:color w:val="auto"/>
          <w:sz w:val="20"/>
          <w:szCs w:val="24"/>
        </w:rPr>
        <w:t>指定的</w:t>
      </w:r>
      <w:r w:rsidR="00266F54">
        <w:rPr>
          <w:rFonts w:ascii="ITCCentury Book" w:hAnsi="ITCCentury Book" w:cs="Calibri" w:hint="eastAsia"/>
          <w:color w:val="auto"/>
          <w:sz w:val="20"/>
          <w:szCs w:val="24"/>
        </w:rPr>
        <w:t>硬件环境下，如何分析对应的</w:t>
      </w:r>
      <w:r w:rsidR="00B0235D">
        <w:rPr>
          <w:rFonts w:ascii="ITCCentury Book" w:hAnsi="ITCCentury Book" w:cs="Calibri" w:hint="eastAsia"/>
          <w:color w:val="auto"/>
          <w:sz w:val="20"/>
          <w:szCs w:val="24"/>
        </w:rPr>
        <w:t>监控瓶颈。</w:t>
      </w:r>
    </w:p>
    <w:p w14:paraId="3DF53424" w14:textId="77777777" w:rsidR="00B0235D" w:rsidRDefault="00B0235D" w:rsidP="00B0235D">
      <w:pPr>
        <w:pStyle w:val="Bullet1"/>
      </w:pPr>
      <w:r>
        <w:rPr>
          <w:rStyle w:val="NoneA"/>
          <w:rFonts w:ascii="宋体" w:eastAsia="宋体" w:hAnsi="宋体" w:cs="宋体"/>
          <w:b/>
          <w:bCs/>
          <w:lang w:val="zh-TW" w:eastAsia="zh-TW"/>
        </w:rPr>
        <w:t>操作系统版本：</w:t>
      </w:r>
      <w:r>
        <w:t>CentOS7</w:t>
      </w:r>
      <w:r>
        <w:t>。</w:t>
      </w:r>
    </w:p>
    <w:p w14:paraId="02DE0D6B" w14:textId="77777777" w:rsidR="00B0235D" w:rsidRPr="00B0235D" w:rsidRDefault="00B95C34" w:rsidP="00B0235D">
      <w:pPr>
        <w:pStyle w:val="Bullet1"/>
        <w:rPr>
          <w:rStyle w:val="NoneA"/>
        </w:rPr>
      </w:pPr>
      <w:r>
        <w:rPr>
          <w:rStyle w:val="NoneA"/>
          <w:rFonts w:ascii="宋体" w:eastAsia="宋体" w:hAnsi="宋体" w:cs="宋体" w:hint="eastAsia"/>
          <w:b/>
          <w:bCs/>
          <w:lang w:val="zh-TW" w:eastAsia="zh-CN"/>
        </w:rPr>
        <w:t>内存</w:t>
      </w:r>
      <w:r w:rsidR="00B0235D">
        <w:rPr>
          <w:rStyle w:val="NoneA"/>
          <w:rFonts w:ascii="宋体" w:eastAsia="宋体" w:hAnsi="宋体" w:cs="宋体"/>
          <w:b/>
          <w:bCs/>
          <w:lang w:val="zh-TW" w:eastAsia="zh-TW"/>
        </w:rPr>
        <w:t>：</w:t>
      </w:r>
      <w:r w:rsidR="00805D57">
        <w:rPr>
          <w:rStyle w:val="NoneA"/>
          <w:rFonts w:hint="eastAsia"/>
          <w:lang w:eastAsia="zh-CN"/>
        </w:rPr>
        <w:t>128GB</w:t>
      </w:r>
      <w:r w:rsidR="00B0235D">
        <w:rPr>
          <w:rStyle w:val="NoneA"/>
          <w:rFonts w:ascii="宋体" w:eastAsia="宋体" w:hAnsi="宋体" w:cs="宋体"/>
          <w:lang w:val="zh-TW" w:eastAsia="zh-TW"/>
        </w:rPr>
        <w:t>。</w:t>
      </w:r>
    </w:p>
    <w:p w14:paraId="1BB56829" w14:textId="77777777" w:rsidR="00B0235D" w:rsidRDefault="00B95C34" w:rsidP="00B0235D">
      <w:pPr>
        <w:pStyle w:val="Bullet1"/>
      </w:pPr>
      <w:r>
        <w:rPr>
          <w:rStyle w:val="NoneA"/>
          <w:rFonts w:ascii="宋体" w:eastAsia="宋体" w:hAnsi="宋体" w:cs="宋体" w:hint="eastAsia"/>
          <w:b/>
          <w:bCs/>
          <w:lang w:val="zh-TW" w:eastAsia="zh-CN"/>
        </w:rPr>
        <w:t>处理器</w:t>
      </w:r>
      <w:r w:rsidR="00B0235D">
        <w:rPr>
          <w:rStyle w:val="NoneA"/>
          <w:rFonts w:ascii="宋体" w:eastAsia="宋体" w:hAnsi="宋体" w:cs="宋体" w:hint="eastAsia"/>
          <w:b/>
          <w:bCs/>
          <w:lang w:val="zh-TW" w:eastAsia="zh-CN"/>
        </w:rPr>
        <w:t xml:space="preserve">: </w:t>
      </w:r>
      <w:r w:rsidR="00B0235D" w:rsidRPr="00B0235D">
        <w:t>Intel(R) Xeon(R) CPU E5-2630 v3 @ 2.40GHz</w:t>
      </w:r>
      <w:r w:rsidR="00B0235D">
        <w:rPr>
          <w:rFonts w:hint="eastAsia"/>
          <w:lang w:eastAsia="zh-CN"/>
        </w:rPr>
        <w:t>。</w:t>
      </w:r>
    </w:p>
    <w:p w14:paraId="1969BFC5" w14:textId="77777777" w:rsidR="00805D57" w:rsidRPr="00B0235D" w:rsidRDefault="00B95C34" w:rsidP="00805D57">
      <w:pPr>
        <w:pStyle w:val="Bullet1"/>
      </w:pPr>
      <w:r>
        <w:rPr>
          <w:rStyle w:val="NoneA"/>
          <w:rFonts w:ascii="宋体" w:eastAsia="宋体" w:hAnsi="宋体" w:cs="宋体" w:hint="eastAsia"/>
          <w:b/>
          <w:bCs/>
          <w:lang w:val="zh-TW" w:eastAsia="zh-CN"/>
        </w:rPr>
        <w:t>硬盘：</w:t>
      </w:r>
      <w:r w:rsidRPr="00B95C34">
        <w:t>Samsung SSD 850  2B6Q</w:t>
      </w:r>
      <w:r w:rsidR="00D60484">
        <w:rPr>
          <w:rFonts w:hint="eastAsia"/>
          <w:lang w:eastAsia="zh-CN"/>
        </w:rPr>
        <w:t>。</w:t>
      </w:r>
    </w:p>
    <w:p w14:paraId="08EEAF01" w14:textId="77777777" w:rsidR="00D04773" w:rsidRPr="00D04773" w:rsidRDefault="00805D57" w:rsidP="004B7FDB">
      <w:pPr>
        <w:pStyle w:val="p1"/>
        <w:spacing w:line="480" w:lineRule="auto"/>
        <w:ind w:left="720"/>
        <w:rPr>
          <w:rFonts w:ascii="ITCCentury Book" w:hAnsi="ITCCentury Book" w:cs="Calibri"/>
          <w:color w:val="auto"/>
          <w:sz w:val="20"/>
          <w:szCs w:val="24"/>
        </w:rPr>
      </w:pPr>
      <w:r>
        <w:rPr>
          <w:rFonts w:ascii="ITCCentury Book" w:hAnsi="ITCCentury Book" w:cs="Calibri" w:hint="eastAsia"/>
          <w:color w:val="auto"/>
          <w:sz w:val="20"/>
          <w:szCs w:val="24"/>
        </w:rPr>
        <w:t>监控客户端和服务器端运行在同一台服务器上，</w:t>
      </w:r>
      <w:r>
        <w:rPr>
          <w:rFonts w:ascii="ITCCentury Book" w:hAnsi="ITCCentury Book" w:cs="Calibri" w:hint="eastAsia"/>
          <w:color w:val="auto"/>
          <w:sz w:val="20"/>
          <w:szCs w:val="24"/>
        </w:rPr>
        <w:t xml:space="preserve">Influxdb </w:t>
      </w:r>
      <w:r>
        <w:rPr>
          <w:rFonts w:ascii="ITCCentury Book" w:hAnsi="ITCCentury Book" w:cs="Calibri" w:hint="eastAsia"/>
          <w:color w:val="auto"/>
          <w:sz w:val="20"/>
          <w:szCs w:val="24"/>
        </w:rPr>
        <w:t>数据存在</w:t>
      </w:r>
      <w:r>
        <w:rPr>
          <w:rFonts w:ascii="ITCCentury Book" w:hAnsi="ITCCentury Book" w:cs="Calibri" w:hint="eastAsia"/>
          <w:color w:val="auto"/>
          <w:sz w:val="20"/>
          <w:szCs w:val="24"/>
        </w:rPr>
        <w:t>SSD</w:t>
      </w:r>
      <w:r>
        <w:rPr>
          <w:rFonts w:ascii="ITCCentury Book" w:hAnsi="ITCCentury Book" w:cs="Calibri" w:hint="eastAsia"/>
          <w:color w:val="auto"/>
          <w:sz w:val="20"/>
          <w:szCs w:val="24"/>
        </w:rPr>
        <w:t>对应的</w:t>
      </w:r>
      <w:r>
        <w:rPr>
          <w:rFonts w:ascii="ITCCentury Book" w:hAnsi="ITCCentury Book" w:cs="Calibri" w:hint="eastAsia"/>
          <w:color w:val="auto"/>
          <w:sz w:val="20"/>
          <w:szCs w:val="24"/>
        </w:rPr>
        <w:t>Ext4</w:t>
      </w:r>
      <w:r>
        <w:rPr>
          <w:rFonts w:ascii="ITCCentury Book" w:hAnsi="ITCCentury Book" w:cs="Calibri" w:hint="eastAsia"/>
          <w:color w:val="auto"/>
          <w:sz w:val="20"/>
          <w:szCs w:val="24"/>
        </w:rPr>
        <w:t>文件系统上。</w:t>
      </w:r>
    </w:p>
    <w:p w14:paraId="47BC62F3" w14:textId="77777777" w:rsidR="000910C9" w:rsidRPr="00D04773" w:rsidRDefault="000910C9" w:rsidP="004B7FDB">
      <w:pPr>
        <w:pStyle w:val="p1"/>
        <w:spacing w:line="480" w:lineRule="auto"/>
        <w:ind w:left="720"/>
        <w:rPr>
          <w:rFonts w:ascii="ITCCentury Book" w:hAnsi="ITCCentury Book" w:cs="Calibri"/>
          <w:b/>
          <w:color w:val="auto"/>
          <w:sz w:val="20"/>
          <w:szCs w:val="24"/>
        </w:rPr>
      </w:pPr>
      <w:r w:rsidRPr="000910C9">
        <w:rPr>
          <w:rFonts w:ascii="ITCCentury Book" w:hAnsi="ITCCentury Book" w:cs="Calibri" w:hint="eastAsia"/>
          <w:b/>
          <w:color w:val="auto"/>
          <w:sz w:val="20"/>
          <w:szCs w:val="24"/>
        </w:rPr>
        <w:t>前提条件：</w:t>
      </w:r>
    </w:p>
    <w:p w14:paraId="212CD6DA" w14:textId="77777777" w:rsidR="000910C9" w:rsidRDefault="000910C9" w:rsidP="000910C9">
      <w:pPr>
        <w:pStyle w:val="Bullet1"/>
      </w:pPr>
      <w:r>
        <w:rPr>
          <w:rStyle w:val="NoneA"/>
          <w:rFonts w:ascii="宋体" w:eastAsia="宋体" w:hAnsi="宋体" w:cs="宋体" w:hint="eastAsia"/>
          <w:b/>
          <w:bCs/>
          <w:lang w:val="zh-TW" w:eastAsia="zh-CN"/>
        </w:rPr>
        <w:t>Collectd 收集数据间隔</w:t>
      </w:r>
      <w:r>
        <w:rPr>
          <w:rStyle w:val="NoneA"/>
          <w:rFonts w:ascii="宋体" w:eastAsia="宋体" w:hAnsi="宋体" w:cs="宋体"/>
          <w:b/>
          <w:bCs/>
          <w:lang w:val="zh-TW" w:eastAsia="zh-TW"/>
        </w:rPr>
        <w:t>：</w:t>
      </w:r>
      <w:r>
        <w:rPr>
          <w:rFonts w:hint="eastAsia"/>
        </w:rPr>
        <w:t>60</w:t>
      </w:r>
      <w:r>
        <w:rPr>
          <w:rFonts w:hint="eastAsia"/>
        </w:rPr>
        <w:t>秒</w:t>
      </w:r>
      <w:r>
        <w:t>。</w:t>
      </w:r>
    </w:p>
    <w:p w14:paraId="503B231D" w14:textId="77777777" w:rsidR="000910C9" w:rsidRPr="000910C9" w:rsidRDefault="000910C9" w:rsidP="000910C9">
      <w:pPr>
        <w:pStyle w:val="Bullet1"/>
        <w:rPr>
          <w:rStyle w:val="NoneA"/>
          <w:lang w:eastAsia="zh-CN"/>
        </w:rPr>
      </w:pPr>
      <w:r>
        <w:rPr>
          <w:rStyle w:val="NoneA"/>
          <w:rFonts w:ascii="宋体" w:eastAsia="宋体" w:hAnsi="宋体" w:cs="宋体" w:hint="eastAsia"/>
          <w:b/>
          <w:bCs/>
          <w:lang w:val="zh-TW" w:eastAsia="zh-CN"/>
        </w:rPr>
        <w:t>Grafana 展示历史时间长度：</w:t>
      </w:r>
      <w:r w:rsidRPr="000910C9">
        <w:rPr>
          <w:rFonts w:hint="eastAsia"/>
          <w:lang w:eastAsia="zh-CN"/>
        </w:rPr>
        <w:t>1</w:t>
      </w:r>
      <w:r w:rsidRPr="000910C9">
        <w:rPr>
          <w:rFonts w:hint="eastAsia"/>
          <w:lang w:eastAsia="zh-CN"/>
        </w:rPr>
        <w:t>小时。</w:t>
      </w:r>
    </w:p>
    <w:p w14:paraId="07BEF90A" w14:textId="77777777" w:rsidR="000910C9" w:rsidRDefault="000910C9" w:rsidP="000910C9">
      <w:pPr>
        <w:pStyle w:val="Bullet1"/>
      </w:pPr>
      <w:r>
        <w:rPr>
          <w:rStyle w:val="NoneA"/>
          <w:rFonts w:ascii="宋体" w:eastAsia="宋体" w:hAnsi="宋体" w:cs="宋体" w:hint="eastAsia"/>
          <w:b/>
          <w:bCs/>
          <w:lang w:val="zh-TW" w:eastAsia="zh-CN"/>
        </w:rPr>
        <w:t>Grafana 自动刷新间隔：</w:t>
      </w:r>
      <w:r w:rsidRPr="000910C9">
        <w:rPr>
          <w:rFonts w:hint="eastAsia"/>
        </w:rPr>
        <w:t xml:space="preserve">60 </w:t>
      </w:r>
      <w:r w:rsidRPr="000910C9">
        <w:rPr>
          <w:rFonts w:hint="eastAsia"/>
        </w:rPr>
        <w:t>秒。</w:t>
      </w:r>
    </w:p>
    <w:p w14:paraId="44649E85" w14:textId="77777777" w:rsidR="009C1A8E" w:rsidRDefault="009C1A8E" w:rsidP="000910C9">
      <w:pPr>
        <w:pStyle w:val="Bullet1"/>
      </w:pPr>
      <w:r>
        <w:rPr>
          <w:rStyle w:val="NoneA"/>
          <w:rFonts w:ascii="宋体" w:eastAsia="宋体" w:hAnsi="宋体" w:cs="宋体" w:hint="eastAsia"/>
          <w:b/>
          <w:bCs/>
          <w:lang w:val="zh-TW" w:eastAsia="zh-CN"/>
        </w:rPr>
        <w:t>Collectd 运行时间：大于1个小时。</w:t>
      </w:r>
    </w:p>
    <w:p w14:paraId="63221C65" w14:textId="77777777" w:rsidR="000910C9" w:rsidRDefault="007849EE" w:rsidP="00EF384D">
      <w:pPr>
        <w:pStyle w:val="p1"/>
        <w:spacing w:line="480" w:lineRule="auto"/>
        <w:ind w:left="720"/>
        <w:rPr>
          <w:rFonts w:ascii="ITCCentury Book" w:hAnsi="ITCCentury Book" w:cs="Calibri"/>
          <w:b/>
          <w:color w:val="auto"/>
          <w:sz w:val="20"/>
          <w:szCs w:val="24"/>
        </w:rPr>
      </w:pPr>
      <w:r>
        <w:rPr>
          <w:rFonts w:ascii="ITCCentury Book" w:hAnsi="ITCCentury Book" w:cs="Calibri" w:hint="eastAsia"/>
          <w:b/>
          <w:color w:val="auto"/>
          <w:sz w:val="20"/>
          <w:szCs w:val="24"/>
        </w:rPr>
        <w:t>结论</w:t>
      </w:r>
      <w:r w:rsidR="000910C9" w:rsidRPr="000910C9">
        <w:rPr>
          <w:rFonts w:ascii="ITCCentury Book" w:hAnsi="ITCCentury Book" w:cs="Calibri" w:hint="eastAsia"/>
          <w:b/>
          <w:color w:val="auto"/>
          <w:sz w:val="20"/>
          <w:szCs w:val="24"/>
        </w:rPr>
        <w:t>：</w:t>
      </w:r>
    </w:p>
    <w:p w14:paraId="2EA844DB" w14:textId="77777777" w:rsidR="00643E88" w:rsidRDefault="00643E88" w:rsidP="00643E88">
      <w:pPr>
        <w:pStyle w:val="Bullet1"/>
        <w:rPr>
          <w:lang w:eastAsia="zh-CN"/>
        </w:rPr>
      </w:pPr>
      <w:r>
        <w:rPr>
          <w:rStyle w:val="NoneA"/>
          <w:rFonts w:ascii="宋体" w:eastAsia="宋体" w:hAnsi="宋体" w:cs="宋体" w:hint="eastAsia"/>
          <w:b/>
          <w:bCs/>
          <w:lang w:val="zh-TW" w:eastAsia="zh-CN"/>
        </w:rPr>
        <w:t>Grafana</w:t>
      </w:r>
      <w:r w:rsidRPr="00DA1257">
        <w:rPr>
          <w:rStyle w:val="NoneA"/>
          <w:rFonts w:ascii="宋体" w:eastAsia="宋体" w:hAnsi="宋体" w:cs="宋体" w:hint="eastAsia"/>
          <w:b/>
          <w:bCs/>
          <w:lang w:val="zh-TW" w:eastAsia="zh-CN"/>
        </w:rPr>
        <w:t xml:space="preserve"> 页面一直处于刷新状态：</w:t>
      </w:r>
      <w:r>
        <w:rPr>
          <w:rFonts w:hint="eastAsia"/>
          <w:lang w:eastAsia="zh-CN"/>
        </w:rPr>
        <w:t>监控过载。</w:t>
      </w:r>
    </w:p>
    <w:p w14:paraId="08664A32" w14:textId="77777777" w:rsidR="009C1A8E" w:rsidRPr="009C1A8E" w:rsidRDefault="00643E88" w:rsidP="00AB375B">
      <w:pPr>
        <w:pStyle w:val="Bullet1"/>
        <w:rPr>
          <w:lang w:eastAsia="zh-CN"/>
        </w:rPr>
      </w:pPr>
      <w:r>
        <w:rPr>
          <w:rStyle w:val="NoneA"/>
          <w:rFonts w:ascii="宋体" w:eastAsia="宋体" w:hAnsi="宋体" w:cs="宋体" w:hint="eastAsia"/>
          <w:b/>
          <w:bCs/>
          <w:lang w:val="zh-TW" w:eastAsia="zh-CN"/>
        </w:rPr>
        <w:t>Grafana 页面有空闲：</w:t>
      </w:r>
      <w:r w:rsidRPr="00C373BF">
        <w:rPr>
          <w:rFonts w:hint="eastAsia"/>
          <w:lang w:eastAsia="zh-CN"/>
        </w:rPr>
        <w:t>监控运行良好。</w:t>
      </w:r>
    </w:p>
    <w:p w14:paraId="57392253" w14:textId="77777777" w:rsidR="009C1A8E" w:rsidRDefault="009C1A8E" w:rsidP="009C1A8E">
      <w:pPr>
        <w:pStyle w:val="p1"/>
        <w:ind w:left="720"/>
        <w:rPr>
          <w:rFonts w:ascii="ITCCentury Book" w:hAnsi="ITCCentury Book" w:cs="Calibri"/>
          <w:color w:val="auto"/>
          <w:sz w:val="20"/>
          <w:szCs w:val="24"/>
        </w:rPr>
      </w:pPr>
      <w:r>
        <w:rPr>
          <w:rFonts w:ascii="ITCCentury Book" w:hAnsi="ITCCentury Book" w:cs="Calibri" w:hint="eastAsia"/>
          <w:color w:val="auto"/>
          <w:sz w:val="20"/>
          <w:szCs w:val="24"/>
        </w:rPr>
        <w:t>理论上</w:t>
      </w:r>
      <w:r>
        <w:rPr>
          <w:rFonts w:ascii="ITCCentury Book" w:hAnsi="ITCCentury Book" w:cs="Calibri" w:hint="eastAsia"/>
          <w:color w:val="auto"/>
          <w:sz w:val="20"/>
          <w:szCs w:val="24"/>
        </w:rPr>
        <w:t xml:space="preserve">Grafana </w:t>
      </w:r>
      <w:r w:rsidR="00CE16C6">
        <w:rPr>
          <w:rFonts w:ascii="ITCCentury Book" w:hAnsi="ITCCentury Book" w:cs="Calibri" w:hint="eastAsia"/>
          <w:color w:val="auto"/>
          <w:sz w:val="20"/>
          <w:szCs w:val="24"/>
        </w:rPr>
        <w:t>的刷新时间，</w:t>
      </w:r>
      <w:r>
        <w:rPr>
          <w:rFonts w:ascii="ITCCentury Book" w:hAnsi="ITCCentury Book" w:cs="Calibri" w:hint="eastAsia"/>
          <w:color w:val="auto"/>
          <w:sz w:val="20"/>
          <w:szCs w:val="24"/>
        </w:rPr>
        <w:t>等于数据库查询时间加上页面布局的加载时间。</w:t>
      </w:r>
    </w:p>
    <w:p w14:paraId="45E6B2E7" w14:textId="77777777" w:rsidR="00634E41" w:rsidRPr="005946A9" w:rsidRDefault="003B7D65" w:rsidP="005946A9">
      <w:pPr>
        <w:pStyle w:val="p1"/>
        <w:ind w:left="720"/>
        <w:rPr>
          <w:rStyle w:val="s1"/>
          <w:rFonts w:ascii="ITCCentury Book" w:hAnsi="ITCCentury Book" w:cs="Calibri"/>
          <w:color w:val="auto"/>
          <w:sz w:val="20"/>
          <w:szCs w:val="24"/>
        </w:rPr>
      </w:pPr>
      <w:r>
        <w:rPr>
          <w:rFonts w:ascii="ITCCentury Book" w:hAnsi="ITCCentury Book" w:cs="Calibri" w:hint="eastAsia"/>
          <w:color w:val="auto"/>
          <w:sz w:val="20"/>
          <w:szCs w:val="24"/>
        </w:rPr>
        <w:t>我们可以通过查询数据库，来衡量数据库的查询性能</w:t>
      </w:r>
      <w:r w:rsidR="002905E7">
        <w:rPr>
          <w:rFonts w:ascii="ITCCentury Book" w:hAnsi="ITCCentury Book" w:cs="Calibri" w:hint="eastAsia"/>
          <w:color w:val="auto"/>
          <w:sz w:val="20"/>
          <w:szCs w:val="24"/>
        </w:rPr>
        <w:t>，</w:t>
      </w:r>
      <w:r w:rsidR="00183751">
        <w:rPr>
          <w:rFonts w:ascii="ITCCentury Book" w:hAnsi="ITCCentury Book" w:cs="Calibri" w:hint="eastAsia"/>
          <w:color w:val="auto"/>
          <w:sz w:val="20"/>
          <w:szCs w:val="24"/>
        </w:rPr>
        <w:t>比如针对</w:t>
      </w:r>
      <w:r w:rsidR="00632DB2" w:rsidRPr="00F706AC">
        <w:rPr>
          <w:rFonts w:ascii="ITCCentury Book" w:hAnsi="ITCCentury Book" w:cs="Calibri" w:hint="eastAsia"/>
          <w:color w:val="auto"/>
          <w:sz w:val="20"/>
          <w:szCs w:val="24"/>
        </w:rPr>
        <w:t>ESMON G</w:t>
      </w:r>
      <w:r w:rsidR="00AB6159" w:rsidRPr="00F706AC">
        <w:rPr>
          <w:rFonts w:ascii="ITCCentury Book" w:hAnsi="ITCCentury Book" w:cs="Calibri" w:hint="eastAsia"/>
          <w:color w:val="auto"/>
          <w:sz w:val="20"/>
          <w:szCs w:val="24"/>
        </w:rPr>
        <w:t xml:space="preserve">rafana </w:t>
      </w:r>
      <w:r w:rsidR="00AB6159" w:rsidRPr="00F706AC">
        <w:rPr>
          <w:rFonts w:ascii="ITCCentury Book" w:hAnsi="ITCCentury Book" w:cs="Calibri" w:hint="eastAsia"/>
          <w:color w:val="auto"/>
          <w:sz w:val="20"/>
          <w:szCs w:val="24"/>
        </w:rPr>
        <w:t>默认的</w:t>
      </w:r>
      <w:r w:rsidR="00183751">
        <w:rPr>
          <w:rFonts w:ascii="ITCCentury Book" w:hAnsi="ITCCentury Book" w:cs="Calibri"/>
          <w:color w:val="auto"/>
          <w:sz w:val="20"/>
          <w:szCs w:val="24"/>
        </w:rPr>
        <w:t>“</w:t>
      </w:r>
      <w:r w:rsidR="00183751">
        <w:rPr>
          <w:rFonts w:ascii="ITCCentury Book" w:hAnsi="ITCCentury Book" w:cs="Calibri" w:hint="eastAsia"/>
          <w:color w:val="auto"/>
          <w:sz w:val="20"/>
          <w:szCs w:val="24"/>
        </w:rPr>
        <w:t>Read Throughput per Job</w:t>
      </w:r>
      <w:r w:rsidR="00183751">
        <w:rPr>
          <w:rFonts w:ascii="ITCCentury Book" w:hAnsi="ITCCentury Book" w:cs="Calibri"/>
          <w:color w:val="auto"/>
          <w:sz w:val="20"/>
          <w:szCs w:val="24"/>
        </w:rPr>
        <w:t>”</w:t>
      </w:r>
      <w:r w:rsidR="00634E41" w:rsidRPr="00F706AC">
        <w:rPr>
          <w:rFonts w:ascii="ITCCentury Book" w:hAnsi="ITCCentury Book" w:cs="Calibri" w:hint="eastAsia"/>
          <w:color w:val="auto"/>
          <w:sz w:val="20"/>
          <w:szCs w:val="24"/>
        </w:rPr>
        <w:t>查询，</w:t>
      </w:r>
      <w:r w:rsidR="00487664">
        <w:rPr>
          <w:rFonts w:ascii="ITCCentury Book" w:hAnsi="ITCCentury Book" w:cs="Calibri" w:hint="eastAsia"/>
          <w:color w:val="auto"/>
          <w:sz w:val="20"/>
          <w:szCs w:val="24"/>
        </w:rPr>
        <w:t>数据库端相应的查询语句：</w:t>
      </w:r>
    </w:p>
    <w:p w14:paraId="3E6A1F36" w14:textId="77777777" w:rsidR="00634E41" w:rsidRPr="005946A9" w:rsidRDefault="00634E41" w:rsidP="005946A9">
      <w:pPr>
        <w:pStyle w:val="DDNExample"/>
        <w:pBdr>
          <w:top w:val="single" w:sz="4" w:space="6" w:color="auto"/>
        </w:pBdr>
        <w:spacing w:before="240"/>
        <w:ind w:left="720"/>
      </w:pPr>
      <w:r w:rsidRPr="005946A9">
        <w:t xml:space="preserve">influx -database esmon_database –execute </w:t>
      </w:r>
      <w:r w:rsidRPr="005946A9">
        <w:rPr>
          <w:rFonts w:hint="eastAsia"/>
        </w:rPr>
        <w:t>\</w:t>
      </w:r>
    </w:p>
    <w:p w14:paraId="083C258D" w14:textId="77777777" w:rsidR="009C1A8E" w:rsidRPr="005946A9" w:rsidRDefault="00634E41" w:rsidP="005946A9">
      <w:pPr>
        <w:pStyle w:val="DDNExample"/>
        <w:pBdr>
          <w:top w:val="single" w:sz="4" w:space="6" w:color="auto"/>
        </w:pBdr>
        <w:spacing w:before="240"/>
        <w:ind w:left="720"/>
        <w:rPr>
          <w:rStyle w:val="apple-converted-space"/>
          <w:lang w:eastAsia="zh-CN"/>
        </w:rPr>
      </w:pPr>
      <w:r w:rsidRPr="005946A9">
        <w:t>"SELECT "value" FROM "ost_jobstats_samples" WHERE ("optype" = 'sum_read_bytes' AND "fs_name" = 'stress') AND time &gt;= now() - 1h GROUP BY "job_id"" </w:t>
      </w:r>
    </w:p>
    <w:p w14:paraId="067937EA" w14:textId="77777777" w:rsidR="001259F9" w:rsidRDefault="00DF2A7F" w:rsidP="001259F9">
      <w:pPr>
        <w:pStyle w:val="p1"/>
        <w:ind w:left="720"/>
        <w:rPr>
          <w:rFonts w:ascii="ITCCentury Book" w:hAnsi="ITCCentury Book" w:cs="Calibri"/>
          <w:color w:val="auto"/>
          <w:sz w:val="20"/>
          <w:szCs w:val="24"/>
        </w:rPr>
      </w:pPr>
      <w:r w:rsidRPr="00F706AC">
        <w:rPr>
          <w:rFonts w:ascii="ITCCentury Book" w:hAnsi="ITCCentury Book" w:cs="Calibri" w:hint="eastAsia"/>
          <w:color w:val="auto"/>
          <w:sz w:val="20"/>
          <w:szCs w:val="24"/>
        </w:rPr>
        <w:t>随着监控软件的运行，可以在数据库后端的</w:t>
      </w:r>
      <w:r w:rsidRPr="00F706AC">
        <w:rPr>
          <w:rFonts w:ascii="ITCCentury Book" w:hAnsi="ITCCentury Book" w:cs="Calibri" w:hint="eastAsia"/>
          <w:color w:val="auto"/>
          <w:sz w:val="20"/>
          <w:szCs w:val="24"/>
        </w:rPr>
        <w:t xml:space="preserve">host </w:t>
      </w:r>
      <w:r w:rsidRPr="00F706AC">
        <w:rPr>
          <w:rFonts w:ascii="ITCCentury Book" w:hAnsi="ITCCentury Book" w:cs="Calibri" w:hint="eastAsia"/>
          <w:color w:val="auto"/>
          <w:sz w:val="20"/>
          <w:szCs w:val="24"/>
        </w:rPr>
        <w:t>上执行该条语句，验证数据库端查询的时间</w:t>
      </w:r>
      <w:r w:rsidR="00DE1EAE" w:rsidRPr="00F706AC">
        <w:rPr>
          <w:rFonts w:ascii="ITCCentury Book" w:hAnsi="ITCCentury Book" w:cs="Calibri" w:hint="eastAsia"/>
          <w:color w:val="auto"/>
          <w:sz w:val="20"/>
          <w:szCs w:val="24"/>
        </w:rPr>
        <w:t>。</w:t>
      </w:r>
    </w:p>
    <w:p w14:paraId="7362CD7E" w14:textId="77777777" w:rsidR="002450A6" w:rsidRPr="0045366D" w:rsidRDefault="00D11C03" w:rsidP="002450A6">
      <w:pPr>
        <w:pStyle w:val="p1"/>
        <w:ind w:left="720"/>
        <w:rPr>
          <w:rFonts w:ascii="ITCCentury Book" w:hAnsi="ITCCentury Book" w:cs="Calibri"/>
          <w:color w:val="auto"/>
          <w:sz w:val="20"/>
          <w:szCs w:val="24"/>
        </w:rPr>
      </w:pPr>
      <w:r>
        <w:rPr>
          <w:rFonts w:ascii="ITCCentury Book" w:hAnsi="ITCCentury Book" w:cs="Calibri" w:hint="eastAsia"/>
          <w:color w:val="auto"/>
          <w:sz w:val="20"/>
          <w:szCs w:val="24"/>
        </w:rPr>
        <w:t>如</w:t>
      </w:r>
      <w:r w:rsidRPr="001425DB">
        <w:rPr>
          <w:rStyle w:val="DDNField"/>
          <w:rFonts w:hint="eastAsia"/>
        </w:rPr>
        <w:t>图</w:t>
      </w:r>
      <w:r w:rsidRPr="001425DB">
        <w:rPr>
          <w:rStyle w:val="DDNField"/>
          <w:rFonts w:hint="eastAsia"/>
        </w:rPr>
        <w:t>71</w:t>
      </w:r>
      <w:r>
        <w:rPr>
          <w:rFonts w:ascii="ITCCentury Book" w:hAnsi="ITCCentury Book" w:cs="Calibri" w:hint="eastAsia"/>
          <w:color w:val="auto"/>
          <w:sz w:val="20"/>
          <w:szCs w:val="24"/>
        </w:rPr>
        <w:t>所示，</w:t>
      </w:r>
      <w:r>
        <w:rPr>
          <w:rFonts w:ascii="ITCCentury Book" w:hAnsi="ITCCentury Book" w:cs="Calibri" w:hint="eastAsia"/>
          <w:color w:val="auto"/>
          <w:sz w:val="20"/>
          <w:szCs w:val="24"/>
        </w:rPr>
        <w:t xml:space="preserve">Influxdb </w:t>
      </w:r>
      <w:r>
        <w:rPr>
          <w:rFonts w:ascii="ITCCentury Book" w:hAnsi="ITCCentury Book" w:cs="Calibri" w:hint="eastAsia"/>
          <w:color w:val="auto"/>
          <w:sz w:val="20"/>
          <w:szCs w:val="24"/>
        </w:rPr>
        <w:t>在一个小时以内，数据查询时间呈线性增长</w:t>
      </w:r>
      <w:r w:rsidR="000A3BE6">
        <w:rPr>
          <w:rFonts w:ascii="ITCCentury Book" w:hAnsi="ITCCentury Book" w:cs="Calibri" w:hint="eastAsia"/>
          <w:color w:val="auto"/>
          <w:sz w:val="20"/>
          <w:szCs w:val="24"/>
        </w:rPr>
        <w:t>，因为查询获得的数据量会随着时间增长而增长。</w:t>
      </w:r>
      <w:r>
        <w:rPr>
          <w:rFonts w:ascii="ITCCentury Book" w:hAnsi="ITCCentury Book" w:cs="Calibri" w:hint="eastAsia"/>
          <w:color w:val="auto"/>
          <w:sz w:val="20"/>
          <w:szCs w:val="24"/>
        </w:rPr>
        <w:t>但是</w:t>
      </w:r>
      <w:r w:rsidR="00FE3872">
        <w:rPr>
          <w:rFonts w:ascii="ITCCentury Book" w:hAnsi="ITCCentury Book" w:cs="Calibri" w:hint="eastAsia"/>
          <w:color w:val="auto"/>
          <w:sz w:val="20"/>
          <w:szCs w:val="24"/>
        </w:rPr>
        <w:t>一</w:t>
      </w:r>
      <w:r>
        <w:rPr>
          <w:rFonts w:ascii="ITCCentury Book" w:hAnsi="ITCCentury Book" w:cs="Calibri" w:hint="eastAsia"/>
          <w:color w:val="auto"/>
          <w:sz w:val="20"/>
          <w:szCs w:val="24"/>
        </w:rPr>
        <w:t>个小时以后，查询时间稳定在二十多秒。</w:t>
      </w:r>
    </w:p>
    <w:p w14:paraId="30725189" w14:textId="77777777" w:rsidR="001259F9" w:rsidRPr="002450A6" w:rsidRDefault="00136F7F" w:rsidP="002450A6">
      <w:pPr>
        <w:pStyle w:val="a6"/>
        <w:rPr>
          <w:lang w:eastAsia="zh-CN"/>
        </w:rPr>
      </w:pPr>
      <w:bookmarkStart w:id="399" w:name="_Toc514767955"/>
      <w:r>
        <w:rPr>
          <w:lang w:eastAsia="zh-CN"/>
        </w:rPr>
        <w:lastRenderedPageBreak/>
        <w:t>图</w:t>
      </w:r>
      <w:r w:rsidR="004C426C">
        <w:rPr>
          <w:lang w:eastAsia="zh-CN"/>
        </w:rPr>
        <w:fldChar w:fldCharType="begin"/>
      </w:r>
      <w:r>
        <w:rPr>
          <w:lang w:eastAsia="zh-CN"/>
        </w:rPr>
        <w:instrText xml:space="preserve"> SEQ Figure \* ARABIC </w:instrText>
      </w:r>
      <w:r w:rsidR="004C426C">
        <w:rPr>
          <w:lang w:eastAsia="zh-CN"/>
        </w:rPr>
        <w:fldChar w:fldCharType="separate"/>
      </w:r>
      <w:r w:rsidR="00244445">
        <w:rPr>
          <w:noProof/>
          <w:lang w:eastAsia="zh-CN"/>
        </w:rPr>
        <w:t>131</w:t>
      </w:r>
      <w:r w:rsidR="004C426C">
        <w:rPr>
          <w:lang w:eastAsia="zh-CN"/>
        </w:rPr>
        <w:fldChar w:fldCharType="end"/>
      </w:r>
      <w:r>
        <w:rPr>
          <w:lang w:eastAsia="zh-CN"/>
        </w:rPr>
        <w:t>：</w:t>
      </w:r>
      <w:r>
        <w:rPr>
          <w:rFonts w:hint="eastAsia"/>
          <w:lang w:eastAsia="zh-CN"/>
        </w:rPr>
        <w:t xml:space="preserve">Influxdb Query Time </w:t>
      </w:r>
      <w:r>
        <w:rPr>
          <w:rFonts w:hint="eastAsia"/>
          <w:lang w:eastAsia="zh-CN"/>
        </w:rPr>
        <w:t>变化曲线图</w:t>
      </w:r>
      <w:bookmarkEnd w:id="399"/>
    </w:p>
    <w:p w14:paraId="2CAECADD" w14:textId="77777777" w:rsidR="009C1A8E" w:rsidRDefault="00C33A5E" w:rsidP="00CD0520">
      <w:pPr>
        <w:pStyle w:val="p1"/>
        <w:ind w:left="720"/>
        <w:rPr>
          <w:rFonts w:ascii="ITCCentury Book" w:hAnsi="ITCCentury Book" w:cs="Calibri"/>
          <w:color w:val="auto"/>
          <w:sz w:val="20"/>
          <w:szCs w:val="24"/>
        </w:rPr>
      </w:pPr>
      <w:r>
        <w:rPr>
          <w:rFonts w:ascii="ITCCentury Book" w:hAnsi="ITCCentury Book" w:cs="Calibri"/>
          <w:noProof/>
          <w:color w:val="auto"/>
          <w:sz w:val="20"/>
          <w:szCs w:val="24"/>
        </w:rPr>
        <w:drawing>
          <wp:inline distT="0" distB="0" distL="0" distR="0" wp14:anchorId="59A72B04" wp14:editId="7D2A15BC">
            <wp:extent cx="4496151" cy="3632317"/>
            <wp:effectExtent l="0" t="0" r="19050" b="25400"/>
            <wp:docPr id="2253" name="图表 22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p>
    <w:p w14:paraId="48A94ECF" w14:textId="77777777" w:rsidR="006279DF" w:rsidRDefault="00E7208E" w:rsidP="00652C48">
      <w:pPr>
        <w:pStyle w:val="DDNbodytext1"/>
        <w:keepNext/>
        <w:rPr>
          <w:lang w:eastAsia="zh-CN"/>
        </w:rPr>
      </w:pPr>
      <w:r>
        <w:rPr>
          <w:rFonts w:hint="eastAsia"/>
          <w:lang w:eastAsia="zh-CN"/>
        </w:rPr>
        <w:t>验证完了数据库端的负载，我们还需要验证</w:t>
      </w:r>
      <w:r>
        <w:rPr>
          <w:rFonts w:hint="eastAsia"/>
          <w:lang w:eastAsia="zh-CN"/>
        </w:rPr>
        <w:t>Grafana</w:t>
      </w:r>
      <w:r>
        <w:rPr>
          <w:rFonts w:hint="eastAsia"/>
          <w:lang w:eastAsia="zh-CN"/>
        </w:rPr>
        <w:t>界面的加载情况，</w:t>
      </w:r>
      <w:r w:rsidR="003C5DE9">
        <w:rPr>
          <w:rFonts w:hint="eastAsia"/>
          <w:lang w:eastAsia="zh-CN"/>
        </w:rPr>
        <w:t>如</w:t>
      </w:r>
      <w:r w:rsidR="003C5DE9" w:rsidRPr="00075F2F">
        <w:rPr>
          <w:rStyle w:val="DDNField"/>
          <w:rFonts w:hint="eastAsia"/>
          <w:lang w:eastAsia="zh-CN"/>
        </w:rPr>
        <w:t>图</w:t>
      </w:r>
      <w:r w:rsidR="003C5DE9" w:rsidRPr="00075F2F">
        <w:rPr>
          <w:rStyle w:val="DDNField"/>
          <w:rFonts w:hint="eastAsia"/>
          <w:lang w:eastAsia="zh-CN"/>
        </w:rPr>
        <w:t>72</w:t>
      </w:r>
      <w:r w:rsidR="003C5DE9">
        <w:rPr>
          <w:rFonts w:hint="eastAsia"/>
          <w:lang w:eastAsia="zh-CN"/>
        </w:rPr>
        <w:t xml:space="preserve"> </w:t>
      </w:r>
      <w:r w:rsidR="003C5DE9">
        <w:rPr>
          <w:rFonts w:hint="eastAsia"/>
          <w:lang w:eastAsia="zh-CN"/>
        </w:rPr>
        <w:t>所示，</w:t>
      </w:r>
      <w:r w:rsidR="00EE6724">
        <w:rPr>
          <w:rFonts w:hint="eastAsia"/>
          <w:lang w:eastAsia="zh-CN"/>
        </w:rPr>
        <w:t>通过</w:t>
      </w:r>
      <w:r w:rsidR="00EE6724">
        <w:rPr>
          <w:rFonts w:hint="eastAsia"/>
          <w:lang w:eastAsia="zh-CN"/>
        </w:rPr>
        <w:t>Grafan</w:t>
      </w:r>
      <w:r w:rsidR="004F3942">
        <w:rPr>
          <w:rFonts w:hint="eastAsia"/>
          <w:lang w:eastAsia="zh-CN"/>
        </w:rPr>
        <w:t>a</w:t>
      </w:r>
      <w:r w:rsidR="00EE6724">
        <w:rPr>
          <w:rFonts w:hint="eastAsia"/>
          <w:lang w:eastAsia="zh-CN"/>
        </w:rPr>
        <w:t>登陆查看</w:t>
      </w:r>
      <w:r w:rsidR="00EE6724" w:rsidRPr="00FE32D3">
        <w:rPr>
          <w:lang w:eastAsia="zh-CN"/>
        </w:rPr>
        <w:t>“</w:t>
      </w:r>
      <w:r w:rsidR="00075F2F" w:rsidRPr="00FE32D3">
        <w:rPr>
          <w:rFonts w:hint="eastAsia"/>
          <w:b/>
          <w:lang w:eastAsia="zh-CN"/>
        </w:rPr>
        <w:t>每个任务读吞吐量</w:t>
      </w:r>
      <w:r w:rsidR="00A72D66" w:rsidRPr="00FE32D3">
        <w:rPr>
          <w:lang w:eastAsia="zh-CN"/>
        </w:rPr>
        <w:t>”</w:t>
      </w:r>
      <w:r w:rsidR="00A72D66">
        <w:rPr>
          <w:rFonts w:hint="eastAsia"/>
          <w:lang w:eastAsia="zh-CN"/>
        </w:rPr>
        <w:t>。</w:t>
      </w:r>
    </w:p>
    <w:p w14:paraId="224142D4" w14:textId="77777777" w:rsidR="00135BC0" w:rsidRPr="00135BC0" w:rsidRDefault="00135BC0" w:rsidP="00135BC0">
      <w:pPr>
        <w:pStyle w:val="a6"/>
        <w:rPr>
          <w:lang w:eastAsia="zh-CN"/>
        </w:rPr>
      </w:pPr>
      <w:bookmarkStart w:id="400" w:name="_Toc514767956"/>
      <w:r>
        <w:rPr>
          <w:lang w:eastAsia="zh-CN"/>
        </w:rPr>
        <w:t>图</w:t>
      </w:r>
      <w:r w:rsidR="004C426C">
        <w:rPr>
          <w:lang w:eastAsia="zh-CN"/>
        </w:rPr>
        <w:fldChar w:fldCharType="begin"/>
      </w:r>
      <w:r>
        <w:rPr>
          <w:lang w:eastAsia="zh-CN"/>
        </w:rPr>
        <w:instrText xml:space="preserve"> SEQ Figure \* ARABIC </w:instrText>
      </w:r>
      <w:r w:rsidR="004C426C">
        <w:rPr>
          <w:lang w:eastAsia="zh-CN"/>
        </w:rPr>
        <w:fldChar w:fldCharType="separate"/>
      </w:r>
      <w:r w:rsidR="00244445">
        <w:rPr>
          <w:noProof/>
          <w:lang w:eastAsia="zh-CN"/>
        </w:rPr>
        <w:t>132</w:t>
      </w:r>
      <w:r w:rsidR="004C426C">
        <w:rPr>
          <w:lang w:eastAsia="zh-CN"/>
        </w:rPr>
        <w:fldChar w:fldCharType="end"/>
      </w:r>
      <w:r>
        <w:rPr>
          <w:lang w:eastAsia="zh-CN"/>
        </w:rPr>
        <w:t>：</w:t>
      </w:r>
      <w:r>
        <w:rPr>
          <w:rFonts w:hint="eastAsia"/>
          <w:lang w:eastAsia="zh-CN"/>
        </w:rPr>
        <w:t>每个任务读吞吐压测面板</w:t>
      </w:r>
      <w:bookmarkEnd w:id="400"/>
    </w:p>
    <w:p w14:paraId="3CAD7A82" w14:textId="77777777" w:rsidR="000561FB" w:rsidRPr="00585178" w:rsidRDefault="00406D3C" w:rsidP="00585178">
      <w:pPr>
        <w:pStyle w:val="a6"/>
        <w:rPr>
          <w:lang w:eastAsia="zh-CN"/>
        </w:rPr>
      </w:pPr>
      <w:r w:rsidRPr="00585178">
        <w:rPr>
          <w:noProof/>
          <w:lang w:eastAsia="zh-CN"/>
        </w:rPr>
        <w:drawing>
          <wp:inline distT="0" distB="0" distL="0" distR="0" wp14:anchorId="5290D2F8" wp14:editId="18FA4FBC">
            <wp:extent cx="5355771" cy="2219961"/>
            <wp:effectExtent l="0" t="0" r="0" b="8890"/>
            <wp:docPr id="35" name="图片 35" descr="个人资料/监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个人资料/监控.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355771" cy="2219961"/>
                    </a:xfrm>
                    <a:prstGeom prst="rect">
                      <a:avLst/>
                    </a:prstGeom>
                    <a:noFill/>
                    <a:ln>
                      <a:noFill/>
                    </a:ln>
                  </pic:spPr>
                </pic:pic>
              </a:graphicData>
            </a:graphic>
          </wp:inline>
        </w:drawing>
      </w:r>
    </w:p>
    <w:p w14:paraId="6641AF9B" w14:textId="4ACF2C04" w:rsidR="00C602B6" w:rsidRPr="00C83B6D" w:rsidRDefault="00EE6724" w:rsidP="00C83B6D">
      <w:pPr>
        <w:pStyle w:val="DDNbodytext1"/>
        <w:keepNext/>
        <w:rPr>
          <w:lang w:eastAsia="zh-CN"/>
        </w:rPr>
      </w:pPr>
      <w:r>
        <w:rPr>
          <w:rFonts w:hint="eastAsia"/>
          <w:lang w:eastAsia="zh-CN"/>
        </w:rPr>
        <w:t>如果页面一直处于刷新状态，页面在</w:t>
      </w:r>
      <w:r>
        <w:rPr>
          <w:rFonts w:hint="eastAsia"/>
          <w:lang w:eastAsia="zh-CN"/>
        </w:rPr>
        <w:t>60</w:t>
      </w:r>
      <w:r>
        <w:rPr>
          <w:rFonts w:hint="eastAsia"/>
          <w:lang w:eastAsia="zh-CN"/>
        </w:rPr>
        <w:t>秒以内无法加载出来，则说明当前配置下监控处于过载状态，</w:t>
      </w:r>
      <w:r w:rsidR="00574F83">
        <w:rPr>
          <w:rFonts w:hint="eastAsia"/>
          <w:lang w:eastAsia="zh-CN"/>
        </w:rPr>
        <w:t>说明当前需要升级监控的硬件配置，或者增大</w:t>
      </w:r>
      <w:r w:rsidR="00244445">
        <w:rPr>
          <w:rFonts w:hint="eastAsia"/>
          <w:lang w:eastAsia="zh-CN"/>
        </w:rPr>
        <w:t>收集时间间隔</w:t>
      </w:r>
      <w:r w:rsidR="00574F83">
        <w:rPr>
          <w:rFonts w:hint="eastAsia"/>
          <w:lang w:eastAsia="zh-CN"/>
        </w:rPr>
        <w:t>。</w:t>
      </w:r>
      <w:r>
        <w:rPr>
          <w:rFonts w:hint="eastAsia"/>
          <w:lang w:eastAsia="zh-CN"/>
        </w:rPr>
        <w:t>否则</w:t>
      </w:r>
      <w:r w:rsidR="00EB3C6E">
        <w:rPr>
          <w:rFonts w:hint="eastAsia"/>
          <w:lang w:eastAsia="zh-CN"/>
        </w:rPr>
        <w:t>则表明</w:t>
      </w:r>
      <w:r>
        <w:rPr>
          <w:rFonts w:hint="eastAsia"/>
          <w:lang w:eastAsia="zh-CN"/>
        </w:rPr>
        <w:t>监控运行良好。通过</w:t>
      </w:r>
      <w:r w:rsidR="00CA3ABD">
        <w:rPr>
          <w:rFonts w:hint="eastAsia"/>
          <w:lang w:eastAsia="zh-CN"/>
        </w:rPr>
        <w:t>不断</w:t>
      </w:r>
      <w:r>
        <w:rPr>
          <w:rFonts w:hint="eastAsia"/>
          <w:lang w:eastAsia="zh-CN"/>
        </w:rPr>
        <w:t>调整</w:t>
      </w:r>
      <w:r w:rsidRPr="00652C48">
        <w:rPr>
          <w:i/>
          <w:lang w:eastAsia="zh-CN"/>
        </w:rPr>
        <w:t>/etc/collectd.conf</w:t>
      </w:r>
      <w:r w:rsidR="00CA3ABD" w:rsidRPr="00652C48">
        <w:rPr>
          <w:rFonts w:hint="eastAsia"/>
          <w:i/>
          <w:lang w:eastAsia="zh-CN"/>
        </w:rPr>
        <w:t>中的</w:t>
      </w:r>
      <w:r w:rsidR="00CA3ABD" w:rsidRPr="00B626C3">
        <w:rPr>
          <w:b/>
          <w:lang w:eastAsia="zh-CN"/>
        </w:rPr>
        <w:t>job_id</w:t>
      </w:r>
      <w:r w:rsidR="00CA3ABD">
        <w:rPr>
          <w:rFonts w:hint="eastAsia"/>
          <w:lang w:eastAsia="zh-CN"/>
        </w:rPr>
        <w:t>的</w:t>
      </w:r>
      <w:r w:rsidR="00CA3ABD" w:rsidRPr="00652C48">
        <w:rPr>
          <w:rFonts w:hint="eastAsia"/>
          <w:lang w:eastAsia="zh-CN"/>
        </w:rPr>
        <w:t>Number</w:t>
      </w:r>
      <w:r w:rsidR="0007092F">
        <w:rPr>
          <w:rFonts w:hint="eastAsia"/>
          <w:lang w:eastAsia="zh-CN"/>
        </w:rPr>
        <w:t>，</w:t>
      </w:r>
      <w:r w:rsidR="00CA3ABD" w:rsidRPr="00B74174">
        <w:rPr>
          <w:rFonts w:hint="eastAsia"/>
          <w:lang w:eastAsia="zh-CN"/>
        </w:rPr>
        <w:t>观察页面加载</w:t>
      </w:r>
      <w:r w:rsidR="000A3BE6">
        <w:rPr>
          <w:rFonts w:hint="eastAsia"/>
          <w:lang w:eastAsia="zh-CN"/>
        </w:rPr>
        <w:t>延迟</w:t>
      </w:r>
      <w:r w:rsidR="00CA3ABD" w:rsidRPr="00B74174">
        <w:rPr>
          <w:rFonts w:hint="eastAsia"/>
          <w:lang w:eastAsia="zh-CN"/>
        </w:rPr>
        <w:t>，</w:t>
      </w:r>
      <w:r w:rsidR="000A3BE6">
        <w:rPr>
          <w:rFonts w:hint="eastAsia"/>
          <w:lang w:eastAsia="zh-CN"/>
        </w:rPr>
        <w:t>可以</w:t>
      </w:r>
      <w:r w:rsidR="00CA3ABD" w:rsidRPr="00B74174">
        <w:rPr>
          <w:rFonts w:hint="eastAsia"/>
          <w:lang w:eastAsia="zh-CN"/>
        </w:rPr>
        <w:t>得到当前</w:t>
      </w:r>
      <w:r w:rsidR="00054929">
        <w:rPr>
          <w:rFonts w:hint="eastAsia"/>
          <w:lang w:eastAsia="zh-CN"/>
        </w:rPr>
        <w:t>硬件配置下可支持的最大压力。测试表</w:t>
      </w:r>
      <w:r w:rsidR="00054929">
        <w:rPr>
          <w:lang w:eastAsia="zh-CN"/>
        </w:rPr>
        <w:t>明</w:t>
      </w:r>
      <w:r w:rsidR="000A3BE6">
        <w:rPr>
          <w:rFonts w:hint="eastAsia"/>
          <w:lang w:eastAsia="zh-CN"/>
        </w:rPr>
        <w:t>，</w:t>
      </w:r>
      <w:r w:rsidR="00A7318A" w:rsidRPr="00B74174">
        <w:rPr>
          <w:rFonts w:hint="eastAsia"/>
          <w:lang w:eastAsia="zh-CN"/>
        </w:rPr>
        <w:t>该设置条件下，监控可以</w:t>
      </w:r>
      <w:r w:rsidR="000A3BE6">
        <w:rPr>
          <w:rFonts w:hint="eastAsia"/>
          <w:lang w:eastAsia="zh-CN"/>
        </w:rPr>
        <w:t>支持</w:t>
      </w:r>
      <w:r w:rsidR="00A7318A" w:rsidRPr="00B74174">
        <w:rPr>
          <w:rFonts w:hint="eastAsia"/>
          <w:lang w:eastAsia="zh-CN"/>
        </w:rPr>
        <w:t xml:space="preserve">10 </w:t>
      </w:r>
      <w:r w:rsidR="00A7318A" w:rsidRPr="00B74174">
        <w:rPr>
          <w:rFonts w:hint="eastAsia"/>
          <w:lang w:eastAsia="zh-CN"/>
        </w:rPr>
        <w:t>个</w:t>
      </w:r>
      <w:r w:rsidR="00A7318A" w:rsidRPr="00B74174">
        <w:rPr>
          <w:rFonts w:hint="eastAsia"/>
          <w:lang w:eastAsia="zh-CN"/>
        </w:rPr>
        <w:t>OST</w:t>
      </w:r>
      <w:r w:rsidR="000A3BE6">
        <w:rPr>
          <w:rFonts w:hint="eastAsia"/>
          <w:lang w:eastAsia="zh-CN"/>
        </w:rPr>
        <w:t>上并行运行的</w:t>
      </w:r>
      <w:r w:rsidR="00A7318A" w:rsidRPr="00B74174">
        <w:rPr>
          <w:rFonts w:hint="eastAsia"/>
          <w:lang w:eastAsia="zh-CN"/>
        </w:rPr>
        <w:t>7000</w:t>
      </w:r>
      <w:r w:rsidR="00FC7B0F" w:rsidRPr="00B74174">
        <w:rPr>
          <w:rFonts w:hint="eastAsia"/>
          <w:lang w:eastAsia="zh-CN"/>
        </w:rPr>
        <w:t>个</w:t>
      </w:r>
      <w:r w:rsidR="000A3BE6">
        <w:rPr>
          <w:rFonts w:hint="eastAsia"/>
          <w:lang w:eastAsia="zh-CN"/>
        </w:rPr>
        <w:t>作业</w:t>
      </w:r>
      <w:r w:rsidR="002362B8" w:rsidRPr="00B74174">
        <w:rPr>
          <w:rFonts w:hint="eastAsia"/>
          <w:lang w:eastAsia="zh-CN"/>
        </w:rPr>
        <w:t>。</w:t>
      </w:r>
    </w:p>
    <w:p w14:paraId="00FABA1C" w14:textId="77777777" w:rsidR="00C602B6" w:rsidRPr="008B120F" w:rsidRDefault="00C602B6" w:rsidP="00B9158F">
      <w:pPr>
        <w:pStyle w:val="1"/>
        <w:tabs>
          <w:tab w:val="num" w:pos="720"/>
        </w:tabs>
        <w:ind w:left="720" w:hanging="720"/>
      </w:pPr>
      <w:bookmarkStart w:id="401" w:name="_Toc514768224"/>
      <w:r>
        <w:rPr>
          <w:rFonts w:hint="eastAsia"/>
          <w:lang w:eastAsia="zh-CN"/>
        </w:rPr>
        <w:lastRenderedPageBreak/>
        <w:t>故障排查</w:t>
      </w:r>
      <w:bookmarkEnd w:id="401"/>
    </w:p>
    <w:p w14:paraId="2DC26DC2" w14:textId="77777777" w:rsidR="00C602B6" w:rsidRDefault="00C602B6" w:rsidP="00C602B6">
      <w:pPr>
        <w:pStyle w:val="ae"/>
        <w:rPr>
          <w:rStyle w:val="NoneA"/>
          <w:rFonts w:ascii="宋体" w:eastAsia="宋体" w:hAnsi="宋体" w:cs="宋体"/>
          <w:lang w:val="zh-TW" w:eastAsia="zh-TW"/>
        </w:rPr>
      </w:pPr>
      <w:r>
        <w:rPr>
          <w:rStyle w:val="NoneA"/>
          <w:rFonts w:ascii="宋体" w:eastAsia="宋体" w:hAnsi="宋体" w:cs="宋体"/>
          <w:lang w:val="zh-TW" w:eastAsia="zh-TW"/>
        </w:rPr>
        <w:t>部署服务器收集了所有可用于调试的日志，并将其保存至的</w:t>
      </w:r>
      <w:r w:rsidRPr="00064063">
        <w:rPr>
          <w:rStyle w:val="NoneA"/>
          <w:i/>
          <w:lang w:val="ru-RU"/>
        </w:rPr>
        <w:t>/</w:t>
      </w:r>
      <w:r w:rsidRPr="00064063">
        <w:rPr>
          <w:rStyle w:val="NoneA"/>
          <w:i/>
        </w:rPr>
        <w:t>var</w:t>
      </w:r>
      <w:r w:rsidRPr="00064063">
        <w:rPr>
          <w:rStyle w:val="NoneA"/>
          <w:i/>
          <w:lang w:val="ru-RU"/>
        </w:rPr>
        <w:t>/</w:t>
      </w:r>
      <w:r w:rsidRPr="00064063">
        <w:rPr>
          <w:rStyle w:val="NoneA"/>
          <w:i/>
        </w:rPr>
        <w:t>log</w:t>
      </w:r>
      <w:r w:rsidRPr="00064063">
        <w:rPr>
          <w:rStyle w:val="NoneA"/>
          <w:i/>
          <w:lang w:val="ru-RU"/>
        </w:rPr>
        <w:t>/</w:t>
      </w:r>
      <w:r w:rsidRPr="00064063">
        <w:rPr>
          <w:rStyle w:val="NoneA"/>
          <w:i/>
        </w:rPr>
        <w:t>esmon</w:t>
      </w:r>
      <w:r w:rsidRPr="00064063">
        <w:rPr>
          <w:rStyle w:val="NoneA"/>
          <w:i/>
          <w:lang w:val="ru-RU"/>
        </w:rPr>
        <w:t>_</w:t>
      </w:r>
      <w:r w:rsidRPr="00064063">
        <w:rPr>
          <w:rStyle w:val="NoneA"/>
          <w:i/>
        </w:rPr>
        <w:t>install</w:t>
      </w:r>
      <w:r w:rsidRPr="00064063">
        <w:rPr>
          <w:rStyle w:val="NoneA"/>
          <w:i/>
          <w:lang w:val="ru-RU"/>
        </w:rPr>
        <w:t>/[</w:t>
      </w:r>
      <w:r w:rsidRPr="00064063">
        <w:rPr>
          <w:rStyle w:val="NoneA"/>
          <w:i/>
        </w:rPr>
        <w:t>installing</w:t>
      </w:r>
      <w:r w:rsidRPr="00064063">
        <w:rPr>
          <w:rStyle w:val="NoneA"/>
          <w:i/>
          <w:lang w:val="ru-RU"/>
        </w:rPr>
        <w:t>_</w:t>
      </w:r>
      <w:r w:rsidRPr="00064063">
        <w:rPr>
          <w:rStyle w:val="NoneA"/>
          <w:i/>
        </w:rPr>
        <w:t>date</w:t>
      </w:r>
      <w:r w:rsidRPr="00064063">
        <w:rPr>
          <w:rStyle w:val="NoneA"/>
          <w:i/>
          <w:lang w:val="ru-RU"/>
        </w:rPr>
        <w:t>]</w:t>
      </w:r>
      <w:r>
        <w:rPr>
          <w:rStyle w:val="NoneA"/>
          <w:rFonts w:ascii="宋体" w:eastAsia="宋体" w:hAnsi="宋体" w:cs="宋体"/>
          <w:lang w:val="zh-TW" w:eastAsia="zh-TW"/>
        </w:rPr>
        <w:t>目录下。一旦操作失败，相关错误信息将被输出至</w:t>
      </w:r>
      <w:r w:rsidRPr="00064063">
        <w:rPr>
          <w:rStyle w:val="NoneA"/>
          <w:i/>
          <w:lang w:val="ru-RU"/>
        </w:rPr>
        <w:t>/</w:t>
      </w:r>
      <w:r w:rsidRPr="00064063">
        <w:rPr>
          <w:rStyle w:val="NoneA"/>
          <w:i/>
        </w:rPr>
        <w:t>var</w:t>
      </w:r>
      <w:r w:rsidRPr="00064063">
        <w:rPr>
          <w:rStyle w:val="NoneA"/>
          <w:i/>
          <w:lang w:val="ru-RU"/>
        </w:rPr>
        <w:t>/</w:t>
      </w:r>
      <w:r w:rsidRPr="00064063">
        <w:rPr>
          <w:rStyle w:val="NoneA"/>
          <w:i/>
        </w:rPr>
        <w:t>log</w:t>
      </w:r>
      <w:r w:rsidRPr="00064063">
        <w:rPr>
          <w:rStyle w:val="NoneA"/>
          <w:i/>
          <w:lang w:val="ru-RU"/>
        </w:rPr>
        <w:t>/</w:t>
      </w:r>
      <w:r w:rsidRPr="00064063">
        <w:rPr>
          <w:rStyle w:val="NoneA"/>
          <w:i/>
        </w:rPr>
        <w:t>esmon</w:t>
      </w:r>
      <w:r w:rsidRPr="00064063">
        <w:rPr>
          <w:rStyle w:val="NoneA"/>
          <w:i/>
          <w:lang w:val="ru-RU"/>
        </w:rPr>
        <w:t>_</w:t>
      </w:r>
      <w:r w:rsidRPr="00064063">
        <w:rPr>
          <w:rStyle w:val="NoneA"/>
          <w:i/>
        </w:rPr>
        <w:t>install</w:t>
      </w:r>
      <w:r w:rsidRPr="00064063">
        <w:rPr>
          <w:rStyle w:val="NoneA"/>
          <w:i/>
          <w:lang w:val="ru-RU"/>
        </w:rPr>
        <w:t>/[</w:t>
      </w:r>
      <w:r w:rsidRPr="00064063">
        <w:rPr>
          <w:rStyle w:val="NoneA"/>
          <w:i/>
        </w:rPr>
        <w:t>installing</w:t>
      </w:r>
      <w:r w:rsidRPr="00064063">
        <w:rPr>
          <w:rStyle w:val="NoneA"/>
          <w:i/>
          <w:lang w:val="ru-RU"/>
        </w:rPr>
        <w:t>_</w:t>
      </w:r>
      <w:r w:rsidRPr="00064063">
        <w:rPr>
          <w:rStyle w:val="NoneA"/>
          <w:i/>
        </w:rPr>
        <w:t>date</w:t>
      </w:r>
      <w:r w:rsidRPr="00064063">
        <w:rPr>
          <w:rStyle w:val="NoneA"/>
          <w:i/>
          <w:lang w:val="ru-RU"/>
        </w:rPr>
        <w:t>]/</w:t>
      </w:r>
      <w:r w:rsidRPr="00064063">
        <w:rPr>
          <w:rStyle w:val="NoneA"/>
          <w:i/>
        </w:rPr>
        <w:t>error</w:t>
      </w:r>
      <w:r w:rsidRPr="00064063">
        <w:rPr>
          <w:rStyle w:val="NoneA"/>
          <w:i/>
          <w:lang w:val="ru-RU"/>
        </w:rPr>
        <w:t>.</w:t>
      </w:r>
      <w:r w:rsidRPr="00064063">
        <w:rPr>
          <w:rStyle w:val="NoneA"/>
          <w:i/>
        </w:rPr>
        <w:t>log</w:t>
      </w:r>
      <w:r>
        <w:rPr>
          <w:rStyle w:val="NoneA"/>
          <w:rFonts w:ascii="宋体" w:eastAsia="宋体" w:hAnsi="宋体" w:cs="宋体"/>
          <w:lang w:val="zh-TW" w:eastAsia="zh-TW"/>
        </w:rPr>
        <w:t>文件中。通常，第一条错误信息包含了导致该操作失败的原因。</w:t>
      </w:r>
      <w:bookmarkStart w:id="402" w:name="_Toc371943088"/>
      <w:bookmarkStart w:id="403" w:name="_Toc371943089"/>
      <w:bookmarkStart w:id="404" w:name="_Toc371943090"/>
      <w:bookmarkStart w:id="405" w:name="_Toc371943091"/>
      <w:bookmarkStart w:id="406" w:name="_Toc371943092"/>
      <w:bookmarkStart w:id="407" w:name="_Toc371943093"/>
      <w:bookmarkStart w:id="408" w:name="_Toc371943094"/>
      <w:bookmarkStart w:id="409" w:name="_Toc371943095"/>
      <w:bookmarkStart w:id="410" w:name="_Toc371943096"/>
      <w:bookmarkEnd w:id="402"/>
      <w:bookmarkEnd w:id="403"/>
      <w:bookmarkEnd w:id="404"/>
      <w:bookmarkEnd w:id="405"/>
      <w:bookmarkEnd w:id="406"/>
      <w:bookmarkEnd w:id="407"/>
      <w:bookmarkEnd w:id="408"/>
      <w:bookmarkEnd w:id="409"/>
      <w:bookmarkEnd w:id="410"/>
    </w:p>
    <w:p w14:paraId="16F97E0D" w14:textId="77777777" w:rsidR="00CA3ABD" w:rsidRPr="0007092F" w:rsidRDefault="00CA3ABD" w:rsidP="0007092F">
      <w:pPr>
        <w:pStyle w:val="p1"/>
        <w:ind w:left="720"/>
        <w:rPr>
          <w:lang w:eastAsia="zh-TW"/>
        </w:rPr>
      </w:pPr>
    </w:p>
    <w:sectPr w:rsidR="00CA3ABD" w:rsidRPr="0007092F" w:rsidSect="006B0DF9">
      <w:headerReference w:type="even" r:id="rId149"/>
      <w:headerReference w:type="first" r:id="rId150"/>
      <w:footerReference w:type="first" r:id="rId151"/>
      <w:type w:val="evenPage"/>
      <w:pgSz w:w="12240" w:h="15840" w:code="1"/>
      <w:pgMar w:top="1440" w:right="1440" w:bottom="1440" w:left="1440" w:header="0" w:footer="794" w:gutter="0"/>
      <w:cols w:space="720"/>
      <w:titlePg/>
      <w:docGrid w:linePitch="299"/>
    </w:sectPr>
  </w:body>
</w:document>
</file>

<file path=word/customizations.xml><?xml version="1.0" encoding="utf-8"?>
<wne:tcg xmlns:r="http://schemas.openxmlformats.org/officeDocument/2006/relationships" xmlns:wne="http://schemas.microsoft.com/office/word/2006/wordml">
  <wne:keymaps>
    <wne:keymap wne:kcmPrimary="0642">
      <wne:acd wne:acdName="acd1"/>
    </wne:keymap>
  </wne:keymaps>
  <wne:toolbars>
    <wne:acdManifest>
      <wne:acdEntry wne:acdName="acd0"/>
      <wne:acdEntry wne:acdName="acd1"/>
    </wne:acdManifest>
  </wne:toolbars>
  <wne:acds>
    <wne:acd wne:argValue="AgBCAG8AZAB5ACAAVABlAHgAdAAsAEQARABOACAAQgBvAGQAeQAgAFQAZQB4AHQAIAAxAA==" wne:acdName="acd0" wne:fciIndexBasedOn="0065"/>
    <wne:acd wne:argValue="AgBCAG8AZAB5ACAAVABlAHgAdAAsAEQARABOACAAQgBvAGQAeQAgAFQAZQB4AHQAIAAxAA==" wne:acdName="acd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51D9DD" w14:textId="77777777" w:rsidR="00EC67DE" w:rsidRDefault="00EC67DE" w:rsidP="007130A7">
      <w:r>
        <w:separator/>
      </w:r>
    </w:p>
    <w:p w14:paraId="201FCABB" w14:textId="77777777" w:rsidR="00EC67DE" w:rsidRDefault="00EC67DE"/>
  </w:endnote>
  <w:endnote w:type="continuationSeparator" w:id="0">
    <w:p w14:paraId="6B4FFE7F" w14:textId="77777777" w:rsidR="00EC67DE" w:rsidRDefault="00EC67DE" w:rsidP="007130A7">
      <w:r>
        <w:continuationSeparator/>
      </w:r>
    </w:p>
    <w:p w14:paraId="76E336CF" w14:textId="77777777" w:rsidR="00EC67DE" w:rsidRDefault="00EC67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ITCCentury Book">
    <w:altName w:val="Times New Roman"/>
    <w:panose1 w:val="020B0604020202020204"/>
    <w:charset w:val="00"/>
    <w:family w:val="roman"/>
    <w:pitch w:val="variable"/>
    <w:sig w:usb0="00000003" w:usb1="4000204A"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entury Schoolbook">
    <w:panose1 w:val="02040604050505020304"/>
    <w:charset w:val="00"/>
    <w:family w:val="roman"/>
    <w:pitch w:val="variable"/>
    <w:sig w:usb0="00000287" w:usb1="00000000" w:usb2="00000000" w:usb3="00000000" w:csb0="0000009F" w:csb1="00000000"/>
  </w:font>
  <w:font w:name="Raleway">
    <w:altName w:val="Arial"/>
    <w:panose1 w:val="020B0604020202020204"/>
    <w:charset w:val="00"/>
    <w:family w:val="swiss"/>
    <w:pitch w:val="variable"/>
    <w:sig w:usb0="00000001" w:usb1="5000005B" w:usb2="00000000" w:usb3="00000000" w:csb0="00000093" w:csb1="00000000"/>
  </w:font>
  <w:font w:name="Myriad Pro">
    <w:altName w:val="Corbel"/>
    <w:panose1 w:val="020B0604020202020204"/>
    <w:charset w:val="00"/>
    <w:family w:val="swiss"/>
    <w:pitch w:val="variable"/>
    <w:sig w:usb0="20000287" w:usb1="00000001" w:usb2="00000000" w:usb3="00000000" w:csb0="0000019F" w:csb1="00000000"/>
  </w:font>
  <w:font w:name="Myriad Pro Light">
    <w:altName w:val="Calibri Light"/>
    <w:panose1 w:val="020B0604020202020204"/>
    <w:charset w:val="00"/>
    <w:family w:val="swiss"/>
    <w:pitch w:val="variable"/>
    <w:sig w:usb0="20000287" w:usb1="00000001"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Open Sans">
    <w:altName w:val="Arial"/>
    <w:panose1 w:val="020B0604020202020204"/>
    <w:charset w:val="CC"/>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yriad Roman">
    <w:altName w:val="Courier New"/>
    <w:panose1 w:val="020B0604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urier">
    <w:panose1 w:val="02000500000000000000"/>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Apple Color Emoji UI">
    <w:altName w:val="Times New Roman"/>
    <w:panose1 w:val="020B0604020202020204"/>
    <w:charset w:val="00"/>
    <w:family w:val="roman"/>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C1BBD" w14:textId="77777777" w:rsidR="002F5448" w:rsidRDefault="002F5448">
    <w:pPr>
      <w:pStyle w:val="ab"/>
    </w:pPr>
    <w:r>
      <w:rPr>
        <w:noProof/>
        <w:lang w:eastAsia="zh-CN"/>
      </w:rPr>
      <mc:AlternateContent>
        <mc:Choice Requires="wpg">
          <w:drawing>
            <wp:anchor distT="0" distB="0" distL="114300" distR="114300" simplePos="0" relativeHeight="251664384" behindDoc="0" locked="1" layoutInCell="0" allowOverlap="1" wp14:anchorId="682F757F" wp14:editId="7FBB8165">
              <wp:simplePos x="0" y="0"/>
              <wp:positionH relativeFrom="page">
                <wp:posOffset>476250</wp:posOffset>
              </wp:positionH>
              <wp:positionV relativeFrom="page">
                <wp:posOffset>9372600</wp:posOffset>
              </wp:positionV>
              <wp:extent cx="6807200" cy="381000"/>
              <wp:effectExtent l="0" t="0" r="3175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07200" cy="381000"/>
                        <a:chOff x="0" y="-2283"/>
                        <a:chExt cx="6807225" cy="390858"/>
                      </a:xfrm>
                    </wpg:grpSpPr>
                    <wps:wsp>
                      <wps:cNvPr id="65" name="Text Box 45"/>
                      <wps:cNvSpPr txBox="1">
                        <a:spLocks noChangeArrowheads="1"/>
                      </wps:cNvSpPr>
                      <wps:spPr bwMode="auto">
                        <a:xfrm>
                          <a:off x="0" y="-2283"/>
                          <a:ext cx="159067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84FC5" w14:textId="77777777" w:rsidR="002F5448" w:rsidRPr="00E7775A" w:rsidRDefault="002F5448" w:rsidP="002A4DD7">
                            <w:pPr>
                              <w:pStyle w:val="DDNCorporate"/>
                            </w:pPr>
                            <w:r w:rsidRPr="00E7775A">
                              <w:t>Corporate Headquarters</w:t>
                            </w:r>
                          </w:p>
                        </w:txbxContent>
                      </wps:txbx>
                      <wps:bodyPr rot="0" vert="horz" wrap="square" lIns="0" tIns="91440" rIns="0" bIns="45720" anchor="b" anchorCtr="0" upright="1">
                        <a:noAutofit/>
                      </wps:bodyPr>
                    </wps:wsp>
                    <wps:wsp>
                      <wps:cNvPr id="71" name="AutoShape 43"/>
                      <wps:cNvCnPr>
                        <a:cxnSpLocks noChangeShapeType="1"/>
                      </wps:cNvCnPr>
                      <wps:spPr bwMode="auto">
                        <a:xfrm>
                          <a:off x="14630" y="0"/>
                          <a:ext cx="6792595" cy="0"/>
                        </a:xfrm>
                        <a:prstGeom prst="straightConnector1">
                          <a:avLst/>
                        </a:prstGeom>
                        <a:noFill/>
                        <a:ln w="12700">
                          <a:solidFill>
                            <a:srgbClr val="4D4D4F"/>
                          </a:solidFill>
                          <a:round/>
                          <a:headEnd/>
                          <a:tailEnd/>
                        </a:ln>
                        <a:extLst>
                          <a:ext uri="{909E8E84-426E-40DD-AFC4-6F175D3DCCD1}">
                            <a14:hiddenFill xmlns:a14="http://schemas.microsoft.com/office/drawing/2010/main">
                              <a:noFill/>
                            </a14:hiddenFill>
                          </a:ext>
                        </a:extLst>
                      </wps:spPr>
                      <wps:bodyPr/>
                    </wps:wsp>
                    <wps:wsp>
                      <wps:cNvPr id="72" name="Text Box 46"/>
                      <wps:cNvSpPr txBox="1">
                        <a:spLocks noChangeArrowheads="1"/>
                      </wps:cNvSpPr>
                      <wps:spPr bwMode="auto">
                        <a:xfrm>
                          <a:off x="1243293" y="0"/>
                          <a:ext cx="5559445" cy="388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1838E" w14:textId="77777777" w:rsidR="002F5448" w:rsidRPr="00E7775A" w:rsidRDefault="002F5448" w:rsidP="002A4DD7">
                            <w:pPr>
                              <w:pStyle w:val="DDNAddress"/>
                            </w:pPr>
                            <w:r w:rsidRPr="00E7775A">
                              <w:t>9351 Deering Avenue • Chatsworth, CA 91311           ddn.com           Phone: +1.818.700.7600   Fax: +1.818.700.7601</w:t>
                            </w:r>
                          </w:p>
                        </w:txbxContent>
                      </wps:txbx>
                      <wps:bodyPr rot="0" vert="horz" wrap="square" lIns="0" tIns="91440" rIns="0" bIns="45720" anchor="t" anchorCtr="0" upright="1">
                        <a:spAutoFit/>
                      </wps:bodyPr>
                    </wps:wsp>
                    <wps:wsp>
                      <wps:cNvPr id="74" name="AutoShape 35"/>
                      <wps:cNvCnPr>
                        <a:cxnSpLocks noChangeShapeType="1"/>
                      </wps:cNvCnPr>
                      <wps:spPr bwMode="auto">
                        <a:xfrm>
                          <a:off x="3796589" y="65837"/>
                          <a:ext cx="0" cy="182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35"/>
                      <wps:cNvCnPr>
                        <a:cxnSpLocks noChangeShapeType="1"/>
                      </wps:cNvCnPr>
                      <wps:spPr bwMode="auto">
                        <a:xfrm>
                          <a:off x="4484218" y="65837"/>
                          <a:ext cx="0" cy="183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82F757F" id="Group 64" o:spid="_x0000_s1040" style="position:absolute;margin-left:37.5pt;margin-top:738pt;width:536pt;height:30pt;z-index:251664384;mso-position-horizontal-relative:page;mso-position-vertical-relative:page;mso-width-relative:margin;mso-height-relative:margin" coordorigin=",-22" coordsize="68072,39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" o:allowincell="f">
              <v:shapetype id="_x0000_t202" coordsize="21600,21600" o:spt="202" path="m,l,21600r21600,l21600,xe">
                <v:stroke joinstyle="miter"/>
                <v:path gradientshapeok="t" o:connecttype="rect"/>
              </v:shapetype>
              <v:shape id="Text Box 45" o:spid="_x0000_s1041" type="#_x0000_t202" style="position:absolute;top:-22;width:15906;height:252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" filled="f" stroked="f">
                <v:textbox inset="0,7.2pt,0">
                  <w:txbxContent>
                    <w:p w14:paraId="43484FC5" w14:textId="77777777" w:rsidR="002F5448" w:rsidRPr="00E7775A" w:rsidRDefault="002F5448" w:rsidP="002A4DD7">
                      <w:pPr>
                        <w:pStyle w:val="DDNCorporate"/>
                      </w:pPr>
                      <w:r w:rsidRPr="00E7775A">
                        <w:t>Corporate Headquarters</w:t>
                      </w:r>
                    </w:p>
                  </w:txbxContent>
                </v:textbox>
              </v:shape>
              <v:shapetype id="_x0000_t32" coordsize="21600,21600" o:spt="32" o:oned="t" path="m,l21600,21600e" filled="f">
                <v:path arrowok="t" fillok="f" o:connecttype="none"/>
                <o:lock v:ext="edit" shapetype="t"/>
              </v:shapetype>
              <v:shape id="AutoShape 43" o:spid="_x0000_s1042" type="#_x0000_t32" style="position:absolute;left:146;width:6792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" strokecolor="#4d4d4f" strokeweight="1pt"/>
              <v:shape id="Text Box 46" o:spid="_x0000_s1043" type="#_x0000_t202" style="position:absolute;left:12432;width:55595;height:3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" filled="f" stroked="f">
                <v:textbox style="mso-fit-shape-to-text:t" inset="0,7.2pt,0">
                  <w:txbxContent>
                    <w:p w14:paraId="6921838E" w14:textId="77777777" w:rsidR="002F5448" w:rsidRPr="00E7775A" w:rsidRDefault="002F5448" w:rsidP="002A4DD7">
                      <w:pPr>
                        <w:pStyle w:val="DDNAddress"/>
                      </w:pPr>
                      <w:r w:rsidRPr="00E7775A">
                        <w:t>9351 Deering Avenue • Chatsworth, CA 91311           ddn.com           Phone: +1.818.700.7600   Fax: +1.818.700.7601</w:t>
                      </w:r>
                    </w:p>
                  </w:txbxContent>
                </v:textbox>
              </v:shape>
              <v:shape id="AutoShape 35" o:spid="_x0000_s1044" type="#_x0000_t32" style="position:absolute;left:37965;top:658;width:0;height:18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"/>
              <v:shape id="AutoShape 35" o:spid="_x0000_s1045" type="#_x0000_t32" style="position:absolute;left:44842;top:658;width:0;height:183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"/>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A2DA8" w14:textId="77777777" w:rsidR="00EC67DE" w:rsidRDefault="00EC67DE" w:rsidP="007130A7">
      <w:r>
        <w:separator/>
      </w:r>
    </w:p>
    <w:p w14:paraId="77E645DE" w14:textId="77777777" w:rsidR="00EC67DE" w:rsidRDefault="00EC67DE"/>
  </w:footnote>
  <w:footnote w:type="continuationSeparator" w:id="0">
    <w:p w14:paraId="776CEDFA" w14:textId="77777777" w:rsidR="00EC67DE" w:rsidRDefault="00EC67DE" w:rsidP="007130A7">
      <w:r>
        <w:continuationSeparator/>
      </w:r>
    </w:p>
    <w:p w14:paraId="28F27C78" w14:textId="77777777" w:rsidR="00EC67DE" w:rsidRDefault="00EC67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7E618" w14:textId="77777777" w:rsidR="002F5448" w:rsidRDefault="002F5448">
    <w:pPr>
      <w:pStyle w:val="a9"/>
    </w:pPr>
    <w:r>
      <w:rPr>
        <w:noProof/>
        <w:lang w:eastAsia="zh-CN"/>
      </w:rPr>
      <mc:AlternateContent>
        <mc:Choice Requires="wps">
          <w:drawing>
            <wp:anchor distT="0" distB="0" distL="114300" distR="114300" simplePos="0" relativeHeight="251663360" behindDoc="1" locked="0" layoutInCell="0" allowOverlap="1" wp14:anchorId="3E38DAE8" wp14:editId="2632C7BB">
              <wp:simplePos x="0" y="0"/>
              <wp:positionH relativeFrom="margin">
                <wp:align>center</wp:align>
              </wp:positionH>
              <wp:positionV relativeFrom="margin">
                <wp:align>center</wp:align>
              </wp:positionV>
              <wp:extent cx="6569710" cy="109220"/>
              <wp:effectExtent l="0" t="0" r="0" b="0"/>
              <wp:wrapNone/>
              <wp:docPr id="2311" name="WordArt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69710" cy="109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9B6B0B2" w14:textId="77777777" w:rsidR="002F5448" w:rsidRDefault="002F5448" w:rsidP="00875D9C">
                          <w:pPr>
                            <w:pStyle w:val="afff9"/>
                            <w:spacing w:before="0" w:after="0"/>
                            <w:jc w:val="center"/>
                            <w:rPr>
                              <w:sz w:val="24"/>
                            </w:rPr>
                          </w:pPr>
                          <w:r>
                            <w:rPr>
                              <w:rFonts w:ascii="Arial Black" w:hAnsi="Arial Black"/>
                              <w:color w:val="C0C0C0"/>
                              <w:sz w:val="2"/>
                              <w:szCs w:val="2"/>
                            </w:rPr>
                            <w:t>DRAFT-4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E38DAE8" id="_x0000_t202" coordsize="21600,21600" o:spt="202" path="m,l,21600r21600,l21600,xe">
              <v:stroke joinstyle="miter"/>
              <v:path gradientshapeok="t" o:connecttype="rect"/>
            </v:shapetype>
            <v:shape id="WordArt 48" o:spid="_x0000_s1030" type="#_x0000_t202" style="position:absolute;margin-left:0;margin-top:0;width:517.3pt;height:8.6pt;rotation:-45;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" o:allowincell="f" filled="f" stroked="f">
              <v:stroke joinstyle="round"/>
              <o:lock v:ext="edit" shapetype="t"/>
              <v:textbox style="mso-fit-shape-to-text:t">
                <w:txbxContent>
                  <w:p w14:paraId="39B6B0B2" w14:textId="77777777" w:rsidR="002F5448" w:rsidRDefault="002F5448" w:rsidP="00875D9C">
                    <w:pPr>
                      <w:pStyle w:val="afff9"/>
                      <w:spacing w:before="0" w:after="0"/>
                      <w:jc w:val="center"/>
                      <w:rPr>
                        <w:sz w:val="24"/>
                      </w:rPr>
                    </w:pPr>
                    <w:r>
                      <w:rPr>
                        <w:rFonts w:ascii="Arial Black" w:hAnsi="Arial Black"/>
                        <w:color w:val="C0C0C0"/>
                        <w:sz w:val="2"/>
                        <w:szCs w:val="2"/>
                      </w:rPr>
                      <w:t>DRAFT-4</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61312" behindDoc="1" locked="0" layoutInCell="0" allowOverlap="1" wp14:anchorId="0525156C" wp14:editId="7AB38475">
              <wp:simplePos x="0" y="0"/>
              <wp:positionH relativeFrom="margin">
                <wp:align>center</wp:align>
              </wp:positionH>
              <wp:positionV relativeFrom="margin">
                <wp:align>center</wp:align>
              </wp:positionV>
              <wp:extent cx="6569710" cy="109220"/>
              <wp:effectExtent l="0" t="0" r="0" b="0"/>
              <wp:wrapNone/>
              <wp:docPr id="2310" name="WordArt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69710" cy="109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43661C3" w14:textId="77777777" w:rsidR="002F5448" w:rsidRDefault="002F5448" w:rsidP="00875D9C">
                          <w:pPr>
                            <w:pStyle w:val="afff9"/>
                            <w:spacing w:before="0" w:after="0"/>
                            <w:jc w:val="center"/>
                            <w:rPr>
                              <w:sz w:val="24"/>
                            </w:rPr>
                          </w:pPr>
                          <w:r>
                            <w:rPr>
                              <w:rFonts w:ascii="Arial Black" w:hAnsi="Arial Black"/>
                              <w:color w:val="C0C0C0"/>
                              <w:sz w:val="2"/>
                              <w:szCs w:val="2"/>
                            </w:rPr>
                            <w:t>DRAFT-3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525156C" id="WordArt 42" o:spid="_x0000_s1031" type="#_x0000_t202" style="position:absolute;margin-left:0;margin-top:0;width:517.3pt;height:8.6pt;rotation:-45;z-index:-2516551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" o:allowincell="f" filled="f" stroked="f">
              <v:stroke joinstyle="round"/>
              <o:lock v:ext="edit" shapetype="t"/>
              <v:textbox style="mso-fit-shape-to-text:t">
                <w:txbxContent>
                  <w:p w14:paraId="543661C3" w14:textId="77777777" w:rsidR="002F5448" w:rsidRDefault="002F5448" w:rsidP="00875D9C">
                    <w:pPr>
                      <w:pStyle w:val="afff9"/>
                      <w:spacing w:before="0" w:after="0"/>
                      <w:jc w:val="center"/>
                      <w:rPr>
                        <w:sz w:val="24"/>
                      </w:rPr>
                    </w:pPr>
                    <w:r>
                      <w:rPr>
                        <w:rFonts w:ascii="Arial Black" w:hAnsi="Arial Black"/>
                        <w:color w:val="C0C0C0"/>
                        <w:sz w:val="2"/>
                        <w:szCs w:val="2"/>
                      </w:rPr>
                      <w:t>DRAFT-3</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9264" behindDoc="1" locked="0" layoutInCell="0" allowOverlap="1" wp14:anchorId="53ED6D7F" wp14:editId="568E77AE">
              <wp:simplePos x="0" y="0"/>
              <wp:positionH relativeFrom="margin">
                <wp:align>center</wp:align>
              </wp:positionH>
              <wp:positionV relativeFrom="margin">
                <wp:align>center</wp:align>
              </wp:positionV>
              <wp:extent cx="6569710" cy="236220"/>
              <wp:effectExtent l="0" t="0" r="0" b="0"/>
              <wp:wrapNone/>
              <wp:docPr id="88" name="WordArt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69710"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CF1864B" w14:textId="77777777" w:rsidR="002F5448" w:rsidRDefault="002F5448" w:rsidP="002B1163">
                          <w:pPr>
                            <w:pStyle w:val="afff9"/>
                            <w:spacing w:before="0"/>
                            <w:jc w:val="center"/>
                            <w:rPr>
                              <w:sz w:val="24"/>
                            </w:rPr>
                          </w:pPr>
                          <w:r>
                            <w:rPr>
                              <w:rFonts w:ascii="Arial Black" w:hAnsi="Arial Black"/>
                              <w:color w:val="C0C0C0"/>
                              <w:sz w:val="2"/>
                              <w:szCs w:val="2"/>
                            </w:rPr>
                            <w:t>DRAFT-2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3ED6D7F" id="WordArt 41" o:spid="_x0000_s1032" type="#_x0000_t202" style="position:absolute;margin-left:0;margin-top:0;width:517.3pt;height:18.6pt;rotation:-45;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" o:allowincell="f" filled="f" stroked="f">
              <v:stroke joinstyle="round"/>
              <o:lock v:ext="edit" shapetype="t"/>
              <v:textbox style="mso-fit-shape-to-text:t">
                <w:txbxContent>
                  <w:p w14:paraId="5CF1864B" w14:textId="77777777" w:rsidR="002F5448" w:rsidRDefault="002F5448" w:rsidP="002B1163">
                    <w:pPr>
                      <w:pStyle w:val="afff9"/>
                      <w:spacing w:before="0"/>
                      <w:jc w:val="center"/>
                      <w:rPr>
                        <w:sz w:val="24"/>
                      </w:rPr>
                    </w:pPr>
                    <w:r>
                      <w:rPr>
                        <w:rFonts w:ascii="Arial Black" w:hAnsi="Arial Black"/>
                        <w:color w:val="C0C0C0"/>
                        <w:sz w:val="2"/>
                        <w:szCs w:val="2"/>
                      </w:rPr>
                      <w:t>DRAFT-2</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7216" behindDoc="1" locked="0" layoutInCell="0" allowOverlap="1" wp14:anchorId="3292202F" wp14:editId="2AE979FA">
              <wp:simplePos x="0" y="0"/>
              <wp:positionH relativeFrom="margin">
                <wp:align>center</wp:align>
              </wp:positionH>
              <wp:positionV relativeFrom="margin">
                <wp:align>center</wp:align>
              </wp:positionV>
              <wp:extent cx="6570345" cy="236220"/>
              <wp:effectExtent l="0" t="0" r="0" b="0"/>
              <wp:wrapNone/>
              <wp:docPr id="87" name="WordArt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BF85593" w14:textId="77777777" w:rsidR="002F5448" w:rsidRDefault="002F5448" w:rsidP="002B1163">
                          <w:pPr>
                            <w:pStyle w:val="afff9"/>
                            <w:spacing w:before="0"/>
                            <w:jc w:val="center"/>
                            <w:rPr>
                              <w:sz w:val="24"/>
                            </w:rPr>
                          </w:pPr>
                          <w:r>
                            <w:rPr>
                              <w:rFonts w:ascii="Arial Black" w:hAnsi="Arial Black"/>
                              <w:color w:val="C0C0C0"/>
                              <w:sz w:val="2"/>
                              <w:szCs w:val="2"/>
                            </w:rPr>
                            <w:t>DRAFT-2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292202F" id="WordArt 35" o:spid="_x0000_s1033" type="#_x0000_t202" style="position:absolute;margin-left:0;margin-top:0;width:517.35pt;height:18.6pt;rotation:-45;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" o:allowincell="f" filled="f" stroked="f">
              <v:stroke joinstyle="round"/>
              <o:lock v:ext="edit" shapetype="t"/>
              <v:textbox style="mso-fit-shape-to-text:t">
                <w:txbxContent>
                  <w:p w14:paraId="4BF85593" w14:textId="77777777" w:rsidR="002F5448" w:rsidRDefault="002F5448" w:rsidP="002B1163">
                    <w:pPr>
                      <w:pStyle w:val="afff9"/>
                      <w:spacing w:before="0"/>
                      <w:jc w:val="center"/>
                      <w:rPr>
                        <w:sz w:val="24"/>
                      </w:rPr>
                    </w:pPr>
                    <w:r>
                      <w:rPr>
                        <w:rFonts w:ascii="Arial Black" w:hAnsi="Arial Black"/>
                        <w:color w:val="C0C0C0"/>
                        <w:sz w:val="2"/>
                        <w:szCs w:val="2"/>
                      </w:rPr>
                      <w:t>DRAFT-2</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5168" behindDoc="1" locked="0" layoutInCell="0" allowOverlap="1" wp14:anchorId="59F9298F" wp14:editId="46BC4690">
              <wp:simplePos x="0" y="0"/>
              <wp:positionH relativeFrom="margin">
                <wp:align>center</wp:align>
              </wp:positionH>
              <wp:positionV relativeFrom="margin">
                <wp:align>center</wp:align>
              </wp:positionV>
              <wp:extent cx="6570345" cy="236220"/>
              <wp:effectExtent l="0" t="0" r="0" b="0"/>
              <wp:wrapNone/>
              <wp:docPr id="86" name="WordArt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CBE0C5F" w14:textId="77777777" w:rsidR="002F5448" w:rsidRDefault="002F5448" w:rsidP="002B1163">
                          <w:pPr>
                            <w:pStyle w:val="afff9"/>
                            <w:spacing w:before="0"/>
                            <w:jc w:val="center"/>
                            <w:rPr>
                              <w:sz w:val="24"/>
                            </w:rPr>
                          </w:pPr>
                          <w:r>
                            <w:rPr>
                              <w:rFonts w:ascii="Arial Black" w:hAnsi="Arial Black"/>
                              <w:color w:val="C0C0C0"/>
                              <w:sz w:val="2"/>
                              <w:szCs w:val="2"/>
                            </w:rPr>
                            <w:t>DRAFT-1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9F9298F" id="WordArt 29" o:spid="_x0000_s1034" type="#_x0000_t202" style="position:absolute;margin-left:0;margin-top:0;width:517.35pt;height:18.6pt;rotation:-45;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" o:allowincell="f" filled="f" stroked="f">
              <v:stroke joinstyle="round"/>
              <o:lock v:ext="edit" shapetype="t"/>
              <v:textbox style="mso-fit-shape-to-text:t">
                <w:txbxContent>
                  <w:p w14:paraId="0CBE0C5F" w14:textId="77777777" w:rsidR="002F5448" w:rsidRDefault="002F5448" w:rsidP="002B1163">
                    <w:pPr>
                      <w:pStyle w:val="afff9"/>
                      <w:spacing w:before="0"/>
                      <w:jc w:val="center"/>
                      <w:rPr>
                        <w:sz w:val="24"/>
                      </w:rPr>
                    </w:pPr>
                    <w:r>
                      <w:rPr>
                        <w:rFonts w:ascii="Arial Black" w:hAnsi="Arial Black"/>
                        <w:color w:val="C0C0C0"/>
                        <w:sz w:val="2"/>
                        <w:szCs w:val="2"/>
                      </w:rPr>
                      <w:t>DRAFT-1</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3120" behindDoc="1" locked="0" layoutInCell="0" allowOverlap="1" wp14:anchorId="3FEBE691" wp14:editId="57F923DD">
              <wp:simplePos x="0" y="0"/>
              <wp:positionH relativeFrom="margin">
                <wp:align>center</wp:align>
              </wp:positionH>
              <wp:positionV relativeFrom="margin">
                <wp:align>center</wp:align>
              </wp:positionV>
              <wp:extent cx="6570345" cy="236220"/>
              <wp:effectExtent l="0" t="0" r="0" b="0"/>
              <wp:wrapNone/>
              <wp:docPr id="85" name="WordArt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6864639" w14:textId="77777777" w:rsidR="002F5448" w:rsidRDefault="002F5448" w:rsidP="002B1163">
                          <w:pPr>
                            <w:pStyle w:val="afff9"/>
                            <w:spacing w:before="0"/>
                            <w:jc w:val="center"/>
                            <w:rPr>
                              <w:sz w:val="24"/>
                            </w:rPr>
                          </w:pPr>
                          <w:r>
                            <w:rPr>
                              <w:rFonts w:ascii="Arial Black" w:hAnsi="Arial Black"/>
                              <w:color w:val="C0C0C0"/>
                              <w:sz w:val="2"/>
                              <w:szCs w:val="2"/>
                            </w:rPr>
                            <w:t>DRAFT-7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FEBE691" id="WordArt 23" o:spid="_x0000_s1035" type="#_x0000_t202" style="position:absolute;margin-left:0;margin-top:0;width:517.35pt;height:18.6pt;rotation:-45;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" o:allowincell="f" filled="f" stroked="f">
              <v:stroke joinstyle="round"/>
              <o:lock v:ext="edit" shapetype="t"/>
              <v:textbox style="mso-fit-shape-to-text:t">
                <w:txbxContent>
                  <w:p w14:paraId="36864639" w14:textId="77777777" w:rsidR="002F5448" w:rsidRDefault="002F5448" w:rsidP="002B1163">
                    <w:pPr>
                      <w:pStyle w:val="afff9"/>
                      <w:spacing w:before="0"/>
                      <w:jc w:val="center"/>
                      <w:rPr>
                        <w:sz w:val="24"/>
                      </w:rPr>
                    </w:pPr>
                    <w:r>
                      <w:rPr>
                        <w:rFonts w:ascii="Arial Black" w:hAnsi="Arial Black"/>
                        <w:color w:val="C0C0C0"/>
                        <w:sz w:val="2"/>
                        <w:szCs w:val="2"/>
                      </w:rPr>
                      <w:t>DRAFT-7</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1072" behindDoc="1" locked="0" layoutInCell="0" allowOverlap="1" wp14:anchorId="0BE1B14D" wp14:editId="6C5B8C8B">
              <wp:simplePos x="0" y="0"/>
              <wp:positionH relativeFrom="margin">
                <wp:align>center</wp:align>
              </wp:positionH>
              <wp:positionV relativeFrom="margin">
                <wp:align>center</wp:align>
              </wp:positionV>
              <wp:extent cx="6570345" cy="236220"/>
              <wp:effectExtent l="0" t="0" r="0" b="0"/>
              <wp:wrapNone/>
              <wp:docPr id="84" name="WordArt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7E02D4B" w14:textId="77777777" w:rsidR="002F5448" w:rsidRDefault="002F5448" w:rsidP="002B1163">
                          <w:pPr>
                            <w:pStyle w:val="afff9"/>
                            <w:spacing w:before="0"/>
                            <w:jc w:val="center"/>
                            <w:rPr>
                              <w:sz w:val="24"/>
                            </w:rPr>
                          </w:pPr>
                          <w:r>
                            <w:rPr>
                              <w:rFonts w:ascii="Arial Black" w:hAnsi="Arial Black"/>
                              <w:color w:val="C0C0C0"/>
                              <w:sz w:val="2"/>
                              <w:szCs w:val="2"/>
                            </w:rPr>
                            <w:t>DRAFT-6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BE1B14D" id="WordArt 17" o:spid="_x0000_s1036" type="#_x0000_t202" style="position:absolute;margin-left:0;margin-top:0;width:517.35pt;height:18.6pt;rotation:-45;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" o:allowincell="f" filled="f" stroked="f">
              <v:stroke joinstyle="round"/>
              <o:lock v:ext="edit" shapetype="t"/>
              <v:textbox style="mso-fit-shape-to-text:t">
                <w:txbxContent>
                  <w:p w14:paraId="47E02D4B" w14:textId="77777777" w:rsidR="002F5448" w:rsidRDefault="002F5448" w:rsidP="002B1163">
                    <w:pPr>
                      <w:pStyle w:val="afff9"/>
                      <w:spacing w:before="0"/>
                      <w:jc w:val="center"/>
                      <w:rPr>
                        <w:sz w:val="24"/>
                      </w:rPr>
                    </w:pPr>
                    <w:r>
                      <w:rPr>
                        <w:rFonts w:ascii="Arial Black" w:hAnsi="Arial Black"/>
                        <w:color w:val="C0C0C0"/>
                        <w:sz w:val="2"/>
                        <w:szCs w:val="2"/>
                      </w:rPr>
                      <w:t>DRAFT-6</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49024" behindDoc="1" locked="0" layoutInCell="0" allowOverlap="1" wp14:anchorId="0F2BABD5" wp14:editId="196BBD42">
              <wp:simplePos x="0" y="0"/>
              <wp:positionH relativeFrom="margin">
                <wp:align>center</wp:align>
              </wp:positionH>
              <wp:positionV relativeFrom="margin">
                <wp:align>center</wp:align>
              </wp:positionV>
              <wp:extent cx="6570345" cy="236220"/>
              <wp:effectExtent l="0" t="0" r="0" b="0"/>
              <wp:wrapNone/>
              <wp:docPr id="83" name="WordArt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8DB94A7" w14:textId="77777777" w:rsidR="002F5448" w:rsidRDefault="002F5448" w:rsidP="002B1163">
                          <w:pPr>
                            <w:pStyle w:val="afff9"/>
                            <w:spacing w:before="0"/>
                            <w:jc w:val="center"/>
                            <w:rPr>
                              <w:sz w:val="24"/>
                            </w:rPr>
                          </w:pPr>
                          <w:r>
                            <w:rPr>
                              <w:rFonts w:ascii="Arial Black" w:hAnsi="Arial Black"/>
                              <w:color w:val="C0C0C0"/>
                              <w:sz w:val="2"/>
                              <w:szCs w:val="2"/>
                            </w:rPr>
                            <w:t>DRAFT-5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F2BABD5" id="WordArt 11" o:spid="_x0000_s1037" type="#_x0000_t202" style="position:absolute;margin-left:0;margin-top:0;width:517.35pt;height:18.6pt;rotation:-45;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" o:allowincell="f" filled="f" stroked="f">
              <v:stroke joinstyle="round"/>
              <o:lock v:ext="edit" shapetype="t"/>
              <v:textbox style="mso-fit-shape-to-text:t">
                <w:txbxContent>
                  <w:p w14:paraId="08DB94A7" w14:textId="77777777" w:rsidR="002F5448" w:rsidRDefault="002F5448" w:rsidP="002B1163">
                    <w:pPr>
                      <w:pStyle w:val="afff9"/>
                      <w:spacing w:before="0"/>
                      <w:jc w:val="center"/>
                      <w:rPr>
                        <w:sz w:val="24"/>
                      </w:rPr>
                    </w:pPr>
                    <w:r>
                      <w:rPr>
                        <w:rFonts w:ascii="Arial Black" w:hAnsi="Arial Black"/>
                        <w:color w:val="C0C0C0"/>
                        <w:sz w:val="2"/>
                        <w:szCs w:val="2"/>
                      </w:rPr>
                      <w:t>DRAFT-5</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46976" behindDoc="1" locked="0" layoutInCell="0" allowOverlap="1" wp14:anchorId="55484D44" wp14:editId="51C8FDB2">
              <wp:simplePos x="0" y="0"/>
              <wp:positionH relativeFrom="margin">
                <wp:align>center</wp:align>
              </wp:positionH>
              <wp:positionV relativeFrom="margin">
                <wp:align>center</wp:align>
              </wp:positionV>
              <wp:extent cx="6570345" cy="236220"/>
              <wp:effectExtent l="0" t="0" r="0" b="0"/>
              <wp:wrapNone/>
              <wp:docPr id="82"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CD7B115" w14:textId="77777777" w:rsidR="002F5448" w:rsidRDefault="002F5448" w:rsidP="002B1163">
                          <w:pPr>
                            <w:pStyle w:val="afff9"/>
                            <w:spacing w:before="0"/>
                            <w:jc w:val="center"/>
                            <w:rPr>
                              <w:sz w:val="24"/>
                            </w:rPr>
                          </w:pPr>
                          <w:r>
                            <w:rPr>
                              <w:rFonts w:ascii="Arial Black" w:hAnsi="Arial Black"/>
                              <w:color w:val="C0C0C0"/>
                              <w:sz w:val="2"/>
                              <w:szCs w:val="2"/>
                            </w:rPr>
                            <w:t>DRAFT-4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5484D44" id="WordArt 5" o:spid="_x0000_s1038" type="#_x0000_t202" style="position:absolute;margin-left:0;margin-top:0;width:517.35pt;height:18.6pt;rotation:-45;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" o:allowincell="f" filled="f" stroked="f">
              <v:stroke joinstyle="round"/>
              <o:lock v:ext="edit" shapetype="t"/>
              <v:textbox style="mso-fit-shape-to-text:t">
                <w:txbxContent>
                  <w:p w14:paraId="0CD7B115" w14:textId="77777777" w:rsidR="002F5448" w:rsidRDefault="002F5448" w:rsidP="002B1163">
                    <w:pPr>
                      <w:pStyle w:val="afff9"/>
                      <w:spacing w:before="0"/>
                      <w:jc w:val="center"/>
                      <w:rPr>
                        <w:sz w:val="24"/>
                      </w:rPr>
                    </w:pPr>
                    <w:r>
                      <w:rPr>
                        <w:rFonts w:ascii="Arial Black" w:hAnsi="Arial Black"/>
                        <w:color w:val="C0C0C0"/>
                        <w:sz w:val="2"/>
                        <w:szCs w:val="2"/>
                      </w:rPr>
                      <w:t>DRAFT-4</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05364" w14:textId="77777777" w:rsidR="002F5448" w:rsidRPr="007360E0" w:rsidRDefault="002F5448" w:rsidP="007360E0">
    <w:pPr>
      <w:pStyle w:val="a9"/>
    </w:pPr>
    <w:r>
      <w:rPr>
        <w:noProof/>
        <w:lang w:eastAsia="zh-CN"/>
      </w:rPr>
      <mc:AlternateContent>
        <mc:Choice Requires="wps">
          <w:drawing>
            <wp:anchor distT="0" distB="0" distL="114300" distR="114300" simplePos="0" relativeHeight="251667456" behindDoc="1" locked="0" layoutInCell="0" allowOverlap="1" wp14:anchorId="26B98742" wp14:editId="3686B08A">
              <wp:simplePos x="0" y="0"/>
              <wp:positionH relativeFrom="margin">
                <wp:posOffset>188595</wp:posOffset>
              </wp:positionH>
              <wp:positionV relativeFrom="margin">
                <wp:posOffset>3857625</wp:posOffset>
              </wp:positionV>
              <wp:extent cx="6480810" cy="109220"/>
              <wp:effectExtent l="0" t="0" r="0" b="0"/>
              <wp:wrapNone/>
              <wp:docPr id="2307" name="WordArt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480810" cy="109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F79842B" w14:textId="77777777" w:rsidR="002F5448" w:rsidRDefault="002F5448" w:rsidP="00DE7565">
                          <w:pPr>
                            <w:pStyle w:val="afff9"/>
                            <w:spacing w:before="0" w:after="0"/>
                            <w:jc w:val="center"/>
                            <w:rPr>
                              <w:sz w:val="24"/>
                            </w:rPr>
                          </w:pPr>
                          <w:r>
                            <w:rPr>
                              <w:rFonts w:ascii="Arial Black" w:hAnsi="Arial Black"/>
                              <w:color w:val="C0C0C0"/>
                              <w:sz w:val="2"/>
                              <w:szCs w:val="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6B98742" id="_x0000_t202" coordsize="21600,21600" o:spt="202" path="m,l,21600r21600,l21600,xe">
              <v:stroke joinstyle="miter"/>
              <v:path gradientshapeok="t" o:connecttype="rect"/>
            </v:shapetype>
            <v:shape id="WordArt 52" o:spid="_x0000_s1039" type="#_x0000_t202" style="position:absolute;margin-left:14.85pt;margin-top:303.75pt;width:510.3pt;height:8.6pt;rotation:-45;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" o:allowincell="f" filled="f" stroked="f">
              <v:stroke joinstyle="round"/>
              <o:lock v:ext="edit" shapetype="t"/>
              <v:textbox style="mso-fit-shape-to-text:t">
                <w:txbxContent>
                  <w:p w14:paraId="2F79842B" w14:textId="77777777" w:rsidR="002F5448" w:rsidRDefault="002F5448" w:rsidP="00DE7565">
                    <w:pPr>
                      <w:pStyle w:val="afff9"/>
                      <w:spacing w:before="0" w:after="0"/>
                      <w:jc w:val="center"/>
                      <w:rPr>
                        <w:sz w:val="24"/>
                      </w:rPr>
                    </w:pPr>
                    <w:r>
                      <w:rPr>
                        <w:rFonts w:ascii="Arial Black" w:hAnsi="Arial Black"/>
                        <w:color w:val="C0C0C0"/>
                        <w:sz w:val="2"/>
                        <w:szCs w:val="2"/>
                      </w:rPr>
                      <w:t>DRAFT</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6FEB6D6"/>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D1D20862"/>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5510D618"/>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C3981AA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C1FA08B4"/>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F04C66C"/>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3"/>
    <w:multiLevelType w:val="singleLevel"/>
    <w:tmpl w:val="130E618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9"/>
    <w:multiLevelType w:val="singleLevel"/>
    <w:tmpl w:val="AA38C3CC"/>
    <w:lvl w:ilvl="0">
      <w:start w:val="1"/>
      <w:numFmt w:val="bullet"/>
      <w:pStyle w:val="a"/>
      <w:lvlText w:val=""/>
      <w:lvlJc w:val="left"/>
      <w:pPr>
        <w:tabs>
          <w:tab w:val="num" w:pos="360"/>
        </w:tabs>
        <w:ind w:left="360" w:hanging="360"/>
      </w:pPr>
      <w:rPr>
        <w:rFonts w:ascii="Symbol" w:hAnsi="Symbol" w:hint="default"/>
      </w:rPr>
    </w:lvl>
  </w:abstractNum>
  <w:abstractNum w:abstractNumId="8" w15:restartNumberingAfterBreak="0">
    <w:nsid w:val="00000001"/>
    <w:multiLevelType w:val="singleLevel"/>
    <w:tmpl w:val="00000001"/>
    <w:name w:val="WW8Num1"/>
    <w:lvl w:ilvl="0">
      <w:start w:val="7"/>
      <w:numFmt w:val="bullet"/>
      <w:lvlText w:val="-"/>
      <w:lvlJc w:val="left"/>
      <w:pPr>
        <w:tabs>
          <w:tab w:val="num" w:pos="720"/>
        </w:tabs>
        <w:ind w:left="720" w:hanging="360"/>
      </w:pPr>
      <w:rPr>
        <w:rFonts w:ascii="Times New Roman" w:hAnsi="Times New Roman" w:cs="Times New Roman"/>
        <w:i w:val="0"/>
      </w:rPr>
    </w:lvl>
  </w:abstractNum>
  <w:abstractNum w:abstractNumId="9" w15:restartNumberingAfterBreak="0">
    <w:nsid w:val="00000002"/>
    <w:multiLevelType w:val="singleLevel"/>
    <w:tmpl w:val="00000002"/>
    <w:name w:val="WW8Num2"/>
    <w:lvl w:ilvl="0">
      <w:start w:val="1"/>
      <w:numFmt w:val="bullet"/>
      <w:lvlText w:val="·"/>
      <w:lvlJc w:val="left"/>
      <w:pPr>
        <w:tabs>
          <w:tab w:val="num" w:pos="1080"/>
        </w:tabs>
        <w:ind w:left="1080" w:hanging="360"/>
      </w:pPr>
      <w:rPr>
        <w:rFonts w:ascii="Symbol" w:hAnsi="Symbol"/>
      </w:rPr>
    </w:lvl>
  </w:abstractNum>
  <w:abstractNum w:abstractNumId="10" w15:restartNumberingAfterBreak="0">
    <w:nsid w:val="00000003"/>
    <w:multiLevelType w:val="singleLevel"/>
    <w:tmpl w:val="00000003"/>
    <w:name w:val="WW8Num3"/>
    <w:lvl w:ilvl="0">
      <w:start w:val="1"/>
      <w:numFmt w:val="bullet"/>
      <w:lvlText w:val="·"/>
      <w:lvlJc w:val="left"/>
      <w:pPr>
        <w:tabs>
          <w:tab w:val="num" w:pos="1504"/>
        </w:tabs>
        <w:ind w:left="1504" w:hanging="360"/>
      </w:pPr>
      <w:rPr>
        <w:rFonts w:ascii="Symbol" w:hAnsi="Symbol"/>
      </w:rPr>
    </w:lvl>
  </w:abstractNum>
  <w:abstractNum w:abstractNumId="11" w15:restartNumberingAfterBreak="0">
    <w:nsid w:val="00000004"/>
    <w:multiLevelType w:val="singleLevel"/>
    <w:tmpl w:val="00000004"/>
    <w:name w:val="WW8Num4"/>
    <w:lvl w:ilvl="0">
      <w:start w:val="1"/>
      <w:numFmt w:val="bullet"/>
      <w:lvlText w:val="·"/>
      <w:lvlJc w:val="left"/>
      <w:pPr>
        <w:tabs>
          <w:tab w:val="num" w:pos="912"/>
        </w:tabs>
        <w:ind w:left="912" w:hanging="360"/>
      </w:pPr>
      <w:rPr>
        <w:rFonts w:ascii="Symbol" w:hAnsi="Symbol"/>
      </w:rPr>
    </w:lvl>
  </w:abstractNum>
  <w:abstractNum w:abstractNumId="12" w15:restartNumberingAfterBreak="0">
    <w:nsid w:val="00000005"/>
    <w:multiLevelType w:val="singleLevel"/>
    <w:tmpl w:val="00000005"/>
    <w:name w:val="WW8Num5"/>
    <w:lvl w:ilvl="0">
      <w:start w:val="1"/>
      <w:numFmt w:val="bullet"/>
      <w:lvlText w:val="·"/>
      <w:lvlJc w:val="left"/>
      <w:pPr>
        <w:tabs>
          <w:tab w:val="num" w:pos="912"/>
        </w:tabs>
        <w:ind w:left="912" w:hanging="360"/>
      </w:pPr>
      <w:rPr>
        <w:rFonts w:ascii="Symbol" w:hAnsi="Symbol"/>
      </w:rPr>
    </w:lvl>
  </w:abstractNum>
  <w:abstractNum w:abstractNumId="13" w15:restartNumberingAfterBreak="0">
    <w:nsid w:val="00000007"/>
    <w:multiLevelType w:val="singleLevel"/>
    <w:tmpl w:val="00000007"/>
    <w:name w:val="WW8Num7"/>
    <w:lvl w:ilvl="0">
      <w:start w:val="1"/>
      <w:numFmt w:val="bullet"/>
      <w:lvlText w:val="·"/>
      <w:lvlJc w:val="left"/>
      <w:pPr>
        <w:tabs>
          <w:tab w:val="num" w:pos="1080"/>
        </w:tabs>
        <w:ind w:left="1080" w:hanging="360"/>
      </w:pPr>
      <w:rPr>
        <w:rFonts w:ascii="Symbol" w:hAnsi="Symbol"/>
      </w:rPr>
    </w:lvl>
  </w:abstractNum>
  <w:abstractNum w:abstractNumId="14" w15:restartNumberingAfterBreak="0">
    <w:nsid w:val="00126C38"/>
    <w:multiLevelType w:val="hybridMultilevel"/>
    <w:tmpl w:val="94FAB88E"/>
    <w:lvl w:ilvl="0" w:tplc="8BE2C718">
      <w:start w:val="1"/>
      <w:numFmt w:val="decimal"/>
      <w:pStyle w:val="DDNStep1"/>
      <w:lvlText w:val="%1."/>
      <w:lvlJc w:val="left"/>
      <w:pPr>
        <w:ind w:left="1440" w:hanging="360"/>
      </w:pPr>
    </w:lvl>
    <w:lvl w:ilvl="1" w:tplc="134ED488">
      <w:start w:val="1"/>
      <w:numFmt w:val="lowerLetter"/>
      <w:pStyle w:val="DDNStep2"/>
      <w:lvlText w:val="%2."/>
      <w:lvlJc w:val="left"/>
      <w:pPr>
        <w:ind w:left="2160" w:hanging="360"/>
      </w:pPr>
    </w:lvl>
    <w:lvl w:ilvl="2" w:tplc="5CFE09EA">
      <w:start w:val="1"/>
      <w:numFmt w:val="lowerRoman"/>
      <w:pStyle w:val="DDNStep3"/>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4A97452"/>
    <w:multiLevelType w:val="hybridMultilevel"/>
    <w:tmpl w:val="D1F891CE"/>
    <w:lvl w:ilvl="0" w:tplc="1B120792">
      <w:start w:val="1"/>
      <w:numFmt w:val="bullet"/>
      <w:pStyle w:val="Bullet-2"/>
      <w:lvlText w:val=""/>
      <w:lvlJc w:val="left"/>
      <w:pPr>
        <w:ind w:left="1080" w:hanging="360"/>
      </w:pPr>
      <w:rPr>
        <w:rFonts w:ascii="Symbol" w:hAnsi="Symbol" w:hint="default"/>
      </w:rPr>
    </w:lvl>
    <w:lvl w:ilvl="1" w:tplc="41CA562A">
      <w:start w:val="1"/>
      <w:numFmt w:val="bullet"/>
      <w:pStyle w:val="Bullet-3"/>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95238AD"/>
    <w:multiLevelType w:val="hybridMultilevel"/>
    <w:tmpl w:val="12DE1D0C"/>
    <w:numStyleLink w:val="ImportedStyle1"/>
  </w:abstractNum>
  <w:abstractNum w:abstractNumId="17" w15:restartNumberingAfterBreak="0">
    <w:nsid w:val="0E4E034F"/>
    <w:multiLevelType w:val="multilevel"/>
    <w:tmpl w:val="0809001D"/>
    <w:styleLink w:val="1111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2C37D59"/>
    <w:multiLevelType w:val="hybridMultilevel"/>
    <w:tmpl w:val="04E2C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6573316"/>
    <w:multiLevelType w:val="hybridMultilevel"/>
    <w:tmpl w:val="4468B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6A14ABA"/>
    <w:multiLevelType w:val="hybridMultilevel"/>
    <w:tmpl w:val="0B809D8E"/>
    <w:lvl w:ilvl="0" w:tplc="5C185786">
      <w:start w:val="1"/>
      <w:numFmt w:val="decimal"/>
      <w:pStyle w:val="DDNTableNote"/>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1" w15:restartNumberingAfterBreak="0">
    <w:nsid w:val="18B7622F"/>
    <w:multiLevelType w:val="hybridMultilevel"/>
    <w:tmpl w:val="A7586F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33443FF"/>
    <w:multiLevelType w:val="hybridMultilevel"/>
    <w:tmpl w:val="5E926312"/>
    <w:lvl w:ilvl="0" w:tplc="56B837D0">
      <w:start w:val="1"/>
      <w:numFmt w:val="decimal"/>
      <w:pStyle w:val="Numbered-1"/>
      <w:lvlText w:val="%1."/>
      <w:lvlJc w:val="left"/>
      <w:pPr>
        <w:ind w:left="1440" w:hanging="360"/>
      </w:pPr>
    </w:lvl>
    <w:lvl w:ilvl="1" w:tplc="16AE54D8">
      <w:start w:val="1"/>
      <w:numFmt w:val="lowerLetter"/>
      <w:lvlText w:val="%2."/>
      <w:lvlJc w:val="left"/>
      <w:pPr>
        <w:ind w:left="1800" w:hanging="360"/>
      </w:pPr>
    </w:lvl>
    <w:lvl w:ilvl="2" w:tplc="A8D0CC8E">
      <w:start w:val="1"/>
      <w:numFmt w:val="bullet"/>
      <w:lvlText w:val="•"/>
      <w:lvlJc w:val="left"/>
      <w:pPr>
        <w:ind w:left="3060" w:hanging="360"/>
      </w:pPr>
      <w:rPr>
        <w:rFonts w:ascii="ITCCentury Book" w:eastAsia="Cambria" w:hAnsi="ITCCentury Book" w:cs="Calibr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45A5A27"/>
    <w:multiLevelType w:val="hybridMultilevel"/>
    <w:tmpl w:val="9A868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95D14FF"/>
    <w:multiLevelType w:val="hybridMultilevel"/>
    <w:tmpl w:val="39D2A800"/>
    <w:styleLink w:val="ImportedStyle11"/>
    <w:lvl w:ilvl="0" w:tplc="A40E4CF0">
      <w:start w:val="1"/>
      <w:numFmt w:val="bullet"/>
      <w:lvlText w:val="•"/>
      <w:lvlJc w:val="left"/>
      <w:pPr>
        <w:ind w:left="1434" w:hanging="35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E5AC991E">
      <w:start w:val="1"/>
      <w:numFmt w:val="bullet"/>
      <w:lvlText w:val="o"/>
      <w:lvlJc w:val="left"/>
      <w:pPr>
        <w:ind w:left="215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85AC9442">
      <w:start w:val="1"/>
      <w:numFmt w:val="bullet"/>
      <w:lvlText w:val="▪"/>
      <w:lvlJc w:val="left"/>
      <w:pPr>
        <w:ind w:left="287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0DB413AC">
      <w:start w:val="1"/>
      <w:numFmt w:val="bullet"/>
      <w:lvlText w:val="•"/>
      <w:lvlJc w:val="left"/>
      <w:pPr>
        <w:ind w:left="3594" w:hanging="35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07F46C1A">
      <w:start w:val="1"/>
      <w:numFmt w:val="bullet"/>
      <w:lvlText w:val="o"/>
      <w:lvlJc w:val="left"/>
      <w:pPr>
        <w:ind w:left="431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91FA8CF4">
      <w:start w:val="1"/>
      <w:numFmt w:val="bullet"/>
      <w:lvlText w:val="▪"/>
      <w:lvlJc w:val="left"/>
      <w:pPr>
        <w:ind w:left="503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DBF4DBF2">
      <w:start w:val="1"/>
      <w:numFmt w:val="bullet"/>
      <w:lvlText w:val="•"/>
      <w:lvlJc w:val="left"/>
      <w:pPr>
        <w:ind w:left="5754" w:hanging="35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4C8A98E2">
      <w:start w:val="1"/>
      <w:numFmt w:val="bullet"/>
      <w:lvlText w:val="o"/>
      <w:lvlJc w:val="left"/>
      <w:pPr>
        <w:ind w:left="647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8820A33A">
      <w:start w:val="1"/>
      <w:numFmt w:val="bullet"/>
      <w:lvlText w:val="▪"/>
      <w:lvlJc w:val="left"/>
      <w:pPr>
        <w:ind w:left="719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5" w15:restartNumberingAfterBreak="0">
    <w:nsid w:val="2A2D2C20"/>
    <w:multiLevelType w:val="hybridMultilevel"/>
    <w:tmpl w:val="2018A7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A413230"/>
    <w:multiLevelType w:val="hybridMultilevel"/>
    <w:tmpl w:val="12DE1D0C"/>
    <w:styleLink w:val="ImportedStyle1"/>
    <w:lvl w:ilvl="0" w:tplc="943403F4">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121E6FF8">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04CC4238">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E89A0948">
      <w:start w:val="1"/>
      <w:numFmt w:val="bullet"/>
      <w:lvlText w:val="•"/>
      <w:lvlJc w:val="left"/>
      <w:pPr>
        <w:ind w:left="32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8660BAA4">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9C1C81CE">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212855CA">
      <w:start w:val="1"/>
      <w:numFmt w:val="bullet"/>
      <w:lvlText w:val="•"/>
      <w:lvlJc w:val="left"/>
      <w:pPr>
        <w:ind w:left="54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79ECE288">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14D6939A">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7" w15:restartNumberingAfterBreak="0">
    <w:nsid w:val="2B0224A0"/>
    <w:multiLevelType w:val="multilevel"/>
    <w:tmpl w:val="08090023"/>
    <w:styleLink w:val="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2B6879F9"/>
    <w:multiLevelType w:val="multilevel"/>
    <w:tmpl w:val="F70AE9DE"/>
    <w:styleLink w:val="Headings"/>
    <w:lvl w:ilvl="0">
      <w:start w:val="1"/>
      <w:numFmt w:val="decimal"/>
      <w:pStyle w:val="1"/>
      <w:lvlText w:val="%1"/>
      <w:lvlJc w:val="left"/>
      <w:pPr>
        <w:tabs>
          <w:tab w:val="num" w:pos="720"/>
        </w:tabs>
        <w:ind w:left="720" w:hanging="720"/>
      </w:pPr>
      <w:rPr>
        <w:rFonts w:hint="default"/>
      </w:rPr>
    </w:lvl>
    <w:lvl w:ilvl="1">
      <w:start w:val="1"/>
      <w:numFmt w:val="decimal"/>
      <w:pStyle w:val="21"/>
      <w:lvlText w:val="%1.%2"/>
      <w:lvlJc w:val="left"/>
      <w:pPr>
        <w:tabs>
          <w:tab w:val="num" w:pos="720"/>
        </w:tabs>
        <w:ind w:left="720" w:hanging="720"/>
      </w:pPr>
      <w:rPr>
        <w:rFonts w:hint="default"/>
      </w:rPr>
    </w:lvl>
    <w:lvl w:ilvl="2">
      <w:start w:val="1"/>
      <w:numFmt w:val="decimal"/>
      <w:pStyle w:val="30"/>
      <w:lvlText w:val="%1.%2.%3"/>
      <w:lvlJc w:val="left"/>
      <w:pPr>
        <w:tabs>
          <w:tab w:val="num" w:pos="720"/>
        </w:tabs>
        <w:ind w:left="720" w:hanging="720"/>
      </w:pPr>
      <w:rPr>
        <w:rFonts w:hint="default"/>
      </w:rPr>
    </w:lvl>
    <w:lvl w:ilvl="3">
      <w:start w:val="1"/>
      <w:numFmt w:val="decimal"/>
      <w:pStyle w:val="41"/>
      <w:lvlText w:val="%1.%2.%3.%4"/>
      <w:lvlJc w:val="left"/>
      <w:pPr>
        <w:tabs>
          <w:tab w:val="num" w:pos="720"/>
        </w:tabs>
        <w:ind w:left="720" w:hanging="720"/>
      </w:pPr>
      <w:rPr>
        <w:rFonts w:hint="default"/>
      </w:rPr>
    </w:lvl>
    <w:lvl w:ilvl="4">
      <w:start w:val="1"/>
      <w:numFmt w:val="decimal"/>
      <w:pStyle w:val="51"/>
      <w:suff w:val="space"/>
      <w:lvlText w:val="%1.%2.%3.%4.%5"/>
      <w:lvlJc w:val="left"/>
      <w:pPr>
        <w:ind w:left="720" w:hanging="720"/>
      </w:pPr>
      <w:rPr>
        <w:rFonts w:hint="default"/>
      </w:rPr>
    </w:lvl>
    <w:lvl w:ilvl="5">
      <w:start w:val="1"/>
      <w:numFmt w:val="decimal"/>
      <w:pStyle w:val="6"/>
      <w:suff w:val="space"/>
      <w:lvlText w:val="%1.%2.%3.%4.%5.%6"/>
      <w:lvlJc w:val="left"/>
      <w:pPr>
        <w:ind w:left="720" w:hanging="720"/>
      </w:pPr>
      <w:rPr>
        <w:rFonts w:hint="default"/>
      </w:rPr>
    </w:lvl>
    <w:lvl w:ilvl="6">
      <w:start w:val="1"/>
      <w:numFmt w:val="decimal"/>
      <w:pStyle w:val="7"/>
      <w:suff w:val="space"/>
      <w:lvlText w:val="%1.%2.%3.%4.%5.%6.%7"/>
      <w:lvlJc w:val="left"/>
      <w:pPr>
        <w:ind w:left="720" w:hanging="720"/>
      </w:pPr>
      <w:rPr>
        <w:rFonts w:hint="default"/>
      </w:rPr>
    </w:lvl>
    <w:lvl w:ilvl="7">
      <w:start w:val="1"/>
      <w:numFmt w:val="decimal"/>
      <w:pStyle w:val="8"/>
      <w:suff w:val="space"/>
      <w:lvlText w:val="%1.%2.%3.%4.%5.%6.%7.%8"/>
      <w:lvlJc w:val="left"/>
      <w:pPr>
        <w:ind w:left="720" w:hanging="720"/>
      </w:pPr>
      <w:rPr>
        <w:rFonts w:hint="default"/>
      </w:rPr>
    </w:lvl>
    <w:lvl w:ilvl="8">
      <w:start w:val="1"/>
      <w:numFmt w:val="decimal"/>
      <w:pStyle w:val="9"/>
      <w:suff w:val="space"/>
      <w:lvlText w:val="%1.%2.%3.%4.%5.%6.%7.%8.%9"/>
      <w:lvlJc w:val="left"/>
      <w:pPr>
        <w:ind w:left="720" w:hanging="720"/>
      </w:pPr>
      <w:rPr>
        <w:rFonts w:hint="default"/>
      </w:rPr>
    </w:lvl>
  </w:abstractNum>
  <w:abstractNum w:abstractNumId="29" w15:restartNumberingAfterBreak="0">
    <w:nsid w:val="345D0062"/>
    <w:multiLevelType w:val="multilevel"/>
    <w:tmpl w:val="05A4E8D0"/>
    <w:styleLink w:val="Appendix"/>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3B724AF8"/>
    <w:multiLevelType w:val="hybridMultilevel"/>
    <w:tmpl w:val="7EE82868"/>
    <w:lvl w:ilvl="0" w:tplc="E3AA983C">
      <w:start w:val="1"/>
      <w:numFmt w:val="bullet"/>
      <w:pStyle w:val="Bullet1"/>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DBE664F"/>
    <w:multiLevelType w:val="hybridMultilevel"/>
    <w:tmpl w:val="476A17AA"/>
    <w:lvl w:ilvl="0" w:tplc="37B6BDF4">
      <w:start w:val="1"/>
      <w:numFmt w:val="bullet"/>
      <w:pStyle w:val="DDNBullet2"/>
      <w:lvlText w:val="o"/>
      <w:lvlJc w:val="left"/>
      <w:pPr>
        <w:ind w:left="1800" w:hanging="360"/>
      </w:pPr>
      <w:rPr>
        <w:rFonts w:ascii="Courier New" w:hAnsi="Courier New" w:cs="Courier New" w:hint="default"/>
      </w:rPr>
    </w:lvl>
    <w:lvl w:ilvl="1" w:tplc="ED2429B2">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F641ADC"/>
    <w:multiLevelType w:val="hybridMultilevel"/>
    <w:tmpl w:val="5A04BDD0"/>
    <w:lvl w:ilvl="0" w:tplc="78D2B710">
      <w:start w:val="1"/>
      <w:numFmt w:val="decimal"/>
      <w:pStyle w:val="DDNNextStep"/>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40413199"/>
    <w:multiLevelType w:val="hybridMultilevel"/>
    <w:tmpl w:val="DBD2AFE0"/>
    <w:lvl w:ilvl="0" w:tplc="CC28D644">
      <w:start w:val="1"/>
      <w:numFmt w:val="decimal"/>
      <w:pStyle w:val="DDNStep"/>
      <w:lvlText w:val="%1."/>
      <w:lvlJc w:val="left"/>
      <w:pPr>
        <w:ind w:left="1800"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4" w15:restartNumberingAfterBreak="0">
    <w:nsid w:val="4256151A"/>
    <w:multiLevelType w:val="hybridMultilevel"/>
    <w:tmpl w:val="7FC29DDA"/>
    <w:lvl w:ilvl="0" w:tplc="A5064996">
      <w:start w:val="1"/>
      <w:numFmt w:val="decimal"/>
      <w:pStyle w:val="DDNStep10"/>
      <w:lvlText w:val="%1."/>
      <w:lvlJc w:val="left"/>
      <w:pPr>
        <w:ind w:left="1800" w:hanging="360"/>
      </w:pPr>
      <w:rPr>
        <w:rFonts w:ascii="Century Schoolbook" w:hAnsi="Century Schoolbook" w:hint="default"/>
        <w:caps w:val="0"/>
        <w:strike w:val="0"/>
        <w:dstrike w:val="0"/>
        <w:vanish w:val="0"/>
        <w:color w:val="000000"/>
        <w:sz w:val="20"/>
        <w:vertAlign w:val="baseli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4A98729F"/>
    <w:multiLevelType w:val="hybridMultilevel"/>
    <w:tmpl w:val="3AFC64F8"/>
    <w:lvl w:ilvl="0" w:tplc="37B6BDF4">
      <w:start w:val="1"/>
      <w:numFmt w:val="bullet"/>
      <w:lvlText w:val="o"/>
      <w:lvlJc w:val="left"/>
      <w:pPr>
        <w:ind w:left="1800" w:hanging="360"/>
      </w:pPr>
      <w:rPr>
        <w:rFonts w:ascii="Courier New" w:hAnsi="Courier New" w:cs="Courier New" w:hint="default"/>
      </w:rPr>
    </w:lvl>
    <w:lvl w:ilvl="1" w:tplc="D4EC1A08">
      <w:start w:val="1"/>
      <w:numFmt w:val="bullet"/>
      <w:pStyle w:val="DDNBullet3"/>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AED1A18"/>
    <w:multiLevelType w:val="hybridMultilevel"/>
    <w:tmpl w:val="D472B612"/>
    <w:numStyleLink w:val="ImportedStyle3"/>
  </w:abstractNum>
  <w:abstractNum w:abstractNumId="37" w15:restartNumberingAfterBreak="0">
    <w:nsid w:val="4DD40543"/>
    <w:multiLevelType w:val="hybridMultilevel"/>
    <w:tmpl w:val="F5101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FB511E0"/>
    <w:multiLevelType w:val="hybridMultilevel"/>
    <w:tmpl w:val="39D2A800"/>
    <w:numStyleLink w:val="ImportedStyle11"/>
  </w:abstractNum>
  <w:abstractNum w:abstractNumId="39" w15:restartNumberingAfterBreak="0">
    <w:nsid w:val="4FB62D26"/>
    <w:multiLevelType w:val="hybridMultilevel"/>
    <w:tmpl w:val="7DE8962A"/>
    <w:lvl w:ilvl="0" w:tplc="8C981DBA">
      <w:start w:val="1"/>
      <w:numFmt w:val="bullet"/>
      <w:pStyle w:val="Styleddn1stbullet10p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A4B43C98">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507F609B"/>
    <w:multiLevelType w:val="hybridMultilevel"/>
    <w:tmpl w:val="D472B612"/>
    <w:styleLink w:val="ImportedStyle3"/>
    <w:lvl w:ilvl="0" w:tplc="694E6B8C">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34DC2BFC">
      <w:start w:val="1"/>
      <w:numFmt w:val="bullet"/>
      <w:lvlText w:val="o"/>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2" w:tplc="C1243C16">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3" w:tplc="95F45DFC">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4" w:tplc="18CCB8A6">
      <w:start w:val="1"/>
      <w:numFmt w:val="bullet"/>
      <w:lvlText w:val="o"/>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5" w:tplc="5B2C42C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6" w:tplc="2D128C82">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7" w:tplc="D194A65A">
      <w:start w:val="1"/>
      <w:numFmt w:val="bullet"/>
      <w:lvlText w:val="o"/>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8" w:tplc="6234C78C">
      <w:start w:val="1"/>
      <w:numFmt w:val="bullet"/>
      <w:lvlText w:val="▪"/>
      <w:lvlJc w:val="left"/>
      <w:pPr>
        <w:ind w:left="72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abstractNum>
  <w:abstractNum w:abstractNumId="41" w15:restartNumberingAfterBreak="0">
    <w:nsid w:val="52012D27"/>
    <w:multiLevelType w:val="hybridMultilevel"/>
    <w:tmpl w:val="BDB8B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0126D54"/>
    <w:multiLevelType w:val="hybridMultilevel"/>
    <w:tmpl w:val="156290AE"/>
    <w:lvl w:ilvl="0" w:tplc="FBC691AA">
      <w:start w:val="1"/>
      <w:numFmt w:val="bullet"/>
      <w:pStyle w:val="DDNBulletPreRequisite"/>
      <w:lvlText w:val=""/>
      <w:lvlJc w:val="left"/>
      <w:pPr>
        <w:ind w:left="1800" w:hanging="360"/>
      </w:pPr>
      <w:rPr>
        <w:rFonts w:ascii="Wingdings" w:hAnsi="Wingdings" w:hint="default"/>
      </w:rPr>
    </w:lvl>
    <w:lvl w:ilvl="1" w:tplc="B8F8B8F0">
      <w:start w:val="1"/>
      <w:numFmt w:val="bullet"/>
      <w:lvlText w:val="o"/>
      <w:lvlJc w:val="left"/>
      <w:pPr>
        <w:ind w:left="2520" w:hanging="360"/>
      </w:pPr>
      <w:rPr>
        <w:rFonts w:ascii="Courier New" w:hAnsi="Courier New" w:hint="default"/>
      </w:rPr>
    </w:lvl>
    <w:lvl w:ilvl="2" w:tplc="52EEDF72">
      <w:start w:val="1"/>
      <w:numFmt w:val="bullet"/>
      <w:lvlText w:val=""/>
      <w:lvlJc w:val="left"/>
      <w:pPr>
        <w:ind w:left="3240" w:hanging="360"/>
      </w:pPr>
      <w:rPr>
        <w:rFonts w:ascii="Wingdings" w:hAnsi="Wingdings" w:hint="default"/>
      </w:rPr>
    </w:lvl>
    <w:lvl w:ilvl="3" w:tplc="C9C62688">
      <w:start w:val="1"/>
      <w:numFmt w:val="bullet"/>
      <w:lvlText w:val=""/>
      <w:lvlJc w:val="left"/>
      <w:pPr>
        <w:ind w:left="3960" w:hanging="360"/>
      </w:pPr>
      <w:rPr>
        <w:rFonts w:ascii="Symbol" w:hAnsi="Symbol" w:hint="default"/>
      </w:rPr>
    </w:lvl>
    <w:lvl w:ilvl="4" w:tplc="B49E8FDC" w:tentative="1">
      <w:start w:val="1"/>
      <w:numFmt w:val="bullet"/>
      <w:lvlText w:val="o"/>
      <w:lvlJc w:val="left"/>
      <w:pPr>
        <w:ind w:left="4680" w:hanging="360"/>
      </w:pPr>
      <w:rPr>
        <w:rFonts w:ascii="Courier New" w:hAnsi="Courier New" w:hint="default"/>
      </w:rPr>
    </w:lvl>
    <w:lvl w:ilvl="5" w:tplc="7BA86AC4" w:tentative="1">
      <w:start w:val="1"/>
      <w:numFmt w:val="bullet"/>
      <w:lvlText w:val=""/>
      <w:lvlJc w:val="left"/>
      <w:pPr>
        <w:ind w:left="5400" w:hanging="360"/>
      </w:pPr>
      <w:rPr>
        <w:rFonts w:ascii="Wingdings" w:hAnsi="Wingdings" w:hint="default"/>
      </w:rPr>
    </w:lvl>
    <w:lvl w:ilvl="6" w:tplc="4EB8416C" w:tentative="1">
      <w:start w:val="1"/>
      <w:numFmt w:val="bullet"/>
      <w:lvlText w:val=""/>
      <w:lvlJc w:val="left"/>
      <w:pPr>
        <w:ind w:left="6120" w:hanging="360"/>
      </w:pPr>
      <w:rPr>
        <w:rFonts w:ascii="Symbol" w:hAnsi="Symbol" w:hint="default"/>
      </w:rPr>
    </w:lvl>
    <w:lvl w:ilvl="7" w:tplc="26F83F2E" w:tentative="1">
      <w:start w:val="1"/>
      <w:numFmt w:val="bullet"/>
      <w:lvlText w:val="o"/>
      <w:lvlJc w:val="left"/>
      <w:pPr>
        <w:ind w:left="6840" w:hanging="360"/>
      </w:pPr>
      <w:rPr>
        <w:rFonts w:ascii="Courier New" w:hAnsi="Courier New" w:hint="default"/>
      </w:rPr>
    </w:lvl>
    <w:lvl w:ilvl="8" w:tplc="43E888C8" w:tentative="1">
      <w:start w:val="1"/>
      <w:numFmt w:val="bullet"/>
      <w:lvlText w:val=""/>
      <w:lvlJc w:val="left"/>
      <w:pPr>
        <w:ind w:left="7560" w:hanging="360"/>
      </w:pPr>
      <w:rPr>
        <w:rFonts w:ascii="Wingdings" w:hAnsi="Wingdings" w:hint="default"/>
      </w:rPr>
    </w:lvl>
  </w:abstractNum>
  <w:abstractNum w:abstractNumId="43" w15:restartNumberingAfterBreak="0">
    <w:nsid w:val="614E429F"/>
    <w:multiLevelType w:val="multilevel"/>
    <w:tmpl w:val="774625D6"/>
    <w:styleLink w:val="AppendixHeadings"/>
    <w:lvl w:ilvl="0">
      <w:start w:val="1"/>
      <w:numFmt w:val="upperLetter"/>
      <w:pStyle w:val="DDNAppendixH1"/>
      <w:lvlText w:val="Appendix %1"/>
      <w:lvlJc w:val="left"/>
      <w:pPr>
        <w:ind w:left="720" w:hanging="720"/>
      </w:pPr>
      <w:rPr>
        <w:rFonts w:ascii="Raleway" w:hAnsi="Raleway" w:hint="default"/>
        <w:b/>
        <w:i w:val="0"/>
        <w:sz w:val="32"/>
      </w:rPr>
    </w:lvl>
    <w:lvl w:ilvl="1">
      <w:start w:val="1"/>
      <w:numFmt w:val="decimal"/>
      <w:pStyle w:val="DDNAppendixH2"/>
      <w:lvlText w:val="%1.%2"/>
      <w:lvlJc w:val="left"/>
      <w:pPr>
        <w:ind w:left="720" w:hanging="720"/>
      </w:pPr>
      <w:rPr>
        <w:rFonts w:ascii="Raleway" w:hAnsi="Raleway" w:hint="default"/>
        <w:b/>
        <w:sz w:val="28"/>
      </w:rPr>
    </w:lvl>
    <w:lvl w:ilvl="2">
      <w:start w:val="1"/>
      <w:numFmt w:val="decimal"/>
      <w:pStyle w:val="DDNAppendixH3"/>
      <w:lvlText w:val="%1.%2.%3"/>
      <w:lvlJc w:val="left"/>
      <w:pPr>
        <w:ind w:left="720" w:hanging="720"/>
      </w:pPr>
      <w:rPr>
        <w:rFonts w:ascii="Raleway" w:hAnsi="Raleway" w:hint="default"/>
        <w:sz w:val="24"/>
        <w:szCs w:val="22"/>
      </w:rPr>
    </w:lvl>
    <w:lvl w:ilvl="3">
      <w:start w:val="1"/>
      <w:numFmt w:val="decimal"/>
      <w:lvlText w:val="%1.%2.%3.%4"/>
      <w:lvlJc w:val="left"/>
      <w:pPr>
        <w:ind w:left="2160" w:hanging="720"/>
      </w:pPr>
      <w:rPr>
        <w:rFonts w:hint="default"/>
      </w:rPr>
    </w:lvl>
    <w:lvl w:ilvl="4">
      <w:start w:val="1"/>
      <w:numFmt w:val="decimal"/>
      <w:lvlText w:val="%5.1.1.1"/>
      <w:lvlJc w:val="left"/>
      <w:pPr>
        <w:ind w:left="2520" w:hanging="720"/>
      </w:pPr>
      <w:rPr>
        <w:rFonts w:ascii="Myriad Pro" w:hAnsi="Myriad Pro" w:hint="default"/>
        <w:b/>
        <w:i w:val="0"/>
        <w:color w:val="C00000"/>
        <w:sz w:val="20"/>
      </w:rPr>
    </w:lvl>
    <w:lvl w:ilvl="5">
      <w:start w:val="1"/>
      <w:numFmt w:val="lowerRoman"/>
      <w:lvlText w:val="(%6)"/>
      <w:lvlJc w:val="left"/>
      <w:pPr>
        <w:ind w:left="2880" w:hanging="720"/>
      </w:pPr>
      <w:rPr>
        <w:rFonts w:hint="default"/>
      </w:rPr>
    </w:lvl>
    <w:lvl w:ilvl="6">
      <w:start w:val="1"/>
      <w:numFmt w:val="decimal"/>
      <w:lvlText w:val="%7."/>
      <w:lvlJc w:val="left"/>
      <w:pPr>
        <w:ind w:left="3240" w:hanging="720"/>
      </w:pPr>
      <w:rPr>
        <w:rFonts w:hint="default"/>
      </w:rPr>
    </w:lvl>
    <w:lvl w:ilvl="7">
      <w:start w:val="1"/>
      <w:numFmt w:val="lowerLetter"/>
      <w:lvlText w:val="%8."/>
      <w:lvlJc w:val="left"/>
      <w:pPr>
        <w:ind w:left="3600" w:hanging="720"/>
      </w:pPr>
      <w:rPr>
        <w:rFonts w:hint="default"/>
      </w:rPr>
    </w:lvl>
    <w:lvl w:ilvl="8">
      <w:start w:val="1"/>
      <w:numFmt w:val="lowerRoman"/>
      <w:lvlText w:val="%9."/>
      <w:lvlJc w:val="left"/>
      <w:pPr>
        <w:ind w:left="3960" w:hanging="720"/>
      </w:pPr>
      <w:rPr>
        <w:rFonts w:hint="default"/>
      </w:rPr>
    </w:lvl>
  </w:abstractNum>
  <w:abstractNum w:abstractNumId="44" w15:restartNumberingAfterBreak="0">
    <w:nsid w:val="63A20736"/>
    <w:multiLevelType w:val="multilevel"/>
    <w:tmpl w:val="64DA9EB2"/>
    <w:styleLink w:val="HeadingsLists"/>
    <w:lvl w:ilvl="0">
      <w:start w:val="1"/>
      <w:numFmt w:val="decimal"/>
      <w:lvlText w:val="%1.0"/>
      <w:lvlJc w:val="left"/>
      <w:pPr>
        <w:ind w:left="720" w:hanging="720"/>
      </w:pPr>
      <w:rPr>
        <w:rFonts w:ascii="Myriad Pro" w:hAnsi="Myriad Pro" w:hint="default"/>
        <w:b/>
        <w:i w:val="0"/>
        <w:color w:val="C00000"/>
        <w:sz w:val="28"/>
      </w:rPr>
    </w:lvl>
    <w:lvl w:ilvl="1">
      <w:start w:val="1"/>
      <w:numFmt w:val="decimal"/>
      <w:lvlText w:val="%1.%2"/>
      <w:lvlJc w:val="left"/>
      <w:pPr>
        <w:ind w:left="720" w:hanging="720"/>
      </w:pPr>
      <w:rPr>
        <w:rFonts w:ascii="Myriad Pro" w:hAnsi="Myriad Pro" w:hint="default"/>
        <w:b/>
        <w:i w:val="0"/>
        <w:color w:val="C00000"/>
        <w:sz w:val="24"/>
      </w:rPr>
    </w:lvl>
    <w:lvl w:ilvl="2">
      <w:start w:val="1"/>
      <w:numFmt w:val="decimal"/>
      <w:lvlText w:val="%1.%2.%3"/>
      <w:lvlJc w:val="left"/>
      <w:pPr>
        <w:ind w:left="720" w:hanging="720"/>
      </w:pPr>
      <w:rPr>
        <w:rFonts w:ascii="Myriad Pro" w:hAnsi="Myriad Pro" w:hint="default"/>
        <w:b/>
        <w:i w:val="0"/>
        <w:color w:val="C00000"/>
        <w:sz w:val="22"/>
      </w:rPr>
    </w:lvl>
    <w:lvl w:ilvl="3">
      <w:start w:val="1"/>
      <w:numFmt w:val="decimal"/>
      <w:lvlText w:val="%1.%2.%3.%4"/>
      <w:lvlJc w:val="left"/>
      <w:pPr>
        <w:ind w:left="720" w:hanging="720"/>
      </w:pPr>
      <w:rPr>
        <w:rFonts w:ascii="Myriad Pro Light" w:hAnsi="Myriad Pro Light" w:hint="default"/>
        <w:color w:val="C00000"/>
        <w:sz w:val="20"/>
      </w:rPr>
    </w:lvl>
    <w:lvl w:ilvl="4">
      <w:start w:val="1"/>
      <w:numFmt w:val="bullet"/>
      <w:lvlText w:val="o"/>
      <w:lvlJc w:val="left"/>
      <w:pPr>
        <w:ind w:left="720" w:hanging="720"/>
      </w:pPr>
      <w:rPr>
        <w:rFonts w:ascii="Courier New" w:hAnsi="Courier New" w:hint="default"/>
      </w:rPr>
    </w:lvl>
    <w:lvl w:ilvl="5">
      <w:start w:val="1"/>
      <w:numFmt w:val="bullet"/>
      <w:lvlText w:val=""/>
      <w:lvlJc w:val="left"/>
      <w:pPr>
        <w:ind w:left="720" w:hanging="720"/>
      </w:pPr>
      <w:rPr>
        <w:rFonts w:ascii="Wingdings" w:hAnsi="Wingdings" w:hint="default"/>
      </w:rPr>
    </w:lvl>
    <w:lvl w:ilvl="6">
      <w:start w:val="1"/>
      <w:numFmt w:val="bullet"/>
      <w:lvlText w:val=""/>
      <w:lvlJc w:val="left"/>
      <w:pPr>
        <w:ind w:left="720" w:hanging="720"/>
      </w:pPr>
      <w:rPr>
        <w:rFonts w:ascii="Symbol" w:hAnsi="Symbol" w:hint="default"/>
      </w:rPr>
    </w:lvl>
    <w:lvl w:ilvl="7">
      <w:start w:val="1"/>
      <w:numFmt w:val="bullet"/>
      <w:lvlText w:val="o"/>
      <w:lvlJc w:val="left"/>
      <w:pPr>
        <w:ind w:left="720" w:hanging="720"/>
      </w:pPr>
      <w:rPr>
        <w:rFonts w:ascii="Courier New" w:hAnsi="Courier New" w:cs="Courier New" w:hint="default"/>
      </w:rPr>
    </w:lvl>
    <w:lvl w:ilvl="8">
      <w:start w:val="1"/>
      <w:numFmt w:val="bullet"/>
      <w:lvlText w:val=""/>
      <w:lvlJc w:val="left"/>
      <w:pPr>
        <w:ind w:left="720" w:hanging="720"/>
      </w:pPr>
      <w:rPr>
        <w:rFonts w:ascii="Wingdings" w:hAnsi="Wingdings" w:hint="default"/>
      </w:rPr>
    </w:lvl>
  </w:abstractNum>
  <w:abstractNum w:abstractNumId="45" w15:restartNumberingAfterBreak="0">
    <w:nsid w:val="63EA47CD"/>
    <w:multiLevelType w:val="hybridMultilevel"/>
    <w:tmpl w:val="9F7CE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A894D6D"/>
    <w:multiLevelType w:val="hybridMultilevel"/>
    <w:tmpl w:val="0A84C846"/>
    <w:lvl w:ilvl="0" w:tplc="D5EE8976">
      <w:start w:val="1"/>
      <w:numFmt w:val="decimal"/>
      <w:pStyle w:val="Cita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D663623"/>
    <w:multiLevelType w:val="hybridMultilevel"/>
    <w:tmpl w:val="35DA5BCE"/>
    <w:lvl w:ilvl="0" w:tplc="EB56D876">
      <w:start w:val="1"/>
      <w:numFmt w:val="decimal"/>
      <w:pStyle w:val="a1"/>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F6A7A77"/>
    <w:multiLevelType w:val="hybridMultilevel"/>
    <w:tmpl w:val="AE46581A"/>
    <w:lvl w:ilvl="0" w:tplc="4BDCC034">
      <w:start w:val="1"/>
      <w:numFmt w:val="lowerLetter"/>
      <w:pStyle w:val="22"/>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9" w15:restartNumberingAfterBreak="0">
    <w:nsid w:val="6FC938C4"/>
    <w:multiLevelType w:val="multilevel"/>
    <w:tmpl w:val="45647A04"/>
    <w:styleLink w:val="1111110"/>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50" w15:restartNumberingAfterBreak="0">
    <w:nsid w:val="76E86DF7"/>
    <w:multiLevelType w:val="hybridMultilevel"/>
    <w:tmpl w:val="63484850"/>
    <w:lvl w:ilvl="0" w:tplc="9E4E918E">
      <w:start w:val="1"/>
      <w:numFmt w:val="bullet"/>
      <w:pStyle w:val="DDNBullet1"/>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78826325"/>
    <w:multiLevelType w:val="hybridMultilevel"/>
    <w:tmpl w:val="EFC03A68"/>
    <w:numStyleLink w:val="ImportedStyle4"/>
  </w:abstractNum>
  <w:abstractNum w:abstractNumId="52" w15:restartNumberingAfterBreak="0">
    <w:nsid w:val="78DD0A0B"/>
    <w:multiLevelType w:val="hybridMultilevel"/>
    <w:tmpl w:val="EFC03A68"/>
    <w:styleLink w:val="ImportedStyle4"/>
    <w:lvl w:ilvl="0" w:tplc="12885D14">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3AFEB156">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E3FE1D7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F5A44ACA">
      <w:start w:val="1"/>
      <w:numFmt w:val="bullet"/>
      <w:lvlText w:val="•"/>
      <w:lvlJc w:val="left"/>
      <w:pPr>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B194220E">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F24AC6A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A9C8C7FE">
      <w:start w:val="1"/>
      <w:numFmt w:val="bullet"/>
      <w:lvlText w:val="•"/>
      <w:lvlJc w:val="left"/>
      <w:pPr>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E9EEE4C4">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BAF265F4">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53" w15:restartNumberingAfterBreak="0">
    <w:nsid w:val="7AB00F31"/>
    <w:multiLevelType w:val="hybridMultilevel"/>
    <w:tmpl w:val="218E89D0"/>
    <w:lvl w:ilvl="0" w:tplc="2138D822">
      <w:start w:val="1"/>
      <w:numFmt w:val="bullet"/>
      <w:pStyle w:val="bullet2"/>
      <w:lvlText w:val=""/>
      <w:lvlJc w:val="left"/>
      <w:pPr>
        <w:ind w:left="1440" w:hanging="360"/>
      </w:pPr>
      <w:rPr>
        <w:rFonts w:ascii="Symbol" w:hAnsi="Symbol" w:hint="default"/>
      </w:rPr>
    </w:lvl>
    <w:lvl w:ilvl="1" w:tplc="04090003">
      <w:start w:val="1"/>
      <w:numFmt w:val="bullet"/>
      <w:lvlText w:val="o"/>
      <w:lvlJc w:val="left"/>
      <w:pPr>
        <w:ind w:left="1376" w:hanging="360"/>
      </w:pPr>
      <w:rPr>
        <w:rFonts w:ascii="Courier New" w:hAnsi="Courier New" w:cs="Courier New" w:hint="default"/>
      </w:rPr>
    </w:lvl>
    <w:lvl w:ilvl="2" w:tplc="04090005">
      <w:start w:val="1"/>
      <w:numFmt w:val="bullet"/>
      <w:lvlText w:val=""/>
      <w:lvlJc w:val="left"/>
      <w:pPr>
        <w:ind w:left="2096" w:hanging="360"/>
      </w:pPr>
      <w:rPr>
        <w:rFonts w:ascii="Wingdings" w:hAnsi="Wingdings" w:hint="default"/>
      </w:rPr>
    </w:lvl>
    <w:lvl w:ilvl="3" w:tplc="04090001">
      <w:start w:val="1"/>
      <w:numFmt w:val="bullet"/>
      <w:lvlText w:val=""/>
      <w:lvlJc w:val="left"/>
      <w:pPr>
        <w:ind w:left="2816" w:hanging="360"/>
      </w:pPr>
      <w:rPr>
        <w:rFonts w:ascii="Symbol" w:hAnsi="Symbol" w:hint="default"/>
      </w:rPr>
    </w:lvl>
    <w:lvl w:ilvl="4" w:tplc="04090003">
      <w:start w:val="1"/>
      <w:numFmt w:val="bullet"/>
      <w:lvlText w:val="o"/>
      <w:lvlJc w:val="left"/>
      <w:pPr>
        <w:ind w:left="3536" w:hanging="360"/>
      </w:pPr>
      <w:rPr>
        <w:rFonts w:ascii="Courier New" w:hAnsi="Courier New" w:cs="Courier New" w:hint="default"/>
      </w:rPr>
    </w:lvl>
    <w:lvl w:ilvl="5" w:tplc="04090005" w:tentative="1">
      <w:start w:val="1"/>
      <w:numFmt w:val="bullet"/>
      <w:lvlText w:val=""/>
      <w:lvlJc w:val="left"/>
      <w:pPr>
        <w:ind w:left="4256" w:hanging="360"/>
      </w:pPr>
      <w:rPr>
        <w:rFonts w:ascii="Wingdings" w:hAnsi="Wingdings" w:hint="default"/>
      </w:rPr>
    </w:lvl>
    <w:lvl w:ilvl="6" w:tplc="04090001" w:tentative="1">
      <w:start w:val="1"/>
      <w:numFmt w:val="bullet"/>
      <w:lvlText w:val=""/>
      <w:lvlJc w:val="left"/>
      <w:pPr>
        <w:ind w:left="4976" w:hanging="360"/>
      </w:pPr>
      <w:rPr>
        <w:rFonts w:ascii="Symbol" w:hAnsi="Symbol" w:hint="default"/>
      </w:rPr>
    </w:lvl>
    <w:lvl w:ilvl="7" w:tplc="04090003" w:tentative="1">
      <w:start w:val="1"/>
      <w:numFmt w:val="bullet"/>
      <w:lvlText w:val="o"/>
      <w:lvlJc w:val="left"/>
      <w:pPr>
        <w:ind w:left="5696" w:hanging="360"/>
      </w:pPr>
      <w:rPr>
        <w:rFonts w:ascii="Courier New" w:hAnsi="Courier New" w:cs="Courier New" w:hint="default"/>
      </w:rPr>
    </w:lvl>
    <w:lvl w:ilvl="8" w:tplc="04090005" w:tentative="1">
      <w:start w:val="1"/>
      <w:numFmt w:val="bullet"/>
      <w:lvlText w:val=""/>
      <w:lvlJc w:val="left"/>
      <w:pPr>
        <w:ind w:left="6416" w:hanging="360"/>
      </w:pPr>
      <w:rPr>
        <w:rFonts w:ascii="Wingdings" w:hAnsi="Wingdings" w:hint="default"/>
      </w:rPr>
    </w:lvl>
  </w:abstractNum>
  <w:abstractNum w:abstractNumId="54" w15:restartNumberingAfterBreak="0">
    <w:nsid w:val="7CAE65E9"/>
    <w:multiLevelType w:val="hybridMultilevel"/>
    <w:tmpl w:val="D51083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9"/>
  </w:num>
  <w:num w:numId="3">
    <w:abstractNumId w:val="7"/>
  </w:num>
  <w:num w:numId="4">
    <w:abstractNumId w:val="5"/>
  </w:num>
  <w:num w:numId="5">
    <w:abstractNumId w:val="4"/>
  </w:num>
  <w:num w:numId="6">
    <w:abstractNumId w:val="3"/>
  </w:num>
  <w:num w:numId="7">
    <w:abstractNumId w:val="2"/>
  </w:num>
  <w:num w:numId="8">
    <w:abstractNumId w:val="1"/>
  </w:num>
  <w:num w:numId="9">
    <w:abstractNumId w:val="0"/>
  </w:num>
  <w:num w:numId="10">
    <w:abstractNumId w:val="49"/>
  </w:num>
  <w:num w:numId="11">
    <w:abstractNumId w:val="39"/>
  </w:num>
  <w:num w:numId="12">
    <w:abstractNumId w:val="32"/>
  </w:num>
  <w:num w:numId="13">
    <w:abstractNumId w:val="33"/>
  </w:num>
  <w:num w:numId="14">
    <w:abstractNumId w:val="34"/>
  </w:num>
  <w:num w:numId="15">
    <w:abstractNumId w:val="42"/>
  </w:num>
  <w:num w:numId="16">
    <w:abstractNumId w:val="30"/>
  </w:num>
  <w:num w:numId="17">
    <w:abstractNumId w:val="53"/>
  </w:num>
  <w:num w:numId="18">
    <w:abstractNumId w:val="15"/>
  </w:num>
  <w:num w:numId="19">
    <w:abstractNumId w:val="22"/>
  </w:num>
  <w:num w:numId="20">
    <w:abstractNumId w:val="46"/>
  </w:num>
  <w:num w:numId="21">
    <w:abstractNumId w:val="47"/>
  </w:num>
  <w:num w:numId="22">
    <w:abstractNumId w:val="44"/>
  </w:num>
  <w:num w:numId="23">
    <w:abstractNumId w:val="48"/>
  </w:num>
  <w:num w:numId="24">
    <w:abstractNumId w:val="28"/>
    <w:lvlOverride w:ilvl="0">
      <w:lvl w:ilvl="0">
        <w:start w:val="1"/>
        <w:numFmt w:val="decimal"/>
        <w:pStyle w:val="1"/>
        <w:lvlText w:val="%1"/>
        <w:lvlJc w:val="left"/>
        <w:pPr>
          <w:tabs>
            <w:tab w:val="num" w:pos="720"/>
          </w:tabs>
          <w:ind w:left="720" w:hanging="720"/>
        </w:pPr>
        <w:rPr>
          <w:rFonts w:hint="default"/>
        </w:rPr>
      </w:lvl>
    </w:lvlOverride>
    <w:lvlOverride w:ilvl="1">
      <w:lvl w:ilvl="1">
        <w:start w:val="1"/>
        <w:numFmt w:val="decimal"/>
        <w:pStyle w:val="21"/>
        <w:lvlText w:val="%1.%2"/>
        <w:lvlJc w:val="left"/>
        <w:pPr>
          <w:tabs>
            <w:tab w:val="num" w:pos="720"/>
          </w:tabs>
          <w:ind w:left="720" w:hanging="720"/>
        </w:pPr>
        <w:rPr>
          <w:rFonts w:hint="default"/>
        </w:rPr>
      </w:lvl>
    </w:lvlOverride>
    <w:lvlOverride w:ilvl="2">
      <w:lvl w:ilvl="2">
        <w:start w:val="1"/>
        <w:numFmt w:val="decimal"/>
        <w:pStyle w:val="30"/>
        <w:lvlText w:val="%1.%2.%3"/>
        <w:lvlJc w:val="left"/>
        <w:pPr>
          <w:tabs>
            <w:tab w:val="num" w:pos="720"/>
          </w:tabs>
          <w:ind w:left="720" w:hanging="720"/>
        </w:pPr>
        <w:rPr>
          <w:rFonts w:hint="default"/>
        </w:rPr>
      </w:lvl>
    </w:lvlOverride>
    <w:lvlOverride w:ilvl="3">
      <w:lvl w:ilvl="3">
        <w:start w:val="1"/>
        <w:numFmt w:val="decimal"/>
        <w:pStyle w:val="41"/>
        <w:lvlText w:val="%1.%2.%3.%4"/>
        <w:lvlJc w:val="left"/>
        <w:pPr>
          <w:tabs>
            <w:tab w:val="num" w:pos="720"/>
          </w:tabs>
          <w:ind w:left="720" w:hanging="720"/>
        </w:pPr>
        <w:rPr>
          <w:rFonts w:hint="default"/>
        </w:rPr>
      </w:lvl>
    </w:lvlOverride>
    <w:lvlOverride w:ilvl="4">
      <w:lvl w:ilvl="4">
        <w:start w:val="1"/>
        <w:numFmt w:val="decimal"/>
        <w:pStyle w:val="51"/>
        <w:suff w:val="space"/>
        <w:lvlText w:val="%1.%2.%3.%4.%5"/>
        <w:lvlJc w:val="left"/>
        <w:pPr>
          <w:ind w:left="720" w:hanging="720"/>
        </w:pPr>
        <w:rPr>
          <w:rFonts w:hint="default"/>
        </w:rPr>
      </w:lvl>
    </w:lvlOverride>
    <w:lvlOverride w:ilvl="5">
      <w:lvl w:ilvl="5">
        <w:start w:val="1"/>
        <w:numFmt w:val="decimal"/>
        <w:pStyle w:val="6"/>
        <w:suff w:val="space"/>
        <w:lvlText w:val="%1.%2.%3.%4.%5.%6"/>
        <w:lvlJc w:val="left"/>
        <w:pPr>
          <w:ind w:left="720" w:hanging="720"/>
        </w:pPr>
        <w:rPr>
          <w:rFonts w:hint="default"/>
        </w:rPr>
      </w:lvl>
    </w:lvlOverride>
    <w:lvlOverride w:ilvl="6">
      <w:lvl w:ilvl="6">
        <w:start w:val="1"/>
        <w:numFmt w:val="decimal"/>
        <w:pStyle w:val="7"/>
        <w:suff w:val="space"/>
        <w:lvlText w:val="%1.%2.%3.%4.%5.%6.%7"/>
        <w:lvlJc w:val="left"/>
        <w:pPr>
          <w:ind w:left="720" w:hanging="720"/>
        </w:pPr>
        <w:rPr>
          <w:rFonts w:hint="default"/>
        </w:rPr>
      </w:lvl>
    </w:lvlOverride>
    <w:lvlOverride w:ilvl="7">
      <w:lvl w:ilvl="7">
        <w:start w:val="1"/>
        <w:numFmt w:val="decimal"/>
        <w:pStyle w:val="8"/>
        <w:suff w:val="space"/>
        <w:lvlText w:val="%1.%2.%3.%4.%5.%6.%7.%8"/>
        <w:lvlJc w:val="left"/>
        <w:pPr>
          <w:ind w:left="720" w:hanging="720"/>
        </w:pPr>
        <w:rPr>
          <w:rFonts w:hint="default"/>
        </w:rPr>
      </w:lvl>
    </w:lvlOverride>
    <w:lvlOverride w:ilvl="8">
      <w:lvl w:ilvl="8">
        <w:start w:val="1"/>
        <w:numFmt w:val="decimal"/>
        <w:pStyle w:val="9"/>
        <w:suff w:val="space"/>
        <w:lvlText w:val="%1.%2.%3.%4.%5.%6.%7.%8.%9"/>
        <w:lvlJc w:val="left"/>
        <w:pPr>
          <w:ind w:left="720" w:hanging="720"/>
        </w:pPr>
        <w:rPr>
          <w:rFonts w:hint="default"/>
        </w:rPr>
      </w:lvl>
    </w:lvlOverride>
  </w:num>
  <w:num w:numId="25">
    <w:abstractNumId w:val="43"/>
  </w:num>
  <w:num w:numId="26">
    <w:abstractNumId w:val="43"/>
  </w:num>
  <w:num w:numId="27">
    <w:abstractNumId w:val="20"/>
  </w:num>
  <w:num w:numId="28">
    <w:abstractNumId w:val="50"/>
  </w:num>
  <w:num w:numId="29">
    <w:abstractNumId w:val="31"/>
  </w:num>
  <w:num w:numId="30">
    <w:abstractNumId w:val="35"/>
  </w:num>
  <w:num w:numId="31">
    <w:abstractNumId w:val="28"/>
  </w:num>
  <w:num w:numId="32">
    <w:abstractNumId w:val="17"/>
  </w:num>
  <w:num w:numId="33">
    <w:abstractNumId w:val="27"/>
  </w:num>
  <w:num w:numId="34">
    <w:abstractNumId w:val="23"/>
  </w:num>
  <w:num w:numId="35">
    <w:abstractNumId w:val="14"/>
  </w:num>
  <w:num w:numId="36">
    <w:abstractNumId w:val="54"/>
  </w:num>
  <w:num w:numId="37">
    <w:abstractNumId w:val="18"/>
  </w:num>
  <w:num w:numId="38">
    <w:abstractNumId w:val="41"/>
  </w:num>
  <w:num w:numId="39">
    <w:abstractNumId w:val="25"/>
  </w:num>
  <w:num w:numId="40">
    <w:abstractNumId w:val="45"/>
  </w:num>
  <w:num w:numId="41">
    <w:abstractNumId w:val="37"/>
  </w:num>
  <w:num w:numId="42">
    <w:abstractNumId w:val="19"/>
  </w:num>
  <w:num w:numId="43">
    <w:abstractNumId w:val="21"/>
  </w:num>
  <w:num w:numId="44">
    <w:abstractNumId w:val="26"/>
  </w:num>
  <w:num w:numId="45">
    <w:abstractNumId w:val="16"/>
  </w:num>
  <w:num w:numId="46">
    <w:abstractNumId w:val="40"/>
  </w:num>
  <w:num w:numId="47">
    <w:abstractNumId w:val="36"/>
  </w:num>
  <w:num w:numId="48">
    <w:abstractNumId w:val="24"/>
  </w:num>
  <w:num w:numId="49">
    <w:abstractNumId w:val="38"/>
  </w:num>
  <w:num w:numId="50">
    <w:abstractNumId w:val="52"/>
  </w:num>
  <w:num w:numId="51">
    <w:abstractNumId w:val="51"/>
    <w:lvlOverride w:ilvl="0">
      <w:lvl w:ilvl="0" w:tplc="190E9086">
        <w:start w:val="1"/>
        <w:numFmt w:val="bullet"/>
        <w:lvlText w:val="•"/>
        <w:lvlJc w:val="left"/>
        <w:pPr>
          <w:tabs>
            <w:tab w:val="left" w:pos="1454"/>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EED9C2">
        <w:start w:val="1"/>
        <w:numFmt w:val="bullet"/>
        <w:lvlText w:val="o"/>
        <w:lvlJc w:val="left"/>
        <w:pPr>
          <w:tabs>
            <w:tab w:val="left" w:pos="1454"/>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6A20D92C">
        <w:start w:val="1"/>
        <w:numFmt w:val="bullet"/>
        <w:lvlText w:val="▪"/>
        <w:lvlJc w:val="left"/>
        <w:pPr>
          <w:tabs>
            <w:tab w:val="left" w:pos="1454"/>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A601CDA">
        <w:start w:val="1"/>
        <w:numFmt w:val="bullet"/>
        <w:lvlText w:val="•"/>
        <w:lvlJc w:val="left"/>
        <w:pPr>
          <w:tabs>
            <w:tab w:val="left" w:pos="1454"/>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C4E46D0">
        <w:start w:val="1"/>
        <w:numFmt w:val="bullet"/>
        <w:lvlText w:val="o"/>
        <w:lvlJc w:val="left"/>
        <w:pPr>
          <w:tabs>
            <w:tab w:val="left" w:pos="1454"/>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014DD1E">
        <w:start w:val="1"/>
        <w:numFmt w:val="bullet"/>
        <w:lvlText w:val="▪"/>
        <w:lvlJc w:val="left"/>
        <w:pPr>
          <w:tabs>
            <w:tab w:val="left" w:pos="1454"/>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568008E">
        <w:start w:val="1"/>
        <w:numFmt w:val="bullet"/>
        <w:lvlText w:val="•"/>
        <w:lvlJc w:val="left"/>
        <w:pPr>
          <w:tabs>
            <w:tab w:val="left" w:pos="1454"/>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45638E6">
        <w:start w:val="1"/>
        <w:numFmt w:val="bullet"/>
        <w:lvlText w:val="o"/>
        <w:lvlJc w:val="left"/>
        <w:pPr>
          <w:tabs>
            <w:tab w:val="left" w:pos="1454"/>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3BCE740">
        <w:start w:val="1"/>
        <w:numFmt w:val="bullet"/>
        <w:lvlText w:val="▪"/>
        <w:lvlJc w:val="left"/>
        <w:pPr>
          <w:tabs>
            <w:tab w:val="left" w:pos="1454"/>
          </w:tabs>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2">
    <w:abstractNumId w:val="47"/>
  </w:num>
  <w:num w:numId="53">
    <w:abstractNumId w:val="47"/>
  </w:num>
  <w:num w:numId="54">
    <w:abstractNumId w:val="47"/>
  </w:num>
  <w:num w:numId="55">
    <w:abstractNumId w:val="28"/>
    <w:lvlOverride w:ilvl="2">
      <w:lvl w:ilvl="2">
        <w:start w:val="1"/>
        <w:numFmt w:val="decimal"/>
        <w:pStyle w:val="30"/>
        <w:lvlText w:val="%1.%2.%3"/>
        <w:lvlJc w:val="left"/>
        <w:pPr>
          <w:tabs>
            <w:tab w:val="num" w:pos="720"/>
          </w:tabs>
          <w:ind w:left="720" w:hanging="720"/>
        </w:pPr>
        <w:rPr>
          <w:rFonts w:hint="default"/>
        </w:rPr>
      </w:lvl>
    </w:lvlOverride>
    <w:lvlOverride w:ilvl="3">
      <w:lvl w:ilvl="3">
        <w:start w:val="1"/>
        <w:numFmt w:val="decimal"/>
        <w:pStyle w:val="41"/>
        <w:lvlText w:val="%1.%2.%3.%4"/>
        <w:lvlJc w:val="left"/>
        <w:pPr>
          <w:tabs>
            <w:tab w:val="num" w:pos="720"/>
          </w:tabs>
          <w:ind w:left="720" w:hanging="720"/>
        </w:pPr>
        <w:rPr>
          <w:rFonts w:hint="default"/>
        </w:rPr>
      </w:lvl>
    </w:lvlOverride>
  </w:num>
  <w:num w:numId="56">
    <w:abstractNumId w:val="28"/>
    <w:lvlOverride w:ilvl="0">
      <w:lvl w:ilvl="0">
        <w:start w:val="1"/>
        <w:numFmt w:val="decimal"/>
        <w:pStyle w:val="1"/>
        <w:lvlText w:val="%1"/>
        <w:lvlJc w:val="left"/>
        <w:pPr>
          <w:tabs>
            <w:tab w:val="num" w:pos="720"/>
          </w:tabs>
          <w:ind w:left="720" w:hanging="720"/>
        </w:pPr>
        <w:rPr>
          <w:rFonts w:hint="default"/>
        </w:rPr>
      </w:lvl>
    </w:lvlOverride>
    <w:lvlOverride w:ilvl="1">
      <w:lvl w:ilvl="1">
        <w:start w:val="1"/>
        <w:numFmt w:val="decimal"/>
        <w:pStyle w:val="21"/>
        <w:lvlText w:val="%1.%2"/>
        <w:lvlJc w:val="left"/>
        <w:pPr>
          <w:tabs>
            <w:tab w:val="num" w:pos="720"/>
          </w:tabs>
          <w:ind w:left="720" w:hanging="720"/>
        </w:pPr>
        <w:rPr>
          <w:rFonts w:hint="default"/>
        </w:rPr>
      </w:lvl>
    </w:lvlOverride>
    <w:lvlOverride w:ilvl="2">
      <w:lvl w:ilvl="2">
        <w:start w:val="1"/>
        <w:numFmt w:val="decimal"/>
        <w:pStyle w:val="30"/>
        <w:lvlText w:val="%1.%2.%3"/>
        <w:lvlJc w:val="left"/>
        <w:pPr>
          <w:tabs>
            <w:tab w:val="num" w:pos="720"/>
          </w:tabs>
          <w:ind w:left="720" w:hanging="720"/>
        </w:pPr>
        <w:rPr>
          <w:rFonts w:hint="default"/>
        </w:rPr>
      </w:lvl>
    </w:lvlOverride>
    <w:lvlOverride w:ilvl="3">
      <w:lvl w:ilvl="3">
        <w:start w:val="1"/>
        <w:numFmt w:val="decimal"/>
        <w:pStyle w:val="41"/>
        <w:lvlText w:val="%1.%2.%3.%4"/>
        <w:lvlJc w:val="left"/>
        <w:pPr>
          <w:tabs>
            <w:tab w:val="num" w:pos="720"/>
          </w:tabs>
          <w:ind w:left="720" w:hanging="720"/>
        </w:pPr>
        <w:rPr>
          <w:rFonts w:hint="default"/>
        </w:rPr>
      </w:lvl>
    </w:lvlOverride>
    <w:lvlOverride w:ilvl="4">
      <w:lvl w:ilvl="4">
        <w:start w:val="1"/>
        <w:numFmt w:val="decimal"/>
        <w:pStyle w:val="51"/>
        <w:suff w:val="space"/>
        <w:lvlText w:val="%1.%2.%3.%4.%5"/>
        <w:lvlJc w:val="left"/>
        <w:pPr>
          <w:ind w:left="720" w:hanging="720"/>
        </w:pPr>
        <w:rPr>
          <w:rFonts w:hint="default"/>
        </w:rPr>
      </w:lvl>
    </w:lvlOverride>
    <w:lvlOverride w:ilvl="5">
      <w:lvl w:ilvl="5">
        <w:start w:val="1"/>
        <w:numFmt w:val="decimal"/>
        <w:pStyle w:val="6"/>
        <w:suff w:val="space"/>
        <w:lvlText w:val="%1.%2.%3.%4.%5.%6"/>
        <w:lvlJc w:val="left"/>
        <w:pPr>
          <w:ind w:left="720" w:hanging="720"/>
        </w:pPr>
        <w:rPr>
          <w:rFonts w:hint="default"/>
        </w:rPr>
      </w:lvl>
    </w:lvlOverride>
    <w:lvlOverride w:ilvl="6">
      <w:lvl w:ilvl="6">
        <w:start w:val="1"/>
        <w:numFmt w:val="decimal"/>
        <w:pStyle w:val="7"/>
        <w:suff w:val="space"/>
        <w:lvlText w:val="%1.%2.%3.%4.%5.%6.%7"/>
        <w:lvlJc w:val="left"/>
        <w:pPr>
          <w:ind w:left="720" w:hanging="720"/>
        </w:pPr>
        <w:rPr>
          <w:rFonts w:hint="default"/>
        </w:rPr>
      </w:lvl>
    </w:lvlOverride>
    <w:lvlOverride w:ilvl="7">
      <w:lvl w:ilvl="7">
        <w:start w:val="1"/>
        <w:numFmt w:val="decimal"/>
        <w:pStyle w:val="8"/>
        <w:suff w:val="space"/>
        <w:lvlText w:val="%1.%2.%3.%4.%5.%6.%7.%8"/>
        <w:lvlJc w:val="left"/>
        <w:pPr>
          <w:ind w:left="720" w:hanging="720"/>
        </w:pPr>
        <w:rPr>
          <w:rFonts w:hint="default"/>
        </w:rPr>
      </w:lvl>
    </w:lvlOverride>
    <w:lvlOverride w:ilvl="8">
      <w:lvl w:ilvl="8">
        <w:start w:val="1"/>
        <w:numFmt w:val="decimal"/>
        <w:pStyle w:val="9"/>
        <w:suff w:val="space"/>
        <w:lvlText w:val="%1.%2.%3.%4.%5.%6.%7.%8.%9"/>
        <w:lvlJc w:val="left"/>
        <w:pPr>
          <w:ind w:left="720" w:hanging="720"/>
        </w:pPr>
        <w:rPr>
          <w:rFonts w:hint="default"/>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displayBackgroundShape/>
  <w:embedTrueTypeFonts/>
  <w:saveSubsetFonts/>
  <w:bordersDoNotSurroundHeader/>
  <w:bordersDoNotSurroundFooter/>
  <w:hideSpellingErrors/>
  <w:hideGrammaticalErrors/>
  <w:activeWritingStyle w:appName="MSWord" w:lang="en-US" w:vendorID="64" w:dllVersion="6" w:nlCheck="1" w:checkStyle="0"/>
  <w:activeWritingStyle w:appName="MSWord" w:lang="en-GB" w:vendorID="64" w:dllVersion="6" w:nlCheck="1" w:checkStyle="0"/>
  <w:activeWritingStyle w:appName="MSWord" w:lang="de-DE" w:vendorID="64" w:dllVersion="6" w:nlCheck="1" w:checkStyle="1"/>
  <w:activeWritingStyle w:appName="MSWord" w:lang="en-IN" w:vendorID="64" w:dllVersion="6" w:nlCheck="1" w:checkStyle="1"/>
  <w:activeWritingStyle w:appName="MSWord" w:lang="en-IE" w:vendorID="64" w:dllVersion="6" w:nlCheck="1" w:checkStyle="1"/>
  <w:activeWritingStyle w:appName="MSWord" w:lang="fr-CA" w:vendorID="64" w:dllVersion="6" w:nlCheck="1" w:checkStyle="0"/>
  <w:activeWritingStyle w:appName="MSWord" w:lang="ru-RU"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NotTrackFormatting/>
  <w:defaultTabStop w:val="720"/>
  <w:drawingGridHorizontalSpacing w:val="9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170"/>
    <w:rsid w:val="000007D4"/>
    <w:rsid w:val="00000DFD"/>
    <w:rsid w:val="000012BB"/>
    <w:rsid w:val="00001382"/>
    <w:rsid w:val="00002151"/>
    <w:rsid w:val="00002346"/>
    <w:rsid w:val="000032A7"/>
    <w:rsid w:val="000038DC"/>
    <w:rsid w:val="000061B8"/>
    <w:rsid w:val="00006D6B"/>
    <w:rsid w:val="0000761E"/>
    <w:rsid w:val="0000764A"/>
    <w:rsid w:val="000101FC"/>
    <w:rsid w:val="00010AEF"/>
    <w:rsid w:val="00010BD9"/>
    <w:rsid w:val="00011493"/>
    <w:rsid w:val="00011B9B"/>
    <w:rsid w:val="00011D83"/>
    <w:rsid w:val="000120BA"/>
    <w:rsid w:val="00012194"/>
    <w:rsid w:val="00012AA6"/>
    <w:rsid w:val="00012C40"/>
    <w:rsid w:val="0001372F"/>
    <w:rsid w:val="000155AC"/>
    <w:rsid w:val="00015C92"/>
    <w:rsid w:val="000160C1"/>
    <w:rsid w:val="00016156"/>
    <w:rsid w:val="00016469"/>
    <w:rsid w:val="00016DDE"/>
    <w:rsid w:val="00016E5C"/>
    <w:rsid w:val="00017152"/>
    <w:rsid w:val="00017F29"/>
    <w:rsid w:val="00020155"/>
    <w:rsid w:val="0002042A"/>
    <w:rsid w:val="00020486"/>
    <w:rsid w:val="00021A6B"/>
    <w:rsid w:val="00022397"/>
    <w:rsid w:val="00022793"/>
    <w:rsid w:val="00022B61"/>
    <w:rsid w:val="00023502"/>
    <w:rsid w:val="00023915"/>
    <w:rsid w:val="00023C92"/>
    <w:rsid w:val="00023F60"/>
    <w:rsid w:val="000241E3"/>
    <w:rsid w:val="000242BB"/>
    <w:rsid w:val="00024E17"/>
    <w:rsid w:val="00024EEC"/>
    <w:rsid w:val="00025EEB"/>
    <w:rsid w:val="00026043"/>
    <w:rsid w:val="000266E9"/>
    <w:rsid w:val="00026C6F"/>
    <w:rsid w:val="00026D67"/>
    <w:rsid w:val="000275D7"/>
    <w:rsid w:val="00027C5E"/>
    <w:rsid w:val="00027EA3"/>
    <w:rsid w:val="000305FF"/>
    <w:rsid w:val="000307EC"/>
    <w:rsid w:val="000308A9"/>
    <w:rsid w:val="00030E0A"/>
    <w:rsid w:val="000311B4"/>
    <w:rsid w:val="00031812"/>
    <w:rsid w:val="00031935"/>
    <w:rsid w:val="00031DA0"/>
    <w:rsid w:val="0003267B"/>
    <w:rsid w:val="0003336A"/>
    <w:rsid w:val="00033429"/>
    <w:rsid w:val="00034712"/>
    <w:rsid w:val="00034AE9"/>
    <w:rsid w:val="00034E8B"/>
    <w:rsid w:val="00036008"/>
    <w:rsid w:val="0003638A"/>
    <w:rsid w:val="000366DB"/>
    <w:rsid w:val="00036779"/>
    <w:rsid w:val="0003696E"/>
    <w:rsid w:val="00036FD3"/>
    <w:rsid w:val="000375F7"/>
    <w:rsid w:val="000379F4"/>
    <w:rsid w:val="00037A4C"/>
    <w:rsid w:val="00037E27"/>
    <w:rsid w:val="00037F99"/>
    <w:rsid w:val="00040A42"/>
    <w:rsid w:val="000415E4"/>
    <w:rsid w:val="00041C94"/>
    <w:rsid w:val="000427A7"/>
    <w:rsid w:val="00042BB4"/>
    <w:rsid w:val="00042CE5"/>
    <w:rsid w:val="00043C7F"/>
    <w:rsid w:val="00043EAE"/>
    <w:rsid w:val="00043FF0"/>
    <w:rsid w:val="00044158"/>
    <w:rsid w:val="00044D36"/>
    <w:rsid w:val="00044FB0"/>
    <w:rsid w:val="000452D4"/>
    <w:rsid w:val="000468F7"/>
    <w:rsid w:val="00046F78"/>
    <w:rsid w:val="00047118"/>
    <w:rsid w:val="00047842"/>
    <w:rsid w:val="000478F1"/>
    <w:rsid w:val="00050629"/>
    <w:rsid w:val="0005106D"/>
    <w:rsid w:val="000516A8"/>
    <w:rsid w:val="00051E2D"/>
    <w:rsid w:val="00051E2E"/>
    <w:rsid w:val="0005200B"/>
    <w:rsid w:val="0005229D"/>
    <w:rsid w:val="0005293C"/>
    <w:rsid w:val="00052AC9"/>
    <w:rsid w:val="00052B3E"/>
    <w:rsid w:val="0005308A"/>
    <w:rsid w:val="0005310C"/>
    <w:rsid w:val="00053197"/>
    <w:rsid w:val="0005369C"/>
    <w:rsid w:val="00053AC4"/>
    <w:rsid w:val="000544A4"/>
    <w:rsid w:val="00054929"/>
    <w:rsid w:val="00054947"/>
    <w:rsid w:val="00054E16"/>
    <w:rsid w:val="00054E70"/>
    <w:rsid w:val="000552D4"/>
    <w:rsid w:val="00055D6F"/>
    <w:rsid w:val="000561FB"/>
    <w:rsid w:val="00056C0F"/>
    <w:rsid w:val="000578DE"/>
    <w:rsid w:val="00057D6C"/>
    <w:rsid w:val="00060C90"/>
    <w:rsid w:val="00061F9F"/>
    <w:rsid w:val="000629D4"/>
    <w:rsid w:val="00062B13"/>
    <w:rsid w:val="00062C1A"/>
    <w:rsid w:val="00062E74"/>
    <w:rsid w:val="00064063"/>
    <w:rsid w:val="0006454F"/>
    <w:rsid w:val="00064591"/>
    <w:rsid w:val="00065FD9"/>
    <w:rsid w:val="00066AFA"/>
    <w:rsid w:val="00066B24"/>
    <w:rsid w:val="00067399"/>
    <w:rsid w:val="00067D25"/>
    <w:rsid w:val="00067F69"/>
    <w:rsid w:val="0007092F"/>
    <w:rsid w:val="00070F68"/>
    <w:rsid w:val="00070FA7"/>
    <w:rsid w:val="00071596"/>
    <w:rsid w:val="00071754"/>
    <w:rsid w:val="00071995"/>
    <w:rsid w:val="00071B9A"/>
    <w:rsid w:val="00071F94"/>
    <w:rsid w:val="000725BA"/>
    <w:rsid w:val="000725FD"/>
    <w:rsid w:val="00072748"/>
    <w:rsid w:val="00072924"/>
    <w:rsid w:val="00072D6D"/>
    <w:rsid w:val="0007381C"/>
    <w:rsid w:val="00073AA9"/>
    <w:rsid w:val="00073CA5"/>
    <w:rsid w:val="00074967"/>
    <w:rsid w:val="000749B6"/>
    <w:rsid w:val="00074F87"/>
    <w:rsid w:val="00074FB2"/>
    <w:rsid w:val="00075F2F"/>
    <w:rsid w:val="00075F3E"/>
    <w:rsid w:val="000769D7"/>
    <w:rsid w:val="000807FB"/>
    <w:rsid w:val="00080D58"/>
    <w:rsid w:val="00081AB0"/>
    <w:rsid w:val="000821F8"/>
    <w:rsid w:val="000823ED"/>
    <w:rsid w:val="000824BF"/>
    <w:rsid w:val="000837FB"/>
    <w:rsid w:val="00083B2E"/>
    <w:rsid w:val="000840E4"/>
    <w:rsid w:val="00084CF9"/>
    <w:rsid w:val="00084E97"/>
    <w:rsid w:val="00085D9E"/>
    <w:rsid w:val="00085ED4"/>
    <w:rsid w:val="0008616C"/>
    <w:rsid w:val="000870F0"/>
    <w:rsid w:val="00087752"/>
    <w:rsid w:val="00087FD7"/>
    <w:rsid w:val="0009005F"/>
    <w:rsid w:val="00090479"/>
    <w:rsid w:val="00090AC1"/>
    <w:rsid w:val="00090F8B"/>
    <w:rsid w:val="000910C9"/>
    <w:rsid w:val="00091611"/>
    <w:rsid w:val="000925B1"/>
    <w:rsid w:val="0009295A"/>
    <w:rsid w:val="00092DAF"/>
    <w:rsid w:val="0009387A"/>
    <w:rsid w:val="00093DB4"/>
    <w:rsid w:val="00093E2B"/>
    <w:rsid w:val="00094CF7"/>
    <w:rsid w:val="000951B9"/>
    <w:rsid w:val="0009528F"/>
    <w:rsid w:val="00095825"/>
    <w:rsid w:val="00096184"/>
    <w:rsid w:val="00096249"/>
    <w:rsid w:val="00096B3F"/>
    <w:rsid w:val="00096ECA"/>
    <w:rsid w:val="00097110"/>
    <w:rsid w:val="000973EC"/>
    <w:rsid w:val="000974AE"/>
    <w:rsid w:val="000974EB"/>
    <w:rsid w:val="0009770D"/>
    <w:rsid w:val="0009796A"/>
    <w:rsid w:val="000A0B6D"/>
    <w:rsid w:val="000A174C"/>
    <w:rsid w:val="000A1830"/>
    <w:rsid w:val="000A18F4"/>
    <w:rsid w:val="000A1AFA"/>
    <w:rsid w:val="000A1F4C"/>
    <w:rsid w:val="000A2BDD"/>
    <w:rsid w:val="000A2E6A"/>
    <w:rsid w:val="000A3BE6"/>
    <w:rsid w:val="000A3E37"/>
    <w:rsid w:val="000A3FF7"/>
    <w:rsid w:val="000A4656"/>
    <w:rsid w:val="000A4E23"/>
    <w:rsid w:val="000A4EAB"/>
    <w:rsid w:val="000A4FFC"/>
    <w:rsid w:val="000A5D8C"/>
    <w:rsid w:val="000A5E8D"/>
    <w:rsid w:val="000A5EEB"/>
    <w:rsid w:val="000A65A1"/>
    <w:rsid w:val="000A6658"/>
    <w:rsid w:val="000A6CE4"/>
    <w:rsid w:val="000A6FB2"/>
    <w:rsid w:val="000A70D6"/>
    <w:rsid w:val="000A72B9"/>
    <w:rsid w:val="000A75A3"/>
    <w:rsid w:val="000A779A"/>
    <w:rsid w:val="000B13CD"/>
    <w:rsid w:val="000B16C3"/>
    <w:rsid w:val="000B1A08"/>
    <w:rsid w:val="000B1B8A"/>
    <w:rsid w:val="000B2509"/>
    <w:rsid w:val="000B27BF"/>
    <w:rsid w:val="000B30B8"/>
    <w:rsid w:val="000B321E"/>
    <w:rsid w:val="000B33B1"/>
    <w:rsid w:val="000B33B7"/>
    <w:rsid w:val="000B3401"/>
    <w:rsid w:val="000B373A"/>
    <w:rsid w:val="000B3ED4"/>
    <w:rsid w:val="000B3F64"/>
    <w:rsid w:val="000B4997"/>
    <w:rsid w:val="000B4BE9"/>
    <w:rsid w:val="000B4D08"/>
    <w:rsid w:val="000B535F"/>
    <w:rsid w:val="000B59C1"/>
    <w:rsid w:val="000B5B5B"/>
    <w:rsid w:val="000B6159"/>
    <w:rsid w:val="000B667E"/>
    <w:rsid w:val="000B6E60"/>
    <w:rsid w:val="000B6F5F"/>
    <w:rsid w:val="000B7A2C"/>
    <w:rsid w:val="000C0A45"/>
    <w:rsid w:val="000C0AB3"/>
    <w:rsid w:val="000C0CB1"/>
    <w:rsid w:val="000C101C"/>
    <w:rsid w:val="000C11C7"/>
    <w:rsid w:val="000C169B"/>
    <w:rsid w:val="000C2000"/>
    <w:rsid w:val="000C230F"/>
    <w:rsid w:val="000C2CE1"/>
    <w:rsid w:val="000C3150"/>
    <w:rsid w:val="000C3176"/>
    <w:rsid w:val="000C3232"/>
    <w:rsid w:val="000C348F"/>
    <w:rsid w:val="000C35C7"/>
    <w:rsid w:val="000C387E"/>
    <w:rsid w:val="000C4297"/>
    <w:rsid w:val="000C453B"/>
    <w:rsid w:val="000C455F"/>
    <w:rsid w:val="000C484B"/>
    <w:rsid w:val="000C4E53"/>
    <w:rsid w:val="000C5C55"/>
    <w:rsid w:val="000C6374"/>
    <w:rsid w:val="000C64AA"/>
    <w:rsid w:val="000C732F"/>
    <w:rsid w:val="000C75E8"/>
    <w:rsid w:val="000D0FA7"/>
    <w:rsid w:val="000D1634"/>
    <w:rsid w:val="000D163E"/>
    <w:rsid w:val="000D19A9"/>
    <w:rsid w:val="000D1C2C"/>
    <w:rsid w:val="000D1D6D"/>
    <w:rsid w:val="000D280A"/>
    <w:rsid w:val="000D2A7B"/>
    <w:rsid w:val="000D2E45"/>
    <w:rsid w:val="000D38F0"/>
    <w:rsid w:val="000D3DFF"/>
    <w:rsid w:val="000D4076"/>
    <w:rsid w:val="000D4147"/>
    <w:rsid w:val="000D44AE"/>
    <w:rsid w:val="000D44CF"/>
    <w:rsid w:val="000D45BF"/>
    <w:rsid w:val="000D5523"/>
    <w:rsid w:val="000D57AE"/>
    <w:rsid w:val="000D5F67"/>
    <w:rsid w:val="000D6257"/>
    <w:rsid w:val="000D674F"/>
    <w:rsid w:val="000D6F2C"/>
    <w:rsid w:val="000D7308"/>
    <w:rsid w:val="000D736C"/>
    <w:rsid w:val="000D7B7D"/>
    <w:rsid w:val="000D7C4F"/>
    <w:rsid w:val="000E0098"/>
    <w:rsid w:val="000E03B0"/>
    <w:rsid w:val="000E06AE"/>
    <w:rsid w:val="000E1B43"/>
    <w:rsid w:val="000E1BF9"/>
    <w:rsid w:val="000E31FC"/>
    <w:rsid w:val="000E3C54"/>
    <w:rsid w:val="000E3F3B"/>
    <w:rsid w:val="000E448B"/>
    <w:rsid w:val="000E4EF8"/>
    <w:rsid w:val="000E59F3"/>
    <w:rsid w:val="000E6524"/>
    <w:rsid w:val="000E668B"/>
    <w:rsid w:val="000E6909"/>
    <w:rsid w:val="000E6F02"/>
    <w:rsid w:val="000E7340"/>
    <w:rsid w:val="000E7869"/>
    <w:rsid w:val="000E7C2B"/>
    <w:rsid w:val="000F04B4"/>
    <w:rsid w:val="000F0CA6"/>
    <w:rsid w:val="000F0DBF"/>
    <w:rsid w:val="000F0E93"/>
    <w:rsid w:val="000F12E8"/>
    <w:rsid w:val="000F1554"/>
    <w:rsid w:val="000F17E3"/>
    <w:rsid w:val="000F1A86"/>
    <w:rsid w:val="000F2231"/>
    <w:rsid w:val="000F27F0"/>
    <w:rsid w:val="000F293A"/>
    <w:rsid w:val="000F2B7B"/>
    <w:rsid w:val="000F2BD0"/>
    <w:rsid w:val="000F308F"/>
    <w:rsid w:val="000F3BB5"/>
    <w:rsid w:val="000F465B"/>
    <w:rsid w:val="000F46FB"/>
    <w:rsid w:val="000F5F8A"/>
    <w:rsid w:val="000F6CB1"/>
    <w:rsid w:val="000F70FC"/>
    <w:rsid w:val="000F7587"/>
    <w:rsid w:val="000F7BF7"/>
    <w:rsid w:val="000F7E46"/>
    <w:rsid w:val="001001C8"/>
    <w:rsid w:val="001007B1"/>
    <w:rsid w:val="0010091A"/>
    <w:rsid w:val="00100B7E"/>
    <w:rsid w:val="0010265E"/>
    <w:rsid w:val="00102758"/>
    <w:rsid w:val="001027D6"/>
    <w:rsid w:val="0010302B"/>
    <w:rsid w:val="00103900"/>
    <w:rsid w:val="00103B91"/>
    <w:rsid w:val="00103F41"/>
    <w:rsid w:val="00104ADF"/>
    <w:rsid w:val="00104DD3"/>
    <w:rsid w:val="00104E41"/>
    <w:rsid w:val="00104FEA"/>
    <w:rsid w:val="0010512B"/>
    <w:rsid w:val="001053C4"/>
    <w:rsid w:val="001059B4"/>
    <w:rsid w:val="00106160"/>
    <w:rsid w:val="001064AA"/>
    <w:rsid w:val="001069BE"/>
    <w:rsid w:val="00106EC9"/>
    <w:rsid w:val="00107E06"/>
    <w:rsid w:val="00110C5F"/>
    <w:rsid w:val="001112C7"/>
    <w:rsid w:val="00111418"/>
    <w:rsid w:val="001114F4"/>
    <w:rsid w:val="00111FC3"/>
    <w:rsid w:val="001129E8"/>
    <w:rsid w:val="00112CE0"/>
    <w:rsid w:val="00112FA5"/>
    <w:rsid w:val="001134DE"/>
    <w:rsid w:val="00113BC9"/>
    <w:rsid w:val="001142F3"/>
    <w:rsid w:val="00114313"/>
    <w:rsid w:val="00114B8B"/>
    <w:rsid w:val="00114F29"/>
    <w:rsid w:val="001151BC"/>
    <w:rsid w:val="00115FFF"/>
    <w:rsid w:val="001160A3"/>
    <w:rsid w:val="00116E74"/>
    <w:rsid w:val="00117836"/>
    <w:rsid w:val="00117DAD"/>
    <w:rsid w:val="00120E98"/>
    <w:rsid w:val="00120F9A"/>
    <w:rsid w:val="00121488"/>
    <w:rsid w:val="0012170A"/>
    <w:rsid w:val="00121798"/>
    <w:rsid w:val="00121885"/>
    <w:rsid w:val="001218AA"/>
    <w:rsid w:val="00121D91"/>
    <w:rsid w:val="0012225E"/>
    <w:rsid w:val="001222E2"/>
    <w:rsid w:val="00122B74"/>
    <w:rsid w:val="00122DAB"/>
    <w:rsid w:val="00122E0A"/>
    <w:rsid w:val="0012335B"/>
    <w:rsid w:val="00123C37"/>
    <w:rsid w:val="00123D91"/>
    <w:rsid w:val="001241D9"/>
    <w:rsid w:val="0012422B"/>
    <w:rsid w:val="00124625"/>
    <w:rsid w:val="00124AC3"/>
    <w:rsid w:val="00124FB9"/>
    <w:rsid w:val="0012512E"/>
    <w:rsid w:val="001254D8"/>
    <w:rsid w:val="001257C9"/>
    <w:rsid w:val="001259F9"/>
    <w:rsid w:val="00125EA9"/>
    <w:rsid w:val="00125EC7"/>
    <w:rsid w:val="00126440"/>
    <w:rsid w:val="001266D5"/>
    <w:rsid w:val="00126F75"/>
    <w:rsid w:val="001274BA"/>
    <w:rsid w:val="00130448"/>
    <w:rsid w:val="0013052A"/>
    <w:rsid w:val="00130958"/>
    <w:rsid w:val="00130C36"/>
    <w:rsid w:val="0013277D"/>
    <w:rsid w:val="00133C97"/>
    <w:rsid w:val="00133FBE"/>
    <w:rsid w:val="001344AB"/>
    <w:rsid w:val="00134E4F"/>
    <w:rsid w:val="00134E8F"/>
    <w:rsid w:val="00135BC0"/>
    <w:rsid w:val="00135D56"/>
    <w:rsid w:val="00136D6B"/>
    <w:rsid w:val="00136F7F"/>
    <w:rsid w:val="00137361"/>
    <w:rsid w:val="001377D7"/>
    <w:rsid w:val="001379C6"/>
    <w:rsid w:val="00140085"/>
    <w:rsid w:val="0014079B"/>
    <w:rsid w:val="00140DA0"/>
    <w:rsid w:val="0014117E"/>
    <w:rsid w:val="001413BB"/>
    <w:rsid w:val="00141C1C"/>
    <w:rsid w:val="001425DB"/>
    <w:rsid w:val="00142CA4"/>
    <w:rsid w:val="001430AF"/>
    <w:rsid w:val="0014347F"/>
    <w:rsid w:val="001443E5"/>
    <w:rsid w:val="001449B7"/>
    <w:rsid w:val="00144A89"/>
    <w:rsid w:val="00144F90"/>
    <w:rsid w:val="00145006"/>
    <w:rsid w:val="00145083"/>
    <w:rsid w:val="00145D49"/>
    <w:rsid w:val="00145DB5"/>
    <w:rsid w:val="00146620"/>
    <w:rsid w:val="00147504"/>
    <w:rsid w:val="001475D2"/>
    <w:rsid w:val="00147B99"/>
    <w:rsid w:val="00150E4F"/>
    <w:rsid w:val="00151813"/>
    <w:rsid w:val="00151FD6"/>
    <w:rsid w:val="001520AC"/>
    <w:rsid w:val="001522CA"/>
    <w:rsid w:val="00152DFB"/>
    <w:rsid w:val="00152E53"/>
    <w:rsid w:val="001531DB"/>
    <w:rsid w:val="0015330A"/>
    <w:rsid w:val="00153679"/>
    <w:rsid w:val="00153EAD"/>
    <w:rsid w:val="001543CF"/>
    <w:rsid w:val="001548F0"/>
    <w:rsid w:val="001549A3"/>
    <w:rsid w:val="00154B88"/>
    <w:rsid w:val="00154D74"/>
    <w:rsid w:val="00155345"/>
    <w:rsid w:val="00155461"/>
    <w:rsid w:val="0015636E"/>
    <w:rsid w:val="001564EF"/>
    <w:rsid w:val="00156BE1"/>
    <w:rsid w:val="00157016"/>
    <w:rsid w:val="001570BA"/>
    <w:rsid w:val="001572FF"/>
    <w:rsid w:val="001574AD"/>
    <w:rsid w:val="001574EC"/>
    <w:rsid w:val="0015779A"/>
    <w:rsid w:val="001578B0"/>
    <w:rsid w:val="001604A7"/>
    <w:rsid w:val="00161106"/>
    <w:rsid w:val="00161438"/>
    <w:rsid w:val="00161492"/>
    <w:rsid w:val="00161647"/>
    <w:rsid w:val="001619E6"/>
    <w:rsid w:val="00161CD9"/>
    <w:rsid w:val="00161D37"/>
    <w:rsid w:val="00161F99"/>
    <w:rsid w:val="00162471"/>
    <w:rsid w:val="001631B7"/>
    <w:rsid w:val="00164033"/>
    <w:rsid w:val="001641EA"/>
    <w:rsid w:val="00165303"/>
    <w:rsid w:val="0016588A"/>
    <w:rsid w:val="00165C43"/>
    <w:rsid w:val="0016689B"/>
    <w:rsid w:val="00166B43"/>
    <w:rsid w:val="0016779C"/>
    <w:rsid w:val="00170B3C"/>
    <w:rsid w:val="001713D9"/>
    <w:rsid w:val="0017155E"/>
    <w:rsid w:val="00171704"/>
    <w:rsid w:val="001718C4"/>
    <w:rsid w:val="00172286"/>
    <w:rsid w:val="0017234F"/>
    <w:rsid w:val="0017237D"/>
    <w:rsid w:val="001728A3"/>
    <w:rsid w:val="00173B52"/>
    <w:rsid w:val="00173D47"/>
    <w:rsid w:val="001744D5"/>
    <w:rsid w:val="00174C34"/>
    <w:rsid w:val="001752ED"/>
    <w:rsid w:val="0017534D"/>
    <w:rsid w:val="00175529"/>
    <w:rsid w:val="00176675"/>
    <w:rsid w:val="00176DF1"/>
    <w:rsid w:val="00176EF8"/>
    <w:rsid w:val="0018020C"/>
    <w:rsid w:val="001807B2"/>
    <w:rsid w:val="00180D2C"/>
    <w:rsid w:val="00181307"/>
    <w:rsid w:val="0018183A"/>
    <w:rsid w:val="001819A4"/>
    <w:rsid w:val="001819D6"/>
    <w:rsid w:val="001825E3"/>
    <w:rsid w:val="00182829"/>
    <w:rsid w:val="00182C74"/>
    <w:rsid w:val="00183178"/>
    <w:rsid w:val="00183751"/>
    <w:rsid w:val="001843CA"/>
    <w:rsid w:val="0018467E"/>
    <w:rsid w:val="00184FF8"/>
    <w:rsid w:val="00186410"/>
    <w:rsid w:val="001865D1"/>
    <w:rsid w:val="001867FC"/>
    <w:rsid w:val="00186932"/>
    <w:rsid w:val="00186B64"/>
    <w:rsid w:val="00187749"/>
    <w:rsid w:val="00187D86"/>
    <w:rsid w:val="00187F03"/>
    <w:rsid w:val="00190008"/>
    <w:rsid w:val="00190310"/>
    <w:rsid w:val="0019091E"/>
    <w:rsid w:val="001909C6"/>
    <w:rsid w:val="00190BE0"/>
    <w:rsid w:val="00191D45"/>
    <w:rsid w:val="00191F2F"/>
    <w:rsid w:val="0019202E"/>
    <w:rsid w:val="00192787"/>
    <w:rsid w:val="00192804"/>
    <w:rsid w:val="00192854"/>
    <w:rsid w:val="00192C3B"/>
    <w:rsid w:val="00192DE8"/>
    <w:rsid w:val="00192EC0"/>
    <w:rsid w:val="00193045"/>
    <w:rsid w:val="00193165"/>
    <w:rsid w:val="00193885"/>
    <w:rsid w:val="00194295"/>
    <w:rsid w:val="0019444B"/>
    <w:rsid w:val="001944BC"/>
    <w:rsid w:val="00194B4F"/>
    <w:rsid w:val="00194B84"/>
    <w:rsid w:val="00194C3A"/>
    <w:rsid w:val="00194DAA"/>
    <w:rsid w:val="00195479"/>
    <w:rsid w:val="00195998"/>
    <w:rsid w:val="00195A1C"/>
    <w:rsid w:val="00195ACA"/>
    <w:rsid w:val="00196037"/>
    <w:rsid w:val="0019614D"/>
    <w:rsid w:val="001966D9"/>
    <w:rsid w:val="001966F0"/>
    <w:rsid w:val="00196B42"/>
    <w:rsid w:val="00197733"/>
    <w:rsid w:val="00197871"/>
    <w:rsid w:val="00197B1A"/>
    <w:rsid w:val="00197D44"/>
    <w:rsid w:val="00197F03"/>
    <w:rsid w:val="00197FF1"/>
    <w:rsid w:val="001A0660"/>
    <w:rsid w:val="001A1207"/>
    <w:rsid w:val="001A1BCF"/>
    <w:rsid w:val="001A3773"/>
    <w:rsid w:val="001A411E"/>
    <w:rsid w:val="001A4A58"/>
    <w:rsid w:val="001A5014"/>
    <w:rsid w:val="001A5112"/>
    <w:rsid w:val="001A54BB"/>
    <w:rsid w:val="001A570B"/>
    <w:rsid w:val="001A72C1"/>
    <w:rsid w:val="001A7AA3"/>
    <w:rsid w:val="001A7BD0"/>
    <w:rsid w:val="001B064B"/>
    <w:rsid w:val="001B0B66"/>
    <w:rsid w:val="001B1510"/>
    <w:rsid w:val="001B2A9F"/>
    <w:rsid w:val="001B3043"/>
    <w:rsid w:val="001B36AF"/>
    <w:rsid w:val="001B38DB"/>
    <w:rsid w:val="001B3A10"/>
    <w:rsid w:val="001B3ADD"/>
    <w:rsid w:val="001B3EC5"/>
    <w:rsid w:val="001B4388"/>
    <w:rsid w:val="001B43C0"/>
    <w:rsid w:val="001B469B"/>
    <w:rsid w:val="001B48F2"/>
    <w:rsid w:val="001B4FA5"/>
    <w:rsid w:val="001B5430"/>
    <w:rsid w:val="001B6281"/>
    <w:rsid w:val="001B63A9"/>
    <w:rsid w:val="001B6C17"/>
    <w:rsid w:val="001B750A"/>
    <w:rsid w:val="001B7D4B"/>
    <w:rsid w:val="001C04EE"/>
    <w:rsid w:val="001C0ABE"/>
    <w:rsid w:val="001C0C97"/>
    <w:rsid w:val="001C1790"/>
    <w:rsid w:val="001C182E"/>
    <w:rsid w:val="001C1F3A"/>
    <w:rsid w:val="001C27D6"/>
    <w:rsid w:val="001C2FE5"/>
    <w:rsid w:val="001C3959"/>
    <w:rsid w:val="001C39CF"/>
    <w:rsid w:val="001C3CAA"/>
    <w:rsid w:val="001C3DEF"/>
    <w:rsid w:val="001C40C8"/>
    <w:rsid w:val="001C4411"/>
    <w:rsid w:val="001C4EBE"/>
    <w:rsid w:val="001C5B75"/>
    <w:rsid w:val="001C5E72"/>
    <w:rsid w:val="001C627C"/>
    <w:rsid w:val="001C642B"/>
    <w:rsid w:val="001C65A8"/>
    <w:rsid w:val="001C68B6"/>
    <w:rsid w:val="001C6A1C"/>
    <w:rsid w:val="001C6F90"/>
    <w:rsid w:val="001C7620"/>
    <w:rsid w:val="001D0C53"/>
    <w:rsid w:val="001D0CEE"/>
    <w:rsid w:val="001D12C4"/>
    <w:rsid w:val="001D1894"/>
    <w:rsid w:val="001D1EE4"/>
    <w:rsid w:val="001D32C4"/>
    <w:rsid w:val="001D4D41"/>
    <w:rsid w:val="001D6119"/>
    <w:rsid w:val="001D6690"/>
    <w:rsid w:val="001D6C4C"/>
    <w:rsid w:val="001D6D59"/>
    <w:rsid w:val="001D76CD"/>
    <w:rsid w:val="001D7C7A"/>
    <w:rsid w:val="001E00BD"/>
    <w:rsid w:val="001E0669"/>
    <w:rsid w:val="001E1319"/>
    <w:rsid w:val="001E1457"/>
    <w:rsid w:val="001E1893"/>
    <w:rsid w:val="001E1AC1"/>
    <w:rsid w:val="001E1E2D"/>
    <w:rsid w:val="001E1EAA"/>
    <w:rsid w:val="001E2243"/>
    <w:rsid w:val="001E2467"/>
    <w:rsid w:val="001E2948"/>
    <w:rsid w:val="001E327E"/>
    <w:rsid w:val="001E3699"/>
    <w:rsid w:val="001E378C"/>
    <w:rsid w:val="001E424A"/>
    <w:rsid w:val="001E4E11"/>
    <w:rsid w:val="001E5477"/>
    <w:rsid w:val="001E6452"/>
    <w:rsid w:val="001E64A7"/>
    <w:rsid w:val="001E6729"/>
    <w:rsid w:val="001E6862"/>
    <w:rsid w:val="001E68CA"/>
    <w:rsid w:val="001E7094"/>
    <w:rsid w:val="001E71ED"/>
    <w:rsid w:val="001E7781"/>
    <w:rsid w:val="001E77AA"/>
    <w:rsid w:val="001E77D4"/>
    <w:rsid w:val="001E7974"/>
    <w:rsid w:val="001F05BA"/>
    <w:rsid w:val="001F060E"/>
    <w:rsid w:val="001F0829"/>
    <w:rsid w:val="001F11A1"/>
    <w:rsid w:val="001F1C19"/>
    <w:rsid w:val="001F1D29"/>
    <w:rsid w:val="001F224F"/>
    <w:rsid w:val="001F23CC"/>
    <w:rsid w:val="001F24AC"/>
    <w:rsid w:val="001F2649"/>
    <w:rsid w:val="001F2C81"/>
    <w:rsid w:val="001F3539"/>
    <w:rsid w:val="001F37E3"/>
    <w:rsid w:val="001F3ADD"/>
    <w:rsid w:val="001F4049"/>
    <w:rsid w:val="001F48D7"/>
    <w:rsid w:val="001F4A5D"/>
    <w:rsid w:val="001F4CB8"/>
    <w:rsid w:val="001F562B"/>
    <w:rsid w:val="001F5798"/>
    <w:rsid w:val="001F591A"/>
    <w:rsid w:val="001F5AE2"/>
    <w:rsid w:val="001F6193"/>
    <w:rsid w:val="001F64C9"/>
    <w:rsid w:val="001F69CE"/>
    <w:rsid w:val="001F722C"/>
    <w:rsid w:val="001F7957"/>
    <w:rsid w:val="002001A8"/>
    <w:rsid w:val="00200368"/>
    <w:rsid w:val="00200A44"/>
    <w:rsid w:val="00200C30"/>
    <w:rsid w:val="002011D2"/>
    <w:rsid w:val="00201307"/>
    <w:rsid w:val="002013D8"/>
    <w:rsid w:val="002014C9"/>
    <w:rsid w:val="00201961"/>
    <w:rsid w:val="00201C4B"/>
    <w:rsid w:val="00201EBC"/>
    <w:rsid w:val="002036E2"/>
    <w:rsid w:val="00203DDF"/>
    <w:rsid w:val="00203E45"/>
    <w:rsid w:val="00203F56"/>
    <w:rsid w:val="002040F0"/>
    <w:rsid w:val="0020432A"/>
    <w:rsid w:val="00204345"/>
    <w:rsid w:val="00204466"/>
    <w:rsid w:val="0020471F"/>
    <w:rsid w:val="002048E5"/>
    <w:rsid w:val="002052EF"/>
    <w:rsid w:val="00205B93"/>
    <w:rsid w:val="00205E44"/>
    <w:rsid w:val="00205E61"/>
    <w:rsid w:val="0020636A"/>
    <w:rsid w:val="00206BA0"/>
    <w:rsid w:val="00206C17"/>
    <w:rsid w:val="00206C85"/>
    <w:rsid w:val="00206E0B"/>
    <w:rsid w:val="00207436"/>
    <w:rsid w:val="00210674"/>
    <w:rsid w:val="00210675"/>
    <w:rsid w:val="00211254"/>
    <w:rsid w:val="0021188D"/>
    <w:rsid w:val="00211A66"/>
    <w:rsid w:val="00211A94"/>
    <w:rsid w:val="00211B12"/>
    <w:rsid w:val="002121EF"/>
    <w:rsid w:val="00212930"/>
    <w:rsid w:val="00212CA4"/>
    <w:rsid w:val="0021349E"/>
    <w:rsid w:val="002134AC"/>
    <w:rsid w:val="00213526"/>
    <w:rsid w:val="00213632"/>
    <w:rsid w:val="00213744"/>
    <w:rsid w:val="00213BF3"/>
    <w:rsid w:val="0021402F"/>
    <w:rsid w:val="00214250"/>
    <w:rsid w:val="0021467C"/>
    <w:rsid w:val="00214760"/>
    <w:rsid w:val="00215656"/>
    <w:rsid w:val="0021582F"/>
    <w:rsid w:val="002159E9"/>
    <w:rsid w:val="00215AA5"/>
    <w:rsid w:val="0021663A"/>
    <w:rsid w:val="002178BC"/>
    <w:rsid w:val="00217A31"/>
    <w:rsid w:val="00217C30"/>
    <w:rsid w:val="00217F17"/>
    <w:rsid w:val="0022017A"/>
    <w:rsid w:val="00220CA3"/>
    <w:rsid w:val="00220CD8"/>
    <w:rsid w:val="002212D4"/>
    <w:rsid w:val="00221582"/>
    <w:rsid w:val="00221C1D"/>
    <w:rsid w:val="00222852"/>
    <w:rsid w:val="002230EA"/>
    <w:rsid w:val="0022351F"/>
    <w:rsid w:val="002246A4"/>
    <w:rsid w:val="0022489B"/>
    <w:rsid w:val="00224F33"/>
    <w:rsid w:val="00225160"/>
    <w:rsid w:val="00226016"/>
    <w:rsid w:val="002260BA"/>
    <w:rsid w:val="00226A87"/>
    <w:rsid w:val="00227400"/>
    <w:rsid w:val="00227791"/>
    <w:rsid w:val="00227908"/>
    <w:rsid w:val="002302E9"/>
    <w:rsid w:val="00230367"/>
    <w:rsid w:val="00230792"/>
    <w:rsid w:val="00230F09"/>
    <w:rsid w:val="00231177"/>
    <w:rsid w:val="00231700"/>
    <w:rsid w:val="00231B6C"/>
    <w:rsid w:val="00231E30"/>
    <w:rsid w:val="0023287D"/>
    <w:rsid w:val="00232CF0"/>
    <w:rsid w:val="002332CC"/>
    <w:rsid w:val="00233709"/>
    <w:rsid w:val="00233C2B"/>
    <w:rsid w:val="00233C56"/>
    <w:rsid w:val="00233CE3"/>
    <w:rsid w:val="00234147"/>
    <w:rsid w:val="002346E9"/>
    <w:rsid w:val="00234942"/>
    <w:rsid w:val="00234ADB"/>
    <w:rsid w:val="00234F6A"/>
    <w:rsid w:val="002351D5"/>
    <w:rsid w:val="00235845"/>
    <w:rsid w:val="002362B8"/>
    <w:rsid w:val="00236A39"/>
    <w:rsid w:val="00236AA1"/>
    <w:rsid w:val="0023738E"/>
    <w:rsid w:val="00237709"/>
    <w:rsid w:val="00237E2A"/>
    <w:rsid w:val="00240106"/>
    <w:rsid w:val="0024021A"/>
    <w:rsid w:val="0024039E"/>
    <w:rsid w:val="00240712"/>
    <w:rsid w:val="00240D42"/>
    <w:rsid w:val="0024115D"/>
    <w:rsid w:val="002411FA"/>
    <w:rsid w:val="0024185C"/>
    <w:rsid w:val="00241D3A"/>
    <w:rsid w:val="002420CB"/>
    <w:rsid w:val="0024239D"/>
    <w:rsid w:val="0024264E"/>
    <w:rsid w:val="0024266A"/>
    <w:rsid w:val="00242715"/>
    <w:rsid w:val="00242771"/>
    <w:rsid w:val="002432E9"/>
    <w:rsid w:val="00243408"/>
    <w:rsid w:val="002436F3"/>
    <w:rsid w:val="00243A00"/>
    <w:rsid w:val="00243D23"/>
    <w:rsid w:val="002443FE"/>
    <w:rsid w:val="00244445"/>
    <w:rsid w:val="0024464E"/>
    <w:rsid w:val="00244688"/>
    <w:rsid w:val="002450A6"/>
    <w:rsid w:val="00245722"/>
    <w:rsid w:val="00246382"/>
    <w:rsid w:val="00246C35"/>
    <w:rsid w:val="00246D2B"/>
    <w:rsid w:val="0024737C"/>
    <w:rsid w:val="00247416"/>
    <w:rsid w:val="002474AA"/>
    <w:rsid w:val="002474DD"/>
    <w:rsid w:val="00247566"/>
    <w:rsid w:val="0024770B"/>
    <w:rsid w:val="00247800"/>
    <w:rsid w:val="00247C07"/>
    <w:rsid w:val="00247D5C"/>
    <w:rsid w:val="0025032F"/>
    <w:rsid w:val="00250420"/>
    <w:rsid w:val="00250EA6"/>
    <w:rsid w:val="0025173F"/>
    <w:rsid w:val="002517CF"/>
    <w:rsid w:val="00251D30"/>
    <w:rsid w:val="0025201A"/>
    <w:rsid w:val="00252570"/>
    <w:rsid w:val="002525A3"/>
    <w:rsid w:val="002526E0"/>
    <w:rsid w:val="00252739"/>
    <w:rsid w:val="00254319"/>
    <w:rsid w:val="00254D66"/>
    <w:rsid w:val="00254DA9"/>
    <w:rsid w:val="002552DF"/>
    <w:rsid w:val="0025570E"/>
    <w:rsid w:val="0025572A"/>
    <w:rsid w:val="00255F10"/>
    <w:rsid w:val="00256627"/>
    <w:rsid w:val="002603A8"/>
    <w:rsid w:val="00260780"/>
    <w:rsid w:val="00260A43"/>
    <w:rsid w:val="00260E40"/>
    <w:rsid w:val="0026108F"/>
    <w:rsid w:val="002610A3"/>
    <w:rsid w:val="002613F0"/>
    <w:rsid w:val="00261477"/>
    <w:rsid w:val="00261596"/>
    <w:rsid w:val="00262403"/>
    <w:rsid w:val="00262448"/>
    <w:rsid w:val="00262612"/>
    <w:rsid w:val="002627CE"/>
    <w:rsid w:val="00262F54"/>
    <w:rsid w:val="0026346A"/>
    <w:rsid w:val="0026352D"/>
    <w:rsid w:val="00263D25"/>
    <w:rsid w:val="002640AC"/>
    <w:rsid w:val="0026439D"/>
    <w:rsid w:val="00264734"/>
    <w:rsid w:val="00264DB0"/>
    <w:rsid w:val="00265822"/>
    <w:rsid w:val="00265D24"/>
    <w:rsid w:val="00265D26"/>
    <w:rsid w:val="00265D9D"/>
    <w:rsid w:val="00266452"/>
    <w:rsid w:val="002669E8"/>
    <w:rsid w:val="00266F54"/>
    <w:rsid w:val="0026771B"/>
    <w:rsid w:val="0026786D"/>
    <w:rsid w:val="00270921"/>
    <w:rsid w:val="00271B35"/>
    <w:rsid w:val="002720E1"/>
    <w:rsid w:val="00272617"/>
    <w:rsid w:val="00272D21"/>
    <w:rsid w:val="00273AA2"/>
    <w:rsid w:val="00273CA1"/>
    <w:rsid w:val="00273DE3"/>
    <w:rsid w:val="00273F63"/>
    <w:rsid w:val="00275DA6"/>
    <w:rsid w:val="00276C79"/>
    <w:rsid w:val="00276C92"/>
    <w:rsid w:val="0027744F"/>
    <w:rsid w:val="002778F0"/>
    <w:rsid w:val="002779B5"/>
    <w:rsid w:val="00277CC6"/>
    <w:rsid w:val="00280384"/>
    <w:rsid w:val="002808F8"/>
    <w:rsid w:val="002813DF"/>
    <w:rsid w:val="00281796"/>
    <w:rsid w:val="002821C6"/>
    <w:rsid w:val="002827A9"/>
    <w:rsid w:val="0028282B"/>
    <w:rsid w:val="0028295F"/>
    <w:rsid w:val="00282F60"/>
    <w:rsid w:val="00283FB2"/>
    <w:rsid w:val="00284578"/>
    <w:rsid w:val="00284592"/>
    <w:rsid w:val="00284800"/>
    <w:rsid w:val="00284C6C"/>
    <w:rsid w:val="00284F43"/>
    <w:rsid w:val="00285DE4"/>
    <w:rsid w:val="00285E6D"/>
    <w:rsid w:val="00286011"/>
    <w:rsid w:val="00286C30"/>
    <w:rsid w:val="0028726E"/>
    <w:rsid w:val="00287625"/>
    <w:rsid w:val="002878B1"/>
    <w:rsid w:val="00287B7C"/>
    <w:rsid w:val="002902B5"/>
    <w:rsid w:val="002905E7"/>
    <w:rsid w:val="002908C8"/>
    <w:rsid w:val="00290B06"/>
    <w:rsid w:val="00290DA1"/>
    <w:rsid w:val="00291F43"/>
    <w:rsid w:val="00291FD5"/>
    <w:rsid w:val="00293ACC"/>
    <w:rsid w:val="00294168"/>
    <w:rsid w:val="002941DC"/>
    <w:rsid w:val="00294549"/>
    <w:rsid w:val="00294C35"/>
    <w:rsid w:val="00294E02"/>
    <w:rsid w:val="00294E9C"/>
    <w:rsid w:val="00294F97"/>
    <w:rsid w:val="00295A87"/>
    <w:rsid w:val="00295E76"/>
    <w:rsid w:val="00296043"/>
    <w:rsid w:val="0029636D"/>
    <w:rsid w:val="00296876"/>
    <w:rsid w:val="00296B46"/>
    <w:rsid w:val="00296BC5"/>
    <w:rsid w:val="00297065"/>
    <w:rsid w:val="00297594"/>
    <w:rsid w:val="00297683"/>
    <w:rsid w:val="002A04AA"/>
    <w:rsid w:val="002A059B"/>
    <w:rsid w:val="002A0669"/>
    <w:rsid w:val="002A0AA8"/>
    <w:rsid w:val="002A1C40"/>
    <w:rsid w:val="002A1FA9"/>
    <w:rsid w:val="002A2089"/>
    <w:rsid w:val="002A4763"/>
    <w:rsid w:val="002A484C"/>
    <w:rsid w:val="002A4890"/>
    <w:rsid w:val="002A4D85"/>
    <w:rsid w:val="002A4DD7"/>
    <w:rsid w:val="002A5683"/>
    <w:rsid w:val="002A5BDB"/>
    <w:rsid w:val="002A5CBF"/>
    <w:rsid w:val="002A5CDE"/>
    <w:rsid w:val="002A5D26"/>
    <w:rsid w:val="002A5E20"/>
    <w:rsid w:val="002A7A17"/>
    <w:rsid w:val="002A7CA6"/>
    <w:rsid w:val="002B0A43"/>
    <w:rsid w:val="002B0B53"/>
    <w:rsid w:val="002B0DD7"/>
    <w:rsid w:val="002B1163"/>
    <w:rsid w:val="002B122E"/>
    <w:rsid w:val="002B1DCD"/>
    <w:rsid w:val="002B2A89"/>
    <w:rsid w:val="002B2AF2"/>
    <w:rsid w:val="002B2BEE"/>
    <w:rsid w:val="002B2D59"/>
    <w:rsid w:val="002B2EAB"/>
    <w:rsid w:val="002B33F6"/>
    <w:rsid w:val="002B3881"/>
    <w:rsid w:val="002B408C"/>
    <w:rsid w:val="002B4294"/>
    <w:rsid w:val="002B51D1"/>
    <w:rsid w:val="002B52A1"/>
    <w:rsid w:val="002B5454"/>
    <w:rsid w:val="002B5A50"/>
    <w:rsid w:val="002B5AA7"/>
    <w:rsid w:val="002B6615"/>
    <w:rsid w:val="002B6A41"/>
    <w:rsid w:val="002B6C57"/>
    <w:rsid w:val="002B7043"/>
    <w:rsid w:val="002C031B"/>
    <w:rsid w:val="002C0519"/>
    <w:rsid w:val="002C057C"/>
    <w:rsid w:val="002C14DC"/>
    <w:rsid w:val="002C1819"/>
    <w:rsid w:val="002C213C"/>
    <w:rsid w:val="002C2E88"/>
    <w:rsid w:val="002C3089"/>
    <w:rsid w:val="002C3273"/>
    <w:rsid w:val="002C3CA8"/>
    <w:rsid w:val="002C3DF0"/>
    <w:rsid w:val="002C45A3"/>
    <w:rsid w:val="002C50DD"/>
    <w:rsid w:val="002C51AD"/>
    <w:rsid w:val="002C5253"/>
    <w:rsid w:val="002C58AE"/>
    <w:rsid w:val="002C5D8D"/>
    <w:rsid w:val="002C6556"/>
    <w:rsid w:val="002C6784"/>
    <w:rsid w:val="002C6DC1"/>
    <w:rsid w:val="002C6F40"/>
    <w:rsid w:val="002C703E"/>
    <w:rsid w:val="002C74C9"/>
    <w:rsid w:val="002C7D10"/>
    <w:rsid w:val="002C7F38"/>
    <w:rsid w:val="002D0395"/>
    <w:rsid w:val="002D04F0"/>
    <w:rsid w:val="002D05AA"/>
    <w:rsid w:val="002D11CE"/>
    <w:rsid w:val="002D11F9"/>
    <w:rsid w:val="002D122B"/>
    <w:rsid w:val="002D1F44"/>
    <w:rsid w:val="002D227D"/>
    <w:rsid w:val="002D2953"/>
    <w:rsid w:val="002D2E8F"/>
    <w:rsid w:val="002D31E2"/>
    <w:rsid w:val="002D34A8"/>
    <w:rsid w:val="002D35A5"/>
    <w:rsid w:val="002D3A82"/>
    <w:rsid w:val="002D45E3"/>
    <w:rsid w:val="002D471A"/>
    <w:rsid w:val="002D5493"/>
    <w:rsid w:val="002D622D"/>
    <w:rsid w:val="002D67E4"/>
    <w:rsid w:val="002D6953"/>
    <w:rsid w:val="002D6CDA"/>
    <w:rsid w:val="002D7367"/>
    <w:rsid w:val="002D75DF"/>
    <w:rsid w:val="002D7AC2"/>
    <w:rsid w:val="002D7EEC"/>
    <w:rsid w:val="002E0397"/>
    <w:rsid w:val="002E0529"/>
    <w:rsid w:val="002E08DA"/>
    <w:rsid w:val="002E0965"/>
    <w:rsid w:val="002E0B8F"/>
    <w:rsid w:val="002E1DE8"/>
    <w:rsid w:val="002E228A"/>
    <w:rsid w:val="002E293D"/>
    <w:rsid w:val="002E29A9"/>
    <w:rsid w:val="002E2C1B"/>
    <w:rsid w:val="002E349F"/>
    <w:rsid w:val="002E355F"/>
    <w:rsid w:val="002E374B"/>
    <w:rsid w:val="002E387C"/>
    <w:rsid w:val="002E460A"/>
    <w:rsid w:val="002E551B"/>
    <w:rsid w:val="002E5E2B"/>
    <w:rsid w:val="002E5E58"/>
    <w:rsid w:val="002E6583"/>
    <w:rsid w:val="002E6A0E"/>
    <w:rsid w:val="002E71D6"/>
    <w:rsid w:val="002F01E2"/>
    <w:rsid w:val="002F055C"/>
    <w:rsid w:val="002F078E"/>
    <w:rsid w:val="002F096D"/>
    <w:rsid w:val="002F0BBE"/>
    <w:rsid w:val="002F1AC8"/>
    <w:rsid w:val="002F1F43"/>
    <w:rsid w:val="002F21F7"/>
    <w:rsid w:val="002F340A"/>
    <w:rsid w:val="002F3F30"/>
    <w:rsid w:val="002F479A"/>
    <w:rsid w:val="002F4CC6"/>
    <w:rsid w:val="002F5448"/>
    <w:rsid w:val="002F5704"/>
    <w:rsid w:val="002F5EEF"/>
    <w:rsid w:val="002F632A"/>
    <w:rsid w:val="002F6B12"/>
    <w:rsid w:val="002F6EC5"/>
    <w:rsid w:val="002F6F31"/>
    <w:rsid w:val="002F759C"/>
    <w:rsid w:val="002F79B5"/>
    <w:rsid w:val="00300975"/>
    <w:rsid w:val="00300A1E"/>
    <w:rsid w:val="0030190D"/>
    <w:rsid w:val="00302037"/>
    <w:rsid w:val="003023C1"/>
    <w:rsid w:val="0030371C"/>
    <w:rsid w:val="00303899"/>
    <w:rsid w:val="003039F2"/>
    <w:rsid w:val="00303A4D"/>
    <w:rsid w:val="00303CF0"/>
    <w:rsid w:val="00304209"/>
    <w:rsid w:val="00304B3A"/>
    <w:rsid w:val="003051D5"/>
    <w:rsid w:val="003051F6"/>
    <w:rsid w:val="00305275"/>
    <w:rsid w:val="00305356"/>
    <w:rsid w:val="00305798"/>
    <w:rsid w:val="00305F7E"/>
    <w:rsid w:val="00305FBF"/>
    <w:rsid w:val="003062AA"/>
    <w:rsid w:val="00306988"/>
    <w:rsid w:val="00306ECF"/>
    <w:rsid w:val="00307E26"/>
    <w:rsid w:val="00310078"/>
    <w:rsid w:val="00310320"/>
    <w:rsid w:val="0031037A"/>
    <w:rsid w:val="00310ACE"/>
    <w:rsid w:val="0031101D"/>
    <w:rsid w:val="00311BA1"/>
    <w:rsid w:val="00311CA8"/>
    <w:rsid w:val="003122D0"/>
    <w:rsid w:val="003127FE"/>
    <w:rsid w:val="00312905"/>
    <w:rsid w:val="00312E56"/>
    <w:rsid w:val="00312F33"/>
    <w:rsid w:val="003135C9"/>
    <w:rsid w:val="003137F9"/>
    <w:rsid w:val="003139C5"/>
    <w:rsid w:val="003139D2"/>
    <w:rsid w:val="00313CDC"/>
    <w:rsid w:val="0031402F"/>
    <w:rsid w:val="00314456"/>
    <w:rsid w:val="003144A8"/>
    <w:rsid w:val="00314861"/>
    <w:rsid w:val="00314CC8"/>
    <w:rsid w:val="00314CD3"/>
    <w:rsid w:val="0031633D"/>
    <w:rsid w:val="00316622"/>
    <w:rsid w:val="00316AE1"/>
    <w:rsid w:val="00316BE4"/>
    <w:rsid w:val="003171EB"/>
    <w:rsid w:val="00317513"/>
    <w:rsid w:val="00317A7F"/>
    <w:rsid w:val="0032010B"/>
    <w:rsid w:val="003202A7"/>
    <w:rsid w:val="00321656"/>
    <w:rsid w:val="00321B90"/>
    <w:rsid w:val="00322374"/>
    <w:rsid w:val="00322434"/>
    <w:rsid w:val="0032254C"/>
    <w:rsid w:val="003225DA"/>
    <w:rsid w:val="00322D76"/>
    <w:rsid w:val="00322DBD"/>
    <w:rsid w:val="003237C4"/>
    <w:rsid w:val="00323B84"/>
    <w:rsid w:val="00323CDC"/>
    <w:rsid w:val="00325540"/>
    <w:rsid w:val="00325BC2"/>
    <w:rsid w:val="003261DD"/>
    <w:rsid w:val="00326358"/>
    <w:rsid w:val="00326C6C"/>
    <w:rsid w:val="00327477"/>
    <w:rsid w:val="003274DD"/>
    <w:rsid w:val="00331481"/>
    <w:rsid w:val="0033156C"/>
    <w:rsid w:val="00331749"/>
    <w:rsid w:val="003317AE"/>
    <w:rsid w:val="003317D2"/>
    <w:rsid w:val="00331F2B"/>
    <w:rsid w:val="00332149"/>
    <w:rsid w:val="003325BE"/>
    <w:rsid w:val="00332789"/>
    <w:rsid w:val="00332D26"/>
    <w:rsid w:val="0033311C"/>
    <w:rsid w:val="00333927"/>
    <w:rsid w:val="00333AEF"/>
    <w:rsid w:val="0033422C"/>
    <w:rsid w:val="00334738"/>
    <w:rsid w:val="00334DD7"/>
    <w:rsid w:val="00335014"/>
    <w:rsid w:val="0033530B"/>
    <w:rsid w:val="00335962"/>
    <w:rsid w:val="00335B3D"/>
    <w:rsid w:val="003361F0"/>
    <w:rsid w:val="00336C4E"/>
    <w:rsid w:val="00337624"/>
    <w:rsid w:val="00337C39"/>
    <w:rsid w:val="00340241"/>
    <w:rsid w:val="0034094D"/>
    <w:rsid w:val="00340FF4"/>
    <w:rsid w:val="003420D8"/>
    <w:rsid w:val="003420F6"/>
    <w:rsid w:val="003421D0"/>
    <w:rsid w:val="00342293"/>
    <w:rsid w:val="003422E4"/>
    <w:rsid w:val="003429DB"/>
    <w:rsid w:val="003431B7"/>
    <w:rsid w:val="00343884"/>
    <w:rsid w:val="00343E43"/>
    <w:rsid w:val="00343FBA"/>
    <w:rsid w:val="00344116"/>
    <w:rsid w:val="00344EFB"/>
    <w:rsid w:val="003457D8"/>
    <w:rsid w:val="003459CD"/>
    <w:rsid w:val="00345CA5"/>
    <w:rsid w:val="00346267"/>
    <w:rsid w:val="003468D1"/>
    <w:rsid w:val="003477D4"/>
    <w:rsid w:val="00347804"/>
    <w:rsid w:val="00347DCB"/>
    <w:rsid w:val="00347F87"/>
    <w:rsid w:val="00347FCB"/>
    <w:rsid w:val="003511BA"/>
    <w:rsid w:val="00351378"/>
    <w:rsid w:val="00352508"/>
    <w:rsid w:val="003525C8"/>
    <w:rsid w:val="003530C3"/>
    <w:rsid w:val="003531DD"/>
    <w:rsid w:val="00353CB4"/>
    <w:rsid w:val="00353F5E"/>
    <w:rsid w:val="0035477F"/>
    <w:rsid w:val="00354E52"/>
    <w:rsid w:val="0035519E"/>
    <w:rsid w:val="003558DA"/>
    <w:rsid w:val="00355D15"/>
    <w:rsid w:val="00356A58"/>
    <w:rsid w:val="00357652"/>
    <w:rsid w:val="00357A10"/>
    <w:rsid w:val="00357CD5"/>
    <w:rsid w:val="00360018"/>
    <w:rsid w:val="003600A7"/>
    <w:rsid w:val="00361B58"/>
    <w:rsid w:val="00361C16"/>
    <w:rsid w:val="00362179"/>
    <w:rsid w:val="003621C8"/>
    <w:rsid w:val="003623ED"/>
    <w:rsid w:val="003624C5"/>
    <w:rsid w:val="00363399"/>
    <w:rsid w:val="00363573"/>
    <w:rsid w:val="00363803"/>
    <w:rsid w:val="00363DDE"/>
    <w:rsid w:val="003642EA"/>
    <w:rsid w:val="003646EA"/>
    <w:rsid w:val="00364DF9"/>
    <w:rsid w:val="00365311"/>
    <w:rsid w:val="00366470"/>
    <w:rsid w:val="00366697"/>
    <w:rsid w:val="00366ABB"/>
    <w:rsid w:val="00366E7A"/>
    <w:rsid w:val="003671C6"/>
    <w:rsid w:val="00367DC6"/>
    <w:rsid w:val="00370F84"/>
    <w:rsid w:val="00371021"/>
    <w:rsid w:val="00371467"/>
    <w:rsid w:val="003716BA"/>
    <w:rsid w:val="0037171F"/>
    <w:rsid w:val="00371B54"/>
    <w:rsid w:val="003722A4"/>
    <w:rsid w:val="003723E6"/>
    <w:rsid w:val="00372E94"/>
    <w:rsid w:val="0037353F"/>
    <w:rsid w:val="003736AE"/>
    <w:rsid w:val="00373842"/>
    <w:rsid w:val="003740BF"/>
    <w:rsid w:val="003745FB"/>
    <w:rsid w:val="0037492B"/>
    <w:rsid w:val="0037493E"/>
    <w:rsid w:val="003749EC"/>
    <w:rsid w:val="00374EDC"/>
    <w:rsid w:val="00375112"/>
    <w:rsid w:val="00375D0A"/>
    <w:rsid w:val="00375E9A"/>
    <w:rsid w:val="003763AC"/>
    <w:rsid w:val="0037645B"/>
    <w:rsid w:val="00376AD3"/>
    <w:rsid w:val="00376BC1"/>
    <w:rsid w:val="00377CEE"/>
    <w:rsid w:val="003803CE"/>
    <w:rsid w:val="0038079A"/>
    <w:rsid w:val="00382355"/>
    <w:rsid w:val="00382DA4"/>
    <w:rsid w:val="00383182"/>
    <w:rsid w:val="003832C4"/>
    <w:rsid w:val="00383667"/>
    <w:rsid w:val="00383E8F"/>
    <w:rsid w:val="00384176"/>
    <w:rsid w:val="003843CC"/>
    <w:rsid w:val="003844AC"/>
    <w:rsid w:val="00384F26"/>
    <w:rsid w:val="00385B3B"/>
    <w:rsid w:val="003864AA"/>
    <w:rsid w:val="00386A8F"/>
    <w:rsid w:val="00386B6F"/>
    <w:rsid w:val="003871E2"/>
    <w:rsid w:val="003873DE"/>
    <w:rsid w:val="003878B2"/>
    <w:rsid w:val="0039051E"/>
    <w:rsid w:val="003909A1"/>
    <w:rsid w:val="00390D8A"/>
    <w:rsid w:val="003910E2"/>
    <w:rsid w:val="003912C3"/>
    <w:rsid w:val="0039178A"/>
    <w:rsid w:val="00391A85"/>
    <w:rsid w:val="00391E32"/>
    <w:rsid w:val="00392181"/>
    <w:rsid w:val="0039239C"/>
    <w:rsid w:val="00392727"/>
    <w:rsid w:val="00392961"/>
    <w:rsid w:val="003932AF"/>
    <w:rsid w:val="00393B89"/>
    <w:rsid w:val="00393E1A"/>
    <w:rsid w:val="00393E4F"/>
    <w:rsid w:val="00394A4A"/>
    <w:rsid w:val="0039516E"/>
    <w:rsid w:val="00395783"/>
    <w:rsid w:val="00395A26"/>
    <w:rsid w:val="00395A4E"/>
    <w:rsid w:val="00395B69"/>
    <w:rsid w:val="003960F2"/>
    <w:rsid w:val="00396378"/>
    <w:rsid w:val="003968CF"/>
    <w:rsid w:val="00397611"/>
    <w:rsid w:val="00397AE8"/>
    <w:rsid w:val="00397BAF"/>
    <w:rsid w:val="00397C88"/>
    <w:rsid w:val="003A02B7"/>
    <w:rsid w:val="003A066B"/>
    <w:rsid w:val="003A09B1"/>
    <w:rsid w:val="003A0A8A"/>
    <w:rsid w:val="003A0C6A"/>
    <w:rsid w:val="003A10EF"/>
    <w:rsid w:val="003A128D"/>
    <w:rsid w:val="003A1DBC"/>
    <w:rsid w:val="003A1FB2"/>
    <w:rsid w:val="003A2028"/>
    <w:rsid w:val="003A2579"/>
    <w:rsid w:val="003A2926"/>
    <w:rsid w:val="003A3127"/>
    <w:rsid w:val="003A34E5"/>
    <w:rsid w:val="003A3507"/>
    <w:rsid w:val="003A355F"/>
    <w:rsid w:val="003A443D"/>
    <w:rsid w:val="003A539F"/>
    <w:rsid w:val="003A5AF0"/>
    <w:rsid w:val="003A5E62"/>
    <w:rsid w:val="003A5F9D"/>
    <w:rsid w:val="003A6834"/>
    <w:rsid w:val="003A68A1"/>
    <w:rsid w:val="003A6BEF"/>
    <w:rsid w:val="003A6C09"/>
    <w:rsid w:val="003A6D0E"/>
    <w:rsid w:val="003A6FAC"/>
    <w:rsid w:val="003A7A04"/>
    <w:rsid w:val="003A7AFF"/>
    <w:rsid w:val="003B01A9"/>
    <w:rsid w:val="003B096D"/>
    <w:rsid w:val="003B0F51"/>
    <w:rsid w:val="003B1962"/>
    <w:rsid w:val="003B1AED"/>
    <w:rsid w:val="003B1AFD"/>
    <w:rsid w:val="003B2BA2"/>
    <w:rsid w:val="003B2EA1"/>
    <w:rsid w:val="003B37B3"/>
    <w:rsid w:val="003B4050"/>
    <w:rsid w:val="003B43F9"/>
    <w:rsid w:val="003B5B3D"/>
    <w:rsid w:val="003B5E4E"/>
    <w:rsid w:val="003B61FD"/>
    <w:rsid w:val="003B6EC5"/>
    <w:rsid w:val="003B6EDD"/>
    <w:rsid w:val="003B7344"/>
    <w:rsid w:val="003B76D0"/>
    <w:rsid w:val="003B7D65"/>
    <w:rsid w:val="003C00BD"/>
    <w:rsid w:val="003C122C"/>
    <w:rsid w:val="003C1405"/>
    <w:rsid w:val="003C1430"/>
    <w:rsid w:val="003C1499"/>
    <w:rsid w:val="003C15B3"/>
    <w:rsid w:val="003C15EA"/>
    <w:rsid w:val="003C1767"/>
    <w:rsid w:val="003C1CF1"/>
    <w:rsid w:val="003C2016"/>
    <w:rsid w:val="003C409E"/>
    <w:rsid w:val="003C4264"/>
    <w:rsid w:val="003C439D"/>
    <w:rsid w:val="003C470A"/>
    <w:rsid w:val="003C4E3B"/>
    <w:rsid w:val="003C4EDE"/>
    <w:rsid w:val="003C599D"/>
    <w:rsid w:val="003C5DE9"/>
    <w:rsid w:val="003C5F9A"/>
    <w:rsid w:val="003C6E5B"/>
    <w:rsid w:val="003C76EA"/>
    <w:rsid w:val="003C774D"/>
    <w:rsid w:val="003D06D4"/>
    <w:rsid w:val="003D11C5"/>
    <w:rsid w:val="003D1CA5"/>
    <w:rsid w:val="003D2352"/>
    <w:rsid w:val="003D2460"/>
    <w:rsid w:val="003D2BE0"/>
    <w:rsid w:val="003D2C8B"/>
    <w:rsid w:val="003D3004"/>
    <w:rsid w:val="003D355A"/>
    <w:rsid w:val="003D36D2"/>
    <w:rsid w:val="003D3F37"/>
    <w:rsid w:val="003D3FC7"/>
    <w:rsid w:val="003D4E46"/>
    <w:rsid w:val="003D4E9B"/>
    <w:rsid w:val="003D5BA9"/>
    <w:rsid w:val="003D5D88"/>
    <w:rsid w:val="003D6220"/>
    <w:rsid w:val="003D69D1"/>
    <w:rsid w:val="003D6B3A"/>
    <w:rsid w:val="003D72D4"/>
    <w:rsid w:val="003D769F"/>
    <w:rsid w:val="003D78C2"/>
    <w:rsid w:val="003D7DA5"/>
    <w:rsid w:val="003E1158"/>
    <w:rsid w:val="003E15CD"/>
    <w:rsid w:val="003E192A"/>
    <w:rsid w:val="003E1D99"/>
    <w:rsid w:val="003E1E30"/>
    <w:rsid w:val="003E1FFB"/>
    <w:rsid w:val="003E2805"/>
    <w:rsid w:val="003E2A70"/>
    <w:rsid w:val="003E3024"/>
    <w:rsid w:val="003E4E99"/>
    <w:rsid w:val="003E545C"/>
    <w:rsid w:val="003E592D"/>
    <w:rsid w:val="003E5F45"/>
    <w:rsid w:val="003E60C2"/>
    <w:rsid w:val="003E6542"/>
    <w:rsid w:val="003E65C3"/>
    <w:rsid w:val="003E66B5"/>
    <w:rsid w:val="003E712A"/>
    <w:rsid w:val="003E7F98"/>
    <w:rsid w:val="003F0D4C"/>
    <w:rsid w:val="003F0D88"/>
    <w:rsid w:val="003F0FFB"/>
    <w:rsid w:val="003F18A7"/>
    <w:rsid w:val="003F2D02"/>
    <w:rsid w:val="003F31DC"/>
    <w:rsid w:val="003F3203"/>
    <w:rsid w:val="003F362B"/>
    <w:rsid w:val="003F36E9"/>
    <w:rsid w:val="003F3B72"/>
    <w:rsid w:val="003F3D96"/>
    <w:rsid w:val="003F3F42"/>
    <w:rsid w:val="003F4510"/>
    <w:rsid w:val="003F4DFE"/>
    <w:rsid w:val="003F4E66"/>
    <w:rsid w:val="003F4EF1"/>
    <w:rsid w:val="003F58E9"/>
    <w:rsid w:val="003F5B39"/>
    <w:rsid w:val="003F5F56"/>
    <w:rsid w:val="003F60EE"/>
    <w:rsid w:val="003F6467"/>
    <w:rsid w:val="003F6545"/>
    <w:rsid w:val="003F74CF"/>
    <w:rsid w:val="003F7555"/>
    <w:rsid w:val="003F77AE"/>
    <w:rsid w:val="003F7D59"/>
    <w:rsid w:val="003F7DAD"/>
    <w:rsid w:val="003F7DCB"/>
    <w:rsid w:val="0040040E"/>
    <w:rsid w:val="004004E3"/>
    <w:rsid w:val="00400636"/>
    <w:rsid w:val="004009AB"/>
    <w:rsid w:val="00400ABC"/>
    <w:rsid w:val="00400B3A"/>
    <w:rsid w:val="00401A5A"/>
    <w:rsid w:val="00401B98"/>
    <w:rsid w:val="004021BE"/>
    <w:rsid w:val="00402725"/>
    <w:rsid w:val="00402788"/>
    <w:rsid w:val="00402AA0"/>
    <w:rsid w:val="00402C0E"/>
    <w:rsid w:val="00402C6D"/>
    <w:rsid w:val="00403546"/>
    <w:rsid w:val="00403595"/>
    <w:rsid w:val="00403BAD"/>
    <w:rsid w:val="004040A0"/>
    <w:rsid w:val="00404E95"/>
    <w:rsid w:val="00405398"/>
    <w:rsid w:val="0040566E"/>
    <w:rsid w:val="00405F24"/>
    <w:rsid w:val="0040644A"/>
    <w:rsid w:val="00406913"/>
    <w:rsid w:val="00406D3C"/>
    <w:rsid w:val="00407461"/>
    <w:rsid w:val="00407A42"/>
    <w:rsid w:val="00407D18"/>
    <w:rsid w:val="00410670"/>
    <w:rsid w:val="00410878"/>
    <w:rsid w:val="004109B1"/>
    <w:rsid w:val="00411286"/>
    <w:rsid w:val="00411350"/>
    <w:rsid w:val="004125B4"/>
    <w:rsid w:val="00412A39"/>
    <w:rsid w:val="00413008"/>
    <w:rsid w:val="00413B20"/>
    <w:rsid w:val="004140CA"/>
    <w:rsid w:val="0041429A"/>
    <w:rsid w:val="004142F7"/>
    <w:rsid w:val="0041467A"/>
    <w:rsid w:val="004153F1"/>
    <w:rsid w:val="00415C03"/>
    <w:rsid w:val="004166AB"/>
    <w:rsid w:val="0041679B"/>
    <w:rsid w:val="00416C99"/>
    <w:rsid w:val="0041735E"/>
    <w:rsid w:val="004177BE"/>
    <w:rsid w:val="00417FB3"/>
    <w:rsid w:val="00417FB9"/>
    <w:rsid w:val="004202C6"/>
    <w:rsid w:val="00420941"/>
    <w:rsid w:val="00420AE9"/>
    <w:rsid w:val="00420C17"/>
    <w:rsid w:val="0042128E"/>
    <w:rsid w:val="00422442"/>
    <w:rsid w:val="00422AB7"/>
    <w:rsid w:val="00422DFF"/>
    <w:rsid w:val="00422EAD"/>
    <w:rsid w:val="0042317D"/>
    <w:rsid w:val="0042377E"/>
    <w:rsid w:val="004241B0"/>
    <w:rsid w:val="00424294"/>
    <w:rsid w:val="004243B3"/>
    <w:rsid w:val="0042458F"/>
    <w:rsid w:val="00424992"/>
    <w:rsid w:val="0042520D"/>
    <w:rsid w:val="00425489"/>
    <w:rsid w:val="0042554B"/>
    <w:rsid w:val="004271CE"/>
    <w:rsid w:val="0042774A"/>
    <w:rsid w:val="00427D98"/>
    <w:rsid w:val="00427E6C"/>
    <w:rsid w:val="0043029F"/>
    <w:rsid w:val="00430334"/>
    <w:rsid w:val="00430359"/>
    <w:rsid w:val="00430816"/>
    <w:rsid w:val="00430B9B"/>
    <w:rsid w:val="00430BCA"/>
    <w:rsid w:val="00430CFF"/>
    <w:rsid w:val="00431407"/>
    <w:rsid w:val="004315FA"/>
    <w:rsid w:val="00431BA8"/>
    <w:rsid w:val="0043215A"/>
    <w:rsid w:val="0043222B"/>
    <w:rsid w:val="004323E5"/>
    <w:rsid w:val="004326B7"/>
    <w:rsid w:val="00432822"/>
    <w:rsid w:val="00432CD7"/>
    <w:rsid w:val="00432DFA"/>
    <w:rsid w:val="00433460"/>
    <w:rsid w:val="004338B1"/>
    <w:rsid w:val="00433E84"/>
    <w:rsid w:val="004341D9"/>
    <w:rsid w:val="00434367"/>
    <w:rsid w:val="00434DFD"/>
    <w:rsid w:val="00434E62"/>
    <w:rsid w:val="004352F1"/>
    <w:rsid w:val="004355E5"/>
    <w:rsid w:val="004357EF"/>
    <w:rsid w:val="004359EE"/>
    <w:rsid w:val="00436088"/>
    <w:rsid w:val="00436297"/>
    <w:rsid w:val="00437793"/>
    <w:rsid w:val="004405A5"/>
    <w:rsid w:val="00440D6D"/>
    <w:rsid w:val="00441516"/>
    <w:rsid w:val="00441BF4"/>
    <w:rsid w:val="0044207B"/>
    <w:rsid w:val="004426D4"/>
    <w:rsid w:val="00443995"/>
    <w:rsid w:val="00444151"/>
    <w:rsid w:val="00444170"/>
    <w:rsid w:val="00444A20"/>
    <w:rsid w:val="00445006"/>
    <w:rsid w:val="0044555D"/>
    <w:rsid w:val="00445C40"/>
    <w:rsid w:val="00445C79"/>
    <w:rsid w:val="00445F92"/>
    <w:rsid w:val="00446618"/>
    <w:rsid w:val="00447425"/>
    <w:rsid w:val="004474DC"/>
    <w:rsid w:val="0044772C"/>
    <w:rsid w:val="00447869"/>
    <w:rsid w:val="00447C20"/>
    <w:rsid w:val="00447C98"/>
    <w:rsid w:val="004500FD"/>
    <w:rsid w:val="00450351"/>
    <w:rsid w:val="00451049"/>
    <w:rsid w:val="004514A0"/>
    <w:rsid w:val="004518CA"/>
    <w:rsid w:val="0045366D"/>
    <w:rsid w:val="00453730"/>
    <w:rsid w:val="00453742"/>
    <w:rsid w:val="00453791"/>
    <w:rsid w:val="00453925"/>
    <w:rsid w:val="00453B3D"/>
    <w:rsid w:val="00453C47"/>
    <w:rsid w:val="00453C91"/>
    <w:rsid w:val="004540F6"/>
    <w:rsid w:val="00454125"/>
    <w:rsid w:val="00455179"/>
    <w:rsid w:val="00455197"/>
    <w:rsid w:val="00455207"/>
    <w:rsid w:val="004553ED"/>
    <w:rsid w:val="0045548A"/>
    <w:rsid w:val="00455519"/>
    <w:rsid w:val="00455BFC"/>
    <w:rsid w:val="00456359"/>
    <w:rsid w:val="00456790"/>
    <w:rsid w:val="00456A09"/>
    <w:rsid w:val="00456BF0"/>
    <w:rsid w:val="00456E65"/>
    <w:rsid w:val="00456F25"/>
    <w:rsid w:val="00456F6E"/>
    <w:rsid w:val="00457E4C"/>
    <w:rsid w:val="004603DE"/>
    <w:rsid w:val="00460493"/>
    <w:rsid w:val="0046081B"/>
    <w:rsid w:val="00460F44"/>
    <w:rsid w:val="004611FE"/>
    <w:rsid w:val="004615D3"/>
    <w:rsid w:val="00461681"/>
    <w:rsid w:val="004619DB"/>
    <w:rsid w:val="00462274"/>
    <w:rsid w:val="0046243D"/>
    <w:rsid w:val="00462904"/>
    <w:rsid w:val="00462B9B"/>
    <w:rsid w:val="00462E79"/>
    <w:rsid w:val="0046323F"/>
    <w:rsid w:val="004632A9"/>
    <w:rsid w:val="004632E1"/>
    <w:rsid w:val="00463A50"/>
    <w:rsid w:val="00463A8D"/>
    <w:rsid w:val="00463B83"/>
    <w:rsid w:val="00464D2A"/>
    <w:rsid w:val="004656F6"/>
    <w:rsid w:val="004657AB"/>
    <w:rsid w:val="00466F51"/>
    <w:rsid w:val="00467131"/>
    <w:rsid w:val="004671F8"/>
    <w:rsid w:val="00467645"/>
    <w:rsid w:val="00470031"/>
    <w:rsid w:val="00470C0D"/>
    <w:rsid w:val="004717B7"/>
    <w:rsid w:val="00471F03"/>
    <w:rsid w:val="0047250D"/>
    <w:rsid w:val="004729EE"/>
    <w:rsid w:val="004730A1"/>
    <w:rsid w:val="00473664"/>
    <w:rsid w:val="00473A0F"/>
    <w:rsid w:val="00473C7A"/>
    <w:rsid w:val="0047429A"/>
    <w:rsid w:val="004756D5"/>
    <w:rsid w:val="004758B5"/>
    <w:rsid w:val="00476112"/>
    <w:rsid w:val="004764CA"/>
    <w:rsid w:val="00476948"/>
    <w:rsid w:val="00477292"/>
    <w:rsid w:val="00477845"/>
    <w:rsid w:val="004810D8"/>
    <w:rsid w:val="004812AE"/>
    <w:rsid w:val="0048253A"/>
    <w:rsid w:val="00482B71"/>
    <w:rsid w:val="004840EB"/>
    <w:rsid w:val="00484623"/>
    <w:rsid w:val="00484D1B"/>
    <w:rsid w:val="00484EEB"/>
    <w:rsid w:val="0048561E"/>
    <w:rsid w:val="004861E3"/>
    <w:rsid w:val="0048649A"/>
    <w:rsid w:val="004865A1"/>
    <w:rsid w:val="00486730"/>
    <w:rsid w:val="00486B32"/>
    <w:rsid w:val="00487664"/>
    <w:rsid w:val="004900B0"/>
    <w:rsid w:val="00491360"/>
    <w:rsid w:val="0049189C"/>
    <w:rsid w:val="004920F4"/>
    <w:rsid w:val="00492151"/>
    <w:rsid w:val="004922D2"/>
    <w:rsid w:val="004925A6"/>
    <w:rsid w:val="004927DC"/>
    <w:rsid w:val="00492C64"/>
    <w:rsid w:val="00492F1F"/>
    <w:rsid w:val="0049301A"/>
    <w:rsid w:val="00493956"/>
    <w:rsid w:val="00493A6B"/>
    <w:rsid w:val="00493FC5"/>
    <w:rsid w:val="00494633"/>
    <w:rsid w:val="00494A3F"/>
    <w:rsid w:val="00494B02"/>
    <w:rsid w:val="0049512D"/>
    <w:rsid w:val="00495944"/>
    <w:rsid w:val="00495E5C"/>
    <w:rsid w:val="004961DD"/>
    <w:rsid w:val="004962D0"/>
    <w:rsid w:val="00496CA5"/>
    <w:rsid w:val="0049716D"/>
    <w:rsid w:val="00497680"/>
    <w:rsid w:val="00497A6A"/>
    <w:rsid w:val="00497FBA"/>
    <w:rsid w:val="004A0141"/>
    <w:rsid w:val="004A018F"/>
    <w:rsid w:val="004A1F16"/>
    <w:rsid w:val="004A275D"/>
    <w:rsid w:val="004A34AE"/>
    <w:rsid w:val="004A362A"/>
    <w:rsid w:val="004A3A8B"/>
    <w:rsid w:val="004A3DDC"/>
    <w:rsid w:val="004A431A"/>
    <w:rsid w:val="004A4541"/>
    <w:rsid w:val="004A4925"/>
    <w:rsid w:val="004A6F59"/>
    <w:rsid w:val="004B0231"/>
    <w:rsid w:val="004B0EAC"/>
    <w:rsid w:val="004B1490"/>
    <w:rsid w:val="004B224F"/>
    <w:rsid w:val="004B26A6"/>
    <w:rsid w:val="004B2EFD"/>
    <w:rsid w:val="004B3BB5"/>
    <w:rsid w:val="004B3FE5"/>
    <w:rsid w:val="004B4490"/>
    <w:rsid w:val="004B461A"/>
    <w:rsid w:val="004B4AE9"/>
    <w:rsid w:val="004B5E0C"/>
    <w:rsid w:val="004B61CE"/>
    <w:rsid w:val="004B6529"/>
    <w:rsid w:val="004B7FDB"/>
    <w:rsid w:val="004C00DC"/>
    <w:rsid w:val="004C081A"/>
    <w:rsid w:val="004C0852"/>
    <w:rsid w:val="004C0E79"/>
    <w:rsid w:val="004C13EA"/>
    <w:rsid w:val="004C197D"/>
    <w:rsid w:val="004C1AAD"/>
    <w:rsid w:val="004C230A"/>
    <w:rsid w:val="004C2327"/>
    <w:rsid w:val="004C2874"/>
    <w:rsid w:val="004C32C1"/>
    <w:rsid w:val="004C3300"/>
    <w:rsid w:val="004C3C55"/>
    <w:rsid w:val="004C426C"/>
    <w:rsid w:val="004C4445"/>
    <w:rsid w:val="004C47B8"/>
    <w:rsid w:val="004C4859"/>
    <w:rsid w:val="004C4889"/>
    <w:rsid w:val="004C5098"/>
    <w:rsid w:val="004C5990"/>
    <w:rsid w:val="004C6065"/>
    <w:rsid w:val="004C66AC"/>
    <w:rsid w:val="004C70E7"/>
    <w:rsid w:val="004C72B6"/>
    <w:rsid w:val="004C736D"/>
    <w:rsid w:val="004D02D9"/>
    <w:rsid w:val="004D066A"/>
    <w:rsid w:val="004D128D"/>
    <w:rsid w:val="004D1402"/>
    <w:rsid w:val="004D1754"/>
    <w:rsid w:val="004D18D4"/>
    <w:rsid w:val="004D19AF"/>
    <w:rsid w:val="004D1D70"/>
    <w:rsid w:val="004D1F91"/>
    <w:rsid w:val="004D2027"/>
    <w:rsid w:val="004D250B"/>
    <w:rsid w:val="004D2633"/>
    <w:rsid w:val="004D2835"/>
    <w:rsid w:val="004D2BEB"/>
    <w:rsid w:val="004D2C0A"/>
    <w:rsid w:val="004D2CE0"/>
    <w:rsid w:val="004D2F24"/>
    <w:rsid w:val="004D3226"/>
    <w:rsid w:val="004D35BC"/>
    <w:rsid w:val="004D37D6"/>
    <w:rsid w:val="004D444D"/>
    <w:rsid w:val="004D455F"/>
    <w:rsid w:val="004D46DF"/>
    <w:rsid w:val="004D486C"/>
    <w:rsid w:val="004D51A7"/>
    <w:rsid w:val="004D5ADC"/>
    <w:rsid w:val="004D5F9D"/>
    <w:rsid w:val="004D642B"/>
    <w:rsid w:val="004D6FC6"/>
    <w:rsid w:val="004D7ECE"/>
    <w:rsid w:val="004E0003"/>
    <w:rsid w:val="004E04D5"/>
    <w:rsid w:val="004E0546"/>
    <w:rsid w:val="004E100D"/>
    <w:rsid w:val="004E16A6"/>
    <w:rsid w:val="004E1DA8"/>
    <w:rsid w:val="004E1F2D"/>
    <w:rsid w:val="004E2372"/>
    <w:rsid w:val="004E2414"/>
    <w:rsid w:val="004E244F"/>
    <w:rsid w:val="004E2A9C"/>
    <w:rsid w:val="004E2C8F"/>
    <w:rsid w:val="004E2D35"/>
    <w:rsid w:val="004E36D8"/>
    <w:rsid w:val="004E485C"/>
    <w:rsid w:val="004E523A"/>
    <w:rsid w:val="004E52D2"/>
    <w:rsid w:val="004E544C"/>
    <w:rsid w:val="004E574D"/>
    <w:rsid w:val="004E5B1A"/>
    <w:rsid w:val="004E63AE"/>
    <w:rsid w:val="004E63C9"/>
    <w:rsid w:val="004E6977"/>
    <w:rsid w:val="004E6BBD"/>
    <w:rsid w:val="004E73FB"/>
    <w:rsid w:val="004E76A1"/>
    <w:rsid w:val="004E7801"/>
    <w:rsid w:val="004F00C5"/>
    <w:rsid w:val="004F0106"/>
    <w:rsid w:val="004F13C0"/>
    <w:rsid w:val="004F16A1"/>
    <w:rsid w:val="004F266E"/>
    <w:rsid w:val="004F2FDC"/>
    <w:rsid w:val="004F3026"/>
    <w:rsid w:val="004F3942"/>
    <w:rsid w:val="004F3C5B"/>
    <w:rsid w:val="004F3D87"/>
    <w:rsid w:val="004F3E80"/>
    <w:rsid w:val="004F402B"/>
    <w:rsid w:val="004F4768"/>
    <w:rsid w:val="004F5583"/>
    <w:rsid w:val="004F59E8"/>
    <w:rsid w:val="004F5C58"/>
    <w:rsid w:val="004F60F0"/>
    <w:rsid w:val="004F69ED"/>
    <w:rsid w:val="004F70F7"/>
    <w:rsid w:val="004F7FAB"/>
    <w:rsid w:val="005002D2"/>
    <w:rsid w:val="005008F7"/>
    <w:rsid w:val="00500B95"/>
    <w:rsid w:val="0050124D"/>
    <w:rsid w:val="005018C9"/>
    <w:rsid w:val="005028D8"/>
    <w:rsid w:val="00503355"/>
    <w:rsid w:val="00504458"/>
    <w:rsid w:val="0050456B"/>
    <w:rsid w:val="00504C3D"/>
    <w:rsid w:val="005058AD"/>
    <w:rsid w:val="00505B3E"/>
    <w:rsid w:val="00505B51"/>
    <w:rsid w:val="00505EE2"/>
    <w:rsid w:val="00505F31"/>
    <w:rsid w:val="005066AC"/>
    <w:rsid w:val="005075CA"/>
    <w:rsid w:val="00507779"/>
    <w:rsid w:val="0051000B"/>
    <w:rsid w:val="0051022C"/>
    <w:rsid w:val="005104E7"/>
    <w:rsid w:val="00510C5C"/>
    <w:rsid w:val="005114D0"/>
    <w:rsid w:val="0051183E"/>
    <w:rsid w:val="00511A5E"/>
    <w:rsid w:val="00512B32"/>
    <w:rsid w:val="00512CFD"/>
    <w:rsid w:val="00513141"/>
    <w:rsid w:val="00513695"/>
    <w:rsid w:val="00513B2C"/>
    <w:rsid w:val="00513C90"/>
    <w:rsid w:val="00514171"/>
    <w:rsid w:val="005147B6"/>
    <w:rsid w:val="00514CBB"/>
    <w:rsid w:val="005156E7"/>
    <w:rsid w:val="00515835"/>
    <w:rsid w:val="00515DF6"/>
    <w:rsid w:val="00517003"/>
    <w:rsid w:val="00517031"/>
    <w:rsid w:val="005201B4"/>
    <w:rsid w:val="00520D24"/>
    <w:rsid w:val="005218DC"/>
    <w:rsid w:val="00521926"/>
    <w:rsid w:val="00521B3E"/>
    <w:rsid w:val="005230AE"/>
    <w:rsid w:val="00523BE1"/>
    <w:rsid w:val="00523CC8"/>
    <w:rsid w:val="00524056"/>
    <w:rsid w:val="00524C3C"/>
    <w:rsid w:val="00524F2C"/>
    <w:rsid w:val="00525091"/>
    <w:rsid w:val="005252C2"/>
    <w:rsid w:val="00525A62"/>
    <w:rsid w:val="0052642C"/>
    <w:rsid w:val="0052678B"/>
    <w:rsid w:val="00526D45"/>
    <w:rsid w:val="00526FE9"/>
    <w:rsid w:val="005271F7"/>
    <w:rsid w:val="00527645"/>
    <w:rsid w:val="00527ABC"/>
    <w:rsid w:val="00527DD4"/>
    <w:rsid w:val="005311D8"/>
    <w:rsid w:val="00531511"/>
    <w:rsid w:val="005317D6"/>
    <w:rsid w:val="00531963"/>
    <w:rsid w:val="005324BA"/>
    <w:rsid w:val="00532B25"/>
    <w:rsid w:val="00532D9F"/>
    <w:rsid w:val="00532EBB"/>
    <w:rsid w:val="005338CA"/>
    <w:rsid w:val="00533CD5"/>
    <w:rsid w:val="00533E41"/>
    <w:rsid w:val="00533E61"/>
    <w:rsid w:val="005342E2"/>
    <w:rsid w:val="005343EF"/>
    <w:rsid w:val="00534A56"/>
    <w:rsid w:val="00534AEC"/>
    <w:rsid w:val="00534E3F"/>
    <w:rsid w:val="005350A3"/>
    <w:rsid w:val="00535498"/>
    <w:rsid w:val="00535529"/>
    <w:rsid w:val="005356F4"/>
    <w:rsid w:val="00535ABD"/>
    <w:rsid w:val="00535B5C"/>
    <w:rsid w:val="00535FCC"/>
    <w:rsid w:val="005364C9"/>
    <w:rsid w:val="005365DD"/>
    <w:rsid w:val="00537277"/>
    <w:rsid w:val="0053756B"/>
    <w:rsid w:val="00537A8E"/>
    <w:rsid w:val="00540666"/>
    <w:rsid w:val="005406DB"/>
    <w:rsid w:val="005410BF"/>
    <w:rsid w:val="005410C2"/>
    <w:rsid w:val="005410CD"/>
    <w:rsid w:val="005412EC"/>
    <w:rsid w:val="00541547"/>
    <w:rsid w:val="00541F5F"/>
    <w:rsid w:val="00542952"/>
    <w:rsid w:val="00542D08"/>
    <w:rsid w:val="00543105"/>
    <w:rsid w:val="00543670"/>
    <w:rsid w:val="00543768"/>
    <w:rsid w:val="005439D4"/>
    <w:rsid w:val="00543F5B"/>
    <w:rsid w:val="0054476D"/>
    <w:rsid w:val="00544785"/>
    <w:rsid w:val="00544C00"/>
    <w:rsid w:val="005454DD"/>
    <w:rsid w:val="00545765"/>
    <w:rsid w:val="00545A5F"/>
    <w:rsid w:val="00545F61"/>
    <w:rsid w:val="005460AA"/>
    <w:rsid w:val="00546748"/>
    <w:rsid w:val="00546844"/>
    <w:rsid w:val="00546A93"/>
    <w:rsid w:val="00546AFD"/>
    <w:rsid w:val="0054748D"/>
    <w:rsid w:val="0054756A"/>
    <w:rsid w:val="00550BDB"/>
    <w:rsid w:val="00550DB8"/>
    <w:rsid w:val="00551866"/>
    <w:rsid w:val="00551E8B"/>
    <w:rsid w:val="0055218A"/>
    <w:rsid w:val="00552249"/>
    <w:rsid w:val="00552AA7"/>
    <w:rsid w:val="005538CA"/>
    <w:rsid w:val="00553A85"/>
    <w:rsid w:val="00553D35"/>
    <w:rsid w:val="00553FE9"/>
    <w:rsid w:val="0055440E"/>
    <w:rsid w:val="00554E54"/>
    <w:rsid w:val="005554C7"/>
    <w:rsid w:val="0055552D"/>
    <w:rsid w:val="00555E2B"/>
    <w:rsid w:val="005568CA"/>
    <w:rsid w:val="00556938"/>
    <w:rsid w:val="005569E1"/>
    <w:rsid w:val="00557490"/>
    <w:rsid w:val="005604C1"/>
    <w:rsid w:val="005604F2"/>
    <w:rsid w:val="00560799"/>
    <w:rsid w:val="005607AD"/>
    <w:rsid w:val="00560867"/>
    <w:rsid w:val="005608E0"/>
    <w:rsid w:val="00561044"/>
    <w:rsid w:val="00561553"/>
    <w:rsid w:val="0056172D"/>
    <w:rsid w:val="00561B2A"/>
    <w:rsid w:val="00561DCD"/>
    <w:rsid w:val="005625F6"/>
    <w:rsid w:val="00562CEC"/>
    <w:rsid w:val="00562D79"/>
    <w:rsid w:val="00564C9C"/>
    <w:rsid w:val="00564CC7"/>
    <w:rsid w:val="005650AE"/>
    <w:rsid w:val="00565305"/>
    <w:rsid w:val="005663CC"/>
    <w:rsid w:val="0056653A"/>
    <w:rsid w:val="00566FF2"/>
    <w:rsid w:val="00567739"/>
    <w:rsid w:val="00567D89"/>
    <w:rsid w:val="0057040E"/>
    <w:rsid w:val="00570A0F"/>
    <w:rsid w:val="005712D1"/>
    <w:rsid w:val="0057185F"/>
    <w:rsid w:val="00571940"/>
    <w:rsid w:val="0057244D"/>
    <w:rsid w:val="00572595"/>
    <w:rsid w:val="005726E7"/>
    <w:rsid w:val="00572E69"/>
    <w:rsid w:val="005734B6"/>
    <w:rsid w:val="00573C02"/>
    <w:rsid w:val="00573F06"/>
    <w:rsid w:val="0057436D"/>
    <w:rsid w:val="00574F1C"/>
    <w:rsid w:val="00574F83"/>
    <w:rsid w:val="00575929"/>
    <w:rsid w:val="00575D77"/>
    <w:rsid w:val="00576329"/>
    <w:rsid w:val="005766AB"/>
    <w:rsid w:val="00576702"/>
    <w:rsid w:val="00576E5D"/>
    <w:rsid w:val="0057721F"/>
    <w:rsid w:val="005773C8"/>
    <w:rsid w:val="00577455"/>
    <w:rsid w:val="005776A6"/>
    <w:rsid w:val="0058036B"/>
    <w:rsid w:val="005805E1"/>
    <w:rsid w:val="00580A58"/>
    <w:rsid w:val="005811AC"/>
    <w:rsid w:val="005819F7"/>
    <w:rsid w:val="00582752"/>
    <w:rsid w:val="00582BC9"/>
    <w:rsid w:val="00582DD7"/>
    <w:rsid w:val="0058327F"/>
    <w:rsid w:val="00583537"/>
    <w:rsid w:val="005838A6"/>
    <w:rsid w:val="00583ED9"/>
    <w:rsid w:val="00583F97"/>
    <w:rsid w:val="005840B7"/>
    <w:rsid w:val="00584DDA"/>
    <w:rsid w:val="00584E46"/>
    <w:rsid w:val="00585178"/>
    <w:rsid w:val="0058584C"/>
    <w:rsid w:val="0058585D"/>
    <w:rsid w:val="00586CA0"/>
    <w:rsid w:val="0058701F"/>
    <w:rsid w:val="0059058F"/>
    <w:rsid w:val="005914C1"/>
    <w:rsid w:val="0059156D"/>
    <w:rsid w:val="0059264F"/>
    <w:rsid w:val="00592A3A"/>
    <w:rsid w:val="00592AF1"/>
    <w:rsid w:val="00593A01"/>
    <w:rsid w:val="005944AD"/>
    <w:rsid w:val="005946A9"/>
    <w:rsid w:val="005949FB"/>
    <w:rsid w:val="00594D8E"/>
    <w:rsid w:val="00594F48"/>
    <w:rsid w:val="005951E0"/>
    <w:rsid w:val="0059522A"/>
    <w:rsid w:val="0059542A"/>
    <w:rsid w:val="00595F8D"/>
    <w:rsid w:val="00596033"/>
    <w:rsid w:val="00596381"/>
    <w:rsid w:val="0059639E"/>
    <w:rsid w:val="0059645D"/>
    <w:rsid w:val="00596FAC"/>
    <w:rsid w:val="005970DD"/>
    <w:rsid w:val="00597166"/>
    <w:rsid w:val="0059795A"/>
    <w:rsid w:val="005A0142"/>
    <w:rsid w:val="005A0546"/>
    <w:rsid w:val="005A0B30"/>
    <w:rsid w:val="005A0F75"/>
    <w:rsid w:val="005A1853"/>
    <w:rsid w:val="005A18A6"/>
    <w:rsid w:val="005A2629"/>
    <w:rsid w:val="005A3154"/>
    <w:rsid w:val="005A3874"/>
    <w:rsid w:val="005A39BA"/>
    <w:rsid w:val="005A3F06"/>
    <w:rsid w:val="005A450A"/>
    <w:rsid w:val="005A4987"/>
    <w:rsid w:val="005A4AE7"/>
    <w:rsid w:val="005A4C07"/>
    <w:rsid w:val="005A5DC9"/>
    <w:rsid w:val="005A5E66"/>
    <w:rsid w:val="005A6230"/>
    <w:rsid w:val="005A678E"/>
    <w:rsid w:val="005A6826"/>
    <w:rsid w:val="005A68DD"/>
    <w:rsid w:val="005A6D23"/>
    <w:rsid w:val="005A7325"/>
    <w:rsid w:val="005A74D5"/>
    <w:rsid w:val="005A75EA"/>
    <w:rsid w:val="005A789D"/>
    <w:rsid w:val="005A7B0B"/>
    <w:rsid w:val="005B0035"/>
    <w:rsid w:val="005B0065"/>
    <w:rsid w:val="005B0596"/>
    <w:rsid w:val="005B0949"/>
    <w:rsid w:val="005B0A88"/>
    <w:rsid w:val="005B0AB0"/>
    <w:rsid w:val="005B0C98"/>
    <w:rsid w:val="005B18F1"/>
    <w:rsid w:val="005B1CB9"/>
    <w:rsid w:val="005B23E6"/>
    <w:rsid w:val="005B29A5"/>
    <w:rsid w:val="005B2AAA"/>
    <w:rsid w:val="005B2FB4"/>
    <w:rsid w:val="005B31C5"/>
    <w:rsid w:val="005B3BE6"/>
    <w:rsid w:val="005B3D44"/>
    <w:rsid w:val="005B3DC7"/>
    <w:rsid w:val="005B466E"/>
    <w:rsid w:val="005B4AF2"/>
    <w:rsid w:val="005B4F63"/>
    <w:rsid w:val="005B55C1"/>
    <w:rsid w:val="005B5B95"/>
    <w:rsid w:val="005B6015"/>
    <w:rsid w:val="005B6E22"/>
    <w:rsid w:val="005B6ED2"/>
    <w:rsid w:val="005B6ED4"/>
    <w:rsid w:val="005B6F8A"/>
    <w:rsid w:val="005B7E1E"/>
    <w:rsid w:val="005B7FD0"/>
    <w:rsid w:val="005C08B7"/>
    <w:rsid w:val="005C0B38"/>
    <w:rsid w:val="005C14D6"/>
    <w:rsid w:val="005C14F0"/>
    <w:rsid w:val="005C1B77"/>
    <w:rsid w:val="005C1D79"/>
    <w:rsid w:val="005C2235"/>
    <w:rsid w:val="005C24E3"/>
    <w:rsid w:val="005C24EE"/>
    <w:rsid w:val="005C2775"/>
    <w:rsid w:val="005C2E2F"/>
    <w:rsid w:val="005C3139"/>
    <w:rsid w:val="005C388C"/>
    <w:rsid w:val="005C39EA"/>
    <w:rsid w:val="005C3E01"/>
    <w:rsid w:val="005C3E0D"/>
    <w:rsid w:val="005C3EF8"/>
    <w:rsid w:val="005C436C"/>
    <w:rsid w:val="005C447C"/>
    <w:rsid w:val="005C48FF"/>
    <w:rsid w:val="005C4D43"/>
    <w:rsid w:val="005C4EB2"/>
    <w:rsid w:val="005C5B2B"/>
    <w:rsid w:val="005C5D4B"/>
    <w:rsid w:val="005C5F5A"/>
    <w:rsid w:val="005C654D"/>
    <w:rsid w:val="005C65C7"/>
    <w:rsid w:val="005C6629"/>
    <w:rsid w:val="005C74F1"/>
    <w:rsid w:val="005C77B7"/>
    <w:rsid w:val="005C7927"/>
    <w:rsid w:val="005D0094"/>
    <w:rsid w:val="005D020F"/>
    <w:rsid w:val="005D0D0D"/>
    <w:rsid w:val="005D0E4E"/>
    <w:rsid w:val="005D11B2"/>
    <w:rsid w:val="005D13F7"/>
    <w:rsid w:val="005D1FF1"/>
    <w:rsid w:val="005D24E3"/>
    <w:rsid w:val="005D29ED"/>
    <w:rsid w:val="005D310A"/>
    <w:rsid w:val="005D383F"/>
    <w:rsid w:val="005D3A6F"/>
    <w:rsid w:val="005D3DBB"/>
    <w:rsid w:val="005D3FAF"/>
    <w:rsid w:val="005D44D7"/>
    <w:rsid w:val="005D45D2"/>
    <w:rsid w:val="005D45E5"/>
    <w:rsid w:val="005D47D1"/>
    <w:rsid w:val="005D4AA8"/>
    <w:rsid w:val="005D4BF3"/>
    <w:rsid w:val="005D4D5E"/>
    <w:rsid w:val="005D5ECD"/>
    <w:rsid w:val="005D6142"/>
    <w:rsid w:val="005D70AC"/>
    <w:rsid w:val="005D744F"/>
    <w:rsid w:val="005D7A1E"/>
    <w:rsid w:val="005E0051"/>
    <w:rsid w:val="005E10A2"/>
    <w:rsid w:val="005E1323"/>
    <w:rsid w:val="005E154F"/>
    <w:rsid w:val="005E1995"/>
    <w:rsid w:val="005E1A41"/>
    <w:rsid w:val="005E2035"/>
    <w:rsid w:val="005E2E08"/>
    <w:rsid w:val="005E4AC3"/>
    <w:rsid w:val="005E4B74"/>
    <w:rsid w:val="005E4DF7"/>
    <w:rsid w:val="005E4E05"/>
    <w:rsid w:val="005E5616"/>
    <w:rsid w:val="005E5BD7"/>
    <w:rsid w:val="005E62B4"/>
    <w:rsid w:val="005E6AE4"/>
    <w:rsid w:val="005E6EA4"/>
    <w:rsid w:val="005E72A6"/>
    <w:rsid w:val="005F0227"/>
    <w:rsid w:val="005F0A6C"/>
    <w:rsid w:val="005F0D3B"/>
    <w:rsid w:val="005F1C83"/>
    <w:rsid w:val="005F21D6"/>
    <w:rsid w:val="005F2601"/>
    <w:rsid w:val="005F2764"/>
    <w:rsid w:val="005F2C11"/>
    <w:rsid w:val="005F3034"/>
    <w:rsid w:val="005F32CB"/>
    <w:rsid w:val="005F3300"/>
    <w:rsid w:val="005F3883"/>
    <w:rsid w:val="005F3D5B"/>
    <w:rsid w:val="005F4315"/>
    <w:rsid w:val="005F455E"/>
    <w:rsid w:val="005F45DA"/>
    <w:rsid w:val="005F47BE"/>
    <w:rsid w:val="005F4D02"/>
    <w:rsid w:val="005F5387"/>
    <w:rsid w:val="005F53D7"/>
    <w:rsid w:val="005F5889"/>
    <w:rsid w:val="005F5AE0"/>
    <w:rsid w:val="005F5D1B"/>
    <w:rsid w:val="005F5F82"/>
    <w:rsid w:val="005F6928"/>
    <w:rsid w:val="005F6B16"/>
    <w:rsid w:val="005F6DB7"/>
    <w:rsid w:val="005F7415"/>
    <w:rsid w:val="005F7465"/>
    <w:rsid w:val="005F7657"/>
    <w:rsid w:val="005F77FD"/>
    <w:rsid w:val="005F7D57"/>
    <w:rsid w:val="0060021C"/>
    <w:rsid w:val="006011D3"/>
    <w:rsid w:val="0060122D"/>
    <w:rsid w:val="0060171A"/>
    <w:rsid w:val="00601B0C"/>
    <w:rsid w:val="00602453"/>
    <w:rsid w:val="006026A3"/>
    <w:rsid w:val="0060316F"/>
    <w:rsid w:val="0060338E"/>
    <w:rsid w:val="00603570"/>
    <w:rsid w:val="00603E6B"/>
    <w:rsid w:val="00604241"/>
    <w:rsid w:val="00604756"/>
    <w:rsid w:val="00606DE1"/>
    <w:rsid w:val="00606E64"/>
    <w:rsid w:val="006071CF"/>
    <w:rsid w:val="006108B9"/>
    <w:rsid w:val="0061093E"/>
    <w:rsid w:val="00611A57"/>
    <w:rsid w:val="00612AB5"/>
    <w:rsid w:val="00612DDE"/>
    <w:rsid w:val="00613023"/>
    <w:rsid w:val="0061331C"/>
    <w:rsid w:val="00613F5C"/>
    <w:rsid w:val="00614444"/>
    <w:rsid w:val="006147F2"/>
    <w:rsid w:val="0061483C"/>
    <w:rsid w:val="00615FEF"/>
    <w:rsid w:val="00616129"/>
    <w:rsid w:val="0061777A"/>
    <w:rsid w:val="00617955"/>
    <w:rsid w:val="006209D4"/>
    <w:rsid w:val="00620FD3"/>
    <w:rsid w:val="006211E4"/>
    <w:rsid w:val="00622164"/>
    <w:rsid w:val="00622857"/>
    <w:rsid w:val="00622983"/>
    <w:rsid w:val="00623321"/>
    <w:rsid w:val="00623390"/>
    <w:rsid w:val="006236E7"/>
    <w:rsid w:val="006239E7"/>
    <w:rsid w:val="00623DCC"/>
    <w:rsid w:val="00623FAC"/>
    <w:rsid w:val="006244C5"/>
    <w:rsid w:val="00624841"/>
    <w:rsid w:val="0062641E"/>
    <w:rsid w:val="00626A6E"/>
    <w:rsid w:val="00626F8E"/>
    <w:rsid w:val="006273E0"/>
    <w:rsid w:val="00627420"/>
    <w:rsid w:val="006279DF"/>
    <w:rsid w:val="00630E84"/>
    <w:rsid w:val="00631312"/>
    <w:rsid w:val="00631BCD"/>
    <w:rsid w:val="00631D59"/>
    <w:rsid w:val="00631D74"/>
    <w:rsid w:val="006323A7"/>
    <w:rsid w:val="006323D4"/>
    <w:rsid w:val="00632DB2"/>
    <w:rsid w:val="00633823"/>
    <w:rsid w:val="00633FB7"/>
    <w:rsid w:val="00634051"/>
    <w:rsid w:val="00634E41"/>
    <w:rsid w:val="00635037"/>
    <w:rsid w:val="006357FA"/>
    <w:rsid w:val="00636647"/>
    <w:rsid w:val="00636975"/>
    <w:rsid w:val="0063721B"/>
    <w:rsid w:val="00637893"/>
    <w:rsid w:val="0064019D"/>
    <w:rsid w:val="00640733"/>
    <w:rsid w:val="00640B81"/>
    <w:rsid w:val="00641033"/>
    <w:rsid w:val="00641199"/>
    <w:rsid w:val="00641DAB"/>
    <w:rsid w:val="00641F90"/>
    <w:rsid w:val="0064273A"/>
    <w:rsid w:val="00642E8F"/>
    <w:rsid w:val="00643E88"/>
    <w:rsid w:val="006444DB"/>
    <w:rsid w:val="00644B53"/>
    <w:rsid w:val="00645598"/>
    <w:rsid w:val="00645748"/>
    <w:rsid w:val="0064642A"/>
    <w:rsid w:val="00646801"/>
    <w:rsid w:val="00647996"/>
    <w:rsid w:val="00647A4F"/>
    <w:rsid w:val="00647C35"/>
    <w:rsid w:val="00650584"/>
    <w:rsid w:val="00650A3B"/>
    <w:rsid w:val="00650BE7"/>
    <w:rsid w:val="00650D00"/>
    <w:rsid w:val="00652800"/>
    <w:rsid w:val="00652C48"/>
    <w:rsid w:val="00653176"/>
    <w:rsid w:val="006533F9"/>
    <w:rsid w:val="00653BD1"/>
    <w:rsid w:val="00653C21"/>
    <w:rsid w:val="006549C0"/>
    <w:rsid w:val="00654AF3"/>
    <w:rsid w:val="006554A9"/>
    <w:rsid w:val="0065573A"/>
    <w:rsid w:val="00655C61"/>
    <w:rsid w:val="00655E17"/>
    <w:rsid w:val="00655EE1"/>
    <w:rsid w:val="0065617A"/>
    <w:rsid w:val="0065665B"/>
    <w:rsid w:val="0066066E"/>
    <w:rsid w:val="00660688"/>
    <w:rsid w:val="00660A56"/>
    <w:rsid w:val="00660F6C"/>
    <w:rsid w:val="00661F99"/>
    <w:rsid w:val="00662EA5"/>
    <w:rsid w:val="00662FAF"/>
    <w:rsid w:val="006631C7"/>
    <w:rsid w:val="00663699"/>
    <w:rsid w:val="00663845"/>
    <w:rsid w:val="00663C93"/>
    <w:rsid w:val="00663F76"/>
    <w:rsid w:val="00664279"/>
    <w:rsid w:val="006647B6"/>
    <w:rsid w:val="006647F3"/>
    <w:rsid w:val="00664FAE"/>
    <w:rsid w:val="006654AD"/>
    <w:rsid w:val="006654E2"/>
    <w:rsid w:val="00665AC2"/>
    <w:rsid w:val="006664AC"/>
    <w:rsid w:val="00666FFE"/>
    <w:rsid w:val="006679B8"/>
    <w:rsid w:val="00667A30"/>
    <w:rsid w:val="0067007E"/>
    <w:rsid w:val="006700F0"/>
    <w:rsid w:val="006703F1"/>
    <w:rsid w:val="00670713"/>
    <w:rsid w:val="00670B5E"/>
    <w:rsid w:val="00670F86"/>
    <w:rsid w:val="006711DF"/>
    <w:rsid w:val="00671231"/>
    <w:rsid w:val="00671254"/>
    <w:rsid w:val="006725D0"/>
    <w:rsid w:val="006727F4"/>
    <w:rsid w:val="006728F9"/>
    <w:rsid w:val="00672D9A"/>
    <w:rsid w:val="00673131"/>
    <w:rsid w:val="00673711"/>
    <w:rsid w:val="00673734"/>
    <w:rsid w:val="00673877"/>
    <w:rsid w:val="00673E4C"/>
    <w:rsid w:val="00673F9F"/>
    <w:rsid w:val="00674658"/>
    <w:rsid w:val="006747AF"/>
    <w:rsid w:val="00674B53"/>
    <w:rsid w:val="00674CDF"/>
    <w:rsid w:val="006753EB"/>
    <w:rsid w:val="006759F1"/>
    <w:rsid w:val="00675C71"/>
    <w:rsid w:val="00676ACE"/>
    <w:rsid w:val="00676B7F"/>
    <w:rsid w:val="00677D36"/>
    <w:rsid w:val="00680051"/>
    <w:rsid w:val="00680220"/>
    <w:rsid w:val="006807E9"/>
    <w:rsid w:val="00680D4D"/>
    <w:rsid w:val="00680DC1"/>
    <w:rsid w:val="00680ED6"/>
    <w:rsid w:val="0068139A"/>
    <w:rsid w:val="00681EF6"/>
    <w:rsid w:val="00682833"/>
    <w:rsid w:val="006829A3"/>
    <w:rsid w:val="00683E2B"/>
    <w:rsid w:val="0068425C"/>
    <w:rsid w:val="0068431C"/>
    <w:rsid w:val="00684948"/>
    <w:rsid w:val="00684CA0"/>
    <w:rsid w:val="0068562F"/>
    <w:rsid w:val="0068645B"/>
    <w:rsid w:val="0068672A"/>
    <w:rsid w:val="006903F6"/>
    <w:rsid w:val="00690521"/>
    <w:rsid w:val="00690DB2"/>
    <w:rsid w:val="006915EB"/>
    <w:rsid w:val="00691B2D"/>
    <w:rsid w:val="00691E1A"/>
    <w:rsid w:val="0069221B"/>
    <w:rsid w:val="0069277A"/>
    <w:rsid w:val="006929BC"/>
    <w:rsid w:val="00693052"/>
    <w:rsid w:val="0069327D"/>
    <w:rsid w:val="006933FA"/>
    <w:rsid w:val="0069346C"/>
    <w:rsid w:val="0069368C"/>
    <w:rsid w:val="00693FE4"/>
    <w:rsid w:val="006943D3"/>
    <w:rsid w:val="006949B0"/>
    <w:rsid w:val="00694A26"/>
    <w:rsid w:val="00694FF5"/>
    <w:rsid w:val="006955B5"/>
    <w:rsid w:val="006961CF"/>
    <w:rsid w:val="00696272"/>
    <w:rsid w:val="00696510"/>
    <w:rsid w:val="00696744"/>
    <w:rsid w:val="00696DF7"/>
    <w:rsid w:val="00696E21"/>
    <w:rsid w:val="006972C2"/>
    <w:rsid w:val="00697A3E"/>
    <w:rsid w:val="00697E94"/>
    <w:rsid w:val="006A01CF"/>
    <w:rsid w:val="006A0A9F"/>
    <w:rsid w:val="006A13DE"/>
    <w:rsid w:val="006A197E"/>
    <w:rsid w:val="006A1982"/>
    <w:rsid w:val="006A1BC8"/>
    <w:rsid w:val="006A2303"/>
    <w:rsid w:val="006A3D2B"/>
    <w:rsid w:val="006A4391"/>
    <w:rsid w:val="006A4904"/>
    <w:rsid w:val="006A491B"/>
    <w:rsid w:val="006A4C31"/>
    <w:rsid w:val="006A5464"/>
    <w:rsid w:val="006A5A2B"/>
    <w:rsid w:val="006A5DC5"/>
    <w:rsid w:val="006A6467"/>
    <w:rsid w:val="006A69B2"/>
    <w:rsid w:val="006A6EA3"/>
    <w:rsid w:val="006A74C0"/>
    <w:rsid w:val="006A75FB"/>
    <w:rsid w:val="006A7614"/>
    <w:rsid w:val="006A790D"/>
    <w:rsid w:val="006A79F4"/>
    <w:rsid w:val="006B0A7B"/>
    <w:rsid w:val="006B0AA5"/>
    <w:rsid w:val="006B0DF9"/>
    <w:rsid w:val="006B0E9C"/>
    <w:rsid w:val="006B14C7"/>
    <w:rsid w:val="006B1AC7"/>
    <w:rsid w:val="006B1CD1"/>
    <w:rsid w:val="006B1E19"/>
    <w:rsid w:val="006B2C45"/>
    <w:rsid w:val="006B310E"/>
    <w:rsid w:val="006B3DAD"/>
    <w:rsid w:val="006B40EE"/>
    <w:rsid w:val="006B4786"/>
    <w:rsid w:val="006B4DCA"/>
    <w:rsid w:val="006B561C"/>
    <w:rsid w:val="006B59A3"/>
    <w:rsid w:val="006B6810"/>
    <w:rsid w:val="006B794F"/>
    <w:rsid w:val="006B7D16"/>
    <w:rsid w:val="006B7EBE"/>
    <w:rsid w:val="006C04A5"/>
    <w:rsid w:val="006C0709"/>
    <w:rsid w:val="006C0D91"/>
    <w:rsid w:val="006C1235"/>
    <w:rsid w:val="006C1BF4"/>
    <w:rsid w:val="006C207F"/>
    <w:rsid w:val="006C2A65"/>
    <w:rsid w:val="006C2D67"/>
    <w:rsid w:val="006C344C"/>
    <w:rsid w:val="006C3E76"/>
    <w:rsid w:val="006C405E"/>
    <w:rsid w:val="006C4298"/>
    <w:rsid w:val="006C4409"/>
    <w:rsid w:val="006C4A62"/>
    <w:rsid w:val="006C4E56"/>
    <w:rsid w:val="006C5ED4"/>
    <w:rsid w:val="006C6009"/>
    <w:rsid w:val="006C636B"/>
    <w:rsid w:val="006C671F"/>
    <w:rsid w:val="006C7702"/>
    <w:rsid w:val="006C7DFC"/>
    <w:rsid w:val="006D035D"/>
    <w:rsid w:val="006D058A"/>
    <w:rsid w:val="006D10C5"/>
    <w:rsid w:val="006D10DA"/>
    <w:rsid w:val="006D1A67"/>
    <w:rsid w:val="006D1EB5"/>
    <w:rsid w:val="006D237E"/>
    <w:rsid w:val="006D2A14"/>
    <w:rsid w:val="006D2B95"/>
    <w:rsid w:val="006D313A"/>
    <w:rsid w:val="006D4A54"/>
    <w:rsid w:val="006D5271"/>
    <w:rsid w:val="006D5604"/>
    <w:rsid w:val="006D5825"/>
    <w:rsid w:val="006D617B"/>
    <w:rsid w:val="006D7860"/>
    <w:rsid w:val="006D7ADD"/>
    <w:rsid w:val="006D7FC5"/>
    <w:rsid w:val="006D7FDE"/>
    <w:rsid w:val="006E132A"/>
    <w:rsid w:val="006E1865"/>
    <w:rsid w:val="006E1F0E"/>
    <w:rsid w:val="006E2685"/>
    <w:rsid w:val="006E26B6"/>
    <w:rsid w:val="006E3440"/>
    <w:rsid w:val="006E400B"/>
    <w:rsid w:val="006E413E"/>
    <w:rsid w:val="006E4269"/>
    <w:rsid w:val="006E437F"/>
    <w:rsid w:val="006E47A3"/>
    <w:rsid w:val="006E4C1F"/>
    <w:rsid w:val="006E5593"/>
    <w:rsid w:val="006E5CD4"/>
    <w:rsid w:val="006E5F1E"/>
    <w:rsid w:val="006E603E"/>
    <w:rsid w:val="006E6C96"/>
    <w:rsid w:val="006E714D"/>
    <w:rsid w:val="006E73D0"/>
    <w:rsid w:val="006E7508"/>
    <w:rsid w:val="006E7546"/>
    <w:rsid w:val="006E7BA2"/>
    <w:rsid w:val="006E7FCC"/>
    <w:rsid w:val="006F01AA"/>
    <w:rsid w:val="006F05E1"/>
    <w:rsid w:val="006F15E2"/>
    <w:rsid w:val="006F2332"/>
    <w:rsid w:val="006F2432"/>
    <w:rsid w:val="006F25C4"/>
    <w:rsid w:val="006F323C"/>
    <w:rsid w:val="006F344D"/>
    <w:rsid w:val="006F4167"/>
    <w:rsid w:val="006F4390"/>
    <w:rsid w:val="006F4897"/>
    <w:rsid w:val="006F546C"/>
    <w:rsid w:val="006F593F"/>
    <w:rsid w:val="006F5C55"/>
    <w:rsid w:val="006F5DD4"/>
    <w:rsid w:val="006F62B5"/>
    <w:rsid w:val="006F6478"/>
    <w:rsid w:val="006F6479"/>
    <w:rsid w:val="006F6644"/>
    <w:rsid w:val="006F6BF6"/>
    <w:rsid w:val="007002CF"/>
    <w:rsid w:val="007005A7"/>
    <w:rsid w:val="00700BE4"/>
    <w:rsid w:val="00700F25"/>
    <w:rsid w:val="00701C87"/>
    <w:rsid w:val="00701D54"/>
    <w:rsid w:val="00702432"/>
    <w:rsid w:val="007031CC"/>
    <w:rsid w:val="00703278"/>
    <w:rsid w:val="007035C5"/>
    <w:rsid w:val="00703DA9"/>
    <w:rsid w:val="00704349"/>
    <w:rsid w:val="007043F2"/>
    <w:rsid w:val="00704DFC"/>
    <w:rsid w:val="007053B0"/>
    <w:rsid w:val="00705553"/>
    <w:rsid w:val="007057A4"/>
    <w:rsid w:val="0070600A"/>
    <w:rsid w:val="007069EB"/>
    <w:rsid w:val="007076A1"/>
    <w:rsid w:val="00707F91"/>
    <w:rsid w:val="00710405"/>
    <w:rsid w:val="00710501"/>
    <w:rsid w:val="00710A0D"/>
    <w:rsid w:val="00711B5D"/>
    <w:rsid w:val="007126B5"/>
    <w:rsid w:val="007130A7"/>
    <w:rsid w:val="0071335D"/>
    <w:rsid w:val="007139EF"/>
    <w:rsid w:val="00714096"/>
    <w:rsid w:val="007144BE"/>
    <w:rsid w:val="007145B3"/>
    <w:rsid w:val="00714816"/>
    <w:rsid w:val="007150D6"/>
    <w:rsid w:val="00715552"/>
    <w:rsid w:val="00715F55"/>
    <w:rsid w:val="0071622B"/>
    <w:rsid w:val="007166DC"/>
    <w:rsid w:val="00716F7A"/>
    <w:rsid w:val="00717561"/>
    <w:rsid w:val="00717F84"/>
    <w:rsid w:val="00720024"/>
    <w:rsid w:val="007200DA"/>
    <w:rsid w:val="007202B7"/>
    <w:rsid w:val="00720B21"/>
    <w:rsid w:val="00720B4B"/>
    <w:rsid w:val="0072147C"/>
    <w:rsid w:val="00721D91"/>
    <w:rsid w:val="007220DC"/>
    <w:rsid w:val="00722C66"/>
    <w:rsid w:val="00722EA9"/>
    <w:rsid w:val="007231F3"/>
    <w:rsid w:val="00723A88"/>
    <w:rsid w:val="00724172"/>
    <w:rsid w:val="00724202"/>
    <w:rsid w:val="007245A0"/>
    <w:rsid w:val="00725119"/>
    <w:rsid w:val="00725E19"/>
    <w:rsid w:val="0072784A"/>
    <w:rsid w:val="00727AE8"/>
    <w:rsid w:val="00727C1C"/>
    <w:rsid w:val="00730031"/>
    <w:rsid w:val="00730D7E"/>
    <w:rsid w:val="00731BC3"/>
    <w:rsid w:val="007326E9"/>
    <w:rsid w:val="0073368C"/>
    <w:rsid w:val="00733E16"/>
    <w:rsid w:val="00733EB7"/>
    <w:rsid w:val="00733F85"/>
    <w:rsid w:val="007349A8"/>
    <w:rsid w:val="00734F9E"/>
    <w:rsid w:val="00735324"/>
    <w:rsid w:val="00735802"/>
    <w:rsid w:val="00735BB9"/>
    <w:rsid w:val="007360E0"/>
    <w:rsid w:val="007364C5"/>
    <w:rsid w:val="00736A31"/>
    <w:rsid w:val="00736E08"/>
    <w:rsid w:val="00736FFC"/>
    <w:rsid w:val="00737DEB"/>
    <w:rsid w:val="00737F2F"/>
    <w:rsid w:val="00740146"/>
    <w:rsid w:val="00740917"/>
    <w:rsid w:val="00740AD5"/>
    <w:rsid w:val="00740F8E"/>
    <w:rsid w:val="0074114D"/>
    <w:rsid w:val="00741273"/>
    <w:rsid w:val="00741F87"/>
    <w:rsid w:val="00742570"/>
    <w:rsid w:val="0074313B"/>
    <w:rsid w:val="00743F4C"/>
    <w:rsid w:val="00744DA4"/>
    <w:rsid w:val="00745140"/>
    <w:rsid w:val="007452E0"/>
    <w:rsid w:val="007453AD"/>
    <w:rsid w:val="0074572B"/>
    <w:rsid w:val="00745CCE"/>
    <w:rsid w:val="00745DAB"/>
    <w:rsid w:val="007464E7"/>
    <w:rsid w:val="00746873"/>
    <w:rsid w:val="0074693A"/>
    <w:rsid w:val="00746F3B"/>
    <w:rsid w:val="0074740A"/>
    <w:rsid w:val="00747534"/>
    <w:rsid w:val="00747798"/>
    <w:rsid w:val="007478B8"/>
    <w:rsid w:val="00750088"/>
    <w:rsid w:val="00750568"/>
    <w:rsid w:val="0075148F"/>
    <w:rsid w:val="00751846"/>
    <w:rsid w:val="00752A3B"/>
    <w:rsid w:val="00752C34"/>
    <w:rsid w:val="00753AF3"/>
    <w:rsid w:val="007545D3"/>
    <w:rsid w:val="00754D14"/>
    <w:rsid w:val="00754E08"/>
    <w:rsid w:val="00755433"/>
    <w:rsid w:val="00755927"/>
    <w:rsid w:val="00755B96"/>
    <w:rsid w:val="007560F2"/>
    <w:rsid w:val="00756709"/>
    <w:rsid w:val="00757478"/>
    <w:rsid w:val="0075756D"/>
    <w:rsid w:val="007575AF"/>
    <w:rsid w:val="007576AA"/>
    <w:rsid w:val="007577E4"/>
    <w:rsid w:val="00757817"/>
    <w:rsid w:val="00757C0A"/>
    <w:rsid w:val="00760D80"/>
    <w:rsid w:val="007617EF"/>
    <w:rsid w:val="00761A11"/>
    <w:rsid w:val="00761E54"/>
    <w:rsid w:val="007620CF"/>
    <w:rsid w:val="007626E7"/>
    <w:rsid w:val="00762FAC"/>
    <w:rsid w:val="00763CFA"/>
    <w:rsid w:val="007643B9"/>
    <w:rsid w:val="0076493E"/>
    <w:rsid w:val="00764FB3"/>
    <w:rsid w:val="00765193"/>
    <w:rsid w:val="0076569C"/>
    <w:rsid w:val="00765930"/>
    <w:rsid w:val="0076594F"/>
    <w:rsid w:val="00765E4C"/>
    <w:rsid w:val="00765F30"/>
    <w:rsid w:val="007664D8"/>
    <w:rsid w:val="007669A5"/>
    <w:rsid w:val="00766CD2"/>
    <w:rsid w:val="00766EE2"/>
    <w:rsid w:val="00767166"/>
    <w:rsid w:val="007673EC"/>
    <w:rsid w:val="0076770A"/>
    <w:rsid w:val="00767792"/>
    <w:rsid w:val="00767961"/>
    <w:rsid w:val="00767D44"/>
    <w:rsid w:val="00767D65"/>
    <w:rsid w:val="00767E48"/>
    <w:rsid w:val="007702E2"/>
    <w:rsid w:val="00770D17"/>
    <w:rsid w:val="007712F6"/>
    <w:rsid w:val="00771532"/>
    <w:rsid w:val="00771640"/>
    <w:rsid w:val="007717ED"/>
    <w:rsid w:val="00771DB2"/>
    <w:rsid w:val="00771E1A"/>
    <w:rsid w:val="00771EDF"/>
    <w:rsid w:val="007728D3"/>
    <w:rsid w:val="0077348D"/>
    <w:rsid w:val="0077388C"/>
    <w:rsid w:val="00773C10"/>
    <w:rsid w:val="00773CA1"/>
    <w:rsid w:val="00774129"/>
    <w:rsid w:val="007743D9"/>
    <w:rsid w:val="00774FE5"/>
    <w:rsid w:val="0077521F"/>
    <w:rsid w:val="0077629E"/>
    <w:rsid w:val="00776968"/>
    <w:rsid w:val="00777154"/>
    <w:rsid w:val="0077762C"/>
    <w:rsid w:val="00780B7E"/>
    <w:rsid w:val="00780FA8"/>
    <w:rsid w:val="007812F6"/>
    <w:rsid w:val="0078192F"/>
    <w:rsid w:val="00782767"/>
    <w:rsid w:val="007830D8"/>
    <w:rsid w:val="007834E3"/>
    <w:rsid w:val="00783B14"/>
    <w:rsid w:val="007849EE"/>
    <w:rsid w:val="00785A18"/>
    <w:rsid w:val="007868BD"/>
    <w:rsid w:val="0078720B"/>
    <w:rsid w:val="00787517"/>
    <w:rsid w:val="00787CD0"/>
    <w:rsid w:val="00790755"/>
    <w:rsid w:val="00790F08"/>
    <w:rsid w:val="0079168F"/>
    <w:rsid w:val="007924C4"/>
    <w:rsid w:val="00792E2D"/>
    <w:rsid w:val="00793711"/>
    <w:rsid w:val="00793CE8"/>
    <w:rsid w:val="00794220"/>
    <w:rsid w:val="007944E9"/>
    <w:rsid w:val="0079463F"/>
    <w:rsid w:val="00794B07"/>
    <w:rsid w:val="007951FF"/>
    <w:rsid w:val="00795485"/>
    <w:rsid w:val="00797192"/>
    <w:rsid w:val="00797516"/>
    <w:rsid w:val="007A0AAD"/>
    <w:rsid w:val="007A0D0C"/>
    <w:rsid w:val="007A12E3"/>
    <w:rsid w:val="007A13FC"/>
    <w:rsid w:val="007A21A5"/>
    <w:rsid w:val="007A2727"/>
    <w:rsid w:val="007A3C3B"/>
    <w:rsid w:val="007A45EC"/>
    <w:rsid w:val="007A5092"/>
    <w:rsid w:val="007A50DA"/>
    <w:rsid w:val="007A5410"/>
    <w:rsid w:val="007A5761"/>
    <w:rsid w:val="007A5A0F"/>
    <w:rsid w:val="007A5D5F"/>
    <w:rsid w:val="007A5FA5"/>
    <w:rsid w:val="007A6134"/>
    <w:rsid w:val="007B0004"/>
    <w:rsid w:val="007B115F"/>
    <w:rsid w:val="007B17CB"/>
    <w:rsid w:val="007B189C"/>
    <w:rsid w:val="007B1A7F"/>
    <w:rsid w:val="007B1BA7"/>
    <w:rsid w:val="007B22BF"/>
    <w:rsid w:val="007B2322"/>
    <w:rsid w:val="007B2724"/>
    <w:rsid w:val="007B2A74"/>
    <w:rsid w:val="007B2A99"/>
    <w:rsid w:val="007B2DD5"/>
    <w:rsid w:val="007B3038"/>
    <w:rsid w:val="007B32ED"/>
    <w:rsid w:val="007B32F0"/>
    <w:rsid w:val="007B3BE1"/>
    <w:rsid w:val="007B3D9C"/>
    <w:rsid w:val="007B4216"/>
    <w:rsid w:val="007B4271"/>
    <w:rsid w:val="007B45C8"/>
    <w:rsid w:val="007B49C9"/>
    <w:rsid w:val="007B4B8C"/>
    <w:rsid w:val="007B4FB6"/>
    <w:rsid w:val="007B6645"/>
    <w:rsid w:val="007B6A5E"/>
    <w:rsid w:val="007B6B27"/>
    <w:rsid w:val="007B6EE7"/>
    <w:rsid w:val="007B7848"/>
    <w:rsid w:val="007B7933"/>
    <w:rsid w:val="007B7A55"/>
    <w:rsid w:val="007C0951"/>
    <w:rsid w:val="007C0D55"/>
    <w:rsid w:val="007C0EE4"/>
    <w:rsid w:val="007C149E"/>
    <w:rsid w:val="007C1702"/>
    <w:rsid w:val="007C1C96"/>
    <w:rsid w:val="007C2122"/>
    <w:rsid w:val="007C256F"/>
    <w:rsid w:val="007C2813"/>
    <w:rsid w:val="007C2BDD"/>
    <w:rsid w:val="007C30FD"/>
    <w:rsid w:val="007C321C"/>
    <w:rsid w:val="007C3CB4"/>
    <w:rsid w:val="007C3CD2"/>
    <w:rsid w:val="007C3F79"/>
    <w:rsid w:val="007C4075"/>
    <w:rsid w:val="007C4263"/>
    <w:rsid w:val="007C43C5"/>
    <w:rsid w:val="007C471F"/>
    <w:rsid w:val="007C48E4"/>
    <w:rsid w:val="007C4A1F"/>
    <w:rsid w:val="007C4C21"/>
    <w:rsid w:val="007C4FE7"/>
    <w:rsid w:val="007C528B"/>
    <w:rsid w:val="007C54AA"/>
    <w:rsid w:val="007C54C2"/>
    <w:rsid w:val="007C6173"/>
    <w:rsid w:val="007C618D"/>
    <w:rsid w:val="007C640D"/>
    <w:rsid w:val="007C6548"/>
    <w:rsid w:val="007C6A09"/>
    <w:rsid w:val="007C6A72"/>
    <w:rsid w:val="007C6EB2"/>
    <w:rsid w:val="007C6F58"/>
    <w:rsid w:val="007C71C8"/>
    <w:rsid w:val="007C7254"/>
    <w:rsid w:val="007C7749"/>
    <w:rsid w:val="007D0197"/>
    <w:rsid w:val="007D04EE"/>
    <w:rsid w:val="007D0849"/>
    <w:rsid w:val="007D0F68"/>
    <w:rsid w:val="007D129B"/>
    <w:rsid w:val="007D1436"/>
    <w:rsid w:val="007D1784"/>
    <w:rsid w:val="007D1C34"/>
    <w:rsid w:val="007D1E12"/>
    <w:rsid w:val="007D1FE0"/>
    <w:rsid w:val="007D2632"/>
    <w:rsid w:val="007D3235"/>
    <w:rsid w:val="007D37B6"/>
    <w:rsid w:val="007D3DB4"/>
    <w:rsid w:val="007D407D"/>
    <w:rsid w:val="007D4722"/>
    <w:rsid w:val="007D599B"/>
    <w:rsid w:val="007D634B"/>
    <w:rsid w:val="007D69E3"/>
    <w:rsid w:val="007D6FED"/>
    <w:rsid w:val="007D7941"/>
    <w:rsid w:val="007D7ECE"/>
    <w:rsid w:val="007E0230"/>
    <w:rsid w:val="007E0510"/>
    <w:rsid w:val="007E09A4"/>
    <w:rsid w:val="007E0D25"/>
    <w:rsid w:val="007E0D4B"/>
    <w:rsid w:val="007E0EB3"/>
    <w:rsid w:val="007E14E4"/>
    <w:rsid w:val="007E1A67"/>
    <w:rsid w:val="007E2016"/>
    <w:rsid w:val="007E2418"/>
    <w:rsid w:val="007E2503"/>
    <w:rsid w:val="007E283B"/>
    <w:rsid w:val="007E2882"/>
    <w:rsid w:val="007E2C36"/>
    <w:rsid w:val="007E2D5A"/>
    <w:rsid w:val="007E2DBC"/>
    <w:rsid w:val="007E3893"/>
    <w:rsid w:val="007E391B"/>
    <w:rsid w:val="007E39E6"/>
    <w:rsid w:val="007E3C9F"/>
    <w:rsid w:val="007E4091"/>
    <w:rsid w:val="007E48C2"/>
    <w:rsid w:val="007E4911"/>
    <w:rsid w:val="007E4B16"/>
    <w:rsid w:val="007E52A8"/>
    <w:rsid w:val="007E57ED"/>
    <w:rsid w:val="007E599A"/>
    <w:rsid w:val="007E5EC8"/>
    <w:rsid w:val="007E6622"/>
    <w:rsid w:val="007E68D6"/>
    <w:rsid w:val="007E74C6"/>
    <w:rsid w:val="007E75EF"/>
    <w:rsid w:val="007F04BB"/>
    <w:rsid w:val="007F05F4"/>
    <w:rsid w:val="007F05FF"/>
    <w:rsid w:val="007F08DA"/>
    <w:rsid w:val="007F0A5B"/>
    <w:rsid w:val="007F1837"/>
    <w:rsid w:val="007F1D94"/>
    <w:rsid w:val="007F24EB"/>
    <w:rsid w:val="007F2821"/>
    <w:rsid w:val="007F3344"/>
    <w:rsid w:val="007F3DC9"/>
    <w:rsid w:val="007F3EF7"/>
    <w:rsid w:val="007F4DE3"/>
    <w:rsid w:val="007F4EAD"/>
    <w:rsid w:val="007F5948"/>
    <w:rsid w:val="007F65EA"/>
    <w:rsid w:val="007F6837"/>
    <w:rsid w:val="007F6B77"/>
    <w:rsid w:val="007F6DF9"/>
    <w:rsid w:val="007F7B15"/>
    <w:rsid w:val="007F7DB1"/>
    <w:rsid w:val="0080033A"/>
    <w:rsid w:val="0080098A"/>
    <w:rsid w:val="00800E8E"/>
    <w:rsid w:val="00800FE2"/>
    <w:rsid w:val="00801492"/>
    <w:rsid w:val="00801E8B"/>
    <w:rsid w:val="008023F6"/>
    <w:rsid w:val="00803066"/>
    <w:rsid w:val="008034E2"/>
    <w:rsid w:val="00803B1B"/>
    <w:rsid w:val="00804186"/>
    <w:rsid w:val="008042D4"/>
    <w:rsid w:val="00804EFE"/>
    <w:rsid w:val="00805B25"/>
    <w:rsid w:val="00805BA7"/>
    <w:rsid w:val="00805D57"/>
    <w:rsid w:val="0080661D"/>
    <w:rsid w:val="008068CC"/>
    <w:rsid w:val="0080700C"/>
    <w:rsid w:val="008070EE"/>
    <w:rsid w:val="0080763D"/>
    <w:rsid w:val="00807781"/>
    <w:rsid w:val="00807ADB"/>
    <w:rsid w:val="00807ED8"/>
    <w:rsid w:val="00810153"/>
    <w:rsid w:val="0081050E"/>
    <w:rsid w:val="00811042"/>
    <w:rsid w:val="00811244"/>
    <w:rsid w:val="0081190B"/>
    <w:rsid w:val="00811AE9"/>
    <w:rsid w:val="00812000"/>
    <w:rsid w:val="0081224A"/>
    <w:rsid w:val="0081273E"/>
    <w:rsid w:val="008129BB"/>
    <w:rsid w:val="00812CB5"/>
    <w:rsid w:val="0081324A"/>
    <w:rsid w:val="0081360C"/>
    <w:rsid w:val="008139F0"/>
    <w:rsid w:val="0081441F"/>
    <w:rsid w:val="008158ED"/>
    <w:rsid w:val="00815AAD"/>
    <w:rsid w:val="0081667C"/>
    <w:rsid w:val="00817CB8"/>
    <w:rsid w:val="00817CDE"/>
    <w:rsid w:val="00820085"/>
    <w:rsid w:val="00820C15"/>
    <w:rsid w:val="00820E9F"/>
    <w:rsid w:val="00820F29"/>
    <w:rsid w:val="0082107A"/>
    <w:rsid w:val="00821D11"/>
    <w:rsid w:val="00821D7B"/>
    <w:rsid w:val="008225AB"/>
    <w:rsid w:val="00822ABD"/>
    <w:rsid w:val="00822FEB"/>
    <w:rsid w:val="00823B7B"/>
    <w:rsid w:val="00824A7E"/>
    <w:rsid w:val="00824B3C"/>
    <w:rsid w:val="00824E59"/>
    <w:rsid w:val="00825012"/>
    <w:rsid w:val="008257CA"/>
    <w:rsid w:val="00825CE6"/>
    <w:rsid w:val="00825E79"/>
    <w:rsid w:val="00825EA0"/>
    <w:rsid w:val="008260A9"/>
    <w:rsid w:val="008261AB"/>
    <w:rsid w:val="0082694D"/>
    <w:rsid w:val="00827444"/>
    <w:rsid w:val="00827836"/>
    <w:rsid w:val="00827847"/>
    <w:rsid w:val="00827916"/>
    <w:rsid w:val="00827E95"/>
    <w:rsid w:val="00827FAE"/>
    <w:rsid w:val="00830362"/>
    <w:rsid w:val="008304F3"/>
    <w:rsid w:val="00830A07"/>
    <w:rsid w:val="008310D0"/>
    <w:rsid w:val="008310DB"/>
    <w:rsid w:val="00831509"/>
    <w:rsid w:val="008316F7"/>
    <w:rsid w:val="00832308"/>
    <w:rsid w:val="0083278A"/>
    <w:rsid w:val="008330D5"/>
    <w:rsid w:val="00833A47"/>
    <w:rsid w:val="00833ED7"/>
    <w:rsid w:val="00833F3B"/>
    <w:rsid w:val="0083401B"/>
    <w:rsid w:val="00834786"/>
    <w:rsid w:val="00834FC5"/>
    <w:rsid w:val="00836116"/>
    <w:rsid w:val="00836F53"/>
    <w:rsid w:val="00837258"/>
    <w:rsid w:val="00837884"/>
    <w:rsid w:val="00840752"/>
    <w:rsid w:val="00840A64"/>
    <w:rsid w:val="0084237D"/>
    <w:rsid w:val="008425E7"/>
    <w:rsid w:val="00842934"/>
    <w:rsid w:val="0084301E"/>
    <w:rsid w:val="0084334F"/>
    <w:rsid w:val="0084359B"/>
    <w:rsid w:val="008436C0"/>
    <w:rsid w:val="0084457A"/>
    <w:rsid w:val="00844CC5"/>
    <w:rsid w:val="0084553D"/>
    <w:rsid w:val="0084564E"/>
    <w:rsid w:val="0084590A"/>
    <w:rsid w:val="0084590B"/>
    <w:rsid w:val="00845B50"/>
    <w:rsid w:val="0084621B"/>
    <w:rsid w:val="00846325"/>
    <w:rsid w:val="00846550"/>
    <w:rsid w:val="00846572"/>
    <w:rsid w:val="00846957"/>
    <w:rsid w:val="008472CE"/>
    <w:rsid w:val="008479F9"/>
    <w:rsid w:val="00851D35"/>
    <w:rsid w:val="00851F5E"/>
    <w:rsid w:val="00852357"/>
    <w:rsid w:val="00852AA0"/>
    <w:rsid w:val="00852AC4"/>
    <w:rsid w:val="00852B9A"/>
    <w:rsid w:val="00852DC1"/>
    <w:rsid w:val="008530FF"/>
    <w:rsid w:val="008531E7"/>
    <w:rsid w:val="00853625"/>
    <w:rsid w:val="008537FF"/>
    <w:rsid w:val="00853817"/>
    <w:rsid w:val="00854543"/>
    <w:rsid w:val="008546D2"/>
    <w:rsid w:val="00854A11"/>
    <w:rsid w:val="00854C4C"/>
    <w:rsid w:val="00854F9E"/>
    <w:rsid w:val="00855DE7"/>
    <w:rsid w:val="00856ACD"/>
    <w:rsid w:val="008572E5"/>
    <w:rsid w:val="00857541"/>
    <w:rsid w:val="00857956"/>
    <w:rsid w:val="00860574"/>
    <w:rsid w:val="0086064B"/>
    <w:rsid w:val="00860B5C"/>
    <w:rsid w:val="008613AB"/>
    <w:rsid w:val="008616F7"/>
    <w:rsid w:val="008622BF"/>
    <w:rsid w:val="00862E68"/>
    <w:rsid w:val="00863287"/>
    <w:rsid w:val="00864318"/>
    <w:rsid w:val="00864541"/>
    <w:rsid w:val="00864A98"/>
    <w:rsid w:val="00864BBB"/>
    <w:rsid w:val="00864C5D"/>
    <w:rsid w:val="008650A1"/>
    <w:rsid w:val="008655C5"/>
    <w:rsid w:val="008665D4"/>
    <w:rsid w:val="00867165"/>
    <w:rsid w:val="00867354"/>
    <w:rsid w:val="0086747D"/>
    <w:rsid w:val="00867588"/>
    <w:rsid w:val="00867C75"/>
    <w:rsid w:val="00867E58"/>
    <w:rsid w:val="00867FBD"/>
    <w:rsid w:val="008701BD"/>
    <w:rsid w:val="0087040C"/>
    <w:rsid w:val="00870851"/>
    <w:rsid w:val="008708CD"/>
    <w:rsid w:val="00870B87"/>
    <w:rsid w:val="00870B8A"/>
    <w:rsid w:val="00870F42"/>
    <w:rsid w:val="0087101F"/>
    <w:rsid w:val="00871D85"/>
    <w:rsid w:val="00871D87"/>
    <w:rsid w:val="008722D8"/>
    <w:rsid w:val="00872964"/>
    <w:rsid w:val="00872EA0"/>
    <w:rsid w:val="00874043"/>
    <w:rsid w:val="008740C4"/>
    <w:rsid w:val="008745B1"/>
    <w:rsid w:val="00874C4A"/>
    <w:rsid w:val="00874C8C"/>
    <w:rsid w:val="00874DE3"/>
    <w:rsid w:val="00875B30"/>
    <w:rsid w:val="00875D9C"/>
    <w:rsid w:val="00875E84"/>
    <w:rsid w:val="008761E6"/>
    <w:rsid w:val="0087665E"/>
    <w:rsid w:val="00876D2C"/>
    <w:rsid w:val="00876D46"/>
    <w:rsid w:val="008777E6"/>
    <w:rsid w:val="00880024"/>
    <w:rsid w:val="008809F9"/>
    <w:rsid w:val="00880BFA"/>
    <w:rsid w:val="00880F99"/>
    <w:rsid w:val="008812E9"/>
    <w:rsid w:val="00881569"/>
    <w:rsid w:val="00881B40"/>
    <w:rsid w:val="008821FB"/>
    <w:rsid w:val="00882352"/>
    <w:rsid w:val="0088235F"/>
    <w:rsid w:val="008824ED"/>
    <w:rsid w:val="008851A8"/>
    <w:rsid w:val="00885614"/>
    <w:rsid w:val="008860C2"/>
    <w:rsid w:val="00886A61"/>
    <w:rsid w:val="00887121"/>
    <w:rsid w:val="00887193"/>
    <w:rsid w:val="00887835"/>
    <w:rsid w:val="00887ABB"/>
    <w:rsid w:val="00887C6F"/>
    <w:rsid w:val="00890DC8"/>
    <w:rsid w:val="0089128C"/>
    <w:rsid w:val="00891460"/>
    <w:rsid w:val="00891648"/>
    <w:rsid w:val="008920A4"/>
    <w:rsid w:val="00893117"/>
    <w:rsid w:val="00894204"/>
    <w:rsid w:val="008944AD"/>
    <w:rsid w:val="00894643"/>
    <w:rsid w:val="008947BE"/>
    <w:rsid w:val="00894A2B"/>
    <w:rsid w:val="00894FEB"/>
    <w:rsid w:val="008950EB"/>
    <w:rsid w:val="00895635"/>
    <w:rsid w:val="00895C8C"/>
    <w:rsid w:val="00896285"/>
    <w:rsid w:val="00896933"/>
    <w:rsid w:val="00897347"/>
    <w:rsid w:val="0089784C"/>
    <w:rsid w:val="00897EBE"/>
    <w:rsid w:val="00897FFD"/>
    <w:rsid w:val="008A181E"/>
    <w:rsid w:val="008A27BA"/>
    <w:rsid w:val="008A31D7"/>
    <w:rsid w:val="008A37CF"/>
    <w:rsid w:val="008A4167"/>
    <w:rsid w:val="008A4390"/>
    <w:rsid w:val="008A4B15"/>
    <w:rsid w:val="008A4BE3"/>
    <w:rsid w:val="008A4D98"/>
    <w:rsid w:val="008A4DE2"/>
    <w:rsid w:val="008A4F2C"/>
    <w:rsid w:val="008A5532"/>
    <w:rsid w:val="008A68FD"/>
    <w:rsid w:val="008A7284"/>
    <w:rsid w:val="008A7844"/>
    <w:rsid w:val="008A7E23"/>
    <w:rsid w:val="008B057D"/>
    <w:rsid w:val="008B07AE"/>
    <w:rsid w:val="008B10A7"/>
    <w:rsid w:val="008B120F"/>
    <w:rsid w:val="008B13F7"/>
    <w:rsid w:val="008B1C8C"/>
    <w:rsid w:val="008B275F"/>
    <w:rsid w:val="008B2F9E"/>
    <w:rsid w:val="008B4476"/>
    <w:rsid w:val="008B4A50"/>
    <w:rsid w:val="008B5295"/>
    <w:rsid w:val="008B55DD"/>
    <w:rsid w:val="008B55E1"/>
    <w:rsid w:val="008B5643"/>
    <w:rsid w:val="008B5698"/>
    <w:rsid w:val="008B59BE"/>
    <w:rsid w:val="008B5C96"/>
    <w:rsid w:val="008B5D38"/>
    <w:rsid w:val="008B6DFA"/>
    <w:rsid w:val="008B70C9"/>
    <w:rsid w:val="008B7516"/>
    <w:rsid w:val="008B7EB3"/>
    <w:rsid w:val="008B7ECA"/>
    <w:rsid w:val="008C0E7D"/>
    <w:rsid w:val="008C1501"/>
    <w:rsid w:val="008C20F7"/>
    <w:rsid w:val="008C2DDC"/>
    <w:rsid w:val="008C3EFB"/>
    <w:rsid w:val="008C4024"/>
    <w:rsid w:val="008C41AD"/>
    <w:rsid w:val="008C427B"/>
    <w:rsid w:val="008C4871"/>
    <w:rsid w:val="008C4E54"/>
    <w:rsid w:val="008C52BC"/>
    <w:rsid w:val="008C5F56"/>
    <w:rsid w:val="008C7095"/>
    <w:rsid w:val="008C7AC2"/>
    <w:rsid w:val="008C7C43"/>
    <w:rsid w:val="008D0BF7"/>
    <w:rsid w:val="008D0CC2"/>
    <w:rsid w:val="008D0DD5"/>
    <w:rsid w:val="008D0DF9"/>
    <w:rsid w:val="008D147D"/>
    <w:rsid w:val="008D1930"/>
    <w:rsid w:val="008D1A28"/>
    <w:rsid w:val="008D2006"/>
    <w:rsid w:val="008D24E2"/>
    <w:rsid w:val="008D2B29"/>
    <w:rsid w:val="008D32F5"/>
    <w:rsid w:val="008D3900"/>
    <w:rsid w:val="008D465F"/>
    <w:rsid w:val="008D4A3D"/>
    <w:rsid w:val="008D4C88"/>
    <w:rsid w:val="008D4D51"/>
    <w:rsid w:val="008D5D03"/>
    <w:rsid w:val="008D6496"/>
    <w:rsid w:val="008D66F8"/>
    <w:rsid w:val="008D6A50"/>
    <w:rsid w:val="008D7142"/>
    <w:rsid w:val="008D7895"/>
    <w:rsid w:val="008E01EE"/>
    <w:rsid w:val="008E08DE"/>
    <w:rsid w:val="008E0FE0"/>
    <w:rsid w:val="008E1B58"/>
    <w:rsid w:val="008E3525"/>
    <w:rsid w:val="008E3587"/>
    <w:rsid w:val="008E371A"/>
    <w:rsid w:val="008E3CC7"/>
    <w:rsid w:val="008E3D96"/>
    <w:rsid w:val="008E3EB0"/>
    <w:rsid w:val="008E4A37"/>
    <w:rsid w:val="008E4B4D"/>
    <w:rsid w:val="008E4CB6"/>
    <w:rsid w:val="008E59CC"/>
    <w:rsid w:val="008E6376"/>
    <w:rsid w:val="008E63B4"/>
    <w:rsid w:val="008E6B39"/>
    <w:rsid w:val="008E6FD4"/>
    <w:rsid w:val="008E7013"/>
    <w:rsid w:val="008E7333"/>
    <w:rsid w:val="008E7CC0"/>
    <w:rsid w:val="008F05AB"/>
    <w:rsid w:val="008F0675"/>
    <w:rsid w:val="008F07CB"/>
    <w:rsid w:val="008F114F"/>
    <w:rsid w:val="008F1320"/>
    <w:rsid w:val="008F1E95"/>
    <w:rsid w:val="008F2B33"/>
    <w:rsid w:val="008F3496"/>
    <w:rsid w:val="008F35E3"/>
    <w:rsid w:val="008F3BD7"/>
    <w:rsid w:val="008F403D"/>
    <w:rsid w:val="008F4672"/>
    <w:rsid w:val="008F478D"/>
    <w:rsid w:val="008F505D"/>
    <w:rsid w:val="008F51B0"/>
    <w:rsid w:val="008F5D53"/>
    <w:rsid w:val="008F5E3D"/>
    <w:rsid w:val="008F642F"/>
    <w:rsid w:val="008F6A08"/>
    <w:rsid w:val="008F71B1"/>
    <w:rsid w:val="008F73D0"/>
    <w:rsid w:val="008F7954"/>
    <w:rsid w:val="008F7FAD"/>
    <w:rsid w:val="00900460"/>
    <w:rsid w:val="009015D8"/>
    <w:rsid w:val="00901615"/>
    <w:rsid w:val="00901C6D"/>
    <w:rsid w:val="009021C4"/>
    <w:rsid w:val="00902278"/>
    <w:rsid w:val="00902777"/>
    <w:rsid w:val="00903EB6"/>
    <w:rsid w:val="0090475D"/>
    <w:rsid w:val="0090488D"/>
    <w:rsid w:val="00904E7B"/>
    <w:rsid w:val="00904E97"/>
    <w:rsid w:val="0090516C"/>
    <w:rsid w:val="009053FB"/>
    <w:rsid w:val="00906E6B"/>
    <w:rsid w:val="009072BC"/>
    <w:rsid w:val="00910664"/>
    <w:rsid w:val="0091099E"/>
    <w:rsid w:val="00910A46"/>
    <w:rsid w:val="00911116"/>
    <w:rsid w:val="00911967"/>
    <w:rsid w:val="009119DE"/>
    <w:rsid w:val="00911CF4"/>
    <w:rsid w:val="00912077"/>
    <w:rsid w:val="0091229B"/>
    <w:rsid w:val="0091233F"/>
    <w:rsid w:val="00912689"/>
    <w:rsid w:val="00912715"/>
    <w:rsid w:val="00912FA4"/>
    <w:rsid w:val="009135C3"/>
    <w:rsid w:val="009136B0"/>
    <w:rsid w:val="00913B5D"/>
    <w:rsid w:val="00913BF0"/>
    <w:rsid w:val="00914E1D"/>
    <w:rsid w:val="009150CD"/>
    <w:rsid w:val="009152A6"/>
    <w:rsid w:val="00915E1E"/>
    <w:rsid w:val="00915EF0"/>
    <w:rsid w:val="009161F2"/>
    <w:rsid w:val="00916B9A"/>
    <w:rsid w:val="00916BEB"/>
    <w:rsid w:val="009174B4"/>
    <w:rsid w:val="009175CD"/>
    <w:rsid w:val="00917800"/>
    <w:rsid w:val="00921292"/>
    <w:rsid w:val="0092131C"/>
    <w:rsid w:val="009214C1"/>
    <w:rsid w:val="0092175F"/>
    <w:rsid w:val="00921CAB"/>
    <w:rsid w:val="00921E1E"/>
    <w:rsid w:val="00921FD5"/>
    <w:rsid w:val="009221E7"/>
    <w:rsid w:val="0092240E"/>
    <w:rsid w:val="009234D2"/>
    <w:rsid w:val="00924A51"/>
    <w:rsid w:val="00924C8E"/>
    <w:rsid w:val="00924F1F"/>
    <w:rsid w:val="00924FBE"/>
    <w:rsid w:val="00925CFC"/>
    <w:rsid w:val="00925D4C"/>
    <w:rsid w:val="00925DF5"/>
    <w:rsid w:val="00926379"/>
    <w:rsid w:val="00926459"/>
    <w:rsid w:val="00926A6C"/>
    <w:rsid w:val="00926C39"/>
    <w:rsid w:val="00926CB7"/>
    <w:rsid w:val="00926DDD"/>
    <w:rsid w:val="0092738D"/>
    <w:rsid w:val="0092747A"/>
    <w:rsid w:val="00927997"/>
    <w:rsid w:val="00930108"/>
    <w:rsid w:val="0093032C"/>
    <w:rsid w:val="0093042B"/>
    <w:rsid w:val="00930CFE"/>
    <w:rsid w:val="00931289"/>
    <w:rsid w:val="00931405"/>
    <w:rsid w:val="009324C6"/>
    <w:rsid w:val="0093353D"/>
    <w:rsid w:val="00933980"/>
    <w:rsid w:val="00933E0B"/>
    <w:rsid w:val="00934177"/>
    <w:rsid w:val="00934207"/>
    <w:rsid w:val="009345F1"/>
    <w:rsid w:val="00934643"/>
    <w:rsid w:val="00936E69"/>
    <w:rsid w:val="009372B6"/>
    <w:rsid w:val="00937F42"/>
    <w:rsid w:val="00940DD7"/>
    <w:rsid w:val="00941172"/>
    <w:rsid w:val="00941F85"/>
    <w:rsid w:val="0094229B"/>
    <w:rsid w:val="0094232B"/>
    <w:rsid w:val="0094233F"/>
    <w:rsid w:val="009423FD"/>
    <w:rsid w:val="00942673"/>
    <w:rsid w:val="00943E5A"/>
    <w:rsid w:val="00944529"/>
    <w:rsid w:val="00944A1C"/>
    <w:rsid w:val="00945037"/>
    <w:rsid w:val="0094572D"/>
    <w:rsid w:val="00945831"/>
    <w:rsid w:val="0094640C"/>
    <w:rsid w:val="009473E2"/>
    <w:rsid w:val="00947C99"/>
    <w:rsid w:val="00947D54"/>
    <w:rsid w:val="009504DC"/>
    <w:rsid w:val="009519BA"/>
    <w:rsid w:val="009519C1"/>
    <w:rsid w:val="00951B28"/>
    <w:rsid w:val="0095200B"/>
    <w:rsid w:val="009523EF"/>
    <w:rsid w:val="009523F2"/>
    <w:rsid w:val="00952D9A"/>
    <w:rsid w:val="009532F5"/>
    <w:rsid w:val="009534FB"/>
    <w:rsid w:val="00954436"/>
    <w:rsid w:val="009548BC"/>
    <w:rsid w:val="009557E4"/>
    <w:rsid w:val="009576A5"/>
    <w:rsid w:val="00957AF6"/>
    <w:rsid w:val="00957F98"/>
    <w:rsid w:val="00957FFD"/>
    <w:rsid w:val="00960170"/>
    <w:rsid w:val="00960301"/>
    <w:rsid w:val="00960D44"/>
    <w:rsid w:val="0096152C"/>
    <w:rsid w:val="0096184A"/>
    <w:rsid w:val="009627E3"/>
    <w:rsid w:val="00962A40"/>
    <w:rsid w:val="00962F28"/>
    <w:rsid w:val="009635DB"/>
    <w:rsid w:val="009636C9"/>
    <w:rsid w:val="00963880"/>
    <w:rsid w:val="0096472F"/>
    <w:rsid w:val="00964797"/>
    <w:rsid w:val="00964850"/>
    <w:rsid w:val="00964F28"/>
    <w:rsid w:val="00964F90"/>
    <w:rsid w:val="009656CC"/>
    <w:rsid w:val="00965797"/>
    <w:rsid w:val="00965EE7"/>
    <w:rsid w:val="00966C9F"/>
    <w:rsid w:val="00966DD2"/>
    <w:rsid w:val="0096716F"/>
    <w:rsid w:val="00967442"/>
    <w:rsid w:val="00967985"/>
    <w:rsid w:val="00967C41"/>
    <w:rsid w:val="00967EE2"/>
    <w:rsid w:val="0097023E"/>
    <w:rsid w:val="00970525"/>
    <w:rsid w:val="00970B7D"/>
    <w:rsid w:val="0097254C"/>
    <w:rsid w:val="0097285E"/>
    <w:rsid w:val="00973965"/>
    <w:rsid w:val="009744B2"/>
    <w:rsid w:val="00974872"/>
    <w:rsid w:val="009752FE"/>
    <w:rsid w:val="0097545B"/>
    <w:rsid w:val="00975960"/>
    <w:rsid w:val="009765F2"/>
    <w:rsid w:val="0097664D"/>
    <w:rsid w:val="009767BA"/>
    <w:rsid w:val="00976F66"/>
    <w:rsid w:val="00977EB4"/>
    <w:rsid w:val="00980363"/>
    <w:rsid w:val="00980367"/>
    <w:rsid w:val="00980984"/>
    <w:rsid w:val="009813BD"/>
    <w:rsid w:val="009817DB"/>
    <w:rsid w:val="00981866"/>
    <w:rsid w:val="00982386"/>
    <w:rsid w:val="009825CC"/>
    <w:rsid w:val="00982C0B"/>
    <w:rsid w:val="00982D46"/>
    <w:rsid w:val="009832CD"/>
    <w:rsid w:val="009836F2"/>
    <w:rsid w:val="00983A11"/>
    <w:rsid w:val="00983C0D"/>
    <w:rsid w:val="00984700"/>
    <w:rsid w:val="00984852"/>
    <w:rsid w:val="009854BE"/>
    <w:rsid w:val="0098570B"/>
    <w:rsid w:val="0098579A"/>
    <w:rsid w:val="0098618B"/>
    <w:rsid w:val="00986ACE"/>
    <w:rsid w:val="00986F49"/>
    <w:rsid w:val="009871F0"/>
    <w:rsid w:val="009871FD"/>
    <w:rsid w:val="00987BF5"/>
    <w:rsid w:val="00990F6C"/>
    <w:rsid w:val="00990FE1"/>
    <w:rsid w:val="00991229"/>
    <w:rsid w:val="00991EFA"/>
    <w:rsid w:val="009920D2"/>
    <w:rsid w:val="00992221"/>
    <w:rsid w:val="00992D69"/>
    <w:rsid w:val="00993157"/>
    <w:rsid w:val="0099332D"/>
    <w:rsid w:val="0099388F"/>
    <w:rsid w:val="00993ED5"/>
    <w:rsid w:val="00994454"/>
    <w:rsid w:val="009951A8"/>
    <w:rsid w:val="00995509"/>
    <w:rsid w:val="00995909"/>
    <w:rsid w:val="00995A0A"/>
    <w:rsid w:val="00995CF6"/>
    <w:rsid w:val="0099611B"/>
    <w:rsid w:val="00996220"/>
    <w:rsid w:val="00996321"/>
    <w:rsid w:val="0099645E"/>
    <w:rsid w:val="0099730A"/>
    <w:rsid w:val="00997508"/>
    <w:rsid w:val="009A08D2"/>
    <w:rsid w:val="009A15FE"/>
    <w:rsid w:val="009A1616"/>
    <w:rsid w:val="009A16A6"/>
    <w:rsid w:val="009A1AD9"/>
    <w:rsid w:val="009A2A24"/>
    <w:rsid w:val="009A2BC7"/>
    <w:rsid w:val="009A2EF1"/>
    <w:rsid w:val="009A3A7E"/>
    <w:rsid w:val="009A3C78"/>
    <w:rsid w:val="009A400C"/>
    <w:rsid w:val="009A44A7"/>
    <w:rsid w:val="009A48E9"/>
    <w:rsid w:val="009A6007"/>
    <w:rsid w:val="009A67B0"/>
    <w:rsid w:val="009A7E25"/>
    <w:rsid w:val="009B006B"/>
    <w:rsid w:val="009B0E22"/>
    <w:rsid w:val="009B10D8"/>
    <w:rsid w:val="009B133E"/>
    <w:rsid w:val="009B13AA"/>
    <w:rsid w:val="009B1785"/>
    <w:rsid w:val="009B1A74"/>
    <w:rsid w:val="009B1C01"/>
    <w:rsid w:val="009B219B"/>
    <w:rsid w:val="009B25C9"/>
    <w:rsid w:val="009B2AF4"/>
    <w:rsid w:val="009B2E78"/>
    <w:rsid w:val="009B302D"/>
    <w:rsid w:val="009B3E5F"/>
    <w:rsid w:val="009B4931"/>
    <w:rsid w:val="009B5ADB"/>
    <w:rsid w:val="009B6470"/>
    <w:rsid w:val="009B69B9"/>
    <w:rsid w:val="009B6FB8"/>
    <w:rsid w:val="009B735E"/>
    <w:rsid w:val="009C033B"/>
    <w:rsid w:val="009C072C"/>
    <w:rsid w:val="009C091B"/>
    <w:rsid w:val="009C0980"/>
    <w:rsid w:val="009C0B64"/>
    <w:rsid w:val="009C0DCD"/>
    <w:rsid w:val="009C14D3"/>
    <w:rsid w:val="009C18CF"/>
    <w:rsid w:val="009C1A8E"/>
    <w:rsid w:val="009C1BC2"/>
    <w:rsid w:val="009C1FC2"/>
    <w:rsid w:val="009C23F9"/>
    <w:rsid w:val="009C29FB"/>
    <w:rsid w:val="009C2CA1"/>
    <w:rsid w:val="009C308E"/>
    <w:rsid w:val="009C3309"/>
    <w:rsid w:val="009C3937"/>
    <w:rsid w:val="009C456B"/>
    <w:rsid w:val="009C485B"/>
    <w:rsid w:val="009C4E2F"/>
    <w:rsid w:val="009C4E9E"/>
    <w:rsid w:val="009C59C4"/>
    <w:rsid w:val="009C5F93"/>
    <w:rsid w:val="009C6C6E"/>
    <w:rsid w:val="009C6DD5"/>
    <w:rsid w:val="009C7279"/>
    <w:rsid w:val="009C745F"/>
    <w:rsid w:val="009C7847"/>
    <w:rsid w:val="009C792E"/>
    <w:rsid w:val="009C7CEB"/>
    <w:rsid w:val="009D1087"/>
    <w:rsid w:val="009D1ACE"/>
    <w:rsid w:val="009D1CD1"/>
    <w:rsid w:val="009D1FB1"/>
    <w:rsid w:val="009D29E3"/>
    <w:rsid w:val="009D30E1"/>
    <w:rsid w:val="009D315B"/>
    <w:rsid w:val="009D3542"/>
    <w:rsid w:val="009D35EE"/>
    <w:rsid w:val="009D3876"/>
    <w:rsid w:val="009D4226"/>
    <w:rsid w:val="009D4794"/>
    <w:rsid w:val="009D4B06"/>
    <w:rsid w:val="009D4B43"/>
    <w:rsid w:val="009D5B67"/>
    <w:rsid w:val="009D5FAA"/>
    <w:rsid w:val="009D63BA"/>
    <w:rsid w:val="009D68B9"/>
    <w:rsid w:val="009D6954"/>
    <w:rsid w:val="009D6BC8"/>
    <w:rsid w:val="009D6DBB"/>
    <w:rsid w:val="009D70C4"/>
    <w:rsid w:val="009D725D"/>
    <w:rsid w:val="009D72E6"/>
    <w:rsid w:val="009D733B"/>
    <w:rsid w:val="009E003F"/>
    <w:rsid w:val="009E07BC"/>
    <w:rsid w:val="009E0CDD"/>
    <w:rsid w:val="009E0DB9"/>
    <w:rsid w:val="009E0E70"/>
    <w:rsid w:val="009E0E97"/>
    <w:rsid w:val="009E30BA"/>
    <w:rsid w:val="009E3609"/>
    <w:rsid w:val="009E3BC4"/>
    <w:rsid w:val="009E3D2B"/>
    <w:rsid w:val="009E3EB4"/>
    <w:rsid w:val="009E49A3"/>
    <w:rsid w:val="009E4B19"/>
    <w:rsid w:val="009E553B"/>
    <w:rsid w:val="009E5719"/>
    <w:rsid w:val="009E7056"/>
    <w:rsid w:val="009F0B4A"/>
    <w:rsid w:val="009F0C37"/>
    <w:rsid w:val="009F0D02"/>
    <w:rsid w:val="009F1924"/>
    <w:rsid w:val="009F1A09"/>
    <w:rsid w:val="009F20B6"/>
    <w:rsid w:val="009F25D3"/>
    <w:rsid w:val="009F27D7"/>
    <w:rsid w:val="009F28D5"/>
    <w:rsid w:val="009F2AAB"/>
    <w:rsid w:val="009F2FC3"/>
    <w:rsid w:val="009F3109"/>
    <w:rsid w:val="009F35E6"/>
    <w:rsid w:val="009F3663"/>
    <w:rsid w:val="009F4027"/>
    <w:rsid w:val="009F4784"/>
    <w:rsid w:val="009F5488"/>
    <w:rsid w:val="009F5EF1"/>
    <w:rsid w:val="009F5FEA"/>
    <w:rsid w:val="009F6640"/>
    <w:rsid w:val="009F6917"/>
    <w:rsid w:val="009F69C5"/>
    <w:rsid w:val="009F7A08"/>
    <w:rsid w:val="009F7AAD"/>
    <w:rsid w:val="00A00353"/>
    <w:rsid w:val="00A0097A"/>
    <w:rsid w:val="00A00D9F"/>
    <w:rsid w:val="00A011CD"/>
    <w:rsid w:val="00A01723"/>
    <w:rsid w:val="00A01A0B"/>
    <w:rsid w:val="00A01FBC"/>
    <w:rsid w:val="00A0286F"/>
    <w:rsid w:val="00A02EFF"/>
    <w:rsid w:val="00A03183"/>
    <w:rsid w:val="00A032DE"/>
    <w:rsid w:val="00A03698"/>
    <w:rsid w:val="00A03B16"/>
    <w:rsid w:val="00A044C5"/>
    <w:rsid w:val="00A04C3B"/>
    <w:rsid w:val="00A04F26"/>
    <w:rsid w:val="00A05574"/>
    <w:rsid w:val="00A0580D"/>
    <w:rsid w:val="00A058F2"/>
    <w:rsid w:val="00A06245"/>
    <w:rsid w:val="00A06D4F"/>
    <w:rsid w:val="00A07302"/>
    <w:rsid w:val="00A077DF"/>
    <w:rsid w:val="00A07863"/>
    <w:rsid w:val="00A07989"/>
    <w:rsid w:val="00A07ACF"/>
    <w:rsid w:val="00A100CC"/>
    <w:rsid w:val="00A11D76"/>
    <w:rsid w:val="00A11FD4"/>
    <w:rsid w:val="00A12372"/>
    <w:rsid w:val="00A1367A"/>
    <w:rsid w:val="00A137BB"/>
    <w:rsid w:val="00A13951"/>
    <w:rsid w:val="00A14064"/>
    <w:rsid w:val="00A14958"/>
    <w:rsid w:val="00A15825"/>
    <w:rsid w:val="00A1590D"/>
    <w:rsid w:val="00A15D2B"/>
    <w:rsid w:val="00A166BE"/>
    <w:rsid w:val="00A17A69"/>
    <w:rsid w:val="00A17F41"/>
    <w:rsid w:val="00A20174"/>
    <w:rsid w:val="00A20AFC"/>
    <w:rsid w:val="00A20DF6"/>
    <w:rsid w:val="00A216CC"/>
    <w:rsid w:val="00A21D0A"/>
    <w:rsid w:val="00A2224E"/>
    <w:rsid w:val="00A22C04"/>
    <w:rsid w:val="00A2346C"/>
    <w:rsid w:val="00A235EA"/>
    <w:rsid w:val="00A237F3"/>
    <w:rsid w:val="00A23831"/>
    <w:rsid w:val="00A23E45"/>
    <w:rsid w:val="00A241EF"/>
    <w:rsid w:val="00A254B1"/>
    <w:rsid w:val="00A25E9D"/>
    <w:rsid w:val="00A26CC8"/>
    <w:rsid w:val="00A27BC5"/>
    <w:rsid w:val="00A3066E"/>
    <w:rsid w:val="00A309EA"/>
    <w:rsid w:val="00A3107A"/>
    <w:rsid w:val="00A313AF"/>
    <w:rsid w:val="00A315ED"/>
    <w:rsid w:val="00A317D2"/>
    <w:rsid w:val="00A31ED1"/>
    <w:rsid w:val="00A3268B"/>
    <w:rsid w:val="00A3353B"/>
    <w:rsid w:val="00A33DBB"/>
    <w:rsid w:val="00A353B8"/>
    <w:rsid w:val="00A35822"/>
    <w:rsid w:val="00A35F76"/>
    <w:rsid w:val="00A362A1"/>
    <w:rsid w:val="00A3637F"/>
    <w:rsid w:val="00A363BF"/>
    <w:rsid w:val="00A3650A"/>
    <w:rsid w:val="00A3687A"/>
    <w:rsid w:val="00A3731F"/>
    <w:rsid w:val="00A37479"/>
    <w:rsid w:val="00A40E99"/>
    <w:rsid w:val="00A40F3F"/>
    <w:rsid w:val="00A41E98"/>
    <w:rsid w:val="00A4291A"/>
    <w:rsid w:val="00A4307B"/>
    <w:rsid w:val="00A44276"/>
    <w:rsid w:val="00A4457A"/>
    <w:rsid w:val="00A44B91"/>
    <w:rsid w:val="00A454DD"/>
    <w:rsid w:val="00A46165"/>
    <w:rsid w:val="00A47CC0"/>
    <w:rsid w:val="00A50107"/>
    <w:rsid w:val="00A502DF"/>
    <w:rsid w:val="00A505CA"/>
    <w:rsid w:val="00A50C0A"/>
    <w:rsid w:val="00A50F00"/>
    <w:rsid w:val="00A51713"/>
    <w:rsid w:val="00A5207C"/>
    <w:rsid w:val="00A52533"/>
    <w:rsid w:val="00A526F1"/>
    <w:rsid w:val="00A52712"/>
    <w:rsid w:val="00A5276B"/>
    <w:rsid w:val="00A533C0"/>
    <w:rsid w:val="00A53463"/>
    <w:rsid w:val="00A53F36"/>
    <w:rsid w:val="00A547A1"/>
    <w:rsid w:val="00A54E7F"/>
    <w:rsid w:val="00A54F33"/>
    <w:rsid w:val="00A5501A"/>
    <w:rsid w:val="00A55E3B"/>
    <w:rsid w:val="00A56AD5"/>
    <w:rsid w:val="00A56B81"/>
    <w:rsid w:val="00A56DB1"/>
    <w:rsid w:val="00A573A4"/>
    <w:rsid w:val="00A57858"/>
    <w:rsid w:val="00A57914"/>
    <w:rsid w:val="00A57F6E"/>
    <w:rsid w:val="00A6065F"/>
    <w:rsid w:val="00A609C4"/>
    <w:rsid w:val="00A60CF3"/>
    <w:rsid w:val="00A61294"/>
    <w:rsid w:val="00A615A9"/>
    <w:rsid w:val="00A616F3"/>
    <w:rsid w:val="00A61793"/>
    <w:rsid w:val="00A61B8C"/>
    <w:rsid w:val="00A620E5"/>
    <w:rsid w:val="00A62221"/>
    <w:rsid w:val="00A625F8"/>
    <w:rsid w:val="00A6281A"/>
    <w:rsid w:val="00A62F5D"/>
    <w:rsid w:val="00A63044"/>
    <w:rsid w:val="00A632B4"/>
    <w:rsid w:val="00A63B1E"/>
    <w:rsid w:val="00A63DC6"/>
    <w:rsid w:val="00A6405F"/>
    <w:rsid w:val="00A648B0"/>
    <w:rsid w:val="00A65D40"/>
    <w:rsid w:val="00A65E7B"/>
    <w:rsid w:val="00A663F8"/>
    <w:rsid w:val="00A66536"/>
    <w:rsid w:val="00A66CBF"/>
    <w:rsid w:val="00A67A03"/>
    <w:rsid w:val="00A7040A"/>
    <w:rsid w:val="00A705FA"/>
    <w:rsid w:val="00A70928"/>
    <w:rsid w:val="00A70CD8"/>
    <w:rsid w:val="00A7122A"/>
    <w:rsid w:val="00A7124E"/>
    <w:rsid w:val="00A71AD4"/>
    <w:rsid w:val="00A72407"/>
    <w:rsid w:val="00A727C7"/>
    <w:rsid w:val="00A7288A"/>
    <w:rsid w:val="00A72B6E"/>
    <w:rsid w:val="00A72D66"/>
    <w:rsid w:val="00A7318A"/>
    <w:rsid w:val="00A73274"/>
    <w:rsid w:val="00A733C6"/>
    <w:rsid w:val="00A73E71"/>
    <w:rsid w:val="00A73E7A"/>
    <w:rsid w:val="00A74293"/>
    <w:rsid w:val="00A74357"/>
    <w:rsid w:val="00A7481B"/>
    <w:rsid w:val="00A757D4"/>
    <w:rsid w:val="00A75ABE"/>
    <w:rsid w:val="00A76D57"/>
    <w:rsid w:val="00A76D95"/>
    <w:rsid w:val="00A77552"/>
    <w:rsid w:val="00A777FB"/>
    <w:rsid w:val="00A801CA"/>
    <w:rsid w:val="00A80762"/>
    <w:rsid w:val="00A80AD5"/>
    <w:rsid w:val="00A80D29"/>
    <w:rsid w:val="00A8101D"/>
    <w:rsid w:val="00A81253"/>
    <w:rsid w:val="00A83106"/>
    <w:rsid w:val="00A83624"/>
    <w:rsid w:val="00A83C10"/>
    <w:rsid w:val="00A83CFE"/>
    <w:rsid w:val="00A83E47"/>
    <w:rsid w:val="00A8433C"/>
    <w:rsid w:val="00A8500A"/>
    <w:rsid w:val="00A853D4"/>
    <w:rsid w:val="00A8546D"/>
    <w:rsid w:val="00A85756"/>
    <w:rsid w:val="00A85D96"/>
    <w:rsid w:val="00A86BA3"/>
    <w:rsid w:val="00A87046"/>
    <w:rsid w:val="00A87B52"/>
    <w:rsid w:val="00A90170"/>
    <w:rsid w:val="00A9071E"/>
    <w:rsid w:val="00A9092A"/>
    <w:rsid w:val="00A91644"/>
    <w:rsid w:val="00A91B9C"/>
    <w:rsid w:val="00A91C47"/>
    <w:rsid w:val="00A91E28"/>
    <w:rsid w:val="00A92367"/>
    <w:rsid w:val="00A92552"/>
    <w:rsid w:val="00A926DF"/>
    <w:rsid w:val="00A92B4C"/>
    <w:rsid w:val="00A94606"/>
    <w:rsid w:val="00A94E2A"/>
    <w:rsid w:val="00A94FB5"/>
    <w:rsid w:val="00A95328"/>
    <w:rsid w:val="00A95586"/>
    <w:rsid w:val="00A95C9B"/>
    <w:rsid w:val="00A960F4"/>
    <w:rsid w:val="00A96399"/>
    <w:rsid w:val="00A96732"/>
    <w:rsid w:val="00A96B6C"/>
    <w:rsid w:val="00A971CA"/>
    <w:rsid w:val="00A9782F"/>
    <w:rsid w:val="00AA06E7"/>
    <w:rsid w:val="00AA08ED"/>
    <w:rsid w:val="00AA08FB"/>
    <w:rsid w:val="00AA0B78"/>
    <w:rsid w:val="00AA1123"/>
    <w:rsid w:val="00AA1818"/>
    <w:rsid w:val="00AA194A"/>
    <w:rsid w:val="00AA1FB8"/>
    <w:rsid w:val="00AA21A5"/>
    <w:rsid w:val="00AA24A9"/>
    <w:rsid w:val="00AA386C"/>
    <w:rsid w:val="00AA419B"/>
    <w:rsid w:val="00AA42FA"/>
    <w:rsid w:val="00AA4891"/>
    <w:rsid w:val="00AA4A4E"/>
    <w:rsid w:val="00AA4BD1"/>
    <w:rsid w:val="00AA51F5"/>
    <w:rsid w:val="00AA5C1E"/>
    <w:rsid w:val="00AA5ED4"/>
    <w:rsid w:val="00AA6F20"/>
    <w:rsid w:val="00AA7760"/>
    <w:rsid w:val="00AA7831"/>
    <w:rsid w:val="00AA7953"/>
    <w:rsid w:val="00AA7C46"/>
    <w:rsid w:val="00AB0458"/>
    <w:rsid w:val="00AB0889"/>
    <w:rsid w:val="00AB0C3C"/>
    <w:rsid w:val="00AB0E89"/>
    <w:rsid w:val="00AB1B29"/>
    <w:rsid w:val="00AB2098"/>
    <w:rsid w:val="00AB28E7"/>
    <w:rsid w:val="00AB2D53"/>
    <w:rsid w:val="00AB2E3E"/>
    <w:rsid w:val="00AB375B"/>
    <w:rsid w:val="00AB44F7"/>
    <w:rsid w:val="00AB4666"/>
    <w:rsid w:val="00AB4D78"/>
    <w:rsid w:val="00AB4DE5"/>
    <w:rsid w:val="00AB564A"/>
    <w:rsid w:val="00AB6159"/>
    <w:rsid w:val="00AB6176"/>
    <w:rsid w:val="00AB6953"/>
    <w:rsid w:val="00AB7130"/>
    <w:rsid w:val="00AB7222"/>
    <w:rsid w:val="00AC0F45"/>
    <w:rsid w:val="00AC156F"/>
    <w:rsid w:val="00AC1855"/>
    <w:rsid w:val="00AC1B30"/>
    <w:rsid w:val="00AC2170"/>
    <w:rsid w:val="00AC25AE"/>
    <w:rsid w:val="00AC25EC"/>
    <w:rsid w:val="00AC2EA0"/>
    <w:rsid w:val="00AC303C"/>
    <w:rsid w:val="00AC305D"/>
    <w:rsid w:val="00AC42FD"/>
    <w:rsid w:val="00AC4444"/>
    <w:rsid w:val="00AC4BD5"/>
    <w:rsid w:val="00AC5241"/>
    <w:rsid w:val="00AC5921"/>
    <w:rsid w:val="00AC5DD7"/>
    <w:rsid w:val="00AC5E91"/>
    <w:rsid w:val="00AC60CC"/>
    <w:rsid w:val="00AC645C"/>
    <w:rsid w:val="00AC6761"/>
    <w:rsid w:val="00AC6936"/>
    <w:rsid w:val="00AC6E31"/>
    <w:rsid w:val="00AC6EC6"/>
    <w:rsid w:val="00AC7308"/>
    <w:rsid w:val="00AC742C"/>
    <w:rsid w:val="00AC7609"/>
    <w:rsid w:val="00AD082D"/>
    <w:rsid w:val="00AD0845"/>
    <w:rsid w:val="00AD08FC"/>
    <w:rsid w:val="00AD09F5"/>
    <w:rsid w:val="00AD19FC"/>
    <w:rsid w:val="00AD1F41"/>
    <w:rsid w:val="00AD230C"/>
    <w:rsid w:val="00AD2346"/>
    <w:rsid w:val="00AD2718"/>
    <w:rsid w:val="00AD2DE6"/>
    <w:rsid w:val="00AD2DE7"/>
    <w:rsid w:val="00AD34C4"/>
    <w:rsid w:val="00AD38FD"/>
    <w:rsid w:val="00AD3A92"/>
    <w:rsid w:val="00AD3B03"/>
    <w:rsid w:val="00AD3C2A"/>
    <w:rsid w:val="00AD4626"/>
    <w:rsid w:val="00AD4C4C"/>
    <w:rsid w:val="00AD4E43"/>
    <w:rsid w:val="00AD54D5"/>
    <w:rsid w:val="00AD6267"/>
    <w:rsid w:val="00AD66B0"/>
    <w:rsid w:val="00AD6D41"/>
    <w:rsid w:val="00AD7EB3"/>
    <w:rsid w:val="00AE0570"/>
    <w:rsid w:val="00AE1038"/>
    <w:rsid w:val="00AE14EC"/>
    <w:rsid w:val="00AE20E3"/>
    <w:rsid w:val="00AE3160"/>
    <w:rsid w:val="00AE33CE"/>
    <w:rsid w:val="00AE382B"/>
    <w:rsid w:val="00AE3B62"/>
    <w:rsid w:val="00AE42BE"/>
    <w:rsid w:val="00AE4333"/>
    <w:rsid w:val="00AE4EED"/>
    <w:rsid w:val="00AE4F66"/>
    <w:rsid w:val="00AE51C3"/>
    <w:rsid w:val="00AE5429"/>
    <w:rsid w:val="00AE57EF"/>
    <w:rsid w:val="00AE5DF2"/>
    <w:rsid w:val="00AE68A7"/>
    <w:rsid w:val="00AE7181"/>
    <w:rsid w:val="00AE71CE"/>
    <w:rsid w:val="00AE7307"/>
    <w:rsid w:val="00AE79CA"/>
    <w:rsid w:val="00AE7C64"/>
    <w:rsid w:val="00AE7C68"/>
    <w:rsid w:val="00AE7ED2"/>
    <w:rsid w:val="00AF04FC"/>
    <w:rsid w:val="00AF05A2"/>
    <w:rsid w:val="00AF087B"/>
    <w:rsid w:val="00AF0D5E"/>
    <w:rsid w:val="00AF1638"/>
    <w:rsid w:val="00AF16BE"/>
    <w:rsid w:val="00AF18A7"/>
    <w:rsid w:val="00AF1A37"/>
    <w:rsid w:val="00AF23EC"/>
    <w:rsid w:val="00AF2813"/>
    <w:rsid w:val="00AF2829"/>
    <w:rsid w:val="00AF285F"/>
    <w:rsid w:val="00AF2884"/>
    <w:rsid w:val="00AF2B97"/>
    <w:rsid w:val="00AF3584"/>
    <w:rsid w:val="00AF35AC"/>
    <w:rsid w:val="00AF36E8"/>
    <w:rsid w:val="00AF3D8D"/>
    <w:rsid w:val="00AF3F2A"/>
    <w:rsid w:val="00AF3FFA"/>
    <w:rsid w:val="00AF41FF"/>
    <w:rsid w:val="00AF470F"/>
    <w:rsid w:val="00AF482B"/>
    <w:rsid w:val="00AF4A64"/>
    <w:rsid w:val="00AF67A7"/>
    <w:rsid w:val="00AF754A"/>
    <w:rsid w:val="00AF7910"/>
    <w:rsid w:val="00AF79B4"/>
    <w:rsid w:val="00AF79FB"/>
    <w:rsid w:val="00AF7D60"/>
    <w:rsid w:val="00B00463"/>
    <w:rsid w:val="00B00738"/>
    <w:rsid w:val="00B00742"/>
    <w:rsid w:val="00B00E29"/>
    <w:rsid w:val="00B01549"/>
    <w:rsid w:val="00B01BBD"/>
    <w:rsid w:val="00B01D3A"/>
    <w:rsid w:val="00B01E46"/>
    <w:rsid w:val="00B0235D"/>
    <w:rsid w:val="00B023C3"/>
    <w:rsid w:val="00B02A84"/>
    <w:rsid w:val="00B02DAB"/>
    <w:rsid w:val="00B03CE7"/>
    <w:rsid w:val="00B0404F"/>
    <w:rsid w:val="00B041BE"/>
    <w:rsid w:val="00B0463F"/>
    <w:rsid w:val="00B04B54"/>
    <w:rsid w:val="00B05069"/>
    <w:rsid w:val="00B05826"/>
    <w:rsid w:val="00B05D16"/>
    <w:rsid w:val="00B05EE2"/>
    <w:rsid w:val="00B06048"/>
    <w:rsid w:val="00B066A3"/>
    <w:rsid w:val="00B06C08"/>
    <w:rsid w:val="00B06CE9"/>
    <w:rsid w:val="00B073C8"/>
    <w:rsid w:val="00B07AE6"/>
    <w:rsid w:val="00B07FA1"/>
    <w:rsid w:val="00B10D61"/>
    <w:rsid w:val="00B10DDB"/>
    <w:rsid w:val="00B113C8"/>
    <w:rsid w:val="00B1167F"/>
    <w:rsid w:val="00B11763"/>
    <w:rsid w:val="00B118BC"/>
    <w:rsid w:val="00B11934"/>
    <w:rsid w:val="00B11A94"/>
    <w:rsid w:val="00B1211E"/>
    <w:rsid w:val="00B123C0"/>
    <w:rsid w:val="00B12847"/>
    <w:rsid w:val="00B12925"/>
    <w:rsid w:val="00B129E1"/>
    <w:rsid w:val="00B1430D"/>
    <w:rsid w:val="00B149E2"/>
    <w:rsid w:val="00B14A19"/>
    <w:rsid w:val="00B15357"/>
    <w:rsid w:val="00B15B73"/>
    <w:rsid w:val="00B15E4F"/>
    <w:rsid w:val="00B15E9F"/>
    <w:rsid w:val="00B15F01"/>
    <w:rsid w:val="00B16568"/>
    <w:rsid w:val="00B16624"/>
    <w:rsid w:val="00B16E4F"/>
    <w:rsid w:val="00B1709C"/>
    <w:rsid w:val="00B17456"/>
    <w:rsid w:val="00B17529"/>
    <w:rsid w:val="00B175ED"/>
    <w:rsid w:val="00B17D87"/>
    <w:rsid w:val="00B20403"/>
    <w:rsid w:val="00B2142A"/>
    <w:rsid w:val="00B224C8"/>
    <w:rsid w:val="00B226A4"/>
    <w:rsid w:val="00B226EF"/>
    <w:rsid w:val="00B22A6E"/>
    <w:rsid w:val="00B22F06"/>
    <w:rsid w:val="00B239C5"/>
    <w:rsid w:val="00B23E70"/>
    <w:rsid w:val="00B23ECE"/>
    <w:rsid w:val="00B2406D"/>
    <w:rsid w:val="00B2467D"/>
    <w:rsid w:val="00B2489D"/>
    <w:rsid w:val="00B24C76"/>
    <w:rsid w:val="00B24FF4"/>
    <w:rsid w:val="00B256E9"/>
    <w:rsid w:val="00B259C5"/>
    <w:rsid w:val="00B25C90"/>
    <w:rsid w:val="00B263BE"/>
    <w:rsid w:val="00B264EA"/>
    <w:rsid w:val="00B2651C"/>
    <w:rsid w:val="00B2689F"/>
    <w:rsid w:val="00B273FE"/>
    <w:rsid w:val="00B274A3"/>
    <w:rsid w:val="00B300A2"/>
    <w:rsid w:val="00B30169"/>
    <w:rsid w:val="00B301A5"/>
    <w:rsid w:val="00B3146D"/>
    <w:rsid w:val="00B316B2"/>
    <w:rsid w:val="00B329FE"/>
    <w:rsid w:val="00B33374"/>
    <w:rsid w:val="00B33D24"/>
    <w:rsid w:val="00B34ACA"/>
    <w:rsid w:val="00B356C8"/>
    <w:rsid w:val="00B362DA"/>
    <w:rsid w:val="00B36870"/>
    <w:rsid w:val="00B37541"/>
    <w:rsid w:val="00B37B2D"/>
    <w:rsid w:val="00B40979"/>
    <w:rsid w:val="00B409C4"/>
    <w:rsid w:val="00B415F2"/>
    <w:rsid w:val="00B41B18"/>
    <w:rsid w:val="00B41CC5"/>
    <w:rsid w:val="00B41FE6"/>
    <w:rsid w:val="00B42D3F"/>
    <w:rsid w:val="00B4305E"/>
    <w:rsid w:val="00B43384"/>
    <w:rsid w:val="00B43617"/>
    <w:rsid w:val="00B43877"/>
    <w:rsid w:val="00B444B0"/>
    <w:rsid w:val="00B445CB"/>
    <w:rsid w:val="00B4473D"/>
    <w:rsid w:val="00B44BEA"/>
    <w:rsid w:val="00B44EB9"/>
    <w:rsid w:val="00B45127"/>
    <w:rsid w:val="00B4516C"/>
    <w:rsid w:val="00B4535D"/>
    <w:rsid w:val="00B45BAC"/>
    <w:rsid w:val="00B45F02"/>
    <w:rsid w:val="00B463FA"/>
    <w:rsid w:val="00B46E46"/>
    <w:rsid w:val="00B46F33"/>
    <w:rsid w:val="00B4719E"/>
    <w:rsid w:val="00B47218"/>
    <w:rsid w:val="00B47376"/>
    <w:rsid w:val="00B4748E"/>
    <w:rsid w:val="00B47925"/>
    <w:rsid w:val="00B47D36"/>
    <w:rsid w:val="00B47DFE"/>
    <w:rsid w:val="00B47F78"/>
    <w:rsid w:val="00B50A17"/>
    <w:rsid w:val="00B511C1"/>
    <w:rsid w:val="00B51658"/>
    <w:rsid w:val="00B51919"/>
    <w:rsid w:val="00B51E38"/>
    <w:rsid w:val="00B523B5"/>
    <w:rsid w:val="00B52556"/>
    <w:rsid w:val="00B52571"/>
    <w:rsid w:val="00B52D98"/>
    <w:rsid w:val="00B52E9F"/>
    <w:rsid w:val="00B53259"/>
    <w:rsid w:val="00B53CAF"/>
    <w:rsid w:val="00B53CF5"/>
    <w:rsid w:val="00B53FE8"/>
    <w:rsid w:val="00B53FF3"/>
    <w:rsid w:val="00B54706"/>
    <w:rsid w:val="00B5506C"/>
    <w:rsid w:val="00B55220"/>
    <w:rsid w:val="00B56490"/>
    <w:rsid w:val="00B56D30"/>
    <w:rsid w:val="00B56DDB"/>
    <w:rsid w:val="00B5725E"/>
    <w:rsid w:val="00B6076E"/>
    <w:rsid w:val="00B609D5"/>
    <w:rsid w:val="00B6176D"/>
    <w:rsid w:val="00B6195D"/>
    <w:rsid w:val="00B62021"/>
    <w:rsid w:val="00B622C6"/>
    <w:rsid w:val="00B624B8"/>
    <w:rsid w:val="00B626C3"/>
    <w:rsid w:val="00B63967"/>
    <w:rsid w:val="00B64350"/>
    <w:rsid w:val="00B64F20"/>
    <w:rsid w:val="00B65421"/>
    <w:rsid w:val="00B65BCF"/>
    <w:rsid w:val="00B66924"/>
    <w:rsid w:val="00B66F5A"/>
    <w:rsid w:val="00B670B2"/>
    <w:rsid w:val="00B67182"/>
    <w:rsid w:val="00B6731D"/>
    <w:rsid w:val="00B67D69"/>
    <w:rsid w:val="00B70DBA"/>
    <w:rsid w:val="00B712AD"/>
    <w:rsid w:val="00B71A43"/>
    <w:rsid w:val="00B71D3B"/>
    <w:rsid w:val="00B728C0"/>
    <w:rsid w:val="00B72ED0"/>
    <w:rsid w:val="00B73019"/>
    <w:rsid w:val="00B73362"/>
    <w:rsid w:val="00B73A52"/>
    <w:rsid w:val="00B74174"/>
    <w:rsid w:val="00B741A1"/>
    <w:rsid w:val="00B744B8"/>
    <w:rsid w:val="00B7576C"/>
    <w:rsid w:val="00B75783"/>
    <w:rsid w:val="00B75B7E"/>
    <w:rsid w:val="00B75FE9"/>
    <w:rsid w:val="00B768B2"/>
    <w:rsid w:val="00B77DF1"/>
    <w:rsid w:val="00B77F71"/>
    <w:rsid w:val="00B80100"/>
    <w:rsid w:val="00B80168"/>
    <w:rsid w:val="00B802F6"/>
    <w:rsid w:val="00B808D4"/>
    <w:rsid w:val="00B808F6"/>
    <w:rsid w:val="00B80A52"/>
    <w:rsid w:val="00B80A96"/>
    <w:rsid w:val="00B80AD6"/>
    <w:rsid w:val="00B80E39"/>
    <w:rsid w:val="00B81709"/>
    <w:rsid w:val="00B81828"/>
    <w:rsid w:val="00B81BEA"/>
    <w:rsid w:val="00B82018"/>
    <w:rsid w:val="00B82497"/>
    <w:rsid w:val="00B824AD"/>
    <w:rsid w:val="00B8332D"/>
    <w:rsid w:val="00B8334C"/>
    <w:rsid w:val="00B83B5D"/>
    <w:rsid w:val="00B840EB"/>
    <w:rsid w:val="00B8427F"/>
    <w:rsid w:val="00B84B02"/>
    <w:rsid w:val="00B84D1F"/>
    <w:rsid w:val="00B850CF"/>
    <w:rsid w:val="00B8521B"/>
    <w:rsid w:val="00B859E2"/>
    <w:rsid w:val="00B86135"/>
    <w:rsid w:val="00B86177"/>
    <w:rsid w:val="00B86A2B"/>
    <w:rsid w:val="00B86D06"/>
    <w:rsid w:val="00B87570"/>
    <w:rsid w:val="00B87AAC"/>
    <w:rsid w:val="00B9042C"/>
    <w:rsid w:val="00B90B1F"/>
    <w:rsid w:val="00B91245"/>
    <w:rsid w:val="00B9158F"/>
    <w:rsid w:val="00B916B6"/>
    <w:rsid w:val="00B9224D"/>
    <w:rsid w:val="00B92854"/>
    <w:rsid w:val="00B92E53"/>
    <w:rsid w:val="00B93A7A"/>
    <w:rsid w:val="00B93BFD"/>
    <w:rsid w:val="00B9420A"/>
    <w:rsid w:val="00B948EA"/>
    <w:rsid w:val="00B94F72"/>
    <w:rsid w:val="00B9506A"/>
    <w:rsid w:val="00B954DD"/>
    <w:rsid w:val="00B95C34"/>
    <w:rsid w:val="00B96994"/>
    <w:rsid w:val="00B96B44"/>
    <w:rsid w:val="00B9784F"/>
    <w:rsid w:val="00B97AB0"/>
    <w:rsid w:val="00B97AC7"/>
    <w:rsid w:val="00BA02F6"/>
    <w:rsid w:val="00BA0860"/>
    <w:rsid w:val="00BA0DB8"/>
    <w:rsid w:val="00BA0F1F"/>
    <w:rsid w:val="00BA0F97"/>
    <w:rsid w:val="00BA1834"/>
    <w:rsid w:val="00BA1C98"/>
    <w:rsid w:val="00BA257B"/>
    <w:rsid w:val="00BA26D8"/>
    <w:rsid w:val="00BA2D15"/>
    <w:rsid w:val="00BA34C9"/>
    <w:rsid w:val="00BA3611"/>
    <w:rsid w:val="00BA3FC8"/>
    <w:rsid w:val="00BA4005"/>
    <w:rsid w:val="00BA40CC"/>
    <w:rsid w:val="00BA43F8"/>
    <w:rsid w:val="00BA466B"/>
    <w:rsid w:val="00BA4734"/>
    <w:rsid w:val="00BA4C7D"/>
    <w:rsid w:val="00BA52AA"/>
    <w:rsid w:val="00BA52EB"/>
    <w:rsid w:val="00BA5417"/>
    <w:rsid w:val="00BA57E1"/>
    <w:rsid w:val="00BA6177"/>
    <w:rsid w:val="00BA6269"/>
    <w:rsid w:val="00BA69F6"/>
    <w:rsid w:val="00BA708D"/>
    <w:rsid w:val="00BA7AC0"/>
    <w:rsid w:val="00BB0F65"/>
    <w:rsid w:val="00BB141D"/>
    <w:rsid w:val="00BB188B"/>
    <w:rsid w:val="00BB2F24"/>
    <w:rsid w:val="00BB2F65"/>
    <w:rsid w:val="00BB3696"/>
    <w:rsid w:val="00BB3EC1"/>
    <w:rsid w:val="00BB4667"/>
    <w:rsid w:val="00BB5C36"/>
    <w:rsid w:val="00BB5DB6"/>
    <w:rsid w:val="00BB6699"/>
    <w:rsid w:val="00BB6EB0"/>
    <w:rsid w:val="00BB7148"/>
    <w:rsid w:val="00BB7331"/>
    <w:rsid w:val="00BB74A7"/>
    <w:rsid w:val="00BB76EB"/>
    <w:rsid w:val="00BC013B"/>
    <w:rsid w:val="00BC0A39"/>
    <w:rsid w:val="00BC14A8"/>
    <w:rsid w:val="00BC18EE"/>
    <w:rsid w:val="00BC1AF2"/>
    <w:rsid w:val="00BC1C87"/>
    <w:rsid w:val="00BC1CD6"/>
    <w:rsid w:val="00BC23C5"/>
    <w:rsid w:val="00BC2F4E"/>
    <w:rsid w:val="00BC31DF"/>
    <w:rsid w:val="00BC3217"/>
    <w:rsid w:val="00BC34AE"/>
    <w:rsid w:val="00BC3DBD"/>
    <w:rsid w:val="00BC3F7E"/>
    <w:rsid w:val="00BC44E7"/>
    <w:rsid w:val="00BC451E"/>
    <w:rsid w:val="00BC4CA5"/>
    <w:rsid w:val="00BC4DAC"/>
    <w:rsid w:val="00BC5085"/>
    <w:rsid w:val="00BC52AC"/>
    <w:rsid w:val="00BC533F"/>
    <w:rsid w:val="00BC55F7"/>
    <w:rsid w:val="00BC66B3"/>
    <w:rsid w:val="00BC7270"/>
    <w:rsid w:val="00BC7325"/>
    <w:rsid w:val="00BC733C"/>
    <w:rsid w:val="00BC7527"/>
    <w:rsid w:val="00BC76F7"/>
    <w:rsid w:val="00BC792E"/>
    <w:rsid w:val="00BD093F"/>
    <w:rsid w:val="00BD0B9A"/>
    <w:rsid w:val="00BD1212"/>
    <w:rsid w:val="00BD1457"/>
    <w:rsid w:val="00BD15DB"/>
    <w:rsid w:val="00BD18ED"/>
    <w:rsid w:val="00BD2B1D"/>
    <w:rsid w:val="00BD2F84"/>
    <w:rsid w:val="00BD3277"/>
    <w:rsid w:val="00BD33F9"/>
    <w:rsid w:val="00BD36B8"/>
    <w:rsid w:val="00BD4248"/>
    <w:rsid w:val="00BD4868"/>
    <w:rsid w:val="00BD49DF"/>
    <w:rsid w:val="00BD4B36"/>
    <w:rsid w:val="00BD4DAE"/>
    <w:rsid w:val="00BD5377"/>
    <w:rsid w:val="00BD54B7"/>
    <w:rsid w:val="00BD54FC"/>
    <w:rsid w:val="00BD55F6"/>
    <w:rsid w:val="00BD5884"/>
    <w:rsid w:val="00BD604E"/>
    <w:rsid w:val="00BD67F7"/>
    <w:rsid w:val="00BD6880"/>
    <w:rsid w:val="00BD6ED5"/>
    <w:rsid w:val="00BD7089"/>
    <w:rsid w:val="00BD77C3"/>
    <w:rsid w:val="00BD7B63"/>
    <w:rsid w:val="00BD7C6B"/>
    <w:rsid w:val="00BD7FB7"/>
    <w:rsid w:val="00BE084E"/>
    <w:rsid w:val="00BE0A95"/>
    <w:rsid w:val="00BE12A9"/>
    <w:rsid w:val="00BE158B"/>
    <w:rsid w:val="00BE1A0C"/>
    <w:rsid w:val="00BE1AC0"/>
    <w:rsid w:val="00BE27DA"/>
    <w:rsid w:val="00BE2988"/>
    <w:rsid w:val="00BE29F6"/>
    <w:rsid w:val="00BE2B73"/>
    <w:rsid w:val="00BE2E4A"/>
    <w:rsid w:val="00BE2FC4"/>
    <w:rsid w:val="00BE377B"/>
    <w:rsid w:val="00BE3BB6"/>
    <w:rsid w:val="00BE4DC6"/>
    <w:rsid w:val="00BE56A3"/>
    <w:rsid w:val="00BE60D7"/>
    <w:rsid w:val="00BE60E8"/>
    <w:rsid w:val="00BE639E"/>
    <w:rsid w:val="00BE6446"/>
    <w:rsid w:val="00BE6A98"/>
    <w:rsid w:val="00BE6E32"/>
    <w:rsid w:val="00BE73E4"/>
    <w:rsid w:val="00BE76DE"/>
    <w:rsid w:val="00BE773B"/>
    <w:rsid w:val="00BE7CDF"/>
    <w:rsid w:val="00BF04C7"/>
    <w:rsid w:val="00BF0539"/>
    <w:rsid w:val="00BF1040"/>
    <w:rsid w:val="00BF1294"/>
    <w:rsid w:val="00BF15F6"/>
    <w:rsid w:val="00BF1720"/>
    <w:rsid w:val="00BF26EC"/>
    <w:rsid w:val="00BF28A5"/>
    <w:rsid w:val="00BF2B69"/>
    <w:rsid w:val="00BF2D47"/>
    <w:rsid w:val="00BF3156"/>
    <w:rsid w:val="00BF3B7E"/>
    <w:rsid w:val="00BF44F7"/>
    <w:rsid w:val="00BF4E73"/>
    <w:rsid w:val="00BF4F3A"/>
    <w:rsid w:val="00BF50B5"/>
    <w:rsid w:val="00BF5C76"/>
    <w:rsid w:val="00BF60CC"/>
    <w:rsid w:val="00BF6642"/>
    <w:rsid w:val="00BF73A9"/>
    <w:rsid w:val="00BF76B0"/>
    <w:rsid w:val="00C00174"/>
    <w:rsid w:val="00C00257"/>
    <w:rsid w:val="00C0030C"/>
    <w:rsid w:val="00C00CCB"/>
    <w:rsid w:val="00C01AFE"/>
    <w:rsid w:val="00C0355C"/>
    <w:rsid w:val="00C046FC"/>
    <w:rsid w:val="00C0499B"/>
    <w:rsid w:val="00C04C27"/>
    <w:rsid w:val="00C054C8"/>
    <w:rsid w:val="00C0560F"/>
    <w:rsid w:val="00C0582F"/>
    <w:rsid w:val="00C05D5A"/>
    <w:rsid w:val="00C07682"/>
    <w:rsid w:val="00C07FBE"/>
    <w:rsid w:val="00C107E1"/>
    <w:rsid w:val="00C10C8F"/>
    <w:rsid w:val="00C11979"/>
    <w:rsid w:val="00C11B7F"/>
    <w:rsid w:val="00C12754"/>
    <w:rsid w:val="00C127D6"/>
    <w:rsid w:val="00C129E7"/>
    <w:rsid w:val="00C131AB"/>
    <w:rsid w:val="00C1343C"/>
    <w:rsid w:val="00C14D00"/>
    <w:rsid w:val="00C150CC"/>
    <w:rsid w:val="00C151B2"/>
    <w:rsid w:val="00C15232"/>
    <w:rsid w:val="00C1586D"/>
    <w:rsid w:val="00C15F99"/>
    <w:rsid w:val="00C164F7"/>
    <w:rsid w:val="00C16D6B"/>
    <w:rsid w:val="00C17343"/>
    <w:rsid w:val="00C1750F"/>
    <w:rsid w:val="00C176D8"/>
    <w:rsid w:val="00C17E2A"/>
    <w:rsid w:val="00C20287"/>
    <w:rsid w:val="00C21014"/>
    <w:rsid w:val="00C213AA"/>
    <w:rsid w:val="00C2172E"/>
    <w:rsid w:val="00C21AEB"/>
    <w:rsid w:val="00C21C6F"/>
    <w:rsid w:val="00C229B1"/>
    <w:rsid w:val="00C22ECD"/>
    <w:rsid w:val="00C22F45"/>
    <w:rsid w:val="00C2357A"/>
    <w:rsid w:val="00C239D5"/>
    <w:rsid w:val="00C24974"/>
    <w:rsid w:val="00C24B0D"/>
    <w:rsid w:val="00C24EF1"/>
    <w:rsid w:val="00C253F0"/>
    <w:rsid w:val="00C2602C"/>
    <w:rsid w:val="00C26118"/>
    <w:rsid w:val="00C26569"/>
    <w:rsid w:val="00C266F6"/>
    <w:rsid w:val="00C26BB8"/>
    <w:rsid w:val="00C27196"/>
    <w:rsid w:val="00C272C5"/>
    <w:rsid w:val="00C27A1A"/>
    <w:rsid w:val="00C27DAD"/>
    <w:rsid w:val="00C30295"/>
    <w:rsid w:val="00C31467"/>
    <w:rsid w:val="00C320CE"/>
    <w:rsid w:val="00C33878"/>
    <w:rsid w:val="00C33A5E"/>
    <w:rsid w:val="00C33EF2"/>
    <w:rsid w:val="00C34A8E"/>
    <w:rsid w:val="00C34D5D"/>
    <w:rsid w:val="00C34ECB"/>
    <w:rsid w:val="00C351DA"/>
    <w:rsid w:val="00C367EE"/>
    <w:rsid w:val="00C36ADC"/>
    <w:rsid w:val="00C36BB5"/>
    <w:rsid w:val="00C373BF"/>
    <w:rsid w:val="00C37934"/>
    <w:rsid w:val="00C37CDD"/>
    <w:rsid w:val="00C40074"/>
    <w:rsid w:val="00C40AF2"/>
    <w:rsid w:val="00C40E0A"/>
    <w:rsid w:val="00C4117B"/>
    <w:rsid w:val="00C41A8F"/>
    <w:rsid w:val="00C42382"/>
    <w:rsid w:val="00C42484"/>
    <w:rsid w:val="00C4254E"/>
    <w:rsid w:val="00C42C27"/>
    <w:rsid w:val="00C43625"/>
    <w:rsid w:val="00C43C2B"/>
    <w:rsid w:val="00C43E8C"/>
    <w:rsid w:val="00C44179"/>
    <w:rsid w:val="00C445FC"/>
    <w:rsid w:val="00C448DE"/>
    <w:rsid w:val="00C45539"/>
    <w:rsid w:val="00C456D7"/>
    <w:rsid w:val="00C45E39"/>
    <w:rsid w:val="00C45EB2"/>
    <w:rsid w:val="00C46536"/>
    <w:rsid w:val="00C46B2E"/>
    <w:rsid w:val="00C473EE"/>
    <w:rsid w:val="00C47629"/>
    <w:rsid w:val="00C47679"/>
    <w:rsid w:val="00C501F9"/>
    <w:rsid w:val="00C5054F"/>
    <w:rsid w:val="00C50ED4"/>
    <w:rsid w:val="00C51FDF"/>
    <w:rsid w:val="00C5236B"/>
    <w:rsid w:val="00C52407"/>
    <w:rsid w:val="00C5260A"/>
    <w:rsid w:val="00C52D7A"/>
    <w:rsid w:val="00C536AD"/>
    <w:rsid w:val="00C53DF4"/>
    <w:rsid w:val="00C53F7D"/>
    <w:rsid w:val="00C54088"/>
    <w:rsid w:val="00C55360"/>
    <w:rsid w:val="00C55D34"/>
    <w:rsid w:val="00C55E9D"/>
    <w:rsid w:val="00C55F2A"/>
    <w:rsid w:val="00C561F1"/>
    <w:rsid w:val="00C561F7"/>
    <w:rsid w:val="00C561FF"/>
    <w:rsid w:val="00C56CB8"/>
    <w:rsid w:val="00C602B6"/>
    <w:rsid w:val="00C6039A"/>
    <w:rsid w:val="00C603FD"/>
    <w:rsid w:val="00C60EA7"/>
    <w:rsid w:val="00C6110A"/>
    <w:rsid w:val="00C61E57"/>
    <w:rsid w:val="00C62408"/>
    <w:rsid w:val="00C62466"/>
    <w:rsid w:val="00C62B5B"/>
    <w:rsid w:val="00C62C66"/>
    <w:rsid w:val="00C6340B"/>
    <w:rsid w:val="00C636E6"/>
    <w:rsid w:val="00C63A63"/>
    <w:rsid w:val="00C63B37"/>
    <w:rsid w:val="00C654B9"/>
    <w:rsid w:val="00C655BF"/>
    <w:rsid w:val="00C65872"/>
    <w:rsid w:val="00C65887"/>
    <w:rsid w:val="00C65AC3"/>
    <w:rsid w:val="00C65FCB"/>
    <w:rsid w:val="00C66742"/>
    <w:rsid w:val="00C67464"/>
    <w:rsid w:val="00C67AFF"/>
    <w:rsid w:val="00C70B36"/>
    <w:rsid w:val="00C70CD9"/>
    <w:rsid w:val="00C71A99"/>
    <w:rsid w:val="00C71B38"/>
    <w:rsid w:val="00C721D5"/>
    <w:rsid w:val="00C7231D"/>
    <w:rsid w:val="00C7231E"/>
    <w:rsid w:val="00C7235F"/>
    <w:rsid w:val="00C73170"/>
    <w:rsid w:val="00C73674"/>
    <w:rsid w:val="00C73732"/>
    <w:rsid w:val="00C749A4"/>
    <w:rsid w:val="00C74BD8"/>
    <w:rsid w:val="00C74FA4"/>
    <w:rsid w:val="00C7517A"/>
    <w:rsid w:val="00C75D63"/>
    <w:rsid w:val="00C75E7A"/>
    <w:rsid w:val="00C761BF"/>
    <w:rsid w:val="00C76FCE"/>
    <w:rsid w:val="00C7751F"/>
    <w:rsid w:val="00C77642"/>
    <w:rsid w:val="00C77956"/>
    <w:rsid w:val="00C77A57"/>
    <w:rsid w:val="00C77B7C"/>
    <w:rsid w:val="00C80111"/>
    <w:rsid w:val="00C814D9"/>
    <w:rsid w:val="00C81697"/>
    <w:rsid w:val="00C8191D"/>
    <w:rsid w:val="00C8374A"/>
    <w:rsid w:val="00C83B6D"/>
    <w:rsid w:val="00C83D80"/>
    <w:rsid w:val="00C846B1"/>
    <w:rsid w:val="00C847F4"/>
    <w:rsid w:val="00C849D3"/>
    <w:rsid w:val="00C84A96"/>
    <w:rsid w:val="00C84CAF"/>
    <w:rsid w:val="00C85C81"/>
    <w:rsid w:val="00C85D1C"/>
    <w:rsid w:val="00C85EA3"/>
    <w:rsid w:val="00C86456"/>
    <w:rsid w:val="00C868FF"/>
    <w:rsid w:val="00C86DDD"/>
    <w:rsid w:val="00C86E24"/>
    <w:rsid w:val="00C875F5"/>
    <w:rsid w:val="00C8785D"/>
    <w:rsid w:val="00C90035"/>
    <w:rsid w:val="00C90518"/>
    <w:rsid w:val="00C906EB"/>
    <w:rsid w:val="00C913F7"/>
    <w:rsid w:val="00C9144D"/>
    <w:rsid w:val="00C91739"/>
    <w:rsid w:val="00C924C8"/>
    <w:rsid w:val="00C92524"/>
    <w:rsid w:val="00C92DB7"/>
    <w:rsid w:val="00C92F5E"/>
    <w:rsid w:val="00C92F99"/>
    <w:rsid w:val="00C93230"/>
    <w:rsid w:val="00C93726"/>
    <w:rsid w:val="00C93D3E"/>
    <w:rsid w:val="00C94046"/>
    <w:rsid w:val="00C94394"/>
    <w:rsid w:val="00C944D4"/>
    <w:rsid w:val="00C94B8E"/>
    <w:rsid w:val="00C94F94"/>
    <w:rsid w:val="00C9539F"/>
    <w:rsid w:val="00C95879"/>
    <w:rsid w:val="00C97037"/>
    <w:rsid w:val="00C976B6"/>
    <w:rsid w:val="00C978F8"/>
    <w:rsid w:val="00CA09F0"/>
    <w:rsid w:val="00CA0B30"/>
    <w:rsid w:val="00CA0DD4"/>
    <w:rsid w:val="00CA1475"/>
    <w:rsid w:val="00CA20EE"/>
    <w:rsid w:val="00CA335B"/>
    <w:rsid w:val="00CA3ABD"/>
    <w:rsid w:val="00CA3AD6"/>
    <w:rsid w:val="00CA3BA5"/>
    <w:rsid w:val="00CA3F9C"/>
    <w:rsid w:val="00CA42DF"/>
    <w:rsid w:val="00CA4661"/>
    <w:rsid w:val="00CA4EFE"/>
    <w:rsid w:val="00CA5164"/>
    <w:rsid w:val="00CA57B9"/>
    <w:rsid w:val="00CA5831"/>
    <w:rsid w:val="00CA5B90"/>
    <w:rsid w:val="00CA5D9D"/>
    <w:rsid w:val="00CA611C"/>
    <w:rsid w:val="00CA6203"/>
    <w:rsid w:val="00CA6A66"/>
    <w:rsid w:val="00CA7BB6"/>
    <w:rsid w:val="00CA7C59"/>
    <w:rsid w:val="00CB0192"/>
    <w:rsid w:val="00CB03AE"/>
    <w:rsid w:val="00CB06CA"/>
    <w:rsid w:val="00CB1557"/>
    <w:rsid w:val="00CB1EA7"/>
    <w:rsid w:val="00CB2050"/>
    <w:rsid w:val="00CB2940"/>
    <w:rsid w:val="00CB35B8"/>
    <w:rsid w:val="00CB3620"/>
    <w:rsid w:val="00CB5C93"/>
    <w:rsid w:val="00CB5E6C"/>
    <w:rsid w:val="00CB5FCF"/>
    <w:rsid w:val="00CB647C"/>
    <w:rsid w:val="00CB6C30"/>
    <w:rsid w:val="00CB7019"/>
    <w:rsid w:val="00CB7386"/>
    <w:rsid w:val="00CB74FE"/>
    <w:rsid w:val="00CB7666"/>
    <w:rsid w:val="00CB7D72"/>
    <w:rsid w:val="00CB7FDA"/>
    <w:rsid w:val="00CC086A"/>
    <w:rsid w:val="00CC0A90"/>
    <w:rsid w:val="00CC0EE0"/>
    <w:rsid w:val="00CC0EE5"/>
    <w:rsid w:val="00CC121E"/>
    <w:rsid w:val="00CC15E6"/>
    <w:rsid w:val="00CC24FF"/>
    <w:rsid w:val="00CC29E1"/>
    <w:rsid w:val="00CC2F3A"/>
    <w:rsid w:val="00CC333D"/>
    <w:rsid w:val="00CC34FD"/>
    <w:rsid w:val="00CC3591"/>
    <w:rsid w:val="00CC3BCB"/>
    <w:rsid w:val="00CC45B4"/>
    <w:rsid w:val="00CC4748"/>
    <w:rsid w:val="00CC4C50"/>
    <w:rsid w:val="00CC4F83"/>
    <w:rsid w:val="00CC5432"/>
    <w:rsid w:val="00CC5592"/>
    <w:rsid w:val="00CC55BE"/>
    <w:rsid w:val="00CC5C1B"/>
    <w:rsid w:val="00CC5D96"/>
    <w:rsid w:val="00CC5F21"/>
    <w:rsid w:val="00CC6321"/>
    <w:rsid w:val="00CC64DB"/>
    <w:rsid w:val="00CC6FBE"/>
    <w:rsid w:val="00CC774C"/>
    <w:rsid w:val="00CC7E5D"/>
    <w:rsid w:val="00CC7F91"/>
    <w:rsid w:val="00CD0520"/>
    <w:rsid w:val="00CD1331"/>
    <w:rsid w:val="00CD2736"/>
    <w:rsid w:val="00CD29BB"/>
    <w:rsid w:val="00CD309C"/>
    <w:rsid w:val="00CD3909"/>
    <w:rsid w:val="00CD3997"/>
    <w:rsid w:val="00CD3E40"/>
    <w:rsid w:val="00CD3ECC"/>
    <w:rsid w:val="00CD3FF3"/>
    <w:rsid w:val="00CD404B"/>
    <w:rsid w:val="00CD4CDC"/>
    <w:rsid w:val="00CD4F08"/>
    <w:rsid w:val="00CD58DF"/>
    <w:rsid w:val="00CD5B68"/>
    <w:rsid w:val="00CD5EB2"/>
    <w:rsid w:val="00CD6736"/>
    <w:rsid w:val="00CD7306"/>
    <w:rsid w:val="00CD753E"/>
    <w:rsid w:val="00CE0540"/>
    <w:rsid w:val="00CE0716"/>
    <w:rsid w:val="00CE0D51"/>
    <w:rsid w:val="00CE16C6"/>
    <w:rsid w:val="00CE2D96"/>
    <w:rsid w:val="00CE2E30"/>
    <w:rsid w:val="00CE349D"/>
    <w:rsid w:val="00CE36A7"/>
    <w:rsid w:val="00CE4124"/>
    <w:rsid w:val="00CE48EF"/>
    <w:rsid w:val="00CE5390"/>
    <w:rsid w:val="00CE552B"/>
    <w:rsid w:val="00CE5A7C"/>
    <w:rsid w:val="00CE63E0"/>
    <w:rsid w:val="00CE6D4E"/>
    <w:rsid w:val="00CE6F09"/>
    <w:rsid w:val="00CE7E98"/>
    <w:rsid w:val="00CF00CE"/>
    <w:rsid w:val="00CF0913"/>
    <w:rsid w:val="00CF0D09"/>
    <w:rsid w:val="00CF10C9"/>
    <w:rsid w:val="00CF1A16"/>
    <w:rsid w:val="00CF25F7"/>
    <w:rsid w:val="00CF2945"/>
    <w:rsid w:val="00CF29E7"/>
    <w:rsid w:val="00CF3607"/>
    <w:rsid w:val="00CF3D71"/>
    <w:rsid w:val="00CF464E"/>
    <w:rsid w:val="00CF4966"/>
    <w:rsid w:val="00CF4F29"/>
    <w:rsid w:val="00CF501E"/>
    <w:rsid w:val="00CF51DC"/>
    <w:rsid w:val="00CF5697"/>
    <w:rsid w:val="00CF60AF"/>
    <w:rsid w:val="00CF669A"/>
    <w:rsid w:val="00CF6E6B"/>
    <w:rsid w:val="00CF7D64"/>
    <w:rsid w:val="00CF7EA8"/>
    <w:rsid w:val="00CF7EF9"/>
    <w:rsid w:val="00D00013"/>
    <w:rsid w:val="00D01509"/>
    <w:rsid w:val="00D0197C"/>
    <w:rsid w:val="00D021FA"/>
    <w:rsid w:val="00D03AAF"/>
    <w:rsid w:val="00D04291"/>
    <w:rsid w:val="00D04337"/>
    <w:rsid w:val="00D04773"/>
    <w:rsid w:val="00D04806"/>
    <w:rsid w:val="00D04D65"/>
    <w:rsid w:val="00D05D5D"/>
    <w:rsid w:val="00D063F1"/>
    <w:rsid w:val="00D06647"/>
    <w:rsid w:val="00D0673A"/>
    <w:rsid w:val="00D068DF"/>
    <w:rsid w:val="00D06D6D"/>
    <w:rsid w:val="00D07075"/>
    <w:rsid w:val="00D072DE"/>
    <w:rsid w:val="00D075AD"/>
    <w:rsid w:val="00D07830"/>
    <w:rsid w:val="00D078BB"/>
    <w:rsid w:val="00D1033F"/>
    <w:rsid w:val="00D1072C"/>
    <w:rsid w:val="00D11203"/>
    <w:rsid w:val="00D113AD"/>
    <w:rsid w:val="00D116CF"/>
    <w:rsid w:val="00D11C03"/>
    <w:rsid w:val="00D1226F"/>
    <w:rsid w:val="00D1337B"/>
    <w:rsid w:val="00D1355D"/>
    <w:rsid w:val="00D13A28"/>
    <w:rsid w:val="00D13D3A"/>
    <w:rsid w:val="00D13DA3"/>
    <w:rsid w:val="00D13DCC"/>
    <w:rsid w:val="00D144ED"/>
    <w:rsid w:val="00D148BA"/>
    <w:rsid w:val="00D14E0A"/>
    <w:rsid w:val="00D152FB"/>
    <w:rsid w:val="00D15611"/>
    <w:rsid w:val="00D1568A"/>
    <w:rsid w:val="00D156B8"/>
    <w:rsid w:val="00D157E3"/>
    <w:rsid w:val="00D167B3"/>
    <w:rsid w:val="00D16883"/>
    <w:rsid w:val="00D16E09"/>
    <w:rsid w:val="00D16F0E"/>
    <w:rsid w:val="00D17091"/>
    <w:rsid w:val="00D17374"/>
    <w:rsid w:val="00D177DA"/>
    <w:rsid w:val="00D178D9"/>
    <w:rsid w:val="00D17B05"/>
    <w:rsid w:val="00D20CF6"/>
    <w:rsid w:val="00D20D3C"/>
    <w:rsid w:val="00D2135C"/>
    <w:rsid w:val="00D214BC"/>
    <w:rsid w:val="00D21524"/>
    <w:rsid w:val="00D2191D"/>
    <w:rsid w:val="00D21C4C"/>
    <w:rsid w:val="00D2253A"/>
    <w:rsid w:val="00D22AFA"/>
    <w:rsid w:val="00D22B3D"/>
    <w:rsid w:val="00D22C53"/>
    <w:rsid w:val="00D232AE"/>
    <w:rsid w:val="00D2389B"/>
    <w:rsid w:val="00D239A8"/>
    <w:rsid w:val="00D23FFF"/>
    <w:rsid w:val="00D24010"/>
    <w:rsid w:val="00D2445D"/>
    <w:rsid w:val="00D24B55"/>
    <w:rsid w:val="00D24D4B"/>
    <w:rsid w:val="00D25550"/>
    <w:rsid w:val="00D25596"/>
    <w:rsid w:val="00D255CE"/>
    <w:rsid w:val="00D256C4"/>
    <w:rsid w:val="00D25764"/>
    <w:rsid w:val="00D26867"/>
    <w:rsid w:val="00D26BAF"/>
    <w:rsid w:val="00D27285"/>
    <w:rsid w:val="00D272F1"/>
    <w:rsid w:val="00D274BF"/>
    <w:rsid w:val="00D2778B"/>
    <w:rsid w:val="00D27E11"/>
    <w:rsid w:val="00D30B0F"/>
    <w:rsid w:val="00D310D4"/>
    <w:rsid w:val="00D316F6"/>
    <w:rsid w:val="00D31BAD"/>
    <w:rsid w:val="00D31ED1"/>
    <w:rsid w:val="00D3237A"/>
    <w:rsid w:val="00D32B7A"/>
    <w:rsid w:val="00D32BDE"/>
    <w:rsid w:val="00D32E86"/>
    <w:rsid w:val="00D330C0"/>
    <w:rsid w:val="00D33727"/>
    <w:rsid w:val="00D339F3"/>
    <w:rsid w:val="00D33C18"/>
    <w:rsid w:val="00D344F7"/>
    <w:rsid w:val="00D346E6"/>
    <w:rsid w:val="00D3497D"/>
    <w:rsid w:val="00D34C79"/>
    <w:rsid w:val="00D3501F"/>
    <w:rsid w:val="00D354C4"/>
    <w:rsid w:val="00D35AF8"/>
    <w:rsid w:val="00D35E89"/>
    <w:rsid w:val="00D36927"/>
    <w:rsid w:val="00D36A1D"/>
    <w:rsid w:val="00D3738E"/>
    <w:rsid w:val="00D40AA9"/>
    <w:rsid w:val="00D40B15"/>
    <w:rsid w:val="00D40C99"/>
    <w:rsid w:val="00D40D45"/>
    <w:rsid w:val="00D419DA"/>
    <w:rsid w:val="00D41A3C"/>
    <w:rsid w:val="00D41A66"/>
    <w:rsid w:val="00D431C5"/>
    <w:rsid w:val="00D431CE"/>
    <w:rsid w:val="00D43951"/>
    <w:rsid w:val="00D4431A"/>
    <w:rsid w:val="00D4493C"/>
    <w:rsid w:val="00D44AAB"/>
    <w:rsid w:val="00D4512F"/>
    <w:rsid w:val="00D451D6"/>
    <w:rsid w:val="00D455E7"/>
    <w:rsid w:val="00D47038"/>
    <w:rsid w:val="00D472CA"/>
    <w:rsid w:val="00D475FB"/>
    <w:rsid w:val="00D50272"/>
    <w:rsid w:val="00D50695"/>
    <w:rsid w:val="00D50874"/>
    <w:rsid w:val="00D50888"/>
    <w:rsid w:val="00D50BA6"/>
    <w:rsid w:val="00D51214"/>
    <w:rsid w:val="00D513E8"/>
    <w:rsid w:val="00D51D84"/>
    <w:rsid w:val="00D51FF2"/>
    <w:rsid w:val="00D5272F"/>
    <w:rsid w:val="00D52E9B"/>
    <w:rsid w:val="00D52F06"/>
    <w:rsid w:val="00D52FCA"/>
    <w:rsid w:val="00D5334D"/>
    <w:rsid w:val="00D539A9"/>
    <w:rsid w:val="00D53BFE"/>
    <w:rsid w:val="00D53FE4"/>
    <w:rsid w:val="00D54358"/>
    <w:rsid w:val="00D54BC8"/>
    <w:rsid w:val="00D54EFB"/>
    <w:rsid w:val="00D5505E"/>
    <w:rsid w:val="00D554EB"/>
    <w:rsid w:val="00D55F83"/>
    <w:rsid w:val="00D5643B"/>
    <w:rsid w:val="00D567AA"/>
    <w:rsid w:val="00D57296"/>
    <w:rsid w:val="00D57753"/>
    <w:rsid w:val="00D578C9"/>
    <w:rsid w:val="00D57F64"/>
    <w:rsid w:val="00D6028C"/>
    <w:rsid w:val="00D60476"/>
    <w:rsid w:val="00D60484"/>
    <w:rsid w:val="00D606E4"/>
    <w:rsid w:val="00D60912"/>
    <w:rsid w:val="00D60D5A"/>
    <w:rsid w:val="00D61291"/>
    <w:rsid w:val="00D61481"/>
    <w:rsid w:val="00D614D2"/>
    <w:rsid w:val="00D624FC"/>
    <w:rsid w:val="00D630FE"/>
    <w:rsid w:val="00D637F6"/>
    <w:rsid w:val="00D638AE"/>
    <w:rsid w:val="00D638F5"/>
    <w:rsid w:val="00D63DA1"/>
    <w:rsid w:val="00D63E29"/>
    <w:rsid w:val="00D63FA2"/>
    <w:rsid w:val="00D64021"/>
    <w:rsid w:val="00D642E9"/>
    <w:rsid w:val="00D6446B"/>
    <w:rsid w:val="00D645AA"/>
    <w:rsid w:val="00D645AD"/>
    <w:rsid w:val="00D64F03"/>
    <w:rsid w:val="00D65A24"/>
    <w:rsid w:val="00D65B7E"/>
    <w:rsid w:val="00D65D3E"/>
    <w:rsid w:val="00D66033"/>
    <w:rsid w:val="00D66051"/>
    <w:rsid w:val="00D661AF"/>
    <w:rsid w:val="00D6641C"/>
    <w:rsid w:val="00D66B30"/>
    <w:rsid w:val="00D676C7"/>
    <w:rsid w:val="00D67853"/>
    <w:rsid w:val="00D7088F"/>
    <w:rsid w:val="00D7110A"/>
    <w:rsid w:val="00D71FE3"/>
    <w:rsid w:val="00D7224F"/>
    <w:rsid w:val="00D725DB"/>
    <w:rsid w:val="00D728DD"/>
    <w:rsid w:val="00D729DF"/>
    <w:rsid w:val="00D7328E"/>
    <w:rsid w:val="00D73517"/>
    <w:rsid w:val="00D7369F"/>
    <w:rsid w:val="00D736D5"/>
    <w:rsid w:val="00D7381E"/>
    <w:rsid w:val="00D73A4D"/>
    <w:rsid w:val="00D74148"/>
    <w:rsid w:val="00D7503B"/>
    <w:rsid w:val="00D7530B"/>
    <w:rsid w:val="00D76304"/>
    <w:rsid w:val="00D7665C"/>
    <w:rsid w:val="00D7667A"/>
    <w:rsid w:val="00D76753"/>
    <w:rsid w:val="00D8038B"/>
    <w:rsid w:val="00D80407"/>
    <w:rsid w:val="00D814DD"/>
    <w:rsid w:val="00D8172C"/>
    <w:rsid w:val="00D8193B"/>
    <w:rsid w:val="00D81C82"/>
    <w:rsid w:val="00D81C91"/>
    <w:rsid w:val="00D82A02"/>
    <w:rsid w:val="00D82F0B"/>
    <w:rsid w:val="00D838E8"/>
    <w:rsid w:val="00D83937"/>
    <w:rsid w:val="00D83BA2"/>
    <w:rsid w:val="00D8435F"/>
    <w:rsid w:val="00D8479A"/>
    <w:rsid w:val="00D8533A"/>
    <w:rsid w:val="00D855A4"/>
    <w:rsid w:val="00D85803"/>
    <w:rsid w:val="00D85C12"/>
    <w:rsid w:val="00D86B49"/>
    <w:rsid w:val="00D86BBC"/>
    <w:rsid w:val="00D86DCA"/>
    <w:rsid w:val="00D872F3"/>
    <w:rsid w:val="00D87381"/>
    <w:rsid w:val="00D876A2"/>
    <w:rsid w:val="00D878D8"/>
    <w:rsid w:val="00D8794A"/>
    <w:rsid w:val="00D90394"/>
    <w:rsid w:val="00D90CF1"/>
    <w:rsid w:val="00D92D70"/>
    <w:rsid w:val="00D93758"/>
    <w:rsid w:val="00D93983"/>
    <w:rsid w:val="00D941D3"/>
    <w:rsid w:val="00D942BE"/>
    <w:rsid w:val="00D942D4"/>
    <w:rsid w:val="00D94702"/>
    <w:rsid w:val="00D94C52"/>
    <w:rsid w:val="00D94F51"/>
    <w:rsid w:val="00D958A8"/>
    <w:rsid w:val="00D959D0"/>
    <w:rsid w:val="00D96707"/>
    <w:rsid w:val="00D968EF"/>
    <w:rsid w:val="00D96D4E"/>
    <w:rsid w:val="00D96E60"/>
    <w:rsid w:val="00D9734D"/>
    <w:rsid w:val="00D975C0"/>
    <w:rsid w:val="00D975CB"/>
    <w:rsid w:val="00D97CFF"/>
    <w:rsid w:val="00D97D14"/>
    <w:rsid w:val="00D97EAB"/>
    <w:rsid w:val="00DA038D"/>
    <w:rsid w:val="00DA0CDC"/>
    <w:rsid w:val="00DA1021"/>
    <w:rsid w:val="00DA1257"/>
    <w:rsid w:val="00DA1364"/>
    <w:rsid w:val="00DA17BC"/>
    <w:rsid w:val="00DA1D9D"/>
    <w:rsid w:val="00DA2059"/>
    <w:rsid w:val="00DA2277"/>
    <w:rsid w:val="00DA2CEA"/>
    <w:rsid w:val="00DA33E9"/>
    <w:rsid w:val="00DA39E4"/>
    <w:rsid w:val="00DA3B82"/>
    <w:rsid w:val="00DA3CEA"/>
    <w:rsid w:val="00DA3E32"/>
    <w:rsid w:val="00DA4482"/>
    <w:rsid w:val="00DA45E2"/>
    <w:rsid w:val="00DA4C22"/>
    <w:rsid w:val="00DA4DF6"/>
    <w:rsid w:val="00DA4E2F"/>
    <w:rsid w:val="00DA5004"/>
    <w:rsid w:val="00DA5C6B"/>
    <w:rsid w:val="00DA615D"/>
    <w:rsid w:val="00DA6899"/>
    <w:rsid w:val="00DA68BE"/>
    <w:rsid w:val="00DA6B0D"/>
    <w:rsid w:val="00DA6C3A"/>
    <w:rsid w:val="00DA7AAE"/>
    <w:rsid w:val="00DB1045"/>
    <w:rsid w:val="00DB15AB"/>
    <w:rsid w:val="00DB1C2D"/>
    <w:rsid w:val="00DB2D81"/>
    <w:rsid w:val="00DB2FBA"/>
    <w:rsid w:val="00DB313A"/>
    <w:rsid w:val="00DB3487"/>
    <w:rsid w:val="00DB3590"/>
    <w:rsid w:val="00DB36FE"/>
    <w:rsid w:val="00DB3758"/>
    <w:rsid w:val="00DB3DDD"/>
    <w:rsid w:val="00DB3F4D"/>
    <w:rsid w:val="00DB489D"/>
    <w:rsid w:val="00DB50D1"/>
    <w:rsid w:val="00DB57A1"/>
    <w:rsid w:val="00DB5B8B"/>
    <w:rsid w:val="00DB5F3A"/>
    <w:rsid w:val="00DB5F3E"/>
    <w:rsid w:val="00DB607D"/>
    <w:rsid w:val="00DB6B0F"/>
    <w:rsid w:val="00DB79E7"/>
    <w:rsid w:val="00DB7F9F"/>
    <w:rsid w:val="00DC0ADF"/>
    <w:rsid w:val="00DC11A7"/>
    <w:rsid w:val="00DC1ACF"/>
    <w:rsid w:val="00DC1E47"/>
    <w:rsid w:val="00DC1ECA"/>
    <w:rsid w:val="00DC2467"/>
    <w:rsid w:val="00DC2479"/>
    <w:rsid w:val="00DC37AB"/>
    <w:rsid w:val="00DC432D"/>
    <w:rsid w:val="00DC5439"/>
    <w:rsid w:val="00DC5B00"/>
    <w:rsid w:val="00DC5E7A"/>
    <w:rsid w:val="00DC724C"/>
    <w:rsid w:val="00DC79BD"/>
    <w:rsid w:val="00DD0327"/>
    <w:rsid w:val="00DD035E"/>
    <w:rsid w:val="00DD046D"/>
    <w:rsid w:val="00DD07EA"/>
    <w:rsid w:val="00DD149C"/>
    <w:rsid w:val="00DD193D"/>
    <w:rsid w:val="00DD19E4"/>
    <w:rsid w:val="00DD25F4"/>
    <w:rsid w:val="00DD32E6"/>
    <w:rsid w:val="00DD35EA"/>
    <w:rsid w:val="00DD396C"/>
    <w:rsid w:val="00DD3C93"/>
    <w:rsid w:val="00DD4090"/>
    <w:rsid w:val="00DD427B"/>
    <w:rsid w:val="00DD5BE5"/>
    <w:rsid w:val="00DD605F"/>
    <w:rsid w:val="00DD62FC"/>
    <w:rsid w:val="00DD632B"/>
    <w:rsid w:val="00DD6C75"/>
    <w:rsid w:val="00DD6EDF"/>
    <w:rsid w:val="00DD76A0"/>
    <w:rsid w:val="00DE000A"/>
    <w:rsid w:val="00DE01DA"/>
    <w:rsid w:val="00DE0527"/>
    <w:rsid w:val="00DE0D6B"/>
    <w:rsid w:val="00DE1721"/>
    <w:rsid w:val="00DE1C19"/>
    <w:rsid w:val="00DE1E41"/>
    <w:rsid w:val="00DE1EAE"/>
    <w:rsid w:val="00DE207D"/>
    <w:rsid w:val="00DE2C67"/>
    <w:rsid w:val="00DE2E54"/>
    <w:rsid w:val="00DE3304"/>
    <w:rsid w:val="00DE38DC"/>
    <w:rsid w:val="00DE4380"/>
    <w:rsid w:val="00DE4B5C"/>
    <w:rsid w:val="00DE4D31"/>
    <w:rsid w:val="00DE4EA4"/>
    <w:rsid w:val="00DE51AA"/>
    <w:rsid w:val="00DE544E"/>
    <w:rsid w:val="00DE5637"/>
    <w:rsid w:val="00DE5664"/>
    <w:rsid w:val="00DE61D8"/>
    <w:rsid w:val="00DE65DA"/>
    <w:rsid w:val="00DE69F9"/>
    <w:rsid w:val="00DE6C12"/>
    <w:rsid w:val="00DE7565"/>
    <w:rsid w:val="00DE7931"/>
    <w:rsid w:val="00DE7C1B"/>
    <w:rsid w:val="00DF08B9"/>
    <w:rsid w:val="00DF0C70"/>
    <w:rsid w:val="00DF18E6"/>
    <w:rsid w:val="00DF19D8"/>
    <w:rsid w:val="00DF1B5E"/>
    <w:rsid w:val="00DF2018"/>
    <w:rsid w:val="00DF24DA"/>
    <w:rsid w:val="00DF2A7F"/>
    <w:rsid w:val="00DF2BD1"/>
    <w:rsid w:val="00DF2C94"/>
    <w:rsid w:val="00DF2CDE"/>
    <w:rsid w:val="00DF3059"/>
    <w:rsid w:val="00DF3A04"/>
    <w:rsid w:val="00DF44C2"/>
    <w:rsid w:val="00DF4616"/>
    <w:rsid w:val="00DF4BCC"/>
    <w:rsid w:val="00DF5CF1"/>
    <w:rsid w:val="00DF5EB2"/>
    <w:rsid w:val="00DF61BC"/>
    <w:rsid w:val="00DF629C"/>
    <w:rsid w:val="00DF6355"/>
    <w:rsid w:val="00DF6753"/>
    <w:rsid w:val="00DF6C26"/>
    <w:rsid w:val="00DF764D"/>
    <w:rsid w:val="00DF76F7"/>
    <w:rsid w:val="00DF77D1"/>
    <w:rsid w:val="00DF7966"/>
    <w:rsid w:val="00DF7B5F"/>
    <w:rsid w:val="00DF7C96"/>
    <w:rsid w:val="00E009E4"/>
    <w:rsid w:val="00E00C82"/>
    <w:rsid w:val="00E012A1"/>
    <w:rsid w:val="00E01358"/>
    <w:rsid w:val="00E01BEF"/>
    <w:rsid w:val="00E01F23"/>
    <w:rsid w:val="00E02575"/>
    <w:rsid w:val="00E02DAF"/>
    <w:rsid w:val="00E03435"/>
    <w:rsid w:val="00E03D46"/>
    <w:rsid w:val="00E03E0F"/>
    <w:rsid w:val="00E041F8"/>
    <w:rsid w:val="00E05573"/>
    <w:rsid w:val="00E05F74"/>
    <w:rsid w:val="00E06138"/>
    <w:rsid w:val="00E06EF4"/>
    <w:rsid w:val="00E0791D"/>
    <w:rsid w:val="00E07C74"/>
    <w:rsid w:val="00E10CE1"/>
    <w:rsid w:val="00E10FAF"/>
    <w:rsid w:val="00E129A4"/>
    <w:rsid w:val="00E12B3C"/>
    <w:rsid w:val="00E12BBF"/>
    <w:rsid w:val="00E12D85"/>
    <w:rsid w:val="00E12D9C"/>
    <w:rsid w:val="00E134DC"/>
    <w:rsid w:val="00E137C1"/>
    <w:rsid w:val="00E1383C"/>
    <w:rsid w:val="00E13967"/>
    <w:rsid w:val="00E14416"/>
    <w:rsid w:val="00E14ED1"/>
    <w:rsid w:val="00E1637A"/>
    <w:rsid w:val="00E16640"/>
    <w:rsid w:val="00E175DC"/>
    <w:rsid w:val="00E175F8"/>
    <w:rsid w:val="00E2037F"/>
    <w:rsid w:val="00E20B68"/>
    <w:rsid w:val="00E21BBA"/>
    <w:rsid w:val="00E21E05"/>
    <w:rsid w:val="00E221CE"/>
    <w:rsid w:val="00E224D6"/>
    <w:rsid w:val="00E22A6A"/>
    <w:rsid w:val="00E22F2C"/>
    <w:rsid w:val="00E234E2"/>
    <w:rsid w:val="00E236B9"/>
    <w:rsid w:val="00E23A74"/>
    <w:rsid w:val="00E23B3E"/>
    <w:rsid w:val="00E23DF2"/>
    <w:rsid w:val="00E23E50"/>
    <w:rsid w:val="00E23F9E"/>
    <w:rsid w:val="00E23FCF"/>
    <w:rsid w:val="00E24658"/>
    <w:rsid w:val="00E24ACC"/>
    <w:rsid w:val="00E24C09"/>
    <w:rsid w:val="00E254F5"/>
    <w:rsid w:val="00E2598D"/>
    <w:rsid w:val="00E259F1"/>
    <w:rsid w:val="00E25C3C"/>
    <w:rsid w:val="00E268ED"/>
    <w:rsid w:val="00E26C38"/>
    <w:rsid w:val="00E26CF8"/>
    <w:rsid w:val="00E26E8D"/>
    <w:rsid w:val="00E273EF"/>
    <w:rsid w:val="00E27430"/>
    <w:rsid w:val="00E27736"/>
    <w:rsid w:val="00E27B6F"/>
    <w:rsid w:val="00E27D9E"/>
    <w:rsid w:val="00E30028"/>
    <w:rsid w:val="00E303C4"/>
    <w:rsid w:val="00E30768"/>
    <w:rsid w:val="00E309C0"/>
    <w:rsid w:val="00E31638"/>
    <w:rsid w:val="00E31848"/>
    <w:rsid w:val="00E31FA4"/>
    <w:rsid w:val="00E329FD"/>
    <w:rsid w:val="00E32AD0"/>
    <w:rsid w:val="00E33AA4"/>
    <w:rsid w:val="00E33ACA"/>
    <w:rsid w:val="00E33AF7"/>
    <w:rsid w:val="00E33B21"/>
    <w:rsid w:val="00E34209"/>
    <w:rsid w:val="00E342B2"/>
    <w:rsid w:val="00E35E27"/>
    <w:rsid w:val="00E3610D"/>
    <w:rsid w:val="00E366C5"/>
    <w:rsid w:val="00E369F5"/>
    <w:rsid w:val="00E36C62"/>
    <w:rsid w:val="00E374B5"/>
    <w:rsid w:val="00E37873"/>
    <w:rsid w:val="00E37874"/>
    <w:rsid w:val="00E37A82"/>
    <w:rsid w:val="00E37CFC"/>
    <w:rsid w:val="00E40019"/>
    <w:rsid w:val="00E404C0"/>
    <w:rsid w:val="00E408E8"/>
    <w:rsid w:val="00E40CD0"/>
    <w:rsid w:val="00E4108B"/>
    <w:rsid w:val="00E419D5"/>
    <w:rsid w:val="00E41F25"/>
    <w:rsid w:val="00E42A61"/>
    <w:rsid w:val="00E43B57"/>
    <w:rsid w:val="00E43FF8"/>
    <w:rsid w:val="00E44228"/>
    <w:rsid w:val="00E446F3"/>
    <w:rsid w:val="00E44D7E"/>
    <w:rsid w:val="00E44DCF"/>
    <w:rsid w:val="00E45E04"/>
    <w:rsid w:val="00E46A94"/>
    <w:rsid w:val="00E46D74"/>
    <w:rsid w:val="00E47269"/>
    <w:rsid w:val="00E47742"/>
    <w:rsid w:val="00E5013D"/>
    <w:rsid w:val="00E503A2"/>
    <w:rsid w:val="00E50785"/>
    <w:rsid w:val="00E50D8F"/>
    <w:rsid w:val="00E50DF0"/>
    <w:rsid w:val="00E51029"/>
    <w:rsid w:val="00E5143D"/>
    <w:rsid w:val="00E51822"/>
    <w:rsid w:val="00E51F2E"/>
    <w:rsid w:val="00E521FA"/>
    <w:rsid w:val="00E524D7"/>
    <w:rsid w:val="00E52C1D"/>
    <w:rsid w:val="00E52DB4"/>
    <w:rsid w:val="00E530D2"/>
    <w:rsid w:val="00E532BD"/>
    <w:rsid w:val="00E53B81"/>
    <w:rsid w:val="00E54B39"/>
    <w:rsid w:val="00E54D78"/>
    <w:rsid w:val="00E54FE6"/>
    <w:rsid w:val="00E550C7"/>
    <w:rsid w:val="00E55542"/>
    <w:rsid w:val="00E55822"/>
    <w:rsid w:val="00E55BF4"/>
    <w:rsid w:val="00E55F49"/>
    <w:rsid w:val="00E5611E"/>
    <w:rsid w:val="00E56448"/>
    <w:rsid w:val="00E565C1"/>
    <w:rsid w:val="00E56711"/>
    <w:rsid w:val="00E5761D"/>
    <w:rsid w:val="00E57790"/>
    <w:rsid w:val="00E57D73"/>
    <w:rsid w:val="00E60AC0"/>
    <w:rsid w:val="00E60DF1"/>
    <w:rsid w:val="00E60FB1"/>
    <w:rsid w:val="00E614F5"/>
    <w:rsid w:val="00E617E2"/>
    <w:rsid w:val="00E61BCC"/>
    <w:rsid w:val="00E61FFA"/>
    <w:rsid w:val="00E627C9"/>
    <w:rsid w:val="00E635CD"/>
    <w:rsid w:val="00E63636"/>
    <w:rsid w:val="00E63806"/>
    <w:rsid w:val="00E65035"/>
    <w:rsid w:val="00E651E4"/>
    <w:rsid w:val="00E65449"/>
    <w:rsid w:val="00E655D6"/>
    <w:rsid w:val="00E65D8E"/>
    <w:rsid w:val="00E66932"/>
    <w:rsid w:val="00E6737A"/>
    <w:rsid w:val="00E67B87"/>
    <w:rsid w:val="00E7083E"/>
    <w:rsid w:val="00E70A85"/>
    <w:rsid w:val="00E710AB"/>
    <w:rsid w:val="00E7124F"/>
    <w:rsid w:val="00E712F0"/>
    <w:rsid w:val="00E7208E"/>
    <w:rsid w:val="00E7269E"/>
    <w:rsid w:val="00E727EB"/>
    <w:rsid w:val="00E72AC7"/>
    <w:rsid w:val="00E73213"/>
    <w:rsid w:val="00E7369C"/>
    <w:rsid w:val="00E73C42"/>
    <w:rsid w:val="00E73D2C"/>
    <w:rsid w:val="00E74698"/>
    <w:rsid w:val="00E75044"/>
    <w:rsid w:val="00E75163"/>
    <w:rsid w:val="00E7563A"/>
    <w:rsid w:val="00E7567A"/>
    <w:rsid w:val="00E75C64"/>
    <w:rsid w:val="00E75EFB"/>
    <w:rsid w:val="00E75FF1"/>
    <w:rsid w:val="00E765A1"/>
    <w:rsid w:val="00E7685F"/>
    <w:rsid w:val="00E768E9"/>
    <w:rsid w:val="00E7695B"/>
    <w:rsid w:val="00E76F58"/>
    <w:rsid w:val="00E7789F"/>
    <w:rsid w:val="00E80F4E"/>
    <w:rsid w:val="00E812B0"/>
    <w:rsid w:val="00E81754"/>
    <w:rsid w:val="00E81E3B"/>
    <w:rsid w:val="00E81EDF"/>
    <w:rsid w:val="00E82041"/>
    <w:rsid w:val="00E8235B"/>
    <w:rsid w:val="00E82442"/>
    <w:rsid w:val="00E82720"/>
    <w:rsid w:val="00E82C4C"/>
    <w:rsid w:val="00E82C97"/>
    <w:rsid w:val="00E82E3A"/>
    <w:rsid w:val="00E830FD"/>
    <w:rsid w:val="00E8358D"/>
    <w:rsid w:val="00E836DC"/>
    <w:rsid w:val="00E83EB5"/>
    <w:rsid w:val="00E841C2"/>
    <w:rsid w:val="00E842AF"/>
    <w:rsid w:val="00E846DC"/>
    <w:rsid w:val="00E8523D"/>
    <w:rsid w:val="00E862ED"/>
    <w:rsid w:val="00E869E8"/>
    <w:rsid w:val="00E8720F"/>
    <w:rsid w:val="00E8732F"/>
    <w:rsid w:val="00E87E00"/>
    <w:rsid w:val="00E87E27"/>
    <w:rsid w:val="00E87ED5"/>
    <w:rsid w:val="00E907F0"/>
    <w:rsid w:val="00E90D9F"/>
    <w:rsid w:val="00E91C95"/>
    <w:rsid w:val="00E91FF1"/>
    <w:rsid w:val="00E92375"/>
    <w:rsid w:val="00E92745"/>
    <w:rsid w:val="00E92CFA"/>
    <w:rsid w:val="00E93C8B"/>
    <w:rsid w:val="00E9409F"/>
    <w:rsid w:val="00E9593D"/>
    <w:rsid w:val="00E965FA"/>
    <w:rsid w:val="00E9664F"/>
    <w:rsid w:val="00E96790"/>
    <w:rsid w:val="00E96CF8"/>
    <w:rsid w:val="00E96F97"/>
    <w:rsid w:val="00E97303"/>
    <w:rsid w:val="00E9730D"/>
    <w:rsid w:val="00E97F1F"/>
    <w:rsid w:val="00EA0184"/>
    <w:rsid w:val="00EA036F"/>
    <w:rsid w:val="00EA06BC"/>
    <w:rsid w:val="00EA118A"/>
    <w:rsid w:val="00EA1D25"/>
    <w:rsid w:val="00EA1ECC"/>
    <w:rsid w:val="00EA2082"/>
    <w:rsid w:val="00EA26A1"/>
    <w:rsid w:val="00EA34F0"/>
    <w:rsid w:val="00EA3DA9"/>
    <w:rsid w:val="00EA4A5D"/>
    <w:rsid w:val="00EA4DAD"/>
    <w:rsid w:val="00EA4DD4"/>
    <w:rsid w:val="00EA4EE8"/>
    <w:rsid w:val="00EA58A9"/>
    <w:rsid w:val="00EA5DB5"/>
    <w:rsid w:val="00EA5FF6"/>
    <w:rsid w:val="00EA6D75"/>
    <w:rsid w:val="00EA6E6E"/>
    <w:rsid w:val="00EA7079"/>
    <w:rsid w:val="00EA7403"/>
    <w:rsid w:val="00EA7639"/>
    <w:rsid w:val="00EB00A6"/>
    <w:rsid w:val="00EB01A0"/>
    <w:rsid w:val="00EB0A44"/>
    <w:rsid w:val="00EB0CE3"/>
    <w:rsid w:val="00EB105E"/>
    <w:rsid w:val="00EB19EB"/>
    <w:rsid w:val="00EB1A76"/>
    <w:rsid w:val="00EB1CD3"/>
    <w:rsid w:val="00EB2A5A"/>
    <w:rsid w:val="00EB31AE"/>
    <w:rsid w:val="00EB32C2"/>
    <w:rsid w:val="00EB34F8"/>
    <w:rsid w:val="00EB3C6E"/>
    <w:rsid w:val="00EB3F7A"/>
    <w:rsid w:val="00EB4087"/>
    <w:rsid w:val="00EB45D1"/>
    <w:rsid w:val="00EB52DE"/>
    <w:rsid w:val="00EB5834"/>
    <w:rsid w:val="00EB5882"/>
    <w:rsid w:val="00EB5895"/>
    <w:rsid w:val="00EB6325"/>
    <w:rsid w:val="00EB6CD2"/>
    <w:rsid w:val="00EB70EF"/>
    <w:rsid w:val="00EB72D4"/>
    <w:rsid w:val="00EB78EE"/>
    <w:rsid w:val="00EB7A2B"/>
    <w:rsid w:val="00EB7D52"/>
    <w:rsid w:val="00EC0427"/>
    <w:rsid w:val="00EC08E6"/>
    <w:rsid w:val="00EC124E"/>
    <w:rsid w:val="00EC1AF8"/>
    <w:rsid w:val="00EC266B"/>
    <w:rsid w:val="00EC296D"/>
    <w:rsid w:val="00EC2A3A"/>
    <w:rsid w:val="00EC30FF"/>
    <w:rsid w:val="00EC324C"/>
    <w:rsid w:val="00EC3634"/>
    <w:rsid w:val="00EC3A8D"/>
    <w:rsid w:val="00EC4353"/>
    <w:rsid w:val="00EC4B0F"/>
    <w:rsid w:val="00EC51D3"/>
    <w:rsid w:val="00EC5578"/>
    <w:rsid w:val="00EC55FA"/>
    <w:rsid w:val="00EC5C06"/>
    <w:rsid w:val="00EC5D36"/>
    <w:rsid w:val="00EC62E3"/>
    <w:rsid w:val="00EC67DE"/>
    <w:rsid w:val="00EC6804"/>
    <w:rsid w:val="00EC702E"/>
    <w:rsid w:val="00EC7061"/>
    <w:rsid w:val="00EC7714"/>
    <w:rsid w:val="00EC7CBD"/>
    <w:rsid w:val="00ED06E1"/>
    <w:rsid w:val="00ED0A72"/>
    <w:rsid w:val="00ED0EE4"/>
    <w:rsid w:val="00ED1D14"/>
    <w:rsid w:val="00ED32C7"/>
    <w:rsid w:val="00ED342B"/>
    <w:rsid w:val="00ED36FB"/>
    <w:rsid w:val="00ED3872"/>
    <w:rsid w:val="00ED4718"/>
    <w:rsid w:val="00ED4F82"/>
    <w:rsid w:val="00ED5878"/>
    <w:rsid w:val="00ED594C"/>
    <w:rsid w:val="00ED71DC"/>
    <w:rsid w:val="00ED7D8F"/>
    <w:rsid w:val="00ED7E8B"/>
    <w:rsid w:val="00EE0977"/>
    <w:rsid w:val="00EE0DB9"/>
    <w:rsid w:val="00EE1B8C"/>
    <w:rsid w:val="00EE24BD"/>
    <w:rsid w:val="00EE2AD6"/>
    <w:rsid w:val="00EE2B39"/>
    <w:rsid w:val="00EE30F8"/>
    <w:rsid w:val="00EE3D3D"/>
    <w:rsid w:val="00EE4429"/>
    <w:rsid w:val="00EE49E1"/>
    <w:rsid w:val="00EE4D05"/>
    <w:rsid w:val="00EE4DBB"/>
    <w:rsid w:val="00EE5845"/>
    <w:rsid w:val="00EE591A"/>
    <w:rsid w:val="00EE63A2"/>
    <w:rsid w:val="00EE667F"/>
    <w:rsid w:val="00EE6724"/>
    <w:rsid w:val="00EE678A"/>
    <w:rsid w:val="00EE6BFB"/>
    <w:rsid w:val="00EE6E8A"/>
    <w:rsid w:val="00EE74EE"/>
    <w:rsid w:val="00EE7A68"/>
    <w:rsid w:val="00EE7D80"/>
    <w:rsid w:val="00EF019D"/>
    <w:rsid w:val="00EF0CEB"/>
    <w:rsid w:val="00EF1567"/>
    <w:rsid w:val="00EF1A96"/>
    <w:rsid w:val="00EF1C83"/>
    <w:rsid w:val="00EF23A6"/>
    <w:rsid w:val="00EF24B1"/>
    <w:rsid w:val="00EF2744"/>
    <w:rsid w:val="00EF3414"/>
    <w:rsid w:val="00EF384D"/>
    <w:rsid w:val="00EF39C3"/>
    <w:rsid w:val="00EF44FD"/>
    <w:rsid w:val="00EF471A"/>
    <w:rsid w:val="00EF49B7"/>
    <w:rsid w:val="00EF4A9C"/>
    <w:rsid w:val="00EF4FCE"/>
    <w:rsid w:val="00EF55CB"/>
    <w:rsid w:val="00EF57A7"/>
    <w:rsid w:val="00EF62D3"/>
    <w:rsid w:val="00EF6443"/>
    <w:rsid w:val="00EF680C"/>
    <w:rsid w:val="00EF6866"/>
    <w:rsid w:val="00EF7035"/>
    <w:rsid w:val="00EF72F8"/>
    <w:rsid w:val="00F002A1"/>
    <w:rsid w:val="00F01462"/>
    <w:rsid w:val="00F01DE6"/>
    <w:rsid w:val="00F02969"/>
    <w:rsid w:val="00F02CFC"/>
    <w:rsid w:val="00F036FE"/>
    <w:rsid w:val="00F0370A"/>
    <w:rsid w:val="00F047F7"/>
    <w:rsid w:val="00F04856"/>
    <w:rsid w:val="00F0536E"/>
    <w:rsid w:val="00F061F7"/>
    <w:rsid w:val="00F06692"/>
    <w:rsid w:val="00F06CBB"/>
    <w:rsid w:val="00F0733D"/>
    <w:rsid w:val="00F077F6"/>
    <w:rsid w:val="00F079E0"/>
    <w:rsid w:val="00F1037D"/>
    <w:rsid w:val="00F10E79"/>
    <w:rsid w:val="00F10FA8"/>
    <w:rsid w:val="00F1162D"/>
    <w:rsid w:val="00F11777"/>
    <w:rsid w:val="00F119F5"/>
    <w:rsid w:val="00F11B7B"/>
    <w:rsid w:val="00F1286F"/>
    <w:rsid w:val="00F128B1"/>
    <w:rsid w:val="00F12DDE"/>
    <w:rsid w:val="00F12EDB"/>
    <w:rsid w:val="00F131D3"/>
    <w:rsid w:val="00F1372D"/>
    <w:rsid w:val="00F1397D"/>
    <w:rsid w:val="00F14019"/>
    <w:rsid w:val="00F147B5"/>
    <w:rsid w:val="00F14CBD"/>
    <w:rsid w:val="00F1508C"/>
    <w:rsid w:val="00F15415"/>
    <w:rsid w:val="00F156B5"/>
    <w:rsid w:val="00F15C15"/>
    <w:rsid w:val="00F16145"/>
    <w:rsid w:val="00F1622D"/>
    <w:rsid w:val="00F1638A"/>
    <w:rsid w:val="00F168E7"/>
    <w:rsid w:val="00F170EE"/>
    <w:rsid w:val="00F17368"/>
    <w:rsid w:val="00F17648"/>
    <w:rsid w:val="00F17EA5"/>
    <w:rsid w:val="00F2037D"/>
    <w:rsid w:val="00F204F1"/>
    <w:rsid w:val="00F2166C"/>
    <w:rsid w:val="00F21CDA"/>
    <w:rsid w:val="00F225BC"/>
    <w:rsid w:val="00F22E5E"/>
    <w:rsid w:val="00F23246"/>
    <w:rsid w:val="00F23347"/>
    <w:rsid w:val="00F23637"/>
    <w:rsid w:val="00F23DBB"/>
    <w:rsid w:val="00F24B17"/>
    <w:rsid w:val="00F25060"/>
    <w:rsid w:val="00F251B1"/>
    <w:rsid w:val="00F2570E"/>
    <w:rsid w:val="00F25EF5"/>
    <w:rsid w:val="00F26264"/>
    <w:rsid w:val="00F26305"/>
    <w:rsid w:val="00F263D2"/>
    <w:rsid w:val="00F266F4"/>
    <w:rsid w:val="00F26B1E"/>
    <w:rsid w:val="00F270D9"/>
    <w:rsid w:val="00F3001B"/>
    <w:rsid w:val="00F30809"/>
    <w:rsid w:val="00F310CB"/>
    <w:rsid w:val="00F3203E"/>
    <w:rsid w:val="00F320D0"/>
    <w:rsid w:val="00F32485"/>
    <w:rsid w:val="00F324CC"/>
    <w:rsid w:val="00F32531"/>
    <w:rsid w:val="00F32DBB"/>
    <w:rsid w:val="00F3395B"/>
    <w:rsid w:val="00F33B79"/>
    <w:rsid w:val="00F34CA4"/>
    <w:rsid w:val="00F34E76"/>
    <w:rsid w:val="00F34F0B"/>
    <w:rsid w:val="00F359B3"/>
    <w:rsid w:val="00F35D86"/>
    <w:rsid w:val="00F35D94"/>
    <w:rsid w:val="00F360E8"/>
    <w:rsid w:val="00F362A3"/>
    <w:rsid w:val="00F368F2"/>
    <w:rsid w:val="00F369BC"/>
    <w:rsid w:val="00F36AD0"/>
    <w:rsid w:val="00F36D91"/>
    <w:rsid w:val="00F40846"/>
    <w:rsid w:val="00F40C65"/>
    <w:rsid w:val="00F40DCA"/>
    <w:rsid w:val="00F41113"/>
    <w:rsid w:val="00F41B2B"/>
    <w:rsid w:val="00F4286F"/>
    <w:rsid w:val="00F42C2C"/>
    <w:rsid w:val="00F4304A"/>
    <w:rsid w:val="00F430A6"/>
    <w:rsid w:val="00F43C72"/>
    <w:rsid w:val="00F43CA1"/>
    <w:rsid w:val="00F44048"/>
    <w:rsid w:val="00F4404B"/>
    <w:rsid w:val="00F44455"/>
    <w:rsid w:val="00F444C3"/>
    <w:rsid w:val="00F44C57"/>
    <w:rsid w:val="00F450DA"/>
    <w:rsid w:val="00F4519B"/>
    <w:rsid w:val="00F45245"/>
    <w:rsid w:val="00F45DDA"/>
    <w:rsid w:val="00F45F93"/>
    <w:rsid w:val="00F46792"/>
    <w:rsid w:val="00F469A9"/>
    <w:rsid w:val="00F50AA4"/>
    <w:rsid w:val="00F50AAC"/>
    <w:rsid w:val="00F51164"/>
    <w:rsid w:val="00F512BC"/>
    <w:rsid w:val="00F5184F"/>
    <w:rsid w:val="00F51908"/>
    <w:rsid w:val="00F519F9"/>
    <w:rsid w:val="00F51BB4"/>
    <w:rsid w:val="00F51EA6"/>
    <w:rsid w:val="00F522F7"/>
    <w:rsid w:val="00F525CC"/>
    <w:rsid w:val="00F52816"/>
    <w:rsid w:val="00F52952"/>
    <w:rsid w:val="00F52ECF"/>
    <w:rsid w:val="00F53392"/>
    <w:rsid w:val="00F540AA"/>
    <w:rsid w:val="00F543FB"/>
    <w:rsid w:val="00F5510C"/>
    <w:rsid w:val="00F55AD0"/>
    <w:rsid w:val="00F55D21"/>
    <w:rsid w:val="00F55D4B"/>
    <w:rsid w:val="00F55F61"/>
    <w:rsid w:val="00F5613E"/>
    <w:rsid w:val="00F56226"/>
    <w:rsid w:val="00F5634C"/>
    <w:rsid w:val="00F5663E"/>
    <w:rsid w:val="00F56CDF"/>
    <w:rsid w:val="00F56E18"/>
    <w:rsid w:val="00F56F5F"/>
    <w:rsid w:val="00F571F5"/>
    <w:rsid w:val="00F574BE"/>
    <w:rsid w:val="00F57530"/>
    <w:rsid w:val="00F57B2E"/>
    <w:rsid w:val="00F57F8F"/>
    <w:rsid w:val="00F6034F"/>
    <w:rsid w:val="00F6159B"/>
    <w:rsid w:val="00F620B6"/>
    <w:rsid w:val="00F62926"/>
    <w:rsid w:val="00F62ADE"/>
    <w:rsid w:val="00F62BA9"/>
    <w:rsid w:val="00F63778"/>
    <w:rsid w:val="00F63A0F"/>
    <w:rsid w:val="00F63DE0"/>
    <w:rsid w:val="00F64312"/>
    <w:rsid w:val="00F644C6"/>
    <w:rsid w:val="00F64555"/>
    <w:rsid w:val="00F6497B"/>
    <w:rsid w:val="00F64B17"/>
    <w:rsid w:val="00F64DBA"/>
    <w:rsid w:val="00F655D4"/>
    <w:rsid w:val="00F65612"/>
    <w:rsid w:val="00F65712"/>
    <w:rsid w:val="00F6571C"/>
    <w:rsid w:val="00F65747"/>
    <w:rsid w:val="00F65A63"/>
    <w:rsid w:val="00F65F3B"/>
    <w:rsid w:val="00F66026"/>
    <w:rsid w:val="00F66BD0"/>
    <w:rsid w:val="00F67A74"/>
    <w:rsid w:val="00F703C4"/>
    <w:rsid w:val="00F706AC"/>
    <w:rsid w:val="00F711EB"/>
    <w:rsid w:val="00F71EBD"/>
    <w:rsid w:val="00F72C31"/>
    <w:rsid w:val="00F7310D"/>
    <w:rsid w:val="00F7366E"/>
    <w:rsid w:val="00F74C11"/>
    <w:rsid w:val="00F750E1"/>
    <w:rsid w:val="00F75F7B"/>
    <w:rsid w:val="00F763E3"/>
    <w:rsid w:val="00F76565"/>
    <w:rsid w:val="00F767E5"/>
    <w:rsid w:val="00F76D1B"/>
    <w:rsid w:val="00F77047"/>
    <w:rsid w:val="00F77280"/>
    <w:rsid w:val="00F8140C"/>
    <w:rsid w:val="00F81F74"/>
    <w:rsid w:val="00F822B3"/>
    <w:rsid w:val="00F824DD"/>
    <w:rsid w:val="00F8290D"/>
    <w:rsid w:val="00F82EED"/>
    <w:rsid w:val="00F83027"/>
    <w:rsid w:val="00F833C2"/>
    <w:rsid w:val="00F8379E"/>
    <w:rsid w:val="00F83C55"/>
    <w:rsid w:val="00F83C9D"/>
    <w:rsid w:val="00F84989"/>
    <w:rsid w:val="00F855C0"/>
    <w:rsid w:val="00F85702"/>
    <w:rsid w:val="00F862F9"/>
    <w:rsid w:val="00F900A6"/>
    <w:rsid w:val="00F901CA"/>
    <w:rsid w:val="00F90463"/>
    <w:rsid w:val="00F9063D"/>
    <w:rsid w:val="00F90701"/>
    <w:rsid w:val="00F908C3"/>
    <w:rsid w:val="00F90FD8"/>
    <w:rsid w:val="00F91076"/>
    <w:rsid w:val="00F9165A"/>
    <w:rsid w:val="00F917DE"/>
    <w:rsid w:val="00F9317A"/>
    <w:rsid w:val="00F93921"/>
    <w:rsid w:val="00F93CB8"/>
    <w:rsid w:val="00F94C92"/>
    <w:rsid w:val="00F94FDD"/>
    <w:rsid w:val="00F9543D"/>
    <w:rsid w:val="00F9618E"/>
    <w:rsid w:val="00F96AC1"/>
    <w:rsid w:val="00F96AFF"/>
    <w:rsid w:val="00F96BD4"/>
    <w:rsid w:val="00F96C99"/>
    <w:rsid w:val="00F96E41"/>
    <w:rsid w:val="00F97568"/>
    <w:rsid w:val="00FA00CB"/>
    <w:rsid w:val="00FA0BB0"/>
    <w:rsid w:val="00FA0C93"/>
    <w:rsid w:val="00FA0D4F"/>
    <w:rsid w:val="00FA0F28"/>
    <w:rsid w:val="00FA1155"/>
    <w:rsid w:val="00FA1F15"/>
    <w:rsid w:val="00FA204F"/>
    <w:rsid w:val="00FA27C6"/>
    <w:rsid w:val="00FA2AF0"/>
    <w:rsid w:val="00FA38B5"/>
    <w:rsid w:val="00FA3985"/>
    <w:rsid w:val="00FA3BD3"/>
    <w:rsid w:val="00FA4658"/>
    <w:rsid w:val="00FA4A1B"/>
    <w:rsid w:val="00FA62AF"/>
    <w:rsid w:val="00FA65E9"/>
    <w:rsid w:val="00FA68C3"/>
    <w:rsid w:val="00FA6988"/>
    <w:rsid w:val="00FA76FF"/>
    <w:rsid w:val="00FA7A3E"/>
    <w:rsid w:val="00FA7B7A"/>
    <w:rsid w:val="00FB0A2F"/>
    <w:rsid w:val="00FB0D7B"/>
    <w:rsid w:val="00FB1165"/>
    <w:rsid w:val="00FB152F"/>
    <w:rsid w:val="00FB26B8"/>
    <w:rsid w:val="00FB34B8"/>
    <w:rsid w:val="00FB35B0"/>
    <w:rsid w:val="00FB368A"/>
    <w:rsid w:val="00FB3B7A"/>
    <w:rsid w:val="00FB565F"/>
    <w:rsid w:val="00FB56AF"/>
    <w:rsid w:val="00FB57CA"/>
    <w:rsid w:val="00FB5963"/>
    <w:rsid w:val="00FB59DD"/>
    <w:rsid w:val="00FB5B0C"/>
    <w:rsid w:val="00FB5FF4"/>
    <w:rsid w:val="00FB6FB9"/>
    <w:rsid w:val="00FB73A4"/>
    <w:rsid w:val="00FB74C8"/>
    <w:rsid w:val="00FB75C8"/>
    <w:rsid w:val="00FC029F"/>
    <w:rsid w:val="00FC050F"/>
    <w:rsid w:val="00FC0935"/>
    <w:rsid w:val="00FC0B21"/>
    <w:rsid w:val="00FC14B3"/>
    <w:rsid w:val="00FC180A"/>
    <w:rsid w:val="00FC1A72"/>
    <w:rsid w:val="00FC1B32"/>
    <w:rsid w:val="00FC1D3F"/>
    <w:rsid w:val="00FC2907"/>
    <w:rsid w:val="00FC32E5"/>
    <w:rsid w:val="00FC541B"/>
    <w:rsid w:val="00FC5441"/>
    <w:rsid w:val="00FC5B52"/>
    <w:rsid w:val="00FC5C38"/>
    <w:rsid w:val="00FC5F70"/>
    <w:rsid w:val="00FC6091"/>
    <w:rsid w:val="00FC6685"/>
    <w:rsid w:val="00FC66D7"/>
    <w:rsid w:val="00FC6BD3"/>
    <w:rsid w:val="00FC7587"/>
    <w:rsid w:val="00FC76F0"/>
    <w:rsid w:val="00FC7827"/>
    <w:rsid w:val="00FC7B0F"/>
    <w:rsid w:val="00FD00E9"/>
    <w:rsid w:val="00FD0650"/>
    <w:rsid w:val="00FD08C1"/>
    <w:rsid w:val="00FD0C34"/>
    <w:rsid w:val="00FD20DC"/>
    <w:rsid w:val="00FD284C"/>
    <w:rsid w:val="00FD28B6"/>
    <w:rsid w:val="00FD2932"/>
    <w:rsid w:val="00FD2A71"/>
    <w:rsid w:val="00FD37B2"/>
    <w:rsid w:val="00FD4641"/>
    <w:rsid w:val="00FD4921"/>
    <w:rsid w:val="00FD4AC0"/>
    <w:rsid w:val="00FD4D45"/>
    <w:rsid w:val="00FD5478"/>
    <w:rsid w:val="00FD5BEC"/>
    <w:rsid w:val="00FD6269"/>
    <w:rsid w:val="00FD64EC"/>
    <w:rsid w:val="00FD6741"/>
    <w:rsid w:val="00FD7098"/>
    <w:rsid w:val="00FD763F"/>
    <w:rsid w:val="00FE036D"/>
    <w:rsid w:val="00FE06B8"/>
    <w:rsid w:val="00FE1924"/>
    <w:rsid w:val="00FE1A83"/>
    <w:rsid w:val="00FE1B02"/>
    <w:rsid w:val="00FE1BCF"/>
    <w:rsid w:val="00FE22CD"/>
    <w:rsid w:val="00FE2343"/>
    <w:rsid w:val="00FE259C"/>
    <w:rsid w:val="00FE2A0B"/>
    <w:rsid w:val="00FE2B22"/>
    <w:rsid w:val="00FE32D3"/>
    <w:rsid w:val="00FE3389"/>
    <w:rsid w:val="00FE3872"/>
    <w:rsid w:val="00FE3A70"/>
    <w:rsid w:val="00FE4526"/>
    <w:rsid w:val="00FE4DFD"/>
    <w:rsid w:val="00FE4E0E"/>
    <w:rsid w:val="00FE4EC6"/>
    <w:rsid w:val="00FE509B"/>
    <w:rsid w:val="00FE551D"/>
    <w:rsid w:val="00FE57CF"/>
    <w:rsid w:val="00FE5AFD"/>
    <w:rsid w:val="00FE5B08"/>
    <w:rsid w:val="00FE5C0C"/>
    <w:rsid w:val="00FE5DBE"/>
    <w:rsid w:val="00FE6366"/>
    <w:rsid w:val="00FE6C31"/>
    <w:rsid w:val="00FE6EBB"/>
    <w:rsid w:val="00FF0045"/>
    <w:rsid w:val="00FF0D84"/>
    <w:rsid w:val="00FF100C"/>
    <w:rsid w:val="00FF1466"/>
    <w:rsid w:val="00FF1906"/>
    <w:rsid w:val="00FF2A2D"/>
    <w:rsid w:val="00FF2A43"/>
    <w:rsid w:val="00FF2A81"/>
    <w:rsid w:val="00FF2B60"/>
    <w:rsid w:val="00FF2E7B"/>
    <w:rsid w:val="00FF3496"/>
    <w:rsid w:val="00FF3B38"/>
    <w:rsid w:val="00FF3BC7"/>
    <w:rsid w:val="00FF3F44"/>
    <w:rsid w:val="00FF3F7B"/>
    <w:rsid w:val="00FF45EC"/>
    <w:rsid w:val="00FF4732"/>
    <w:rsid w:val="00FF47D6"/>
    <w:rsid w:val="00FF50A4"/>
    <w:rsid w:val="00FF51E0"/>
    <w:rsid w:val="00FF5389"/>
    <w:rsid w:val="00FF55FB"/>
    <w:rsid w:val="00FF567B"/>
    <w:rsid w:val="00FF5EA1"/>
    <w:rsid w:val="00FF63A5"/>
    <w:rsid w:val="00FF6A28"/>
    <w:rsid w:val="00FF6AA6"/>
    <w:rsid w:val="00FF7203"/>
    <w:rsid w:val="00FF7908"/>
    <w:rsid w:val="0308A74A"/>
    <w:rsid w:val="05E4B241"/>
    <w:rsid w:val="068E627D"/>
    <w:rsid w:val="0C489314"/>
    <w:rsid w:val="0F701795"/>
    <w:rsid w:val="11001E5E"/>
    <w:rsid w:val="1279EEB2"/>
    <w:rsid w:val="14C21BD6"/>
    <w:rsid w:val="18DE30F4"/>
    <w:rsid w:val="1AF92470"/>
    <w:rsid w:val="1BDFF6BB"/>
    <w:rsid w:val="1D899788"/>
    <w:rsid w:val="1F0632E4"/>
    <w:rsid w:val="21021680"/>
    <w:rsid w:val="28E59784"/>
    <w:rsid w:val="2AF062D1"/>
    <w:rsid w:val="2AF81CC0"/>
    <w:rsid w:val="2C737535"/>
    <w:rsid w:val="2CC0E5B5"/>
    <w:rsid w:val="2E206BEB"/>
    <w:rsid w:val="2F32C9C7"/>
    <w:rsid w:val="38697884"/>
    <w:rsid w:val="3BF15A7D"/>
    <w:rsid w:val="3F4FAC5D"/>
    <w:rsid w:val="4B251D79"/>
    <w:rsid w:val="4E677D90"/>
    <w:rsid w:val="503337EA"/>
    <w:rsid w:val="51648117"/>
    <w:rsid w:val="5291B1D4"/>
    <w:rsid w:val="5D4E8A9C"/>
    <w:rsid w:val="5EF248FC"/>
    <w:rsid w:val="617DD064"/>
    <w:rsid w:val="65004BC2"/>
    <w:rsid w:val="6654CC6F"/>
    <w:rsid w:val="68F4FE91"/>
    <w:rsid w:val="6A1E3330"/>
    <w:rsid w:val="6C20249C"/>
    <w:rsid w:val="701CC72E"/>
    <w:rsid w:val="72588007"/>
    <w:rsid w:val="742B4967"/>
    <w:rsid w:val="76816E0F"/>
    <w:rsid w:val="78861C8E"/>
    <w:rsid w:val="7EDB3CD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BC63C0A"/>
  <w15:docId w15:val="{DE861988-E81D-FA4D-B879-081517808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EastAsia" w:hAnsi="Cambria"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1" w:qFormat="1"/>
    <w:lsdException w:name="heading 2" w:uiPriority="1" w:qFormat="1"/>
    <w:lsdException w:name="heading 3" w:uiPriority="9"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9"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uiPriority="99"/>
    <w:lsdException w:name="List 2" w:semiHidden="1" w:uiPriority="99" w:unhideWhenUsed="1"/>
    <w:lsdException w:name="List 3" w:semiHidden="1" w:uiPriority="99" w:unhideWhenUsed="1"/>
    <w:lsdException w:name="List 4" w:uiPriority="99"/>
    <w:lsdException w:name="List 5"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lsdException w:name="Closing" w:semiHidden="1" w:uiPriority="99" w:unhideWhenUsed="1"/>
    <w:lsdException w:name="Signature" w:semiHidden="1" w:uiPriority="99" w:unhideWhenUsed="1"/>
    <w:lsdException w:name="Default Paragraph Font" w:semiHidden="1" w:unhideWhenUsed="1"/>
    <w:lsdException w:name="Body Text" w:semiHidden="1" w:uiPriority="1" w:unhideWhenUsed="1" w:qFormat="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11"/>
    <w:lsdException w:name="Salutation" w:uiPriority="99"/>
    <w:lsdException w:name="Date" w:uiPriority="99"/>
    <w:lsdException w:name="Body Text First Indent" w:uiPriority="99"/>
    <w:lsdException w:name="Body Text First Indent 2" w:semiHidden="1" w:uiPriority="99" w:unhideWhenUsed="1"/>
    <w:lsdException w:name="Note Heading" w:semiHidden="1" w:unhideWhenUsed="1"/>
    <w:lsdException w:name="Body Text 2" w:semiHidden="1"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1" w:qFormat="1"/>
    <w:lsdException w:name="Quote" w:uiPriority="29"/>
    <w:lsdException w:name="Intense Quote"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9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EA7079"/>
    <w:pPr>
      <w:spacing w:after="200"/>
    </w:pPr>
    <w:rPr>
      <w:rFonts w:ascii="ITCCentury Book" w:hAnsi="ITCCentury Book" w:cs="Calibri"/>
      <w:szCs w:val="24"/>
    </w:rPr>
  </w:style>
  <w:style w:type="paragraph" w:styleId="1">
    <w:name w:val="heading 1"/>
    <w:next w:val="a2"/>
    <w:link w:val="10"/>
    <w:uiPriority w:val="1"/>
    <w:qFormat/>
    <w:rsid w:val="007944E9"/>
    <w:pPr>
      <w:keepNext/>
      <w:keepLines/>
      <w:pageBreakBefore/>
      <w:numPr>
        <w:numId w:val="24"/>
      </w:numPr>
      <w:tabs>
        <w:tab w:val="clear" w:pos="720"/>
      </w:tabs>
      <w:suppressAutoHyphens/>
      <w:spacing w:after="200"/>
      <w:ind w:left="840" w:hanging="420"/>
      <w:outlineLvl w:val="0"/>
    </w:pPr>
    <w:rPr>
      <w:rFonts w:ascii="Raleway" w:hAnsi="Raleway"/>
      <w:b/>
      <w:color w:val="AB0000"/>
      <w:sz w:val="32"/>
      <w:szCs w:val="18"/>
    </w:rPr>
  </w:style>
  <w:style w:type="paragraph" w:styleId="21">
    <w:name w:val="heading 2"/>
    <w:basedOn w:val="1"/>
    <w:next w:val="a2"/>
    <w:link w:val="23"/>
    <w:uiPriority w:val="1"/>
    <w:unhideWhenUsed/>
    <w:qFormat/>
    <w:rsid w:val="007944E9"/>
    <w:pPr>
      <w:pageBreakBefore w:val="0"/>
      <w:numPr>
        <w:ilvl w:val="1"/>
      </w:numPr>
      <w:spacing w:before="340"/>
      <w:outlineLvl w:val="1"/>
    </w:pPr>
    <w:rPr>
      <w:rFonts w:eastAsia="Arial"/>
      <w:bCs/>
      <w:sz w:val="28"/>
    </w:rPr>
  </w:style>
  <w:style w:type="paragraph" w:styleId="30">
    <w:name w:val="heading 3"/>
    <w:basedOn w:val="21"/>
    <w:next w:val="a2"/>
    <w:link w:val="31"/>
    <w:uiPriority w:val="9"/>
    <w:unhideWhenUsed/>
    <w:qFormat/>
    <w:rsid w:val="007944E9"/>
    <w:pPr>
      <w:numPr>
        <w:ilvl w:val="2"/>
      </w:numPr>
      <w:tabs>
        <w:tab w:val="clear" w:pos="720"/>
      </w:tabs>
      <w:spacing w:before="280"/>
      <w:ind w:left="1260" w:hanging="420"/>
      <w:outlineLvl w:val="2"/>
    </w:pPr>
    <w:rPr>
      <w:sz w:val="24"/>
    </w:rPr>
  </w:style>
  <w:style w:type="paragraph" w:styleId="41">
    <w:name w:val="heading 4"/>
    <w:basedOn w:val="30"/>
    <w:next w:val="a2"/>
    <w:link w:val="42"/>
    <w:unhideWhenUsed/>
    <w:qFormat/>
    <w:rsid w:val="007B7848"/>
    <w:pPr>
      <w:numPr>
        <w:ilvl w:val="3"/>
      </w:numPr>
      <w:tabs>
        <w:tab w:val="clear" w:pos="720"/>
        <w:tab w:val="left" w:pos="851"/>
      </w:tabs>
      <w:spacing w:before="260"/>
      <w:ind w:left="1680" w:hanging="420"/>
      <w:outlineLvl w:val="3"/>
    </w:pPr>
    <w:rPr>
      <w:sz w:val="22"/>
    </w:rPr>
  </w:style>
  <w:style w:type="paragraph" w:styleId="51">
    <w:name w:val="heading 5"/>
    <w:basedOn w:val="41"/>
    <w:next w:val="a2"/>
    <w:link w:val="52"/>
    <w:uiPriority w:val="9"/>
    <w:unhideWhenUsed/>
    <w:qFormat/>
    <w:rsid w:val="007944E9"/>
    <w:pPr>
      <w:numPr>
        <w:ilvl w:val="4"/>
      </w:numPr>
      <w:ind w:left="2100" w:hanging="420"/>
      <w:outlineLvl w:val="4"/>
    </w:pPr>
    <w:rPr>
      <w:rFonts w:eastAsiaTheme="majorEastAsia" w:cstheme="majorBidi"/>
    </w:rPr>
  </w:style>
  <w:style w:type="paragraph" w:styleId="6">
    <w:name w:val="heading 6"/>
    <w:basedOn w:val="51"/>
    <w:next w:val="a2"/>
    <w:link w:val="60"/>
    <w:uiPriority w:val="9"/>
    <w:unhideWhenUsed/>
    <w:qFormat/>
    <w:rsid w:val="007944E9"/>
    <w:pPr>
      <w:numPr>
        <w:ilvl w:val="5"/>
      </w:numPr>
      <w:ind w:left="2520" w:hanging="420"/>
      <w:outlineLvl w:val="5"/>
    </w:pPr>
  </w:style>
  <w:style w:type="paragraph" w:styleId="7">
    <w:name w:val="heading 7"/>
    <w:basedOn w:val="6"/>
    <w:next w:val="a2"/>
    <w:link w:val="70"/>
    <w:uiPriority w:val="9"/>
    <w:unhideWhenUsed/>
    <w:qFormat/>
    <w:rsid w:val="007944E9"/>
    <w:pPr>
      <w:numPr>
        <w:ilvl w:val="6"/>
      </w:numPr>
      <w:ind w:left="2940" w:hanging="420"/>
      <w:outlineLvl w:val="6"/>
    </w:pPr>
  </w:style>
  <w:style w:type="paragraph" w:styleId="8">
    <w:name w:val="heading 8"/>
    <w:basedOn w:val="7"/>
    <w:next w:val="a2"/>
    <w:link w:val="80"/>
    <w:uiPriority w:val="9"/>
    <w:unhideWhenUsed/>
    <w:qFormat/>
    <w:rsid w:val="007944E9"/>
    <w:pPr>
      <w:numPr>
        <w:ilvl w:val="7"/>
      </w:numPr>
      <w:ind w:left="3360" w:hanging="420"/>
      <w:outlineLvl w:val="7"/>
    </w:pPr>
  </w:style>
  <w:style w:type="paragraph" w:styleId="9">
    <w:name w:val="heading 9"/>
    <w:basedOn w:val="8"/>
    <w:next w:val="a2"/>
    <w:link w:val="90"/>
    <w:uiPriority w:val="99"/>
    <w:unhideWhenUsed/>
    <w:qFormat/>
    <w:rsid w:val="007944E9"/>
    <w:pPr>
      <w:numPr>
        <w:ilvl w:val="8"/>
      </w:numPr>
      <w:ind w:left="3780" w:hanging="42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aliases w:val="DDN Caption"/>
    <w:basedOn w:val="a2"/>
    <w:next w:val="a2"/>
    <w:uiPriority w:val="35"/>
    <w:qFormat/>
    <w:rsid w:val="000D2E45"/>
    <w:pPr>
      <w:keepNext/>
      <w:keepLines/>
      <w:tabs>
        <w:tab w:val="left" w:pos="864"/>
      </w:tabs>
      <w:spacing w:before="120" w:after="120"/>
      <w:ind w:left="720"/>
    </w:pPr>
    <w:rPr>
      <w:rFonts w:ascii="Open Sans" w:hAnsi="Open Sans"/>
      <w:b/>
      <w:sz w:val="18"/>
    </w:rPr>
  </w:style>
  <w:style w:type="paragraph" w:styleId="a7">
    <w:name w:val="Balloon Text"/>
    <w:basedOn w:val="a2"/>
    <w:link w:val="a8"/>
    <w:rsid w:val="00FC45A4"/>
    <w:rPr>
      <w:rFonts w:ascii="Tahoma" w:hAnsi="Tahoma"/>
      <w:sz w:val="16"/>
      <w:szCs w:val="16"/>
    </w:rPr>
  </w:style>
  <w:style w:type="paragraph" w:styleId="a9">
    <w:name w:val="header"/>
    <w:basedOn w:val="a2"/>
    <w:link w:val="aa"/>
    <w:uiPriority w:val="99"/>
    <w:rsid w:val="00FC45A4"/>
    <w:pPr>
      <w:tabs>
        <w:tab w:val="center" w:pos="4320"/>
        <w:tab w:val="right" w:pos="8640"/>
      </w:tabs>
    </w:pPr>
    <w:rPr>
      <w:rFonts w:ascii="Cambria" w:hAnsi="Cambria" w:cs="Times New Roman"/>
      <w:sz w:val="24"/>
    </w:rPr>
  </w:style>
  <w:style w:type="paragraph" w:styleId="ab">
    <w:name w:val="footer"/>
    <w:basedOn w:val="a2"/>
    <w:link w:val="ac"/>
    <w:uiPriority w:val="99"/>
    <w:rsid w:val="00FC45A4"/>
    <w:pPr>
      <w:tabs>
        <w:tab w:val="center" w:pos="4320"/>
        <w:tab w:val="right" w:pos="8640"/>
      </w:tabs>
    </w:pPr>
    <w:rPr>
      <w:rFonts w:ascii="Cambria" w:hAnsi="Cambria" w:cs="Times New Roman"/>
      <w:sz w:val="24"/>
    </w:rPr>
  </w:style>
  <w:style w:type="character" w:styleId="ad">
    <w:name w:val="page number"/>
    <w:basedOn w:val="a3"/>
    <w:rsid w:val="00FC45A4"/>
  </w:style>
  <w:style w:type="paragraph" w:styleId="ae">
    <w:name w:val="Body Text"/>
    <w:aliases w:val="DDN Body Text 1"/>
    <w:basedOn w:val="a2"/>
    <w:link w:val="af"/>
    <w:uiPriority w:val="1"/>
    <w:qFormat/>
    <w:rsid w:val="00EA7079"/>
    <w:pPr>
      <w:tabs>
        <w:tab w:val="left" w:pos="144"/>
      </w:tabs>
      <w:ind w:left="720"/>
    </w:pPr>
  </w:style>
  <w:style w:type="character" w:customStyle="1" w:styleId="ac">
    <w:name w:val="页脚 字符"/>
    <w:link w:val="ab"/>
    <w:uiPriority w:val="99"/>
    <w:rsid w:val="006A7312"/>
    <w:rPr>
      <w:sz w:val="24"/>
      <w:szCs w:val="24"/>
    </w:rPr>
  </w:style>
  <w:style w:type="character" w:customStyle="1" w:styleId="aa">
    <w:name w:val="页眉 字符"/>
    <w:link w:val="a9"/>
    <w:uiPriority w:val="99"/>
    <w:rsid w:val="006A7312"/>
    <w:rPr>
      <w:sz w:val="24"/>
      <w:szCs w:val="24"/>
    </w:rPr>
  </w:style>
  <w:style w:type="paragraph" w:customStyle="1" w:styleId="Style1">
    <w:name w:val="Style1"/>
    <w:basedOn w:val="a2"/>
    <w:rsid w:val="00AA110F"/>
    <w:rPr>
      <w:kern w:val="32"/>
    </w:rPr>
  </w:style>
  <w:style w:type="paragraph" w:styleId="TOC1">
    <w:name w:val="toc 1"/>
    <w:aliases w:val="DDN TOC 1"/>
    <w:basedOn w:val="a2"/>
    <w:next w:val="a2"/>
    <w:autoRedefine/>
    <w:uiPriority w:val="39"/>
    <w:unhideWhenUsed/>
    <w:qFormat/>
    <w:rsid w:val="00D354C4"/>
    <w:pPr>
      <w:keepNext/>
      <w:keepLines/>
      <w:tabs>
        <w:tab w:val="left" w:pos="360"/>
        <w:tab w:val="right" w:leader="dot" w:pos="9356"/>
      </w:tabs>
      <w:spacing w:before="200"/>
    </w:pPr>
    <w:rPr>
      <w:rFonts w:ascii="Raleway" w:eastAsia="Calibri" w:hAnsi="Raleway" w:cs="Times New Roman"/>
      <w:b/>
      <w:caps/>
      <w:szCs w:val="22"/>
    </w:rPr>
  </w:style>
  <w:style w:type="character" w:styleId="af0">
    <w:name w:val="Hyperlink"/>
    <w:uiPriority w:val="99"/>
    <w:unhideWhenUsed/>
    <w:rsid w:val="00AA110F"/>
    <w:rPr>
      <w:color w:val="0000FF"/>
      <w:u w:val="single"/>
    </w:rPr>
  </w:style>
  <w:style w:type="paragraph" w:customStyle="1" w:styleId="SubtleEmphasis1">
    <w:name w:val="Subtle Emphasis1"/>
    <w:basedOn w:val="a2"/>
    <w:uiPriority w:val="72"/>
    <w:rsid w:val="00B12438"/>
    <w:pPr>
      <w:spacing w:line="276" w:lineRule="auto"/>
      <w:ind w:left="720"/>
      <w:contextualSpacing/>
    </w:pPr>
    <w:rPr>
      <w:rFonts w:ascii="Calibri" w:eastAsia="Calibri" w:hAnsi="Calibri"/>
      <w:sz w:val="22"/>
      <w:szCs w:val="22"/>
    </w:rPr>
  </w:style>
  <w:style w:type="table" w:styleId="af1">
    <w:name w:val="Table Grid"/>
    <w:basedOn w:val="a4"/>
    <w:uiPriority w:val="59"/>
    <w:rsid w:val="00846572"/>
    <w:tblP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Pr>
    <w:tblStylePr w:type="firstRow">
      <w:tblPr/>
      <w:tcPr>
        <w:tcBorders>
          <w:bottom w:val="double" w:sz="4" w:space="0" w:color="auto"/>
        </w:tcBorders>
      </w:tcPr>
    </w:tblStylePr>
  </w:style>
  <w:style w:type="character" w:styleId="af2">
    <w:name w:val="FollowedHyperlink"/>
    <w:unhideWhenUsed/>
    <w:rsid w:val="00306ACC"/>
    <w:rPr>
      <w:color w:val="800080"/>
      <w:u w:val="single"/>
    </w:rPr>
  </w:style>
  <w:style w:type="paragraph" w:customStyle="1" w:styleId="NoSpacing2">
    <w:name w:val="No Spacing2"/>
    <w:link w:val="NoSpacingChar"/>
    <w:uiPriority w:val="1"/>
    <w:rsid w:val="00BD0F8C"/>
    <w:rPr>
      <w:rFonts w:ascii="Calibri" w:eastAsia="Times New Roman" w:hAnsi="Calibri"/>
      <w:sz w:val="22"/>
      <w:szCs w:val="22"/>
    </w:rPr>
  </w:style>
  <w:style w:type="character" w:customStyle="1" w:styleId="NoSpacingChar">
    <w:name w:val="No Spacing Char"/>
    <w:link w:val="NoSpacing2"/>
    <w:uiPriority w:val="1"/>
    <w:rsid w:val="00BD0F8C"/>
    <w:rPr>
      <w:rFonts w:ascii="Calibri" w:eastAsia="Times New Roman" w:hAnsi="Calibri"/>
      <w:sz w:val="22"/>
      <w:szCs w:val="22"/>
      <w:lang w:val="en-US" w:eastAsia="en-US" w:bidi="ar-SA"/>
    </w:rPr>
  </w:style>
  <w:style w:type="character" w:customStyle="1" w:styleId="52">
    <w:name w:val="标题 5 字符"/>
    <w:basedOn w:val="a3"/>
    <w:link w:val="51"/>
    <w:uiPriority w:val="9"/>
    <w:rsid w:val="007944E9"/>
    <w:rPr>
      <w:rFonts w:ascii="Raleway" w:eastAsiaTheme="majorEastAsia" w:hAnsi="Raleway" w:cstheme="majorBidi"/>
      <w:b/>
      <w:bCs/>
      <w:color w:val="AB0000"/>
      <w:sz w:val="22"/>
      <w:szCs w:val="18"/>
    </w:rPr>
  </w:style>
  <w:style w:type="character" w:customStyle="1" w:styleId="60">
    <w:name w:val="标题 6 字符"/>
    <w:basedOn w:val="a3"/>
    <w:link w:val="6"/>
    <w:uiPriority w:val="9"/>
    <w:rsid w:val="007944E9"/>
    <w:rPr>
      <w:rFonts w:ascii="Raleway" w:eastAsiaTheme="majorEastAsia" w:hAnsi="Raleway" w:cstheme="majorBidi"/>
      <w:b/>
      <w:bCs/>
      <w:color w:val="AB0000"/>
      <w:sz w:val="22"/>
      <w:szCs w:val="18"/>
    </w:rPr>
  </w:style>
  <w:style w:type="character" w:customStyle="1" w:styleId="70">
    <w:name w:val="标题 7 字符"/>
    <w:basedOn w:val="a3"/>
    <w:link w:val="7"/>
    <w:uiPriority w:val="9"/>
    <w:rsid w:val="007944E9"/>
    <w:rPr>
      <w:rFonts w:ascii="Raleway" w:eastAsiaTheme="majorEastAsia" w:hAnsi="Raleway" w:cstheme="majorBidi"/>
      <w:b/>
      <w:bCs/>
      <w:color w:val="AB0000"/>
      <w:sz w:val="22"/>
      <w:szCs w:val="18"/>
    </w:rPr>
  </w:style>
  <w:style w:type="character" w:customStyle="1" w:styleId="80">
    <w:name w:val="标题 8 字符"/>
    <w:basedOn w:val="a3"/>
    <w:link w:val="8"/>
    <w:uiPriority w:val="9"/>
    <w:rsid w:val="007944E9"/>
    <w:rPr>
      <w:rFonts w:ascii="Raleway" w:eastAsiaTheme="majorEastAsia" w:hAnsi="Raleway" w:cstheme="majorBidi"/>
      <w:b/>
      <w:bCs/>
      <w:color w:val="AB0000"/>
      <w:sz w:val="22"/>
      <w:szCs w:val="18"/>
    </w:rPr>
  </w:style>
  <w:style w:type="character" w:customStyle="1" w:styleId="90">
    <w:name w:val="标题 9 字符"/>
    <w:basedOn w:val="a3"/>
    <w:link w:val="9"/>
    <w:uiPriority w:val="99"/>
    <w:rsid w:val="007944E9"/>
    <w:rPr>
      <w:rFonts w:ascii="Raleway" w:eastAsiaTheme="majorEastAsia" w:hAnsi="Raleway" w:cstheme="majorBidi"/>
      <w:b/>
      <w:bCs/>
      <w:color w:val="AB0000"/>
      <w:sz w:val="22"/>
      <w:szCs w:val="18"/>
    </w:rPr>
  </w:style>
  <w:style w:type="paragraph" w:styleId="TOC2">
    <w:name w:val="toc 2"/>
    <w:aliases w:val="DDN TOC 2"/>
    <w:basedOn w:val="a2"/>
    <w:next w:val="a2"/>
    <w:autoRedefine/>
    <w:uiPriority w:val="39"/>
    <w:unhideWhenUsed/>
    <w:qFormat/>
    <w:rsid w:val="006F05E1"/>
    <w:pPr>
      <w:tabs>
        <w:tab w:val="left" w:pos="720"/>
        <w:tab w:val="right" w:leader="dot" w:pos="9356"/>
      </w:tabs>
      <w:spacing w:before="100"/>
    </w:pPr>
    <w:rPr>
      <w:rFonts w:ascii="Raleway" w:eastAsia="Times New Roman" w:hAnsi="Raleway" w:cs="Times New Roman"/>
      <w:noProof/>
      <w:szCs w:val="22"/>
    </w:rPr>
  </w:style>
  <w:style w:type="character" w:styleId="af3">
    <w:name w:val="annotation reference"/>
    <w:uiPriority w:val="99"/>
    <w:unhideWhenUsed/>
    <w:rsid w:val="00651594"/>
    <w:rPr>
      <w:sz w:val="18"/>
      <w:szCs w:val="18"/>
    </w:rPr>
  </w:style>
  <w:style w:type="paragraph" w:styleId="af4">
    <w:name w:val="annotation text"/>
    <w:basedOn w:val="a2"/>
    <w:link w:val="af5"/>
    <w:uiPriority w:val="99"/>
    <w:unhideWhenUsed/>
    <w:rsid w:val="00F64555"/>
    <w:rPr>
      <w:rFonts w:cs="Times New Roman"/>
      <w:sz w:val="24"/>
    </w:rPr>
  </w:style>
  <w:style w:type="character" w:customStyle="1" w:styleId="af5">
    <w:name w:val="批注文字 字符"/>
    <w:link w:val="af4"/>
    <w:uiPriority w:val="99"/>
    <w:rsid w:val="00F64555"/>
    <w:rPr>
      <w:rFonts w:ascii="ITCCentury Book" w:hAnsi="ITCCentury Book"/>
      <w:sz w:val="24"/>
      <w:szCs w:val="24"/>
    </w:rPr>
  </w:style>
  <w:style w:type="paragraph" w:styleId="af6">
    <w:name w:val="annotation subject"/>
    <w:basedOn w:val="af4"/>
    <w:next w:val="af4"/>
    <w:link w:val="af7"/>
    <w:uiPriority w:val="99"/>
    <w:unhideWhenUsed/>
    <w:rsid w:val="00651594"/>
    <w:rPr>
      <w:b/>
      <w:bCs/>
    </w:rPr>
  </w:style>
  <w:style w:type="character" w:customStyle="1" w:styleId="af7">
    <w:name w:val="批注主题 字符"/>
    <w:link w:val="af6"/>
    <w:uiPriority w:val="99"/>
    <w:semiHidden/>
    <w:rsid w:val="00651594"/>
    <w:rPr>
      <w:b/>
      <w:bCs/>
      <w:sz w:val="24"/>
      <w:szCs w:val="24"/>
    </w:rPr>
  </w:style>
  <w:style w:type="paragraph" w:customStyle="1" w:styleId="ColorfulGrid-Accent61">
    <w:name w:val="Colorful Grid - Accent 61"/>
    <w:hidden/>
    <w:uiPriority w:val="99"/>
    <w:semiHidden/>
    <w:rsid w:val="003723E5"/>
    <w:rPr>
      <w:sz w:val="24"/>
      <w:szCs w:val="24"/>
    </w:rPr>
  </w:style>
  <w:style w:type="paragraph" w:customStyle="1" w:styleId="TOCHeading1">
    <w:name w:val="TOC Heading1"/>
    <w:basedOn w:val="a2"/>
    <w:next w:val="a2"/>
    <w:uiPriority w:val="39"/>
    <w:unhideWhenUsed/>
    <w:qFormat/>
    <w:rsid w:val="0049742C"/>
    <w:rPr>
      <w:rFonts w:ascii="Cambria" w:hAnsi="Cambria"/>
      <w:sz w:val="24"/>
    </w:rPr>
  </w:style>
  <w:style w:type="paragraph" w:customStyle="1" w:styleId="MediumGrid1-Accent21">
    <w:name w:val="Medium Grid 1 - Accent 21"/>
    <w:basedOn w:val="a2"/>
    <w:uiPriority w:val="34"/>
    <w:rsid w:val="0049742C"/>
    <w:pPr>
      <w:spacing w:line="276" w:lineRule="auto"/>
      <w:ind w:left="720"/>
      <w:contextualSpacing/>
    </w:pPr>
    <w:rPr>
      <w:rFonts w:ascii="Calibri" w:eastAsia="Calibri" w:hAnsi="Calibri"/>
      <w:sz w:val="22"/>
      <w:szCs w:val="22"/>
    </w:rPr>
  </w:style>
  <w:style w:type="paragraph" w:customStyle="1" w:styleId="Default">
    <w:name w:val="Default"/>
    <w:rsid w:val="0049742C"/>
    <w:pPr>
      <w:autoSpaceDE w:val="0"/>
      <w:autoSpaceDN w:val="0"/>
      <w:adjustRightInd w:val="0"/>
    </w:pPr>
    <w:rPr>
      <w:rFonts w:ascii="Calibri" w:eastAsia="Times New Roman" w:hAnsi="Calibri" w:cs="Calibri"/>
      <w:color w:val="000000"/>
      <w:sz w:val="24"/>
      <w:szCs w:val="24"/>
    </w:rPr>
  </w:style>
  <w:style w:type="paragraph" w:styleId="af8">
    <w:name w:val="Plain Text"/>
    <w:basedOn w:val="a2"/>
    <w:link w:val="af9"/>
    <w:unhideWhenUsed/>
    <w:rsid w:val="0049742C"/>
    <w:rPr>
      <w:rFonts w:ascii="Consolas" w:eastAsia="Calibri" w:hAnsi="Consolas" w:cs="Times New Roman"/>
      <w:sz w:val="21"/>
      <w:szCs w:val="21"/>
    </w:rPr>
  </w:style>
  <w:style w:type="character" w:customStyle="1" w:styleId="af9">
    <w:name w:val="纯文本 字符"/>
    <w:link w:val="af8"/>
    <w:rsid w:val="0049742C"/>
    <w:rPr>
      <w:rFonts w:ascii="Consolas" w:eastAsia="Calibri" w:hAnsi="Consolas" w:cs="Times New Roman"/>
      <w:sz w:val="21"/>
      <w:szCs w:val="21"/>
    </w:rPr>
  </w:style>
  <w:style w:type="paragraph" w:styleId="TOC4">
    <w:name w:val="toc 4"/>
    <w:basedOn w:val="a2"/>
    <w:next w:val="a2"/>
    <w:autoRedefine/>
    <w:uiPriority w:val="1"/>
    <w:unhideWhenUsed/>
    <w:qFormat/>
    <w:rsid w:val="007944E9"/>
    <w:pPr>
      <w:spacing w:after="100"/>
      <w:ind w:left="660"/>
    </w:pPr>
    <w:rPr>
      <w:rFonts w:eastAsia="Calibri" w:cs="Times New Roman"/>
      <w:szCs w:val="22"/>
    </w:rPr>
  </w:style>
  <w:style w:type="paragraph" w:styleId="TOC5">
    <w:name w:val="toc 5"/>
    <w:basedOn w:val="a2"/>
    <w:next w:val="a2"/>
    <w:autoRedefine/>
    <w:uiPriority w:val="39"/>
    <w:unhideWhenUsed/>
    <w:rsid w:val="00ED6E15"/>
    <w:pPr>
      <w:ind w:left="880"/>
    </w:pPr>
    <w:rPr>
      <w:rFonts w:ascii="Calibri" w:hAnsi="Calibri"/>
      <w:sz w:val="18"/>
      <w:szCs w:val="18"/>
    </w:rPr>
  </w:style>
  <w:style w:type="paragraph" w:styleId="TOC6">
    <w:name w:val="toc 6"/>
    <w:basedOn w:val="a2"/>
    <w:next w:val="a2"/>
    <w:autoRedefine/>
    <w:uiPriority w:val="39"/>
    <w:unhideWhenUsed/>
    <w:rsid w:val="00ED6E15"/>
    <w:pPr>
      <w:ind w:left="1100"/>
    </w:pPr>
    <w:rPr>
      <w:rFonts w:ascii="Calibri" w:hAnsi="Calibri"/>
      <w:sz w:val="18"/>
      <w:szCs w:val="18"/>
    </w:rPr>
  </w:style>
  <w:style w:type="paragraph" w:styleId="TOC7">
    <w:name w:val="toc 7"/>
    <w:basedOn w:val="TOC2"/>
    <w:next w:val="a2"/>
    <w:autoRedefine/>
    <w:uiPriority w:val="39"/>
    <w:unhideWhenUsed/>
    <w:rsid w:val="0046323F"/>
  </w:style>
  <w:style w:type="paragraph" w:styleId="TOC8">
    <w:name w:val="toc 8"/>
    <w:basedOn w:val="a2"/>
    <w:next w:val="a2"/>
    <w:autoRedefine/>
    <w:uiPriority w:val="39"/>
    <w:unhideWhenUsed/>
    <w:rsid w:val="00ED6E15"/>
    <w:pPr>
      <w:ind w:left="1540"/>
    </w:pPr>
    <w:rPr>
      <w:rFonts w:ascii="Calibri" w:hAnsi="Calibri"/>
      <w:sz w:val="18"/>
      <w:szCs w:val="18"/>
    </w:rPr>
  </w:style>
  <w:style w:type="paragraph" w:styleId="TOC9">
    <w:name w:val="toc 9"/>
    <w:basedOn w:val="a2"/>
    <w:next w:val="a2"/>
    <w:autoRedefine/>
    <w:uiPriority w:val="39"/>
    <w:unhideWhenUsed/>
    <w:rsid w:val="00ED6E15"/>
    <w:pPr>
      <w:ind w:left="1760"/>
    </w:pPr>
    <w:rPr>
      <w:rFonts w:ascii="Calibri" w:hAnsi="Calibri"/>
      <w:sz w:val="18"/>
      <w:szCs w:val="18"/>
    </w:rPr>
  </w:style>
  <w:style w:type="paragraph" w:customStyle="1" w:styleId="MediumList1-Accent61">
    <w:name w:val="Medium List 1 - Accent 61"/>
    <w:basedOn w:val="a2"/>
    <w:uiPriority w:val="72"/>
    <w:rsid w:val="004E71D4"/>
    <w:pPr>
      <w:ind w:left="720"/>
    </w:pPr>
  </w:style>
  <w:style w:type="paragraph" w:styleId="11">
    <w:name w:val="index 1"/>
    <w:basedOn w:val="a2"/>
    <w:next w:val="a2"/>
    <w:autoRedefine/>
    <w:uiPriority w:val="99"/>
    <w:rsid w:val="00B819D9"/>
    <w:pPr>
      <w:ind w:left="220" w:hanging="220"/>
    </w:pPr>
  </w:style>
  <w:style w:type="paragraph" w:styleId="24">
    <w:name w:val="index 2"/>
    <w:basedOn w:val="a2"/>
    <w:next w:val="a2"/>
    <w:autoRedefine/>
    <w:uiPriority w:val="99"/>
    <w:rsid w:val="00B819D9"/>
    <w:pPr>
      <w:ind w:left="440" w:hanging="220"/>
    </w:pPr>
  </w:style>
  <w:style w:type="paragraph" w:styleId="32">
    <w:name w:val="index 3"/>
    <w:basedOn w:val="a2"/>
    <w:next w:val="a2"/>
    <w:autoRedefine/>
    <w:rsid w:val="00B819D9"/>
    <w:pPr>
      <w:ind w:left="660" w:hanging="220"/>
    </w:pPr>
  </w:style>
  <w:style w:type="paragraph" w:styleId="43">
    <w:name w:val="index 4"/>
    <w:basedOn w:val="a2"/>
    <w:next w:val="a2"/>
    <w:autoRedefine/>
    <w:rsid w:val="00B819D9"/>
    <w:pPr>
      <w:ind w:left="880" w:hanging="220"/>
    </w:pPr>
  </w:style>
  <w:style w:type="paragraph" w:styleId="53">
    <w:name w:val="index 5"/>
    <w:basedOn w:val="a2"/>
    <w:next w:val="a2"/>
    <w:autoRedefine/>
    <w:rsid w:val="00B819D9"/>
    <w:pPr>
      <w:ind w:left="1100" w:hanging="220"/>
    </w:pPr>
  </w:style>
  <w:style w:type="paragraph" w:styleId="61">
    <w:name w:val="index 6"/>
    <w:basedOn w:val="a2"/>
    <w:next w:val="a2"/>
    <w:autoRedefine/>
    <w:rsid w:val="00AD082D"/>
    <w:pPr>
      <w:spacing w:before="120"/>
      <w:ind w:left="1080" w:firstLine="14"/>
    </w:pPr>
  </w:style>
  <w:style w:type="paragraph" w:styleId="71">
    <w:name w:val="index 7"/>
    <w:basedOn w:val="a2"/>
    <w:next w:val="a2"/>
    <w:autoRedefine/>
    <w:rsid w:val="00B819D9"/>
    <w:pPr>
      <w:ind w:left="1540" w:hanging="220"/>
    </w:pPr>
  </w:style>
  <w:style w:type="paragraph" w:styleId="81">
    <w:name w:val="index 8"/>
    <w:basedOn w:val="a2"/>
    <w:next w:val="a2"/>
    <w:autoRedefine/>
    <w:rsid w:val="00B819D9"/>
    <w:pPr>
      <w:ind w:left="1760" w:hanging="220"/>
    </w:pPr>
  </w:style>
  <w:style w:type="paragraph" w:styleId="91">
    <w:name w:val="index 9"/>
    <w:basedOn w:val="a2"/>
    <w:next w:val="a2"/>
    <w:autoRedefine/>
    <w:rsid w:val="00B819D9"/>
    <w:pPr>
      <w:ind w:left="1980" w:hanging="220"/>
    </w:pPr>
  </w:style>
  <w:style w:type="paragraph" w:styleId="afa">
    <w:name w:val="index heading"/>
    <w:basedOn w:val="a2"/>
    <w:next w:val="11"/>
    <w:rsid w:val="00B819D9"/>
  </w:style>
  <w:style w:type="character" w:customStyle="1" w:styleId="af">
    <w:name w:val="正文文本 字符"/>
    <w:aliases w:val="DDN Body Text 1 字符"/>
    <w:link w:val="ae"/>
    <w:rsid w:val="00EA7079"/>
    <w:rPr>
      <w:rFonts w:ascii="ITCCentury Book" w:hAnsi="ITCCentury Book" w:cs="Calibri"/>
      <w:szCs w:val="24"/>
    </w:rPr>
  </w:style>
  <w:style w:type="paragraph" w:styleId="afb">
    <w:name w:val="Document Map"/>
    <w:basedOn w:val="a2"/>
    <w:link w:val="afc"/>
    <w:rsid w:val="002808F8"/>
    <w:rPr>
      <w:rFonts w:ascii="Tahoma" w:hAnsi="Tahoma" w:cs="Times New Roman"/>
      <w:sz w:val="16"/>
      <w:szCs w:val="16"/>
    </w:rPr>
  </w:style>
  <w:style w:type="character" w:customStyle="1" w:styleId="afc">
    <w:name w:val="文档结构图 字符"/>
    <w:link w:val="afb"/>
    <w:rsid w:val="002808F8"/>
    <w:rPr>
      <w:rFonts w:ascii="Tahoma" w:hAnsi="Tahoma" w:cs="Tahoma"/>
      <w:sz w:val="16"/>
      <w:szCs w:val="16"/>
    </w:rPr>
  </w:style>
  <w:style w:type="numbering" w:customStyle="1" w:styleId="Appendix">
    <w:name w:val="Appendix"/>
    <w:rsid w:val="00CC0A90"/>
    <w:pPr>
      <w:numPr>
        <w:numId w:val="2"/>
      </w:numPr>
    </w:pPr>
  </w:style>
  <w:style w:type="character" w:customStyle="1" w:styleId="FilePath">
    <w:name w:val="File Path"/>
    <w:uiPriority w:val="1"/>
    <w:qFormat/>
    <w:rsid w:val="00D85803"/>
    <w:rPr>
      <w:i/>
      <w:color w:val="000000" w:themeColor="text1"/>
    </w:rPr>
  </w:style>
  <w:style w:type="character" w:customStyle="1" w:styleId="CommandChar">
    <w:name w:val="Command Char"/>
    <w:link w:val="Command"/>
    <w:rsid w:val="00BF0539"/>
    <w:rPr>
      <w:rFonts w:ascii="Courier New" w:hAnsi="Courier New" w:cs="Courier New"/>
      <w:b/>
      <w:color w:val="000000" w:themeColor="text1"/>
    </w:rPr>
  </w:style>
  <w:style w:type="paragraph" w:customStyle="1" w:styleId="StyleCommand">
    <w:name w:val="Style Command +"/>
    <w:basedOn w:val="a2"/>
    <w:rsid w:val="003A539F"/>
    <w:rPr>
      <w:bCs/>
    </w:rPr>
  </w:style>
  <w:style w:type="paragraph" w:customStyle="1" w:styleId="NoSpacing1">
    <w:name w:val="No Spacing1"/>
    <w:basedOn w:val="a2"/>
    <w:uiPriority w:val="1"/>
    <w:rsid w:val="003D6B3A"/>
    <w:rPr>
      <w:rFonts w:eastAsia="Times New Roman"/>
      <w:szCs w:val="22"/>
    </w:rPr>
  </w:style>
  <w:style w:type="paragraph" w:customStyle="1" w:styleId="TableText">
    <w:name w:val="TableText"/>
    <w:basedOn w:val="a2"/>
    <w:qFormat/>
    <w:rsid w:val="0062641E"/>
  </w:style>
  <w:style w:type="paragraph" w:customStyle="1" w:styleId="Title1">
    <w:name w:val="Title1"/>
    <w:basedOn w:val="a2"/>
    <w:rsid w:val="00840752"/>
    <w:rPr>
      <w:rFonts w:ascii="Verdana" w:hAnsi="Verdana"/>
      <w:b/>
      <w:sz w:val="48"/>
      <w:szCs w:val="48"/>
    </w:rPr>
  </w:style>
  <w:style w:type="paragraph" w:customStyle="1" w:styleId="Title2">
    <w:name w:val="Title2"/>
    <w:basedOn w:val="a2"/>
    <w:rsid w:val="00840752"/>
    <w:rPr>
      <w:rFonts w:ascii="Verdana" w:hAnsi="Verdana"/>
      <w:b/>
      <w:sz w:val="32"/>
      <w:szCs w:val="32"/>
    </w:rPr>
  </w:style>
  <w:style w:type="paragraph" w:customStyle="1" w:styleId="Title3">
    <w:name w:val="Title3"/>
    <w:basedOn w:val="a2"/>
    <w:qFormat/>
    <w:rsid w:val="00840752"/>
    <w:rPr>
      <w:rFonts w:ascii="Verdana" w:hAnsi="Verdana"/>
      <w:b/>
      <w:sz w:val="24"/>
    </w:rPr>
  </w:style>
  <w:style w:type="paragraph" w:styleId="a1">
    <w:name w:val="List Paragraph"/>
    <w:basedOn w:val="a2"/>
    <w:uiPriority w:val="1"/>
    <w:qFormat/>
    <w:rsid w:val="00690521"/>
    <w:pPr>
      <w:numPr>
        <w:numId w:val="21"/>
      </w:numPr>
    </w:pPr>
  </w:style>
  <w:style w:type="paragraph" w:styleId="afd">
    <w:name w:val="Revision"/>
    <w:hidden/>
    <w:rsid w:val="008260A9"/>
    <w:rPr>
      <w:rFonts w:cs="Calibri"/>
      <w:sz w:val="22"/>
      <w:szCs w:val="24"/>
    </w:rPr>
  </w:style>
  <w:style w:type="paragraph" w:customStyle="1" w:styleId="NoSpacing3">
    <w:name w:val="No Spacing3"/>
    <w:next w:val="afe"/>
    <w:uiPriority w:val="1"/>
    <w:rsid w:val="00AB4D78"/>
    <w:rPr>
      <w:sz w:val="24"/>
      <w:szCs w:val="24"/>
    </w:rPr>
  </w:style>
  <w:style w:type="paragraph" w:styleId="afe">
    <w:name w:val="No Spacing"/>
    <w:uiPriority w:val="1"/>
    <w:rsid w:val="00AB4D78"/>
    <w:pPr>
      <w:ind w:left="360"/>
    </w:pPr>
    <w:rPr>
      <w:rFonts w:ascii="Myriad Pro" w:hAnsi="Myriad Pro" w:cs="Calibri"/>
      <w:sz w:val="18"/>
      <w:szCs w:val="24"/>
    </w:rPr>
  </w:style>
  <w:style w:type="paragraph" w:customStyle="1" w:styleId="Note">
    <w:name w:val="Note"/>
    <w:basedOn w:val="a2"/>
    <w:next w:val="a2"/>
    <w:qFormat/>
    <w:rsid w:val="00AC6EC6"/>
    <w:pPr>
      <w:pBdr>
        <w:top w:val="single" w:sz="4" w:space="1" w:color="000000"/>
        <w:bottom w:val="single" w:sz="4" w:space="1" w:color="000000"/>
      </w:pBdr>
      <w:spacing w:before="180" w:after="180"/>
      <w:ind w:left="1440" w:right="360" w:hanging="720"/>
    </w:pPr>
  </w:style>
  <w:style w:type="paragraph" w:customStyle="1" w:styleId="StyleTableTextCentered">
    <w:name w:val="Style TableText + Centered"/>
    <w:basedOn w:val="TableText"/>
    <w:rsid w:val="003D6B3A"/>
    <w:pPr>
      <w:jc w:val="center"/>
    </w:pPr>
    <w:rPr>
      <w:rFonts w:eastAsia="Times New Roman" w:cs="Times New Roman"/>
      <w:szCs w:val="20"/>
    </w:rPr>
  </w:style>
  <w:style w:type="paragraph" w:styleId="aff">
    <w:name w:val="footnote text"/>
    <w:basedOn w:val="a2"/>
    <w:link w:val="aff0"/>
    <w:rsid w:val="00DC1E47"/>
    <w:rPr>
      <w:szCs w:val="20"/>
    </w:rPr>
  </w:style>
  <w:style w:type="character" w:customStyle="1" w:styleId="aff0">
    <w:name w:val="脚注文本 字符"/>
    <w:basedOn w:val="a3"/>
    <w:link w:val="aff"/>
    <w:rsid w:val="00DC1E47"/>
    <w:rPr>
      <w:rFonts w:ascii="ITCCentury Book" w:hAnsi="ITCCentury Book" w:cs="Calibri"/>
    </w:rPr>
  </w:style>
  <w:style w:type="character" w:styleId="aff1">
    <w:name w:val="footnote reference"/>
    <w:basedOn w:val="a3"/>
    <w:rsid w:val="00DC1E47"/>
    <w:rPr>
      <w:vertAlign w:val="superscript"/>
    </w:rPr>
  </w:style>
  <w:style w:type="paragraph" w:styleId="20">
    <w:name w:val="List Bullet 2"/>
    <w:basedOn w:val="a2"/>
    <w:uiPriority w:val="99"/>
    <w:unhideWhenUsed/>
    <w:rsid w:val="00F824DD"/>
    <w:pPr>
      <w:numPr>
        <w:numId w:val="1"/>
      </w:numPr>
      <w:contextualSpacing/>
    </w:pPr>
    <w:rPr>
      <w:szCs w:val="20"/>
    </w:rPr>
  </w:style>
  <w:style w:type="numbering" w:customStyle="1" w:styleId="AppendixHeadings">
    <w:name w:val="Appendix Headings"/>
    <w:uiPriority w:val="99"/>
    <w:rsid w:val="00403BAD"/>
    <w:pPr>
      <w:numPr>
        <w:numId w:val="25"/>
      </w:numPr>
    </w:pPr>
  </w:style>
  <w:style w:type="paragraph" w:customStyle="1" w:styleId="Body-2">
    <w:name w:val="Body-2"/>
    <w:basedOn w:val="a2"/>
    <w:qFormat/>
    <w:rsid w:val="00DA68BE"/>
    <w:pPr>
      <w:ind w:left="720"/>
    </w:pPr>
  </w:style>
  <w:style w:type="paragraph" w:customStyle="1" w:styleId="Body-3">
    <w:name w:val="Body-3"/>
    <w:basedOn w:val="a2"/>
    <w:rsid w:val="003A68A1"/>
    <w:pPr>
      <w:spacing w:before="120"/>
      <w:ind w:left="1080"/>
    </w:pPr>
  </w:style>
  <w:style w:type="paragraph" w:customStyle="1" w:styleId="Body-4">
    <w:name w:val="Body-4"/>
    <w:basedOn w:val="a2"/>
    <w:qFormat/>
    <w:rsid w:val="003A68A1"/>
    <w:pPr>
      <w:spacing w:before="120"/>
      <w:ind w:left="1440"/>
    </w:pPr>
  </w:style>
  <w:style w:type="paragraph" w:customStyle="1" w:styleId="DDNAppendixH1">
    <w:name w:val="DDN Appendix H1"/>
    <w:basedOn w:val="a2"/>
    <w:next w:val="ae"/>
    <w:qFormat/>
    <w:rsid w:val="00403BAD"/>
    <w:pPr>
      <w:keepNext/>
      <w:keepLines/>
      <w:pageBreakBefore/>
      <w:numPr>
        <w:numId w:val="26"/>
      </w:numPr>
      <w:suppressAutoHyphens/>
      <w:outlineLvl w:val="0"/>
    </w:pPr>
    <w:rPr>
      <w:rFonts w:ascii="Raleway" w:eastAsia="Times New Roman" w:hAnsi="Raleway"/>
      <w:b/>
      <w:color w:val="AB0000"/>
      <w:sz w:val="32"/>
      <w:szCs w:val="18"/>
    </w:rPr>
  </w:style>
  <w:style w:type="paragraph" w:customStyle="1" w:styleId="DDNTableHeader">
    <w:name w:val="DDN Table Header"/>
    <w:basedOn w:val="a2"/>
    <w:qFormat/>
    <w:rsid w:val="00700BE4"/>
    <w:pPr>
      <w:spacing w:before="60" w:after="60"/>
    </w:pPr>
    <w:rPr>
      <w:rFonts w:ascii="Open Sans" w:eastAsia="Calibri" w:hAnsi="Open Sans" w:cs="Times New Roman"/>
      <w:b/>
      <w:sz w:val="16"/>
      <w:szCs w:val="22"/>
    </w:rPr>
  </w:style>
  <w:style w:type="paragraph" w:customStyle="1" w:styleId="Warning">
    <w:name w:val="Warning"/>
    <w:basedOn w:val="a2"/>
    <w:qFormat/>
    <w:rsid w:val="006943D3"/>
    <w:pPr>
      <w:pBdr>
        <w:top w:val="single" w:sz="4" w:space="1" w:color="auto"/>
        <w:bottom w:val="single" w:sz="4" w:space="1" w:color="auto"/>
      </w:pBdr>
      <w:tabs>
        <w:tab w:val="left" w:pos="1800"/>
      </w:tabs>
      <w:spacing w:before="120" w:after="120"/>
      <w:ind w:left="1800" w:hanging="1080"/>
    </w:pPr>
    <w:rPr>
      <w:rFonts w:ascii="Open Sans" w:hAnsi="Open Sans"/>
      <w:sz w:val="19"/>
    </w:rPr>
  </w:style>
  <w:style w:type="paragraph" w:customStyle="1" w:styleId="Caution">
    <w:name w:val="Caution"/>
    <w:basedOn w:val="a2"/>
    <w:rsid w:val="002E460A"/>
    <w:pPr>
      <w:pBdr>
        <w:top w:val="single" w:sz="4" w:space="1" w:color="auto"/>
        <w:bottom w:val="single" w:sz="4" w:space="1" w:color="auto"/>
      </w:pBdr>
      <w:tabs>
        <w:tab w:val="left" w:pos="2340"/>
      </w:tabs>
      <w:spacing w:before="120" w:after="120"/>
      <w:ind w:left="2332" w:hanging="1166"/>
    </w:pPr>
  </w:style>
  <w:style w:type="character" w:customStyle="1" w:styleId="31">
    <w:name w:val="标题 3 字符"/>
    <w:basedOn w:val="a3"/>
    <w:link w:val="30"/>
    <w:uiPriority w:val="9"/>
    <w:rsid w:val="007944E9"/>
    <w:rPr>
      <w:rFonts w:ascii="Raleway" w:eastAsia="Arial" w:hAnsi="Raleway"/>
      <w:b/>
      <w:bCs/>
      <w:color w:val="AB0000"/>
      <w:sz w:val="24"/>
      <w:szCs w:val="18"/>
    </w:rPr>
  </w:style>
  <w:style w:type="character" w:customStyle="1" w:styleId="StyleHeading2TopCharacterscale100Char">
    <w:name w:val="Style Heading2Top + Character scale: 100% Char"/>
    <w:basedOn w:val="a3"/>
    <w:uiPriority w:val="99"/>
    <w:rsid w:val="00F43C72"/>
    <w:rPr>
      <w:rFonts w:ascii="Myriad Pro" w:eastAsia="Times New Roman" w:hAnsi="Myriad Pro" w:cs="Myriad Roman"/>
      <w:b/>
      <w:bCs/>
      <w:iCs/>
      <w:color w:val="C00000"/>
      <w:sz w:val="28"/>
      <w:szCs w:val="28"/>
    </w:rPr>
  </w:style>
  <w:style w:type="paragraph" w:customStyle="1" w:styleId="Important">
    <w:name w:val="Important"/>
    <w:basedOn w:val="DDNNote-1"/>
    <w:next w:val="a2"/>
    <w:qFormat/>
    <w:rsid w:val="00823B7B"/>
    <w:pPr>
      <w:pBdr>
        <w:top w:val="single" w:sz="4" w:space="1" w:color="000000"/>
        <w:bottom w:val="single" w:sz="4" w:space="1" w:color="000000"/>
      </w:pBdr>
      <w:tabs>
        <w:tab w:val="left" w:pos="2610"/>
      </w:tabs>
      <w:spacing w:before="180" w:after="180"/>
      <w:ind w:left="2160" w:right="360" w:hanging="1440"/>
    </w:pPr>
  </w:style>
  <w:style w:type="paragraph" w:customStyle="1" w:styleId="FigureCaption">
    <w:name w:val="Figure Caption"/>
    <w:basedOn w:val="a6"/>
    <w:rsid w:val="00024E17"/>
    <w:pPr>
      <w:ind w:left="634"/>
    </w:pPr>
  </w:style>
  <w:style w:type="paragraph" w:customStyle="1" w:styleId="TableCaption">
    <w:name w:val="Table Caption"/>
    <w:basedOn w:val="a6"/>
    <w:rsid w:val="00024E17"/>
    <w:pPr>
      <w:spacing w:after="60"/>
      <w:ind w:left="630"/>
    </w:pPr>
  </w:style>
  <w:style w:type="paragraph" w:customStyle="1" w:styleId="TableTitle-left">
    <w:name w:val="Table Title-left"/>
    <w:basedOn w:val="TableText"/>
    <w:next w:val="TableText"/>
    <w:qFormat/>
    <w:rsid w:val="00FA68C3"/>
    <w:rPr>
      <w:rFonts w:ascii="Myriad Pro" w:hAnsi="Myriad Pro"/>
      <w:b/>
    </w:rPr>
  </w:style>
  <w:style w:type="paragraph" w:customStyle="1" w:styleId="TableTitle-center">
    <w:name w:val="Table Title-center"/>
    <w:basedOn w:val="TableTitle-left"/>
    <w:qFormat/>
    <w:rsid w:val="00FA68C3"/>
    <w:pPr>
      <w:jc w:val="center"/>
    </w:pPr>
  </w:style>
  <w:style w:type="paragraph" w:customStyle="1" w:styleId="StyleHeading3Left0Firstline0">
    <w:name w:val="Style Heading 3 + Left:  0&quot; First line:  0&quot;"/>
    <w:basedOn w:val="a2"/>
    <w:next w:val="25"/>
    <w:rsid w:val="007150D6"/>
  </w:style>
  <w:style w:type="paragraph" w:customStyle="1" w:styleId="StyleHeading3Left0Firstline01">
    <w:name w:val="Style Heading 3 + Left:  0&quot; First line:  0&quot;1"/>
    <w:basedOn w:val="a2"/>
    <w:next w:val="Body-2"/>
    <w:rsid w:val="009A3C78"/>
  </w:style>
  <w:style w:type="paragraph" w:styleId="25">
    <w:name w:val="Body Text 2"/>
    <w:basedOn w:val="a2"/>
    <w:link w:val="26"/>
    <w:rsid w:val="00294E02"/>
    <w:pPr>
      <w:spacing w:before="120"/>
      <w:ind w:left="720"/>
    </w:pPr>
  </w:style>
  <w:style w:type="character" w:customStyle="1" w:styleId="26">
    <w:name w:val="正文文本 2 字符"/>
    <w:basedOn w:val="a3"/>
    <w:link w:val="25"/>
    <w:rsid w:val="00294E02"/>
    <w:rPr>
      <w:rFonts w:ascii="ITCCentury Book" w:hAnsi="ITCCentury Book" w:cs="Calibri"/>
      <w:szCs w:val="24"/>
    </w:rPr>
  </w:style>
  <w:style w:type="paragraph" w:customStyle="1" w:styleId="StyleHeading3Left0Firstline02">
    <w:name w:val="Style Heading 3 + Left:  0&quot; First line:  0&quot;2"/>
    <w:basedOn w:val="a2"/>
    <w:rsid w:val="009A3C78"/>
  </w:style>
  <w:style w:type="character" w:customStyle="1" w:styleId="BodyTextChar1">
    <w:name w:val="Body Text Char1"/>
    <w:basedOn w:val="a3"/>
    <w:uiPriority w:val="99"/>
    <w:rsid w:val="005C3E0D"/>
    <w:rPr>
      <w:rFonts w:ascii="Myriad Pro" w:hAnsi="Myriad Pro"/>
      <w:szCs w:val="24"/>
    </w:rPr>
  </w:style>
  <w:style w:type="paragraph" w:styleId="aff2">
    <w:name w:val="Bibliography"/>
    <w:basedOn w:val="a2"/>
    <w:next w:val="a2"/>
    <w:uiPriority w:val="99"/>
    <w:unhideWhenUsed/>
    <w:rsid w:val="005C3E0D"/>
    <w:pPr>
      <w:spacing w:before="120"/>
    </w:pPr>
    <w:rPr>
      <w:rFonts w:ascii="Century Schoolbook" w:hAnsi="Century Schoolbook" w:cs="Times New Roman"/>
      <w:sz w:val="22"/>
    </w:rPr>
  </w:style>
  <w:style w:type="paragraph" w:styleId="aff3">
    <w:name w:val="Block Text"/>
    <w:basedOn w:val="a2"/>
    <w:uiPriority w:val="9"/>
    <w:unhideWhenUsed/>
    <w:qFormat/>
    <w:rsid w:val="00C43625"/>
    <w:pPr>
      <w:spacing w:before="120" w:after="120"/>
      <w:ind w:left="1440" w:right="1440"/>
    </w:pPr>
    <w:rPr>
      <w:rFonts w:ascii="Century Schoolbook" w:hAnsi="Century Schoolbook" w:cs="Times New Roman"/>
      <w:sz w:val="22"/>
    </w:rPr>
  </w:style>
  <w:style w:type="paragraph" w:styleId="33">
    <w:name w:val="Body Text 3"/>
    <w:basedOn w:val="a2"/>
    <w:link w:val="34"/>
    <w:uiPriority w:val="99"/>
    <w:unhideWhenUsed/>
    <w:rsid w:val="005726E7"/>
    <w:pPr>
      <w:spacing w:before="120" w:after="120"/>
      <w:ind w:left="1080"/>
    </w:pPr>
    <w:rPr>
      <w:rFonts w:cs="Times New Roman"/>
      <w:szCs w:val="20"/>
    </w:rPr>
  </w:style>
  <w:style w:type="character" w:customStyle="1" w:styleId="34">
    <w:name w:val="正文文本 3 字符"/>
    <w:basedOn w:val="a3"/>
    <w:link w:val="33"/>
    <w:uiPriority w:val="99"/>
    <w:rsid w:val="005726E7"/>
    <w:rPr>
      <w:rFonts w:ascii="ITCCentury Book" w:hAnsi="ITCCentury Book"/>
    </w:rPr>
  </w:style>
  <w:style w:type="paragraph" w:styleId="aff4">
    <w:name w:val="Body Text First Indent"/>
    <w:basedOn w:val="ae"/>
    <w:link w:val="aff5"/>
    <w:uiPriority w:val="99"/>
    <w:unhideWhenUsed/>
    <w:rsid w:val="005C3E0D"/>
    <w:pPr>
      <w:ind w:firstLine="210"/>
    </w:pPr>
    <w:rPr>
      <w:rFonts w:ascii="Cambria" w:hAnsi="Cambria"/>
      <w:sz w:val="24"/>
    </w:rPr>
  </w:style>
  <w:style w:type="character" w:customStyle="1" w:styleId="aff5">
    <w:name w:val="正文文本首行缩进 字符"/>
    <w:basedOn w:val="af"/>
    <w:link w:val="aff4"/>
    <w:uiPriority w:val="99"/>
    <w:rsid w:val="005C3E0D"/>
    <w:rPr>
      <w:rFonts w:ascii="ITCCentury Book" w:hAnsi="ITCCentury Book" w:cs="Calibri"/>
      <w:sz w:val="24"/>
      <w:szCs w:val="24"/>
    </w:rPr>
  </w:style>
  <w:style w:type="paragraph" w:styleId="aff6">
    <w:name w:val="Body Text Indent"/>
    <w:basedOn w:val="a2"/>
    <w:link w:val="aff7"/>
    <w:uiPriority w:val="99"/>
    <w:unhideWhenUsed/>
    <w:rsid w:val="005C3E0D"/>
    <w:pPr>
      <w:spacing w:before="120" w:after="120"/>
    </w:pPr>
    <w:rPr>
      <w:rFonts w:ascii="Century Schoolbook" w:hAnsi="Century Schoolbook" w:cs="Times New Roman"/>
      <w:sz w:val="22"/>
    </w:rPr>
  </w:style>
  <w:style w:type="character" w:customStyle="1" w:styleId="aff7">
    <w:name w:val="正文文本缩进 字符"/>
    <w:basedOn w:val="a3"/>
    <w:link w:val="aff6"/>
    <w:uiPriority w:val="99"/>
    <w:rsid w:val="005C3E0D"/>
    <w:rPr>
      <w:rFonts w:ascii="Century Schoolbook" w:hAnsi="Century Schoolbook"/>
      <w:sz w:val="22"/>
      <w:szCs w:val="24"/>
    </w:rPr>
  </w:style>
  <w:style w:type="paragraph" w:styleId="27">
    <w:name w:val="Body Text First Indent 2"/>
    <w:basedOn w:val="aff6"/>
    <w:link w:val="28"/>
    <w:uiPriority w:val="99"/>
    <w:unhideWhenUsed/>
    <w:rsid w:val="005C3E0D"/>
    <w:pPr>
      <w:ind w:firstLine="210"/>
    </w:pPr>
  </w:style>
  <w:style w:type="character" w:customStyle="1" w:styleId="28">
    <w:name w:val="正文文本首行缩进 2 字符"/>
    <w:basedOn w:val="aff7"/>
    <w:link w:val="27"/>
    <w:uiPriority w:val="99"/>
    <w:rsid w:val="005C3E0D"/>
    <w:rPr>
      <w:rFonts w:ascii="Century Schoolbook" w:hAnsi="Century Schoolbook"/>
      <w:sz w:val="22"/>
      <w:szCs w:val="24"/>
    </w:rPr>
  </w:style>
  <w:style w:type="paragraph" w:styleId="29">
    <w:name w:val="Body Text Indent 2"/>
    <w:basedOn w:val="a2"/>
    <w:link w:val="2a"/>
    <w:uiPriority w:val="99"/>
    <w:unhideWhenUsed/>
    <w:rsid w:val="005C3E0D"/>
    <w:pPr>
      <w:spacing w:before="120" w:after="120" w:line="480" w:lineRule="auto"/>
    </w:pPr>
    <w:rPr>
      <w:rFonts w:ascii="Century Schoolbook" w:hAnsi="Century Schoolbook" w:cs="Times New Roman"/>
      <w:sz w:val="22"/>
    </w:rPr>
  </w:style>
  <w:style w:type="character" w:customStyle="1" w:styleId="2a">
    <w:name w:val="正文文本缩进 2 字符"/>
    <w:basedOn w:val="a3"/>
    <w:link w:val="29"/>
    <w:uiPriority w:val="99"/>
    <w:rsid w:val="005C3E0D"/>
    <w:rPr>
      <w:rFonts w:ascii="Century Schoolbook" w:hAnsi="Century Schoolbook"/>
      <w:sz w:val="22"/>
      <w:szCs w:val="24"/>
    </w:rPr>
  </w:style>
  <w:style w:type="paragraph" w:styleId="35">
    <w:name w:val="Body Text Indent 3"/>
    <w:basedOn w:val="a2"/>
    <w:link w:val="36"/>
    <w:uiPriority w:val="99"/>
    <w:unhideWhenUsed/>
    <w:rsid w:val="005C3E0D"/>
    <w:pPr>
      <w:spacing w:before="120" w:after="120"/>
    </w:pPr>
    <w:rPr>
      <w:rFonts w:ascii="Century Schoolbook" w:hAnsi="Century Schoolbook" w:cs="Times New Roman"/>
      <w:sz w:val="16"/>
      <w:szCs w:val="16"/>
    </w:rPr>
  </w:style>
  <w:style w:type="character" w:customStyle="1" w:styleId="36">
    <w:name w:val="正文文本缩进 3 字符"/>
    <w:basedOn w:val="a3"/>
    <w:link w:val="35"/>
    <w:uiPriority w:val="99"/>
    <w:rsid w:val="005C3E0D"/>
    <w:rPr>
      <w:rFonts w:ascii="Century Schoolbook" w:hAnsi="Century Schoolbook"/>
      <w:sz w:val="16"/>
      <w:szCs w:val="16"/>
    </w:rPr>
  </w:style>
  <w:style w:type="paragraph" w:styleId="aff8">
    <w:name w:val="Closing"/>
    <w:basedOn w:val="a2"/>
    <w:link w:val="aff9"/>
    <w:uiPriority w:val="99"/>
    <w:unhideWhenUsed/>
    <w:rsid w:val="005C3E0D"/>
    <w:pPr>
      <w:spacing w:before="120"/>
      <w:ind w:left="4320"/>
    </w:pPr>
    <w:rPr>
      <w:rFonts w:ascii="Century Schoolbook" w:hAnsi="Century Schoolbook" w:cs="Times New Roman"/>
      <w:sz w:val="22"/>
    </w:rPr>
  </w:style>
  <w:style w:type="character" w:customStyle="1" w:styleId="aff9">
    <w:name w:val="结束语 字符"/>
    <w:basedOn w:val="a3"/>
    <w:link w:val="aff8"/>
    <w:uiPriority w:val="99"/>
    <w:rsid w:val="005C3E0D"/>
    <w:rPr>
      <w:rFonts w:ascii="Century Schoolbook" w:hAnsi="Century Schoolbook"/>
      <w:sz w:val="22"/>
      <w:szCs w:val="24"/>
    </w:rPr>
  </w:style>
  <w:style w:type="paragraph" w:styleId="affa">
    <w:name w:val="Date"/>
    <w:basedOn w:val="a2"/>
    <w:next w:val="a2"/>
    <w:link w:val="affb"/>
    <w:uiPriority w:val="99"/>
    <w:unhideWhenUsed/>
    <w:rsid w:val="005C3E0D"/>
    <w:pPr>
      <w:spacing w:before="120"/>
    </w:pPr>
    <w:rPr>
      <w:rFonts w:ascii="Century Schoolbook" w:hAnsi="Century Schoolbook" w:cs="Times New Roman"/>
      <w:sz w:val="22"/>
    </w:rPr>
  </w:style>
  <w:style w:type="character" w:customStyle="1" w:styleId="affb">
    <w:name w:val="日期 字符"/>
    <w:basedOn w:val="a3"/>
    <w:link w:val="affa"/>
    <w:uiPriority w:val="99"/>
    <w:rsid w:val="005C3E0D"/>
    <w:rPr>
      <w:rFonts w:ascii="Century Schoolbook" w:hAnsi="Century Schoolbook"/>
      <w:sz w:val="22"/>
      <w:szCs w:val="24"/>
    </w:rPr>
  </w:style>
  <w:style w:type="paragraph" w:styleId="affc">
    <w:name w:val="E-mail Signature"/>
    <w:basedOn w:val="a2"/>
    <w:link w:val="affd"/>
    <w:uiPriority w:val="99"/>
    <w:unhideWhenUsed/>
    <w:rsid w:val="005C3E0D"/>
    <w:pPr>
      <w:spacing w:before="120"/>
    </w:pPr>
    <w:rPr>
      <w:rFonts w:ascii="Century Schoolbook" w:hAnsi="Century Schoolbook" w:cs="Times New Roman"/>
      <w:sz w:val="22"/>
    </w:rPr>
  </w:style>
  <w:style w:type="character" w:customStyle="1" w:styleId="affd">
    <w:name w:val="电子邮件签名 字符"/>
    <w:basedOn w:val="a3"/>
    <w:link w:val="affc"/>
    <w:uiPriority w:val="99"/>
    <w:rsid w:val="005C3E0D"/>
    <w:rPr>
      <w:rFonts w:ascii="Century Schoolbook" w:hAnsi="Century Schoolbook"/>
      <w:sz w:val="22"/>
      <w:szCs w:val="24"/>
    </w:rPr>
  </w:style>
  <w:style w:type="paragraph" w:styleId="affe">
    <w:name w:val="endnote text"/>
    <w:basedOn w:val="a2"/>
    <w:link w:val="afff"/>
    <w:uiPriority w:val="99"/>
    <w:unhideWhenUsed/>
    <w:rsid w:val="005C3E0D"/>
    <w:pPr>
      <w:spacing w:before="120"/>
    </w:pPr>
    <w:rPr>
      <w:rFonts w:ascii="Century Schoolbook" w:hAnsi="Century Schoolbook" w:cs="Times New Roman"/>
      <w:sz w:val="22"/>
      <w:szCs w:val="20"/>
    </w:rPr>
  </w:style>
  <w:style w:type="character" w:customStyle="1" w:styleId="afff">
    <w:name w:val="尾注文本 字符"/>
    <w:basedOn w:val="a3"/>
    <w:link w:val="affe"/>
    <w:uiPriority w:val="99"/>
    <w:rsid w:val="005C3E0D"/>
    <w:rPr>
      <w:rFonts w:ascii="Century Schoolbook" w:hAnsi="Century Schoolbook"/>
      <w:sz w:val="22"/>
    </w:rPr>
  </w:style>
  <w:style w:type="paragraph" w:styleId="afff0">
    <w:name w:val="envelope address"/>
    <w:basedOn w:val="a2"/>
    <w:uiPriority w:val="99"/>
    <w:unhideWhenUsed/>
    <w:rsid w:val="005C3E0D"/>
    <w:pPr>
      <w:framePr w:w="7920" w:h="1980" w:hRule="exact" w:hSpace="180" w:wrap="auto" w:hAnchor="page" w:xAlign="center" w:yAlign="bottom"/>
      <w:spacing w:before="120"/>
      <w:ind w:left="2880"/>
    </w:pPr>
    <w:rPr>
      <w:rFonts w:ascii="Century Schoolbook" w:eastAsia="Times New Roman" w:hAnsi="Century Schoolbook" w:cs="Times New Roman"/>
      <w:sz w:val="22"/>
    </w:rPr>
  </w:style>
  <w:style w:type="paragraph" w:styleId="afff1">
    <w:name w:val="envelope return"/>
    <w:basedOn w:val="a2"/>
    <w:uiPriority w:val="99"/>
    <w:unhideWhenUsed/>
    <w:rsid w:val="005C3E0D"/>
    <w:pPr>
      <w:spacing w:before="120"/>
    </w:pPr>
    <w:rPr>
      <w:rFonts w:ascii="Century Schoolbook" w:eastAsia="Times New Roman" w:hAnsi="Century Schoolbook" w:cs="Times New Roman"/>
      <w:sz w:val="22"/>
      <w:szCs w:val="20"/>
    </w:rPr>
  </w:style>
  <w:style w:type="paragraph" w:styleId="HTML">
    <w:name w:val="HTML Address"/>
    <w:basedOn w:val="a2"/>
    <w:link w:val="HTML0"/>
    <w:uiPriority w:val="99"/>
    <w:unhideWhenUsed/>
    <w:rsid w:val="005C3E0D"/>
    <w:pPr>
      <w:spacing w:before="120"/>
    </w:pPr>
    <w:rPr>
      <w:rFonts w:ascii="Century Schoolbook" w:hAnsi="Century Schoolbook" w:cs="Times New Roman"/>
      <w:i/>
      <w:iCs/>
      <w:sz w:val="22"/>
    </w:rPr>
  </w:style>
  <w:style w:type="character" w:customStyle="1" w:styleId="HTML0">
    <w:name w:val="HTML 地址 字符"/>
    <w:basedOn w:val="a3"/>
    <w:link w:val="HTML"/>
    <w:uiPriority w:val="99"/>
    <w:rsid w:val="005C3E0D"/>
    <w:rPr>
      <w:rFonts w:ascii="Century Schoolbook" w:hAnsi="Century Schoolbook"/>
      <w:i/>
      <w:iCs/>
      <w:sz w:val="22"/>
      <w:szCs w:val="24"/>
    </w:rPr>
  </w:style>
  <w:style w:type="paragraph" w:styleId="HTML1">
    <w:name w:val="HTML Preformatted"/>
    <w:basedOn w:val="a2"/>
    <w:link w:val="HTML2"/>
    <w:uiPriority w:val="99"/>
    <w:unhideWhenUsed/>
    <w:rsid w:val="005C3E0D"/>
    <w:pPr>
      <w:spacing w:before="120"/>
    </w:pPr>
    <w:rPr>
      <w:rFonts w:ascii="Courier New" w:hAnsi="Courier New" w:cs="Courier New"/>
      <w:sz w:val="22"/>
      <w:szCs w:val="20"/>
    </w:rPr>
  </w:style>
  <w:style w:type="character" w:customStyle="1" w:styleId="HTML2">
    <w:name w:val="HTML 预设格式 字符"/>
    <w:basedOn w:val="a3"/>
    <w:link w:val="HTML1"/>
    <w:uiPriority w:val="99"/>
    <w:rsid w:val="005C3E0D"/>
    <w:rPr>
      <w:rFonts w:ascii="Courier New" w:hAnsi="Courier New" w:cs="Courier New"/>
      <w:sz w:val="22"/>
    </w:rPr>
  </w:style>
  <w:style w:type="paragraph" w:styleId="afff2">
    <w:name w:val="List"/>
    <w:basedOn w:val="44"/>
    <w:uiPriority w:val="99"/>
    <w:unhideWhenUsed/>
    <w:rsid w:val="003A68A1"/>
    <w:pPr>
      <w:spacing w:before="0" w:after="120"/>
      <w:ind w:left="1434" w:hanging="357"/>
      <w:contextualSpacing w:val="0"/>
    </w:pPr>
    <w:rPr>
      <w:rFonts w:ascii="ITCCentury Book" w:hAnsi="ITCCentury Book"/>
      <w:sz w:val="20"/>
      <w:szCs w:val="20"/>
    </w:rPr>
  </w:style>
  <w:style w:type="paragraph" w:styleId="22">
    <w:name w:val="List 2"/>
    <w:basedOn w:val="afff2"/>
    <w:uiPriority w:val="99"/>
    <w:unhideWhenUsed/>
    <w:rsid w:val="00876D2C"/>
    <w:pPr>
      <w:numPr>
        <w:numId w:val="23"/>
      </w:numPr>
    </w:pPr>
  </w:style>
  <w:style w:type="paragraph" w:styleId="37">
    <w:name w:val="List 3"/>
    <w:basedOn w:val="a2"/>
    <w:uiPriority w:val="99"/>
    <w:unhideWhenUsed/>
    <w:rsid w:val="005C3E0D"/>
    <w:pPr>
      <w:spacing w:before="120"/>
      <w:ind w:left="1080" w:hanging="360"/>
      <w:contextualSpacing/>
    </w:pPr>
    <w:rPr>
      <w:rFonts w:ascii="Century Schoolbook" w:hAnsi="Century Schoolbook" w:cs="Times New Roman"/>
      <w:sz w:val="22"/>
    </w:rPr>
  </w:style>
  <w:style w:type="paragraph" w:styleId="44">
    <w:name w:val="List 4"/>
    <w:basedOn w:val="a2"/>
    <w:uiPriority w:val="99"/>
    <w:unhideWhenUsed/>
    <w:rsid w:val="005C3E0D"/>
    <w:pPr>
      <w:spacing w:before="120"/>
      <w:ind w:left="1440" w:hanging="360"/>
      <w:contextualSpacing/>
    </w:pPr>
    <w:rPr>
      <w:rFonts w:ascii="Century Schoolbook" w:hAnsi="Century Schoolbook" w:cs="Times New Roman"/>
      <w:sz w:val="22"/>
    </w:rPr>
  </w:style>
  <w:style w:type="paragraph" w:styleId="54">
    <w:name w:val="List 5"/>
    <w:basedOn w:val="a2"/>
    <w:uiPriority w:val="99"/>
    <w:unhideWhenUsed/>
    <w:rsid w:val="005C3E0D"/>
    <w:pPr>
      <w:spacing w:before="120"/>
      <w:ind w:left="1800" w:hanging="360"/>
      <w:contextualSpacing/>
    </w:pPr>
    <w:rPr>
      <w:rFonts w:ascii="Century Schoolbook" w:hAnsi="Century Schoolbook" w:cs="Times New Roman"/>
      <w:sz w:val="22"/>
    </w:rPr>
  </w:style>
  <w:style w:type="paragraph" w:styleId="a">
    <w:name w:val="List Bullet"/>
    <w:basedOn w:val="a2"/>
    <w:uiPriority w:val="99"/>
    <w:unhideWhenUsed/>
    <w:rsid w:val="005C3E0D"/>
    <w:pPr>
      <w:numPr>
        <w:numId w:val="3"/>
      </w:numPr>
      <w:spacing w:before="120"/>
      <w:contextualSpacing/>
    </w:pPr>
    <w:rPr>
      <w:rFonts w:ascii="Century Schoolbook" w:hAnsi="Century Schoolbook" w:cs="Times New Roman"/>
      <w:sz w:val="22"/>
    </w:rPr>
  </w:style>
  <w:style w:type="paragraph" w:styleId="38">
    <w:name w:val="List Bullet 3"/>
    <w:basedOn w:val="a2"/>
    <w:uiPriority w:val="99"/>
    <w:unhideWhenUsed/>
    <w:rsid w:val="005C3E0D"/>
    <w:pPr>
      <w:tabs>
        <w:tab w:val="num" w:pos="1080"/>
      </w:tabs>
      <w:spacing w:before="120"/>
      <w:ind w:left="1080" w:hanging="360"/>
      <w:contextualSpacing/>
    </w:pPr>
    <w:rPr>
      <w:rFonts w:ascii="Century Schoolbook" w:hAnsi="Century Schoolbook" w:cs="Times New Roman"/>
      <w:sz w:val="22"/>
    </w:rPr>
  </w:style>
  <w:style w:type="paragraph" w:styleId="40">
    <w:name w:val="List Bullet 4"/>
    <w:basedOn w:val="a2"/>
    <w:uiPriority w:val="99"/>
    <w:unhideWhenUsed/>
    <w:rsid w:val="005C3E0D"/>
    <w:pPr>
      <w:numPr>
        <w:numId w:val="4"/>
      </w:numPr>
      <w:spacing w:before="120"/>
      <w:contextualSpacing/>
    </w:pPr>
    <w:rPr>
      <w:rFonts w:ascii="Century Schoolbook" w:hAnsi="Century Schoolbook" w:cs="Times New Roman"/>
      <w:sz w:val="22"/>
    </w:rPr>
  </w:style>
  <w:style w:type="paragraph" w:styleId="50">
    <w:name w:val="List Bullet 5"/>
    <w:basedOn w:val="a2"/>
    <w:uiPriority w:val="99"/>
    <w:unhideWhenUsed/>
    <w:rsid w:val="005C3E0D"/>
    <w:pPr>
      <w:numPr>
        <w:numId w:val="5"/>
      </w:numPr>
      <w:spacing w:before="120"/>
      <w:contextualSpacing/>
    </w:pPr>
    <w:rPr>
      <w:rFonts w:ascii="Century Schoolbook" w:hAnsi="Century Schoolbook" w:cs="Times New Roman"/>
      <w:sz w:val="22"/>
    </w:rPr>
  </w:style>
  <w:style w:type="paragraph" w:styleId="afff3">
    <w:name w:val="List Continue"/>
    <w:basedOn w:val="a2"/>
    <w:uiPriority w:val="99"/>
    <w:unhideWhenUsed/>
    <w:rsid w:val="005C3E0D"/>
    <w:pPr>
      <w:spacing w:before="120" w:after="120"/>
      <w:contextualSpacing/>
    </w:pPr>
    <w:rPr>
      <w:rFonts w:ascii="Century Schoolbook" w:hAnsi="Century Schoolbook" w:cs="Times New Roman"/>
      <w:sz w:val="22"/>
    </w:rPr>
  </w:style>
  <w:style w:type="paragraph" w:styleId="2b">
    <w:name w:val="List Continue 2"/>
    <w:basedOn w:val="a2"/>
    <w:uiPriority w:val="99"/>
    <w:unhideWhenUsed/>
    <w:rsid w:val="005C3E0D"/>
    <w:pPr>
      <w:spacing w:before="120" w:after="120"/>
      <w:ind w:left="720"/>
      <w:contextualSpacing/>
    </w:pPr>
    <w:rPr>
      <w:rFonts w:ascii="Century Schoolbook" w:hAnsi="Century Schoolbook" w:cs="Times New Roman"/>
      <w:sz w:val="22"/>
    </w:rPr>
  </w:style>
  <w:style w:type="paragraph" w:styleId="39">
    <w:name w:val="List Continue 3"/>
    <w:basedOn w:val="a2"/>
    <w:uiPriority w:val="99"/>
    <w:unhideWhenUsed/>
    <w:rsid w:val="005C3E0D"/>
    <w:pPr>
      <w:spacing w:before="120" w:after="120"/>
      <w:ind w:left="1080"/>
      <w:contextualSpacing/>
    </w:pPr>
    <w:rPr>
      <w:rFonts w:ascii="Century Schoolbook" w:hAnsi="Century Schoolbook" w:cs="Times New Roman"/>
      <w:sz w:val="22"/>
    </w:rPr>
  </w:style>
  <w:style w:type="paragraph" w:styleId="45">
    <w:name w:val="List Continue 4"/>
    <w:basedOn w:val="a2"/>
    <w:uiPriority w:val="99"/>
    <w:unhideWhenUsed/>
    <w:rsid w:val="005C3E0D"/>
    <w:pPr>
      <w:spacing w:before="120" w:after="120"/>
      <w:ind w:left="1440"/>
      <w:contextualSpacing/>
    </w:pPr>
    <w:rPr>
      <w:rFonts w:ascii="Century Schoolbook" w:hAnsi="Century Schoolbook" w:cs="Times New Roman"/>
      <w:sz w:val="22"/>
    </w:rPr>
  </w:style>
  <w:style w:type="paragraph" w:styleId="55">
    <w:name w:val="List Continue 5"/>
    <w:basedOn w:val="a2"/>
    <w:uiPriority w:val="99"/>
    <w:unhideWhenUsed/>
    <w:rsid w:val="005C3E0D"/>
    <w:pPr>
      <w:spacing w:before="120" w:after="120"/>
      <w:ind w:left="1800"/>
      <w:contextualSpacing/>
    </w:pPr>
    <w:rPr>
      <w:rFonts w:ascii="Century Schoolbook" w:hAnsi="Century Schoolbook" w:cs="Times New Roman"/>
      <w:sz w:val="22"/>
    </w:rPr>
  </w:style>
  <w:style w:type="paragraph" w:styleId="afff4">
    <w:name w:val="List Number"/>
    <w:basedOn w:val="a2"/>
    <w:uiPriority w:val="99"/>
    <w:unhideWhenUsed/>
    <w:rsid w:val="005C3E0D"/>
    <w:pPr>
      <w:tabs>
        <w:tab w:val="num" w:pos="360"/>
      </w:tabs>
      <w:spacing w:before="120"/>
      <w:ind w:hanging="360"/>
      <w:contextualSpacing/>
    </w:pPr>
    <w:rPr>
      <w:rFonts w:ascii="Century Schoolbook" w:hAnsi="Century Schoolbook" w:cs="Times New Roman"/>
      <w:sz w:val="22"/>
    </w:rPr>
  </w:style>
  <w:style w:type="paragraph" w:styleId="2">
    <w:name w:val="List Number 2"/>
    <w:basedOn w:val="a2"/>
    <w:uiPriority w:val="99"/>
    <w:unhideWhenUsed/>
    <w:rsid w:val="005C3E0D"/>
    <w:pPr>
      <w:numPr>
        <w:numId w:val="6"/>
      </w:numPr>
      <w:spacing w:before="120"/>
      <w:contextualSpacing/>
    </w:pPr>
    <w:rPr>
      <w:rFonts w:ascii="Century Schoolbook" w:hAnsi="Century Schoolbook" w:cs="Times New Roman"/>
      <w:sz w:val="22"/>
    </w:rPr>
  </w:style>
  <w:style w:type="paragraph" w:styleId="3">
    <w:name w:val="List Number 3"/>
    <w:basedOn w:val="a2"/>
    <w:uiPriority w:val="99"/>
    <w:unhideWhenUsed/>
    <w:rsid w:val="005C3E0D"/>
    <w:pPr>
      <w:numPr>
        <w:numId w:val="7"/>
      </w:numPr>
      <w:spacing w:before="120"/>
      <w:contextualSpacing/>
    </w:pPr>
    <w:rPr>
      <w:rFonts w:ascii="Century Schoolbook" w:hAnsi="Century Schoolbook" w:cs="Times New Roman"/>
      <w:sz w:val="22"/>
    </w:rPr>
  </w:style>
  <w:style w:type="paragraph" w:styleId="4">
    <w:name w:val="List Number 4"/>
    <w:basedOn w:val="a2"/>
    <w:uiPriority w:val="99"/>
    <w:unhideWhenUsed/>
    <w:rsid w:val="005C3E0D"/>
    <w:pPr>
      <w:numPr>
        <w:numId w:val="8"/>
      </w:numPr>
      <w:spacing w:before="120"/>
      <w:contextualSpacing/>
    </w:pPr>
    <w:rPr>
      <w:rFonts w:ascii="Century Schoolbook" w:hAnsi="Century Schoolbook" w:cs="Times New Roman"/>
      <w:sz w:val="22"/>
    </w:rPr>
  </w:style>
  <w:style w:type="paragraph" w:styleId="5">
    <w:name w:val="List Number 5"/>
    <w:basedOn w:val="a2"/>
    <w:uiPriority w:val="99"/>
    <w:unhideWhenUsed/>
    <w:rsid w:val="005C3E0D"/>
    <w:pPr>
      <w:numPr>
        <w:numId w:val="9"/>
      </w:numPr>
      <w:spacing w:before="120"/>
      <w:contextualSpacing/>
    </w:pPr>
    <w:rPr>
      <w:rFonts w:ascii="Century Schoolbook" w:hAnsi="Century Schoolbook" w:cs="Times New Roman"/>
      <w:sz w:val="22"/>
    </w:rPr>
  </w:style>
  <w:style w:type="paragraph" w:styleId="afff5">
    <w:name w:val="macro"/>
    <w:link w:val="afff6"/>
    <w:uiPriority w:val="99"/>
    <w:unhideWhenUsed/>
    <w:rsid w:val="005C3E0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afff6">
    <w:name w:val="宏文本 字符"/>
    <w:basedOn w:val="a3"/>
    <w:link w:val="afff5"/>
    <w:uiPriority w:val="99"/>
    <w:rsid w:val="005C3E0D"/>
    <w:rPr>
      <w:rFonts w:ascii="Courier New" w:hAnsi="Courier New" w:cs="Courier New"/>
    </w:rPr>
  </w:style>
  <w:style w:type="paragraph" w:styleId="afff7">
    <w:name w:val="Message Header"/>
    <w:basedOn w:val="a2"/>
    <w:link w:val="afff8"/>
    <w:unhideWhenUsed/>
    <w:rsid w:val="005C3E0D"/>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entury Schoolbook" w:eastAsia="Times New Roman" w:hAnsi="Century Schoolbook" w:cs="Times New Roman"/>
      <w:sz w:val="22"/>
    </w:rPr>
  </w:style>
  <w:style w:type="character" w:customStyle="1" w:styleId="afff8">
    <w:name w:val="信息标题 字符"/>
    <w:basedOn w:val="a3"/>
    <w:link w:val="afff7"/>
    <w:rsid w:val="005C3E0D"/>
    <w:rPr>
      <w:rFonts w:ascii="Century Schoolbook" w:eastAsia="Times New Roman" w:hAnsi="Century Schoolbook"/>
      <w:sz w:val="22"/>
      <w:szCs w:val="24"/>
      <w:shd w:val="pct20" w:color="auto" w:fill="auto"/>
    </w:rPr>
  </w:style>
  <w:style w:type="paragraph" w:styleId="afff9">
    <w:name w:val="Normal (Web)"/>
    <w:basedOn w:val="a2"/>
    <w:uiPriority w:val="99"/>
    <w:unhideWhenUsed/>
    <w:rsid w:val="005C3E0D"/>
    <w:pPr>
      <w:spacing w:before="120"/>
    </w:pPr>
    <w:rPr>
      <w:rFonts w:ascii="Times New Roman" w:hAnsi="Times New Roman" w:cs="Times New Roman"/>
      <w:sz w:val="22"/>
    </w:rPr>
  </w:style>
  <w:style w:type="paragraph" w:styleId="afffa">
    <w:name w:val="Normal Indent"/>
    <w:basedOn w:val="a2"/>
    <w:uiPriority w:val="99"/>
    <w:unhideWhenUsed/>
    <w:rsid w:val="005C3E0D"/>
    <w:pPr>
      <w:spacing w:before="120"/>
      <w:ind w:left="720"/>
    </w:pPr>
    <w:rPr>
      <w:rFonts w:ascii="Century Schoolbook" w:hAnsi="Century Schoolbook" w:cs="Times New Roman"/>
      <w:sz w:val="22"/>
    </w:rPr>
  </w:style>
  <w:style w:type="paragraph" w:styleId="afffb">
    <w:name w:val="Salutation"/>
    <w:basedOn w:val="a2"/>
    <w:next w:val="a2"/>
    <w:link w:val="afffc"/>
    <w:uiPriority w:val="99"/>
    <w:unhideWhenUsed/>
    <w:rsid w:val="005C3E0D"/>
    <w:pPr>
      <w:spacing w:before="120"/>
    </w:pPr>
    <w:rPr>
      <w:rFonts w:ascii="Century Schoolbook" w:hAnsi="Century Schoolbook" w:cs="Times New Roman"/>
      <w:sz w:val="22"/>
    </w:rPr>
  </w:style>
  <w:style w:type="character" w:customStyle="1" w:styleId="afffc">
    <w:name w:val="称呼 字符"/>
    <w:basedOn w:val="a3"/>
    <w:link w:val="afffb"/>
    <w:uiPriority w:val="99"/>
    <w:rsid w:val="005C3E0D"/>
    <w:rPr>
      <w:rFonts w:ascii="Century Schoolbook" w:hAnsi="Century Schoolbook"/>
      <w:sz w:val="22"/>
      <w:szCs w:val="24"/>
    </w:rPr>
  </w:style>
  <w:style w:type="paragraph" w:styleId="afffd">
    <w:name w:val="Signature"/>
    <w:basedOn w:val="a2"/>
    <w:link w:val="afffe"/>
    <w:uiPriority w:val="99"/>
    <w:unhideWhenUsed/>
    <w:rsid w:val="005C3E0D"/>
    <w:pPr>
      <w:spacing w:before="120"/>
      <w:ind w:left="4320"/>
    </w:pPr>
    <w:rPr>
      <w:rFonts w:ascii="Century Schoolbook" w:hAnsi="Century Schoolbook" w:cs="Times New Roman"/>
      <w:sz w:val="22"/>
    </w:rPr>
  </w:style>
  <w:style w:type="character" w:customStyle="1" w:styleId="afffe">
    <w:name w:val="签名 字符"/>
    <w:basedOn w:val="a3"/>
    <w:link w:val="afffd"/>
    <w:uiPriority w:val="99"/>
    <w:rsid w:val="005C3E0D"/>
    <w:rPr>
      <w:rFonts w:ascii="Century Schoolbook" w:hAnsi="Century Schoolbook"/>
      <w:sz w:val="22"/>
      <w:szCs w:val="24"/>
    </w:rPr>
  </w:style>
  <w:style w:type="paragraph" w:styleId="affff">
    <w:name w:val="Subtitle"/>
    <w:basedOn w:val="a2"/>
    <w:next w:val="a2"/>
    <w:link w:val="affff0"/>
    <w:uiPriority w:val="11"/>
    <w:rsid w:val="005C3E0D"/>
    <w:pPr>
      <w:spacing w:before="120" w:after="60"/>
      <w:jc w:val="center"/>
      <w:outlineLvl w:val="1"/>
    </w:pPr>
    <w:rPr>
      <w:rFonts w:ascii="Century Schoolbook" w:eastAsia="Times New Roman" w:hAnsi="Century Schoolbook" w:cs="Times New Roman"/>
      <w:sz w:val="22"/>
    </w:rPr>
  </w:style>
  <w:style w:type="character" w:customStyle="1" w:styleId="affff0">
    <w:name w:val="副标题 字符"/>
    <w:basedOn w:val="a3"/>
    <w:link w:val="affff"/>
    <w:uiPriority w:val="11"/>
    <w:rsid w:val="005C3E0D"/>
    <w:rPr>
      <w:rFonts w:ascii="Century Schoolbook" w:eastAsia="Times New Roman" w:hAnsi="Century Schoolbook"/>
      <w:sz w:val="22"/>
      <w:szCs w:val="24"/>
    </w:rPr>
  </w:style>
  <w:style w:type="paragraph" w:styleId="affff1">
    <w:name w:val="table of authorities"/>
    <w:basedOn w:val="a2"/>
    <w:next w:val="a2"/>
    <w:uiPriority w:val="99"/>
    <w:unhideWhenUsed/>
    <w:rsid w:val="005C3E0D"/>
    <w:pPr>
      <w:spacing w:before="120"/>
      <w:ind w:left="240" w:hanging="240"/>
    </w:pPr>
    <w:rPr>
      <w:rFonts w:ascii="Century Schoolbook" w:hAnsi="Century Schoolbook" w:cs="Times New Roman"/>
      <w:sz w:val="22"/>
    </w:rPr>
  </w:style>
  <w:style w:type="paragraph" w:styleId="affff2">
    <w:name w:val="table of figures"/>
    <w:basedOn w:val="a2"/>
    <w:next w:val="a2"/>
    <w:uiPriority w:val="99"/>
    <w:unhideWhenUsed/>
    <w:rsid w:val="004A3DDC"/>
    <w:pPr>
      <w:spacing w:before="120"/>
    </w:pPr>
    <w:rPr>
      <w:rFonts w:ascii="Raleway" w:hAnsi="Raleway" w:cs="Times New Roman"/>
    </w:rPr>
  </w:style>
  <w:style w:type="paragraph" w:styleId="affff3">
    <w:name w:val="Title"/>
    <w:basedOn w:val="a2"/>
    <w:next w:val="a2"/>
    <w:link w:val="affff4"/>
    <w:uiPriority w:val="10"/>
    <w:rsid w:val="005C3E0D"/>
    <w:pPr>
      <w:spacing w:before="240" w:after="60"/>
      <w:jc w:val="center"/>
      <w:outlineLvl w:val="0"/>
    </w:pPr>
    <w:rPr>
      <w:rFonts w:ascii="Century Schoolbook" w:eastAsia="Times New Roman" w:hAnsi="Century Schoolbook" w:cs="Times New Roman"/>
      <w:b/>
      <w:bCs/>
      <w:kern w:val="28"/>
      <w:sz w:val="32"/>
      <w:szCs w:val="32"/>
    </w:rPr>
  </w:style>
  <w:style w:type="character" w:customStyle="1" w:styleId="affff4">
    <w:name w:val="标题 字符"/>
    <w:basedOn w:val="a3"/>
    <w:link w:val="affff3"/>
    <w:uiPriority w:val="10"/>
    <w:rsid w:val="005C3E0D"/>
    <w:rPr>
      <w:rFonts w:ascii="Century Schoolbook" w:eastAsia="Times New Roman" w:hAnsi="Century Schoolbook"/>
      <w:b/>
      <w:bCs/>
      <w:kern w:val="28"/>
      <w:sz w:val="32"/>
      <w:szCs w:val="32"/>
    </w:rPr>
  </w:style>
  <w:style w:type="paragraph" w:styleId="affff5">
    <w:name w:val="toa heading"/>
    <w:basedOn w:val="a2"/>
    <w:next w:val="a2"/>
    <w:uiPriority w:val="99"/>
    <w:unhideWhenUsed/>
    <w:rsid w:val="005C3E0D"/>
    <w:pPr>
      <w:spacing w:before="120"/>
    </w:pPr>
    <w:rPr>
      <w:rFonts w:ascii="Century Schoolbook" w:eastAsia="Times New Roman" w:hAnsi="Century Schoolbook" w:cs="Times New Roman"/>
      <w:b/>
      <w:bCs/>
      <w:sz w:val="22"/>
    </w:rPr>
  </w:style>
  <w:style w:type="paragraph" w:styleId="TOC">
    <w:name w:val="TOC Heading"/>
    <w:aliases w:val="DDN TOC Heading"/>
    <w:basedOn w:val="1"/>
    <w:next w:val="a2"/>
    <w:uiPriority w:val="39"/>
    <w:qFormat/>
    <w:rsid w:val="00D354C4"/>
    <w:pPr>
      <w:numPr>
        <w:numId w:val="0"/>
      </w:numPr>
      <w:spacing w:before="760"/>
    </w:pPr>
    <w:rPr>
      <w:rFonts w:eastAsia="Times New Roman"/>
      <w:bCs/>
      <w:sz w:val="36"/>
    </w:rPr>
  </w:style>
  <w:style w:type="paragraph" w:customStyle="1" w:styleId="NormalInd">
    <w:name w:val="NormalInd"/>
    <w:basedOn w:val="a2"/>
    <w:uiPriority w:val="99"/>
    <w:rsid w:val="005C3E0D"/>
    <w:pPr>
      <w:spacing w:before="40" w:after="40"/>
      <w:ind w:left="720"/>
    </w:pPr>
    <w:rPr>
      <w:rFonts w:ascii="Times New Roman" w:eastAsia="Times New Roman" w:hAnsi="Times New Roman" w:cs="Times New Roman"/>
      <w:sz w:val="22"/>
      <w:szCs w:val="20"/>
    </w:rPr>
  </w:style>
  <w:style w:type="paragraph" w:customStyle="1" w:styleId="NormalInd2">
    <w:name w:val="NormalInd2"/>
    <w:basedOn w:val="NormalInd"/>
    <w:uiPriority w:val="99"/>
    <w:rsid w:val="005C3E0D"/>
    <w:pPr>
      <w:ind w:left="2160" w:hanging="720"/>
    </w:pPr>
  </w:style>
  <w:style w:type="paragraph" w:customStyle="1" w:styleId="TitleofStatement">
    <w:name w:val="Title of Statement"/>
    <w:basedOn w:val="affff3"/>
    <w:autoRedefine/>
    <w:uiPriority w:val="99"/>
    <w:rsid w:val="005C3E0D"/>
    <w:pPr>
      <w:spacing w:before="0" w:after="0"/>
      <w:outlineLvl w:val="9"/>
    </w:pPr>
    <w:rPr>
      <w:rFonts w:ascii="Arial" w:hAnsi="Arial"/>
      <w:bCs w:val="0"/>
      <w:kern w:val="0"/>
      <w:sz w:val="40"/>
      <w:szCs w:val="24"/>
    </w:rPr>
  </w:style>
  <w:style w:type="paragraph" w:customStyle="1" w:styleId="StyleHeading3Arial14ptLeft0Firstline0">
    <w:name w:val="Style Heading 3 + Arial 14 pt Left:  0&quot; First line:  0&quot;"/>
    <w:basedOn w:val="a2"/>
    <w:uiPriority w:val="99"/>
    <w:rsid w:val="005C3E0D"/>
    <w:pPr>
      <w:pageBreakBefore/>
      <w:tabs>
        <w:tab w:val="num" w:pos="360"/>
      </w:tabs>
      <w:spacing w:before="120" w:after="40"/>
      <w:ind w:left="144" w:hanging="144"/>
    </w:pPr>
    <w:rPr>
      <w:rFonts w:ascii="Arial" w:eastAsia="Times New Roman" w:hAnsi="Arial" w:cs="Times New Roman"/>
      <w:bCs/>
      <w:smallCaps/>
      <w:color w:val="AB2525"/>
      <w:szCs w:val="20"/>
    </w:rPr>
  </w:style>
  <w:style w:type="paragraph" w:customStyle="1" w:styleId="body">
    <w:name w:val="body"/>
    <w:basedOn w:val="ae"/>
    <w:link w:val="bodyChar"/>
    <w:autoRedefine/>
    <w:uiPriority w:val="99"/>
    <w:rsid w:val="005C3E0D"/>
    <w:pPr>
      <w:jc w:val="center"/>
    </w:pPr>
    <w:rPr>
      <w:rFonts w:ascii="Times New Roman" w:eastAsia="Times New Roman" w:hAnsi="Times New Roman"/>
      <w:color w:val="000000"/>
      <w:sz w:val="22"/>
      <w:szCs w:val="22"/>
    </w:rPr>
  </w:style>
  <w:style w:type="character" w:customStyle="1" w:styleId="bodyChar">
    <w:name w:val="body Char"/>
    <w:basedOn w:val="af"/>
    <w:link w:val="body"/>
    <w:uiPriority w:val="99"/>
    <w:rsid w:val="005C3E0D"/>
    <w:rPr>
      <w:rFonts w:ascii="Times New Roman" w:eastAsia="Times New Roman" w:hAnsi="Times New Roman" w:cs="Calibri"/>
      <w:color w:val="000000"/>
      <w:sz w:val="22"/>
      <w:szCs w:val="22"/>
    </w:rPr>
  </w:style>
  <w:style w:type="numbering" w:customStyle="1" w:styleId="Headings">
    <w:name w:val="Headings"/>
    <w:rsid w:val="007944E9"/>
    <w:pPr>
      <w:numPr>
        <w:numId w:val="31"/>
      </w:numPr>
    </w:pPr>
  </w:style>
  <w:style w:type="numbering" w:customStyle="1" w:styleId="AppendixHeadings0">
    <w:name w:val="AppendixHeadings"/>
    <w:uiPriority w:val="99"/>
    <w:rsid w:val="005C3E0D"/>
  </w:style>
  <w:style w:type="character" w:customStyle="1" w:styleId="DDNCrossReference">
    <w:name w:val="DDN Cross Reference"/>
    <w:rsid w:val="007F6B77"/>
    <w:rPr>
      <w:color w:val="0000FF"/>
    </w:rPr>
  </w:style>
  <w:style w:type="paragraph" w:customStyle="1" w:styleId="DDNAddress">
    <w:name w:val="DDN Address"/>
    <w:basedOn w:val="a2"/>
    <w:qFormat/>
    <w:rsid w:val="00A22C04"/>
    <w:pPr>
      <w:jc w:val="right"/>
    </w:pPr>
    <w:rPr>
      <w:rFonts w:ascii="Raleway" w:eastAsia="Calibri" w:hAnsi="Raleway" w:cs="Times New Roman"/>
      <w:b/>
      <w:sz w:val="16"/>
      <w:szCs w:val="16"/>
    </w:rPr>
  </w:style>
  <w:style w:type="character" w:customStyle="1" w:styleId="StyleBold">
    <w:name w:val="Style Bold"/>
    <w:basedOn w:val="a3"/>
    <w:rsid w:val="004F16A1"/>
    <w:rPr>
      <w:b/>
      <w:bCs/>
    </w:rPr>
  </w:style>
  <w:style w:type="character" w:customStyle="1" w:styleId="DocumentTitle">
    <w:name w:val="Document Title"/>
    <w:basedOn w:val="a3"/>
    <w:uiPriority w:val="1"/>
    <w:qFormat/>
    <w:rsid w:val="00F45245"/>
    <w:rPr>
      <w:i/>
    </w:rPr>
  </w:style>
  <w:style w:type="paragraph" w:customStyle="1" w:styleId="bullet2">
    <w:name w:val="bullet2"/>
    <w:basedOn w:val="a2"/>
    <w:uiPriority w:val="99"/>
    <w:rsid w:val="00F82EED"/>
    <w:pPr>
      <w:numPr>
        <w:numId w:val="17"/>
      </w:numPr>
      <w:suppressAutoHyphens/>
      <w:autoSpaceDE w:val="0"/>
      <w:autoSpaceDN w:val="0"/>
      <w:adjustRightInd w:val="0"/>
    </w:pPr>
    <w:rPr>
      <w:rFonts w:eastAsia="Times New Roman" w:cs="ITCCentury Book"/>
      <w:color w:val="000000"/>
      <w:w w:val="0"/>
      <w:szCs w:val="20"/>
    </w:rPr>
  </w:style>
  <w:style w:type="paragraph" w:customStyle="1" w:styleId="bullet3">
    <w:name w:val="bullet3"/>
    <w:uiPriority w:val="99"/>
    <w:rsid w:val="005C3E0D"/>
    <w:pPr>
      <w:tabs>
        <w:tab w:val="left" w:pos="1960"/>
        <w:tab w:val="right" w:pos="2240"/>
        <w:tab w:val="left" w:pos="2340"/>
      </w:tabs>
      <w:suppressAutoHyphens/>
      <w:autoSpaceDE w:val="0"/>
      <w:autoSpaceDN w:val="0"/>
      <w:adjustRightInd w:val="0"/>
      <w:spacing w:before="100" w:line="260" w:lineRule="atLeast"/>
      <w:ind w:left="1960" w:hanging="260"/>
    </w:pPr>
    <w:rPr>
      <w:rFonts w:ascii="Times New Roman" w:eastAsia="Times New Roman" w:hAnsi="Times New Roman"/>
      <w:color w:val="000000"/>
      <w:w w:val="0"/>
      <w:sz w:val="22"/>
      <w:szCs w:val="22"/>
    </w:rPr>
  </w:style>
  <w:style w:type="paragraph" w:customStyle="1" w:styleId="CellBody">
    <w:name w:val="CellBody"/>
    <w:link w:val="CellBodyChar"/>
    <w:uiPriority w:val="99"/>
    <w:rsid w:val="005C3E0D"/>
    <w:pPr>
      <w:widowControl w:val="0"/>
      <w:suppressAutoHyphens/>
      <w:autoSpaceDE w:val="0"/>
      <w:autoSpaceDN w:val="0"/>
      <w:adjustRightInd w:val="0"/>
      <w:spacing w:line="220" w:lineRule="atLeast"/>
    </w:pPr>
    <w:rPr>
      <w:rFonts w:ascii="Myriad Roman" w:eastAsia="Times New Roman" w:hAnsi="Myriad Roman" w:cs="Myriad Roman"/>
      <w:color w:val="000000"/>
      <w:w w:val="0"/>
      <w:sz w:val="18"/>
      <w:szCs w:val="18"/>
    </w:rPr>
  </w:style>
  <w:style w:type="character" w:customStyle="1" w:styleId="CellBodyChar">
    <w:name w:val="CellBody Char"/>
    <w:basedOn w:val="a3"/>
    <w:link w:val="CellBody"/>
    <w:uiPriority w:val="99"/>
    <w:rsid w:val="005C3E0D"/>
    <w:rPr>
      <w:rFonts w:ascii="Myriad Roman" w:eastAsia="Times New Roman" w:hAnsi="Myriad Roman" w:cs="Myriad Roman"/>
      <w:color w:val="000000"/>
      <w:w w:val="0"/>
      <w:sz w:val="18"/>
      <w:szCs w:val="18"/>
    </w:rPr>
  </w:style>
  <w:style w:type="paragraph" w:customStyle="1" w:styleId="CellBodyCentered">
    <w:name w:val="CellBodyCentered"/>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CellHeading">
    <w:name w:val="CellHeading"/>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Figure">
    <w:name w:val="Figure"/>
    <w:link w:val="FigureChar"/>
    <w:uiPriority w:val="99"/>
    <w:rsid w:val="005C3E0D"/>
    <w:pPr>
      <w:tabs>
        <w:tab w:val="left" w:pos="1140"/>
      </w:tabs>
      <w:suppressAutoHyphens/>
      <w:autoSpaceDE w:val="0"/>
      <w:autoSpaceDN w:val="0"/>
      <w:adjustRightInd w:val="0"/>
      <w:spacing w:before="60" w:line="220" w:lineRule="atLeast"/>
      <w:ind w:left="1140" w:hanging="1140"/>
    </w:pPr>
    <w:rPr>
      <w:rFonts w:ascii="Myriad Roman" w:eastAsia="Times New Roman" w:hAnsi="Myriad Roman" w:cs="Myriad Roman"/>
      <w:color w:val="000000"/>
      <w:w w:val="0"/>
      <w:sz w:val="18"/>
      <w:szCs w:val="18"/>
    </w:rPr>
  </w:style>
  <w:style w:type="paragraph" w:customStyle="1" w:styleId="Footnote">
    <w:name w:val="Footnote"/>
    <w:uiPriority w:val="99"/>
    <w:rsid w:val="005C3E0D"/>
    <w:pPr>
      <w:widowControl w:val="0"/>
      <w:autoSpaceDE w:val="0"/>
      <w:autoSpaceDN w:val="0"/>
      <w:adjustRightInd w:val="0"/>
      <w:spacing w:line="240" w:lineRule="atLeast"/>
      <w:ind w:left="360" w:right="360" w:firstLine="1080"/>
      <w:jc w:val="both"/>
    </w:pPr>
    <w:rPr>
      <w:rFonts w:ascii="Times New Roman" w:eastAsia="Times New Roman" w:hAnsi="Times New Roman"/>
      <w:color w:val="000000"/>
      <w:w w:val="0"/>
    </w:rPr>
  </w:style>
  <w:style w:type="paragraph" w:customStyle="1" w:styleId="frame">
    <w:name w:val="frame"/>
    <w:uiPriority w:val="99"/>
    <w:rsid w:val="005C3E0D"/>
    <w:pPr>
      <w:suppressAutoHyphens/>
      <w:autoSpaceDE w:val="0"/>
      <w:autoSpaceDN w:val="0"/>
      <w:adjustRightInd w:val="0"/>
      <w:spacing w:line="160" w:lineRule="atLeast"/>
    </w:pPr>
    <w:rPr>
      <w:rFonts w:ascii="Times New Roman" w:eastAsia="Times New Roman" w:hAnsi="Times New Roman"/>
      <w:color w:val="000000"/>
      <w:w w:val="0"/>
      <w:sz w:val="14"/>
      <w:szCs w:val="14"/>
    </w:rPr>
  </w:style>
  <w:style w:type="character" w:customStyle="1" w:styleId="DDNCommandDeclarationChar">
    <w:name w:val="DDN Command Declaration Char"/>
    <w:link w:val="DDNCommandDeclaration"/>
    <w:rsid w:val="00AC5241"/>
    <w:rPr>
      <w:rFonts w:ascii="Courier New" w:eastAsia="Times New Roman" w:hAnsi="Courier New"/>
      <w:b/>
      <w:noProof/>
    </w:rPr>
  </w:style>
  <w:style w:type="paragraph" w:customStyle="1" w:styleId="note0">
    <w:name w:val="note"/>
    <w:link w:val="noteChar"/>
    <w:uiPriority w:val="99"/>
    <w:rsid w:val="005C3E0D"/>
    <w:pPr>
      <w:pBdr>
        <w:top w:val="single" w:sz="8" w:space="5" w:color="auto"/>
        <w:bottom w:val="single" w:sz="8" w:space="5" w:color="auto"/>
      </w:pBdr>
      <w:tabs>
        <w:tab w:val="left" w:pos="576"/>
        <w:tab w:val="left" w:pos="860"/>
      </w:tabs>
      <w:suppressAutoHyphens/>
      <w:autoSpaceDE w:val="0"/>
      <w:autoSpaceDN w:val="0"/>
      <w:adjustRightInd w:val="0"/>
      <w:spacing w:before="240" w:after="240" w:line="240" w:lineRule="atLeast"/>
      <w:ind w:left="900" w:hanging="900"/>
    </w:pPr>
    <w:rPr>
      <w:rFonts w:ascii="Calibri" w:eastAsia="Times New Roman" w:hAnsi="Calibri" w:cs="Myriad Roman"/>
      <w:bCs/>
      <w:color w:val="000000"/>
    </w:rPr>
  </w:style>
  <w:style w:type="character" w:customStyle="1" w:styleId="noteChar">
    <w:name w:val="note Char"/>
    <w:basedOn w:val="a3"/>
    <w:link w:val="note0"/>
    <w:uiPriority w:val="99"/>
    <w:rsid w:val="005C3E0D"/>
    <w:rPr>
      <w:rFonts w:ascii="Calibri" w:eastAsia="Times New Roman" w:hAnsi="Calibri" w:cs="Myriad Roman"/>
      <w:bCs/>
      <w:color w:val="000000"/>
    </w:rPr>
  </w:style>
  <w:style w:type="paragraph" w:customStyle="1" w:styleId="noteindent">
    <w:name w:val="note_indent"/>
    <w:basedOn w:val="note0"/>
    <w:link w:val="noteindentChar"/>
    <w:uiPriority w:val="99"/>
    <w:rsid w:val="005C3E0D"/>
    <w:pPr>
      <w:tabs>
        <w:tab w:val="left" w:pos="2520"/>
      </w:tabs>
      <w:spacing w:before="180" w:after="180"/>
      <w:ind w:left="1440" w:hanging="720"/>
    </w:pPr>
    <w:rPr>
      <w:iCs/>
    </w:rPr>
  </w:style>
  <w:style w:type="paragraph" w:customStyle="1" w:styleId="point1">
    <w:name w:val="point(1)"/>
    <w:next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1n">
    <w:name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a">
    <w:name w:val="point(a)"/>
    <w:uiPriority w:val="99"/>
    <w:rsid w:val="005C3E0D"/>
    <w:pPr>
      <w:tabs>
        <w:tab w:val="left" w:pos="360"/>
      </w:tabs>
      <w:suppressAutoHyphens/>
      <w:autoSpaceDE w:val="0"/>
      <w:autoSpaceDN w:val="0"/>
      <w:adjustRightInd w:val="0"/>
      <w:spacing w:before="80" w:line="260" w:lineRule="atLeast"/>
      <w:ind w:left="360" w:hanging="360"/>
    </w:pPr>
    <w:rPr>
      <w:rFonts w:ascii="Times New Roman" w:eastAsia="Times New Roman" w:hAnsi="Times New Roman"/>
      <w:color w:val="000000"/>
      <w:w w:val="0"/>
      <w:sz w:val="22"/>
      <w:szCs w:val="22"/>
    </w:rPr>
  </w:style>
  <w:style w:type="paragraph" w:customStyle="1" w:styleId="pointa1">
    <w:name w:val="point(a1)"/>
    <w:next w:val="pointa"/>
    <w:uiPriority w:val="99"/>
    <w:rsid w:val="005C3E0D"/>
    <w:pPr>
      <w:tabs>
        <w:tab w:val="left" w:pos="360"/>
      </w:tabs>
      <w:suppressAutoHyphens/>
      <w:autoSpaceDE w:val="0"/>
      <w:autoSpaceDN w:val="0"/>
      <w:adjustRightInd w:val="0"/>
      <w:spacing w:before="140" w:line="260" w:lineRule="atLeast"/>
      <w:ind w:left="360" w:hanging="360"/>
    </w:pPr>
    <w:rPr>
      <w:rFonts w:ascii="Times New Roman" w:eastAsia="Times New Roman" w:hAnsi="Times New Roman"/>
      <w:color w:val="000000"/>
      <w:w w:val="0"/>
      <w:sz w:val="22"/>
      <w:szCs w:val="22"/>
    </w:rPr>
  </w:style>
  <w:style w:type="paragraph" w:customStyle="1" w:styleId="SpecBody">
    <w:name w:val="SpecBody"/>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40" w:line="240" w:lineRule="atLeast"/>
      <w:ind w:left="140" w:hanging="140"/>
    </w:pPr>
    <w:rPr>
      <w:rFonts w:ascii="ITCCentury Book" w:eastAsia="Times New Roman" w:hAnsi="ITCCentury Book" w:cs="ITCCentury Book"/>
      <w:color w:val="000000"/>
      <w:w w:val="0"/>
    </w:rPr>
  </w:style>
  <w:style w:type="paragraph" w:customStyle="1" w:styleId="SpecHead">
    <w:name w:val="SpecHead"/>
    <w:link w:val="SpecHeadChar"/>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60" w:line="220" w:lineRule="atLeast"/>
    </w:pPr>
    <w:rPr>
      <w:rFonts w:ascii="Myriad Roman" w:eastAsia="Times New Roman" w:hAnsi="Myriad Roman" w:cs="Myriad Roman"/>
      <w:b/>
      <w:bCs/>
      <w:color w:val="000000"/>
      <w:w w:val="0"/>
    </w:rPr>
  </w:style>
  <w:style w:type="character" w:customStyle="1" w:styleId="SpecHeadChar">
    <w:name w:val="SpecHead Char"/>
    <w:basedOn w:val="a3"/>
    <w:link w:val="SpecHead"/>
    <w:uiPriority w:val="99"/>
    <w:rsid w:val="005C3E0D"/>
    <w:rPr>
      <w:rFonts w:ascii="Myriad Roman" w:eastAsia="Times New Roman" w:hAnsi="Myriad Roman" w:cs="Myriad Roman"/>
      <w:b/>
      <w:bCs/>
      <w:color w:val="000000"/>
      <w:w w:val="0"/>
    </w:rPr>
  </w:style>
  <w:style w:type="paragraph" w:customStyle="1" w:styleId="TableFootnote">
    <w:name w:val="TableFootnote"/>
    <w:uiPriority w:val="99"/>
    <w:rsid w:val="005C3E0D"/>
    <w:pPr>
      <w:widowControl w:val="0"/>
      <w:tabs>
        <w:tab w:val="left" w:pos="360"/>
      </w:tabs>
      <w:autoSpaceDE w:val="0"/>
      <w:autoSpaceDN w:val="0"/>
      <w:adjustRightInd w:val="0"/>
      <w:spacing w:line="220" w:lineRule="atLeast"/>
      <w:ind w:left="360" w:hanging="360"/>
    </w:pPr>
    <w:rPr>
      <w:rFonts w:ascii="ITCCentury Book" w:eastAsia="Times New Roman" w:hAnsi="ITCCentury Book" w:cs="ITCCentury Book"/>
      <w:color w:val="000000"/>
      <w:w w:val="0"/>
      <w:sz w:val="18"/>
      <w:szCs w:val="18"/>
    </w:rPr>
  </w:style>
  <w:style w:type="paragraph" w:customStyle="1" w:styleId="TableTitle">
    <w:name w:val="TableTitle"/>
    <w:uiPriority w:val="99"/>
    <w:rsid w:val="005C3E0D"/>
    <w:pPr>
      <w:widowControl w:val="0"/>
      <w:suppressAutoHyphens/>
      <w:autoSpaceDE w:val="0"/>
      <w:autoSpaceDN w:val="0"/>
      <w:adjustRightInd w:val="0"/>
      <w:spacing w:line="280" w:lineRule="atLeast"/>
      <w:jc w:val="center"/>
    </w:pPr>
    <w:rPr>
      <w:rFonts w:ascii="Times New Roman" w:eastAsia="Times New Roman" w:hAnsi="Times New Roman"/>
      <w:b/>
      <w:bCs/>
      <w:color w:val="000000"/>
      <w:w w:val="0"/>
      <w:sz w:val="24"/>
      <w:szCs w:val="24"/>
    </w:rPr>
  </w:style>
  <w:style w:type="paragraph" w:customStyle="1" w:styleId="Bullet-4">
    <w:name w:val="Bullet-4"/>
    <w:basedOn w:val="Note-4"/>
    <w:qFormat/>
    <w:rsid w:val="00673E4C"/>
    <w:pPr>
      <w:pBdr>
        <w:top w:val="none" w:sz="0" w:space="0" w:color="auto"/>
        <w:bottom w:val="none" w:sz="0" w:space="0" w:color="auto"/>
      </w:pBdr>
    </w:pPr>
  </w:style>
  <w:style w:type="paragraph" w:customStyle="1" w:styleId="cellbody0">
    <w:name w:val="cellbody"/>
    <w:link w:val="cellbodyChar0"/>
    <w:uiPriority w:val="99"/>
    <w:rsid w:val="005C3E0D"/>
    <w:pPr>
      <w:suppressAutoHyphens/>
      <w:autoSpaceDE w:val="0"/>
      <w:autoSpaceDN w:val="0"/>
      <w:adjustRightInd w:val="0"/>
      <w:spacing w:line="240" w:lineRule="atLeast"/>
    </w:pPr>
    <w:rPr>
      <w:rFonts w:ascii="Arial" w:eastAsia="Times New Roman" w:hAnsi="Arial" w:cs="Arial"/>
      <w:color w:val="000000"/>
      <w:w w:val="0"/>
    </w:rPr>
  </w:style>
  <w:style w:type="character" w:customStyle="1" w:styleId="cellbodyChar0">
    <w:name w:val="cellbody Char"/>
    <w:basedOn w:val="a3"/>
    <w:link w:val="cellbody0"/>
    <w:uiPriority w:val="99"/>
    <w:rsid w:val="005C3E0D"/>
    <w:rPr>
      <w:rFonts w:ascii="Arial" w:eastAsia="Times New Roman" w:hAnsi="Arial" w:cs="Arial"/>
      <w:color w:val="000000"/>
      <w:w w:val="0"/>
    </w:rPr>
  </w:style>
  <w:style w:type="paragraph" w:customStyle="1" w:styleId="StyleHeading2TopCharacterscale1001">
    <w:name w:val="Style Heading2Top + Character scale: 100%1"/>
    <w:basedOn w:val="a2"/>
    <w:autoRedefine/>
    <w:uiPriority w:val="99"/>
    <w:rsid w:val="007D04EE"/>
    <w:pPr>
      <w:keepNext/>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2">
    <w:name w:val="Style Heading2Top + Character scale: 100%2"/>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3">
    <w:name w:val="Style Heading2Top + Character scale: 100%3"/>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msolistparagraph0">
    <w:name w:val="msolistparagraph"/>
    <w:basedOn w:val="a2"/>
    <w:uiPriority w:val="99"/>
    <w:rsid w:val="005C3E0D"/>
    <w:pPr>
      <w:spacing w:before="120"/>
      <w:ind w:left="720"/>
    </w:pPr>
    <w:rPr>
      <w:rFonts w:ascii="Times New Roman" w:eastAsia="Times New Roman" w:hAnsi="Times New Roman" w:cs="Times New Roman"/>
      <w:sz w:val="22"/>
    </w:rPr>
  </w:style>
  <w:style w:type="character" w:styleId="affff6">
    <w:name w:val="endnote reference"/>
    <w:basedOn w:val="a3"/>
    <w:uiPriority w:val="99"/>
    <w:unhideWhenUsed/>
    <w:rsid w:val="005C3E0D"/>
    <w:rPr>
      <w:vertAlign w:val="superscript"/>
    </w:rPr>
  </w:style>
  <w:style w:type="paragraph" w:customStyle="1" w:styleId="TableEntry">
    <w:name w:val="Table Entry"/>
    <w:basedOn w:val="a2"/>
    <w:rsid w:val="005C3E0D"/>
    <w:pPr>
      <w:keepNext/>
      <w:keepLines/>
      <w:framePr w:hSpace="180" w:wrap="around" w:vAnchor="text" w:hAnchor="text" w:x="1188" w:y="1"/>
      <w:spacing w:after="60"/>
      <w:ind w:left="72" w:right="72"/>
      <w:suppressOverlap/>
    </w:pPr>
    <w:rPr>
      <w:rFonts w:ascii="Arial" w:eastAsia="Times New Roman" w:hAnsi="Arial" w:cs="Arial"/>
      <w:sz w:val="22"/>
      <w:szCs w:val="20"/>
      <w:lang w:val="en-IE"/>
    </w:rPr>
  </w:style>
  <w:style w:type="character" w:customStyle="1" w:styleId="FigureChar">
    <w:name w:val="Figure Char"/>
    <w:basedOn w:val="a3"/>
    <w:link w:val="Figure"/>
    <w:uiPriority w:val="99"/>
    <w:rsid w:val="005C3E0D"/>
    <w:rPr>
      <w:rFonts w:ascii="Myriad Roman" w:eastAsia="Times New Roman" w:hAnsi="Myriad Roman" w:cs="Myriad Roman"/>
      <w:color w:val="000000"/>
      <w:w w:val="0"/>
      <w:sz w:val="18"/>
      <w:szCs w:val="18"/>
    </w:rPr>
  </w:style>
  <w:style w:type="paragraph" w:customStyle="1" w:styleId="Style2">
    <w:name w:val="Style2"/>
    <w:basedOn w:val="a2"/>
    <w:rsid w:val="005C3E0D"/>
    <w:pPr>
      <w:ind w:left="1440" w:hanging="1440"/>
    </w:pPr>
    <w:rPr>
      <w:smallCaps/>
      <w:color w:val="A73E3B"/>
      <w:sz w:val="26"/>
    </w:rPr>
  </w:style>
  <w:style w:type="character" w:customStyle="1" w:styleId="nb">
    <w:name w:val="nb"/>
    <w:basedOn w:val="a3"/>
    <w:rsid w:val="005C3E0D"/>
  </w:style>
  <w:style w:type="character" w:styleId="affff7">
    <w:name w:val="Emphasis"/>
    <w:uiPriority w:val="20"/>
    <w:qFormat/>
    <w:rsid w:val="007E2C36"/>
    <w:rPr>
      <w:i/>
      <w:iCs/>
    </w:rPr>
  </w:style>
  <w:style w:type="character" w:customStyle="1" w:styleId="nt">
    <w:name w:val="nt"/>
    <w:basedOn w:val="a3"/>
    <w:rsid w:val="005C3E0D"/>
  </w:style>
  <w:style w:type="character" w:customStyle="1" w:styleId="na">
    <w:name w:val="na"/>
    <w:basedOn w:val="a3"/>
    <w:rsid w:val="005C3E0D"/>
  </w:style>
  <w:style w:type="paragraph" w:customStyle="1" w:styleId="first">
    <w:name w:val="first"/>
    <w:basedOn w:val="a2"/>
    <w:rsid w:val="005C3E0D"/>
    <w:pPr>
      <w:spacing w:before="100" w:beforeAutospacing="1" w:after="100" w:afterAutospacing="1"/>
    </w:pPr>
    <w:rPr>
      <w:rFonts w:ascii="Times New Roman" w:eastAsia="Times New Roman" w:hAnsi="Times New Roman" w:cs="Times New Roman"/>
      <w:sz w:val="24"/>
    </w:rPr>
  </w:style>
  <w:style w:type="character" w:styleId="HTML3">
    <w:name w:val="HTML Typewriter"/>
    <w:basedOn w:val="a3"/>
    <w:uiPriority w:val="99"/>
    <w:unhideWhenUsed/>
    <w:rsid w:val="005C3E0D"/>
    <w:rPr>
      <w:rFonts w:ascii="Courier New" w:eastAsia="Times New Roman" w:hAnsi="Courier New" w:cs="Courier New"/>
      <w:sz w:val="20"/>
      <w:szCs w:val="20"/>
    </w:rPr>
  </w:style>
  <w:style w:type="character" w:styleId="HTML4">
    <w:name w:val="HTML Cite"/>
    <w:basedOn w:val="a3"/>
    <w:uiPriority w:val="99"/>
    <w:unhideWhenUsed/>
    <w:rsid w:val="005C3E0D"/>
    <w:rPr>
      <w:i/>
      <w:iCs/>
    </w:rPr>
  </w:style>
  <w:style w:type="numbering" w:customStyle="1" w:styleId="HeadingsLists">
    <w:name w:val="Headings Lists"/>
    <w:uiPriority w:val="99"/>
    <w:rsid w:val="00402C6D"/>
    <w:pPr>
      <w:numPr>
        <w:numId w:val="22"/>
      </w:numPr>
    </w:pPr>
  </w:style>
  <w:style w:type="paragraph" w:customStyle="1" w:styleId="DDNAppendixH2">
    <w:name w:val="DDN Appendix H2"/>
    <w:basedOn w:val="a2"/>
    <w:next w:val="ae"/>
    <w:qFormat/>
    <w:rsid w:val="00D63E29"/>
    <w:pPr>
      <w:keepNext/>
      <w:keepLines/>
      <w:numPr>
        <w:ilvl w:val="1"/>
        <w:numId w:val="26"/>
      </w:numPr>
      <w:suppressAutoHyphens/>
      <w:spacing w:before="340"/>
      <w:outlineLvl w:val="1"/>
    </w:pPr>
    <w:rPr>
      <w:rFonts w:ascii="Raleway" w:eastAsia="Times New Roman" w:hAnsi="Raleway" w:cs="Times New Roman"/>
      <w:b/>
      <w:color w:val="AB0000"/>
      <w:sz w:val="28"/>
      <w:szCs w:val="18"/>
    </w:rPr>
  </w:style>
  <w:style w:type="character" w:customStyle="1" w:styleId="figure0">
    <w:name w:val="figure"/>
    <w:rsid w:val="005C3E0D"/>
    <w:rPr>
      <w:rFonts w:ascii="ITCCentury Book" w:hAnsi="ITCCentury Book" w:cs="ITCCentury Book"/>
      <w:color w:val="000000"/>
      <w:spacing w:val="0"/>
      <w:w w:val="100"/>
      <w:sz w:val="18"/>
      <w:szCs w:val="18"/>
      <w:u w:val="none"/>
      <w:vertAlign w:val="baseline"/>
      <w:lang w:val="en-US"/>
    </w:rPr>
  </w:style>
  <w:style w:type="character" w:customStyle="1" w:styleId="italic">
    <w:name w:val="italic"/>
    <w:rsid w:val="005C3E0D"/>
    <w:rPr>
      <w:rFonts w:ascii="Times New Roman" w:hAnsi="Times New Roman" w:cs="Times New Roman"/>
      <w:i/>
      <w:iCs/>
      <w:color w:val="000000"/>
      <w:spacing w:val="0"/>
      <w:w w:val="100"/>
      <w:sz w:val="20"/>
      <w:szCs w:val="20"/>
      <w:u w:val="none"/>
      <w:vertAlign w:val="baseline"/>
      <w:lang w:val="en-US"/>
    </w:rPr>
  </w:style>
  <w:style w:type="character" w:customStyle="1" w:styleId="Myriad10Bold">
    <w:name w:val="Myriad10Bold"/>
    <w:rsid w:val="005C3E0D"/>
    <w:rPr>
      <w:rFonts w:ascii="Myriad Roman" w:hAnsi="Myriad Roman" w:cs="Myriad Roman"/>
      <w:b/>
      <w:bCs/>
      <w:color w:val="000000"/>
      <w:spacing w:val="0"/>
      <w:w w:val="100"/>
      <w:sz w:val="20"/>
      <w:szCs w:val="20"/>
      <w:u w:val="none"/>
      <w:vertAlign w:val="baseline"/>
    </w:rPr>
  </w:style>
  <w:style w:type="character" w:customStyle="1" w:styleId="Myriad4">
    <w:name w:val="Myriad4"/>
    <w:rsid w:val="005C3E0D"/>
    <w:rPr>
      <w:rFonts w:ascii="Myriad Roman" w:hAnsi="Myriad Roman" w:cs="Myriad Roman"/>
      <w:color w:val="000000"/>
      <w:spacing w:val="0"/>
      <w:sz w:val="8"/>
      <w:szCs w:val="8"/>
      <w:u w:val="none"/>
      <w:vertAlign w:val="baseline"/>
    </w:rPr>
  </w:style>
  <w:style w:type="character" w:customStyle="1" w:styleId="Myriad5">
    <w:name w:val="Myriad5"/>
    <w:rsid w:val="005C3E0D"/>
    <w:rPr>
      <w:rFonts w:ascii="Myriad Roman" w:hAnsi="Myriad Roman" w:cs="Myriad Roman"/>
      <w:color w:val="000000"/>
      <w:spacing w:val="0"/>
      <w:sz w:val="10"/>
      <w:szCs w:val="10"/>
      <w:u w:val="none"/>
      <w:vertAlign w:val="baseline"/>
    </w:rPr>
  </w:style>
  <w:style w:type="character" w:customStyle="1" w:styleId="Myriad6">
    <w:name w:val="Myriad6"/>
    <w:rsid w:val="005C3E0D"/>
    <w:rPr>
      <w:rFonts w:ascii="Myriad Roman" w:hAnsi="Myriad Roman" w:cs="Myriad Roman"/>
      <w:color w:val="000000"/>
      <w:spacing w:val="0"/>
      <w:w w:val="100"/>
      <w:sz w:val="12"/>
      <w:szCs w:val="12"/>
      <w:u w:val="none"/>
      <w:vertAlign w:val="baseline"/>
      <w:lang w:val="en-US"/>
    </w:rPr>
  </w:style>
  <w:style w:type="character" w:customStyle="1" w:styleId="Myriad8">
    <w:name w:val="Myriad8"/>
    <w:rsid w:val="005C3E0D"/>
    <w:rPr>
      <w:rFonts w:ascii="Myriad Roman" w:hAnsi="Myriad Roman" w:cs="Myriad Roman"/>
      <w:color w:val="000000"/>
      <w:spacing w:val="0"/>
      <w:sz w:val="16"/>
      <w:szCs w:val="16"/>
      <w:u w:val="none"/>
      <w:vertAlign w:val="baseline"/>
    </w:rPr>
  </w:style>
  <w:style w:type="character" w:customStyle="1" w:styleId="Myriad9">
    <w:name w:val="Myriad9"/>
    <w:rsid w:val="005C3E0D"/>
    <w:rPr>
      <w:rFonts w:ascii="Myriad Roman" w:hAnsi="Myriad Roman" w:cs="Myriad Roman"/>
      <w:color w:val="000000"/>
      <w:spacing w:val="0"/>
      <w:sz w:val="18"/>
      <w:szCs w:val="18"/>
      <w:u w:val="none"/>
      <w:vertAlign w:val="baseline"/>
    </w:rPr>
  </w:style>
  <w:style w:type="character" w:customStyle="1" w:styleId="Myriad9Bd">
    <w:name w:val="Myriad9Bd"/>
    <w:rsid w:val="005C3E0D"/>
    <w:rPr>
      <w:rFonts w:ascii="Myriad Roman" w:hAnsi="Myriad Roman" w:cs="Myriad Roman"/>
      <w:b/>
      <w:bCs/>
      <w:color w:val="000000"/>
      <w:spacing w:val="0"/>
      <w:sz w:val="18"/>
      <w:szCs w:val="18"/>
      <w:u w:val="none"/>
      <w:vertAlign w:val="baseline"/>
    </w:rPr>
  </w:style>
  <w:style w:type="character" w:customStyle="1" w:styleId="DDNnote1">
    <w:name w:val="DDN note1"/>
    <w:rsid w:val="00433460"/>
    <w:rPr>
      <w:rFonts w:ascii="Open Sans" w:hAnsi="Open Sans" w:cs="Myriad Roman"/>
      <w:b/>
      <w:bCs/>
      <w:smallCaps/>
      <w:color w:val="000000"/>
      <w:spacing w:val="0"/>
      <w:w w:val="110"/>
      <w:sz w:val="18"/>
      <w:szCs w:val="20"/>
      <w:u w:val="none"/>
      <w:vertAlign w:val="baseline"/>
      <w:lang w:val="en-US"/>
    </w:rPr>
  </w:style>
  <w:style w:type="character" w:customStyle="1" w:styleId="symbols">
    <w:name w:val="symbols"/>
    <w:rsid w:val="005C3E0D"/>
    <w:rPr>
      <w:color w:val="000000"/>
      <w:spacing w:val="0"/>
      <w:sz w:val="22"/>
      <w:szCs w:val="22"/>
      <w:u w:val="none"/>
      <w:vertAlign w:val="baseline"/>
    </w:rPr>
  </w:style>
  <w:style w:type="character" w:customStyle="1" w:styleId="Title4">
    <w:name w:val="Title4"/>
    <w:rsid w:val="005C3E0D"/>
    <w:rPr>
      <w:rFonts w:ascii="ITCCentury Book" w:hAnsi="ITCCentury Book" w:cs="ITCCentury Book"/>
      <w:i/>
      <w:iCs/>
      <w:color w:val="000000"/>
      <w:spacing w:val="13"/>
      <w:w w:val="100"/>
      <w:sz w:val="16"/>
      <w:szCs w:val="16"/>
      <w:u w:val="none"/>
      <w:vertAlign w:val="baseline"/>
      <w:lang w:val="en-US"/>
    </w:rPr>
  </w:style>
  <w:style w:type="character" w:customStyle="1" w:styleId="f28">
    <w:name w:val="f28"/>
    <w:basedOn w:val="a3"/>
    <w:rsid w:val="005C3E0D"/>
  </w:style>
  <w:style w:type="character" w:styleId="affff8">
    <w:name w:val="Placeholder Text"/>
    <w:basedOn w:val="a3"/>
    <w:rsid w:val="005C3E0D"/>
    <w:rPr>
      <w:color w:val="808080"/>
    </w:rPr>
  </w:style>
  <w:style w:type="character" w:customStyle="1" w:styleId="a8">
    <w:name w:val="批注框文本 字符"/>
    <w:basedOn w:val="a3"/>
    <w:link w:val="a7"/>
    <w:uiPriority w:val="99"/>
    <w:semiHidden/>
    <w:rsid w:val="005C3E0D"/>
    <w:rPr>
      <w:rFonts w:ascii="Tahoma" w:hAnsi="Tahoma" w:cs="Calibri"/>
      <w:sz w:val="16"/>
      <w:szCs w:val="16"/>
    </w:rPr>
  </w:style>
  <w:style w:type="character" w:styleId="affff9">
    <w:name w:val="Intense Emphasis"/>
    <w:basedOn w:val="a3"/>
    <w:uiPriority w:val="21"/>
    <w:rsid w:val="005C3E0D"/>
    <w:rPr>
      <w:b/>
      <w:bCs/>
      <w:i/>
      <w:iCs/>
      <w:color w:val="4F81BD"/>
    </w:rPr>
  </w:style>
  <w:style w:type="numbering" w:styleId="1111110">
    <w:name w:val="Outline List 2"/>
    <w:basedOn w:val="a5"/>
    <w:rsid w:val="001D6D59"/>
    <w:pPr>
      <w:numPr>
        <w:numId w:val="10"/>
      </w:numPr>
    </w:pPr>
  </w:style>
  <w:style w:type="character" w:styleId="HTML5">
    <w:name w:val="HTML Code"/>
    <w:basedOn w:val="a3"/>
    <w:uiPriority w:val="99"/>
    <w:rsid w:val="005C3E0D"/>
    <w:rPr>
      <w:rFonts w:ascii="Courier New" w:hAnsi="Courier New" w:cs="Courier New"/>
      <w:sz w:val="20"/>
      <w:szCs w:val="20"/>
    </w:rPr>
  </w:style>
  <w:style w:type="paragraph" w:styleId="affffa">
    <w:name w:val="Intense Quote"/>
    <w:basedOn w:val="a2"/>
    <w:next w:val="a2"/>
    <w:link w:val="affffb"/>
    <w:uiPriority w:val="30"/>
    <w:rsid w:val="005C3E0D"/>
    <w:pPr>
      <w:pBdr>
        <w:bottom w:val="single" w:sz="4" w:space="4" w:color="4F81BD"/>
      </w:pBdr>
      <w:spacing w:before="200" w:after="280"/>
      <w:ind w:left="936" w:right="936"/>
    </w:pPr>
    <w:rPr>
      <w:rFonts w:ascii="Cambria" w:hAnsi="Cambria" w:cs="Times New Roman"/>
      <w:b/>
      <w:bCs/>
      <w:i/>
      <w:iCs/>
      <w:color w:val="4F81BD"/>
      <w:sz w:val="24"/>
    </w:rPr>
  </w:style>
  <w:style w:type="character" w:customStyle="1" w:styleId="affffb">
    <w:name w:val="明显引用 字符"/>
    <w:basedOn w:val="a3"/>
    <w:link w:val="affffa"/>
    <w:uiPriority w:val="30"/>
    <w:rsid w:val="005C3E0D"/>
    <w:rPr>
      <w:b/>
      <w:bCs/>
      <w:i/>
      <w:iCs/>
      <w:color w:val="4F81BD"/>
      <w:sz w:val="24"/>
      <w:szCs w:val="24"/>
    </w:rPr>
  </w:style>
  <w:style w:type="paragraph" w:styleId="affffc">
    <w:name w:val="Quote"/>
    <w:basedOn w:val="a2"/>
    <w:next w:val="a2"/>
    <w:link w:val="affffd"/>
    <w:uiPriority w:val="29"/>
    <w:rsid w:val="005C3E0D"/>
    <w:rPr>
      <w:rFonts w:ascii="Cambria" w:hAnsi="Cambria" w:cs="Times New Roman"/>
      <w:i/>
      <w:iCs/>
      <w:color w:val="000000"/>
      <w:sz w:val="24"/>
    </w:rPr>
  </w:style>
  <w:style w:type="character" w:customStyle="1" w:styleId="affffd">
    <w:name w:val="引用 字符"/>
    <w:basedOn w:val="a3"/>
    <w:link w:val="affffc"/>
    <w:uiPriority w:val="29"/>
    <w:rsid w:val="005C3E0D"/>
    <w:rPr>
      <w:i/>
      <w:iCs/>
      <w:color w:val="000000"/>
      <w:sz w:val="24"/>
      <w:szCs w:val="24"/>
    </w:rPr>
  </w:style>
  <w:style w:type="paragraph" w:customStyle="1" w:styleId="titlecommand">
    <w:name w:val="title command"/>
    <w:basedOn w:val="a2"/>
    <w:autoRedefine/>
    <w:rsid w:val="005C3E0D"/>
    <w:pPr>
      <w:spacing w:before="120"/>
    </w:pPr>
    <w:rPr>
      <w:rFonts w:ascii="Arial" w:hAnsi="Arial" w:cs="Arial"/>
      <w:b/>
      <w:i/>
      <w:sz w:val="22"/>
    </w:rPr>
  </w:style>
  <w:style w:type="character" w:customStyle="1" w:styleId="noteindentChar">
    <w:name w:val="note_indent Char"/>
    <w:basedOn w:val="noteChar"/>
    <w:link w:val="noteindent"/>
    <w:uiPriority w:val="99"/>
    <w:rsid w:val="005C3E0D"/>
    <w:rPr>
      <w:rFonts w:ascii="Calibri" w:eastAsia="Times New Roman" w:hAnsi="Calibri" w:cs="Myriad Roman"/>
      <w:bCs/>
      <w:iCs/>
      <w:color w:val="000000"/>
    </w:rPr>
  </w:style>
  <w:style w:type="paragraph" w:customStyle="1" w:styleId="TableCellHeader">
    <w:name w:val="TableCellHeader"/>
    <w:basedOn w:val="CellHeading"/>
    <w:autoRedefine/>
    <w:rsid w:val="005C3E0D"/>
    <w:rPr>
      <w:rFonts w:ascii="Arial Narrow" w:hAnsi="Arial Narrow"/>
      <w:b/>
      <w:sz w:val="22"/>
    </w:rPr>
  </w:style>
  <w:style w:type="paragraph" w:customStyle="1" w:styleId="ddnnote">
    <w:name w:val="ddn note"/>
    <w:basedOn w:val="afff7"/>
    <w:rsid w:val="00C36ADC"/>
    <w:pPr>
      <w:pBdr>
        <w:left w:val="single" w:sz="6" w:space="0" w:color="auto"/>
      </w:pBdr>
      <w:shd w:val="clear" w:color="auto" w:fill="auto"/>
      <w:ind w:left="2160" w:hanging="720"/>
    </w:pPr>
    <w:rPr>
      <w:rFonts w:ascii="ITCCentury Book" w:eastAsia="Arial" w:hAnsi="ITCCentury Book" w:cs="Arial"/>
      <w:sz w:val="20"/>
      <w:shd w:val="clear" w:color="auto" w:fill="C8C3BA" w:themeFill="accent2" w:themeFillTint="66"/>
    </w:rPr>
  </w:style>
  <w:style w:type="paragraph" w:customStyle="1" w:styleId="DDNStep">
    <w:name w:val="DDN Step"/>
    <w:basedOn w:val="afff4"/>
    <w:rsid w:val="00B81BEA"/>
    <w:pPr>
      <w:numPr>
        <w:numId w:val="13"/>
      </w:numPr>
      <w:spacing w:before="240" w:after="240"/>
      <w:contextualSpacing w:val="0"/>
    </w:pPr>
    <w:rPr>
      <w:rFonts w:ascii="ITCCentury Book" w:hAnsi="ITCCentury Book"/>
      <w:sz w:val="20"/>
    </w:rPr>
  </w:style>
  <w:style w:type="paragraph" w:customStyle="1" w:styleId="DDNNextStep">
    <w:name w:val="DDN Next Step"/>
    <w:basedOn w:val="DDNStep"/>
    <w:rsid w:val="005C3E0D"/>
    <w:pPr>
      <w:numPr>
        <w:numId w:val="12"/>
      </w:numPr>
    </w:pPr>
  </w:style>
  <w:style w:type="paragraph" w:customStyle="1" w:styleId="StyleDDNCellBody">
    <w:name w:val="Style DDN CellBody"/>
    <w:basedOn w:val="a2"/>
    <w:rsid w:val="00C47679"/>
    <w:pPr>
      <w:spacing w:before="120" w:after="120"/>
    </w:pPr>
    <w:rPr>
      <w:rFonts w:ascii="Myriad Pro" w:hAnsi="Myriad Pro" w:cs="Times New Roman"/>
      <w:bCs/>
    </w:rPr>
  </w:style>
  <w:style w:type="paragraph" w:customStyle="1" w:styleId="DDNPrintout">
    <w:name w:val="DDN Printout"/>
    <w:basedOn w:val="a2"/>
    <w:rsid w:val="004D2BEB"/>
    <w:pPr>
      <w:spacing w:before="120" w:after="120"/>
      <w:ind w:left="1800"/>
      <w:contextualSpacing/>
    </w:pPr>
    <w:rPr>
      <w:rFonts w:ascii="Courier New" w:hAnsi="Courier New" w:cs="Courier New"/>
      <w:bCs/>
      <w:sz w:val="16"/>
      <w:szCs w:val="18"/>
    </w:rPr>
  </w:style>
  <w:style w:type="paragraph" w:customStyle="1" w:styleId="DDNBullet1">
    <w:name w:val="DDN Bullet 1"/>
    <w:basedOn w:val="ae"/>
    <w:qFormat/>
    <w:rsid w:val="004D19AF"/>
    <w:pPr>
      <w:numPr>
        <w:numId w:val="28"/>
      </w:numPr>
    </w:pPr>
  </w:style>
  <w:style w:type="paragraph" w:customStyle="1" w:styleId="Body-5">
    <w:name w:val="Body-5"/>
    <w:basedOn w:val="Body-4"/>
    <w:rsid w:val="00EC124E"/>
    <w:pPr>
      <w:ind w:left="1800"/>
    </w:pPr>
  </w:style>
  <w:style w:type="paragraph" w:customStyle="1" w:styleId="DDNStep10">
    <w:name w:val="DDN Step 1."/>
    <w:basedOn w:val="a2"/>
    <w:qFormat/>
    <w:rsid w:val="004D2BEB"/>
    <w:pPr>
      <w:numPr>
        <w:numId w:val="14"/>
      </w:numPr>
      <w:spacing w:before="120" w:after="120"/>
    </w:pPr>
    <w:rPr>
      <w:rFonts w:cs="Times New Roman"/>
      <w:bCs/>
    </w:rPr>
  </w:style>
  <w:style w:type="character" w:styleId="affffe">
    <w:name w:val="Subtle Emphasis"/>
    <w:uiPriority w:val="19"/>
    <w:rsid w:val="00184FF8"/>
    <w:rPr>
      <w:i/>
      <w:iCs/>
      <w:color w:val="808080" w:themeColor="text1" w:themeTint="7F"/>
    </w:rPr>
  </w:style>
  <w:style w:type="character" w:styleId="afffff">
    <w:name w:val="Subtle Reference"/>
    <w:uiPriority w:val="31"/>
    <w:rsid w:val="00184FF8"/>
    <w:rPr>
      <w:smallCaps/>
      <w:color w:val="71685A" w:themeColor="accent2"/>
      <w:u w:val="single"/>
    </w:rPr>
  </w:style>
  <w:style w:type="character" w:styleId="afffff0">
    <w:name w:val="Intense Reference"/>
    <w:uiPriority w:val="32"/>
    <w:rsid w:val="00184FF8"/>
    <w:rPr>
      <w:b/>
      <w:bCs/>
      <w:smallCaps/>
      <w:color w:val="71685A" w:themeColor="accent2"/>
      <w:spacing w:val="5"/>
      <w:u w:val="single"/>
    </w:rPr>
  </w:style>
  <w:style w:type="character" w:styleId="afffff1">
    <w:name w:val="Book Title"/>
    <w:uiPriority w:val="33"/>
    <w:rsid w:val="00184FF8"/>
    <w:rPr>
      <w:b/>
      <w:bCs/>
      <w:smallCaps/>
      <w:spacing w:val="5"/>
    </w:rPr>
  </w:style>
  <w:style w:type="paragraph" w:customStyle="1" w:styleId="DDNBullet2">
    <w:name w:val="DDN Bullet 2"/>
    <w:basedOn w:val="DDNBullet1"/>
    <w:uiPriority w:val="99"/>
    <w:qFormat/>
    <w:rsid w:val="00335962"/>
    <w:pPr>
      <w:numPr>
        <w:numId w:val="29"/>
      </w:numPr>
    </w:pPr>
  </w:style>
  <w:style w:type="paragraph" w:customStyle="1" w:styleId="DDNnonumberHeading1">
    <w:name w:val="DDN no number Heading 1"/>
    <w:basedOn w:val="a2"/>
    <w:autoRedefine/>
    <w:rsid w:val="00184FF8"/>
    <w:pPr>
      <w:keepNext/>
      <w:spacing w:before="240" w:after="120"/>
      <w:ind w:left="1440" w:hanging="1440"/>
      <w:outlineLvl w:val="0"/>
    </w:pPr>
    <w:rPr>
      <w:rFonts w:ascii="Myriad Pro" w:hAnsi="Myriad Pro" w:cstheme="majorBidi"/>
      <w:color w:val="C00000"/>
      <w:sz w:val="32"/>
    </w:rPr>
  </w:style>
  <w:style w:type="paragraph" w:customStyle="1" w:styleId="DDNGlossaryTerm">
    <w:name w:val="DDN Glossary Term"/>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b/>
      <w:color w:val="000000"/>
      <w:w w:val="0"/>
      <w:sz w:val="22"/>
      <w:szCs w:val="18"/>
    </w:rPr>
  </w:style>
  <w:style w:type="paragraph" w:customStyle="1" w:styleId="DDNGlossaryDefinition">
    <w:name w:val="DDN Glossary Definition"/>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color w:val="000000"/>
      <w:w w:val="0"/>
      <w:sz w:val="22"/>
      <w:szCs w:val="18"/>
    </w:rPr>
  </w:style>
  <w:style w:type="paragraph" w:customStyle="1" w:styleId="DDNInternalOnlycovermessage">
    <w:name w:val="DDN Internal Only cover message"/>
    <w:basedOn w:val="a2"/>
    <w:rsid w:val="00184FF8"/>
    <w:pPr>
      <w:widowControl w:val="0"/>
      <w:spacing w:after="120"/>
      <w:ind w:left="3130" w:right="-20" w:hanging="1440"/>
    </w:pPr>
    <w:rPr>
      <w:rFonts w:ascii="Verdana" w:eastAsia="Verdana" w:hAnsi="Verdana" w:cs="Verdana"/>
      <w:b/>
      <w:bCs/>
      <w:color w:val="C00000"/>
      <w:sz w:val="28"/>
      <w:szCs w:val="28"/>
    </w:rPr>
  </w:style>
  <w:style w:type="paragraph" w:customStyle="1" w:styleId="Styleddn1stbullet10pt">
    <w:name w:val="Style ddn 1st bullet + 10 pt"/>
    <w:basedOn w:val="a2"/>
    <w:autoRedefine/>
    <w:rsid w:val="00E374B5"/>
    <w:pPr>
      <w:numPr>
        <w:numId w:val="11"/>
      </w:numPr>
      <w:spacing w:before="120"/>
      <w:ind w:left="720"/>
    </w:pPr>
    <w:rPr>
      <w:rFonts w:ascii="Century Schoolbook" w:eastAsia="Calibri" w:hAnsi="Century Schoolbook" w:cs="Times New Roman"/>
      <w:szCs w:val="20"/>
    </w:rPr>
  </w:style>
  <w:style w:type="paragraph" w:customStyle="1" w:styleId="DDNBulletPreRequisite">
    <w:name w:val="DDN Bullet PreRequisite"/>
    <w:basedOn w:val="a2"/>
    <w:rsid w:val="00C47679"/>
    <w:pPr>
      <w:numPr>
        <w:numId w:val="15"/>
      </w:numPr>
      <w:spacing w:before="120" w:after="120"/>
    </w:pPr>
    <w:rPr>
      <w:rFonts w:ascii="Century Schoolbook" w:eastAsia="Calibri" w:hAnsi="Century Schoolbook" w:cs="Times New Roman"/>
      <w:szCs w:val="20"/>
    </w:rPr>
  </w:style>
  <w:style w:type="paragraph" w:customStyle="1" w:styleId="Bullet1">
    <w:name w:val="Bullet 1"/>
    <w:basedOn w:val="a1"/>
    <w:rsid w:val="00F82EED"/>
    <w:pPr>
      <w:numPr>
        <w:numId w:val="16"/>
      </w:numPr>
    </w:pPr>
    <w:rPr>
      <w:rFonts w:cs="Courier New"/>
    </w:rPr>
  </w:style>
  <w:style w:type="paragraph" w:customStyle="1" w:styleId="Styleddnnote10ptBold">
    <w:name w:val="Style ddn note + 10 pt Bold"/>
    <w:basedOn w:val="ddnnote"/>
    <w:rsid w:val="00C36ADC"/>
    <w:rPr>
      <w:b/>
      <w:bCs/>
    </w:rPr>
  </w:style>
  <w:style w:type="paragraph" w:customStyle="1" w:styleId="Note2">
    <w:name w:val="Note2"/>
    <w:basedOn w:val="Note"/>
    <w:rsid w:val="00C46B2E"/>
    <w:rPr>
      <w:rFonts w:ascii="Open Sans" w:hAnsi="Open Sans"/>
      <w:sz w:val="19"/>
    </w:rPr>
  </w:style>
  <w:style w:type="paragraph" w:customStyle="1" w:styleId="StyleDDNBodyBoldLeft05">
    <w:name w:val="Style DDN Body + Bold Left:  0.5&quot;"/>
    <w:basedOn w:val="a2"/>
    <w:rsid w:val="00B8332D"/>
    <w:pPr>
      <w:spacing w:before="120"/>
      <w:ind w:left="720"/>
    </w:pPr>
    <w:rPr>
      <w:rFonts w:eastAsia="Times New Roman" w:cs="Times New Roman"/>
      <w:b/>
      <w:bCs/>
      <w:szCs w:val="20"/>
    </w:rPr>
  </w:style>
  <w:style w:type="paragraph" w:customStyle="1" w:styleId="Indent3">
    <w:name w:val="Indent 3"/>
    <w:basedOn w:val="a2"/>
    <w:qFormat/>
    <w:rsid w:val="00DB607D"/>
    <w:pPr>
      <w:tabs>
        <w:tab w:val="left" w:pos="420"/>
      </w:tabs>
      <w:suppressAutoHyphens/>
      <w:autoSpaceDE w:val="0"/>
      <w:autoSpaceDN w:val="0"/>
      <w:adjustRightInd w:val="0"/>
      <w:spacing w:line="240" w:lineRule="atLeast"/>
      <w:ind w:left="1440"/>
    </w:pPr>
    <w:rPr>
      <w:rFonts w:eastAsia="Times New Roman" w:cs="ITCCentury Book"/>
      <w:color w:val="000000"/>
      <w:w w:val="0"/>
      <w:szCs w:val="20"/>
    </w:rPr>
  </w:style>
  <w:style w:type="paragraph" w:customStyle="1" w:styleId="Bullet-2">
    <w:name w:val="Bullet-2"/>
    <w:basedOn w:val="ae"/>
    <w:qFormat/>
    <w:rsid w:val="00A94E2A"/>
    <w:pPr>
      <w:numPr>
        <w:numId w:val="18"/>
      </w:numPr>
      <w:ind w:left="1980"/>
    </w:pPr>
  </w:style>
  <w:style w:type="paragraph" w:customStyle="1" w:styleId="Bullet-3">
    <w:name w:val="Bullet-3"/>
    <w:basedOn w:val="Bullet-2"/>
    <w:qFormat/>
    <w:rsid w:val="0064642A"/>
    <w:pPr>
      <w:numPr>
        <w:ilvl w:val="1"/>
      </w:numPr>
    </w:pPr>
  </w:style>
  <w:style w:type="paragraph" w:customStyle="1" w:styleId="Note-2">
    <w:name w:val="Note-2"/>
    <w:basedOn w:val="Note"/>
    <w:qFormat/>
    <w:rsid w:val="0035519E"/>
    <w:pPr>
      <w:spacing w:before="240"/>
      <w:ind w:left="1800"/>
    </w:pPr>
  </w:style>
  <w:style w:type="paragraph" w:customStyle="1" w:styleId="Numbered-1">
    <w:name w:val="Numbered-1"/>
    <w:basedOn w:val="a1"/>
    <w:uiPriority w:val="99"/>
    <w:qFormat/>
    <w:rsid w:val="005F3034"/>
    <w:pPr>
      <w:keepLines/>
      <w:numPr>
        <w:numId w:val="19"/>
      </w:numPr>
      <w:suppressAutoHyphens/>
    </w:pPr>
  </w:style>
  <w:style w:type="paragraph" w:customStyle="1" w:styleId="Alphabetic-1">
    <w:name w:val="Alphabetic-1"/>
    <w:basedOn w:val="25"/>
    <w:qFormat/>
    <w:rsid w:val="00F82EED"/>
    <w:pPr>
      <w:spacing w:before="0"/>
      <w:ind w:left="0"/>
    </w:pPr>
  </w:style>
  <w:style w:type="paragraph" w:customStyle="1" w:styleId="BodyText4">
    <w:name w:val="Body Text 4"/>
    <w:basedOn w:val="33"/>
    <w:rsid w:val="005726E7"/>
    <w:pPr>
      <w:ind w:left="1800"/>
    </w:pPr>
  </w:style>
  <w:style w:type="paragraph" w:customStyle="1" w:styleId="Indent5">
    <w:name w:val="Indent 5"/>
    <w:basedOn w:val="a2"/>
    <w:qFormat/>
    <w:rsid w:val="005726E7"/>
    <w:pPr>
      <w:ind w:left="1800"/>
    </w:pPr>
  </w:style>
  <w:style w:type="paragraph" w:customStyle="1" w:styleId="Note-4">
    <w:name w:val="Note-4"/>
    <w:basedOn w:val="Note-2"/>
    <w:qFormat/>
    <w:rsid w:val="00312F33"/>
    <w:pPr>
      <w:tabs>
        <w:tab w:val="left" w:pos="2160"/>
      </w:tabs>
      <w:ind w:left="2160"/>
    </w:pPr>
    <w:rPr>
      <w:rFonts w:ascii="Open Sans" w:hAnsi="Open Sans"/>
      <w:sz w:val="19"/>
    </w:rPr>
  </w:style>
  <w:style w:type="paragraph" w:customStyle="1" w:styleId="Bullet-1">
    <w:name w:val="Bullet-1"/>
    <w:basedOn w:val="Bullet1"/>
    <w:qFormat/>
    <w:rsid w:val="00EC124E"/>
  </w:style>
  <w:style w:type="paragraph" w:customStyle="1" w:styleId="DDNNote-1">
    <w:name w:val="DDN Note-1"/>
    <w:uiPriority w:val="99"/>
    <w:qFormat/>
    <w:rsid w:val="00CA611C"/>
    <w:pPr>
      <w:keepLines/>
      <w:pBdr>
        <w:top w:val="single" w:sz="4" w:space="4" w:color="auto"/>
        <w:bottom w:val="single" w:sz="4" w:space="4" w:color="auto"/>
      </w:pBdr>
      <w:spacing w:after="200"/>
      <w:ind w:left="1440" w:right="357" w:hanging="720"/>
    </w:pPr>
    <w:rPr>
      <w:rFonts w:ascii="Open Sans" w:hAnsi="Open Sans" w:cs="Calibri"/>
      <w:sz w:val="18"/>
      <w:szCs w:val="24"/>
    </w:rPr>
  </w:style>
  <w:style w:type="paragraph" w:customStyle="1" w:styleId="Indent6">
    <w:name w:val="Indent 6"/>
    <w:basedOn w:val="Indent5"/>
    <w:qFormat/>
    <w:rsid w:val="00383182"/>
    <w:pPr>
      <w:ind w:left="1980"/>
    </w:pPr>
  </w:style>
  <w:style w:type="paragraph" w:customStyle="1" w:styleId="Citation">
    <w:name w:val="Citation"/>
    <w:basedOn w:val="a2"/>
    <w:qFormat/>
    <w:rsid w:val="003A68A1"/>
    <w:pPr>
      <w:numPr>
        <w:numId w:val="20"/>
      </w:numPr>
      <w:spacing w:before="120"/>
    </w:pPr>
  </w:style>
  <w:style w:type="character" w:customStyle="1" w:styleId="StyleComputerOutput8pt">
    <w:name w:val="Style Computer Output + 8 pt"/>
    <w:basedOn w:val="a3"/>
    <w:rsid w:val="00AC5241"/>
    <w:rPr>
      <w:rFonts w:ascii="Courier New" w:hAnsi="Courier New"/>
      <w:sz w:val="16"/>
    </w:rPr>
  </w:style>
  <w:style w:type="character" w:customStyle="1" w:styleId="StyleRed">
    <w:name w:val="Style Red"/>
    <w:basedOn w:val="a3"/>
    <w:rsid w:val="0005369C"/>
    <w:rPr>
      <w:rFonts w:asciiTheme="minorHAnsi" w:hAnsiTheme="minorHAnsi"/>
      <w:color w:val="FF0000"/>
    </w:rPr>
  </w:style>
  <w:style w:type="character" w:customStyle="1" w:styleId="Red">
    <w:name w:val="Red"/>
    <w:basedOn w:val="a3"/>
    <w:uiPriority w:val="1"/>
    <w:rsid w:val="00AC5241"/>
    <w:rPr>
      <w:rFonts w:ascii="Courier New" w:hAnsi="Courier New"/>
      <w:color w:val="FF0000"/>
      <w:sz w:val="20"/>
    </w:rPr>
  </w:style>
  <w:style w:type="character" w:customStyle="1" w:styleId="SmallCaps">
    <w:name w:val="Small Caps"/>
    <w:basedOn w:val="a3"/>
    <w:uiPriority w:val="1"/>
    <w:qFormat/>
    <w:rsid w:val="00E830FD"/>
    <w:rPr>
      <w:b/>
      <w:caps w:val="0"/>
      <w:smallCaps/>
    </w:rPr>
  </w:style>
  <w:style w:type="paragraph" w:customStyle="1" w:styleId="Indent-1">
    <w:name w:val="Indent-1"/>
    <w:basedOn w:val="a2"/>
    <w:rsid w:val="00833F3B"/>
    <w:pPr>
      <w:tabs>
        <w:tab w:val="left" w:pos="420"/>
      </w:tabs>
      <w:suppressAutoHyphens/>
      <w:autoSpaceDE w:val="0"/>
      <w:autoSpaceDN w:val="0"/>
      <w:adjustRightInd w:val="0"/>
      <w:spacing w:before="180" w:after="0" w:line="240" w:lineRule="atLeast"/>
      <w:ind w:left="720"/>
    </w:pPr>
    <w:rPr>
      <w:rFonts w:eastAsia="Times New Roman" w:cs="ITCCentury Book"/>
      <w:color w:val="000000"/>
      <w:w w:val="0"/>
      <w:szCs w:val="20"/>
    </w:rPr>
  </w:style>
  <w:style w:type="paragraph" w:styleId="TOC3">
    <w:name w:val="toc 3"/>
    <w:aliases w:val="DDN TOC 3"/>
    <w:basedOn w:val="a2"/>
    <w:next w:val="a2"/>
    <w:autoRedefine/>
    <w:uiPriority w:val="39"/>
    <w:unhideWhenUsed/>
    <w:qFormat/>
    <w:rsid w:val="006F05E1"/>
    <w:pPr>
      <w:tabs>
        <w:tab w:val="left" w:pos="1440"/>
        <w:tab w:val="right" w:leader="dot" w:pos="9356"/>
      </w:tabs>
      <w:spacing w:before="100"/>
    </w:pPr>
    <w:rPr>
      <w:rFonts w:ascii="Raleway" w:eastAsia="Calibri" w:hAnsi="Raleway" w:cs="Times New Roman"/>
      <w:noProof/>
      <w:szCs w:val="22"/>
    </w:rPr>
  </w:style>
  <w:style w:type="character" w:customStyle="1" w:styleId="10">
    <w:name w:val="标题 1 字符"/>
    <w:basedOn w:val="a3"/>
    <w:link w:val="1"/>
    <w:uiPriority w:val="1"/>
    <w:rsid w:val="007944E9"/>
    <w:rPr>
      <w:rFonts w:ascii="Raleway" w:hAnsi="Raleway"/>
      <w:b/>
      <w:color w:val="AB0000"/>
      <w:sz w:val="32"/>
      <w:szCs w:val="18"/>
    </w:rPr>
  </w:style>
  <w:style w:type="character" w:customStyle="1" w:styleId="23">
    <w:name w:val="标题 2 字符"/>
    <w:basedOn w:val="a3"/>
    <w:link w:val="21"/>
    <w:uiPriority w:val="1"/>
    <w:rsid w:val="007944E9"/>
    <w:rPr>
      <w:rFonts w:ascii="Raleway" w:eastAsia="Arial" w:hAnsi="Raleway"/>
      <w:b/>
      <w:bCs/>
      <w:color w:val="AB0000"/>
      <w:sz w:val="28"/>
      <w:szCs w:val="18"/>
    </w:rPr>
  </w:style>
  <w:style w:type="paragraph" w:customStyle="1" w:styleId="Note-2Start">
    <w:name w:val="Note-2 Start"/>
    <w:basedOn w:val="a2"/>
    <w:qFormat/>
    <w:rsid w:val="005B3BE6"/>
    <w:pPr>
      <w:pBdr>
        <w:top w:val="single" w:sz="4" w:space="1" w:color="auto"/>
      </w:pBdr>
      <w:ind w:left="1080"/>
    </w:pPr>
  </w:style>
  <w:style w:type="paragraph" w:customStyle="1" w:styleId="Note-2End">
    <w:name w:val="Note-2 End"/>
    <w:basedOn w:val="a2"/>
    <w:qFormat/>
    <w:rsid w:val="005B3BE6"/>
    <w:pPr>
      <w:pBdr>
        <w:top w:val="single" w:sz="4" w:space="1" w:color="auto"/>
      </w:pBdr>
      <w:spacing w:before="100" w:beforeAutospacing="1" w:line="40" w:lineRule="exact"/>
      <w:ind w:left="1080"/>
    </w:pPr>
    <w:rPr>
      <w:sz w:val="4"/>
    </w:rPr>
  </w:style>
  <w:style w:type="paragraph" w:customStyle="1" w:styleId="Indent4">
    <w:name w:val="Indent 4"/>
    <w:basedOn w:val="Indent3"/>
    <w:qFormat/>
    <w:rsid w:val="00DA68BE"/>
    <w:pPr>
      <w:spacing w:line="240" w:lineRule="auto"/>
    </w:pPr>
  </w:style>
  <w:style w:type="paragraph" w:customStyle="1" w:styleId="Step-1">
    <w:name w:val="Step-1"/>
    <w:basedOn w:val="Body-2"/>
    <w:qFormat/>
    <w:rsid w:val="00EA7639"/>
    <w:pPr>
      <w:ind w:left="1800" w:hanging="720"/>
    </w:pPr>
  </w:style>
  <w:style w:type="paragraph" w:customStyle="1" w:styleId="Step1More">
    <w:name w:val="Step 1 More"/>
    <w:basedOn w:val="Step-1"/>
    <w:qFormat/>
    <w:rsid w:val="00DA68BE"/>
    <w:pPr>
      <w:ind w:left="1797" w:firstLine="0"/>
    </w:pPr>
  </w:style>
  <w:style w:type="paragraph" w:customStyle="1" w:styleId="Note-3Start">
    <w:name w:val="Note-3 Start"/>
    <w:basedOn w:val="Note-2Start"/>
    <w:rsid w:val="00D8172C"/>
  </w:style>
  <w:style w:type="paragraph" w:customStyle="1" w:styleId="Note-3End">
    <w:name w:val="Note-3 End"/>
    <w:basedOn w:val="Note-2End"/>
    <w:rsid w:val="00D8172C"/>
    <w:pPr>
      <w:ind w:left="1800"/>
    </w:pPr>
  </w:style>
  <w:style w:type="character" w:customStyle="1" w:styleId="42">
    <w:name w:val="标题 4 字符"/>
    <w:basedOn w:val="a3"/>
    <w:link w:val="41"/>
    <w:rsid w:val="007B7848"/>
    <w:rPr>
      <w:rFonts w:ascii="Raleway" w:eastAsia="Arial" w:hAnsi="Raleway"/>
      <w:b/>
      <w:bCs/>
      <w:color w:val="AB0000"/>
      <w:sz w:val="22"/>
      <w:szCs w:val="18"/>
    </w:rPr>
  </w:style>
  <w:style w:type="paragraph" w:customStyle="1" w:styleId="StyleHeading4Left0Hanging05">
    <w:name w:val="Style Heading 4 + Left:  0&quot; Hanging:  0.5&quot;"/>
    <w:basedOn w:val="41"/>
    <w:rsid w:val="00B463FA"/>
    <w:rPr>
      <w:rFonts w:eastAsia="Times New Roman"/>
    </w:rPr>
  </w:style>
  <w:style w:type="character" w:customStyle="1" w:styleId="Bold">
    <w:name w:val="Bold"/>
    <w:qFormat/>
    <w:rsid w:val="001222E2"/>
    <w:rPr>
      <w:b/>
      <w:i w:val="0"/>
    </w:rPr>
  </w:style>
  <w:style w:type="paragraph" w:customStyle="1" w:styleId="Indent-3">
    <w:name w:val="Indent-3"/>
    <w:basedOn w:val="a2"/>
    <w:qFormat/>
    <w:rsid w:val="00E765A1"/>
    <w:pPr>
      <w:autoSpaceDE w:val="0"/>
      <w:autoSpaceDN w:val="0"/>
      <w:adjustRightInd w:val="0"/>
      <w:spacing w:before="180" w:after="120"/>
      <w:ind w:left="1440"/>
    </w:pPr>
    <w:rPr>
      <w:szCs w:val="20"/>
    </w:rPr>
  </w:style>
  <w:style w:type="paragraph" w:customStyle="1" w:styleId="Note-3">
    <w:name w:val="Note-3"/>
    <w:basedOn w:val="Note2"/>
    <w:qFormat/>
    <w:rsid w:val="000F17E3"/>
    <w:pPr>
      <w:ind w:left="1800"/>
    </w:pPr>
  </w:style>
  <w:style w:type="paragraph" w:customStyle="1" w:styleId="Indent7">
    <w:name w:val="Indent 7"/>
    <w:basedOn w:val="Indent6"/>
    <w:qFormat/>
    <w:rsid w:val="00265822"/>
    <w:pPr>
      <w:ind w:left="2700"/>
    </w:pPr>
  </w:style>
  <w:style w:type="paragraph" w:customStyle="1" w:styleId="Indent8">
    <w:name w:val="Indent 8"/>
    <w:basedOn w:val="Indent7"/>
    <w:qFormat/>
    <w:rsid w:val="004E36D8"/>
    <w:pPr>
      <w:ind w:left="3060"/>
    </w:pPr>
  </w:style>
  <w:style w:type="paragraph" w:customStyle="1" w:styleId="Note-5">
    <w:name w:val="Note-5"/>
    <w:basedOn w:val="Note-4"/>
    <w:qFormat/>
    <w:rsid w:val="00230792"/>
    <w:pPr>
      <w:ind w:left="2880"/>
    </w:pPr>
  </w:style>
  <w:style w:type="paragraph" w:customStyle="1" w:styleId="DDNCommandDeclaration">
    <w:name w:val="DDN Command Declaration"/>
    <w:basedOn w:val="a2"/>
    <w:link w:val="DDNCommandDeclarationChar"/>
    <w:qFormat/>
    <w:rsid w:val="00AC5241"/>
    <w:pPr>
      <w:tabs>
        <w:tab w:val="left" w:pos="144"/>
      </w:tabs>
      <w:ind w:left="720"/>
      <w:contextualSpacing/>
    </w:pPr>
    <w:rPr>
      <w:rFonts w:ascii="Courier New" w:eastAsia="Times New Roman" w:hAnsi="Courier New" w:cs="Times New Roman"/>
      <w:b/>
      <w:noProof/>
      <w:szCs w:val="20"/>
    </w:rPr>
  </w:style>
  <w:style w:type="paragraph" w:customStyle="1" w:styleId="HeadingRunIn">
    <w:name w:val="HeadingRunIn"/>
    <w:next w:val="a2"/>
    <w:rsid w:val="003420F6"/>
    <w:pPr>
      <w:keepNext/>
      <w:autoSpaceDE w:val="0"/>
      <w:autoSpaceDN w:val="0"/>
      <w:adjustRightInd w:val="0"/>
      <w:spacing w:before="120" w:after="120" w:line="280" w:lineRule="atLeast"/>
      <w:ind w:left="737"/>
    </w:pPr>
    <w:rPr>
      <w:rFonts w:ascii="Open Sans" w:eastAsiaTheme="minorHAnsi" w:hAnsi="Open Sans"/>
      <w:b/>
      <w:bCs/>
      <w:color w:val="AB0000"/>
      <w:w w:val="0"/>
      <w:szCs w:val="24"/>
    </w:rPr>
  </w:style>
  <w:style w:type="paragraph" w:customStyle="1" w:styleId="Table-Heads">
    <w:name w:val="Table-Heads"/>
    <w:basedOn w:val="TableCellHeader"/>
    <w:qFormat/>
    <w:rsid w:val="00560867"/>
    <w:pPr>
      <w:jc w:val="left"/>
    </w:pPr>
    <w:rPr>
      <w:rFonts w:ascii="Myriad Pro" w:hAnsi="Myriad Pro"/>
    </w:rPr>
  </w:style>
  <w:style w:type="paragraph" w:customStyle="1" w:styleId="FirstParagraph">
    <w:name w:val="First Paragraph"/>
    <w:basedOn w:val="ae"/>
    <w:next w:val="ae"/>
    <w:qFormat/>
    <w:rsid w:val="002D2953"/>
    <w:pPr>
      <w:spacing w:before="180" w:after="180"/>
      <w:ind w:left="0"/>
    </w:pPr>
    <w:rPr>
      <w:rFonts w:asciiTheme="minorHAnsi" w:eastAsiaTheme="minorHAnsi" w:hAnsiTheme="minorHAnsi" w:cstheme="minorBidi"/>
    </w:rPr>
  </w:style>
  <w:style w:type="character" w:customStyle="1" w:styleId="VerbatimChar">
    <w:name w:val="Verbatim Char"/>
    <w:basedOn w:val="a3"/>
    <w:link w:val="SourceCode"/>
    <w:rsid w:val="00636975"/>
    <w:rPr>
      <w:rFonts w:ascii="Courier" w:hAnsi="Courier"/>
      <w:sz w:val="18"/>
      <w:szCs w:val="18"/>
    </w:rPr>
  </w:style>
  <w:style w:type="paragraph" w:customStyle="1" w:styleId="SourceCode">
    <w:name w:val="Source Code"/>
    <w:basedOn w:val="a2"/>
    <w:link w:val="VerbatimChar"/>
    <w:qFormat/>
    <w:rsid w:val="00636975"/>
    <w:pPr>
      <w:keepLines/>
      <w:wordWrap w:val="0"/>
      <w:ind w:left="720"/>
    </w:pPr>
    <w:rPr>
      <w:rFonts w:ascii="Courier" w:hAnsi="Courier" w:cs="Times New Roman"/>
      <w:sz w:val="18"/>
      <w:szCs w:val="18"/>
    </w:rPr>
  </w:style>
  <w:style w:type="paragraph" w:customStyle="1" w:styleId="DefinitionTerm">
    <w:name w:val="Definition Term"/>
    <w:basedOn w:val="a2"/>
    <w:next w:val="a2"/>
    <w:rsid w:val="00CC7E5D"/>
    <w:pPr>
      <w:keepNext/>
      <w:keepLines/>
    </w:pPr>
    <w:rPr>
      <w:rFonts w:asciiTheme="minorHAnsi" w:eastAsiaTheme="minorHAnsi" w:hAnsiTheme="minorHAnsi" w:cstheme="minorBidi"/>
      <w:b/>
    </w:rPr>
  </w:style>
  <w:style w:type="paragraph" w:customStyle="1" w:styleId="StyleNormalWeb10pt">
    <w:name w:val="Style Normal (Web) + 10 pt"/>
    <w:basedOn w:val="afff9"/>
    <w:rsid w:val="004E04D5"/>
    <w:rPr>
      <w:rFonts w:ascii="ITCCentury Book" w:hAnsi="ITCCentury Book"/>
      <w:sz w:val="20"/>
    </w:rPr>
  </w:style>
  <w:style w:type="paragraph" w:customStyle="1" w:styleId="DDNDisclaimer">
    <w:name w:val="DDN Disclaimer"/>
    <w:basedOn w:val="a2"/>
    <w:qFormat/>
    <w:rsid w:val="00221C1D"/>
    <w:pPr>
      <w:tabs>
        <w:tab w:val="left" w:pos="1800"/>
      </w:tabs>
      <w:spacing w:before="220"/>
      <w:jc w:val="both"/>
    </w:pPr>
    <w:rPr>
      <w:rFonts w:ascii="Open Sans" w:eastAsia="Calibri" w:hAnsi="Open Sans" w:cs="Times New Roman"/>
      <w:sz w:val="18"/>
      <w:szCs w:val="22"/>
    </w:rPr>
  </w:style>
  <w:style w:type="paragraph" w:customStyle="1" w:styleId="DDNHeader">
    <w:name w:val="DDN Header"/>
    <w:basedOn w:val="a2"/>
    <w:next w:val="a2"/>
    <w:qFormat/>
    <w:rsid w:val="00D354C4"/>
    <w:rPr>
      <w:rFonts w:ascii="Open Sans" w:eastAsia="Calibri" w:hAnsi="Open Sans" w:cs="Times New Roman"/>
      <w:color w:val="AB0000"/>
      <w:szCs w:val="22"/>
    </w:rPr>
  </w:style>
  <w:style w:type="paragraph" w:customStyle="1" w:styleId="DDNAppendixH3">
    <w:name w:val="DDN Appendix H3"/>
    <w:basedOn w:val="a2"/>
    <w:next w:val="ae"/>
    <w:qFormat/>
    <w:rsid w:val="00D63E29"/>
    <w:pPr>
      <w:keepNext/>
      <w:keepLines/>
      <w:numPr>
        <w:ilvl w:val="2"/>
        <w:numId w:val="26"/>
      </w:numPr>
      <w:suppressAutoHyphens/>
      <w:spacing w:before="280"/>
      <w:outlineLvl w:val="2"/>
    </w:pPr>
    <w:rPr>
      <w:rFonts w:ascii="Raleway" w:eastAsia="Arial" w:hAnsi="Raleway" w:cs="Times New Roman"/>
      <w:b/>
      <w:bCs/>
      <w:color w:val="AB0000"/>
      <w:sz w:val="24"/>
      <w:szCs w:val="18"/>
    </w:rPr>
  </w:style>
  <w:style w:type="paragraph" w:customStyle="1" w:styleId="DDNTableEntry">
    <w:name w:val="DDN Table Entry"/>
    <w:basedOn w:val="DDNTableHeader"/>
    <w:qFormat/>
    <w:rsid w:val="00325BC2"/>
    <w:rPr>
      <w:b w:val="0"/>
    </w:rPr>
  </w:style>
  <w:style w:type="paragraph" w:customStyle="1" w:styleId="DDNTableEntryCommand">
    <w:name w:val="DDN Table Entry Command"/>
    <w:basedOn w:val="DDNTableEntry"/>
    <w:qFormat/>
    <w:rsid w:val="00325BC2"/>
    <w:rPr>
      <w:rFonts w:ascii="Courier New" w:hAnsi="Courier New"/>
    </w:rPr>
  </w:style>
  <w:style w:type="paragraph" w:customStyle="1" w:styleId="DDNTableNote">
    <w:name w:val="DDN Table Note"/>
    <w:basedOn w:val="DDNTableEntry"/>
    <w:qFormat/>
    <w:rsid w:val="00325BC2"/>
    <w:pPr>
      <w:numPr>
        <w:numId w:val="27"/>
      </w:numPr>
      <w:spacing w:before="0"/>
    </w:pPr>
  </w:style>
  <w:style w:type="paragraph" w:customStyle="1" w:styleId="DDNComputerIO">
    <w:name w:val="DDN Computer IO"/>
    <w:basedOn w:val="ae"/>
    <w:link w:val="DDNComputerIOChar"/>
    <w:qFormat/>
    <w:rsid w:val="00AC5241"/>
    <w:pPr>
      <w:contextualSpacing/>
    </w:pPr>
    <w:rPr>
      <w:rFonts w:ascii="Courier New" w:hAnsi="Courier New"/>
      <w:noProof/>
      <w:sz w:val="18"/>
    </w:rPr>
  </w:style>
  <w:style w:type="character" w:customStyle="1" w:styleId="DDNExampleUserInput">
    <w:name w:val="DDN Example User Input"/>
    <w:qFormat/>
    <w:rsid w:val="00DA6B0D"/>
    <w:rPr>
      <w:noProof/>
      <w:color w:val="0070C0"/>
    </w:rPr>
  </w:style>
  <w:style w:type="character" w:customStyle="1" w:styleId="DDNComputerIOChar">
    <w:name w:val="DDN Computer IO Char"/>
    <w:basedOn w:val="af"/>
    <w:link w:val="DDNComputerIO"/>
    <w:rsid w:val="00AC5241"/>
    <w:rPr>
      <w:rFonts w:ascii="Courier New" w:hAnsi="Courier New" w:cs="Calibri"/>
      <w:noProof/>
      <w:sz w:val="18"/>
      <w:szCs w:val="24"/>
    </w:rPr>
  </w:style>
  <w:style w:type="paragraph" w:customStyle="1" w:styleId="DDNBullet3">
    <w:name w:val="DDN Bullet 3"/>
    <w:basedOn w:val="DDNBullet2"/>
    <w:uiPriority w:val="99"/>
    <w:qFormat/>
    <w:rsid w:val="004D19AF"/>
    <w:pPr>
      <w:numPr>
        <w:ilvl w:val="1"/>
        <w:numId w:val="30"/>
      </w:numPr>
      <w:tabs>
        <w:tab w:val="clear" w:pos="144"/>
      </w:tabs>
    </w:pPr>
  </w:style>
  <w:style w:type="paragraph" w:customStyle="1" w:styleId="Body-1">
    <w:name w:val="Body-1"/>
    <w:basedOn w:val="a2"/>
    <w:qFormat/>
    <w:rsid w:val="00B808D4"/>
    <w:pPr>
      <w:spacing w:before="120" w:line="260" w:lineRule="exact"/>
      <w:ind w:left="720"/>
    </w:pPr>
  </w:style>
  <w:style w:type="character" w:styleId="afffff2">
    <w:name w:val="Strong"/>
    <w:basedOn w:val="a3"/>
    <w:uiPriority w:val="22"/>
    <w:qFormat/>
    <w:rsid w:val="002F055C"/>
    <w:rPr>
      <w:b/>
      <w:bCs/>
    </w:rPr>
  </w:style>
  <w:style w:type="paragraph" w:customStyle="1" w:styleId="Command">
    <w:name w:val="Command"/>
    <w:basedOn w:val="a2"/>
    <w:link w:val="CommandChar"/>
    <w:qFormat/>
    <w:rsid w:val="00BF0539"/>
    <w:pPr>
      <w:ind w:left="1077"/>
      <w:contextualSpacing/>
    </w:pPr>
    <w:rPr>
      <w:rFonts w:ascii="Courier New" w:hAnsi="Courier New" w:cs="Courier New"/>
      <w:b/>
      <w:color w:val="000000" w:themeColor="text1"/>
      <w:szCs w:val="20"/>
    </w:rPr>
  </w:style>
  <w:style w:type="paragraph" w:customStyle="1" w:styleId="ComputerOutput">
    <w:name w:val="Computer Output"/>
    <w:basedOn w:val="DDNComputerIO"/>
    <w:qFormat/>
    <w:rsid w:val="00AC5241"/>
    <w:pPr>
      <w:pBdr>
        <w:top w:val="single" w:sz="4" w:space="6" w:color="auto"/>
        <w:left w:val="single" w:sz="4" w:space="4" w:color="auto"/>
        <w:bottom w:val="single" w:sz="4" w:space="6" w:color="auto"/>
        <w:right w:val="single" w:sz="4" w:space="4" w:color="auto"/>
      </w:pBdr>
      <w:ind w:left="805"/>
    </w:pPr>
    <w:rPr>
      <w:rFonts w:cs="Courier New"/>
      <w:szCs w:val="16"/>
    </w:rPr>
  </w:style>
  <w:style w:type="paragraph" w:customStyle="1" w:styleId="DDNHeading2">
    <w:name w:val="DDN Heading 2"/>
    <w:basedOn w:val="21"/>
    <w:next w:val="a2"/>
    <w:qFormat/>
    <w:rsid w:val="00456E65"/>
    <w:pPr>
      <w:suppressAutoHyphens w:val="0"/>
      <w:spacing w:before="360" w:after="240" w:line="264" w:lineRule="auto"/>
      <w:ind w:left="1077" w:hanging="1077"/>
    </w:pPr>
    <w:rPr>
      <w:rFonts w:ascii="Myriad Pro" w:eastAsia="Times New Roman" w:hAnsi="Myriad Pro"/>
      <w:color w:val="AC0000"/>
      <w:szCs w:val="26"/>
    </w:rPr>
  </w:style>
  <w:style w:type="character" w:customStyle="1" w:styleId="DDNFilepath">
    <w:name w:val="DDN File path"/>
    <w:uiPriority w:val="1"/>
    <w:qFormat/>
    <w:rsid w:val="00456E65"/>
    <w:rPr>
      <w:i/>
      <w:color w:val="auto"/>
    </w:rPr>
  </w:style>
  <w:style w:type="paragraph" w:customStyle="1" w:styleId="DDNImportant-1">
    <w:name w:val="DDN Important-1"/>
    <w:basedOn w:val="a2"/>
    <w:next w:val="ae"/>
    <w:uiPriority w:val="99"/>
    <w:qFormat/>
    <w:rsid w:val="00CA611C"/>
    <w:pPr>
      <w:keepLines/>
      <w:pBdr>
        <w:top w:val="single" w:sz="4" w:space="4" w:color="auto"/>
        <w:bottom w:val="single" w:sz="4" w:space="4" w:color="auto"/>
      </w:pBdr>
      <w:tabs>
        <w:tab w:val="left" w:pos="2160"/>
      </w:tabs>
      <w:spacing w:before="140" w:after="140"/>
      <w:ind w:left="1945" w:hanging="1225"/>
    </w:pPr>
    <w:rPr>
      <w:rFonts w:ascii="Open Sans" w:eastAsia="Calibri" w:hAnsi="Open Sans" w:cs="Times New Roman"/>
      <w:sz w:val="18"/>
      <w:szCs w:val="20"/>
    </w:rPr>
  </w:style>
  <w:style w:type="paragraph" w:customStyle="1" w:styleId="DDNFooter">
    <w:name w:val="DDN Footer"/>
    <w:basedOn w:val="a2"/>
    <w:qFormat/>
    <w:rsid w:val="00CA57B9"/>
    <w:pPr>
      <w:tabs>
        <w:tab w:val="right" w:pos="8550"/>
        <w:tab w:val="right" w:pos="8730"/>
        <w:tab w:val="right" w:pos="9000"/>
      </w:tabs>
      <w:spacing w:before="120" w:after="0"/>
      <w:ind w:left="360"/>
    </w:pPr>
    <w:rPr>
      <w:rFonts w:ascii="Open Sans" w:eastAsia="Calibri" w:hAnsi="Open Sans" w:cs="Times New Roman"/>
      <w:sz w:val="16"/>
      <w:szCs w:val="22"/>
    </w:rPr>
  </w:style>
  <w:style w:type="paragraph" w:customStyle="1" w:styleId="DDNCorporate">
    <w:name w:val="DDN Corporate"/>
    <w:basedOn w:val="a2"/>
    <w:qFormat/>
    <w:rsid w:val="009E7056"/>
    <w:pPr>
      <w:spacing w:after="0"/>
      <w:jc w:val="both"/>
    </w:pPr>
    <w:rPr>
      <w:rFonts w:ascii="Raleway" w:eastAsia="Calibri" w:hAnsi="Raleway" w:cs="Times New Roman"/>
      <w:b/>
      <w:color w:val="AB0000"/>
      <w:sz w:val="18"/>
      <w:szCs w:val="18"/>
    </w:rPr>
  </w:style>
  <w:style w:type="character" w:customStyle="1" w:styleId="searchhit">
    <w:name w:val="search_hit"/>
    <w:basedOn w:val="a3"/>
    <w:rsid w:val="00C54088"/>
  </w:style>
  <w:style w:type="character" w:customStyle="1" w:styleId="NoteHead">
    <w:name w:val="Note Head"/>
    <w:basedOn w:val="a3"/>
    <w:uiPriority w:val="1"/>
    <w:qFormat/>
    <w:rsid w:val="009C7279"/>
    <w:rPr>
      <w:rFonts w:ascii="Open Sans" w:hAnsi="Open Sans"/>
      <w:b/>
      <w:i w:val="0"/>
      <w:caps w:val="0"/>
      <w:smallCaps/>
    </w:rPr>
  </w:style>
  <w:style w:type="character" w:customStyle="1" w:styleId="DDNField">
    <w:name w:val="DDN Field"/>
    <w:uiPriority w:val="1"/>
    <w:qFormat/>
    <w:rsid w:val="009C7279"/>
    <w:rPr>
      <w:color w:val="0000FF"/>
    </w:rPr>
  </w:style>
  <w:style w:type="character" w:customStyle="1" w:styleId="afffff3">
    <w:name w:val="注释标题 字符"/>
    <w:basedOn w:val="a3"/>
    <w:link w:val="afffff4"/>
    <w:rsid w:val="0097254C"/>
    <w:rPr>
      <w:rFonts w:ascii="Open Sans" w:hAnsi="Open Sans" w:cs="Calibri"/>
      <w:b/>
      <w:smallCaps/>
      <w:sz w:val="19"/>
      <w:szCs w:val="24"/>
    </w:rPr>
  </w:style>
  <w:style w:type="paragraph" w:styleId="afffff4">
    <w:name w:val="Note Heading"/>
    <w:basedOn w:val="a2"/>
    <w:next w:val="a2"/>
    <w:link w:val="afffff3"/>
    <w:unhideWhenUsed/>
    <w:rsid w:val="0097254C"/>
    <w:pPr>
      <w:spacing w:before="120" w:after="60"/>
    </w:pPr>
    <w:rPr>
      <w:rFonts w:ascii="Open Sans" w:hAnsi="Open Sans"/>
      <w:b/>
      <w:smallCaps/>
      <w:sz w:val="19"/>
    </w:rPr>
  </w:style>
  <w:style w:type="character" w:customStyle="1" w:styleId="NoteHeadingChar1">
    <w:name w:val="Note Heading Char1"/>
    <w:basedOn w:val="a3"/>
    <w:rsid w:val="0097254C"/>
    <w:rPr>
      <w:rFonts w:ascii="ITCCentury Book" w:hAnsi="ITCCentury Book" w:cs="Calibri"/>
      <w:szCs w:val="24"/>
    </w:rPr>
  </w:style>
  <w:style w:type="character" w:customStyle="1" w:styleId="DDNExampleCommandChar">
    <w:name w:val="DDN Example Command Char"/>
    <w:basedOn w:val="a3"/>
    <w:link w:val="DDNExampleCommand"/>
    <w:locked/>
    <w:rsid w:val="003D11C5"/>
    <w:rPr>
      <w:rFonts w:ascii="Courier New" w:hAnsi="Courier New" w:cs="Courier New"/>
      <w:noProof/>
      <w:sz w:val="18"/>
      <w:szCs w:val="18"/>
    </w:rPr>
  </w:style>
  <w:style w:type="paragraph" w:customStyle="1" w:styleId="DDNExampleCommand">
    <w:name w:val="DDN Example Command"/>
    <w:basedOn w:val="a2"/>
    <w:link w:val="DDNExampleCommandChar"/>
    <w:qFormat/>
    <w:rsid w:val="003D11C5"/>
    <w:pPr>
      <w:pBdr>
        <w:top w:val="single" w:sz="4" w:space="4" w:color="auto"/>
        <w:left w:val="single" w:sz="4" w:space="4" w:color="auto"/>
        <w:bottom w:val="single" w:sz="4" w:space="6" w:color="auto"/>
        <w:right w:val="single" w:sz="4" w:space="4" w:color="auto"/>
      </w:pBdr>
      <w:ind w:left="805"/>
      <w:contextualSpacing/>
    </w:pPr>
    <w:rPr>
      <w:rFonts w:ascii="Courier New" w:hAnsi="Courier New" w:cs="Courier New"/>
      <w:noProof/>
      <w:sz w:val="18"/>
      <w:szCs w:val="18"/>
    </w:rPr>
  </w:style>
  <w:style w:type="paragraph" w:customStyle="1" w:styleId="DDNExample">
    <w:name w:val="DDN Example"/>
    <w:basedOn w:val="DDNExampleCommand"/>
    <w:link w:val="DDNExampleChar"/>
    <w:qFormat/>
    <w:rsid w:val="003D11C5"/>
  </w:style>
  <w:style w:type="character" w:customStyle="1" w:styleId="DDNExampleChar">
    <w:name w:val="DDN Example Char"/>
    <w:basedOn w:val="a3"/>
    <w:link w:val="DDNExample"/>
    <w:rsid w:val="003D11C5"/>
    <w:rPr>
      <w:rFonts w:ascii="Courier New" w:hAnsi="Courier New" w:cs="Courier New"/>
      <w:noProof/>
      <w:sz w:val="18"/>
      <w:szCs w:val="18"/>
    </w:rPr>
  </w:style>
  <w:style w:type="numbering" w:styleId="111111">
    <w:name w:val="Outline List 1"/>
    <w:basedOn w:val="a5"/>
    <w:unhideWhenUsed/>
    <w:rsid w:val="00857541"/>
    <w:pPr>
      <w:numPr>
        <w:numId w:val="32"/>
      </w:numPr>
    </w:pPr>
  </w:style>
  <w:style w:type="numbering" w:styleId="a0">
    <w:name w:val="Outline List 3"/>
    <w:basedOn w:val="a5"/>
    <w:unhideWhenUsed/>
    <w:rsid w:val="00857541"/>
    <w:pPr>
      <w:numPr>
        <w:numId w:val="33"/>
      </w:numPr>
    </w:pPr>
  </w:style>
  <w:style w:type="table" w:customStyle="1" w:styleId="12">
    <w:name w:val="彩色网格1"/>
    <w:basedOn w:val="a4"/>
    <w:rsid w:val="00857541"/>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rsid w:val="00857541"/>
    <w:rPr>
      <w:color w:val="000000" w:themeColor="text1"/>
    </w:rPr>
    <w:tblPr>
      <w:tblStyleRowBandSize w:val="1"/>
      <w:tblStyleColBandSize w:val="1"/>
      <w:tblBorders>
        <w:insideH w:val="single" w:sz="4" w:space="0" w:color="FFFFFF" w:themeColor="background1"/>
      </w:tblBorders>
    </w:tblPr>
    <w:tcPr>
      <w:shd w:val="clear" w:color="auto" w:fill="EFFFC0" w:themeFill="accent1" w:themeFillTint="33"/>
    </w:tcPr>
    <w:tblStylePr w:type="firstRow">
      <w:rPr>
        <w:b/>
        <w:bCs/>
      </w:rPr>
      <w:tblPr/>
      <w:tcPr>
        <w:shd w:val="clear" w:color="auto" w:fill="DFFF82" w:themeFill="accent1" w:themeFillTint="66"/>
      </w:tcPr>
    </w:tblStylePr>
    <w:tblStylePr w:type="lastRow">
      <w:rPr>
        <w:b/>
        <w:bCs/>
        <w:color w:val="000000" w:themeColor="text1"/>
      </w:rPr>
      <w:tblPr/>
      <w:tcPr>
        <w:shd w:val="clear" w:color="auto" w:fill="DFFF82" w:themeFill="accent1" w:themeFillTint="66"/>
      </w:tcPr>
    </w:tblStylePr>
    <w:tblStylePr w:type="firstCol">
      <w:rPr>
        <w:color w:val="FFFFFF" w:themeColor="background1"/>
      </w:rPr>
      <w:tblPr/>
      <w:tcPr>
        <w:shd w:val="clear" w:color="auto" w:fill="6E9400" w:themeFill="accent1" w:themeFillShade="BF"/>
      </w:tcPr>
    </w:tblStylePr>
    <w:tblStylePr w:type="lastCol">
      <w:rPr>
        <w:color w:val="FFFFFF" w:themeColor="background1"/>
      </w:rPr>
      <w:tblPr/>
      <w:tcPr>
        <w:shd w:val="clear" w:color="auto" w:fill="6E9400" w:themeFill="accent1" w:themeFillShade="BF"/>
      </w:tc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2">
    <w:name w:val="Colorful Grid Accent 2"/>
    <w:basedOn w:val="a4"/>
    <w:rsid w:val="00857541"/>
    <w:rPr>
      <w:color w:val="000000" w:themeColor="text1"/>
    </w:rPr>
    <w:tblPr>
      <w:tblStyleRowBandSize w:val="1"/>
      <w:tblStyleColBandSize w:val="1"/>
      <w:tblBorders>
        <w:insideH w:val="single" w:sz="4" w:space="0" w:color="FFFFFF" w:themeColor="background1"/>
      </w:tblBorders>
    </w:tblPr>
    <w:tcPr>
      <w:shd w:val="clear" w:color="auto" w:fill="E3E0DC" w:themeFill="accent2" w:themeFillTint="33"/>
    </w:tcPr>
    <w:tblStylePr w:type="firstRow">
      <w:rPr>
        <w:b/>
        <w:bCs/>
      </w:rPr>
      <w:tblPr/>
      <w:tcPr>
        <w:shd w:val="clear" w:color="auto" w:fill="C8C3BA" w:themeFill="accent2" w:themeFillTint="66"/>
      </w:tcPr>
    </w:tblStylePr>
    <w:tblStylePr w:type="lastRow">
      <w:rPr>
        <w:b/>
        <w:bCs/>
        <w:color w:val="000000" w:themeColor="text1"/>
      </w:rPr>
      <w:tblPr/>
      <w:tcPr>
        <w:shd w:val="clear" w:color="auto" w:fill="C8C3BA" w:themeFill="accent2" w:themeFillTint="66"/>
      </w:tcPr>
    </w:tblStylePr>
    <w:tblStylePr w:type="firstCol">
      <w:rPr>
        <w:color w:val="FFFFFF" w:themeColor="background1"/>
      </w:rPr>
      <w:tblPr/>
      <w:tcPr>
        <w:shd w:val="clear" w:color="auto" w:fill="544D43" w:themeFill="accent2" w:themeFillShade="BF"/>
      </w:tcPr>
    </w:tblStylePr>
    <w:tblStylePr w:type="lastCol">
      <w:rPr>
        <w:color w:val="FFFFFF" w:themeColor="background1"/>
      </w:rPr>
      <w:tblPr/>
      <w:tcPr>
        <w:shd w:val="clear" w:color="auto" w:fill="544D43" w:themeFill="accent2" w:themeFillShade="BF"/>
      </w:tc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3">
    <w:name w:val="Colorful Grid Accent 3"/>
    <w:basedOn w:val="a4"/>
    <w:rsid w:val="00857541"/>
    <w:rPr>
      <w:color w:val="000000" w:themeColor="text1"/>
    </w:rPr>
    <w:tblPr>
      <w:tblStyleRowBandSize w:val="1"/>
      <w:tblStyleColBandSize w:val="1"/>
      <w:tblBorders>
        <w:insideH w:val="single" w:sz="4" w:space="0" w:color="FFFFFF" w:themeColor="background1"/>
      </w:tblBorders>
    </w:tblPr>
    <w:tcPr>
      <w:shd w:val="clear" w:color="auto" w:fill="FFE0CC" w:themeFill="accent3" w:themeFillTint="33"/>
    </w:tcPr>
    <w:tblStylePr w:type="firstRow">
      <w:rPr>
        <w:b/>
        <w:bCs/>
      </w:rPr>
      <w:tblPr/>
      <w:tcPr>
        <w:shd w:val="clear" w:color="auto" w:fill="FFC299" w:themeFill="accent3" w:themeFillTint="66"/>
      </w:tcPr>
    </w:tblStylePr>
    <w:tblStylePr w:type="lastRow">
      <w:rPr>
        <w:b/>
        <w:bCs/>
        <w:color w:val="000000" w:themeColor="text1"/>
      </w:rPr>
      <w:tblPr/>
      <w:tcPr>
        <w:shd w:val="clear" w:color="auto" w:fill="FFC299" w:themeFill="accent3" w:themeFillTint="66"/>
      </w:tcPr>
    </w:tblStylePr>
    <w:tblStylePr w:type="firstCol">
      <w:rPr>
        <w:color w:val="FFFFFF" w:themeColor="background1"/>
      </w:rPr>
      <w:tblPr/>
      <w:tcPr>
        <w:shd w:val="clear" w:color="auto" w:fill="BF4D00" w:themeFill="accent3" w:themeFillShade="BF"/>
      </w:tcPr>
    </w:tblStylePr>
    <w:tblStylePr w:type="lastCol">
      <w:rPr>
        <w:color w:val="FFFFFF" w:themeColor="background1"/>
      </w:rPr>
      <w:tblPr/>
      <w:tcPr>
        <w:shd w:val="clear" w:color="auto" w:fill="BF4D00" w:themeFill="accent3" w:themeFillShade="BF"/>
      </w:tc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4">
    <w:name w:val="Colorful Grid Accent 4"/>
    <w:basedOn w:val="a4"/>
    <w:rsid w:val="00857541"/>
    <w:rPr>
      <w:color w:val="000000" w:themeColor="text1"/>
    </w:rPr>
    <w:tblPr>
      <w:tblStyleRowBandSize w:val="1"/>
      <w:tblStyleColBandSize w:val="1"/>
      <w:tblBorders>
        <w:insideH w:val="single" w:sz="4" w:space="0" w:color="FFFFFF" w:themeColor="background1"/>
      </w:tblBorders>
    </w:tblPr>
    <w:tcPr>
      <w:shd w:val="clear" w:color="auto" w:fill="E8E9DF" w:themeFill="accent4" w:themeFillTint="33"/>
    </w:tcPr>
    <w:tblStylePr w:type="firstRow">
      <w:rPr>
        <w:b/>
        <w:bCs/>
      </w:rPr>
      <w:tblPr/>
      <w:tcPr>
        <w:shd w:val="clear" w:color="auto" w:fill="D2D4C0" w:themeFill="accent4" w:themeFillTint="66"/>
      </w:tcPr>
    </w:tblStylePr>
    <w:tblStylePr w:type="lastRow">
      <w:rPr>
        <w:b/>
        <w:bCs/>
        <w:color w:val="000000" w:themeColor="text1"/>
      </w:rPr>
      <w:tblPr/>
      <w:tcPr>
        <w:shd w:val="clear" w:color="auto" w:fill="D2D4C0" w:themeFill="accent4" w:themeFillTint="66"/>
      </w:tcPr>
    </w:tblStylePr>
    <w:tblStylePr w:type="firstCol">
      <w:rPr>
        <w:color w:val="FFFFFF" w:themeColor="background1"/>
      </w:rPr>
      <w:tblPr/>
      <w:tcPr>
        <w:shd w:val="clear" w:color="auto" w:fill="6B6E4B" w:themeFill="accent4" w:themeFillShade="BF"/>
      </w:tcPr>
    </w:tblStylePr>
    <w:tblStylePr w:type="lastCol">
      <w:rPr>
        <w:color w:val="FFFFFF" w:themeColor="background1"/>
      </w:rPr>
      <w:tblPr/>
      <w:tcPr>
        <w:shd w:val="clear" w:color="auto" w:fill="6B6E4B" w:themeFill="accent4" w:themeFillShade="BF"/>
      </w:tc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5">
    <w:name w:val="Colorful Grid Accent 5"/>
    <w:basedOn w:val="a4"/>
    <w:rsid w:val="00857541"/>
    <w:rPr>
      <w:color w:val="000000" w:themeColor="text1"/>
    </w:rPr>
    <w:tblPr>
      <w:tblStyleRowBandSize w:val="1"/>
      <w:tblStyleColBandSize w:val="1"/>
      <w:tblBorders>
        <w:insideH w:val="single" w:sz="4" w:space="0" w:color="FFFFFF" w:themeColor="background1"/>
      </w:tblBorders>
    </w:tblPr>
    <w:tcPr>
      <w:shd w:val="clear" w:color="auto" w:fill="ECE1D6" w:themeFill="accent5" w:themeFillTint="33"/>
    </w:tcPr>
    <w:tblStylePr w:type="firstRow">
      <w:rPr>
        <w:b/>
        <w:bCs/>
      </w:rPr>
      <w:tblPr/>
      <w:tcPr>
        <w:shd w:val="clear" w:color="auto" w:fill="DAC3AD" w:themeFill="accent5" w:themeFillTint="66"/>
      </w:tcPr>
    </w:tblStylePr>
    <w:tblStylePr w:type="lastRow">
      <w:rPr>
        <w:b/>
        <w:bCs/>
        <w:color w:val="000000" w:themeColor="text1"/>
      </w:rPr>
      <w:tblPr/>
      <w:tcPr>
        <w:shd w:val="clear" w:color="auto" w:fill="DAC3AD" w:themeFill="accent5" w:themeFillTint="66"/>
      </w:tcPr>
    </w:tblStylePr>
    <w:tblStylePr w:type="firstCol">
      <w:rPr>
        <w:color w:val="FFFFFF" w:themeColor="background1"/>
      </w:rPr>
      <w:tblPr/>
      <w:tcPr>
        <w:shd w:val="clear" w:color="auto" w:fill="6F4F32" w:themeFill="accent5" w:themeFillShade="BF"/>
      </w:tcPr>
    </w:tblStylePr>
    <w:tblStylePr w:type="lastCol">
      <w:rPr>
        <w:color w:val="FFFFFF" w:themeColor="background1"/>
      </w:rPr>
      <w:tblPr/>
      <w:tcPr>
        <w:shd w:val="clear" w:color="auto" w:fill="6F4F32" w:themeFill="accent5" w:themeFillShade="BF"/>
      </w:tc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6">
    <w:name w:val="Colorful Grid Accent 6"/>
    <w:basedOn w:val="a4"/>
    <w:rsid w:val="00857541"/>
    <w:rPr>
      <w:color w:val="000000" w:themeColor="text1"/>
    </w:rPr>
    <w:tblPr>
      <w:tblStyleRowBandSize w:val="1"/>
      <w:tblStyleColBandSize w:val="1"/>
      <w:tblBorders>
        <w:insideH w:val="single" w:sz="4" w:space="0" w:color="FFFFFF" w:themeColor="background1"/>
      </w:tblBorders>
    </w:tblPr>
    <w:tcPr>
      <w:shd w:val="clear" w:color="auto" w:fill="FEEBD2" w:themeFill="accent6" w:themeFillTint="33"/>
    </w:tcPr>
    <w:tblStylePr w:type="firstRow">
      <w:rPr>
        <w:b/>
        <w:bCs/>
      </w:rPr>
      <w:tblPr/>
      <w:tcPr>
        <w:shd w:val="clear" w:color="auto" w:fill="FED8A6" w:themeFill="accent6" w:themeFillTint="66"/>
      </w:tcPr>
    </w:tblStylePr>
    <w:tblStylePr w:type="lastRow">
      <w:rPr>
        <w:b/>
        <w:bCs/>
        <w:color w:val="000000" w:themeColor="text1"/>
      </w:rPr>
      <w:tblPr/>
      <w:tcPr>
        <w:shd w:val="clear" w:color="auto" w:fill="FED8A6" w:themeFill="accent6" w:themeFillTint="66"/>
      </w:tcPr>
    </w:tblStylePr>
    <w:tblStylePr w:type="firstCol">
      <w:rPr>
        <w:color w:val="FFFFFF" w:themeColor="background1"/>
      </w:rPr>
      <w:tblPr/>
      <w:tcPr>
        <w:shd w:val="clear" w:color="auto" w:fill="D67B01" w:themeFill="accent6" w:themeFillShade="BF"/>
      </w:tcPr>
    </w:tblStylePr>
    <w:tblStylePr w:type="lastCol">
      <w:rPr>
        <w:color w:val="FFFFFF" w:themeColor="background1"/>
      </w:rPr>
      <w:tblPr/>
      <w:tcPr>
        <w:shd w:val="clear" w:color="auto" w:fill="D67B01" w:themeFill="accent6" w:themeFillShade="BF"/>
      </w:tc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13">
    <w:name w:val="彩色列表1"/>
    <w:basedOn w:val="a4"/>
    <w:rsid w:val="00857541"/>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rsid w:val="00857541"/>
    <w:rPr>
      <w:color w:val="000000" w:themeColor="text1"/>
    </w:rPr>
    <w:tblPr>
      <w:tblStyleRowBandSize w:val="1"/>
      <w:tblStyleColBandSize w:val="1"/>
    </w:tblPr>
    <w:tcPr>
      <w:shd w:val="clear" w:color="auto" w:fill="F7FFE0" w:themeFill="accen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FFB1" w:themeFill="accent1" w:themeFillTint="3F"/>
      </w:tcPr>
    </w:tblStylePr>
    <w:tblStylePr w:type="band1Horz">
      <w:tblPr/>
      <w:tcPr>
        <w:shd w:val="clear" w:color="auto" w:fill="EFFFC0" w:themeFill="accent1" w:themeFillTint="33"/>
      </w:tcPr>
    </w:tblStylePr>
  </w:style>
  <w:style w:type="table" w:styleId="-20">
    <w:name w:val="Colorful List Accent 2"/>
    <w:basedOn w:val="a4"/>
    <w:rsid w:val="00857541"/>
    <w:rPr>
      <w:color w:val="000000" w:themeColor="text1"/>
    </w:rPr>
    <w:tblPr>
      <w:tblStyleRowBandSize w:val="1"/>
      <w:tblStyleColBandSize w:val="1"/>
    </w:tblPr>
    <w:tcPr>
      <w:shd w:val="clear" w:color="auto" w:fill="F1F0EE" w:themeFill="accent2"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9D4" w:themeFill="accent2" w:themeFillTint="3F"/>
      </w:tcPr>
    </w:tblStylePr>
    <w:tblStylePr w:type="band1Horz">
      <w:tblPr/>
      <w:tcPr>
        <w:shd w:val="clear" w:color="auto" w:fill="E3E0DC" w:themeFill="accent2" w:themeFillTint="33"/>
      </w:tcPr>
    </w:tblStylePr>
  </w:style>
  <w:style w:type="table" w:styleId="-30">
    <w:name w:val="Colorful List Accent 3"/>
    <w:basedOn w:val="a4"/>
    <w:rsid w:val="00857541"/>
    <w:rPr>
      <w:color w:val="000000" w:themeColor="text1"/>
    </w:rPr>
    <w:tblPr>
      <w:tblStyleRowBandSize w:val="1"/>
      <w:tblStyleColBandSize w:val="1"/>
    </w:tblPr>
    <w:tcPr>
      <w:shd w:val="clear" w:color="auto" w:fill="FFF0E6" w:themeFill="accent3" w:themeFillTint="19"/>
    </w:tcPr>
    <w:tblStylePr w:type="firstRow">
      <w:rPr>
        <w:b/>
        <w:bCs/>
        <w:color w:val="FFFFFF" w:themeColor="background1"/>
      </w:rPr>
      <w:tblPr/>
      <w:tcPr>
        <w:tcBorders>
          <w:bottom w:val="single" w:sz="12" w:space="0" w:color="FFFFFF" w:themeColor="background1"/>
        </w:tcBorders>
        <w:shd w:val="clear" w:color="auto" w:fill="727650" w:themeFill="accent4" w:themeFillShade="CC"/>
      </w:tcPr>
    </w:tblStylePr>
    <w:tblStylePr w:type="lastRow">
      <w:rPr>
        <w:b/>
        <w:bCs/>
        <w:color w:val="72765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9C0" w:themeFill="accent3" w:themeFillTint="3F"/>
      </w:tcPr>
    </w:tblStylePr>
    <w:tblStylePr w:type="band1Horz">
      <w:tblPr/>
      <w:tcPr>
        <w:shd w:val="clear" w:color="auto" w:fill="FFE0CC" w:themeFill="accent3" w:themeFillTint="33"/>
      </w:tcPr>
    </w:tblStylePr>
  </w:style>
  <w:style w:type="table" w:styleId="-40">
    <w:name w:val="Colorful List Accent 4"/>
    <w:basedOn w:val="a4"/>
    <w:rsid w:val="00857541"/>
    <w:rPr>
      <w:color w:val="000000" w:themeColor="text1"/>
    </w:rPr>
    <w:tblPr>
      <w:tblStyleRowBandSize w:val="1"/>
      <w:tblStyleColBandSize w:val="1"/>
    </w:tblPr>
    <w:tcPr>
      <w:shd w:val="clear" w:color="auto" w:fill="F4F4EF" w:themeFill="accent4" w:themeFillTint="19"/>
    </w:tcPr>
    <w:tblStylePr w:type="firstRow">
      <w:rPr>
        <w:b/>
        <w:bCs/>
        <w:color w:val="FFFFFF" w:themeColor="background1"/>
      </w:rPr>
      <w:tblPr/>
      <w:tcPr>
        <w:tcBorders>
          <w:bottom w:val="single" w:sz="12" w:space="0" w:color="FFFFFF" w:themeColor="background1"/>
        </w:tcBorders>
        <w:shd w:val="clear" w:color="auto" w:fill="CC5200" w:themeFill="accent3" w:themeFillShade="CC"/>
      </w:tcPr>
    </w:tblStylePr>
    <w:tblStylePr w:type="lastRow">
      <w:rPr>
        <w:b/>
        <w:bCs/>
        <w:color w:val="CC52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4D8" w:themeFill="accent4" w:themeFillTint="3F"/>
      </w:tcPr>
    </w:tblStylePr>
    <w:tblStylePr w:type="band1Horz">
      <w:tblPr/>
      <w:tcPr>
        <w:shd w:val="clear" w:color="auto" w:fill="E8E9DF" w:themeFill="accent4" w:themeFillTint="33"/>
      </w:tcPr>
    </w:tblStylePr>
  </w:style>
  <w:style w:type="table" w:styleId="-50">
    <w:name w:val="Colorful List Accent 5"/>
    <w:basedOn w:val="a4"/>
    <w:rsid w:val="00857541"/>
    <w:rPr>
      <w:color w:val="000000" w:themeColor="text1"/>
    </w:rPr>
    <w:tblPr>
      <w:tblStyleRowBandSize w:val="1"/>
      <w:tblStyleColBandSize w:val="1"/>
    </w:tblPr>
    <w:tcPr>
      <w:shd w:val="clear" w:color="auto" w:fill="F6F0EB" w:themeFill="accent5" w:themeFillTint="19"/>
    </w:tcPr>
    <w:tblStylePr w:type="firstRow">
      <w:rPr>
        <w:b/>
        <w:bCs/>
        <w:color w:val="FFFFFF" w:themeColor="background1"/>
      </w:rPr>
      <w:tblPr/>
      <w:tcPr>
        <w:tcBorders>
          <w:bottom w:val="single" w:sz="12" w:space="0" w:color="FFFFFF" w:themeColor="background1"/>
        </w:tcBorders>
        <w:shd w:val="clear" w:color="auto" w:fill="E58301" w:themeFill="accent6" w:themeFillShade="CC"/>
      </w:tcPr>
    </w:tblStylePr>
    <w:tblStylePr w:type="lastRow">
      <w:rPr>
        <w:b/>
        <w:bCs/>
        <w:color w:val="E58301"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DACC" w:themeFill="accent5" w:themeFillTint="3F"/>
      </w:tcPr>
    </w:tblStylePr>
    <w:tblStylePr w:type="band1Horz">
      <w:tblPr/>
      <w:tcPr>
        <w:shd w:val="clear" w:color="auto" w:fill="ECE1D6" w:themeFill="accent5" w:themeFillTint="33"/>
      </w:tcPr>
    </w:tblStylePr>
  </w:style>
  <w:style w:type="table" w:styleId="-60">
    <w:name w:val="Colorful List Accent 6"/>
    <w:basedOn w:val="a4"/>
    <w:rsid w:val="00857541"/>
    <w:rPr>
      <w:color w:val="000000" w:themeColor="text1"/>
    </w:rPr>
    <w:tblPr>
      <w:tblStyleRowBandSize w:val="1"/>
      <w:tblStyleColBandSize w:val="1"/>
    </w:tblPr>
    <w:tcPr>
      <w:shd w:val="clear" w:color="auto" w:fill="FFF5E9" w:themeFill="accent6" w:themeFillTint="19"/>
    </w:tcPr>
    <w:tblStylePr w:type="firstRow">
      <w:rPr>
        <w:b/>
        <w:bCs/>
        <w:color w:val="FFFFFF" w:themeColor="background1"/>
      </w:rPr>
      <w:tblPr/>
      <w:tcPr>
        <w:tcBorders>
          <w:bottom w:val="single" w:sz="12" w:space="0" w:color="FFFFFF" w:themeColor="background1"/>
        </w:tcBorders>
        <w:shd w:val="clear" w:color="auto" w:fill="775535" w:themeFill="accent5" w:themeFillShade="CC"/>
      </w:tcPr>
    </w:tblStylePr>
    <w:tblStylePr w:type="lastRow">
      <w:rPr>
        <w:b/>
        <w:bCs/>
        <w:color w:val="77553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7C8" w:themeFill="accent6" w:themeFillTint="3F"/>
      </w:tcPr>
    </w:tblStylePr>
    <w:tblStylePr w:type="band1Horz">
      <w:tblPr/>
      <w:tcPr>
        <w:shd w:val="clear" w:color="auto" w:fill="FEEBD2" w:themeFill="accent6" w:themeFillTint="33"/>
      </w:tcPr>
    </w:tblStylePr>
  </w:style>
  <w:style w:type="table" w:customStyle="1" w:styleId="14">
    <w:name w:val="彩色底纹1"/>
    <w:basedOn w:val="a4"/>
    <w:rsid w:val="00857541"/>
    <w:rPr>
      <w:color w:val="000000" w:themeColor="text1"/>
    </w:rPr>
    <w:tblPr>
      <w:tblStyleRowBandSize w:val="1"/>
      <w:tblStyleColBandSize w:val="1"/>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rsid w:val="00857541"/>
    <w:rPr>
      <w:color w:val="000000" w:themeColor="text1"/>
    </w:rPr>
    <w:tblPr>
      <w:tblStyleRowBandSize w:val="1"/>
      <w:tblStyleColBandSize w:val="1"/>
      <w:tblBorders>
        <w:top w:val="single" w:sz="24" w:space="0" w:color="71685A" w:themeColor="accent2"/>
        <w:left w:val="single" w:sz="4" w:space="0" w:color="94C600" w:themeColor="accent1"/>
        <w:bottom w:val="single" w:sz="4" w:space="0" w:color="94C600" w:themeColor="accent1"/>
        <w:right w:val="single" w:sz="4" w:space="0" w:color="94C600" w:themeColor="accent1"/>
        <w:insideH w:val="single" w:sz="4" w:space="0" w:color="FFFFFF" w:themeColor="background1"/>
        <w:insideV w:val="single" w:sz="4" w:space="0" w:color="FFFFFF" w:themeColor="background1"/>
      </w:tblBorders>
    </w:tblPr>
    <w:tcPr>
      <w:shd w:val="clear" w:color="auto" w:fill="F7FFE0" w:themeFill="accen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87600" w:themeFill="accent1" w:themeFillShade="99"/>
      </w:tcPr>
    </w:tblStylePr>
    <w:tblStylePr w:type="firstCol">
      <w:rPr>
        <w:color w:val="FFFFFF" w:themeColor="background1"/>
      </w:rPr>
      <w:tblPr/>
      <w:tcPr>
        <w:tcBorders>
          <w:top w:val="nil"/>
          <w:left w:val="nil"/>
          <w:bottom w:val="nil"/>
          <w:right w:val="nil"/>
          <w:insideH w:val="single" w:sz="4" w:space="0" w:color="587600" w:themeColor="accent1" w:themeShade="99"/>
          <w:insideV w:val="nil"/>
        </w:tcBorders>
        <w:shd w:val="clear" w:color="auto" w:fill="5876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87600" w:themeFill="accent1" w:themeFillShade="99"/>
      </w:tcPr>
    </w:tblStylePr>
    <w:tblStylePr w:type="band1Vert">
      <w:tblPr/>
      <w:tcPr>
        <w:shd w:val="clear" w:color="auto" w:fill="DFFF82" w:themeFill="accent1" w:themeFillTint="66"/>
      </w:tcPr>
    </w:tblStylePr>
    <w:tblStylePr w:type="band1Horz">
      <w:tblPr/>
      <w:tcPr>
        <w:shd w:val="clear" w:color="auto" w:fill="D7FF63"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rsid w:val="00857541"/>
    <w:rPr>
      <w:color w:val="000000" w:themeColor="text1"/>
    </w:rPr>
    <w:tblPr>
      <w:tblStyleRowBandSize w:val="1"/>
      <w:tblStyleColBandSize w:val="1"/>
      <w:tblBorders>
        <w:top w:val="single" w:sz="24" w:space="0" w:color="71685A" w:themeColor="accent2"/>
        <w:left w:val="single" w:sz="4" w:space="0" w:color="71685A" w:themeColor="accent2"/>
        <w:bottom w:val="single" w:sz="4" w:space="0" w:color="71685A" w:themeColor="accent2"/>
        <w:right w:val="single" w:sz="4" w:space="0" w:color="71685A" w:themeColor="accent2"/>
        <w:insideH w:val="single" w:sz="4" w:space="0" w:color="FFFFFF" w:themeColor="background1"/>
        <w:insideV w:val="single" w:sz="4" w:space="0" w:color="FFFFFF" w:themeColor="background1"/>
      </w:tblBorders>
    </w:tblPr>
    <w:tcPr>
      <w:shd w:val="clear" w:color="auto" w:fill="F1F0EE" w:themeFill="accent2"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3E36" w:themeFill="accent2" w:themeFillShade="99"/>
      </w:tcPr>
    </w:tblStylePr>
    <w:tblStylePr w:type="firstCol">
      <w:rPr>
        <w:color w:val="FFFFFF" w:themeColor="background1"/>
      </w:rPr>
      <w:tblPr/>
      <w:tcPr>
        <w:tcBorders>
          <w:top w:val="nil"/>
          <w:left w:val="nil"/>
          <w:bottom w:val="nil"/>
          <w:right w:val="nil"/>
          <w:insideH w:val="single" w:sz="4" w:space="0" w:color="433E36" w:themeColor="accent2" w:themeShade="99"/>
          <w:insideV w:val="nil"/>
        </w:tcBorders>
        <w:shd w:val="clear" w:color="auto" w:fill="433E3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33E36" w:themeFill="accent2" w:themeFillShade="99"/>
      </w:tcPr>
    </w:tblStylePr>
    <w:tblStylePr w:type="band1Vert">
      <w:tblPr/>
      <w:tcPr>
        <w:shd w:val="clear" w:color="auto" w:fill="C8C3BA" w:themeFill="accent2" w:themeFillTint="66"/>
      </w:tcPr>
    </w:tblStylePr>
    <w:tblStylePr w:type="band1Horz">
      <w:tblPr/>
      <w:tcPr>
        <w:shd w:val="clear" w:color="auto" w:fill="BBB4A9"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rsid w:val="00857541"/>
    <w:rPr>
      <w:color w:val="000000" w:themeColor="text1"/>
    </w:rPr>
    <w:tblPr>
      <w:tblStyleRowBandSize w:val="1"/>
      <w:tblStyleColBandSize w:val="1"/>
      <w:tblBorders>
        <w:top w:val="single" w:sz="24" w:space="0" w:color="909465" w:themeColor="accent4"/>
        <w:left w:val="single" w:sz="4" w:space="0" w:color="FF6700" w:themeColor="accent3"/>
        <w:bottom w:val="single" w:sz="4" w:space="0" w:color="FF6700" w:themeColor="accent3"/>
        <w:right w:val="single" w:sz="4" w:space="0" w:color="FF6700" w:themeColor="accent3"/>
        <w:insideH w:val="single" w:sz="4" w:space="0" w:color="FFFFFF" w:themeColor="background1"/>
        <w:insideV w:val="single" w:sz="4" w:space="0" w:color="FFFFFF" w:themeColor="background1"/>
      </w:tblBorders>
    </w:tblPr>
    <w:tcPr>
      <w:shd w:val="clear" w:color="auto" w:fill="FFF0E6" w:themeFill="accent3" w:themeFillTint="19"/>
    </w:tcPr>
    <w:tblStylePr w:type="firstRow">
      <w:rPr>
        <w:b/>
        <w:bCs/>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D00" w:themeFill="accent3" w:themeFillShade="99"/>
      </w:tcPr>
    </w:tblStylePr>
    <w:tblStylePr w:type="firstCol">
      <w:rPr>
        <w:color w:val="FFFFFF" w:themeColor="background1"/>
      </w:rPr>
      <w:tblPr/>
      <w:tcPr>
        <w:tcBorders>
          <w:top w:val="nil"/>
          <w:left w:val="nil"/>
          <w:bottom w:val="nil"/>
          <w:right w:val="nil"/>
          <w:insideH w:val="single" w:sz="4" w:space="0" w:color="993D00" w:themeColor="accent3" w:themeShade="99"/>
          <w:insideV w:val="nil"/>
        </w:tcBorders>
        <w:shd w:val="clear" w:color="auto" w:fill="993D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3D00" w:themeFill="accent3" w:themeFillShade="99"/>
      </w:tcPr>
    </w:tblStylePr>
    <w:tblStylePr w:type="band1Vert">
      <w:tblPr/>
      <w:tcPr>
        <w:shd w:val="clear" w:color="auto" w:fill="FFC299" w:themeFill="accent3" w:themeFillTint="66"/>
      </w:tcPr>
    </w:tblStylePr>
    <w:tblStylePr w:type="band1Horz">
      <w:tblPr/>
      <w:tcPr>
        <w:shd w:val="clear" w:color="auto" w:fill="FFB380" w:themeFill="accent3" w:themeFillTint="7F"/>
      </w:tcPr>
    </w:tblStylePr>
  </w:style>
  <w:style w:type="table" w:styleId="-41">
    <w:name w:val="Colorful Shading Accent 4"/>
    <w:basedOn w:val="a4"/>
    <w:rsid w:val="00857541"/>
    <w:rPr>
      <w:color w:val="000000" w:themeColor="text1"/>
    </w:rPr>
    <w:tblPr>
      <w:tblStyleRowBandSize w:val="1"/>
      <w:tblStyleColBandSize w:val="1"/>
      <w:tblBorders>
        <w:top w:val="single" w:sz="24" w:space="0" w:color="FF6700" w:themeColor="accent3"/>
        <w:left w:val="single" w:sz="4" w:space="0" w:color="909465" w:themeColor="accent4"/>
        <w:bottom w:val="single" w:sz="4" w:space="0" w:color="909465" w:themeColor="accent4"/>
        <w:right w:val="single" w:sz="4" w:space="0" w:color="909465" w:themeColor="accent4"/>
        <w:insideH w:val="single" w:sz="4" w:space="0" w:color="FFFFFF" w:themeColor="background1"/>
        <w:insideV w:val="single" w:sz="4" w:space="0" w:color="FFFFFF" w:themeColor="background1"/>
      </w:tblBorders>
    </w:tblPr>
    <w:tcPr>
      <w:shd w:val="clear" w:color="auto" w:fill="F4F4EF" w:themeFill="accent4" w:themeFillTint="19"/>
    </w:tcPr>
    <w:tblStylePr w:type="firstRow">
      <w:rPr>
        <w:b/>
        <w:bCs/>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83C" w:themeFill="accent4" w:themeFillShade="99"/>
      </w:tcPr>
    </w:tblStylePr>
    <w:tblStylePr w:type="firstCol">
      <w:rPr>
        <w:color w:val="FFFFFF" w:themeColor="background1"/>
      </w:rPr>
      <w:tblPr/>
      <w:tcPr>
        <w:tcBorders>
          <w:top w:val="nil"/>
          <w:left w:val="nil"/>
          <w:bottom w:val="nil"/>
          <w:right w:val="nil"/>
          <w:insideH w:val="single" w:sz="4" w:space="0" w:color="56583C" w:themeColor="accent4" w:themeShade="99"/>
          <w:insideV w:val="nil"/>
        </w:tcBorders>
        <w:shd w:val="clear" w:color="auto" w:fill="56583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6583C" w:themeFill="accent4" w:themeFillShade="99"/>
      </w:tcPr>
    </w:tblStylePr>
    <w:tblStylePr w:type="band1Vert">
      <w:tblPr/>
      <w:tcPr>
        <w:shd w:val="clear" w:color="auto" w:fill="D2D4C0" w:themeFill="accent4" w:themeFillTint="66"/>
      </w:tcPr>
    </w:tblStylePr>
    <w:tblStylePr w:type="band1Horz">
      <w:tblPr/>
      <w:tcPr>
        <w:shd w:val="clear" w:color="auto" w:fill="C8CAB1"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rsid w:val="00857541"/>
    <w:rPr>
      <w:color w:val="000000" w:themeColor="text1"/>
    </w:rPr>
    <w:tblPr>
      <w:tblStyleRowBandSize w:val="1"/>
      <w:tblStyleColBandSize w:val="1"/>
      <w:tblBorders>
        <w:top w:val="single" w:sz="24" w:space="0" w:color="FEA022" w:themeColor="accent6"/>
        <w:left w:val="single" w:sz="4" w:space="0" w:color="956B43" w:themeColor="accent5"/>
        <w:bottom w:val="single" w:sz="4" w:space="0" w:color="956B43" w:themeColor="accent5"/>
        <w:right w:val="single" w:sz="4" w:space="0" w:color="956B43" w:themeColor="accent5"/>
        <w:insideH w:val="single" w:sz="4" w:space="0" w:color="FFFFFF" w:themeColor="background1"/>
        <w:insideV w:val="single" w:sz="4" w:space="0" w:color="FFFFFF" w:themeColor="background1"/>
      </w:tblBorders>
    </w:tblPr>
    <w:tcPr>
      <w:shd w:val="clear" w:color="auto" w:fill="F6F0EB" w:themeFill="accent5" w:themeFillTint="19"/>
    </w:tcPr>
    <w:tblStylePr w:type="firstRow">
      <w:rPr>
        <w:b/>
        <w:bCs/>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93F28" w:themeFill="accent5" w:themeFillShade="99"/>
      </w:tcPr>
    </w:tblStylePr>
    <w:tblStylePr w:type="firstCol">
      <w:rPr>
        <w:color w:val="FFFFFF" w:themeColor="background1"/>
      </w:rPr>
      <w:tblPr/>
      <w:tcPr>
        <w:tcBorders>
          <w:top w:val="nil"/>
          <w:left w:val="nil"/>
          <w:bottom w:val="nil"/>
          <w:right w:val="nil"/>
          <w:insideH w:val="single" w:sz="4" w:space="0" w:color="593F28" w:themeColor="accent5" w:themeShade="99"/>
          <w:insideV w:val="nil"/>
        </w:tcBorders>
        <w:shd w:val="clear" w:color="auto" w:fill="593F2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93F28" w:themeFill="accent5" w:themeFillShade="99"/>
      </w:tcPr>
    </w:tblStylePr>
    <w:tblStylePr w:type="band1Vert">
      <w:tblPr/>
      <w:tcPr>
        <w:shd w:val="clear" w:color="auto" w:fill="DAC3AD" w:themeFill="accent5" w:themeFillTint="66"/>
      </w:tcPr>
    </w:tblStylePr>
    <w:tblStylePr w:type="band1Horz">
      <w:tblPr/>
      <w:tcPr>
        <w:shd w:val="clear" w:color="auto" w:fill="D1B499"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rsid w:val="00857541"/>
    <w:rPr>
      <w:color w:val="000000" w:themeColor="text1"/>
    </w:rPr>
    <w:tblPr>
      <w:tblStyleRowBandSize w:val="1"/>
      <w:tblStyleColBandSize w:val="1"/>
      <w:tblBorders>
        <w:top w:val="single" w:sz="24" w:space="0" w:color="956B43" w:themeColor="accent5"/>
        <w:left w:val="single" w:sz="4" w:space="0" w:color="FEA022" w:themeColor="accent6"/>
        <w:bottom w:val="single" w:sz="4" w:space="0" w:color="FEA022" w:themeColor="accent6"/>
        <w:right w:val="single" w:sz="4" w:space="0" w:color="FEA022" w:themeColor="accent6"/>
        <w:insideH w:val="single" w:sz="4" w:space="0" w:color="FFFFFF" w:themeColor="background1"/>
        <w:insideV w:val="single" w:sz="4" w:space="0" w:color="FFFFFF" w:themeColor="background1"/>
      </w:tblBorders>
    </w:tblPr>
    <w:tcPr>
      <w:shd w:val="clear" w:color="auto" w:fill="FFF5E9" w:themeFill="accent6" w:themeFillTint="19"/>
    </w:tcPr>
    <w:tblStylePr w:type="firstRow">
      <w:rPr>
        <w:b/>
        <w:bCs/>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6200" w:themeFill="accent6" w:themeFillShade="99"/>
      </w:tcPr>
    </w:tblStylePr>
    <w:tblStylePr w:type="firstCol">
      <w:rPr>
        <w:color w:val="FFFFFF" w:themeColor="background1"/>
      </w:rPr>
      <w:tblPr/>
      <w:tcPr>
        <w:tcBorders>
          <w:top w:val="nil"/>
          <w:left w:val="nil"/>
          <w:bottom w:val="nil"/>
          <w:right w:val="nil"/>
          <w:insideH w:val="single" w:sz="4" w:space="0" w:color="AB6200" w:themeColor="accent6" w:themeShade="99"/>
          <w:insideV w:val="nil"/>
        </w:tcBorders>
        <w:shd w:val="clear" w:color="auto" w:fill="AB62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AB6200" w:themeFill="accent6" w:themeFillShade="99"/>
      </w:tcPr>
    </w:tblStylePr>
    <w:tblStylePr w:type="band1Vert">
      <w:tblPr/>
      <w:tcPr>
        <w:shd w:val="clear" w:color="auto" w:fill="FED8A6" w:themeFill="accent6" w:themeFillTint="66"/>
      </w:tcPr>
    </w:tblStylePr>
    <w:tblStylePr w:type="band1Horz">
      <w:tblPr/>
      <w:tcPr>
        <w:shd w:val="clear" w:color="auto" w:fill="FECF90" w:themeFill="accent6" w:themeFillTint="7F"/>
      </w:tcPr>
    </w:tblStylePr>
    <w:tblStylePr w:type="neCell">
      <w:rPr>
        <w:color w:val="000000" w:themeColor="text1"/>
      </w:rPr>
    </w:tblStylePr>
    <w:tblStylePr w:type="nwCell">
      <w:rPr>
        <w:color w:val="000000" w:themeColor="text1"/>
      </w:rPr>
    </w:tblStylePr>
  </w:style>
  <w:style w:type="table" w:customStyle="1" w:styleId="15">
    <w:name w:val="深色列表1"/>
    <w:basedOn w:val="a4"/>
    <w:rsid w:val="00857541"/>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rsid w:val="00857541"/>
    <w:rPr>
      <w:color w:val="FFFFFF" w:themeColor="background1"/>
    </w:rPr>
    <w:tblPr>
      <w:tblStyleRowBandSize w:val="1"/>
      <w:tblStyleColBandSize w:val="1"/>
    </w:tblPr>
    <w:tcPr>
      <w:shd w:val="clear" w:color="auto" w:fill="94C6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962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E94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E9400" w:themeFill="accent1" w:themeFillShade="BF"/>
      </w:tcPr>
    </w:tblStylePr>
    <w:tblStylePr w:type="band1Vert">
      <w:tblPr/>
      <w:tcPr>
        <w:tcBorders>
          <w:top w:val="nil"/>
          <w:left w:val="nil"/>
          <w:bottom w:val="nil"/>
          <w:right w:val="nil"/>
          <w:insideH w:val="nil"/>
          <w:insideV w:val="nil"/>
        </w:tcBorders>
        <w:shd w:val="clear" w:color="auto" w:fill="6E9400" w:themeFill="accent1" w:themeFillShade="BF"/>
      </w:tcPr>
    </w:tblStylePr>
    <w:tblStylePr w:type="band1Horz">
      <w:tblPr/>
      <w:tcPr>
        <w:tcBorders>
          <w:top w:val="nil"/>
          <w:left w:val="nil"/>
          <w:bottom w:val="nil"/>
          <w:right w:val="nil"/>
          <w:insideH w:val="nil"/>
          <w:insideV w:val="nil"/>
        </w:tcBorders>
        <w:shd w:val="clear" w:color="auto" w:fill="6E9400" w:themeFill="accent1" w:themeFillShade="BF"/>
      </w:tcPr>
    </w:tblStylePr>
  </w:style>
  <w:style w:type="table" w:styleId="-22">
    <w:name w:val="Dark List Accent 2"/>
    <w:basedOn w:val="a4"/>
    <w:rsid w:val="00857541"/>
    <w:rPr>
      <w:color w:val="FFFFFF" w:themeColor="background1"/>
    </w:rPr>
    <w:tblPr>
      <w:tblStyleRowBandSize w:val="1"/>
      <w:tblStyleColBandSize w:val="1"/>
    </w:tblPr>
    <w:tcPr>
      <w:shd w:val="clear" w:color="auto" w:fill="71685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8332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44D4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44D43" w:themeFill="accent2" w:themeFillShade="BF"/>
      </w:tcPr>
    </w:tblStylePr>
    <w:tblStylePr w:type="band1Vert">
      <w:tblPr/>
      <w:tcPr>
        <w:tcBorders>
          <w:top w:val="nil"/>
          <w:left w:val="nil"/>
          <w:bottom w:val="nil"/>
          <w:right w:val="nil"/>
          <w:insideH w:val="nil"/>
          <w:insideV w:val="nil"/>
        </w:tcBorders>
        <w:shd w:val="clear" w:color="auto" w:fill="544D43" w:themeFill="accent2" w:themeFillShade="BF"/>
      </w:tcPr>
    </w:tblStylePr>
    <w:tblStylePr w:type="band1Horz">
      <w:tblPr/>
      <w:tcPr>
        <w:tcBorders>
          <w:top w:val="nil"/>
          <w:left w:val="nil"/>
          <w:bottom w:val="nil"/>
          <w:right w:val="nil"/>
          <w:insideH w:val="nil"/>
          <w:insideV w:val="nil"/>
        </w:tcBorders>
        <w:shd w:val="clear" w:color="auto" w:fill="544D43" w:themeFill="accent2" w:themeFillShade="BF"/>
      </w:tcPr>
    </w:tblStylePr>
  </w:style>
  <w:style w:type="table" w:styleId="-32">
    <w:name w:val="Dark List Accent 3"/>
    <w:basedOn w:val="a4"/>
    <w:rsid w:val="00857541"/>
    <w:rPr>
      <w:color w:val="FFFFFF" w:themeColor="background1"/>
    </w:rPr>
    <w:tblPr>
      <w:tblStyleRowBandSize w:val="1"/>
      <w:tblStyleColBandSize w:val="1"/>
    </w:tblPr>
    <w:tcPr>
      <w:shd w:val="clear" w:color="auto" w:fill="FF67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3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4D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4D00" w:themeFill="accent3" w:themeFillShade="BF"/>
      </w:tcPr>
    </w:tblStylePr>
    <w:tblStylePr w:type="band1Vert">
      <w:tblPr/>
      <w:tcPr>
        <w:tcBorders>
          <w:top w:val="nil"/>
          <w:left w:val="nil"/>
          <w:bottom w:val="nil"/>
          <w:right w:val="nil"/>
          <w:insideH w:val="nil"/>
          <w:insideV w:val="nil"/>
        </w:tcBorders>
        <w:shd w:val="clear" w:color="auto" w:fill="BF4D00" w:themeFill="accent3" w:themeFillShade="BF"/>
      </w:tcPr>
    </w:tblStylePr>
    <w:tblStylePr w:type="band1Horz">
      <w:tblPr/>
      <w:tcPr>
        <w:tcBorders>
          <w:top w:val="nil"/>
          <w:left w:val="nil"/>
          <w:bottom w:val="nil"/>
          <w:right w:val="nil"/>
          <w:insideH w:val="nil"/>
          <w:insideV w:val="nil"/>
        </w:tcBorders>
        <w:shd w:val="clear" w:color="auto" w:fill="BF4D00" w:themeFill="accent3" w:themeFillShade="BF"/>
      </w:tcPr>
    </w:tblStylePr>
  </w:style>
  <w:style w:type="table" w:styleId="-42">
    <w:name w:val="Dark List Accent 4"/>
    <w:basedOn w:val="a4"/>
    <w:rsid w:val="00857541"/>
    <w:rPr>
      <w:color w:val="FFFFFF" w:themeColor="background1"/>
    </w:rPr>
    <w:tblPr>
      <w:tblStyleRowBandSize w:val="1"/>
      <w:tblStyleColBandSize w:val="1"/>
    </w:tblPr>
    <w:tcPr>
      <w:shd w:val="clear" w:color="auto" w:fill="90946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49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B6E4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B6E4B" w:themeFill="accent4" w:themeFillShade="BF"/>
      </w:tcPr>
    </w:tblStylePr>
    <w:tblStylePr w:type="band1Vert">
      <w:tblPr/>
      <w:tcPr>
        <w:tcBorders>
          <w:top w:val="nil"/>
          <w:left w:val="nil"/>
          <w:bottom w:val="nil"/>
          <w:right w:val="nil"/>
          <w:insideH w:val="nil"/>
          <w:insideV w:val="nil"/>
        </w:tcBorders>
        <w:shd w:val="clear" w:color="auto" w:fill="6B6E4B" w:themeFill="accent4" w:themeFillShade="BF"/>
      </w:tcPr>
    </w:tblStylePr>
    <w:tblStylePr w:type="band1Horz">
      <w:tblPr/>
      <w:tcPr>
        <w:tcBorders>
          <w:top w:val="nil"/>
          <w:left w:val="nil"/>
          <w:bottom w:val="nil"/>
          <w:right w:val="nil"/>
          <w:insideH w:val="nil"/>
          <w:insideV w:val="nil"/>
        </w:tcBorders>
        <w:shd w:val="clear" w:color="auto" w:fill="6B6E4B" w:themeFill="accent4" w:themeFillShade="BF"/>
      </w:tcPr>
    </w:tblStylePr>
  </w:style>
  <w:style w:type="table" w:styleId="-52">
    <w:name w:val="Dark List Accent 5"/>
    <w:basedOn w:val="a4"/>
    <w:rsid w:val="00857541"/>
    <w:rPr>
      <w:color w:val="FFFFFF" w:themeColor="background1"/>
    </w:rPr>
    <w:tblPr>
      <w:tblStyleRowBandSize w:val="1"/>
      <w:tblStyleColBandSize w:val="1"/>
    </w:tblPr>
    <w:tcPr>
      <w:shd w:val="clear" w:color="auto" w:fill="956B4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352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F4F3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F4F32" w:themeFill="accent5" w:themeFillShade="BF"/>
      </w:tcPr>
    </w:tblStylePr>
    <w:tblStylePr w:type="band1Vert">
      <w:tblPr/>
      <w:tcPr>
        <w:tcBorders>
          <w:top w:val="nil"/>
          <w:left w:val="nil"/>
          <w:bottom w:val="nil"/>
          <w:right w:val="nil"/>
          <w:insideH w:val="nil"/>
          <w:insideV w:val="nil"/>
        </w:tcBorders>
        <w:shd w:val="clear" w:color="auto" w:fill="6F4F32" w:themeFill="accent5" w:themeFillShade="BF"/>
      </w:tcPr>
    </w:tblStylePr>
    <w:tblStylePr w:type="band1Horz">
      <w:tblPr/>
      <w:tcPr>
        <w:tcBorders>
          <w:top w:val="nil"/>
          <w:left w:val="nil"/>
          <w:bottom w:val="nil"/>
          <w:right w:val="nil"/>
          <w:insideH w:val="nil"/>
          <w:insideV w:val="nil"/>
        </w:tcBorders>
        <w:shd w:val="clear" w:color="auto" w:fill="6F4F32" w:themeFill="accent5" w:themeFillShade="BF"/>
      </w:tcPr>
    </w:tblStylePr>
  </w:style>
  <w:style w:type="table" w:styleId="-62">
    <w:name w:val="Dark List Accent 6"/>
    <w:basedOn w:val="a4"/>
    <w:rsid w:val="00857541"/>
    <w:rPr>
      <w:color w:val="FFFFFF" w:themeColor="background1"/>
    </w:rPr>
    <w:tblPr>
      <w:tblStyleRowBandSize w:val="1"/>
      <w:tblStyleColBandSize w:val="1"/>
    </w:tblPr>
    <w:tcPr>
      <w:shd w:val="clear" w:color="auto" w:fill="FEA02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E51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D67B0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D67B01" w:themeFill="accent6" w:themeFillShade="BF"/>
      </w:tcPr>
    </w:tblStylePr>
    <w:tblStylePr w:type="band1Vert">
      <w:tblPr/>
      <w:tcPr>
        <w:tcBorders>
          <w:top w:val="nil"/>
          <w:left w:val="nil"/>
          <w:bottom w:val="nil"/>
          <w:right w:val="nil"/>
          <w:insideH w:val="nil"/>
          <w:insideV w:val="nil"/>
        </w:tcBorders>
        <w:shd w:val="clear" w:color="auto" w:fill="D67B01" w:themeFill="accent6" w:themeFillShade="BF"/>
      </w:tcPr>
    </w:tblStylePr>
    <w:tblStylePr w:type="band1Horz">
      <w:tblPr/>
      <w:tcPr>
        <w:tcBorders>
          <w:top w:val="nil"/>
          <w:left w:val="nil"/>
          <w:bottom w:val="nil"/>
          <w:right w:val="nil"/>
          <w:insideH w:val="nil"/>
          <w:insideV w:val="nil"/>
        </w:tcBorders>
        <w:shd w:val="clear" w:color="auto" w:fill="D67B01" w:themeFill="accent6" w:themeFillShade="BF"/>
      </w:tcPr>
    </w:tblStylePr>
  </w:style>
  <w:style w:type="character" w:styleId="HTML6">
    <w:name w:val="HTML Acronym"/>
    <w:basedOn w:val="a3"/>
    <w:unhideWhenUsed/>
    <w:rsid w:val="00857541"/>
  </w:style>
  <w:style w:type="character" w:styleId="HTML7">
    <w:name w:val="HTML Definition"/>
    <w:basedOn w:val="a3"/>
    <w:unhideWhenUsed/>
    <w:rsid w:val="00857541"/>
    <w:rPr>
      <w:i/>
      <w:iCs/>
    </w:rPr>
  </w:style>
  <w:style w:type="character" w:styleId="HTML8">
    <w:name w:val="HTML Keyboard"/>
    <w:basedOn w:val="a3"/>
    <w:unhideWhenUsed/>
    <w:rsid w:val="00857541"/>
    <w:rPr>
      <w:rFonts w:ascii="Consolas" w:hAnsi="Consolas" w:cs="Consolas"/>
      <w:sz w:val="20"/>
      <w:szCs w:val="20"/>
    </w:rPr>
  </w:style>
  <w:style w:type="character" w:styleId="HTML9">
    <w:name w:val="HTML Sample"/>
    <w:basedOn w:val="a3"/>
    <w:unhideWhenUsed/>
    <w:rsid w:val="00857541"/>
    <w:rPr>
      <w:rFonts w:ascii="Consolas" w:hAnsi="Consolas" w:cs="Consolas"/>
      <w:sz w:val="24"/>
      <w:szCs w:val="24"/>
    </w:rPr>
  </w:style>
  <w:style w:type="character" w:styleId="HTMLa">
    <w:name w:val="HTML Variable"/>
    <w:basedOn w:val="a3"/>
    <w:unhideWhenUsed/>
    <w:rsid w:val="00857541"/>
    <w:rPr>
      <w:i/>
      <w:iCs/>
    </w:rPr>
  </w:style>
  <w:style w:type="table" w:customStyle="1" w:styleId="16">
    <w:name w:val="浅色网格1"/>
    <w:basedOn w:val="a4"/>
    <w:rsid w:val="0085754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浅色网格 - 强调文字颜色 11"/>
    <w:basedOn w:val="a4"/>
    <w:rsid w:val="00857541"/>
    <w:tblPr>
      <w:tblStyleRowBandSize w:val="1"/>
      <w:tblStyleColBandSize w:val="1"/>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styleId="-23">
    <w:name w:val="Light Grid Accent 2"/>
    <w:basedOn w:val="a4"/>
    <w:rsid w:val="00857541"/>
    <w:tblPr>
      <w:tblStyleRowBandSize w:val="1"/>
      <w:tblStyleColBandSize w:val="1"/>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18" w:space="0" w:color="71685A" w:themeColor="accent2"/>
          <w:right w:val="single" w:sz="8" w:space="0" w:color="71685A" w:themeColor="accent2"/>
          <w:insideH w:val="nil"/>
          <w:insideV w:val="single" w:sz="8" w:space="0" w:color="71685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insideH w:val="nil"/>
          <w:insideV w:val="single" w:sz="8" w:space="0" w:color="71685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shd w:val="clear" w:color="auto" w:fill="DDD9D4" w:themeFill="accent2" w:themeFillTint="3F"/>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shd w:val="clear" w:color="auto" w:fill="DDD9D4" w:themeFill="accent2" w:themeFillTint="3F"/>
      </w:tcPr>
    </w:tblStylePr>
    <w:tblStylePr w:type="band2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tcPr>
    </w:tblStylePr>
  </w:style>
  <w:style w:type="table" w:styleId="-33">
    <w:name w:val="Light Grid Accent 3"/>
    <w:basedOn w:val="a4"/>
    <w:rsid w:val="00857541"/>
    <w:tblPr>
      <w:tblStyleRowBandSize w:val="1"/>
      <w:tblStyleColBandSize w:val="1"/>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18" w:space="0" w:color="FF6700" w:themeColor="accent3"/>
          <w:right w:val="single" w:sz="8" w:space="0" w:color="FF6700" w:themeColor="accent3"/>
          <w:insideH w:val="nil"/>
          <w:insideV w:val="single" w:sz="8" w:space="0" w:color="FF67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insideH w:val="nil"/>
          <w:insideV w:val="single" w:sz="8" w:space="0" w:color="FF67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shd w:val="clear" w:color="auto" w:fill="FFD9C0" w:themeFill="accent3" w:themeFillTint="3F"/>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shd w:val="clear" w:color="auto" w:fill="FFD9C0" w:themeFill="accent3" w:themeFillTint="3F"/>
      </w:tcPr>
    </w:tblStylePr>
    <w:tblStylePr w:type="band2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tcPr>
    </w:tblStylePr>
  </w:style>
  <w:style w:type="table" w:styleId="-43">
    <w:name w:val="Light Grid Accent 4"/>
    <w:basedOn w:val="a4"/>
    <w:rsid w:val="00857541"/>
    <w:tblPr>
      <w:tblStyleRowBandSize w:val="1"/>
      <w:tblStyleColBandSize w:val="1"/>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18" w:space="0" w:color="909465" w:themeColor="accent4"/>
          <w:right w:val="single" w:sz="8" w:space="0" w:color="909465" w:themeColor="accent4"/>
          <w:insideH w:val="nil"/>
          <w:insideV w:val="single" w:sz="8" w:space="0" w:color="90946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insideH w:val="nil"/>
          <w:insideV w:val="single" w:sz="8" w:space="0" w:color="90946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shd w:val="clear" w:color="auto" w:fill="E3E4D8" w:themeFill="accent4" w:themeFillTint="3F"/>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shd w:val="clear" w:color="auto" w:fill="E3E4D8" w:themeFill="accent4" w:themeFillTint="3F"/>
      </w:tcPr>
    </w:tblStylePr>
    <w:tblStylePr w:type="band2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tcPr>
    </w:tblStylePr>
  </w:style>
  <w:style w:type="table" w:styleId="-53">
    <w:name w:val="Light Grid Accent 5"/>
    <w:basedOn w:val="a4"/>
    <w:rsid w:val="00857541"/>
    <w:tblPr>
      <w:tblStyleRowBandSize w:val="1"/>
      <w:tblStyleColBandSize w:val="1"/>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18" w:space="0" w:color="956B43" w:themeColor="accent5"/>
          <w:right w:val="single" w:sz="8" w:space="0" w:color="956B43" w:themeColor="accent5"/>
          <w:insideH w:val="nil"/>
          <w:insideV w:val="single" w:sz="8" w:space="0" w:color="956B4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insideH w:val="nil"/>
          <w:insideV w:val="single" w:sz="8" w:space="0" w:color="956B4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shd w:val="clear" w:color="auto" w:fill="E8DACC" w:themeFill="accent5" w:themeFillTint="3F"/>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shd w:val="clear" w:color="auto" w:fill="E8DACC" w:themeFill="accent5" w:themeFillTint="3F"/>
      </w:tcPr>
    </w:tblStylePr>
    <w:tblStylePr w:type="band2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tcPr>
    </w:tblStylePr>
  </w:style>
  <w:style w:type="table" w:styleId="-63">
    <w:name w:val="Light Grid Accent 6"/>
    <w:basedOn w:val="a4"/>
    <w:rsid w:val="00857541"/>
    <w:tblPr>
      <w:tblStyleRowBandSize w:val="1"/>
      <w:tblStyleColBandSize w:val="1"/>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18" w:space="0" w:color="FEA022" w:themeColor="accent6"/>
          <w:right w:val="single" w:sz="8" w:space="0" w:color="FEA022" w:themeColor="accent6"/>
          <w:insideH w:val="nil"/>
          <w:insideV w:val="single" w:sz="8" w:space="0" w:color="FEA02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insideH w:val="nil"/>
          <w:insideV w:val="single" w:sz="8" w:space="0" w:color="FEA02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shd w:val="clear" w:color="auto" w:fill="FEE7C8" w:themeFill="accent6" w:themeFillTint="3F"/>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shd w:val="clear" w:color="auto" w:fill="FEE7C8" w:themeFill="accent6" w:themeFillTint="3F"/>
      </w:tcPr>
    </w:tblStylePr>
    <w:tblStylePr w:type="band2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tcPr>
    </w:tblStylePr>
  </w:style>
  <w:style w:type="table" w:customStyle="1" w:styleId="17">
    <w:name w:val="浅色列表1"/>
    <w:basedOn w:val="a4"/>
    <w:rsid w:val="0085754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1">
    <w:name w:val="浅色列表 - 强调文字颜色 11"/>
    <w:basedOn w:val="a4"/>
    <w:rsid w:val="00857541"/>
    <w:tblPr>
      <w:tblStyleRowBandSize w:val="1"/>
      <w:tblStyleColBandSize w:val="1"/>
      <w:tblBorders>
        <w:top w:val="single" w:sz="8" w:space="0" w:color="94C600" w:themeColor="accent1"/>
        <w:left w:val="single" w:sz="8" w:space="0" w:color="94C600" w:themeColor="accent1"/>
        <w:bottom w:val="single" w:sz="8" w:space="0" w:color="94C600" w:themeColor="accent1"/>
        <w:right w:val="single" w:sz="8" w:space="0" w:color="94C600" w:themeColor="accent1"/>
      </w:tblBorders>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styleId="-24">
    <w:name w:val="Light List Accent 2"/>
    <w:basedOn w:val="a4"/>
    <w:rsid w:val="00857541"/>
    <w:tblPr>
      <w:tblStyleRowBandSize w:val="1"/>
      <w:tblStyleColBandSize w:val="1"/>
      <w:tblBorders>
        <w:top w:val="single" w:sz="8" w:space="0" w:color="71685A" w:themeColor="accent2"/>
        <w:left w:val="single" w:sz="8" w:space="0" w:color="71685A" w:themeColor="accent2"/>
        <w:bottom w:val="single" w:sz="8" w:space="0" w:color="71685A" w:themeColor="accent2"/>
        <w:right w:val="single" w:sz="8" w:space="0" w:color="71685A" w:themeColor="accent2"/>
      </w:tblBorders>
    </w:tblPr>
    <w:tblStylePr w:type="firstRow">
      <w:pPr>
        <w:spacing w:before="0" w:after="0" w:line="240" w:lineRule="auto"/>
      </w:pPr>
      <w:rPr>
        <w:b/>
        <w:bCs/>
        <w:color w:val="FFFFFF" w:themeColor="background1"/>
      </w:rPr>
      <w:tblPr/>
      <w:tcPr>
        <w:shd w:val="clear" w:color="auto" w:fill="71685A" w:themeFill="accent2"/>
      </w:tcPr>
    </w:tblStylePr>
    <w:tblStylePr w:type="lastRow">
      <w:pPr>
        <w:spacing w:before="0" w:after="0" w:line="240" w:lineRule="auto"/>
      </w:pPr>
      <w:rPr>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tcBorders>
      </w:tcPr>
    </w:tblStylePr>
    <w:tblStylePr w:type="firstCol">
      <w:rPr>
        <w:b/>
        <w:bCs/>
      </w:rPr>
    </w:tblStylePr>
    <w:tblStylePr w:type="lastCol">
      <w:rPr>
        <w:b/>
        <w:bCs/>
      </w:r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style>
  <w:style w:type="table" w:styleId="-34">
    <w:name w:val="Light List Accent 3"/>
    <w:basedOn w:val="a4"/>
    <w:rsid w:val="00857541"/>
    <w:tblPr>
      <w:tblStyleRowBandSize w:val="1"/>
      <w:tblStyleColBandSize w:val="1"/>
      <w:tblBorders>
        <w:top w:val="single" w:sz="8" w:space="0" w:color="FF6700" w:themeColor="accent3"/>
        <w:left w:val="single" w:sz="8" w:space="0" w:color="FF6700" w:themeColor="accent3"/>
        <w:bottom w:val="single" w:sz="8" w:space="0" w:color="FF6700" w:themeColor="accent3"/>
        <w:right w:val="single" w:sz="8" w:space="0" w:color="FF6700" w:themeColor="accent3"/>
      </w:tblBorders>
    </w:tblPr>
    <w:tblStylePr w:type="firstRow">
      <w:pPr>
        <w:spacing w:before="0" w:after="0" w:line="240" w:lineRule="auto"/>
      </w:pPr>
      <w:rPr>
        <w:b/>
        <w:bCs/>
        <w:color w:val="FFFFFF" w:themeColor="background1"/>
      </w:rPr>
      <w:tblPr/>
      <w:tcPr>
        <w:shd w:val="clear" w:color="auto" w:fill="FF6700" w:themeFill="accent3"/>
      </w:tcPr>
    </w:tblStylePr>
    <w:tblStylePr w:type="lastRow">
      <w:pPr>
        <w:spacing w:before="0" w:after="0" w:line="240" w:lineRule="auto"/>
      </w:pPr>
      <w:rPr>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tcBorders>
      </w:tcPr>
    </w:tblStylePr>
    <w:tblStylePr w:type="firstCol">
      <w:rPr>
        <w:b/>
        <w:bCs/>
      </w:rPr>
    </w:tblStylePr>
    <w:tblStylePr w:type="lastCol">
      <w:rPr>
        <w:b/>
        <w:bCs/>
      </w:r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style>
  <w:style w:type="table" w:styleId="-44">
    <w:name w:val="Light List Accent 4"/>
    <w:basedOn w:val="a4"/>
    <w:rsid w:val="00857541"/>
    <w:tblPr>
      <w:tblStyleRowBandSize w:val="1"/>
      <w:tblStyleColBandSize w:val="1"/>
      <w:tblBorders>
        <w:top w:val="single" w:sz="8" w:space="0" w:color="909465" w:themeColor="accent4"/>
        <w:left w:val="single" w:sz="8" w:space="0" w:color="909465" w:themeColor="accent4"/>
        <w:bottom w:val="single" w:sz="8" w:space="0" w:color="909465" w:themeColor="accent4"/>
        <w:right w:val="single" w:sz="8" w:space="0" w:color="909465" w:themeColor="accent4"/>
      </w:tblBorders>
    </w:tblPr>
    <w:tblStylePr w:type="firstRow">
      <w:pPr>
        <w:spacing w:before="0" w:after="0" w:line="240" w:lineRule="auto"/>
      </w:pPr>
      <w:rPr>
        <w:b/>
        <w:bCs/>
        <w:color w:val="FFFFFF" w:themeColor="background1"/>
      </w:rPr>
      <w:tblPr/>
      <w:tcPr>
        <w:shd w:val="clear" w:color="auto" w:fill="909465" w:themeFill="accent4"/>
      </w:tcPr>
    </w:tblStylePr>
    <w:tblStylePr w:type="lastRow">
      <w:pPr>
        <w:spacing w:before="0" w:after="0" w:line="240" w:lineRule="auto"/>
      </w:pPr>
      <w:rPr>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tcBorders>
      </w:tcPr>
    </w:tblStylePr>
    <w:tblStylePr w:type="firstCol">
      <w:rPr>
        <w:b/>
        <w:bCs/>
      </w:rPr>
    </w:tblStylePr>
    <w:tblStylePr w:type="lastCol">
      <w:rPr>
        <w:b/>
        <w:bCs/>
      </w:r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style>
  <w:style w:type="table" w:styleId="-54">
    <w:name w:val="Light List Accent 5"/>
    <w:basedOn w:val="a4"/>
    <w:rsid w:val="00857541"/>
    <w:tblPr>
      <w:tblStyleRowBandSize w:val="1"/>
      <w:tblStyleColBandSize w:val="1"/>
      <w:tblBorders>
        <w:top w:val="single" w:sz="8" w:space="0" w:color="956B43" w:themeColor="accent5"/>
        <w:left w:val="single" w:sz="8" w:space="0" w:color="956B43" w:themeColor="accent5"/>
        <w:bottom w:val="single" w:sz="8" w:space="0" w:color="956B43" w:themeColor="accent5"/>
        <w:right w:val="single" w:sz="8" w:space="0" w:color="956B43" w:themeColor="accent5"/>
      </w:tblBorders>
    </w:tblPr>
    <w:tblStylePr w:type="firstRow">
      <w:pPr>
        <w:spacing w:before="0" w:after="0" w:line="240" w:lineRule="auto"/>
      </w:pPr>
      <w:rPr>
        <w:b/>
        <w:bCs/>
        <w:color w:val="FFFFFF" w:themeColor="background1"/>
      </w:rPr>
      <w:tblPr/>
      <w:tcPr>
        <w:shd w:val="clear" w:color="auto" w:fill="956B43" w:themeFill="accent5"/>
      </w:tcPr>
    </w:tblStylePr>
    <w:tblStylePr w:type="lastRow">
      <w:pPr>
        <w:spacing w:before="0" w:after="0" w:line="240" w:lineRule="auto"/>
      </w:pPr>
      <w:rPr>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tcBorders>
      </w:tcPr>
    </w:tblStylePr>
    <w:tblStylePr w:type="firstCol">
      <w:rPr>
        <w:b/>
        <w:bCs/>
      </w:rPr>
    </w:tblStylePr>
    <w:tblStylePr w:type="lastCol">
      <w:rPr>
        <w:b/>
        <w:bCs/>
      </w:r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style>
  <w:style w:type="table" w:styleId="-64">
    <w:name w:val="Light List Accent 6"/>
    <w:basedOn w:val="a4"/>
    <w:rsid w:val="00857541"/>
    <w:tblPr>
      <w:tblStyleRowBandSize w:val="1"/>
      <w:tblStyleColBandSize w:val="1"/>
      <w:tblBorders>
        <w:top w:val="single" w:sz="8" w:space="0" w:color="FEA022" w:themeColor="accent6"/>
        <w:left w:val="single" w:sz="8" w:space="0" w:color="FEA022" w:themeColor="accent6"/>
        <w:bottom w:val="single" w:sz="8" w:space="0" w:color="FEA022" w:themeColor="accent6"/>
        <w:right w:val="single" w:sz="8" w:space="0" w:color="FEA022" w:themeColor="accent6"/>
      </w:tblBorders>
    </w:tblPr>
    <w:tblStylePr w:type="firstRow">
      <w:pPr>
        <w:spacing w:before="0" w:after="0" w:line="240" w:lineRule="auto"/>
      </w:pPr>
      <w:rPr>
        <w:b/>
        <w:bCs/>
        <w:color w:val="FFFFFF" w:themeColor="background1"/>
      </w:rPr>
      <w:tblPr/>
      <w:tcPr>
        <w:shd w:val="clear" w:color="auto" w:fill="FEA022" w:themeFill="accent6"/>
      </w:tcPr>
    </w:tblStylePr>
    <w:tblStylePr w:type="lastRow">
      <w:pPr>
        <w:spacing w:before="0" w:after="0" w:line="240" w:lineRule="auto"/>
      </w:pPr>
      <w:rPr>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tcBorders>
      </w:tcPr>
    </w:tblStylePr>
    <w:tblStylePr w:type="firstCol">
      <w:rPr>
        <w:b/>
        <w:bCs/>
      </w:rPr>
    </w:tblStylePr>
    <w:tblStylePr w:type="lastCol">
      <w:rPr>
        <w:b/>
        <w:bCs/>
      </w:r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style>
  <w:style w:type="table" w:customStyle="1" w:styleId="18">
    <w:name w:val="浅色底纹1"/>
    <w:basedOn w:val="a4"/>
    <w:rsid w:val="0085754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2">
    <w:name w:val="浅色底纹 - 强调文字颜色 11"/>
    <w:basedOn w:val="a4"/>
    <w:rsid w:val="00857541"/>
    <w:rPr>
      <w:color w:val="6E9400" w:themeColor="accent1" w:themeShade="BF"/>
    </w:rPr>
    <w:tblPr>
      <w:tblStyleRowBandSize w:val="1"/>
      <w:tblStyleColBandSize w:val="1"/>
      <w:tblBorders>
        <w:top w:val="single" w:sz="8" w:space="0" w:color="94C600" w:themeColor="accent1"/>
        <w:bottom w:val="single" w:sz="8" w:space="0" w:color="94C600" w:themeColor="accent1"/>
      </w:tblBorders>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styleId="-25">
    <w:name w:val="Light Shading Accent 2"/>
    <w:basedOn w:val="a4"/>
    <w:rsid w:val="00857541"/>
    <w:rPr>
      <w:color w:val="544D43" w:themeColor="accent2" w:themeShade="BF"/>
    </w:rPr>
    <w:tblPr>
      <w:tblStyleRowBandSize w:val="1"/>
      <w:tblStyleColBandSize w:val="1"/>
      <w:tblBorders>
        <w:top w:val="single" w:sz="8" w:space="0" w:color="71685A" w:themeColor="accent2"/>
        <w:bottom w:val="single" w:sz="8" w:space="0" w:color="71685A" w:themeColor="accent2"/>
      </w:tblBorders>
    </w:tblPr>
    <w:tblStylePr w:type="fir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la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left w:val="nil"/>
          <w:right w:val="nil"/>
          <w:insideH w:val="nil"/>
          <w:insideV w:val="nil"/>
        </w:tcBorders>
        <w:shd w:val="clear" w:color="auto" w:fill="DDD9D4" w:themeFill="accent2" w:themeFillTint="3F"/>
      </w:tcPr>
    </w:tblStylePr>
  </w:style>
  <w:style w:type="table" w:styleId="-35">
    <w:name w:val="Light Shading Accent 3"/>
    <w:basedOn w:val="a4"/>
    <w:rsid w:val="00857541"/>
    <w:rPr>
      <w:color w:val="BF4D00" w:themeColor="accent3" w:themeShade="BF"/>
    </w:rPr>
    <w:tblPr>
      <w:tblStyleRowBandSize w:val="1"/>
      <w:tblStyleColBandSize w:val="1"/>
      <w:tblBorders>
        <w:top w:val="single" w:sz="8" w:space="0" w:color="FF6700" w:themeColor="accent3"/>
        <w:bottom w:val="single" w:sz="8" w:space="0" w:color="FF6700" w:themeColor="accent3"/>
      </w:tblBorders>
    </w:tblPr>
    <w:tblStylePr w:type="firstRow">
      <w:pPr>
        <w:spacing w:before="0" w:after="0" w:line="240" w:lineRule="auto"/>
      </w:pPr>
      <w:rPr>
        <w:b/>
        <w:bCs/>
      </w:rPr>
      <w:tblPr/>
      <w:tcPr>
        <w:tcBorders>
          <w:top w:val="single" w:sz="8" w:space="0" w:color="FF6700" w:themeColor="accent3"/>
          <w:left w:val="nil"/>
          <w:bottom w:val="single" w:sz="8" w:space="0" w:color="FF6700" w:themeColor="accent3"/>
          <w:right w:val="nil"/>
          <w:insideH w:val="nil"/>
          <w:insideV w:val="nil"/>
        </w:tcBorders>
      </w:tcPr>
    </w:tblStylePr>
    <w:tblStylePr w:type="lastRow">
      <w:pPr>
        <w:spacing w:before="0" w:after="0" w:line="240" w:lineRule="auto"/>
      </w:pPr>
      <w:rPr>
        <w:b/>
        <w:bCs/>
      </w:rPr>
      <w:tblPr/>
      <w:tcPr>
        <w:tcBorders>
          <w:top w:val="single" w:sz="8" w:space="0" w:color="FF6700" w:themeColor="accent3"/>
          <w:left w:val="nil"/>
          <w:bottom w:val="single" w:sz="8" w:space="0" w:color="FF67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9C0" w:themeFill="accent3" w:themeFillTint="3F"/>
      </w:tcPr>
    </w:tblStylePr>
    <w:tblStylePr w:type="band1Horz">
      <w:tblPr/>
      <w:tcPr>
        <w:tcBorders>
          <w:left w:val="nil"/>
          <w:right w:val="nil"/>
          <w:insideH w:val="nil"/>
          <w:insideV w:val="nil"/>
        </w:tcBorders>
        <w:shd w:val="clear" w:color="auto" w:fill="FFD9C0" w:themeFill="accent3" w:themeFillTint="3F"/>
      </w:tcPr>
    </w:tblStylePr>
  </w:style>
  <w:style w:type="table" w:styleId="-45">
    <w:name w:val="Light Shading Accent 4"/>
    <w:basedOn w:val="a4"/>
    <w:rsid w:val="00857541"/>
    <w:rPr>
      <w:color w:val="6B6E4B" w:themeColor="accent4" w:themeShade="BF"/>
    </w:rPr>
    <w:tblPr>
      <w:tblStyleRowBandSize w:val="1"/>
      <w:tblStyleColBandSize w:val="1"/>
      <w:tblBorders>
        <w:top w:val="single" w:sz="8" w:space="0" w:color="909465" w:themeColor="accent4"/>
        <w:bottom w:val="single" w:sz="8" w:space="0" w:color="909465" w:themeColor="accent4"/>
      </w:tblBorders>
    </w:tblPr>
    <w:tblStylePr w:type="fir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la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left w:val="nil"/>
          <w:right w:val="nil"/>
          <w:insideH w:val="nil"/>
          <w:insideV w:val="nil"/>
        </w:tcBorders>
        <w:shd w:val="clear" w:color="auto" w:fill="E3E4D8" w:themeFill="accent4" w:themeFillTint="3F"/>
      </w:tcPr>
    </w:tblStylePr>
  </w:style>
  <w:style w:type="table" w:styleId="-55">
    <w:name w:val="Light Shading Accent 5"/>
    <w:basedOn w:val="a4"/>
    <w:rsid w:val="00857541"/>
    <w:rPr>
      <w:color w:val="6F4F32" w:themeColor="accent5" w:themeShade="BF"/>
    </w:rPr>
    <w:tblPr>
      <w:tblStyleRowBandSize w:val="1"/>
      <w:tblStyleColBandSize w:val="1"/>
      <w:tblBorders>
        <w:top w:val="single" w:sz="8" w:space="0" w:color="956B43" w:themeColor="accent5"/>
        <w:bottom w:val="single" w:sz="8" w:space="0" w:color="956B43" w:themeColor="accent5"/>
      </w:tblBorders>
    </w:tblPr>
    <w:tblStylePr w:type="fir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la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left w:val="nil"/>
          <w:right w:val="nil"/>
          <w:insideH w:val="nil"/>
          <w:insideV w:val="nil"/>
        </w:tcBorders>
        <w:shd w:val="clear" w:color="auto" w:fill="E8DACC" w:themeFill="accent5" w:themeFillTint="3F"/>
      </w:tcPr>
    </w:tblStylePr>
  </w:style>
  <w:style w:type="table" w:styleId="-65">
    <w:name w:val="Light Shading Accent 6"/>
    <w:basedOn w:val="a4"/>
    <w:rsid w:val="00857541"/>
    <w:rPr>
      <w:color w:val="D67B01" w:themeColor="accent6" w:themeShade="BF"/>
    </w:rPr>
    <w:tblPr>
      <w:tblStyleRowBandSize w:val="1"/>
      <w:tblStyleColBandSize w:val="1"/>
      <w:tblBorders>
        <w:top w:val="single" w:sz="8" w:space="0" w:color="FEA022" w:themeColor="accent6"/>
        <w:bottom w:val="single" w:sz="8" w:space="0" w:color="FEA022" w:themeColor="accent6"/>
      </w:tblBorders>
    </w:tblPr>
    <w:tblStylePr w:type="fir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la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left w:val="nil"/>
          <w:right w:val="nil"/>
          <w:insideH w:val="nil"/>
          <w:insideV w:val="nil"/>
        </w:tcBorders>
        <w:shd w:val="clear" w:color="auto" w:fill="FEE7C8" w:themeFill="accent6" w:themeFillTint="3F"/>
      </w:tcPr>
    </w:tblStylePr>
  </w:style>
  <w:style w:type="character" w:styleId="afffff5">
    <w:name w:val="line number"/>
    <w:basedOn w:val="a3"/>
    <w:unhideWhenUsed/>
    <w:rsid w:val="00857541"/>
  </w:style>
  <w:style w:type="table" w:customStyle="1" w:styleId="110">
    <w:name w:val="中等深浅网格 11"/>
    <w:basedOn w:val="a4"/>
    <w:rsid w:val="0085754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rsid w:val="00857541"/>
    <w:tblPr>
      <w:tblStyleRowBandSize w:val="1"/>
      <w:tblStyleColBandSize w:val="1"/>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insideV w:val="single" w:sz="8" w:space="0" w:color="C3FF15" w:themeColor="accent1" w:themeTint="BF"/>
      </w:tblBorders>
    </w:tblPr>
    <w:tcPr>
      <w:shd w:val="clear" w:color="auto" w:fill="EBFFB1" w:themeFill="accent1" w:themeFillTint="3F"/>
    </w:tcPr>
    <w:tblStylePr w:type="firstRow">
      <w:rPr>
        <w:b/>
        <w:bCs/>
      </w:rPr>
    </w:tblStylePr>
    <w:tblStylePr w:type="lastRow">
      <w:rPr>
        <w:b/>
        <w:bCs/>
      </w:rPr>
      <w:tblPr/>
      <w:tcPr>
        <w:tcBorders>
          <w:top w:val="single" w:sz="18" w:space="0" w:color="C3FF15" w:themeColor="accent1" w:themeTint="BF"/>
        </w:tcBorders>
      </w:tcPr>
    </w:tblStylePr>
    <w:tblStylePr w:type="firstCol">
      <w:rPr>
        <w:b/>
        <w:bCs/>
      </w:rPr>
    </w:tblStylePr>
    <w:tblStylePr w:type="lastCol">
      <w:rPr>
        <w:b/>
        <w:bCs/>
      </w:r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1-2">
    <w:name w:val="Medium Grid 1 Accent 2"/>
    <w:basedOn w:val="a4"/>
    <w:rsid w:val="00857541"/>
    <w:tblPr>
      <w:tblStyleRowBandSize w:val="1"/>
      <w:tblStyleColBandSize w:val="1"/>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insideV w:val="single" w:sz="8" w:space="0" w:color="998E7E" w:themeColor="accent2" w:themeTint="BF"/>
      </w:tblBorders>
    </w:tblPr>
    <w:tcPr>
      <w:shd w:val="clear" w:color="auto" w:fill="DDD9D4" w:themeFill="accent2" w:themeFillTint="3F"/>
    </w:tcPr>
    <w:tblStylePr w:type="firstRow">
      <w:rPr>
        <w:b/>
        <w:bCs/>
      </w:rPr>
    </w:tblStylePr>
    <w:tblStylePr w:type="lastRow">
      <w:rPr>
        <w:b/>
        <w:bCs/>
      </w:rPr>
      <w:tblPr/>
      <w:tcPr>
        <w:tcBorders>
          <w:top w:val="single" w:sz="18" w:space="0" w:color="998E7E" w:themeColor="accent2" w:themeTint="BF"/>
        </w:tcBorders>
      </w:tcPr>
    </w:tblStylePr>
    <w:tblStylePr w:type="firstCol">
      <w:rPr>
        <w:b/>
        <w:bCs/>
      </w:rPr>
    </w:tblStylePr>
    <w:tblStylePr w:type="lastCol">
      <w:rPr>
        <w:b/>
        <w:bCs/>
      </w:r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1-3">
    <w:name w:val="Medium Grid 1 Accent 3"/>
    <w:basedOn w:val="a4"/>
    <w:rsid w:val="00857541"/>
    <w:tblPr>
      <w:tblStyleRowBandSize w:val="1"/>
      <w:tblStyleColBandSize w:val="1"/>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insideV w:val="single" w:sz="8" w:space="0" w:color="FF8D40" w:themeColor="accent3" w:themeTint="BF"/>
      </w:tblBorders>
    </w:tblPr>
    <w:tcPr>
      <w:shd w:val="clear" w:color="auto" w:fill="FFD9C0" w:themeFill="accent3" w:themeFillTint="3F"/>
    </w:tcPr>
    <w:tblStylePr w:type="firstRow">
      <w:rPr>
        <w:b/>
        <w:bCs/>
      </w:rPr>
    </w:tblStylePr>
    <w:tblStylePr w:type="lastRow">
      <w:rPr>
        <w:b/>
        <w:bCs/>
      </w:rPr>
      <w:tblPr/>
      <w:tcPr>
        <w:tcBorders>
          <w:top w:val="single" w:sz="18" w:space="0" w:color="FF8D40" w:themeColor="accent3" w:themeTint="BF"/>
        </w:tcBorders>
      </w:tcPr>
    </w:tblStylePr>
    <w:tblStylePr w:type="firstCol">
      <w:rPr>
        <w:b/>
        <w:bCs/>
      </w:rPr>
    </w:tblStylePr>
    <w:tblStylePr w:type="lastCol">
      <w:rPr>
        <w:b/>
        <w:bCs/>
      </w:r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1-4">
    <w:name w:val="Medium Grid 1 Accent 4"/>
    <w:basedOn w:val="a4"/>
    <w:rsid w:val="00857541"/>
    <w:tblPr>
      <w:tblStyleRowBandSize w:val="1"/>
      <w:tblStyleColBandSize w:val="1"/>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insideV w:val="single" w:sz="8" w:space="0" w:color="ACAF8A" w:themeColor="accent4" w:themeTint="BF"/>
      </w:tblBorders>
    </w:tblPr>
    <w:tcPr>
      <w:shd w:val="clear" w:color="auto" w:fill="E3E4D8" w:themeFill="accent4" w:themeFillTint="3F"/>
    </w:tcPr>
    <w:tblStylePr w:type="firstRow">
      <w:rPr>
        <w:b/>
        <w:bCs/>
      </w:rPr>
    </w:tblStylePr>
    <w:tblStylePr w:type="lastRow">
      <w:rPr>
        <w:b/>
        <w:bCs/>
      </w:rPr>
      <w:tblPr/>
      <w:tcPr>
        <w:tcBorders>
          <w:top w:val="single" w:sz="18" w:space="0" w:color="ACAF8A" w:themeColor="accent4" w:themeTint="BF"/>
        </w:tcBorders>
      </w:tcPr>
    </w:tblStylePr>
    <w:tblStylePr w:type="firstCol">
      <w:rPr>
        <w:b/>
        <w:bCs/>
      </w:rPr>
    </w:tblStylePr>
    <w:tblStylePr w:type="lastCol">
      <w:rPr>
        <w:b/>
        <w:bCs/>
      </w:r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1-5">
    <w:name w:val="Medium Grid 1 Accent 5"/>
    <w:basedOn w:val="a4"/>
    <w:rsid w:val="00857541"/>
    <w:tblPr>
      <w:tblStyleRowBandSize w:val="1"/>
      <w:tblStyleColBandSize w:val="1"/>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insideV w:val="single" w:sz="8" w:space="0" w:color="BA8F67" w:themeColor="accent5" w:themeTint="BF"/>
      </w:tblBorders>
    </w:tblPr>
    <w:tcPr>
      <w:shd w:val="clear" w:color="auto" w:fill="E8DACC" w:themeFill="accent5" w:themeFillTint="3F"/>
    </w:tcPr>
    <w:tblStylePr w:type="firstRow">
      <w:rPr>
        <w:b/>
        <w:bCs/>
      </w:rPr>
    </w:tblStylePr>
    <w:tblStylePr w:type="lastRow">
      <w:rPr>
        <w:b/>
        <w:bCs/>
      </w:rPr>
      <w:tblPr/>
      <w:tcPr>
        <w:tcBorders>
          <w:top w:val="single" w:sz="18" w:space="0" w:color="BA8F67" w:themeColor="accent5" w:themeTint="BF"/>
        </w:tcBorders>
      </w:tcPr>
    </w:tblStylePr>
    <w:tblStylePr w:type="firstCol">
      <w:rPr>
        <w:b/>
        <w:bCs/>
      </w:rPr>
    </w:tblStylePr>
    <w:tblStylePr w:type="lastCol">
      <w:rPr>
        <w:b/>
        <w:bCs/>
      </w:r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1-6">
    <w:name w:val="Medium Grid 1 Accent 6"/>
    <w:basedOn w:val="a4"/>
    <w:rsid w:val="00857541"/>
    <w:tblPr>
      <w:tblStyleRowBandSize w:val="1"/>
      <w:tblStyleColBandSize w:val="1"/>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insideV w:val="single" w:sz="8" w:space="0" w:color="FEB759" w:themeColor="accent6" w:themeTint="BF"/>
      </w:tblBorders>
    </w:tblPr>
    <w:tcPr>
      <w:shd w:val="clear" w:color="auto" w:fill="FEE7C8" w:themeFill="accent6" w:themeFillTint="3F"/>
    </w:tcPr>
    <w:tblStylePr w:type="firstRow">
      <w:rPr>
        <w:b/>
        <w:bCs/>
      </w:rPr>
    </w:tblStylePr>
    <w:tblStylePr w:type="lastRow">
      <w:rPr>
        <w:b/>
        <w:bCs/>
      </w:rPr>
      <w:tblPr/>
      <w:tcPr>
        <w:tcBorders>
          <w:top w:val="single" w:sz="18" w:space="0" w:color="FEB759" w:themeColor="accent6" w:themeTint="BF"/>
        </w:tcBorders>
      </w:tcPr>
    </w:tblStylePr>
    <w:tblStylePr w:type="firstCol">
      <w:rPr>
        <w:b/>
        <w:bCs/>
      </w:rPr>
    </w:tblStylePr>
    <w:tblStylePr w:type="lastCol">
      <w:rPr>
        <w:b/>
        <w:bCs/>
      </w:r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210">
    <w:name w:val="中等深浅网格 2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Pr>
    <w:tcPr>
      <w:shd w:val="clear" w:color="auto" w:fill="EBFFB1" w:themeFill="accent1" w:themeFillTint="3F"/>
    </w:tcPr>
    <w:tblStylePr w:type="firstRow">
      <w:rPr>
        <w:b/>
        <w:bCs/>
        <w:color w:val="000000" w:themeColor="text1"/>
      </w:rPr>
      <w:tblPr/>
      <w:tcPr>
        <w:shd w:val="clear" w:color="auto" w:fill="F7FFE0"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FFC0" w:themeFill="accent1" w:themeFillTint="33"/>
      </w:tcPr>
    </w:tblStylePr>
    <w:tblStylePr w:type="band1Vert">
      <w:tblPr/>
      <w:tcPr>
        <w:shd w:val="clear" w:color="auto" w:fill="D7FF63" w:themeFill="accent1" w:themeFillTint="7F"/>
      </w:tcPr>
    </w:tblStylePr>
    <w:tblStylePr w:type="band1Horz">
      <w:tblPr/>
      <w:tcPr>
        <w:tcBorders>
          <w:insideH w:val="single" w:sz="6" w:space="0" w:color="94C600" w:themeColor="accent1"/>
          <w:insideV w:val="single" w:sz="6" w:space="0" w:color="94C600" w:themeColor="accent1"/>
        </w:tcBorders>
        <w:shd w:val="clear" w:color="auto" w:fill="D7FF63" w:themeFill="accent1" w:themeFillTint="7F"/>
      </w:tcPr>
    </w:tblStylePr>
    <w:tblStylePr w:type="nwCell">
      <w:tblPr/>
      <w:tcPr>
        <w:shd w:val="clear" w:color="auto" w:fill="FFFFFF" w:themeFill="background1"/>
      </w:tcPr>
    </w:tblStylePr>
  </w:style>
  <w:style w:type="table" w:styleId="2-2">
    <w:name w:val="Medium Grid 2 Accent 2"/>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Pr>
    <w:tcPr>
      <w:shd w:val="clear" w:color="auto" w:fill="DDD9D4" w:themeFill="accent2" w:themeFillTint="3F"/>
    </w:tcPr>
    <w:tblStylePr w:type="firstRow">
      <w:rPr>
        <w:b/>
        <w:bCs/>
        <w:color w:val="000000" w:themeColor="text1"/>
      </w:rPr>
      <w:tblPr/>
      <w:tcPr>
        <w:shd w:val="clear" w:color="auto" w:fill="F1F0E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0DC" w:themeFill="accent2" w:themeFillTint="33"/>
      </w:tcPr>
    </w:tblStylePr>
    <w:tblStylePr w:type="band1Vert">
      <w:tblPr/>
      <w:tcPr>
        <w:shd w:val="clear" w:color="auto" w:fill="BBB4A9" w:themeFill="accent2" w:themeFillTint="7F"/>
      </w:tcPr>
    </w:tblStylePr>
    <w:tblStylePr w:type="band1Horz">
      <w:tblPr/>
      <w:tcPr>
        <w:tcBorders>
          <w:insideH w:val="single" w:sz="6" w:space="0" w:color="71685A" w:themeColor="accent2"/>
          <w:insideV w:val="single" w:sz="6" w:space="0" w:color="71685A" w:themeColor="accent2"/>
        </w:tcBorders>
        <w:shd w:val="clear" w:color="auto" w:fill="BBB4A9" w:themeFill="accent2" w:themeFillTint="7F"/>
      </w:tcPr>
    </w:tblStylePr>
    <w:tblStylePr w:type="nwCell">
      <w:tblPr/>
      <w:tcPr>
        <w:shd w:val="clear" w:color="auto" w:fill="FFFFFF" w:themeFill="background1"/>
      </w:tcPr>
    </w:tblStylePr>
  </w:style>
  <w:style w:type="table" w:styleId="2-3">
    <w:name w:val="Medium Grid 2 Accent 3"/>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Pr>
    <w:tcPr>
      <w:shd w:val="clear" w:color="auto" w:fill="FFD9C0" w:themeFill="accent3" w:themeFillTint="3F"/>
    </w:tcPr>
    <w:tblStylePr w:type="firstRow">
      <w:rPr>
        <w:b/>
        <w:bCs/>
        <w:color w:val="000000" w:themeColor="text1"/>
      </w:rPr>
      <w:tblPr/>
      <w:tcPr>
        <w:shd w:val="clear" w:color="auto" w:fill="FFF0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C" w:themeFill="accent3" w:themeFillTint="33"/>
      </w:tcPr>
    </w:tblStylePr>
    <w:tblStylePr w:type="band1Vert">
      <w:tblPr/>
      <w:tcPr>
        <w:shd w:val="clear" w:color="auto" w:fill="FFB380" w:themeFill="accent3" w:themeFillTint="7F"/>
      </w:tcPr>
    </w:tblStylePr>
    <w:tblStylePr w:type="band1Horz">
      <w:tblPr/>
      <w:tcPr>
        <w:tcBorders>
          <w:insideH w:val="single" w:sz="6" w:space="0" w:color="FF6700" w:themeColor="accent3"/>
          <w:insideV w:val="single" w:sz="6" w:space="0" w:color="FF6700" w:themeColor="accent3"/>
        </w:tcBorders>
        <w:shd w:val="clear" w:color="auto" w:fill="FFB380" w:themeFill="accent3" w:themeFillTint="7F"/>
      </w:tcPr>
    </w:tblStylePr>
    <w:tblStylePr w:type="nwCell">
      <w:tblPr/>
      <w:tcPr>
        <w:shd w:val="clear" w:color="auto" w:fill="FFFFFF" w:themeFill="background1"/>
      </w:tcPr>
    </w:tblStylePr>
  </w:style>
  <w:style w:type="table" w:styleId="2-4">
    <w:name w:val="Medium Grid 2 Accent 4"/>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Pr>
    <w:tcPr>
      <w:shd w:val="clear" w:color="auto" w:fill="E3E4D8" w:themeFill="accent4" w:themeFillTint="3F"/>
    </w:tcPr>
    <w:tblStylePr w:type="firstRow">
      <w:rPr>
        <w:b/>
        <w:bCs/>
        <w:color w:val="000000" w:themeColor="text1"/>
      </w:rPr>
      <w:tblPr/>
      <w:tcPr>
        <w:shd w:val="clear" w:color="auto" w:fill="F4F4E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9DF" w:themeFill="accent4" w:themeFillTint="33"/>
      </w:tcPr>
    </w:tblStylePr>
    <w:tblStylePr w:type="band1Vert">
      <w:tblPr/>
      <w:tcPr>
        <w:shd w:val="clear" w:color="auto" w:fill="C8CAB1" w:themeFill="accent4" w:themeFillTint="7F"/>
      </w:tcPr>
    </w:tblStylePr>
    <w:tblStylePr w:type="band1Horz">
      <w:tblPr/>
      <w:tcPr>
        <w:tcBorders>
          <w:insideH w:val="single" w:sz="6" w:space="0" w:color="909465" w:themeColor="accent4"/>
          <w:insideV w:val="single" w:sz="6" w:space="0" w:color="909465" w:themeColor="accent4"/>
        </w:tcBorders>
        <w:shd w:val="clear" w:color="auto" w:fill="C8CAB1" w:themeFill="accent4" w:themeFillTint="7F"/>
      </w:tcPr>
    </w:tblStylePr>
    <w:tblStylePr w:type="nwCell">
      <w:tblPr/>
      <w:tcPr>
        <w:shd w:val="clear" w:color="auto" w:fill="FFFFFF" w:themeFill="background1"/>
      </w:tcPr>
    </w:tblStylePr>
  </w:style>
  <w:style w:type="table" w:styleId="2-5">
    <w:name w:val="Medium Grid 2 Accent 5"/>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Pr>
    <w:tcPr>
      <w:shd w:val="clear" w:color="auto" w:fill="E8DACC" w:themeFill="accent5" w:themeFillTint="3F"/>
    </w:tcPr>
    <w:tblStylePr w:type="firstRow">
      <w:rPr>
        <w:b/>
        <w:bCs/>
        <w:color w:val="000000" w:themeColor="text1"/>
      </w:rPr>
      <w:tblPr/>
      <w:tcPr>
        <w:shd w:val="clear" w:color="auto" w:fill="F6F0E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1D6" w:themeFill="accent5" w:themeFillTint="33"/>
      </w:tcPr>
    </w:tblStylePr>
    <w:tblStylePr w:type="band1Vert">
      <w:tblPr/>
      <w:tcPr>
        <w:shd w:val="clear" w:color="auto" w:fill="D1B499" w:themeFill="accent5" w:themeFillTint="7F"/>
      </w:tcPr>
    </w:tblStylePr>
    <w:tblStylePr w:type="band1Horz">
      <w:tblPr/>
      <w:tcPr>
        <w:tcBorders>
          <w:insideH w:val="single" w:sz="6" w:space="0" w:color="956B43" w:themeColor="accent5"/>
          <w:insideV w:val="single" w:sz="6" w:space="0" w:color="956B43" w:themeColor="accent5"/>
        </w:tcBorders>
        <w:shd w:val="clear" w:color="auto" w:fill="D1B499" w:themeFill="accent5" w:themeFillTint="7F"/>
      </w:tcPr>
    </w:tblStylePr>
    <w:tblStylePr w:type="nwCell">
      <w:tblPr/>
      <w:tcPr>
        <w:shd w:val="clear" w:color="auto" w:fill="FFFFFF" w:themeFill="background1"/>
      </w:tcPr>
    </w:tblStylePr>
  </w:style>
  <w:style w:type="table" w:styleId="2-6">
    <w:name w:val="Medium Grid 2 Accent 6"/>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Pr>
    <w:tcPr>
      <w:shd w:val="clear" w:color="auto" w:fill="FEE7C8" w:themeFill="accent6" w:themeFillTint="3F"/>
    </w:tcPr>
    <w:tblStylePr w:type="firstRow">
      <w:rPr>
        <w:b/>
        <w:bCs/>
        <w:color w:val="000000" w:themeColor="text1"/>
      </w:rPr>
      <w:tblPr/>
      <w:tcPr>
        <w:shd w:val="clear" w:color="auto" w:fill="FFF5E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BD2" w:themeFill="accent6" w:themeFillTint="33"/>
      </w:tcPr>
    </w:tblStylePr>
    <w:tblStylePr w:type="band1Vert">
      <w:tblPr/>
      <w:tcPr>
        <w:shd w:val="clear" w:color="auto" w:fill="FECF90" w:themeFill="accent6" w:themeFillTint="7F"/>
      </w:tcPr>
    </w:tblStylePr>
    <w:tblStylePr w:type="band1Horz">
      <w:tblPr/>
      <w:tcPr>
        <w:tcBorders>
          <w:insideH w:val="single" w:sz="6" w:space="0" w:color="FEA022" w:themeColor="accent6"/>
          <w:insideV w:val="single" w:sz="6" w:space="0" w:color="FEA022" w:themeColor="accent6"/>
        </w:tcBorders>
        <w:shd w:val="clear" w:color="auto" w:fill="FECF90" w:themeFill="accent6" w:themeFillTint="7F"/>
      </w:tcPr>
    </w:tblStylePr>
    <w:tblStylePr w:type="nwCell">
      <w:tblPr/>
      <w:tcPr>
        <w:shd w:val="clear" w:color="auto" w:fill="FFFFFF" w:themeFill="background1"/>
      </w:tcPr>
    </w:tblStylePr>
  </w:style>
  <w:style w:type="table" w:customStyle="1" w:styleId="310">
    <w:name w:val="中等深浅网格 31"/>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FFB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C6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C6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7FF6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7FF63" w:themeFill="accent1" w:themeFillTint="7F"/>
      </w:tcPr>
    </w:tblStylePr>
  </w:style>
  <w:style w:type="table" w:styleId="3-2">
    <w:name w:val="Medium Grid 3 Accent 2"/>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9D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1685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1685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4A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4A9" w:themeFill="accent2" w:themeFillTint="7F"/>
      </w:tcPr>
    </w:tblStylePr>
  </w:style>
  <w:style w:type="table" w:styleId="3-3">
    <w:name w:val="Medium Grid 3 Accent 3"/>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9C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67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67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38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380" w:themeFill="accent3" w:themeFillTint="7F"/>
      </w:tcPr>
    </w:tblStylePr>
  </w:style>
  <w:style w:type="table" w:styleId="3-4">
    <w:name w:val="Medium Grid 3 Accent 4"/>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E4D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946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946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8CAB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8CAB1" w:themeFill="accent4" w:themeFillTint="7F"/>
      </w:tcPr>
    </w:tblStylePr>
  </w:style>
  <w:style w:type="table" w:styleId="3-5">
    <w:name w:val="Medium Grid 3 Accent 5"/>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DAC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56B4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56B4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1B49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1B499" w:themeFill="accent5" w:themeFillTint="7F"/>
      </w:tcPr>
    </w:tblStylePr>
  </w:style>
  <w:style w:type="table" w:styleId="3-6">
    <w:name w:val="Medium Grid 3 Accent 6"/>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7C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A02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A02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F9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F90" w:themeFill="accent6" w:themeFillTint="7F"/>
      </w:tcPr>
    </w:tblStylePr>
  </w:style>
  <w:style w:type="table" w:customStyle="1" w:styleId="111">
    <w:name w:val="中等深浅列表 11"/>
    <w:basedOn w:val="a4"/>
    <w:rsid w:val="00857541"/>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中等深浅列表 1 - 强调文字颜色 11"/>
    <w:basedOn w:val="a4"/>
    <w:rsid w:val="00857541"/>
    <w:rPr>
      <w:color w:val="000000" w:themeColor="text1"/>
    </w:rPr>
    <w:tblPr>
      <w:tblStyleRowBandSize w:val="1"/>
      <w:tblStyleColBandSize w:val="1"/>
      <w:tblBorders>
        <w:top w:val="single" w:sz="8" w:space="0" w:color="94C600" w:themeColor="accent1"/>
        <w:bottom w:val="single" w:sz="8" w:space="0" w:color="94C600" w:themeColor="accent1"/>
      </w:tblBorders>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styleId="1-20">
    <w:name w:val="Medium List 1 Accent 2"/>
    <w:basedOn w:val="a4"/>
    <w:rsid w:val="00857541"/>
    <w:rPr>
      <w:color w:val="000000" w:themeColor="text1"/>
    </w:rPr>
    <w:tblPr>
      <w:tblStyleRowBandSize w:val="1"/>
      <w:tblStyleColBandSize w:val="1"/>
      <w:tblBorders>
        <w:top w:val="single" w:sz="8" w:space="0" w:color="71685A" w:themeColor="accent2"/>
        <w:bottom w:val="single" w:sz="8" w:space="0" w:color="71685A" w:themeColor="accent2"/>
      </w:tblBorders>
    </w:tblPr>
    <w:tblStylePr w:type="firstRow">
      <w:rPr>
        <w:rFonts w:asciiTheme="majorHAnsi" w:eastAsiaTheme="majorEastAsia" w:hAnsiTheme="majorHAnsi" w:cstheme="majorBidi"/>
      </w:rPr>
      <w:tblPr/>
      <w:tcPr>
        <w:tcBorders>
          <w:top w:val="nil"/>
          <w:bottom w:val="single" w:sz="8" w:space="0" w:color="71685A" w:themeColor="accent2"/>
        </w:tcBorders>
      </w:tcPr>
    </w:tblStylePr>
    <w:tblStylePr w:type="lastRow">
      <w:rPr>
        <w:b/>
        <w:bCs/>
        <w:color w:val="3E3D2D" w:themeColor="text2"/>
      </w:rPr>
      <w:tblPr/>
      <w:tcPr>
        <w:tcBorders>
          <w:top w:val="single" w:sz="8" w:space="0" w:color="71685A" w:themeColor="accent2"/>
          <w:bottom w:val="single" w:sz="8" w:space="0" w:color="71685A" w:themeColor="accent2"/>
        </w:tcBorders>
      </w:tcPr>
    </w:tblStylePr>
    <w:tblStylePr w:type="firstCol">
      <w:rPr>
        <w:b/>
        <w:bCs/>
      </w:rPr>
    </w:tblStylePr>
    <w:tblStylePr w:type="lastCol">
      <w:rPr>
        <w:b/>
        <w:bCs/>
      </w:rPr>
      <w:tblPr/>
      <w:tcPr>
        <w:tcBorders>
          <w:top w:val="single" w:sz="8" w:space="0" w:color="71685A" w:themeColor="accent2"/>
          <w:bottom w:val="single" w:sz="8" w:space="0" w:color="71685A" w:themeColor="accent2"/>
        </w:tcBorders>
      </w:tcPr>
    </w:tblStylePr>
    <w:tblStylePr w:type="band1Vert">
      <w:tblPr/>
      <w:tcPr>
        <w:shd w:val="clear" w:color="auto" w:fill="DDD9D4" w:themeFill="accent2" w:themeFillTint="3F"/>
      </w:tcPr>
    </w:tblStylePr>
    <w:tblStylePr w:type="band1Horz">
      <w:tblPr/>
      <w:tcPr>
        <w:shd w:val="clear" w:color="auto" w:fill="DDD9D4" w:themeFill="accent2" w:themeFillTint="3F"/>
      </w:tcPr>
    </w:tblStylePr>
  </w:style>
  <w:style w:type="table" w:styleId="1-30">
    <w:name w:val="Medium List 1 Accent 3"/>
    <w:basedOn w:val="a4"/>
    <w:rsid w:val="00857541"/>
    <w:rPr>
      <w:color w:val="000000" w:themeColor="text1"/>
    </w:rPr>
    <w:tblPr>
      <w:tblStyleRowBandSize w:val="1"/>
      <w:tblStyleColBandSize w:val="1"/>
      <w:tblBorders>
        <w:top w:val="single" w:sz="8" w:space="0" w:color="FF6700" w:themeColor="accent3"/>
        <w:bottom w:val="single" w:sz="8" w:space="0" w:color="FF6700" w:themeColor="accent3"/>
      </w:tblBorders>
    </w:tblPr>
    <w:tblStylePr w:type="firstRow">
      <w:rPr>
        <w:rFonts w:asciiTheme="majorHAnsi" w:eastAsiaTheme="majorEastAsia" w:hAnsiTheme="majorHAnsi" w:cstheme="majorBidi"/>
      </w:rPr>
      <w:tblPr/>
      <w:tcPr>
        <w:tcBorders>
          <w:top w:val="nil"/>
          <w:bottom w:val="single" w:sz="8" w:space="0" w:color="FF6700" w:themeColor="accent3"/>
        </w:tcBorders>
      </w:tcPr>
    </w:tblStylePr>
    <w:tblStylePr w:type="lastRow">
      <w:rPr>
        <w:b/>
        <w:bCs/>
        <w:color w:val="3E3D2D" w:themeColor="text2"/>
      </w:rPr>
      <w:tblPr/>
      <w:tcPr>
        <w:tcBorders>
          <w:top w:val="single" w:sz="8" w:space="0" w:color="FF6700" w:themeColor="accent3"/>
          <w:bottom w:val="single" w:sz="8" w:space="0" w:color="FF6700" w:themeColor="accent3"/>
        </w:tcBorders>
      </w:tcPr>
    </w:tblStylePr>
    <w:tblStylePr w:type="firstCol">
      <w:rPr>
        <w:b/>
        <w:bCs/>
      </w:rPr>
    </w:tblStylePr>
    <w:tblStylePr w:type="lastCol">
      <w:rPr>
        <w:b/>
        <w:bCs/>
      </w:rPr>
      <w:tblPr/>
      <w:tcPr>
        <w:tcBorders>
          <w:top w:val="single" w:sz="8" w:space="0" w:color="FF6700" w:themeColor="accent3"/>
          <w:bottom w:val="single" w:sz="8" w:space="0" w:color="FF6700" w:themeColor="accent3"/>
        </w:tcBorders>
      </w:tcPr>
    </w:tblStylePr>
    <w:tblStylePr w:type="band1Vert">
      <w:tblPr/>
      <w:tcPr>
        <w:shd w:val="clear" w:color="auto" w:fill="FFD9C0" w:themeFill="accent3" w:themeFillTint="3F"/>
      </w:tcPr>
    </w:tblStylePr>
    <w:tblStylePr w:type="band1Horz">
      <w:tblPr/>
      <w:tcPr>
        <w:shd w:val="clear" w:color="auto" w:fill="FFD9C0" w:themeFill="accent3" w:themeFillTint="3F"/>
      </w:tcPr>
    </w:tblStylePr>
  </w:style>
  <w:style w:type="table" w:styleId="1-40">
    <w:name w:val="Medium List 1 Accent 4"/>
    <w:basedOn w:val="a4"/>
    <w:rsid w:val="00857541"/>
    <w:rPr>
      <w:color w:val="000000" w:themeColor="text1"/>
    </w:rPr>
    <w:tblPr>
      <w:tblStyleRowBandSize w:val="1"/>
      <w:tblStyleColBandSize w:val="1"/>
      <w:tblBorders>
        <w:top w:val="single" w:sz="8" w:space="0" w:color="909465" w:themeColor="accent4"/>
        <w:bottom w:val="single" w:sz="8" w:space="0" w:color="909465" w:themeColor="accent4"/>
      </w:tblBorders>
    </w:tblPr>
    <w:tblStylePr w:type="firstRow">
      <w:rPr>
        <w:rFonts w:asciiTheme="majorHAnsi" w:eastAsiaTheme="majorEastAsia" w:hAnsiTheme="majorHAnsi" w:cstheme="majorBidi"/>
      </w:rPr>
      <w:tblPr/>
      <w:tcPr>
        <w:tcBorders>
          <w:top w:val="nil"/>
          <w:bottom w:val="single" w:sz="8" w:space="0" w:color="909465" w:themeColor="accent4"/>
        </w:tcBorders>
      </w:tcPr>
    </w:tblStylePr>
    <w:tblStylePr w:type="lastRow">
      <w:rPr>
        <w:b/>
        <w:bCs/>
        <w:color w:val="3E3D2D" w:themeColor="text2"/>
      </w:rPr>
      <w:tblPr/>
      <w:tcPr>
        <w:tcBorders>
          <w:top w:val="single" w:sz="8" w:space="0" w:color="909465" w:themeColor="accent4"/>
          <w:bottom w:val="single" w:sz="8" w:space="0" w:color="909465" w:themeColor="accent4"/>
        </w:tcBorders>
      </w:tcPr>
    </w:tblStylePr>
    <w:tblStylePr w:type="firstCol">
      <w:rPr>
        <w:b/>
        <w:bCs/>
      </w:rPr>
    </w:tblStylePr>
    <w:tblStylePr w:type="lastCol">
      <w:rPr>
        <w:b/>
        <w:bCs/>
      </w:rPr>
      <w:tblPr/>
      <w:tcPr>
        <w:tcBorders>
          <w:top w:val="single" w:sz="8" w:space="0" w:color="909465" w:themeColor="accent4"/>
          <w:bottom w:val="single" w:sz="8" w:space="0" w:color="909465" w:themeColor="accent4"/>
        </w:tcBorders>
      </w:tcPr>
    </w:tblStylePr>
    <w:tblStylePr w:type="band1Vert">
      <w:tblPr/>
      <w:tcPr>
        <w:shd w:val="clear" w:color="auto" w:fill="E3E4D8" w:themeFill="accent4" w:themeFillTint="3F"/>
      </w:tcPr>
    </w:tblStylePr>
    <w:tblStylePr w:type="band1Horz">
      <w:tblPr/>
      <w:tcPr>
        <w:shd w:val="clear" w:color="auto" w:fill="E3E4D8" w:themeFill="accent4" w:themeFillTint="3F"/>
      </w:tcPr>
    </w:tblStylePr>
  </w:style>
  <w:style w:type="table" w:styleId="1-50">
    <w:name w:val="Medium List 1 Accent 5"/>
    <w:basedOn w:val="a4"/>
    <w:rsid w:val="00857541"/>
    <w:rPr>
      <w:color w:val="000000" w:themeColor="text1"/>
    </w:rPr>
    <w:tblPr>
      <w:tblStyleRowBandSize w:val="1"/>
      <w:tblStyleColBandSize w:val="1"/>
      <w:tblBorders>
        <w:top w:val="single" w:sz="8" w:space="0" w:color="956B43" w:themeColor="accent5"/>
        <w:bottom w:val="single" w:sz="8" w:space="0" w:color="956B43" w:themeColor="accent5"/>
      </w:tblBorders>
    </w:tblPr>
    <w:tblStylePr w:type="firstRow">
      <w:rPr>
        <w:rFonts w:asciiTheme="majorHAnsi" w:eastAsiaTheme="majorEastAsia" w:hAnsiTheme="majorHAnsi" w:cstheme="majorBidi"/>
      </w:rPr>
      <w:tblPr/>
      <w:tcPr>
        <w:tcBorders>
          <w:top w:val="nil"/>
          <w:bottom w:val="single" w:sz="8" w:space="0" w:color="956B43" w:themeColor="accent5"/>
        </w:tcBorders>
      </w:tcPr>
    </w:tblStylePr>
    <w:tblStylePr w:type="lastRow">
      <w:rPr>
        <w:b/>
        <w:bCs/>
        <w:color w:val="3E3D2D" w:themeColor="text2"/>
      </w:rPr>
      <w:tblPr/>
      <w:tcPr>
        <w:tcBorders>
          <w:top w:val="single" w:sz="8" w:space="0" w:color="956B43" w:themeColor="accent5"/>
          <w:bottom w:val="single" w:sz="8" w:space="0" w:color="956B43" w:themeColor="accent5"/>
        </w:tcBorders>
      </w:tcPr>
    </w:tblStylePr>
    <w:tblStylePr w:type="firstCol">
      <w:rPr>
        <w:b/>
        <w:bCs/>
      </w:rPr>
    </w:tblStylePr>
    <w:tblStylePr w:type="lastCol">
      <w:rPr>
        <w:b/>
        <w:bCs/>
      </w:rPr>
      <w:tblPr/>
      <w:tcPr>
        <w:tcBorders>
          <w:top w:val="single" w:sz="8" w:space="0" w:color="956B43" w:themeColor="accent5"/>
          <w:bottom w:val="single" w:sz="8" w:space="0" w:color="956B43" w:themeColor="accent5"/>
        </w:tcBorders>
      </w:tcPr>
    </w:tblStylePr>
    <w:tblStylePr w:type="band1Vert">
      <w:tblPr/>
      <w:tcPr>
        <w:shd w:val="clear" w:color="auto" w:fill="E8DACC" w:themeFill="accent5" w:themeFillTint="3F"/>
      </w:tcPr>
    </w:tblStylePr>
    <w:tblStylePr w:type="band1Horz">
      <w:tblPr/>
      <w:tcPr>
        <w:shd w:val="clear" w:color="auto" w:fill="E8DACC" w:themeFill="accent5" w:themeFillTint="3F"/>
      </w:tcPr>
    </w:tblStylePr>
  </w:style>
  <w:style w:type="table" w:styleId="1-60">
    <w:name w:val="Medium List 1 Accent 6"/>
    <w:basedOn w:val="a4"/>
    <w:rsid w:val="00857541"/>
    <w:rPr>
      <w:color w:val="000000" w:themeColor="text1"/>
    </w:rPr>
    <w:tblPr>
      <w:tblStyleRowBandSize w:val="1"/>
      <w:tblStyleColBandSize w:val="1"/>
      <w:tblBorders>
        <w:top w:val="single" w:sz="8" w:space="0" w:color="FEA022" w:themeColor="accent6"/>
        <w:bottom w:val="single" w:sz="8" w:space="0" w:color="FEA022" w:themeColor="accent6"/>
      </w:tblBorders>
    </w:tblPr>
    <w:tblStylePr w:type="firstRow">
      <w:rPr>
        <w:rFonts w:asciiTheme="majorHAnsi" w:eastAsiaTheme="majorEastAsia" w:hAnsiTheme="majorHAnsi" w:cstheme="majorBidi"/>
      </w:rPr>
      <w:tblPr/>
      <w:tcPr>
        <w:tcBorders>
          <w:top w:val="nil"/>
          <w:bottom w:val="single" w:sz="8" w:space="0" w:color="FEA022" w:themeColor="accent6"/>
        </w:tcBorders>
      </w:tcPr>
    </w:tblStylePr>
    <w:tblStylePr w:type="lastRow">
      <w:rPr>
        <w:b/>
        <w:bCs/>
        <w:color w:val="3E3D2D" w:themeColor="text2"/>
      </w:rPr>
      <w:tblPr/>
      <w:tcPr>
        <w:tcBorders>
          <w:top w:val="single" w:sz="8" w:space="0" w:color="FEA022" w:themeColor="accent6"/>
          <w:bottom w:val="single" w:sz="8" w:space="0" w:color="FEA022" w:themeColor="accent6"/>
        </w:tcBorders>
      </w:tcPr>
    </w:tblStylePr>
    <w:tblStylePr w:type="firstCol">
      <w:rPr>
        <w:b/>
        <w:bCs/>
      </w:rPr>
    </w:tblStylePr>
    <w:tblStylePr w:type="lastCol">
      <w:rPr>
        <w:b/>
        <w:bCs/>
      </w:rPr>
      <w:tblPr/>
      <w:tcPr>
        <w:tcBorders>
          <w:top w:val="single" w:sz="8" w:space="0" w:color="FEA022" w:themeColor="accent6"/>
          <w:bottom w:val="single" w:sz="8" w:space="0" w:color="FEA022" w:themeColor="accent6"/>
        </w:tcBorders>
      </w:tcPr>
    </w:tblStylePr>
    <w:tblStylePr w:type="band1Vert">
      <w:tblPr/>
      <w:tcPr>
        <w:shd w:val="clear" w:color="auto" w:fill="FEE7C8" w:themeFill="accent6" w:themeFillTint="3F"/>
      </w:tcPr>
    </w:tblStylePr>
    <w:tblStylePr w:type="band1Horz">
      <w:tblPr/>
      <w:tcPr>
        <w:shd w:val="clear" w:color="auto" w:fill="FEE7C8" w:themeFill="accent6" w:themeFillTint="3F"/>
      </w:tcPr>
    </w:tblStylePr>
  </w:style>
  <w:style w:type="table" w:customStyle="1" w:styleId="211">
    <w:name w:val="中等深浅列表 2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4C600" w:themeColor="accent1"/>
        <w:left w:val="single" w:sz="8" w:space="0" w:color="94C600" w:themeColor="accent1"/>
        <w:bottom w:val="single" w:sz="8" w:space="0" w:color="94C600" w:themeColor="accent1"/>
        <w:right w:val="single" w:sz="8" w:space="0" w:color="94C600" w:themeColor="accent1"/>
      </w:tblBorders>
    </w:tblPr>
    <w:tblStylePr w:type="firstRow">
      <w:rPr>
        <w:sz w:val="24"/>
        <w:szCs w:val="24"/>
      </w:rPr>
      <w:tblPr/>
      <w:tcPr>
        <w:tcBorders>
          <w:top w:val="nil"/>
          <w:left w:val="nil"/>
          <w:bottom w:val="single" w:sz="24" w:space="0" w:color="94C600" w:themeColor="accent1"/>
          <w:right w:val="nil"/>
          <w:insideH w:val="nil"/>
          <w:insideV w:val="nil"/>
        </w:tcBorders>
        <w:shd w:val="clear" w:color="auto" w:fill="FFFFFF" w:themeFill="background1"/>
      </w:tcPr>
    </w:tblStylePr>
    <w:tblStylePr w:type="lastRow">
      <w:tblPr/>
      <w:tcPr>
        <w:tcBorders>
          <w:top w:val="single" w:sz="8" w:space="0" w:color="94C6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C600" w:themeColor="accent1"/>
          <w:insideH w:val="nil"/>
          <w:insideV w:val="nil"/>
        </w:tcBorders>
        <w:shd w:val="clear" w:color="auto" w:fill="FFFFFF" w:themeFill="background1"/>
      </w:tcPr>
    </w:tblStylePr>
    <w:tblStylePr w:type="lastCol">
      <w:tblPr/>
      <w:tcPr>
        <w:tcBorders>
          <w:top w:val="nil"/>
          <w:left w:val="single" w:sz="8" w:space="0" w:color="94C6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top w:val="nil"/>
          <w:bottom w:val="nil"/>
          <w:insideH w:val="nil"/>
          <w:insideV w:val="nil"/>
        </w:tcBorders>
        <w:shd w:val="clear" w:color="auto" w:fill="EBFFB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71685A" w:themeColor="accent2"/>
        <w:left w:val="single" w:sz="8" w:space="0" w:color="71685A" w:themeColor="accent2"/>
        <w:bottom w:val="single" w:sz="8" w:space="0" w:color="71685A" w:themeColor="accent2"/>
        <w:right w:val="single" w:sz="8" w:space="0" w:color="71685A" w:themeColor="accent2"/>
      </w:tblBorders>
    </w:tblPr>
    <w:tblStylePr w:type="firstRow">
      <w:rPr>
        <w:sz w:val="24"/>
        <w:szCs w:val="24"/>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tblPr/>
      <w:tcPr>
        <w:tcBorders>
          <w:top w:val="single" w:sz="8" w:space="0" w:color="71685A"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1685A" w:themeColor="accent2"/>
          <w:insideH w:val="nil"/>
          <w:insideV w:val="nil"/>
        </w:tcBorders>
        <w:shd w:val="clear" w:color="auto" w:fill="FFFFFF" w:themeFill="background1"/>
      </w:tcPr>
    </w:tblStylePr>
    <w:tblStylePr w:type="lastCol">
      <w:tblPr/>
      <w:tcPr>
        <w:tcBorders>
          <w:top w:val="nil"/>
          <w:left w:val="single" w:sz="8" w:space="0" w:color="71685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top w:val="nil"/>
          <w:bottom w:val="nil"/>
          <w:insideH w:val="nil"/>
          <w:insideV w:val="nil"/>
        </w:tcBorders>
        <w:shd w:val="clear" w:color="auto" w:fill="DDD9D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FF6700" w:themeColor="accent3"/>
        <w:left w:val="single" w:sz="8" w:space="0" w:color="FF6700" w:themeColor="accent3"/>
        <w:bottom w:val="single" w:sz="8" w:space="0" w:color="FF6700" w:themeColor="accent3"/>
        <w:right w:val="single" w:sz="8" w:space="0" w:color="FF6700" w:themeColor="accent3"/>
      </w:tblBorders>
    </w:tblPr>
    <w:tblStylePr w:type="firstRow">
      <w:rPr>
        <w:sz w:val="24"/>
        <w:szCs w:val="24"/>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tblPr/>
      <w:tcPr>
        <w:tcBorders>
          <w:top w:val="single" w:sz="8" w:space="0" w:color="FF67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6700" w:themeColor="accent3"/>
          <w:insideH w:val="nil"/>
          <w:insideV w:val="nil"/>
        </w:tcBorders>
        <w:shd w:val="clear" w:color="auto" w:fill="FFFFFF" w:themeFill="background1"/>
      </w:tcPr>
    </w:tblStylePr>
    <w:tblStylePr w:type="lastCol">
      <w:tblPr/>
      <w:tcPr>
        <w:tcBorders>
          <w:top w:val="nil"/>
          <w:left w:val="single" w:sz="8" w:space="0" w:color="FF67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9C0" w:themeFill="accent3" w:themeFillTint="3F"/>
      </w:tcPr>
    </w:tblStylePr>
    <w:tblStylePr w:type="band1Horz">
      <w:tblPr/>
      <w:tcPr>
        <w:tcBorders>
          <w:top w:val="nil"/>
          <w:bottom w:val="nil"/>
          <w:insideH w:val="nil"/>
          <w:insideV w:val="nil"/>
        </w:tcBorders>
        <w:shd w:val="clear" w:color="auto" w:fill="FFD9C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09465" w:themeColor="accent4"/>
        <w:left w:val="single" w:sz="8" w:space="0" w:color="909465" w:themeColor="accent4"/>
        <w:bottom w:val="single" w:sz="8" w:space="0" w:color="909465" w:themeColor="accent4"/>
        <w:right w:val="single" w:sz="8" w:space="0" w:color="909465" w:themeColor="accent4"/>
      </w:tblBorders>
    </w:tblPr>
    <w:tblStylePr w:type="firstRow">
      <w:rPr>
        <w:sz w:val="24"/>
        <w:szCs w:val="24"/>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tblPr/>
      <w:tcPr>
        <w:tcBorders>
          <w:top w:val="single" w:sz="8" w:space="0" w:color="90946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9465" w:themeColor="accent4"/>
          <w:insideH w:val="nil"/>
          <w:insideV w:val="nil"/>
        </w:tcBorders>
        <w:shd w:val="clear" w:color="auto" w:fill="FFFFFF" w:themeFill="background1"/>
      </w:tcPr>
    </w:tblStylePr>
    <w:tblStylePr w:type="lastCol">
      <w:tblPr/>
      <w:tcPr>
        <w:tcBorders>
          <w:top w:val="nil"/>
          <w:left w:val="single" w:sz="8" w:space="0" w:color="90946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top w:val="nil"/>
          <w:bottom w:val="nil"/>
          <w:insideH w:val="nil"/>
          <w:insideV w:val="nil"/>
        </w:tcBorders>
        <w:shd w:val="clear" w:color="auto" w:fill="E3E4D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56B43" w:themeColor="accent5"/>
        <w:left w:val="single" w:sz="8" w:space="0" w:color="956B43" w:themeColor="accent5"/>
        <w:bottom w:val="single" w:sz="8" w:space="0" w:color="956B43" w:themeColor="accent5"/>
        <w:right w:val="single" w:sz="8" w:space="0" w:color="956B43" w:themeColor="accent5"/>
      </w:tblBorders>
    </w:tblPr>
    <w:tblStylePr w:type="firstRow">
      <w:rPr>
        <w:sz w:val="24"/>
        <w:szCs w:val="24"/>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tblPr/>
      <w:tcPr>
        <w:tcBorders>
          <w:top w:val="single" w:sz="8" w:space="0" w:color="956B4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56B43" w:themeColor="accent5"/>
          <w:insideH w:val="nil"/>
          <w:insideV w:val="nil"/>
        </w:tcBorders>
        <w:shd w:val="clear" w:color="auto" w:fill="FFFFFF" w:themeFill="background1"/>
      </w:tcPr>
    </w:tblStylePr>
    <w:tblStylePr w:type="lastCol">
      <w:tblPr/>
      <w:tcPr>
        <w:tcBorders>
          <w:top w:val="nil"/>
          <w:left w:val="single" w:sz="8" w:space="0" w:color="956B4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top w:val="nil"/>
          <w:bottom w:val="nil"/>
          <w:insideH w:val="nil"/>
          <w:insideV w:val="nil"/>
        </w:tcBorders>
        <w:shd w:val="clear" w:color="auto" w:fill="E8DAC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FEA022" w:themeColor="accent6"/>
        <w:left w:val="single" w:sz="8" w:space="0" w:color="FEA022" w:themeColor="accent6"/>
        <w:bottom w:val="single" w:sz="8" w:space="0" w:color="FEA022" w:themeColor="accent6"/>
        <w:right w:val="single" w:sz="8" w:space="0" w:color="FEA022" w:themeColor="accent6"/>
      </w:tblBorders>
    </w:tblPr>
    <w:tblStylePr w:type="firstRow">
      <w:rPr>
        <w:sz w:val="24"/>
        <w:szCs w:val="24"/>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tblPr/>
      <w:tcPr>
        <w:tcBorders>
          <w:top w:val="single" w:sz="8" w:space="0" w:color="FEA022"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A022" w:themeColor="accent6"/>
          <w:insideH w:val="nil"/>
          <w:insideV w:val="nil"/>
        </w:tcBorders>
        <w:shd w:val="clear" w:color="auto" w:fill="FFFFFF" w:themeFill="background1"/>
      </w:tcPr>
    </w:tblStylePr>
    <w:tblStylePr w:type="lastCol">
      <w:tblPr/>
      <w:tcPr>
        <w:tcBorders>
          <w:top w:val="nil"/>
          <w:left w:val="single" w:sz="8" w:space="0" w:color="FEA02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top w:val="nil"/>
          <w:bottom w:val="nil"/>
          <w:insideH w:val="nil"/>
          <w:insideV w:val="nil"/>
        </w:tcBorders>
        <w:shd w:val="clear" w:color="auto" w:fill="FEE7C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中等深浅底纹 11"/>
    <w:basedOn w:val="a4"/>
    <w:rsid w:val="0085754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中等深浅底纹 1 - 强调文字颜色 11"/>
    <w:basedOn w:val="a4"/>
    <w:rsid w:val="00857541"/>
    <w:tblPr>
      <w:tblStyleRowBandSize w:val="1"/>
      <w:tblStyleColBandSize w:val="1"/>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styleId="1-21">
    <w:name w:val="Medium Shading 1 Accent 2"/>
    <w:basedOn w:val="a4"/>
    <w:rsid w:val="00857541"/>
    <w:tblPr>
      <w:tblStyleRowBandSize w:val="1"/>
      <w:tblStyleColBandSize w:val="1"/>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tblBorders>
    </w:tblPr>
    <w:tblStylePr w:type="firstRow">
      <w:pPr>
        <w:spacing w:before="0" w:after="0" w:line="240" w:lineRule="auto"/>
      </w:pPr>
      <w:rPr>
        <w:b/>
        <w:bCs/>
        <w:color w:val="FFFFFF" w:themeColor="background1"/>
      </w:rPr>
      <w:tblPr/>
      <w:tcPr>
        <w:tc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shd w:val="clear" w:color="auto" w:fill="71685A" w:themeFill="accent2"/>
      </w:tcPr>
    </w:tblStylePr>
    <w:tblStylePr w:type="lastRow">
      <w:pPr>
        <w:spacing w:before="0" w:after="0" w:line="240" w:lineRule="auto"/>
      </w:pPr>
      <w:rPr>
        <w:b/>
        <w:bCs/>
      </w:rPr>
      <w:tblPr/>
      <w:tcPr>
        <w:tcBorders>
          <w:top w:val="double" w:sz="6"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tcPr>
    </w:tblStylePr>
    <w:tblStylePr w:type="firstCol">
      <w:rPr>
        <w:b/>
        <w:bCs/>
      </w:rPr>
    </w:tblStylePr>
    <w:tblStylePr w:type="lastCol">
      <w:rPr>
        <w:b/>
        <w:bCs/>
      </w:rPr>
    </w:tblStylePr>
    <w:tblStylePr w:type="band1Vert">
      <w:tblPr/>
      <w:tcPr>
        <w:shd w:val="clear" w:color="auto" w:fill="DDD9D4" w:themeFill="accent2" w:themeFillTint="3F"/>
      </w:tcPr>
    </w:tblStylePr>
    <w:tblStylePr w:type="band1Horz">
      <w:tblPr/>
      <w:tcPr>
        <w:tcBorders>
          <w:insideH w:val="nil"/>
          <w:insideV w:val="nil"/>
        </w:tcBorders>
        <w:shd w:val="clear" w:color="auto" w:fill="DDD9D4" w:themeFill="accent2" w:themeFillTint="3F"/>
      </w:tcPr>
    </w:tblStylePr>
    <w:tblStylePr w:type="band2Horz">
      <w:tblPr/>
      <w:tcPr>
        <w:tcBorders>
          <w:insideH w:val="nil"/>
          <w:insideV w:val="nil"/>
        </w:tcBorders>
      </w:tcPr>
    </w:tblStylePr>
  </w:style>
  <w:style w:type="table" w:styleId="1-31">
    <w:name w:val="Medium Shading 1 Accent 3"/>
    <w:basedOn w:val="a4"/>
    <w:rsid w:val="00857541"/>
    <w:tblPr>
      <w:tblStyleRowBandSize w:val="1"/>
      <w:tblStyleColBandSize w:val="1"/>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tblBorders>
    </w:tblPr>
    <w:tblStylePr w:type="firstRow">
      <w:pPr>
        <w:spacing w:before="0" w:after="0" w:line="240" w:lineRule="auto"/>
      </w:pPr>
      <w:rPr>
        <w:b/>
        <w:bCs/>
        <w:color w:val="FFFFFF" w:themeColor="background1"/>
      </w:rPr>
      <w:tblPr/>
      <w:tcPr>
        <w:tc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shd w:val="clear" w:color="auto" w:fill="FF6700" w:themeFill="accent3"/>
      </w:tcPr>
    </w:tblStylePr>
    <w:tblStylePr w:type="lastRow">
      <w:pPr>
        <w:spacing w:before="0" w:after="0" w:line="240" w:lineRule="auto"/>
      </w:pPr>
      <w:rPr>
        <w:b/>
        <w:bCs/>
      </w:rPr>
      <w:tblPr/>
      <w:tcPr>
        <w:tcBorders>
          <w:top w:val="double" w:sz="6"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9C0" w:themeFill="accent3" w:themeFillTint="3F"/>
      </w:tcPr>
    </w:tblStylePr>
    <w:tblStylePr w:type="band1Horz">
      <w:tblPr/>
      <w:tcPr>
        <w:tcBorders>
          <w:insideH w:val="nil"/>
          <w:insideV w:val="nil"/>
        </w:tcBorders>
        <w:shd w:val="clear" w:color="auto" w:fill="FFD9C0" w:themeFill="accent3" w:themeFillTint="3F"/>
      </w:tcPr>
    </w:tblStylePr>
    <w:tblStylePr w:type="band2Horz">
      <w:tblPr/>
      <w:tcPr>
        <w:tcBorders>
          <w:insideH w:val="nil"/>
          <w:insideV w:val="nil"/>
        </w:tcBorders>
      </w:tcPr>
    </w:tblStylePr>
  </w:style>
  <w:style w:type="table" w:styleId="1-41">
    <w:name w:val="Medium Shading 1 Accent 4"/>
    <w:basedOn w:val="a4"/>
    <w:rsid w:val="00857541"/>
    <w:tblPr>
      <w:tblStyleRowBandSize w:val="1"/>
      <w:tblStyleColBandSize w:val="1"/>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tblBorders>
    </w:tblPr>
    <w:tblStylePr w:type="firstRow">
      <w:pPr>
        <w:spacing w:before="0" w:after="0" w:line="240" w:lineRule="auto"/>
      </w:pPr>
      <w:rPr>
        <w:b/>
        <w:bCs/>
        <w:color w:val="FFFFFF" w:themeColor="background1"/>
      </w:rPr>
      <w:tblPr/>
      <w:tcPr>
        <w:tc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shd w:val="clear" w:color="auto" w:fill="909465" w:themeFill="accent4"/>
      </w:tcPr>
    </w:tblStylePr>
    <w:tblStylePr w:type="lastRow">
      <w:pPr>
        <w:spacing w:before="0" w:after="0" w:line="240" w:lineRule="auto"/>
      </w:pPr>
      <w:rPr>
        <w:b/>
        <w:bCs/>
      </w:rPr>
      <w:tblPr/>
      <w:tcPr>
        <w:tcBorders>
          <w:top w:val="double" w:sz="6"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tcPr>
    </w:tblStylePr>
    <w:tblStylePr w:type="firstCol">
      <w:rPr>
        <w:b/>
        <w:bCs/>
      </w:rPr>
    </w:tblStylePr>
    <w:tblStylePr w:type="lastCol">
      <w:rPr>
        <w:b/>
        <w:bCs/>
      </w:rPr>
    </w:tblStylePr>
    <w:tblStylePr w:type="band1Vert">
      <w:tblPr/>
      <w:tcPr>
        <w:shd w:val="clear" w:color="auto" w:fill="E3E4D8" w:themeFill="accent4" w:themeFillTint="3F"/>
      </w:tcPr>
    </w:tblStylePr>
    <w:tblStylePr w:type="band1Horz">
      <w:tblPr/>
      <w:tcPr>
        <w:tcBorders>
          <w:insideH w:val="nil"/>
          <w:insideV w:val="nil"/>
        </w:tcBorders>
        <w:shd w:val="clear" w:color="auto" w:fill="E3E4D8" w:themeFill="accent4" w:themeFillTint="3F"/>
      </w:tcPr>
    </w:tblStylePr>
    <w:tblStylePr w:type="band2Horz">
      <w:tblPr/>
      <w:tcPr>
        <w:tcBorders>
          <w:insideH w:val="nil"/>
          <w:insideV w:val="nil"/>
        </w:tcBorders>
      </w:tcPr>
    </w:tblStylePr>
  </w:style>
  <w:style w:type="table" w:styleId="1-51">
    <w:name w:val="Medium Shading 1 Accent 5"/>
    <w:basedOn w:val="a4"/>
    <w:rsid w:val="00857541"/>
    <w:tblPr>
      <w:tblStyleRowBandSize w:val="1"/>
      <w:tblStyleColBandSize w:val="1"/>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tblBorders>
    </w:tblPr>
    <w:tblStylePr w:type="firstRow">
      <w:pPr>
        <w:spacing w:before="0" w:after="0" w:line="240" w:lineRule="auto"/>
      </w:pPr>
      <w:rPr>
        <w:b/>
        <w:bCs/>
        <w:color w:val="FFFFFF" w:themeColor="background1"/>
      </w:rPr>
      <w:tblPr/>
      <w:tcPr>
        <w:tc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shd w:val="clear" w:color="auto" w:fill="956B43" w:themeFill="accent5"/>
      </w:tcPr>
    </w:tblStylePr>
    <w:tblStylePr w:type="lastRow">
      <w:pPr>
        <w:spacing w:before="0" w:after="0" w:line="240" w:lineRule="auto"/>
      </w:pPr>
      <w:rPr>
        <w:b/>
        <w:bCs/>
      </w:rPr>
      <w:tblPr/>
      <w:tcPr>
        <w:tcBorders>
          <w:top w:val="double" w:sz="6"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8DACC" w:themeFill="accent5" w:themeFillTint="3F"/>
      </w:tcPr>
    </w:tblStylePr>
    <w:tblStylePr w:type="band1Horz">
      <w:tblPr/>
      <w:tcPr>
        <w:tcBorders>
          <w:insideH w:val="nil"/>
          <w:insideV w:val="nil"/>
        </w:tcBorders>
        <w:shd w:val="clear" w:color="auto" w:fill="E8DACC" w:themeFill="accent5" w:themeFillTint="3F"/>
      </w:tcPr>
    </w:tblStylePr>
    <w:tblStylePr w:type="band2Horz">
      <w:tblPr/>
      <w:tcPr>
        <w:tcBorders>
          <w:insideH w:val="nil"/>
          <w:insideV w:val="nil"/>
        </w:tcBorders>
      </w:tcPr>
    </w:tblStylePr>
  </w:style>
  <w:style w:type="table" w:styleId="1-61">
    <w:name w:val="Medium Shading 1 Accent 6"/>
    <w:basedOn w:val="a4"/>
    <w:rsid w:val="00857541"/>
    <w:tblPr>
      <w:tblStyleRowBandSize w:val="1"/>
      <w:tblStyleColBandSize w:val="1"/>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tblBorders>
    </w:tblPr>
    <w:tblStylePr w:type="firstRow">
      <w:pPr>
        <w:spacing w:before="0" w:after="0" w:line="240" w:lineRule="auto"/>
      </w:pPr>
      <w:rPr>
        <w:b/>
        <w:bCs/>
        <w:color w:val="FFFFFF" w:themeColor="background1"/>
      </w:rPr>
      <w:tblPr/>
      <w:tcPr>
        <w:tc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shd w:val="clear" w:color="auto" w:fill="FEA022" w:themeFill="accent6"/>
      </w:tcPr>
    </w:tblStylePr>
    <w:tblStylePr w:type="lastRow">
      <w:pPr>
        <w:spacing w:before="0" w:after="0" w:line="240" w:lineRule="auto"/>
      </w:pPr>
      <w:rPr>
        <w:b/>
        <w:bCs/>
      </w:rPr>
      <w:tblPr/>
      <w:tcPr>
        <w:tcBorders>
          <w:top w:val="double" w:sz="6"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EE7C8" w:themeFill="accent6" w:themeFillTint="3F"/>
      </w:tcPr>
    </w:tblStylePr>
    <w:tblStylePr w:type="band1Horz">
      <w:tblPr/>
      <w:tcPr>
        <w:tcBorders>
          <w:insideH w:val="nil"/>
          <w:insideV w:val="nil"/>
        </w:tcBorders>
        <w:shd w:val="clear" w:color="auto" w:fill="FEE7C8" w:themeFill="accent6" w:themeFillTint="3F"/>
      </w:tcPr>
    </w:tblStylePr>
    <w:tblStylePr w:type="band2Horz">
      <w:tblPr/>
      <w:tcPr>
        <w:tcBorders>
          <w:insideH w:val="nil"/>
          <w:insideV w:val="nil"/>
        </w:tcBorders>
      </w:tcPr>
    </w:tblStylePr>
  </w:style>
  <w:style w:type="table" w:customStyle="1" w:styleId="212">
    <w:name w:val="中等深浅底纹 21"/>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中等深浅底纹 2 - 强调文字颜色 11"/>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1685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1685A" w:themeFill="accent2"/>
      </w:tcPr>
    </w:tblStylePr>
    <w:tblStylePr w:type="lastCol">
      <w:rPr>
        <w:b/>
        <w:bCs/>
        <w:color w:val="FFFFFF" w:themeColor="background1"/>
      </w:rPr>
      <w:tblPr/>
      <w:tcPr>
        <w:tcBorders>
          <w:left w:val="nil"/>
          <w:right w:val="nil"/>
          <w:insideH w:val="nil"/>
          <w:insideV w:val="nil"/>
        </w:tcBorders>
        <w:shd w:val="clear" w:color="auto" w:fill="71685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67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6700" w:themeFill="accent3"/>
      </w:tcPr>
    </w:tblStylePr>
    <w:tblStylePr w:type="lastCol">
      <w:rPr>
        <w:b/>
        <w:bCs/>
        <w:color w:val="FFFFFF" w:themeColor="background1"/>
      </w:rPr>
      <w:tblPr/>
      <w:tcPr>
        <w:tcBorders>
          <w:left w:val="nil"/>
          <w:right w:val="nil"/>
          <w:insideH w:val="nil"/>
          <w:insideV w:val="nil"/>
        </w:tcBorders>
        <w:shd w:val="clear" w:color="auto" w:fill="FF67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946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9465" w:themeFill="accent4"/>
      </w:tcPr>
    </w:tblStylePr>
    <w:tblStylePr w:type="lastCol">
      <w:rPr>
        <w:b/>
        <w:bCs/>
        <w:color w:val="FFFFFF" w:themeColor="background1"/>
      </w:rPr>
      <w:tblPr/>
      <w:tcPr>
        <w:tcBorders>
          <w:left w:val="nil"/>
          <w:right w:val="nil"/>
          <w:insideH w:val="nil"/>
          <w:insideV w:val="nil"/>
        </w:tcBorders>
        <w:shd w:val="clear" w:color="auto" w:fill="90946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56B4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56B43" w:themeFill="accent5"/>
      </w:tcPr>
    </w:tblStylePr>
    <w:tblStylePr w:type="lastCol">
      <w:rPr>
        <w:b/>
        <w:bCs/>
        <w:color w:val="FFFFFF" w:themeColor="background1"/>
      </w:rPr>
      <w:tblPr/>
      <w:tcPr>
        <w:tcBorders>
          <w:left w:val="nil"/>
          <w:right w:val="nil"/>
          <w:insideH w:val="nil"/>
          <w:insideV w:val="nil"/>
        </w:tcBorders>
        <w:shd w:val="clear" w:color="auto" w:fill="956B4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A02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EA022" w:themeFill="accent6"/>
      </w:tcPr>
    </w:tblStylePr>
    <w:tblStylePr w:type="lastCol">
      <w:rPr>
        <w:b/>
        <w:bCs/>
        <w:color w:val="FFFFFF" w:themeColor="background1"/>
      </w:rPr>
      <w:tblPr/>
      <w:tcPr>
        <w:tcBorders>
          <w:left w:val="nil"/>
          <w:right w:val="nil"/>
          <w:insideH w:val="nil"/>
          <w:insideV w:val="nil"/>
        </w:tcBorders>
        <w:shd w:val="clear" w:color="auto" w:fill="FEA02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9">
    <w:name w:val="Table 3D effects 1"/>
    <w:basedOn w:val="a4"/>
    <w:unhideWhenUsed/>
    <w:rsid w:val="00857541"/>
    <w:pPr>
      <w:spacing w:after="20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4"/>
    <w:unhideWhenUsed/>
    <w:rsid w:val="00857541"/>
    <w:pPr>
      <w:spacing w:after="20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3D effects 3"/>
    <w:basedOn w:val="a4"/>
    <w:unhideWhenUsed/>
    <w:rsid w:val="00857541"/>
    <w:pPr>
      <w:spacing w:after="20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unhideWhenUsed/>
    <w:rsid w:val="00857541"/>
    <w:pPr>
      <w:spacing w:after="20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lassic 2"/>
    <w:basedOn w:val="a4"/>
    <w:unhideWhenUsed/>
    <w:rsid w:val="00857541"/>
    <w:pPr>
      <w:spacing w:after="20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nhideWhenUsed/>
    <w:rsid w:val="00857541"/>
    <w:pPr>
      <w:spacing w:after="20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nhideWhenUsed/>
    <w:rsid w:val="00857541"/>
    <w:pPr>
      <w:spacing w:after="20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b">
    <w:name w:val="Table Colorful 1"/>
    <w:basedOn w:val="a4"/>
    <w:unhideWhenUsed/>
    <w:rsid w:val="00857541"/>
    <w:pPr>
      <w:spacing w:after="20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e">
    <w:name w:val="Table Colorful 2"/>
    <w:basedOn w:val="a4"/>
    <w:unhideWhenUsed/>
    <w:rsid w:val="00857541"/>
    <w:pPr>
      <w:spacing w:after="20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nhideWhenUsed/>
    <w:rsid w:val="00857541"/>
    <w:pPr>
      <w:spacing w:after="20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c">
    <w:name w:val="Table Columns 1"/>
    <w:basedOn w:val="a4"/>
    <w:unhideWhenUsed/>
    <w:rsid w:val="00857541"/>
    <w:pPr>
      <w:spacing w:after="20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4"/>
    <w:unhideWhenUsed/>
    <w:rsid w:val="00857541"/>
    <w:pPr>
      <w:spacing w:after="20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unhideWhenUsed/>
    <w:rsid w:val="00857541"/>
    <w:pPr>
      <w:spacing w:after="20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unhideWhenUsed/>
    <w:rsid w:val="00857541"/>
    <w:pPr>
      <w:spacing w:after="20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unhideWhenUsed/>
    <w:rsid w:val="00857541"/>
    <w:pPr>
      <w:spacing w:after="20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6">
    <w:name w:val="Table Contemporary"/>
    <w:basedOn w:val="a4"/>
    <w:unhideWhenUsed/>
    <w:rsid w:val="00857541"/>
    <w:pPr>
      <w:spacing w:after="20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7">
    <w:name w:val="Table Elegant"/>
    <w:basedOn w:val="a4"/>
    <w:unhideWhenUsed/>
    <w:rsid w:val="00857541"/>
    <w:pPr>
      <w:spacing w:after="20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d">
    <w:name w:val="Table Grid 1"/>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0">
    <w:name w:val="Table Grid 2"/>
    <w:basedOn w:val="a4"/>
    <w:unhideWhenUsed/>
    <w:rsid w:val="00857541"/>
    <w:pPr>
      <w:spacing w:after="20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unhideWhenUsed/>
    <w:rsid w:val="00857541"/>
    <w:pPr>
      <w:spacing w:after="20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8">
    <w:name w:val="Table Grid 4"/>
    <w:basedOn w:val="a4"/>
    <w:unhideWhenUsed/>
    <w:rsid w:val="00857541"/>
    <w:pPr>
      <w:spacing w:after="20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unhideWhenUsed/>
    <w:rsid w:val="00857541"/>
    <w:pPr>
      <w:spacing w:after="20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nhideWhenUsed/>
    <w:rsid w:val="00857541"/>
    <w:pPr>
      <w:spacing w:after="20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e">
    <w:name w:val="Table List 1"/>
    <w:basedOn w:val="a4"/>
    <w:unhideWhenUsed/>
    <w:rsid w:val="00857541"/>
    <w:pPr>
      <w:spacing w:after="20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1">
    <w:name w:val="Table List 2"/>
    <w:basedOn w:val="a4"/>
    <w:unhideWhenUsed/>
    <w:rsid w:val="00857541"/>
    <w:pPr>
      <w:spacing w:after="20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List 3"/>
    <w:basedOn w:val="a4"/>
    <w:unhideWhenUsed/>
    <w:rsid w:val="00857541"/>
    <w:pPr>
      <w:spacing w:after="20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unhideWhenUsed/>
    <w:rsid w:val="00857541"/>
    <w:pPr>
      <w:spacing w:after="20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4"/>
    <w:unhideWhenUsed/>
    <w:rsid w:val="00857541"/>
    <w:pPr>
      <w:spacing w:after="20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unhideWhenUsed/>
    <w:rsid w:val="00857541"/>
    <w:pPr>
      <w:spacing w:after="20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fff8">
    <w:name w:val="Table Professional"/>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
    <w:name w:val="Table Simple 1"/>
    <w:basedOn w:val="a4"/>
    <w:unhideWhenUsed/>
    <w:rsid w:val="00857541"/>
    <w:pPr>
      <w:spacing w:after="20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2">
    <w:name w:val="Table Simple 2"/>
    <w:basedOn w:val="a4"/>
    <w:unhideWhenUsed/>
    <w:rsid w:val="00857541"/>
    <w:pPr>
      <w:spacing w:after="20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0">
    <w:name w:val="Table Simple 3"/>
    <w:basedOn w:val="a4"/>
    <w:unhideWhenUsed/>
    <w:rsid w:val="00857541"/>
    <w:pPr>
      <w:spacing w:after="20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nhideWhenUsed/>
    <w:rsid w:val="00857541"/>
    <w:pPr>
      <w:spacing w:after="20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Subtle 2"/>
    <w:basedOn w:val="a4"/>
    <w:unhideWhenUsed/>
    <w:rsid w:val="00857541"/>
    <w:pPr>
      <w:spacing w:after="20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9">
    <w:name w:val="Table Theme"/>
    <w:basedOn w:val="a4"/>
    <w:unhideWhenUsed/>
    <w:rsid w:val="00857541"/>
    <w:pPr>
      <w:spacing w:after="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1">
    <w:name w:val="Table Web 1"/>
    <w:basedOn w:val="a4"/>
    <w:unhideWhenUsed/>
    <w:rsid w:val="00857541"/>
    <w:pPr>
      <w:spacing w:after="20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4">
    <w:name w:val="Table Web 2"/>
    <w:basedOn w:val="a4"/>
    <w:unhideWhenUsed/>
    <w:rsid w:val="00857541"/>
    <w:pPr>
      <w:spacing w:after="20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1">
    <w:name w:val="Table Web 3"/>
    <w:basedOn w:val="a4"/>
    <w:unhideWhenUsed/>
    <w:rsid w:val="00857541"/>
    <w:pPr>
      <w:spacing w:after="20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re1">
    <w:name w:val="re1"/>
    <w:basedOn w:val="a3"/>
    <w:rsid w:val="00937F42"/>
  </w:style>
  <w:style w:type="character" w:customStyle="1" w:styleId="sy0">
    <w:name w:val="sy0"/>
    <w:basedOn w:val="a3"/>
    <w:rsid w:val="00937F42"/>
  </w:style>
  <w:style w:type="character" w:customStyle="1" w:styleId="re2">
    <w:name w:val="re2"/>
    <w:basedOn w:val="a3"/>
    <w:rsid w:val="00937F42"/>
  </w:style>
  <w:style w:type="character" w:customStyle="1" w:styleId="br0">
    <w:name w:val="br0"/>
    <w:basedOn w:val="a3"/>
    <w:rsid w:val="00937F42"/>
  </w:style>
  <w:style w:type="character" w:customStyle="1" w:styleId="nu0">
    <w:name w:val="nu0"/>
    <w:basedOn w:val="a3"/>
    <w:rsid w:val="00937F42"/>
  </w:style>
  <w:style w:type="character" w:customStyle="1" w:styleId="st0">
    <w:name w:val="st0"/>
    <w:basedOn w:val="a3"/>
    <w:rsid w:val="00937F42"/>
  </w:style>
  <w:style w:type="character" w:customStyle="1" w:styleId="re0">
    <w:name w:val="re0"/>
    <w:basedOn w:val="a3"/>
    <w:rsid w:val="00937F42"/>
  </w:style>
  <w:style w:type="character" w:customStyle="1" w:styleId="co0">
    <w:name w:val="co0"/>
    <w:basedOn w:val="a3"/>
    <w:rsid w:val="00937F42"/>
  </w:style>
  <w:style w:type="character" w:customStyle="1" w:styleId="kw2">
    <w:name w:val="kw2"/>
    <w:basedOn w:val="a3"/>
    <w:rsid w:val="00937F42"/>
  </w:style>
  <w:style w:type="character" w:customStyle="1" w:styleId="re5">
    <w:name w:val="re5"/>
    <w:basedOn w:val="a3"/>
    <w:rsid w:val="00937F42"/>
  </w:style>
  <w:style w:type="paragraph" w:customStyle="1" w:styleId="DDNbodytext1">
    <w:name w:val="DDN body text 1"/>
    <w:basedOn w:val="a2"/>
    <w:qFormat/>
    <w:rsid w:val="00582DD7"/>
    <w:pPr>
      <w:tabs>
        <w:tab w:val="left" w:pos="144"/>
      </w:tabs>
      <w:ind w:left="720"/>
    </w:pPr>
  </w:style>
  <w:style w:type="paragraph" w:customStyle="1" w:styleId="DDNHeadingInternal">
    <w:name w:val="DDN Heading Internal"/>
    <w:basedOn w:val="ae"/>
    <w:uiPriority w:val="99"/>
    <w:qFormat/>
    <w:rsid w:val="006C671F"/>
    <w:pPr>
      <w:keepNext/>
    </w:pPr>
    <w:rPr>
      <w:rFonts w:ascii="Open Sans" w:hAnsi="Open Sans" w:cs="Open Sans"/>
      <w:b/>
      <w:color w:val="C00000"/>
    </w:rPr>
  </w:style>
  <w:style w:type="paragraph" w:customStyle="1" w:styleId="shortdesc">
    <w:name w:val="shortdesc"/>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keyword">
    <w:name w:val="keyword"/>
    <w:basedOn w:val="a3"/>
    <w:rsid w:val="000B373A"/>
  </w:style>
  <w:style w:type="paragraph" w:customStyle="1" w:styleId="p">
    <w:name w:val="p"/>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ph">
    <w:name w:val="ph"/>
    <w:basedOn w:val="a3"/>
    <w:rsid w:val="000B373A"/>
  </w:style>
  <w:style w:type="character" w:customStyle="1" w:styleId="notetitle">
    <w:name w:val="notetitle"/>
    <w:basedOn w:val="a3"/>
    <w:rsid w:val="000B373A"/>
  </w:style>
  <w:style w:type="character" w:customStyle="1" w:styleId="ibm-icon-nolink">
    <w:name w:val="ibm-icon-nolink"/>
    <w:basedOn w:val="a3"/>
    <w:rsid w:val="000B373A"/>
  </w:style>
  <w:style w:type="paragraph" w:customStyle="1" w:styleId="DDNHeadingInternal0">
    <w:name w:val="DDN Heading Internal"/>
    <w:basedOn w:val="ae"/>
    <w:next w:val="DDNHeadingInternal"/>
    <w:uiPriority w:val="99"/>
    <w:qFormat/>
    <w:rsid w:val="00582DD7"/>
    <w:pPr>
      <w:keepNext/>
    </w:pPr>
    <w:rPr>
      <w:rFonts w:ascii="Open Sans" w:hAnsi="Open Sans" w:cs="Open Sans"/>
      <w:b/>
    </w:rPr>
  </w:style>
  <w:style w:type="paragraph" w:customStyle="1" w:styleId="TableParagraph">
    <w:name w:val="Table Paragraph"/>
    <w:basedOn w:val="a2"/>
    <w:uiPriority w:val="1"/>
    <w:qFormat/>
    <w:rsid w:val="007B2322"/>
    <w:pPr>
      <w:widowControl w:val="0"/>
      <w:autoSpaceDE w:val="0"/>
      <w:autoSpaceDN w:val="0"/>
      <w:spacing w:after="0"/>
    </w:pPr>
    <w:rPr>
      <w:rFonts w:ascii="Georgia" w:eastAsia="Georgia" w:hAnsi="Georgia" w:cs="Georgia"/>
      <w:sz w:val="22"/>
      <w:szCs w:val="22"/>
    </w:rPr>
  </w:style>
  <w:style w:type="paragraph" w:customStyle="1" w:styleId="DDNStep1">
    <w:name w:val="DDN Step 1"/>
    <w:basedOn w:val="DDNbodytext1"/>
    <w:qFormat/>
    <w:rsid w:val="001C5E72"/>
    <w:pPr>
      <w:keepLines/>
      <w:numPr>
        <w:numId w:val="35"/>
      </w:numPr>
      <w:spacing w:before="240" w:after="0"/>
    </w:pPr>
    <w:rPr>
      <w:szCs w:val="20"/>
    </w:rPr>
  </w:style>
  <w:style w:type="paragraph" w:customStyle="1" w:styleId="DDNStep2">
    <w:name w:val="DDN Step 2"/>
    <w:basedOn w:val="DDNStep1"/>
    <w:qFormat/>
    <w:rsid w:val="001C5E72"/>
    <w:pPr>
      <w:numPr>
        <w:ilvl w:val="1"/>
      </w:numPr>
    </w:pPr>
  </w:style>
  <w:style w:type="paragraph" w:customStyle="1" w:styleId="DDNStep3">
    <w:name w:val="DDN Step 3"/>
    <w:basedOn w:val="DDNStep2"/>
    <w:qFormat/>
    <w:rsid w:val="001C5E72"/>
    <w:pPr>
      <w:numPr>
        <w:ilvl w:val="2"/>
      </w:numPr>
      <w:ind w:left="2059" w:hanging="187"/>
    </w:pPr>
  </w:style>
  <w:style w:type="character" w:customStyle="1" w:styleId="NoneA">
    <w:name w:val="None A"/>
    <w:rsid w:val="00770D17"/>
    <w:rPr>
      <w:lang w:val="en-US"/>
    </w:rPr>
  </w:style>
  <w:style w:type="numbering" w:customStyle="1" w:styleId="ImportedStyle1">
    <w:name w:val="Imported Style 1"/>
    <w:rsid w:val="00CB1EA7"/>
    <w:pPr>
      <w:numPr>
        <w:numId w:val="44"/>
      </w:numPr>
    </w:pPr>
  </w:style>
  <w:style w:type="numbering" w:customStyle="1" w:styleId="ImportedStyle3">
    <w:name w:val="Imported Style 3"/>
    <w:rsid w:val="006B4DCA"/>
    <w:pPr>
      <w:numPr>
        <w:numId w:val="46"/>
      </w:numPr>
    </w:pPr>
  </w:style>
  <w:style w:type="numbering" w:customStyle="1" w:styleId="ImportedStyle11">
    <w:name w:val="Imported Style 11"/>
    <w:rsid w:val="00DA17BC"/>
    <w:pPr>
      <w:numPr>
        <w:numId w:val="48"/>
      </w:numPr>
    </w:pPr>
  </w:style>
  <w:style w:type="numbering" w:customStyle="1" w:styleId="ImportedStyle4">
    <w:name w:val="Imported Style 4"/>
    <w:rsid w:val="00213632"/>
    <w:pPr>
      <w:numPr>
        <w:numId w:val="50"/>
      </w:numPr>
    </w:pPr>
  </w:style>
  <w:style w:type="paragraph" w:customStyle="1" w:styleId="p1">
    <w:name w:val="p1"/>
    <w:basedOn w:val="a2"/>
    <w:rsid w:val="00710A0D"/>
    <w:pPr>
      <w:shd w:val="clear" w:color="auto" w:fill="FFFFFF"/>
      <w:spacing w:after="0"/>
    </w:pPr>
    <w:rPr>
      <w:rFonts w:ascii="Menlo" w:hAnsi="Menlo" w:cs="Menlo"/>
      <w:color w:val="000000"/>
      <w:sz w:val="17"/>
      <w:szCs w:val="17"/>
      <w:lang w:eastAsia="zh-CN"/>
    </w:rPr>
  </w:style>
  <w:style w:type="character" w:customStyle="1" w:styleId="apple-tab-span">
    <w:name w:val="apple-tab-span"/>
    <w:basedOn w:val="a3"/>
    <w:rsid w:val="00710A0D"/>
  </w:style>
  <w:style w:type="character" w:customStyle="1" w:styleId="s1">
    <w:name w:val="s1"/>
    <w:basedOn w:val="a3"/>
    <w:rsid w:val="00710A0D"/>
  </w:style>
  <w:style w:type="character" w:customStyle="1" w:styleId="apple-converted-space">
    <w:name w:val="apple-converted-space"/>
    <w:basedOn w:val="a3"/>
    <w:rsid w:val="00710A0D"/>
  </w:style>
  <w:style w:type="character" w:customStyle="1" w:styleId="s2">
    <w:name w:val="s2"/>
    <w:basedOn w:val="a3"/>
    <w:rsid w:val="0092131C"/>
    <w:rPr>
      <w:color w:val="C33720"/>
    </w:rPr>
  </w:style>
  <w:style w:type="character" w:customStyle="1" w:styleId="panel-title-text">
    <w:name w:val="panel-title-text"/>
    <w:basedOn w:val="a3"/>
    <w:rsid w:val="003600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0582">
      <w:bodyDiv w:val="1"/>
      <w:marLeft w:val="0"/>
      <w:marRight w:val="0"/>
      <w:marTop w:val="0"/>
      <w:marBottom w:val="0"/>
      <w:divBdr>
        <w:top w:val="none" w:sz="0" w:space="0" w:color="auto"/>
        <w:left w:val="none" w:sz="0" w:space="0" w:color="auto"/>
        <w:bottom w:val="none" w:sz="0" w:space="0" w:color="auto"/>
        <w:right w:val="none" w:sz="0" w:space="0" w:color="auto"/>
      </w:divBdr>
    </w:div>
    <w:div w:id="27343735">
      <w:bodyDiv w:val="1"/>
      <w:marLeft w:val="0"/>
      <w:marRight w:val="0"/>
      <w:marTop w:val="0"/>
      <w:marBottom w:val="0"/>
      <w:divBdr>
        <w:top w:val="none" w:sz="0" w:space="0" w:color="auto"/>
        <w:left w:val="none" w:sz="0" w:space="0" w:color="auto"/>
        <w:bottom w:val="none" w:sz="0" w:space="0" w:color="auto"/>
        <w:right w:val="none" w:sz="0" w:space="0" w:color="auto"/>
      </w:divBdr>
    </w:div>
    <w:div w:id="59711812">
      <w:bodyDiv w:val="1"/>
      <w:marLeft w:val="0"/>
      <w:marRight w:val="0"/>
      <w:marTop w:val="0"/>
      <w:marBottom w:val="0"/>
      <w:divBdr>
        <w:top w:val="none" w:sz="0" w:space="0" w:color="auto"/>
        <w:left w:val="none" w:sz="0" w:space="0" w:color="auto"/>
        <w:bottom w:val="none" w:sz="0" w:space="0" w:color="auto"/>
        <w:right w:val="none" w:sz="0" w:space="0" w:color="auto"/>
      </w:divBdr>
    </w:div>
    <w:div w:id="79645435">
      <w:bodyDiv w:val="1"/>
      <w:marLeft w:val="0"/>
      <w:marRight w:val="0"/>
      <w:marTop w:val="0"/>
      <w:marBottom w:val="0"/>
      <w:divBdr>
        <w:top w:val="none" w:sz="0" w:space="0" w:color="auto"/>
        <w:left w:val="none" w:sz="0" w:space="0" w:color="auto"/>
        <w:bottom w:val="none" w:sz="0" w:space="0" w:color="auto"/>
        <w:right w:val="none" w:sz="0" w:space="0" w:color="auto"/>
      </w:divBdr>
    </w:div>
    <w:div w:id="80219584">
      <w:bodyDiv w:val="1"/>
      <w:marLeft w:val="0"/>
      <w:marRight w:val="0"/>
      <w:marTop w:val="0"/>
      <w:marBottom w:val="0"/>
      <w:divBdr>
        <w:top w:val="none" w:sz="0" w:space="0" w:color="auto"/>
        <w:left w:val="none" w:sz="0" w:space="0" w:color="auto"/>
        <w:bottom w:val="none" w:sz="0" w:space="0" w:color="auto"/>
        <w:right w:val="none" w:sz="0" w:space="0" w:color="auto"/>
      </w:divBdr>
      <w:divsChild>
        <w:div w:id="1592080975">
          <w:marLeft w:val="0"/>
          <w:marRight w:val="0"/>
          <w:marTop w:val="0"/>
          <w:marBottom w:val="0"/>
          <w:divBdr>
            <w:top w:val="none" w:sz="0" w:space="0" w:color="auto"/>
            <w:left w:val="none" w:sz="0" w:space="0" w:color="auto"/>
            <w:bottom w:val="none" w:sz="0" w:space="0" w:color="auto"/>
            <w:right w:val="none" w:sz="0" w:space="0" w:color="auto"/>
          </w:divBdr>
        </w:div>
      </w:divsChild>
    </w:div>
    <w:div w:id="106312796">
      <w:bodyDiv w:val="1"/>
      <w:marLeft w:val="0"/>
      <w:marRight w:val="0"/>
      <w:marTop w:val="0"/>
      <w:marBottom w:val="0"/>
      <w:divBdr>
        <w:top w:val="none" w:sz="0" w:space="0" w:color="auto"/>
        <w:left w:val="none" w:sz="0" w:space="0" w:color="auto"/>
        <w:bottom w:val="none" w:sz="0" w:space="0" w:color="auto"/>
        <w:right w:val="none" w:sz="0" w:space="0" w:color="auto"/>
      </w:divBdr>
    </w:div>
    <w:div w:id="114295681">
      <w:bodyDiv w:val="1"/>
      <w:marLeft w:val="0"/>
      <w:marRight w:val="0"/>
      <w:marTop w:val="0"/>
      <w:marBottom w:val="0"/>
      <w:divBdr>
        <w:top w:val="none" w:sz="0" w:space="0" w:color="auto"/>
        <w:left w:val="none" w:sz="0" w:space="0" w:color="auto"/>
        <w:bottom w:val="none" w:sz="0" w:space="0" w:color="auto"/>
        <w:right w:val="none" w:sz="0" w:space="0" w:color="auto"/>
      </w:divBdr>
    </w:div>
    <w:div w:id="117071078">
      <w:bodyDiv w:val="1"/>
      <w:marLeft w:val="0"/>
      <w:marRight w:val="0"/>
      <w:marTop w:val="0"/>
      <w:marBottom w:val="0"/>
      <w:divBdr>
        <w:top w:val="none" w:sz="0" w:space="0" w:color="auto"/>
        <w:left w:val="none" w:sz="0" w:space="0" w:color="auto"/>
        <w:bottom w:val="none" w:sz="0" w:space="0" w:color="auto"/>
        <w:right w:val="none" w:sz="0" w:space="0" w:color="auto"/>
      </w:divBdr>
      <w:divsChild>
        <w:div w:id="25329216">
          <w:marLeft w:val="0"/>
          <w:marRight w:val="0"/>
          <w:marTop w:val="0"/>
          <w:marBottom w:val="0"/>
          <w:divBdr>
            <w:top w:val="none" w:sz="0" w:space="0" w:color="auto"/>
            <w:left w:val="none" w:sz="0" w:space="0" w:color="auto"/>
            <w:bottom w:val="none" w:sz="0" w:space="0" w:color="auto"/>
            <w:right w:val="none" w:sz="0" w:space="0" w:color="auto"/>
          </w:divBdr>
        </w:div>
      </w:divsChild>
    </w:div>
    <w:div w:id="120416739">
      <w:bodyDiv w:val="1"/>
      <w:marLeft w:val="0"/>
      <w:marRight w:val="0"/>
      <w:marTop w:val="0"/>
      <w:marBottom w:val="0"/>
      <w:divBdr>
        <w:top w:val="none" w:sz="0" w:space="0" w:color="auto"/>
        <w:left w:val="none" w:sz="0" w:space="0" w:color="auto"/>
        <w:bottom w:val="none" w:sz="0" w:space="0" w:color="auto"/>
        <w:right w:val="none" w:sz="0" w:space="0" w:color="auto"/>
      </w:divBdr>
      <w:divsChild>
        <w:div w:id="578053487">
          <w:marLeft w:val="0"/>
          <w:marRight w:val="0"/>
          <w:marTop w:val="0"/>
          <w:marBottom w:val="0"/>
          <w:divBdr>
            <w:top w:val="none" w:sz="0" w:space="0" w:color="auto"/>
            <w:left w:val="none" w:sz="0" w:space="0" w:color="auto"/>
            <w:bottom w:val="none" w:sz="0" w:space="0" w:color="auto"/>
            <w:right w:val="none" w:sz="0" w:space="0" w:color="auto"/>
          </w:divBdr>
          <w:divsChild>
            <w:div w:id="119038297">
              <w:marLeft w:val="0"/>
              <w:marRight w:val="0"/>
              <w:marTop w:val="0"/>
              <w:marBottom w:val="0"/>
              <w:divBdr>
                <w:top w:val="none" w:sz="0" w:space="0" w:color="auto"/>
                <w:left w:val="none" w:sz="0" w:space="0" w:color="auto"/>
                <w:bottom w:val="none" w:sz="0" w:space="0" w:color="auto"/>
                <w:right w:val="none" w:sz="0" w:space="0" w:color="auto"/>
              </w:divBdr>
            </w:div>
            <w:div w:id="325280498">
              <w:marLeft w:val="0"/>
              <w:marRight w:val="0"/>
              <w:marTop w:val="0"/>
              <w:marBottom w:val="0"/>
              <w:divBdr>
                <w:top w:val="none" w:sz="0" w:space="0" w:color="auto"/>
                <w:left w:val="none" w:sz="0" w:space="0" w:color="auto"/>
                <w:bottom w:val="none" w:sz="0" w:space="0" w:color="auto"/>
                <w:right w:val="none" w:sz="0" w:space="0" w:color="auto"/>
              </w:divBdr>
            </w:div>
            <w:div w:id="344022527">
              <w:marLeft w:val="0"/>
              <w:marRight w:val="0"/>
              <w:marTop w:val="0"/>
              <w:marBottom w:val="0"/>
              <w:divBdr>
                <w:top w:val="none" w:sz="0" w:space="0" w:color="auto"/>
                <w:left w:val="none" w:sz="0" w:space="0" w:color="auto"/>
                <w:bottom w:val="none" w:sz="0" w:space="0" w:color="auto"/>
                <w:right w:val="none" w:sz="0" w:space="0" w:color="auto"/>
              </w:divBdr>
            </w:div>
            <w:div w:id="377436678">
              <w:marLeft w:val="0"/>
              <w:marRight w:val="0"/>
              <w:marTop w:val="0"/>
              <w:marBottom w:val="0"/>
              <w:divBdr>
                <w:top w:val="none" w:sz="0" w:space="0" w:color="auto"/>
                <w:left w:val="none" w:sz="0" w:space="0" w:color="auto"/>
                <w:bottom w:val="none" w:sz="0" w:space="0" w:color="auto"/>
                <w:right w:val="none" w:sz="0" w:space="0" w:color="auto"/>
              </w:divBdr>
            </w:div>
            <w:div w:id="469633468">
              <w:marLeft w:val="0"/>
              <w:marRight w:val="0"/>
              <w:marTop w:val="0"/>
              <w:marBottom w:val="0"/>
              <w:divBdr>
                <w:top w:val="none" w:sz="0" w:space="0" w:color="auto"/>
                <w:left w:val="none" w:sz="0" w:space="0" w:color="auto"/>
                <w:bottom w:val="none" w:sz="0" w:space="0" w:color="auto"/>
                <w:right w:val="none" w:sz="0" w:space="0" w:color="auto"/>
              </w:divBdr>
              <w:divsChild>
                <w:div w:id="233585354">
                  <w:marLeft w:val="0"/>
                  <w:marRight w:val="0"/>
                  <w:marTop w:val="0"/>
                  <w:marBottom w:val="0"/>
                  <w:divBdr>
                    <w:top w:val="none" w:sz="0" w:space="0" w:color="auto"/>
                    <w:left w:val="none" w:sz="0" w:space="0" w:color="auto"/>
                    <w:bottom w:val="none" w:sz="0" w:space="0" w:color="auto"/>
                    <w:right w:val="none" w:sz="0" w:space="0" w:color="auto"/>
                  </w:divBdr>
                  <w:divsChild>
                    <w:div w:id="111632939">
                      <w:marLeft w:val="0"/>
                      <w:marRight w:val="0"/>
                      <w:marTop w:val="0"/>
                      <w:marBottom w:val="0"/>
                      <w:divBdr>
                        <w:top w:val="none" w:sz="0" w:space="0" w:color="auto"/>
                        <w:left w:val="none" w:sz="0" w:space="0" w:color="auto"/>
                        <w:bottom w:val="none" w:sz="0" w:space="0" w:color="auto"/>
                        <w:right w:val="none" w:sz="0" w:space="0" w:color="auto"/>
                      </w:divBdr>
                    </w:div>
                    <w:div w:id="967197658">
                      <w:marLeft w:val="0"/>
                      <w:marRight w:val="0"/>
                      <w:marTop w:val="0"/>
                      <w:marBottom w:val="0"/>
                      <w:divBdr>
                        <w:top w:val="none" w:sz="0" w:space="0" w:color="auto"/>
                        <w:left w:val="none" w:sz="0" w:space="0" w:color="auto"/>
                        <w:bottom w:val="none" w:sz="0" w:space="0" w:color="auto"/>
                        <w:right w:val="none" w:sz="0" w:space="0" w:color="auto"/>
                      </w:divBdr>
                    </w:div>
                  </w:divsChild>
                </w:div>
                <w:div w:id="332683331">
                  <w:marLeft w:val="0"/>
                  <w:marRight w:val="0"/>
                  <w:marTop w:val="0"/>
                  <w:marBottom w:val="0"/>
                  <w:divBdr>
                    <w:top w:val="none" w:sz="0" w:space="0" w:color="auto"/>
                    <w:left w:val="none" w:sz="0" w:space="0" w:color="auto"/>
                    <w:bottom w:val="none" w:sz="0" w:space="0" w:color="auto"/>
                    <w:right w:val="none" w:sz="0" w:space="0" w:color="auto"/>
                  </w:divBdr>
                  <w:divsChild>
                    <w:div w:id="297733703">
                      <w:marLeft w:val="0"/>
                      <w:marRight w:val="0"/>
                      <w:marTop w:val="0"/>
                      <w:marBottom w:val="0"/>
                      <w:divBdr>
                        <w:top w:val="none" w:sz="0" w:space="0" w:color="auto"/>
                        <w:left w:val="none" w:sz="0" w:space="0" w:color="auto"/>
                        <w:bottom w:val="none" w:sz="0" w:space="0" w:color="auto"/>
                        <w:right w:val="none" w:sz="0" w:space="0" w:color="auto"/>
                      </w:divBdr>
                    </w:div>
                    <w:div w:id="1126582471">
                      <w:marLeft w:val="0"/>
                      <w:marRight w:val="0"/>
                      <w:marTop w:val="0"/>
                      <w:marBottom w:val="0"/>
                      <w:divBdr>
                        <w:top w:val="none" w:sz="0" w:space="0" w:color="auto"/>
                        <w:left w:val="none" w:sz="0" w:space="0" w:color="auto"/>
                        <w:bottom w:val="none" w:sz="0" w:space="0" w:color="auto"/>
                        <w:right w:val="none" w:sz="0" w:space="0" w:color="auto"/>
                      </w:divBdr>
                    </w:div>
                  </w:divsChild>
                </w:div>
                <w:div w:id="757870379">
                  <w:marLeft w:val="0"/>
                  <w:marRight w:val="0"/>
                  <w:marTop w:val="0"/>
                  <w:marBottom w:val="0"/>
                  <w:divBdr>
                    <w:top w:val="none" w:sz="0" w:space="0" w:color="auto"/>
                    <w:left w:val="none" w:sz="0" w:space="0" w:color="auto"/>
                    <w:bottom w:val="none" w:sz="0" w:space="0" w:color="auto"/>
                    <w:right w:val="none" w:sz="0" w:space="0" w:color="auto"/>
                  </w:divBdr>
                  <w:divsChild>
                    <w:div w:id="612832572">
                      <w:marLeft w:val="0"/>
                      <w:marRight w:val="0"/>
                      <w:marTop w:val="0"/>
                      <w:marBottom w:val="0"/>
                      <w:divBdr>
                        <w:top w:val="none" w:sz="0" w:space="0" w:color="auto"/>
                        <w:left w:val="none" w:sz="0" w:space="0" w:color="auto"/>
                        <w:bottom w:val="none" w:sz="0" w:space="0" w:color="auto"/>
                        <w:right w:val="none" w:sz="0" w:space="0" w:color="auto"/>
                      </w:divBdr>
                    </w:div>
                    <w:div w:id="17829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49659">
              <w:marLeft w:val="0"/>
              <w:marRight w:val="0"/>
              <w:marTop w:val="0"/>
              <w:marBottom w:val="0"/>
              <w:divBdr>
                <w:top w:val="none" w:sz="0" w:space="0" w:color="auto"/>
                <w:left w:val="none" w:sz="0" w:space="0" w:color="auto"/>
                <w:bottom w:val="none" w:sz="0" w:space="0" w:color="auto"/>
                <w:right w:val="none" w:sz="0" w:space="0" w:color="auto"/>
              </w:divBdr>
            </w:div>
            <w:div w:id="509217326">
              <w:marLeft w:val="0"/>
              <w:marRight w:val="0"/>
              <w:marTop w:val="0"/>
              <w:marBottom w:val="0"/>
              <w:divBdr>
                <w:top w:val="none" w:sz="0" w:space="0" w:color="auto"/>
                <w:left w:val="none" w:sz="0" w:space="0" w:color="auto"/>
                <w:bottom w:val="none" w:sz="0" w:space="0" w:color="auto"/>
                <w:right w:val="none" w:sz="0" w:space="0" w:color="auto"/>
              </w:divBdr>
            </w:div>
            <w:div w:id="768966212">
              <w:marLeft w:val="0"/>
              <w:marRight w:val="0"/>
              <w:marTop w:val="0"/>
              <w:marBottom w:val="0"/>
              <w:divBdr>
                <w:top w:val="none" w:sz="0" w:space="0" w:color="auto"/>
                <w:left w:val="none" w:sz="0" w:space="0" w:color="auto"/>
                <w:bottom w:val="none" w:sz="0" w:space="0" w:color="auto"/>
                <w:right w:val="none" w:sz="0" w:space="0" w:color="auto"/>
              </w:divBdr>
            </w:div>
            <w:div w:id="965814944">
              <w:marLeft w:val="0"/>
              <w:marRight w:val="0"/>
              <w:marTop w:val="0"/>
              <w:marBottom w:val="0"/>
              <w:divBdr>
                <w:top w:val="none" w:sz="0" w:space="0" w:color="auto"/>
                <w:left w:val="none" w:sz="0" w:space="0" w:color="auto"/>
                <w:bottom w:val="none" w:sz="0" w:space="0" w:color="auto"/>
                <w:right w:val="none" w:sz="0" w:space="0" w:color="auto"/>
              </w:divBdr>
            </w:div>
            <w:div w:id="1049960430">
              <w:marLeft w:val="0"/>
              <w:marRight w:val="0"/>
              <w:marTop w:val="0"/>
              <w:marBottom w:val="0"/>
              <w:divBdr>
                <w:top w:val="none" w:sz="0" w:space="0" w:color="auto"/>
                <w:left w:val="none" w:sz="0" w:space="0" w:color="auto"/>
                <w:bottom w:val="none" w:sz="0" w:space="0" w:color="auto"/>
                <w:right w:val="none" w:sz="0" w:space="0" w:color="auto"/>
              </w:divBdr>
            </w:div>
            <w:div w:id="1404641072">
              <w:marLeft w:val="0"/>
              <w:marRight w:val="0"/>
              <w:marTop w:val="0"/>
              <w:marBottom w:val="0"/>
              <w:divBdr>
                <w:top w:val="none" w:sz="0" w:space="0" w:color="auto"/>
                <w:left w:val="none" w:sz="0" w:space="0" w:color="auto"/>
                <w:bottom w:val="none" w:sz="0" w:space="0" w:color="auto"/>
                <w:right w:val="none" w:sz="0" w:space="0" w:color="auto"/>
              </w:divBdr>
            </w:div>
            <w:div w:id="1484618743">
              <w:marLeft w:val="0"/>
              <w:marRight w:val="0"/>
              <w:marTop w:val="0"/>
              <w:marBottom w:val="0"/>
              <w:divBdr>
                <w:top w:val="none" w:sz="0" w:space="0" w:color="auto"/>
                <w:left w:val="none" w:sz="0" w:space="0" w:color="auto"/>
                <w:bottom w:val="none" w:sz="0" w:space="0" w:color="auto"/>
                <w:right w:val="none" w:sz="0" w:space="0" w:color="auto"/>
              </w:divBdr>
            </w:div>
            <w:div w:id="1581866178">
              <w:marLeft w:val="0"/>
              <w:marRight w:val="0"/>
              <w:marTop w:val="0"/>
              <w:marBottom w:val="0"/>
              <w:divBdr>
                <w:top w:val="none" w:sz="0" w:space="0" w:color="auto"/>
                <w:left w:val="none" w:sz="0" w:space="0" w:color="auto"/>
                <w:bottom w:val="none" w:sz="0" w:space="0" w:color="auto"/>
                <w:right w:val="none" w:sz="0" w:space="0" w:color="auto"/>
              </w:divBdr>
            </w:div>
            <w:div w:id="1584684296">
              <w:marLeft w:val="0"/>
              <w:marRight w:val="0"/>
              <w:marTop w:val="0"/>
              <w:marBottom w:val="0"/>
              <w:divBdr>
                <w:top w:val="none" w:sz="0" w:space="0" w:color="auto"/>
                <w:left w:val="none" w:sz="0" w:space="0" w:color="auto"/>
                <w:bottom w:val="none" w:sz="0" w:space="0" w:color="auto"/>
                <w:right w:val="none" w:sz="0" w:space="0" w:color="auto"/>
              </w:divBdr>
            </w:div>
            <w:div w:id="1643386239">
              <w:marLeft w:val="0"/>
              <w:marRight w:val="0"/>
              <w:marTop w:val="0"/>
              <w:marBottom w:val="0"/>
              <w:divBdr>
                <w:top w:val="none" w:sz="0" w:space="0" w:color="auto"/>
                <w:left w:val="none" w:sz="0" w:space="0" w:color="auto"/>
                <w:bottom w:val="none" w:sz="0" w:space="0" w:color="auto"/>
                <w:right w:val="none" w:sz="0" w:space="0" w:color="auto"/>
              </w:divBdr>
            </w:div>
            <w:div w:id="1645892376">
              <w:marLeft w:val="0"/>
              <w:marRight w:val="0"/>
              <w:marTop w:val="0"/>
              <w:marBottom w:val="0"/>
              <w:divBdr>
                <w:top w:val="none" w:sz="0" w:space="0" w:color="auto"/>
                <w:left w:val="none" w:sz="0" w:space="0" w:color="auto"/>
                <w:bottom w:val="none" w:sz="0" w:space="0" w:color="auto"/>
                <w:right w:val="none" w:sz="0" w:space="0" w:color="auto"/>
              </w:divBdr>
            </w:div>
            <w:div w:id="1705785392">
              <w:marLeft w:val="0"/>
              <w:marRight w:val="0"/>
              <w:marTop w:val="0"/>
              <w:marBottom w:val="0"/>
              <w:divBdr>
                <w:top w:val="none" w:sz="0" w:space="0" w:color="auto"/>
                <w:left w:val="none" w:sz="0" w:space="0" w:color="auto"/>
                <w:bottom w:val="none" w:sz="0" w:space="0" w:color="auto"/>
                <w:right w:val="none" w:sz="0" w:space="0" w:color="auto"/>
              </w:divBdr>
            </w:div>
            <w:div w:id="1714841667">
              <w:marLeft w:val="0"/>
              <w:marRight w:val="0"/>
              <w:marTop w:val="0"/>
              <w:marBottom w:val="0"/>
              <w:divBdr>
                <w:top w:val="none" w:sz="0" w:space="0" w:color="auto"/>
                <w:left w:val="none" w:sz="0" w:space="0" w:color="auto"/>
                <w:bottom w:val="none" w:sz="0" w:space="0" w:color="auto"/>
                <w:right w:val="none" w:sz="0" w:space="0" w:color="auto"/>
              </w:divBdr>
            </w:div>
            <w:div w:id="1729957967">
              <w:marLeft w:val="0"/>
              <w:marRight w:val="0"/>
              <w:marTop w:val="0"/>
              <w:marBottom w:val="0"/>
              <w:divBdr>
                <w:top w:val="none" w:sz="0" w:space="0" w:color="auto"/>
                <w:left w:val="none" w:sz="0" w:space="0" w:color="auto"/>
                <w:bottom w:val="none" w:sz="0" w:space="0" w:color="auto"/>
                <w:right w:val="none" w:sz="0" w:space="0" w:color="auto"/>
              </w:divBdr>
            </w:div>
            <w:div w:id="1790661790">
              <w:marLeft w:val="0"/>
              <w:marRight w:val="0"/>
              <w:marTop w:val="0"/>
              <w:marBottom w:val="0"/>
              <w:divBdr>
                <w:top w:val="none" w:sz="0" w:space="0" w:color="auto"/>
                <w:left w:val="none" w:sz="0" w:space="0" w:color="auto"/>
                <w:bottom w:val="none" w:sz="0" w:space="0" w:color="auto"/>
                <w:right w:val="none" w:sz="0" w:space="0" w:color="auto"/>
              </w:divBdr>
            </w:div>
            <w:div w:id="1931891817">
              <w:marLeft w:val="0"/>
              <w:marRight w:val="0"/>
              <w:marTop w:val="0"/>
              <w:marBottom w:val="0"/>
              <w:divBdr>
                <w:top w:val="none" w:sz="0" w:space="0" w:color="auto"/>
                <w:left w:val="none" w:sz="0" w:space="0" w:color="auto"/>
                <w:bottom w:val="none" w:sz="0" w:space="0" w:color="auto"/>
                <w:right w:val="none" w:sz="0" w:space="0" w:color="auto"/>
              </w:divBdr>
            </w:div>
            <w:div w:id="2057700696">
              <w:marLeft w:val="0"/>
              <w:marRight w:val="0"/>
              <w:marTop w:val="0"/>
              <w:marBottom w:val="0"/>
              <w:divBdr>
                <w:top w:val="none" w:sz="0" w:space="0" w:color="auto"/>
                <w:left w:val="none" w:sz="0" w:space="0" w:color="auto"/>
                <w:bottom w:val="none" w:sz="0" w:space="0" w:color="auto"/>
                <w:right w:val="none" w:sz="0" w:space="0" w:color="auto"/>
              </w:divBdr>
            </w:div>
          </w:divsChild>
        </w:div>
        <w:div w:id="1628123770">
          <w:marLeft w:val="0"/>
          <w:marRight w:val="0"/>
          <w:marTop w:val="0"/>
          <w:marBottom w:val="0"/>
          <w:divBdr>
            <w:top w:val="none" w:sz="0" w:space="0" w:color="auto"/>
            <w:left w:val="none" w:sz="0" w:space="0" w:color="auto"/>
            <w:bottom w:val="none" w:sz="0" w:space="0" w:color="auto"/>
            <w:right w:val="none" w:sz="0" w:space="0" w:color="auto"/>
          </w:divBdr>
        </w:div>
      </w:divsChild>
    </w:div>
    <w:div w:id="149754262">
      <w:bodyDiv w:val="1"/>
      <w:marLeft w:val="0"/>
      <w:marRight w:val="0"/>
      <w:marTop w:val="0"/>
      <w:marBottom w:val="0"/>
      <w:divBdr>
        <w:top w:val="none" w:sz="0" w:space="0" w:color="auto"/>
        <w:left w:val="none" w:sz="0" w:space="0" w:color="auto"/>
        <w:bottom w:val="none" w:sz="0" w:space="0" w:color="auto"/>
        <w:right w:val="none" w:sz="0" w:space="0" w:color="auto"/>
      </w:divBdr>
    </w:div>
    <w:div w:id="150829566">
      <w:bodyDiv w:val="1"/>
      <w:marLeft w:val="0"/>
      <w:marRight w:val="0"/>
      <w:marTop w:val="0"/>
      <w:marBottom w:val="0"/>
      <w:divBdr>
        <w:top w:val="none" w:sz="0" w:space="0" w:color="auto"/>
        <w:left w:val="none" w:sz="0" w:space="0" w:color="auto"/>
        <w:bottom w:val="none" w:sz="0" w:space="0" w:color="auto"/>
        <w:right w:val="none" w:sz="0" w:space="0" w:color="auto"/>
      </w:divBdr>
    </w:div>
    <w:div w:id="162474993">
      <w:bodyDiv w:val="1"/>
      <w:marLeft w:val="0"/>
      <w:marRight w:val="0"/>
      <w:marTop w:val="0"/>
      <w:marBottom w:val="0"/>
      <w:divBdr>
        <w:top w:val="none" w:sz="0" w:space="0" w:color="auto"/>
        <w:left w:val="none" w:sz="0" w:space="0" w:color="auto"/>
        <w:bottom w:val="none" w:sz="0" w:space="0" w:color="auto"/>
        <w:right w:val="none" w:sz="0" w:space="0" w:color="auto"/>
      </w:divBdr>
    </w:div>
    <w:div w:id="168258842">
      <w:bodyDiv w:val="1"/>
      <w:marLeft w:val="0"/>
      <w:marRight w:val="0"/>
      <w:marTop w:val="0"/>
      <w:marBottom w:val="0"/>
      <w:divBdr>
        <w:top w:val="none" w:sz="0" w:space="0" w:color="auto"/>
        <w:left w:val="none" w:sz="0" w:space="0" w:color="auto"/>
        <w:bottom w:val="none" w:sz="0" w:space="0" w:color="auto"/>
        <w:right w:val="none" w:sz="0" w:space="0" w:color="auto"/>
      </w:divBdr>
      <w:divsChild>
        <w:div w:id="2053848682">
          <w:marLeft w:val="0"/>
          <w:marRight w:val="0"/>
          <w:marTop w:val="0"/>
          <w:marBottom w:val="0"/>
          <w:divBdr>
            <w:top w:val="none" w:sz="0" w:space="0" w:color="auto"/>
            <w:left w:val="none" w:sz="0" w:space="0" w:color="auto"/>
            <w:bottom w:val="none" w:sz="0" w:space="0" w:color="auto"/>
            <w:right w:val="none" w:sz="0" w:space="0" w:color="auto"/>
          </w:divBdr>
          <w:divsChild>
            <w:div w:id="123160152">
              <w:marLeft w:val="0"/>
              <w:marRight w:val="0"/>
              <w:marTop w:val="0"/>
              <w:marBottom w:val="0"/>
              <w:divBdr>
                <w:top w:val="none" w:sz="0" w:space="0" w:color="auto"/>
                <w:left w:val="none" w:sz="0" w:space="0" w:color="auto"/>
                <w:bottom w:val="none" w:sz="0" w:space="0" w:color="auto"/>
                <w:right w:val="none" w:sz="0" w:space="0" w:color="auto"/>
              </w:divBdr>
            </w:div>
            <w:div w:id="260258396">
              <w:marLeft w:val="0"/>
              <w:marRight w:val="0"/>
              <w:marTop w:val="0"/>
              <w:marBottom w:val="0"/>
              <w:divBdr>
                <w:top w:val="none" w:sz="0" w:space="0" w:color="auto"/>
                <w:left w:val="none" w:sz="0" w:space="0" w:color="auto"/>
                <w:bottom w:val="none" w:sz="0" w:space="0" w:color="auto"/>
                <w:right w:val="none" w:sz="0" w:space="0" w:color="auto"/>
              </w:divBdr>
            </w:div>
            <w:div w:id="392698368">
              <w:marLeft w:val="0"/>
              <w:marRight w:val="0"/>
              <w:marTop w:val="0"/>
              <w:marBottom w:val="0"/>
              <w:divBdr>
                <w:top w:val="none" w:sz="0" w:space="0" w:color="auto"/>
                <w:left w:val="none" w:sz="0" w:space="0" w:color="auto"/>
                <w:bottom w:val="none" w:sz="0" w:space="0" w:color="auto"/>
                <w:right w:val="none" w:sz="0" w:space="0" w:color="auto"/>
              </w:divBdr>
            </w:div>
            <w:div w:id="408692928">
              <w:marLeft w:val="0"/>
              <w:marRight w:val="0"/>
              <w:marTop w:val="0"/>
              <w:marBottom w:val="0"/>
              <w:divBdr>
                <w:top w:val="none" w:sz="0" w:space="0" w:color="auto"/>
                <w:left w:val="none" w:sz="0" w:space="0" w:color="auto"/>
                <w:bottom w:val="none" w:sz="0" w:space="0" w:color="auto"/>
                <w:right w:val="none" w:sz="0" w:space="0" w:color="auto"/>
              </w:divBdr>
            </w:div>
            <w:div w:id="606545426">
              <w:marLeft w:val="0"/>
              <w:marRight w:val="0"/>
              <w:marTop w:val="0"/>
              <w:marBottom w:val="0"/>
              <w:divBdr>
                <w:top w:val="none" w:sz="0" w:space="0" w:color="auto"/>
                <w:left w:val="none" w:sz="0" w:space="0" w:color="auto"/>
                <w:bottom w:val="none" w:sz="0" w:space="0" w:color="auto"/>
                <w:right w:val="none" w:sz="0" w:space="0" w:color="auto"/>
              </w:divBdr>
            </w:div>
            <w:div w:id="638463786">
              <w:marLeft w:val="0"/>
              <w:marRight w:val="0"/>
              <w:marTop w:val="0"/>
              <w:marBottom w:val="0"/>
              <w:divBdr>
                <w:top w:val="none" w:sz="0" w:space="0" w:color="auto"/>
                <w:left w:val="none" w:sz="0" w:space="0" w:color="auto"/>
                <w:bottom w:val="none" w:sz="0" w:space="0" w:color="auto"/>
                <w:right w:val="none" w:sz="0" w:space="0" w:color="auto"/>
              </w:divBdr>
            </w:div>
            <w:div w:id="852499357">
              <w:marLeft w:val="0"/>
              <w:marRight w:val="0"/>
              <w:marTop w:val="0"/>
              <w:marBottom w:val="0"/>
              <w:divBdr>
                <w:top w:val="none" w:sz="0" w:space="0" w:color="auto"/>
                <w:left w:val="none" w:sz="0" w:space="0" w:color="auto"/>
                <w:bottom w:val="none" w:sz="0" w:space="0" w:color="auto"/>
                <w:right w:val="none" w:sz="0" w:space="0" w:color="auto"/>
              </w:divBdr>
            </w:div>
            <w:div w:id="871577640">
              <w:marLeft w:val="0"/>
              <w:marRight w:val="0"/>
              <w:marTop w:val="0"/>
              <w:marBottom w:val="0"/>
              <w:divBdr>
                <w:top w:val="none" w:sz="0" w:space="0" w:color="auto"/>
                <w:left w:val="none" w:sz="0" w:space="0" w:color="auto"/>
                <w:bottom w:val="none" w:sz="0" w:space="0" w:color="auto"/>
                <w:right w:val="none" w:sz="0" w:space="0" w:color="auto"/>
              </w:divBdr>
            </w:div>
            <w:div w:id="929506067">
              <w:marLeft w:val="0"/>
              <w:marRight w:val="0"/>
              <w:marTop w:val="0"/>
              <w:marBottom w:val="0"/>
              <w:divBdr>
                <w:top w:val="none" w:sz="0" w:space="0" w:color="auto"/>
                <w:left w:val="none" w:sz="0" w:space="0" w:color="auto"/>
                <w:bottom w:val="none" w:sz="0" w:space="0" w:color="auto"/>
                <w:right w:val="none" w:sz="0" w:space="0" w:color="auto"/>
              </w:divBdr>
            </w:div>
            <w:div w:id="1064332154">
              <w:marLeft w:val="0"/>
              <w:marRight w:val="0"/>
              <w:marTop w:val="0"/>
              <w:marBottom w:val="0"/>
              <w:divBdr>
                <w:top w:val="none" w:sz="0" w:space="0" w:color="auto"/>
                <w:left w:val="none" w:sz="0" w:space="0" w:color="auto"/>
                <w:bottom w:val="none" w:sz="0" w:space="0" w:color="auto"/>
                <w:right w:val="none" w:sz="0" w:space="0" w:color="auto"/>
              </w:divBdr>
            </w:div>
            <w:div w:id="1111710010">
              <w:marLeft w:val="0"/>
              <w:marRight w:val="0"/>
              <w:marTop w:val="0"/>
              <w:marBottom w:val="0"/>
              <w:divBdr>
                <w:top w:val="none" w:sz="0" w:space="0" w:color="auto"/>
                <w:left w:val="none" w:sz="0" w:space="0" w:color="auto"/>
                <w:bottom w:val="none" w:sz="0" w:space="0" w:color="auto"/>
                <w:right w:val="none" w:sz="0" w:space="0" w:color="auto"/>
              </w:divBdr>
            </w:div>
            <w:div w:id="1294946232">
              <w:marLeft w:val="0"/>
              <w:marRight w:val="0"/>
              <w:marTop w:val="0"/>
              <w:marBottom w:val="0"/>
              <w:divBdr>
                <w:top w:val="none" w:sz="0" w:space="0" w:color="auto"/>
                <w:left w:val="none" w:sz="0" w:space="0" w:color="auto"/>
                <w:bottom w:val="none" w:sz="0" w:space="0" w:color="auto"/>
                <w:right w:val="none" w:sz="0" w:space="0" w:color="auto"/>
              </w:divBdr>
            </w:div>
            <w:div w:id="1503158785">
              <w:marLeft w:val="0"/>
              <w:marRight w:val="0"/>
              <w:marTop w:val="0"/>
              <w:marBottom w:val="0"/>
              <w:divBdr>
                <w:top w:val="none" w:sz="0" w:space="0" w:color="auto"/>
                <w:left w:val="none" w:sz="0" w:space="0" w:color="auto"/>
                <w:bottom w:val="none" w:sz="0" w:space="0" w:color="auto"/>
                <w:right w:val="none" w:sz="0" w:space="0" w:color="auto"/>
              </w:divBdr>
            </w:div>
            <w:div w:id="1613632953">
              <w:marLeft w:val="0"/>
              <w:marRight w:val="0"/>
              <w:marTop w:val="0"/>
              <w:marBottom w:val="0"/>
              <w:divBdr>
                <w:top w:val="none" w:sz="0" w:space="0" w:color="auto"/>
                <w:left w:val="none" w:sz="0" w:space="0" w:color="auto"/>
                <w:bottom w:val="none" w:sz="0" w:space="0" w:color="auto"/>
                <w:right w:val="none" w:sz="0" w:space="0" w:color="auto"/>
              </w:divBdr>
            </w:div>
            <w:div w:id="2042238885">
              <w:marLeft w:val="0"/>
              <w:marRight w:val="0"/>
              <w:marTop w:val="0"/>
              <w:marBottom w:val="0"/>
              <w:divBdr>
                <w:top w:val="none" w:sz="0" w:space="0" w:color="auto"/>
                <w:left w:val="none" w:sz="0" w:space="0" w:color="auto"/>
                <w:bottom w:val="none" w:sz="0" w:space="0" w:color="auto"/>
                <w:right w:val="none" w:sz="0" w:space="0" w:color="auto"/>
              </w:divBdr>
            </w:div>
            <w:div w:id="21197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413">
      <w:bodyDiv w:val="1"/>
      <w:marLeft w:val="0"/>
      <w:marRight w:val="0"/>
      <w:marTop w:val="0"/>
      <w:marBottom w:val="0"/>
      <w:divBdr>
        <w:top w:val="none" w:sz="0" w:space="0" w:color="auto"/>
        <w:left w:val="none" w:sz="0" w:space="0" w:color="auto"/>
        <w:bottom w:val="none" w:sz="0" w:space="0" w:color="auto"/>
        <w:right w:val="none" w:sz="0" w:space="0" w:color="auto"/>
      </w:divBdr>
    </w:div>
    <w:div w:id="184908457">
      <w:bodyDiv w:val="1"/>
      <w:marLeft w:val="0"/>
      <w:marRight w:val="0"/>
      <w:marTop w:val="0"/>
      <w:marBottom w:val="0"/>
      <w:divBdr>
        <w:top w:val="none" w:sz="0" w:space="0" w:color="auto"/>
        <w:left w:val="none" w:sz="0" w:space="0" w:color="auto"/>
        <w:bottom w:val="none" w:sz="0" w:space="0" w:color="auto"/>
        <w:right w:val="none" w:sz="0" w:space="0" w:color="auto"/>
      </w:divBdr>
      <w:divsChild>
        <w:div w:id="926770810">
          <w:marLeft w:val="1166"/>
          <w:marRight w:val="0"/>
          <w:marTop w:val="0"/>
          <w:marBottom w:val="0"/>
          <w:divBdr>
            <w:top w:val="none" w:sz="0" w:space="0" w:color="auto"/>
            <w:left w:val="none" w:sz="0" w:space="0" w:color="auto"/>
            <w:bottom w:val="none" w:sz="0" w:space="0" w:color="auto"/>
            <w:right w:val="none" w:sz="0" w:space="0" w:color="auto"/>
          </w:divBdr>
        </w:div>
        <w:div w:id="2117865127">
          <w:marLeft w:val="547"/>
          <w:marRight w:val="0"/>
          <w:marTop w:val="0"/>
          <w:marBottom w:val="0"/>
          <w:divBdr>
            <w:top w:val="none" w:sz="0" w:space="0" w:color="auto"/>
            <w:left w:val="none" w:sz="0" w:space="0" w:color="auto"/>
            <w:bottom w:val="none" w:sz="0" w:space="0" w:color="auto"/>
            <w:right w:val="none" w:sz="0" w:space="0" w:color="auto"/>
          </w:divBdr>
        </w:div>
      </w:divsChild>
    </w:div>
    <w:div w:id="216094009">
      <w:bodyDiv w:val="1"/>
      <w:marLeft w:val="0"/>
      <w:marRight w:val="0"/>
      <w:marTop w:val="0"/>
      <w:marBottom w:val="0"/>
      <w:divBdr>
        <w:top w:val="none" w:sz="0" w:space="0" w:color="auto"/>
        <w:left w:val="none" w:sz="0" w:space="0" w:color="auto"/>
        <w:bottom w:val="none" w:sz="0" w:space="0" w:color="auto"/>
        <w:right w:val="none" w:sz="0" w:space="0" w:color="auto"/>
      </w:divBdr>
    </w:div>
    <w:div w:id="237323808">
      <w:bodyDiv w:val="1"/>
      <w:marLeft w:val="0"/>
      <w:marRight w:val="0"/>
      <w:marTop w:val="0"/>
      <w:marBottom w:val="0"/>
      <w:divBdr>
        <w:top w:val="none" w:sz="0" w:space="0" w:color="auto"/>
        <w:left w:val="none" w:sz="0" w:space="0" w:color="auto"/>
        <w:bottom w:val="none" w:sz="0" w:space="0" w:color="auto"/>
        <w:right w:val="none" w:sz="0" w:space="0" w:color="auto"/>
      </w:divBdr>
    </w:div>
    <w:div w:id="264074305">
      <w:bodyDiv w:val="1"/>
      <w:marLeft w:val="0"/>
      <w:marRight w:val="0"/>
      <w:marTop w:val="0"/>
      <w:marBottom w:val="0"/>
      <w:divBdr>
        <w:top w:val="none" w:sz="0" w:space="0" w:color="auto"/>
        <w:left w:val="none" w:sz="0" w:space="0" w:color="auto"/>
        <w:bottom w:val="none" w:sz="0" w:space="0" w:color="auto"/>
        <w:right w:val="none" w:sz="0" w:space="0" w:color="auto"/>
      </w:divBdr>
    </w:div>
    <w:div w:id="265306200">
      <w:bodyDiv w:val="1"/>
      <w:marLeft w:val="0"/>
      <w:marRight w:val="0"/>
      <w:marTop w:val="0"/>
      <w:marBottom w:val="0"/>
      <w:divBdr>
        <w:top w:val="none" w:sz="0" w:space="0" w:color="auto"/>
        <w:left w:val="none" w:sz="0" w:space="0" w:color="auto"/>
        <w:bottom w:val="none" w:sz="0" w:space="0" w:color="auto"/>
        <w:right w:val="none" w:sz="0" w:space="0" w:color="auto"/>
      </w:divBdr>
    </w:div>
    <w:div w:id="276379591">
      <w:bodyDiv w:val="1"/>
      <w:marLeft w:val="0"/>
      <w:marRight w:val="0"/>
      <w:marTop w:val="0"/>
      <w:marBottom w:val="0"/>
      <w:divBdr>
        <w:top w:val="none" w:sz="0" w:space="0" w:color="auto"/>
        <w:left w:val="none" w:sz="0" w:space="0" w:color="auto"/>
        <w:bottom w:val="none" w:sz="0" w:space="0" w:color="auto"/>
        <w:right w:val="none" w:sz="0" w:space="0" w:color="auto"/>
      </w:divBdr>
    </w:div>
    <w:div w:id="283201075">
      <w:bodyDiv w:val="1"/>
      <w:marLeft w:val="0"/>
      <w:marRight w:val="0"/>
      <w:marTop w:val="0"/>
      <w:marBottom w:val="0"/>
      <w:divBdr>
        <w:top w:val="none" w:sz="0" w:space="0" w:color="auto"/>
        <w:left w:val="none" w:sz="0" w:space="0" w:color="auto"/>
        <w:bottom w:val="none" w:sz="0" w:space="0" w:color="auto"/>
        <w:right w:val="none" w:sz="0" w:space="0" w:color="auto"/>
      </w:divBdr>
      <w:divsChild>
        <w:div w:id="49159661">
          <w:marLeft w:val="0"/>
          <w:marRight w:val="0"/>
          <w:marTop w:val="0"/>
          <w:marBottom w:val="0"/>
          <w:divBdr>
            <w:top w:val="none" w:sz="0" w:space="0" w:color="auto"/>
            <w:left w:val="none" w:sz="0" w:space="0" w:color="auto"/>
            <w:bottom w:val="none" w:sz="0" w:space="0" w:color="auto"/>
            <w:right w:val="none" w:sz="0" w:space="0" w:color="auto"/>
          </w:divBdr>
        </w:div>
        <w:div w:id="529494863">
          <w:marLeft w:val="0"/>
          <w:marRight w:val="0"/>
          <w:marTop w:val="0"/>
          <w:marBottom w:val="0"/>
          <w:divBdr>
            <w:top w:val="none" w:sz="0" w:space="0" w:color="auto"/>
            <w:left w:val="none" w:sz="0" w:space="0" w:color="auto"/>
            <w:bottom w:val="none" w:sz="0" w:space="0" w:color="auto"/>
            <w:right w:val="none" w:sz="0" w:space="0" w:color="auto"/>
          </w:divBdr>
        </w:div>
        <w:div w:id="1047292381">
          <w:marLeft w:val="0"/>
          <w:marRight w:val="0"/>
          <w:marTop w:val="0"/>
          <w:marBottom w:val="0"/>
          <w:divBdr>
            <w:top w:val="none" w:sz="0" w:space="0" w:color="auto"/>
            <w:left w:val="none" w:sz="0" w:space="0" w:color="auto"/>
            <w:bottom w:val="none" w:sz="0" w:space="0" w:color="auto"/>
            <w:right w:val="none" w:sz="0" w:space="0" w:color="auto"/>
          </w:divBdr>
        </w:div>
        <w:div w:id="1258172189">
          <w:marLeft w:val="0"/>
          <w:marRight w:val="0"/>
          <w:marTop w:val="0"/>
          <w:marBottom w:val="0"/>
          <w:divBdr>
            <w:top w:val="none" w:sz="0" w:space="0" w:color="auto"/>
            <w:left w:val="none" w:sz="0" w:space="0" w:color="auto"/>
            <w:bottom w:val="none" w:sz="0" w:space="0" w:color="auto"/>
            <w:right w:val="none" w:sz="0" w:space="0" w:color="auto"/>
          </w:divBdr>
        </w:div>
        <w:div w:id="1545218979">
          <w:marLeft w:val="0"/>
          <w:marRight w:val="0"/>
          <w:marTop w:val="0"/>
          <w:marBottom w:val="0"/>
          <w:divBdr>
            <w:top w:val="none" w:sz="0" w:space="0" w:color="auto"/>
            <w:left w:val="none" w:sz="0" w:space="0" w:color="auto"/>
            <w:bottom w:val="none" w:sz="0" w:space="0" w:color="auto"/>
            <w:right w:val="none" w:sz="0" w:space="0" w:color="auto"/>
          </w:divBdr>
        </w:div>
      </w:divsChild>
    </w:div>
    <w:div w:id="286546136">
      <w:bodyDiv w:val="1"/>
      <w:marLeft w:val="0"/>
      <w:marRight w:val="0"/>
      <w:marTop w:val="0"/>
      <w:marBottom w:val="0"/>
      <w:divBdr>
        <w:top w:val="none" w:sz="0" w:space="0" w:color="auto"/>
        <w:left w:val="none" w:sz="0" w:space="0" w:color="auto"/>
        <w:bottom w:val="none" w:sz="0" w:space="0" w:color="auto"/>
        <w:right w:val="none" w:sz="0" w:space="0" w:color="auto"/>
      </w:divBdr>
      <w:divsChild>
        <w:div w:id="2138133437">
          <w:marLeft w:val="0"/>
          <w:marRight w:val="0"/>
          <w:marTop w:val="0"/>
          <w:marBottom w:val="0"/>
          <w:divBdr>
            <w:top w:val="none" w:sz="0" w:space="0" w:color="auto"/>
            <w:left w:val="none" w:sz="0" w:space="0" w:color="auto"/>
            <w:bottom w:val="none" w:sz="0" w:space="0" w:color="auto"/>
            <w:right w:val="none" w:sz="0" w:space="0" w:color="auto"/>
          </w:divBdr>
        </w:div>
      </w:divsChild>
    </w:div>
    <w:div w:id="292294841">
      <w:bodyDiv w:val="1"/>
      <w:marLeft w:val="0"/>
      <w:marRight w:val="0"/>
      <w:marTop w:val="0"/>
      <w:marBottom w:val="0"/>
      <w:divBdr>
        <w:top w:val="none" w:sz="0" w:space="0" w:color="auto"/>
        <w:left w:val="none" w:sz="0" w:space="0" w:color="auto"/>
        <w:bottom w:val="none" w:sz="0" w:space="0" w:color="auto"/>
        <w:right w:val="none" w:sz="0" w:space="0" w:color="auto"/>
      </w:divBdr>
    </w:div>
    <w:div w:id="295648410">
      <w:bodyDiv w:val="1"/>
      <w:marLeft w:val="0"/>
      <w:marRight w:val="0"/>
      <w:marTop w:val="0"/>
      <w:marBottom w:val="0"/>
      <w:divBdr>
        <w:top w:val="none" w:sz="0" w:space="0" w:color="auto"/>
        <w:left w:val="none" w:sz="0" w:space="0" w:color="auto"/>
        <w:bottom w:val="none" w:sz="0" w:space="0" w:color="auto"/>
        <w:right w:val="none" w:sz="0" w:space="0" w:color="auto"/>
      </w:divBdr>
    </w:div>
    <w:div w:id="309991391">
      <w:bodyDiv w:val="1"/>
      <w:marLeft w:val="0"/>
      <w:marRight w:val="0"/>
      <w:marTop w:val="0"/>
      <w:marBottom w:val="0"/>
      <w:divBdr>
        <w:top w:val="none" w:sz="0" w:space="0" w:color="auto"/>
        <w:left w:val="none" w:sz="0" w:space="0" w:color="auto"/>
        <w:bottom w:val="none" w:sz="0" w:space="0" w:color="auto"/>
        <w:right w:val="none" w:sz="0" w:space="0" w:color="auto"/>
      </w:divBdr>
    </w:div>
    <w:div w:id="310863529">
      <w:bodyDiv w:val="1"/>
      <w:marLeft w:val="0"/>
      <w:marRight w:val="0"/>
      <w:marTop w:val="0"/>
      <w:marBottom w:val="0"/>
      <w:divBdr>
        <w:top w:val="none" w:sz="0" w:space="0" w:color="auto"/>
        <w:left w:val="none" w:sz="0" w:space="0" w:color="auto"/>
        <w:bottom w:val="none" w:sz="0" w:space="0" w:color="auto"/>
        <w:right w:val="none" w:sz="0" w:space="0" w:color="auto"/>
      </w:divBdr>
    </w:div>
    <w:div w:id="363213490">
      <w:bodyDiv w:val="1"/>
      <w:marLeft w:val="0"/>
      <w:marRight w:val="0"/>
      <w:marTop w:val="0"/>
      <w:marBottom w:val="0"/>
      <w:divBdr>
        <w:top w:val="none" w:sz="0" w:space="0" w:color="auto"/>
        <w:left w:val="none" w:sz="0" w:space="0" w:color="auto"/>
        <w:bottom w:val="none" w:sz="0" w:space="0" w:color="auto"/>
        <w:right w:val="none" w:sz="0" w:space="0" w:color="auto"/>
      </w:divBdr>
    </w:div>
    <w:div w:id="369886280">
      <w:bodyDiv w:val="1"/>
      <w:marLeft w:val="0"/>
      <w:marRight w:val="0"/>
      <w:marTop w:val="0"/>
      <w:marBottom w:val="0"/>
      <w:divBdr>
        <w:top w:val="none" w:sz="0" w:space="0" w:color="auto"/>
        <w:left w:val="none" w:sz="0" w:space="0" w:color="auto"/>
        <w:bottom w:val="none" w:sz="0" w:space="0" w:color="auto"/>
        <w:right w:val="none" w:sz="0" w:space="0" w:color="auto"/>
      </w:divBdr>
    </w:div>
    <w:div w:id="379667165">
      <w:bodyDiv w:val="1"/>
      <w:marLeft w:val="0"/>
      <w:marRight w:val="0"/>
      <w:marTop w:val="0"/>
      <w:marBottom w:val="0"/>
      <w:divBdr>
        <w:top w:val="none" w:sz="0" w:space="0" w:color="auto"/>
        <w:left w:val="none" w:sz="0" w:space="0" w:color="auto"/>
        <w:bottom w:val="none" w:sz="0" w:space="0" w:color="auto"/>
        <w:right w:val="none" w:sz="0" w:space="0" w:color="auto"/>
      </w:divBdr>
    </w:div>
    <w:div w:id="387415048">
      <w:bodyDiv w:val="1"/>
      <w:marLeft w:val="0"/>
      <w:marRight w:val="0"/>
      <w:marTop w:val="0"/>
      <w:marBottom w:val="0"/>
      <w:divBdr>
        <w:top w:val="none" w:sz="0" w:space="0" w:color="auto"/>
        <w:left w:val="none" w:sz="0" w:space="0" w:color="auto"/>
        <w:bottom w:val="none" w:sz="0" w:space="0" w:color="auto"/>
        <w:right w:val="none" w:sz="0" w:space="0" w:color="auto"/>
      </w:divBdr>
    </w:div>
    <w:div w:id="391079364">
      <w:bodyDiv w:val="1"/>
      <w:marLeft w:val="0"/>
      <w:marRight w:val="0"/>
      <w:marTop w:val="0"/>
      <w:marBottom w:val="0"/>
      <w:divBdr>
        <w:top w:val="none" w:sz="0" w:space="0" w:color="auto"/>
        <w:left w:val="none" w:sz="0" w:space="0" w:color="auto"/>
        <w:bottom w:val="none" w:sz="0" w:space="0" w:color="auto"/>
        <w:right w:val="none" w:sz="0" w:space="0" w:color="auto"/>
      </w:divBdr>
      <w:divsChild>
        <w:div w:id="1357123259">
          <w:marLeft w:val="0"/>
          <w:marRight w:val="0"/>
          <w:marTop w:val="0"/>
          <w:marBottom w:val="0"/>
          <w:divBdr>
            <w:top w:val="none" w:sz="0" w:space="0" w:color="auto"/>
            <w:left w:val="none" w:sz="0" w:space="0" w:color="auto"/>
            <w:bottom w:val="none" w:sz="0" w:space="0" w:color="auto"/>
            <w:right w:val="none" w:sz="0" w:space="0" w:color="auto"/>
          </w:divBdr>
        </w:div>
      </w:divsChild>
    </w:div>
    <w:div w:id="399330850">
      <w:bodyDiv w:val="1"/>
      <w:marLeft w:val="0"/>
      <w:marRight w:val="0"/>
      <w:marTop w:val="0"/>
      <w:marBottom w:val="0"/>
      <w:divBdr>
        <w:top w:val="none" w:sz="0" w:space="0" w:color="auto"/>
        <w:left w:val="none" w:sz="0" w:space="0" w:color="auto"/>
        <w:bottom w:val="none" w:sz="0" w:space="0" w:color="auto"/>
        <w:right w:val="none" w:sz="0" w:space="0" w:color="auto"/>
      </w:divBdr>
    </w:div>
    <w:div w:id="442966140">
      <w:bodyDiv w:val="1"/>
      <w:marLeft w:val="0"/>
      <w:marRight w:val="0"/>
      <w:marTop w:val="0"/>
      <w:marBottom w:val="0"/>
      <w:divBdr>
        <w:top w:val="none" w:sz="0" w:space="0" w:color="auto"/>
        <w:left w:val="none" w:sz="0" w:space="0" w:color="auto"/>
        <w:bottom w:val="none" w:sz="0" w:space="0" w:color="auto"/>
        <w:right w:val="none" w:sz="0" w:space="0" w:color="auto"/>
      </w:divBdr>
    </w:div>
    <w:div w:id="464323901">
      <w:bodyDiv w:val="1"/>
      <w:marLeft w:val="0"/>
      <w:marRight w:val="0"/>
      <w:marTop w:val="0"/>
      <w:marBottom w:val="0"/>
      <w:divBdr>
        <w:top w:val="none" w:sz="0" w:space="0" w:color="auto"/>
        <w:left w:val="none" w:sz="0" w:space="0" w:color="auto"/>
        <w:bottom w:val="none" w:sz="0" w:space="0" w:color="auto"/>
        <w:right w:val="none" w:sz="0" w:space="0" w:color="auto"/>
      </w:divBdr>
    </w:div>
    <w:div w:id="493686828">
      <w:bodyDiv w:val="1"/>
      <w:marLeft w:val="0"/>
      <w:marRight w:val="0"/>
      <w:marTop w:val="0"/>
      <w:marBottom w:val="0"/>
      <w:divBdr>
        <w:top w:val="none" w:sz="0" w:space="0" w:color="auto"/>
        <w:left w:val="none" w:sz="0" w:space="0" w:color="auto"/>
        <w:bottom w:val="none" w:sz="0" w:space="0" w:color="auto"/>
        <w:right w:val="none" w:sz="0" w:space="0" w:color="auto"/>
      </w:divBdr>
      <w:divsChild>
        <w:div w:id="113450634">
          <w:marLeft w:val="1166"/>
          <w:marRight w:val="0"/>
          <w:marTop w:val="0"/>
          <w:marBottom w:val="0"/>
          <w:divBdr>
            <w:top w:val="none" w:sz="0" w:space="0" w:color="auto"/>
            <w:left w:val="none" w:sz="0" w:space="0" w:color="auto"/>
            <w:bottom w:val="none" w:sz="0" w:space="0" w:color="auto"/>
            <w:right w:val="none" w:sz="0" w:space="0" w:color="auto"/>
          </w:divBdr>
        </w:div>
        <w:div w:id="481697886">
          <w:marLeft w:val="547"/>
          <w:marRight w:val="0"/>
          <w:marTop w:val="0"/>
          <w:marBottom w:val="0"/>
          <w:divBdr>
            <w:top w:val="none" w:sz="0" w:space="0" w:color="auto"/>
            <w:left w:val="none" w:sz="0" w:space="0" w:color="auto"/>
            <w:bottom w:val="none" w:sz="0" w:space="0" w:color="auto"/>
            <w:right w:val="none" w:sz="0" w:space="0" w:color="auto"/>
          </w:divBdr>
        </w:div>
        <w:div w:id="1486357998">
          <w:marLeft w:val="1166"/>
          <w:marRight w:val="0"/>
          <w:marTop w:val="0"/>
          <w:marBottom w:val="0"/>
          <w:divBdr>
            <w:top w:val="none" w:sz="0" w:space="0" w:color="auto"/>
            <w:left w:val="none" w:sz="0" w:space="0" w:color="auto"/>
            <w:bottom w:val="none" w:sz="0" w:space="0" w:color="auto"/>
            <w:right w:val="none" w:sz="0" w:space="0" w:color="auto"/>
          </w:divBdr>
        </w:div>
      </w:divsChild>
    </w:div>
    <w:div w:id="497774059">
      <w:bodyDiv w:val="1"/>
      <w:marLeft w:val="0"/>
      <w:marRight w:val="0"/>
      <w:marTop w:val="0"/>
      <w:marBottom w:val="0"/>
      <w:divBdr>
        <w:top w:val="none" w:sz="0" w:space="0" w:color="auto"/>
        <w:left w:val="none" w:sz="0" w:space="0" w:color="auto"/>
        <w:bottom w:val="none" w:sz="0" w:space="0" w:color="auto"/>
        <w:right w:val="none" w:sz="0" w:space="0" w:color="auto"/>
      </w:divBdr>
    </w:div>
    <w:div w:id="533158593">
      <w:bodyDiv w:val="1"/>
      <w:marLeft w:val="0"/>
      <w:marRight w:val="0"/>
      <w:marTop w:val="0"/>
      <w:marBottom w:val="0"/>
      <w:divBdr>
        <w:top w:val="none" w:sz="0" w:space="0" w:color="auto"/>
        <w:left w:val="none" w:sz="0" w:space="0" w:color="auto"/>
        <w:bottom w:val="none" w:sz="0" w:space="0" w:color="auto"/>
        <w:right w:val="none" w:sz="0" w:space="0" w:color="auto"/>
      </w:divBdr>
    </w:div>
    <w:div w:id="538052265">
      <w:bodyDiv w:val="1"/>
      <w:marLeft w:val="0"/>
      <w:marRight w:val="0"/>
      <w:marTop w:val="0"/>
      <w:marBottom w:val="0"/>
      <w:divBdr>
        <w:top w:val="none" w:sz="0" w:space="0" w:color="auto"/>
        <w:left w:val="none" w:sz="0" w:space="0" w:color="auto"/>
        <w:bottom w:val="none" w:sz="0" w:space="0" w:color="auto"/>
        <w:right w:val="none" w:sz="0" w:space="0" w:color="auto"/>
      </w:divBdr>
    </w:div>
    <w:div w:id="543758444">
      <w:bodyDiv w:val="1"/>
      <w:marLeft w:val="0"/>
      <w:marRight w:val="0"/>
      <w:marTop w:val="0"/>
      <w:marBottom w:val="0"/>
      <w:divBdr>
        <w:top w:val="none" w:sz="0" w:space="0" w:color="auto"/>
        <w:left w:val="none" w:sz="0" w:space="0" w:color="auto"/>
        <w:bottom w:val="none" w:sz="0" w:space="0" w:color="auto"/>
        <w:right w:val="none" w:sz="0" w:space="0" w:color="auto"/>
      </w:divBdr>
    </w:div>
    <w:div w:id="549463792">
      <w:bodyDiv w:val="1"/>
      <w:marLeft w:val="0"/>
      <w:marRight w:val="0"/>
      <w:marTop w:val="0"/>
      <w:marBottom w:val="0"/>
      <w:divBdr>
        <w:top w:val="none" w:sz="0" w:space="0" w:color="auto"/>
        <w:left w:val="none" w:sz="0" w:space="0" w:color="auto"/>
        <w:bottom w:val="none" w:sz="0" w:space="0" w:color="auto"/>
        <w:right w:val="none" w:sz="0" w:space="0" w:color="auto"/>
      </w:divBdr>
    </w:div>
    <w:div w:id="552615319">
      <w:bodyDiv w:val="1"/>
      <w:marLeft w:val="0"/>
      <w:marRight w:val="0"/>
      <w:marTop w:val="0"/>
      <w:marBottom w:val="0"/>
      <w:divBdr>
        <w:top w:val="none" w:sz="0" w:space="0" w:color="auto"/>
        <w:left w:val="none" w:sz="0" w:space="0" w:color="auto"/>
        <w:bottom w:val="none" w:sz="0" w:space="0" w:color="auto"/>
        <w:right w:val="none" w:sz="0" w:space="0" w:color="auto"/>
      </w:divBdr>
    </w:div>
    <w:div w:id="555748684">
      <w:bodyDiv w:val="1"/>
      <w:marLeft w:val="0"/>
      <w:marRight w:val="0"/>
      <w:marTop w:val="0"/>
      <w:marBottom w:val="0"/>
      <w:divBdr>
        <w:top w:val="none" w:sz="0" w:space="0" w:color="auto"/>
        <w:left w:val="none" w:sz="0" w:space="0" w:color="auto"/>
        <w:bottom w:val="none" w:sz="0" w:space="0" w:color="auto"/>
        <w:right w:val="none" w:sz="0" w:space="0" w:color="auto"/>
      </w:divBdr>
    </w:div>
    <w:div w:id="560485056">
      <w:bodyDiv w:val="1"/>
      <w:marLeft w:val="0"/>
      <w:marRight w:val="0"/>
      <w:marTop w:val="0"/>
      <w:marBottom w:val="0"/>
      <w:divBdr>
        <w:top w:val="none" w:sz="0" w:space="0" w:color="auto"/>
        <w:left w:val="none" w:sz="0" w:space="0" w:color="auto"/>
        <w:bottom w:val="none" w:sz="0" w:space="0" w:color="auto"/>
        <w:right w:val="none" w:sz="0" w:space="0" w:color="auto"/>
      </w:divBdr>
    </w:div>
    <w:div w:id="561065372">
      <w:bodyDiv w:val="1"/>
      <w:marLeft w:val="0"/>
      <w:marRight w:val="0"/>
      <w:marTop w:val="0"/>
      <w:marBottom w:val="0"/>
      <w:divBdr>
        <w:top w:val="none" w:sz="0" w:space="0" w:color="auto"/>
        <w:left w:val="none" w:sz="0" w:space="0" w:color="auto"/>
        <w:bottom w:val="none" w:sz="0" w:space="0" w:color="auto"/>
        <w:right w:val="none" w:sz="0" w:space="0" w:color="auto"/>
      </w:divBdr>
      <w:divsChild>
        <w:div w:id="926621909">
          <w:marLeft w:val="0"/>
          <w:marRight w:val="0"/>
          <w:marTop w:val="0"/>
          <w:marBottom w:val="0"/>
          <w:divBdr>
            <w:top w:val="none" w:sz="0" w:space="0" w:color="auto"/>
            <w:left w:val="none" w:sz="0" w:space="0" w:color="auto"/>
            <w:bottom w:val="none" w:sz="0" w:space="0" w:color="auto"/>
            <w:right w:val="none" w:sz="0" w:space="0" w:color="auto"/>
          </w:divBdr>
        </w:div>
        <w:div w:id="1970548594">
          <w:marLeft w:val="0"/>
          <w:marRight w:val="0"/>
          <w:marTop w:val="0"/>
          <w:marBottom w:val="0"/>
          <w:divBdr>
            <w:top w:val="none" w:sz="0" w:space="0" w:color="auto"/>
            <w:left w:val="none" w:sz="0" w:space="0" w:color="auto"/>
            <w:bottom w:val="none" w:sz="0" w:space="0" w:color="auto"/>
            <w:right w:val="none" w:sz="0" w:space="0" w:color="auto"/>
          </w:divBdr>
        </w:div>
      </w:divsChild>
    </w:div>
    <w:div w:id="564337296">
      <w:bodyDiv w:val="1"/>
      <w:marLeft w:val="0"/>
      <w:marRight w:val="0"/>
      <w:marTop w:val="0"/>
      <w:marBottom w:val="0"/>
      <w:divBdr>
        <w:top w:val="none" w:sz="0" w:space="0" w:color="auto"/>
        <w:left w:val="none" w:sz="0" w:space="0" w:color="auto"/>
        <w:bottom w:val="none" w:sz="0" w:space="0" w:color="auto"/>
        <w:right w:val="none" w:sz="0" w:space="0" w:color="auto"/>
      </w:divBdr>
    </w:div>
    <w:div w:id="582446905">
      <w:bodyDiv w:val="1"/>
      <w:marLeft w:val="0"/>
      <w:marRight w:val="0"/>
      <w:marTop w:val="0"/>
      <w:marBottom w:val="0"/>
      <w:divBdr>
        <w:top w:val="none" w:sz="0" w:space="0" w:color="auto"/>
        <w:left w:val="none" w:sz="0" w:space="0" w:color="auto"/>
        <w:bottom w:val="none" w:sz="0" w:space="0" w:color="auto"/>
        <w:right w:val="none" w:sz="0" w:space="0" w:color="auto"/>
      </w:divBdr>
    </w:div>
    <w:div w:id="600181209">
      <w:bodyDiv w:val="1"/>
      <w:marLeft w:val="0"/>
      <w:marRight w:val="0"/>
      <w:marTop w:val="0"/>
      <w:marBottom w:val="0"/>
      <w:divBdr>
        <w:top w:val="none" w:sz="0" w:space="0" w:color="auto"/>
        <w:left w:val="none" w:sz="0" w:space="0" w:color="auto"/>
        <w:bottom w:val="none" w:sz="0" w:space="0" w:color="auto"/>
        <w:right w:val="none" w:sz="0" w:space="0" w:color="auto"/>
      </w:divBdr>
    </w:div>
    <w:div w:id="625896483">
      <w:bodyDiv w:val="1"/>
      <w:marLeft w:val="0"/>
      <w:marRight w:val="0"/>
      <w:marTop w:val="0"/>
      <w:marBottom w:val="0"/>
      <w:divBdr>
        <w:top w:val="none" w:sz="0" w:space="0" w:color="auto"/>
        <w:left w:val="none" w:sz="0" w:space="0" w:color="auto"/>
        <w:bottom w:val="none" w:sz="0" w:space="0" w:color="auto"/>
        <w:right w:val="none" w:sz="0" w:space="0" w:color="auto"/>
      </w:divBdr>
    </w:div>
    <w:div w:id="649987915">
      <w:bodyDiv w:val="1"/>
      <w:marLeft w:val="0"/>
      <w:marRight w:val="0"/>
      <w:marTop w:val="0"/>
      <w:marBottom w:val="0"/>
      <w:divBdr>
        <w:top w:val="none" w:sz="0" w:space="0" w:color="auto"/>
        <w:left w:val="none" w:sz="0" w:space="0" w:color="auto"/>
        <w:bottom w:val="none" w:sz="0" w:space="0" w:color="auto"/>
        <w:right w:val="none" w:sz="0" w:space="0" w:color="auto"/>
      </w:divBdr>
      <w:divsChild>
        <w:div w:id="495462117">
          <w:marLeft w:val="1166"/>
          <w:marRight w:val="0"/>
          <w:marTop w:val="0"/>
          <w:marBottom w:val="0"/>
          <w:divBdr>
            <w:top w:val="none" w:sz="0" w:space="0" w:color="auto"/>
            <w:left w:val="none" w:sz="0" w:space="0" w:color="auto"/>
            <w:bottom w:val="none" w:sz="0" w:space="0" w:color="auto"/>
            <w:right w:val="none" w:sz="0" w:space="0" w:color="auto"/>
          </w:divBdr>
        </w:div>
        <w:div w:id="1643197751">
          <w:marLeft w:val="547"/>
          <w:marRight w:val="0"/>
          <w:marTop w:val="0"/>
          <w:marBottom w:val="0"/>
          <w:divBdr>
            <w:top w:val="none" w:sz="0" w:space="0" w:color="auto"/>
            <w:left w:val="none" w:sz="0" w:space="0" w:color="auto"/>
            <w:bottom w:val="none" w:sz="0" w:space="0" w:color="auto"/>
            <w:right w:val="none" w:sz="0" w:space="0" w:color="auto"/>
          </w:divBdr>
        </w:div>
      </w:divsChild>
    </w:div>
    <w:div w:id="683166579">
      <w:bodyDiv w:val="1"/>
      <w:marLeft w:val="0"/>
      <w:marRight w:val="0"/>
      <w:marTop w:val="0"/>
      <w:marBottom w:val="0"/>
      <w:divBdr>
        <w:top w:val="none" w:sz="0" w:space="0" w:color="auto"/>
        <w:left w:val="none" w:sz="0" w:space="0" w:color="auto"/>
        <w:bottom w:val="none" w:sz="0" w:space="0" w:color="auto"/>
        <w:right w:val="none" w:sz="0" w:space="0" w:color="auto"/>
      </w:divBdr>
    </w:div>
    <w:div w:id="686105365">
      <w:bodyDiv w:val="1"/>
      <w:marLeft w:val="0"/>
      <w:marRight w:val="0"/>
      <w:marTop w:val="0"/>
      <w:marBottom w:val="0"/>
      <w:divBdr>
        <w:top w:val="none" w:sz="0" w:space="0" w:color="auto"/>
        <w:left w:val="none" w:sz="0" w:space="0" w:color="auto"/>
        <w:bottom w:val="none" w:sz="0" w:space="0" w:color="auto"/>
        <w:right w:val="none" w:sz="0" w:space="0" w:color="auto"/>
      </w:divBdr>
    </w:div>
    <w:div w:id="699473331">
      <w:bodyDiv w:val="1"/>
      <w:marLeft w:val="0"/>
      <w:marRight w:val="0"/>
      <w:marTop w:val="0"/>
      <w:marBottom w:val="0"/>
      <w:divBdr>
        <w:top w:val="none" w:sz="0" w:space="0" w:color="auto"/>
        <w:left w:val="none" w:sz="0" w:space="0" w:color="auto"/>
        <w:bottom w:val="none" w:sz="0" w:space="0" w:color="auto"/>
        <w:right w:val="none" w:sz="0" w:space="0" w:color="auto"/>
      </w:divBdr>
    </w:div>
    <w:div w:id="716203961">
      <w:bodyDiv w:val="1"/>
      <w:marLeft w:val="0"/>
      <w:marRight w:val="0"/>
      <w:marTop w:val="0"/>
      <w:marBottom w:val="0"/>
      <w:divBdr>
        <w:top w:val="none" w:sz="0" w:space="0" w:color="auto"/>
        <w:left w:val="none" w:sz="0" w:space="0" w:color="auto"/>
        <w:bottom w:val="none" w:sz="0" w:space="0" w:color="auto"/>
        <w:right w:val="none" w:sz="0" w:space="0" w:color="auto"/>
      </w:divBdr>
    </w:div>
    <w:div w:id="729154101">
      <w:bodyDiv w:val="1"/>
      <w:marLeft w:val="0"/>
      <w:marRight w:val="0"/>
      <w:marTop w:val="0"/>
      <w:marBottom w:val="0"/>
      <w:divBdr>
        <w:top w:val="none" w:sz="0" w:space="0" w:color="auto"/>
        <w:left w:val="none" w:sz="0" w:space="0" w:color="auto"/>
        <w:bottom w:val="none" w:sz="0" w:space="0" w:color="auto"/>
        <w:right w:val="none" w:sz="0" w:space="0" w:color="auto"/>
      </w:divBdr>
    </w:div>
    <w:div w:id="741606754">
      <w:bodyDiv w:val="1"/>
      <w:marLeft w:val="0"/>
      <w:marRight w:val="0"/>
      <w:marTop w:val="0"/>
      <w:marBottom w:val="0"/>
      <w:divBdr>
        <w:top w:val="none" w:sz="0" w:space="0" w:color="auto"/>
        <w:left w:val="none" w:sz="0" w:space="0" w:color="auto"/>
        <w:bottom w:val="none" w:sz="0" w:space="0" w:color="auto"/>
        <w:right w:val="none" w:sz="0" w:space="0" w:color="auto"/>
      </w:divBdr>
    </w:div>
    <w:div w:id="760179435">
      <w:bodyDiv w:val="1"/>
      <w:marLeft w:val="0"/>
      <w:marRight w:val="0"/>
      <w:marTop w:val="0"/>
      <w:marBottom w:val="0"/>
      <w:divBdr>
        <w:top w:val="none" w:sz="0" w:space="0" w:color="auto"/>
        <w:left w:val="none" w:sz="0" w:space="0" w:color="auto"/>
        <w:bottom w:val="none" w:sz="0" w:space="0" w:color="auto"/>
        <w:right w:val="none" w:sz="0" w:space="0" w:color="auto"/>
      </w:divBdr>
    </w:div>
    <w:div w:id="770055926">
      <w:bodyDiv w:val="1"/>
      <w:marLeft w:val="0"/>
      <w:marRight w:val="0"/>
      <w:marTop w:val="0"/>
      <w:marBottom w:val="0"/>
      <w:divBdr>
        <w:top w:val="none" w:sz="0" w:space="0" w:color="auto"/>
        <w:left w:val="none" w:sz="0" w:space="0" w:color="auto"/>
        <w:bottom w:val="none" w:sz="0" w:space="0" w:color="auto"/>
        <w:right w:val="none" w:sz="0" w:space="0" w:color="auto"/>
      </w:divBdr>
    </w:div>
    <w:div w:id="778256557">
      <w:bodyDiv w:val="1"/>
      <w:marLeft w:val="0"/>
      <w:marRight w:val="0"/>
      <w:marTop w:val="0"/>
      <w:marBottom w:val="0"/>
      <w:divBdr>
        <w:top w:val="none" w:sz="0" w:space="0" w:color="auto"/>
        <w:left w:val="none" w:sz="0" w:space="0" w:color="auto"/>
        <w:bottom w:val="none" w:sz="0" w:space="0" w:color="auto"/>
        <w:right w:val="none" w:sz="0" w:space="0" w:color="auto"/>
      </w:divBdr>
      <w:divsChild>
        <w:div w:id="618492396">
          <w:marLeft w:val="0"/>
          <w:marRight w:val="0"/>
          <w:marTop w:val="0"/>
          <w:marBottom w:val="0"/>
          <w:divBdr>
            <w:top w:val="none" w:sz="0" w:space="0" w:color="auto"/>
            <w:left w:val="none" w:sz="0" w:space="0" w:color="auto"/>
            <w:bottom w:val="none" w:sz="0" w:space="0" w:color="auto"/>
            <w:right w:val="none" w:sz="0" w:space="0" w:color="auto"/>
          </w:divBdr>
        </w:div>
        <w:div w:id="656879380">
          <w:marLeft w:val="0"/>
          <w:marRight w:val="0"/>
          <w:marTop w:val="0"/>
          <w:marBottom w:val="0"/>
          <w:divBdr>
            <w:top w:val="none" w:sz="0" w:space="0" w:color="auto"/>
            <w:left w:val="none" w:sz="0" w:space="0" w:color="auto"/>
            <w:bottom w:val="none" w:sz="0" w:space="0" w:color="auto"/>
            <w:right w:val="none" w:sz="0" w:space="0" w:color="auto"/>
          </w:divBdr>
        </w:div>
      </w:divsChild>
    </w:div>
    <w:div w:id="779225816">
      <w:bodyDiv w:val="1"/>
      <w:marLeft w:val="0"/>
      <w:marRight w:val="0"/>
      <w:marTop w:val="0"/>
      <w:marBottom w:val="0"/>
      <w:divBdr>
        <w:top w:val="none" w:sz="0" w:space="0" w:color="auto"/>
        <w:left w:val="none" w:sz="0" w:space="0" w:color="auto"/>
        <w:bottom w:val="none" w:sz="0" w:space="0" w:color="auto"/>
        <w:right w:val="none" w:sz="0" w:space="0" w:color="auto"/>
      </w:divBdr>
      <w:divsChild>
        <w:div w:id="710768403">
          <w:marLeft w:val="547"/>
          <w:marRight w:val="0"/>
          <w:marTop w:val="0"/>
          <w:marBottom w:val="0"/>
          <w:divBdr>
            <w:top w:val="none" w:sz="0" w:space="0" w:color="auto"/>
            <w:left w:val="none" w:sz="0" w:space="0" w:color="auto"/>
            <w:bottom w:val="none" w:sz="0" w:space="0" w:color="auto"/>
            <w:right w:val="none" w:sz="0" w:space="0" w:color="auto"/>
          </w:divBdr>
        </w:div>
      </w:divsChild>
    </w:div>
    <w:div w:id="782965378">
      <w:bodyDiv w:val="1"/>
      <w:marLeft w:val="0"/>
      <w:marRight w:val="0"/>
      <w:marTop w:val="0"/>
      <w:marBottom w:val="0"/>
      <w:divBdr>
        <w:top w:val="none" w:sz="0" w:space="0" w:color="auto"/>
        <w:left w:val="none" w:sz="0" w:space="0" w:color="auto"/>
        <w:bottom w:val="none" w:sz="0" w:space="0" w:color="auto"/>
        <w:right w:val="none" w:sz="0" w:space="0" w:color="auto"/>
      </w:divBdr>
    </w:div>
    <w:div w:id="803307280">
      <w:bodyDiv w:val="1"/>
      <w:marLeft w:val="0"/>
      <w:marRight w:val="0"/>
      <w:marTop w:val="0"/>
      <w:marBottom w:val="0"/>
      <w:divBdr>
        <w:top w:val="none" w:sz="0" w:space="0" w:color="auto"/>
        <w:left w:val="none" w:sz="0" w:space="0" w:color="auto"/>
        <w:bottom w:val="none" w:sz="0" w:space="0" w:color="auto"/>
        <w:right w:val="none" w:sz="0" w:space="0" w:color="auto"/>
      </w:divBdr>
    </w:div>
    <w:div w:id="816192248">
      <w:bodyDiv w:val="1"/>
      <w:marLeft w:val="0"/>
      <w:marRight w:val="0"/>
      <w:marTop w:val="0"/>
      <w:marBottom w:val="0"/>
      <w:divBdr>
        <w:top w:val="none" w:sz="0" w:space="0" w:color="auto"/>
        <w:left w:val="none" w:sz="0" w:space="0" w:color="auto"/>
        <w:bottom w:val="none" w:sz="0" w:space="0" w:color="auto"/>
        <w:right w:val="none" w:sz="0" w:space="0" w:color="auto"/>
      </w:divBdr>
      <w:divsChild>
        <w:div w:id="1323123710">
          <w:marLeft w:val="0"/>
          <w:marRight w:val="0"/>
          <w:marTop w:val="0"/>
          <w:marBottom w:val="0"/>
          <w:divBdr>
            <w:top w:val="none" w:sz="0" w:space="0" w:color="auto"/>
            <w:left w:val="none" w:sz="0" w:space="0" w:color="auto"/>
            <w:bottom w:val="none" w:sz="0" w:space="0" w:color="auto"/>
            <w:right w:val="none" w:sz="0" w:space="0" w:color="auto"/>
          </w:divBdr>
        </w:div>
        <w:div w:id="569273930">
          <w:marLeft w:val="0"/>
          <w:marRight w:val="0"/>
          <w:marTop w:val="0"/>
          <w:marBottom w:val="0"/>
          <w:divBdr>
            <w:top w:val="none" w:sz="0" w:space="0" w:color="auto"/>
            <w:left w:val="none" w:sz="0" w:space="0" w:color="auto"/>
            <w:bottom w:val="none" w:sz="0" w:space="0" w:color="auto"/>
            <w:right w:val="none" w:sz="0" w:space="0" w:color="auto"/>
          </w:divBdr>
          <w:divsChild>
            <w:div w:id="1487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1116">
      <w:bodyDiv w:val="1"/>
      <w:marLeft w:val="0"/>
      <w:marRight w:val="0"/>
      <w:marTop w:val="0"/>
      <w:marBottom w:val="0"/>
      <w:divBdr>
        <w:top w:val="none" w:sz="0" w:space="0" w:color="auto"/>
        <w:left w:val="none" w:sz="0" w:space="0" w:color="auto"/>
        <w:bottom w:val="none" w:sz="0" w:space="0" w:color="auto"/>
        <w:right w:val="none" w:sz="0" w:space="0" w:color="auto"/>
      </w:divBdr>
    </w:div>
    <w:div w:id="827598813">
      <w:bodyDiv w:val="1"/>
      <w:marLeft w:val="0"/>
      <w:marRight w:val="0"/>
      <w:marTop w:val="0"/>
      <w:marBottom w:val="0"/>
      <w:divBdr>
        <w:top w:val="none" w:sz="0" w:space="0" w:color="auto"/>
        <w:left w:val="none" w:sz="0" w:space="0" w:color="auto"/>
        <w:bottom w:val="none" w:sz="0" w:space="0" w:color="auto"/>
        <w:right w:val="none" w:sz="0" w:space="0" w:color="auto"/>
      </w:divBdr>
    </w:div>
    <w:div w:id="830365738">
      <w:bodyDiv w:val="1"/>
      <w:marLeft w:val="0"/>
      <w:marRight w:val="0"/>
      <w:marTop w:val="0"/>
      <w:marBottom w:val="0"/>
      <w:divBdr>
        <w:top w:val="none" w:sz="0" w:space="0" w:color="auto"/>
        <w:left w:val="none" w:sz="0" w:space="0" w:color="auto"/>
        <w:bottom w:val="none" w:sz="0" w:space="0" w:color="auto"/>
        <w:right w:val="none" w:sz="0" w:space="0" w:color="auto"/>
      </w:divBdr>
    </w:div>
    <w:div w:id="848636264">
      <w:bodyDiv w:val="1"/>
      <w:marLeft w:val="0"/>
      <w:marRight w:val="0"/>
      <w:marTop w:val="0"/>
      <w:marBottom w:val="0"/>
      <w:divBdr>
        <w:top w:val="none" w:sz="0" w:space="0" w:color="auto"/>
        <w:left w:val="none" w:sz="0" w:space="0" w:color="auto"/>
        <w:bottom w:val="none" w:sz="0" w:space="0" w:color="auto"/>
        <w:right w:val="none" w:sz="0" w:space="0" w:color="auto"/>
      </w:divBdr>
    </w:div>
    <w:div w:id="882787647">
      <w:bodyDiv w:val="1"/>
      <w:marLeft w:val="0"/>
      <w:marRight w:val="0"/>
      <w:marTop w:val="0"/>
      <w:marBottom w:val="0"/>
      <w:divBdr>
        <w:top w:val="none" w:sz="0" w:space="0" w:color="auto"/>
        <w:left w:val="none" w:sz="0" w:space="0" w:color="auto"/>
        <w:bottom w:val="none" w:sz="0" w:space="0" w:color="auto"/>
        <w:right w:val="none" w:sz="0" w:space="0" w:color="auto"/>
      </w:divBdr>
    </w:div>
    <w:div w:id="884415740">
      <w:bodyDiv w:val="1"/>
      <w:marLeft w:val="0"/>
      <w:marRight w:val="0"/>
      <w:marTop w:val="0"/>
      <w:marBottom w:val="0"/>
      <w:divBdr>
        <w:top w:val="none" w:sz="0" w:space="0" w:color="auto"/>
        <w:left w:val="none" w:sz="0" w:space="0" w:color="auto"/>
        <w:bottom w:val="none" w:sz="0" w:space="0" w:color="auto"/>
        <w:right w:val="none" w:sz="0" w:space="0" w:color="auto"/>
      </w:divBdr>
    </w:div>
    <w:div w:id="911767896">
      <w:bodyDiv w:val="1"/>
      <w:marLeft w:val="0"/>
      <w:marRight w:val="0"/>
      <w:marTop w:val="0"/>
      <w:marBottom w:val="0"/>
      <w:divBdr>
        <w:top w:val="none" w:sz="0" w:space="0" w:color="auto"/>
        <w:left w:val="none" w:sz="0" w:space="0" w:color="auto"/>
        <w:bottom w:val="none" w:sz="0" w:space="0" w:color="auto"/>
        <w:right w:val="none" w:sz="0" w:space="0" w:color="auto"/>
      </w:divBdr>
    </w:div>
    <w:div w:id="947398123">
      <w:bodyDiv w:val="1"/>
      <w:marLeft w:val="0"/>
      <w:marRight w:val="0"/>
      <w:marTop w:val="0"/>
      <w:marBottom w:val="0"/>
      <w:divBdr>
        <w:top w:val="none" w:sz="0" w:space="0" w:color="auto"/>
        <w:left w:val="none" w:sz="0" w:space="0" w:color="auto"/>
        <w:bottom w:val="none" w:sz="0" w:space="0" w:color="auto"/>
        <w:right w:val="none" w:sz="0" w:space="0" w:color="auto"/>
      </w:divBdr>
    </w:div>
    <w:div w:id="967125694">
      <w:bodyDiv w:val="1"/>
      <w:marLeft w:val="0"/>
      <w:marRight w:val="0"/>
      <w:marTop w:val="0"/>
      <w:marBottom w:val="0"/>
      <w:divBdr>
        <w:top w:val="none" w:sz="0" w:space="0" w:color="auto"/>
        <w:left w:val="none" w:sz="0" w:space="0" w:color="auto"/>
        <w:bottom w:val="none" w:sz="0" w:space="0" w:color="auto"/>
        <w:right w:val="none" w:sz="0" w:space="0" w:color="auto"/>
      </w:divBdr>
    </w:div>
    <w:div w:id="976639867">
      <w:bodyDiv w:val="1"/>
      <w:marLeft w:val="0"/>
      <w:marRight w:val="0"/>
      <w:marTop w:val="0"/>
      <w:marBottom w:val="0"/>
      <w:divBdr>
        <w:top w:val="none" w:sz="0" w:space="0" w:color="auto"/>
        <w:left w:val="none" w:sz="0" w:space="0" w:color="auto"/>
        <w:bottom w:val="none" w:sz="0" w:space="0" w:color="auto"/>
        <w:right w:val="none" w:sz="0" w:space="0" w:color="auto"/>
      </w:divBdr>
      <w:divsChild>
        <w:div w:id="500851110">
          <w:marLeft w:val="0"/>
          <w:marRight w:val="0"/>
          <w:marTop w:val="0"/>
          <w:marBottom w:val="0"/>
          <w:divBdr>
            <w:top w:val="none" w:sz="0" w:space="0" w:color="auto"/>
            <w:left w:val="none" w:sz="0" w:space="0" w:color="auto"/>
            <w:bottom w:val="none" w:sz="0" w:space="0" w:color="auto"/>
            <w:right w:val="none" w:sz="0" w:space="0" w:color="auto"/>
          </w:divBdr>
        </w:div>
      </w:divsChild>
    </w:div>
    <w:div w:id="999578013">
      <w:bodyDiv w:val="1"/>
      <w:marLeft w:val="0"/>
      <w:marRight w:val="0"/>
      <w:marTop w:val="0"/>
      <w:marBottom w:val="0"/>
      <w:divBdr>
        <w:top w:val="none" w:sz="0" w:space="0" w:color="auto"/>
        <w:left w:val="none" w:sz="0" w:space="0" w:color="auto"/>
        <w:bottom w:val="none" w:sz="0" w:space="0" w:color="auto"/>
        <w:right w:val="none" w:sz="0" w:space="0" w:color="auto"/>
      </w:divBdr>
    </w:div>
    <w:div w:id="999771072">
      <w:bodyDiv w:val="1"/>
      <w:marLeft w:val="0"/>
      <w:marRight w:val="0"/>
      <w:marTop w:val="0"/>
      <w:marBottom w:val="0"/>
      <w:divBdr>
        <w:top w:val="none" w:sz="0" w:space="0" w:color="auto"/>
        <w:left w:val="none" w:sz="0" w:space="0" w:color="auto"/>
        <w:bottom w:val="none" w:sz="0" w:space="0" w:color="auto"/>
        <w:right w:val="none" w:sz="0" w:space="0" w:color="auto"/>
      </w:divBdr>
    </w:div>
    <w:div w:id="1003817854">
      <w:bodyDiv w:val="1"/>
      <w:marLeft w:val="0"/>
      <w:marRight w:val="0"/>
      <w:marTop w:val="0"/>
      <w:marBottom w:val="0"/>
      <w:divBdr>
        <w:top w:val="none" w:sz="0" w:space="0" w:color="auto"/>
        <w:left w:val="none" w:sz="0" w:space="0" w:color="auto"/>
        <w:bottom w:val="none" w:sz="0" w:space="0" w:color="auto"/>
        <w:right w:val="none" w:sz="0" w:space="0" w:color="auto"/>
      </w:divBdr>
    </w:div>
    <w:div w:id="1055353091">
      <w:bodyDiv w:val="1"/>
      <w:marLeft w:val="0"/>
      <w:marRight w:val="0"/>
      <w:marTop w:val="0"/>
      <w:marBottom w:val="0"/>
      <w:divBdr>
        <w:top w:val="none" w:sz="0" w:space="0" w:color="auto"/>
        <w:left w:val="none" w:sz="0" w:space="0" w:color="auto"/>
        <w:bottom w:val="none" w:sz="0" w:space="0" w:color="auto"/>
        <w:right w:val="none" w:sz="0" w:space="0" w:color="auto"/>
      </w:divBdr>
    </w:div>
    <w:div w:id="1067458901">
      <w:bodyDiv w:val="1"/>
      <w:marLeft w:val="0"/>
      <w:marRight w:val="0"/>
      <w:marTop w:val="0"/>
      <w:marBottom w:val="0"/>
      <w:divBdr>
        <w:top w:val="none" w:sz="0" w:space="0" w:color="auto"/>
        <w:left w:val="none" w:sz="0" w:space="0" w:color="auto"/>
        <w:bottom w:val="none" w:sz="0" w:space="0" w:color="auto"/>
        <w:right w:val="none" w:sz="0" w:space="0" w:color="auto"/>
      </w:divBdr>
    </w:div>
    <w:div w:id="1104152370">
      <w:bodyDiv w:val="1"/>
      <w:marLeft w:val="0"/>
      <w:marRight w:val="0"/>
      <w:marTop w:val="0"/>
      <w:marBottom w:val="0"/>
      <w:divBdr>
        <w:top w:val="none" w:sz="0" w:space="0" w:color="auto"/>
        <w:left w:val="none" w:sz="0" w:space="0" w:color="auto"/>
        <w:bottom w:val="none" w:sz="0" w:space="0" w:color="auto"/>
        <w:right w:val="none" w:sz="0" w:space="0" w:color="auto"/>
      </w:divBdr>
    </w:div>
    <w:div w:id="1118183227">
      <w:bodyDiv w:val="1"/>
      <w:marLeft w:val="0"/>
      <w:marRight w:val="0"/>
      <w:marTop w:val="0"/>
      <w:marBottom w:val="0"/>
      <w:divBdr>
        <w:top w:val="none" w:sz="0" w:space="0" w:color="auto"/>
        <w:left w:val="none" w:sz="0" w:space="0" w:color="auto"/>
        <w:bottom w:val="none" w:sz="0" w:space="0" w:color="auto"/>
        <w:right w:val="none" w:sz="0" w:space="0" w:color="auto"/>
      </w:divBdr>
    </w:div>
    <w:div w:id="1140028535">
      <w:bodyDiv w:val="1"/>
      <w:marLeft w:val="0"/>
      <w:marRight w:val="0"/>
      <w:marTop w:val="0"/>
      <w:marBottom w:val="0"/>
      <w:divBdr>
        <w:top w:val="none" w:sz="0" w:space="0" w:color="auto"/>
        <w:left w:val="none" w:sz="0" w:space="0" w:color="auto"/>
        <w:bottom w:val="none" w:sz="0" w:space="0" w:color="auto"/>
        <w:right w:val="none" w:sz="0" w:space="0" w:color="auto"/>
      </w:divBdr>
    </w:div>
    <w:div w:id="1168599493">
      <w:bodyDiv w:val="1"/>
      <w:marLeft w:val="0"/>
      <w:marRight w:val="0"/>
      <w:marTop w:val="0"/>
      <w:marBottom w:val="0"/>
      <w:divBdr>
        <w:top w:val="none" w:sz="0" w:space="0" w:color="auto"/>
        <w:left w:val="none" w:sz="0" w:space="0" w:color="auto"/>
        <w:bottom w:val="none" w:sz="0" w:space="0" w:color="auto"/>
        <w:right w:val="none" w:sz="0" w:space="0" w:color="auto"/>
      </w:divBdr>
    </w:div>
    <w:div w:id="1171137883">
      <w:bodyDiv w:val="1"/>
      <w:marLeft w:val="0"/>
      <w:marRight w:val="0"/>
      <w:marTop w:val="0"/>
      <w:marBottom w:val="0"/>
      <w:divBdr>
        <w:top w:val="none" w:sz="0" w:space="0" w:color="auto"/>
        <w:left w:val="none" w:sz="0" w:space="0" w:color="auto"/>
        <w:bottom w:val="none" w:sz="0" w:space="0" w:color="auto"/>
        <w:right w:val="none" w:sz="0" w:space="0" w:color="auto"/>
      </w:divBdr>
    </w:div>
    <w:div w:id="1190679572">
      <w:bodyDiv w:val="1"/>
      <w:marLeft w:val="0"/>
      <w:marRight w:val="0"/>
      <w:marTop w:val="0"/>
      <w:marBottom w:val="0"/>
      <w:divBdr>
        <w:top w:val="none" w:sz="0" w:space="0" w:color="auto"/>
        <w:left w:val="none" w:sz="0" w:space="0" w:color="auto"/>
        <w:bottom w:val="none" w:sz="0" w:space="0" w:color="auto"/>
        <w:right w:val="none" w:sz="0" w:space="0" w:color="auto"/>
      </w:divBdr>
    </w:div>
    <w:div w:id="1204442049">
      <w:bodyDiv w:val="1"/>
      <w:marLeft w:val="0"/>
      <w:marRight w:val="0"/>
      <w:marTop w:val="0"/>
      <w:marBottom w:val="0"/>
      <w:divBdr>
        <w:top w:val="none" w:sz="0" w:space="0" w:color="auto"/>
        <w:left w:val="none" w:sz="0" w:space="0" w:color="auto"/>
        <w:bottom w:val="none" w:sz="0" w:space="0" w:color="auto"/>
        <w:right w:val="none" w:sz="0" w:space="0" w:color="auto"/>
      </w:divBdr>
    </w:div>
    <w:div w:id="1223562397">
      <w:bodyDiv w:val="1"/>
      <w:marLeft w:val="0"/>
      <w:marRight w:val="0"/>
      <w:marTop w:val="0"/>
      <w:marBottom w:val="0"/>
      <w:divBdr>
        <w:top w:val="none" w:sz="0" w:space="0" w:color="auto"/>
        <w:left w:val="none" w:sz="0" w:space="0" w:color="auto"/>
        <w:bottom w:val="none" w:sz="0" w:space="0" w:color="auto"/>
        <w:right w:val="none" w:sz="0" w:space="0" w:color="auto"/>
      </w:divBdr>
    </w:div>
    <w:div w:id="1233000603">
      <w:bodyDiv w:val="1"/>
      <w:marLeft w:val="0"/>
      <w:marRight w:val="0"/>
      <w:marTop w:val="0"/>
      <w:marBottom w:val="0"/>
      <w:divBdr>
        <w:top w:val="none" w:sz="0" w:space="0" w:color="auto"/>
        <w:left w:val="none" w:sz="0" w:space="0" w:color="auto"/>
        <w:bottom w:val="none" w:sz="0" w:space="0" w:color="auto"/>
        <w:right w:val="none" w:sz="0" w:space="0" w:color="auto"/>
      </w:divBdr>
    </w:div>
    <w:div w:id="1245601557">
      <w:bodyDiv w:val="1"/>
      <w:marLeft w:val="0"/>
      <w:marRight w:val="0"/>
      <w:marTop w:val="0"/>
      <w:marBottom w:val="0"/>
      <w:divBdr>
        <w:top w:val="none" w:sz="0" w:space="0" w:color="auto"/>
        <w:left w:val="none" w:sz="0" w:space="0" w:color="auto"/>
        <w:bottom w:val="none" w:sz="0" w:space="0" w:color="auto"/>
        <w:right w:val="none" w:sz="0" w:space="0" w:color="auto"/>
      </w:divBdr>
    </w:div>
    <w:div w:id="1266645420">
      <w:bodyDiv w:val="1"/>
      <w:marLeft w:val="0"/>
      <w:marRight w:val="0"/>
      <w:marTop w:val="0"/>
      <w:marBottom w:val="0"/>
      <w:divBdr>
        <w:top w:val="none" w:sz="0" w:space="0" w:color="auto"/>
        <w:left w:val="none" w:sz="0" w:space="0" w:color="auto"/>
        <w:bottom w:val="none" w:sz="0" w:space="0" w:color="auto"/>
        <w:right w:val="none" w:sz="0" w:space="0" w:color="auto"/>
      </w:divBdr>
      <w:divsChild>
        <w:div w:id="1368601146">
          <w:marLeft w:val="547"/>
          <w:marRight w:val="0"/>
          <w:marTop w:val="0"/>
          <w:marBottom w:val="0"/>
          <w:divBdr>
            <w:top w:val="none" w:sz="0" w:space="0" w:color="auto"/>
            <w:left w:val="none" w:sz="0" w:space="0" w:color="auto"/>
            <w:bottom w:val="none" w:sz="0" w:space="0" w:color="auto"/>
            <w:right w:val="none" w:sz="0" w:space="0" w:color="auto"/>
          </w:divBdr>
        </w:div>
        <w:div w:id="1458185594">
          <w:marLeft w:val="547"/>
          <w:marRight w:val="0"/>
          <w:marTop w:val="0"/>
          <w:marBottom w:val="0"/>
          <w:divBdr>
            <w:top w:val="none" w:sz="0" w:space="0" w:color="auto"/>
            <w:left w:val="none" w:sz="0" w:space="0" w:color="auto"/>
            <w:bottom w:val="none" w:sz="0" w:space="0" w:color="auto"/>
            <w:right w:val="none" w:sz="0" w:space="0" w:color="auto"/>
          </w:divBdr>
        </w:div>
        <w:div w:id="1879048905">
          <w:marLeft w:val="547"/>
          <w:marRight w:val="0"/>
          <w:marTop w:val="0"/>
          <w:marBottom w:val="0"/>
          <w:divBdr>
            <w:top w:val="none" w:sz="0" w:space="0" w:color="auto"/>
            <w:left w:val="none" w:sz="0" w:space="0" w:color="auto"/>
            <w:bottom w:val="none" w:sz="0" w:space="0" w:color="auto"/>
            <w:right w:val="none" w:sz="0" w:space="0" w:color="auto"/>
          </w:divBdr>
        </w:div>
      </w:divsChild>
    </w:div>
    <w:div w:id="1277104754">
      <w:bodyDiv w:val="1"/>
      <w:marLeft w:val="0"/>
      <w:marRight w:val="0"/>
      <w:marTop w:val="0"/>
      <w:marBottom w:val="0"/>
      <w:divBdr>
        <w:top w:val="none" w:sz="0" w:space="0" w:color="auto"/>
        <w:left w:val="none" w:sz="0" w:space="0" w:color="auto"/>
        <w:bottom w:val="none" w:sz="0" w:space="0" w:color="auto"/>
        <w:right w:val="none" w:sz="0" w:space="0" w:color="auto"/>
      </w:divBdr>
      <w:divsChild>
        <w:div w:id="1994022426">
          <w:marLeft w:val="0"/>
          <w:marRight w:val="0"/>
          <w:marTop w:val="0"/>
          <w:marBottom w:val="0"/>
          <w:divBdr>
            <w:top w:val="none" w:sz="0" w:space="0" w:color="auto"/>
            <w:left w:val="none" w:sz="0" w:space="0" w:color="auto"/>
            <w:bottom w:val="none" w:sz="0" w:space="0" w:color="auto"/>
            <w:right w:val="none" w:sz="0" w:space="0" w:color="auto"/>
          </w:divBdr>
        </w:div>
        <w:div w:id="734931079">
          <w:marLeft w:val="0"/>
          <w:marRight w:val="0"/>
          <w:marTop w:val="0"/>
          <w:marBottom w:val="0"/>
          <w:divBdr>
            <w:top w:val="none" w:sz="0" w:space="0" w:color="auto"/>
            <w:left w:val="none" w:sz="0" w:space="0" w:color="auto"/>
            <w:bottom w:val="none" w:sz="0" w:space="0" w:color="auto"/>
            <w:right w:val="none" w:sz="0" w:space="0" w:color="auto"/>
          </w:divBdr>
        </w:div>
      </w:divsChild>
    </w:div>
    <w:div w:id="1291595962">
      <w:bodyDiv w:val="1"/>
      <w:marLeft w:val="0"/>
      <w:marRight w:val="0"/>
      <w:marTop w:val="0"/>
      <w:marBottom w:val="0"/>
      <w:divBdr>
        <w:top w:val="none" w:sz="0" w:space="0" w:color="auto"/>
        <w:left w:val="none" w:sz="0" w:space="0" w:color="auto"/>
        <w:bottom w:val="none" w:sz="0" w:space="0" w:color="auto"/>
        <w:right w:val="none" w:sz="0" w:space="0" w:color="auto"/>
      </w:divBdr>
    </w:div>
    <w:div w:id="1294602880">
      <w:bodyDiv w:val="1"/>
      <w:marLeft w:val="0"/>
      <w:marRight w:val="0"/>
      <w:marTop w:val="0"/>
      <w:marBottom w:val="0"/>
      <w:divBdr>
        <w:top w:val="none" w:sz="0" w:space="0" w:color="auto"/>
        <w:left w:val="none" w:sz="0" w:space="0" w:color="auto"/>
        <w:bottom w:val="none" w:sz="0" w:space="0" w:color="auto"/>
        <w:right w:val="none" w:sz="0" w:space="0" w:color="auto"/>
      </w:divBdr>
    </w:div>
    <w:div w:id="1312827614">
      <w:bodyDiv w:val="1"/>
      <w:marLeft w:val="0"/>
      <w:marRight w:val="0"/>
      <w:marTop w:val="0"/>
      <w:marBottom w:val="0"/>
      <w:divBdr>
        <w:top w:val="none" w:sz="0" w:space="0" w:color="auto"/>
        <w:left w:val="none" w:sz="0" w:space="0" w:color="auto"/>
        <w:bottom w:val="none" w:sz="0" w:space="0" w:color="auto"/>
        <w:right w:val="none" w:sz="0" w:space="0" w:color="auto"/>
      </w:divBdr>
      <w:divsChild>
        <w:div w:id="523522693">
          <w:marLeft w:val="0"/>
          <w:marRight w:val="0"/>
          <w:marTop w:val="0"/>
          <w:marBottom w:val="0"/>
          <w:divBdr>
            <w:top w:val="none" w:sz="0" w:space="0" w:color="auto"/>
            <w:left w:val="none" w:sz="0" w:space="0" w:color="auto"/>
            <w:bottom w:val="none" w:sz="0" w:space="0" w:color="auto"/>
            <w:right w:val="none" w:sz="0" w:space="0" w:color="auto"/>
          </w:divBdr>
          <w:divsChild>
            <w:div w:id="64300915">
              <w:marLeft w:val="0"/>
              <w:marRight w:val="0"/>
              <w:marTop w:val="0"/>
              <w:marBottom w:val="0"/>
              <w:divBdr>
                <w:top w:val="none" w:sz="0" w:space="0" w:color="auto"/>
                <w:left w:val="none" w:sz="0" w:space="0" w:color="auto"/>
                <w:bottom w:val="none" w:sz="0" w:space="0" w:color="auto"/>
                <w:right w:val="none" w:sz="0" w:space="0" w:color="auto"/>
              </w:divBdr>
            </w:div>
            <w:div w:id="754664911">
              <w:marLeft w:val="0"/>
              <w:marRight w:val="0"/>
              <w:marTop w:val="0"/>
              <w:marBottom w:val="0"/>
              <w:divBdr>
                <w:top w:val="none" w:sz="0" w:space="0" w:color="auto"/>
                <w:left w:val="none" w:sz="0" w:space="0" w:color="auto"/>
                <w:bottom w:val="none" w:sz="0" w:space="0" w:color="auto"/>
                <w:right w:val="none" w:sz="0" w:space="0" w:color="auto"/>
              </w:divBdr>
            </w:div>
            <w:div w:id="1474101805">
              <w:marLeft w:val="0"/>
              <w:marRight w:val="0"/>
              <w:marTop w:val="0"/>
              <w:marBottom w:val="0"/>
              <w:divBdr>
                <w:top w:val="none" w:sz="0" w:space="0" w:color="auto"/>
                <w:left w:val="none" w:sz="0" w:space="0" w:color="auto"/>
                <w:bottom w:val="none" w:sz="0" w:space="0" w:color="auto"/>
                <w:right w:val="none" w:sz="0" w:space="0" w:color="auto"/>
              </w:divBdr>
            </w:div>
            <w:div w:id="1746763165">
              <w:marLeft w:val="0"/>
              <w:marRight w:val="0"/>
              <w:marTop w:val="0"/>
              <w:marBottom w:val="0"/>
              <w:divBdr>
                <w:top w:val="none" w:sz="0" w:space="0" w:color="auto"/>
                <w:left w:val="none" w:sz="0" w:space="0" w:color="auto"/>
                <w:bottom w:val="none" w:sz="0" w:space="0" w:color="auto"/>
                <w:right w:val="none" w:sz="0" w:space="0" w:color="auto"/>
              </w:divBdr>
            </w:div>
            <w:div w:id="20378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60214">
      <w:bodyDiv w:val="1"/>
      <w:marLeft w:val="0"/>
      <w:marRight w:val="0"/>
      <w:marTop w:val="0"/>
      <w:marBottom w:val="0"/>
      <w:divBdr>
        <w:top w:val="none" w:sz="0" w:space="0" w:color="auto"/>
        <w:left w:val="none" w:sz="0" w:space="0" w:color="auto"/>
        <w:bottom w:val="none" w:sz="0" w:space="0" w:color="auto"/>
        <w:right w:val="none" w:sz="0" w:space="0" w:color="auto"/>
      </w:divBdr>
    </w:div>
    <w:div w:id="1315066590">
      <w:bodyDiv w:val="1"/>
      <w:marLeft w:val="0"/>
      <w:marRight w:val="0"/>
      <w:marTop w:val="0"/>
      <w:marBottom w:val="0"/>
      <w:divBdr>
        <w:top w:val="none" w:sz="0" w:space="0" w:color="auto"/>
        <w:left w:val="none" w:sz="0" w:space="0" w:color="auto"/>
        <w:bottom w:val="none" w:sz="0" w:space="0" w:color="auto"/>
        <w:right w:val="none" w:sz="0" w:space="0" w:color="auto"/>
      </w:divBdr>
    </w:div>
    <w:div w:id="1330451769">
      <w:bodyDiv w:val="1"/>
      <w:marLeft w:val="0"/>
      <w:marRight w:val="0"/>
      <w:marTop w:val="0"/>
      <w:marBottom w:val="0"/>
      <w:divBdr>
        <w:top w:val="none" w:sz="0" w:space="0" w:color="auto"/>
        <w:left w:val="none" w:sz="0" w:space="0" w:color="auto"/>
        <w:bottom w:val="none" w:sz="0" w:space="0" w:color="auto"/>
        <w:right w:val="none" w:sz="0" w:space="0" w:color="auto"/>
      </w:divBdr>
    </w:div>
    <w:div w:id="1331370556">
      <w:bodyDiv w:val="1"/>
      <w:marLeft w:val="0"/>
      <w:marRight w:val="0"/>
      <w:marTop w:val="0"/>
      <w:marBottom w:val="0"/>
      <w:divBdr>
        <w:top w:val="none" w:sz="0" w:space="0" w:color="auto"/>
        <w:left w:val="none" w:sz="0" w:space="0" w:color="auto"/>
        <w:bottom w:val="none" w:sz="0" w:space="0" w:color="auto"/>
        <w:right w:val="none" w:sz="0" w:space="0" w:color="auto"/>
      </w:divBdr>
      <w:divsChild>
        <w:div w:id="637612304">
          <w:marLeft w:val="0"/>
          <w:marRight w:val="0"/>
          <w:marTop w:val="0"/>
          <w:marBottom w:val="0"/>
          <w:divBdr>
            <w:top w:val="none" w:sz="0" w:space="0" w:color="auto"/>
            <w:left w:val="none" w:sz="0" w:space="0" w:color="auto"/>
            <w:bottom w:val="none" w:sz="0" w:space="0" w:color="auto"/>
            <w:right w:val="none" w:sz="0" w:space="0" w:color="auto"/>
          </w:divBdr>
        </w:div>
      </w:divsChild>
    </w:div>
    <w:div w:id="1340423970">
      <w:bodyDiv w:val="1"/>
      <w:marLeft w:val="0"/>
      <w:marRight w:val="0"/>
      <w:marTop w:val="0"/>
      <w:marBottom w:val="0"/>
      <w:divBdr>
        <w:top w:val="none" w:sz="0" w:space="0" w:color="auto"/>
        <w:left w:val="none" w:sz="0" w:space="0" w:color="auto"/>
        <w:bottom w:val="none" w:sz="0" w:space="0" w:color="auto"/>
        <w:right w:val="none" w:sz="0" w:space="0" w:color="auto"/>
      </w:divBdr>
    </w:div>
    <w:div w:id="1360081426">
      <w:bodyDiv w:val="1"/>
      <w:marLeft w:val="0"/>
      <w:marRight w:val="0"/>
      <w:marTop w:val="0"/>
      <w:marBottom w:val="0"/>
      <w:divBdr>
        <w:top w:val="none" w:sz="0" w:space="0" w:color="auto"/>
        <w:left w:val="none" w:sz="0" w:space="0" w:color="auto"/>
        <w:bottom w:val="none" w:sz="0" w:space="0" w:color="auto"/>
        <w:right w:val="none" w:sz="0" w:space="0" w:color="auto"/>
      </w:divBdr>
    </w:div>
    <w:div w:id="1365670634">
      <w:bodyDiv w:val="1"/>
      <w:marLeft w:val="0"/>
      <w:marRight w:val="0"/>
      <w:marTop w:val="0"/>
      <w:marBottom w:val="0"/>
      <w:divBdr>
        <w:top w:val="none" w:sz="0" w:space="0" w:color="auto"/>
        <w:left w:val="none" w:sz="0" w:space="0" w:color="auto"/>
        <w:bottom w:val="none" w:sz="0" w:space="0" w:color="auto"/>
        <w:right w:val="none" w:sz="0" w:space="0" w:color="auto"/>
      </w:divBdr>
      <w:divsChild>
        <w:div w:id="731466845">
          <w:marLeft w:val="0"/>
          <w:marRight w:val="0"/>
          <w:marTop w:val="0"/>
          <w:marBottom w:val="0"/>
          <w:divBdr>
            <w:top w:val="none" w:sz="0" w:space="0" w:color="auto"/>
            <w:left w:val="none" w:sz="0" w:space="0" w:color="auto"/>
            <w:bottom w:val="none" w:sz="0" w:space="0" w:color="auto"/>
            <w:right w:val="none" w:sz="0" w:space="0" w:color="auto"/>
          </w:divBdr>
        </w:div>
        <w:div w:id="1269509622">
          <w:marLeft w:val="0"/>
          <w:marRight w:val="0"/>
          <w:marTop w:val="0"/>
          <w:marBottom w:val="0"/>
          <w:divBdr>
            <w:top w:val="none" w:sz="0" w:space="0" w:color="auto"/>
            <w:left w:val="none" w:sz="0" w:space="0" w:color="auto"/>
            <w:bottom w:val="none" w:sz="0" w:space="0" w:color="auto"/>
            <w:right w:val="none" w:sz="0" w:space="0" w:color="auto"/>
          </w:divBdr>
        </w:div>
        <w:div w:id="1381125227">
          <w:marLeft w:val="0"/>
          <w:marRight w:val="0"/>
          <w:marTop w:val="0"/>
          <w:marBottom w:val="0"/>
          <w:divBdr>
            <w:top w:val="none" w:sz="0" w:space="0" w:color="auto"/>
            <w:left w:val="none" w:sz="0" w:space="0" w:color="auto"/>
            <w:bottom w:val="none" w:sz="0" w:space="0" w:color="auto"/>
            <w:right w:val="none" w:sz="0" w:space="0" w:color="auto"/>
          </w:divBdr>
        </w:div>
      </w:divsChild>
    </w:div>
    <w:div w:id="1367637594">
      <w:bodyDiv w:val="1"/>
      <w:marLeft w:val="0"/>
      <w:marRight w:val="0"/>
      <w:marTop w:val="0"/>
      <w:marBottom w:val="0"/>
      <w:divBdr>
        <w:top w:val="none" w:sz="0" w:space="0" w:color="auto"/>
        <w:left w:val="none" w:sz="0" w:space="0" w:color="auto"/>
        <w:bottom w:val="none" w:sz="0" w:space="0" w:color="auto"/>
        <w:right w:val="none" w:sz="0" w:space="0" w:color="auto"/>
      </w:divBdr>
    </w:div>
    <w:div w:id="1393889471">
      <w:bodyDiv w:val="1"/>
      <w:marLeft w:val="0"/>
      <w:marRight w:val="0"/>
      <w:marTop w:val="0"/>
      <w:marBottom w:val="0"/>
      <w:divBdr>
        <w:top w:val="none" w:sz="0" w:space="0" w:color="auto"/>
        <w:left w:val="none" w:sz="0" w:space="0" w:color="auto"/>
        <w:bottom w:val="none" w:sz="0" w:space="0" w:color="auto"/>
        <w:right w:val="none" w:sz="0" w:space="0" w:color="auto"/>
      </w:divBdr>
      <w:divsChild>
        <w:div w:id="1422602732">
          <w:marLeft w:val="547"/>
          <w:marRight w:val="0"/>
          <w:marTop w:val="0"/>
          <w:marBottom w:val="0"/>
          <w:divBdr>
            <w:top w:val="none" w:sz="0" w:space="0" w:color="auto"/>
            <w:left w:val="none" w:sz="0" w:space="0" w:color="auto"/>
            <w:bottom w:val="none" w:sz="0" w:space="0" w:color="auto"/>
            <w:right w:val="none" w:sz="0" w:space="0" w:color="auto"/>
          </w:divBdr>
        </w:div>
      </w:divsChild>
    </w:div>
    <w:div w:id="1394960083">
      <w:bodyDiv w:val="1"/>
      <w:marLeft w:val="0"/>
      <w:marRight w:val="0"/>
      <w:marTop w:val="0"/>
      <w:marBottom w:val="0"/>
      <w:divBdr>
        <w:top w:val="none" w:sz="0" w:space="0" w:color="auto"/>
        <w:left w:val="none" w:sz="0" w:space="0" w:color="auto"/>
        <w:bottom w:val="none" w:sz="0" w:space="0" w:color="auto"/>
        <w:right w:val="none" w:sz="0" w:space="0" w:color="auto"/>
      </w:divBdr>
    </w:div>
    <w:div w:id="1413310340">
      <w:bodyDiv w:val="1"/>
      <w:marLeft w:val="0"/>
      <w:marRight w:val="0"/>
      <w:marTop w:val="0"/>
      <w:marBottom w:val="0"/>
      <w:divBdr>
        <w:top w:val="none" w:sz="0" w:space="0" w:color="auto"/>
        <w:left w:val="none" w:sz="0" w:space="0" w:color="auto"/>
        <w:bottom w:val="none" w:sz="0" w:space="0" w:color="auto"/>
        <w:right w:val="none" w:sz="0" w:space="0" w:color="auto"/>
      </w:divBdr>
    </w:div>
    <w:div w:id="1414818763">
      <w:bodyDiv w:val="1"/>
      <w:marLeft w:val="0"/>
      <w:marRight w:val="0"/>
      <w:marTop w:val="0"/>
      <w:marBottom w:val="0"/>
      <w:divBdr>
        <w:top w:val="none" w:sz="0" w:space="0" w:color="auto"/>
        <w:left w:val="none" w:sz="0" w:space="0" w:color="auto"/>
        <w:bottom w:val="none" w:sz="0" w:space="0" w:color="auto"/>
        <w:right w:val="none" w:sz="0" w:space="0" w:color="auto"/>
      </w:divBdr>
    </w:div>
    <w:div w:id="1457672956">
      <w:bodyDiv w:val="1"/>
      <w:marLeft w:val="0"/>
      <w:marRight w:val="0"/>
      <w:marTop w:val="0"/>
      <w:marBottom w:val="0"/>
      <w:divBdr>
        <w:top w:val="none" w:sz="0" w:space="0" w:color="auto"/>
        <w:left w:val="none" w:sz="0" w:space="0" w:color="auto"/>
        <w:bottom w:val="none" w:sz="0" w:space="0" w:color="auto"/>
        <w:right w:val="none" w:sz="0" w:space="0" w:color="auto"/>
      </w:divBdr>
    </w:div>
    <w:div w:id="1458137115">
      <w:bodyDiv w:val="1"/>
      <w:marLeft w:val="0"/>
      <w:marRight w:val="0"/>
      <w:marTop w:val="0"/>
      <w:marBottom w:val="0"/>
      <w:divBdr>
        <w:top w:val="none" w:sz="0" w:space="0" w:color="auto"/>
        <w:left w:val="none" w:sz="0" w:space="0" w:color="auto"/>
        <w:bottom w:val="none" w:sz="0" w:space="0" w:color="auto"/>
        <w:right w:val="none" w:sz="0" w:space="0" w:color="auto"/>
      </w:divBdr>
      <w:divsChild>
        <w:div w:id="402997134">
          <w:marLeft w:val="1800"/>
          <w:marRight w:val="0"/>
          <w:marTop w:val="0"/>
          <w:marBottom w:val="0"/>
          <w:divBdr>
            <w:top w:val="none" w:sz="0" w:space="0" w:color="auto"/>
            <w:left w:val="none" w:sz="0" w:space="0" w:color="auto"/>
            <w:bottom w:val="none" w:sz="0" w:space="0" w:color="auto"/>
            <w:right w:val="none" w:sz="0" w:space="0" w:color="auto"/>
          </w:divBdr>
        </w:div>
        <w:div w:id="437026712">
          <w:marLeft w:val="1166"/>
          <w:marRight w:val="0"/>
          <w:marTop w:val="0"/>
          <w:marBottom w:val="0"/>
          <w:divBdr>
            <w:top w:val="none" w:sz="0" w:space="0" w:color="auto"/>
            <w:left w:val="none" w:sz="0" w:space="0" w:color="auto"/>
            <w:bottom w:val="none" w:sz="0" w:space="0" w:color="auto"/>
            <w:right w:val="none" w:sz="0" w:space="0" w:color="auto"/>
          </w:divBdr>
        </w:div>
        <w:div w:id="1393967858">
          <w:marLeft w:val="1166"/>
          <w:marRight w:val="0"/>
          <w:marTop w:val="0"/>
          <w:marBottom w:val="0"/>
          <w:divBdr>
            <w:top w:val="none" w:sz="0" w:space="0" w:color="auto"/>
            <w:left w:val="none" w:sz="0" w:space="0" w:color="auto"/>
            <w:bottom w:val="none" w:sz="0" w:space="0" w:color="auto"/>
            <w:right w:val="none" w:sz="0" w:space="0" w:color="auto"/>
          </w:divBdr>
        </w:div>
        <w:div w:id="1479569250">
          <w:marLeft w:val="547"/>
          <w:marRight w:val="0"/>
          <w:marTop w:val="0"/>
          <w:marBottom w:val="0"/>
          <w:divBdr>
            <w:top w:val="none" w:sz="0" w:space="0" w:color="auto"/>
            <w:left w:val="none" w:sz="0" w:space="0" w:color="auto"/>
            <w:bottom w:val="none" w:sz="0" w:space="0" w:color="auto"/>
            <w:right w:val="none" w:sz="0" w:space="0" w:color="auto"/>
          </w:divBdr>
        </w:div>
        <w:div w:id="1728332593">
          <w:marLeft w:val="547"/>
          <w:marRight w:val="0"/>
          <w:marTop w:val="0"/>
          <w:marBottom w:val="0"/>
          <w:divBdr>
            <w:top w:val="none" w:sz="0" w:space="0" w:color="auto"/>
            <w:left w:val="none" w:sz="0" w:space="0" w:color="auto"/>
            <w:bottom w:val="none" w:sz="0" w:space="0" w:color="auto"/>
            <w:right w:val="none" w:sz="0" w:space="0" w:color="auto"/>
          </w:divBdr>
        </w:div>
      </w:divsChild>
    </w:div>
    <w:div w:id="1464421466">
      <w:bodyDiv w:val="1"/>
      <w:marLeft w:val="0"/>
      <w:marRight w:val="0"/>
      <w:marTop w:val="0"/>
      <w:marBottom w:val="0"/>
      <w:divBdr>
        <w:top w:val="none" w:sz="0" w:space="0" w:color="auto"/>
        <w:left w:val="none" w:sz="0" w:space="0" w:color="auto"/>
        <w:bottom w:val="none" w:sz="0" w:space="0" w:color="auto"/>
        <w:right w:val="none" w:sz="0" w:space="0" w:color="auto"/>
      </w:divBdr>
      <w:divsChild>
        <w:div w:id="447621956">
          <w:marLeft w:val="0"/>
          <w:marRight w:val="0"/>
          <w:marTop w:val="0"/>
          <w:marBottom w:val="0"/>
          <w:divBdr>
            <w:top w:val="none" w:sz="0" w:space="0" w:color="auto"/>
            <w:left w:val="none" w:sz="0" w:space="0" w:color="auto"/>
            <w:bottom w:val="none" w:sz="0" w:space="0" w:color="auto"/>
            <w:right w:val="none" w:sz="0" w:space="0" w:color="auto"/>
          </w:divBdr>
          <w:divsChild>
            <w:div w:id="330376197">
              <w:marLeft w:val="0"/>
              <w:marRight w:val="0"/>
              <w:marTop w:val="0"/>
              <w:marBottom w:val="0"/>
              <w:divBdr>
                <w:top w:val="none" w:sz="0" w:space="0" w:color="auto"/>
                <w:left w:val="none" w:sz="0" w:space="0" w:color="auto"/>
                <w:bottom w:val="none" w:sz="0" w:space="0" w:color="auto"/>
                <w:right w:val="none" w:sz="0" w:space="0" w:color="auto"/>
              </w:divBdr>
            </w:div>
            <w:div w:id="782850045">
              <w:marLeft w:val="0"/>
              <w:marRight w:val="0"/>
              <w:marTop w:val="0"/>
              <w:marBottom w:val="0"/>
              <w:divBdr>
                <w:top w:val="none" w:sz="0" w:space="0" w:color="auto"/>
                <w:left w:val="none" w:sz="0" w:space="0" w:color="auto"/>
                <w:bottom w:val="none" w:sz="0" w:space="0" w:color="auto"/>
                <w:right w:val="none" w:sz="0" w:space="0" w:color="auto"/>
              </w:divBdr>
              <w:divsChild>
                <w:div w:id="1583370363">
                  <w:marLeft w:val="0"/>
                  <w:marRight w:val="0"/>
                  <w:marTop w:val="0"/>
                  <w:marBottom w:val="0"/>
                  <w:divBdr>
                    <w:top w:val="none" w:sz="0" w:space="0" w:color="auto"/>
                    <w:left w:val="none" w:sz="0" w:space="0" w:color="auto"/>
                    <w:bottom w:val="none" w:sz="0" w:space="0" w:color="auto"/>
                    <w:right w:val="none" w:sz="0" w:space="0" w:color="auto"/>
                  </w:divBdr>
                </w:div>
              </w:divsChild>
            </w:div>
            <w:div w:id="946084543">
              <w:marLeft w:val="0"/>
              <w:marRight w:val="0"/>
              <w:marTop w:val="0"/>
              <w:marBottom w:val="0"/>
              <w:divBdr>
                <w:top w:val="none" w:sz="0" w:space="0" w:color="auto"/>
                <w:left w:val="none" w:sz="0" w:space="0" w:color="auto"/>
                <w:bottom w:val="none" w:sz="0" w:space="0" w:color="auto"/>
                <w:right w:val="none" w:sz="0" w:space="0" w:color="auto"/>
              </w:divBdr>
            </w:div>
            <w:div w:id="1254818403">
              <w:marLeft w:val="0"/>
              <w:marRight w:val="0"/>
              <w:marTop w:val="0"/>
              <w:marBottom w:val="0"/>
              <w:divBdr>
                <w:top w:val="none" w:sz="0" w:space="0" w:color="auto"/>
                <w:left w:val="none" w:sz="0" w:space="0" w:color="auto"/>
                <w:bottom w:val="none" w:sz="0" w:space="0" w:color="auto"/>
                <w:right w:val="none" w:sz="0" w:space="0" w:color="auto"/>
              </w:divBdr>
              <w:divsChild>
                <w:div w:id="335766367">
                  <w:marLeft w:val="0"/>
                  <w:marRight w:val="0"/>
                  <w:marTop w:val="0"/>
                  <w:marBottom w:val="0"/>
                  <w:divBdr>
                    <w:top w:val="none" w:sz="0" w:space="0" w:color="auto"/>
                    <w:left w:val="none" w:sz="0" w:space="0" w:color="auto"/>
                    <w:bottom w:val="none" w:sz="0" w:space="0" w:color="auto"/>
                    <w:right w:val="none" w:sz="0" w:space="0" w:color="auto"/>
                  </w:divBdr>
                </w:div>
                <w:div w:id="1930917713">
                  <w:marLeft w:val="0"/>
                  <w:marRight w:val="0"/>
                  <w:marTop w:val="0"/>
                  <w:marBottom w:val="0"/>
                  <w:divBdr>
                    <w:top w:val="none" w:sz="0" w:space="0" w:color="auto"/>
                    <w:left w:val="none" w:sz="0" w:space="0" w:color="auto"/>
                    <w:bottom w:val="none" w:sz="0" w:space="0" w:color="auto"/>
                    <w:right w:val="none" w:sz="0" w:space="0" w:color="auto"/>
                  </w:divBdr>
                  <w:divsChild>
                    <w:div w:id="1366177198">
                      <w:marLeft w:val="0"/>
                      <w:marRight w:val="0"/>
                      <w:marTop w:val="0"/>
                      <w:marBottom w:val="0"/>
                      <w:divBdr>
                        <w:top w:val="none" w:sz="0" w:space="0" w:color="auto"/>
                        <w:left w:val="none" w:sz="0" w:space="0" w:color="auto"/>
                        <w:bottom w:val="none" w:sz="0" w:space="0" w:color="auto"/>
                        <w:right w:val="none" w:sz="0" w:space="0" w:color="auto"/>
                      </w:divBdr>
                      <w:divsChild>
                        <w:div w:id="17044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437354">
      <w:bodyDiv w:val="1"/>
      <w:marLeft w:val="0"/>
      <w:marRight w:val="0"/>
      <w:marTop w:val="0"/>
      <w:marBottom w:val="0"/>
      <w:divBdr>
        <w:top w:val="none" w:sz="0" w:space="0" w:color="auto"/>
        <w:left w:val="none" w:sz="0" w:space="0" w:color="auto"/>
        <w:bottom w:val="none" w:sz="0" w:space="0" w:color="auto"/>
        <w:right w:val="none" w:sz="0" w:space="0" w:color="auto"/>
      </w:divBdr>
    </w:div>
    <w:div w:id="1473018823">
      <w:bodyDiv w:val="1"/>
      <w:marLeft w:val="0"/>
      <w:marRight w:val="0"/>
      <w:marTop w:val="0"/>
      <w:marBottom w:val="0"/>
      <w:divBdr>
        <w:top w:val="none" w:sz="0" w:space="0" w:color="auto"/>
        <w:left w:val="none" w:sz="0" w:space="0" w:color="auto"/>
        <w:bottom w:val="none" w:sz="0" w:space="0" w:color="auto"/>
        <w:right w:val="none" w:sz="0" w:space="0" w:color="auto"/>
      </w:divBdr>
      <w:divsChild>
        <w:div w:id="1019964552">
          <w:marLeft w:val="0"/>
          <w:marRight w:val="0"/>
          <w:marTop w:val="0"/>
          <w:marBottom w:val="0"/>
          <w:divBdr>
            <w:top w:val="none" w:sz="0" w:space="0" w:color="auto"/>
            <w:left w:val="none" w:sz="0" w:space="0" w:color="auto"/>
            <w:bottom w:val="none" w:sz="0" w:space="0" w:color="auto"/>
            <w:right w:val="none" w:sz="0" w:space="0" w:color="auto"/>
          </w:divBdr>
        </w:div>
      </w:divsChild>
    </w:div>
    <w:div w:id="1478762123">
      <w:bodyDiv w:val="1"/>
      <w:marLeft w:val="0"/>
      <w:marRight w:val="0"/>
      <w:marTop w:val="0"/>
      <w:marBottom w:val="0"/>
      <w:divBdr>
        <w:top w:val="none" w:sz="0" w:space="0" w:color="auto"/>
        <w:left w:val="none" w:sz="0" w:space="0" w:color="auto"/>
        <w:bottom w:val="none" w:sz="0" w:space="0" w:color="auto"/>
        <w:right w:val="none" w:sz="0" w:space="0" w:color="auto"/>
      </w:divBdr>
    </w:div>
    <w:div w:id="1487893261">
      <w:bodyDiv w:val="1"/>
      <w:marLeft w:val="0"/>
      <w:marRight w:val="0"/>
      <w:marTop w:val="0"/>
      <w:marBottom w:val="0"/>
      <w:divBdr>
        <w:top w:val="none" w:sz="0" w:space="0" w:color="auto"/>
        <w:left w:val="none" w:sz="0" w:space="0" w:color="auto"/>
        <w:bottom w:val="none" w:sz="0" w:space="0" w:color="auto"/>
        <w:right w:val="none" w:sz="0" w:space="0" w:color="auto"/>
      </w:divBdr>
    </w:div>
    <w:div w:id="1496844448">
      <w:bodyDiv w:val="1"/>
      <w:marLeft w:val="0"/>
      <w:marRight w:val="0"/>
      <w:marTop w:val="0"/>
      <w:marBottom w:val="0"/>
      <w:divBdr>
        <w:top w:val="none" w:sz="0" w:space="0" w:color="auto"/>
        <w:left w:val="none" w:sz="0" w:space="0" w:color="auto"/>
        <w:bottom w:val="none" w:sz="0" w:space="0" w:color="auto"/>
        <w:right w:val="none" w:sz="0" w:space="0" w:color="auto"/>
      </w:divBdr>
      <w:divsChild>
        <w:div w:id="1023359773">
          <w:marLeft w:val="0"/>
          <w:marRight w:val="0"/>
          <w:marTop w:val="0"/>
          <w:marBottom w:val="0"/>
          <w:divBdr>
            <w:top w:val="none" w:sz="0" w:space="0" w:color="auto"/>
            <w:left w:val="none" w:sz="0" w:space="0" w:color="auto"/>
            <w:bottom w:val="none" w:sz="0" w:space="0" w:color="auto"/>
            <w:right w:val="none" w:sz="0" w:space="0" w:color="auto"/>
          </w:divBdr>
        </w:div>
      </w:divsChild>
    </w:div>
    <w:div w:id="1533615616">
      <w:bodyDiv w:val="1"/>
      <w:marLeft w:val="0"/>
      <w:marRight w:val="0"/>
      <w:marTop w:val="0"/>
      <w:marBottom w:val="0"/>
      <w:divBdr>
        <w:top w:val="none" w:sz="0" w:space="0" w:color="auto"/>
        <w:left w:val="none" w:sz="0" w:space="0" w:color="auto"/>
        <w:bottom w:val="none" w:sz="0" w:space="0" w:color="auto"/>
        <w:right w:val="none" w:sz="0" w:space="0" w:color="auto"/>
      </w:divBdr>
      <w:divsChild>
        <w:div w:id="35938202">
          <w:marLeft w:val="0"/>
          <w:marRight w:val="0"/>
          <w:marTop w:val="0"/>
          <w:marBottom w:val="0"/>
          <w:divBdr>
            <w:top w:val="none" w:sz="0" w:space="0" w:color="auto"/>
            <w:left w:val="none" w:sz="0" w:space="0" w:color="auto"/>
            <w:bottom w:val="none" w:sz="0" w:space="0" w:color="auto"/>
            <w:right w:val="none" w:sz="0" w:space="0" w:color="auto"/>
          </w:divBdr>
        </w:div>
        <w:div w:id="917861189">
          <w:marLeft w:val="0"/>
          <w:marRight w:val="0"/>
          <w:marTop w:val="0"/>
          <w:marBottom w:val="0"/>
          <w:divBdr>
            <w:top w:val="none" w:sz="0" w:space="0" w:color="auto"/>
            <w:left w:val="none" w:sz="0" w:space="0" w:color="auto"/>
            <w:bottom w:val="none" w:sz="0" w:space="0" w:color="auto"/>
            <w:right w:val="none" w:sz="0" w:space="0" w:color="auto"/>
          </w:divBdr>
        </w:div>
        <w:div w:id="1141192034">
          <w:marLeft w:val="0"/>
          <w:marRight w:val="0"/>
          <w:marTop w:val="0"/>
          <w:marBottom w:val="0"/>
          <w:divBdr>
            <w:top w:val="none" w:sz="0" w:space="0" w:color="auto"/>
            <w:left w:val="none" w:sz="0" w:space="0" w:color="auto"/>
            <w:bottom w:val="none" w:sz="0" w:space="0" w:color="auto"/>
            <w:right w:val="none" w:sz="0" w:space="0" w:color="auto"/>
          </w:divBdr>
        </w:div>
        <w:div w:id="1225217773">
          <w:marLeft w:val="0"/>
          <w:marRight w:val="0"/>
          <w:marTop w:val="0"/>
          <w:marBottom w:val="0"/>
          <w:divBdr>
            <w:top w:val="none" w:sz="0" w:space="0" w:color="auto"/>
            <w:left w:val="none" w:sz="0" w:space="0" w:color="auto"/>
            <w:bottom w:val="none" w:sz="0" w:space="0" w:color="auto"/>
            <w:right w:val="none" w:sz="0" w:space="0" w:color="auto"/>
          </w:divBdr>
        </w:div>
      </w:divsChild>
    </w:div>
    <w:div w:id="1536649984">
      <w:bodyDiv w:val="1"/>
      <w:marLeft w:val="0"/>
      <w:marRight w:val="0"/>
      <w:marTop w:val="0"/>
      <w:marBottom w:val="0"/>
      <w:divBdr>
        <w:top w:val="none" w:sz="0" w:space="0" w:color="auto"/>
        <w:left w:val="none" w:sz="0" w:space="0" w:color="auto"/>
        <w:bottom w:val="none" w:sz="0" w:space="0" w:color="auto"/>
        <w:right w:val="none" w:sz="0" w:space="0" w:color="auto"/>
      </w:divBdr>
    </w:div>
    <w:div w:id="1537767448">
      <w:bodyDiv w:val="1"/>
      <w:marLeft w:val="0"/>
      <w:marRight w:val="0"/>
      <w:marTop w:val="0"/>
      <w:marBottom w:val="0"/>
      <w:divBdr>
        <w:top w:val="none" w:sz="0" w:space="0" w:color="auto"/>
        <w:left w:val="none" w:sz="0" w:space="0" w:color="auto"/>
        <w:bottom w:val="none" w:sz="0" w:space="0" w:color="auto"/>
        <w:right w:val="none" w:sz="0" w:space="0" w:color="auto"/>
      </w:divBdr>
    </w:div>
    <w:div w:id="1553733028">
      <w:bodyDiv w:val="1"/>
      <w:marLeft w:val="0"/>
      <w:marRight w:val="0"/>
      <w:marTop w:val="0"/>
      <w:marBottom w:val="0"/>
      <w:divBdr>
        <w:top w:val="none" w:sz="0" w:space="0" w:color="auto"/>
        <w:left w:val="none" w:sz="0" w:space="0" w:color="auto"/>
        <w:bottom w:val="none" w:sz="0" w:space="0" w:color="auto"/>
        <w:right w:val="none" w:sz="0" w:space="0" w:color="auto"/>
      </w:divBdr>
    </w:div>
    <w:div w:id="1564102606">
      <w:bodyDiv w:val="1"/>
      <w:marLeft w:val="0"/>
      <w:marRight w:val="0"/>
      <w:marTop w:val="0"/>
      <w:marBottom w:val="0"/>
      <w:divBdr>
        <w:top w:val="none" w:sz="0" w:space="0" w:color="auto"/>
        <w:left w:val="none" w:sz="0" w:space="0" w:color="auto"/>
        <w:bottom w:val="none" w:sz="0" w:space="0" w:color="auto"/>
        <w:right w:val="none" w:sz="0" w:space="0" w:color="auto"/>
      </w:divBdr>
      <w:divsChild>
        <w:div w:id="31618041">
          <w:marLeft w:val="0"/>
          <w:marRight w:val="0"/>
          <w:marTop w:val="0"/>
          <w:marBottom w:val="0"/>
          <w:divBdr>
            <w:top w:val="none" w:sz="0" w:space="0" w:color="auto"/>
            <w:left w:val="none" w:sz="0" w:space="0" w:color="auto"/>
            <w:bottom w:val="none" w:sz="0" w:space="0" w:color="auto"/>
            <w:right w:val="none" w:sz="0" w:space="0" w:color="auto"/>
          </w:divBdr>
        </w:div>
        <w:div w:id="61023684">
          <w:marLeft w:val="0"/>
          <w:marRight w:val="0"/>
          <w:marTop w:val="0"/>
          <w:marBottom w:val="0"/>
          <w:divBdr>
            <w:top w:val="none" w:sz="0" w:space="0" w:color="auto"/>
            <w:left w:val="none" w:sz="0" w:space="0" w:color="auto"/>
            <w:bottom w:val="none" w:sz="0" w:space="0" w:color="auto"/>
            <w:right w:val="none" w:sz="0" w:space="0" w:color="auto"/>
          </w:divBdr>
        </w:div>
        <w:div w:id="812983911">
          <w:marLeft w:val="0"/>
          <w:marRight w:val="0"/>
          <w:marTop w:val="0"/>
          <w:marBottom w:val="0"/>
          <w:divBdr>
            <w:top w:val="none" w:sz="0" w:space="0" w:color="auto"/>
            <w:left w:val="none" w:sz="0" w:space="0" w:color="auto"/>
            <w:bottom w:val="none" w:sz="0" w:space="0" w:color="auto"/>
            <w:right w:val="none" w:sz="0" w:space="0" w:color="auto"/>
          </w:divBdr>
        </w:div>
        <w:div w:id="1393508398">
          <w:marLeft w:val="0"/>
          <w:marRight w:val="0"/>
          <w:marTop w:val="0"/>
          <w:marBottom w:val="0"/>
          <w:divBdr>
            <w:top w:val="none" w:sz="0" w:space="0" w:color="auto"/>
            <w:left w:val="none" w:sz="0" w:space="0" w:color="auto"/>
            <w:bottom w:val="none" w:sz="0" w:space="0" w:color="auto"/>
            <w:right w:val="none" w:sz="0" w:space="0" w:color="auto"/>
          </w:divBdr>
        </w:div>
        <w:div w:id="1687370385">
          <w:marLeft w:val="0"/>
          <w:marRight w:val="0"/>
          <w:marTop w:val="0"/>
          <w:marBottom w:val="0"/>
          <w:divBdr>
            <w:top w:val="none" w:sz="0" w:space="0" w:color="auto"/>
            <w:left w:val="none" w:sz="0" w:space="0" w:color="auto"/>
            <w:bottom w:val="none" w:sz="0" w:space="0" w:color="auto"/>
            <w:right w:val="none" w:sz="0" w:space="0" w:color="auto"/>
          </w:divBdr>
        </w:div>
        <w:div w:id="1688680306">
          <w:marLeft w:val="0"/>
          <w:marRight w:val="0"/>
          <w:marTop w:val="0"/>
          <w:marBottom w:val="0"/>
          <w:divBdr>
            <w:top w:val="none" w:sz="0" w:space="0" w:color="auto"/>
            <w:left w:val="none" w:sz="0" w:space="0" w:color="auto"/>
            <w:bottom w:val="none" w:sz="0" w:space="0" w:color="auto"/>
            <w:right w:val="none" w:sz="0" w:space="0" w:color="auto"/>
          </w:divBdr>
        </w:div>
        <w:div w:id="1834642259">
          <w:marLeft w:val="0"/>
          <w:marRight w:val="0"/>
          <w:marTop w:val="0"/>
          <w:marBottom w:val="0"/>
          <w:divBdr>
            <w:top w:val="none" w:sz="0" w:space="0" w:color="auto"/>
            <w:left w:val="none" w:sz="0" w:space="0" w:color="auto"/>
            <w:bottom w:val="none" w:sz="0" w:space="0" w:color="auto"/>
            <w:right w:val="none" w:sz="0" w:space="0" w:color="auto"/>
          </w:divBdr>
        </w:div>
      </w:divsChild>
    </w:div>
    <w:div w:id="1579091231">
      <w:bodyDiv w:val="1"/>
      <w:marLeft w:val="0"/>
      <w:marRight w:val="0"/>
      <w:marTop w:val="0"/>
      <w:marBottom w:val="0"/>
      <w:divBdr>
        <w:top w:val="none" w:sz="0" w:space="0" w:color="auto"/>
        <w:left w:val="none" w:sz="0" w:space="0" w:color="auto"/>
        <w:bottom w:val="none" w:sz="0" w:space="0" w:color="auto"/>
        <w:right w:val="none" w:sz="0" w:space="0" w:color="auto"/>
      </w:divBdr>
    </w:div>
    <w:div w:id="1590237252">
      <w:bodyDiv w:val="1"/>
      <w:marLeft w:val="0"/>
      <w:marRight w:val="0"/>
      <w:marTop w:val="0"/>
      <w:marBottom w:val="0"/>
      <w:divBdr>
        <w:top w:val="none" w:sz="0" w:space="0" w:color="auto"/>
        <w:left w:val="none" w:sz="0" w:space="0" w:color="auto"/>
        <w:bottom w:val="none" w:sz="0" w:space="0" w:color="auto"/>
        <w:right w:val="none" w:sz="0" w:space="0" w:color="auto"/>
      </w:divBdr>
    </w:div>
    <w:div w:id="1627738167">
      <w:bodyDiv w:val="1"/>
      <w:marLeft w:val="0"/>
      <w:marRight w:val="0"/>
      <w:marTop w:val="0"/>
      <w:marBottom w:val="0"/>
      <w:divBdr>
        <w:top w:val="none" w:sz="0" w:space="0" w:color="auto"/>
        <w:left w:val="none" w:sz="0" w:space="0" w:color="auto"/>
        <w:bottom w:val="none" w:sz="0" w:space="0" w:color="auto"/>
        <w:right w:val="none" w:sz="0" w:space="0" w:color="auto"/>
      </w:divBdr>
    </w:div>
    <w:div w:id="1636833502">
      <w:bodyDiv w:val="1"/>
      <w:marLeft w:val="0"/>
      <w:marRight w:val="0"/>
      <w:marTop w:val="0"/>
      <w:marBottom w:val="0"/>
      <w:divBdr>
        <w:top w:val="none" w:sz="0" w:space="0" w:color="auto"/>
        <w:left w:val="none" w:sz="0" w:space="0" w:color="auto"/>
        <w:bottom w:val="none" w:sz="0" w:space="0" w:color="auto"/>
        <w:right w:val="none" w:sz="0" w:space="0" w:color="auto"/>
      </w:divBdr>
    </w:div>
    <w:div w:id="1650943077">
      <w:bodyDiv w:val="1"/>
      <w:marLeft w:val="0"/>
      <w:marRight w:val="0"/>
      <w:marTop w:val="0"/>
      <w:marBottom w:val="0"/>
      <w:divBdr>
        <w:top w:val="none" w:sz="0" w:space="0" w:color="auto"/>
        <w:left w:val="none" w:sz="0" w:space="0" w:color="auto"/>
        <w:bottom w:val="none" w:sz="0" w:space="0" w:color="auto"/>
        <w:right w:val="none" w:sz="0" w:space="0" w:color="auto"/>
      </w:divBdr>
    </w:div>
    <w:div w:id="1685132273">
      <w:bodyDiv w:val="1"/>
      <w:marLeft w:val="0"/>
      <w:marRight w:val="0"/>
      <w:marTop w:val="0"/>
      <w:marBottom w:val="0"/>
      <w:divBdr>
        <w:top w:val="none" w:sz="0" w:space="0" w:color="auto"/>
        <w:left w:val="none" w:sz="0" w:space="0" w:color="auto"/>
        <w:bottom w:val="none" w:sz="0" w:space="0" w:color="auto"/>
        <w:right w:val="none" w:sz="0" w:space="0" w:color="auto"/>
      </w:divBdr>
    </w:div>
    <w:div w:id="1707869933">
      <w:bodyDiv w:val="1"/>
      <w:marLeft w:val="0"/>
      <w:marRight w:val="0"/>
      <w:marTop w:val="0"/>
      <w:marBottom w:val="0"/>
      <w:divBdr>
        <w:top w:val="none" w:sz="0" w:space="0" w:color="auto"/>
        <w:left w:val="none" w:sz="0" w:space="0" w:color="auto"/>
        <w:bottom w:val="none" w:sz="0" w:space="0" w:color="auto"/>
        <w:right w:val="none" w:sz="0" w:space="0" w:color="auto"/>
      </w:divBdr>
    </w:div>
    <w:div w:id="1708797857">
      <w:bodyDiv w:val="1"/>
      <w:marLeft w:val="0"/>
      <w:marRight w:val="0"/>
      <w:marTop w:val="0"/>
      <w:marBottom w:val="0"/>
      <w:divBdr>
        <w:top w:val="none" w:sz="0" w:space="0" w:color="auto"/>
        <w:left w:val="none" w:sz="0" w:space="0" w:color="auto"/>
        <w:bottom w:val="none" w:sz="0" w:space="0" w:color="auto"/>
        <w:right w:val="none" w:sz="0" w:space="0" w:color="auto"/>
      </w:divBdr>
    </w:div>
    <w:div w:id="1715349274">
      <w:bodyDiv w:val="1"/>
      <w:marLeft w:val="0"/>
      <w:marRight w:val="0"/>
      <w:marTop w:val="0"/>
      <w:marBottom w:val="0"/>
      <w:divBdr>
        <w:top w:val="none" w:sz="0" w:space="0" w:color="auto"/>
        <w:left w:val="none" w:sz="0" w:space="0" w:color="auto"/>
        <w:bottom w:val="none" w:sz="0" w:space="0" w:color="auto"/>
        <w:right w:val="none" w:sz="0" w:space="0" w:color="auto"/>
      </w:divBdr>
    </w:div>
    <w:div w:id="1736052064">
      <w:bodyDiv w:val="1"/>
      <w:marLeft w:val="0"/>
      <w:marRight w:val="0"/>
      <w:marTop w:val="0"/>
      <w:marBottom w:val="0"/>
      <w:divBdr>
        <w:top w:val="none" w:sz="0" w:space="0" w:color="auto"/>
        <w:left w:val="none" w:sz="0" w:space="0" w:color="auto"/>
        <w:bottom w:val="none" w:sz="0" w:space="0" w:color="auto"/>
        <w:right w:val="none" w:sz="0" w:space="0" w:color="auto"/>
      </w:divBdr>
    </w:div>
    <w:div w:id="1739281374">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47726275">
      <w:bodyDiv w:val="1"/>
      <w:marLeft w:val="0"/>
      <w:marRight w:val="0"/>
      <w:marTop w:val="0"/>
      <w:marBottom w:val="0"/>
      <w:divBdr>
        <w:top w:val="none" w:sz="0" w:space="0" w:color="auto"/>
        <w:left w:val="none" w:sz="0" w:space="0" w:color="auto"/>
        <w:bottom w:val="none" w:sz="0" w:space="0" w:color="auto"/>
        <w:right w:val="none" w:sz="0" w:space="0" w:color="auto"/>
      </w:divBdr>
      <w:divsChild>
        <w:div w:id="176042874">
          <w:marLeft w:val="0"/>
          <w:marRight w:val="0"/>
          <w:marTop w:val="0"/>
          <w:marBottom w:val="0"/>
          <w:divBdr>
            <w:top w:val="none" w:sz="0" w:space="0" w:color="auto"/>
            <w:left w:val="none" w:sz="0" w:space="0" w:color="auto"/>
            <w:bottom w:val="none" w:sz="0" w:space="0" w:color="auto"/>
            <w:right w:val="none" w:sz="0" w:space="0" w:color="auto"/>
          </w:divBdr>
          <w:divsChild>
            <w:div w:id="2684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6506">
      <w:bodyDiv w:val="1"/>
      <w:marLeft w:val="0"/>
      <w:marRight w:val="0"/>
      <w:marTop w:val="0"/>
      <w:marBottom w:val="0"/>
      <w:divBdr>
        <w:top w:val="none" w:sz="0" w:space="0" w:color="auto"/>
        <w:left w:val="none" w:sz="0" w:space="0" w:color="auto"/>
        <w:bottom w:val="none" w:sz="0" w:space="0" w:color="auto"/>
        <w:right w:val="none" w:sz="0" w:space="0" w:color="auto"/>
      </w:divBdr>
    </w:div>
    <w:div w:id="1769429060">
      <w:bodyDiv w:val="1"/>
      <w:marLeft w:val="0"/>
      <w:marRight w:val="0"/>
      <w:marTop w:val="0"/>
      <w:marBottom w:val="0"/>
      <w:divBdr>
        <w:top w:val="none" w:sz="0" w:space="0" w:color="auto"/>
        <w:left w:val="none" w:sz="0" w:space="0" w:color="auto"/>
        <w:bottom w:val="none" w:sz="0" w:space="0" w:color="auto"/>
        <w:right w:val="none" w:sz="0" w:space="0" w:color="auto"/>
      </w:divBdr>
    </w:div>
    <w:div w:id="1777092133">
      <w:bodyDiv w:val="1"/>
      <w:marLeft w:val="0"/>
      <w:marRight w:val="0"/>
      <w:marTop w:val="0"/>
      <w:marBottom w:val="0"/>
      <w:divBdr>
        <w:top w:val="none" w:sz="0" w:space="0" w:color="auto"/>
        <w:left w:val="none" w:sz="0" w:space="0" w:color="auto"/>
        <w:bottom w:val="none" w:sz="0" w:space="0" w:color="auto"/>
        <w:right w:val="none" w:sz="0" w:space="0" w:color="auto"/>
      </w:divBdr>
    </w:div>
    <w:div w:id="1796412458">
      <w:bodyDiv w:val="1"/>
      <w:marLeft w:val="0"/>
      <w:marRight w:val="0"/>
      <w:marTop w:val="0"/>
      <w:marBottom w:val="0"/>
      <w:divBdr>
        <w:top w:val="none" w:sz="0" w:space="0" w:color="auto"/>
        <w:left w:val="none" w:sz="0" w:space="0" w:color="auto"/>
        <w:bottom w:val="none" w:sz="0" w:space="0" w:color="auto"/>
        <w:right w:val="none" w:sz="0" w:space="0" w:color="auto"/>
      </w:divBdr>
    </w:div>
    <w:div w:id="1818837832">
      <w:bodyDiv w:val="1"/>
      <w:marLeft w:val="0"/>
      <w:marRight w:val="0"/>
      <w:marTop w:val="0"/>
      <w:marBottom w:val="0"/>
      <w:divBdr>
        <w:top w:val="none" w:sz="0" w:space="0" w:color="auto"/>
        <w:left w:val="none" w:sz="0" w:space="0" w:color="auto"/>
        <w:bottom w:val="none" w:sz="0" w:space="0" w:color="auto"/>
        <w:right w:val="none" w:sz="0" w:space="0" w:color="auto"/>
      </w:divBdr>
    </w:div>
    <w:div w:id="1820877593">
      <w:bodyDiv w:val="1"/>
      <w:marLeft w:val="0"/>
      <w:marRight w:val="0"/>
      <w:marTop w:val="0"/>
      <w:marBottom w:val="0"/>
      <w:divBdr>
        <w:top w:val="none" w:sz="0" w:space="0" w:color="auto"/>
        <w:left w:val="none" w:sz="0" w:space="0" w:color="auto"/>
        <w:bottom w:val="none" w:sz="0" w:space="0" w:color="auto"/>
        <w:right w:val="none" w:sz="0" w:space="0" w:color="auto"/>
      </w:divBdr>
    </w:div>
    <w:div w:id="1857689193">
      <w:bodyDiv w:val="1"/>
      <w:marLeft w:val="0"/>
      <w:marRight w:val="0"/>
      <w:marTop w:val="0"/>
      <w:marBottom w:val="0"/>
      <w:divBdr>
        <w:top w:val="none" w:sz="0" w:space="0" w:color="auto"/>
        <w:left w:val="none" w:sz="0" w:space="0" w:color="auto"/>
        <w:bottom w:val="none" w:sz="0" w:space="0" w:color="auto"/>
        <w:right w:val="none" w:sz="0" w:space="0" w:color="auto"/>
      </w:divBdr>
    </w:div>
    <w:div w:id="1863588804">
      <w:bodyDiv w:val="1"/>
      <w:marLeft w:val="0"/>
      <w:marRight w:val="0"/>
      <w:marTop w:val="0"/>
      <w:marBottom w:val="0"/>
      <w:divBdr>
        <w:top w:val="none" w:sz="0" w:space="0" w:color="auto"/>
        <w:left w:val="none" w:sz="0" w:space="0" w:color="auto"/>
        <w:bottom w:val="none" w:sz="0" w:space="0" w:color="auto"/>
        <w:right w:val="none" w:sz="0" w:space="0" w:color="auto"/>
      </w:divBdr>
    </w:div>
    <w:div w:id="1867520220">
      <w:bodyDiv w:val="1"/>
      <w:marLeft w:val="0"/>
      <w:marRight w:val="0"/>
      <w:marTop w:val="0"/>
      <w:marBottom w:val="0"/>
      <w:divBdr>
        <w:top w:val="none" w:sz="0" w:space="0" w:color="auto"/>
        <w:left w:val="none" w:sz="0" w:space="0" w:color="auto"/>
        <w:bottom w:val="none" w:sz="0" w:space="0" w:color="auto"/>
        <w:right w:val="none" w:sz="0" w:space="0" w:color="auto"/>
      </w:divBdr>
    </w:div>
    <w:div w:id="1871263035">
      <w:bodyDiv w:val="1"/>
      <w:marLeft w:val="0"/>
      <w:marRight w:val="0"/>
      <w:marTop w:val="0"/>
      <w:marBottom w:val="0"/>
      <w:divBdr>
        <w:top w:val="none" w:sz="0" w:space="0" w:color="auto"/>
        <w:left w:val="none" w:sz="0" w:space="0" w:color="auto"/>
        <w:bottom w:val="none" w:sz="0" w:space="0" w:color="auto"/>
        <w:right w:val="none" w:sz="0" w:space="0" w:color="auto"/>
      </w:divBdr>
      <w:divsChild>
        <w:div w:id="1900939191">
          <w:marLeft w:val="0"/>
          <w:marRight w:val="0"/>
          <w:marTop w:val="0"/>
          <w:marBottom w:val="0"/>
          <w:divBdr>
            <w:top w:val="none" w:sz="0" w:space="0" w:color="auto"/>
            <w:left w:val="none" w:sz="0" w:space="0" w:color="auto"/>
            <w:bottom w:val="none" w:sz="0" w:space="0" w:color="auto"/>
            <w:right w:val="none" w:sz="0" w:space="0" w:color="auto"/>
          </w:divBdr>
          <w:divsChild>
            <w:div w:id="91442793">
              <w:marLeft w:val="0"/>
              <w:marRight w:val="0"/>
              <w:marTop w:val="0"/>
              <w:marBottom w:val="0"/>
              <w:divBdr>
                <w:top w:val="none" w:sz="0" w:space="0" w:color="auto"/>
                <w:left w:val="none" w:sz="0" w:space="0" w:color="auto"/>
                <w:bottom w:val="none" w:sz="0" w:space="0" w:color="auto"/>
                <w:right w:val="none" w:sz="0" w:space="0" w:color="auto"/>
              </w:divBdr>
            </w:div>
            <w:div w:id="468593375">
              <w:marLeft w:val="0"/>
              <w:marRight w:val="0"/>
              <w:marTop w:val="0"/>
              <w:marBottom w:val="0"/>
              <w:divBdr>
                <w:top w:val="none" w:sz="0" w:space="0" w:color="auto"/>
                <w:left w:val="none" w:sz="0" w:space="0" w:color="auto"/>
                <w:bottom w:val="none" w:sz="0" w:space="0" w:color="auto"/>
                <w:right w:val="none" w:sz="0" w:space="0" w:color="auto"/>
              </w:divBdr>
            </w:div>
            <w:div w:id="490103998">
              <w:marLeft w:val="0"/>
              <w:marRight w:val="0"/>
              <w:marTop w:val="0"/>
              <w:marBottom w:val="0"/>
              <w:divBdr>
                <w:top w:val="none" w:sz="0" w:space="0" w:color="auto"/>
                <w:left w:val="none" w:sz="0" w:space="0" w:color="auto"/>
                <w:bottom w:val="none" w:sz="0" w:space="0" w:color="auto"/>
                <w:right w:val="none" w:sz="0" w:space="0" w:color="auto"/>
              </w:divBdr>
            </w:div>
            <w:div w:id="509566745">
              <w:marLeft w:val="0"/>
              <w:marRight w:val="0"/>
              <w:marTop w:val="0"/>
              <w:marBottom w:val="0"/>
              <w:divBdr>
                <w:top w:val="none" w:sz="0" w:space="0" w:color="auto"/>
                <w:left w:val="none" w:sz="0" w:space="0" w:color="auto"/>
                <w:bottom w:val="none" w:sz="0" w:space="0" w:color="auto"/>
                <w:right w:val="none" w:sz="0" w:space="0" w:color="auto"/>
              </w:divBdr>
            </w:div>
            <w:div w:id="587890198">
              <w:marLeft w:val="0"/>
              <w:marRight w:val="0"/>
              <w:marTop w:val="0"/>
              <w:marBottom w:val="0"/>
              <w:divBdr>
                <w:top w:val="none" w:sz="0" w:space="0" w:color="auto"/>
                <w:left w:val="none" w:sz="0" w:space="0" w:color="auto"/>
                <w:bottom w:val="none" w:sz="0" w:space="0" w:color="auto"/>
                <w:right w:val="none" w:sz="0" w:space="0" w:color="auto"/>
              </w:divBdr>
            </w:div>
            <w:div w:id="762409759">
              <w:marLeft w:val="0"/>
              <w:marRight w:val="0"/>
              <w:marTop w:val="0"/>
              <w:marBottom w:val="0"/>
              <w:divBdr>
                <w:top w:val="none" w:sz="0" w:space="0" w:color="auto"/>
                <w:left w:val="none" w:sz="0" w:space="0" w:color="auto"/>
                <w:bottom w:val="none" w:sz="0" w:space="0" w:color="auto"/>
                <w:right w:val="none" w:sz="0" w:space="0" w:color="auto"/>
              </w:divBdr>
            </w:div>
            <w:div w:id="1038235547">
              <w:marLeft w:val="0"/>
              <w:marRight w:val="0"/>
              <w:marTop w:val="0"/>
              <w:marBottom w:val="0"/>
              <w:divBdr>
                <w:top w:val="none" w:sz="0" w:space="0" w:color="auto"/>
                <w:left w:val="none" w:sz="0" w:space="0" w:color="auto"/>
                <w:bottom w:val="none" w:sz="0" w:space="0" w:color="auto"/>
                <w:right w:val="none" w:sz="0" w:space="0" w:color="auto"/>
              </w:divBdr>
            </w:div>
            <w:div w:id="1212578688">
              <w:marLeft w:val="0"/>
              <w:marRight w:val="0"/>
              <w:marTop w:val="0"/>
              <w:marBottom w:val="0"/>
              <w:divBdr>
                <w:top w:val="none" w:sz="0" w:space="0" w:color="auto"/>
                <w:left w:val="none" w:sz="0" w:space="0" w:color="auto"/>
                <w:bottom w:val="none" w:sz="0" w:space="0" w:color="auto"/>
                <w:right w:val="none" w:sz="0" w:space="0" w:color="auto"/>
              </w:divBdr>
            </w:div>
            <w:div w:id="1220288189">
              <w:marLeft w:val="0"/>
              <w:marRight w:val="0"/>
              <w:marTop w:val="0"/>
              <w:marBottom w:val="0"/>
              <w:divBdr>
                <w:top w:val="none" w:sz="0" w:space="0" w:color="auto"/>
                <w:left w:val="none" w:sz="0" w:space="0" w:color="auto"/>
                <w:bottom w:val="none" w:sz="0" w:space="0" w:color="auto"/>
                <w:right w:val="none" w:sz="0" w:space="0" w:color="auto"/>
              </w:divBdr>
            </w:div>
            <w:div w:id="1241327395">
              <w:marLeft w:val="0"/>
              <w:marRight w:val="0"/>
              <w:marTop w:val="0"/>
              <w:marBottom w:val="0"/>
              <w:divBdr>
                <w:top w:val="none" w:sz="0" w:space="0" w:color="auto"/>
                <w:left w:val="none" w:sz="0" w:space="0" w:color="auto"/>
                <w:bottom w:val="none" w:sz="0" w:space="0" w:color="auto"/>
                <w:right w:val="none" w:sz="0" w:space="0" w:color="auto"/>
              </w:divBdr>
            </w:div>
            <w:div w:id="1336151944">
              <w:marLeft w:val="0"/>
              <w:marRight w:val="0"/>
              <w:marTop w:val="0"/>
              <w:marBottom w:val="0"/>
              <w:divBdr>
                <w:top w:val="none" w:sz="0" w:space="0" w:color="auto"/>
                <w:left w:val="none" w:sz="0" w:space="0" w:color="auto"/>
                <w:bottom w:val="none" w:sz="0" w:space="0" w:color="auto"/>
                <w:right w:val="none" w:sz="0" w:space="0" w:color="auto"/>
              </w:divBdr>
            </w:div>
            <w:div w:id="1669409051">
              <w:marLeft w:val="0"/>
              <w:marRight w:val="0"/>
              <w:marTop w:val="0"/>
              <w:marBottom w:val="0"/>
              <w:divBdr>
                <w:top w:val="none" w:sz="0" w:space="0" w:color="auto"/>
                <w:left w:val="none" w:sz="0" w:space="0" w:color="auto"/>
                <w:bottom w:val="none" w:sz="0" w:space="0" w:color="auto"/>
                <w:right w:val="none" w:sz="0" w:space="0" w:color="auto"/>
              </w:divBdr>
            </w:div>
            <w:div w:id="1881278027">
              <w:marLeft w:val="0"/>
              <w:marRight w:val="0"/>
              <w:marTop w:val="0"/>
              <w:marBottom w:val="0"/>
              <w:divBdr>
                <w:top w:val="none" w:sz="0" w:space="0" w:color="auto"/>
                <w:left w:val="none" w:sz="0" w:space="0" w:color="auto"/>
                <w:bottom w:val="none" w:sz="0" w:space="0" w:color="auto"/>
                <w:right w:val="none" w:sz="0" w:space="0" w:color="auto"/>
              </w:divBdr>
            </w:div>
            <w:div w:id="1892571506">
              <w:marLeft w:val="0"/>
              <w:marRight w:val="0"/>
              <w:marTop w:val="0"/>
              <w:marBottom w:val="0"/>
              <w:divBdr>
                <w:top w:val="none" w:sz="0" w:space="0" w:color="auto"/>
                <w:left w:val="none" w:sz="0" w:space="0" w:color="auto"/>
                <w:bottom w:val="none" w:sz="0" w:space="0" w:color="auto"/>
                <w:right w:val="none" w:sz="0" w:space="0" w:color="auto"/>
              </w:divBdr>
            </w:div>
            <w:div w:id="1985884922">
              <w:marLeft w:val="0"/>
              <w:marRight w:val="0"/>
              <w:marTop w:val="0"/>
              <w:marBottom w:val="0"/>
              <w:divBdr>
                <w:top w:val="none" w:sz="0" w:space="0" w:color="auto"/>
                <w:left w:val="none" w:sz="0" w:space="0" w:color="auto"/>
                <w:bottom w:val="none" w:sz="0" w:space="0" w:color="auto"/>
                <w:right w:val="none" w:sz="0" w:space="0" w:color="auto"/>
              </w:divBdr>
            </w:div>
            <w:div w:id="20946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64828">
      <w:bodyDiv w:val="1"/>
      <w:marLeft w:val="0"/>
      <w:marRight w:val="0"/>
      <w:marTop w:val="0"/>
      <w:marBottom w:val="0"/>
      <w:divBdr>
        <w:top w:val="none" w:sz="0" w:space="0" w:color="auto"/>
        <w:left w:val="none" w:sz="0" w:space="0" w:color="auto"/>
        <w:bottom w:val="none" w:sz="0" w:space="0" w:color="auto"/>
        <w:right w:val="none" w:sz="0" w:space="0" w:color="auto"/>
      </w:divBdr>
    </w:div>
    <w:div w:id="1915312641">
      <w:bodyDiv w:val="1"/>
      <w:marLeft w:val="0"/>
      <w:marRight w:val="0"/>
      <w:marTop w:val="0"/>
      <w:marBottom w:val="0"/>
      <w:divBdr>
        <w:top w:val="none" w:sz="0" w:space="0" w:color="auto"/>
        <w:left w:val="none" w:sz="0" w:space="0" w:color="auto"/>
        <w:bottom w:val="none" w:sz="0" w:space="0" w:color="auto"/>
        <w:right w:val="none" w:sz="0" w:space="0" w:color="auto"/>
      </w:divBdr>
    </w:div>
    <w:div w:id="1922055715">
      <w:bodyDiv w:val="1"/>
      <w:marLeft w:val="0"/>
      <w:marRight w:val="0"/>
      <w:marTop w:val="0"/>
      <w:marBottom w:val="0"/>
      <w:divBdr>
        <w:top w:val="none" w:sz="0" w:space="0" w:color="auto"/>
        <w:left w:val="none" w:sz="0" w:space="0" w:color="auto"/>
        <w:bottom w:val="none" w:sz="0" w:space="0" w:color="auto"/>
        <w:right w:val="none" w:sz="0" w:space="0" w:color="auto"/>
      </w:divBdr>
    </w:div>
    <w:div w:id="1946887264">
      <w:bodyDiv w:val="1"/>
      <w:marLeft w:val="0"/>
      <w:marRight w:val="0"/>
      <w:marTop w:val="0"/>
      <w:marBottom w:val="0"/>
      <w:divBdr>
        <w:top w:val="none" w:sz="0" w:space="0" w:color="auto"/>
        <w:left w:val="none" w:sz="0" w:space="0" w:color="auto"/>
        <w:bottom w:val="none" w:sz="0" w:space="0" w:color="auto"/>
        <w:right w:val="none" w:sz="0" w:space="0" w:color="auto"/>
      </w:divBdr>
    </w:div>
    <w:div w:id="1956673692">
      <w:bodyDiv w:val="1"/>
      <w:marLeft w:val="0"/>
      <w:marRight w:val="0"/>
      <w:marTop w:val="0"/>
      <w:marBottom w:val="0"/>
      <w:divBdr>
        <w:top w:val="none" w:sz="0" w:space="0" w:color="auto"/>
        <w:left w:val="none" w:sz="0" w:space="0" w:color="auto"/>
        <w:bottom w:val="none" w:sz="0" w:space="0" w:color="auto"/>
        <w:right w:val="none" w:sz="0" w:space="0" w:color="auto"/>
      </w:divBdr>
    </w:div>
    <w:div w:id="1965960566">
      <w:bodyDiv w:val="1"/>
      <w:marLeft w:val="0"/>
      <w:marRight w:val="0"/>
      <w:marTop w:val="0"/>
      <w:marBottom w:val="0"/>
      <w:divBdr>
        <w:top w:val="none" w:sz="0" w:space="0" w:color="auto"/>
        <w:left w:val="none" w:sz="0" w:space="0" w:color="auto"/>
        <w:bottom w:val="none" w:sz="0" w:space="0" w:color="auto"/>
        <w:right w:val="none" w:sz="0" w:space="0" w:color="auto"/>
      </w:divBdr>
    </w:div>
    <w:div w:id="1972519652">
      <w:bodyDiv w:val="1"/>
      <w:marLeft w:val="0"/>
      <w:marRight w:val="0"/>
      <w:marTop w:val="0"/>
      <w:marBottom w:val="0"/>
      <w:divBdr>
        <w:top w:val="none" w:sz="0" w:space="0" w:color="auto"/>
        <w:left w:val="none" w:sz="0" w:space="0" w:color="auto"/>
        <w:bottom w:val="none" w:sz="0" w:space="0" w:color="auto"/>
        <w:right w:val="none" w:sz="0" w:space="0" w:color="auto"/>
      </w:divBdr>
      <w:divsChild>
        <w:div w:id="1271739605">
          <w:marLeft w:val="0"/>
          <w:marRight w:val="0"/>
          <w:marTop w:val="0"/>
          <w:marBottom w:val="0"/>
          <w:divBdr>
            <w:top w:val="none" w:sz="0" w:space="0" w:color="auto"/>
            <w:left w:val="none" w:sz="0" w:space="0" w:color="auto"/>
            <w:bottom w:val="none" w:sz="0" w:space="0" w:color="auto"/>
            <w:right w:val="none" w:sz="0" w:space="0" w:color="auto"/>
          </w:divBdr>
          <w:divsChild>
            <w:div w:id="1373825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47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7871">
      <w:bodyDiv w:val="1"/>
      <w:marLeft w:val="0"/>
      <w:marRight w:val="0"/>
      <w:marTop w:val="0"/>
      <w:marBottom w:val="0"/>
      <w:divBdr>
        <w:top w:val="none" w:sz="0" w:space="0" w:color="auto"/>
        <w:left w:val="none" w:sz="0" w:space="0" w:color="auto"/>
        <w:bottom w:val="none" w:sz="0" w:space="0" w:color="auto"/>
        <w:right w:val="none" w:sz="0" w:space="0" w:color="auto"/>
      </w:divBdr>
    </w:div>
    <w:div w:id="1986004353">
      <w:bodyDiv w:val="1"/>
      <w:marLeft w:val="0"/>
      <w:marRight w:val="0"/>
      <w:marTop w:val="0"/>
      <w:marBottom w:val="0"/>
      <w:divBdr>
        <w:top w:val="none" w:sz="0" w:space="0" w:color="auto"/>
        <w:left w:val="none" w:sz="0" w:space="0" w:color="auto"/>
        <w:bottom w:val="none" w:sz="0" w:space="0" w:color="auto"/>
        <w:right w:val="none" w:sz="0" w:space="0" w:color="auto"/>
      </w:divBdr>
    </w:div>
    <w:div w:id="2014674805">
      <w:bodyDiv w:val="1"/>
      <w:marLeft w:val="0"/>
      <w:marRight w:val="0"/>
      <w:marTop w:val="0"/>
      <w:marBottom w:val="0"/>
      <w:divBdr>
        <w:top w:val="none" w:sz="0" w:space="0" w:color="auto"/>
        <w:left w:val="none" w:sz="0" w:space="0" w:color="auto"/>
        <w:bottom w:val="none" w:sz="0" w:space="0" w:color="auto"/>
        <w:right w:val="none" w:sz="0" w:space="0" w:color="auto"/>
      </w:divBdr>
    </w:div>
    <w:div w:id="2020766384">
      <w:bodyDiv w:val="1"/>
      <w:marLeft w:val="0"/>
      <w:marRight w:val="0"/>
      <w:marTop w:val="0"/>
      <w:marBottom w:val="0"/>
      <w:divBdr>
        <w:top w:val="none" w:sz="0" w:space="0" w:color="auto"/>
        <w:left w:val="none" w:sz="0" w:space="0" w:color="auto"/>
        <w:bottom w:val="none" w:sz="0" w:space="0" w:color="auto"/>
        <w:right w:val="none" w:sz="0" w:space="0" w:color="auto"/>
      </w:divBdr>
    </w:div>
    <w:div w:id="2033332903">
      <w:bodyDiv w:val="1"/>
      <w:marLeft w:val="0"/>
      <w:marRight w:val="0"/>
      <w:marTop w:val="0"/>
      <w:marBottom w:val="0"/>
      <w:divBdr>
        <w:top w:val="none" w:sz="0" w:space="0" w:color="auto"/>
        <w:left w:val="none" w:sz="0" w:space="0" w:color="auto"/>
        <w:bottom w:val="none" w:sz="0" w:space="0" w:color="auto"/>
        <w:right w:val="none" w:sz="0" w:space="0" w:color="auto"/>
      </w:divBdr>
    </w:div>
    <w:div w:id="2044666433">
      <w:bodyDiv w:val="1"/>
      <w:marLeft w:val="0"/>
      <w:marRight w:val="0"/>
      <w:marTop w:val="0"/>
      <w:marBottom w:val="0"/>
      <w:divBdr>
        <w:top w:val="none" w:sz="0" w:space="0" w:color="auto"/>
        <w:left w:val="none" w:sz="0" w:space="0" w:color="auto"/>
        <w:bottom w:val="none" w:sz="0" w:space="0" w:color="auto"/>
        <w:right w:val="none" w:sz="0" w:space="0" w:color="auto"/>
      </w:divBdr>
    </w:div>
    <w:div w:id="2053843251">
      <w:bodyDiv w:val="1"/>
      <w:marLeft w:val="0"/>
      <w:marRight w:val="0"/>
      <w:marTop w:val="0"/>
      <w:marBottom w:val="0"/>
      <w:divBdr>
        <w:top w:val="none" w:sz="0" w:space="0" w:color="auto"/>
        <w:left w:val="none" w:sz="0" w:space="0" w:color="auto"/>
        <w:bottom w:val="none" w:sz="0" w:space="0" w:color="auto"/>
        <w:right w:val="none" w:sz="0" w:space="0" w:color="auto"/>
      </w:divBdr>
      <w:divsChild>
        <w:div w:id="290139032">
          <w:marLeft w:val="547"/>
          <w:marRight w:val="0"/>
          <w:marTop w:val="0"/>
          <w:marBottom w:val="0"/>
          <w:divBdr>
            <w:top w:val="none" w:sz="0" w:space="0" w:color="auto"/>
            <w:left w:val="none" w:sz="0" w:space="0" w:color="auto"/>
            <w:bottom w:val="none" w:sz="0" w:space="0" w:color="auto"/>
            <w:right w:val="none" w:sz="0" w:space="0" w:color="auto"/>
          </w:divBdr>
        </w:div>
        <w:div w:id="1970893361">
          <w:marLeft w:val="1166"/>
          <w:marRight w:val="0"/>
          <w:marTop w:val="0"/>
          <w:marBottom w:val="0"/>
          <w:divBdr>
            <w:top w:val="none" w:sz="0" w:space="0" w:color="auto"/>
            <w:left w:val="none" w:sz="0" w:space="0" w:color="auto"/>
            <w:bottom w:val="none" w:sz="0" w:space="0" w:color="auto"/>
            <w:right w:val="none" w:sz="0" w:space="0" w:color="auto"/>
          </w:divBdr>
        </w:div>
      </w:divsChild>
    </w:div>
    <w:div w:id="2053917681">
      <w:bodyDiv w:val="1"/>
      <w:marLeft w:val="0"/>
      <w:marRight w:val="0"/>
      <w:marTop w:val="0"/>
      <w:marBottom w:val="0"/>
      <w:divBdr>
        <w:top w:val="none" w:sz="0" w:space="0" w:color="auto"/>
        <w:left w:val="none" w:sz="0" w:space="0" w:color="auto"/>
        <w:bottom w:val="none" w:sz="0" w:space="0" w:color="auto"/>
        <w:right w:val="none" w:sz="0" w:space="0" w:color="auto"/>
      </w:divBdr>
      <w:divsChild>
        <w:div w:id="782848693">
          <w:marLeft w:val="0"/>
          <w:marRight w:val="0"/>
          <w:marTop w:val="0"/>
          <w:marBottom w:val="0"/>
          <w:divBdr>
            <w:top w:val="none" w:sz="0" w:space="0" w:color="auto"/>
            <w:left w:val="none" w:sz="0" w:space="0" w:color="auto"/>
            <w:bottom w:val="none" w:sz="0" w:space="0" w:color="auto"/>
            <w:right w:val="none" w:sz="0" w:space="0" w:color="auto"/>
          </w:divBdr>
          <w:divsChild>
            <w:div w:id="1641712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407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0452">
      <w:bodyDiv w:val="1"/>
      <w:marLeft w:val="0"/>
      <w:marRight w:val="0"/>
      <w:marTop w:val="0"/>
      <w:marBottom w:val="0"/>
      <w:divBdr>
        <w:top w:val="none" w:sz="0" w:space="0" w:color="auto"/>
        <w:left w:val="none" w:sz="0" w:space="0" w:color="auto"/>
        <w:bottom w:val="none" w:sz="0" w:space="0" w:color="auto"/>
        <w:right w:val="none" w:sz="0" w:space="0" w:color="auto"/>
      </w:divBdr>
    </w:div>
    <w:div w:id="2058624693">
      <w:bodyDiv w:val="1"/>
      <w:marLeft w:val="0"/>
      <w:marRight w:val="0"/>
      <w:marTop w:val="0"/>
      <w:marBottom w:val="0"/>
      <w:divBdr>
        <w:top w:val="none" w:sz="0" w:space="0" w:color="auto"/>
        <w:left w:val="none" w:sz="0" w:space="0" w:color="auto"/>
        <w:bottom w:val="none" w:sz="0" w:space="0" w:color="auto"/>
        <w:right w:val="none" w:sz="0" w:space="0" w:color="auto"/>
      </w:divBdr>
    </w:div>
    <w:div w:id="2065328818">
      <w:bodyDiv w:val="1"/>
      <w:marLeft w:val="0"/>
      <w:marRight w:val="0"/>
      <w:marTop w:val="0"/>
      <w:marBottom w:val="0"/>
      <w:divBdr>
        <w:top w:val="none" w:sz="0" w:space="0" w:color="auto"/>
        <w:left w:val="none" w:sz="0" w:space="0" w:color="auto"/>
        <w:bottom w:val="none" w:sz="0" w:space="0" w:color="auto"/>
        <w:right w:val="none" w:sz="0" w:space="0" w:color="auto"/>
      </w:divBdr>
    </w:div>
    <w:div w:id="2076387821">
      <w:bodyDiv w:val="1"/>
      <w:marLeft w:val="0"/>
      <w:marRight w:val="0"/>
      <w:marTop w:val="0"/>
      <w:marBottom w:val="0"/>
      <w:divBdr>
        <w:top w:val="none" w:sz="0" w:space="0" w:color="auto"/>
        <w:left w:val="none" w:sz="0" w:space="0" w:color="auto"/>
        <w:bottom w:val="none" w:sz="0" w:space="0" w:color="auto"/>
        <w:right w:val="none" w:sz="0" w:space="0" w:color="auto"/>
      </w:divBdr>
    </w:div>
    <w:div w:id="2086023139">
      <w:bodyDiv w:val="1"/>
      <w:marLeft w:val="0"/>
      <w:marRight w:val="0"/>
      <w:marTop w:val="0"/>
      <w:marBottom w:val="0"/>
      <w:divBdr>
        <w:top w:val="none" w:sz="0" w:space="0" w:color="auto"/>
        <w:left w:val="none" w:sz="0" w:space="0" w:color="auto"/>
        <w:bottom w:val="none" w:sz="0" w:space="0" w:color="auto"/>
        <w:right w:val="none" w:sz="0" w:space="0" w:color="auto"/>
      </w:divBdr>
    </w:div>
    <w:div w:id="2099399715">
      <w:bodyDiv w:val="1"/>
      <w:marLeft w:val="0"/>
      <w:marRight w:val="0"/>
      <w:marTop w:val="0"/>
      <w:marBottom w:val="0"/>
      <w:divBdr>
        <w:top w:val="none" w:sz="0" w:space="0" w:color="auto"/>
        <w:left w:val="none" w:sz="0" w:space="0" w:color="auto"/>
        <w:bottom w:val="none" w:sz="0" w:space="0" w:color="auto"/>
        <w:right w:val="none" w:sz="0" w:space="0" w:color="auto"/>
      </w:divBdr>
    </w:div>
    <w:div w:id="2118939659">
      <w:bodyDiv w:val="1"/>
      <w:marLeft w:val="0"/>
      <w:marRight w:val="0"/>
      <w:marTop w:val="0"/>
      <w:marBottom w:val="0"/>
      <w:divBdr>
        <w:top w:val="none" w:sz="0" w:space="0" w:color="auto"/>
        <w:left w:val="none" w:sz="0" w:space="0" w:color="auto"/>
        <w:bottom w:val="none" w:sz="0" w:space="0" w:color="auto"/>
        <w:right w:val="none" w:sz="0" w:space="0" w:color="auto"/>
      </w:divBdr>
    </w:div>
    <w:div w:id="2122064838">
      <w:bodyDiv w:val="1"/>
      <w:marLeft w:val="0"/>
      <w:marRight w:val="0"/>
      <w:marTop w:val="0"/>
      <w:marBottom w:val="0"/>
      <w:divBdr>
        <w:top w:val="none" w:sz="0" w:space="0" w:color="auto"/>
        <w:left w:val="none" w:sz="0" w:space="0" w:color="auto"/>
        <w:bottom w:val="none" w:sz="0" w:space="0" w:color="auto"/>
        <w:right w:val="none" w:sz="0" w:space="0" w:color="auto"/>
      </w:divBdr>
    </w:div>
    <w:div w:id="2128038137">
      <w:bodyDiv w:val="1"/>
      <w:marLeft w:val="0"/>
      <w:marRight w:val="0"/>
      <w:marTop w:val="0"/>
      <w:marBottom w:val="0"/>
      <w:divBdr>
        <w:top w:val="none" w:sz="0" w:space="0" w:color="auto"/>
        <w:left w:val="none" w:sz="0" w:space="0" w:color="auto"/>
        <w:bottom w:val="none" w:sz="0" w:space="0" w:color="auto"/>
        <w:right w:val="none" w:sz="0" w:space="0" w:color="auto"/>
      </w:divBdr>
    </w:div>
    <w:div w:id="2147309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jpeg"/><Relationship Id="rId107" Type="http://schemas.openxmlformats.org/officeDocument/2006/relationships/image" Target="media/image95.png"/><Relationship Id="rId11" Type="http://schemas.openxmlformats.org/officeDocument/2006/relationships/endnotes" Target="endnotes.xm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jpeg"/><Relationship Id="rId149" Type="http://schemas.openxmlformats.org/officeDocument/2006/relationships/header" Target="header1.xml"/><Relationship Id="rId5" Type="http://schemas.openxmlformats.org/officeDocument/2006/relationships/customXml" Target="../customXml/item4.xml"/><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jpeg"/><Relationship Id="rId139" Type="http://schemas.openxmlformats.org/officeDocument/2006/relationships/image" Target="media/image127.jpe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header" Target="header2.xml"/><Relationship Id="rId12" Type="http://schemas.openxmlformats.org/officeDocument/2006/relationships/image" Target="media/image1.jpeg"/><Relationship Id="rId17" Type="http://schemas.openxmlformats.org/officeDocument/2006/relationships/image" Target="media/image5.jpe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jpeg"/><Relationship Id="rId129" Type="http://schemas.openxmlformats.org/officeDocument/2006/relationships/image" Target="media/image117.jpe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jpeg"/><Relationship Id="rId145" Type="http://schemas.openxmlformats.org/officeDocument/2006/relationships/hyperlink" Target="https://collectd.org/wiki/index.php/Naming_schema" TargetMode="External"/><Relationship Id="rId1" Type="http://schemas.microsoft.com/office/2006/relationships/keyMapCustomizations" Target="customizations.xml"/><Relationship Id="rId6" Type="http://schemas.openxmlformats.org/officeDocument/2006/relationships/numbering" Target="numbering.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jpeg"/><Relationship Id="rId135" Type="http://schemas.openxmlformats.org/officeDocument/2006/relationships/image" Target="media/image123.jpeg"/><Relationship Id="rId151"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jpeg"/><Relationship Id="rId141" Type="http://schemas.openxmlformats.org/officeDocument/2006/relationships/image" Target="media/image129.jpeg"/><Relationship Id="rId146" Type="http://schemas.openxmlformats.org/officeDocument/2006/relationships/hyperlink" Target="https://collectd.org/wiki/index.php/Derive" TargetMode="External"/><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1.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jpeg"/><Relationship Id="rId136" Type="http://schemas.openxmlformats.org/officeDocument/2006/relationships/image" Target="media/image124.jpe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www.ddn.com/support/policies/"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jpeg"/><Relationship Id="rId147" Type="http://schemas.openxmlformats.org/officeDocument/2006/relationships/chart" Target="charts/chart1.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jpeg"/><Relationship Id="rId142" Type="http://schemas.openxmlformats.org/officeDocument/2006/relationships/image" Target="media/image130.jpeg"/><Relationship Id="rId3" Type="http://schemas.openxmlformats.org/officeDocument/2006/relationships/customXml" Target="../customXml/item2.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jpe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jpeg"/><Relationship Id="rId153" Type="http://schemas.openxmlformats.org/officeDocument/2006/relationships/theme" Target="theme/theme1.xml"/><Relationship Id="rId15" Type="http://schemas.openxmlformats.org/officeDocument/2006/relationships/image" Target="media/image3.jpe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jpeg"/><Relationship Id="rId10" Type="http://schemas.openxmlformats.org/officeDocument/2006/relationships/footnotes" Target="foot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jpeg"/><Relationship Id="rId143" Type="http://schemas.openxmlformats.org/officeDocument/2006/relationships/image" Target="media/image131.jpeg"/><Relationship Id="rId148" Type="http://schemas.openxmlformats.org/officeDocument/2006/relationships/image" Target="media/image133.png"/><Relationship Id="rId4" Type="http://schemas.openxmlformats.org/officeDocument/2006/relationships/customXml" Target="../customXml/item3.xml"/><Relationship Id="rId9" Type="http://schemas.openxmlformats.org/officeDocument/2006/relationships/webSettings" Target="webSettings.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jpeg"/><Relationship Id="rId16" Type="http://schemas.openxmlformats.org/officeDocument/2006/relationships/image" Target="media/image4.jpe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jpeg"/><Relationship Id="rId144" Type="http://schemas.openxmlformats.org/officeDocument/2006/relationships/image" Target="media/image132.jpeg"/><Relationship Id="rId90" Type="http://schemas.openxmlformats.org/officeDocument/2006/relationships/image" Target="media/image78.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___.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r">
              <a:defRPr/>
            </a:pPr>
            <a:r>
              <a:rPr lang="en-US" sz="1400" b="0"/>
              <a:t>Influxdb Query time</a:t>
            </a:r>
          </a:p>
        </c:rich>
      </c:tx>
      <c:layout>
        <c:manualLayout>
          <c:xMode val="edge"/>
          <c:yMode val="edge"/>
          <c:x val="0.35973085991369702"/>
          <c:y val="6.0219701558284197E-2"/>
        </c:manualLayout>
      </c:layout>
      <c:overlay val="0"/>
    </c:title>
    <c:autoTitleDeleted val="0"/>
    <c:plotArea>
      <c:layout>
        <c:manualLayout>
          <c:layoutTarget val="inner"/>
          <c:xMode val="edge"/>
          <c:yMode val="edge"/>
          <c:x val="6.3739105208360097E-2"/>
          <c:y val="0.174772864930345"/>
          <c:w val="0.91136550554131601"/>
          <c:h val="0.75402099687617796"/>
        </c:manualLayout>
      </c:layout>
      <c:scatterChart>
        <c:scatterStyle val="smoothMarker"/>
        <c:varyColors val="0"/>
        <c:ser>
          <c:idx val="0"/>
          <c:order val="0"/>
          <c:tx>
            <c:strRef>
              <c:f>Sheet1!$B$1</c:f>
              <c:strCache>
                <c:ptCount val="1"/>
                <c:pt idx="0">
                  <c:v>Influxdb Query time</c:v>
                </c:pt>
              </c:strCache>
            </c:strRef>
          </c:tx>
          <c:marker>
            <c:symbol val="none"/>
          </c:marker>
          <c:xVal>
            <c:numRef>
              <c:f>Sheet1!$A$2:$A$72</c:f>
              <c:numCache>
                <c:formatCode>General</c:formatCode>
                <c:ptCount val="7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numCache>
            </c:numRef>
          </c:xVal>
          <c:yVal>
            <c:numRef>
              <c:f>Sheet1!$B$2:$B$72</c:f>
              <c:numCache>
                <c:formatCode>General</c:formatCode>
                <c:ptCount val="71"/>
                <c:pt idx="0">
                  <c:v>1.149999999999999</c:v>
                </c:pt>
                <c:pt idx="1">
                  <c:v>2.383</c:v>
                </c:pt>
                <c:pt idx="2">
                  <c:v>2.5329999999999981</c:v>
                </c:pt>
                <c:pt idx="3">
                  <c:v>2.5409999999999999</c:v>
                </c:pt>
                <c:pt idx="4">
                  <c:v>3.3949999999999991</c:v>
                </c:pt>
                <c:pt idx="5">
                  <c:v>3.9559999999999982</c:v>
                </c:pt>
                <c:pt idx="6">
                  <c:v>3.9660000000000002</c:v>
                </c:pt>
                <c:pt idx="7">
                  <c:v>4.3969999999999976</c:v>
                </c:pt>
                <c:pt idx="8">
                  <c:v>4.633</c:v>
                </c:pt>
                <c:pt idx="9">
                  <c:v>5.3519999999999976</c:v>
                </c:pt>
                <c:pt idx="10">
                  <c:v>5.5609999999999946</c:v>
                </c:pt>
                <c:pt idx="11">
                  <c:v>5.6649999999999743</c:v>
                </c:pt>
                <c:pt idx="12">
                  <c:v>6.3869999999999996</c:v>
                </c:pt>
                <c:pt idx="13">
                  <c:v>6.2990000000000004</c:v>
                </c:pt>
                <c:pt idx="14">
                  <c:v>6.6549999999999763</c:v>
                </c:pt>
                <c:pt idx="15">
                  <c:v>7.6749999999999856</c:v>
                </c:pt>
                <c:pt idx="16">
                  <c:v>8.157</c:v>
                </c:pt>
                <c:pt idx="17">
                  <c:v>8.4830000000000005</c:v>
                </c:pt>
                <c:pt idx="18">
                  <c:v>9.3280000000000012</c:v>
                </c:pt>
                <c:pt idx="19">
                  <c:v>9.277000000000001</c:v>
                </c:pt>
                <c:pt idx="20">
                  <c:v>9.5460000000000012</c:v>
                </c:pt>
                <c:pt idx="21">
                  <c:v>9.9060000000000006</c:v>
                </c:pt>
                <c:pt idx="22">
                  <c:v>10.220000000000001</c:v>
                </c:pt>
                <c:pt idx="23">
                  <c:v>10.927</c:v>
                </c:pt>
                <c:pt idx="24">
                  <c:v>11.061999999999999</c:v>
                </c:pt>
                <c:pt idx="25">
                  <c:v>11.186</c:v>
                </c:pt>
                <c:pt idx="26">
                  <c:v>11.771000000000001</c:v>
                </c:pt>
                <c:pt idx="27">
                  <c:v>12.471</c:v>
                </c:pt>
                <c:pt idx="28">
                  <c:v>13.039</c:v>
                </c:pt>
                <c:pt idx="29">
                  <c:v>12.862000000000011</c:v>
                </c:pt>
                <c:pt idx="30">
                  <c:v>13.750999999999999</c:v>
                </c:pt>
                <c:pt idx="31">
                  <c:v>13.923</c:v>
                </c:pt>
                <c:pt idx="32">
                  <c:v>14.38</c:v>
                </c:pt>
                <c:pt idx="33">
                  <c:v>14.484999999999999</c:v>
                </c:pt>
                <c:pt idx="34">
                  <c:v>15.019</c:v>
                </c:pt>
                <c:pt idx="35">
                  <c:v>15.329000000000001</c:v>
                </c:pt>
                <c:pt idx="36">
                  <c:v>16.321999999999999</c:v>
                </c:pt>
                <c:pt idx="37">
                  <c:v>16.79</c:v>
                </c:pt>
                <c:pt idx="38">
                  <c:v>16.812999999999999</c:v>
                </c:pt>
                <c:pt idx="39">
                  <c:v>16.99799999999999</c:v>
                </c:pt>
                <c:pt idx="40">
                  <c:v>17.498999999999981</c:v>
                </c:pt>
                <c:pt idx="41">
                  <c:v>18.565999999999981</c:v>
                </c:pt>
                <c:pt idx="42">
                  <c:v>18.87</c:v>
                </c:pt>
                <c:pt idx="43">
                  <c:v>19.146999999999991</c:v>
                </c:pt>
                <c:pt idx="44">
                  <c:v>19.545000000000002</c:v>
                </c:pt>
                <c:pt idx="45">
                  <c:v>20.172000000000001</c:v>
                </c:pt>
                <c:pt idx="46">
                  <c:v>20.367999999999999</c:v>
                </c:pt>
                <c:pt idx="47">
                  <c:v>21.446999999999981</c:v>
                </c:pt>
                <c:pt idx="48">
                  <c:v>21.173999999999999</c:v>
                </c:pt>
                <c:pt idx="49">
                  <c:v>22.001999999999999</c:v>
                </c:pt>
                <c:pt idx="50">
                  <c:v>21.99</c:v>
                </c:pt>
                <c:pt idx="51">
                  <c:v>22.161000000000001</c:v>
                </c:pt>
                <c:pt idx="52">
                  <c:v>22.111999999999998</c:v>
                </c:pt>
                <c:pt idx="53">
                  <c:v>23.332999999999991</c:v>
                </c:pt>
                <c:pt idx="54">
                  <c:v>22.251000000000001</c:v>
                </c:pt>
                <c:pt idx="55">
                  <c:v>22.931999999999999</c:v>
                </c:pt>
                <c:pt idx="56">
                  <c:v>22.670999999999999</c:v>
                </c:pt>
                <c:pt idx="57">
                  <c:v>22.349</c:v>
                </c:pt>
                <c:pt idx="58">
                  <c:v>22.039000000000001</c:v>
                </c:pt>
                <c:pt idx="59">
                  <c:v>22.547000000000001</c:v>
                </c:pt>
                <c:pt idx="60">
                  <c:v>22.58</c:v>
                </c:pt>
                <c:pt idx="61">
                  <c:v>22.343</c:v>
                </c:pt>
                <c:pt idx="62">
                  <c:v>22.105</c:v>
                </c:pt>
                <c:pt idx="63">
                  <c:v>22.474</c:v>
                </c:pt>
                <c:pt idx="64">
                  <c:v>22.263000000000002</c:v>
                </c:pt>
                <c:pt idx="65">
                  <c:v>22.617000000000019</c:v>
                </c:pt>
                <c:pt idx="66">
                  <c:v>22.49</c:v>
                </c:pt>
                <c:pt idx="67">
                  <c:v>22.056999999999999</c:v>
                </c:pt>
                <c:pt idx="68">
                  <c:v>22.196999999999999</c:v>
                </c:pt>
                <c:pt idx="69">
                  <c:v>22.241</c:v>
                </c:pt>
                <c:pt idx="70">
                  <c:v>22.632999999999999</c:v>
                </c:pt>
              </c:numCache>
            </c:numRef>
          </c:yVal>
          <c:smooth val="1"/>
          <c:extLst>
            <c:ext xmlns:c16="http://schemas.microsoft.com/office/drawing/2014/chart" uri="{C3380CC4-5D6E-409C-BE32-E72D297353CC}">
              <c16:uniqueId val="{00000000-EDB8-4BD4-8BF1-62FBB43F3840}"/>
            </c:ext>
          </c:extLst>
        </c:ser>
        <c:dLbls>
          <c:showLegendKey val="0"/>
          <c:showVal val="0"/>
          <c:showCatName val="0"/>
          <c:showSerName val="0"/>
          <c:showPercent val="0"/>
          <c:showBubbleSize val="0"/>
        </c:dLbls>
        <c:axId val="271924608"/>
        <c:axId val="277603456"/>
      </c:scatterChart>
      <c:valAx>
        <c:axId val="271924608"/>
        <c:scaling>
          <c:orientation val="minMax"/>
        </c:scaling>
        <c:delete val="0"/>
        <c:axPos val="b"/>
        <c:numFmt formatCode="General" sourceLinked="1"/>
        <c:majorTickMark val="out"/>
        <c:minorTickMark val="none"/>
        <c:tickLblPos val="nextTo"/>
        <c:crossAx val="277603456"/>
        <c:crosses val="autoZero"/>
        <c:crossBetween val="midCat"/>
      </c:valAx>
      <c:valAx>
        <c:axId val="277603456"/>
        <c:scaling>
          <c:orientation val="minMax"/>
        </c:scaling>
        <c:delete val="0"/>
        <c:axPos val="l"/>
        <c:numFmt formatCode="General" sourceLinked="1"/>
        <c:majorTickMark val="out"/>
        <c:minorTickMark val="none"/>
        <c:tickLblPos val="nextTo"/>
        <c:crossAx val="271924608"/>
        <c:crosses val="autoZero"/>
        <c:crossBetween val="midCat"/>
      </c:valAx>
      <c:spPr>
        <a:noFill/>
        <a:ln w="25400">
          <a:noFill/>
        </a:ln>
      </c:spPr>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0.66238</cdr:x>
      <cdr:y>0.83573</cdr:y>
    </cdr:from>
    <cdr:to>
      <cdr:x>0.97765</cdr:x>
      <cdr:y>0.90716</cdr:y>
    </cdr:to>
    <cdr:sp macro="" textlink="">
      <cdr:nvSpPr>
        <cdr:cNvPr id="2" name="文本框 1"/>
        <cdr:cNvSpPr txBox="1"/>
      </cdr:nvSpPr>
      <cdr:spPr>
        <a:xfrm xmlns:a="http://schemas.openxmlformats.org/drawingml/2006/main">
          <a:off x="2760055" y="3035539"/>
          <a:ext cx="1313685" cy="25944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800"/>
            <a:t>监控运行时间</a:t>
          </a:r>
          <a:r>
            <a:rPr lang="zh-CN" altLang="en-US" sz="800" baseline="0"/>
            <a:t>   单位分钟</a:t>
          </a:r>
          <a:endParaRPr lang="zh-CN" altLang="en-US" sz="800"/>
        </a:p>
      </cdr:txBody>
    </cdr:sp>
  </cdr:relSizeAnchor>
  <cdr:relSizeAnchor xmlns:cdr="http://schemas.openxmlformats.org/drawingml/2006/chartDrawing">
    <cdr:from>
      <cdr:x>0.0481</cdr:x>
      <cdr:y>0.08414</cdr:y>
    </cdr:from>
    <cdr:to>
      <cdr:x>0.29832</cdr:x>
      <cdr:y>0.15557</cdr:y>
    </cdr:to>
    <cdr:sp macro="" textlink="">
      <cdr:nvSpPr>
        <cdr:cNvPr id="5" name="文本框 4"/>
        <cdr:cNvSpPr txBox="1"/>
      </cdr:nvSpPr>
      <cdr:spPr>
        <a:xfrm xmlns:a="http://schemas.openxmlformats.org/drawingml/2006/main">
          <a:off x="200426" y="305613"/>
          <a:ext cx="1042652" cy="25944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800"/>
            <a:t>执行时间 单位秒</a:t>
          </a:r>
        </a:p>
      </cdr:txBody>
    </cdr:sp>
  </cdr:relSizeAnchor>
</c:userShapes>
</file>

<file path=word/theme/theme1.xml><?xml version="1.0" encoding="utf-8"?>
<a:theme xmlns:a="http://schemas.openxmlformats.org/drawingml/2006/main" name="Office Theme">
  <a:themeElements>
    <a:clrScheme name="奥斯汀">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5A675E9C888804BA594899C8317FFA2" ma:contentTypeVersion="0" ma:contentTypeDescription="Create a new document." ma:contentTypeScope="" ma:versionID="f4c6d6b2d14f1b01938fbd3adb0d752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F0AADCF-B198-4BE6-A2C5-378C12E740E5}">
  <ds:schemaRefs>
    <ds:schemaRef ds:uri="http://schemas.microsoft.com/sharepoint/v3/contenttype/forms"/>
  </ds:schemaRefs>
</ds:datastoreItem>
</file>

<file path=customXml/itemProps2.xml><?xml version="1.0" encoding="utf-8"?>
<ds:datastoreItem xmlns:ds="http://schemas.openxmlformats.org/officeDocument/2006/customXml" ds:itemID="{5745473D-4B5A-41B5-A5F4-41E93491CA7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3ED95B-15DA-4147-BC9A-0507BE5CA9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FEA5043-7581-F04D-BC3E-D69EAD04A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85</Pages>
  <Words>8388</Words>
  <Characters>47815</Characters>
  <Application>Microsoft Office Word</Application>
  <DocSecurity>0</DocSecurity>
  <Lines>398</Lines>
  <Paragraphs>112</Paragraphs>
  <ScaleCrop>false</ScaleCrop>
  <Company>DataDirect Networks, Inc.</Company>
  <LinksUpToDate>false</LinksUpToDate>
  <CharactersWithSpaces>56091</CharactersWithSpaces>
  <SharedDoc>false</SharedDoc>
  <HLinks>
    <vt:vector size="30" baseType="variant">
      <vt:variant>
        <vt:i4>1769555</vt:i4>
      </vt:variant>
      <vt:variant>
        <vt:i4>546</vt:i4>
      </vt:variant>
      <vt:variant>
        <vt:i4>0</vt:i4>
      </vt:variant>
      <vt:variant>
        <vt:i4>5</vt:i4>
      </vt:variant>
      <vt:variant>
        <vt:lpwstr>http://www.snia.org/education/dictionary</vt:lpwstr>
      </vt:variant>
      <vt:variant>
        <vt:lpwstr/>
      </vt:variant>
      <vt:variant>
        <vt:i4>5242936</vt:i4>
      </vt:variant>
      <vt:variant>
        <vt:i4>531</vt:i4>
      </vt:variant>
      <vt:variant>
        <vt:i4>0</vt:i4>
      </vt:variant>
      <vt:variant>
        <vt:i4>5</vt:i4>
      </vt:variant>
      <vt:variant>
        <vt:lpwstr>http://www.ddn.com/_x000b_support/product-downloads-and-documentation</vt:lpwstr>
      </vt:variant>
      <vt:variant>
        <vt:lpwstr/>
      </vt:variant>
      <vt:variant>
        <vt:i4>3080309</vt:i4>
      </vt:variant>
      <vt:variant>
        <vt:i4>528</vt:i4>
      </vt:variant>
      <vt:variant>
        <vt:i4>0</vt:i4>
      </vt:variant>
      <vt:variant>
        <vt:i4>5</vt:i4>
      </vt:variant>
      <vt:variant>
        <vt:lpwstr>http://www.ddn.com/</vt:lpwstr>
      </vt:variant>
      <vt:variant>
        <vt:lpwstr/>
      </vt:variant>
      <vt:variant>
        <vt:i4>52</vt:i4>
      </vt:variant>
      <vt:variant>
        <vt:i4>342</vt:i4>
      </vt:variant>
      <vt:variant>
        <vt:i4>0</vt:i4>
      </vt:variant>
      <vt:variant>
        <vt:i4>5</vt:i4>
      </vt:variant>
      <vt:variant>
        <vt:lpwstr>mailto:greid@ddn.com</vt:lpwstr>
      </vt:variant>
      <vt:variant>
        <vt:lpwstr/>
      </vt:variant>
      <vt:variant>
        <vt:i4>6160396</vt:i4>
      </vt:variant>
      <vt:variant>
        <vt:i4>-1</vt:i4>
      </vt:variant>
      <vt:variant>
        <vt:i4>1063</vt:i4>
      </vt:variant>
      <vt:variant>
        <vt:i4>1</vt:i4>
      </vt:variant>
      <vt:variant>
        <vt:lpwstr>C:\Users\greid\AppData\Local\Temp\SNAGHTML672c3521.PNG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DDN ESMON Quick Start Guide, Rev. A0</dc:title>
  <dc:subject>DDN EXAScaler Monitoring System</dc:subject>
  <dc:creator>DataDirect Networks, Inc.</dc:creator>
  <cp:keywords>0.0.9</cp:keywords>
  <cp:lastModifiedBy>李 希</cp:lastModifiedBy>
  <cp:revision>8</cp:revision>
  <cp:lastPrinted>2017-12-18T03:39:00Z</cp:lastPrinted>
  <dcterms:created xsi:type="dcterms:W3CDTF">2018-12-10T07:22:00Z</dcterms:created>
  <dcterms:modified xsi:type="dcterms:W3CDTF">2019-06-06T15:55:00Z</dcterms:modified>
  <cp:category>A0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0x010100F5A675E9C888804BA594899C8317FFA2</vt:lpwstr>
  </property>
</Properties>
</file>