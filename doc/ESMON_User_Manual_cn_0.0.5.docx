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2C1B" w:rsidRPr="00321B90" w:rsidRDefault="00EF1C83" w:rsidP="002E2C1B">
      <w:pPr>
        <w:pStyle w:val="DDNHeader"/>
        <w:jc w:val="both"/>
      </w:pPr>
      <w:r>
        <w:rPr>
          <w:noProof/>
          <w:lang w:eastAsia="zh-CN"/>
        </w:rPr>
        <mc:AlternateContent>
          <mc:Choice Requires="wpg">
            <w:drawing>
              <wp:anchor distT="0" distB="0" distL="114300" distR="114300" simplePos="0" relativeHeight="251660288" behindDoc="0" locked="0" layoutInCell="1" allowOverlap="1">
                <wp:simplePos x="0" y="0"/>
                <wp:positionH relativeFrom="page">
                  <wp:posOffset>1008380</wp:posOffset>
                </wp:positionH>
                <wp:positionV relativeFrom="page">
                  <wp:posOffset>2416175</wp:posOffset>
                </wp:positionV>
                <wp:extent cx="5716905" cy="1699260"/>
                <wp:effectExtent l="0" t="0" r="0" b="0"/>
                <wp:wrapNone/>
                <wp:docPr id="231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1699260"/>
                          <a:chOff x="0" y="0"/>
                          <a:chExt cx="57168" cy="16980"/>
                        </a:xfrm>
                      </wpg:grpSpPr>
                      <wps:wsp>
                        <wps:cNvPr id="2313" name="Text Box 2024"/>
                        <wps:cNvSpPr txBox="1">
                          <a:spLocks noChangeArrowheads="1"/>
                        </wps:cNvSpPr>
                        <wps:spPr bwMode="auto">
                          <a:xfrm>
                            <a:off x="17890" y="0"/>
                            <a:ext cx="39240" cy="11916"/>
                          </a:xfrm>
                          <a:prstGeom prst="rect">
                            <a:avLst/>
                          </a:prstGeom>
                          <a:solidFill>
                            <a:schemeClr val="bg1">
                              <a:lumMod val="8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F96BD4" w:rsidRPr="00221C1D" w:rsidRDefault="00F96BD4"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F96BD4" w:rsidRPr="00221C1D" w:rsidRDefault="00F96BD4"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wps:txbx>
                        <wps:bodyPr rot="0" vert="horz" wrap="square" lIns="91440" tIns="45720" rIns="91440" bIns="45720" anchor="ctr" anchorCtr="0" upright="1">
                          <a:noAutofit/>
                        </wps:bodyPr>
                      </wps:wsp>
                      <wps:wsp>
                        <wps:cNvPr id="2314" name="Text Box 2024"/>
                        <wps:cNvSpPr txBox="1">
                          <a:spLocks noChangeArrowheads="1"/>
                        </wps:cNvSpPr>
                        <wps:spPr bwMode="auto">
                          <a:xfrm>
                            <a:off x="0" y="12404"/>
                            <a:ext cx="57168" cy="4576"/>
                          </a:xfrm>
                          <a:prstGeom prst="rect">
                            <a:avLst/>
                          </a:prstGeom>
                          <a:solidFill>
                            <a:srgbClr val="000000"/>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F96BD4" w:rsidRPr="00221C1D" w:rsidRDefault="00F96BD4"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0.0.5</w:t>
                                  </w:r>
                                </w:sdtContent>
                              </w:sdt>
                              <w:proofErr w:type="gramStar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proofErr w:type="gramEnd"/>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wps:txbx>
                        <wps:bodyPr rot="0" vert="horz" wrap="square" lIns="91440" tIns="45720" rIns="91440" bIns="45720" anchor="ctr" anchorCtr="0" upright="1">
                          <a:noAutofit/>
                        </wps:bodyPr>
                      </wps:wsp>
                      <pic:pic xmlns:pic="http://schemas.openxmlformats.org/drawingml/2006/picture">
                        <pic:nvPicPr>
                          <pic:cNvPr id="2315" name="Picture 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4" cy="11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2" o:spid="_x0000_s1026"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&#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isccA&#10;AADdAAAADwAAAGRycy9kb3ducmV2LnhtbESPQWvCQBSE7wX/w/IKvdWNBopEV2nVQqEIaqJeH9ln&#10;Epp9G7LbmPrr3YLgcZiZb5jZoje16Kh1lWUFo2EEgji3uuJCQZZ+vk5AOI+ssbZMCv7IwWI+eJph&#10;ou2Fd9TtfSEChF2CCkrvm0RKl5dk0A1tQxy8s20N+iDbQuoWLwFuajmOojdpsOKwUGJDy5Lyn/2v&#10;UfCxtpvjLltPvo+H1Wl5PW9T3myVennu36cgPPX+Eb63v7SCcTyK4f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mIrHHAAAA3QAAAA8AAAAAAAAAAAAAAAAAmAIAAGRy&#10;cy9kb3ducmV2LnhtbFBLBQYAAAAABAAEAPUAAACMAwAAAAA=&#10;" fillcolor="#d8d8d8 [2732]" stroked="f" strokeweight="3pt">
                  <v:textbox>
                    <w:txbxContent>
                      <w:p w:rsidR="00F96BD4" w:rsidRPr="00221C1D" w:rsidRDefault="00F96BD4"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F96BD4" w:rsidRPr="00221C1D" w:rsidRDefault="00F96BD4"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28" type="#_x0000_t202" style="position:absolute;top:12404;width:57168;height:4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hJcYA&#10;AADdAAAADwAAAGRycy9kb3ducmV2LnhtbESPT2vCQBTE7wW/w/IEb3VjLCKpq6gQ9KLgn0tvj+xr&#10;NjX7NmTXJP323UKhx2FmfsOsNoOtRUetrxwrmE0TEMSF0xWXCu63/HUJwgdkjbVjUvBNHjbr0csK&#10;M+16vlB3DaWIEPYZKjAhNJmUvjBk0U9dQxy9T9daDFG2pdQt9hFua5kmyUJarDguGGxob6h4XJ9W&#10;wfmE/f7Qzb+259NHk+pdbnqXKzUZD9t3EIGG8B/+ax+1gnQ+e4P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bhJcYAAADdAAAADwAAAAAAAAAAAAAAAACYAgAAZHJz&#10;L2Rvd25yZXYueG1sUEsFBgAAAAAEAAQA9QAAAIsDAAAAAA==&#10;" fillcolor="black" stroked="f" strokeweight="3pt">
                  <v:textbox>
                    <w:txbxContent>
                      <w:p w:rsidR="00F96BD4" w:rsidRPr="00221C1D" w:rsidRDefault="00F96BD4"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0.0.5</w:t>
                            </w:r>
                          </w:sdtContent>
                        </w:sdt>
                        <w:proofErr w:type="gramStar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proofErr w:type="gramEnd"/>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tb2TFAAAA3QAAAA8AAABkcnMvZG93bnJldi54bWxEj0FrAjEUhO9C/0N4BW81q6LU1Si2ahFP&#10;Vr14e2xeN4ubl+0muuu/b4SCx2FmvmFmi9aW4ka1Lxwr6PcSEMSZ0wXnCk7Hzds7CB+QNZaOScGd&#10;PCzmL50Zpto1/E23Q8hFhLBPUYEJoUql9Jkhi77nKuLo/bjaYoiyzqWusYlwW8pBkoylxYLjgsGK&#10;Pg1ll8PVKmjM5mTG7mtCYXVf2t3H+ve8vyjVfW2XUxCB2vAM/7e3WsFg2B/B4018AnL+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bW9kxQAAAN0AAAAPAAAAAAAAAAAAAAAA&#10;AJ8CAABkcnMvZG93bnJldi54bWxQSwUGAAAAAAQABAD3AAAAkQMAAAAA&#10;">
                  <v:imagedata r:id="rId14" o:title=""/>
                  <v:path arrowok="t"/>
                </v:shape>
                <w10:wrap anchorx="page" anchory="page"/>
              </v:group>
            </w:pict>
          </mc:Fallback>
        </mc:AlternateConten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Pr="00A83CFE" w:rsidRDefault="002E2C1B" w:rsidP="002E2C1B">
      <w:pPr>
        <w:pStyle w:val="DDNDisclaimer"/>
        <w:rPr>
          <w:noProof/>
        </w:rPr>
      </w:pPr>
      <w:r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5"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bookmarkStart w:id="0" w:name="_Toc514768197" w:displacedByCustomXml="next"/>
    <w:bookmarkStart w:id="1" w:name="_Toc314517430" w:displacedByCustomXml="next"/>
    <w:bookmarkStart w:id="2" w:name="_Toc322012058" w:displacedByCustomXml="next"/>
    <w:bookmarkStart w:id="3" w:name="_Toc322012143" w:displacedByCustomXml="next"/>
    <w:bookmarkStart w:id="4" w:name="_Ref345503599" w:displacedByCustomXml="next"/>
    <w:sdt>
      <w:sdtPr>
        <w:rPr>
          <w:rFonts w:ascii="宋体" w:eastAsia="宋体" w:hAnsi="宋体" w:cs="宋体" w:hint="eastAsia"/>
          <w:b w:val="0"/>
          <w:bCs w:val="0"/>
          <w:caps/>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Cs/>
          <w:lang w:val="en-US" w:eastAsia="zh-CN"/>
        </w:rPr>
      </w:sdtEndPr>
      <w:sdtContent>
        <w:bookmarkStart w:id="5" w:name="_Toc501360348" w:displacedByCustomXml="prev"/>
        <w:p w:rsidR="007D7ECE" w:rsidRDefault="007D7ECE">
          <w:pPr>
            <w:pStyle w:val="TOC"/>
          </w:pPr>
          <w:r>
            <w:rPr>
              <w:rFonts w:ascii="宋体" w:eastAsia="宋体" w:hAnsi="宋体" w:cs="宋体" w:hint="eastAsia"/>
              <w:lang w:val="zh-CN"/>
            </w:rPr>
            <w:t>目录</w:t>
          </w:r>
          <w:bookmarkEnd w:id="0"/>
          <w:bookmarkEnd w:id="5"/>
        </w:p>
        <w:p w:rsidR="00053AC4" w:rsidRDefault="004C426C">
          <w:pPr>
            <w:pStyle w:val="10"/>
            <w:rPr>
              <w:rFonts w:asciiTheme="minorHAnsi" w:eastAsiaTheme="minorEastAsia" w:hAnsiTheme="minorHAnsi" w:cstheme="minorBidi"/>
              <w:b w:val="0"/>
              <w:caps w:val="0"/>
              <w:noProof/>
              <w:kern w:val="2"/>
              <w:sz w:val="21"/>
              <w:lang w:eastAsia="zh-CN"/>
            </w:rPr>
          </w:pPr>
          <w:r>
            <w:rPr>
              <w:lang w:eastAsia="zh-CN"/>
            </w:rPr>
            <w:fldChar w:fldCharType="begin"/>
          </w:r>
          <w:r w:rsidR="007D7ECE">
            <w:rPr>
              <w:lang w:eastAsia="zh-CN"/>
            </w:rPr>
            <w:instrText xml:space="preserve"> TOC \o "1-3" \h \z \u </w:instrText>
          </w:r>
          <w:r>
            <w:rPr>
              <w:lang w:eastAsia="zh-CN"/>
            </w:rPr>
            <w:fldChar w:fldCharType="separate"/>
          </w:r>
          <w:hyperlink w:anchor="_Toc514768197" w:history="1">
            <w:r w:rsidR="00053AC4" w:rsidRPr="00BA52E7">
              <w:rPr>
                <w:rStyle w:val="ac"/>
                <w:rFonts w:ascii="宋体" w:eastAsia="宋体" w:hAnsi="宋体" w:cs="宋体" w:hint="eastAsia"/>
                <w:noProof/>
                <w:lang w:val="zh-CN"/>
              </w:rPr>
              <w:t>目录</w:t>
            </w:r>
            <w:r w:rsidR="00053AC4">
              <w:rPr>
                <w:noProof/>
                <w:webHidden/>
              </w:rPr>
              <w:tab/>
            </w:r>
            <w:r w:rsidR="00053AC4">
              <w:rPr>
                <w:noProof/>
                <w:webHidden/>
              </w:rPr>
              <w:fldChar w:fldCharType="begin"/>
            </w:r>
            <w:r w:rsidR="00053AC4">
              <w:rPr>
                <w:noProof/>
                <w:webHidden/>
              </w:rPr>
              <w:instrText xml:space="preserve"> PAGEREF _Toc514768197 \h </w:instrText>
            </w:r>
            <w:r w:rsidR="00053AC4">
              <w:rPr>
                <w:noProof/>
                <w:webHidden/>
              </w:rPr>
            </w:r>
            <w:r w:rsidR="00053AC4">
              <w:rPr>
                <w:noProof/>
                <w:webHidden/>
              </w:rPr>
              <w:fldChar w:fldCharType="separate"/>
            </w:r>
            <w:r w:rsidR="00053AC4">
              <w:rPr>
                <w:noProof/>
                <w:webHidden/>
              </w:rPr>
              <w:t>4</w:t>
            </w:r>
            <w:r w:rsidR="00053AC4">
              <w:rPr>
                <w:noProof/>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198" w:history="1">
            <w:r w:rsidRPr="00BA52E7">
              <w:rPr>
                <w:rStyle w:val="ac"/>
                <w:rFonts w:ascii="宋体" w:eastAsia="宋体" w:hAnsi="宋体" w:cs="宋体" w:hint="eastAsia"/>
                <w:noProof/>
                <w:lang w:eastAsia="zh-CN"/>
              </w:rPr>
              <w:t>图片列表</w:t>
            </w:r>
            <w:r>
              <w:rPr>
                <w:noProof/>
                <w:webHidden/>
              </w:rPr>
              <w:tab/>
            </w:r>
            <w:r>
              <w:rPr>
                <w:noProof/>
                <w:webHidden/>
              </w:rPr>
              <w:fldChar w:fldCharType="begin"/>
            </w:r>
            <w:r>
              <w:rPr>
                <w:noProof/>
                <w:webHidden/>
              </w:rPr>
              <w:instrText xml:space="preserve"> PAGEREF _Toc514768198 \h </w:instrText>
            </w:r>
            <w:r>
              <w:rPr>
                <w:noProof/>
                <w:webHidden/>
              </w:rPr>
            </w:r>
            <w:r>
              <w:rPr>
                <w:noProof/>
                <w:webHidden/>
              </w:rPr>
              <w:fldChar w:fldCharType="separate"/>
            </w:r>
            <w:r>
              <w:rPr>
                <w:noProof/>
                <w:webHidden/>
              </w:rPr>
              <w:t>6</w:t>
            </w:r>
            <w:r>
              <w:rPr>
                <w:noProof/>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199" w:history="1">
            <w:r w:rsidRPr="00BA52E7">
              <w:rPr>
                <w:rStyle w:val="ac"/>
                <w:noProof/>
              </w:rPr>
              <w:t>1</w:t>
            </w:r>
            <w:r>
              <w:rPr>
                <w:rFonts w:asciiTheme="minorHAnsi" w:eastAsiaTheme="minorEastAsia" w:hAnsiTheme="minorHAnsi" w:cstheme="minorBidi"/>
                <w:b w:val="0"/>
                <w:caps w:val="0"/>
                <w:noProof/>
                <w:kern w:val="2"/>
                <w:sz w:val="21"/>
                <w:lang w:eastAsia="zh-CN"/>
              </w:rPr>
              <w:tab/>
            </w:r>
            <w:r w:rsidRPr="00BA52E7">
              <w:rPr>
                <w:rStyle w:val="ac"/>
                <w:noProof/>
              </w:rPr>
              <w:t>DDN EXAScaler</w:t>
            </w:r>
            <w:r w:rsidRPr="00BA52E7">
              <w:rPr>
                <w:rStyle w:val="ac"/>
                <w:noProof/>
                <w:lang w:eastAsia="zh-CN"/>
              </w:rPr>
              <w:t>x</w:t>
            </w:r>
            <w:r w:rsidRPr="00BA52E7">
              <w:rPr>
                <w:rStyle w:val="ac"/>
                <w:rFonts w:ascii="宋体" w:eastAsia="宋体" w:hAnsi="宋体" w:cs="宋体" w:hint="eastAsia"/>
                <w:noProof/>
                <w:lang w:eastAsia="zh-CN"/>
              </w:rPr>
              <w:t>性能监控系统简介</w:t>
            </w:r>
            <w:r>
              <w:rPr>
                <w:noProof/>
                <w:webHidden/>
              </w:rPr>
              <w:tab/>
            </w:r>
            <w:r>
              <w:rPr>
                <w:noProof/>
                <w:webHidden/>
              </w:rPr>
              <w:fldChar w:fldCharType="begin"/>
            </w:r>
            <w:r>
              <w:rPr>
                <w:noProof/>
                <w:webHidden/>
              </w:rPr>
              <w:instrText xml:space="preserve"> PAGEREF _Toc514768199 \h </w:instrText>
            </w:r>
            <w:r>
              <w:rPr>
                <w:noProof/>
                <w:webHidden/>
              </w:rPr>
            </w:r>
            <w:r>
              <w:rPr>
                <w:noProof/>
                <w:webHidden/>
              </w:rPr>
              <w:fldChar w:fldCharType="separate"/>
            </w:r>
            <w:r>
              <w:rPr>
                <w:noProof/>
                <w:webHidden/>
              </w:rPr>
              <w:t>11</w:t>
            </w:r>
            <w:r>
              <w:rPr>
                <w:noProof/>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0" w:history="1">
            <w:r w:rsidRPr="00BA52E7">
              <w:rPr>
                <w:rStyle w:val="ac"/>
              </w:rPr>
              <w:t>1.1</w:t>
            </w:r>
            <w:r>
              <w:rPr>
                <w:rFonts w:asciiTheme="minorHAnsi" w:eastAsiaTheme="minorEastAsia" w:hAnsiTheme="minorHAnsi" w:cstheme="minorBidi"/>
                <w:kern w:val="2"/>
                <w:sz w:val="21"/>
                <w:lang w:eastAsia="zh-CN"/>
              </w:rPr>
              <w:tab/>
            </w:r>
            <w:r w:rsidRPr="00BA52E7">
              <w:rPr>
                <w:rStyle w:val="ac"/>
                <w:rFonts w:asciiTheme="minorEastAsia" w:hAnsiTheme="minorEastAsia" w:cs="宋体" w:hint="eastAsia"/>
                <w:lang w:eastAsia="zh-CN"/>
              </w:rPr>
              <w:t>名词解释</w:t>
            </w:r>
            <w:r>
              <w:rPr>
                <w:webHidden/>
              </w:rPr>
              <w:tab/>
            </w:r>
            <w:r>
              <w:rPr>
                <w:webHidden/>
              </w:rPr>
              <w:fldChar w:fldCharType="begin"/>
            </w:r>
            <w:r>
              <w:rPr>
                <w:webHidden/>
              </w:rPr>
              <w:instrText xml:space="preserve"> PAGEREF _Toc514768200 \h </w:instrText>
            </w:r>
            <w:r>
              <w:rPr>
                <w:webHidden/>
              </w:rPr>
            </w:r>
            <w:r>
              <w:rPr>
                <w:webHidden/>
              </w:rPr>
              <w:fldChar w:fldCharType="separate"/>
            </w:r>
            <w:r>
              <w:rPr>
                <w:webHidden/>
              </w:rPr>
              <w:t>11</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1" w:history="1">
            <w:r w:rsidRPr="00BA52E7">
              <w:rPr>
                <w:rStyle w:val="ac"/>
              </w:rPr>
              <w:t>1.2</w:t>
            </w:r>
            <w:r>
              <w:rPr>
                <w:rFonts w:asciiTheme="minorHAnsi" w:eastAsiaTheme="minorEastAsia" w:hAnsiTheme="minorHAnsi" w:cstheme="minorBidi"/>
                <w:kern w:val="2"/>
                <w:sz w:val="21"/>
                <w:lang w:eastAsia="zh-CN"/>
              </w:rPr>
              <w:tab/>
            </w:r>
            <w:r w:rsidRPr="00BA52E7">
              <w:rPr>
                <w:rStyle w:val="ac"/>
                <w:w w:val="105"/>
              </w:rPr>
              <w:t>DDN</w:t>
            </w:r>
            <w:r w:rsidRPr="00BA52E7">
              <w:rPr>
                <w:rStyle w:val="ac"/>
                <w:rFonts w:asciiTheme="minorEastAsia" w:hAnsiTheme="minorEastAsia" w:hint="eastAsia"/>
                <w:w w:val="105"/>
                <w:lang w:eastAsia="zh-CN"/>
              </w:rPr>
              <w:t>的</w:t>
            </w:r>
            <w:r w:rsidRPr="00BA52E7">
              <w:rPr>
                <w:rStyle w:val="ac"/>
                <w:w w:val="105"/>
                <w:lang w:eastAsia="zh-CN"/>
              </w:rPr>
              <w:t>Collectd</w:t>
            </w:r>
            <w:r w:rsidRPr="00BA52E7">
              <w:rPr>
                <w:rStyle w:val="ac"/>
                <w:rFonts w:ascii="宋体" w:eastAsia="宋体" w:hAnsi="宋体" w:cs="宋体" w:hint="eastAsia"/>
                <w:w w:val="105"/>
                <w:lang w:eastAsia="zh-CN"/>
              </w:rPr>
              <w:t>插件</w:t>
            </w:r>
            <w:r>
              <w:rPr>
                <w:webHidden/>
              </w:rPr>
              <w:tab/>
            </w:r>
            <w:r>
              <w:rPr>
                <w:webHidden/>
              </w:rPr>
              <w:fldChar w:fldCharType="begin"/>
            </w:r>
            <w:r>
              <w:rPr>
                <w:webHidden/>
              </w:rPr>
              <w:instrText xml:space="preserve"> PAGEREF _Toc514768201 \h </w:instrText>
            </w:r>
            <w:r>
              <w:rPr>
                <w:webHidden/>
              </w:rPr>
            </w:r>
            <w:r>
              <w:rPr>
                <w:webHidden/>
              </w:rPr>
              <w:fldChar w:fldCharType="separate"/>
            </w:r>
            <w:r>
              <w:rPr>
                <w:webHidden/>
              </w:rPr>
              <w:t>12</w:t>
            </w:r>
            <w:r>
              <w:rPr>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202" w:history="1">
            <w:r w:rsidRPr="00BA52E7">
              <w:rPr>
                <w:rStyle w:val="ac"/>
                <w:noProof/>
              </w:rPr>
              <w:t>2</w:t>
            </w:r>
            <w:r>
              <w:rPr>
                <w:rFonts w:asciiTheme="minorHAnsi" w:eastAsiaTheme="minorEastAsia" w:hAnsiTheme="minorHAnsi" w:cstheme="minorBidi"/>
                <w:b w:val="0"/>
                <w:caps w:val="0"/>
                <w:noProof/>
                <w:kern w:val="2"/>
                <w:sz w:val="21"/>
                <w:lang w:eastAsia="zh-CN"/>
              </w:rPr>
              <w:tab/>
            </w:r>
            <w:r w:rsidRPr="00BA52E7">
              <w:rPr>
                <w:rStyle w:val="ac"/>
                <w:rFonts w:ascii="宋体" w:eastAsia="宋体" w:hAnsi="宋体" w:cs="宋体" w:hint="eastAsia"/>
                <w:noProof/>
                <w:lang w:eastAsia="zh-CN"/>
              </w:rPr>
              <w:t>安装要求</w:t>
            </w:r>
            <w:r>
              <w:rPr>
                <w:noProof/>
                <w:webHidden/>
              </w:rPr>
              <w:tab/>
            </w:r>
            <w:r>
              <w:rPr>
                <w:noProof/>
                <w:webHidden/>
              </w:rPr>
              <w:fldChar w:fldCharType="begin"/>
            </w:r>
            <w:r>
              <w:rPr>
                <w:noProof/>
                <w:webHidden/>
              </w:rPr>
              <w:instrText xml:space="preserve"> PAGEREF _Toc514768202 \h </w:instrText>
            </w:r>
            <w:r>
              <w:rPr>
                <w:noProof/>
                <w:webHidden/>
              </w:rPr>
            </w:r>
            <w:r>
              <w:rPr>
                <w:noProof/>
                <w:webHidden/>
              </w:rPr>
              <w:fldChar w:fldCharType="separate"/>
            </w:r>
            <w:r>
              <w:rPr>
                <w:noProof/>
                <w:webHidden/>
              </w:rPr>
              <w:t>13</w:t>
            </w:r>
            <w:r>
              <w:rPr>
                <w:noProof/>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3" w:history="1">
            <w:r w:rsidRPr="00BA52E7">
              <w:rPr>
                <w:rStyle w:val="ac"/>
              </w:rPr>
              <w:t>2.1</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部署服务器</w:t>
            </w:r>
            <w:r>
              <w:rPr>
                <w:webHidden/>
              </w:rPr>
              <w:tab/>
            </w:r>
            <w:r>
              <w:rPr>
                <w:webHidden/>
              </w:rPr>
              <w:fldChar w:fldCharType="begin"/>
            </w:r>
            <w:r>
              <w:rPr>
                <w:webHidden/>
              </w:rPr>
              <w:instrText xml:space="preserve"> PAGEREF _Toc514768203 \h </w:instrText>
            </w:r>
            <w:r>
              <w:rPr>
                <w:webHidden/>
              </w:rPr>
            </w:r>
            <w:r>
              <w:rPr>
                <w:webHidden/>
              </w:rPr>
              <w:fldChar w:fldCharType="separate"/>
            </w:r>
            <w:r>
              <w:rPr>
                <w:webHidden/>
              </w:rPr>
              <w:t>13</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4" w:history="1">
            <w:r w:rsidRPr="00BA52E7">
              <w:rPr>
                <w:rStyle w:val="ac"/>
              </w:rPr>
              <w:t>2.2</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监控服务器</w:t>
            </w:r>
            <w:r>
              <w:rPr>
                <w:webHidden/>
              </w:rPr>
              <w:tab/>
            </w:r>
            <w:r>
              <w:rPr>
                <w:webHidden/>
              </w:rPr>
              <w:fldChar w:fldCharType="begin"/>
            </w:r>
            <w:r>
              <w:rPr>
                <w:webHidden/>
              </w:rPr>
              <w:instrText xml:space="preserve"> PAGEREF _Toc514768204 \h </w:instrText>
            </w:r>
            <w:r>
              <w:rPr>
                <w:webHidden/>
              </w:rPr>
            </w:r>
            <w:r>
              <w:rPr>
                <w:webHidden/>
              </w:rPr>
              <w:fldChar w:fldCharType="separate"/>
            </w:r>
            <w:r>
              <w:rPr>
                <w:webHidden/>
              </w:rPr>
              <w:t>13</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5" w:history="1">
            <w:r w:rsidRPr="00BA52E7">
              <w:rPr>
                <w:rStyle w:val="ac"/>
              </w:rPr>
              <w:t>2.3</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监控代理节点</w:t>
            </w:r>
            <w:r>
              <w:rPr>
                <w:webHidden/>
              </w:rPr>
              <w:tab/>
            </w:r>
            <w:r>
              <w:rPr>
                <w:webHidden/>
              </w:rPr>
              <w:fldChar w:fldCharType="begin"/>
            </w:r>
            <w:r>
              <w:rPr>
                <w:webHidden/>
              </w:rPr>
              <w:instrText xml:space="preserve"> PAGEREF _Toc514768205 \h </w:instrText>
            </w:r>
            <w:r>
              <w:rPr>
                <w:webHidden/>
              </w:rPr>
            </w:r>
            <w:r>
              <w:rPr>
                <w:webHidden/>
              </w:rPr>
              <w:fldChar w:fldCharType="separate"/>
            </w:r>
            <w:r>
              <w:rPr>
                <w:webHidden/>
              </w:rPr>
              <w:t>13</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6" w:history="1">
            <w:r w:rsidRPr="00BA52E7">
              <w:rPr>
                <w:rStyle w:val="ac"/>
              </w:rPr>
              <w:t>2.4</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对</w:t>
            </w:r>
            <w:r w:rsidRPr="00BA52E7">
              <w:rPr>
                <w:rStyle w:val="ac"/>
                <w:rFonts w:asciiTheme="minorEastAsia" w:hAnsiTheme="minorEastAsia"/>
                <w:lang w:eastAsia="zh-CN"/>
              </w:rPr>
              <w:t>SFA</w:t>
            </w:r>
            <w:r w:rsidRPr="00BA52E7">
              <w:rPr>
                <w:rStyle w:val="ac"/>
                <w:rFonts w:asciiTheme="minorEastAsia" w:hAnsiTheme="minorEastAsia" w:hint="eastAsia"/>
                <w:lang w:eastAsia="zh-CN"/>
              </w:rPr>
              <w:t>的要求</w:t>
            </w:r>
            <w:r>
              <w:rPr>
                <w:webHidden/>
              </w:rPr>
              <w:tab/>
            </w:r>
            <w:r>
              <w:rPr>
                <w:webHidden/>
              </w:rPr>
              <w:fldChar w:fldCharType="begin"/>
            </w:r>
            <w:r>
              <w:rPr>
                <w:webHidden/>
              </w:rPr>
              <w:instrText xml:space="preserve"> PAGEREF _Toc514768206 \h </w:instrText>
            </w:r>
            <w:r>
              <w:rPr>
                <w:webHidden/>
              </w:rPr>
            </w:r>
            <w:r>
              <w:rPr>
                <w:webHidden/>
              </w:rPr>
              <w:fldChar w:fldCharType="separate"/>
            </w:r>
            <w:r>
              <w:rPr>
                <w:webHidden/>
              </w:rPr>
              <w:t>13</w:t>
            </w:r>
            <w:r>
              <w:rPr>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207" w:history="1">
            <w:r w:rsidRPr="00BA52E7">
              <w:rPr>
                <w:rStyle w:val="ac"/>
                <w:noProof/>
                <w:lang w:eastAsia="zh-CN"/>
              </w:rPr>
              <w:t>3</w:t>
            </w:r>
            <w:r>
              <w:rPr>
                <w:rFonts w:asciiTheme="minorHAnsi" w:eastAsiaTheme="minorEastAsia" w:hAnsiTheme="minorHAnsi" w:cstheme="minorBidi"/>
                <w:b w:val="0"/>
                <w:caps w:val="0"/>
                <w:noProof/>
                <w:kern w:val="2"/>
                <w:sz w:val="21"/>
                <w:lang w:eastAsia="zh-CN"/>
              </w:rPr>
              <w:tab/>
            </w:r>
            <w:r w:rsidRPr="00BA52E7">
              <w:rPr>
                <w:rStyle w:val="ac"/>
                <w:rFonts w:ascii="宋体" w:eastAsia="宋体" w:hAnsi="宋体" w:cs="宋体" w:hint="eastAsia"/>
                <w:noProof/>
                <w:lang w:eastAsia="zh-CN"/>
              </w:rPr>
              <w:t>安装过程</w:t>
            </w:r>
            <w:r>
              <w:rPr>
                <w:noProof/>
                <w:webHidden/>
              </w:rPr>
              <w:tab/>
            </w:r>
            <w:r>
              <w:rPr>
                <w:noProof/>
                <w:webHidden/>
              </w:rPr>
              <w:fldChar w:fldCharType="begin"/>
            </w:r>
            <w:r>
              <w:rPr>
                <w:noProof/>
                <w:webHidden/>
              </w:rPr>
              <w:instrText xml:space="preserve"> PAGEREF _Toc514768207 \h </w:instrText>
            </w:r>
            <w:r>
              <w:rPr>
                <w:noProof/>
                <w:webHidden/>
              </w:rPr>
            </w:r>
            <w:r>
              <w:rPr>
                <w:noProof/>
                <w:webHidden/>
              </w:rPr>
              <w:fldChar w:fldCharType="separate"/>
            </w:r>
            <w:r>
              <w:rPr>
                <w:noProof/>
                <w:webHidden/>
              </w:rPr>
              <w:t>14</w:t>
            </w:r>
            <w:r>
              <w:rPr>
                <w:noProof/>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8" w:history="1">
            <w:r w:rsidRPr="00BA52E7">
              <w:rPr>
                <w:rStyle w:val="ac"/>
                <w:lang w:eastAsia="zh-CN"/>
              </w:rPr>
              <w:t>3.1</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准备部署服务器</w:t>
            </w:r>
            <w:r>
              <w:rPr>
                <w:webHidden/>
              </w:rPr>
              <w:tab/>
            </w:r>
            <w:r>
              <w:rPr>
                <w:webHidden/>
              </w:rPr>
              <w:fldChar w:fldCharType="begin"/>
            </w:r>
            <w:r>
              <w:rPr>
                <w:webHidden/>
              </w:rPr>
              <w:instrText xml:space="preserve"> PAGEREF _Toc514768208 \h </w:instrText>
            </w:r>
            <w:r>
              <w:rPr>
                <w:webHidden/>
              </w:rPr>
            </w:r>
            <w:r>
              <w:rPr>
                <w:webHidden/>
              </w:rPr>
              <w:fldChar w:fldCharType="separate"/>
            </w:r>
            <w:r>
              <w:rPr>
                <w:webHidden/>
              </w:rPr>
              <w:t>14</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09" w:history="1">
            <w:r w:rsidRPr="00BA52E7">
              <w:rPr>
                <w:rStyle w:val="ac"/>
                <w:lang w:eastAsia="zh-CN"/>
              </w:rPr>
              <w:t>3.2</w:t>
            </w:r>
            <w:r>
              <w:rPr>
                <w:rFonts w:asciiTheme="minorHAnsi" w:eastAsiaTheme="minorEastAsia" w:hAnsiTheme="minorHAnsi" w:cstheme="minorBidi"/>
                <w:kern w:val="2"/>
                <w:sz w:val="21"/>
                <w:lang w:eastAsia="zh-CN"/>
              </w:rPr>
              <w:tab/>
            </w:r>
            <w:r w:rsidRPr="00BA52E7">
              <w:rPr>
                <w:rStyle w:val="ac"/>
                <w:rFonts w:ascii="宋体" w:eastAsia="宋体" w:hAnsi="宋体" w:cs="宋体" w:hint="eastAsia"/>
                <w:lang w:eastAsia="zh-CN"/>
              </w:rPr>
              <w:t>更新配置文件</w:t>
            </w:r>
            <w:r>
              <w:rPr>
                <w:webHidden/>
              </w:rPr>
              <w:tab/>
            </w:r>
            <w:r>
              <w:rPr>
                <w:webHidden/>
              </w:rPr>
              <w:fldChar w:fldCharType="begin"/>
            </w:r>
            <w:r>
              <w:rPr>
                <w:webHidden/>
              </w:rPr>
              <w:instrText xml:space="preserve"> PAGEREF _Toc514768209 \h </w:instrText>
            </w:r>
            <w:r>
              <w:rPr>
                <w:webHidden/>
              </w:rPr>
            </w:r>
            <w:r>
              <w:rPr>
                <w:webHidden/>
              </w:rPr>
              <w:fldChar w:fldCharType="separate"/>
            </w:r>
            <w:r>
              <w:rPr>
                <w:webHidden/>
              </w:rPr>
              <w:t>14</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0" w:history="1">
            <w:r w:rsidRPr="00BA52E7">
              <w:rPr>
                <w:rStyle w:val="ac"/>
                <w:lang w:val="zh-TW" w:eastAsia="zh-TW"/>
              </w:rPr>
              <w:t>3.3</w:t>
            </w:r>
            <w:r>
              <w:rPr>
                <w:rFonts w:asciiTheme="minorHAnsi" w:eastAsiaTheme="minorEastAsia" w:hAnsiTheme="minorHAnsi" w:cstheme="minorBidi"/>
                <w:kern w:val="2"/>
                <w:sz w:val="21"/>
                <w:lang w:eastAsia="zh-CN"/>
              </w:rPr>
              <w:tab/>
            </w:r>
            <w:r w:rsidRPr="00BA52E7">
              <w:rPr>
                <w:rStyle w:val="ac"/>
                <w:rFonts w:ascii="宋体" w:eastAsia="宋体" w:hAnsi="宋体" w:cs="宋体" w:hint="eastAsia"/>
                <w:lang w:val="zh-TW" w:eastAsia="zh-TW"/>
              </w:rPr>
              <w:t>在集群上运行安装程序</w:t>
            </w:r>
            <w:r>
              <w:rPr>
                <w:webHidden/>
              </w:rPr>
              <w:tab/>
            </w:r>
            <w:r>
              <w:rPr>
                <w:webHidden/>
              </w:rPr>
              <w:fldChar w:fldCharType="begin"/>
            </w:r>
            <w:r>
              <w:rPr>
                <w:webHidden/>
              </w:rPr>
              <w:instrText xml:space="preserve"> PAGEREF _Toc514768210 \h </w:instrText>
            </w:r>
            <w:r>
              <w:rPr>
                <w:webHidden/>
              </w:rPr>
            </w:r>
            <w:r>
              <w:rPr>
                <w:webHidden/>
              </w:rPr>
              <w:fldChar w:fldCharType="separate"/>
            </w:r>
            <w:r>
              <w:rPr>
                <w:webHidden/>
              </w:rPr>
              <w:t>16</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1" w:history="1">
            <w:r w:rsidRPr="00BA52E7">
              <w:rPr>
                <w:rStyle w:val="ac"/>
              </w:rPr>
              <w:t>3.4</w:t>
            </w:r>
            <w:r>
              <w:rPr>
                <w:rFonts w:asciiTheme="minorHAnsi" w:eastAsiaTheme="minorEastAsia" w:hAnsiTheme="minorHAnsi" w:cstheme="minorBidi"/>
                <w:kern w:val="2"/>
                <w:sz w:val="21"/>
                <w:lang w:eastAsia="zh-CN"/>
              </w:rPr>
              <w:tab/>
            </w:r>
            <w:r w:rsidRPr="00BA52E7">
              <w:rPr>
                <w:rStyle w:val="ac"/>
                <w:rFonts w:ascii="宋体" w:eastAsia="宋体" w:hAnsi="宋体" w:cs="宋体" w:hint="eastAsia"/>
                <w:lang w:val="zh-TW" w:eastAsia="zh-TW"/>
              </w:rPr>
              <w:t>访问监控网络页面</w:t>
            </w:r>
            <w:r>
              <w:rPr>
                <w:webHidden/>
              </w:rPr>
              <w:tab/>
            </w:r>
            <w:r>
              <w:rPr>
                <w:webHidden/>
              </w:rPr>
              <w:fldChar w:fldCharType="begin"/>
            </w:r>
            <w:r>
              <w:rPr>
                <w:webHidden/>
              </w:rPr>
              <w:instrText xml:space="preserve"> PAGEREF _Toc514768211 \h </w:instrText>
            </w:r>
            <w:r>
              <w:rPr>
                <w:webHidden/>
              </w:rPr>
            </w:r>
            <w:r>
              <w:rPr>
                <w:webHidden/>
              </w:rPr>
              <w:fldChar w:fldCharType="separate"/>
            </w:r>
            <w:r>
              <w:rPr>
                <w:webHidden/>
              </w:rPr>
              <w:t>17</w:t>
            </w:r>
            <w:r>
              <w:rPr>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212" w:history="1">
            <w:r w:rsidRPr="00BA52E7">
              <w:rPr>
                <w:rStyle w:val="ac"/>
                <w:noProof/>
              </w:rPr>
              <w:t>4</w:t>
            </w:r>
            <w:r>
              <w:rPr>
                <w:rFonts w:asciiTheme="minorHAnsi" w:eastAsiaTheme="minorEastAsia" w:hAnsiTheme="minorHAnsi" w:cstheme="minorBidi"/>
                <w:b w:val="0"/>
                <w:caps w:val="0"/>
                <w:noProof/>
                <w:kern w:val="2"/>
                <w:sz w:val="21"/>
                <w:lang w:eastAsia="zh-CN"/>
              </w:rPr>
              <w:tab/>
            </w:r>
            <w:r w:rsidRPr="00BA52E7">
              <w:rPr>
                <w:rStyle w:val="ac"/>
                <w:rFonts w:ascii="宋体" w:eastAsia="宋体" w:hAnsi="宋体" w:cs="宋体" w:hint="eastAsia"/>
                <w:noProof/>
                <w:lang w:eastAsia="zh-CN"/>
              </w:rPr>
              <w:t>仪表盘</w:t>
            </w:r>
            <w:r>
              <w:rPr>
                <w:noProof/>
                <w:webHidden/>
              </w:rPr>
              <w:tab/>
            </w:r>
            <w:r>
              <w:rPr>
                <w:noProof/>
                <w:webHidden/>
              </w:rPr>
              <w:fldChar w:fldCharType="begin"/>
            </w:r>
            <w:r>
              <w:rPr>
                <w:noProof/>
                <w:webHidden/>
              </w:rPr>
              <w:instrText xml:space="preserve"> PAGEREF _Toc514768212 \h </w:instrText>
            </w:r>
            <w:r>
              <w:rPr>
                <w:noProof/>
                <w:webHidden/>
              </w:rPr>
            </w:r>
            <w:r>
              <w:rPr>
                <w:noProof/>
                <w:webHidden/>
              </w:rPr>
              <w:fldChar w:fldCharType="separate"/>
            </w:r>
            <w:r>
              <w:rPr>
                <w:noProof/>
                <w:webHidden/>
              </w:rPr>
              <w:t>18</w:t>
            </w:r>
            <w:r>
              <w:rPr>
                <w:noProof/>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3" w:history="1">
            <w:r w:rsidRPr="00BA52E7">
              <w:rPr>
                <w:rStyle w:val="ac"/>
              </w:rPr>
              <w:t>4.1</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集群状态仪表盘</w:t>
            </w:r>
            <w:r>
              <w:rPr>
                <w:webHidden/>
              </w:rPr>
              <w:tab/>
            </w:r>
            <w:r>
              <w:rPr>
                <w:webHidden/>
              </w:rPr>
              <w:fldChar w:fldCharType="begin"/>
            </w:r>
            <w:r>
              <w:rPr>
                <w:webHidden/>
              </w:rPr>
              <w:instrText xml:space="preserve"> PAGEREF _Toc514768213 \h </w:instrText>
            </w:r>
            <w:r>
              <w:rPr>
                <w:webHidden/>
              </w:rPr>
            </w:r>
            <w:r>
              <w:rPr>
                <w:webHidden/>
              </w:rPr>
              <w:fldChar w:fldCharType="separate"/>
            </w:r>
            <w:r>
              <w:rPr>
                <w:webHidden/>
              </w:rPr>
              <w:t>18</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4" w:history="1">
            <w:r w:rsidRPr="00BA52E7">
              <w:rPr>
                <w:rStyle w:val="ac"/>
              </w:rPr>
              <w:t>4.2</w:t>
            </w:r>
            <w:r>
              <w:rPr>
                <w:rFonts w:asciiTheme="minorHAnsi" w:eastAsiaTheme="minorEastAsia" w:hAnsiTheme="minorHAnsi" w:cstheme="minorBidi"/>
                <w:kern w:val="2"/>
                <w:sz w:val="21"/>
                <w:lang w:eastAsia="zh-CN"/>
              </w:rPr>
              <w:tab/>
            </w:r>
            <w:r w:rsidRPr="00BA52E7">
              <w:rPr>
                <w:rStyle w:val="ac"/>
              </w:rPr>
              <w:t>Lustre</w:t>
            </w:r>
            <w:r w:rsidRPr="00BA52E7">
              <w:rPr>
                <w:rStyle w:val="ac"/>
                <w:rFonts w:asciiTheme="minorEastAsia" w:hAnsiTheme="minorEastAsia" w:hint="eastAsia"/>
                <w:lang w:eastAsia="zh-CN"/>
              </w:rPr>
              <w:t>仪表盘</w:t>
            </w:r>
            <w:r>
              <w:rPr>
                <w:webHidden/>
              </w:rPr>
              <w:tab/>
            </w:r>
            <w:r>
              <w:rPr>
                <w:webHidden/>
              </w:rPr>
              <w:fldChar w:fldCharType="begin"/>
            </w:r>
            <w:r>
              <w:rPr>
                <w:webHidden/>
              </w:rPr>
              <w:instrText xml:space="preserve"> PAGEREF _Toc514768214 \h </w:instrText>
            </w:r>
            <w:r>
              <w:rPr>
                <w:webHidden/>
              </w:rPr>
            </w:r>
            <w:r>
              <w:rPr>
                <w:webHidden/>
              </w:rPr>
              <w:fldChar w:fldCharType="separate"/>
            </w:r>
            <w:r>
              <w:rPr>
                <w:webHidden/>
              </w:rPr>
              <w:t>19</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5" w:history="1">
            <w:r w:rsidRPr="00BA52E7">
              <w:rPr>
                <w:rStyle w:val="ac"/>
              </w:rPr>
              <w:t>4.3</w:t>
            </w:r>
            <w:r>
              <w:rPr>
                <w:rFonts w:asciiTheme="minorHAnsi" w:eastAsiaTheme="minorEastAsia" w:hAnsiTheme="minorHAnsi" w:cstheme="minorBidi"/>
                <w:kern w:val="2"/>
                <w:sz w:val="21"/>
                <w:lang w:eastAsia="zh-CN"/>
              </w:rPr>
              <w:tab/>
            </w:r>
            <w:r w:rsidRPr="00BA52E7">
              <w:rPr>
                <w:rStyle w:val="ac"/>
              </w:rPr>
              <w:t>Lustre</w:t>
            </w:r>
            <w:r w:rsidRPr="00BA52E7">
              <w:rPr>
                <w:rStyle w:val="ac"/>
                <w:lang w:eastAsia="zh-CN"/>
              </w:rPr>
              <w:t xml:space="preserve"> MDS</w:t>
            </w:r>
            <w:r w:rsidRPr="00BA52E7">
              <w:rPr>
                <w:rStyle w:val="ac"/>
                <w:rFonts w:asciiTheme="minorEastAsia" w:hAnsiTheme="minorEastAsia" w:hint="eastAsia"/>
                <w:lang w:eastAsia="zh-CN"/>
              </w:rPr>
              <w:t>仪表盘</w:t>
            </w:r>
            <w:r>
              <w:rPr>
                <w:webHidden/>
              </w:rPr>
              <w:tab/>
            </w:r>
            <w:r>
              <w:rPr>
                <w:webHidden/>
              </w:rPr>
              <w:fldChar w:fldCharType="begin"/>
            </w:r>
            <w:r>
              <w:rPr>
                <w:webHidden/>
              </w:rPr>
              <w:instrText xml:space="preserve"> PAGEREF _Toc514768215 \h </w:instrText>
            </w:r>
            <w:r>
              <w:rPr>
                <w:webHidden/>
              </w:rPr>
            </w:r>
            <w:r>
              <w:rPr>
                <w:webHidden/>
              </w:rPr>
              <w:fldChar w:fldCharType="separate"/>
            </w:r>
            <w:r>
              <w:rPr>
                <w:webHidden/>
              </w:rPr>
              <w:t>41</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6" w:history="1">
            <w:r w:rsidRPr="00BA52E7">
              <w:rPr>
                <w:rStyle w:val="ac"/>
              </w:rPr>
              <w:t>4.4</w:t>
            </w:r>
            <w:r>
              <w:rPr>
                <w:rFonts w:asciiTheme="minorHAnsi" w:eastAsiaTheme="minorEastAsia" w:hAnsiTheme="minorHAnsi" w:cstheme="minorBidi"/>
                <w:kern w:val="2"/>
                <w:sz w:val="21"/>
                <w:lang w:eastAsia="zh-CN"/>
              </w:rPr>
              <w:tab/>
            </w:r>
            <w:r w:rsidRPr="00BA52E7">
              <w:rPr>
                <w:rStyle w:val="ac"/>
              </w:rPr>
              <w:t>Lustre</w:t>
            </w:r>
            <w:r w:rsidRPr="00BA52E7">
              <w:rPr>
                <w:rStyle w:val="ac"/>
                <w:lang w:eastAsia="zh-CN"/>
              </w:rPr>
              <w:t xml:space="preserve"> OSS</w:t>
            </w:r>
            <w:r w:rsidRPr="00BA52E7">
              <w:rPr>
                <w:rStyle w:val="ac"/>
                <w:rFonts w:asciiTheme="minorEastAsia" w:hAnsiTheme="minorEastAsia" w:hint="eastAsia"/>
                <w:lang w:eastAsia="zh-CN"/>
              </w:rPr>
              <w:t>仪表盘</w:t>
            </w:r>
            <w:r>
              <w:rPr>
                <w:webHidden/>
              </w:rPr>
              <w:tab/>
            </w:r>
            <w:r>
              <w:rPr>
                <w:webHidden/>
              </w:rPr>
              <w:fldChar w:fldCharType="begin"/>
            </w:r>
            <w:r>
              <w:rPr>
                <w:webHidden/>
              </w:rPr>
              <w:instrText xml:space="preserve"> PAGEREF _Toc514768216 \h </w:instrText>
            </w:r>
            <w:r>
              <w:rPr>
                <w:webHidden/>
              </w:rPr>
            </w:r>
            <w:r>
              <w:rPr>
                <w:webHidden/>
              </w:rPr>
              <w:fldChar w:fldCharType="separate"/>
            </w:r>
            <w:r>
              <w:rPr>
                <w:webHidden/>
              </w:rPr>
              <w:t>56</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7" w:history="1">
            <w:r w:rsidRPr="00BA52E7">
              <w:rPr>
                <w:rStyle w:val="ac"/>
              </w:rPr>
              <w:t>4.5</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服</w:t>
            </w:r>
            <w:r w:rsidRPr="00BA52E7">
              <w:rPr>
                <w:rStyle w:val="ac"/>
                <w:rFonts w:asciiTheme="minorEastAsia" w:hAnsiTheme="minorEastAsia" w:hint="eastAsia"/>
                <w:lang w:eastAsia="zh-CN"/>
              </w:rPr>
              <w:t>务器仪表盘</w:t>
            </w:r>
            <w:r>
              <w:rPr>
                <w:webHidden/>
              </w:rPr>
              <w:tab/>
            </w:r>
            <w:r>
              <w:rPr>
                <w:webHidden/>
              </w:rPr>
              <w:fldChar w:fldCharType="begin"/>
            </w:r>
            <w:r>
              <w:rPr>
                <w:webHidden/>
              </w:rPr>
              <w:instrText xml:space="preserve"> PAGEREF _Toc514768217 \h </w:instrText>
            </w:r>
            <w:r>
              <w:rPr>
                <w:webHidden/>
              </w:rPr>
            </w:r>
            <w:r>
              <w:rPr>
                <w:webHidden/>
              </w:rPr>
              <w:fldChar w:fldCharType="separate"/>
            </w:r>
            <w:r>
              <w:rPr>
                <w:webHidden/>
              </w:rPr>
              <w:t>69</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8" w:history="1">
            <w:r w:rsidRPr="00BA52E7">
              <w:rPr>
                <w:rStyle w:val="ac"/>
              </w:rPr>
              <w:t>4.6</w:t>
            </w:r>
            <w:r>
              <w:rPr>
                <w:rFonts w:asciiTheme="minorHAnsi" w:eastAsiaTheme="minorEastAsia" w:hAnsiTheme="minorHAnsi" w:cstheme="minorBidi"/>
                <w:kern w:val="2"/>
                <w:sz w:val="21"/>
                <w:lang w:eastAsia="zh-CN"/>
              </w:rPr>
              <w:tab/>
            </w:r>
            <w:r w:rsidRPr="00BA52E7">
              <w:rPr>
                <w:rStyle w:val="ac"/>
              </w:rPr>
              <w:t xml:space="preserve">SFA </w:t>
            </w:r>
            <w:r w:rsidRPr="00BA52E7">
              <w:rPr>
                <w:rStyle w:val="ac"/>
                <w:rFonts w:asciiTheme="minorEastAsia" w:hAnsiTheme="minorEastAsia" w:hint="eastAsia"/>
                <w:lang w:eastAsia="zh-CN"/>
              </w:rPr>
              <w:t>物理磁盘仪表盘</w:t>
            </w:r>
            <w:r>
              <w:rPr>
                <w:webHidden/>
              </w:rPr>
              <w:tab/>
            </w:r>
            <w:r>
              <w:rPr>
                <w:webHidden/>
              </w:rPr>
              <w:fldChar w:fldCharType="begin"/>
            </w:r>
            <w:r>
              <w:rPr>
                <w:webHidden/>
              </w:rPr>
              <w:instrText xml:space="preserve"> PAGEREF _Toc514768218 \h </w:instrText>
            </w:r>
            <w:r>
              <w:rPr>
                <w:webHidden/>
              </w:rPr>
            </w:r>
            <w:r>
              <w:rPr>
                <w:webHidden/>
              </w:rPr>
              <w:fldChar w:fldCharType="separate"/>
            </w:r>
            <w:r>
              <w:rPr>
                <w:webHidden/>
              </w:rPr>
              <w:t>74</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19" w:history="1">
            <w:r w:rsidRPr="00BA52E7">
              <w:rPr>
                <w:rStyle w:val="ac"/>
              </w:rPr>
              <w:t>4.7</w:t>
            </w:r>
            <w:r>
              <w:rPr>
                <w:rFonts w:asciiTheme="minorHAnsi" w:eastAsiaTheme="minorEastAsia" w:hAnsiTheme="minorHAnsi" w:cstheme="minorBidi"/>
                <w:kern w:val="2"/>
                <w:sz w:val="21"/>
                <w:lang w:eastAsia="zh-CN"/>
              </w:rPr>
              <w:tab/>
            </w:r>
            <w:r w:rsidRPr="00BA52E7">
              <w:rPr>
                <w:rStyle w:val="ac"/>
              </w:rPr>
              <w:t>SFA</w:t>
            </w:r>
            <w:r w:rsidRPr="00BA52E7">
              <w:rPr>
                <w:rStyle w:val="ac"/>
                <w:rFonts w:asciiTheme="minorEastAsia" w:hAnsiTheme="minorEastAsia" w:hint="eastAsia"/>
                <w:lang w:eastAsia="zh-CN"/>
              </w:rPr>
              <w:t>虚拟磁盘表盘</w:t>
            </w:r>
            <w:r>
              <w:rPr>
                <w:webHidden/>
              </w:rPr>
              <w:tab/>
            </w:r>
            <w:r>
              <w:rPr>
                <w:webHidden/>
              </w:rPr>
              <w:fldChar w:fldCharType="begin"/>
            </w:r>
            <w:r>
              <w:rPr>
                <w:webHidden/>
              </w:rPr>
              <w:instrText xml:space="preserve"> PAGEREF _Toc514768219 \h </w:instrText>
            </w:r>
            <w:r>
              <w:rPr>
                <w:webHidden/>
              </w:rPr>
            </w:r>
            <w:r>
              <w:rPr>
                <w:webHidden/>
              </w:rPr>
              <w:fldChar w:fldCharType="separate"/>
            </w:r>
            <w:r>
              <w:rPr>
                <w:webHidden/>
              </w:rPr>
              <w:t>77</w:t>
            </w:r>
            <w:r>
              <w:rPr>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220" w:history="1">
            <w:r w:rsidRPr="00BA52E7">
              <w:rPr>
                <w:rStyle w:val="ac"/>
                <w:noProof/>
              </w:rPr>
              <w:t>5</w:t>
            </w:r>
            <w:r>
              <w:rPr>
                <w:rFonts w:asciiTheme="minorHAnsi" w:eastAsiaTheme="minorEastAsia" w:hAnsiTheme="minorHAnsi" w:cstheme="minorBidi"/>
                <w:b w:val="0"/>
                <w:caps w:val="0"/>
                <w:noProof/>
                <w:kern w:val="2"/>
                <w:sz w:val="21"/>
                <w:lang w:eastAsia="zh-CN"/>
              </w:rPr>
              <w:tab/>
            </w:r>
            <w:r w:rsidRPr="00BA52E7">
              <w:rPr>
                <w:rStyle w:val="ac"/>
                <w:rFonts w:ascii="宋体" w:eastAsia="宋体" w:hAnsi="宋体" w:cs="宋体" w:hint="eastAsia"/>
                <w:noProof/>
                <w:lang w:eastAsia="zh-CN"/>
              </w:rPr>
              <w:t>压力测试</w:t>
            </w:r>
            <w:r>
              <w:rPr>
                <w:noProof/>
                <w:webHidden/>
              </w:rPr>
              <w:tab/>
            </w:r>
            <w:r>
              <w:rPr>
                <w:noProof/>
                <w:webHidden/>
              </w:rPr>
              <w:fldChar w:fldCharType="begin"/>
            </w:r>
            <w:r>
              <w:rPr>
                <w:noProof/>
                <w:webHidden/>
              </w:rPr>
              <w:instrText xml:space="preserve"> PAGEREF _Toc514768220 \h </w:instrText>
            </w:r>
            <w:r>
              <w:rPr>
                <w:noProof/>
                <w:webHidden/>
              </w:rPr>
            </w:r>
            <w:r>
              <w:rPr>
                <w:noProof/>
                <w:webHidden/>
              </w:rPr>
              <w:fldChar w:fldCharType="separate"/>
            </w:r>
            <w:r>
              <w:rPr>
                <w:noProof/>
                <w:webHidden/>
              </w:rPr>
              <w:t>80</w:t>
            </w:r>
            <w:r>
              <w:rPr>
                <w:noProof/>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21" w:history="1">
            <w:r w:rsidRPr="00BA52E7">
              <w:rPr>
                <w:rStyle w:val="ac"/>
                <w:lang w:eastAsia="zh-CN"/>
              </w:rPr>
              <w:t>5.1</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在代理节点安装插件</w:t>
            </w:r>
            <w:r>
              <w:rPr>
                <w:webHidden/>
              </w:rPr>
              <w:tab/>
            </w:r>
            <w:r>
              <w:rPr>
                <w:webHidden/>
              </w:rPr>
              <w:fldChar w:fldCharType="begin"/>
            </w:r>
            <w:r>
              <w:rPr>
                <w:webHidden/>
              </w:rPr>
              <w:instrText xml:space="preserve"> PAGEREF _Toc514768221 \h </w:instrText>
            </w:r>
            <w:r>
              <w:rPr>
                <w:webHidden/>
              </w:rPr>
            </w:r>
            <w:r>
              <w:rPr>
                <w:webHidden/>
              </w:rPr>
              <w:fldChar w:fldCharType="separate"/>
            </w:r>
            <w:r>
              <w:rPr>
                <w:webHidden/>
              </w:rPr>
              <w:t>80</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22" w:history="1">
            <w:r w:rsidRPr="00BA52E7">
              <w:rPr>
                <w:rStyle w:val="ac"/>
                <w:lang w:eastAsia="zh-CN"/>
              </w:rPr>
              <w:t>5.2</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在代理节点更新配置文件</w:t>
            </w:r>
            <w:r>
              <w:rPr>
                <w:webHidden/>
              </w:rPr>
              <w:tab/>
            </w:r>
            <w:r>
              <w:rPr>
                <w:webHidden/>
              </w:rPr>
              <w:fldChar w:fldCharType="begin"/>
            </w:r>
            <w:r>
              <w:rPr>
                <w:webHidden/>
              </w:rPr>
              <w:instrText xml:space="preserve"> PAGEREF _Toc514768222 \h </w:instrText>
            </w:r>
            <w:r>
              <w:rPr>
                <w:webHidden/>
              </w:rPr>
            </w:r>
            <w:r>
              <w:rPr>
                <w:webHidden/>
              </w:rPr>
              <w:fldChar w:fldCharType="separate"/>
            </w:r>
            <w:r>
              <w:rPr>
                <w:webHidden/>
              </w:rPr>
              <w:t>80</w:t>
            </w:r>
            <w:r>
              <w:rPr>
                <w:webHidden/>
              </w:rPr>
              <w:fldChar w:fldCharType="end"/>
            </w:r>
          </w:hyperlink>
        </w:p>
        <w:p w:rsidR="00053AC4" w:rsidRDefault="00053AC4">
          <w:pPr>
            <w:pStyle w:val="23"/>
            <w:rPr>
              <w:rFonts w:asciiTheme="minorHAnsi" w:eastAsiaTheme="minorEastAsia" w:hAnsiTheme="minorHAnsi" w:cstheme="minorBidi"/>
              <w:kern w:val="2"/>
              <w:sz w:val="21"/>
              <w:lang w:eastAsia="zh-CN"/>
            </w:rPr>
          </w:pPr>
          <w:hyperlink w:anchor="_Toc514768223" w:history="1">
            <w:r w:rsidRPr="00BA52E7">
              <w:rPr>
                <w:rStyle w:val="ac"/>
                <w:lang w:eastAsia="zh-CN"/>
              </w:rPr>
              <w:t>5.3</w:t>
            </w:r>
            <w:r>
              <w:rPr>
                <w:rFonts w:asciiTheme="minorHAnsi" w:eastAsiaTheme="minorEastAsia" w:hAnsiTheme="minorHAnsi" w:cstheme="minorBidi"/>
                <w:kern w:val="2"/>
                <w:sz w:val="21"/>
                <w:lang w:eastAsia="zh-CN"/>
              </w:rPr>
              <w:tab/>
            </w:r>
            <w:r w:rsidRPr="00BA52E7">
              <w:rPr>
                <w:rStyle w:val="ac"/>
                <w:rFonts w:asciiTheme="minorEastAsia" w:hAnsiTheme="minorEastAsia" w:hint="eastAsia"/>
                <w:lang w:eastAsia="zh-CN"/>
              </w:rPr>
              <w:t>进行压力测试</w:t>
            </w:r>
            <w:r>
              <w:rPr>
                <w:webHidden/>
              </w:rPr>
              <w:tab/>
            </w:r>
            <w:r>
              <w:rPr>
                <w:webHidden/>
              </w:rPr>
              <w:fldChar w:fldCharType="begin"/>
            </w:r>
            <w:r>
              <w:rPr>
                <w:webHidden/>
              </w:rPr>
              <w:instrText xml:space="preserve"> PAGEREF _Toc514768223 \h </w:instrText>
            </w:r>
            <w:r>
              <w:rPr>
                <w:webHidden/>
              </w:rPr>
            </w:r>
            <w:r>
              <w:rPr>
                <w:webHidden/>
              </w:rPr>
              <w:fldChar w:fldCharType="separate"/>
            </w:r>
            <w:r>
              <w:rPr>
                <w:webHidden/>
              </w:rPr>
              <w:t>81</w:t>
            </w:r>
            <w:r>
              <w:rPr>
                <w:webHidden/>
              </w:rPr>
              <w:fldChar w:fldCharType="end"/>
            </w:r>
          </w:hyperlink>
        </w:p>
        <w:p w:rsidR="00053AC4" w:rsidRDefault="00053AC4">
          <w:pPr>
            <w:pStyle w:val="10"/>
            <w:rPr>
              <w:rFonts w:asciiTheme="minorHAnsi" w:eastAsiaTheme="minorEastAsia" w:hAnsiTheme="minorHAnsi" w:cstheme="minorBidi"/>
              <w:b w:val="0"/>
              <w:caps w:val="0"/>
              <w:noProof/>
              <w:kern w:val="2"/>
              <w:sz w:val="21"/>
              <w:lang w:eastAsia="zh-CN"/>
            </w:rPr>
          </w:pPr>
          <w:hyperlink w:anchor="_Toc514768224" w:history="1">
            <w:r w:rsidRPr="00BA52E7">
              <w:rPr>
                <w:rStyle w:val="ac"/>
                <w:noProof/>
              </w:rPr>
              <w:t>6</w:t>
            </w:r>
            <w:r>
              <w:rPr>
                <w:rFonts w:asciiTheme="minorHAnsi" w:eastAsiaTheme="minorEastAsia" w:hAnsiTheme="minorHAnsi" w:cstheme="minorBidi"/>
                <w:b w:val="0"/>
                <w:caps w:val="0"/>
                <w:noProof/>
                <w:kern w:val="2"/>
                <w:sz w:val="21"/>
                <w:lang w:eastAsia="zh-CN"/>
              </w:rPr>
              <w:tab/>
            </w:r>
            <w:r w:rsidRPr="00BA52E7">
              <w:rPr>
                <w:rStyle w:val="ac"/>
                <w:rFonts w:ascii="宋体" w:eastAsia="宋体" w:hAnsi="宋体" w:cs="宋体" w:hint="eastAsia"/>
                <w:noProof/>
                <w:lang w:eastAsia="zh-CN"/>
              </w:rPr>
              <w:t>故障排查</w:t>
            </w:r>
            <w:r>
              <w:rPr>
                <w:noProof/>
                <w:webHidden/>
              </w:rPr>
              <w:tab/>
            </w:r>
            <w:r>
              <w:rPr>
                <w:noProof/>
                <w:webHidden/>
              </w:rPr>
              <w:fldChar w:fldCharType="begin"/>
            </w:r>
            <w:r>
              <w:rPr>
                <w:noProof/>
                <w:webHidden/>
              </w:rPr>
              <w:instrText xml:space="preserve"> PAGEREF _Toc514768224 \h </w:instrText>
            </w:r>
            <w:r>
              <w:rPr>
                <w:noProof/>
                <w:webHidden/>
              </w:rPr>
            </w:r>
            <w:r>
              <w:rPr>
                <w:noProof/>
                <w:webHidden/>
              </w:rPr>
              <w:fldChar w:fldCharType="separate"/>
            </w:r>
            <w:r>
              <w:rPr>
                <w:noProof/>
                <w:webHidden/>
              </w:rPr>
              <w:t>84</w:t>
            </w:r>
            <w:r>
              <w:rPr>
                <w:noProof/>
                <w:webHidden/>
              </w:rPr>
              <w:fldChar w:fldCharType="end"/>
            </w:r>
          </w:hyperlink>
        </w:p>
        <w:p w:rsidR="009B2AF4" w:rsidRPr="00D274BF" w:rsidRDefault="004C426C" w:rsidP="00D274BF">
          <w:pPr>
            <w:pStyle w:val="10"/>
            <w:rPr>
              <w:rFonts w:asciiTheme="minorHAnsi" w:eastAsiaTheme="minorEastAsia" w:hAnsiTheme="minorHAnsi" w:cstheme="minorBidi"/>
              <w:b w:val="0"/>
              <w:caps w:val="0"/>
              <w:noProof/>
              <w:kern w:val="2"/>
              <w:sz w:val="21"/>
              <w:lang w:eastAsia="zh-CN"/>
            </w:rPr>
          </w:pPr>
          <w:r>
            <w:rPr>
              <w:lang w:eastAsia="zh-CN"/>
            </w:rPr>
            <w:fldChar w:fldCharType="end"/>
          </w:r>
        </w:p>
      </w:sdtContent>
    </w:sdt>
    <w:p w:rsidR="005230AE" w:rsidRPr="009B2AF4" w:rsidRDefault="009B2AF4" w:rsidP="009B2AF4">
      <w:pPr>
        <w:tabs>
          <w:tab w:val="left" w:pos="3789"/>
        </w:tabs>
        <w:rPr>
          <w:lang w:eastAsia="zh-CN"/>
        </w:rPr>
      </w:pPr>
      <w:r>
        <w:rPr>
          <w:lang w:eastAsia="zh-CN"/>
        </w:rPr>
        <w:tab/>
      </w:r>
    </w:p>
    <w:p w:rsidR="002E2C1B" w:rsidRPr="007B2724" w:rsidRDefault="007B2724" w:rsidP="007D7ECE">
      <w:pPr>
        <w:pStyle w:val="TOC"/>
        <w:outlineLvl w:val="2"/>
        <w:rPr>
          <w:rFonts w:eastAsiaTheme="minorEastAsia"/>
          <w:lang w:eastAsia="zh-CN"/>
        </w:rPr>
      </w:pPr>
      <w:bookmarkStart w:id="6" w:name="_Toc501360349"/>
      <w:bookmarkStart w:id="7" w:name="_Toc514768198"/>
      <w:r>
        <w:rPr>
          <w:rFonts w:asciiTheme="minorEastAsia" w:eastAsiaTheme="minorEastAsia" w:hAnsiTheme="minorEastAsia" w:hint="eastAsia"/>
          <w:lang w:eastAsia="zh-CN"/>
        </w:rPr>
        <w:lastRenderedPageBreak/>
        <w:t>图片列表</w:t>
      </w:r>
      <w:bookmarkEnd w:id="6"/>
      <w:bookmarkEnd w:id="7"/>
    </w:p>
    <w:p w:rsidR="0034094D" w:rsidRDefault="004C426C">
      <w:pPr>
        <w:pStyle w:val="affe"/>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514767825" w:history="1">
        <w:r w:rsidR="0034094D" w:rsidRPr="00454F41">
          <w:rPr>
            <w:rStyle w:val="ac"/>
            <w:rFonts w:hint="eastAsia"/>
            <w:noProof/>
          </w:rPr>
          <w:t>图</w:t>
        </w:r>
        <w:r w:rsidR="0034094D" w:rsidRPr="00454F41">
          <w:rPr>
            <w:rStyle w:val="ac"/>
            <w:noProof/>
          </w:rPr>
          <w:t>1: Grafana</w:t>
        </w:r>
        <w:r w:rsidR="0034094D" w:rsidRPr="00454F41">
          <w:rPr>
            <w:rStyle w:val="ac"/>
            <w:rFonts w:hint="eastAsia"/>
            <w:noProof/>
            <w:lang w:eastAsia="zh-CN"/>
          </w:rPr>
          <w:t>登陆界面</w:t>
        </w:r>
        <w:r w:rsidR="0034094D">
          <w:rPr>
            <w:noProof/>
            <w:webHidden/>
          </w:rPr>
          <w:tab/>
        </w:r>
        <w:r w:rsidR="0034094D">
          <w:rPr>
            <w:noProof/>
            <w:webHidden/>
          </w:rPr>
          <w:fldChar w:fldCharType="begin"/>
        </w:r>
        <w:r w:rsidR="0034094D">
          <w:rPr>
            <w:noProof/>
            <w:webHidden/>
          </w:rPr>
          <w:instrText xml:space="preserve"> PAGEREF _Toc514767825 \h </w:instrText>
        </w:r>
        <w:r w:rsidR="0034094D">
          <w:rPr>
            <w:noProof/>
            <w:webHidden/>
          </w:rPr>
        </w:r>
        <w:r w:rsidR="0034094D">
          <w:rPr>
            <w:noProof/>
            <w:webHidden/>
          </w:rPr>
          <w:fldChar w:fldCharType="separate"/>
        </w:r>
        <w:r w:rsidR="0034094D">
          <w:rPr>
            <w:noProof/>
            <w:webHidden/>
          </w:rPr>
          <w:t>17</w:t>
        </w:r>
        <w:r w:rsidR="0034094D">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26" w:history="1">
        <w:r w:rsidRPr="00454F41">
          <w:rPr>
            <w:rStyle w:val="ac"/>
            <w:rFonts w:hint="eastAsia"/>
            <w:noProof/>
            <w:lang w:eastAsia="zh-CN"/>
          </w:rPr>
          <w:t>图</w:t>
        </w:r>
        <w:r w:rsidRPr="00454F41">
          <w:rPr>
            <w:rStyle w:val="ac"/>
            <w:noProof/>
          </w:rPr>
          <w:t>2</w:t>
        </w:r>
        <w:r w:rsidRPr="00454F41">
          <w:rPr>
            <w:rStyle w:val="ac"/>
            <w:rFonts w:hint="eastAsia"/>
            <w:noProof/>
          </w:rPr>
          <w:t>：</w:t>
        </w:r>
        <w:r w:rsidRPr="00454F41">
          <w:rPr>
            <w:rStyle w:val="ac"/>
            <w:rFonts w:hint="eastAsia"/>
            <w:noProof/>
            <w:lang w:eastAsia="zh-CN"/>
          </w:rPr>
          <w:t>主仪表盘</w:t>
        </w:r>
        <w:r>
          <w:rPr>
            <w:noProof/>
            <w:webHidden/>
          </w:rPr>
          <w:tab/>
        </w:r>
        <w:r>
          <w:rPr>
            <w:noProof/>
            <w:webHidden/>
          </w:rPr>
          <w:fldChar w:fldCharType="begin"/>
        </w:r>
        <w:r>
          <w:rPr>
            <w:noProof/>
            <w:webHidden/>
          </w:rPr>
          <w:instrText xml:space="preserve"> PAGEREF _Toc514767826 \h </w:instrText>
        </w:r>
        <w:r>
          <w:rPr>
            <w:noProof/>
            <w:webHidden/>
          </w:rPr>
        </w:r>
        <w:r>
          <w:rPr>
            <w:noProof/>
            <w:webHidden/>
          </w:rPr>
          <w:fldChar w:fldCharType="separate"/>
        </w:r>
        <w:r>
          <w:rPr>
            <w:noProof/>
            <w:webHidden/>
          </w:rPr>
          <w:t>18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27" w:history="1">
        <w:r w:rsidRPr="00454F41">
          <w:rPr>
            <w:rStyle w:val="ac"/>
            <w:rFonts w:hint="eastAsia"/>
            <w:noProof/>
            <w:lang w:eastAsia="zh-CN"/>
          </w:rPr>
          <w:t>图</w:t>
        </w:r>
        <w:r w:rsidRPr="00454F41">
          <w:rPr>
            <w:rStyle w:val="ac"/>
            <w:noProof/>
          </w:rPr>
          <w:t>3</w:t>
        </w:r>
        <w:r w:rsidRPr="00454F41">
          <w:rPr>
            <w:rStyle w:val="ac"/>
            <w:rFonts w:hint="eastAsia"/>
            <w:noProof/>
          </w:rPr>
          <w:t>：</w:t>
        </w:r>
        <w:r w:rsidRPr="00454F41">
          <w:rPr>
            <w:rStyle w:val="ac"/>
            <w:rFonts w:hint="eastAsia"/>
            <w:noProof/>
            <w:lang w:eastAsia="zh-CN"/>
          </w:rPr>
          <w:t>集群状态仪表盘</w:t>
        </w:r>
        <w:r>
          <w:rPr>
            <w:noProof/>
            <w:webHidden/>
          </w:rPr>
          <w:tab/>
        </w:r>
        <w:r>
          <w:rPr>
            <w:noProof/>
            <w:webHidden/>
          </w:rPr>
          <w:fldChar w:fldCharType="begin"/>
        </w:r>
        <w:r>
          <w:rPr>
            <w:noProof/>
            <w:webHidden/>
          </w:rPr>
          <w:instrText xml:space="preserve"> PAGEREF _Toc514767827 \h </w:instrText>
        </w:r>
        <w:r>
          <w:rPr>
            <w:noProof/>
            <w:webHidden/>
          </w:rPr>
        </w:r>
        <w:r>
          <w:rPr>
            <w:noProof/>
            <w:webHidden/>
          </w:rPr>
          <w:fldChar w:fldCharType="separate"/>
        </w:r>
        <w:r>
          <w:rPr>
            <w:noProof/>
            <w:webHidden/>
          </w:rPr>
          <w:t>19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28" w:history="1">
        <w:r w:rsidRPr="00454F41">
          <w:rPr>
            <w:rStyle w:val="ac"/>
            <w:rFonts w:hint="eastAsia"/>
            <w:noProof/>
            <w:lang w:eastAsia="zh-CN"/>
          </w:rPr>
          <w:t>图</w:t>
        </w:r>
        <w:r w:rsidRPr="00454F41">
          <w:rPr>
            <w:rStyle w:val="ac"/>
            <w:noProof/>
          </w:rPr>
          <w:t>4</w:t>
        </w:r>
        <w:r w:rsidRPr="00454F41">
          <w:rPr>
            <w:rStyle w:val="ac"/>
            <w:rFonts w:hint="eastAsia"/>
            <w:noProof/>
          </w:rPr>
          <w:t>：</w:t>
        </w:r>
        <w:r w:rsidRPr="00454F41">
          <w:rPr>
            <w:rStyle w:val="ac"/>
            <w:noProof/>
            <w:lang w:eastAsia="zh-CN"/>
          </w:rPr>
          <w:t>Lustre</w:t>
        </w:r>
        <w:r w:rsidRPr="00454F41">
          <w:rPr>
            <w:rStyle w:val="ac"/>
            <w:rFonts w:hint="eastAsia"/>
            <w:noProof/>
            <w:lang w:eastAsia="zh-CN"/>
          </w:rPr>
          <w:t>仪表盘</w:t>
        </w:r>
        <w:r>
          <w:rPr>
            <w:noProof/>
            <w:webHidden/>
          </w:rPr>
          <w:tab/>
        </w:r>
        <w:r>
          <w:rPr>
            <w:noProof/>
            <w:webHidden/>
          </w:rPr>
          <w:fldChar w:fldCharType="begin"/>
        </w:r>
        <w:r>
          <w:rPr>
            <w:noProof/>
            <w:webHidden/>
          </w:rPr>
          <w:instrText xml:space="preserve"> PAGEREF _Toc514767828 \h </w:instrText>
        </w:r>
        <w:r>
          <w:rPr>
            <w:noProof/>
            <w:webHidden/>
          </w:rPr>
        </w:r>
        <w:r>
          <w:rPr>
            <w:noProof/>
            <w:webHidden/>
          </w:rPr>
          <w:fldChar w:fldCharType="separate"/>
        </w:r>
        <w:r>
          <w:rPr>
            <w:noProof/>
            <w:webHidden/>
          </w:rPr>
          <w:t>19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29" w:history="1">
        <w:r w:rsidRPr="00454F41">
          <w:rPr>
            <w:rStyle w:val="ac"/>
            <w:rFonts w:hint="eastAsia"/>
            <w:noProof/>
          </w:rPr>
          <w:t>图</w:t>
        </w:r>
        <w:r w:rsidRPr="00454F41">
          <w:rPr>
            <w:rStyle w:val="ac"/>
            <w:noProof/>
          </w:rPr>
          <w:t>5</w:t>
        </w:r>
        <w:r w:rsidRPr="00454F41">
          <w:rPr>
            <w:rStyle w:val="ac"/>
            <w:noProof/>
            <w:lang w:eastAsia="zh-CN"/>
          </w:rPr>
          <w:t>: Lustre</w:t>
        </w:r>
        <w:r w:rsidRPr="00454F41">
          <w:rPr>
            <w:rStyle w:val="ac"/>
            <w:rFonts w:hint="eastAsia"/>
            <w:noProof/>
          </w:rPr>
          <w:t>系统总剩余容量面板</w:t>
        </w:r>
        <w:r>
          <w:rPr>
            <w:noProof/>
            <w:webHidden/>
          </w:rPr>
          <w:tab/>
        </w:r>
        <w:r>
          <w:rPr>
            <w:noProof/>
            <w:webHidden/>
          </w:rPr>
          <w:fldChar w:fldCharType="begin"/>
        </w:r>
        <w:r>
          <w:rPr>
            <w:noProof/>
            <w:webHidden/>
          </w:rPr>
          <w:instrText xml:space="preserve"> PAGEREF _Toc514767829 \h </w:instrText>
        </w:r>
        <w:r>
          <w:rPr>
            <w:noProof/>
            <w:webHidden/>
          </w:rPr>
        </w:r>
        <w:r>
          <w:rPr>
            <w:noProof/>
            <w:webHidden/>
          </w:rPr>
          <w:fldChar w:fldCharType="separate"/>
        </w:r>
        <w:r>
          <w:rPr>
            <w:noProof/>
            <w:webHidden/>
          </w:rPr>
          <w:t>20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0" w:history="1">
        <w:r w:rsidRPr="00454F41">
          <w:rPr>
            <w:rStyle w:val="ac"/>
            <w:rFonts w:hint="eastAsia"/>
            <w:noProof/>
            <w:lang w:eastAsia="zh-CN"/>
          </w:rPr>
          <w:t>图</w:t>
        </w:r>
        <w:r w:rsidRPr="00454F41">
          <w:rPr>
            <w:rStyle w:val="ac"/>
            <w:noProof/>
          </w:rPr>
          <w:t>6</w:t>
        </w:r>
        <w:r w:rsidRPr="00454F41">
          <w:rPr>
            <w:rStyle w:val="ac"/>
            <w:noProof/>
            <w:lang w:eastAsia="zh-CN"/>
          </w:rPr>
          <w:t>: Lustre</w:t>
        </w:r>
        <w:r w:rsidRPr="00454F41">
          <w:rPr>
            <w:rStyle w:val="ac"/>
            <w:rFonts w:hint="eastAsia"/>
            <w:noProof/>
            <w:lang w:eastAsia="zh-CN"/>
          </w:rPr>
          <w:t>文件系统已使用总容量</w:t>
        </w:r>
        <w:r w:rsidRPr="00454F41">
          <w:rPr>
            <w:rStyle w:val="ac"/>
            <w:rFonts w:hint="eastAsia"/>
            <w:noProof/>
          </w:rPr>
          <w:t>面板</w:t>
        </w:r>
        <w:r>
          <w:rPr>
            <w:noProof/>
            <w:webHidden/>
          </w:rPr>
          <w:tab/>
        </w:r>
        <w:r>
          <w:rPr>
            <w:noProof/>
            <w:webHidden/>
          </w:rPr>
          <w:fldChar w:fldCharType="begin"/>
        </w:r>
        <w:r>
          <w:rPr>
            <w:noProof/>
            <w:webHidden/>
          </w:rPr>
          <w:instrText xml:space="preserve"> PAGEREF _Toc514767830 \h </w:instrText>
        </w:r>
        <w:r>
          <w:rPr>
            <w:noProof/>
            <w:webHidden/>
          </w:rPr>
        </w:r>
        <w:r>
          <w:rPr>
            <w:noProof/>
            <w:webHidden/>
          </w:rPr>
          <w:fldChar w:fldCharType="separate"/>
        </w:r>
        <w:r>
          <w:rPr>
            <w:noProof/>
            <w:webHidden/>
          </w:rPr>
          <w:t>20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1" w:history="1">
        <w:r w:rsidRPr="00454F41">
          <w:rPr>
            <w:rStyle w:val="ac"/>
            <w:rFonts w:hint="eastAsia"/>
            <w:noProof/>
          </w:rPr>
          <w:t>图</w:t>
        </w:r>
        <w:r w:rsidRPr="00454F41">
          <w:rPr>
            <w:rStyle w:val="ac"/>
            <w:noProof/>
          </w:rPr>
          <w:t>7</w:t>
        </w:r>
        <w:r w:rsidRPr="00454F41">
          <w:rPr>
            <w:rStyle w:val="ac"/>
            <w:noProof/>
            <w:lang w:eastAsia="zh-CN"/>
          </w:rPr>
          <w:t>: Lustre</w:t>
        </w:r>
        <w:r w:rsidRPr="00454F41">
          <w:rPr>
            <w:rStyle w:val="ac"/>
            <w:rFonts w:hint="eastAsia"/>
            <w:noProof/>
            <w:lang w:eastAsia="zh-CN"/>
          </w:rPr>
          <w:t>文件系统每个</w:t>
        </w:r>
        <w:r w:rsidRPr="00454F41">
          <w:rPr>
            <w:rStyle w:val="ac"/>
            <w:noProof/>
            <w:lang w:eastAsia="zh-CN"/>
          </w:rPr>
          <w:t>OST</w:t>
        </w:r>
        <w:r w:rsidRPr="00454F41">
          <w:rPr>
            <w:rStyle w:val="ac"/>
            <w:rFonts w:hint="eastAsia"/>
            <w:noProof/>
            <w:lang w:eastAsia="zh-CN"/>
          </w:rPr>
          <w:t>剩余容量</w:t>
        </w:r>
        <w:r w:rsidRPr="00454F41">
          <w:rPr>
            <w:rStyle w:val="ac"/>
            <w:rFonts w:hint="eastAsia"/>
            <w:noProof/>
          </w:rPr>
          <w:t>面板</w:t>
        </w:r>
        <w:r>
          <w:rPr>
            <w:noProof/>
            <w:webHidden/>
          </w:rPr>
          <w:tab/>
        </w:r>
        <w:r>
          <w:rPr>
            <w:noProof/>
            <w:webHidden/>
          </w:rPr>
          <w:fldChar w:fldCharType="begin"/>
        </w:r>
        <w:r>
          <w:rPr>
            <w:noProof/>
            <w:webHidden/>
          </w:rPr>
          <w:instrText xml:space="preserve"> PAGEREF _Toc514767831 \h </w:instrText>
        </w:r>
        <w:r>
          <w:rPr>
            <w:noProof/>
            <w:webHidden/>
          </w:rPr>
        </w:r>
        <w:r>
          <w:rPr>
            <w:noProof/>
            <w:webHidden/>
          </w:rPr>
          <w:fldChar w:fldCharType="separate"/>
        </w:r>
        <w:r>
          <w:rPr>
            <w:noProof/>
            <w:webHidden/>
          </w:rPr>
          <w:t>21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2" w:history="1">
        <w:r w:rsidRPr="00454F41">
          <w:rPr>
            <w:rStyle w:val="ac"/>
            <w:rFonts w:hint="eastAsia"/>
            <w:noProof/>
            <w:lang w:eastAsia="zh-CN"/>
          </w:rPr>
          <w:t>图</w:t>
        </w:r>
        <w:r w:rsidRPr="00454F41">
          <w:rPr>
            <w:rStyle w:val="ac"/>
            <w:noProof/>
            <w:lang w:eastAsia="zh-CN"/>
          </w:rPr>
          <w:t xml:space="preserve">8: </w:t>
        </w:r>
        <w:r w:rsidRPr="00454F41">
          <w:rPr>
            <w:rStyle w:val="ac"/>
            <w:rFonts w:hint="eastAsia"/>
            <w:noProof/>
            <w:lang w:eastAsia="zh-CN"/>
          </w:rPr>
          <w:t>每个</w:t>
        </w:r>
        <w:r w:rsidRPr="00454F41">
          <w:rPr>
            <w:rStyle w:val="ac"/>
            <w:noProof/>
            <w:lang w:eastAsia="zh-CN"/>
          </w:rPr>
          <w:t>OST</w:t>
        </w:r>
        <w:r w:rsidRPr="00454F41">
          <w:rPr>
            <w:rStyle w:val="ac"/>
            <w:rFonts w:hint="eastAsia"/>
            <w:noProof/>
            <w:lang w:eastAsia="zh-CN"/>
          </w:rPr>
          <w:t>已使用容量面板</w:t>
        </w:r>
        <w:r>
          <w:rPr>
            <w:noProof/>
            <w:webHidden/>
          </w:rPr>
          <w:tab/>
        </w:r>
        <w:r>
          <w:rPr>
            <w:noProof/>
            <w:webHidden/>
          </w:rPr>
          <w:fldChar w:fldCharType="begin"/>
        </w:r>
        <w:r>
          <w:rPr>
            <w:noProof/>
            <w:webHidden/>
          </w:rPr>
          <w:instrText xml:space="preserve"> PAGEREF _Toc514767832 \h </w:instrText>
        </w:r>
        <w:r>
          <w:rPr>
            <w:noProof/>
            <w:webHidden/>
          </w:rPr>
        </w:r>
        <w:r>
          <w:rPr>
            <w:noProof/>
            <w:webHidden/>
          </w:rPr>
          <w:fldChar w:fldCharType="separate"/>
        </w:r>
        <w:r>
          <w:rPr>
            <w:noProof/>
            <w:webHidden/>
          </w:rPr>
          <w:t>21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3" w:history="1">
        <w:r w:rsidRPr="00454F41">
          <w:rPr>
            <w:rStyle w:val="ac"/>
            <w:rFonts w:hint="eastAsia"/>
            <w:noProof/>
            <w:lang w:eastAsia="zh-CN"/>
          </w:rPr>
          <w:t>图</w:t>
        </w:r>
        <w:r w:rsidRPr="00454F41">
          <w:rPr>
            <w:rStyle w:val="ac"/>
            <w:noProof/>
            <w:lang w:eastAsia="zh-CN"/>
          </w:rPr>
          <w:t xml:space="preserve">9: </w:t>
        </w:r>
        <w:r w:rsidRPr="00454F41">
          <w:rPr>
            <w:rStyle w:val="ac"/>
            <w:rFonts w:hint="eastAsia"/>
            <w:noProof/>
            <w:lang w:eastAsia="zh-CN"/>
          </w:rPr>
          <w:t>用户已使用容量面板</w:t>
        </w:r>
        <w:r>
          <w:rPr>
            <w:noProof/>
            <w:webHidden/>
          </w:rPr>
          <w:tab/>
        </w:r>
        <w:r>
          <w:rPr>
            <w:noProof/>
            <w:webHidden/>
          </w:rPr>
          <w:fldChar w:fldCharType="begin"/>
        </w:r>
        <w:r>
          <w:rPr>
            <w:noProof/>
            <w:webHidden/>
          </w:rPr>
          <w:instrText xml:space="preserve"> PAGEREF _Toc514767833 \h </w:instrText>
        </w:r>
        <w:r>
          <w:rPr>
            <w:noProof/>
            <w:webHidden/>
          </w:rPr>
        </w:r>
        <w:r>
          <w:rPr>
            <w:noProof/>
            <w:webHidden/>
          </w:rPr>
          <w:fldChar w:fldCharType="separate"/>
        </w:r>
        <w:r>
          <w:rPr>
            <w:noProof/>
            <w:webHidden/>
          </w:rPr>
          <w:t>22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4" w:history="1">
        <w:r w:rsidRPr="00454F41">
          <w:rPr>
            <w:rStyle w:val="ac"/>
            <w:rFonts w:hint="eastAsia"/>
            <w:noProof/>
            <w:lang w:eastAsia="zh-CN"/>
          </w:rPr>
          <w:t>图</w:t>
        </w:r>
        <w:r w:rsidRPr="00454F41">
          <w:rPr>
            <w:rStyle w:val="ac"/>
            <w:noProof/>
            <w:lang w:eastAsia="zh-CN"/>
          </w:rPr>
          <w:t xml:space="preserve">10: </w:t>
        </w:r>
        <w:r w:rsidRPr="00454F41">
          <w:rPr>
            <w:rStyle w:val="ac"/>
            <w:rFonts w:hint="eastAsia"/>
            <w:noProof/>
            <w:lang w:eastAsia="zh-CN"/>
          </w:rPr>
          <w:t>用户组已使用容量面板</w:t>
        </w:r>
        <w:r>
          <w:rPr>
            <w:noProof/>
            <w:webHidden/>
          </w:rPr>
          <w:tab/>
        </w:r>
        <w:r>
          <w:rPr>
            <w:noProof/>
            <w:webHidden/>
          </w:rPr>
          <w:fldChar w:fldCharType="begin"/>
        </w:r>
        <w:r>
          <w:rPr>
            <w:noProof/>
            <w:webHidden/>
          </w:rPr>
          <w:instrText xml:space="preserve"> PAGEREF _Toc514767834 \h </w:instrText>
        </w:r>
        <w:r>
          <w:rPr>
            <w:noProof/>
            <w:webHidden/>
          </w:rPr>
        </w:r>
        <w:r>
          <w:rPr>
            <w:noProof/>
            <w:webHidden/>
          </w:rPr>
          <w:fldChar w:fldCharType="separate"/>
        </w:r>
        <w:r>
          <w:rPr>
            <w:noProof/>
            <w:webHidden/>
          </w:rPr>
          <w:t>22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5" w:history="1">
        <w:r w:rsidRPr="00454F41">
          <w:rPr>
            <w:rStyle w:val="ac"/>
            <w:rFonts w:hint="eastAsia"/>
            <w:noProof/>
            <w:lang w:eastAsia="zh-CN"/>
          </w:rPr>
          <w:t>图</w:t>
        </w:r>
        <w:r w:rsidRPr="00454F41">
          <w:rPr>
            <w:rStyle w:val="ac"/>
            <w:noProof/>
            <w:lang w:eastAsia="zh-CN"/>
          </w:rPr>
          <w:t xml:space="preserve">11: </w:t>
        </w:r>
        <w:r w:rsidRPr="00454F41">
          <w:rPr>
            <w:rStyle w:val="ac"/>
            <w:rFonts w:hint="eastAsia"/>
            <w:noProof/>
            <w:lang w:eastAsia="zh-CN"/>
          </w:rPr>
          <w:t>总的剩余索引节点数目面板</w:t>
        </w:r>
        <w:r>
          <w:rPr>
            <w:noProof/>
            <w:webHidden/>
          </w:rPr>
          <w:tab/>
        </w:r>
        <w:r>
          <w:rPr>
            <w:noProof/>
            <w:webHidden/>
          </w:rPr>
          <w:fldChar w:fldCharType="begin"/>
        </w:r>
        <w:r>
          <w:rPr>
            <w:noProof/>
            <w:webHidden/>
          </w:rPr>
          <w:instrText xml:space="preserve"> PAGEREF _Toc514767835 \h </w:instrText>
        </w:r>
        <w:r>
          <w:rPr>
            <w:noProof/>
            <w:webHidden/>
          </w:rPr>
        </w:r>
        <w:r>
          <w:rPr>
            <w:noProof/>
            <w:webHidden/>
          </w:rPr>
          <w:fldChar w:fldCharType="separate"/>
        </w:r>
        <w:r>
          <w:rPr>
            <w:noProof/>
            <w:webHidden/>
          </w:rPr>
          <w:t>23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6" w:history="1">
        <w:r w:rsidRPr="00454F41">
          <w:rPr>
            <w:rStyle w:val="ac"/>
            <w:rFonts w:hint="eastAsia"/>
            <w:noProof/>
            <w:lang w:eastAsia="zh-CN"/>
          </w:rPr>
          <w:t>图</w:t>
        </w:r>
        <w:r w:rsidRPr="00454F41">
          <w:rPr>
            <w:rStyle w:val="ac"/>
            <w:noProof/>
            <w:lang w:eastAsia="zh-CN"/>
          </w:rPr>
          <w:t xml:space="preserve">12: </w:t>
        </w:r>
        <w:r w:rsidRPr="00454F41">
          <w:rPr>
            <w:rStyle w:val="ac"/>
            <w:rFonts w:hint="eastAsia"/>
            <w:noProof/>
            <w:lang w:eastAsia="zh-CN"/>
          </w:rPr>
          <w:t>总的已使用索引节点数目面板</w:t>
        </w:r>
        <w:r>
          <w:rPr>
            <w:noProof/>
            <w:webHidden/>
          </w:rPr>
          <w:tab/>
        </w:r>
        <w:r>
          <w:rPr>
            <w:noProof/>
            <w:webHidden/>
          </w:rPr>
          <w:fldChar w:fldCharType="begin"/>
        </w:r>
        <w:r>
          <w:rPr>
            <w:noProof/>
            <w:webHidden/>
          </w:rPr>
          <w:instrText xml:space="preserve"> PAGEREF _Toc514767836 \h </w:instrText>
        </w:r>
        <w:r>
          <w:rPr>
            <w:noProof/>
            <w:webHidden/>
          </w:rPr>
        </w:r>
        <w:r>
          <w:rPr>
            <w:noProof/>
            <w:webHidden/>
          </w:rPr>
          <w:fldChar w:fldCharType="separate"/>
        </w:r>
        <w:r>
          <w:rPr>
            <w:noProof/>
            <w:webHidden/>
          </w:rPr>
          <w:t>23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7" w:history="1">
        <w:r w:rsidRPr="00454F41">
          <w:rPr>
            <w:rStyle w:val="ac"/>
            <w:rFonts w:hint="eastAsia"/>
            <w:noProof/>
            <w:lang w:eastAsia="zh-CN"/>
          </w:rPr>
          <w:t>图</w:t>
        </w:r>
        <w:r w:rsidRPr="00454F41">
          <w:rPr>
            <w:rStyle w:val="ac"/>
            <w:noProof/>
            <w:lang w:eastAsia="zh-CN"/>
          </w:rPr>
          <w:t xml:space="preserve">13: </w:t>
        </w:r>
        <w:r w:rsidRPr="00454F41">
          <w:rPr>
            <w:rStyle w:val="ac"/>
            <w:rFonts w:hint="eastAsia"/>
            <w:noProof/>
            <w:lang w:eastAsia="zh-CN"/>
          </w:rPr>
          <w:t>每个</w:t>
        </w:r>
        <w:r w:rsidRPr="00454F41">
          <w:rPr>
            <w:rStyle w:val="ac"/>
            <w:noProof/>
            <w:lang w:eastAsia="zh-CN"/>
          </w:rPr>
          <w:t>MDT</w:t>
        </w:r>
        <w:r w:rsidRPr="00454F41">
          <w:rPr>
            <w:rStyle w:val="ac"/>
            <w:rFonts w:hint="eastAsia"/>
            <w:noProof/>
            <w:lang w:eastAsia="zh-CN"/>
          </w:rPr>
          <w:t>剩余索引节点数目面板</w:t>
        </w:r>
        <w:r>
          <w:rPr>
            <w:noProof/>
            <w:webHidden/>
          </w:rPr>
          <w:tab/>
        </w:r>
        <w:r>
          <w:rPr>
            <w:noProof/>
            <w:webHidden/>
          </w:rPr>
          <w:fldChar w:fldCharType="begin"/>
        </w:r>
        <w:r>
          <w:rPr>
            <w:noProof/>
            <w:webHidden/>
          </w:rPr>
          <w:instrText xml:space="preserve"> PAGEREF _Toc514767837 \h </w:instrText>
        </w:r>
        <w:r>
          <w:rPr>
            <w:noProof/>
            <w:webHidden/>
          </w:rPr>
        </w:r>
        <w:r>
          <w:rPr>
            <w:noProof/>
            <w:webHidden/>
          </w:rPr>
          <w:fldChar w:fldCharType="separate"/>
        </w:r>
        <w:r>
          <w:rPr>
            <w:noProof/>
            <w:webHidden/>
          </w:rPr>
          <w:t>24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8" w:history="1">
        <w:r w:rsidRPr="00454F41">
          <w:rPr>
            <w:rStyle w:val="ac"/>
            <w:rFonts w:hint="eastAsia"/>
            <w:noProof/>
            <w:lang w:eastAsia="zh-CN"/>
          </w:rPr>
          <w:t>图</w:t>
        </w:r>
        <w:r w:rsidRPr="00454F41">
          <w:rPr>
            <w:rStyle w:val="ac"/>
            <w:noProof/>
            <w:lang w:eastAsia="zh-CN"/>
          </w:rPr>
          <w:t xml:space="preserve">14: </w:t>
        </w:r>
        <w:r w:rsidRPr="00454F41">
          <w:rPr>
            <w:rStyle w:val="ac"/>
            <w:rFonts w:hint="eastAsia"/>
            <w:noProof/>
            <w:lang w:eastAsia="zh-CN"/>
          </w:rPr>
          <w:t>每个用户已使用索引节点数目面板</w:t>
        </w:r>
        <w:r>
          <w:rPr>
            <w:noProof/>
            <w:webHidden/>
          </w:rPr>
          <w:tab/>
        </w:r>
        <w:r>
          <w:rPr>
            <w:noProof/>
            <w:webHidden/>
          </w:rPr>
          <w:fldChar w:fldCharType="begin"/>
        </w:r>
        <w:r>
          <w:rPr>
            <w:noProof/>
            <w:webHidden/>
          </w:rPr>
          <w:instrText xml:space="preserve"> PAGEREF _Toc514767838 \h </w:instrText>
        </w:r>
        <w:r>
          <w:rPr>
            <w:noProof/>
            <w:webHidden/>
          </w:rPr>
        </w:r>
        <w:r>
          <w:rPr>
            <w:noProof/>
            <w:webHidden/>
          </w:rPr>
          <w:fldChar w:fldCharType="separate"/>
        </w:r>
        <w:r>
          <w:rPr>
            <w:noProof/>
            <w:webHidden/>
          </w:rPr>
          <w:t>24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39" w:history="1">
        <w:r w:rsidRPr="00454F41">
          <w:rPr>
            <w:rStyle w:val="ac"/>
            <w:rFonts w:hint="eastAsia"/>
            <w:noProof/>
            <w:lang w:eastAsia="zh-CN"/>
          </w:rPr>
          <w:t>图</w:t>
        </w:r>
        <w:r w:rsidRPr="00454F41">
          <w:rPr>
            <w:rStyle w:val="ac"/>
            <w:noProof/>
            <w:lang w:eastAsia="zh-CN"/>
          </w:rPr>
          <w:t xml:space="preserve">15: </w:t>
        </w:r>
        <w:r w:rsidRPr="00454F41">
          <w:rPr>
            <w:rStyle w:val="ac"/>
            <w:rFonts w:hint="eastAsia"/>
            <w:noProof/>
            <w:lang w:eastAsia="zh-CN"/>
          </w:rPr>
          <w:t>每个用户组已使用索引节点数目面板</w:t>
        </w:r>
        <w:r>
          <w:rPr>
            <w:noProof/>
            <w:webHidden/>
          </w:rPr>
          <w:tab/>
        </w:r>
        <w:r>
          <w:rPr>
            <w:noProof/>
            <w:webHidden/>
          </w:rPr>
          <w:fldChar w:fldCharType="begin"/>
        </w:r>
        <w:r>
          <w:rPr>
            <w:noProof/>
            <w:webHidden/>
          </w:rPr>
          <w:instrText xml:space="preserve"> PAGEREF _Toc514767839 \h </w:instrText>
        </w:r>
        <w:r>
          <w:rPr>
            <w:noProof/>
            <w:webHidden/>
          </w:rPr>
        </w:r>
        <w:r>
          <w:rPr>
            <w:noProof/>
            <w:webHidden/>
          </w:rPr>
          <w:fldChar w:fldCharType="separate"/>
        </w:r>
        <w:r>
          <w:rPr>
            <w:noProof/>
            <w:webHidden/>
          </w:rPr>
          <w:t>25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0" w:history="1">
        <w:r w:rsidRPr="00454F41">
          <w:rPr>
            <w:rStyle w:val="ac"/>
            <w:rFonts w:hint="eastAsia"/>
            <w:noProof/>
            <w:lang w:eastAsia="zh-CN"/>
          </w:rPr>
          <w:t>图</w:t>
        </w:r>
        <w:r w:rsidRPr="00454F41">
          <w:rPr>
            <w:rStyle w:val="ac"/>
            <w:noProof/>
            <w:lang w:eastAsia="zh-CN"/>
          </w:rPr>
          <w:t xml:space="preserve">16: </w:t>
        </w:r>
        <w:r w:rsidRPr="00454F41">
          <w:rPr>
            <w:rStyle w:val="ac"/>
            <w:rFonts w:hint="eastAsia"/>
            <w:noProof/>
            <w:lang w:eastAsia="zh-CN"/>
          </w:rPr>
          <w:t>每个</w:t>
        </w:r>
        <w:r w:rsidRPr="00454F41">
          <w:rPr>
            <w:rStyle w:val="ac"/>
            <w:noProof/>
            <w:lang w:eastAsia="zh-CN"/>
          </w:rPr>
          <w:t>MDT</w:t>
        </w:r>
        <w:r w:rsidRPr="00454F41">
          <w:rPr>
            <w:rStyle w:val="ac"/>
            <w:rFonts w:hint="eastAsia"/>
            <w:noProof/>
            <w:lang w:eastAsia="zh-CN"/>
          </w:rPr>
          <w:t>已使用索引节点数目面板</w:t>
        </w:r>
        <w:r>
          <w:rPr>
            <w:noProof/>
            <w:webHidden/>
          </w:rPr>
          <w:tab/>
        </w:r>
        <w:r>
          <w:rPr>
            <w:noProof/>
            <w:webHidden/>
          </w:rPr>
          <w:fldChar w:fldCharType="begin"/>
        </w:r>
        <w:r>
          <w:rPr>
            <w:noProof/>
            <w:webHidden/>
          </w:rPr>
          <w:instrText xml:space="preserve"> PAGEREF _Toc514767840 \h </w:instrText>
        </w:r>
        <w:r>
          <w:rPr>
            <w:noProof/>
            <w:webHidden/>
          </w:rPr>
        </w:r>
        <w:r>
          <w:rPr>
            <w:noProof/>
            <w:webHidden/>
          </w:rPr>
          <w:fldChar w:fldCharType="separate"/>
        </w:r>
        <w:r>
          <w:rPr>
            <w:noProof/>
            <w:webHidden/>
          </w:rPr>
          <w:t>25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1" w:history="1">
        <w:r w:rsidRPr="00454F41">
          <w:rPr>
            <w:rStyle w:val="ac"/>
            <w:rFonts w:hint="eastAsia"/>
            <w:noProof/>
          </w:rPr>
          <w:t>图</w:t>
        </w:r>
        <w:r w:rsidRPr="00454F41">
          <w:rPr>
            <w:rStyle w:val="ac"/>
            <w:noProof/>
          </w:rPr>
          <w:t>17</w:t>
        </w:r>
        <w:r w:rsidRPr="00454F41">
          <w:rPr>
            <w:rStyle w:val="ac"/>
            <w:noProof/>
            <w:lang w:eastAsia="zh-CN"/>
          </w:rPr>
          <w:t>: Lustre</w:t>
        </w:r>
        <w:r w:rsidRPr="00454F41">
          <w:rPr>
            <w:rStyle w:val="ac"/>
            <w:rFonts w:hint="eastAsia"/>
            <w:noProof/>
            <w:lang w:eastAsia="zh-CN"/>
          </w:rPr>
          <w:t>文件系统总的</w:t>
        </w:r>
        <w:r w:rsidRPr="00454F41">
          <w:rPr>
            <w:rStyle w:val="ac"/>
            <w:noProof/>
            <w:lang w:eastAsia="zh-CN"/>
          </w:rPr>
          <w:t>I/O</w:t>
        </w:r>
        <w:r w:rsidRPr="00454F41">
          <w:rPr>
            <w:rStyle w:val="ac"/>
            <w:rFonts w:hint="eastAsia"/>
            <w:noProof/>
            <w:lang w:eastAsia="zh-CN"/>
          </w:rPr>
          <w:t>吞吐量面板</w:t>
        </w:r>
        <w:r>
          <w:rPr>
            <w:noProof/>
            <w:webHidden/>
          </w:rPr>
          <w:tab/>
        </w:r>
        <w:r>
          <w:rPr>
            <w:noProof/>
            <w:webHidden/>
          </w:rPr>
          <w:fldChar w:fldCharType="begin"/>
        </w:r>
        <w:r>
          <w:rPr>
            <w:noProof/>
            <w:webHidden/>
          </w:rPr>
          <w:instrText xml:space="preserve"> PAGEREF _Toc514767841 \h </w:instrText>
        </w:r>
        <w:r>
          <w:rPr>
            <w:noProof/>
            <w:webHidden/>
          </w:rPr>
        </w:r>
        <w:r>
          <w:rPr>
            <w:noProof/>
            <w:webHidden/>
          </w:rPr>
          <w:fldChar w:fldCharType="separate"/>
        </w:r>
        <w:r>
          <w:rPr>
            <w:noProof/>
            <w:webHidden/>
          </w:rPr>
          <w:t>26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2" w:history="1">
        <w:r w:rsidRPr="00454F41">
          <w:rPr>
            <w:rStyle w:val="ac"/>
            <w:rFonts w:hint="eastAsia"/>
            <w:noProof/>
            <w:lang w:eastAsia="zh-CN"/>
          </w:rPr>
          <w:t>图</w:t>
        </w:r>
        <w:r w:rsidRPr="00454F41">
          <w:rPr>
            <w:rStyle w:val="ac"/>
            <w:noProof/>
            <w:lang w:eastAsia="zh-CN"/>
          </w:rPr>
          <w:t xml:space="preserve">18: </w:t>
        </w:r>
        <w:r w:rsidRPr="00454F41">
          <w:rPr>
            <w:rStyle w:val="ac"/>
            <w:rFonts w:hint="eastAsia"/>
            <w:noProof/>
            <w:lang w:eastAsia="zh-CN"/>
          </w:rPr>
          <w:t>每个</w:t>
        </w:r>
        <w:r w:rsidRPr="00454F41">
          <w:rPr>
            <w:rStyle w:val="ac"/>
            <w:noProof/>
            <w:lang w:eastAsia="zh-CN"/>
          </w:rPr>
          <w:t>OST</w:t>
        </w:r>
        <w:r w:rsidRPr="00454F41">
          <w:rPr>
            <w:rStyle w:val="ac"/>
            <w:rFonts w:hint="eastAsia"/>
            <w:noProof/>
            <w:lang w:eastAsia="zh-CN"/>
          </w:rPr>
          <w:t>的</w:t>
        </w:r>
        <w:r w:rsidRPr="00454F41">
          <w:rPr>
            <w:rStyle w:val="ac"/>
            <w:noProof/>
            <w:lang w:eastAsia="zh-CN"/>
          </w:rPr>
          <w:t>I/O</w:t>
        </w:r>
        <w:r w:rsidRPr="00454F41">
          <w:rPr>
            <w:rStyle w:val="ac"/>
            <w:rFonts w:hint="eastAsia"/>
            <w:noProof/>
            <w:lang w:eastAsia="zh-CN"/>
          </w:rPr>
          <w:t>吞吐量面板</w:t>
        </w:r>
        <w:r>
          <w:rPr>
            <w:noProof/>
            <w:webHidden/>
          </w:rPr>
          <w:tab/>
        </w:r>
        <w:r>
          <w:rPr>
            <w:noProof/>
            <w:webHidden/>
          </w:rPr>
          <w:fldChar w:fldCharType="begin"/>
        </w:r>
        <w:r>
          <w:rPr>
            <w:noProof/>
            <w:webHidden/>
          </w:rPr>
          <w:instrText xml:space="preserve"> PAGEREF _Toc514767842 \h </w:instrText>
        </w:r>
        <w:r>
          <w:rPr>
            <w:noProof/>
            <w:webHidden/>
          </w:rPr>
        </w:r>
        <w:r>
          <w:rPr>
            <w:noProof/>
            <w:webHidden/>
          </w:rPr>
          <w:fldChar w:fldCharType="separate"/>
        </w:r>
        <w:r>
          <w:rPr>
            <w:noProof/>
            <w:webHidden/>
          </w:rPr>
          <w:t>26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3" w:history="1">
        <w:r w:rsidRPr="00454F41">
          <w:rPr>
            <w:rStyle w:val="ac"/>
            <w:rFonts w:hint="eastAsia"/>
            <w:noProof/>
            <w:lang w:eastAsia="zh-CN"/>
          </w:rPr>
          <w:t>图</w:t>
        </w:r>
        <w:r w:rsidRPr="00454F41">
          <w:rPr>
            <w:rStyle w:val="ac"/>
            <w:noProof/>
            <w:lang w:eastAsia="zh-CN"/>
          </w:rPr>
          <w:t xml:space="preserve">19: </w:t>
        </w:r>
        <w:r w:rsidRPr="00454F41">
          <w:rPr>
            <w:rStyle w:val="ac"/>
            <w:rFonts w:hint="eastAsia"/>
            <w:noProof/>
            <w:lang w:eastAsia="zh-CN"/>
          </w:rPr>
          <w:t>每个</w:t>
        </w:r>
        <w:r w:rsidRPr="00454F41">
          <w:rPr>
            <w:rStyle w:val="ac"/>
            <w:noProof/>
            <w:lang w:eastAsia="zh-CN"/>
          </w:rPr>
          <w:t>OST</w:t>
        </w:r>
        <w:r w:rsidRPr="00454F41">
          <w:rPr>
            <w:rStyle w:val="ac"/>
            <w:rFonts w:hint="eastAsia"/>
            <w:noProof/>
            <w:lang w:eastAsia="zh-CN"/>
          </w:rPr>
          <w:t>写吞吐量面板</w:t>
        </w:r>
        <w:r>
          <w:rPr>
            <w:noProof/>
            <w:webHidden/>
          </w:rPr>
          <w:tab/>
        </w:r>
        <w:r>
          <w:rPr>
            <w:noProof/>
            <w:webHidden/>
          </w:rPr>
          <w:fldChar w:fldCharType="begin"/>
        </w:r>
        <w:r>
          <w:rPr>
            <w:noProof/>
            <w:webHidden/>
          </w:rPr>
          <w:instrText xml:space="preserve"> PAGEREF _Toc514767843 \h </w:instrText>
        </w:r>
        <w:r>
          <w:rPr>
            <w:noProof/>
            <w:webHidden/>
          </w:rPr>
        </w:r>
        <w:r>
          <w:rPr>
            <w:noProof/>
            <w:webHidden/>
          </w:rPr>
          <w:fldChar w:fldCharType="separate"/>
        </w:r>
        <w:r>
          <w:rPr>
            <w:noProof/>
            <w:webHidden/>
          </w:rPr>
          <w:t>27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4" w:history="1">
        <w:r w:rsidRPr="00454F41">
          <w:rPr>
            <w:rStyle w:val="ac"/>
            <w:rFonts w:hint="eastAsia"/>
            <w:noProof/>
            <w:lang w:eastAsia="zh-CN"/>
          </w:rPr>
          <w:t>图</w:t>
        </w:r>
        <w:r w:rsidRPr="00454F41">
          <w:rPr>
            <w:rStyle w:val="ac"/>
            <w:noProof/>
            <w:lang w:eastAsia="zh-CN"/>
          </w:rPr>
          <w:t xml:space="preserve">20: </w:t>
        </w:r>
        <w:r w:rsidRPr="00454F41">
          <w:rPr>
            <w:rStyle w:val="ac"/>
            <w:rFonts w:hint="eastAsia"/>
            <w:noProof/>
            <w:lang w:eastAsia="zh-CN"/>
          </w:rPr>
          <w:t>每个</w:t>
        </w:r>
        <w:r w:rsidRPr="00454F41">
          <w:rPr>
            <w:rStyle w:val="ac"/>
            <w:noProof/>
            <w:lang w:eastAsia="zh-CN"/>
          </w:rPr>
          <w:t>OST</w:t>
        </w:r>
        <w:r w:rsidRPr="00454F41">
          <w:rPr>
            <w:rStyle w:val="ac"/>
            <w:rFonts w:hint="eastAsia"/>
            <w:noProof/>
            <w:lang w:eastAsia="zh-CN"/>
          </w:rPr>
          <w:t>读吞吐量面板</w:t>
        </w:r>
        <w:r>
          <w:rPr>
            <w:noProof/>
            <w:webHidden/>
          </w:rPr>
          <w:tab/>
        </w:r>
        <w:r>
          <w:rPr>
            <w:noProof/>
            <w:webHidden/>
          </w:rPr>
          <w:fldChar w:fldCharType="begin"/>
        </w:r>
        <w:r>
          <w:rPr>
            <w:noProof/>
            <w:webHidden/>
          </w:rPr>
          <w:instrText xml:space="preserve"> PAGEREF _Toc514767844 \h </w:instrText>
        </w:r>
        <w:r>
          <w:rPr>
            <w:noProof/>
            <w:webHidden/>
          </w:rPr>
        </w:r>
        <w:r>
          <w:rPr>
            <w:noProof/>
            <w:webHidden/>
          </w:rPr>
          <w:fldChar w:fldCharType="separate"/>
        </w:r>
        <w:r>
          <w:rPr>
            <w:noProof/>
            <w:webHidden/>
          </w:rPr>
          <w:t>27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5" w:history="1">
        <w:r w:rsidRPr="00454F41">
          <w:rPr>
            <w:rStyle w:val="ac"/>
            <w:rFonts w:hint="eastAsia"/>
            <w:noProof/>
            <w:lang w:eastAsia="zh-CN"/>
          </w:rPr>
          <w:t>图</w:t>
        </w:r>
        <w:r w:rsidRPr="00454F41">
          <w:rPr>
            <w:rStyle w:val="ac"/>
            <w:noProof/>
            <w:lang w:eastAsia="zh-CN"/>
          </w:rPr>
          <w:t xml:space="preserve">21: </w:t>
        </w:r>
        <w:r w:rsidRPr="00454F41">
          <w:rPr>
            <w:rStyle w:val="ac"/>
            <w:rFonts w:hint="eastAsia"/>
            <w:noProof/>
            <w:lang w:eastAsia="zh-CN"/>
          </w:rPr>
          <w:t>总的元数据操作速率面板</w:t>
        </w:r>
        <w:r>
          <w:rPr>
            <w:noProof/>
            <w:webHidden/>
          </w:rPr>
          <w:tab/>
        </w:r>
        <w:r>
          <w:rPr>
            <w:noProof/>
            <w:webHidden/>
          </w:rPr>
          <w:fldChar w:fldCharType="begin"/>
        </w:r>
        <w:r>
          <w:rPr>
            <w:noProof/>
            <w:webHidden/>
          </w:rPr>
          <w:instrText xml:space="preserve"> PAGEREF _Toc514767845 \h </w:instrText>
        </w:r>
        <w:r>
          <w:rPr>
            <w:noProof/>
            <w:webHidden/>
          </w:rPr>
        </w:r>
        <w:r>
          <w:rPr>
            <w:noProof/>
            <w:webHidden/>
          </w:rPr>
          <w:fldChar w:fldCharType="separate"/>
        </w:r>
        <w:r>
          <w:rPr>
            <w:noProof/>
            <w:webHidden/>
          </w:rPr>
          <w:t>28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6" w:history="1">
        <w:r w:rsidRPr="00454F41">
          <w:rPr>
            <w:rStyle w:val="ac"/>
            <w:rFonts w:hint="eastAsia"/>
            <w:noProof/>
            <w:lang w:eastAsia="zh-CN"/>
          </w:rPr>
          <w:t>图</w:t>
        </w:r>
        <w:r w:rsidRPr="00454F41">
          <w:rPr>
            <w:rStyle w:val="ac"/>
            <w:noProof/>
            <w:lang w:eastAsia="zh-CN"/>
          </w:rPr>
          <w:t xml:space="preserve">22: </w:t>
        </w:r>
        <w:r w:rsidRPr="00454F41">
          <w:rPr>
            <w:rStyle w:val="ac"/>
            <w:rFonts w:hint="eastAsia"/>
            <w:noProof/>
            <w:lang w:eastAsia="zh-CN"/>
          </w:rPr>
          <w:t>每个</w:t>
        </w:r>
        <w:r w:rsidRPr="00454F41">
          <w:rPr>
            <w:rStyle w:val="ac"/>
            <w:noProof/>
            <w:lang w:eastAsia="zh-CN"/>
          </w:rPr>
          <w:t>MDT</w:t>
        </w:r>
        <w:r w:rsidRPr="00454F41">
          <w:rPr>
            <w:rStyle w:val="ac"/>
            <w:rFonts w:hint="eastAsia"/>
            <w:noProof/>
            <w:lang w:eastAsia="zh-CN"/>
          </w:rPr>
          <w:t>的元数据操作速率面板</w:t>
        </w:r>
        <w:r>
          <w:rPr>
            <w:noProof/>
            <w:webHidden/>
          </w:rPr>
          <w:tab/>
        </w:r>
        <w:r>
          <w:rPr>
            <w:noProof/>
            <w:webHidden/>
          </w:rPr>
          <w:fldChar w:fldCharType="begin"/>
        </w:r>
        <w:r>
          <w:rPr>
            <w:noProof/>
            <w:webHidden/>
          </w:rPr>
          <w:instrText xml:space="preserve"> PAGEREF _Toc514767846 \h </w:instrText>
        </w:r>
        <w:r>
          <w:rPr>
            <w:noProof/>
            <w:webHidden/>
          </w:rPr>
        </w:r>
        <w:r>
          <w:rPr>
            <w:noProof/>
            <w:webHidden/>
          </w:rPr>
          <w:fldChar w:fldCharType="separate"/>
        </w:r>
        <w:r>
          <w:rPr>
            <w:noProof/>
            <w:webHidden/>
          </w:rPr>
          <w:t>28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7" w:history="1">
        <w:r w:rsidRPr="00454F41">
          <w:rPr>
            <w:rStyle w:val="ac"/>
            <w:rFonts w:hint="eastAsia"/>
            <w:noProof/>
            <w:lang w:eastAsia="zh-CN"/>
          </w:rPr>
          <w:t>图</w:t>
        </w:r>
        <w:r w:rsidRPr="00454F41">
          <w:rPr>
            <w:rStyle w:val="ac"/>
            <w:noProof/>
            <w:lang w:eastAsia="zh-CN"/>
          </w:rPr>
          <w:t xml:space="preserve">23: </w:t>
        </w:r>
        <w:r w:rsidRPr="00454F41">
          <w:rPr>
            <w:rStyle w:val="ac"/>
            <w:rFonts w:hint="eastAsia"/>
            <w:noProof/>
            <w:lang w:eastAsia="zh-CN"/>
          </w:rPr>
          <w:t>每个客户端的元数据操作速率面板</w:t>
        </w:r>
        <w:r>
          <w:rPr>
            <w:noProof/>
            <w:webHidden/>
          </w:rPr>
          <w:tab/>
        </w:r>
        <w:r>
          <w:rPr>
            <w:noProof/>
            <w:webHidden/>
          </w:rPr>
          <w:fldChar w:fldCharType="begin"/>
        </w:r>
        <w:r>
          <w:rPr>
            <w:noProof/>
            <w:webHidden/>
          </w:rPr>
          <w:instrText xml:space="preserve"> PAGEREF _Toc514767847 \h </w:instrText>
        </w:r>
        <w:r>
          <w:rPr>
            <w:noProof/>
            <w:webHidden/>
          </w:rPr>
        </w:r>
        <w:r>
          <w:rPr>
            <w:noProof/>
            <w:webHidden/>
          </w:rPr>
          <w:fldChar w:fldCharType="separate"/>
        </w:r>
        <w:r>
          <w:rPr>
            <w:noProof/>
            <w:webHidden/>
          </w:rPr>
          <w:t>29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8" w:history="1">
        <w:r w:rsidRPr="00454F41">
          <w:rPr>
            <w:rStyle w:val="ac"/>
            <w:rFonts w:hint="eastAsia"/>
            <w:noProof/>
            <w:lang w:eastAsia="zh-CN"/>
          </w:rPr>
          <w:t>图</w:t>
        </w:r>
        <w:r w:rsidRPr="00454F41">
          <w:rPr>
            <w:rStyle w:val="ac"/>
            <w:noProof/>
            <w:lang w:eastAsia="zh-CN"/>
          </w:rPr>
          <w:t xml:space="preserve">24: </w:t>
        </w:r>
        <w:r w:rsidRPr="00454F41">
          <w:rPr>
            <w:rStyle w:val="ac"/>
            <w:rFonts w:hint="eastAsia"/>
            <w:noProof/>
            <w:lang w:eastAsia="zh-CN"/>
          </w:rPr>
          <w:t>每种类型元数据操作速率面板</w:t>
        </w:r>
        <w:r>
          <w:rPr>
            <w:noProof/>
            <w:webHidden/>
          </w:rPr>
          <w:tab/>
        </w:r>
        <w:r>
          <w:rPr>
            <w:noProof/>
            <w:webHidden/>
          </w:rPr>
          <w:fldChar w:fldCharType="begin"/>
        </w:r>
        <w:r>
          <w:rPr>
            <w:noProof/>
            <w:webHidden/>
          </w:rPr>
          <w:instrText xml:space="preserve"> PAGEREF _Toc514767848 \h </w:instrText>
        </w:r>
        <w:r>
          <w:rPr>
            <w:noProof/>
            <w:webHidden/>
          </w:rPr>
        </w:r>
        <w:r>
          <w:rPr>
            <w:noProof/>
            <w:webHidden/>
          </w:rPr>
          <w:fldChar w:fldCharType="separate"/>
        </w:r>
        <w:r>
          <w:rPr>
            <w:noProof/>
            <w:webHidden/>
          </w:rPr>
          <w:t>29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49" w:history="1">
        <w:r w:rsidRPr="00454F41">
          <w:rPr>
            <w:rStyle w:val="ac"/>
            <w:rFonts w:hint="eastAsia"/>
            <w:noProof/>
            <w:lang w:eastAsia="zh-CN"/>
          </w:rPr>
          <w:t>图</w:t>
        </w:r>
        <w:r w:rsidRPr="00454F41">
          <w:rPr>
            <w:rStyle w:val="ac"/>
            <w:noProof/>
            <w:lang w:eastAsia="zh-CN"/>
          </w:rPr>
          <w:t xml:space="preserve">25: </w:t>
        </w:r>
        <w:r w:rsidRPr="00454F41">
          <w:rPr>
            <w:rStyle w:val="ac"/>
            <w:rFonts w:hint="eastAsia"/>
            <w:noProof/>
            <w:lang w:eastAsia="zh-CN"/>
          </w:rPr>
          <w:t>不同块大小的写</w:t>
        </w:r>
        <w:r w:rsidRPr="00454F41">
          <w:rPr>
            <w:rStyle w:val="ac"/>
            <w:noProof/>
            <w:lang w:eastAsia="zh-CN"/>
          </w:rPr>
          <w:t>RPC</w:t>
        </w:r>
        <w:r w:rsidRPr="00454F41">
          <w:rPr>
            <w:rStyle w:val="ac"/>
            <w:rFonts w:hint="eastAsia"/>
            <w:noProof/>
            <w:lang w:eastAsia="zh-CN"/>
          </w:rPr>
          <w:t>速率面板</w:t>
        </w:r>
        <w:r>
          <w:rPr>
            <w:noProof/>
            <w:webHidden/>
          </w:rPr>
          <w:tab/>
        </w:r>
        <w:r>
          <w:rPr>
            <w:noProof/>
            <w:webHidden/>
          </w:rPr>
          <w:fldChar w:fldCharType="begin"/>
        </w:r>
        <w:r>
          <w:rPr>
            <w:noProof/>
            <w:webHidden/>
          </w:rPr>
          <w:instrText xml:space="preserve"> PAGEREF _Toc514767849 \h </w:instrText>
        </w:r>
        <w:r>
          <w:rPr>
            <w:noProof/>
            <w:webHidden/>
          </w:rPr>
        </w:r>
        <w:r>
          <w:rPr>
            <w:noProof/>
            <w:webHidden/>
          </w:rPr>
          <w:fldChar w:fldCharType="separate"/>
        </w:r>
        <w:r>
          <w:rPr>
            <w:noProof/>
            <w:webHidden/>
          </w:rPr>
          <w:t>30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0" w:history="1">
        <w:r w:rsidRPr="00454F41">
          <w:rPr>
            <w:rStyle w:val="ac"/>
            <w:rFonts w:hint="eastAsia"/>
            <w:noProof/>
            <w:lang w:eastAsia="zh-CN"/>
          </w:rPr>
          <w:t>图</w:t>
        </w:r>
        <w:r w:rsidRPr="00454F41">
          <w:rPr>
            <w:rStyle w:val="ac"/>
            <w:noProof/>
          </w:rPr>
          <w:t>26</w:t>
        </w:r>
        <w:r w:rsidRPr="00454F41">
          <w:rPr>
            <w:rStyle w:val="ac"/>
            <w:noProof/>
            <w:lang w:eastAsia="zh-CN"/>
          </w:rPr>
          <w:t xml:space="preserve">: </w:t>
        </w:r>
        <w:r w:rsidRPr="00454F41">
          <w:rPr>
            <w:rStyle w:val="ac"/>
            <w:rFonts w:hint="eastAsia"/>
            <w:noProof/>
            <w:lang w:eastAsia="zh-CN"/>
          </w:rPr>
          <w:t>写</w:t>
        </w:r>
        <w:r w:rsidRPr="00454F41">
          <w:rPr>
            <w:rStyle w:val="ac"/>
            <w:noProof/>
            <w:lang w:eastAsia="zh-CN"/>
          </w:rPr>
          <w:t>bulk RPC</w:t>
        </w:r>
        <w:r w:rsidRPr="00454F41">
          <w:rPr>
            <w:rStyle w:val="ac"/>
            <w:rFonts w:hint="eastAsia"/>
            <w:noProof/>
            <w:lang w:eastAsia="zh-CN"/>
          </w:rPr>
          <w:t>大小分布面板</w:t>
        </w:r>
        <w:r>
          <w:rPr>
            <w:noProof/>
            <w:webHidden/>
          </w:rPr>
          <w:tab/>
        </w:r>
        <w:r>
          <w:rPr>
            <w:noProof/>
            <w:webHidden/>
          </w:rPr>
          <w:fldChar w:fldCharType="begin"/>
        </w:r>
        <w:r>
          <w:rPr>
            <w:noProof/>
            <w:webHidden/>
          </w:rPr>
          <w:instrText xml:space="preserve"> PAGEREF _Toc514767850 \h </w:instrText>
        </w:r>
        <w:r>
          <w:rPr>
            <w:noProof/>
            <w:webHidden/>
          </w:rPr>
        </w:r>
        <w:r>
          <w:rPr>
            <w:noProof/>
            <w:webHidden/>
          </w:rPr>
          <w:fldChar w:fldCharType="separate"/>
        </w:r>
        <w:r>
          <w:rPr>
            <w:noProof/>
            <w:webHidden/>
          </w:rPr>
          <w:t>30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1" w:history="1">
        <w:r w:rsidRPr="00454F41">
          <w:rPr>
            <w:rStyle w:val="ac"/>
            <w:rFonts w:hint="eastAsia"/>
            <w:noProof/>
          </w:rPr>
          <w:t>图</w:t>
        </w:r>
        <w:r w:rsidRPr="00454F41">
          <w:rPr>
            <w:rStyle w:val="ac"/>
            <w:noProof/>
          </w:rPr>
          <w:t>27</w:t>
        </w:r>
        <w:r w:rsidRPr="00454F41">
          <w:rPr>
            <w:rStyle w:val="ac"/>
            <w:noProof/>
            <w:lang w:eastAsia="zh-CN"/>
          </w:rPr>
          <w:t xml:space="preserve">: </w:t>
        </w:r>
        <w:r w:rsidRPr="00454F41">
          <w:rPr>
            <w:rStyle w:val="ac"/>
            <w:rFonts w:hint="eastAsia"/>
            <w:noProof/>
            <w:lang w:eastAsia="zh-CN"/>
          </w:rPr>
          <w:t>不同大小的读</w:t>
        </w:r>
        <w:r w:rsidRPr="00454F41">
          <w:rPr>
            <w:rStyle w:val="ac"/>
            <w:noProof/>
            <w:lang w:eastAsia="zh-CN"/>
          </w:rPr>
          <w:t>bulk RPC</w:t>
        </w:r>
        <w:r w:rsidRPr="00454F41">
          <w:rPr>
            <w:rStyle w:val="ac"/>
            <w:rFonts w:hint="eastAsia"/>
            <w:noProof/>
            <w:lang w:eastAsia="zh-CN"/>
          </w:rPr>
          <w:t>速率面板</w:t>
        </w:r>
        <w:r>
          <w:rPr>
            <w:noProof/>
            <w:webHidden/>
          </w:rPr>
          <w:tab/>
        </w:r>
        <w:r>
          <w:rPr>
            <w:noProof/>
            <w:webHidden/>
          </w:rPr>
          <w:fldChar w:fldCharType="begin"/>
        </w:r>
        <w:r>
          <w:rPr>
            <w:noProof/>
            <w:webHidden/>
          </w:rPr>
          <w:instrText xml:space="preserve"> PAGEREF _Toc514767851 \h </w:instrText>
        </w:r>
        <w:r>
          <w:rPr>
            <w:noProof/>
            <w:webHidden/>
          </w:rPr>
        </w:r>
        <w:r>
          <w:rPr>
            <w:noProof/>
            <w:webHidden/>
          </w:rPr>
          <w:fldChar w:fldCharType="separate"/>
        </w:r>
        <w:r>
          <w:rPr>
            <w:noProof/>
            <w:webHidden/>
          </w:rPr>
          <w:t>31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2" w:history="1">
        <w:r w:rsidRPr="00454F41">
          <w:rPr>
            <w:rStyle w:val="ac"/>
            <w:rFonts w:hint="eastAsia"/>
            <w:noProof/>
          </w:rPr>
          <w:t>图</w:t>
        </w:r>
        <w:r w:rsidRPr="00454F41">
          <w:rPr>
            <w:rStyle w:val="ac"/>
            <w:noProof/>
          </w:rPr>
          <w:t>28</w:t>
        </w:r>
        <w:r w:rsidRPr="00454F41">
          <w:rPr>
            <w:rStyle w:val="ac"/>
            <w:noProof/>
            <w:lang w:eastAsia="zh-CN"/>
          </w:rPr>
          <w:t xml:space="preserve">: </w:t>
        </w:r>
        <w:r w:rsidRPr="00454F41">
          <w:rPr>
            <w:rStyle w:val="ac"/>
            <w:rFonts w:hint="eastAsia"/>
            <w:noProof/>
            <w:lang w:eastAsia="zh-CN"/>
          </w:rPr>
          <w:t>读</w:t>
        </w:r>
        <w:r w:rsidRPr="00454F41">
          <w:rPr>
            <w:rStyle w:val="ac"/>
            <w:noProof/>
            <w:lang w:eastAsia="zh-CN"/>
          </w:rPr>
          <w:t>bulk RPC</w:t>
        </w:r>
        <w:r w:rsidRPr="00454F41">
          <w:rPr>
            <w:rStyle w:val="ac"/>
            <w:rFonts w:hint="eastAsia"/>
            <w:noProof/>
            <w:lang w:eastAsia="zh-CN"/>
          </w:rPr>
          <w:t>大小分布面板</w:t>
        </w:r>
        <w:r>
          <w:rPr>
            <w:noProof/>
            <w:webHidden/>
          </w:rPr>
          <w:tab/>
        </w:r>
        <w:r>
          <w:rPr>
            <w:noProof/>
            <w:webHidden/>
          </w:rPr>
          <w:fldChar w:fldCharType="begin"/>
        </w:r>
        <w:r>
          <w:rPr>
            <w:noProof/>
            <w:webHidden/>
          </w:rPr>
          <w:instrText xml:space="preserve"> PAGEREF _Toc514767852 \h </w:instrText>
        </w:r>
        <w:r>
          <w:rPr>
            <w:noProof/>
            <w:webHidden/>
          </w:rPr>
        </w:r>
        <w:r>
          <w:rPr>
            <w:noProof/>
            <w:webHidden/>
          </w:rPr>
          <w:fldChar w:fldCharType="separate"/>
        </w:r>
        <w:r>
          <w:rPr>
            <w:noProof/>
            <w:webHidden/>
          </w:rPr>
          <w:t>31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3" w:history="1">
        <w:r w:rsidRPr="00454F41">
          <w:rPr>
            <w:rStyle w:val="ac"/>
            <w:rFonts w:hint="eastAsia"/>
            <w:noProof/>
            <w:lang w:eastAsia="zh-CN"/>
          </w:rPr>
          <w:t>图</w:t>
        </w:r>
        <w:r w:rsidRPr="00454F41">
          <w:rPr>
            <w:rStyle w:val="ac"/>
            <w:noProof/>
            <w:lang w:eastAsia="zh-CN"/>
          </w:rPr>
          <w:t xml:space="preserve">29: </w:t>
        </w:r>
        <w:r w:rsidRPr="00454F41">
          <w:rPr>
            <w:rStyle w:val="ac"/>
            <w:rFonts w:hint="eastAsia"/>
            <w:noProof/>
            <w:lang w:eastAsia="zh-CN"/>
          </w:rPr>
          <w:t>写</w:t>
        </w:r>
        <w:r w:rsidRPr="00454F41">
          <w:rPr>
            <w:rStyle w:val="ac"/>
            <w:noProof/>
            <w:lang w:eastAsia="zh-CN"/>
          </w:rPr>
          <w:t>I/O</w:t>
        </w:r>
        <w:r w:rsidRPr="00454F41">
          <w:rPr>
            <w:rStyle w:val="ac"/>
            <w:rFonts w:hint="eastAsia"/>
            <w:noProof/>
            <w:lang w:eastAsia="zh-CN"/>
          </w:rPr>
          <w:t>不连续页面分布面板</w:t>
        </w:r>
        <w:r>
          <w:rPr>
            <w:noProof/>
            <w:webHidden/>
          </w:rPr>
          <w:tab/>
        </w:r>
        <w:r>
          <w:rPr>
            <w:noProof/>
            <w:webHidden/>
          </w:rPr>
          <w:fldChar w:fldCharType="begin"/>
        </w:r>
        <w:r>
          <w:rPr>
            <w:noProof/>
            <w:webHidden/>
          </w:rPr>
          <w:instrText xml:space="preserve"> PAGEREF _Toc514767853 \h </w:instrText>
        </w:r>
        <w:r>
          <w:rPr>
            <w:noProof/>
            <w:webHidden/>
          </w:rPr>
        </w:r>
        <w:r>
          <w:rPr>
            <w:noProof/>
            <w:webHidden/>
          </w:rPr>
          <w:fldChar w:fldCharType="separate"/>
        </w:r>
        <w:r>
          <w:rPr>
            <w:noProof/>
            <w:webHidden/>
          </w:rPr>
          <w:t>32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4" w:history="1">
        <w:r w:rsidRPr="00454F41">
          <w:rPr>
            <w:rStyle w:val="ac"/>
            <w:rFonts w:hint="eastAsia"/>
            <w:noProof/>
            <w:lang w:eastAsia="zh-CN"/>
          </w:rPr>
          <w:t>图</w:t>
        </w:r>
        <w:r w:rsidRPr="00454F41">
          <w:rPr>
            <w:rStyle w:val="ac"/>
            <w:noProof/>
            <w:lang w:eastAsia="zh-CN"/>
          </w:rPr>
          <w:t xml:space="preserve">30: </w:t>
        </w:r>
        <w:r w:rsidRPr="00454F41">
          <w:rPr>
            <w:rStyle w:val="ac"/>
            <w:rFonts w:hint="eastAsia"/>
            <w:noProof/>
            <w:lang w:eastAsia="zh-CN"/>
          </w:rPr>
          <w:t>读</w:t>
        </w:r>
        <w:r w:rsidRPr="00454F41">
          <w:rPr>
            <w:rStyle w:val="ac"/>
            <w:noProof/>
            <w:lang w:eastAsia="zh-CN"/>
          </w:rPr>
          <w:t>I/O</w:t>
        </w:r>
        <w:r w:rsidRPr="00454F41">
          <w:rPr>
            <w:rStyle w:val="ac"/>
            <w:rFonts w:hint="eastAsia"/>
            <w:noProof/>
            <w:lang w:eastAsia="zh-CN"/>
          </w:rPr>
          <w:t>不连续页面分布面板</w:t>
        </w:r>
        <w:r>
          <w:rPr>
            <w:noProof/>
            <w:webHidden/>
          </w:rPr>
          <w:tab/>
        </w:r>
        <w:r>
          <w:rPr>
            <w:noProof/>
            <w:webHidden/>
          </w:rPr>
          <w:fldChar w:fldCharType="begin"/>
        </w:r>
        <w:r>
          <w:rPr>
            <w:noProof/>
            <w:webHidden/>
          </w:rPr>
          <w:instrText xml:space="preserve"> PAGEREF _Toc514767854 \h </w:instrText>
        </w:r>
        <w:r>
          <w:rPr>
            <w:noProof/>
            <w:webHidden/>
          </w:rPr>
        </w:r>
        <w:r>
          <w:rPr>
            <w:noProof/>
            <w:webHidden/>
          </w:rPr>
          <w:fldChar w:fldCharType="separate"/>
        </w:r>
        <w:r>
          <w:rPr>
            <w:noProof/>
            <w:webHidden/>
          </w:rPr>
          <w:t>32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5" w:history="1">
        <w:r w:rsidRPr="00454F41">
          <w:rPr>
            <w:rStyle w:val="ac"/>
            <w:rFonts w:hint="eastAsia"/>
            <w:noProof/>
            <w:lang w:eastAsia="zh-CN"/>
          </w:rPr>
          <w:t>图</w:t>
        </w:r>
        <w:r w:rsidRPr="00454F41">
          <w:rPr>
            <w:rStyle w:val="ac"/>
            <w:noProof/>
            <w:lang w:eastAsia="zh-CN"/>
          </w:rPr>
          <w:t xml:space="preserve">31: </w:t>
        </w:r>
        <w:r w:rsidRPr="00454F41">
          <w:rPr>
            <w:rStyle w:val="ac"/>
            <w:rFonts w:hint="eastAsia"/>
            <w:noProof/>
            <w:lang w:eastAsia="zh-CN"/>
          </w:rPr>
          <w:t>写</w:t>
        </w:r>
        <w:r w:rsidRPr="00454F41">
          <w:rPr>
            <w:rStyle w:val="ac"/>
            <w:noProof/>
            <w:lang w:eastAsia="zh-CN"/>
          </w:rPr>
          <w:t>I/O</w:t>
        </w:r>
        <w:r w:rsidRPr="00454F41">
          <w:rPr>
            <w:rStyle w:val="ac"/>
            <w:rFonts w:hint="eastAsia"/>
            <w:noProof/>
            <w:lang w:eastAsia="zh-CN"/>
          </w:rPr>
          <w:t>不连续块分布面板</w:t>
        </w:r>
        <w:r>
          <w:rPr>
            <w:noProof/>
            <w:webHidden/>
          </w:rPr>
          <w:tab/>
        </w:r>
        <w:r>
          <w:rPr>
            <w:noProof/>
            <w:webHidden/>
          </w:rPr>
          <w:fldChar w:fldCharType="begin"/>
        </w:r>
        <w:r>
          <w:rPr>
            <w:noProof/>
            <w:webHidden/>
          </w:rPr>
          <w:instrText xml:space="preserve"> PAGEREF _Toc514767855 \h </w:instrText>
        </w:r>
        <w:r>
          <w:rPr>
            <w:noProof/>
            <w:webHidden/>
          </w:rPr>
        </w:r>
        <w:r>
          <w:rPr>
            <w:noProof/>
            <w:webHidden/>
          </w:rPr>
          <w:fldChar w:fldCharType="separate"/>
        </w:r>
        <w:r>
          <w:rPr>
            <w:noProof/>
            <w:webHidden/>
          </w:rPr>
          <w:t>33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6" w:history="1">
        <w:r w:rsidRPr="00454F41">
          <w:rPr>
            <w:rStyle w:val="ac"/>
            <w:rFonts w:hint="eastAsia"/>
            <w:noProof/>
            <w:lang w:eastAsia="zh-CN"/>
          </w:rPr>
          <w:t>图</w:t>
        </w:r>
        <w:r w:rsidRPr="00454F41">
          <w:rPr>
            <w:rStyle w:val="ac"/>
            <w:noProof/>
            <w:lang w:eastAsia="zh-CN"/>
          </w:rPr>
          <w:t xml:space="preserve">32: </w:t>
        </w:r>
        <w:r w:rsidRPr="00454F41">
          <w:rPr>
            <w:rStyle w:val="ac"/>
            <w:rFonts w:hint="eastAsia"/>
            <w:noProof/>
            <w:lang w:eastAsia="zh-CN"/>
          </w:rPr>
          <w:t>读</w:t>
        </w:r>
        <w:r w:rsidRPr="00454F41">
          <w:rPr>
            <w:rStyle w:val="ac"/>
            <w:noProof/>
            <w:lang w:eastAsia="zh-CN"/>
          </w:rPr>
          <w:t>I/O</w:t>
        </w:r>
        <w:r w:rsidRPr="00454F41">
          <w:rPr>
            <w:rStyle w:val="ac"/>
            <w:rFonts w:hint="eastAsia"/>
            <w:noProof/>
            <w:lang w:eastAsia="zh-CN"/>
          </w:rPr>
          <w:t>不连续块分布面板</w:t>
        </w:r>
        <w:r>
          <w:rPr>
            <w:noProof/>
            <w:webHidden/>
          </w:rPr>
          <w:tab/>
        </w:r>
        <w:r>
          <w:rPr>
            <w:noProof/>
            <w:webHidden/>
          </w:rPr>
          <w:fldChar w:fldCharType="begin"/>
        </w:r>
        <w:r>
          <w:rPr>
            <w:noProof/>
            <w:webHidden/>
          </w:rPr>
          <w:instrText xml:space="preserve"> PAGEREF _Toc514767856 \h </w:instrText>
        </w:r>
        <w:r>
          <w:rPr>
            <w:noProof/>
            <w:webHidden/>
          </w:rPr>
        </w:r>
        <w:r>
          <w:rPr>
            <w:noProof/>
            <w:webHidden/>
          </w:rPr>
          <w:fldChar w:fldCharType="separate"/>
        </w:r>
        <w:r>
          <w:rPr>
            <w:noProof/>
            <w:webHidden/>
          </w:rPr>
          <w:t>33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7" w:history="1">
        <w:r w:rsidRPr="00454F41">
          <w:rPr>
            <w:rStyle w:val="ac"/>
            <w:rFonts w:hint="eastAsia"/>
            <w:noProof/>
            <w:lang w:eastAsia="zh-CN"/>
          </w:rPr>
          <w:t>图</w:t>
        </w:r>
        <w:r w:rsidRPr="00454F41">
          <w:rPr>
            <w:rStyle w:val="ac"/>
            <w:noProof/>
            <w:lang w:eastAsia="zh-CN"/>
          </w:rPr>
          <w:t xml:space="preserve">33: </w:t>
        </w:r>
        <w:r w:rsidRPr="00454F41">
          <w:rPr>
            <w:rStyle w:val="ac"/>
            <w:rFonts w:hint="eastAsia"/>
            <w:noProof/>
            <w:lang w:eastAsia="zh-CN"/>
          </w:rPr>
          <w:t>每个写</w:t>
        </w:r>
        <w:r w:rsidRPr="00454F41">
          <w:rPr>
            <w:rStyle w:val="ac"/>
            <w:noProof/>
            <w:lang w:eastAsia="zh-CN"/>
          </w:rPr>
          <w:t>I/O</w:t>
        </w:r>
        <w:r w:rsidRPr="00454F41">
          <w:rPr>
            <w:rStyle w:val="ac"/>
            <w:rFonts w:hint="eastAsia"/>
            <w:noProof/>
            <w:lang w:eastAsia="zh-CN"/>
          </w:rPr>
          <w:t>碎片分布面板</w:t>
        </w:r>
        <w:r>
          <w:rPr>
            <w:noProof/>
            <w:webHidden/>
          </w:rPr>
          <w:tab/>
        </w:r>
        <w:r>
          <w:rPr>
            <w:noProof/>
            <w:webHidden/>
          </w:rPr>
          <w:fldChar w:fldCharType="begin"/>
        </w:r>
        <w:r>
          <w:rPr>
            <w:noProof/>
            <w:webHidden/>
          </w:rPr>
          <w:instrText xml:space="preserve"> PAGEREF _Toc514767857 \h </w:instrText>
        </w:r>
        <w:r>
          <w:rPr>
            <w:noProof/>
            <w:webHidden/>
          </w:rPr>
        </w:r>
        <w:r>
          <w:rPr>
            <w:noProof/>
            <w:webHidden/>
          </w:rPr>
          <w:fldChar w:fldCharType="separate"/>
        </w:r>
        <w:r>
          <w:rPr>
            <w:noProof/>
            <w:webHidden/>
          </w:rPr>
          <w:t>34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8" w:history="1">
        <w:r w:rsidRPr="00454F41">
          <w:rPr>
            <w:rStyle w:val="ac"/>
            <w:rFonts w:hint="eastAsia"/>
            <w:noProof/>
            <w:lang w:eastAsia="zh-CN"/>
          </w:rPr>
          <w:t>图</w:t>
        </w:r>
        <w:r w:rsidRPr="00454F41">
          <w:rPr>
            <w:rStyle w:val="ac"/>
            <w:noProof/>
            <w:lang w:eastAsia="zh-CN"/>
          </w:rPr>
          <w:t xml:space="preserve">34: </w:t>
        </w:r>
        <w:r w:rsidRPr="00454F41">
          <w:rPr>
            <w:rStyle w:val="ac"/>
            <w:rFonts w:hint="eastAsia"/>
            <w:noProof/>
            <w:lang w:eastAsia="zh-CN"/>
          </w:rPr>
          <w:t>读</w:t>
        </w:r>
        <w:r w:rsidRPr="00454F41">
          <w:rPr>
            <w:rStyle w:val="ac"/>
            <w:noProof/>
            <w:lang w:eastAsia="zh-CN"/>
          </w:rPr>
          <w:t>I/O</w:t>
        </w:r>
        <w:r w:rsidRPr="00454F41">
          <w:rPr>
            <w:rStyle w:val="ac"/>
            <w:rFonts w:hint="eastAsia"/>
            <w:noProof/>
            <w:lang w:eastAsia="zh-CN"/>
          </w:rPr>
          <w:t>碎片分布面板</w:t>
        </w:r>
        <w:r>
          <w:rPr>
            <w:noProof/>
            <w:webHidden/>
          </w:rPr>
          <w:tab/>
        </w:r>
        <w:r>
          <w:rPr>
            <w:noProof/>
            <w:webHidden/>
          </w:rPr>
          <w:fldChar w:fldCharType="begin"/>
        </w:r>
        <w:r>
          <w:rPr>
            <w:noProof/>
            <w:webHidden/>
          </w:rPr>
          <w:instrText xml:space="preserve"> PAGEREF _Toc514767858 \h </w:instrText>
        </w:r>
        <w:r>
          <w:rPr>
            <w:noProof/>
            <w:webHidden/>
          </w:rPr>
        </w:r>
        <w:r>
          <w:rPr>
            <w:noProof/>
            <w:webHidden/>
          </w:rPr>
          <w:fldChar w:fldCharType="separate"/>
        </w:r>
        <w:r>
          <w:rPr>
            <w:noProof/>
            <w:webHidden/>
          </w:rPr>
          <w:t>34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59" w:history="1">
        <w:r w:rsidRPr="00454F41">
          <w:rPr>
            <w:rStyle w:val="ac"/>
            <w:rFonts w:hint="eastAsia"/>
            <w:noProof/>
            <w:lang w:eastAsia="zh-CN"/>
          </w:rPr>
          <w:t>图</w:t>
        </w:r>
        <w:r w:rsidRPr="00454F41">
          <w:rPr>
            <w:rStyle w:val="ac"/>
            <w:noProof/>
            <w:lang w:eastAsia="zh-CN"/>
          </w:rPr>
          <w:t xml:space="preserve">35: </w:t>
        </w:r>
        <w:r w:rsidRPr="00454F41">
          <w:rPr>
            <w:rStyle w:val="ac"/>
            <w:rFonts w:hint="eastAsia"/>
            <w:noProof/>
            <w:lang w:eastAsia="zh-CN"/>
          </w:rPr>
          <w:t>已提交等待结束的磁盘写</w:t>
        </w:r>
        <w:r w:rsidRPr="00454F41">
          <w:rPr>
            <w:rStyle w:val="ac"/>
            <w:noProof/>
            <w:lang w:eastAsia="zh-CN"/>
          </w:rPr>
          <w:t>I/O</w:t>
        </w:r>
        <w:r w:rsidRPr="00454F41">
          <w:rPr>
            <w:rStyle w:val="ac"/>
            <w:rFonts w:hint="eastAsia"/>
            <w:noProof/>
            <w:lang w:eastAsia="zh-CN"/>
          </w:rPr>
          <w:t>分布面板</w:t>
        </w:r>
        <w:r>
          <w:rPr>
            <w:noProof/>
            <w:webHidden/>
          </w:rPr>
          <w:tab/>
        </w:r>
        <w:r>
          <w:rPr>
            <w:noProof/>
            <w:webHidden/>
          </w:rPr>
          <w:fldChar w:fldCharType="begin"/>
        </w:r>
        <w:r>
          <w:rPr>
            <w:noProof/>
            <w:webHidden/>
          </w:rPr>
          <w:instrText xml:space="preserve"> PAGEREF _Toc514767859 \h </w:instrText>
        </w:r>
        <w:r>
          <w:rPr>
            <w:noProof/>
            <w:webHidden/>
          </w:rPr>
        </w:r>
        <w:r>
          <w:rPr>
            <w:noProof/>
            <w:webHidden/>
          </w:rPr>
          <w:fldChar w:fldCharType="separate"/>
        </w:r>
        <w:r>
          <w:rPr>
            <w:noProof/>
            <w:webHidden/>
          </w:rPr>
          <w:t>35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0" w:history="1">
        <w:r w:rsidRPr="00454F41">
          <w:rPr>
            <w:rStyle w:val="ac"/>
            <w:rFonts w:hint="eastAsia"/>
            <w:noProof/>
            <w:lang w:eastAsia="zh-CN"/>
          </w:rPr>
          <w:t>图</w:t>
        </w:r>
        <w:r w:rsidRPr="00454F41">
          <w:rPr>
            <w:rStyle w:val="ac"/>
            <w:noProof/>
            <w:lang w:eastAsia="zh-CN"/>
          </w:rPr>
          <w:t xml:space="preserve">36: </w:t>
        </w:r>
        <w:r w:rsidRPr="00454F41">
          <w:rPr>
            <w:rStyle w:val="ac"/>
            <w:rFonts w:hint="eastAsia"/>
            <w:noProof/>
            <w:lang w:eastAsia="zh-CN"/>
          </w:rPr>
          <w:t>已提交等待结束的磁盘读</w:t>
        </w:r>
        <w:r w:rsidRPr="00454F41">
          <w:rPr>
            <w:rStyle w:val="ac"/>
            <w:noProof/>
            <w:lang w:eastAsia="zh-CN"/>
          </w:rPr>
          <w:t>I/O</w:t>
        </w:r>
        <w:r w:rsidRPr="00454F41">
          <w:rPr>
            <w:rStyle w:val="ac"/>
            <w:rFonts w:hint="eastAsia"/>
            <w:noProof/>
            <w:lang w:eastAsia="zh-CN"/>
          </w:rPr>
          <w:t>分布面板</w:t>
        </w:r>
        <w:r>
          <w:rPr>
            <w:noProof/>
            <w:webHidden/>
          </w:rPr>
          <w:tab/>
        </w:r>
        <w:r>
          <w:rPr>
            <w:noProof/>
            <w:webHidden/>
          </w:rPr>
          <w:fldChar w:fldCharType="begin"/>
        </w:r>
        <w:r>
          <w:rPr>
            <w:noProof/>
            <w:webHidden/>
          </w:rPr>
          <w:instrText xml:space="preserve"> PAGEREF _Toc514767860 \h </w:instrText>
        </w:r>
        <w:r>
          <w:rPr>
            <w:noProof/>
            <w:webHidden/>
          </w:rPr>
        </w:r>
        <w:r>
          <w:rPr>
            <w:noProof/>
            <w:webHidden/>
          </w:rPr>
          <w:fldChar w:fldCharType="separate"/>
        </w:r>
        <w:r>
          <w:rPr>
            <w:noProof/>
            <w:webHidden/>
          </w:rPr>
          <w:t>35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1" w:history="1">
        <w:r w:rsidRPr="00454F41">
          <w:rPr>
            <w:rStyle w:val="ac"/>
            <w:rFonts w:hint="eastAsia"/>
            <w:noProof/>
            <w:lang w:eastAsia="zh-CN"/>
          </w:rPr>
          <w:t>图</w:t>
        </w:r>
        <w:r w:rsidRPr="00454F41">
          <w:rPr>
            <w:rStyle w:val="ac"/>
            <w:noProof/>
            <w:lang w:eastAsia="zh-CN"/>
          </w:rPr>
          <w:t xml:space="preserve">37: </w:t>
        </w:r>
        <w:r w:rsidRPr="00454F41">
          <w:rPr>
            <w:rStyle w:val="ac"/>
            <w:rFonts w:hint="eastAsia"/>
            <w:noProof/>
            <w:lang w:eastAsia="zh-CN"/>
          </w:rPr>
          <w:t>写</w:t>
        </w:r>
        <w:r w:rsidRPr="00454F41">
          <w:rPr>
            <w:rStyle w:val="ac"/>
            <w:noProof/>
            <w:lang w:eastAsia="zh-CN"/>
          </w:rPr>
          <w:t>I/O</w:t>
        </w:r>
        <w:r w:rsidRPr="00454F41">
          <w:rPr>
            <w:rStyle w:val="ac"/>
            <w:rFonts w:hint="eastAsia"/>
            <w:noProof/>
            <w:lang w:eastAsia="zh-CN"/>
          </w:rPr>
          <w:t>时间分布面板</w:t>
        </w:r>
        <w:r>
          <w:rPr>
            <w:noProof/>
            <w:webHidden/>
          </w:rPr>
          <w:tab/>
        </w:r>
        <w:r>
          <w:rPr>
            <w:noProof/>
            <w:webHidden/>
          </w:rPr>
          <w:fldChar w:fldCharType="begin"/>
        </w:r>
        <w:r>
          <w:rPr>
            <w:noProof/>
            <w:webHidden/>
          </w:rPr>
          <w:instrText xml:space="preserve"> PAGEREF _Toc514767861 \h </w:instrText>
        </w:r>
        <w:r>
          <w:rPr>
            <w:noProof/>
            <w:webHidden/>
          </w:rPr>
        </w:r>
        <w:r>
          <w:rPr>
            <w:noProof/>
            <w:webHidden/>
          </w:rPr>
          <w:fldChar w:fldCharType="separate"/>
        </w:r>
        <w:r>
          <w:rPr>
            <w:noProof/>
            <w:webHidden/>
          </w:rPr>
          <w:t>36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2" w:history="1">
        <w:r w:rsidRPr="00454F41">
          <w:rPr>
            <w:rStyle w:val="ac"/>
            <w:rFonts w:hint="eastAsia"/>
            <w:noProof/>
            <w:lang w:eastAsia="zh-CN"/>
          </w:rPr>
          <w:t>图</w:t>
        </w:r>
        <w:r w:rsidRPr="00454F41">
          <w:rPr>
            <w:rStyle w:val="ac"/>
            <w:noProof/>
            <w:lang w:eastAsia="zh-CN"/>
          </w:rPr>
          <w:t xml:space="preserve">38: </w:t>
        </w:r>
        <w:r w:rsidRPr="00454F41">
          <w:rPr>
            <w:rStyle w:val="ac"/>
            <w:rFonts w:hint="eastAsia"/>
            <w:noProof/>
            <w:lang w:eastAsia="zh-CN"/>
          </w:rPr>
          <w:t>读</w:t>
        </w:r>
        <w:r w:rsidRPr="00454F41">
          <w:rPr>
            <w:rStyle w:val="ac"/>
            <w:noProof/>
            <w:lang w:eastAsia="zh-CN"/>
          </w:rPr>
          <w:t>I/O</w:t>
        </w:r>
        <w:r w:rsidRPr="00454F41">
          <w:rPr>
            <w:rStyle w:val="ac"/>
            <w:rFonts w:hint="eastAsia"/>
            <w:noProof/>
            <w:lang w:eastAsia="zh-CN"/>
          </w:rPr>
          <w:t>时间分布面板</w:t>
        </w:r>
        <w:r>
          <w:rPr>
            <w:noProof/>
            <w:webHidden/>
          </w:rPr>
          <w:tab/>
        </w:r>
        <w:r>
          <w:rPr>
            <w:noProof/>
            <w:webHidden/>
          </w:rPr>
          <w:fldChar w:fldCharType="begin"/>
        </w:r>
        <w:r>
          <w:rPr>
            <w:noProof/>
            <w:webHidden/>
          </w:rPr>
          <w:instrText xml:space="preserve"> PAGEREF _Toc514767862 \h </w:instrText>
        </w:r>
        <w:r>
          <w:rPr>
            <w:noProof/>
            <w:webHidden/>
          </w:rPr>
        </w:r>
        <w:r>
          <w:rPr>
            <w:noProof/>
            <w:webHidden/>
          </w:rPr>
          <w:fldChar w:fldCharType="separate"/>
        </w:r>
        <w:r>
          <w:rPr>
            <w:noProof/>
            <w:webHidden/>
          </w:rPr>
          <w:t>36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3" w:history="1">
        <w:r w:rsidRPr="00454F41">
          <w:rPr>
            <w:rStyle w:val="ac"/>
            <w:rFonts w:hint="eastAsia"/>
            <w:noProof/>
            <w:lang w:eastAsia="zh-CN"/>
          </w:rPr>
          <w:t>图</w:t>
        </w:r>
        <w:r w:rsidRPr="00454F41">
          <w:rPr>
            <w:rStyle w:val="ac"/>
            <w:noProof/>
            <w:lang w:eastAsia="zh-CN"/>
          </w:rPr>
          <w:t xml:space="preserve">39: </w:t>
        </w:r>
        <w:r w:rsidRPr="00454F41">
          <w:rPr>
            <w:rStyle w:val="ac"/>
            <w:rFonts w:hint="eastAsia"/>
            <w:noProof/>
            <w:lang w:eastAsia="zh-CN"/>
          </w:rPr>
          <w:t>磁盘写</w:t>
        </w:r>
        <w:r w:rsidRPr="00454F41">
          <w:rPr>
            <w:rStyle w:val="ac"/>
            <w:noProof/>
            <w:lang w:eastAsia="zh-CN"/>
          </w:rPr>
          <w:t>I/O</w:t>
        </w:r>
        <w:r w:rsidRPr="00454F41">
          <w:rPr>
            <w:rStyle w:val="ac"/>
            <w:rFonts w:hint="eastAsia"/>
            <w:noProof/>
            <w:lang w:eastAsia="zh-CN"/>
          </w:rPr>
          <w:t>大小分布面板</w:t>
        </w:r>
        <w:r>
          <w:rPr>
            <w:noProof/>
            <w:webHidden/>
          </w:rPr>
          <w:tab/>
        </w:r>
        <w:r>
          <w:rPr>
            <w:noProof/>
            <w:webHidden/>
          </w:rPr>
          <w:fldChar w:fldCharType="begin"/>
        </w:r>
        <w:r>
          <w:rPr>
            <w:noProof/>
            <w:webHidden/>
          </w:rPr>
          <w:instrText xml:space="preserve"> PAGEREF _Toc514767863 \h </w:instrText>
        </w:r>
        <w:r>
          <w:rPr>
            <w:noProof/>
            <w:webHidden/>
          </w:rPr>
        </w:r>
        <w:r>
          <w:rPr>
            <w:noProof/>
            <w:webHidden/>
          </w:rPr>
          <w:fldChar w:fldCharType="separate"/>
        </w:r>
        <w:r>
          <w:rPr>
            <w:noProof/>
            <w:webHidden/>
          </w:rPr>
          <w:t>37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4" w:history="1">
        <w:r w:rsidRPr="00454F41">
          <w:rPr>
            <w:rStyle w:val="ac"/>
            <w:rFonts w:hint="eastAsia"/>
            <w:noProof/>
            <w:lang w:eastAsia="zh-CN"/>
          </w:rPr>
          <w:t>图</w:t>
        </w:r>
        <w:r w:rsidRPr="00454F41">
          <w:rPr>
            <w:rStyle w:val="ac"/>
            <w:noProof/>
            <w:lang w:eastAsia="zh-CN"/>
          </w:rPr>
          <w:t xml:space="preserve">40: </w:t>
        </w:r>
        <w:r w:rsidRPr="00454F41">
          <w:rPr>
            <w:rStyle w:val="ac"/>
            <w:rFonts w:hint="eastAsia"/>
            <w:noProof/>
            <w:lang w:eastAsia="zh-CN"/>
          </w:rPr>
          <w:t>磁盘读</w:t>
        </w:r>
        <w:r w:rsidRPr="00454F41">
          <w:rPr>
            <w:rStyle w:val="ac"/>
            <w:noProof/>
            <w:lang w:eastAsia="zh-CN"/>
          </w:rPr>
          <w:t>I/O</w:t>
        </w:r>
        <w:r w:rsidRPr="00454F41">
          <w:rPr>
            <w:rStyle w:val="ac"/>
            <w:rFonts w:hint="eastAsia"/>
            <w:noProof/>
            <w:lang w:eastAsia="zh-CN"/>
          </w:rPr>
          <w:t>大小分布面板</w:t>
        </w:r>
        <w:r>
          <w:rPr>
            <w:noProof/>
            <w:webHidden/>
          </w:rPr>
          <w:tab/>
        </w:r>
        <w:r>
          <w:rPr>
            <w:noProof/>
            <w:webHidden/>
          </w:rPr>
          <w:fldChar w:fldCharType="begin"/>
        </w:r>
        <w:r>
          <w:rPr>
            <w:noProof/>
            <w:webHidden/>
          </w:rPr>
          <w:instrText xml:space="preserve"> PAGEREF _Toc514767864 \h </w:instrText>
        </w:r>
        <w:r>
          <w:rPr>
            <w:noProof/>
            <w:webHidden/>
          </w:rPr>
        </w:r>
        <w:r>
          <w:rPr>
            <w:noProof/>
            <w:webHidden/>
          </w:rPr>
          <w:fldChar w:fldCharType="separate"/>
        </w:r>
        <w:r>
          <w:rPr>
            <w:noProof/>
            <w:webHidden/>
          </w:rPr>
          <w:t>37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5" w:history="1">
        <w:r w:rsidRPr="00454F41">
          <w:rPr>
            <w:rStyle w:val="ac"/>
            <w:rFonts w:hint="eastAsia"/>
            <w:noProof/>
            <w:lang w:eastAsia="zh-CN"/>
          </w:rPr>
          <w:t>图</w:t>
        </w:r>
        <w:r w:rsidRPr="00454F41">
          <w:rPr>
            <w:rStyle w:val="ac"/>
            <w:noProof/>
            <w:lang w:eastAsia="zh-CN"/>
          </w:rPr>
          <w:t xml:space="preserve">41: </w:t>
        </w:r>
        <w:r w:rsidRPr="00454F41">
          <w:rPr>
            <w:rStyle w:val="ac"/>
            <w:rFonts w:hint="eastAsia"/>
            <w:noProof/>
            <w:lang w:eastAsia="zh-CN"/>
          </w:rPr>
          <w:t>每个客户端写吞吐量面板</w:t>
        </w:r>
        <w:r>
          <w:rPr>
            <w:noProof/>
            <w:webHidden/>
          </w:rPr>
          <w:tab/>
        </w:r>
        <w:r>
          <w:rPr>
            <w:noProof/>
            <w:webHidden/>
          </w:rPr>
          <w:fldChar w:fldCharType="begin"/>
        </w:r>
        <w:r>
          <w:rPr>
            <w:noProof/>
            <w:webHidden/>
          </w:rPr>
          <w:instrText xml:space="preserve"> PAGEREF _Toc514767865 \h </w:instrText>
        </w:r>
        <w:r>
          <w:rPr>
            <w:noProof/>
            <w:webHidden/>
          </w:rPr>
        </w:r>
        <w:r>
          <w:rPr>
            <w:noProof/>
            <w:webHidden/>
          </w:rPr>
          <w:fldChar w:fldCharType="separate"/>
        </w:r>
        <w:r>
          <w:rPr>
            <w:noProof/>
            <w:webHidden/>
          </w:rPr>
          <w:t>38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6" w:history="1">
        <w:r w:rsidRPr="00454F41">
          <w:rPr>
            <w:rStyle w:val="ac"/>
            <w:rFonts w:hint="eastAsia"/>
            <w:noProof/>
            <w:lang w:eastAsia="zh-CN"/>
          </w:rPr>
          <w:t>图</w:t>
        </w:r>
        <w:r w:rsidRPr="00454F41">
          <w:rPr>
            <w:rStyle w:val="ac"/>
            <w:noProof/>
            <w:lang w:eastAsia="zh-CN"/>
          </w:rPr>
          <w:t xml:space="preserve">42: </w:t>
        </w:r>
        <w:r w:rsidRPr="00454F41">
          <w:rPr>
            <w:rStyle w:val="ac"/>
            <w:rFonts w:hint="eastAsia"/>
            <w:noProof/>
            <w:lang w:eastAsia="zh-CN"/>
          </w:rPr>
          <w:t>每个客户端读吞吐量面板</w:t>
        </w:r>
        <w:r>
          <w:rPr>
            <w:noProof/>
            <w:webHidden/>
          </w:rPr>
          <w:tab/>
        </w:r>
        <w:r>
          <w:rPr>
            <w:noProof/>
            <w:webHidden/>
          </w:rPr>
          <w:fldChar w:fldCharType="begin"/>
        </w:r>
        <w:r>
          <w:rPr>
            <w:noProof/>
            <w:webHidden/>
          </w:rPr>
          <w:instrText xml:space="preserve"> PAGEREF _Toc514767866 \h </w:instrText>
        </w:r>
        <w:r>
          <w:rPr>
            <w:noProof/>
            <w:webHidden/>
          </w:rPr>
        </w:r>
        <w:r>
          <w:rPr>
            <w:noProof/>
            <w:webHidden/>
          </w:rPr>
          <w:fldChar w:fldCharType="separate"/>
        </w:r>
        <w:r>
          <w:rPr>
            <w:noProof/>
            <w:webHidden/>
          </w:rPr>
          <w:t>38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7" w:history="1">
        <w:r w:rsidRPr="00454F41">
          <w:rPr>
            <w:rStyle w:val="ac"/>
            <w:rFonts w:hint="eastAsia"/>
            <w:noProof/>
            <w:lang w:eastAsia="zh-CN"/>
          </w:rPr>
          <w:t>图</w:t>
        </w:r>
        <w:r w:rsidRPr="00454F41">
          <w:rPr>
            <w:rStyle w:val="ac"/>
            <w:noProof/>
            <w:lang w:eastAsia="zh-CN"/>
          </w:rPr>
          <w:t xml:space="preserve">43: </w:t>
        </w:r>
        <w:r w:rsidRPr="00454F41">
          <w:rPr>
            <w:rStyle w:val="ac"/>
            <w:rFonts w:hint="eastAsia"/>
            <w:noProof/>
            <w:lang w:eastAsia="zh-CN"/>
          </w:rPr>
          <w:t>每个作业</w:t>
        </w:r>
        <w:r w:rsidRPr="00454F41">
          <w:rPr>
            <w:rStyle w:val="ac"/>
            <w:noProof/>
            <w:lang w:eastAsia="zh-CN"/>
          </w:rPr>
          <w:t>I/O</w:t>
        </w:r>
        <w:r w:rsidRPr="00454F41">
          <w:rPr>
            <w:rStyle w:val="ac"/>
            <w:rFonts w:hint="eastAsia"/>
            <w:noProof/>
            <w:lang w:eastAsia="zh-CN"/>
          </w:rPr>
          <w:t>吞吐量面板</w:t>
        </w:r>
        <w:r>
          <w:rPr>
            <w:noProof/>
            <w:webHidden/>
          </w:rPr>
          <w:tab/>
        </w:r>
        <w:r>
          <w:rPr>
            <w:noProof/>
            <w:webHidden/>
          </w:rPr>
          <w:fldChar w:fldCharType="begin"/>
        </w:r>
        <w:r>
          <w:rPr>
            <w:noProof/>
            <w:webHidden/>
          </w:rPr>
          <w:instrText xml:space="preserve"> PAGEREF _Toc514767867 \h </w:instrText>
        </w:r>
        <w:r>
          <w:rPr>
            <w:noProof/>
            <w:webHidden/>
          </w:rPr>
        </w:r>
        <w:r>
          <w:rPr>
            <w:noProof/>
            <w:webHidden/>
          </w:rPr>
          <w:fldChar w:fldCharType="separate"/>
        </w:r>
        <w:r>
          <w:rPr>
            <w:noProof/>
            <w:webHidden/>
          </w:rPr>
          <w:t>39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8" w:history="1">
        <w:r w:rsidRPr="00454F41">
          <w:rPr>
            <w:rStyle w:val="ac"/>
            <w:rFonts w:hint="eastAsia"/>
            <w:noProof/>
            <w:lang w:eastAsia="zh-CN"/>
          </w:rPr>
          <w:t>图</w:t>
        </w:r>
        <w:r w:rsidRPr="00454F41">
          <w:rPr>
            <w:rStyle w:val="ac"/>
            <w:noProof/>
            <w:lang w:eastAsia="zh-CN"/>
          </w:rPr>
          <w:t xml:space="preserve">44: </w:t>
        </w:r>
        <w:r w:rsidRPr="00454F41">
          <w:rPr>
            <w:rStyle w:val="ac"/>
            <w:rFonts w:hint="eastAsia"/>
            <w:noProof/>
            <w:lang w:eastAsia="zh-CN"/>
          </w:rPr>
          <w:t>每个作业写吞吐量面板</w:t>
        </w:r>
        <w:r>
          <w:rPr>
            <w:noProof/>
            <w:webHidden/>
          </w:rPr>
          <w:tab/>
        </w:r>
        <w:r>
          <w:rPr>
            <w:noProof/>
            <w:webHidden/>
          </w:rPr>
          <w:fldChar w:fldCharType="begin"/>
        </w:r>
        <w:r>
          <w:rPr>
            <w:noProof/>
            <w:webHidden/>
          </w:rPr>
          <w:instrText xml:space="preserve"> PAGEREF _Toc514767868 \h </w:instrText>
        </w:r>
        <w:r>
          <w:rPr>
            <w:noProof/>
            <w:webHidden/>
          </w:rPr>
        </w:r>
        <w:r>
          <w:rPr>
            <w:noProof/>
            <w:webHidden/>
          </w:rPr>
          <w:fldChar w:fldCharType="separate"/>
        </w:r>
        <w:r>
          <w:rPr>
            <w:noProof/>
            <w:webHidden/>
          </w:rPr>
          <w:t>39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69" w:history="1">
        <w:r w:rsidRPr="00454F41">
          <w:rPr>
            <w:rStyle w:val="ac"/>
            <w:rFonts w:hint="eastAsia"/>
            <w:noProof/>
            <w:lang w:eastAsia="zh-CN"/>
          </w:rPr>
          <w:t>图</w:t>
        </w:r>
        <w:r w:rsidRPr="00454F41">
          <w:rPr>
            <w:rStyle w:val="ac"/>
            <w:noProof/>
            <w:lang w:eastAsia="zh-CN"/>
          </w:rPr>
          <w:t xml:space="preserve">45: </w:t>
        </w:r>
        <w:r w:rsidRPr="00454F41">
          <w:rPr>
            <w:rStyle w:val="ac"/>
            <w:rFonts w:hint="eastAsia"/>
            <w:noProof/>
            <w:lang w:eastAsia="zh-CN"/>
          </w:rPr>
          <w:t>每个作业读吞吐量面板</w:t>
        </w:r>
        <w:r>
          <w:rPr>
            <w:noProof/>
            <w:webHidden/>
          </w:rPr>
          <w:tab/>
        </w:r>
        <w:r>
          <w:rPr>
            <w:noProof/>
            <w:webHidden/>
          </w:rPr>
          <w:fldChar w:fldCharType="begin"/>
        </w:r>
        <w:r>
          <w:rPr>
            <w:noProof/>
            <w:webHidden/>
          </w:rPr>
          <w:instrText xml:space="preserve"> PAGEREF _Toc514767869 \h </w:instrText>
        </w:r>
        <w:r>
          <w:rPr>
            <w:noProof/>
            <w:webHidden/>
          </w:rPr>
        </w:r>
        <w:r>
          <w:rPr>
            <w:noProof/>
            <w:webHidden/>
          </w:rPr>
          <w:fldChar w:fldCharType="separate"/>
        </w:r>
        <w:r>
          <w:rPr>
            <w:noProof/>
            <w:webHidden/>
          </w:rPr>
          <w:t>40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0" w:history="1">
        <w:r w:rsidRPr="00454F41">
          <w:rPr>
            <w:rStyle w:val="ac"/>
            <w:rFonts w:hint="eastAsia"/>
            <w:noProof/>
            <w:lang w:eastAsia="zh-CN"/>
          </w:rPr>
          <w:t>图</w:t>
        </w:r>
        <w:r w:rsidRPr="00454F41">
          <w:rPr>
            <w:rStyle w:val="ac"/>
            <w:noProof/>
            <w:lang w:eastAsia="zh-CN"/>
          </w:rPr>
          <w:t xml:space="preserve">46: </w:t>
        </w:r>
        <w:r w:rsidRPr="00454F41">
          <w:rPr>
            <w:rStyle w:val="ac"/>
            <w:rFonts w:hint="eastAsia"/>
            <w:noProof/>
            <w:lang w:eastAsia="zh-CN"/>
          </w:rPr>
          <w:t>每个作业元数据性能面板</w:t>
        </w:r>
        <w:r>
          <w:rPr>
            <w:noProof/>
            <w:webHidden/>
          </w:rPr>
          <w:tab/>
        </w:r>
        <w:r>
          <w:rPr>
            <w:noProof/>
            <w:webHidden/>
          </w:rPr>
          <w:fldChar w:fldCharType="begin"/>
        </w:r>
        <w:r>
          <w:rPr>
            <w:noProof/>
            <w:webHidden/>
          </w:rPr>
          <w:instrText xml:space="preserve"> PAGEREF _Toc514767870 \h </w:instrText>
        </w:r>
        <w:r>
          <w:rPr>
            <w:noProof/>
            <w:webHidden/>
          </w:rPr>
        </w:r>
        <w:r>
          <w:rPr>
            <w:noProof/>
            <w:webHidden/>
          </w:rPr>
          <w:fldChar w:fldCharType="separate"/>
        </w:r>
        <w:r>
          <w:rPr>
            <w:noProof/>
            <w:webHidden/>
          </w:rPr>
          <w:t>40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1" w:history="1">
        <w:r w:rsidRPr="00454F41">
          <w:rPr>
            <w:rStyle w:val="ac"/>
            <w:rFonts w:hint="eastAsia"/>
            <w:noProof/>
            <w:lang w:eastAsia="zh-CN"/>
          </w:rPr>
          <w:t>图</w:t>
        </w:r>
        <w:r w:rsidRPr="00454F41">
          <w:rPr>
            <w:rStyle w:val="ac"/>
            <w:noProof/>
            <w:lang w:eastAsia="zh-CN"/>
          </w:rPr>
          <w:t>47: Lustre MDS</w:t>
        </w:r>
        <w:r w:rsidRPr="00454F41">
          <w:rPr>
            <w:rStyle w:val="ac"/>
            <w:rFonts w:hint="eastAsia"/>
            <w:noProof/>
            <w:lang w:eastAsia="zh-CN"/>
          </w:rPr>
          <w:t>仪表盘</w:t>
        </w:r>
        <w:r>
          <w:rPr>
            <w:noProof/>
            <w:webHidden/>
          </w:rPr>
          <w:tab/>
        </w:r>
        <w:r>
          <w:rPr>
            <w:noProof/>
            <w:webHidden/>
          </w:rPr>
          <w:fldChar w:fldCharType="begin"/>
        </w:r>
        <w:r>
          <w:rPr>
            <w:noProof/>
            <w:webHidden/>
          </w:rPr>
          <w:instrText xml:space="preserve"> PAGEREF _Toc514767871 \h </w:instrText>
        </w:r>
        <w:r>
          <w:rPr>
            <w:noProof/>
            <w:webHidden/>
          </w:rPr>
        </w:r>
        <w:r>
          <w:rPr>
            <w:noProof/>
            <w:webHidden/>
          </w:rPr>
          <w:fldChar w:fldCharType="separate"/>
        </w:r>
        <w:r>
          <w:rPr>
            <w:noProof/>
            <w:webHidden/>
          </w:rPr>
          <w:t>41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2" w:history="1">
        <w:r w:rsidRPr="00454F41">
          <w:rPr>
            <w:rStyle w:val="ac"/>
            <w:rFonts w:hint="eastAsia"/>
            <w:noProof/>
            <w:lang w:eastAsia="zh-CN"/>
          </w:rPr>
          <w:t>图</w:t>
        </w:r>
        <w:r w:rsidRPr="00454F41">
          <w:rPr>
            <w:rStyle w:val="ac"/>
            <w:noProof/>
            <w:lang w:eastAsia="zh-CN"/>
          </w:rPr>
          <w:t>48</w:t>
        </w:r>
        <w:r w:rsidRPr="00454F41">
          <w:rPr>
            <w:rStyle w:val="ac"/>
            <w:rFonts w:hint="eastAsia"/>
            <w:noProof/>
            <w:lang w:eastAsia="zh-CN"/>
          </w:rPr>
          <w:t>：活跃请求数目面板</w:t>
        </w:r>
        <w:r>
          <w:rPr>
            <w:noProof/>
            <w:webHidden/>
          </w:rPr>
          <w:tab/>
        </w:r>
        <w:r>
          <w:rPr>
            <w:noProof/>
            <w:webHidden/>
          </w:rPr>
          <w:fldChar w:fldCharType="begin"/>
        </w:r>
        <w:r>
          <w:rPr>
            <w:noProof/>
            <w:webHidden/>
          </w:rPr>
          <w:instrText xml:space="preserve"> PAGEREF _Toc514767872 \h </w:instrText>
        </w:r>
        <w:r>
          <w:rPr>
            <w:noProof/>
            <w:webHidden/>
          </w:rPr>
        </w:r>
        <w:r>
          <w:rPr>
            <w:noProof/>
            <w:webHidden/>
          </w:rPr>
          <w:fldChar w:fldCharType="separate"/>
        </w:r>
        <w:r>
          <w:rPr>
            <w:noProof/>
            <w:webHidden/>
          </w:rPr>
          <w:t>41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3" w:history="1">
        <w:r w:rsidRPr="00454F41">
          <w:rPr>
            <w:rStyle w:val="ac"/>
            <w:rFonts w:hint="eastAsia"/>
            <w:noProof/>
            <w:lang w:eastAsia="zh-CN"/>
          </w:rPr>
          <w:t>图</w:t>
        </w:r>
        <w:r w:rsidRPr="00454F41">
          <w:rPr>
            <w:rStyle w:val="ac"/>
            <w:noProof/>
            <w:lang w:eastAsia="zh-CN"/>
          </w:rPr>
          <w:t>49</w:t>
        </w:r>
        <w:r w:rsidRPr="00454F41">
          <w:rPr>
            <w:rStyle w:val="ac"/>
            <w:rFonts w:hint="eastAsia"/>
            <w:noProof/>
            <w:lang w:eastAsia="zh-CN"/>
          </w:rPr>
          <w:t>：流入请求数目面板</w:t>
        </w:r>
        <w:r>
          <w:rPr>
            <w:noProof/>
            <w:webHidden/>
          </w:rPr>
          <w:tab/>
        </w:r>
        <w:r>
          <w:rPr>
            <w:noProof/>
            <w:webHidden/>
          </w:rPr>
          <w:fldChar w:fldCharType="begin"/>
        </w:r>
        <w:r>
          <w:rPr>
            <w:noProof/>
            <w:webHidden/>
          </w:rPr>
          <w:instrText xml:space="preserve"> PAGEREF _Toc514767873 \h </w:instrText>
        </w:r>
        <w:r>
          <w:rPr>
            <w:noProof/>
            <w:webHidden/>
          </w:rPr>
        </w:r>
        <w:r>
          <w:rPr>
            <w:noProof/>
            <w:webHidden/>
          </w:rPr>
          <w:fldChar w:fldCharType="separate"/>
        </w:r>
        <w:r>
          <w:rPr>
            <w:noProof/>
            <w:webHidden/>
          </w:rPr>
          <w:t>42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4" w:history="1">
        <w:r w:rsidRPr="00454F41">
          <w:rPr>
            <w:rStyle w:val="ac"/>
            <w:rFonts w:hint="eastAsia"/>
            <w:noProof/>
            <w:lang w:eastAsia="zh-CN"/>
          </w:rPr>
          <w:t>图</w:t>
        </w:r>
        <w:r w:rsidRPr="00454F41">
          <w:rPr>
            <w:rStyle w:val="ac"/>
            <w:noProof/>
            <w:lang w:eastAsia="zh-CN"/>
          </w:rPr>
          <w:t>50</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_Toc514767874 \h </w:instrText>
        </w:r>
        <w:r>
          <w:rPr>
            <w:noProof/>
            <w:webHidden/>
          </w:rPr>
        </w:r>
        <w:r>
          <w:rPr>
            <w:noProof/>
            <w:webHidden/>
          </w:rPr>
          <w:fldChar w:fldCharType="separate"/>
        </w:r>
        <w:r>
          <w:rPr>
            <w:noProof/>
            <w:webHidden/>
          </w:rPr>
          <w:t>42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5" w:history="1">
        <w:r w:rsidRPr="00454F41">
          <w:rPr>
            <w:rStyle w:val="ac"/>
            <w:rFonts w:hint="eastAsia"/>
            <w:noProof/>
            <w:lang w:eastAsia="zh-CN"/>
          </w:rPr>
          <w:t>图</w:t>
        </w:r>
        <w:r w:rsidRPr="00454F41">
          <w:rPr>
            <w:rStyle w:val="ac"/>
            <w:noProof/>
            <w:lang w:eastAsia="zh-CN"/>
          </w:rPr>
          <w:t>51</w:t>
        </w:r>
        <w:r w:rsidRPr="00454F41">
          <w:rPr>
            <w:rStyle w:val="ac"/>
            <w:rFonts w:hint="eastAsia"/>
            <w:noProof/>
            <w:lang w:eastAsia="zh-CN"/>
          </w:rPr>
          <w:t>：自适应超时值面板</w:t>
        </w:r>
        <w:r>
          <w:rPr>
            <w:noProof/>
            <w:webHidden/>
          </w:rPr>
          <w:tab/>
        </w:r>
        <w:r>
          <w:rPr>
            <w:noProof/>
            <w:webHidden/>
          </w:rPr>
          <w:fldChar w:fldCharType="begin"/>
        </w:r>
        <w:r>
          <w:rPr>
            <w:noProof/>
            <w:webHidden/>
          </w:rPr>
          <w:instrText xml:space="preserve"> PAGEREF _Toc514767875 \h </w:instrText>
        </w:r>
        <w:r>
          <w:rPr>
            <w:noProof/>
            <w:webHidden/>
          </w:rPr>
        </w:r>
        <w:r>
          <w:rPr>
            <w:noProof/>
            <w:webHidden/>
          </w:rPr>
          <w:fldChar w:fldCharType="separate"/>
        </w:r>
        <w:r>
          <w:rPr>
            <w:noProof/>
            <w:webHidden/>
          </w:rPr>
          <w:t>43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6" w:history="1">
        <w:r w:rsidRPr="00454F41">
          <w:rPr>
            <w:rStyle w:val="ac"/>
            <w:rFonts w:hint="eastAsia"/>
            <w:noProof/>
            <w:lang w:eastAsia="zh-CN"/>
          </w:rPr>
          <w:t>图</w:t>
        </w:r>
        <w:r w:rsidRPr="00454F41">
          <w:rPr>
            <w:rStyle w:val="ac"/>
            <w:noProof/>
            <w:lang w:eastAsia="zh-CN"/>
          </w:rPr>
          <w:t>52</w:t>
        </w:r>
        <w:r w:rsidRPr="00454F41">
          <w:rPr>
            <w:rStyle w:val="ac"/>
            <w:rFonts w:hint="eastAsia"/>
            <w:noProof/>
            <w:lang w:eastAsia="zh-CN"/>
          </w:rPr>
          <w:t>：可用请求缓冲区数目面板</w:t>
        </w:r>
        <w:r>
          <w:rPr>
            <w:noProof/>
            <w:webHidden/>
          </w:rPr>
          <w:tab/>
        </w:r>
        <w:r>
          <w:rPr>
            <w:noProof/>
            <w:webHidden/>
          </w:rPr>
          <w:fldChar w:fldCharType="begin"/>
        </w:r>
        <w:r>
          <w:rPr>
            <w:noProof/>
            <w:webHidden/>
          </w:rPr>
          <w:instrText xml:space="preserve"> PAGEREF _Toc514767876 \h </w:instrText>
        </w:r>
        <w:r>
          <w:rPr>
            <w:noProof/>
            <w:webHidden/>
          </w:rPr>
        </w:r>
        <w:r>
          <w:rPr>
            <w:noProof/>
            <w:webHidden/>
          </w:rPr>
          <w:fldChar w:fldCharType="separate"/>
        </w:r>
        <w:r>
          <w:rPr>
            <w:noProof/>
            <w:webHidden/>
          </w:rPr>
          <w:t>43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7" w:history="1">
        <w:r w:rsidRPr="00454F41">
          <w:rPr>
            <w:rStyle w:val="ac"/>
            <w:rFonts w:hint="eastAsia"/>
            <w:noProof/>
            <w:lang w:eastAsia="zh-CN"/>
          </w:rPr>
          <w:t>图</w:t>
        </w:r>
        <w:r w:rsidRPr="00454F41">
          <w:rPr>
            <w:rStyle w:val="ac"/>
            <w:noProof/>
            <w:lang w:eastAsia="zh-CN"/>
          </w:rPr>
          <w:t>53</w:t>
        </w:r>
        <w:r w:rsidRPr="00454F41">
          <w:rPr>
            <w:rStyle w:val="ac"/>
            <w:rFonts w:hint="eastAsia"/>
            <w:noProof/>
            <w:lang w:eastAsia="zh-CN"/>
          </w:rPr>
          <w:t>：</w:t>
        </w:r>
        <w:r w:rsidRPr="00454F41">
          <w:rPr>
            <w:rStyle w:val="ac"/>
            <w:noProof/>
            <w:lang w:eastAsia="zh-CN"/>
          </w:rPr>
          <w:t>LDLM ibits Enqueue</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_Toc514767877 \h </w:instrText>
        </w:r>
        <w:r>
          <w:rPr>
            <w:noProof/>
            <w:webHidden/>
          </w:rPr>
        </w:r>
        <w:r>
          <w:rPr>
            <w:noProof/>
            <w:webHidden/>
          </w:rPr>
          <w:fldChar w:fldCharType="separate"/>
        </w:r>
        <w:r>
          <w:rPr>
            <w:noProof/>
            <w:webHidden/>
          </w:rPr>
          <w:t>44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8" w:history="1">
        <w:r w:rsidRPr="00454F41">
          <w:rPr>
            <w:rStyle w:val="ac"/>
            <w:rFonts w:hint="eastAsia"/>
            <w:noProof/>
            <w:lang w:eastAsia="zh-CN"/>
          </w:rPr>
          <w:t>图</w:t>
        </w:r>
        <w:r w:rsidRPr="00454F41">
          <w:rPr>
            <w:rStyle w:val="ac"/>
            <w:noProof/>
            <w:lang w:eastAsia="zh-CN"/>
          </w:rPr>
          <w:t>54</w:t>
        </w:r>
        <w:r w:rsidRPr="00454F41">
          <w:rPr>
            <w:rStyle w:val="ac"/>
            <w:rFonts w:hint="eastAsia"/>
            <w:noProof/>
            <w:lang w:eastAsia="zh-CN"/>
          </w:rPr>
          <w:t>：</w:t>
        </w:r>
        <w:r w:rsidRPr="00454F41">
          <w:rPr>
            <w:rStyle w:val="ac"/>
            <w:noProof/>
            <w:lang w:eastAsia="zh-CN"/>
          </w:rPr>
          <w:t>Getattr</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_Toc514767878 \h </w:instrText>
        </w:r>
        <w:r>
          <w:rPr>
            <w:noProof/>
            <w:webHidden/>
          </w:rPr>
        </w:r>
        <w:r>
          <w:rPr>
            <w:noProof/>
            <w:webHidden/>
          </w:rPr>
          <w:fldChar w:fldCharType="separate"/>
        </w:r>
        <w:r>
          <w:rPr>
            <w:noProof/>
            <w:webHidden/>
          </w:rPr>
          <w:t>45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79" w:history="1">
        <w:r w:rsidRPr="00454F41">
          <w:rPr>
            <w:rStyle w:val="ac"/>
            <w:rFonts w:hint="eastAsia"/>
            <w:noProof/>
            <w:lang w:eastAsia="zh-CN"/>
          </w:rPr>
          <w:t>图</w:t>
        </w:r>
        <w:r w:rsidRPr="00454F41">
          <w:rPr>
            <w:rStyle w:val="ac"/>
            <w:noProof/>
            <w:lang w:eastAsia="zh-CN"/>
          </w:rPr>
          <w:t>55</w:t>
        </w:r>
        <w:r w:rsidRPr="00454F41">
          <w:rPr>
            <w:rStyle w:val="ac"/>
            <w:rFonts w:hint="eastAsia"/>
            <w:noProof/>
            <w:lang w:eastAsia="zh-CN"/>
          </w:rPr>
          <w:t>：</w:t>
        </w:r>
        <w:r w:rsidRPr="00454F41">
          <w:rPr>
            <w:rStyle w:val="ac"/>
            <w:noProof/>
            <w:lang w:eastAsia="zh-CN"/>
          </w:rPr>
          <w:t>Connect</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_Toc514767879 \h </w:instrText>
        </w:r>
        <w:r>
          <w:rPr>
            <w:noProof/>
            <w:webHidden/>
          </w:rPr>
        </w:r>
        <w:r>
          <w:rPr>
            <w:noProof/>
            <w:webHidden/>
          </w:rPr>
          <w:fldChar w:fldCharType="separate"/>
        </w:r>
        <w:r>
          <w:rPr>
            <w:noProof/>
            <w:webHidden/>
          </w:rPr>
          <w:t>45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0" w:history="1">
        <w:r w:rsidRPr="00454F41">
          <w:rPr>
            <w:rStyle w:val="ac"/>
            <w:rFonts w:hint="eastAsia"/>
            <w:noProof/>
            <w:lang w:eastAsia="zh-CN"/>
          </w:rPr>
          <w:t>图</w:t>
        </w:r>
        <w:r w:rsidRPr="00454F41">
          <w:rPr>
            <w:rStyle w:val="ac"/>
            <w:noProof/>
            <w:lang w:eastAsia="zh-CN"/>
          </w:rPr>
          <w:t>56</w:t>
        </w:r>
        <w:r w:rsidRPr="00454F41">
          <w:rPr>
            <w:rStyle w:val="ac"/>
            <w:rFonts w:hint="eastAsia"/>
            <w:noProof/>
            <w:lang w:eastAsia="zh-CN"/>
          </w:rPr>
          <w:t>：</w:t>
        </w:r>
        <w:r w:rsidRPr="00454F41">
          <w:rPr>
            <w:rStyle w:val="ac"/>
            <w:noProof/>
            <w:lang w:eastAsia="zh-CN"/>
          </w:rPr>
          <w:t>Get-root</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_Toc514767880 \h </w:instrText>
        </w:r>
        <w:r>
          <w:rPr>
            <w:noProof/>
            <w:webHidden/>
          </w:rPr>
        </w:r>
        <w:r>
          <w:rPr>
            <w:noProof/>
            <w:webHidden/>
          </w:rPr>
          <w:fldChar w:fldCharType="separate"/>
        </w:r>
        <w:r>
          <w:rPr>
            <w:noProof/>
            <w:webHidden/>
          </w:rPr>
          <w:t>45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1" w:history="1">
        <w:r w:rsidRPr="00454F41">
          <w:rPr>
            <w:rStyle w:val="ac"/>
            <w:rFonts w:hint="eastAsia"/>
            <w:noProof/>
            <w:lang w:eastAsia="zh-CN"/>
          </w:rPr>
          <w:t>图</w:t>
        </w:r>
        <w:r w:rsidRPr="00454F41">
          <w:rPr>
            <w:rStyle w:val="ac"/>
            <w:noProof/>
            <w:lang w:eastAsia="zh-CN"/>
          </w:rPr>
          <w:t>57</w:t>
        </w:r>
        <w:r w:rsidRPr="00454F41">
          <w:rPr>
            <w:rStyle w:val="ac"/>
            <w:rFonts w:hint="eastAsia"/>
            <w:noProof/>
            <w:lang w:eastAsia="zh-CN"/>
          </w:rPr>
          <w:t>：</w:t>
        </w:r>
        <w:r w:rsidRPr="00454F41">
          <w:rPr>
            <w:rStyle w:val="ac"/>
            <w:noProof/>
            <w:lang w:eastAsia="zh-CN"/>
          </w:rPr>
          <w:t>Statfs</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_Toc514767881 \h </w:instrText>
        </w:r>
        <w:r>
          <w:rPr>
            <w:noProof/>
            <w:webHidden/>
          </w:rPr>
        </w:r>
        <w:r>
          <w:rPr>
            <w:noProof/>
            <w:webHidden/>
          </w:rPr>
          <w:fldChar w:fldCharType="separate"/>
        </w:r>
        <w:r>
          <w:rPr>
            <w:noProof/>
            <w:webHidden/>
          </w:rPr>
          <w:t>46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2" w:history="1">
        <w:r w:rsidRPr="00454F41">
          <w:rPr>
            <w:rStyle w:val="ac"/>
            <w:rFonts w:hint="eastAsia"/>
            <w:noProof/>
            <w:lang w:eastAsia="zh-CN"/>
          </w:rPr>
          <w:t>图</w:t>
        </w:r>
        <w:r w:rsidRPr="00454F41">
          <w:rPr>
            <w:rStyle w:val="ac"/>
            <w:noProof/>
            <w:lang w:eastAsia="zh-CN"/>
          </w:rPr>
          <w:t>58</w:t>
        </w:r>
        <w:r w:rsidRPr="00454F41">
          <w:rPr>
            <w:rStyle w:val="ac"/>
            <w:rFonts w:hint="eastAsia"/>
            <w:noProof/>
            <w:lang w:eastAsia="zh-CN"/>
          </w:rPr>
          <w:t>：</w:t>
        </w:r>
        <w:r w:rsidRPr="00454F41">
          <w:rPr>
            <w:rStyle w:val="ac"/>
            <w:noProof/>
            <w:lang w:eastAsia="zh-CN"/>
          </w:rPr>
          <w:t>Getxattr</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_Toc514767882 \h </w:instrText>
        </w:r>
        <w:r>
          <w:rPr>
            <w:noProof/>
            <w:webHidden/>
          </w:rPr>
        </w:r>
        <w:r>
          <w:rPr>
            <w:noProof/>
            <w:webHidden/>
          </w:rPr>
          <w:fldChar w:fldCharType="separate"/>
        </w:r>
        <w:r>
          <w:rPr>
            <w:noProof/>
            <w:webHidden/>
          </w:rPr>
          <w:t>46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3" w:history="1">
        <w:r w:rsidRPr="00454F41">
          <w:rPr>
            <w:rStyle w:val="ac"/>
            <w:rFonts w:hint="eastAsia"/>
            <w:noProof/>
            <w:lang w:eastAsia="zh-CN"/>
          </w:rPr>
          <w:t>图</w:t>
        </w:r>
        <w:r w:rsidRPr="00454F41">
          <w:rPr>
            <w:rStyle w:val="ac"/>
            <w:noProof/>
            <w:lang w:eastAsia="zh-CN"/>
          </w:rPr>
          <w:t>59</w:t>
        </w:r>
        <w:r w:rsidRPr="00454F41">
          <w:rPr>
            <w:rStyle w:val="ac"/>
            <w:rFonts w:hint="eastAsia"/>
            <w:noProof/>
            <w:lang w:eastAsia="zh-CN"/>
          </w:rPr>
          <w:t>：</w:t>
        </w:r>
        <w:r w:rsidRPr="00454F41">
          <w:rPr>
            <w:rStyle w:val="ac"/>
            <w:noProof/>
            <w:lang w:eastAsia="zh-CN"/>
          </w:rPr>
          <w:t>Ping</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_Toc514767883 \h </w:instrText>
        </w:r>
        <w:r>
          <w:rPr>
            <w:noProof/>
            <w:webHidden/>
          </w:rPr>
        </w:r>
        <w:r>
          <w:rPr>
            <w:noProof/>
            <w:webHidden/>
          </w:rPr>
          <w:fldChar w:fldCharType="separate"/>
        </w:r>
        <w:r>
          <w:rPr>
            <w:noProof/>
            <w:webHidden/>
          </w:rPr>
          <w:t>47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4" w:history="1">
        <w:r w:rsidRPr="00454F41">
          <w:rPr>
            <w:rStyle w:val="ac"/>
            <w:rFonts w:hint="eastAsia"/>
            <w:noProof/>
            <w:lang w:eastAsia="zh-CN"/>
          </w:rPr>
          <w:t>图</w:t>
        </w:r>
        <w:r w:rsidRPr="00454F41">
          <w:rPr>
            <w:rStyle w:val="ac"/>
            <w:noProof/>
            <w:lang w:eastAsia="zh-CN"/>
          </w:rPr>
          <w:t>60</w:t>
        </w:r>
        <w:r w:rsidRPr="00454F41">
          <w:rPr>
            <w:rStyle w:val="ac"/>
            <w:rFonts w:hint="eastAsia"/>
            <w:noProof/>
            <w:lang w:eastAsia="zh-CN"/>
          </w:rPr>
          <w:t>：活跃的</w:t>
        </w:r>
        <w:r w:rsidRPr="00454F41">
          <w:rPr>
            <w:rStyle w:val="ac"/>
            <w:noProof/>
            <w:lang w:eastAsia="zh-CN"/>
          </w:rPr>
          <w:t>Readpage</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_Toc514767884 \h </w:instrText>
        </w:r>
        <w:r>
          <w:rPr>
            <w:noProof/>
            <w:webHidden/>
          </w:rPr>
        </w:r>
        <w:r>
          <w:rPr>
            <w:noProof/>
            <w:webHidden/>
          </w:rPr>
          <w:fldChar w:fldCharType="separate"/>
        </w:r>
        <w:r>
          <w:rPr>
            <w:noProof/>
            <w:webHidden/>
          </w:rPr>
          <w:t>47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5" w:history="1">
        <w:r w:rsidRPr="00454F41">
          <w:rPr>
            <w:rStyle w:val="ac"/>
            <w:rFonts w:hint="eastAsia"/>
            <w:noProof/>
            <w:lang w:eastAsia="zh-CN"/>
          </w:rPr>
          <w:t>图</w:t>
        </w:r>
        <w:r w:rsidRPr="00454F41">
          <w:rPr>
            <w:rStyle w:val="ac"/>
            <w:noProof/>
            <w:lang w:eastAsia="zh-CN"/>
          </w:rPr>
          <w:t>61</w:t>
        </w:r>
        <w:r w:rsidRPr="00454F41">
          <w:rPr>
            <w:rStyle w:val="ac"/>
            <w:rFonts w:hint="eastAsia"/>
            <w:noProof/>
            <w:lang w:eastAsia="zh-CN"/>
          </w:rPr>
          <w:t>：流入的</w:t>
        </w:r>
        <w:r w:rsidRPr="00454F41">
          <w:rPr>
            <w:rStyle w:val="ac"/>
            <w:noProof/>
            <w:lang w:eastAsia="zh-CN"/>
          </w:rPr>
          <w:t>Readpage</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_Toc514767885 \h </w:instrText>
        </w:r>
        <w:r>
          <w:rPr>
            <w:noProof/>
            <w:webHidden/>
          </w:rPr>
        </w:r>
        <w:r>
          <w:rPr>
            <w:noProof/>
            <w:webHidden/>
          </w:rPr>
          <w:fldChar w:fldCharType="separate"/>
        </w:r>
        <w:r>
          <w:rPr>
            <w:noProof/>
            <w:webHidden/>
          </w:rPr>
          <w:t>48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6" w:history="1">
        <w:r w:rsidRPr="00454F41">
          <w:rPr>
            <w:rStyle w:val="ac"/>
            <w:rFonts w:hint="eastAsia"/>
            <w:noProof/>
            <w:lang w:eastAsia="zh-CN"/>
          </w:rPr>
          <w:t>图</w:t>
        </w:r>
        <w:r w:rsidRPr="00454F41">
          <w:rPr>
            <w:rStyle w:val="ac"/>
            <w:noProof/>
            <w:lang w:eastAsia="zh-CN"/>
          </w:rPr>
          <w:t>62</w:t>
        </w:r>
        <w:r w:rsidRPr="00454F41">
          <w:rPr>
            <w:rStyle w:val="ac"/>
            <w:rFonts w:hint="eastAsia"/>
            <w:noProof/>
            <w:lang w:eastAsia="zh-CN"/>
          </w:rPr>
          <w:t>：</w:t>
        </w:r>
        <w:r w:rsidRPr="00454F41">
          <w:rPr>
            <w:rStyle w:val="ac"/>
            <w:noProof/>
            <w:lang w:eastAsia="zh-CN"/>
          </w:rPr>
          <w:t>Readpage</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_Toc514767886 \h </w:instrText>
        </w:r>
        <w:r>
          <w:rPr>
            <w:noProof/>
            <w:webHidden/>
          </w:rPr>
        </w:r>
        <w:r>
          <w:rPr>
            <w:noProof/>
            <w:webHidden/>
          </w:rPr>
          <w:fldChar w:fldCharType="separate"/>
        </w:r>
        <w:r>
          <w:rPr>
            <w:noProof/>
            <w:webHidden/>
          </w:rPr>
          <w:t>48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7" w:history="1">
        <w:r w:rsidRPr="00454F41">
          <w:rPr>
            <w:rStyle w:val="ac"/>
            <w:rFonts w:hint="eastAsia"/>
            <w:noProof/>
            <w:lang w:eastAsia="zh-CN"/>
          </w:rPr>
          <w:t>图</w:t>
        </w:r>
        <w:r w:rsidRPr="00454F41">
          <w:rPr>
            <w:rStyle w:val="ac"/>
            <w:noProof/>
            <w:lang w:eastAsia="zh-CN"/>
          </w:rPr>
          <w:t>63</w:t>
        </w:r>
        <w:r w:rsidRPr="00454F41">
          <w:rPr>
            <w:rStyle w:val="ac"/>
            <w:rFonts w:hint="eastAsia"/>
            <w:noProof/>
            <w:lang w:eastAsia="zh-CN"/>
          </w:rPr>
          <w:t>：</w:t>
        </w:r>
        <w:r w:rsidRPr="00454F41">
          <w:rPr>
            <w:rStyle w:val="ac"/>
            <w:noProof/>
            <w:lang w:eastAsia="zh-CN"/>
          </w:rPr>
          <w:t>Readpage</w:t>
        </w:r>
        <w:r w:rsidRPr="00454F41">
          <w:rPr>
            <w:rStyle w:val="ac"/>
            <w:rFonts w:hint="eastAsia"/>
            <w:noProof/>
            <w:lang w:eastAsia="zh-CN"/>
          </w:rPr>
          <w:t>自适应超时值面板</w:t>
        </w:r>
        <w:r>
          <w:rPr>
            <w:noProof/>
            <w:webHidden/>
          </w:rPr>
          <w:tab/>
        </w:r>
        <w:r>
          <w:rPr>
            <w:noProof/>
            <w:webHidden/>
          </w:rPr>
          <w:fldChar w:fldCharType="begin"/>
        </w:r>
        <w:r>
          <w:rPr>
            <w:noProof/>
            <w:webHidden/>
          </w:rPr>
          <w:instrText xml:space="preserve"> PAGEREF _Toc514767887 \h </w:instrText>
        </w:r>
        <w:r>
          <w:rPr>
            <w:noProof/>
            <w:webHidden/>
          </w:rPr>
        </w:r>
        <w:r>
          <w:rPr>
            <w:noProof/>
            <w:webHidden/>
          </w:rPr>
          <w:fldChar w:fldCharType="separate"/>
        </w:r>
        <w:r>
          <w:rPr>
            <w:noProof/>
            <w:webHidden/>
          </w:rPr>
          <w:t>49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8" w:history="1">
        <w:r w:rsidRPr="00454F41">
          <w:rPr>
            <w:rStyle w:val="ac"/>
            <w:rFonts w:hint="eastAsia"/>
            <w:noProof/>
            <w:lang w:eastAsia="zh-CN"/>
          </w:rPr>
          <w:t>图</w:t>
        </w:r>
        <w:r w:rsidRPr="00454F41">
          <w:rPr>
            <w:rStyle w:val="ac"/>
            <w:noProof/>
            <w:lang w:eastAsia="zh-CN"/>
          </w:rPr>
          <w:t>64</w:t>
        </w:r>
        <w:r w:rsidRPr="00454F41">
          <w:rPr>
            <w:rStyle w:val="ac"/>
            <w:rFonts w:hint="eastAsia"/>
            <w:noProof/>
            <w:lang w:eastAsia="zh-CN"/>
          </w:rPr>
          <w:t>：可用</w:t>
        </w:r>
        <w:r w:rsidRPr="00454F41">
          <w:rPr>
            <w:rStyle w:val="ac"/>
            <w:noProof/>
            <w:lang w:eastAsia="zh-CN"/>
          </w:rPr>
          <w:t>Readpage</w:t>
        </w:r>
        <w:r w:rsidRPr="00454F41">
          <w:rPr>
            <w:rStyle w:val="ac"/>
            <w:rFonts w:hint="eastAsia"/>
            <w:noProof/>
            <w:lang w:eastAsia="zh-CN"/>
          </w:rPr>
          <w:t>请求缓冲区数目面板</w:t>
        </w:r>
        <w:r>
          <w:rPr>
            <w:noProof/>
            <w:webHidden/>
          </w:rPr>
          <w:tab/>
        </w:r>
        <w:r>
          <w:rPr>
            <w:noProof/>
            <w:webHidden/>
          </w:rPr>
          <w:fldChar w:fldCharType="begin"/>
        </w:r>
        <w:r>
          <w:rPr>
            <w:noProof/>
            <w:webHidden/>
          </w:rPr>
          <w:instrText xml:space="preserve"> PAGEREF _Toc514767888 \h </w:instrText>
        </w:r>
        <w:r>
          <w:rPr>
            <w:noProof/>
            <w:webHidden/>
          </w:rPr>
        </w:r>
        <w:r>
          <w:rPr>
            <w:noProof/>
            <w:webHidden/>
          </w:rPr>
          <w:fldChar w:fldCharType="separate"/>
        </w:r>
        <w:r>
          <w:rPr>
            <w:noProof/>
            <w:webHidden/>
          </w:rPr>
          <w:t>49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89" w:history="1">
        <w:r w:rsidRPr="00454F41">
          <w:rPr>
            <w:rStyle w:val="ac"/>
            <w:rFonts w:hint="eastAsia"/>
            <w:noProof/>
            <w:lang w:eastAsia="zh-CN"/>
          </w:rPr>
          <w:t>图</w:t>
        </w:r>
        <w:r w:rsidRPr="00454F41">
          <w:rPr>
            <w:rStyle w:val="ac"/>
            <w:noProof/>
            <w:lang w:eastAsia="zh-CN"/>
          </w:rPr>
          <w:t>65</w:t>
        </w:r>
        <w:r w:rsidRPr="00454F41">
          <w:rPr>
            <w:rStyle w:val="ac"/>
            <w:rFonts w:hint="eastAsia"/>
            <w:noProof/>
            <w:lang w:eastAsia="zh-CN"/>
          </w:rPr>
          <w:t>：</w:t>
        </w:r>
        <w:r w:rsidRPr="00454F41">
          <w:rPr>
            <w:rStyle w:val="ac"/>
            <w:noProof/>
            <w:lang w:eastAsia="zh-CN"/>
          </w:rPr>
          <w:t>Close</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_Toc514767889 \h </w:instrText>
        </w:r>
        <w:r>
          <w:rPr>
            <w:noProof/>
            <w:webHidden/>
          </w:rPr>
        </w:r>
        <w:r>
          <w:rPr>
            <w:noProof/>
            <w:webHidden/>
          </w:rPr>
          <w:fldChar w:fldCharType="separate"/>
        </w:r>
        <w:r>
          <w:rPr>
            <w:noProof/>
            <w:webHidden/>
          </w:rPr>
          <w:t>50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0" w:history="1">
        <w:r w:rsidRPr="00454F41">
          <w:rPr>
            <w:rStyle w:val="ac"/>
            <w:rFonts w:hint="eastAsia"/>
            <w:noProof/>
            <w:lang w:eastAsia="zh-CN"/>
          </w:rPr>
          <w:t>图</w:t>
        </w:r>
        <w:r w:rsidRPr="00454F41">
          <w:rPr>
            <w:rStyle w:val="ac"/>
            <w:noProof/>
            <w:lang w:eastAsia="zh-CN"/>
          </w:rPr>
          <w:t>66</w:t>
        </w:r>
        <w:r w:rsidRPr="00454F41">
          <w:rPr>
            <w:rStyle w:val="ac"/>
            <w:rFonts w:hint="eastAsia"/>
            <w:noProof/>
            <w:lang w:eastAsia="zh-CN"/>
          </w:rPr>
          <w:t>：</w:t>
        </w:r>
        <w:r w:rsidRPr="00454F41">
          <w:rPr>
            <w:rStyle w:val="ac"/>
            <w:noProof/>
            <w:lang w:eastAsia="zh-CN"/>
          </w:rPr>
          <w:t>Readpage</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_Toc514767890 \h </w:instrText>
        </w:r>
        <w:r>
          <w:rPr>
            <w:noProof/>
            <w:webHidden/>
          </w:rPr>
        </w:r>
        <w:r>
          <w:rPr>
            <w:noProof/>
            <w:webHidden/>
          </w:rPr>
          <w:fldChar w:fldCharType="separate"/>
        </w:r>
        <w:r>
          <w:rPr>
            <w:noProof/>
            <w:webHidden/>
          </w:rPr>
          <w:t>50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1" w:history="1">
        <w:r w:rsidRPr="00454F41">
          <w:rPr>
            <w:rStyle w:val="ac"/>
            <w:rFonts w:hint="eastAsia"/>
            <w:noProof/>
            <w:lang w:eastAsia="zh-CN"/>
          </w:rPr>
          <w:t>图</w:t>
        </w:r>
        <w:r w:rsidRPr="00454F41">
          <w:rPr>
            <w:rStyle w:val="ac"/>
            <w:noProof/>
            <w:lang w:eastAsia="zh-CN"/>
          </w:rPr>
          <w:t>67</w:t>
        </w:r>
        <w:r w:rsidRPr="00454F41">
          <w:rPr>
            <w:rStyle w:val="ac"/>
            <w:rFonts w:hint="eastAsia"/>
            <w:noProof/>
            <w:lang w:eastAsia="zh-CN"/>
          </w:rPr>
          <w:t>：活跃的</w:t>
        </w:r>
        <w:r w:rsidRPr="00454F41">
          <w:rPr>
            <w:rStyle w:val="ac"/>
            <w:noProof/>
            <w:lang w:eastAsia="zh-CN"/>
          </w:rPr>
          <w:t>LDLM Canceld</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_Toc514767891 \h </w:instrText>
        </w:r>
        <w:r>
          <w:rPr>
            <w:noProof/>
            <w:webHidden/>
          </w:rPr>
        </w:r>
        <w:r>
          <w:rPr>
            <w:noProof/>
            <w:webHidden/>
          </w:rPr>
          <w:fldChar w:fldCharType="separate"/>
        </w:r>
        <w:r>
          <w:rPr>
            <w:noProof/>
            <w:webHidden/>
          </w:rPr>
          <w:t>51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2" w:history="1">
        <w:r w:rsidRPr="00454F41">
          <w:rPr>
            <w:rStyle w:val="ac"/>
            <w:rFonts w:hint="eastAsia"/>
            <w:noProof/>
            <w:lang w:eastAsia="zh-CN"/>
          </w:rPr>
          <w:t>图</w:t>
        </w:r>
        <w:r w:rsidRPr="00454F41">
          <w:rPr>
            <w:rStyle w:val="ac"/>
            <w:noProof/>
            <w:lang w:eastAsia="zh-CN"/>
          </w:rPr>
          <w:t>68</w:t>
        </w:r>
        <w:r w:rsidRPr="00454F41">
          <w:rPr>
            <w:rStyle w:val="ac"/>
            <w:rFonts w:hint="eastAsia"/>
            <w:noProof/>
            <w:lang w:eastAsia="zh-CN"/>
          </w:rPr>
          <w:t>：流入的</w:t>
        </w:r>
        <w:r w:rsidRPr="00454F41">
          <w:rPr>
            <w:rStyle w:val="ac"/>
            <w:noProof/>
            <w:lang w:eastAsia="zh-CN"/>
          </w:rPr>
          <w:t>LDLM Canceld</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_Toc514767892 \h </w:instrText>
        </w:r>
        <w:r>
          <w:rPr>
            <w:noProof/>
            <w:webHidden/>
          </w:rPr>
        </w:r>
        <w:r>
          <w:rPr>
            <w:noProof/>
            <w:webHidden/>
          </w:rPr>
          <w:fldChar w:fldCharType="separate"/>
        </w:r>
        <w:r>
          <w:rPr>
            <w:noProof/>
            <w:webHidden/>
          </w:rPr>
          <w:t>51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3" w:history="1">
        <w:r w:rsidRPr="00454F41">
          <w:rPr>
            <w:rStyle w:val="ac"/>
            <w:rFonts w:hint="eastAsia"/>
            <w:noProof/>
            <w:lang w:eastAsia="zh-CN"/>
          </w:rPr>
          <w:t>图</w:t>
        </w:r>
        <w:r w:rsidRPr="00454F41">
          <w:rPr>
            <w:rStyle w:val="ac"/>
            <w:noProof/>
            <w:lang w:eastAsia="zh-CN"/>
          </w:rPr>
          <w:t>69</w:t>
        </w:r>
        <w:r w:rsidRPr="00454F41">
          <w:rPr>
            <w:rStyle w:val="ac"/>
            <w:rFonts w:hint="eastAsia"/>
            <w:noProof/>
            <w:lang w:eastAsia="zh-CN"/>
          </w:rPr>
          <w:t>：</w:t>
        </w:r>
        <w:r w:rsidRPr="00454F41">
          <w:rPr>
            <w:rStyle w:val="ac"/>
            <w:noProof/>
            <w:lang w:eastAsia="zh-CN"/>
          </w:rPr>
          <w:t>LDLM Canceld</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_Toc514767893 \h </w:instrText>
        </w:r>
        <w:r>
          <w:rPr>
            <w:noProof/>
            <w:webHidden/>
          </w:rPr>
        </w:r>
        <w:r>
          <w:rPr>
            <w:noProof/>
            <w:webHidden/>
          </w:rPr>
          <w:fldChar w:fldCharType="separate"/>
        </w:r>
        <w:r>
          <w:rPr>
            <w:noProof/>
            <w:webHidden/>
          </w:rPr>
          <w:t>52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4" w:history="1">
        <w:r w:rsidRPr="00454F41">
          <w:rPr>
            <w:rStyle w:val="ac"/>
            <w:rFonts w:hint="eastAsia"/>
            <w:noProof/>
            <w:lang w:eastAsia="zh-CN"/>
          </w:rPr>
          <w:t>图</w:t>
        </w:r>
        <w:r w:rsidRPr="00454F41">
          <w:rPr>
            <w:rStyle w:val="ac"/>
            <w:noProof/>
            <w:lang w:eastAsia="zh-CN"/>
          </w:rPr>
          <w:t>70</w:t>
        </w:r>
        <w:r w:rsidRPr="00454F41">
          <w:rPr>
            <w:rStyle w:val="ac"/>
            <w:rFonts w:hint="eastAsia"/>
            <w:noProof/>
            <w:lang w:eastAsia="zh-CN"/>
          </w:rPr>
          <w:t>：</w:t>
        </w:r>
        <w:r w:rsidRPr="00454F41">
          <w:rPr>
            <w:rStyle w:val="ac"/>
            <w:noProof/>
            <w:lang w:eastAsia="zh-CN"/>
          </w:rPr>
          <w:t>LDLM Canceld</w:t>
        </w:r>
        <w:r w:rsidRPr="00454F41">
          <w:rPr>
            <w:rStyle w:val="ac"/>
            <w:rFonts w:hint="eastAsia"/>
            <w:noProof/>
            <w:lang w:eastAsia="zh-CN"/>
          </w:rPr>
          <w:t>服务的自适应超时值面板</w:t>
        </w:r>
        <w:r>
          <w:rPr>
            <w:noProof/>
            <w:webHidden/>
          </w:rPr>
          <w:tab/>
        </w:r>
        <w:r>
          <w:rPr>
            <w:noProof/>
            <w:webHidden/>
          </w:rPr>
          <w:fldChar w:fldCharType="begin"/>
        </w:r>
        <w:r>
          <w:rPr>
            <w:noProof/>
            <w:webHidden/>
          </w:rPr>
          <w:instrText xml:space="preserve"> PAGEREF _Toc514767894 \h </w:instrText>
        </w:r>
        <w:r>
          <w:rPr>
            <w:noProof/>
            <w:webHidden/>
          </w:rPr>
        </w:r>
        <w:r>
          <w:rPr>
            <w:noProof/>
            <w:webHidden/>
          </w:rPr>
          <w:fldChar w:fldCharType="separate"/>
        </w:r>
        <w:r>
          <w:rPr>
            <w:noProof/>
            <w:webHidden/>
          </w:rPr>
          <w:t>52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5" w:history="1">
        <w:r w:rsidRPr="00454F41">
          <w:rPr>
            <w:rStyle w:val="ac"/>
            <w:rFonts w:hint="eastAsia"/>
            <w:noProof/>
            <w:lang w:eastAsia="zh-CN"/>
          </w:rPr>
          <w:t>图</w:t>
        </w:r>
        <w:r w:rsidRPr="00454F41">
          <w:rPr>
            <w:rStyle w:val="ac"/>
            <w:noProof/>
            <w:lang w:eastAsia="zh-CN"/>
          </w:rPr>
          <w:t>71</w:t>
        </w:r>
        <w:r w:rsidRPr="00454F41">
          <w:rPr>
            <w:rStyle w:val="ac"/>
            <w:rFonts w:hint="eastAsia"/>
            <w:noProof/>
            <w:lang w:eastAsia="zh-CN"/>
          </w:rPr>
          <w:t>：可用</w:t>
        </w:r>
        <w:r w:rsidRPr="00454F41">
          <w:rPr>
            <w:rStyle w:val="ac"/>
            <w:noProof/>
            <w:lang w:eastAsia="zh-CN"/>
          </w:rPr>
          <w:t>LDLM Canceld</w:t>
        </w:r>
        <w:r w:rsidRPr="00454F41">
          <w:rPr>
            <w:rStyle w:val="ac"/>
            <w:rFonts w:hint="eastAsia"/>
            <w:noProof/>
            <w:lang w:eastAsia="zh-CN"/>
          </w:rPr>
          <w:t>请求缓冲区数目面板</w:t>
        </w:r>
        <w:r>
          <w:rPr>
            <w:noProof/>
            <w:webHidden/>
          </w:rPr>
          <w:tab/>
        </w:r>
        <w:r>
          <w:rPr>
            <w:noProof/>
            <w:webHidden/>
          </w:rPr>
          <w:fldChar w:fldCharType="begin"/>
        </w:r>
        <w:r>
          <w:rPr>
            <w:noProof/>
            <w:webHidden/>
          </w:rPr>
          <w:instrText xml:space="preserve"> PAGEREF _Toc514767895 \h </w:instrText>
        </w:r>
        <w:r>
          <w:rPr>
            <w:noProof/>
            <w:webHidden/>
          </w:rPr>
        </w:r>
        <w:r>
          <w:rPr>
            <w:noProof/>
            <w:webHidden/>
          </w:rPr>
          <w:fldChar w:fldCharType="separate"/>
        </w:r>
        <w:r>
          <w:rPr>
            <w:noProof/>
            <w:webHidden/>
          </w:rPr>
          <w:t>53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6" w:history="1">
        <w:r w:rsidRPr="00454F41">
          <w:rPr>
            <w:rStyle w:val="ac"/>
            <w:rFonts w:hint="eastAsia"/>
            <w:noProof/>
            <w:lang w:eastAsia="zh-CN"/>
          </w:rPr>
          <w:t>图</w:t>
        </w:r>
        <w:r w:rsidRPr="00454F41">
          <w:rPr>
            <w:rStyle w:val="ac"/>
            <w:noProof/>
            <w:lang w:eastAsia="zh-CN"/>
          </w:rPr>
          <w:t>72</w:t>
        </w:r>
        <w:r w:rsidRPr="00454F41">
          <w:rPr>
            <w:rStyle w:val="ac"/>
            <w:rFonts w:hint="eastAsia"/>
            <w:noProof/>
            <w:lang w:eastAsia="zh-CN"/>
          </w:rPr>
          <w:t>：活跃的</w:t>
        </w:r>
        <w:r w:rsidRPr="00454F41">
          <w:rPr>
            <w:rStyle w:val="ac"/>
            <w:noProof/>
            <w:lang w:eastAsia="zh-CN"/>
          </w:rPr>
          <w:t>LDLM Callback</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_Toc514767896 \h </w:instrText>
        </w:r>
        <w:r>
          <w:rPr>
            <w:noProof/>
            <w:webHidden/>
          </w:rPr>
        </w:r>
        <w:r>
          <w:rPr>
            <w:noProof/>
            <w:webHidden/>
          </w:rPr>
          <w:fldChar w:fldCharType="separate"/>
        </w:r>
        <w:r>
          <w:rPr>
            <w:noProof/>
            <w:webHidden/>
          </w:rPr>
          <w:t>53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7" w:history="1">
        <w:r w:rsidRPr="00454F41">
          <w:rPr>
            <w:rStyle w:val="ac"/>
            <w:rFonts w:hint="eastAsia"/>
            <w:noProof/>
            <w:lang w:eastAsia="zh-CN"/>
          </w:rPr>
          <w:t>图</w:t>
        </w:r>
        <w:r w:rsidRPr="00454F41">
          <w:rPr>
            <w:rStyle w:val="ac"/>
            <w:noProof/>
            <w:lang w:eastAsia="zh-CN"/>
          </w:rPr>
          <w:t>73</w:t>
        </w:r>
        <w:r w:rsidRPr="00454F41">
          <w:rPr>
            <w:rStyle w:val="ac"/>
            <w:rFonts w:hint="eastAsia"/>
            <w:noProof/>
            <w:lang w:eastAsia="zh-CN"/>
          </w:rPr>
          <w:t>：流入的</w:t>
        </w:r>
        <w:r w:rsidRPr="00454F41">
          <w:rPr>
            <w:rStyle w:val="ac"/>
            <w:noProof/>
            <w:lang w:eastAsia="zh-CN"/>
          </w:rPr>
          <w:t>LDLM Callback</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_Toc514767897 \h </w:instrText>
        </w:r>
        <w:r>
          <w:rPr>
            <w:noProof/>
            <w:webHidden/>
          </w:rPr>
        </w:r>
        <w:r>
          <w:rPr>
            <w:noProof/>
            <w:webHidden/>
          </w:rPr>
          <w:fldChar w:fldCharType="separate"/>
        </w:r>
        <w:r>
          <w:rPr>
            <w:noProof/>
            <w:webHidden/>
          </w:rPr>
          <w:t>54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8" w:history="1">
        <w:r w:rsidRPr="00454F41">
          <w:rPr>
            <w:rStyle w:val="ac"/>
            <w:rFonts w:hint="eastAsia"/>
            <w:noProof/>
            <w:lang w:eastAsia="zh-CN"/>
          </w:rPr>
          <w:t>图</w:t>
        </w:r>
        <w:r w:rsidRPr="00454F41">
          <w:rPr>
            <w:rStyle w:val="ac"/>
            <w:noProof/>
            <w:lang w:eastAsia="zh-CN"/>
          </w:rPr>
          <w:t>74</w:t>
        </w:r>
        <w:r w:rsidRPr="00454F41">
          <w:rPr>
            <w:rStyle w:val="ac"/>
            <w:rFonts w:hint="eastAsia"/>
            <w:noProof/>
            <w:lang w:eastAsia="zh-CN"/>
          </w:rPr>
          <w:t>：</w:t>
        </w:r>
        <w:r w:rsidRPr="00454F41">
          <w:rPr>
            <w:rStyle w:val="ac"/>
            <w:noProof/>
            <w:lang w:eastAsia="zh-CN"/>
          </w:rPr>
          <w:t>LDLM Callback</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_Toc514767898 \h </w:instrText>
        </w:r>
        <w:r>
          <w:rPr>
            <w:noProof/>
            <w:webHidden/>
          </w:rPr>
        </w:r>
        <w:r>
          <w:rPr>
            <w:noProof/>
            <w:webHidden/>
          </w:rPr>
          <w:fldChar w:fldCharType="separate"/>
        </w:r>
        <w:r>
          <w:rPr>
            <w:noProof/>
            <w:webHidden/>
          </w:rPr>
          <w:t>54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899" w:history="1">
        <w:r w:rsidRPr="00454F41">
          <w:rPr>
            <w:rStyle w:val="ac"/>
            <w:rFonts w:hint="eastAsia"/>
            <w:noProof/>
            <w:lang w:eastAsia="zh-CN"/>
          </w:rPr>
          <w:t>图</w:t>
        </w:r>
        <w:r w:rsidRPr="00454F41">
          <w:rPr>
            <w:rStyle w:val="ac"/>
            <w:noProof/>
            <w:lang w:eastAsia="zh-CN"/>
          </w:rPr>
          <w:t>75</w:t>
        </w:r>
        <w:r w:rsidRPr="00454F41">
          <w:rPr>
            <w:rStyle w:val="ac"/>
            <w:rFonts w:hint="eastAsia"/>
            <w:noProof/>
            <w:lang w:eastAsia="zh-CN"/>
          </w:rPr>
          <w:t>：</w:t>
        </w:r>
        <w:r w:rsidRPr="00454F41">
          <w:rPr>
            <w:rStyle w:val="ac"/>
            <w:noProof/>
            <w:lang w:eastAsia="zh-CN"/>
          </w:rPr>
          <w:t>LDLM Callback</w:t>
        </w:r>
        <w:r w:rsidRPr="00454F41">
          <w:rPr>
            <w:rStyle w:val="ac"/>
            <w:rFonts w:hint="eastAsia"/>
            <w:noProof/>
            <w:lang w:eastAsia="zh-CN"/>
          </w:rPr>
          <w:t>自适应超时值面板</w:t>
        </w:r>
        <w:r>
          <w:rPr>
            <w:noProof/>
            <w:webHidden/>
          </w:rPr>
          <w:tab/>
        </w:r>
        <w:r>
          <w:rPr>
            <w:noProof/>
            <w:webHidden/>
          </w:rPr>
          <w:fldChar w:fldCharType="begin"/>
        </w:r>
        <w:r>
          <w:rPr>
            <w:noProof/>
            <w:webHidden/>
          </w:rPr>
          <w:instrText xml:space="preserve"> PAGEREF _Toc514767899 \h </w:instrText>
        </w:r>
        <w:r>
          <w:rPr>
            <w:noProof/>
            <w:webHidden/>
          </w:rPr>
        </w:r>
        <w:r>
          <w:rPr>
            <w:noProof/>
            <w:webHidden/>
          </w:rPr>
          <w:fldChar w:fldCharType="separate"/>
        </w:r>
        <w:r>
          <w:rPr>
            <w:noProof/>
            <w:webHidden/>
          </w:rPr>
          <w:t>55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0" w:history="1">
        <w:r w:rsidRPr="00454F41">
          <w:rPr>
            <w:rStyle w:val="ac"/>
            <w:rFonts w:hint="eastAsia"/>
            <w:noProof/>
            <w:lang w:eastAsia="zh-CN"/>
          </w:rPr>
          <w:t>图</w:t>
        </w:r>
        <w:r w:rsidRPr="00454F41">
          <w:rPr>
            <w:rStyle w:val="ac"/>
            <w:noProof/>
            <w:lang w:eastAsia="zh-CN"/>
          </w:rPr>
          <w:t>76</w:t>
        </w:r>
        <w:r w:rsidRPr="00454F41">
          <w:rPr>
            <w:rStyle w:val="ac"/>
            <w:rFonts w:hint="eastAsia"/>
            <w:noProof/>
            <w:lang w:eastAsia="zh-CN"/>
          </w:rPr>
          <w:t>：可用</w:t>
        </w:r>
        <w:r w:rsidRPr="00454F41">
          <w:rPr>
            <w:rStyle w:val="ac"/>
            <w:noProof/>
            <w:lang w:eastAsia="zh-CN"/>
          </w:rPr>
          <w:t>LDLM Callback</w:t>
        </w:r>
        <w:r w:rsidRPr="00454F41">
          <w:rPr>
            <w:rStyle w:val="ac"/>
            <w:rFonts w:hint="eastAsia"/>
            <w:noProof/>
            <w:lang w:eastAsia="zh-CN"/>
          </w:rPr>
          <w:t>请求缓冲区数目面板</w:t>
        </w:r>
        <w:r>
          <w:rPr>
            <w:noProof/>
            <w:webHidden/>
          </w:rPr>
          <w:tab/>
        </w:r>
        <w:r>
          <w:rPr>
            <w:noProof/>
            <w:webHidden/>
          </w:rPr>
          <w:fldChar w:fldCharType="begin"/>
        </w:r>
        <w:r>
          <w:rPr>
            <w:noProof/>
            <w:webHidden/>
          </w:rPr>
          <w:instrText xml:space="preserve"> PAGEREF _Toc514767900 \h </w:instrText>
        </w:r>
        <w:r>
          <w:rPr>
            <w:noProof/>
            <w:webHidden/>
          </w:rPr>
        </w:r>
        <w:r>
          <w:rPr>
            <w:noProof/>
            <w:webHidden/>
          </w:rPr>
          <w:fldChar w:fldCharType="separate"/>
        </w:r>
        <w:r>
          <w:rPr>
            <w:noProof/>
            <w:webHidden/>
          </w:rPr>
          <w:t>55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1" w:history="1">
        <w:r w:rsidRPr="00454F41">
          <w:rPr>
            <w:rStyle w:val="ac"/>
            <w:rFonts w:hint="eastAsia"/>
            <w:noProof/>
            <w:lang w:eastAsia="zh-CN"/>
          </w:rPr>
          <w:t>图</w:t>
        </w:r>
        <w:r w:rsidRPr="00454F41">
          <w:rPr>
            <w:rStyle w:val="ac"/>
            <w:noProof/>
            <w:lang w:eastAsia="zh-CN"/>
          </w:rPr>
          <w:t>77: Lustre OSS</w:t>
        </w:r>
        <w:r w:rsidRPr="00454F41">
          <w:rPr>
            <w:rStyle w:val="ac"/>
            <w:rFonts w:hint="eastAsia"/>
            <w:noProof/>
            <w:lang w:eastAsia="zh-CN"/>
          </w:rPr>
          <w:t>仪表盘</w:t>
        </w:r>
        <w:r>
          <w:rPr>
            <w:noProof/>
            <w:webHidden/>
          </w:rPr>
          <w:tab/>
        </w:r>
        <w:r>
          <w:rPr>
            <w:noProof/>
            <w:webHidden/>
          </w:rPr>
          <w:fldChar w:fldCharType="begin"/>
        </w:r>
        <w:r>
          <w:rPr>
            <w:noProof/>
            <w:webHidden/>
          </w:rPr>
          <w:instrText xml:space="preserve"> PAGEREF _Toc514767901 \h </w:instrText>
        </w:r>
        <w:r>
          <w:rPr>
            <w:noProof/>
            <w:webHidden/>
          </w:rPr>
        </w:r>
        <w:r>
          <w:rPr>
            <w:noProof/>
            <w:webHidden/>
          </w:rPr>
          <w:fldChar w:fldCharType="separate"/>
        </w:r>
        <w:r>
          <w:rPr>
            <w:noProof/>
            <w:webHidden/>
          </w:rPr>
          <w:t>56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2" w:history="1">
        <w:r w:rsidRPr="00454F41">
          <w:rPr>
            <w:rStyle w:val="ac"/>
            <w:rFonts w:hint="eastAsia"/>
            <w:noProof/>
            <w:lang w:eastAsia="zh-CN"/>
          </w:rPr>
          <w:t>图</w:t>
        </w:r>
        <w:r w:rsidRPr="00454F41">
          <w:rPr>
            <w:rStyle w:val="ac"/>
            <w:noProof/>
            <w:lang w:eastAsia="zh-CN"/>
          </w:rPr>
          <w:t>78</w:t>
        </w:r>
        <w:r w:rsidRPr="00454F41">
          <w:rPr>
            <w:rStyle w:val="ac"/>
            <w:rFonts w:hint="eastAsia"/>
            <w:noProof/>
            <w:lang w:eastAsia="zh-CN"/>
          </w:rPr>
          <w:t>：</w:t>
        </w:r>
        <w:r w:rsidRPr="00454F41">
          <w:rPr>
            <w:rStyle w:val="ac"/>
            <w:noProof/>
            <w:lang w:eastAsia="zh-CN"/>
          </w:rPr>
          <w:t>I/O</w:t>
        </w:r>
        <w:r w:rsidRPr="00454F41">
          <w:rPr>
            <w:rStyle w:val="ac"/>
            <w:rFonts w:hint="eastAsia"/>
            <w:noProof/>
            <w:lang w:eastAsia="zh-CN"/>
          </w:rPr>
          <w:t>带宽面板</w:t>
        </w:r>
        <w:r>
          <w:rPr>
            <w:noProof/>
            <w:webHidden/>
          </w:rPr>
          <w:tab/>
        </w:r>
        <w:r>
          <w:rPr>
            <w:noProof/>
            <w:webHidden/>
          </w:rPr>
          <w:fldChar w:fldCharType="begin"/>
        </w:r>
        <w:r>
          <w:rPr>
            <w:noProof/>
            <w:webHidden/>
          </w:rPr>
          <w:instrText xml:space="preserve"> PAGEREF _Toc514767902 \h </w:instrText>
        </w:r>
        <w:r>
          <w:rPr>
            <w:noProof/>
            <w:webHidden/>
          </w:rPr>
        </w:r>
        <w:r>
          <w:rPr>
            <w:noProof/>
            <w:webHidden/>
          </w:rPr>
          <w:fldChar w:fldCharType="separate"/>
        </w:r>
        <w:r>
          <w:rPr>
            <w:noProof/>
            <w:webHidden/>
          </w:rPr>
          <w:t>56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3" w:history="1">
        <w:r w:rsidRPr="00454F41">
          <w:rPr>
            <w:rStyle w:val="ac"/>
            <w:rFonts w:hint="eastAsia"/>
            <w:noProof/>
            <w:lang w:eastAsia="zh-CN"/>
          </w:rPr>
          <w:t>图</w:t>
        </w:r>
        <w:r w:rsidRPr="00454F41">
          <w:rPr>
            <w:rStyle w:val="ac"/>
            <w:noProof/>
            <w:lang w:eastAsia="zh-CN"/>
          </w:rPr>
          <w:t xml:space="preserve">79: </w:t>
        </w:r>
        <w:r w:rsidRPr="00454F41">
          <w:rPr>
            <w:rStyle w:val="ac"/>
            <w:rFonts w:hint="eastAsia"/>
            <w:noProof/>
            <w:lang w:eastAsia="zh-CN"/>
          </w:rPr>
          <w:t>活跃请求数目面板</w:t>
        </w:r>
        <w:r>
          <w:rPr>
            <w:noProof/>
            <w:webHidden/>
          </w:rPr>
          <w:tab/>
        </w:r>
        <w:r>
          <w:rPr>
            <w:noProof/>
            <w:webHidden/>
          </w:rPr>
          <w:fldChar w:fldCharType="begin"/>
        </w:r>
        <w:r>
          <w:rPr>
            <w:noProof/>
            <w:webHidden/>
          </w:rPr>
          <w:instrText xml:space="preserve"> PAGEREF _Toc514767903 \h </w:instrText>
        </w:r>
        <w:r>
          <w:rPr>
            <w:noProof/>
            <w:webHidden/>
          </w:rPr>
        </w:r>
        <w:r>
          <w:rPr>
            <w:noProof/>
            <w:webHidden/>
          </w:rPr>
          <w:fldChar w:fldCharType="separate"/>
        </w:r>
        <w:r>
          <w:rPr>
            <w:noProof/>
            <w:webHidden/>
          </w:rPr>
          <w:t>56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4" w:history="1">
        <w:r w:rsidRPr="00454F41">
          <w:rPr>
            <w:rStyle w:val="ac"/>
            <w:rFonts w:hint="eastAsia"/>
            <w:noProof/>
            <w:lang w:eastAsia="zh-CN"/>
          </w:rPr>
          <w:t>图</w:t>
        </w:r>
        <w:r w:rsidRPr="00454F41">
          <w:rPr>
            <w:rStyle w:val="ac"/>
            <w:noProof/>
            <w:lang w:eastAsia="zh-CN"/>
          </w:rPr>
          <w:t xml:space="preserve">80: </w:t>
        </w:r>
        <w:r w:rsidRPr="00454F41">
          <w:rPr>
            <w:rStyle w:val="ac"/>
            <w:rFonts w:hint="eastAsia"/>
            <w:noProof/>
            <w:lang w:eastAsia="zh-CN"/>
          </w:rPr>
          <w:t>流入请求数目面板</w:t>
        </w:r>
        <w:r>
          <w:rPr>
            <w:noProof/>
            <w:webHidden/>
          </w:rPr>
          <w:tab/>
        </w:r>
        <w:r>
          <w:rPr>
            <w:noProof/>
            <w:webHidden/>
          </w:rPr>
          <w:fldChar w:fldCharType="begin"/>
        </w:r>
        <w:r>
          <w:rPr>
            <w:noProof/>
            <w:webHidden/>
          </w:rPr>
          <w:instrText xml:space="preserve"> PAGEREF _Toc514767904 \h </w:instrText>
        </w:r>
        <w:r>
          <w:rPr>
            <w:noProof/>
            <w:webHidden/>
          </w:rPr>
        </w:r>
        <w:r>
          <w:rPr>
            <w:noProof/>
            <w:webHidden/>
          </w:rPr>
          <w:fldChar w:fldCharType="separate"/>
        </w:r>
        <w:r>
          <w:rPr>
            <w:noProof/>
            <w:webHidden/>
          </w:rPr>
          <w:t>57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5" w:history="1">
        <w:r w:rsidRPr="00454F41">
          <w:rPr>
            <w:rStyle w:val="ac"/>
            <w:rFonts w:hint="eastAsia"/>
            <w:noProof/>
            <w:lang w:eastAsia="zh-CN"/>
          </w:rPr>
          <w:t>图</w:t>
        </w:r>
        <w:r w:rsidRPr="00454F41">
          <w:rPr>
            <w:rStyle w:val="ac"/>
            <w:noProof/>
            <w:lang w:eastAsia="zh-CN"/>
          </w:rPr>
          <w:t xml:space="preserve">81: </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_Toc514767905 \h </w:instrText>
        </w:r>
        <w:r>
          <w:rPr>
            <w:noProof/>
            <w:webHidden/>
          </w:rPr>
        </w:r>
        <w:r>
          <w:rPr>
            <w:noProof/>
            <w:webHidden/>
          </w:rPr>
          <w:fldChar w:fldCharType="separate"/>
        </w:r>
        <w:r>
          <w:rPr>
            <w:noProof/>
            <w:webHidden/>
          </w:rPr>
          <w:t>57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6" w:history="1">
        <w:r w:rsidRPr="00454F41">
          <w:rPr>
            <w:rStyle w:val="ac"/>
            <w:rFonts w:hint="eastAsia"/>
            <w:noProof/>
            <w:lang w:eastAsia="zh-CN"/>
          </w:rPr>
          <w:t>图</w:t>
        </w:r>
        <w:r w:rsidRPr="00454F41">
          <w:rPr>
            <w:rStyle w:val="ac"/>
            <w:noProof/>
            <w:lang w:eastAsia="zh-CN"/>
          </w:rPr>
          <w:t xml:space="preserve">82: </w:t>
        </w:r>
        <w:r w:rsidRPr="00454F41">
          <w:rPr>
            <w:rStyle w:val="ac"/>
            <w:rFonts w:hint="eastAsia"/>
            <w:noProof/>
            <w:lang w:eastAsia="zh-CN"/>
          </w:rPr>
          <w:t>自适应超时值面板</w:t>
        </w:r>
        <w:r>
          <w:rPr>
            <w:noProof/>
            <w:webHidden/>
          </w:rPr>
          <w:tab/>
        </w:r>
        <w:r>
          <w:rPr>
            <w:noProof/>
            <w:webHidden/>
          </w:rPr>
          <w:fldChar w:fldCharType="begin"/>
        </w:r>
        <w:r>
          <w:rPr>
            <w:noProof/>
            <w:webHidden/>
          </w:rPr>
          <w:instrText xml:space="preserve"> PAGEREF _Toc514767906 \h </w:instrText>
        </w:r>
        <w:r>
          <w:rPr>
            <w:noProof/>
            <w:webHidden/>
          </w:rPr>
        </w:r>
        <w:r>
          <w:rPr>
            <w:noProof/>
            <w:webHidden/>
          </w:rPr>
          <w:fldChar w:fldCharType="separate"/>
        </w:r>
        <w:r>
          <w:rPr>
            <w:noProof/>
            <w:webHidden/>
          </w:rPr>
          <w:t>57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7" w:history="1">
        <w:r w:rsidRPr="00454F41">
          <w:rPr>
            <w:rStyle w:val="ac"/>
            <w:rFonts w:hint="eastAsia"/>
            <w:noProof/>
            <w:lang w:eastAsia="zh-CN"/>
          </w:rPr>
          <w:t>图</w:t>
        </w:r>
        <w:r w:rsidRPr="00454F41">
          <w:rPr>
            <w:rStyle w:val="ac"/>
            <w:noProof/>
            <w:lang w:eastAsia="zh-CN"/>
          </w:rPr>
          <w:t xml:space="preserve">83: </w:t>
        </w:r>
        <w:r w:rsidRPr="00454F41">
          <w:rPr>
            <w:rStyle w:val="ac"/>
            <w:rFonts w:hint="eastAsia"/>
            <w:noProof/>
            <w:lang w:eastAsia="zh-CN"/>
          </w:rPr>
          <w:t>可用请求缓冲区数目面板</w:t>
        </w:r>
        <w:r>
          <w:rPr>
            <w:noProof/>
            <w:webHidden/>
          </w:rPr>
          <w:tab/>
        </w:r>
        <w:r>
          <w:rPr>
            <w:noProof/>
            <w:webHidden/>
          </w:rPr>
          <w:fldChar w:fldCharType="begin"/>
        </w:r>
        <w:r>
          <w:rPr>
            <w:noProof/>
            <w:webHidden/>
          </w:rPr>
          <w:instrText xml:space="preserve"> PAGEREF _Toc514767907 \h </w:instrText>
        </w:r>
        <w:r>
          <w:rPr>
            <w:noProof/>
            <w:webHidden/>
          </w:rPr>
        </w:r>
        <w:r>
          <w:rPr>
            <w:noProof/>
            <w:webHidden/>
          </w:rPr>
          <w:fldChar w:fldCharType="separate"/>
        </w:r>
        <w:r>
          <w:rPr>
            <w:noProof/>
            <w:webHidden/>
          </w:rPr>
          <w:t>58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8" w:history="1">
        <w:r w:rsidRPr="00454F41">
          <w:rPr>
            <w:rStyle w:val="ac"/>
            <w:rFonts w:hint="eastAsia"/>
            <w:noProof/>
            <w:lang w:eastAsia="zh-CN"/>
          </w:rPr>
          <w:t>图</w:t>
        </w:r>
        <w:r w:rsidRPr="00454F41">
          <w:rPr>
            <w:rStyle w:val="ac"/>
            <w:noProof/>
            <w:lang w:eastAsia="zh-CN"/>
          </w:rPr>
          <w:t xml:space="preserve">84: </w:t>
        </w:r>
        <w:r w:rsidRPr="00454F41">
          <w:rPr>
            <w:rStyle w:val="ac"/>
            <w:rFonts w:hint="eastAsia"/>
            <w:noProof/>
            <w:lang w:eastAsia="zh-CN"/>
          </w:rPr>
          <w:t>活跃的</w:t>
        </w:r>
        <w:r w:rsidRPr="00454F41">
          <w:rPr>
            <w:rStyle w:val="ac"/>
            <w:noProof/>
            <w:lang w:eastAsia="zh-CN"/>
          </w:rPr>
          <w:t>I/O</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_Toc514767908 \h </w:instrText>
        </w:r>
        <w:r>
          <w:rPr>
            <w:noProof/>
            <w:webHidden/>
          </w:rPr>
        </w:r>
        <w:r>
          <w:rPr>
            <w:noProof/>
            <w:webHidden/>
          </w:rPr>
          <w:fldChar w:fldCharType="separate"/>
        </w:r>
        <w:r>
          <w:rPr>
            <w:noProof/>
            <w:webHidden/>
          </w:rPr>
          <w:t>58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09" w:history="1">
        <w:r w:rsidRPr="00454F41">
          <w:rPr>
            <w:rStyle w:val="ac"/>
            <w:rFonts w:hint="eastAsia"/>
            <w:noProof/>
            <w:lang w:eastAsia="zh-CN"/>
          </w:rPr>
          <w:t>图</w:t>
        </w:r>
        <w:r w:rsidRPr="00454F41">
          <w:rPr>
            <w:rStyle w:val="ac"/>
            <w:noProof/>
            <w:lang w:eastAsia="zh-CN"/>
          </w:rPr>
          <w:t xml:space="preserve">85: </w:t>
        </w:r>
        <w:r w:rsidRPr="00454F41">
          <w:rPr>
            <w:rStyle w:val="ac"/>
            <w:rFonts w:hint="eastAsia"/>
            <w:noProof/>
            <w:lang w:eastAsia="zh-CN"/>
          </w:rPr>
          <w:t>流入的</w:t>
        </w:r>
        <w:r w:rsidRPr="00454F41">
          <w:rPr>
            <w:rStyle w:val="ac"/>
            <w:noProof/>
            <w:lang w:eastAsia="zh-CN"/>
          </w:rPr>
          <w:t>I/O</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_Toc514767909 \h </w:instrText>
        </w:r>
        <w:r>
          <w:rPr>
            <w:noProof/>
            <w:webHidden/>
          </w:rPr>
        </w:r>
        <w:r>
          <w:rPr>
            <w:noProof/>
            <w:webHidden/>
          </w:rPr>
          <w:fldChar w:fldCharType="separate"/>
        </w:r>
        <w:r>
          <w:rPr>
            <w:noProof/>
            <w:webHidden/>
          </w:rPr>
          <w:t>58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0" w:history="1">
        <w:r w:rsidRPr="00454F41">
          <w:rPr>
            <w:rStyle w:val="ac"/>
            <w:rFonts w:hint="eastAsia"/>
            <w:noProof/>
            <w:lang w:eastAsia="zh-CN"/>
          </w:rPr>
          <w:t>图</w:t>
        </w:r>
        <w:r w:rsidRPr="00454F41">
          <w:rPr>
            <w:rStyle w:val="ac"/>
            <w:noProof/>
            <w:lang w:eastAsia="zh-CN"/>
          </w:rPr>
          <w:t>86: I/O</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_Toc514767910 \h </w:instrText>
        </w:r>
        <w:r>
          <w:rPr>
            <w:noProof/>
            <w:webHidden/>
          </w:rPr>
        </w:r>
        <w:r>
          <w:rPr>
            <w:noProof/>
            <w:webHidden/>
          </w:rPr>
          <w:fldChar w:fldCharType="separate"/>
        </w:r>
        <w:r>
          <w:rPr>
            <w:noProof/>
            <w:webHidden/>
          </w:rPr>
          <w:t>59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1" w:history="1">
        <w:r w:rsidRPr="00454F41">
          <w:rPr>
            <w:rStyle w:val="ac"/>
            <w:rFonts w:hint="eastAsia"/>
            <w:noProof/>
            <w:lang w:eastAsia="zh-CN"/>
          </w:rPr>
          <w:t>图</w:t>
        </w:r>
        <w:r w:rsidRPr="00454F41">
          <w:rPr>
            <w:rStyle w:val="ac"/>
            <w:noProof/>
            <w:lang w:eastAsia="zh-CN"/>
          </w:rPr>
          <w:t>87: I/O</w:t>
        </w:r>
        <w:r w:rsidRPr="00454F41">
          <w:rPr>
            <w:rStyle w:val="ac"/>
            <w:rFonts w:hint="eastAsia"/>
            <w:noProof/>
            <w:lang w:eastAsia="zh-CN"/>
          </w:rPr>
          <w:t>服务的自适应超时值面板</w:t>
        </w:r>
        <w:r>
          <w:rPr>
            <w:noProof/>
            <w:webHidden/>
          </w:rPr>
          <w:tab/>
        </w:r>
        <w:r>
          <w:rPr>
            <w:noProof/>
            <w:webHidden/>
          </w:rPr>
          <w:fldChar w:fldCharType="begin"/>
        </w:r>
        <w:r>
          <w:rPr>
            <w:noProof/>
            <w:webHidden/>
          </w:rPr>
          <w:instrText xml:space="preserve"> PAGEREF _Toc514767911 \h </w:instrText>
        </w:r>
        <w:r>
          <w:rPr>
            <w:noProof/>
            <w:webHidden/>
          </w:rPr>
        </w:r>
        <w:r>
          <w:rPr>
            <w:noProof/>
            <w:webHidden/>
          </w:rPr>
          <w:fldChar w:fldCharType="separate"/>
        </w:r>
        <w:r>
          <w:rPr>
            <w:noProof/>
            <w:webHidden/>
          </w:rPr>
          <w:t>59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2" w:history="1">
        <w:r w:rsidRPr="00454F41">
          <w:rPr>
            <w:rStyle w:val="ac"/>
            <w:rFonts w:hint="eastAsia"/>
            <w:noProof/>
            <w:lang w:eastAsia="zh-CN"/>
          </w:rPr>
          <w:t>图</w:t>
        </w:r>
        <w:r w:rsidRPr="00454F41">
          <w:rPr>
            <w:rStyle w:val="ac"/>
            <w:noProof/>
            <w:lang w:eastAsia="zh-CN"/>
          </w:rPr>
          <w:t xml:space="preserve">88: </w:t>
        </w:r>
        <w:r w:rsidRPr="00454F41">
          <w:rPr>
            <w:rStyle w:val="ac"/>
            <w:rFonts w:hint="eastAsia"/>
            <w:noProof/>
            <w:lang w:eastAsia="zh-CN"/>
          </w:rPr>
          <w:t>可用</w:t>
        </w:r>
        <w:r w:rsidRPr="00454F41">
          <w:rPr>
            <w:rStyle w:val="ac"/>
            <w:noProof/>
            <w:lang w:eastAsia="zh-CN"/>
          </w:rPr>
          <w:t>I/O</w:t>
        </w:r>
        <w:r w:rsidRPr="00454F41">
          <w:rPr>
            <w:rStyle w:val="ac"/>
            <w:rFonts w:hint="eastAsia"/>
            <w:noProof/>
            <w:lang w:eastAsia="zh-CN"/>
          </w:rPr>
          <w:t>请求缓冲区数目面板</w:t>
        </w:r>
        <w:r>
          <w:rPr>
            <w:noProof/>
            <w:webHidden/>
          </w:rPr>
          <w:tab/>
        </w:r>
        <w:r>
          <w:rPr>
            <w:noProof/>
            <w:webHidden/>
          </w:rPr>
          <w:fldChar w:fldCharType="begin"/>
        </w:r>
        <w:r>
          <w:rPr>
            <w:noProof/>
            <w:webHidden/>
          </w:rPr>
          <w:instrText xml:space="preserve"> PAGEREF _Toc514767912 \h </w:instrText>
        </w:r>
        <w:r>
          <w:rPr>
            <w:noProof/>
            <w:webHidden/>
          </w:rPr>
        </w:r>
        <w:r>
          <w:rPr>
            <w:noProof/>
            <w:webHidden/>
          </w:rPr>
          <w:fldChar w:fldCharType="separate"/>
        </w:r>
        <w:r>
          <w:rPr>
            <w:noProof/>
            <w:webHidden/>
          </w:rPr>
          <w:t>60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3" w:history="1">
        <w:r w:rsidRPr="00454F41">
          <w:rPr>
            <w:rStyle w:val="ac"/>
            <w:rFonts w:hint="eastAsia"/>
            <w:noProof/>
            <w:lang w:eastAsia="zh-CN"/>
          </w:rPr>
          <w:t>图</w:t>
        </w:r>
        <w:r w:rsidRPr="00454F41">
          <w:rPr>
            <w:rStyle w:val="ac"/>
            <w:noProof/>
            <w:lang w:eastAsia="zh-CN"/>
          </w:rPr>
          <w:t>89: Punch</w:t>
        </w:r>
        <w:r w:rsidRPr="00454F41">
          <w:rPr>
            <w:rStyle w:val="ac"/>
            <w:rFonts w:hint="eastAsia"/>
            <w:noProof/>
            <w:lang w:eastAsia="zh-CN"/>
          </w:rPr>
          <w:t>请求处理时间面板</w:t>
        </w:r>
        <w:r>
          <w:rPr>
            <w:noProof/>
            <w:webHidden/>
          </w:rPr>
          <w:tab/>
        </w:r>
        <w:r>
          <w:rPr>
            <w:noProof/>
            <w:webHidden/>
          </w:rPr>
          <w:fldChar w:fldCharType="begin"/>
        </w:r>
        <w:r>
          <w:rPr>
            <w:noProof/>
            <w:webHidden/>
          </w:rPr>
          <w:instrText xml:space="preserve"> PAGEREF _Toc514767913 \h </w:instrText>
        </w:r>
        <w:r>
          <w:rPr>
            <w:noProof/>
            <w:webHidden/>
          </w:rPr>
        </w:r>
        <w:r>
          <w:rPr>
            <w:noProof/>
            <w:webHidden/>
          </w:rPr>
          <w:fldChar w:fldCharType="separate"/>
        </w:r>
        <w:r>
          <w:rPr>
            <w:noProof/>
            <w:webHidden/>
          </w:rPr>
          <w:t>60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4" w:history="1">
        <w:r w:rsidRPr="00454F41">
          <w:rPr>
            <w:rStyle w:val="ac"/>
            <w:rFonts w:hint="eastAsia"/>
            <w:noProof/>
            <w:lang w:eastAsia="zh-CN"/>
          </w:rPr>
          <w:t>图</w:t>
        </w:r>
        <w:r w:rsidRPr="00454F41">
          <w:rPr>
            <w:rStyle w:val="ac"/>
            <w:noProof/>
            <w:lang w:eastAsia="zh-CN"/>
          </w:rPr>
          <w:t xml:space="preserve">90: </w:t>
        </w:r>
        <w:r w:rsidRPr="00454F41">
          <w:rPr>
            <w:rStyle w:val="ac"/>
            <w:rFonts w:hint="eastAsia"/>
            <w:noProof/>
            <w:lang w:eastAsia="zh-CN"/>
          </w:rPr>
          <w:t>读请求处理时间面板</w:t>
        </w:r>
        <w:r>
          <w:rPr>
            <w:noProof/>
            <w:webHidden/>
          </w:rPr>
          <w:tab/>
        </w:r>
        <w:r>
          <w:rPr>
            <w:noProof/>
            <w:webHidden/>
          </w:rPr>
          <w:fldChar w:fldCharType="begin"/>
        </w:r>
        <w:r>
          <w:rPr>
            <w:noProof/>
            <w:webHidden/>
          </w:rPr>
          <w:instrText xml:space="preserve"> PAGEREF _Toc514767914 \h </w:instrText>
        </w:r>
        <w:r>
          <w:rPr>
            <w:noProof/>
            <w:webHidden/>
          </w:rPr>
        </w:r>
        <w:r>
          <w:rPr>
            <w:noProof/>
            <w:webHidden/>
          </w:rPr>
          <w:fldChar w:fldCharType="separate"/>
        </w:r>
        <w:r>
          <w:rPr>
            <w:noProof/>
            <w:webHidden/>
          </w:rPr>
          <w:t>61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5" w:history="1">
        <w:r w:rsidRPr="00454F41">
          <w:rPr>
            <w:rStyle w:val="ac"/>
            <w:rFonts w:hint="eastAsia"/>
            <w:noProof/>
            <w:lang w:eastAsia="zh-CN"/>
          </w:rPr>
          <w:t>图</w:t>
        </w:r>
        <w:r w:rsidRPr="00454F41">
          <w:rPr>
            <w:rStyle w:val="ac"/>
            <w:noProof/>
            <w:lang w:eastAsia="zh-CN"/>
          </w:rPr>
          <w:t xml:space="preserve">91: </w:t>
        </w:r>
        <w:r w:rsidRPr="00454F41">
          <w:rPr>
            <w:rStyle w:val="ac"/>
            <w:rFonts w:hint="eastAsia"/>
            <w:noProof/>
            <w:lang w:eastAsia="zh-CN"/>
          </w:rPr>
          <w:t>写请求处理时间面板</w:t>
        </w:r>
        <w:r>
          <w:rPr>
            <w:noProof/>
            <w:webHidden/>
          </w:rPr>
          <w:tab/>
        </w:r>
        <w:r>
          <w:rPr>
            <w:noProof/>
            <w:webHidden/>
          </w:rPr>
          <w:fldChar w:fldCharType="begin"/>
        </w:r>
        <w:r>
          <w:rPr>
            <w:noProof/>
            <w:webHidden/>
          </w:rPr>
          <w:instrText xml:space="preserve"> PAGEREF _Toc514767915 \h </w:instrText>
        </w:r>
        <w:r>
          <w:rPr>
            <w:noProof/>
            <w:webHidden/>
          </w:rPr>
        </w:r>
        <w:r>
          <w:rPr>
            <w:noProof/>
            <w:webHidden/>
          </w:rPr>
          <w:fldChar w:fldCharType="separate"/>
        </w:r>
        <w:r>
          <w:rPr>
            <w:noProof/>
            <w:webHidden/>
          </w:rPr>
          <w:t>61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6" w:history="1">
        <w:r w:rsidRPr="00454F41">
          <w:rPr>
            <w:rStyle w:val="ac"/>
            <w:rFonts w:hint="eastAsia"/>
            <w:noProof/>
            <w:lang w:eastAsia="zh-CN"/>
          </w:rPr>
          <w:t>图</w:t>
        </w:r>
        <w:r w:rsidRPr="00454F41">
          <w:rPr>
            <w:rStyle w:val="ac"/>
            <w:noProof/>
            <w:lang w:eastAsia="zh-CN"/>
          </w:rPr>
          <w:t xml:space="preserve">92: </w:t>
        </w:r>
        <w:r w:rsidRPr="00454F41">
          <w:rPr>
            <w:rStyle w:val="ac"/>
            <w:rFonts w:hint="eastAsia"/>
            <w:noProof/>
            <w:lang w:eastAsia="zh-CN"/>
          </w:rPr>
          <w:t>活跃的创建请求数目面板</w:t>
        </w:r>
        <w:r>
          <w:rPr>
            <w:noProof/>
            <w:webHidden/>
          </w:rPr>
          <w:tab/>
        </w:r>
        <w:r>
          <w:rPr>
            <w:noProof/>
            <w:webHidden/>
          </w:rPr>
          <w:fldChar w:fldCharType="begin"/>
        </w:r>
        <w:r>
          <w:rPr>
            <w:noProof/>
            <w:webHidden/>
          </w:rPr>
          <w:instrText xml:space="preserve"> PAGEREF _Toc514767916 \h </w:instrText>
        </w:r>
        <w:r>
          <w:rPr>
            <w:noProof/>
            <w:webHidden/>
          </w:rPr>
        </w:r>
        <w:r>
          <w:rPr>
            <w:noProof/>
            <w:webHidden/>
          </w:rPr>
          <w:fldChar w:fldCharType="separate"/>
        </w:r>
        <w:r>
          <w:rPr>
            <w:noProof/>
            <w:webHidden/>
          </w:rPr>
          <w:t>62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7" w:history="1">
        <w:r w:rsidRPr="00454F41">
          <w:rPr>
            <w:rStyle w:val="ac"/>
            <w:rFonts w:hint="eastAsia"/>
            <w:noProof/>
            <w:lang w:eastAsia="zh-CN"/>
          </w:rPr>
          <w:t>图</w:t>
        </w:r>
        <w:r w:rsidRPr="00454F41">
          <w:rPr>
            <w:rStyle w:val="ac"/>
            <w:noProof/>
            <w:lang w:eastAsia="zh-CN"/>
          </w:rPr>
          <w:t xml:space="preserve">93: </w:t>
        </w:r>
        <w:r w:rsidRPr="00454F41">
          <w:rPr>
            <w:rStyle w:val="ac"/>
            <w:rFonts w:hint="eastAsia"/>
            <w:noProof/>
            <w:lang w:eastAsia="zh-CN"/>
          </w:rPr>
          <w:t>流入的创建请求数目面板</w:t>
        </w:r>
        <w:r>
          <w:rPr>
            <w:noProof/>
            <w:webHidden/>
          </w:rPr>
          <w:tab/>
        </w:r>
        <w:r>
          <w:rPr>
            <w:noProof/>
            <w:webHidden/>
          </w:rPr>
          <w:fldChar w:fldCharType="begin"/>
        </w:r>
        <w:r>
          <w:rPr>
            <w:noProof/>
            <w:webHidden/>
          </w:rPr>
          <w:instrText xml:space="preserve"> PAGEREF _Toc514767917 \h </w:instrText>
        </w:r>
        <w:r>
          <w:rPr>
            <w:noProof/>
            <w:webHidden/>
          </w:rPr>
        </w:r>
        <w:r>
          <w:rPr>
            <w:noProof/>
            <w:webHidden/>
          </w:rPr>
          <w:fldChar w:fldCharType="separate"/>
        </w:r>
        <w:r>
          <w:rPr>
            <w:noProof/>
            <w:webHidden/>
          </w:rPr>
          <w:t>62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8" w:history="1">
        <w:r w:rsidRPr="00454F41">
          <w:rPr>
            <w:rStyle w:val="ac"/>
            <w:rFonts w:hint="eastAsia"/>
            <w:noProof/>
            <w:lang w:eastAsia="zh-CN"/>
          </w:rPr>
          <w:t>图</w:t>
        </w:r>
        <w:r w:rsidRPr="00454F41">
          <w:rPr>
            <w:rStyle w:val="ac"/>
            <w:noProof/>
            <w:lang w:eastAsia="zh-CN"/>
          </w:rPr>
          <w:t xml:space="preserve">94: </w:t>
        </w:r>
        <w:r w:rsidRPr="00454F41">
          <w:rPr>
            <w:rStyle w:val="ac"/>
            <w:rFonts w:hint="eastAsia"/>
            <w:noProof/>
            <w:lang w:eastAsia="zh-CN"/>
          </w:rPr>
          <w:t>创建请求等待时间面板</w:t>
        </w:r>
        <w:r>
          <w:rPr>
            <w:noProof/>
            <w:webHidden/>
          </w:rPr>
          <w:tab/>
        </w:r>
        <w:r>
          <w:rPr>
            <w:noProof/>
            <w:webHidden/>
          </w:rPr>
          <w:fldChar w:fldCharType="begin"/>
        </w:r>
        <w:r>
          <w:rPr>
            <w:noProof/>
            <w:webHidden/>
          </w:rPr>
          <w:instrText xml:space="preserve"> PAGEREF _Toc514767918 \h </w:instrText>
        </w:r>
        <w:r>
          <w:rPr>
            <w:noProof/>
            <w:webHidden/>
          </w:rPr>
        </w:r>
        <w:r>
          <w:rPr>
            <w:noProof/>
            <w:webHidden/>
          </w:rPr>
          <w:fldChar w:fldCharType="separate"/>
        </w:r>
        <w:r>
          <w:rPr>
            <w:noProof/>
            <w:webHidden/>
          </w:rPr>
          <w:t>63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19" w:history="1">
        <w:r w:rsidRPr="00454F41">
          <w:rPr>
            <w:rStyle w:val="ac"/>
            <w:rFonts w:hint="eastAsia"/>
            <w:noProof/>
            <w:lang w:eastAsia="zh-CN"/>
          </w:rPr>
          <w:t>图</w:t>
        </w:r>
        <w:r w:rsidRPr="00454F41">
          <w:rPr>
            <w:rStyle w:val="ac"/>
            <w:noProof/>
            <w:lang w:eastAsia="zh-CN"/>
          </w:rPr>
          <w:t xml:space="preserve">95: </w:t>
        </w:r>
        <w:r w:rsidRPr="00454F41">
          <w:rPr>
            <w:rStyle w:val="ac"/>
            <w:rFonts w:hint="eastAsia"/>
            <w:noProof/>
            <w:lang w:eastAsia="zh-CN"/>
          </w:rPr>
          <w:t>创建服务的自适应超时值面板</w:t>
        </w:r>
        <w:r>
          <w:rPr>
            <w:noProof/>
            <w:webHidden/>
          </w:rPr>
          <w:tab/>
        </w:r>
        <w:r>
          <w:rPr>
            <w:noProof/>
            <w:webHidden/>
          </w:rPr>
          <w:fldChar w:fldCharType="begin"/>
        </w:r>
        <w:r>
          <w:rPr>
            <w:noProof/>
            <w:webHidden/>
          </w:rPr>
          <w:instrText xml:space="preserve"> PAGEREF _Toc514767919 \h </w:instrText>
        </w:r>
        <w:r>
          <w:rPr>
            <w:noProof/>
            <w:webHidden/>
          </w:rPr>
        </w:r>
        <w:r>
          <w:rPr>
            <w:noProof/>
            <w:webHidden/>
          </w:rPr>
          <w:fldChar w:fldCharType="separate"/>
        </w:r>
        <w:r>
          <w:rPr>
            <w:noProof/>
            <w:webHidden/>
          </w:rPr>
          <w:t>63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0" w:history="1">
        <w:r w:rsidRPr="00454F41">
          <w:rPr>
            <w:rStyle w:val="ac"/>
            <w:rFonts w:hint="eastAsia"/>
            <w:noProof/>
            <w:lang w:eastAsia="zh-CN"/>
          </w:rPr>
          <w:t>图</w:t>
        </w:r>
        <w:r w:rsidRPr="00454F41">
          <w:rPr>
            <w:rStyle w:val="ac"/>
            <w:noProof/>
            <w:lang w:eastAsia="zh-CN"/>
          </w:rPr>
          <w:t xml:space="preserve">96: </w:t>
        </w:r>
        <w:r w:rsidRPr="00454F41">
          <w:rPr>
            <w:rStyle w:val="ac"/>
            <w:rFonts w:hint="eastAsia"/>
            <w:noProof/>
            <w:lang w:eastAsia="zh-CN"/>
          </w:rPr>
          <w:t>可用创建请求缓冲区数目面板</w:t>
        </w:r>
        <w:r>
          <w:rPr>
            <w:noProof/>
            <w:webHidden/>
          </w:rPr>
          <w:tab/>
        </w:r>
        <w:r>
          <w:rPr>
            <w:noProof/>
            <w:webHidden/>
          </w:rPr>
          <w:fldChar w:fldCharType="begin"/>
        </w:r>
        <w:r>
          <w:rPr>
            <w:noProof/>
            <w:webHidden/>
          </w:rPr>
          <w:instrText xml:space="preserve"> PAGEREF _Toc514767920 \h </w:instrText>
        </w:r>
        <w:r>
          <w:rPr>
            <w:noProof/>
            <w:webHidden/>
          </w:rPr>
        </w:r>
        <w:r>
          <w:rPr>
            <w:noProof/>
            <w:webHidden/>
          </w:rPr>
          <w:fldChar w:fldCharType="separate"/>
        </w:r>
        <w:r>
          <w:rPr>
            <w:noProof/>
            <w:webHidden/>
          </w:rPr>
          <w:t>64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1" w:history="1">
        <w:r w:rsidRPr="00454F41">
          <w:rPr>
            <w:rStyle w:val="ac"/>
            <w:rFonts w:hint="eastAsia"/>
            <w:noProof/>
            <w:lang w:eastAsia="zh-CN"/>
          </w:rPr>
          <w:t>图</w:t>
        </w:r>
        <w:r w:rsidRPr="00454F41">
          <w:rPr>
            <w:rStyle w:val="ac"/>
            <w:noProof/>
            <w:lang w:eastAsia="zh-CN"/>
          </w:rPr>
          <w:t xml:space="preserve">97: </w:t>
        </w:r>
        <w:r w:rsidRPr="00454F41">
          <w:rPr>
            <w:rStyle w:val="ac"/>
            <w:rFonts w:hint="eastAsia"/>
            <w:noProof/>
            <w:lang w:eastAsia="zh-CN"/>
          </w:rPr>
          <w:t>活跃的</w:t>
        </w:r>
        <w:r w:rsidRPr="00454F41">
          <w:rPr>
            <w:rStyle w:val="ac"/>
            <w:noProof/>
            <w:lang w:eastAsia="zh-CN"/>
          </w:rPr>
          <w:t>LDLM Canceld</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_Toc514767921 \h </w:instrText>
        </w:r>
        <w:r>
          <w:rPr>
            <w:noProof/>
            <w:webHidden/>
          </w:rPr>
        </w:r>
        <w:r>
          <w:rPr>
            <w:noProof/>
            <w:webHidden/>
          </w:rPr>
          <w:fldChar w:fldCharType="separate"/>
        </w:r>
        <w:r>
          <w:rPr>
            <w:noProof/>
            <w:webHidden/>
          </w:rPr>
          <w:t>64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2" w:history="1">
        <w:r w:rsidRPr="00454F41">
          <w:rPr>
            <w:rStyle w:val="ac"/>
            <w:rFonts w:hint="eastAsia"/>
            <w:noProof/>
            <w:lang w:eastAsia="zh-CN"/>
          </w:rPr>
          <w:t>图</w:t>
        </w:r>
        <w:r w:rsidRPr="00454F41">
          <w:rPr>
            <w:rStyle w:val="ac"/>
            <w:noProof/>
            <w:lang w:eastAsia="zh-CN"/>
          </w:rPr>
          <w:t xml:space="preserve">98: </w:t>
        </w:r>
        <w:r w:rsidRPr="00454F41">
          <w:rPr>
            <w:rStyle w:val="ac"/>
            <w:rFonts w:hint="eastAsia"/>
            <w:noProof/>
            <w:lang w:eastAsia="zh-CN"/>
          </w:rPr>
          <w:t>流入的</w:t>
        </w:r>
        <w:r w:rsidRPr="00454F41">
          <w:rPr>
            <w:rStyle w:val="ac"/>
            <w:noProof/>
            <w:lang w:eastAsia="zh-CN"/>
          </w:rPr>
          <w:t>LDLM Canceld</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_Toc514767922 \h </w:instrText>
        </w:r>
        <w:r>
          <w:rPr>
            <w:noProof/>
            <w:webHidden/>
          </w:rPr>
        </w:r>
        <w:r>
          <w:rPr>
            <w:noProof/>
            <w:webHidden/>
          </w:rPr>
          <w:fldChar w:fldCharType="separate"/>
        </w:r>
        <w:r>
          <w:rPr>
            <w:noProof/>
            <w:webHidden/>
          </w:rPr>
          <w:t>65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3" w:history="1">
        <w:r w:rsidRPr="00454F41">
          <w:rPr>
            <w:rStyle w:val="ac"/>
            <w:rFonts w:hint="eastAsia"/>
            <w:noProof/>
            <w:lang w:eastAsia="zh-CN"/>
          </w:rPr>
          <w:t>图</w:t>
        </w:r>
        <w:r w:rsidRPr="00454F41">
          <w:rPr>
            <w:rStyle w:val="ac"/>
            <w:noProof/>
            <w:lang w:eastAsia="zh-CN"/>
          </w:rPr>
          <w:t>99: LDLM Canceld</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_Toc514767923 \h </w:instrText>
        </w:r>
        <w:r>
          <w:rPr>
            <w:noProof/>
            <w:webHidden/>
          </w:rPr>
        </w:r>
        <w:r>
          <w:rPr>
            <w:noProof/>
            <w:webHidden/>
          </w:rPr>
          <w:fldChar w:fldCharType="separate"/>
        </w:r>
        <w:r>
          <w:rPr>
            <w:noProof/>
            <w:webHidden/>
          </w:rPr>
          <w:t>65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4" w:history="1">
        <w:r w:rsidRPr="00454F41">
          <w:rPr>
            <w:rStyle w:val="ac"/>
            <w:rFonts w:hint="eastAsia"/>
            <w:noProof/>
            <w:lang w:eastAsia="zh-CN"/>
          </w:rPr>
          <w:t>图</w:t>
        </w:r>
        <w:r w:rsidRPr="00454F41">
          <w:rPr>
            <w:rStyle w:val="ac"/>
            <w:noProof/>
            <w:lang w:eastAsia="zh-CN"/>
          </w:rPr>
          <w:t>100: LDLM Canceld</w:t>
        </w:r>
        <w:r w:rsidRPr="00454F41">
          <w:rPr>
            <w:rStyle w:val="ac"/>
            <w:rFonts w:hint="eastAsia"/>
            <w:noProof/>
            <w:lang w:eastAsia="zh-CN"/>
          </w:rPr>
          <w:t>服务自适应超时值面板</w:t>
        </w:r>
        <w:r>
          <w:rPr>
            <w:noProof/>
            <w:webHidden/>
          </w:rPr>
          <w:tab/>
        </w:r>
        <w:r>
          <w:rPr>
            <w:noProof/>
            <w:webHidden/>
          </w:rPr>
          <w:fldChar w:fldCharType="begin"/>
        </w:r>
        <w:r>
          <w:rPr>
            <w:noProof/>
            <w:webHidden/>
          </w:rPr>
          <w:instrText xml:space="preserve"> PAGEREF _Toc514767924 \h </w:instrText>
        </w:r>
        <w:r>
          <w:rPr>
            <w:noProof/>
            <w:webHidden/>
          </w:rPr>
        </w:r>
        <w:r>
          <w:rPr>
            <w:noProof/>
            <w:webHidden/>
          </w:rPr>
          <w:fldChar w:fldCharType="separate"/>
        </w:r>
        <w:r>
          <w:rPr>
            <w:noProof/>
            <w:webHidden/>
          </w:rPr>
          <w:t>66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5" w:history="1">
        <w:r w:rsidRPr="00454F41">
          <w:rPr>
            <w:rStyle w:val="ac"/>
            <w:rFonts w:hint="eastAsia"/>
            <w:noProof/>
            <w:lang w:eastAsia="zh-CN"/>
          </w:rPr>
          <w:t>图</w:t>
        </w:r>
        <w:r w:rsidRPr="00454F41">
          <w:rPr>
            <w:rStyle w:val="ac"/>
            <w:noProof/>
            <w:lang w:eastAsia="zh-CN"/>
          </w:rPr>
          <w:t xml:space="preserve">101: </w:t>
        </w:r>
        <w:r w:rsidRPr="00454F41">
          <w:rPr>
            <w:rStyle w:val="ac"/>
            <w:rFonts w:hint="eastAsia"/>
            <w:noProof/>
            <w:lang w:eastAsia="zh-CN"/>
          </w:rPr>
          <w:t>可用的</w:t>
        </w:r>
        <w:r w:rsidRPr="00454F41">
          <w:rPr>
            <w:rStyle w:val="ac"/>
            <w:noProof/>
            <w:lang w:eastAsia="zh-CN"/>
          </w:rPr>
          <w:t>LDLM Canceld</w:t>
        </w:r>
        <w:r w:rsidRPr="00454F41">
          <w:rPr>
            <w:rStyle w:val="ac"/>
            <w:rFonts w:hint="eastAsia"/>
            <w:noProof/>
            <w:lang w:eastAsia="zh-CN"/>
          </w:rPr>
          <w:t>请求缓冲区数目面板</w:t>
        </w:r>
        <w:r>
          <w:rPr>
            <w:noProof/>
            <w:webHidden/>
          </w:rPr>
          <w:tab/>
        </w:r>
        <w:r>
          <w:rPr>
            <w:noProof/>
            <w:webHidden/>
          </w:rPr>
          <w:fldChar w:fldCharType="begin"/>
        </w:r>
        <w:r>
          <w:rPr>
            <w:noProof/>
            <w:webHidden/>
          </w:rPr>
          <w:instrText xml:space="preserve"> PAGEREF _Toc514767925 \h </w:instrText>
        </w:r>
        <w:r>
          <w:rPr>
            <w:noProof/>
            <w:webHidden/>
          </w:rPr>
        </w:r>
        <w:r>
          <w:rPr>
            <w:noProof/>
            <w:webHidden/>
          </w:rPr>
          <w:fldChar w:fldCharType="separate"/>
        </w:r>
        <w:r>
          <w:rPr>
            <w:noProof/>
            <w:webHidden/>
          </w:rPr>
          <w:t>66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6" w:history="1">
        <w:r w:rsidRPr="00454F41">
          <w:rPr>
            <w:rStyle w:val="ac"/>
            <w:rFonts w:hint="eastAsia"/>
            <w:noProof/>
            <w:lang w:eastAsia="zh-CN"/>
          </w:rPr>
          <w:t>图</w:t>
        </w:r>
        <w:r w:rsidRPr="00454F41">
          <w:rPr>
            <w:rStyle w:val="ac"/>
            <w:noProof/>
            <w:lang w:eastAsia="zh-CN"/>
          </w:rPr>
          <w:t xml:space="preserve">102: </w:t>
        </w:r>
        <w:r w:rsidRPr="00454F41">
          <w:rPr>
            <w:rStyle w:val="ac"/>
            <w:rFonts w:hint="eastAsia"/>
            <w:noProof/>
            <w:lang w:eastAsia="zh-CN"/>
          </w:rPr>
          <w:t>活跃的</w:t>
        </w:r>
        <w:r w:rsidRPr="00454F41">
          <w:rPr>
            <w:rStyle w:val="ac"/>
            <w:noProof/>
            <w:lang w:eastAsia="zh-CN"/>
          </w:rPr>
          <w:t>LDLM Callback</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_Toc514767926 \h </w:instrText>
        </w:r>
        <w:r>
          <w:rPr>
            <w:noProof/>
            <w:webHidden/>
          </w:rPr>
        </w:r>
        <w:r>
          <w:rPr>
            <w:noProof/>
            <w:webHidden/>
          </w:rPr>
          <w:fldChar w:fldCharType="separate"/>
        </w:r>
        <w:r>
          <w:rPr>
            <w:noProof/>
            <w:webHidden/>
          </w:rPr>
          <w:t>67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7" w:history="1">
        <w:r w:rsidRPr="00454F41">
          <w:rPr>
            <w:rStyle w:val="ac"/>
            <w:rFonts w:hint="eastAsia"/>
            <w:noProof/>
            <w:lang w:eastAsia="zh-CN"/>
          </w:rPr>
          <w:t>图</w:t>
        </w:r>
        <w:r w:rsidRPr="00454F41">
          <w:rPr>
            <w:rStyle w:val="ac"/>
            <w:noProof/>
            <w:lang w:eastAsia="zh-CN"/>
          </w:rPr>
          <w:t xml:space="preserve">103: </w:t>
        </w:r>
        <w:r w:rsidRPr="00454F41">
          <w:rPr>
            <w:rStyle w:val="ac"/>
            <w:rFonts w:hint="eastAsia"/>
            <w:noProof/>
            <w:lang w:eastAsia="zh-CN"/>
          </w:rPr>
          <w:t>流入的</w:t>
        </w:r>
        <w:r w:rsidRPr="00454F41">
          <w:rPr>
            <w:rStyle w:val="ac"/>
            <w:noProof/>
            <w:lang w:eastAsia="zh-CN"/>
          </w:rPr>
          <w:t>LDLM Callback</w:t>
        </w:r>
        <w:r w:rsidRPr="00454F41">
          <w:rPr>
            <w:rStyle w:val="ac"/>
            <w:rFonts w:hint="eastAsia"/>
            <w:noProof/>
            <w:lang w:eastAsia="zh-CN"/>
          </w:rPr>
          <w:t>请求数目面板</w:t>
        </w:r>
        <w:r>
          <w:rPr>
            <w:noProof/>
            <w:webHidden/>
          </w:rPr>
          <w:tab/>
        </w:r>
        <w:r>
          <w:rPr>
            <w:noProof/>
            <w:webHidden/>
          </w:rPr>
          <w:fldChar w:fldCharType="begin"/>
        </w:r>
        <w:r>
          <w:rPr>
            <w:noProof/>
            <w:webHidden/>
          </w:rPr>
          <w:instrText xml:space="preserve"> PAGEREF _Toc514767927 \h </w:instrText>
        </w:r>
        <w:r>
          <w:rPr>
            <w:noProof/>
            <w:webHidden/>
          </w:rPr>
        </w:r>
        <w:r>
          <w:rPr>
            <w:noProof/>
            <w:webHidden/>
          </w:rPr>
          <w:fldChar w:fldCharType="separate"/>
        </w:r>
        <w:r>
          <w:rPr>
            <w:noProof/>
            <w:webHidden/>
          </w:rPr>
          <w:t>67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8" w:history="1">
        <w:r w:rsidRPr="00454F41">
          <w:rPr>
            <w:rStyle w:val="ac"/>
            <w:rFonts w:hint="eastAsia"/>
            <w:noProof/>
            <w:lang w:eastAsia="zh-CN"/>
          </w:rPr>
          <w:t>图</w:t>
        </w:r>
        <w:r w:rsidRPr="00454F41">
          <w:rPr>
            <w:rStyle w:val="ac"/>
            <w:noProof/>
            <w:lang w:eastAsia="zh-CN"/>
          </w:rPr>
          <w:t>104: LDLM Callback</w:t>
        </w:r>
        <w:r w:rsidRPr="00454F41">
          <w:rPr>
            <w:rStyle w:val="ac"/>
            <w:rFonts w:hint="eastAsia"/>
            <w:noProof/>
            <w:lang w:eastAsia="zh-CN"/>
          </w:rPr>
          <w:t>请求等待时间面板</w:t>
        </w:r>
        <w:r>
          <w:rPr>
            <w:noProof/>
            <w:webHidden/>
          </w:rPr>
          <w:tab/>
        </w:r>
        <w:r>
          <w:rPr>
            <w:noProof/>
            <w:webHidden/>
          </w:rPr>
          <w:fldChar w:fldCharType="begin"/>
        </w:r>
        <w:r>
          <w:rPr>
            <w:noProof/>
            <w:webHidden/>
          </w:rPr>
          <w:instrText xml:space="preserve"> PAGEREF _Toc514767928 \h </w:instrText>
        </w:r>
        <w:r>
          <w:rPr>
            <w:noProof/>
            <w:webHidden/>
          </w:rPr>
        </w:r>
        <w:r>
          <w:rPr>
            <w:noProof/>
            <w:webHidden/>
          </w:rPr>
          <w:fldChar w:fldCharType="separate"/>
        </w:r>
        <w:r>
          <w:rPr>
            <w:noProof/>
            <w:webHidden/>
          </w:rPr>
          <w:t>68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29" w:history="1">
        <w:r w:rsidRPr="00454F41">
          <w:rPr>
            <w:rStyle w:val="ac"/>
            <w:rFonts w:hint="eastAsia"/>
            <w:noProof/>
            <w:lang w:eastAsia="zh-CN"/>
          </w:rPr>
          <w:t>图</w:t>
        </w:r>
        <w:r w:rsidRPr="00454F41">
          <w:rPr>
            <w:rStyle w:val="ac"/>
            <w:noProof/>
            <w:lang w:eastAsia="zh-CN"/>
          </w:rPr>
          <w:t>105: LDLM Callback</w:t>
        </w:r>
        <w:r w:rsidRPr="00454F41">
          <w:rPr>
            <w:rStyle w:val="ac"/>
            <w:rFonts w:hint="eastAsia"/>
            <w:noProof/>
            <w:lang w:eastAsia="zh-CN"/>
          </w:rPr>
          <w:t>服务自适应超时值面板</w:t>
        </w:r>
        <w:r>
          <w:rPr>
            <w:noProof/>
            <w:webHidden/>
          </w:rPr>
          <w:tab/>
        </w:r>
        <w:r>
          <w:rPr>
            <w:noProof/>
            <w:webHidden/>
          </w:rPr>
          <w:fldChar w:fldCharType="begin"/>
        </w:r>
        <w:r>
          <w:rPr>
            <w:noProof/>
            <w:webHidden/>
          </w:rPr>
          <w:instrText xml:space="preserve"> PAGEREF _Toc514767929 \h </w:instrText>
        </w:r>
        <w:r>
          <w:rPr>
            <w:noProof/>
            <w:webHidden/>
          </w:rPr>
        </w:r>
        <w:r>
          <w:rPr>
            <w:noProof/>
            <w:webHidden/>
          </w:rPr>
          <w:fldChar w:fldCharType="separate"/>
        </w:r>
        <w:r>
          <w:rPr>
            <w:noProof/>
            <w:webHidden/>
          </w:rPr>
          <w:t>68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0" w:history="1">
        <w:r w:rsidRPr="00454F41">
          <w:rPr>
            <w:rStyle w:val="ac"/>
            <w:rFonts w:hint="eastAsia"/>
            <w:noProof/>
            <w:lang w:eastAsia="zh-CN"/>
          </w:rPr>
          <w:t>图</w:t>
        </w:r>
        <w:r w:rsidRPr="00454F41">
          <w:rPr>
            <w:rStyle w:val="ac"/>
            <w:noProof/>
            <w:lang w:eastAsia="zh-CN"/>
          </w:rPr>
          <w:t xml:space="preserve">106: </w:t>
        </w:r>
        <w:r w:rsidRPr="00454F41">
          <w:rPr>
            <w:rStyle w:val="ac"/>
            <w:rFonts w:hint="eastAsia"/>
            <w:noProof/>
            <w:lang w:eastAsia="zh-CN"/>
          </w:rPr>
          <w:t>可用的</w:t>
        </w:r>
        <w:r w:rsidRPr="00454F41">
          <w:rPr>
            <w:rStyle w:val="ac"/>
            <w:noProof/>
            <w:lang w:eastAsia="zh-CN"/>
          </w:rPr>
          <w:t>LDLM Callback</w:t>
        </w:r>
        <w:r w:rsidRPr="00454F41">
          <w:rPr>
            <w:rStyle w:val="ac"/>
            <w:rFonts w:hint="eastAsia"/>
            <w:noProof/>
            <w:lang w:eastAsia="zh-CN"/>
          </w:rPr>
          <w:t>请求缓冲区数目面板</w:t>
        </w:r>
        <w:r>
          <w:rPr>
            <w:noProof/>
            <w:webHidden/>
          </w:rPr>
          <w:tab/>
        </w:r>
        <w:r>
          <w:rPr>
            <w:noProof/>
            <w:webHidden/>
          </w:rPr>
          <w:fldChar w:fldCharType="begin"/>
        </w:r>
        <w:r>
          <w:rPr>
            <w:noProof/>
            <w:webHidden/>
          </w:rPr>
          <w:instrText xml:space="preserve"> PAGEREF _Toc514767930 \h </w:instrText>
        </w:r>
        <w:r>
          <w:rPr>
            <w:noProof/>
            <w:webHidden/>
          </w:rPr>
        </w:r>
        <w:r>
          <w:rPr>
            <w:noProof/>
            <w:webHidden/>
          </w:rPr>
          <w:fldChar w:fldCharType="separate"/>
        </w:r>
        <w:r>
          <w:rPr>
            <w:noProof/>
            <w:webHidden/>
          </w:rPr>
          <w:t>69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1" w:history="1">
        <w:r w:rsidRPr="00454F41">
          <w:rPr>
            <w:rStyle w:val="ac"/>
            <w:rFonts w:hint="eastAsia"/>
            <w:noProof/>
          </w:rPr>
          <w:t>图</w:t>
        </w:r>
        <w:r w:rsidRPr="00454F41">
          <w:rPr>
            <w:rStyle w:val="ac"/>
            <w:noProof/>
          </w:rPr>
          <w:t>107</w:t>
        </w:r>
        <w:r w:rsidRPr="00454F41">
          <w:rPr>
            <w:rStyle w:val="ac"/>
            <w:rFonts w:hint="eastAsia"/>
            <w:noProof/>
          </w:rPr>
          <w:t>：</w:t>
        </w:r>
        <w:r w:rsidRPr="00454F41">
          <w:rPr>
            <w:rStyle w:val="ac"/>
            <w:rFonts w:hint="eastAsia"/>
            <w:noProof/>
            <w:lang w:eastAsia="zh-CN"/>
          </w:rPr>
          <w:t>服务器仪表盘</w:t>
        </w:r>
        <w:r>
          <w:rPr>
            <w:noProof/>
            <w:webHidden/>
          </w:rPr>
          <w:tab/>
        </w:r>
        <w:r>
          <w:rPr>
            <w:noProof/>
            <w:webHidden/>
          </w:rPr>
          <w:fldChar w:fldCharType="begin"/>
        </w:r>
        <w:r>
          <w:rPr>
            <w:noProof/>
            <w:webHidden/>
          </w:rPr>
          <w:instrText xml:space="preserve"> PAGEREF _Toc514767931 \h </w:instrText>
        </w:r>
        <w:r>
          <w:rPr>
            <w:noProof/>
            <w:webHidden/>
          </w:rPr>
        </w:r>
        <w:r>
          <w:rPr>
            <w:noProof/>
            <w:webHidden/>
          </w:rPr>
          <w:fldChar w:fldCharType="separate"/>
        </w:r>
        <w:r>
          <w:rPr>
            <w:noProof/>
            <w:webHidden/>
          </w:rPr>
          <w:t>69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2" w:history="1">
        <w:r w:rsidRPr="00454F41">
          <w:rPr>
            <w:rStyle w:val="ac"/>
            <w:rFonts w:hint="eastAsia"/>
            <w:noProof/>
            <w:lang w:eastAsia="zh-CN"/>
          </w:rPr>
          <w:t>图</w:t>
        </w:r>
        <w:r w:rsidRPr="00454F41">
          <w:rPr>
            <w:rStyle w:val="ac"/>
            <w:noProof/>
            <w:lang w:eastAsia="zh-CN"/>
          </w:rPr>
          <w:t>108</w:t>
        </w:r>
        <w:r w:rsidRPr="00454F41">
          <w:rPr>
            <w:rStyle w:val="ac"/>
            <w:rFonts w:hint="eastAsia"/>
            <w:noProof/>
            <w:lang w:eastAsia="zh-CN"/>
          </w:rPr>
          <w:t>：</w:t>
        </w:r>
        <w:r w:rsidRPr="00454F41">
          <w:rPr>
            <w:rStyle w:val="ac"/>
            <w:noProof/>
            <w:lang w:eastAsia="zh-CN"/>
          </w:rPr>
          <w:t xml:space="preserve">CPU </w:t>
        </w:r>
        <w:r w:rsidRPr="00454F41">
          <w:rPr>
            <w:rStyle w:val="ac"/>
            <w:rFonts w:hint="eastAsia"/>
            <w:noProof/>
            <w:lang w:eastAsia="zh-CN"/>
          </w:rPr>
          <w:t>使用率面板</w:t>
        </w:r>
        <w:r>
          <w:rPr>
            <w:noProof/>
            <w:webHidden/>
          </w:rPr>
          <w:tab/>
        </w:r>
        <w:r>
          <w:rPr>
            <w:noProof/>
            <w:webHidden/>
          </w:rPr>
          <w:fldChar w:fldCharType="begin"/>
        </w:r>
        <w:r>
          <w:rPr>
            <w:noProof/>
            <w:webHidden/>
          </w:rPr>
          <w:instrText xml:space="preserve"> PAGEREF _Toc514767932 \h </w:instrText>
        </w:r>
        <w:r>
          <w:rPr>
            <w:noProof/>
            <w:webHidden/>
          </w:rPr>
        </w:r>
        <w:r>
          <w:rPr>
            <w:noProof/>
            <w:webHidden/>
          </w:rPr>
          <w:fldChar w:fldCharType="separate"/>
        </w:r>
        <w:r>
          <w:rPr>
            <w:noProof/>
            <w:webHidden/>
          </w:rPr>
          <w:t>70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3" w:history="1">
        <w:r w:rsidRPr="00454F41">
          <w:rPr>
            <w:rStyle w:val="ac"/>
            <w:rFonts w:hint="eastAsia"/>
            <w:noProof/>
          </w:rPr>
          <w:t>图</w:t>
        </w:r>
        <w:r w:rsidRPr="00454F41">
          <w:rPr>
            <w:rStyle w:val="ac"/>
            <w:noProof/>
          </w:rPr>
          <w:t>109</w:t>
        </w:r>
        <w:r w:rsidRPr="00454F41">
          <w:rPr>
            <w:rStyle w:val="ac"/>
            <w:rFonts w:hint="eastAsia"/>
            <w:noProof/>
          </w:rPr>
          <w:t>：</w:t>
        </w:r>
        <w:r w:rsidRPr="00454F41">
          <w:rPr>
            <w:rStyle w:val="ac"/>
            <w:rFonts w:hint="eastAsia"/>
            <w:noProof/>
            <w:lang w:eastAsia="zh-CN"/>
          </w:rPr>
          <w:t>内存使用率面板</w:t>
        </w:r>
        <w:r>
          <w:rPr>
            <w:noProof/>
            <w:webHidden/>
          </w:rPr>
          <w:tab/>
        </w:r>
        <w:r>
          <w:rPr>
            <w:noProof/>
            <w:webHidden/>
          </w:rPr>
          <w:fldChar w:fldCharType="begin"/>
        </w:r>
        <w:r>
          <w:rPr>
            <w:noProof/>
            <w:webHidden/>
          </w:rPr>
          <w:instrText xml:space="preserve"> PAGEREF _Toc514767933 \h </w:instrText>
        </w:r>
        <w:r>
          <w:rPr>
            <w:noProof/>
            <w:webHidden/>
          </w:rPr>
        </w:r>
        <w:r>
          <w:rPr>
            <w:noProof/>
            <w:webHidden/>
          </w:rPr>
          <w:fldChar w:fldCharType="separate"/>
        </w:r>
        <w:r>
          <w:rPr>
            <w:noProof/>
            <w:webHidden/>
          </w:rPr>
          <w:t>70</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4" w:history="1">
        <w:r w:rsidRPr="00454F41">
          <w:rPr>
            <w:rStyle w:val="ac"/>
            <w:rFonts w:hint="eastAsia"/>
            <w:noProof/>
          </w:rPr>
          <w:t>图</w:t>
        </w:r>
        <w:r w:rsidRPr="00454F41">
          <w:rPr>
            <w:rStyle w:val="ac"/>
            <w:noProof/>
          </w:rPr>
          <w:t>110</w:t>
        </w:r>
        <w:r w:rsidRPr="00454F41">
          <w:rPr>
            <w:rStyle w:val="ac"/>
            <w:rFonts w:hint="eastAsia"/>
            <w:noProof/>
          </w:rPr>
          <w:t>：</w:t>
        </w:r>
        <w:r w:rsidRPr="00454F41">
          <w:rPr>
            <w:rStyle w:val="ac"/>
            <w:rFonts w:hint="eastAsia"/>
            <w:noProof/>
            <w:lang w:eastAsia="zh-CN"/>
          </w:rPr>
          <w:t>磁盘写速率面板</w:t>
        </w:r>
        <w:r>
          <w:rPr>
            <w:noProof/>
            <w:webHidden/>
          </w:rPr>
          <w:tab/>
        </w:r>
        <w:r>
          <w:rPr>
            <w:noProof/>
            <w:webHidden/>
          </w:rPr>
          <w:fldChar w:fldCharType="begin"/>
        </w:r>
        <w:r>
          <w:rPr>
            <w:noProof/>
            <w:webHidden/>
          </w:rPr>
          <w:instrText xml:space="preserve"> PAGEREF _Toc514767934 \h </w:instrText>
        </w:r>
        <w:r>
          <w:rPr>
            <w:noProof/>
            <w:webHidden/>
          </w:rPr>
        </w:r>
        <w:r>
          <w:rPr>
            <w:noProof/>
            <w:webHidden/>
          </w:rPr>
          <w:fldChar w:fldCharType="separate"/>
        </w:r>
        <w:r>
          <w:rPr>
            <w:noProof/>
            <w:webHidden/>
          </w:rPr>
          <w:t>71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5" w:history="1">
        <w:r w:rsidRPr="00454F41">
          <w:rPr>
            <w:rStyle w:val="ac"/>
            <w:rFonts w:hint="eastAsia"/>
            <w:noProof/>
          </w:rPr>
          <w:t>图</w:t>
        </w:r>
        <w:r w:rsidRPr="00454F41">
          <w:rPr>
            <w:rStyle w:val="ac"/>
            <w:noProof/>
          </w:rPr>
          <w:t>111</w:t>
        </w:r>
        <w:r w:rsidRPr="00454F41">
          <w:rPr>
            <w:rStyle w:val="ac"/>
            <w:rFonts w:hint="eastAsia"/>
            <w:noProof/>
          </w:rPr>
          <w:t>：</w:t>
        </w:r>
        <w:r w:rsidRPr="00454F41">
          <w:rPr>
            <w:rStyle w:val="ac"/>
            <w:rFonts w:hint="eastAsia"/>
            <w:noProof/>
            <w:lang w:eastAsia="zh-CN"/>
          </w:rPr>
          <w:t>磁盘读速率面板</w:t>
        </w:r>
        <w:r>
          <w:rPr>
            <w:noProof/>
            <w:webHidden/>
          </w:rPr>
          <w:tab/>
        </w:r>
        <w:r>
          <w:rPr>
            <w:noProof/>
            <w:webHidden/>
          </w:rPr>
          <w:fldChar w:fldCharType="begin"/>
        </w:r>
        <w:r>
          <w:rPr>
            <w:noProof/>
            <w:webHidden/>
          </w:rPr>
          <w:instrText xml:space="preserve"> PAGEREF _Toc514767935 \h </w:instrText>
        </w:r>
        <w:r>
          <w:rPr>
            <w:noProof/>
            <w:webHidden/>
          </w:rPr>
        </w:r>
        <w:r>
          <w:rPr>
            <w:noProof/>
            <w:webHidden/>
          </w:rPr>
          <w:fldChar w:fldCharType="separate"/>
        </w:r>
        <w:r>
          <w:rPr>
            <w:noProof/>
            <w:webHidden/>
          </w:rPr>
          <w:t>71</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6" w:history="1">
        <w:r w:rsidRPr="00454F41">
          <w:rPr>
            <w:rStyle w:val="ac"/>
            <w:rFonts w:hint="eastAsia"/>
            <w:noProof/>
          </w:rPr>
          <w:t>图</w:t>
        </w:r>
        <w:r w:rsidRPr="00454F41">
          <w:rPr>
            <w:rStyle w:val="ac"/>
            <w:noProof/>
          </w:rPr>
          <w:t>112</w:t>
        </w:r>
        <w:r w:rsidRPr="00454F41">
          <w:rPr>
            <w:rStyle w:val="ac"/>
            <w:rFonts w:hint="eastAsia"/>
            <w:noProof/>
          </w:rPr>
          <w:t>：</w:t>
        </w:r>
        <w:r w:rsidRPr="00454F41">
          <w:rPr>
            <w:rStyle w:val="ac"/>
            <w:rFonts w:hint="eastAsia"/>
            <w:noProof/>
            <w:lang w:eastAsia="zh-CN"/>
          </w:rPr>
          <w:t>根目录磁盘使用率</w:t>
        </w:r>
        <w:r>
          <w:rPr>
            <w:noProof/>
            <w:webHidden/>
          </w:rPr>
          <w:tab/>
        </w:r>
        <w:r>
          <w:rPr>
            <w:noProof/>
            <w:webHidden/>
          </w:rPr>
          <w:fldChar w:fldCharType="begin"/>
        </w:r>
        <w:r>
          <w:rPr>
            <w:noProof/>
            <w:webHidden/>
          </w:rPr>
          <w:instrText xml:space="preserve"> PAGEREF _Toc514767936 \h </w:instrText>
        </w:r>
        <w:r>
          <w:rPr>
            <w:noProof/>
            <w:webHidden/>
          </w:rPr>
        </w:r>
        <w:r>
          <w:rPr>
            <w:noProof/>
            <w:webHidden/>
          </w:rPr>
          <w:fldChar w:fldCharType="separate"/>
        </w:r>
        <w:r>
          <w:rPr>
            <w:noProof/>
            <w:webHidden/>
          </w:rPr>
          <w:t>72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7" w:history="1">
        <w:r w:rsidRPr="00454F41">
          <w:rPr>
            <w:rStyle w:val="ac"/>
            <w:rFonts w:hint="eastAsia"/>
            <w:noProof/>
          </w:rPr>
          <w:t>图</w:t>
        </w:r>
        <w:r w:rsidRPr="00454F41">
          <w:rPr>
            <w:rStyle w:val="ac"/>
            <w:noProof/>
          </w:rPr>
          <w:t>113</w:t>
        </w:r>
        <w:r w:rsidRPr="00454F41">
          <w:rPr>
            <w:rStyle w:val="ac"/>
            <w:rFonts w:hint="eastAsia"/>
            <w:noProof/>
          </w:rPr>
          <w:t>：</w:t>
        </w:r>
        <w:r w:rsidRPr="00454F41">
          <w:rPr>
            <w:rStyle w:val="ac"/>
            <w:rFonts w:hint="eastAsia"/>
            <w:noProof/>
            <w:lang w:eastAsia="zh-CN"/>
          </w:rPr>
          <w:t>负载面板</w:t>
        </w:r>
        <w:r>
          <w:rPr>
            <w:noProof/>
            <w:webHidden/>
          </w:rPr>
          <w:tab/>
        </w:r>
        <w:r>
          <w:rPr>
            <w:noProof/>
            <w:webHidden/>
          </w:rPr>
          <w:fldChar w:fldCharType="begin"/>
        </w:r>
        <w:r>
          <w:rPr>
            <w:noProof/>
            <w:webHidden/>
          </w:rPr>
          <w:instrText xml:space="preserve"> PAGEREF _Toc514767937 \h </w:instrText>
        </w:r>
        <w:r>
          <w:rPr>
            <w:noProof/>
            <w:webHidden/>
          </w:rPr>
        </w:r>
        <w:r>
          <w:rPr>
            <w:noProof/>
            <w:webHidden/>
          </w:rPr>
          <w:fldChar w:fldCharType="separate"/>
        </w:r>
        <w:r>
          <w:rPr>
            <w:noProof/>
            <w:webHidden/>
          </w:rPr>
          <w:t>72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8" w:history="1">
        <w:r w:rsidRPr="00454F41">
          <w:rPr>
            <w:rStyle w:val="ac"/>
            <w:rFonts w:hint="eastAsia"/>
            <w:noProof/>
          </w:rPr>
          <w:t>图</w:t>
        </w:r>
        <w:r w:rsidRPr="00454F41">
          <w:rPr>
            <w:rStyle w:val="ac"/>
            <w:noProof/>
          </w:rPr>
          <w:t>114</w:t>
        </w:r>
        <w:r w:rsidRPr="00454F41">
          <w:rPr>
            <w:rStyle w:val="ac"/>
            <w:rFonts w:hint="eastAsia"/>
            <w:noProof/>
          </w:rPr>
          <w:t>：</w:t>
        </w:r>
        <w:r w:rsidRPr="00454F41">
          <w:rPr>
            <w:rStyle w:val="ac"/>
            <w:rFonts w:hint="eastAsia"/>
            <w:noProof/>
            <w:lang w:eastAsia="zh-CN"/>
          </w:rPr>
          <w:t>启动时间面板</w:t>
        </w:r>
        <w:r>
          <w:rPr>
            <w:noProof/>
            <w:webHidden/>
          </w:rPr>
          <w:tab/>
        </w:r>
        <w:r>
          <w:rPr>
            <w:noProof/>
            <w:webHidden/>
          </w:rPr>
          <w:fldChar w:fldCharType="begin"/>
        </w:r>
        <w:r>
          <w:rPr>
            <w:noProof/>
            <w:webHidden/>
          </w:rPr>
          <w:instrText xml:space="preserve"> PAGEREF _Toc514767938 \h </w:instrText>
        </w:r>
        <w:r>
          <w:rPr>
            <w:noProof/>
            <w:webHidden/>
          </w:rPr>
        </w:r>
        <w:r>
          <w:rPr>
            <w:noProof/>
            <w:webHidden/>
          </w:rPr>
          <w:fldChar w:fldCharType="separate"/>
        </w:r>
        <w:r>
          <w:rPr>
            <w:noProof/>
            <w:webHidden/>
          </w:rPr>
          <w:t>73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39" w:history="1">
        <w:r w:rsidRPr="00454F41">
          <w:rPr>
            <w:rStyle w:val="ac"/>
            <w:rFonts w:hint="eastAsia"/>
            <w:noProof/>
          </w:rPr>
          <w:t>图</w:t>
        </w:r>
        <w:r w:rsidRPr="00454F41">
          <w:rPr>
            <w:rStyle w:val="ac"/>
            <w:noProof/>
          </w:rPr>
          <w:t>115</w:t>
        </w:r>
        <w:r w:rsidRPr="00454F41">
          <w:rPr>
            <w:rStyle w:val="ac"/>
            <w:rFonts w:hint="eastAsia"/>
            <w:noProof/>
            <w:lang w:eastAsia="zh-CN"/>
          </w:rPr>
          <w:t>：用户数面板</w:t>
        </w:r>
        <w:r>
          <w:rPr>
            <w:noProof/>
            <w:webHidden/>
          </w:rPr>
          <w:tab/>
        </w:r>
        <w:r>
          <w:rPr>
            <w:noProof/>
            <w:webHidden/>
          </w:rPr>
          <w:fldChar w:fldCharType="begin"/>
        </w:r>
        <w:r>
          <w:rPr>
            <w:noProof/>
            <w:webHidden/>
          </w:rPr>
          <w:instrText xml:space="preserve"> PAGEREF _Toc514767939 \h </w:instrText>
        </w:r>
        <w:r>
          <w:rPr>
            <w:noProof/>
            <w:webHidden/>
          </w:rPr>
        </w:r>
        <w:r>
          <w:rPr>
            <w:noProof/>
            <w:webHidden/>
          </w:rPr>
          <w:fldChar w:fldCharType="separate"/>
        </w:r>
        <w:r>
          <w:rPr>
            <w:noProof/>
            <w:webHidden/>
          </w:rPr>
          <w:t>73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0" w:history="1">
        <w:r w:rsidRPr="00454F41">
          <w:rPr>
            <w:rStyle w:val="ac"/>
            <w:rFonts w:hint="eastAsia"/>
            <w:noProof/>
          </w:rPr>
          <w:t>图</w:t>
        </w:r>
        <w:r w:rsidRPr="00454F41">
          <w:rPr>
            <w:rStyle w:val="ac"/>
            <w:noProof/>
          </w:rPr>
          <w:t>116</w:t>
        </w:r>
        <w:r w:rsidRPr="00454F41">
          <w:rPr>
            <w:rStyle w:val="ac"/>
            <w:rFonts w:hint="eastAsia"/>
            <w:noProof/>
            <w:lang w:eastAsia="zh-CN"/>
          </w:rPr>
          <w:t>：温度面板</w:t>
        </w:r>
        <w:r>
          <w:rPr>
            <w:noProof/>
            <w:webHidden/>
          </w:rPr>
          <w:tab/>
        </w:r>
        <w:r>
          <w:rPr>
            <w:noProof/>
            <w:webHidden/>
          </w:rPr>
          <w:fldChar w:fldCharType="begin"/>
        </w:r>
        <w:r>
          <w:rPr>
            <w:noProof/>
            <w:webHidden/>
          </w:rPr>
          <w:instrText xml:space="preserve"> PAGEREF _Toc514767940 \h </w:instrText>
        </w:r>
        <w:r>
          <w:rPr>
            <w:noProof/>
            <w:webHidden/>
          </w:rPr>
        </w:r>
        <w:r>
          <w:rPr>
            <w:noProof/>
            <w:webHidden/>
          </w:rPr>
          <w:fldChar w:fldCharType="separate"/>
        </w:r>
        <w:r>
          <w:rPr>
            <w:noProof/>
            <w:webHidden/>
          </w:rPr>
          <w:t>73</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1" w:history="1">
        <w:r w:rsidRPr="00454F41">
          <w:rPr>
            <w:rStyle w:val="ac"/>
            <w:rFonts w:hint="eastAsia"/>
            <w:noProof/>
            <w:lang w:eastAsia="zh-CN"/>
          </w:rPr>
          <w:t>图</w:t>
        </w:r>
        <w:r w:rsidRPr="00454F41">
          <w:rPr>
            <w:rStyle w:val="ac"/>
            <w:noProof/>
            <w:lang w:eastAsia="zh-CN"/>
          </w:rPr>
          <w:t>117: SFA</w:t>
        </w:r>
        <w:r w:rsidRPr="00454F41">
          <w:rPr>
            <w:rStyle w:val="ac"/>
            <w:rFonts w:hint="eastAsia"/>
            <w:noProof/>
            <w:lang w:eastAsia="zh-CN"/>
          </w:rPr>
          <w:t>物理磁盘仪表盘</w:t>
        </w:r>
        <w:r>
          <w:rPr>
            <w:noProof/>
            <w:webHidden/>
          </w:rPr>
          <w:tab/>
        </w:r>
        <w:r>
          <w:rPr>
            <w:noProof/>
            <w:webHidden/>
          </w:rPr>
          <w:fldChar w:fldCharType="begin"/>
        </w:r>
        <w:r>
          <w:rPr>
            <w:noProof/>
            <w:webHidden/>
          </w:rPr>
          <w:instrText xml:space="preserve"> PAGEREF _Toc514767941 \h </w:instrText>
        </w:r>
        <w:r>
          <w:rPr>
            <w:noProof/>
            <w:webHidden/>
          </w:rPr>
        </w:r>
        <w:r>
          <w:rPr>
            <w:noProof/>
            <w:webHidden/>
          </w:rPr>
          <w:fldChar w:fldCharType="separate"/>
        </w:r>
        <w:r>
          <w:rPr>
            <w:noProof/>
            <w:webHidden/>
          </w:rPr>
          <w:t>74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2" w:history="1">
        <w:r w:rsidRPr="00454F41">
          <w:rPr>
            <w:rStyle w:val="ac"/>
            <w:rFonts w:hint="eastAsia"/>
            <w:noProof/>
            <w:lang w:eastAsia="zh-CN"/>
          </w:rPr>
          <w:t>图</w:t>
        </w:r>
        <w:r w:rsidRPr="00454F41">
          <w:rPr>
            <w:rStyle w:val="ac"/>
            <w:noProof/>
            <w:lang w:eastAsia="zh-CN"/>
          </w:rPr>
          <w:t>118</w:t>
        </w:r>
        <w:r w:rsidRPr="00454F41">
          <w:rPr>
            <w:rStyle w:val="ac"/>
            <w:rFonts w:hint="eastAsia"/>
            <w:noProof/>
            <w:lang w:eastAsia="zh-CN"/>
          </w:rPr>
          <w:t>：</w:t>
        </w:r>
        <w:r w:rsidRPr="00454F41">
          <w:rPr>
            <w:rStyle w:val="ac"/>
            <w:noProof/>
            <w:lang w:eastAsia="zh-CN"/>
          </w:rPr>
          <w:t xml:space="preserve">I/O </w:t>
        </w:r>
        <w:r w:rsidRPr="00454F41">
          <w:rPr>
            <w:rStyle w:val="ac"/>
            <w:rFonts w:hint="eastAsia"/>
            <w:noProof/>
            <w:lang w:eastAsia="zh-CN"/>
          </w:rPr>
          <w:t>吞吐率面板</w:t>
        </w:r>
        <w:r>
          <w:rPr>
            <w:noProof/>
            <w:webHidden/>
          </w:rPr>
          <w:tab/>
        </w:r>
        <w:r>
          <w:rPr>
            <w:noProof/>
            <w:webHidden/>
          </w:rPr>
          <w:fldChar w:fldCharType="begin"/>
        </w:r>
        <w:r>
          <w:rPr>
            <w:noProof/>
            <w:webHidden/>
          </w:rPr>
          <w:instrText xml:space="preserve"> PAGEREF _Toc514767942 \h </w:instrText>
        </w:r>
        <w:r>
          <w:rPr>
            <w:noProof/>
            <w:webHidden/>
          </w:rPr>
        </w:r>
        <w:r>
          <w:rPr>
            <w:noProof/>
            <w:webHidden/>
          </w:rPr>
          <w:fldChar w:fldCharType="separate"/>
        </w:r>
        <w:r>
          <w:rPr>
            <w:noProof/>
            <w:webHidden/>
          </w:rPr>
          <w:t>74</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3" w:history="1">
        <w:r w:rsidRPr="00454F41">
          <w:rPr>
            <w:rStyle w:val="ac"/>
            <w:rFonts w:hint="eastAsia"/>
            <w:noProof/>
          </w:rPr>
          <w:t>图</w:t>
        </w:r>
        <w:r w:rsidRPr="00454F41">
          <w:rPr>
            <w:rStyle w:val="ac"/>
            <w:noProof/>
          </w:rPr>
          <w:t>119</w:t>
        </w:r>
        <w:r w:rsidRPr="00454F41">
          <w:rPr>
            <w:rStyle w:val="ac"/>
            <w:rFonts w:hint="eastAsia"/>
            <w:noProof/>
            <w:lang w:eastAsia="zh-CN"/>
          </w:rPr>
          <w:t>：</w:t>
        </w:r>
        <w:r w:rsidRPr="00454F41">
          <w:rPr>
            <w:rStyle w:val="ac"/>
            <w:noProof/>
            <w:lang w:eastAsia="zh-CN"/>
          </w:rPr>
          <w:t>IOPS</w:t>
        </w:r>
        <w:r w:rsidRPr="00454F41">
          <w:rPr>
            <w:rStyle w:val="ac"/>
            <w:rFonts w:hint="eastAsia"/>
            <w:noProof/>
            <w:lang w:eastAsia="zh-CN"/>
          </w:rPr>
          <w:t>面板</w:t>
        </w:r>
        <w:r>
          <w:rPr>
            <w:noProof/>
            <w:webHidden/>
          </w:rPr>
          <w:tab/>
        </w:r>
        <w:r>
          <w:rPr>
            <w:noProof/>
            <w:webHidden/>
          </w:rPr>
          <w:fldChar w:fldCharType="begin"/>
        </w:r>
        <w:r>
          <w:rPr>
            <w:noProof/>
            <w:webHidden/>
          </w:rPr>
          <w:instrText xml:space="preserve"> PAGEREF _Toc514767943 \h </w:instrText>
        </w:r>
        <w:r>
          <w:rPr>
            <w:noProof/>
            <w:webHidden/>
          </w:rPr>
        </w:r>
        <w:r>
          <w:rPr>
            <w:noProof/>
            <w:webHidden/>
          </w:rPr>
          <w:fldChar w:fldCharType="separate"/>
        </w:r>
        <w:r>
          <w:rPr>
            <w:noProof/>
            <w:webHidden/>
          </w:rPr>
          <w:t>75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4" w:history="1">
        <w:r w:rsidRPr="00454F41">
          <w:rPr>
            <w:rStyle w:val="ac"/>
            <w:rFonts w:hint="eastAsia"/>
            <w:noProof/>
          </w:rPr>
          <w:t>图</w:t>
        </w:r>
        <w:r w:rsidRPr="00454F41">
          <w:rPr>
            <w:rStyle w:val="ac"/>
            <w:noProof/>
          </w:rPr>
          <w:t>120</w:t>
        </w:r>
        <w:r w:rsidRPr="00454F41">
          <w:rPr>
            <w:rStyle w:val="ac"/>
            <w:rFonts w:hint="eastAsia"/>
            <w:noProof/>
          </w:rPr>
          <w:t>：</w:t>
        </w:r>
        <w:r w:rsidRPr="00454F41">
          <w:rPr>
            <w:rStyle w:val="ac"/>
            <w:noProof/>
          </w:rPr>
          <w:t xml:space="preserve">I/O </w:t>
        </w:r>
        <w:r w:rsidRPr="00454F41">
          <w:rPr>
            <w:rStyle w:val="ac"/>
            <w:rFonts w:hint="eastAsia"/>
            <w:noProof/>
            <w:lang w:eastAsia="zh-CN"/>
          </w:rPr>
          <w:t>大小面板</w:t>
        </w:r>
        <w:r>
          <w:rPr>
            <w:noProof/>
            <w:webHidden/>
          </w:rPr>
          <w:tab/>
        </w:r>
        <w:r>
          <w:rPr>
            <w:noProof/>
            <w:webHidden/>
          </w:rPr>
          <w:fldChar w:fldCharType="begin"/>
        </w:r>
        <w:r>
          <w:rPr>
            <w:noProof/>
            <w:webHidden/>
          </w:rPr>
          <w:instrText xml:space="preserve"> PAGEREF _Toc514767944 \h </w:instrText>
        </w:r>
        <w:r>
          <w:rPr>
            <w:noProof/>
            <w:webHidden/>
          </w:rPr>
        </w:r>
        <w:r>
          <w:rPr>
            <w:noProof/>
            <w:webHidden/>
          </w:rPr>
          <w:fldChar w:fldCharType="separate"/>
        </w:r>
        <w:r>
          <w:rPr>
            <w:noProof/>
            <w:webHidden/>
          </w:rPr>
          <w:t>75</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5" w:history="1">
        <w:r w:rsidRPr="00454F41">
          <w:rPr>
            <w:rStyle w:val="ac"/>
            <w:rFonts w:hint="eastAsia"/>
            <w:noProof/>
          </w:rPr>
          <w:t>图</w:t>
        </w:r>
        <w:r w:rsidRPr="00454F41">
          <w:rPr>
            <w:rStyle w:val="ac"/>
            <w:noProof/>
          </w:rPr>
          <w:t>121</w:t>
        </w:r>
        <w:r w:rsidRPr="00454F41">
          <w:rPr>
            <w:rStyle w:val="ac"/>
            <w:rFonts w:hint="eastAsia"/>
            <w:noProof/>
          </w:rPr>
          <w:t>：</w:t>
        </w:r>
        <w:r w:rsidRPr="00454F41">
          <w:rPr>
            <w:rStyle w:val="ac"/>
            <w:rFonts w:hint="eastAsia"/>
            <w:noProof/>
            <w:lang w:eastAsia="zh-CN"/>
          </w:rPr>
          <w:t>写数据吞吐率面板</w:t>
        </w:r>
        <w:r>
          <w:rPr>
            <w:noProof/>
            <w:webHidden/>
          </w:rPr>
          <w:tab/>
        </w:r>
        <w:r>
          <w:rPr>
            <w:noProof/>
            <w:webHidden/>
          </w:rPr>
          <w:fldChar w:fldCharType="begin"/>
        </w:r>
        <w:r>
          <w:rPr>
            <w:noProof/>
            <w:webHidden/>
          </w:rPr>
          <w:instrText xml:space="preserve"> PAGEREF _Toc514767945 \h </w:instrText>
        </w:r>
        <w:r>
          <w:rPr>
            <w:noProof/>
            <w:webHidden/>
          </w:rPr>
        </w:r>
        <w:r>
          <w:rPr>
            <w:noProof/>
            <w:webHidden/>
          </w:rPr>
          <w:fldChar w:fldCharType="separate"/>
        </w:r>
        <w:r>
          <w:rPr>
            <w:noProof/>
            <w:webHidden/>
          </w:rPr>
          <w:t>76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6" w:history="1">
        <w:r w:rsidRPr="00454F41">
          <w:rPr>
            <w:rStyle w:val="ac"/>
            <w:rFonts w:hint="eastAsia"/>
            <w:noProof/>
            <w:lang w:eastAsia="zh-CN"/>
          </w:rPr>
          <w:t>图</w:t>
        </w:r>
        <w:r w:rsidRPr="00454F41">
          <w:rPr>
            <w:rStyle w:val="ac"/>
            <w:noProof/>
            <w:lang w:eastAsia="zh-CN"/>
          </w:rPr>
          <w:t>122</w:t>
        </w:r>
        <w:r w:rsidRPr="00454F41">
          <w:rPr>
            <w:rStyle w:val="ac"/>
            <w:rFonts w:hint="eastAsia"/>
            <w:noProof/>
            <w:lang w:eastAsia="zh-CN"/>
          </w:rPr>
          <w:t>：写数据的</w:t>
        </w:r>
        <w:r w:rsidRPr="00454F41">
          <w:rPr>
            <w:rStyle w:val="ac"/>
            <w:noProof/>
            <w:lang w:eastAsia="zh-CN"/>
          </w:rPr>
          <w:t>I/O</w:t>
        </w:r>
        <w:r w:rsidRPr="00454F41">
          <w:rPr>
            <w:rStyle w:val="ac"/>
            <w:rFonts w:hint="eastAsia"/>
            <w:noProof/>
            <w:lang w:eastAsia="zh-CN"/>
          </w:rPr>
          <w:t>大小样品采样数目面板</w:t>
        </w:r>
        <w:r>
          <w:rPr>
            <w:noProof/>
            <w:webHidden/>
          </w:rPr>
          <w:tab/>
        </w:r>
        <w:r>
          <w:rPr>
            <w:noProof/>
            <w:webHidden/>
          </w:rPr>
          <w:fldChar w:fldCharType="begin"/>
        </w:r>
        <w:r>
          <w:rPr>
            <w:noProof/>
            <w:webHidden/>
          </w:rPr>
          <w:instrText xml:space="preserve"> PAGEREF _Toc514767946 \h </w:instrText>
        </w:r>
        <w:r>
          <w:rPr>
            <w:noProof/>
            <w:webHidden/>
          </w:rPr>
        </w:r>
        <w:r>
          <w:rPr>
            <w:noProof/>
            <w:webHidden/>
          </w:rPr>
          <w:fldChar w:fldCharType="separate"/>
        </w:r>
        <w:r>
          <w:rPr>
            <w:noProof/>
            <w:webHidden/>
          </w:rPr>
          <w:t>76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7" w:history="1">
        <w:r w:rsidRPr="00454F41">
          <w:rPr>
            <w:rStyle w:val="ac"/>
            <w:rFonts w:hint="eastAsia"/>
            <w:noProof/>
            <w:lang w:eastAsia="zh-CN"/>
          </w:rPr>
          <w:t>图</w:t>
        </w:r>
        <w:r w:rsidRPr="00454F41">
          <w:rPr>
            <w:rStyle w:val="ac"/>
            <w:noProof/>
            <w:lang w:eastAsia="zh-CN"/>
          </w:rPr>
          <w:t>123</w:t>
        </w:r>
        <w:r w:rsidRPr="00454F41">
          <w:rPr>
            <w:rStyle w:val="ac"/>
            <w:rFonts w:hint="eastAsia"/>
            <w:noProof/>
            <w:lang w:eastAsia="zh-CN"/>
          </w:rPr>
          <w:t>：数据写入延迟样品采样数目面板</w:t>
        </w:r>
        <w:r>
          <w:rPr>
            <w:noProof/>
            <w:webHidden/>
          </w:rPr>
          <w:tab/>
        </w:r>
        <w:r>
          <w:rPr>
            <w:noProof/>
            <w:webHidden/>
          </w:rPr>
          <w:fldChar w:fldCharType="begin"/>
        </w:r>
        <w:r>
          <w:rPr>
            <w:noProof/>
            <w:webHidden/>
          </w:rPr>
          <w:instrText xml:space="preserve"> PAGEREF _Toc514767947 \h </w:instrText>
        </w:r>
        <w:r>
          <w:rPr>
            <w:noProof/>
            <w:webHidden/>
          </w:rPr>
        </w:r>
        <w:r>
          <w:rPr>
            <w:noProof/>
            <w:webHidden/>
          </w:rPr>
          <w:fldChar w:fldCharType="separate"/>
        </w:r>
        <w:r>
          <w:rPr>
            <w:noProof/>
            <w:webHidden/>
          </w:rPr>
          <w:t>76</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8" w:history="1">
        <w:r w:rsidRPr="00454F41">
          <w:rPr>
            <w:rStyle w:val="ac"/>
            <w:rFonts w:hint="eastAsia"/>
            <w:noProof/>
            <w:lang w:eastAsia="zh-CN"/>
          </w:rPr>
          <w:t>图</w:t>
        </w:r>
        <w:r w:rsidRPr="00454F41">
          <w:rPr>
            <w:rStyle w:val="ac"/>
            <w:noProof/>
            <w:lang w:eastAsia="zh-CN"/>
          </w:rPr>
          <w:t>124</w:t>
        </w:r>
        <w:r w:rsidRPr="00454F41">
          <w:rPr>
            <w:rStyle w:val="ac"/>
            <w:rFonts w:hint="eastAsia"/>
            <w:noProof/>
            <w:lang w:eastAsia="zh-CN"/>
          </w:rPr>
          <w:t>：</w:t>
        </w:r>
        <w:r w:rsidRPr="00454F41">
          <w:rPr>
            <w:rStyle w:val="ac"/>
            <w:noProof/>
            <w:lang w:eastAsia="zh-CN"/>
          </w:rPr>
          <w:t>SFA</w:t>
        </w:r>
        <w:r w:rsidRPr="00454F41">
          <w:rPr>
            <w:rStyle w:val="ac"/>
            <w:rFonts w:hint="eastAsia"/>
            <w:noProof/>
            <w:lang w:eastAsia="zh-CN"/>
          </w:rPr>
          <w:t>虚拟磁盘表盘</w:t>
        </w:r>
        <w:r>
          <w:rPr>
            <w:noProof/>
            <w:webHidden/>
          </w:rPr>
          <w:tab/>
        </w:r>
        <w:r>
          <w:rPr>
            <w:noProof/>
            <w:webHidden/>
          </w:rPr>
          <w:fldChar w:fldCharType="begin"/>
        </w:r>
        <w:r>
          <w:rPr>
            <w:noProof/>
            <w:webHidden/>
          </w:rPr>
          <w:instrText xml:space="preserve"> PAGEREF _Toc514767948 \h </w:instrText>
        </w:r>
        <w:r>
          <w:rPr>
            <w:noProof/>
            <w:webHidden/>
          </w:rPr>
        </w:r>
        <w:r>
          <w:rPr>
            <w:noProof/>
            <w:webHidden/>
          </w:rPr>
          <w:fldChar w:fldCharType="separate"/>
        </w:r>
        <w:r>
          <w:rPr>
            <w:noProof/>
            <w:webHidden/>
          </w:rPr>
          <w:t>77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49" w:history="1">
        <w:r w:rsidRPr="00454F41">
          <w:rPr>
            <w:rStyle w:val="ac"/>
            <w:rFonts w:hint="eastAsia"/>
            <w:noProof/>
          </w:rPr>
          <w:t>图</w:t>
        </w:r>
        <w:r w:rsidRPr="00454F41">
          <w:rPr>
            <w:rStyle w:val="ac"/>
            <w:noProof/>
          </w:rPr>
          <w:t>125</w:t>
        </w:r>
        <w:r w:rsidRPr="00454F41">
          <w:rPr>
            <w:rStyle w:val="ac"/>
            <w:rFonts w:hint="eastAsia"/>
            <w:noProof/>
            <w:lang w:eastAsia="zh-CN"/>
          </w:rPr>
          <w:t>：</w:t>
        </w:r>
        <w:r w:rsidRPr="00454F41">
          <w:rPr>
            <w:rStyle w:val="ac"/>
            <w:noProof/>
            <w:lang w:eastAsia="zh-CN"/>
          </w:rPr>
          <w:t>I/O</w:t>
        </w:r>
        <w:r w:rsidRPr="00454F41">
          <w:rPr>
            <w:rStyle w:val="ac"/>
            <w:rFonts w:hint="eastAsia"/>
            <w:noProof/>
            <w:lang w:eastAsia="zh-CN"/>
          </w:rPr>
          <w:t>吞吐率面板</w:t>
        </w:r>
        <w:r>
          <w:rPr>
            <w:noProof/>
            <w:webHidden/>
          </w:rPr>
          <w:tab/>
        </w:r>
        <w:r>
          <w:rPr>
            <w:noProof/>
            <w:webHidden/>
          </w:rPr>
          <w:fldChar w:fldCharType="begin"/>
        </w:r>
        <w:r>
          <w:rPr>
            <w:noProof/>
            <w:webHidden/>
          </w:rPr>
          <w:instrText xml:space="preserve"> PAGEREF _Toc514767949 \h </w:instrText>
        </w:r>
        <w:r>
          <w:rPr>
            <w:noProof/>
            <w:webHidden/>
          </w:rPr>
        </w:r>
        <w:r>
          <w:rPr>
            <w:noProof/>
            <w:webHidden/>
          </w:rPr>
          <w:fldChar w:fldCharType="separate"/>
        </w:r>
        <w:r>
          <w:rPr>
            <w:noProof/>
            <w:webHidden/>
          </w:rPr>
          <w:t>77</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0" w:history="1">
        <w:r w:rsidRPr="00454F41">
          <w:rPr>
            <w:rStyle w:val="ac"/>
            <w:rFonts w:hint="eastAsia"/>
            <w:noProof/>
          </w:rPr>
          <w:t>图</w:t>
        </w:r>
        <w:r w:rsidRPr="00454F41">
          <w:rPr>
            <w:rStyle w:val="ac"/>
            <w:noProof/>
          </w:rPr>
          <w:t>126</w:t>
        </w:r>
        <w:r w:rsidRPr="00454F41">
          <w:rPr>
            <w:rStyle w:val="ac"/>
            <w:rFonts w:hint="eastAsia"/>
            <w:noProof/>
            <w:lang w:eastAsia="zh-CN"/>
          </w:rPr>
          <w:t>：</w:t>
        </w:r>
        <w:r w:rsidRPr="00454F41">
          <w:rPr>
            <w:rStyle w:val="ac"/>
            <w:noProof/>
            <w:lang w:eastAsia="zh-CN"/>
          </w:rPr>
          <w:t>IOPS</w:t>
        </w:r>
        <w:r w:rsidRPr="00454F41">
          <w:rPr>
            <w:rStyle w:val="ac"/>
            <w:rFonts w:hint="eastAsia"/>
            <w:noProof/>
            <w:lang w:eastAsia="zh-CN"/>
          </w:rPr>
          <w:t>面板</w:t>
        </w:r>
        <w:r>
          <w:rPr>
            <w:noProof/>
            <w:webHidden/>
          </w:rPr>
          <w:tab/>
        </w:r>
        <w:r>
          <w:rPr>
            <w:noProof/>
            <w:webHidden/>
          </w:rPr>
          <w:fldChar w:fldCharType="begin"/>
        </w:r>
        <w:r>
          <w:rPr>
            <w:noProof/>
            <w:webHidden/>
          </w:rPr>
          <w:instrText xml:space="preserve"> PAGEREF _Toc514767950 \h </w:instrText>
        </w:r>
        <w:r>
          <w:rPr>
            <w:noProof/>
            <w:webHidden/>
          </w:rPr>
        </w:r>
        <w:r>
          <w:rPr>
            <w:noProof/>
            <w:webHidden/>
          </w:rPr>
          <w:fldChar w:fldCharType="separate"/>
        </w:r>
        <w:r>
          <w:rPr>
            <w:noProof/>
            <w:webHidden/>
          </w:rPr>
          <w:t>78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1" w:history="1">
        <w:r w:rsidRPr="00454F41">
          <w:rPr>
            <w:rStyle w:val="ac"/>
            <w:rFonts w:hint="eastAsia"/>
            <w:noProof/>
          </w:rPr>
          <w:t>图</w:t>
        </w:r>
        <w:r w:rsidRPr="00454F41">
          <w:rPr>
            <w:rStyle w:val="ac"/>
            <w:noProof/>
          </w:rPr>
          <w:t>127</w:t>
        </w:r>
        <w:r w:rsidRPr="00454F41">
          <w:rPr>
            <w:rStyle w:val="ac"/>
            <w:rFonts w:hint="eastAsia"/>
            <w:noProof/>
          </w:rPr>
          <w:t>：</w:t>
        </w:r>
        <w:r w:rsidRPr="00454F41">
          <w:rPr>
            <w:rStyle w:val="ac"/>
            <w:noProof/>
          </w:rPr>
          <w:t>Bytes per I/O on Virtual DiskPanel</w:t>
        </w:r>
        <w:r>
          <w:rPr>
            <w:noProof/>
            <w:webHidden/>
          </w:rPr>
          <w:tab/>
        </w:r>
        <w:r>
          <w:rPr>
            <w:noProof/>
            <w:webHidden/>
          </w:rPr>
          <w:fldChar w:fldCharType="begin"/>
        </w:r>
        <w:r>
          <w:rPr>
            <w:noProof/>
            <w:webHidden/>
          </w:rPr>
          <w:instrText xml:space="preserve"> PAGEREF _Toc514767951 \h </w:instrText>
        </w:r>
        <w:r>
          <w:rPr>
            <w:noProof/>
            <w:webHidden/>
          </w:rPr>
        </w:r>
        <w:r>
          <w:rPr>
            <w:noProof/>
            <w:webHidden/>
          </w:rPr>
          <w:fldChar w:fldCharType="separate"/>
        </w:r>
        <w:r>
          <w:rPr>
            <w:noProof/>
            <w:webHidden/>
          </w:rPr>
          <w:t>78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2" w:history="1">
        <w:r w:rsidRPr="00454F41">
          <w:rPr>
            <w:rStyle w:val="ac"/>
            <w:rFonts w:hint="eastAsia"/>
            <w:noProof/>
          </w:rPr>
          <w:t>图</w:t>
        </w:r>
        <w:r w:rsidRPr="00454F41">
          <w:rPr>
            <w:rStyle w:val="ac"/>
            <w:noProof/>
          </w:rPr>
          <w:t>128</w:t>
        </w:r>
        <w:r w:rsidRPr="00454F41">
          <w:rPr>
            <w:rStyle w:val="ac"/>
            <w:rFonts w:hint="eastAsia"/>
            <w:noProof/>
          </w:rPr>
          <w:t>：</w:t>
        </w:r>
        <w:r w:rsidRPr="00454F41">
          <w:rPr>
            <w:rStyle w:val="ac"/>
            <w:noProof/>
          </w:rPr>
          <w:t>Write Performance on Virtual Disk</w:t>
        </w:r>
        <w:r w:rsidRPr="00454F41">
          <w:rPr>
            <w:rStyle w:val="ac"/>
            <w:noProof/>
            <w:lang w:eastAsia="zh-CN"/>
          </w:rPr>
          <w:t xml:space="preserve"> </w:t>
        </w:r>
        <w:r w:rsidRPr="00454F41">
          <w:rPr>
            <w:rStyle w:val="ac"/>
            <w:noProof/>
          </w:rPr>
          <w:t>Panel</w:t>
        </w:r>
        <w:r>
          <w:rPr>
            <w:noProof/>
            <w:webHidden/>
          </w:rPr>
          <w:tab/>
        </w:r>
        <w:r>
          <w:rPr>
            <w:noProof/>
            <w:webHidden/>
          </w:rPr>
          <w:fldChar w:fldCharType="begin"/>
        </w:r>
        <w:r>
          <w:rPr>
            <w:noProof/>
            <w:webHidden/>
          </w:rPr>
          <w:instrText xml:space="preserve"> PAGEREF _Toc514767952 \h </w:instrText>
        </w:r>
        <w:r>
          <w:rPr>
            <w:noProof/>
            <w:webHidden/>
          </w:rPr>
        </w:r>
        <w:r>
          <w:rPr>
            <w:noProof/>
            <w:webHidden/>
          </w:rPr>
          <w:fldChar w:fldCharType="separate"/>
        </w:r>
        <w:r>
          <w:rPr>
            <w:noProof/>
            <w:webHidden/>
          </w:rPr>
          <w:t>78</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3" w:history="1">
        <w:r w:rsidRPr="00454F41">
          <w:rPr>
            <w:rStyle w:val="ac"/>
            <w:rFonts w:hint="eastAsia"/>
            <w:noProof/>
            <w:lang w:eastAsia="zh-CN"/>
          </w:rPr>
          <w:t>图</w:t>
        </w:r>
        <w:r w:rsidRPr="00454F41">
          <w:rPr>
            <w:rStyle w:val="ac"/>
            <w:noProof/>
            <w:lang w:eastAsia="zh-CN"/>
          </w:rPr>
          <w:t>129</w:t>
        </w:r>
        <w:r w:rsidRPr="00454F41">
          <w:rPr>
            <w:rStyle w:val="ac"/>
            <w:rFonts w:hint="eastAsia"/>
            <w:noProof/>
            <w:lang w:eastAsia="zh-CN"/>
          </w:rPr>
          <w:t>：数据写入的</w:t>
        </w:r>
        <w:r w:rsidRPr="00454F41">
          <w:rPr>
            <w:rStyle w:val="ac"/>
            <w:noProof/>
            <w:lang w:eastAsia="zh-CN"/>
          </w:rPr>
          <w:t>I/O</w:t>
        </w:r>
        <w:r w:rsidRPr="00454F41">
          <w:rPr>
            <w:rStyle w:val="ac"/>
            <w:rFonts w:hint="eastAsia"/>
            <w:noProof/>
            <w:lang w:eastAsia="zh-CN"/>
          </w:rPr>
          <w:t>大小样品采集数目面板</w:t>
        </w:r>
        <w:r>
          <w:rPr>
            <w:noProof/>
            <w:webHidden/>
          </w:rPr>
          <w:tab/>
        </w:r>
        <w:r>
          <w:rPr>
            <w:noProof/>
            <w:webHidden/>
          </w:rPr>
          <w:fldChar w:fldCharType="begin"/>
        </w:r>
        <w:r>
          <w:rPr>
            <w:noProof/>
            <w:webHidden/>
          </w:rPr>
          <w:instrText xml:space="preserve"> PAGEREF _Toc514767953 \h </w:instrText>
        </w:r>
        <w:r>
          <w:rPr>
            <w:noProof/>
            <w:webHidden/>
          </w:rPr>
        </w:r>
        <w:r>
          <w:rPr>
            <w:noProof/>
            <w:webHidden/>
          </w:rPr>
          <w:fldChar w:fldCharType="separate"/>
        </w:r>
        <w:r>
          <w:rPr>
            <w:noProof/>
            <w:webHidden/>
          </w:rPr>
          <w:t>79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4" w:history="1">
        <w:r w:rsidRPr="00454F41">
          <w:rPr>
            <w:rStyle w:val="ac"/>
            <w:rFonts w:hint="eastAsia"/>
            <w:noProof/>
            <w:lang w:eastAsia="zh-CN"/>
          </w:rPr>
          <w:t>图</w:t>
        </w:r>
        <w:r w:rsidRPr="00454F41">
          <w:rPr>
            <w:rStyle w:val="ac"/>
            <w:noProof/>
            <w:lang w:eastAsia="zh-CN"/>
          </w:rPr>
          <w:t>130</w:t>
        </w:r>
        <w:r w:rsidRPr="00454F41">
          <w:rPr>
            <w:rStyle w:val="ac"/>
            <w:rFonts w:hint="eastAsia"/>
            <w:noProof/>
            <w:lang w:eastAsia="zh-CN"/>
          </w:rPr>
          <w:t>：数据写入的延迟样品采集数目面板</w:t>
        </w:r>
        <w:r>
          <w:rPr>
            <w:noProof/>
            <w:webHidden/>
          </w:rPr>
          <w:tab/>
        </w:r>
        <w:r>
          <w:rPr>
            <w:noProof/>
            <w:webHidden/>
          </w:rPr>
          <w:fldChar w:fldCharType="begin"/>
        </w:r>
        <w:r>
          <w:rPr>
            <w:noProof/>
            <w:webHidden/>
          </w:rPr>
          <w:instrText xml:space="preserve"> PAGEREF _Toc514767954 \h </w:instrText>
        </w:r>
        <w:r>
          <w:rPr>
            <w:noProof/>
            <w:webHidden/>
          </w:rPr>
        </w:r>
        <w:r>
          <w:rPr>
            <w:noProof/>
            <w:webHidden/>
          </w:rPr>
          <w:fldChar w:fldCharType="separate"/>
        </w:r>
        <w:r>
          <w:rPr>
            <w:noProof/>
            <w:webHidden/>
          </w:rPr>
          <w:t>79</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5" w:history="1">
        <w:r w:rsidRPr="00454F41">
          <w:rPr>
            <w:rStyle w:val="ac"/>
            <w:rFonts w:hint="eastAsia"/>
            <w:noProof/>
            <w:lang w:eastAsia="zh-CN"/>
          </w:rPr>
          <w:t>图</w:t>
        </w:r>
        <w:r w:rsidRPr="00454F41">
          <w:rPr>
            <w:rStyle w:val="ac"/>
            <w:noProof/>
            <w:lang w:eastAsia="zh-CN"/>
          </w:rPr>
          <w:t>131</w:t>
        </w:r>
        <w:r w:rsidRPr="00454F41">
          <w:rPr>
            <w:rStyle w:val="ac"/>
            <w:rFonts w:hint="eastAsia"/>
            <w:noProof/>
            <w:lang w:eastAsia="zh-CN"/>
          </w:rPr>
          <w:t>：</w:t>
        </w:r>
        <w:r w:rsidRPr="00454F41">
          <w:rPr>
            <w:rStyle w:val="ac"/>
            <w:noProof/>
            <w:lang w:eastAsia="zh-CN"/>
          </w:rPr>
          <w:t xml:space="preserve">Influxdb Query Time </w:t>
        </w:r>
        <w:r w:rsidRPr="00454F41">
          <w:rPr>
            <w:rStyle w:val="ac"/>
            <w:rFonts w:hint="eastAsia"/>
            <w:noProof/>
            <w:lang w:eastAsia="zh-CN"/>
          </w:rPr>
          <w:t>变化曲线图</w:t>
        </w:r>
        <w:r>
          <w:rPr>
            <w:noProof/>
            <w:webHidden/>
          </w:rPr>
          <w:tab/>
        </w:r>
        <w:r>
          <w:rPr>
            <w:noProof/>
            <w:webHidden/>
          </w:rPr>
          <w:fldChar w:fldCharType="begin"/>
        </w:r>
        <w:r>
          <w:rPr>
            <w:noProof/>
            <w:webHidden/>
          </w:rPr>
          <w:instrText xml:space="preserve"> PAGEREF _Toc514767955 \h </w:instrText>
        </w:r>
        <w:r>
          <w:rPr>
            <w:noProof/>
            <w:webHidden/>
          </w:rPr>
        </w:r>
        <w:r>
          <w:rPr>
            <w:noProof/>
            <w:webHidden/>
          </w:rPr>
          <w:fldChar w:fldCharType="separate"/>
        </w:r>
        <w:r>
          <w:rPr>
            <w:noProof/>
            <w:webHidden/>
          </w:rPr>
          <w:t>82</w:t>
        </w:r>
        <w:r>
          <w:rPr>
            <w:noProof/>
            <w:webHidden/>
          </w:rPr>
          <w:fldChar w:fldCharType="end"/>
        </w:r>
      </w:hyperlink>
    </w:p>
    <w:p w:rsidR="0034094D" w:rsidRDefault="0034094D">
      <w:pPr>
        <w:pStyle w:val="affe"/>
        <w:tabs>
          <w:tab w:val="right" w:leader="dot" w:pos="9350"/>
        </w:tabs>
        <w:rPr>
          <w:rFonts w:asciiTheme="minorHAnsi" w:hAnsiTheme="minorHAnsi" w:cstheme="minorBidi"/>
          <w:noProof/>
          <w:kern w:val="2"/>
          <w:sz w:val="21"/>
          <w:szCs w:val="22"/>
          <w:lang w:eastAsia="zh-CN"/>
        </w:rPr>
      </w:pPr>
      <w:hyperlink w:anchor="_Toc514767956" w:history="1">
        <w:r w:rsidRPr="00454F41">
          <w:rPr>
            <w:rStyle w:val="ac"/>
            <w:rFonts w:hint="eastAsia"/>
            <w:noProof/>
            <w:lang w:eastAsia="zh-CN"/>
          </w:rPr>
          <w:t>图</w:t>
        </w:r>
        <w:r w:rsidRPr="00454F41">
          <w:rPr>
            <w:rStyle w:val="ac"/>
            <w:noProof/>
            <w:lang w:eastAsia="zh-CN"/>
          </w:rPr>
          <w:t>132</w:t>
        </w:r>
        <w:r w:rsidRPr="00454F41">
          <w:rPr>
            <w:rStyle w:val="ac"/>
            <w:rFonts w:hint="eastAsia"/>
            <w:noProof/>
            <w:lang w:eastAsia="zh-CN"/>
          </w:rPr>
          <w:t>：每个任务读吞吐压测面板</w:t>
        </w:r>
        <w:r>
          <w:rPr>
            <w:noProof/>
            <w:webHidden/>
          </w:rPr>
          <w:tab/>
        </w:r>
        <w:r>
          <w:rPr>
            <w:noProof/>
            <w:webHidden/>
          </w:rPr>
          <w:fldChar w:fldCharType="begin"/>
        </w:r>
        <w:r>
          <w:rPr>
            <w:noProof/>
            <w:webHidden/>
          </w:rPr>
          <w:instrText xml:space="preserve"> PAGEREF _Toc514767956 \h </w:instrText>
        </w:r>
        <w:r>
          <w:rPr>
            <w:noProof/>
            <w:webHidden/>
          </w:rPr>
        </w:r>
        <w:r>
          <w:rPr>
            <w:noProof/>
            <w:webHidden/>
          </w:rPr>
          <w:fldChar w:fldCharType="separate"/>
        </w:r>
        <w:r>
          <w:rPr>
            <w:noProof/>
            <w:webHidden/>
          </w:rPr>
          <w:t>83</w:t>
        </w:r>
        <w:r>
          <w:rPr>
            <w:noProof/>
            <w:webHidden/>
          </w:rPr>
          <w:fldChar w:fldCharType="end"/>
        </w:r>
      </w:hyperlink>
    </w:p>
    <w:p w:rsidR="002E2C1B" w:rsidRPr="00BC3DBD" w:rsidRDefault="004C426C" w:rsidP="00BC3DBD">
      <w:pPr>
        <w:pStyle w:val="affe"/>
        <w:tabs>
          <w:tab w:val="right" w:leader="dot" w:pos="9350"/>
        </w:tabs>
        <w:rPr>
          <w:noProof/>
          <w:lang w:eastAsia="zh-CN"/>
        </w:rPr>
      </w:pPr>
      <w:r w:rsidRPr="00A83CFE">
        <w:fldChar w:fldCharType="end"/>
      </w:r>
    </w:p>
    <w:p w:rsidR="002E2C1B" w:rsidRPr="00A83CFE" w:rsidRDefault="002E2C1B" w:rsidP="0005200B">
      <w:pPr>
        <w:pStyle w:val="1"/>
        <w:numPr>
          <w:ilvl w:val="0"/>
          <w:numId w:val="55"/>
        </w:numPr>
      </w:pPr>
      <w:bookmarkStart w:id="8" w:name="_Toc314517431"/>
      <w:bookmarkStart w:id="9" w:name="_Toc322012059"/>
      <w:bookmarkStart w:id="10" w:name="_Toc322012144"/>
      <w:bookmarkStart w:id="11" w:name="Troubleshooting"/>
      <w:bookmarkStart w:id="12" w:name="_bookmark19"/>
      <w:bookmarkStart w:id="13" w:name="_Toc514768199"/>
      <w:bookmarkEnd w:id="4"/>
      <w:bookmarkEnd w:id="3"/>
      <w:bookmarkEnd w:id="2"/>
      <w:bookmarkEnd w:id="1"/>
      <w:bookmarkEnd w:id="11"/>
      <w:bookmarkEnd w:id="12"/>
      <w:r>
        <w:lastRenderedPageBreak/>
        <w:t>DDN EXAScaler</w:t>
      </w:r>
      <w:r w:rsidR="0005200B">
        <w:rPr>
          <w:rFonts w:hint="eastAsia"/>
          <w:lang w:eastAsia="zh-CN"/>
        </w:rPr>
        <w:t>x</w:t>
      </w:r>
      <w:r w:rsidR="0005200B">
        <w:rPr>
          <w:rFonts w:hint="eastAsia"/>
          <w:lang w:eastAsia="zh-CN"/>
        </w:rPr>
        <w:t>性能</w:t>
      </w:r>
      <w:r w:rsidR="00770D17">
        <w:rPr>
          <w:rFonts w:hint="eastAsia"/>
          <w:lang w:eastAsia="zh-CN"/>
        </w:rPr>
        <w:t>监控系统简介</w:t>
      </w:r>
      <w:bookmarkEnd w:id="13"/>
    </w:p>
    <w:p w:rsidR="002E2C1B" w:rsidRPr="00CB1EA7" w:rsidRDefault="00770D17" w:rsidP="002E2C1B">
      <w:pPr>
        <w:pStyle w:val="DDNbodytext1"/>
        <w:rPr>
          <w:rFonts w:eastAsia="宋体" w:cs="Times New Roman"/>
          <w:lang w:val="zh-TW" w:eastAsia="zh-CN"/>
        </w:rPr>
      </w:pPr>
      <w:r w:rsidRPr="00CB1EA7">
        <w:rPr>
          <w:rStyle w:val="NoneA"/>
          <w:rFonts w:cs="Times New Roman"/>
          <w:lang w:eastAsia="zh-CN"/>
        </w:rPr>
        <w:t>ES</w:t>
      </w:r>
      <w:r w:rsidR="0005200B">
        <w:rPr>
          <w:rStyle w:val="NoneA"/>
          <w:rFonts w:cs="Times New Roman" w:hint="eastAsia"/>
          <w:lang w:eastAsia="zh-CN"/>
        </w:rPr>
        <w:t xml:space="preserve"> PERF</w:t>
      </w:r>
      <w:r w:rsidRPr="00CB1EA7">
        <w:rPr>
          <w:rStyle w:val="NoneA"/>
          <w:rFonts w:cs="Times New Roman"/>
          <w:lang w:eastAsia="zh-CN"/>
        </w:rPr>
        <w:t xml:space="preserve">MON </w:t>
      </w:r>
      <w:r w:rsidRPr="00CB1EA7">
        <w:rPr>
          <w:rStyle w:val="NoneA"/>
          <w:rFonts w:eastAsia="宋体" w:cs="Times New Roman"/>
          <w:lang w:val="zh-TW" w:eastAsia="zh-TW"/>
        </w:rPr>
        <w:t>是一款</w:t>
      </w:r>
      <w:r w:rsidRPr="00CB1EA7">
        <w:rPr>
          <w:rStyle w:val="NoneA"/>
          <w:rFonts w:eastAsia="宋体" w:cs="Times New Roman"/>
          <w:lang w:val="zh-TW" w:eastAsia="zh-CN"/>
        </w:rPr>
        <w:t>监控系统，</w:t>
      </w:r>
      <w:r w:rsidRPr="00CB1EA7">
        <w:rPr>
          <w:rStyle w:val="NoneA"/>
          <w:rFonts w:eastAsia="宋体" w:cs="Times New Roman"/>
          <w:lang w:val="zh-TW" w:eastAsia="zh-TW"/>
        </w:rPr>
        <w:t>通过采集</w:t>
      </w:r>
      <w:r w:rsidRPr="00CB1EA7">
        <w:rPr>
          <w:rStyle w:val="NoneA"/>
          <w:rFonts w:cs="Times New Roman"/>
          <w:lang w:eastAsia="zh-CN"/>
        </w:rPr>
        <w:t>DDN Exascaler</w:t>
      </w:r>
      <w:r w:rsidRPr="00CB1EA7">
        <w:rPr>
          <w:rStyle w:val="NoneA"/>
          <w:rFonts w:eastAsia="宋体" w:cs="Times New Roman"/>
          <w:lang w:val="zh-TW" w:eastAsia="zh-TW"/>
        </w:rPr>
        <w:t>的系统状态信息以达到对其进行性能监控及分析的目的。</w:t>
      </w:r>
      <w:r w:rsidR="003E2805">
        <w:rPr>
          <w:rStyle w:val="NoneA"/>
          <w:rFonts w:eastAsia="宋体" w:cs="Times New Roman" w:hint="eastAsia"/>
          <w:lang w:val="zh-TW" w:eastAsia="zh-CN"/>
        </w:rPr>
        <w:t>E</w:t>
      </w:r>
      <w:r w:rsidRPr="00CB1EA7">
        <w:rPr>
          <w:rStyle w:val="NoneA"/>
          <w:rFonts w:eastAsia="宋体" w:cs="Times New Roman"/>
          <w:lang w:val="zh-TW" w:eastAsia="zh-CN"/>
        </w:rPr>
        <w:t>S</w:t>
      </w:r>
      <w:r w:rsidR="0005200B">
        <w:rPr>
          <w:rStyle w:val="NoneA"/>
          <w:rFonts w:eastAsia="宋体" w:cs="Times New Roman" w:hint="eastAsia"/>
          <w:lang w:val="zh-TW" w:eastAsia="zh-CN"/>
        </w:rPr>
        <w:t xml:space="preserve"> </w:t>
      </w:r>
      <w:r w:rsidR="0005200B">
        <w:rPr>
          <w:rStyle w:val="NoneA"/>
          <w:rFonts w:cs="Times New Roman" w:hint="eastAsia"/>
          <w:lang w:eastAsia="zh-CN"/>
        </w:rPr>
        <w:t>PERF</w:t>
      </w:r>
      <w:r w:rsidR="0005200B" w:rsidRPr="00CB1EA7">
        <w:rPr>
          <w:rStyle w:val="NoneA"/>
          <w:rFonts w:cs="Times New Roman"/>
          <w:lang w:eastAsia="zh-CN"/>
        </w:rPr>
        <w:t>MON</w:t>
      </w:r>
      <w:r w:rsidRPr="00CB1EA7">
        <w:rPr>
          <w:rStyle w:val="NoneA"/>
          <w:rFonts w:eastAsia="宋体" w:cs="Times New Roman"/>
          <w:lang w:val="zh-TW" w:eastAsia="zh-TW"/>
        </w:rPr>
        <w:t>基于多种开源软件的监控系统，</w:t>
      </w:r>
      <w:r w:rsidRPr="00CB1EA7">
        <w:rPr>
          <w:rStyle w:val="NoneA"/>
          <w:rFonts w:cs="Times New Roman"/>
          <w:lang w:eastAsia="zh-CN"/>
        </w:rPr>
        <w:t>DDN</w:t>
      </w:r>
      <w:r w:rsidRPr="00CB1EA7">
        <w:rPr>
          <w:rStyle w:val="NoneA"/>
          <w:rFonts w:eastAsia="宋体" w:cs="Times New Roman"/>
          <w:lang w:val="zh-TW" w:eastAsia="zh-TW"/>
        </w:rPr>
        <w:t>同时还开发了一些外部插件以作功能扩展。</w:t>
      </w:r>
    </w:p>
    <w:p w:rsidR="00770D17" w:rsidRDefault="00770D17" w:rsidP="002E2C1B">
      <w:pPr>
        <w:pStyle w:val="DDNbodytext1"/>
        <w:rPr>
          <w:rStyle w:val="NoneA"/>
          <w:rFonts w:eastAsia="宋体" w:hAnsi="宋体" w:cs="宋体" w:hint="eastAsia"/>
          <w:lang w:val="zh-TW" w:eastAsia="zh-TW"/>
        </w:rPr>
      </w:pPr>
      <w:r w:rsidRPr="00CB1EA7">
        <w:rPr>
          <w:rStyle w:val="NoneA"/>
          <w:lang w:eastAsia="zh-TW"/>
        </w:rPr>
        <w:t>ES</w:t>
      </w:r>
      <w:r w:rsidR="0005200B">
        <w:rPr>
          <w:rStyle w:val="NoneA"/>
          <w:rFonts w:hint="eastAsia"/>
          <w:lang w:eastAsia="zh-TW"/>
        </w:rPr>
        <w:t xml:space="preserve"> </w:t>
      </w:r>
      <w:r w:rsidR="0005200B">
        <w:rPr>
          <w:rStyle w:val="NoneA"/>
          <w:rFonts w:cs="Times New Roman" w:hint="eastAsia"/>
          <w:lang w:eastAsia="zh-TW"/>
        </w:rPr>
        <w:t>PERF</w:t>
      </w:r>
      <w:r w:rsidR="0005200B" w:rsidRPr="00CB1EA7">
        <w:rPr>
          <w:rStyle w:val="NoneA"/>
          <w:rFonts w:cs="Times New Roman"/>
          <w:lang w:eastAsia="zh-TW"/>
        </w:rPr>
        <w:t>MON</w:t>
      </w:r>
      <w:r w:rsidRPr="00CB1EA7">
        <w:rPr>
          <w:rStyle w:val="NoneA"/>
          <w:rFonts w:eastAsia="宋体" w:hAnsi="宋体" w:cs="宋体"/>
          <w:lang w:val="zh-TW" w:eastAsia="zh-TW"/>
        </w:rPr>
        <w:t>的主要组件之一是</w:t>
      </w:r>
      <w:r w:rsidRPr="00CB1EA7">
        <w:rPr>
          <w:rStyle w:val="NoneA"/>
          <w:lang w:eastAsia="zh-TW"/>
        </w:rPr>
        <w:t xml:space="preserve"> Collectd</w:t>
      </w:r>
      <w:r w:rsidRPr="00CB1EA7">
        <w:rPr>
          <w:rStyle w:val="NoneA"/>
          <w:rFonts w:eastAsia="宋体" w:hAnsi="宋体" w:cs="宋体"/>
          <w:lang w:val="zh-TW" w:eastAsia="zh-TW"/>
        </w:rPr>
        <w:t>。</w:t>
      </w:r>
      <w:r w:rsidRPr="00CB1EA7">
        <w:rPr>
          <w:rStyle w:val="NoneA"/>
          <w:rFonts w:eastAsia="宋体" w:cs="Times New Roman"/>
          <w:lang w:val="zh-TW" w:eastAsia="zh-TW"/>
        </w:rPr>
        <w:t>Collectd</w:t>
      </w:r>
      <w:r w:rsidRPr="00CB1EA7">
        <w:rPr>
          <w:rStyle w:val="NoneA"/>
          <w:rFonts w:eastAsia="宋体" w:hAnsi="Times New Roman" w:cs="Times New Roman"/>
          <w:lang w:val="zh-TW" w:eastAsia="zh-TW"/>
        </w:rPr>
        <w:t>是一个运行在监控对象上的守护进程，</w:t>
      </w:r>
      <w:r w:rsidRPr="00CB1EA7">
        <w:rPr>
          <w:rStyle w:val="NoneA"/>
          <w:rFonts w:eastAsia="宋体" w:hAnsi="宋体" w:cs="宋体"/>
          <w:lang w:val="zh-TW" w:eastAsia="zh-TW"/>
        </w:rPr>
        <w:t>完成了系统性能</w:t>
      </w:r>
      <w:r w:rsidRPr="00CB1EA7">
        <w:rPr>
          <w:rFonts w:hAnsi="Arial Unicode MS"/>
          <w:lang w:val="zh-CN" w:eastAsia="zh-TW"/>
        </w:rPr>
        <w:t>的相关</w:t>
      </w:r>
      <w:r w:rsidRPr="00CB1EA7">
        <w:rPr>
          <w:rStyle w:val="NoneA"/>
          <w:rFonts w:eastAsia="宋体" w:hAnsi="宋体" w:cs="宋体"/>
          <w:lang w:val="zh-TW" w:eastAsia="zh-TW"/>
        </w:rPr>
        <w:t>统计信息定期</w:t>
      </w:r>
      <w:r w:rsidRPr="00CB1EA7">
        <w:rPr>
          <w:rFonts w:hAnsi="Arial Unicode MS"/>
          <w:lang w:val="zh-CN" w:eastAsia="zh-TW"/>
        </w:rPr>
        <w:t>收集</w:t>
      </w:r>
      <w:r w:rsidRPr="00CB1EA7">
        <w:rPr>
          <w:rStyle w:val="NoneA"/>
          <w:rFonts w:eastAsia="宋体" w:hAnsi="宋体" w:cs="宋体"/>
          <w:lang w:val="zh-TW" w:eastAsia="zh-TW"/>
        </w:rPr>
        <w:t>，并将</w:t>
      </w:r>
      <w:r w:rsidRPr="00CB1EA7">
        <w:rPr>
          <w:rFonts w:hAnsi="Arial Unicode MS"/>
          <w:lang w:val="zh-CN" w:eastAsia="zh-TW"/>
        </w:rPr>
        <w:t>这些</w:t>
      </w:r>
      <w:r w:rsidRPr="00CB1EA7">
        <w:rPr>
          <w:rStyle w:val="NoneA"/>
          <w:rFonts w:eastAsia="宋体" w:hAnsi="宋体" w:cs="宋体"/>
          <w:lang w:val="zh-TW" w:eastAsia="zh-TW"/>
        </w:rPr>
        <w:t>数据以多种不同</w:t>
      </w:r>
      <w:r w:rsidRPr="00CB1EA7">
        <w:rPr>
          <w:rFonts w:hAnsi="Arial Unicode MS"/>
          <w:lang w:val="zh-CN" w:eastAsia="zh-TW"/>
        </w:rPr>
        <w:t>的</w:t>
      </w:r>
      <w:r w:rsidRPr="00CB1EA7">
        <w:rPr>
          <w:rStyle w:val="NoneA"/>
          <w:rFonts w:eastAsia="宋体" w:hAnsi="宋体" w:cs="宋体"/>
          <w:lang w:val="zh-TW" w:eastAsia="zh-TW"/>
        </w:rPr>
        <w:t>机制进行存储。</w:t>
      </w:r>
      <w:r w:rsidRPr="00CB1EA7">
        <w:rPr>
          <w:rStyle w:val="NoneA"/>
          <w:lang w:eastAsia="zh-TW"/>
        </w:rPr>
        <w:t>ES</w:t>
      </w:r>
      <w:r w:rsidR="0021663A">
        <w:rPr>
          <w:rStyle w:val="NoneA"/>
          <w:rFonts w:hint="eastAsia"/>
          <w:lang w:eastAsia="zh-TW"/>
        </w:rPr>
        <w:t xml:space="preserve"> </w:t>
      </w:r>
      <w:r w:rsidR="0021663A">
        <w:rPr>
          <w:rStyle w:val="NoneA"/>
          <w:rFonts w:cs="Times New Roman" w:hint="eastAsia"/>
          <w:lang w:eastAsia="zh-TW"/>
        </w:rPr>
        <w:t>PERF</w:t>
      </w:r>
      <w:r w:rsidR="0021663A" w:rsidRPr="00CB1EA7">
        <w:rPr>
          <w:rStyle w:val="NoneA"/>
          <w:rFonts w:cs="Times New Roman"/>
          <w:lang w:eastAsia="zh-TW"/>
        </w:rPr>
        <w:t>MON</w:t>
      </w:r>
      <w:r w:rsidRPr="00CB1EA7">
        <w:rPr>
          <w:rStyle w:val="NoneA"/>
          <w:rFonts w:eastAsia="宋体" w:hAnsi="宋体" w:cs="宋体"/>
          <w:lang w:val="zh-TW" w:eastAsia="zh-TW"/>
        </w:rPr>
        <w:t>是基于开源的</w:t>
      </w:r>
      <w:r w:rsidRPr="00CB1EA7">
        <w:rPr>
          <w:rStyle w:val="NoneA"/>
          <w:lang w:eastAsia="zh-TW"/>
        </w:rPr>
        <w:t>Collectd</w:t>
      </w:r>
      <w:r w:rsidRPr="00CB1EA7">
        <w:rPr>
          <w:rStyle w:val="NoneA"/>
          <w:rFonts w:eastAsia="宋体" w:hAnsi="宋体" w:cs="宋体"/>
          <w:lang w:val="zh-TW" w:eastAsia="zh-TW"/>
        </w:rPr>
        <w:t>而研发</w:t>
      </w:r>
      <w:r w:rsidRPr="00CB1EA7">
        <w:rPr>
          <w:rStyle w:val="NoneA"/>
          <w:lang w:eastAsia="zh-TW"/>
        </w:rPr>
        <w:t>，</w:t>
      </w:r>
      <w:r w:rsidRPr="00CB1EA7">
        <w:rPr>
          <w:rStyle w:val="NoneA"/>
          <w:rFonts w:eastAsia="宋体" w:hAnsi="宋体" w:cs="宋体"/>
          <w:lang w:val="zh-TW" w:eastAsia="zh-TW"/>
        </w:rPr>
        <w:t>同时也包含了许多其他插件，如</w:t>
      </w:r>
      <w:r w:rsidR="0021663A">
        <w:rPr>
          <w:rStyle w:val="NoneA"/>
          <w:rFonts w:hint="eastAsia"/>
          <w:lang w:eastAsia="zh-TW"/>
        </w:rPr>
        <w:t>Filedata</w:t>
      </w:r>
      <w:r w:rsidRPr="00CB1EA7">
        <w:rPr>
          <w:rStyle w:val="NoneA"/>
          <w:lang w:eastAsia="zh-TW"/>
        </w:rPr>
        <w:t>、</w:t>
      </w:r>
      <w:r w:rsidRPr="00CB1EA7">
        <w:rPr>
          <w:rStyle w:val="NoneA"/>
          <w:lang w:eastAsia="zh-TW"/>
        </w:rPr>
        <w:t>Ganglia</w:t>
      </w:r>
      <w:r w:rsidRPr="00CB1EA7">
        <w:rPr>
          <w:rStyle w:val="NoneA"/>
          <w:lang w:eastAsia="zh-TW"/>
        </w:rPr>
        <w:t>、</w:t>
      </w:r>
      <w:r w:rsidRPr="00CB1EA7">
        <w:rPr>
          <w:rStyle w:val="NoneA"/>
          <w:lang w:eastAsia="zh-TW"/>
        </w:rPr>
        <w:t>Nagios</w:t>
      </w:r>
      <w:r w:rsidRPr="00CB1EA7">
        <w:rPr>
          <w:rStyle w:val="NoneA"/>
          <w:lang w:eastAsia="zh-TW"/>
        </w:rPr>
        <w:t>、</w:t>
      </w:r>
      <w:r w:rsidRPr="00CB1EA7">
        <w:rPr>
          <w:rStyle w:val="NoneA"/>
          <w:lang w:eastAsia="zh-TW"/>
        </w:rPr>
        <w:t>Stress</w:t>
      </w:r>
      <w:r w:rsidRPr="00CB1EA7">
        <w:rPr>
          <w:rStyle w:val="NoneA"/>
          <w:lang w:eastAsia="zh-TW"/>
        </w:rPr>
        <w:t>、</w:t>
      </w:r>
      <w:r w:rsidR="0021663A">
        <w:rPr>
          <w:rStyle w:val="NoneA"/>
          <w:rFonts w:hint="eastAsia"/>
          <w:lang w:eastAsia="zh-TW"/>
        </w:rPr>
        <w:t>Stress2</w:t>
      </w:r>
      <w:r w:rsidR="0021663A">
        <w:rPr>
          <w:rStyle w:val="NoneA"/>
          <w:rFonts w:hint="eastAsia"/>
          <w:lang w:eastAsia="zh-TW"/>
        </w:rPr>
        <w:t>、</w:t>
      </w:r>
      <w:r w:rsidRPr="00CB1EA7">
        <w:rPr>
          <w:rStyle w:val="NoneA"/>
          <w:lang w:eastAsia="zh-TW"/>
        </w:rPr>
        <w:t>Zabbix</w:t>
      </w:r>
      <w:r w:rsidRPr="00CB1EA7">
        <w:rPr>
          <w:rStyle w:val="NoneA"/>
          <w:rFonts w:eastAsia="宋体" w:hAnsi="宋体" w:cs="宋体"/>
          <w:lang w:val="zh-TW" w:eastAsia="zh-TW"/>
        </w:rPr>
        <w:t>等等。</w:t>
      </w:r>
    </w:p>
    <w:p w:rsidR="002E2C1B" w:rsidRPr="00A83CFE" w:rsidRDefault="00770D17" w:rsidP="0005200B">
      <w:pPr>
        <w:pStyle w:val="21"/>
        <w:numPr>
          <w:ilvl w:val="1"/>
          <w:numId w:val="55"/>
        </w:numPr>
      </w:pPr>
      <w:bookmarkStart w:id="14" w:name="_Toc501360229"/>
      <w:bookmarkStart w:id="15" w:name="_Toc514768200"/>
      <w:r w:rsidRPr="0005200B">
        <w:rPr>
          <w:rFonts w:asciiTheme="minorEastAsia" w:eastAsiaTheme="minorEastAsia" w:hAnsiTheme="minorEastAsia" w:cs="宋体" w:hint="eastAsia"/>
          <w:lang w:eastAsia="zh-CN"/>
        </w:rPr>
        <w:t>名词解释</w:t>
      </w:r>
      <w:bookmarkEnd w:id="14"/>
      <w:bookmarkEnd w:id="15"/>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770D17" w:rsidRPr="00A83CFE" w:rsidTr="00EA4DAD">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b/>
                <w:bCs/>
              </w:rPr>
              <w:t>ESMON</w:t>
            </w:r>
          </w:p>
        </w:tc>
        <w:tc>
          <w:tcPr>
            <w:tcW w:w="3611" w:type="pct"/>
            <w:tcBorders>
              <w:bottom w:val="none" w:sz="0" w:space="0" w:color="auto"/>
            </w:tcBorders>
          </w:tcPr>
          <w:p w:rsidR="00770D17" w:rsidRPr="00CB1EA7" w:rsidRDefault="00770D17" w:rsidP="00EA4DAD">
            <w:pPr>
              <w:spacing w:before="100" w:after="100"/>
              <w:rPr>
                <w:rFonts w:cs="Times New Roman"/>
              </w:rPr>
            </w:pPr>
            <w:r w:rsidRPr="00CB1EA7">
              <w:rPr>
                <w:rStyle w:val="NoneA"/>
                <w:rFonts w:cs="Times New Roman"/>
              </w:rPr>
              <w:t>DDN Exascaler</w:t>
            </w:r>
            <w:r w:rsidR="00F147B5">
              <w:rPr>
                <w:rStyle w:val="NoneA"/>
                <w:rFonts w:cs="Times New Roman" w:hint="eastAsia"/>
                <w:lang w:eastAsia="zh-CN"/>
              </w:rPr>
              <w:t>性能</w:t>
            </w:r>
            <w:r w:rsidRPr="00CB1EA7">
              <w:rPr>
                <w:rStyle w:val="NoneA"/>
                <w:rFonts w:eastAsia="宋体" w:cs="Times New Roman"/>
                <w:lang w:val="zh-TW" w:eastAsia="zh-TW"/>
              </w:rPr>
              <w:t>监控系统的缩写。</w:t>
            </w:r>
          </w:p>
        </w:tc>
      </w:tr>
      <w:tr w:rsidR="00F147B5" w:rsidRPr="00A83CFE" w:rsidTr="00EA4DAD">
        <w:tc>
          <w:tcPr>
            <w:tcW w:w="1389" w:type="pct"/>
          </w:tcPr>
          <w:p w:rsidR="00F147B5" w:rsidRPr="00CB1EA7" w:rsidRDefault="00F147B5" w:rsidP="00EA4DAD">
            <w:pPr>
              <w:spacing w:before="100" w:after="100"/>
              <w:rPr>
                <w:rStyle w:val="NoneA"/>
                <w:rFonts w:cs="Times New Roman"/>
                <w:b/>
                <w:bCs/>
                <w:lang w:eastAsia="zh-CN"/>
              </w:rPr>
            </w:pPr>
            <w:r>
              <w:rPr>
                <w:rStyle w:val="NoneA"/>
                <w:rFonts w:cs="Times New Roman" w:hint="eastAsia"/>
                <w:b/>
                <w:bCs/>
                <w:lang w:eastAsia="zh-CN"/>
              </w:rPr>
              <w:t>DDN SFA</w:t>
            </w:r>
          </w:p>
        </w:tc>
        <w:tc>
          <w:tcPr>
            <w:tcW w:w="3611" w:type="pct"/>
          </w:tcPr>
          <w:p w:rsidR="00F147B5" w:rsidRPr="00CB1EA7" w:rsidRDefault="00F147B5" w:rsidP="00F147B5">
            <w:pPr>
              <w:spacing w:before="100" w:after="100"/>
              <w:rPr>
                <w:rStyle w:val="NoneA"/>
                <w:rFonts w:cs="Times New Roman"/>
                <w:lang w:eastAsia="zh-CN"/>
              </w:rPr>
            </w:pPr>
            <w:r>
              <w:rPr>
                <w:rStyle w:val="NoneA"/>
                <w:rFonts w:cs="Times New Roman" w:hint="eastAsia"/>
                <w:lang w:eastAsia="zh-CN"/>
              </w:rPr>
              <w:t xml:space="preserve">DDN </w:t>
            </w:r>
            <w:r w:rsidRPr="00F147B5">
              <w:rPr>
                <w:rStyle w:val="afff2"/>
                <w:rFonts w:hint="eastAsia"/>
                <w:i w:val="0"/>
                <w:lang w:eastAsia="zh-CN"/>
              </w:rPr>
              <w:t>Storage Fusion Architecture</w:t>
            </w:r>
            <w:r>
              <w:rPr>
                <w:rStyle w:val="afff2"/>
                <w:rFonts w:hint="eastAsia"/>
                <w:i w:val="0"/>
                <w:lang w:eastAsia="zh-CN"/>
              </w:rPr>
              <w:t>的缩写。</w:t>
            </w:r>
            <w:r w:rsidRPr="00CB1EA7">
              <w:rPr>
                <w:rStyle w:val="NoneA"/>
                <w:rFonts w:cs="Times New Roman"/>
                <w:lang w:eastAsia="zh-CN"/>
              </w:rPr>
              <w:t>DDN</w:t>
            </w:r>
            <w:r w:rsidRPr="00F147B5">
              <w:rPr>
                <w:rStyle w:val="NoneA"/>
                <w:rFonts w:cs="Times New Roman"/>
                <w:i/>
                <w:lang w:eastAsia="zh-CN"/>
              </w:rPr>
              <w:t xml:space="preserve"> </w:t>
            </w:r>
            <w:r w:rsidRPr="00F147B5">
              <w:rPr>
                <w:rStyle w:val="afff2"/>
                <w:rFonts w:hint="eastAsia"/>
                <w:i w:val="0"/>
                <w:lang w:eastAsia="zh-CN"/>
              </w:rPr>
              <w:t>Storage Fusion Architecture</w:t>
            </w:r>
            <w:r w:rsidRPr="00F147B5">
              <w:rPr>
                <w:rStyle w:val="afff2"/>
                <w:rFonts w:hint="eastAsia"/>
                <w:i w:val="0"/>
                <w:lang w:eastAsia="zh-CN"/>
              </w:rPr>
              <w:t>为</w:t>
            </w:r>
            <w:r>
              <w:rPr>
                <w:rStyle w:val="afff2"/>
                <w:rFonts w:hint="eastAsia"/>
                <w:i w:val="0"/>
                <w:lang w:eastAsia="zh-CN"/>
              </w:rPr>
              <w:t>平衡的高性能存储提供基础。通过使用并行存储处理技术，</w:t>
            </w:r>
            <w:r>
              <w:rPr>
                <w:rStyle w:val="afff2"/>
                <w:rFonts w:hint="eastAsia"/>
                <w:i w:val="0"/>
                <w:lang w:eastAsia="zh-CN"/>
              </w:rPr>
              <w:t>SFA</w:t>
            </w:r>
            <w:r>
              <w:rPr>
                <w:rStyle w:val="afff2"/>
                <w:rFonts w:hint="eastAsia"/>
                <w:i w:val="0"/>
                <w:lang w:eastAsia="zh-CN"/>
              </w:rPr>
              <w:t>提供了强大的</w:t>
            </w:r>
            <w:r>
              <w:rPr>
                <w:rStyle w:val="afff2"/>
                <w:rFonts w:hint="eastAsia"/>
                <w:i w:val="0"/>
                <w:lang w:eastAsia="zh-CN"/>
              </w:rPr>
              <w:t>IOPS</w:t>
            </w:r>
            <w:r>
              <w:rPr>
                <w:rStyle w:val="afff2"/>
                <w:rFonts w:hint="eastAsia"/>
                <w:i w:val="0"/>
                <w:lang w:eastAsia="zh-CN"/>
              </w:rPr>
              <w:t>和吞吐率。</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DDN Exascaler</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rsidR="00770D17" w:rsidRPr="00CB1EA7" w:rsidRDefault="00770D17" w:rsidP="00770D17">
            <w:pPr>
              <w:spacing w:before="100" w:after="100"/>
              <w:rPr>
                <w:rFonts w:cs="Times New Roman"/>
                <w:lang w:eastAsia="zh-CN"/>
              </w:rPr>
            </w:pPr>
            <w:r w:rsidRPr="00CB1EA7">
              <w:rPr>
                <w:rStyle w:val="NoneA"/>
                <w:rFonts w:eastAsia="宋体" w:cs="Times New Roman"/>
                <w:lang w:val="zh-TW" w:eastAsia="zh-CN"/>
              </w:rPr>
              <w:t>ES</w:t>
            </w:r>
            <w:r w:rsidR="009D35EE">
              <w:rPr>
                <w:rStyle w:val="NoneA"/>
                <w:rFonts w:eastAsia="宋体" w:cs="Times New Roman" w:hint="eastAsia"/>
                <w:lang w:val="zh-TW" w:eastAsia="zh-CN"/>
              </w:rPr>
              <w:t xml:space="preserve"> PERF</w:t>
            </w:r>
            <w:r w:rsidRPr="00CB1EA7">
              <w:rPr>
                <w:rStyle w:val="NoneA"/>
                <w:rFonts w:eastAsia="宋体" w:cs="Times New Roman"/>
                <w:lang w:val="zh-TW" w:eastAsia="zh-CN"/>
              </w:rPr>
              <w:t>MON</w:t>
            </w:r>
            <w:r w:rsidRPr="00CB1EA7">
              <w:rPr>
                <w:rStyle w:val="NoneA"/>
                <w:rFonts w:eastAsia="宋体" w:cs="Times New Roman"/>
                <w:lang w:val="zh-TW" w:eastAsia="zh-TW"/>
              </w:rPr>
              <w:t>监控系统</w:t>
            </w:r>
            <w:r w:rsidRPr="00CB1EA7">
              <w:rPr>
                <w:rStyle w:val="NoneA"/>
                <w:rFonts w:eastAsia="宋体" w:cs="Times New Roman"/>
                <w:lang w:val="zh-TW" w:eastAsia="zh-CN"/>
              </w:rPr>
              <w:t>的</w:t>
            </w:r>
            <w:r w:rsidRPr="00CB1EA7">
              <w:rPr>
                <w:rStyle w:val="NoneA"/>
                <w:rFonts w:eastAsia="宋体" w:cs="Times New Roman"/>
                <w:lang w:val="zh-TW" w:eastAsia="zh-TW"/>
              </w:rPr>
              <w:t>安装进程将在此服务器上被触发。</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w:t>
            </w:r>
            <w:r w:rsidR="009D35EE">
              <w:rPr>
                <w:rStyle w:val="NoneA"/>
                <w:rFonts w:eastAsia="宋体" w:cs="Times New Roman" w:hint="eastAsia"/>
                <w:lang w:val="zh-TW" w:eastAsia="zh-CN"/>
              </w:rPr>
              <w:t xml:space="preserve"> PERF</w:t>
            </w:r>
            <w:r w:rsidR="009D35EE" w:rsidRPr="00CB1EA7">
              <w:rPr>
                <w:rStyle w:val="NoneA"/>
                <w:rFonts w:eastAsia="宋体" w:cs="Times New Roman"/>
                <w:lang w:val="zh-TW" w:eastAsia="zh-CN"/>
              </w:rPr>
              <w:t>MON</w:t>
            </w:r>
            <w:r w:rsidRPr="00CB1EA7">
              <w:rPr>
                <w:rStyle w:val="NoneA"/>
                <w:rFonts w:eastAsia="宋体" w:cs="Times New Roman"/>
                <w:lang w:val="zh-TW" w:eastAsia="zh-TW"/>
              </w:rPr>
              <w:t>监控系统的数据库</w:t>
            </w:r>
            <w:r w:rsidRPr="00CB1EA7">
              <w:rPr>
                <w:rStyle w:val="NoneA"/>
                <w:rFonts w:cs="Times New Roman"/>
                <w:lang w:eastAsia="zh-CN"/>
              </w:rPr>
              <w:t xml:space="preserve">(Influxdb) </w:t>
            </w:r>
            <w:r w:rsidRPr="00CB1EA7">
              <w:rPr>
                <w:rStyle w:val="NoneA"/>
                <w:rFonts w:eastAsia="宋体" w:cs="Times New Roman"/>
                <w:lang w:val="zh-TW" w:eastAsia="zh-TW"/>
              </w:rPr>
              <w:t>及网络服务</w:t>
            </w:r>
            <w:r w:rsidRPr="00CB1EA7">
              <w:rPr>
                <w:rStyle w:val="NoneA"/>
                <w:rFonts w:cs="Times New Roman"/>
                <w:lang w:eastAsia="zh-CN"/>
              </w:rPr>
              <w:t xml:space="preserve"> (Grafana) </w:t>
            </w:r>
            <w:r w:rsidRPr="00CB1EA7">
              <w:rPr>
                <w:rStyle w:val="NoneA"/>
                <w:rFonts w:eastAsia="宋体" w:cs="Times New Roman"/>
                <w:lang w:val="zh-TW" w:eastAsia="zh-TW"/>
              </w:rPr>
              <w:t>将在此服务器上运行。</w:t>
            </w:r>
          </w:p>
        </w:tc>
      </w:tr>
      <w:tr w:rsidR="00770D17" w:rsidRPr="00A83CFE" w:rsidTr="00EA4DAD">
        <w:tc>
          <w:tcPr>
            <w:tcW w:w="1389" w:type="pct"/>
          </w:tcPr>
          <w:p w:rsidR="00770D17" w:rsidRPr="00CB1EA7" w:rsidRDefault="009D35EE" w:rsidP="009D35EE">
            <w:pPr>
              <w:spacing w:before="100" w:after="100"/>
              <w:rPr>
                <w:rFonts w:cs="Times New Roman"/>
                <w:lang w:eastAsia="zh-CN"/>
              </w:rPr>
            </w:pPr>
            <w:r>
              <w:rPr>
                <w:rStyle w:val="NoneA"/>
                <w:rFonts w:eastAsia="宋体" w:hint="eastAsia"/>
                <w:b/>
                <w:bCs/>
                <w:lang w:val="zh-TW" w:eastAsia="zh-CN"/>
              </w:rPr>
              <w:t>代理节点</w:t>
            </w:r>
          </w:p>
        </w:tc>
        <w:tc>
          <w:tcPr>
            <w:tcW w:w="3611" w:type="pct"/>
          </w:tcPr>
          <w:p w:rsidR="00770D17" w:rsidRPr="00CB1EA7" w:rsidRDefault="00770D17" w:rsidP="00EA4DAD">
            <w:pPr>
              <w:spacing w:before="100" w:after="100"/>
              <w:rPr>
                <w:rFonts w:cs="Times New Roman"/>
                <w:lang w:eastAsia="zh-CN"/>
              </w:rPr>
            </w:pPr>
            <w:r w:rsidRPr="00CB1EA7">
              <w:rPr>
                <w:rStyle w:val="NoneA"/>
                <w:rFonts w:eastAsia="宋体" w:cs="Times New Roman"/>
                <w:lang w:val="zh-TW" w:eastAsia="zh-CN"/>
              </w:rPr>
              <w:t>ES</w:t>
            </w:r>
            <w:r w:rsidR="009D35EE">
              <w:rPr>
                <w:rStyle w:val="NoneA"/>
                <w:rFonts w:eastAsia="宋体" w:cs="Times New Roman" w:hint="eastAsia"/>
                <w:lang w:val="zh-TW" w:eastAsia="zh-CN"/>
              </w:rPr>
              <w:t xml:space="preserve"> PERF</w:t>
            </w:r>
            <w:r w:rsidR="009D35EE" w:rsidRPr="00CB1EA7">
              <w:rPr>
                <w:rStyle w:val="NoneA"/>
                <w:rFonts w:eastAsia="宋体" w:cs="Times New Roman"/>
                <w:lang w:val="zh-TW" w:eastAsia="zh-CN"/>
              </w:rPr>
              <w:t>MON</w:t>
            </w:r>
            <w:r w:rsidRPr="00CB1EA7">
              <w:rPr>
                <w:rStyle w:val="NoneA"/>
                <w:rFonts w:eastAsia="宋体" w:cs="Times New Roman"/>
                <w:lang w:val="zh-TW" w:eastAsia="zh-TW"/>
              </w:rPr>
              <w:t>监控系统将从</w:t>
            </w:r>
            <w:r w:rsidR="009D35EE">
              <w:rPr>
                <w:rStyle w:val="NoneA"/>
                <w:rFonts w:eastAsia="宋体" w:cs="Times New Roman" w:hint="eastAsia"/>
                <w:lang w:val="zh-TW" w:eastAsia="zh-CN"/>
              </w:rPr>
              <w:t>代理节点</w:t>
            </w:r>
            <w:r w:rsidRPr="00CB1EA7">
              <w:rPr>
                <w:rStyle w:val="NoneA"/>
                <w:rFonts w:eastAsia="宋体" w:cs="Times New Roman"/>
                <w:lang w:val="zh-TW" w:eastAsia="zh-TW"/>
              </w:rPr>
              <w:t>上收集各类指标数据，例如</w:t>
            </w:r>
            <w:r w:rsidRPr="00CB1EA7">
              <w:rPr>
                <w:rStyle w:val="NoneA"/>
                <w:rFonts w:cs="Times New Roman"/>
                <w:lang w:eastAsia="zh-CN"/>
              </w:rPr>
              <w:t xml:space="preserve">CPU, </w:t>
            </w:r>
            <w:r w:rsidRPr="00CB1EA7">
              <w:rPr>
                <w:rStyle w:val="NoneA"/>
                <w:rFonts w:eastAsia="宋体" w:cs="Times New Roman"/>
                <w:lang w:val="zh-TW" w:eastAsia="zh-TW"/>
              </w:rPr>
              <w:t>内存</w:t>
            </w:r>
            <w:r w:rsidRPr="00CB1EA7">
              <w:rPr>
                <w:rStyle w:val="NoneA"/>
                <w:rFonts w:hAnsi="Times New Roman" w:cs="Times New Roman"/>
                <w:lang w:eastAsia="zh-CN"/>
              </w:rPr>
              <w:t>、</w:t>
            </w:r>
            <w:r w:rsidRPr="00CB1EA7">
              <w:rPr>
                <w:rStyle w:val="NoneA"/>
                <w:rFonts w:cs="Times New Roman"/>
                <w:lang w:eastAsia="zh-CN"/>
              </w:rPr>
              <w:t>Lustre</w:t>
            </w:r>
            <w:r w:rsidRPr="00CB1EA7">
              <w:rPr>
                <w:rStyle w:val="NoneA"/>
                <w:rFonts w:hAnsi="Times New Roman" w:cs="Times New Roman"/>
                <w:lang w:eastAsia="zh-CN"/>
              </w:rPr>
              <w:t>、</w:t>
            </w:r>
            <w:r w:rsidRPr="00CB1EA7">
              <w:rPr>
                <w:rStyle w:val="NoneA"/>
                <w:rFonts w:cs="Times New Roman"/>
                <w:lang w:eastAsia="zh-CN"/>
              </w:rPr>
              <w:t xml:space="preserve">SFA </w:t>
            </w:r>
            <w:r w:rsidRPr="00CB1EA7">
              <w:rPr>
                <w:rStyle w:val="NoneA"/>
                <w:rFonts w:eastAsia="宋体" w:cs="Times New Roman"/>
                <w:lang w:val="zh-TW" w:eastAsia="zh-TW"/>
              </w:rPr>
              <w:t>存储等相关信息。守护进程</w:t>
            </w:r>
            <w:r w:rsidRPr="00CB1EA7">
              <w:rPr>
                <w:rStyle w:val="NoneA"/>
                <w:rFonts w:cs="Times New Roman"/>
                <w:lang w:eastAsia="zh-CN"/>
              </w:rPr>
              <w:t xml:space="preserve">Collectd </w:t>
            </w:r>
            <w:r w:rsidRPr="00CB1EA7">
              <w:rPr>
                <w:rStyle w:val="NoneA"/>
                <w:rFonts w:eastAsia="宋体" w:cs="Times New Roman"/>
                <w:lang w:val="zh-TW" w:eastAsia="zh-TW"/>
              </w:rPr>
              <w:t>将在每个客户端后台运行。</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rsidTr="00EA4DAD">
        <w:tc>
          <w:tcPr>
            <w:tcW w:w="1389" w:type="pct"/>
          </w:tcPr>
          <w:p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r w:rsidR="00C55D34" w:rsidRPr="00A83CFE" w:rsidTr="00EA4DAD">
        <w:tc>
          <w:tcPr>
            <w:tcW w:w="1389" w:type="pct"/>
          </w:tcPr>
          <w:p w:rsidR="00C55D34" w:rsidRPr="00CB1EA7" w:rsidRDefault="00C55D34" w:rsidP="00EA4DAD">
            <w:pPr>
              <w:spacing w:before="100" w:after="100"/>
              <w:rPr>
                <w:rStyle w:val="NoneA"/>
                <w:rFonts w:cs="Times New Roman"/>
                <w:b/>
                <w:bCs/>
              </w:rPr>
            </w:pPr>
            <w:r>
              <w:rPr>
                <w:rStyle w:val="NoneA"/>
                <w:rFonts w:cs="Times New Roman" w:hint="eastAsia"/>
                <w:b/>
                <w:bCs/>
                <w:lang w:eastAsia="zh-CN"/>
              </w:rPr>
              <w:t>OST</w:t>
            </w:r>
          </w:p>
        </w:tc>
        <w:tc>
          <w:tcPr>
            <w:tcW w:w="3611" w:type="pct"/>
          </w:tcPr>
          <w:p w:rsidR="00C55D34" w:rsidRPr="00CB1EA7"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的对象存储目标（</w:t>
            </w:r>
            <w:r>
              <w:rPr>
                <w:rStyle w:val="NoneA"/>
                <w:rFonts w:cs="Times New Roman" w:hint="eastAsia"/>
                <w:lang w:eastAsia="zh-CN"/>
              </w:rPr>
              <w:t>Object Storage Target</w:t>
            </w:r>
            <w:r>
              <w:rPr>
                <w:rStyle w:val="NoneA"/>
                <w:rFonts w:cs="Times New Roman" w:hint="eastAsia"/>
                <w:lang w:eastAsia="zh-CN"/>
              </w:rPr>
              <w:t>）是用来存储文件数据对象的存储目标。</w:t>
            </w:r>
          </w:p>
        </w:tc>
      </w:tr>
      <w:tr w:rsidR="00C55D34" w:rsidRPr="00A83CFE" w:rsidTr="00EA4DAD">
        <w:tc>
          <w:tcPr>
            <w:tcW w:w="1389" w:type="pct"/>
          </w:tcPr>
          <w:p w:rsidR="00C55D34" w:rsidRDefault="00C55D34" w:rsidP="00EA4DAD">
            <w:pPr>
              <w:spacing w:before="100" w:after="100"/>
              <w:rPr>
                <w:rStyle w:val="NoneA"/>
                <w:rFonts w:cs="Times New Roman"/>
                <w:b/>
                <w:bCs/>
                <w:lang w:eastAsia="zh-CN"/>
              </w:rPr>
            </w:pPr>
            <w:r>
              <w:rPr>
                <w:rStyle w:val="NoneA"/>
                <w:rFonts w:cs="Times New Roman" w:hint="eastAsia"/>
                <w:b/>
                <w:bCs/>
                <w:lang w:eastAsia="zh-CN"/>
              </w:rPr>
              <w:t>OSS</w:t>
            </w:r>
          </w:p>
        </w:tc>
        <w:tc>
          <w:tcPr>
            <w:tcW w:w="3611" w:type="pct"/>
          </w:tcPr>
          <w:p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的对象存储服务器（</w:t>
            </w:r>
            <w:r>
              <w:rPr>
                <w:rStyle w:val="NoneA"/>
                <w:rFonts w:cs="Times New Roman" w:hint="eastAsia"/>
                <w:lang w:eastAsia="zh-CN"/>
              </w:rPr>
              <w:t>Object Storage Server</w:t>
            </w:r>
            <w:r>
              <w:rPr>
                <w:rStyle w:val="NoneA"/>
                <w:rFonts w:cs="Times New Roman" w:hint="eastAsia"/>
                <w:lang w:eastAsia="zh-CN"/>
              </w:rPr>
              <w:t>）是用来管理对象存储目标的服务器。</w:t>
            </w:r>
          </w:p>
        </w:tc>
      </w:tr>
      <w:tr w:rsidR="00C55D34" w:rsidRPr="00A83CFE" w:rsidTr="00EA4DAD">
        <w:tc>
          <w:tcPr>
            <w:tcW w:w="1389" w:type="pct"/>
          </w:tcPr>
          <w:p w:rsidR="00C55D34" w:rsidRDefault="00C55D34" w:rsidP="00EA4DAD">
            <w:pPr>
              <w:spacing w:before="100" w:after="100"/>
              <w:rPr>
                <w:rStyle w:val="NoneA"/>
                <w:rFonts w:cs="Times New Roman"/>
                <w:b/>
                <w:bCs/>
                <w:lang w:eastAsia="zh-CN"/>
              </w:rPr>
            </w:pPr>
            <w:r>
              <w:rPr>
                <w:rStyle w:val="NoneA"/>
                <w:rFonts w:cs="Times New Roman" w:hint="eastAsia"/>
                <w:b/>
                <w:bCs/>
                <w:lang w:eastAsia="zh-CN"/>
              </w:rPr>
              <w:t>MDT</w:t>
            </w:r>
          </w:p>
        </w:tc>
        <w:tc>
          <w:tcPr>
            <w:tcW w:w="3611" w:type="pct"/>
          </w:tcPr>
          <w:p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的元数据目标（</w:t>
            </w:r>
            <w:r>
              <w:rPr>
                <w:rStyle w:val="NoneA"/>
                <w:rFonts w:cs="Times New Roman" w:hint="eastAsia"/>
                <w:lang w:eastAsia="zh-CN"/>
              </w:rPr>
              <w:t>Metadata Target</w:t>
            </w:r>
            <w:r>
              <w:rPr>
                <w:rStyle w:val="NoneA"/>
                <w:rFonts w:cs="Times New Roman" w:hint="eastAsia"/>
                <w:lang w:eastAsia="zh-CN"/>
              </w:rPr>
              <w:t>）是用来存储文件元数据的存储目标。</w:t>
            </w:r>
          </w:p>
        </w:tc>
      </w:tr>
      <w:tr w:rsidR="00C55D34" w:rsidRPr="00A83CFE" w:rsidTr="00EA4DAD">
        <w:tc>
          <w:tcPr>
            <w:tcW w:w="1389" w:type="pct"/>
          </w:tcPr>
          <w:p w:rsidR="00C55D34" w:rsidRDefault="00C55D34" w:rsidP="00EA4DAD">
            <w:pPr>
              <w:spacing w:before="100" w:after="100"/>
              <w:rPr>
                <w:rStyle w:val="NoneA"/>
                <w:rFonts w:cs="Times New Roman"/>
                <w:b/>
                <w:bCs/>
                <w:lang w:eastAsia="zh-CN"/>
              </w:rPr>
            </w:pPr>
            <w:r>
              <w:rPr>
                <w:rStyle w:val="NoneA"/>
                <w:rFonts w:cs="Times New Roman" w:hint="eastAsia"/>
                <w:b/>
                <w:bCs/>
                <w:lang w:eastAsia="zh-CN"/>
              </w:rPr>
              <w:t>MDS</w:t>
            </w:r>
          </w:p>
        </w:tc>
        <w:tc>
          <w:tcPr>
            <w:tcW w:w="3611" w:type="pct"/>
          </w:tcPr>
          <w:p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的元数据服务器（</w:t>
            </w:r>
            <w:r>
              <w:rPr>
                <w:rStyle w:val="NoneA"/>
                <w:rFonts w:cs="Times New Roman" w:hint="eastAsia"/>
                <w:lang w:eastAsia="zh-CN"/>
              </w:rPr>
              <w:t>Metadata Server</w:t>
            </w:r>
            <w:r>
              <w:rPr>
                <w:rStyle w:val="NoneA"/>
                <w:rFonts w:cs="Times New Roman" w:hint="eastAsia"/>
                <w:lang w:eastAsia="zh-CN"/>
              </w:rPr>
              <w:t>）是用来为文件系统提供元数据服务，管理一个或多个元数据目标的服务器</w:t>
            </w:r>
          </w:p>
        </w:tc>
      </w:tr>
    </w:tbl>
    <w:p w:rsidR="002E2C1B" w:rsidRDefault="002E2C1B" w:rsidP="009C5F93">
      <w:pPr>
        <w:pStyle w:val="21"/>
        <w:tabs>
          <w:tab w:val="num" w:pos="720"/>
        </w:tabs>
        <w:spacing w:before="1"/>
        <w:ind w:left="720" w:hanging="720"/>
        <w:jc w:val="both"/>
      </w:pPr>
      <w:bookmarkStart w:id="16" w:name="_Toc501360230"/>
      <w:bookmarkStart w:id="17" w:name="_Toc514768201"/>
      <w:r w:rsidRPr="009C5F93">
        <w:rPr>
          <w:w w:val="105"/>
        </w:rPr>
        <w:lastRenderedPageBreak/>
        <w:t>DDN</w:t>
      </w:r>
      <w:r w:rsidR="00EA4DAD" w:rsidRPr="009C5F93">
        <w:rPr>
          <w:rFonts w:asciiTheme="minorEastAsia" w:eastAsiaTheme="minorEastAsia" w:hAnsiTheme="minorEastAsia" w:hint="eastAsia"/>
          <w:w w:val="105"/>
          <w:lang w:eastAsia="zh-CN"/>
        </w:rPr>
        <w:t>的</w:t>
      </w:r>
      <w:r w:rsidR="00EA4DAD" w:rsidRPr="009C5F93">
        <w:rPr>
          <w:rFonts w:eastAsiaTheme="minorEastAsia" w:hint="eastAsia"/>
          <w:w w:val="105"/>
          <w:lang w:eastAsia="zh-CN"/>
        </w:rPr>
        <w:t>Collectd</w:t>
      </w:r>
      <w:r w:rsidR="00EA4DAD" w:rsidRPr="009C5F93">
        <w:rPr>
          <w:rFonts w:eastAsiaTheme="minorEastAsia" w:hint="eastAsia"/>
          <w:w w:val="105"/>
          <w:lang w:eastAsia="zh-CN"/>
        </w:rPr>
        <w:t>插件</w:t>
      </w:r>
      <w:bookmarkEnd w:id="16"/>
      <w:bookmarkEnd w:id="17"/>
    </w:p>
    <w:p w:rsidR="002E2C1B" w:rsidRPr="005E5BD7" w:rsidRDefault="00EA4DAD" w:rsidP="002E2C1B">
      <w:pPr>
        <w:pStyle w:val="ab"/>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Pr>
          <w:rStyle w:val="NoneA"/>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Pr>
          <w:rStyle w:val="NoneA"/>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rsidR="002E2C1B" w:rsidRPr="005E5BD7" w:rsidRDefault="002E2C1B" w:rsidP="00F96BD4">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rsidR="002E2C1B" w:rsidRPr="000A2E6A" w:rsidRDefault="002E2C1B" w:rsidP="002E2C1B">
      <w:pPr>
        <w:pStyle w:val="Bullet1"/>
        <w:rPr>
          <w:rStyle w:val="NoneA"/>
        </w:rPr>
      </w:pPr>
      <w:r w:rsidRPr="001B4FA5">
        <w:rPr>
          <w:b/>
        </w:rPr>
        <w:t>IME</w:t>
      </w:r>
      <w:r w:rsidR="00CB1EA7">
        <w:rPr>
          <w:rFonts w:hint="eastAsia"/>
          <w:b/>
          <w:lang w:eastAsia="zh-CN"/>
        </w:rPr>
        <w:t>插件</w:t>
      </w:r>
      <w:r w:rsidR="00CB1EA7">
        <w:t>：</w:t>
      </w:r>
      <w:r w:rsidR="00CB1EA7">
        <w:rPr>
          <w:rStyle w:val="NoneA"/>
        </w:rPr>
        <w:t>IME</w:t>
      </w:r>
      <w:r w:rsidR="00CB1EA7">
        <w:rPr>
          <w:rStyle w:val="NoneA"/>
          <w:rFonts w:ascii="宋体" w:eastAsia="宋体" w:hAnsi="宋体" w:cs="宋体"/>
          <w:lang w:val="zh-TW" w:eastAsia="zh-TW"/>
        </w:rPr>
        <w:t>插件通过</w:t>
      </w:r>
      <w:r w:rsidR="00CB1EA7">
        <w:rPr>
          <w:rStyle w:val="NoneA"/>
        </w:rPr>
        <w:t>DDN IME</w:t>
      </w:r>
      <w:r w:rsidR="00CB1EA7">
        <w:rPr>
          <w:rStyle w:val="NoneA"/>
          <w:rFonts w:ascii="宋体" w:eastAsia="宋体" w:hAnsi="宋体" w:cs="宋体"/>
          <w:lang w:val="zh-TW" w:eastAsia="zh-TW"/>
        </w:rPr>
        <w:t>收集性能信息。</w:t>
      </w:r>
      <w:r w:rsidR="00CB1EA7">
        <w:rPr>
          <w:rStyle w:val="NoneA"/>
        </w:rPr>
        <w:t>IME</w:t>
      </w:r>
      <w:r w:rsidR="00CB1EA7">
        <w:rPr>
          <w:rStyle w:val="NoneA"/>
          <w:rFonts w:ascii="宋体" w:eastAsia="宋体" w:hAnsi="宋体" w:cs="宋体"/>
          <w:lang w:val="zh-TW" w:eastAsia="zh-TW"/>
        </w:rPr>
        <w:t>插件和</w:t>
      </w:r>
      <w:r w:rsidR="00CB1EA7">
        <w:rPr>
          <w:rStyle w:val="NoneA"/>
        </w:rPr>
        <w:t>Filedata</w:t>
      </w:r>
      <w:r w:rsidR="00CB1EA7">
        <w:rPr>
          <w:rStyle w:val="NoneA"/>
          <w:rFonts w:ascii="宋体" w:eastAsia="宋体" w:hAnsi="宋体" w:cs="宋体"/>
          <w:lang w:val="zh-TW" w:eastAsia="zh-TW"/>
        </w:rPr>
        <w:t>插件共享相似的定义文件格式和配置格式。</w:t>
      </w:r>
    </w:p>
    <w:p w:rsidR="002E2C1B" w:rsidRPr="005E5BD7" w:rsidRDefault="00CB1EA7" w:rsidP="000A2E6A">
      <w:pPr>
        <w:pStyle w:val="Bullet1"/>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存储的各项指标。和</w:t>
      </w:r>
      <w:r>
        <w:rPr>
          <w:rStyle w:val="NoneA"/>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rsidR="002E2C1B" w:rsidRPr="00FD4AC0" w:rsidRDefault="002E2C1B" w:rsidP="002E2C1B">
      <w:pPr>
        <w:pStyle w:val="Bullet1"/>
        <w:rPr>
          <w:rStyle w:val="NoneA"/>
          <w:lang w:eastAsia="zh-CN"/>
        </w:rPr>
      </w:pPr>
      <w:r w:rsidRPr="001B4FA5">
        <w:rPr>
          <w:b/>
        </w:rPr>
        <w:t>Stress</w:t>
      </w:r>
      <w:r w:rsidR="00CB1EA7">
        <w:rPr>
          <w:rFonts w:hint="eastAsia"/>
          <w:b/>
          <w:lang w:eastAsia="zh-CN"/>
        </w:rPr>
        <w:t>插件：</w:t>
      </w:r>
      <w:r w:rsidR="00CB1EA7">
        <w:rPr>
          <w:rStyle w:val="NoneA"/>
          <w:lang w:eastAsia="zh-CN"/>
        </w:rPr>
        <w:t>Stress</w:t>
      </w:r>
      <w:r w:rsidR="00CB1EA7">
        <w:rPr>
          <w:rStyle w:val="NoneA"/>
          <w:rFonts w:ascii="宋体" w:eastAsia="宋体" w:hAnsi="宋体" w:cs="宋体"/>
          <w:lang w:val="zh-TW" w:eastAsia="zh-TW"/>
        </w:rPr>
        <w:t>插件可以从</w:t>
      </w:r>
      <w:r w:rsidR="00CB1EA7">
        <w:rPr>
          <w:rStyle w:val="NoneA"/>
          <w:rFonts w:hint="eastAsia"/>
          <w:lang w:eastAsia="zh-CN"/>
        </w:rPr>
        <w:t>C</w:t>
      </w:r>
      <w:r w:rsidR="00CB1EA7">
        <w:rPr>
          <w:rStyle w:val="NoneA"/>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rsidR="00FD4AC0" w:rsidRPr="005E5BD7" w:rsidRDefault="00FD4AC0" w:rsidP="00FD4AC0">
      <w:pPr>
        <w:pStyle w:val="Bullet1"/>
        <w:rPr>
          <w:lang w:eastAsia="zh-CN"/>
        </w:rPr>
      </w:pPr>
      <w:r w:rsidRPr="001B4FA5">
        <w:rPr>
          <w:b/>
        </w:rPr>
        <w:t>Stress</w:t>
      </w:r>
      <w:r>
        <w:rPr>
          <w:rFonts w:hint="eastAsia"/>
          <w:b/>
          <w:lang w:eastAsia="zh-CN"/>
        </w:rPr>
        <w:t>2</w:t>
      </w:r>
      <w:r>
        <w:rPr>
          <w:rFonts w:hint="eastAsia"/>
          <w:b/>
          <w:lang w:eastAsia="zh-CN"/>
        </w:rPr>
        <w:t>插件：</w:t>
      </w:r>
      <w:r>
        <w:rPr>
          <w:rStyle w:val="NoneA"/>
          <w:rFonts w:hint="eastAsia"/>
          <w:lang w:eastAsia="zh-CN"/>
        </w:rPr>
        <w:t xml:space="preserve">Stress </w:t>
      </w:r>
      <w:r>
        <w:rPr>
          <w:rStyle w:val="NoneA"/>
          <w:rFonts w:hint="eastAsia"/>
          <w:lang w:eastAsia="zh-CN"/>
        </w:rPr>
        <w:t>插件</w:t>
      </w:r>
      <w:r w:rsidR="00F96BD4">
        <w:rPr>
          <w:rStyle w:val="NoneA"/>
          <w:rFonts w:hint="eastAsia"/>
          <w:lang w:eastAsia="zh-CN"/>
        </w:rPr>
        <w:t>改进版</w:t>
      </w:r>
      <w:r>
        <w:rPr>
          <w:rStyle w:val="NoneA"/>
          <w:rFonts w:hint="eastAsia"/>
          <w:lang w:eastAsia="zh-CN"/>
        </w:rPr>
        <w:t>，</w:t>
      </w:r>
      <w:r w:rsidR="00F96BD4">
        <w:rPr>
          <w:rStyle w:val="NoneA"/>
          <w:rFonts w:hint="eastAsia"/>
          <w:lang w:eastAsia="zh-CN"/>
        </w:rPr>
        <w:t>可供灵活</w:t>
      </w:r>
      <w:r>
        <w:rPr>
          <w:rStyle w:val="NoneA"/>
          <w:rFonts w:hint="eastAsia"/>
          <w:lang w:eastAsia="zh-CN"/>
        </w:rPr>
        <w:t>配置</w:t>
      </w:r>
      <w:r w:rsidR="00F96BD4">
        <w:rPr>
          <w:rStyle w:val="NoneA"/>
          <w:rFonts w:hint="eastAsia"/>
          <w:lang w:eastAsia="zh-CN"/>
        </w:rPr>
        <w:t>数据格式，仿真各</w:t>
      </w:r>
      <w:r w:rsidR="007C3CD2">
        <w:rPr>
          <w:rStyle w:val="NoneA"/>
          <w:rFonts w:hint="eastAsia"/>
          <w:lang w:eastAsia="zh-CN"/>
        </w:rPr>
        <w:t>种插件从客户端向服务器推送大量数据</w:t>
      </w:r>
      <w:r>
        <w:rPr>
          <w:rStyle w:val="NoneA"/>
          <w:rFonts w:hint="eastAsia"/>
          <w:lang w:eastAsia="zh-CN"/>
        </w:rPr>
        <w:t>。</w:t>
      </w:r>
    </w:p>
    <w:p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EF019D">
        <w:rPr>
          <w:rStyle w:val="NoneA"/>
          <w:rFonts w:hint="eastAsia"/>
          <w:lang w:eastAsia="zh-CN"/>
        </w:rPr>
        <w:t>C</w:t>
      </w:r>
      <w:r w:rsidR="00CB1EA7">
        <w:rPr>
          <w:rStyle w:val="NoneA"/>
        </w:rPr>
        <w:t>ollectd</w:t>
      </w:r>
      <w:r w:rsidR="00CB1EA7">
        <w:rPr>
          <w:rStyle w:val="NoneA"/>
          <w:rFonts w:ascii="宋体" w:eastAsia="宋体" w:hAnsi="宋体" w:cs="宋体"/>
          <w:lang w:val="zh-TW" w:eastAsia="zh-TW"/>
        </w:rPr>
        <w:t>发送至</w:t>
      </w:r>
      <w:r w:rsidR="00CB1EA7">
        <w:rPr>
          <w:rStyle w:val="NoneA"/>
        </w:rPr>
        <w:t>Zabbix</w:t>
      </w:r>
      <w:r w:rsidR="00CB1EA7">
        <w:rPr>
          <w:rStyle w:val="NoneA"/>
          <w:rFonts w:ascii="宋体" w:eastAsia="宋体" w:hAnsi="宋体" w:cs="宋体"/>
          <w:lang w:val="zh-TW" w:eastAsia="zh-TW"/>
        </w:rPr>
        <w:t>系统。</w:t>
      </w:r>
    </w:p>
    <w:p w:rsidR="002E2C1B" w:rsidRPr="005E5BD7" w:rsidRDefault="002E2C1B" w:rsidP="002E2C1B">
      <w:pPr>
        <w:pStyle w:val="ab"/>
        <w:spacing w:before="4"/>
      </w:pPr>
    </w:p>
    <w:p w:rsidR="0034094D" w:rsidRPr="00A83CFE" w:rsidRDefault="0034094D" w:rsidP="0034094D">
      <w:pPr>
        <w:pStyle w:val="1"/>
        <w:numPr>
          <w:ilvl w:val="0"/>
          <w:numId w:val="55"/>
        </w:numPr>
      </w:pPr>
      <w:bookmarkStart w:id="18" w:name="_Toc514768202"/>
      <w:r>
        <w:rPr>
          <w:rFonts w:hint="eastAsia"/>
          <w:lang w:eastAsia="zh-CN"/>
        </w:rPr>
        <w:lastRenderedPageBreak/>
        <w:t>安装要求</w:t>
      </w:r>
      <w:bookmarkEnd w:id="18"/>
    </w:p>
    <w:p w:rsidR="002E2C1B" w:rsidRPr="008B120F" w:rsidRDefault="00EF019D" w:rsidP="0034094D">
      <w:pPr>
        <w:pStyle w:val="21"/>
        <w:numPr>
          <w:ilvl w:val="1"/>
          <w:numId w:val="55"/>
        </w:numPr>
      </w:pPr>
      <w:bookmarkStart w:id="19" w:name="_Toc501360231"/>
      <w:bookmarkStart w:id="20" w:name="_Toc514768203"/>
      <w:r w:rsidRPr="0034094D">
        <w:rPr>
          <w:rFonts w:asciiTheme="minorEastAsia" w:eastAsiaTheme="minorEastAsia" w:hAnsiTheme="minorEastAsia" w:hint="eastAsia"/>
          <w:lang w:eastAsia="zh-CN"/>
        </w:rPr>
        <w:t>部署服务器</w:t>
      </w:r>
      <w:bookmarkEnd w:id="19"/>
      <w:bookmarkEnd w:id="20"/>
    </w:p>
    <w:p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/var/log/esmon_install</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rsidR="002E2C1B" w:rsidRDefault="002E2C1B" w:rsidP="002E2C1B">
      <w:pPr>
        <w:pStyle w:val="Bullet1"/>
      </w:pPr>
      <w:r w:rsidRPr="00A96732">
        <w:rPr>
          <w:b/>
        </w:rPr>
        <w:t>ES</w:t>
      </w:r>
      <w:r w:rsidR="00974872">
        <w:rPr>
          <w:rFonts w:hint="eastAsia"/>
          <w:b/>
          <w:lang w:eastAsia="zh-CN"/>
        </w:rPr>
        <w:t xml:space="preserve"> PERF</w:t>
      </w:r>
      <w:r w:rsidRPr="00A96732">
        <w:rPr>
          <w:b/>
        </w:rPr>
        <w:t>MON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sidR="00EF019D" w:rsidRPr="00EF019D">
        <w:rPr>
          <w:rStyle w:val="NoneA"/>
          <w:rFonts w:eastAsia="宋体" w:cs="宋体"/>
          <w:bCs/>
          <w:lang w:val="zh-TW" w:eastAsia="zh-CN"/>
        </w:rPr>
        <w:t>ES</w:t>
      </w:r>
      <w:r w:rsidR="00974872">
        <w:rPr>
          <w:rStyle w:val="NoneA"/>
          <w:rFonts w:eastAsia="宋体" w:cs="宋体" w:hint="eastAsia"/>
          <w:bCs/>
          <w:lang w:val="zh-TW" w:eastAsia="zh-CN"/>
        </w:rPr>
        <w:t xml:space="preserve"> PERF</w:t>
      </w:r>
      <w:r w:rsidR="00EF019D" w:rsidRPr="00EF019D">
        <w:rPr>
          <w:rStyle w:val="NoneA"/>
          <w:rFonts w:eastAsia="宋体" w:cs="宋体"/>
          <w:bCs/>
          <w:lang w:val="zh-TW" w:eastAsia="zh-CN"/>
        </w:rPr>
        <w:t xml:space="preserve">MON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rsidR="002E2C1B" w:rsidRPr="008B120F" w:rsidRDefault="00EF019D" w:rsidP="0034094D">
      <w:pPr>
        <w:pStyle w:val="21"/>
        <w:tabs>
          <w:tab w:val="num" w:pos="720"/>
        </w:tabs>
        <w:spacing w:before="1"/>
        <w:ind w:left="720" w:hanging="720"/>
      </w:pPr>
      <w:bookmarkStart w:id="21" w:name="_Toc501360232"/>
      <w:bookmarkStart w:id="22" w:name="_Toc514768204"/>
      <w:r w:rsidRPr="0034094D">
        <w:rPr>
          <w:rFonts w:asciiTheme="minorEastAsia" w:eastAsiaTheme="minorEastAsia" w:hAnsiTheme="minorEastAsia" w:hint="eastAsia"/>
          <w:lang w:eastAsia="zh-CN"/>
        </w:rPr>
        <w:t>监控服务器</w:t>
      </w:r>
      <w:bookmarkEnd w:id="21"/>
      <w:bookmarkEnd w:id="22"/>
    </w:p>
    <w:p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rsidR="002351D5" w:rsidRPr="002351D5"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rsidR="002E2C1B" w:rsidRPr="008B120F" w:rsidRDefault="00EF019D" w:rsidP="0034094D">
      <w:pPr>
        <w:pStyle w:val="21"/>
        <w:tabs>
          <w:tab w:val="num" w:pos="720"/>
        </w:tabs>
        <w:ind w:left="720" w:hanging="720"/>
      </w:pPr>
      <w:bookmarkStart w:id="23" w:name="_Toc501360233"/>
      <w:bookmarkStart w:id="24" w:name="_Toc514768205"/>
      <w:r w:rsidRPr="0034094D">
        <w:rPr>
          <w:rFonts w:asciiTheme="minorEastAsia" w:eastAsiaTheme="minorEastAsia" w:hAnsiTheme="minorEastAsia" w:hint="eastAsia"/>
          <w:lang w:eastAsia="zh-CN"/>
        </w:rPr>
        <w:t>监控</w:t>
      </w:r>
      <w:r w:rsidR="00926DDD" w:rsidRPr="0034094D">
        <w:rPr>
          <w:rFonts w:asciiTheme="minorEastAsia" w:eastAsiaTheme="minorEastAsia" w:hAnsiTheme="minorEastAsia" w:hint="eastAsia"/>
          <w:lang w:eastAsia="zh-CN"/>
        </w:rPr>
        <w:t>代理节点</w:t>
      </w:r>
      <w:bookmarkEnd w:id="23"/>
      <w:bookmarkEnd w:id="24"/>
    </w:p>
    <w:p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 xml:space="preserve"> /var/log/esmon_install</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rsidR="00277CC6" w:rsidRPr="00277CC6" w:rsidRDefault="000F0E93" w:rsidP="00277CC6">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w:t>
      </w:r>
      <w:r w:rsidR="000A2E6A">
        <w:rPr>
          <w:rStyle w:val="NoneA"/>
          <w:rFonts w:ascii="宋体" w:eastAsia="宋体" w:hAnsi="宋体" w:cs="宋体" w:hint="eastAsia"/>
          <w:lang w:val="zh-TW" w:eastAsia="zh-CN"/>
        </w:rPr>
        <w:t>必</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Pr>
          <w:rStyle w:val="NoneA"/>
          <w:rFonts w:ascii="宋体" w:eastAsia="宋体" w:hAnsi="宋体" w:cs="宋体" w:hint="eastAsia"/>
          <w:lang w:val="zh-TW" w:eastAsia="zh-CN"/>
        </w:rPr>
        <w:t>客户端</w:t>
      </w:r>
      <w:r>
        <w:rPr>
          <w:rStyle w:val="NoneA"/>
          <w:rFonts w:ascii="宋体" w:eastAsia="宋体" w:hAnsi="宋体" w:cs="宋体"/>
          <w:lang w:val="zh-TW" w:eastAsia="zh-TW"/>
        </w:rPr>
        <w:t>连接。</w:t>
      </w:r>
    </w:p>
    <w:p w:rsidR="00277CC6" w:rsidRPr="00277CC6" w:rsidRDefault="00277CC6" w:rsidP="00277CC6">
      <w:pPr>
        <w:pStyle w:val="DDNbodytext1"/>
        <w:numPr>
          <w:ilvl w:val="0"/>
          <w:numId w:val="34"/>
        </w:numPr>
        <w:rPr>
          <w:rStyle w:val="NoneA"/>
          <w:b/>
          <w:lang w:eastAsia="zh-CN"/>
        </w:rPr>
      </w:pPr>
      <w:r w:rsidRPr="00277CC6">
        <w:rPr>
          <w:rStyle w:val="NoneA"/>
          <w:rFonts w:hint="eastAsia"/>
          <w:b/>
          <w:lang w:eastAsia="zh-CN"/>
        </w:rPr>
        <w:t>EXASCALER</w:t>
      </w:r>
      <w:r w:rsidRPr="00277CC6">
        <w:rPr>
          <w:rStyle w:val="NoneA"/>
          <w:rFonts w:hint="eastAsia"/>
          <w:b/>
          <w:lang w:eastAsia="zh-CN"/>
        </w:rPr>
        <w:t>版本：</w:t>
      </w:r>
      <w:r>
        <w:t>EXAScaler 2.x</w:t>
      </w:r>
      <w:r w:rsidR="00447C98">
        <w:rPr>
          <w:rFonts w:hint="eastAsia"/>
          <w:lang w:eastAsia="zh-CN"/>
        </w:rPr>
        <w:t>、</w:t>
      </w:r>
      <w:r>
        <w:t>EXAScaler 3.x</w:t>
      </w:r>
      <w:r w:rsidR="00447C98">
        <w:rPr>
          <w:rFonts w:hint="eastAsia"/>
          <w:lang w:eastAsia="zh-CN"/>
        </w:rPr>
        <w:t>或</w:t>
      </w:r>
      <w:r w:rsidR="00447C98">
        <w:t>EXAScaler 4.x</w:t>
      </w:r>
      <w:r w:rsidR="001151BC">
        <w:t>。</w:t>
      </w:r>
    </w:p>
    <w:p w:rsidR="007B4271" w:rsidRPr="008B120F" w:rsidRDefault="00217C30" w:rsidP="0034094D">
      <w:pPr>
        <w:pStyle w:val="21"/>
        <w:tabs>
          <w:tab w:val="num" w:pos="720"/>
        </w:tabs>
        <w:ind w:left="720" w:hanging="720"/>
      </w:pPr>
      <w:bookmarkStart w:id="25" w:name="_Toc514768206"/>
      <w:r w:rsidRPr="0034094D">
        <w:rPr>
          <w:rFonts w:asciiTheme="minorEastAsia" w:eastAsiaTheme="minorEastAsia" w:hAnsiTheme="minorEastAsia" w:hint="eastAsia"/>
          <w:lang w:eastAsia="zh-CN"/>
        </w:rPr>
        <w:t>对SFA的要求</w:t>
      </w:r>
      <w:bookmarkEnd w:id="25"/>
    </w:p>
    <w:p w:rsidR="000F0E93" w:rsidRPr="002351D5" w:rsidRDefault="00277CC6" w:rsidP="000F0E93">
      <w:pPr>
        <w:pStyle w:val="DDNbodytext1"/>
        <w:numPr>
          <w:ilvl w:val="0"/>
          <w:numId w:val="34"/>
        </w:numPr>
        <w:rPr>
          <w:rStyle w:val="NoneA"/>
          <w:lang w:eastAsia="zh-CN"/>
        </w:rPr>
      </w:pPr>
      <w:r w:rsidRPr="00277CC6">
        <w:rPr>
          <w:rStyle w:val="NoneA"/>
          <w:rFonts w:hint="eastAsia"/>
          <w:b/>
          <w:lang w:eastAsia="zh-CN"/>
        </w:rPr>
        <w:t>固件发行版：</w:t>
      </w:r>
      <w:r>
        <w:rPr>
          <w:rStyle w:val="NoneA"/>
          <w:rFonts w:hint="eastAsia"/>
          <w:lang w:eastAsia="zh-CN"/>
        </w:rPr>
        <w:t>3.x</w:t>
      </w:r>
      <w:r>
        <w:rPr>
          <w:rStyle w:val="NoneA"/>
          <w:rFonts w:hint="eastAsia"/>
          <w:lang w:eastAsia="zh-CN"/>
        </w:rPr>
        <w:t>或</w:t>
      </w:r>
      <w:r>
        <w:rPr>
          <w:rStyle w:val="NoneA"/>
          <w:rFonts w:hint="eastAsia"/>
          <w:lang w:eastAsia="zh-CN"/>
        </w:rPr>
        <w:t>11.x</w:t>
      </w:r>
    </w:p>
    <w:p w:rsidR="002E2C1B" w:rsidRDefault="000F0E93" w:rsidP="0034094D">
      <w:pPr>
        <w:pStyle w:val="1"/>
        <w:tabs>
          <w:tab w:val="num" w:pos="720"/>
        </w:tabs>
        <w:ind w:left="720" w:hanging="720"/>
        <w:rPr>
          <w:rFonts w:hint="eastAsia"/>
          <w:lang w:eastAsia="zh-CN"/>
        </w:rPr>
      </w:pPr>
      <w:bookmarkStart w:id="26" w:name="_Toc514768207"/>
      <w:r>
        <w:rPr>
          <w:rFonts w:hint="eastAsia"/>
          <w:lang w:eastAsia="zh-CN"/>
        </w:rPr>
        <w:lastRenderedPageBreak/>
        <w:t>安装过程</w:t>
      </w:r>
      <w:bookmarkEnd w:id="26"/>
    </w:p>
    <w:p w:rsidR="0034094D" w:rsidRPr="0034094D" w:rsidRDefault="0034094D" w:rsidP="0034094D">
      <w:pPr>
        <w:pStyle w:val="21"/>
        <w:tabs>
          <w:tab w:val="num" w:pos="720"/>
        </w:tabs>
        <w:ind w:left="720" w:hanging="720"/>
        <w:rPr>
          <w:lang w:eastAsia="zh-CN"/>
        </w:rPr>
      </w:pPr>
      <w:bookmarkStart w:id="27" w:name="_Toc501360234"/>
      <w:bookmarkStart w:id="28" w:name="_Toc514768208"/>
      <w:r w:rsidRPr="0034094D">
        <w:rPr>
          <w:rFonts w:asciiTheme="minorEastAsia" w:eastAsiaTheme="minorEastAsia" w:hAnsiTheme="minorEastAsia" w:hint="eastAsia"/>
          <w:lang w:eastAsia="zh-CN"/>
        </w:rPr>
        <w:t>准备部署服务器</w:t>
      </w:r>
      <w:bookmarkEnd w:id="27"/>
      <w:bookmarkEnd w:id="28"/>
    </w:p>
    <w:p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ES</w:t>
      </w:r>
      <w:r w:rsidR="00974872">
        <w:rPr>
          <w:rStyle w:val="NoneA"/>
          <w:rFonts w:hint="eastAsia"/>
          <w:lang w:eastAsia="zh-CN"/>
        </w:rPr>
        <w:t xml:space="preserve"> PERF</w:t>
      </w:r>
      <w:r>
        <w:rPr>
          <w:rStyle w:val="NoneA"/>
          <w:lang w:eastAsia="zh-TW"/>
        </w:rPr>
        <w:t xml:space="preserve">MON ISO </w:t>
      </w:r>
      <w:r>
        <w:rPr>
          <w:rStyle w:val="NoneA"/>
          <w:rFonts w:ascii="宋体" w:eastAsia="宋体" w:hAnsi="宋体" w:cs="宋体"/>
          <w:lang w:val="zh-TW" w:eastAsia="zh-TW"/>
        </w:rPr>
        <w:t>镜像文件拷贝至部署服务器上，如</w:t>
      </w:r>
      <w:r w:rsidRPr="000F0E93">
        <w:rPr>
          <w:rStyle w:val="NoneA"/>
          <w:i/>
          <w:lang w:eastAsia="zh-TW"/>
        </w:rPr>
        <w:t>/ISOs/esmon.iso</w:t>
      </w:r>
      <w:r>
        <w:rPr>
          <w:rStyle w:val="NoneA"/>
          <w:rFonts w:ascii="宋体" w:eastAsia="宋体" w:hAnsi="宋体" w:cs="宋体"/>
          <w:lang w:val="zh-TW" w:eastAsia="zh-TW"/>
        </w:rPr>
        <w:t>。</w:t>
      </w:r>
    </w:p>
    <w:p w:rsidR="002E2C1B" w:rsidRDefault="00974872" w:rsidP="002E2C1B">
      <w:pPr>
        <w:pStyle w:val="DDNStep1"/>
      </w:pPr>
      <w:r>
        <w:rPr>
          <w:rFonts w:hint="eastAsia"/>
          <w:lang w:eastAsia="zh-CN"/>
        </w:rPr>
        <w:t>在部署服务器上</w:t>
      </w:r>
      <w:r w:rsidR="000F0E93">
        <w:rPr>
          <w:rFonts w:hint="eastAsia"/>
          <w:lang w:eastAsia="zh-CN"/>
        </w:rPr>
        <w:t>挂载</w:t>
      </w:r>
      <w:r w:rsidR="000F0E93">
        <w:rPr>
          <w:rStyle w:val="NoneA"/>
          <w:lang w:eastAsia="zh-TW"/>
        </w:rPr>
        <w:t xml:space="preserve"> ES</w:t>
      </w:r>
      <w:r>
        <w:rPr>
          <w:rStyle w:val="NoneA"/>
          <w:rFonts w:hint="eastAsia"/>
          <w:lang w:eastAsia="zh-CN"/>
        </w:rPr>
        <w:t xml:space="preserve"> PERF</w:t>
      </w:r>
      <w:r>
        <w:rPr>
          <w:rStyle w:val="NoneA"/>
          <w:lang w:eastAsia="zh-TW"/>
        </w:rPr>
        <w:t xml:space="preserve">MON </w:t>
      </w:r>
      <w:r w:rsidR="000F0E93">
        <w:rPr>
          <w:rStyle w:val="NoneA"/>
          <w:lang w:eastAsia="zh-TW"/>
        </w:rPr>
        <w:t xml:space="preserve">ISO </w:t>
      </w:r>
      <w:r w:rsidR="000F0E93">
        <w:rPr>
          <w:rStyle w:val="NoneA"/>
          <w:rFonts w:ascii="宋体" w:eastAsia="宋体" w:hAnsi="宋体" w:cs="宋体"/>
          <w:lang w:val="zh-TW" w:eastAsia="zh-TW"/>
        </w:rPr>
        <w:t>镜像：</w:t>
      </w:r>
      <w:r w:rsidR="002E2C1B">
        <w:br/>
      </w:r>
    </w:p>
    <w:p w:rsidR="002E2C1B" w:rsidRPr="00AA3497" w:rsidRDefault="002E2C1B" w:rsidP="002E2C1B">
      <w:pPr>
        <w:pStyle w:val="DDNCommandDeclaration"/>
        <w:ind w:left="1440"/>
      </w:pPr>
      <w:r w:rsidRPr="00AA3497">
        <w:t>mount -o loop /ISOs/esmon.iso /media</w:t>
      </w:r>
    </w:p>
    <w:p w:rsidR="00974872" w:rsidRDefault="00974872" w:rsidP="00974872">
      <w:pPr>
        <w:pStyle w:val="DDNStep1"/>
      </w:pPr>
      <w:r>
        <w:rPr>
          <w:rStyle w:val="NoneA"/>
          <w:rFonts w:hint="eastAsia"/>
          <w:lang w:eastAsia="zh-CN"/>
        </w:rPr>
        <w:t>在部署服务器上，如果存在旧的</w:t>
      </w:r>
      <w:r>
        <w:rPr>
          <w:rStyle w:val="NoneA"/>
          <w:rFonts w:hint="eastAsia"/>
          <w:lang w:eastAsia="zh-CN"/>
        </w:rPr>
        <w:t>ES PERFMON</w:t>
      </w:r>
      <w:r>
        <w:rPr>
          <w:rStyle w:val="NoneA"/>
          <w:rFonts w:hint="eastAsia"/>
          <w:lang w:eastAsia="zh-CN"/>
        </w:rPr>
        <w:t>配置文件，备份之：</w:t>
      </w:r>
      <w:r>
        <w:br/>
      </w:r>
    </w:p>
    <w:p w:rsidR="00974872" w:rsidRPr="00AA3497" w:rsidRDefault="00974872" w:rsidP="00974872">
      <w:pPr>
        <w:pStyle w:val="DDNCommandDeclaration"/>
        <w:ind w:left="1440"/>
      </w:pPr>
      <w:r>
        <w:t>cp /etc/esmon_install.conf /etc/esmon_install.conf_backup</w:t>
      </w:r>
    </w:p>
    <w:p w:rsidR="00974872" w:rsidRPr="00AA3497" w:rsidRDefault="00974872" w:rsidP="00974872">
      <w:pPr>
        <w:pStyle w:val="DDNCommandDeclaration"/>
        <w:ind w:left="1440"/>
      </w:pPr>
    </w:p>
    <w:p w:rsidR="00974872" w:rsidRDefault="00974872" w:rsidP="00974872">
      <w:pPr>
        <w:pStyle w:val="DDNStep1"/>
      </w:pPr>
      <w:r>
        <w:rPr>
          <w:rStyle w:val="NoneA"/>
          <w:rFonts w:hint="eastAsia"/>
          <w:lang w:eastAsia="zh-CN"/>
        </w:rPr>
        <w:t>在部署服务器上，如果已安装旧的</w:t>
      </w:r>
      <w:r>
        <w:rPr>
          <w:rStyle w:val="NoneA"/>
          <w:rFonts w:hint="eastAsia"/>
          <w:lang w:eastAsia="zh-CN"/>
        </w:rPr>
        <w:t>ES PERFMON RPM</w:t>
      </w:r>
      <w:r>
        <w:rPr>
          <w:rStyle w:val="NoneA"/>
          <w:rFonts w:hint="eastAsia"/>
          <w:lang w:eastAsia="zh-CN"/>
        </w:rPr>
        <w:t>包，卸载之：</w:t>
      </w:r>
      <w:r>
        <w:br/>
      </w:r>
    </w:p>
    <w:p w:rsidR="00974872" w:rsidRPr="00974872" w:rsidRDefault="00974872" w:rsidP="00974872">
      <w:pPr>
        <w:pStyle w:val="DDNCommandDeclaration"/>
        <w:ind w:left="1440"/>
        <w:rPr>
          <w:rFonts w:eastAsiaTheme="minorEastAsia"/>
          <w:lang w:eastAsia="zh-CN"/>
        </w:rPr>
      </w:pPr>
      <w:r>
        <w:rPr>
          <w:rFonts w:eastAsiaTheme="minorEastAsia" w:hint="eastAsia"/>
          <w:lang w:eastAsia="zh-CN"/>
        </w:rPr>
        <w:t xml:space="preserve">rpm </w:t>
      </w:r>
      <w:r>
        <w:rPr>
          <w:rFonts w:eastAsiaTheme="minorEastAsia"/>
          <w:lang w:eastAsia="zh-CN"/>
        </w:rPr>
        <w:t>–</w:t>
      </w:r>
      <w:r>
        <w:rPr>
          <w:rFonts w:eastAsiaTheme="minorEastAsia" w:hint="eastAsia"/>
          <w:lang w:eastAsia="zh-CN"/>
        </w:rPr>
        <w:t>e esmon</w:t>
      </w:r>
    </w:p>
    <w:p w:rsidR="00974872" w:rsidRPr="00AA3497" w:rsidRDefault="00974872" w:rsidP="00974872">
      <w:pPr>
        <w:pStyle w:val="DDNCommandDeclaration"/>
        <w:ind w:left="1440"/>
      </w:pPr>
    </w:p>
    <w:p w:rsidR="00974872" w:rsidRPr="00AA3497" w:rsidRDefault="00974872" w:rsidP="00974872">
      <w:pPr>
        <w:pStyle w:val="DDNCommandDeclaration"/>
        <w:ind w:left="1440"/>
      </w:pPr>
    </w:p>
    <w:p w:rsidR="002E2C1B" w:rsidRPr="00AA3497" w:rsidRDefault="001B38DB" w:rsidP="002E2C1B">
      <w:pPr>
        <w:pStyle w:val="DDNStep1"/>
      </w:pPr>
      <w:r>
        <w:rPr>
          <w:rStyle w:val="NoneA"/>
          <w:rFonts w:ascii="宋体" w:eastAsia="宋体" w:hAnsi="宋体" w:cs="宋体" w:hint="eastAsia"/>
          <w:lang w:val="zh-TW" w:eastAsia="zh-CN"/>
        </w:rPr>
        <w:t>在部署节点上</w:t>
      </w:r>
      <w:r w:rsidR="000F0E93">
        <w:rPr>
          <w:rStyle w:val="NoneA"/>
          <w:rFonts w:ascii="宋体" w:eastAsia="宋体" w:hAnsi="宋体" w:cs="宋体"/>
          <w:lang w:val="zh-TW" w:eastAsia="zh-TW"/>
        </w:rPr>
        <w:t>安装</w:t>
      </w:r>
      <w:r w:rsidR="000F0E93">
        <w:rPr>
          <w:rStyle w:val="NoneA"/>
          <w:lang w:eastAsia="zh-TW"/>
        </w:rPr>
        <w:t xml:space="preserve"> ES</w:t>
      </w:r>
      <w:r>
        <w:rPr>
          <w:rStyle w:val="NoneA"/>
          <w:rFonts w:hint="eastAsia"/>
          <w:lang w:eastAsia="zh-CN"/>
        </w:rPr>
        <w:t xml:space="preserve"> PERF</w:t>
      </w:r>
      <w:r w:rsidR="000F0E93">
        <w:rPr>
          <w:rStyle w:val="NoneA"/>
          <w:lang w:eastAsia="zh-TW"/>
        </w:rPr>
        <w:t>MON RPM</w:t>
      </w:r>
      <w:r w:rsidR="000F0E93">
        <w:t>：</w:t>
      </w:r>
      <w:r w:rsidR="002E2C1B">
        <w:br/>
      </w:r>
    </w:p>
    <w:p w:rsidR="002E2C1B" w:rsidRPr="001A5DC4" w:rsidRDefault="00E60FB1" w:rsidP="002E2C1B">
      <w:pPr>
        <w:pStyle w:val="DDNCommandDeclaration"/>
        <w:ind w:left="1440"/>
      </w:pPr>
      <w:r w:rsidRPr="00E60FB1">
        <w:t>rpm -ivh /media/RPMS/rhel7/esmon*.rpm</w:t>
      </w:r>
    </w:p>
    <w:p w:rsidR="002E2C1B" w:rsidRPr="00130448" w:rsidRDefault="000F0E93" w:rsidP="0034094D">
      <w:pPr>
        <w:pStyle w:val="21"/>
        <w:tabs>
          <w:tab w:val="num" w:pos="720"/>
        </w:tabs>
        <w:ind w:left="720" w:hanging="720"/>
        <w:rPr>
          <w:lang w:eastAsia="zh-CN"/>
        </w:rPr>
      </w:pPr>
      <w:bookmarkStart w:id="29" w:name="_Toc501360235"/>
      <w:bookmarkStart w:id="30" w:name="_Toc514768209"/>
      <w:r w:rsidRPr="0034094D">
        <w:rPr>
          <w:rFonts w:eastAsiaTheme="minorEastAsia" w:hint="eastAsia"/>
          <w:lang w:eastAsia="zh-CN"/>
        </w:rPr>
        <w:t>更新配置文件</w:t>
      </w:r>
      <w:bookmarkEnd w:id="29"/>
      <w:bookmarkEnd w:id="30"/>
    </w:p>
    <w:p w:rsidR="000F0E93" w:rsidRDefault="000F0E93" w:rsidP="002E2C1B">
      <w:pPr>
        <w:pStyle w:val="DDNbodytext1"/>
        <w:rPr>
          <w:rStyle w:val="DDNFilepath"/>
          <w:i w:val="0"/>
          <w:lang w:eastAsia="zh-CN"/>
        </w:rPr>
      </w:pPr>
      <w:r>
        <w:rPr>
          <w:rFonts w:hint="eastAsia"/>
          <w:lang w:eastAsia="zh-CN"/>
        </w:rPr>
        <w:t>在安装</w:t>
      </w:r>
      <w:r>
        <w:rPr>
          <w:rFonts w:hint="eastAsia"/>
          <w:lang w:eastAsia="zh-CN"/>
        </w:rPr>
        <w:t>ES</w:t>
      </w:r>
      <w:r w:rsidR="001B38DB">
        <w:rPr>
          <w:rFonts w:hint="eastAsia"/>
          <w:lang w:eastAsia="zh-CN"/>
        </w:rPr>
        <w:t xml:space="preserve"> PERF</w:t>
      </w:r>
      <w:r>
        <w:rPr>
          <w:rFonts w:hint="eastAsia"/>
          <w:lang w:eastAsia="zh-CN"/>
        </w:rPr>
        <w:t>MON</w:t>
      </w:r>
      <w:r w:rsidR="001B38DB">
        <w:rPr>
          <w:rFonts w:hint="eastAsia"/>
          <w:lang w:eastAsia="zh-CN"/>
        </w:rPr>
        <w:t>的</w:t>
      </w:r>
      <w:r>
        <w:rPr>
          <w:rFonts w:hint="eastAsia"/>
          <w:lang w:eastAsia="zh-CN"/>
        </w:rPr>
        <w:t>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p>
    <w:p w:rsidR="001B38DB" w:rsidRPr="006B4DCA" w:rsidRDefault="001B38DB" w:rsidP="001B38D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Pr>
          <w:rStyle w:val="NoneA"/>
          <w:rFonts w:hint="eastAsia"/>
          <w:b/>
          <w:bCs/>
          <w:lang w:eastAsia="zh-CN"/>
        </w:rPr>
        <w:t>agent</w:t>
      </w:r>
      <w:r w:rsidRPr="006B4DCA">
        <w:rPr>
          <w:rStyle w:val="NoneA"/>
          <w:b/>
          <w:bCs/>
        </w:rPr>
        <w: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Pr="00F763E3">
        <w:t>ES</w:t>
      </w:r>
      <w:r>
        <w:rPr>
          <w:rFonts w:hint="eastAsia"/>
          <w:lang w:eastAsia="zh-CN"/>
        </w:rPr>
        <w:t xml:space="preserve"> PERF</w:t>
      </w:r>
      <w:r w:rsidRPr="00F763E3">
        <w:t>MON</w:t>
      </w:r>
      <w:r>
        <w:rPr>
          <w:rStyle w:val="NoneA"/>
          <w:rFonts w:ascii="宋体" w:eastAsia="宋体" w:hAnsi="宋体" w:cs="宋体" w:hint="eastAsia"/>
          <w:lang w:val="zh-TW" w:eastAsia="zh-CN"/>
        </w:rPr>
        <w:t>代理的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rsidR="001B38DB" w:rsidRPr="004D455F" w:rsidRDefault="001B38DB" w:rsidP="001B38DB">
      <w:pPr>
        <w:pStyle w:val="DDNbodytext1"/>
        <w:numPr>
          <w:ilvl w:val="1"/>
          <w:numId w:val="43"/>
        </w:numPr>
        <w:rPr>
          <w:b/>
        </w:rPr>
      </w:pPr>
      <w:r>
        <w:rPr>
          <w:rFonts w:hint="eastAsia"/>
          <w:b/>
          <w:lang w:eastAsia="zh-CN"/>
        </w:rPr>
        <w:t>enable_disk</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w:t>
      </w:r>
      <w:r>
        <w:rPr>
          <w:rFonts w:hint="eastAsia"/>
          <w:lang w:eastAsia="zh-CN"/>
        </w:rPr>
        <w:t>是否启用磁盘指标收集功能，默认值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rsidR="001B38DB" w:rsidRPr="004D455F" w:rsidRDefault="001B38DB" w:rsidP="001B38DB">
      <w:pPr>
        <w:pStyle w:val="DDNbodytext1"/>
        <w:numPr>
          <w:ilvl w:val="1"/>
          <w:numId w:val="43"/>
        </w:numPr>
        <w:rPr>
          <w:b/>
        </w:rPr>
      </w:pPr>
      <w:r>
        <w:rPr>
          <w:b/>
        </w:rPr>
        <w:t>host_id</w:t>
      </w:r>
      <w:r w:rsidR="00D3501F">
        <w:rPr>
          <w:rFonts w:hint="eastAsia"/>
          <w:b/>
          <w:lang w:eastAsia="zh-CN"/>
        </w:rPr>
        <w:t xml:space="preserve"> </w:t>
      </w:r>
      <w:r>
        <w:t>—</w:t>
      </w:r>
      <w:r w:rsidR="00D3501F">
        <w:rPr>
          <w:rFonts w:hint="eastAsia"/>
          <w:lang w:eastAsia="zh-CN"/>
        </w:rPr>
        <w:t xml:space="preserve"> </w:t>
      </w:r>
      <w:r>
        <w:rPr>
          <w:rStyle w:val="aa"/>
          <w:rFonts w:ascii="宋体" w:eastAsia="宋体" w:hAnsi="宋体" w:cs="宋体" w:hint="eastAsia"/>
          <w:lang w:val="zh-TW" w:eastAsia="zh-CN"/>
        </w:rPr>
        <w:t>该</w:t>
      </w:r>
      <w:r>
        <w:rPr>
          <w:rStyle w:val="NoneA"/>
          <w:rFonts w:ascii="宋体" w:eastAsia="宋体" w:hAnsi="宋体" w:cs="宋体" w:hint="eastAsia"/>
          <w:lang w:val="zh-TW" w:eastAsia="zh-TW"/>
        </w:rPr>
        <w:t>主机</w:t>
      </w:r>
      <w:r>
        <w:rPr>
          <w:rStyle w:val="NoneA"/>
          <w:rFonts w:ascii="宋体" w:eastAsia="宋体" w:hAnsi="宋体" w:cs="宋体" w:hint="eastAsia"/>
          <w:lang w:val="zh-TW" w:eastAsia="zh-CN"/>
        </w:rPr>
        <w:t>的</w:t>
      </w:r>
      <w:r>
        <w:rPr>
          <w:rStyle w:val="NoneA"/>
          <w:rFonts w:ascii="宋体" w:eastAsia="宋体" w:hAnsi="宋体" w:cs="宋体" w:hint="eastAsia"/>
          <w:lang w:val="zh-TW" w:eastAsia="zh-TW"/>
        </w:rPr>
        <w:t>唯一</w:t>
      </w:r>
      <w:r w:rsidRPr="000F0E93">
        <w:rPr>
          <w:rStyle w:val="NoneA"/>
          <w:rFonts w:hint="eastAsia"/>
          <w:bCs/>
          <w:lang w:val="zh-TW" w:eastAsia="zh-CN"/>
        </w:rPr>
        <w:t>标识</w:t>
      </w:r>
      <w:r>
        <w:rPr>
          <w:rStyle w:val="NoneA"/>
          <w:rFonts w:ascii="宋体" w:eastAsia="宋体" w:hAnsi="宋体" w:cs="宋体" w:hint="eastAsia"/>
          <w:lang w:val="zh-TW" w:eastAsia="zh-TW"/>
        </w:rPr>
        <w:t>。两个不同的主机不能拥有相同的</w:t>
      </w:r>
      <w:r>
        <w:rPr>
          <w:rStyle w:val="NoneA"/>
          <w:b/>
          <w:bCs/>
        </w:rPr>
        <w:t>host_id</w:t>
      </w:r>
      <w:r>
        <w:rPr>
          <w:rStyle w:val="NoneA"/>
          <w:rFonts w:ascii="宋体" w:eastAsia="宋体" w:hAnsi="宋体" w:cs="宋体" w:hint="eastAsia"/>
          <w:lang w:val="zh-TW" w:eastAsia="zh-TW"/>
        </w:rPr>
        <w:t>。</w:t>
      </w:r>
    </w:p>
    <w:p w:rsidR="001B38DB" w:rsidRPr="001B38DB" w:rsidRDefault="001B38DB" w:rsidP="001B38DB">
      <w:pPr>
        <w:pStyle w:val="DDNbodytext1"/>
        <w:numPr>
          <w:ilvl w:val="1"/>
          <w:numId w:val="43"/>
        </w:numPr>
        <w:rPr>
          <w:rStyle w:val="NoneA"/>
          <w:b/>
        </w:rPr>
      </w:pPr>
      <w:r w:rsidRPr="00F763E3">
        <w:rPr>
          <w:b/>
        </w:rPr>
        <w:t>ime</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DDN IME</w:t>
      </w:r>
      <w:r>
        <w:rPr>
          <w:rStyle w:val="NoneA"/>
          <w:rFonts w:ascii="宋体" w:eastAsia="宋体" w:hAnsi="宋体" w:cs="宋体" w:hint="eastAsia"/>
          <w:lang w:val="zh-TW" w:eastAsia="zh-TW"/>
        </w:rPr>
        <w:t>中指标收集功能</w:t>
      </w:r>
      <w:r>
        <w:rPr>
          <w:rFonts w:hint="eastAsia"/>
          <w:lang w:eastAsia="zh-CN"/>
        </w:rPr>
        <w:t>，默认值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rsidR="001B38DB" w:rsidRPr="00E67B87" w:rsidRDefault="001B38DB" w:rsidP="001B38DB">
      <w:pPr>
        <w:pStyle w:val="DDNbodytext1"/>
        <w:numPr>
          <w:ilvl w:val="1"/>
          <w:numId w:val="43"/>
        </w:numPr>
        <w:rPr>
          <w:rStyle w:val="NoneA"/>
          <w:b/>
        </w:rPr>
      </w:pPr>
      <w:r>
        <w:rPr>
          <w:rFonts w:hint="eastAsia"/>
          <w:b/>
          <w:lang w:eastAsia="zh-CN"/>
        </w:rPr>
        <w:t>infiniband</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rFonts w:hint="eastAsia"/>
          <w:b/>
          <w:bCs/>
          <w:lang w:eastAsia="zh-CN"/>
        </w:rPr>
        <w:t>Infiniband</w:t>
      </w:r>
      <w:r>
        <w:rPr>
          <w:rStyle w:val="NoneA"/>
          <w:rFonts w:ascii="宋体" w:eastAsia="宋体" w:hAnsi="宋体" w:cs="宋体" w:hint="eastAsia"/>
          <w:lang w:val="zh-TW" w:eastAsia="zh-TW"/>
        </w:rPr>
        <w:t>中指标收集功能</w:t>
      </w:r>
      <w:r>
        <w:rPr>
          <w:rFonts w:hint="eastAsia"/>
          <w:lang w:eastAsia="zh-CN"/>
        </w:rPr>
        <w:t>，默认值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rsidR="00E67B87" w:rsidRPr="004D455F" w:rsidRDefault="00E67B87" w:rsidP="00E67B87">
      <w:pPr>
        <w:pStyle w:val="DDNbodytext1"/>
        <w:numPr>
          <w:ilvl w:val="1"/>
          <w:numId w:val="43"/>
        </w:numPr>
        <w:rPr>
          <w:b/>
        </w:rPr>
      </w:pPr>
      <w:r w:rsidRPr="00F763E3">
        <w:rPr>
          <w:b/>
        </w:rPr>
        <w:t>lustre_mds</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Lustre MDS</w:t>
      </w:r>
      <w:r w:rsidRPr="00F30809">
        <w:rPr>
          <w:rStyle w:val="NoneA"/>
          <w:rFonts w:hint="eastAsia"/>
          <w:bCs/>
          <w:lang w:eastAsia="zh-CN"/>
        </w:rPr>
        <w:t>上</w:t>
      </w:r>
      <w:r>
        <w:rPr>
          <w:rStyle w:val="NoneA"/>
          <w:rFonts w:ascii="宋体" w:eastAsia="宋体" w:hAnsi="宋体" w:cs="宋体" w:hint="eastAsia"/>
          <w:lang w:val="zh-TW" w:eastAsia="zh-CN"/>
        </w:rPr>
        <w:t>的数据</w:t>
      </w:r>
      <w:r>
        <w:rPr>
          <w:rStyle w:val="NoneA"/>
          <w:rFonts w:ascii="宋体" w:eastAsia="宋体" w:hAnsi="宋体" w:cs="宋体" w:hint="eastAsia"/>
          <w:lang w:val="zh-TW" w:eastAsia="zh-TW"/>
        </w:rPr>
        <w:t>收集功能</w:t>
      </w:r>
      <w:r>
        <w:rPr>
          <w:rFonts w:hint="eastAsia"/>
          <w:lang w:eastAsia="zh-CN"/>
        </w:rPr>
        <w:t>，默认值</w:t>
      </w:r>
      <w:r w:rsidR="00D3501F">
        <w:rPr>
          <w:rFonts w:hint="eastAsia"/>
          <w:lang w:eastAsia="zh-CN"/>
        </w:rPr>
        <w:t>为</w:t>
      </w:r>
      <w:r w:rsidR="000B6E60">
        <w:rPr>
          <w:rFonts w:hint="eastAsia"/>
          <w:b/>
          <w:lang w:eastAsia="zh-CN"/>
        </w:rPr>
        <w:t>t</w:t>
      </w:r>
      <w:r>
        <w:rPr>
          <w:rFonts w:hint="eastAsia"/>
          <w:b/>
          <w:lang w:eastAsia="zh-CN"/>
        </w:rPr>
        <w:t>rue</w:t>
      </w:r>
      <w:r>
        <w:rPr>
          <w:rStyle w:val="NoneA"/>
          <w:rFonts w:ascii="宋体" w:eastAsia="宋体" w:hAnsi="宋体" w:cs="宋体" w:hint="eastAsia"/>
          <w:lang w:val="zh-TW" w:eastAsia="zh-TW"/>
        </w:rPr>
        <w:t>。</w:t>
      </w:r>
    </w:p>
    <w:p w:rsidR="001B38DB" w:rsidRPr="00631BCD" w:rsidRDefault="001B38DB" w:rsidP="00E67B87">
      <w:pPr>
        <w:pStyle w:val="DDNbodytext1"/>
        <w:numPr>
          <w:ilvl w:val="1"/>
          <w:numId w:val="43"/>
        </w:numPr>
        <w:rPr>
          <w:rStyle w:val="NoneA"/>
          <w:b/>
        </w:rPr>
      </w:pPr>
      <w:r w:rsidRPr="00F763E3">
        <w:rPr>
          <w:b/>
        </w:rPr>
        <w:t>lustre_oss</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Lustre OSS</w:t>
      </w:r>
      <w:r w:rsidRPr="00F30809">
        <w:rPr>
          <w:rStyle w:val="NoneA"/>
          <w:rFonts w:hint="eastAsia"/>
          <w:bCs/>
          <w:lang w:eastAsia="zh-CN"/>
        </w:rPr>
        <w:t>上</w:t>
      </w:r>
      <w:r>
        <w:rPr>
          <w:rStyle w:val="NoneA"/>
          <w:rFonts w:ascii="宋体" w:eastAsia="宋体" w:hAnsi="宋体" w:cs="宋体" w:hint="eastAsia"/>
          <w:lang w:val="zh-TW" w:eastAsia="zh-CN"/>
        </w:rPr>
        <w:t>的数据</w:t>
      </w:r>
      <w:r>
        <w:rPr>
          <w:rStyle w:val="NoneA"/>
          <w:rFonts w:ascii="宋体" w:eastAsia="宋体" w:hAnsi="宋体" w:cs="宋体" w:hint="eastAsia"/>
          <w:lang w:val="zh-TW" w:eastAsia="zh-TW"/>
        </w:rPr>
        <w:t>收集功能</w:t>
      </w:r>
      <w:r>
        <w:rPr>
          <w:rFonts w:hint="eastAsia"/>
          <w:lang w:eastAsia="zh-CN"/>
        </w:rPr>
        <w:t>，默认值</w:t>
      </w:r>
      <w:r w:rsidR="00D3501F">
        <w:rPr>
          <w:rFonts w:hint="eastAsia"/>
          <w:lang w:eastAsia="zh-CN"/>
        </w:rPr>
        <w:t>为</w:t>
      </w:r>
      <w:r w:rsidR="000B6E60">
        <w:rPr>
          <w:rFonts w:hint="eastAsia"/>
          <w:b/>
          <w:lang w:eastAsia="zh-CN"/>
        </w:rPr>
        <w:t>t</w:t>
      </w:r>
      <w:r>
        <w:rPr>
          <w:rFonts w:hint="eastAsia"/>
          <w:b/>
          <w:lang w:eastAsia="zh-CN"/>
        </w:rPr>
        <w:t>rue</w:t>
      </w:r>
      <w:r>
        <w:rPr>
          <w:rStyle w:val="NoneA"/>
          <w:rFonts w:ascii="宋体" w:eastAsia="宋体" w:hAnsi="宋体" w:cs="宋体" w:hint="eastAsia"/>
          <w:lang w:val="zh-TW" w:eastAsia="zh-TW"/>
        </w:rPr>
        <w:t>。</w:t>
      </w:r>
    </w:p>
    <w:p w:rsidR="00631BCD" w:rsidRPr="00631BCD" w:rsidRDefault="00631BCD" w:rsidP="00631BCD">
      <w:pPr>
        <w:pStyle w:val="DDNbodytext1"/>
        <w:numPr>
          <w:ilvl w:val="1"/>
          <w:numId w:val="43"/>
        </w:numPr>
        <w:rPr>
          <w:rStyle w:val="NoneA"/>
          <w:b/>
          <w:lang w:eastAsia="zh-CN"/>
        </w:rPr>
      </w:pPr>
      <w:r>
        <w:rPr>
          <w:rFonts w:hint="eastAsia"/>
          <w:b/>
          <w:lang w:eastAsia="zh-CN"/>
        </w:rPr>
        <w:t>sfas</w:t>
      </w:r>
      <w:r w:rsidR="00D3501F">
        <w:rPr>
          <w:rFonts w:hint="eastAsia"/>
          <w:b/>
          <w:lang w:eastAsia="zh-CN"/>
        </w:rPr>
        <w:t xml:space="preserve"> </w:t>
      </w:r>
      <w:r>
        <w:rPr>
          <w:lang w:eastAsia="zh-CN"/>
        </w:rPr>
        <w:t>—</w:t>
      </w:r>
      <w:r w:rsidR="00D3501F">
        <w:rPr>
          <w:rFonts w:hint="eastAsia"/>
          <w:lang w:eastAsia="zh-CN"/>
        </w:rPr>
        <w:t xml:space="preserve"> </w:t>
      </w:r>
      <w:r>
        <w:rPr>
          <w:rStyle w:val="NoneA"/>
          <w:rFonts w:ascii="宋体" w:eastAsia="宋体" w:hAnsi="宋体" w:cs="宋体" w:hint="eastAsia"/>
          <w:lang w:val="zh-TW" w:eastAsia="zh-CN"/>
        </w:rPr>
        <w:t>这个列表包含了该代理上一个或多个</w:t>
      </w:r>
      <w:r>
        <w:rPr>
          <w:rStyle w:val="NoneA"/>
          <w:rFonts w:hint="eastAsia"/>
          <w:bCs/>
          <w:lang w:eastAsia="zh-CN"/>
        </w:rPr>
        <w:t>SFA</w:t>
      </w:r>
      <w:r>
        <w:rPr>
          <w:rStyle w:val="NoneA"/>
          <w:rFonts w:hint="eastAsia"/>
          <w:bCs/>
          <w:lang w:eastAsia="zh-CN"/>
        </w:rPr>
        <w:t>的相关信息</w:t>
      </w:r>
      <w:r>
        <w:rPr>
          <w:rStyle w:val="NoneA"/>
          <w:rFonts w:ascii="宋体" w:eastAsia="宋体" w:hAnsi="宋体" w:cs="宋体" w:hint="eastAsia"/>
          <w:lang w:val="zh-TW" w:eastAsia="zh-TW"/>
        </w:rPr>
        <w:t>。</w:t>
      </w:r>
    </w:p>
    <w:p w:rsidR="00631BCD" w:rsidRPr="00631BCD" w:rsidRDefault="00631BCD" w:rsidP="00631BCD">
      <w:pPr>
        <w:pStyle w:val="DDNbodytext1"/>
        <w:numPr>
          <w:ilvl w:val="2"/>
          <w:numId w:val="43"/>
        </w:numPr>
        <w:rPr>
          <w:b/>
          <w:lang w:eastAsia="zh-CN"/>
        </w:rPr>
      </w:pPr>
      <w:r>
        <w:rPr>
          <w:rFonts w:hint="eastAsia"/>
          <w:b/>
          <w:lang w:eastAsia="zh-CN"/>
        </w:rPr>
        <w:t>controller0_hos</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控制器</w:t>
      </w:r>
      <w:r>
        <w:rPr>
          <w:rFonts w:hint="eastAsia"/>
          <w:lang w:eastAsia="zh-CN"/>
        </w:rPr>
        <w:t>0</w:t>
      </w:r>
      <w:r>
        <w:rPr>
          <w:rFonts w:hint="eastAsia"/>
          <w:lang w:eastAsia="zh-CN"/>
        </w:rPr>
        <w:t>的主机名或</w:t>
      </w:r>
      <w:r>
        <w:rPr>
          <w:rFonts w:hint="eastAsia"/>
          <w:lang w:eastAsia="zh-CN"/>
        </w:rPr>
        <w:t>IP</w:t>
      </w:r>
      <w:r>
        <w:rPr>
          <w:rFonts w:hint="eastAsia"/>
          <w:lang w:eastAsia="zh-CN"/>
        </w:rPr>
        <w:t>。</w:t>
      </w:r>
    </w:p>
    <w:p w:rsidR="00631BCD" w:rsidRPr="00631BCD" w:rsidRDefault="00631BCD" w:rsidP="00631BCD">
      <w:pPr>
        <w:pStyle w:val="DDNbodytext1"/>
        <w:numPr>
          <w:ilvl w:val="2"/>
          <w:numId w:val="43"/>
        </w:numPr>
        <w:rPr>
          <w:b/>
          <w:lang w:eastAsia="zh-CN"/>
        </w:rPr>
      </w:pPr>
      <w:r>
        <w:rPr>
          <w:rFonts w:hint="eastAsia"/>
          <w:b/>
          <w:lang w:eastAsia="zh-CN"/>
        </w:rPr>
        <w:t>controller1_host</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控制器</w:t>
      </w:r>
      <w:r>
        <w:rPr>
          <w:rFonts w:hint="eastAsia"/>
          <w:lang w:eastAsia="zh-CN"/>
        </w:rPr>
        <w:t>1</w:t>
      </w:r>
      <w:r>
        <w:rPr>
          <w:rFonts w:hint="eastAsia"/>
          <w:lang w:eastAsia="zh-CN"/>
        </w:rPr>
        <w:t>的主机名或</w:t>
      </w:r>
      <w:r>
        <w:rPr>
          <w:rFonts w:hint="eastAsia"/>
          <w:lang w:eastAsia="zh-CN"/>
        </w:rPr>
        <w:t>IP</w:t>
      </w:r>
      <w:r>
        <w:rPr>
          <w:rFonts w:hint="eastAsia"/>
          <w:lang w:eastAsia="zh-CN"/>
        </w:rPr>
        <w:t>。</w:t>
      </w:r>
    </w:p>
    <w:p w:rsidR="00631BCD" w:rsidRPr="004D455F" w:rsidRDefault="00631BCD" w:rsidP="00631BCD">
      <w:pPr>
        <w:pStyle w:val="DDNbodytext1"/>
        <w:numPr>
          <w:ilvl w:val="2"/>
          <w:numId w:val="43"/>
        </w:numPr>
        <w:rPr>
          <w:b/>
          <w:lang w:eastAsia="zh-CN"/>
        </w:rPr>
      </w:pPr>
      <w:r>
        <w:rPr>
          <w:rFonts w:hint="eastAsia"/>
          <w:b/>
          <w:lang w:eastAsia="zh-CN"/>
        </w:rPr>
        <w:t>name</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的唯一名字。该名字用作该</w:t>
      </w:r>
      <w:r>
        <w:rPr>
          <w:rFonts w:hint="eastAsia"/>
          <w:lang w:eastAsia="zh-CN"/>
        </w:rPr>
        <w:t>SFA</w:t>
      </w:r>
      <w:r>
        <w:rPr>
          <w:rFonts w:hint="eastAsia"/>
          <w:lang w:eastAsia="zh-CN"/>
        </w:rPr>
        <w:t>的“</w:t>
      </w:r>
      <w:r>
        <w:rPr>
          <w:rFonts w:hint="eastAsia"/>
          <w:lang w:eastAsia="zh-CN"/>
        </w:rPr>
        <w:t>fqdn</w:t>
      </w:r>
      <w:r>
        <w:rPr>
          <w:rFonts w:hint="eastAsia"/>
          <w:lang w:eastAsia="zh-CN"/>
        </w:rPr>
        <w:t>”标签值。两个</w:t>
      </w:r>
      <w:r>
        <w:rPr>
          <w:rFonts w:hint="eastAsia"/>
          <w:lang w:eastAsia="zh-CN"/>
        </w:rPr>
        <w:t>SFA</w:t>
      </w:r>
      <w:r>
        <w:rPr>
          <w:rFonts w:hint="eastAsia"/>
          <w:lang w:eastAsia="zh-CN"/>
        </w:rPr>
        <w:t>不应拥有相同的名字。</w:t>
      </w:r>
    </w:p>
    <w:p w:rsidR="002F759C" w:rsidRDefault="002F759C" w:rsidP="002E2C1B">
      <w:pPr>
        <w:pStyle w:val="DDNbodytext1"/>
        <w:numPr>
          <w:ilvl w:val="0"/>
          <w:numId w:val="43"/>
        </w:numPr>
        <w:rPr>
          <w:b/>
        </w:rPr>
      </w:pPr>
      <w:r>
        <w:rPr>
          <w:rFonts w:hint="eastAsia"/>
          <w:b/>
          <w:lang w:eastAsia="zh-CN"/>
        </w:rPr>
        <w:lastRenderedPageBreak/>
        <w:t>agents_reinstall</w:t>
      </w:r>
      <w:r w:rsidR="00D3501F">
        <w:rPr>
          <w:rFonts w:hint="eastAsia"/>
          <w:b/>
          <w:lang w:eastAsia="zh-CN"/>
        </w:rPr>
        <w:t xml:space="preserve"> </w:t>
      </w:r>
      <w:r>
        <w:t>—</w:t>
      </w:r>
      <w:r w:rsidR="00D3501F">
        <w:rPr>
          <w:rFonts w:hint="eastAsia"/>
          <w:lang w:eastAsia="zh-CN"/>
        </w:rPr>
        <w:t xml:space="preserve"> </w:t>
      </w:r>
      <w:r>
        <w:rPr>
          <w:rFonts w:hint="eastAsia"/>
          <w:lang w:eastAsia="zh-CN"/>
        </w:rPr>
        <w:t>定义了</w:t>
      </w:r>
      <w:r>
        <w:rPr>
          <w:rStyle w:val="NoneA"/>
          <w:rFonts w:hint="eastAsia"/>
          <w:lang w:eastAsia="zh-CN"/>
        </w:rPr>
        <w:t>是否重装这些代理节点，默认值</w:t>
      </w:r>
      <w:r w:rsidR="000B6E60">
        <w:rPr>
          <w:rFonts w:hint="eastAsia"/>
          <w:b/>
          <w:lang w:eastAsia="zh-CN"/>
        </w:rPr>
        <w:t>t</w:t>
      </w:r>
      <w:r>
        <w:rPr>
          <w:rFonts w:hint="eastAsia"/>
          <w:b/>
          <w:lang w:eastAsia="zh-CN"/>
        </w:rPr>
        <w:t>rue</w:t>
      </w:r>
      <w:r>
        <w:t>。</w:t>
      </w:r>
    </w:p>
    <w:p w:rsidR="002F759C" w:rsidRPr="002F759C" w:rsidRDefault="002F759C" w:rsidP="002E2C1B">
      <w:pPr>
        <w:pStyle w:val="DDNbodytext1"/>
        <w:numPr>
          <w:ilvl w:val="0"/>
          <w:numId w:val="43"/>
        </w:numPr>
        <w:rPr>
          <w:b/>
        </w:rPr>
      </w:pPr>
      <w:r>
        <w:rPr>
          <w:rFonts w:hint="eastAsia"/>
          <w:b/>
          <w:lang w:eastAsia="zh-CN"/>
        </w:rPr>
        <w:t>collect_interval</w:t>
      </w:r>
      <w:r w:rsidR="00D3501F">
        <w:rPr>
          <w:rFonts w:hint="eastAsia"/>
          <w:b/>
          <w:lang w:eastAsia="zh-CN"/>
        </w:rPr>
        <w:t xml:space="preserve"> </w:t>
      </w:r>
      <w:r>
        <w:t>—</w:t>
      </w:r>
      <w:r w:rsidR="00D3501F">
        <w:rPr>
          <w:rFonts w:hint="eastAsia"/>
          <w:lang w:eastAsia="zh-CN"/>
        </w:rPr>
        <w:t xml:space="preserve"> </w:t>
      </w:r>
      <w:r>
        <w:rPr>
          <w:rFonts w:hint="eastAsia"/>
          <w:lang w:eastAsia="zh-CN"/>
        </w:rPr>
        <w:t>定义了收集数据点的时间间隔（秒），默认值</w:t>
      </w:r>
      <w:r w:rsidRPr="002F759C">
        <w:rPr>
          <w:rFonts w:hint="eastAsia"/>
          <w:b/>
          <w:lang w:eastAsia="zh-CN"/>
        </w:rPr>
        <w:t>60</w:t>
      </w:r>
      <w:r>
        <w:rPr>
          <w:rFonts w:hint="eastAsia"/>
          <w:lang w:eastAsia="zh-CN"/>
        </w:rPr>
        <w:t>。</w:t>
      </w:r>
    </w:p>
    <w:p w:rsidR="002F759C" w:rsidRDefault="002F759C" w:rsidP="002E2C1B">
      <w:pPr>
        <w:pStyle w:val="DDNbodytext1"/>
        <w:numPr>
          <w:ilvl w:val="0"/>
          <w:numId w:val="43"/>
        </w:numPr>
        <w:rPr>
          <w:b/>
          <w:lang w:eastAsia="zh-CN"/>
        </w:rPr>
      </w:pPr>
      <w:r>
        <w:rPr>
          <w:rFonts w:hint="eastAsia"/>
          <w:b/>
          <w:lang w:eastAsia="zh-CN"/>
        </w:rPr>
        <w:t>continuous_query_interval</w:t>
      </w:r>
      <w:r w:rsidR="00D3501F">
        <w:rPr>
          <w:rFonts w:hint="eastAsia"/>
          <w:b/>
          <w:lang w:eastAsia="zh-CN"/>
        </w:rPr>
        <w:t xml:space="preserve"> </w:t>
      </w:r>
      <w:r>
        <w:t>—</w:t>
      </w:r>
      <w:r w:rsidR="00D3501F">
        <w:rPr>
          <w:rFonts w:hint="eastAsia"/>
          <w:lang w:eastAsia="zh-CN"/>
        </w:rPr>
        <w:t xml:space="preserve"> </w:t>
      </w:r>
      <w:r>
        <w:rPr>
          <w:rFonts w:hint="eastAsia"/>
          <w:lang w:eastAsia="zh-CN"/>
        </w:rPr>
        <w:t>定义了连续查询（</w:t>
      </w:r>
      <w:r>
        <w:rPr>
          <w:rFonts w:hint="eastAsia"/>
          <w:lang w:eastAsia="zh-CN"/>
        </w:rPr>
        <w:t>Continuous Query</w:t>
      </w:r>
      <w:r>
        <w:rPr>
          <w:rFonts w:hint="eastAsia"/>
          <w:lang w:eastAsia="zh-CN"/>
        </w:rPr>
        <w:t>）的时间间隔。</w:t>
      </w:r>
      <w:r>
        <w:rPr>
          <w:rFonts w:hint="eastAsia"/>
          <w:lang w:eastAsia="zh-CN"/>
        </w:rPr>
        <w:t>ES PERFMON</w:t>
      </w:r>
      <w:r>
        <w:rPr>
          <w:rFonts w:hint="eastAsia"/>
          <w:lang w:eastAsia="zh-CN"/>
        </w:rPr>
        <w:t>使用</w:t>
      </w:r>
      <w:r>
        <w:rPr>
          <w:rFonts w:hint="eastAsia"/>
          <w:lang w:eastAsia="zh-CN"/>
        </w:rPr>
        <w:t>Influxdb</w:t>
      </w:r>
      <w:r>
        <w:rPr>
          <w:rFonts w:hint="eastAsia"/>
          <w:lang w:eastAsia="zh-CN"/>
        </w:rPr>
        <w:t>的连续查询来聚合数据。要得到连续查询的间隔时间秒数，请将该参数值乘以</w:t>
      </w:r>
      <w:r>
        <w:rPr>
          <w:rFonts w:hint="eastAsia"/>
          <w:b/>
          <w:lang w:eastAsia="zh-CN"/>
        </w:rPr>
        <w:t>collect_interval</w:t>
      </w:r>
      <w:r w:rsidRPr="002F759C">
        <w:rPr>
          <w:rFonts w:hint="eastAsia"/>
          <w:lang w:eastAsia="zh-CN"/>
        </w:rPr>
        <w:t>的数值。如果</w:t>
      </w:r>
      <w:r>
        <w:rPr>
          <w:rFonts w:hint="eastAsia"/>
          <w:lang w:eastAsia="zh-CN"/>
        </w:rPr>
        <w:t>本参数值为</w:t>
      </w:r>
      <w:r>
        <w:rPr>
          <w:rFonts w:hint="eastAsia"/>
          <w:lang w:eastAsia="zh-CN"/>
        </w:rPr>
        <w:t>1</w:t>
      </w:r>
      <w:r>
        <w:rPr>
          <w:rFonts w:hint="eastAsia"/>
          <w:lang w:eastAsia="zh-CN"/>
        </w:rPr>
        <w:t>，那么连续查询的间隔时间秒数即为</w:t>
      </w:r>
      <w:r>
        <w:rPr>
          <w:rFonts w:hint="eastAsia"/>
          <w:b/>
          <w:lang w:eastAsia="zh-CN"/>
        </w:rPr>
        <w:t>collect_interval</w:t>
      </w:r>
      <w:r>
        <w:rPr>
          <w:rFonts w:hint="eastAsia"/>
          <w:lang w:eastAsia="zh-CN"/>
        </w:rPr>
        <w:t>秒。为了降低采样频率，</w:t>
      </w:r>
      <w:r w:rsidR="007C71C8">
        <w:rPr>
          <w:rFonts w:hint="eastAsia"/>
          <w:lang w:eastAsia="zh-CN"/>
        </w:rPr>
        <w:t>减少性能压力，该值通常设置为大于</w:t>
      </w:r>
      <w:r w:rsidR="007C71C8">
        <w:rPr>
          <w:rFonts w:hint="eastAsia"/>
          <w:lang w:eastAsia="zh-CN"/>
        </w:rPr>
        <w:t>1</w:t>
      </w:r>
      <w:r w:rsidR="007C71C8">
        <w:rPr>
          <w:rFonts w:hint="eastAsia"/>
          <w:lang w:eastAsia="zh-CN"/>
        </w:rPr>
        <w:t>的数值，默认值为</w:t>
      </w:r>
      <w:r w:rsidR="007C71C8" w:rsidRPr="007C71C8">
        <w:rPr>
          <w:rFonts w:hint="eastAsia"/>
          <w:b/>
          <w:lang w:eastAsia="zh-CN"/>
        </w:rPr>
        <w:t>4</w:t>
      </w:r>
      <w:r w:rsidR="007C71C8">
        <w:rPr>
          <w:rFonts w:hint="eastAsia"/>
          <w:lang w:eastAsia="zh-CN"/>
        </w:rPr>
        <w:t>。</w:t>
      </w:r>
    </w:p>
    <w:p w:rsidR="002E2C1B" w:rsidRPr="00DB3F4D" w:rsidRDefault="002E2C1B" w:rsidP="002E2C1B">
      <w:pPr>
        <w:pStyle w:val="DDNbodytext1"/>
        <w:numPr>
          <w:ilvl w:val="0"/>
          <w:numId w:val="43"/>
        </w:numPr>
        <w:rPr>
          <w:b/>
        </w:rPr>
      </w:pPr>
      <w:r>
        <w:rPr>
          <w:b/>
        </w:rPr>
        <w:t>iso_path</w:t>
      </w:r>
      <w:r w:rsidR="00D3501F">
        <w:rPr>
          <w:rFonts w:hint="eastAsia"/>
          <w:b/>
          <w:lang w:eastAsia="zh-CN"/>
        </w:rPr>
        <w:t xml:space="preserve"> </w:t>
      </w:r>
      <w:r>
        <w:t>—</w:t>
      </w:r>
      <w:r w:rsidR="00D3501F">
        <w:rPr>
          <w:rFonts w:hint="eastAsia"/>
          <w:lang w:eastAsia="zh-CN"/>
        </w:rPr>
        <w:t xml:space="preserve"> </w:t>
      </w:r>
      <w:r w:rsidR="000F0E93">
        <w:rPr>
          <w:rStyle w:val="NoneA"/>
        </w:rPr>
        <w:t>ES</w:t>
      </w:r>
      <w:r w:rsidR="007C71C8">
        <w:rPr>
          <w:rStyle w:val="NoneA"/>
          <w:rFonts w:hint="eastAsia"/>
          <w:lang w:eastAsia="zh-CN"/>
        </w:rPr>
        <w:t xml:space="preserve"> PERF</w:t>
      </w:r>
      <w:r w:rsidR="000F0E93">
        <w:rPr>
          <w:rStyle w:val="NoneA"/>
        </w:rPr>
        <w:t>MON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7C71C8">
        <w:rPr>
          <w:rStyle w:val="NoneA"/>
          <w:rFonts w:ascii="宋体" w:eastAsia="宋体" w:hAnsi="宋体" w:cs="宋体" w:hint="eastAsia"/>
          <w:lang w:val="zh-TW" w:eastAsia="zh-CN"/>
        </w:rPr>
        <w:t>，默认值为</w:t>
      </w:r>
      <w:r w:rsidR="007C71C8" w:rsidRPr="000B6E60">
        <w:rPr>
          <w:rFonts w:hint="eastAsia"/>
          <w:b/>
        </w:rPr>
        <w:t>/root/esmon.iso</w:t>
      </w:r>
      <w:r w:rsidR="000F0E93">
        <w:t>。</w:t>
      </w:r>
    </w:p>
    <w:p w:rsidR="007C71C8" w:rsidRPr="007C71C8" w:rsidRDefault="007C71C8" w:rsidP="002E2C1B">
      <w:pPr>
        <w:pStyle w:val="DDNbodytext1"/>
        <w:numPr>
          <w:ilvl w:val="0"/>
          <w:numId w:val="43"/>
        </w:numPr>
        <w:rPr>
          <w:rStyle w:val="NoneA"/>
          <w:b/>
          <w:lang w:eastAsia="zh-CN"/>
        </w:rPr>
      </w:pPr>
      <w:r>
        <w:rPr>
          <w:rStyle w:val="NoneA"/>
          <w:rFonts w:hint="eastAsia"/>
          <w:b/>
          <w:lang w:eastAsia="zh-CN"/>
        </w:rPr>
        <w:t>lustre_default_version</w:t>
      </w:r>
      <w:r w:rsidR="00D3501F">
        <w:rPr>
          <w:rStyle w:val="NoneA"/>
          <w:rFonts w:hint="eastAsia"/>
          <w:b/>
          <w:lang w:eastAsia="zh-CN"/>
        </w:rPr>
        <w:t xml:space="preserve"> </w:t>
      </w:r>
      <w:r>
        <w:t>—</w:t>
      </w:r>
      <w:r w:rsidR="00D3501F">
        <w:rPr>
          <w:rFonts w:hint="eastAsia"/>
          <w:lang w:eastAsia="zh-CN"/>
        </w:rPr>
        <w:t xml:space="preserve"> </w:t>
      </w:r>
      <w:r>
        <w:rPr>
          <w:rFonts w:hint="eastAsia"/>
          <w:lang w:eastAsia="zh-CN"/>
        </w:rPr>
        <w:t>定义了</w:t>
      </w:r>
      <w:r w:rsidR="0084359B">
        <w:rPr>
          <w:rFonts w:hint="eastAsia"/>
          <w:lang w:eastAsia="zh-CN"/>
        </w:rPr>
        <w:t>默认的</w:t>
      </w:r>
      <w:r w:rsidR="0084359B">
        <w:rPr>
          <w:rFonts w:hint="eastAsia"/>
          <w:lang w:eastAsia="zh-CN"/>
        </w:rPr>
        <w:t>Lustre</w:t>
      </w:r>
      <w:r w:rsidR="0084359B">
        <w:rPr>
          <w:rFonts w:hint="eastAsia"/>
          <w:lang w:eastAsia="zh-CN"/>
        </w:rPr>
        <w:t>版本。如果在代理节点上安装的</w:t>
      </w:r>
      <w:r w:rsidR="0084359B">
        <w:rPr>
          <w:rFonts w:hint="eastAsia"/>
          <w:lang w:eastAsia="zh-CN"/>
        </w:rPr>
        <w:t>Lustre RPM</w:t>
      </w:r>
      <w:proofErr w:type="gramStart"/>
      <w:r w:rsidR="0084359B">
        <w:rPr>
          <w:rFonts w:hint="eastAsia"/>
          <w:lang w:eastAsia="zh-CN"/>
        </w:rPr>
        <w:t>包未匹配</w:t>
      </w:r>
      <w:proofErr w:type="gramEnd"/>
      <w:r w:rsidR="0084359B">
        <w:rPr>
          <w:rFonts w:hint="eastAsia"/>
          <w:lang w:eastAsia="zh-CN"/>
        </w:rPr>
        <w:t>已支持版本，则使用默认</w:t>
      </w:r>
      <w:r w:rsidR="0084359B">
        <w:rPr>
          <w:rFonts w:hint="eastAsia"/>
          <w:lang w:eastAsia="zh-CN"/>
        </w:rPr>
        <w:t>Lustre</w:t>
      </w:r>
      <w:r w:rsidR="0084359B">
        <w:rPr>
          <w:rFonts w:hint="eastAsia"/>
          <w:lang w:eastAsia="zh-CN"/>
        </w:rPr>
        <w:t>版本。</w:t>
      </w:r>
      <w:r w:rsidR="00D3501F">
        <w:rPr>
          <w:rFonts w:hint="eastAsia"/>
          <w:lang w:eastAsia="zh-CN"/>
        </w:rPr>
        <w:t>默认值为</w:t>
      </w:r>
      <w:r w:rsidR="0084359B" w:rsidRPr="0084359B">
        <w:rPr>
          <w:rFonts w:hint="eastAsia"/>
          <w:b/>
          <w:lang w:eastAsia="zh-CN"/>
        </w:rPr>
        <w:t>es3</w:t>
      </w:r>
      <w:r w:rsidR="0084359B" w:rsidRPr="00D3501F">
        <w:rPr>
          <w:rFonts w:hint="eastAsia"/>
          <w:lang w:eastAsia="zh-CN"/>
        </w:rPr>
        <w:t>。</w:t>
      </w:r>
    </w:p>
    <w:p w:rsidR="00D3501F" w:rsidRPr="00D3501F" w:rsidRDefault="00D3501F" w:rsidP="00D3501F">
      <w:pPr>
        <w:pStyle w:val="DDNbodytext1"/>
        <w:numPr>
          <w:ilvl w:val="0"/>
          <w:numId w:val="43"/>
        </w:numPr>
        <w:rPr>
          <w:b/>
          <w:lang w:eastAsia="zh-CN"/>
        </w:rPr>
      </w:pPr>
      <w:r>
        <w:rPr>
          <w:rStyle w:val="NoneA"/>
          <w:rFonts w:hint="eastAsia"/>
          <w:b/>
          <w:lang w:eastAsia="zh-CN"/>
        </w:rPr>
        <w:t>lustre_exp_mdt</w:t>
      </w:r>
      <w:r w:rsidR="000C348F">
        <w:rPr>
          <w:rStyle w:val="NoneA"/>
          <w:rFonts w:hint="eastAsia"/>
          <w:b/>
          <w:lang w:eastAsia="zh-CN"/>
        </w:rPr>
        <w:t xml:space="preserve"> </w:t>
      </w:r>
      <w:r>
        <w:t>—</w:t>
      </w:r>
      <w:r>
        <w:rPr>
          <w:rFonts w:hint="eastAsia"/>
          <w:lang w:eastAsia="zh-CN"/>
        </w:rPr>
        <w:softHyphen/>
      </w:r>
      <w:r>
        <w:rPr>
          <w:lang w:eastAsia="zh-CN"/>
        </w:rPr>
        <w:softHyphen/>
      </w:r>
      <w:r>
        <w:rPr>
          <w:rFonts w:hint="eastAsia"/>
          <w:lang w:eastAsia="zh-CN"/>
        </w:rPr>
        <w:softHyphen/>
        <w:t xml:space="preserve"> </w:t>
      </w:r>
      <w:r>
        <w:rPr>
          <w:rFonts w:hint="eastAsia"/>
          <w:lang w:eastAsia="zh-CN"/>
        </w:rPr>
        <w:t>定义了是否从代理节点的</w:t>
      </w:r>
      <w:r>
        <w:rPr>
          <w:rFonts w:hint="eastAsia"/>
          <w:lang w:eastAsia="zh-CN"/>
        </w:rPr>
        <w:t xml:space="preserve">Lustre </w:t>
      </w:r>
      <w:r w:rsidR="00A96399">
        <w:rPr>
          <w:rFonts w:hint="eastAsia"/>
          <w:lang w:eastAsia="zh-CN"/>
        </w:rPr>
        <w:t>MDT</w:t>
      </w:r>
      <w:r>
        <w:rPr>
          <w:rFonts w:hint="eastAsia"/>
          <w:lang w:eastAsia="zh-CN"/>
        </w:rPr>
        <w:t>上收集</w:t>
      </w:r>
      <w:r>
        <w:rPr>
          <w:rFonts w:hint="eastAsia"/>
          <w:lang w:eastAsia="zh-CN"/>
        </w:rPr>
        <w:t>exp_md_stats_*</w:t>
      </w:r>
      <w:r>
        <w:rPr>
          <w:rFonts w:hint="eastAsia"/>
          <w:lang w:eastAsia="zh-CN"/>
        </w:rPr>
        <w:t>指标。如果</w:t>
      </w:r>
      <w:r>
        <w:rPr>
          <w:rFonts w:hint="eastAsia"/>
          <w:lang w:eastAsia="zh-CN"/>
        </w:rPr>
        <w:t>Lustre</w:t>
      </w:r>
      <w:r>
        <w:rPr>
          <w:rFonts w:hint="eastAsia"/>
          <w:lang w:eastAsia="zh-CN"/>
        </w:rPr>
        <w:t>文件系统有太多客户端，为避免性能问题，该选项应关闭。默认值为</w:t>
      </w:r>
      <w:r w:rsidR="000B6E60">
        <w:rPr>
          <w:rFonts w:hint="eastAsia"/>
          <w:b/>
          <w:lang w:eastAsia="zh-CN"/>
        </w:rPr>
        <w:t>f</w:t>
      </w:r>
      <w:r>
        <w:rPr>
          <w:rFonts w:hint="eastAsia"/>
          <w:b/>
          <w:lang w:eastAsia="zh-CN"/>
        </w:rPr>
        <w:t>alse</w:t>
      </w:r>
      <w:r w:rsidRPr="00D3501F">
        <w:rPr>
          <w:rFonts w:hint="eastAsia"/>
          <w:lang w:eastAsia="zh-CN"/>
        </w:rPr>
        <w:t>。</w:t>
      </w:r>
    </w:p>
    <w:p w:rsidR="00D3501F" w:rsidRPr="006933FA" w:rsidRDefault="00D3501F" w:rsidP="00D3501F">
      <w:pPr>
        <w:pStyle w:val="DDNbodytext1"/>
        <w:numPr>
          <w:ilvl w:val="0"/>
          <w:numId w:val="43"/>
        </w:numPr>
        <w:rPr>
          <w:b/>
          <w:lang w:eastAsia="zh-CN"/>
        </w:rPr>
      </w:pPr>
      <w:r>
        <w:rPr>
          <w:rStyle w:val="NoneA"/>
          <w:rFonts w:hint="eastAsia"/>
          <w:b/>
          <w:lang w:eastAsia="zh-CN"/>
        </w:rPr>
        <w:t>lustre_exp_ost</w:t>
      </w:r>
      <w:r w:rsidR="000C348F">
        <w:rPr>
          <w:rStyle w:val="NoneA"/>
          <w:rFonts w:hint="eastAsia"/>
          <w:b/>
          <w:lang w:eastAsia="zh-CN"/>
        </w:rPr>
        <w:t xml:space="preserve"> </w:t>
      </w:r>
      <w:r>
        <w:t>—</w:t>
      </w:r>
      <w:r>
        <w:rPr>
          <w:rFonts w:hint="eastAsia"/>
          <w:lang w:eastAsia="zh-CN"/>
        </w:rPr>
        <w:softHyphen/>
      </w:r>
      <w:r>
        <w:rPr>
          <w:lang w:eastAsia="zh-CN"/>
        </w:rPr>
        <w:softHyphen/>
      </w:r>
      <w:r>
        <w:rPr>
          <w:rFonts w:hint="eastAsia"/>
          <w:lang w:eastAsia="zh-CN"/>
        </w:rPr>
        <w:softHyphen/>
        <w:t xml:space="preserve"> </w:t>
      </w:r>
      <w:r>
        <w:rPr>
          <w:rFonts w:hint="eastAsia"/>
          <w:lang w:eastAsia="zh-CN"/>
        </w:rPr>
        <w:t>定义了是否从代理节点的</w:t>
      </w:r>
      <w:r>
        <w:rPr>
          <w:rFonts w:hint="eastAsia"/>
          <w:lang w:eastAsia="zh-CN"/>
        </w:rPr>
        <w:t>Lustre OST</w:t>
      </w:r>
      <w:r>
        <w:rPr>
          <w:rFonts w:hint="eastAsia"/>
          <w:lang w:eastAsia="zh-CN"/>
        </w:rPr>
        <w:t>上收集</w:t>
      </w:r>
      <w:r>
        <w:rPr>
          <w:rFonts w:hint="eastAsia"/>
          <w:lang w:eastAsia="zh-CN"/>
        </w:rPr>
        <w:t>exp_</w:t>
      </w:r>
      <w:r w:rsidR="00A96399">
        <w:rPr>
          <w:rFonts w:hint="eastAsia"/>
          <w:lang w:eastAsia="zh-CN"/>
        </w:rPr>
        <w:t>ost</w:t>
      </w:r>
      <w:r>
        <w:rPr>
          <w:rFonts w:hint="eastAsia"/>
          <w:lang w:eastAsia="zh-CN"/>
        </w:rPr>
        <w:t>_stats_</w:t>
      </w:r>
      <w:r w:rsidR="00A96399">
        <w:rPr>
          <w:rFonts w:hint="eastAsia"/>
          <w:lang w:eastAsia="zh-CN"/>
        </w:rPr>
        <w:t>[read|write]</w:t>
      </w:r>
      <w:r>
        <w:rPr>
          <w:rFonts w:hint="eastAsia"/>
          <w:lang w:eastAsia="zh-CN"/>
        </w:rPr>
        <w:t>指标。如果</w:t>
      </w:r>
      <w:r>
        <w:rPr>
          <w:rFonts w:hint="eastAsia"/>
          <w:lang w:eastAsia="zh-CN"/>
        </w:rPr>
        <w:t>Lustre</w:t>
      </w:r>
      <w:r>
        <w:rPr>
          <w:rFonts w:hint="eastAsia"/>
          <w:lang w:eastAsia="zh-CN"/>
        </w:rPr>
        <w:t>文件系统有太多客户端，为避免性能问题，该选项应关闭。默认值为</w:t>
      </w:r>
      <w:r w:rsidR="000B6E60">
        <w:rPr>
          <w:rFonts w:hint="eastAsia"/>
          <w:b/>
          <w:lang w:eastAsia="zh-CN"/>
        </w:rPr>
        <w:t>f</w:t>
      </w:r>
      <w:r>
        <w:rPr>
          <w:rFonts w:hint="eastAsia"/>
          <w:b/>
          <w:lang w:eastAsia="zh-CN"/>
        </w:rPr>
        <w:t>alse</w:t>
      </w:r>
      <w:r w:rsidRPr="00D3501F">
        <w:rPr>
          <w:rFonts w:hint="eastAsia"/>
          <w:lang w:eastAsia="zh-CN"/>
        </w:rPr>
        <w:t>。</w:t>
      </w:r>
    </w:p>
    <w:p w:rsidR="006933FA" w:rsidRPr="004D455F" w:rsidRDefault="006933FA" w:rsidP="006933FA">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rsidR="000A0B6D" w:rsidRDefault="000A0B6D" w:rsidP="000A0B6D">
      <w:pPr>
        <w:pStyle w:val="DDNbodytext1"/>
        <w:numPr>
          <w:ilvl w:val="1"/>
          <w:numId w:val="43"/>
        </w:numPr>
        <w:rPr>
          <w:b/>
          <w:lang w:eastAsia="zh-CN"/>
        </w:rPr>
      </w:pPr>
      <w:r w:rsidRPr="009779F4">
        <w:rPr>
          <w:b/>
        </w:rPr>
        <w:t>drop_database</w:t>
      </w:r>
      <w:r w:rsidR="000C348F">
        <w:rPr>
          <w:rFonts w:hint="eastAsia"/>
          <w:b/>
          <w:lang w:eastAsia="zh-CN"/>
        </w:rPr>
        <w:t xml:space="preserve"> </w:t>
      </w:r>
      <w:r w:rsidRPr="009779F4">
        <w:t>—</w:t>
      </w:r>
      <w:r w:rsidR="000C348F">
        <w:rPr>
          <w:rFonts w:hint="eastAsia"/>
          <w:lang w:eastAsia="zh-CN"/>
        </w:rPr>
        <w:t xml:space="preserve"> </w:t>
      </w:r>
      <w:r>
        <w:rPr>
          <w:rFonts w:hint="eastAsia"/>
          <w:lang w:eastAsia="zh-CN"/>
        </w:rPr>
        <w:t>定义了是否丢弃</w:t>
      </w:r>
      <w:r>
        <w:rPr>
          <w:rStyle w:val="NoneA"/>
        </w:rPr>
        <w:t>Influxdb</w:t>
      </w:r>
      <w:r>
        <w:rPr>
          <w:rStyle w:val="NoneA"/>
          <w:rFonts w:ascii="宋体" w:eastAsia="宋体" w:hAnsi="宋体" w:cs="宋体" w:hint="eastAsia"/>
          <w:lang w:val="zh-TW" w:eastAsia="zh-TW"/>
        </w:rPr>
        <w:t>中</w:t>
      </w:r>
      <w:r>
        <w:rPr>
          <w:rStyle w:val="NoneA"/>
          <w:rFonts w:ascii="宋体" w:eastAsia="宋体" w:hAnsi="宋体" w:cs="宋体" w:hint="eastAsia"/>
          <w:lang w:val="zh-TW" w:eastAsia="zh-CN"/>
        </w:rPr>
        <w:t>已有</w:t>
      </w:r>
      <w:r>
        <w:rPr>
          <w:rStyle w:val="NoneA"/>
          <w:rFonts w:ascii="宋体" w:eastAsia="宋体" w:hAnsi="宋体" w:cs="宋体" w:hint="eastAsia"/>
          <w:lang w:val="zh-TW" w:eastAsia="zh-TW"/>
        </w:rPr>
        <w:t>的</w:t>
      </w:r>
      <w:r>
        <w:rPr>
          <w:rStyle w:val="NoneA"/>
        </w:rPr>
        <w:t>ES</w:t>
      </w:r>
      <w:r>
        <w:rPr>
          <w:rStyle w:val="NoneA"/>
          <w:rFonts w:hint="eastAsia"/>
          <w:lang w:eastAsia="zh-CN"/>
        </w:rPr>
        <w:t xml:space="preserve"> PERF</w:t>
      </w:r>
      <w:r>
        <w:rPr>
          <w:rStyle w:val="NoneA"/>
        </w:rPr>
        <w:t>MON</w:t>
      </w:r>
      <w:r>
        <w:rPr>
          <w:rStyle w:val="NoneA"/>
          <w:rFonts w:hint="eastAsia"/>
          <w:lang w:eastAsia="zh-CN"/>
        </w:rPr>
        <w:t>数据库</w:t>
      </w:r>
      <w:r w:rsidR="00821D7B">
        <w:rPr>
          <w:rStyle w:val="NoneA"/>
          <w:rFonts w:hint="eastAsia"/>
          <w:lang w:eastAsia="zh-CN"/>
        </w:rPr>
        <w:t>，</w:t>
      </w:r>
      <w:r w:rsidR="00821D7B">
        <w:rPr>
          <w:rFonts w:hint="eastAsia"/>
          <w:lang w:eastAsia="zh-CN"/>
        </w:rPr>
        <w:t>默认值为</w:t>
      </w:r>
      <w:r w:rsidR="00821D7B">
        <w:rPr>
          <w:rFonts w:hint="eastAsia"/>
          <w:b/>
          <w:lang w:eastAsia="zh-CN"/>
        </w:rPr>
        <w:t>false</w:t>
      </w:r>
      <w:r>
        <w:rPr>
          <w:rStyle w:val="NoneA"/>
          <w:rFonts w:ascii="宋体" w:eastAsia="宋体" w:hAnsi="宋体" w:cs="宋体" w:hint="eastAsia"/>
          <w:lang w:val="zh-TW" w:eastAsia="zh-TW"/>
        </w:rPr>
        <w:t>。</w:t>
      </w:r>
    </w:p>
    <w:p w:rsidR="000A0B6D" w:rsidRPr="00A83CFE" w:rsidRDefault="000A0B6D" w:rsidP="000A0B6D">
      <w:pPr>
        <w:pStyle w:val="DDNImportant-1"/>
        <w:ind w:left="3025"/>
      </w:pPr>
      <w:r>
        <w:rPr>
          <w:rFonts w:asciiTheme="minorEastAsia" w:eastAsiaTheme="minorEastAsia" w:hAnsiTheme="minorEastAsia" w:hint="eastAsia"/>
          <w:b/>
          <w:lang w:eastAsia="zh-CN"/>
        </w:rPr>
        <w:t>重要</w:t>
      </w:r>
      <w:r w:rsidRPr="009779F4">
        <w:rPr>
          <w:b/>
        </w:rPr>
        <w:t>:</w:t>
      </w:r>
      <w:r w:rsidRPr="009779F4">
        <w:rPr>
          <w:b/>
        </w:rPr>
        <w:tab/>
      </w:r>
      <w:r w:rsidRPr="00DA17BC">
        <w:rPr>
          <w:rStyle w:val="NoneA"/>
          <w:rFonts w:ascii="宋体" w:eastAsia="宋体" w:hAnsi="宋体" w:cs="宋体" w:hint="eastAsia"/>
          <w:b/>
          <w:bCs/>
          <w:lang w:val="zh-TW" w:eastAsia="zh-TW"/>
        </w:rPr>
        <w:t>只有</w:t>
      </w:r>
      <w:r w:rsidRPr="00DA17BC">
        <w:rPr>
          <w:rFonts w:ascii="宋体" w:eastAsia="宋体" w:hAnsi="宋体" w:cs="宋体" w:hint="eastAsia"/>
          <w:b/>
          <w:lang w:val="zh-CN"/>
        </w:rPr>
        <w:t>当</w:t>
      </w:r>
      <w:r>
        <w:rPr>
          <w:rFonts w:ascii="宋体" w:eastAsia="宋体" w:hAnsi="宋体" w:cs="宋体" w:hint="eastAsia"/>
          <w:b/>
          <w:lang w:val="zh-CN"/>
        </w:rPr>
        <w:t>不需要保留</w:t>
      </w:r>
      <w:r w:rsidRPr="00DA17BC">
        <w:rPr>
          <w:rStyle w:val="NoneA"/>
          <w:b/>
          <w:bCs/>
        </w:rPr>
        <w:t>Influxdb</w:t>
      </w:r>
      <w:r w:rsidRPr="00DA17BC">
        <w:rPr>
          <w:rStyle w:val="NoneA"/>
          <w:rFonts w:ascii="宋体" w:eastAsia="宋体" w:hAnsi="宋体" w:cs="宋体" w:hint="eastAsia"/>
          <w:b/>
          <w:bCs/>
          <w:lang w:val="zh-TW" w:eastAsia="zh-TW"/>
        </w:rPr>
        <w:t>中数据和</w:t>
      </w:r>
      <w:r>
        <w:rPr>
          <w:rStyle w:val="NoneA"/>
          <w:rFonts w:ascii="宋体" w:eastAsia="宋体" w:hAnsi="宋体" w:cs="宋体" w:hint="eastAsia"/>
          <w:b/>
          <w:bCs/>
          <w:lang w:val="zh-TW" w:eastAsia="zh-CN"/>
        </w:rPr>
        <w:t>元</w:t>
      </w:r>
      <w:r w:rsidRPr="00DA17BC">
        <w:rPr>
          <w:rStyle w:val="NoneA"/>
          <w:rFonts w:ascii="宋体" w:eastAsia="宋体" w:hAnsi="宋体" w:cs="宋体" w:hint="eastAsia"/>
          <w:b/>
          <w:bCs/>
          <w:lang w:val="zh-TW" w:eastAsia="zh-TW"/>
        </w:rPr>
        <w:t>数据</w:t>
      </w:r>
      <w:r>
        <w:rPr>
          <w:rStyle w:val="NoneA"/>
          <w:rFonts w:ascii="宋体" w:eastAsia="宋体" w:hAnsi="宋体" w:cs="宋体" w:hint="eastAsia"/>
          <w:b/>
          <w:bCs/>
          <w:lang w:val="zh-TW" w:eastAsia="zh-TW"/>
        </w:rPr>
        <w:t>时</w:t>
      </w:r>
      <w:r>
        <w:rPr>
          <w:rStyle w:val="NoneA"/>
          <w:rFonts w:ascii="宋体" w:eastAsia="宋体" w:hAnsi="宋体" w:cs="宋体" w:hint="eastAsia"/>
          <w:b/>
          <w:bCs/>
          <w:lang w:val="zh-TW" w:eastAsia="zh-CN"/>
        </w:rPr>
        <w:t>才可以启用</w:t>
      </w:r>
      <w:r w:rsidRPr="009779F4">
        <w:rPr>
          <w:b/>
        </w:rPr>
        <w:t>drop_database</w:t>
      </w:r>
      <w:r>
        <w:rPr>
          <w:b/>
        </w:rPr>
        <w:t>。</w:t>
      </w:r>
    </w:p>
    <w:p w:rsidR="006933FA" w:rsidRPr="009779F4" w:rsidRDefault="006933FA" w:rsidP="006933FA">
      <w:pPr>
        <w:pStyle w:val="DDNbodytext1"/>
        <w:numPr>
          <w:ilvl w:val="1"/>
          <w:numId w:val="43"/>
        </w:numPr>
        <w:rPr>
          <w:b/>
          <w:lang w:eastAsia="zh-CN"/>
        </w:rPr>
      </w:pPr>
      <w:r w:rsidRPr="009779F4">
        <w:rPr>
          <w:b/>
        </w:rPr>
        <w:t>erase_influxdb</w:t>
      </w:r>
      <w:r w:rsidR="000C348F">
        <w:rPr>
          <w:rFonts w:hint="eastAsia"/>
          <w:b/>
          <w:lang w:eastAsia="zh-CN"/>
        </w:rPr>
        <w:t xml:space="preserve"> </w:t>
      </w:r>
      <w:r w:rsidRPr="009779F4">
        <w:t>—</w:t>
      </w:r>
      <w:r w:rsidR="000C348F">
        <w:rPr>
          <w:rFonts w:hint="eastAsia"/>
          <w:lang w:eastAsia="zh-CN"/>
        </w:rPr>
        <w:t xml:space="preserve"> </w:t>
      </w:r>
      <w:r w:rsidR="0083278A">
        <w:rPr>
          <w:rFonts w:hint="eastAsia"/>
          <w:lang w:eastAsia="zh-CN"/>
        </w:rPr>
        <w:t>定义了是否</w:t>
      </w:r>
      <w:r w:rsidR="0083278A">
        <w:rPr>
          <w:rStyle w:val="NoneA"/>
          <w:rFonts w:ascii="宋体" w:eastAsia="宋体" w:hAnsi="宋体" w:cs="宋体" w:hint="eastAsia"/>
          <w:lang w:val="zh-TW" w:eastAsia="zh-TW"/>
        </w:rPr>
        <w:t>完全</w:t>
      </w:r>
      <w:r w:rsidR="0083278A">
        <w:rPr>
          <w:rStyle w:val="NoneA"/>
          <w:rFonts w:ascii="宋体" w:eastAsia="宋体" w:hAnsi="宋体" w:cs="宋体" w:hint="eastAsia"/>
          <w:lang w:val="zh-TW" w:eastAsia="zh-CN"/>
        </w:rPr>
        <w:t>清除</w:t>
      </w:r>
      <w:r>
        <w:rPr>
          <w:rStyle w:val="NoneA"/>
          <w:rFonts w:ascii="宋体" w:eastAsia="宋体" w:hAnsi="宋体" w:cs="宋体" w:hint="eastAsia"/>
          <w:lang w:val="zh-TW" w:eastAsia="zh-TW"/>
        </w:rPr>
        <w:t>所有</w:t>
      </w:r>
      <w:r>
        <w:rPr>
          <w:rStyle w:val="NoneA"/>
        </w:rPr>
        <w:t>Influxdb</w:t>
      </w:r>
      <w:r>
        <w:rPr>
          <w:rStyle w:val="NoneA"/>
          <w:rFonts w:ascii="宋体" w:eastAsia="宋体" w:hAnsi="宋体" w:cs="宋体" w:hint="eastAsia"/>
          <w:lang w:val="zh-TW" w:eastAsia="zh-TW"/>
        </w:rPr>
        <w:t>中的数据和</w:t>
      </w:r>
      <w:r>
        <w:rPr>
          <w:rStyle w:val="NoneA"/>
          <w:rFonts w:ascii="宋体" w:eastAsia="宋体" w:hAnsi="宋体" w:cs="宋体" w:hint="eastAsia"/>
          <w:lang w:val="zh-TW" w:eastAsia="zh-CN"/>
        </w:rPr>
        <w:t>元</w:t>
      </w:r>
      <w:r w:rsidR="0083278A">
        <w:rPr>
          <w:rStyle w:val="NoneA"/>
          <w:rFonts w:ascii="宋体" w:eastAsia="宋体" w:hAnsi="宋体" w:cs="宋体" w:hint="eastAsia"/>
          <w:lang w:val="zh-TW" w:eastAsia="zh-TW"/>
        </w:rPr>
        <w:t>数据</w:t>
      </w:r>
      <w:r w:rsidR="00821D7B">
        <w:rPr>
          <w:rStyle w:val="NoneA"/>
          <w:rFonts w:hint="eastAsia"/>
          <w:lang w:eastAsia="zh-CN"/>
        </w:rPr>
        <w:t>，</w:t>
      </w:r>
      <w:r w:rsidR="00821D7B">
        <w:rPr>
          <w:rFonts w:hint="eastAsia"/>
          <w:lang w:eastAsia="zh-CN"/>
        </w:rPr>
        <w:t>默认值为</w:t>
      </w:r>
      <w:r w:rsidR="004C13EA">
        <w:rPr>
          <w:rFonts w:hint="eastAsia"/>
          <w:b/>
          <w:lang w:eastAsia="zh-CN"/>
        </w:rPr>
        <w:t>F</w:t>
      </w:r>
      <w:r w:rsidR="00821D7B">
        <w:rPr>
          <w:rFonts w:hint="eastAsia"/>
          <w:b/>
          <w:lang w:eastAsia="zh-CN"/>
        </w:rPr>
        <w:t>alse</w:t>
      </w:r>
      <w:r>
        <w:rPr>
          <w:rStyle w:val="NoneA"/>
          <w:rFonts w:ascii="宋体" w:eastAsia="宋体" w:hAnsi="宋体" w:cs="宋体" w:hint="eastAsia"/>
          <w:lang w:val="zh-TW" w:eastAsia="zh-TW"/>
        </w:rPr>
        <w:t>。</w:t>
      </w:r>
    </w:p>
    <w:p w:rsidR="006933FA" w:rsidRPr="00821D7B" w:rsidRDefault="006933FA" w:rsidP="006933FA">
      <w:pPr>
        <w:pStyle w:val="DDNImportant-1"/>
        <w:ind w:left="3025"/>
        <w:rPr>
          <w:rFonts w:eastAsiaTheme="minorEastAsia"/>
          <w:b/>
          <w:lang w:eastAsia="zh-CN"/>
        </w:rPr>
      </w:pPr>
      <w:r>
        <w:rPr>
          <w:rFonts w:asciiTheme="minorEastAsia" w:eastAsiaTheme="minorEastAsia" w:hAnsiTheme="minorEastAsia" w:hint="eastAsia"/>
          <w:b/>
          <w:lang w:eastAsia="zh-CN"/>
        </w:rPr>
        <w:t>重要</w:t>
      </w:r>
      <w:r w:rsidRPr="009779F4">
        <w:rPr>
          <w:b/>
        </w:rPr>
        <w:t>:</w:t>
      </w:r>
      <w:r w:rsidRPr="009779F4">
        <w:rPr>
          <w:b/>
        </w:rPr>
        <w:tab/>
      </w:r>
      <w:r w:rsidRPr="00DA17BC">
        <w:rPr>
          <w:rStyle w:val="NoneA"/>
          <w:rFonts w:ascii="宋体" w:eastAsia="宋体" w:hAnsi="宋体" w:cs="宋体" w:hint="eastAsia"/>
          <w:b/>
          <w:bCs/>
          <w:lang w:val="zh-TW" w:eastAsia="zh-TW"/>
        </w:rPr>
        <w:t>只有</w:t>
      </w:r>
      <w:r w:rsidRPr="00DA17BC">
        <w:rPr>
          <w:rFonts w:ascii="宋体" w:eastAsia="宋体" w:hAnsi="宋体" w:cs="宋体" w:hint="eastAsia"/>
          <w:b/>
          <w:lang w:val="zh-CN"/>
        </w:rPr>
        <w:t>当</w:t>
      </w:r>
      <w:r>
        <w:rPr>
          <w:rFonts w:ascii="宋体" w:eastAsia="宋体" w:hAnsi="宋体" w:cs="宋体" w:hint="eastAsia"/>
          <w:b/>
          <w:lang w:val="zh-CN"/>
        </w:rPr>
        <w:t>不需要保留</w:t>
      </w:r>
      <w:r w:rsidRPr="00DA17BC">
        <w:rPr>
          <w:rStyle w:val="NoneA"/>
          <w:b/>
          <w:bCs/>
        </w:rPr>
        <w:t>Influxdb</w:t>
      </w:r>
      <w:r w:rsidRPr="00DA17BC">
        <w:rPr>
          <w:rStyle w:val="NoneA"/>
          <w:rFonts w:ascii="宋体" w:eastAsia="宋体" w:hAnsi="宋体" w:cs="宋体" w:hint="eastAsia"/>
          <w:b/>
          <w:bCs/>
          <w:lang w:val="zh-TW" w:eastAsia="zh-TW"/>
        </w:rPr>
        <w:t>中数据和</w:t>
      </w:r>
      <w:r>
        <w:rPr>
          <w:rStyle w:val="NoneA"/>
          <w:rFonts w:ascii="宋体" w:eastAsia="宋体" w:hAnsi="宋体" w:cs="宋体" w:hint="eastAsia"/>
          <w:b/>
          <w:bCs/>
          <w:lang w:val="zh-TW" w:eastAsia="zh-CN"/>
        </w:rPr>
        <w:t>元</w:t>
      </w:r>
      <w:r w:rsidRPr="00DA17BC">
        <w:rPr>
          <w:rStyle w:val="NoneA"/>
          <w:rFonts w:ascii="宋体" w:eastAsia="宋体" w:hAnsi="宋体" w:cs="宋体" w:hint="eastAsia"/>
          <w:b/>
          <w:bCs/>
          <w:lang w:val="zh-TW" w:eastAsia="zh-TW"/>
        </w:rPr>
        <w:t>数据</w:t>
      </w:r>
      <w:r>
        <w:rPr>
          <w:rStyle w:val="NoneA"/>
          <w:rFonts w:ascii="宋体" w:eastAsia="宋体" w:hAnsi="宋体" w:cs="宋体" w:hint="eastAsia"/>
          <w:b/>
          <w:bCs/>
          <w:lang w:val="zh-TW" w:eastAsia="zh-TW"/>
        </w:rPr>
        <w:t>时</w:t>
      </w:r>
      <w:r>
        <w:rPr>
          <w:rStyle w:val="NoneA"/>
          <w:rFonts w:ascii="宋体" w:eastAsia="宋体" w:hAnsi="宋体" w:cs="宋体" w:hint="eastAsia"/>
          <w:b/>
          <w:bCs/>
          <w:lang w:val="zh-TW" w:eastAsia="zh-CN"/>
        </w:rPr>
        <w:t>才可以启用</w:t>
      </w:r>
      <w:r w:rsidRPr="009779F4">
        <w:rPr>
          <w:b/>
        </w:rPr>
        <w:t>erase_influxdb</w:t>
      </w:r>
      <w:r w:rsidR="00D04291">
        <w:rPr>
          <w:rFonts w:asciiTheme="minorEastAsia" w:eastAsiaTheme="minorEastAsia" w:hAnsiTheme="minorEastAsia" w:hint="eastAsia"/>
          <w:lang w:eastAsia="zh-CN"/>
        </w:rPr>
        <w:t>。</w:t>
      </w:r>
      <w:r w:rsidR="0083278A">
        <w:rPr>
          <w:rFonts w:asciiTheme="minorEastAsia" w:eastAsiaTheme="minorEastAsia" w:hAnsiTheme="minorEastAsia" w:hint="eastAsia"/>
          <w:b/>
          <w:lang w:eastAsia="zh-CN"/>
        </w:rPr>
        <w:t>当</w:t>
      </w:r>
      <w:r w:rsidR="0083278A" w:rsidRPr="00DA17BC">
        <w:rPr>
          <w:rStyle w:val="NoneA"/>
          <w:b/>
          <w:bCs/>
          <w:lang w:eastAsia="zh-CN"/>
        </w:rPr>
        <w:t>Influxdb</w:t>
      </w:r>
      <w:r w:rsidR="00821D7B">
        <w:rPr>
          <w:rStyle w:val="NoneA"/>
          <w:rFonts w:asciiTheme="minorEastAsia" w:eastAsiaTheme="minorEastAsia" w:hAnsiTheme="minorEastAsia" w:hint="eastAsia"/>
          <w:b/>
          <w:bCs/>
          <w:lang w:eastAsia="zh-CN"/>
        </w:rPr>
        <w:t>完全毁坏时，打开该选项可以清除数据库恢复</w:t>
      </w:r>
      <w:r w:rsidR="00821D7B" w:rsidRPr="00DA17BC">
        <w:rPr>
          <w:rStyle w:val="NoneA"/>
          <w:b/>
          <w:bCs/>
          <w:lang w:eastAsia="zh-CN"/>
        </w:rPr>
        <w:t>Influxdb</w:t>
      </w:r>
      <w:r w:rsidR="00821D7B">
        <w:rPr>
          <w:rStyle w:val="NoneA"/>
          <w:rFonts w:asciiTheme="minorEastAsia" w:eastAsiaTheme="minorEastAsia" w:hAnsiTheme="minorEastAsia" w:hint="eastAsia"/>
          <w:b/>
          <w:bCs/>
          <w:lang w:eastAsia="zh-CN"/>
        </w:rPr>
        <w:t>的运行。在打开该选项之前，请仔细检查</w:t>
      </w:r>
      <w:r w:rsidR="00821D7B">
        <w:rPr>
          <w:rStyle w:val="NoneA"/>
          <w:rFonts w:eastAsiaTheme="minorEastAsia" w:hint="eastAsia"/>
          <w:b/>
          <w:bCs/>
          <w:lang w:eastAsia="zh-CN"/>
        </w:rPr>
        <w:t>i</w:t>
      </w:r>
      <w:r w:rsidR="00821D7B" w:rsidRPr="00DA17BC">
        <w:rPr>
          <w:rStyle w:val="NoneA"/>
          <w:b/>
          <w:bCs/>
          <w:lang w:eastAsia="zh-CN"/>
        </w:rPr>
        <w:t>nfluxdb</w:t>
      </w:r>
      <w:r w:rsidR="00821D7B">
        <w:rPr>
          <w:rStyle w:val="NoneA"/>
          <w:rFonts w:eastAsiaTheme="minorEastAsia" w:hint="eastAsia"/>
          <w:b/>
          <w:bCs/>
          <w:lang w:eastAsia="zh-CN"/>
        </w:rPr>
        <w:t>_path</w:t>
      </w:r>
      <w:r w:rsidR="00821D7B">
        <w:rPr>
          <w:rStyle w:val="NoneA"/>
          <w:rFonts w:eastAsiaTheme="minorEastAsia" w:hint="eastAsia"/>
          <w:b/>
          <w:bCs/>
          <w:lang w:eastAsia="zh-CN"/>
        </w:rPr>
        <w:t>设置正确。</w:t>
      </w:r>
    </w:p>
    <w:p w:rsidR="000C348F" w:rsidRPr="000C348F" w:rsidRDefault="000C348F" w:rsidP="000C348F">
      <w:pPr>
        <w:pStyle w:val="DDNbodytext1"/>
        <w:numPr>
          <w:ilvl w:val="1"/>
          <w:numId w:val="43"/>
        </w:numPr>
        <w:rPr>
          <w:rStyle w:val="NoneA"/>
          <w:b/>
        </w:rPr>
      </w:pPr>
      <w:r>
        <w:rPr>
          <w:b/>
        </w:rPr>
        <w:t>host_id</w:t>
      </w:r>
      <w:r>
        <w:rPr>
          <w:rFonts w:hint="eastAsia"/>
          <w:b/>
          <w:lang w:eastAsia="zh-CN"/>
        </w:rPr>
        <w:t xml:space="preserve"> </w:t>
      </w:r>
      <w:r>
        <w:t>—</w:t>
      </w:r>
      <w:r w:rsidR="00166B43">
        <w:rPr>
          <w:rFonts w:hint="eastAsia"/>
          <w:lang w:eastAsia="zh-CN"/>
        </w:rPr>
        <w:t xml:space="preserve"> </w:t>
      </w:r>
      <w:r>
        <w:rPr>
          <w:rFonts w:hint="eastAsia"/>
          <w:lang w:eastAsia="zh-CN"/>
        </w:rPr>
        <w:t>ES PERFMON</w:t>
      </w:r>
      <w:r>
        <w:rPr>
          <w:rStyle w:val="aa"/>
          <w:rFonts w:ascii="宋体" w:eastAsia="宋体" w:hAnsi="宋体" w:cs="宋体" w:hint="eastAsia"/>
          <w:lang w:val="zh-TW" w:eastAsia="zh-CN"/>
        </w:rPr>
        <w:t>服务器</w:t>
      </w:r>
      <w:r>
        <w:rPr>
          <w:rStyle w:val="NoneA"/>
          <w:rFonts w:ascii="宋体" w:eastAsia="宋体" w:hAnsi="宋体" w:cs="宋体" w:hint="eastAsia"/>
          <w:lang w:val="zh-TW" w:eastAsia="zh-TW"/>
        </w:rPr>
        <w:t>主机</w:t>
      </w:r>
      <w:r>
        <w:rPr>
          <w:rStyle w:val="NoneA"/>
          <w:rFonts w:ascii="宋体" w:eastAsia="宋体" w:hAnsi="宋体" w:cs="宋体" w:hint="eastAsia"/>
          <w:lang w:val="zh-TW" w:eastAsia="zh-CN"/>
        </w:rPr>
        <w:t>的</w:t>
      </w:r>
      <w:r>
        <w:rPr>
          <w:rStyle w:val="NoneA"/>
          <w:rFonts w:ascii="宋体" w:eastAsia="宋体" w:hAnsi="宋体" w:cs="宋体" w:hint="eastAsia"/>
          <w:lang w:val="zh-TW" w:eastAsia="zh-TW"/>
        </w:rPr>
        <w:t>唯一</w:t>
      </w:r>
      <w:r w:rsidRPr="000F0E93">
        <w:rPr>
          <w:rStyle w:val="NoneA"/>
          <w:rFonts w:hint="eastAsia"/>
          <w:bCs/>
          <w:lang w:val="zh-TW" w:eastAsia="zh-CN"/>
        </w:rPr>
        <w:t>标识</w:t>
      </w:r>
      <w:r>
        <w:rPr>
          <w:rStyle w:val="NoneA"/>
          <w:rFonts w:ascii="宋体" w:eastAsia="宋体" w:hAnsi="宋体" w:cs="宋体" w:hint="eastAsia"/>
          <w:lang w:val="zh-TW" w:eastAsia="zh-TW"/>
        </w:rPr>
        <w:t>。</w:t>
      </w:r>
    </w:p>
    <w:p w:rsidR="008745B1" w:rsidRPr="009779F4" w:rsidRDefault="000C348F" w:rsidP="008745B1">
      <w:pPr>
        <w:pStyle w:val="DDNbodytext1"/>
        <w:numPr>
          <w:ilvl w:val="1"/>
          <w:numId w:val="43"/>
        </w:numPr>
        <w:rPr>
          <w:b/>
          <w:lang w:eastAsia="zh-CN"/>
        </w:rPr>
      </w:pPr>
      <w:r w:rsidRPr="009779F4">
        <w:rPr>
          <w:b/>
        </w:rPr>
        <w:t>influxdb</w:t>
      </w:r>
      <w:r>
        <w:rPr>
          <w:rFonts w:hint="eastAsia"/>
          <w:b/>
          <w:lang w:eastAsia="zh-CN"/>
        </w:rPr>
        <w:t xml:space="preserve">_path </w:t>
      </w:r>
      <w:r>
        <w:rPr>
          <w:lang w:eastAsia="zh-CN"/>
        </w:rPr>
        <w:t>—</w:t>
      </w:r>
      <w:r>
        <w:rPr>
          <w:rFonts w:hint="eastAsia"/>
          <w:lang w:eastAsia="zh-CN"/>
        </w:rPr>
        <w:t xml:space="preserve"> </w:t>
      </w:r>
      <w:r>
        <w:rPr>
          <w:rStyle w:val="aa"/>
          <w:rFonts w:ascii="宋体" w:eastAsia="宋体" w:hAnsi="宋体" w:cs="宋体" w:hint="eastAsia"/>
          <w:lang w:val="zh-TW" w:eastAsia="zh-CN"/>
        </w:rPr>
        <w:t>定义了</w:t>
      </w:r>
      <w:r>
        <w:rPr>
          <w:rFonts w:hint="eastAsia"/>
          <w:lang w:eastAsia="zh-CN"/>
        </w:rPr>
        <w:t>ES PERFMON</w:t>
      </w:r>
      <w:r w:rsidR="008745B1">
        <w:rPr>
          <w:rFonts w:hint="eastAsia"/>
          <w:lang w:eastAsia="zh-CN"/>
        </w:rPr>
        <w:t>服务器主机上的</w:t>
      </w:r>
      <w:r w:rsidR="008745B1">
        <w:rPr>
          <w:rFonts w:hint="eastAsia"/>
          <w:lang w:eastAsia="zh-CN"/>
        </w:rPr>
        <w:t>Influxdb</w:t>
      </w:r>
      <w:r w:rsidR="008745B1">
        <w:rPr>
          <w:rFonts w:hint="eastAsia"/>
          <w:lang w:eastAsia="zh-CN"/>
        </w:rPr>
        <w:t>目录路径</w:t>
      </w:r>
      <w:r w:rsidR="00C603FD">
        <w:rPr>
          <w:rFonts w:hint="eastAsia"/>
          <w:lang w:eastAsia="zh-CN"/>
        </w:rPr>
        <w:t>，默认值为</w:t>
      </w:r>
      <w:r w:rsidR="00C603FD">
        <w:rPr>
          <w:rFonts w:hint="eastAsia"/>
          <w:b/>
          <w:lang w:eastAsia="zh-CN"/>
        </w:rPr>
        <w:t>/esmon/influxdb</w:t>
      </w:r>
      <w:r>
        <w:rPr>
          <w:rStyle w:val="NoneA"/>
          <w:rFonts w:ascii="宋体" w:eastAsia="宋体" w:hAnsi="宋体" w:cs="宋体" w:hint="eastAsia"/>
          <w:lang w:val="zh-TW" w:eastAsia="zh-TW"/>
        </w:rPr>
        <w:t>。</w:t>
      </w:r>
    </w:p>
    <w:p w:rsidR="008745B1" w:rsidRPr="00821D7B" w:rsidRDefault="008745B1" w:rsidP="008745B1">
      <w:pPr>
        <w:pStyle w:val="DDNImportant-1"/>
        <w:ind w:left="3025"/>
        <w:rPr>
          <w:rFonts w:eastAsiaTheme="minorEastAsia"/>
          <w:b/>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sidR="00C603FD">
        <w:rPr>
          <w:rStyle w:val="NoneA"/>
          <w:rFonts w:ascii="宋体" w:eastAsia="宋体" w:hAnsi="宋体" w:cs="宋体" w:hint="eastAsia"/>
          <w:b/>
          <w:bCs/>
          <w:lang w:val="zh-TW" w:eastAsia="zh-CN"/>
        </w:rPr>
        <w:t>请勿在该目录下防止其他文件或目录，因为在</w:t>
      </w:r>
      <w:r w:rsidR="00C603FD" w:rsidRPr="009779F4">
        <w:rPr>
          <w:b/>
          <w:lang w:eastAsia="zh-CN"/>
        </w:rPr>
        <w:t>erase_influxdb</w:t>
      </w:r>
      <w:r w:rsidR="00C603FD">
        <w:rPr>
          <w:rFonts w:eastAsiaTheme="minorEastAsia" w:hint="eastAsia"/>
          <w:b/>
          <w:lang w:eastAsia="zh-CN"/>
        </w:rPr>
        <w:t>打开的情况下，该目录下的所有子目录和文件将被清除</w:t>
      </w:r>
      <w:r>
        <w:rPr>
          <w:rStyle w:val="NoneA"/>
          <w:rFonts w:eastAsiaTheme="minorEastAsia" w:hint="eastAsia"/>
          <w:b/>
          <w:bCs/>
          <w:lang w:eastAsia="zh-CN"/>
        </w:rPr>
        <w:t>。</w:t>
      </w:r>
    </w:p>
    <w:p w:rsidR="000C348F" w:rsidRPr="008225AB" w:rsidRDefault="008225AB" w:rsidP="000C348F">
      <w:pPr>
        <w:pStyle w:val="DDNbodytext1"/>
        <w:numPr>
          <w:ilvl w:val="1"/>
          <w:numId w:val="43"/>
        </w:numPr>
        <w:rPr>
          <w:b/>
          <w:lang w:eastAsia="zh-CN"/>
        </w:rPr>
      </w:pPr>
      <w:r w:rsidRPr="008225AB">
        <w:rPr>
          <w:rFonts w:hint="eastAsia"/>
          <w:b/>
          <w:lang w:eastAsia="zh-CN"/>
        </w:rPr>
        <w:t xml:space="preserve">reinstall </w:t>
      </w:r>
      <w:r>
        <w:rPr>
          <w:lang w:eastAsia="zh-CN"/>
        </w:rPr>
        <w:t>—</w:t>
      </w:r>
      <w:r>
        <w:rPr>
          <w:rFonts w:hint="eastAsia"/>
          <w:lang w:eastAsia="zh-CN"/>
        </w:rPr>
        <w:t xml:space="preserve"> </w:t>
      </w:r>
      <w:r w:rsidRPr="008225AB">
        <w:rPr>
          <w:rStyle w:val="aa"/>
          <w:rFonts w:ascii="宋体" w:eastAsia="宋体" w:hAnsi="宋体" w:cs="宋体" w:hint="eastAsia"/>
          <w:lang w:val="zh-TW" w:eastAsia="zh-CN"/>
        </w:rPr>
        <w:t>定义了是否重新安装</w:t>
      </w:r>
      <w:r>
        <w:rPr>
          <w:rFonts w:hint="eastAsia"/>
          <w:lang w:eastAsia="zh-CN"/>
        </w:rPr>
        <w:t>ES PERFMON</w:t>
      </w:r>
      <w:r>
        <w:rPr>
          <w:rFonts w:hint="eastAsia"/>
          <w:lang w:eastAsia="zh-CN"/>
        </w:rPr>
        <w:t>服务器，默认值为</w:t>
      </w:r>
      <w:r w:rsidR="00166B43">
        <w:rPr>
          <w:rFonts w:hint="eastAsia"/>
          <w:b/>
          <w:lang w:eastAsia="zh-CN"/>
        </w:rPr>
        <w:t>t</w:t>
      </w:r>
      <w:r>
        <w:rPr>
          <w:rFonts w:hint="eastAsia"/>
          <w:b/>
          <w:lang w:eastAsia="zh-CN"/>
        </w:rPr>
        <w:t>rue</w:t>
      </w:r>
      <w:r w:rsidRPr="008225AB">
        <w:rPr>
          <w:rStyle w:val="NoneA"/>
          <w:rFonts w:ascii="宋体" w:eastAsia="宋体" w:hAnsi="宋体" w:cs="宋体" w:hint="eastAsia"/>
          <w:lang w:val="zh-TW" w:eastAsia="zh-TW"/>
        </w:rPr>
        <w:t>。</w:t>
      </w:r>
    </w:p>
    <w:p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连接登录监控服务器、监控客户端的相关信息：</w:t>
      </w:r>
    </w:p>
    <w:p w:rsidR="002E2C1B" w:rsidRDefault="002E2C1B" w:rsidP="002E2C1B">
      <w:pPr>
        <w:pStyle w:val="DDNbodytext1"/>
        <w:numPr>
          <w:ilvl w:val="1"/>
          <w:numId w:val="43"/>
        </w:numPr>
        <w:rPr>
          <w:b/>
        </w:rPr>
      </w:pPr>
      <w:r>
        <w:rPr>
          <w:b/>
        </w:rPr>
        <w:t>host_id</w:t>
      </w:r>
      <w:r w:rsidR="00872EA0">
        <w:rPr>
          <w:rFonts w:hint="eastAsia"/>
          <w:b/>
          <w:lang w:eastAsia="zh-CN"/>
        </w:rPr>
        <w:t xml:space="preserve"> </w:t>
      </w:r>
      <w:r>
        <w:t>—</w:t>
      </w:r>
      <w:r w:rsidR="00872EA0">
        <w:rPr>
          <w:rFonts w:hint="eastAsia"/>
          <w:lang w:eastAsia="zh-CN"/>
        </w:rPr>
        <w:t xml:space="preserve"> </w:t>
      </w:r>
      <w:r w:rsidR="000F0E93">
        <w:rPr>
          <w:rStyle w:val="aa"/>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rsidR="002E2C1B" w:rsidRDefault="002E2C1B" w:rsidP="002E2C1B">
      <w:pPr>
        <w:pStyle w:val="DDNbodytext1"/>
        <w:numPr>
          <w:ilvl w:val="1"/>
          <w:numId w:val="43"/>
        </w:numPr>
        <w:rPr>
          <w:b/>
          <w:lang w:eastAsia="zh-TW"/>
        </w:rPr>
      </w:pPr>
      <w:r>
        <w:rPr>
          <w:b/>
        </w:rPr>
        <w:t>hostname</w:t>
      </w:r>
      <w:r w:rsidR="00872EA0">
        <w:rPr>
          <w:rFonts w:hint="eastAsia"/>
          <w:b/>
          <w:lang w:eastAsia="zh-CN"/>
        </w:rPr>
        <w:t xml:space="preserve"> </w:t>
      </w:r>
      <w:r>
        <w:t>—</w:t>
      </w:r>
      <w:r w:rsidR="00872EA0">
        <w:rPr>
          <w:rFonts w:hint="eastAsia"/>
          <w:lang w:eastAsia="zh-CN"/>
        </w:rPr>
        <w:t xml:space="preserve"> </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r w:rsidR="004C13EA">
        <w:rPr>
          <w:rStyle w:val="NoneA"/>
          <w:rFonts w:ascii="宋体" w:eastAsia="宋体" w:hAnsi="宋体" w:cs="宋体" w:hint="eastAsia"/>
          <w:lang w:val="zh-TW" w:eastAsia="zh-CN"/>
        </w:rPr>
        <w:t>或</w:t>
      </w:r>
      <w:r w:rsidR="004C13EA">
        <w:rPr>
          <w:rFonts w:hint="eastAsia"/>
          <w:lang w:eastAsia="zh-CN"/>
        </w:rPr>
        <w:t>IP</w:t>
      </w:r>
      <w:r w:rsidR="000F0E93">
        <w:rPr>
          <w:rStyle w:val="NoneA"/>
          <w:rFonts w:ascii="宋体" w:eastAsia="宋体" w:hAnsi="宋体" w:cs="宋体"/>
          <w:lang w:val="zh-TW" w:eastAsia="zh-TW"/>
        </w:rPr>
        <w:t>。</w:t>
      </w:r>
      <w:r w:rsidR="004C13EA">
        <w:rPr>
          <w:rStyle w:val="NoneA"/>
          <w:rFonts w:ascii="宋体" w:eastAsia="宋体" w:hAnsi="宋体" w:cs="宋体" w:hint="eastAsia"/>
          <w:lang w:val="zh-TW" w:eastAsia="zh-TW"/>
        </w:rPr>
        <w:t>如果该主机用作</w:t>
      </w:r>
      <w:r w:rsidR="004C13EA">
        <w:rPr>
          <w:rFonts w:hint="eastAsia"/>
          <w:lang w:eastAsia="zh-TW"/>
        </w:rPr>
        <w:t>ES PERFMON</w:t>
      </w:r>
      <w:r w:rsidR="004C13EA">
        <w:rPr>
          <w:rFonts w:hint="eastAsia"/>
          <w:lang w:eastAsia="zh-TW"/>
        </w:rPr>
        <w:t>服务器，那么该</w:t>
      </w:r>
      <w:r w:rsidR="004C13EA">
        <w:rPr>
          <w:rStyle w:val="NoneA"/>
          <w:rFonts w:ascii="宋体" w:eastAsia="宋体" w:hAnsi="宋体" w:cs="宋体"/>
          <w:lang w:val="zh-TW" w:eastAsia="zh-TW"/>
        </w:rPr>
        <w:t>主机名</w:t>
      </w:r>
      <w:r w:rsidR="004C13EA">
        <w:rPr>
          <w:rStyle w:val="NoneA"/>
          <w:rFonts w:ascii="宋体" w:eastAsia="宋体" w:hAnsi="宋体" w:cs="宋体" w:hint="eastAsia"/>
          <w:lang w:val="zh-TW" w:eastAsia="zh-TW"/>
        </w:rPr>
        <w:t>或</w:t>
      </w:r>
      <w:r w:rsidR="004C13EA">
        <w:rPr>
          <w:rFonts w:hint="eastAsia"/>
          <w:lang w:eastAsia="zh-TW"/>
        </w:rPr>
        <w:t>IP</w:t>
      </w:r>
      <w:r w:rsidR="004C13EA">
        <w:rPr>
          <w:rFonts w:hint="eastAsia"/>
          <w:lang w:eastAsia="zh-TW"/>
        </w:rPr>
        <w:t>将作为服务节点</w:t>
      </w:r>
      <w:r w:rsidR="004C13EA">
        <w:rPr>
          <w:rFonts w:hint="eastAsia"/>
          <w:lang w:eastAsia="zh-CN"/>
        </w:rPr>
        <w:t>配置到</w:t>
      </w:r>
      <w:r w:rsidR="004C13EA">
        <w:rPr>
          <w:rFonts w:hint="eastAsia"/>
          <w:lang w:eastAsia="zh-TW"/>
        </w:rPr>
        <w:t>代理节点上</w:t>
      </w:r>
      <w:r w:rsidR="00872EA0">
        <w:rPr>
          <w:rFonts w:hint="eastAsia"/>
          <w:lang w:eastAsia="zh-CN"/>
        </w:rPr>
        <w:t>的</w:t>
      </w:r>
      <w:r w:rsidR="004C13EA">
        <w:rPr>
          <w:rFonts w:hint="eastAsia"/>
          <w:lang w:eastAsia="zh-TW"/>
        </w:rPr>
        <w:t>write_tsdb</w:t>
      </w:r>
      <w:r w:rsidR="004C13EA">
        <w:rPr>
          <w:rFonts w:hint="eastAsia"/>
          <w:lang w:eastAsia="zh-TW"/>
        </w:rPr>
        <w:t>插件</w:t>
      </w:r>
      <w:r w:rsidR="004C13EA">
        <w:rPr>
          <w:rFonts w:hint="eastAsia"/>
          <w:lang w:eastAsia="zh-CN"/>
        </w:rPr>
        <w:t>里</w:t>
      </w:r>
      <w:r w:rsidR="004C13EA">
        <w:rPr>
          <w:rFonts w:hint="eastAsia"/>
          <w:lang w:eastAsia="zh-TW"/>
        </w:rPr>
        <w:t>。</w:t>
      </w:r>
    </w:p>
    <w:p w:rsidR="002E2C1B" w:rsidRPr="00872EA0" w:rsidRDefault="002E2C1B" w:rsidP="002E2C1B">
      <w:pPr>
        <w:pStyle w:val="DDNbodytext1"/>
        <w:numPr>
          <w:ilvl w:val="1"/>
          <w:numId w:val="43"/>
        </w:numPr>
        <w:rPr>
          <w:rStyle w:val="NoneA"/>
          <w:b/>
          <w:lang w:eastAsia="zh-CN"/>
        </w:rPr>
      </w:pPr>
      <w:r w:rsidRPr="009A2A24">
        <w:rPr>
          <w:b/>
        </w:rPr>
        <w:lastRenderedPageBreak/>
        <w:t>ssh_identity_file</w:t>
      </w:r>
      <w:r w:rsidR="00872EA0">
        <w:rPr>
          <w:rFonts w:hint="eastAsia"/>
          <w:b/>
          <w:lang w:eastAsia="zh-CN"/>
        </w:rPr>
        <w:t xml:space="preserve"> </w:t>
      </w:r>
      <w:r>
        <w:t>—</w:t>
      </w:r>
      <w:r w:rsidR="00872EA0">
        <w:rPr>
          <w:rFonts w:hint="eastAsia"/>
          <w:lang w:eastAsia="zh-CN"/>
        </w:rPr>
        <w:t xml:space="preserve"> </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lang w:eastAsia="zh-CN"/>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w:t>
      </w:r>
      <w:r w:rsidR="00872EA0">
        <w:rPr>
          <w:rStyle w:val="NoneA"/>
          <w:rFonts w:ascii="宋体" w:eastAsia="宋体" w:hAnsi="宋体" w:cs="宋体" w:hint="eastAsia"/>
          <w:lang w:val="zh-TW" w:eastAsia="zh-CN"/>
        </w:rPr>
        <w:t>设置为</w:t>
      </w:r>
      <w:r w:rsidR="00872EA0">
        <w:rPr>
          <w:rFonts w:hint="eastAsia"/>
          <w:b/>
          <w:lang w:eastAsia="zh-CN"/>
        </w:rPr>
        <w:t>None</w:t>
      </w:r>
      <w:r w:rsidR="006B4DCA">
        <w:rPr>
          <w:rStyle w:val="NoneA"/>
          <w:rFonts w:ascii="宋体" w:eastAsia="宋体" w:hAnsi="宋体" w:cs="宋体"/>
          <w:lang w:val="zh-TW" w:eastAsia="zh-TW"/>
        </w:rPr>
        <w:t>。</w:t>
      </w:r>
      <w:r w:rsidR="00872EA0">
        <w:rPr>
          <w:rFonts w:hint="eastAsia"/>
          <w:lang w:eastAsia="zh-CN"/>
        </w:rPr>
        <w:t>默认值为</w:t>
      </w:r>
      <w:r w:rsidR="00872EA0">
        <w:rPr>
          <w:rFonts w:hint="eastAsia"/>
          <w:b/>
          <w:lang w:eastAsia="zh-CN"/>
        </w:rPr>
        <w:t>None</w:t>
      </w:r>
      <w:r w:rsidR="00872EA0" w:rsidRPr="008225AB">
        <w:rPr>
          <w:rStyle w:val="NoneA"/>
          <w:rFonts w:ascii="宋体" w:eastAsia="宋体" w:hAnsi="宋体" w:cs="宋体" w:hint="eastAsia"/>
          <w:lang w:val="zh-TW" w:eastAsia="zh-TW"/>
        </w:rPr>
        <w:t>。</w:t>
      </w:r>
    </w:p>
    <w:p w:rsidR="00872EA0" w:rsidRPr="00297065" w:rsidRDefault="00872EA0" w:rsidP="002E2C1B">
      <w:pPr>
        <w:pStyle w:val="DDNbodytext1"/>
        <w:numPr>
          <w:ilvl w:val="1"/>
          <w:numId w:val="43"/>
        </w:numPr>
        <w:rPr>
          <w:b/>
          <w:lang w:eastAsia="zh-CN"/>
        </w:rPr>
      </w:pPr>
      <w:r w:rsidRPr="00297065">
        <w:rPr>
          <w:rFonts w:hint="eastAsia"/>
          <w:b/>
          <w:lang w:eastAsia="zh-CN"/>
        </w:rPr>
        <w:t xml:space="preserve">local_host </w:t>
      </w:r>
      <w:r>
        <w:rPr>
          <w:lang w:eastAsia="zh-CN"/>
        </w:rPr>
        <w:t>—</w:t>
      </w:r>
      <w:r w:rsidRPr="00297065">
        <w:rPr>
          <w:rStyle w:val="aa"/>
          <w:rFonts w:ascii="宋体" w:eastAsia="宋体" w:hAnsi="宋体" w:cs="宋体" w:hint="eastAsia"/>
          <w:lang w:val="zh-TW" w:eastAsia="zh-CN"/>
        </w:rPr>
        <w:t>定义了该主机是否为本地节点。</w:t>
      </w:r>
      <w:r w:rsidR="00C978F8" w:rsidRPr="00297065">
        <w:rPr>
          <w:rStyle w:val="aa"/>
          <w:rFonts w:ascii="宋体" w:eastAsia="宋体" w:hAnsi="宋体" w:cs="宋体" w:hint="eastAsia"/>
          <w:lang w:val="zh-TW" w:eastAsia="zh-CN"/>
        </w:rPr>
        <w:t>本地节点将不需要</w:t>
      </w:r>
      <w:r w:rsidR="00C978F8">
        <w:rPr>
          <w:rStyle w:val="NoneA"/>
          <w:lang w:eastAsia="zh-CN"/>
        </w:rPr>
        <w:t>SSH</w:t>
      </w:r>
      <w:r w:rsidR="00C978F8">
        <w:rPr>
          <w:rStyle w:val="NoneA"/>
          <w:rFonts w:hint="eastAsia"/>
          <w:lang w:eastAsia="zh-CN"/>
        </w:rPr>
        <w:t>连接。</w:t>
      </w:r>
      <w:r w:rsidR="00297065">
        <w:rPr>
          <w:rFonts w:hint="eastAsia"/>
          <w:lang w:eastAsia="zh-CN"/>
        </w:rPr>
        <w:t>默认值为</w:t>
      </w:r>
      <w:r w:rsidR="00166B43">
        <w:rPr>
          <w:rFonts w:hint="eastAsia"/>
          <w:b/>
          <w:lang w:eastAsia="zh-CN"/>
        </w:rPr>
        <w:t>f</w:t>
      </w:r>
      <w:r w:rsidR="00297065">
        <w:rPr>
          <w:rFonts w:hint="eastAsia"/>
          <w:b/>
          <w:lang w:eastAsia="zh-CN"/>
        </w:rPr>
        <w:t>alse</w:t>
      </w:r>
      <w:r w:rsidR="00297065" w:rsidRPr="00297065">
        <w:rPr>
          <w:rStyle w:val="NoneA"/>
          <w:rFonts w:ascii="宋体" w:eastAsia="宋体" w:hAnsi="宋体" w:cs="宋体" w:hint="eastAsia"/>
          <w:lang w:val="zh-TW" w:eastAsia="zh-TW"/>
        </w:rPr>
        <w:t>。</w:t>
      </w:r>
    </w:p>
    <w:p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Pr>
          <w:rFonts w:hint="eastAsia"/>
          <w:lang w:eastAsia="zh-CN"/>
        </w:rPr>
        <w:t>和</w:t>
      </w:r>
      <w:r w:rsidR="002E2C1B" w:rsidRPr="007C6173">
        <w:rPr>
          <w:b/>
        </w:rPr>
        <w:t>hostname</w:t>
      </w:r>
      <w:r>
        <w:rPr>
          <w:rFonts w:hint="eastAsia"/>
          <w:lang w:eastAsia="zh-CN"/>
        </w:rPr>
        <w:t>可能不同，因为可以用多种方式连接至同一个主机。</w:t>
      </w:r>
    </w:p>
    <w:p w:rsidR="002E2C1B" w:rsidRDefault="00DA17BC" w:rsidP="002E2C1B">
      <w:pPr>
        <w:pStyle w:val="DDNbodytext1"/>
        <w:rPr>
          <w:lang w:eastAsia="zh-CN"/>
        </w:rPr>
      </w:pPr>
      <w:r>
        <w:rPr>
          <w:rFonts w:hint="eastAsia"/>
          <w:lang w:eastAsia="zh-CN"/>
        </w:rPr>
        <w:t>下面是</w:t>
      </w:r>
      <w:r w:rsidR="002E2C1B" w:rsidRPr="008F642F">
        <w:rPr>
          <w:rStyle w:val="DDNFilepath"/>
        </w:rPr>
        <w:t>/etc/esmon_install.conf</w:t>
      </w:r>
      <w:r>
        <w:rPr>
          <w:rFonts w:hint="eastAsia"/>
          <w:lang w:eastAsia="zh-CN"/>
        </w:rPr>
        <w:t>的一个例子</w:t>
      </w:r>
    </w:p>
    <w:p w:rsidR="002E2C1B" w:rsidRDefault="00DA17BC"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hint="eastAsia"/>
          <w:sz w:val="20"/>
          <w:lang w:eastAsia="zh-CN"/>
        </w:rPr>
        <w:t>例子</w:t>
      </w:r>
      <w:r w:rsidR="002E2C1B">
        <w:rPr>
          <w:rStyle w:val="afffb"/>
          <w:rFonts w:ascii="ITCCentury Book" w:hAnsi="ITCCentury Book"/>
          <w:sz w:val="20"/>
        </w:rPr>
        <w:t>:</w:t>
      </w:r>
    </w:p>
    <w:p w:rsidR="002E2C1B" w:rsidRDefault="002E2C1B" w:rsidP="002E2C1B">
      <w:pPr>
        <w:pStyle w:val="DDNExample"/>
        <w:keepNext/>
        <w:pBdr>
          <w:top w:val="single" w:sz="4" w:space="6" w:color="auto"/>
        </w:pBdr>
        <w:spacing w:before="240"/>
        <w:ind w:left="720"/>
        <w:rPr>
          <w:lang w:eastAsia="zh-CN"/>
        </w:rPr>
      </w:pPr>
    </w:p>
    <w:p w:rsidR="00ED594C" w:rsidRDefault="00ED594C" w:rsidP="00ED594C">
      <w:pPr>
        <w:pStyle w:val="DDNExample"/>
        <w:keepNext/>
        <w:pBdr>
          <w:top w:val="single" w:sz="4" w:space="6" w:color="auto"/>
        </w:pBdr>
        <w:spacing w:before="240"/>
        <w:ind w:left="720"/>
        <w:rPr>
          <w:lang w:eastAsia="zh-CN"/>
        </w:rPr>
      </w:pPr>
      <w:r>
        <w:rPr>
          <w:lang w:eastAsia="zh-CN"/>
        </w:rPr>
        <w:t>agents:</w:t>
      </w:r>
    </w:p>
    <w:p w:rsidR="00C655BF" w:rsidRDefault="00C655BF" w:rsidP="00C655BF">
      <w:pPr>
        <w:pStyle w:val="DDNExample"/>
        <w:keepNext/>
        <w:pBdr>
          <w:top w:val="single" w:sz="4" w:space="6" w:color="auto"/>
        </w:pBdr>
        <w:spacing w:before="240"/>
        <w:ind w:left="720"/>
        <w:rPr>
          <w:lang w:eastAsia="zh-CN"/>
        </w:rPr>
      </w:pPr>
      <w:r>
        <w:rPr>
          <w:lang w:eastAsia="zh-CN"/>
        </w:rPr>
        <w:t xml:space="preserve">  - enable_disk: false</w:t>
      </w:r>
    </w:p>
    <w:p w:rsidR="00C655BF" w:rsidRDefault="00C655BF" w:rsidP="00C655BF">
      <w:pPr>
        <w:pStyle w:val="DDNExample"/>
        <w:keepNext/>
        <w:pBdr>
          <w:top w:val="single" w:sz="4" w:space="6" w:color="auto"/>
        </w:pBdr>
        <w:spacing w:before="240"/>
        <w:ind w:left="720"/>
        <w:rPr>
          <w:lang w:eastAsia="zh-CN"/>
        </w:rPr>
      </w:pPr>
      <w:r>
        <w:rPr>
          <w:lang w:eastAsia="zh-CN"/>
        </w:rPr>
        <w:t xml:space="preserve">    host_id: Agent1</w:t>
      </w:r>
    </w:p>
    <w:p w:rsidR="00C655BF" w:rsidRDefault="00C655BF" w:rsidP="00C655BF">
      <w:pPr>
        <w:pStyle w:val="DDNExample"/>
        <w:keepNext/>
        <w:pBdr>
          <w:top w:val="single" w:sz="4" w:space="6" w:color="auto"/>
        </w:pBdr>
        <w:spacing w:before="240"/>
        <w:ind w:left="720"/>
        <w:rPr>
          <w:lang w:eastAsia="zh-CN"/>
        </w:rPr>
      </w:pPr>
      <w:r>
        <w:rPr>
          <w:lang w:eastAsia="zh-CN"/>
        </w:rPr>
        <w:t xml:space="preserve">    ime: false</w:t>
      </w:r>
    </w:p>
    <w:p w:rsidR="00C655BF" w:rsidRDefault="00C655BF" w:rsidP="00C655BF">
      <w:pPr>
        <w:pStyle w:val="DDNExample"/>
        <w:keepNext/>
        <w:pBdr>
          <w:top w:val="single" w:sz="4" w:space="6" w:color="auto"/>
        </w:pBdr>
        <w:spacing w:before="240"/>
        <w:ind w:left="720"/>
        <w:rPr>
          <w:lang w:eastAsia="zh-CN"/>
        </w:rPr>
      </w:pPr>
      <w:r>
        <w:rPr>
          <w:lang w:eastAsia="zh-CN"/>
        </w:rPr>
        <w:t xml:space="preserve">    infiniband: false</w:t>
      </w:r>
    </w:p>
    <w:p w:rsidR="00C655BF" w:rsidRDefault="00C655BF" w:rsidP="00C655BF">
      <w:pPr>
        <w:pStyle w:val="DDNExample"/>
        <w:keepNext/>
        <w:pBdr>
          <w:top w:val="single" w:sz="4" w:space="6" w:color="auto"/>
        </w:pBdr>
        <w:spacing w:before="240"/>
        <w:ind w:left="720"/>
        <w:rPr>
          <w:lang w:eastAsia="zh-CN"/>
        </w:rPr>
      </w:pPr>
      <w:r>
        <w:rPr>
          <w:lang w:eastAsia="zh-CN"/>
        </w:rPr>
        <w:t xml:space="preserve">    lustre_mds: true</w:t>
      </w:r>
    </w:p>
    <w:p w:rsidR="00C655BF" w:rsidRDefault="00C655BF" w:rsidP="00C655BF">
      <w:pPr>
        <w:pStyle w:val="DDNExample"/>
        <w:keepNext/>
        <w:pBdr>
          <w:top w:val="single" w:sz="4" w:space="6" w:color="auto"/>
        </w:pBdr>
        <w:spacing w:before="240"/>
        <w:ind w:left="720"/>
        <w:rPr>
          <w:lang w:eastAsia="zh-CN"/>
        </w:rPr>
      </w:pPr>
      <w:r>
        <w:rPr>
          <w:lang w:eastAsia="zh-CN"/>
        </w:rPr>
        <w:t xml:space="preserve">    lustre_oss: true</w:t>
      </w:r>
    </w:p>
    <w:p w:rsidR="00C655BF" w:rsidRDefault="00C655BF" w:rsidP="00C655BF">
      <w:pPr>
        <w:pStyle w:val="DDNExample"/>
        <w:keepNext/>
        <w:pBdr>
          <w:top w:val="single" w:sz="4" w:space="6" w:color="auto"/>
        </w:pBdr>
        <w:spacing w:before="240"/>
        <w:ind w:left="720"/>
        <w:rPr>
          <w:lang w:eastAsia="zh-CN"/>
        </w:rPr>
      </w:pPr>
      <w:r>
        <w:rPr>
          <w:lang w:eastAsia="zh-CN"/>
        </w:rPr>
        <w:t xml:space="preserve">    sfas:</w:t>
      </w:r>
    </w:p>
    <w:p w:rsidR="00C655BF" w:rsidRDefault="00C655BF" w:rsidP="00C655BF">
      <w:pPr>
        <w:pStyle w:val="DDNExample"/>
        <w:keepNext/>
        <w:pBdr>
          <w:top w:val="single" w:sz="4" w:space="6" w:color="auto"/>
        </w:pBdr>
        <w:spacing w:before="240"/>
        <w:ind w:left="720"/>
        <w:rPr>
          <w:lang w:eastAsia="zh-CN"/>
        </w:rPr>
      </w:pPr>
      <w:r>
        <w:rPr>
          <w:lang w:eastAsia="zh-CN"/>
        </w:rPr>
        <w:t xml:space="preserve">      - controller0_host: 10.0.0.1</w:t>
      </w:r>
    </w:p>
    <w:p w:rsidR="00C655BF" w:rsidRDefault="00C655BF" w:rsidP="00C655BF">
      <w:pPr>
        <w:pStyle w:val="DDNExample"/>
        <w:keepNext/>
        <w:pBdr>
          <w:top w:val="single" w:sz="4" w:space="6" w:color="auto"/>
        </w:pBdr>
        <w:spacing w:before="240"/>
        <w:ind w:left="720"/>
        <w:rPr>
          <w:lang w:eastAsia="zh-CN"/>
        </w:rPr>
      </w:pPr>
      <w:r>
        <w:rPr>
          <w:lang w:eastAsia="zh-CN"/>
        </w:rPr>
        <w:t xml:space="preserve">        controller1_host: 10.0.0.2</w:t>
      </w:r>
    </w:p>
    <w:p w:rsidR="00C655BF" w:rsidRDefault="00C655BF" w:rsidP="00C655BF">
      <w:pPr>
        <w:pStyle w:val="DDNExample"/>
        <w:keepNext/>
        <w:pBdr>
          <w:top w:val="single" w:sz="4" w:space="6" w:color="auto"/>
        </w:pBdr>
        <w:spacing w:before="240"/>
        <w:ind w:left="720"/>
        <w:rPr>
          <w:lang w:eastAsia="zh-CN"/>
        </w:rPr>
      </w:pPr>
      <w:r>
        <w:rPr>
          <w:lang w:eastAsia="zh-CN"/>
        </w:rPr>
        <w:t xml:space="preserve">        name: SFA1</w:t>
      </w:r>
    </w:p>
    <w:p w:rsidR="00C655BF" w:rsidRDefault="00C655BF" w:rsidP="00C655BF">
      <w:pPr>
        <w:pStyle w:val="DDNExample"/>
        <w:keepNext/>
        <w:pBdr>
          <w:top w:val="single" w:sz="4" w:space="6" w:color="auto"/>
        </w:pBdr>
        <w:spacing w:before="240"/>
        <w:ind w:left="720"/>
        <w:rPr>
          <w:lang w:eastAsia="zh-CN"/>
        </w:rPr>
      </w:pPr>
      <w:r>
        <w:rPr>
          <w:lang w:eastAsia="zh-CN"/>
        </w:rPr>
        <w:t xml:space="preserve">      - controller0_host: 10.0.0.3</w:t>
      </w:r>
    </w:p>
    <w:p w:rsidR="00C655BF" w:rsidRDefault="00C655BF" w:rsidP="00C655BF">
      <w:pPr>
        <w:pStyle w:val="DDNExample"/>
        <w:keepNext/>
        <w:pBdr>
          <w:top w:val="single" w:sz="4" w:space="6" w:color="auto"/>
        </w:pBdr>
        <w:spacing w:before="240"/>
        <w:ind w:left="720"/>
        <w:rPr>
          <w:lang w:eastAsia="zh-CN"/>
        </w:rPr>
      </w:pPr>
      <w:r>
        <w:rPr>
          <w:lang w:eastAsia="zh-CN"/>
        </w:rPr>
        <w:t xml:space="preserve">        controller1_host: 10.0.0.4</w:t>
      </w:r>
    </w:p>
    <w:p w:rsidR="00C655BF" w:rsidRDefault="00C655BF" w:rsidP="00C655BF">
      <w:pPr>
        <w:pStyle w:val="DDNExample"/>
        <w:keepNext/>
        <w:pBdr>
          <w:top w:val="single" w:sz="4" w:space="6" w:color="auto"/>
        </w:pBdr>
        <w:spacing w:before="240"/>
        <w:ind w:left="720"/>
        <w:rPr>
          <w:lang w:eastAsia="zh-CN"/>
        </w:rPr>
      </w:pPr>
      <w:r>
        <w:rPr>
          <w:lang w:eastAsia="zh-CN"/>
        </w:rPr>
        <w:t xml:space="preserve">        name: SFA2</w:t>
      </w:r>
    </w:p>
    <w:p w:rsidR="00C655BF" w:rsidRDefault="00C655BF" w:rsidP="00C655BF">
      <w:pPr>
        <w:pStyle w:val="DDNExample"/>
        <w:keepNext/>
        <w:pBdr>
          <w:top w:val="single" w:sz="4" w:space="6" w:color="auto"/>
        </w:pBdr>
        <w:spacing w:before="240"/>
        <w:ind w:left="720"/>
        <w:rPr>
          <w:lang w:eastAsia="zh-CN"/>
        </w:rPr>
      </w:pPr>
      <w:r>
        <w:rPr>
          <w:lang w:eastAsia="zh-CN"/>
        </w:rPr>
        <w:t xml:space="preserve">  - host_id: Agent2</w:t>
      </w:r>
    </w:p>
    <w:p w:rsidR="00C655BF" w:rsidRDefault="00C655BF" w:rsidP="00C655BF">
      <w:pPr>
        <w:pStyle w:val="DDNExample"/>
        <w:keepNext/>
        <w:pBdr>
          <w:top w:val="single" w:sz="4" w:space="6" w:color="auto"/>
        </w:pBdr>
        <w:spacing w:before="240"/>
        <w:ind w:left="720"/>
        <w:rPr>
          <w:lang w:eastAsia="zh-CN"/>
        </w:rPr>
      </w:pPr>
      <w:r w:rsidRPr="002C327E">
        <w:rPr>
          <w:lang w:eastAsia="zh-CN"/>
        </w:rPr>
        <w:t xml:space="preserve">    sfas: []</w:t>
      </w:r>
    </w:p>
    <w:p w:rsidR="00ED594C" w:rsidRDefault="00ED594C" w:rsidP="00ED594C">
      <w:pPr>
        <w:pStyle w:val="DDNExample"/>
        <w:keepNext/>
        <w:pBdr>
          <w:top w:val="single" w:sz="4" w:space="6" w:color="auto"/>
        </w:pBdr>
        <w:spacing w:before="240"/>
        <w:ind w:left="720"/>
        <w:rPr>
          <w:lang w:eastAsia="zh-CN"/>
        </w:rPr>
      </w:pPr>
      <w:r>
        <w:rPr>
          <w:lang w:eastAsia="zh-CN"/>
        </w:rPr>
        <w:t>agents_reinstall: true</w:t>
      </w:r>
    </w:p>
    <w:p w:rsidR="00ED594C" w:rsidRDefault="00ED594C" w:rsidP="00ED594C">
      <w:pPr>
        <w:pStyle w:val="DDNExample"/>
        <w:keepNext/>
        <w:pBdr>
          <w:top w:val="single" w:sz="4" w:space="6" w:color="auto"/>
        </w:pBdr>
        <w:spacing w:before="240"/>
        <w:ind w:left="720"/>
        <w:rPr>
          <w:lang w:eastAsia="zh-CN"/>
        </w:rPr>
      </w:pPr>
      <w:r>
        <w:rPr>
          <w:lang w:eastAsia="zh-CN"/>
        </w:rPr>
        <w:t>collect_interval: 60</w:t>
      </w:r>
    </w:p>
    <w:p w:rsidR="00ED594C" w:rsidRDefault="00ED594C" w:rsidP="00ED594C">
      <w:pPr>
        <w:pStyle w:val="DDNExample"/>
        <w:keepNext/>
        <w:pBdr>
          <w:top w:val="single" w:sz="4" w:space="6" w:color="auto"/>
        </w:pBdr>
        <w:spacing w:before="240"/>
        <w:ind w:left="720"/>
        <w:rPr>
          <w:lang w:eastAsia="zh-CN"/>
        </w:rPr>
      </w:pPr>
      <w:r>
        <w:rPr>
          <w:lang w:eastAsia="zh-CN"/>
        </w:rPr>
        <w:t>continuous_query_interval: 4</w:t>
      </w:r>
    </w:p>
    <w:p w:rsidR="00ED594C" w:rsidRDefault="00ED594C" w:rsidP="00ED594C">
      <w:pPr>
        <w:pStyle w:val="DDNExample"/>
        <w:keepNext/>
        <w:pBdr>
          <w:top w:val="single" w:sz="4" w:space="6" w:color="auto"/>
        </w:pBdr>
        <w:spacing w:before="240"/>
        <w:ind w:left="720"/>
        <w:rPr>
          <w:lang w:eastAsia="zh-CN"/>
        </w:rPr>
      </w:pPr>
      <w:r>
        <w:rPr>
          <w:lang w:eastAsia="zh-CN"/>
        </w:rPr>
        <w:t>iso_path: /root/esmon.iso</w:t>
      </w:r>
    </w:p>
    <w:p w:rsidR="00ED594C" w:rsidRDefault="00ED594C" w:rsidP="00ED594C">
      <w:pPr>
        <w:pStyle w:val="DDNExample"/>
        <w:keepNext/>
        <w:pBdr>
          <w:top w:val="single" w:sz="4" w:space="6" w:color="auto"/>
        </w:pBdr>
        <w:spacing w:before="240"/>
        <w:ind w:left="720"/>
        <w:rPr>
          <w:lang w:eastAsia="zh-CN"/>
        </w:rPr>
      </w:pPr>
      <w:r>
        <w:rPr>
          <w:lang w:eastAsia="zh-CN"/>
        </w:rPr>
        <w:t>lustre_default_version: es3</w:t>
      </w:r>
    </w:p>
    <w:p w:rsidR="00ED594C" w:rsidRDefault="00ED594C" w:rsidP="00ED594C">
      <w:pPr>
        <w:pStyle w:val="DDNExample"/>
        <w:keepNext/>
        <w:pBdr>
          <w:top w:val="single" w:sz="4" w:space="6" w:color="auto"/>
        </w:pBdr>
        <w:spacing w:before="240"/>
        <w:ind w:left="720"/>
        <w:rPr>
          <w:lang w:eastAsia="zh-CN"/>
        </w:rPr>
      </w:pPr>
      <w:r>
        <w:rPr>
          <w:lang w:eastAsia="zh-CN"/>
        </w:rPr>
        <w:t>lustre_exp_mdt: false</w:t>
      </w:r>
    </w:p>
    <w:p w:rsidR="00ED594C" w:rsidRDefault="00ED594C" w:rsidP="00ED594C">
      <w:pPr>
        <w:pStyle w:val="DDNExample"/>
        <w:keepNext/>
        <w:pBdr>
          <w:top w:val="single" w:sz="4" w:space="6" w:color="auto"/>
        </w:pBdr>
        <w:spacing w:before="240"/>
        <w:ind w:left="720"/>
        <w:rPr>
          <w:lang w:eastAsia="zh-CN"/>
        </w:rPr>
      </w:pPr>
      <w:r>
        <w:rPr>
          <w:lang w:eastAsia="zh-CN"/>
        </w:rPr>
        <w:t>lustre_exp_ost: false</w:t>
      </w:r>
    </w:p>
    <w:p w:rsidR="00ED594C" w:rsidRDefault="00ED594C" w:rsidP="00ED594C">
      <w:pPr>
        <w:pStyle w:val="DDNExample"/>
        <w:keepNext/>
        <w:pBdr>
          <w:top w:val="single" w:sz="4" w:space="6" w:color="auto"/>
        </w:pBdr>
        <w:spacing w:before="240"/>
        <w:ind w:left="720"/>
        <w:rPr>
          <w:lang w:eastAsia="zh-CN"/>
        </w:rPr>
      </w:pPr>
      <w:r>
        <w:rPr>
          <w:lang w:eastAsia="zh-CN"/>
        </w:rPr>
        <w:t>server:</w:t>
      </w:r>
    </w:p>
    <w:p w:rsidR="00ED594C" w:rsidRDefault="00ED594C" w:rsidP="00ED594C">
      <w:pPr>
        <w:pStyle w:val="DDNExample"/>
        <w:keepNext/>
        <w:pBdr>
          <w:top w:val="single" w:sz="4" w:space="6" w:color="auto"/>
        </w:pBdr>
        <w:spacing w:before="240"/>
        <w:ind w:left="720"/>
        <w:rPr>
          <w:lang w:eastAsia="zh-CN"/>
        </w:rPr>
      </w:pPr>
      <w:r>
        <w:rPr>
          <w:lang w:eastAsia="zh-CN"/>
        </w:rPr>
        <w:t xml:space="preserve">  drop_database: false</w:t>
      </w:r>
    </w:p>
    <w:p w:rsidR="00ED594C" w:rsidRDefault="00ED594C" w:rsidP="00ED594C">
      <w:pPr>
        <w:pStyle w:val="DDNExample"/>
        <w:keepNext/>
        <w:pBdr>
          <w:top w:val="single" w:sz="4" w:space="6" w:color="auto"/>
        </w:pBdr>
        <w:spacing w:before="240"/>
        <w:ind w:left="720"/>
        <w:rPr>
          <w:lang w:eastAsia="zh-CN"/>
        </w:rPr>
      </w:pPr>
      <w:r>
        <w:rPr>
          <w:lang w:eastAsia="zh-CN"/>
        </w:rPr>
        <w:t xml:space="preserve">  erase_influxdb: false</w:t>
      </w:r>
    </w:p>
    <w:p w:rsidR="00ED594C" w:rsidRDefault="00ED594C" w:rsidP="00ED594C">
      <w:pPr>
        <w:pStyle w:val="DDNExample"/>
        <w:keepNext/>
        <w:pBdr>
          <w:top w:val="single" w:sz="4" w:space="6" w:color="auto"/>
        </w:pBdr>
        <w:spacing w:before="240"/>
        <w:ind w:left="720"/>
        <w:rPr>
          <w:lang w:eastAsia="zh-CN"/>
        </w:rPr>
      </w:pPr>
      <w:r>
        <w:rPr>
          <w:lang w:eastAsia="zh-CN"/>
        </w:rPr>
        <w:t xml:space="preserve">  host_id: Server</w:t>
      </w:r>
    </w:p>
    <w:p w:rsidR="00ED594C" w:rsidRDefault="00ED594C" w:rsidP="00ED594C">
      <w:pPr>
        <w:pStyle w:val="DDNExample"/>
        <w:keepNext/>
        <w:pBdr>
          <w:top w:val="single" w:sz="4" w:space="6" w:color="auto"/>
        </w:pBdr>
        <w:spacing w:before="240"/>
        <w:ind w:left="720"/>
        <w:rPr>
          <w:lang w:eastAsia="zh-CN"/>
        </w:rPr>
      </w:pPr>
      <w:r>
        <w:rPr>
          <w:lang w:eastAsia="zh-CN"/>
        </w:rPr>
        <w:t xml:space="preserve">  influxdb_path: /esmon/influxdb</w:t>
      </w:r>
    </w:p>
    <w:p w:rsidR="00ED594C" w:rsidRDefault="00ED594C" w:rsidP="00ED594C">
      <w:pPr>
        <w:pStyle w:val="DDNExample"/>
        <w:keepNext/>
        <w:pBdr>
          <w:top w:val="single" w:sz="4" w:space="6" w:color="auto"/>
        </w:pBdr>
        <w:spacing w:before="240"/>
        <w:ind w:left="720"/>
        <w:rPr>
          <w:lang w:eastAsia="zh-CN"/>
        </w:rPr>
      </w:pPr>
      <w:r>
        <w:rPr>
          <w:lang w:eastAsia="zh-CN"/>
        </w:rPr>
        <w:t xml:space="preserve">  reinstall: true</w:t>
      </w:r>
    </w:p>
    <w:p w:rsidR="00ED594C" w:rsidRDefault="00ED594C" w:rsidP="00ED594C">
      <w:pPr>
        <w:pStyle w:val="DDNExample"/>
        <w:keepNext/>
        <w:pBdr>
          <w:top w:val="single" w:sz="4" w:space="6" w:color="auto"/>
        </w:pBdr>
        <w:spacing w:before="240"/>
        <w:ind w:left="720"/>
        <w:rPr>
          <w:lang w:eastAsia="zh-CN"/>
        </w:rPr>
      </w:pPr>
      <w:r>
        <w:rPr>
          <w:lang w:eastAsia="zh-CN"/>
        </w:rPr>
        <w:t>ssh_hosts:</w:t>
      </w:r>
    </w:p>
    <w:p w:rsidR="00ED594C" w:rsidRDefault="00ED594C" w:rsidP="00ED594C">
      <w:pPr>
        <w:pStyle w:val="DDNExample"/>
        <w:keepNext/>
        <w:pBdr>
          <w:top w:val="single" w:sz="4" w:space="6" w:color="auto"/>
        </w:pBdr>
        <w:spacing w:before="240"/>
        <w:ind w:left="720"/>
        <w:rPr>
          <w:lang w:eastAsia="zh-CN"/>
        </w:rPr>
      </w:pPr>
      <w:r>
        <w:rPr>
          <w:lang w:eastAsia="zh-CN"/>
        </w:rPr>
        <w:t xml:space="preserve">  - host_id: Agent1</w:t>
      </w:r>
    </w:p>
    <w:p w:rsidR="00ED594C" w:rsidRDefault="00ED594C" w:rsidP="00ED594C">
      <w:pPr>
        <w:pStyle w:val="DDNExample"/>
        <w:keepNext/>
        <w:pBdr>
          <w:top w:val="single" w:sz="4" w:space="6" w:color="auto"/>
        </w:pBdr>
        <w:spacing w:before="240"/>
        <w:ind w:left="720"/>
        <w:rPr>
          <w:lang w:eastAsia="zh-CN"/>
        </w:rPr>
      </w:pPr>
      <w:r>
        <w:rPr>
          <w:lang w:eastAsia="zh-CN"/>
        </w:rPr>
        <w:t xml:space="preserve">    hostname: Agent1</w:t>
      </w:r>
    </w:p>
    <w:p w:rsidR="00ED594C" w:rsidRDefault="00ED594C" w:rsidP="00ED594C">
      <w:pPr>
        <w:pStyle w:val="DDNExample"/>
        <w:keepNext/>
        <w:pBdr>
          <w:top w:val="single" w:sz="4" w:space="6" w:color="auto"/>
        </w:pBdr>
        <w:spacing w:before="240"/>
        <w:ind w:left="720"/>
        <w:rPr>
          <w:lang w:eastAsia="zh-CN"/>
        </w:rPr>
      </w:pPr>
      <w:r>
        <w:rPr>
          <w:lang w:eastAsia="zh-CN"/>
        </w:rPr>
        <w:t xml:space="preserve">    local_host: false</w:t>
      </w:r>
    </w:p>
    <w:p w:rsidR="00ED594C" w:rsidRDefault="00ED594C" w:rsidP="00ED594C">
      <w:pPr>
        <w:pStyle w:val="DDNExample"/>
        <w:keepNext/>
        <w:pBdr>
          <w:top w:val="single" w:sz="4" w:space="6" w:color="auto"/>
        </w:pBdr>
        <w:spacing w:before="240"/>
        <w:ind w:left="720"/>
        <w:rPr>
          <w:lang w:eastAsia="zh-CN"/>
        </w:rPr>
      </w:pPr>
      <w:r>
        <w:rPr>
          <w:lang w:eastAsia="zh-CN"/>
        </w:rPr>
        <w:t xml:space="preserve">    ssh_identity_file: None</w:t>
      </w:r>
    </w:p>
    <w:p w:rsidR="00ED594C" w:rsidRDefault="00ED594C" w:rsidP="00ED594C">
      <w:pPr>
        <w:pStyle w:val="DDNExample"/>
        <w:keepNext/>
        <w:pBdr>
          <w:top w:val="single" w:sz="4" w:space="6" w:color="auto"/>
        </w:pBdr>
        <w:spacing w:before="240"/>
        <w:ind w:left="720"/>
        <w:rPr>
          <w:lang w:eastAsia="zh-CN"/>
        </w:rPr>
      </w:pPr>
      <w:r>
        <w:rPr>
          <w:lang w:eastAsia="zh-CN"/>
        </w:rPr>
        <w:t xml:space="preserve">  - host_id: Agent2</w:t>
      </w:r>
    </w:p>
    <w:p w:rsidR="00ED594C" w:rsidRDefault="00ED594C" w:rsidP="00ED594C">
      <w:pPr>
        <w:pStyle w:val="DDNExample"/>
        <w:keepNext/>
        <w:pBdr>
          <w:top w:val="single" w:sz="4" w:space="6" w:color="auto"/>
        </w:pBdr>
        <w:spacing w:before="240"/>
        <w:ind w:left="720"/>
        <w:rPr>
          <w:lang w:eastAsia="zh-CN"/>
        </w:rPr>
      </w:pPr>
      <w:r>
        <w:rPr>
          <w:lang w:eastAsia="zh-CN"/>
        </w:rPr>
        <w:t xml:space="preserve">    hostname: Agent2</w:t>
      </w:r>
    </w:p>
    <w:p w:rsidR="00ED594C" w:rsidRDefault="00ED594C" w:rsidP="00ED594C">
      <w:pPr>
        <w:pStyle w:val="DDNExample"/>
        <w:keepNext/>
        <w:pBdr>
          <w:top w:val="single" w:sz="4" w:space="6" w:color="auto"/>
        </w:pBdr>
        <w:spacing w:before="240"/>
        <w:ind w:left="720"/>
        <w:rPr>
          <w:lang w:eastAsia="zh-CN"/>
        </w:rPr>
      </w:pPr>
      <w:r>
        <w:rPr>
          <w:lang w:eastAsia="zh-CN"/>
        </w:rPr>
        <w:t xml:space="preserve">  - host_id: Server</w:t>
      </w:r>
    </w:p>
    <w:p w:rsidR="00ED594C" w:rsidRPr="008F642F" w:rsidRDefault="00ED594C" w:rsidP="00ED594C">
      <w:pPr>
        <w:pStyle w:val="DDNExample"/>
        <w:keepNext/>
        <w:pBdr>
          <w:top w:val="single" w:sz="4" w:space="6" w:color="auto"/>
        </w:pBdr>
        <w:spacing w:before="240"/>
        <w:ind w:left="720"/>
        <w:rPr>
          <w:lang w:eastAsia="zh-CN"/>
        </w:rPr>
      </w:pPr>
      <w:r>
        <w:rPr>
          <w:lang w:eastAsia="zh-CN"/>
        </w:rPr>
        <w:t xml:space="preserve">    hostname: Server</w:t>
      </w:r>
    </w:p>
    <w:p w:rsidR="00DA17BC" w:rsidRPr="00E93C8B" w:rsidRDefault="00DA17BC" w:rsidP="00E93C8B">
      <w:pPr>
        <w:pStyle w:val="21"/>
        <w:tabs>
          <w:tab w:val="num" w:pos="720"/>
        </w:tabs>
        <w:ind w:left="720" w:hanging="720"/>
        <w:rPr>
          <w:lang w:val="zh-TW" w:eastAsia="zh-TW"/>
        </w:rPr>
      </w:pPr>
      <w:bookmarkStart w:id="31" w:name="_Toc10"/>
      <w:bookmarkStart w:id="32" w:name="_Toc501360236"/>
      <w:bookmarkStart w:id="33" w:name="_Toc514768210"/>
      <w:r w:rsidRPr="00E93C8B">
        <w:rPr>
          <w:rStyle w:val="NoneA"/>
          <w:rFonts w:ascii="宋体" w:eastAsia="宋体" w:hAnsi="宋体" w:cs="宋体"/>
          <w:bCs w:val="0"/>
          <w:lang w:val="zh-TW" w:eastAsia="zh-TW"/>
        </w:rPr>
        <w:t>在集群上运行安装程序</w:t>
      </w:r>
      <w:bookmarkEnd w:id="31"/>
      <w:bookmarkEnd w:id="32"/>
      <w:bookmarkEnd w:id="33"/>
    </w:p>
    <w:p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rsidR="002E2C1B" w:rsidRDefault="002E2C1B" w:rsidP="002E2C1B">
      <w:pPr>
        <w:pStyle w:val="DDNCommandDeclaration"/>
        <w:spacing w:before="240"/>
        <w:rPr>
          <w:lang w:eastAsia="zh-TW"/>
        </w:rPr>
      </w:pPr>
      <w:r w:rsidRPr="000E31FC">
        <w:rPr>
          <w:lang w:eastAsia="zh-TW"/>
        </w:rPr>
        <w:t>esmon_install</w:t>
      </w:r>
    </w:p>
    <w:p w:rsidR="00DA17BC" w:rsidRDefault="00DA17BC" w:rsidP="00DA17BC">
      <w:pPr>
        <w:pStyle w:val="DDNbodytext1"/>
        <w:rPr>
          <w:rStyle w:val="NoneA"/>
          <w:rFonts w:ascii="宋体" w:eastAsia="宋体" w:hAnsi="宋体" w:cs="宋体"/>
          <w:lang w:val="zh-TW" w:eastAsia="zh-CN"/>
        </w:rPr>
      </w:pPr>
      <w:r>
        <w:rPr>
          <w:rStyle w:val="NoneA"/>
          <w:rFonts w:ascii="宋体" w:eastAsia="宋体" w:hAnsi="宋体" w:cs="宋体"/>
          <w:lang w:val="zh-TW" w:eastAsia="zh-TW"/>
        </w:rPr>
        <w:lastRenderedPageBreak/>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rsidR="00E37A82" w:rsidRDefault="00E37A82" w:rsidP="00DA17BC">
      <w:pPr>
        <w:pStyle w:val="DDNbodytext1"/>
        <w:rPr>
          <w:lang w:eastAsia="zh-TW"/>
        </w:rPr>
      </w:pPr>
      <w:r>
        <w:rPr>
          <w:rFonts w:hint="eastAsia"/>
          <w:lang w:eastAsia="zh-TW"/>
        </w:rPr>
        <w:t>esmon_install</w:t>
      </w:r>
      <w:r>
        <w:rPr>
          <w:rFonts w:hint="eastAsia"/>
          <w:lang w:eastAsia="zh-TW"/>
        </w:rPr>
        <w:t>命令除了可以用来在新系统上安装</w:t>
      </w:r>
      <w:r>
        <w:rPr>
          <w:rFonts w:hint="eastAsia"/>
          <w:lang w:eastAsia="zh-TW"/>
        </w:rPr>
        <w:t>ES PERFMON</w:t>
      </w:r>
      <w:r>
        <w:rPr>
          <w:rFonts w:hint="eastAsia"/>
          <w:lang w:eastAsia="zh-TW"/>
        </w:rPr>
        <w:t>外，还可以用来更新已有系统。为此，在安装完成</w:t>
      </w:r>
      <w:r>
        <w:rPr>
          <w:rFonts w:hint="eastAsia"/>
          <w:lang w:eastAsia="zh-TW"/>
        </w:rPr>
        <w:t>ES PERFMON</w:t>
      </w:r>
      <w:r>
        <w:rPr>
          <w:rFonts w:hint="eastAsia"/>
          <w:lang w:eastAsia="zh-TW"/>
        </w:rPr>
        <w:t>之后，应备份</w:t>
      </w:r>
      <w:r>
        <w:rPr>
          <w:i/>
          <w:lang w:eastAsia="zh-TW"/>
        </w:rPr>
        <w:t>/etc/esmon_install.conf</w:t>
      </w:r>
      <w:r>
        <w:rPr>
          <w:rFonts w:hint="eastAsia"/>
          <w:lang w:eastAsia="zh-TW"/>
        </w:rPr>
        <w:t>文件。</w:t>
      </w:r>
    </w:p>
    <w:p w:rsidR="000A5D8C" w:rsidRPr="00EE33F9" w:rsidRDefault="000A5D8C" w:rsidP="000A5D8C">
      <w:pPr>
        <w:pStyle w:val="DDNImportant-1"/>
        <w:rPr>
          <w:lang w:eastAsia="zh-TW"/>
        </w:rPr>
      </w:pPr>
      <w:r>
        <w:rPr>
          <w:rFonts w:asciiTheme="minorEastAsia" w:eastAsiaTheme="minorEastAsia" w:hAnsiTheme="minorEastAsia" w:hint="eastAsia"/>
          <w:b/>
          <w:lang w:eastAsia="zh-TW"/>
        </w:rPr>
        <w:t>重要</w:t>
      </w:r>
      <w:r w:rsidRPr="009779F4">
        <w:rPr>
          <w:b/>
          <w:lang w:eastAsia="zh-TW"/>
        </w:rPr>
        <w:t>:</w:t>
      </w:r>
      <w:r w:rsidRPr="009779F4">
        <w:rPr>
          <w:b/>
          <w:lang w:eastAsia="zh-TW"/>
        </w:rPr>
        <w:tab/>
      </w:r>
      <w:r>
        <w:rPr>
          <w:rStyle w:val="DDNnote1"/>
          <w:rFonts w:ascii="宋体" w:eastAsia="宋体" w:hAnsi="宋体" w:cs="宋体" w:hint="eastAsia"/>
          <w:b w:val="0"/>
          <w:lang w:eastAsia="zh-TW"/>
        </w:rPr>
        <w:t>在升级已有</w:t>
      </w:r>
      <w:r>
        <w:rPr>
          <w:rStyle w:val="DDNnote1"/>
          <w:rFonts w:hint="eastAsia"/>
          <w:b w:val="0"/>
          <w:lang w:eastAsia="zh-TW"/>
        </w:rPr>
        <w:t>ES PERFMON</w:t>
      </w:r>
      <w:r>
        <w:rPr>
          <w:rStyle w:val="DDNnote1"/>
          <w:rFonts w:ascii="宋体" w:eastAsia="宋体" w:hAnsi="宋体" w:cs="宋体" w:hint="eastAsia"/>
          <w:b w:val="0"/>
          <w:lang w:eastAsia="zh-TW"/>
        </w:rPr>
        <w:t>系统时，</w:t>
      </w:r>
      <w:r w:rsidRPr="009779F4">
        <w:rPr>
          <w:b/>
          <w:lang w:eastAsia="zh-TW"/>
        </w:rPr>
        <w:t>erase_influxdb</w:t>
      </w:r>
      <w:r w:rsidRPr="00E37A82">
        <w:rPr>
          <w:rFonts w:ascii="宋体" w:eastAsia="宋体" w:hAnsi="宋体" w:cs="宋体" w:hint="eastAsia"/>
          <w:lang w:eastAsia="zh-TW"/>
        </w:rPr>
        <w:t>和</w:t>
      </w:r>
      <w:r w:rsidRPr="009779F4">
        <w:rPr>
          <w:b/>
          <w:lang w:eastAsia="zh-TW"/>
        </w:rPr>
        <w:t>drop_database</w:t>
      </w:r>
      <w:r w:rsidRPr="00E37A82">
        <w:rPr>
          <w:rFonts w:ascii="宋体" w:eastAsia="宋体" w:hAnsi="宋体" w:cs="宋体" w:hint="eastAsia"/>
          <w:lang w:eastAsia="zh-TW"/>
        </w:rPr>
        <w:t>应当</w:t>
      </w:r>
      <w:r>
        <w:rPr>
          <w:rFonts w:ascii="宋体" w:eastAsia="宋体" w:hAnsi="宋体" w:cs="宋体" w:hint="eastAsia"/>
          <w:lang w:eastAsia="zh-TW"/>
        </w:rPr>
        <w:t>关闭，除非</w:t>
      </w:r>
      <w:r>
        <w:rPr>
          <w:rFonts w:hint="eastAsia"/>
          <w:lang w:eastAsia="zh-TW"/>
        </w:rPr>
        <w:t>Influxdb</w:t>
      </w:r>
      <w:r w:rsidRPr="00A83CFE">
        <w:rPr>
          <w:lang w:eastAsia="zh-TW"/>
        </w:rPr>
        <w:t xml:space="preserve"> </w:t>
      </w:r>
      <w:r>
        <w:rPr>
          <w:rFonts w:ascii="宋体" w:eastAsia="宋体" w:hAnsi="宋体" w:cs="宋体" w:hint="eastAsia"/>
          <w:lang w:eastAsia="zh-TW"/>
        </w:rPr>
        <w:t>中的数据和元数据不需要保留。</w:t>
      </w:r>
      <w:r>
        <w:rPr>
          <w:rFonts w:asciiTheme="minorEastAsia" w:eastAsiaTheme="minorEastAsia" w:hAnsiTheme="minorEastAsia" w:hint="eastAsia"/>
          <w:b/>
          <w:lang w:eastAsia="zh-TW"/>
        </w:rPr>
        <w:t xml:space="preserve"> </w:t>
      </w:r>
    </w:p>
    <w:p w:rsidR="00E37A82" w:rsidRDefault="00E37A82" w:rsidP="00E37A82">
      <w:pPr>
        <w:pStyle w:val="DDNbodytext1"/>
        <w:rPr>
          <w:lang w:eastAsia="zh-CN"/>
        </w:rPr>
      </w:pPr>
      <w:r>
        <w:rPr>
          <w:rFonts w:hint="eastAsia"/>
          <w:lang w:eastAsia="zh-CN"/>
        </w:rPr>
        <w:t>当安装或升级时，</w:t>
      </w:r>
      <w:r>
        <w:rPr>
          <w:rFonts w:hint="eastAsia"/>
          <w:b/>
          <w:lang w:eastAsia="zh-CN"/>
        </w:rPr>
        <w:t>esmon_install</w:t>
      </w:r>
      <w:r w:rsidRPr="00E37A82">
        <w:rPr>
          <w:rFonts w:hint="eastAsia"/>
          <w:lang w:eastAsia="zh-CN"/>
        </w:rPr>
        <w:t>将会</w:t>
      </w:r>
      <w:r w:rsidR="000A5D8C">
        <w:rPr>
          <w:rFonts w:hint="eastAsia"/>
          <w:lang w:eastAsia="zh-CN"/>
        </w:rPr>
        <w:t>清除并安装所有默认的</w:t>
      </w:r>
      <w:r w:rsidR="000A5D8C">
        <w:rPr>
          <w:rFonts w:hint="eastAsia"/>
          <w:lang w:eastAsia="zh-CN"/>
        </w:rPr>
        <w:t>ES PERFMON</w:t>
      </w:r>
      <w:r w:rsidR="000A5D8C">
        <w:rPr>
          <w:rFonts w:hint="eastAsia"/>
          <w:lang w:eastAsia="zh-CN"/>
        </w:rPr>
        <w:t>的</w:t>
      </w:r>
      <w:r w:rsidR="000A5D8C">
        <w:rPr>
          <w:rFonts w:hint="eastAsia"/>
          <w:lang w:eastAsia="zh-CN"/>
        </w:rPr>
        <w:t>Grafana</w:t>
      </w:r>
      <w:r w:rsidR="000A5D8C">
        <w:rPr>
          <w:rFonts w:hint="eastAsia"/>
          <w:lang w:eastAsia="zh-CN"/>
        </w:rPr>
        <w:t>仪表盘。除了默认的</w:t>
      </w:r>
      <w:r w:rsidR="000A5D8C">
        <w:rPr>
          <w:rFonts w:hint="eastAsia"/>
          <w:lang w:eastAsia="zh-CN"/>
        </w:rPr>
        <w:t>ES PERFMON</w:t>
      </w:r>
      <w:r w:rsidR="000A5D8C">
        <w:rPr>
          <w:rFonts w:hint="eastAsia"/>
          <w:lang w:eastAsia="zh-CN"/>
        </w:rPr>
        <w:t>的</w:t>
      </w:r>
      <w:r w:rsidR="000A5D8C">
        <w:rPr>
          <w:rFonts w:hint="eastAsia"/>
          <w:lang w:eastAsia="zh-CN"/>
        </w:rPr>
        <w:t>Grafana</w:t>
      </w:r>
      <w:r w:rsidR="000A5D8C">
        <w:rPr>
          <w:rFonts w:hint="eastAsia"/>
          <w:lang w:eastAsia="zh-CN"/>
        </w:rPr>
        <w:t>仪表盘外，</w:t>
      </w:r>
      <w:r w:rsidR="000A5D8C">
        <w:rPr>
          <w:rFonts w:hint="eastAsia"/>
          <w:b/>
          <w:lang w:eastAsia="zh-CN"/>
        </w:rPr>
        <w:t>esmon_install</w:t>
      </w:r>
      <w:r w:rsidR="000A5D8C" w:rsidRPr="000A5D8C">
        <w:rPr>
          <w:rFonts w:hint="eastAsia"/>
          <w:lang w:eastAsia="zh-CN"/>
        </w:rPr>
        <w:t>不会</w:t>
      </w:r>
      <w:r w:rsidR="000A5D8C">
        <w:rPr>
          <w:rFonts w:hint="eastAsia"/>
          <w:lang w:eastAsia="zh-CN"/>
        </w:rPr>
        <w:t>改变任何其他的已有</w:t>
      </w:r>
      <w:r w:rsidR="000A5D8C">
        <w:rPr>
          <w:rFonts w:hint="eastAsia"/>
          <w:lang w:eastAsia="zh-CN"/>
        </w:rPr>
        <w:t>Grafana</w:t>
      </w:r>
      <w:r w:rsidR="000A5D8C">
        <w:rPr>
          <w:rFonts w:hint="eastAsia"/>
          <w:lang w:eastAsia="zh-CN"/>
        </w:rPr>
        <w:t>仪表盘。</w:t>
      </w:r>
    </w:p>
    <w:p w:rsidR="000A5D8C" w:rsidRPr="00EE33F9" w:rsidRDefault="000A5D8C" w:rsidP="000A5D8C">
      <w:pPr>
        <w:pStyle w:val="DDNImportant-1"/>
        <w:rPr>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sidRPr="000A5D8C">
        <w:rPr>
          <w:rFonts w:asciiTheme="minorEastAsia" w:eastAsiaTheme="minorEastAsia" w:hAnsiTheme="minorEastAsia" w:hint="eastAsia"/>
          <w:lang w:eastAsia="zh-CN"/>
        </w:rPr>
        <w:t>在升级已有</w:t>
      </w:r>
      <w:r>
        <w:rPr>
          <w:lang w:eastAsia="zh-CN"/>
        </w:rPr>
        <w:t>ES PERFMON</w:t>
      </w:r>
      <w:r>
        <w:rPr>
          <w:rFonts w:eastAsiaTheme="minorEastAsia" w:hint="eastAsia"/>
          <w:lang w:eastAsia="zh-CN"/>
        </w:rPr>
        <w:t>系统之前，应通过</w:t>
      </w:r>
      <w:r>
        <w:rPr>
          <w:rFonts w:eastAsiaTheme="minorEastAsia" w:hint="eastAsia"/>
          <w:lang w:eastAsia="zh-CN"/>
        </w:rPr>
        <w:t>Grafana</w:t>
      </w:r>
      <w:r>
        <w:rPr>
          <w:rFonts w:eastAsiaTheme="minorEastAsia" w:hint="eastAsia"/>
          <w:lang w:eastAsia="zh-CN"/>
        </w:rPr>
        <w:t>网页界面备份所有经定制的</w:t>
      </w:r>
      <w:r>
        <w:rPr>
          <w:lang w:eastAsia="zh-CN"/>
        </w:rPr>
        <w:t>ES PERFMON</w:t>
      </w:r>
      <w:r>
        <w:rPr>
          <w:rFonts w:asciiTheme="minorEastAsia" w:eastAsiaTheme="minorEastAsia" w:hAnsiTheme="minorEastAsia" w:hint="eastAsia"/>
          <w:lang w:eastAsia="zh-CN"/>
        </w:rPr>
        <w:t>默认仪表盘，将此复制为其他的名字，否则这些定制修改将会被升级过程所覆盖。</w:t>
      </w:r>
      <w:r>
        <w:rPr>
          <w:rFonts w:asciiTheme="minorEastAsia" w:eastAsiaTheme="minorEastAsia" w:hAnsiTheme="minorEastAsia" w:hint="eastAsia"/>
          <w:b/>
          <w:lang w:eastAsia="zh-CN"/>
        </w:rPr>
        <w:t xml:space="preserve"> </w:t>
      </w:r>
    </w:p>
    <w:p w:rsidR="002E2C1B" w:rsidRPr="00DA17BC" w:rsidRDefault="00DA17BC" w:rsidP="00E93C8B">
      <w:pPr>
        <w:pStyle w:val="21"/>
        <w:tabs>
          <w:tab w:val="num" w:pos="720"/>
        </w:tabs>
        <w:ind w:left="720" w:hanging="720"/>
      </w:pPr>
      <w:bookmarkStart w:id="34" w:name="_Toc11"/>
      <w:bookmarkStart w:id="35" w:name="_Toc501360237"/>
      <w:bookmarkStart w:id="36" w:name="_Toc514768211"/>
      <w:r w:rsidRPr="00E93C8B">
        <w:rPr>
          <w:rStyle w:val="NoneA"/>
          <w:rFonts w:ascii="宋体" w:eastAsia="宋体" w:hAnsi="宋体" w:cs="宋体"/>
          <w:bCs w:val="0"/>
          <w:lang w:val="zh-TW" w:eastAsia="zh-TW"/>
        </w:rPr>
        <w:t>访问监控网络页面</w:t>
      </w:r>
      <w:bookmarkEnd w:id="34"/>
      <w:bookmarkEnd w:id="35"/>
      <w:bookmarkEnd w:id="36"/>
    </w:p>
    <w:p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r w:rsidR="000A3FF7">
        <w:fldChar w:fldCharType="begin"/>
      </w:r>
      <w:r w:rsidR="000A3FF7">
        <w:rPr>
          <w:lang w:eastAsia="zh-CN"/>
        </w:rPr>
        <w:instrText xml:space="preserve"> REF _Ref499735949 \h  \* MERGEFORMAT </w:instrText>
      </w:r>
      <w:r w:rsidR="000A3FF7">
        <w:fldChar w:fldCharType="separate"/>
      </w:r>
      <w:r w:rsidR="00244445" w:rsidRPr="00244445">
        <w:rPr>
          <w:rStyle w:val="DDNField"/>
          <w:lang w:eastAsia="zh-CN"/>
        </w:rPr>
        <w:t>图</w:t>
      </w:r>
      <w:r w:rsidR="00244445" w:rsidRPr="00244445">
        <w:rPr>
          <w:rStyle w:val="DDNField"/>
          <w:lang w:eastAsia="zh-CN"/>
        </w:rPr>
        <w:t>1</w:t>
      </w:r>
      <w:r w:rsidR="000A3FF7">
        <w:fldChar w:fldCharType="end"/>
      </w:r>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rsidR="002E2C1B" w:rsidRPr="009B1C01" w:rsidRDefault="00881B40" w:rsidP="002E2C1B">
      <w:pPr>
        <w:pStyle w:val="a6"/>
        <w:rPr>
          <w:lang w:eastAsia="zh-CN"/>
        </w:rPr>
      </w:pPr>
      <w:bookmarkStart w:id="37" w:name="_Ref499735949"/>
      <w:bookmarkStart w:id="38" w:name="_Toc514767825"/>
      <w:r>
        <w:t>图</w:t>
      </w:r>
      <w:r w:rsidR="004C426C">
        <w:fldChar w:fldCharType="begin"/>
      </w:r>
      <w:r w:rsidR="00D274BF">
        <w:instrText xml:space="preserve"> SEQ Figure \* ARABIC </w:instrText>
      </w:r>
      <w:r w:rsidR="004C426C">
        <w:fldChar w:fldCharType="separate"/>
      </w:r>
      <w:r w:rsidR="00244445">
        <w:rPr>
          <w:noProof/>
        </w:rPr>
        <w:t>1</w:t>
      </w:r>
      <w:r w:rsidR="004C426C">
        <w:rPr>
          <w:noProof/>
        </w:rPr>
        <w:fldChar w:fldCharType="end"/>
      </w:r>
      <w:bookmarkEnd w:id="37"/>
      <w:r w:rsidR="002E2C1B" w:rsidRPr="00E471E3">
        <w:t xml:space="preserve">: </w:t>
      </w:r>
      <w:r w:rsidR="002E2C1B">
        <w:t>Grafana</w:t>
      </w:r>
      <w:r w:rsidR="007B2724">
        <w:rPr>
          <w:rFonts w:hint="eastAsia"/>
          <w:lang w:eastAsia="zh-CN"/>
        </w:rPr>
        <w:t>登陆界面</w:t>
      </w:r>
      <w:bookmarkEnd w:id="38"/>
    </w:p>
    <w:p w:rsidR="002E2C1B" w:rsidRDefault="002E2C1B" w:rsidP="002E2C1B">
      <w:pPr>
        <w:pStyle w:val="ab"/>
      </w:pPr>
      <w:r>
        <w:rPr>
          <w:noProof/>
          <w:lang w:eastAsia="zh-CN"/>
        </w:rPr>
        <w:drawing>
          <wp:inline distT="0" distB="0" distL="0" distR="0" wp14:anchorId="470C9B5C" wp14:editId="49B0EA51">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4048271" cy="2373833"/>
                    </a:xfrm>
                    <a:prstGeom prst="rect">
                      <a:avLst/>
                    </a:prstGeom>
                  </pic:spPr>
                </pic:pic>
              </a:graphicData>
            </a:graphic>
          </wp:inline>
        </w:drawing>
      </w:r>
    </w:p>
    <w:p w:rsidR="002E2C1B" w:rsidRPr="008B120F" w:rsidRDefault="00E812B0" w:rsidP="00E93C8B">
      <w:pPr>
        <w:pStyle w:val="1"/>
        <w:tabs>
          <w:tab w:val="num" w:pos="720"/>
        </w:tabs>
        <w:spacing w:before="152"/>
        <w:ind w:left="720" w:hanging="720"/>
      </w:pPr>
      <w:bookmarkStart w:id="39" w:name="_Toc514768212"/>
      <w:r>
        <w:rPr>
          <w:rFonts w:hint="eastAsia"/>
          <w:lang w:eastAsia="zh-CN"/>
        </w:rPr>
        <w:lastRenderedPageBreak/>
        <w:t>仪表盘</w:t>
      </w:r>
      <w:bookmarkEnd w:id="39"/>
    </w:p>
    <w:p w:rsidR="002E2C1B" w:rsidRPr="00BE27DA" w:rsidRDefault="00E812B0" w:rsidP="002E2C1B">
      <w:pPr>
        <w:pStyle w:val="ab"/>
        <w:rPr>
          <w:lang w:eastAsia="zh-CN"/>
        </w:rPr>
      </w:pPr>
      <w:r>
        <w:rPr>
          <w:rFonts w:hint="eastAsia"/>
          <w:lang w:eastAsia="zh-CN"/>
        </w:rPr>
        <w:t>在主仪表盘上</w:t>
      </w:r>
      <w:r w:rsidR="00CD3909">
        <w:rPr>
          <w:lang w:eastAsia="zh-CN"/>
        </w:rPr>
        <w:t>（</w:t>
      </w:r>
      <w:r w:rsidR="000A3FF7">
        <w:fldChar w:fldCharType="begin"/>
      </w:r>
      <w:r w:rsidR="000A3FF7">
        <w:rPr>
          <w:lang w:eastAsia="zh-CN"/>
        </w:rPr>
        <w:instrText xml:space="preserve"> REF _Ref499737769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w:t>
      </w:r>
      <w:r w:rsidR="000A3FF7">
        <w:fldChar w:fldCharType="end"/>
      </w:r>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sidRPr="00C07682">
        <w:rPr>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rsidR="002E2C1B" w:rsidRDefault="003F60EE" w:rsidP="002E2C1B">
      <w:pPr>
        <w:pStyle w:val="a6"/>
        <w:rPr>
          <w:lang w:eastAsia="zh-CN"/>
        </w:rPr>
      </w:pPr>
      <w:bookmarkStart w:id="40" w:name="_Ref499737769"/>
      <w:bookmarkStart w:id="41" w:name="_Toc514767826"/>
      <w:r>
        <w:rPr>
          <w:rFonts w:hint="eastAsia"/>
          <w:lang w:eastAsia="zh-CN"/>
        </w:rPr>
        <w:t>图</w:t>
      </w:r>
      <w:r w:rsidR="004C426C">
        <w:fldChar w:fldCharType="begin"/>
      </w:r>
      <w:r w:rsidR="00852AC4">
        <w:instrText xml:space="preserve"> SEQ Figure \* ARABIC </w:instrText>
      </w:r>
      <w:r w:rsidR="004C426C">
        <w:fldChar w:fldCharType="separate"/>
      </w:r>
      <w:r w:rsidR="00244445">
        <w:rPr>
          <w:noProof/>
        </w:rPr>
        <w:t>2</w:t>
      </w:r>
      <w:r w:rsidR="004C426C">
        <w:rPr>
          <w:noProof/>
        </w:rPr>
        <w:fldChar w:fldCharType="end"/>
      </w:r>
      <w:bookmarkEnd w:id="40"/>
      <w:r w:rsidR="00E812B0">
        <w:t>：</w:t>
      </w:r>
      <w:r w:rsidR="00E812B0">
        <w:rPr>
          <w:rFonts w:hint="eastAsia"/>
          <w:lang w:eastAsia="zh-CN"/>
        </w:rPr>
        <w:t>主仪表盘</w:t>
      </w:r>
      <w:bookmarkEnd w:id="41"/>
    </w:p>
    <w:p w:rsidR="002E2C1B" w:rsidRDefault="002E2C1B" w:rsidP="002E2C1B">
      <w:pPr>
        <w:pStyle w:val="ab"/>
      </w:pPr>
      <w:r>
        <w:rPr>
          <w:noProof/>
          <w:lang w:eastAsia="zh-CN"/>
        </w:rPr>
        <w:drawing>
          <wp:inline distT="0" distB="0" distL="0" distR="0" wp14:anchorId="231A13B9" wp14:editId="3A736212">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4333113" cy="1994916"/>
                    </a:xfrm>
                    <a:prstGeom prst="rect">
                      <a:avLst/>
                    </a:prstGeom>
                  </pic:spPr>
                </pic:pic>
              </a:graphicData>
            </a:graphic>
          </wp:inline>
        </w:drawing>
      </w:r>
    </w:p>
    <w:p w:rsidR="002E2C1B" w:rsidRPr="008B120F" w:rsidRDefault="004717B7" w:rsidP="00E93C8B">
      <w:pPr>
        <w:pStyle w:val="21"/>
        <w:tabs>
          <w:tab w:val="num" w:pos="720"/>
        </w:tabs>
        <w:ind w:left="720" w:hanging="720"/>
      </w:pPr>
      <w:bookmarkStart w:id="42" w:name="_Toc501360238"/>
      <w:bookmarkStart w:id="43" w:name="_Toc514768213"/>
      <w:r w:rsidRPr="00E93C8B">
        <w:rPr>
          <w:rFonts w:asciiTheme="minorEastAsia" w:eastAsiaTheme="minorEastAsia" w:hAnsiTheme="minorEastAsia" w:hint="eastAsia"/>
          <w:lang w:eastAsia="zh-CN"/>
        </w:rPr>
        <w:t>集群状态仪表盘</w:t>
      </w:r>
      <w:bookmarkEnd w:id="42"/>
      <w:bookmarkEnd w:id="43"/>
    </w:p>
    <w:p w:rsidR="00244445" w:rsidRDefault="004717B7" w:rsidP="00244445">
      <w:pPr>
        <w:pStyle w:val="ab"/>
        <w:rPr>
          <w:lang w:eastAsia="zh-CN"/>
        </w:rPr>
      </w:pPr>
      <w:r>
        <w:rPr>
          <w:rFonts w:hint="eastAsia"/>
          <w:lang w:eastAsia="zh-CN"/>
        </w:rPr>
        <w:t>集群状态仪表盘</w:t>
      </w:r>
      <w:r w:rsidR="00CD3909">
        <w:rPr>
          <w:lang w:eastAsia="zh-CN"/>
        </w:rPr>
        <w:t>（</w:t>
      </w:r>
      <w:r w:rsidR="004C426C">
        <w:fldChar w:fldCharType="begin"/>
      </w:r>
      <w:r w:rsidR="00F51164">
        <w:rPr>
          <w:lang w:eastAsia="zh-CN"/>
        </w:rPr>
        <w:instrText xml:space="preserve"> REF _Ref499737810 \h  \* MERGEFORMAT </w:instrText>
      </w:r>
      <w:r w:rsidR="004C426C">
        <w:fldChar w:fldCharType="separate"/>
      </w:r>
      <w:r w:rsidR="00244445" w:rsidRPr="00244445">
        <w:rPr>
          <w:rStyle w:val="DDNField"/>
          <w:lang w:eastAsia="zh-CN"/>
        </w:rPr>
        <w:t>空闲</w:t>
      </w:r>
      <w:r w:rsidR="00244445">
        <w:rPr>
          <w:rStyle w:val="NoneA"/>
          <w:rFonts w:ascii="Times New Roman" w:hAnsi="Times New Roman"/>
          <w:lang w:eastAsia="zh-CN"/>
        </w:rPr>
        <w:t xml:space="preserve"> CPU </w:t>
      </w:r>
      <w:r w:rsidR="00244445">
        <w:rPr>
          <w:rStyle w:val="NoneA"/>
          <w:rFonts w:ascii="宋体" w:eastAsia="宋体" w:hAnsi="宋体" w:cs="宋体"/>
          <w:lang w:val="zh-TW" w:eastAsia="zh-TW"/>
        </w:rPr>
        <w:t>不足</w:t>
      </w:r>
      <w:r w:rsidR="00244445" w:rsidRPr="00244445">
        <w:rPr>
          <w:rStyle w:val="NoneA"/>
          <w:rFonts w:ascii="宋体" w:eastAsia="宋体" w:hAnsi="宋体" w:cs="宋体" w:hint="eastAsia"/>
          <w:lang w:val="zh-TW" w:eastAsia="zh-TW"/>
        </w:rPr>
        <w:t>5</w:t>
      </w:r>
      <w:r w:rsidR="00244445">
        <w:rPr>
          <w:rStyle w:val="NoneA"/>
          <w:rFonts w:ascii="Times New Roman" w:hAnsi="Times New Roman"/>
          <w:lang w:eastAsia="zh-CN"/>
        </w:rPr>
        <w:t>%</w:t>
      </w:r>
      <w:r w:rsidR="00244445">
        <w:rPr>
          <w:rStyle w:val="NoneA"/>
          <w:rFonts w:ascii="Times New Roman" w:hAnsi="Times New Roman"/>
          <w:lang w:eastAsia="zh-CN"/>
        </w:rPr>
        <w:t>；</w:t>
      </w:r>
    </w:p>
    <w:p w:rsidR="00244445" w:rsidRDefault="00244445"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44445">
        <w:rPr>
          <w:rStyle w:val="NoneA"/>
          <w:rFonts w:ascii="宋体" w:eastAsia="宋体" w:hAnsi="宋体" w:cs="宋体" w:hint="eastAsia"/>
          <w:lang w:val="zh-TW" w:eastAsia="zh-TW"/>
        </w:rPr>
        <w:t>10</w:t>
      </w:r>
      <w:r w:rsidRPr="00244445">
        <w:rPr>
          <w:rStyle w:val="NoneA"/>
          <w:rFonts w:ascii="宋体" w:eastAsia="宋体" w:hAnsi="宋体" w:cs="宋体"/>
          <w:lang w:val="zh-TW" w:eastAsia="zh-TW"/>
        </w:rPr>
        <w:t>；</w:t>
      </w:r>
    </w:p>
    <w:p w:rsidR="00244445" w:rsidRDefault="00244445"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Pr>
          <w:rStyle w:val="NoneA"/>
          <w:rFonts w:ascii="Times New Roman" w:hAnsi="Times New Roman" w:hint="eastAsia"/>
        </w:rPr>
        <w:t>；</w:t>
      </w:r>
    </w:p>
    <w:p w:rsidR="00244445" w:rsidRDefault="00244445"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sidRPr="00244445">
        <w:rPr>
          <w:rStyle w:val="NoneA"/>
          <w:rFonts w:ascii="宋体" w:eastAsia="宋体" w:hAnsi="宋体" w:cs="宋体"/>
          <w:lang w:val="zh-TW" w:eastAsia="zh-TW"/>
        </w:rPr>
        <w:t>1</w:t>
      </w:r>
      <w:r w:rsidRPr="00244445">
        <w:rPr>
          <w:lang w:eastAsia="zh-CN"/>
        </w:rPr>
        <w:t xml:space="preserve"> </w:t>
      </w:r>
      <w:r>
        <w:rPr>
          <w:rStyle w:val="NoneA"/>
          <w:rFonts w:ascii="Times New Roman" w:hAnsi="Times New Roman" w:hint="eastAsia"/>
          <w:lang w:eastAsia="zh-CN"/>
        </w:rPr>
        <w:t>G</w:t>
      </w:r>
      <w:r>
        <w:rPr>
          <w:rStyle w:val="NoneA"/>
          <w:rFonts w:ascii="Times New Roman" w:hAnsi="Times New Roman"/>
          <w:lang w:eastAsia="zh-CN"/>
        </w:rPr>
        <w:t>iB</w:t>
      </w:r>
      <w:r>
        <w:rPr>
          <w:rStyle w:val="NoneA"/>
          <w:rFonts w:ascii="Times New Roman" w:hAnsi="Times New Roman" w:hint="eastAsia"/>
          <w:lang w:eastAsia="zh-CN"/>
        </w:rPr>
        <w:t>。</w:t>
      </w:r>
    </w:p>
    <w:p w:rsidR="002E2C1B" w:rsidRDefault="00244445" w:rsidP="002E2C1B">
      <w:pPr>
        <w:pStyle w:val="ab"/>
        <w:rPr>
          <w:lang w:eastAsia="zh-CN"/>
        </w:rPr>
      </w:pPr>
      <w:r>
        <w:rPr>
          <w:rFonts w:hint="eastAsia"/>
          <w:lang w:eastAsia="zh-CN"/>
        </w:rPr>
        <w:t>图</w:t>
      </w:r>
      <w:r>
        <w:rPr>
          <w:lang w:eastAsia="zh-CN"/>
        </w:rPr>
        <w:t>3</w:t>
      </w:r>
      <w:r w:rsidR="004C426C">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44"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rsidR="00B87AAC"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 MiB</w:t>
      </w:r>
      <w:r w:rsidR="00215AA5">
        <w:rPr>
          <w:rStyle w:val="NoneA"/>
          <w:rFonts w:ascii="Times New Roman" w:hAnsi="Times New Roman" w:hint="eastAsia"/>
          <w:lang w:eastAsia="zh-CN"/>
        </w:rPr>
        <w:t>；</w:t>
      </w:r>
    </w:p>
    <w:p w:rsidR="00B87AAC" w:rsidRDefault="00B87AAC" w:rsidP="00B87AAC">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215AA5">
        <w:rPr>
          <w:rStyle w:val="NoneA"/>
          <w:rFonts w:ascii="Times New Roman" w:hAnsi="Times New Roman" w:hint="eastAsia"/>
          <w:lang w:eastAsia="zh-CN"/>
        </w:rPr>
        <w:t>。</w:t>
      </w:r>
    </w:p>
    <w:p w:rsidR="002E2C1B" w:rsidRDefault="004717B7" w:rsidP="002E2C1B">
      <w:pPr>
        <w:pStyle w:val="a6"/>
      </w:pPr>
      <w:bookmarkStart w:id="45" w:name="_Toc514767827"/>
      <w:r>
        <w:rPr>
          <w:rFonts w:hint="eastAsia"/>
          <w:lang w:eastAsia="zh-CN"/>
        </w:rPr>
        <w:lastRenderedPageBreak/>
        <w:t>图</w:t>
      </w:r>
      <w:r w:rsidR="004C426C">
        <w:fldChar w:fldCharType="begin"/>
      </w:r>
      <w:r w:rsidR="00D274BF">
        <w:instrText xml:space="preserve"> SEQ Figure \* ARABIC </w:instrText>
      </w:r>
      <w:r w:rsidR="004C426C">
        <w:fldChar w:fldCharType="separate"/>
      </w:r>
      <w:r w:rsidR="00244445">
        <w:rPr>
          <w:noProof/>
        </w:rPr>
        <w:t>3</w:t>
      </w:r>
      <w:r w:rsidR="004C426C">
        <w:rPr>
          <w:noProof/>
        </w:rPr>
        <w:fldChar w:fldCharType="end"/>
      </w:r>
      <w:bookmarkEnd w:id="44"/>
      <w:r>
        <w:t>：</w:t>
      </w:r>
      <w:r>
        <w:rPr>
          <w:rFonts w:hint="eastAsia"/>
          <w:lang w:eastAsia="zh-CN"/>
        </w:rPr>
        <w:t>集群状态仪表盘</w:t>
      </w:r>
      <w:bookmarkEnd w:id="4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14:anchorId="7786196A" wp14:editId="6E89DF48">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E93C8B">
      <w:pPr>
        <w:pStyle w:val="21"/>
        <w:tabs>
          <w:tab w:val="num" w:pos="720"/>
        </w:tabs>
        <w:ind w:left="720" w:hanging="720"/>
      </w:pPr>
      <w:bookmarkStart w:id="46" w:name="_Toc501360239"/>
      <w:bookmarkStart w:id="47" w:name="_Toc514768214"/>
      <w:r w:rsidRPr="00917800">
        <w:t>Lustre</w:t>
      </w:r>
      <w:r w:rsidR="00000DFD" w:rsidRPr="00E93C8B">
        <w:rPr>
          <w:rFonts w:asciiTheme="minorEastAsia" w:eastAsiaTheme="minorEastAsia" w:hAnsiTheme="minorEastAsia" w:hint="eastAsia"/>
          <w:lang w:eastAsia="zh-CN"/>
        </w:rPr>
        <w:t>仪表盘</w:t>
      </w:r>
      <w:bookmarkEnd w:id="46"/>
      <w:bookmarkEnd w:id="47"/>
    </w:p>
    <w:p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r w:rsidR="000A3FF7">
        <w:fldChar w:fldCharType="begin"/>
      </w:r>
      <w:r w:rsidR="000A3FF7">
        <w:instrText xml:space="preserve"> REF _Ref499737886 \h  \* MERGEFORMAT </w:instrText>
      </w:r>
      <w:r w:rsidR="000A3FF7">
        <w:fldChar w:fldCharType="separate"/>
      </w:r>
      <w:r w:rsidR="00244445" w:rsidRPr="00244445">
        <w:rPr>
          <w:rStyle w:val="DDNField"/>
          <w:rFonts w:hint="eastAsia"/>
        </w:rPr>
        <w:t>图</w:t>
      </w:r>
      <w:r w:rsidR="00244445" w:rsidRPr="00244445">
        <w:rPr>
          <w:rStyle w:val="DDNField"/>
        </w:rPr>
        <w:t>4</w:t>
      </w:r>
      <w:r w:rsidR="000A3FF7">
        <w:fldChar w:fldCharType="end"/>
      </w:r>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rsidR="002E2C1B" w:rsidRPr="00741273" w:rsidRDefault="00000DFD" w:rsidP="002E2C1B">
      <w:pPr>
        <w:pStyle w:val="a6"/>
      </w:pPr>
      <w:bookmarkStart w:id="48" w:name="_Ref499737886"/>
      <w:bookmarkStart w:id="49" w:name="_Toc514767828"/>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4</w:t>
      </w:r>
      <w:r w:rsidR="004C426C">
        <w:rPr>
          <w:noProof/>
        </w:rPr>
        <w:fldChar w:fldCharType="end"/>
      </w:r>
      <w:bookmarkEnd w:id="48"/>
      <w:r>
        <w:t>：</w:t>
      </w:r>
      <w:r>
        <w:rPr>
          <w:rFonts w:hint="eastAsia"/>
          <w:lang w:eastAsia="zh-CN"/>
        </w:rPr>
        <w:t>Lustre</w:t>
      </w:r>
      <w:r>
        <w:rPr>
          <w:rFonts w:hint="eastAsia"/>
          <w:lang w:eastAsia="zh-CN"/>
        </w:rPr>
        <w:t>仪表盘</w:t>
      </w:r>
      <w:bookmarkEnd w:id="49"/>
    </w:p>
    <w:p w:rsidR="002E2C1B" w:rsidRDefault="00852AC4" w:rsidP="002E2C1B">
      <w:pPr>
        <w:pStyle w:val="DDNbodytext1"/>
      </w:pPr>
      <w:r>
        <w:rPr>
          <w:noProof/>
          <w:lang w:eastAsia="zh-CN"/>
        </w:rPr>
        <w:drawing>
          <wp:inline distT="0" distB="0" distL="0" distR="0" wp14:anchorId="3A47BD06" wp14:editId="6D2B705C">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rsidR="004B1490" w:rsidRPr="00917800" w:rsidRDefault="004B1490" w:rsidP="004B1490">
      <w:pPr>
        <w:pStyle w:val="DDNbodytext1"/>
        <w:keepNext/>
        <w:numPr>
          <w:ilvl w:val="0"/>
          <w:numId w:val="42"/>
        </w:numPr>
        <w:ind w:left="1434" w:hanging="357"/>
        <w:rPr>
          <w:lang w:eastAsia="zh-CN"/>
        </w:rPr>
      </w:pPr>
      <w:r>
        <w:rPr>
          <w:rFonts w:hint="eastAsia"/>
          <w:lang w:eastAsia="zh-CN"/>
        </w:rPr>
        <w:lastRenderedPageBreak/>
        <w:t>系统总剩余容量</w:t>
      </w:r>
      <w:r>
        <w:rPr>
          <w:lang w:eastAsia="zh-CN"/>
        </w:rPr>
        <w:t>面板</w:t>
      </w:r>
      <w:r>
        <w:rPr>
          <w:lang w:eastAsia="zh-CN"/>
        </w:rPr>
        <w:t>(</w:t>
      </w:r>
      <w:r w:rsidR="000A3FF7">
        <w:fldChar w:fldCharType="begin"/>
      </w:r>
      <w:r w:rsidR="000A3FF7">
        <w:rPr>
          <w:lang w:eastAsia="zh-CN"/>
        </w:rPr>
        <w:instrText xml:space="preserve"> REF _Ref500948598 \h  \* MERGEFORMAT </w:instrText>
      </w:r>
      <w:r w:rsidR="000A3FF7">
        <w:fldChar w:fldCharType="separate"/>
      </w:r>
      <w:r w:rsidR="00244445" w:rsidRPr="00244445">
        <w:rPr>
          <w:rStyle w:val="DDNField"/>
          <w:lang w:eastAsia="zh-CN"/>
        </w:rPr>
        <w:t>图</w:t>
      </w:r>
      <w:r w:rsidR="00244445" w:rsidRPr="00244445">
        <w:rPr>
          <w:rStyle w:val="DDNField"/>
          <w:lang w:eastAsia="zh-CN"/>
        </w:rPr>
        <w:t>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r w:rsidR="004D2C0A">
        <w:rPr>
          <w:rFonts w:hint="eastAsia"/>
          <w:lang w:eastAsia="zh-CN"/>
        </w:rPr>
        <w:t>“</w:t>
      </w:r>
      <w:r w:rsidR="004D2C0A">
        <w:rPr>
          <w:lang w:eastAsia="zh-CN"/>
        </w:rPr>
        <w:t>d</w:t>
      </w:r>
      <w:r w:rsidR="004D2C0A">
        <w:rPr>
          <w:rFonts w:hint="eastAsia"/>
          <w:lang w:eastAsia="zh-CN"/>
        </w:rPr>
        <w:t>d if=/dev/zero of=/mnt/lustre/file bs=1M</w:t>
      </w:r>
      <w:r w:rsidR="004D2C0A">
        <w:rPr>
          <w:rFonts w:hint="eastAsia"/>
          <w:lang w:eastAsia="zh-CN"/>
        </w:rPr>
        <w:t>”，</w:t>
      </w:r>
      <w:r>
        <w:rPr>
          <w:rFonts w:hint="eastAsia"/>
          <w:lang w:eastAsia="zh-CN"/>
        </w:rPr>
        <w:t>图中显示出剩余容量正在以大约</w:t>
      </w:r>
      <w:r>
        <w:rPr>
          <w:rFonts w:hint="eastAsia"/>
          <w:lang w:eastAsia="zh-CN"/>
        </w:rPr>
        <w:t>20MB/s</w:t>
      </w:r>
      <w:r>
        <w:rPr>
          <w:rFonts w:hint="eastAsia"/>
          <w:lang w:eastAsia="zh-CN"/>
        </w:rPr>
        <w:t>的速度不断消耗。</w:t>
      </w:r>
    </w:p>
    <w:p w:rsidR="004B1490" w:rsidRDefault="004B1490" w:rsidP="004B1490">
      <w:pPr>
        <w:pStyle w:val="a6"/>
        <w:ind w:left="1434"/>
        <w:rPr>
          <w:lang w:eastAsia="zh-CN"/>
        </w:rPr>
      </w:pPr>
      <w:bookmarkStart w:id="50" w:name="_Ref500948598"/>
      <w:bookmarkStart w:id="51" w:name="_Ref500948585"/>
      <w:bookmarkStart w:id="52" w:name="_Toc501375727"/>
      <w:bookmarkStart w:id="53" w:name="_Toc514767829"/>
      <w:r>
        <w:t>图</w:t>
      </w:r>
      <w:r w:rsidR="004C426C">
        <w:fldChar w:fldCharType="begin"/>
      </w:r>
      <w:r w:rsidR="00D274BF">
        <w:instrText xml:space="preserve"> SEQ Figure \* ARABIC </w:instrText>
      </w:r>
      <w:r w:rsidR="004C426C">
        <w:fldChar w:fldCharType="separate"/>
      </w:r>
      <w:r w:rsidR="00244445">
        <w:rPr>
          <w:noProof/>
        </w:rPr>
        <w:t>5</w:t>
      </w:r>
      <w:r w:rsidR="004C426C">
        <w:rPr>
          <w:noProof/>
        </w:rPr>
        <w:fldChar w:fldCharType="end"/>
      </w:r>
      <w:bookmarkEnd w:id="50"/>
      <w:r>
        <w:rPr>
          <w:rFonts w:hint="eastAsia"/>
          <w:lang w:eastAsia="zh-CN"/>
        </w:rPr>
        <w:t>: Lustre</w:t>
      </w:r>
      <w:r>
        <w:t>系统总剩余容量</w:t>
      </w:r>
      <w:bookmarkEnd w:id="51"/>
      <w:bookmarkEnd w:id="52"/>
      <w:r w:rsidR="00E92375">
        <w:t>面板</w:t>
      </w:r>
      <w:bookmarkEnd w:id="53"/>
    </w:p>
    <w:p w:rsidR="004B1490" w:rsidRDefault="004B1490" w:rsidP="00E92375">
      <w:pPr>
        <w:spacing w:before="137"/>
        <w:ind w:left="955" w:firstLine="479"/>
        <w:rPr>
          <w:noProof/>
          <w:lang w:eastAsia="zh-CN"/>
        </w:rPr>
      </w:pPr>
      <w:r>
        <w:rPr>
          <w:rFonts w:hint="eastAsia"/>
          <w:noProof/>
          <w:lang w:eastAsia="zh-CN"/>
        </w:rPr>
        <w:drawing>
          <wp:inline distT="0" distB="0" distL="0" distR="0" wp14:anchorId="368269D1" wp14:editId="44223C16">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rsidR="00E92375" w:rsidRPr="009211A0" w:rsidRDefault="00E92375" w:rsidP="00E92375">
      <w:pPr>
        <w:pStyle w:val="DDNbodytext1"/>
        <w:keepNext/>
        <w:numPr>
          <w:ilvl w:val="0"/>
          <w:numId w:val="42"/>
        </w:numPr>
        <w:ind w:left="1434" w:hanging="357"/>
        <w:rPr>
          <w:lang w:eastAsia="zh-CN"/>
        </w:rPr>
      </w:pPr>
      <w:r>
        <w:rPr>
          <w:rFonts w:hint="eastAsia"/>
          <w:lang w:eastAsia="zh-CN"/>
        </w:rPr>
        <w:t>系统已使用总容量</w:t>
      </w:r>
      <w:r>
        <w:rPr>
          <w:lang w:eastAsia="zh-CN"/>
        </w:rPr>
        <w:t>面板</w:t>
      </w:r>
      <w:r>
        <w:rPr>
          <w:lang w:eastAsia="zh-CN"/>
        </w:rPr>
        <w:t>(</w:t>
      </w:r>
      <w:r w:rsidR="000A3FF7">
        <w:fldChar w:fldCharType="begin"/>
      </w:r>
      <w:r w:rsidR="000A3FF7">
        <w:rPr>
          <w:lang w:eastAsia="zh-CN"/>
        </w:rPr>
        <w:instrText xml:space="preserve"> REF _Ref500948598 \h  \* MERGEFORMAT </w:instrText>
      </w:r>
      <w:r w:rsidR="000A3FF7">
        <w:fldChar w:fldCharType="separate"/>
      </w:r>
      <w:r w:rsidR="00244445">
        <w:rPr>
          <w:lang w:eastAsia="zh-CN"/>
        </w:rPr>
        <w:t>图</w:t>
      </w:r>
      <w:r w:rsidR="00244445">
        <w:rPr>
          <w:lang w:eastAsia="zh-CN"/>
        </w:rPr>
        <w:t>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r>
        <w:rPr>
          <w:rFonts w:hint="eastAsia"/>
          <w:lang w:eastAsia="zh-CN"/>
        </w:rPr>
        <w:t>dd if=/dev/zero of=/mnt/lustre/file bs=1M</w:t>
      </w:r>
      <w:r>
        <w:rPr>
          <w:rFonts w:hint="eastAsia"/>
          <w:lang w:eastAsia="zh-CN"/>
        </w:rPr>
        <w:t>”</w:t>
      </w:r>
      <w:r w:rsidR="004D2C0A">
        <w:rPr>
          <w:rFonts w:hint="eastAsia"/>
          <w:lang w:eastAsia="zh-CN"/>
        </w:rPr>
        <w:t>，</w:t>
      </w:r>
      <w:r>
        <w:rPr>
          <w:rFonts w:hint="eastAsia"/>
          <w:lang w:eastAsia="zh-CN"/>
        </w:rPr>
        <w:t>从图可以看出已使用容量从</w:t>
      </w:r>
      <w:r>
        <w:rPr>
          <w:rFonts w:hint="eastAsia"/>
          <w:lang w:eastAsia="zh-CN"/>
        </w:rPr>
        <w:t>1</w:t>
      </w:r>
      <w:r w:rsidR="005B6ED2">
        <w:rPr>
          <w:rFonts w:hint="eastAsia"/>
          <w:lang w:eastAsia="zh-CN"/>
        </w:rPr>
        <w:t>8</w:t>
      </w:r>
      <w:r>
        <w:rPr>
          <w:rFonts w:hint="eastAsia"/>
          <w:lang w:eastAsia="zh-CN"/>
        </w:rPr>
        <w:t>:</w:t>
      </w:r>
      <w:r w:rsidR="005B6ED2">
        <w:rPr>
          <w:rFonts w:hint="eastAsia"/>
          <w:lang w:eastAsia="zh-CN"/>
        </w:rPr>
        <w:t>40</w:t>
      </w:r>
      <w:r>
        <w:rPr>
          <w:rFonts w:hint="eastAsia"/>
          <w:lang w:eastAsia="zh-CN"/>
        </w:rPr>
        <w:t>开始以大约</w:t>
      </w:r>
      <w:r>
        <w:rPr>
          <w:rFonts w:hint="eastAsia"/>
          <w:lang w:eastAsia="zh-CN"/>
        </w:rPr>
        <w:t>20MB/s</w:t>
      </w:r>
      <w:r>
        <w:rPr>
          <w:rFonts w:hint="eastAsia"/>
          <w:lang w:eastAsia="zh-CN"/>
        </w:rPr>
        <w:t>的速度递增。</w:t>
      </w:r>
    </w:p>
    <w:p w:rsidR="00E92375" w:rsidRDefault="00E92375" w:rsidP="00E92375">
      <w:pPr>
        <w:pStyle w:val="a6"/>
        <w:ind w:left="1434"/>
        <w:rPr>
          <w:lang w:eastAsia="zh-CN"/>
        </w:rPr>
      </w:pPr>
      <w:bookmarkStart w:id="54" w:name="_Ref500949006"/>
      <w:bookmarkStart w:id="55" w:name="_Toc501375728"/>
      <w:bookmarkStart w:id="56" w:name="_Toc514767830"/>
      <w:r>
        <w:rPr>
          <w:rFonts w:hint="eastAsia"/>
          <w:lang w:eastAsia="zh-CN"/>
        </w:rPr>
        <w:t>图</w:t>
      </w:r>
      <w:r w:rsidR="004C426C">
        <w:fldChar w:fldCharType="begin"/>
      </w:r>
      <w:r w:rsidR="00B808F6">
        <w:instrText xml:space="preserve"> SEQ Figure \* ARABIC </w:instrText>
      </w:r>
      <w:r w:rsidR="004C426C">
        <w:fldChar w:fldCharType="separate"/>
      </w:r>
      <w:r w:rsidR="00244445">
        <w:rPr>
          <w:noProof/>
        </w:rPr>
        <w:t>6</w:t>
      </w:r>
      <w:r w:rsidR="004C426C">
        <w:rPr>
          <w:noProof/>
        </w:rPr>
        <w:fldChar w:fldCharType="end"/>
      </w:r>
      <w:bookmarkEnd w:id="54"/>
      <w:r>
        <w:rPr>
          <w:rFonts w:hint="eastAsia"/>
          <w:lang w:eastAsia="zh-CN"/>
        </w:rPr>
        <w:t>: Lustre</w:t>
      </w:r>
      <w:r>
        <w:rPr>
          <w:rFonts w:hint="eastAsia"/>
          <w:lang w:eastAsia="zh-CN"/>
        </w:rPr>
        <w:t>文件系统已使用总容量</w:t>
      </w:r>
      <w:bookmarkEnd w:id="55"/>
      <w:r>
        <w:t>面板</w:t>
      </w:r>
      <w:bookmarkEnd w:id="56"/>
    </w:p>
    <w:p w:rsidR="004B1490" w:rsidRDefault="00E92375" w:rsidP="009F4027">
      <w:pPr>
        <w:spacing w:before="137"/>
        <w:ind w:left="955" w:firstLine="485"/>
        <w:rPr>
          <w:noProof/>
          <w:lang w:eastAsia="zh-CN"/>
        </w:rPr>
      </w:pPr>
      <w:r>
        <w:rPr>
          <w:rFonts w:hint="eastAsia"/>
          <w:noProof/>
          <w:lang w:eastAsia="zh-CN"/>
        </w:rPr>
        <w:drawing>
          <wp:inline distT="0" distB="0" distL="0" distR="0" wp14:anchorId="7067E491" wp14:editId="5CB880F1">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rsidR="004B1490" w:rsidRPr="009211A0" w:rsidRDefault="004B1490" w:rsidP="004B1490">
      <w:pPr>
        <w:pStyle w:val="DDNbodytext1"/>
        <w:keepNext/>
        <w:rPr>
          <w:lang w:eastAsia="zh-CN"/>
        </w:rPr>
      </w:pPr>
      <w:r>
        <w:rPr>
          <w:rFonts w:hint="eastAsia"/>
          <w:lang w:eastAsia="zh-CN"/>
        </w:rPr>
        <w:lastRenderedPageBreak/>
        <w:t>OST</w:t>
      </w:r>
      <w:r>
        <w:rPr>
          <w:rFonts w:hint="eastAsia"/>
          <w:lang w:eastAsia="zh-CN"/>
        </w:rPr>
        <w:t>剩余容量</w:t>
      </w:r>
      <w:r>
        <w:rPr>
          <w:lang w:eastAsia="zh-CN"/>
        </w:rPr>
        <w:t>面板</w:t>
      </w:r>
      <w:r>
        <w:rPr>
          <w:lang w:eastAsia="zh-CN"/>
        </w:rPr>
        <w:t>(</w:t>
      </w:r>
      <w:r w:rsidR="000A3FF7">
        <w:fldChar w:fldCharType="begin"/>
      </w:r>
      <w:r w:rsidR="000A3FF7">
        <w:instrText xml:space="preserve">REF _Ref500949671 \h \* MERGEFORMAT </w:instrText>
      </w:r>
      <w:r w:rsidR="000A3FF7">
        <w:fldChar w:fldCharType="separate"/>
      </w:r>
      <w:r w:rsidR="00244445" w:rsidRPr="00244445">
        <w:rPr>
          <w:rStyle w:val="DDNField"/>
        </w:rPr>
        <w:t>图</w:t>
      </w:r>
      <w:r w:rsidR="00244445" w:rsidRPr="00244445">
        <w:rPr>
          <w:rStyle w:val="DDNField"/>
        </w:rPr>
        <w:t>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剩余</w:t>
      </w:r>
      <w:r>
        <w:rPr>
          <w:lang w:eastAsia="zh-CN"/>
        </w:rPr>
        <w:t>容量</w:t>
      </w:r>
      <w:r>
        <w:rPr>
          <w:rFonts w:hint="eastAsia"/>
          <w:lang w:eastAsia="zh-CN"/>
        </w:rPr>
        <w:t>大小。如图所示，</w:t>
      </w:r>
      <w:r>
        <w:rPr>
          <w:rFonts w:hint="eastAsia"/>
          <w:lang w:eastAsia="zh-CN"/>
        </w:rPr>
        <w:t>OST0002</w:t>
      </w:r>
      <w:r>
        <w:rPr>
          <w:rFonts w:hint="eastAsia"/>
          <w:lang w:eastAsia="zh-CN"/>
        </w:rPr>
        <w:t>剩余容量为</w:t>
      </w:r>
      <w:r>
        <w:rPr>
          <w:rFonts w:hint="eastAsia"/>
          <w:lang w:eastAsia="zh-CN"/>
        </w:rPr>
        <w:t>946.47MB</w:t>
      </w:r>
      <w:r>
        <w:rPr>
          <w:rFonts w:hint="eastAsia"/>
          <w:lang w:eastAsia="zh-CN"/>
        </w:rPr>
        <w:t>，</w:t>
      </w:r>
      <w:r>
        <w:rPr>
          <w:rFonts w:hint="eastAsia"/>
          <w:lang w:eastAsia="zh-CN"/>
        </w:rPr>
        <w:t xml:space="preserve"> OST0007</w:t>
      </w:r>
      <w:r>
        <w:rPr>
          <w:rFonts w:hint="eastAsia"/>
          <w:lang w:eastAsia="zh-CN"/>
        </w:rPr>
        <w:t>剩余容量为</w:t>
      </w:r>
      <w:r>
        <w:rPr>
          <w:rFonts w:hint="eastAsia"/>
          <w:lang w:eastAsia="zh-CN"/>
        </w:rPr>
        <w:t>3.59GB</w:t>
      </w:r>
      <w:r>
        <w:rPr>
          <w:rFonts w:hint="eastAsia"/>
          <w:lang w:eastAsia="zh-CN"/>
        </w:rPr>
        <w:t>，其他</w:t>
      </w:r>
      <w:r>
        <w:rPr>
          <w:rFonts w:hint="eastAsia"/>
          <w:lang w:eastAsia="zh-CN"/>
        </w:rPr>
        <w:t>OST</w:t>
      </w:r>
      <w:r>
        <w:rPr>
          <w:rFonts w:hint="eastAsia"/>
          <w:lang w:eastAsia="zh-CN"/>
        </w:rPr>
        <w:t>剩余容量都为</w:t>
      </w:r>
      <w:r>
        <w:rPr>
          <w:rFonts w:hint="eastAsia"/>
          <w:lang w:eastAsia="zh-CN"/>
        </w:rPr>
        <w:t>4.09GB</w:t>
      </w:r>
      <w:r>
        <w:rPr>
          <w:rFonts w:hint="eastAsia"/>
          <w:lang w:eastAsia="zh-CN"/>
        </w:rPr>
        <w:t>。点击</w:t>
      </w:r>
      <w:r>
        <w:rPr>
          <w:rFonts w:hint="eastAsia"/>
          <w:lang w:eastAsia="zh-CN"/>
        </w:rPr>
        <w:t>Current</w:t>
      </w:r>
      <w:r>
        <w:rPr>
          <w:rFonts w:hint="eastAsia"/>
          <w:lang w:eastAsia="zh-CN"/>
        </w:rPr>
        <w:t>，可以对根据当前容量从小到大（或从大到小）进行排序。</w:t>
      </w:r>
    </w:p>
    <w:p w:rsidR="004B1490" w:rsidRDefault="004B1490" w:rsidP="004B1490">
      <w:pPr>
        <w:pStyle w:val="a6"/>
        <w:rPr>
          <w:lang w:eastAsia="zh-CN"/>
        </w:rPr>
      </w:pPr>
      <w:bookmarkStart w:id="57" w:name="_Ref500949671"/>
      <w:bookmarkStart w:id="58" w:name="_Toc501375729"/>
      <w:bookmarkStart w:id="59" w:name="_Toc514767831"/>
      <w:r>
        <w:t>图</w:t>
      </w:r>
      <w:r w:rsidR="004C426C">
        <w:fldChar w:fldCharType="begin"/>
      </w:r>
      <w:r w:rsidR="00D274BF">
        <w:instrText xml:space="preserve"> SEQ Figure \* ARABIC </w:instrText>
      </w:r>
      <w:r w:rsidR="004C426C">
        <w:fldChar w:fldCharType="separate"/>
      </w:r>
      <w:r w:rsidR="00244445">
        <w:rPr>
          <w:noProof/>
        </w:rPr>
        <w:t>7</w:t>
      </w:r>
      <w:r w:rsidR="004C426C">
        <w:rPr>
          <w:noProof/>
        </w:rPr>
        <w:fldChar w:fldCharType="end"/>
      </w:r>
      <w:bookmarkEnd w:id="57"/>
      <w:r>
        <w:rPr>
          <w:rFonts w:hint="eastAsia"/>
          <w:lang w:eastAsia="zh-CN"/>
        </w:rPr>
        <w:t>: Lustre</w:t>
      </w:r>
      <w:r>
        <w:rPr>
          <w:rFonts w:hint="eastAsia"/>
          <w:lang w:eastAsia="zh-CN"/>
        </w:rPr>
        <w:t>文件系统每个</w:t>
      </w:r>
      <w:r>
        <w:rPr>
          <w:rFonts w:hint="eastAsia"/>
          <w:lang w:eastAsia="zh-CN"/>
        </w:rPr>
        <w:t>OST</w:t>
      </w:r>
      <w:r>
        <w:rPr>
          <w:rFonts w:hint="eastAsia"/>
          <w:lang w:eastAsia="zh-CN"/>
        </w:rPr>
        <w:t>剩余容量</w:t>
      </w:r>
      <w:bookmarkEnd w:id="58"/>
      <w:r w:rsidR="00E92375">
        <w:t>面板</w:t>
      </w:r>
      <w:bookmarkEnd w:id="59"/>
    </w:p>
    <w:p w:rsidR="004B1490" w:rsidRDefault="00E92375" w:rsidP="00E92375">
      <w:pPr>
        <w:rPr>
          <w:lang w:eastAsia="zh-CN"/>
        </w:rPr>
      </w:pPr>
      <w:r>
        <w:rPr>
          <w:rFonts w:hint="eastAsia"/>
          <w:lang w:eastAsia="zh-CN"/>
        </w:rPr>
        <w:tab/>
      </w:r>
      <w:r w:rsidR="004B1490">
        <w:rPr>
          <w:noProof/>
          <w:lang w:eastAsia="zh-CN"/>
        </w:rPr>
        <w:drawing>
          <wp:inline distT="0" distB="0" distL="0" distR="0" wp14:anchorId="2D37778B" wp14:editId="43F1C8BE">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rsidR="004B1490" w:rsidRPr="006E6B3E" w:rsidRDefault="004B1490" w:rsidP="004B1490">
      <w:pPr>
        <w:pStyle w:val="DDNbodytext1"/>
        <w:keepNext/>
        <w:rPr>
          <w:lang w:eastAsia="zh-CN"/>
        </w:rPr>
      </w:pPr>
      <w:r>
        <w:rPr>
          <w:rFonts w:hint="eastAsia"/>
          <w:lang w:eastAsia="zh-CN"/>
        </w:rPr>
        <w:t>OST</w:t>
      </w:r>
      <w:r>
        <w:rPr>
          <w:rFonts w:hint="eastAsia"/>
          <w:lang w:eastAsia="zh-CN"/>
        </w:rPr>
        <w:t>已使用容量</w:t>
      </w:r>
      <w:r>
        <w:rPr>
          <w:lang w:eastAsia="zh-CN"/>
        </w:rPr>
        <w:t>面板</w:t>
      </w:r>
      <w:r>
        <w:rPr>
          <w:lang w:eastAsia="zh-CN"/>
        </w:rPr>
        <w:t>(</w:t>
      </w:r>
      <w:r w:rsidR="000A3FF7">
        <w:fldChar w:fldCharType="begin"/>
      </w:r>
      <w:r w:rsidR="000A3FF7">
        <w:instrText xml:space="preserve">REF _Ref500950882 \h \* MERGEFORMAT </w:instrText>
      </w:r>
      <w:r w:rsidR="000A3FF7">
        <w:fldChar w:fldCharType="separate"/>
      </w:r>
      <w:r w:rsidR="00244445" w:rsidRPr="00244445">
        <w:rPr>
          <w:rStyle w:val="DDNField"/>
          <w:rFonts w:hint="eastAsia"/>
        </w:rPr>
        <w:t>图</w:t>
      </w:r>
      <w:r w:rsidR="00244445" w:rsidRPr="00244445">
        <w:rPr>
          <w:rStyle w:val="DDNField"/>
        </w:rPr>
        <w:t>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已使用的</w:t>
      </w:r>
      <w:r>
        <w:rPr>
          <w:lang w:eastAsia="zh-CN"/>
        </w:rPr>
        <w:t>容量</w:t>
      </w:r>
      <w:r>
        <w:rPr>
          <w:rFonts w:hint="eastAsia"/>
          <w:lang w:eastAsia="zh-CN"/>
        </w:rPr>
        <w:t>大小。如图所示，</w:t>
      </w:r>
      <w:r>
        <w:rPr>
          <w:rFonts w:hint="eastAsia"/>
          <w:lang w:eastAsia="zh-CN"/>
        </w:rPr>
        <w:t>OST0002</w:t>
      </w:r>
      <w:r>
        <w:rPr>
          <w:rFonts w:hint="eastAsia"/>
          <w:lang w:eastAsia="zh-CN"/>
        </w:rPr>
        <w:t>已使用容量为</w:t>
      </w:r>
      <w:r>
        <w:rPr>
          <w:rFonts w:hint="eastAsia"/>
          <w:lang w:eastAsia="zh-CN"/>
        </w:rPr>
        <w:t>3.97GB</w:t>
      </w:r>
      <w:r>
        <w:rPr>
          <w:rFonts w:hint="eastAsia"/>
          <w:lang w:eastAsia="zh-CN"/>
        </w:rPr>
        <w:t>，</w:t>
      </w:r>
      <w:r>
        <w:rPr>
          <w:rFonts w:hint="eastAsia"/>
          <w:lang w:eastAsia="zh-CN"/>
        </w:rPr>
        <w:t xml:space="preserve"> OST0007</w:t>
      </w:r>
      <w:r>
        <w:rPr>
          <w:rFonts w:hint="eastAsia"/>
          <w:lang w:eastAsia="zh-CN"/>
        </w:rPr>
        <w:t>已使用容量为</w:t>
      </w:r>
      <w:r>
        <w:rPr>
          <w:rFonts w:hint="eastAsia"/>
          <w:lang w:eastAsia="zh-CN"/>
        </w:rPr>
        <w:t>1.27GB</w:t>
      </w:r>
      <w:r>
        <w:rPr>
          <w:rFonts w:hint="eastAsia"/>
          <w:lang w:eastAsia="zh-CN"/>
        </w:rPr>
        <w:t>，其余</w:t>
      </w:r>
      <w:r>
        <w:rPr>
          <w:rFonts w:hint="eastAsia"/>
          <w:lang w:eastAsia="zh-CN"/>
        </w:rPr>
        <w:t>OST</w:t>
      </w:r>
      <w:r>
        <w:rPr>
          <w:rFonts w:hint="eastAsia"/>
          <w:lang w:eastAsia="zh-CN"/>
        </w:rPr>
        <w:t>已使用容量约为</w:t>
      </w:r>
      <w:r>
        <w:rPr>
          <w:rFonts w:hint="eastAsia"/>
          <w:lang w:eastAsia="zh-CN"/>
        </w:rPr>
        <w:t>820.8MB</w:t>
      </w:r>
      <w:r>
        <w:rPr>
          <w:rFonts w:hint="eastAsia"/>
          <w:lang w:eastAsia="zh-CN"/>
        </w:rPr>
        <w:t>。点击</w:t>
      </w:r>
      <w:r>
        <w:rPr>
          <w:rFonts w:hint="eastAsia"/>
          <w:lang w:eastAsia="zh-CN"/>
        </w:rPr>
        <w:t>Current</w:t>
      </w:r>
      <w:r>
        <w:rPr>
          <w:rFonts w:hint="eastAsia"/>
          <w:lang w:eastAsia="zh-CN"/>
        </w:rPr>
        <w:t>，可以对根据当前已使用容量从小到大（或从大到小）进行排序。</w:t>
      </w:r>
    </w:p>
    <w:p w:rsidR="004B1490" w:rsidRDefault="00E92375" w:rsidP="004B1490">
      <w:pPr>
        <w:pStyle w:val="a6"/>
        <w:rPr>
          <w:lang w:eastAsia="zh-CN"/>
        </w:rPr>
      </w:pPr>
      <w:bookmarkStart w:id="60" w:name="_Ref500950882"/>
      <w:bookmarkStart w:id="61" w:name="_Toc501375730"/>
      <w:bookmarkStart w:id="62" w:name="_Toc514767832"/>
      <w:r>
        <w:rPr>
          <w:rFonts w:hint="eastAsia"/>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8</w:t>
      </w:r>
      <w:r w:rsidR="004C426C">
        <w:fldChar w:fldCharType="end"/>
      </w:r>
      <w:bookmarkEnd w:id="60"/>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61"/>
      <w:r>
        <w:rPr>
          <w:lang w:eastAsia="zh-CN"/>
        </w:rPr>
        <w:t>面板</w:t>
      </w:r>
      <w:bookmarkEnd w:id="62"/>
    </w:p>
    <w:p w:rsidR="004B1490" w:rsidRDefault="00E92375" w:rsidP="009F4027">
      <w:pPr>
        <w:rPr>
          <w:lang w:eastAsia="zh-CN"/>
        </w:rPr>
      </w:pPr>
      <w:r>
        <w:rPr>
          <w:rFonts w:hint="eastAsia"/>
          <w:lang w:eastAsia="zh-CN"/>
        </w:rPr>
        <w:tab/>
      </w:r>
      <w:r w:rsidR="004B1490">
        <w:rPr>
          <w:noProof/>
          <w:lang w:eastAsia="zh-CN"/>
        </w:rPr>
        <w:drawing>
          <wp:inline distT="0" distB="0" distL="0" distR="0" wp14:anchorId="2DAEF22C" wp14:editId="2B8D50F6">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r w:rsidR="000A3FF7">
        <w:fldChar w:fldCharType="begin"/>
      </w:r>
      <w:r w:rsidR="000A3FF7">
        <w:rPr>
          <w:lang w:eastAsia="zh-CN"/>
        </w:rPr>
        <w:instrText xml:space="preserve">REF _Ref500951070 \h \* MERGEFORMAT </w:instrText>
      </w:r>
      <w:r w:rsidR="000A3FF7">
        <w:fldChar w:fldCharType="separate"/>
      </w:r>
      <w:r w:rsidR="00244445" w:rsidRPr="00244445">
        <w:rPr>
          <w:rStyle w:val="DDNField"/>
          <w:lang w:eastAsia="zh-CN"/>
        </w:rPr>
        <w:t>图</w:t>
      </w:r>
      <w:r w:rsidR="00244445" w:rsidRPr="00244445">
        <w:rPr>
          <w:rStyle w:val="DDNField"/>
          <w:lang w:eastAsia="zh-CN"/>
        </w:rPr>
        <w:t>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3" w:name="_Ref500951070"/>
      <w:bookmarkStart w:id="64" w:name="_Toc501375731"/>
      <w:bookmarkStart w:id="65" w:name="_Toc514767833"/>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9</w:t>
      </w:r>
      <w:r w:rsidR="004C426C">
        <w:fldChar w:fldCharType="end"/>
      </w:r>
      <w:bookmarkEnd w:id="63"/>
      <w:r w:rsidR="004B1490">
        <w:rPr>
          <w:rFonts w:hint="eastAsia"/>
          <w:lang w:eastAsia="zh-CN"/>
        </w:rPr>
        <w:t xml:space="preserve">: </w:t>
      </w:r>
      <w:r w:rsidR="004B1490">
        <w:rPr>
          <w:rFonts w:hint="eastAsia"/>
          <w:lang w:eastAsia="zh-CN"/>
        </w:rPr>
        <w:t>用户已使用容量</w:t>
      </w:r>
      <w:bookmarkEnd w:id="64"/>
      <w:r>
        <w:rPr>
          <w:lang w:eastAsia="zh-CN"/>
        </w:rPr>
        <w:t>面板</w:t>
      </w:r>
      <w:bookmarkEnd w:id="65"/>
    </w:p>
    <w:p w:rsidR="004B1490" w:rsidRDefault="004B1490" w:rsidP="00E92375">
      <w:pPr>
        <w:spacing w:before="137"/>
        <w:ind w:firstLine="720"/>
        <w:rPr>
          <w:lang w:eastAsia="zh-CN"/>
        </w:rPr>
      </w:pPr>
      <w:r>
        <w:rPr>
          <w:noProof/>
          <w:lang w:eastAsia="zh-CN"/>
        </w:rPr>
        <w:drawing>
          <wp:inline distT="0" distB="0" distL="0" distR="0" wp14:anchorId="6767B213" wp14:editId="10277266">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r w:rsidR="000A3FF7">
        <w:fldChar w:fldCharType="begin"/>
      </w:r>
      <w:r w:rsidR="000A3FF7">
        <w:rPr>
          <w:lang w:eastAsia="zh-CN"/>
        </w:rPr>
        <w:instrText xml:space="preserve">REF _Ref500951320 \h \* MERGEFORMAT </w:instrText>
      </w:r>
      <w:r w:rsidR="000A3FF7">
        <w:fldChar w:fldCharType="separate"/>
      </w:r>
      <w:r w:rsidR="00244445" w:rsidRPr="00244445">
        <w:rPr>
          <w:rStyle w:val="DDNField"/>
          <w:lang w:eastAsia="zh-CN"/>
        </w:rPr>
        <w:t>图</w:t>
      </w:r>
      <w:r w:rsidR="00244445" w:rsidRPr="00244445">
        <w:rPr>
          <w:rStyle w:val="DDNField"/>
          <w:lang w:eastAsia="zh-CN"/>
        </w:rPr>
        <w:t>10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GID=1001</w:t>
      </w:r>
      <w:r>
        <w:rPr>
          <w:rFonts w:hint="eastAsia"/>
          <w:lang w:eastAsia="zh-CN"/>
        </w:rPr>
        <w:t>的用户当前使用的容量为</w:t>
      </w:r>
      <w:r>
        <w:rPr>
          <w:rFonts w:hint="eastAsia"/>
          <w:lang w:eastAsia="zh-CN"/>
        </w:rPr>
        <w:t>954.37MB</w:t>
      </w:r>
      <w:r>
        <w:rPr>
          <w:rFonts w:hint="eastAsia"/>
          <w:lang w:eastAsia="zh-CN"/>
        </w:rPr>
        <w:t>。</w:t>
      </w:r>
    </w:p>
    <w:p w:rsidR="004B1490" w:rsidRDefault="00E92375" w:rsidP="004B1490">
      <w:pPr>
        <w:pStyle w:val="a6"/>
        <w:rPr>
          <w:lang w:eastAsia="zh-CN"/>
        </w:rPr>
      </w:pPr>
      <w:bookmarkStart w:id="66" w:name="_Ref500951320"/>
      <w:bookmarkStart w:id="67" w:name="_Toc501375732"/>
      <w:bookmarkStart w:id="68" w:name="_Toc514767834"/>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10</w:t>
      </w:r>
      <w:r w:rsidR="004C426C">
        <w:fldChar w:fldCharType="end"/>
      </w:r>
      <w:bookmarkEnd w:id="66"/>
      <w:r w:rsidR="004B1490">
        <w:rPr>
          <w:rFonts w:hint="eastAsia"/>
          <w:lang w:eastAsia="zh-CN"/>
        </w:rPr>
        <w:t xml:space="preserve">: </w:t>
      </w:r>
      <w:r w:rsidR="004B1490">
        <w:rPr>
          <w:rFonts w:hint="eastAsia"/>
          <w:lang w:eastAsia="zh-CN"/>
        </w:rPr>
        <w:t>用户组已使用容量</w:t>
      </w:r>
      <w:bookmarkEnd w:id="67"/>
      <w:r>
        <w:rPr>
          <w:lang w:eastAsia="zh-CN"/>
        </w:rPr>
        <w:t>面板</w:t>
      </w:r>
      <w:bookmarkEnd w:id="68"/>
    </w:p>
    <w:p w:rsidR="004B1490" w:rsidRDefault="004B1490" w:rsidP="009F4027">
      <w:pPr>
        <w:spacing w:before="137"/>
        <w:ind w:firstLine="720"/>
        <w:jc w:val="both"/>
        <w:rPr>
          <w:lang w:eastAsia="zh-CN"/>
        </w:rPr>
      </w:pPr>
      <w:r>
        <w:rPr>
          <w:noProof/>
          <w:lang w:eastAsia="zh-CN"/>
        </w:rPr>
        <w:drawing>
          <wp:inline distT="0" distB="0" distL="0" distR="0" wp14:anchorId="545C7152" wp14:editId="79742E74">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rsidR="00E92375" w:rsidRPr="00517B56" w:rsidRDefault="00E92375" w:rsidP="00E92375">
      <w:pPr>
        <w:pStyle w:val="DDNbodytext1"/>
        <w:keepNext/>
        <w:rPr>
          <w:lang w:eastAsia="zh-CN"/>
        </w:rPr>
      </w:pPr>
      <w:r>
        <w:rPr>
          <w:rFonts w:hint="eastAsia"/>
          <w:lang w:eastAsia="zh-CN"/>
        </w:rPr>
        <w:lastRenderedPageBreak/>
        <w:t>总的剩余索引节点数目</w:t>
      </w:r>
      <w:r>
        <w:rPr>
          <w:lang w:eastAsia="zh-CN"/>
        </w:rPr>
        <w:t>面板</w:t>
      </w:r>
      <w:r>
        <w:rPr>
          <w:lang w:eastAsia="zh-CN"/>
        </w:rPr>
        <w:t>(</w:t>
      </w:r>
      <w:r w:rsidR="000A3FF7">
        <w:fldChar w:fldCharType="begin"/>
      </w:r>
      <w:r w:rsidR="000A3FF7">
        <w:rPr>
          <w:lang w:eastAsia="zh-CN"/>
        </w:rPr>
        <w:instrText xml:space="preserve">REF _Ref500951502 \h \* MERGEFORMAT </w:instrText>
      </w:r>
      <w:r w:rsidR="000A3FF7">
        <w:fldChar w:fldCharType="separate"/>
      </w:r>
      <w:r w:rsidR="00244445" w:rsidRPr="00244445">
        <w:rPr>
          <w:rStyle w:val="DDNField"/>
          <w:lang w:eastAsia="zh-CN"/>
        </w:rPr>
        <w:t>图</w:t>
      </w:r>
      <w:r w:rsidR="00244445" w:rsidRPr="00244445">
        <w:rPr>
          <w:rStyle w:val="DDNField"/>
          <w:lang w:eastAsia="zh-CN"/>
        </w:rPr>
        <w:t>11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剩余的索引节点数目于大约</w:t>
      </w:r>
      <w:r w:rsidR="00D65A24">
        <w:rPr>
          <w:rFonts w:hint="eastAsia"/>
          <w:lang w:eastAsia="zh-CN"/>
        </w:rPr>
        <w:t>110</w:t>
      </w:r>
      <w:r>
        <w:rPr>
          <w:rFonts w:hint="eastAsia"/>
          <w:lang w:eastAsia="zh-CN"/>
        </w:rPr>
        <w:t>0Ops</w:t>
      </w:r>
      <w:r>
        <w:rPr>
          <w:rFonts w:hint="eastAsia"/>
          <w:lang w:eastAsia="zh-CN"/>
        </w:rPr>
        <w:t>的速度减少。</w:t>
      </w:r>
    </w:p>
    <w:p w:rsidR="00E92375" w:rsidRDefault="00E92375" w:rsidP="00E92375">
      <w:pPr>
        <w:pStyle w:val="a6"/>
        <w:rPr>
          <w:lang w:eastAsia="zh-CN"/>
        </w:rPr>
      </w:pPr>
      <w:bookmarkStart w:id="69" w:name="_Ref500951502"/>
      <w:bookmarkStart w:id="70" w:name="_Toc501375733"/>
      <w:bookmarkStart w:id="71" w:name="_Toc514767835"/>
      <w:r>
        <w:rPr>
          <w:lang w:eastAsia="zh-CN"/>
        </w:rPr>
        <w:t>图</w:t>
      </w:r>
      <w:r w:rsidR="004C426C">
        <w:fldChar w:fldCharType="begin"/>
      </w:r>
      <w:r>
        <w:rPr>
          <w:lang w:eastAsia="zh-CN"/>
        </w:rPr>
        <w:instrText xml:space="preserve"> SEQ Figure \* ARABIC </w:instrText>
      </w:r>
      <w:r w:rsidR="004C426C">
        <w:fldChar w:fldCharType="separate"/>
      </w:r>
      <w:r w:rsidR="00244445">
        <w:rPr>
          <w:noProof/>
          <w:lang w:eastAsia="zh-CN"/>
        </w:rPr>
        <w:t>11</w:t>
      </w:r>
      <w:r w:rsidR="004C426C">
        <w:fldChar w:fldCharType="end"/>
      </w:r>
      <w:bookmarkEnd w:id="69"/>
      <w:r>
        <w:rPr>
          <w:rFonts w:hint="eastAsia"/>
          <w:lang w:eastAsia="zh-CN"/>
        </w:rPr>
        <w:t xml:space="preserve">: </w:t>
      </w:r>
      <w:r>
        <w:rPr>
          <w:rFonts w:hint="eastAsia"/>
          <w:lang w:eastAsia="zh-CN"/>
        </w:rPr>
        <w:t>总的剩余索引节点数目</w:t>
      </w:r>
      <w:bookmarkEnd w:id="70"/>
      <w:r>
        <w:rPr>
          <w:lang w:eastAsia="zh-CN"/>
        </w:rPr>
        <w:t>面板</w:t>
      </w:r>
      <w:bookmarkEnd w:id="71"/>
    </w:p>
    <w:p w:rsidR="00E92375" w:rsidRDefault="00017F29" w:rsidP="00E92375">
      <w:pPr>
        <w:spacing w:before="137"/>
        <w:ind w:firstLine="720"/>
        <w:rPr>
          <w:lang w:eastAsia="zh-CN"/>
        </w:rPr>
      </w:pPr>
      <w:r>
        <w:rPr>
          <w:noProof/>
          <w:lang w:eastAsia="zh-CN"/>
        </w:rPr>
        <w:drawing>
          <wp:inline distT="0" distB="0" distL="0" distR="0" wp14:anchorId="792705E8" wp14:editId="691A9987">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rsidR="00E92375" w:rsidRPr="00A23900" w:rsidRDefault="00E92375" w:rsidP="00E92375">
      <w:pPr>
        <w:pStyle w:val="DDNbodytext1"/>
        <w:keepNext/>
        <w:rPr>
          <w:lang w:eastAsia="zh-CN"/>
        </w:rPr>
      </w:pPr>
      <w:r>
        <w:rPr>
          <w:rFonts w:hint="eastAsia"/>
          <w:lang w:eastAsia="zh-CN"/>
        </w:rPr>
        <w:t>总的已使用索引节点数目</w:t>
      </w:r>
      <w:r>
        <w:rPr>
          <w:lang w:eastAsia="zh-CN"/>
        </w:rPr>
        <w:t>面板</w:t>
      </w:r>
      <w:r>
        <w:rPr>
          <w:lang w:eastAsia="zh-CN"/>
        </w:rPr>
        <w:t>(</w:t>
      </w:r>
      <w:r w:rsidR="000A3FF7">
        <w:fldChar w:fldCharType="begin"/>
      </w:r>
      <w:r w:rsidR="000A3FF7">
        <w:rPr>
          <w:lang w:eastAsia="zh-CN"/>
        </w:rPr>
        <w:instrText xml:space="preserve">REF _Ref500951924 \h \* MERGEFORMAT </w:instrText>
      </w:r>
      <w:r w:rsidR="000A3FF7">
        <w:fldChar w:fldCharType="separate"/>
      </w:r>
      <w:r w:rsidR="00244445" w:rsidRPr="00244445">
        <w:rPr>
          <w:rStyle w:val="DDNField"/>
          <w:lang w:eastAsia="zh-CN"/>
        </w:rPr>
        <w:t>图</w:t>
      </w:r>
      <w:r w:rsidR="00244445" w:rsidRPr="00244445">
        <w:rPr>
          <w:rStyle w:val="DDNField"/>
          <w:lang w:eastAsia="zh-CN"/>
        </w:rPr>
        <w:t>12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14:3</w:t>
      </w:r>
      <w:r w:rsidR="00D65A24">
        <w:rPr>
          <w:rFonts w:hint="eastAsia"/>
          <w:lang w:eastAsia="zh-CN"/>
        </w:rPr>
        <w:t>5</w:t>
      </w:r>
      <w:r w:rsidR="00D65A24">
        <w:rPr>
          <w:rFonts w:hint="eastAsia"/>
          <w:lang w:eastAsia="zh-CN"/>
        </w:rPr>
        <w:t>开始运行测试用例后，</w:t>
      </w:r>
      <w:r>
        <w:rPr>
          <w:rFonts w:hint="eastAsia"/>
          <w:lang w:eastAsia="zh-CN"/>
        </w:rPr>
        <w:t>已使用的索引节点数目于大约</w:t>
      </w:r>
      <w:r w:rsidR="00D65A24">
        <w:rPr>
          <w:rFonts w:hint="eastAsia"/>
          <w:lang w:eastAsia="zh-CN"/>
        </w:rPr>
        <w:t>11</w:t>
      </w:r>
      <w:r>
        <w:rPr>
          <w:rFonts w:hint="eastAsia"/>
          <w:lang w:eastAsia="zh-CN"/>
        </w:rPr>
        <w:t>00Ops</w:t>
      </w:r>
      <w:r>
        <w:rPr>
          <w:rFonts w:hint="eastAsia"/>
          <w:lang w:eastAsia="zh-CN"/>
        </w:rPr>
        <w:t>的速度增加。</w:t>
      </w:r>
    </w:p>
    <w:p w:rsidR="00E92375" w:rsidRDefault="00C814D9" w:rsidP="00E92375">
      <w:pPr>
        <w:pStyle w:val="a6"/>
        <w:rPr>
          <w:lang w:eastAsia="zh-CN"/>
        </w:rPr>
      </w:pPr>
      <w:bookmarkStart w:id="72" w:name="_Ref500951924"/>
      <w:bookmarkStart w:id="73" w:name="_Toc501375734"/>
      <w:bookmarkStart w:id="74" w:name="_Toc51476783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12</w:t>
      </w:r>
      <w:r w:rsidR="004C426C">
        <w:fldChar w:fldCharType="end"/>
      </w:r>
      <w:bookmarkEnd w:id="72"/>
      <w:r w:rsidR="00E92375">
        <w:rPr>
          <w:rFonts w:hint="eastAsia"/>
          <w:lang w:eastAsia="zh-CN"/>
        </w:rPr>
        <w:t xml:space="preserve">: </w:t>
      </w:r>
      <w:r w:rsidR="00E92375">
        <w:rPr>
          <w:rFonts w:hint="eastAsia"/>
          <w:lang w:eastAsia="zh-CN"/>
        </w:rPr>
        <w:t>总的已使用索引节点数目</w:t>
      </w:r>
      <w:bookmarkEnd w:id="73"/>
      <w:r w:rsidR="00E92375">
        <w:rPr>
          <w:lang w:eastAsia="zh-CN"/>
        </w:rPr>
        <w:t>面板</w:t>
      </w:r>
      <w:bookmarkEnd w:id="74"/>
    </w:p>
    <w:p w:rsidR="00E92375" w:rsidRDefault="00017F29" w:rsidP="009F4027">
      <w:pPr>
        <w:spacing w:before="137"/>
        <w:ind w:firstLine="720"/>
        <w:rPr>
          <w:lang w:eastAsia="zh-CN"/>
        </w:rPr>
      </w:pPr>
      <w:r>
        <w:rPr>
          <w:noProof/>
          <w:lang w:eastAsia="zh-CN"/>
        </w:rPr>
        <w:drawing>
          <wp:inline distT="0" distB="0" distL="0" distR="0" wp14:anchorId="3C80C0D0" wp14:editId="3271AD33">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rsidR="00E92375" w:rsidRPr="0063093C" w:rsidRDefault="00E92375" w:rsidP="00E92375">
      <w:pPr>
        <w:pStyle w:val="DDNbodytext1"/>
        <w:keepNext/>
        <w:rPr>
          <w:lang w:eastAsia="zh-CN"/>
        </w:rPr>
      </w:pPr>
      <w:r>
        <w:rPr>
          <w:rFonts w:hint="eastAsia"/>
          <w:lang w:eastAsia="zh-CN"/>
        </w:rPr>
        <w:lastRenderedPageBreak/>
        <w:t>每个</w:t>
      </w:r>
      <w:r>
        <w:rPr>
          <w:rFonts w:hint="eastAsia"/>
          <w:lang w:eastAsia="zh-CN"/>
        </w:rPr>
        <w:t>MDT</w:t>
      </w:r>
      <w:r>
        <w:rPr>
          <w:rFonts w:hint="eastAsia"/>
          <w:lang w:eastAsia="zh-CN"/>
        </w:rPr>
        <w:t>剩余索引节点数目</w:t>
      </w:r>
      <w:r>
        <w:rPr>
          <w:lang w:eastAsia="zh-CN"/>
        </w:rPr>
        <w:t>面板</w:t>
      </w:r>
      <w:r>
        <w:rPr>
          <w:lang w:eastAsia="zh-CN"/>
        </w:rPr>
        <w:t>(</w:t>
      </w:r>
      <w:r w:rsidR="000A3FF7">
        <w:fldChar w:fldCharType="begin"/>
      </w:r>
      <w:r w:rsidR="000A3FF7">
        <w:rPr>
          <w:lang w:eastAsia="zh-CN"/>
        </w:rPr>
        <w:instrText xml:space="preserve">REF _Ref500951968 \h \* MERGEFORMAT </w:instrText>
      </w:r>
      <w:r w:rsidR="000A3FF7">
        <w:fldChar w:fldCharType="separate"/>
      </w:r>
      <w:r w:rsidR="00244445" w:rsidRPr="00244445">
        <w:rPr>
          <w:rStyle w:val="DDNField"/>
          <w:lang w:eastAsia="zh-CN"/>
        </w:rPr>
        <w:t>图</w:t>
      </w:r>
      <w:r w:rsidR="00244445" w:rsidRPr="00244445">
        <w:rPr>
          <w:rStyle w:val="DDNField"/>
          <w:lang w:eastAsia="zh-CN"/>
        </w:rPr>
        <w:t>13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5" w:name="_Ref500951968"/>
      <w:bookmarkStart w:id="76" w:name="_Toc501375735"/>
      <w:bookmarkStart w:id="77" w:name="_Toc51476783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13</w:t>
      </w:r>
      <w:r w:rsidR="004C426C">
        <w:fldChar w:fldCharType="end"/>
      </w:r>
      <w:bookmarkEnd w:id="75"/>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76"/>
      <w:r w:rsidR="009F4027">
        <w:rPr>
          <w:lang w:eastAsia="zh-CN"/>
        </w:rPr>
        <w:t>面板</w:t>
      </w:r>
      <w:bookmarkEnd w:id="77"/>
    </w:p>
    <w:p w:rsidR="00E92375" w:rsidRDefault="00E92375" w:rsidP="00AF2813">
      <w:pPr>
        <w:spacing w:before="137"/>
        <w:ind w:firstLine="720"/>
        <w:rPr>
          <w:lang w:eastAsia="zh-CN"/>
        </w:rPr>
      </w:pPr>
      <w:r>
        <w:rPr>
          <w:noProof/>
          <w:lang w:eastAsia="zh-CN"/>
        </w:rPr>
        <w:drawing>
          <wp:inline distT="0" distB="0" distL="0" distR="0" wp14:anchorId="4E0E5BDD" wp14:editId="17E6FB1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rsidR="00E92375" w:rsidRPr="00FD00A0" w:rsidRDefault="00E92375" w:rsidP="00E92375">
      <w:pPr>
        <w:pStyle w:val="DDNbodytext1"/>
        <w:keepNext/>
        <w:rPr>
          <w:lang w:eastAsia="zh-CN"/>
        </w:rPr>
      </w:pPr>
      <w:r>
        <w:rPr>
          <w:rFonts w:hint="eastAsia"/>
          <w:lang w:eastAsia="zh-CN"/>
        </w:rPr>
        <w:t>每个用户已使用索引节点数目</w:t>
      </w:r>
      <w:r>
        <w:rPr>
          <w:lang w:eastAsia="zh-CN"/>
        </w:rPr>
        <w:t>面板</w:t>
      </w:r>
      <w:r>
        <w:rPr>
          <w:lang w:eastAsia="zh-CN"/>
        </w:rPr>
        <w:t>(</w:t>
      </w:r>
      <w:r w:rsidR="000A3FF7">
        <w:fldChar w:fldCharType="begin"/>
      </w:r>
      <w:r w:rsidR="000A3FF7">
        <w:rPr>
          <w:lang w:eastAsia="zh-CN"/>
        </w:rPr>
        <w:instrText xml:space="preserve">REF _Ref500952300 \h \* MERGEFORMAT </w:instrText>
      </w:r>
      <w:r w:rsidR="000A3FF7">
        <w:fldChar w:fldCharType="separate"/>
      </w:r>
      <w:r w:rsidR="00244445" w:rsidRPr="00244445">
        <w:rPr>
          <w:rStyle w:val="DDNField"/>
          <w:lang w:eastAsia="zh-CN"/>
        </w:rPr>
        <w:t>图</w:t>
      </w:r>
      <w:r w:rsidR="00244445" w:rsidRPr="00244445">
        <w:rPr>
          <w:rStyle w:val="DDNField"/>
          <w:lang w:eastAsia="zh-CN"/>
        </w:rPr>
        <w:t>14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78" w:name="_Ref500952300"/>
      <w:bookmarkStart w:id="79" w:name="_Toc501375736"/>
      <w:bookmarkStart w:id="80" w:name="_Toc51476783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14</w:t>
      </w:r>
      <w:r w:rsidR="004C426C">
        <w:fldChar w:fldCharType="end"/>
      </w:r>
      <w:bookmarkEnd w:id="78"/>
      <w:r w:rsidR="00E92375">
        <w:rPr>
          <w:rFonts w:hint="eastAsia"/>
          <w:lang w:eastAsia="zh-CN"/>
        </w:rPr>
        <w:t xml:space="preserve">: </w:t>
      </w:r>
      <w:r w:rsidR="00E92375">
        <w:rPr>
          <w:rFonts w:hint="eastAsia"/>
          <w:lang w:eastAsia="zh-CN"/>
        </w:rPr>
        <w:t>每个用户已使用索引节点数目</w:t>
      </w:r>
      <w:bookmarkEnd w:id="79"/>
      <w:r w:rsidR="009F4027">
        <w:rPr>
          <w:lang w:eastAsia="zh-CN"/>
        </w:rPr>
        <w:t>面板</w:t>
      </w:r>
      <w:bookmarkEnd w:id="80"/>
    </w:p>
    <w:p w:rsidR="00E92375" w:rsidRDefault="00E92375" w:rsidP="00AF2813">
      <w:pPr>
        <w:spacing w:before="137"/>
        <w:ind w:firstLine="720"/>
        <w:rPr>
          <w:lang w:eastAsia="zh-CN"/>
        </w:rPr>
      </w:pPr>
      <w:r>
        <w:rPr>
          <w:noProof/>
          <w:lang w:eastAsia="zh-CN"/>
        </w:rPr>
        <w:drawing>
          <wp:inline distT="0" distB="0" distL="0" distR="0" wp14:anchorId="133A5D1F" wp14:editId="41132C9A">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每个用户组已使用的索引节点数目</w:t>
      </w:r>
      <w:r>
        <w:rPr>
          <w:lang w:eastAsia="zh-CN"/>
        </w:rPr>
        <w:t>面板</w:t>
      </w:r>
      <w:r>
        <w:rPr>
          <w:lang w:eastAsia="zh-CN"/>
        </w:rPr>
        <w:t>(</w:t>
      </w:r>
      <w:r w:rsidR="000A3FF7">
        <w:fldChar w:fldCharType="begin"/>
      </w:r>
      <w:r w:rsidR="000A3FF7">
        <w:rPr>
          <w:lang w:eastAsia="zh-CN"/>
        </w:rPr>
        <w:instrText xml:space="preserve">REF _Ref500954030 \h \* MERGEFORMAT </w:instrText>
      </w:r>
      <w:r w:rsidR="000A3FF7">
        <w:fldChar w:fldCharType="separate"/>
      </w:r>
      <w:r w:rsidR="00244445" w:rsidRPr="00244445">
        <w:rPr>
          <w:rStyle w:val="DDNField"/>
          <w:lang w:eastAsia="zh-CN"/>
        </w:rPr>
        <w:t>图</w:t>
      </w:r>
      <w:r w:rsidR="00244445" w:rsidRPr="00244445">
        <w:rPr>
          <w:rStyle w:val="DDNField"/>
          <w:lang w:eastAsia="zh-CN"/>
        </w:rPr>
        <w:t>15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GID=1001</w:t>
      </w:r>
      <w:r>
        <w:rPr>
          <w:rFonts w:hint="eastAsia"/>
          <w:lang w:eastAsia="zh-CN"/>
        </w:rPr>
        <w:t>的用户组已使</w:t>
      </w:r>
      <w:r>
        <w:rPr>
          <w:rFonts w:hint="eastAsia"/>
          <w:lang w:eastAsia="zh-CN"/>
        </w:rPr>
        <w:lastRenderedPageBreak/>
        <w:t>用的索引节点数目为</w:t>
      </w:r>
      <w:r>
        <w:rPr>
          <w:rFonts w:hint="eastAsia"/>
          <w:lang w:eastAsia="zh-CN"/>
        </w:rPr>
        <w:t>1.08K</w:t>
      </w:r>
      <w:r>
        <w:rPr>
          <w:rFonts w:hint="eastAsia"/>
          <w:lang w:eastAsia="zh-CN"/>
        </w:rPr>
        <w:t>；</w:t>
      </w:r>
      <w:r>
        <w:rPr>
          <w:rFonts w:hint="eastAsia"/>
          <w:lang w:eastAsia="zh-CN"/>
        </w:rPr>
        <w:t>GID=0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，可以对根据当前索引节点数目从小到大（或从大到小）进行排序。</w:t>
      </w:r>
    </w:p>
    <w:p w:rsidR="00E92375" w:rsidRDefault="00C814D9" w:rsidP="00E92375">
      <w:pPr>
        <w:pStyle w:val="a6"/>
        <w:rPr>
          <w:lang w:eastAsia="zh-CN"/>
        </w:rPr>
      </w:pPr>
      <w:bookmarkStart w:id="81" w:name="_Ref500954030"/>
      <w:bookmarkStart w:id="82" w:name="_Toc501375737"/>
      <w:bookmarkStart w:id="83" w:name="_Toc514767839"/>
      <w:r>
        <w:rPr>
          <w:lang w:eastAsia="zh-CN"/>
        </w:rPr>
        <w:t>图</w:t>
      </w:r>
      <w:r w:rsidR="004C426C">
        <w:rPr>
          <w:lang w:eastAsia="zh-CN"/>
        </w:rPr>
        <w:fldChar w:fldCharType="begin"/>
      </w:r>
      <w:r w:rsidR="00E92375">
        <w:rPr>
          <w:lang w:eastAsia="zh-CN"/>
        </w:rPr>
        <w:instrText xml:space="preserve"> SEQ Figure \* ARABIC </w:instrText>
      </w:r>
      <w:r w:rsidR="004C426C">
        <w:rPr>
          <w:lang w:eastAsia="zh-CN"/>
        </w:rPr>
        <w:fldChar w:fldCharType="separate"/>
      </w:r>
      <w:r w:rsidR="00244445">
        <w:rPr>
          <w:noProof/>
          <w:lang w:eastAsia="zh-CN"/>
        </w:rPr>
        <w:t>15</w:t>
      </w:r>
      <w:r w:rsidR="004C426C">
        <w:rPr>
          <w:lang w:eastAsia="zh-CN"/>
        </w:rPr>
        <w:fldChar w:fldCharType="end"/>
      </w:r>
      <w:bookmarkEnd w:id="81"/>
      <w:r w:rsidR="00E92375">
        <w:rPr>
          <w:rFonts w:hint="eastAsia"/>
          <w:lang w:eastAsia="zh-CN"/>
        </w:rPr>
        <w:t xml:space="preserve">: </w:t>
      </w:r>
      <w:r w:rsidR="00E92375">
        <w:rPr>
          <w:rFonts w:hint="eastAsia"/>
          <w:lang w:eastAsia="zh-CN"/>
        </w:rPr>
        <w:t>每个用户组已使用索引节点数目</w:t>
      </w:r>
      <w:bookmarkEnd w:id="82"/>
      <w:r w:rsidR="009F4027">
        <w:rPr>
          <w:lang w:eastAsia="zh-CN"/>
        </w:rPr>
        <w:t>面板</w:t>
      </w:r>
      <w:bookmarkEnd w:id="83"/>
    </w:p>
    <w:p w:rsidR="00E92375" w:rsidRDefault="00E92375" w:rsidP="00C814D9">
      <w:pPr>
        <w:spacing w:before="137"/>
        <w:ind w:firstLine="720"/>
        <w:rPr>
          <w:lang w:eastAsia="zh-CN"/>
        </w:rPr>
      </w:pPr>
      <w:r>
        <w:rPr>
          <w:noProof/>
          <w:lang w:eastAsia="zh-CN"/>
        </w:rPr>
        <w:drawing>
          <wp:inline distT="0" distB="0" distL="0" distR="0" wp14:anchorId="17A2EE95" wp14:editId="60A78D6A">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r w:rsidR="000A3FF7">
        <w:fldChar w:fldCharType="begin"/>
      </w:r>
      <w:r w:rsidR="000A3FF7">
        <w:rPr>
          <w:lang w:eastAsia="zh-CN"/>
        </w:rPr>
        <w:instrText xml:space="preserve">REF _Ref500954185 \h \* MERGEFORMAT </w:instrText>
      </w:r>
      <w:r w:rsidR="000A3FF7">
        <w:fldChar w:fldCharType="separate"/>
      </w:r>
      <w:r w:rsidR="00244445" w:rsidRPr="00244445">
        <w:rPr>
          <w:rStyle w:val="DDNField"/>
          <w:lang w:eastAsia="zh-CN"/>
        </w:rPr>
        <w:t>图</w:t>
      </w:r>
      <w:r w:rsidR="00244445" w:rsidRPr="00244445">
        <w:rPr>
          <w:rStyle w:val="DDNField"/>
          <w:lang w:eastAsia="zh-CN"/>
        </w:rPr>
        <w:t>16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rsidR="00E92375" w:rsidRDefault="00C814D9" w:rsidP="00E92375">
      <w:pPr>
        <w:pStyle w:val="a6"/>
        <w:rPr>
          <w:lang w:eastAsia="zh-CN"/>
        </w:rPr>
      </w:pPr>
      <w:bookmarkStart w:id="84" w:name="_Ref500954185"/>
      <w:bookmarkStart w:id="85" w:name="_Toc501375738"/>
      <w:bookmarkStart w:id="86" w:name="_Toc51476784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16</w:t>
      </w:r>
      <w:r w:rsidR="004C426C">
        <w:fldChar w:fldCharType="end"/>
      </w:r>
      <w:bookmarkEnd w:id="8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85"/>
      <w:r w:rsidR="009F4027">
        <w:rPr>
          <w:lang w:eastAsia="zh-CN"/>
        </w:rPr>
        <w:t>面板</w:t>
      </w:r>
      <w:bookmarkEnd w:id="86"/>
    </w:p>
    <w:p w:rsidR="00E92375" w:rsidRDefault="00E92375" w:rsidP="00AF2813">
      <w:pPr>
        <w:spacing w:before="137"/>
        <w:ind w:firstLine="720"/>
        <w:rPr>
          <w:lang w:eastAsia="zh-CN"/>
        </w:rPr>
      </w:pPr>
      <w:r>
        <w:rPr>
          <w:noProof/>
          <w:lang w:eastAsia="zh-CN"/>
        </w:rPr>
        <w:drawing>
          <wp:inline distT="0" distB="0" distL="0" distR="0" wp14:anchorId="16E8F9B2" wp14:editId="02BFE182">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rsidR="00E92375" w:rsidRPr="0012323E" w:rsidRDefault="00E92375" w:rsidP="00E92375">
      <w:pPr>
        <w:pStyle w:val="DDNbodytext1"/>
        <w:keepNext/>
        <w:rPr>
          <w:lang w:eastAsia="zh-CN"/>
        </w:rPr>
      </w:pPr>
      <w:r>
        <w:rPr>
          <w:rFonts w:hint="eastAsia"/>
          <w:lang w:eastAsia="zh-CN"/>
        </w:rPr>
        <w:lastRenderedPageBreak/>
        <w:t>总的</w:t>
      </w:r>
      <w:r>
        <w:rPr>
          <w:rFonts w:hint="eastAsia"/>
          <w:lang w:eastAsia="zh-CN"/>
        </w:rPr>
        <w:t>I/O</w:t>
      </w:r>
      <w:r>
        <w:rPr>
          <w:rFonts w:hint="eastAsia"/>
          <w:lang w:eastAsia="zh-CN"/>
        </w:rPr>
        <w:t>吞吐量</w:t>
      </w:r>
      <w:r>
        <w:rPr>
          <w:lang w:eastAsia="zh-CN"/>
        </w:rPr>
        <w:t>面板</w:t>
      </w:r>
      <w:r>
        <w:rPr>
          <w:lang w:eastAsia="zh-CN"/>
        </w:rPr>
        <w:t>(</w:t>
      </w:r>
      <w:r w:rsidR="000A3FF7">
        <w:fldChar w:fldCharType="begin"/>
      </w:r>
      <w:r w:rsidR="000A3FF7">
        <w:rPr>
          <w:lang w:eastAsia="zh-CN"/>
        </w:rPr>
        <w:instrText xml:space="preserve">REF _Ref500954259 \h \* MERGEFORMAT </w:instrText>
      </w:r>
      <w:r w:rsidR="000A3FF7">
        <w:fldChar w:fldCharType="separate"/>
      </w:r>
      <w:r w:rsidR="00244445" w:rsidRPr="00244445">
        <w:rPr>
          <w:rStyle w:val="DDNField"/>
          <w:lang w:eastAsia="zh-CN"/>
        </w:rPr>
        <w:t>图</w:t>
      </w:r>
      <w:r w:rsidR="00244445" w:rsidRPr="00244445">
        <w:rPr>
          <w:rStyle w:val="DDNField"/>
          <w:lang w:eastAsia="zh-CN"/>
        </w:rPr>
        <w:t>17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rsidR="00E92375" w:rsidRDefault="00C814D9" w:rsidP="00E92375">
      <w:pPr>
        <w:pStyle w:val="a6"/>
        <w:rPr>
          <w:lang w:eastAsia="zh-CN"/>
        </w:rPr>
      </w:pPr>
      <w:bookmarkStart w:id="87" w:name="_Ref500954259"/>
      <w:bookmarkStart w:id="88" w:name="_Toc501375739"/>
      <w:bookmarkStart w:id="89" w:name="_Toc514767841"/>
      <w:r>
        <w:t>图</w:t>
      </w:r>
      <w:r w:rsidR="004C426C">
        <w:fldChar w:fldCharType="begin"/>
      </w:r>
      <w:r w:rsidR="00D274BF">
        <w:instrText xml:space="preserve"> SEQ Figure \* ARABIC </w:instrText>
      </w:r>
      <w:r w:rsidR="004C426C">
        <w:fldChar w:fldCharType="separate"/>
      </w:r>
      <w:r w:rsidR="00244445">
        <w:rPr>
          <w:noProof/>
        </w:rPr>
        <w:t>17</w:t>
      </w:r>
      <w:r w:rsidR="004C426C">
        <w:rPr>
          <w:noProof/>
        </w:rPr>
        <w:fldChar w:fldCharType="end"/>
      </w:r>
      <w:bookmarkEnd w:id="87"/>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88"/>
      <w:r>
        <w:rPr>
          <w:rFonts w:hint="eastAsia"/>
          <w:lang w:eastAsia="zh-CN"/>
        </w:rPr>
        <w:t>面板</w:t>
      </w:r>
      <w:bookmarkEnd w:id="89"/>
    </w:p>
    <w:p w:rsidR="00E92375" w:rsidRDefault="00E92375" w:rsidP="009F4027">
      <w:pPr>
        <w:spacing w:before="137"/>
        <w:ind w:firstLine="720"/>
        <w:rPr>
          <w:lang w:eastAsia="zh-CN"/>
        </w:rPr>
      </w:pPr>
      <w:r>
        <w:rPr>
          <w:noProof/>
          <w:lang w:eastAsia="zh-CN"/>
        </w:rPr>
        <w:drawing>
          <wp:inline distT="0" distB="0" distL="0" distR="0" wp14:anchorId="163AE26A" wp14:editId="6C0CBA19">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w:t>
      </w:r>
      <w:r>
        <w:rPr>
          <w:lang w:eastAsia="zh-CN"/>
        </w:rPr>
        <w:t>面板</w:t>
      </w:r>
      <w:r>
        <w:rPr>
          <w:lang w:eastAsia="zh-CN"/>
        </w:rPr>
        <w:t>(</w:t>
      </w:r>
      <w:r w:rsidR="000A3FF7">
        <w:fldChar w:fldCharType="begin"/>
      </w:r>
      <w:r w:rsidR="000A3FF7">
        <w:rPr>
          <w:lang w:eastAsia="zh-CN"/>
        </w:rPr>
        <w:instrText xml:space="preserve">REF _Ref500954376 \h \* MERGEFORMAT </w:instrText>
      </w:r>
      <w:r w:rsidR="000A3FF7">
        <w:fldChar w:fldCharType="separate"/>
      </w:r>
      <w:r w:rsidR="00244445" w:rsidRPr="00244445">
        <w:rPr>
          <w:rStyle w:val="DDNField"/>
          <w:lang w:eastAsia="zh-CN"/>
        </w:rPr>
        <w:t>图</w:t>
      </w:r>
      <w:r w:rsidR="00244445" w:rsidRPr="00244445">
        <w:rPr>
          <w:rStyle w:val="DDNField"/>
          <w:lang w:eastAsia="zh-CN"/>
        </w:rPr>
        <w:t>18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rsidR="00E92375" w:rsidRDefault="00C814D9" w:rsidP="00E92375">
      <w:pPr>
        <w:pStyle w:val="a6"/>
        <w:rPr>
          <w:lang w:eastAsia="zh-CN"/>
        </w:rPr>
      </w:pPr>
      <w:bookmarkStart w:id="90" w:name="_Ref500954376"/>
      <w:bookmarkStart w:id="91" w:name="_Toc501375740"/>
      <w:bookmarkStart w:id="92" w:name="_Toc51476784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18</w:t>
      </w:r>
      <w:r w:rsidR="004C426C">
        <w:fldChar w:fldCharType="end"/>
      </w:r>
      <w:bookmarkEnd w:id="90"/>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91"/>
      <w:r w:rsidR="009F4027">
        <w:rPr>
          <w:lang w:eastAsia="zh-CN"/>
        </w:rPr>
        <w:t>面板</w:t>
      </w:r>
      <w:bookmarkEnd w:id="92"/>
    </w:p>
    <w:p w:rsidR="00E92375" w:rsidRDefault="00E92375" w:rsidP="009F4027">
      <w:pPr>
        <w:spacing w:before="137"/>
        <w:ind w:firstLine="720"/>
        <w:rPr>
          <w:lang w:eastAsia="zh-CN"/>
        </w:rPr>
      </w:pPr>
      <w:r>
        <w:rPr>
          <w:rFonts w:hint="eastAsia"/>
          <w:noProof/>
          <w:lang w:eastAsia="zh-CN"/>
        </w:rPr>
        <w:drawing>
          <wp:inline distT="0" distB="0" distL="0" distR="0" wp14:anchorId="3F4C4DC3" wp14:editId="6D501544">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rsidR="00E92375" w:rsidRPr="00376677" w:rsidRDefault="00E92375" w:rsidP="00E92375">
      <w:pPr>
        <w:pStyle w:val="DDNbodytext1"/>
        <w:keepNext/>
        <w:rPr>
          <w:lang w:eastAsia="zh-CN"/>
        </w:rPr>
      </w:pPr>
      <w:r>
        <w:rPr>
          <w:rFonts w:hint="eastAsia"/>
          <w:lang w:eastAsia="zh-CN"/>
        </w:rPr>
        <w:lastRenderedPageBreak/>
        <w:t>每个</w:t>
      </w:r>
      <w:r>
        <w:rPr>
          <w:rFonts w:hint="eastAsia"/>
          <w:lang w:eastAsia="zh-CN"/>
        </w:rPr>
        <w:t>OST</w:t>
      </w:r>
      <w:r>
        <w:rPr>
          <w:rFonts w:hint="eastAsia"/>
          <w:lang w:eastAsia="zh-CN"/>
        </w:rPr>
        <w:t>的写吞吐量</w:t>
      </w:r>
      <w:r>
        <w:rPr>
          <w:lang w:eastAsia="zh-CN"/>
        </w:rPr>
        <w:t>面板</w:t>
      </w:r>
      <w:r>
        <w:rPr>
          <w:lang w:eastAsia="zh-CN"/>
        </w:rPr>
        <w:t>(</w:t>
      </w:r>
      <w:r w:rsidR="000A3FF7">
        <w:fldChar w:fldCharType="begin"/>
      </w:r>
      <w:r w:rsidR="000A3FF7">
        <w:rPr>
          <w:lang w:eastAsia="zh-CN"/>
        </w:rPr>
        <w:instrText xml:space="preserve">REF _Ref500954524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19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rsidR="00E92375" w:rsidRDefault="00C814D9" w:rsidP="00E92375">
      <w:pPr>
        <w:pStyle w:val="a6"/>
        <w:rPr>
          <w:lang w:eastAsia="zh-CN"/>
        </w:rPr>
      </w:pPr>
      <w:bookmarkStart w:id="93" w:name="_Ref500954524"/>
      <w:bookmarkStart w:id="94" w:name="_Toc501375741"/>
      <w:bookmarkStart w:id="95" w:name="_Toc514767843"/>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19</w:t>
      </w:r>
      <w:r w:rsidR="004C426C">
        <w:fldChar w:fldCharType="end"/>
      </w:r>
      <w:bookmarkEnd w:id="93"/>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94"/>
      <w:r w:rsidR="009F4027">
        <w:rPr>
          <w:lang w:eastAsia="zh-CN"/>
        </w:rPr>
        <w:t>面板</w:t>
      </w:r>
      <w:bookmarkEnd w:id="95"/>
    </w:p>
    <w:p w:rsidR="00E92375" w:rsidRDefault="00E92375" w:rsidP="00C814D9">
      <w:pPr>
        <w:spacing w:before="137"/>
        <w:ind w:firstLine="720"/>
        <w:rPr>
          <w:lang w:eastAsia="zh-CN"/>
        </w:rPr>
      </w:pPr>
      <w:r>
        <w:rPr>
          <w:noProof/>
          <w:lang w:eastAsia="zh-CN"/>
        </w:rPr>
        <w:drawing>
          <wp:inline distT="0" distB="0" distL="0" distR="0" wp14:anchorId="344CD355" wp14:editId="0254208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每个</w:t>
      </w:r>
      <w:r>
        <w:rPr>
          <w:rFonts w:hint="eastAsia"/>
          <w:lang w:eastAsia="zh-CN"/>
        </w:rPr>
        <w:t>OST</w:t>
      </w:r>
      <w:r>
        <w:rPr>
          <w:rFonts w:hint="eastAsia"/>
          <w:lang w:eastAsia="zh-CN"/>
        </w:rPr>
        <w:t>的读吞吐量</w:t>
      </w:r>
      <w:r>
        <w:rPr>
          <w:lang w:eastAsia="zh-CN"/>
        </w:rPr>
        <w:t>面板</w:t>
      </w:r>
      <w:r>
        <w:rPr>
          <w:lang w:eastAsia="zh-CN"/>
        </w:rPr>
        <w:t>(</w:t>
      </w:r>
      <w:r w:rsidR="000A3FF7">
        <w:fldChar w:fldCharType="begin"/>
      </w:r>
      <w:r w:rsidR="000A3FF7">
        <w:rPr>
          <w:lang w:eastAsia="zh-CN"/>
        </w:rPr>
        <w:instrText xml:space="preserve">REF _Ref500954571 \h \* MERGEFORMAT </w:instrText>
      </w:r>
      <w:r w:rsidR="000A3FF7">
        <w:fldChar w:fldCharType="separate"/>
      </w:r>
      <w:r w:rsidR="00244445" w:rsidRPr="00244445">
        <w:rPr>
          <w:rStyle w:val="DDNField"/>
          <w:lang w:eastAsia="zh-CN"/>
        </w:rPr>
        <w:t>图</w:t>
      </w:r>
      <w:r w:rsidR="00244445" w:rsidRPr="00244445">
        <w:rPr>
          <w:rStyle w:val="DDNField"/>
          <w:lang w:eastAsia="zh-CN"/>
        </w:rPr>
        <w:t>20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rsidR="00E92375" w:rsidRDefault="00C814D9" w:rsidP="00E92375">
      <w:pPr>
        <w:pStyle w:val="a6"/>
        <w:rPr>
          <w:lang w:eastAsia="zh-CN"/>
        </w:rPr>
      </w:pPr>
      <w:bookmarkStart w:id="96" w:name="_Ref500954571"/>
      <w:bookmarkStart w:id="97" w:name="_Toc501375742"/>
      <w:bookmarkStart w:id="98" w:name="_Toc51476784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20</w:t>
      </w:r>
      <w:r w:rsidR="004C426C">
        <w:fldChar w:fldCharType="end"/>
      </w:r>
      <w:bookmarkEnd w:id="96"/>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97"/>
      <w:r w:rsidR="009F4027">
        <w:rPr>
          <w:lang w:eastAsia="zh-CN"/>
        </w:rPr>
        <w:t>面板</w:t>
      </w:r>
      <w:bookmarkEnd w:id="98"/>
    </w:p>
    <w:p w:rsidR="00E92375" w:rsidRDefault="000A75A3" w:rsidP="00AF2813">
      <w:pPr>
        <w:spacing w:before="137"/>
        <w:ind w:firstLine="720"/>
        <w:rPr>
          <w:lang w:eastAsia="zh-CN"/>
        </w:rPr>
      </w:pPr>
      <w:r>
        <w:rPr>
          <w:noProof/>
          <w:lang w:eastAsia="zh-CN"/>
        </w:rPr>
        <w:drawing>
          <wp:inline distT="0" distB="0" distL="0" distR="0" wp14:anchorId="706F7FF3" wp14:editId="008C88FE">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总的元数据操作速率</w:t>
      </w:r>
      <w:r>
        <w:rPr>
          <w:lang w:eastAsia="zh-CN"/>
        </w:rPr>
        <w:t>面板</w:t>
      </w:r>
      <w:r>
        <w:rPr>
          <w:lang w:eastAsia="zh-CN"/>
        </w:rPr>
        <w:t>(</w:t>
      </w:r>
      <w:r w:rsidR="000A3FF7">
        <w:fldChar w:fldCharType="begin"/>
      </w:r>
      <w:r w:rsidR="000A3FF7">
        <w:instrText xml:space="preserve">REF _Ref500955005 \h \* MERGEFORMAT </w:instrText>
      </w:r>
      <w:r w:rsidR="000A3FF7">
        <w:fldChar w:fldCharType="separate"/>
      </w:r>
      <w:r w:rsidR="00244445" w:rsidRPr="00244445">
        <w:rPr>
          <w:rStyle w:val="DDNField"/>
        </w:rPr>
        <w:t>图</w:t>
      </w:r>
      <w:r w:rsidR="00244445" w:rsidRPr="00244445">
        <w:rPr>
          <w:rStyle w:val="DDNField"/>
        </w:rPr>
        <w:t>21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sidR="004D2C0A">
        <w:rPr>
          <w:rFonts w:hint="eastAsia"/>
          <w:lang w:eastAsia="zh-CN"/>
        </w:rPr>
        <w:t>既</w:t>
      </w:r>
      <w:r>
        <w:rPr>
          <w:rFonts w:hint="eastAsia"/>
          <w:lang w:eastAsia="zh-CN"/>
        </w:rPr>
        <w:t xml:space="preserve"> Operation Per Second</w:t>
      </w:r>
      <w:r>
        <w:rPr>
          <w:rFonts w:hint="eastAsia"/>
          <w:lang w:eastAsia="zh-CN"/>
        </w:rPr>
        <w:t>。</w:t>
      </w:r>
    </w:p>
    <w:p w:rsidR="00E92375" w:rsidRDefault="00C814D9" w:rsidP="00E92375">
      <w:pPr>
        <w:pStyle w:val="a6"/>
        <w:rPr>
          <w:lang w:eastAsia="zh-CN"/>
        </w:rPr>
      </w:pPr>
      <w:bookmarkStart w:id="99" w:name="_Ref500955005"/>
      <w:bookmarkStart w:id="100" w:name="_Toc501375743"/>
      <w:bookmarkStart w:id="101" w:name="_Toc51476784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21</w:t>
      </w:r>
      <w:r w:rsidR="004C426C">
        <w:fldChar w:fldCharType="end"/>
      </w:r>
      <w:bookmarkEnd w:id="99"/>
      <w:r w:rsidR="00E92375">
        <w:rPr>
          <w:rFonts w:hint="eastAsia"/>
          <w:lang w:eastAsia="zh-CN"/>
        </w:rPr>
        <w:t xml:space="preserve">: </w:t>
      </w:r>
      <w:r w:rsidR="00E92375">
        <w:rPr>
          <w:rFonts w:hint="eastAsia"/>
          <w:lang w:eastAsia="zh-CN"/>
        </w:rPr>
        <w:t>总的元数据操作速率</w:t>
      </w:r>
      <w:bookmarkEnd w:id="100"/>
      <w:r w:rsidR="009F4027">
        <w:rPr>
          <w:lang w:eastAsia="zh-CN"/>
        </w:rPr>
        <w:t>面板</w:t>
      </w:r>
      <w:bookmarkEnd w:id="101"/>
    </w:p>
    <w:p w:rsidR="00E92375" w:rsidRDefault="00E92375" w:rsidP="009F4027">
      <w:pPr>
        <w:spacing w:before="137"/>
        <w:ind w:firstLine="720"/>
        <w:rPr>
          <w:lang w:eastAsia="zh-CN"/>
        </w:rPr>
      </w:pPr>
      <w:r>
        <w:rPr>
          <w:noProof/>
          <w:lang w:eastAsia="zh-CN"/>
        </w:rPr>
        <w:drawing>
          <wp:inline distT="0" distB="0" distL="0" distR="0" wp14:anchorId="2A70181F" wp14:editId="295A184F">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rsidR="00E92375" w:rsidRPr="000267DA"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的元数据操作速率</w:t>
      </w:r>
      <w:r>
        <w:rPr>
          <w:lang w:eastAsia="zh-CN"/>
        </w:rPr>
        <w:t>面板</w:t>
      </w:r>
      <w:r>
        <w:rPr>
          <w:lang w:eastAsia="zh-CN"/>
        </w:rPr>
        <w:t>(</w:t>
      </w:r>
      <w:r w:rsidR="000A3FF7">
        <w:fldChar w:fldCharType="begin"/>
      </w:r>
      <w:r w:rsidR="000A3FF7">
        <w:instrText xml:space="preserve">REF _Ref500955039 \h \* MERGEFORMAT </w:instrText>
      </w:r>
      <w:r w:rsidR="000A3FF7">
        <w:fldChar w:fldCharType="separate"/>
      </w:r>
      <w:r w:rsidR="00244445" w:rsidRPr="00244445">
        <w:rPr>
          <w:rStyle w:val="DDNField"/>
          <w:rFonts w:hint="eastAsia"/>
        </w:rPr>
        <w:t>图</w:t>
      </w:r>
      <w:r w:rsidR="00244445" w:rsidRPr="00244445">
        <w:rPr>
          <w:rStyle w:val="DDNField"/>
        </w:rPr>
        <w:t>22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2" w:name="_Ref500955039"/>
      <w:bookmarkStart w:id="103" w:name="_Toc501375744"/>
      <w:bookmarkStart w:id="104" w:name="_Toc514767846"/>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22</w:t>
      </w:r>
      <w:r w:rsidR="004C426C">
        <w:fldChar w:fldCharType="end"/>
      </w:r>
      <w:bookmarkEnd w:id="102"/>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03"/>
      <w:r w:rsidR="009F4027">
        <w:rPr>
          <w:lang w:eastAsia="zh-CN"/>
        </w:rPr>
        <w:t>面板</w:t>
      </w:r>
      <w:bookmarkEnd w:id="104"/>
    </w:p>
    <w:p w:rsidR="00E92375" w:rsidRDefault="00E92375" w:rsidP="009F4027">
      <w:pPr>
        <w:spacing w:before="137"/>
        <w:ind w:firstLine="720"/>
        <w:rPr>
          <w:lang w:eastAsia="zh-CN"/>
        </w:rPr>
      </w:pPr>
      <w:r>
        <w:rPr>
          <w:noProof/>
          <w:lang w:eastAsia="zh-CN"/>
        </w:rPr>
        <w:drawing>
          <wp:inline distT="0" distB="0" distL="0" distR="0" wp14:anchorId="006352C7" wp14:editId="7D6B3D5F">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每个客户端的元数据操作速率</w:t>
      </w:r>
      <w:r>
        <w:rPr>
          <w:lang w:eastAsia="zh-CN"/>
        </w:rPr>
        <w:t>面板</w:t>
      </w:r>
      <w:r>
        <w:rPr>
          <w:lang w:eastAsia="zh-CN"/>
        </w:rPr>
        <w:t>(</w:t>
      </w:r>
      <w:r w:rsidR="000A3FF7">
        <w:fldChar w:fldCharType="begin"/>
      </w:r>
      <w:r w:rsidR="000A3FF7">
        <w:instrText xml:space="preserve">REF _Ref501033283 \h \* MERGEFORMAT </w:instrText>
      </w:r>
      <w:r w:rsidR="000A3FF7">
        <w:fldChar w:fldCharType="separate"/>
      </w:r>
      <w:r w:rsidR="00244445" w:rsidRPr="00244445">
        <w:rPr>
          <w:rStyle w:val="DDNField"/>
          <w:rFonts w:hint="eastAsia"/>
        </w:rPr>
        <w:t>图</w:t>
      </w:r>
      <w:r w:rsidR="00244445" w:rsidRPr="00244445">
        <w:rPr>
          <w:rStyle w:val="DDNField"/>
        </w:rPr>
        <w:t>23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sidR="004D2C0A">
        <w:rPr>
          <w:rFonts w:hint="eastAsia"/>
          <w:lang w:eastAsia="zh-CN"/>
        </w:rPr>
        <w:t>既</w:t>
      </w:r>
      <w:r>
        <w:rPr>
          <w:rFonts w:hint="eastAsia"/>
          <w:lang w:eastAsia="zh-CN"/>
        </w:rPr>
        <w:t xml:space="preserve"> Operation Per Second</w:t>
      </w:r>
      <w:r>
        <w:rPr>
          <w:rFonts w:hint="eastAsia"/>
          <w:lang w:eastAsia="zh-CN"/>
        </w:rPr>
        <w:t>。其包括平均值、最大值和当前值。</w:t>
      </w:r>
    </w:p>
    <w:p w:rsidR="00E92375" w:rsidRDefault="00C814D9" w:rsidP="00E92375">
      <w:pPr>
        <w:pStyle w:val="a6"/>
        <w:rPr>
          <w:lang w:eastAsia="zh-CN"/>
        </w:rPr>
      </w:pPr>
      <w:bookmarkStart w:id="105" w:name="_Ref501033283"/>
      <w:bookmarkStart w:id="106" w:name="_Toc501375745"/>
      <w:bookmarkStart w:id="107" w:name="_Toc514767847"/>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23</w:t>
      </w:r>
      <w:r w:rsidR="004C426C">
        <w:fldChar w:fldCharType="end"/>
      </w:r>
      <w:bookmarkEnd w:id="105"/>
      <w:r w:rsidR="00E92375">
        <w:rPr>
          <w:rFonts w:hint="eastAsia"/>
          <w:lang w:eastAsia="zh-CN"/>
        </w:rPr>
        <w:t xml:space="preserve">: </w:t>
      </w:r>
      <w:r w:rsidR="00E92375">
        <w:rPr>
          <w:rFonts w:hint="eastAsia"/>
          <w:lang w:eastAsia="zh-CN"/>
        </w:rPr>
        <w:t>每个客户端的元数据操作速率</w:t>
      </w:r>
      <w:bookmarkEnd w:id="106"/>
      <w:r w:rsidR="009F4027">
        <w:rPr>
          <w:lang w:eastAsia="zh-CN"/>
        </w:rPr>
        <w:t>面板</w:t>
      </w:r>
      <w:bookmarkEnd w:id="107"/>
    </w:p>
    <w:p w:rsidR="00E92375" w:rsidRDefault="00E92375" w:rsidP="009F4027">
      <w:pPr>
        <w:spacing w:before="137"/>
        <w:ind w:firstLine="720"/>
        <w:rPr>
          <w:lang w:eastAsia="zh-CN"/>
        </w:rPr>
      </w:pPr>
      <w:r>
        <w:rPr>
          <w:noProof/>
          <w:lang w:eastAsia="zh-CN"/>
        </w:rPr>
        <w:drawing>
          <wp:inline distT="0" distB="0" distL="0" distR="0" wp14:anchorId="161E59FE" wp14:editId="256F21BE">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每种类型的元数据操作速率</w:t>
      </w:r>
      <w:r>
        <w:rPr>
          <w:lang w:eastAsia="zh-CN"/>
        </w:rPr>
        <w:t>面板</w:t>
      </w:r>
      <w:r>
        <w:rPr>
          <w:lang w:eastAsia="zh-CN"/>
        </w:rPr>
        <w:t>(</w:t>
      </w:r>
      <w:r w:rsidR="000A3FF7">
        <w:fldChar w:fldCharType="begin"/>
      </w:r>
      <w:r w:rsidR="000A3FF7">
        <w:instrText xml:space="preserve">REF _Ref500955262 \h \* MERGEFORMAT </w:instrText>
      </w:r>
      <w:r w:rsidR="000A3FF7">
        <w:fldChar w:fldCharType="separate"/>
      </w:r>
      <w:r w:rsidR="00244445" w:rsidRPr="00244445">
        <w:rPr>
          <w:rStyle w:val="DDNField"/>
        </w:rPr>
        <w:t>图</w:t>
      </w:r>
      <w:r w:rsidR="00244445" w:rsidRPr="00244445">
        <w:rPr>
          <w:rStyle w:val="DDNField"/>
        </w:rPr>
        <w:t>24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sidR="004D2C0A">
        <w:rPr>
          <w:rFonts w:hint="eastAsia"/>
          <w:lang w:eastAsia="zh-CN"/>
        </w:rPr>
        <w:t>既</w:t>
      </w:r>
      <w:r>
        <w:rPr>
          <w:rFonts w:hint="eastAsia"/>
          <w:lang w:eastAsia="zh-CN"/>
        </w:rPr>
        <w:t>Operation Per Second</w:t>
      </w:r>
      <w:r>
        <w:rPr>
          <w:rFonts w:hint="eastAsia"/>
          <w:lang w:eastAsia="zh-CN"/>
        </w:rPr>
        <w:t>。其包括平均值、最大值和当前值。当前测试用例为删除一个打目录下的所有文件的元数据操作速率统计。</w:t>
      </w:r>
    </w:p>
    <w:p w:rsidR="00E92375" w:rsidRDefault="00C814D9" w:rsidP="00E92375">
      <w:pPr>
        <w:pStyle w:val="a6"/>
        <w:rPr>
          <w:lang w:eastAsia="zh-CN"/>
        </w:rPr>
      </w:pPr>
      <w:bookmarkStart w:id="108" w:name="_Ref500955262"/>
      <w:bookmarkStart w:id="109" w:name="_Toc501375746"/>
      <w:bookmarkStart w:id="110" w:name="_Toc51476784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24</w:t>
      </w:r>
      <w:r w:rsidR="004C426C">
        <w:fldChar w:fldCharType="end"/>
      </w:r>
      <w:bookmarkEnd w:id="108"/>
      <w:r w:rsidR="00E92375">
        <w:rPr>
          <w:rFonts w:hint="eastAsia"/>
          <w:lang w:eastAsia="zh-CN"/>
        </w:rPr>
        <w:t xml:space="preserve">: </w:t>
      </w:r>
      <w:r w:rsidR="00E92375">
        <w:rPr>
          <w:lang w:eastAsia="zh-CN"/>
        </w:rPr>
        <w:t>每种类型元数据操作速率</w:t>
      </w:r>
      <w:bookmarkEnd w:id="109"/>
      <w:r w:rsidR="009F4027">
        <w:rPr>
          <w:lang w:eastAsia="zh-CN"/>
        </w:rPr>
        <w:t>面板</w:t>
      </w:r>
      <w:bookmarkEnd w:id="110"/>
    </w:p>
    <w:p w:rsidR="00E92375" w:rsidRDefault="00E92375" w:rsidP="009F4027">
      <w:pPr>
        <w:spacing w:before="137"/>
        <w:ind w:firstLine="720"/>
        <w:rPr>
          <w:lang w:eastAsia="zh-CN"/>
        </w:rPr>
      </w:pPr>
      <w:r>
        <w:rPr>
          <w:noProof/>
          <w:lang w:eastAsia="zh-CN"/>
        </w:rPr>
        <w:drawing>
          <wp:inline distT="0" distB="0" distL="0" distR="0" wp14:anchorId="336E3FE7" wp14:editId="27965E81">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不同块大小的写</w:t>
      </w:r>
      <w:r>
        <w:rPr>
          <w:rFonts w:hint="eastAsia"/>
          <w:lang w:eastAsia="zh-CN"/>
        </w:rPr>
        <w:t>RPC</w:t>
      </w:r>
      <w:r>
        <w:rPr>
          <w:rFonts w:hint="eastAsia"/>
          <w:lang w:eastAsia="zh-CN"/>
        </w:rPr>
        <w:t>速率</w:t>
      </w:r>
      <w:r>
        <w:rPr>
          <w:lang w:eastAsia="zh-CN"/>
        </w:rPr>
        <w:t>面板</w:t>
      </w:r>
      <w:r>
        <w:rPr>
          <w:lang w:eastAsia="zh-CN"/>
        </w:rPr>
        <w:t>(</w:t>
      </w:r>
      <w:r w:rsidR="000A3FF7">
        <w:fldChar w:fldCharType="begin"/>
      </w:r>
      <w:r w:rsidR="000A3FF7">
        <w:rPr>
          <w:lang w:eastAsia="zh-CN"/>
        </w:rPr>
        <w:instrText xml:space="preserve">REF _Ref501033350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Pr>
          <w:rFonts w:hint="eastAsia"/>
          <w:lang w:eastAsia="zh-CN"/>
        </w:rPr>
        <w:t>dd if=/dev/zero of=/mnt/lustre/test1 bs=1M oflag=direct</w:t>
      </w:r>
      <w:r w:rsidR="004D2C0A">
        <w:rPr>
          <w:rFonts w:hint="eastAsia"/>
          <w:lang w:eastAsia="zh-CN"/>
        </w:rPr>
        <w:t>”</w:t>
      </w:r>
      <w:r>
        <w:rPr>
          <w:lang w:eastAsia="zh-CN"/>
        </w:rPr>
        <w:t>和</w:t>
      </w:r>
      <w:r>
        <w:rPr>
          <w:rFonts w:hint="eastAsia"/>
          <w:lang w:eastAsia="zh-CN"/>
        </w:rPr>
        <w:t>“</w:t>
      </w:r>
      <w:r>
        <w:rPr>
          <w:rFonts w:hint="eastAsia"/>
          <w:lang w:eastAsia="zh-CN"/>
        </w:rPr>
        <w:t>dd if=/dev/zero of=/mnt/lustre/test2 bs=64k oflag=direct</w:t>
      </w:r>
      <w:r>
        <w:rPr>
          <w:rFonts w:hint="eastAsia"/>
          <w:lang w:eastAsia="zh-CN"/>
        </w:rPr>
        <w:t>”测试，收集到的信息。</w:t>
      </w:r>
    </w:p>
    <w:p w:rsidR="00E92375" w:rsidRDefault="00C814D9" w:rsidP="00E92375">
      <w:pPr>
        <w:pStyle w:val="a6"/>
        <w:rPr>
          <w:lang w:eastAsia="zh-CN"/>
        </w:rPr>
      </w:pPr>
      <w:bookmarkStart w:id="111" w:name="_Ref501033350"/>
      <w:bookmarkStart w:id="112" w:name="_Toc501375747"/>
      <w:bookmarkStart w:id="113" w:name="_Toc514767849"/>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25</w:t>
      </w:r>
      <w:r w:rsidR="004C426C">
        <w:fldChar w:fldCharType="end"/>
      </w:r>
      <w:bookmarkEnd w:id="111"/>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12"/>
      <w:bookmarkEnd w:id="113"/>
    </w:p>
    <w:p w:rsidR="00E92375" w:rsidRDefault="00E92375" w:rsidP="00C814D9">
      <w:pPr>
        <w:spacing w:before="137"/>
        <w:ind w:firstLine="720"/>
        <w:rPr>
          <w:lang w:eastAsia="zh-CN"/>
        </w:rPr>
      </w:pPr>
      <w:r>
        <w:rPr>
          <w:noProof/>
          <w:lang w:eastAsia="zh-CN"/>
        </w:rPr>
        <w:drawing>
          <wp:inline distT="0" distB="0" distL="0" distR="0" wp14:anchorId="4EB44FAE" wp14:editId="7661B7B9">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rsidR="00E92375" w:rsidRPr="00D90935" w:rsidRDefault="00E92375" w:rsidP="00E92375">
      <w:pPr>
        <w:pStyle w:val="DDNbodytext1"/>
        <w:keepNext/>
        <w:rPr>
          <w:lang w:eastAsia="zh-CN"/>
        </w:rPr>
      </w:pPr>
      <w:r>
        <w:rPr>
          <w:rFonts w:hint="eastAsia"/>
          <w:lang w:eastAsia="zh-CN"/>
        </w:rPr>
        <w:t>写</w:t>
      </w:r>
      <w:r>
        <w:rPr>
          <w:rFonts w:hint="eastAsia"/>
          <w:lang w:eastAsia="zh-CN"/>
        </w:rPr>
        <w:t>bulk RPC</w:t>
      </w:r>
      <w:r>
        <w:rPr>
          <w:rFonts w:hint="eastAsia"/>
          <w:lang w:eastAsia="zh-CN"/>
        </w:rPr>
        <w:t>大小分布</w:t>
      </w:r>
      <w:r>
        <w:rPr>
          <w:lang w:eastAsia="zh-CN"/>
        </w:rPr>
        <w:t>面板</w:t>
      </w:r>
      <w:r>
        <w:rPr>
          <w:lang w:eastAsia="zh-CN"/>
        </w:rPr>
        <w:t>(</w:t>
      </w:r>
      <w:r w:rsidR="000A3FF7">
        <w:fldChar w:fldCharType="begin"/>
      </w:r>
      <w:r w:rsidR="000A3FF7">
        <w:instrText xml:space="preserve"> REF _Ref501013280 \h  \* MERGEFORMAT </w:instrText>
      </w:r>
      <w:r w:rsidR="000A3FF7">
        <w:fldChar w:fldCharType="separate"/>
      </w:r>
      <w:r w:rsidR="00244445" w:rsidRPr="00244445">
        <w:rPr>
          <w:rStyle w:val="DDNField"/>
          <w:rFonts w:hint="eastAsia"/>
        </w:rPr>
        <w:t>图</w:t>
      </w:r>
      <w:r w:rsidR="00244445" w:rsidRPr="00244445">
        <w:rPr>
          <w:rStyle w:val="DDNField"/>
        </w:rPr>
        <w:t>26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14" w:name="_Ref501013280"/>
      <w:bookmarkStart w:id="115" w:name="_Ref501013262"/>
      <w:bookmarkStart w:id="116" w:name="_Toc501375748"/>
      <w:bookmarkStart w:id="117" w:name="_Toc514767850"/>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26</w:t>
      </w:r>
      <w:r w:rsidR="004C426C">
        <w:rPr>
          <w:noProof/>
        </w:rPr>
        <w:fldChar w:fldCharType="end"/>
      </w:r>
      <w:bookmarkEnd w:id="114"/>
      <w:r w:rsidR="00E92375">
        <w:rPr>
          <w:rFonts w:hint="eastAsia"/>
          <w:lang w:eastAsia="zh-CN"/>
        </w:rPr>
        <w:t xml:space="preserve">: </w:t>
      </w:r>
      <w:bookmarkStart w:id="118"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15"/>
      <w:bookmarkEnd w:id="116"/>
      <w:bookmarkEnd w:id="117"/>
      <w:bookmarkEnd w:id="118"/>
    </w:p>
    <w:p w:rsidR="00E92375" w:rsidRDefault="00E92375" w:rsidP="009F4027">
      <w:pPr>
        <w:spacing w:before="137"/>
        <w:ind w:firstLine="720"/>
        <w:rPr>
          <w:lang w:eastAsia="zh-CN"/>
        </w:rPr>
      </w:pPr>
      <w:r>
        <w:rPr>
          <w:noProof/>
          <w:lang w:eastAsia="zh-CN"/>
        </w:rPr>
        <w:drawing>
          <wp:inline distT="0" distB="0" distL="0" distR="0" wp14:anchorId="1DD23B88" wp14:editId="25428588">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rsidR="00E92375" w:rsidRPr="00321B2B" w:rsidRDefault="00E92375" w:rsidP="009F4027">
      <w:pPr>
        <w:pStyle w:val="DDNbodytext1"/>
        <w:keepNext/>
        <w:rPr>
          <w:lang w:eastAsia="zh-CN"/>
        </w:rPr>
      </w:pPr>
      <w:r>
        <w:rPr>
          <w:rFonts w:hint="eastAsia"/>
          <w:lang w:eastAsia="zh-CN"/>
        </w:rPr>
        <w:lastRenderedPageBreak/>
        <w:t>不同大小的读</w:t>
      </w:r>
      <w:r>
        <w:rPr>
          <w:rFonts w:hint="eastAsia"/>
          <w:lang w:eastAsia="zh-CN"/>
        </w:rPr>
        <w:t>bulk RPC</w:t>
      </w:r>
      <w:r>
        <w:rPr>
          <w:rFonts w:hint="eastAsia"/>
          <w:lang w:eastAsia="zh-CN"/>
        </w:rPr>
        <w:t>速率</w:t>
      </w:r>
      <w:r>
        <w:rPr>
          <w:lang w:eastAsia="zh-CN"/>
        </w:rPr>
        <w:t>面板</w:t>
      </w:r>
      <w:r>
        <w:rPr>
          <w:lang w:eastAsia="zh-CN"/>
        </w:rPr>
        <w:t>(</w:t>
      </w:r>
      <w:r w:rsidR="000A3FF7">
        <w:fldChar w:fldCharType="begin"/>
      </w:r>
      <w:r w:rsidR="000A3FF7">
        <w:rPr>
          <w:lang w:eastAsia="zh-CN"/>
        </w:rPr>
        <w:instrText xml:space="preserve">REF _Ref501013543 \h \* MERGEFORMAT </w:instrText>
      </w:r>
      <w:r w:rsidR="000A3FF7">
        <w:fldChar w:fldCharType="separate"/>
      </w:r>
      <w:r w:rsidR="00244445" w:rsidRPr="00244445">
        <w:rPr>
          <w:rStyle w:val="DDNField"/>
          <w:lang w:eastAsia="zh-CN"/>
        </w:rPr>
        <w:t>图</w:t>
      </w:r>
      <w:r w:rsidR="00244445" w:rsidRPr="00244445">
        <w:rPr>
          <w:rStyle w:val="DDNField"/>
          <w:lang w:eastAsia="zh-CN"/>
        </w:rPr>
        <w:t>27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sidR="004D2C0A">
        <w:rPr>
          <w:lang w:eastAsia="zh-CN"/>
        </w:rPr>
        <w:t>d</w:t>
      </w:r>
      <w:r>
        <w:rPr>
          <w:rFonts w:hint="eastAsia"/>
          <w:lang w:eastAsia="zh-CN"/>
        </w:rPr>
        <w:t>d if=/mnt/lustre/test1 of=/dev/zero bs=1M iflag=direct</w:t>
      </w:r>
      <w:r w:rsidR="004D2C0A">
        <w:rPr>
          <w:rFonts w:hint="eastAsia"/>
          <w:lang w:eastAsia="zh-CN"/>
        </w:rPr>
        <w:t>”</w:t>
      </w:r>
      <w:r>
        <w:rPr>
          <w:lang w:eastAsia="zh-CN"/>
        </w:rPr>
        <w:t>和</w:t>
      </w:r>
      <w:r>
        <w:rPr>
          <w:rFonts w:hint="eastAsia"/>
          <w:lang w:eastAsia="zh-CN"/>
        </w:rPr>
        <w:t>“</w:t>
      </w:r>
      <w:r>
        <w:rPr>
          <w:rFonts w:hint="eastAsia"/>
          <w:lang w:eastAsia="zh-CN"/>
        </w:rPr>
        <w:t>dd if=/mnt/lustre/test2 of=/dev/zero bs=64k iflag=direct</w:t>
      </w:r>
      <w:r>
        <w:rPr>
          <w:rFonts w:hint="eastAsia"/>
          <w:lang w:eastAsia="zh-CN"/>
        </w:rPr>
        <w:t>”测试，收集到的信息。</w:t>
      </w:r>
    </w:p>
    <w:p w:rsidR="00E92375" w:rsidRDefault="00C814D9" w:rsidP="00E92375">
      <w:pPr>
        <w:pStyle w:val="a6"/>
        <w:rPr>
          <w:lang w:eastAsia="zh-CN"/>
        </w:rPr>
      </w:pPr>
      <w:bookmarkStart w:id="119" w:name="_Ref501013543"/>
      <w:bookmarkStart w:id="120" w:name="_Toc501375749"/>
      <w:bookmarkStart w:id="121" w:name="_Toc514767851"/>
      <w:r>
        <w:t>图</w:t>
      </w:r>
      <w:r w:rsidR="004C426C">
        <w:fldChar w:fldCharType="begin"/>
      </w:r>
      <w:r w:rsidR="00D274BF">
        <w:instrText xml:space="preserve"> SEQ Figure \* ARABIC </w:instrText>
      </w:r>
      <w:r w:rsidR="004C426C">
        <w:fldChar w:fldCharType="separate"/>
      </w:r>
      <w:r w:rsidR="00244445">
        <w:rPr>
          <w:noProof/>
        </w:rPr>
        <w:t>27</w:t>
      </w:r>
      <w:r w:rsidR="004C426C">
        <w:rPr>
          <w:noProof/>
        </w:rPr>
        <w:fldChar w:fldCharType="end"/>
      </w:r>
      <w:bookmarkEnd w:id="119"/>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20"/>
      <w:bookmarkEnd w:id="121"/>
    </w:p>
    <w:p w:rsidR="00E92375" w:rsidRDefault="00E92375" w:rsidP="009F4027">
      <w:pPr>
        <w:spacing w:before="137"/>
        <w:ind w:firstLine="720"/>
        <w:rPr>
          <w:lang w:eastAsia="zh-CN"/>
        </w:rPr>
      </w:pPr>
      <w:r>
        <w:rPr>
          <w:noProof/>
          <w:lang w:eastAsia="zh-CN"/>
        </w:rPr>
        <w:drawing>
          <wp:inline distT="0" distB="0" distL="0" distR="0" wp14:anchorId="040983EF" wp14:editId="7C170CE9">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bulk RPC</w:t>
      </w:r>
      <w:r>
        <w:rPr>
          <w:rFonts w:hint="eastAsia"/>
          <w:lang w:eastAsia="zh-CN"/>
        </w:rPr>
        <w:t>大小分布</w:t>
      </w:r>
      <w:r>
        <w:rPr>
          <w:lang w:eastAsia="zh-CN"/>
        </w:rPr>
        <w:t>面板</w:t>
      </w:r>
      <w:r>
        <w:rPr>
          <w:lang w:eastAsia="zh-CN"/>
        </w:rPr>
        <w:t>(</w:t>
      </w:r>
      <w:r w:rsidR="000A3FF7">
        <w:fldChar w:fldCharType="begin"/>
      </w:r>
      <w:r w:rsidR="000A3FF7">
        <w:instrText xml:space="preserve">REF _Ref501013862 \h \* MERGEFORMAT </w:instrText>
      </w:r>
      <w:r w:rsidR="000A3FF7">
        <w:fldChar w:fldCharType="separate"/>
      </w:r>
      <w:r w:rsidR="00244445" w:rsidRPr="00244445">
        <w:rPr>
          <w:rStyle w:val="DDNField"/>
        </w:rPr>
        <w:t>图</w:t>
      </w:r>
      <w:r w:rsidR="00244445" w:rsidRPr="00244445">
        <w:rPr>
          <w:rStyle w:val="DDNField"/>
        </w:rPr>
        <w:t>28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sidR="00860574">
        <w:rPr>
          <w:rFonts w:hint="eastAsia"/>
          <w:lang w:eastAsia="zh-CN"/>
        </w:rPr>
        <w:t>数目比例信息。如图所示，该</w:t>
      </w:r>
      <w:r>
        <w:rPr>
          <w:rFonts w:hint="eastAsia"/>
          <w:lang w:eastAsia="zh-CN"/>
        </w:rPr>
        <w:t>图正在进行的测试用例为</w:t>
      </w:r>
      <w:r w:rsidR="004D2C0A">
        <w:rPr>
          <w:rFonts w:hint="eastAsia"/>
          <w:lang w:eastAsia="zh-CN"/>
        </w:rPr>
        <w:t>“</w:t>
      </w:r>
      <w:r>
        <w:rPr>
          <w:rFonts w:hint="eastAsia"/>
          <w:lang w:eastAsia="zh-CN"/>
        </w:rPr>
        <w:t>dd if=/mnt/lustre/file of=/dev/zero bs=1M</w:t>
      </w:r>
      <w:r w:rsidR="004D2C0A">
        <w:rPr>
          <w:rFonts w:hint="eastAsia"/>
          <w:lang w:eastAsia="zh-CN"/>
        </w:rPr>
        <w:t>”</w:t>
      </w:r>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rsidR="00E92375" w:rsidRDefault="00C814D9" w:rsidP="00E92375">
      <w:pPr>
        <w:pStyle w:val="a6"/>
        <w:rPr>
          <w:lang w:eastAsia="zh-CN"/>
        </w:rPr>
      </w:pPr>
      <w:bookmarkStart w:id="122" w:name="_Ref501013862"/>
      <w:bookmarkStart w:id="123" w:name="_Toc501375750"/>
      <w:bookmarkStart w:id="124" w:name="_Toc514767852"/>
      <w:r>
        <w:t>图</w:t>
      </w:r>
      <w:r w:rsidR="004C426C">
        <w:fldChar w:fldCharType="begin"/>
      </w:r>
      <w:r w:rsidR="00D274BF">
        <w:instrText xml:space="preserve"> SEQ Figure \* ARABIC </w:instrText>
      </w:r>
      <w:r w:rsidR="004C426C">
        <w:fldChar w:fldCharType="separate"/>
      </w:r>
      <w:r w:rsidR="00244445">
        <w:rPr>
          <w:noProof/>
        </w:rPr>
        <w:t>28</w:t>
      </w:r>
      <w:r w:rsidR="004C426C">
        <w:rPr>
          <w:noProof/>
        </w:rPr>
        <w:fldChar w:fldCharType="end"/>
      </w:r>
      <w:bookmarkEnd w:id="122"/>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23"/>
      <w:bookmarkEnd w:id="124"/>
    </w:p>
    <w:p w:rsidR="00E92375" w:rsidRDefault="00E92375" w:rsidP="00CE6F09">
      <w:pPr>
        <w:spacing w:before="137"/>
        <w:ind w:firstLine="720"/>
        <w:rPr>
          <w:lang w:eastAsia="zh-CN"/>
        </w:rPr>
      </w:pPr>
      <w:r>
        <w:rPr>
          <w:rFonts w:hint="eastAsia"/>
          <w:noProof/>
          <w:lang w:eastAsia="zh-CN"/>
        </w:rPr>
        <w:drawing>
          <wp:inline distT="0" distB="0" distL="0" distR="0" wp14:anchorId="1B57437A" wp14:editId="7DC46A52">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不连续的页面越少，底层的磁盘系统就能获取更好的性能。写</w:t>
      </w:r>
      <w:r>
        <w:rPr>
          <w:rFonts w:hint="eastAsia"/>
          <w:lang w:eastAsia="zh-CN"/>
        </w:rPr>
        <w:t>I/O</w:t>
      </w:r>
      <w:r>
        <w:rPr>
          <w:rFonts w:hint="eastAsia"/>
          <w:lang w:eastAsia="zh-CN"/>
        </w:rPr>
        <w:t>不连续页面分布</w:t>
      </w:r>
      <w:r>
        <w:rPr>
          <w:lang w:eastAsia="zh-CN"/>
        </w:rPr>
        <w:t>面板</w:t>
      </w:r>
      <w:r>
        <w:rPr>
          <w:lang w:eastAsia="zh-CN"/>
        </w:rPr>
        <w:t>(</w:t>
      </w:r>
      <w:r w:rsidR="000A3FF7">
        <w:fldChar w:fldCharType="begin"/>
      </w:r>
      <w:r w:rsidR="000A3FF7">
        <w:rPr>
          <w:lang w:eastAsia="zh-CN"/>
        </w:rPr>
        <w:instrText xml:space="preserve">REF _Ref501014718 \h \* MERGEFORMAT </w:instrText>
      </w:r>
      <w:r w:rsidR="000A3FF7">
        <w:fldChar w:fldCharType="separate"/>
      </w:r>
      <w:r w:rsidR="00244445" w:rsidRPr="00244445">
        <w:rPr>
          <w:rStyle w:val="DDNField"/>
          <w:lang w:eastAsia="zh-CN"/>
        </w:rPr>
        <w:t>图</w:t>
      </w:r>
      <w:r w:rsidR="00244445" w:rsidRPr="00244445">
        <w:rPr>
          <w:rStyle w:val="DDNField"/>
          <w:lang w:eastAsia="zh-CN"/>
        </w:rPr>
        <w:t>29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rsidR="00E92375" w:rsidRDefault="00C814D9" w:rsidP="00E92375">
      <w:pPr>
        <w:pStyle w:val="a6"/>
        <w:rPr>
          <w:lang w:eastAsia="zh-CN"/>
        </w:rPr>
      </w:pPr>
      <w:bookmarkStart w:id="125" w:name="_Ref501014718"/>
      <w:bookmarkStart w:id="126" w:name="_Toc501375751"/>
      <w:bookmarkStart w:id="127" w:name="_Toc51476785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29</w:t>
      </w:r>
      <w:r w:rsidR="004C426C">
        <w:fldChar w:fldCharType="end"/>
      </w:r>
      <w:bookmarkEnd w:id="125"/>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26"/>
      <w:bookmarkEnd w:id="127"/>
    </w:p>
    <w:p w:rsidR="00E92375" w:rsidRDefault="00E92375" w:rsidP="00CE6F09">
      <w:pPr>
        <w:spacing w:before="137"/>
        <w:ind w:firstLine="720"/>
        <w:rPr>
          <w:lang w:eastAsia="zh-CN"/>
        </w:rPr>
      </w:pPr>
      <w:r>
        <w:rPr>
          <w:noProof/>
          <w:lang w:eastAsia="zh-CN"/>
        </w:rPr>
        <w:drawing>
          <wp:inline distT="0" distB="0" distL="0" distR="0" wp14:anchorId="732FC52C" wp14:editId="0AAC0CB8">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rsidR="00E92375" w:rsidRPr="005979ED"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不连续页面分布</w:t>
      </w:r>
      <w:r>
        <w:rPr>
          <w:lang w:eastAsia="zh-CN"/>
        </w:rPr>
        <w:t>面板</w:t>
      </w:r>
      <w:r>
        <w:rPr>
          <w:lang w:eastAsia="zh-CN"/>
        </w:rPr>
        <w:t>(</w:t>
      </w:r>
      <w:r w:rsidR="000A3FF7">
        <w:fldChar w:fldCharType="begin"/>
      </w:r>
      <w:r w:rsidR="000A3FF7">
        <w:rPr>
          <w:lang w:eastAsia="zh-CN"/>
        </w:rPr>
        <w:instrText xml:space="preserve">REF _Ref501024821 \h \* MERGEFORMAT </w:instrText>
      </w:r>
      <w:r w:rsidR="000A3FF7">
        <w:fldChar w:fldCharType="separate"/>
      </w:r>
      <w:r w:rsidR="00244445" w:rsidRPr="00244445">
        <w:rPr>
          <w:rStyle w:val="DDNField"/>
          <w:lang w:eastAsia="zh-CN"/>
        </w:rPr>
        <w:t>图</w:t>
      </w:r>
      <w:r w:rsidR="00244445" w:rsidRPr="00244445">
        <w:rPr>
          <w:rStyle w:val="DDNField"/>
          <w:lang w:eastAsia="zh-CN"/>
        </w:rPr>
        <w:t>30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rsidR="00E92375" w:rsidRDefault="00C814D9" w:rsidP="00E92375">
      <w:pPr>
        <w:pStyle w:val="a6"/>
        <w:rPr>
          <w:lang w:eastAsia="zh-CN"/>
        </w:rPr>
      </w:pPr>
      <w:bookmarkStart w:id="128" w:name="_Ref501024821"/>
      <w:bookmarkStart w:id="129" w:name="_Toc501375752"/>
      <w:bookmarkStart w:id="130" w:name="_Toc51476785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30</w:t>
      </w:r>
      <w:r w:rsidR="004C426C">
        <w:fldChar w:fldCharType="end"/>
      </w:r>
      <w:bookmarkEnd w:id="128"/>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29"/>
      <w:bookmarkEnd w:id="130"/>
    </w:p>
    <w:p w:rsidR="00E92375" w:rsidRDefault="00E92375" w:rsidP="009F4027">
      <w:pPr>
        <w:spacing w:before="137"/>
        <w:ind w:firstLine="720"/>
        <w:rPr>
          <w:lang w:eastAsia="zh-CN"/>
        </w:rPr>
      </w:pPr>
      <w:r>
        <w:rPr>
          <w:rFonts w:hint="eastAsia"/>
          <w:noProof/>
          <w:lang w:eastAsia="zh-CN"/>
        </w:rPr>
        <w:drawing>
          <wp:inline distT="0" distB="0" distL="0" distR="0" wp14:anchorId="05709955" wp14:editId="4BB704FB">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rsidR="00E92375" w:rsidRPr="002477C7" w:rsidRDefault="00E92375" w:rsidP="00E92375">
      <w:pPr>
        <w:pStyle w:val="DDNbodytext1"/>
        <w:keepNext/>
        <w:rPr>
          <w:lang w:eastAsia="zh-CN"/>
        </w:rPr>
      </w:pPr>
      <w:r>
        <w:rPr>
          <w:rFonts w:hint="eastAsia"/>
          <w:lang w:eastAsia="zh-CN"/>
        </w:rPr>
        <w:t>写</w:t>
      </w:r>
      <w:r>
        <w:rPr>
          <w:rFonts w:hint="eastAsia"/>
          <w:lang w:eastAsia="zh-CN"/>
        </w:rPr>
        <w:t>I/O</w:t>
      </w:r>
      <w:proofErr w:type="gramStart"/>
      <w:r>
        <w:rPr>
          <w:rFonts w:hint="eastAsia"/>
          <w:lang w:eastAsia="zh-CN"/>
        </w:rPr>
        <w:t>不连续块分布</w:t>
      </w:r>
      <w:r>
        <w:rPr>
          <w:lang w:eastAsia="zh-CN"/>
        </w:rPr>
        <w:t>面</w:t>
      </w:r>
      <w:proofErr w:type="gramEnd"/>
      <w:r>
        <w:rPr>
          <w:lang w:eastAsia="zh-CN"/>
        </w:rPr>
        <w:t>板</w:t>
      </w:r>
      <w:r>
        <w:rPr>
          <w:lang w:eastAsia="zh-CN"/>
        </w:rPr>
        <w:t>(</w:t>
      </w:r>
      <w:r w:rsidR="000A3FF7">
        <w:fldChar w:fldCharType="begin"/>
      </w:r>
      <w:r w:rsidR="000A3FF7">
        <w:rPr>
          <w:lang w:eastAsia="zh-CN"/>
        </w:rPr>
        <w:instrText xml:space="preserve">REF _Ref501025773 \h \* MERGEFORMAT </w:instrText>
      </w:r>
      <w:r w:rsidR="000A3FF7">
        <w:fldChar w:fldCharType="separate"/>
      </w:r>
      <w:r w:rsidR="00244445" w:rsidRPr="00244445">
        <w:rPr>
          <w:rStyle w:val="DDNField"/>
          <w:lang w:eastAsia="zh-CN"/>
        </w:rPr>
        <w:t>图</w:t>
      </w:r>
      <w:r w:rsidR="00244445" w:rsidRPr="00244445">
        <w:rPr>
          <w:rStyle w:val="DDNField"/>
          <w:lang w:eastAsia="zh-CN"/>
        </w:rPr>
        <w:t>31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w:t>
      </w:r>
      <w:r w:rsidR="006E7546">
        <w:rPr>
          <w:rFonts w:hint="eastAsia"/>
          <w:lang w:eastAsia="zh-CN"/>
        </w:rPr>
        <w:lastRenderedPageBreak/>
        <w:t>成立。</w:t>
      </w:r>
      <w:r>
        <w:rPr>
          <w:rFonts w:hint="eastAsia"/>
          <w:lang w:eastAsia="zh-CN"/>
        </w:rPr>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proofErr w:type="gramStart"/>
      <w:r w:rsidR="006E7546">
        <w:rPr>
          <w:rFonts w:hint="eastAsia"/>
          <w:lang w:eastAsia="zh-CN"/>
        </w:rPr>
        <w:t>都</w:t>
      </w:r>
      <w:proofErr w:type="gramEnd"/>
      <w:r>
        <w:rPr>
          <w:rFonts w:hint="eastAsia"/>
          <w:lang w:eastAsia="zh-CN"/>
        </w:rPr>
        <w:t>都是连续的。</w:t>
      </w:r>
    </w:p>
    <w:p w:rsidR="00E92375" w:rsidRDefault="00C814D9" w:rsidP="00E92375">
      <w:pPr>
        <w:pStyle w:val="a6"/>
        <w:rPr>
          <w:lang w:eastAsia="zh-CN"/>
        </w:rPr>
      </w:pPr>
      <w:bookmarkStart w:id="131" w:name="_Ref501025773"/>
      <w:bookmarkStart w:id="132" w:name="_Toc501375753"/>
      <w:bookmarkStart w:id="133" w:name="_Toc51476785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31</w:t>
      </w:r>
      <w:r w:rsidR="004C426C">
        <w:fldChar w:fldCharType="end"/>
      </w:r>
      <w:bookmarkEnd w:id="131"/>
      <w:r w:rsidR="00E92375">
        <w:rPr>
          <w:rFonts w:hint="eastAsia"/>
          <w:lang w:eastAsia="zh-CN"/>
        </w:rPr>
        <w:t xml:space="preserve">: </w:t>
      </w:r>
      <w:r w:rsidR="00E92375">
        <w:rPr>
          <w:rFonts w:hint="eastAsia"/>
          <w:lang w:eastAsia="zh-CN"/>
        </w:rPr>
        <w:t>写</w:t>
      </w:r>
      <w:r w:rsidR="00E92375">
        <w:rPr>
          <w:rFonts w:hint="eastAsia"/>
          <w:lang w:eastAsia="zh-CN"/>
        </w:rPr>
        <w:t>I/O</w:t>
      </w:r>
      <w:proofErr w:type="gramStart"/>
      <w:r w:rsidR="00E92375">
        <w:rPr>
          <w:rFonts w:hint="eastAsia"/>
          <w:lang w:eastAsia="zh-CN"/>
        </w:rPr>
        <w:t>不连续块分布面</w:t>
      </w:r>
      <w:proofErr w:type="gramEnd"/>
      <w:r w:rsidR="00E92375">
        <w:rPr>
          <w:rFonts w:hint="eastAsia"/>
          <w:lang w:eastAsia="zh-CN"/>
        </w:rPr>
        <w:t>板</w:t>
      </w:r>
      <w:bookmarkEnd w:id="132"/>
      <w:bookmarkEnd w:id="133"/>
    </w:p>
    <w:p w:rsidR="00E92375" w:rsidRDefault="00E92375" w:rsidP="009F4027">
      <w:pPr>
        <w:spacing w:before="137"/>
        <w:ind w:firstLine="720"/>
        <w:rPr>
          <w:lang w:eastAsia="zh-CN"/>
        </w:rPr>
      </w:pPr>
      <w:r>
        <w:rPr>
          <w:noProof/>
          <w:lang w:eastAsia="zh-CN"/>
        </w:rPr>
        <w:drawing>
          <wp:inline distT="0" distB="0" distL="0" distR="0" wp14:anchorId="4746E660" wp14:editId="0600DEE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proofErr w:type="gramStart"/>
      <w:r>
        <w:rPr>
          <w:rFonts w:hint="eastAsia"/>
          <w:lang w:eastAsia="zh-CN"/>
        </w:rPr>
        <w:t>不连续块分布</w:t>
      </w:r>
      <w:r>
        <w:rPr>
          <w:lang w:eastAsia="zh-CN"/>
        </w:rPr>
        <w:t>面</w:t>
      </w:r>
      <w:proofErr w:type="gramEnd"/>
      <w:r>
        <w:rPr>
          <w:lang w:eastAsia="zh-CN"/>
        </w:rPr>
        <w:t>板</w:t>
      </w:r>
      <w:r>
        <w:rPr>
          <w:lang w:eastAsia="zh-CN"/>
        </w:rPr>
        <w:t>(</w:t>
      </w:r>
      <w:r w:rsidR="000A3FF7">
        <w:fldChar w:fldCharType="begin"/>
      </w:r>
      <w:r w:rsidR="000A3FF7">
        <w:rPr>
          <w:lang w:eastAsia="zh-CN"/>
        </w:rPr>
        <w:instrText xml:space="preserve">REF _Ref501027007 \h \* MERGEFORMAT </w:instrText>
      </w:r>
      <w:r w:rsidR="000A3FF7">
        <w:fldChar w:fldCharType="separate"/>
      </w:r>
      <w:r w:rsidR="00244445" w:rsidRPr="00244445">
        <w:rPr>
          <w:rStyle w:val="DDNField"/>
          <w:lang w:eastAsia="zh-CN"/>
        </w:rPr>
        <w:t>图</w:t>
      </w:r>
      <w:r w:rsidR="00244445" w:rsidRPr="00244445">
        <w:rPr>
          <w:rStyle w:val="DDNField"/>
          <w:lang w:eastAsia="zh-CN"/>
        </w:rPr>
        <w:t>32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w:t>
      </w:r>
      <w:r>
        <w:rPr>
          <w:rFonts w:hint="eastAsia"/>
          <w:lang w:eastAsia="zh-CN"/>
        </w:rPr>
        <w:t>I/O</w:t>
      </w:r>
      <w:r>
        <w:rPr>
          <w:rFonts w:hint="eastAsia"/>
          <w:lang w:eastAsia="zh-CN"/>
        </w:rPr>
        <w:t>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rsidR="00E92375" w:rsidRDefault="00C814D9" w:rsidP="00E92375">
      <w:pPr>
        <w:pStyle w:val="a6"/>
        <w:rPr>
          <w:lang w:eastAsia="zh-CN"/>
        </w:rPr>
      </w:pPr>
      <w:bookmarkStart w:id="134" w:name="_Ref501027007"/>
      <w:bookmarkStart w:id="135" w:name="_Toc501375754"/>
      <w:bookmarkStart w:id="136" w:name="_Toc51476785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32</w:t>
      </w:r>
      <w:r w:rsidR="004C426C">
        <w:fldChar w:fldCharType="end"/>
      </w:r>
      <w:bookmarkEnd w:id="134"/>
      <w:r w:rsidR="00E92375">
        <w:rPr>
          <w:rFonts w:hint="eastAsia"/>
          <w:lang w:eastAsia="zh-CN"/>
        </w:rPr>
        <w:t xml:space="preserve">: </w:t>
      </w:r>
      <w:r w:rsidR="00E92375">
        <w:rPr>
          <w:rFonts w:hint="eastAsia"/>
          <w:lang w:eastAsia="zh-CN"/>
        </w:rPr>
        <w:t>读</w:t>
      </w:r>
      <w:r w:rsidR="00E92375">
        <w:rPr>
          <w:rFonts w:hint="eastAsia"/>
          <w:lang w:eastAsia="zh-CN"/>
        </w:rPr>
        <w:t>I/O</w:t>
      </w:r>
      <w:proofErr w:type="gramStart"/>
      <w:r w:rsidR="00E92375">
        <w:rPr>
          <w:rFonts w:hint="eastAsia"/>
          <w:lang w:eastAsia="zh-CN"/>
        </w:rPr>
        <w:t>不连续块分布面</w:t>
      </w:r>
      <w:proofErr w:type="gramEnd"/>
      <w:r w:rsidR="00E92375">
        <w:rPr>
          <w:rFonts w:hint="eastAsia"/>
          <w:lang w:eastAsia="zh-CN"/>
        </w:rPr>
        <w:t>板</w:t>
      </w:r>
      <w:bookmarkEnd w:id="135"/>
      <w:bookmarkEnd w:id="136"/>
    </w:p>
    <w:p w:rsidR="00E92375" w:rsidRDefault="00E92375" w:rsidP="009F4027">
      <w:pPr>
        <w:spacing w:before="137"/>
        <w:ind w:firstLine="720"/>
        <w:rPr>
          <w:lang w:eastAsia="zh-CN"/>
        </w:rPr>
      </w:pPr>
      <w:r>
        <w:rPr>
          <w:rFonts w:hint="eastAsia"/>
          <w:noProof/>
          <w:lang w:eastAsia="zh-CN"/>
        </w:rPr>
        <w:drawing>
          <wp:inline distT="0" distB="0" distL="0" distR="0" wp14:anchorId="6A72DD5D" wp14:editId="53A31625">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w:t>
      </w:r>
      <w:proofErr w:type="gramStart"/>
      <w:r>
        <w:rPr>
          <w:rFonts w:hint="eastAsia"/>
          <w:lang w:eastAsia="zh-CN"/>
        </w:rPr>
        <w:t>上过程</w:t>
      </w:r>
      <w:proofErr w:type="gramEnd"/>
      <w:r>
        <w:rPr>
          <w:rFonts w:hint="eastAsia"/>
          <w:lang w:eastAsia="zh-CN"/>
        </w:rPr>
        <w:t>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。写</w:t>
      </w:r>
      <w:r>
        <w:rPr>
          <w:rFonts w:hint="eastAsia"/>
          <w:lang w:eastAsia="zh-CN"/>
        </w:rPr>
        <w:t>I/O</w:t>
      </w:r>
      <w:r>
        <w:rPr>
          <w:rFonts w:hint="eastAsia"/>
          <w:lang w:eastAsia="zh-CN"/>
        </w:rPr>
        <w:t>碎片分布</w:t>
      </w:r>
      <w:r>
        <w:rPr>
          <w:lang w:eastAsia="zh-CN"/>
        </w:rPr>
        <w:t>面板</w:t>
      </w:r>
      <w:r>
        <w:rPr>
          <w:lang w:eastAsia="zh-CN"/>
        </w:rPr>
        <w:t>(</w:t>
      </w:r>
      <w:r w:rsidR="000A3FF7">
        <w:fldChar w:fldCharType="begin"/>
      </w:r>
      <w:r w:rsidR="000A3FF7">
        <w:rPr>
          <w:lang w:eastAsia="zh-CN"/>
        </w:rPr>
        <w:instrText xml:space="preserve">REF _Ref501026802 \h \* MERGEFORMAT </w:instrText>
      </w:r>
      <w:r w:rsidR="000A3FF7">
        <w:fldChar w:fldCharType="separate"/>
      </w:r>
      <w:r w:rsidR="00244445" w:rsidRPr="00244445">
        <w:rPr>
          <w:rStyle w:val="DDNField"/>
          <w:lang w:eastAsia="zh-CN"/>
        </w:rPr>
        <w:t>图</w:t>
      </w:r>
      <w:r w:rsidR="00244445" w:rsidRPr="00244445">
        <w:rPr>
          <w:rStyle w:val="DDNField"/>
          <w:lang w:eastAsia="zh-CN"/>
        </w:rPr>
        <w:t>33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37" w:name="_Ref501026802"/>
      <w:bookmarkStart w:id="138" w:name="_Toc501375755"/>
      <w:bookmarkStart w:id="139" w:name="_Toc51476785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33</w:t>
      </w:r>
      <w:r w:rsidR="004C426C">
        <w:fldChar w:fldCharType="end"/>
      </w:r>
      <w:bookmarkEnd w:id="137"/>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38"/>
      <w:bookmarkEnd w:id="139"/>
    </w:p>
    <w:p w:rsidR="00E92375" w:rsidRDefault="00E92375" w:rsidP="009F4027">
      <w:pPr>
        <w:spacing w:before="137"/>
        <w:ind w:firstLine="720"/>
        <w:rPr>
          <w:lang w:eastAsia="zh-CN"/>
        </w:rPr>
      </w:pPr>
      <w:r>
        <w:rPr>
          <w:rFonts w:hint="eastAsia"/>
          <w:noProof/>
          <w:lang w:eastAsia="zh-CN"/>
        </w:rPr>
        <w:drawing>
          <wp:inline distT="0" distB="0" distL="0" distR="0" wp14:anchorId="32956FB8" wp14:editId="29EBBD5D">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rsidR="00E92375" w:rsidRPr="00627257"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碎片分布</w:t>
      </w:r>
      <w:r>
        <w:rPr>
          <w:lang w:eastAsia="zh-CN"/>
        </w:rPr>
        <w:t>面板</w:t>
      </w:r>
      <w:r>
        <w:rPr>
          <w:lang w:eastAsia="zh-CN"/>
        </w:rPr>
        <w:t>(</w:t>
      </w:r>
      <w:r w:rsidR="000A3FF7">
        <w:fldChar w:fldCharType="begin"/>
      </w:r>
      <w:r w:rsidR="000A3FF7">
        <w:instrText xml:space="preserve">REF _Ref501027374 \h \* MERGEFORMAT </w:instrText>
      </w:r>
      <w:r w:rsidR="000A3FF7">
        <w:fldChar w:fldCharType="separate"/>
      </w:r>
      <w:r w:rsidR="00244445" w:rsidRPr="00244445">
        <w:rPr>
          <w:rStyle w:val="DDNField"/>
        </w:rPr>
        <w:t>图</w:t>
      </w:r>
      <w:r w:rsidR="00244445" w:rsidRPr="00244445">
        <w:rPr>
          <w:rStyle w:val="DDNField"/>
        </w:rPr>
        <w:t>34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proofErr w:type="gramStart"/>
      <w:r>
        <w:rPr>
          <w:lang w:eastAsia="zh-CN"/>
        </w:rPr>
        <w:t>每个读</w:t>
      </w:r>
      <w:proofErr w:type="gramEnd"/>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rsidR="00E92375" w:rsidRDefault="00C814D9" w:rsidP="00E92375">
      <w:pPr>
        <w:pStyle w:val="a6"/>
        <w:rPr>
          <w:lang w:eastAsia="zh-CN"/>
        </w:rPr>
      </w:pPr>
      <w:bookmarkStart w:id="140" w:name="_Ref501027374"/>
      <w:bookmarkStart w:id="141" w:name="_Toc501375756"/>
      <w:bookmarkStart w:id="142" w:name="_Toc51476785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34</w:t>
      </w:r>
      <w:r w:rsidR="004C426C">
        <w:fldChar w:fldCharType="end"/>
      </w:r>
      <w:bookmarkEnd w:id="140"/>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41"/>
      <w:bookmarkEnd w:id="142"/>
    </w:p>
    <w:p w:rsidR="00E92375" w:rsidRDefault="00E92375" w:rsidP="009F4027">
      <w:pPr>
        <w:spacing w:before="137"/>
        <w:ind w:firstLine="720"/>
        <w:rPr>
          <w:lang w:eastAsia="zh-CN"/>
        </w:rPr>
      </w:pPr>
      <w:r>
        <w:rPr>
          <w:rFonts w:hint="eastAsia"/>
          <w:noProof/>
          <w:lang w:eastAsia="zh-CN"/>
        </w:rPr>
        <w:drawing>
          <wp:inline distT="0" distB="0" distL="0" distR="0" wp14:anchorId="53CC5241" wp14:editId="607C6DAA">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rsidR="00E92375" w:rsidRPr="00E447F7" w:rsidRDefault="00E92375" w:rsidP="00E92375">
      <w:pPr>
        <w:pStyle w:val="DDNbodytext1"/>
        <w:keepNext/>
        <w:rPr>
          <w:lang w:eastAsia="zh-CN"/>
        </w:rPr>
      </w:pPr>
      <w:r>
        <w:rPr>
          <w:rFonts w:hint="eastAsia"/>
          <w:lang w:eastAsia="zh-CN"/>
        </w:rPr>
        <w:lastRenderedPageBreak/>
        <w:t>已提交等待结束的磁盘写</w:t>
      </w:r>
      <w:r>
        <w:rPr>
          <w:rFonts w:hint="eastAsia"/>
          <w:lang w:eastAsia="zh-CN"/>
        </w:rPr>
        <w:t>I/O</w:t>
      </w:r>
      <w:r>
        <w:rPr>
          <w:rFonts w:hint="eastAsia"/>
          <w:lang w:eastAsia="zh-CN"/>
        </w:rPr>
        <w:t>分布面板</w:t>
      </w:r>
      <w:r>
        <w:rPr>
          <w:lang w:eastAsia="zh-CN"/>
        </w:rPr>
        <w:t>(</w:t>
      </w:r>
      <w:r w:rsidR="000A3FF7">
        <w:fldChar w:fldCharType="begin"/>
      </w:r>
      <w:r w:rsidR="000A3FF7">
        <w:rPr>
          <w:lang w:eastAsia="zh-CN"/>
        </w:rPr>
        <w:instrText xml:space="preserve">REF _Ref501028381 \h \* MERGEFORMAT </w:instrText>
      </w:r>
      <w:r w:rsidR="000A3FF7">
        <w:fldChar w:fldCharType="separate"/>
      </w:r>
      <w:r w:rsidR="00244445" w:rsidRPr="00244445">
        <w:rPr>
          <w:rStyle w:val="DDNField"/>
          <w:lang w:eastAsia="zh-CN"/>
        </w:rPr>
        <w:t>图</w:t>
      </w:r>
      <w:r w:rsidR="00244445" w:rsidRPr="00244445">
        <w:rPr>
          <w:rStyle w:val="DDNField"/>
          <w:lang w:eastAsia="zh-CN"/>
        </w:rPr>
        <w:t>35</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proofErr w:type="gramStart"/>
      <w:r>
        <w:rPr>
          <w:lang w:eastAsia="zh-CN"/>
        </w:rPr>
        <w:t>”</w:t>
      </w:r>
      <w:proofErr w:type="gramEnd"/>
      <w:r>
        <w:rPr>
          <w:rFonts w:hint="eastAsia"/>
          <w:lang w:eastAsia="zh-CN"/>
        </w:rPr>
        <w:t>1_ios</w:t>
      </w:r>
      <w:proofErr w:type="gramStart"/>
      <w:r>
        <w:rPr>
          <w:lang w:eastAsia="zh-CN"/>
        </w:rPr>
        <w:t>”</w:t>
      </w:r>
      <w:proofErr w:type="gramEnd"/>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rsidR="00E92375" w:rsidRDefault="00C814D9" w:rsidP="00E92375">
      <w:pPr>
        <w:pStyle w:val="a6"/>
        <w:rPr>
          <w:lang w:eastAsia="zh-CN"/>
        </w:rPr>
      </w:pPr>
      <w:bookmarkStart w:id="143" w:name="_Ref501028381"/>
      <w:bookmarkStart w:id="144" w:name="_Toc501375757"/>
      <w:bookmarkStart w:id="145" w:name="_Toc51476785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35</w:t>
      </w:r>
      <w:r w:rsidR="004C426C">
        <w:fldChar w:fldCharType="end"/>
      </w:r>
      <w:bookmarkEnd w:id="143"/>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44"/>
      <w:bookmarkEnd w:id="145"/>
    </w:p>
    <w:p w:rsidR="00E92375" w:rsidRDefault="00E92375" w:rsidP="009F4027">
      <w:pPr>
        <w:spacing w:before="137"/>
        <w:ind w:firstLine="720"/>
        <w:rPr>
          <w:lang w:eastAsia="zh-CN"/>
        </w:rPr>
      </w:pPr>
      <w:r>
        <w:rPr>
          <w:rFonts w:hint="eastAsia"/>
          <w:noProof/>
          <w:lang w:eastAsia="zh-CN"/>
        </w:rPr>
        <w:drawing>
          <wp:inline distT="0" distB="0" distL="0" distR="0" wp14:anchorId="2087FBBC" wp14:editId="1BD12122">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rsidR="00E92375" w:rsidRPr="00EF0EFC" w:rsidRDefault="00E92375" w:rsidP="00E92375">
      <w:pPr>
        <w:pStyle w:val="DDNbodytext1"/>
        <w:keepNext/>
        <w:rPr>
          <w:lang w:eastAsia="zh-CN"/>
        </w:rPr>
      </w:pPr>
      <w:r>
        <w:rPr>
          <w:rFonts w:hint="eastAsia"/>
          <w:lang w:eastAsia="zh-CN"/>
        </w:rPr>
        <w:t>已提交等待结束的磁盘读</w:t>
      </w:r>
      <w:r>
        <w:rPr>
          <w:rFonts w:hint="eastAsia"/>
          <w:lang w:eastAsia="zh-CN"/>
        </w:rPr>
        <w:t>I/O</w:t>
      </w:r>
      <w:r>
        <w:rPr>
          <w:rFonts w:hint="eastAsia"/>
          <w:lang w:eastAsia="zh-CN"/>
        </w:rPr>
        <w:t>分布面板</w:t>
      </w:r>
      <w:r>
        <w:rPr>
          <w:lang w:eastAsia="zh-CN"/>
        </w:rPr>
        <w:t>(</w:t>
      </w:r>
      <w:r w:rsidR="000A3FF7">
        <w:fldChar w:fldCharType="begin"/>
      </w:r>
      <w:r w:rsidR="000A3FF7">
        <w:rPr>
          <w:lang w:eastAsia="zh-CN"/>
        </w:rPr>
        <w:instrText xml:space="preserve">REF _Ref501028656 \h \* MERGEFORMAT </w:instrText>
      </w:r>
      <w:r w:rsidR="000A3FF7">
        <w:fldChar w:fldCharType="separate"/>
      </w:r>
      <w:r w:rsidR="00244445" w:rsidRPr="00244445">
        <w:rPr>
          <w:rStyle w:val="DDNField"/>
          <w:lang w:eastAsia="zh-CN"/>
        </w:rPr>
        <w:t>图</w:t>
      </w:r>
      <w:r w:rsidR="00244445" w:rsidRPr="00244445">
        <w:rPr>
          <w:rStyle w:val="DDNField"/>
          <w:lang w:eastAsia="zh-CN"/>
        </w:rPr>
        <w:t>36</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r w:rsidR="005A6230">
        <w:rPr>
          <w:rFonts w:hint="eastAsia"/>
          <w:lang w:eastAsia="zh-CN"/>
        </w:rPr>
        <w:t>“</w:t>
      </w:r>
      <w:r>
        <w:rPr>
          <w:rFonts w:hint="eastAsia"/>
          <w:lang w:eastAsia="zh-CN"/>
        </w:rPr>
        <w:t>1_ios</w:t>
      </w:r>
      <w:r w:rsidR="005A6230">
        <w:rPr>
          <w:rFonts w:hint="eastAsia"/>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sidR="005A6230">
        <w:rPr>
          <w:rFonts w:hint="eastAsia"/>
          <w:lang w:eastAsia="zh-CN"/>
        </w:rPr>
        <w:t>“</w:t>
      </w:r>
      <w:r>
        <w:rPr>
          <w:rFonts w:hint="eastAsia"/>
          <w:lang w:eastAsia="zh-CN"/>
        </w:rPr>
        <w:t>4_ios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rsidR="00E92375" w:rsidRDefault="00C814D9" w:rsidP="00E92375">
      <w:pPr>
        <w:pStyle w:val="a6"/>
        <w:rPr>
          <w:lang w:eastAsia="zh-CN"/>
        </w:rPr>
      </w:pPr>
      <w:bookmarkStart w:id="146" w:name="_Ref501028656"/>
      <w:bookmarkStart w:id="147" w:name="_Toc501375758"/>
      <w:bookmarkStart w:id="148" w:name="_Toc51476786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36</w:t>
      </w:r>
      <w:r w:rsidR="004C426C">
        <w:fldChar w:fldCharType="end"/>
      </w:r>
      <w:bookmarkEnd w:id="146"/>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47"/>
      <w:bookmarkEnd w:id="148"/>
    </w:p>
    <w:p w:rsidR="00E92375" w:rsidRDefault="00E92375" w:rsidP="009F4027">
      <w:pPr>
        <w:spacing w:before="137"/>
        <w:ind w:firstLine="720"/>
        <w:rPr>
          <w:lang w:eastAsia="zh-CN"/>
        </w:rPr>
      </w:pPr>
      <w:r>
        <w:rPr>
          <w:rFonts w:hint="eastAsia"/>
          <w:noProof/>
          <w:lang w:eastAsia="zh-CN"/>
        </w:rPr>
        <w:drawing>
          <wp:inline distT="0" distB="0" distL="0" distR="0" wp14:anchorId="40F0D3EB" wp14:editId="71FEAB8B">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写</w:t>
      </w:r>
      <w:r>
        <w:rPr>
          <w:rFonts w:hint="eastAsia"/>
          <w:lang w:eastAsia="zh-CN"/>
        </w:rPr>
        <w:t>I/O</w:t>
      </w:r>
      <w:r>
        <w:rPr>
          <w:rFonts w:hint="eastAsia"/>
          <w:lang w:eastAsia="zh-CN"/>
        </w:rPr>
        <w:t>时间分布面板</w:t>
      </w:r>
      <w:r>
        <w:rPr>
          <w:lang w:eastAsia="zh-CN"/>
        </w:rPr>
        <w:t>(</w:t>
      </w:r>
      <w:r w:rsidR="000A3FF7">
        <w:fldChar w:fldCharType="begin"/>
      </w:r>
      <w:r w:rsidR="000A3FF7">
        <w:rPr>
          <w:lang w:eastAsia="zh-CN"/>
        </w:rPr>
        <w:instrText xml:space="preserve">REF _Ref501028889 \h \* MERGEFORMAT </w:instrText>
      </w:r>
      <w:r w:rsidR="000A3FF7">
        <w:fldChar w:fldCharType="separate"/>
      </w:r>
      <w:r w:rsidR="00244445" w:rsidRPr="00244445">
        <w:rPr>
          <w:rStyle w:val="DDNField"/>
          <w:lang w:eastAsia="zh-CN"/>
        </w:rPr>
        <w:t>图</w:t>
      </w:r>
      <w:r w:rsidR="00244445" w:rsidRPr="00244445">
        <w:rPr>
          <w:rStyle w:val="DDNField"/>
          <w:lang w:eastAsia="zh-CN"/>
        </w:rPr>
        <w:t>37</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r w:rsidR="005A6230">
        <w:rPr>
          <w:rFonts w:hint="eastAsia"/>
          <w:lang w:eastAsia="zh-CN"/>
        </w:rPr>
        <w:t>“</w:t>
      </w:r>
      <w:r>
        <w:rPr>
          <w:rFonts w:hint="eastAsia"/>
          <w:lang w:eastAsia="zh-CN"/>
        </w:rPr>
        <w:t>1_milliseconds</w:t>
      </w:r>
      <w:r w:rsidR="005A6230">
        <w:rPr>
          <w:rFonts w:hint="eastAsia"/>
          <w:lang w:eastAsia="zh-CN"/>
        </w:rPr>
        <w:t>”</w:t>
      </w:r>
      <w:r>
        <w:rPr>
          <w:lang w:eastAsia="zh-CN"/>
        </w:rPr>
        <w:t>表示</w:t>
      </w:r>
      <w:r>
        <w:rPr>
          <w:rFonts w:hint="eastAsia"/>
          <w:lang w:eastAsia="zh-CN"/>
        </w:rPr>
        <w:t>写</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92.31%</w:t>
      </w:r>
      <w:r>
        <w:rPr>
          <w:rFonts w:hint="eastAsia"/>
          <w:lang w:eastAsia="zh-CN"/>
        </w:rPr>
        <w:t>；“</w:t>
      </w:r>
      <w:r w:rsidR="00462B9B">
        <w:rPr>
          <w:rFonts w:hint="eastAsia"/>
          <w:lang w:eastAsia="zh-CN"/>
        </w:rPr>
        <w:t>2</w:t>
      </w:r>
      <w:r>
        <w:rPr>
          <w:rFonts w:hint="eastAsia"/>
          <w:lang w:eastAsia="zh-CN"/>
        </w:rPr>
        <w:t>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1</w:t>
      </w:r>
      <w:r>
        <w:rPr>
          <w:rFonts w:hint="eastAsia"/>
          <w:lang w:eastAsia="zh-CN"/>
        </w:rPr>
        <w:t>毫秒和</w:t>
      </w:r>
      <w:r>
        <w:rPr>
          <w:rFonts w:hint="eastAsia"/>
          <w:lang w:eastAsia="zh-CN"/>
        </w:rPr>
        <w:t>2</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7.69%</w:t>
      </w:r>
      <w:r>
        <w:rPr>
          <w:rFonts w:hint="eastAsia"/>
          <w:lang w:eastAsia="zh-CN"/>
        </w:rPr>
        <w:t>。</w:t>
      </w:r>
    </w:p>
    <w:p w:rsidR="00E92375" w:rsidRDefault="00C814D9" w:rsidP="00E92375">
      <w:pPr>
        <w:pStyle w:val="a6"/>
        <w:rPr>
          <w:lang w:eastAsia="zh-CN"/>
        </w:rPr>
      </w:pPr>
      <w:bookmarkStart w:id="149" w:name="_Ref501028889"/>
      <w:bookmarkStart w:id="150" w:name="_Toc501375759"/>
      <w:bookmarkStart w:id="151" w:name="_Toc51476786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37</w:t>
      </w:r>
      <w:r w:rsidR="004C426C">
        <w:fldChar w:fldCharType="end"/>
      </w:r>
      <w:bookmarkEnd w:id="149"/>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50"/>
      <w:bookmarkEnd w:id="151"/>
    </w:p>
    <w:p w:rsidR="00E92375" w:rsidRDefault="00E92375" w:rsidP="009F4027">
      <w:pPr>
        <w:spacing w:before="137"/>
        <w:ind w:firstLine="720"/>
        <w:rPr>
          <w:lang w:eastAsia="zh-CN"/>
        </w:rPr>
      </w:pPr>
      <w:r>
        <w:rPr>
          <w:rFonts w:hint="eastAsia"/>
          <w:noProof/>
          <w:lang w:eastAsia="zh-CN"/>
        </w:rPr>
        <w:drawing>
          <wp:inline distT="0" distB="0" distL="0" distR="0" wp14:anchorId="5207F725" wp14:editId="16A125D4">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rsidR="00E92375" w:rsidRPr="008279A8" w:rsidRDefault="00E92375" w:rsidP="00E92375">
      <w:pPr>
        <w:pStyle w:val="DDNbodytext1"/>
        <w:keepNext/>
        <w:rPr>
          <w:lang w:eastAsia="zh-CN"/>
        </w:rPr>
      </w:pPr>
      <w:r>
        <w:rPr>
          <w:rFonts w:hint="eastAsia"/>
          <w:lang w:eastAsia="zh-CN"/>
        </w:rPr>
        <w:t>读</w:t>
      </w:r>
      <w:r>
        <w:rPr>
          <w:rFonts w:hint="eastAsia"/>
          <w:lang w:eastAsia="zh-CN"/>
        </w:rPr>
        <w:t>I/O</w:t>
      </w:r>
      <w:r>
        <w:rPr>
          <w:rFonts w:hint="eastAsia"/>
          <w:lang w:eastAsia="zh-CN"/>
        </w:rPr>
        <w:t>时间分布面板</w:t>
      </w:r>
      <w:r>
        <w:rPr>
          <w:lang w:eastAsia="zh-CN"/>
        </w:rPr>
        <w:t>(</w:t>
      </w:r>
      <w:r w:rsidR="000A3FF7">
        <w:fldChar w:fldCharType="begin"/>
      </w:r>
      <w:r w:rsidR="000A3FF7">
        <w:rPr>
          <w:lang w:eastAsia="zh-CN"/>
        </w:rPr>
        <w:instrText xml:space="preserve">REF _Ref501029371 \h \* MERGEFORMAT </w:instrText>
      </w:r>
      <w:r w:rsidR="000A3FF7">
        <w:fldChar w:fldCharType="separate"/>
      </w:r>
      <w:r w:rsidR="00244445" w:rsidRPr="00244445">
        <w:rPr>
          <w:rStyle w:val="DDNField"/>
          <w:lang w:eastAsia="zh-CN"/>
        </w:rPr>
        <w:t>图</w:t>
      </w:r>
      <w:r w:rsidR="00244445" w:rsidRPr="00244445">
        <w:rPr>
          <w:rStyle w:val="DDNField"/>
          <w:lang w:eastAsia="zh-CN"/>
        </w:rPr>
        <w:t>38</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r w:rsidR="005A6230">
        <w:rPr>
          <w:rFonts w:hint="eastAsia"/>
          <w:lang w:eastAsia="zh-CN"/>
        </w:rPr>
        <w:t>“</w:t>
      </w:r>
      <w:r>
        <w:rPr>
          <w:rFonts w:hint="eastAsia"/>
          <w:lang w:eastAsia="zh-CN"/>
        </w:rPr>
        <w:t>1_milliseconds</w:t>
      </w:r>
      <w:r w:rsidR="005A6230">
        <w:rPr>
          <w:rFonts w:hint="eastAsia"/>
          <w:lang w:eastAsia="zh-CN"/>
        </w:rPr>
        <w:t>”</w:t>
      </w:r>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”表示写</w:t>
      </w:r>
      <w:r>
        <w:rPr>
          <w:lang w:eastAsia="zh-CN"/>
        </w:rPr>
        <w:t>I</w:t>
      </w:r>
      <w:r>
        <w:rPr>
          <w:rFonts w:hint="eastAsia"/>
          <w:lang w:eastAsia="zh-CN"/>
        </w:rPr>
        <w:t>/O</w:t>
      </w:r>
      <w:r>
        <w:rPr>
          <w:rFonts w:hint="eastAsia"/>
          <w:lang w:eastAsia="zh-CN"/>
        </w:rPr>
        <w:t>时间在</w:t>
      </w:r>
      <w:r>
        <w:rPr>
          <w:rFonts w:hint="eastAsia"/>
          <w:lang w:eastAsia="zh-CN"/>
        </w:rPr>
        <w:t>2K</w:t>
      </w:r>
      <w:proofErr w:type="gramStart"/>
      <w:r>
        <w:rPr>
          <w:rFonts w:hint="eastAsia"/>
          <w:lang w:eastAsia="zh-CN"/>
        </w:rPr>
        <w:t>毫秒和</w:t>
      </w:r>
      <w:proofErr w:type="gramEnd"/>
      <w:r>
        <w:rPr>
          <w:rFonts w:hint="eastAsia"/>
          <w:lang w:eastAsia="zh-CN"/>
        </w:rPr>
        <w:t>4K</w:t>
      </w:r>
      <w:proofErr w:type="gramStart"/>
      <w:r>
        <w:rPr>
          <w:rFonts w:hint="eastAsia"/>
          <w:lang w:eastAsia="zh-CN"/>
        </w:rPr>
        <w:t>毫秒之间</w:t>
      </w:r>
      <w:proofErr w:type="gramEnd"/>
      <w:r>
        <w:rPr>
          <w:rFonts w:hint="eastAsia"/>
          <w:lang w:eastAsia="zh-CN"/>
        </w:rPr>
        <w:t>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rsidR="00E92375" w:rsidRDefault="00C814D9" w:rsidP="00E92375">
      <w:pPr>
        <w:pStyle w:val="a6"/>
        <w:rPr>
          <w:lang w:eastAsia="zh-CN"/>
        </w:rPr>
      </w:pPr>
      <w:bookmarkStart w:id="152" w:name="_Ref501029371"/>
      <w:bookmarkStart w:id="153" w:name="_Toc501375760"/>
      <w:bookmarkStart w:id="154" w:name="_Toc51476786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38</w:t>
      </w:r>
      <w:r w:rsidR="004C426C">
        <w:fldChar w:fldCharType="end"/>
      </w:r>
      <w:bookmarkEnd w:id="152"/>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53"/>
      <w:bookmarkEnd w:id="154"/>
    </w:p>
    <w:p w:rsidR="00E92375" w:rsidRDefault="00E92375" w:rsidP="009F4027">
      <w:pPr>
        <w:spacing w:before="137"/>
        <w:ind w:firstLine="720"/>
        <w:rPr>
          <w:lang w:eastAsia="zh-CN"/>
        </w:rPr>
      </w:pPr>
      <w:r>
        <w:rPr>
          <w:rFonts w:hint="eastAsia"/>
          <w:noProof/>
          <w:lang w:eastAsia="zh-CN"/>
        </w:rPr>
        <w:drawing>
          <wp:inline distT="0" distB="0" distL="0" distR="0" wp14:anchorId="3F34F242" wp14:editId="6D3EA95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lastRenderedPageBreak/>
        <w:t>磁盘写</w:t>
      </w:r>
      <w:r>
        <w:rPr>
          <w:rFonts w:hint="eastAsia"/>
          <w:lang w:eastAsia="zh-CN"/>
        </w:rPr>
        <w:t>I/O</w:t>
      </w:r>
      <w:r>
        <w:rPr>
          <w:rFonts w:hint="eastAsia"/>
          <w:lang w:eastAsia="zh-CN"/>
        </w:rPr>
        <w:t>大小分布面板</w:t>
      </w:r>
      <w:r>
        <w:rPr>
          <w:lang w:eastAsia="zh-CN"/>
        </w:rPr>
        <w:t>(</w:t>
      </w:r>
      <w:r w:rsidR="000A3FF7">
        <w:fldChar w:fldCharType="begin"/>
      </w:r>
      <w:r w:rsidR="000A3FF7">
        <w:rPr>
          <w:lang w:eastAsia="zh-CN"/>
        </w:rPr>
        <w:instrText xml:space="preserve">REF _Ref501029418 \h \* MERGEFORMAT </w:instrText>
      </w:r>
      <w:r w:rsidR="000A3FF7">
        <w:fldChar w:fldCharType="separate"/>
      </w:r>
      <w:r w:rsidR="00244445" w:rsidRPr="00244445">
        <w:rPr>
          <w:rStyle w:val="DDNField"/>
          <w:lang w:eastAsia="zh-CN"/>
        </w:rPr>
        <w:t>图</w:t>
      </w:r>
      <w:r w:rsidR="00244445" w:rsidRPr="00244445">
        <w:rPr>
          <w:rStyle w:val="DDNField"/>
          <w:lang w:eastAsia="zh-CN"/>
        </w:rPr>
        <w:t>39</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100%</w:t>
      </w:r>
      <w:r>
        <w:rPr>
          <w:rFonts w:hint="eastAsia"/>
          <w:lang w:eastAsia="zh-CN"/>
        </w:rPr>
        <w:t>。</w:t>
      </w:r>
    </w:p>
    <w:p w:rsidR="00E92375" w:rsidRDefault="00C814D9" w:rsidP="00E92375">
      <w:pPr>
        <w:pStyle w:val="a6"/>
        <w:rPr>
          <w:lang w:eastAsia="zh-CN"/>
        </w:rPr>
      </w:pPr>
      <w:bookmarkStart w:id="155" w:name="_Ref501029418"/>
      <w:bookmarkStart w:id="156" w:name="_Toc501375761"/>
      <w:bookmarkStart w:id="157" w:name="_Toc51476786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39</w:t>
      </w:r>
      <w:r w:rsidR="004C426C">
        <w:fldChar w:fldCharType="end"/>
      </w:r>
      <w:bookmarkEnd w:id="155"/>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56"/>
      <w:r w:rsidR="009F4027">
        <w:rPr>
          <w:lang w:eastAsia="zh-CN"/>
        </w:rPr>
        <w:t>面板</w:t>
      </w:r>
      <w:bookmarkEnd w:id="157"/>
    </w:p>
    <w:p w:rsidR="00E92375" w:rsidRDefault="00E92375" w:rsidP="009F4027">
      <w:pPr>
        <w:spacing w:before="137"/>
        <w:ind w:firstLine="720"/>
        <w:rPr>
          <w:lang w:eastAsia="zh-CN"/>
        </w:rPr>
      </w:pPr>
      <w:r>
        <w:rPr>
          <w:rFonts w:hint="eastAsia"/>
          <w:noProof/>
          <w:lang w:eastAsia="zh-CN"/>
        </w:rPr>
        <w:drawing>
          <wp:inline distT="0" distB="0" distL="0" distR="0" wp14:anchorId="17F24C04" wp14:editId="455AE2C9">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rsidR="00E92375" w:rsidRDefault="00E92375" w:rsidP="00E92375">
      <w:pPr>
        <w:pStyle w:val="DDNbodytext1"/>
        <w:keepNext/>
        <w:rPr>
          <w:lang w:eastAsia="zh-CN"/>
        </w:rPr>
      </w:pPr>
      <w:r>
        <w:rPr>
          <w:rFonts w:hint="eastAsia"/>
          <w:lang w:eastAsia="zh-CN"/>
        </w:rPr>
        <w:t>磁盘读</w:t>
      </w:r>
      <w:r>
        <w:rPr>
          <w:rFonts w:hint="eastAsia"/>
          <w:lang w:eastAsia="zh-CN"/>
        </w:rPr>
        <w:t>I/O</w:t>
      </w:r>
      <w:r>
        <w:rPr>
          <w:rFonts w:hint="eastAsia"/>
          <w:lang w:eastAsia="zh-CN"/>
        </w:rPr>
        <w:t>大小分布面板</w:t>
      </w:r>
      <w:r>
        <w:rPr>
          <w:lang w:eastAsia="zh-CN"/>
        </w:rPr>
        <w:t>(</w:t>
      </w:r>
      <w:r w:rsidR="000A3FF7">
        <w:fldChar w:fldCharType="begin"/>
      </w:r>
      <w:r w:rsidR="000A3FF7">
        <w:rPr>
          <w:lang w:eastAsia="zh-CN"/>
        </w:rPr>
        <w:instrText xml:space="preserve">REF _Ref501029793 \h \* MERGEFORMAT </w:instrText>
      </w:r>
      <w:r w:rsidR="000A3FF7">
        <w:fldChar w:fldCharType="separate"/>
      </w:r>
      <w:r w:rsidR="00244445" w:rsidRPr="00244445">
        <w:rPr>
          <w:rStyle w:val="DDNField"/>
          <w:lang w:eastAsia="zh-CN"/>
        </w:rPr>
        <w:t>图</w:t>
      </w:r>
      <w:r w:rsidR="00244445" w:rsidRPr="00244445">
        <w:rPr>
          <w:rStyle w:val="DDNField"/>
          <w:lang w:eastAsia="zh-CN"/>
        </w:rPr>
        <w:t>40</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rsidR="00E92375" w:rsidRDefault="00C814D9" w:rsidP="00E92375">
      <w:pPr>
        <w:pStyle w:val="a6"/>
        <w:rPr>
          <w:lang w:eastAsia="zh-CN"/>
        </w:rPr>
      </w:pPr>
      <w:bookmarkStart w:id="158" w:name="_Ref501029793"/>
      <w:bookmarkStart w:id="159" w:name="_Toc501375762"/>
      <w:bookmarkStart w:id="160" w:name="_Toc51476786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40</w:t>
      </w:r>
      <w:r w:rsidR="004C426C">
        <w:fldChar w:fldCharType="end"/>
      </w:r>
      <w:bookmarkEnd w:id="158"/>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59"/>
      <w:bookmarkEnd w:id="160"/>
    </w:p>
    <w:p w:rsidR="00E92375" w:rsidRDefault="00E92375" w:rsidP="009F4027">
      <w:pPr>
        <w:spacing w:before="137"/>
        <w:ind w:firstLine="720"/>
        <w:rPr>
          <w:lang w:eastAsia="zh-CN"/>
        </w:rPr>
      </w:pPr>
      <w:r>
        <w:rPr>
          <w:rFonts w:hint="eastAsia"/>
          <w:noProof/>
          <w:lang w:eastAsia="zh-CN"/>
        </w:rPr>
        <w:drawing>
          <wp:inline distT="0" distB="0" distL="0" distR="0" wp14:anchorId="4ABB0EBD" wp14:editId="05313AB6">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lastRenderedPageBreak/>
        <w:t>每个客户端写吞吐量面板</w:t>
      </w:r>
      <w:r w:rsidR="00CE6F09">
        <w:rPr>
          <w:rFonts w:hint="eastAsia"/>
          <w:lang w:eastAsia="zh-CN"/>
        </w:rPr>
        <w:t>（</w:t>
      </w:r>
      <w:r w:rsidR="000A3FF7">
        <w:fldChar w:fldCharType="begin"/>
      </w:r>
      <w:r w:rsidR="000A3FF7">
        <w:rPr>
          <w:lang w:eastAsia="zh-CN"/>
        </w:rPr>
        <w:instrText xml:space="preserve">REF _Ref501029890 \h \* MERGEFORMAT </w:instrText>
      </w:r>
      <w:r w:rsidR="000A3FF7">
        <w:fldChar w:fldCharType="separate"/>
      </w:r>
      <w:r w:rsidR="00244445" w:rsidRPr="00244445">
        <w:rPr>
          <w:rStyle w:val="DDNField"/>
          <w:lang w:eastAsia="zh-CN"/>
        </w:rPr>
        <w:t>图</w:t>
      </w:r>
      <w:r w:rsidR="00244445" w:rsidRPr="00244445">
        <w:rPr>
          <w:rStyle w:val="DDNField"/>
          <w:lang w:eastAsia="zh-CN"/>
        </w:rPr>
        <w:t>41</w:t>
      </w:r>
      <w:r w:rsidR="000A3FF7">
        <w:fldChar w:fldCharType="end"/>
      </w:r>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rsidR="00E92375" w:rsidRDefault="00C814D9" w:rsidP="00E92375">
      <w:pPr>
        <w:pStyle w:val="a6"/>
        <w:rPr>
          <w:lang w:eastAsia="zh-CN"/>
        </w:rPr>
      </w:pPr>
      <w:bookmarkStart w:id="161" w:name="_Ref501029890"/>
      <w:bookmarkStart w:id="162" w:name="_Toc501375763"/>
      <w:bookmarkStart w:id="163" w:name="_Toc51476786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41</w:t>
      </w:r>
      <w:r w:rsidR="004C426C">
        <w:fldChar w:fldCharType="end"/>
      </w:r>
      <w:bookmarkEnd w:id="161"/>
      <w:r w:rsidR="00E92375">
        <w:rPr>
          <w:rFonts w:hint="eastAsia"/>
          <w:lang w:eastAsia="zh-CN"/>
        </w:rPr>
        <w:t xml:space="preserve">: </w:t>
      </w:r>
      <w:r w:rsidR="00E92375">
        <w:rPr>
          <w:rFonts w:hint="eastAsia"/>
          <w:lang w:eastAsia="zh-CN"/>
        </w:rPr>
        <w:t>每个客户端写吞吐量面板</w:t>
      </w:r>
      <w:bookmarkEnd w:id="162"/>
      <w:bookmarkEnd w:id="163"/>
    </w:p>
    <w:p w:rsidR="00E92375" w:rsidRDefault="00E92375" w:rsidP="009F4027">
      <w:pPr>
        <w:spacing w:before="137"/>
        <w:ind w:firstLine="720"/>
        <w:rPr>
          <w:lang w:eastAsia="zh-CN"/>
        </w:rPr>
      </w:pPr>
      <w:r>
        <w:rPr>
          <w:noProof/>
          <w:lang w:eastAsia="zh-CN"/>
        </w:rPr>
        <w:drawing>
          <wp:inline distT="0" distB="0" distL="0" distR="0" wp14:anchorId="4CA6079F" wp14:editId="187F3EBF">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rsidR="00E92375" w:rsidRPr="00B027E8" w:rsidRDefault="00E92375" w:rsidP="00E92375">
      <w:pPr>
        <w:pStyle w:val="DDNbodytext1"/>
        <w:keepNext/>
        <w:rPr>
          <w:lang w:eastAsia="zh-CN"/>
        </w:rPr>
      </w:pPr>
      <w:r>
        <w:rPr>
          <w:rFonts w:hint="eastAsia"/>
          <w:lang w:eastAsia="zh-CN"/>
        </w:rPr>
        <w:t>每个客户端读吞吐量面板</w:t>
      </w:r>
      <w:r w:rsidR="00CE6F09">
        <w:rPr>
          <w:rFonts w:hint="eastAsia"/>
          <w:lang w:eastAsia="zh-CN"/>
        </w:rPr>
        <w:t>（</w:t>
      </w:r>
      <w:r w:rsidR="000A3FF7">
        <w:fldChar w:fldCharType="begin"/>
      </w:r>
      <w:r w:rsidR="000A3FF7">
        <w:rPr>
          <w:lang w:eastAsia="zh-CN"/>
        </w:rPr>
        <w:instrText xml:space="preserve">REF _Ref501032190 \h \* MERGEFORMAT </w:instrText>
      </w:r>
      <w:r w:rsidR="000A3FF7">
        <w:fldChar w:fldCharType="separate"/>
      </w:r>
      <w:r w:rsidR="00244445" w:rsidRPr="00244445">
        <w:rPr>
          <w:rStyle w:val="DDNField"/>
          <w:lang w:eastAsia="zh-CN"/>
        </w:rPr>
        <w:t>图</w:t>
      </w:r>
      <w:r w:rsidR="00244445" w:rsidRPr="00244445">
        <w:rPr>
          <w:rStyle w:val="DDNField"/>
          <w:lang w:eastAsia="zh-CN"/>
        </w:rPr>
        <w:t>42</w:t>
      </w:r>
      <w:r w:rsidR="000A3FF7">
        <w:fldChar w:fldCharType="end"/>
      </w:r>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sidR="007200DA">
        <w:rPr>
          <w:rFonts w:hint="eastAsia"/>
          <w:lang w:eastAsia="zh-CN"/>
        </w:rPr>
        <w:t>10.0.0.194</w:t>
      </w:r>
      <w:r>
        <w:rPr>
          <w:rFonts w:hint="eastAsia"/>
          <w:lang w:eastAsia="zh-CN"/>
        </w:rPr>
        <w:t>”的客户端的平均读吞吐量为</w:t>
      </w:r>
      <w:r w:rsidR="007200DA">
        <w:rPr>
          <w:rFonts w:hint="eastAsia"/>
          <w:lang w:eastAsia="zh-CN"/>
        </w:rPr>
        <w:t>32.01</w:t>
      </w:r>
      <w:r>
        <w:rPr>
          <w:rFonts w:hint="eastAsia"/>
          <w:lang w:eastAsia="zh-CN"/>
        </w:rPr>
        <w:t>MBps</w:t>
      </w:r>
      <w:r>
        <w:rPr>
          <w:rFonts w:hint="eastAsia"/>
          <w:lang w:eastAsia="zh-CN"/>
        </w:rPr>
        <w:t>，最大值为</w:t>
      </w:r>
      <w:r>
        <w:rPr>
          <w:rFonts w:hint="eastAsia"/>
          <w:lang w:eastAsia="zh-CN"/>
        </w:rPr>
        <w:t>5</w:t>
      </w:r>
      <w:r w:rsidR="007200DA">
        <w:rPr>
          <w:rFonts w:hint="eastAsia"/>
          <w:lang w:eastAsia="zh-CN"/>
        </w:rPr>
        <w:t>5.71</w:t>
      </w:r>
      <w:r>
        <w:rPr>
          <w:rFonts w:hint="eastAsia"/>
          <w:lang w:eastAsia="zh-CN"/>
        </w:rPr>
        <w:t>MBps</w:t>
      </w:r>
      <w:r>
        <w:rPr>
          <w:rFonts w:hint="eastAsia"/>
          <w:lang w:eastAsia="zh-CN"/>
        </w:rPr>
        <w:t>，当前吞吐量为</w:t>
      </w:r>
      <w:r w:rsidR="007200DA">
        <w:rPr>
          <w:rFonts w:hint="eastAsia"/>
          <w:lang w:eastAsia="zh-CN"/>
        </w:rPr>
        <w:t>23.50</w:t>
      </w:r>
      <w:r>
        <w:rPr>
          <w:rFonts w:hint="eastAsia"/>
          <w:lang w:eastAsia="zh-CN"/>
        </w:rPr>
        <w:t>MBps</w:t>
      </w:r>
      <w:r>
        <w:rPr>
          <w:rFonts w:hint="eastAsia"/>
          <w:lang w:eastAsia="zh-CN"/>
        </w:rPr>
        <w:t>。</w:t>
      </w:r>
    </w:p>
    <w:p w:rsidR="00E92375" w:rsidRDefault="00C814D9" w:rsidP="00E92375">
      <w:pPr>
        <w:pStyle w:val="a6"/>
        <w:rPr>
          <w:lang w:eastAsia="zh-CN"/>
        </w:rPr>
      </w:pPr>
      <w:bookmarkStart w:id="164" w:name="_Ref501032190"/>
      <w:bookmarkStart w:id="165" w:name="_Toc501375764"/>
      <w:bookmarkStart w:id="166" w:name="_Toc51476786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42</w:t>
      </w:r>
      <w:r w:rsidR="004C426C">
        <w:fldChar w:fldCharType="end"/>
      </w:r>
      <w:bookmarkEnd w:id="164"/>
      <w:r w:rsidR="00E92375">
        <w:rPr>
          <w:rFonts w:hint="eastAsia"/>
          <w:lang w:eastAsia="zh-CN"/>
        </w:rPr>
        <w:t xml:space="preserve">: </w:t>
      </w:r>
      <w:r w:rsidR="00E92375">
        <w:rPr>
          <w:rFonts w:hint="eastAsia"/>
          <w:lang w:eastAsia="zh-CN"/>
        </w:rPr>
        <w:t>每个客户端读吞吐量面板</w:t>
      </w:r>
      <w:bookmarkEnd w:id="165"/>
      <w:bookmarkEnd w:id="166"/>
    </w:p>
    <w:p w:rsidR="00E92375" w:rsidRDefault="00E92375" w:rsidP="009F4027">
      <w:pPr>
        <w:spacing w:before="137"/>
        <w:ind w:firstLine="720"/>
        <w:rPr>
          <w:lang w:eastAsia="zh-CN"/>
        </w:rPr>
      </w:pPr>
      <w:r>
        <w:rPr>
          <w:noProof/>
          <w:lang w:eastAsia="zh-CN"/>
        </w:rPr>
        <w:drawing>
          <wp:inline distT="0" distB="0" distL="0" distR="0" wp14:anchorId="6496F303" wp14:editId="0DF59AD3">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rsidR="00E92375" w:rsidRPr="00FD0108" w:rsidRDefault="00E92375" w:rsidP="00E92375">
      <w:pPr>
        <w:pStyle w:val="DDNbodytext1"/>
        <w:keepNext/>
        <w:rPr>
          <w:lang w:eastAsia="zh-CN"/>
        </w:rPr>
      </w:pPr>
      <w:r>
        <w:rPr>
          <w:rFonts w:hint="eastAsia"/>
          <w:lang w:eastAsia="zh-CN"/>
        </w:rPr>
        <w:lastRenderedPageBreak/>
        <w:t>每个作业</w:t>
      </w:r>
      <w:r>
        <w:rPr>
          <w:rFonts w:hint="eastAsia"/>
          <w:lang w:eastAsia="zh-CN"/>
        </w:rPr>
        <w:t>I/O</w:t>
      </w:r>
      <w:r w:rsidR="00CE6F09">
        <w:rPr>
          <w:rFonts w:hint="eastAsia"/>
          <w:lang w:eastAsia="zh-CN"/>
        </w:rPr>
        <w:t>吞吐量面板（</w:t>
      </w:r>
      <w:r w:rsidR="000A3FF7">
        <w:fldChar w:fldCharType="begin"/>
      </w:r>
      <w:r w:rsidR="000A3FF7">
        <w:rPr>
          <w:lang w:eastAsia="zh-CN"/>
        </w:rPr>
        <w:instrText xml:space="preserve">REF _Ref501032415 \h \* MERGEFORMAT </w:instrText>
      </w:r>
      <w:r w:rsidR="000A3FF7">
        <w:fldChar w:fldCharType="separate"/>
      </w:r>
      <w:r w:rsidR="00244445" w:rsidRPr="00244445">
        <w:rPr>
          <w:rStyle w:val="DDNField"/>
          <w:lang w:eastAsia="zh-CN"/>
        </w:rPr>
        <w:t>图</w:t>
      </w:r>
      <w:r w:rsidR="00244445" w:rsidRPr="00244445">
        <w:rPr>
          <w:rStyle w:val="DDNField"/>
          <w:lang w:eastAsia="zh-CN"/>
        </w:rPr>
        <w:t>43</w:t>
      </w:r>
      <w:r w:rsidR="000A3FF7">
        <w:fldChar w:fldCharType="end"/>
      </w:r>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rsidR="00E92375" w:rsidRDefault="00C814D9" w:rsidP="00E92375">
      <w:pPr>
        <w:pStyle w:val="a6"/>
        <w:rPr>
          <w:lang w:eastAsia="zh-CN"/>
        </w:rPr>
      </w:pPr>
      <w:bookmarkStart w:id="167" w:name="_Ref501032415"/>
      <w:bookmarkStart w:id="168" w:name="_Toc501375765"/>
      <w:bookmarkStart w:id="169" w:name="_Toc51476786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43</w:t>
      </w:r>
      <w:r w:rsidR="004C426C">
        <w:fldChar w:fldCharType="end"/>
      </w:r>
      <w:bookmarkEnd w:id="167"/>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68"/>
      <w:bookmarkEnd w:id="169"/>
    </w:p>
    <w:p w:rsidR="00E92375" w:rsidRDefault="00E92375" w:rsidP="00CE6F09">
      <w:pPr>
        <w:spacing w:before="137"/>
        <w:ind w:firstLine="720"/>
        <w:rPr>
          <w:lang w:eastAsia="zh-CN"/>
        </w:rPr>
      </w:pPr>
      <w:r>
        <w:rPr>
          <w:rFonts w:hint="eastAsia"/>
          <w:noProof/>
          <w:lang w:eastAsia="zh-CN"/>
        </w:rPr>
        <w:drawing>
          <wp:inline distT="0" distB="0" distL="0" distR="0" wp14:anchorId="2241573D" wp14:editId="3FBC76AF">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Default="00CE6F09" w:rsidP="00E92375">
      <w:pPr>
        <w:pStyle w:val="DDNbodytext1"/>
        <w:keepNext/>
        <w:rPr>
          <w:lang w:eastAsia="zh-CN"/>
        </w:rPr>
      </w:pPr>
      <w:r>
        <w:rPr>
          <w:rFonts w:hint="eastAsia"/>
          <w:lang w:eastAsia="zh-CN"/>
        </w:rPr>
        <w:t>每个作业写吞吐量面板（</w:t>
      </w:r>
      <w:r w:rsidR="000A3FF7">
        <w:fldChar w:fldCharType="begin"/>
      </w:r>
      <w:r w:rsidR="000A3FF7">
        <w:rPr>
          <w:lang w:eastAsia="zh-CN"/>
        </w:rPr>
        <w:instrText xml:space="preserve">REF _Ref501032425 \h \* MERGEFORMAT </w:instrText>
      </w:r>
      <w:r w:rsidR="000A3FF7">
        <w:fldChar w:fldCharType="separate"/>
      </w:r>
      <w:r w:rsidR="00244445" w:rsidRPr="00244445">
        <w:rPr>
          <w:rStyle w:val="DDNField"/>
          <w:lang w:eastAsia="zh-CN"/>
        </w:rPr>
        <w:t>图</w:t>
      </w:r>
      <w:r w:rsidR="00244445" w:rsidRPr="00244445">
        <w:rPr>
          <w:rStyle w:val="DDNField"/>
          <w:lang w:eastAsia="zh-CN"/>
        </w:rPr>
        <w:t>44</w:t>
      </w:r>
      <w:r w:rsidR="000A3FF7">
        <w:fldChar w:fldCharType="end"/>
      </w:r>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rsidR="00E92375" w:rsidRDefault="00C814D9" w:rsidP="00E92375">
      <w:pPr>
        <w:pStyle w:val="a6"/>
        <w:rPr>
          <w:lang w:eastAsia="zh-CN"/>
        </w:rPr>
      </w:pPr>
      <w:bookmarkStart w:id="170" w:name="_Ref501032425"/>
      <w:bookmarkStart w:id="171" w:name="_Toc501375766"/>
      <w:bookmarkStart w:id="172" w:name="_Toc51476786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44</w:t>
      </w:r>
      <w:r w:rsidR="004C426C">
        <w:fldChar w:fldCharType="end"/>
      </w:r>
      <w:bookmarkEnd w:id="170"/>
      <w:r w:rsidR="00E92375">
        <w:rPr>
          <w:rFonts w:hint="eastAsia"/>
          <w:lang w:eastAsia="zh-CN"/>
        </w:rPr>
        <w:t xml:space="preserve">: </w:t>
      </w:r>
      <w:r w:rsidR="00E92375">
        <w:rPr>
          <w:rFonts w:hint="eastAsia"/>
          <w:lang w:eastAsia="zh-CN"/>
        </w:rPr>
        <w:t>每个作业写吞吐量面板</w:t>
      </w:r>
      <w:bookmarkEnd w:id="171"/>
      <w:bookmarkEnd w:id="172"/>
    </w:p>
    <w:p w:rsidR="00E92375" w:rsidRDefault="00E92375" w:rsidP="00CE6F09">
      <w:pPr>
        <w:spacing w:before="137"/>
        <w:ind w:firstLine="720"/>
        <w:rPr>
          <w:lang w:eastAsia="zh-CN"/>
        </w:rPr>
      </w:pPr>
      <w:r>
        <w:rPr>
          <w:rFonts w:hint="eastAsia"/>
          <w:noProof/>
          <w:lang w:eastAsia="zh-CN"/>
        </w:rPr>
        <w:drawing>
          <wp:inline distT="0" distB="0" distL="0" distR="0" wp14:anchorId="3C21E1E7" wp14:editId="7AE43BF2">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860574" w:rsidP="00E92375">
      <w:pPr>
        <w:pStyle w:val="DDNbodytext1"/>
        <w:keepNext/>
        <w:rPr>
          <w:lang w:eastAsia="zh-CN"/>
        </w:rPr>
      </w:pPr>
      <w:r>
        <w:rPr>
          <w:rFonts w:hint="eastAsia"/>
          <w:lang w:eastAsia="zh-CN"/>
        </w:rPr>
        <w:lastRenderedPageBreak/>
        <w:t>每个作业读吞吐量面板（</w:t>
      </w:r>
      <w:r w:rsidR="000A3FF7">
        <w:fldChar w:fldCharType="begin"/>
      </w:r>
      <w:r w:rsidR="000A3FF7">
        <w:rPr>
          <w:lang w:eastAsia="zh-CN"/>
        </w:rPr>
        <w:instrText xml:space="preserve">REF _Ref501032504 \h \* MERGEFORMAT </w:instrText>
      </w:r>
      <w:r w:rsidR="000A3FF7">
        <w:fldChar w:fldCharType="separate"/>
      </w:r>
      <w:r w:rsidR="00244445" w:rsidRPr="00244445">
        <w:rPr>
          <w:rStyle w:val="DDNField"/>
          <w:lang w:eastAsia="zh-CN"/>
        </w:rPr>
        <w:t>图</w:t>
      </w:r>
      <w:r w:rsidR="00244445" w:rsidRPr="00244445">
        <w:rPr>
          <w:rStyle w:val="DDNField"/>
          <w:lang w:eastAsia="zh-CN"/>
        </w:rPr>
        <w:t>45</w:t>
      </w:r>
      <w:r w:rsidR="000A3FF7">
        <w:fldChar w:fldCharType="end"/>
      </w:r>
      <w:r w:rsidR="00E92375">
        <w:rPr>
          <w:rFonts w:hint="eastAsia"/>
          <w:lang w:eastAsia="zh-CN"/>
        </w:rPr>
        <w:t>）显示了每个作业读吞吐量信息，包括平均值，最大值和当前值。图中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”的作业的平均读吞吐量为</w:t>
      </w:r>
      <w:r w:rsidR="00E92375">
        <w:rPr>
          <w:rFonts w:hint="eastAsia"/>
          <w:lang w:eastAsia="zh-CN"/>
        </w:rPr>
        <w:t>2.56MBps</w:t>
      </w:r>
      <w:r w:rsidR="00E92375">
        <w:rPr>
          <w:rFonts w:hint="eastAsia"/>
          <w:lang w:eastAsia="zh-CN"/>
        </w:rPr>
        <w:t>，最大值为</w:t>
      </w:r>
      <w:r w:rsidR="00E92375">
        <w:rPr>
          <w:rFonts w:hint="eastAsia"/>
          <w:lang w:eastAsia="zh-CN"/>
        </w:rPr>
        <w:t>59.79MBps</w:t>
      </w:r>
      <w:r w:rsidR="00E92375">
        <w:rPr>
          <w:rFonts w:hint="eastAsia"/>
          <w:lang w:eastAsia="zh-CN"/>
        </w:rPr>
        <w:t>，当前吞吐量为</w:t>
      </w:r>
      <w:r w:rsidR="00E92375">
        <w:rPr>
          <w:rFonts w:hint="eastAsia"/>
          <w:lang w:eastAsia="zh-CN"/>
        </w:rPr>
        <w:t>12.75MBps</w:t>
      </w:r>
      <w:r w:rsidR="00E92375">
        <w:rPr>
          <w:rFonts w:hint="eastAsia"/>
          <w:lang w:eastAsia="zh-CN"/>
        </w:rPr>
        <w:t>。</w:t>
      </w:r>
    </w:p>
    <w:p w:rsidR="00E92375" w:rsidRDefault="00C814D9" w:rsidP="00E92375">
      <w:pPr>
        <w:pStyle w:val="a6"/>
        <w:rPr>
          <w:lang w:eastAsia="zh-CN"/>
        </w:rPr>
      </w:pPr>
      <w:bookmarkStart w:id="173" w:name="_Ref501032504"/>
      <w:bookmarkStart w:id="174" w:name="_Toc501375767"/>
      <w:bookmarkStart w:id="175" w:name="_Toc51476786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45</w:t>
      </w:r>
      <w:r w:rsidR="004C426C">
        <w:fldChar w:fldCharType="end"/>
      </w:r>
      <w:bookmarkEnd w:id="173"/>
      <w:r w:rsidR="00E92375">
        <w:rPr>
          <w:rFonts w:hint="eastAsia"/>
          <w:lang w:eastAsia="zh-CN"/>
        </w:rPr>
        <w:t xml:space="preserve">: </w:t>
      </w:r>
      <w:r w:rsidR="00E92375">
        <w:rPr>
          <w:rFonts w:hint="eastAsia"/>
          <w:lang w:eastAsia="zh-CN"/>
        </w:rPr>
        <w:t>每个作业读吞吐量面板</w:t>
      </w:r>
      <w:bookmarkEnd w:id="174"/>
      <w:bookmarkEnd w:id="175"/>
    </w:p>
    <w:p w:rsidR="00E92375" w:rsidRDefault="00E92375" w:rsidP="00CE6F09">
      <w:pPr>
        <w:spacing w:before="137"/>
        <w:ind w:firstLine="720"/>
        <w:rPr>
          <w:lang w:eastAsia="zh-CN"/>
        </w:rPr>
      </w:pPr>
      <w:r>
        <w:rPr>
          <w:rFonts w:hint="eastAsia"/>
          <w:noProof/>
          <w:lang w:eastAsia="zh-CN"/>
        </w:rPr>
        <w:drawing>
          <wp:inline distT="0" distB="0" distL="0" distR="0" wp14:anchorId="20DCBBBC" wp14:editId="4F1AE8B2">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rsidR="00E92375" w:rsidRDefault="00E92375" w:rsidP="00E92375">
      <w:pPr>
        <w:spacing w:before="137"/>
        <w:rPr>
          <w:lang w:eastAsia="zh-CN"/>
        </w:rPr>
      </w:pPr>
    </w:p>
    <w:p w:rsidR="00E92375" w:rsidRPr="00DF4B82" w:rsidRDefault="00CE6F09" w:rsidP="00E92375">
      <w:pPr>
        <w:pStyle w:val="DDNbodytext1"/>
        <w:keepNext/>
        <w:rPr>
          <w:lang w:eastAsia="zh-CN"/>
        </w:rPr>
      </w:pPr>
      <w:r>
        <w:rPr>
          <w:rFonts w:hint="eastAsia"/>
          <w:lang w:eastAsia="zh-CN"/>
        </w:rPr>
        <w:t>每个作业元数据性能面板（</w:t>
      </w:r>
      <w:r w:rsidR="000A3FF7">
        <w:fldChar w:fldCharType="begin"/>
      </w:r>
      <w:r w:rsidR="000A3FF7">
        <w:instrText xml:space="preserve">REF _Ref501032719 \h \* MERGEFORMAT </w:instrText>
      </w:r>
      <w:r w:rsidR="000A3FF7">
        <w:fldChar w:fldCharType="separate"/>
      </w:r>
      <w:r w:rsidR="00244445" w:rsidRPr="00244445">
        <w:rPr>
          <w:rStyle w:val="DDNField"/>
        </w:rPr>
        <w:t>图</w:t>
      </w:r>
      <w:r w:rsidR="00244445" w:rsidRPr="00244445">
        <w:rPr>
          <w:rStyle w:val="DDNField"/>
        </w:rPr>
        <w:t>46</w:t>
      </w:r>
      <w:r w:rsidR="000A3FF7">
        <w:fldChar w:fldCharType="end"/>
      </w:r>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4D1F91">
        <w:rPr>
          <w:rFonts w:hint="eastAsia"/>
          <w:lang w:eastAsia="zh-CN"/>
        </w:rPr>
        <w:t xml:space="preserve">1.19K </w:t>
      </w:r>
      <w:r w:rsidR="00E92375">
        <w:rPr>
          <w:rFonts w:hint="eastAsia"/>
          <w:lang w:eastAsia="zh-CN"/>
        </w:rPr>
        <w:t>ops</w:t>
      </w:r>
      <w:r w:rsidR="00E92375">
        <w:rPr>
          <w:rFonts w:hint="eastAsia"/>
          <w:lang w:eastAsia="zh-CN"/>
        </w:rPr>
        <w:t>，当前性能为</w:t>
      </w:r>
      <w:r w:rsidR="00E92375">
        <w:rPr>
          <w:rFonts w:hint="eastAsia"/>
          <w:lang w:eastAsia="zh-CN"/>
        </w:rPr>
        <w:t>7.00 ops</w:t>
      </w:r>
      <w:r w:rsidR="00E92375">
        <w:rPr>
          <w:rFonts w:hint="eastAsia"/>
          <w:lang w:eastAsia="zh-CN"/>
        </w:rPr>
        <w:t>。</w:t>
      </w:r>
    </w:p>
    <w:p w:rsidR="00E92375" w:rsidRDefault="00C814D9" w:rsidP="00E92375">
      <w:pPr>
        <w:pStyle w:val="a6"/>
        <w:rPr>
          <w:lang w:eastAsia="zh-CN"/>
        </w:rPr>
      </w:pPr>
      <w:bookmarkStart w:id="176" w:name="_Ref501032719"/>
      <w:bookmarkStart w:id="177" w:name="_Toc501375768"/>
      <w:bookmarkStart w:id="178" w:name="_Toc51476787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46</w:t>
      </w:r>
      <w:r w:rsidR="004C426C">
        <w:fldChar w:fldCharType="end"/>
      </w:r>
      <w:bookmarkEnd w:id="176"/>
      <w:r w:rsidR="00E92375">
        <w:rPr>
          <w:rFonts w:hint="eastAsia"/>
          <w:lang w:eastAsia="zh-CN"/>
        </w:rPr>
        <w:t xml:space="preserve">: </w:t>
      </w:r>
      <w:r w:rsidR="00E92375">
        <w:rPr>
          <w:rFonts w:hint="eastAsia"/>
          <w:lang w:eastAsia="zh-CN"/>
        </w:rPr>
        <w:t>每个作业元数据性能面板</w:t>
      </w:r>
      <w:bookmarkEnd w:id="177"/>
      <w:bookmarkEnd w:id="178"/>
    </w:p>
    <w:p w:rsidR="00852AC4" w:rsidRDefault="00E92375" w:rsidP="00863287">
      <w:pPr>
        <w:spacing w:before="137"/>
        <w:ind w:firstLine="720"/>
        <w:rPr>
          <w:lang w:eastAsia="zh-CN"/>
        </w:rPr>
      </w:pPr>
      <w:r>
        <w:rPr>
          <w:noProof/>
          <w:lang w:eastAsia="zh-CN"/>
        </w:rPr>
        <w:drawing>
          <wp:inline distT="0" distB="0" distL="0" distR="0" wp14:anchorId="565DE6DB" wp14:editId="6B6E328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rsidR="007A3C3B" w:rsidRPr="00917800" w:rsidRDefault="007A3C3B" w:rsidP="006E1F0E">
      <w:pPr>
        <w:pStyle w:val="21"/>
        <w:tabs>
          <w:tab w:val="num" w:pos="720"/>
        </w:tabs>
        <w:ind w:left="720" w:hanging="720"/>
      </w:pPr>
      <w:bookmarkStart w:id="179" w:name="_Toc514768215"/>
      <w:r w:rsidRPr="00917800">
        <w:lastRenderedPageBreak/>
        <w:t>Lustre</w:t>
      </w:r>
      <w:r w:rsidRPr="006E1F0E">
        <w:rPr>
          <w:rFonts w:eastAsiaTheme="minorEastAsia" w:hint="eastAsia"/>
          <w:lang w:eastAsia="zh-CN"/>
        </w:rPr>
        <w:t xml:space="preserve"> MDS</w:t>
      </w:r>
      <w:r w:rsidRPr="006E1F0E">
        <w:rPr>
          <w:rFonts w:asciiTheme="minorEastAsia" w:eastAsiaTheme="minorEastAsia" w:hAnsiTheme="minorEastAsia" w:hint="eastAsia"/>
          <w:lang w:eastAsia="zh-CN"/>
        </w:rPr>
        <w:t>仪表盘</w:t>
      </w:r>
      <w:bookmarkEnd w:id="179"/>
    </w:p>
    <w:p w:rsidR="007A3C3B" w:rsidRDefault="007A3C3B" w:rsidP="007A3C3B">
      <w:pPr>
        <w:pStyle w:val="DDNbodytext1"/>
        <w:keepNext/>
        <w:rPr>
          <w:rStyle w:val="NoneA"/>
          <w:rFonts w:ascii="宋体" w:eastAsia="宋体" w:hAnsi="宋体" w:cs="宋体"/>
          <w:lang w:val="zh-TW" w:eastAsia="zh-CN"/>
        </w:rPr>
      </w:pPr>
      <w:r>
        <w:rPr>
          <w:rFonts w:hint="eastAsia"/>
          <w:lang w:eastAsia="zh-CN"/>
        </w:rPr>
        <w:t>Lustre</w:t>
      </w:r>
      <w:r w:rsidR="00BA57E1">
        <w:rPr>
          <w:rFonts w:hint="eastAsia"/>
          <w:lang w:eastAsia="zh-CN"/>
        </w:rPr>
        <w:t xml:space="preserve"> MDS</w:t>
      </w:r>
      <w:r>
        <w:rPr>
          <w:rFonts w:hint="eastAsia"/>
          <w:lang w:eastAsia="zh-CN"/>
        </w:rPr>
        <w:t>仪表盘（</w:t>
      </w:r>
      <w:r w:rsidR="00D736D5" w:rsidRPr="00D736D5">
        <w:rPr>
          <w:rStyle w:val="DDNField"/>
        </w:rPr>
        <w:fldChar w:fldCharType="begin"/>
      </w:r>
      <w:r w:rsidR="00D736D5" w:rsidRPr="00D736D5">
        <w:rPr>
          <w:rStyle w:val="DDNField"/>
        </w:rPr>
        <w:instrText xml:space="preserve"> </w:instrText>
      </w:r>
      <w:r w:rsidR="00D736D5" w:rsidRPr="00D736D5">
        <w:rPr>
          <w:rStyle w:val="DDNField"/>
          <w:rFonts w:hint="eastAsia"/>
        </w:rPr>
        <w:instrText>REF _Ref513123477 \h</w:instrText>
      </w:r>
      <w:r w:rsidR="00D736D5" w:rsidRPr="00D736D5">
        <w:rPr>
          <w:rStyle w:val="DDNField"/>
        </w:rPr>
        <w:instrText xml:space="preserve"> </w:instrText>
      </w:r>
      <w:r w:rsidR="00D736D5">
        <w:rPr>
          <w:rStyle w:val="DDNField"/>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rPr>
        <w:t>图</w:t>
      </w:r>
      <w:r w:rsidR="00244445" w:rsidRPr="00244445">
        <w:rPr>
          <w:rStyle w:val="DDNField"/>
        </w:rPr>
        <w:t>47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sidR="00BA57E1">
        <w:rPr>
          <w:rStyle w:val="NoneA"/>
          <w:rFonts w:ascii="宋体" w:eastAsia="宋体" w:hAnsi="宋体" w:cs="宋体"/>
          <w:lang w:val="zh-TW" w:eastAsia="zh-TW"/>
        </w:rPr>
        <w:t>MD</w:t>
      </w:r>
      <w:r>
        <w:rPr>
          <w:rStyle w:val="NoneA"/>
          <w:rFonts w:ascii="宋体" w:eastAsia="宋体" w:hAnsi="宋体" w:cs="宋体" w:hint="eastAsia"/>
          <w:lang w:val="zh-TW" w:eastAsia="zh-CN"/>
        </w:rPr>
        <w:t>S服务器的统计数据。</w:t>
      </w:r>
    </w:p>
    <w:p w:rsidR="007A3C3B" w:rsidRDefault="007A3C3B" w:rsidP="007A3C3B">
      <w:pPr>
        <w:pStyle w:val="a6"/>
        <w:rPr>
          <w:lang w:eastAsia="zh-CN"/>
        </w:rPr>
      </w:pPr>
      <w:bookmarkStart w:id="180" w:name="_Ref513123477"/>
      <w:bookmarkStart w:id="181" w:name="_Ref512522565"/>
      <w:bookmarkStart w:id="182" w:name="_Toc514767871"/>
      <w:r>
        <w:rPr>
          <w:lang w:eastAsia="zh-CN"/>
        </w:rPr>
        <w:t>图</w:t>
      </w:r>
      <w:r>
        <w:fldChar w:fldCharType="begin"/>
      </w:r>
      <w:r>
        <w:rPr>
          <w:lang w:eastAsia="zh-CN"/>
        </w:rPr>
        <w:instrText xml:space="preserve"> SEQ Figure \* ARABIC </w:instrText>
      </w:r>
      <w:r>
        <w:fldChar w:fldCharType="separate"/>
      </w:r>
      <w:r w:rsidR="00244445">
        <w:rPr>
          <w:noProof/>
          <w:lang w:eastAsia="zh-CN"/>
        </w:rPr>
        <w:t>47</w:t>
      </w:r>
      <w:r>
        <w:fldChar w:fldCharType="end"/>
      </w:r>
      <w:bookmarkEnd w:id="180"/>
      <w:r>
        <w:rPr>
          <w:rFonts w:hint="eastAsia"/>
          <w:lang w:eastAsia="zh-CN"/>
        </w:rPr>
        <w:t xml:space="preserve">: Lustre </w:t>
      </w:r>
      <w:r w:rsidR="00AC60CC">
        <w:rPr>
          <w:rFonts w:hint="eastAsia"/>
          <w:lang w:eastAsia="zh-CN"/>
        </w:rPr>
        <w:t>MD</w:t>
      </w:r>
      <w:r>
        <w:rPr>
          <w:rFonts w:hint="eastAsia"/>
          <w:lang w:eastAsia="zh-CN"/>
        </w:rPr>
        <w:t>S</w:t>
      </w:r>
      <w:r>
        <w:rPr>
          <w:rFonts w:hint="eastAsia"/>
          <w:lang w:eastAsia="zh-CN"/>
        </w:rPr>
        <w:t>仪表盘</w:t>
      </w:r>
      <w:bookmarkEnd w:id="181"/>
      <w:bookmarkEnd w:id="182"/>
    </w:p>
    <w:p w:rsidR="007A3C3B" w:rsidRDefault="00AC60CC" w:rsidP="007A3C3B">
      <w:pPr>
        <w:spacing w:before="137"/>
        <w:ind w:firstLine="720"/>
        <w:rPr>
          <w:lang w:eastAsia="zh-CN"/>
        </w:rPr>
      </w:pPr>
      <w:r>
        <w:rPr>
          <w:noProof/>
          <w:lang w:eastAsia="zh-CN"/>
        </w:rPr>
        <w:drawing>
          <wp:inline distT="0" distB="0" distL="0" distR="0" wp14:anchorId="7D945B9F" wp14:editId="3F8BDE05">
            <wp:extent cx="5392727" cy="3657600"/>
            <wp:effectExtent l="0" t="0" r="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2522" cy="3657461"/>
                    </a:xfrm>
                    <a:prstGeom prst="rect">
                      <a:avLst/>
                    </a:prstGeom>
                    <a:noFill/>
                    <a:ln>
                      <a:noFill/>
                    </a:ln>
                  </pic:spPr>
                </pic:pic>
              </a:graphicData>
            </a:graphic>
          </wp:inline>
        </w:drawing>
      </w:r>
    </w:p>
    <w:p w:rsidR="007A3C3B" w:rsidRDefault="005A6230" w:rsidP="007A3C3B">
      <w:pPr>
        <w:spacing w:before="137"/>
        <w:ind w:firstLine="720"/>
        <w:rPr>
          <w:lang w:eastAsia="zh-CN"/>
        </w:rPr>
      </w:pPr>
      <w:r>
        <w:rPr>
          <w:rFonts w:hint="eastAsia"/>
          <w:lang w:eastAsia="zh-CN"/>
        </w:rPr>
        <w:t>以</w:t>
      </w:r>
      <w:r w:rsidR="007A3C3B">
        <w:rPr>
          <w:rFonts w:hint="eastAsia"/>
          <w:lang w:eastAsia="zh-CN"/>
        </w:rPr>
        <w:t>下是一些主要指标的面板视图：</w:t>
      </w:r>
    </w:p>
    <w:p w:rsidR="00C21014" w:rsidRPr="00DF1B5E" w:rsidRDefault="00A25E9D" w:rsidP="00C21014">
      <w:pPr>
        <w:pStyle w:val="DDNbodytext1"/>
        <w:keepNext/>
        <w:rPr>
          <w:lang w:eastAsia="zh-CN"/>
        </w:rPr>
      </w:pPr>
      <w:r>
        <w:rPr>
          <w:rFonts w:hint="eastAsia"/>
          <w:lang w:eastAsia="zh-CN"/>
        </w:rPr>
        <w:t>活跃请求数目</w:t>
      </w:r>
      <w:r w:rsidR="00C21014">
        <w:rPr>
          <w:rFonts w:hint="eastAsia"/>
          <w:lang w:eastAsia="zh-CN"/>
        </w:rPr>
        <w:t>面板</w:t>
      </w:r>
      <w:r w:rsidR="00C21014">
        <w:rPr>
          <w:lang w:eastAsia="zh-CN"/>
        </w:rPr>
        <w:t>（</w:t>
      </w:r>
      <w:r w:rsidR="00D736D5" w:rsidRPr="00D736D5">
        <w:rPr>
          <w:rStyle w:val="DDNField"/>
        </w:rPr>
        <w:fldChar w:fldCharType="begin"/>
      </w:r>
      <w:r w:rsidR="00D736D5" w:rsidRPr="00D736D5">
        <w:rPr>
          <w:rStyle w:val="DDNField"/>
          <w:lang w:eastAsia="zh-CN"/>
        </w:rPr>
        <w:instrText xml:space="preserve"> REF _Ref513123501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48</w:t>
      </w:r>
      <w:r w:rsidR="00D736D5" w:rsidRPr="00D736D5">
        <w:rPr>
          <w:rStyle w:val="DDNField"/>
        </w:rPr>
        <w:fldChar w:fldCharType="end"/>
      </w:r>
      <w:r w:rsidR="00C21014">
        <w:rPr>
          <w:lang w:eastAsia="zh-CN"/>
        </w:rPr>
        <w:t>）</w:t>
      </w:r>
      <w:r w:rsidR="00C21014">
        <w:rPr>
          <w:rStyle w:val="NoneA"/>
          <w:rFonts w:ascii="宋体" w:eastAsia="宋体" w:hAnsi="宋体" w:cs="宋体"/>
          <w:lang w:val="zh-TW" w:eastAsia="zh-TW"/>
        </w:rPr>
        <w:t>显示分别显示了</w:t>
      </w:r>
      <w:r>
        <w:rPr>
          <w:rStyle w:val="NoneA"/>
          <w:rFonts w:hint="eastAsia"/>
          <w:lang w:eastAsia="zh-CN"/>
        </w:rPr>
        <w:t>MD</w:t>
      </w:r>
      <w:r w:rsidR="00C21014">
        <w:rPr>
          <w:rStyle w:val="NoneA"/>
          <w:rFonts w:hint="eastAsia"/>
          <w:lang w:eastAsia="zh-CN"/>
        </w:rPr>
        <w:t>S</w:t>
      </w:r>
      <w:r w:rsidR="00C21014">
        <w:rPr>
          <w:rStyle w:val="NoneA"/>
          <w:lang w:eastAsia="zh-CN"/>
        </w:rPr>
        <w:t>服务器</w:t>
      </w:r>
      <w:r>
        <w:rPr>
          <w:rStyle w:val="NoneA"/>
          <w:rFonts w:hint="eastAsia"/>
          <w:lang w:eastAsia="zh-CN"/>
        </w:rPr>
        <w:t>最大</w:t>
      </w:r>
      <w:r>
        <w:rPr>
          <w:rStyle w:val="NoneA"/>
          <w:lang w:eastAsia="zh-CN"/>
        </w:rPr>
        <w:t>活跃请求数目和最小活跃请求数目随时间的变化</w:t>
      </w:r>
      <w:r w:rsidR="00C21014">
        <w:rPr>
          <w:rStyle w:val="NoneA"/>
          <w:rFonts w:ascii="宋体" w:eastAsia="宋体" w:hAnsi="宋体" w:cs="宋体"/>
          <w:lang w:val="zh-TW" w:eastAsia="zh-TW"/>
        </w:rPr>
        <w:t>。</w:t>
      </w:r>
      <w:r>
        <w:rPr>
          <w:rStyle w:val="NoneA"/>
          <w:rFonts w:ascii="宋体" w:eastAsia="宋体" w:hAnsi="宋体" w:cs="宋体"/>
          <w:lang w:val="zh-TW" w:eastAsia="zh-TW"/>
        </w:rPr>
        <w:t>活跃的请求数是指那些正在被</w:t>
      </w:r>
      <w:r w:rsidR="00CF29E7">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w:t>
      </w:r>
      <w:r w:rsidR="00AE5DF2">
        <w:rPr>
          <w:rStyle w:val="NoneA"/>
          <w:rFonts w:ascii="宋体" w:eastAsia="宋体" w:hAnsi="宋体" w:cs="宋体"/>
          <w:lang w:val="zh-TW" w:eastAsia="zh-CN"/>
        </w:rPr>
        <w:t>活跃的请求的数目小于</w:t>
      </w:r>
      <w:r w:rsidR="00CF29E7">
        <w:rPr>
          <w:rStyle w:val="NoneA"/>
          <w:rFonts w:hint="eastAsia"/>
          <w:lang w:eastAsia="zh-CN"/>
        </w:rPr>
        <w:t>PTLRPC</w:t>
      </w:r>
      <w:r w:rsidR="00AE5DF2">
        <w:rPr>
          <w:rStyle w:val="NoneA"/>
          <w:rFonts w:ascii="宋体" w:eastAsia="宋体" w:hAnsi="宋体" w:cs="宋体"/>
          <w:lang w:val="zh-TW" w:eastAsia="zh-CN"/>
        </w:rPr>
        <w:t>线程数目减去</w:t>
      </w:r>
      <w:r w:rsidR="00CF29E7">
        <w:rPr>
          <w:rStyle w:val="NoneA"/>
          <w:rFonts w:hint="eastAsia"/>
          <w:lang w:eastAsia="zh-CN"/>
        </w:rPr>
        <w:t>2</w:t>
      </w:r>
      <w:r w:rsidR="00AE5DF2">
        <w:rPr>
          <w:rStyle w:val="NoneA"/>
          <w:rFonts w:ascii="宋体" w:eastAsia="宋体" w:hAnsi="宋体" w:cs="宋体" w:hint="eastAsia"/>
          <w:lang w:val="zh-TW" w:eastAsia="zh-CN"/>
        </w:rPr>
        <w:t>（一个用于流入请求处理，另一个用于高优先级请求处理），则通常表示线程数目是足够的。下面左边的图</w:t>
      </w:r>
      <w:r w:rsidR="005A6230">
        <w:rPr>
          <w:rStyle w:val="NoneA"/>
          <w:rFonts w:ascii="宋体" w:eastAsia="宋体" w:hAnsi="宋体" w:cs="宋体" w:hint="eastAsia"/>
          <w:lang w:val="zh-TW" w:eastAsia="zh-CN"/>
        </w:rPr>
        <w:t>显示</w:t>
      </w:r>
      <w:r w:rsidR="00AE5DF2">
        <w:rPr>
          <w:rStyle w:val="NoneA"/>
          <w:rFonts w:ascii="宋体" w:eastAsia="宋体" w:hAnsi="宋体" w:cs="宋体" w:hint="eastAsia"/>
          <w:lang w:val="zh-TW" w:eastAsia="zh-CN"/>
        </w:rPr>
        <w:t>了在上一个收集</w:t>
      </w:r>
      <w:r w:rsidR="005A6230">
        <w:rPr>
          <w:rStyle w:val="NoneA"/>
          <w:rFonts w:ascii="宋体" w:eastAsia="宋体" w:hAnsi="宋体" w:cs="宋体" w:hint="eastAsia"/>
          <w:lang w:val="zh-TW" w:eastAsia="zh-CN"/>
        </w:rPr>
        <w:t>时间间隔</w:t>
      </w:r>
      <w:r w:rsidR="00AE5DF2">
        <w:rPr>
          <w:rStyle w:val="NoneA"/>
          <w:rFonts w:ascii="宋体" w:eastAsia="宋体" w:hAnsi="宋体" w:cs="宋体" w:hint="eastAsia"/>
          <w:lang w:val="zh-TW" w:eastAsia="zh-CN"/>
        </w:rPr>
        <w:t>间隔中的最大值；而右边的图则显示了</w:t>
      </w:r>
      <w:r w:rsidR="00244445">
        <w:rPr>
          <w:rStyle w:val="NoneA"/>
          <w:rFonts w:ascii="宋体" w:eastAsia="宋体" w:hAnsi="宋体" w:cs="宋体" w:hint="eastAsia"/>
          <w:lang w:val="zh-TW" w:eastAsia="zh-CN"/>
        </w:rPr>
        <w:t>收集时间间隔</w:t>
      </w:r>
      <w:r w:rsidR="00AE5DF2">
        <w:rPr>
          <w:rStyle w:val="NoneA"/>
          <w:rFonts w:ascii="宋体" w:eastAsia="宋体" w:hAnsi="宋体" w:cs="宋体" w:hint="eastAsia"/>
          <w:lang w:val="zh-TW" w:eastAsia="zh-CN"/>
        </w:rPr>
        <w:t>中的最小值。</w:t>
      </w:r>
    </w:p>
    <w:p w:rsidR="00C21014" w:rsidRDefault="00C21014" w:rsidP="00C21014">
      <w:pPr>
        <w:pStyle w:val="a6"/>
        <w:rPr>
          <w:lang w:eastAsia="zh-CN"/>
        </w:rPr>
      </w:pPr>
      <w:bookmarkStart w:id="183" w:name="_Ref513123501"/>
      <w:bookmarkStart w:id="184" w:name="_Ref512522630"/>
      <w:bookmarkStart w:id="185" w:name="_Toc514767872"/>
      <w:r>
        <w:rPr>
          <w:lang w:eastAsia="zh-CN"/>
        </w:rPr>
        <w:t>图</w:t>
      </w:r>
      <w:r>
        <w:fldChar w:fldCharType="begin"/>
      </w:r>
      <w:r>
        <w:rPr>
          <w:lang w:eastAsia="zh-CN"/>
        </w:rPr>
        <w:instrText xml:space="preserve"> SEQ Figure \* ARABIC </w:instrText>
      </w:r>
      <w:r>
        <w:fldChar w:fldCharType="separate"/>
      </w:r>
      <w:r w:rsidR="00244445">
        <w:rPr>
          <w:noProof/>
          <w:lang w:eastAsia="zh-CN"/>
        </w:rPr>
        <w:t>48</w:t>
      </w:r>
      <w:r>
        <w:fldChar w:fldCharType="end"/>
      </w:r>
      <w:bookmarkEnd w:id="183"/>
      <w:r>
        <w:rPr>
          <w:lang w:eastAsia="zh-CN"/>
        </w:rPr>
        <w:t>：</w:t>
      </w:r>
      <w:r w:rsidR="00A25E9D">
        <w:rPr>
          <w:rFonts w:hint="eastAsia"/>
          <w:lang w:eastAsia="zh-CN"/>
        </w:rPr>
        <w:t>活跃</w:t>
      </w:r>
      <w:r w:rsidR="00A25E9D">
        <w:rPr>
          <w:lang w:eastAsia="zh-CN"/>
        </w:rPr>
        <w:t>请求数目</w:t>
      </w:r>
      <w:r>
        <w:rPr>
          <w:rFonts w:hint="eastAsia"/>
          <w:lang w:eastAsia="zh-CN"/>
        </w:rPr>
        <w:t>面板</w:t>
      </w:r>
      <w:bookmarkEnd w:id="184"/>
      <w:bookmarkEnd w:id="185"/>
    </w:p>
    <w:p w:rsidR="00C21014" w:rsidRDefault="00C21014" w:rsidP="007A3C3B">
      <w:pPr>
        <w:spacing w:before="137"/>
        <w:ind w:firstLine="720"/>
        <w:rPr>
          <w:lang w:eastAsia="zh-CN"/>
        </w:rPr>
      </w:pPr>
    </w:p>
    <w:p w:rsidR="007A3C3B" w:rsidRDefault="00C21014" w:rsidP="00863287">
      <w:pPr>
        <w:spacing w:before="137"/>
        <w:ind w:firstLine="720"/>
        <w:rPr>
          <w:lang w:eastAsia="zh-CN"/>
        </w:rPr>
      </w:pPr>
      <w:r>
        <w:rPr>
          <w:noProof/>
          <w:lang w:eastAsia="zh-CN"/>
        </w:rPr>
        <w:lastRenderedPageBreak/>
        <w:drawing>
          <wp:inline distT="0" distB="0" distL="0" distR="0" wp14:anchorId="73D13803" wp14:editId="3C5EAEE5">
            <wp:extent cx="5461666" cy="2111969"/>
            <wp:effectExtent l="0" t="0" r="5715" b="3175"/>
            <wp:docPr id="2265" name="图片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1764" cy="2112007"/>
                    </a:xfrm>
                    <a:prstGeom prst="rect">
                      <a:avLst/>
                    </a:prstGeom>
                    <a:noFill/>
                    <a:ln>
                      <a:noFill/>
                    </a:ln>
                  </pic:spPr>
                </pic:pic>
              </a:graphicData>
            </a:graphic>
          </wp:inline>
        </w:drawing>
      </w:r>
    </w:p>
    <w:p w:rsidR="00AE5DF2" w:rsidRPr="00DF1B5E" w:rsidRDefault="00AE5DF2" w:rsidP="00AE5DF2">
      <w:pPr>
        <w:pStyle w:val="DDNbodytext1"/>
        <w:keepNext/>
        <w:rPr>
          <w:lang w:eastAsia="zh-CN"/>
        </w:rPr>
      </w:pPr>
      <w:r>
        <w:rPr>
          <w:rFonts w:hint="eastAsia"/>
          <w:lang w:eastAsia="zh-CN"/>
        </w:rPr>
        <w:t>流入请求数目面板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_Ref513123518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49</w:t>
      </w:r>
      <w:r w:rsidR="00D736D5" w:rsidRPr="00D736D5">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sidR="00B51E38">
        <w:rPr>
          <w:rStyle w:val="NoneA"/>
          <w:lang w:eastAsia="zh-CN"/>
        </w:rPr>
        <w:t>流入请求数目和最小流入</w:t>
      </w:r>
      <w:r>
        <w:rPr>
          <w:rStyle w:val="NoneA"/>
          <w:lang w:eastAsia="zh-CN"/>
        </w:rPr>
        <w:t>请求数目随时间的变化</w:t>
      </w:r>
      <w:r>
        <w:rPr>
          <w:rStyle w:val="NoneA"/>
          <w:rFonts w:ascii="宋体" w:eastAsia="宋体" w:hAnsi="宋体" w:cs="宋体"/>
          <w:lang w:val="zh-TW" w:eastAsia="zh-TW"/>
        </w:rPr>
        <w:t>。</w:t>
      </w:r>
      <w:r w:rsidR="00B51E38">
        <w:rPr>
          <w:rStyle w:val="NoneA"/>
          <w:rFonts w:ascii="宋体" w:eastAsia="宋体" w:hAnsi="宋体" w:cs="宋体"/>
          <w:lang w:val="zh-TW" w:eastAsia="zh-TW"/>
        </w:rPr>
        <w:t>流入请求</w:t>
      </w:r>
      <w:r>
        <w:rPr>
          <w:rStyle w:val="NoneA"/>
          <w:rFonts w:ascii="宋体" w:eastAsia="宋体" w:hAnsi="宋体" w:cs="宋体"/>
          <w:lang w:val="zh-TW" w:eastAsia="zh-TW"/>
        </w:rPr>
        <w:t>是指那些正在</w:t>
      </w:r>
      <w:r w:rsidR="00B51E38">
        <w:rPr>
          <w:rStyle w:val="NoneA"/>
          <w:rFonts w:ascii="宋体" w:eastAsia="宋体" w:hAnsi="宋体" w:cs="宋体"/>
          <w:lang w:val="zh-TW" w:eastAsia="zh-TW"/>
        </w:rPr>
        <w:t>等待</w:t>
      </w:r>
      <w:r>
        <w:rPr>
          <w:rStyle w:val="NoneA"/>
          <w:rFonts w:ascii="宋体" w:eastAsia="宋体" w:hAnsi="宋体" w:cs="宋体"/>
          <w:lang w:val="zh-TW" w:eastAsia="zh-TW"/>
        </w:rPr>
        <w:t>被</w:t>
      </w:r>
      <w:r w:rsidR="00CF29E7">
        <w:rPr>
          <w:rStyle w:val="NoneA"/>
          <w:rFonts w:hint="eastAsia"/>
          <w:lang w:eastAsia="zh-CN"/>
        </w:rPr>
        <w:t>MDS</w:t>
      </w:r>
      <w:r>
        <w:rPr>
          <w:rStyle w:val="NoneA"/>
          <w:rFonts w:ascii="宋体" w:eastAsia="宋体" w:hAnsi="宋体" w:cs="宋体"/>
          <w:lang w:val="zh-TW" w:eastAsia="zh-TW"/>
        </w:rPr>
        <w:t>处理的请求</w:t>
      </w:r>
      <w:r w:rsidR="00B51E38">
        <w:rPr>
          <w:rStyle w:val="NoneA"/>
          <w:rFonts w:ascii="宋体" w:eastAsia="宋体" w:hAnsi="宋体" w:cs="宋体" w:hint="eastAsia"/>
          <w:lang w:val="zh-TW" w:eastAsia="zh-CN"/>
        </w:rPr>
        <w:t>。当开始处理请求，则该请求不在是流入请求，请求将会被放在处理队列中。</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显示</w:t>
      </w:r>
      <w:r>
        <w:rPr>
          <w:rStyle w:val="NoneA"/>
          <w:rFonts w:ascii="宋体" w:eastAsia="宋体" w:hAnsi="宋体" w:cs="宋体" w:hint="eastAsia"/>
          <w:lang w:val="zh-TW" w:eastAsia="zh-CN"/>
        </w:rPr>
        <w:t>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B51E38">
        <w:rPr>
          <w:rStyle w:val="NoneA"/>
          <w:rFonts w:ascii="宋体" w:eastAsia="宋体" w:hAnsi="宋体" w:cs="宋体" w:hint="eastAsia"/>
          <w:lang w:val="zh-TW" w:eastAsia="zh-CN"/>
        </w:rPr>
        <w:t>流入请求的</w:t>
      </w:r>
      <w:r>
        <w:rPr>
          <w:rStyle w:val="NoneA"/>
          <w:rFonts w:ascii="宋体" w:eastAsia="宋体" w:hAnsi="宋体" w:cs="宋体" w:hint="eastAsia"/>
          <w:lang w:val="zh-TW" w:eastAsia="zh-CN"/>
        </w:rPr>
        <w:t>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Fonts w:hint="eastAsia"/>
          <w:lang w:eastAsia="zh-CN"/>
        </w:rPr>
        <w:t>流入请求的最小值</w:t>
      </w:r>
      <w:r>
        <w:rPr>
          <w:rStyle w:val="NoneA"/>
          <w:rFonts w:ascii="宋体" w:eastAsia="宋体" w:hAnsi="宋体" w:cs="宋体" w:hint="eastAsia"/>
          <w:lang w:val="zh-TW" w:eastAsia="zh-CN"/>
        </w:rPr>
        <w:t>。</w:t>
      </w:r>
    </w:p>
    <w:p w:rsidR="00AE5DF2" w:rsidRPr="00B51E38" w:rsidRDefault="00AE5DF2" w:rsidP="00B51E38">
      <w:pPr>
        <w:pStyle w:val="a6"/>
        <w:rPr>
          <w:lang w:eastAsia="zh-CN"/>
        </w:rPr>
      </w:pPr>
      <w:bookmarkStart w:id="186" w:name="_Ref513123518"/>
      <w:bookmarkStart w:id="187" w:name="_Ref512522742"/>
      <w:bookmarkStart w:id="188" w:name="_Toc514767873"/>
      <w:r>
        <w:rPr>
          <w:lang w:eastAsia="zh-CN"/>
        </w:rPr>
        <w:t>图</w:t>
      </w:r>
      <w:r>
        <w:fldChar w:fldCharType="begin"/>
      </w:r>
      <w:r>
        <w:rPr>
          <w:lang w:eastAsia="zh-CN"/>
        </w:rPr>
        <w:instrText xml:space="preserve"> SEQ Figure \* ARABIC </w:instrText>
      </w:r>
      <w:r>
        <w:fldChar w:fldCharType="separate"/>
      </w:r>
      <w:r w:rsidR="00244445">
        <w:rPr>
          <w:noProof/>
          <w:lang w:eastAsia="zh-CN"/>
        </w:rPr>
        <w:t>49</w:t>
      </w:r>
      <w:r>
        <w:fldChar w:fldCharType="end"/>
      </w:r>
      <w:bookmarkEnd w:id="186"/>
      <w:r>
        <w:rPr>
          <w:lang w:eastAsia="zh-CN"/>
        </w:rPr>
        <w:t>：</w:t>
      </w:r>
      <w:r w:rsidR="00B51E38">
        <w:rPr>
          <w:rFonts w:hint="eastAsia"/>
          <w:lang w:eastAsia="zh-CN"/>
        </w:rPr>
        <w:t>流入</w:t>
      </w:r>
      <w:r>
        <w:rPr>
          <w:lang w:eastAsia="zh-CN"/>
        </w:rPr>
        <w:t>请求数目</w:t>
      </w:r>
      <w:r>
        <w:rPr>
          <w:rFonts w:hint="eastAsia"/>
          <w:lang w:eastAsia="zh-CN"/>
        </w:rPr>
        <w:t>面板</w:t>
      </w:r>
      <w:bookmarkEnd w:id="187"/>
      <w:bookmarkEnd w:id="188"/>
    </w:p>
    <w:p w:rsidR="00C21014" w:rsidRDefault="00C21014" w:rsidP="00863287">
      <w:pPr>
        <w:spacing w:before="137"/>
        <w:ind w:firstLine="720"/>
        <w:rPr>
          <w:lang w:eastAsia="zh-CN"/>
        </w:rPr>
      </w:pPr>
      <w:r>
        <w:rPr>
          <w:noProof/>
          <w:lang w:eastAsia="zh-CN"/>
        </w:rPr>
        <w:drawing>
          <wp:inline distT="0" distB="0" distL="0" distR="0" wp14:anchorId="17685EEF" wp14:editId="1A0EC534">
            <wp:extent cx="5498474" cy="2153265"/>
            <wp:effectExtent l="0" t="0" r="6985" b="0"/>
            <wp:docPr id="2266" name="图片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8436" cy="2153250"/>
                    </a:xfrm>
                    <a:prstGeom prst="rect">
                      <a:avLst/>
                    </a:prstGeom>
                    <a:noFill/>
                    <a:ln>
                      <a:noFill/>
                    </a:ln>
                  </pic:spPr>
                </pic:pic>
              </a:graphicData>
            </a:graphic>
          </wp:inline>
        </w:drawing>
      </w:r>
    </w:p>
    <w:p w:rsidR="00B51E38" w:rsidRPr="00DF1B5E" w:rsidRDefault="00B51E38" w:rsidP="00B51E38">
      <w:pPr>
        <w:pStyle w:val="DDNbodytext1"/>
        <w:keepNext/>
        <w:rPr>
          <w:lang w:eastAsia="zh-CN"/>
        </w:rPr>
      </w:pPr>
      <w:r>
        <w:rPr>
          <w:rFonts w:hint="eastAsia"/>
          <w:lang w:eastAsia="zh-CN"/>
        </w:rPr>
        <w:t>请求等待时间面板</w:t>
      </w:r>
      <w:r>
        <w:rPr>
          <w:lang w:eastAsia="zh-CN"/>
        </w:rPr>
        <w:t>（</w:t>
      </w:r>
      <w:r w:rsidR="0025570E" w:rsidRPr="0025570E">
        <w:rPr>
          <w:rStyle w:val="DDNField"/>
        </w:rPr>
        <w:fldChar w:fldCharType="begin"/>
      </w:r>
      <w:r w:rsidR="0025570E" w:rsidRPr="0025570E">
        <w:rPr>
          <w:rStyle w:val="DDNField"/>
          <w:lang w:eastAsia="zh-CN"/>
        </w:rPr>
        <w:instrText xml:space="preserve"> REF _Ref513119064 \h </w:instrText>
      </w:r>
      <w:r w:rsidR="0025570E">
        <w:rPr>
          <w:rStyle w:val="DDNField"/>
          <w:lang w:eastAsia="zh-CN"/>
        </w:rPr>
        <w:instrText xml:space="preserve"> \* MERGEFORMAT </w:instrText>
      </w:r>
      <w:r w:rsidR="0025570E" w:rsidRPr="0025570E">
        <w:rPr>
          <w:rStyle w:val="DDNField"/>
        </w:rPr>
      </w:r>
      <w:r w:rsidR="0025570E" w:rsidRPr="0025570E">
        <w:rPr>
          <w:rStyle w:val="DDNField"/>
        </w:rPr>
        <w:fldChar w:fldCharType="separate"/>
      </w:r>
      <w:r w:rsidR="00244445" w:rsidRPr="00244445">
        <w:rPr>
          <w:rStyle w:val="DDNField"/>
          <w:lang w:eastAsia="zh-CN"/>
        </w:rPr>
        <w:t>图</w:t>
      </w:r>
      <w:r w:rsidR="00244445" w:rsidRPr="00244445">
        <w:rPr>
          <w:rStyle w:val="DDNField"/>
          <w:lang w:eastAsia="zh-CN"/>
        </w:rPr>
        <w:t>50</w:t>
      </w:r>
      <w:r w:rsidR="0025570E" w:rsidRPr="0025570E">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请求等待时间和最小请求等待时间随时间的变化</w:t>
      </w:r>
      <w:r>
        <w:rPr>
          <w:rStyle w:val="NoneA"/>
          <w:rFonts w:ascii="宋体" w:eastAsia="宋体" w:hAnsi="宋体" w:cs="宋体"/>
          <w:lang w:val="zh-TW" w:eastAsia="zh-TW"/>
        </w:rPr>
        <w:t>。一个请求的等待时间是它到达时刻和开始被处理时刻的时间间隔</w:t>
      </w:r>
      <w:r w:rsidR="0025570E">
        <w:rPr>
          <w:rStyle w:val="NoneA"/>
          <w:rFonts w:ascii="宋体" w:eastAsia="宋体" w:hAnsi="宋体" w:cs="宋体" w:hint="eastAsia"/>
          <w:lang w:val="zh-TW" w:eastAsia="zh-CN"/>
        </w:rPr>
        <w:t>。下面左边的图显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B51E38" w:rsidRPr="00B51E38" w:rsidRDefault="00B51E38" w:rsidP="00B51E38">
      <w:pPr>
        <w:pStyle w:val="a6"/>
        <w:rPr>
          <w:lang w:eastAsia="zh-CN"/>
        </w:rPr>
      </w:pPr>
      <w:bookmarkStart w:id="189" w:name="_Ref513119064"/>
      <w:bookmarkStart w:id="190" w:name="_Ref512522770"/>
      <w:bookmarkStart w:id="191" w:name="_Toc514767874"/>
      <w:r>
        <w:rPr>
          <w:lang w:eastAsia="zh-CN"/>
        </w:rPr>
        <w:t>图</w:t>
      </w:r>
      <w:r>
        <w:fldChar w:fldCharType="begin"/>
      </w:r>
      <w:r>
        <w:rPr>
          <w:lang w:eastAsia="zh-CN"/>
        </w:rPr>
        <w:instrText xml:space="preserve"> SEQ Figure \* ARABIC </w:instrText>
      </w:r>
      <w:r>
        <w:fldChar w:fldCharType="separate"/>
      </w:r>
      <w:r w:rsidR="00244445">
        <w:rPr>
          <w:noProof/>
          <w:lang w:eastAsia="zh-CN"/>
        </w:rPr>
        <w:t>50</w:t>
      </w:r>
      <w:r>
        <w:fldChar w:fldCharType="end"/>
      </w:r>
      <w:bookmarkEnd w:id="189"/>
      <w:r>
        <w:rPr>
          <w:lang w:eastAsia="zh-CN"/>
        </w:rPr>
        <w:t>：</w:t>
      </w:r>
      <w:r>
        <w:rPr>
          <w:rFonts w:hint="eastAsia"/>
          <w:lang w:eastAsia="zh-CN"/>
        </w:rPr>
        <w:t>请求等待时间面板</w:t>
      </w:r>
      <w:bookmarkEnd w:id="190"/>
      <w:bookmarkEnd w:id="191"/>
    </w:p>
    <w:p w:rsidR="00B51E38" w:rsidRDefault="00B51E38" w:rsidP="00863287">
      <w:pPr>
        <w:spacing w:before="137"/>
        <w:ind w:firstLine="720"/>
        <w:rPr>
          <w:lang w:eastAsia="zh-CN"/>
        </w:rPr>
      </w:pPr>
    </w:p>
    <w:p w:rsidR="00C21014" w:rsidRDefault="00C21014" w:rsidP="00863287">
      <w:pPr>
        <w:spacing w:before="137"/>
        <w:ind w:firstLine="720"/>
        <w:rPr>
          <w:lang w:eastAsia="zh-CN"/>
        </w:rPr>
      </w:pPr>
      <w:r>
        <w:rPr>
          <w:noProof/>
          <w:lang w:eastAsia="zh-CN"/>
        </w:rPr>
        <w:lastRenderedPageBreak/>
        <w:drawing>
          <wp:inline distT="0" distB="0" distL="0" distR="0" wp14:anchorId="43B00F37" wp14:editId="54449B14">
            <wp:extent cx="5449955" cy="2123768"/>
            <wp:effectExtent l="0" t="0" r="0" b="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0245" cy="2123881"/>
                    </a:xfrm>
                    <a:prstGeom prst="rect">
                      <a:avLst/>
                    </a:prstGeom>
                    <a:noFill/>
                    <a:ln>
                      <a:noFill/>
                    </a:ln>
                  </pic:spPr>
                </pic:pic>
              </a:graphicData>
            </a:graphic>
          </wp:inline>
        </w:drawing>
      </w:r>
    </w:p>
    <w:p w:rsidR="00B51E38" w:rsidRPr="00DF1B5E" w:rsidRDefault="00C367EE" w:rsidP="00B51E38">
      <w:pPr>
        <w:pStyle w:val="DDNbodytext1"/>
        <w:keepNext/>
        <w:rPr>
          <w:lang w:eastAsia="zh-CN"/>
        </w:rPr>
      </w:pPr>
      <w:r>
        <w:rPr>
          <w:rFonts w:hint="eastAsia"/>
          <w:lang w:eastAsia="zh-CN"/>
        </w:rPr>
        <w:t>自适应</w:t>
      </w:r>
      <w:proofErr w:type="gramStart"/>
      <w:r>
        <w:rPr>
          <w:rFonts w:hint="eastAsia"/>
          <w:lang w:eastAsia="zh-CN"/>
        </w:rPr>
        <w:t>超时值</w:t>
      </w:r>
      <w:proofErr w:type="gramEnd"/>
      <w:r w:rsidR="00B51E38">
        <w:rPr>
          <w:rFonts w:hint="eastAsia"/>
          <w:lang w:eastAsia="zh-CN"/>
        </w:rPr>
        <w:t>面板</w:t>
      </w:r>
      <w:r w:rsidR="00B51E38">
        <w:rPr>
          <w:lang w:eastAsia="zh-CN"/>
        </w:rPr>
        <w:t>（</w:t>
      </w:r>
      <w:r w:rsidR="00D736D5" w:rsidRPr="00D736D5">
        <w:rPr>
          <w:rStyle w:val="DDNField"/>
        </w:rPr>
        <w:fldChar w:fldCharType="begin"/>
      </w:r>
      <w:r w:rsidR="00D736D5" w:rsidRPr="00D736D5">
        <w:rPr>
          <w:rStyle w:val="DDNField"/>
          <w:lang w:eastAsia="zh-CN"/>
        </w:rPr>
        <w:instrText xml:space="preserve"> REF _Ref513123535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51</w:t>
      </w:r>
      <w:r w:rsidR="00D736D5" w:rsidRPr="00D736D5">
        <w:rPr>
          <w:rStyle w:val="DDNField"/>
        </w:rPr>
        <w:fldChar w:fldCharType="end"/>
      </w:r>
      <w:r w:rsidR="00B51E38">
        <w:rPr>
          <w:lang w:eastAsia="zh-CN"/>
        </w:rPr>
        <w:t>）</w:t>
      </w:r>
      <w:r w:rsidR="00B51E38">
        <w:rPr>
          <w:rStyle w:val="NoneA"/>
          <w:rFonts w:ascii="宋体" w:eastAsia="宋体" w:hAnsi="宋体" w:cs="宋体"/>
          <w:lang w:val="zh-TW" w:eastAsia="zh-TW"/>
        </w:rPr>
        <w:t>分别显示了</w:t>
      </w:r>
      <w:r w:rsidR="00B51E38">
        <w:rPr>
          <w:rStyle w:val="NoneA"/>
          <w:rFonts w:hint="eastAsia"/>
          <w:lang w:eastAsia="zh-CN"/>
        </w:rPr>
        <w:t>MDS</w:t>
      </w:r>
      <w:r w:rsidR="00B51E38">
        <w:rPr>
          <w:rStyle w:val="NoneA"/>
          <w:lang w:eastAsia="zh-CN"/>
        </w:rPr>
        <w:t>服务器</w:t>
      </w:r>
      <w:r w:rsidR="00B51E38">
        <w:rPr>
          <w:rStyle w:val="NoneA"/>
          <w:rFonts w:hint="eastAsia"/>
          <w:lang w:eastAsia="zh-CN"/>
        </w:rPr>
        <w:t>最大</w:t>
      </w:r>
      <w:r>
        <w:rPr>
          <w:rStyle w:val="NoneA"/>
          <w:rFonts w:hint="eastAsia"/>
          <w:lang w:eastAsia="zh-CN"/>
        </w:rPr>
        <w:t>自适应</w:t>
      </w:r>
      <w:proofErr w:type="gramStart"/>
      <w:r>
        <w:rPr>
          <w:rStyle w:val="NoneA"/>
          <w:lang w:eastAsia="zh-CN"/>
        </w:rPr>
        <w:t>超时值</w:t>
      </w:r>
      <w:proofErr w:type="gramEnd"/>
      <w:r w:rsidR="00B51E38">
        <w:rPr>
          <w:rStyle w:val="NoneA"/>
          <w:lang w:eastAsia="zh-CN"/>
        </w:rPr>
        <w:t>和最小</w:t>
      </w:r>
      <w:r>
        <w:rPr>
          <w:rStyle w:val="NoneA"/>
          <w:rFonts w:hint="eastAsia"/>
          <w:lang w:eastAsia="zh-CN"/>
        </w:rPr>
        <w:t>自适应</w:t>
      </w:r>
      <w:proofErr w:type="gramStart"/>
      <w:r>
        <w:rPr>
          <w:rStyle w:val="NoneA"/>
          <w:lang w:eastAsia="zh-CN"/>
        </w:rPr>
        <w:t>超时值</w:t>
      </w:r>
      <w:proofErr w:type="gramEnd"/>
      <w:r w:rsidR="00B51E38">
        <w:rPr>
          <w:rStyle w:val="NoneA"/>
          <w:lang w:eastAsia="zh-CN"/>
        </w:rPr>
        <w:t>随时间的变化</w:t>
      </w:r>
      <w:r w:rsidR="00B51E38">
        <w:rPr>
          <w:rStyle w:val="NoneA"/>
          <w:rFonts w:ascii="宋体" w:eastAsia="宋体" w:hAnsi="宋体" w:cs="宋体"/>
          <w:lang w:val="zh-TW" w:eastAsia="zh-TW"/>
        </w:rPr>
        <w:t>。</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CF29E7">
        <w:rPr>
          <w:rStyle w:val="NoneA"/>
          <w:rFonts w:hint="eastAsia"/>
          <w:lang w:eastAsia="zh-CN"/>
        </w:rPr>
        <w:t>Lustre</w:t>
      </w:r>
      <w:r>
        <w:rPr>
          <w:rStyle w:val="NoneA"/>
          <w:rFonts w:ascii="宋体" w:eastAsia="宋体" w:hAnsi="宋体" w:cs="宋体" w:hint="eastAsia"/>
          <w:lang w:val="zh-TW" w:eastAsia="zh-CN"/>
        </w:rPr>
        <w:t>的自适应超时机制，服务的</w:t>
      </w:r>
      <w:proofErr w:type="gramStart"/>
      <w:r>
        <w:rPr>
          <w:rStyle w:val="NoneA"/>
          <w:rFonts w:ascii="宋体" w:eastAsia="宋体" w:hAnsi="宋体" w:cs="宋体" w:hint="eastAsia"/>
          <w:lang w:val="zh-TW" w:eastAsia="zh-CN"/>
        </w:rPr>
        <w:t>超时值</w:t>
      </w:r>
      <w:proofErr w:type="gramEnd"/>
      <w:r>
        <w:rPr>
          <w:rStyle w:val="NoneA"/>
          <w:rFonts w:ascii="宋体" w:eastAsia="宋体" w:hAnsi="宋体" w:cs="宋体" w:hint="eastAsia"/>
          <w:lang w:val="zh-TW" w:eastAsia="zh-CN"/>
        </w:rPr>
        <w:t>是一个运行时服务器和客户端协商的自适应的值。</w:t>
      </w:r>
      <w:r w:rsidR="00B51E38">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sidR="00B51E38">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w:t>
      </w:r>
      <w:r w:rsidR="00CF29E7">
        <w:rPr>
          <w:rStyle w:val="NoneA"/>
          <w:rFonts w:hint="eastAsia"/>
          <w:lang w:eastAsia="zh-CN"/>
        </w:rPr>
        <w:t>MDS</w:t>
      </w:r>
      <w:r>
        <w:rPr>
          <w:rStyle w:val="NoneA"/>
          <w:rFonts w:ascii="宋体" w:eastAsia="宋体" w:hAnsi="宋体" w:cs="宋体" w:hint="eastAsia"/>
          <w:lang w:val="zh-TW" w:eastAsia="zh-CN"/>
        </w:rPr>
        <w:t>服务的最大超时值</w:t>
      </w:r>
      <w:r w:rsidR="00B51E38">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中的最小值</w:t>
      </w:r>
      <w:r>
        <w:rPr>
          <w:rStyle w:val="NoneA"/>
          <w:rFonts w:ascii="宋体" w:eastAsia="宋体" w:hAnsi="宋体" w:cs="宋体" w:hint="eastAsia"/>
          <w:lang w:val="zh-TW" w:eastAsia="zh-CN"/>
        </w:rPr>
        <w:t>超时值</w:t>
      </w:r>
      <w:r w:rsidR="00B51E38">
        <w:rPr>
          <w:rStyle w:val="NoneA"/>
          <w:rFonts w:ascii="宋体" w:eastAsia="宋体" w:hAnsi="宋体" w:cs="宋体" w:hint="eastAsia"/>
          <w:lang w:val="zh-TW" w:eastAsia="zh-CN"/>
        </w:rPr>
        <w:t>。</w:t>
      </w:r>
    </w:p>
    <w:p w:rsidR="00B51E38" w:rsidRDefault="00B51E38" w:rsidP="00C367EE">
      <w:pPr>
        <w:pStyle w:val="a6"/>
        <w:rPr>
          <w:lang w:eastAsia="zh-CN"/>
        </w:rPr>
      </w:pPr>
      <w:bookmarkStart w:id="192" w:name="_Ref513123535"/>
      <w:bookmarkStart w:id="193" w:name="_Ref512522794"/>
      <w:bookmarkStart w:id="194" w:name="_Toc514767875"/>
      <w:r>
        <w:rPr>
          <w:lang w:eastAsia="zh-CN"/>
        </w:rPr>
        <w:t>图</w:t>
      </w:r>
      <w:r>
        <w:fldChar w:fldCharType="begin"/>
      </w:r>
      <w:r>
        <w:rPr>
          <w:lang w:eastAsia="zh-CN"/>
        </w:rPr>
        <w:instrText xml:space="preserve"> SEQ Figure \* ARABIC </w:instrText>
      </w:r>
      <w:r>
        <w:fldChar w:fldCharType="separate"/>
      </w:r>
      <w:r w:rsidR="00244445">
        <w:rPr>
          <w:noProof/>
          <w:lang w:eastAsia="zh-CN"/>
        </w:rPr>
        <w:t>51</w:t>
      </w:r>
      <w:r>
        <w:fldChar w:fldCharType="end"/>
      </w:r>
      <w:bookmarkEnd w:id="192"/>
      <w:r>
        <w:rPr>
          <w:lang w:eastAsia="zh-CN"/>
        </w:rPr>
        <w:t>：</w:t>
      </w:r>
      <w:r w:rsidR="00C367EE">
        <w:rPr>
          <w:rFonts w:hint="eastAsia"/>
          <w:lang w:eastAsia="zh-CN"/>
        </w:rPr>
        <w:t>自适应</w:t>
      </w:r>
      <w:proofErr w:type="gramStart"/>
      <w:r w:rsidR="00C367EE">
        <w:rPr>
          <w:rFonts w:hint="eastAsia"/>
          <w:lang w:eastAsia="zh-CN"/>
        </w:rPr>
        <w:t>超时值</w:t>
      </w:r>
      <w:proofErr w:type="gramEnd"/>
      <w:r>
        <w:rPr>
          <w:rFonts w:hint="eastAsia"/>
          <w:lang w:eastAsia="zh-CN"/>
        </w:rPr>
        <w:t>面板</w:t>
      </w:r>
      <w:bookmarkEnd w:id="193"/>
      <w:bookmarkEnd w:id="194"/>
    </w:p>
    <w:p w:rsidR="00C21014" w:rsidRDefault="00C21014" w:rsidP="00863287">
      <w:pPr>
        <w:spacing w:before="137"/>
        <w:ind w:firstLine="720"/>
        <w:rPr>
          <w:lang w:eastAsia="zh-CN"/>
        </w:rPr>
      </w:pPr>
      <w:r>
        <w:rPr>
          <w:noProof/>
          <w:lang w:eastAsia="zh-CN"/>
        </w:rPr>
        <w:drawing>
          <wp:inline distT="0" distB="0" distL="0" distR="0" wp14:anchorId="66FE2FE5" wp14:editId="40805808">
            <wp:extent cx="5478631" cy="2129667"/>
            <wp:effectExtent l="0" t="0" r="8255" b="4445"/>
            <wp:docPr id="2268" name="图片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79360" cy="2129950"/>
                    </a:xfrm>
                    <a:prstGeom prst="rect">
                      <a:avLst/>
                    </a:prstGeom>
                    <a:noFill/>
                    <a:ln>
                      <a:noFill/>
                    </a:ln>
                  </pic:spPr>
                </pic:pic>
              </a:graphicData>
            </a:graphic>
          </wp:inline>
        </w:drawing>
      </w:r>
    </w:p>
    <w:p w:rsidR="00C367EE" w:rsidRPr="00DF1B5E" w:rsidRDefault="00C367EE" w:rsidP="00C367EE">
      <w:pPr>
        <w:pStyle w:val="DDNbodytext1"/>
        <w:keepNext/>
        <w:rPr>
          <w:lang w:eastAsia="zh-CN"/>
        </w:rPr>
      </w:pPr>
      <w:r>
        <w:rPr>
          <w:rFonts w:hint="eastAsia"/>
          <w:lang w:eastAsia="zh-CN"/>
        </w:rPr>
        <w:t>可用请求缓冲区数目面板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_Ref513123554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52</w:t>
      </w:r>
      <w:r w:rsidR="00D736D5" w:rsidRPr="00D736D5">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最大可用请求缓冲区数目</w:t>
      </w:r>
      <w:r>
        <w:rPr>
          <w:rStyle w:val="NoneA"/>
          <w:lang w:eastAsia="zh-CN"/>
        </w:rPr>
        <w:t>和最小</w:t>
      </w:r>
      <w:r>
        <w:rPr>
          <w:rStyle w:val="NoneA"/>
          <w:rFonts w:hint="eastAsia"/>
          <w:lang w:eastAsia="zh-CN"/>
        </w:rPr>
        <w:t>可用请求缓冲区数目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sidR="001E68CA">
        <w:rPr>
          <w:rStyle w:val="NoneA"/>
          <w:rFonts w:ascii="宋体" w:eastAsia="宋体" w:hAnsi="宋体" w:cs="宋体" w:hint="eastAsia"/>
          <w:lang w:val="zh-TW" w:eastAsia="zh-CN"/>
        </w:rPr>
        <w:t>时</w:t>
      </w:r>
      <w:r>
        <w:rPr>
          <w:rStyle w:val="NoneA"/>
          <w:rFonts w:ascii="宋体" w:eastAsia="宋体" w:hAnsi="宋体" w:cs="宋体" w:hint="eastAsia"/>
          <w:lang w:val="zh-TW" w:eastAsia="zh-CN"/>
        </w:rPr>
        <w:t>，</w:t>
      </w:r>
      <w:r>
        <w:rPr>
          <w:rStyle w:val="NoneA"/>
          <w:rFonts w:ascii="宋体" w:eastAsia="宋体" w:hAnsi="宋体" w:cs="宋体"/>
          <w:lang w:val="zh-TW" w:eastAsia="zh-TW"/>
        </w:rPr>
        <w:t>就需要更多的缓冲区来</w:t>
      </w:r>
      <w:r w:rsidR="0043222B">
        <w:rPr>
          <w:rStyle w:val="NoneA"/>
          <w:rFonts w:ascii="宋体" w:eastAsia="宋体" w:hAnsi="宋体" w:cs="宋体"/>
          <w:lang w:val="zh-TW" w:eastAsia="zh-TW"/>
        </w:rPr>
        <w:t>避免成为性能的瓶颈</w:t>
      </w:r>
      <w:r w:rsidR="0043222B">
        <w:rPr>
          <w:rStyle w:val="NoneA"/>
          <w:rFonts w:ascii="宋体" w:eastAsia="宋体" w:hAnsi="宋体" w:cs="宋体" w:hint="eastAsia"/>
          <w:lang w:val="zh-TW" w:eastAsia="zh-CN"/>
        </w:rPr>
        <w:t>。</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43222B">
        <w:rPr>
          <w:rStyle w:val="NoneA"/>
          <w:rFonts w:ascii="宋体" w:eastAsia="宋体" w:hAnsi="宋体" w:cs="宋体" w:hint="eastAsia"/>
          <w:lang w:val="zh-TW" w:eastAsia="zh-CN"/>
        </w:rPr>
        <w:t>最大</w:t>
      </w:r>
      <w:r>
        <w:rPr>
          <w:rStyle w:val="NoneA"/>
          <w:rFonts w:ascii="宋体" w:eastAsia="宋体" w:hAnsi="宋体" w:cs="宋体" w:hint="eastAsia"/>
          <w:lang w:val="zh-TW" w:eastAsia="zh-CN"/>
        </w:rPr>
        <w:t>值</w:t>
      </w:r>
      <w:r w:rsidR="0043222B">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43222B">
        <w:rPr>
          <w:rStyle w:val="NoneA"/>
          <w:rFonts w:ascii="宋体" w:eastAsia="宋体" w:hAnsi="宋体" w:cs="宋体" w:hint="eastAsia"/>
          <w:lang w:val="zh-TW" w:eastAsia="zh-CN"/>
        </w:rPr>
        <w:t>中的最小</w:t>
      </w:r>
      <w:r>
        <w:rPr>
          <w:rStyle w:val="NoneA"/>
          <w:rFonts w:ascii="宋体" w:eastAsia="宋体" w:hAnsi="宋体" w:cs="宋体" w:hint="eastAsia"/>
          <w:lang w:val="zh-TW" w:eastAsia="zh-CN"/>
        </w:rPr>
        <w:t>值。</w:t>
      </w:r>
    </w:p>
    <w:p w:rsidR="00C367EE" w:rsidRDefault="00C367EE" w:rsidP="00C367EE">
      <w:pPr>
        <w:pStyle w:val="a6"/>
        <w:rPr>
          <w:lang w:eastAsia="zh-CN"/>
        </w:rPr>
      </w:pPr>
      <w:bookmarkStart w:id="195" w:name="_Ref513123554"/>
      <w:bookmarkStart w:id="196" w:name="_Ref512522819"/>
      <w:bookmarkStart w:id="197" w:name="_Toc514767876"/>
      <w:r>
        <w:rPr>
          <w:lang w:eastAsia="zh-CN"/>
        </w:rPr>
        <w:t>图</w:t>
      </w:r>
      <w:r>
        <w:fldChar w:fldCharType="begin"/>
      </w:r>
      <w:r>
        <w:rPr>
          <w:lang w:eastAsia="zh-CN"/>
        </w:rPr>
        <w:instrText xml:space="preserve"> SEQ Figure \* ARABIC </w:instrText>
      </w:r>
      <w:r>
        <w:fldChar w:fldCharType="separate"/>
      </w:r>
      <w:r w:rsidR="00244445">
        <w:rPr>
          <w:noProof/>
          <w:lang w:eastAsia="zh-CN"/>
        </w:rPr>
        <w:t>52</w:t>
      </w:r>
      <w:r>
        <w:fldChar w:fldCharType="end"/>
      </w:r>
      <w:bookmarkEnd w:id="195"/>
      <w:r>
        <w:rPr>
          <w:lang w:eastAsia="zh-CN"/>
        </w:rPr>
        <w:t>：</w:t>
      </w:r>
      <w:r w:rsidR="0043222B">
        <w:rPr>
          <w:rFonts w:hint="eastAsia"/>
          <w:lang w:eastAsia="zh-CN"/>
        </w:rPr>
        <w:t>可用请求缓冲区数目</w:t>
      </w:r>
      <w:r>
        <w:rPr>
          <w:rFonts w:hint="eastAsia"/>
          <w:lang w:eastAsia="zh-CN"/>
        </w:rPr>
        <w:t>面板</w:t>
      </w:r>
      <w:bookmarkEnd w:id="196"/>
      <w:bookmarkEnd w:id="197"/>
    </w:p>
    <w:p w:rsidR="00C367EE" w:rsidRDefault="00C367EE" w:rsidP="00863287">
      <w:pPr>
        <w:spacing w:before="137"/>
        <w:ind w:firstLine="720"/>
        <w:rPr>
          <w:lang w:eastAsia="zh-CN"/>
        </w:rPr>
      </w:pPr>
    </w:p>
    <w:p w:rsidR="00C21014" w:rsidRDefault="00C21014" w:rsidP="00863287">
      <w:pPr>
        <w:spacing w:before="137"/>
        <w:ind w:firstLine="720"/>
        <w:rPr>
          <w:lang w:eastAsia="zh-CN"/>
        </w:rPr>
      </w:pPr>
      <w:r>
        <w:rPr>
          <w:noProof/>
          <w:lang w:eastAsia="zh-CN"/>
        </w:rPr>
        <w:lastRenderedPageBreak/>
        <w:drawing>
          <wp:inline distT="0" distB="0" distL="0" distR="0" wp14:anchorId="16BDFDB4" wp14:editId="11BAB138">
            <wp:extent cx="5483408" cy="2147365"/>
            <wp:effectExtent l="0" t="0" r="3175" b="5715"/>
            <wp:docPr id="2269" name="图片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370" cy="2147350"/>
                    </a:xfrm>
                    <a:prstGeom prst="rect">
                      <a:avLst/>
                    </a:prstGeom>
                    <a:noFill/>
                    <a:ln>
                      <a:noFill/>
                    </a:ln>
                  </pic:spPr>
                </pic:pic>
              </a:graphicData>
            </a:graphic>
          </wp:inline>
        </w:drawing>
      </w:r>
    </w:p>
    <w:p w:rsidR="0043222B" w:rsidRPr="00DF1B5E" w:rsidRDefault="0043222B" w:rsidP="0043222B">
      <w:pPr>
        <w:pStyle w:val="DDNbodytext1"/>
        <w:keepNext/>
        <w:rPr>
          <w:lang w:eastAsia="zh-CN"/>
        </w:rPr>
      </w:pPr>
      <w:r>
        <w:rPr>
          <w:rFonts w:hint="eastAsia"/>
          <w:lang w:eastAsia="zh-CN"/>
        </w:rPr>
        <w:t>LDLM ibits Enqueue</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rPr>
        <w:instrText xml:space="preserve"> REF _Ref512522865 \h </w:instrText>
      </w:r>
      <w:r w:rsidR="00A0286F">
        <w:rPr>
          <w:rStyle w:val="DDNField"/>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rPr>
        <w:t>图</w:t>
      </w:r>
      <w:r w:rsidR="00244445" w:rsidRPr="00244445">
        <w:rPr>
          <w:rStyle w:val="DDNField"/>
        </w:rPr>
        <w:t>53</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和最小</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w:t>
      </w:r>
      <w:r w:rsidR="0077762C">
        <w:rPr>
          <w:rStyle w:val="NoneA"/>
          <w:rFonts w:ascii="宋体" w:eastAsia="宋体" w:hAnsi="宋体" w:cs="宋体"/>
          <w:lang w:val="zh-TW" w:eastAsia="zh-TW"/>
        </w:rPr>
        <w:t>请求的处理时间是指它开始被处理的时刻和处理完成时刻之间的时间间隔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请求处理时间的最大</w:t>
      </w:r>
      <w:r>
        <w:rPr>
          <w:rStyle w:val="NoneA"/>
          <w:rFonts w:ascii="宋体" w:eastAsia="宋体" w:hAnsi="宋体" w:cs="宋体" w:hint="eastAsia"/>
          <w:lang w:val="zh-TW" w:eastAsia="zh-CN"/>
        </w:rPr>
        <w:t>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w:t>
      </w:r>
      <w:r>
        <w:rPr>
          <w:rStyle w:val="NoneA"/>
          <w:rFonts w:ascii="宋体" w:eastAsia="宋体" w:hAnsi="宋体" w:cs="宋体" w:hint="eastAsia"/>
          <w:lang w:val="zh-TW" w:eastAsia="zh-CN"/>
        </w:rPr>
        <w:t>最小值。</w:t>
      </w:r>
    </w:p>
    <w:p w:rsidR="0043222B" w:rsidRDefault="0043222B" w:rsidP="0077762C">
      <w:pPr>
        <w:pStyle w:val="a6"/>
        <w:rPr>
          <w:lang w:eastAsia="zh-CN"/>
        </w:rPr>
      </w:pPr>
      <w:bookmarkStart w:id="198" w:name="_Ref512522865"/>
      <w:bookmarkStart w:id="199" w:name="_Toc514767877"/>
      <w:r>
        <w:rPr>
          <w:lang w:eastAsia="zh-CN"/>
        </w:rPr>
        <w:t>图</w:t>
      </w:r>
      <w:r>
        <w:fldChar w:fldCharType="begin"/>
      </w:r>
      <w:r>
        <w:rPr>
          <w:lang w:eastAsia="zh-CN"/>
        </w:rPr>
        <w:instrText xml:space="preserve"> SEQ Figure \* ARABIC </w:instrText>
      </w:r>
      <w:r>
        <w:fldChar w:fldCharType="separate"/>
      </w:r>
      <w:r w:rsidR="00244445">
        <w:rPr>
          <w:noProof/>
          <w:lang w:eastAsia="zh-CN"/>
        </w:rPr>
        <w:t>53</w:t>
      </w:r>
      <w:r>
        <w:fldChar w:fldCharType="end"/>
      </w:r>
      <w:bookmarkEnd w:id="198"/>
      <w:r>
        <w:rPr>
          <w:lang w:eastAsia="zh-CN"/>
        </w:rPr>
        <w:t>：</w:t>
      </w:r>
      <w:r w:rsidR="0077762C">
        <w:rPr>
          <w:rFonts w:hint="eastAsia"/>
          <w:lang w:eastAsia="zh-CN"/>
        </w:rPr>
        <w:t>LDLM ibits Enqueue</w:t>
      </w:r>
      <w:r w:rsidR="0077762C">
        <w:rPr>
          <w:rFonts w:hint="eastAsia"/>
          <w:lang w:eastAsia="zh-CN"/>
        </w:rPr>
        <w:t>请求处理时间</w:t>
      </w:r>
      <w:r>
        <w:rPr>
          <w:rFonts w:hint="eastAsia"/>
          <w:lang w:eastAsia="zh-CN"/>
        </w:rPr>
        <w:t>面板</w:t>
      </w:r>
      <w:bookmarkEnd w:id="199"/>
    </w:p>
    <w:p w:rsidR="00C21014" w:rsidRDefault="00C21014" w:rsidP="00863287">
      <w:pPr>
        <w:spacing w:before="137"/>
        <w:ind w:firstLine="720"/>
        <w:rPr>
          <w:lang w:eastAsia="zh-CN"/>
        </w:rPr>
      </w:pPr>
      <w:r>
        <w:rPr>
          <w:noProof/>
          <w:lang w:eastAsia="zh-CN"/>
        </w:rPr>
        <w:drawing>
          <wp:inline distT="0" distB="0" distL="0" distR="0" wp14:anchorId="422D681E" wp14:editId="63001845">
            <wp:extent cx="5542229" cy="2165063"/>
            <wp:effectExtent l="0" t="0" r="1905" b="6985"/>
            <wp:docPr id="2270" name="图片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2191" cy="2165048"/>
                    </a:xfrm>
                    <a:prstGeom prst="rect">
                      <a:avLst/>
                    </a:prstGeom>
                    <a:noFill/>
                    <a:ln>
                      <a:noFill/>
                    </a:ln>
                  </pic:spPr>
                </pic:pic>
              </a:graphicData>
            </a:graphic>
          </wp:inline>
        </w:drawing>
      </w:r>
    </w:p>
    <w:p w:rsidR="008D0DF9" w:rsidRPr="00DF1B5E" w:rsidRDefault="008D0DF9" w:rsidP="008D0DF9">
      <w:pPr>
        <w:pStyle w:val="DDNbodytext1"/>
        <w:keepNext/>
        <w:rPr>
          <w:lang w:eastAsia="zh-CN"/>
        </w:rPr>
      </w:pPr>
      <w:r>
        <w:rPr>
          <w:rFonts w:hint="eastAsia"/>
          <w:lang w:eastAsia="zh-CN"/>
        </w:rPr>
        <w:lastRenderedPageBreak/>
        <w:t>Getattr</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_Ref512522884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54</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Getattr</w:t>
      </w:r>
      <w:r>
        <w:rPr>
          <w:rStyle w:val="NoneA"/>
          <w:rFonts w:hint="eastAsia"/>
          <w:lang w:eastAsia="zh-CN"/>
        </w:rPr>
        <w:t>请求处理时间</w:t>
      </w:r>
      <w:r>
        <w:rPr>
          <w:rStyle w:val="NoneA"/>
          <w:lang w:eastAsia="zh-CN"/>
        </w:rPr>
        <w:t>和最小</w:t>
      </w:r>
      <w:r>
        <w:rPr>
          <w:rFonts w:hint="eastAsia"/>
          <w:lang w:eastAsia="zh-CN"/>
        </w:rPr>
        <w:t>Getattr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请求处理时间的最小值。</w:t>
      </w:r>
    </w:p>
    <w:p w:rsidR="008D0DF9" w:rsidRDefault="008D0DF9" w:rsidP="008D0DF9">
      <w:pPr>
        <w:pStyle w:val="a6"/>
        <w:rPr>
          <w:lang w:eastAsia="zh-CN"/>
        </w:rPr>
      </w:pPr>
      <w:bookmarkStart w:id="200" w:name="_Ref512522884"/>
      <w:bookmarkStart w:id="201" w:name="_Toc514767878"/>
      <w:r>
        <w:rPr>
          <w:lang w:eastAsia="zh-CN"/>
        </w:rPr>
        <w:t>图</w:t>
      </w:r>
      <w:r>
        <w:fldChar w:fldCharType="begin"/>
      </w:r>
      <w:r>
        <w:rPr>
          <w:lang w:eastAsia="zh-CN"/>
        </w:rPr>
        <w:instrText xml:space="preserve"> SEQ Figure \* ARABIC </w:instrText>
      </w:r>
      <w:r>
        <w:fldChar w:fldCharType="separate"/>
      </w:r>
      <w:r w:rsidR="00244445">
        <w:rPr>
          <w:noProof/>
          <w:lang w:eastAsia="zh-CN"/>
        </w:rPr>
        <w:t>54</w:t>
      </w:r>
      <w:r>
        <w:fldChar w:fldCharType="end"/>
      </w:r>
      <w:bookmarkEnd w:id="200"/>
      <w:r>
        <w:rPr>
          <w:lang w:eastAsia="zh-CN"/>
        </w:rPr>
        <w:t>：</w:t>
      </w:r>
      <w:r w:rsidR="000E0098">
        <w:rPr>
          <w:rFonts w:hint="eastAsia"/>
          <w:lang w:eastAsia="zh-CN"/>
        </w:rPr>
        <w:t>Getattr</w:t>
      </w:r>
      <w:r>
        <w:rPr>
          <w:rFonts w:hint="eastAsia"/>
          <w:lang w:eastAsia="zh-CN"/>
        </w:rPr>
        <w:t>请求处理时间面板</w:t>
      </w:r>
      <w:bookmarkEnd w:id="201"/>
    </w:p>
    <w:p w:rsidR="00C53DF4" w:rsidRDefault="00C53DF4" w:rsidP="00863287">
      <w:pPr>
        <w:spacing w:before="137"/>
        <w:ind w:firstLine="720"/>
        <w:rPr>
          <w:lang w:eastAsia="zh-CN"/>
        </w:rPr>
      </w:pPr>
      <w:r>
        <w:rPr>
          <w:noProof/>
          <w:lang w:eastAsia="zh-CN"/>
        </w:rPr>
        <w:drawing>
          <wp:inline distT="0" distB="0" distL="0" distR="0" wp14:anchorId="15AFF2F3" wp14:editId="1A080CA0">
            <wp:extent cx="5488995" cy="1451242"/>
            <wp:effectExtent l="0" t="0" r="0" b="0"/>
            <wp:docPr id="2263" name="图片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8957" cy="1451232"/>
                    </a:xfrm>
                    <a:prstGeom prst="rect">
                      <a:avLst/>
                    </a:prstGeom>
                    <a:noFill/>
                    <a:ln>
                      <a:noFill/>
                    </a:ln>
                  </pic:spPr>
                </pic:pic>
              </a:graphicData>
            </a:graphic>
          </wp:inline>
        </w:drawing>
      </w:r>
    </w:p>
    <w:p w:rsidR="000E0098" w:rsidRPr="00DF1B5E" w:rsidRDefault="000E0098" w:rsidP="000E0098">
      <w:pPr>
        <w:pStyle w:val="DDNbodytext1"/>
        <w:keepNext/>
        <w:rPr>
          <w:lang w:eastAsia="zh-CN"/>
        </w:rPr>
      </w:pPr>
      <w:r>
        <w:rPr>
          <w:rFonts w:hint="eastAsia"/>
          <w:lang w:eastAsia="zh-CN"/>
        </w:rPr>
        <w:t>Connect</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_Ref512522907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55</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Connect</w:t>
      </w:r>
      <w:r>
        <w:rPr>
          <w:rStyle w:val="NoneA"/>
          <w:rFonts w:hint="eastAsia"/>
          <w:lang w:eastAsia="zh-CN"/>
        </w:rPr>
        <w:t>请求处理时间</w:t>
      </w:r>
      <w:r>
        <w:rPr>
          <w:rStyle w:val="NoneA"/>
          <w:lang w:eastAsia="zh-CN"/>
        </w:rPr>
        <w:t>和最小</w:t>
      </w:r>
      <w:r>
        <w:rPr>
          <w:rFonts w:hint="eastAsia"/>
          <w:lang w:eastAsia="zh-CN"/>
        </w:rPr>
        <w:t>Connect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请求处理时间的最小值。</w:t>
      </w:r>
    </w:p>
    <w:p w:rsidR="000E0098" w:rsidRPr="000E0098" w:rsidRDefault="000E0098" w:rsidP="000E0098">
      <w:pPr>
        <w:pStyle w:val="a6"/>
        <w:rPr>
          <w:lang w:eastAsia="zh-CN"/>
        </w:rPr>
      </w:pPr>
      <w:bookmarkStart w:id="202" w:name="_Ref512522907"/>
      <w:bookmarkStart w:id="203" w:name="_Toc514767879"/>
      <w:r>
        <w:rPr>
          <w:lang w:eastAsia="zh-CN"/>
        </w:rPr>
        <w:t>图</w:t>
      </w:r>
      <w:r>
        <w:fldChar w:fldCharType="begin"/>
      </w:r>
      <w:r>
        <w:rPr>
          <w:lang w:eastAsia="zh-CN"/>
        </w:rPr>
        <w:instrText xml:space="preserve"> SEQ Figure \* ARABIC </w:instrText>
      </w:r>
      <w:r>
        <w:fldChar w:fldCharType="separate"/>
      </w:r>
      <w:r w:rsidR="00244445">
        <w:rPr>
          <w:noProof/>
          <w:lang w:eastAsia="zh-CN"/>
        </w:rPr>
        <w:t>55</w:t>
      </w:r>
      <w:r>
        <w:fldChar w:fldCharType="end"/>
      </w:r>
      <w:bookmarkEnd w:id="202"/>
      <w:r>
        <w:rPr>
          <w:lang w:eastAsia="zh-CN"/>
        </w:rPr>
        <w:t>：</w:t>
      </w:r>
      <w:r>
        <w:rPr>
          <w:rFonts w:hint="eastAsia"/>
          <w:lang w:eastAsia="zh-CN"/>
        </w:rPr>
        <w:t>Connect</w:t>
      </w:r>
      <w:r>
        <w:rPr>
          <w:rFonts w:hint="eastAsia"/>
          <w:lang w:eastAsia="zh-CN"/>
        </w:rPr>
        <w:t>请求处理时间面板</w:t>
      </w:r>
      <w:bookmarkEnd w:id="203"/>
    </w:p>
    <w:p w:rsidR="00C53DF4" w:rsidRDefault="000E0098" w:rsidP="00863287">
      <w:pPr>
        <w:spacing w:before="137"/>
        <w:ind w:firstLine="720"/>
        <w:rPr>
          <w:lang w:eastAsia="zh-CN"/>
        </w:rPr>
      </w:pPr>
      <w:r>
        <w:rPr>
          <w:rFonts w:hint="eastAsia"/>
          <w:noProof/>
          <w:lang w:eastAsia="zh-CN"/>
        </w:rPr>
        <w:drawing>
          <wp:inline distT="0" distB="0" distL="0" distR="0" wp14:anchorId="41D92061" wp14:editId="41BC034D">
            <wp:extent cx="5486400" cy="1439989"/>
            <wp:effectExtent l="0" t="0" r="0" b="8255"/>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7354" cy="1440239"/>
                    </a:xfrm>
                    <a:prstGeom prst="rect">
                      <a:avLst/>
                    </a:prstGeom>
                    <a:noFill/>
                    <a:ln>
                      <a:noFill/>
                    </a:ln>
                  </pic:spPr>
                </pic:pic>
              </a:graphicData>
            </a:graphic>
          </wp:inline>
        </w:drawing>
      </w:r>
    </w:p>
    <w:p w:rsidR="000E0098" w:rsidRPr="00DF1B5E" w:rsidRDefault="000E0098" w:rsidP="000E0098">
      <w:pPr>
        <w:pStyle w:val="DDNbodytext1"/>
        <w:keepNext/>
        <w:rPr>
          <w:lang w:eastAsia="zh-CN"/>
        </w:rPr>
      </w:pPr>
      <w:r>
        <w:rPr>
          <w:rFonts w:hint="eastAsia"/>
          <w:lang w:eastAsia="zh-CN"/>
        </w:rPr>
        <w:t>Get-root</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_Ref512522922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Get-root</w:t>
      </w:r>
      <w:r>
        <w:rPr>
          <w:rStyle w:val="NoneA"/>
          <w:rFonts w:hint="eastAsia"/>
          <w:lang w:eastAsia="zh-CN"/>
        </w:rPr>
        <w:t>请求处理时间</w:t>
      </w:r>
      <w:r>
        <w:rPr>
          <w:rStyle w:val="NoneA"/>
          <w:lang w:eastAsia="zh-CN"/>
        </w:rPr>
        <w:t>和最小</w:t>
      </w:r>
      <w:r>
        <w:rPr>
          <w:rFonts w:hint="eastAsia"/>
          <w:lang w:eastAsia="zh-CN"/>
        </w:rPr>
        <w:t>Get-root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请求处理时间的最小值。</w:t>
      </w:r>
    </w:p>
    <w:p w:rsidR="000E0098" w:rsidRPr="000E0098" w:rsidRDefault="000E0098" w:rsidP="000E0098">
      <w:pPr>
        <w:pStyle w:val="a6"/>
        <w:rPr>
          <w:lang w:eastAsia="zh-CN"/>
        </w:rPr>
      </w:pPr>
      <w:bookmarkStart w:id="204" w:name="_Ref512522922"/>
      <w:bookmarkStart w:id="205" w:name="_Toc514767880"/>
      <w:r>
        <w:rPr>
          <w:lang w:eastAsia="zh-CN"/>
        </w:rPr>
        <w:t>图</w:t>
      </w:r>
      <w:r>
        <w:fldChar w:fldCharType="begin"/>
      </w:r>
      <w:r>
        <w:rPr>
          <w:lang w:eastAsia="zh-CN"/>
        </w:rPr>
        <w:instrText xml:space="preserve"> SEQ Figure \* ARABIC </w:instrText>
      </w:r>
      <w:r>
        <w:fldChar w:fldCharType="separate"/>
      </w:r>
      <w:r w:rsidR="00244445">
        <w:rPr>
          <w:noProof/>
          <w:lang w:eastAsia="zh-CN"/>
        </w:rPr>
        <w:t>56</w:t>
      </w:r>
      <w:r>
        <w:fldChar w:fldCharType="end"/>
      </w:r>
      <w:bookmarkEnd w:id="204"/>
      <w:r>
        <w:rPr>
          <w:lang w:eastAsia="zh-CN"/>
        </w:rPr>
        <w:t>：</w:t>
      </w:r>
      <w:r>
        <w:rPr>
          <w:rFonts w:hint="eastAsia"/>
          <w:lang w:eastAsia="zh-CN"/>
        </w:rPr>
        <w:t>Get-root</w:t>
      </w:r>
      <w:r>
        <w:rPr>
          <w:rFonts w:hint="eastAsia"/>
          <w:lang w:eastAsia="zh-CN"/>
        </w:rPr>
        <w:t>请求处理时间面板</w:t>
      </w:r>
      <w:bookmarkEnd w:id="205"/>
    </w:p>
    <w:p w:rsidR="008D0DF9" w:rsidRDefault="000E0098" w:rsidP="00863287">
      <w:pPr>
        <w:spacing w:before="137"/>
        <w:ind w:firstLine="720"/>
        <w:rPr>
          <w:lang w:eastAsia="zh-CN"/>
        </w:rPr>
      </w:pPr>
      <w:r>
        <w:rPr>
          <w:noProof/>
          <w:lang w:eastAsia="zh-CN"/>
        </w:rPr>
        <w:drawing>
          <wp:inline distT="0" distB="0" distL="0" distR="0" wp14:anchorId="64D7878C" wp14:editId="3B77F940">
            <wp:extent cx="5486664" cy="1445342"/>
            <wp:effectExtent l="0" t="0" r="0" b="254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804" cy="1445379"/>
                    </a:xfrm>
                    <a:prstGeom prst="rect">
                      <a:avLst/>
                    </a:prstGeom>
                    <a:noFill/>
                    <a:ln>
                      <a:noFill/>
                    </a:ln>
                  </pic:spPr>
                </pic:pic>
              </a:graphicData>
            </a:graphic>
          </wp:inline>
        </w:drawing>
      </w:r>
    </w:p>
    <w:p w:rsidR="0077762C" w:rsidRPr="00DF1B5E" w:rsidRDefault="00BF2D47" w:rsidP="0077762C">
      <w:pPr>
        <w:pStyle w:val="DDNbodytext1"/>
        <w:keepNext/>
        <w:rPr>
          <w:lang w:eastAsia="zh-CN"/>
        </w:rPr>
      </w:pPr>
      <w:r>
        <w:rPr>
          <w:rFonts w:hint="eastAsia"/>
          <w:lang w:eastAsia="zh-CN"/>
        </w:rPr>
        <w:t>Statfs</w:t>
      </w:r>
      <w:r w:rsidR="0077762C">
        <w:rPr>
          <w:rFonts w:hint="eastAsia"/>
          <w:lang w:eastAsia="zh-CN"/>
        </w:rPr>
        <w:t>请求处理时间面板</w:t>
      </w:r>
      <w:r w:rsidR="0077762C">
        <w:rPr>
          <w:lang w:eastAsia="zh-CN"/>
        </w:rPr>
        <w:t>（</w:t>
      </w:r>
      <w:r w:rsidR="001E71ED" w:rsidRPr="00A0286F">
        <w:rPr>
          <w:rStyle w:val="DDNField"/>
        </w:rPr>
        <w:fldChar w:fldCharType="begin"/>
      </w:r>
      <w:r w:rsidR="001E71ED" w:rsidRPr="00A0286F">
        <w:rPr>
          <w:rStyle w:val="DDNField"/>
          <w:lang w:eastAsia="zh-CN"/>
        </w:rPr>
        <w:instrText xml:space="preserve"> REF _Ref512522941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57</w:t>
      </w:r>
      <w:r w:rsidR="001E71ED" w:rsidRPr="00A0286F">
        <w:rPr>
          <w:rStyle w:val="DDNField"/>
        </w:rPr>
        <w:fldChar w:fldCharType="end"/>
      </w:r>
      <w:r w:rsidR="0077762C">
        <w:rPr>
          <w:lang w:eastAsia="zh-CN"/>
        </w:rPr>
        <w:t>）</w:t>
      </w:r>
      <w:r w:rsidR="0077762C">
        <w:rPr>
          <w:rStyle w:val="NoneA"/>
          <w:rFonts w:ascii="宋体" w:eastAsia="宋体" w:hAnsi="宋体" w:cs="宋体"/>
          <w:lang w:val="zh-TW" w:eastAsia="zh-TW"/>
        </w:rPr>
        <w:t>分别显示了</w:t>
      </w:r>
      <w:r w:rsidR="0077762C">
        <w:rPr>
          <w:rStyle w:val="NoneA"/>
          <w:rFonts w:hint="eastAsia"/>
          <w:lang w:eastAsia="zh-CN"/>
        </w:rPr>
        <w:t>MDS</w:t>
      </w:r>
      <w:r w:rsidR="0077762C">
        <w:rPr>
          <w:rStyle w:val="NoneA"/>
          <w:lang w:eastAsia="zh-CN"/>
        </w:rPr>
        <w:t>服务器</w:t>
      </w:r>
      <w:r w:rsidR="0077762C">
        <w:rPr>
          <w:rStyle w:val="NoneA"/>
          <w:rFonts w:hint="eastAsia"/>
          <w:lang w:eastAsia="zh-CN"/>
        </w:rPr>
        <w:t>最大</w:t>
      </w:r>
      <w:r>
        <w:rPr>
          <w:rStyle w:val="NoneA"/>
          <w:rFonts w:hint="eastAsia"/>
          <w:lang w:eastAsia="zh-CN"/>
        </w:rPr>
        <w:t>statfs</w:t>
      </w:r>
      <w:r w:rsidR="0077762C">
        <w:rPr>
          <w:rStyle w:val="NoneA"/>
          <w:rFonts w:hint="eastAsia"/>
          <w:lang w:eastAsia="zh-CN"/>
        </w:rPr>
        <w:t>请求处理时间</w:t>
      </w:r>
      <w:r w:rsidR="0077762C">
        <w:rPr>
          <w:rStyle w:val="NoneA"/>
          <w:lang w:eastAsia="zh-CN"/>
        </w:rPr>
        <w:t>和最小</w:t>
      </w:r>
      <w:r>
        <w:rPr>
          <w:rStyle w:val="NoneA"/>
          <w:rFonts w:hint="eastAsia"/>
          <w:lang w:eastAsia="zh-CN"/>
        </w:rPr>
        <w:t>statfs</w:t>
      </w:r>
      <w:r w:rsidR="0077762C">
        <w:rPr>
          <w:rStyle w:val="NoneA"/>
          <w:rFonts w:hint="eastAsia"/>
          <w:lang w:eastAsia="zh-CN"/>
        </w:rPr>
        <w:t>请求处理时间</w:t>
      </w:r>
      <w:r w:rsidR="0077762C">
        <w:rPr>
          <w:rStyle w:val="NoneA"/>
          <w:lang w:eastAsia="zh-CN"/>
        </w:rPr>
        <w:t>随时间的变化</w:t>
      </w:r>
      <w:r w:rsidR="0077762C">
        <w:rPr>
          <w:rStyle w:val="NoneA"/>
          <w:rFonts w:ascii="宋体" w:eastAsia="宋体" w:hAnsi="宋体" w:cs="宋体"/>
          <w:lang w:val="zh-TW" w:eastAsia="zh-TW"/>
        </w:rPr>
        <w:t>。请求的处理时间是指它开始被处理的时刻和处理完成时刻之间的时间间</w:t>
      </w:r>
      <w:r w:rsidR="0077762C">
        <w:rPr>
          <w:rStyle w:val="NoneA"/>
          <w:rFonts w:ascii="宋体" w:eastAsia="宋体" w:hAnsi="宋体" w:cs="宋体"/>
          <w:lang w:val="zh-TW" w:eastAsia="zh-TW"/>
        </w:rPr>
        <w:lastRenderedPageBreak/>
        <w:t>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77762C">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请求处理时间的最小值。</w:t>
      </w:r>
    </w:p>
    <w:p w:rsidR="0077762C" w:rsidRDefault="0077762C" w:rsidP="001E71ED">
      <w:pPr>
        <w:pStyle w:val="a6"/>
        <w:rPr>
          <w:lang w:eastAsia="zh-CN"/>
        </w:rPr>
      </w:pPr>
      <w:bookmarkStart w:id="206" w:name="_Ref512522941"/>
      <w:bookmarkStart w:id="207" w:name="_Toc514767881"/>
      <w:r>
        <w:rPr>
          <w:lang w:eastAsia="zh-CN"/>
        </w:rPr>
        <w:t>图</w:t>
      </w:r>
      <w:r>
        <w:fldChar w:fldCharType="begin"/>
      </w:r>
      <w:r>
        <w:rPr>
          <w:lang w:eastAsia="zh-CN"/>
        </w:rPr>
        <w:instrText xml:space="preserve"> SEQ Figure \* ARABIC </w:instrText>
      </w:r>
      <w:r>
        <w:fldChar w:fldCharType="separate"/>
      </w:r>
      <w:r w:rsidR="00244445">
        <w:rPr>
          <w:noProof/>
          <w:lang w:eastAsia="zh-CN"/>
        </w:rPr>
        <w:t>57</w:t>
      </w:r>
      <w:r>
        <w:fldChar w:fldCharType="end"/>
      </w:r>
      <w:bookmarkEnd w:id="206"/>
      <w:r>
        <w:rPr>
          <w:lang w:eastAsia="zh-CN"/>
        </w:rPr>
        <w:t>：</w:t>
      </w:r>
      <w:r w:rsidR="00BF2D47">
        <w:rPr>
          <w:rFonts w:hint="eastAsia"/>
          <w:lang w:eastAsia="zh-CN"/>
        </w:rPr>
        <w:t>Statfs</w:t>
      </w:r>
      <w:r>
        <w:rPr>
          <w:rFonts w:hint="eastAsia"/>
          <w:lang w:eastAsia="zh-CN"/>
        </w:rPr>
        <w:t>请求处理时间面板</w:t>
      </w:r>
      <w:bookmarkEnd w:id="207"/>
    </w:p>
    <w:p w:rsidR="00C21014" w:rsidRDefault="00C21014" w:rsidP="00863287">
      <w:pPr>
        <w:spacing w:before="137"/>
        <w:ind w:firstLine="720"/>
        <w:rPr>
          <w:lang w:eastAsia="zh-CN"/>
        </w:rPr>
      </w:pPr>
      <w:r>
        <w:rPr>
          <w:noProof/>
          <w:lang w:eastAsia="zh-CN"/>
        </w:rPr>
        <w:drawing>
          <wp:inline distT="0" distB="0" distL="0" distR="0" wp14:anchorId="04A1DB9A" wp14:editId="50726422">
            <wp:extent cx="5463456" cy="2123768"/>
            <wp:effectExtent l="0" t="0" r="4445" b="0"/>
            <wp:docPr id="2271" name="图片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64183" cy="2124051"/>
                    </a:xfrm>
                    <a:prstGeom prst="rect">
                      <a:avLst/>
                    </a:prstGeom>
                    <a:noFill/>
                    <a:ln>
                      <a:noFill/>
                    </a:ln>
                  </pic:spPr>
                </pic:pic>
              </a:graphicData>
            </a:graphic>
          </wp:inline>
        </w:drawing>
      </w:r>
    </w:p>
    <w:p w:rsidR="00747798" w:rsidRPr="00DF1B5E" w:rsidRDefault="00747798" w:rsidP="00747798">
      <w:pPr>
        <w:pStyle w:val="DDNbodytext1"/>
        <w:keepNext/>
        <w:rPr>
          <w:lang w:eastAsia="zh-CN"/>
        </w:rPr>
      </w:pPr>
      <w:r>
        <w:rPr>
          <w:rFonts w:hint="eastAsia"/>
          <w:lang w:eastAsia="zh-CN"/>
        </w:rPr>
        <w:t>Getxattr</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Getxattr</w:t>
      </w:r>
      <w:r>
        <w:rPr>
          <w:rStyle w:val="NoneA"/>
          <w:rFonts w:hint="eastAsia"/>
          <w:lang w:eastAsia="zh-CN"/>
        </w:rPr>
        <w:t>请求处理时间</w:t>
      </w:r>
      <w:r>
        <w:rPr>
          <w:rStyle w:val="NoneA"/>
          <w:lang w:eastAsia="zh-CN"/>
        </w:rPr>
        <w:t>和最小</w:t>
      </w:r>
      <w:r>
        <w:rPr>
          <w:rFonts w:hint="eastAsia"/>
          <w:lang w:eastAsia="zh-CN"/>
        </w:rPr>
        <w:t>Getxattr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请求处理时间的最小值。</w:t>
      </w:r>
    </w:p>
    <w:p w:rsidR="00747798" w:rsidRPr="00747798" w:rsidRDefault="00747798" w:rsidP="00747798">
      <w:pPr>
        <w:pStyle w:val="a6"/>
        <w:rPr>
          <w:lang w:eastAsia="zh-CN"/>
        </w:rPr>
      </w:pPr>
      <w:bookmarkStart w:id="208" w:name="_Ref512522960"/>
      <w:bookmarkStart w:id="209" w:name="_Toc514767882"/>
      <w:r>
        <w:rPr>
          <w:lang w:eastAsia="zh-CN"/>
        </w:rPr>
        <w:t>图</w:t>
      </w:r>
      <w:r>
        <w:fldChar w:fldCharType="begin"/>
      </w:r>
      <w:r>
        <w:rPr>
          <w:lang w:eastAsia="zh-CN"/>
        </w:rPr>
        <w:instrText xml:space="preserve"> SEQ Figure \* ARABIC </w:instrText>
      </w:r>
      <w:r>
        <w:fldChar w:fldCharType="separate"/>
      </w:r>
      <w:r w:rsidR="00244445">
        <w:rPr>
          <w:noProof/>
          <w:lang w:eastAsia="zh-CN"/>
        </w:rPr>
        <w:t>58</w:t>
      </w:r>
      <w:r>
        <w:fldChar w:fldCharType="end"/>
      </w:r>
      <w:bookmarkEnd w:id="208"/>
      <w:r>
        <w:rPr>
          <w:lang w:eastAsia="zh-CN"/>
        </w:rPr>
        <w:t>：</w:t>
      </w:r>
      <w:r>
        <w:rPr>
          <w:rFonts w:hint="eastAsia"/>
          <w:lang w:eastAsia="zh-CN"/>
        </w:rPr>
        <w:t>Getxattr</w:t>
      </w:r>
      <w:r>
        <w:rPr>
          <w:rFonts w:hint="eastAsia"/>
          <w:lang w:eastAsia="zh-CN"/>
        </w:rPr>
        <w:t>请求处理时间面板</w:t>
      </w:r>
      <w:bookmarkEnd w:id="209"/>
    </w:p>
    <w:p w:rsidR="008D0DF9" w:rsidRDefault="00123D91" w:rsidP="00863287">
      <w:pPr>
        <w:spacing w:before="137"/>
        <w:ind w:firstLine="720"/>
        <w:rPr>
          <w:lang w:eastAsia="zh-CN"/>
        </w:rPr>
      </w:pPr>
      <w:r>
        <w:rPr>
          <w:noProof/>
          <w:lang w:eastAsia="zh-CN"/>
        </w:rPr>
        <w:drawing>
          <wp:inline distT="0" distB="0" distL="0" distR="0" wp14:anchorId="4F78473D" wp14:editId="5451D5A9">
            <wp:extent cx="5444368" cy="1439443"/>
            <wp:effectExtent l="0" t="0" r="4445" b="8890"/>
            <wp:docPr id="2264" name="图片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4330" cy="1439433"/>
                    </a:xfrm>
                    <a:prstGeom prst="rect">
                      <a:avLst/>
                    </a:prstGeom>
                    <a:noFill/>
                    <a:ln>
                      <a:noFill/>
                    </a:ln>
                  </pic:spPr>
                </pic:pic>
              </a:graphicData>
            </a:graphic>
          </wp:inline>
        </w:drawing>
      </w:r>
    </w:p>
    <w:p w:rsidR="00BF2D47" w:rsidRPr="00DF1B5E" w:rsidRDefault="00BF2D47" w:rsidP="00BF2D47">
      <w:pPr>
        <w:pStyle w:val="DDNbodytext1"/>
        <w:keepNext/>
        <w:rPr>
          <w:lang w:eastAsia="zh-CN"/>
        </w:rPr>
      </w:pPr>
      <w:r>
        <w:rPr>
          <w:rFonts w:hint="eastAsia"/>
          <w:lang w:eastAsia="zh-CN"/>
        </w:rPr>
        <w:lastRenderedPageBreak/>
        <w:t>Ping</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_Ref512523177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ping</w:t>
      </w:r>
      <w:r>
        <w:rPr>
          <w:rStyle w:val="NoneA"/>
          <w:rFonts w:hint="eastAsia"/>
          <w:lang w:eastAsia="zh-CN"/>
        </w:rPr>
        <w:t>请求处理时间</w:t>
      </w:r>
      <w:r>
        <w:rPr>
          <w:rStyle w:val="NoneA"/>
          <w:lang w:eastAsia="zh-CN"/>
        </w:rPr>
        <w:t>和最小</w:t>
      </w:r>
      <w:r>
        <w:rPr>
          <w:rStyle w:val="NoneA"/>
          <w:rFonts w:hint="eastAsia"/>
          <w:lang w:eastAsia="zh-CN"/>
        </w:rPr>
        <w:t>ping</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请求处理时间的最小值。</w:t>
      </w:r>
    </w:p>
    <w:p w:rsidR="00BF2D47" w:rsidRDefault="00BF2D47" w:rsidP="00BF2D47">
      <w:pPr>
        <w:pStyle w:val="a6"/>
        <w:rPr>
          <w:lang w:eastAsia="zh-CN"/>
        </w:rPr>
      </w:pPr>
      <w:bookmarkStart w:id="210" w:name="_Ref512523177"/>
      <w:bookmarkStart w:id="211" w:name="_Toc514767883"/>
      <w:r>
        <w:rPr>
          <w:lang w:eastAsia="zh-CN"/>
        </w:rPr>
        <w:t>图</w:t>
      </w:r>
      <w:r>
        <w:fldChar w:fldCharType="begin"/>
      </w:r>
      <w:r>
        <w:rPr>
          <w:lang w:eastAsia="zh-CN"/>
        </w:rPr>
        <w:instrText xml:space="preserve"> SEQ Figure \* ARABIC </w:instrText>
      </w:r>
      <w:r>
        <w:fldChar w:fldCharType="separate"/>
      </w:r>
      <w:r w:rsidR="00244445">
        <w:rPr>
          <w:noProof/>
          <w:lang w:eastAsia="zh-CN"/>
        </w:rPr>
        <w:t>59</w:t>
      </w:r>
      <w:r>
        <w:fldChar w:fldCharType="end"/>
      </w:r>
      <w:bookmarkEnd w:id="210"/>
      <w:r>
        <w:rPr>
          <w:lang w:eastAsia="zh-CN"/>
        </w:rPr>
        <w:t>：</w:t>
      </w:r>
      <w:r>
        <w:rPr>
          <w:rFonts w:hint="eastAsia"/>
          <w:lang w:eastAsia="zh-CN"/>
        </w:rPr>
        <w:t>Ping</w:t>
      </w:r>
      <w:r>
        <w:rPr>
          <w:rFonts w:hint="eastAsia"/>
          <w:lang w:eastAsia="zh-CN"/>
        </w:rPr>
        <w:t>请求处理时间面板</w:t>
      </w:r>
      <w:bookmarkEnd w:id="211"/>
    </w:p>
    <w:p w:rsidR="00C21014" w:rsidRDefault="00215656" w:rsidP="00863287">
      <w:pPr>
        <w:spacing w:before="137"/>
        <w:ind w:firstLine="720"/>
        <w:rPr>
          <w:lang w:eastAsia="zh-CN"/>
        </w:rPr>
      </w:pPr>
      <w:r>
        <w:rPr>
          <w:noProof/>
          <w:lang w:eastAsia="zh-CN"/>
        </w:rPr>
        <w:drawing>
          <wp:inline distT="0" distB="0" distL="0" distR="0" wp14:anchorId="627EA0D0" wp14:editId="2EEC4566">
            <wp:extent cx="5490531" cy="2111969"/>
            <wp:effectExtent l="0" t="0" r="0" b="3175"/>
            <wp:docPr id="2287" name="图片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90493" cy="2111954"/>
                    </a:xfrm>
                    <a:prstGeom prst="rect">
                      <a:avLst/>
                    </a:prstGeom>
                    <a:noFill/>
                    <a:ln>
                      <a:noFill/>
                    </a:ln>
                  </pic:spPr>
                </pic:pic>
              </a:graphicData>
            </a:graphic>
          </wp:inline>
        </w:drawing>
      </w:r>
    </w:p>
    <w:p w:rsidR="00BF2D47" w:rsidRPr="00DF1B5E" w:rsidRDefault="00BF2D47" w:rsidP="00BF2D47">
      <w:pPr>
        <w:pStyle w:val="DDNbodytext1"/>
        <w:keepNext/>
        <w:rPr>
          <w:lang w:eastAsia="zh-CN"/>
        </w:rPr>
      </w:pPr>
      <w:r>
        <w:rPr>
          <w:rFonts w:hint="eastAsia"/>
          <w:lang w:eastAsia="zh-CN"/>
        </w:rPr>
        <w:t>活跃的</w:t>
      </w:r>
      <w:r>
        <w:rPr>
          <w:rFonts w:hint="eastAsia"/>
          <w:lang w:eastAsia="zh-CN"/>
        </w:rPr>
        <w:t>Readpage</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_Ref512523196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60</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Style w:val="NoneA"/>
          <w:lang w:eastAsia="zh-CN"/>
        </w:rPr>
        <w:t>Readpage</w:t>
      </w:r>
      <w:r>
        <w:rPr>
          <w:rStyle w:val="NoneA"/>
          <w:lang w:eastAsia="zh-CN"/>
        </w:rPr>
        <w:t>请求数目和最小活跃的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。活跃的请求数是指那些正在被MDS处理的请求数目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E31638">
        <w:rPr>
          <w:rStyle w:val="NoneA"/>
          <w:lang w:eastAsia="zh-CN"/>
        </w:rPr>
        <w:t>PTLRPC</w:t>
      </w:r>
      <w:r>
        <w:rPr>
          <w:rStyle w:val="NoneA"/>
          <w:rFonts w:ascii="宋体" w:eastAsia="宋体" w:hAnsi="宋体" w:cs="宋体"/>
          <w:lang w:val="zh-TW" w:eastAsia="zh-CN"/>
        </w:rPr>
        <w:t>线程数目减去</w:t>
      </w:r>
      <w:r>
        <w:rPr>
          <w:rStyle w:val="NoneA"/>
          <w:rFonts w:ascii="宋体" w:eastAsia="宋体" w:hAnsi="宋体" w:cs="宋体" w:hint="eastAsia"/>
          <w:lang w:val="zh-TW" w:eastAsia="zh-CN"/>
        </w:rPr>
        <w:t>2（一个用于流入请求处理，另一个用于高优先级请求处理），则通常表示线程数目是足够的。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BF2D47" w:rsidRDefault="00BF2D47" w:rsidP="001E71ED">
      <w:pPr>
        <w:pStyle w:val="a6"/>
        <w:rPr>
          <w:lang w:eastAsia="zh-CN"/>
        </w:rPr>
      </w:pPr>
      <w:bookmarkStart w:id="212" w:name="_Ref512523196"/>
      <w:bookmarkStart w:id="213" w:name="_Toc514767884"/>
      <w:r>
        <w:rPr>
          <w:lang w:eastAsia="zh-CN"/>
        </w:rPr>
        <w:t>图</w:t>
      </w:r>
      <w:r>
        <w:fldChar w:fldCharType="begin"/>
      </w:r>
      <w:r>
        <w:rPr>
          <w:lang w:eastAsia="zh-CN"/>
        </w:rPr>
        <w:instrText xml:space="preserve"> SEQ Figure \* ARABIC </w:instrText>
      </w:r>
      <w:r>
        <w:fldChar w:fldCharType="separate"/>
      </w:r>
      <w:r w:rsidR="00244445">
        <w:rPr>
          <w:noProof/>
          <w:lang w:eastAsia="zh-CN"/>
        </w:rPr>
        <w:t>60</w:t>
      </w:r>
      <w:r>
        <w:fldChar w:fldCharType="end"/>
      </w:r>
      <w:bookmarkEnd w:id="212"/>
      <w:r>
        <w:rPr>
          <w:lang w:eastAsia="zh-CN"/>
        </w:rPr>
        <w:t>：</w:t>
      </w:r>
      <w:r>
        <w:rPr>
          <w:rFonts w:hint="eastAsia"/>
          <w:lang w:eastAsia="zh-CN"/>
        </w:rPr>
        <w:t>活跃的</w:t>
      </w:r>
      <w:r>
        <w:rPr>
          <w:rFonts w:hint="eastAsia"/>
          <w:lang w:eastAsia="zh-CN"/>
        </w:rPr>
        <w:t>Readpage</w:t>
      </w:r>
      <w:r>
        <w:rPr>
          <w:lang w:eastAsia="zh-CN"/>
        </w:rPr>
        <w:t>请求数目</w:t>
      </w:r>
      <w:r>
        <w:rPr>
          <w:rFonts w:hint="eastAsia"/>
          <w:lang w:eastAsia="zh-CN"/>
        </w:rPr>
        <w:t>面板</w:t>
      </w:r>
      <w:bookmarkEnd w:id="213"/>
    </w:p>
    <w:p w:rsidR="00215656" w:rsidRDefault="00215656" w:rsidP="00863287">
      <w:pPr>
        <w:spacing w:before="137"/>
        <w:ind w:firstLine="720"/>
        <w:rPr>
          <w:lang w:eastAsia="zh-CN"/>
        </w:rPr>
      </w:pPr>
      <w:r>
        <w:rPr>
          <w:noProof/>
          <w:lang w:eastAsia="zh-CN"/>
        </w:rPr>
        <w:drawing>
          <wp:inline distT="0" distB="0" distL="0" distR="0" wp14:anchorId="392F1ADE" wp14:editId="5F26950E">
            <wp:extent cx="5557192" cy="2165557"/>
            <wp:effectExtent l="0" t="0" r="5715" b="6350"/>
            <wp:docPr id="2288" name="图片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7488" cy="2165672"/>
                    </a:xfrm>
                    <a:prstGeom prst="rect">
                      <a:avLst/>
                    </a:prstGeom>
                    <a:noFill/>
                    <a:ln>
                      <a:noFill/>
                    </a:ln>
                  </pic:spPr>
                </pic:pic>
              </a:graphicData>
            </a:graphic>
          </wp:inline>
        </w:drawing>
      </w:r>
    </w:p>
    <w:p w:rsidR="007D3DB4" w:rsidRPr="00DF1B5E" w:rsidRDefault="007D3DB4" w:rsidP="007D3DB4">
      <w:pPr>
        <w:pStyle w:val="DDNbodytext1"/>
        <w:keepNext/>
        <w:rPr>
          <w:lang w:eastAsia="zh-CN"/>
        </w:rPr>
      </w:pPr>
      <w:r>
        <w:rPr>
          <w:rFonts w:hint="eastAsia"/>
          <w:lang w:eastAsia="zh-CN"/>
        </w:rPr>
        <w:lastRenderedPageBreak/>
        <w:t>流入的</w:t>
      </w:r>
      <w:r>
        <w:rPr>
          <w:rFonts w:hint="eastAsia"/>
          <w:lang w:eastAsia="zh-CN"/>
        </w:rPr>
        <w:t>Readpage</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_Ref512523217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Style w:val="NoneA"/>
          <w:lang w:eastAsia="zh-CN"/>
        </w:rPr>
        <w:t>Readp</w:t>
      </w:r>
      <w:r w:rsidR="001E71ED">
        <w:rPr>
          <w:rStyle w:val="NoneA"/>
          <w:lang w:eastAsia="zh-CN"/>
        </w:rPr>
        <w:t>a</w:t>
      </w:r>
      <w:r>
        <w:rPr>
          <w:rStyle w:val="NoneA"/>
          <w:lang w:eastAsia="zh-CN"/>
        </w:rPr>
        <w:t>ge</w:t>
      </w:r>
      <w:r>
        <w:rPr>
          <w:rStyle w:val="NoneA"/>
          <w:lang w:eastAsia="zh-CN"/>
        </w:rPr>
        <w:t>请求数目和最小流入的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。流入请求是指那些正在等待被MDS处理的请求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7D3DB4" w:rsidRDefault="007D3DB4" w:rsidP="007D3DB4">
      <w:pPr>
        <w:pStyle w:val="a6"/>
        <w:rPr>
          <w:lang w:eastAsia="zh-CN"/>
        </w:rPr>
      </w:pPr>
      <w:bookmarkStart w:id="214" w:name="_Ref512523217"/>
      <w:bookmarkStart w:id="215" w:name="_Toc514767885"/>
      <w:r>
        <w:rPr>
          <w:lang w:eastAsia="zh-CN"/>
        </w:rPr>
        <w:t>图</w:t>
      </w:r>
      <w:r>
        <w:fldChar w:fldCharType="begin"/>
      </w:r>
      <w:r>
        <w:rPr>
          <w:lang w:eastAsia="zh-CN"/>
        </w:rPr>
        <w:instrText xml:space="preserve"> SEQ Figure \* ARABIC </w:instrText>
      </w:r>
      <w:r>
        <w:fldChar w:fldCharType="separate"/>
      </w:r>
      <w:r w:rsidR="00244445">
        <w:rPr>
          <w:noProof/>
          <w:lang w:eastAsia="zh-CN"/>
        </w:rPr>
        <w:t>61</w:t>
      </w:r>
      <w:r>
        <w:fldChar w:fldCharType="end"/>
      </w:r>
      <w:bookmarkEnd w:id="214"/>
      <w:r>
        <w:rPr>
          <w:lang w:eastAsia="zh-CN"/>
        </w:rPr>
        <w:t>：</w:t>
      </w:r>
      <w:r>
        <w:rPr>
          <w:rFonts w:hint="eastAsia"/>
          <w:lang w:eastAsia="zh-CN"/>
        </w:rPr>
        <w:t>流入的</w:t>
      </w:r>
      <w:r>
        <w:rPr>
          <w:rFonts w:hint="eastAsia"/>
          <w:lang w:eastAsia="zh-CN"/>
        </w:rPr>
        <w:t>Readpage</w:t>
      </w:r>
      <w:r>
        <w:rPr>
          <w:lang w:eastAsia="zh-CN"/>
        </w:rPr>
        <w:t>请求数目</w:t>
      </w:r>
      <w:r>
        <w:rPr>
          <w:rFonts w:hint="eastAsia"/>
          <w:lang w:eastAsia="zh-CN"/>
        </w:rPr>
        <w:t>面板</w:t>
      </w:r>
      <w:bookmarkEnd w:id="215"/>
    </w:p>
    <w:p w:rsidR="00215656" w:rsidRDefault="00215656" w:rsidP="00863287">
      <w:pPr>
        <w:spacing w:before="137"/>
        <w:ind w:firstLine="720"/>
        <w:rPr>
          <w:lang w:eastAsia="zh-CN"/>
        </w:rPr>
      </w:pPr>
      <w:r>
        <w:rPr>
          <w:noProof/>
          <w:lang w:eastAsia="zh-CN"/>
        </w:rPr>
        <w:drawing>
          <wp:inline distT="0" distB="0" distL="0" distR="0" wp14:anchorId="66313531" wp14:editId="08D2835A">
            <wp:extent cx="5451004" cy="2134675"/>
            <wp:effectExtent l="0" t="0" r="0" b="0"/>
            <wp:docPr id="2289" name="图片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51862" cy="2135011"/>
                    </a:xfrm>
                    <a:prstGeom prst="rect">
                      <a:avLst/>
                    </a:prstGeom>
                    <a:noFill/>
                    <a:ln>
                      <a:noFill/>
                    </a:ln>
                  </pic:spPr>
                </pic:pic>
              </a:graphicData>
            </a:graphic>
          </wp:inline>
        </w:drawing>
      </w:r>
    </w:p>
    <w:p w:rsidR="001E68CA" w:rsidRPr="00DF1B5E" w:rsidRDefault="001E68CA" w:rsidP="001E68CA">
      <w:pPr>
        <w:pStyle w:val="DDNbodytext1"/>
        <w:keepNext/>
        <w:rPr>
          <w:lang w:eastAsia="zh-CN"/>
        </w:rPr>
      </w:pPr>
      <w:r>
        <w:rPr>
          <w:rFonts w:hint="eastAsia"/>
          <w:lang w:eastAsia="zh-CN"/>
        </w:rPr>
        <w:t>Readpage</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_Ref512523233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lang w:eastAsia="zh-CN"/>
        </w:rPr>
        <w:t>请求等待时间和最小</w:t>
      </w:r>
      <w:r>
        <w:rPr>
          <w:rStyle w:val="NoneA"/>
          <w:lang w:eastAsia="zh-CN"/>
        </w:rPr>
        <w:t>Readpage</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7D3DB4" w:rsidRDefault="001E68CA" w:rsidP="001E71ED">
      <w:pPr>
        <w:pStyle w:val="a6"/>
        <w:rPr>
          <w:lang w:eastAsia="zh-CN"/>
        </w:rPr>
      </w:pPr>
      <w:bookmarkStart w:id="216" w:name="_Ref512523233"/>
      <w:bookmarkStart w:id="217" w:name="_Toc514767886"/>
      <w:r>
        <w:rPr>
          <w:lang w:eastAsia="zh-CN"/>
        </w:rPr>
        <w:t>图</w:t>
      </w:r>
      <w:r>
        <w:fldChar w:fldCharType="begin"/>
      </w:r>
      <w:r>
        <w:rPr>
          <w:lang w:eastAsia="zh-CN"/>
        </w:rPr>
        <w:instrText xml:space="preserve"> SEQ Figure \* ARABIC </w:instrText>
      </w:r>
      <w:r>
        <w:fldChar w:fldCharType="separate"/>
      </w:r>
      <w:r w:rsidR="00244445">
        <w:rPr>
          <w:noProof/>
          <w:lang w:eastAsia="zh-CN"/>
        </w:rPr>
        <w:t>62</w:t>
      </w:r>
      <w:r>
        <w:fldChar w:fldCharType="end"/>
      </w:r>
      <w:bookmarkEnd w:id="216"/>
      <w:r>
        <w:rPr>
          <w:lang w:eastAsia="zh-CN"/>
        </w:rPr>
        <w:t>：</w:t>
      </w:r>
      <w:r>
        <w:rPr>
          <w:lang w:eastAsia="zh-CN"/>
        </w:rPr>
        <w:t>Readpage</w:t>
      </w:r>
      <w:r>
        <w:rPr>
          <w:rFonts w:hint="eastAsia"/>
          <w:lang w:eastAsia="zh-CN"/>
        </w:rPr>
        <w:t>请求等待时间面板</w:t>
      </w:r>
      <w:bookmarkEnd w:id="217"/>
    </w:p>
    <w:p w:rsidR="00215656" w:rsidRDefault="00215656" w:rsidP="00863287">
      <w:pPr>
        <w:spacing w:before="137"/>
        <w:ind w:firstLine="720"/>
        <w:rPr>
          <w:lang w:eastAsia="zh-CN"/>
        </w:rPr>
      </w:pPr>
      <w:r>
        <w:rPr>
          <w:noProof/>
          <w:lang w:eastAsia="zh-CN"/>
        </w:rPr>
        <w:drawing>
          <wp:inline distT="0" distB="0" distL="0" distR="0" wp14:anchorId="0F05D26A" wp14:editId="6D65E141">
            <wp:extent cx="5392010" cy="2106380"/>
            <wp:effectExtent l="0" t="0" r="0" b="8255"/>
            <wp:docPr id="2290" name="图片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973" cy="2106365"/>
                    </a:xfrm>
                    <a:prstGeom prst="rect">
                      <a:avLst/>
                    </a:prstGeom>
                    <a:noFill/>
                    <a:ln>
                      <a:noFill/>
                    </a:ln>
                  </pic:spPr>
                </pic:pic>
              </a:graphicData>
            </a:graphic>
          </wp:inline>
        </w:drawing>
      </w:r>
    </w:p>
    <w:p w:rsidR="001E68CA" w:rsidRPr="00DF1B5E" w:rsidRDefault="001E68CA" w:rsidP="001E68CA">
      <w:pPr>
        <w:pStyle w:val="DDNbodytext1"/>
        <w:keepNext/>
        <w:rPr>
          <w:lang w:eastAsia="zh-CN"/>
        </w:rPr>
      </w:pPr>
      <w:r>
        <w:rPr>
          <w:rFonts w:hint="eastAsia"/>
          <w:lang w:eastAsia="zh-CN"/>
        </w:rPr>
        <w:lastRenderedPageBreak/>
        <w:t>Readpage</w:t>
      </w:r>
      <w:r>
        <w:rPr>
          <w:rFonts w:hint="eastAsia"/>
          <w:lang w:eastAsia="zh-CN"/>
        </w:rPr>
        <w:t>服务的自适应</w:t>
      </w:r>
      <w:proofErr w:type="gramStart"/>
      <w:r>
        <w:rPr>
          <w:rFonts w:hint="eastAsia"/>
          <w:lang w:eastAsia="zh-CN"/>
        </w:rPr>
        <w:t>超时值</w:t>
      </w:r>
      <w:proofErr w:type="gramEnd"/>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_Ref512523254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rFonts w:hint="eastAsia"/>
          <w:lang w:eastAsia="zh-CN"/>
        </w:rPr>
        <w:t>服务的自适应</w:t>
      </w:r>
      <w:proofErr w:type="gramStart"/>
      <w:r>
        <w:rPr>
          <w:rStyle w:val="NoneA"/>
          <w:lang w:eastAsia="zh-CN"/>
        </w:rPr>
        <w:t>超时值</w:t>
      </w:r>
      <w:proofErr w:type="gramEnd"/>
      <w:r>
        <w:rPr>
          <w:rStyle w:val="NoneA"/>
          <w:lang w:eastAsia="zh-CN"/>
        </w:rPr>
        <w:t>和最小</w:t>
      </w:r>
      <w:r>
        <w:rPr>
          <w:rStyle w:val="NoneA"/>
          <w:lang w:eastAsia="zh-CN"/>
        </w:rPr>
        <w:t>Readpage</w:t>
      </w:r>
      <w:r>
        <w:rPr>
          <w:rStyle w:val="NoneA"/>
          <w:lang w:eastAsia="zh-CN"/>
        </w:rPr>
        <w:t>服务的</w:t>
      </w:r>
      <w:r>
        <w:rPr>
          <w:rStyle w:val="NoneA"/>
          <w:rFonts w:hint="eastAsia"/>
          <w:lang w:eastAsia="zh-CN"/>
        </w:rPr>
        <w:t>自适应</w:t>
      </w:r>
      <w:proofErr w:type="gramStart"/>
      <w:r>
        <w:rPr>
          <w:rStyle w:val="NoneA"/>
          <w:lang w:eastAsia="zh-CN"/>
        </w:rPr>
        <w:t>超时值</w:t>
      </w:r>
      <w:proofErr w:type="gramEnd"/>
      <w:r>
        <w:rPr>
          <w:rStyle w:val="NoneA"/>
          <w:lang w:eastAsia="zh-CN"/>
        </w:rPr>
        <w:t>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31638">
        <w:rPr>
          <w:rStyle w:val="NoneA"/>
          <w:lang w:eastAsia="zh-CN"/>
        </w:rPr>
        <w:t>Lustre</w:t>
      </w:r>
      <w:r>
        <w:rPr>
          <w:rStyle w:val="NoneA"/>
          <w:rFonts w:ascii="宋体" w:eastAsia="宋体" w:hAnsi="宋体" w:cs="宋体" w:hint="eastAsia"/>
          <w:lang w:val="zh-TW" w:eastAsia="zh-CN"/>
        </w:rPr>
        <w:t>的自适应超时机制，服务的</w:t>
      </w:r>
      <w:proofErr w:type="gramStart"/>
      <w:r>
        <w:rPr>
          <w:rStyle w:val="NoneA"/>
          <w:rFonts w:ascii="宋体" w:eastAsia="宋体" w:hAnsi="宋体" w:cs="宋体" w:hint="eastAsia"/>
          <w:lang w:val="zh-TW" w:eastAsia="zh-CN"/>
        </w:rPr>
        <w:t>超时值</w:t>
      </w:r>
      <w:proofErr w:type="gramEnd"/>
      <w:r>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lang w:eastAsia="zh-CN"/>
        </w:rPr>
        <w:t>MDS</w:t>
      </w:r>
      <w:r w:rsidR="00E31638">
        <w:rPr>
          <w:rStyle w:val="NoneA"/>
          <w:rFonts w:hint="eastAsia"/>
          <w:lang w:eastAsia="zh-CN"/>
        </w:rPr>
        <w:t xml:space="preserve"> Readpage</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rsidR="001E68CA" w:rsidRDefault="001E68CA" w:rsidP="001E68CA">
      <w:pPr>
        <w:pStyle w:val="a6"/>
        <w:rPr>
          <w:lang w:eastAsia="zh-CN"/>
        </w:rPr>
      </w:pPr>
      <w:bookmarkStart w:id="218" w:name="_Ref512523254"/>
      <w:bookmarkStart w:id="219" w:name="_Toc514767887"/>
      <w:r>
        <w:rPr>
          <w:lang w:eastAsia="zh-CN"/>
        </w:rPr>
        <w:t>图</w:t>
      </w:r>
      <w:r>
        <w:fldChar w:fldCharType="begin"/>
      </w:r>
      <w:r>
        <w:rPr>
          <w:lang w:eastAsia="zh-CN"/>
        </w:rPr>
        <w:instrText xml:space="preserve"> SEQ Figure \* ARABIC </w:instrText>
      </w:r>
      <w:r>
        <w:fldChar w:fldCharType="separate"/>
      </w:r>
      <w:r w:rsidR="00244445">
        <w:rPr>
          <w:noProof/>
          <w:lang w:eastAsia="zh-CN"/>
        </w:rPr>
        <w:t>63</w:t>
      </w:r>
      <w:r>
        <w:fldChar w:fldCharType="end"/>
      </w:r>
      <w:bookmarkEnd w:id="218"/>
      <w:r>
        <w:rPr>
          <w:lang w:eastAsia="zh-CN"/>
        </w:rPr>
        <w:t>：</w:t>
      </w:r>
      <w:r w:rsidR="004C2327">
        <w:rPr>
          <w:lang w:eastAsia="zh-CN"/>
        </w:rPr>
        <w:t>Readpage</w:t>
      </w:r>
      <w:r>
        <w:rPr>
          <w:rFonts w:hint="eastAsia"/>
          <w:lang w:eastAsia="zh-CN"/>
        </w:rPr>
        <w:t>自适应</w:t>
      </w:r>
      <w:proofErr w:type="gramStart"/>
      <w:r>
        <w:rPr>
          <w:rFonts w:hint="eastAsia"/>
          <w:lang w:eastAsia="zh-CN"/>
        </w:rPr>
        <w:t>超时值</w:t>
      </w:r>
      <w:proofErr w:type="gramEnd"/>
      <w:r>
        <w:rPr>
          <w:rFonts w:hint="eastAsia"/>
          <w:lang w:eastAsia="zh-CN"/>
        </w:rPr>
        <w:t>面板</w:t>
      </w:r>
      <w:bookmarkEnd w:id="219"/>
    </w:p>
    <w:p w:rsidR="00215656" w:rsidRDefault="00215656" w:rsidP="00863287">
      <w:pPr>
        <w:spacing w:before="137"/>
        <w:ind w:firstLine="720"/>
        <w:rPr>
          <w:lang w:eastAsia="zh-CN"/>
        </w:rPr>
      </w:pPr>
      <w:r>
        <w:rPr>
          <w:noProof/>
          <w:lang w:eastAsia="zh-CN"/>
        </w:rPr>
        <w:drawing>
          <wp:inline distT="0" distB="0" distL="0" distR="0" wp14:anchorId="787F7604" wp14:editId="4CDF7DF3">
            <wp:extent cx="5404538" cy="2106070"/>
            <wp:effectExtent l="0" t="0" r="5715" b="889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4826" cy="2106182"/>
                    </a:xfrm>
                    <a:prstGeom prst="rect">
                      <a:avLst/>
                    </a:prstGeom>
                    <a:noFill/>
                    <a:ln>
                      <a:noFill/>
                    </a:ln>
                  </pic:spPr>
                </pic:pic>
              </a:graphicData>
            </a:graphic>
          </wp:inline>
        </w:drawing>
      </w:r>
    </w:p>
    <w:p w:rsidR="001E68CA" w:rsidRPr="00DF1B5E" w:rsidRDefault="001E68CA" w:rsidP="001E68CA">
      <w:pPr>
        <w:pStyle w:val="DDNbodytext1"/>
        <w:keepNext/>
        <w:rPr>
          <w:lang w:eastAsia="zh-CN"/>
        </w:rPr>
      </w:pPr>
      <w:r>
        <w:rPr>
          <w:rFonts w:hint="eastAsia"/>
          <w:lang w:eastAsia="zh-CN"/>
        </w:rPr>
        <w:t>可用</w:t>
      </w:r>
      <w:r>
        <w:rPr>
          <w:rFonts w:hint="eastAsia"/>
          <w:lang w:eastAsia="zh-CN"/>
        </w:rPr>
        <w:t>Readpage</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_Ref512523266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Style w:val="NoneA"/>
          <w:rFonts w:hint="eastAsia"/>
          <w:lang w:eastAsia="zh-CN"/>
        </w:rPr>
        <w:t>Readpage</w:t>
      </w:r>
      <w:r>
        <w:rPr>
          <w:rStyle w:val="NoneA"/>
          <w:rFonts w:hint="eastAsia"/>
          <w:lang w:eastAsia="zh-CN"/>
        </w:rPr>
        <w:t>请求缓冲区数目</w:t>
      </w:r>
      <w:r>
        <w:rPr>
          <w:rStyle w:val="NoneA"/>
          <w:lang w:eastAsia="zh-CN"/>
        </w:rPr>
        <w:t>和最小</w:t>
      </w:r>
      <w:r>
        <w:rPr>
          <w:rStyle w:val="NoneA"/>
          <w:rFonts w:hint="eastAsia"/>
          <w:lang w:eastAsia="zh-CN"/>
        </w:rPr>
        <w:t>可用</w:t>
      </w:r>
      <w:r>
        <w:rPr>
          <w:rStyle w:val="NoneA"/>
          <w:rFonts w:hint="eastAsia"/>
          <w:lang w:eastAsia="zh-CN"/>
        </w:rPr>
        <w:t>Readpage</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1E68CA" w:rsidRPr="001E68CA" w:rsidRDefault="001E68CA" w:rsidP="001E71ED">
      <w:pPr>
        <w:pStyle w:val="a6"/>
        <w:rPr>
          <w:lang w:eastAsia="zh-CN"/>
        </w:rPr>
      </w:pPr>
      <w:bookmarkStart w:id="220" w:name="_Ref512523266"/>
      <w:bookmarkStart w:id="221" w:name="_Toc514767888"/>
      <w:r>
        <w:rPr>
          <w:lang w:eastAsia="zh-CN"/>
        </w:rPr>
        <w:t>图</w:t>
      </w:r>
      <w:r>
        <w:fldChar w:fldCharType="begin"/>
      </w:r>
      <w:r>
        <w:rPr>
          <w:lang w:eastAsia="zh-CN"/>
        </w:rPr>
        <w:instrText xml:space="preserve"> SEQ Figure \* ARABIC </w:instrText>
      </w:r>
      <w:r>
        <w:fldChar w:fldCharType="separate"/>
      </w:r>
      <w:r w:rsidR="00244445">
        <w:rPr>
          <w:noProof/>
          <w:lang w:eastAsia="zh-CN"/>
        </w:rPr>
        <w:t>64</w:t>
      </w:r>
      <w:r>
        <w:fldChar w:fldCharType="end"/>
      </w:r>
      <w:bookmarkEnd w:id="220"/>
      <w:r>
        <w:rPr>
          <w:lang w:eastAsia="zh-CN"/>
        </w:rPr>
        <w:t>：</w:t>
      </w:r>
      <w:r>
        <w:rPr>
          <w:rFonts w:hint="eastAsia"/>
          <w:lang w:eastAsia="zh-CN"/>
        </w:rPr>
        <w:t>可用</w:t>
      </w:r>
      <w:r w:rsidR="005650AE">
        <w:rPr>
          <w:rFonts w:hint="eastAsia"/>
          <w:lang w:eastAsia="zh-CN"/>
        </w:rPr>
        <w:t>Readpage</w:t>
      </w:r>
      <w:r>
        <w:rPr>
          <w:rFonts w:hint="eastAsia"/>
          <w:lang w:eastAsia="zh-CN"/>
        </w:rPr>
        <w:t>请求缓冲区数目面板</w:t>
      </w:r>
      <w:bookmarkEnd w:id="221"/>
    </w:p>
    <w:p w:rsidR="00215656" w:rsidRDefault="00215656" w:rsidP="00863287">
      <w:pPr>
        <w:spacing w:before="137"/>
        <w:ind w:firstLine="720"/>
        <w:rPr>
          <w:lang w:eastAsia="zh-CN"/>
        </w:rPr>
      </w:pPr>
      <w:r>
        <w:rPr>
          <w:noProof/>
          <w:lang w:eastAsia="zh-CN"/>
        </w:rPr>
        <w:drawing>
          <wp:inline distT="0" distB="0" distL="0" distR="0" wp14:anchorId="34EFAEEA" wp14:editId="6A162677">
            <wp:extent cx="5374312" cy="2099466"/>
            <wp:effectExtent l="0" t="0" r="0" b="0"/>
            <wp:docPr id="2293" name="图片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75571" cy="2099958"/>
                    </a:xfrm>
                    <a:prstGeom prst="rect">
                      <a:avLst/>
                    </a:prstGeom>
                    <a:noFill/>
                    <a:ln>
                      <a:noFill/>
                    </a:ln>
                  </pic:spPr>
                </pic:pic>
              </a:graphicData>
            </a:graphic>
          </wp:inline>
        </w:drawing>
      </w:r>
    </w:p>
    <w:p w:rsidR="00AE4333" w:rsidRPr="00DF1B5E" w:rsidRDefault="00AE4333" w:rsidP="00AE4333">
      <w:pPr>
        <w:pStyle w:val="DDNbodytext1"/>
        <w:keepNext/>
        <w:rPr>
          <w:lang w:eastAsia="zh-CN"/>
        </w:rPr>
      </w:pPr>
      <w:r>
        <w:rPr>
          <w:rFonts w:hint="eastAsia"/>
          <w:lang w:eastAsia="zh-CN"/>
        </w:rPr>
        <w:lastRenderedPageBreak/>
        <w:t>Close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_Ref512523281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Close</w:t>
      </w:r>
      <w:r>
        <w:rPr>
          <w:rStyle w:val="NoneA"/>
          <w:rFonts w:hint="eastAsia"/>
          <w:lang w:eastAsia="zh-CN"/>
        </w:rPr>
        <w:t>请求处理时间</w:t>
      </w:r>
      <w:r>
        <w:rPr>
          <w:rStyle w:val="NoneA"/>
          <w:lang w:eastAsia="zh-CN"/>
        </w:rPr>
        <w:t>和最小</w:t>
      </w:r>
      <w:r>
        <w:rPr>
          <w:rStyle w:val="NoneA"/>
          <w:rFonts w:hint="eastAsia"/>
          <w:lang w:eastAsia="zh-CN"/>
        </w:rPr>
        <w:t>Close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请求处理时间的最小值。</w:t>
      </w:r>
    </w:p>
    <w:p w:rsidR="00AE4333" w:rsidRPr="00AE4333" w:rsidRDefault="00AE4333" w:rsidP="00882352">
      <w:pPr>
        <w:pStyle w:val="a6"/>
        <w:rPr>
          <w:lang w:eastAsia="zh-CN"/>
        </w:rPr>
      </w:pPr>
      <w:bookmarkStart w:id="222" w:name="_Ref512523281"/>
      <w:bookmarkStart w:id="223" w:name="_Toc514767889"/>
      <w:r>
        <w:rPr>
          <w:lang w:eastAsia="zh-CN"/>
        </w:rPr>
        <w:t>图</w:t>
      </w:r>
      <w:r>
        <w:fldChar w:fldCharType="begin"/>
      </w:r>
      <w:r>
        <w:rPr>
          <w:lang w:eastAsia="zh-CN"/>
        </w:rPr>
        <w:instrText xml:space="preserve"> SEQ Figure \* ARABIC </w:instrText>
      </w:r>
      <w:r>
        <w:fldChar w:fldCharType="separate"/>
      </w:r>
      <w:r w:rsidR="00244445">
        <w:rPr>
          <w:noProof/>
          <w:lang w:eastAsia="zh-CN"/>
        </w:rPr>
        <w:t>65</w:t>
      </w:r>
      <w:r>
        <w:fldChar w:fldCharType="end"/>
      </w:r>
      <w:bookmarkEnd w:id="222"/>
      <w:r>
        <w:rPr>
          <w:lang w:eastAsia="zh-CN"/>
        </w:rPr>
        <w:t>：</w:t>
      </w:r>
      <w:r w:rsidR="00882352">
        <w:rPr>
          <w:rFonts w:hint="eastAsia"/>
          <w:lang w:eastAsia="zh-CN"/>
        </w:rPr>
        <w:t>Close</w:t>
      </w:r>
      <w:r>
        <w:rPr>
          <w:rFonts w:hint="eastAsia"/>
          <w:lang w:eastAsia="zh-CN"/>
        </w:rPr>
        <w:t>请求处理时间面板</w:t>
      </w:r>
      <w:bookmarkEnd w:id="223"/>
    </w:p>
    <w:p w:rsidR="00215656" w:rsidRDefault="00215656" w:rsidP="00863287">
      <w:pPr>
        <w:spacing w:before="137"/>
        <w:ind w:firstLine="720"/>
        <w:rPr>
          <w:lang w:eastAsia="zh-CN"/>
        </w:rPr>
      </w:pPr>
      <w:r>
        <w:rPr>
          <w:noProof/>
          <w:lang w:eastAsia="zh-CN"/>
        </w:rPr>
        <w:drawing>
          <wp:inline distT="0" distB="0" distL="0" distR="0" wp14:anchorId="6ECE8CCD" wp14:editId="04FC920E">
            <wp:extent cx="5396407" cy="2106070"/>
            <wp:effectExtent l="0" t="0" r="0" b="889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6263" cy="2106014"/>
                    </a:xfrm>
                    <a:prstGeom prst="rect">
                      <a:avLst/>
                    </a:prstGeom>
                    <a:noFill/>
                    <a:ln>
                      <a:noFill/>
                    </a:ln>
                  </pic:spPr>
                </pic:pic>
              </a:graphicData>
            </a:graphic>
          </wp:inline>
        </w:drawing>
      </w:r>
    </w:p>
    <w:p w:rsidR="00882352" w:rsidRPr="00DF1B5E" w:rsidRDefault="00882352" w:rsidP="00882352">
      <w:pPr>
        <w:pStyle w:val="DDNbodytext1"/>
        <w:keepNext/>
        <w:rPr>
          <w:lang w:eastAsia="zh-CN"/>
        </w:rPr>
      </w:pPr>
      <w:r>
        <w:rPr>
          <w:rFonts w:hint="eastAsia"/>
          <w:lang w:eastAsia="zh-CN"/>
        </w:rPr>
        <w:t>Readpage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_Ref512523293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Readpage</w:t>
      </w:r>
      <w:r>
        <w:rPr>
          <w:rStyle w:val="NoneA"/>
          <w:rFonts w:hint="eastAsia"/>
          <w:lang w:eastAsia="zh-CN"/>
        </w:rPr>
        <w:t>请求处理时间</w:t>
      </w:r>
      <w:r>
        <w:rPr>
          <w:rStyle w:val="NoneA"/>
          <w:lang w:eastAsia="zh-CN"/>
        </w:rPr>
        <w:t>和最小</w:t>
      </w:r>
      <w:r>
        <w:rPr>
          <w:rFonts w:hint="eastAsia"/>
          <w:lang w:eastAsia="zh-CN"/>
        </w:rPr>
        <w:t>Readpage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请求处理时间的最小值。</w:t>
      </w:r>
    </w:p>
    <w:p w:rsidR="00882352" w:rsidRPr="00882352" w:rsidRDefault="00882352" w:rsidP="001E71ED">
      <w:pPr>
        <w:pStyle w:val="a6"/>
        <w:rPr>
          <w:lang w:eastAsia="zh-CN"/>
        </w:rPr>
      </w:pPr>
      <w:bookmarkStart w:id="224" w:name="_Ref512523293"/>
      <w:bookmarkStart w:id="225" w:name="_Toc514767890"/>
      <w:r>
        <w:rPr>
          <w:lang w:eastAsia="zh-CN"/>
        </w:rPr>
        <w:t>图</w:t>
      </w:r>
      <w:r>
        <w:fldChar w:fldCharType="begin"/>
      </w:r>
      <w:r>
        <w:rPr>
          <w:lang w:eastAsia="zh-CN"/>
        </w:rPr>
        <w:instrText xml:space="preserve"> SEQ Figure \* ARABIC </w:instrText>
      </w:r>
      <w:r>
        <w:fldChar w:fldCharType="separate"/>
      </w:r>
      <w:r w:rsidR="00244445">
        <w:rPr>
          <w:noProof/>
          <w:lang w:eastAsia="zh-CN"/>
        </w:rPr>
        <w:t>66</w:t>
      </w:r>
      <w:r>
        <w:fldChar w:fldCharType="end"/>
      </w:r>
      <w:bookmarkEnd w:id="224"/>
      <w:r>
        <w:rPr>
          <w:lang w:eastAsia="zh-CN"/>
        </w:rPr>
        <w:t>：</w:t>
      </w:r>
      <w:r w:rsidR="004C2327">
        <w:rPr>
          <w:rFonts w:hint="eastAsia"/>
          <w:lang w:eastAsia="zh-CN"/>
        </w:rPr>
        <w:t>Readpage</w:t>
      </w:r>
      <w:r>
        <w:rPr>
          <w:rFonts w:hint="eastAsia"/>
          <w:lang w:eastAsia="zh-CN"/>
        </w:rPr>
        <w:t>请求处理时间面板</w:t>
      </w:r>
      <w:bookmarkEnd w:id="225"/>
    </w:p>
    <w:p w:rsidR="00215656" w:rsidRDefault="00215656" w:rsidP="00863287">
      <w:pPr>
        <w:spacing w:before="137"/>
        <w:ind w:firstLine="720"/>
        <w:rPr>
          <w:lang w:eastAsia="zh-CN"/>
        </w:rPr>
      </w:pPr>
      <w:r>
        <w:rPr>
          <w:noProof/>
          <w:lang w:eastAsia="zh-CN"/>
        </w:rPr>
        <w:drawing>
          <wp:inline distT="0" distB="0" distL="0" distR="0" wp14:anchorId="687BE70B" wp14:editId="745B8788">
            <wp:extent cx="5344815" cy="2098809"/>
            <wp:effectExtent l="0" t="0" r="8255" b="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45285" cy="2098994"/>
                    </a:xfrm>
                    <a:prstGeom prst="rect">
                      <a:avLst/>
                    </a:prstGeom>
                    <a:noFill/>
                    <a:ln>
                      <a:noFill/>
                    </a:ln>
                  </pic:spPr>
                </pic:pic>
              </a:graphicData>
            </a:graphic>
          </wp:inline>
        </w:drawing>
      </w:r>
    </w:p>
    <w:p w:rsidR="004C2327" w:rsidRPr="00DF1B5E" w:rsidRDefault="004C2327" w:rsidP="004C2327">
      <w:pPr>
        <w:pStyle w:val="DDNbodytext1"/>
        <w:keepNext/>
        <w:rPr>
          <w:lang w:eastAsia="zh-CN"/>
        </w:rPr>
      </w:pPr>
      <w:r>
        <w:rPr>
          <w:rFonts w:hint="eastAsia"/>
          <w:lang w:eastAsia="zh-CN"/>
        </w:rPr>
        <w:lastRenderedPageBreak/>
        <w:t>活跃的</w:t>
      </w:r>
      <w:r>
        <w:rPr>
          <w:rFonts w:hint="eastAsia"/>
          <w:lang w:eastAsia="zh-CN"/>
        </w:rPr>
        <w:t>LDLM Canceld</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_Ref512523307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67</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Canceld</w:t>
      </w:r>
      <w:r>
        <w:rPr>
          <w:rStyle w:val="NoneA"/>
          <w:lang w:eastAsia="zh-CN"/>
        </w:rPr>
        <w:t>请求数目和最小活跃的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。活跃的请求数是指那些正在被</w:t>
      </w:r>
      <w:r w:rsidR="0024444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244445">
        <w:rPr>
          <w:rStyle w:val="NoneA"/>
          <w:rFonts w:hint="eastAsia"/>
          <w:lang w:eastAsia="zh-CN"/>
        </w:rPr>
        <w:t>PTLRPC</w:t>
      </w:r>
      <w:r>
        <w:rPr>
          <w:rStyle w:val="NoneA"/>
          <w:rFonts w:ascii="宋体" w:eastAsia="宋体" w:hAnsi="宋体" w:cs="宋体"/>
          <w:lang w:val="zh-TW" w:eastAsia="zh-CN"/>
        </w:rPr>
        <w:t>线程数目减去</w:t>
      </w:r>
      <w:r w:rsidR="00244445">
        <w:rPr>
          <w:rStyle w:val="NoneA"/>
          <w:rFonts w:hint="eastAsia"/>
          <w:lang w:eastAsia="zh-CN"/>
        </w:rPr>
        <w:t>2</w:t>
      </w:r>
      <w:r>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4C2327" w:rsidRPr="004C2327" w:rsidRDefault="004C2327" w:rsidP="004C2327">
      <w:pPr>
        <w:pStyle w:val="a6"/>
        <w:rPr>
          <w:lang w:eastAsia="zh-CN"/>
        </w:rPr>
      </w:pPr>
      <w:bookmarkStart w:id="226" w:name="_Ref512523307"/>
      <w:bookmarkStart w:id="227" w:name="_Toc514767891"/>
      <w:r>
        <w:rPr>
          <w:lang w:eastAsia="zh-CN"/>
        </w:rPr>
        <w:t>图</w:t>
      </w:r>
      <w:r>
        <w:fldChar w:fldCharType="begin"/>
      </w:r>
      <w:r>
        <w:rPr>
          <w:lang w:eastAsia="zh-CN"/>
        </w:rPr>
        <w:instrText xml:space="preserve"> SEQ Figure \* ARABIC </w:instrText>
      </w:r>
      <w:r>
        <w:fldChar w:fldCharType="separate"/>
      </w:r>
      <w:r w:rsidR="00244445">
        <w:rPr>
          <w:noProof/>
          <w:lang w:eastAsia="zh-CN"/>
        </w:rPr>
        <w:t>67</w:t>
      </w:r>
      <w:r>
        <w:fldChar w:fldCharType="end"/>
      </w:r>
      <w:bookmarkEnd w:id="226"/>
      <w:r>
        <w:rPr>
          <w:lang w:eastAsia="zh-CN"/>
        </w:rPr>
        <w:t>：</w:t>
      </w:r>
      <w:r>
        <w:rPr>
          <w:rFonts w:hint="eastAsia"/>
          <w:lang w:eastAsia="zh-CN"/>
        </w:rPr>
        <w:t>活跃的</w:t>
      </w:r>
      <w:r>
        <w:rPr>
          <w:rFonts w:hint="eastAsia"/>
          <w:lang w:eastAsia="zh-CN"/>
        </w:rPr>
        <w:t>LDLM Canceld</w:t>
      </w:r>
      <w:r>
        <w:rPr>
          <w:lang w:eastAsia="zh-CN"/>
        </w:rPr>
        <w:t>请求数目</w:t>
      </w:r>
      <w:r>
        <w:rPr>
          <w:rFonts w:hint="eastAsia"/>
          <w:lang w:eastAsia="zh-CN"/>
        </w:rPr>
        <w:t>面板</w:t>
      </w:r>
      <w:bookmarkEnd w:id="227"/>
    </w:p>
    <w:p w:rsidR="00215656" w:rsidRDefault="00215656" w:rsidP="00863287">
      <w:pPr>
        <w:spacing w:before="137"/>
        <w:ind w:firstLine="720"/>
        <w:rPr>
          <w:lang w:eastAsia="zh-CN"/>
        </w:rPr>
      </w:pPr>
      <w:r>
        <w:rPr>
          <w:noProof/>
          <w:lang w:eastAsia="zh-CN"/>
        </w:rPr>
        <w:drawing>
          <wp:inline distT="0" distB="0" distL="0" distR="0" wp14:anchorId="766B53E1" wp14:editId="0E7DD919">
            <wp:extent cx="5492299" cy="2156724"/>
            <wp:effectExtent l="0" t="0" r="0" b="0"/>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2782" cy="2156914"/>
                    </a:xfrm>
                    <a:prstGeom prst="rect">
                      <a:avLst/>
                    </a:prstGeom>
                    <a:noFill/>
                    <a:ln>
                      <a:noFill/>
                    </a:ln>
                  </pic:spPr>
                </pic:pic>
              </a:graphicData>
            </a:graphic>
          </wp:inline>
        </w:drawing>
      </w:r>
    </w:p>
    <w:p w:rsidR="004C2327" w:rsidRPr="00DF1B5E" w:rsidRDefault="004C2327" w:rsidP="004C2327">
      <w:pPr>
        <w:pStyle w:val="DDNbodytext1"/>
        <w:keepNext/>
        <w:rPr>
          <w:lang w:eastAsia="zh-CN"/>
        </w:rPr>
      </w:pPr>
      <w:r>
        <w:rPr>
          <w:rFonts w:hint="eastAsia"/>
          <w:lang w:eastAsia="zh-CN"/>
        </w:rPr>
        <w:t>流入的</w:t>
      </w:r>
      <w:r>
        <w:rPr>
          <w:rFonts w:hint="eastAsia"/>
          <w:lang w:eastAsia="zh-CN"/>
        </w:rPr>
        <w:t>LDLM Canceld</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_Ref512523320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Canceld</w:t>
      </w:r>
      <w:r>
        <w:rPr>
          <w:rStyle w:val="NoneA"/>
          <w:lang w:eastAsia="zh-CN"/>
        </w:rPr>
        <w:t>请求数目和最小流入的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4C2327" w:rsidRPr="004C2327" w:rsidRDefault="004C2327" w:rsidP="001E71ED">
      <w:pPr>
        <w:pStyle w:val="a6"/>
        <w:rPr>
          <w:lang w:eastAsia="zh-CN"/>
        </w:rPr>
      </w:pPr>
      <w:bookmarkStart w:id="228" w:name="_Ref512523320"/>
      <w:bookmarkStart w:id="229" w:name="_Toc514767892"/>
      <w:r>
        <w:rPr>
          <w:lang w:eastAsia="zh-CN"/>
        </w:rPr>
        <w:t>图</w:t>
      </w:r>
      <w:r>
        <w:fldChar w:fldCharType="begin"/>
      </w:r>
      <w:r>
        <w:rPr>
          <w:lang w:eastAsia="zh-CN"/>
        </w:rPr>
        <w:instrText xml:space="preserve"> SEQ Figure \* ARABIC </w:instrText>
      </w:r>
      <w:r>
        <w:fldChar w:fldCharType="separate"/>
      </w:r>
      <w:r w:rsidR="00244445">
        <w:rPr>
          <w:noProof/>
          <w:lang w:eastAsia="zh-CN"/>
        </w:rPr>
        <w:t>68</w:t>
      </w:r>
      <w:r>
        <w:fldChar w:fldCharType="end"/>
      </w:r>
      <w:bookmarkEnd w:id="228"/>
      <w:r>
        <w:rPr>
          <w:lang w:eastAsia="zh-CN"/>
        </w:rPr>
        <w:t>：</w:t>
      </w:r>
      <w:r>
        <w:rPr>
          <w:rFonts w:hint="eastAsia"/>
          <w:lang w:eastAsia="zh-CN"/>
        </w:rPr>
        <w:t>流入的</w:t>
      </w:r>
      <w:r>
        <w:rPr>
          <w:rFonts w:hint="eastAsia"/>
          <w:lang w:eastAsia="zh-CN"/>
        </w:rPr>
        <w:t>LDLM Canceld</w:t>
      </w:r>
      <w:r>
        <w:rPr>
          <w:lang w:eastAsia="zh-CN"/>
        </w:rPr>
        <w:t>请求数目</w:t>
      </w:r>
      <w:r>
        <w:rPr>
          <w:rFonts w:hint="eastAsia"/>
          <w:lang w:eastAsia="zh-CN"/>
        </w:rPr>
        <w:t>面板</w:t>
      </w:r>
      <w:bookmarkEnd w:id="229"/>
    </w:p>
    <w:p w:rsidR="00215656" w:rsidRDefault="00215656" w:rsidP="00863287">
      <w:pPr>
        <w:spacing w:before="137"/>
        <w:ind w:firstLine="720"/>
        <w:rPr>
          <w:lang w:eastAsia="zh-CN"/>
        </w:rPr>
      </w:pPr>
      <w:r>
        <w:rPr>
          <w:noProof/>
          <w:lang w:eastAsia="zh-CN"/>
        </w:rPr>
        <w:drawing>
          <wp:inline distT="0" distB="0" distL="0" distR="0" wp14:anchorId="0CFE5F63" wp14:editId="159E2180">
            <wp:extent cx="5492299" cy="2145558"/>
            <wp:effectExtent l="0" t="0" r="0" b="762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2261" cy="2145543"/>
                    </a:xfrm>
                    <a:prstGeom prst="rect">
                      <a:avLst/>
                    </a:prstGeom>
                    <a:noFill/>
                    <a:ln>
                      <a:noFill/>
                    </a:ln>
                  </pic:spPr>
                </pic:pic>
              </a:graphicData>
            </a:graphic>
          </wp:inline>
        </w:drawing>
      </w:r>
    </w:p>
    <w:p w:rsidR="004C2327" w:rsidRPr="00DF1B5E" w:rsidRDefault="004C2327" w:rsidP="004C2327">
      <w:pPr>
        <w:pStyle w:val="DDNbodytext1"/>
        <w:keepNext/>
        <w:rPr>
          <w:lang w:eastAsia="zh-CN"/>
        </w:rPr>
      </w:pPr>
      <w:r>
        <w:rPr>
          <w:rFonts w:hint="eastAsia"/>
          <w:lang w:eastAsia="zh-CN"/>
        </w:rPr>
        <w:lastRenderedPageBreak/>
        <w:t>LDLM Canceld</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rPr>
        <w:instrText xml:space="preserve"> REF _Ref512523335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Canceld</w:t>
      </w:r>
      <w:r>
        <w:rPr>
          <w:rStyle w:val="NoneA"/>
          <w:lang w:eastAsia="zh-CN"/>
        </w:rPr>
        <w:t>请求等待时间和最小</w:t>
      </w:r>
      <w:r>
        <w:rPr>
          <w:rFonts w:hint="eastAsia"/>
          <w:lang w:eastAsia="zh-CN"/>
        </w:rPr>
        <w:t>LDLM Canceld</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4C2327" w:rsidRPr="004C2327" w:rsidRDefault="004C2327" w:rsidP="004C2327">
      <w:pPr>
        <w:pStyle w:val="a6"/>
        <w:rPr>
          <w:lang w:eastAsia="zh-CN"/>
        </w:rPr>
      </w:pPr>
      <w:bookmarkStart w:id="230" w:name="_Ref512523335"/>
      <w:bookmarkStart w:id="231" w:name="_Toc514767893"/>
      <w:r>
        <w:rPr>
          <w:lang w:eastAsia="zh-CN"/>
        </w:rPr>
        <w:t>图</w:t>
      </w:r>
      <w:r>
        <w:fldChar w:fldCharType="begin"/>
      </w:r>
      <w:r>
        <w:rPr>
          <w:lang w:eastAsia="zh-CN"/>
        </w:rPr>
        <w:instrText xml:space="preserve"> SEQ Figure \* ARABIC </w:instrText>
      </w:r>
      <w:r>
        <w:fldChar w:fldCharType="separate"/>
      </w:r>
      <w:r w:rsidR="00244445">
        <w:rPr>
          <w:noProof/>
          <w:lang w:eastAsia="zh-CN"/>
        </w:rPr>
        <w:t>69</w:t>
      </w:r>
      <w:r>
        <w:fldChar w:fldCharType="end"/>
      </w:r>
      <w:bookmarkEnd w:id="230"/>
      <w:r>
        <w:rPr>
          <w:lang w:eastAsia="zh-CN"/>
        </w:rPr>
        <w:t>：</w:t>
      </w:r>
      <w:r>
        <w:rPr>
          <w:rFonts w:hint="eastAsia"/>
          <w:lang w:eastAsia="zh-CN"/>
        </w:rPr>
        <w:t>LDLM Canceld</w:t>
      </w:r>
      <w:r>
        <w:rPr>
          <w:rFonts w:hint="eastAsia"/>
          <w:lang w:eastAsia="zh-CN"/>
        </w:rPr>
        <w:t>请求等待时间面板</w:t>
      </w:r>
      <w:bookmarkEnd w:id="231"/>
    </w:p>
    <w:p w:rsidR="00215656" w:rsidRDefault="00215656" w:rsidP="00863287">
      <w:pPr>
        <w:spacing w:before="137"/>
        <w:ind w:firstLine="720"/>
        <w:rPr>
          <w:lang w:eastAsia="zh-CN"/>
        </w:rPr>
      </w:pPr>
      <w:r>
        <w:rPr>
          <w:noProof/>
          <w:lang w:eastAsia="zh-CN"/>
        </w:rPr>
        <w:drawing>
          <wp:inline distT="0" distB="0" distL="0" distR="0" wp14:anchorId="6E77D861" wp14:editId="06B4F9E0">
            <wp:extent cx="5374260" cy="2094271"/>
            <wp:effectExtent l="0" t="0" r="0" b="127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74546" cy="2094382"/>
                    </a:xfrm>
                    <a:prstGeom prst="rect">
                      <a:avLst/>
                    </a:prstGeom>
                    <a:noFill/>
                    <a:ln>
                      <a:noFill/>
                    </a:ln>
                  </pic:spPr>
                </pic:pic>
              </a:graphicData>
            </a:graphic>
          </wp:inline>
        </w:drawing>
      </w:r>
    </w:p>
    <w:p w:rsidR="0026108F" w:rsidRPr="00DF1B5E" w:rsidRDefault="001266D5" w:rsidP="0026108F">
      <w:pPr>
        <w:pStyle w:val="DDNbodytext1"/>
        <w:keepNext/>
        <w:rPr>
          <w:lang w:eastAsia="zh-CN"/>
        </w:rPr>
      </w:pPr>
      <w:r>
        <w:rPr>
          <w:rFonts w:hint="eastAsia"/>
          <w:lang w:eastAsia="zh-CN"/>
        </w:rPr>
        <w:t>LDLM Canceld</w:t>
      </w:r>
      <w:r w:rsidR="00E73D2C">
        <w:rPr>
          <w:rStyle w:val="NoneA"/>
          <w:rFonts w:ascii="宋体" w:eastAsia="宋体" w:hAnsi="宋体" w:cs="宋体" w:hint="eastAsia"/>
          <w:lang w:val="zh-TW" w:eastAsia="zh-CN"/>
        </w:rPr>
        <w:t>服务的自适应</w:t>
      </w:r>
      <w:proofErr w:type="gramStart"/>
      <w:r w:rsidR="00E73D2C">
        <w:rPr>
          <w:rStyle w:val="NoneA"/>
          <w:rFonts w:ascii="宋体" w:eastAsia="宋体" w:hAnsi="宋体" w:cs="宋体" w:hint="eastAsia"/>
          <w:lang w:val="zh-TW" w:eastAsia="zh-CN"/>
        </w:rPr>
        <w:t>超时值</w:t>
      </w:r>
      <w:proofErr w:type="gramEnd"/>
      <w:r w:rsidR="0026108F">
        <w:rPr>
          <w:rFonts w:hint="eastAsia"/>
          <w:lang w:eastAsia="zh-CN"/>
        </w:rPr>
        <w:t>面板</w:t>
      </w:r>
      <w:r w:rsidR="0026108F">
        <w:rPr>
          <w:lang w:eastAsia="zh-CN"/>
        </w:rPr>
        <w:t>（</w:t>
      </w:r>
      <w:r w:rsidR="001E71ED" w:rsidRPr="00A0286F">
        <w:rPr>
          <w:rStyle w:val="DDNField"/>
        </w:rPr>
        <w:fldChar w:fldCharType="begin"/>
      </w:r>
      <w:r w:rsidR="001E71ED" w:rsidRPr="00A0286F">
        <w:rPr>
          <w:rStyle w:val="DDNField"/>
        </w:rPr>
        <w:instrText xml:space="preserve"> REF _Ref512523345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70</w:t>
      </w:r>
      <w:r w:rsidR="001E71ED" w:rsidRPr="00A0286F">
        <w:rPr>
          <w:rStyle w:val="DDNField"/>
        </w:rPr>
        <w:fldChar w:fldCharType="end"/>
      </w:r>
      <w:r w:rsidR="0026108F">
        <w:rPr>
          <w:lang w:eastAsia="zh-CN"/>
        </w:rPr>
        <w:t>）</w:t>
      </w:r>
      <w:r w:rsidR="0026108F">
        <w:rPr>
          <w:rStyle w:val="NoneA"/>
          <w:rFonts w:ascii="宋体" w:eastAsia="宋体" w:hAnsi="宋体" w:cs="宋体"/>
          <w:lang w:val="zh-TW" w:eastAsia="zh-TW"/>
        </w:rPr>
        <w:t>分别显示了</w:t>
      </w:r>
      <w:r w:rsidR="0026108F">
        <w:rPr>
          <w:rStyle w:val="NoneA"/>
          <w:rFonts w:hint="eastAsia"/>
          <w:lang w:eastAsia="zh-CN"/>
        </w:rPr>
        <w:t>MDS</w:t>
      </w:r>
      <w:r w:rsidR="0026108F">
        <w:rPr>
          <w:rStyle w:val="NoneA"/>
          <w:lang w:eastAsia="zh-CN"/>
        </w:rPr>
        <w:t>服务器</w:t>
      </w:r>
      <w:r w:rsidR="0026108F">
        <w:rPr>
          <w:rStyle w:val="NoneA"/>
          <w:rFonts w:hint="eastAsia"/>
          <w:lang w:eastAsia="zh-CN"/>
        </w:rPr>
        <w:t>最大</w:t>
      </w:r>
      <w:r w:rsidR="0026108F">
        <w:rPr>
          <w:rFonts w:hint="eastAsia"/>
          <w:lang w:eastAsia="zh-CN"/>
        </w:rPr>
        <w:t>LDLM Canceld</w:t>
      </w:r>
      <w:r w:rsidR="00E73D2C">
        <w:rPr>
          <w:rStyle w:val="NoneA"/>
          <w:rFonts w:hint="eastAsia"/>
          <w:lang w:eastAsia="zh-CN"/>
        </w:rPr>
        <w:t>服务</w:t>
      </w:r>
      <w:r w:rsidR="00E73D2C">
        <w:rPr>
          <w:rStyle w:val="NoneA"/>
          <w:lang w:eastAsia="zh-CN"/>
        </w:rPr>
        <w:t>的自适应</w:t>
      </w:r>
      <w:proofErr w:type="gramStart"/>
      <w:r w:rsidR="00E73D2C">
        <w:rPr>
          <w:rStyle w:val="NoneA"/>
          <w:lang w:eastAsia="zh-CN"/>
        </w:rPr>
        <w:t>超时值</w:t>
      </w:r>
      <w:proofErr w:type="gramEnd"/>
      <w:r w:rsidR="0026108F">
        <w:rPr>
          <w:rStyle w:val="NoneA"/>
          <w:lang w:eastAsia="zh-CN"/>
        </w:rPr>
        <w:t>和最小</w:t>
      </w:r>
      <w:r w:rsidR="0026108F">
        <w:rPr>
          <w:rFonts w:hint="eastAsia"/>
          <w:lang w:eastAsia="zh-CN"/>
        </w:rPr>
        <w:t>LDLM Canceld</w:t>
      </w:r>
      <w:r w:rsidR="00E73D2C">
        <w:rPr>
          <w:rStyle w:val="NoneA"/>
          <w:lang w:eastAsia="zh-CN"/>
        </w:rPr>
        <w:t>服务的自适应</w:t>
      </w:r>
      <w:proofErr w:type="gramStart"/>
      <w:r w:rsidR="00E73D2C">
        <w:rPr>
          <w:rStyle w:val="NoneA"/>
          <w:lang w:eastAsia="zh-CN"/>
        </w:rPr>
        <w:t>超时值</w:t>
      </w:r>
      <w:proofErr w:type="gramEnd"/>
      <w:r w:rsidR="0026108F">
        <w:rPr>
          <w:rStyle w:val="NoneA"/>
          <w:lang w:eastAsia="zh-CN"/>
        </w:rPr>
        <w:t>随时间的变化</w:t>
      </w:r>
      <w:r w:rsidR="0026108F">
        <w:rPr>
          <w:rStyle w:val="NoneA"/>
          <w:rFonts w:ascii="宋体" w:eastAsia="宋体" w:hAnsi="宋体" w:cs="宋体"/>
          <w:lang w:val="zh-TW" w:eastAsia="zh-TW"/>
        </w:rPr>
        <w:t>。</w:t>
      </w:r>
      <w:r w:rsidR="00E73D2C">
        <w:rPr>
          <w:rStyle w:val="NoneA"/>
          <w:rFonts w:ascii="宋体" w:eastAsia="宋体" w:hAnsi="宋体" w:cs="宋体"/>
          <w:lang w:val="zh-TW" w:eastAsia="zh-TW"/>
        </w:rPr>
        <w:t>当一个客户端发送请求</w:t>
      </w:r>
      <w:r w:rsidR="00E73D2C">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Pr>
          <w:rFonts w:hint="eastAsia"/>
          <w:lang w:eastAsia="zh-CN"/>
        </w:rPr>
        <w:t>Lustre</w:t>
      </w:r>
      <w:r w:rsidR="00E73D2C">
        <w:rPr>
          <w:rStyle w:val="NoneA"/>
          <w:rFonts w:ascii="宋体" w:eastAsia="宋体" w:hAnsi="宋体" w:cs="宋体" w:hint="eastAsia"/>
          <w:lang w:val="zh-TW" w:eastAsia="zh-CN"/>
        </w:rPr>
        <w:t>的自适应超时机制，服务的</w:t>
      </w:r>
      <w:proofErr w:type="gramStart"/>
      <w:r w:rsidR="00E73D2C">
        <w:rPr>
          <w:rStyle w:val="NoneA"/>
          <w:rFonts w:ascii="宋体" w:eastAsia="宋体" w:hAnsi="宋体" w:cs="宋体" w:hint="eastAsia"/>
          <w:lang w:val="zh-TW" w:eastAsia="zh-CN"/>
        </w:rPr>
        <w:t>超时值</w:t>
      </w:r>
      <w:proofErr w:type="gramEnd"/>
      <w:r w:rsidR="00E73D2C">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26108F">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中的最大的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；而右边的图则显示了上一个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中的最小的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w:t>
      </w:r>
    </w:p>
    <w:p w:rsidR="004C2327" w:rsidRPr="004C2327" w:rsidRDefault="0026108F" w:rsidP="001E71ED">
      <w:pPr>
        <w:pStyle w:val="a6"/>
        <w:rPr>
          <w:lang w:eastAsia="zh-CN"/>
        </w:rPr>
      </w:pPr>
      <w:bookmarkStart w:id="232" w:name="_Ref512523345"/>
      <w:bookmarkStart w:id="233" w:name="_Toc514767894"/>
      <w:r>
        <w:rPr>
          <w:lang w:eastAsia="zh-CN"/>
        </w:rPr>
        <w:t>图</w:t>
      </w:r>
      <w:r>
        <w:fldChar w:fldCharType="begin"/>
      </w:r>
      <w:r>
        <w:rPr>
          <w:lang w:eastAsia="zh-CN"/>
        </w:rPr>
        <w:instrText xml:space="preserve"> SEQ Figure \* ARABIC </w:instrText>
      </w:r>
      <w:r>
        <w:fldChar w:fldCharType="separate"/>
      </w:r>
      <w:r w:rsidR="00244445">
        <w:rPr>
          <w:noProof/>
          <w:lang w:eastAsia="zh-CN"/>
        </w:rPr>
        <w:t>70</w:t>
      </w:r>
      <w:r>
        <w:fldChar w:fldCharType="end"/>
      </w:r>
      <w:bookmarkEnd w:id="232"/>
      <w:r>
        <w:rPr>
          <w:lang w:eastAsia="zh-CN"/>
        </w:rPr>
        <w:t>：</w:t>
      </w:r>
      <w:r>
        <w:rPr>
          <w:rFonts w:hint="eastAsia"/>
          <w:lang w:eastAsia="zh-CN"/>
        </w:rPr>
        <w:t>LDLM Canceld</w:t>
      </w:r>
      <w:r w:rsidR="00B84D1F">
        <w:rPr>
          <w:rFonts w:hint="eastAsia"/>
          <w:lang w:eastAsia="zh-CN"/>
        </w:rPr>
        <w:t>服务的自适应</w:t>
      </w:r>
      <w:proofErr w:type="gramStart"/>
      <w:r w:rsidR="00B84D1F">
        <w:rPr>
          <w:rFonts w:hint="eastAsia"/>
          <w:lang w:eastAsia="zh-CN"/>
        </w:rPr>
        <w:t>超时值</w:t>
      </w:r>
      <w:proofErr w:type="gramEnd"/>
      <w:r>
        <w:rPr>
          <w:rFonts w:hint="eastAsia"/>
          <w:lang w:eastAsia="zh-CN"/>
        </w:rPr>
        <w:t>面板</w:t>
      </w:r>
      <w:bookmarkEnd w:id="233"/>
    </w:p>
    <w:p w:rsidR="00215656" w:rsidRDefault="00215656" w:rsidP="00863287">
      <w:pPr>
        <w:spacing w:before="137"/>
        <w:ind w:firstLine="720"/>
        <w:rPr>
          <w:lang w:eastAsia="zh-CN"/>
        </w:rPr>
      </w:pPr>
      <w:r>
        <w:rPr>
          <w:noProof/>
          <w:lang w:eastAsia="zh-CN"/>
        </w:rPr>
        <w:drawing>
          <wp:inline distT="0" distB="0" distL="0" distR="0" wp14:anchorId="67E2CAC8" wp14:editId="028A54A5">
            <wp:extent cx="5387574" cy="2094271"/>
            <wp:effectExtent l="0" t="0" r="3810" b="127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88293" cy="2094551"/>
                    </a:xfrm>
                    <a:prstGeom prst="rect">
                      <a:avLst/>
                    </a:prstGeom>
                    <a:noFill/>
                    <a:ln>
                      <a:noFill/>
                    </a:ln>
                  </pic:spPr>
                </pic:pic>
              </a:graphicData>
            </a:graphic>
          </wp:inline>
        </w:drawing>
      </w:r>
    </w:p>
    <w:p w:rsidR="005650AE" w:rsidRPr="00DF1B5E" w:rsidRDefault="005650AE" w:rsidP="005650AE">
      <w:pPr>
        <w:pStyle w:val="DDNbodytext1"/>
        <w:keepNext/>
        <w:rPr>
          <w:lang w:eastAsia="zh-CN"/>
        </w:rPr>
      </w:pPr>
      <w:r>
        <w:rPr>
          <w:rFonts w:hint="eastAsia"/>
          <w:lang w:eastAsia="zh-CN"/>
        </w:rPr>
        <w:lastRenderedPageBreak/>
        <w:t>可用</w:t>
      </w:r>
      <w:r>
        <w:rPr>
          <w:rFonts w:hint="eastAsia"/>
          <w:lang w:eastAsia="zh-CN"/>
        </w:rPr>
        <w:t>LDLM Canceld</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Canceld</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Canceld</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4C2327" w:rsidRPr="005650AE" w:rsidRDefault="005650AE" w:rsidP="005650AE">
      <w:pPr>
        <w:pStyle w:val="a6"/>
        <w:rPr>
          <w:lang w:eastAsia="zh-CN"/>
        </w:rPr>
      </w:pPr>
      <w:bookmarkStart w:id="234" w:name="_Ref512523360"/>
      <w:bookmarkStart w:id="235" w:name="_Toc514767895"/>
      <w:r>
        <w:rPr>
          <w:lang w:eastAsia="zh-CN"/>
        </w:rPr>
        <w:t>图</w:t>
      </w:r>
      <w:r>
        <w:fldChar w:fldCharType="begin"/>
      </w:r>
      <w:r>
        <w:rPr>
          <w:lang w:eastAsia="zh-CN"/>
        </w:rPr>
        <w:instrText xml:space="preserve"> SEQ Figure \* ARABIC </w:instrText>
      </w:r>
      <w:r>
        <w:fldChar w:fldCharType="separate"/>
      </w:r>
      <w:r w:rsidR="00244445">
        <w:rPr>
          <w:noProof/>
          <w:lang w:eastAsia="zh-CN"/>
        </w:rPr>
        <w:t>71</w:t>
      </w:r>
      <w:r>
        <w:fldChar w:fldCharType="end"/>
      </w:r>
      <w:bookmarkEnd w:id="234"/>
      <w:r>
        <w:rPr>
          <w:lang w:eastAsia="zh-CN"/>
        </w:rPr>
        <w:t>：</w:t>
      </w:r>
      <w:r>
        <w:rPr>
          <w:rFonts w:hint="eastAsia"/>
          <w:lang w:eastAsia="zh-CN"/>
        </w:rPr>
        <w:t>可用</w:t>
      </w:r>
      <w:r>
        <w:rPr>
          <w:rFonts w:hint="eastAsia"/>
          <w:lang w:eastAsia="zh-CN"/>
        </w:rPr>
        <w:t>LDLM Canceld</w:t>
      </w:r>
      <w:r>
        <w:rPr>
          <w:rFonts w:hint="eastAsia"/>
          <w:lang w:eastAsia="zh-CN"/>
        </w:rPr>
        <w:t>请求缓冲区数目面板</w:t>
      </w:r>
      <w:bookmarkEnd w:id="235"/>
    </w:p>
    <w:p w:rsidR="00215656" w:rsidRDefault="00215656" w:rsidP="00863287">
      <w:pPr>
        <w:spacing w:before="137"/>
        <w:ind w:firstLine="720"/>
        <w:rPr>
          <w:lang w:eastAsia="zh-CN"/>
        </w:rPr>
      </w:pPr>
      <w:r>
        <w:rPr>
          <w:noProof/>
          <w:lang w:eastAsia="zh-CN"/>
        </w:rPr>
        <w:drawing>
          <wp:inline distT="0" distB="0" distL="0" distR="0" wp14:anchorId="0FDDE655" wp14:editId="4ED9FAAF">
            <wp:extent cx="5439205" cy="2096027"/>
            <wp:effectExtent l="0" t="0" r="0" b="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9740" cy="2096233"/>
                    </a:xfrm>
                    <a:prstGeom prst="rect">
                      <a:avLst/>
                    </a:prstGeom>
                    <a:noFill/>
                    <a:ln>
                      <a:noFill/>
                    </a:ln>
                  </pic:spPr>
                </pic:pic>
              </a:graphicData>
            </a:graphic>
          </wp:inline>
        </w:drawing>
      </w:r>
    </w:p>
    <w:p w:rsidR="00747798" w:rsidRPr="00DF1B5E" w:rsidRDefault="00747798" w:rsidP="00747798">
      <w:pPr>
        <w:pStyle w:val="DDNbodytext1"/>
        <w:keepNext/>
        <w:rPr>
          <w:lang w:eastAsia="zh-CN"/>
        </w:rPr>
      </w:pPr>
      <w:r>
        <w:rPr>
          <w:rFonts w:hint="eastAsia"/>
          <w:lang w:eastAsia="zh-CN"/>
        </w:rPr>
        <w:t>活跃的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_Ref512523372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Callback</w:t>
      </w:r>
      <w:r>
        <w:rPr>
          <w:rStyle w:val="NoneA"/>
          <w:lang w:eastAsia="zh-CN"/>
        </w:rPr>
        <w:t>请求数目和最小活跃的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。活跃的请求数是指那些正在被</w:t>
      </w:r>
      <w:r w:rsidR="001266D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1266D5">
        <w:rPr>
          <w:rFonts w:hint="eastAsia"/>
          <w:lang w:eastAsia="zh-CN"/>
        </w:rPr>
        <w:t>PTLRPC</w:t>
      </w:r>
      <w:r>
        <w:rPr>
          <w:rStyle w:val="NoneA"/>
          <w:rFonts w:ascii="宋体" w:eastAsia="宋体" w:hAnsi="宋体" w:cs="宋体"/>
          <w:lang w:val="zh-TW" w:eastAsia="zh-CN"/>
        </w:rPr>
        <w:t>线程数目减去</w:t>
      </w:r>
      <w:r w:rsidR="001266D5">
        <w:rPr>
          <w:rFonts w:hint="eastAsia"/>
          <w:lang w:eastAsia="zh-CN"/>
        </w:rPr>
        <w:t>2</w:t>
      </w:r>
      <w:r>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5650AE" w:rsidRDefault="00747798" w:rsidP="00747798">
      <w:pPr>
        <w:pStyle w:val="a6"/>
        <w:rPr>
          <w:lang w:eastAsia="zh-CN"/>
        </w:rPr>
      </w:pPr>
      <w:bookmarkStart w:id="236" w:name="_Ref512523372"/>
      <w:bookmarkStart w:id="237" w:name="_Toc514767896"/>
      <w:r>
        <w:rPr>
          <w:lang w:eastAsia="zh-CN"/>
        </w:rPr>
        <w:t>图</w:t>
      </w:r>
      <w:r>
        <w:fldChar w:fldCharType="begin"/>
      </w:r>
      <w:r>
        <w:rPr>
          <w:lang w:eastAsia="zh-CN"/>
        </w:rPr>
        <w:instrText xml:space="preserve"> SEQ Figure \* ARABIC </w:instrText>
      </w:r>
      <w:r>
        <w:fldChar w:fldCharType="separate"/>
      </w:r>
      <w:r w:rsidR="00244445">
        <w:rPr>
          <w:noProof/>
          <w:lang w:eastAsia="zh-CN"/>
        </w:rPr>
        <w:t>72</w:t>
      </w:r>
      <w:r>
        <w:fldChar w:fldCharType="end"/>
      </w:r>
      <w:bookmarkEnd w:id="236"/>
      <w:r>
        <w:rPr>
          <w:lang w:eastAsia="zh-CN"/>
        </w:rPr>
        <w:t>：</w:t>
      </w:r>
      <w:r>
        <w:rPr>
          <w:rFonts w:hint="eastAsia"/>
          <w:lang w:eastAsia="zh-CN"/>
        </w:rPr>
        <w:t>活跃的</w:t>
      </w:r>
      <w:r>
        <w:rPr>
          <w:rFonts w:hint="eastAsia"/>
          <w:lang w:eastAsia="zh-CN"/>
        </w:rPr>
        <w:t>LDLM Callback</w:t>
      </w:r>
      <w:r>
        <w:rPr>
          <w:lang w:eastAsia="zh-CN"/>
        </w:rPr>
        <w:t>请求数目</w:t>
      </w:r>
      <w:r>
        <w:rPr>
          <w:rFonts w:hint="eastAsia"/>
          <w:lang w:eastAsia="zh-CN"/>
        </w:rPr>
        <w:t>面板</w:t>
      </w:r>
      <w:bookmarkEnd w:id="237"/>
    </w:p>
    <w:p w:rsidR="00215656" w:rsidRDefault="00215656" w:rsidP="00863287">
      <w:pPr>
        <w:spacing w:before="137"/>
        <w:ind w:firstLine="720"/>
        <w:rPr>
          <w:lang w:eastAsia="zh-CN"/>
        </w:rPr>
      </w:pPr>
      <w:r>
        <w:rPr>
          <w:noProof/>
          <w:lang w:eastAsia="zh-CN"/>
        </w:rPr>
        <w:drawing>
          <wp:inline distT="0" distB="0" distL="0" distR="0" wp14:anchorId="1B72F813" wp14:editId="24A3A4FB">
            <wp:extent cx="5439205" cy="2119579"/>
            <wp:effectExtent l="0" t="0" r="0" b="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4040" cy="2125360"/>
                    </a:xfrm>
                    <a:prstGeom prst="rect">
                      <a:avLst/>
                    </a:prstGeom>
                    <a:noFill/>
                    <a:ln>
                      <a:noFill/>
                    </a:ln>
                  </pic:spPr>
                </pic:pic>
              </a:graphicData>
            </a:graphic>
          </wp:inline>
        </w:drawing>
      </w:r>
    </w:p>
    <w:p w:rsidR="005650AE" w:rsidRPr="00DF1B5E" w:rsidRDefault="005650AE" w:rsidP="005650AE">
      <w:pPr>
        <w:pStyle w:val="DDNbodytext1"/>
        <w:keepNext/>
        <w:rPr>
          <w:lang w:eastAsia="zh-CN"/>
        </w:rPr>
      </w:pPr>
      <w:r>
        <w:rPr>
          <w:rFonts w:hint="eastAsia"/>
          <w:lang w:eastAsia="zh-CN"/>
        </w:rPr>
        <w:lastRenderedPageBreak/>
        <w:t>流入的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_Ref512523424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Callback</w:t>
      </w:r>
      <w:r>
        <w:rPr>
          <w:rStyle w:val="NoneA"/>
          <w:lang w:eastAsia="zh-CN"/>
        </w:rPr>
        <w:t>请求数目和最小流入的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5650AE" w:rsidRDefault="005650AE" w:rsidP="005650AE">
      <w:pPr>
        <w:pStyle w:val="a6"/>
        <w:rPr>
          <w:lang w:eastAsia="zh-CN"/>
        </w:rPr>
      </w:pPr>
      <w:bookmarkStart w:id="238" w:name="_Ref512523424"/>
      <w:bookmarkStart w:id="239" w:name="_Toc514767897"/>
      <w:r>
        <w:rPr>
          <w:lang w:eastAsia="zh-CN"/>
        </w:rPr>
        <w:t>图</w:t>
      </w:r>
      <w:r>
        <w:fldChar w:fldCharType="begin"/>
      </w:r>
      <w:r>
        <w:rPr>
          <w:lang w:eastAsia="zh-CN"/>
        </w:rPr>
        <w:instrText xml:space="preserve"> SEQ Figure \* ARABIC </w:instrText>
      </w:r>
      <w:r>
        <w:fldChar w:fldCharType="separate"/>
      </w:r>
      <w:r w:rsidR="00244445">
        <w:rPr>
          <w:noProof/>
          <w:lang w:eastAsia="zh-CN"/>
        </w:rPr>
        <w:t>73</w:t>
      </w:r>
      <w:r>
        <w:fldChar w:fldCharType="end"/>
      </w:r>
      <w:bookmarkEnd w:id="238"/>
      <w:r>
        <w:rPr>
          <w:lang w:eastAsia="zh-CN"/>
        </w:rPr>
        <w:t>：</w:t>
      </w:r>
      <w:r>
        <w:rPr>
          <w:rFonts w:hint="eastAsia"/>
          <w:lang w:eastAsia="zh-CN"/>
        </w:rPr>
        <w:t>流入的</w:t>
      </w:r>
      <w:r>
        <w:rPr>
          <w:rFonts w:hint="eastAsia"/>
          <w:lang w:eastAsia="zh-CN"/>
        </w:rPr>
        <w:t>LDLM Ca</w:t>
      </w:r>
      <w:r w:rsidR="001E71ED">
        <w:rPr>
          <w:rFonts w:hint="eastAsia"/>
          <w:lang w:eastAsia="zh-CN"/>
        </w:rPr>
        <w:t>llback</w:t>
      </w:r>
      <w:r>
        <w:rPr>
          <w:lang w:eastAsia="zh-CN"/>
        </w:rPr>
        <w:t>请求数目</w:t>
      </w:r>
      <w:r>
        <w:rPr>
          <w:rFonts w:hint="eastAsia"/>
          <w:lang w:eastAsia="zh-CN"/>
        </w:rPr>
        <w:t>面板</w:t>
      </w:r>
      <w:bookmarkEnd w:id="239"/>
    </w:p>
    <w:p w:rsidR="00215656" w:rsidRDefault="00215656" w:rsidP="00863287">
      <w:pPr>
        <w:spacing w:before="137"/>
        <w:ind w:firstLine="720"/>
        <w:rPr>
          <w:lang w:eastAsia="zh-CN"/>
        </w:rPr>
      </w:pPr>
      <w:r>
        <w:rPr>
          <w:noProof/>
          <w:lang w:eastAsia="zh-CN"/>
        </w:rPr>
        <w:drawing>
          <wp:inline distT="0" distB="0" distL="0" distR="0" wp14:anchorId="34FCEDE0" wp14:editId="663E8928">
            <wp:extent cx="5427406" cy="2112947"/>
            <wp:effectExtent l="0" t="0" r="1905" b="1905"/>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27696" cy="2113060"/>
                    </a:xfrm>
                    <a:prstGeom prst="rect">
                      <a:avLst/>
                    </a:prstGeom>
                    <a:noFill/>
                    <a:ln>
                      <a:noFill/>
                    </a:ln>
                  </pic:spPr>
                </pic:pic>
              </a:graphicData>
            </a:graphic>
          </wp:inline>
        </w:drawing>
      </w:r>
    </w:p>
    <w:p w:rsidR="0026108F" w:rsidRPr="00DF1B5E" w:rsidRDefault="0026108F" w:rsidP="0026108F">
      <w:pPr>
        <w:pStyle w:val="DDNbodytext1"/>
        <w:keepNext/>
        <w:rPr>
          <w:lang w:eastAsia="zh-CN"/>
        </w:rPr>
      </w:pPr>
      <w:r>
        <w:rPr>
          <w:rFonts w:hint="eastAsia"/>
          <w:lang w:eastAsia="zh-CN"/>
        </w:rPr>
        <w:t>LDLM Callback</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_Ref512523444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lang w:eastAsia="zh-CN"/>
        </w:rPr>
        <w:t>请求等待时间和最小</w:t>
      </w:r>
      <w:r>
        <w:rPr>
          <w:rFonts w:hint="eastAsia"/>
          <w:lang w:eastAsia="zh-CN"/>
        </w:rPr>
        <w:t>LDLM Callback</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rsidR="005650AE" w:rsidRDefault="0026108F" w:rsidP="001E71ED">
      <w:pPr>
        <w:pStyle w:val="a6"/>
        <w:rPr>
          <w:lang w:eastAsia="zh-CN"/>
        </w:rPr>
      </w:pPr>
      <w:bookmarkStart w:id="240" w:name="_Ref512523444"/>
      <w:bookmarkStart w:id="241" w:name="_Toc514767898"/>
      <w:r>
        <w:rPr>
          <w:lang w:eastAsia="zh-CN"/>
        </w:rPr>
        <w:t>图</w:t>
      </w:r>
      <w:r>
        <w:fldChar w:fldCharType="begin"/>
      </w:r>
      <w:r>
        <w:rPr>
          <w:lang w:eastAsia="zh-CN"/>
        </w:rPr>
        <w:instrText xml:space="preserve"> SEQ Figure \* ARABIC </w:instrText>
      </w:r>
      <w:r>
        <w:fldChar w:fldCharType="separate"/>
      </w:r>
      <w:r w:rsidR="00244445">
        <w:rPr>
          <w:noProof/>
          <w:lang w:eastAsia="zh-CN"/>
        </w:rPr>
        <w:t>74</w:t>
      </w:r>
      <w:r>
        <w:fldChar w:fldCharType="end"/>
      </w:r>
      <w:bookmarkEnd w:id="240"/>
      <w:r>
        <w:rPr>
          <w:lang w:eastAsia="zh-CN"/>
        </w:rPr>
        <w:t>：</w:t>
      </w:r>
      <w:r>
        <w:rPr>
          <w:rFonts w:hint="eastAsia"/>
          <w:lang w:eastAsia="zh-CN"/>
        </w:rPr>
        <w:t>LDLM Callback</w:t>
      </w:r>
      <w:r>
        <w:rPr>
          <w:rFonts w:hint="eastAsia"/>
          <w:lang w:eastAsia="zh-CN"/>
        </w:rPr>
        <w:t>请求等待时间面板</w:t>
      </w:r>
      <w:bookmarkEnd w:id="241"/>
    </w:p>
    <w:p w:rsidR="00215656" w:rsidRDefault="00215656" w:rsidP="00863287">
      <w:pPr>
        <w:spacing w:before="137"/>
        <w:ind w:firstLine="720"/>
        <w:rPr>
          <w:lang w:eastAsia="zh-CN"/>
        </w:rPr>
      </w:pPr>
      <w:r>
        <w:rPr>
          <w:noProof/>
          <w:lang w:eastAsia="zh-CN"/>
        </w:rPr>
        <w:drawing>
          <wp:inline distT="0" distB="0" distL="0" distR="0" wp14:anchorId="0820BB1F" wp14:editId="6AB743D7">
            <wp:extent cx="5458530" cy="2135566"/>
            <wp:effectExtent l="0" t="0" r="8890" b="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8323" cy="2135485"/>
                    </a:xfrm>
                    <a:prstGeom prst="rect">
                      <a:avLst/>
                    </a:prstGeom>
                    <a:noFill/>
                    <a:ln>
                      <a:noFill/>
                    </a:ln>
                  </pic:spPr>
                </pic:pic>
              </a:graphicData>
            </a:graphic>
          </wp:inline>
        </w:drawing>
      </w:r>
    </w:p>
    <w:p w:rsidR="0026108F" w:rsidRPr="00DF1B5E" w:rsidRDefault="0026108F" w:rsidP="0026108F">
      <w:pPr>
        <w:pStyle w:val="DDNbodytext1"/>
        <w:keepNext/>
        <w:rPr>
          <w:lang w:eastAsia="zh-CN"/>
        </w:rPr>
      </w:pPr>
      <w:r>
        <w:rPr>
          <w:rFonts w:hint="eastAsia"/>
          <w:lang w:eastAsia="zh-CN"/>
        </w:rPr>
        <w:lastRenderedPageBreak/>
        <w:t>LDLM Callback</w:t>
      </w:r>
      <w:r>
        <w:rPr>
          <w:rFonts w:hint="eastAsia"/>
          <w:lang w:eastAsia="zh-CN"/>
        </w:rPr>
        <w:t>服务的自适应</w:t>
      </w:r>
      <w:proofErr w:type="gramStart"/>
      <w:r>
        <w:rPr>
          <w:rFonts w:hint="eastAsia"/>
          <w:lang w:eastAsia="zh-CN"/>
        </w:rPr>
        <w:t>超时值</w:t>
      </w:r>
      <w:proofErr w:type="gramEnd"/>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_Ref512523463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rFonts w:hint="eastAsia"/>
          <w:lang w:eastAsia="zh-CN"/>
        </w:rPr>
        <w:t>服务的自适应</w:t>
      </w:r>
      <w:proofErr w:type="gramStart"/>
      <w:r>
        <w:rPr>
          <w:rStyle w:val="NoneA"/>
          <w:lang w:eastAsia="zh-CN"/>
        </w:rPr>
        <w:t>超时值</w:t>
      </w:r>
      <w:proofErr w:type="gramEnd"/>
      <w:r>
        <w:rPr>
          <w:rStyle w:val="NoneA"/>
          <w:lang w:eastAsia="zh-CN"/>
        </w:rPr>
        <w:t>和最小</w:t>
      </w:r>
      <w:r>
        <w:rPr>
          <w:rFonts w:hint="eastAsia"/>
          <w:lang w:eastAsia="zh-CN"/>
        </w:rPr>
        <w:t>LDLM Callback</w:t>
      </w:r>
      <w:r>
        <w:rPr>
          <w:rStyle w:val="NoneA"/>
          <w:lang w:eastAsia="zh-CN"/>
        </w:rPr>
        <w:t>服务的</w:t>
      </w:r>
      <w:r>
        <w:rPr>
          <w:rStyle w:val="NoneA"/>
          <w:rFonts w:hint="eastAsia"/>
          <w:lang w:eastAsia="zh-CN"/>
        </w:rPr>
        <w:t>自适应</w:t>
      </w:r>
      <w:proofErr w:type="gramStart"/>
      <w:r>
        <w:rPr>
          <w:rStyle w:val="NoneA"/>
          <w:lang w:eastAsia="zh-CN"/>
        </w:rPr>
        <w:t>超时值</w:t>
      </w:r>
      <w:proofErr w:type="gramEnd"/>
      <w:r>
        <w:rPr>
          <w:rStyle w:val="NoneA"/>
          <w:lang w:eastAsia="zh-CN"/>
        </w:rPr>
        <w:t>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Pr>
          <w:rStyle w:val="NoneA"/>
          <w:rFonts w:ascii="宋体" w:eastAsia="宋体" w:hAnsi="宋体" w:cs="宋体" w:hint="eastAsia"/>
          <w:lang w:val="zh-TW" w:eastAsia="zh-CN"/>
        </w:rPr>
        <w:t>的自适应超时机制，服务的</w:t>
      </w:r>
      <w:proofErr w:type="gramStart"/>
      <w:r>
        <w:rPr>
          <w:rStyle w:val="NoneA"/>
          <w:rFonts w:ascii="宋体" w:eastAsia="宋体" w:hAnsi="宋体" w:cs="宋体" w:hint="eastAsia"/>
          <w:lang w:val="zh-TW" w:eastAsia="zh-CN"/>
        </w:rPr>
        <w:t>超时值</w:t>
      </w:r>
      <w:proofErr w:type="gramEnd"/>
      <w:r>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7B6B27">
        <w:rPr>
          <w:rFonts w:hint="eastAsia"/>
          <w:lang w:eastAsia="zh-CN"/>
        </w:rPr>
        <w:t>MDS LDLM Callback</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rsidR="0026108F" w:rsidRPr="0026108F" w:rsidRDefault="0026108F" w:rsidP="0026108F">
      <w:pPr>
        <w:pStyle w:val="a6"/>
        <w:rPr>
          <w:lang w:eastAsia="zh-CN"/>
        </w:rPr>
      </w:pPr>
      <w:bookmarkStart w:id="242" w:name="_Ref512523463"/>
      <w:bookmarkStart w:id="243" w:name="_Toc514767899"/>
      <w:r>
        <w:rPr>
          <w:lang w:eastAsia="zh-CN"/>
        </w:rPr>
        <w:t>图</w:t>
      </w:r>
      <w:r>
        <w:fldChar w:fldCharType="begin"/>
      </w:r>
      <w:r>
        <w:rPr>
          <w:lang w:eastAsia="zh-CN"/>
        </w:rPr>
        <w:instrText xml:space="preserve"> SEQ Figure \* ARABIC </w:instrText>
      </w:r>
      <w:r>
        <w:fldChar w:fldCharType="separate"/>
      </w:r>
      <w:r w:rsidR="00244445">
        <w:rPr>
          <w:noProof/>
          <w:lang w:eastAsia="zh-CN"/>
        </w:rPr>
        <w:t>75</w:t>
      </w:r>
      <w:r>
        <w:fldChar w:fldCharType="end"/>
      </w:r>
      <w:bookmarkEnd w:id="242"/>
      <w:r>
        <w:rPr>
          <w:lang w:eastAsia="zh-CN"/>
        </w:rPr>
        <w:t>：</w:t>
      </w:r>
      <w:r>
        <w:rPr>
          <w:rFonts w:hint="eastAsia"/>
          <w:lang w:eastAsia="zh-CN"/>
        </w:rPr>
        <w:t>LDLM Callback</w:t>
      </w:r>
      <w:r>
        <w:rPr>
          <w:rFonts w:hint="eastAsia"/>
          <w:lang w:eastAsia="zh-CN"/>
        </w:rPr>
        <w:t>自适应</w:t>
      </w:r>
      <w:proofErr w:type="gramStart"/>
      <w:r>
        <w:rPr>
          <w:rFonts w:hint="eastAsia"/>
          <w:lang w:eastAsia="zh-CN"/>
        </w:rPr>
        <w:t>超时值</w:t>
      </w:r>
      <w:proofErr w:type="gramEnd"/>
      <w:r>
        <w:rPr>
          <w:rFonts w:hint="eastAsia"/>
          <w:lang w:eastAsia="zh-CN"/>
        </w:rPr>
        <w:t>面板</w:t>
      </w:r>
      <w:bookmarkEnd w:id="243"/>
    </w:p>
    <w:p w:rsidR="00215656" w:rsidRDefault="00215656" w:rsidP="00863287">
      <w:pPr>
        <w:spacing w:before="137"/>
        <w:ind w:firstLine="720"/>
        <w:rPr>
          <w:lang w:eastAsia="zh-CN"/>
        </w:rPr>
      </w:pPr>
      <w:r>
        <w:rPr>
          <w:noProof/>
          <w:lang w:eastAsia="zh-CN"/>
        </w:rPr>
        <w:drawing>
          <wp:inline distT="0" distB="0" distL="0" distR="0" wp14:anchorId="13B2760F" wp14:editId="4067E6F4">
            <wp:extent cx="5496925" cy="2147365"/>
            <wp:effectExtent l="0" t="0" r="0" b="5715"/>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6887" cy="2147350"/>
                    </a:xfrm>
                    <a:prstGeom prst="rect">
                      <a:avLst/>
                    </a:prstGeom>
                    <a:noFill/>
                    <a:ln>
                      <a:noFill/>
                    </a:ln>
                  </pic:spPr>
                </pic:pic>
              </a:graphicData>
            </a:graphic>
          </wp:inline>
        </w:drawing>
      </w:r>
    </w:p>
    <w:p w:rsidR="0026108F" w:rsidRPr="00DF1B5E" w:rsidRDefault="0026108F" w:rsidP="0026108F">
      <w:pPr>
        <w:pStyle w:val="DDNbodytext1"/>
        <w:keepNext/>
        <w:rPr>
          <w:lang w:eastAsia="zh-CN"/>
        </w:rPr>
      </w:pPr>
      <w:r>
        <w:rPr>
          <w:rFonts w:hint="eastAsia"/>
          <w:lang w:eastAsia="zh-CN"/>
        </w:rPr>
        <w:t>可用</w:t>
      </w:r>
      <w:r>
        <w:rPr>
          <w:rFonts w:hint="eastAsia"/>
          <w:lang w:eastAsia="zh-CN"/>
        </w:rPr>
        <w:t>LDLM Callback</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_Ref512523474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Callback</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Callback</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26108F" w:rsidRDefault="0026108F" w:rsidP="00747798">
      <w:pPr>
        <w:pStyle w:val="a6"/>
        <w:rPr>
          <w:lang w:eastAsia="zh-CN"/>
        </w:rPr>
      </w:pPr>
      <w:bookmarkStart w:id="244" w:name="_Ref512523474"/>
      <w:bookmarkStart w:id="245" w:name="_Toc514767900"/>
      <w:r>
        <w:rPr>
          <w:lang w:eastAsia="zh-CN"/>
        </w:rPr>
        <w:t>图</w:t>
      </w:r>
      <w:r>
        <w:fldChar w:fldCharType="begin"/>
      </w:r>
      <w:r>
        <w:rPr>
          <w:lang w:eastAsia="zh-CN"/>
        </w:rPr>
        <w:instrText xml:space="preserve"> SEQ Figure \* ARABIC </w:instrText>
      </w:r>
      <w:r>
        <w:fldChar w:fldCharType="separate"/>
      </w:r>
      <w:r w:rsidR="00244445">
        <w:rPr>
          <w:noProof/>
          <w:lang w:eastAsia="zh-CN"/>
        </w:rPr>
        <w:t>76</w:t>
      </w:r>
      <w:r>
        <w:fldChar w:fldCharType="end"/>
      </w:r>
      <w:bookmarkEnd w:id="244"/>
      <w:r>
        <w:rPr>
          <w:lang w:eastAsia="zh-CN"/>
        </w:rPr>
        <w:t>：</w:t>
      </w:r>
      <w:r>
        <w:rPr>
          <w:rFonts w:hint="eastAsia"/>
          <w:lang w:eastAsia="zh-CN"/>
        </w:rPr>
        <w:t>可用</w:t>
      </w:r>
      <w:r>
        <w:rPr>
          <w:rFonts w:hint="eastAsia"/>
          <w:lang w:eastAsia="zh-CN"/>
        </w:rPr>
        <w:t>LDLM Callback</w:t>
      </w:r>
      <w:r>
        <w:rPr>
          <w:rFonts w:hint="eastAsia"/>
          <w:lang w:eastAsia="zh-CN"/>
        </w:rPr>
        <w:t>请求缓冲区数目面板</w:t>
      </w:r>
      <w:bookmarkEnd w:id="245"/>
    </w:p>
    <w:p w:rsidR="00215656" w:rsidRPr="007A3C3B" w:rsidRDefault="00215656" w:rsidP="00863287">
      <w:pPr>
        <w:spacing w:before="137"/>
        <w:ind w:firstLine="720"/>
        <w:rPr>
          <w:lang w:eastAsia="zh-CN"/>
        </w:rPr>
      </w:pPr>
      <w:r>
        <w:rPr>
          <w:noProof/>
          <w:lang w:eastAsia="zh-CN"/>
        </w:rPr>
        <w:drawing>
          <wp:inline distT="0" distB="0" distL="0" distR="0" wp14:anchorId="6D13FFBF" wp14:editId="33472BD0">
            <wp:extent cx="5415607" cy="2083149"/>
            <wp:effectExtent l="0" t="0" r="0" b="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15570" cy="2083135"/>
                    </a:xfrm>
                    <a:prstGeom prst="rect">
                      <a:avLst/>
                    </a:prstGeom>
                    <a:noFill/>
                    <a:ln>
                      <a:noFill/>
                    </a:ln>
                  </pic:spPr>
                </pic:pic>
              </a:graphicData>
            </a:graphic>
          </wp:inline>
        </w:drawing>
      </w:r>
    </w:p>
    <w:p w:rsidR="000A3FF7" w:rsidRPr="00917800" w:rsidRDefault="000A3FF7" w:rsidP="00875B30">
      <w:pPr>
        <w:pStyle w:val="21"/>
        <w:tabs>
          <w:tab w:val="num" w:pos="720"/>
        </w:tabs>
        <w:ind w:left="720" w:hanging="720"/>
      </w:pPr>
      <w:bookmarkStart w:id="246" w:name="_Toc514768216"/>
      <w:r w:rsidRPr="00917800">
        <w:lastRenderedPageBreak/>
        <w:t>Lustre</w:t>
      </w:r>
      <w:r w:rsidRPr="00875B30">
        <w:rPr>
          <w:rFonts w:eastAsiaTheme="minorEastAsia" w:hint="eastAsia"/>
          <w:lang w:eastAsia="zh-CN"/>
        </w:rPr>
        <w:t xml:space="preserve"> OSS</w:t>
      </w:r>
      <w:r w:rsidRPr="00875B30">
        <w:rPr>
          <w:rFonts w:asciiTheme="minorEastAsia" w:eastAsiaTheme="minorEastAsia" w:hAnsiTheme="minorEastAsia" w:hint="eastAsia"/>
          <w:lang w:eastAsia="zh-CN"/>
        </w:rPr>
        <w:t>仪表盘</w:t>
      </w:r>
      <w:bookmarkEnd w:id="246"/>
    </w:p>
    <w:p w:rsidR="000A3FF7" w:rsidRDefault="000A3FF7" w:rsidP="000A3FF7">
      <w:pPr>
        <w:pStyle w:val="DDNbodytext1"/>
        <w:keepNext/>
        <w:rPr>
          <w:rStyle w:val="NoneA"/>
          <w:rFonts w:ascii="宋体" w:eastAsia="宋体" w:hAnsi="宋体" w:cs="宋体"/>
          <w:lang w:val="zh-TW" w:eastAsia="zh-CN"/>
        </w:rPr>
      </w:pPr>
      <w:r>
        <w:rPr>
          <w:rFonts w:hint="eastAsia"/>
          <w:lang w:eastAsia="zh-CN"/>
        </w:rPr>
        <w:t>Lustre</w:t>
      </w:r>
      <w:r>
        <w:rPr>
          <w:rFonts w:hint="eastAsia"/>
          <w:lang w:eastAsia="zh-CN"/>
        </w:rPr>
        <w:t>仪表盘（</w:t>
      </w:r>
      <w:r w:rsidRPr="000A3FF7">
        <w:rPr>
          <w:rStyle w:val="DDNField"/>
        </w:rPr>
        <w:fldChar w:fldCharType="begin"/>
      </w:r>
      <w:r w:rsidRPr="000A3FF7">
        <w:rPr>
          <w:rStyle w:val="DDNField"/>
          <w:lang w:eastAsia="zh-CN"/>
        </w:rPr>
        <w:instrText xml:space="preserve"> </w:instrText>
      </w:r>
      <w:r w:rsidRPr="000A3FF7">
        <w:rPr>
          <w:rStyle w:val="DDNField"/>
          <w:rFonts w:hint="eastAsia"/>
          <w:lang w:eastAsia="zh-CN"/>
        </w:rPr>
        <w:instrText>REF _Ref512356403 \h</w:instrText>
      </w:r>
      <w:r w:rsidRPr="000A3FF7">
        <w:rPr>
          <w:rStyle w:val="DDNField"/>
          <w:lang w:eastAsia="zh-CN"/>
        </w:rPr>
        <w:instrText xml:space="preserve"> </w:instrText>
      </w:r>
      <w:r>
        <w:rPr>
          <w:rStyle w:val="DDNField"/>
          <w:lang w:eastAsia="zh-CN"/>
        </w:rPr>
        <w:instrText xml:space="preserve"> \* MERGEFORMAT </w:instrText>
      </w:r>
      <w:r w:rsidRPr="000A3FF7">
        <w:rPr>
          <w:rStyle w:val="DDNField"/>
        </w:rPr>
      </w:r>
      <w:r w:rsidRPr="000A3FF7">
        <w:rPr>
          <w:rStyle w:val="DDNField"/>
        </w:rPr>
        <w:fldChar w:fldCharType="separate"/>
      </w:r>
      <w:r w:rsidR="00244445">
        <w:rPr>
          <w:lang w:eastAsia="zh-CN"/>
        </w:rPr>
        <w:t>图</w:t>
      </w:r>
      <w:r w:rsidR="00244445">
        <w:rPr>
          <w:lang w:eastAsia="zh-CN"/>
        </w:rPr>
        <w:t>77</w:t>
      </w:r>
      <w:r w:rsidR="00244445">
        <w:rPr>
          <w:rFonts w:hint="eastAsia"/>
          <w:lang w:eastAsia="zh-CN"/>
        </w:rPr>
        <w:t xml:space="preserve">: </w:t>
      </w:r>
      <w:r w:rsidRPr="000A3FF7">
        <w:rPr>
          <w:rStyle w:val="DDNField"/>
        </w:rPr>
        <w:fldChar w:fldCharType="end"/>
      </w:r>
      <w:r w:rsidR="00D736D5" w:rsidRPr="00D736D5">
        <w:rPr>
          <w:rStyle w:val="DDNField"/>
        </w:rPr>
        <w:fldChar w:fldCharType="begin"/>
      </w:r>
      <w:r w:rsidR="00D736D5" w:rsidRPr="00D736D5">
        <w:rPr>
          <w:rStyle w:val="DDNField"/>
          <w:lang w:eastAsia="zh-CN"/>
        </w:rPr>
        <w:instrText xml:space="preserve"> REF _Ref513123624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77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OSS服务器的统计数据。</w:t>
      </w:r>
    </w:p>
    <w:p w:rsidR="000A3FF7" w:rsidRDefault="000A3FF7" w:rsidP="000A3FF7">
      <w:pPr>
        <w:pStyle w:val="a6"/>
        <w:rPr>
          <w:lang w:eastAsia="zh-CN"/>
        </w:rPr>
      </w:pPr>
      <w:bookmarkStart w:id="247" w:name="_Ref513123624"/>
      <w:bookmarkStart w:id="248" w:name="_Ref512356403"/>
      <w:bookmarkStart w:id="249" w:name="_Toc514767901"/>
      <w:r>
        <w:rPr>
          <w:lang w:eastAsia="zh-CN"/>
        </w:rPr>
        <w:t>图</w:t>
      </w:r>
      <w:r>
        <w:fldChar w:fldCharType="begin"/>
      </w:r>
      <w:r>
        <w:rPr>
          <w:lang w:eastAsia="zh-CN"/>
        </w:rPr>
        <w:instrText xml:space="preserve"> SEQ Figure \* ARABIC </w:instrText>
      </w:r>
      <w:r>
        <w:fldChar w:fldCharType="separate"/>
      </w:r>
      <w:r w:rsidR="00244445">
        <w:rPr>
          <w:noProof/>
          <w:lang w:eastAsia="zh-CN"/>
        </w:rPr>
        <w:t>77</w:t>
      </w:r>
      <w:r>
        <w:fldChar w:fldCharType="end"/>
      </w:r>
      <w:bookmarkEnd w:id="247"/>
      <w:r>
        <w:rPr>
          <w:rFonts w:hint="eastAsia"/>
          <w:lang w:eastAsia="zh-CN"/>
        </w:rPr>
        <w:t xml:space="preserve">: </w:t>
      </w:r>
      <w:bookmarkEnd w:id="248"/>
      <w:r w:rsidR="003F6467">
        <w:rPr>
          <w:rFonts w:hint="eastAsia"/>
          <w:lang w:eastAsia="zh-CN"/>
        </w:rPr>
        <w:t>Lustre OSS</w:t>
      </w:r>
      <w:r w:rsidR="003F6467">
        <w:rPr>
          <w:rFonts w:hint="eastAsia"/>
          <w:lang w:eastAsia="zh-CN"/>
        </w:rPr>
        <w:t>仪表盘</w:t>
      </w:r>
      <w:bookmarkEnd w:id="249"/>
    </w:p>
    <w:p w:rsidR="000A3FF7" w:rsidRDefault="000A3FF7" w:rsidP="00863287">
      <w:pPr>
        <w:spacing w:before="137"/>
        <w:ind w:firstLine="720"/>
        <w:rPr>
          <w:lang w:eastAsia="zh-CN"/>
        </w:rPr>
      </w:pPr>
      <w:r>
        <w:rPr>
          <w:noProof/>
          <w:lang w:eastAsia="zh-CN"/>
        </w:rPr>
        <w:drawing>
          <wp:inline distT="0" distB="0" distL="0" distR="0" wp14:anchorId="4C6893EB" wp14:editId="62FF718A">
            <wp:extent cx="5392010" cy="219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2141" cy="2199706"/>
                    </a:xfrm>
                    <a:prstGeom prst="rect">
                      <a:avLst/>
                    </a:prstGeom>
                    <a:noFill/>
                    <a:ln>
                      <a:noFill/>
                    </a:ln>
                  </pic:spPr>
                </pic:pic>
              </a:graphicData>
            </a:graphic>
          </wp:inline>
        </w:drawing>
      </w:r>
    </w:p>
    <w:p w:rsidR="003F6467" w:rsidRDefault="003F6467" w:rsidP="00863287">
      <w:pPr>
        <w:spacing w:before="137"/>
        <w:ind w:firstLine="720"/>
        <w:rPr>
          <w:lang w:eastAsia="zh-CN"/>
        </w:rPr>
      </w:pPr>
      <w:r>
        <w:rPr>
          <w:rFonts w:hint="eastAsia"/>
          <w:lang w:eastAsia="zh-CN"/>
        </w:rPr>
        <w:t>一下是一些主要指标的面板视图：</w:t>
      </w:r>
    </w:p>
    <w:p w:rsidR="003F6467" w:rsidRPr="00DF1B5E" w:rsidRDefault="003F6467" w:rsidP="003F6467">
      <w:pPr>
        <w:pStyle w:val="DDNbodytext1"/>
        <w:keepNext/>
        <w:rPr>
          <w:lang w:eastAsia="zh-CN"/>
        </w:rPr>
      </w:pPr>
      <w:r>
        <w:rPr>
          <w:rFonts w:hint="eastAsia"/>
          <w:lang w:eastAsia="zh-CN"/>
        </w:rPr>
        <w:t>I/O</w:t>
      </w:r>
      <w:r>
        <w:rPr>
          <w:rFonts w:hint="eastAsia"/>
          <w:lang w:eastAsia="zh-CN"/>
        </w:rPr>
        <w:t>带宽面板</w:t>
      </w:r>
      <w:r>
        <w:rPr>
          <w:lang w:eastAsia="zh-CN"/>
        </w:rPr>
        <w:t>（</w:t>
      </w:r>
      <w:r w:rsidR="001E71ED" w:rsidRPr="00A0286F">
        <w:rPr>
          <w:rStyle w:val="DDNField"/>
        </w:rPr>
        <w:fldChar w:fldCharType="begin"/>
      </w:r>
      <w:r w:rsidR="001E71ED" w:rsidRPr="00A0286F">
        <w:rPr>
          <w:rStyle w:val="DDNField"/>
          <w:lang w:eastAsia="zh-CN"/>
        </w:rPr>
        <w:instrText xml:space="preserve"> REF _Ref512523504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78</w:t>
      </w:r>
      <w:r w:rsidR="001E71ED" w:rsidRPr="00A0286F">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OSS</w:t>
      </w:r>
      <w:r>
        <w:rPr>
          <w:rStyle w:val="NoneA"/>
          <w:lang w:eastAsia="zh-CN"/>
        </w:rPr>
        <w:t>服务器总的</w:t>
      </w:r>
      <w:r>
        <w:rPr>
          <w:rStyle w:val="NoneA"/>
          <w:lang w:eastAsia="zh-CN"/>
        </w:rPr>
        <w:t>I</w:t>
      </w:r>
      <w:r>
        <w:rPr>
          <w:rStyle w:val="NoneA"/>
          <w:rFonts w:hint="eastAsia"/>
          <w:lang w:eastAsia="zh-CN"/>
        </w:rPr>
        <w:t>/O</w:t>
      </w:r>
      <w:proofErr w:type="gramStart"/>
      <w:r>
        <w:rPr>
          <w:rStyle w:val="NoneA"/>
          <w:rFonts w:hint="eastAsia"/>
          <w:lang w:eastAsia="zh-CN"/>
        </w:rPr>
        <w:t>吐吞量</w:t>
      </w:r>
      <w:proofErr w:type="gramEnd"/>
      <w:r>
        <w:rPr>
          <w:rStyle w:val="NoneA"/>
          <w:rFonts w:hint="eastAsia"/>
          <w:lang w:eastAsia="zh-CN"/>
        </w:rPr>
        <w:t>，写吞吐量和读吞吐量</w:t>
      </w:r>
      <w:r>
        <w:rPr>
          <w:rStyle w:val="NoneA"/>
          <w:rFonts w:ascii="宋体" w:eastAsia="宋体" w:hAnsi="宋体" w:cs="宋体"/>
          <w:lang w:val="zh-TW" w:eastAsia="zh-TW"/>
        </w:rPr>
        <w:t>。</w:t>
      </w:r>
    </w:p>
    <w:p w:rsidR="003F6467" w:rsidRDefault="003F6467" w:rsidP="003F6467">
      <w:pPr>
        <w:pStyle w:val="a6"/>
        <w:rPr>
          <w:lang w:eastAsia="zh-CN"/>
        </w:rPr>
      </w:pPr>
      <w:bookmarkStart w:id="250" w:name="_Ref512523504"/>
      <w:bookmarkStart w:id="251" w:name="_Toc514767902"/>
      <w:r>
        <w:rPr>
          <w:lang w:eastAsia="zh-CN"/>
        </w:rPr>
        <w:t>图</w:t>
      </w:r>
      <w:r>
        <w:fldChar w:fldCharType="begin"/>
      </w:r>
      <w:r>
        <w:rPr>
          <w:lang w:eastAsia="zh-CN"/>
        </w:rPr>
        <w:instrText xml:space="preserve"> SEQ Figure \* ARABIC </w:instrText>
      </w:r>
      <w:r>
        <w:fldChar w:fldCharType="separate"/>
      </w:r>
      <w:r w:rsidR="00244445">
        <w:rPr>
          <w:noProof/>
          <w:lang w:eastAsia="zh-CN"/>
        </w:rPr>
        <w:t>78</w:t>
      </w:r>
      <w:r>
        <w:fldChar w:fldCharType="end"/>
      </w:r>
      <w:bookmarkEnd w:id="250"/>
      <w:r>
        <w:rPr>
          <w:lang w:eastAsia="zh-CN"/>
        </w:rPr>
        <w:t>：</w:t>
      </w:r>
      <w:r>
        <w:rPr>
          <w:lang w:eastAsia="zh-CN"/>
        </w:rPr>
        <w:t>I</w:t>
      </w:r>
      <w:r>
        <w:rPr>
          <w:rFonts w:hint="eastAsia"/>
          <w:lang w:eastAsia="zh-CN"/>
        </w:rPr>
        <w:t>/O</w:t>
      </w:r>
      <w:r>
        <w:rPr>
          <w:rFonts w:hint="eastAsia"/>
          <w:lang w:eastAsia="zh-CN"/>
        </w:rPr>
        <w:t>带宽面板</w:t>
      </w:r>
      <w:bookmarkEnd w:id="251"/>
    </w:p>
    <w:p w:rsidR="003F6467" w:rsidRPr="003F6467" w:rsidRDefault="003F6467" w:rsidP="003F6467">
      <w:pPr>
        <w:ind w:left="720"/>
        <w:rPr>
          <w:lang w:eastAsia="zh-CN"/>
        </w:rPr>
      </w:pPr>
      <w:r>
        <w:rPr>
          <w:noProof/>
          <w:lang w:eastAsia="zh-CN"/>
        </w:rPr>
        <w:drawing>
          <wp:inline distT="0" distB="0" distL="0" distR="0" wp14:anchorId="7CB3ACCC" wp14:editId="13F8FD02">
            <wp:extent cx="5393160" cy="13922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2956" cy="1392195"/>
                    </a:xfrm>
                    <a:prstGeom prst="rect">
                      <a:avLst/>
                    </a:prstGeom>
                    <a:noFill/>
                    <a:ln>
                      <a:noFill/>
                    </a:ln>
                  </pic:spPr>
                </pic:pic>
              </a:graphicData>
            </a:graphic>
          </wp:inline>
        </w:drawing>
      </w:r>
    </w:p>
    <w:p w:rsidR="003F6467" w:rsidRPr="00DF4B82" w:rsidRDefault="003F6467" w:rsidP="003F6467">
      <w:pPr>
        <w:pStyle w:val="DDNbodytext1"/>
        <w:keepNext/>
        <w:rPr>
          <w:lang w:eastAsia="zh-CN"/>
        </w:rPr>
      </w:pPr>
      <w:r>
        <w:rPr>
          <w:rFonts w:hint="eastAsia"/>
          <w:lang w:eastAsia="zh-CN"/>
        </w:rPr>
        <w:t>活跃请求数目面板（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_Ref512523514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79</w:t>
      </w:r>
      <w:r w:rsidR="001E71ED" w:rsidRPr="00A0286F">
        <w:rPr>
          <w:rStyle w:val="DDNField"/>
        </w:rPr>
        <w:fldChar w:fldCharType="end"/>
      </w:r>
      <w:r>
        <w:rPr>
          <w:rFonts w:hint="eastAsia"/>
          <w:lang w:eastAsia="zh-CN"/>
        </w:rPr>
        <w:t>）显示了</w:t>
      </w:r>
      <w:r w:rsidR="00911967">
        <w:rPr>
          <w:rFonts w:hint="eastAsia"/>
          <w:lang w:eastAsia="zh-CN"/>
        </w:rPr>
        <w:t>OSS</w:t>
      </w:r>
      <w:r w:rsidR="00911967">
        <w:rPr>
          <w:rFonts w:hint="eastAsia"/>
          <w:lang w:eastAsia="zh-CN"/>
        </w:rPr>
        <w:t>最大活跃请求数目和最小活跃请求数目随时间的变化。</w:t>
      </w:r>
      <w:r w:rsidR="00FE4E0E">
        <w:rPr>
          <w:rStyle w:val="NoneA"/>
          <w:rFonts w:ascii="宋体" w:eastAsia="宋体" w:hAnsi="宋体" w:cs="宋体"/>
          <w:lang w:val="zh-TW" w:eastAsia="zh-TW"/>
        </w:rPr>
        <w:t>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proofErr w:type="gramStart"/>
      <w:r w:rsidR="00FE4E0E">
        <w:rPr>
          <w:rStyle w:val="NoneA"/>
          <w:rFonts w:ascii="宋体" w:eastAsia="宋体" w:hAnsi="宋体" w:cs="宋体" w:hint="eastAsia"/>
          <w:lang w:val="zh-TW" w:eastAsia="zh-CN"/>
        </w:rPr>
        <w:t>一个</w:t>
      </w:r>
      <w:proofErr w:type="gramEnd"/>
      <w:r w:rsidR="00FE4E0E">
        <w:rPr>
          <w:rStyle w:val="NoneA"/>
          <w:rFonts w:ascii="宋体" w:eastAsia="宋体" w:hAnsi="宋体" w:cs="宋体" w:hint="eastAsia"/>
          <w:lang w:val="zh-TW" w:eastAsia="zh-CN"/>
        </w:rPr>
        <w:t>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rsidR="003F6467" w:rsidRDefault="003F6467" w:rsidP="003F6467">
      <w:pPr>
        <w:pStyle w:val="a6"/>
        <w:rPr>
          <w:lang w:eastAsia="zh-CN"/>
        </w:rPr>
      </w:pPr>
      <w:bookmarkStart w:id="252" w:name="_Ref512523514"/>
      <w:bookmarkStart w:id="253" w:name="_Toc514767903"/>
      <w:r>
        <w:rPr>
          <w:lang w:eastAsia="zh-CN"/>
        </w:rPr>
        <w:t>图</w:t>
      </w:r>
      <w:r>
        <w:fldChar w:fldCharType="begin"/>
      </w:r>
      <w:r>
        <w:rPr>
          <w:lang w:eastAsia="zh-CN"/>
        </w:rPr>
        <w:instrText xml:space="preserve"> SEQ Figure \* ARABIC </w:instrText>
      </w:r>
      <w:r>
        <w:fldChar w:fldCharType="separate"/>
      </w:r>
      <w:r w:rsidR="00244445">
        <w:rPr>
          <w:noProof/>
          <w:lang w:eastAsia="zh-CN"/>
        </w:rPr>
        <w:t>79</w:t>
      </w:r>
      <w:r>
        <w:fldChar w:fldCharType="end"/>
      </w:r>
      <w:bookmarkEnd w:id="252"/>
      <w:r>
        <w:rPr>
          <w:rFonts w:hint="eastAsia"/>
          <w:lang w:eastAsia="zh-CN"/>
        </w:rPr>
        <w:t xml:space="preserve">: </w:t>
      </w:r>
      <w:r w:rsidR="00911967">
        <w:rPr>
          <w:rFonts w:hint="eastAsia"/>
          <w:lang w:eastAsia="zh-CN"/>
        </w:rPr>
        <w:t>活跃请求数目</w:t>
      </w:r>
      <w:r>
        <w:rPr>
          <w:rFonts w:hint="eastAsia"/>
          <w:lang w:eastAsia="zh-CN"/>
        </w:rPr>
        <w:t>面板</w:t>
      </w:r>
      <w:bookmarkEnd w:id="253"/>
    </w:p>
    <w:p w:rsidR="003F6467" w:rsidRPr="003F6467" w:rsidRDefault="00911967" w:rsidP="00911967">
      <w:pPr>
        <w:ind w:left="720"/>
        <w:rPr>
          <w:lang w:eastAsia="zh-CN"/>
        </w:rPr>
      </w:pPr>
      <w:r>
        <w:rPr>
          <w:rFonts w:hint="eastAsia"/>
          <w:noProof/>
          <w:lang w:eastAsia="zh-CN"/>
        </w:rPr>
        <w:drawing>
          <wp:inline distT="0" distB="0" distL="0" distR="0" wp14:anchorId="520EE29C" wp14:editId="20184CF2">
            <wp:extent cx="5441873" cy="1433543"/>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42016" cy="1433581"/>
                    </a:xfrm>
                    <a:prstGeom prst="rect">
                      <a:avLst/>
                    </a:prstGeom>
                    <a:noFill/>
                    <a:ln>
                      <a:noFill/>
                    </a:ln>
                  </pic:spPr>
                </pic:pic>
              </a:graphicData>
            </a:graphic>
          </wp:inline>
        </w:drawing>
      </w:r>
    </w:p>
    <w:p w:rsidR="00911967" w:rsidRPr="00DF4B82" w:rsidRDefault="00FE4E0E" w:rsidP="00911967">
      <w:pPr>
        <w:pStyle w:val="DDNbodytext1"/>
        <w:keepNext/>
        <w:rPr>
          <w:lang w:eastAsia="zh-CN"/>
        </w:rPr>
      </w:pPr>
      <w:r>
        <w:rPr>
          <w:rFonts w:hint="eastAsia"/>
          <w:lang w:eastAsia="zh-CN"/>
        </w:rPr>
        <w:lastRenderedPageBreak/>
        <w:t>流入</w:t>
      </w:r>
      <w:r w:rsidR="00911967">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_Ref512523525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80</w:t>
      </w:r>
      <w:r w:rsidR="001E71ED" w:rsidRPr="00A0286F">
        <w:rPr>
          <w:rStyle w:val="DDNField"/>
        </w:rPr>
        <w:fldChar w:fldCharType="end"/>
      </w:r>
      <w:r w:rsidR="00911967">
        <w:rPr>
          <w:rFonts w:hint="eastAsia"/>
          <w:lang w:eastAsia="zh-CN"/>
        </w:rPr>
        <w:t>）显示了</w:t>
      </w:r>
      <w:r w:rsidR="00911967">
        <w:rPr>
          <w:rFonts w:hint="eastAsia"/>
          <w:lang w:eastAsia="zh-CN"/>
        </w:rPr>
        <w:t>OSS</w:t>
      </w:r>
      <w:r w:rsidR="00911967">
        <w:rPr>
          <w:rFonts w:hint="eastAsia"/>
          <w:lang w:eastAsia="zh-CN"/>
        </w:rPr>
        <w:t>最大</w:t>
      </w:r>
      <w:r>
        <w:rPr>
          <w:rFonts w:hint="eastAsia"/>
          <w:lang w:eastAsia="zh-CN"/>
        </w:rPr>
        <w:t>流入</w:t>
      </w:r>
      <w:r w:rsidR="00911967">
        <w:rPr>
          <w:rFonts w:hint="eastAsia"/>
          <w:lang w:eastAsia="zh-CN"/>
        </w:rPr>
        <w:t>请求数目和最小</w:t>
      </w:r>
      <w:r>
        <w:rPr>
          <w:rFonts w:hint="eastAsia"/>
          <w:lang w:eastAsia="zh-CN"/>
        </w:rPr>
        <w:t>流入</w:t>
      </w:r>
      <w:r w:rsidR="00911967">
        <w:rPr>
          <w:rFonts w:hint="eastAsia"/>
          <w:lang w:eastAsia="zh-CN"/>
        </w:rPr>
        <w:t>请求数目随时间的变化。</w:t>
      </w:r>
      <w:r>
        <w:rPr>
          <w:rStyle w:val="NoneA"/>
          <w:rFonts w:ascii="宋体" w:eastAsia="宋体" w:hAnsi="宋体" w:cs="宋体"/>
          <w:lang w:val="zh-TW" w:eastAsia="zh-TW"/>
        </w:rPr>
        <w:t>流入请求是指那些正在等待被</w:t>
      </w:r>
      <w:r w:rsidR="007B6B27">
        <w:rPr>
          <w:rFonts w:hint="eastAsia"/>
          <w:lang w:eastAsia="zh-CN"/>
        </w:rPr>
        <w:t>OSS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rsidR="00911967" w:rsidRDefault="00911967" w:rsidP="00911967">
      <w:pPr>
        <w:pStyle w:val="a6"/>
        <w:rPr>
          <w:lang w:eastAsia="zh-CN"/>
        </w:rPr>
      </w:pPr>
      <w:bookmarkStart w:id="254" w:name="_Ref512523525"/>
      <w:bookmarkStart w:id="255" w:name="_Toc514767904"/>
      <w:r>
        <w:rPr>
          <w:lang w:eastAsia="zh-CN"/>
        </w:rPr>
        <w:t>图</w:t>
      </w:r>
      <w:r>
        <w:fldChar w:fldCharType="begin"/>
      </w:r>
      <w:r>
        <w:rPr>
          <w:lang w:eastAsia="zh-CN"/>
        </w:rPr>
        <w:instrText xml:space="preserve"> SEQ Figure \* ARABIC </w:instrText>
      </w:r>
      <w:r>
        <w:fldChar w:fldCharType="separate"/>
      </w:r>
      <w:r w:rsidR="00244445">
        <w:rPr>
          <w:noProof/>
          <w:lang w:eastAsia="zh-CN"/>
        </w:rPr>
        <w:t>80</w:t>
      </w:r>
      <w:r>
        <w:fldChar w:fldCharType="end"/>
      </w:r>
      <w:bookmarkEnd w:id="254"/>
      <w:r>
        <w:rPr>
          <w:rFonts w:hint="eastAsia"/>
          <w:lang w:eastAsia="zh-CN"/>
        </w:rPr>
        <w:t xml:space="preserve">: </w:t>
      </w:r>
      <w:r w:rsidR="00FE4E0E">
        <w:rPr>
          <w:rFonts w:hint="eastAsia"/>
          <w:lang w:eastAsia="zh-CN"/>
        </w:rPr>
        <w:t>流入</w:t>
      </w:r>
      <w:r>
        <w:rPr>
          <w:rFonts w:hint="eastAsia"/>
          <w:lang w:eastAsia="zh-CN"/>
        </w:rPr>
        <w:t>请求数目面板</w:t>
      </w:r>
      <w:bookmarkEnd w:id="255"/>
    </w:p>
    <w:p w:rsidR="003F6467" w:rsidRDefault="00911967" w:rsidP="00863287">
      <w:pPr>
        <w:spacing w:before="137"/>
        <w:ind w:firstLine="720"/>
        <w:rPr>
          <w:lang w:eastAsia="zh-CN"/>
        </w:rPr>
      </w:pPr>
      <w:r>
        <w:rPr>
          <w:noProof/>
          <w:lang w:eastAsia="zh-CN"/>
        </w:rPr>
        <w:drawing>
          <wp:inline distT="0" distB="0" distL="0" distR="0" wp14:anchorId="5F4CA452" wp14:editId="1A48D7C6">
            <wp:extent cx="5439205" cy="1421783"/>
            <wp:effectExtent l="0" t="0" r="952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39167" cy="1421773"/>
                    </a:xfrm>
                    <a:prstGeom prst="rect">
                      <a:avLst/>
                    </a:prstGeom>
                    <a:noFill/>
                    <a:ln>
                      <a:noFill/>
                    </a:ln>
                  </pic:spPr>
                </pic:pic>
              </a:graphicData>
            </a:graphic>
          </wp:inline>
        </w:drawing>
      </w:r>
    </w:p>
    <w:p w:rsidR="00911967" w:rsidRPr="00FE4E0E" w:rsidRDefault="00911967" w:rsidP="00FE4E0E">
      <w:pPr>
        <w:pStyle w:val="DDNbodytext1"/>
        <w:keepNext/>
        <w:rPr>
          <w:lang w:eastAsia="zh-CN"/>
        </w:rPr>
      </w:pP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_Ref512523538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最大请求等待时间和最小请求等待时间随时间的变化。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中的最小的请求等待时间。</w:t>
      </w:r>
    </w:p>
    <w:p w:rsidR="00911967" w:rsidRDefault="00911967" w:rsidP="00911967">
      <w:pPr>
        <w:pStyle w:val="a6"/>
        <w:rPr>
          <w:lang w:eastAsia="zh-CN"/>
        </w:rPr>
      </w:pPr>
      <w:bookmarkStart w:id="256" w:name="_Ref512523538"/>
      <w:bookmarkStart w:id="257" w:name="_Toc514767905"/>
      <w:r>
        <w:rPr>
          <w:lang w:eastAsia="zh-CN"/>
        </w:rPr>
        <w:t>图</w:t>
      </w:r>
      <w:r>
        <w:fldChar w:fldCharType="begin"/>
      </w:r>
      <w:r>
        <w:rPr>
          <w:lang w:eastAsia="zh-CN"/>
        </w:rPr>
        <w:instrText xml:space="preserve"> SEQ Figure \* ARABIC </w:instrText>
      </w:r>
      <w:r>
        <w:fldChar w:fldCharType="separate"/>
      </w:r>
      <w:r w:rsidR="00244445">
        <w:rPr>
          <w:noProof/>
          <w:lang w:eastAsia="zh-CN"/>
        </w:rPr>
        <w:t>81</w:t>
      </w:r>
      <w:r>
        <w:fldChar w:fldCharType="end"/>
      </w:r>
      <w:bookmarkEnd w:id="256"/>
      <w:r>
        <w:rPr>
          <w:rFonts w:hint="eastAsia"/>
          <w:lang w:eastAsia="zh-CN"/>
        </w:rPr>
        <w:t xml:space="preserve">: </w:t>
      </w:r>
      <w:r>
        <w:rPr>
          <w:rFonts w:hint="eastAsia"/>
          <w:lang w:eastAsia="zh-CN"/>
        </w:rPr>
        <w:t>请求等待时间面板</w:t>
      </w:r>
      <w:bookmarkEnd w:id="257"/>
    </w:p>
    <w:p w:rsidR="00911967" w:rsidRDefault="00911967" w:rsidP="00863287">
      <w:pPr>
        <w:spacing w:before="137"/>
        <w:ind w:firstLine="720"/>
        <w:rPr>
          <w:lang w:eastAsia="zh-CN"/>
        </w:rPr>
      </w:pPr>
      <w:r>
        <w:rPr>
          <w:noProof/>
          <w:lang w:eastAsia="zh-CN"/>
        </w:rPr>
        <w:drawing>
          <wp:inline distT="0" distB="0" distL="0" distR="0" wp14:anchorId="778A95AD" wp14:editId="1A9D0A62">
            <wp:extent cx="5439061" cy="1421745"/>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9023" cy="1421735"/>
                    </a:xfrm>
                    <a:prstGeom prst="rect">
                      <a:avLst/>
                    </a:prstGeom>
                    <a:noFill/>
                    <a:ln>
                      <a:noFill/>
                    </a:ln>
                  </pic:spPr>
                </pic:pic>
              </a:graphicData>
            </a:graphic>
          </wp:inline>
        </w:drawing>
      </w:r>
    </w:p>
    <w:p w:rsidR="00911967" w:rsidRPr="00DF4B82" w:rsidRDefault="00911967" w:rsidP="00911967">
      <w:pPr>
        <w:pStyle w:val="DDNbodytext1"/>
        <w:keepNext/>
        <w:rPr>
          <w:lang w:eastAsia="zh-CN"/>
        </w:rPr>
      </w:pPr>
      <w:r>
        <w:rPr>
          <w:rFonts w:hint="eastAsia"/>
          <w:lang w:eastAsia="zh-CN"/>
        </w:rPr>
        <w:t>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最大自适应</w:t>
      </w:r>
      <w:proofErr w:type="gramStart"/>
      <w:r>
        <w:rPr>
          <w:rFonts w:hint="eastAsia"/>
          <w:lang w:eastAsia="zh-CN"/>
        </w:rPr>
        <w:t>超时值</w:t>
      </w:r>
      <w:proofErr w:type="gramEnd"/>
      <w:r>
        <w:rPr>
          <w:rFonts w:hint="eastAsia"/>
          <w:lang w:eastAsia="zh-CN"/>
        </w:rPr>
        <w:t>和最小自适应</w:t>
      </w:r>
      <w:proofErr w:type="gramStart"/>
      <w:r>
        <w:rPr>
          <w:rFonts w:hint="eastAsia"/>
          <w:lang w:eastAsia="zh-CN"/>
        </w:rPr>
        <w:t>超时值</w:t>
      </w:r>
      <w:proofErr w:type="gramEnd"/>
      <w:r>
        <w:rPr>
          <w:rFonts w:hint="eastAsia"/>
          <w:lang w:eastAsia="zh-CN"/>
        </w:rPr>
        <w:t>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w:t>
      </w:r>
      <w:proofErr w:type="gramStart"/>
      <w:r w:rsidR="00FE4E0E">
        <w:rPr>
          <w:rStyle w:val="NoneA"/>
          <w:rFonts w:ascii="宋体" w:eastAsia="宋体" w:hAnsi="宋体" w:cs="宋体" w:hint="eastAsia"/>
          <w:lang w:val="zh-TW" w:eastAsia="zh-CN"/>
        </w:rPr>
        <w:t>超时值</w:t>
      </w:r>
      <w:proofErr w:type="gramEnd"/>
      <w:r w:rsidR="00FE4E0E">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中的最小超时值。</w:t>
      </w:r>
    </w:p>
    <w:p w:rsidR="00911967" w:rsidRDefault="00911967" w:rsidP="00911967">
      <w:pPr>
        <w:pStyle w:val="a6"/>
        <w:rPr>
          <w:lang w:eastAsia="zh-CN"/>
        </w:rPr>
      </w:pPr>
      <w:bookmarkStart w:id="258" w:name="_Ref512523549"/>
      <w:bookmarkStart w:id="259" w:name="_Toc514767906"/>
      <w:r>
        <w:rPr>
          <w:lang w:eastAsia="zh-CN"/>
        </w:rPr>
        <w:t>图</w:t>
      </w:r>
      <w:r>
        <w:fldChar w:fldCharType="begin"/>
      </w:r>
      <w:r>
        <w:rPr>
          <w:lang w:eastAsia="zh-CN"/>
        </w:rPr>
        <w:instrText xml:space="preserve"> SEQ Figure \* ARABIC </w:instrText>
      </w:r>
      <w:r>
        <w:fldChar w:fldCharType="separate"/>
      </w:r>
      <w:r w:rsidR="00244445">
        <w:rPr>
          <w:noProof/>
          <w:lang w:eastAsia="zh-CN"/>
        </w:rPr>
        <w:t>82</w:t>
      </w:r>
      <w:r>
        <w:fldChar w:fldCharType="end"/>
      </w:r>
      <w:bookmarkEnd w:id="258"/>
      <w:r>
        <w:rPr>
          <w:rFonts w:hint="eastAsia"/>
          <w:lang w:eastAsia="zh-CN"/>
        </w:rPr>
        <w:t xml:space="preserve">: </w:t>
      </w:r>
      <w:r w:rsidR="006D5271">
        <w:rPr>
          <w:rFonts w:hint="eastAsia"/>
          <w:lang w:eastAsia="zh-CN"/>
        </w:rPr>
        <w:t>自适应</w:t>
      </w:r>
      <w:proofErr w:type="gramStart"/>
      <w:r w:rsidR="006D5271">
        <w:rPr>
          <w:rFonts w:hint="eastAsia"/>
          <w:lang w:eastAsia="zh-CN"/>
        </w:rPr>
        <w:t>超时值</w:t>
      </w:r>
      <w:proofErr w:type="gramEnd"/>
      <w:r>
        <w:rPr>
          <w:rFonts w:hint="eastAsia"/>
          <w:lang w:eastAsia="zh-CN"/>
        </w:rPr>
        <w:t>面板</w:t>
      </w:r>
      <w:bookmarkEnd w:id="259"/>
    </w:p>
    <w:p w:rsidR="00911967" w:rsidRDefault="006D5271" w:rsidP="00863287">
      <w:pPr>
        <w:spacing w:before="137"/>
        <w:ind w:firstLine="720"/>
        <w:rPr>
          <w:lang w:eastAsia="zh-CN"/>
        </w:rPr>
      </w:pPr>
      <w:r>
        <w:rPr>
          <w:noProof/>
          <w:lang w:eastAsia="zh-CN"/>
        </w:rPr>
        <w:drawing>
          <wp:inline distT="0" distB="0" distL="0" distR="0" wp14:anchorId="15A400BC" wp14:editId="4FBCE970">
            <wp:extent cx="5397909" cy="14167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9573" cy="1417201"/>
                    </a:xfrm>
                    <a:prstGeom prst="rect">
                      <a:avLst/>
                    </a:prstGeom>
                    <a:noFill/>
                    <a:ln>
                      <a:noFill/>
                    </a:ln>
                  </pic:spPr>
                </pic:pic>
              </a:graphicData>
            </a:graphic>
          </wp:inline>
        </w:drawing>
      </w:r>
    </w:p>
    <w:p w:rsidR="006D5271" w:rsidRPr="00DF4B82" w:rsidRDefault="006D5271" w:rsidP="006D5271">
      <w:pPr>
        <w:pStyle w:val="DDNbodytext1"/>
        <w:keepNext/>
        <w:rPr>
          <w:lang w:eastAsia="zh-CN"/>
        </w:rPr>
      </w:pPr>
      <w:r>
        <w:rPr>
          <w:rFonts w:hint="eastAsia"/>
          <w:lang w:eastAsia="zh-CN"/>
        </w:rPr>
        <w:t>可用请求缓冲区数目面板（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_Ref512523558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最大可用请求缓冲区数目和最小可用请求缓冲区数目随时间的变化。</w:t>
      </w:r>
      <w:r w:rsidR="00FE4E0E">
        <w:rPr>
          <w:rStyle w:val="NoneA"/>
          <w:rFonts w:ascii="宋体" w:eastAsia="宋体" w:hAnsi="宋体" w:cs="宋体"/>
          <w:lang w:val="zh-TW" w:eastAsia="zh-TW"/>
        </w:rPr>
        <w:t>当一个请求到达时</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它会使用一个请求缓冲区</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当可用的请求缓冲区数目处于一</w:t>
      </w:r>
      <w:r w:rsidR="00FE4E0E">
        <w:rPr>
          <w:rStyle w:val="NoneA"/>
          <w:rFonts w:ascii="宋体" w:eastAsia="宋体" w:hAnsi="宋体" w:cs="宋体"/>
          <w:lang w:val="zh-TW" w:eastAsia="zh-TW"/>
        </w:rPr>
        <w:lastRenderedPageBreak/>
        <w:t>个低阈值</w:t>
      </w:r>
      <w:r w:rsidR="00FE4E0E">
        <w:rPr>
          <w:rStyle w:val="NoneA"/>
          <w:rFonts w:ascii="宋体" w:eastAsia="宋体" w:hAnsi="宋体" w:cs="宋体" w:hint="eastAsia"/>
          <w:lang w:val="zh-TW" w:eastAsia="zh-CN"/>
        </w:rPr>
        <w:t>时，</w:t>
      </w:r>
      <w:r w:rsidR="00FE4E0E">
        <w:rPr>
          <w:rStyle w:val="NoneA"/>
          <w:rFonts w:ascii="宋体" w:eastAsia="宋体" w:hAnsi="宋体" w:cs="宋体"/>
          <w:lang w:val="zh-TW" w:eastAsia="zh-TW"/>
        </w:rPr>
        <w:t>就需要更多的缓冲区来避免成为性能的瓶颈</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rsidR="006D5271" w:rsidRDefault="006D5271" w:rsidP="006D5271">
      <w:pPr>
        <w:pStyle w:val="a6"/>
        <w:rPr>
          <w:lang w:eastAsia="zh-CN"/>
        </w:rPr>
      </w:pPr>
      <w:bookmarkStart w:id="260" w:name="_Ref512523558"/>
      <w:bookmarkStart w:id="261" w:name="_Toc514767907"/>
      <w:r>
        <w:rPr>
          <w:lang w:eastAsia="zh-CN"/>
        </w:rPr>
        <w:t>图</w:t>
      </w:r>
      <w:r>
        <w:fldChar w:fldCharType="begin"/>
      </w:r>
      <w:r>
        <w:rPr>
          <w:lang w:eastAsia="zh-CN"/>
        </w:rPr>
        <w:instrText xml:space="preserve"> SEQ Figure \* ARABIC </w:instrText>
      </w:r>
      <w:r>
        <w:fldChar w:fldCharType="separate"/>
      </w:r>
      <w:r w:rsidR="00244445">
        <w:rPr>
          <w:noProof/>
          <w:lang w:eastAsia="zh-CN"/>
        </w:rPr>
        <w:t>83</w:t>
      </w:r>
      <w:r>
        <w:fldChar w:fldCharType="end"/>
      </w:r>
      <w:bookmarkEnd w:id="260"/>
      <w:r>
        <w:rPr>
          <w:rFonts w:hint="eastAsia"/>
          <w:lang w:eastAsia="zh-CN"/>
        </w:rPr>
        <w:t xml:space="preserve">: </w:t>
      </w:r>
      <w:r>
        <w:rPr>
          <w:rFonts w:hint="eastAsia"/>
          <w:lang w:eastAsia="zh-CN"/>
        </w:rPr>
        <w:t>可用请求缓冲区数目面板</w:t>
      </w:r>
      <w:bookmarkEnd w:id="261"/>
    </w:p>
    <w:p w:rsidR="006D5271" w:rsidRDefault="006D5271" w:rsidP="00863287">
      <w:pPr>
        <w:spacing w:before="137"/>
        <w:ind w:firstLine="720"/>
        <w:rPr>
          <w:lang w:eastAsia="zh-CN"/>
        </w:rPr>
      </w:pPr>
      <w:r>
        <w:rPr>
          <w:noProof/>
          <w:lang w:eastAsia="zh-CN"/>
        </w:rPr>
        <w:drawing>
          <wp:inline distT="0" distB="0" distL="0" distR="0" wp14:anchorId="1D544FEC" wp14:editId="468AC93B">
            <wp:extent cx="5461840" cy="143354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62629" cy="1433750"/>
                    </a:xfrm>
                    <a:prstGeom prst="rect">
                      <a:avLst/>
                    </a:prstGeom>
                    <a:noFill/>
                    <a:ln>
                      <a:noFill/>
                    </a:ln>
                  </pic:spPr>
                </pic:pic>
              </a:graphicData>
            </a:graphic>
          </wp:inline>
        </w:drawing>
      </w:r>
    </w:p>
    <w:p w:rsidR="006D5271" w:rsidRPr="00FE4E0E" w:rsidRDefault="006D5271" w:rsidP="00FE4E0E">
      <w:pPr>
        <w:pStyle w:val="DDNbodytext1"/>
        <w:keepNext/>
        <w:rPr>
          <w:lang w:eastAsia="zh-CN"/>
        </w:rPr>
      </w:pPr>
      <w:r>
        <w:rPr>
          <w:rFonts w:hint="eastAsia"/>
          <w:lang w:eastAsia="zh-CN"/>
        </w:rPr>
        <w:t>活跃的</w:t>
      </w:r>
      <w:r>
        <w:rPr>
          <w:rFonts w:hint="eastAsia"/>
          <w:lang w:eastAsia="zh-CN"/>
        </w:rPr>
        <w:t>I/O</w:t>
      </w:r>
      <w:r>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_Ref512523568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最大活跃的</w:t>
      </w:r>
      <w:r>
        <w:rPr>
          <w:rFonts w:hint="eastAsia"/>
          <w:lang w:eastAsia="zh-CN"/>
        </w:rPr>
        <w:t>I/O</w:t>
      </w:r>
      <w:r>
        <w:rPr>
          <w:rFonts w:hint="eastAsia"/>
          <w:lang w:eastAsia="zh-CN"/>
        </w:rPr>
        <w:t>请求数目和最小活跃的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活跃的请求数是指那些正在被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r w:rsidR="00FE4E0E">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rsidR="006D5271" w:rsidRDefault="006D5271" w:rsidP="006D5271">
      <w:pPr>
        <w:pStyle w:val="a6"/>
        <w:rPr>
          <w:lang w:eastAsia="zh-CN"/>
        </w:rPr>
      </w:pPr>
      <w:bookmarkStart w:id="262" w:name="_Ref512523568"/>
      <w:bookmarkStart w:id="263" w:name="_Toc514767908"/>
      <w:r>
        <w:rPr>
          <w:lang w:eastAsia="zh-CN"/>
        </w:rPr>
        <w:t>图</w:t>
      </w:r>
      <w:r>
        <w:fldChar w:fldCharType="begin"/>
      </w:r>
      <w:r>
        <w:rPr>
          <w:lang w:eastAsia="zh-CN"/>
        </w:rPr>
        <w:instrText xml:space="preserve"> SEQ Figure \* ARABIC </w:instrText>
      </w:r>
      <w:r>
        <w:fldChar w:fldCharType="separate"/>
      </w:r>
      <w:r w:rsidR="00244445">
        <w:rPr>
          <w:noProof/>
          <w:lang w:eastAsia="zh-CN"/>
        </w:rPr>
        <w:t>84</w:t>
      </w:r>
      <w:r>
        <w:fldChar w:fldCharType="end"/>
      </w:r>
      <w:bookmarkEnd w:id="262"/>
      <w:r>
        <w:rPr>
          <w:rFonts w:hint="eastAsia"/>
          <w:lang w:eastAsia="zh-CN"/>
        </w:rPr>
        <w:t xml:space="preserve">: </w:t>
      </w:r>
      <w:r>
        <w:rPr>
          <w:rFonts w:hint="eastAsia"/>
          <w:lang w:eastAsia="zh-CN"/>
        </w:rPr>
        <w:t>活跃的</w:t>
      </w:r>
      <w:r>
        <w:rPr>
          <w:rFonts w:hint="eastAsia"/>
          <w:lang w:eastAsia="zh-CN"/>
        </w:rPr>
        <w:t>I/O</w:t>
      </w:r>
      <w:r>
        <w:rPr>
          <w:rFonts w:hint="eastAsia"/>
          <w:lang w:eastAsia="zh-CN"/>
        </w:rPr>
        <w:t>请求数目面板</w:t>
      </w:r>
      <w:bookmarkEnd w:id="263"/>
    </w:p>
    <w:p w:rsidR="006D5271" w:rsidRDefault="006D5271" w:rsidP="00863287">
      <w:pPr>
        <w:spacing w:before="137"/>
        <w:ind w:firstLine="720"/>
        <w:rPr>
          <w:lang w:eastAsia="zh-CN"/>
        </w:rPr>
      </w:pPr>
      <w:r>
        <w:rPr>
          <w:noProof/>
          <w:lang w:eastAsia="zh-CN"/>
        </w:rPr>
        <w:drawing>
          <wp:inline distT="0" distB="0" distL="0" distR="0" wp14:anchorId="5556B4A0" wp14:editId="7A5C2FF2">
            <wp:extent cx="5445104" cy="142332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45066" cy="1423315"/>
                    </a:xfrm>
                    <a:prstGeom prst="rect">
                      <a:avLst/>
                    </a:prstGeom>
                    <a:noFill/>
                    <a:ln>
                      <a:noFill/>
                    </a:ln>
                  </pic:spPr>
                </pic:pic>
              </a:graphicData>
            </a:graphic>
          </wp:inline>
        </w:drawing>
      </w:r>
    </w:p>
    <w:p w:rsidR="006D5271" w:rsidRPr="00FE4E0E" w:rsidRDefault="006D5271" w:rsidP="00FE4E0E">
      <w:pPr>
        <w:pStyle w:val="DDNbodytext1"/>
        <w:keepNext/>
        <w:rPr>
          <w:lang w:eastAsia="zh-CN"/>
        </w:rPr>
      </w:pPr>
      <w:r>
        <w:rPr>
          <w:rFonts w:hint="eastAsia"/>
          <w:lang w:eastAsia="zh-CN"/>
        </w:rPr>
        <w:t>流入</w:t>
      </w:r>
      <w:r>
        <w:rPr>
          <w:rFonts w:hint="eastAsia"/>
          <w:lang w:eastAsia="zh-CN"/>
        </w:rPr>
        <w:t>I/O</w:t>
      </w:r>
      <w:r>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最大流入的</w:t>
      </w:r>
      <w:r>
        <w:rPr>
          <w:rFonts w:hint="eastAsia"/>
          <w:lang w:eastAsia="zh-CN"/>
        </w:rPr>
        <w:t>I/O</w:t>
      </w:r>
      <w:r>
        <w:rPr>
          <w:rFonts w:hint="eastAsia"/>
          <w:lang w:eastAsia="zh-CN"/>
        </w:rPr>
        <w:t>请求数目和最小流入的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流入请求是指那些正在等待被</w:t>
      </w:r>
      <w:r w:rsidR="007B6B27">
        <w:rPr>
          <w:rFonts w:hint="eastAsia"/>
          <w:lang w:eastAsia="zh-CN"/>
        </w:rPr>
        <w:t>OSS</w:t>
      </w:r>
      <w:r w:rsidR="00FE4E0E">
        <w:rPr>
          <w:rStyle w:val="NoneA"/>
          <w:rFonts w:ascii="宋体" w:eastAsia="宋体" w:hAnsi="宋体" w:cs="宋体"/>
          <w:lang w:val="zh-TW" w:eastAsia="zh-TW"/>
        </w:rPr>
        <w:t>处理的请求</w:t>
      </w:r>
      <w:r w:rsidR="00FE4E0E">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请求数目的最小值。</w:t>
      </w:r>
    </w:p>
    <w:p w:rsidR="006D5271" w:rsidRDefault="006D5271" w:rsidP="006D5271">
      <w:pPr>
        <w:pStyle w:val="a6"/>
        <w:rPr>
          <w:lang w:eastAsia="zh-CN"/>
        </w:rPr>
      </w:pPr>
      <w:bookmarkStart w:id="264" w:name="_Ref512523579"/>
      <w:bookmarkStart w:id="265" w:name="_Toc514767909"/>
      <w:r>
        <w:rPr>
          <w:lang w:eastAsia="zh-CN"/>
        </w:rPr>
        <w:t>图</w:t>
      </w:r>
      <w:r>
        <w:fldChar w:fldCharType="begin"/>
      </w:r>
      <w:r>
        <w:rPr>
          <w:lang w:eastAsia="zh-CN"/>
        </w:rPr>
        <w:instrText xml:space="preserve"> SEQ Figure \* ARABIC </w:instrText>
      </w:r>
      <w:r>
        <w:fldChar w:fldCharType="separate"/>
      </w:r>
      <w:r w:rsidR="00244445">
        <w:rPr>
          <w:noProof/>
          <w:lang w:eastAsia="zh-CN"/>
        </w:rPr>
        <w:t>85</w:t>
      </w:r>
      <w:r>
        <w:fldChar w:fldCharType="end"/>
      </w:r>
      <w:bookmarkEnd w:id="264"/>
      <w:r>
        <w:rPr>
          <w:rFonts w:hint="eastAsia"/>
          <w:lang w:eastAsia="zh-CN"/>
        </w:rPr>
        <w:t xml:space="preserve">: </w:t>
      </w:r>
      <w:r>
        <w:rPr>
          <w:rFonts w:hint="eastAsia"/>
          <w:lang w:eastAsia="zh-CN"/>
        </w:rPr>
        <w:t>流入的</w:t>
      </w:r>
      <w:r>
        <w:rPr>
          <w:rFonts w:hint="eastAsia"/>
          <w:lang w:eastAsia="zh-CN"/>
        </w:rPr>
        <w:t>I/O</w:t>
      </w:r>
      <w:r>
        <w:rPr>
          <w:rFonts w:hint="eastAsia"/>
          <w:lang w:eastAsia="zh-CN"/>
        </w:rPr>
        <w:t>请求数目面板</w:t>
      </w:r>
      <w:bookmarkEnd w:id="265"/>
    </w:p>
    <w:p w:rsidR="006D5271" w:rsidRDefault="006D5271" w:rsidP="00863287">
      <w:pPr>
        <w:spacing w:before="137"/>
        <w:ind w:firstLine="720"/>
        <w:rPr>
          <w:lang w:eastAsia="zh-CN"/>
        </w:rPr>
      </w:pPr>
      <w:r>
        <w:rPr>
          <w:noProof/>
          <w:lang w:eastAsia="zh-CN"/>
        </w:rPr>
        <w:drawing>
          <wp:inline distT="0" distB="0" distL="0" distR="0" wp14:anchorId="3DA83E3E" wp14:editId="7A689694">
            <wp:extent cx="5415607" cy="1409042"/>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15463" cy="1409005"/>
                    </a:xfrm>
                    <a:prstGeom prst="rect">
                      <a:avLst/>
                    </a:prstGeom>
                    <a:noFill/>
                    <a:ln>
                      <a:noFill/>
                    </a:ln>
                  </pic:spPr>
                </pic:pic>
              </a:graphicData>
            </a:graphic>
          </wp:inline>
        </w:drawing>
      </w:r>
    </w:p>
    <w:p w:rsidR="0058585D" w:rsidRPr="00FE4E0E" w:rsidRDefault="0058585D" w:rsidP="00FE4E0E">
      <w:pPr>
        <w:pStyle w:val="DDNbodytext1"/>
        <w:keepNext/>
        <w:rPr>
          <w:lang w:eastAsia="zh-CN"/>
        </w:rPr>
      </w:pPr>
      <w:r>
        <w:rPr>
          <w:rFonts w:hint="eastAsia"/>
          <w:lang w:eastAsia="zh-CN"/>
        </w:rPr>
        <w:lastRenderedPageBreak/>
        <w:t>I/O</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_Ref512523589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sidR="00F0733D">
        <w:rPr>
          <w:rFonts w:hint="eastAsia"/>
          <w:lang w:eastAsia="zh-CN"/>
        </w:rPr>
        <w:t>请求等待时间</w:t>
      </w:r>
      <w:r>
        <w:rPr>
          <w:rFonts w:hint="eastAsia"/>
          <w:lang w:eastAsia="zh-CN"/>
        </w:rPr>
        <w:t>和最小</w:t>
      </w:r>
      <w:r>
        <w:rPr>
          <w:rFonts w:hint="eastAsia"/>
          <w:lang w:eastAsia="zh-CN"/>
        </w:rPr>
        <w:t>I/O</w:t>
      </w:r>
      <w:r w:rsidR="00F0733D">
        <w:rPr>
          <w:rFonts w:hint="eastAsia"/>
          <w:lang w:eastAsia="zh-CN"/>
        </w:rPr>
        <w:t>请求等待时间</w:t>
      </w:r>
      <w:r>
        <w:rPr>
          <w:rFonts w:hint="eastAsia"/>
          <w:lang w:eastAsia="zh-CN"/>
        </w:rPr>
        <w:t>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w:t>
      </w:r>
      <w:r w:rsidR="007B6B27">
        <w:rPr>
          <w:rFonts w:hint="eastAsia"/>
          <w:lang w:eastAsia="zh-CN"/>
        </w:rPr>
        <w:t>I/O</w:t>
      </w:r>
      <w:r w:rsidR="00FE4E0E">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w:t>
      </w:r>
      <w:r w:rsidR="007B6B27">
        <w:rPr>
          <w:rFonts w:hint="eastAsia"/>
          <w:lang w:eastAsia="zh-CN"/>
        </w:rPr>
        <w:t>I/O</w:t>
      </w:r>
      <w:r w:rsidR="00FE4E0E">
        <w:rPr>
          <w:rStyle w:val="NoneA"/>
          <w:rFonts w:ascii="宋体" w:eastAsia="宋体" w:hAnsi="宋体" w:cs="宋体" w:hint="eastAsia"/>
          <w:lang w:val="zh-TW" w:eastAsia="zh-CN"/>
        </w:rPr>
        <w:t>请求等待时间。</w:t>
      </w:r>
    </w:p>
    <w:p w:rsidR="0058585D" w:rsidRDefault="0058585D" w:rsidP="0058585D">
      <w:pPr>
        <w:pStyle w:val="a6"/>
        <w:rPr>
          <w:lang w:eastAsia="zh-CN"/>
        </w:rPr>
      </w:pPr>
      <w:bookmarkStart w:id="266" w:name="_Ref512523589"/>
      <w:bookmarkStart w:id="267" w:name="_Toc514767910"/>
      <w:r>
        <w:rPr>
          <w:lang w:eastAsia="zh-CN"/>
        </w:rPr>
        <w:t>图</w:t>
      </w:r>
      <w:r>
        <w:fldChar w:fldCharType="begin"/>
      </w:r>
      <w:r>
        <w:rPr>
          <w:lang w:eastAsia="zh-CN"/>
        </w:rPr>
        <w:instrText xml:space="preserve"> SEQ Figure \* ARABIC </w:instrText>
      </w:r>
      <w:r>
        <w:fldChar w:fldCharType="separate"/>
      </w:r>
      <w:r w:rsidR="00244445">
        <w:rPr>
          <w:noProof/>
          <w:lang w:eastAsia="zh-CN"/>
        </w:rPr>
        <w:t>86</w:t>
      </w:r>
      <w:r>
        <w:fldChar w:fldCharType="end"/>
      </w:r>
      <w:bookmarkEnd w:id="266"/>
      <w:r>
        <w:rPr>
          <w:rFonts w:hint="eastAsia"/>
          <w:lang w:eastAsia="zh-CN"/>
        </w:rPr>
        <w:t>: I/O</w:t>
      </w:r>
      <w:r w:rsidR="00F0733D">
        <w:rPr>
          <w:rFonts w:hint="eastAsia"/>
          <w:lang w:eastAsia="zh-CN"/>
        </w:rPr>
        <w:t>请求等待时间</w:t>
      </w:r>
      <w:r>
        <w:rPr>
          <w:rFonts w:hint="eastAsia"/>
          <w:lang w:eastAsia="zh-CN"/>
        </w:rPr>
        <w:t>面板</w:t>
      </w:r>
      <w:bookmarkEnd w:id="267"/>
    </w:p>
    <w:p w:rsidR="006D5271" w:rsidRDefault="00F0733D" w:rsidP="00863287">
      <w:pPr>
        <w:spacing w:before="137"/>
        <w:ind w:firstLine="720"/>
        <w:rPr>
          <w:lang w:eastAsia="zh-CN"/>
        </w:rPr>
      </w:pPr>
      <w:r>
        <w:rPr>
          <w:noProof/>
          <w:lang w:eastAsia="zh-CN"/>
        </w:rPr>
        <w:drawing>
          <wp:inline distT="0" distB="0" distL="0" distR="0" wp14:anchorId="1965A59A" wp14:editId="6B8EC5C2">
            <wp:extent cx="5488688" cy="214736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8480" cy="2147284"/>
                    </a:xfrm>
                    <a:prstGeom prst="rect">
                      <a:avLst/>
                    </a:prstGeom>
                    <a:noFill/>
                    <a:ln>
                      <a:noFill/>
                    </a:ln>
                  </pic:spPr>
                </pic:pic>
              </a:graphicData>
            </a:graphic>
          </wp:inline>
        </w:drawing>
      </w:r>
    </w:p>
    <w:p w:rsidR="00F0733D" w:rsidRPr="00FE4E0E" w:rsidRDefault="00F0733D" w:rsidP="00FE4E0E">
      <w:pPr>
        <w:pStyle w:val="DDNbodytext1"/>
        <w:keepNext/>
        <w:rPr>
          <w:lang w:eastAsia="zh-CN"/>
        </w:rPr>
      </w:pPr>
      <w:r>
        <w:rPr>
          <w:rFonts w:hint="eastAsia"/>
          <w:lang w:eastAsia="zh-CN"/>
        </w:rPr>
        <w:t>I/O</w:t>
      </w:r>
      <w:r>
        <w:rPr>
          <w:rFonts w:hint="eastAsia"/>
          <w:lang w:eastAsia="zh-CN"/>
        </w:rPr>
        <w:t>服务的自适应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_Ref512523606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87</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I/O</w:t>
      </w:r>
      <w:r w:rsidR="00E521FA">
        <w:rPr>
          <w:rFonts w:hint="eastAsia"/>
          <w:lang w:eastAsia="zh-CN"/>
        </w:rPr>
        <w:t>服务的自适应</w:t>
      </w:r>
      <w:proofErr w:type="gramStart"/>
      <w:r w:rsidR="00E521FA">
        <w:rPr>
          <w:rFonts w:hint="eastAsia"/>
          <w:lang w:eastAsia="zh-CN"/>
        </w:rPr>
        <w:t>超时值</w:t>
      </w:r>
      <w:proofErr w:type="gramEnd"/>
      <w:r>
        <w:rPr>
          <w:rFonts w:hint="eastAsia"/>
          <w:lang w:eastAsia="zh-CN"/>
        </w:rPr>
        <w:t>和</w:t>
      </w:r>
      <w:r w:rsidR="00E521FA">
        <w:rPr>
          <w:rFonts w:hint="eastAsia"/>
          <w:lang w:eastAsia="zh-CN"/>
        </w:rPr>
        <w:t>I/O</w:t>
      </w:r>
      <w:r w:rsidR="00E521FA">
        <w:rPr>
          <w:rFonts w:hint="eastAsia"/>
          <w:lang w:eastAsia="zh-CN"/>
        </w:rPr>
        <w:t>服务的自适应</w:t>
      </w:r>
      <w:proofErr w:type="gramStart"/>
      <w:r w:rsidR="00E521FA">
        <w:rPr>
          <w:rFonts w:hint="eastAsia"/>
          <w:lang w:eastAsia="zh-CN"/>
        </w:rPr>
        <w:t>超时值</w:t>
      </w:r>
      <w:proofErr w:type="gramEnd"/>
      <w:r>
        <w:rPr>
          <w:rFonts w:hint="eastAsia"/>
          <w:lang w:eastAsia="zh-CN"/>
        </w:rPr>
        <w:t>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w:t>
      </w:r>
      <w:proofErr w:type="gramStart"/>
      <w:r w:rsidR="00FE4E0E">
        <w:rPr>
          <w:rStyle w:val="NoneA"/>
          <w:rFonts w:ascii="宋体" w:eastAsia="宋体" w:hAnsi="宋体" w:cs="宋体" w:hint="eastAsia"/>
          <w:lang w:val="zh-TW" w:eastAsia="zh-CN"/>
        </w:rPr>
        <w:t>超时值</w:t>
      </w:r>
      <w:proofErr w:type="gramEnd"/>
      <w:r w:rsidR="00FE4E0E">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服务的最小超时值。</w:t>
      </w:r>
    </w:p>
    <w:p w:rsidR="00F0733D" w:rsidRDefault="00F0733D" w:rsidP="00F0733D">
      <w:pPr>
        <w:pStyle w:val="a6"/>
        <w:rPr>
          <w:lang w:eastAsia="zh-CN"/>
        </w:rPr>
      </w:pPr>
      <w:bookmarkStart w:id="268" w:name="_Ref512523606"/>
      <w:bookmarkStart w:id="269" w:name="_Toc514767911"/>
      <w:r>
        <w:rPr>
          <w:lang w:eastAsia="zh-CN"/>
        </w:rPr>
        <w:t>图</w:t>
      </w:r>
      <w:r>
        <w:fldChar w:fldCharType="begin"/>
      </w:r>
      <w:r>
        <w:rPr>
          <w:lang w:eastAsia="zh-CN"/>
        </w:rPr>
        <w:instrText xml:space="preserve"> SEQ Figure \* ARABIC </w:instrText>
      </w:r>
      <w:r>
        <w:fldChar w:fldCharType="separate"/>
      </w:r>
      <w:r w:rsidR="00244445">
        <w:rPr>
          <w:noProof/>
          <w:lang w:eastAsia="zh-CN"/>
        </w:rPr>
        <w:t>87</w:t>
      </w:r>
      <w:r>
        <w:fldChar w:fldCharType="end"/>
      </w:r>
      <w:bookmarkEnd w:id="268"/>
      <w:r>
        <w:rPr>
          <w:rFonts w:hint="eastAsia"/>
          <w:lang w:eastAsia="zh-CN"/>
        </w:rPr>
        <w:t>: I/O</w:t>
      </w:r>
      <w:r>
        <w:rPr>
          <w:rFonts w:hint="eastAsia"/>
          <w:lang w:eastAsia="zh-CN"/>
        </w:rPr>
        <w:t>服务的自适应</w:t>
      </w:r>
      <w:proofErr w:type="gramStart"/>
      <w:r>
        <w:rPr>
          <w:rFonts w:hint="eastAsia"/>
          <w:lang w:eastAsia="zh-CN"/>
        </w:rPr>
        <w:t>超时值</w:t>
      </w:r>
      <w:proofErr w:type="gramEnd"/>
      <w:r>
        <w:rPr>
          <w:rFonts w:hint="eastAsia"/>
          <w:lang w:eastAsia="zh-CN"/>
        </w:rPr>
        <w:t>面板</w:t>
      </w:r>
      <w:bookmarkEnd w:id="269"/>
    </w:p>
    <w:p w:rsidR="00F0733D" w:rsidRDefault="00F0733D" w:rsidP="00863287">
      <w:pPr>
        <w:spacing w:before="137"/>
        <w:ind w:firstLine="720"/>
        <w:rPr>
          <w:lang w:eastAsia="zh-CN"/>
        </w:rPr>
      </w:pPr>
      <w:r>
        <w:rPr>
          <w:noProof/>
          <w:lang w:eastAsia="zh-CN"/>
        </w:rPr>
        <w:drawing>
          <wp:inline distT="0" distB="0" distL="0" distR="0" wp14:anchorId="5F4581E2" wp14:editId="0894B636">
            <wp:extent cx="5462802" cy="2137237"/>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2595" cy="2137156"/>
                    </a:xfrm>
                    <a:prstGeom prst="rect">
                      <a:avLst/>
                    </a:prstGeom>
                    <a:noFill/>
                    <a:ln>
                      <a:noFill/>
                    </a:ln>
                  </pic:spPr>
                </pic:pic>
              </a:graphicData>
            </a:graphic>
          </wp:inline>
        </w:drawing>
      </w:r>
    </w:p>
    <w:p w:rsidR="00F0733D" w:rsidRPr="00DF4B82" w:rsidRDefault="00F0733D" w:rsidP="00F0733D">
      <w:pPr>
        <w:pStyle w:val="DDNbodytext1"/>
        <w:keepNext/>
        <w:rPr>
          <w:lang w:eastAsia="zh-CN"/>
        </w:rPr>
      </w:pPr>
      <w:r>
        <w:rPr>
          <w:rFonts w:hint="eastAsia"/>
          <w:lang w:eastAsia="zh-CN"/>
        </w:rPr>
        <w:lastRenderedPageBreak/>
        <w:t>可用</w:t>
      </w:r>
      <w:r>
        <w:rPr>
          <w:rFonts w:hint="eastAsia"/>
          <w:lang w:eastAsia="zh-CN"/>
        </w:rPr>
        <w:t>I/O</w:t>
      </w:r>
      <w:r>
        <w:rPr>
          <w:rFonts w:hint="eastAsia"/>
          <w:lang w:eastAsia="zh-CN"/>
        </w:rPr>
        <w:t>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_Ref512523618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Pr>
          <w:rFonts w:hint="eastAsia"/>
          <w:lang w:eastAsia="zh-CN"/>
        </w:rPr>
        <w:t>请求等待时间和最小</w:t>
      </w:r>
      <w:r>
        <w:rPr>
          <w:rFonts w:hint="eastAsia"/>
          <w:lang w:eastAsia="zh-CN"/>
        </w:rPr>
        <w:t>I/O</w:t>
      </w:r>
      <w:r>
        <w:rPr>
          <w:rFonts w:hint="eastAsia"/>
          <w:lang w:eastAsia="zh-CN"/>
        </w:rPr>
        <w:t>请求等待时间随时间的变化。</w:t>
      </w:r>
      <w:r w:rsidR="0049301A">
        <w:rPr>
          <w:rStyle w:val="NoneA"/>
          <w:rFonts w:ascii="宋体" w:eastAsia="宋体" w:hAnsi="宋体" w:cs="宋体"/>
          <w:lang w:val="zh-TW" w:eastAsia="zh-TW"/>
        </w:rPr>
        <w:t>当一个请求到达时</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它会使用一个请求缓冲区</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当可用的请求缓冲区数目处于一个低阈值</w:t>
      </w:r>
      <w:r w:rsidR="0049301A">
        <w:rPr>
          <w:rStyle w:val="NoneA"/>
          <w:rFonts w:ascii="宋体" w:eastAsia="宋体" w:hAnsi="宋体" w:cs="宋体" w:hint="eastAsia"/>
          <w:lang w:val="zh-TW" w:eastAsia="zh-CN"/>
        </w:rPr>
        <w:t>时，</w:t>
      </w:r>
      <w:r w:rsidR="0049301A">
        <w:rPr>
          <w:rStyle w:val="NoneA"/>
          <w:rFonts w:ascii="宋体" w:eastAsia="宋体" w:hAnsi="宋体" w:cs="宋体"/>
          <w:lang w:val="zh-TW" w:eastAsia="zh-TW"/>
        </w:rPr>
        <w:t>就需要更多的缓冲区来避免成为性能的瓶颈</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rsidR="00F0733D" w:rsidRDefault="00F0733D" w:rsidP="00F0733D">
      <w:pPr>
        <w:pStyle w:val="a6"/>
        <w:rPr>
          <w:lang w:eastAsia="zh-CN"/>
        </w:rPr>
      </w:pPr>
      <w:bookmarkStart w:id="270" w:name="_Ref512523618"/>
      <w:bookmarkStart w:id="271" w:name="_Toc514767912"/>
      <w:r>
        <w:rPr>
          <w:lang w:eastAsia="zh-CN"/>
        </w:rPr>
        <w:t>图</w:t>
      </w:r>
      <w:r>
        <w:fldChar w:fldCharType="begin"/>
      </w:r>
      <w:r>
        <w:rPr>
          <w:lang w:eastAsia="zh-CN"/>
        </w:rPr>
        <w:instrText xml:space="preserve"> SEQ Figure \* ARABIC </w:instrText>
      </w:r>
      <w:r>
        <w:fldChar w:fldCharType="separate"/>
      </w:r>
      <w:r w:rsidR="00244445">
        <w:rPr>
          <w:noProof/>
          <w:lang w:eastAsia="zh-CN"/>
        </w:rPr>
        <w:t>88</w:t>
      </w:r>
      <w:r>
        <w:fldChar w:fldCharType="end"/>
      </w:r>
      <w:bookmarkEnd w:id="270"/>
      <w:r>
        <w:rPr>
          <w:rFonts w:hint="eastAsia"/>
          <w:lang w:eastAsia="zh-CN"/>
        </w:rPr>
        <w:t xml:space="preserve">: </w:t>
      </w:r>
      <w:r>
        <w:rPr>
          <w:rFonts w:hint="eastAsia"/>
          <w:lang w:eastAsia="zh-CN"/>
        </w:rPr>
        <w:t>可用</w:t>
      </w:r>
      <w:r>
        <w:rPr>
          <w:rFonts w:hint="eastAsia"/>
          <w:lang w:eastAsia="zh-CN"/>
        </w:rPr>
        <w:t>I/O</w:t>
      </w:r>
      <w:r>
        <w:rPr>
          <w:rFonts w:hint="eastAsia"/>
          <w:lang w:eastAsia="zh-CN"/>
        </w:rPr>
        <w:t>请求缓冲区数目面板</w:t>
      </w:r>
      <w:bookmarkEnd w:id="271"/>
    </w:p>
    <w:p w:rsidR="00F0733D" w:rsidRDefault="00F0733D" w:rsidP="00863287">
      <w:pPr>
        <w:spacing w:before="137"/>
        <w:ind w:firstLine="720"/>
        <w:rPr>
          <w:lang w:eastAsia="zh-CN"/>
        </w:rPr>
      </w:pPr>
      <w:r>
        <w:rPr>
          <w:noProof/>
          <w:lang w:eastAsia="zh-CN"/>
        </w:rPr>
        <w:drawing>
          <wp:inline distT="0" distB="0" distL="0" distR="0" wp14:anchorId="4C1EF9CD" wp14:editId="5B62128D">
            <wp:extent cx="5463318" cy="2117869"/>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63280" cy="2117854"/>
                    </a:xfrm>
                    <a:prstGeom prst="rect">
                      <a:avLst/>
                    </a:prstGeom>
                    <a:noFill/>
                    <a:ln>
                      <a:noFill/>
                    </a:ln>
                  </pic:spPr>
                </pic:pic>
              </a:graphicData>
            </a:graphic>
          </wp:inline>
        </w:drawing>
      </w:r>
    </w:p>
    <w:p w:rsidR="00F0733D" w:rsidRPr="0049301A" w:rsidRDefault="00E46A94" w:rsidP="0049301A">
      <w:pPr>
        <w:pStyle w:val="DDNbodytext1"/>
        <w:keepNext/>
        <w:rPr>
          <w:lang w:eastAsia="zh-CN"/>
        </w:rPr>
      </w:pPr>
      <w:r>
        <w:rPr>
          <w:rFonts w:hint="eastAsia"/>
          <w:lang w:eastAsia="zh-CN"/>
        </w:rPr>
        <w:t>Punch</w:t>
      </w:r>
      <w:r>
        <w:rPr>
          <w:rFonts w:hint="eastAsia"/>
          <w:lang w:eastAsia="zh-CN"/>
        </w:rPr>
        <w:t>请求处理时间</w:t>
      </w:r>
      <w:r w:rsidR="00F0733D">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_Ref512523631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89</w:t>
      </w:r>
      <w:r w:rsidR="001E71ED" w:rsidRPr="00A0286F">
        <w:rPr>
          <w:rStyle w:val="DDNField"/>
        </w:rPr>
        <w:fldChar w:fldCharType="end"/>
      </w:r>
      <w:r w:rsidR="00F0733D">
        <w:rPr>
          <w:rFonts w:hint="eastAsia"/>
          <w:lang w:eastAsia="zh-CN"/>
        </w:rPr>
        <w:t>）显示了</w:t>
      </w:r>
      <w:r w:rsidR="00F0733D">
        <w:rPr>
          <w:rFonts w:hint="eastAsia"/>
          <w:lang w:eastAsia="zh-CN"/>
        </w:rPr>
        <w:t>OSS</w:t>
      </w:r>
      <w:r w:rsidR="00F0733D">
        <w:rPr>
          <w:rFonts w:hint="eastAsia"/>
          <w:lang w:eastAsia="zh-CN"/>
        </w:rPr>
        <w:t>最大</w:t>
      </w:r>
      <w:r w:rsidR="00E521FA">
        <w:rPr>
          <w:rFonts w:hint="eastAsia"/>
          <w:lang w:eastAsia="zh-CN"/>
        </w:rPr>
        <w:t>Punch</w:t>
      </w:r>
      <w:r w:rsidR="00E521FA">
        <w:rPr>
          <w:rFonts w:hint="eastAsia"/>
          <w:lang w:eastAsia="zh-CN"/>
        </w:rPr>
        <w:t>请求处理时间</w:t>
      </w:r>
      <w:r w:rsidR="00F0733D">
        <w:rPr>
          <w:rFonts w:hint="eastAsia"/>
          <w:lang w:eastAsia="zh-CN"/>
        </w:rPr>
        <w:t>和最小</w:t>
      </w:r>
      <w:r w:rsidR="00E521FA">
        <w:rPr>
          <w:rFonts w:hint="eastAsia"/>
          <w:lang w:eastAsia="zh-CN"/>
        </w:rPr>
        <w:t>Punch</w:t>
      </w:r>
      <w:r w:rsidR="00E521FA">
        <w:rPr>
          <w:rFonts w:hint="eastAsia"/>
          <w:lang w:eastAsia="zh-CN"/>
        </w:rPr>
        <w:t>请求处理时间</w:t>
      </w:r>
      <w:r w:rsidR="00F0733D">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请求处理时间的最小值。</w:t>
      </w:r>
    </w:p>
    <w:p w:rsidR="00F0733D" w:rsidRDefault="00F0733D" w:rsidP="00F0733D">
      <w:pPr>
        <w:pStyle w:val="a6"/>
        <w:rPr>
          <w:lang w:eastAsia="zh-CN"/>
        </w:rPr>
      </w:pPr>
      <w:bookmarkStart w:id="272" w:name="_Ref512523631"/>
      <w:bookmarkStart w:id="273" w:name="_Toc514767913"/>
      <w:r>
        <w:rPr>
          <w:lang w:eastAsia="zh-CN"/>
        </w:rPr>
        <w:t>图</w:t>
      </w:r>
      <w:r>
        <w:fldChar w:fldCharType="begin"/>
      </w:r>
      <w:r>
        <w:rPr>
          <w:lang w:eastAsia="zh-CN"/>
        </w:rPr>
        <w:instrText xml:space="preserve"> SEQ Figure \* ARABIC </w:instrText>
      </w:r>
      <w:r>
        <w:fldChar w:fldCharType="separate"/>
      </w:r>
      <w:r w:rsidR="00244445">
        <w:rPr>
          <w:noProof/>
          <w:lang w:eastAsia="zh-CN"/>
        </w:rPr>
        <w:t>89</w:t>
      </w:r>
      <w:r>
        <w:fldChar w:fldCharType="end"/>
      </w:r>
      <w:bookmarkEnd w:id="272"/>
      <w:r>
        <w:rPr>
          <w:rFonts w:hint="eastAsia"/>
          <w:lang w:eastAsia="zh-CN"/>
        </w:rPr>
        <w:t xml:space="preserve">: </w:t>
      </w:r>
      <w:r w:rsidR="00E46A94">
        <w:rPr>
          <w:rFonts w:hint="eastAsia"/>
          <w:lang w:eastAsia="zh-CN"/>
        </w:rPr>
        <w:t>Punch</w:t>
      </w:r>
      <w:r w:rsidR="00E46A94">
        <w:rPr>
          <w:rFonts w:hint="eastAsia"/>
          <w:lang w:eastAsia="zh-CN"/>
        </w:rPr>
        <w:t>请求处理时间</w:t>
      </w:r>
      <w:r>
        <w:rPr>
          <w:rFonts w:hint="eastAsia"/>
          <w:lang w:eastAsia="zh-CN"/>
        </w:rPr>
        <w:t>面板</w:t>
      </w:r>
      <w:bookmarkEnd w:id="273"/>
    </w:p>
    <w:p w:rsidR="00F0733D" w:rsidRDefault="00F0733D" w:rsidP="00863287">
      <w:pPr>
        <w:spacing w:before="137"/>
        <w:ind w:firstLine="720"/>
        <w:rPr>
          <w:lang w:eastAsia="zh-CN"/>
        </w:rPr>
      </w:pPr>
      <w:r>
        <w:rPr>
          <w:noProof/>
          <w:lang w:eastAsia="zh-CN"/>
        </w:rPr>
        <w:drawing>
          <wp:inline distT="0" distB="0" distL="0" distR="0" wp14:anchorId="5C6E8656" wp14:editId="1724664A">
            <wp:extent cx="5434817" cy="21178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35106" cy="2117982"/>
                    </a:xfrm>
                    <a:prstGeom prst="rect">
                      <a:avLst/>
                    </a:prstGeom>
                    <a:noFill/>
                    <a:ln>
                      <a:noFill/>
                    </a:ln>
                  </pic:spPr>
                </pic:pic>
              </a:graphicData>
            </a:graphic>
          </wp:inline>
        </w:drawing>
      </w:r>
    </w:p>
    <w:p w:rsidR="00E46A94" w:rsidRPr="00DF4B82" w:rsidRDefault="00E46A94" w:rsidP="00E46A94">
      <w:pPr>
        <w:pStyle w:val="DDNbodytext1"/>
        <w:keepNext/>
        <w:rPr>
          <w:lang w:eastAsia="zh-CN"/>
        </w:rPr>
      </w:pPr>
      <w:r>
        <w:rPr>
          <w:rFonts w:hint="eastAsia"/>
          <w:lang w:eastAsia="zh-CN"/>
        </w:rPr>
        <w:lastRenderedPageBreak/>
        <w:t>读请求处理时间面板（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90</w:t>
      </w:r>
      <w:r w:rsidR="001E71ED" w:rsidRPr="00A0286F">
        <w:rPr>
          <w:rStyle w:val="DDNField"/>
        </w:rPr>
        <w:fldChar w:fldCharType="end"/>
      </w:r>
      <w:r>
        <w:rPr>
          <w:rFonts w:hint="eastAsia"/>
          <w:lang w:eastAsia="zh-CN"/>
        </w:rPr>
        <w:t>）显示了</w:t>
      </w:r>
      <w:r>
        <w:rPr>
          <w:rFonts w:hint="eastAsia"/>
          <w:lang w:eastAsia="zh-CN"/>
        </w:rPr>
        <w:t>OSS</w:t>
      </w:r>
      <w:proofErr w:type="gramStart"/>
      <w:r>
        <w:rPr>
          <w:rFonts w:hint="eastAsia"/>
          <w:lang w:eastAsia="zh-CN"/>
        </w:rPr>
        <w:t>最大</w:t>
      </w:r>
      <w:r w:rsidR="00E521FA">
        <w:rPr>
          <w:rFonts w:hint="eastAsia"/>
          <w:lang w:eastAsia="zh-CN"/>
        </w:rPr>
        <w:t>读</w:t>
      </w:r>
      <w:proofErr w:type="gramEnd"/>
      <w:r w:rsidR="00E521FA">
        <w:rPr>
          <w:rFonts w:hint="eastAsia"/>
          <w:lang w:eastAsia="zh-CN"/>
        </w:rPr>
        <w:t>请求处理时间</w:t>
      </w:r>
      <w:r>
        <w:rPr>
          <w:rFonts w:hint="eastAsia"/>
          <w:lang w:eastAsia="zh-CN"/>
        </w:rPr>
        <w:t>和</w:t>
      </w:r>
      <w:proofErr w:type="gramStart"/>
      <w:r>
        <w:rPr>
          <w:rFonts w:hint="eastAsia"/>
          <w:lang w:eastAsia="zh-CN"/>
        </w:rPr>
        <w:t>最小</w:t>
      </w:r>
      <w:r w:rsidR="00E521FA">
        <w:rPr>
          <w:rFonts w:hint="eastAsia"/>
          <w:lang w:eastAsia="zh-CN"/>
        </w:rPr>
        <w:t>读</w:t>
      </w:r>
      <w:proofErr w:type="gramEnd"/>
      <w:r w:rsidR="00E521FA">
        <w:rPr>
          <w:rFonts w:hint="eastAsia"/>
          <w:lang w:eastAsia="zh-CN"/>
        </w:rPr>
        <w:t>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请求处理时间的最小值。</w:t>
      </w:r>
    </w:p>
    <w:p w:rsidR="00E46A94" w:rsidRDefault="00E46A94" w:rsidP="00E46A94">
      <w:pPr>
        <w:pStyle w:val="a6"/>
        <w:rPr>
          <w:lang w:eastAsia="zh-CN"/>
        </w:rPr>
      </w:pPr>
      <w:bookmarkStart w:id="274" w:name="_Ref512523641"/>
      <w:bookmarkStart w:id="275" w:name="_Toc514767914"/>
      <w:r>
        <w:rPr>
          <w:lang w:eastAsia="zh-CN"/>
        </w:rPr>
        <w:t>图</w:t>
      </w:r>
      <w:r>
        <w:fldChar w:fldCharType="begin"/>
      </w:r>
      <w:r>
        <w:rPr>
          <w:lang w:eastAsia="zh-CN"/>
        </w:rPr>
        <w:instrText xml:space="preserve"> SEQ Figure \* ARABIC </w:instrText>
      </w:r>
      <w:r>
        <w:fldChar w:fldCharType="separate"/>
      </w:r>
      <w:r w:rsidR="00244445">
        <w:rPr>
          <w:noProof/>
          <w:lang w:eastAsia="zh-CN"/>
        </w:rPr>
        <w:t>90</w:t>
      </w:r>
      <w:r>
        <w:fldChar w:fldCharType="end"/>
      </w:r>
      <w:bookmarkEnd w:id="274"/>
      <w:r>
        <w:rPr>
          <w:rFonts w:hint="eastAsia"/>
          <w:lang w:eastAsia="zh-CN"/>
        </w:rPr>
        <w:t xml:space="preserve">: </w:t>
      </w:r>
      <w:r>
        <w:rPr>
          <w:rFonts w:hint="eastAsia"/>
          <w:lang w:eastAsia="zh-CN"/>
        </w:rPr>
        <w:t>读请求处理时间面板</w:t>
      </w:r>
      <w:bookmarkEnd w:id="275"/>
    </w:p>
    <w:p w:rsidR="00E46A94" w:rsidRDefault="00E46A94" w:rsidP="00863287">
      <w:pPr>
        <w:spacing w:before="137"/>
        <w:ind w:firstLine="720"/>
        <w:rPr>
          <w:lang w:eastAsia="zh-CN"/>
        </w:rPr>
      </w:pPr>
      <w:r>
        <w:rPr>
          <w:noProof/>
          <w:lang w:eastAsia="zh-CN"/>
        </w:rPr>
        <w:drawing>
          <wp:inline distT="0" distB="0" distL="0" distR="0" wp14:anchorId="6A74DE93" wp14:editId="208BA85D">
            <wp:extent cx="5368058" cy="210017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67855" cy="2100091"/>
                    </a:xfrm>
                    <a:prstGeom prst="rect">
                      <a:avLst/>
                    </a:prstGeom>
                    <a:noFill/>
                    <a:ln>
                      <a:noFill/>
                    </a:ln>
                  </pic:spPr>
                </pic:pic>
              </a:graphicData>
            </a:graphic>
          </wp:inline>
        </w:drawing>
      </w:r>
    </w:p>
    <w:p w:rsidR="00E46A94" w:rsidRPr="00DF4B82" w:rsidRDefault="00E46A94" w:rsidP="00E46A94">
      <w:pPr>
        <w:pStyle w:val="DDNbodytext1"/>
        <w:keepNext/>
        <w:rPr>
          <w:lang w:eastAsia="zh-CN"/>
        </w:rPr>
      </w:pPr>
      <w:r>
        <w:rPr>
          <w:rFonts w:hint="eastAsia"/>
          <w:lang w:eastAsia="zh-CN"/>
        </w:rPr>
        <w:t>写请求处理时间面板（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写请求处理时间</w:t>
      </w:r>
      <w:r>
        <w:rPr>
          <w:rFonts w:hint="eastAsia"/>
          <w:lang w:eastAsia="zh-CN"/>
        </w:rPr>
        <w:t>和</w:t>
      </w:r>
      <w:proofErr w:type="gramStart"/>
      <w:r>
        <w:rPr>
          <w:rFonts w:hint="eastAsia"/>
          <w:lang w:eastAsia="zh-CN"/>
        </w:rPr>
        <w:t>最</w:t>
      </w:r>
      <w:proofErr w:type="gramEnd"/>
      <w:r>
        <w:rPr>
          <w:rFonts w:hint="eastAsia"/>
          <w:lang w:eastAsia="zh-CN"/>
        </w:rPr>
        <w:t>小</w:t>
      </w:r>
      <w:r w:rsidR="00E521FA">
        <w:rPr>
          <w:rFonts w:hint="eastAsia"/>
          <w:lang w:eastAsia="zh-CN"/>
        </w:rPr>
        <w:t>写请求处理时间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请求处理时间的最小值。</w:t>
      </w:r>
    </w:p>
    <w:p w:rsidR="00E46A94" w:rsidRDefault="00E46A94" w:rsidP="00E46A94">
      <w:pPr>
        <w:pStyle w:val="a6"/>
        <w:rPr>
          <w:lang w:eastAsia="zh-CN"/>
        </w:rPr>
      </w:pPr>
      <w:bookmarkStart w:id="276" w:name="_Ref512523649"/>
      <w:bookmarkStart w:id="277" w:name="_Toc514767915"/>
      <w:r>
        <w:rPr>
          <w:lang w:eastAsia="zh-CN"/>
        </w:rPr>
        <w:t>图</w:t>
      </w:r>
      <w:r>
        <w:fldChar w:fldCharType="begin"/>
      </w:r>
      <w:r>
        <w:rPr>
          <w:lang w:eastAsia="zh-CN"/>
        </w:rPr>
        <w:instrText xml:space="preserve"> SEQ Figure \* ARABIC </w:instrText>
      </w:r>
      <w:r>
        <w:fldChar w:fldCharType="separate"/>
      </w:r>
      <w:r w:rsidR="00244445">
        <w:rPr>
          <w:noProof/>
          <w:lang w:eastAsia="zh-CN"/>
        </w:rPr>
        <w:t>91</w:t>
      </w:r>
      <w:r>
        <w:fldChar w:fldCharType="end"/>
      </w:r>
      <w:bookmarkEnd w:id="276"/>
      <w:r>
        <w:rPr>
          <w:rFonts w:hint="eastAsia"/>
          <w:lang w:eastAsia="zh-CN"/>
        </w:rPr>
        <w:t xml:space="preserve">: </w:t>
      </w:r>
      <w:r>
        <w:rPr>
          <w:rFonts w:hint="eastAsia"/>
          <w:lang w:eastAsia="zh-CN"/>
        </w:rPr>
        <w:t>写请求处理时间面板</w:t>
      </w:r>
      <w:bookmarkEnd w:id="277"/>
    </w:p>
    <w:p w:rsidR="00E46A94" w:rsidRDefault="00E46A94" w:rsidP="00863287">
      <w:pPr>
        <w:spacing w:before="137"/>
        <w:ind w:firstLine="720"/>
        <w:rPr>
          <w:lang w:eastAsia="zh-CN"/>
        </w:rPr>
      </w:pPr>
      <w:r>
        <w:rPr>
          <w:noProof/>
          <w:lang w:eastAsia="zh-CN"/>
        </w:rPr>
        <w:drawing>
          <wp:inline distT="0" distB="0" distL="0" distR="0" wp14:anchorId="28C6AE09" wp14:editId="690F5639">
            <wp:extent cx="5454804" cy="14571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4597" cy="1457086"/>
                    </a:xfrm>
                    <a:prstGeom prst="rect">
                      <a:avLst/>
                    </a:prstGeom>
                    <a:noFill/>
                    <a:ln>
                      <a:noFill/>
                    </a:ln>
                  </pic:spPr>
                </pic:pic>
              </a:graphicData>
            </a:graphic>
          </wp:inline>
        </w:drawing>
      </w:r>
    </w:p>
    <w:p w:rsidR="00E46A94" w:rsidRPr="0049301A" w:rsidRDefault="00E46A94" w:rsidP="0049301A">
      <w:pPr>
        <w:pStyle w:val="DDNbodytext1"/>
        <w:keepNext/>
        <w:rPr>
          <w:lang w:eastAsia="zh-CN"/>
        </w:rPr>
      </w:pPr>
      <w:r>
        <w:rPr>
          <w:rFonts w:hint="eastAsia"/>
          <w:lang w:eastAsia="zh-CN"/>
        </w:rPr>
        <w:lastRenderedPageBreak/>
        <w:t>活跃的创建请求数目面板（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_Ref512523660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活跃的创建请求数目</w:t>
      </w:r>
      <w:r>
        <w:rPr>
          <w:rFonts w:hint="eastAsia"/>
          <w:lang w:eastAsia="zh-CN"/>
        </w:rPr>
        <w:t>和最小</w:t>
      </w:r>
      <w:r w:rsidR="00366470">
        <w:rPr>
          <w:rFonts w:hint="eastAsia"/>
          <w:lang w:eastAsia="zh-CN"/>
        </w:rPr>
        <w:t>活跃的创建请求数目</w:t>
      </w:r>
      <w:r>
        <w:rPr>
          <w:rFonts w:hint="eastAsia"/>
          <w:lang w:eastAsia="zh-CN"/>
        </w:rPr>
        <w:t>随时间的变化。</w:t>
      </w:r>
      <w:r w:rsidR="0049301A">
        <w:rPr>
          <w:rStyle w:val="NoneA"/>
          <w:rFonts w:ascii="宋体" w:eastAsia="宋体" w:hAnsi="宋体" w:cs="宋体"/>
          <w:lang w:val="zh-TW" w:eastAsia="zh-TW"/>
        </w:rPr>
        <w:t>活跃的请求数是指那些正在被</w:t>
      </w:r>
      <w:r w:rsidR="007B6B27">
        <w:rPr>
          <w:rFonts w:hint="eastAsia"/>
          <w:lang w:eastAsia="zh-CN"/>
        </w:rPr>
        <w:t>OSS</w:t>
      </w:r>
      <w:r w:rsidR="0049301A">
        <w:rPr>
          <w:rStyle w:val="NoneA"/>
          <w:rFonts w:ascii="宋体" w:eastAsia="宋体" w:hAnsi="宋体" w:cs="宋体"/>
          <w:lang w:val="zh-TW" w:eastAsia="zh-TW"/>
        </w:rPr>
        <w:t>处理的请求数目</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但不包括那些在队列里面等待被处理的请求</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CN"/>
        </w:rPr>
        <w:t>如果活跃的请求的数目小于</w:t>
      </w:r>
      <w:r w:rsidR="007B6B27">
        <w:rPr>
          <w:rFonts w:hint="eastAsia"/>
          <w:lang w:eastAsia="zh-CN"/>
        </w:rPr>
        <w:t>PTLRPC</w:t>
      </w:r>
      <w:r w:rsidR="0049301A">
        <w:rPr>
          <w:rStyle w:val="NoneA"/>
          <w:rFonts w:ascii="宋体" w:eastAsia="宋体" w:hAnsi="宋体" w:cs="宋体"/>
          <w:lang w:val="zh-TW" w:eastAsia="zh-CN"/>
        </w:rPr>
        <w:t>线程数目减去</w:t>
      </w:r>
      <w:r w:rsidR="007B6B27">
        <w:rPr>
          <w:rFonts w:hint="eastAsia"/>
          <w:lang w:eastAsia="zh-CN"/>
        </w:rPr>
        <w:t>2</w:t>
      </w:r>
      <w:r w:rsidR="0049301A">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rsidR="00E46A94" w:rsidRDefault="00E46A94" w:rsidP="00E46A94">
      <w:pPr>
        <w:pStyle w:val="a6"/>
        <w:rPr>
          <w:lang w:eastAsia="zh-CN"/>
        </w:rPr>
      </w:pPr>
      <w:bookmarkStart w:id="278" w:name="_Ref512523660"/>
      <w:bookmarkStart w:id="279" w:name="_Toc514767916"/>
      <w:r>
        <w:rPr>
          <w:lang w:eastAsia="zh-CN"/>
        </w:rPr>
        <w:t>图</w:t>
      </w:r>
      <w:r>
        <w:fldChar w:fldCharType="begin"/>
      </w:r>
      <w:r>
        <w:rPr>
          <w:lang w:eastAsia="zh-CN"/>
        </w:rPr>
        <w:instrText xml:space="preserve"> SEQ Figure \* ARABIC </w:instrText>
      </w:r>
      <w:r>
        <w:fldChar w:fldCharType="separate"/>
      </w:r>
      <w:r w:rsidR="00244445">
        <w:rPr>
          <w:noProof/>
          <w:lang w:eastAsia="zh-CN"/>
        </w:rPr>
        <w:t>92</w:t>
      </w:r>
      <w:r>
        <w:fldChar w:fldCharType="end"/>
      </w:r>
      <w:bookmarkEnd w:id="278"/>
      <w:r>
        <w:rPr>
          <w:rFonts w:hint="eastAsia"/>
          <w:lang w:eastAsia="zh-CN"/>
        </w:rPr>
        <w:t xml:space="preserve">: </w:t>
      </w:r>
      <w:r>
        <w:rPr>
          <w:rFonts w:hint="eastAsia"/>
          <w:lang w:eastAsia="zh-CN"/>
        </w:rPr>
        <w:t>活跃的创建请求数目面板</w:t>
      </w:r>
      <w:bookmarkEnd w:id="279"/>
    </w:p>
    <w:p w:rsidR="00E46A94" w:rsidRDefault="00E46A94" w:rsidP="00863287">
      <w:pPr>
        <w:spacing w:before="137"/>
        <w:ind w:firstLine="720"/>
        <w:rPr>
          <w:lang w:eastAsia="zh-CN"/>
        </w:rPr>
      </w:pPr>
      <w:r>
        <w:rPr>
          <w:noProof/>
          <w:lang w:eastAsia="zh-CN"/>
        </w:rPr>
        <w:drawing>
          <wp:inline distT="0" distB="0" distL="0" distR="0" wp14:anchorId="0C6BC970" wp14:editId="1E1B836A">
            <wp:extent cx="5381290" cy="21001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1148" cy="2100115"/>
                    </a:xfrm>
                    <a:prstGeom prst="rect">
                      <a:avLst/>
                    </a:prstGeom>
                    <a:noFill/>
                    <a:ln>
                      <a:noFill/>
                    </a:ln>
                  </pic:spPr>
                </pic:pic>
              </a:graphicData>
            </a:graphic>
          </wp:inline>
        </w:drawing>
      </w:r>
    </w:p>
    <w:p w:rsidR="00E46A94" w:rsidRPr="0049301A" w:rsidRDefault="00E46A94" w:rsidP="0049301A">
      <w:pPr>
        <w:pStyle w:val="DDNbodytext1"/>
        <w:keepNext/>
        <w:rPr>
          <w:lang w:eastAsia="zh-CN"/>
        </w:rPr>
      </w:pPr>
      <w:r>
        <w:rPr>
          <w:rFonts w:hint="eastAsia"/>
          <w:lang w:eastAsia="zh-CN"/>
        </w:rPr>
        <w:t>流入的创建请求数目面板（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_Ref512523672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流入的创建请求数目</w:t>
      </w:r>
      <w:r>
        <w:rPr>
          <w:rFonts w:hint="eastAsia"/>
          <w:lang w:eastAsia="zh-CN"/>
        </w:rPr>
        <w:t>和</w:t>
      </w:r>
      <w:r w:rsidR="00366470">
        <w:rPr>
          <w:rFonts w:hint="eastAsia"/>
          <w:lang w:eastAsia="zh-CN"/>
        </w:rPr>
        <w:t>流入的创建请求数目</w:t>
      </w:r>
      <w:r>
        <w:rPr>
          <w:rFonts w:hint="eastAsia"/>
          <w:lang w:eastAsia="zh-CN"/>
        </w:rPr>
        <w:t>随时间的变化。</w:t>
      </w:r>
      <w:r w:rsidR="0049301A">
        <w:rPr>
          <w:rStyle w:val="NoneA"/>
          <w:rFonts w:ascii="宋体" w:eastAsia="宋体" w:hAnsi="宋体" w:cs="宋体"/>
          <w:lang w:val="zh-TW" w:eastAsia="zh-TW"/>
        </w:rPr>
        <w:t>流入请求是指那些正在等待被</w:t>
      </w:r>
      <w:r w:rsidR="00E74698">
        <w:rPr>
          <w:rFonts w:hint="eastAsia"/>
          <w:lang w:eastAsia="zh-CN"/>
        </w:rPr>
        <w:t>OSS</w:t>
      </w:r>
      <w:r w:rsidR="0049301A">
        <w:rPr>
          <w:rStyle w:val="NoneA"/>
          <w:rFonts w:ascii="宋体" w:eastAsia="宋体" w:hAnsi="宋体" w:cs="宋体"/>
          <w:lang w:val="zh-TW" w:eastAsia="zh-TW"/>
        </w:rPr>
        <w:t>处理的请求</w:t>
      </w:r>
      <w:r w:rsidR="0049301A">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中的流入创建请求的最大值；而右边的图则显示了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rsidR="00E46A94" w:rsidRDefault="00E46A94" w:rsidP="00E46A94">
      <w:pPr>
        <w:pStyle w:val="a6"/>
        <w:rPr>
          <w:lang w:eastAsia="zh-CN"/>
        </w:rPr>
      </w:pPr>
      <w:bookmarkStart w:id="280" w:name="_Ref512523672"/>
      <w:bookmarkStart w:id="281" w:name="_Toc514767917"/>
      <w:r>
        <w:rPr>
          <w:lang w:eastAsia="zh-CN"/>
        </w:rPr>
        <w:t>图</w:t>
      </w:r>
      <w:r>
        <w:fldChar w:fldCharType="begin"/>
      </w:r>
      <w:r>
        <w:rPr>
          <w:lang w:eastAsia="zh-CN"/>
        </w:rPr>
        <w:instrText xml:space="preserve"> SEQ Figure \* ARABIC </w:instrText>
      </w:r>
      <w:r>
        <w:fldChar w:fldCharType="separate"/>
      </w:r>
      <w:r w:rsidR="00244445">
        <w:rPr>
          <w:noProof/>
          <w:lang w:eastAsia="zh-CN"/>
        </w:rPr>
        <w:t>93</w:t>
      </w:r>
      <w:r>
        <w:fldChar w:fldCharType="end"/>
      </w:r>
      <w:bookmarkEnd w:id="280"/>
      <w:r>
        <w:rPr>
          <w:rFonts w:hint="eastAsia"/>
          <w:lang w:eastAsia="zh-CN"/>
        </w:rPr>
        <w:t xml:space="preserve">: </w:t>
      </w:r>
      <w:r>
        <w:rPr>
          <w:rFonts w:hint="eastAsia"/>
          <w:lang w:eastAsia="zh-CN"/>
        </w:rPr>
        <w:t>流入的创建请求数目面板</w:t>
      </w:r>
      <w:bookmarkEnd w:id="281"/>
    </w:p>
    <w:p w:rsidR="00E46A94" w:rsidRDefault="00E46A94" w:rsidP="00863287">
      <w:pPr>
        <w:spacing w:before="137"/>
        <w:ind w:firstLine="720"/>
        <w:rPr>
          <w:lang w:eastAsia="zh-CN"/>
        </w:rPr>
      </w:pPr>
      <w:r>
        <w:rPr>
          <w:noProof/>
          <w:lang w:eastAsia="zh-CN"/>
        </w:rPr>
        <w:drawing>
          <wp:inline distT="0" distB="0" distL="0" distR="0" wp14:anchorId="208D360D" wp14:editId="645F6192">
            <wp:extent cx="5408088" cy="211786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8050" cy="2117854"/>
                    </a:xfrm>
                    <a:prstGeom prst="rect">
                      <a:avLst/>
                    </a:prstGeom>
                    <a:noFill/>
                    <a:ln>
                      <a:noFill/>
                    </a:ln>
                  </pic:spPr>
                </pic:pic>
              </a:graphicData>
            </a:graphic>
          </wp:inline>
        </w:drawing>
      </w:r>
    </w:p>
    <w:p w:rsidR="00E46A94" w:rsidRPr="0049301A" w:rsidRDefault="00E46A94" w:rsidP="0049301A">
      <w:pPr>
        <w:pStyle w:val="DDNbodytext1"/>
        <w:keepNext/>
        <w:rPr>
          <w:lang w:eastAsia="zh-CN"/>
        </w:rPr>
      </w:pPr>
      <w:r>
        <w:rPr>
          <w:rFonts w:hint="eastAsia"/>
          <w:lang w:eastAsia="zh-CN"/>
        </w:rPr>
        <w:lastRenderedPageBreak/>
        <w:t>创建请求等待时间面板（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创建请求等待时间</w:t>
      </w:r>
      <w:r>
        <w:rPr>
          <w:rFonts w:hint="eastAsia"/>
          <w:lang w:eastAsia="zh-CN"/>
        </w:rPr>
        <w:t>和最小</w:t>
      </w:r>
      <w:r w:rsidR="00366470">
        <w:rPr>
          <w:rFonts w:hint="eastAsia"/>
          <w:lang w:eastAsia="zh-CN"/>
        </w:rPr>
        <w:t>创建请求等待时间</w:t>
      </w:r>
      <w:r>
        <w:rPr>
          <w:rFonts w:hint="eastAsia"/>
          <w:lang w:eastAsia="zh-CN"/>
        </w:rPr>
        <w:t>随时间的变化。</w:t>
      </w:r>
      <w:r w:rsidR="0049301A">
        <w:rPr>
          <w:rStyle w:val="NoneA"/>
          <w:rFonts w:ascii="宋体" w:eastAsia="宋体" w:hAnsi="宋体" w:cs="宋体"/>
          <w:lang w:val="zh-TW" w:eastAsia="zh-TW"/>
        </w:rPr>
        <w:t>一个请求的等待时间是它到达时刻和开始被处理时刻的时间间隔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中的最大的创建请求等待时间；而右边的图则显示了上一个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中的最小的创建请求等待时间。</w:t>
      </w:r>
    </w:p>
    <w:p w:rsidR="00E46A94" w:rsidRDefault="00E46A94" w:rsidP="00E46A94">
      <w:pPr>
        <w:pStyle w:val="a6"/>
        <w:rPr>
          <w:lang w:eastAsia="zh-CN"/>
        </w:rPr>
      </w:pPr>
      <w:bookmarkStart w:id="282" w:name="_Ref512523679"/>
      <w:bookmarkStart w:id="283" w:name="_Toc514767918"/>
      <w:r>
        <w:rPr>
          <w:lang w:eastAsia="zh-CN"/>
        </w:rPr>
        <w:t>图</w:t>
      </w:r>
      <w:r>
        <w:fldChar w:fldCharType="begin"/>
      </w:r>
      <w:r>
        <w:rPr>
          <w:lang w:eastAsia="zh-CN"/>
        </w:rPr>
        <w:instrText xml:space="preserve"> SEQ Figure \* ARABIC </w:instrText>
      </w:r>
      <w:r>
        <w:fldChar w:fldCharType="separate"/>
      </w:r>
      <w:r w:rsidR="00244445">
        <w:rPr>
          <w:noProof/>
          <w:lang w:eastAsia="zh-CN"/>
        </w:rPr>
        <w:t>94</w:t>
      </w:r>
      <w:r>
        <w:fldChar w:fldCharType="end"/>
      </w:r>
      <w:bookmarkEnd w:id="282"/>
      <w:r>
        <w:rPr>
          <w:rFonts w:hint="eastAsia"/>
          <w:lang w:eastAsia="zh-CN"/>
        </w:rPr>
        <w:t xml:space="preserve">: </w:t>
      </w:r>
      <w:r>
        <w:rPr>
          <w:rFonts w:hint="eastAsia"/>
          <w:lang w:eastAsia="zh-CN"/>
        </w:rPr>
        <w:t>创建请求等待时间面板</w:t>
      </w:r>
      <w:bookmarkEnd w:id="283"/>
    </w:p>
    <w:p w:rsidR="00E46A94" w:rsidRDefault="00E46A94" w:rsidP="00863287">
      <w:pPr>
        <w:spacing w:before="137"/>
        <w:ind w:firstLine="720"/>
        <w:rPr>
          <w:lang w:eastAsia="zh-CN"/>
        </w:rPr>
      </w:pPr>
      <w:r>
        <w:rPr>
          <w:noProof/>
          <w:lang w:eastAsia="zh-CN"/>
        </w:rPr>
        <w:drawing>
          <wp:inline distT="0" distB="0" distL="0" distR="0" wp14:anchorId="3A2EF781" wp14:editId="36D9E50F">
            <wp:extent cx="5409708" cy="2108084"/>
            <wp:effectExtent l="0" t="0" r="6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12013" cy="2108982"/>
                    </a:xfrm>
                    <a:prstGeom prst="rect">
                      <a:avLst/>
                    </a:prstGeom>
                    <a:noFill/>
                    <a:ln>
                      <a:noFill/>
                    </a:ln>
                  </pic:spPr>
                </pic:pic>
              </a:graphicData>
            </a:graphic>
          </wp:inline>
        </w:drawing>
      </w:r>
    </w:p>
    <w:p w:rsidR="00E46A94" w:rsidRPr="00DF4B82" w:rsidRDefault="00E46A94" w:rsidP="00E46A94">
      <w:pPr>
        <w:pStyle w:val="DDNbodytext1"/>
        <w:keepNext/>
        <w:rPr>
          <w:lang w:eastAsia="zh-CN"/>
        </w:rPr>
      </w:pPr>
      <w:r>
        <w:rPr>
          <w:rFonts w:hint="eastAsia"/>
          <w:lang w:eastAsia="zh-CN"/>
        </w:rPr>
        <w:t>创建服务的自适应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_Ref512523684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创建服务的自适应</w:t>
      </w:r>
      <w:proofErr w:type="gramStart"/>
      <w:r w:rsidR="00366470">
        <w:rPr>
          <w:rFonts w:hint="eastAsia"/>
          <w:lang w:eastAsia="zh-CN"/>
        </w:rPr>
        <w:t>超时值</w:t>
      </w:r>
      <w:proofErr w:type="gramEnd"/>
      <w:r>
        <w:rPr>
          <w:rFonts w:hint="eastAsia"/>
          <w:lang w:eastAsia="zh-CN"/>
        </w:rPr>
        <w:t>和最小</w:t>
      </w:r>
      <w:r w:rsidR="00366470">
        <w:rPr>
          <w:rFonts w:hint="eastAsia"/>
          <w:lang w:eastAsia="zh-CN"/>
        </w:rPr>
        <w:t>创建服务的自适应</w:t>
      </w:r>
      <w:proofErr w:type="gramStart"/>
      <w:r w:rsidR="00366470">
        <w:rPr>
          <w:rFonts w:hint="eastAsia"/>
          <w:lang w:eastAsia="zh-CN"/>
        </w:rPr>
        <w:t>超时值</w:t>
      </w:r>
      <w:proofErr w:type="gramEnd"/>
      <w:r>
        <w:rPr>
          <w:rFonts w:hint="eastAsia"/>
          <w:lang w:eastAsia="zh-CN"/>
        </w:rPr>
        <w:t>随时间的变化。</w:t>
      </w:r>
      <w:r w:rsidR="00E521FA">
        <w:rPr>
          <w:rStyle w:val="NoneA"/>
          <w:rFonts w:ascii="宋体" w:eastAsia="宋体" w:hAnsi="宋体" w:cs="宋体"/>
          <w:lang w:val="zh-TW" w:eastAsia="zh-TW"/>
        </w:rPr>
        <w:t>当一个客户端发送请求</w:t>
      </w:r>
      <w:r w:rsidR="00E521FA">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74698">
        <w:rPr>
          <w:rFonts w:hint="eastAsia"/>
          <w:lang w:eastAsia="zh-CN"/>
        </w:rPr>
        <w:t>Lustre</w:t>
      </w:r>
      <w:r w:rsidR="00E521FA">
        <w:rPr>
          <w:rStyle w:val="NoneA"/>
          <w:rFonts w:ascii="宋体" w:eastAsia="宋体" w:hAnsi="宋体" w:cs="宋体" w:hint="eastAsia"/>
          <w:lang w:val="zh-TW" w:eastAsia="zh-CN"/>
        </w:rPr>
        <w:t>的自适应超时机制，服务的</w:t>
      </w:r>
      <w:proofErr w:type="gramStart"/>
      <w:r w:rsidR="00E521FA">
        <w:rPr>
          <w:rStyle w:val="NoneA"/>
          <w:rFonts w:ascii="宋体" w:eastAsia="宋体" w:hAnsi="宋体" w:cs="宋体" w:hint="eastAsia"/>
          <w:lang w:val="zh-TW" w:eastAsia="zh-CN"/>
        </w:rPr>
        <w:t>超时值</w:t>
      </w:r>
      <w:proofErr w:type="gramEnd"/>
      <w:r w:rsidR="00E521FA">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w:t>
      </w:r>
      <w:r w:rsidR="00E74698">
        <w:rPr>
          <w:rFonts w:hint="eastAsia"/>
          <w:lang w:eastAsia="zh-CN"/>
        </w:rPr>
        <w:t>OSS</w:t>
      </w:r>
      <w:r w:rsidR="00E521FA">
        <w:rPr>
          <w:rStyle w:val="NoneA"/>
          <w:rFonts w:ascii="宋体" w:eastAsia="宋体" w:hAnsi="宋体" w:cs="宋体" w:hint="eastAsia"/>
          <w:lang w:val="zh-TW" w:eastAsia="zh-CN"/>
        </w:rPr>
        <w:t>创建服务的最大超时值；而右边的图则显示了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中的最小值超时值。</w:t>
      </w:r>
    </w:p>
    <w:p w:rsidR="00E46A94" w:rsidRDefault="00E46A94" w:rsidP="00E46A94">
      <w:pPr>
        <w:pStyle w:val="a6"/>
        <w:rPr>
          <w:lang w:eastAsia="zh-CN"/>
        </w:rPr>
      </w:pPr>
      <w:bookmarkStart w:id="284" w:name="_Ref512523684"/>
      <w:bookmarkStart w:id="285" w:name="_Toc514767919"/>
      <w:r>
        <w:rPr>
          <w:lang w:eastAsia="zh-CN"/>
        </w:rPr>
        <w:t>图</w:t>
      </w:r>
      <w:r>
        <w:fldChar w:fldCharType="begin"/>
      </w:r>
      <w:r>
        <w:rPr>
          <w:lang w:eastAsia="zh-CN"/>
        </w:rPr>
        <w:instrText xml:space="preserve"> SEQ Figure \* ARABIC </w:instrText>
      </w:r>
      <w:r>
        <w:fldChar w:fldCharType="separate"/>
      </w:r>
      <w:r w:rsidR="00244445">
        <w:rPr>
          <w:noProof/>
          <w:lang w:eastAsia="zh-CN"/>
        </w:rPr>
        <w:t>95</w:t>
      </w:r>
      <w:r>
        <w:fldChar w:fldCharType="end"/>
      </w:r>
      <w:bookmarkEnd w:id="284"/>
      <w:r>
        <w:rPr>
          <w:rFonts w:hint="eastAsia"/>
          <w:lang w:eastAsia="zh-CN"/>
        </w:rPr>
        <w:t xml:space="preserve">: </w:t>
      </w:r>
      <w:r>
        <w:rPr>
          <w:rFonts w:hint="eastAsia"/>
          <w:lang w:eastAsia="zh-CN"/>
        </w:rPr>
        <w:t>创建服务的自适应</w:t>
      </w:r>
      <w:proofErr w:type="gramStart"/>
      <w:r>
        <w:rPr>
          <w:rFonts w:hint="eastAsia"/>
          <w:lang w:eastAsia="zh-CN"/>
        </w:rPr>
        <w:t>超时值</w:t>
      </w:r>
      <w:proofErr w:type="gramEnd"/>
      <w:r>
        <w:rPr>
          <w:rFonts w:hint="eastAsia"/>
          <w:lang w:eastAsia="zh-CN"/>
        </w:rPr>
        <w:t>面板</w:t>
      </w:r>
      <w:bookmarkEnd w:id="285"/>
    </w:p>
    <w:p w:rsidR="00E46A94" w:rsidRDefault="00C76FCE" w:rsidP="00863287">
      <w:pPr>
        <w:spacing w:before="137"/>
        <w:ind w:firstLine="720"/>
        <w:rPr>
          <w:lang w:eastAsia="zh-CN"/>
        </w:rPr>
      </w:pPr>
      <w:r>
        <w:rPr>
          <w:noProof/>
          <w:lang w:eastAsia="zh-CN"/>
        </w:rPr>
        <w:drawing>
          <wp:inline distT="0" distB="0" distL="0" distR="0" wp14:anchorId="60353814" wp14:editId="74B549FA">
            <wp:extent cx="5481825" cy="2141466"/>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1787" cy="2141451"/>
                    </a:xfrm>
                    <a:prstGeom prst="rect">
                      <a:avLst/>
                    </a:prstGeom>
                    <a:noFill/>
                    <a:ln>
                      <a:noFill/>
                    </a:ln>
                  </pic:spPr>
                </pic:pic>
              </a:graphicData>
            </a:graphic>
          </wp:inline>
        </w:drawing>
      </w:r>
    </w:p>
    <w:p w:rsidR="00C76FCE" w:rsidRPr="00E521FA" w:rsidRDefault="00C76FCE" w:rsidP="00E521FA">
      <w:pPr>
        <w:pStyle w:val="DDNbodytext1"/>
        <w:keepNext/>
        <w:rPr>
          <w:lang w:eastAsia="zh-CN"/>
        </w:rPr>
      </w:pPr>
      <w:r>
        <w:rPr>
          <w:rFonts w:hint="eastAsia"/>
          <w:lang w:eastAsia="zh-CN"/>
        </w:rPr>
        <w:lastRenderedPageBreak/>
        <w:t>可用创建请求缓冲区数目面板（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_Ref512523721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可用创建请求缓冲区数目</w:t>
      </w:r>
      <w:r>
        <w:rPr>
          <w:rFonts w:hint="eastAsia"/>
          <w:lang w:eastAsia="zh-CN"/>
        </w:rPr>
        <w:t>和</w:t>
      </w:r>
      <w:r w:rsidR="00366470">
        <w:rPr>
          <w:rFonts w:hint="eastAsia"/>
          <w:lang w:eastAsia="zh-CN"/>
        </w:rPr>
        <w:t>可用创建请求缓冲区数目</w:t>
      </w:r>
      <w:r>
        <w:rPr>
          <w:rFonts w:hint="eastAsia"/>
          <w:lang w:eastAsia="zh-CN"/>
        </w:rPr>
        <w:t>随时间的变化。</w:t>
      </w:r>
      <w:r w:rsidR="00E521FA">
        <w:rPr>
          <w:rStyle w:val="NoneA"/>
          <w:rFonts w:ascii="宋体" w:eastAsia="宋体" w:hAnsi="宋体" w:cs="宋体"/>
          <w:lang w:val="zh-TW" w:eastAsia="zh-TW"/>
        </w:rPr>
        <w:t>当一个请求到达时</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它会使用一个请求缓冲区</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当可用的请求缓冲区数目处于一个低阈值</w:t>
      </w:r>
      <w:r w:rsidR="00E521FA">
        <w:rPr>
          <w:rStyle w:val="NoneA"/>
          <w:rFonts w:ascii="宋体" w:eastAsia="宋体" w:hAnsi="宋体" w:cs="宋体" w:hint="eastAsia"/>
          <w:lang w:val="zh-TW" w:eastAsia="zh-CN"/>
        </w:rPr>
        <w:t>时，</w:t>
      </w:r>
      <w:r w:rsidR="00E521FA">
        <w:rPr>
          <w:rStyle w:val="NoneA"/>
          <w:rFonts w:ascii="宋体" w:eastAsia="宋体" w:hAnsi="宋体" w:cs="宋体"/>
          <w:lang w:val="zh-TW" w:eastAsia="zh-TW"/>
        </w:rPr>
        <w:t>就需要更多的缓冲区来避免成为性能的瓶颈</w:t>
      </w:r>
      <w:r w:rsidR="00E521F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w:t>
      </w:r>
    </w:p>
    <w:p w:rsidR="00C76FCE" w:rsidRDefault="00C76FCE" w:rsidP="00C76FCE">
      <w:pPr>
        <w:pStyle w:val="a6"/>
        <w:rPr>
          <w:lang w:eastAsia="zh-CN"/>
        </w:rPr>
      </w:pPr>
      <w:bookmarkStart w:id="286" w:name="_Ref512523721"/>
      <w:bookmarkStart w:id="287" w:name="_Toc514767920"/>
      <w:r>
        <w:rPr>
          <w:lang w:eastAsia="zh-CN"/>
        </w:rPr>
        <w:t>图</w:t>
      </w:r>
      <w:r>
        <w:fldChar w:fldCharType="begin"/>
      </w:r>
      <w:r>
        <w:rPr>
          <w:lang w:eastAsia="zh-CN"/>
        </w:rPr>
        <w:instrText xml:space="preserve"> SEQ Figure \* ARABIC </w:instrText>
      </w:r>
      <w:r>
        <w:fldChar w:fldCharType="separate"/>
      </w:r>
      <w:r w:rsidR="00244445">
        <w:rPr>
          <w:noProof/>
          <w:lang w:eastAsia="zh-CN"/>
        </w:rPr>
        <w:t>96</w:t>
      </w:r>
      <w:r>
        <w:fldChar w:fldCharType="end"/>
      </w:r>
      <w:bookmarkEnd w:id="286"/>
      <w:r>
        <w:rPr>
          <w:rFonts w:hint="eastAsia"/>
          <w:lang w:eastAsia="zh-CN"/>
        </w:rPr>
        <w:t xml:space="preserve">: </w:t>
      </w:r>
      <w:r>
        <w:rPr>
          <w:rFonts w:hint="eastAsia"/>
          <w:lang w:eastAsia="zh-CN"/>
        </w:rPr>
        <w:t>可用创建请求缓冲区数目面板</w:t>
      </w:r>
      <w:bookmarkEnd w:id="287"/>
    </w:p>
    <w:p w:rsidR="00C76FCE" w:rsidRDefault="00C76FCE" w:rsidP="00863287">
      <w:pPr>
        <w:spacing w:before="137"/>
        <w:ind w:firstLine="720"/>
        <w:rPr>
          <w:lang w:eastAsia="zh-CN"/>
        </w:rPr>
      </w:pPr>
      <w:r>
        <w:rPr>
          <w:noProof/>
          <w:lang w:eastAsia="zh-CN"/>
        </w:rPr>
        <w:drawing>
          <wp:inline distT="0" distB="0" distL="0" distR="0" wp14:anchorId="69E3FF8B" wp14:editId="6ACF5DC5">
            <wp:extent cx="5448277" cy="2117868"/>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9003" cy="2118150"/>
                    </a:xfrm>
                    <a:prstGeom prst="rect">
                      <a:avLst/>
                    </a:prstGeom>
                    <a:noFill/>
                    <a:ln>
                      <a:noFill/>
                    </a:ln>
                  </pic:spPr>
                </pic:pic>
              </a:graphicData>
            </a:graphic>
          </wp:inline>
        </w:drawing>
      </w:r>
    </w:p>
    <w:p w:rsidR="00C76FCE" w:rsidRPr="00366470" w:rsidRDefault="00D4512F" w:rsidP="00366470">
      <w:pPr>
        <w:pStyle w:val="DDNbodytext1"/>
        <w:keepNext/>
        <w:rPr>
          <w:lang w:eastAsia="zh-CN"/>
        </w:rPr>
      </w:pPr>
      <w:r>
        <w:rPr>
          <w:rFonts w:hint="eastAsia"/>
          <w:lang w:eastAsia="zh-CN"/>
        </w:rPr>
        <w:t>活跃的</w:t>
      </w:r>
      <w:r>
        <w:rPr>
          <w:rFonts w:hint="eastAsia"/>
          <w:lang w:eastAsia="zh-CN"/>
        </w:rPr>
        <w:t>LDLM Canceld</w:t>
      </w:r>
      <w:r>
        <w:rPr>
          <w:rFonts w:hint="eastAsia"/>
          <w:lang w:eastAsia="zh-CN"/>
        </w:rPr>
        <w:t>请求</w:t>
      </w:r>
      <w:r w:rsidR="00C76FCE">
        <w:rPr>
          <w:rFonts w:hint="eastAsia"/>
          <w:lang w:eastAsia="zh-CN"/>
        </w:rPr>
        <w:t>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_Ref512523729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97</w:t>
      </w:r>
      <w:r w:rsidR="001E71ED" w:rsidRPr="00A0286F">
        <w:rPr>
          <w:rStyle w:val="DDNField"/>
        </w:rPr>
        <w:fldChar w:fldCharType="end"/>
      </w:r>
      <w:r w:rsidR="00C76FCE">
        <w:rPr>
          <w:rFonts w:hint="eastAsia"/>
          <w:lang w:eastAsia="zh-CN"/>
        </w:rPr>
        <w:t>）显示了</w:t>
      </w:r>
      <w:r w:rsidR="00C76FCE">
        <w:rPr>
          <w:rFonts w:hint="eastAsia"/>
          <w:lang w:eastAsia="zh-CN"/>
        </w:rPr>
        <w:t>OSS</w:t>
      </w:r>
      <w:r w:rsidR="00C76FCE">
        <w:rPr>
          <w:rFonts w:hint="eastAsia"/>
          <w:lang w:eastAsia="zh-CN"/>
        </w:rPr>
        <w:t>最大</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和最小</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随时间的变化。</w:t>
      </w:r>
      <w:r w:rsidR="00366470">
        <w:rPr>
          <w:rStyle w:val="NoneA"/>
          <w:rFonts w:ascii="宋体" w:eastAsia="宋体" w:hAnsi="宋体" w:cs="宋体"/>
          <w:lang w:val="zh-TW" w:eastAsia="zh-TW"/>
        </w:rPr>
        <w:t>活跃的请求数是指那些正在被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处理的请求数目</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但不包括那些在队列里面等待被处理的请求</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CN"/>
        </w:rPr>
        <w:t>如果活跃的请求的数目小于</w:t>
      </w:r>
      <w:r w:rsidR="00E74698">
        <w:rPr>
          <w:rFonts w:hint="eastAsia"/>
          <w:lang w:eastAsia="zh-CN"/>
        </w:rPr>
        <w:t>PTLRPC</w:t>
      </w:r>
      <w:r w:rsidR="00366470">
        <w:rPr>
          <w:rStyle w:val="NoneA"/>
          <w:rFonts w:ascii="宋体" w:eastAsia="宋体" w:hAnsi="宋体" w:cs="宋体"/>
          <w:lang w:val="zh-TW" w:eastAsia="zh-CN"/>
        </w:rPr>
        <w:t>线程数目减去</w:t>
      </w:r>
      <w:r w:rsidR="00E74698">
        <w:rPr>
          <w:rFonts w:hint="eastAsia"/>
          <w:lang w:eastAsia="zh-CN"/>
        </w:rPr>
        <w:t>2</w:t>
      </w:r>
      <w:proofErr w:type="gramStart"/>
      <w:r w:rsidR="00366470">
        <w:rPr>
          <w:rStyle w:val="NoneA"/>
          <w:rFonts w:ascii="宋体" w:eastAsia="宋体" w:hAnsi="宋体" w:cs="宋体" w:hint="eastAsia"/>
          <w:lang w:val="zh-TW" w:eastAsia="zh-CN"/>
        </w:rPr>
        <w:t>一个</w:t>
      </w:r>
      <w:proofErr w:type="gramEnd"/>
      <w:r w:rsidR="00366470">
        <w:rPr>
          <w:rStyle w:val="NoneA"/>
          <w:rFonts w:ascii="宋体" w:eastAsia="宋体" w:hAnsi="宋体" w:cs="宋体" w:hint="eastAsia"/>
          <w:lang w:val="zh-TW" w:eastAsia="zh-CN"/>
        </w:rPr>
        <w:t>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rsidR="00C76FCE" w:rsidRDefault="00C76FCE" w:rsidP="00C76FCE">
      <w:pPr>
        <w:pStyle w:val="a6"/>
        <w:rPr>
          <w:lang w:eastAsia="zh-CN"/>
        </w:rPr>
      </w:pPr>
      <w:bookmarkStart w:id="288" w:name="_Ref512523729"/>
      <w:bookmarkStart w:id="289" w:name="_Toc514767921"/>
      <w:r>
        <w:rPr>
          <w:lang w:eastAsia="zh-CN"/>
        </w:rPr>
        <w:t>图</w:t>
      </w:r>
      <w:r>
        <w:fldChar w:fldCharType="begin"/>
      </w:r>
      <w:r>
        <w:rPr>
          <w:lang w:eastAsia="zh-CN"/>
        </w:rPr>
        <w:instrText xml:space="preserve"> SEQ Figure \* ARABIC </w:instrText>
      </w:r>
      <w:r>
        <w:fldChar w:fldCharType="separate"/>
      </w:r>
      <w:r w:rsidR="00244445">
        <w:rPr>
          <w:noProof/>
          <w:lang w:eastAsia="zh-CN"/>
        </w:rPr>
        <w:t>97</w:t>
      </w:r>
      <w:r>
        <w:fldChar w:fldCharType="end"/>
      </w:r>
      <w:bookmarkEnd w:id="288"/>
      <w:r>
        <w:rPr>
          <w:rFonts w:hint="eastAsia"/>
          <w:lang w:eastAsia="zh-CN"/>
        </w:rPr>
        <w:t xml:space="preserve">: </w:t>
      </w:r>
      <w:r w:rsidR="00D4512F">
        <w:rPr>
          <w:rFonts w:hint="eastAsia"/>
          <w:lang w:eastAsia="zh-CN"/>
        </w:rPr>
        <w:t>活跃的</w:t>
      </w:r>
      <w:r w:rsidR="00D4512F">
        <w:rPr>
          <w:rFonts w:hint="eastAsia"/>
          <w:lang w:eastAsia="zh-CN"/>
        </w:rPr>
        <w:t>LDLM Canceld</w:t>
      </w:r>
      <w:r w:rsidR="00D4512F">
        <w:rPr>
          <w:rFonts w:hint="eastAsia"/>
          <w:lang w:eastAsia="zh-CN"/>
        </w:rPr>
        <w:t>请求</w:t>
      </w:r>
      <w:r>
        <w:rPr>
          <w:rFonts w:hint="eastAsia"/>
          <w:lang w:eastAsia="zh-CN"/>
        </w:rPr>
        <w:t>数目面板</w:t>
      </w:r>
      <w:bookmarkEnd w:id="289"/>
    </w:p>
    <w:p w:rsidR="00C76FCE" w:rsidRDefault="00D4512F" w:rsidP="00863287">
      <w:pPr>
        <w:spacing w:before="137"/>
        <w:ind w:firstLine="720"/>
        <w:rPr>
          <w:lang w:eastAsia="zh-CN"/>
        </w:rPr>
      </w:pPr>
      <w:r>
        <w:rPr>
          <w:noProof/>
          <w:lang w:eastAsia="zh-CN"/>
        </w:rPr>
        <w:drawing>
          <wp:inline distT="0" distB="0" distL="0" distR="0" wp14:anchorId="304D4C72" wp14:editId="207A9140">
            <wp:extent cx="5436386" cy="21001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36483" cy="2100209"/>
                    </a:xfrm>
                    <a:prstGeom prst="rect">
                      <a:avLst/>
                    </a:prstGeom>
                    <a:noFill/>
                    <a:ln>
                      <a:noFill/>
                    </a:ln>
                  </pic:spPr>
                </pic:pic>
              </a:graphicData>
            </a:graphic>
          </wp:inline>
        </w:drawing>
      </w:r>
    </w:p>
    <w:p w:rsidR="00D4512F" w:rsidRPr="00366470" w:rsidRDefault="00D4512F" w:rsidP="00366470">
      <w:pPr>
        <w:pStyle w:val="DDNbodytext1"/>
        <w:keepNext/>
        <w:rPr>
          <w:lang w:eastAsia="zh-CN"/>
        </w:rPr>
      </w:pPr>
      <w:r>
        <w:rPr>
          <w:rFonts w:hint="eastAsia"/>
          <w:lang w:eastAsia="zh-CN"/>
        </w:rPr>
        <w:lastRenderedPageBreak/>
        <w:t>流入的</w:t>
      </w:r>
      <w:r>
        <w:rPr>
          <w:rFonts w:hint="eastAsia"/>
          <w:lang w:eastAsia="zh-CN"/>
        </w:rPr>
        <w:t>LDLM Canceld</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_Ref512523735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和最小</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随时间的变化。</w:t>
      </w:r>
      <w:r w:rsidR="00366470">
        <w:rPr>
          <w:rStyle w:val="NoneA"/>
          <w:rFonts w:ascii="宋体" w:eastAsia="宋体" w:hAnsi="宋体" w:cs="宋体"/>
          <w:lang w:val="zh-TW" w:eastAsia="zh-TW"/>
        </w:rPr>
        <w:t>流入请求是指那些正在等待被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w:t>
      </w:r>
      <w:r w:rsidR="00366470">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rsidR="00D4512F" w:rsidRDefault="00D4512F" w:rsidP="00D4512F">
      <w:pPr>
        <w:pStyle w:val="a6"/>
        <w:rPr>
          <w:lang w:eastAsia="zh-CN"/>
        </w:rPr>
      </w:pPr>
      <w:bookmarkStart w:id="290" w:name="_Ref512523735"/>
      <w:bookmarkStart w:id="291" w:name="_Toc514767922"/>
      <w:r>
        <w:rPr>
          <w:lang w:eastAsia="zh-CN"/>
        </w:rPr>
        <w:t>图</w:t>
      </w:r>
      <w:r>
        <w:fldChar w:fldCharType="begin"/>
      </w:r>
      <w:r>
        <w:rPr>
          <w:lang w:eastAsia="zh-CN"/>
        </w:rPr>
        <w:instrText xml:space="preserve"> SEQ Figure \* ARABIC </w:instrText>
      </w:r>
      <w:r>
        <w:fldChar w:fldCharType="separate"/>
      </w:r>
      <w:r w:rsidR="00244445">
        <w:rPr>
          <w:noProof/>
          <w:lang w:eastAsia="zh-CN"/>
        </w:rPr>
        <w:t>98</w:t>
      </w:r>
      <w:r>
        <w:fldChar w:fldCharType="end"/>
      </w:r>
      <w:bookmarkEnd w:id="290"/>
      <w:r>
        <w:rPr>
          <w:rFonts w:hint="eastAsia"/>
          <w:lang w:eastAsia="zh-CN"/>
        </w:rPr>
        <w:t xml:space="preserve">: </w:t>
      </w:r>
      <w:r>
        <w:rPr>
          <w:rFonts w:hint="eastAsia"/>
          <w:lang w:eastAsia="zh-CN"/>
        </w:rPr>
        <w:t>流入的</w:t>
      </w:r>
      <w:r>
        <w:rPr>
          <w:rFonts w:hint="eastAsia"/>
          <w:lang w:eastAsia="zh-CN"/>
        </w:rPr>
        <w:t>LDLM Canceld</w:t>
      </w:r>
      <w:r>
        <w:rPr>
          <w:rFonts w:hint="eastAsia"/>
          <w:lang w:eastAsia="zh-CN"/>
        </w:rPr>
        <w:t>请求数目面板</w:t>
      </w:r>
      <w:bookmarkEnd w:id="291"/>
    </w:p>
    <w:p w:rsidR="00D4512F" w:rsidRDefault="00D4512F" w:rsidP="00863287">
      <w:pPr>
        <w:spacing w:before="137"/>
        <w:ind w:firstLine="720"/>
        <w:rPr>
          <w:lang w:eastAsia="zh-CN"/>
        </w:rPr>
      </w:pPr>
      <w:r>
        <w:rPr>
          <w:noProof/>
          <w:lang w:eastAsia="zh-CN"/>
        </w:rPr>
        <w:drawing>
          <wp:inline distT="0" distB="0" distL="0" distR="0" wp14:anchorId="192303F1" wp14:editId="6F5AF729">
            <wp:extent cx="5413580" cy="212376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4056" cy="2123954"/>
                    </a:xfrm>
                    <a:prstGeom prst="rect">
                      <a:avLst/>
                    </a:prstGeom>
                    <a:noFill/>
                    <a:ln>
                      <a:noFill/>
                    </a:ln>
                  </pic:spPr>
                </pic:pic>
              </a:graphicData>
            </a:graphic>
          </wp:inline>
        </w:drawing>
      </w:r>
    </w:p>
    <w:p w:rsidR="00D4512F" w:rsidRPr="00366470" w:rsidRDefault="00D4512F" w:rsidP="00366470">
      <w:pPr>
        <w:pStyle w:val="DDNbodytext1"/>
        <w:keepNext/>
        <w:rPr>
          <w:lang w:eastAsia="zh-CN"/>
        </w:rPr>
      </w:pPr>
      <w:r>
        <w:rPr>
          <w:rFonts w:hint="eastAsia"/>
          <w:lang w:eastAsia="zh-CN"/>
        </w:rPr>
        <w:t>LDLM Canceld</w:t>
      </w:r>
      <w:r>
        <w:rPr>
          <w:rFonts w:hint="eastAsia"/>
          <w:lang w:eastAsia="zh-CN"/>
        </w:rPr>
        <w:t>请求等待时间面板（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_Ref512523744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99</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请求等待时间</w:t>
      </w:r>
      <w:r>
        <w:rPr>
          <w:rFonts w:hint="eastAsia"/>
          <w:lang w:eastAsia="zh-CN"/>
        </w:rPr>
        <w:t>和最小</w:t>
      </w:r>
      <w:r w:rsidR="00366470">
        <w:rPr>
          <w:rFonts w:hint="eastAsia"/>
          <w:lang w:eastAsia="zh-CN"/>
        </w:rPr>
        <w:t>LDLM Canceld</w:t>
      </w:r>
      <w:r w:rsidR="00366470">
        <w:rPr>
          <w:rFonts w:hint="eastAsia"/>
          <w:lang w:eastAsia="zh-CN"/>
        </w:rPr>
        <w:t>请求等待时间</w:t>
      </w:r>
      <w:r>
        <w:rPr>
          <w:rFonts w:hint="eastAsia"/>
          <w:lang w:eastAsia="zh-CN"/>
        </w:rPr>
        <w:t>随时间的变化。</w:t>
      </w:r>
      <w:r w:rsidR="00366470">
        <w:rPr>
          <w:rStyle w:val="NoneA"/>
          <w:rFonts w:ascii="宋体" w:eastAsia="宋体" w:hAnsi="宋体" w:cs="宋体"/>
          <w:lang w:val="zh-TW" w:eastAsia="zh-TW"/>
        </w:rPr>
        <w:t>一个请求的等待时间是它到达时刻和开始被处理时刻的时间间隔</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中的最大的</w:t>
      </w:r>
      <w:r w:rsidR="00E74698">
        <w:rPr>
          <w:rFonts w:hint="eastAsia"/>
          <w:lang w:eastAsia="zh-CN"/>
        </w:rPr>
        <w:t>LDLM Canceld</w:t>
      </w:r>
      <w:r w:rsidR="00366470">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中的最小的</w:t>
      </w:r>
      <w:r w:rsidR="00E74698">
        <w:rPr>
          <w:rFonts w:hint="eastAsia"/>
          <w:lang w:eastAsia="zh-CN"/>
        </w:rPr>
        <w:t>LDLM Canceld</w:t>
      </w:r>
      <w:r w:rsidR="00366470">
        <w:rPr>
          <w:rStyle w:val="NoneA"/>
          <w:rFonts w:ascii="宋体" w:eastAsia="宋体" w:hAnsi="宋体" w:cs="宋体" w:hint="eastAsia"/>
          <w:lang w:val="zh-TW" w:eastAsia="zh-CN"/>
        </w:rPr>
        <w:t>请求等待时间。</w:t>
      </w:r>
    </w:p>
    <w:p w:rsidR="00D4512F" w:rsidRDefault="00D4512F" w:rsidP="00D4512F">
      <w:pPr>
        <w:pStyle w:val="a6"/>
        <w:rPr>
          <w:lang w:eastAsia="zh-CN"/>
        </w:rPr>
      </w:pPr>
      <w:bookmarkStart w:id="292" w:name="_Ref512523744"/>
      <w:bookmarkStart w:id="293" w:name="_Toc514767923"/>
      <w:r>
        <w:rPr>
          <w:lang w:eastAsia="zh-CN"/>
        </w:rPr>
        <w:t>图</w:t>
      </w:r>
      <w:r>
        <w:fldChar w:fldCharType="begin"/>
      </w:r>
      <w:r>
        <w:rPr>
          <w:lang w:eastAsia="zh-CN"/>
        </w:rPr>
        <w:instrText xml:space="preserve"> SEQ Figure \* ARABIC </w:instrText>
      </w:r>
      <w:r>
        <w:fldChar w:fldCharType="separate"/>
      </w:r>
      <w:r w:rsidR="00244445">
        <w:rPr>
          <w:noProof/>
          <w:lang w:eastAsia="zh-CN"/>
        </w:rPr>
        <w:t>99</w:t>
      </w:r>
      <w:r>
        <w:fldChar w:fldCharType="end"/>
      </w:r>
      <w:bookmarkEnd w:id="292"/>
      <w:r>
        <w:rPr>
          <w:rFonts w:hint="eastAsia"/>
          <w:lang w:eastAsia="zh-CN"/>
        </w:rPr>
        <w:t>: LDLM Canceld</w:t>
      </w:r>
      <w:r>
        <w:rPr>
          <w:rFonts w:hint="eastAsia"/>
          <w:lang w:eastAsia="zh-CN"/>
        </w:rPr>
        <w:t>请求等待时间面板</w:t>
      </w:r>
      <w:bookmarkEnd w:id="293"/>
    </w:p>
    <w:p w:rsidR="00D4512F" w:rsidRDefault="00D4512F" w:rsidP="00863287">
      <w:pPr>
        <w:spacing w:before="137"/>
        <w:ind w:firstLine="720"/>
        <w:rPr>
          <w:lang w:eastAsia="zh-CN"/>
        </w:rPr>
      </w:pPr>
      <w:r>
        <w:rPr>
          <w:noProof/>
          <w:lang w:eastAsia="zh-CN"/>
        </w:rPr>
        <w:drawing>
          <wp:inline distT="0" distB="0" distL="0" distR="0" wp14:anchorId="0FC8CC18" wp14:editId="254A7349">
            <wp:extent cx="5448280" cy="2117869"/>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49005" cy="2118151"/>
                    </a:xfrm>
                    <a:prstGeom prst="rect">
                      <a:avLst/>
                    </a:prstGeom>
                    <a:noFill/>
                    <a:ln>
                      <a:noFill/>
                    </a:ln>
                  </pic:spPr>
                </pic:pic>
              </a:graphicData>
            </a:graphic>
          </wp:inline>
        </w:drawing>
      </w:r>
    </w:p>
    <w:p w:rsidR="00D4512F" w:rsidRPr="00DF4B82" w:rsidRDefault="00D4512F" w:rsidP="00D4512F">
      <w:pPr>
        <w:pStyle w:val="DDNbodytext1"/>
        <w:keepNext/>
        <w:rPr>
          <w:lang w:eastAsia="zh-CN"/>
        </w:rPr>
      </w:pPr>
      <w:r>
        <w:rPr>
          <w:rFonts w:hint="eastAsia"/>
          <w:lang w:eastAsia="zh-CN"/>
        </w:rPr>
        <w:lastRenderedPageBreak/>
        <w:t>LDLM Canceld</w:t>
      </w:r>
      <w:r>
        <w:rPr>
          <w:rFonts w:hint="eastAsia"/>
          <w:lang w:eastAsia="zh-CN"/>
        </w:rPr>
        <w:t>服务自适应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_Ref512523750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100</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服务自适应</w:t>
      </w:r>
      <w:proofErr w:type="gramStart"/>
      <w:r w:rsidR="00366470">
        <w:rPr>
          <w:rFonts w:hint="eastAsia"/>
          <w:lang w:eastAsia="zh-CN"/>
        </w:rPr>
        <w:t>超时值</w:t>
      </w:r>
      <w:proofErr w:type="gramEnd"/>
      <w:r>
        <w:rPr>
          <w:rFonts w:hint="eastAsia"/>
          <w:lang w:eastAsia="zh-CN"/>
        </w:rPr>
        <w:t>和最小</w:t>
      </w:r>
      <w:r w:rsidR="00366470">
        <w:rPr>
          <w:rFonts w:hint="eastAsia"/>
          <w:lang w:eastAsia="zh-CN"/>
        </w:rPr>
        <w:t>LDLM Canceld</w:t>
      </w:r>
      <w:r w:rsidR="00366470">
        <w:rPr>
          <w:rFonts w:hint="eastAsia"/>
          <w:lang w:eastAsia="zh-CN"/>
        </w:rPr>
        <w:t>服务自适应</w:t>
      </w:r>
      <w:proofErr w:type="gramStart"/>
      <w:r w:rsidR="00366470">
        <w:rPr>
          <w:rFonts w:hint="eastAsia"/>
          <w:lang w:eastAsia="zh-CN"/>
        </w:rPr>
        <w:t>超时值</w:t>
      </w:r>
      <w:proofErr w:type="gramEnd"/>
      <w:r>
        <w:rPr>
          <w:rFonts w:hint="eastAsia"/>
          <w:lang w:eastAsia="zh-CN"/>
        </w:rPr>
        <w:t>随时间的变化。</w:t>
      </w:r>
      <w:r w:rsidR="00366470">
        <w:rPr>
          <w:rStyle w:val="NoneA"/>
          <w:rFonts w:ascii="宋体" w:eastAsia="宋体" w:hAnsi="宋体" w:cs="宋体"/>
          <w:lang w:val="zh-TW" w:eastAsia="zh-TW"/>
        </w:rPr>
        <w:t>当一个客户端发送请求</w:t>
      </w:r>
      <w:r w:rsidR="00366470">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B06CE9">
        <w:rPr>
          <w:rFonts w:hint="eastAsia"/>
          <w:lang w:eastAsia="zh-CN"/>
        </w:rPr>
        <w:t>Lustre</w:t>
      </w:r>
      <w:r w:rsidR="00366470">
        <w:rPr>
          <w:rStyle w:val="NoneA"/>
          <w:rFonts w:ascii="宋体" w:eastAsia="宋体" w:hAnsi="宋体" w:cs="宋体" w:hint="eastAsia"/>
          <w:lang w:val="zh-TW" w:eastAsia="zh-CN"/>
        </w:rPr>
        <w:t>的自适应超时机制，服务的</w:t>
      </w:r>
      <w:proofErr w:type="gramStart"/>
      <w:r w:rsidR="00366470">
        <w:rPr>
          <w:rStyle w:val="NoneA"/>
          <w:rFonts w:ascii="宋体" w:eastAsia="宋体" w:hAnsi="宋体" w:cs="宋体" w:hint="eastAsia"/>
          <w:lang w:val="zh-TW" w:eastAsia="zh-CN"/>
        </w:rPr>
        <w:t>超时值</w:t>
      </w:r>
      <w:proofErr w:type="gramEnd"/>
      <w:r w:rsidR="00366470">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w:t>
      </w:r>
      <w:r w:rsidR="00B06CE9">
        <w:rPr>
          <w:rFonts w:hint="eastAsia"/>
          <w:lang w:eastAsia="zh-CN"/>
        </w:rPr>
        <w:t>OSS LDLM Canceld</w:t>
      </w:r>
      <w:r w:rsidR="00366470">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中的最小值超时值。</w:t>
      </w:r>
    </w:p>
    <w:p w:rsidR="00D4512F" w:rsidRDefault="00D4512F" w:rsidP="00D4512F">
      <w:pPr>
        <w:pStyle w:val="a6"/>
        <w:rPr>
          <w:lang w:eastAsia="zh-CN"/>
        </w:rPr>
      </w:pPr>
      <w:bookmarkStart w:id="294" w:name="_Ref512523750"/>
      <w:bookmarkStart w:id="295" w:name="_Toc514767924"/>
      <w:r>
        <w:rPr>
          <w:lang w:eastAsia="zh-CN"/>
        </w:rPr>
        <w:t>图</w:t>
      </w:r>
      <w:r>
        <w:fldChar w:fldCharType="begin"/>
      </w:r>
      <w:r>
        <w:rPr>
          <w:lang w:eastAsia="zh-CN"/>
        </w:rPr>
        <w:instrText xml:space="preserve"> SEQ Figure \* ARABIC </w:instrText>
      </w:r>
      <w:r>
        <w:fldChar w:fldCharType="separate"/>
      </w:r>
      <w:r w:rsidR="00244445">
        <w:rPr>
          <w:noProof/>
          <w:lang w:eastAsia="zh-CN"/>
        </w:rPr>
        <w:t>100</w:t>
      </w:r>
      <w:r>
        <w:fldChar w:fldCharType="end"/>
      </w:r>
      <w:bookmarkEnd w:id="294"/>
      <w:r>
        <w:rPr>
          <w:rFonts w:hint="eastAsia"/>
          <w:lang w:eastAsia="zh-CN"/>
        </w:rPr>
        <w:t>: LDLM Canceld</w:t>
      </w:r>
      <w:r>
        <w:rPr>
          <w:rFonts w:hint="eastAsia"/>
          <w:lang w:eastAsia="zh-CN"/>
        </w:rPr>
        <w:t>服务自适应</w:t>
      </w:r>
      <w:proofErr w:type="gramStart"/>
      <w:r>
        <w:rPr>
          <w:rFonts w:hint="eastAsia"/>
          <w:lang w:eastAsia="zh-CN"/>
        </w:rPr>
        <w:t>超时值</w:t>
      </w:r>
      <w:proofErr w:type="gramEnd"/>
      <w:r>
        <w:rPr>
          <w:rFonts w:hint="eastAsia"/>
          <w:lang w:eastAsia="zh-CN"/>
        </w:rPr>
        <w:t>面板</w:t>
      </w:r>
      <w:bookmarkEnd w:id="295"/>
    </w:p>
    <w:p w:rsidR="00D4512F" w:rsidRDefault="00D4512F" w:rsidP="00863287">
      <w:pPr>
        <w:spacing w:before="137"/>
        <w:ind w:firstLine="720"/>
        <w:rPr>
          <w:lang w:eastAsia="zh-CN"/>
        </w:rPr>
      </w:pPr>
      <w:r>
        <w:rPr>
          <w:noProof/>
          <w:lang w:eastAsia="zh-CN"/>
        </w:rPr>
        <w:drawing>
          <wp:inline distT="0" distB="0" distL="0" distR="0" wp14:anchorId="343584B2" wp14:editId="04307DF4">
            <wp:extent cx="5471790" cy="2165063"/>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2459" cy="2165328"/>
                    </a:xfrm>
                    <a:prstGeom prst="rect">
                      <a:avLst/>
                    </a:prstGeom>
                    <a:noFill/>
                    <a:ln>
                      <a:noFill/>
                    </a:ln>
                  </pic:spPr>
                </pic:pic>
              </a:graphicData>
            </a:graphic>
          </wp:inline>
        </w:drawing>
      </w:r>
    </w:p>
    <w:p w:rsidR="00D4512F" w:rsidRPr="00DF4B82" w:rsidRDefault="00D4512F" w:rsidP="00D4512F">
      <w:pPr>
        <w:pStyle w:val="DDNbodytext1"/>
        <w:keepNext/>
        <w:rPr>
          <w:lang w:eastAsia="zh-CN"/>
        </w:rPr>
      </w:pPr>
      <w:r>
        <w:rPr>
          <w:rFonts w:hint="eastAsia"/>
          <w:lang w:eastAsia="zh-CN"/>
        </w:rPr>
        <w:t>可用的</w:t>
      </w:r>
      <w:r>
        <w:rPr>
          <w:rFonts w:hint="eastAsia"/>
          <w:lang w:eastAsia="zh-CN"/>
        </w:rPr>
        <w:t>LDLM Canceld</w:t>
      </w:r>
      <w:r>
        <w:rPr>
          <w:rFonts w:hint="eastAsia"/>
          <w:lang w:eastAsia="zh-CN"/>
        </w:rPr>
        <w:t>请求缓冲区数目面板（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_Ref512523757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和最小</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随时间的变化。</w:t>
      </w:r>
      <w:r w:rsidR="00366470">
        <w:rPr>
          <w:rStyle w:val="NoneA"/>
          <w:rFonts w:ascii="宋体" w:eastAsia="宋体" w:hAnsi="宋体" w:cs="宋体"/>
          <w:lang w:val="zh-TW" w:eastAsia="zh-TW"/>
        </w:rPr>
        <w:t>当一个请求到达时</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它会使用一个请求缓冲区</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当可用的请求缓冲区数目处于一个低阈值</w:t>
      </w:r>
      <w:r w:rsidR="00366470">
        <w:rPr>
          <w:rStyle w:val="NoneA"/>
          <w:rFonts w:ascii="宋体" w:eastAsia="宋体" w:hAnsi="宋体" w:cs="宋体" w:hint="eastAsia"/>
          <w:lang w:val="zh-TW" w:eastAsia="zh-CN"/>
        </w:rPr>
        <w:t>时，</w:t>
      </w:r>
      <w:r w:rsidR="00366470">
        <w:rPr>
          <w:rStyle w:val="NoneA"/>
          <w:rFonts w:ascii="宋体" w:eastAsia="宋体" w:hAnsi="宋体" w:cs="宋体"/>
          <w:lang w:val="zh-TW" w:eastAsia="zh-TW"/>
        </w:rPr>
        <w:t>就需要更多的缓冲区来避免成为性能的瓶颈</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rsidR="00D4512F" w:rsidRDefault="00D4512F" w:rsidP="00D4512F">
      <w:pPr>
        <w:pStyle w:val="a6"/>
        <w:rPr>
          <w:lang w:eastAsia="zh-CN"/>
        </w:rPr>
      </w:pPr>
      <w:bookmarkStart w:id="296" w:name="_Ref512523757"/>
      <w:bookmarkStart w:id="297" w:name="_Toc514767925"/>
      <w:r>
        <w:rPr>
          <w:lang w:eastAsia="zh-CN"/>
        </w:rPr>
        <w:t>图</w:t>
      </w:r>
      <w:r>
        <w:fldChar w:fldCharType="begin"/>
      </w:r>
      <w:r>
        <w:rPr>
          <w:lang w:eastAsia="zh-CN"/>
        </w:rPr>
        <w:instrText xml:space="preserve"> SEQ Figure \* ARABIC </w:instrText>
      </w:r>
      <w:r>
        <w:fldChar w:fldCharType="separate"/>
      </w:r>
      <w:r w:rsidR="00244445">
        <w:rPr>
          <w:noProof/>
          <w:lang w:eastAsia="zh-CN"/>
        </w:rPr>
        <w:t>101</w:t>
      </w:r>
      <w:r>
        <w:fldChar w:fldCharType="end"/>
      </w:r>
      <w:bookmarkEnd w:id="296"/>
      <w:r>
        <w:rPr>
          <w:rFonts w:hint="eastAsia"/>
          <w:lang w:eastAsia="zh-CN"/>
        </w:rPr>
        <w:t xml:space="preserve">: </w:t>
      </w:r>
      <w:r>
        <w:rPr>
          <w:rFonts w:hint="eastAsia"/>
          <w:lang w:eastAsia="zh-CN"/>
        </w:rPr>
        <w:t>可用的</w:t>
      </w:r>
      <w:r w:rsidR="003878B2">
        <w:rPr>
          <w:rFonts w:hint="eastAsia"/>
          <w:lang w:eastAsia="zh-CN"/>
        </w:rPr>
        <w:t>LDLM Canceld</w:t>
      </w:r>
      <w:r w:rsidR="003878B2">
        <w:rPr>
          <w:rFonts w:hint="eastAsia"/>
          <w:lang w:eastAsia="zh-CN"/>
        </w:rPr>
        <w:t>请求缓冲区数目</w:t>
      </w:r>
      <w:r>
        <w:rPr>
          <w:rFonts w:hint="eastAsia"/>
          <w:lang w:eastAsia="zh-CN"/>
        </w:rPr>
        <w:t>面板</w:t>
      </w:r>
      <w:bookmarkEnd w:id="297"/>
    </w:p>
    <w:p w:rsidR="00D4512F" w:rsidRDefault="003878B2" w:rsidP="00863287">
      <w:pPr>
        <w:spacing w:before="137"/>
        <w:ind w:firstLine="720"/>
        <w:rPr>
          <w:lang w:eastAsia="zh-CN"/>
        </w:rPr>
      </w:pPr>
      <w:r>
        <w:rPr>
          <w:noProof/>
          <w:lang w:eastAsia="zh-CN"/>
        </w:rPr>
        <w:drawing>
          <wp:inline distT="0" distB="0" distL="0" distR="0" wp14:anchorId="535CB296" wp14:editId="263C0022">
            <wp:extent cx="5421421" cy="2117869"/>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23382" cy="2118635"/>
                    </a:xfrm>
                    <a:prstGeom prst="rect">
                      <a:avLst/>
                    </a:prstGeom>
                    <a:noFill/>
                    <a:ln>
                      <a:noFill/>
                    </a:ln>
                  </pic:spPr>
                </pic:pic>
              </a:graphicData>
            </a:graphic>
          </wp:inline>
        </w:drawing>
      </w:r>
    </w:p>
    <w:p w:rsidR="003F4DFE" w:rsidRPr="00DF4B82" w:rsidRDefault="003F4DFE" w:rsidP="003F4DFE">
      <w:pPr>
        <w:pStyle w:val="DDNbodytext1"/>
        <w:keepNext/>
        <w:rPr>
          <w:lang w:eastAsia="zh-CN"/>
        </w:rPr>
      </w:pPr>
      <w:r>
        <w:rPr>
          <w:rFonts w:hint="eastAsia"/>
          <w:lang w:eastAsia="zh-CN"/>
        </w:rPr>
        <w:lastRenderedPageBreak/>
        <w:t>活跃的</w:t>
      </w:r>
      <w:r>
        <w:rPr>
          <w:rFonts w:hint="eastAsia"/>
          <w:lang w:eastAsia="zh-CN"/>
        </w:rPr>
        <w:t>LDLM Callback</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_Ref512523769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活跃的请求数是指那些正在被</w:t>
      </w:r>
      <w:r w:rsidR="00C351DA">
        <w:rPr>
          <w:rFonts w:hint="eastAsia"/>
          <w:lang w:eastAsia="zh-CN"/>
        </w:rPr>
        <w:t>OSS</w:t>
      </w:r>
      <w:r w:rsidR="008D32F5">
        <w:rPr>
          <w:rStyle w:val="NoneA"/>
          <w:rFonts w:ascii="宋体" w:eastAsia="宋体" w:hAnsi="宋体" w:cs="宋体"/>
          <w:lang w:val="zh-TW" w:eastAsia="zh-TW"/>
        </w:rPr>
        <w:t>处理的请求数目</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TW"/>
        </w:rPr>
        <w:t>但不包括那些在队列里面等待被处理的请求</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CN"/>
        </w:rPr>
        <w:t>如果活跃的请求的数目小于</w:t>
      </w:r>
      <w:r w:rsidR="00C351DA">
        <w:rPr>
          <w:rFonts w:hint="eastAsia"/>
          <w:lang w:eastAsia="zh-CN"/>
        </w:rPr>
        <w:t>PTLRPC</w:t>
      </w:r>
      <w:r w:rsidR="008D32F5">
        <w:rPr>
          <w:rStyle w:val="NoneA"/>
          <w:rFonts w:ascii="宋体" w:eastAsia="宋体" w:hAnsi="宋体" w:cs="宋体"/>
          <w:lang w:val="zh-TW" w:eastAsia="zh-CN"/>
        </w:rPr>
        <w:t>线程数目减去</w:t>
      </w:r>
      <w:r w:rsidR="00C351DA">
        <w:rPr>
          <w:rFonts w:hint="eastAsia"/>
          <w:lang w:eastAsia="zh-CN"/>
        </w:rPr>
        <w:t>2</w:t>
      </w:r>
      <w:r w:rsidR="008D32F5">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rsidR="003F4DFE" w:rsidRDefault="003F4DFE" w:rsidP="003F4DFE">
      <w:pPr>
        <w:pStyle w:val="a6"/>
        <w:rPr>
          <w:lang w:eastAsia="zh-CN"/>
        </w:rPr>
      </w:pPr>
      <w:bookmarkStart w:id="298" w:name="_Ref512523769"/>
      <w:bookmarkStart w:id="299" w:name="_Toc514767926"/>
      <w:r>
        <w:rPr>
          <w:lang w:eastAsia="zh-CN"/>
        </w:rPr>
        <w:t>图</w:t>
      </w:r>
      <w:r>
        <w:fldChar w:fldCharType="begin"/>
      </w:r>
      <w:r>
        <w:rPr>
          <w:lang w:eastAsia="zh-CN"/>
        </w:rPr>
        <w:instrText xml:space="preserve"> SEQ Figure \* ARABIC </w:instrText>
      </w:r>
      <w:r>
        <w:fldChar w:fldCharType="separate"/>
      </w:r>
      <w:r w:rsidR="00244445">
        <w:rPr>
          <w:noProof/>
          <w:lang w:eastAsia="zh-CN"/>
        </w:rPr>
        <w:t>102</w:t>
      </w:r>
      <w:r>
        <w:fldChar w:fldCharType="end"/>
      </w:r>
      <w:bookmarkEnd w:id="298"/>
      <w:r>
        <w:rPr>
          <w:rFonts w:hint="eastAsia"/>
          <w:lang w:eastAsia="zh-CN"/>
        </w:rPr>
        <w:t xml:space="preserve">: </w:t>
      </w:r>
      <w:r>
        <w:rPr>
          <w:rFonts w:hint="eastAsia"/>
          <w:lang w:eastAsia="zh-CN"/>
        </w:rPr>
        <w:t>活跃的</w:t>
      </w:r>
      <w:r>
        <w:rPr>
          <w:rFonts w:hint="eastAsia"/>
          <w:lang w:eastAsia="zh-CN"/>
        </w:rPr>
        <w:t>LDLM Callback</w:t>
      </w:r>
      <w:r>
        <w:rPr>
          <w:rFonts w:hint="eastAsia"/>
          <w:lang w:eastAsia="zh-CN"/>
        </w:rPr>
        <w:t>请求数目面板</w:t>
      </w:r>
      <w:bookmarkEnd w:id="299"/>
    </w:p>
    <w:p w:rsidR="003F4DFE" w:rsidRDefault="003F4DFE" w:rsidP="00863287">
      <w:pPr>
        <w:spacing w:before="137"/>
        <w:ind w:firstLine="720"/>
        <w:rPr>
          <w:lang w:eastAsia="zh-CN"/>
        </w:rPr>
      </w:pPr>
      <w:r>
        <w:rPr>
          <w:noProof/>
          <w:lang w:eastAsia="zh-CN"/>
        </w:rPr>
        <w:drawing>
          <wp:inline distT="0" distB="0" distL="0" distR="0" wp14:anchorId="66DDD172" wp14:editId="66B8EBFC">
            <wp:extent cx="5349132" cy="2082473"/>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51812" cy="2083516"/>
                    </a:xfrm>
                    <a:prstGeom prst="rect">
                      <a:avLst/>
                    </a:prstGeom>
                    <a:noFill/>
                    <a:ln>
                      <a:noFill/>
                    </a:ln>
                  </pic:spPr>
                </pic:pic>
              </a:graphicData>
            </a:graphic>
          </wp:inline>
        </w:drawing>
      </w:r>
    </w:p>
    <w:p w:rsidR="003F4DFE" w:rsidRPr="008D32F5" w:rsidRDefault="003F4DFE" w:rsidP="008D32F5">
      <w:pPr>
        <w:pStyle w:val="DDNbodytext1"/>
        <w:keepNext/>
        <w:rPr>
          <w:lang w:eastAsia="zh-CN"/>
        </w:rPr>
      </w:pPr>
      <w:r>
        <w:rPr>
          <w:rFonts w:hint="eastAsia"/>
          <w:lang w:eastAsia="zh-CN"/>
        </w:rPr>
        <w:t>流入的</w:t>
      </w:r>
      <w:r>
        <w:rPr>
          <w:rFonts w:hint="eastAsia"/>
          <w:lang w:eastAsia="zh-CN"/>
        </w:rPr>
        <w:t>LDLM Callback</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_Ref512523775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流入请求是指那些正在等待被</w:t>
      </w:r>
      <w:r w:rsidR="00C351DA">
        <w:rPr>
          <w:rFonts w:hint="eastAsia"/>
          <w:lang w:eastAsia="zh-CN"/>
        </w:rPr>
        <w:t>OSS</w:t>
      </w:r>
      <w:r w:rsidR="008D32F5">
        <w:rPr>
          <w:rStyle w:val="NoneA"/>
          <w:rFonts w:ascii="宋体" w:eastAsia="宋体" w:hAnsi="宋体" w:cs="宋体"/>
          <w:lang w:val="zh-TW" w:eastAsia="zh-TW"/>
        </w:rPr>
        <w:t>处理的请求</w:t>
      </w:r>
      <w:r w:rsidR="008D32F5">
        <w:rPr>
          <w:rStyle w:val="NoneA"/>
          <w:rFonts w:ascii="宋体" w:eastAsia="宋体" w:hAnsi="宋体" w:cs="宋体" w:hint="eastAsia"/>
          <w:lang w:val="zh-TW" w:eastAsia="zh-CN"/>
        </w:rPr>
        <w:t>。当开始处理请求，则该请求不在是流入请求，请求将会被放在处理队列中。</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rsidR="003F4DFE" w:rsidRDefault="003F4DFE" w:rsidP="003F4DFE">
      <w:pPr>
        <w:pStyle w:val="a6"/>
        <w:rPr>
          <w:lang w:eastAsia="zh-CN"/>
        </w:rPr>
      </w:pPr>
      <w:bookmarkStart w:id="300" w:name="_Ref512523775"/>
      <w:bookmarkStart w:id="301" w:name="_Toc514767927"/>
      <w:r>
        <w:rPr>
          <w:lang w:eastAsia="zh-CN"/>
        </w:rPr>
        <w:t>图</w:t>
      </w:r>
      <w:r>
        <w:fldChar w:fldCharType="begin"/>
      </w:r>
      <w:r>
        <w:rPr>
          <w:lang w:eastAsia="zh-CN"/>
        </w:rPr>
        <w:instrText xml:space="preserve"> SEQ Figure \* ARABIC </w:instrText>
      </w:r>
      <w:r>
        <w:fldChar w:fldCharType="separate"/>
      </w:r>
      <w:r w:rsidR="00244445">
        <w:rPr>
          <w:noProof/>
          <w:lang w:eastAsia="zh-CN"/>
        </w:rPr>
        <w:t>103</w:t>
      </w:r>
      <w:r>
        <w:fldChar w:fldCharType="end"/>
      </w:r>
      <w:bookmarkEnd w:id="300"/>
      <w:r>
        <w:rPr>
          <w:rFonts w:hint="eastAsia"/>
          <w:lang w:eastAsia="zh-CN"/>
        </w:rPr>
        <w:t xml:space="preserve">: </w:t>
      </w:r>
      <w:r>
        <w:rPr>
          <w:rFonts w:hint="eastAsia"/>
          <w:lang w:eastAsia="zh-CN"/>
        </w:rPr>
        <w:t>流入的</w:t>
      </w:r>
      <w:r>
        <w:rPr>
          <w:rFonts w:hint="eastAsia"/>
          <w:lang w:eastAsia="zh-CN"/>
        </w:rPr>
        <w:t>LDLM Callback</w:t>
      </w:r>
      <w:r>
        <w:rPr>
          <w:rFonts w:hint="eastAsia"/>
          <w:lang w:eastAsia="zh-CN"/>
        </w:rPr>
        <w:t>请求数目面板</w:t>
      </w:r>
      <w:bookmarkEnd w:id="301"/>
    </w:p>
    <w:p w:rsidR="003F4DFE" w:rsidRDefault="003F4DFE" w:rsidP="00863287">
      <w:pPr>
        <w:spacing w:before="137"/>
        <w:ind w:firstLine="720"/>
        <w:rPr>
          <w:lang w:eastAsia="zh-CN"/>
        </w:rPr>
      </w:pPr>
      <w:r>
        <w:rPr>
          <w:noProof/>
          <w:lang w:eastAsia="zh-CN"/>
        </w:rPr>
        <w:drawing>
          <wp:inline distT="0" distB="0" distL="0" distR="0" wp14:anchorId="5F422020" wp14:editId="06D755F4">
            <wp:extent cx="5427406" cy="2109755"/>
            <wp:effectExtent l="0" t="0" r="1905" b="5080"/>
            <wp:docPr id="2247" name="图片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29621" cy="2110616"/>
                    </a:xfrm>
                    <a:prstGeom prst="rect">
                      <a:avLst/>
                    </a:prstGeom>
                    <a:noFill/>
                    <a:ln>
                      <a:noFill/>
                    </a:ln>
                  </pic:spPr>
                </pic:pic>
              </a:graphicData>
            </a:graphic>
          </wp:inline>
        </w:drawing>
      </w:r>
    </w:p>
    <w:p w:rsidR="003F4DFE" w:rsidRPr="00E72AC7" w:rsidRDefault="003F4DFE" w:rsidP="00E72AC7">
      <w:pPr>
        <w:pStyle w:val="DDNbodytext1"/>
        <w:keepNext/>
        <w:rPr>
          <w:lang w:eastAsia="zh-CN"/>
        </w:rPr>
      </w:pPr>
      <w:r>
        <w:rPr>
          <w:rFonts w:hint="eastAsia"/>
          <w:lang w:eastAsia="zh-CN"/>
        </w:rPr>
        <w:lastRenderedPageBreak/>
        <w:t>LDLM Callback</w:t>
      </w:r>
      <w:r>
        <w:rPr>
          <w:rFonts w:hint="eastAsia"/>
          <w:lang w:eastAsia="zh-CN"/>
        </w:rPr>
        <w:t>请求等待时间面板（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_Ref512523782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请求等待时间</w:t>
      </w:r>
      <w:r>
        <w:rPr>
          <w:rFonts w:hint="eastAsia"/>
          <w:lang w:eastAsia="zh-CN"/>
        </w:rPr>
        <w:t>和最小</w:t>
      </w:r>
      <w:r w:rsidR="00E72AC7">
        <w:rPr>
          <w:rFonts w:hint="eastAsia"/>
          <w:lang w:eastAsia="zh-CN"/>
        </w:rPr>
        <w:t>LDLM Callback</w:t>
      </w:r>
      <w:r w:rsidR="00E72AC7">
        <w:rPr>
          <w:rFonts w:hint="eastAsia"/>
          <w:lang w:eastAsia="zh-CN"/>
        </w:rPr>
        <w:t>请求等待时间</w:t>
      </w:r>
      <w:r>
        <w:rPr>
          <w:rFonts w:hint="eastAsia"/>
          <w:lang w:eastAsia="zh-CN"/>
        </w:rPr>
        <w:t>随时间的变化。</w:t>
      </w:r>
      <w:r w:rsidR="00E72AC7">
        <w:rPr>
          <w:rStyle w:val="NoneA"/>
          <w:rFonts w:ascii="宋体" w:eastAsia="宋体" w:hAnsi="宋体" w:cs="宋体"/>
          <w:lang w:val="zh-TW" w:eastAsia="zh-TW"/>
        </w:rPr>
        <w:t>一个请求的等待时间是它到达时刻和开始被处理时刻的时间间隔</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中的最小的请求等待时间。</w:t>
      </w:r>
    </w:p>
    <w:p w:rsidR="003F4DFE" w:rsidRDefault="003F4DFE" w:rsidP="003F4DFE">
      <w:pPr>
        <w:pStyle w:val="a6"/>
        <w:rPr>
          <w:lang w:eastAsia="zh-CN"/>
        </w:rPr>
      </w:pPr>
      <w:bookmarkStart w:id="302" w:name="_Ref512523782"/>
      <w:bookmarkStart w:id="303" w:name="_Toc514767928"/>
      <w:r>
        <w:rPr>
          <w:lang w:eastAsia="zh-CN"/>
        </w:rPr>
        <w:t>图</w:t>
      </w:r>
      <w:r>
        <w:fldChar w:fldCharType="begin"/>
      </w:r>
      <w:r>
        <w:rPr>
          <w:lang w:eastAsia="zh-CN"/>
        </w:rPr>
        <w:instrText xml:space="preserve"> SEQ Figure \* ARABIC </w:instrText>
      </w:r>
      <w:r>
        <w:fldChar w:fldCharType="separate"/>
      </w:r>
      <w:r w:rsidR="00244445">
        <w:rPr>
          <w:noProof/>
          <w:lang w:eastAsia="zh-CN"/>
        </w:rPr>
        <w:t>104</w:t>
      </w:r>
      <w:r>
        <w:fldChar w:fldCharType="end"/>
      </w:r>
      <w:bookmarkEnd w:id="302"/>
      <w:r>
        <w:rPr>
          <w:rFonts w:hint="eastAsia"/>
          <w:lang w:eastAsia="zh-CN"/>
        </w:rPr>
        <w:t>: LDLM Callback</w:t>
      </w:r>
      <w:r>
        <w:rPr>
          <w:rFonts w:hint="eastAsia"/>
          <w:lang w:eastAsia="zh-CN"/>
        </w:rPr>
        <w:t>请求等待时间面板</w:t>
      </w:r>
      <w:bookmarkEnd w:id="303"/>
    </w:p>
    <w:p w:rsidR="003F4DFE" w:rsidRDefault="003F4DFE" w:rsidP="00863287">
      <w:pPr>
        <w:spacing w:before="137"/>
        <w:ind w:firstLine="720"/>
        <w:rPr>
          <w:lang w:eastAsia="zh-CN"/>
        </w:rPr>
      </w:pPr>
      <w:r>
        <w:rPr>
          <w:noProof/>
          <w:lang w:eastAsia="zh-CN"/>
        </w:rPr>
        <w:drawing>
          <wp:inline distT="0" distB="0" distL="0" distR="0" wp14:anchorId="0E091B74" wp14:editId="0E6EF242">
            <wp:extent cx="5395144" cy="2123768"/>
            <wp:effectExtent l="0" t="0" r="0" b="0"/>
            <wp:docPr id="2256" name="图片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5190" cy="2123786"/>
                    </a:xfrm>
                    <a:prstGeom prst="rect">
                      <a:avLst/>
                    </a:prstGeom>
                    <a:noFill/>
                    <a:ln>
                      <a:noFill/>
                    </a:ln>
                  </pic:spPr>
                </pic:pic>
              </a:graphicData>
            </a:graphic>
          </wp:inline>
        </w:drawing>
      </w:r>
    </w:p>
    <w:p w:rsidR="003F4DFE" w:rsidRPr="00DF4B82" w:rsidRDefault="003F4DFE" w:rsidP="003F4DFE">
      <w:pPr>
        <w:pStyle w:val="DDNbodytext1"/>
        <w:keepNext/>
        <w:rPr>
          <w:lang w:eastAsia="zh-CN"/>
        </w:rPr>
      </w:pPr>
      <w:r>
        <w:rPr>
          <w:rFonts w:hint="eastAsia"/>
          <w:lang w:eastAsia="zh-CN"/>
        </w:rPr>
        <w:t>LDLM Callback</w:t>
      </w:r>
      <w:r>
        <w:rPr>
          <w:rFonts w:hint="eastAsia"/>
          <w:lang w:eastAsia="zh-CN"/>
        </w:rPr>
        <w:t>服务自适应</w:t>
      </w:r>
      <w:proofErr w:type="gramStart"/>
      <w:r>
        <w:rPr>
          <w:rFonts w:hint="eastAsia"/>
          <w:lang w:eastAsia="zh-CN"/>
        </w:rPr>
        <w:t>超时值</w:t>
      </w:r>
      <w:proofErr w:type="gramEnd"/>
      <w:r>
        <w:rPr>
          <w:rFonts w:hint="eastAsia"/>
          <w:lang w:eastAsia="zh-CN"/>
        </w:rPr>
        <w:t>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_Ref512523790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服务自适应</w:t>
      </w:r>
      <w:proofErr w:type="gramStart"/>
      <w:r w:rsidR="00E72AC7">
        <w:rPr>
          <w:rFonts w:hint="eastAsia"/>
          <w:lang w:eastAsia="zh-CN"/>
        </w:rPr>
        <w:t>超时值</w:t>
      </w:r>
      <w:proofErr w:type="gramEnd"/>
      <w:r>
        <w:rPr>
          <w:rFonts w:hint="eastAsia"/>
          <w:lang w:eastAsia="zh-CN"/>
        </w:rPr>
        <w:t>和最小</w:t>
      </w:r>
      <w:r w:rsidR="00E72AC7">
        <w:rPr>
          <w:rFonts w:hint="eastAsia"/>
          <w:lang w:eastAsia="zh-CN"/>
        </w:rPr>
        <w:t>LDLM Callback</w:t>
      </w:r>
      <w:r w:rsidR="00E72AC7">
        <w:rPr>
          <w:rFonts w:hint="eastAsia"/>
          <w:lang w:eastAsia="zh-CN"/>
        </w:rPr>
        <w:t>服务自适应</w:t>
      </w:r>
      <w:proofErr w:type="gramStart"/>
      <w:r w:rsidR="00E72AC7">
        <w:rPr>
          <w:rFonts w:hint="eastAsia"/>
          <w:lang w:eastAsia="zh-CN"/>
        </w:rPr>
        <w:t>超时值</w:t>
      </w:r>
      <w:proofErr w:type="gramEnd"/>
      <w:r>
        <w:rPr>
          <w:rFonts w:hint="eastAsia"/>
          <w:lang w:eastAsia="zh-CN"/>
        </w:rPr>
        <w:t>随时间的变化。</w:t>
      </w:r>
      <w:r w:rsidR="00E72AC7">
        <w:rPr>
          <w:rStyle w:val="NoneA"/>
          <w:rFonts w:ascii="宋体" w:eastAsia="宋体" w:hAnsi="宋体" w:cs="宋体"/>
          <w:lang w:val="zh-TW" w:eastAsia="zh-TW"/>
        </w:rPr>
        <w:t>当一个客户端发送请求</w:t>
      </w:r>
      <w:r w:rsidR="00B70DBA">
        <w:rPr>
          <w:rStyle w:val="NoneA"/>
          <w:rFonts w:ascii="宋体" w:eastAsia="宋体" w:hAnsi="宋体" w:cs="宋体" w:hint="eastAsia"/>
          <w:lang w:val="zh-TW" w:eastAsia="zh-CN"/>
        </w:rPr>
        <w:t>时，它会给请求的回复一个超时截止时间。由于</w:t>
      </w:r>
      <w:r w:rsidR="00C351DA">
        <w:rPr>
          <w:rFonts w:hint="eastAsia"/>
          <w:lang w:eastAsia="zh-CN"/>
        </w:rPr>
        <w:t>Lustre</w:t>
      </w:r>
      <w:r w:rsidR="00E72AC7">
        <w:rPr>
          <w:rStyle w:val="NoneA"/>
          <w:rFonts w:ascii="宋体" w:eastAsia="宋体" w:hAnsi="宋体" w:cs="宋体" w:hint="eastAsia"/>
          <w:lang w:val="zh-TW" w:eastAsia="zh-CN"/>
        </w:rPr>
        <w:t>的自适应超时机制，服务的</w:t>
      </w:r>
      <w:proofErr w:type="gramStart"/>
      <w:r w:rsidR="00E72AC7">
        <w:rPr>
          <w:rStyle w:val="NoneA"/>
          <w:rFonts w:ascii="宋体" w:eastAsia="宋体" w:hAnsi="宋体" w:cs="宋体" w:hint="eastAsia"/>
          <w:lang w:val="zh-TW" w:eastAsia="zh-CN"/>
        </w:rPr>
        <w:t>超时值</w:t>
      </w:r>
      <w:proofErr w:type="gramEnd"/>
      <w:r w:rsidR="00E72AC7">
        <w:rPr>
          <w:rStyle w:val="NoneA"/>
          <w:rFonts w:ascii="宋体" w:eastAsia="宋体" w:hAnsi="宋体" w:cs="宋体" w:hint="eastAsia"/>
          <w:lang w:val="zh-TW" w:eastAsia="zh-CN"/>
        </w:rPr>
        <w:t>是一个运行时服务器和客户端协商的自适应的值。</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w:t>
      </w:r>
      <w:r w:rsidR="00C351DA">
        <w:rPr>
          <w:rFonts w:hint="eastAsia"/>
          <w:lang w:eastAsia="zh-CN"/>
        </w:rPr>
        <w:t>OSS LDLM Callback</w:t>
      </w:r>
      <w:r w:rsidR="00E72AC7">
        <w:rPr>
          <w:rStyle w:val="NoneA"/>
          <w:rFonts w:ascii="宋体" w:eastAsia="宋体" w:hAnsi="宋体" w:cs="宋体" w:hint="eastAsia"/>
          <w:lang w:val="zh-TW" w:eastAsia="zh-CN"/>
        </w:rPr>
        <w:t>服务的最大超时值；而右边的图则显示了收集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间隔中的最小值超时值。</w:t>
      </w:r>
    </w:p>
    <w:p w:rsidR="003F4DFE" w:rsidRDefault="003F4DFE" w:rsidP="003F4DFE">
      <w:pPr>
        <w:pStyle w:val="a6"/>
        <w:rPr>
          <w:lang w:eastAsia="zh-CN"/>
        </w:rPr>
      </w:pPr>
      <w:bookmarkStart w:id="304" w:name="_Ref512523790"/>
      <w:bookmarkStart w:id="305" w:name="_Toc514767929"/>
      <w:r>
        <w:rPr>
          <w:lang w:eastAsia="zh-CN"/>
        </w:rPr>
        <w:t>图</w:t>
      </w:r>
      <w:r>
        <w:fldChar w:fldCharType="begin"/>
      </w:r>
      <w:r>
        <w:rPr>
          <w:lang w:eastAsia="zh-CN"/>
        </w:rPr>
        <w:instrText xml:space="preserve"> SEQ Figure \* ARABIC </w:instrText>
      </w:r>
      <w:r>
        <w:fldChar w:fldCharType="separate"/>
      </w:r>
      <w:r w:rsidR="00244445">
        <w:rPr>
          <w:noProof/>
          <w:lang w:eastAsia="zh-CN"/>
        </w:rPr>
        <w:t>105</w:t>
      </w:r>
      <w:r>
        <w:fldChar w:fldCharType="end"/>
      </w:r>
      <w:bookmarkEnd w:id="304"/>
      <w:r>
        <w:rPr>
          <w:rFonts w:hint="eastAsia"/>
          <w:lang w:eastAsia="zh-CN"/>
        </w:rPr>
        <w:t>: LDLM Callback</w:t>
      </w:r>
      <w:r>
        <w:rPr>
          <w:rFonts w:hint="eastAsia"/>
          <w:lang w:eastAsia="zh-CN"/>
        </w:rPr>
        <w:t>服务自适应</w:t>
      </w:r>
      <w:proofErr w:type="gramStart"/>
      <w:r>
        <w:rPr>
          <w:rFonts w:hint="eastAsia"/>
          <w:lang w:eastAsia="zh-CN"/>
        </w:rPr>
        <w:t>超时值</w:t>
      </w:r>
      <w:proofErr w:type="gramEnd"/>
      <w:r>
        <w:rPr>
          <w:rFonts w:hint="eastAsia"/>
          <w:lang w:eastAsia="zh-CN"/>
        </w:rPr>
        <w:t>面板</w:t>
      </w:r>
      <w:bookmarkEnd w:id="305"/>
    </w:p>
    <w:p w:rsidR="003F4DFE" w:rsidRDefault="003F4DFE" w:rsidP="00863287">
      <w:pPr>
        <w:spacing w:before="137"/>
        <w:ind w:firstLine="720"/>
        <w:rPr>
          <w:lang w:eastAsia="zh-CN"/>
        </w:rPr>
      </w:pPr>
      <w:r>
        <w:rPr>
          <w:noProof/>
          <w:lang w:eastAsia="zh-CN"/>
        </w:rPr>
        <w:drawing>
          <wp:inline distT="0" distB="0" distL="0" distR="0" wp14:anchorId="51507B88" wp14:editId="179FFB08">
            <wp:extent cx="5402752" cy="2100171"/>
            <wp:effectExtent l="0" t="0" r="7620" b="0"/>
            <wp:docPr id="2261" name="图片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3471" cy="2100451"/>
                    </a:xfrm>
                    <a:prstGeom prst="rect">
                      <a:avLst/>
                    </a:prstGeom>
                    <a:noFill/>
                    <a:ln>
                      <a:noFill/>
                    </a:ln>
                  </pic:spPr>
                </pic:pic>
              </a:graphicData>
            </a:graphic>
          </wp:inline>
        </w:drawing>
      </w:r>
    </w:p>
    <w:p w:rsidR="003F4DFE" w:rsidRPr="00DF4B82" w:rsidRDefault="00623321" w:rsidP="003F4DFE">
      <w:pPr>
        <w:pStyle w:val="DDNbodytext1"/>
        <w:keepNext/>
        <w:rPr>
          <w:lang w:eastAsia="zh-CN"/>
        </w:rPr>
      </w:pPr>
      <w:r>
        <w:rPr>
          <w:rFonts w:hint="eastAsia"/>
          <w:lang w:eastAsia="zh-CN"/>
        </w:rPr>
        <w:lastRenderedPageBreak/>
        <w:t>可用的</w:t>
      </w:r>
      <w:r w:rsidR="003F4DFE">
        <w:rPr>
          <w:rFonts w:hint="eastAsia"/>
          <w:lang w:eastAsia="zh-CN"/>
        </w:rPr>
        <w:t>LDLM Callback</w:t>
      </w:r>
      <w:r>
        <w:rPr>
          <w:rFonts w:hint="eastAsia"/>
          <w:lang w:eastAsia="zh-CN"/>
        </w:rPr>
        <w:t>请求缓冲区数目</w:t>
      </w:r>
      <w:r w:rsidR="003F4DFE">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_Ref512523800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106</w:t>
      </w:r>
      <w:r w:rsidR="001E71ED" w:rsidRPr="00A0286F">
        <w:rPr>
          <w:rStyle w:val="DDNField"/>
        </w:rPr>
        <w:fldChar w:fldCharType="end"/>
      </w:r>
      <w:r w:rsidR="003F4DFE">
        <w:rPr>
          <w:rFonts w:hint="eastAsia"/>
          <w:lang w:eastAsia="zh-CN"/>
        </w:rPr>
        <w:t>）显示了</w:t>
      </w:r>
      <w:r w:rsidR="003F4DFE">
        <w:rPr>
          <w:rFonts w:hint="eastAsia"/>
          <w:lang w:eastAsia="zh-CN"/>
        </w:rPr>
        <w:t>OSS</w:t>
      </w:r>
      <w:r w:rsidR="003F4DFE">
        <w:rPr>
          <w:rFonts w:hint="eastAsia"/>
          <w:lang w:eastAsia="zh-CN"/>
        </w:rPr>
        <w:t>最大</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和最小</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随时间的变化。</w:t>
      </w:r>
      <w:r w:rsidR="00E72AC7">
        <w:rPr>
          <w:rStyle w:val="NoneA"/>
          <w:rFonts w:ascii="宋体" w:eastAsia="宋体" w:hAnsi="宋体" w:cs="宋体"/>
          <w:lang w:val="zh-TW" w:eastAsia="zh-TW"/>
        </w:rPr>
        <w:t>当一个请求到达时</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它会使用一个请求缓冲区</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当可用的请求缓冲区数目处于一个低阈值</w:t>
      </w:r>
      <w:r w:rsidR="00E72AC7">
        <w:rPr>
          <w:rStyle w:val="NoneA"/>
          <w:rFonts w:ascii="宋体" w:eastAsia="宋体" w:hAnsi="宋体" w:cs="宋体" w:hint="eastAsia"/>
          <w:lang w:val="zh-TW" w:eastAsia="zh-CN"/>
        </w:rPr>
        <w:t>时，</w:t>
      </w:r>
      <w:r w:rsidR="00E72AC7">
        <w:rPr>
          <w:rStyle w:val="NoneA"/>
          <w:rFonts w:ascii="宋体" w:eastAsia="宋体" w:hAnsi="宋体" w:cs="宋体"/>
          <w:lang w:val="zh-TW" w:eastAsia="zh-TW"/>
        </w:rPr>
        <w:t>就需要更多的缓冲区来避免成为性能的瓶颈</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中的最小值。</w:t>
      </w:r>
    </w:p>
    <w:p w:rsidR="003F4DFE" w:rsidRDefault="003F4DFE" w:rsidP="003F4DFE">
      <w:pPr>
        <w:pStyle w:val="a6"/>
        <w:rPr>
          <w:lang w:eastAsia="zh-CN"/>
        </w:rPr>
      </w:pPr>
      <w:bookmarkStart w:id="306" w:name="_Ref512523800"/>
      <w:bookmarkStart w:id="307" w:name="_Toc514767930"/>
      <w:r>
        <w:rPr>
          <w:lang w:eastAsia="zh-CN"/>
        </w:rPr>
        <w:t>图</w:t>
      </w:r>
      <w:r>
        <w:fldChar w:fldCharType="begin"/>
      </w:r>
      <w:r>
        <w:rPr>
          <w:lang w:eastAsia="zh-CN"/>
        </w:rPr>
        <w:instrText xml:space="preserve"> SEQ Figure \* ARABIC </w:instrText>
      </w:r>
      <w:r>
        <w:fldChar w:fldCharType="separate"/>
      </w:r>
      <w:r w:rsidR="00244445">
        <w:rPr>
          <w:noProof/>
          <w:lang w:eastAsia="zh-CN"/>
        </w:rPr>
        <w:t>106</w:t>
      </w:r>
      <w:r>
        <w:fldChar w:fldCharType="end"/>
      </w:r>
      <w:bookmarkEnd w:id="306"/>
      <w:r>
        <w:rPr>
          <w:rFonts w:hint="eastAsia"/>
          <w:lang w:eastAsia="zh-CN"/>
        </w:rPr>
        <w:t xml:space="preserve">: </w:t>
      </w:r>
      <w:r w:rsidR="00623321">
        <w:rPr>
          <w:rFonts w:hint="eastAsia"/>
          <w:lang w:eastAsia="zh-CN"/>
        </w:rPr>
        <w:t>可用的</w:t>
      </w:r>
      <w:r>
        <w:rPr>
          <w:rFonts w:hint="eastAsia"/>
          <w:lang w:eastAsia="zh-CN"/>
        </w:rPr>
        <w:t>LDLM Callback</w:t>
      </w:r>
      <w:r w:rsidR="00623321">
        <w:rPr>
          <w:rFonts w:hint="eastAsia"/>
          <w:lang w:eastAsia="zh-CN"/>
        </w:rPr>
        <w:t>请求缓冲区数目</w:t>
      </w:r>
      <w:r>
        <w:rPr>
          <w:rFonts w:hint="eastAsia"/>
          <w:lang w:eastAsia="zh-CN"/>
        </w:rPr>
        <w:t>面板</w:t>
      </w:r>
      <w:bookmarkEnd w:id="307"/>
    </w:p>
    <w:p w:rsidR="003F4DFE" w:rsidRDefault="00623321" w:rsidP="00863287">
      <w:pPr>
        <w:spacing w:before="137"/>
        <w:ind w:firstLine="720"/>
        <w:rPr>
          <w:lang w:eastAsia="zh-CN"/>
        </w:rPr>
      </w:pPr>
      <w:r>
        <w:rPr>
          <w:noProof/>
          <w:lang w:eastAsia="zh-CN"/>
        </w:rPr>
        <w:drawing>
          <wp:inline distT="0" distB="0" distL="0" distR="0" wp14:anchorId="6F6E2796" wp14:editId="6FF1A2D8">
            <wp:extent cx="5419676" cy="2111969"/>
            <wp:effectExtent l="0" t="0" r="0" b="3175"/>
            <wp:docPr id="2262" name="图片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19964" cy="2112081"/>
                    </a:xfrm>
                    <a:prstGeom prst="rect">
                      <a:avLst/>
                    </a:prstGeom>
                    <a:noFill/>
                    <a:ln>
                      <a:noFill/>
                    </a:ln>
                  </pic:spPr>
                </pic:pic>
              </a:graphicData>
            </a:graphic>
          </wp:inline>
        </w:drawing>
      </w:r>
    </w:p>
    <w:p w:rsidR="002E2C1B" w:rsidRPr="003F77AE" w:rsidRDefault="004D250B" w:rsidP="00875B30">
      <w:pPr>
        <w:pStyle w:val="21"/>
        <w:tabs>
          <w:tab w:val="num" w:pos="720"/>
        </w:tabs>
        <w:spacing w:before="116"/>
        <w:ind w:left="720" w:hanging="720"/>
      </w:pPr>
      <w:bookmarkStart w:id="308" w:name="_Toc501360240"/>
      <w:bookmarkStart w:id="309" w:name="_Toc514768217"/>
      <w:bookmarkStart w:id="310" w:name="_GoBack"/>
      <w:bookmarkEnd w:id="310"/>
      <w:r w:rsidRPr="00875B30">
        <w:rPr>
          <w:rFonts w:asciiTheme="minorEastAsia" w:eastAsiaTheme="minorEastAsia" w:hAnsiTheme="minorEastAsia" w:hint="eastAsia"/>
          <w:lang w:eastAsia="zh-CN"/>
        </w:rPr>
        <w:t>服务器仪表盘</w:t>
      </w:r>
      <w:bookmarkEnd w:id="308"/>
      <w:bookmarkEnd w:id="309"/>
    </w:p>
    <w:p w:rsidR="002E2C1B" w:rsidRDefault="00EA4EE8" w:rsidP="002E2C1B">
      <w:pPr>
        <w:pStyle w:val="ab"/>
        <w:keepNext/>
        <w:rPr>
          <w:lang w:eastAsia="zh-CN"/>
        </w:rPr>
      </w:pPr>
      <w:r>
        <w:rPr>
          <w:rFonts w:hint="eastAsia"/>
          <w:lang w:eastAsia="zh-CN"/>
        </w:rPr>
        <w:t>服务器仪表盘</w:t>
      </w:r>
      <w:r w:rsidR="002E2C1B">
        <w:rPr>
          <w:lang w:eastAsia="zh-CN"/>
        </w:rPr>
        <w:t xml:space="preserve"> (</w:t>
      </w:r>
      <w:r w:rsidR="000A3FF7">
        <w:fldChar w:fldCharType="begin"/>
      </w:r>
      <w:r w:rsidR="000A3FF7">
        <w:rPr>
          <w:lang w:eastAsia="zh-CN"/>
        </w:rPr>
        <w:instrText xml:space="preserve"> REF _Ref499738274 \h  \* MERGEFORMAT </w:instrText>
      </w:r>
      <w:r w:rsidR="000A3FF7">
        <w:fldChar w:fldCharType="separate"/>
      </w:r>
      <w:r w:rsidR="00244445" w:rsidRPr="00244445">
        <w:rPr>
          <w:rStyle w:val="DDNField"/>
          <w:lang w:eastAsia="zh-CN"/>
        </w:rPr>
        <w:t>图</w:t>
      </w:r>
      <w:r w:rsidR="00244445" w:rsidRPr="00244445">
        <w:rPr>
          <w:rStyle w:val="DDNField"/>
          <w:lang w:eastAsia="zh-CN"/>
        </w:rPr>
        <w:t>107</w:t>
      </w:r>
      <w:r w:rsidR="000A3FF7">
        <w:fldChar w:fldCharType="end"/>
      </w:r>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rsidR="002E2C1B" w:rsidRDefault="00064063" w:rsidP="002E2C1B">
      <w:pPr>
        <w:pStyle w:val="a6"/>
      </w:pPr>
      <w:bookmarkStart w:id="311" w:name="_Ref499738274"/>
      <w:bookmarkStart w:id="312" w:name="_Toc514767931"/>
      <w:r>
        <w:t>图</w:t>
      </w:r>
      <w:r w:rsidR="004C426C">
        <w:fldChar w:fldCharType="begin"/>
      </w:r>
      <w:r w:rsidR="00D274BF">
        <w:instrText xml:space="preserve"> SEQ Figure \* ARABIC </w:instrText>
      </w:r>
      <w:r w:rsidR="004C426C">
        <w:fldChar w:fldCharType="separate"/>
      </w:r>
      <w:r w:rsidR="00244445">
        <w:rPr>
          <w:noProof/>
        </w:rPr>
        <w:t>107</w:t>
      </w:r>
      <w:r w:rsidR="004C426C">
        <w:rPr>
          <w:noProof/>
        </w:rPr>
        <w:fldChar w:fldCharType="end"/>
      </w:r>
      <w:bookmarkEnd w:id="311"/>
      <w:r w:rsidR="00773CA1">
        <w:t>：</w:t>
      </w:r>
      <w:r w:rsidR="00773CA1">
        <w:rPr>
          <w:rFonts w:hint="eastAsia"/>
          <w:lang w:eastAsia="zh-CN"/>
        </w:rPr>
        <w:t>服务器仪表盘</w:t>
      </w:r>
      <w:bookmarkEnd w:id="312"/>
    </w:p>
    <w:p w:rsidR="002E2C1B" w:rsidRDefault="002E2C1B" w:rsidP="002E2C1B">
      <w:pPr>
        <w:spacing w:before="244"/>
        <w:ind w:left="720"/>
      </w:pPr>
      <w:r>
        <w:rPr>
          <w:noProof/>
          <w:lang w:eastAsia="zh-CN"/>
        </w:rPr>
        <w:drawing>
          <wp:inline distT="0" distB="0" distL="0" distR="0" wp14:anchorId="24013454" wp14:editId="5D4137BB">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rsidR="002E2C1B" w:rsidRDefault="004840EB" w:rsidP="002E2C1B">
      <w:pPr>
        <w:pStyle w:val="ab"/>
        <w:keepNext/>
        <w:rPr>
          <w:lang w:eastAsia="zh-CN"/>
        </w:rPr>
      </w:pPr>
      <w:r>
        <w:rPr>
          <w:rFonts w:hint="eastAsia"/>
          <w:lang w:eastAsia="zh-CN"/>
        </w:rPr>
        <w:lastRenderedPageBreak/>
        <w:t>以下是在服务器仪表盘中可以找到的面板：</w:t>
      </w:r>
    </w:p>
    <w:p w:rsidR="002E2C1B" w:rsidRPr="00DF1B5E" w:rsidRDefault="002E2C1B" w:rsidP="002E2C1B">
      <w:pPr>
        <w:pStyle w:val="DDNbodytext1"/>
        <w:keepNext/>
        <w:numPr>
          <w:ilvl w:val="0"/>
          <w:numId w:val="42"/>
        </w:numPr>
        <w:ind w:left="1434" w:hanging="357"/>
        <w:rPr>
          <w:lang w:eastAsia="zh-CN"/>
        </w:rPr>
      </w:pPr>
      <w:r w:rsidRPr="00DF1B5E">
        <w:rPr>
          <w:lang w:eastAsia="zh-CN"/>
        </w:rPr>
        <w:t>CPU</w:t>
      </w:r>
      <w:r w:rsidR="004840EB">
        <w:rPr>
          <w:rFonts w:hint="eastAsia"/>
          <w:lang w:eastAsia="zh-CN"/>
        </w:rPr>
        <w:t>使用率面板</w:t>
      </w:r>
      <w:r w:rsidR="00B15E9F">
        <w:rPr>
          <w:lang w:eastAsia="zh-CN"/>
        </w:rPr>
        <w:t>（</w:t>
      </w:r>
      <w:r w:rsidR="000A3FF7">
        <w:fldChar w:fldCharType="begin"/>
      </w:r>
      <w:r w:rsidR="000A3FF7">
        <w:rPr>
          <w:lang w:eastAsia="zh-CN"/>
        </w:rPr>
        <w:instrText xml:space="preserve"> REF _Ref499738301 \h  \* MERGEFORMAT </w:instrText>
      </w:r>
      <w:r w:rsidR="000A3FF7">
        <w:fldChar w:fldCharType="separate"/>
      </w:r>
      <w:r w:rsidR="00244445" w:rsidRPr="00244445">
        <w:rPr>
          <w:rStyle w:val="DDNField"/>
          <w:lang w:eastAsia="zh-CN"/>
        </w:rPr>
        <w:t>图</w:t>
      </w:r>
      <w:r w:rsidR="00244445" w:rsidRPr="00244445">
        <w:rPr>
          <w:rStyle w:val="DDNField"/>
          <w:lang w:eastAsia="zh-CN"/>
        </w:rPr>
        <w:t>108</w:t>
      </w:r>
      <w:r w:rsidR="000A3FF7">
        <w:fldChar w:fldCharType="end"/>
      </w:r>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rsidR="002E2C1B" w:rsidRDefault="00064063" w:rsidP="002E2C1B">
      <w:pPr>
        <w:pStyle w:val="a6"/>
        <w:ind w:left="1434"/>
        <w:rPr>
          <w:lang w:eastAsia="zh-CN"/>
        </w:rPr>
      </w:pPr>
      <w:bookmarkStart w:id="313" w:name="_Ref499738301"/>
      <w:bookmarkStart w:id="314" w:name="_Toc514767932"/>
      <w:r>
        <w:rPr>
          <w:lang w:eastAsia="zh-CN"/>
        </w:rPr>
        <w:t>图</w:t>
      </w:r>
      <w:r w:rsidR="004C426C">
        <w:fldChar w:fldCharType="begin"/>
      </w:r>
      <w:r w:rsidR="00211A66">
        <w:rPr>
          <w:lang w:eastAsia="zh-CN"/>
        </w:rPr>
        <w:instrText xml:space="preserve"> SEQ Figure \* ARABIC </w:instrText>
      </w:r>
      <w:r w:rsidR="004C426C">
        <w:fldChar w:fldCharType="separate"/>
      </w:r>
      <w:r w:rsidR="00244445">
        <w:rPr>
          <w:noProof/>
          <w:lang w:eastAsia="zh-CN"/>
        </w:rPr>
        <w:t>108</w:t>
      </w:r>
      <w:r w:rsidR="004C426C">
        <w:fldChar w:fldCharType="end"/>
      </w:r>
      <w:bookmarkEnd w:id="313"/>
      <w:r w:rsidR="00773CA1">
        <w:rPr>
          <w:lang w:eastAsia="zh-CN"/>
        </w:rPr>
        <w:t>：</w:t>
      </w:r>
      <w:r w:rsidR="002E2C1B">
        <w:rPr>
          <w:lang w:eastAsia="zh-CN"/>
        </w:rPr>
        <w:t xml:space="preserve">CPU </w:t>
      </w:r>
      <w:r w:rsidR="004840EB">
        <w:rPr>
          <w:rFonts w:hint="eastAsia"/>
          <w:lang w:eastAsia="zh-CN"/>
        </w:rPr>
        <w:t>使用率面板</w:t>
      </w:r>
      <w:bookmarkEnd w:id="314"/>
    </w:p>
    <w:p w:rsidR="002E2C1B" w:rsidRDefault="002E2C1B" w:rsidP="002E2C1B">
      <w:pPr>
        <w:pStyle w:val="ab"/>
        <w:spacing w:before="10"/>
        <w:ind w:left="1434"/>
        <w:rPr>
          <w:sz w:val="27"/>
        </w:rPr>
      </w:pPr>
      <w:r>
        <w:rPr>
          <w:noProof/>
          <w:lang w:eastAsia="zh-CN"/>
        </w:rPr>
        <w:drawing>
          <wp:inline distT="0" distB="0" distL="0" distR="0" wp14:anchorId="2A03EA22" wp14:editId="7339F516">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rsidR="002E2C1B" w:rsidRPr="00DF1B5E" w:rsidRDefault="004840EB" w:rsidP="002E2C1B">
      <w:pPr>
        <w:pStyle w:val="DDNbodytext1"/>
        <w:keepNext/>
        <w:numPr>
          <w:ilvl w:val="0"/>
          <w:numId w:val="42"/>
        </w:numPr>
        <w:ind w:left="1434" w:hanging="357"/>
      </w:pPr>
      <w:r>
        <w:rPr>
          <w:rFonts w:hint="eastAsia"/>
          <w:lang w:eastAsia="zh-CN"/>
        </w:rPr>
        <w:t>内存使用率面板</w:t>
      </w:r>
      <w:r w:rsidR="00B15E9F">
        <w:t>（</w:t>
      </w:r>
      <w:r w:rsidR="000A3FF7">
        <w:fldChar w:fldCharType="begin"/>
      </w:r>
      <w:r w:rsidR="000A3FF7">
        <w:instrText xml:space="preserve"> REF _Ref499738328 \h  \* MERGEFORMAT </w:instrText>
      </w:r>
      <w:r w:rsidR="000A3FF7">
        <w:fldChar w:fldCharType="separate"/>
      </w:r>
      <w:r w:rsidR="00244445" w:rsidRPr="00244445">
        <w:rPr>
          <w:rStyle w:val="DDNField"/>
        </w:rPr>
        <w:t>图</w:t>
      </w:r>
      <w:r w:rsidR="00244445" w:rsidRPr="00244445">
        <w:rPr>
          <w:rStyle w:val="DDNField"/>
        </w:rPr>
        <w:t>109</w:t>
      </w:r>
      <w:r w:rsidR="000A3FF7">
        <w:fldChar w:fldCharType="end"/>
      </w:r>
      <w:r w:rsidR="00B15E9F">
        <w:t>）</w:t>
      </w:r>
      <w:r>
        <w:rPr>
          <w:rStyle w:val="NoneA"/>
          <w:rFonts w:ascii="宋体" w:eastAsia="宋体" w:hAnsi="宋体" w:cs="宋体"/>
          <w:lang w:val="zh-TW" w:eastAsia="zh-TW"/>
        </w:rPr>
        <w:t>显示了内存的使用情况，包括：</w:t>
      </w:r>
      <w:r w:rsidR="002E2C1B" w:rsidRPr="004840EB">
        <w:t>Used, Buffered, Cached, Free, Slab_recl, Slab_unrecl</w:t>
      </w:r>
      <w:r>
        <w:t>。</w:t>
      </w:r>
    </w:p>
    <w:p w:rsidR="002E2C1B" w:rsidRDefault="00064063" w:rsidP="002E2C1B">
      <w:pPr>
        <w:pStyle w:val="a6"/>
        <w:ind w:left="1434"/>
      </w:pPr>
      <w:bookmarkStart w:id="315" w:name="_Ref499738328"/>
      <w:bookmarkStart w:id="316" w:name="_Toc514767933"/>
      <w:r>
        <w:t>图</w:t>
      </w:r>
      <w:r w:rsidR="004C426C">
        <w:fldChar w:fldCharType="begin"/>
      </w:r>
      <w:r w:rsidR="00D274BF">
        <w:instrText xml:space="preserve"> SEQ Figure \* ARABIC </w:instrText>
      </w:r>
      <w:r w:rsidR="004C426C">
        <w:fldChar w:fldCharType="separate"/>
      </w:r>
      <w:r w:rsidR="00244445">
        <w:rPr>
          <w:noProof/>
        </w:rPr>
        <w:t>109</w:t>
      </w:r>
      <w:r w:rsidR="004C426C">
        <w:rPr>
          <w:noProof/>
        </w:rPr>
        <w:fldChar w:fldCharType="end"/>
      </w:r>
      <w:bookmarkEnd w:id="315"/>
      <w:r w:rsidR="00773CA1">
        <w:t>：</w:t>
      </w:r>
      <w:r w:rsidR="004840EB">
        <w:rPr>
          <w:rFonts w:hint="eastAsia"/>
          <w:lang w:eastAsia="zh-CN"/>
        </w:rPr>
        <w:t>内存使用率面板</w:t>
      </w:r>
      <w:bookmarkEnd w:id="316"/>
    </w:p>
    <w:p w:rsidR="002E2C1B" w:rsidRDefault="002E2C1B" w:rsidP="002E2C1B">
      <w:pPr>
        <w:pStyle w:val="ab"/>
        <w:ind w:left="1434"/>
      </w:pPr>
      <w:r>
        <w:rPr>
          <w:noProof/>
          <w:lang w:eastAsia="zh-CN"/>
        </w:rPr>
        <w:drawing>
          <wp:inline distT="0" distB="0" distL="0" distR="0" wp14:anchorId="117C4BED" wp14:editId="68796B08">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4" cstate="print"/>
                    <a:stretch>
                      <a:fillRect/>
                    </a:stretch>
                  </pic:blipFill>
                  <pic:spPr>
                    <a:xfrm>
                      <a:off x="0" y="0"/>
                      <a:ext cx="4238625" cy="2009775"/>
                    </a:xfrm>
                    <a:prstGeom prst="rect">
                      <a:avLst/>
                    </a:prstGeom>
                  </pic:spPr>
                </pic:pic>
              </a:graphicData>
            </a:graphic>
          </wp:inline>
        </w:drawing>
      </w:r>
    </w:p>
    <w:p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r w:rsidR="000A3FF7">
        <w:fldChar w:fldCharType="begin"/>
      </w:r>
      <w:r w:rsidR="000A3FF7">
        <w:rPr>
          <w:lang w:eastAsia="zh-CN"/>
        </w:rPr>
        <w:instrText xml:space="preserve"> REF _Ref499738376 \h  \* MERGEFORMAT </w:instrText>
      </w:r>
      <w:r w:rsidR="000A3FF7">
        <w:fldChar w:fldCharType="separate"/>
      </w:r>
      <w:r w:rsidR="00244445" w:rsidRPr="00244445">
        <w:rPr>
          <w:rStyle w:val="DDNField"/>
          <w:lang w:eastAsia="zh-CN"/>
        </w:rPr>
        <w:t>图</w:t>
      </w:r>
      <w:r w:rsidR="00244445" w:rsidRPr="00244445">
        <w:rPr>
          <w:rStyle w:val="DDNField"/>
          <w:lang w:eastAsia="zh-CN"/>
        </w:rPr>
        <w:t>110</w:t>
      </w:r>
      <w:r w:rsidR="000A3FF7">
        <w:fldChar w:fldCharType="end"/>
      </w:r>
      <w:r>
        <w:rPr>
          <w:lang w:eastAsia="zh-CN"/>
        </w:rPr>
        <w:t>）</w:t>
      </w:r>
      <w:r>
        <w:rPr>
          <w:rFonts w:hint="eastAsia"/>
          <w:lang w:eastAsia="zh-CN"/>
        </w:rPr>
        <w:t>显示出服务器磁盘写入速率随时间的变化。</w:t>
      </w:r>
    </w:p>
    <w:p w:rsidR="002E2C1B" w:rsidRDefault="00064063" w:rsidP="002E2C1B">
      <w:pPr>
        <w:pStyle w:val="a6"/>
        <w:ind w:left="1440"/>
      </w:pPr>
      <w:bookmarkStart w:id="317" w:name="_Ref499738376"/>
      <w:bookmarkStart w:id="318" w:name="_Toc514767934"/>
      <w:r>
        <w:t>图</w:t>
      </w:r>
      <w:r w:rsidR="004C426C">
        <w:fldChar w:fldCharType="begin"/>
      </w:r>
      <w:r w:rsidR="00D274BF">
        <w:instrText xml:space="preserve"> SEQ Figure \* ARABIC </w:instrText>
      </w:r>
      <w:r w:rsidR="004C426C">
        <w:fldChar w:fldCharType="separate"/>
      </w:r>
      <w:r w:rsidR="00244445">
        <w:rPr>
          <w:noProof/>
        </w:rPr>
        <w:t>110</w:t>
      </w:r>
      <w:r w:rsidR="004C426C">
        <w:rPr>
          <w:noProof/>
        </w:rPr>
        <w:fldChar w:fldCharType="end"/>
      </w:r>
      <w:bookmarkEnd w:id="317"/>
      <w:r w:rsidR="00773CA1">
        <w:t>：</w:t>
      </w:r>
      <w:r w:rsidR="00D614D2">
        <w:rPr>
          <w:rFonts w:hint="eastAsia"/>
          <w:lang w:eastAsia="zh-CN"/>
        </w:rPr>
        <w:t>磁盘写速率面板</w:t>
      </w:r>
      <w:bookmarkEnd w:id="318"/>
    </w:p>
    <w:p w:rsidR="002E2C1B" w:rsidRDefault="002E2C1B" w:rsidP="002E2C1B">
      <w:pPr>
        <w:pStyle w:val="ab"/>
        <w:spacing w:before="5"/>
        <w:ind w:left="1440"/>
        <w:rPr>
          <w:sz w:val="22"/>
        </w:rPr>
      </w:pPr>
      <w:r>
        <w:rPr>
          <w:noProof/>
          <w:lang w:eastAsia="zh-CN"/>
        </w:rPr>
        <w:drawing>
          <wp:inline distT="0" distB="0" distL="0" distR="0" wp14:anchorId="150C0AFE" wp14:editId="0A0E7A22">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rsidR="002E2C1B" w:rsidRPr="00273F63" w:rsidRDefault="00D614D2" w:rsidP="002E2C1B">
      <w:pPr>
        <w:pStyle w:val="DDNbodytext1"/>
        <w:keepNext/>
        <w:numPr>
          <w:ilvl w:val="0"/>
          <w:numId w:val="41"/>
        </w:numPr>
        <w:ind w:left="1434" w:hanging="357"/>
        <w:rPr>
          <w:lang w:eastAsia="zh-CN"/>
        </w:rPr>
      </w:pPr>
      <w:r>
        <w:rPr>
          <w:rFonts w:hint="eastAsia"/>
          <w:lang w:eastAsia="zh-CN"/>
        </w:rPr>
        <w:t>磁盘读速率面板（</w:t>
      </w:r>
      <w:r w:rsidR="000A3FF7">
        <w:fldChar w:fldCharType="begin"/>
      </w:r>
      <w:r w:rsidR="000A3FF7">
        <w:rPr>
          <w:lang w:eastAsia="zh-CN"/>
        </w:rPr>
        <w:instrText xml:space="preserve"> REF _Ref499738521 \h  \* MERGEFORMAT </w:instrText>
      </w:r>
      <w:r w:rsidR="000A3FF7">
        <w:fldChar w:fldCharType="separate"/>
      </w:r>
      <w:r w:rsidR="00244445">
        <w:rPr>
          <w:lang w:eastAsia="zh-CN"/>
        </w:rPr>
        <w:t>图</w:t>
      </w:r>
      <w:r w:rsidR="00244445">
        <w:rPr>
          <w:lang w:eastAsia="zh-CN"/>
        </w:rPr>
        <w:t>111</w:t>
      </w:r>
      <w:r w:rsidR="000A3FF7">
        <w:fldChar w:fldCharType="end"/>
      </w:r>
      <w:r>
        <w:rPr>
          <w:lang w:eastAsia="zh-CN"/>
        </w:rPr>
        <w:t>）</w:t>
      </w:r>
      <w:r>
        <w:rPr>
          <w:rFonts w:hint="eastAsia"/>
          <w:lang w:eastAsia="zh-CN"/>
        </w:rPr>
        <w:t>显示出服务器磁盘写入速率随时间的变化。</w:t>
      </w:r>
    </w:p>
    <w:p w:rsidR="002E2C1B" w:rsidRDefault="00064063" w:rsidP="002E2C1B">
      <w:pPr>
        <w:pStyle w:val="a6"/>
        <w:ind w:left="1434"/>
      </w:pPr>
      <w:bookmarkStart w:id="319" w:name="_Ref499738521"/>
      <w:bookmarkStart w:id="320" w:name="_Toc514767935"/>
      <w:r>
        <w:t>图</w:t>
      </w:r>
      <w:r w:rsidR="004C426C">
        <w:fldChar w:fldCharType="begin"/>
      </w:r>
      <w:r w:rsidR="00D274BF">
        <w:instrText xml:space="preserve"> SEQ Figure \* ARABIC </w:instrText>
      </w:r>
      <w:r w:rsidR="004C426C">
        <w:fldChar w:fldCharType="separate"/>
      </w:r>
      <w:r w:rsidR="00244445">
        <w:rPr>
          <w:noProof/>
        </w:rPr>
        <w:t>111</w:t>
      </w:r>
      <w:r w:rsidR="004C426C">
        <w:rPr>
          <w:noProof/>
        </w:rPr>
        <w:fldChar w:fldCharType="end"/>
      </w:r>
      <w:bookmarkEnd w:id="319"/>
      <w:r w:rsidR="00773CA1">
        <w:t>：</w:t>
      </w:r>
      <w:r w:rsidR="00D614D2">
        <w:rPr>
          <w:rFonts w:hint="eastAsia"/>
          <w:lang w:eastAsia="zh-CN"/>
        </w:rPr>
        <w:t>磁盘读速率面板</w:t>
      </w:r>
      <w:bookmarkEnd w:id="320"/>
    </w:p>
    <w:p w:rsidR="002E2C1B" w:rsidRDefault="002E2C1B" w:rsidP="002E2C1B">
      <w:pPr>
        <w:pStyle w:val="ab"/>
        <w:ind w:left="1440"/>
      </w:pPr>
      <w:r>
        <w:rPr>
          <w:noProof/>
          <w:lang w:eastAsia="zh-CN"/>
        </w:rPr>
        <w:drawing>
          <wp:inline distT="0" distB="0" distL="0" distR="0" wp14:anchorId="6870253E" wp14:editId="3151B2E3">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6" cstate="print"/>
                    <a:stretch>
                      <a:fillRect/>
                    </a:stretch>
                  </pic:blipFill>
                  <pic:spPr>
                    <a:xfrm>
                      <a:off x="0" y="0"/>
                      <a:ext cx="4219574" cy="2438400"/>
                    </a:xfrm>
                    <a:prstGeom prst="rect">
                      <a:avLst/>
                    </a:prstGeom>
                  </pic:spPr>
                </pic:pic>
              </a:graphicData>
            </a:graphic>
          </wp:inline>
        </w:drawing>
      </w:r>
    </w:p>
    <w:p w:rsidR="002E2C1B" w:rsidRDefault="00AF1638" w:rsidP="002E2C1B">
      <w:pPr>
        <w:pStyle w:val="ab"/>
        <w:keepNext/>
        <w:numPr>
          <w:ilvl w:val="0"/>
          <w:numId w:val="40"/>
        </w:numPr>
        <w:ind w:left="1434"/>
        <w:rPr>
          <w:lang w:eastAsia="zh-CN"/>
        </w:rPr>
      </w:pPr>
      <w:r>
        <w:rPr>
          <w:rFonts w:hint="eastAsia"/>
          <w:lang w:eastAsia="zh-CN"/>
        </w:rPr>
        <w:lastRenderedPageBreak/>
        <w:t>根目录磁盘使用率面板（</w:t>
      </w:r>
      <w:r w:rsidR="004C426C" w:rsidRPr="00244445">
        <w:rPr>
          <w:rStyle w:val="DDNField"/>
        </w:rPr>
        <w:fldChar w:fldCharType="begin"/>
      </w:r>
      <w:r w:rsidR="002E2C1B" w:rsidRPr="00244445">
        <w:rPr>
          <w:rStyle w:val="DDNField"/>
          <w:lang w:eastAsia="zh-CN"/>
        </w:rPr>
        <w:instrText xml:space="preserve"> REF _Ref499738542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112</w:t>
      </w:r>
      <w:r w:rsidR="004C426C" w:rsidRPr="00244445">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rsidR="002E2C1B" w:rsidRDefault="00064063" w:rsidP="002E2C1B">
      <w:pPr>
        <w:pStyle w:val="a6"/>
        <w:ind w:left="1434"/>
      </w:pPr>
      <w:bookmarkStart w:id="321" w:name="_Ref499738542"/>
      <w:bookmarkStart w:id="322" w:name="_Toc514767936"/>
      <w:r>
        <w:t>图</w:t>
      </w:r>
      <w:r w:rsidR="004C426C">
        <w:fldChar w:fldCharType="begin"/>
      </w:r>
      <w:r w:rsidR="00D274BF">
        <w:instrText xml:space="preserve"> SEQ Figure \* ARABIC </w:instrText>
      </w:r>
      <w:r w:rsidR="004C426C">
        <w:fldChar w:fldCharType="separate"/>
      </w:r>
      <w:r w:rsidR="00244445">
        <w:rPr>
          <w:noProof/>
        </w:rPr>
        <w:t>112</w:t>
      </w:r>
      <w:r w:rsidR="004C426C">
        <w:rPr>
          <w:noProof/>
        </w:rPr>
        <w:fldChar w:fldCharType="end"/>
      </w:r>
      <w:bookmarkEnd w:id="321"/>
      <w:r w:rsidR="00773CA1">
        <w:t>：</w:t>
      </w:r>
      <w:r w:rsidR="00AF1638">
        <w:rPr>
          <w:rFonts w:hint="eastAsia"/>
          <w:lang w:eastAsia="zh-CN"/>
        </w:rPr>
        <w:t>根目录磁盘使用率</w:t>
      </w:r>
      <w:bookmarkEnd w:id="322"/>
    </w:p>
    <w:p w:rsidR="002E2C1B" w:rsidRDefault="002E2C1B" w:rsidP="002E2C1B">
      <w:pPr>
        <w:pStyle w:val="DDNbodytext1"/>
        <w:ind w:left="1435"/>
      </w:pPr>
      <w:r>
        <w:rPr>
          <w:noProof/>
          <w:lang w:eastAsia="zh-CN"/>
        </w:rPr>
        <w:drawing>
          <wp:inline distT="0" distB="0" distL="0" distR="0" wp14:anchorId="26486F81" wp14:editId="43EA74D1">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rsidR="002E2C1B" w:rsidRDefault="00AF1638" w:rsidP="002E2C1B">
      <w:pPr>
        <w:pStyle w:val="DDNbodytext1"/>
        <w:keepNext/>
        <w:numPr>
          <w:ilvl w:val="0"/>
          <w:numId w:val="39"/>
        </w:numPr>
        <w:ind w:left="1434" w:hanging="357"/>
        <w:rPr>
          <w:lang w:eastAsia="zh-CN"/>
        </w:rPr>
      </w:pPr>
      <w:r>
        <w:rPr>
          <w:rFonts w:hint="eastAsia"/>
          <w:lang w:eastAsia="zh-CN"/>
        </w:rPr>
        <w:t>负载面板</w:t>
      </w:r>
      <w:r w:rsidR="00773CA1" w:rsidRPr="00AF1638">
        <w:rPr>
          <w:rStyle w:val="DDNField"/>
          <w:color w:val="000000" w:themeColor="text1"/>
          <w:lang w:eastAsia="zh-CN"/>
        </w:rPr>
        <w:t>（</w:t>
      </w:r>
      <w:r w:rsidR="000A3FF7" w:rsidRPr="00244445">
        <w:rPr>
          <w:rStyle w:val="DDNField"/>
        </w:rPr>
        <w:fldChar w:fldCharType="begin"/>
      </w:r>
      <w:r w:rsidR="000A3FF7" w:rsidRPr="00244445">
        <w:rPr>
          <w:rStyle w:val="DDNField"/>
          <w:lang w:eastAsia="zh-CN"/>
        </w:rPr>
        <w:instrText xml:space="preserve"> REF _Ref499738627 \h  \* MERGEFORMAT </w:instrText>
      </w:r>
      <w:r w:rsidR="000A3FF7" w:rsidRPr="00244445">
        <w:rPr>
          <w:rStyle w:val="DDNField"/>
        </w:rPr>
      </w:r>
      <w:r w:rsidR="000A3FF7" w:rsidRPr="00244445">
        <w:rPr>
          <w:rStyle w:val="DDNField"/>
        </w:rPr>
        <w:fldChar w:fldCharType="separate"/>
      </w:r>
      <w:r w:rsidR="00244445" w:rsidRPr="00244445">
        <w:rPr>
          <w:rStyle w:val="DDNField"/>
          <w:lang w:eastAsia="zh-CN"/>
        </w:rPr>
        <w:t>图</w:t>
      </w:r>
      <w:r w:rsidR="00244445" w:rsidRPr="00244445">
        <w:rPr>
          <w:rStyle w:val="DDNField"/>
          <w:lang w:eastAsia="zh-CN"/>
        </w:rPr>
        <w:t>113</w:t>
      </w:r>
      <w:r w:rsidR="000A3FF7" w:rsidRPr="00244445">
        <w:rPr>
          <w:rStyle w:val="DDNField"/>
        </w:rPr>
        <w:fldChar w:fldCharType="end"/>
      </w:r>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rsidR="002E2C1B" w:rsidRDefault="00064063" w:rsidP="002E2C1B">
      <w:pPr>
        <w:pStyle w:val="a6"/>
        <w:ind w:left="1434"/>
      </w:pPr>
      <w:bookmarkStart w:id="323" w:name="_Ref499738627"/>
      <w:bookmarkStart w:id="324" w:name="_Toc514767937"/>
      <w:r>
        <w:t>图</w:t>
      </w:r>
      <w:r w:rsidR="004C426C">
        <w:fldChar w:fldCharType="begin"/>
      </w:r>
      <w:r w:rsidR="00D274BF">
        <w:instrText xml:space="preserve"> SEQ Figure \* ARABIC </w:instrText>
      </w:r>
      <w:r w:rsidR="004C426C">
        <w:fldChar w:fldCharType="separate"/>
      </w:r>
      <w:r w:rsidR="00244445">
        <w:rPr>
          <w:noProof/>
        </w:rPr>
        <w:t>113</w:t>
      </w:r>
      <w:r w:rsidR="004C426C">
        <w:rPr>
          <w:noProof/>
        </w:rPr>
        <w:fldChar w:fldCharType="end"/>
      </w:r>
      <w:bookmarkEnd w:id="323"/>
      <w:r w:rsidR="00773CA1">
        <w:t>：</w:t>
      </w:r>
      <w:r w:rsidR="00AF1638">
        <w:rPr>
          <w:rFonts w:hint="eastAsia"/>
          <w:lang w:eastAsia="zh-CN"/>
        </w:rPr>
        <w:t>负载面板</w:t>
      </w:r>
      <w:bookmarkEnd w:id="324"/>
    </w:p>
    <w:p w:rsidR="002E2C1B" w:rsidRDefault="002E2C1B" w:rsidP="002E2C1B">
      <w:pPr>
        <w:pStyle w:val="ab"/>
        <w:ind w:left="1434"/>
      </w:pPr>
      <w:r>
        <w:rPr>
          <w:noProof/>
          <w:lang w:eastAsia="zh-CN"/>
        </w:rPr>
        <w:drawing>
          <wp:inline distT="0" distB="0" distL="0" distR="0" wp14:anchorId="14903E4F" wp14:editId="7CB32201">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28" cstate="print"/>
                    <a:stretch>
                      <a:fillRect/>
                    </a:stretch>
                  </pic:blipFill>
                  <pic:spPr>
                    <a:xfrm>
                      <a:off x="0" y="0"/>
                      <a:ext cx="4219575" cy="1952625"/>
                    </a:xfrm>
                    <a:prstGeom prst="rect">
                      <a:avLst/>
                    </a:prstGeom>
                  </pic:spPr>
                </pic:pic>
              </a:graphicData>
            </a:graphic>
          </wp:inline>
        </w:drawing>
      </w:r>
    </w:p>
    <w:p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4C426C" w:rsidRPr="00244445">
        <w:rPr>
          <w:rStyle w:val="DDNField"/>
        </w:rPr>
        <w:fldChar w:fldCharType="begin"/>
      </w:r>
      <w:r w:rsidR="002E2C1B" w:rsidRPr="00244445">
        <w:rPr>
          <w:rStyle w:val="DDNField"/>
          <w:lang w:eastAsia="zh-CN"/>
        </w:rPr>
        <w:instrText xml:space="preserve"> REF _Ref499738644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114</w:t>
      </w:r>
      <w:r w:rsidR="004C426C" w:rsidRPr="00244445">
        <w:rPr>
          <w:rStyle w:val="DDNField"/>
        </w:rPr>
        <w:fldChar w:fldCharType="end"/>
      </w:r>
      <w:r>
        <w:rPr>
          <w:lang w:eastAsia="zh-CN"/>
        </w:rPr>
        <w:t>）</w:t>
      </w:r>
      <w:r>
        <w:rPr>
          <w:rFonts w:hint="eastAsia"/>
          <w:lang w:eastAsia="zh-CN"/>
        </w:rPr>
        <w:t>显示出服务器已经启动了多长时间。</w:t>
      </w:r>
    </w:p>
    <w:p w:rsidR="002E2C1B" w:rsidRDefault="00064063" w:rsidP="002E2C1B">
      <w:pPr>
        <w:pStyle w:val="a6"/>
        <w:ind w:left="1434"/>
      </w:pPr>
      <w:bookmarkStart w:id="325" w:name="_Ref499738644"/>
      <w:bookmarkStart w:id="326" w:name="_Toc514767938"/>
      <w:r>
        <w:t>图</w:t>
      </w:r>
      <w:r w:rsidR="004C426C">
        <w:fldChar w:fldCharType="begin"/>
      </w:r>
      <w:r w:rsidR="00D274BF">
        <w:instrText xml:space="preserve"> SEQ Figure \* ARABIC </w:instrText>
      </w:r>
      <w:r w:rsidR="004C426C">
        <w:fldChar w:fldCharType="separate"/>
      </w:r>
      <w:r w:rsidR="00244445">
        <w:rPr>
          <w:noProof/>
        </w:rPr>
        <w:t>114</w:t>
      </w:r>
      <w:r w:rsidR="004C426C">
        <w:rPr>
          <w:noProof/>
        </w:rPr>
        <w:fldChar w:fldCharType="end"/>
      </w:r>
      <w:bookmarkEnd w:id="325"/>
      <w:r w:rsidR="00AF1638">
        <w:t>：</w:t>
      </w:r>
      <w:r w:rsidR="00AF1638">
        <w:rPr>
          <w:rFonts w:hint="eastAsia"/>
          <w:lang w:eastAsia="zh-CN"/>
        </w:rPr>
        <w:t>启动时间面板</w:t>
      </w:r>
      <w:bookmarkEnd w:id="326"/>
    </w:p>
    <w:p w:rsidR="002E2C1B" w:rsidRDefault="002E2C1B" w:rsidP="002E2C1B">
      <w:pPr>
        <w:pStyle w:val="ab"/>
        <w:spacing w:before="9"/>
        <w:ind w:left="1434"/>
        <w:rPr>
          <w:sz w:val="27"/>
        </w:rPr>
      </w:pPr>
      <w:r>
        <w:rPr>
          <w:noProof/>
          <w:lang w:eastAsia="zh-CN"/>
        </w:rPr>
        <w:drawing>
          <wp:inline distT="0" distB="0" distL="0" distR="0" wp14:anchorId="7F2C813D" wp14:editId="6966EB2E">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rsidR="002E2C1B" w:rsidRPr="003F77AE" w:rsidRDefault="00AF1638" w:rsidP="002E2C1B">
      <w:pPr>
        <w:pStyle w:val="DDNbodytext1"/>
        <w:keepNext/>
        <w:numPr>
          <w:ilvl w:val="0"/>
          <w:numId w:val="38"/>
        </w:numPr>
        <w:ind w:left="1434" w:hanging="357"/>
        <w:rPr>
          <w:lang w:eastAsia="zh-CN"/>
        </w:rPr>
      </w:pPr>
      <w:r>
        <w:rPr>
          <w:rFonts w:hint="eastAsia"/>
          <w:lang w:eastAsia="zh-CN"/>
        </w:rPr>
        <w:t>用户数面板（</w:t>
      </w:r>
      <w:r w:rsidR="004C426C" w:rsidRPr="00244445">
        <w:rPr>
          <w:rStyle w:val="DDNField"/>
        </w:rPr>
        <w:fldChar w:fldCharType="begin"/>
      </w:r>
      <w:r w:rsidR="002E2C1B" w:rsidRPr="00244445">
        <w:rPr>
          <w:rStyle w:val="DDNField"/>
          <w:lang w:eastAsia="zh-CN"/>
        </w:rPr>
        <w:instrText xml:space="preserve"> REF _Ref499738666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115</w:t>
      </w:r>
      <w:r w:rsidR="004C426C" w:rsidRPr="00244445">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rsidR="002E2C1B" w:rsidRDefault="00064063" w:rsidP="002E2C1B">
      <w:pPr>
        <w:pStyle w:val="a6"/>
        <w:ind w:left="1440"/>
        <w:rPr>
          <w:lang w:eastAsia="zh-CN"/>
        </w:rPr>
      </w:pPr>
      <w:bookmarkStart w:id="327" w:name="_Ref499738666"/>
      <w:bookmarkStart w:id="328" w:name="_Toc514767939"/>
      <w:r>
        <w:t>图</w:t>
      </w:r>
      <w:r w:rsidR="004C426C">
        <w:fldChar w:fldCharType="begin"/>
      </w:r>
      <w:r w:rsidR="00D274BF">
        <w:instrText xml:space="preserve"> SEQ Figure \* ARABIC </w:instrText>
      </w:r>
      <w:r w:rsidR="004C426C">
        <w:fldChar w:fldCharType="separate"/>
      </w:r>
      <w:r w:rsidR="00244445">
        <w:rPr>
          <w:noProof/>
        </w:rPr>
        <w:t>115</w:t>
      </w:r>
      <w:r w:rsidR="004C426C">
        <w:rPr>
          <w:noProof/>
        </w:rPr>
        <w:fldChar w:fldCharType="end"/>
      </w:r>
      <w:bookmarkEnd w:id="327"/>
      <w:r w:rsidR="00AF1638">
        <w:rPr>
          <w:rFonts w:hint="eastAsia"/>
          <w:lang w:eastAsia="zh-CN"/>
        </w:rPr>
        <w:t>：用户数面板</w:t>
      </w:r>
      <w:bookmarkEnd w:id="328"/>
    </w:p>
    <w:p w:rsidR="002E2C1B" w:rsidRDefault="002E2C1B" w:rsidP="002E2C1B">
      <w:pPr>
        <w:pStyle w:val="ab"/>
        <w:ind w:left="1440"/>
      </w:pPr>
      <w:r>
        <w:rPr>
          <w:noProof/>
          <w:lang w:eastAsia="zh-CN"/>
        </w:rPr>
        <w:drawing>
          <wp:inline distT="0" distB="0" distL="0" distR="0" wp14:anchorId="2C5944D0" wp14:editId="77B1B82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30" cstate="print"/>
                    <a:stretch>
                      <a:fillRect/>
                    </a:stretch>
                  </pic:blipFill>
                  <pic:spPr>
                    <a:xfrm>
                      <a:off x="0" y="0"/>
                      <a:ext cx="4238625" cy="1962150"/>
                    </a:xfrm>
                    <a:prstGeom prst="rect">
                      <a:avLst/>
                    </a:prstGeom>
                  </pic:spPr>
                </pic:pic>
              </a:graphicData>
            </a:graphic>
          </wp:inline>
        </w:drawing>
      </w:r>
    </w:p>
    <w:p w:rsidR="002E2C1B" w:rsidRPr="003F77AE" w:rsidRDefault="00612DDE" w:rsidP="002E2C1B">
      <w:pPr>
        <w:pStyle w:val="DDNbodytext1"/>
        <w:keepNext/>
        <w:numPr>
          <w:ilvl w:val="0"/>
          <w:numId w:val="37"/>
        </w:numPr>
        <w:ind w:left="1434" w:hanging="357"/>
        <w:rPr>
          <w:lang w:eastAsia="zh-CN"/>
        </w:rPr>
      </w:pPr>
      <w:r>
        <w:rPr>
          <w:rFonts w:hint="eastAsia"/>
          <w:lang w:eastAsia="zh-CN"/>
        </w:rPr>
        <w:t>温度面板</w:t>
      </w:r>
      <w:r w:rsidR="003932AF">
        <w:rPr>
          <w:lang w:eastAsia="zh-CN"/>
        </w:rPr>
        <w:t>（</w:t>
      </w:r>
      <w:r w:rsidR="004C426C" w:rsidRPr="00244445">
        <w:rPr>
          <w:rStyle w:val="DDNField"/>
        </w:rPr>
        <w:fldChar w:fldCharType="begin"/>
      </w:r>
      <w:r w:rsidR="002E2C1B" w:rsidRPr="00244445">
        <w:rPr>
          <w:rStyle w:val="DDNField"/>
          <w:lang w:eastAsia="zh-CN"/>
        </w:rPr>
        <w:instrText xml:space="preserve"> REF _Ref499738682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116</w:t>
      </w:r>
      <w:r w:rsidR="004C426C" w:rsidRPr="00244445">
        <w:rPr>
          <w:rStyle w:val="DDNField"/>
        </w:rPr>
        <w:fldChar w:fldCharType="end"/>
      </w:r>
      <w:r w:rsidR="003932AF">
        <w:rPr>
          <w:lang w:eastAsia="zh-CN"/>
        </w:rPr>
        <w:t>）</w:t>
      </w:r>
      <w:r>
        <w:rPr>
          <w:rFonts w:hint="eastAsia"/>
          <w:lang w:eastAsia="zh-CN"/>
        </w:rPr>
        <w:t>显示出从各温度传感器中收集的温度信息。</w:t>
      </w:r>
    </w:p>
    <w:p w:rsidR="002E2C1B" w:rsidRDefault="00064063" w:rsidP="002E2C1B">
      <w:pPr>
        <w:pStyle w:val="a6"/>
        <w:ind w:left="1434"/>
      </w:pPr>
      <w:bookmarkStart w:id="329" w:name="_Ref499738682"/>
      <w:bookmarkStart w:id="330" w:name="_Toc514767940"/>
      <w:r>
        <w:t>图</w:t>
      </w:r>
      <w:r w:rsidR="004C426C">
        <w:fldChar w:fldCharType="begin"/>
      </w:r>
      <w:r w:rsidR="00D274BF">
        <w:instrText xml:space="preserve"> SEQ Figure \* ARABIC </w:instrText>
      </w:r>
      <w:r w:rsidR="004C426C">
        <w:fldChar w:fldCharType="separate"/>
      </w:r>
      <w:r w:rsidR="00244445">
        <w:rPr>
          <w:noProof/>
        </w:rPr>
        <w:t>116</w:t>
      </w:r>
      <w:r w:rsidR="004C426C">
        <w:rPr>
          <w:noProof/>
        </w:rPr>
        <w:fldChar w:fldCharType="end"/>
      </w:r>
      <w:bookmarkEnd w:id="329"/>
      <w:r w:rsidR="00AF1638">
        <w:rPr>
          <w:rFonts w:hint="eastAsia"/>
          <w:lang w:eastAsia="zh-CN"/>
        </w:rPr>
        <w:t>：</w:t>
      </w:r>
      <w:r w:rsidR="00612DDE">
        <w:rPr>
          <w:rFonts w:hint="eastAsia"/>
          <w:lang w:eastAsia="zh-CN"/>
        </w:rPr>
        <w:t>温度面板</w:t>
      </w:r>
      <w:bookmarkEnd w:id="330"/>
    </w:p>
    <w:p w:rsidR="002E2C1B" w:rsidRDefault="002E2C1B" w:rsidP="002E2C1B">
      <w:pPr>
        <w:pStyle w:val="ab"/>
        <w:spacing w:before="10"/>
        <w:ind w:left="1434"/>
        <w:rPr>
          <w:sz w:val="24"/>
        </w:rPr>
      </w:pPr>
      <w:r>
        <w:rPr>
          <w:noProof/>
          <w:lang w:eastAsia="zh-CN"/>
        </w:rPr>
        <w:drawing>
          <wp:inline distT="0" distB="0" distL="0" distR="0" wp14:anchorId="77F19849" wp14:editId="0A6C21AF">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rsidR="002E2C1B" w:rsidRDefault="002E2C1B" w:rsidP="006F2332">
      <w:pPr>
        <w:pStyle w:val="21"/>
        <w:tabs>
          <w:tab w:val="num" w:pos="720"/>
        </w:tabs>
        <w:ind w:left="720" w:hanging="720"/>
      </w:pPr>
      <w:bookmarkStart w:id="331" w:name="_Toc501360241"/>
      <w:bookmarkStart w:id="332" w:name="_Toc514768218"/>
      <w:r w:rsidRPr="0073368C">
        <w:lastRenderedPageBreak/>
        <w:t xml:space="preserve">SFA </w:t>
      </w:r>
      <w:r w:rsidR="009F2FC3" w:rsidRPr="006F2332">
        <w:rPr>
          <w:rFonts w:asciiTheme="minorEastAsia" w:eastAsiaTheme="minorEastAsia" w:hAnsiTheme="minorEastAsia" w:hint="eastAsia"/>
          <w:lang w:eastAsia="zh-CN"/>
        </w:rPr>
        <w:t>物理磁盘仪表盘</w:t>
      </w:r>
      <w:bookmarkEnd w:id="331"/>
      <w:bookmarkEnd w:id="332"/>
    </w:p>
    <w:p w:rsidR="002E2C1B" w:rsidRDefault="009F2FC3" w:rsidP="002E2C1B">
      <w:pPr>
        <w:pStyle w:val="ab"/>
        <w:keepNext/>
        <w:rPr>
          <w:lang w:eastAsia="zh-CN"/>
        </w:rPr>
      </w:pPr>
      <w:r>
        <w:rPr>
          <w:rFonts w:hint="eastAsia"/>
          <w:lang w:eastAsia="zh-CN"/>
        </w:rPr>
        <w:t>SFA</w:t>
      </w:r>
      <w:r>
        <w:rPr>
          <w:rFonts w:hint="eastAsia"/>
          <w:lang w:eastAsia="zh-CN"/>
        </w:rPr>
        <w:t>物理磁盘仪表盘</w:t>
      </w:r>
      <w:r>
        <w:rPr>
          <w:b/>
          <w:lang w:eastAsia="zh-CN"/>
        </w:rPr>
        <w:t>（</w:t>
      </w:r>
      <w:r w:rsidR="000A3FF7">
        <w:fldChar w:fldCharType="begin"/>
      </w:r>
      <w:r w:rsidR="000A3FF7">
        <w:rPr>
          <w:lang w:eastAsia="zh-CN"/>
        </w:rPr>
        <w:instrText xml:space="preserve"> REF _Ref499636230 \h  \* MERGEFORMAT </w:instrText>
      </w:r>
      <w:r w:rsidR="000A3FF7">
        <w:fldChar w:fldCharType="separate"/>
      </w:r>
      <w:r w:rsidR="00244445" w:rsidRPr="00244445">
        <w:rPr>
          <w:rStyle w:val="DDNField"/>
          <w:lang w:eastAsia="zh-CN"/>
        </w:rPr>
        <w:t>图</w:t>
      </w:r>
      <w:r w:rsidR="00244445" w:rsidRPr="00244445">
        <w:rPr>
          <w:rStyle w:val="DDNField"/>
          <w:lang w:eastAsia="zh-CN"/>
        </w:rPr>
        <w:t>117</w:t>
      </w:r>
      <w:r w:rsidR="000A3FF7">
        <w:fldChar w:fldCharType="end"/>
      </w:r>
      <w:r>
        <w:rPr>
          <w:lang w:eastAsia="zh-CN"/>
        </w:rPr>
        <w:t>）</w:t>
      </w:r>
      <w:r>
        <w:rPr>
          <w:rFonts w:hint="eastAsia"/>
          <w:lang w:eastAsia="zh-CN"/>
        </w:rPr>
        <w:t>显示了</w:t>
      </w:r>
      <w:r>
        <w:rPr>
          <w:rFonts w:hint="eastAsia"/>
          <w:lang w:eastAsia="zh-CN"/>
        </w:rPr>
        <w:t>SFA</w:t>
      </w:r>
      <w:r>
        <w:rPr>
          <w:rFonts w:hint="eastAsia"/>
          <w:lang w:eastAsia="zh-CN"/>
        </w:rPr>
        <w:t>物理磁盘的相关信息。</w:t>
      </w:r>
    </w:p>
    <w:p w:rsidR="002E2C1B" w:rsidRDefault="00064063" w:rsidP="002E2C1B">
      <w:pPr>
        <w:pStyle w:val="a6"/>
        <w:rPr>
          <w:lang w:eastAsia="zh-CN"/>
        </w:rPr>
      </w:pPr>
      <w:bookmarkStart w:id="333" w:name="_Ref499636230"/>
      <w:bookmarkStart w:id="334" w:name="_Toc514767941"/>
      <w:r>
        <w:rPr>
          <w:lang w:eastAsia="zh-CN"/>
        </w:rPr>
        <w:t>图</w:t>
      </w:r>
      <w:r w:rsidR="004C426C">
        <w:fldChar w:fldCharType="begin"/>
      </w:r>
      <w:r w:rsidR="0017155E">
        <w:rPr>
          <w:lang w:eastAsia="zh-CN"/>
        </w:rPr>
        <w:instrText xml:space="preserve"> SEQ Figure \* ARABIC </w:instrText>
      </w:r>
      <w:r w:rsidR="004C426C">
        <w:fldChar w:fldCharType="separate"/>
      </w:r>
      <w:r w:rsidR="00244445">
        <w:rPr>
          <w:noProof/>
          <w:lang w:eastAsia="zh-CN"/>
        </w:rPr>
        <w:t>117</w:t>
      </w:r>
      <w:r w:rsidR="004C426C">
        <w:fldChar w:fldCharType="end"/>
      </w:r>
      <w:bookmarkEnd w:id="333"/>
      <w:r w:rsidR="002E2C1B">
        <w:rPr>
          <w:lang w:eastAsia="zh-CN"/>
        </w:rPr>
        <w:t>: SFA</w:t>
      </w:r>
      <w:r w:rsidR="009F2FC3">
        <w:rPr>
          <w:rFonts w:hint="eastAsia"/>
          <w:lang w:eastAsia="zh-CN"/>
        </w:rPr>
        <w:t>物理磁盘仪表盘</w:t>
      </w:r>
      <w:bookmarkEnd w:id="334"/>
    </w:p>
    <w:p w:rsidR="002E2C1B" w:rsidRDefault="002E2C1B" w:rsidP="002E2C1B">
      <w:pPr>
        <w:pStyle w:val="ab"/>
      </w:pPr>
      <w:r>
        <w:rPr>
          <w:noProof/>
          <w:lang w:eastAsia="zh-CN"/>
        </w:rPr>
        <w:drawing>
          <wp:inline distT="0" distB="0" distL="0" distR="0" wp14:anchorId="7154DF1C" wp14:editId="60001946">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rsidR="002E2C1B" w:rsidRDefault="001E77D4" w:rsidP="002E2C1B">
      <w:pPr>
        <w:pStyle w:val="ab"/>
        <w:keepNext/>
        <w:rPr>
          <w:lang w:eastAsia="zh-CN"/>
        </w:rPr>
      </w:pPr>
      <w:r>
        <w:rPr>
          <w:rFonts w:hint="eastAsia"/>
          <w:lang w:eastAsia="zh-CN"/>
        </w:rPr>
        <w:t>下面是可以在</w:t>
      </w:r>
      <w:r>
        <w:rPr>
          <w:rFonts w:hint="eastAsia"/>
          <w:lang w:eastAsia="zh-CN"/>
        </w:rPr>
        <w:t>SFA</w:t>
      </w:r>
      <w:r w:rsidR="00404E95">
        <w:rPr>
          <w:rFonts w:hint="eastAsia"/>
          <w:lang w:eastAsia="zh-CN"/>
        </w:rPr>
        <w:t>物理磁盘表盘中</w:t>
      </w:r>
      <w:r>
        <w:rPr>
          <w:rFonts w:hint="eastAsia"/>
          <w:lang w:eastAsia="zh-CN"/>
        </w:rPr>
        <w:t>可以找到的面板：</w:t>
      </w:r>
    </w:p>
    <w:p w:rsidR="00EF72F8" w:rsidRDefault="009F2FC3" w:rsidP="00EF72F8">
      <w:pPr>
        <w:pStyle w:val="DDNbodytext1"/>
        <w:keepNext/>
        <w:numPr>
          <w:ilvl w:val="0"/>
          <w:numId w:val="37"/>
        </w:numPr>
        <w:ind w:left="1434" w:hanging="357"/>
      </w:pPr>
      <w:r>
        <w:t xml:space="preserve">I/O </w:t>
      </w:r>
      <w:r>
        <w:rPr>
          <w:rFonts w:hint="eastAsia"/>
          <w:lang w:eastAsia="zh-CN"/>
        </w:rPr>
        <w:t>吞吐率面板</w:t>
      </w:r>
      <w:r w:rsidR="00434367">
        <w:t>（</w:t>
      </w:r>
      <w:r w:rsidR="004C426C" w:rsidRPr="00244445">
        <w:rPr>
          <w:rStyle w:val="DDNField"/>
        </w:rPr>
        <w:fldChar w:fldCharType="begin"/>
      </w:r>
      <w:r w:rsidR="002E2C1B" w:rsidRPr="00244445">
        <w:rPr>
          <w:rStyle w:val="DDNField"/>
        </w:rPr>
        <w:instrText xml:space="preserve"> REF _Ref499738708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118</w:t>
      </w:r>
      <w:r w:rsidR="004C426C" w:rsidRPr="00244445">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rsidR="001F0829" w:rsidRDefault="00064063" w:rsidP="001F0829">
      <w:pPr>
        <w:pStyle w:val="a6"/>
        <w:ind w:left="1434"/>
        <w:rPr>
          <w:lang w:eastAsia="zh-CN"/>
        </w:rPr>
      </w:pPr>
      <w:bookmarkStart w:id="335" w:name="_Ref499738708"/>
      <w:bookmarkStart w:id="336" w:name="_Toc514767942"/>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118</w:t>
      </w:r>
      <w:r w:rsidR="004C426C">
        <w:fldChar w:fldCharType="end"/>
      </w:r>
      <w:bookmarkEnd w:id="335"/>
      <w:r w:rsidR="009F2FC3">
        <w:rPr>
          <w:rFonts w:hint="eastAsia"/>
          <w:lang w:eastAsia="zh-CN"/>
        </w:rPr>
        <w:t>：</w:t>
      </w:r>
      <w:r w:rsidR="002E2C1B">
        <w:rPr>
          <w:lang w:eastAsia="zh-CN"/>
        </w:rPr>
        <w:t xml:space="preserve">I/O </w:t>
      </w:r>
      <w:r w:rsidR="001F0829">
        <w:rPr>
          <w:rFonts w:hint="eastAsia"/>
          <w:lang w:eastAsia="zh-CN"/>
        </w:rPr>
        <w:t>吞吐率面板</w:t>
      </w:r>
      <w:bookmarkEnd w:id="336"/>
    </w:p>
    <w:p w:rsidR="002E2C1B" w:rsidRDefault="002E2C1B" w:rsidP="001F0829">
      <w:pPr>
        <w:pStyle w:val="a6"/>
        <w:keepNext w:val="0"/>
        <w:keepLines w:val="0"/>
        <w:widowControl w:val="0"/>
        <w:ind w:left="1435"/>
        <w:rPr>
          <w:lang w:eastAsia="zh-CN"/>
        </w:rPr>
      </w:pPr>
      <w:r>
        <w:rPr>
          <w:noProof/>
          <w:lang w:eastAsia="zh-CN"/>
        </w:rPr>
        <w:drawing>
          <wp:inline distT="0" distB="0" distL="0" distR="0" wp14:anchorId="7ED6860A" wp14:editId="06E13841">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rsidR="002E2C1B" w:rsidRDefault="00434367" w:rsidP="002E2C1B">
      <w:pPr>
        <w:pStyle w:val="DDNbodytext1"/>
        <w:keepNext/>
        <w:numPr>
          <w:ilvl w:val="0"/>
          <w:numId w:val="37"/>
        </w:numPr>
        <w:ind w:left="1434" w:hanging="357"/>
        <w:rPr>
          <w:lang w:eastAsia="zh-CN"/>
        </w:rPr>
      </w:pPr>
      <w:r>
        <w:rPr>
          <w:rFonts w:hint="eastAsia"/>
          <w:lang w:eastAsia="zh-CN"/>
        </w:rPr>
        <w:lastRenderedPageBreak/>
        <w:t>IOPS</w:t>
      </w:r>
      <w:r>
        <w:rPr>
          <w:rFonts w:hint="eastAsia"/>
          <w:lang w:eastAsia="zh-CN"/>
        </w:rPr>
        <w:t>面板</w:t>
      </w:r>
      <w:r>
        <w:rPr>
          <w:lang w:eastAsia="zh-CN"/>
        </w:rPr>
        <w:t>（</w:t>
      </w:r>
      <w:r w:rsidR="004C426C" w:rsidRPr="00244445">
        <w:rPr>
          <w:rStyle w:val="DDNField"/>
        </w:rPr>
        <w:fldChar w:fldCharType="begin"/>
      </w:r>
      <w:r w:rsidR="002E2C1B" w:rsidRPr="00244445">
        <w:rPr>
          <w:rStyle w:val="DDNField"/>
          <w:lang w:eastAsia="zh-CN"/>
        </w:rPr>
        <w:instrText xml:space="preserve"> REF _Ref499738721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119</w:t>
      </w:r>
      <w:r w:rsidR="004C426C" w:rsidRPr="00244445">
        <w:rPr>
          <w:rStyle w:val="DDNField"/>
        </w:rPr>
        <w:fldChar w:fldCharType="end"/>
      </w:r>
      <w:r>
        <w:rPr>
          <w:lang w:eastAsia="zh-CN"/>
        </w:rPr>
        <w:t>）</w:t>
      </w:r>
      <w:r>
        <w:rPr>
          <w:rFonts w:hint="eastAsia"/>
          <w:lang w:eastAsia="zh-CN"/>
        </w:rPr>
        <w:t>显示出改物理磁盘</w:t>
      </w:r>
      <w:r w:rsidR="00E12D85">
        <w:rPr>
          <w:rFonts w:hint="eastAsia"/>
          <w:lang w:eastAsia="zh-CN"/>
        </w:rPr>
        <w:t>每秒</w:t>
      </w:r>
      <w:r w:rsidR="00E12D85">
        <w:rPr>
          <w:rFonts w:hint="eastAsia"/>
          <w:lang w:eastAsia="zh-CN"/>
        </w:rPr>
        <w:t>I/O</w:t>
      </w:r>
      <w:r w:rsidR="00E12D85">
        <w:rPr>
          <w:rFonts w:hint="eastAsia"/>
          <w:lang w:eastAsia="zh-CN"/>
        </w:rPr>
        <w:t>操作数目。</w:t>
      </w:r>
    </w:p>
    <w:p w:rsidR="002E2C1B" w:rsidRDefault="00064063" w:rsidP="002E2C1B">
      <w:pPr>
        <w:pStyle w:val="a6"/>
        <w:ind w:left="1434"/>
      </w:pPr>
      <w:bookmarkStart w:id="337" w:name="_Ref499738721"/>
      <w:bookmarkStart w:id="338" w:name="_Toc514767943"/>
      <w:r>
        <w:t>图</w:t>
      </w:r>
      <w:r w:rsidR="004C426C">
        <w:fldChar w:fldCharType="begin"/>
      </w:r>
      <w:r w:rsidR="00D274BF">
        <w:instrText xml:space="preserve"> SEQ Figure \* ARABIC </w:instrText>
      </w:r>
      <w:r w:rsidR="004C426C">
        <w:fldChar w:fldCharType="separate"/>
      </w:r>
      <w:r w:rsidR="00244445">
        <w:rPr>
          <w:noProof/>
        </w:rPr>
        <w:t>119</w:t>
      </w:r>
      <w:r w:rsidR="004C426C">
        <w:rPr>
          <w:noProof/>
        </w:rPr>
        <w:fldChar w:fldCharType="end"/>
      </w:r>
      <w:bookmarkEnd w:id="337"/>
      <w:r w:rsidR="009F2FC3">
        <w:rPr>
          <w:rFonts w:hint="eastAsia"/>
          <w:lang w:eastAsia="zh-CN"/>
        </w:rPr>
        <w:t>：</w:t>
      </w:r>
      <w:r w:rsidR="00E12D85">
        <w:rPr>
          <w:rFonts w:hint="eastAsia"/>
          <w:lang w:eastAsia="zh-CN"/>
        </w:rPr>
        <w:t>IOPS</w:t>
      </w:r>
      <w:r w:rsidR="00E12D85">
        <w:rPr>
          <w:rFonts w:hint="eastAsia"/>
          <w:lang w:eastAsia="zh-CN"/>
        </w:rPr>
        <w:t>面板</w:t>
      </w:r>
      <w:bookmarkEnd w:id="338"/>
    </w:p>
    <w:p w:rsidR="002E2C1B" w:rsidRDefault="002E2C1B" w:rsidP="002E2C1B">
      <w:pPr>
        <w:pStyle w:val="DDNbodytext1"/>
        <w:ind w:left="1435"/>
      </w:pPr>
      <w:r>
        <w:rPr>
          <w:noProof/>
          <w:lang w:eastAsia="zh-CN"/>
        </w:rPr>
        <w:drawing>
          <wp:inline distT="0" distB="0" distL="0" distR="0" wp14:anchorId="0937CA71" wp14:editId="3C5E06B3">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rsidR="002E2C1B" w:rsidRDefault="00E12D85" w:rsidP="002E2C1B">
      <w:pPr>
        <w:pStyle w:val="DDNbodytext1"/>
        <w:keepNext/>
        <w:numPr>
          <w:ilvl w:val="0"/>
          <w:numId w:val="37"/>
        </w:numPr>
        <w:ind w:left="1434" w:hanging="357"/>
      </w:pPr>
      <w:r>
        <w:rPr>
          <w:rFonts w:hint="eastAsia"/>
          <w:lang w:eastAsia="zh-CN"/>
        </w:rPr>
        <w:t>I/O</w:t>
      </w:r>
      <w:r>
        <w:rPr>
          <w:rFonts w:hint="eastAsia"/>
          <w:lang w:eastAsia="zh-CN"/>
        </w:rPr>
        <w:t>大小面板</w:t>
      </w:r>
      <w:r w:rsidR="002E2C1B">
        <w:t>(</w:t>
      </w:r>
      <w:r w:rsidR="004C426C" w:rsidRPr="00244445">
        <w:rPr>
          <w:rStyle w:val="DDNField"/>
        </w:rPr>
        <w:fldChar w:fldCharType="begin"/>
      </w:r>
      <w:r w:rsidR="002E2C1B" w:rsidRPr="00244445">
        <w:rPr>
          <w:rStyle w:val="DDNField"/>
        </w:rPr>
        <w:instrText xml:space="preserve"> REF _Ref499738753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120</w:t>
      </w:r>
      <w:r w:rsidR="004C426C" w:rsidRPr="00244445">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rsidR="002E2C1B" w:rsidRPr="00CE2D96" w:rsidRDefault="00064063" w:rsidP="002E2C1B">
      <w:pPr>
        <w:pStyle w:val="a6"/>
        <w:ind w:left="1434"/>
        <w:rPr>
          <w:lang w:val="ru-RU"/>
        </w:rPr>
      </w:pPr>
      <w:bookmarkStart w:id="339" w:name="_Ref499738753"/>
      <w:bookmarkStart w:id="340" w:name="_Toc514767944"/>
      <w:r>
        <w:t>图</w:t>
      </w:r>
      <w:r w:rsidR="004C426C">
        <w:fldChar w:fldCharType="begin"/>
      </w:r>
      <w:r w:rsidR="00D274BF">
        <w:instrText xml:space="preserve"> SEQ Figure \* ARABIC </w:instrText>
      </w:r>
      <w:r w:rsidR="004C426C">
        <w:fldChar w:fldCharType="separate"/>
      </w:r>
      <w:r w:rsidR="00244445">
        <w:rPr>
          <w:noProof/>
        </w:rPr>
        <w:t>120</w:t>
      </w:r>
      <w:r w:rsidR="004C426C">
        <w:rPr>
          <w:noProof/>
        </w:rPr>
        <w:fldChar w:fldCharType="end"/>
      </w:r>
      <w:bookmarkEnd w:id="339"/>
      <w:r w:rsidR="00E12D85">
        <w:t>：</w:t>
      </w:r>
      <w:r w:rsidR="002E2C1B">
        <w:t xml:space="preserve">I/O </w:t>
      </w:r>
      <w:r w:rsidR="00E12D85">
        <w:rPr>
          <w:rFonts w:hint="eastAsia"/>
          <w:lang w:eastAsia="zh-CN"/>
        </w:rPr>
        <w:t>大小面板</w:t>
      </w:r>
      <w:bookmarkEnd w:id="340"/>
    </w:p>
    <w:p w:rsidR="002E2C1B" w:rsidRDefault="002E2C1B" w:rsidP="002E2C1B">
      <w:pPr>
        <w:pStyle w:val="DDNbodytext1"/>
        <w:ind w:left="1435"/>
      </w:pPr>
      <w:r>
        <w:rPr>
          <w:noProof/>
          <w:lang w:eastAsia="zh-CN"/>
        </w:rPr>
        <w:drawing>
          <wp:inline distT="0" distB="0" distL="0" distR="0" wp14:anchorId="7E33DCF6" wp14:editId="26B0C4B3">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35" cstate="print"/>
                    <a:stretch>
                      <a:fillRect/>
                    </a:stretch>
                  </pic:blipFill>
                  <pic:spPr>
                    <a:xfrm>
                      <a:off x="0" y="0"/>
                      <a:ext cx="4229100" cy="2447925"/>
                    </a:xfrm>
                    <a:prstGeom prst="rect">
                      <a:avLst/>
                    </a:prstGeom>
                  </pic:spPr>
                </pic:pic>
              </a:graphicData>
            </a:graphic>
          </wp:inline>
        </w:drawing>
      </w:r>
    </w:p>
    <w:p w:rsidR="002E2C1B" w:rsidRDefault="00353F5E" w:rsidP="002E2C1B">
      <w:pPr>
        <w:pStyle w:val="DDNbodytext1"/>
        <w:keepNext/>
        <w:numPr>
          <w:ilvl w:val="0"/>
          <w:numId w:val="37"/>
        </w:numPr>
        <w:spacing w:before="5"/>
        <w:ind w:left="1434" w:hanging="357"/>
        <w:rPr>
          <w:lang w:eastAsia="zh-CN"/>
        </w:rPr>
      </w:pPr>
      <w:r>
        <w:rPr>
          <w:rFonts w:hint="eastAsia"/>
          <w:lang w:eastAsia="zh-CN"/>
        </w:rPr>
        <w:lastRenderedPageBreak/>
        <w:t>写</w:t>
      </w:r>
      <w:r w:rsidR="006B310E">
        <w:rPr>
          <w:rFonts w:hint="eastAsia"/>
          <w:lang w:eastAsia="zh-CN"/>
        </w:rPr>
        <w:t>数据</w:t>
      </w:r>
      <w:r>
        <w:rPr>
          <w:rFonts w:hint="eastAsia"/>
          <w:lang w:eastAsia="zh-CN"/>
        </w:rPr>
        <w:t>吞吐率面板</w:t>
      </w:r>
      <w:r w:rsidR="006B310E">
        <w:rPr>
          <w:lang w:eastAsia="zh-CN"/>
        </w:rPr>
        <w:t>（</w:t>
      </w:r>
      <w:r w:rsidR="004C426C" w:rsidRPr="00244445">
        <w:rPr>
          <w:rStyle w:val="DDNField"/>
        </w:rPr>
        <w:fldChar w:fldCharType="begin"/>
      </w:r>
      <w:r w:rsidR="002E2C1B" w:rsidRPr="00244445">
        <w:rPr>
          <w:rStyle w:val="DDNField"/>
          <w:lang w:eastAsia="zh-CN"/>
        </w:rPr>
        <w:instrText xml:space="preserve"> REF _Ref499738856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121</w:t>
      </w:r>
      <w:r w:rsidR="004C426C" w:rsidRPr="00244445">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rsidR="002E2C1B" w:rsidRDefault="00064063" w:rsidP="002E2C1B">
      <w:pPr>
        <w:pStyle w:val="a6"/>
        <w:ind w:left="1434"/>
      </w:pPr>
      <w:bookmarkStart w:id="341" w:name="_Ref499738856"/>
      <w:bookmarkStart w:id="342" w:name="_Toc514767945"/>
      <w:r>
        <w:t>图</w:t>
      </w:r>
      <w:r w:rsidR="004C426C">
        <w:fldChar w:fldCharType="begin"/>
      </w:r>
      <w:r w:rsidR="00D274BF">
        <w:instrText xml:space="preserve"> SEQ Figure \* ARABIC </w:instrText>
      </w:r>
      <w:r w:rsidR="004C426C">
        <w:fldChar w:fldCharType="separate"/>
      </w:r>
      <w:r w:rsidR="00244445">
        <w:rPr>
          <w:noProof/>
        </w:rPr>
        <w:t>121</w:t>
      </w:r>
      <w:r w:rsidR="004C426C">
        <w:rPr>
          <w:noProof/>
        </w:rPr>
        <w:fldChar w:fldCharType="end"/>
      </w:r>
      <w:bookmarkEnd w:id="341"/>
      <w:r w:rsidR="00353F5E">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342"/>
    </w:p>
    <w:p w:rsidR="002E2C1B" w:rsidRDefault="002E2C1B" w:rsidP="002E2C1B">
      <w:pPr>
        <w:pStyle w:val="DDNbodytext1"/>
        <w:spacing w:before="5"/>
        <w:ind w:left="1435"/>
        <w:rPr>
          <w:sz w:val="23"/>
        </w:rPr>
      </w:pPr>
      <w:r w:rsidRPr="00F62ADE">
        <w:rPr>
          <w:noProof/>
          <w:lang w:eastAsia="zh-CN"/>
        </w:rPr>
        <w:drawing>
          <wp:inline distT="0" distB="0" distL="0" distR="0" wp14:anchorId="6676E01D" wp14:editId="7980B79C">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rsidR="006B310E" w:rsidRDefault="006B310E" w:rsidP="002E2C1B">
      <w:pPr>
        <w:pStyle w:val="DDNbodytext1"/>
        <w:keepNext/>
        <w:numPr>
          <w:ilvl w:val="0"/>
          <w:numId w:val="37"/>
        </w:numPr>
        <w:ind w:left="1434" w:hanging="357"/>
        <w:rPr>
          <w:lang w:eastAsia="zh-CN"/>
        </w:rPr>
      </w:pPr>
      <w:r>
        <w:rPr>
          <w:rFonts w:hint="eastAsia"/>
          <w:lang w:eastAsia="zh-CN"/>
        </w:rPr>
        <w:t>写数据的</w:t>
      </w:r>
      <w:r>
        <w:rPr>
          <w:lang w:eastAsia="zh-CN"/>
        </w:rPr>
        <w:t>I/O</w:t>
      </w:r>
      <w:r>
        <w:rPr>
          <w:rFonts w:hint="eastAsia"/>
          <w:lang w:eastAsia="zh-CN"/>
        </w:rPr>
        <w:t>大小样品采样数目面板（</w:t>
      </w:r>
      <w:r w:rsidR="004C426C" w:rsidRPr="00244445">
        <w:rPr>
          <w:rStyle w:val="DDNField"/>
        </w:rPr>
        <w:fldChar w:fldCharType="begin"/>
      </w:r>
      <w:r w:rsidR="002E2C1B" w:rsidRPr="00244445">
        <w:rPr>
          <w:rStyle w:val="DDNField"/>
          <w:lang w:eastAsia="zh-CN"/>
        </w:rPr>
        <w:instrText xml:space="preserve"> REF _Ref499738888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122</w:t>
      </w:r>
      <w:r w:rsidR="004C426C" w:rsidRPr="00244445">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rsidR="002E2C1B" w:rsidRDefault="00064063" w:rsidP="002E2C1B">
      <w:pPr>
        <w:pStyle w:val="a6"/>
        <w:ind w:left="1434"/>
        <w:rPr>
          <w:lang w:eastAsia="zh-CN"/>
        </w:rPr>
      </w:pPr>
      <w:bookmarkStart w:id="343" w:name="_Ref499738888"/>
      <w:bookmarkStart w:id="344" w:name="_Toc514767946"/>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122</w:t>
      </w:r>
      <w:r w:rsidR="004C426C">
        <w:fldChar w:fldCharType="end"/>
      </w:r>
      <w:bookmarkEnd w:id="343"/>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344"/>
    </w:p>
    <w:p w:rsidR="002E2C1B" w:rsidRDefault="002E2C1B" w:rsidP="002E2C1B">
      <w:pPr>
        <w:pStyle w:val="ab"/>
        <w:spacing w:before="5"/>
        <w:ind w:left="1434"/>
        <w:rPr>
          <w:sz w:val="21"/>
        </w:rPr>
      </w:pPr>
      <w:r>
        <w:rPr>
          <w:noProof/>
          <w:lang w:eastAsia="zh-CN"/>
        </w:rPr>
        <w:drawing>
          <wp:inline distT="0" distB="0" distL="0" distR="0" wp14:anchorId="5A10DE45" wp14:editId="542BEDFC">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rsidR="002E2C1B" w:rsidRDefault="003932AF" w:rsidP="003932AF">
      <w:pPr>
        <w:pStyle w:val="DDNbodytext1"/>
        <w:keepNext/>
        <w:numPr>
          <w:ilvl w:val="0"/>
          <w:numId w:val="37"/>
        </w:numPr>
        <w:ind w:left="1434" w:hanging="357"/>
        <w:rPr>
          <w:lang w:eastAsia="zh-CN"/>
        </w:rPr>
      </w:pPr>
      <w:r>
        <w:rPr>
          <w:rFonts w:hint="eastAsia"/>
          <w:lang w:eastAsia="zh-CN"/>
        </w:rPr>
        <w:t>数据</w:t>
      </w:r>
      <w:r w:rsidR="003E545C">
        <w:rPr>
          <w:rFonts w:hint="eastAsia"/>
          <w:lang w:eastAsia="zh-CN"/>
        </w:rPr>
        <w:t>写入</w:t>
      </w:r>
      <w:r>
        <w:rPr>
          <w:rFonts w:hint="eastAsia"/>
          <w:lang w:eastAsia="zh-CN"/>
        </w:rPr>
        <w:t>延迟样品采样数目面板</w:t>
      </w:r>
      <w:r>
        <w:rPr>
          <w:lang w:eastAsia="zh-CN"/>
        </w:rPr>
        <w:t>（</w:t>
      </w:r>
      <w:r w:rsidR="004C426C" w:rsidRPr="00244445">
        <w:rPr>
          <w:rStyle w:val="DDNField"/>
        </w:rPr>
        <w:fldChar w:fldCharType="begin"/>
      </w:r>
      <w:r w:rsidR="002E2C1B" w:rsidRPr="00244445">
        <w:rPr>
          <w:rStyle w:val="DDNField"/>
          <w:lang w:eastAsia="zh-CN"/>
        </w:rPr>
        <w:instrText xml:space="preserve"> REF _Ref499738909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123</w:t>
      </w:r>
      <w:r w:rsidR="004C426C" w:rsidRPr="00244445">
        <w:rPr>
          <w:rStyle w:val="DDNField"/>
        </w:rPr>
        <w:fldChar w:fldCharType="end"/>
      </w:r>
      <w:r>
        <w:rPr>
          <w:rFonts w:hint="eastAsia"/>
          <w:lang w:eastAsia="zh-CN"/>
        </w:rPr>
        <w:t>）</w:t>
      </w:r>
      <w:proofErr w:type="gramStart"/>
      <w:r>
        <w:rPr>
          <w:rFonts w:hint="eastAsia"/>
          <w:lang w:eastAsia="zh-CN"/>
        </w:rPr>
        <w:t>显示出显示出</w:t>
      </w:r>
      <w:proofErr w:type="gramEnd"/>
      <w:r>
        <w:rPr>
          <w:rFonts w:hint="eastAsia"/>
          <w:lang w:eastAsia="zh-CN"/>
        </w:rPr>
        <w:t>该物理磁盘上，每种</w:t>
      </w:r>
      <w:r>
        <w:rPr>
          <w:rFonts w:hint="eastAsia"/>
          <w:lang w:eastAsia="zh-CN"/>
        </w:rPr>
        <w:t>I/O</w:t>
      </w:r>
      <w:r>
        <w:rPr>
          <w:rFonts w:hint="eastAsia"/>
          <w:lang w:eastAsia="zh-CN"/>
        </w:rPr>
        <w:t>延迟的采样数目。</w:t>
      </w:r>
    </w:p>
    <w:p w:rsidR="002E2C1B" w:rsidRDefault="00064063" w:rsidP="002E2C1B">
      <w:pPr>
        <w:pStyle w:val="a6"/>
        <w:ind w:left="1434"/>
        <w:rPr>
          <w:lang w:eastAsia="zh-CN"/>
        </w:rPr>
      </w:pPr>
      <w:bookmarkStart w:id="345" w:name="_Ref499738909"/>
      <w:bookmarkStart w:id="346" w:name="_Toc514767947"/>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123</w:t>
      </w:r>
      <w:r w:rsidR="004C426C">
        <w:fldChar w:fldCharType="end"/>
      </w:r>
      <w:bookmarkEnd w:id="345"/>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346"/>
    </w:p>
    <w:p w:rsidR="002E2C1B" w:rsidRDefault="002E2C1B" w:rsidP="002E2C1B">
      <w:pPr>
        <w:pStyle w:val="ab"/>
        <w:spacing w:before="10"/>
        <w:ind w:left="1440"/>
        <w:rPr>
          <w:sz w:val="24"/>
        </w:rPr>
      </w:pPr>
      <w:r>
        <w:rPr>
          <w:noProof/>
          <w:lang w:eastAsia="zh-CN"/>
        </w:rPr>
        <w:drawing>
          <wp:inline distT="0" distB="0" distL="0" distR="0" wp14:anchorId="3455AC1F" wp14:editId="55B8F75A">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6F2332">
      <w:pPr>
        <w:pStyle w:val="21"/>
        <w:tabs>
          <w:tab w:val="num" w:pos="720"/>
        </w:tabs>
        <w:ind w:left="720" w:hanging="720"/>
      </w:pPr>
      <w:bookmarkStart w:id="347" w:name="_Toc501360242"/>
      <w:bookmarkStart w:id="348" w:name="_Toc514768219"/>
      <w:r w:rsidRPr="0073368C">
        <w:lastRenderedPageBreak/>
        <w:t>SFA</w:t>
      </w:r>
      <w:r w:rsidR="003932AF" w:rsidRPr="006F2332">
        <w:rPr>
          <w:rFonts w:asciiTheme="minorEastAsia" w:eastAsiaTheme="minorEastAsia" w:hAnsiTheme="minorEastAsia" w:hint="eastAsia"/>
          <w:lang w:eastAsia="zh-CN"/>
        </w:rPr>
        <w:t>虚拟磁盘表盘</w:t>
      </w:r>
      <w:bookmarkEnd w:id="347"/>
      <w:bookmarkEnd w:id="348"/>
    </w:p>
    <w:p w:rsidR="002E2C1B" w:rsidRPr="00497FBA" w:rsidRDefault="003932AF" w:rsidP="002E2C1B">
      <w:pPr>
        <w:pStyle w:val="ab"/>
        <w:keepNext/>
        <w:rPr>
          <w:lang w:eastAsia="zh-CN"/>
        </w:rPr>
      </w:pPr>
      <w:r>
        <w:rPr>
          <w:rFonts w:hint="eastAsia"/>
          <w:lang w:eastAsia="zh-CN"/>
        </w:rPr>
        <w:t>SFA</w:t>
      </w:r>
      <w:r>
        <w:rPr>
          <w:rFonts w:hint="eastAsia"/>
          <w:lang w:eastAsia="zh-CN"/>
        </w:rPr>
        <w:t>虚拟磁盘表盘</w:t>
      </w:r>
      <w:r>
        <w:rPr>
          <w:lang w:eastAsia="zh-CN"/>
        </w:rPr>
        <w:t>（</w:t>
      </w:r>
      <w:r w:rsidR="000A3FF7">
        <w:fldChar w:fldCharType="begin"/>
      </w:r>
      <w:r w:rsidR="000A3FF7">
        <w:rPr>
          <w:lang w:eastAsia="zh-CN"/>
        </w:rPr>
        <w:instrText xml:space="preserve"> REF _Ref499636025 \h  \* MERGEFORMAT </w:instrText>
      </w:r>
      <w:r w:rsidR="000A3FF7">
        <w:fldChar w:fldCharType="separate"/>
      </w:r>
      <w:r w:rsidR="00244445" w:rsidRPr="00244445">
        <w:rPr>
          <w:rStyle w:val="DDNField"/>
          <w:lang w:eastAsia="zh-CN"/>
        </w:rPr>
        <w:t>图</w:t>
      </w:r>
      <w:r w:rsidR="00244445" w:rsidRPr="00244445">
        <w:rPr>
          <w:rStyle w:val="DDNField"/>
          <w:lang w:eastAsia="zh-CN"/>
        </w:rPr>
        <w:t>124</w:t>
      </w:r>
      <w:r w:rsidR="000A3FF7">
        <w:fldChar w:fldCharType="end"/>
      </w:r>
      <w:r>
        <w:rPr>
          <w:lang w:eastAsia="zh-CN"/>
        </w:rPr>
        <w:t>）</w:t>
      </w:r>
      <w:r>
        <w:rPr>
          <w:rFonts w:hint="eastAsia"/>
          <w:lang w:eastAsia="zh-CN"/>
        </w:rPr>
        <w:t>显示出</w:t>
      </w:r>
      <w:r>
        <w:rPr>
          <w:rFonts w:hint="eastAsia"/>
          <w:lang w:eastAsia="zh-CN"/>
        </w:rPr>
        <w:t>SFA</w:t>
      </w:r>
      <w:r>
        <w:rPr>
          <w:rFonts w:hint="eastAsia"/>
          <w:lang w:eastAsia="zh-CN"/>
        </w:rPr>
        <w:t>虚拟磁盘表盘的信息。</w:t>
      </w:r>
    </w:p>
    <w:p w:rsidR="002E2C1B" w:rsidRDefault="00064063" w:rsidP="002E2C1B">
      <w:pPr>
        <w:pStyle w:val="a6"/>
        <w:rPr>
          <w:lang w:eastAsia="zh-CN"/>
        </w:rPr>
      </w:pPr>
      <w:bookmarkStart w:id="349" w:name="_Ref499636025"/>
      <w:bookmarkStart w:id="350" w:name="_Toc514767948"/>
      <w:r>
        <w:rPr>
          <w:lang w:eastAsia="zh-CN"/>
        </w:rPr>
        <w:t>图</w:t>
      </w:r>
      <w:r w:rsidR="004C426C">
        <w:rPr>
          <w:lang w:eastAsia="zh-CN"/>
        </w:rPr>
        <w:fldChar w:fldCharType="begin"/>
      </w:r>
      <w:r w:rsidR="0017155E">
        <w:rPr>
          <w:lang w:eastAsia="zh-CN"/>
        </w:rPr>
        <w:instrText xml:space="preserve"> SEQ Figure \* ARABIC </w:instrText>
      </w:r>
      <w:r w:rsidR="004C426C">
        <w:rPr>
          <w:lang w:eastAsia="zh-CN"/>
        </w:rPr>
        <w:fldChar w:fldCharType="separate"/>
      </w:r>
      <w:r w:rsidR="00244445">
        <w:rPr>
          <w:noProof/>
          <w:lang w:eastAsia="zh-CN"/>
        </w:rPr>
        <w:t>124</w:t>
      </w:r>
      <w:r w:rsidR="004C426C">
        <w:rPr>
          <w:lang w:eastAsia="zh-CN"/>
        </w:rPr>
        <w:fldChar w:fldCharType="end"/>
      </w:r>
      <w:bookmarkEnd w:id="349"/>
      <w:r w:rsidR="003932AF">
        <w:rPr>
          <w:lang w:eastAsia="zh-CN"/>
        </w:rPr>
        <w:t>：</w:t>
      </w:r>
      <w:r w:rsidR="002E2C1B">
        <w:rPr>
          <w:lang w:eastAsia="zh-CN"/>
        </w:rPr>
        <w:t>SFA</w:t>
      </w:r>
      <w:r w:rsidR="003932AF">
        <w:rPr>
          <w:rFonts w:hint="eastAsia"/>
          <w:lang w:eastAsia="zh-CN"/>
        </w:rPr>
        <w:t>虚拟磁盘表盘</w:t>
      </w:r>
      <w:bookmarkEnd w:id="350"/>
    </w:p>
    <w:p w:rsidR="002E2C1B" w:rsidRDefault="002E2C1B" w:rsidP="002E2C1B">
      <w:pPr>
        <w:pStyle w:val="ab"/>
      </w:pPr>
      <w:r w:rsidRPr="00497FBA">
        <w:rPr>
          <w:noProof/>
          <w:lang w:eastAsia="zh-CN"/>
        </w:rPr>
        <w:drawing>
          <wp:inline distT="0" distB="0" distL="0" distR="0" wp14:anchorId="33F62C96" wp14:editId="061937C2">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rsidR="002E2C1B" w:rsidRDefault="003932AF" w:rsidP="002E2C1B">
      <w:pPr>
        <w:pStyle w:val="ab"/>
        <w:keepNext/>
        <w:rPr>
          <w:lang w:eastAsia="zh-CN"/>
        </w:rPr>
      </w:pPr>
      <w:r>
        <w:rPr>
          <w:rFonts w:hint="eastAsia"/>
          <w:lang w:eastAsia="zh-CN"/>
        </w:rPr>
        <w:t>下面是</w:t>
      </w:r>
      <w:r w:rsidR="00404E95">
        <w:rPr>
          <w:rFonts w:hint="eastAsia"/>
          <w:lang w:eastAsia="zh-CN"/>
        </w:rPr>
        <w:t>可以在</w:t>
      </w:r>
      <w:r>
        <w:rPr>
          <w:rFonts w:hint="eastAsia"/>
          <w:lang w:eastAsia="zh-CN"/>
        </w:rPr>
        <w:t>SFA</w:t>
      </w:r>
      <w:r>
        <w:rPr>
          <w:rFonts w:hint="eastAsia"/>
          <w:lang w:eastAsia="zh-CN"/>
        </w:rPr>
        <w:t>虚拟磁盘表盘中</w:t>
      </w:r>
      <w:r w:rsidR="00404E95">
        <w:rPr>
          <w:rFonts w:hint="eastAsia"/>
          <w:lang w:eastAsia="zh-CN"/>
        </w:rPr>
        <w:t>找到</w:t>
      </w:r>
      <w:r>
        <w:rPr>
          <w:rFonts w:hint="eastAsia"/>
          <w:lang w:eastAsia="zh-CN"/>
        </w:rPr>
        <w:t>的面板：</w:t>
      </w:r>
    </w:p>
    <w:p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4C426C" w:rsidRPr="00244445">
        <w:rPr>
          <w:rStyle w:val="DDNField"/>
        </w:rPr>
        <w:fldChar w:fldCharType="begin"/>
      </w:r>
      <w:r w:rsidR="002E2C1B" w:rsidRPr="00244445">
        <w:rPr>
          <w:rStyle w:val="DDNField"/>
          <w:lang w:eastAsia="zh-CN"/>
        </w:rPr>
        <w:instrText xml:space="preserve"> REF _Ref499738944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125</w:t>
      </w:r>
      <w:r w:rsidR="004C426C" w:rsidRPr="00244445">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rsidR="002E2C1B" w:rsidRPr="00F62ADE" w:rsidRDefault="00064063" w:rsidP="002E2C1B">
      <w:pPr>
        <w:pStyle w:val="a6"/>
        <w:ind w:left="1434"/>
        <w:rPr>
          <w:b w:val="0"/>
          <w:lang w:eastAsia="zh-CN"/>
        </w:rPr>
      </w:pPr>
      <w:bookmarkStart w:id="351" w:name="_Ref499738944"/>
      <w:bookmarkStart w:id="352" w:name="_Toc514767949"/>
      <w:r>
        <w:t>图</w:t>
      </w:r>
      <w:r w:rsidR="004C426C">
        <w:fldChar w:fldCharType="begin"/>
      </w:r>
      <w:r w:rsidR="00D274BF">
        <w:instrText xml:space="preserve"> SEQ Figure \* ARABIC </w:instrText>
      </w:r>
      <w:r w:rsidR="004C426C">
        <w:fldChar w:fldCharType="separate"/>
      </w:r>
      <w:r w:rsidR="00244445">
        <w:rPr>
          <w:noProof/>
        </w:rPr>
        <w:t>125</w:t>
      </w:r>
      <w:r w:rsidR="004C426C">
        <w:rPr>
          <w:noProof/>
        </w:rPr>
        <w:fldChar w:fldCharType="end"/>
      </w:r>
      <w:bookmarkEnd w:id="351"/>
      <w:r w:rsidR="00404E95">
        <w:rPr>
          <w:rFonts w:hint="eastAsia"/>
          <w:lang w:eastAsia="zh-CN"/>
        </w:rPr>
        <w:t>：</w:t>
      </w:r>
      <w:r w:rsidR="00404E95">
        <w:rPr>
          <w:rFonts w:hint="eastAsia"/>
          <w:lang w:eastAsia="zh-CN"/>
        </w:rPr>
        <w:t>I/O</w:t>
      </w:r>
      <w:r w:rsidR="00404E95">
        <w:rPr>
          <w:rFonts w:hint="eastAsia"/>
          <w:lang w:eastAsia="zh-CN"/>
        </w:rPr>
        <w:t>吞吐率面板</w:t>
      </w:r>
      <w:bookmarkEnd w:id="352"/>
    </w:p>
    <w:p w:rsidR="002E2C1B" w:rsidRPr="00497FBA" w:rsidRDefault="002E2C1B" w:rsidP="002E2C1B">
      <w:pPr>
        <w:pStyle w:val="DDNbodytext1"/>
        <w:ind w:left="1435"/>
      </w:pPr>
      <w:r>
        <w:rPr>
          <w:noProof/>
          <w:lang w:eastAsia="zh-CN"/>
        </w:rPr>
        <w:drawing>
          <wp:inline distT="0" distB="0" distL="0" distR="0" wp14:anchorId="107CC8F9" wp14:editId="1E36B47A">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40" cstate="print"/>
                    <a:stretch>
                      <a:fillRect/>
                    </a:stretch>
                  </pic:blipFill>
                  <pic:spPr>
                    <a:xfrm>
                      <a:off x="0" y="0"/>
                      <a:ext cx="3712803" cy="2114467"/>
                    </a:xfrm>
                    <a:prstGeom prst="rect">
                      <a:avLst/>
                    </a:prstGeom>
                  </pic:spPr>
                </pic:pic>
              </a:graphicData>
            </a:graphic>
          </wp:inline>
        </w:drawing>
      </w:r>
    </w:p>
    <w:p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_Ref499738961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126</w:t>
      </w:r>
      <w:r w:rsidR="004C426C" w:rsidRPr="00244445">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rsidR="002E2C1B" w:rsidRPr="00F62ADE" w:rsidRDefault="00064063" w:rsidP="002E2C1B">
      <w:pPr>
        <w:pStyle w:val="a6"/>
        <w:ind w:left="1434"/>
        <w:rPr>
          <w:b w:val="0"/>
          <w:lang w:eastAsia="zh-CN"/>
        </w:rPr>
      </w:pPr>
      <w:bookmarkStart w:id="353" w:name="_Ref499738961"/>
      <w:bookmarkStart w:id="354" w:name="_Toc514767950"/>
      <w:r>
        <w:t>图</w:t>
      </w:r>
      <w:r w:rsidR="004C426C">
        <w:fldChar w:fldCharType="begin"/>
      </w:r>
      <w:r w:rsidR="00D274BF">
        <w:instrText xml:space="preserve"> SEQ Figure \* ARABIC </w:instrText>
      </w:r>
      <w:r w:rsidR="004C426C">
        <w:fldChar w:fldCharType="separate"/>
      </w:r>
      <w:r w:rsidR="00244445">
        <w:rPr>
          <w:noProof/>
        </w:rPr>
        <w:t>126</w:t>
      </w:r>
      <w:r w:rsidR="004C426C">
        <w:rPr>
          <w:noProof/>
        </w:rPr>
        <w:fldChar w:fldCharType="end"/>
      </w:r>
      <w:bookmarkEnd w:id="353"/>
      <w:r w:rsidR="00404E95">
        <w:rPr>
          <w:rFonts w:hint="eastAsia"/>
          <w:lang w:eastAsia="zh-CN"/>
        </w:rPr>
        <w:t>：</w:t>
      </w:r>
      <w:r w:rsidR="00404E95">
        <w:rPr>
          <w:lang w:eastAsia="zh-CN"/>
        </w:rPr>
        <w:t>IOPS</w:t>
      </w:r>
      <w:r w:rsidR="00404E95">
        <w:rPr>
          <w:rFonts w:hint="eastAsia"/>
          <w:lang w:eastAsia="zh-CN"/>
        </w:rPr>
        <w:t>面板</w:t>
      </w:r>
      <w:bookmarkEnd w:id="354"/>
    </w:p>
    <w:p w:rsidR="002E2C1B" w:rsidRDefault="002E2C1B" w:rsidP="002E2C1B">
      <w:pPr>
        <w:pStyle w:val="DDNbodytext1"/>
        <w:ind w:left="1435"/>
      </w:pPr>
      <w:r>
        <w:rPr>
          <w:noProof/>
          <w:lang w:eastAsia="zh-CN"/>
        </w:rPr>
        <w:drawing>
          <wp:inline distT="0" distB="0" distL="0" distR="0" wp14:anchorId="33B672C1" wp14:editId="795D260F">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_Ref499738994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127</w:t>
      </w:r>
      <w:r w:rsidR="004C426C" w:rsidRPr="00244445">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rsidR="002E2C1B" w:rsidRPr="00F62ADE" w:rsidRDefault="00064063" w:rsidP="002E2C1B">
      <w:pPr>
        <w:pStyle w:val="a6"/>
        <w:ind w:left="1434"/>
        <w:rPr>
          <w:b w:val="0"/>
        </w:rPr>
      </w:pPr>
      <w:bookmarkStart w:id="355" w:name="_Ref499738994"/>
      <w:bookmarkStart w:id="356" w:name="_Toc514767951"/>
      <w:r>
        <w:t>图</w:t>
      </w:r>
      <w:r w:rsidR="004C426C">
        <w:fldChar w:fldCharType="begin"/>
      </w:r>
      <w:r w:rsidR="00D274BF">
        <w:instrText xml:space="preserve"> SEQ Figure \* ARABIC </w:instrText>
      </w:r>
      <w:r w:rsidR="004C426C">
        <w:fldChar w:fldCharType="separate"/>
      </w:r>
      <w:r w:rsidR="00244445">
        <w:rPr>
          <w:noProof/>
        </w:rPr>
        <w:t>127</w:t>
      </w:r>
      <w:r w:rsidR="004C426C">
        <w:rPr>
          <w:noProof/>
        </w:rPr>
        <w:fldChar w:fldCharType="end"/>
      </w:r>
      <w:bookmarkEnd w:id="355"/>
      <w:r w:rsidR="00EF72F8">
        <w:t>：</w:t>
      </w:r>
      <w:r w:rsidR="002E2C1B">
        <w:t>Bytes per I/O on Virtual Disk</w:t>
      </w:r>
      <w:r w:rsidR="002E2C1B" w:rsidRPr="00800FD7">
        <w:t>Panel</w:t>
      </w:r>
      <w:bookmarkEnd w:id="356"/>
    </w:p>
    <w:p w:rsidR="002E2C1B" w:rsidRDefault="002E2C1B" w:rsidP="002E2C1B">
      <w:pPr>
        <w:pStyle w:val="DDNbodytext1"/>
        <w:keepNext/>
        <w:ind w:left="1434"/>
      </w:pPr>
      <w:r w:rsidRPr="00827FAE">
        <w:rPr>
          <w:noProof/>
          <w:lang w:eastAsia="zh-CN"/>
        </w:rPr>
        <w:drawing>
          <wp:inline distT="0" distB="0" distL="0" distR="0" wp14:anchorId="058A0663" wp14:editId="1B23BDE3">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42" cstate="print"/>
                    <a:stretch>
                      <a:fillRect/>
                    </a:stretch>
                  </pic:blipFill>
                  <pic:spPr>
                    <a:xfrm>
                      <a:off x="0" y="0"/>
                      <a:ext cx="3961755" cy="2315585"/>
                    </a:xfrm>
                    <a:prstGeom prst="rect">
                      <a:avLst/>
                    </a:prstGeom>
                  </pic:spPr>
                </pic:pic>
              </a:graphicData>
            </a:graphic>
          </wp:inline>
        </w:drawing>
      </w:r>
    </w:p>
    <w:p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_Ref499739007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128</w:t>
      </w:r>
      <w:r w:rsidR="004C426C" w:rsidRPr="00244445">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rsidR="002E2C1B" w:rsidRPr="00296876" w:rsidRDefault="00064063" w:rsidP="002E2C1B">
      <w:pPr>
        <w:pStyle w:val="a6"/>
        <w:ind w:left="1434"/>
        <w:rPr>
          <w:lang w:val="ru-RU"/>
        </w:rPr>
      </w:pPr>
      <w:bookmarkStart w:id="357" w:name="_Ref499739007"/>
      <w:bookmarkStart w:id="358" w:name="_Toc514767952"/>
      <w:r>
        <w:t>图</w:t>
      </w:r>
      <w:r w:rsidR="004C426C">
        <w:fldChar w:fldCharType="begin"/>
      </w:r>
      <w:r w:rsidR="00D274BF">
        <w:instrText xml:space="preserve"> SEQ Figure \* ARABIC </w:instrText>
      </w:r>
      <w:r w:rsidR="004C426C">
        <w:fldChar w:fldCharType="separate"/>
      </w:r>
      <w:r w:rsidR="00244445">
        <w:rPr>
          <w:noProof/>
        </w:rPr>
        <w:t>128</w:t>
      </w:r>
      <w:r w:rsidR="004C426C">
        <w:rPr>
          <w:noProof/>
        </w:rPr>
        <w:fldChar w:fldCharType="end"/>
      </w:r>
      <w:bookmarkEnd w:id="357"/>
      <w:r w:rsidR="00EF72F8">
        <w:t>：</w:t>
      </w:r>
      <w:r w:rsidR="002E2C1B">
        <w:t>Write Performance on Virtual Disk</w:t>
      </w:r>
      <w:r w:rsidR="00244445">
        <w:rPr>
          <w:rFonts w:hint="eastAsia"/>
          <w:lang w:eastAsia="zh-CN"/>
        </w:rPr>
        <w:t xml:space="preserve"> </w:t>
      </w:r>
      <w:r w:rsidR="002E2C1B" w:rsidRPr="00800FD7">
        <w:t>Panel</w:t>
      </w:r>
      <w:bookmarkEnd w:id="358"/>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14:anchorId="4538709A" wp14:editId="21449432">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4C426C" w:rsidRPr="00244445">
        <w:rPr>
          <w:rStyle w:val="DDNField"/>
        </w:rPr>
        <w:fldChar w:fldCharType="begin"/>
      </w:r>
      <w:r w:rsidR="002E2C1B" w:rsidRPr="00244445">
        <w:rPr>
          <w:rStyle w:val="DDNField"/>
          <w:lang w:eastAsia="zh-CN"/>
        </w:rPr>
        <w:instrText xml:space="preserve"> REF _Ref499739019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129</w:t>
      </w:r>
      <w:r w:rsidR="004C426C" w:rsidRPr="00244445">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rsidR="002E2C1B" w:rsidRDefault="00064063" w:rsidP="002E2C1B">
      <w:pPr>
        <w:pStyle w:val="a6"/>
        <w:ind w:left="1434"/>
        <w:rPr>
          <w:lang w:eastAsia="zh-CN"/>
        </w:rPr>
      </w:pPr>
      <w:bookmarkStart w:id="359" w:name="_Ref499739019"/>
      <w:bookmarkStart w:id="360" w:name="_Toc514767953"/>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129</w:t>
      </w:r>
      <w:r w:rsidR="004C426C">
        <w:fldChar w:fldCharType="end"/>
      </w:r>
      <w:bookmarkEnd w:id="359"/>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大小样品采集数目面板</w:t>
      </w:r>
      <w:bookmarkEnd w:id="360"/>
    </w:p>
    <w:p w:rsidR="002E2C1B" w:rsidRPr="00E30028" w:rsidRDefault="002E2C1B" w:rsidP="002E2C1B">
      <w:pPr>
        <w:pStyle w:val="a1"/>
        <w:keepNext/>
        <w:numPr>
          <w:ilvl w:val="0"/>
          <w:numId w:val="0"/>
        </w:numPr>
        <w:ind w:left="1434"/>
      </w:pPr>
      <w:r>
        <w:rPr>
          <w:noProof/>
          <w:lang w:eastAsia="zh-CN"/>
        </w:rPr>
        <w:drawing>
          <wp:inline distT="0" distB="0" distL="0" distR="0" wp14:anchorId="5EF60A3E" wp14:editId="1FF3E2B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r w:rsidR="000A3FF7">
        <w:fldChar w:fldCharType="begin"/>
      </w:r>
      <w:r w:rsidR="000A3FF7">
        <w:rPr>
          <w:lang w:eastAsia="zh-CN"/>
        </w:rPr>
        <w:instrText xml:space="preserve"> REF _Ref499739031 \h  \* MERGEFORMAT </w:instrText>
      </w:r>
      <w:r w:rsidR="000A3FF7">
        <w:fldChar w:fldCharType="separate"/>
      </w:r>
      <w:r w:rsidR="00244445" w:rsidRPr="00244445">
        <w:rPr>
          <w:rStyle w:val="DDNField"/>
          <w:lang w:eastAsia="zh-CN"/>
        </w:rPr>
        <w:t>图</w:t>
      </w:r>
      <w:r w:rsidR="00244445" w:rsidRPr="00244445">
        <w:rPr>
          <w:rStyle w:val="DDNField"/>
          <w:lang w:eastAsia="zh-CN"/>
        </w:rPr>
        <w:t>130</w:t>
      </w:r>
      <w:r w:rsidR="000A3FF7">
        <w:fldChar w:fldCharType="end"/>
      </w:r>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rsidR="002E2C1B" w:rsidRDefault="00064063" w:rsidP="002E2C1B">
      <w:pPr>
        <w:pStyle w:val="a6"/>
        <w:ind w:left="1434"/>
        <w:rPr>
          <w:lang w:eastAsia="zh-CN"/>
        </w:rPr>
      </w:pPr>
      <w:bookmarkStart w:id="361" w:name="_Ref499739031"/>
      <w:bookmarkStart w:id="362" w:name="_Toc514767954"/>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130</w:t>
      </w:r>
      <w:r w:rsidR="004C426C">
        <w:fldChar w:fldCharType="end"/>
      </w:r>
      <w:bookmarkEnd w:id="361"/>
      <w:r w:rsidR="003E545C">
        <w:rPr>
          <w:lang w:eastAsia="zh-CN"/>
        </w:rPr>
        <w:t>：</w:t>
      </w:r>
      <w:r w:rsidR="003E545C">
        <w:rPr>
          <w:rFonts w:hint="eastAsia"/>
          <w:lang w:eastAsia="zh-CN"/>
        </w:rPr>
        <w:t>数据写入的延迟样品采集数目面板</w:t>
      </w:r>
      <w:bookmarkEnd w:id="362"/>
    </w:p>
    <w:p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14:anchorId="6A4C3E92" wp14:editId="0A094F91">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rsidR="002E2C1B" w:rsidRPr="00E30028" w:rsidRDefault="002E2C1B" w:rsidP="002E2C1B">
      <w:pPr>
        <w:rPr>
          <w:rFonts w:asciiTheme="minorHAnsi" w:hAnsiTheme="minorHAnsi"/>
          <w:lang w:val="ru-RU"/>
        </w:rPr>
      </w:pPr>
    </w:p>
    <w:bookmarkEnd w:id="8"/>
    <w:bookmarkEnd w:id="9"/>
    <w:bookmarkEnd w:id="10"/>
    <w:p w:rsidR="00FF2A81" w:rsidRDefault="00FF2A81">
      <w:pPr>
        <w:spacing w:after="0"/>
        <w:rPr>
          <w:rStyle w:val="NoneA"/>
          <w:rFonts w:ascii="宋体" w:eastAsia="宋体" w:hAnsi="宋体" w:cs="宋体"/>
          <w:lang w:val="zh-TW" w:eastAsia="zh-TW"/>
        </w:rPr>
      </w:pPr>
      <w:r>
        <w:rPr>
          <w:rStyle w:val="NoneA"/>
          <w:rFonts w:ascii="宋体" w:eastAsia="宋体" w:hAnsi="宋体" w:cs="宋体"/>
          <w:lang w:val="zh-TW" w:eastAsia="zh-TW"/>
        </w:rPr>
        <w:br w:type="page"/>
      </w:r>
    </w:p>
    <w:p w:rsidR="00FF2A81" w:rsidRPr="008B120F" w:rsidRDefault="00FF2A81" w:rsidP="007C256F">
      <w:pPr>
        <w:pStyle w:val="1"/>
        <w:tabs>
          <w:tab w:val="num" w:pos="720"/>
        </w:tabs>
        <w:ind w:left="720" w:hanging="720"/>
      </w:pPr>
      <w:bookmarkStart w:id="363" w:name="_Toc514768220"/>
      <w:r>
        <w:rPr>
          <w:rFonts w:hint="eastAsia"/>
          <w:lang w:eastAsia="zh-CN"/>
        </w:rPr>
        <w:lastRenderedPageBreak/>
        <w:t>压力测试</w:t>
      </w:r>
      <w:bookmarkEnd w:id="363"/>
    </w:p>
    <w:p w:rsidR="00D310D4" w:rsidRDefault="001A1207" w:rsidP="00AE3B62">
      <w:pPr>
        <w:pStyle w:val="ab"/>
        <w:rPr>
          <w:rFonts w:hint="eastAsia"/>
          <w:lang w:eastAsia="zh-CN"/>
        </w:rPr>
      </w:pPr>
      <w:r>
        <w:rPr>
          <w:rFonts w:hint="eastAsia"/>
          <w:lang w:eastAsia="zh-CN"/>
        </w:rPr>
        <w:t>为了验证监控在高负载的集群环境下是否运行良好</w:t>
      </w:r>
      <w:r w:rsidR="00717561">
        <w:rPr>
          <w:rFonts w:hint="eastAsia"/>
          <w:lang w:eastAsia="zh-CN"/>
        </w:rPr>
        <w:t>，</w:t>
      </w:r>
      <w:r w:rsidR="007453AD">
        <w:rPr>
          <w:rFonts w:hint="eastAsia"/>
          <w:lang w:eastAsia="zh-CN"/>
        </w:rPr>
        <w:t>我们</w:t>
      </w:r>
      <w:r w:rsidR="00717561">
        <w:rPr>
          <w:rFonts w:hint="eastAsia"/>
          <w:lang w:eastAsia="zh-CN"/>
        </w:rPr>
        <w:t>设计了</w:t>
      </w:r>
      <w:r w:rsidR="00717561">
        <w:rPr>
          <w:rFonts w:hint="eastAsia"/>
          <w:lang w:eastAsia="zh-CN"/>
        </w:rPr>
        <w:t>collectd-</w:t>
      </w:r>
      <w:r w:rsidR="002013D8">
        <w:rPr>
          <w:rFonts w:hint="eastAsia"/>
          <w:lang w:eastAsia="zh-CN"/>
        </w:rPr>
        <w:t xml:space="preserve">stress2 </w:t>
      </w:r>
      <w:r w:rsidR="002013D8">
        <w:rPr>
          <w:rFonts w:hint="eastAsia"/>
          <w:lang w:eastAsia="zh-CN"/>
        </w:rPr>
        <w:t>插件</w:t>
      </w:r>
      <w:r w:rsidR="00717561">
        <w:rPr>
          <w:rFonts w:hint="eastAsia"/>
          <w:lang w:eastAsia="zh-CN"/>
        </w:rPr>
        <w:t>来</w:t>
      </w:r>
      <w:r w:rsidR="002013D8">
        <w:rPr>
          <w:rFonts w:hint="eastAsia"/>
          <w:lang w:eastAsia="zh-CN"/>
        </w:rPr>
        <w:t>进行压力测试</w:t>
      </w:r>
      <w:r w:rsidR="00717561">
        <w:rPr>
          <w:rFonts w:hint="eastAsia"/>
          <w:lang w:eastAsia="zh-CN"/>
        </w:rPr>
        <w:t>。</w:t>
      </w:r>
      <w:r w:rsidR="00717561" w:rsidRPr="00466F51">
        <w:rPr>
          <w:rFonts w:hint="eastAsia"/>
          <w:lang w:eastAsia="zh-CN"/>
        </w:rPr>
        <w:t>它</w:t>
      </w:r>
      <w:r w:rsidR="00710A0D">
        <w:rPr>
          <w:rFonts w:hint="eastAsia"/>
          <w:lang w:eastAsia="zh-CN"/>
        </w:rPr>
        <w:t>是</w:t>
      </w:r>
      <w:r w:rsidR="00EF1567">
        <w:rPr>
          <w:rFonts w:hint="eastAsia"/>
          <w:lang w:eastAsia="zh-CN"/>
        </w:rPr>
        <w:t>collectd-</w:t>
      </w:r>
      <w:r w:rsidR="00710A0D">
        <w:rPr>
          <w:rFonts w:hint="eastAsia"/>
          <w:lang w:eastAsia="zh-CN"/>
        </w:rPr>
        <w:t xml:space="preserve">stress </w:t>
      </w:r>
      <w:r w:rsidR="000A1830">
        <w:rPr>
          <w:rFonts w:hint="eastAsia"/>
          <w:lang w:eastAsia="zh-CN"/>
        </w:rPr>
        <w:t>插件的升级版，</w:t>
      </w:r>
      <w:r w:rsidR="00633FB7">
        <w:rPr>
          <w:rFonts w:hint="eastAsia"/>
          <w:lang w:eastAsia="zh-CN"/>
        </w:rPr>
        <w:t>它可以通过几个</w:t>
      </w:r>
      <w:r w:rsidR="00633FB7">
        <w:rPr>
          <w:rFonts w:hint="eastAsia"/>
          <w:lang w:eastAsia="zh-CN"/>
        </w:rPr>
        <w:t>collectd</w:t>
      </w:r>
      <w:r w:rsidR="00633FB7">
        <w:rPr>
          <w:rFonts w:hint="eastAsia"/>
          <w:lang w:eastAsia="zh-CN"/>
        </w:rPr>
        <w:t>客户端来模拟几百个服务器</w:t>
      </w:r>
      <w:r w:rsidR="00583F97">
        <w:rPr>
          <w:rFonts w:hint="eastAsia"/>
          <w:lang w:eastAsia="zh-CN"/>
        </w:rPr>
        <w:t>收集</w:t>
      </w:r>
      <w:r w:rsidR="00633FB7">
        <w:rPr>
          <w:rFonts w:hint="eastAsia"/>
          <w:lang w:eastAsia="zh-CN"/>
        </w:rPr>
        <w:t>的数以万计的监控数据</w:t>
      </w:r>
      <w:r w:rsidR="00061F9F">
        <w:rPr>
          <w:rFonts w:hint="eastAsia"/>
          <w:lang w:eastAsia="zh-CN"/>
        </w:rPr>
        <w:t>。</w:t>
      </w:r>
    </w:p>
    <w:p w:rsidR="0082694D" w:rsidRPr="007C256F" w:rsidRDefault="007C256F" w:rsidP="007C256F">
      <w:pPr>
        <w:pStyle w:val="21"/>
        <w:numPr>
          <w:ilvl w:val="1"/>
          <w:numId w:val="55"/>
        </w:numPr>
        <w:rPr>
          <w:lang w:eastAsia="zh-CN"/>
        </w:rPr>
      </w:pPr>
      <w:bookmarkStart w:id="364" w:name="_Toc514768221"/>
      <w:r>
        <w:rPr>
          <w:rFonts w:asciiTheme="minorEastAsia" w:eastAsiaTheme="minorEastAsia" w:hAnsiTheme="minorEastAsia" w:hint="eastAsia"/>
          <w:lang w:eastAsia="zh-CN"/>
        </w:rPr>
        <w:t>在代理节点安装插件</w:t>
      </w:r>
      <w:bookmarkEnd w:id="364"/>
    </w:p>
    <w:p w:rsidR="00E75FF1" w:rsidRDefault="00717561" w:rsidP="00AE3B62">
      <w:pPr>
        <w:pStyle w:val="ab"/>
        <w:rPr>
          <w:lang w:eastAsia="zh-CN"/>
        </w:rPr>
      </w:pPr>
      <w:r>
        <w:rPr>
          <w:rFonts w:hint="eastAsia"/>
          <w:lang w:eastAsia="zh-CN"/>
        </w:rPr>
        <w:t>由于</w:t>
      </w:r>
      <w:r>
        <w:rPr>
          <w:rFonts w:hint="eastAsia"/>
          <w:lang w:eastAsia="zh-CN"/>
        </w:rPr>
        <w:t>stress2</w:t>
      </w:r>
      <w:r>
        <w:rPr>
          <w:rFonts w:hint="eastAsia"/>
          <w:lang w:eastAsia="zh-CN"/>
        </w:rPr>
        <w:t>插件</w:t>
      </w:r>
      <w:r w:rsidR="00E75FF1">
        <w:rPr>
          <w:rFonts w:hint="eastAsia"/>
          <w:lang w:eastAsia="zh-CN"/>
        </w:rPr>
        <w:t>会产生大量的</w:t>
      </w:r>
      <w:r>
        <w:rPr>
          <w:rFonts w:hint="eastAsia"/>
          <w:lang w:eastAsia="zh-CN"/>
        </w:rPr>
        <w:t>模拟</w:t>
      </w:r>
      <w:r w:rsidR="00E75FF1">
        <w:rPr>
          <w:rFonts w:hint="eastAsia"/>
          <w:lang w:eastAsia="zh-CN"/>
        </w:rPr>
        <w:t>的监控数据</w:t>
      </w:r>
      <w:r>
        <w:rPr>
          <w:rFonts w:hint="eastAsia"/>
          <w:lang w:eastAsia="zh-CN"/>
        </w:rPr>
        <w:t>，</w:t>
      </w:r>
      <w:r w:rsidR="00E75FF1">
        <w:rPr>
          <w:rFonts w:hint="eastAsia"/>
          <w:lang w:eastAsia="zh-CN"/>
        </w:rPr>
        <w:t>污染数据库，所以</w:t>
      </w:r>
      <w:r>
        <w:rPr>
          <w:rFonts w:hint="eastAsia"/>
          <w:lang w:eastAsia="zh-CN"/>
        </w:rPr>
        <w:t>该</w:t>
      </w:r>
      <w:r w:rsidR="00E75FF1">
        <w:rPr>
          <w:rFonts w:hint="eastAsia"/>
          <w:lang w:eastAsia="zh-CN"/>
        </w:rPr>
        <w:t>插件默认不会在</w:t>
      </w:r>
      <w:r w:rsidR="00AE3B62">
        <w:rPr>
          <w:rFonts w:hint="eastAsia"/>
          <w:lang w:eastAsia="zh-CN"/>
        </w:rPr>
        <w:t>所有的</w:t>
      </w:r>
      <w:r w:rsidR="00E75FF1">
        <w:rPr>
          <w:rFonts w:hint="eastAsia"/>
          <w:lang w:eastAsia="zh-CN"/>
        </w:rPr>
        <w:t>客户</w:t>
      </w:r>
      <w:proofErr w:type="gramStart"/>
      <w:r w:rsidR="00E75FF1">
        <w:rPr>
          <w:rFonts w:hint="eastAsia"/>
          <w:lang w:eastAsia="zh-CN"/>
        </w:rPr>
        <w:t>端安</w:t>
      </w:r>
      <w:proofErr w:type="gramEnd"/>
      <w:r w:rsidR="00E75FF1">
        <w:rPr>
          <w:rFonts w:hint="eastAsia"/>
          <w:lang w:eastAsia="zh-CN"/>
        </w:rPr>
        <w:t>装</w:t>
      </w:r>
      <w:r>
        <w:rPr>
          <w:rFonts w:hint="eastAsia"/>
          <w:lang w:eastAsia="zh-CN"/>
        </w:rPr>
        <w:t>。当</w:t>
      </w:r>
      <w:r w:rsidR="00E75FF1">
        <w:rPr>
          <w:rFonts w:hint="eastAsia"/>
          <w:lang w:eastAsia="zh-CN"/>
        </w:rPr>
        <w:t>使用</w:t>
      </w:r>
      <w:r w:rsidR="00E75FF1">
        <w:rPr>
          <w:rFonts w:hint="eastAsia"/>
          <w:lang w:eastAsia="zh-CN"/>
        </w:rPr>
        <w:t xml:space="preserve">esmon_install </w:t>
      </w:r>
      <w:r w:rsidR="00E75FF1">
        <w:rPr>
          <w:rFonts w:hint="eastAsia"/>
          <w:lang w:eastAsia="zh-CN"/>
        </w:rPr>
        <w:t>部署完监控</w:t>
      </w:r>
      <w:r>
        <w:rPr>
          <w:rFonts w:hint="eastAsia"/>
          <w:lang w:eastAsia="zh-CN"/>
        </w:rPr>
        <w:t>系统</w:t>
      </w:r>
      <w:r w:rsidR="00E75FF1">
        <w:rPr>
          <w:rFonts w:hint="eastAsia"/>
          <w:lang w:eastAsia="zh-CN"/>
        </w:rPr>
        <w:t>之后，</w:t>
      </w:r>
      <w:r>
        <w:rPr>
          <w:rFonts w:hint="eastAsia"/>
          <w:lang w:eastAsia="zh-CN"/>
        </w:rPr>
        <w:t>用户</w:t>
      </w:r>
      <w:r w:rsidR="00E75FF1">
        <w:rPr>
          <w:rFonts w:hint="eastAsia"/>
          <w:lang w:eastAsia="zh-CN"/>
        </w:rPr>
        <w:t>可以选择某个客户端</w:t>
      </w:r>
      <w:proofErr w:type="gramStart"/>
      <w:r w:rsidR="00E75FF1">
        <w:rPr>
          <w:rFonts w:hint="eastAsia"/>
          <w:lang w:eastAsia="zh-CN"/>
        </w:rPr>
        <w:t>作为压测客户端</w:t>
      </w:r>
      <w:proofErr w:type="gramEnd"/>
      <w:r w:rsidR="00E75FF1">
        <w:rPr>
          <w:rFonts w:hint="eastAsia"/>
          <w:lang w:eastAsia="zh-CN"/>
        </w:rPr>
        <w:t>。</w:t>
      </w:r>
      <w:r w:rsidR="007453AD">
        <w:rPr>
          <w:rFonts w:hint="eastAsia"/>
          <w:lang w:eastAsia="zh-CN"/>
        </w:rPr>
        <w:t>可以</w:t>
      </w:r>
      <w:r w:rsidR="00E75FF1">
        <w:rPr>
          <w:rFonts w:hint="eastAsia"/>
          <w:lang w:eastAsia="zh-CN"/>
        </w:rPr>
        <w:t>在</w:t>
      </w:r>
      <w:r w:rsidR="00E75FF1">
        <w:rPr>
          <w:rFonts w:hint="eastAsia"/>
          <w:lang w:eastAsia="zh-CN"/>
        </w:rPr>
        <w:t>ISO</w:t>
      </w:r>
      <w:r w:rsidR="00E75FF1">
        <w:rPr>
          <w:rFonts w:hint="eastAsia"/>
          <w:lang w:eastAsia="zh-CN"/>
        </w:rPr>
        <w:t>目录下找到</w:t>
      </w:r>
      <w:r w:rsidR="00E75FF1">
        <w:rPr>
          <w:rFonts w:hint="eastAsia"/>
          <w:lang w:eastAsia="zh-CN"/>
        </w:rPr>
        <w:t>collectd-stress2*.rpm</w:t>
      </w:r>
      <w:r w:rsidR="007453AD" w:rsidRPr="00C7517A">
        <w:rPr>
          <w:rFonts w:hint="eastAsia"/>
          <w:lang w:eastAsia="zh-CN"/>
        </w:rPr>
        <w:t>并通过以下命令</w:t>
      </w:r>
      <w:r w:rsidR="00A07ACF" w:rsidRPr="00C7517A">
        <w:rPr>
          <w:rFonts w:hint="eastAsia"/>
          <w:lang w:eastAsia="zh-CN"/>
        </w:rPr>
        <w:t>进行</w:t>
      </w:r>
      <w:r w:rsidR="007453AD" w:rsidRPr="00C7517A">
        <w:rPr>
          <w:rFonts w:hint="eastAsia"/>
          <w:lang w:eastAsia="zh-CN"/>
        </w:rPr>
        <w:t>安装</w:t>
      </w:r>
      <w:r w:rsidRPr="00C7517A">
        <w:rPr>
          <w:rFonts w:hint="eastAsia"/>
          <w:lang w:eastAsia="zh-CN"/>
        </w:rPr>
        <w:t>：</w:t>
      </w:r>
    </w:p>
    <w:p w:rsidR="007C256F" w:rsidRDefault="00E75FF1" w:rsidP="007C256F">
      <w:pPr>
        <w:pStyle w:val="DDNCommandDeclaration"/>
        <w:ind w:left="1440"/>
        <w:rPr>
          <w:rFonts w:asciiTheme="minorEastAsia" w:eastAsiaTheme="minorEastAsia" w:hAnsiTheme="minorEastAsia" w:hint="eastAsia"/>
          <w:lang w:eastAsia="zh-CN"/>
        </w:rPr>
      </w:pPr>
      <w:r w:rsidRPr="00F4304A">
        <w:rPr>
          <w:rFonts w:hint="eastAsia"/>
          <w:lang w:eastAsia="zh-CN"/>
        </w:rPr>
        <w:t xml:space="preserve">rpm </w:t>
      </w:r>
      <w:r w:rsidR="008650A1" w:rsidRPr="00F4304A">
        <w:rPr>
          <w:lang w:eastAsia="zh-CN"/>
        </w:rPr>
        <w:t>--</w:t>
      </w:r>
      <w:r w:rsidRPr="00F4304A">
        <w:rPr>
          <w:rFonts w:hint="eastAsia"/>
          <w:lang w:eastAsia="zh-CN"/>
        </w:rPr>
        <w:t>ivh collectd-stress2*.rpm</w:t>
      </w:r>
    </w:p>
    <w:p w:rsidR="007C256F" w:rsidRPr="007C256F" w:rsidRDefault="007C256F" w:rsidP="007C256F">
      <w:pPr>
        <w:pStyle w:val="21"/>
        <w:numPr>
          <w:ilvl w:val="1"/>
          <w:numId w:val="55"/>
        </w:numPr>
        <w:rPr>
          <w:lang w:eastAsia="zh-CN"/>
        </w:rPr>
      </w:pPr>
      <w:bookmarkStart w:id="365" w:name="_Toc514768222"/>
      <w:r>
        <w:rPr>
          <w:rFonts w:asciiTheme="minorEastAsia" w:eastAsiaTheme="minorEastAsia" w:hAnsiTheme="minorEastAsia" w:hint="eastAsia"/>
          <w:lang w:eastAsia="zh-CN"/>
        </w:rPr>
        <w:t>在代理节点</w:t>
      </w:r>
      <w:r>
        <w:rPr>
          <w:rFonts w:asciiTheme="minorEastAsia" w:eastAsiaTheme="minorEastAsia" w:hAnsiTheme="minorEastAsia" w:hint="eastAsia"/>
          <w:lang w:eastAsia="zh-CN"/>
        </w:rPr>
        <w:t>更新配置文件</w:t>
      </w:r>
      <w:bookmarkEnd w:id="365"/>
    </w:p>
    <w:p w:rsidR="00E75FF1" w:rsidRDefault="00E75FF1" w:rsidP="00FD284C">
      <w:pPr>
        <w:pStyle w:val="DDNbodytext1"/>
        <w:rPr>
          <w:rStyle w:val="DDNFilepath"/>
          <w:i w:val="0"/>
          <w:lang w:eastAsia="zh-CN"/>
        </w:rPr>
      </w:pPr>
      <w:r>
        <w:rPr>
          <w:rFonts w:hint="eastAsia"/>
          <w:lang w:eastAsia="zh-CN"/>
        </w:rPr>
        <w:t>安装</w:t>
      </w:r>
      <w:r w:rsidR="006D10DA">
        <w:rPr>
          <w:rFonts w:hint="eastAsia"/>
          <w:lang w:eastAsia="zh-CN"/>
        </w:rPr>
        <w:t>s</w:t>
      </w:r>
      <w:r>
        <w:rPr>
          <w:rFonts w:hint="eastAsia"/>
          <w:lang w:eastAsia="zh-CN"/>
        </w:rPr>
        <w:t>tress2 RPM</w:t>
      </w:r>
      <w:r>
        <w:rPr>
          <w:rFonts w:hint="eastAsia"/>
          <w:lang w:eastAsia="zh-CN"/>
        </w:rPr>
        <w:t>之后，更新配置文件</w:t>
      </w:r>
      <w:r w:rsidR="006D10DA">
        <w:rPr>
          <w:rStyle w:val="DDNFilepath"/>
        </w:rPr>
        <w:t>/etc/collectd.conf</w:t>
      </w:r>
      <w:r w:rsidR="00FD284C">
        <w:rPr>
          <w:rStyle w:val="DDNFilepath"/>
          <w:rFonts w:hint="eastAsia"/>
          <w:i w:val="0"/>
          <w:lang w:eastAsia="zh-CN"/>
        </w:rPr>
        <w:t xml:space="preserve">, </w:t>
      </w:r>
      <w:r w:rsidR="00AC2EA0">
        <w:rPr>
          <w:rStyle w:val="DDNFilepath"/>
          <w:rFonts w:hint="eastAsia"/>
          <w:i w:val="0"/>
          <w:lang w:eastAsia="zh-CN"/>
        </w:rPr>
        <w:t>添加</w:t>
      </w:r>
      <w:r w:rsidR="00FD284C">
        <w:rPr>
          <w:rStyle w:val="DDNFilepath"/>
          <w:rFonts w:hint="eastAsia"/>
          <w:i w:val="0"/>
          <w:lang w:eastAsia="zh-CN"/>
        </w:rPr>
        <w:t>下面的配置：</w:t>
      </w:r>
    </w:p>
    <w:p w:rsidR="00FD284C" w:rsidRPr="00FD284C" w:rsidRDefault="00FD284C" w:rsidP="007453AD">
      <w:pPr>
        <w:pStyle w:val="DDNbodytext1"/>
        <w:numPr>
          <w:ilvl w:val="0"/>
          <w:numId w:val="43"/>
        </w:numPr>
        <w:pBdr>
          <w:top w:val="nil"/>
          <w:left w:val="nil"/>
          <w:bottom w:val="nil"/>
          <w:right w:val="nil"/>
          <w:between w:val="nil"/>
          <w:bar w:val="nil"/>
        </w:pBdr>
        <w:rPr>
          <w:b/>
          <w:lang w:eastAsia="zh-CN"/>
        </w:rPr>
      </w:pPr>
      <w:r w:rsidRPr="00FB59DD">
        <w:rPr>
          <w:rFonts w:hint="eastAsia"/>
          <w:b/>
          <w:sz w:val="18"/>
          <w:szCs w:val="18"/>
          <w:lang w:eastAsia="zh-CN"/>
        </w:rPr>
        <w:t>Thread</w:t>
      </w:r>
      <w:r w:rsidR="001F69CE">
        <w:rPr>
          <w:rFonts w:hint="eastAsia"/>
          <w:lang w:eastAsia="zh-CN"/>
        </w:rPr>
        <w:t>—</w:t>
      </w:r>
      <w:r>
        <w:rPr>
          <w:rStyle w:val="NoneA"/>
          <w:rFonts w:ascii="宋体" w:eastAsia="宋体" w:hAnsi="宋体" w:cs="宋体" w:hint="eastAsia"/>
          <w:lang w:val="zh-TW" w:eastAsia="zh-CN"/>
        </w:rPr>
        <w:t>定义了测试线程数目</w:t>
      </w:r>
      <w:r>
        <w:rPr>
          <w:rFonts w:hint="eastAsia"/>
          <w:b/>
          <w:lang w:eastAsia="zh-CN"/>
        </w:rPr>
        <w:t>。</w:t>
      </w:r>
    </w:p>
    <w:p w:rsidR="00F204F1" w:rsidRPr="00F204F1" w:rsidRDefault="001B6C17" w:rsidP="00F204F1">
      <w:pPr>
        <w:pStyle w:val="DDNbodytext1"/>
        <w:numPr>
          <w:ilvl w:val="0"/>
          <w:numId w:val="43"/>
        </w:numPr>
        <w:pBdr>
          <w:top w:val="nil"/>
          <w:left w:val="nil"/>
          <w:bottom w:val="nil"/>
          <w:right w:val="nil"/>
          <w:between w:val="nil"/>
          <w:bar w:val="nil"/>
        </w:pBdr>
        <w:rPr>
          <w:b/>
          <w:lang w:eastAsia="zh-CN"/>
        </w:rPr>
      </w:pPr>
      <w:r w:rsidRPr="00270921">
        <w:rPr>
          <w:rFonts w:hint="eastAsia"/>
          <w:b/>
          <w:sz w:val="18"/>
          <w:szCs w:val="18"/>
          <w:lang w:eastAsia="zh-CN"/>
        </w:rPr>
        <w:t>Metric</w:t>
      </w:r>
      <w:r w:rsidR="00FD284C">
        <w:rPr>
          <w:rFonts w:hint="eastAsia"/>
          <w:lang w:eastAsia="zh-CN"/>
        </w:rPr>
        <w:t>—</w:t>
      </w:r>
      <w:r w:rsidR="00FB5963">
        <w:rPr>
          <w:rStyle w:val="NoneA"/>
          <w:rFonts w:ascii="宋体" w:eastAsia="宋体" w:hAnsi="宋体" w:cs="宋体" w:hint="eastAsia"/>
          <w:lang w:val="zh-TW" w:eastAsia="zh-CN"/>
        </w:rPr>
        <w:t>定义了一个监控目标的所有</w:t>
      </w:r>
      <w:r w:rsidR="00BE2988">
        <w:rPr>
          <w:rStyle w:val="NoneA"/>
          <w:rFonts w:ascii="宋体" w:eastAsia="宋体" w:hAnsi="宋体" w:cs="宋体" w:hint="eastAsia"/>
          <w:lang w:val="zh-TW" w:eastAsia="zh-CN"/>
        </w:rPr>
        <w:t>属性,它可以指定多次，</w:t>
      </w:r>
      <w:r w:rsidR="00C12754">
        <w:rPr>
          <w:rStyle w:val="NoneA"/>
          <w:rFonts w:ascii="宋体" w:eastAsia="宋体" w:hAnsi="宋体" w:cs="宋体" w:hint="eastAsia"/>
          <w:lang w:val="zh-TW" w:eastAsia="zh-CN"/>
        </w:rPr>
        <w:t>用</w:t>
      </w:r>
      <w:r w:rsidR="00BE2988">
        <w:rPr>
          <w:rStyle w:val="NoneA"/>
          <w:rFonts w:ascii="宋体" w:eastAsia="宋体" w:hAnsi="宋体" w:cs="宋体" w:hint="eastAsia"/>
          <w:lang w:val="zh-TW" w:eastAsia="zh-CN"/>
        </w:rPr>
        <w:t>来同时模拟不同的监控目标</w:t>
      </w:r>
      <w:r w:rsidR="00F204F1">
        <w:rPr>
          <w:rStyle w:val="NoneA"/>
          <w:rFonts w:hint="eastAsia"/>
          <w:b/>
          <w:lang w:eastAsia="zh-CN"/>
        </w:rPr>
        <w:t>，</w:t>
      </w:r>
      <w:r w:rsidR="00F204F1" w:rsidRPr="00F204F1">
        <w:rPr>
          <w:rStyle w:val="NoneA"/>
          <w:rFonts w:ascii="宋体" w:eastAsia="宋体" w:hAnsi="宋体" w:cs="宋体" w:hint="eastAsia"/>
          <w:lang w:val="zh-TW" w:eastAsia="zh-CN"/>
        </w:rPr>
        <w:t>它包含以下属性:</w:t>
      </w:r>
    </w:p>
    <w:p w:rsidR="005E2E08" w:rsidRPr="003A1DBC" w:rsidRDefault="00BE2988" w:rsidP="005E2E08">
      <w:pPr>
        <w:pStyle w:val="DDNbodytext1"/>
        <w:numPr>
          <w:ilvl w:val="1"/>
          <w:numId w:val="43"/>
        </w:numPr>
        <w:rPr>
          <w:rStyle w:val="NoneA"/>
          <w:b/>
          <w:lang w:eastAsia="zh-CN"/>
        </w:rPr>
      </w:pPr>
      <w:r w:rsidRPr="00F4404B">
        <w:rPr>
          <w:b/>
          <w:sz w:val="18"/>
          <w:szCs w:val="18"/>
          <w:lang w:eastAsia="zh-CN"/>
        </w:rPr>
        <w:t>Variable</w:t>
      </w:r>
      <w:r w:rsidR="00FD284C">
        <w:rPr>
          <w:rFonts w:hint="eastAsia"/>
          <w:lang w:eastAsia="zh-CN"/>
        </w:rPr>
        <w:t>—</w:t>
      </w:r>
      <w:r w:rsidR="006A4904">
        <w:rPr>
          <w:rStyle w:val="NoneA"/>
          <w:rFonts w:ascii="宋体" w:eastAsia="宋体" w:hAnsi="宋体" w:cs="宋体" w:hint="eastAsia"/>
          <w:lang w:val="zh-TW" w:eastAsia="zh-CN"/>
        </w:rPr>
        <w:t>定义</w:t>
      </w:r>
      <w:r w:rsidR="0016588A">
        <w:rPr>
          <w:rStyle w:val="NoneA"/>
          <w:rFonts w:ascii="宋体" w:eastAsia="宋体" w:hAnsi="宋体" w:cs="宋体" w:hint="eastAsia"/>
          <w:lang w:val="zh-TW" w:eastAsia="zh-CN"/>
        </w:rPr>
        <w:t>了</w:t>
      </w:r>
      <w:r w:rsidR="00F204F1">
        <w:rPr>
          <w:rStyle w:val="NoneA"/>
          <w:rFonts w:ascii="宋体" w:eastAsia="宋体" w:hAnsi="宋体" w:cs="宋体" w:hint="eastAsia"/>
          <w:lang w:val="zh-TW" w:eastAsia="zh-CN"/>
        </w:rPr>
        <w:t>监控目标变化</w:t>
      </w:r>
      <w:r w:rsidR="00EF7035">
        <w:rPr>
          <w:rStyle w:val="NoneA"/>
          <w:rFonts w:ascii="宋体" w:eastAsia="宋体" w:hAnsi="宋体" w:cs="宋体" w:hint="eastAsia"/>
          <w:lang w:val="zh-TW" w:eastAsia="zh-CN"/>
        </w:rPr>
        <w:t>的范围以及变化的</w:t>
      </w:r>
      <w:r w:rsidR="004E2A9C">
        <w:rPr>
          <w:rStyle w:val="NoneA"/>
          <w:rFonts w:ascii="宋体" w:eastAsia="宋体" w:hAnsi="宋体" w:cs="宋体" w:hint="eastAsia"/>
          <w:lang w:val="zh-TW" w:eastAsia="zh-CN"/>
        </w:rPr>
        <w:t>速度，</w:t>
      </w:r>
      <w:r w:rsidR="00B00E29">
        <w:rPr>
          <w:rStyle w:val="NoneA"/>
          <w:rFonts w:ascii="宋体" w:eastAsia="宋体" w:hAnsi="宋体" w:cs="宋体" w:hint="eastAsia"/>
          <w:lang w:val="zh-TW" w:eastAsia="zh-CN"/>
        </w:rPr>
        <w:t>可以指定多次。</w:t>
      </w:r>
    </w:p>
    <w:p w:rsidR="003A1DBC" w:rsidRPr="003A1DBC" w:rsidRDefault="003A1DBC" w:rsidP="003A1DBC">
      <w:pPr>
        <w:pStyle w:val="DDNbodytext1"/>
        <w:numPr>
          <w:ilvl w:val="2"/>
          <w:numId w:val="43"/>
        </w:numPr>
        <w:rPr>
          <w:b/>
          <w:lang w:eastAsia="zh-CN"/>
        </w:rPr>
      </w:pPr>
      <w:r w:rsidRPr="00F4404B">
        <w:rPr>
          <w:b/>
          <w:sz w:val="18"/>
          <w:szCs w:val="18"/>
          <w:lang w:eastAsia="zh-CN"/>
        </w:rPr>
        <w:t>Name</w:t>
      </w:r>
      <w:r>
        <w:rPr>
          <w:rFonts w:hint="eastAsia"/>
          <w:lang w:eastAsia="zh-CN"/>
        </w:rPr>
        <w:t>—定义了变量名。</w:t>
      </w:r>
    </w:p>
    <w:p w:rsidR="003A1DBC" w:rsidRPr="003A1DBC" w:rsidRDefault="003A1DBC" w:rsidP="003A1DBC">
      <w:pPr>
        <w:pStyle w:val="DDNbodytext1"/>
        <w:numPr>
          <w:ilvl w:val="2"/>
          <w:numId w:val="43"/>
        </w:numPr>
        <w:rPr>
          <w:b/>
        </w:rPr>
      </w:pPr>
      <w:r w:rsidRPr="00F4404B">
        <w:rPr>
          <w:b/>
          <w:sz w:val="18"/>
          <w:szCs w:val="18"/>
          <w:lang w:eastAsia="zh-CN"/>
        </w:rPr>
        <w:t>Number</w:t>
      </w:r>
      <w:r w:rsidRPr="00ED36FB">
        <w:rPr>
          <w:rFonts w:hint="eastAsia"/>
        </w:rPr>
        <w:t>—定义了变量变化的范围最大值。</w:t>
      </w:r>
    </w:p>
    <w:p w:rsidR="003A1DBC" w:rsidRPr="00AB375B" w:rsidRDefault="003A1DBC" w:rsidP="003A1DBC">
      <w:pPr>
        <w:pStyle w:val="DDNbodytext1"/>
        <w:numPr>
          <w:ilvl w:val="2"/>
          <w:numId w:val="43"/>
        </w:numPr>
      </w:pPr>
      <w:r w:rsidRPr="00F4404B">
        <w:rPr>
          <w:b/>
          <w:sz w:val="18"/>
          <w:szCs w:val="18"/>
          <w:lang w:eastAsia="zh-CN"/>
        </w:rPr>
        <w:t>UpdateIterval</w:t>
      </w:r>
      <w:r w:rsidRPr="00AB375B">
        <w:rPr>
          <w:rFonts w:hint="eastAsia"/>
          <w:lang w:eastAsia="zh-CN"/>
        </w:rPr>
        <w:t>—</w:t>
      </w:r>
      <w:r w:rsidR="00C94B8E" w:rsidRPr="00AB375B">
        <w:rPr>
          <w:rFonts w:hint="eastAsia"/>
        </w:rPr>
        <w:t>定义了</w:t>
      </w:r>
      <w:r w:rsidR="002905E7" w:rsidRPr="00AB375B">
        <w:rPr>
          <w:rFonts w:hint="eastAsia"/>
        </w:rPr>
        <w:t>变量变更的间隔时间</w:t>
      </w:r>
      <w:r w:rsidR="00AB375B" w:rsidRPr="00AB375B">
        <w:rPr>
          <w:rFonts w:hint="eastAsia"/>
        </w:rPr>
        <w:t>。</w:t>
      </w:r>
    </w:p>
    <w:p w:rsidR="002134AC" w:rsidRPr="002134AC" w:rsidRDefault="00BE2988" w:rsidP="002134AC">
      <w:pPr>
        <w:pStyle w:val="DDNbodytext1"/>
        <w:numPr>
          <w:ilvl w:val="1"/>
          <w:numId w:val="43"/>
        </w:numPr>
        <w:rPr>
          <w:b/>
          <w:lang w:eastAsia="zh-CN"/>
        </w:rPr>
      </w:pPr>
      <w:r w:rsidRPr="00F204F1">
        <w:rPr>
          <w:b/>
          <w:sz w:val="18"/>
          <w:szCs w:val="18"/>
          <w:lang w:eastAsia="zh-CN"/>
        </w:rPr>
        <w:t>Host</w:t>
      </w:r>
      <w:r w:rsidR="00FD284C">
        <w:rPr>
          <w:rFonts w:hint="eastAsia"/>
          <w:lang w:eastAsia="zh-CN"/>
        </w:rPr>
        <w:t>—</w:t>
      </w:r>
      <w:r w:rsidR="00FD284C">
        <w:rPr>
          <w:rStyle w:val="NoneA"/>
          <w:rFonts w:ascii="宋体" w:eastAsia="宋体" w:hAnsi="宋体" w:cs="宋体" w:hint="eastAsia"/>
          <w:lang w:val="zh-TW" w:eastAsia="zh-TW"/>
        </w:rPr>
        <w:t>定义了</w:t>
      </w:r>
      <w:r w:rsidR="00CD6736">
        <w:rPr>
          <w:rStyle w:val="NoneA"/>
          <w:rFonts w:ascii="宋体" w:eastAsia="宋体" w:hAnsi="宋体" w:cs="宋体" w:hint="eastAsia"/>
          <w:lang w:val="zh-TW" w:eastAsia="zh-CN"/>
        </w:rPr>
        <w:t>客户端的主机名，通常定义为</w:t>
      </w:r>
      <w:r w:rsidR="00CD6736" w:rsidRPr="003910E2">
        <w:rPr>
          <w:sz w:val="18"/>
          <w:szCs w:val="18"/>
          <w:lang w:eastAsia="zh-CN"/>
        </w:rPr>
        <w:t>"${key:hostname}"</w:t>
      </w:r>
      <w:r w:rsidR="00CD6736">
        <w:rPr>
          <w:rFonts w:hint="eastAsia"/>
          <w:sz w:val="18"/>
          <w:szCs w:val="18"/>
          <w:lang w:eastAsia="zh-CN"/>
        </w:rPr>
        <w:t>，</w:t>
      </w:r>
      <w:r w:rsidR="00824A7E">
        <w:rPr>
          <w:rFonts w:hint="eastAsia"/>
          <w:sz w:val="18"/>
          <w:szCs w:val="18"/>
          <w:lang w:eastAsia="zh-CN"/>
        </w:rPr>
        <w:t>由程序自动设置当前主机名，它和下面的</w:t>
      </w:r>
      <w:r w:rsidR="00824A7E" w:rsidRPr="002134AC">
        <w:rPr>
          <w:rFonts w:hint="eastAsia"/>
          <w:b/>
          <w:sz w:val="18"/>
          <w:szCs w:val="18"/>
          <w:lang w:eastAsia="zh-CN"/>
        </w:rPr>
        <w:t>Plugin</w:t>
      </w:r>
      <w:r w:rsidR="00824A7E">
        <w:rPr>
          <w:rFonts w:hint="eastAsia"/>
          <w:sz w:val="18"/>
          <w:szCs w:val="18"/>
          <w:lang w:eastAsia="zh-CN"/>
        </w:rPr>
        <w:t>，</w:t>
      </w:r>
      <w:r w:rsidR="00824A7E" w:rsidRPr="002134AC">
        <w:rPr>
          <w:rFonts w:hint="eastAsia"/>
          <w:b/>
          <w:sz w:val="18"/>
          <w:szCs w:val="18"/>
          <w:lang w:eastAsia="zh-CN"/>
        </w:rPr>
        <w:t>PluginInstance</w:t>
      </w:r>
      <w:r w:rsidR="00824A7E">
        <w:rPr>
          <w:rFonts w:hint="eastAsia"/>
          <w:sz w:val="18"/>
          <w:szCs w:val="18"/>
          <w:lang w:eastAsia="zh-CN"/>
        </w:rPr>
        <w:t>，</w:t>
      </w:r>
      <w:r w:rsidR="00824A7E" w:rsidRPr="002134AC">
        <w:rPr>
          <w:rFonts w:hint="eastAsia"/>
          <w:b/>
          <w:sz w:val="18"/>
          <w:szCs w:val="18"/>
          <w:lang w:eastAsia="zh-CN"/>
        </w:rPr>
        <w:t>Type</w:t>
      </w:r>
      <w:r w:rsidR="00824A7E">
        <w:rPr>
          <w:rFonts w:hint="eastAsia"/>
          <w:sz w:val="18"/>
          <w:szCs w:val="18"/>
          <w:lang w:eastAsia="zh-CN"/>
        </w:rPr>
        <w:t>，</w:t>
      </w:r>
      <w:r w:rsidR="00824A7E" w:rsidRPr="002134AC">
        <w:rPr>
          <w:rFonts w:hint="eastAsia"/>
          <w:b/>
          <w:sz w:val="18"/>
          <w:szCs w:val="18"/>
          <w:lang w:eastAsia="zh-CN"/>
        </w:rPr>
        <w:t>TypeInstance</w:t>
      </w:r>
      <w:r w:rsidR="00824A7E">
        <w:rPr>
          <w:rFonts w:hint="eastAsia"/>
          <w:sz w:val="18"/>
          <w:szCs w:val="18"/>
          <w:lang w:eastAsia="zh-CN"/>
        </w:rPr>
        <w:t>共同组成</w:t>
      </w:r>
      <w:r w:rsidR="00824A7E">
        <w:rPr>
          <w:rFonts w:hint="eastAsia"/>
          <w:sz w:val="18"/>
          <w:szCs w:val="18"/>
          <w:lang w:eastAsia="zh-CN"/>
        </w:rPr>
        <w:t xml:space="preserve">collectd </w:t>
      </w:r>
      <w:r w:rsidR="002134AC">
        <w:rPr>
          <w:rFonts w:hint="eastAsia"/>
          <w:sz w:val="18"/>
          <w:szCs w:val="18"/>
          <w:lang w:eastAsia="zh-CN"/>
        </w:rPr>
        <w:t>描述收集数据对象的区分符，详情请参见</w:t>
      </w:r>
      <w:hyperlink r:id="rId146" w:history="1">
        <w:r w:rsidR="00B23ECE" w:rsidRPr="00A07ACF">
          <w:rPr>
            <w:rStyle w:val="DDNField"/>
            <w:rFonts w:hint="eastAsia"/>
          </w:rPr>
          <w:t>C</w:t>
        </w:r>
        <w:r w:rsidR="002134AC" w:rsidRPr="00A07ACF">
          <w:rPr>
            <w:rStyle w:val="DDNField"/>
            <w:rFonts w:hint="eastAsia"/>
          </w:rPr>
          <w:t xml:space="preserve">ollectd </w:t>
        </w:r>
        <w:r w:rsidR="002134AC" w:rsidRPr="00A07ACF">
          <w:rPr>
            <w:rStyle w:val="DDNField"/>
            <w:rFonts w:hint="eastAsia"/>
          </w:rPr>
          <w:t>的描述符</w:t>
        </w:r>
      </w:hyperlink>
      <w:r w:rsidR="002134AC">
        <w:rPr>
          <w:rFonts w:hint="eastAsia"/>
          <w:b/>
          <w:lang w:eastAsia="zh-CN"/>
        </w:rPr>
        <w:t>。</w:t>
      </w:r>
    </w:p>
    <w:p w:rsidR="00FD284C" w:rsidRPr="004D455F" w:rsidRDefault="00BE2988" w:rsidP="00FD284C">
      <w:pPr>
        <w:pStyle w:val="DDNbodytext1"/>
        <w:numPr>
          <w:ilvl w:val="1"/>
          <w:numId w:val="43"/>
        </w:numPr>
        <w:rPr>
          <w:b/>
          <w:lang w:eastAsia="zh-CN"/>
        </w:rPr>
      </w:pPr>
      <w:r w:rsidRPr="00F204F1">
        <w:rPr>
          <w:b/>
          <w:sz w:val="18"/>
          <w:szCs w:val="18"/>
          <w:lang w:eastAsia="zh-CN"/>
        </w:rPr>
        <w:t>Plugin</w:t>
      </w:r>
      <w:r w:rsidR="00FD284C">
        <w:rPr>
          <w:rFonts w:hint="eastAsia"/>
          <w:lang w:eastAsia="zh-CN"/>
        </w:rPr>
        <w:t>—</w:t>
      </w:r>
      <w:r w:rsidR="00824E59">
        <w:rPr>
          <w:rFonts w:hint="eastAsia"/>
          <w:lang w:eastAsia="zh-CN"/>
        </w:rPr>
        <w:t>定义了</w:t>
      </w:r>
      <w:r w:rsidR="00824E59">
        <w:rPr>
          <w:rFonts w:hint="eastAsia"/>
          <w:lang w:eastAsia="zh-CN"/>
        </w:rPr>
        <w:t xml:space="preserve">collectd </w:t>
      </w:r>
      <w:r w:rsidR="00824E59">
        <w:rPr>
          <w:rFonts w:hint="eastAsia"/>
          <w:lang w:eastAsia="zh-CN"/>
        </w:rPr>
        <w:t>识别符</w:t>
      </w:r>
      <w:r w:rsidR="00A058F2">
        <w:rPr>
          <w:rFonts w:hint="eastAsia"/>
          <w:lang w:eastAsia="zh-CN"/>
        </w:rPr>
        <w:t>中的</w:t>
      </w:r>
      <w:r w:rsidR="00A058F2">
        <w:rPr>
          <w:rFonts w:hint="eastAsia"/>
          <w:lang w:eastAsia="zh-CN"/>
        </w:rPr>
        <w:t xml:space="preserve">plugin </w:t>
      </w:r>
      <w:r w:rsidR="00A058F2">
        <w:rPr>
          <w:rFonts w:hint="eastAsia"/>
          <w:lang w:eastAsia="zh-CN"/>
        </w:rPr>
        <w:t>成员</w:t>
      </w:r>
      <w:r w:rsidR="00A058F2">
        <w:rPr>
          <w:rFonts w:hint="eastAsia"/>
          <w:b/>
          <w:lang w:eastAsia="zh-CN"/>
        </w:rPr>
        <w:t>。</w:t>
      </w:r>
    </w:p>
    <w:p w:rsidR="00FD284C" w:rsidRDefault="00BE2988" w:rsidP="00FD284C">
      <w:pPr>
        <w:pStyle w:val="DDNbodytext1"/>
        <w:numPr>
          <w:ilvl w:val="1"/>
          <w:numId w:val="43"/>
        </w:numPr>
        <w:rPr>
          <w:b/>
          <w:lang w:eastAsia="zh-CN"/>
        </w:rPr>
      </w:pPr>
      <w:r w:rsidRPr="00F204F1">
        <w:rPr>
          <w:b/>
          <w:sz w:val="18"/>
          <w:szCs w:val="18"/>
          <w:lang w:eastAsia="zh-CN"/>
        </w:rPr>
        <w:t>PluginInstance</w:t>
      </w:r>
      <w:r w:rsidR="00FD284C">
        <w:rPr>
          <w:rFonts w:hint="eastAsia"/>
          <w:lang w:eastAsia="zh-CN"/>
        </w:rPr>
        <w:t>—</w:t>
      </w:r>
      <w:r w:rsidR="00FD284C">
        <w:rPr>
          <w:rStyle w:val="NoneA"/>
          <w:rFonts w:ascii="宋体" w:eastAsia="宋体" w:hAnsi="宋体" w:cs="宋体" w:hint="eastAsia"/>
          <w:lang w:val="zh-TW" w:eastAsia="zh-TW"/>
        </w:rPr>
        <w:t>定义了</w:t>
      </w:r>
      <w:r w:rsidR="00A058F2">
        <w:rPr>
          <w:rFonts w:hint="eastAsia"/>
          <w:lang w:eastAsia="zh-CN"/>
        </w:rPr>
        <w:t xml:space="preserve">collectd </w:t>
      </w:r>
      <w:r w:rsidR="00A058F2">
        <w:rPr>
          <w:rFonts w:hint="eastAsia"/>
          <w:lang w:eastAsia="zh-CN"/>
        </w:rPr>
        <w:t>识别符中的</w:t>
      </w:r>
      <w:r w:rsidR="00A058F2">
        <w:rPr>
          <w:rFonts w:hint="eastAsia"/>
          <w:lang w:eastAsia="zh-CN"/>
        </w:rPr>
        <w:t xml:space="preserve">plugininstance </w:t>
      </w:r>
      <w:r w:rsidR="00A058F2">
        <w:rPr>
          <w:rFonts w:hint="eastAsia"/>
          <w:lang w:eastAsia="zh-CN"/>
        </w:rPr>
        <w:t>成员。</w:t>
      </w:r>
    </w:p>
    <w:p w:rsidR="00D55F83" w:rsidRPr="00D55F83" w:rsidRDefault="00BE2988" w:rsidP="00D55F83">
      <w:pPr>
        <w:pStyle w:val="DDNbodytext1"/>
        <w:numPr>
          <w:ilvl w:val="1"/>
          <w:numId w:val="43"/>
        </w:numPr>
        <w:rPr>
          <w:rStyle w:val="NoneA"/>
          <w:b/>
          <w:lang w:eastAsia="zh-CN"/>
        </w:rPr>
      </w:pPr>
      <w:r w:rsidRPr="00F204F1">
        <w:rPr>
          <w:rFonts w:hint="eastAsia"/>
          <w:b/>
          <w:sz w:val="18"/>
          <w:szCs w:val="18"/>
          <w:lang w:eastAsia="zh-CN"/>
        </w:rPr>
        <w:t>Typ</w:t>
      </w:r>
      <w:r w:rsidRPr="00F4404B">
        <w:rPr>
          <w:rFonts w:hint="eastAsia"/>
          <w:b/>
          <w:sz w:val="18"/>
          <w:szCs w:val="18"/>
          <w:lang w:eastAsia="zh-CN"/>
        </w:rPr>
        <w:t>e</w:t>
      </w:r>
      <w:r>
        <w:rPr>
          <w:rFonts w:hint="eastAsia"/>
          <w:lang w:eastAsia="zh-CN"/>
        </w:rPr>
        <w:t>—</w:t>
      </w:r>
      <w:r>
        <w:rPr>
          <w:rStyle w:val="NoneA"/>
          <w:rFonts w:ascii="宋体" w:eastAsia="宋体" w:hAnsi="宋体" w:cs="宋体" w:hint="eastAsia"/>
          <w:lang w:val="zh-TW" w:eastAsia="zh-TW"/>
        </w:rPr>
        <w:t>定义了</w:t>
      </w:r>
      <w:r w:rsidR="005A0F75">
        <w:rPr>
          <w:rStyle w:val="NoneA"/>
          <w:rFonts w:ascii="宋体" w:eastAsia="宋体" w:hAnsi="宋体" w:cs="宋体" w:hint="eastAsia"/>
          <w:lang w:val="zh-TW" w:eastAsia="zh-CN"/>
        </w:rPr>
        <w:t>collectd 识别符中的type 成员,</w:t>
      </w:r>
      <w:proofErr w:type="gramStart"/>
      <w:r w:rsidR="005A0F75">
        <w:rPr>
          <w:rStyle w:val="NoneA"/>
          <w:rFonts w:ascii="宋体" w:eastAsia="宋体" w:hAnsi="宋体" w:cs="宋体" w:hint="eastAsia"/>
          <w:lang w:val="zh-TW" w:eastAsia="zh-CN"/>
        </w:rPr>
        <w:t>详细可</w:t>
      </w:r>
      <w:proofErr w:type="gramEnd"/>
      <w:r w:rsidR="005A0F75">
        <w:rPr>
          <w:rStyle w:val="NoneA"/>
          <w:rFonts w:ascii="宋体" w:eastAsia="宋体" w:hAnsi="宋体" w:cs="宋体" w:hint="eastAsia"/>
          <w:lang w:val="zh-TW" w:eastAsia="zh-CN"/>
        </w:rPr>
        <w:t>参见</w:t>
      </w:r>
      <w:hyperlink r:id="rId147" w:history="1">
        <w:r w:rsidR="00D55F83" w:rsidRPr="00A07ACF">
          <w:rPr>
            <w:rStyle w:val="DDNField"/>
            <w:rFonts w:hint="eastAsia"/>
          </w:rPr>
          <w:t>数据类型</w:t>
        </w:r>
      </w:hyperlink>
      <w:r w:rsidR="00D55F83">
        <w:rPr>
          <w:rStyle w:val="NoneA"/>
          <w:rFonts w:hint="eastAsia"/>
          <w:b/>
          <w:lang w:eastAsia="zh-CN"/>
        </w:rPr>
        <w:t>。</w:t>
      </w:r>
    </w:p>
    <w:p w:rsidR="00FD284C" w:rsidRPr="00F204F1" w:rsidRDefault="00BE2988" w:rsidP="00FD284C">
      <w:pPr>
        <w:pStyle w:val="DDNbodytext1"/>
        <w:numPr>
          <w:ilvl w:val="1"/>
          <w:numId w:val="43"/>
        </w:numPr>
        <w:rPr>
          <w:b/>
          <w:lang w:eastAsia="zh-CN"/>
        </w:rPr>
      </w:pPr>
      <w:r w:rsidRPr="00F204F1">
        <w:rPr>
          <w:b/>
          <w:sz w:val="18"/>
          <w:szCs w:val="18"/>
          <w:lang w:eastAsia="zh-CN"/>
        </w:rPr>
        <w:t>TypeInstance</w:t>
      </w:r>
      <w:r w:rsidR="00D55F83">
        <w:rPr>
          <w:rFonts w:hint="eastAsia"/>
          <w:lang w:eastAsia="zh-CN"/>
        </w:rPr>
        <w:t>—</w:t>
      </w:r>
      <w:r w:rsidR="00D55F83">
        <w:rPr>
          <w:rStyle w:val="NoneA"/>
          <w:rFonts w:ascii="宋体" w:eastAsia="宋体" w:hAnsi="宋体" w:cs="宋体" w:hint="eastAsia"/>
          <w:lang w:val="zh-TW" w:eastAsia="zh-TW"/>
        </w:rPr>
        <w:t>定义了</w:t>
      </w:r>
      <w:r w:rsidR="00D55F83">
        <w:rPr>
          <w:rStyle w:val="NoneA"/>
          <w:rFonts w:ascii="宋体" w:eastAsia="宋体" w:hAnsi="宋体" w:cs="宋体" w:hint="eastAsia"/>
          <w:lang w:val="zh-TW" w:eastAsia="zh-CN"/>
        </w:rPr>
        <w:t>collectd 识别符中的type instance成员。</w:t>
      </w:r>
    </w:p>
    <w:p w:rsidR="00BE2988" w:rsidRPr="00F204F1" w:rsidRDefault="00BE2988" w:rsidP="00FD284C">
      <w:pPr>
        <w:pStyle w:val="DDNbodytext1"/>
        <w:numPr>
          <w:ilvl w:val="1"/>
          <w:numId w:val="43"/>
        </w:numPr>
        <w:rPr>
          <w:b/>
          <w:lang w:eastAsia="zh-CN"/>
        </w:rPr>
      </w:pPr>
      <w:r w:rsidRPr="00F204F1">
        <w:rPr>
          <w:b/>
          <w:sz w:val="18"/>
          <w:szCs w:val="18"/>
          <w:lang w:eastAsia="zh-CN"/>
        </w:rPr>
        <w:t>TsdbName</w:t>
      </w:r>
      <w:r w:rsidR="00226A87">
        <w:rPr>
          <w:rFonts w:hint="eastAsia"/>
          <w:lang w:eastAsia="zh-CN"/>
        </w:rPr>
        <w:t>—定义了</w:t>
      </w:r>
      <w:r w:rsidR="00D54EFB">
        <w:rPr>
          <w:rFonts w:hint="eastAsia"/>
          <w:lang w:eastAsia="zh-CN"/>
        </w:rPr>
        <w:t>提交到</w:t>
      </w:r>
      <w:r w:rsidR="00226A87">
        <w:rPr>
          <w:rFonts w:hint="eastAsia"/>
          <w:lang w:eastAsia="zh-CN"/>
        </w:rPr>
        <w:t>数据库格式中的</w:t>
      </w:r>
      <w:r w:rsidR="00980363">
        <w:rPr>
          <w:rFonts w:hint="eastAsia"/>
          <w:lang w:eastAsia="zh-CN"/>
        </w:rPr>
        <w:t>名字。</w:t>
      </w:r>
    </w:p>
    <w:p w:rsidR="00AC2EA0" w:rsidRPr="00AE3B62" w:rsidRDefault="00BE2988" w:rsidP="00AC2EA0">
      <w:pPr>
        <w:pStyle w:val="DDNbodytext1"/>
        <w:numPr>
          <w:ilvl w:val="1"/>
          <w:numId w:val="43"/>
        </w:numPr>
        <w:rPr>
          <w:b/>
          <w:lang w:eastAsia="zh-CN"/>
        </w:rPr>
      </w:pPr>
      <w:r w:rsidRPr="00F204F1">
        <w:rPr>
          <w:b/>
          <w:sz w:val="18"/>
          <w:szCs w:val="18"/>
          <w:lang w:eastAsia="zh-CN"/>
        </w:rPr>
        <w:t>TsdbTags</w:t>
      </w:r>
      <w:r w:rsidR="00226A87">
        <w:rPr>
          <w:rFonts w:hint="eastAsia"/>
          <w:lang w:eastAsia="zh-CN"/>
        </w:rPr>
        <w:t>—</w:t>
      </w:r>
      <w:r w:rsidR="00D54EFB">
        <w:rPr>
          <w:rFonts w:hint="eastAsia"/>
          <w:lang w:eastAsia="zh-CN"/>
        </w:rPr>
        <w:t>定义了提交到数据库格式的标签，方便后期分类查找。</w:t>
      </w:r>
    </w:p>
    <w:p w:rsidR="00AE3B62" w:rsidRPr="00405F24" w:rsidRDefault="00AE3B62" w:rsidP="00AE3B62">
      <w:pPr>
        <w:pStyle w:val="DDNbodytext1"/>
        <w:ind w:left="0"/>
        <w:rPr>
          <w:b/>
          <w:lang w:eastAsia="zh-CN"/>
        </w:rPr>
      </w:pPr>
    </w:p>
    <w:p w:rsidR="00405F24" w:rsidRDefault="005A789D" w:rsidP="005A789D">
      <w:pPr>
        <w:pStyle w:val="DDNbodytext1"/>
        <w:rPr>
          <w:b/>
          <w:lang w:eastAsia="zh-CN"/>
        </w:rPr>
      </w:pPr>
      <w:r>
        <w:rPr>
          <w:b/>
          <w:lang w:eastAsia="zh-CN"/>
        </w:rPr>
        <w:t>下面是一个</w:t>
      </w:r>
      <w:r w:rsidRPr="00B43877">
        <w:rPr>
          <w:rStyle w:val="DDNFilepath"/>
          <w:rFonts w:hint="eastAsia"/>
        </w:rPr>
        <w:t>/etc/collectd.conf</w:t>
      </w:r>
      <w:r>
        <w:rPr>
          <w:rFonts w:hint="eastAsia"/>
          <w:b/>
          <w:lang w:eastAsia="zh-CN"/>
        </w:rPr>
        <w:t>的例子。</w:t>
      </w:r>
    </w:p>
    <w:p w:rsidR="00302037" w:rsidRPr="00AC2EA0" w:rsidRDefault="00302037" w:rsidP="00405F24">
      <w:pPr>
        <w:pStyle w:val="DDNbodytext1"/>
        <w:ind w:left="1440"/>
        <w:rPr>
          <w:b/>
          <w:lang w:eastAsia="zh-CN"/>
        </w:rPr>
      </w:pPr>
    </w:p>
    <w:p w:rsidR="0045366D" w:rsidRDefault="00C17E2A" w:rsidP="009E4B19">
      <w:pPr>
        <w:pStyle w:val="DDNExample"/>
        <w:keepNext/>
        <w:pBdr>
          <w:top w:val="single" w:sz="4" w:space="6" w:color="auto"/>
        </w:pBdr>
        <w:spacing w:before="240" w:line="480" w:lineRule="auto"/>
        <w:ind w:left="720"/>
        <w:rPr>
          <w:rStyle w:val="afffb"/>
          <w:rFonts w:ascii="ITCCentury Book" w:hAnsi="ITCCentury Book"/>
          <w:sz w:val="20"/>
          <w:lang w:eastAsia="zh-CN"/>
        </w:rPr>
      </w:pPr>
      <w:r>
        <w:rPr>
          <w:rStyle w:val="afffb"/>
          <w:rFonts w:ascii="ITCCentury Book" w:hAnsi="ITCCentury Book" w:hint="eastAsia"/>
          <w:sz w:val="20"/>
          <w:lang w:eastAsia="zh-CN"/>
        </w:rPr>
        <w:lastRenderedPageBreak/>
        <w:t>例子</w:t>
      </w:r>
      <w:r>
        <w:rPr>
          <w:rStyle w:val="afffb"/>
          <w:rFonts w:ascii="ITCCentury Book" w:hAnsi="ITCCentury Book"/>
          <w:sz w:val="20"/>
        </w:rPr>
        <w:t>:</w:t>
      </w:r>
    </w:p>
    <w:p w:rsidR="003910E2" w:rsidRPr="003910E2" w:rsidRDefault="003910E2" w:rsidP="003B76D0">
      <w:pPr>
        <w:pStyle w:val="DDNExample"/>
        <w:pBdr>
          <w:top w:val="single" w:sz="4" w:space="6" w:color="auto"/>
        </w:pBdr>
        <w:spacing w:before="240"/>
        <w:ind w:left="720"/>
      </w:pPr>
      <w:r w:rsidRPr="003910E2">
        <w:rPr>
          <w:rFonts w:hint="eastAsia"/>
        </w:rPr>
        <w:t>L</w:t>
      </w:r>
      <w:r w:rsidRPr="003910E2">
        <w:t>oadPlugin stress2</w:t>
      </w:r>
    </w:p>
    <w:p w:rsidR="003910E2" w:rsidRPr="003910E2" w:rsidRDefault="003910E2" w:rsidP="003B76D0">
      <w:pPr>
        <w:pStyle w:val="DDNExample"/>
        <w:pBdr>
          <w:top w:val="single" w:sz="4" w:space="6" w:color="auto"/>
        </w:pBdr>
        <w:spacing w:before="240"/>
        <w:ind w:left="720"/>
      </w:pPr>
      <w:r w:rsidRPr="003910E2">
        <w:t>&lt;Plugin "stress2"&gt;</w:t>
      </w:r>
    </w:p>
    <w:p w:rsidR="003910E2" w:rsidRPr="003910E2" w:rsidRDefault="003910E2" w:rsidP="003B76D0">
      <w:pPr>
        <w:pStyle w:val="DDNExample"/>
        <w:pBdr>
          <w:top w:val="single" w:sz="4" w:space="6" w:color="auto"/>
        </w:pBdr>
        <w:spacing w:before="240"/>
        <w:ind w:left="720"/>
      </w:pPr>
      <w:r w:rsidRPr="003910E2">
        <w:t>  Thread 32</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"ost_index"</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"job_id"</w:t>
      </w:r>
    </w:p>
    <w:p w:rsidR="003910E2" w:rsidRPr="003910E2" w:rsidRDefault="003910E2" w:rsidP="003B76D0">
      <w:pPr>
        <w:pStyle w:val="DDNExample"/>
        <w:pBdr>
          <w:top w:val="single" w:sz="4" w:space="6" w:color="auto"/>
        </w:pBdr>
        <w:spacing w:before="240"/>
        <w:ind w:left="720"/>
      </w:pPr>
      <w:r w:rsidRPr="003910E2">
        <w:tab/>
        <w:t>    Number 7000</w:t>
      </w:r>
    </w:p>
    <w:p w:rsidR="003910E2" w:rsidRPr="003910E2" w:rsidRDefault="003910E2" w:rsidP="003B76D0">
      <w:pPr>
        <w:pStyle w:val="DDNExample"/>
        <w:pBdr>
          <w:top w:val="single" w:sz="4" w:space="6" w:color="auto"/>
        </w:pBdr>
        <w:spacing w:before="240"/>
        <w:ind w:left="720"/>
      </w:pPr>
      <w:r w:rsidRPr="003910E2">
        <w:tab/>
        <w:t>    UpdateIterval 10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Host "${key:hostname}"</w:t>
      </w:r>
    </w:p>
    <w:p w:rsidR="003910E2" w:rsidRPr="003910E2" w:rsidRDefault="003910E2" w:rsidP="003B76D0">
      <w:pPr>
        <w:pStyle w:val="DDNExample"/>
        <w:pBdr>
          <w:top w:val="single" w:sz="4" w:space="6" w:color="auto"/>
        </w:pBdr>
        <w:spacing w:before="240"/>
        <w:ind w:left="720"/>
      </w:pPr>
      <w:r w:rsidRPr="003910E2">
        <w:tab/>
        <w:t>  Plugin "stress-${variable:ost_index:OST%04x}"</w:t>
      </w:r>
    </w:p>
    <w:p w:rsidR="003910E2" w:rsidRPr="003910E2" w:rsidRDefault="003910E2" w:rsidP="003B76D0">
      <w:pPr>
        <w:pStyle w:val="DDNExample"/>
        <w:pBdr>
          <w:top w:val="single" w:sz="4" w:space="6" w:color="auto"/>
        </w:pBdr>
        <w:spacing w:before="240"/>
        <w:ind w:left="720"/>
      </w:pPr>
      <w:r w:rsidRPr="003910E2">
        <w:tab/>
        <w:t>  PluginInstance "jobstat_${variable:job_id:job%d}"</w:t>
      </w:r>
    </w:p>
    <w:p w:rsidR="003910E2" w:rsidRPr="003910E2" w:rsidRDefault="003910E2" w:rsidP="003B76D0">
      <w:pPr>
        <w:pStyle w:val="DDNExample"/>
        <w:pBdr>
          <w:top w:val="single" w:sz="4" w:space="6" w:color="auto"/>
        </w:pBdr>
        <w:spacing w:before="240"/>
        <w:ind w:left="720"/>
      </w:pPr>
      <w:r w:rsidRPr="003910E2">
        <w:tab/>
        <w:t>  Type "derive"</w:t>
      </w:r>
    </w:p>
    <w:p w:rsidR="003910E2" w:rsidRPr="003910E2" w:rsidRDefault="003910E2" w:rsidP="003B76D0">
      <w:pPr>
        <w:pStyle w:val="DDNExample"/>
        <w:pBdr>
          <w:top w:val="single" w:sz="4" w:space="6" w:color="auto"/>
        </w:pBdr>
        <w:spacing w:before="240"/>
        <w:ind w:left="720"/>
      </w:pPr>
      <w:r w:rsidRPr="003910E2">
        <w:tab/>
        <w:t>  TypeInstance "sum_read_bytes"</w:t>
      </w:r>
    </w:p>
    <w:p w:rsidR="003910E2" w:rsidRPr="003910E2" w:rsidRDefault="003910E2" w:rsidP="003B76D0">
      <w:pPr>
        <w:pStyle w:val="DDNExample"/>
        <w:pBdr>
          <w:top w:val="single" w:sz="4" w:space="6" w:color="auto"/>
        </w:pBdr>
        <w:spacing w:before="240"/>
        <w:ind w:left="720"/>
      </w:pPr>
      <w:r w:rsidRPr="003910E2">
        <w:tab/>
        <w:t>  TsdbName "ost_jobstats_samples"</w:t>
      </w:r>
    </w:p>
    <w:p w:rsidR="003910E2" w:rsidRPr="003910E2" w:rsidRDefault="003910E2" w:rsidP="003B76D0">
      <w:pPr>
        <w:pStyle w:val="DDNExample"/>
        <w:pBdr>
          <w:top w:val="single" w:sz="4" w:space="6" w:color="auto"/>
        </w:pBdr>
        <w:spacing w:before="240"/>
        <w:ind w:left="720"/>
      </w:pPr>
      <w:r w:rsidRPr="003910E2">
        <w:tab/>
        <w:t>  TsdbTags "optype=sum_read_bytes fs_name=stress ost_index=${variable:ost_index:OST%04x} job_id=${variable:job_id:job%d}"</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  &lt;Metric&gt;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"mdt_index"</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Name "md_stats"</w:t>
      </w:r>
    </w:p>
    <w:p w:rsidR="003910E2" w:rsidRPr="003910E2" w:rsidRDefault="003910E2" w:rsidP="003B76D0">
      <w:pPr>
        <w:pStyle w:val="DDNExample"/>
        <w:pBdr>
          <w:top w:val="single" w:sz="4" w:space="6" w:color="auto"/>
        </w:pBdr>
        <w:spacing w:before="240"/>
        <w:ind w:left="720"/>
      </w:pPr>
      <w:r w:rsidRPr="003910E2">
        <w:tab/>
        <w:t>    Number 10</w:t>
      </w:r>
    </w:p>
    <w:p w:rsidR="003910E2" w:rsidRPr="003910E2" w:rsidRDefault="003910E2" w:rsidP="003B76D0">
      <w:pPr>
        <w:pStyle w:val="DDNExample"/>
        <w:pBdr>
          <w:top w:val="single" w:sz="4" w:space="6" w:color="auto"/>
        </w:pBdr>
        <w:spacing w:before="240"/>
        <w:ind w:left="720"/>
      </w:pPr>
      <w:r w:rsidRPr="003910E2">
        <w:tab/>
        <w:t>    UpdateIterval 10</w:t>
      </w:r>
    </w:p>
    <w:p w:rsidR="003910E2" w:rsidRPr="003910E2" w:rsidRDefault="003910E2" w:rsidP="003B76D0">
      <w:pPr>
        <w:pStyle w:val="DDNExample"/>
        <w:pBdr>
          <w:top w:val="single" w:sz="4" w:space="6" w:color="auto"/>
        </w:pBdr>
        <w:spacing w:before="240"/>
        <w:ind w:left="720"/>
      </w:pPr>
      <w:r w:rsidRPr="003910E2">
        <w:tab/>
        <w:t>&lt;/Variable&gt;</w:t>
      </w:r>
    </w:p>
    <w:p w:rsidR="003910E2" w:rsidRPr="003910E2" w:rsidRDefault="003910E2" w:rsidP="003B76D0">
      <w:pPr>
        <w:pStyle w:val="DDNExample"/>
        <w:pBdr>
          <w:top w:val="single" w:sz="4" w:space="6" w:color="auto"/>
        </w:pBdr>
        <w:spacing w:before="240"/>
        <w:ind w:left="720"/>
      </w:pPr>
      <w:r w:rsidRPr="003910E2">
        <w:tab/>
        <w:t>  Host "${key:hostname}"</w:t>
      </w:r>
    </w:p>
    <w:p w:rsidR="003910E2" w:rsidRPr="003910E2" w:rsidRDefault="003910E2" w:rsidP="003B76D0">
      <w:pPr>
        <w:pStyle w:val="DDNExample"/>
        <w:pBdr>
          <w:top w:val="single" w:sz="4" w:space="6" w:color="auto"/>
        </w:pBdr>
        <w:spacing w:before="240"/>
        <w:ind w:left="720"/>
      </w:pPr>
      <w:r w:rsidRPr="003910E2">
        <w:tab/>
        <w:t>  Plugin "stress-${variable:mdt_index:MDT%04x}"</w:t>
      </w:r>
    </w:p>
    <w:p w:rsidR="003910E2" w:rsidRPr="003910E2" w:rsidRDefault="003910E2" w:rsidP="003B76D0">
      <w:pPr>
        <w:pStyle w:val="DDNExample"/>
        <w:pBdr>
          <w:top w:val="single" w:sz="4" w:space="6" w:color="auto"/>
        </w:pBdr>
        <w:spacing w:before="240"/>
        <w:ind w:left="720"/>
      </w:pPr>
      <w:r w:rsidRPr="003910E2">
        <w:tab/>
        <w:t>  PluginInstance "md_stats"</w:t>
      </w:r>
    </w:p>
    <w:p w:rsidR="003910E2" w:rsidRPr="003910E2" w:rsidRDefault="003910E2" w:rsidP="003B76D0">
      <w:pPr>
        <w:pStyle w:val="DDNExample"/>
        <w:pBdr>
          <w:top w:val="single" w:sz="4" w:space="6" w:color="auto"/>
        </w:pBdr>
        <w:spacing w:before="240"/>
        <w:ind w:left="720"/>
      </w:pPr>
      <w:r w:rsidRPr="003910E2">
        <w:tab/>
        <w:t>  Type "derive"</w:t>
      </w:r>
    </w:p>
    <w:p w:rsidR="003910E2" w:rsidRPr="003910E2" w:rsidRDefault="003910E2" w:rsidP="003B76D0">
      <w:pPr>
        <w:pStyle w:val="DDNExample"/>
        <w:pBdr>
          <w:top w:val="single" w:sz="4" w:space="6" w:color="auto"/>
        </w:pBdr>
        <w:spacing w:before="240"/>
        <w:ind w:left="720"/>
      </w:pPr>
      <w:r w:rsidRPr="003910E2">
        <w:tab/>
        <w:t>  TypeInstance "open"</w:t>
      </w:r>
    </w:p>
    <w:p w:rsidR="003910E2" w:rsidRPr="003910E2" w:rsidRDefault="003910E2" w:rsidP="003B76D0">
      <w:pPr>
        <w:pStyle w:val="DDNExample"/>
        <w:pBdr>
          <w:top w:val="single" w:sz="4" w:space="6" w:color="auto"/>
        </w:pBdr>
        <w:spacing w:before="240"/>
        <w:ind w:left="720"/>
      </w:pPr>
      <w:r w:rsidRPr="003910E2">
        <w:tab/>
        <w:t>  TsdbName "md_stats"</w:t>
      </w:r>
    </w:p>
    <w:p w:rsidR="003910E2" w:rsidRPr="003910E2" w:rsidRDefault="003910E2" w:rsidP="003B76D0">
      <w:pPr>
        <w:pStyle w:val="DDNExample"/>
        <w:pBdr>
          <w:top w:val="single" w:sz="4" w:space="6" w:color="auto"/>
        </w:pBdr>
        <w:spacing w:before="240"/>
        <w:ind w:left="720"/>
      </w:pPr>
      <w:r w:rsidRPr="003910E2">
        <w:tab/>
        <w:t>  TsdbTags "optype=open fs_name=stress mdt_index=${variable:mdt_index:MDT%04x} mdt_stats_open=${variable:mdt_stats_open:%d}"</w:t>
      </w:r>
    </w:p>
    <w:p w:rsidR="003910E2" w:rsidRPr="003910E2" w:rsidRDefault="003910E2" w:rsidP="003B76D0">
      <w:pPr>
        <w:pStyle w:val="DDNExample"/>
        <w:pBdr>
          <w:top w:val="single" w:sz="4" w:space="6" w:color="auto"/>
        </w:pBdr>
        <w:spacing w:before="240"/>
        <w:ind w:left="720"/>
      </w:pPr>
      <w:r w:rsidRPr="003910E2">
        <w:t>   &lt;/Metric&gt;</w:t>
      </w:r>
    </w:p>
    <w:p w:rsidR="00D8479A" w:rsidRPr="00D8479A" w:rsidRDefault="003910E2" w:rsidP="003B76D0">
      <w:pPr>
        <w:pStyle w:val="DDNExample"/>
        <w:pBdr>
          <w:top w:val="single" w:sz="4" w:space="6" w:color="auto"/>
        </w:pBdr>
        <w:spacing w:before="240"/>
        <w:ind w:left="720"/>
      </w:pPr>
      <w:r w:rsidRPr="003910E2">
        <w:t>&lt;/Plugin&gt;</w:t>
      </w:r>
    </w:p>
    <w:p w:rsidR="007C256F" w:rsidRPr="007C256F" w:rsidRDefault="007C256F" w:rsidP="007C256F">
      <w:pPr>
        <w:pStyle w:val="21"/>
        <w:numPr>
          <w:ilvl w:val="1"/>
          <w:numId w:val="55"/>
        </w:numPr>
        <w:rPr>
          <w:lang w:eastAsia="zh-CN"/>
        </w:rPr>
      </w:pPr>
      <w:bookmarkStart w:id="366" w:name="_Toc514768223"/>
      <w:r>
        <w:rPr>
          <w:rFonts w:asciiTheme="minorEastAsia" w:eastAsiaTheme="minorEastAsia" w:hAnsiTheme="minorEastAsia" w:hint="eastAsia"/>
          <w:lang w:eastAsia="zh-CN"/>
        </w:rPr>
        <w:t>进行压力测试</w:t>
      </w:r>
      <w:bookmarkEnd w:id="366"/>
    </w:p>
    <w:p w:rsidR="00604241" w:rsidRPr="000F293A" w:rsidRDefault="00CE16C6" w:rsidP="00604241">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在</w:t>
      </w:r>
      <w:r w:rsidR="002905E7">
        <w:rPr>
          <w:rFonts w:ascii="ITCCentury Book" w:eastAsiaTheme="minorEastAsia" w:hAnsi="ITCCentury Book" w:cs="Calibri" w:hint="eastAsia"/>
          <w:b w:val="0"/>
          <w:noProof w:val="0"/>
          <w:szCs w:val="24"/>
          <w:lang w:eastAsia="zh-CN"/>
        </w:rPr>
        <w:t>更改了配置文件之后，</w:t>
      </w:r>
      <w:r w:rsidR="002905E7" w:rsidRPr="000F293A">
        <w:rPr>
          <w:rFonts w:ascii="ITCCentury Book" w:eastAsiaTheme="minorEastAsia" w:hAnsi="ITCCentury Book" w:cs="Calibri" w:hint="eastAsia"/>
          <w:b w:val="0"/>
          <w:noProof w:val="0"/>
          <w:szCs w:val="24"/>
          <w:lang w:eastAsia="zh-CN"/>
        </w:rPr>
        <w:t>重启</w:t>
      </w:r>
      <w:r w:rsidR="002905E7" w:rsidRPr="000F293A">
        <w:rPr>
          <w:rFonts w:ascii="ITCCentury Book" w:eastAsiaTheme="minorEastAsia" w:hAnsi="ITCCentury Book" w:cs="Calibri" w:hint="eastAsia"/>
          <w:b w:val="0"/>
          <w:noProof w:val="0"/>
          <w:szCs w:val="24"/>
          <w:lang w:eastAsia="zh-CN"/>
        </w:rPr>
        <w:t>Collectd:</w:t>
      </w:r>
    </w:p>
    <w:p w:rsidR="00604241" w:rsidRPr="00604241" w:rsidRDefault="002905E7" w:rsidP="00604241">
      <w:pPr>
        <w:pStyle w:val="DDNCommandDeclaration"/>
        <w:spacing w:line="360" w:lineRule="auto"/>
        <w:ind w:left="1440"/>
        <w:rPr>
          <w:rFonts w:eastAsiaTheme="minorEastAsia"/>
          <w:lang w:eastAsia="zh-CN"/>
        </w:rPr>
      </w:pPr>
      <w:r w:rsidRPr="007B7A55">
        <w:rPr>
          <w:rFonts w:hint="eastAsia"/>
          <w:lang w:eastAsia="zh-CN"/>
        </w:rPr>
        <w:t>service collectd restart</w:t>
      </w:r>
    </w:p>
    <w:p w:rsidR="0092131C" w:rsidRPr="00F706AC" w:rsidRDefault="0092131C" w:rsidP="00604241">
      <w:pPr>
        <w:pStyle w:val="DDNCommandDeclaration"/>
        <w:spacing w:line="360" w:lineRule="auto"/>
        <w:rPr>
          <w:rFonts w:ascii="ITCCentury Book" w:eastAsiaTheme="minorEastAsia" w:hAnsi="ITCCentury Book" w:cs="Calibri"/>
          <w:b w:val="0"/>
          <w:noProof w:val="0"/>
          <w:szCs w:val="24"/>
          <w:lang w:eastAsia="zh-CN"/>
        </w:rPr>
      </w:pPr>
      <w:r w:rsidRPr="00F706AC">
        <w:rPr>
          <w:rFonts w:ascii="ITCCentury Book" w:eastAsiaTheme="minorEastAsia" w:hAnsi="ITCCentury Book" w:cs="Calibri" w:hint="eastAsia"/>
          <w:b w:val="0"/>
          <w:noProof w:val="0"/>
          <w:szCs w:val="24"/>
          <w:lang w:eastAsia="zh-CN"/>
        </w:rPr>
        <w:t>通过查看</w:t>
      </w:r>
      <w:r w:rsidRPr="00F706AC">
        <w:rPr>
          <w:rFonts w:ascii="ITCCentury Book" w:eastAsiaTheme="minorEastAsia" w:hAnsi="ITCCentury Book" w:cs="Calibri" w:hint="eastAsia"/>
          <w:b w:val="0"/>
          <w:noProof w:val="0"/>
          <w:szCs w:val="24"/>
          <w:lang w:eastAsia="zh-CN"/>
        </w:rPr>
        <w:t xml:space="preserve">/var/log/messages </w:t>
      </w:r>
      <w:r w:rsidR="00AA4891">
        <w:rPr>
          <w:rFonts w:ascii="ITCCentury Book" w:eastAsiaTheme="minorEastAsia" w:hAnsi="ITCCentury Book" w:cs="Calibri" w:hint="eastAsia"/>
          <w:b w:val="0"/>
          <w:noProof w:val="0"/>
          <w:szCs w:val="24"/>
          <w:lang w:eastAsia="zh-CN"/>
        </w:rPr>
        <w:t>日志，</w:t>
      </w:r>
      <w:r w:rsidRPr="00F706AC">
        <w:rPr>
          <w:rFonts w:ascii="ITCCentury Book" w:eastAsiaTheme="minorEastAsia" w:hAnsi="ITCCentury Book" w:cs="Calibri" w:hint="eastAsia"/>
          <w:b w:val="0"/>
          <w:noProof w:val="0"/>
          <w:szCs w:val="24"/>
          <w:lang w:eastAsia="zh-CN"/>
        </w:rPr>
        <w:t>可以看到如下</w:t>
      </w:r>
      <w:r w:rsidR="002905E7">
        <w:rPr>
          <w:rFonts w:ascii="ITCCentury Book" w:eastAsiaTheme="minorEastAsia" w:hAnsi="ITCCentury Book" w:cs="Calibri" w:hint="eastAsia"/>
          <w:b w:val="0"/>
          <w:noProof w:val="0"/>
          <w:szCs w:val="24"/>
          <w:lang w:eastAsia="zh-CN"/>
        </w:rPr>
        <w:t>消息：</w:t>
      </w:r>
    </w:p>
    <w:p w:rsidR="0092131C" w:rsidRDefault="00F519F9" w:rsidP="00E710AB">
      <w:pPr>
        <w:pStyle w:val="DDNExample"/>
        <w:pBdr>
          <w:top w:val="single" w:sz="4" w:space="6" w:color="auto"/>
          <w:right w:val="single" w:sz="4" w:space="0" w:color="auto"/>
        </w:pBdr>
        <w:spacing w:before="240"/>
        <w:ind w:left="720"/>
      </w:pPr>
      <w:r w:rsidRPr="00D144ED">
        <w:t>server11 collectd[20830]: stress2: time: 1.79244 for 70100 commits with 32 threads, 39108.70099 commits/second</w:t>
      </w:r>
    </w:p>
    <w:p w:rsidR="002905E7" w:rsidRDefault="005A789D" w:rsidP="00634E41">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lastRenderedPageBreak/>
        <w:t>上面信息显示</w:t>
      </w:r>
      <w:r w:rsidR="0092131C" w:rsidRPr="00F706AC">
        <w:rPr>
          <w:rFonts w:ascii="ITCCentury Book" w:hAnsi="ITCCentury Book" w:cs="Calibri" w:hint="eastAsia"/>
          <w:color w:val="auto"/>
          <w:sz w:val="20"/>
          <w:szCs w:val="24"/>
        </w:rPr>
        <w:t xml:space="preserve">stress2 </w:t>
      </w:r>
      <w:r w:rsidR="0092131C" w:rsidRPr="00F706AC">
        <w:rPr>
          <w:rFonts w:ascii="ITCCentury Book" w:hAnsi="ITCCentury Book" w:cs="Calibri" w:hint="eastAsia"/>
          <w:color w:val="auto"/>
          <w:sz w:val="20"/>
          <w:szCs w:val="24"/>
        </w:rPr>
        <w:t>插件已经成功</w:t>
      </w:r>
      <w:r>
        <w:rPr>
          <w:rFonts w:ascii="ITCCentury Book" w:hAnsi="ITCCentury Book" w:cs="Calibri" w:hint="eastAsia"/>
          <w:color w:val="auto"/>
          <w:sz w:val="20"/>
          <w:szCs w:val="24"/>
        </w:rPr>
        <w:t>加载</w:t>
      </w:r>
      <w:r w:rsidR="0092131C" w:rsidRPr="00F706AC">
        <w:rPr>
          <w:rFonts w:ascii="ITCCentury Book" w:hAnsi="ITCCentury Book" w:cs="Calibri" w:hint="eastAsia"/>
          <w:color w:val="auto"/>
          <w:sz w:val="20"/>
          <w:szCs w:val="24"/>
        </w:rPr>
        <w:t>运行，并且产生了大量的</w:t>
      </w:r>
      <w:r w:rsidR="006D1A67" w:rsidRPr="00F706AC">
        <w:rPr>
          <w:rFonts w:ascii="ITCCentury Book" w:hAnsi="ITCCentury Book" w:cs="Calibri" w:hint="eastAsia"/>
          <w:color w:val="auto"/>
          <w:sz w:val="20"/>
          <w:szCs w:val="24"/>
        </w:rPr>
        <w:t>监控数据</w:t>
      </w:r>
      <w:r w:rsidR="002905E7">
        <w:rPr>
          <w:rFonts w:ascii="ITCCentury Book" w:hAnsi="ITCCentury Book" w:cs="Calibri" w:hint="eastAsia"/>
          <w:color w:val="auto"/>
          <w:sz w:val="20"/>
          <w:szCs w:val="24"/>
        </w:rPr>
        <w:t>。</w:t>
      </w:r>
    </w:p>
    <w:p w:rsidR="00B0235D" w:rsidRPr="00604241" w:rsidRDefault="005A789D" w:rsidP="009B0E22">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下面将</w:t>
      </w:r>
      <w:r w:rsidR="00805D57">
        <w:rPr>
          <w:rFonts w:ascii="ITCCentury Book" w:hAnsi="ITCCentury Book" w:cs="Calibri" w:hint="eastAsia"/>
          <w:color w:val="auto"/>
          <w:sz w:val="20"/>
          <w:szCs w:val="24"/>
        </w:rPr>
        <w:t>以</w:t>
      </w:r>
      <w:r w:rsidR="00266F54">
        <w:rPr>
          <w:rFonts w:ascii="ITCCentury Book" w:hAnsi="ITCCentury Book" w:cs="Calibri" w:hint="eastAsia"/>
          <w:color w:val="auto"/>
          <w:sz w:val="20"/>
          <w:szCs w:val="24"/>
        </w:rPr>
        <w:t>上面的配置文件为例，分析在如下</w:t>
      </w:r>
      <w:r>
        <w:rPr>
          <w:rFonts w:ascii="ITCCentury Book" w:hAnsi="ITCCentury Book" w:cs="Calibri" w:hint="eastAsia"/>
          <w:color w:val="auto"/>
          <w:sz w:val="20"/>
          <w:szCs w:val="24"/>
        </w:rPr>
        <w:t>指定的</w:t>
      </w:r>
      <w:r w:rsidR="00266F54">
        <w:rPr>
          <w:rFonts w:ascii="ITCCentury Book" w:hAnsi="ITCCentury Book" w:cs="Calibri" w:hint="eastAsia"/>
          <w:color w:val="auto"/>
          <w:sz w:val="20"/>
          <w:szCs w:val="24"/>
        </w:rPr>
        <w:t>硬件环境下，如何分析对应的</w:t>
      </w:r>
      <w:r w:rsidR="00B0235D">
        <w:rPr>
          <w:rFonts w:ascii="ITCCentury Book" w:hAnsi="ITCCentury Book" w:cs="Calibri" w:hint="eastAsia"/>
          <w:color w:val="auto"/>
          <w:sz w:val="20"/>
          <w:szCs w:val="24"/>
        </w:rPr>
        <w:t>监控瓶颈。</w:t>
      </w:r>
    </w:p>
    <w:p w:rsidR="00B0235D" w:rsidRDefault="00B0235D" w:rsidP="00B0235D">
      <w:pPr>
        <w:pStyle w:val="Bullet1"/>
      </w:pPr>
      <w:r>
        <w:rPr>
          <w:rStyle w:val="NoneA"/>
          <w:rFonts w:ascii="宋体" w:eastAsia="宋体" w:hAnsi="宋体" w:cs="宋体"/>
          <w:b/>
          <w:bCs/>
          <w:lang w:val="zh-TW" w:eastAsia="zh-TW"/>
        </w:rPr>
        <w:t>操作系统版本：</w:t>
      </w:r>
      <w:r>
        <w:t>CentOS7</w:t>
      </w:r>
      <w:r>
        <w:t>。</w:t>
      </w:r>
    </w:p>
    <w:p w:rsidR="00B0235D" w:rsidRPr="00B0235D" w:rsidRDefault="00B95C34" w:rsidP="00B0235D">
      <w:pPr>
        <w:pStyle w:val="Bullet1"/>
        <w:rPr>
          <w:rStyle w:val="NoneA"/>
        </w:rPr>
      </w:pPr>
      <w:r>
        <w:rPr>
          <w:rStyle w:val="NoneA"/>
          <w:rFonts w:ascii="宋体" w:eastAsia="宋体" w:hAnsi="宋体" w:cs="宋体" w:hint="eastAsia"/>
          <w:b/>
          <w:bCs/>
          <w:lang w:val="zh-TW" w:eastAsia="zh-CN"/>
        </w:rPr>
        <w:t>内存</w:t>
      </w:r>
      <w:r w:rsidR="00B0235D">
        <w:rPr>
          <w:rStyle w:val="NoneA"/>
          <w:rFonts w:ascii="宋体" w:eastAsia="宋体" w:hAnsi="宋体" w:cs="宋体"/>
          <w:b/>
          <w:bCs/>
          <w:lang w:val="zh-TW" w:eastAsia="zh-TW"/>
        </w:rPr>
        <w:t>：</w:t>
      </w:r>
      <w:r w:rsidR="00805D57">
        <w:rPr>
          <w:rStyle w:val="NoneA"/>
          <w:rFonts w:hint="eastAsia"/>
          <w:lang w:eastAsia="zh-CN"/>
        </w:rPr>
        <w:t>128GB</w:t>
      </w:r>
      <w:r w:rsidR="00B0235D">
        <w:rPr>
          <w:rStyle w:val="NoneA"/>
          <w:rFonts w:ascii="宋体" w:eastAsia="宋体" w:hAnsi="宋体" w:cs="宋体"/>
          <w:lang w:val="zh-TW" w:eastAsia="zh-TW"/>
        </w:rPr>
        <w:t>。</w:t>
      </w:r>
    </w:p>
    <w:p w:rsidR="00B0235D" w:rsidRDefault="00B95C34" w:rsidP="00B0235D">
      <w:pPr>
        <w:pStyle w:val="Bullet1"/>
      </w:pPr>
      <w:r>
        <w:rPr>
          <w:rStyle w:val="NoneA"/>
          <w:rFonts w:ascii="宋体" w:eastAsia="宋体" w:hAnsi="宋体" w:cs="宋体" w:hint="eastAsia"/>
          <w:b/>
          <w:bCs/>
          <w:lang w:val="zh-TW" w:eastAsia="zh-CN"/>
        </w:rPr>
        <w:t>处理器</w:t>
      </w:r>
      <w:r w:rsidR="00B0235D">
        <w:rPr>
          <w:rStyle w:val="NoneA"/>
          <w:rFonts w:ascii="宋体" w:eastAsia="宋体" w:hAnsi="宋体" w:cs="宋体" w:hint="eastAsia"/>
          <w:b/>
          <w:bCs/>
          <w:lang w:val="zh-TW" w:eastAsia="zh-CN"/>
        </w:rPr>
        <w:t xml:space="preserve">: </w:t>
      </w:r>
      <w:r w:rsidR="00B0235D" w:rsidRPr="00B0235D">
        <w:t>Intel(R) Xeon(R) CPU E5-2630 v3 @ 2.40GHz</w:t>
      </w:r>
      <w:r w:rsidR="00B0235D">
        <w:rPr>
          <w:rFonts w:hint="eastAsia"/>
          <w:lang w:eastAsia="zh-CN"/>
        </w:rPr>
        <w:t>。</w:t>
      </w:r>
    </w:p>
    <w:p w:rsidR="00805D57" w:rsidRPr="00B0235D" w:rsidRDefault="00B95C34" w:rsidP="00805D57">
      <w:pPr>
        <w:pStyle w:val="Bullet1"/>
      </w:pPr>
      <w:r>
        <w:rPr>
          <w:rStyle w:val="NoneA"/>
          <w:rFonts w:ascii="宋体" w:eastAsia="宋体" w:hAnsi="宋体" w:cs="宋体" w:hint="eastAsia"/>
          <w:b/>
          <w:bCs/>
          <w:lang w:val="zh-TW" w:eastAsia="zh-CN"/>
        </w:rPr>
        <w:t>硬盘：</w:t>
      </w:r>
      <w:r w:rsidRPr="00B95C34">
        <w:t>Samsung SSD 850  2B6Q</w:t>
      </w:r>
      <w:r w:rsidR="00D60484">
        <w:rPr>
          <w:rFonts w:hint="eastAsia"/>
          <w:lang w:eastAsia="zh-CN"/>
        </w:rPr>
        <w:t>。</w:t>
      </w:r>
    </w:p>
    <w:p w:rsidR="00D04773" w:rsidRPr="00D04773" w:rsidRDefault="00805D57" w:rsidP="004B7FDB">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监控客户端和服务器</w:t>
      </w:r>
      <w:proofErr w:type="gramStart"/>
      <w:r>
        <w:rPr>
          <w:rFonts w:ascii="ITCCentury Book" w:hAnsi="ITCCentury Book" w:cs="Calibri" w:hint="eastAsia"/>
          <w:color w:val="auto"/>
          <w:sz w:val="20"/>
          <w:szCs w:val="24"/>
        </w:rPr>
        <w:t>端运行</w:t>
      </w:r>
      <w:proofErr w:type="gramEnd"/>
      <w:r>
        <w:rPr>
          <w:rFonts w:ascii="ITCCentury Book" w:hAnsi="ITCCentury Book" w:cs="Calibri" w:hint="eastAsia"/>
          <w:color w:val="auto"/>
          <w:sz w:val="20"/>
          <w:szCs w:val="24"/>
        </w:rPr>
        <w:t>在同一台服务器上，</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数据存在</w:t>
      </w:r>
      <w:r>
        <w:rPr>
          <w:rFonts w:ascii="ITCCentury Book" w:hAnsi="ITCCentury Book" w:cs="Calibri" w:hint="eastAsia"/>
          <w:color w:val="auto"/>
          <w:sz w:val="20"/>
          <w:szCs w:val="24"/>
        </w:rPr>
        <w:t>SSD</w:t>
      </w:r>
      <w:r>
        <w:rPr>
          <w:rFonts w:ascii="ITCCentury Book" w:hAnsi="ITCCentury Book" w:cs="Calibri" w:hint="eastAsia"/>
          <w:color w:val="auto"/>
          <w:sz w:val="20"/>
          <w:szCs w:val="24"/>
        </w:rPr>
        <w:t>对应的</w:t>
      </w:r>
      <w:r>
        <w:rPr>
          <w:rFonts w:ascii="ITCCentury Book" w:hAnsi="ITCCentury Book" w:cs="Calibri" w:hint="eastAsia"/>
          <w:color w:val="auto"/>
          <w:sz w:val="20"/>
          <w:szCs w:val="24"/>
        </w:rPr>
        <w:t>Ext4</w:t>
      </w:r>
      <w:r>
        <w:rPr>
          <w:rFonts w:ascii="ITCCentury Book" w:hAnsi="ITCCentury Book" w:cs="Calibri" w:hint="eastAsia"/>
          <w:color w:val="auto"/>
          <w:sz w:val="20"/>
          <w:szCs w:val="24"/>
        </w:rPr>
        <w:t>文件系统上。</w:t>
      </w:r>
    </w:p>
    <w:p w:rsidR="000910C9" w:rsidRPr="00D04773" w:rsidRDefault="000910C9" w:rsidP="004B7FDB">
      <w:pPr>
        <w:pStyle w:val="p1"/>
        <w:spacing w:line="480" w:lineRule="auto"/>
        <w:ind w:left="720"/>
        <w:rPr>
          <w:rFonts w:ascii="ITCCentury Book" w:hAnsi="ITCCentury Book" w:cs="Calibri"/>
          <w:b/>
          <w:color w:val="auto"/>
          <w:sz w:val="20"/>
          <w:szCs w:val="24"/>
        </w:rPr>
      </w:pPr>
      <w:r w:rsidRPr="000910C9">
        <w:rPr>
          <w:rFonts w:ascii="ITCCentury Book" w:hAnsi="ITCCentury Book" w:cs="Calibri" w:hint="eastAsia"/>
          <w:b/>
          <w:color w:val="auto"/>
          <w:sz w:val="20"/>
          <w:szCs w:val="24"/>
        </w:rPr>
        <w:t>前提条件：</w:t>
      </w:r>
    </w:p>
    <w:p w:rsidR="000910C9" w:rsidRDefault="000910C9" w:rsidP="000910C9">
      <w:pPr>
        <w:pStyle w:val="Bullet1"/>
      </w:pPr>
      <w:r>
        <w:rPr>
          <w:rStyle w:val="NoneA"/>
          <w:rFonts w:ascii="宋体" w:eastAsia="宋体" w:hAnsi="宋体" w:cs="宋体" w:hint="eastAsia"/>
          <w:b/>
          <w:bCs/>
          <w:lang w:val="zh-TW" w:eastAsia="zh-CN"/>
        </w:rPr>
        <w:t>Collectd 收集数据间隔</w:t>
      </w:r>
      <w:r>
        <w:rPr>
          <w:rStyle w:val="NoneA"/>
          <w:rFonts w:ascii="宋体" w:eastAsia="宋体" w:hAnsi="宋体" w:cs="宋体"/>
          <w:b/>
          <w:bCs/>
          <w:lang w:val="zh-TW" w:eastAsia="zh-TW"/>
        </w:rPr>
        <w:t>：</w:t>
      </w:r>
      <w:r>
        <w:rPr>
          <w:rFonts w:hint="eastAsia"/>
        </w:rPr>
        <w:t>60</w:t>
      </w:r>
      <w:r>
        <w:rPr>
          <w:rFonts w:hint="eastAsia"/>
        </w:rPr>
        <w:t>秒</w:t>
      </w:r>
      <w:r>
        <w:t>。</w:t>
      </w:r>
    </w:p>
    <w:p w:rsidR="000910C9" w:rsidRPr="000910C9" w:rsidRDefault="000910C9" w:rsidP="000910C9">
      <w:pPr>
        <w:pStyle w:val="Bullet1"/>
        <w:rPr>
          <w:rStyle w:val="NoneA"/>
          <w:lang w:eastAsia="zh-CN"/>
        </w:rPr>
      </w:pPr>
      <w:r>
        <w:rPr>
          <w:rStyle w:val="NoneA"/>
          <w:rFonts w:ascii="宋体" w:eastAsia="宋体" w:hAnsi="宋体" w:cs="宋体" w:hint="eastAsia"/>
          <w:b/>
          <w:bCs/>
          <w:lang w:val="zh-TW" w:eastAsia="zh-CN"/>
        </w:rPr>
        <w:t>Grafana 展示历史时间长度：</w:t>
      </w:r>
      <w:r w:rsidRPr="000910C9">
        <w:rPr>
          <w:rFonts w:hint="eastAsia"/>
          <w:lang w:eastAsia="zh-CN"/>
        </w:rPr>
        <w:t>1</w:t>
      </w:r>
      <w:r w:rsidRPr="000910C9">
        <w:rPr>
          <w:rFonts w:hint="eastAsia"/>
          <w:lang w:eastAsia="zh-CN"/>
        </w:rPr>
        <w:t>小时。</w:t>
      </w:r>
    </w:p>
    <w:p w:rsidR="000910C9" w:rsidRDefault="000910C9" w:rsidP="000910C9">
      <w:pPr>
        <w:pStyle w:val="Bullet1"/>
      </w:pPr>
      <w:r>
        <w:rPr>
          <w:rStyle w:val="NoneA"/>
          <w:rFonts w:ascii="宋体" w:eastAsia="宋体" w:hAnsi="宋体" w:cs="宋体" w:hint="eastAsia"/>
          <w:b/>
          <w:bCs/>
          <w:lang w:val="zh-TW" w:eastAsia="zh-CN"/>
        </w:rPr>
        <w:t>Grafana 自动刷新间隔：</w:t>
      </w:r>
      <w:r w:rsidRPr="000910C9">
        <w:rPr>
          <w:rFonts w:hint="eastAsia"/>
        </w:rPr>
        <w:t xml:space="preserve">60 </w:t>
      </w:r>
      <w:r w:rsidRPr="000910C9">
        <w:rPr>
          <w:rFonts w:hint="eastAsia"/>
        </w:rPr>
        <w:t>秒。</w:t>
      </w:r>
    </w:p>
    <w:p w:rsidR="009C1A8E" w:rsidRDefault="009C1A8E" w:rsidP="000910C9">
      <w:pPr>
        <w:pStyle w:val="Bullet1"/>
      </w:pPr>
      <w:r>
        <w:rPr>
          <w:rStyle w:val="NoneA"/>
          <w:rFonts w:ascii="宋体" w:eastAsia="宋体" w:hAnsi="宋体" w:cs="宋体" w:hint="eastAsia"/>
          <w:b/>
          <w:bCs/>
          <w:lang w:val="zh-TW" w:eastAsia="zh-CN"/>
        </w:rPr>
        <w:t>Collectd 运行时间：大于1个小时。</w:t>
      </w:r>
    </w:p>
    <w:p w:rsidR="000910C9" w:rsidRDefault="007849EE" w:rsidP="00EF384D">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结论</w:t>
      </w:r>
      <w:r w:rsidR="000910C9" w:rsidRPr="000910C9">
        <w:rPr>
          <w:rFonts w:ascii="ITCCentury Book" w:hAnsi="ITCCentury Book" w:cs="Calibri" w:hint="eastAsia"/>
          <w:b/>
          <w:color w:val="auto"/>
          <w:sz w:val="20"/>
          <w:szCs w:val="24"/>
        </w:rPr>
        <w:t>：</w:t>
      </w:r>
    </w:p>
    <w:p w:rsidR="00643E88" w:rsidRDefault="00643E88" w:rsidP="00643E88">
      <w:pPr>
        <w:pStyle w:val="Bullet1"/>
        <w:rPr>
          <w:lang w:eastAsia="zh-CN"/>
        </w:rPr>
      </w:pPr>
      <w:r>
        <w:rPr>
          <w:rStyle w:val="NoneA"/>
          <w:rFonts w:ascii="宋体" w:eastAsia="宋体" w:hAnsi="宋体" w:cs="宋体" w:hint="eastAsia"/>
          <w:b/>
          <w:bCs/>
          <w:lang w:val="zh-TW" w:eastAsia="zh-CN"/>
        </w:rPr>
        <w:t>Grafana</w:t>
      </w:r>
      <w:r w:rsidRPr="00DA1257">
        <w:rPr>
          <w:rStyle w:val="NoneA"/>
          <w:rFonts w:ascii="宋体" w:eastAsia="宋体" w:hAnsi="宋体" w:cs="宋体" w:hint="eastAsia"/>
          <w:b/>
          <w:bCs/>
          <w:lang w:val="zh-TW" w:eastAsia="zh-CN"/>
        </w:rPr>
        <w:t xml:space="preserve"> 页面一直处于刷新状态：</w:t>
      </w:r>
      <w:r>
        <w:rPr>
          <w:rFonts w:hint="eastAsia"/>
          <w:lang w:eastAsia="zh-CN"/>
        </w:rPr>
        <w:t>监控过载。</w:t>
      </w:r>
    </w:p>
    <w:p w:rsidR="009C1A8E" w:rsidRPr="009C1A8E" w:rsidRDefault="00643E88" w:rsidP="00AB375B">
      <w:pPr>
        <w:pStyle w:val="Bullet1"/>
        <w:rPr>
          <w:lang w:eastAsia="zh-CN"/>
        </w:rPr>
      </w:pPr>
      <w:r>
        <w:rPr>
          <w:rStyle w:val="NoneA"/>
          <w:rFonts w:ascii="宋体" w:eastAsia="宋体" w:hAnsi="宋体" w:cs="宋体" w:hint="eastAsia"/>
          <w:b/>
          <w:bCs/>
          <w:lang w:val="zh-TW" w:eastAsia="zh-CN"/>
        </w:rPr>
        <w:t>Grafana 页面有空闲：</w:t>
      </w:r>
      <w:r w:rsidRPr="00C373BF">
        <w:rPr>
          <w:rFonts w:hint="eastAsia"/>
          <w:lang w:eastAsia="zh-CN"/>
        </w:rPr>
        <w:t>监控运行良好。</w:t>
      </w:r>
    </w:p>
    <w:p w:rsidR="009C1A8E" w:rsidRDefault="009C1A8E" w:rsidP="009C1A8E">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理论上</w:t>
      </w:r>
      <w:r>
        <w:rPr>
          <w:rFonts w:ascii="ITCCentury Book" w:hAnsi="ITCCentury Book" w:cs="Calibri" w:hint="eastAsia"/>
          <w:color w:val="auto"/>
          <w:sz w:val="20"/>
          <w:szCs w:val="24"/>
        </w:rPr>
        <w:t xml:space="preserve">Grafana </w:t>
      </w:r>
      <w:r w:rsidR="00CE16C6">
        <w:rPr>
          <w:rFonts w:ascii="ITCCentury Book" w:hAnsi="ITCCentury Book" w:cs="Calibri" w:hint="eastAsia"/>
          <w:color w:val="auto"/>
          <w:sz w:val="20"/>
          <w:szCs w:val="24"/>
        </w:rPr>
        <w:t>的刷新时间，</w:t>
      </w:r>
      <w:r>
        <w:rPr>
          <w:rFonts w:ascii="ITCCentury Book" w:hAnsi="ITCCentury Book" w:cs="Calibri" w:hint="eastAsia"/>
          <w:color w:val="auto"/>
          <w:sz w:val="20"/>
          <w:szCs w:val="24"/>
        </w:rPr>
        <w:t>等于数据库查询时间加上页面布局的加载时间。</w:t>
      </w:r>
    </w:p>
    <w:p w:rsidR="00634E41" w:rsidRPr="005946A9" w:rsidRDefault="003B7D65" w:rsidP="005946A9">
      <w:pPr>
        <w:pStyle w:val="p1"/>
        <w:ind w:left="720"/>
        <w:rPr>
          <w:rStyle w:val="s1"/>
          <w:rFonts w:ascii="ITCCentury Book" w:hAnsi="ITCCentury Book" w:cs="Calibri"/>
          <w:color w:val="auto"/>
          <w:sz w:val="20"/>
          <w:szCs w:val="24"/>
        </w:rPr>
      </w:pPr>
      <w:r>
        <w:rPr>
          <w:rFonts w:ascii="ITCCentury Book" w:hAnsi="ITCCentury Book" w:cs="Calibri" w:hint="eastAsia"/>
          <w:color w:val="auto"/>
          <w:sz w:val="20"/>
          <w:szCs w:val="24"/>
        </w:rPr>
        <w:t>我们可以通过查询数据库，来衡量数据库的查询性能</w:t>
      </w:r>
      <w:r w:rsidR="002905E7">
        <w:rPr>
          <w:rFonts w:ascii="ITCCentury Book" w:hAnsi="ITCCentury Book" w:cs="Calibri" w:hint="eastAsia"/>
          <w:color w:val="auto"/>
          <w:sz w:val="20"/>
          <w:szCs w:val="24"/>
        </w:rPr>
        <w:t>，</w:t>
      </w:r>
      <w:r w:rsidR="00183751">
        <w:rPr>
          <w:rFonts w:ascii="ITCCentury Book" w:hAnsi="ITCCentury Book" w:cs="Calibri" w:hint="eastAsia"/>
          <w:color w:val="auto"/>
          <w:sz w:val="20"/>
          <w:szCs w:val="24"/>
        </w:rPr>
        <w:t>比如针对</w:t>
      </w:r>
      <w:r w:rsidR="00632DB2" w:rsidRPr="00F706AC">
        <w:rPr>
          <w:rFonts w:ascii="ITCCentury Book" w:hAnsi="ITCCentury Book" w:cs="Calibri" w:hint="eastAsia"/>
          <w:color w:val="auto"/>
          <w:sz w:val="20"/>
          <w:szCs w:val="24"/>
        </w:rPr>
        <w:t>ESMON G</w:t>
      </w:r>
      <w:r w:rsidR="00AB6159" w:rsidRPr="00F706AC">
        <w:rPr>
          <w:rFonts w:ascii="ITCCentury Book" w:hAnsi="ITCCentury Book" w:cs="Calibri" w:hint="eastAsia"/>
          <w:color w:val="auto"/>
          <w:sz w:val="20"/>
          <w:szCs w:val="24"/>
        </w:rPr>
        <w:t xml:space="preserve">rafana </w:t>
      </w:r>
      <w:r w:rsidR="00AB6159" w:rsidRPr="00F706AC">
        <w:rPr>
          <w:rFonts w:ascii="ITCCentury Book" w:hAnsi="ITCCentury Book" w:cs="Calibri" w:hint="eastAsia"/>
          <w:color w:val="auto"/>
          <w:sz w:val="20"/>
          <w:szCs w:val="24"/>
        </w:rPr>
        <w:t>默认的</w:t>
      </w:r>
      <w:r w:rsidR="00183751">
        <w:rPr>
          <w:rFonts w:ascii="ITCCentury Book" w:hAnsi="ITCCentury Book" w:cs="Calibri"/>
          <w:color w:val="auto"/>
          <w:sz w:val="20"/>
          <w:szCs w:val="24"/>
        </w:rPr>
        <w:t>“</w:t>
      </w:r>
      <w:r w:rsidR="00183751">
        <w:rPr>
          <w:rFonts w:ascii="ITCCentury Book" w:hAnsi="ITCCentury Book" w:cs="Calibri" w:hint="eastAsia"/>
          <w:color w:val="auto"/>
          <w:sz w:val="20"/>
          <w:szCs w:val="24"/>
        </w:rPr>
        <w:t>Read Throughput per Job</w:t>
      </w:r>
      <w:r w:rsidR="00183751">
        <w:rPr>
          <w:rFonts w:ascii="ITCCentury Book" w:hAnsi="ITCCentury Book" w:cs="Calibri"/>
          <w:color w:val="auto"/>
          <w:sz w:val="20"/>
          <w:szCs w:val="24"/>
        </w:rPr>
        <w:t>”</w:t>
      </w:r>
      <w:r w:rsidR="00634E41" w:rsidRPr="00F706AC">
        <w:rPr>
          <w:rFonts w:ascii="ITCCentury Book" w:hAnsi="ITCCentury Book" w:cs="Calibri" w:hint="eastAsia"/>
          <w:color w:val="auto"/>
          <w:sz w:val="20"/>
          <w:szCs w:val="24"/>
        </w:rPr>
        <w:t>查询，</w:t>
      </w:r>
      <w:r w:rsidR="00487664">
        <w:rPr>
          <w:rFonts w:ascii="ITCCentury Book" w:hAnsi="ITCCentury Book" w:cs="Calibri" w:hint="eastAsia"/>
          <w:color w:val="auto"/>
          <w:sz w:val="20"/>
          <w:szCs w:val="24"/>
        </w:rPr>
        <w:t>数据库</w:t>
      </w:r>
      <w:proofErr w:type="gramStart"/>
      <w:r w:rsidR="00487664">
        <w:rPr>
          <w:rFonts w:ascii="ITCCentury Book" w:hAnsi="ITCCentury Book" w:cs="Calibri" w:hint="eastAsia"/>
          <w:color w:val="auto"/>
          <w:sz w:val="20"/>
          <w:szCs w:val="24"/>
        </w:rPr>
        <w:t>端相应</w:t>
      </w:r>
      <w:proofErr w:type="gramEnd"/>
      <w:r w:rsidR="00487664">
        <w:rPr>
          <w:rFonts w:ascii="ITCCentury Book" w:hAnsi="ITCCentury Book" w:cs="Calibri" w:hint="eastAsia"/>
          <w:color w:val="auto"/>
          <w:sz w:val="20"/>
          <w:szCs w:val="24"/>
        </w:rPr>
        <w:t>的查询语句：</w:t>
      </w:r>
    </w:p>
    <w:p w:rsidR="00634E41" w:rsidRPr="005946A9" w:rsidRDefault="00634E41" w:rsidP="005946A9">
      <w:pPr>
        <w:pStyle w:val="DDNExample"/>
        <w:pBdr>
          <w:top w:val="single" w:sz="4" w:space="6" w:color="auto"/>
        </w:pBdr>
        <w:spacing w:before="240"/>
        <w:ind w:left="720"/>
      </w:pPr>
      <w:r w:rsidRPr="005946A9">
        <w:t xml:space="preserve">influx -database esmon_database –execute </w:t>
      </w:r>
      <w:r w:rsidRPr="005946A9">
        <w:rPr>
          <w:rFonts w:hint="eastAsia"/>
        </w:rPr>
        <w:t>\</w:t>
      </w:r>
    </w:p>
    <w:p w:rsidR="009C1A8E" w:rsidRPr="005946A9" w:rsidRDefault="00634E41" w:rsidP="005946A9">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rsidR="001259F9" w:rsidRDefault="00DF2A7F" w:rsidP="001259F9">
      <w:pPr>
        <w:pStyle w:val="p1"/>
        <w:ind w:left="720"/>
        <w:rPr>
          <w:rFonts w:ascii="ITCCentury Book" w:hAnsi="ITCCentury Book" w:cs="Calibri"/>
          <w:color w:val="auto"/>
          <w:sz w:val="20"/>
          <w:szCs w:val="24"/>
        </w:rPr>
      </w:pPr>
      <w:r w:rsidRPr="00F706AC">
        <w:rPr>
          <w:rFonts w:ascii="ITCCentury Book" w:hAnsi="ITCCentury Book" w:cs="Calibri" w:hint="eastAsia"/>
          <w:color w:val="auto"/>
          <w:sz w:val="20"/>
          <w:szCs w:val="24"/>
        </w:rPr>
        <w:t>随着监控软件的运行，可以在数据库后端的</w:t>
      </w:r>
      <w:r w:rsidRPr="00F706AC">
        <w:rPr>
          <w:rFonts w:ascii="ITCCentury Book" w:hAnsi="ITCCentury Book" w:cs="Calibri" w:hint="eastAsia"/>
          <w:color w:val="auto"/>
          <w:sz w:val="20"/>
          <w:szCs w:val="24"/>
        </w:rPr>
        <w:t xml:space="preserve">host </w:t>
      </w:r>
      <w:r w:rsidRPr="00F706AC">
        <w:rPr>
          <w:rFonts w:ascii="ITCCentury Book" w:hAnsi="ITCCentury Book" w:cs="Calibri" w:hint="eastAsia"/>
          <w:color w:val="auto"/>
          <w:sz w:val="20"/>
          <w:szCs w:val="24"/>
        </w:rPr>
        <w:t>上执行该条语句，验证数据库端查询的时间</w:t>
      </w:r>
      <w:r w:rsidR="00DE1EAE" w:rsidRPr="00F706AC">
        <w:rPr>
          <w:rFonts w:ascii="ITCCentury Book" w:hAnsi="ITCCentury Book" w:cs="Calibri" w:hint="eastAsia"/>
          <w:color w:val="auto"/>
          <w:sz w:val="20"/>
          <w:szCs w:val="24"/>
        </w:rPr>
        <w:t>。</w:t>
      </w:r>
    </w:p>
    <w:p w:rsidR="0045366D" w:rsidRPr="0045366D" w:rsidRDefault="00D11C03" w:rsidP="003C76EA">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如图</w:t>
      </w:r>
      <w:r>
        <w:rPr>
          <w:rFonts w:ascii="ITCCentury Book" w:hAnsi="ITCCentury Book" w:cs="Calibri" w:hint="eastAsia"/>
          <w:color w:val="auto"/>
          <w:sz w:val="20"/>
          <w:szCs w:val="24"/>
        </w:rPr>
        <w:t>71</w:t>
      </w:r>
      <w:r>
        <w:rPr>
          <w:rFonts w:ascii="ITCCentury Book" w:hAnsi="ITCCentury Book" w:cs="Calibri" w:hint="eastAsia"/>
          <w:color w:val="auto"/>
          <w:sz w:val="20"/>
          <w:szCs w:val="24"/>
        </w:rPr>
        <w:t>所示，</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在一个小时以内，数据查询时间呈线性增长</w:t>
      </w:r>
      <w:r w:rsidR="000A3BE6">
        <w:rPr>
          <w:rFonts w:ascii="ITCCentury Book" w:hAnsi="ITCCentury Book" w:cs="Calibri" w:hint="eastAsia"/>
          <w:color w:val="auto"/>
          <w:sz w:val="20"/>
          <w:szCs w:val="24"/>
        </w:rPr>
        <w:t>，因为查询获得的数据量会随着时间增长而增长。</w:t>
      </w:r>
      <w:r>
        <w:rPr>
          <w:rFonts w:ascii="ITCCentury Book" w:hAnsi="ITCCentury Book" w:cs="Calibri" w:hint="eastAsia"/>
          <w:color w:val="auto"/>
          <w:sz w:val="20"/>
          <w:szCs w:val="24"/>
        </w:rPr>
        <w:t>但是</w:t>
      </w:r>
      <w:r w:rsidR="00FE3872">
        <w:rPr>
          <w:rFonts w:ascii="ITCCentury Book" w:hAnsi="ITCCentury Book" w:cs="Calibri" w:hint="eastAsia"/>
          <w:color w:val="auto"/>
          <w:sz w:val="20"/>
          <w:szCs w:val="24"/>
        </w:rPr>
        <w:t>一</w:t>
      </w:r>
      <w:r>
        <w:rPr>
          <w:rFonts w:ascii="ITCCentury Book" w:hAnsi="ITCCentury Book" w:cs="Calibri" w:hint="eastAsia"/>
          <w:color w:val="auto"/>
          <w:sz w:val="20"/>
          <w:szCs w:val="24"/>
        </w:rPr>
        <w:t>个小时以后，查询时间稳定在二十多秒。</w:t>
      </w:r>
    </w:p>
    <w:p w:rsidR="00136F7F" w:rsidRPr="003600A7" w:rsidRDefault="00136F7F" w:rsidP="00136F7F">
      <w:pPr>
        <w:pStyle w:val="a6"/>
        <w:rPr>
          <w:lang w:eastAsia="zh-CN"/>
        </w:rPr>
      </w:pPr>
      <w:bookmarkStart w:id="367" w:name="_Toc514767955"/>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131</w:t>
      </w:r>
      <w:r w:rsidR="004C426C">
        <w:rPr>
          <w:lang w:eastAsia="zh-CN"/>
        </w:rPr>
        <w:fldChar w:fldCharType="end"/>
      </w:r>
      <w:r>
        <w:rPr>
          <w:lang w:eastAsia="zh-CN"/>
        </w:rPr>
        <w:t>：</w:t>
      </w:r>
      <w:r>
        <w:rPr>
          <w:rFonts w:hint="eastAsia"/>
          <w:lang w:eastAsia="zh-CN"/>
        </w:rPr>
        <w:t xml:space="preserve">Influxdb Query Time </w:t>
      </w:r>
      <w:r>
        <w:rPr>
          <w:rFonts w:hint="eastAsia"/>
          <w:lang w:eastAsia="zh-CN"/>
        </w:rPr>
        <w:t>变化曲线图</w:t>
      </w:r>
      <w:bookmarkEnd w:id="367"/>
    </w:p>
    <w:p w:rsidR="00136F7F" w:rsidRPr="00136F7F" w:rsidRDefault="00136F7F" w:rsidP="00912FA4">
      <w:pPr>
        <w:pStyle w:val="p1"/>
        <w:rPr>
          <w:rFonts w:ascii="ITCCentury Book" w:hAnsi="ITCCentury Book" w:cs="Calibri"/>
          <w:color w:val="auto"/>
          <w:sz w:val="20"/>
          <w:szCs w:val="24"/>
        </w:rPr>
      </w:pPr>
    </w:p>
    <w:p w:rsidR="001259F9" w:rsidRDefault="001259F9" w:rsidP="001259F9">
      <w:pPr>
        <w:pStyle w:val="p1"/>
        <w:ind w:left="720"/>
        <w:rPr>
          <w:rFonts w:ascii="ITCCentury Book" w:hAnsi="ITCCentury Book" w:cs="Calibri"/>
          <w:color w:val="auto"/>
          <w:sz w:val="20"/>
          <w:szCs w:val="24"/>
        </w:rPr>
      </w:pPr>
    </w:p>
    <w:p w:rsidR="009C1A8E" w:rsidRDefault="00C33A5E" w:rsidP="00CD0520">
      <w:pPr>
        <w:pStyle w:val="p1"/>
        <w:ind w:left="720"/>
        <w:rPr>
          <w:rFonts w:ascii="ITCCentury Book" w:hAnsi="ITCCentury Book" w:cs="Calibri"/>
          <w:color w:val="auto"/>
          <w:sz w:val="20"/>
          <w:szCs w:val="24"/>
        </w:rPr>
      </w:pPr>
      <w:r>
        <w:rPr>
          <w:rFonts w:ascii="ITCCentury Book" w:hAnsi="ITCCentury Book" w:cs="Calibri"/>
          <w:noProof/>
          <w:color w:val="auto"/>
          <w:sz w:val="20"/>
          <w:szCs w:val="24"/>
        </w:rPr>
        <w:lastRenderedPageBreak/>
        <w:drawing>
          <wp:inline distT="0" distB="0" distL="0" distR="0">
            <wp:extent cx="4496151" cy="3632317"/>
            <wp:effectExtent l="0" t="0" r="19050" b="2540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6279DF" w:rsidRDefault="00E7208E" w:rsidP="00652C48">
      <w:pPr>
        <w:pStyle w:val="DDNbodytext1"/>
        <w:keepNext/>
        <w:rPr>
          <w:lang w:eastAsia="zh-CN"/>
        </w:rPr>
      </w:pPr>
      <w:r>
        <w:rPr>
          <w:rFonts w:hint="eastAsia"/>
          <w:lang w:eastAsia="zh-CN"/>
        </w:rPr>
        <w:t>验证完了数据库端的负载，我们还需要验证</w:t>
      </w:r>
      <w:r>
        <w:rPr>
          <w:rFonts w:hint="eastAsia"/>
          <w:lang w:eastAsia="zh-CN"/>
        </w:rPr>
        <w:t>Grafana</w:t>
      </w:r>
      <w:r>
        <w:rPr>
          <w:rFonts w:hint="eastAsia"/>
          <w:lang w:eastAsia="zh-CN"/>
        </w:rPr>
        <w:t>界面的加载情况，</w:t>
      </w:r>
      <w:r w:rsidR="003C5DE9">
        <w:rPr>
          <w:rFonts w:hint="eastAsia"/>
          <w:lang w:eastAsia="zh-CN"/>
        </w:rPr>
        <w:t>如图</w:t>
      </w:r>
      <w:r w:rsidR="003C5DE9">
        <w:rPr>
          <w:rFonts w:hint="eastAsia"/>
          <w:lang w:eastAsia="zh-CN"/>
        </w:rPr>
        <w:t xml:space="preserve">72 </w:t>
      </w:r>
      <w:r w:rsidR="003C5DE9">
        <w:rPr>
          <w:rFonts w:hint="eastAsia"/>
          <w:lang w:eastAsia="zh-CN"/>
        </w:rPr>
        <w:t>所示，</w:t>
      </w:r>
      <w:r w:rsidR="00EE6724">
        <w:rPr>
          <w:rFonts w:hint="eastAsia"/>
          <w:lang w:eastAsia="zh-CN"/>
        </w:rPr>
        <w:t>通过</w:t>
      </w:r>
      <w:r w:rsidR="00EE6724">
        <w:rPr>
          <w:rFonts w:hint="eastAsia"/>
          <w:lang w:eastAsia="zh-CN"/>
        </w:rPr>
        <w:t>Grafan</w:t>
      </w:r>
      <w:r w:rsidR="004F3942">
        <w:rPr>
          <w:rFonts w:hint="eastAsia"/>
          <w:lang w:eastAsia="zh-CN"/>
        </w:rPr>
        <w:t>a</w:t>
      </w:r>
      <w:r w:rsidR="00EE6724">
        <w:rPr>
          <w:rFonts w:hint="eastAsia"/>
          <w:lang w:eastAsia="zh-CN"/>
        </w:rPr>
        <w:t>登陆查看</w:t>
      </w:r>
      <w:r w:rsidR="00EE6724">
        <w:rPr>
          <w:lang w:eastAsia="zh-CN"/>
        </w:rPr>
        <w:t>“</w:t>
      </w:r>
      <w:r w:rsidR="00EE6724">
        <w:rPr>
          <w:rFonts w:hint="eastAsia"/>
          <w:lang w:eastAsia="zh-CN"/>
        </w:rPr>
        <w:t>Read Throughput per Job</w:t>
      </w:r>
      <w:r w:rsidR="00A72D66">
        <w:t>”</w:t>
      </w:r>
      <w:r w:rsidR="00A72D66">
        <w:rPr>
          <w:rFonts w:hint="eastAsia"/>
          <w:lang w:eastAsia="zh-CN"/>
        </w:rPr>
        <w:t>。</w:t>
      </w:r>
    </w:p>
    <w:p w:rsidR="00135BC0" w:rsidRPr="00135BC0" w:rsidRDefault="00135BC0" w:rsidP="00135BC0">
      <w:pPr>
        <w:pStyle w:val="a6"/>
        <w:rPr>
          <w:lang w:eastAsia="zh-CN"/>
        </w:rPr>
      </w:pPr>
      <w:bookmarkStart w:id="368" w:name="_Toc514767956"/>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132</w:t>
      </w:r>
      <w:r w:rsidR="004C426C">
        <w:rPr>
          <w:lang w:eastAsia="zh-CN"/>
        </w:rPr>
        <w:fldChar w:fldCharType="end"/>
      </w:r>
      <w:r>
        <w:rPr>
          <w:lang w:eastAsia="zh-CN"/>
        </w:rPr>
        <w:t>：</w:t>
      </w:r>
      <w:r>
        <w:rPr>
          <w:rFonts w:hint="eastAsia"/>
          <w:lang w:eastAsia="zh-CN"/>
        </w:rPr>
        <w:t>每个</w:t>
      </w:r>
      <w:proofErr w:type="gramStart"/>
      <w:r>
        <w:rPr>
          <w:rFonts w:hint="eastAsia"/>
          <w:lang w:eastAsia="zh-CN"/>
        </w:rPr>
        <w:t>任务读吞吐压测</w:t>
      </w:r>
      <w:proofErr w:type="gramEnd"/>
      <w:r>
        <w:rPr>
          <w:rFonts w:hint="eastAsia"/>
          <w:lang w:eastAsia="zh-CN"/>
        </w:rPr>
        <w:t>面板</w:t>
      </w:r>
      <w:bookmarkEnd w:id="368"/>
    </w:p>
    <w:p w:rsidR="000561FB" w:rsidRPr="00585178" w:rsidRDefault="00406D3C" w:rsidP="00585178">
      <w:pPr>
        <w:pStyle w:val="a6"/>
        <w:rPr>
          <w:lang w:eastAsia="zh-CN"/>
        </w:rPr>
      </w:pPr>
      <w:r w:rsidRPr="00585178">
        <w:rPr>
          <w:noProof/>
          <w:lang w:eastAsia="zh-CN"/>
        </w:rPr>
        <w:drawing>
          <wp:inline distT="0" distB="0" distL="0" distR="0">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55771" cy="2219961"/>
                    </a:xfrm>
                    <a:prstGeom prst="rect">
                      <a:avLst/>
                    </a:prstGeom>
                    <a:noFill/>
                    <a:ln>
                      <a:noFill/>
                    </a:ln>
                  </pic:spPr>
                </pic:pic>
              </a:graphicData>
            </a:graphic>
          </wp:inline>
        </w:drawing>
      </w:r>
    </w:p>
    <w:p w:rsidR="00C602B6" w:rsidRPr="00C83B6D" w:rsidRDefault="00EE6724" w:rsidP="00C83B6D">
      <w:pPr>
        <w:pStyle w:val="DDNbodytext1"/>
        <w:keepNext/>
        <w:rPr>
          <w:lang w:eastAsia="zh-CN"/>
        </w:rPr>
      </w:pPr>
      <w:r>
        <w:rPr>
          <w:rFonts w:hint="eastAsia"/>
          <w:lang w:eastAsia="zh-CN"/>
        </w:rPr>
        <w:t>如果页面一直处于刷新状态，页面在</w:t>
      </w:r>
      <w:r>
        <w:rPr>
          <w:rFonts w:hint="eastAsia"/>
          <w:lang w:eastAsia="zh-CN"/>
        </w:rPr>
        <w:t>60</w:t>
      </w:r>
      <w:r>
        <w:rPr>
          <w:rFonts w:hint="eastAsia"/>
          <w:lang w:eastAsia="zh-CN"/>
        </w:rPr>
        <w:t>秒以内无法加载出来，则说明当前配置下监控处于过载状态，</w:t>
      </w:r>
      <w:r w:rsidR="00574F83">
        <w:rPr>
          <w:rFonts w:hint="eastAsia"/>
          <w:lang w:eastAsia="zh-CN"/>
        </w:rPr>
        <w:t>说明当前需要升级监控的硬件配置，或者增大</w:t>
      </w:r>
      <w:r w:rsidR="00244445">
        <w:rPr>
          <w:rFonts w:hint="eastAsia"/>
          <w:lang w:eastAsia="zh-CN"/>
        </w:rPr>
        <w:t>收集时间间隔</w:t>
      </w:r>
      <w:r w:rsidR="00574F83">
        <w:rPr>
          <w:rFonts w:hint="eastAsia"/>
          <w:lang w:eastAsia="zh-CN"/>
        </w:rPr>
        <w:t>。</w:t>
      </w:r>
      <w:r>
        <w:rPr>
          <w:rFonts w:hint="eastAsia"/>
          <w:lang w:eastAsia="zh-CN"/>
        </w:rPr>
        <w:t>否则</w:t>
      </w:r>
      <w:proofErr w:type="gramStart"/>
      <w:r w:rsidR="00EB3C6E">
        <w:rPr>
          <w:rFonts w:hint="eastAsia"/>
          <w:lang w:eastAsia="zh-CN"/>
        </w:rPr>
        <w:t>则</w:t>
      </w:r>
      <w:proofErr w:type="gramEnd"/>
      <w:r w:rsidR="00EB3C6E">
        <w:rPr>
          <w:rFonts w:hint="eastAsia"/>
          <w:lang w:eastAsia="zh-CN"/>
        </w:rPr>
        <w:t>表明</w:t>
      </w:r>
      <w:r>
        <w:rPr>
          <w:rFonts w:hint="eastAsia"/>
          <w:lang w:eastAsia="zh-CN"/>
        </w:rPr>
        <w:t>监控运行良好。通过</w:t>
      </w:r>
      <w:r w:rsidR="00CA3ABD">
        <w:rPr>
          <w:rFonts w:hint="eastAsia"/>
          <w:lang w:eastAsia="zh-CN"/>
        </w:rPr>
        <w:t>不断</w:t>
      </w:r>
      <w:r>
        <w:rPr>
          <w:rFonts w:hint="eastAsia"/>
          <w:lang w:eastAsia="zh-CN"/>
        </w:rPr>
        <w:t>调整</w:t>
      </w:r>
      <w:r w:rsidRPr="00652C48">
        <w:rPr>
          <w:i/>
          <w:lang w:eastAsia="zh-CN"/>
        </w:rPr>
        <w:t>/etc/collectd.conf</w:t>
      </w:r>
      <w:r w:rsidR="00CA3ABD" w:rsidRPr="00652C48">
        <w:rPr>
          <w:rFonts w:hint="eastAsia"/>
          <w:i/>
          <w:lang w:eastAsia="zh-CN"/>
        </w:rPr>
        <w:t>中的</w:t>
      </w:r>
      <w:r w:rsidR="00CA3ABD" w:rsidRPr="00652C48">
        <w:rPr>
          <w:lang w:eastAsia="zh-CN"/>
        </w:rPr>
        <w:t>job_id</w:t>
      </w:r>
      <w:r w:rsidR="00CA3ABD">
        <w:rPr>
          <w:rFonts w:hint="eastAsia"/>
          <w:lang w:eastAsia="zh-CN"/>
        </w:rPr>
        <w:t>的</w:t>
      </w:r>
      <w:r w:rsidR="00CA3ABD" w:rsidRPr="00652C48">
        <w:rPr>
          <w:rFonts w:hint="eastAsia"/>
          <w:lang w:eastAsia="zh-CN"/>
        </w:rPr>
        <w:t>Number</w:t>
      </w:r>
      <w:r w:rsidR="0007092F">
        <w:rPr>
          <w:rFonts w:hint="eastAsia"/>
          <w:lang w:eastAsia="zh-CN"/>
        </w:rPr>
        <w:t>，</w:t>
      </w:r>
      <w:r w:rsidR="00CA3ABD" w:rsidRPr="00B74174">
        <w:rPr>
          <w:rFonts w:hint="eastAsia"/>
          <w:lang w:eastAsia="zh-CN"/>
        </w:rPr>
        <w:t>观察页面加载</w:t>
      </w:r>
      <w:r w:rsidR="000A3BE6">
        <w:rPr>
          <w:rFonts w:hint="eastAsia"/>
          <w:lang w:eastAsia="zh-CN"/>
        </w:rPr>
        <w:t>延迟</w:t>
      </w:r>
      <w:r w:rsidR="00CA3ABD" w:rsidRPr="00B74174">
        <w:rPr>
          <w:rFonts w:hint="eastAsia"/>
          <w:lang w:eastAsia="zh-CN"/>
        </w:rPr>
        <w:t>，</w:t>
      </w:r>
      <w:r w:rsidR="000A3BE6">
        <w:rPr>
          <w:rFonts w:hint="eastAsia"/>
          <w:lang w:eastAsia="zh-CN"/>
        </w:rPr>
        <w:t>可以</w:t>
      </w:r>
      <w:r w:rsidR="00CA3ABD" w:rsidRPr="00B74174">
        <w:rPr>
          <w:rFonts w:hint="eastAsia"/>
          <w:lang w:eastAsia="zh-CN"/>
        </w:rPr>
        <w:t>得到当前</w:t>
      </w:r>
      <w:r w:rsidR="000A3BE6">
        <w:rPr>
          <w:rFonts w:hint="eastAsia"/>
          <w:lang w:eastAsia="zh-CN"/>
        </w:rPr>
        <w:t>硬件配置下可支持的最大压力。测试表面，</w:t>
      </w:r>
      <w:r w:rsidR="00A7318A" w:rsidRPr="00B74174">
        <w:rPr>
          <w:rFonts w:hint="eastAsia"/>
          <w:lang w:eastAsia="zh-CN"/>
        </w:rPr>
        <w:t>该设置条件下，监控可以</w:t>
      </w:r>
      <w:r w:rsidR="000A3BE6">
        <w:rPr>
          <w:rFonts w:hint="eastAsia"/>
          <w:lang w:eastAsia="zh-CN"/>
        </w:rPr>
        <w:t>支持</w:t>
      </w:r>
      <w:r w:rsidR="00A7318A" w:rsidRPr="00B74174">
        <w:rPr>
          <w:rFonts w:hint="eastAsia"/>
          <w:lang w:eastAsia="zh-CN"/>
        </w:rPr>
        <w:t xml:space="preserve">10 </w:t>
      </w:r>
      <w:proofErr w:type="gramStart"/>
      <w:r w:rsidR="00A7318A" w:rsidRPr="00B74174">
        <w:rPr>
          <w:rFonts w:hint="eastAsia"/>
          <w:lang w:eastAsia="zh-CN"/>
        </w:rPr>
        <w:t>个</w:t>
      </w:r>
      <w:proofErr w:type="gramEnd"/>
      <w:r w:rsidR="00A7318A" w:rsidRPr="00B74174">
        <w:rPr>
          <w:rFonts w:hint="eastAsia"/>
          <w:lang w:eastAsia="zh-CN"/>
        </w:rPr>
        <w:t>OST</w:t>
      </w:r>
      <w:r w:rsidR="000A3BE6">
        <w:rPr>
          <w:rFonts w:hint="eastAsia"/>
          <w:lang w:eastAsia="zh-CN"/>
        </w:rPr>
        <w:t>上并行运行的</w:t>
      </w:r>
      <w:r w:rsidR="00A7318A" w:rsidRPr="00B74174">
        <w:rPr>
          <w:rFonts w:hint="eastAsia"/>
          <w:lang w:eastAsia="zh-CN"/>
        </w:rPr>
        <w:t>7000</w:t>
      </w:r>
      <w:r w:rsidR="00FC7B0F" w:rsidRPr="00B74174">
        <w:rPr>
          <w:rFonts w:hint="eastAsia"/>
          <w:lang w:eastAsia="zh-CN"/>
        </w:rPr>
        <w:t>个</w:t>
      </w:r>
      <w:r w:rsidR="000A3BE6">
        <w:rPr>
          <w:rFonts w:hint="eastAsia"/>
          <w:lang w:eastAsia="zh-CN"/>
        </w:rPr>
        <w:t>作业</w:t>
      </w:r>
      <w:r w:rsidR="002362B8" w:rsidRPr="00B74174">
        <w:rPr>
          <w:rFonts w:hint="eastAsia"/>
          <w:lang w:eastAsia="zh-CN"/>
        </w:rPr>
        <w:t>。</w:t>
      </w:r>
    </w:p>
    <w:p w:rsidR="00C602B6" w:rsidRPr="008B120F" w:rsidRDefault="00C602B6" w:rsidP="00B9158F">
      <w:pPr>
        <w:pStyle w:val="1"/>
        <w:tabs>
          <w:tab w:val="num" w:pos="720"/>
        </w:tabs>
        <w:ind w:left="720" w:hanging="720"/>
      </w:pPr>
      <w:bookmarkStart w:id="369" w:name="_Toc514768224"/>
      <w:r>
        <w:rPr>
          <w:rFonts w:hint="eastAsia"/>
          <w:lang w:eastAsia="zh-CN"/>
        </w:rPr>
        <w:lastRenderedPageBreak/>
        <w:t>故障排查</w:t>
      </w:r>
      <w:bookmarkEnd w:id="369"/>
    </w:p>
    <w:p w:rsidR="00C602B6" w:rsidRDefault="00C602B6" w:rsidP="00C602B6">
      <w:pPr>
        <w:pStyle w:val="ab"/>
        <w:rPr>
          <w:rStyle w:val="NoneA"/>
          <w:rFonts w:ascii="宋体" w:eastAsia="宋体" w:hAnsi="宋体" w:cs="宋体"/>
          <w:lang w:val="zh-TW" w:eastAsia="zh-TW"/>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370" w:name="_Toc371943088"/>
      <w:bookmarkStart w:id="371" w:name="_Toc371943089"/>
      <w:bookmarkStart w:id="372" w:name="_Toc371943090"/>
      <w:bookmarkStart w:id="373" w:name="_Toc371943091"/>
      <w:bookmarkStart w:id="374" w:name="_Toc371943092"/>
      <w:bookmarkStart w:id="375" w:name="_Toc371943093"/>
      <w:bookmarkStart w:id="376" w:name="_Toc371943094"/>
      <w:bookmarkStart w:id="377" w:name="_Toc371943095"/>
      <w:bookmarkStart w:id="378" w:name="_Toc371943096"/>
      <w:bookmarkEnd w:id="370"/>
      <w:bookmarkEnd w:id="371"/>
      <w:bookmarkEnd w:id="372"/>
      <w:bookmarkEnd w:id="373"/>
      <w:bookmarkEnd w:id="374"/>
      <w:bookmarkEnd w:id="375"/>
      <w:bookmarkEnd w:id="376"/>
      <w:bookmarkEnd w:id="377"/>
      <w:bookmarkEnd w:id="378"/>
    </w:p>
    <w:p w:rsidR="00CA3ABD" w:rsidRPr="0007092F" w:rsidRDefault="00CA3ABD" w:rsidP="0007092F">
      <w:pPr>
        <w:pStyle w:val="p1"/>
        <w:ind w:left="720"/>
        <w:rPr>
          <w:lang w:eastAsia="zh-TW"/>
        </w:rPr>
      </w:pPr>
    </w:p>
    <w:sectPr w:rsidR="00CA3ABD" w:rsidRPr="0007092F" w:rsidSect="006B0DF9">
      <w:headerReference w:type="even" r:id="rId150"/>
      <w:headerReference w:type="first" r:id="rId151"/>
      <w:footerReference w:type="first" r:id="rId152"/>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284" w:rsidRDefault="008A7284" w:rsidP="007130A7">
      <w:r>
        <w:separator/>
      </w:r>
    </w:p>
    <w:p w:rsidR="008A7284" w:rsidRDefault="008A7284"/>
  </w:endnote>
  <w:endnote w:type="continuationSeparator" w:id="0">
    <w:p w:rsidR="008A7284" w:rsidRDefault="008A7284" w:rsidP="007130A7">
      <w:r>
        <w:continuationSeparator/>
      </w:r>
    </w:p>
    <w:p w:rsidR="008A7284" w:rsidRDefault="008A7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BBE42946-3886-4E96-9D43-0793E5ABFDA0}"/>
    <w:embedBold r:id="rId2" w:subsetted="1" w:fontKey="{5C8DE4AF-08DB-48F9-904E-0556CCD13D6C}"/>
  </w:font>
  <w:font w:name="Arial Unicode MS">
    <w:panose1 w:val="020B0604020202020204"/>
    <w:charset w:val="86"/>
    <w:family w:val="swiss"/>
    <w:pitch w:val="variable"/>
    <w:sig w:usb0="F7FFAFFF" w:usb1="E9DFFFFF" w:usb2="0000003F" w:usb3="00000000" w:csb0="003F01FF" w:csb1="00000000"/>
  </w:font>
  <w:font w:name="Century Schoolbook">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0000000000000000000"/>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enlo">
    <w:altName w:val="Arial"/>
    <w:charset w:val="00"/>
    <w:family w:val="swiss"/>
    <w:pitch w:val="fixed"/>
    <w:sig w:usb0="00000000" w:usb1="D200F9FB" w:usb2="02000028" w:usb3="00000000" w:csb0="000001DF" w:csb1="00000000"/>
  </w:font>
  <w:font w:name="Arial Black">
    <w:panose1 w:val="020B0A04020102020204"/>
    <w:charset w:val="00"/>
    <w:family w:val="swiss"/>
    <w:pitch w:val="variable"/>
    <w:sig w:usb0="A00002AF" w:usb1="400078FB" w:usb2="00000000" w:usb3="00000000" w:csb0="0000009F" w:csb1="00000000"/>
    <w:embedRegular r:id="rId3" w:subsetted="1" w:fontKey="{EAB4B847-5B04-4A37-A42C-328D56955AC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BD4" w:rsidRDefault="00F96BD4">
    <w:pPr>
      <w:pStyle w:val="a9"/>
    </w:pPr>
    <w:r>
      <w:rPr>
        <w:noProof/>
        <w:lang w:eastAsia="zh-CN"/>
      </w:rPr>
      <mc:AlternateContent>
        <mc:Choice Requires="wpg">
          <w:drawing>
            <wp:anchor distT="0" distB="0" distL="114300" distR="114300" simplePos="0" relativeHeight="251664384" behindDoc="0" locked="1" layoutInCell="0" allowOverlap="1">
              <wp:simplePos x="0" y="0"/>
              <wp:positionH relativeFrom="page">
                <wp:posOffset>476250</wp:posOffset>
              </wp:positionH>
              <wp:positionV relativeFrom="page">
                <wp:posOffset>9372600</wp:posOffset>
              </wp:positionV>
              <wp:extent cx="6807200" cy="381000"/>
              <wp:effectExtent l="0" t="0" r="3175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7200" cy="381000"/>
                        <a:chOff x="0" y="-2283"/>
                        <a:chExt cx="6807225" cy="390858"/>
                      </a:xfrm>
                    </wpg:grpSpPr>
                    <wps:wsp>
                      <wps:cNvPr id="65" name="Text Box 45"/>
                      <wps:cNvSpPr txBox="1">
                        <a:spLocks noChangeArrowheads="1"/>
                      </wps:cNvSpPr>
                      <wps:spPr bwMode="auto">
                        <a:xfrm>
                          <a:off x="0" y="-2283"/>
                          <a:ext cx="15906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BD4" w:rsidRPr="00E7775A" w:rsidRDefault="00F96BD4" w:rsidP="002A4DD7">
                            <w:pPr>
                              <w:pStyle w:val="DDNCorporate"/>
                            </w:pPr>
                            <w:r w:rsidRPr="00E7775A">
                              <w:t>Corporate Headquarters</w:t>
                            </w:r>
                          </w:p>
                        </w:txbxContent>
                      </wps:txbx>
                      <wps:bodyPr rot="0" vert="horz" wrap="square" lIns="0" tIns="91440" rIns="0" bIns="45720" anchor="b" anchorCtr="0" upright="1">
                        <a:noAutofit/>
                      </wps:bodyPr>
                    </wps:wsp>
                    <wps:wsp>
                      <wps:cNvPr id="71" name="AutoShape 43"/>
                      <wps:cNvCnPr>
                        <a:cxnSpLocks noChangeShapeType="1"/>
                      </wps:cNvCnPr>
                      <wps:spPr bwMode="auto">
                        <a:xfrm>
                          <a:off x="14630" y="0"/>
                          <a:ext cx="6792595" cy="0"/>
                        </a:xfrm>
                        <a:prstGeom prst="straightConnector1">
                          <a:avLst/>
                        </a:prstGeom>
                        <a:noFill/>
                        <a:ln w="12700">
                          <a:solidFill>
                            <a:srgbClr val="4D4D4F"/>
                          </a:solidFill>
                          <a:round/>
                          <a:headEnd/>
                          <a:tailEnd/>
                        </a:ln>
                        <a:extLst>
                          <a:ext uri="{909E8E84-426E-40DD-AFC4-6F175D3DCCD1}">
                            <a14:hiddenFill xmlns:a14="http://schemas.microsoft.com/office/drawing/2010/main">
                              <a:noFill/>
                            </a14:hiddenFill>
                          </a:ext>
                        </a:extLst>
                      </wps:spPr>
                      <wps:bodyPr/>
                    </wps:wsp>
                    <wps:wsp>
                      <wps:cNvPr id="72" name="Text Box 46"/>
                      <wps:cNvSpPr txBox="1">
                        <a:spLocks noChangeArrowheads="1"/>
                      </wps:cNvSpPr>
                      <wps:spPr bwMode="auto">
                        <a:xfrm>
                          <a:off x="1243293" y="0"/>
                          <a:ext cx="5559445" cy="38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BD4" w:rsidRPr="00E7775A" w:rsidRDefault="00F96BD4" w:rsidP="002A4DD7">
                            <w:pPr>
                              <w:pStyle w:val="DDNAddress"/>
                            </w:pPr>
                            <w:r w:rsidRPr="00E7775A">
                              <w:t>9351 Deering Avenue • Chatsworth, CA 91311           ddn.com           Phone: +1.818.700.7600   Fax: +1.818.700.7601</w:t>
                            </w:r>
                          </w:p>
                        </w:txbxContent>
                      </wps:txbx>
                      <wps:bodyPr rot="0" vert="horz" wrap="square" lIns="0" tIns="91440" rIns="0" bIns="45720" anchor="t" anchorCtr="0" upright="1">
                        <a:spAutoFit/>
                      </wps:bodyPr>
                    </wps:wsp>
                    <wps:wsp>
                      <wps:cNvPr id="74" name="AutoShape 35"/>
                      <wps:cNvCnPr>
                        <a:cxnSpLocks noChangeShapeType="1"/>
                      </wps:cNvCnPr>
                      <wps:spPr bwMode="auto">
                        <a:xfrm>
                          <a:off x="3796589" y="65837"/>
                          <a:ext cx="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5"/>
                      <wps:cNvCnPr>
                        <a:cxnSpLocks noChangeShapeType="1"/>
                      </wps:cNvCnPr>
                      <wps:spPr bwMode="auto">
                        <a:xfrm>
                          <a:off x="4484218" y="65837"/>
                          <a:ext cx="0" cy="18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64" o:spid="_x0000_s1040" style="position:absolute;margin-left:37.5pt;margin-top:738pt;width:536pt;height:30pt;z-index:251664384;mso-position-horizontal-relative:page;mso-position-vertical-relative:page;mso-width-relative:margin;mso-height-relative:margin" coordorigin=",-22" coordsize="68072,3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" o:allowincell="f">
              <v:shapetype id="_x0000_t202" coordsize="21600,21600" o:spt="202" path="m,l,21600r21600,l21600,xe">
                <v:stroke joinstyle="miter"/>
                <v:path gradientshapeok="t" o:connecttype="rect"/>
              </v:shapetype>
              <v:shape id="Text Box 45" o:spid="_x0000_s1041" type="#_x0000_t202" style="position:absolute;top:-22;width:15906;height:25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dHbMYA&#10;AADbAAAADwAAAGRycy9kb3ducmV2LnhtbESPQWvCQBSE74X+h+UVepFmY6EiqasUQdpDg5rmkOMz&#10;+5qEZt/G7Griv3cFocdhZr5hFqvRtOJMvWssK5hGMQji0uqGKwX5z+ZlDsJ5ZI2tZVJwIQer5ePD&#10;AhNtB97TOfOVCBB2CSqove8SKV1Zk0EX2Y44eL+2N+iD7CupexwC3LTyNY5n0mDDYaHGjtY1lX/Z&#10;ySjgdPJ5KIv15CTzaXH43mXp9pgp9fw0fryD8DT6//C9/aUVzN7g9iX8A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9dHbMYAAADbAAAADwAAAAAAAAAAAAAAAACYAgAAZHJz&#10;L2Rvd25yZXYueG1sUEsFBgAAAAAEAAQA9QAAAIsDAAAAAA==&#10;" filled="f" stroked="f">
                <v:textbox inset="0,7.2pt,0">
                  <w:txbxContent>
                    <w:p w:rsidR="00F96BD4" w:rsidRPr="00E7775A" w:rsidRDefault="00F96BD4"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1042" type="#_x0000_t32" style="position:absolute;left:146;width:679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36tMYAAADbAAAADwAAAGRycy9kb3ducmV2LnhtbESPQUvDQBSE74L/YXkFb3YTLbGk3RZR&#10;irWnmhTE22v2NQlm34bdtYn/3hUKPQ4z8w2zXI+mE2dyvrWsIJ0mIIgrq1uuFRzKzf0chA/IGjvL&#10;pOCXPKxXtzdLzLUd+IPORahFhLDPUUETQp9L6auGDPqp7Ymjd7LOYIjS1VI7HCLcdPIhSTJpsOW4&#10;0GBPLw1V38WPUfCZHWdFmR2Op83rfL/7cm/De/qo1N1kfF6ACDSGa/jS3moFTyn8f4k/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9+rTGAAAA2wAAAA8AAAAAAAAA&#10;AAAAAAAAoQIAAGRycy9kb3ducmV2LnhtbFBLBQYAAAAABAAEAPkAAACUAwAAAAA=&#10;" strokecolor="#4d4d4f" strokeweight="1pt"/>
              <v:shape id="Text Box 46" o:spid="_x0000_s1043" type="#_x0000_t202" style="position:absolute;left:12432;width:55595;height:3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dmcIA&#10;AADbAAAADwAAAGRycy9kb3ducmV2LnhtbESPQWsCMRSE7wX/Q3hCbzWrRW23RpEFqQd7cJWeH5vn&#10;ZnHzsiRRt//eCEKPw8x8wyxWvW3FlXxoHCsYjzIQxJXTDdcKjofN2weIEJE1to5JwR8FWC0HLwvM&#10;tbvxnq5lrEWCcMhRgYmxy6UMlSGLYeQ64uSdnLcYk/S11B5vCW5bOcmymbTYcFow2FFhqDqXF6ug&#10;+Ny9F6dqar7DbHPA5ufXem+Veh326y8Qkfr4H362t1rBfAKP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Z2ZwgAAANsAAAAPAAAAAAAAAAAAAAAAAJgCAABkcnMvZG93&#10;bnJldi54bWxQSwUGAAAAAAQABAD1AAAAhwMAAAAA&#10;" filled="f" stroked="f">
                <v:textbox style="mso-fit-shape-to-text:t" inset="0,7.2pt,0">
                  <w:txbxContent>
                    <w:p w:rsidR="00F96BD4" w:rsidRPr="00E7775A" w:rsidRDefault="00F96BD4" w:rsidP="002A4DD7">
                      <w:pPr>
                        <w:pStyle w:val="DDNAddress"/>
                      </w:pPr>
                      <w:r w:rsidRPr="00E7775A">
                        <w:t>9351 Deering Avenue • Chatsworth, CA 91311           ddn.com           Phone: +1.818.700.7600   Fax: +1.818.700.7601</w:t>
                      </w:r>
                    </w:p>
                  </w:txbxContent>
                </v:textbox>
              </v:shape>
              <v:shape id="AutoShape 35" o:spid="_x0000_s1044" type="#_x0000_t32" style="position:absolute;left:37965;top:658;width:0;height:18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pHsUAAADbAAAADwAAAGRycy9kb3ducmV2LnhtbESPQWsCMRSE7wX/Q3iCl1KzSrV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pHsUAAADbAAAADwAAAAAAAAAA&#10;AAAAAAChAgAAZHJzL2Rvd25yZXYueG1sUEsFBgAAAAAEAAQA+QAAAJMDAAAAAA==&#10;"/>
              <v:shape id="AutoShape 35" o:spid="_x0000_s1045" type="#_x0000_t32" style="position:absolute;left:44842;top:658;width:0;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284" w:rsidRDefault="008A7284" w:rsidP="007130A7">
      <w:r>
        <w:separator/>
      </w:r>
    </w:p>
    <w:p w:rsidR="008A7284" w:rsidRDefault="008A7284"/>
  </w:footnote>
  <w:footnote w:type="continuationSeparator" w:id="0">
    <w:p w:rsidR="008A7284" w:rsidRDefault="008A7284" w:rsidP="007130A7">
      <w:r>
        <w:continuationSeparator/>
      </w:r>
    </w:p>
    <w:p w:rsidR="008A7284" w:rsidRDefault="008A728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BD4" w:rsidRDefault="00F96BD4">
    <w:pPr>
      <w:pStyle w:val="a8"/>
    </w:pPr>
    <w:r>
      <w:rPr>
        <w:noProof/>
        <w:lang w:eastAsia="zh-CN"/>
      </w:rPr>
      <mc:AlternateContent>
        <mc:Choice Requires="wps">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6569710" cy="109220"/>
              <wp:effectExtent l="0" t="0" r="0" b="0"/>
              <wp:wrapNone/>
              <wp:docPr id="2311"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875D9C">
                          <w:pPr>
                            <w:pStyle w:val="aff8"/>
                            <w:spacing w:before="0" w:after="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48" o:spid="_x0000_s1030" type="#_x0000_t202" style="position:absolute;margin-left:0;margin-top:0;width:517.3pt;height:8.6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WiAIAAP8E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" o:allowincell="f" filled="f" stroked="f">
              <v:stroke joinstyle="round"/>
              <o:lock v:ext="edit" text="t" shapetype="t"/>
              <v:textbox style="mso-fit-shape-to-text:t">
                <w:txbxContent>
                  <w:p w:rsidR="00F96BD4" w:rsidRDefault="00F96BD4"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6569710" cy="109220"/>
              <wp:effectExtent l="0" t="0" r="0" b="0"/>
              <wp:wrapNone/>
              <wp:docPr id="2310"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875D9C">
                          <w:pPr>
                            <w:pStyle w:val="aff8"/>
                            <w:spacing w:before="0" w:after="0"/>
                            <w:jc w:val="center"/>
                            <w:rPr>
                              <w:sz w:val="24"/>
                            </w:rPr>
                          </w:pPr>
                          <w:r>
                            <w:rPr>
                              <w:rFonts w:ascii="Arial Black" w:hAnsi="Arial Black"/>
                              <w:color w:val="C0C0C0"/>
                              <w:sz w:val="2"/>
                              <w:szCs w:val="2"/>
                            </w:rPr>
                            <w:t>DRAFT-3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2" o:spid="_x0000_s1031" type="#_x0000_t202" style="position:absolute;margin-left:0;margin-top:0;width:517.3pt;height:8.6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" o:allowincell="f" filled="f" stroked="f">
              <v:stroke joinstyle="round"/>
              <o:lock v:ext="edit" text="t" shapetype="t"/>
              <v:textbox style="mso-fit-shape-to-text:t">
                <w:txbxContent>
                  <w:p w:rsidR="00F96BD4" w:rsidRDefault="00F96BD4"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6569710" cy="236220"/>
              <wp:effectExtent l="0" t="0" r="0" b="0"/>
              <wp:wrapNone/>
              <wp:docPr id="88"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1" o:spid="_x0000_s1032" type="#_x0000_t202" style="position:absolute;margin-left:0;margin-top:0;width:517.3pt;height:1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7216" behindDoc="1" locked="0" layoutInCell="0" allowOverlap="1">
              <wp:simplePos x="0" y="0"/>
              <wp:positionH relativeFrom="margin">
                <wp:align>center</wp:align>
              </wp:positionH>
              <wp:positionV relativeFrom="margin">
                <wp:align>center</wp:align>
              </wp:positionV>
              <wp:extent cx="6570345" cy="236220"/>
              <wp:effectExtent l="0" t="0" r="0" b="0"/>
              <wp:wrapNone/>
              <wp:docPr id="87"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5" o:spid="_x0000_s1033" type="#_x0000_t202" style="position:absolute;margin-left:0;margin-top:0;width:517.35pt;height:18.6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ODJvYeNAgAABAUAAA4AAAAAAAAAAAAAAAAALgIAAGRycy9lMm9Eb2MueG1sUEsBAi0AFAAG&#10;AAgAAAAhAGBgpS3bAAAABQEAAA8AAAAAAAAAAAAAAAAA5wQAAGRycy9kb3ducmV2LnhtbFBLBQYA&#10;AAAABAAEAPMAAADvBQ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5168" behindDoc="1" locked="0" layoutInCell="0" allowOverlap="1">
              <wp:simplePos x="0" y="0"/>
              <wp:positionH relativeFrom="margin">
                <wp:align>center</wp:align>
              </wp:positionH>
              <wp:positionV relativeFrom="margin">
                <wp:align>center</wp:align>
              </wp:positionV>
              <wp:extent cx="6570345" cy="236220"/>
              <wp:effectExtent l="0" t="0" r="0" b="0"/>
              <wp:wrapNone/>
              <wp:docPr id="86" name="WordArt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9" o:spid="_x0000_s1034" type="#_x0000_t202" style="position:absolute;margin-left:0;margin-top:0;width:517.35pt;height:18.6pt;rotation:-45;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cQPqSIwCAAAEBQAADgAAAAAAAAAAAAAAAAAuAgAAZHJzL2Uyb0RvYy54bWxQSwECLQAUAAYA&#10;CAAAACEAYGClLdsAAAAFAQAADwAAAAAAAAAAAAAAAADmBAAAZHJzL2Rvd25yZXYueG1sUEsFBgAA&#10;AAAEAAQA8wAAAO4FA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3120" behindDoc="1" locked="0" layoutInCell="0" allowOverlap="1">
              <wp:simplePos x="0" y="0"/>
              <wp:positionH relativeFrom="margin">
                <wp:align>center</wp:align>
              </wp:positionH>
              <wp:positionV relativeFrom="margin">
                <wp:align>center</wp:align>
              </wp:positionV>
              <wp:extent cx="6570345" cy="236220"/>
              <wp:effectExtent l="0" t="0" r="0" b="0"/>
              <wp:wrapNone/>
              <wp:docPr id="85"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3" o:spid="_x0000_s1035" type="#_x0000_t202" style="position:absolute;margin-left:0;margin-top:0;width:517.35pt;height:18.6pt;rotation:-45;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ZJiwIAAAQ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1072" behindDoc="1" locked="0" layoutInCell="0" allowOverlap="1">
              <wp:simplePos x="0" y="0"/>
              <wp:positionH relativeFrom="margin">
                <wp:align>center</wp:align>
              </wp:positionH>
              <wp:positionV relativeFrom="margin">
                <wp:align>center</wp:align>
              </wp:positionV>
              <wp:extent cx="6570345" cy="236220"/>
              <wp:effectExtent l="0" t="0" r="0" b="0"/>
              <wp:wrapNone/>
              <wp:docPr id="8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7" o:spid="_x0000_s1036" type="#_x0000_t202" style="position:absolute;margin-left:0;margin-top:0;width:517.35pt;height:18.6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Ek7frIwCAAAEBQAADgAAAAAAAAAAAAAAAAAuAgAAZHJzL2Uyb0RvYy54bWxQSwECLQAUAAYA&#10;CAAAACEAYGClLdsAAAAFAQAADwAAAAAAAAAAAAAAAADmBAAAZHJzL2Rvd25yZXYueG1sUEsFBgAA&#10;AAAEAAQA8wAAAO4FA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9024" behindDoc="1" locked="0" layoutInCell="0" allowOverlap="1">
              <wp:simplePos x="0" y="0"/>
              <wp:positionH relativeFrom="margin">
                <wp:align>center</wp:align>
              </wp:positionH>
              <wp:positionV relativeFrom="margin">
                <wp:align>center</wp:align>
              </wp:positionV>
              <wp:extent cx="6570345" cy="236220"/>
              <wp:effectExtent l="0" t="0" r="0" b="0"/>
              <wp:wrapNone/>
              <wp:docPr id="83"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1" o:spid="_x0000_s1037" type="#_x0000_t202" style="position:absolute;margin-left:0;margin-top:0;width:517.35pt;height:18.6pt;rotation:-45;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AUvLHKNAgAABAUAAA4AAAAAAAAAAAAAAAAALgIAAGRycy9lMm9Eb2MueG1sUEsBAi0AFAAG&#10;AAgAAAAhAGBgpS3bAAAABQEAAA8AAAAAAAAAAAAAAAAA5wQAAGRycy9kb3ducmV2LnhtbFBLBQYA&#10;AAAABAAEAPMAAADvBQ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6976" behindDoc="1" locked="0" layoutInCell="0" allowOverlap="1">
              <wp:simplePos x="0" y="0"/>
              <wp:positionH relativeFrom="margin">
                <wp:align>center</wp:align>
              </wp:positionH>
              <wp:positionV relativeFrom="margin">
                <wp:align>center</wp:align>
              </wp:positionV>
              <wp:extent cx="6570345" cy="236220"/>
              <wp:effectExtent l="0" t="0" r="0" b="0"/>
              <wp:wrapNone/>
              <wp:docPr id="8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2B1163">
                          <w:pPr>
                            <w:pStyle w:val="aff8"/>
                            <w:spacing w:before="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 o:spid="_x0000_s1038" type="#_x0000_t202" style="position:absolute;margin-left:0;margin-top:0;width:517.35pt;height:18.6pt;rotation:-45;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uXigIAAAM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" o:allowincell="f" filled="f" stroked="f">
              <v:stroke joinstyle="round"/>
              <o:lock v:ext="edit" text="t" shapetype="t"/>
              <v:textbox style="mso-fit-shape-to-text:t">
                <w:txbxContent>
                  <w:p w:rsidR="00F96BD4" w:rsidRDefault="00F96BD4"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BD4" w:rsidRPr="007360E0" w:rsidRDefault="00F96BD4" w:rsidP="007360E0">
    <w:pPr>
      <w:pStyle w:val="a8"/>
    </w:pPr>
    <w:r>
      <w:rPr>
        <w:noProof/>
        <w:lang w:eastAsia="zh-CN"/>
      </w:rPr>
      <mc:AlternateContent>
        <mc:Choice Requires="wps">
          <w:drawing>
            <wp:anchor distT="0" distB="0" distL="114300" distR="114300" simplePos="0" relativeHeight="251667456" behindDoc="1" locked="0" layoutInCell="0" allowOverlap="1">
              <wp:simplePos x="0" y="0"/>
              <wp:positionH relativeFrom="margin">
                <wp:posOffset>188595</wp:posOffset>
              </wp:positionH>
              <wp:positionV relativeFrom="margin">
                <wp:posOffset>3857625</wp:posOffset>
              </wp:positionV>
              <wp:extent cx="6480810" cy="109220"/>
              <wp:effectExtent l="0" t="0" r="0" b="0"/>
              <wp:wrapNone/>
              <wp:docPr id="2307"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4808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F96BD4" w:rsidRDefault="00F96BD4" w:rsidP="00DE7565">
                          <w:pPr>
                            <w:pStyle w:val="aff8"/>
                            <w:spacing w:before="0" w:after="0"/>
                            <w:jc w:val="center"/>
                            <w:rPr>
                              <w:sz w:val="24"/>
                            </w:rPr>
                          </w:pPr>
                          <w:r>
                            <w:rPr>
                              <w:rFonts w:ascii="Arial Black" w:hAnsi="Arial Black"/>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52" o:spid="_x0000_s1039" type="#_x0000_t202" style="position:absolute;margin-left:14.85pt;margin-top:303.75pt;width:510.3pt;height:8.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" o:allowincell="f" filled="f" stroked="f">
              <v:stroke joinstyle="round"/>
              <o:lock v:ext="edit" text="t" shapetype="t"/>
              <v:textbox style="mso-fit-shape-to-text:t">
                <w:txbxContent>
                  <w:p w:rsidR="00F96BD4" w:rsidRDefault="00F96BD4"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95238AD"/>
    <w:multiLevelType w:val="hybridMultilevel"/>
    <w:tmpl w:val="12DE1D0C"/>
    <w:numStyleLink w:val="ImportedStyle1"/>
  </w:abstractNum>
  <w:abstractNum w:abstractNumId="17">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18B7622F"/>
    <w:multiLevelType w:val="hybridMultilevel"/>
    <w:tmpl w:val="A7586F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5">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7">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3B724AF8"/>
    <w:multiLevelType w:val="hybridMultilevel"/>
    <w:tmpl w:val="7EE82868"/>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AED1A18"/>
    <w:multiLevelType w:val="hybridMultilevel"/>
    <w:tmpl w:val="D472B612"/>
    <w:numStyleLink w:val="ImportedStyle3"/>
  </w:abstractNum>
  <w:abstractNum w:abstractNumId="37">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FB511E0"/>
    <w:multiLevelType w:val="hybridMultilevel"/>
    <w:tmpl w:val="39D2A800"/>
    <w:numStyleLink w:val="ImportedStyle11"/>
  </w:abstractNum>
  <w:abstractNum w:abstractNumId="39">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abstractNum>
  <w:abstractNum w:abstractNumId="41">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78826325"/>
    <w:multiLevelType w:val="hybridMultilevel"/>
    <w:tmpl w:val="EFC03A68"/>
    <w:numStyleLink w:val="ImportedStyle4"/>
  </w:abstractNum>
  <w:abstractNum w:abstractNumId="52">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3">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start w:val="1"/>
        <w:numFmt w:val="decimal"/>
        <w:pStyle w:val="1"/>
        <w:lvlText w:val="%1"/>
        <w:lvlJc w:val="left"/>
        <w:pPr>
          <w:tabs>
            <w:tab w:val="num" w:pos="720"/>
          </w:tabs>
          <w:ind w:left="720" w:hanging="720"/>
        </w:pPr>
        <w:rPr>
          <w:rFonts w:hint="default"/>
        </w:rPr>
      </w:lvl>
    </w:lvlOverride>
    <w:lvlOverride w:ilvl="1">
      <w:lvl w:ilvl="1">
        <w:start w:val="1"/>
        <w:numFmt w:val="decimal"/>
        <w:pStyle w:val="21"/>
        <w:lvlText w:val="%1.%2"/>
        <w:lvlJc w:val="left"/>
        <w:pPr>
          <w:tabs>
            <w:tab w:val="num" w:pos="720"/>
          </w:tabs>
          <w:ind w:left="720" w:hanging="720"/>
        </w:pPr>
        <w:rPr>
          <w:rFonts w:hint="default"/>
        </w:rPr>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lvlOverride w:ilvl="4">
      <w:lvl w:ilvl="4">
        <w:start w:val="1"/>
        <w:numFmt w:val="decimal"/>
        <w:pStyle w:val="51"/>
        <w:suff w:val="space"/>
        <w:lvlText w:val="%1.%2.%3.%4.%5"/>
        <w:lvlJc w:val="left"/>
        <w:pPr>
          <w:ind w:left="720" w:hanging="720"/>
        </w:pPr>
        <w:rPr>
          <w:rFonts w:hint="default"/>
        </w:rPr>
      </w:lvl>
    </w:lvlOverride>
    <w:lvlOverride w:ilvl="5">
      <w:lvl w:ilvl="5">
        <w:start w:val="1"/>
        <w:numFmt w:val="decimal"/>
        <w:pStyle w:val="6"/>
        <w:suff w:val="space"/>
        <w:lvlText w:val="%1.%2.%3.%4.%5.%6"/>
        <w:lvlJc w:val="left"/>
        <w:pPr>
          <w:ind w:left="720" w:hanging="720"/>
        </w:pPr>
        <w:rPr>
          <w:rFonts w:hint="default"/>
        </w:rPr>
      </w:lvl>
    </w:lvlOverride>
    <w:lvlOverride w:ilvl="6">
      <w:lvl w:ilvl="6">
        <w:start w:val="1"/>
        <w:numFmt w:val="decimal"/>
        <w:pStyle w:val="7"/>
        <w:suff w:val="space"/>
        <w:lvlText w:val="%1.%2.%3.%4.%5.%6.%7"/>
        <w:lvlJc w:val="left"/>
        <w:pPr>
          <w:ind w:left="720" w:hanging="720"/>
        </w:pPr>
        <w:rPr>
          <w:rFonts w:hint="default"/>
        </w:rPr>
      </w:lvl>
    </w:lvlOverride>
    <w:lvlOverride w:ilvl="7">
      <w:lvl w:ilvl="7">
        <w:start w:val="1"/>
        <w:numFmt w:val="decimal"/>
        <w:pStyle w:val="8"/>
        <w:suff w:val="space"/>
        <w:lvlText w:val="%1.%2.%3.%4.%5.%6.%7.%8"/>
        <w:lvlJc w:val="left"/>
        <w:pPr>
          <w:ind w:left="720" w:hanging="720"/>
        </w:pPr>
        <w:rPr>
          <w:rFonts w:hint="default"/>
        </w:rPr>
      </w:lvl>
    </w:lvlOverride>
    <w:lvlOverride w:ilvl="8">
      <w:lvl w:ilvl="8">
        <w:start w:val="1"/>
        <w:numFmt w:val="decimal"/>
        <w:pStyle w:val="9"/>
        <w:suff w:val="space"/>
        <w:lvlText w:val="%1.%2.%3.%4.%5.%6.%7.%8.%9"/>
        <w:lvlJc w:val="left"/>
        <w:pPr>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E9DEA3E2">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67C5696">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4AC498D8">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B24B782">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C10AE8C">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9A0E8AA">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5CF472B2">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CEE0460">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8A7598">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47"/>
  </w:num>
  <w:num w:numId="53">
    <w:abstractNumId w:val="47"/>
  </w:num>
  <w:num w:numId="54">
    <w:abstractNumId w:val="47"/>
  </w:num>
  <w:num w:numId="55">
    <w:abstractNumId w:val="28"/>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displayBackgroundShape/>
  <w:embedTrueTypeFonts/>
  <w:saveSubsetFonts/>
  <w:bordersDoNotSurroundHeader/>
  <w:bordersDoNotSurroundFooter/>
  <w:hideGrammaticalErrors/>
  <w:activeWritingStyle w:appName="MSWord" w:lang="en-US" w:vendorID="64" w:dllVersion="6" w:nlCheck="1" w:checkStyle="1"/>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1"/>
  <w:activeWritingStyle w:appName="MSWord" w:lang="zh-CN" w:vendorID="64" w:dllVersion="131077" w:nlCheck="1" w:checkStyle="1"/>
  <w:proofState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0BD9"/>
    <w:rsid w:val="00011493"/>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2B61"/>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A42"/>
    <w:rsid w:val="000415E4"/>
    <w:rsid w:val="00041C94"/>
    <w:rsid w:val="000427A7"/>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00B"/>
    <w:rsid w:val="0005229D"/>
    <w:rsid w:val="0005293C"/>
    <w:rsid w:val="00052AC9"/>
    <w:rsid w:val="00052B3E"/>
    <w:rsid w:val="0005308A"/>
    <w:rsid w:val="0005310C"/>
    <w:rsid w:val="00053197"/>
    <w:rsid w:val="0005369C"/>
    <w:rsid w:val="00053AC4"/>
    <w:rsid w:val="000544A4"/>
    <w:rsid w:val="00054947"/>
    <w:rsid w:val="00054E16"/>
    <w:rsid w:val="00054E70"/>
    <w:rsid w:val="000552D4"/>
    <w:rsid w:val="00055D6F"/>
    <w:rsid w:val="000561FB"/>
    <w:rsid w:val="00056C0F"/>
    <w:rsid w:val="000578DE"/>
    <w:rsid w:val="00057D6C"/>
    <w:rsid w:val="00060C90"/>
    <w:rsid w:val="00061F9F"/>
    <w:rsid w:val="000629D4"/>
    <w:rsid w:val="00062B13"/>
    <w:rsid w:val="00062C1A"/>
    <w:rsid w:val="00064063"/>
    <w:rsid w:val="0006454F"/>
    <w:rsid w:val="00064591"/>
    <w:rsid w:val="00065FD9"/>
    <w:rsid w:val="00066AFA"/>
    <w:rsid w:val="00066B24"/>
    <w:rsid w:val="00067399"/>
    <w:rsid w:val="00067D25"/>
    <w:rsid w:val="00067F69"/>
    <w:rsid w:val="0007092F"/>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0C9"/>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0B6D"/>
    <w:rsid w:val="000A174C"/>
    <w:rsid w:val="000A1830"/>
    <w:rsid w:val="000A1AFA"/>
    <w:rsid w:val="000A1F4C"/>
    <w:rsid w:val="000A2BDD"/>
    <w:rsid w:val="000A2E6A"/>
    <w:rsid w:val="000A3BE6"/>
    <w:rsid w:val="000A3E37"/>
    <w:rsid w:val="000A3FF7"/>
    <w:rsid w:val="000A4656"/>
    <w:rsid w:val="000A4E23"/>
    <w:rsid w:val="000A4EAB"/>
    <w:rsid w:val="000A4FFC"/>
    <w:rsid w:val="000A5D8C"/>
    <w:rsid w:val="000A5E8D"/>
    <w:rsid w:val="000A5EEB"/>
    <w:rsid w:val="000A65A1"/>
    <w:rsid w:val="000A6658"/>
    <w:rsid w:val="000A6CE4"/>
    <w:rsid w:val="000A6FB2"/>
    <w:rsid w:val="000A70D6"/>
    <w:rsid w:val="000A75A3"/>
    <w:rsid w:val="000A779A"/>
    <w:rsid w:val="000B16C3"/>
    <w:rsid w:val="000B1A08"/>
    <w:rsid w:val="000B1B8A"/>
    <w:rsid w:val="000B2509"/>
    <w:rsid w:val="000B27BF"/>
    <w:rsid w:val="000B30B8"/>
    <w:rsid w:val="000B321E"/>
    <w:rsid w:val="000B33B1"/>
    <w:rsid w:val="000B33B7"/>
    <w:rsid w:val="000B373A"/>
    <w:rsid w:val="000B3ED4"/>
    <w:rsid w:val="000B3F64"/>
    <w:rsid w:val="000B4997"/>
    <w:rsid w:val="000B4BE9"/>
    <w:rsid w:val="000B4D08"/>
    <w:rsid w:val="000B535F"/>
    <w:rsid w:val="000B59C1"/>
    <w:rsid w:val="000B5B5B"/>
    <w:rsid w:val="000B6159"/>
    <w:rsid w:val="000B667E"/>
    <w:rsid w:val="000B6E60"/>
    <w:rsid w:val="000B6F5F"/>
    <w:rsid w:val="000B7A2C"/>
    <w:rsid w:val="000C0A45"/>
    <w:rsid w:val="000C0AB3"/>
    <w:rsid w:val="000C0CB1"/>
    <w:rsid w:val="000C101C"/>
    <w:rsid w:val="000C11C7"/>
    <w:rsid w:val="000C169B"/>
    <w:rsid w:val="000C2000"/>
    <w:rsid w:val="000C230F"/>
    <w:rsid w:val="000C2CE1"/>
    <w:rsid w:val="000C3150"/>
    <w:rsid w:val="000C3176"/>
    <w:rsid w:val="000C3232"/>
    <w:rsid w:val="000C348F"/>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80A"/>
    <w:rsid w:val="000D2A7B"/>
    <w:rsid w:val="000D2E45"/>
    <w:rsid w:val="000D38F0"/>
    <w:rsid w:val="000D3DFF"/>
    <w:rsid w:val="000D4076"/>
    <w:rsid w:val="000D4147"/>
    <w:rsid w:val="000D44AE"/>
    <w:rsid w:val="000D44CF"/>
    <w:rsid w:val="000D45BF"/>
    <w:rsid w:val="000D5523"/>
    <w:rsid w:val="000D57AE"/>
    <w:rsid w:val="000D5F67"/>
    <w:rsid w:val="000D6257"/>
    <w:rsid w:val="000D674F"/>
    <w:rsid w:val="000D6F2C"/>
    <w:rsid w:val="000D7308"/>
    <w:rsid w:val="000D736C"/>
    <w:rsid w:val="000D7B7D"/>
    <w:rsid w:val="000D7C4F"/>
    <w:rsid w:val="000E0098"/>
    <w:rsid w:val="000E03B0"/>
    <w:rsid w:val="000E06AE"/>
    <w:rsid w:val="000E1B43"/>
    <w:rsid w:val="000E1BF9"/>
    <w:rsid w:val="000E31FC"/>
    <w:rsid w:val="000E3F3B"/>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554"/>
    <w:rsid w:val="000F17E3"/>
    <w:rsid w:val="000F1A86"/>
    <w:rsid w:val="000F2231"/>
    <w:rsid w:val="000F27F0"/>
    <w:rsid w:val="000F293A"/>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1BC"/>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3D91"/>
    <w:rsid w:val="001241D9"/>
    <w:rsid w:val="0012422B"/>
    <w:rsid w:val="00124625"/>
    <w:rsid w:val="00124AC3"/>
    <w:rsid w:val="00124FB9"/>
    <w:rsid w:val="0012512E"/>
    <w:rsid w:val="001254D8"/>
    <w:rsid w:val="001257C9"/>
    <w:rsid w:val="001259F9"/>
    <w:rsid w:val="00125EA9"/>
    <w:rsid w:val="00125EC7"/>
    <w:rsid w:val="00126440"/>
    <w:rsid w:val="001266D5"/>
    <w:rsid w:val="00126F75"/>
    <w:rsid w:val="001274BA"/>
    <w:rsid w:val="00130448"/>
    <w:rsid w:val="0013052A"/>
    <w:rsid w:val="00130958"/>
    <w:rsid w:val="00130C36"/>
    <w:rsid w:val="0013277D"/>
    <w:rsid w:val="00133C97"/>
    <w:rsid w:val="00133FBE"/>
    <w:rsid w:val="001344AB"/>
    <w:rsid w:val="00134E4F"/>
    <w:rsid w:val="00134E8F"/>
    <w:rsid w:val="00135BC0"/>
    <w:rsid w:val="00135D56"/>
    <w:rsid w:val="00136D6B"/>
    <w:rsid w:val="00136F7F"/>
    <w:rsid w:val="00137361"/>
    <w:rsid w:val="001377D7"/>
    <w:rsid w:val="001379C6"/>
    <w:rsid w:val="00140085"/>
    <w:rsid w:val="0014079B"/>
    <w:rsid w:val="00140DA0"/>
    <w:rsid w:val="0014117E"/>
    <w:rsid w:val="001413BB"/>
    <w:rsid w:val="00141C1C"/>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BE1"/>
    <w:rsid w:val="00157016"/>
    <w:rsid w:val="001570BA"/>
    <w:rsid w:val="001572FF"/>
    <w:rsid w:val="001574AD"/>
    <w:rsid w:val="0015779A"/>
    <w:rsid w:val="001578B0"/>
    <w:rsid w:val="001604A7"/>
    <w:rsid w:val="00161106"/>
    <w:rsid w:val="00161438"/>
    <w:rsid w:val="00161492"/>
    <w:rsid w:val="00161647"/>
    <w:rsid w:val="001619E6"/>
    <w:rsid w:val="00161CD9"/>
    <w:rsid w:val="00161D37"/>
    <w:rsid w:val="00162471"/>
    <w:rsid w:val="00164033"/>
    <w:rsid w:val="001641EA"/>
    <w:rsid w:val="00165303"/>
    <w:rsid w:val="0016588A"/>
    <w:rsid w:val="00165C43"/>
    <w:rsid w:val="0016689B"/>
    <w:rsid w:val="00166B43"/>
    <w:rsid w:val="0016779C"/>
    <w:rsid w:val="00170B3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183A"/>
    <w:rsid w:val="001819A4"/>
    <w:rsid w:val="001819D6"/>
    <w:rsid w:val="001825E3"/>
    <w:rsid w:val="00182829"/>
    <w:rsid w:val="00182C74"/>
    <w:rsid w:val="00183751"/>
    <w:rsid w:val="001843CA"/>
    <w:rsid w:val="00184FF8"/>
    <w:rsid w:val="001865D1"/>
    <w:rsid w:val="001867FC"/>
    <w:rsid w:val="00186B64"/>
    <w:rsid w:val="00187749"/>
    <w:rsid w:val="00187D86"/>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207"/>
    <w:rsid w:val="001A1BCF"/>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8DB"/>
    <w:rsid w:val="001B3A10"/>
    <w:rsid w:val="001B3ADD"/>
    <w:rsid w:val="001B3EC5"/>
    <w:rsid w:val="001B4388"/>
    <w:rsid w:val="001B43C0"/>
    <w:rsid w:val="001B469B"/>
    <w:rsid w:val="001B48F2"/>
    <w:rsid w:val="001B4FA5"/>
    <w:rsid w:val="001B5430"/>
    <w:rsid w:val="001B6281"/>
    <w:rsid w:val="001B63A9"/>
    <w:rsid w:val="001B6C17"/>
    <w:rsid w:val="001B750A"/>
    <w:rsid w:val="001B7D4B"/>
    <w:rsid w:val="001C04EE"/>
    <w:rsid w:val="001C0ABE"/>
    <w:rsid w:val="001C0C97"/>
    <w:rsid w:val="001C1790"/>
    <w:rsid w:val="001C182E"/>
    <w:rsid w:val="001C1F3A"/>
    <w:rsid w:val="001C27D6"/>
    <w:rsid w:val="001C2FE5"/>
    <w:rsid w:val="001C3959"/>
    <w:rsid w:val="001C39CF"/>
    <w:rsid w:val="001C3CAA"/>
    <w:rsid w:val="001C3DEF"/>
    <w:rsid w:val="001C40C8"/>
    <w:rsid w:val="001C4411"/>
    <w:rsid w:val="001C4EBE"/>
    <w:rsid w:val="001C5B75"/>
    <w:rsid w:val="001C5E72"/>
    <w:rsid w:val="001C627C"/>
    <w:rsid w:val="001C65A8"/>
    <w:rsid w:val="001C68B6"/>
    <w:rsid w:val="001C6A1C"/>
    <w:rsid w:val="001C6F90"/>
    <w:rsid w:val="001C762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24A"/>
    <w:rsid w:val="001E4E11"/>
    <w:rsid w:val="001E5477"/>
    <w:rsid w:val="001E6452"/>
    <w:rsid w:val="001E64A7"/>
    <w:rsid w:val="001E6729"/>
    <w:rsid w:val="001E6862"/>
    <w:rsid w:val="001E68CA"/>
    <w:rsid w:val="001E7094"/>
    <w:rsid w:val="001E71ED"/>
    <w:rsid w:val="001E7781"/>
    <w:rsid w:val="001E77AA"/>
    <w:rsid w:val="001E77D4"/>
    <w:rsid w:val="001E7974"/>
    <w:rsid w:val="001F05BA"/>
    <w:rsid w:val="001F060E"/>
    <w:rsid w:val="001F0829"/>
    <w:rsid w:val="001F11A1"/>
    <w:rsid w:val="001F1C19"/>
    <w:rsid w:val="001F1D29"/>
    <w:rsid w:val="001F224F"/>
    <w:rsid w:val="001F23CC"/>
    <w:rsid w:val="001F24AC"/>
    <w:rsid w:val="001F2649"/>
    <w:rsid w:val="001F2C81"/>
    <w:rsid w:val="001F3539"/>
    <w:rsid w:val="001F37E3"/>
    <w:rsid w:val="001F3ADD"/>
    <w:rsid w:val="001F4049"/>
    <w:rsid w:val="001F48D7"/>
    <w:rsid w:val="001F4A5D"/>
    <w:rsid w:val="001F4CB8"/>
    <w:rsid w:val="001F562B"/>
    <w:rsid w:val="001F5798"/>
    <w:rsid w:val="001F5AE2"/>
    <w:rsid w:val="001F6193"/>
    <w:rsid w:val="001F64C9"/>
    <w:rsid w:val="001F69CE"/>
    <w:rsid w:val="001F722C"/>
    <w:rsid w:val="001F7957"/>
    <w:rsid w:val="002001A8"/>
    <w:rsid w:val="00200368"/>
    <w:rsid w:val="00200A44"/>
    <w:rsid w:val="00200C30"/>
    <w:rsid w:val="002011D2"/>
    <w:rsid w:val="00201307"/>
    <w:rsid w:val="002013D8"/>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A94"/>
    <w:rsid w:val="00211B12"/>
    <w:rsid w:val="002121EF"/>
    <w:rsid w:val="00212930"/>
    <w:rsid w:val="00212CA4"/>
    <w:rsid w:val="0021349E"/>
    <w:rsid w:val="002134AC"/>
    <w:rsid w:val="00213526"/>
    <w:rsid w:val="00213632"/>
    <w:rsid w:val="00213744"/>
    <w:rsid w:val="00213BF3"/>
    <w:rsid w:val="0021402F"/>
    <w:rsid w:val="00214250"/>
    <w:rsid w:val="0021467C"/>
    <w:rsid w:val="00214760"/>
    <w:rsid w:val="00215656"/>
    <w:rsid w:val="0021582F"/>
    <w:rsid w:val="002159E9"/>
    <w:rsid w:val="00215AA5"/>
    <w:rsid w:val="0021663A"/>
    <w:rsid w:val="002178BC"/>
    <w:rsid w:val="00217A31"/>
    <w:rsid w:val="00217C30"/>
    <w:rsid w:val="00217F17"/>
    <w:rsid w:val="0022017A"/>
    <w:rsid w:val="00220CA3"/>
    <w:rsid w:val="00220CD8"/>
    <w:rsid w:val="002212D4"/>
    <w:rsid w:val="00221582"/>
    <w:rsid w:val="00221C1D"/>
    <w:rsid w:val="00222852"/>
    <w:rsid w:val="002230EA"/>
    <w:rsid w:val="0022351F"/>
    <w:rsid w:val="0022489B"/>
    <w:rsid w:val="00224F33"/>
    <w:rsid w:val="00225160"/>
    <w:rsid w:val="00226016"/>
    <w:rsid w:val="002260BA"/>
    <w:rsid w:val="00226A87"/>
    <w:rsid w:val="00227400"/>
    <w:rsid w:val="00227791"/>
    <w:rsid w:val="00227908"/>
    <w:rsid w:val="002302E9"/>
    <w:rsid w:val="00230367"/>
    <w:rsid w:val="00230792"/>
    <w:rsid w:val="00230F09"/>
    <w:rsid w:val="00231177"/>
    <w:rsid w:val="00231700"/>
    <w:rsid w:val="00231B6C"/>
    <w:rsid w:val="0023287D"/>
    <w:rsid w:val="00232CF0"/>
    <w:rsid w:val="002332CC"/>
    <w:rsid w:val="00233709"/>
    <w:rsid w:val="00233C2B"/>
    <w:rsid w:val="00233C56"/>
    <w:rsid w:val="00233CE3"/>
    <w:rsid w:val="002346E9"/>
    <w:rsid w:val="00234942"/>
    <w:rsid w:val="00234ADB"/>
    <w:rsid w:val="00234F6A"/>
    <w:rsid w:val="002351D5"/>
    <w:rsid w:val="00235845"/>
    <w:rsid w:val="002362B8"/>
    <w:rsid w:val="00236A39"/>
    <w:rsid w:val="00236AA1"/>
    <w:rsid w:val="0023738E"/>
    <w:rsid w:val="00237709"/>
    <w:rsid w:val="00237E2A"/>
    <w:rsid w:val="00240106"/>
    <w:rsid w:val="0024021A"/>
    <w:rsid w:val="0024039E"/>
    <w:rsid w:val="00240712"/>
    <w:rsid w:val="00240D42"/>
    <w:rsid w:val="0024115D"/>
    <w:rsid w:val="002411FA"/>
    <w:rsid w:val="0024185C"/>
    <w:rsid w:val="00241D3A"/>
    <w:rsid w:val="002420CB"/>
    <w:rsid w:val="0024239D"/>
    <w:rsid w:val="0024264E"/>
    <w:rsid w:val="0024266A"/>
    <w:rsid w:val="00242715"/>
    <w:rsid w:val="00242771"/>
    <w:rsid w:val="002432E9"/>
    <w:rsid w:val="00243408"/>
    <w:rsid w:val="00243A00"/>
    <w:rsid w:val="00243D23"/>
    <w:rsid w:val="002443FE"/>
    <w:rsid w:val="00244445"/>
    <w:rsid w:val="0024464E"/>
    <w:rsid w:val="00244688"/>
    <w:rsid w:val="00245722"/>
    <w:rsid w:val="00246382"/>
    <w:rsid w:val="00246C35"/>
    <w:rsid w:val="00246D2B"/>
    <w:rsid w:val="0024737C"/>
    <w:rsid w:val="00247416"/>
    <w:rsid w:val="002474AA"/>
    <w:rsid w:val="00247566"/>
    <w:rsid w:val="0024770B"/>
    <w:rsid w:val="00247800"/>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0E"/>
    <w:rsid w:val="0025572A"/>
    <w:rsid w:val="00255F10"/>
    <w:rsid w:val="00256627"/>
    <w:rsid w:val="002603A8"/>
    <w:rsid w:val="00260780"/>
    <w:rsid w:val="00260A43"/>
    <w:rsid w:val="00260E40"/>
    <w:rsid w:val="0026108F"/>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6F54"/>
    <w:rsid w:val="0026771B"/>
    <w:rsid w:val="0026786D"/>
    <w:rsid w:val="00270921"/>
    <w:rsid w:val="00271B35"/>
    <w:rsid w:val="002720E1"/>
    <w:rsid w:val="00272617"/>
    <w:rsid w:val="00272D21"/>
    <w:rsid w:val="00273AA2"/>
    <w:rsid w:val="00273CA1"/>
    <w:rsid w:val="00273DE3"/>
    <w:rsid w:val="00273F63"/>
    <w:rsid w:val="00275DA6"/>
    <w:rsid w:val="00276C79"/>
    <w:rsid w:val="00276C92"/>
    <w:rsid w:val="0027744F"/>
    <w:rsid w:val="002778F0"/>
    <w:rsid w:val="002779B5"/>
    <w:rsid w:val="00277CC6"/>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4F43"/>
    <w:rsid w:val="00285DE4"/>
    <w:rsid w:val="00285E6D"/>
    <w:rsid w:val="00286011"/>
    <w:rsid w:val="00286C30"/>
    <w:rsid w:val="0028726E"/>
    <w:rsid w:val="00287625"/>
    <w:rsid w:val="002878B1"/>
    <w:rsid w:val="00287B7C"/>
    <w:rsid w:val="002902B5"/>
    <w:rsid w:val="002905E7"/>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36D"/>
    <w:rsid w:val="00296876"/>
    <w:rsid w:val="00296B46"/>
    <w:rsid w:val="00296BC5"/>
    <w:rsid w:val="00297065"/>
    <w:rsid w:val="00297594"/>
    <w:rsid w:val="00297683"/>
    <w:rsid w:val="002A04AA"/>
    <w:rsid w:val="002A059B"/>
    <w:rsid w:val="002A0669"/>
    <w:rsid w:val="002A0AA8"/>
    <w:rsid w:val="002A1C40"/>
    <w:rsid w:val="002A1FA9"/>
    <w:rsid w:val="002A2089"/>
    <w:rsid w:val="002A4763"/>
    <w:rsid w:val="002A484C"/>
    <w:rsid w:val="002A4890"/>
    <w:rsid w:val="002A4D85"/>
    <w:rsid w:val="002A4DD7"/>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784"/>
    <w:rsid w:val="002C6DC1"/>
    <w:rsid w:val="002C6F40"/>
    <w:rsid w:val="002C703E"/>
    <w:rsid w:val="002C74C9"/>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D7EEC"/>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E71D6"/>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59C"/>
    <w:rsid w:val="002F79B5"/>
    <w:rsid w:val="00300975"/>
    <w:rsid w:val="00300A1E"/>
    <w:rsid w:val="0030190D"/>
    <w:rsid w:val="00302037"/>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AE1"/>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94D"/>
    <w:rsid w:val="00340FF4"/>
    <w:rsid w:val="003420D8"/>
    <w:rsid w:val="003420F6"/>
    <w:rsid w:val="003421D0"/>
    <w:rsid w:val="00342293"/>
    <w:rsid w:val="003422E4"/>
    <w:rsid w:val="003429DB"/>
    <w:rsid w:val="003431B7"/>
    <w:rsid w:val="00343884"/>
    <w:rsid w:val="00343E43"/>
    <w:rsid w:val="00343FBA"/>
    <w:rsid w:val="00344EFB"/>
    <w:rsid w:val="003457D8"/>
    <w:rsid w:val="003459CD"/>
    <w:rsid w:val="00346267"/>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7652"/>
    <w:rsid w:val="00357A10"/>
    <w:rsid w:val="00357CD5"/>
    <w:rsid w:val="003600A7"/>
    <w:rsid w:val="00361B58"/>
    <w:rsid w:val="00361C16"/>
    <w:rsid w:val="00362179"/>
    <w:rsid w:val="003621C8"/>
    <w:rsid w:val="003623ED"/>
    <w:rsid w:val="003624C5"/>
    <w:rsid w:val="00363399"/>
    <w:rsid w:val="00363573"/>
    <w:rsid w:val="00363803"/>
    <w:rsid w:val="00363DDE"/>
    <w:rsid w:val="003642EA"/>
    <w:rsid w:val="003646EA"/>
    <w:rsid w:val="00364DF9"/>
    <w:rsid w:val="00365311"/>
    <w:rsid w:val="00366470"/>
    <w:rsid w:val="00366ABB"/>
    <w:rsid w:val="00366E7A"/>
    <w:rsid w:val="003671C6"/>
    <w:rsid w:val="00367DC6"/>
    <w:rsid w:val="00370F84"/>
    <w:rsid w:val="00371021"/>
    <w:rsid w:val="00371467"/>
    <w:rsid w:val="003716BA"/>
    <w:rsid w:val="0037171F"/>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878B2"/>
    <w:rsid w:val="003909A1"/>
    <w:rsid w:val="00390D8A"/>
    <w:rsid w:val="003910E2"/>
    <w:rsid w:val="003912C3"/>
    <w:rsid w:val="0039178A"/>
    <w:rsid w:val="00391A85"/>
    <w:rsid w:val="00391E32"/>
    <w:rsid w:val="00392181"/>
    <w:rsid w:val="0039239C"/>
    <w:rsid w:val="00392727"/>
    <w:rsid w:val="00392961"/>
    <w:rsid w:val="003932AF"/>
    <w:rsid w:val="00393B89"/>
    <w:rsid w:val="00393E1A"/>
    <w:rsid w:val="00393E4F"/>
    <w:rsid w:val="00394A4A"/>
    <w:rsid w:val="0039516E"/>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DBC"/>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A7AFF"/>
    <w:rsid w:val="003B01A9"/>
    <w:rsid w:val="003B096D"/>
    <w:rsid w:val="003B0F51"/>
    <w:rsid w:val="003B1962"/>
    <w:rsid w:val="003B1AED"/>
    <w:rsid w:val="003B1AFD"/>
    <w:rsid w:val="003B2BA2"/>
    <w:rsid w:val="003B2EA1"/>
    <w:rsid w:val="003B37B3"/>
    <w:rsid w:val="003B4050"/>
    <w:rsid w:val="003B43F9"/>
    <w:rsid w:val="003B5B3D"/>
    <w:rsid w:val="003B5E4E"/>
    <w:rsid w:val="003B6EC5"/>
    <w:rsid w:val="003B6EDD"/>
    <w:rsid w:val="003B7344"/>
    <w:rsid w:val="003B76D0"/>
    <w:rsid w:val="003B7D65"/>
    <w:rsid w:val="003C00BD"/>
    <w:rsid w:val="003C122C"/>
    <w:rsid w:val="003C1430"/>
    <w:rsid w:val="003C1499"/>
    <w:rsid w:val="003C15B3"/>
    <w:rsid w:val="003C15EA"/>
    <w:rsid w:val="003C1767"/>
    <w:rsid w:val="003C1CF1"/>
    <w:rsid w:val="003C2016"/>
    <w:rsid w:val="003C409E"/>
    <w:rsid w:val="003C4264"/>
    <w:rsid w:val="003C439D"/>
    <w:rsid w:val="003C470A"/>
    <w:rsid w:val="003C4E3B"/>
    <w:rsid w:val="003C4EDE"/>
    <w:rsid w:val="003C599D"/>
    <w:rsid w:val="003C5DE9"/>
    <w:rsid w:val="003C5F9A"/>
    <w:rsid w:val="003C6E5B"/>
    <w:rsid w:val="003C76EA"/>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D7DA5"/>
    <w:rsid w:val="003E1158"/>
    <w:rsid w:val="003E15CD"/>
    <w:rsid w:val="003E192A"/>
    <w:rsid w:val="003E1D99"/>
    <w:rsid w:val="003E1E30"/>
    <w:rsid w:val="003E1FFB"/>
    <w:rsid w:val="003E2805"/>
    <w:rsid w:val="003E2A70"/>
    <w:rsid w:val="003E3024"/>
    <w:rsid w:val="003E4E99"/>
    <w:rsid w:val="003E545C"/>
    <w:rsid w:val="003E592D"/>
    <w:rsid w:val="003E5F45"/>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DFE"/>
    <w:rsid w:val="003F4E66"/>
    <w:rsid w:val="003F4EF1"/>
    <w:rsid w:val="003F58E9"/>
    <w:rsid w:val="003F5B39"/>
    <w:rsid w:val="003F5F56"/>
    <w:rsid w:val="003F60EE"/>
    <w:rsid w:val="003F6467"/>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1BE"/>
    <w:rsid w:val="00402725"/>
    <w:rsid w:val="00402AA0"/>
    <w:rsid w:val="00402C0E"/>
    <w:rsid w:val="00402C6D"/>
    <w:rsid w:val="00403546"/>
    <w:rsid w:val="00403595"/>
    <w:rsid w:val="00403BAD"/>
    <w:rsid w:val="004040A0"/>
    <w:rsid w:val="00404E95"/>
    <w:rsid w:val="00405398"/>
    <w:rsid w:val="0040566E"/>
    <w:rsid w:val="00405F24"/>
    <w:rsid w:val="0040644A"/>
    <w:rsid w:val="00406913"/>
    <w:rsid w:val="00406D3C"/>
    <w:rsid w:val="00407461"/>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3"/>
    <w:rsid w:val="00417FB9"/>
    <w:rsid w:val="004202C6"/>
    <w:rsid w:val="00420941"/>
    <w:rsid w:val="00420AE9"/>
    <w:rsid w:val="00420C17"/>
    <w:rsid w:val="0042128E"/>
    <w:rsid w:val="00422442"/>
    <w:rsid w:val="00422AB7"/>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29F"/>
    <w:rsid w:val="00430334"/>
    <w:rsid w:val="00430359"/>
    <w:rsid w:val="00430816"/>
    <w:rsid w:val="00430B9B"/>
    <w:rsid w:val="00430BCA"/>
    <w:rsid w:val="00430CFF"/>
    <w:rsid w:val="00431407"/>
    <w:rsid w:val="004315FA"/>
    <w:rsid w:val="00431BA8"/>
    <w:rsid w:val="0043215A"/>
    <w:rsid w:val="0043222B"/>
    <w:rsid w:val="004323E5"/>
    <w:rsid w:val="004326B7"/>
    <w:rsid w:val="00432822"/>
    <w:rsid w:val="00432CD7"/>
    <w:rsid w:val="00432DFA"/>
    <w:rsid w:val="00433460"/>
    <w:rsid w:val="004338B1"/>
    <w:rsid w:val="00433E84"/>
    <w:rsid w:val="004341D9"/>
    <w:rsid w:val="00434367"/>
    <w:rsid w:val="00434DFD"/>
    <w:rsid w:val="00434E62"/>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47C98"/>
    <w:rsid w:val="004500FD"/>
    <w:rsid w:val="00450351"/>
    <w:rsid w:val="00451049"/>
    <w:rsid w:val="004514A0"/>
    <w:rsid w:val="004518CA"/>
    <w:rsid w:val="0045366D"/>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1FE"/>
    <w:rsid w:val="004615D3"/>
    <w:rsid w:val="00461681"/>
    <w:rsid w:val="00462274"/>
    <w:rsid w:val="0046243D"/>
    <w:rsid w:val="00462904"/>
    <w:rsid w:val="00462B9B"/>
    <w:rsid w:val="00462E79"/>
    <w:rsid w:val="0046323F"/>
    <w:rsid w:val="004632A9"/>
    <w:rsid w:val="004632E1"/>
    <w:rsid w:val="00463A50"/>
    <w:rsid w:val="00463A8D"/>
    <w:rsid w:val="00463B83"/>
    <w:rsid w:val="00464D2A"/>
    <w:rsid w:val="004656F6"/>
    <w:rsid w:val="004657AB"/>
    <w:rsid w:val="00466F51"/>
    <w:rsid w:val="00467131"/>
    <w:rsid w:val="004671F8"/>
    <w:rsid w:val="00467645"/>
    <w:rsid w:val="00470031"/>
    <w:rsid w:val="00470C0D"/>
    <w:rsid w:val="004717B7"/>
    <w:rsid w:val="00471F03"/>
    <w:rsid w:val="0047250D"/>
    <w:rsid w:val="004729EE"/>
    <w:rsid w:val="00473664"/>
    <w:rsid w:val="00473A0F"/>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561E"/>
    <w:rsid w:val="004861E3"/>
    <w:rsid w:val="0048649A"/>
    <w:rsid w:val="004865A1"/>
    <w:rsid w:val="00486730"/>
    <w:rsid w:val="00486B32"/>
    <w:rsid w:val="00487664"/>
    <w:rsid w:val="00491360"/>
    <w:rsid w:val="0049189C"/>
    <w:rsid w:val="004920F4"/>
    <w:rsid w:val="00492151"/>
    <w:rsid w:val="004922D2"/>
    <w:rsid w:val="004925A6"/>
    <w:rsid w:val="004927DC"/>
    <w:rsid w:val="00492C64"/>
    <w:rsid w:val="00492F1F"/>
    <w:rsid w:val="0049301A"/>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5E0C"/>
    <w:rsid w:val="004B61CE"/>
    <w:rsid w:val="004B6529"/>
    <w:rsid w:val="004B7FDB"/>
    <w:rsid w:val="004C00DC"/>
    <w:rsid w:val="004C081A"/>
    <w:rsid w:val="004C0852"/>
    <w:rsid w:val="004C0E79"/>
    <w:rsid w:val="004C13EA"/>
    <w:rsid w:val="004C197D"/>
    <w:rsid w:val="004C1AAD"/>
    <w:rsid w:val="004C230A"/>
    <w:rsid w:val="004C2327"/>
    <w:rsid w:val="004C2874"/>
    <w:rsid w:val="004C32C1"/>
    <w:rsid w:val="004C3300"/>
    <w:rsid w:val="004C3C55"/>
    <w:rsid w:val="004C426C"/>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402"/>
    <w:rsid w:val="004D1754"/>
    <w:rsid w:val="004D18D4"/>
    <w:rsid w:val="004D19AF"/>
    <w:rsid w:val="004D1D70"/>
    <w:rsid w:val="004D1F91"/>
    <w:rsid w:val="004D2027"/>
    <w:rsid w:val="004D250B"/>
    <w:rsid w:val="004D2633"/>
    <w:rsid w:val="004D2835"/>
    <w:rsid w:val="004D2BEB"/>
    <w:rsid w:val="004D2C0A"/>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14"/>
    <w:rsid w:val="004E244F"/>
    <w:rsid w:val="004E2A9C"/>
    <w:rsid w:val="004E2C8F"/>
    <w:rsid w:val="004E2D35"/>
    <w:rsid w:val="004E36D8"/>
    <w:rsid w:val="004E485C"/>
    <w:rsid w:val="004E523A"/>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942"/>
    <w:rsid w:val="004F3C5B"/>
    <w:rsid w:val="004F3D87"/>
    <w:rsid w:val="004F3E80"/>
    <w:rsid w:val="004F402B"/>
    <w:rsid w:val="004F4768"/>
    <w:rsid w:val="004F5583"/>
    <w:rsid w:val="004F59E8"/>
    <w:rsid w:val="004F5C58"/>
    <w:rsid w:val="004F60F0"/>
    <w:rsid w:val="004F70F7"/>
    <w:rsid w:val="004F7FAB"/>
    <w:rsid w:val="005002D2"/>
    <w:rsid w:val="005008F7"/>
    <w:rsid w:val="00500B95"/>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6E7"/>
    <w:rsid w:val="00515835"/>
    <w:rsid w:val="00515DF6"/>
    <w:rsid w:val="00517003"/>
    <w:rsid w:val="00517031"/>
    <w:rsid w:val="005201B4"/>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B25"/>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5FC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9D4"/>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18A"/>
    <w:rsid w:val="00552249"/>
    <w:rsid w:val="00552AA7"/>
    <w:rsid w:val="005538CA"/>
    <w:rsid w:val="00553A85"/>
    <w:rsid w:val="00553D35"/>
    <w:rsid w:val="00553FE9"/>
    <w:rsid w:val="0055440E"/>
    <w:rsid w:val="00554E54"/>
    <w:rsid w:val="005554C7"/>
    <w:rsid w:val="0055552D"/>
    <w:rsid w:val="00555E2B"/>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0AE"/>
    <w:rsid w:val="00565305"/>
    <w:rsid w:val="005663CC"/>
    <w:rsid w:val="0056653A"/>
    <w:rsid w:val="00566FF2"/>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4F83"/>
    <w:rsid w:val="00575D77"/>
    <w:rsid w:val="00576329"/>
    <w:rsid w:val="00576702"/>
    <w:rsid w:val="00576E5D"/>
    <w:rsid w:val="0057721F"/>
    <w:rsid w:val="005773C8"/>
    <w:rsid w:val="00577455"/>
    <w:rsid w:val="005776A6"/>
    <w:rsid w:val="0058036B"/>
    <w:rsid w:val="005805E1"/>
    <w:rsid w:val="00580A58"/>
    <w:rsid w:val="005819F7"/>
    <w:rsid w:val="00582752"/>
    <w:rsid w:val="00582BC9"/>
    <w:rsid w:val="00582DD7"/>
    <w:rsid w:val="0058327F"/>
    <w:rsid w:val="00583537"/>
    <w:rsid w:val="005838A6"/>
    <w:rsid w:val="00583ED9"/>
    <w:rsid w:val="00583F97"/>
    <w:rsid w:val="005840B7"/>
    <w:rsid w:val="00584DDA"/>
    <w:rsid w:val="00584E46"/>
    <w:rsid w:val="00585178"/>
    <w:rsid w:val="0058584C"/>
    <w:rsid w:val="0058585D"/>
    <w:rsid w:val="00586CA0"/>
    <w:rsid w:val="0058701F"/>
    <w:rsid w:val="0059058F"/>
    <w:rsid w:val="005914C1"/>
    <w:rsid w:val="0059156D"/>
    <w:rsid w:val="0059264F"/>
    <w:rsid w:val="00592A3A"/>
    <w:rsid w:val="00592AF1"/>
    <w:rsid w:val="00593A01"/>
    <w:rsid w:val="005944AD"/>
    <w:rsid w:val="005946A9"/>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0F75"/>
    <w:rsid w:val="005A1853"/>
    <w:rsid w:val="005A18A6"/>
    <w:rsid w:val="005A2629"/>
    <w:rsid w:val="005A3154"/>
    <w:rsid w:val="005A3874"/>
    <w:rsid w:val="005A39BA"/>
    <w:rsid w:val="005A3F06"/>
    <w:rsid w:val="005A450A"/>
    <w:rsid w:val="005A4987"/>
    <w:rsid w:val="005A4AE7"/>
    <w:rsid w:val="005A4C07"/>
    <w:rsid w:val="005A5DC9"/>
    <w:rsid w:val="005A5E66"/>
    <w:rsid w:val="005A6230"/>
    <w:rsid w:val="005A678E"/>
    <w:rsid w:val="005A6826"/>
    <w:rsid w:val="005A68DD"/>
    <w:rsid w:val="005A6D23"/>
    <w:rsid w:val="005A7325"/>
    <w:rsid w:val="005A74D5"/>
    <w:rsid w:val="005A75EA"/>
    <w:rsid w:val="005A789D"/>
    <w:rsid w:val="005A7B0B"/>
    <w:rsid w:val="005B0065"/>
    <w:rsid w:val="005B0596"/>
    <w:rsid w:val="005B0949"/>
    <w:rsid w:val="005B0A88"/>
    <w:rsid w:val="005B0AB0"/>
    <w:rsid w:val="005B0C98"/>
    <w:rsid w:val="005B18F1"/>
    <w:rsid w:val="005B23E6"/>
    <w:rsid w:val="005B29A5"/>
    <w:rsid w:val="005B2AAA"/>
    <w:rsid w:val="005B2FB4"/>
    <w:rsid w:val="005B31C5"/>
    <w:rsid w:val="005B3BE6"/>
    <w:rsid w:val="005B3D44"/>
    <w:rsid w:val="005B3DC7"/>
    <w:rsid w:val="005B466E"/>
    <w:rsid w:val="005B4AF2"/>
    <w:rsid w:val="005B4F63"/>
    <w:rsid w:val="005B55C1"/>
    <w:rsid w:val="005B5B95"/>
    <w:rsid w:val="005B6015"/>
    <w:rsid w:val="005B6E22"/>
    <w:rsid w:val="005B6ED2"/>
    <w:rsid w:val="005B6ED4"/>
    <w:rsid w:val="005B6F8A"/>
    <w:rsid w:val="005B7E1E"/>
    <w:rsid w:val="005B7FD0"/>
    <w:rsid w:val="005C08B7"/>
    <w:rsid w:val="005C0B38"/>
    <w:rsid w:val="005C14D6"/>
    <w:rsid w:val="005C14F0"/>
    <w:rsid w:val="005C1B77"/>
    <w:rsid w:val="005C1D79"/>
    <w:rsid w:val="005C2235"/>
    <w:rsid w:val="005C24E3"/>
    <w:rsid w:val="005C24EE"/>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5F5A"/>
    <w:rsid w:val="005C654D"/>
    <w:rsid w:val="005C65C7"/>
    <w:rsid w:val="005C6629"/>
    <w:rsid w:val="005C74F1"/>
    <w:rsid w:val="005C77B7"/>
    <w:rsid w:val="005C7927"/>
    <w:rsid w:val="005D0094"/>
    <w:rsid w:val="005D020F"/>
    <w:rsid w:val="005D0D0D"/>
    <w:rsid w:val="005D0E4E"/>
    <w:rsid w:val="005D11B2"/>
    <w:rsid w:val="005D13F7"/>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2E08"/>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889"/>
    <w:rsid w:val="005F5AE0"/>
    <w:rsid w:val="005F5D1B"/>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241"/>
    <w:rsid w:val="00604756"/>
    <w:rsid w:val="00606DE1"/>
    <w:rsid w:val="00606E64"/>
    <w:rsid w:val="006071CF"/>
    <w:rsid w:val="006108B9"/>
    <w:rsid w:val="0061093E"/>
    <w:rsid w:val="00611A57"/>
    <w:rsid w:val="00612AB5"/>
    <w:rsid w:val="00612DDE"/>
    <w:rsid w:val="0061331C"/>
    <w:rsid w:val="00613F5C"/>
    <w:rsid w:val="00614444"/>
    <w:rsid w:val="006147F2"/>
    <w:rsid w:val="0061483C"/>
    <w:rsid w:val="00615FEF"/>
    <w:rsid w:val="00616129"/>
    <w:rsid w:val="0061777A"/>
    <w:rsid w:val="00617955"/>
    <w:rsid w:val="006211E4"/>
    <w:rsid w:val="00622164"/>
    <w:rsid w:val="00622857"/>
    <w:rsid w:val="00622983"/>
    <w:rsid w:val="00623321"/>
    <w:rsid w:val="00623390"/>
    <w:rsid w:val="006236E7"/>
    <w:rsid w:val="006239E7"/>
    <w:rsid w:val="00623DCC"/>
    <w:rsid w:val="00623FAC"/>
    <w:rsid w:val="006244C5"/>
    <w:rsid w:val="00624841"/>
    <w:rsid w:val="0062641E"/>
    <w:rsid w:val="00626A6E"/>
    <w:rsid w:val="00626F8E"/>
    <w:rsid w:val="006273E0"/>
    <w:rsid w:val="00627420"/>
    <w:rsid w:val="006279DF"/>
    <w:rsid w:val="00630E84"/>
    <w:rsid w:val="00631312"/>
    <w:rsid w:val="00631BCD"/>
    <w:rsid w:val="00631D59"/>
    <w:rsid w:val="00631D74"/>
    <w:rsid w:val="006323A7"/>
    <w:rsid w:val="006323D4"/>
    <w:rsid w:val="00632DB2"/>
    <w:rsid w:val="00633823"/>
    <w:rsid w:val="00633FB7"/>
    <w:rsid w:val="00634051"/>
    <w:rsid w:val="00634E41"/>
    <w:rsid w:val="00635037"/>
    <w:rsid w:val="006357FA"/>
    <w:rsid w:val="00636647"/>
    <w:rsid w:val="00636975"/>
    <w:rsid w:val="0063721B"/>
    <w:rsid w:val="00637893"/>
    <w:rsid w:val="0064019D"/>
    <w:rsid w:val="00640733"/>
    <w:rsid w:val="00640B81"/>
    <w:rsid w:val="00641033"/>
    <w:rsid w:val="00641199"/>
    <w:rsid w:val="00641DAB"/>
    <w:rsid w:val="00641F90"/>
    <w:rsid w:val="00642E8F"/>
    <w:rsid w:val="00643E88"/>
    <w:rsid w:val="006444DB"/>
    <w:rsid w:val="00644B53"/>
    <w:rsid w:val="00645598"/>
    <w:rsid w:val="00645748"/>
    <w:rsid w:val="0064642A"/>
    <w:rsid w:val="00646801"/>
    <w:rsid w:val="00647996"/>
    <w:rsid w:val="00647A4F"/>
    <w:rsid w:val="00647C35"/>
    <w:rsid w:val="00650584"/>
    <w:rsid w:val="00650A3B"/>
    <w:rsid w:val="00650BE7"/>
    <w:rsid w:val="00650D00"/>
    <w:rsid w:val="00652800"/>
    <w:rsid w:val="00652C48"/>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B6"/>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1EF6"/>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3FA"/>
    <w:rsid w:val="0069346C"/>
    <w:rsid w:val="0069368C"/>
    <w:rsid w:val="00693FE4"/>
    <w:rsid w:val="006943D3"/>
    <w:rsid w:val="006949B0"/>
    <w:rsid w:val="00694A26"/>
    <w:rsid w:val="00694FF5"/>
    <w:rsid w:val="006955B5"/>
    <w:rsid w:val="006961CF"/>
    <w:rsid w:val="00696272"/>
    <w:rsid w:val="00696510"/>
    <w:rsid w:val="00696744"/>
    <w:rsid w:val="00696DF7"/>
    <w:rsid w:val="00696E21"/>
    <w:rsid w:val="00697A3E"/>
    <w:rsid w:val="00697E94"/>
    <w:rsid w:val="006A01CF"/>
    <w:rsid w:val="006A0A9F"/>
    <w:rsid w:val="006A13DE"/>
    <w:rsid w:val="006A197E"/>
    <w:rsid w:val="006A1982"/>
    <w:rsid w:val="006A1BC8"/>
    <w:rsid w:val="006A2303"/>
    <w:rsid w:val="006A3D2B"/>
    <w:rsid w:val="006A4904"/>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4C7"/>
    <w:rsid w:val="006B1AC7"/>
    <w:rsid w:val="006B1CD1"/>
    <w:rsid w:val="006B1E19"/>
    <w:rsid w:val="006B2C45"/>
    <w:rsid w:val="006B310E"/>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0DA"/>
    <w:rsid w:val="006D1A67"/>
    <w:rsid w:val="006D1EB5"/>
    <w:rsid w:val="006D237E"/>
    <w:rsid w:val="006D2A14"/>
    <w:rsid w:val="006D2B95"/>
    <w:rsid w:val="006D313A"/>
    <w:rsid w:val="006D4A54"/>
    <w:rsid w:val="006D5271"/>
    <w:rsid w:val="006D5604"/>
    <w:rsid w:val="006D5825"/>
    <w:rsid w:val="006D617B"/>
    <w:rsid w:val="006D7860"/>
    <w:rsid w:val="006D7ADD"/>
    <w:rsid w:val="006D7FC5"/>
    <w:rsid w:val="006D7FDE"/>
    <w:rsid w:val="006E132A"/>
    <w:rsid w:val="006E1865"/>
    <w:rsid w:val="006E1F0E"/>
    <w:rsid w:val="006E2685"/>
    <w:rsid w:val="006E26B6"/>
    <w:rsid w:val="006E3440"/>
    <w:rsid w:val="006E400B"/>
    <w:rsid w:val="006E413E"/>
    <w:rsid w:val="006E4269"/>
    <w:rsid w:val="006E437F"/>
    <w:rsid w:val="006E47A3"/>
    <w:rsid w:val="006E4C1F"/>
    <w:rsid w:val="006E5593"/>
    <w:rsid w:val="006E5CD4"/>
    <w:rsid w:val="006E5F1E"/>
    <w:rsid w:val="006E6C96"/>
    <w:rsid w:val="006E714D"/>
    <w:rsid w:val="006E73D0"/>
    <w:rsid w:val="006E7508"/>
    <w:rsid w:val="006E7546"/>
    <w:rsid w:val="006E7BA2"/>
    <w:rsid w:val="006E7FCC"/>
    <w:rsid w:val="006F01AA"/>
    <w:rsid w:val="006F05E1"/>
    <w:rsid w:val="006F15E2"/>
    <w:rsid w:val="006F233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6F6BF6"/>
    <w:rsid w:val="007002CF"/>
    <w:rsid w:val="007005A7"/>
    <w:rsid w:val="00700BE4"/>
    <w:rsid w:val="00700F25"/>
    <w:rsid w:val="00701C87"/>
    <w:rsid w:val="00701D54"/>
    <w:rsid w:val="00702432"/>
    <w:rsid w:val="007031CC"/>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0A0D"/>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17561"/>
    <w:rsid w:val="00720024"/>
    <w:rsid w:val="007200DA"/>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16"/>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F87"/>
    <w:rsid w:val="00742570"/>
    <w:rsid w:val="0074313B"/>
    <w:rsid w:val="00743F4C"/>
    <w:rsid w:val="00744DA4"/>
    <w:rsid w:val="00745140"/>
    <w:rsid w:val="007452E0"/>
    <w:rsid w:val="007453AD"/>
    <w:rsid w:val="0074572B"/>
    <w:rsid w:val="00745CCE"/>
    <w:rsid w:val="00745DAB"/>
    <w:rsid w:val="007464E7"/>
    <w:rsid w:val="00746873"/>
    <w:rsid w:val="0074693A"/>
    <w:rsid w:val="00746F3B"/>
    <w:rsid w:val="0074740A"/>
    <w:rsid w:val="00747534"/>
    <w:rsid w:val="00747798"/>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6AA"/>
    <w:rsid w:val="007577E4"/>
    <w:rsid w:val="00757817"/>
    <w:rsid w:val="00757C0A"/>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29E"/>
    <w:rsid w:val="00776968"/>
    <w:rsid w:val="00777154"/>
    <w:rsid w:val="0077762C"/>
    <w:rsid w:val="00780B7E"/>
    <w:rsid w:val="00780FA8"/>
    <w:rsid w:val="007812F6"/>
    <w:rsid w:val="0078192F"/>
    <w:rsid w:val="007830D8"/>
    <w:rsid w:val="007834E3"/>
    <w:rsid w:val="00783B14"/>
    <w:rsid w:val="007849EE"/>
    <w:rsid w:val="00785A18"/>
    <w:rsid w:val="007868BD"/>
    <w:rsid w:val="0078720B"/>
    <w:rsid w:val="00787517"/>
    <w:rsid w:val="00787CD0"/>
    <w:rsid w:val="00790755"/>
    <w:rsid w:val="00790F08"/>
    <w:rsid w:val="0079168F"/>
    <w:rsid w:val="007924C4"/>
    <w:rsid w:val="00792E2D"/>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3C3B"/>
    <w:rsid w:val="007A45EC"/>
    <w:rsid w:val="007A5092"/>
    <w:rsid w:val="007A50DA"/>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271"/>
    <w:rsid w:val="007B45C8"/>
    <w:rsid w:val="007B49C9"/>
    <w:rsid w:val="007B4B8C"/>
    <w:rsid w:val="007B4FB6"/>
    <w:rsid w:val="007B6645"/>
    <w:rsid w:val="007B6A5E"/>
    <w:rsid w:val="007B6B27"/>
    <w:rsid w:val="007B6EE7"/>
    <w:rsid w:val="007B7848"/>
    <w:rsid w:val="007B7933"/>
    <w:rsid w:val="007B7A55"/>
    <w:rsid w:val="007C0951"/>
    <w:rsid w:val="007C0D55"/>
    <w:rsid w:val="007C0EE4"/>
    <w:rsid w:val="007C149E"/>
    <w:rsid w:val="007C1702"/>
    <w:rsid w:val="007C1C96"/>
    <w:rsid w:val="007C2122"/>
    <w:rsid w:val="007C256F"/>
    <w:rsid w:val="007C2813"/>
    <w:rsid w:val="007C30FD"/>
    <w:rsid w:val="007C321C"/>
    <w:rsid w:val="007C3CB4"/>
    <w:rsid w:val="007C3CD2"/>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EB2"/>
    <w:rsid w:val="007C6F58"/>
    <w:rsid w:val="007C71C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3DB4"/>
    <w:rsid w:val="007D407D"/>
    <w:rsid w:val="007D4722"/>
    <w:rsid w:val="007D599B"/>
    <w:rsid w:val="007D634B"/>
    <w:rsid w:val="007D69E3"/>
    <w:rsid w:val="007D6FED"/>
    <w:rsid w:val="007D7941"/>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5BA7"/>
    <w:rsid w:val="00805D57"/>
    <w:rsid w:val="0080661D"/>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1D7B"/>
    <w:rsid w:val="008225AB"/>
    <w:rsid w:val="00822ABD"/>
    <w:rsid w:val="00822FEB"/>
    <w:rsid w:val="00823B7B"/>
    <w:rsid w:val="00824A7E"/>
    <w:rsid w:val="00824B3C"/>
    <w:rsid w:val="00824E59"/>
    <w:rsid w:val="00825012"/>
    <w:rsid w:val="008257CA"/>
    <w:rsid w:val="00825CE6"/>
    <w:rsid w:val="00825E79"/>
    <w:rsid w:val="00825EA0"/>
    <w:rsid w:val="008260A9"/>
    <w:rsid w:val="008261AB"/>
    <w:rsid w:val="0082694D"/>
    <w:rsid w:val="00827444"/>
    <w:rsid w:val="00827836"/>
    <w:rsid w:val="00827847"/>
    <w:rsid w:val="00827916"/>
    <w:rsid w:val="00827E95"/>
    <w:rsid w:val="00827FAE"/>
    <w:rsid w:val="00830362"/>
    <w:rsid w:val="008304F3"/>
    <w:rsid w:val="00830A07"/>
    <w:rsid w:val="008310D0"/>
    <w:rsid w:val="008310DB"/>
    <w:rsid w:val="00831509"/>
    <w:rsid w:val="008316F7"/>
    <w:rsid w:val="00832308"/>
    <w:rsid w:val="0083278A"/>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59B"/>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1E7"/>
    <w:rsid w:val="00853625"/>
    <w:rsid w:val="008537FF"/>
    <w:rsid w:val="00853817"/>
    <w:rsid w:val="00854543"/>
    <w:rsid w:val="008546D2"/>
    <w:rsid w:val="00854A11"/>
    <w:rsid w:val="00854C4C"/>
    <w:rsid w:val="00854F9E"/>
    <w:rsid w:val="00855DE7"/>
    <w:rsid w:val="00856ACD"/>
    <w:rsid w:val="008572E5"/>
    <w:rsid w:val="00857541"/>
    <w:rsid w:val="00857956"/>
    <w:rsid w:val="00860574"/>
    <w:rsid w:val="0086064B"/>
    <w:rsid w:val="00860B5C"/>
    <w:rsid w:val="008613AB"/>
    <w:rsid w:val="008616F7"/>
    <w:rsid w:val="008622BF"/>
    <w:rsid w:val="00862E68"/>
    <w:rsid w:val="00863287"/>
    <w:rsid w:val="00864318"/>
    <w:rsid w:val="00864541"/>
    <w:rsid w:val="00864A98"/>
    <w:rsid w:val="00864BBB"/>
    <w:rsid w:val="00864C5D"/>
    <w:rsid w:val="008650A1"/>
    <w:rsid w:val="008655C5"/>
    <w:rsid w:val="008665D4"/>
    <w:rsid w:val="00867165"/>
    <w:rsid w:val="00867354"/>
    <w:rsid w:val="0086747D"/>
    <w:rsid w:val="00867588"/>
    <w:rsid w:val="00867C75"/>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2EA0"/>
    <w:rsid w:val="00874043"/>
    <w:rsid w:val="008740C4"/>
    <w:rsid w:val="008745B1"/>
    <w:rsid w:val="00874C4A"/>
    <w:rsid w:val="00874C8C"/>
    <w:rsid w:val="00874DE3"/>
    <w:rsid w:val="00875B30"/>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352"/>
    <w:rsid w:val="0088235F"/>
    <w:rsid w:val="008824ED"/>
    <w:rsid w:val="008851A8"/>
    <w:rsid w:val="00885614"/>
    <w:rsid w:val="008860C2"/>
    <w:rsid w:val="00886A61"/>
    <w:rsid w:val="00887121"/>
    <w:rsid w:val="00887193"/>
    <w:rsid w:val="00887835"/>
    <w:rsid w:val="00887ABB"/>
    <w:rsid w:val="00887C6F"/>
    <w:rsid w:val="00890DC8"/>
    <w:rsid w:val="0089128C"/>
    <w:rsid w:val="00891648"/>
    <w:rsid w:val="008920A4"/>
    <w:rsid w:val="00893117"/>
    <w:rsid w:val="00894204"/>
    <w:rsid w:val="008944AD"/>
    <w:rsid w:val="008947BE"/>
    <w:rsid w:val="00894A2B"/>
    <w:rsid w:val="00894FEB"/>
    <w:rsid w:val="008950EB"/>
    <w:rsid w:val="00895635"/>
    <w:rsid w:val="00895C8C"/>
    <w:rsid w:val="00896285"/>
    <w:rsid w:val="00896933"/>
    <w:rsid w:val="00897347"/>
    <w:rsid w:val="0089784C"/>
    <w:rsid w:val="00897EBE"/>
    <w:rsid w:val="00897FFD"/>
    <w:rsid w:val="008A181E"/>
    <w:rsid w:val="008A27BA"/>
    <w:rsid w:val="008A31D7"/>
    <w:rsid w:val="008A37CF"/>
    <w:rsid w:val="008A4167"/>
    <w:rsid w:val="008A4390"/>
    <w:rsid w:val="008A4BE3"/>
    <w:rsid w:val="008A4D98"/>
    <w:rsid w:val="008A4DE2"/>
    <w:rsid w:val="008A5532"/>
    <w:rsid w:val="008A68FD"/>
    <w:rsid w:val="008A7284"/>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5D38"/>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2BC"/>
    <w:rsid w:val="008C5F56"/>
    <w:rsid w:val="008C7095"/>
    <w:rsid w:val="008C7AC2"/>
    <w:rsid w:val="008C7C43"/>
    <w:rsid w:val="008D0CC2"/>
    <w:rsid w:val="008D0DD5"/>
    <w:rsid w:val="008D0DF9"/>
    <w:rsid w:val="008D147D"/>
    <w:rsid w:val="008D1930"/>
    <w:rsid w:val="008D1A28"/>
    <w:rsid w:val="008D2006"/>
    <w:rsid w:val="008D24E2"/>
    <w:rsid w:val="008D2B29"/>
    <w:rsid w:val="008D32F5"/>
    <w:rsid w:val="008D3900"/>
    <w:rsid w:val="008D465F"/>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967"/>
    <w:rsid w:val="00911CF4"/>
    <w:rsid w:val="00912077"/>
    <w:rsid w:val="0091229B"/>
    <w:rsid w:val="0091233F"/>
    <w:rsid w:val="00912689"/>
    <w:rsid w:val="00912715"/>
    <w:rsid w:val="00912FA4"/>
    <w:rsid w:val="009135C3"/>
    <w:rsid w:val="009136B0"/>
    <w:rsid w:val="00913B5D"/>
    <w:rsid w:val="00913BF0"/>
    <w:rsid w:val="00914E1D"/>
    <w:rsid w:val="009150CD"/>
    <w:rsid w:val="009152A6"/>
    <w:rsid w:val="00915E1E"/>
    <w:rsid w:val="00915EF0"/>
    <w:rsid w:val="009161F2"/>
    <w:rsid w:val="00916B9A"/>
    <w:rsid w:val="00916BEB"/>
    <w:rsid w:val="009174B4"/>
    <w:rsid w:val="009175CD"/>
    <w:rsid w:val="00917800"/>
    <w:rsid w:val="00921292"/>
    <w:rsid w:val="0092131C"/>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6DDD"/>
    <w:rsid w:val="0092738D"/>
    <w:rsid w:val="0092747A"/>
    <w:rsid w:val="00927997"/>
    <w:rsid w:val="00930108"/>
    <w:rsid w:val="0093032C"/>
    <w:rsid w:val="0093042B"/>
    <w:rsid w:val="00930CFE"/>
    <w:rsid w:val="00931289"/>
    <w:rsid w:val="00931405"/>
    <w:rsid w:val="009324C6"/>
    <w:rsid w:val="0093353D"/>
    <w:rsid w:val="00933E0B"/>
    <w:rsid w:val="00934177"/>
    <w:rsid w:val="00934207"/>
    <w:rsid w:val="009345F1"/>
    <w:rsid w:val="00934643"/>
    <w:rsid w:val="00936E69"/>
    <w:rsid w:val="009372B6"/>
    <w:rsid w:val="00937F42"/>
    <w:rsid w:val="00940DD7"/>
    <w:rsid w:val="00941172"/>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04DC"/>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A40"/>
    <w:rsid w:val="00962F28"/>
    <w:rsid w:val="009635DB"/>
    <w:rsid w:val="009636C9"/>
    <w:rsid w:val="00963880"/>
    <w:rsid w:val="0096472F"/>
    <w:rsid w:val="00964797"/>
    <w:rsid w:val="00964850"/>
    <w:rsid w:val="00964F28"/>
    <w:rsid w:val="00964F90"/>
    <w:rsid w:val="009656CC"/>
    <w:rsid w:val="00965797"/>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4872"/>
    <w:rsid w:val="009752FE"/>
    <w:rsid w:val="0097545B"/>
    <w:rsid w:val="00975960"/>
    <w:rsid w:val="009765F2"/>
    <w:rsid w:val="0097664D"/>
    <w:rsid w:val="009767BA"/>
    <w:rsid w:val="00976F66"/>
    <w:rsid w:val="00977EB4"/>
    <w:rsid w:val="00980363"/>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30A"/>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7E25"/>
    <w:rsid w:val="009B006B"/>
    <w:rsid w:val="009B0E22"/>
    <w:rsid w:val="009B10D8"/>
    <w:rsid w:val="009B133E"/>
    <w:rsid w:val="009B13AA"/>
    <w:rsid w:val="009B1785"/>
    <w:rsid w:val="009B1A74"/>
    <w:rsid w:val="009B1C01"/>
    <w:rsid w:val="009B219B"/>
    <w:rsid w:val="009B2AF4"/>
    <w:rsid w:val="009B2E78"/>
    <w:rsid w:val="009B302D"/>
    <w:rsid w:val="009B4931"/>
    <w:rsid w:val="009B5ADB"/>
    <w:rsid w:val="009B6470"/>
    <w:rsid w:val="009B69B9"/>
    <w:rsid w:val="009B6FB8"/>
    <w:rsid w:val="009B735E"/>
    <w:rsid w:val="009C033B"/>
    <w:rsid w:val="009C072C"/>
    <w:rsid w:val="009C091B"/>
    <w:rsid w:val="009C0980"/>
    <w:rsid w:val="009C0B64"/>
    <w:rsid w:val="009C0DCD"/>
    <w:rsid w:val="009C14D3"/>
    <w:rsid w:val="009C18CF"/>
    <w:rsid w:val="009C1A8E"/>
    <w:rsid w:val="009C1BC2"/>
    <w:rsid w:val="009C1FC2"/>
    <w:rsid w:val="009C23F9"/>
    <w:rsid w:val="009C29FB"/>
    <w:rsid w:val="009C2CA1"/>
    <w:rsid w:val="009C308E"/>
    <w:rsid w:val="009C3309"/>
    <w:rsid w:val="009C3937"/>
    <w:rsid w:val="009C456B"/>
    <w:rsid w:val="009C485B"/>
    <w:rsid w:val="009C4E2F"/>
    <w:rsid w:val="009C4E9E"/>
    <w:rsid w:val="009C59C4"/>
    <w:rsid w:val="009C5F93"/>
    <w:rsid w:val="009C6DD5"/>
    <w:rsid w:val="009C7279"/>
    <w:rsid w:val="009C745F"/>
    <w:rsid w:val="009C7847"/>
    <w:rsid w:val="009C792E"/>
    <w:rsid w:val="009C7CEB"/>
    <w:rsid w:val="009D1087"/>
    <w:rsid w:val="009D1ACE"/>
    <w:rsid w:val="009D1CD1"/>
    <w:rsid w:val="009D29E3"/>
    <w:rsid w:val="009D30E1"/>
    <w:rsid w:val="009D315B"/>
    <w:rsid w:val="009D3542"/>
    <w:rsid w:val="009D35EE"/>
    <w:rsid w:val="009D3876"/>
    <w:rsid w:val="009D4226"/>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BC4"/>
    <w:rsid w:val="009E3D2B"/>
    <w:rsid w:val="009E3EB4"/>
    <w:rsid w:val="009E49A3"/>
    <w:rsid w:val="009E4B19"/>
    <w:rsid w:val="009E553B"/>
    <w:rsid w:val="009E5719"/>
    <w:rsid w:val="009E7056"/>
    <w:rsid w:val="009F0B4A"/>
    <w:rsid w:val="009F0C37"/>
    <w:rsid w:val="009F0D02"/>
    <w:rsid w:val="009F1924"/>
    <w:rsid w:val="009F1A09"/>
    <w:rsid w:val="009F20B6"/>
    <w:rsid w:val="009F25D3"/>
    <w:rsid w:val="009F28D5"/>
    <w:rsid w:val="009F2AAB"/>
    <w:rsid w:val="009F2FC3"/>
    <w:rsid w:val="009F3109"/>
    <w:rsid w:val="009F35E6"/>
    <w:rsid w:val="009F3663"/>
    <w:rsid w:val="009F4027"/>
    <w:rsid w:val="009F4784"/>
    <w:rsid w:val="009F5488"/>
    <w:rsid w:val="009F5EF1"/>
    <w:rsid w:val="009F5FEA"/>
    <w:rsid w:val="009F6640"/>
    <w:rsid w:val="009F6917"/>
    <w:rsid w:val="009F69C5"/>
    <w:rsid w:val="009F7A08"/>
    <w:rsid w:val="009F7AAD"/>
    <w:rsid w:val="00A00353"/>
    <w:rsid w:val="00A0097A"/>
    <w:rsid w:val="00A00D9F"/>
    <w:rsid w:val="00A011CD"/>
    <w:rsid w:val="00A01723"/>
    <w:rsid w:val="00A01A0B"/>
    <w:rsid w:val="00A01FBC"/>
    <w:rsid w:val="00A0286F"/>
    <w:rsid w:val="00A02EFF"/>
    <w:rsid w:val="00A03183"/>
    <w:rsid w:val="00A032DE"/>
    <w:rsid w:val="00A03698"/>
    <w:rsid w:val="00A03B16"/>
    <w:rsid w:val="00A044C5"/>
    <w:rsid w:val="00A04C3B"/>
    <w:rsid w:val="00A04F26"/>
    <w:rsid w:val="00A05574"/>
    <w:rsid w:val="00A0580D"/>
    <w:rsid w:val="00A058F2"/>
    <w:rsid w:val="00A06245"/>
    <w:rsid w:val="00A06D4F"/>
    <w:rsid w:val="00A07302"/>
    <w:rsid w:val="00A07863"/>
    <w:rsid w:val="00A07989"/>
    <w:rsid w:val="00A07ACF"/>
    <w:rsid w:val="00A100CC"/>
    <w:rsid w:val="00A11FD4"/>
    <w:rsid w:val="00A12372"/>
    <w:rsid w:val="00A1367A"/>
    <w:rsid w:val="00A137BB"/>
    <w:rsid w:val="00A14064"/>
    <w:rsid w:val="00A14958"/>
    <w:rsid w:val="00A15825"/>
    <w:rsid w:val="00A1590D"/>
    <w:rsid w:val="00A15D2B"/>
    <w:rsid w:val="00A166BE"/>
    <w:rsid w:val="00A17A69"/>
    <w:rsid w:val="00A17F41"/>
    <w:rsid w:val="00A20174"/>
    <w:rsid w:val="00A20AFC"/>
    <w:rsid w:val="00A20DF6"/>
    <w:rsid w:val="00A216CC"/>
    <w:rsid w:val="00A21D0A"/>
    <w:rsid w:val="00A2224E"/>
    <w:rsid w:val="00A22C04"/>
    <w:rsid w:val="00A2346C"/>
    <w:rsid w:val="00A235EA"/>
    <w:rsid w:val="00A237F3"/>
    <w:rsid w:val="00A23831"/>
    <w:rsid w:val="00A23E45"/>
    <w:rsid w:val="00A241EF"/>
    <w:rsid w:val="00A254B1"/>
    <w:rsid w:val="00A25E9D"/>
    <w:rsid w:val="00A26CC8"/>
    <w:rsid w:val="00A27BC5"/>
    <w:rsid w:val="00A3066E"/>
    <w:rsid w:val="00A309EA"/>
    <w:rsid w:val="00A3107A"/>
    <w:rsid w:val="00A313AF"/>
    <w:rsid w:val="00A315ED"/>
    <w:rsid w:val="00A317D2"/>
    <w:rsid w:val="00A31ED1"/>
    <w:rsid w:val="00A3268B"/>
    <w:rsid w:val="00A3353B"/>
    <w:rsid w:val="00A33DBB"/>
    <w:rsid w:val="00A353B8"/>
    <w:rsid w:val="00A35822"/>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2DF"/>
    <w:rsid w:val="00A505CA"/>
    <w:rsid w:val="00A50C0A"/>
    <w:rsid w:val="00A50F00"/>
    <w:rsid w:val="00A51713"/>
    <w:rsid w:val="00A52533"/>
    <w:rsid w:val="00A526F1"/>
    <w:rsid w:val="00A52712"/>
    <w:rsid w:val="00A5276B"/>
    <w:rsid w:val="00A533C0"/>
    <w:rsid w:val="00A53463"/>
    <w:rsid w:val="00A53F36"/>
    <w:rsid w:val="00A547A1"/>
    <w:rsid w:val="00A54E7F"/>
    <w:rsid w:val="00A54F33"/>
    <w:rsid w:val="00A5501A"/>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0E5"/>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2D66"/>
    <w:rsid w:val="00A7318A"/>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762"/>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6DF"/>
    <w:rsid w:val="00A92B4C"/>
    <w:rsid w:val="00A94606"/>
    <w:rsid w:val="00A94E2A"/>
    <w:rsid w:val="00A94FB5"/>
    <w:rsid w:val="00A95328"/>
    <w:rsid w:val="00A95586"/>
    <w:rsid w:val="00A95C9B"/>
    <w:rsid w:val="00A960F4"/>
    <w:rsid w:val="00A96399"/>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891"/>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E3E"/>
    <w:rsid w:val="00AB375B"/>
    <w:rsid w:val="00AB44F7"/>
    <w:rsid w:val="00AB4666"/>
    <w:rsid w:val="00AB4D78"/>
    <w:rsid w:val="00AB4DE5"/>
    <w:rsid w:val="00AB564A"/>
    <w:rsid w:val="00AB6159"/>
    <w:rsid w:val="00AB6176"/>
    <w:rsid w:val="00AB6953"/>
    <w:rsid w:val="00AB7130"/>
    <w:rsid w:val="00AB7222"/>
    <w:rsid w:val="00AC0F45"/>
    <w:rsid w:val="00AC156F"/>
    <w:rsid w:val="00AC1855"/>
    <w:rsid w:val="00AC1B30"/>
    <w:rsid w:val="00AC2170"/>
    <w:rsid w:val="00AC25AE"/>
    <w:rsid w:val="00AC25EC"/>
    <w:rsid w:val="00AC2EA0"/>
    <w:rsid w:val="00AC303C"/>
    <w:rsid w:val="00AC305D"/>
    <w:rsid w:val="00AC42FD"/>
    <w:rsid w:val="00AC4444"/>
    <w:rsid w:val="00AC4BD5"/>
    <w:rsid w:val="00AC5241"/>
    <w:rsid w:val="00AC5921"/>
    <w:rsid w:val="00AC5DD7"/>
    <w:rsid w:val="00AC5E91"/>
    <w:rsid w:val="00AC60CC"/>
    <w:rsid w:val="00AC645C"/>
    <w:rsid w:val="00AC6761"/>
    <w:rsid w:val="00AC6936"/>
    <w:rsid w:val="00AC6E31"/>
    <w:rsid w:val="00AC6EC6"/>
    <w:rsid w:val="00AC7308"/>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038"/>
    <w:rsid w:val="00AE14EC"/>
    <w:rsid w:val="00AE20E3"/>
    <w:rsid w:val="00AE3160"/>
    <w:rsid w:val="00AE33CE"/>
    <w:rsid w:val="00AE382B"/>
    <w:rsid w:val="00AE3B62"/>
    <w:rsid w:val="00AE4333"/>
    <w:rsid w:val="00AE4EED"/>
    <w:rsid w:val="00AE4F66"/>
    <w:rsid w:val="00AE51C3"/>
    <w:rsid w:val="00AE5429"/>
    <w:rsid w:val="00AE57EF"/>
    <w:rsid w:val="00AE5DF2"/>
    <w:rsid w:val="00AE68A7"/>
    <w:rsid w:val="00AE7181"/>
    <w:rsid w:val="00AE71CE"/>
    <w:rsid w:val="00AE7307"/>
    <w:rsid w:val="00AE79CA"/>
    <w:rsid w:val="00AE7C64"/>
    <w:rsid w:val="00AE7C68"/>
    <w:rsid w:val="00AE7ED2"/>
    <w:rsid w:val="00AF04FC"/>
    <w:rsid w:val="00AF05A2"/>
    <w:rsid w:val="00AF0D5E"/>
    <w:rsid w:val="00AF1638"/>
    <w:rsid w:val="00AF16BE"/>
    <w:rsid w:val="00AF18A7"/>
    <w:rsid w:val="00AF1A37"/>
    <w:rsid w:val="00AF23EC"/>
    <w:rsid w:val="00AF2813"/>
    <w:rsid w:val="00AF2829"/>
    <w:rsid w:val="00AF285F"/>
    <w:rsid w:val="00AF2884"/>
    <w:rsid w:val="00AF2B9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0742"/>
    <w:rsid w:val="00B00E29"/>
    <w:rsid w:val="00B01549"/>
    <w:rsid w:val="00B01BBD"/>
    <w:rsid w:val="00B01D3A"/>
    <w:rsid w:val="00B01E46"/>
    <w:rsid w:val="00B0235D"/>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6CE9"/>
    <w:rsid w:val="00B073C8"/>
    <w:rsid w:val="00B07AE6"/>
    <w:rsid w:val="00B07FA1"/>
    <w:rsid w:val="00B10D61"/>
    <w:rsid w:val="00B113C8"/>
    <w:rsid w:val="00B1167F"/>
    <w:rsid w:val="00B11763"/>
    <w:rsid w:val="00B118BC"/>
    <w:rsid w:val="00B11934"/>
    <w:rsid w:val="00B11A94"/>
    <w:rsid w:val="00B1211E"/>
    <w:rsid w:val="00B123C0"/>
    <w:rsid w:val="00B12847"/>
    <w:rsid w:val="00B12925"/>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3ECE"/>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05E"/>
    <w:rsid w:val="00B43384"/>
    <w:rsid w:val="00B43617"/>
    <w:rsid w:val="00B4387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1E38"/>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D69"/>
    <w:rsid w:val="00B70DBA"/>
    <w:rsid w:val="00B712AD"/>
    <w:rsid w:val="00B71A43"/>
    <w:rsid w:val="00B71D3B"/>
    <w:rsid w:val="00B728C0"/>
    <w:rsid w:val="00B72ED0"/>
    <w:rsid w:val="00B73019"/>
    <w:rsid w:val="00B73362"/>
    <w:rsid w:val="00B73A52"/>
    <w:rsid w:val="00B74174"/>
    <w:rsid w:val="00B741A1"/>
    <w:rsid w:val="00B744B8"/>
    <w:rsid w:val="00B7576C"/>
    <w:rsid w:val="00B75783"/>
    <w:rsid w:val="00B75B7E"/>
    <w:rsid w:val="00B75FE9"/>
    <w:rsid w:val="00B768B2"/>
    <w:rsid w:val="00B77DF1"/>
    <w:rsid w:val="00B77F71"/>
    <w:rsid w:val="00B80100"/>
    <w:rsid w:val="00B80168"/>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4D1F"/>
    <w:rsid w:val="00B850CF"/>
    <w:rsid w:val="00B8521B"/>
    <w:rsid w:val="00B859E2"/>
    <w:rsid w:val="00B86135"/>
    <w:rsid w:val="00B86177"/>
    <w:rsid w:val="00B86A2B"/>
    <w:rsid w:val="00B86D06"/>
    <w:rsid w:val="00B87570"/>
    <w:rsid w:val="00B87AAC"/>
    <w:rsid w:val="00B9042C"/>
    <w:rsid w:val="00B90B1F"/>
    <w:rsid w:val="00B91245"/>
    <w:rsid w:val="00B9158F"/>
    <w:rsid w:val="00B916B6"/>
    <w:rsid w:val="00B9224D"/>
    <w:rsid w:val="00B92854"/>
    <w:rsid w:val="00B92E53"/>
    <w:rsid w:val="00B93A7A"/>
    <w:rsid w:val="00B93BFD"/>
    <w:rsid w:val="00B9420A"/>
    <w:rsid w:val="00B948EA"/>
    <w:rsid w:val="00B94F72"/>
    <w:rsid w:val="00B9506A"/>
    <w:rsid w:val="00B954DD"/>
    <w:rsid w:val="00B95C34"/>
    <w:rsid w:val="00B96994"/>
    <w:rsid w:val="00B96B44"/>
    <w:rsid w:val="00B9784F"/>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0CC"/>
    <w:rsid w:val="00BA43F8"/>
    <w:rsid w:val="00BA466B"/>
    <w:rsid w:val="00BA4734"/>
    <w:rsid w:val="00BA4C7D"/>
    <w:rsid w:val="00BA52AA"/>
    <w:rsid w:val="00BA57E1"/>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4A7"/>
    <w:rsid w:val="00BB76EB"/>
    <w:rsid w:val="00BC013B"/>
    <w:rsid w:val="00BC0A39"/>
    <w:rsid w:val="00BC18EE"/>
    <w:rsid w:val="00BC1AF2"/>
    <w:rsid w:val="00BC1C87"/>
    <w:rsid w:val="00BC1CD6"/>
    <w:rsid w:val="00BC23C5"/>
    <w:rsid w:val="00BC2F4E"/>
    <w:rsid w:val="00BC31DF"/>
    <w:rsid w:val="00BC3217"/>
    <w:rsid w:val="00BC34AE"/>
    <w:rsid w:val="00BC3DBD"/>
    <w:rsid w:val="00BC3F7E"/>
    <w:rsid w:val="00BC44E7"/>
    <w:rsid w:val="00BC451E"/>
    <w:rsid w:val="00BC4CA5"/>
    <w:rsid w:val="00BC4DAC"/>
    <w:rsid w:val="00BC52AC"/>
    <w:rsid w:val="00BC533F"/>
    <w:rsid w:val="00BC55F7"/>
    <w:rsid w:val="00BC66B3"/>
    <w:rsid w:val="00BC7270"/>
    <w:rsid w:val="00BC7325"/>
    <w:rsid w:val="00BC733C"/>
    <w:rsid w:val="00BC7527"/>
    <w:rsid w:val="00BC76F7"/>
    <w:rsid w:val="00BD093F"/>
    <w:rsid w:val="00BD0B9A"/>
    <w:rsid w:val="00BD1212"/>
    <w:rsid w:val="00BD1457"/>
    <w:rsid w:val="00BD15DB"/>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58B"/>
    <w:rsid w:val="00BE1A0C"/>
    <w:rsid w:val="00BE1AC0"/>
    <w:rsid w:val="00BE27DA"/>
    <w:rsid w:val="00BE2988"/>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2D47"/>
    <w:rsid w:val="00BF3156"/>
    <w:rsid w:val="00BF3B7E"/>
    <w:rsid w:val="00BF44F7"/>
    <w:rsid w:val="00BF4E73"/>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60F"/>
    <w:rsid w:val="00C0582F"/>
    <w:rsid w:val="00C05D5A"/>
    <w:rsid w:val="00C07682"/>
    <w:rsid w:val="00C07FBE"/>
    <w:rsid w:val="00C107E1"/>
    <w:rsid w:val="00C10C8F"/>
    <w:rsid w:val="00C11979"/>
    <w:rsid w:val="00C11B7F"/>
    <w:rsid w:val="00C12754"/>
    <w:rsid w:val="00C127D6"/>
    <w:rsid w:val="00C129E7"/>
    <w:rsid w:val="00C131AB"/>
    <w:rsid w:val="00C1343C"/>
    <w:rsid w:val="00C14D00"/>
    <w:rsid w:val="00C150CC"/>
    <w:rsid w:val="00C151B2"/>
    <w:rsid w:val="00C15232"/>
    <w:rsid w:val="00C1586D"/>
    <w:rsid w:val="00C15F99"/>
    <w:rsid w:val="00C164F7"/>
    <w:rsid w:val="00C16D6B"/>
    <w:rsid w:val="00C17343"/>
    <w:rsid w:val="00C1750F"/>
    <w:rsid w:val="00C176D8"/>
    <w:rsid w:val="00C17E2A"/>
    <w:rsid w:val="00C20287"/>
    <w:rsid w:val="00C21014"/>
    <w:rsid w:val="00C213AA"/>
    <w:rsid w:val="00C2172E"/>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27DAD"/>
    <w:rsid w:val="00C30295"/>
    <w:rsid w:val="00C31467"/>
    <w:rsid w:val="00C320CE"/>
    <w:rsid w:val="00C33878"/>
    <w:rsid w:val="00C33A5E"/>
    <w:rsid w:val="00C33EF2"/>
    <w:rsid w:val="00C34A8E"/>
    <w:rsid w:val="00C34D5D"/>
    <w:rsid w:val="00C34ECB"/>
    <w:rsid w:val="00C351DA"/>
    <w:rsid w:val="00C367EE"/>
    <w:rsid w:val="00C36ADC"/>
    <w:rsid w:val="00C36BB5"/>
    <w:rsid w:val="00C373BF"/>
    <w:rsid w:val="00C37934"/>
    <w:rsid w:val="00C37CDD"/>
    <w:rsid w:val="00C40074"/>
    <w:rsid w:val="00C40AF2"/>
    <w:rsid w:val="00C40E0A"/>
    <w:rsid w:val="00C4117B"/>
    <w:rsid w:val="00C41A8F"/>
    <w:rsid w:val="00C42382"/>
    <w:rsid w:val="00C42484"/>
    <w:rsid w:val="00C42C27"/>
    <w:rsid w:val="00C43625"/>
    <w:rsid w:val="00C43C2B"/>
    <w:rsid w:val="00C43E8C"/>
    <w:rsid w:val="00C44179"/>
    <w:rsid w:val="00C445FC"/>
    <w:rsid w:val="00C448DE"/>
    <w:rsid w:val="00C45539"/>
    <w:rsid w:val="00C456D7"/>
    <w:rsid w:val="00C45E39"/>
    <w:rsid w:val="00C45EB2"/>
    <w:rsid w:val="00C46536"/>
    <w:rsid w:val="00C46B2E"/>
    <w:rsid w:val="00C473EE"/>
    <w:rsid w:val="00C47629"/>
    <w:rsid w:val="00C47679"/>
    <w:rsid w:val="00C501F9"/>
    <w:rsid w:val="00C5054F"/>
    <w:rsid w:val="00C50ED4"/>
    <w:rsid w:val="00C51FDF"/>
    <w:rsid w:val="00C5236B"/>
    <w:rsid w:val="00C52407"/>
    <w:rsid w:val="00C5260A"/>
    <w:rsid w:val="00C52D7A"/>
    <w:rsid w:val="00C536AD"/>
    <w:rsid w:val="00C53DF4"/>
    <w:rsid w:val="00C53F7D"/>
    <w:rsid w:val="00C54088"/>
    <w:rsid w:val="00C55360"/>
    <w:rsid w:val="00C55D34"/>
    <w:rsid w:val="00C55E9D"/>
    <w:rsid w:val="00C55F2A"/>
    <w:rsid w:val="00C561F1"/>
    <w:rsid w:val="00C561F7"/>
    <w:rsid w:val="00C561FF"/>
    <w:rsid w:val="00C56CB8"/>
    <w:rsid w:val="00C602B6"/>
    <w:rsid w:val="00C6039A"/>
    <w:rsid w:val="00C603FD"/>
    <w:rsid w:val="00C60EA7"/>
    <w:rsid w:val="00C6110A"/>
    <w:rsid w:val="00C61E57"/>
    <w:rsid w:val="00C62408"/>
    <w:rsid w:val="00C62466"/>
    <w:rsid w:val="00C62B5B"/>
    <w:rsid w:val="00C62C66"/>
    <w:rsid w:val="00C6340B"/>
    <w:rsid w:val="00C636E6"/>
    <w:rsid w:val="00C63A63"/>
    <w:rsid w:val="00C63B37"/>
    <w:rsid w:val="00C654B9"/>
    <w:rsid w:val="00C655BF"/>
    <w:rsid w:val="00C65872"/>
    <w:rsid w:val="00C65887"/>
    <w:rsid w:val="00C65AC3"/>
    <w:rsid w:val="00C65FCB"/>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17A"/>
    <w:rsid w:val="00C75D63"/>
    <w:rsid w:val="00C75E7A"/>
    <w:rsid w:val="00C761BF"/>
    <w:rsid w:val="00C76FCE"/>
    <w:rsid w:val="00C7751F"/>
    <w:rsid w:val="00C77642"/>
    <w:rsid w:val="00C77956"/>
    <w:rsid w:val="00C77A57"/>
    <w:rsid w:val="00C77B7C"/>
    <w:rsid w:val="00C80111"/>
    <w:rsid w:val="00C814D9"/>
    <w:rsid w:val="00C81697"/>
    <w:rsid w:val="00C8191D"/>
    <w:rsid w:val="00C8374A"/>
    <w:rsid w:val="00C83B6D"/>
    <w:rsid w:val="00C83D80"/>
    <w:rsid w:val="00C846B1"/>
    <w:rsid w:val="00C847F4"/>
    <w:rsid w:val="00C849D3"/>
    <w:rsid w:val="00C84A96"/>
    <w:rsid w:val="00C84CAF"/>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B8E"/>
    <w:rsid w:val="00C94F94"/>
    <w:rsid w:val="00C9539F"/>
    <w:rsid w:val="00C95879"/>
    <w:rsid w:val="00C97037"/>
    <w:rsid w:val="00C976B6"/>
    <w:rsid w:val="00C978F8"/>
    <w:rsid w:val="00CA09F0"/>
    <w:rsid w:val="00CA0B30"/>
    <w:rsid w:val="00CA0DD4"/>
    <w:rsid w:val="00CA1475"/>
    <w:rsid w:val="00CA20EE"/>
    <w:rsid w:val="00CA335B"/>
    <w:rsid w:val="00CA3ABD"/>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940"/>
    <w:rsid w:val="00CB35B8"/>
    <w:rsid w:val="00CB3620"/>
    <w:rsid w:val="00CB5C93"/>
    <w:rsid w:val="00CB5E6C"/>
    <w:rsid w:val="00CB5FCF"/>
    <w:rsid w:val="00CB647C"/>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0520"/>
    <w:rsid w:val="00CD1331"/>
    <w:rsid w:val="00CD2736"/>
    <w:rsid w:val="00CD29BB"/>
    <w:rsid w:val="00CD309C"/>
    <w:rsid w:val="00CD3909"/>
    <w:rsid w:val="00CD3997"/>
    <w:rsid w:val="00CD3ECC"/>
    <w:rsid w:val="00CD3FF3"/>
    <w:rsid w:val="00CD404B"/>
    <w:rsid w:val="00CD4CDC"/>
    <w:rsid w:val="00CD4F08"/>
    <w:rsid w:val="00CD58DF"/>
    <w:rsid w:val="00CD5B68"/>
    <w:rsid w:val="00CD5EB2"/>
    <w:rsid w:val="00CD6736"/>
    <w:rsid w:val="00CD7306"/>
    <w:rsid w:val="00CD753E"/>
    <w:rsid w:val="00CE0540"/>
    <w:rsid w:val="00CE0716"/>
    <w:rsid w:val="00CE0D51"/>
    <w:rsid w:val="00CE16C6"/>
    <w:rsid w:val="00CE2D96"/>
    <w:rsid w:val="00CE2E30"/>
    <w:rsid w:val="00CE349D"/>
    <w:rsid w:val="00CE36A7"/>
    <w:rsid w:val="00CE4124"/>
    <w:rsid w:val="00CE48EF"/>
    <w:rsid w:val="00CE5390"/>
    <w:rsid w:val="00CE552B"/>
    <w:rsid w:val="00CE5A7C"/>
    <w:rsid w:val="00CE63E0"/>
    <w:rsid w:val="00CE6D4E"/>
    <w:rsid w:val="00CE6F09"/>
    <w:rsid w:val="00CE7E98"/>
    <w:rsid w:val="00CF00CE"/>
    <w:rsid w:val="00CF0913"/>
    <w:rsid w:val="00CF0D09"/>
    <w:rsid w:val="00CF10C9"/>
    <w:rsid w:val="00CF1A16"/>
    <w:rsid w:val="00CF25F7"/>
    <w:rsid w:val="00CF2945"/>
    <w:rsid w:val="00CF29E7"/>
    <w:rsid w:val="00CF3607"/>
    <w:rsid w:val="00CF3D71"/>
    <w:rsid w:val="00CF464E"/>
    <w:rsid w:val="00CF4966"/>
    <w:rsid w:val="00CF4F29"/>
    <w:rsid w:val="00CF501E"/>
    <w:rsid w:val="00CF51DC"/>
    <w:rsid w:val="00CF60AF"/>
    <w:rsid w:val="00CF669A"/>
    <w:rsid w:val="00CF6E6B"/>
    <w:rsid w:val="00CF7D64"/>
    <w:rsid w:val="00CF7EA8"/>
    <w:rsid w:val="00CF7EF9"/>
    <w:rsid w:val="00D00013"/>
    <w:rsid w:val="00D01509"/>
    <w:rsid w:val="00D0197C"/>
    <w:rsid w:val="00D021FA"/>
    <w:rsid w:val="00D03AAF"/>
    <w:rsid w:val="00D04291"/>
    <w:rsid w:val="00D04337"/>
    <w:rsid w:val="00D04773"/>
    <w:rsid w:val="00D04806"/>
    <w:rsid w:val="00D04D65"/>
    <w:rsid w:val="00D05D5D"/>
    <w:rsid w:val="00D06647"/>
    <w:rsid w:val="00D0673A"/>
    <w:rsid w:val="00D068DF"/>
    <w:rsid w:val="00D06D6D"/>
    <w:rsid w:val="00D07075"/>
    <w:rsid w:val="00D072DE"/>
    <w:rsid w:val="00D075AD"/>
    <w:rsid w:val="00D07830"/>
    <w:rsid w:val="00D078BB"/>
    <w:rsid w:val="00D1033F"/>
    <w:rsid w:val="00D1072C"/>
    <w:rsid w:val="00D11203"/>
    <w:rsid w:val="00D113AD"/>
    <w:rsid w:val="00D116CF"/>
    <w:rsid w:val="00D11C03"/>
    <w:rsid w:val="00D1226F"/>
    <w:rsid w:val="00D1337B"/>
    <w:rsid w:val="00D1355D"/>
    <w:rsid w:val="00D13A28"/>
    <w:rsid w:val="00D13D3A"/>
    <w:rsid w:val="00D13DA3"/>
    <w:rsid w:val="00D13DCC"/>
    <w:rsid w:val="00D144ED"/>
    <w:rsid w:val="00D148BA"/>
    <w:rsid w:val="00D14E0A"/>
    <w:rsid w:val="00D152FB"/>
    <w:rsid w:val="00D15611"/>
    <w:rsid w:val="00D1568A"/>
    <w:rsid w:val="00D156B8"/>
    <w:rsid w:val="00D157E3"/>
    <w:rsid w:val="00D167B3"/>
    <w:rsid w:val="00D16883"/>
    <w:rsid w:val="00D16E09"/>
    <w:rsid w:val="00D17091"/>
    <w:rsid w:val="00D17374"/>
    <w:rsid w:val="00D177DA"/>
    <w:rsid w:val="00D178D9"/>
    <w:rsid w:val="00D17B05"/>
    <w:rsid w:val="00D20CF6"/>
    <w:rsid w:val="00D20D3C"/>
    <w:rsid w:val="00D2135C"/>
    <w:rsid w:val="00D214BC"/>
    <w:rsid w:val="00D2191D"/>
    <w:rsid w:val="00D21C4C"/>
    <w:rsid w:val="00D2253A"/>
    <w:rsid w:val="00D22AFA"/>
    <w:rsid w:val="00D22B3D"/>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4BF"/>
    <w:rsid w:val="00D2778B"/>
    <w:rsid w:val="00D27E11"/>
    <w:rsid w:val="00D30B0F"/>
    <w:rsid w:val="00D310D4"/>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01F"/>
    <w:rsid w:val="00D354C4"/>
    <w:rsid w:val="00D35AF8"/>
    <w:rsid w:val="00D35E89"/>
    <w:rsid w:val="00D36927"/>
    <w:rsid w:val="00D36A1D"/>
    <w:rsid w:val="00D3738E"/>
    <w:rsid w:val="00D40AA9"/>
    <w:rsid w:val="00D40B15"/>
    <w:rsid w:val="00D40C99"/>
    <w:rsid w:val="00D40D45"/>
    <w:rsid w:val="00D419DA"/>
    <w:rsid w:val="00D41A3C"/>
    <w:rsid w:val="00D41A66"/>
    <w:rsid w:val="00D431C5"/>
    <w:rsid w:val="00D431CE"/>
    <w:rsid w:val="00D43951"/>
    <w:rsid w:val="00D4431A"/>
    <w:rsid w:val="00D4493C"/>
    <w:rsid w:val="00D44AAB"/>
    <w:rsid w:val="00D4512F"/>
    <w:rsid w:val="00D451D6"/>
    <w:rsid w:val="00D455E7"/>
    <w:rsid w:val="00D47038"/>
    <w:rsid w:val="00D472CA"/>
    <w:rsid w:val="00D475FB"/>
    <w:rsid w:val="00D50272"/>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4EFB"/>
    <w:rsid w:val="00D5505E"/>
    <w:rsid w:val="00D554EB"/>
    <w:rsid w:val="00D55F83"/>
    <w:rsid w:val="00D5643B"/>
    <w:rsid w:val="00D567AA"/>
    <w:rsid w:val="00D57296"/>
    <w:rsid w:val="00D57753"/>
    <w:rsid w:val="00D578C9"/>
    <w:rsid w:val="00D57F64"/>
    <w:rsid w:val="00D6028C"/>
    <w:rsid w:val="00D60476"/>
    <w:rsid w:val="00D60484"/>
    <w:rsid w:val="00D606E4"/>
    <w:rsid w:val="00D60912"/>
    <w:rsid w:val="00D60D5A"/>
    <w:rsid w:val="00D61291"/>
    <w:rsid w:val="00D6148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1FE3"/>
    <w:rsid w:val="00D7224F"/>
    <w:rsid w:val="00D725DB"/>
    <w:rsid w:val="00D728DD"/>
    <w:rsid w:val="00D729DF"/>
    <w:rsid w:val="00D7328E"/>
    <w:rsid w:val="00D73517"/>
    <w:rsid w:val="00D7369F"/>
    <w:rsid w:val="00D736D5"/>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479A"/>
    <w:rsid w:val="00D8533A"/>
    <w:rsid w:val="00D855A4"/>
    <w:rsid w:val="00D85803"/>
    <w:rsid w:val="00D85C12"/>
    <w:rsid w:val="00D86B49"/>
    <w:rsid w:val="00D86BBC"/>
    <w:rsid w:val="00D86DCA"/>
    <w:rsid w:val="00D872F3"/>
    <w:rsid w:val="00D878D8"/>
    <w:rsid w:val="00D8794A"/>
    <w:rsid w:val="00D90394"/>
    <w:rsid w:val="00D90CF1"/>
    <w:rsid w:val="00D92D70"/>
    <w:rsid w:val="00D93758"/>
    <w:rsid w:val="00D93983"/>
    <w:rsid w:val="00D941D3"/>
    <w:rsid w:val="00D942BE"/>
    <w:rsid w:val="00D942D4"/>
    <w:rsid w:val="00D94702"/>
    <w:rsid w:val="00D94C52"/>
    <w:rsid w:val="00D94F51"/>
    <w:rsid w:val="00D958A8"/>
    <w:rsid w:val="00D959D0"/>
    <w:rsid w:val="00D96707"/>
    <w:rsid w:val="00D968EF"/>
    <w:rsid w:val="00D96D4E"/>
    <w:rsid w:val="00D96E60"/>
    <w:rsid w:val="00D9734D"/>
    <w:rsid w:val="00D975CB"/>
    <w:rsid w:val="00D97CFF"/>
    <w:rsid w:val="00D97D14"/>
    <w:rsid w:val="00D97EAB"/>
    <w:rsid w:val="00DA038D"/>
    <w:rsid w:val="00DA0CDC"/>
    <w:rsid w:val="00DA1021"/>
    <w:rsid w:val="00DA1257"/>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1EAE"/>
    <w:rsid w:val="00DE207D"/>
    <w:rsid w:val="00DE2C67"/>
    <w:rsid w:val="00DE2E54"/>
    <w:rsid w:val="00DE3304"/>
    <w:rsid w:val="00DE38DC"/>
    <w:rsid w:val="00DE4380"/>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A7F"/>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BEF"/>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4ED1"/>
    <w:rsid w:val="00E1637A"/>
    <w:rsid w:val="00E16640"/>
    <w:rsid w:val="00E175DC"/>
    <w:rsid w:val="00E175F8"/>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638"/>
    <w:rsid w:val="00E31848"/>
    <w:rsid w:val="00E329FD"/>
    <w:rsid w:val="00E32AD0"/>
    <w:rsid w:val="00E33AA4"/>
    <w:rsid w:val="00E33ACA"/>
    <w:rsid w:val="00E33AF7"/>
    <w:rsid w:val="00E33B21"/>
    <w:rsid w:val="00E34209"/>
    <w:rsid w:val="00E342B2"/>
    <w:rsid w:val="00E35E27"/>
    <w:rsid w:val="00E3610D"/>
    <w:rsid w:val="00E366C5"/>
    <w:rsid w:val="00E369F5"/>
    <w:rsid w:val="00E36C62"/>
    <w:rsid w:val="00E374B5"/>
    <w:rsid w:val="00E37873"/>
    <w:rsid w:val="00E37874"/>
    <w:rsid w:val="00E37A82"/>
    <w:rsid w:val="00E37CFC"/>
    <w:rsid w:val="00E40019"/>
    <w:rsid w:val="00E404C0"/>
    <w:rsid w:val="00E408E8"/>
    <w:rsid w:val="00E40CD0"/>
    <w:rsid w:val="00E4108B"/>
    <w:rsid w:val="00E419D5"/>
    <w:rsid w:val="00E41F25"/>
    <w:rsid w:val="00E42A61"/>
    <w:rsid w:val="00E43B57"/>
    <w:rsid w:val="00E43FF8"/>
    <w:rsid w:val="00E44228"/>
    <w:rsid w:val="00E446F3"/>
    <w:rsid w:val="00E44D7E"/>
    <w:rsid w:val="00E44DCF"/>
    <w:rsid w:val="00E45E04"/>
    <w:rsid w:val="00E46A94"/>
    <w:rsid w:val="00E46D74"/>
    <w:rsid w:val="00E47269"/>
    <w:rsid w:val="00E47742"/>
    <w:rsid w:val="00E5013D"/>
    <w:rsid w:val="00E503A2"/>
    <w:rsid w:val="00E50785"/>
    <w:rsid w:val="00E50D8F"/>
    <w:rsid w:val="00E50DF0"/>
    <w:rsid w:val="00E51029"/>
    <w:rsid w:val="00E5143D"/>
    <w:rsid w:val="00E51822"/>
    <w:rsid w:val="00E521FA"/>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67B87"/>
    <w:rsid w:val="00E7083E"/>
    <w:rsid w:val="00E70A85"/>
    <w:rsid w:val="00E710AB"/>
    <w:rsid w:val="00E7124F"/>
    <w:rsid w:val="00E712F0"/>
    <w:rsid w:val="00E7208E"/>
    <w:rsid w:val="00E7269E"/>
    <w:rsid w:val="00E727EB"/>
    <w:rsid w:val="00E72AC7"/>
    <w:rsid w:val="00E73213"/>
    <w:rsid w:val="00E7369C"/>
    <w:rsid w:val="00E73C42"/>
    <w:rsid w:val="00E73D2C"/>
    <w:rsid w:val="00E74698"/>
    <w:rsid w:val="00E75044"/>
    <w:rsid w:val="00E75163"/>
    <w:rsid w:val="00E7563A"/>
    <w:rsid w:val="00E7567A"/>
    <w:rsid w:val="00E75C64"/>
    <w:rsid w:val="00E75EFB"/>
    <w:rsid w:val="00E75FF1"/>
    <w:rsid w:val="00E765A1"/>
    <w:rsid w:val="00E7685F"/>
    <w:rsid w:val="00E7695B"/>
    <w:rsid w:val="00E76F58"/>
    <w:rsid w:val="00E7789F"/>
    <w:rsid w:val="00E80F4E"/>
    <w:rsid w:val="00E812B0"/>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3C8B"/>
    <w:rsid w:val="00E9409F"/>
    <w:rsid w:val="00E9593D"/>
    <w:rsid w:val="00E965FA"/>
    <w:rsid w:val="00E9664F"/>
    <w:rsid w:val="00E96790"/>
    <w:rsid w:val="00E96CF8"/>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5FF6"/>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1AE"/>
    <w:rsid w:val="00EB32C2"/>
    <w:rsid w:val="00EB34F8"/>
    <w:rsid w:val="00EB3C6E"/>
    <w:rsid w:val="00EB3F7A"/>
    <w:rsid w:val="00EB4087"/>
    <w:rsid w:val="00EB45D1"/>
    <w:rsid w:val="00EB52DE"/>
    <w:rsid w:val="00EB5834"/>
    <w:rsid w:val="00EB5882"/>
    <w:rsid w:val="00EB5895"/>
    <w:rsid w:val="00EB6325"/>
    <w:rsid w:val="00EB6CD2"/>
    <w:rsid w:val="00EB70EF"/>
    <w:rsid w:val="00EB72D4"/>
    <w:rsid w:val="00EB78EE"/>
    <w:rsid w:val="00EB7A2B"/>
    <w:rsid w:val="00EB7D52"/>
    <w:rsid w:val="00EC0427"/>
    <w:rsid w:val="00EC08E6"/>
    <w:rsid w:val="00EC124E"/>
    <w:rsid w:val="00EC1AF8"/>
    <w:rsid w:val="00EC266B"/>
    <w:rsid w:val="00EC296D"/>
    <w:rsid w:val="00EC2A3A"/>
    <w:rsid w:val="00EC30FF"/>
    <w:rsid w:val="00EC324C"/>
    <w:rsid w:val="00EC3A8D"/>
    <w:rsid w:val="00EC4B0F"/>
    <w:rsid w:val="00EC51D3"/>
    <w:rsid w:val="00EC5578"/>
    <w:rsid w:val="00EC55FA"/>
    <w:rsid w:val="00EC5C06"/>
    <w:rsid w:val="00EC5D36"/>
    <w:rsid w:val="00EC62E3"/>
    <w:rsid w:val="00EC6804"/>
    <w:rsid w:val="00EC702E"/>
    <w:rsid w:val="00EC7061"/>
    <w:rsid w:val="00EC7714"/>
    <w:rsid w:val="00EC7CBD"/>
    <w:rsid w:val="00ED06E1"/>
    <w:rsid w:val="00ED0A72"/>
    <w:rsid w:val="00ED0EE4"/>
    <w:rsid w:val="00ED1D14"/>
    <w:rsid w:val="00ED32C7"/>
    <w:rsid w:val="00ED342B"/>
    <w:rsid w:val="00ED36FB"/>
    <w:rsid w:val="00ED3872"/>
    <w:rsid w:val="00ED4718"/>
    <w:rsid w:val="00ED4F82"/>
    <w:rsid w:val="00ED5878"/>
    <w:rsid w:val="00ED594C"/>
    <w:rsid w:val="00ED71DC"/>
    <w:rsid w:val="00ED7D8F"/>
    <w:rsid w:val="00ED7E8B"/>
    <w:rsid w:val="00EE0977"/>
    <w:rsid w:val="00EE0DB9"/>
    <w:rsid w:val="00EE1B8C"/>
    <w:rsid w:val="00EE24BD"/>
    <w:rsid w:val="00EE2AD6"/>
    <w:rsid w:val="00EE2B39"/>
    <w:rsid w:val="00EE30F8"/>
    <w:rsid w:val="00EE3D3D"/>
    <w:rsid w:val="00EE4429"/>
    <w:rsid w:val="00EE49E1"/>
    <w:rsid w:val="00EE4D05"/>
    <w:rsid w:val="00EE4DBB"/>
    <w:rsid w:val="00EE591A"/>
    <w:rsid w:val="00EE667F"/>
    <w:rsid w:val="00EE6724"/>
    <w:rsid w:val="00EE678A"/>
    <w:rsid w:val="00EE6BFB"/>
    <w:rsid w:val="00EE6E8A"/>
    <w:rsid w:val="00EE74EE"/>
    <w:rsid w:val="00EE7A68"/>
    <w:rsid w:val="00EE7D80"/>
    <w:rsid w:val="00EF019D"/>
    <w:rsid w:val="00EF0CEB"/>
    <w:rsid w:val="00EF1567"/>
    <w:rsid w:val="00EF1A96"/>
    <w:rsid w:val="00EF1C83"/>
    <w:rsid w:val="00EF23A6"/>
    <w:rsid w:val="00EF24B1"/>
    <w:rsid w:val="00EF3414"/>
    <w:rsid w:val="00EF384D"/>
    <w:rsid w:val="00EF39C3"/>
    <w:rsid w:val="00EF44FD"/>
    <w:rsid w:val="00EF471A"/>
    <w:rsid w:val="00EF49B7"/>
    <w:rsid w:val="00EF4A9C"/>
    <w:rsid w:val="00EF4FCE"/>
    <w:rsid w:val="00EF55CB"/>
    <w:rsid w:val="00EF57A7"/>
    <w:rsid w:val="00EF62D3"/>
    <w:rsid w:val="00EF6443"/>
    <w:rsid w:val="00EF680C"/>
    <w:rsid w:val="00EF7035"/>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33D"/>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7B5"/>
    <w:rsid w:val="00F14CBD"/>
    <w:rsid w:val="00F1508C"/>
    <w:rsid w:val="00F15415"/>
    <w:rsid w:val="00F156B5"/>
    <w:rsid w:val="00F15C15"/>
    <w:rsid w:val="00F1622D"/>
    <w:rsid w:val="00F1638A"/>
    <w:rsid w:val="00F168E7"/>
    <w:rsid w:val="00F170EE"/>
    <w:rsid w:val="00F17368"/>
    <w:rsid w:val="00F17648"/>
    <w:rsid w:val="00F17EA5"/>
    <w:rsid w:val="00F2037D"/>
    <w:rsid w:val="00F204F1"/>
    <w:rsid w:val="00F2166C"/>
    <w:rsid w:val="00F21CDA"/>
    <w:rsid w:val="00F225BC"/>
    <w:rsid w:val="00F22E5E"/>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0809"/>
    <w:rsid w:val="00F310CB"/>
    <w:rsid w:val="00F3203E"/>
    <w:rsid w:val="00F320D0"/>
    <w:rsid w:val="00F324CC"/>
    <w:rsid w:val="00F32531"/>
    <w:rsid w:val="00F32DBB"/>
    <w:rsid w:val="00F3395B"/>
    <w:rsid w:val="00F33B79"/>
    <w:rsid w:val="00F34CA4"/>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4A"/>
    <w:rsid w:val="00F430A6"/>
    <w:rsid w:val="00F43C72"/>
    <w:rsid w:val="00F43CA1"/>
    <w:rsid w:val="00F44048"/>
    <w:rsid w:val="00F4404B"/>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9F9"/>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67A74"/>
    <w:rsid w:val="00F703C4"/>
    <w:rsid w:val="00F706AC"/>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40C"/>
    <w:rsid w:val="00F81F74"/>
    <w:rsid w:val="00F822B3"/>
    <w:rsid w:val="00F824DD"/>
    <w:rsid w:val="00F8290D"/>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618E"/>
    <w:rsid w:val="00F96AC1"/>
    <w:rsid w:val="00F96AFF"/>
    <w:rsid w:val="00F96BD4"/>
    <w:rsid w:val="00F96C99"/>
    <w:rsid w:val="00F96E41"/>
    <w:rsid w:val="00F97568"/>
    <w:rsid w:val="00FA0BB0"/>
    <w:rsid w:val="00FA0C93"/>
    <w:rsid w:val="00FA0D4F"/>
    <w:rsid w:val="00FA0F28"/>
    <w:rsid w:val="00FA1155"/>
    <w:rsid w:val="00FA1F15"/>
    <w:rsid w:val="00FA204F"/>
    <w:rsid w:val="00FA27C6"/>
    <w:rsid w:val="00FA2AF0"/>
    <w:rsid w:val="00FA38B5"/>
    <w:rsid w:val="00FA3985"/>
    <w:rsid w:val="00FA3BD3"/>
    <w:rsid w:val="00FA4658"/>
    <w:rsid w:val="00FA4A1B"/>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963"/>
    <w:rsid w:val="00FB59DD"/>
    <w:rsid w:val="00FB5B0C"/>
    <w:rsid w:val="00FB5FF4"/>
    <w:rsid w:val="00FB6FB9"/>
    <w:rsid w:val="00FB73A4"/>
    <w:rsid w:val="00FB74C8"/>
    <w:rsid w:val="00FB75C8"/>
    <w:rsid w:val="00FC029F"/>
    <w:rsid w:val="00FC050F"/>
    <w:rsid w:val="00FC0935"/>
    <w:rsid w:val="00FC0B21"/>
    <w:rsid w:val="00FC14B3"/>
    <w:rsid w:val="00FC180A"/>
    <w:rsid w:val="00FC1A72"/>
    <w:rsid w:val="00FC1B32"/>
    <w:rsid w:val="00FC1D3F"/>
    <w:rsid w:val="00FC2907"/>
    <w:rsid w:val="00FC32E5"/>
    <w:rsid w:val="00FC541B"/>
    <w:rsid w:val="00FC5441"/>
    <w:rsid w:val="00FC5B52"/>
    <w:rsid w:val="00FC5C38"/>
    <w:rsid w:val="00FC5F70"/>
    <w:rsid w:val="00FC6091"/>
    <w:rsid w:val="00FC6685"/>
    <w:rsid w:val="00FC66D7"/>
    <w:rsid w:val="00FC6BD3"/>
    <w:rsid w:val="00FC7587"/>
    <w:rsid w:val="00FC76F0"/>
    <w:rsid w:val="00FC7827"/>
    <w:rsid w:val="00FC7B0F"/>
    <w:rsid w:val="00FD00E9"/>
    <w:rsid w:val="00FD0650"/>
    <w:rsid w:val="00FD08C1"/>
    <w:rsid w:val="00FD0C34"/>
    <w:rsid w:val="00FD20DC"/>
    <w:rsid w:val="00FD284C"/>
    <w:rsid w:val="00FD28B6"/>
    <w:rsid w:val="00FD2932"/>
    <w:rsid w:val="00FD2A71"/>
    <w:rsid w:val="00FD37B2"/>
    <w:rsid w:val="00FD4641"/>
    <w:rsid w:val="00FD4921"/>
    <w:rsid w:val="00FD4AC0"/>
    <w:rsid w:val="00FD5478"/>
    <w:rsid w:val="00FD5BEC"/>
    <w:rsid w:val="00FD6269"/>
    <w:rsid w:val="00FD6741"/>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872"/>
    <w:rsid w:val="00FE3A70"/>
    <w:rsid w:val="00FE4526"/>
    <w:rsid w:val="00FE4DFD"/>
    <w:rsid w:val="00FE4E0E"/>
    <w:rsid w:val="00FE4EC6"/>
    <w:rsid w:val="00FE509B"/>
    <w:rsid w:val="00FE551D"/>
    <w:rsid w:val="00FE57CF"/>
    <w:rsid w:val="00FE5AFD"/>
    <w:rsid w:val="00FE5B08"/>
    <w:rsid w:val="00FE5C0C"/>
    <w:rsid w:val="00FE5DBE"/>
    <w:rsid w:val="00FE6366"/>
    <w:rsid w:val="00FE6C31"/>
    <w:rsid w:val="00FE6EBB"/>
    <w:rsid w:val="00FF0045"/>
    <w:rsid w:val="00FF0D84"/>
    <w:rsid w:val="00FF100C"/>
    <w:rsid w:val="00FF1466"/>
    <w:rsid w:val="00FF1906"/>
    <w:rsid w:val="00FF2A2D"/>
    <w:rsid w:val="00FF2A43"/>
    <w:rsid w:val="00FF2A81"/>
    <w:rsid w:val="00FF2B60"/>
    <w:rsid w:val="00FF2E7B"/>
    <w:rsid w:val="00FF3496"/>
    <w:rsid w:val="00FF3B38"/>
    <w:rsid w:val="00FF3BC7"/>
    <w:rsid w:val="00FF3F44"/>
    <w:rsid w:val="00FF3F7B"/>
    <w:rsid w:val="00FF45EC"/>
    <w:rsid w:val="00FF4732"/>
    <w:rsid w:val="00FF47D6"/>
    <w:rsid w:val="00FF50A4"/>
    <w:rsid w:val="00FF51E0"/>
    <w:rsid w:val="00FF5389"/>
    <w:rsid w:val="00FF55FB"/>
    <w:rsid w:val="00FF567B"/>
    <w:rsid w:val="00FF5EA1"/>
    <w:rsid w:val="00FF63A5"/>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tabs>
        <w:tab w:val="clear" w:pos="720"/>
      </w:tabs>
      <w:suppressAutoHyphens/>
      <w:spacing w:after="200"/>
      <w:ind w:left="840" w:hanging="42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tabs>
        <w:tab w:val="clear" w:pos="720"/>
      </w:tabs>
      <w:spacing w:before="340"/>
      <w:ind w:left="840" w:hanging="420"/>
      <w:outlineLvl w:val="1"/>
    </w:pPr>
    <w:rPr>
      <w:rFonts w:eastAsia="Arial"/>
      <w:bCs/>
      <w:sz w:val="28"/>
    </w:rPr>
  </w:style>
  <w:style w:type="paragraph" w:styleId="30">
    <w:name w:val="heading 3"/>
    <w:basedOn w:val="21"/>
    <w:next w:val="a2"/>
    <w:link w:val="3Char"/>
    <w:uiPriority w:val="9"/>
    <w:unhideWhenUsed/>
    <w:qFormat/>
    <w:rsid w:val="007944E9"/>
    <w:pPr>
      <w:numPr>
        <w:ilvl w:val="2"/>
      </w:numPr>
      <w:tabs>
        <w:tab w:val="clear" w:pos="720"/>
      </w:tabs>
      <w:spacing w:before="280"/>
      <w:ind w:left="1260" w:hanging="420"/>
      <w:outlineLvl w:val="2"/>
    </w:pPr>
    <w:rPr>
      <w:sz w:val="24"/>
    </w:rPr>
  </w:style>
  <w:style w:type="paragraph" w:styleId="41">
    <w:name w:val="heading 4"/>
    <w:basedOn w:val="30"/>
    <w:next w:val="a2"/>
    <w:link w:val="4Char"/>
    <w:unhideWhenUsed/>
    <w:qFormat/>
    <w:rsid w:val="007B7848"/>
    <w:pPr>
      <w:numPr>
        <w:ilvl w:val="3"/>
      </w:numPr>
      <w:tabs>
        <w:tab w:val="clear" w:pos="720"/>
        <w:tab w:val="left" w:pos="851"/>
      </w:tabs>
      <w:spacing w:before="260"/>
      <w:ind w:left="1680" w:hanging="420"/>
      <w:outlineLvl w:val="3"/>
    </w:pPr>
    <w:rPr>
      <w:sz w:val="22"/>
    </w:rPr>
  </w:style>
  <w:style w:type="paragraph" w:styleId="51">
    <w:name w:val="heading 5"/>
    <w:basedOn w:val="41"/>
    <w:next w:val="a2"/>
    <w:link w:val="5Char"/>
    <w:uiPriority w:val="9"/>
    <w:unhideWhenUsed/>
    <w:qFormat/>
    <w:rsid w:val="007944E9"/>
    <w:pPr>
      <w:numPr>
        <w:ilvl w:val="4"/>
      </w:numPr>
      <w:ind w:left="2100" w:hanging="420"/>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ind w:left="2520" w:hanging="420"/>
      <w:outlineLvl w:val="5"/>
    </w:pPr>
  </w:style>
  <w:style w:type="paragraph" w:styleId="7">
    <w:name w:val="heading 7"/>
    <w:basedOn w:val="6"/>
    <w:next w:val="a2"/>
    <w:link w:val="7Char"/>
    <w:uiPriority w:val="9"/>
    <w:unhideWhenUsed/>
    <w:qFormat/>
    <w:rsid w:val="007944E9"/>
    <w:pPr>
      <w:numPr>
        <w:ilvl w:val="6"/>
      </w:numPr>
      <w:ind w:left="2940" w:hanging="420"/>
      <w:outlineLvl w:val="6"/>
    </w:pPr>
  </w:style>
  <w:style w:type="paragraph" w:styleId="8">
    <w:name w:val="heading 8"/>
    <w:basedOn w:val="7"/>
    <w:next w:val="a2"/>
    <w:link w:val="8Char"/>
    <w:uiPriority w:val="9"/>
    <w:unhideWhenUsed/>
    <w:qFormat/>
    <w:rsid w:val="007944E9"/>
    <w:pPr>
      <w:numPr>
        <w:ilvl w:val="7"/>
      </w:numPr>
      <w:ind w:left="3360" w:hanging="420"/>
      <w:outlineLvl w:val="7"/>
    </w:pPr>
  </w:style>
  <w:style w:type="paragraph" w:styleId="9">
    <w:name w:val="heading 9"/>
    <w:basedOn w:val="8"/>
    <w:next w:val="a2"/>
    <w:link w:val="9Char"/>
    <w:uiPriority w:val="99"/>
    <w:unhideWhenUsed/>
    <w:qFormat/>
    <w:rsid w:val="007944E9"/>
    <w:pPr>
      <w:numPr>
        <w:ilvl w:val="8"/>
      </w:numPr>
      <w:ind w:left="3780" w:hanging="42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C8C3BA"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71685A" w:themeColor="accent2"/>
      <w:u w:val="single"/>
    </w:rPr>
  </w:style>
  <w:style w:type="character" w:styleId="afff9">
    <w:name w:val="Intense Reference"/>
    <w:uiPriority w:val="32"/>
    <w:rsid w:val="00184FF8"/>
    <w:rPr>
      <w:b/>
      <w:bCs/>
      <w:smallCaps/>
      <w:color w:val="71685A"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styleId="-23">
    <w:name w:val="Light Grid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33">
    <w:name w:val="Light Grid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43">
    <w:name w:val="Light Grid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53">
    <w:name w:val="Light Grid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24">
    <w:name w:val="Light List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34">
    <w:name w:val="Light List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44">
    <w:name w:val="Light List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54">
    <w:name w:val="Light List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25">
    <w:name w:val="Light Shading Accent 2"/>
    <w:basedOn w:val="a4"/>
    <w:rsid w:val="00857541"/>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35">
    <w:name w:val="Light Shading Accent 3"/>
    <w:basedOn w:val="a4"/>
    <w:rsid w:val="00857541"/>
    <w:rPr>
      <w:color w:val="BF4D00" w:themeColor="accent3" w:themeShade="BF"/>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la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left w:val="nil"/>
          <w:right w:val="nil"/>
          <w:insideH w:val="nil"/>
          <w:insideV w:val="nil"/>
        </w:tcBorders>
        <w:shd w:val="clear" w:color="auto" w:fill="FFD9C0" w:themeFill="accent3" w:themeFillTint="3F"/>
      </w:tcPr>
    </w:tblStylePr>
  </w:style>
  <w:style w:type="table" w:styleId="-45">
    <w:name w:val="Light Shading Accent 4"/>
    <w:basedOn w:val="a4"/>
    <w:rsid w:val="00857541"/>
    <w:rPr>
      <w:color w:val="6B6E4B" w:themeColor="accent4" w:themeShade="BF"/>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55">
    <w:name w:val="Light Shading Accent 5"/>
    <w:basedOn w:val="a4"/>
    <w:rsid w:val="00857541"/>
    <w:rPr>
      <w:color w:val="6F4F32" w:themeColor="accent5" w:themeShade="BF"/>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65">
    <w:name w:val="Light Shading Accent 6"/>
    <w:basedOn w:val="a4"/>
    <w:rsid w:val="00857541"/>
    <w:rPr>
      <w:color w:val="D67B01" w:themeColor="accent6" w:themeShade="BF"/>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39"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numPr>
        <w:numId w:val="24"/>
      </w:numPr>
      <w:tabs>
        <w:tab w:val="clear" w:pos="720"/>
      </w:tabs>
      <w:suppressAutoHyphens/>
      <w:spacing w:after="200"/>
      <w:ind w:left="840" w:hanging="420"/>
      <w:outlineLvl w:val="0"/>
    </w:pPr>
    <w:rPr>
      <w:rFonts w:ascii="Raleway" w:hAnsi="Raleway"/>
      <w:b/>
      <w:color w:val="AB0000"/>
      <w:sz w:val="32"/>
      <w:szCs w:val="18"/>
    </w:rPr>
  </w:style>
  <w:style w:type="paragraph" w:styleId="21">
    <w:name w:val="heading 2"/>
    <w:basedOn w:val="1"/>
    <w:next w:val="a2"/>
    <w:link w:val="2Char"/>
    <w:uiPriority w:val="1"/>
    <w:unhideWhenUsed/>
    <w:qFormat/>
    <w:rsid w:val="007944E9"/>
    <w:pPr>
      <w:pageBreakBefore w:val="0"/>
      <w:numPr>
        <w:ilvl w:val="1"/>
      </w:numPr>
      <w:tabs>
        <w:tab w:val="clear" w:pos="720"/>
      </w:tabs>
      <w:spacing w:before="340"/>
      <w:ind w:left="840" w:hanging="420"/>
      <w:outlineLvl w:val="1"/>
    </w:pPr>
    <w:rPr>
      <w:rFonts w:eastAsia="Arial"/>
      <w:bCs/>
      <w:sz w:val="28"/>
    </w:rPr>
  </w:style>
  <w:style w:type="paragraph" w:styleId="30">
    <w:name w:val="heading 3"/>
    <w:basedOn w:val="21"/>
    <w:next w:val="a2"/>
    <w:link w:val="3Char"/>
    <w:uiPriority w:val="9"/>
    <w:unhideWhenUsed/>
    <w:qFormat/>
    <w:rsid w:val="007944E9"/>
    <w:pPr>
      <w:numPr>
        <w:ilvl w:val="2"/>
      </w:numPr>
      <w:tabs>
        <w:tab w:val="clear" w:pos="720"/>
      </w:tabs>
      <w:spacing w:before="280"/>
      <w:ind w:left="1260" w:hanging="420"/>
      <w:outlineLvl w:val="2"/>
    </w:pPr>
    <w:rPr>
      <w:sz w:val="24"/>
    </w:rPr>
  </w:style>
  <w:style w:type="paragraph" w:styleId="41">
    <w:name w:val="heading 4"/>
    <w:basedOn w:val="30"/>
    <w:next w:val="a2"/>
    <w:link w:val="4Char"/>
    <w:unhideWhenUsed/>
    <w:qFormat/>
    <w:rsid w:val="007B7848"/>
    <w:pPr>
      <w:numPr>
        <w:ilvl w:val="3"/>
      </w:numPr>
      <w:tabs>
        <w:tab w:val="clear" w:pos="720"/>
        <w:tab w:val="left" w:pos="851"/>
      </w:tabs>
      <w:spacing w:before="260"/>
      <w:ind w:left="1680" w:hanging="420"/>
      <w:outlineLvl w:val="3"/>
    </w:pPr>
    <w:rPr>
      <w:sz w:val="22"/>
    </w:rPr>
  </w:style>
  <w:style w:type="paragraph" w:styleId="51">
    <w:name w:val="heading 5"/>
    <w:basedOn w:val="41"/>
    <w:next w:val="a2"/>
    <w:link w:val="5Char"/>
    <w:uiPriority w:val="9"/>
    <w:unhideWhenUsed/>
    <w:qFormat/>
    <w:rsid w:val="007944E9"/>
    <w:pPr>
      <w:numPr>
        <w:ilvl w:val="4"/>
      </w:numPr>
      <w:ind w:left="2100" w:hanging="420"/>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ind w:left="2520" w:hanging="420"/>
      <w:outlineLvl w:val="5"/>
    </w:pPr>
  </w:style>
  <w:style w:type="paragraph" w:styleId="7">
    <w:name w:val="heading 7"/>
    <w:basedOn w:val="6"/>
    <w:next w:val="a2"/>
    <w:link w:val="7Char"/>
    <w:uiPriority w:val="9"/>
    <w:unhideWhenUsed/>
    <w:qFormat/>
    <w:rsid w:val="007944E9"/>
    <w:pPr>
      <w:numPr>
        <w:ilvl w:val="6"/>
      </w:numPr>
      <w:ind w:left="2940" w:hanging="420"/>
      <w:outlineLvl w:val="6"/>
    </w:pPr>
  </w:style>
  <w:style w:type="paragraph" w:styleId="8">
    <w:name w:val="heading 8"/>
    <w:basedOn w:val="7"/>
    <w:next w:val="a2"/>
    <w:link w:val="8Char"/>
    <w:uiPriority w:val="9"/>
    <w:unhideWhenUsed/>
    <w:qFormat/>
    <w:rsid w:val="007944E9"/>
    <w:pPr>
      <w:numPr>
        <w:ilvl w:val="7"/>
      </w:numPr>
      <w:ind w:left="3360" w:hanging="420"/>
      <w:outlineLvl w:val="7"/>
    </w:pPr>
  </w:style>
  <w:style w:type="paragraph" w:styleId="9">
    <w:name w:val="heading 9"/>
    <w:basedOn w:val="8"/>
    <w:next w:val="a2"/>
    <w:link w:val="9Char"/>
    <w:uiPriority w:val="99"/>
    <w:unhideWhenUsed/>
    <w:qFormat/>
    <w:rsid w:val="007944E9"/>
    <w:pPr>
      <w:numPr>
        <w:ilvl w:val="8"/>
      </w:numPr>
      <w:ind w:left="3780" w:hanging="42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C8C3BA"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71685A" w:themeColor="accent2"/>
      <w:u w:val="single"/>
    </w:rPr>
  </w:style>
  <w:style w:type="character" w:styleId="afff9">
    <w:name w:val="Intense Reference"/>
    <w:uiPriority w:val="32"/>
    <w:rsid w:val="00184FF8"/>
    <w:rPr>
      <w:b/>
      <w:bCs/>
      <w:smallCaps/>
      <w:color w:val="71685A"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styleId="-23">
    <w:name w:val="Light Grid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33">
    <w:name w:val="Light Grid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43">
    <w:name w:val="Light Grid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53">
    <w:name w:val="Light Grid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24">
    <w:name w:val="Light List Accent 2"/>
    <w:basedOn w:val="a4"/>
    <w:rsid w:val="00857541"/>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34">
    <w:name w:val="Light List Accent 3"/>
    <w:basedOn w:val="a4"/>
    <w:rsid w:val="00857541"/>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44">
    <w:name w:val="Light List Accent 4"/>
    <w:basedOn w:val="a4"/>
    <w:rsid w:val="00857541"/>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54">
    <w:name w:val="Light List Accent 5"/>
    <w:basedOn w:val="a4"/>
    <w:rsid w:val="00857541"/>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25">
    <w:name w:val="Light Shading Accent 2"/>
    <w:basedOn w:val="a4"/>
    <w:rsid w:val="00857541"/>
    <w:rPr>
      <w:color w:val="544D43" w:themeColor="accent2" w:themeShade="BF"/>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35">
    <w:name w:val="Light Shading Accent 3"/>
    <w:basedOn w:val="a4"/>
    <w:rsid w:val="00857541"/>
    <w:rPr>
      <w:color w:val="BF4D00" w:themeColor="accent3" w:themeShade="BF"/>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la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left w:val="nil"/>
          <w:right w:val="nil"/>
          <w:insideH w:val="nil"/>
          <w:insideV w:val="nil"/>
        </w:tcBorders>
        <w:shd w:val="clear" w:color="auto" w:fill="FFD9C0" w:themeFill="accent3" w:themeFillTint="3F"/>
      </w:tcPr>
    </w:tblStylePr>
  </w:style>
  <w:style w:type="table" w:styleId="-45">
    <w:name w:val="Light Shading Accent 4"/>
    <w:basedOn w:val="a4"/>
    <w:rsid w:val="00857541"/>
    <w:rPr>
      <w:color w:val="6B6E4B" w:themeColor="accent4" w:themeShade="BF"/>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55">
    <w:name w:val="Light Shading Accent 5"/>
    <w:basedOn w:val="a4"/>
    <w:rsid w:val="00857541"/>
    <w:rPr>
      <w:color w:val="6F4F32" w:themeColor="accent5" w:themeShade="BF"/>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65">
    <w:name w:val="Light Shading Accent 6"/>
    <w:basedOn w:val="a4"/>
    <w:rsid w:val="00857541"/>
    <w:rPr>
      <w:color w:val="D67B01" w:themeColor="accent6" w:themeShade="BF"/>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16094009">
      <w:bodyDiv w:val="1"/>
      <w:marLeft w:val="0"/>
      <w:marRight w:val="0"/>
      <w:marTop w:val="0"/>
      <w:marBottom w:val="0"/>
      <w:divBdr>
        <w:top w:val="none" w:sz="0" w:space="0" w:color="auto"/>
        <w:left w:val="none" w:sz="0" w:space="0" w:color="auto"/>
        <w:bottom w:val="none" w:sz="0" w:space="0" w:color="auto"/>
        <w:right w:val="none" w:sz="0" w:space="0" w:color="auto"/>
      </w:divBdr>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65306200">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8256557">
      <w:bodyDiv w:val="1"/>
      <w:marLeft w:val="0"/>
      <w:marRight w:val="0"/>
      <w:marTop w:val="0"/>
      <w:marBottom w:val="0"/>
      <w:divBdr>
        <w:top w:val="none" w:sz="0" w:space="0" w:color="auto"/>
        <w:left w:val="none" w:sz="0" w:space="0" w:color="auto"/>
        <w:bottom w:val="none" w:sz="0" w:space="0" w:color="auto"/>
        <w:right w:val="none" w:sz="0" w:space="0" w:color="auto"/>
      </w:divBdr>
      <w:divsChild>
        <w:div w:id="618492396">
          <w:marLeft w:val="0"/>
          <w:marRight w:val="0"/>
          <w:marTop w:val="0"/>
          <w:marBottom w:val="0"/>
          <w:divBdr>
            <w:top w:val="none" w:sz="0" w:space="0" w:color="auto"/>
            <w:left w:val="none" w:sz="0" w:space="0" w:color="auto"/>
            <w:bottom w:val="none" w:sz="0" w:space="0" w:color="auto"/>
            <w:right w:val="none" w:sz="0" w:space="0" w:color="auto"/>
          </w:divBdr>
        </w:div>
        <w:div w:id="656879380">
          <w:marLeft w:val="0"/>
          <w:marRight w:val="0"/>
          <w:marTop w:val="0"/>
          <w:marBottom w:val="0"/>
          <w:divBdr>
            <w:top w:val="none" w:sz="0" w:space="0" w:color="auto"/>
            <w:left w:val="none" w:sz="0" w:space="0" w:color="auto"/>
            <w:bottom w:val="none" w:sz="0" w:space="0" w:color="auto"/>
            <w:right w:val="none" w:sz="0" w:space="0" w:color="auto"/>
          </w:divBdr>
        </w:div>
      </w:divsChild>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77104754">
      <w:bodyDiv w:val="1"/>
      <w:marLeft w:val="0"/>
      <w:marRight w:val="0"/>
      <w:marTop w:val="0"/>
      <w:marBottom w:val="0"/>
      <w:divBdr>
        <w:top w:val="none" w:sz="0" w:space="0" w:color="auto"/>
        <w:left w:val="none" w:sz="0" w:space="0" w:color="auto"/>
        <w:bottom w:val="none" w:sz="0" w:space="0" w:color="auto"/>
        <w:right w:val="none" w:sz="0" w:space="0" w:color="auto"/>
      </w:divBdr>
      <w:divsChild>
        <w:div w:id="1994022426">
          <w:marLeft w:val="0"/>
          <w:marRight w:val="0"/>
          <w:marTop w:val="0"/>
          <w:marBottom w:val="0"/>
          <w:divBdr>
            <w:top w:val="none" w:sz="0" w:space="0" w:color="auto"/>
            <w:left w:val="none" w:sz="0" w:space="0" w:color="auto"/>
            <w:bottom w:val="none" w:sz="0" w:space="0" w:color="auto"/>
            <w:right w:val="none" w:sz="0" w:space="0" w:color="auto"/>
          </w:divBdr>
        </w:div>
        <w:div w:id="734931079">
          <w:marLeft w:val="0"/>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36833502">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605206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20877593">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jpeg"/><Relationship Id="rId138" Type="http://schemas.openxmlformats.org/officeDocument/2006/relationships/image" Target="media/image125.jpeg"/><Relationship Id="rId154" Type="http://schemas.openxmlformats.org/officeDocument/2006/relationships/theme" Target="theme/theme1.xml"/><Relationship Id="rId16" Type="http://schemas.openxmlformats.org/officeDocument/2006/relationships/image" Target="media/image3.jpeg"/><Relationship Id="rId107" Type="http://schemas.openxmlformats.org/officeDocument/2006/relationships/image" Target="media/image94.png"/><Relationship Id="rId11" Type="http://schemas.openxmlformats.org/officeDocument/2006/relationships/footnotes" Target="foot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jpeg"/><Relationship Id="rId128" Type="http://schemas.openxmlformats.org/officeDocument/2006/relationships/image" Target="media/image115.jpeg"/><Relationship Id="rId144" Type="http://schemas.openxmlformats.org/officeDocument/2006/relationships/image" Target="media/image131.jpeg"/><Relationship Id="rId149" Type="http://schemas.openxmlformats.org/officeDocument/2006/relationships/image" Target="media/image133.png"/><Relationship Id="rId5" Type="http://schemas.openxmlformats.org/officeDocument/2006/relationships/customXml" Target="../customXml/item4.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jpeg"/><Relationship Id="rId139" Type="http://schemas.openxmlformats.org/officeDocument/2006/relationships/image" Target="media/image126.jpe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eader" Target="header1.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jpeg"/><Relationship Id="rId129" Type="http://schemas.openxmlformats.org/officeDocument/2006/relationships/image" Target="media/image116.jpeg"/><Relationship Id="rId137" Type="http://schemas.openxmlformats.org/officeDocument/2006/relationships/image" Target="media/image12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jpeg"/><Relationship Id="rId140" Type="http://schemas.openxmlformats.org/officeDocument/2006/relationships/image" Target="media/image127.jpeg"/><Relationship Id="rId145" Type="http://schemas.openxmlformats.org/officeDocument/2006/relationships/image" Target="media/image132.jpeg"/><Relationship Id="rId15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yperlink" Target="http://www.ddn.com/support/polici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jpeg"/><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jpeg"/><Relationship Id="rId130" Type="http://schemas.openxmlformats.org/officeDocument/2006/relationships/image" Target="media/image117.jpeg"/><Relationship Id="rId135" Type="http://schemas.openxmlformats.org/officeDocument/2006/relationships/image" Target="media/image122.jpeg"/><Relationship Id="rId143" Type="http://schemas.openxmlformats.org/officeDocument/2006/relationships/image" Target="media/image130.jpeg"/><Relationship Id="rId148" Type="http://schemas.openxmlformats.org/officeDocument/2006/relationships/chart" Target="charts/chart1.xml"/><Relationship Id="rId151" Type="http://schemas.openxmlformats.org/officeDocument/2006/relationships/header" Target="header2.xml"/><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5.jpe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jpeg"/><Relationship Id="rId141" Type="http://schemas.openxmlformats.org/officeDocument/2006/relationships/image" Target="media/image128.jpeg"/><Relationship Id="rId146" Type="http://schemas.openxmlformats.org/officeDocument/2006/relationships/hyperlink" Target="https://collectd.org/wiki/index.php/Naming_schema" TargetMode="External"/><Relationship Id="rId7" Type="http://schemas.openxmlformats.org/officeDocument/2006/relationships/styles" Target="styl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jpeg"/><Relationship Id="rId136" Type="http://schemas.openxmlformats.org/officeDocument/2006/relationships/image" Target="media/image123.jpeg"/><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image" Target="media/image2.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jpeg"/><Relationship Id="rId147" Type="http://schemas.openxmlformats.org/officeDocument/2006/relationships/hyperlink" Target="https://collectd.org/wiki/index.php/Derive" TargetMode="External"/><Relationship Id="rId8" Type="http://schemas.microsoft.com/office/2007/relationships/stylesWithEffects" Target="stylesWithEffect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jpeg"/><Relationship Id="rId3"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r">
              <a:defRPr/>
            </a:pPr>
            <a:r>
              <a:rPr lang="en-US" sz="1400" b="0"/>
              <a:t>Influxdb Query time</a:t>
            </a:r>
          </a:p>
        </c:rich>
      </c:tx>
      <c:layout>
        <c:manualLayout>
          <c:xMode val="edge"/>
          <c:yMode val="edge"/>
          <c:x val="0.3597308599136973"/>
          <c:y val="6.0219701558284239E-2"/>
        </c:manualLayout>
      </c:layout>
      <c:overlay val="0"/>
    </c:title>
    <c:autoTitleDeleted val="0"/>
    <c:plotArea>
      <c:layout>
        <c:manualLayout>
          <c:layoutTarget val="inner"/>
          <c:xMode val="edge"/>
          <c:yMode val="edge"/>
          <c:x val="6.373910520836007E-2"/>
          <c:y val="0.17477286493034525"/>
          <c:w val="0.91136550554131557"/>
          <c:h val="0.75402099687617785"/>
        </c:manualLayout>
      </c:layout>
      <c:scatterChart>
        <c:scatterStyle val="smoothMarker"/>
        <c:varyColors val="0"/>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1.1499999999999995</c:v>
                </c:pt>
                <c:pt idx="1">
                  <c:v>2.383</c:v>
                </c:pt>
                <c:pt idx="2">
                  <c:v>2.5329999999999981</c:v>
                </c:pt>
                <c:pt idx="3">
                  <c:v>2.5409999999999999</c:v>
                </c:pt>
                <c:pt idx="4">
                  <c:v>3.3949999999999991</c:v>
                </c:pt>
                <c:pt idx="5">
                  <c:v>3.9559999999999982</c:v>
                </c:pt>
                <c:pt idx="6">
                  <c:v>3.9659999999999997</c:v>
                </c:pt>
                <c:pt idx="7">
                  <c:v>4.3969999999999976</c:v>
                </c:pt>
                <c:pt idx="8">
                  <c:v>4.633</c:v>
                </c:pt>
                <c:pt idx="9">
                  <c:v>5.3519999999999976</c:v>
                </c:pt>
                <c:pt idx="10">
                  <c:v>5.5609999999999955</c:v>
                </c:pt>
                <c:pt idx="11">
                  <c:v>5.6649999999999903</c:v>
                </c:pt>
                <c:pt idx="12">
                  <c:v>6.3869999999999996</c:v>
                </c:pt>
                <c:pt idx="13">
                  <c:v>6.2990000000000004</c:v>
                </c:pt>
                <c:pt idx="14">
                  <c:v>6.6549999999999931</c:v>
                </c:pt>
                <c:pt idx="15">
                  <c:v>7.6749999999999945</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11.062000000000003</c:v>
                </c:pt>
                <c:pt idx="25">
                  <c:v>11.186</c:v>
                </c:pt>
                <c:pt idx="26">
                  <c:v>11.771000000000001</c:v>
                </c:pt>
                <c:pt idx="27">
                  <c:v>12.471</c:v>
                </c:pt>
                <c:pt idx="28">
                  <c:v>13.039</c:v>
                </c:pt>
                <c:pt idx="29">
                  <c:v>12.862000000000004</c:v>
                </c:pt>
                <c:pt idx="30">
                  <c:v>13.751000000000001</c:v>
                </c:pt>
                <c:pt idx="31">
                  <c:v>13.923</c:v>
                </c:pt>
                <c:pt idx="32">
                  <c:v>14.38</c:v>
                </c:pt>
                <c:pt idx="33">
                  <c:v>14.485000000000003</c:v>
                </c:pt>
                <c:pt idx="34">
                  <c:v>15.019</c:v>
                </c:pt>
                <c:pt idx="35">
                  <c:v>15.329000000000002</c:v>
                </c:pt>
                <c:pt idx="36">
                  <c:v>16.321999999999999</c:v>
                </c:pt>
                <c:pt idx="37">
                  <c:v>16.79</c:v>
                </c:pt>
                <c:pt idx="38">
                  <c:v>16.812999999999999</c:v>
                </c:pt>
                <c:pt idx="39">
                  <c:v>16.997999999999994</c:v>
                </c:pt>
                <c:pt idx="40">
                  <c:v>17.498999999999988</c:v>
                </c:pt>
                <c:pt idx="41">
                  <c:v>18.565999999999988</c:v>
                </c:pt>
                <c:pt idx="42">
                  <c:v>18.87</c:v>
                </c:pt>
                <c:pt idx="43">
                  <c:v>19.146999999999988</c:v>
                </c:pt>
                <c:pt idx="44">
                  <c:v>19.545000000000002</c:v>
                </c:pt>
                <c:pt idx="45">
                  <c:v>20.172000000000001</c:v>
                </c:pt>
                <c:pt idx="46">
                  <c:v>20.367999999999999</c:v>
                </c:pt>
                <c:pt idx="47">
                  <c:v>21.446999999999992</c:v>
                </c:pt>
                <c:pt idx="48">
                  <c:v>21.173999999999999</c:v>
                </c:pt>
                <c:pt idx="49">
                  <c:v>22.001999999999999</c:v>
                </c:pt>
                <c:pt idx="50">
                  <c:v>21.99</c:v>
                </c:pt>
                <c:pt idx="51">
                  <c:v>22.161000000000001</c:v>
                </c:pt>
                <c:pt idx="52">
                  <c:v>22.111999999999998</c:v>
                </c:pt>
                <c:pt idx="53">
                  <c:v>23.332999999999988</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22.617000000000008</c:v>
                </c:pt>
                <c:pt idx="66">
                  <c:v>22.49</c:v>
                </c:pt>
                <c:pt idx="67">
                  <c:v>22.056999999999999</c:v>
                </c:pt>
                <c:pt idx="68">
                  <c:v>22.196999999999999</c:v>
                </c:pt>
                <c:pt idx="69">
                  <c:v>22.241</c:v>
                </c:pt>
                <c:pt idx="70">
                  <c:v>22.632999999999999</c:v>
                </c:pt>
              </c:numCache>
            </c:numRef>
          </c:yVal>
          <c:smooth val="1"/>
        </c:ser>
        <c:dLbls>
          <c:showLegendKey val="0"/>
          <c:showVal val="0"/>
          <c:showCatName val="0"/>
          <c:showSerName val="0"/>
          <c:showPercent val="0"/>
          <c:showBubbleSize val="0"/>
        </c:dLbls>
        <c:axId val="253733504"/>
        <c:axId val="476017024"/>
      </c:scatterChart>
      <c:valAx>
        <c:axId val="253733504"/>
        <c:scaling>
          <c:orientation val="minMax"/>
        </c:scaling>
        <c:delete val="0"/>
        <c:axPos val="b"/>
        <c:numFmt formatCode="General" sourceLinked="1"/>
        <c:majorTickMark val="out"/>
        <c:minorTickMark val="none"/>
        <c:tickLblPos val="nextTo"/>
        <c:crossAx val="476017024"/>
        <c:crosses val="autoZero"/>
        <c:crossBetween val="midCat"/>
      </c:valAx>
      <c:valAx>
        <c:axId val="476017024"/>
        <c:scaling>
          <c:orientation val="minMax"/>
        </c:scaling>
        <c:delete val="0"/>
        <c:axPos val="l"/>
        <c:majorGridlines/>
        <c:numFmt formatCode="General" sourceLinked="1"/>
        <c:majorTickMark val="out"/>
        <c:minorTickMark val="none"/>
        <c:tickLblPos val="nextTo"/>
        <c:crossAx val="253733504"/>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监控运行时间</a:t>
          </a:r>
          <a:r>
            <a:rPr lang="zh-CN" altLang="en-US" sz="800" baseline="0"/>
            <a:t>   单位分钟</a:t>
          </a:r>
          <a:endParaRPr lang="zh-CN" altLang="en-US" sz="800"/>
        </a:p>
      </cdr:txBody>
    </cdr:sp>
  </cdr:relSizeAnchor>
  <cdr:relSizeAnchor xmlns:cdr="http://schemas.openxmlformats.org/drawingml/2006/chartDrawing">
    <cdr:from>
      <cdr:x>0.0481</cdr:x>
      <cdr:y>0.08414</cdr:y>
    </cdr:from>
    <cdr:to>
      <cdr:x>0.29832</cdr:x>
      <cdr:y>0.15557</cdr:y>
    </cdr:to>
    <cdr:sp macro="" textlink="">
      <cdr:nvSpPr>
        <cdr:cNvPr id="5" name="文本框 4"/>
        <cdr:cNvSpPr txBox="1"/>
      </cdr:nvSpPr>
      <cdr:spPr>
        <a:xfrm xmlns:a="http://schemas.openxmlformats.org/drawingml/2006/main">
          <a:off x="200426" y="305613"/>
          <a:ext cx="1042652"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执行时间 单位秒</a:t>
          </a:r>
        </a:p>
      </cdr:txBody>
    </cdr:sp>
  </cdr:relSizeAnchor>
</c:userShapes>
</file>

<file path=word/theme/theme1.xml><?xml version="1.0" encoding="utf-8"?>
<a:theme xmlns:a="http://schemas.openxmlformats.org/drawingml/2006/main" name="Office Theme">
  <a:themeElements>
    <a:clrScheme name="奥斯汀">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3.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7F7AC7-F409-42A4-B49B-8C7FC8800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83</Pages>
  <Words>8307</Words>
  <Characters>47355</Characters>
  <Application>Microsoft Office Word</Application>
  <DocSecurity>0</DocSecurity>
  <Lines>394</Lines>
  <Paragraphs>111</Paragraphs>
  <ScaleCrop>false</ScaleCrop>
  <Company>DataDirect Networks, Inc.</Company>
  <LinksUpToDate>false</LinksUpToDate>
  <CharactersWithSpaces>55551</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0.0.5</cp:keywords>
  <cp:lastModifiedBy>lixi</cp:lastModifiedBy>
  <cp:revision>42</cp:revision>
  <cp:lastPrinted>2017-12-18T03:39:00Z</cp:lastPrinted>
  <dcterms:created xsi:type="dcterms:W3CDTF">2018-05-22T03:49:00Z</dcterms:created>
  <dcterms:modified xsi:type="dcterms:W3CDTF">2018-05-22T08:01:00Z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