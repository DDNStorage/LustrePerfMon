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4C426C" w:rsidP="002E2C1B">
      <w:pPr>
        <w:pStyle w:val="DDNHeader"/>
        <w:jc w:val="both"/>
      </w:pPr>
      <w:r>
        <w:rPr>
          <w:noProof/>
          <w:lang w:eastAsia="zh-CN"/>
        </w:rPr>
        <w:pict>
          <v:group id="Group 22" o:spid="_x0000_s1026"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&#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Fs0cYA&#10;AADbAAAADwAAAGRycy9kb3ducmV2LnhtbESPW2vCQBSE3wv+h+UIvtWNFYqkrsFbQSiCmtS+HrIn&#10;F8yeDdlV0/76bkHo4zAz3zDzpDeNuFHnassKJuMIBHFudc2lgix9f56BcB5ZY2OZFHyTg2QxeJpj&#10;rO2dj3Q7+VIECLsYFVTet7GULq/IoBvbljh4he0M+iC7UuoO7wFuGvkSRa/SYM1hocKW1hXll9PV&#10;KFht7f58zLazj/Pn5mv9UxxS3h+UGg375RsIT73/Dz/aO61gO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Fs0cYAAADbAAAADwAAAAAAAAAAAAAAAACYAgAAZHJz&#10;L2Rvd25yZXYueG1sUEsFBgAAAAAEAAQA9QAAAIsDAAAAAA==&#10;" fillcolor="#d8d8d8 [2732]" stroked="f" strokeweight="3pt">
              <v:textbox>
                <w:txbxContent>
                  <w:p w:rsidR="00AE1038" w:rsidRPr="00221C1D" w:rsidRDefault="00AE1038"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AE1038" w:rsidRPr="00221C1D" w:rsidRDefault="00AE103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28" type="#_x0000_t202" style="position:absolute;top:12404;width:57168;height:45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Cb6MQA&#10;AADbAAAADwAAAGRycy9kb3ducmV2LnhtbESPQWvCQBSE7wX/w/IEb3XTCKWkriEVgl4U1F56e2Rf&#10;s9Hs25Bdk/TfdwtCj8PMfMOs88m2YqDeN44VvCwTEMSV0w3XCj4v5fMbCB+QNbaOScEPecg3s6c1&#10;ZtqNfKLhHGoRIewzVGBC6DIpfWXIol+6jjh63663GKLsa6l7HCPctjJNkldpseG4YLCjraHqdr5b&#10;BccDjtvdsLoWx8NXl+qP0oyuVGoxn4p3EIGm8B9+tPdawSqFvy/x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m+jEAAAA2wAAAA8AAAAAAAAAAAAAAAAAmAIAAGRycy9k&#10;b3ducmV2LnhtbFBLBQYAAAAABAAEAPUAAACJAwAAAAA=&#10;" fillcolor="black" stroked="f" strokeweight="3pt">
              <v:textbox>
                <w:txbxContent>
                  <w:p w:rsidR="00AE1038" w:rsidRPr="00221C1D" w:rsidRDefault="00AE103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Pr>
                            <w:rFonts w:ascii="Open Sans" w:hAnsi="Open Sans" w:cs="Open Sans" w:hint="eastAsia"/>
                            <w:b/>
                            <w:color w:val="FFFFFF" w:themeColor="background1"/>
                            <w:szCs w:val="28"/>
                            <w:lang w:eastAsia="zh-CN"/>
                          </w:rPr>
                          <w:t>0.0.3</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AWrjDAAAA2wAAAA8AAABkcnMvZG93bnJldi54bWxEj09rAjEUxO8Fv0N4greaVUHqahT/U3pq&#10;1Yu3x+a5Wdy8rJvort/eFAo9DjPzG2a2aG0pHlT7wrGCQT8BQZw5XXCu4HTcvX+A8AFZY+mYFDzJ&#10;w2LeeZthql3DP/Q4hFxECPsUFZgQqlRKnxmy6PuuIo7exdUWQ5R1LnWNTYTbUg6TZCwtFhwXDFa0&#10;NpRdD3eroDG7kxm7/YTC5rm0X6vt7fx9VarXbZdTEIHa8B/+a39qBaMR/H6JP0DO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BauMMAAADbAAAADwAAAAAAAAAAAAAAAACf&#10;AgAAZHJzL2Rvd25yZXYueG1sUEsFBgAAAAAEAAQA9wAAAI8DAAAAAA==&#10;">
              <v:imagedata r:id="rId12"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Pr="00A83CFE" w:rsidRDefault="002E2C1B" w:rsidP="002E2C1B">
      <w:pPr>
        <w:pStyle w:val="DDNDisclaimer"/>
        <w:rPr>
          <w:noProof/>
        </w:rPr>
      </w:pP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Toc503451148" w:displacedByCustomXml="next"/>
    <w:bookmarkStart w:id="1" w:name="_Ref345503599" w:displacedByCustomXml="next"/>
    <w:bookmarkStart w:id="2" w:name="_Toc322012143" w:displacedByCustomXml="next"/>
    <w:bookmarkStart w:id="3" w:name="_Toc322012058" w:displacedByCustomXml="next"/>
    <w:bookmarkStart w:id="4" w:name="_Toc314517430"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5" w:name="_Toc501360348" w:displacedByCustomXml="prev"/>
        <w:p w:rsidR="007D7ECE" w:rsidRDefault="007D7ECE">
          <w:pPr>
            <w:pStyle w:val="TOC"/>
          </w:pPr>
          <w:r>
            <w:rPr>
              <w:rFonts w:ascii="宋体" w:eastAsia="宋体" w:hAnsi="宋体" w:cs="宋体" w:hint="eastAsia"/>
              <w:lang w:val="zh-CN"/>
            </w:rPr>
            <w:t>目录</w:t>
          </w:r>
          <w:bookmarkEnd w:id="0"/>
          <w:bookmarkEnd w:id="5"/>
        </w:p>
        <w:p w:rsidR="00BC18EE" w:rsidRDefault="004C426C">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03451148" w:history="1">
            <w:r w:rsidR="00BC18EE" w:rsidRPr="00AB7184">
              <w:rPr>
                <w:rStyle w:val="ac"/>
                <w:rFonts w:ascii="宋体" w:eastAsia="宋体" w:hAnsi="宋体" w:cs="宋体" w:hint="eastAsia"/>
                <w:noProof/>
                <w:lang w:val="zh-CN"/>
              </w:rPr>
              <w:t>目录</w:t>
            </w:r>
            <w:r w:rsidR="00BC18EE">
              <w:rPr>
                <w:noProof/>
                <w:webHidden/>
              </w:rPr>
              <w:tab/>
            </w:r>
            <w:r>
              <w:rPr>
                <w:noProof/>
                <w:webHidden/>
              </w:rPr>
              <w:fldChar w:fldCharType="begin"/>
            </w:r>
            <w:r w:rsidR="00BC18EE">
              <w:rPr>
                <w:noProof/>
                <w:webHidden/>
              </w:rPr>
              <w:instrText xml:space="preserve"> PAGEREF _Toc503451148 \h </w:instrText>
            </w:r>
            <w:r>
              <w:rPr>
                <w:noProof/>
                <w:webHidden/>
              </w:rPr>
            </w:r>
            <w:r>
              <w:rPr>
                <w:noProof/>
                <w:webHidden/>
              </w:rPr>
              <w:fldChar w:fldCharType="separate"/>
            </w:r>
            <w:r w:rsidR="00BC18EE">
              <w:rPr>
                <w:noProof/>
                <w:webHidden/>
              </w:rPr>
              <w:t>4</w:t>
            </w:r>
            <w:r>
              <w:rPr>
                <w:noProof/>
                <w:webHidden/>
              </w:rPr>
              <w:fldChar w:fldCharType="end"/>
            </w:r>
          </w:hyperlink>
        </w:p>
        <w:p w:rsidR="00BC18EE" w:rsidRDefault="004C426C">
          <w:pPr>
            <w:pStyle w:val="37"/>
            <w:rPr>
              <w:rFonts w:asciiTheme="minorHAnsi" w:eastAsiaTheme="minorEastAsia" w:hAnsiTheme="minorHAnsi" w:cstheme="minorBidi"/>
              <w:kern w:val="2"/>
              <w:sz w:val="21"/>
              <w:lang w:eastAsia="zh-CN"/>
            </w:rPr>
          </w:pPr>
          <w:hyperlink w:anchor="_Toc503451149" w:history="1">
            <w:r w:rsidR="00BC18EE" w:rsidRPr="00AB7184">
              <w:rPr>
                <w:rStyle w:val="ac"/>
                <w:rFonts w:ascii="宋体" w:eastAsia="宋体" w:hAnsi="宋体" w:cs="宋体" w:hint="eastAsia"/>
                <w:lang w:eastAsia="zh-CN"/>
              </w:rPr>
              <w:t>图片列表</w:t>
            </w:r>
            <w:r w:rsidR="00BC18EE">
              <w:rPr>
                <w:webHidden/>
              </w:rPr>
              <w:tab/>
            </w:r>
            <w:r>
              <w:rPr>
                <w:webHidden/>
              </w:rPr>
              <w:fldChar w:fldCharType="begin"/>
            </w:r>
            <w:r w:rsidR="00BC18EE">
              <w:rPr>
                <w:webHidden/>
              </w:rPr>
              <w:instrText xml:space="preserve"> PAGEREF _Toc503451149 \h </w:instrText>
            </w:r>
            <w:r>
              <w:rPr>
                <w:webHidden/>
              </w:rPr>
            </w:r>
            <w:r>
              <w:rPr>
                <w:webHidden/>
              </w:rPr>
              <w:fldChar w:fldCharType="separate"/>
            </w:r>
            <w:r w:rsidR="00BC18EE">
              <w:rPr>
                <w:webHidden/>
              </w:rPr>
              <w:t>6</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50" w:history="1">
            <w:r w:rsidR="00BC18EE" w:rsidRPr="00AB7184">
              <w:rPr>
                <w:rStyle w:val="ac"/>
                <w:noProof/>
              </w:rPr>
              <w:t>DDN EXAScaler</w:t>
            </w:r>
            <w:r w:rsidR="00BC18EE" w:rsidRPr="00AB7184">
              <w:rPr>
                <w:rStyle w:val="ac"/>
                <w:rFonts w:ascii="宋体" w:eastAsia="宋体" w:hAnsi="宋体" w:cs="宋体" w:hint="eastAsia"/>
                <w:noProof/>
                <w:lang w:eastAsia="zh-CN"/>
              </w:rPr>
              <w:t>监控系统简介</w:t>
            </w:r>
            <w:r w:rsidR="00BC18EE">
              <w:rPr>
                <w:noProof/>
                <w:webHidden/>
              </w:rPr>
              <w:tab/>
            </w:r>
            <w:r>
              <w:rPr>
                <w:noProof/>
                <w:webHidden/>
              </w:rPr>
              <w:fldChar w:fldCharType="begin"/>
            </w:r>
            <w:r w:rsidR="00BC18EE">
              <w:rPr>
                <w:noProof/>
                <w:webHidden/>
              </w:rPr>
              <w:instrText xml:space="preserve"> PAGEREF _Toc503451150 \h </w:instrText>
            </w:r>
            <w:r>
              <w:rPr>
                <w:noProof/>
                <w:webHidden/>
              </w:rPr>
            </w:r>
            <w:r>
              <w:rPr>
                <w:noProof/>
                <w:webHidden/>
              </w:rPr>
              <w:fldChar w:fldCharType="separate"/>
            </w:r>
            <w:r w:rsidR="00BC18EE">
              <w:rPr>
                <w:noProof/>
                <w:webHidden/>
              </w:rPr>
              <w:t>9</w:t>
            </w:r>
            <w:r>
              <w:rPr>
                <w:noProof/>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1" w:history="1">
            <w:r w:rsidR="00BC18EE" w:rsidRPr="00AB7184">
              <w:rPr>
                <w:rStyle w:val="ac"/>
                <w:rFonts w:asciiTheme="minorEastAsia" w:hAnsiTheme="minorEastAsia" w:hint="eastAsia"/>
                <w:lang w:eastAsia="zh-CN"/>
              </w:rPr>
              <w:t>名词解释</w:t>
            </w:r>
            <w:r w:rsidR="00BC18EE">
              <w:rPr>
                <w:webHidden/>
              </w:rPr>
              <w:tab/>
            </w:r>
            <w:r>
              <w:rPr>
                <w:webHidden/>
              </w:rPr>
              <w:fldChar w:fldCharType="begin"/>
            </w:r>
            <w:r w:rsidR="00BC18EE">
              <w:rPr>
                <w:webHidden/>
              </w:rPr>
              <w:instrText xml:space="preserve"> PAGEREF _Toc503451151 \h </w:instrText>
            </w:r>
            <w:r>
              <w:rPr>
                <w:webHidden/>
              </w:rPr>
            </w:r>
            <w:r>
              <w:rPr>
                <w:webHidden/>
              </w:rPr>
              <w:fldChar w:fldCharType="separate"/>
            </w:r>
            <w:r w:rsidR="00BC18EE">
              <w:rPr>
                <w:webHidden/>
              </w:rPr>
              <w:t>9</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2" w:history="1">
            <w:r w:rsidR="00BC18EE" w:rsidRPr="00AB7184">
              <w:rPr>
                <w:rStyle w:val="ac"/>
                <w:w w:val="105"/>
              </w:rPr>
              <w:t>DDN</w:t>
            </w:r>
            <w:r w:rsidR="00BC18EE" w:rsidRPr="00AB7184">
              <w:rPr>
                <w:rStyle w:val="ac"/>
                <w:rFonts w:asciiTheme="minorEastAsia" w:hAnsiTheme="minorEastAsia" w:hint="eastAsia"/>
                <w:w w:val="105"/>
                <w:lang w:eastAsia="zh-CN"/>
              </w:rPr>
              <w:t>的</w:t>
            </w:r>
            <w:r w:rsidR="00BC18EE" w:rsidRPr="00AB7184">
              <w:rPr>
                <w:rStyle w:val="ac"/>
                <w:w w:val="105"/>
                <w:lang w:eastAsia="zh-CN"/>
              </w:rPr>
              <w:t>Collectd</w:t>
            </w:r>
            <w:r w:rsidR="00BC18EE" w:rsidRPr="00AB7184">
              <w:rPr>
                <w:rStyle w:val="ac"/>
                <w:rFonts w:ascii="宋体" w:eastAsia="宋体" w:hAnsi="宋体" w:cs="宋体" w:hint="eastAsia"/>
                <w:w w:val="105"/>
                <w:lang w:eastAsia="zh-CN"/>
              </w:rPr>
              <w:t>插件</w:t>
            </w:r>
            <w:r w:rsidR="00BC18EE">
              <w:rPr>
                <w:webHidden/>
              </w:rPr>
              <w:tab/>
            </w:r>
            <w:r>
              <w:rPr>
                <w:webHidden/>
              </w:rPr>
              <w:fldChar w:fldCharType="begin"/>
            </w:r>
            <w:r w:rsidR="00BC18EE">
              <w:rPr>
                <w:webHidden/>
              </w:rPr>
              <w:instrText xml:space="preserve"> PAGEREF _Toc503451152 \h </w:instrText>
            </w:r>
            <w:r>
              <w:rPr>
                <w:webHidden/>
              </w:rPr>
            </w:r>
            <w:r>
              <w:rPr>
                <w:webHidden/>
              </w:rPr>
              <w:fldChar w:fldCharType="separate"/>
            </w:r>
            <w:r w:rsidR="00BC18EE">
              <w:rPr>
                <w:webHidden/>
              </w:rPr>
              <w:t>9</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53" w:history="1">
            <w:r w:rsidR="00BC18EE" w:rsidRPr="00AB7184">
              <w:rPr>
                <w:rStyle w:val="ac"/>
                <w:rFonts w:ascii="宋体" w:eastAsia="宋体" w:hAnsi="宋体" w:cs="宋体" w:hint="eastAsia"/>
                <w:noProof/>
                <w:lang w:eastAsia="zh-CN"/>
              </w:rPr>
              <w:t>安装要求</w:t>
            </w:r>
            <w:r w:rsidR="00BC18EE">
              <w:rPr>
                <w:noProof/>
                <w:webHidden/>
              </w:rPr>
              <w:tab/>
            </w:r>
            <w:r>
              <w:rPr>
                <w:noProof/>
                <w:webHidden/>
              </w:rPr>
              <w:fldChar w:fldCharType="begin"/>
            </w:r>
            <w:r w:rsidR="00BC18EE">
              <w:rPr>
                <w:noProof/>
                <w:webHidden/>
              </w:rPr>
              <w:instrText xml:space="preserve"> PAGEREF _Toc503451153 \h </w:instrText>
            </w:r>
            <w:r>
              <w:rPr>
                <w:noProof/>
                <w:webHidden/>
              </w:rPr>
            </w:r>
            <w:r>
              <w:rPr>
                <w:noProof/>
                <w:webHidden/>
              </w:rPr>
              <w:fldChar w:fldCharType="separate"/>
            </w:r>
            <w:r w:rsidR="00BC18EE">
              <w:rPr>
                <w:noProof/>
                <w:webHidden/>
              </w:rPr>
              <w:t>11</w:t>
            </w:r>
            <w:r>
              <w:rPr>
                <w:noProof/>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4" w:history="1">
            <w:r w:rsidR="00BC18EE" w:rsidRPr="00AB7184">
              <w:rPr>
                <w:rStyle w:val="ac"/>
                <w:rFonts w:asciiTheme="minorEastAsia" w:hAnsiTheme="minorEastAsia" w:hint="eastAsia"/>
                <w:lang w:eastAsia="zh-CN"/>
              </w:rPr>
              <w:t>部署服务器</w:t>
            </w:r>
            <w:r w:rsidR="00BC18EE">
              <w:rPr>
                <w:webHidden/>
              </w:rPr>
              <w:tab/>
            </w:r>
            <w:r>
              <w:rPr>
                <w:webHidden/>
              </w:rPr>
              <w:fldChar w:fldCharType="begin"/>
            </w:r>
            <w:r w:rsidR="00BC18EE">
              <w:rPr>
                <w:webHidden/>
              </w:rPr>
              <w:instrText xml:space="preserve"> PAGEREF _Toc503451154 \h </w:instrText>
            </w:r>
            <w:r>
              <w:rPr>
                <w:webHidden/>
              </w:rPr>
            </w:r>
            <w:r>
              <w:rPr>
                <w:webHidden/>
              </w:rPr>
              <w:fldChar w:fldCharType="separate"/>
            </w:r>
            <w:r w:rsidR="00BC18EE">
              <w:rPr>
                <w:webHidden/>
              </w:rPr>
              <w:t>11</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5" w:history="1">
            <w:r w:rsidR="00BC18EE" w:rsidRPr="00AB7184">
              <w:rPr>
                <w:rStyle w:val="ac"/>
                <w:rFonts w:asciiTheme="minorEastAsia" w:hAnsiTheme="minorEastAsia" w:hint="eastAsia"/>
                <w:lang w:eastAsia="zh-CN"/>
              </w:rPr>
              <w:t>监控服务器</w:t>
            </w:r>
            <w:r w:rsidR="00BC18EE">
              <w:rPr>
                <w:webHidden/>
              </w:rPr>
              <w:tab/>
            </w:r>
            <w:r>
              <w:rPr>
                <w:webHidden/>
              </w:rPr>
              <w:fldChar w:fldCharType="begin"/>
            </w:r>
            <w:r w:rsidR="00BC18EE">
              <w:rPr>
                <w:webHidden/>
              </w:rPr>
              <w:instrText xml:space="preserve"> PAGEREF _Toc503451155 \h </w:instrText>
            </w:r>
            <w:r>
              <w:rPr>
                <w:webHidden/>
              </w:rPr>
            </w:r>
            <w:r>
              <w:rPr>
                <w:webHidden/>
              </w:rPr>
              <w:fldChar w:fldCharType="separate"/>
            </w:r>
            <w:r w:rsidR="00BC18EE">
              <w:rPr>
                <w:webHidden/>
              </w:rPr>
              <w:t>11</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6" w:history="1">
            <w:r w:rsidR="00BC18EE" w:rsidRPr="00AB7184">
              <w:rPr>
                <w:rStyle w:val="ac"/>
                <w:rFonts w:asciiTheme="minorEastAsia" w:hAnsiTheme="minorEastAsia" w:hint="eastAsia"/>
                <w:lang w:eastAsia="zh-CN"/>
              </w:rPr>
              <w:t>监控客户端</w:t>
            </w:r>
            <w:r w:rsidR="00BC18EE">
              <w:rPr>
                <w:webHidden/>
              </w:rPr>
              <w:tab/>
            </w:r>
            <w:r>
              <w:rPr>
                <w:webHidden/>
              </w:rPr>
              <w:fldChar w:fldCharType="begin"/>
            </w:r>
            <w:r w:rsidR="00BC18EE">
              <w:rPr>
                <w:webHidden/>
              </w:rPr>
              <w:instrText xml:space="preserve"> PAGEREF _Toc503451156 \h </w:instrText>
            </w:r>
            <w:r>
              <w:rPr>
                <w:webHidden/>
              </w:rPr>
            </w:r>
            <w:r>
              <w:rPr>
                <w:webHidden/>
              </w:rPr>
              <w:fldChar w:fldCharType="separate"/>
            </w:r>
            <w:r w:rsidR="00BC18EE">
              <w:rPr>
                <w:webHidden/>
              </w:rPr>
              <w:t>11</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57" w:history="1">
            <w:r w:rsidR="00BC18EE" w:rsidRPr="00AB7184">
              <w:rPr>
                <w:rStyle w:val="ac"/>
                <w:rFonts w:ascii="宋体" w:eastAsia="宋体" w:hAnsi="宋体" w:cs="宋体" w:hint="eastAsia"/>
                <w:noProof/>
                <w:lang w:eastAsia="zh-CN"/>
              </w:rPr>
              <w:t>安装过程</w:t>
            </w:r>
            <w:r w:rsidR="00BC18EE">
              <w:rPr>
                <w:noProof/>
                <w:webHidden/>
              </w:rPr>
              <w:tab/>
            </w:r>
            <w:r>
              <w:rPr>
                <w:noProof/>
                <w:webHidden/>
              </w:rPr>
              <w:fldChar w:fldCharType="begin"/>
            </w:r>
            <w:r w:rsidR="00BC18EE">
              <w:rPr>
                <w:noProof/>
                <w:webHidden/>
              </w:rPr>
              <w:instrText xml:space="preserve"> PAGEREF _Toc503451157 \h </w:instrText>
            </w:r>
            <w:r>
              <w:rPr>
                <w:noProof/>
                <w:webHidden/>
              </w:rPr>
            </w:r>
            <w:r>
              <w:rPr>
                <w:noProof/>
                <w:webHidden/>
              </w:rPr>
              <w:fldChar w:fldCharType="separate"/>
            </w:r>
            <w:r w:rsidR="00BC18EE">
              <w:rPr>
                <w:noProof/>
                <w:webHidden/>
              </w:rPr>
              <w:t>12</w:t>
            </w:r>
            <w:r>
              <w:rPr>
                <w:noProof/>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8" w:history="1">
            <w:r w:rsidR="00BC18EE" w:rsidRPr="00AB7184">
              <w:rPr>
                <w:rStyle w:val="ac"/>
                <w:rFonts w:asciiTheme="minorEastAsia" w:hAnsiTheme="minorEastAsia" w:hint="eastAsia"/>
                <w:lang w:eastAsia="zh-CN"/>
              </w:rPr>
              <w:t>在部署服务器上安装</w:t>
            </w:r>
            <w:r w:rsidR="00BC18EE" w:rsidRPr="00AB7184">
              <w:rPr>
                <w:rStyle w:val="ac"/>
                <w:lang w:eastAsia="zh-CN"/>
              </w:rPr>
              <w:t>ESMON RPM</w:t>
            </w:r>
            <w:r w:rsidR="00BC18EE">
              <w:rPr>
                <w:webHidden/>
              </w:rPr>
              <w:tab/>
            </w:r>
            <w:r>
              <w:rPr>
                <w:webHidden/>
              </w:rPr>
              <w:fldChar w:fldCharType="begin"/>
            </w:r>
            <w:r w:rsidR="00BC18EE">
              <w:rPr>
                <w:webHidden/>
              </w:rPr>
              <w:instrText xml:space="preserve"> PAGEREF _Toc503451158 \h </w:instrText>
            </w:r>
            <w:r>
              <w:rPr>
                <w:webHidden/>
              </w:rPr>
            </w:r>
            <w:r>
              <w:rPr>
                <w:webHidden/>
              </w:rPr>
              <w:fldChar w:fldCharType="separate"/>
            </w:r>
            <w:r w:rsidR="00BC18EE">
              <w:rPr>
                <w:webHidden/>
              </w:rPr>
              <w:t>12</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59" w:history="1">
            <w:r w:rsidR="00BC18EE" w:rsidRPr="00AB7184">
              <w:rPr>
                <w:rStyle w:val="ac"/>
                <w:rFonts w:ascii="宋体" w:eastAsia="宋体" w:hAnsi="宋体" w:cs="宋体" w:hint="eastAsia"/>
                <w:lang w:eastAsia="zh-CN"/>
              </w:rPr>
              <w:t>在部署服务器上更新配置文件</w:t>
            </w:r>
            <w:r w:rsidR="00BC18EE">
              <w:rPr>
                <w:webHidden/>
              </w:rPr>
              <w:tab/>
            </w:r>
            <w:r>
              <w:rPr>
                <w:webHidden/>
              </w:rPr>
              <w:fldChar w:fldCharType="begin"/>
            </w:r>
            <w:r w:rsidR="00BC18EE">
              <w:rPr>
                <w:webHidden/>
              </w:rPr>
              <w:instrText xml:space="preserve"> PAGEREF _Toc503451159 \h </w:instrText>
            </w:r>
            <w:r>
              <w:rPr>
                <w:webHidden/>
              </w:rPr>
            </w:r>
            <w:r>
              <w:rPr>
                <w:webHidden/>
              </w:rPr>
              <w:fldChar w:fldCharType="separate"/>
            </w:r>
            <w:r w:rsidR="00BC18EE">
              <w:rPr>
                <w:webHidden/>
              </w:rPr>
              <w:t>12</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0" w:history="1">
            <w:r w:rsidR="00BC18EE" w:rsidRPr="00AB7184">
              <w:rPr>
                <w:rStyle w:val="ac"/>
                <w:rFonts w:ascii="宋体" w:eastAsia="宋体" w:hAnsi="宋体" w:cs="宋体" w:hint="eastAsia"/>
                <w:lang w:val="zh-TW" w:eastAsia="zh-TW"/>
              </w:rPr>
              <w:t>在集群上运行安装程序</w:t>
            </w:r>
            <w:r w:rsidR="00BC18EE">
              <w:rPr>
                <w:webHidden/>
              </w:rPr>
              <w:tab/>
            </w:r>
            <w:r>
              <w:rPr>
                <w:webHidden/>
              </w:rPr>
              <w:fldChar w:fldCharType="begin"/>
            </w:r>
            <w:r w:rsidR="00BC18EE">
              <w:rPr>
                <w:webHidden/>
              </w:rPr>
              <w:instrText xml:space="preserve"> PAGEREF _Toc503451160 \h </w:instrText>
            </w:r>
            <w:r>
              <w:rPr>
                <w:webHidden/>
              </w:rPr>
            </w:r>
            <w:r>
              <w:rPr>
                <w:webHidden/>
              </w:rPr>
              <w:fldChar w:fldCharType="separate"/>
            </w:r>
            <w:r w:rsidR="00BC18EE">
              <w:rPr>
                <w:webHidden/>
              </w:rPr>
              <w:t>13</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1" w:history="1">
            <w:r w:rsidR="00BC18EE" w:rsidRPr="00AB7184">
              <w:rPr>
                <w:rStyle w:val="ac"/>
                <w:rFonts w:ascii="宋体" w:eastAsia="宋体" w:hAnsi="宋体" w:cs="宋体" w:hint="eastAsia"/>
                <w:lang w:val="zh-TW" w:eastAsia="zh-TW"/>
              </w:rPr>
              <w:t>访问监控网络页面</w:t>
            </w:r>
            <w:r w:rsidR="00BC18EE">
              <w:rPr>
                <w:webHidden/>
              </w:rPr>
              <w:tab/>
            </w:r>
            <w:r>
              <w:rPr>
                <w:webHidden/>
              </w:rPr>
              <w:fldChar w:fldCharType="begin"/>
            </w:r>
            <w:r w:rsidR="00BC18EE">
              <w:rPr>
                <w:webHidden/>
              </w:rPr>
              <w:instrText xml:space="preserve"> PAGEREF _Toc503451161 \h </w:instrText>
            </w:r>
            <w:r>
              <w:rPr>
                <w:webHidden/>
              </w:rPr>
            </w:r>
            <w:r>
              <w:rPr>
                <w:webHidden/>
              </w:rPr>
              <w:fldChar w:fldCharType="separate"/>
            </w:r>
            <w:r w:rsidR="00BC18EE">
              <w:rPr>
                <w:webHidden/>
              </w:rPr>
              <w:t>14</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62" w:history="1">
            <w:r w:rsidR="00BC18EE" w:rsidRPr="00AB7184">
              <w:rPr>
                <w:rStyle w:val="ac"/>
                <w:rFonts w:ascii="宋体" w:eastAsia="宋体" w:hAnsi="宋体" w:cs="宋体" w:hint="eastAsia"/>
                <w:noProof/>
                <w:lang w:eastAsia="zh-CN"/>
              </w:rPr>
              <w:t>仪表盘</w:t>
            </w:r>
            <w:r w:rsidR="00BC18EE">
              <w:rPr>
                <w:noProof/>
                <w:webHidden/>
              </w:rPr>
              <w:tab/>
            </w:r>
            <w:r>
              <w:rPr>
                <w:noProof/>
                <w:webHidden/>
              </w:rPr>
              <w:fldChar w:fldCharType="begin"/>
            </w:r>
            <w:r w:rsidR="00BC18EE">
              <w:rPr>
                <w:noProof/>
                <w:webHidden/>
              </w:rPr>
              <w:instrText xml:space="preserve"> PAGEREF _Toc503451162 \h </w:instrText>
            </w:r>
            <w:r>
              <w:rPr>
                <w:noProof/>
                <w:webHidden/>
              </w:rPr>
            </w:r>
            <w:r>
              <w:rPr>
                <w:noProof/>
                <w:webHidden/>
              </w:rPr>
              <w:fldChar w:fldCharType="separate"/>
            </w:r>
            <w:r w:rsidR="00BC18EE">
              <w:rPr>
                <w:noProof/>
                <w:webHidden/>
              </w:rPr>
              <w:t>15</w:t>
            </w:r>
            <w:r>
              <w:rPr>
                <w:noProof/>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3" w:history="1">
            <w:r w:rsidR="00BC18EE" w:rsidRPr="00AB7184">
              <w:rPr>
                <w:rStyle w:val="ac"/>
                <w:rFonts w:asciiTheme="minorEastAsia" w:hAnsiTheme="minorEastAsia" w:hint="eastAsia"/>
                <w:lang w:eastAsia="zh-CN"/>
              </w:rPr>
              <w:t>集群状态仪表盘</w:t>
            </w:r>
            <w:r w:rsidR="00BC18EE">
              <w:rPr>
                <w:webHidden/>
              </w:rPr>
              <w:tab/>
            </w:r>
            <w:r>
              <w:rPr>
                <w:webHidden/>
              </w:rPr>
              <w:fldChar w:fldCharType="begin"/>
            </w:r>
            <w:r w:rsidR="00BC18EE">
              <w:rPr>
                <w:webHidden/>
              </w:rPr>
              <w:instrText xml:space="preserve"> PAGEREF _Toc503451163 \h </w:instrText>
            </w:r>
            <w:r>
              <w:rPr>
                <w:webHidden/>
              </w:rPr>
            </w:r>
            <w:r>
              <w:rPr>
                <w:webHidden/>
              </w:rPr>
              <w:fldChar w:fldCharType="separate"/>
            </w:r>
            <w:r w:rsidR="00BC18EE">
              <w:rPr>
                <w:webHidden/>
              </w:rPr>
              <w:t>15</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4" w:history="1">
            <w:r w:rsidR="00BC18EE" w:rsidRPr="00AB7184">
              <w:rPr>
                <w:rStyle w:val="ac"/>
              </w:rPr>
              <w:t>Lustre</w:t>
            </w:r>
            <w:r w:rsidR="00BC18EE" w:rsidRPr="00AB7184">
              <w:rPr>
                <w:rStyle w:val="ac"/>
                <w:rFonts w:asciiTheme="minorEastAsia" w:hAnsiTheme="minorEastAsia" w:hint="eastAsia"/>
                <w:lang w:eastAsia="zh-CN"/>
              </w:rPr>
              <w:t>仪表盘</w:t>
            </w:r>
            <w:r w:rsidR="00BC18EE">
              <w:rPr>
                <w:webHidden/>
              </w:rPr>
              <w:tab/>
            </w:r>
            <w:r>
              <w:rPr>
                <w:webHidden/>
              </w:rPr>
              <w:fldChar w:fldCharType="begin"/>
            </w:r>
            <w:r w:rsidR="00BC18EE">
              <w:rPr>
                <w:webHidden/>
              </w:rPr>
              <w:instrText xml:space="preserve"> PAGEREF _Toc503451164 \h </w:instrText>
            </w:r>
            <w:r>
              <w:rPr>
                <w:webHidden/>
              </w:rPr>
            </w:r>
            <w:r>
              <w:rPr>
                <w:webHidden/>
              </w:rPr>
              <w:fldChar w:fldCharType="separate"/>
            </w:r>
            <w:r w:rsidR="00BC18EE">
              <w:rPr>
                <w:webHidden/>
              </w:rPr>
              <w:t>16</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5" w:history="1">
            <w:r w:rsidR="00BC18EE" w:rsidRPr="00AB7184">
              <w:rPr>
                <w:rStyle w:val="ac"/>
                <w:rFonts w:asciiTheme="minorEastAsia" w:hAnsiTheme="minorEastAsia" w:hint="eastAsia"/>
                <w:lang w:eastAsia="zh-CN"/>
              </w:rPr>
              <w:t>服务器仪表盘</w:t>
            </w:r>
            <w:r w:rsidR="00BC18EE">
              <w:rPr>
                <w:webHidden/>
              </w:rPr>
              <w:tab/>
            </w:r>
            <w:r>
              <w:rPr>
                <w:webHidden/>
              </w:rPr>
              <w:fldChar w:fldCharType="begin"/>
            </w:r>
            <w:r w:rsidR="00BC18EE">
              <w:rPr>
                <w:webHidden/>
              </w:rPr>
              <w:instrText xml:space="preserve"> PAGEREF _Toc503451165 \h </w:instrText>
            </w:r>
            <w:r>
              <w:rPr>
                <w:webHidden/>
              </w:rPr>
            </w:r>
            <w:r>
              <w:rPr>
                <w:webHidden/>
              </w:rPr>
              <w:fldChar w:fldCharType="separate"/>
            </w:r>
            <w:r w:rsidR="00BC18EE">
              <w:rPr>
                <w:webHidden/>
              </w:rPr>
              <w:t>37</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6" w:history="1">
            <w:r w:rsidR="00BC18EE" w:rsidRPr="00AB7184">
              <w:rPr>
                <w:rStyle w:val="ac"/>
              </w:rPr>
              <w:t xml:space="preserve">SFA </w:t>
            </w:r>
            <w:r w:rsidR="00BC18EE" w:rsidRPr="00AB7184">
              <w:rPr>
                <w:rStyle w:val="ac"/>
                <w:rFonts w:asciiTheme="minorEastAsia" w:hAnsiTheme="minorEastAsia" w:hint="eastAsia"/>
                <w:lang w:eastAsia="zh-CN"/>
              </w:rPr>
              <w:t>物理磁盘仪表盘</w:t>
            </w:r>
            <w:r w:rsidR="00BC18EE">
              <w:rPr>
                <w:webHidden/>
              </w:rPr>
              <w:tab/>
            </w:r>
            <w:r>
              <w:rPr>
                <w:webHidden/>
              </w:rPr>
              <w:fldChar w:fldCharType="begin"/>
            </w:r>
            <w:r w:rsidR="00BC18EE">
              <w:rPr>
                <w:webHidden/>
              </w:rPr>
              <w:instrText xml:space="preserve"> PAGEREF _Toc503451166 \h </w:instrText>
            </w:r>
            <w:r>
              <w:rPr>
                <w:webHidden/>
              </w:rPr>
            </w:r>
            <w:r>
              <w:rPr>
                <w:webHidden/>
              </w:rPr>
              <w:fldChar w:fldCharType="separate"/>
            </w:r>
            <w:r w:rsidR="00BC18EE">
              <w:rPr>
                <w:webHidden/>
              </w:rPr>
              <w:t>42</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7" w:history="1">
            <w:r w:rsidR="00BC18EE" w:rsidRPr="00AB7184">
              <w:rPr>
                <w:rStyle w:val="ac"/>
              </w:rPr>
              <w:t>SFA</w:t>
            </w:r>
            <w:r w:rsidR="00BC18EE" w:rsidRPr="00AB7184">
              <w:rPr>
                <w:rStyle w:val="ac"/>
                <w:rFonts w:asciiTheme="minorEastAsia" w:hAnsiTheme="minorEastAsia" w:hint="eastAsia"/>
                <w:lang w:eastAsia="zh-CN"/>
              </w:rPr>
              <w:t>虚拟磁盘表盘</w:t>
            </w:r>
            <w:r w:rsidR="00BC18EE">
              <w:rPr>
                <w:webHidden/>
              </w:rPr>
              <w:tab/>
            </w:r>
            <w:r>
              <w:rPr>
                <w:webHidden/>
              </w:rPr>
              <w:fldChar w:fldCharType="begin"/>
            </w:r>
            <w:r w:rsidR="00BC18EE">
              <w:rPr>
                <w:webHidden/>
              </w:rPr>
              <w:instrText xml:space="preserve"> PAGEREF _Toc503451167 \h </w:instrText>
            </w:r>
            <w:r>
              <w:rPr>
                <w:webHidden/>
              </w:rPr>
            </w:r>
            <w:r>
              <w:rPr>
                <w:webHidden/>
              </w:rPr>
              <w:fldChar w:fldCharType="separate"/>
            </w:r>
            <w:r w:rsidR="00BC18EE">
              <w:rPr>
                <w:webHidden/>
              </w:rPr>
              <w:t>45</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68" w:history="1">
            <w:r w:rsidR="00BC18EE" w:rsidRPr="00AB7184">
              <w:rPr>
                <w:rStyle w:val="ac"/>
                <w:rFonts w:ascii="宋体" w:eastAsia="宋体" w:hAnsi="宋体" w:cs="宋体" w:hint="eastAsia"/>
                <w:noProof/>
                <w:lang w:eastAsia="zh-CN"/>
              </w:rPr>
              <w:t>压力测试</w:t>
            </w:r>
            <w:r w:rsidR="00BC18EE">
              <w:rPr>
                <w:noProof/>
                <w:webHidden/>
              </w:rPr>
              <w:tab/>
            </w:r>
            <w:r>
              <w:rPr>
                <w:noProof/>
                <w:webHidden/>
              </w:rPr>
              <w:fldChar w:fldCharType="begin"/>
            </w:r>
            <w:r w:rsidR="00BC18EE">
              <w:rPr>
                <w:noProof/>
                <w:webHidden/>
              </w:rPr>
              <w:instrText xml:space="preserve"> PAGEREF _Toc503451168 \h </w:instrText>
            </w:r>
            <w:r>
              <w:rPr>
                <w:noProof/>
                <w:webHidden/>
              </w:rPr>
            </w:r>
            <w:r>
              <w:rPr>
                <w:noProof/>
                <w:webHidden/>
              </w:rPr>
              <w:fldChar w:fldCharType="separate"/>
            </w:r>
            <w:r w:rsidR="00BC18EE">
              <w:rPr>
                <w:noProof/>
                <w:webHidden/>
              </w:rPr>
              <w:t>48</w:t>
            </w:r>
            <w:r>
              <w:rPr>
                <w:noProof/>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69" w:history="1">
            <w:r w:rsidR="00BC18EE" w:rsidRPr="00AB7184">
              <w:rPr>
                <w:rStyle w:val="ac"/>
                <w:rFonts w:asciiTheme="minorEastAsia" w:hAnsiTheme="minorEastAsia" w:hint="eastAsia"/>
                <w:lang w:eastAsia="zh-CN"/>
              </w:rPr>
              <w:t>在部署客户端安装</w:t>
            </w:r>
            <w:r w:rsidR="00BC18EE" w:rsidRPr="00AB7184">
              <w:rPr>
                <w:rStyle w:val="ac"/>
                <w:rFonts w:ascii="宋体" w:eastAsia="宋体" w:hAnsi="宋体" w:cs="宋体" w:hint="eastAsia"/>
                <w:lang w:eastAsia="zh-CN"/>
              </w:rPr>
              <w:t>插件</w:t>
            </w:r>
            <w:r w:rsidR="00BC18EE">
              <w:rPr>
                <w:webHidden/>
              </w:rPr>
              <w:tab/>
            </w:r>
            <w:r>
              <w:rPr>
                <w:webHidden/>
              </w:rPr>
              <w:fldChar w:fldCharType="begin"/>
            </w:r>
            <w:r w:rsidR="00BC18EE">
              <w:rPr>
                <w:webHidden/>
              </w:rPr>
              <w:instrText xml:space="preserve"> PAGEREF _Toc503451169 \h </w:instrText>
            </w:r>
            <w:r>
              <w:rPr>
                <w:webHidden/>
              </w:rPr>
            </w:r>
            <w:r>
              <w:rPr>
                <w:webHidden/>
              </w:rPr>
              <w:fldChar w:fldCharType="separate"/>
            </w:r>
            <w:r w:rsidR="00BC18EE">
              <w:rPr>
                <w:webHidden/>
              </w:rPr>
              <w:t>48</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70" w:history="1">
            <w:r w:rsidR="00BC18EE" w:rsidRPr="00AB7184">
              <w:rPr>
                <w:rStyle w:val="ac"/>
                <w:rFonts w:asciiTheme="minorEastAsia" w:hAnsiTheme="minorEastAsia" w:hint="eastAsia"/>
                <w:lang w:eastAsia="zh-CN"/>
              </w:rPr>
              <w:t>在部署客户端更新配置文件</w:t>
            </w:r>
            <w:r w:rsidR="00BC18EE">
              <w:rPr>
                <w:webHidden/>
              </w:rPr>
              <w:tab/>
            </w:r>
            <w:r>
              <w:rPr>
                <w:webHidden/>
              </w:rPr>
              <w:fldChar w:fldCharType="begin"/>
            </w:r>
            <w:r w:rsidR="00BC18EE">
              <w:rPr>
                <w:webHidden/>
              </w:rPr>
              <w:instrText xml:space="preserve"> PAGEREF _Toc503451170 \h </w:instrText>
            </w:r>
            <w:r>
              <w:rPr>
                <w:webHidden/>
              </w:rPr>
            </w:r>
            <w:r>
              <w:rPr>
                <w:webHidden/>
              </w:rPr>
              <w:fldChar w:fldCharType="separate"/>
            </w:r>
            <w:r w:rsidR="00BC18EE">
              <w:rPr>
                <w:webHidden/>
              </w:rPr>
              <w:t>48</w:t>
            </w:r>
            <w:r>
              <w:rPr>
                <w:webHidden/>
              </w:rPr>
              <w:fldChar w:fldCharType="end"/>
            </w:r>
          </w:hyperlink>
        </w:p>
        <w:p w:rsidR="00BC18EE" w:rsidRDefault="004C426C">
          <w:pPr>
            <w:pStyle w:val="23"/>
            <w:rPr>
              <w:rFonts w:asciiTheme="minorHAnsi" w:eastAsiaTheme="minorEastAsia" w:hAnsiTheme="minorHAnsi" w:cstheme="minorBidi"/>
              <w:kern w:val="2"/>
              <w:sz w:val="21"/>
              <w:lang w:eastAsia="zh-CN"/>
            </w:rPr>
          </w:pPr>
          <w:hyperlink w:anchor="_Toc503451171" w:history="1">
            <w:r w:rsidR="00BC18EE" w:rsidRPr="00AB7184">
              <w:rPr>
                <w:rStyle w:val="ac"/>
                <w:rFonts w:asciiTheme="minorEastAsia" w:hAnsiTheme="minorEastAsia" w:hint="eastAsia"/>
                <w:lang w:eastAsia="zh-CN"/>
              </w:rPr>
              <w:t>进行压力测试</w:t>
            </w:r>
            <w:r w:rsidR="00BC18EE">
              <w:rPr>
                <w:webHidden/>
              </w:rPr>
              <w:tab/>
            </w:r>
            <w:r>
              <w:rPr>
                <w:webHidden/>
              </w:rPr>
              <w:fldChar w:fldCharType="begin"/>
            </w:r>
            <w:r w:rsidR="00BC18EE">
              <w:rPr>
                <w:webHidden/>
              </w:rPr>
              <w:instrText xml:space="preserve"> PAGEREF _Toc503451171 \h </w:instrText>
            </w:r>
            <w:r>
              <w:rPr>
                <w:webHidden/>
              </w:rPr>
            </w:r>
            <w:r>
              <w:rPr>
                <w:webHidden/>
              </w:rPr>
              <w:fldChar w:fldCharType="separate"/>
            </w:r>
            <w:r w:rsidR="00BC18EE">
              <w:rPr>
                <w:webHidden/>
              </w:rPr>
              <w:t>49</w:t>
            </w:r>
            <w:r>
              <w:rPr>
                <w:webHidden/>
              </w:rPr>
              <w:fldChar w:fldCharType="end"/>
            </w:r>
          </w:hyperlink>
        </w:p>
        <w:p w:rsidR="00BC18EE" w:rsidRDefault="004C426C">
          <w:pPr>
            <w:pStyle w:val="10"/>
            <w:rPr>
              <w:rFonts w:asciiTheme="minorHAnsi" w:eastAsiaTheme="minorEastAsia" w:hAnsiTheme="minorHAnsi" w:cstheme="minorBidi"/>
              <w:b w:val="0"/>
              <w:caps w:val="0"/>
              <w:noProof/>
              <w:kern w:val="2"/>
              <w:sz w:val="21"/>
              <w:lang w:eastAsia="zh-CN"/>
            </w:rPr>
          </w:pPr>
          <w:hyperlink w:anchor="_Toc503451172" w:history="1">
            <w:r w:rsidR="00BC18EE" w:rsidRPr="00AB7184">
              <w:rPr>
                <w:rStyle w:val="ac"/>
                <w:rFonts w:ascii="宋体" w:eastAsia="宋体" w:hAnsi="宋体" w:cs="宋体" w:hint="eastAsia"/>
                <w:noProof/>
                <w:lang w:eastAsia="zh-CN"/>
              </w:rPr>
              <w:t>故障排查</w:t>
            </w:r>
            <w:r w:rsidR="00BC18EE">
              <w:rPr>
                <w:noProof/>
                <w:webHidden/>
              </w:rPr>
              <w:tab/>
            </w:r>
            <w:r>
              <w:rPr>
                <w:noProof/>
                <w:webHidden/>
              </w:rPr>
              <w:fldChar w:fldCharType="begin"/>
            </w:r>
            <w:r w:rsidR="00BC18EE">
              <w:rPr>
                <w:noProof/>
                <w:webHidden/>
              </w:rPr>
              <w:instrText xml:space="preserve"> PAGEREF _Toc503451172 \h </w:instrText>
            </w:r>
            <w:r>
              <w:rPr>
                <w:noProof/>
                <w:webHidden/>
              </w:rPr>
            </w:r>
            <w:r>
              <w:rPr>
                <w:noProof/>
                <w:webHidden/>
              </w:rPr>
              <w:fldChar w:fldCharType="separate"/>
            </w:r>
            <w:r w:rsidR="00BC18EE">
              <w:rPr>
                <w:noProof/>
                <w:webHidden/>
              </w:rPr>
              <w:t>52</w:t>
            </w:r>
            <w:r>
              <w:rPr>
                <w:noProof/>
                <w:webHidden/>
              </w:rPr>
              <w:fldChar w:fldCharType="end"/>
            </w:r>
          </w:hyperlink>
        </w:p>
        <w:p w:rsidR="009B2AF4" w:rsidRPr="00D274BF" w:rsidRDefault="004C426C" w:rsidP="00D274BF">
          <w:pPr>
            <w:pStyle w:val="10"/>
            <w:rPr>
              <w:rFonts w:asciiTheme="minorHAnsi" w:eastAsiaTheme="minorEastAsia" w:hAnsiTheme="minorHAnsi" w:cstheme="minorBidi"/>
              <w:b w:val="0"/>
              <w:caps w:val="0"/>
              <w:noProof/>
              <w:kern w:val="2"/>
              <w:sz w:val="21"/>
              <w:lang w:eastAsia="zh-CN"/>
            </w:rPr>
          </w:pPr>
          <w:r>
            <w:rPr>
              <w:lang w:eastAsia="zh-CN"/>
            </w:rPr>
            <w:fldChar w:fldCharType="end"/>
          </w:r>
        </w:p>
      </w:sdtContent>
    </w:sdt>
    <w:p w:rsidR="005230AE" w:rsidRPr="009B2AF4" w:rsidRDefault="009B2AF4" w:rsidP="009B2AF4">
      <w:pPr>
        <w:tabs>
          <w:tab w:val="left" w:pos="3789"/>
        </w:tabs>
        <w:rPr>
          <w:lang w:eastAsia="zh-CN"/>
        </w:rPr>
      </w:pPr>
      <w:r>
        <w:rPr>
          <w:lang w:eastAsia="zh-CN"/>
        </w:rPr>
        <w:tab/>
      </w:r>
    </w:p>
    <w:p w:rsidR="002E2C1B" w:rsidRPr="007B2724" w:rsidRDefault="007B2724" w:rsidP="007D7ECE">
      <w:pPr>
        <w:pStyle w:val="TOC"/>
        <w:outlineLvl w:val="2"/>
        <w:rPr>
          <w:rFonts w:eastAsiaTheme="minorEastAsia"/>
          <w:lang w:eastAsia="zh-CN"/>
        </w:rPr>
      </w:pPr>
      <w:bookmarkStart w:id="6" w:name="_Toc501360349"/>
      <w:bookmarkStart w:id="7" w:name="_Toc503451149"/>
      <w:r>
        <w:rPr>
          <w:rFonts w:asciiTheme="minorEastAsia" w:eastAsiaTheme="minorEastAsia" w:hAnsiTheme="minorEastAsia" w:hint="eastAsia"/>
          <w:lang w:eastAsia="zh-CN"/>
        </w:rPr>
        <w:lastRenderedPageBreak/>
        <w:t>图片列表</w:t>
      </w:r>
      <w:bookmarkEnd w:id="6"/>
      <w:bookmarkEnd w:id="7"/>
    </w:p>
    <w:p w:rsidR="00E01BEF" w:rsidRDefault="004C426C">
      <w:pPr>
        <w:pStyle w:val="affe"/>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03795796" w:history="1">
        <w:r w:rsidR="00E01BEF" w:rsidRPr="00BE4141">
          <w:rPr>
            <w:rStyle w:val="ac"/>
            <w:rFonts w:hint="eastAsia"/>
            <w:noProof/>
          </w:rPr>
          <w:t>图</w:t>
        </w:r>
        <w:r w:rsidR="00E01BEF" w:rsidRPr="00BE4141">
          <w:rPr>
            <w:rStyle w:val="ac"/>
            <w:noProof/>
          </w:rPr>
          <w:t>1: Grafana</w:t>
        </w:r>
        <w:r w:rsidR="00E01BEF" w:rsidRPr="00BE4141">
          <w:rPr>
            <w:rStyle w:val="ac"/>
            <w:rFonts w:hint="eastAsia"/>
            <w:noProof/>
            <w:lang w:eastAsia="zh-CN"/>
          </w:rPr>
          <w:t>登陆界面</w:t>
        </w:r>
        <w:r w:rsidR="00E01BEF">
          <w:rPr>
            <w:noProof/>
            <w:webHidden/>
          </w:rPr>
          <w:tab/>
        </w:r>
        <w:r>
          <w:rPr>
            <w:noProof/>
            <w:webHidden/>
          </w:rPr>
          <w:fldChar w:fldCharType="begin"/>
        </w:r>
        <w:r w:rsidR="00E01BEF">
          <w:rPr>
            <w:noProof/>
            <w:webHidden/>
          </w:rPr>
          <w:instrText xml:space="preserve"> PAGEREF _Toc503795796 \h </w:instrText>
        </w:r>
        <w:r>
          <w:rPr>
            <w:noProof/>
            <w:webHidden/>
          </w:rPr>
        </w:r>
        <w:r>
          <w:rPr>
            <w:noProof/>
            <w:webHidden/>
          </w:rPr>
          <w:fldChar w:fldCharType="separate"/>
        </w:r>
        <w:r w:rsidR="00E01BEF">
          <w:rPr>
            <w:noProof/>
            <w:webHidden/>
          </w:rPr>
          <w:t>14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797" w:history="1">
        <w:r w:rsidR="00E01BEF" w:rsidRPr="00BE4141">
          <w:rPr>
            <w:rStyle w:val="ac"/>
            <w:rFonts w:hint="eastAsia"/>
            <w:noProof/>
            <w:lang w:eastAsia="zh-CN"/>
          </w:rPr>
          <w:t>图</w:t>
        </w:r>
        <w:r w:rsidR="00E01BEF" w:rsidRPr="00BE4141">
          <w:rPr>
            <w:rStyle w:val="ac"/>
            <w:noProof/>
          </w:rPr>
          <w:t>2</w:t>
        </w:r>
        <w:r w:rsidR="00E01BEF" w:rsidRPr="00BE4141">
          <w:rPr>
            <w:rStyle w:val="ac"/>
            <w:rFonts w:hint="eastAsia"/>
            <w:noProof/>
          </w:rPr>
          <w:t>：</w:t>
        </w:r>
        <w:r w:rsidR="00E01BEF" w:rsidRPr="00BE4141">
          <w:rPr>
            <w:rStyle w:val="ac"/>
            <w:rFonts w:hint="eastAsia"/>
            <w:noProof/>
            <w:lang w:eastAsia="zh-CN"/>
          </w:rPr>
          <w:t>主仪表盘</w:t>
        </w:r>
        <w:r w:rsidR="00E01BEF">
          <w:rPr>
            <w:noProof/>
            <w:webHidden/>
          </w:rPr>
          <w:tab/>
        </w:r>
        <w:r>
          <w:rPr>
            <w:noProof/>
            <w:webHidden/>
          </w:rPr>
          <w:fldChar w:fldCharType="begin"/>
        </w:r>
        <w:r w:rsidR="00E01BEF">
          <w:rPr>
            <w:noProof/>
            <w:webHidden/>
          </w:rPr>
          <w:instrText xml:space="preserve"> PAGEREF _Toc503795797 \h </w:instrText>
        </w:r>
        <w:r>
          <w:rPr>
            <w:noProof/>
            <w:webHidden/>
          </w:rPr>
        </w:r>
        <w:r>
          <w:rPr>
            <w:noProof/>
            <w:webHidden/>
          </w:rPr>
          <w:fldChar w:fldCharType="separate"/>
        </w:r>
        <w:r w:rsidR="00E01BEF">
          <w:rPr>
            <w:noProof/>
            <w:webHidden/>
          </w:rPr>
          <w:t>15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798" w:history="1">
        <w:r w:rsidR="00E01BEF" w:rsidRPr="00BE4141">
          <w:rPr>
            <w:rStyle w:val="ac"/>
            <w:rFonts w:hint="eastAsia"/>
            <w:noProof/>
            <w:lang w:eastAsia="zh-CN"/>
          </w:rPr>
          <w:t>图</w:t>
        </w:r>
        <w:r w:rsidR="00E01BEF" w:rsidRPr="00BE4141">
          <w:rPr>
            <w:rStyle w:val="ac"/>
            <w:noProof/>
          </w:rPr>
          <w:t>3</w:t>
        </w:r>
        <w:r w:rsidR="00E01BEF" w:rsidRPr="00BE4141">
          <w:rPr>
            <w:rStyle w:val="ac"/>
            <w:rFonts w:hint="eastAsia"/>
            <w:noProof/>
          </w:rPr>
          <w:t>：</w:t>
        </w:r>
        <w:r w:rsidR="00E01BEF" w:rsidRPr="00BE4141">
          <w:rPr>
            <w:rStyle w:val="ac"/>
            <w:rFonts w:hint="eastAsia"/>
            <w:noProof/>
            <w:lang w:eastAsia="zh-CN"/>
          </w:rPr>
          <w:t>集群状态仪表盘</w:t>
        </w:r>
        <w:r w:rsidR="00E01BEF">
          <w:rPr>
            <w:noProof/>
            <w:webHidden/>
          </w:rPr>
          <w:tab/>
        </w:r>
        <w:r>
          <w:rPr>
            <w:noProof/>
            <w:webHidden/>
          </w:rPr>
          <w:fldChar w:fldCharType="begin"/>
        </w:r>
        <w:r w:rsidR="00E01BEF">
          <w:rPr>
            <w:noProof/>
            <w:webHidden/>
          </w:rPr>
          <w:instrText xml:space="preserve"> PAGEREF _Toc503795798 \h </w:instrText>
        </w:r>
        <w:r>
          <w:rPr>
            <w:noProof/>
            <w:webHidden/>
          </w:rPr>
        </w:r>
        <w:r>
          <w:rPr>
            <w:noProof/>
            <w:webHidden/>
          </w:rPr>
          <w:fldChar w:fldCharType="separate"/>
        </w:r>
        <w:r w:rsidR="00E01BEF">
          <w:rPr>
            <w:noProof/>
            <w:webHidden/>
          </w:rPr>
          <w:t>16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799" w:history="1">
        <w:r w:rsidR="00E01BEF" w:rsidRPr="00BE4141">
          <w:rPr>
            <w:rStyle w:val="ac"/>
            <w:rFonts w:hint="eastAsia"/>
            <w:noProof/>
            <w:lang w:eastAsia="zh-CN"/>
          </w:rPr>
          <w:t>图</w:t>
        </w:r>
        <w:r w:rsidR="00E01BEF" w:rsidRPr="00BE4141">
          <w:rPr>
            <w:rStyle w:val="ac"/>
            <w:noProof/>
          </w:rPr>
          <w:t>4</w:t>
        </w:r>
        <w:r w:rsidR="00E01BEF" w:rsidRPr="00BE4141">
          <w:rPr>
            <w:rStyle w:val="ac"/>
            <w:rFonts w:hint="eastAsia"/>
            <w:noProof/>
          </w:rPr>
          <w:t>：</w:t>
        </w:r>
        <w:r w:rsidR="00E01BEF" w:rsidRPr="00BE4141">
          <w:rPr>
            <w:rStyle w:val="ac"/>
            <w:noProof/>
            <w:lang w:eastAsia="zh-CN"/>
          </w:rPr>
          <w:t>Lustre</w:t>
        </w:r>
        <w:r w:rsidR="00E01BEF" w:rsidRPr="00BE4141">
          <w:rPr>
            <w:rStyle w:val="ac"/>
            <w:rFonts w:hint="eastAsia"/>
            <w:noProof/>
            <w:lang w:eastAsia="zh-CN"/>
          </w:rPr>
          <w:t>仪表盘</w:t>
        </w:r>
        <w:r w:rsidR="00E01BEF">
          <w:rPr>
            <w:noProof/>
            <w:webHidden/>
          </w:rPr>
          <w:tab/>
        </w:r>
        <w:r>
          <w:rPr>
            <w:noProof/>
            <w:webHidden/>
          </w:rPr>
          <w:fldChar w:fldCharType="begin"/>
        </w:r>
        <w:r w:rsidR="00E01BEF">
          <w:rPr>
            <w:noProof/>
            <w:webHidden/>
          </w:rPr>
          <w:instrText xml:space="preserve"> PAGEREF _Toc503795799 \h </w:instrText>
        </w:r>
        <w:r>
          <w:rPr>
            <w:noProof/>
            <w:webHidden/>
          </w:rPr>
        </w:r>
        <w:r>
          <w:rPr>
            <w:noProof/>
            <w:webHidden/>
          </w:rPr>
          <w:fldChar w:fldCharType="separate"/>
        </w:r>
        <w:r w:rsidR="00E01BEF">
          <w:rPr>
            <w:noProof/>
            <w:webHidden/>
          </w:rPr>
          <w:t>16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0" w:history="1">
        <w:r w:rsidR="00E01BEF" w:rsidRPr="00BE4141">
          <w:rPr>
            <w:rStyle w:val="ac"/>
            <w:rFonts w:hint="eastAsia"/>
            <w:noProof/>
          </w:rPr>
          <w:t>图</w:t>
        </w:r>
        <w:r w:rsidR="00E01BEF" w:rsidRPr="00BE4141">
          <w:rPr>
            <w:rStyle w:val="ac"/>
            <w:noProof/>
          </w:rPr>
          <w:t>5</w:t>
        </w:r>
        <w:r w:rsidR="00E01BEF" w:rsidRPr="00BE4141">
          <w:rPr>
            <w:rStyle w:val="ac"/>
            <w:noProof/>
            <w:lang w:eastAsia="zh-CN"/>
          </w:rPr>
          <w:t>: Lustre</w:t>
        </w:r>
        <w:r w:rsidR="00E01BEF" w:rsidRPr="00BE4141">
          <w:rPr>
            <w:rStyle w:val="ac"/>
            <w:rFonts w:hint="eastAsia"/>
            <w:noProof/>
          </w:rPr>
          <w:t>系统总剩余容量面板</w:t>
        </w:r>
        <w:r w:rsidR="00E01BEF">
          <w:rPr>
            <w:noProof/>
            <w:webHidden/>
          </w:rPr>
          <w:tab/>
        </w:r>
        <w:r>
          <w:rPr>
            <w:noProof/>
            <w:webHidden/>
          </w:rPr>
          <w:fldChar w:fldCharType="begin"/>
        </w:r>
        <w:r w:rsidR="00E01BEF">
          <w:rPr>
            <w:noProof/>
            <w:webHidden/>
          </w:rPr>
          <w:instrText xml:space="preserve"> PAGEREF _Toc503795800 \h </w:instrText>
        </w:r>
        <w:r>
          <w:rPr>
            <w:noProof/>
            <w:webHidden/>
          </w:rPr>
        </w:r>
        <w:r>
          <w:rPr>
            <w:noProof/>
            <w:webHidden/>
          </w:rPr>
          <w:fldChar w:fldCharType="separate"/>
        </w:r>
        <w:r w:rsidR="00E01BEF">
          <w:rPr>
            <w:noProof/>
            <w:webHidden/>
          </w:rPr>
          <w:t>17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1" w:history="1">
        <w:r w:rsidR="00E01BEF" w:rsidRPr="00BE4141">
          <w:rPr>
            <w:rStyle w:val="ac"/>
            <w:rFonts w:hint="eastAsia"/>
            <w:noProof/>
            <w:lang w:eastAsia="zh-CN"/>
          </w:rPr>
          <w:t>图</w:t>
        </w:r>
        <w:r w:rsidR="00E01BEF" w:rsidRPr="00BE4141">
          <w:rPr>
            <w:rStyle w:val="ac"/>
            <w:noProof/>
          </w:rPr>
          <w:t>6</w:t>
        </w:r>
        <w:r w:rsidR="00E01BEF" w:rsidRPr="00BE4141">
          <w:rPr>
            <w:rStyle w:val="ac"/>
            <w:noProof/>
            <w:lang w:eastAsia="zh-CN"/>
          </w:rPr>
          <w:t>: Lustre</w:t>
        </w:r>
        <w:r w:rsidR="00E01BEF" w:rsidRPr="00BE4141">
          <w:rPr>
            <w:rStyle w:val="ac"/>
            <w:rFonts w:hint="eastAsia"/>
            <w:noProof/>
            <w:lang w:eastAsia="zh-CN"/>
          </w:rPr>
          <w:t>文件系统已使用总容量</w:t>
        </w:r>
        <w:r w:rsidR="00E01BEF" w:rsidRPr="00BE4141">
          <w:rPr>
            <w:rStyle w:val="ac"/>
            <w:rFonts w:hint="eastAsia"/>
            <w:noProof/>
          </w:rPr>
          <w:t>面板</w:t>
        </w:r>
        <w:r w:rsidR="00E01BEF">
          <w:rPr>
            <w:noProof/>
            <w:webHidden/>
          </w:rPr>
          <w:tab/>
        </w:r>
        <w:r>
          <w:rPr>
            <w:noProof/>
            <w:webHidden/>
          </w:rPr>
          <w:fldChar w:fldCharType="begin"/>
        </w:r>
        <w:r w:rsidR="00E01BEF">
          <w:rPr>
            <w:noProof/>
            <w:webHidden/>
          </w:rPr>
          <w:instrText xml:space="preserve"> PAGEREF _Toc503795801 \h </w:instrText>
        </w:r>
        <w:r>
          <w:rPr>
            <w:noProof/>
            <w:webHidden/>
          </w:rPr>
        </w:r>
        <w:r>
          <w:rPr>
            <w:noProof/>
            <w:webHidden/>
          </w:rPr>
          <w:fldChar w:fldCharType="separate"/>
        </w:r>
        <w:r w:rsidR="00E01BEF">
          <w:rPr>
            <w:noProof/>
            <w:webHidden/>
          </w:rPr>
          <w:t>17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2" w:history="1">
        <w:r w:rsidR="00E01BEF" w:rsidRPr="00BE4141">
          <w:rPr>
            <w:rStyle w:val="ac"/>
            <w:rFonts w:hint="eastAsia"/>
            <w:noProof/>
          </w:rPr>
          <w:t>图</w:t>
        </w:r>
        <w:r w:rsidR="00E01BEF" w:rsidRPr="00BE4141">
          <w:rPr>
            <w:rStyle w:val="ac"/>
            <w:noProof/>
          </w:rPr>
          <w:t>7</w:t>
        </w:r>
        <w:r w:rsidR="00E01BEF" w:rsidRPr="00BE4141">
          <w:rPr>
            <w:rStyle w:val="ac"/>
            <w:noProof/>
            <w:lang w:eastAsia="zh-CN"/>
          </w:rPr>
          <w:t>: Lustre</w:t>
        </w:r>
        <w:r w:rsidR="00E01BEF" w:rsidRPr="00BE4141">
          <w:rPr>
            <w:rStyle w:val="ac"/>
            <w:rFonts w:hint="eastAsia"/>
            <w:noProof/>
            <w:lang w:eastAsia="zh-CN"/>
          </w:rPr>
          <w:t>文件系统每个</w:t>
        </w:r>
        <w:r w:rsidR="00E01BEF" w:rsidRPr="00BE4141">
          <w:rPr>
            <w:rStyle w:val="ac"/>
            <w:noProof/>
            <w:lang w:eastAsia="zh-CN"/>
          </w:rPr>
          <w:t>OST</w:t>
        </w:r>
        <w:r w:rsidR="00E01BEF" w:rsidRPr="00BE4141">
          <w:rPr>
            <w:rStyle w:val="ac"/>
            <w:rFonts w:hint="eastAsia"/>
            <w:noProof/>
            <w:lang w:eastAsia="zh-CN"/>
          </w:rPr>
          <w:t>剩余容量</w:t>
        </w:r>
        <w:r w:rsidR="00E01BEF" w:rsidRPr="00BE4141">
          <w:rPr>
            <w:rStyle w:val="ac"/>
            <w:rFonts w:hint="eastAsia"/>
            <w:noProof/>
          </w:rPr>
          <w:t>面板</w:t>
        </w:r>
        <w:r w:rsidR="00E01BEF">
          <w:rPr>
            <w:noProof/>
            <w:webHidden/>
          </w:rPr>
          <w:tab/>
        </w:r>
        <w:r>
          <w:rPr>
            <w:noProof/>
            <w:webHidden/>
          </w:rPr>
          <w:fldChar w:fldCharType="begin"/>
        </w:r>
        <w:r w:rsidR="00E01BEF">
          <w:rPr>
            <w:noProof/>
            <w:webHidden/>
          </w:rPr>
          <w:instrText xml:space="preserve"> PAGEREF _Toc503795802 \h </w:instrText>
        </w:r>
        <w:r>
          <w:rPr>
            <w:noProof/>
            <w:webHidden/>
          </w:rPr>
        </w:r>
        <w:r>
          <w:rPr>
            <w:noProof/>
            <w:webHidden/>
          </w:rPr>
          <w:fldChar w:fldCharType="separate"/>
        </w:r>
        <w:r w:rsidR="00E01BEF">
          <w:rPr>
            <w:noProof/>
            <w:webHidden/>
          </w:rPr>
          <w:t>18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3" w:history="1">
        <w:r w:rsidR="00E01BEF" w:rsidRPr="00BE4141">
          <w:rPr>
            <w:rStyle w:val="ac"/>
            <w:rFonts w:hint="eastAsia"/>
            <w:noProof/>
            <w:lang w:eastAsia="zh-CN"/>
          </w:rPr>
          <w:t>图</w:t>
        </w:r>
        <w:r w:rsidR="00E01BEF" w:rsidRPr="00BE4141">
          <w:rPr>
            <w:rStyle w:val="ac"/>
            <w:noProof/>
            <w:lang w:eastAsia="zh-CN"/>
          </w:rPr>
          <w:t xml:space="preserve">8: </w:t>
        </w:r>
        <w:r w:rsidR="00E01BEF" w:rsidRPr="00BE4141">
          <w:rPr>
            <w:rStyle w:val="ac"/>
            <w:rFonts w:hint="eastAsia"/>
            <w:noProof/>
            <w:lang w:eastAsia="zh-CN"/>
          </w:rPr>
          <w:t>每个</w:t>
        </w:r>
        <w:r w:rsidR="00E01BEF" w:rsidRPr="00BE4141">
          <w:rPr>
            <w:rStyle w:val="ac"/>
            <w:noProof/>
            <w:lang w:eastAsia="zh-CN"/>
          </w:rPr>
          <w:t>OST</w:t>
        </w:r>
        <w:r w:rsidR="00E01BEF" w:rsidRPr="00BE4141">
          <w:rPr>
            <w:rStyle w:val="ac"/>
            <w:rFonts w:hint="eastAsia"/>
            <w:noProof/>
            <w:lang w:eastAsia="zh-CN"/>
          </w:rPr>
          <w:t>已使用容量面板</w:t>
        </w:r>
        <w:r w:rsidR="00E01BEF">
          <w:rPr>
            <w:noProof/>
            <w:webHidden/>
          </w:rPr>
          <w:tab/>
        </w:r>
        <w:r>
          <w:rPr>
            <w:noProof/>
            <w:webHidden/>
          </w:rPr>
          <w:fldChar w:fldCharType="begin"/>
        </w:r>
        <w:r w:rsidR="00E01BEF">
          <w:rPr>
            <w:noProof/>
            <w:webHidden/>
          </w:rPr>
          <w:instrText xml:space="preserve"> PAGEREF _Toc503795803 \h </w:instrText>
        </w:r>
        <w:r>
          <w:rPr>
            <w:noProof/>
            <w:webHidden/>
          </w:rPr>
        </w:r>
        <w:r>
          <w:rPr>
            <w:noProof/>
            <w:webHidden/>
          </w:rPr>
          <w:fldChar w:fldCharType="separate"/>
        </w:r>
        <w:r w:rsidR="00E01BEF">
          <w:rPr>
            <w:noProof/>
            <w:webHidden/>
          </w:rPr>
          <w:t>18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4" w:history="1">
        <w:r w:rsidR="00E01BEF" w:rsidRPr="00BE4141">
          <w:rPr>
            <w:rStyle w:val="ac"/>
            <w:rFonts w:hint="eastAsia"/>
            <w:noProof/>
            <w:lang w:eastAsia="zh-CN"/>
          </w:rPr>
          <w:t>图</w:t>
        </w:r>
        <w:r w:rsidR="00E01BEF" w:rsidRPr="00BE4141">
          <w:rPr>
            <w:rStyle w:val="ac"/>
            <w:noProof/>
            <w:lang w:eastAsia="zh-CN"/>
          </w:rPr>
          <w:t xml:space="preserve">9: </w:t>
        </w:r>
        <w:r w:rsidR="00E01BEF" w:rsidRPr="00BE4141">
          <w:rPr>
            <w:rStyle w:val="ac"/>
            <w:rFonts w:hint="eastAsia"/>
            <w:noProof/>
            <w:lang w:eastAsia="zh-CN"/>
          </w:rPr>
          <w:t>用户已使用容量面板</w:t>
        </w:r>
        <w:r w:rsidR="00E01BEF">
          <w:rPr>
            <w:noProof/>
            <w:webHidden/>
          </w:rPr>
          <w:tab/>
        </w:r>
        <w:r>
          <w:rPr>
            <w:noProof/>
            <w:webHidden/>
          </w:rPr>
          <w:fldChar w:fldCharType="begin"/>
        </w:r>
        <w:r w:rsidR="00E01BEF">
          <w:rPr>
            <w:noProof/>
            <w:webHidden/>
          </w:rPr>
          <w:instrText xml:space="preserve"> PAGEREF _Toc503795804 \h </w:instrText>
        </w:r>
        <w:r>
          <w:rPr>
            <w:noProof/>
            <w:webHidden/>
          </w:rPr>
        </w:r>
        <w:r>
          <w:rPr>
            <w:noProof/>
            <w:webHidden/>
          </w:rPr>
          <w:fldChar w:fldCharType="separate"/>
        </w:r>
        <w:r w:rsidR="00E01BEF">
          <w:rPr>
            <w:noProof/>
            <w:webHidden/>
          </w:rPr>
          <w:t>19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5" w:history="1">
        <w:r w:rsidR="00E01BEF" w:rsidRPr="00BE4141">
          <w:rPr>
            <w:rStyle w:val="ac"/>
            <w:rFonts w:hint="eastAsia"/>
            <w:noProof/>
            <w:lang w:eastAsia="zh-CN"/>
          </w:rPr>
          <w:t>图</w:t>
        </w:r>
        <w:r w:rsidR="00E01BEF" w:rsidRPr="00BE4141">
          <w:rPr>
            <w:rStyle w:val="ac"/>
            <w:noProof/>
            <w:lang w:eastAsia="zh-CN"/>
          </w:rPr>
          <w:t xml:space="preserve">10: </w:t>
        </w:r>
        <w:r w:rsidR="00E01BEF" w:rsidRPr="00BE4141">
          <w:rPr>
            <w:rStyle w:val="ac"/>
            <w:rFonts w:hint="eastAsia"/>
            <w:noProof/>
            <w:lang w:eastAsia="zh-CN"/>
          </w:rPr>
          <w:t>用户组已使用容量面板</w:t>
        </w:r>
        <w:r w:rsidR="00E01BEF">
          <w:rPr>
            <w:noProof/>
            <w:webHidden/>
          </w:rPr>
          <w:tab/>
        </w:r>
        <w:r>
          <w:rPr>
            <w:noProof/>
            <w:webHidden/>
          </w:rPr>
          <w:fldChar w:fldCharType="begin"/>
        </w:r>
        <w:r w:rsidR="00E01BEF">
          <w:rPr>
            <w:noProof/>
            <w:webHidden/>
          </w:rPr>
          <w:instrText xml:space="preserve"> PAGEREF _Toc503795805 \h </w:instrText>
        </w:r>
        <w:r>
          <w:rPr>
            <w:noProof/>
            <w:webHidden/>
          </w:rPr>
        </w:r>
        <w:r>
          <w:rPr>
            <w:noProof/>
            <w:webHidden/>
          </w:rPr>
          <w:fldChar w:fldCharType="separate"/>
        </w:r>
        <w:r w:rsidR="00E01BEF">
          <w:rPr>
            <w:noProof/>
            <w:webHidden/>
          </w:rPr>
          <w:t>19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6" w:history="1">
        <w:r w:rsidR="00E01BEF" w:rsidRPr="00BE4141">
          <w:rPr>
            <w:rStyle w:val="ac"/>
            <w:rFonts w:hint="eastAsia"/>
            <w:noProof/>
            <w:lang w:eastAsia="zh-CN"/>
          </w:rPr>
          <w:t>图</w:t>
        </w:r>
        <w:r w:rsidR="00E01BEF" w:rsidRPr="00BE4141">
          <w:rPr>
            <w:rStyle w:val="ac"/>
            <w:noProof/>
            <w:lang w:eastAsia="zh-CN"/>
          </w:rPr>
          <w:t xml:space="preserve">11: </w:t>
        </w:r>
        <w:r w:rsidR="00E01BEF" w:rsidRPr="00BE4141">
          <w:rPr>
            <w:rStyle w:val="ac"/>
            <w:rFonts w:hint="eastAsia"/>
            <w:noProof/>
            <w:lang w:eastAsia="zh-CN"/>
          </w:rPr>
          <w:t>总的剩余索引节点数目面板</w:t>
        </w:r>
        <w:r w:rsidR="00E01BEF">
          <w:rPr>
            <w:noProof/>
            <w:webHidden/>
          </w:rPr>
          <w:tab/>
        </w:r>
        <w:r>
          <w:rPr>
            <w:noProof/>
            <w:webHidden/>
          </w:rPr>
          <w:fldChar w:fldCharType="begin"/>
        </w:r>
        <w:r w:rsidR="00E01BEF">
          <w:rPr>
            <w:noProof/>
            <w:webHidden/>
          </w:rPr>
          <w:instrText xml:space="preserve"> PAGEREF _Toc503795806 \h </w:instrText>
        </w:r>
        <w:r>
          <w:rPr>
            <w:noProof/>
            <w:webHidden/>
          </w:rPr>
        </w:r>
        <w:r>
          <w:rPr>
            <w:noProof/>
            <w:webHidden/>
          </w:rPr>
          <w:fldChar w:fldCharType="separate"/>
        </w:r>
        <w:r w:rsidR="00E01BEF">
          <w:rPr>
            <w:noProof/>
            <w:webHidden/>
          </w:rPr>
          <w:t>20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7" w:history="1">
        <w:r w:rsidR="00E01BEF" w:rsidRPr="00BE4141">
          <w:rPr>
            <w:rStyle w:val="ac"/>
            <w:rFonts w:hint="eastAsia"/>
            <w:noProof/>
            <w:lang w:eastAsia="zh-CN"/>
          </w:rPr>
          <w:t>图</w:t>
        </w:r>
        <w:r w:rsidR="00E01BEF" w:rsidRPr="00BE4141">
          <w:rPr>
            <w:rStyle w:val="ac"/>
            <w:noProof/>
            <w:lang w:eastAsia="zh-CN"/>
          </w:rPr>
          <w:t xml:space="preserve">12: </w:t>
        </w:r>
        <w:r w:rsidR="00E01BEF" w:rsidRPr="00BE4141">
          <w:rPr>
            <w:rStyle w:val="ac"/>
            <w:rFonts w:hint="eastAsia"/>
            <w:noProof/>
            <w:lang w:eastAsia="zh-CN"/>
          </w:rPr>
          <w:t>总的已使用索引节点数目面板</w:t>
        </w:r>
        <w:r w:rsidR="00E01BEF">
          <w:rPr>
            <w:noProof/>
            <w:webHidden/>
          </w:rPr>
          <w:tab/>
        </w:r>
        <w:r>
          <w:rPr>
            <w:noProof/>
            <w:webHidden/>
          </w:rPr>
          <w:fldChar w:fldCharType="begin"/>
        </w:r>
        <w:r w:rsidR="00E01BEF">
          <w:rPr>
            <w:noProof/>
            <w:webHidden/>
          </w:rPr>
          <w:instrText xml:space="preserve"> PAGEREF _Toc503795807 \h </w:instrText>
        </w:r>
        <w:r>
          <w:rPr>
            <w:noProof/>
            <w:webHidden/>
          </w:rPr>
        </w:r>
        <w:r>
          <w:rPr>
            <w:noProof/>
            <w:webHidden/>
          </w:rPr>
          <w:fldChar w:fldCharType="separate"/>
        </w:r>
        <w:r w:rsidR="00E01BEF">
          <w:rPr>
            <w:noProof/>
            <w:webHidden/>
          </w:rPr>
          <w:t>20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8" w:history="1">
        <w:r w:rsidR="00E01BEF" w:rsidRPr="00BE4141">
          <w:rPr>
            <w:rStyle w:val="ac"/>
            <w:rFonts w:hint="eastAsia"/>
            <w:noProof/>
            <w:lang w:eastAsia="zh-CN"/>
          </w:rPr>
          <w:t>图</w:t>
        </w:r>
        <w:r w:rsidR="00E01BEF" w:rsidRPr="00BE4141">
          <w:rPr>
            <w:rStyle w:val="ac"/>
            <w:noProof/>
            <w:lang w:eastAsia="zh-CN"/>
          </w:rPr>
          <w:t xml:space="preserve">13: </w:t>
        </w:r>
        <w:r w:rsidR="00E01BEF" w:rsidRPr="00BE4141">
          <w:rPr>
            <w:rStyle w:val="ac"/>
            <w:rFonts w:hint="eastAsia"/>
            <w:noProof/>
            <w:lang w:eastAsia="zh-CN"/>
          </w:rPr>
          <w:t>每个</w:t>
        </w:r>
        <w:r w:rsidR="00E01BEF" w:rsidRPr="00BE4141">
          <w:rPr>
            <w:rStyle w:val="ac"/>
            <w:noProof/>
            <w:lang w:eastAsia="zh-CN"/>
          </w:rPr>
          <w:t>MDT</w:t>
        </w:r>
        <w:r w:rsidR="00E01BEF" w:rsidRPr="00BE4141">
          <w:rPr>
            <w:rStyle w:val="ac"/>
            <w:rFonts w:hint="eastAsia"/>
            <w:noProof/>
            <w:lang w:eastAsia="zh-CN"/>
          </w:rPr>
          <w:t>剩余索引节点数目面板</w:t>
        </w:r>
        <w:r w:rsidR="00E01BEF">
          <w:rPr>
            <w:noProof/>
            <w:webHidden/>
          </w:rPr>
          <w:tab/>
        </w:r>
        <w:r>
          <w:rPr>
            <w:noProof/>
            <w:webHidden/>
          </w:rPr>
          <w:fldChar w:fldCharType="begin"/>
        </w:r>
        <w:r w:rsidR="00E01BEF">
          <w:rPr>
            <w:noProof/>
            <w:webHidden/>
          </w:rPr>
          <w:instrText xml:space="preserve"> PAGEREF _Toc503795808 \h </w:instrText>
        </w:r>
        <w:r>
          <w:rPr>
            <w:noProof/>
            <w:webHidden/>
          </w:rPr>
        </w:r>
        <w:r>
          <w:rPr>
            <w:noProof/>
            <w:webHidden/>
          </w:rPr>
          <w:fldChar w:fldCharType="separate"/>
        </w:r>
        <w:r w:rsidR="00E01BEF">
          <w:rPr>
            <w:noProof/>
            <w:webHidden/>
          </w:rPr>
          <w:t>21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09" w:history="1">
        <w:r w:rsidR="00E01BEF" w:rsidRPr="00BE4141">
          <w:rPr>
            <w:rStyle w:val="ac"/>
            <w:rFonts w:hint="eastAsia"/>
            <w:noProof/>
            <w:lang w:eastAsia="zh-CN"/>
          </w:rPr>
          <w:t>图</w:t>
        </w:r>
        <w:r w:rsidR="00E01BEF" w:rsidRPr="00BE4141">
          <w:rPr>
            <w:rStyle w:val="ac"/>
            <w:noProof/>
            <w:lang w:eastAsia="zh-CN"/>
          </w:rPr>
          <w:t xml:space="preserve">14: </w:t>
        </w:r>
        <w:r w:rsidR="00E01BEF" w:rsidRPr="00BE4141">
          <w:rPr>
            <w:rStyle w:val="ac"/>
            <w:rFonts w:hint="eastAsia"/>
            <w:noProof/>
            <w:lang w:eastAsia="zh-CN"/>
          </w:rPr>
          <w:t>每个用户已使用索引节点数目面板</w:t>
        </w:r>
        <w:r w:rsidR="00E01BEF">
          <w:rPr>
            <w:noProof/>
            <w:webHidden/>
          </w:rPr>
          <w:tab/>
        </w:r>
        <w:r>
          <w:rPr>
            <w:noProof/>
            <w:webHidden/>
          </w:rPr>
          <w:fldChar w:fldCharType="begin"/>
        </w:r>
        <w:r w:rsidR="00E01BEF">
          <w:rPr>
            <w:noProof/>
            <w:webHidden/>
          </w:rPr>
          <w:instrText xml:space="preserve"> PAGEREF _Toc503795809 \h </w:instrText>
        </w:r>
        <w:r>
          <w:rPr>
            <w:noProof/>
            <w:webHidden/>
          </w:rPr>
        </w:r>
        <w:r>
          <w:rPr>
            <w:noProof/>
            <w:webHidden/>
          </w:rPr>
          <w:fldChar w:fldCharType="separate"/>
        </w:r>
        <w:r w:rsidR="00E01BEF">
          <w:rPr>
            <w:noProof/>
            <w:webHidden/>
          </w:rPr>
          <w:t>21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0" w:history="1">
        <w:r w:rsidR="00E01BEF" w:rsidRPr="00BE4141">
          <w:rPr>
            <w:rStyle w:val="ac"/>
            <w:rFonts w:hint="eastAsia"/>
            <w:noProof/>
            <w:lang w:eastAsia="zh-CN"/>
          </w:rPr>
          <w:t>图</w:t>
        </w:r>
        <w:r w:rsidR="00E01BEF" w:rsidRPr="00BE4141">
          <w:rPr>
            <w:rStyle w:val="ac"/>
            <w:noProof/>
            <w:lang w:eastAsia="zh-CN"/>
          </w:rPr>
          <w:t xml:space="preserve">15: </w:t>
        </w:r>
        <w:r w:rsidR="00E01BEF" w:rsidRPr="00BE4141">
          <w:rPr>
            <w:rStyle w:val="ac"/>
            <w:rFonts w:hint="eastAsia"/>
            <w:noProof/>
            <w:lang w:eastAsia="zh-CN"/>
          </w:rPr>
          <w:t>每个用户组已使用索引节点数目面板</w:t>
        </w:r>
        <w:r w:rsidR="00E01BEF">
          <w:rPr>
            <w:noProof/>
            <w:webHidden/>
          </w:rPr>
          <w:tab/>
        </w:r>
        <w:r>
          <w:rPr>
            <w:noProof/>
            <w:webHidden/>
          </w:rPr>
          <w:fldChar w:fldCharType="begin"/>
        </w:r>
        <w:r w:rsidR="00E01BEF">
          <w:rPr>
            <w:noProof/>
            <w:webHidden/>
          </w:rPr>
          <w:instrText xml:space="preserve"> PAGEREF _Toc503795810 \h </w:instrText>
        </w:r>
        <w:r>
          <w:rPr>
            <w:noProof/>
            <w:webHidden/>
          </w:rPr>
        </w:r>
        <w:r>
          <w:rPr>
            <w:noProof/>
            <w:webHidden/>
          </w:rPr>
          <w:fldChar w:fldCharType="separate"/>
        </w:r>
        <w:r w:rsidR="00E01BEF">
          <w:rPr>
            <w:noProof/>
            <w:webHidden/>
          </w:rPr>
          <w:t>22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1" w:history="1">
        <w:r w:rsidR="00E01BEF" w:rsidRPr="00BE4141">
          <w:rPr>
            <w:rStyle w:val="ac"/>
            <w:rFonts w:hint="eastAsia"/>
            <w:noProof/>
            <w:lang w:eastAsia="zh-CN"/>
          </w:rPr>
          <w:t>图</w:t>
        </w:r>
        <w:r w:rsidR="00E01BEF" w:rsidRPr="00BE4141">
          <w:rPr>
            <w:rStyle w:val="ac"/>
            <w:noProof/>
            <w:lang w:eastAsia="zh-CN"/>
          </w:rPr>
          <w:t xml:space="preserve">16: </w:t>
        </w:r>
        <w:r w:rsidR="00E01BEF" w:rsidRPr="00BE4141">
          <w:rPr>
            <w:rStyle w:val="ac"/>
            <w:rFonts w:hint="eastAsia"/>
            <w:noProof/>
            <w:lang w:eastAsia="zh-CN"/>
          </w:rPr>
          <w:t>每个</w:t>
        </w:r>
        <w:r w:rsidR="00E01BEF" w:rsidRPr="00BE4141">
          <w:rPr>
            <w:rStyle w:val="ac"/>
            <w:noProof/>
            <w:lang w:eastAsia="zh-CN"/>
          </w:rPr>
          <w:t>MDT</w:t>
        </w:r>
        <w:r w:rsidR="00E01BEF" w:rsidRPr="00BE4141">
          <w:rPr>
            <w:rStyle w:val="ac"/>
            <w:rFonts w:hint="eastAsia"/>
            <w:noProof/>
            <w:lang w:eastAsia="zh-CN"/>
          </w:rPr>
          <w:t>已使用索引节点数目面板</w:t>
        </w:r>
        <w:r w:rsidR="00E01BEF">
          <w:rPr>
            <w:noProof/>
            <w:webHidden/>
          </w:rPr>
          <w:tab/>
        </w:r>
        <w:r>
          <w:rPr>
            <w:noProof/>
            <w:webHidden/>
          </w:rPr>
          <w:fldChar w:fldCharType="begin"/>
        </w:r>
        <w:r w:rsidR="00E01BEF">
          <w:rPr>
            <w:noProof/>
            <w:webHidden/>
          </w:rPr>
          <w:instrText xml:space="preserve"> PAGEREF _Toc503795811 \h </w:instrText>
        </w:r>
        <w:r>
          <w:rPr>
            <w:noProof/>
            <w:webHidden/>
          </w:rPr>
        </w:r>
        <w:r>
          <w:rPr>
            <w:noProof/>
            <w:webHidden/>
          </w:rPr>
          <w:fldChar w:fldCharType="separate"/>
        </w:r>
        <w:r w:rsidR="00E01BEF">
          <w:rPr>
            <w:noProof/>
            <w:webHidden/>
          </w:rPr>
          <w:t>22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2" w:history="1">
        <w:r w:rsidR="00E01BEF" w:rsidRPr="00BE4141">
          <w:rPr>
            <w:rStyle w:val="ac"/>
            <w:rFonts w:hint="eastAsia"/>
            <w:noProof/>
          </w:rPr>
          <w:t>图</w:t>
        </w:r>
        <w:r w:rsidR="00E01BEF" w:rsidRPr="00BE4141">
          <w:rPr>
            <w:rStyle w:val="ac"/>
            <w:noProof/>
          </w:rPr>
          <w:t>17</w:t>
        </w:r>
        <w:r w:rsidR="00E01BEF" w:rsidRPr="00BE4141">
          <w:rPr>
            <w:rStyle w:val="ac"/>
            <w:noProof/>
            <w:lang w:eastAsia="zh-CN"/>
          </w:rPr>
          <w:t>: Lustre</w:t>
        </w:r>
        <w:r w:rsidR="00E01BEF" w:rsidRPr="00BE4141">
          <w:rPr>
            <w:rStyle w:val="ac"/>
            <w:rFonts w:hint="eastAsia"/>
            <w:noProof/>
            <w:lang w:eastAsia="zh-CN"/>
          </w:rPr>
          <w:t>文件系统总的</w:t>
        </w:r>
        <w:r w:rsidR="00E01BEF" w:rsidRPr="00BE4141">
          <w:rPr>
            <w:rStyle w:val="ac"/>
            <w:noProof/>
            <w:lang w:eastAsia="zh-CN"/>
          </w:rPr>
          <w:t>I/O</w:t>
        </w:r>
        <w:r w:rsidR="00E01BEF" w:rsidRPr="00BE4141">
          <w:rPr>
            <w:rStyle w:val="ac"/>
            <w:rFonts w:hint="eastAsia"/>
            <w:noProof/>
            <w:lang w:eastAsia="zh-CN"/>
          </w:rPr>
          <w:t>吞吐量面板</w:t>
        </w:r>
        <w:r w:rsidR="00E01BEF">
          <w:rPr>
            <w:noProof/>
            <w:webHidden/>
          </w:rPr>
          <w:tab/>
        </w:r>
        <w:r>
          <w:rPr>
            <w:noProof/>
            <w:webHidden/>
          </w:rPr>
          <w:fldChar w:fldCharType="begin"/>
        </w:r>
        <w:r w:rsidR="00E01BEF">
          <w:rPr>
            <w:noProof/>
            <w:webHidden/>
          </w:rPr>
          <w:instrText xml:space="preserve"> PAGEREF _Toc503795812 \h </w:instrText>
        </w:r>
        <w:r>
          <w:rPr>
            <w:noProof/>
            <w:webHidden/>
          </w:rPr>
        </w:r>
        <w:r>
          <w:rPr>
            <w:noProof/>
            <w:webHidden/>
          </w:rPr>
          <w:fldChar w:fldCharType="separate"/>
        </w:r>
        <w:r w:rsidR="00E01BEF">
          <w:rPr>
            <w:noProof/>
            <w:webHidden/>
          </w:rPr>
          <w:t>23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3" w:history="1">
        <w:r w:rsidR="00E01BEF" w:rsidRPr="00BE4141">
          <w:rPr>
            <w:rStyle w:val="ac"/>
            <w:rFonts w:hint="eastAsia"/>
            <w:noProof/>
            <w:lang w:eastAsia="zh-CN"/>
          </w:rPr>
          <w:t>图</w:t>
        </w:r>
        <w:r w:rsidR="00E01BEF" w:rsidRPr="00BE4141">
          <w:rPr>
            <w:rStyle w:val="ac"/>
            <w:noProof/>
            <w:lang w:eastAsia="zh-CN"/>
          </w:rPr>
          <w:t xml:space="preserve">18: </w:t>
        </w:r>
        <w:r w:rsidR="00E01BEF" w:rsidRPr="00BE4141">
          <w:rPr>
            <w:rStyle w:val="ac"/>
            <w:rFonts w:hint="eastAsia"/>
            <w:noProof/>
            <w:lang w:eastAsia="zh-CN"/>
          </w:rPr>
          <w:t>每个</w:t>
        </w:r>
        <w:r w:rsidR="00E01BEF" w:rsidRPr="00BE4141">
          <w:rPr>
            <w:rStyle w:val="ac"/>
            <w:noProof/>
            <w:lang w:eastAsia="zh-CN"/>
          </w:rPr>
          <w:t>OST</w:t>
        </w:r>
        <w:r w:rsidR="00E01BEF" w:rsidRPr="00BE4141">
          <w:rPr>
            <w:rStyle w:val="ac"/>
            <w:rFonts w:hint="eastAsia"/>
            <w:noProof/>
            <w:lang w:eastAsia="zh-CN"/>
          </w:rPr>
          <w:t>的</w:t>
        </w:r>
        <w:r w:rsidR="00E01BEF" w:rsidRPr="00BE4141">
          <w:rPr>
            <w:rStyle w:val="ac"/>
            <w:noProof/>
            <w:lang w:eastAsia="zh-CN"/>
          </w:rPr>
          <w:t>I/O</w:t>
        </w:r>
        <w:r w:rsidR="00E01BEF" w:rsidRPr="00BE4141">
          <w:rPr>
            <w:rStyle w:val="ac"/>
            <w:rFonts w:hint="eastAsia"/>
            <w:noProof/>
            <w:lang w:eastAsia="zh-CN"/>
          </w:rPr>
          <w:t>吞吐量面板</w:t>
        </w:r>
        <w:r w:rsidR="00E01BEF">
          <w:rPr>
            <w:noProof/>
            <w:webHidden/>
          </w:rPr>
          <w:tab/>
        </w:r>
        <w:r>
          <w:rPr>
            <w:noProof/>
            <w:webHidden/>
          </w:rPr>
          <w:fldChar w:fldCharType="begin"/>
        </w:r>
        <w:r w:rsidR="00E01BEF">
          <w:rPr>
            <w:noProof/>
            <w:webHidden/>
          </w:rPr>
          <w:instrText xml:space="preserve"> PAGEREF _Toc503795813 \h </w:instrText>
        </w:r>
        <w:r>
          <w:rPr>
            <w:noProof/>
            <w:webHidden/>
          </w:rPr>
        </w:r>
        <w:r>
          <w:rPr>
            <w:noProof/>
            <w:webHidden/>
          </w:rPr>
          <w:fldChar w:fldCharType="separate"/>
        </w:r>
        <w:r w:rsidR="00E01BEF">
          <w:rPr>
            <w:noProof/>
            <w:webHidden/>
          </w:rPr>
          <w:t>23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4" w:history="1">
        <w:r w:rsidR="00E01BEF" w:rsidRPr="00BE4141">
          <w:rPr>
            <w:rStyle w:val="ac"/>
            <w:rFonts w:hint="eastAsia"/>
            <w:noProof/>
            <w:lang w:eastAsia="zh-CN"/>
          </w:rPr>
          <w:t>图</w:t>
        </w:r>
        <w:r w:rsidR="00E01BEF" w:rsidRPr="00BE4141">
          <w:rPr>
            <w:rStyle w:val="ac"/>
            <w:noProof/>
            <w:lang w:eastAsia="zh-CN"/>
          </w:rPr>
          <w:t xml:space="preserve">19: </w:t>
        </w:r>
        <w:r w:rsidR="00E01BEF" w:rsidRPr="00BE4141">
          <w:rPr>
            <w:rStyle w:val="ac"/>
            <w:rFonts w:hint="eastAsia"/>
            <w:noProof/>
            <w:lang w:eastAsia="zh-CN"/>
          </w:rPr>
          <w:t>每个</w:t>
        </w:r>
        <w:r w:rsidR="00E01BEF" w:rsidRPr="00BE4141">
          <w:rPr>
            <w:rStyle w:val="ac"/>
            <w:noProof/>
            <w:lang w:eastAsia="zh-CN"/>
          </w:rPr>
          <w:t>OST</w:t>
        </w:r>
        <w:r w:rsidR="00E01BEF" w:rsidRPr="00BE4141">
          <w:rPr>
            <w:rStyle w:val="ac"/>
            <w:rFonts w:hint="eastAsia"/>
            <w:noProof/>
            <w:lang w:eastAsia="zh-CN"/>
          </w:rPr>
          <w:t>写吞吐量面板</w:t>
        </w:r>
        <w:r w:rsidR="00E01BEF">
          <w:rPr>
            <w:noProof/>
            <w:webHidden/>
          </w:rPr>
          <w:tab/>
        </w:r>
        <w:r>
          <w:rPr>
            <w:noProof/>
            <w:webHidden/>
          </w:rPr>
          <w:fldChar w:fldCharType="begin"/>
        </w:r>
        <w:r w:rsidR="00E01BEF">
          <w:rPr>
            <w:noProof/>
            <w:webHidden/>
          </w:rPr>
          <w:instrText xml:space="preserve"> PAGEREF _Toc503795814 \h </w:instrText>
        </w:r>
        <w:r>
          <w:rPr>
            <w:noProof/>
            <w:webHidden/>
          </w:rPr>
        </w:r>
        <w:r>
          <w:rPr>
            <w:noProof/>
            <w:webHidden/>
          </w:rPr>
          <w:fldChar w:fldCharType="separate"/>
        </w:r>
        <w:r w:rsidR="00E01BEF">
          <w:rPr>
            <w:noProof/>
            <w:webHidden/>
          </w:rPr>
          <w:t>24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5" w:history="1">
        <w:r w:rsidR="00E01BEF" w:rsidRPr="00BE4141">
          <w:rPr>
            <w:rStyle w:val="ac"/>
            <w:rFonts w:hint="eastAsia"/>
            <w:noProof/>
            <w:lang w:eastAsia="zh-CN"/>
          </w:rPr>
          <w:t>图</w:t>
        </w:r>
        <w:r w:rsidR="00E01BEF" w:rsidRPr="00BE4141">
          <w:rPr>
            <w:rStyle w:val="ac"/>
            <w:noProof/>
            <w:lang w:eastAsia="zh-CN"/>
          </w:rPr>
          <w:t xml:space="preserve">20: </w:t>
        </w:r>
        <w:r w:rsidR="00E01BEF" w:rsidRPr="00BE4141">
          <w:rPr>
            <w:rStyle w:val="ac"/>
            <w:rFonts w:hint="eastAsia"/>
            <w:noProof/>
            <w:lang w:eastAsia="zh-CN"/>
          </w:rPr>
          <w:t>每个</w:t>
        </w:r>
        <w:r w:rsidR="00E01BEF" w:rsidRPr="00BE4141">
          <w:rPr>
            <w:rStyle w:val="ac"/>
            <w:noProof/>
            <w:lang w:eastAsia="zh-CN"/>
          </w:rPr>
          <w:t>OST</w:t>
        </w:r>
        <w:r w:rsidR="00E01BEF" w:rsidRPr="00BE4141">
          <w:rPr>
            <w:rStyle w:val="ac"/>
            <w:rFonts w:hint="eastAsia"/>
            <w:noProof/>
            <w:lang w:eastAsia="zh-CN"/>
          </w:rPr>
          <w:t>读吞吐量面板</w:t>
        </w:r>
        <w:r w:rsidR="00E01BEF">
          <w:rPr>
            <w:noProof/>
            <w:webHidden/>
          </w:rPr>
          <w:tab/>
        </w:r>
        <w:r>
          <w:rPr>
            <w:noProof/>
            <w:webHidden/>
          </w:rPr>
          <w:fldChar w:fldCharType="begin"/>
        </w:r>
        <w:r w:rsidR="00E01BEF">
          <w:rPr>
            <w:noProof/>
            <w:webHidden/>
          </w:rPr>
          <w:instrText xml:space="preserve"> PAGEREF _Toc503795815 \h </w:instrText>
        </w:r>
        <w:r>
          <w:rPr>
            <w:noProof/>
            <w:webHidden/>
          </w:rPr>
        </w:r>
        <w:r>
          <w:rPr>
            <w:noProof/>
            <w:webHidden/>
          </w:rPr>
          <w:fldChar w:fldCharType="separate"/>
        </w:r>
        <w:r w:rsidR="00E01BEF">
          <w:rPr>
            <w:noProof/>
            <w:webHidden/>
          </w:rPr>
          <w:t>24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6" w:history="1">
        <w:r w:rsidR="00E01BEF" w:rsidRPr="00BE4141">
          <w:rPr>
            <w:rStyle w:val="ac"/>
            <w:rFonts w:hint="eastAsia"/>
            <w:noProof/>
            <w:lang w:eastAsia="zh-CN"/>
          </w:rPr>
          <w:t>图</w:t>
        </w:r>
        <w:r w:rsidR="00E01BEF" w:rsidRPr="00BE4141">
          <w:rPr>
            <w:rStyle w:val="ac"/>
            <w:noProof/>
            <w:lang w:eastAsia="zh-CN"/>
          </w:rPr>
          <w:t xml:space="preserve">21: </w:t>
        </w:r>
        <w:r w:rsidR="00E01BEF" w:rsidRPr="00BE4141">
          <w:rPr>
            <w:rStyle w:val="ac"/>
            <w:rFonts w:hint="eastAsia"/>
            <w:noProof/>
            <w:lang w:eastAsia="zh-CN"/>
          </w:rPr>
          <w:t>总的元数据操作速率面板</w:t>
        </w:r>
        <w:r w:rsidR="00E01BEF">
          <w:rPr>
            <w:noProof/>
            <w:webHidden/>
          </w:rPr>
          <w:tab/>
        </w:r>
        <w:r>
          <w:rPr>
            <w:noProof/>
            <w:webHidden/>
          </w:rPr>
          <w:fldChar w:fldCharType="begin"/>
        </w:r>
        <w:r w:rsidR="00E01BEF">
          <w:rPr>
            <w:noProof/>
            <w:webHidden/>
          </w:rPr>
          <w:instrText xml:space="preserve"> PAGEREF _Toc503795816 \h </w:instrText>
        </w:r>
        <w:r>
          <w:rPr>
            <w:noProof/>
            <w:webHidden/>
          </w:rPr>
        </w:r>
        <w:r>
          <w:rPr>
            <w:noProof/>
            <w:webHidden/>
          </w:rPr>
          <w:fldChar w:fldCharType="separate"/>
        </w:r>
        <w:r w:rsidR="00E01BEF">
          <w:rPr>
            <w:noProof/>
            <w:webHidden/>
          </w:rPr>
          <w:t>25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7" w:history="1">
        <w:r w:rsidR="00E01BEF" w:rsidRPr="00BE4141">
          <w:rPr>
            <w:rStyle w:val="ac"/>
            <w:rFonts w:hint="eastAsia"/>
            <w:noProof/>
            <w:lang w:eastAsia="zh-CN"/>
          </w:rPr>
          <w:t>图</w:t>
        </w:r>
        <w:r w:rsidR="00E01BEF" w:rsidRPr="00BE4141">
          <w:rPr>
            <w:rStyle w:val="ac"/>
            <w:noProof/>
            <w:lang w:eastAsia="zh-CN"/>
          </w:rPr>
          <w:t xml:space="preserve">22: </w:t>
        </w:r>
        <w:r w:rsidR="00E01BEF" w:rsidRPr="00BE4141">
          <w:rPr>
            <w:rStyle w:val="ac"/>
            <w:rFonts w:hint="eastAsia"/>
            <w:noProof/>
            <w:lang w:eastAsia="zh-CN"/>
          </w:rPr>
          <w:t>每个</w:t>
        </w:r>
        <w:r w:rsidR="00E01BEF" w:rsidRPr="00BE4141">
          <w:rPr>
            <w:rStyle w:val="ac"/>
            <w:noProof/>
            <w:lang w:eastAsia="zh-CN"/>
          </w:rPr>
          <w:t>MDT</w:t>
        </w:r>
        <w:r w:rsidR="00E01BEF" w:rsidRPr="00BE4141">
          <w:rPr>
            <w:rStyle w:val="ac"/>
            <w:rFonts w:hint="eastAsia"/>
            <w:noProof/>
            <w:lang w:eastAsia="zh-CN"/>
          </w:rPr>
          <w:t>的元数据操作速率面板</w:t>
        </w:r>
        <w:r w:rsidR="00E01BEF">
          <w:rPr>
            <w:noProof/>
            <w:webHidden/>
          </w:rPr>
          <w:tab/>
        </w:r>
        <w:r>
          <w:rPr>
            <w:noProof/>
            <w:webHidden/>
          </w:rPr>
          <w:fldChar w:fldCharType="begin"/>
        </w:r>
        <w:r w:rsidR="00E01BEF">
          <w:rPr>
            <w:noProof/>
            <w:webHidden/>
          </w:rPr>
          <w:instrText xml:space="preserve"> PAGEREF _Toc503795817 \h </w:instrText>
        </w:r>
        <w:r>
          <w:rPr>
            <w:noProof/>
            <w:webHidden/>
          </w:rPr>
        </w:r>
        <w:r>
          <w:rPr>
            <w:noProof/>
            <w:webHidden/>
          </w:rPr>
          <w:fldChar w:fldCharType="separate"/>
        </w:r>
        <w:r w:rsidR="00E01BEF">
          <w:rPr>
            <w:noProof/>
            <w:webHidden/>
          </w:rPr>
          <w:t>25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8" w:history="1">
        <w:r w:rsidR="00E01BEF" w:rsidRPr="00BE4141">
          <w:rPr>
            <w:rStyle w:val="ac"/>
            <w:rFonts w:hint="eastAsia"/>
            <w:noProof/>
            <w:lang w:eastAsia="zh-CN"/>
          </w:rPr>
          <w:t>图</w:t>
        </w:r>
        <w:r w:rsidR="00E01BEF" w:rsidRPr="00BE4141">
          <w:rPr>
            <w:rStyle w:val="ac"/>
            <w:noProof/>
            <w:lang w:eastAsia="zh-CN"/>
          </w:rPr>
          <w:t xml:space="preserve">23: </w:t>
        </w:r>
        <w:r w:rsidR="00E01BEF" w:rsidRPr="00BE4141">
          <w:rPr>
            <w:rStyle w:val="ac"/>
            <w:rFonts w:hint="eastAsia"/>
            <w:noProof/>
            <w:lang w:eastAsia="zh-CN"/>
          </w:rPr>
          <w:t>每个客户端的元数据操作速率面板</w:t>
        </w:r>
        <w:r w:rsidR="00E01BEF">
          <w:rPr>
            <w:noProof/>
            <w:webHidden/>
          </w:rPr>
          <w:tab/>
        </w:r>
        <w:r>
          <w:rPr>
            <w:noProof/>
            <w:webHidden/>
          </w:rPr>
          <w:fldChar w:fldCharType="begin"/>
        </w:r>
        <w:r w:rsidR="00E01BEF">
          <w:rPr>
            <w:noProof/>
            <w:webHidden/>
          </w:rPr>
          <w:instrText xml:space="preserve"> PAGEREF _Toc503795818 \h </w:instrText>
        </w:r>
        <w:r>
          <w:rPr>
            <w:noProof/>
            <w:webHidden/>
          </w:rPr>
        </w:r>
        <w:r>
          <w:rPr>
            <w:noProof/>
            <w:webHidden/>
          </w:rPr>
          <w:fldChar w:fldCharType="separate"/>
        </w:r>
        <w:r w:rsidR="00E01BEF">
          <w:rPr>
            <w:noProof/>
            <w:webHidden/>
          </w:rPr>
          <w:t>26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19" w:history="1">
        <w:r w:rsidR="00E01BEF" w:rsidRPr="00BE4141">
          <w:rPr>
            <w:rStyle w:val="ac"/>
            <w:rFonts w:hint="eastAsia"/>
            <w:noProof/>
            <w:lang w:eastAsia="zh-CN"/>
          </w:rPr>
          <w:t>图</w:t>
        </w:r>
        <w:r w:rsidR="00E01BEF" w:rsidRPr="00BE4141">
          <w:rPr>
            <w:rStyle w:val="ac"/>
            <w:noProof/>
            <w:lang w:eastAsia="zh-CN"/>
          </w:rPr>
          <w:t xml:space="preserve">24: </w:t>
        </w:r>
        <w:r w:rsidR="00E01BEF" w:rsidRPr="00BE4141">
          <w:rPr>
            <w:rStyle w:val="ac"/>
            <w:rFonts w:hint="eastAsia"/>
            <w:noProof/>
            <w:lang w:eastAsia="zh-CN"/>
          </w:rPr>
          <w:t>每种类型元数据操作速率面板</w:t>
        </w:r>
        <w:r w:rsidR="00E01BEF">
          <w:rPr>
            <w:noProof/>
            <w:webHidden/>
          </w:rPr>
          <w:tab/>
        </w:r>
        <w:r>
          <w:rPr>
            <w:noProof/>
            <w:webHidden/>
          </w:rPr>
          <w:fldChar w:fldCharType="begin"/>
        </w:r>
        <w:r w:rsidR="00E01BEF">
          <w:rPr>
            <w:noProof/>
            <w:webHidden/>
          </w:rPr>
          <w:instrText xml:space="preserve"> PAGEREF _Toc503795819 \h </w:instrText>
        </w:r>
        <w:r>
          <w:rPr>
            <w:noProof/>
            <w:webHidden/>
          </w:rPr>
        </w:r>
        <w:r>
          <w:rPr>
            <w:noProof/>
            <w:webHidden/>
          </w:rPr>
          <w:fldChar w:fldCharType="separate"/>
        </w:r>
        <w:r w:rsidR="00E01BEF">
          <w:rPr>
            <w:noProof/>
            <w:webHidden/>
          </w:rPr>
          <w:t>26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0" w:history="1">
        <w:r w:rsidR="00E01BEF" w:rsidRPr="00BE4141">
          <w:rPr>
            <w:rStyle w:val="ac"/>
            <w:rFonts w:hint="eastAsia"/>
            <w:noProof/>
            <w:lang w:eastAsia="zh-CN"/>
          </w:rPr>
          <w:t>图</w:t>
        </w:r>
        <w:r w:rsidR="00E01BEF" w:rsidRPr="00BE4141">
          <w:rPr>
            <w:rStyle w:val="ac"/>
            <w:noProof/>
            <w:lang w:eastAsia="zh-CN"/>
          </w:rPr>
          <w:t xml:space="preserve">25: </w:t>
        </w:r>
        <w:r w:rsidR="00E01BEF" w:rsidRPr="00BE4141">
          <w:rPr>
            <w:rStyle w:val="ac"/>
            <w:rFonts w:hint="eastAsia"/>
            <w:noProof/>
            <w:lang w:eastAsia="zh-CN"/>
          </w:rPr>
          <w:t>不同块大小的写</w:t>
        </w:r>
        <w:r w:rsidR="00E01BEF" w:rsidRPr="00BE4141">
          <w:rPr>
            <w:rStyle w:val="ac"/>
            <w:noProof/>
            <w:lang w:eastAsia="zh-CN"/>
          </w:rPr>
          <w:t>RPC</w:t>
        </w:r>
        <w:r w:rsidR="00E01BEF" w:rsidRPr="00BE4141">
          <w:rPr>
            <w:rStyle w:val="ac"/>
            <w:rFonts w:hint="eastAsia"/>
            <w:noProof/>
            <w:lang w:eastAsia="zh-CN"/>
          </w:rPr>
          <w:t>速率面板</w:t>
        </w:r>
        <w:r w:rsidR="00E01BEF">
          <w:rPr>
            <w:noProof/>
            <w:webHidden/>
          </w:rPr>
          <w:tab/>
        </w:r>
        <w:r>
          <w:rPr>
            <w:noProof/>
            <w:webHidden/>
          </w:rPr>
          <w:fldChar w:fldCharType="begin"/>
        </w:r>
        <w:r w:rsidR="00E01BEF">
          <w:rPr>
            <w:noProof/>
            <w:webHidden/>
          </w:rPr>
          <w:instrText xml:space="preserve"> PAGEREF _Toc503795820 \h </w:instrText>
        </w:r>
        <w:r>
          <w:rPr>
            <w:noProof/>
            <w:webHidden/>
          </w:rPr>
        </w:r>
        <w:r>
          <w:rPr>
            <w:noProof/>
            <w:webHidden/>
          </w:rPr>
          <w:fldChar w:fldCharType="separate"/>
        </w:r>
        <w:r w:rsidR="00E01BEF">
          <w:rPr>
            <w:noProof/>
            <w:webHidden/>
          </w:rPr>
          <w:t>27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1" w:history="1">
        <w:r w:rsidR="00E01BEF" w:rsidRPr="00BE4141">
          <w:rPr>
            <w:rStyle w:val="ac"/>
            <w:rFonts w:hint="eastAsia"/>
            <w:noProof/>
            <w:lang w:eastAsia="zh-CN"/>
          </w:rPr>
          <w:t>图</w:t>
        </w:r>
        <w:r w:rsidR="00E01BEF" w:rsidRPr="00BE4141">
          <w:rPr>
            <w:rStyle w:val="ac"/>
            <w:noProof/>
          </w:rPr>
          <w:t>26</w:t>
        </w:r>
        <w:r w:rsidR="00E01BEF" w:rsidRPr="00BE4141">
          <w:rPr>
            <w:rStyle w:val="ac"/>
            <w:noProof/>
            <w:lang w:eastAsia="zh-CN"/>
          </w:rPr>
          <w:t xml:space="preserve">: </w:t>
        </w:r>
        <w:r w:rsidR="00E01BEF" w:rsidRPr="00BE4141">
          <w:rPr>
            <w:rStyle w:val="ac"/>
            <w:rFonts w:hint="eastAsia"/>
            <w:noProof/>
            <w:lang w:eastAsia="zh-CN"/>
          </w:rPr>
          <w:t>写</w:t>
        </w:r>
        <w:r w:rsidR="00E01BEF" w:rsidRPr="00BE4141">
          <w:rPr>
            <w:rStyle w:val="ac"/>
            <w:noProof/>
            <w:lang w:eastAsia="zh-CN"/>
          </w:rPr>
          <w:t>bulk RPC</w:t>
        </w:r>
        <w:r w:rsidR="00E01BEF" w:rsidRPr="00BE4141">
          <w:rPr>
            <w:rStyle w:val="ac"/>
            <w:rFonts w:hint="eastAsia"/>
            <w:noProof/>
            <w:lang w:eastAsia="zh-CN"/>
          </w:rPr>
          <w:t>大小分布面板</w:t>
        </w:r>
        <w:r w:rsidR="00E01BEF">
          <w:rPr>
            <w:noProof/>
            <w:webHidden/>
          </w:rPr>
          <w:tab/>
        </w:r>
        <w:r>
          <w:rPr>
            <w:noProof/>
            <w:webHidden/>
          </w:rPr>
          <w:fldChar w:fldCharType="begin"/>
        </w:r>
        <w:r w:rsidR="00E01BEF">
          <w:rPr>
            <w:noProof/>
            <w:webHidden/>
          </w:rPr>
          <w:instrText xml:space="preserve"> PAGEREF _Toc503795821 \h </w:instrText>
        </w:r>
        <w:r>
          <w:rPr>
            <w:noProof/>
            <w:webHidden/>
          </w:rPr>
        </w:r>
        <w:r>
          <w:rPr>
            <w:noProof/>
            <w:webHidden/>
          </w:rPr>
          <w:fldChar w:fldCharType="separate"/>
        </w:r>
        <w:r w:rsidR="00E01BEF">
          <w:rPr>
            <w:noProof/>
            <w:webHidden/>
          </w:rPr>
          <w:t>27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2" w:history="1">
        <w:r w:rsidR="00E01BEF" w:rsidRPr="00BE4141">
          <w:rPr>
            <w:rStyle w:val="ac"/>
            <w:rFonts w:hint="eastAsia"/>
            <w:noProof/>
          </w:rPr>
          <w:t>图</w:t>
        </w:r>
        <w:r w:rsidR="00E01BEF" w:rsidRPr="00BE4141">
          <w:rPr>
            <w:rStyle w:val="ac"/>
            <w:noProof/>
          </w:rPr>
          <w:t>27</w:t>
        </w:r>
        <w:r w:rsidR="00E01BEF" w:rsidRPr="00BE4141">
          <w:rPr>
            <w:rStyle w:val="ac"/>
            <w:noProof/>
            <w:lang w:eastAsia="zh-CN"/>
          </w:rPr>
          <w:t xml:space="preserve">: </w:t>
        </w:r>
        <w:r w:rsidR="00E01BEF" w:rsidRPr="00BE4141">
          <w:rPr>
            <w:rStyle w:val="ac"/>
            <w:rFonts w:hint="eastAsia"/>
            <w:noProof/>
            <w:lang w:eastAsia="zh-CN"/>
          </w:rPr>
          <w:t>不同大小的读</w:t>
        </w:r>
        <w:r w:rsidR="00E01BEF" w:rsidRPr="00BE4141">
          <w:rPr>
            <w:rStyle w:val="ac"/>
            <w:noProof/>
            <w:lang w:eastAsia="zh-CN"/>
          </w:rPr>
          <w:t>bulk RPC</w:t>
        </w:r>
        <w:r w:rsidR="00E01BEF" w:rsidRPr="00BE4141">
          <w:rPr>
            <w:rStyle w:val="ac"/>
            <w:rFonts w:hint="eastAsia"/>
            <w:noProof/>
            <w:lang w:eastAsia="zh-CN"/>
          </w:rPr>
          <w:t>速率面板</w:t>
        </w:r>
        <w:r w:rsidR="00E01BEF">
          <w:rPr>
            <w:noProof/>
            <w:webHidden/>
          </w:rPr>
          <w:tab/>
        </w:r>
        <w:r>
          <w:rPr>
            <w:noProof/>
            <w:webHidden/>
          </w:rPr>
          <w:fldChar w:fldCharType="begin"/>
        </w:r>
        <w:r w:rsidR="00E01BEF">
          <w:rPr>
            <w:noProof/>
            <w:webHidden/>
          </w:rPr>
          <w:instrText xml:space="preserve"> PAGEREF _Toc503795822 \h </w:instrText>
        </w:r>
        <w:r>
          <w:rPr>
            <w:noProof/>
            <w:webHidden/>
          </w:rPr>
        </w:r>
        <w:r>
          <w:rPr>
            <w:noProof/>
            <w:webHidden/>
          </w:rPr>
          <w:fldChar w:fldCharType="separate"/>
        </w:r>
        <w:r w:rsidR="00E01BEF">
          <w:rPr>
            <w:noProof/>
            <w:webHidden/>
          </w:rPr>
          <w:t>28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3" w:history="1">
        <w:r w:rsidR="00E01BEF" w:rsidRPr="00BE4141">
          <w:rPr>
            <w:rStyle w:val="ac"/>
            <w:rFonts w:hint="eastAsia"/>
            <w:noProof/>
          </w:rPr>
          <w:t>图</w:t>
        </w:r>
        <w:r w:rsidR="00E01BEF" w:rsidRPr="00BE4141">
          <w:rPr>
            <w:rStyle w:val="ac"/>
            <w:noProof/>
          </w:rPr>
          <w:t>28</w:t>
        </w:r>
        <w:r w:rsidR="00E01BEF" w:rsidRPr="00BE4141">
          <w:rPr>
            <w:rStyle w:val="ac"/>
            <w:noProof/>
            <w:lang w:eastAsia="zh-CN"/>
          </w:rPr>
          <w:t xml:space="preserve">: </w:t>
        </w:r>
        <w:r w:rsidR="00E01BEF" w:rsidRPr="00BE4141">
          <w:rPr>
            <w:rStyle w:val="ac"/>
            <w:rFonts w:hint="eastAsia"/>
            <w:noProof/>
            <w:lang w:eastAsia="zh-CN"/>
          </w:rPr>
          <w:t>读</w:t>
        </w:r>
        <w:r w:rsidR="00E01BEF" w:rsidRPr="00BE4141">
          <w:rPr>
            <w:rStyle w:val="ac"/>
            <w:noProof/>
            <w:lang w:eastAsia="zh-CN"/>
          </w:rPr>
          <w:t>bulk RPC</w:t>
        </w:r>
        <w:r w:rsidR="00E01BEF" w:rsidRPr="00BE4141">
          <w:rPr>
            <w:rStyle w:val="ac"/>
            <w:rFonts w:hint="eastAsia"/>
            <w:noProof/>
            <w:lang w:eastAsia="zh-CN"/>
          </w:rPr>
          <w:t>大小分布面板</w:t>
        </w:r>
        <w:r w:rsidR="00E01BEF">
          <w:rPr>
            <w:noProof/>
            <w:webHidden/>
          </w:rPr>
          <w:tab/>
        </w:r>
        <w:r>
          <w:rPr>
            <w:noProof/>
            <w:webHidden/>
          </w:rPr>
          <w:fldChar w:fldCharType="begin"/>
        </w:r>
        <w:r w:rsidR="00E01BEF">
          <w:rPr>
            <w:noProof/>
            <w:webHidden/>
          </w:rPr>
          <w:instrText xml:space="preserve"> PAGEREF _Toc503795823 \h </w:instrText>
        </w:r>
        <w:r>
          <w:rPr>
            <w:noProof/>
            <w:webHidden/>
          </w:rPr>
        </w:r>
        <w:r>
          <w:rPr>
            <w:noProof/>
            <w:webHidden/>
          </w:rPr>
          <w:fldChar w:fldCharType="separate"/>
        </w:r>
        <w:r w:rsidR="00E01BEF">
          <w:rPr>
            <w:noProof/>
            <w:webHidden/>
          </w:rPr>
          <w:t>28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4" w:history="1">
        <w:r w:rsidR="00E01BEF" w:rsidRPr="00BE4141">
          <w:rPr>
            <w:rStyle w:val="ac"/>
            <w:rFonts w:hint="eastAsia"/>
            <w:noProof/>
            <w:lang w:eastAsia="zh-CN"/>
          </w:rPr>
          <w:t>图</w:t>
        </w:r>
        <w:r w:rsidR="00E01BEF" w:rsidRPr="00BE4141">
          <w:rPr>
            <w:rStyle w:val="ac"/>
            <w:noProof/>
            <w:lang w:eastAsia="zh-CN"/>
          </w:rPr>
          <w:t xml:space="preserve">29: </w:t>
        </w:r>
        <w:r w:rsidR="00E01BEF" w:rsidRPr="00BE4141">
          <w:rPr>
            <w:rStyle w:val="ac"/>
            <w:rFonts w:hint="eastAsia"/>
            <w:noProof/>
            <w:lang w:eastAsia="zh-CN"/>
          </w:rPr>
          <w:t>写</w:t>
        </w:r>
        <w:r w:rsidR="00E01BEF" w:rsidRPr="00BE4141">
          <w:rPr>
            <w:rStyle w:val="ac"/>
            <w:noProof/>
            <w:lang w:eastAsia="zh-CN"/>
          </w:rPr>
          <w:t>I/O</w:t>
        </w:r>
        <w:r w:rsidR="00E01BEF" w:rsidRPr="00BE4141">
          <w:rPr>
            <w:rStyle w:val="ac"/>
            <w:rFonts w:hint="eastAsia"/>
            <w:noProof/>
            <w:lang w:eastAsia="zh-CN"/>
          </w:rPr>
          <w:t>不连续页面分布面板</w:t>
        </w:r>
        <w:r w:rsidR="00E01BEF">
          <w:rPr>
            <w:noProof/>
            <w:webHidden/>
          </w:rPr>
          <w:tab/>
        </w:r>
        <w:r>
          <w:rPr>
            <w:noProof/>
            <w:webHidden/>
          </w:rPr>
          <w:fldChar w:fldCharType="begin"/>
        </w:r>
        <w:r w:rsidR="00E01BEF">
          <w:rPr>
            <w:noProof/>
            <w:webHidden/>
          </w:rPr>
          <w:instrText xml:space="preserve"> PAGEREF _Toc503795824 \h </w:instrText>
        </w:r>
        <w:r>
          <w:rPr>
            <w:noProof/>
            <w:webHidden/>
          </w:rPr>
        </w:r>
        <w:r>
          <w:rPr>
            <w:noProof/>
            <w:webHidden/>
          </w:rPr>
          <w:fldChar w:fldCharType="separate"/>
        </w:r>
        <w:r w:rsidR="00E01BEF">
          <w:rPr>
            <w:noProof/>
            <w:webHidden/>
          </w:rPr>
          <w:t>29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5" w:history="1">
        <w:r w:rsidR="00E01BEF" w:rsidRPr="00BE4141">
          <w:rPr>
            <w:rStyle w:val="ac"/>
            <w:rFonts w:hint="eastAsia"/>
            <w:noProof/>
            <w:lang w:eastAsia="zh-CN"/>
          </w:rPr>
          <w:t>图</w:t>
        </w:r>
        <w:r w:rsidR="00E01BEF" w:rsidRPr="00BE4141">
          <w:rPr>
            <w:rStyle w:val="ac"/>
            <w:noProof/>
            <w:lang w:eastAsia="zh-CN"/>
          </w:rPr>
          <w:t xml:space="preserve">30: </w:t>
        </w:r>
        <w:r w:rsidR="00E01BEF" w:rsidRPr="00BE4141">
          <w:rPr>
            <w:rStyle w:val="ac"/>
            <w:rFonts w:hint="eastAsia"/>
            <w:noProof/>
            <w:lang w:eastAsia="zh-CN"/>
          </w:rPr>
          <w:t>读</w:t>
        </w:r>
        <w:r w:rsidR="00E01BEF" w:rsidRPr="00BE4141">
          <w:rPr>
            <w:rStyle w:val="ac"/>
            <w:noProof/>
            <w:lang w:eastAsia="zh-CN"/>
          </w:rPr>
          <w:t>I/O</w:t>
        </w:r>
        <w:r w:rsidR="00E01BEF" w:rsidRPr="00BE4141">
          <w:rPr>
            <w:rStyle w:val="ac"/>
            <w:rFonts w:hint="eastAsia"/>
            <w:noProof/>
            <w:lang w:eastAsia="zh-CN"/>
          </w:rPr>
          <w:t>不连续页面分布面板</w:t>
        </w:r>
        <w:r w:rsidR="00E01BEF">
          <w:rPr>
            <w:noProof/>
            <w:webHidden/>
          </w:rPr>
          <w:tab/>
        </w:r>
        <w:r>
          <w:rPr>
            <w:noProof/>
            <w:webHidden/>
          </w:rPr>
          <w:fldChar w:fldCharType="begin"/>
        </w:r>
        <w:r w:rsidR="00E01BEF">
          <w:rPr>
            <w:noProof/>
            <w:webHidden/>
          </w:rPr>
          <w:instrText xml:space="preserve"> PAGEREF _Toc503795825 \h </w:instrText>
        </w:r>
        <w:r>
          <w:rPr>
            <w:noProof/>
            <w:webHidden/>
          </w:rPr>
        </w:r>
        <w:r>
          <w:rPr>
            <w:noProof/>
            <w:webHidden/>
          </w:rPr>
          <w:fldChar w:fldCharType="separate"/>
        </w:r>
        <w:r w:rsidR="00E01BEF">
          <w:rPr>
            <w:noProof/>
            <w:webHidden/>
          </w:rPr>
          <w:t>29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6" w:history="1">
        <w:r w:rsidR="00E01BEF" w:rsidRPr="00BE4141">
          <w:rPr>
            <w:rStyle w:val="ac"/>
            <w:rFonts w:hint="eastAsia"/>
            <w:noProof/>
            <w:lang w:eastAsia="zh-CN"/>
          </w:rPr>
          <w:t>图</w:t>
        </w:r>
        <w:r w:rsidR="00E01BEF" w:rsidRPr="00BE4141">
          <w:rPr>
            <w:rStyle w:val="ac"/>
            <w:noProof/>
            <w:lang w:eastAsia="zh-CN"/>
          </w:rPr>
          <w:t xml:space="preserve">31: </w:t>
        </w:r>
        <w:r w:rsidR="00E01BEF" w:rsidRPr="00BE4141">
          <w:rPr>
            <w:rStyle w:val="ac"/>
            <w:rFonts w:hint="eastAsia"/>
            <w:noProof/>
            <w:lang w:eastAsia="zh-CN"/>
          </w:rPr>
          <w:t>写</w:t>
        </w:r>
        <w:r w:rsidR="00E01BEF" w:rsidRPr="00BE4141">
          <w:rPr>
            <w:rStyle w:val="ac"/>
            <w:noProof/>
            <w:lang w:eastAsia="zh-CN"/>
          </w:rPr>
          <w:t>I/O</w:t>
        </w:r>
        <w:r w:rsidR="00E01BEF" w:rsidRPr="00BE4141">
          <w:rPr>
            <w:rStyle w:val="ac"/>
            <w:rFonts w:hint="eastAsia"/>
            <w:noProof/>
            <w:lang w:eastAsia="zh-CN"/>
          </w:rPr>
          <w:t>不连续块分布面板</w:t>
        </w:r>
        <w:r w:rsidR="00E01BEF">
          <w:rPr>
            <w:noProof/>
            <w:webHidden/>
          </w:rPr>
          <w:tab/>
        </w:r>
        <w:r>
          <w:rPr>
            <w:noProof/>
            <w:webHidden/>
          </w:rPr>
          <w:fldChar w:fldCharType="begin"/>
        </w:r>
        <w:r w:rsidR="00E01BEF">
          <w:rPr>
            <w:noProof/>
            <w:webHidden/>
          </w:rPr>
          <w:instrText xml:space="preserve"> PAGEREF _Toc503795826 \h </w:instrText>
        </w:r>
        <w:r>
          <w:rPr>
            <w:noProof/>
            <w:webHidden/>
          </w:rPr>
        </w:r>
        <w:r>
          <w:rPr>
            <w:noProof/>
            <w:webHidden/>
          </w:rPr>
          <w:fldChar w:fldCharType="separate"/>
        </w:r>
        <w:r w:rsidR="00E01BEF">
          <w:rPr>
            <w:noProof/>
            <w:webHidden/>
          </w:rPr>
          <w:t>30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7" w:history="1">
        <w:r w:rsidR="00E01BEF" w:rsidRPr="00BE4141">
          <w:rPr>
            <w:rStyle w:val="ac"/>
            <w:rFonts w:hint="eastAsia"/>
            <w:noProof/>
            <w:lang w:eastAsia="zh-CN"/>
          </w:rPr>
          <w:t>图</w:t>
        </w:r>
        <w:r w:rsidR="00E01BEF" w:rsidRPr="00BE4141">
          <w:rPr>
            <w:rStyle w:val="ac"/>
            <w:noProof/>
            <w:lang w:eastAsia="zh-CN"/>
          </w:rPr>
          <w:t xml:space="preserve">32: </w:t>
        </w:r>
        <w:r w:rsidR="00E01BEF" w:rsidRPr="00BE4141">
          <w:rPr>
            <w:rStyle w:val="ac"/>
            <w:rFonts w:hint="eastAsia"/>
            <w:noProof/>
            <w:lang w:eastAsia="zh-CN"/>
          </w:rPr>
          <w:t>读</w:t>
        </w:r>
        <w:r w:rsidR="00E01BEF" w:rsidRPr="00BE4141">
          <w:rPr>
            <w:rStyle w:val="ac"/>
            <w:noProof/>
            <w:lang w:eastAsia="zh-CN"/>
          </w:rPr>
          <w:t>I/O</w:t>
        </w:r>
        <w:r w:rsidR="00E01BEF" w:rsidRPr="00BE4141">
          <w:rPr>
            <w:rStyle w:val="ac"/>
            <w:rFonts w:hint="eastAsia"/>
            <w:noProof/>
            <w:lang w:eastAsia="zh-CN"/>
          </w:rPr>
          <w:t>不连续块分布面板</w:t>
        </w:r>
        <w:r w:rsidR="00E01BEF">
          <w:rPr>
            <w:noProof/>
            <w:webHidden/>
          </w:rPr>
          <w:tab/>
        </w:r>
        <w:r>
          <w:rPr>
            <w:noProof/>
            <w:webHidden/>
          </w:rPr>
          <w:fldChar w:fldCharType="begin"/>
        </w:r>
        <w:r w:rsidR="00E01BEF">
          <w:rPr>
            <w:noProof/>
            <w:webHidden/>
          </w:rPr>
          <w:instrText xml:space="preserve"> PAGEREF _Toc503795827 \h </w:instrText>
        </w:r>
        <w:r>
          <w:rPr>
            <w:noProof/>
            <w:webHidden/>
          </w:rPr>
        </w:r>
        <w:r>
          <w:rPr>
            <w:noProof/>
            <w:webHidden/>
          </w:rPr>
          <w:fldChar w:fldCharType="separate"/>
        </w:r>
        <w:r w:rsidR="00E01BEF">
          <w:rPr>
            <w:noProof/>
            <w:webHidden/>
          </w:rPr>
          <w:t>30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8" w:history="1">
        <w:r w:rsidR="00E01BEF" w:rsidRPr="00BE4141">
          <w:rPr>
            <w:rStyle w:val="ac"/>
            <w:rFonts w:hint="eastAsia"/>
            <w:noProof/>
            <w:lang w:eastAsia="zh-CN"/>
          </w:rPr>
          <w:t>图</w:t>
        </w:r>
        <w:r w:rsidR="00E01BEF" w:rsidRPr="00BE4141">
          <w:rPr>
            <w:rStyle w:val="ac"/>
            <w:noProof/>
            <w:lang w:eastAsia="zh-CN"/>
          </w:rPr>
          <w:t xml:space="preserve">33: </w:t>
        </w:r>
        <w:r w:rsidR="00E01BEF" w:rsidRPr="00BE4141">
          <w:rPr>
            <w:rStyle w:val="ac"/>
            <w:rFonts w:hint="eastAsia"/>
            <w:noProof/>
            <w:lang w:eastAsia="zh-CN"/>
          </w:rPr>
          <w:t>每个写</w:t>
        </w:r>
        <w:r w:rsidR="00E01BEF" w:rsidRPr="00BE4141">
          <w:rPr>
            <w:rStyle w:val="ac"/>
            <w:noProof/>
            <w:lang w:eastAsia="zh-CN"/>
          </w:rPr>
          <w:t>I/O</w:t>
        </w:r>
        <w:r w:rsidR="00E01BEF" w:rsidRPr="00BE4141">
          <w:rPr>
            <w:rStyle w:val="ac"/>
            <w:rFonts w:hint="eastAsia"/>
            <w:noProof/>
            <w:lang w:eastAsia="zh-CN"/>
          </w:rPr>
          <w:t>碎片分布面板</w:t>
        </w:r>
        <w:r w:rsidR="00E01BEF">
          <w:rPr>
            <w:noProof/>
            <w:webHidden/>
          </w:rPr>
          <w:tab/>
        </w:r>
        <w:r>
          <w:rPr>
            <w:noProof/>
            <w:webHidden/>
          </w:rPr>
          <w:fldChar w:fldCharType="begin"/>
        </w:r>
        <w:r w:rsidR="00E01BEF">
          <w:rPr>
            <w:noProof/>
            <w:webHidden/>
          </w:rPr>
          <w:instrText xml:space="preserve"> PAGEREF _Toc503795828 \h </w:instrText>
        </w:r>
        <w:r>
          <w:rPr>
            <w:noProof/>
            <w:webHidden/>
          </w:rPr>
        </w:r>
        <w:r>
          <w:rPr>
            <w:noProof/>
            <w:webHidden/>
          </w:rPr>
          <w:fldChar w:fldCharType="separate"/>
        </w:r>
        <w:r w:rsidR="00E01BEF">
          <w:rPr>
            <w:noProof/>
            <w:webHidden/>
          </w:rPr>
          <w:t>31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29" w:history="1">
        <w:r w:rsidR="00E01BEF" w:rsidRPr="00BE4141">
          <w:rPr>
            <w:rStyle w:val="ac"/>
            <w:rFonts w:hint="eastAsia"/>
            <w:noProof/>
            <w:lang w:eastAsia="zh-CN"/>
          </w:rPr>
          <w:t>图</w:t>
        </w:r>
        <w:r w:rsidR="00E01BEF" w:rsidRPr="00BE4141">
          <w:rPr>
            <w:rStyle w:val="ac"/>
            <w:noProof/>
            <w:lang w:eastAsia="zh-CN"/>
          </w:rPr>
          <w:t xml:space="preserve">34: </w:t>
        </w:r>
        <w:r w:rsidR="00E01BEF" w:rsidRPr="00BE4141">
          <w:rPr>
            <w:rStyle w:val="ac"/>
            <w:rFonts w:hint="eastAsia"/>
            <w:noProof/>
            <w:lang w:eastAsia="zh-CN"/>
          </w:rPr>
          <w:t>读</w:t>
        </w:r>
        <w:r w:rsidR="00E01BEF" w:rsidRPr="00BE4141">
          <w:rPr>
            <w:rStyle w:val="ac"/>
            <w:noProof/>
            <w:lang w:eastAsia="zh-CN"/>
          </w:rPr>
          <w:t>I/O</w:t>
        </w:r>
        <w:r w:rsidR="00E01BEF" w:rsidRPr="00BE4141">
          <w:rPr>
            <w:rStyle w:val="ac"/>
            <w:rFonts w:hint="eastAsia"/>
            <w:noProof/>
            <w:lang w:eastAsia="zh-CN"/>
          </w:rPr>
          <w:t>碎片分布面板</w:t>
        </w:r>
        <w:r w:rsidR="00E01BEF">
          <w:rPr>
            <w:noProof/>
            <w:webHidden/>
          </w:rPr>
          <w:tab/>
        </w:r>
        <w:r>
          <w:rPr>
            <w:noProof/>
            <w:webHidden/>
          </w:rPr>
          <w:fldChar w:fldCharType="begin"/>
        </w:r>
        <w:r w:rsidR="00E01BEF">
          <w:rPr>
            <w:noProof/>
            <w:webHidden/>
          </w:rPr>
          <w:instrText xml:space="preserve"> PAGEREF _Toc503795829 \h </w:instrText>
        </w:r>
        <w:r>
          <w:rPr>
            <w:noProof/>
            <w:webHidden/>
          </w:rPr>
        </w:r>
        <w:r>
          <w:rPr>
            <w:noProof/>
            <w:webHidden/>
          </w:rPr>
          <w:fldChar w:fldCharType="separate"/>
        </w:r>
        <w:r w:rsidR="00E01BEF">
          <w:rPr>
            <w:noProof/>
            <w:webHidden/>
          </w:rPr>
          <w:t>31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0" w:history="1">
        <w:r w:rsidR="00E01BEF" w:rsidRPr="00BE4141">
          <w:rPr>
            <w:rStyle w:val="ac"/>
            <w:rFonts w:hint="eastAsia"/>
            <w:noProof/>
            <w:lang w:eastAsia="zh-CN"/>
          </w:rPr>
          <w:t>图</w:t>
        </w:r>
        <w:r w:rsidR="00E01BEF" w:rsidRPr="00BE4141">
          <w:rPr>
            <w:rStyle w:val="ac"/>
            <w:noProof/>
            <w:lang w:eastAsia="zh-CN"/>
          </w:rPr>
          <w:t xml:space="preserve">35: </w:t>
        </w:r>
        <w:r w:rsidR="00E01BEF" w:rsidRPr="00BE4141">
          <w:rPr>
            <w:rStyle w:val="ac"/>
            <w:rFonts w:hint="eastAsia"/>
            <w:noProof/>
            <w:lang w:eastAsia="zh-CN"/>
          </w:rPr>
          <w:t>已提交等待结束的磁盘写</w:t>
        </w:r>
        <w:r w:rsidR="00E01BEF" w:rsidRPr="00BE4141">
          <w:rPr>
            <w:rStyle w:val="ac"/>
            <w:noProof/>
            <w:lang w:eastAsia="zh-CN"/>
          </w:rPr>
          <w:t>I/O</w:t>
        </w:r>
        <w:r w:rsidR="00E01BEF" w:rsidRPr="00BE4141">
          <w:rPr>
            <w:rStyle w:val="ac"/>
            <w:rFonts w:hint="eastAsia"/>
            <w:noProof/>
            <w:lang w:eastAsia="zh-CN"/>
          </w:rPr>
          <w:t>分布面板</w:t>
        </w:r>
        <w:r w:rsidR="00E01BEF">
          <w:rPr>
            <w:noProof/>
            <w:webHidden/>
          </w:rPr>
          <w:tab/>
        </w:r>
        <w:r>
          <w:rPr>
            <w:noProof/>
            <w:webHidden/>
          </w:rPr>
          <w:fldChar w:fldCharType="begin"/>
        </w:r>
        <w:r w:rsidR="00E01BEF">
          <w:rPr>
            <w:noProof/>
            <w:webHidden/>
          </w:rPr>
          <w:instrText xml:space="preserve"> PAGEREF _Toc503795830 \h </w:instrText>
        </w:r>
        <w:r>
          <w:rPr>
            <w:noProof/>
            <w:webHidden/>
          </w:rPr>
        </w:r>
        <w:r>
          <w:rPr>
            <w:noProof/>
            <w:webHidden/>
          </w:rPr>
          <w:fldChar w:fldCharType="separate"/>
        </w:r>
        <w:r w:rsidR="00E01BEF">
          <w:rPr>
            <w:noProof/>
            <w:webHidden/>
          </w:rPr>
          <w:t>32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1" w:history="1">
        <w:r w:rsidR="00E01BEF" w:rsidRPr="00BE4141">
          <w:rPr>
            <w:rStyle w:val="ac"/>
            <w:rFonts w:hint="eastAsia"/>
            <w:noProof/>
            <w:lang w:eastAsia="zh-CN"/>
          </w:rPr>
          <w:t>图</w:t>
        </w:r>
        <w:r w:rsidR="00E01BEF" w:rsidRPr="00BE4141">
          <w:rPr>
            <w:rStyle w:val="ac"/>
            <w:noProof/>
            <w:lang w:eastAsia="zh-CN"/>
          </w:rPr>
          <w:t xml:space="preserve">36: </w:t>
        </w:r>
        <w:r w:rsidR="00E01BEF" w:rsidRPr="00BE4141">
          <w:rPr>
            <w:rStyle w:val="ac"/>
            <w:rFonts w:hint="eastAsia"/>
            <w:noProof/>
            <w:lang w:eastAsia="zh-CN"/>
          </w:rPr>
          <w:t>已提交等待结束的磁盘读</w:t>
        </w:r>
        <w:r w:rsidR="00E01BEF" w:rsidRPr="00BE4141">
          <w:rPr>
            <w:rStyle w:val="ac"/>
            <w:noProof/>
            <w:lang w:eastAsia="zh-CN"/>
          </w:rPr>
          <w:t>I/O</w:t>
        </w:r>
        <w:r w:rsidR="00E01BEF" w:rsidRPr="00BE4141">
          <w:rPr>
            <w:rStyle w:val="ac"/>
            <w:rFonts w:hint="eastAsia"/>
            <w:noProof/>
            <w:lang w:eastAsia="zh-CN"/>
          </w:rPr>
          <w:t>分布面板</w:t>
        </w:r>
        <w:r w:rsidR="00E01BEF">
          <w:rPr>
            <w:noProof/>
            <w:webHidden/>
          </w:rPr>
          <w:tab/>
        </w:r>
        <w:r>
          <w:rPr>
            <w:noProof/>
            <w:webHidden/>
          </w:rPr>
          <w:fldChar w:fldCharType="begin"/>
        </w:r>
        <w:r w:rsidR="00E01BEF">
          <w:rPr>
            <w:noProof/>
            <w:webHidden/>
          </w:rPr>
          <w:instrText xml:space="preserve"> PAGEREF _Toc503795831 \h </w:instrText>
        </w:r>
        <w:r>
          <w:rPr>
            <w:noProof/>
            <w:webHidden/>
          </w:rPr>
        </w:r>
        <w:r>
          <w:rPr>
            <w:noProof/>
            <w:webHidden/>
          </w:rPr>
          <w:fldChar w:fldCharType="separate"/>
        </w:r>
        <w:r w:rsidR="00E01BEF">
          <w:rPr>
            <w:noProof/>
            <w:webHidden/>
          </w:rPr>
          <w:t>32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2" w:history="1">
        <w:r w:rsidR="00E01BEF" w:rsidRPr="00BE4141">
          <w:rPr>
            <w:rStyle w:val="ac"/>
            <w:rFonts w:hint="eastAsia"/>
            <w:noProof/>
            <w:lang w:eastAsia="zh-CN"/>
          </w:rPr>
          <w:t>图</w:t>
        </w:r>
        <w:r w:rsidR="00E01BEF" w:rsidRPr="00BE4141">
          <w:rPr>
            <w:rStyle w:val="ac"/>
            <w:noProof/>
            <w:lang w:eastAsia="zh-CN"/>
          </w:rPr>
          <w:t xml:space="preserve">37: </w:t>
        </w:r>
        <w:r w:rsidR="00E01BEF" w:rsidRPr="00BE4141">
          <w:rPr>
            <w:rStyle w:val="ac"/>
            <w:rFonts w:hint="eastAsia"/>
            <w:noProof/>
            <w:lang w:eastAsia="zh-CN"/>
          </w:rPr>
          <w:t>写</w:t>
        </w:r>
        <w:r w:rsidR="00E01BEF" w:rsidRPr="00BE4141">
          <w:rPr>
            <w:rStyle w:val="ac"/>
            <w:noProof/>
            <w:lang w:eastAsia="zh-CN"/>
          </w:rPr>
          <w:t>I/O</w:t>
        </w:r>
        <w:r w:rsidR="00E01BEF" w:rsidRPr="00BE4141">
          <w:rPr>
            <w:rStyle w:val="ac"/>
            <w:rFonts w:hint="eastAsia"/>
            <w:noProof/>
            <w:lang w:eastAsia="zh-CN"/>
          </w:rPr>
          <w:t>时间分布面板</w:t>
        </w:r>
        <w:r w:rsidR="00E01BEF">
          <w:rPr>
            <w:noProof/>
            <w:webHidden/>
          </w:rPr>
          <w:tab/>
        </w:r>
        <w:r>
          <w:rPr>
            <w:noProof/>
            <w:webHidden/>
          </w:rPr>
          <w:fldChar w:fldCharType="begin"/>
        </w:r>
        <w:r w:rsidR="00E01BEF">
          <w:rPr>
            <w:noProof/>
            <w:webHidden/>
          </w:rPr>
          <w:instrText xml:space="preserve"> PAGEREF _Toc503795832 \h </w:instrText>
        </w:r>
        <w:r>
          <w:rPr>
            <w:noProof/>
            <w:webHidden/>
          </w:rPr>
        </w:r>
        <w:r>
          <w:rPr>
            <w:noProof/>
            <w:webHidden/>
          </w:rPr>
          <w:fldChar w:fldCharType="separate"/>
        </w:r>
        <w:r w:rsidR="00E01BEF">
          <w:rPr>
            <w:noProof/>
            <w:webHidden/>
          </w:rPr>
          <w:t>32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3" w:history="1">
        <w:r w:rsidR="00E01BEF" w:rsidRPr="00BE4141">
          <w:rPr>
            <w:rStyle w:val="ac"/>
            <w:rFonts w:hint="eastAsia"/>
            <w:noProof/>
            <w:lang w:eastAsia="zh-CN"/>
          </w:rPr>
          <w:t>图</w:t>
        </w:r>
        <w:r w:rsidR="00E01BEF" w:rsidRPr="00BE4141">
          <w:rPr>
            <w:rStyle w:val="ac"/>
            <w:noProof/>
            <w:lang w:eastAsia="zh-CN"/>
          </w:rPr>
          <w:t xml:space="preserve">38: </w:t>
        </w:r>
        <w:r w:rsidR="00E01BEF" w:rsidRPr="00BE4141">
          <w:rPr>
            <w:rStyle w:val="ac"/>
            <w:rFonts w:hint="eastAsia"/>
            <w:noProof/>
            <w:lang w:eastAsia="zh-CN"/>
          </w:rPr>
          <w:t>读</w:t>
        </w:r>
        <w:r w:rsidR="00E01BEF" w:rsidRPr="00BE4141">
          <w:rPr>
            <w:rStyle w:val="ac"/>
            <w:noProof/>
            <w:lang w:eastAsia="zh-CN"/>
          </w:rPr>
          <w:t>I/O</w:t>
        </w:r>
        <w:r w:rsidR="00E01BEF" w:rsidRPr="00BE4141">
          <w:rPr>
            <w:rStyle w:val="ac"/>
            <w:rFonts w:hint="eastAsia"/>
            <w:noProof/>
            <w:lang w:eastAsia="zh-CN"/>
          </w:rPr>
          <w:t>时间分布面板</w:t>
        </w:r>
        <w:r w:rsidR="00E01BEF">
          <w:rPr>
            <w:noProof/>
            <w:webHidden/>
          </w:rPr>
          <w:tab/>
        </w:r>
        <w:r>
          <w:rPr>
            <w:noProof/>
            <w:webHidden/>
          </w:rPr>
          <w:fldChar w:fldCharType="begin"/>
        </w:r>
        <w:r w:rsidR="00E01BEF">
          <w:rPr>
            <w:noProof/>
            <w:webHidden/>
          </w:rPr>
          <w:instrText xml:space="preserve"> PAGEREF _Toc503795833 \h </w:instrText>
        </w:r>
        <w:r>
          <w:rPr>
            <w:noProof/>
            <w:webHidden/>
          </w:rPr>
        </w:r>
        <w:r>
          <w:rPr>
            <w:noProof/>
            <w:webHidden/>
          </w:rPr>
          <w:fldChar w:fldCharType="separate"/>
        </w:r>
        <w:r w:rsidR="00E01BEF">
          <w:rPr>
            <w:noProof/>
            <w:webHidden/>
          </w:rPr>
          <w:t>33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4" w:history="1">
        <w:r w:rsidR="00E01BEF" w:rsidRPr="00BE4141">
          <w:rPr>
            <w:rStyle w:val="ac"/>
            <w:rFonts w:hint="eastAsia"/>
            <w:noProof/>
            <w:lang w:eastAsia="zh-CN"/>
          </w:rPr>
          <w:t>图</w:t>
        </w:r>
        <w:r w:rsidR="00E01BEF" w:rsidRPr="00BE4141">
          <w:rPr>
            <w:rStyle w:val="ac"/>
            <w:noProof/>
            <w:lang w:eastAsia="zh-CN"/>
          </w:rPr>
          <w:t xml:space="preserve">39: </w:t>
        </w:r>
        <w:r w:rsidR="00E01BEF" w:rsidRPr="00BE4141">
          <w:rPr>
            <w:rStyle w:val="ac"/>
            <w:rFonts w:hint="eastAsia"/>
            <w:noProof/>
            <w:lang w:eastAsia="zh-CN"/>
          </w:rPr>
          <w:t>磁盘写</w:t>
        </w:r>
        <w:r w:rsidR="00E01BEF" w:rsidRPr="00BE4141">
          <w:rPr>
            <w:rStyle w:val="ac"/>
            <w:noProof/>
            <w:lang w:eastAsia="zh-CN"/>
          </w:rPr>
          <w:t>I/O</w:t>
        </w:r>
        <w:r w:rsidR="00E01BEF" w:rsidRPr="00BE4141">
          <w:rPr>
            <w:rStyle w:val="ac"/>
            <w:rFonts w:hint="eastAsia"/>
            <w:noProof/>
            <w:lang w:eastAsia="zh-CN"/>
          </w:rPr>
          <w:t>大小分布面板</w:t>
        </w:r>
        <w:r w:rsidR="00E01BEF">
          <w:rPr>
            <w:noProof/>
            <w:webHidden/>
          </w:rPr>
          <w:tab/>
        </w:r>
        <w:r>
          <w:rPr>
            <w:noProof/>
            <w:webHidden/>
          </w:rPr>
          <w:fldChar w:fldCharType="begin"/>
        </w:r>
        <w:r w:rsidR="00E01BEF">
          <w:rPr>
            <w:noProof/>
            <w:webHidden/>
          </w:rPr>
          <w:instrText xml:space="preserve"> PAGEREF _Toc503795834 \h </w:instrText>
        </w:r>
        <w:r>
          <w:rPr>
            <w:noProof/>
            <w:webHidden/>
          </w:rPr>
        </w:r>
        <w:r>
          <w:rPr>
            <w:noProof/>
            <w:webHidden/>
          </w:rPr>
          <w:fldChar w:fldCharType="separate"/>
        </w:r>
        <w:r w:rsidR="00E01BEF">
          <w:rPr>
            <w:noProof/>
            <w:webHidden/>
          </w:rPr>
          <w:t>33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5" w:history="1">
        <w:r w:rsidR="00E01BEF" w:rsidRPr="00BE4141">
          <w:rPr>
            <w:rStyle w:val="ac"/>
            <w:rFonts w:hint="eastAsia"/>
            <w:noProof/>
            <w:lang w:eastAsia="zh-CN"/>
          </w:rPr>
          <w:t>图</w:t>
        </w:r>
        <w:r w:rsidR="00E01BEF" w:rsidRPr="00BE4141">
          <w:rPr>
            <w:rStyle w:val="ac"/>
            <w:noProof/>
            <w:lang w:eastAsia="zh-CN"/>
          </w:rPr>
          <w:t xml:space="preserve">40: </w:t>
        </w:r>
        <w:r w:rsidR="00E01BEF" w:rsidRPr="00BE4141">
          <w:rPr>
            <w:rStyle w:val="ac"/>
            <w:rFonts w:hint="eastAsia"/>
            <w:noProof/>
            <w:lang w:eastAsia="zh-CN"/>
          </w:rPr>
          <w:t>磁盘读</w:t>
        </w:r>
        <w:r w:rsidR="00E01BEF" w:rsidRPr="00BE4141">
          <w:rPr>
            <w:rStyle w:val="ac"/>
            <w:noProof/>
            <w:lang w:eastAsia="zh-CN"/>
          </w:rPr>
          <w:t>I/O</w:t>
        </w:r>
        <w:r w:rsidR="00E01BEF" w:rsidRPr="00BE4141">
          <w:rPr>
            <w:rStyle w:val="ac"/>
            <w:rFonts w:hint="eastAsia"/>
            <w:noProof/>
            <w:lang w:eastAsia="zh-CN"/>
          </w:rPr>
          <w:t>大小分布面板</w:t>
        </w:r>
        <w:r w:rsidR="00E01BEF">
          <w:rPr>
            <w:noProof/>
            <w:webHidden/>
          </w:rPr>
          <w:tab/>
        </w:r>
        <w:r>
          <w:rPr>
            <w:noProof/>
            <w:webHidden/>
          </w:rPr>
          <w:fldChar w:fldCharType="begin"/>
        </w:r>
        <w:r w:rsidR="00E01BEF">
          <w:rPr>
            <w:noProof/>
            <w:webHidden/>
          </w:rPr>
          <w:instrText xml:space="preserve"> PAGEREF _Toc503795835 \h </w:instrText>
        </w:r>
        <w:r>
          <w:rPr>
            <w:noProof/>
            <w:webHidden/>
          </w:rPr>
        </w:r>
        <w:r>
          <w:rPr>
            <w:noProof/>
            <w:webHidden/>
          </w:rPr>
          <w:fldChar w:fldCharType="separate"/>
        </w:r>
        <w:r w:rsidR="00E01BEF">
          <w:rPr>
            <w:noProof/>
            <w:webHidden/>
          </w:rPr>
          <w:t>34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6" w:history="1">
        <w:r w:rsidR="00E01BEF" w:rsidRPr="00BE4141">
          <w:rPr>
            <w:rStyle w:val="ac"/>
            <w:rFonts w:hint="eastAsia"/>
            <w:noProof/>
            <w:lang w:eastAsia="zh-CN"/>
          </w:rPr>
          <w:t>图</w:t>
        </w:r>
        <w:r w:rsidR="00E01BEF" w:rsidRPr="00BE4141">
          <w:rPr>
            <w:rStyle w:val="ac"/>
            <w:noProof/>
            <w:lang w:eastAsia="zh-CN"/>
          </w:rPr>
          <w:t xml:space="preserve">41: </w:t>
        </w:r>
        <w:r w:rsidR="00E01BEF" w:rsidRPr="00BE4141">
          <w:rPr>
            <w:rStyle w:val="ac"/>
            <w:rFonts w:hint="eastAsia"/>
            <w:noProof/>
            <w:lang w:eastAsia="zh-CN"/>
          </w:rPr>
          <w:t>每个客户端写吞吐量面板</w:t>
        </w:r>
        <w:r w:rsidR="00E01BEF">
          <w:rPr>
            <w:noProof/>
            <w:webHidden/>
          </w:rPr>
          <w:tab/>
        </w:r>
        <w:r>
          <w:rPr>
            <w:noProof/>
            <w:webHidden/>
          </w:rPr>
          <w:fldChar w:fldCharType="begin"/>
        </w:r>
        <w:r w:rsidR="00E01BEF">
          <w:rPr>
            <w:noProof/>
            <w:webHidden/>
          </w:rPr>
          <w:instrText xml:space="preserve"> PAGEREF _Toc503795836 \h </w:instrText>
        </w:r>
        <w:r>
          <w:rPr>
            <w:noProof/>
            <w:webHidden/>
          </w:rPr>
        </w:r>
        <w:r>
          <w:rPr>
            <w:noProof/>
            <w:webHidden/>
          </w:rPr>
          <w:fldChar w:fldCharType="separate"/>
        </w:r>
        <w:r w:rsidR="00E01BEF">
          <w:rPr>
            <w:noProof/>
            <w:webHidden/>
          </w:rPr>
          <w:t>34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7" w:history="1">
        <w:r w:rsidR="00E01BEF" w:rsidRPr="00BE4141">
          <w:rPr>
            <w:rStyle w:val="ac"/>
            <w:rFonts w:hint="eastAsia"/>
            <w:noProof/>
            <w:lang w:eastAsia="zh-CN"/>
          </w:rPr>
          <w:t>图</w:t>
        </w:r>
        <w:r w:rsidR="00E01BEF" w:rsidRPr="00BE4141">
          <w:rPr>
            <w:rStyle w:val="ac"/>
            <w:noProof/>
            <w:lang w:eastAsia="zh-CN"/>
          </w:rPr>
          <w:t xml:space="preserve">42: </w:t>
        </w:r>
        <w:r w:rsidR="00E01BEF" w:rsidRPr="00BE4141">
          <w:rPr>
            <w:rStyle w:val="ac"/>
            <w:rFonts w:hint="eastAsia"/>
            <w:noProof/>
            <w:lang w:eastAsia="zh-CN"/>
          </w:rPr>
          <w:t>每个客户端读吞吐量面板</w:t>
        </w:r>
        <w:r w:rsidR="00E01BEF">
          <w:rPr>
            <w:noProof/>
            <w:webHidden/>
          </w:rPr>
          <w:tab/>
        </w:r>
        <w:r>
          <w:rPr>
            <w:noProof/>
            <w:webHidden/>
          </w:rPr>
          <w:fldChar w:fldCharType="begin"/>
        </w:r>
        <w:r w:rsidR="00E01BEF">
          <w:rPr>
            <w:noProof/>
            <w:webHidden/>
          </w:rPr>
          <w:instrText xml:space="preserve"> PAGEREF _Toc503795837 \h </w:instrText>
        </w:r>
        <w:r>
          <w:rPr>
            <w:noProof/>
            <w:webHidden/>
          </w:rPr>
        </w:r>
        <w:r>
          <w:rPr>
            <w:noProof/>
            <w:webHidden/>
          </w:rPr>
          <w:fldChar w:fldCharType="separate"/>
        </w:r>
        <w:r w:rsidR="00E01BEF">
          <w:rPr>
            <w:noProof/>
            <w:webHidden/>
          </w:rPr>
          <w:t>35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8" w:history="1">
        <w:r w:rsidR="00E01BEF" w:rsidRPr="00BE4141">
          <w:rPr>
            <w:rStyle w:val="ac"/>
            <w:rFonts w:hint="eastAsia"/>
            <w:noProof/>
            <w:lang w:eastAsia="zh-CN"/>
          </w:rPr>
          <w:t>图</w:t>
        </w:r>
        <w:r w:rsidR="00E01BEF" w:rsidRPr="00BE4141">
          <w:rPr>
            <w:rStyle w:val="ac"/>
            <w:noProof/>
            <w:lang w:eastAsia="zh-CN"/>
          </w:rPr>
          <w:t xml:space="preserve">43: </w:t>
        </w:r>
        <w:r w:rsidR="00E01BEF" w:rsidRPr="00BE4141">
          <w:rPr>
            <w:rStyle w:val="ac"/>
            <w:rFonts w:hint="eastAsia"/>
            <w:noProof/>
            <w:lang w:eastAsia="zh-CN"/>
          </w:rPr>
          <w:t>每个作业</w:t>
        </w:r>
        <w:r w:rsidR="00E01BEF" w:rsidRPr="00BE4141">
          <w:rPr>
            <w:rStyle w:val="ac"/>
            <w:noProof/>
            <w:lang w:eastAsia="zh-CN"/>
          </w:rPr>
          <w:t>I/O</w:t>
        </w:r>
        <w:r w:rsidR="00E01BEF" w:rsidRPr="00BE4141">
          <w:rPr>
            <w:rStyle w:val="ac"/>
            <w:rFonts w:hint="eastAsia"/>
            <w:noProof/>
            <w:lang w:eastAsia="zh-CN"/>
          </w:rPr>
          <w:t>吞吐量面板</w:t>
        </w:r>
        <w:r w:rsidR="00E01BEF">
          <w:rPr>
            <w:noProof/>
            <w:webHidden/>
          </w:rPr>
          <w:tab/>
        </w:r>
        <w:r>
          <w:rPr>
            <w:noProof/>
            <w:webHidden/>
          </w:rPr>
          <w:fldChar w:fldCharType="begin"/>
        </w:r>
        <w:r w:rsidR="00E01BEF">
          <w:rPr>
            <w:noProof/>
            <w:webHidden/>
          </w:rPr>
          <w:instrText xml:space="preserve"> PAGEREF _Toc503795838 \h </w:instrText>
        </w:r>
        <w:r>
          <w:rPr>
            <w:noProof/>
            <w:webHidden/>
          </w:rPr>
        </w:r>
        <w:r>
          <w:rPr>
            <w:noProof/>
            <w:webHidden/>
          </w:rPr>
          <w:fldChar w:fldCharType="separate"/>
        </w:r>
        <w:r w:rsidR="00E01BEF">
          <w:rPr>
            <w:noProof/>
            <w:webHidden/>
          </w:rPr>
          <w:t>35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39" w:history="1">
        <w:r w:rsidR="00E01BEF" w:rsidRPr="00BE4141">
          <w:rPr>
            <w:rStyle w:val="ac"/>
            <w:rFonts w:hint="eastAsia"/>
            <w:noProof/>
            <w:lang w:eastAsia="zh-CN"/>
          </w:rPr>
          <w:t>图</w:t>
        </w:r>
        <w:r w:rsidR="00E01BEF" w:rsidRPr="00BE4141">
          <w:rPr>
            <w:rStyle w:val="ac"/>
            <w:noProof/>
            <w:lang w:eastAsia="zh-CN"/>
          </w:rPr>
          <w:t xml:space="preserve">44: </w:t>
        </w:r>
        <w:r w:rsidR="00E01BEF" w:rsidRPr="00BE4141">
          <w:rPr>
            <w:rStyle w:val="ac"/>
            <w:rFonts w:hint="eastAsia"/>
            <w:noProof/>
            <w:lang w:eastAsia="zh-CN"/>
          </w:rPr>
          <w:t>每个作业写吞吐量面板</w:t>
        </w:r>
        <w:r w:rsidR="00E01BEF">
          <w:rPr>
            <w:noProof/>
            <w:webHidden/>
          </w:rPr>
          <w:tab/>
        </w:r>
        <w:r>
          <w:rPr>
            <w:noProof/>
            <w:webHidden/>
          </w:rPr>
          <w:fldChar w:fldCharType="begin"/>
        </w:r>
        <w:r w:rsidR="00E01BEF">
          <w:rPr>
            <w:noProof/>
            <w:webHidden/>
          </w:rPr>
          <w:instrText xml:space="preserve"> PAGEREF _Toc503795839 \h </w:instrText>
        </w:r>
        <w:r>
          <w:rPr>
            <w:noProof/>
            <w:webHidden/>
          </w:rPr>
        </w:r>
        <w:r>
          <w:rPr>
            <w:noProof/>
            <w:webHidden/>
          </w:rPr>
          <w:fldChar w:fldCharType="separate"/>
        </w:r>
        <w:r w:rsidR="00E01BEF">
          <w:rPr>
            <w:noProof/>
            <w:webHidden/>
          </w:rPr>
          <w:t>36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0" w:history="1">
        <w:r w:rsidR="00E01BEF" w:rsidRPr="00BE4141">
          <w:rPr>
            <w:rStyle w:val="ac"/>
            <w:rFonts w:hint="eastAsia"/>
            <w:noProof/>
            <w:lang w:eastAsia="zh-CN"/>
          </w:rPr>
          <w:t>图</w:t>
        </w:r>
        <w:r w:rsidR="00E01BEF" w:rsidRPr="00BE4141">
          <w:rPr>
            <w:rStyle w:val="ac"/>
            <w:noProof/>
            <w:lang w:eastAsia="zh-CN"/>
          </w:rPr>
          <w:t xml:space="preserve">45: </w:t>
        </w:r>
        <w:r w:rsidR="00E01BEF" w:rsidRPr="00BE4141">
          <w:rPr>
            <w:rStyle w:val="ac"/>
            <w:rFonts w:hint="eastAsia"/>
            <w:noProof/>
            <w:lang w:eastAsia="zh-CN"/>
          </w:rPr>
          <w:t>每个作业读吞吐量面板</w:t>
        </w:r>
        <w:r w:rsidR="00E01BEF">
          <w:rPr>
            <w:noProof/>
            <w:webHidden/>
          </w:rPr>
          <w:tab/>
        </w:r>
        <w:r>
          <w:rPr>
            <w:noProof/>
            <w:webHidden/>
          </w:rPr>
          <w:fldChar w:fldCharType="begin"/>
        </w:r>
        <w:r w:rsidR="00E01BEF">
          <w:rPr>
            <w:noProof/>
            <w:webHidden/>
          </w:rPr>
          <w:instrText xml:space="preserve"> PAGEREF _Toc503795840 \h </w:instrText>
        </w:r>
        <w:r>
          <w:rPr>
            <w:noProof/>
            <w:webHidden/>
          </w:rPr>
        </w:r>
        <w:r>
          <w:rPr>
            <w:noProof/>
            <w:webHidden/>
          </w:rPr>
          <w:fldChar w:fldCharType="separate"/>
        </w:r>
        <w:r w:rsidR="00E01BEF">
          <w:rPr>
            <w:noProof/>
            <w:webHidden/>
          </w:rPr>
          <w:t>36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1" w:history="1">
        <w:r w:rsidR="00E01BEF" w:rsidRPr="00BE4141">
          <w:rPr>
            <w:rStyle w:val="ac"/>
            <w:rFonts w:hint="eastAsia"/>
            <w:noProof/>
            <w:lang w:eastAsia="zh-CN"/>
          </w:rPr>
          <w:t>图</w:t>
        </w:r>
        <w:r w:rsidR="00E01BEF" w:rsidRPr="00BE4141">
          <w:rPr>
            <w:rStyle w:val="ac"/>
            <w:noProof/>
            <w:lang w:eastAsia="zh-CN"/>
          </w:rPr>
          <w:t xml:space="preserve">46: </w:t>
        </w:r>
        <w:r w:rsidR="00E01BEF" w:rsidRPr="00BE4141">
          <w:rPr>
            <w:rStyle w:val="ac"/>
            <w:rFonts w:hint="eastAsia"/>
            <w:noProof/>
            <w:lang w:eastAsia="zh-CN"/>
          </w:rPr>
          <w:t>每个作业元数据性能面板</w:t>
        </w:r>
        <w:r w:rsidR="00E01BEF">
          <w:rPr>
            <w:noProof/>
            <w:webHidden/>
          </w:rPr>
          <w:tab/>
        </w:r>
        <w:r>
          <w:rPr>
            <w:noProof/>
            <w:webHidden/>
          </w:rPr>
          <w:fldChar w:fldCharType="begin"/>
        </w:r>
        <w:r w:rsidR="00E01BEF">
          <w:rPr>
            <w:noProof/>
            <w:webHidden/>
          </w:rPr>
          <w:instrText xml:space="preserve"> PAGEREF _Toc503795841 \h </w:instrText>
        </w:r>
        <w:r>
          <w:rPr>
            <w:noProof/>
            <w:webHidden/>
          </w:rPr>
        </w:r>
        <w:r>
          <w:rPr>
            <w:noProof/>
            <w:webHidden/>
          </w:rPr>
          <w:fldChar w:fldCharType="separate"/>
        </w:r>
        <w:r w:rsidR="00E01BEF">
          <w:rPr>
            <w:noProof/>
            <w:webHidden/>
          </w:rPr>
          <w:t>37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2" w:history="1">
        <w:r w:rsidR="00E01BEF" w:rsidRPr="00BE4141">
          <w:rPr>
            <w:rStyle w:val="ac"/>
            <w:rFonts w:hint="eastAsia"/>
            <w:noProof/>
          </w:rPr>
          <w:t>图</w:t>
        </w:r>
        <w:r w:rsidR="00E01BEF" w:rsidRPr="00BE4141">
          <w:rPr>
            <w:rStyle w:val="ac"/>
            <w:noProof/>
          </w:rPr>
          <w:t>47</w:t>
        </w:r>
        <w:r w:rsidR="00E01BEF" w:rsidRPr="00BE4141">
          <w:rPr>
            <w:rStyle w:val="ac"/>
            <w:rFonts w:hint="eastAsia"/>
            <w:noProof/>
          </w:rPr>
          <w:t>：</w:t>
        </w:r>
        <w:r w:rsidR="00E01BEF" w:rsidRPr="00BE4141">
          <w:rPr>
            <w:rStyle w:val="ac"/>
            <w:rFonts w:hint="eastAsia"/>
            <w:noProof/>
            <w:lang w:eastAsia="zh-CN"/>
          </w:rPr>
          <w:t>服务器仪表盘</w:t>
        </w:r>
        <w:r w:rsidR="00E01BEF">
          <w:rPr>
            <w:noProof/>
            <w:webHidden/>
          </w:rPr>
          <w:tab/>
        </w:r>
        <w:r>
          <w:rPr>
            <w:noProof/>
            <w:webHidden/>
          </w:rPr>
          <w:fldChar w:fldCharType="begin"/>
        </w:r>
        <w:r w:rsidR="00E01BEF">
          <w:rPr>
            <w:noProof/>
            <w:webHidden/>
          </w:rPr>
          <w:instrText xml:space="preserve"> PAGEREF _Toc503795842 \h </w:instrText>
        </w:r>
        <w:r>
          <w:rPr>
            <w:noProof/>
            <w:webHidden/>
          </w:rPr>
        </w:r>
        <w:r>
          <w:rPr>
            <w:noProof/>
            <w:webHidden/>
          </w:rPr>
          <w:fldChar w:fldCharType="separate"/>
        </w:r>
        <w:r w:rsidR="00E01BEF">
          <w:rPr>
            <w:noProof/>
            <w:webHidden/>
          </w:rPr>
          <w:t>37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3" w:history="1">
        <w:r w:rsidR="00E01BEF" w:rsidRPr="00BE4141">
          <w:rPr>
            <w:rStyle w:val="ac"/>
            <w:rFonts w:hint="eastAsia"/>
            <w:noProof/>
            <w:lang w:eastAsia="zh-CN"/>
          </w:rPr>
          <w:t>图</w:t>
        </w:r>
        <w:r w:rsidR="00E01BEF" w:rsidRPr="00BE4141">
          <w:rPr>
            <w:rStyle w:val="ac"/>
            <w:noProof/>
            <w:lang w:eastAsia="zh-CN"/>
          </w:rPr>
          <w:t>48</w:t>
        </w:r>
        <w:r w:rsidR="00E01BEF" w:rsidRPr="00BE4141">
          <w:rPr>
            <w:rStyle w:val="ac"/>
            <w:rFonts w:hint="eastAsia"/>
            <w:noProof/>
            <w:lang w:eastAsia="zh-CN"/>
          </w:rPr>
          <w:t>：</w:t>
        </w:r>
        <w:r w:rsidR="00E01BEF" w:rsidRPr="00BE4141">
          <w:rPr>
            <w:rStyle w:val="ac"/>
            <w:noProof/>
            <w:lang w:eastAsia="zh-CN"/>
          </w:rPr>
          <w:t xml:space="preserve">CPU </w:t>
        </w:r>
        <w:r w:rsidR="00E01BEF" w:rsidRPr="00BE4141">
          <w:rPr>
            <w:rStyle w:val="ac"/>
            <w:rFonts w:hint="eastAsia"/>
            <w:noProof/>
            <w:lang w:eastAsia="zh-CN"/>
          </w:rPr>
          <w:t>使用率面板</w:t>
        </w:r>
        <w:r w:rsidR="00E01BEF">
          <w:rPr>
            <w:noProof/>
            <w:webHidden/>
          </w:rPr>
          <w:tab/>
        </w:r>
        <w:r>
          <w:rPr>
            <w:noProof/>
            <w:webHidden/>
          </w:rPr>
          <w:fldChar w:fldCharType="begin"/>
        </w:r>
        <w:r w:rsidR="00E01BEF">
          <w:rPr>
            <w:noProof/>
            <w:webHidden/>
          </w:rPr>
          <w:instrText xml:space="preserve"> PAGEREF _Toc503795843 \h </w:instrText>
        </w:r>
        <w:r>
          <w:rPr>
            <w:noProof/>
            <w:webHidden/>
          </w:rPr>
        </w:r>
        <w:r>
          <w:rPr>
            <w:noProof/>
            <w:webHidden/>
          </w:rPr>
          <w:fldChar w:fldCharType="separate"/>
        </w:r>
        <w:r w:rsidR="00E01BEF">
          <w:rPr>
            <w:noProof/>
            <w:webHidden/>
          </w:rPr>
          <w:t>38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4" w:history="1">
        <w:r w:rsidR="00E01BEF" w:rsidRPr="00BE4141">
          <w:rPr>
            <w:rStyle w:val="ac"/>
            <w:rFonts w:hint="eastAsia"/>
            <w:noProof/>
          </w:rPr>
          <w:t>图</w:t>
        </w:r>
        <w:r w:rsidR="00E01BEF" w:rsidRPr="00BE4141">
          <w:rPr>
            <w:rStyle w:val="ac"/>
            <w:noProof/>
          </w:rPr>
          <w:t>49</w:t>
        </w:r>
        <w:r w:rsidR="00E01BEF" w:rsidRPr="00BE4141">
          <w:rPr>
            <w:rStyle w:val="ac"/>
            <w:rFonts w:hint="eastAsia"/>
            <w:noProof/>
          </w:rPr>
          <w:t>：</w:t>
        </w:r>
        <w:r w:rsidR="00E01BEF" w:rsidRPr="00BE4141">
          <w:rPr>
            <w:rStyle w:val="ac"/>
            <w:rFonts w:hint="eastAsia"/>
            <w:noProof/>
            <w:lang w:eastAsia="zh-CN"/>
          </w:rPr>
          <w:t>内存使用率面板</w:t>
        </w:r>
        <w:r w:rsidR="00E01BEF">
          <w:rPr>
            <w:noProof/>
            <w:webHidden/>
          </w:rPr>
          <w:tab/>
        </w:r>
        <w:r>
          <w:rPr>
            <w:noProof/>
            <w:webHidden/>
          </w:rPr>
          <w:fldChar w:fldCharType="begin"/>
        </w:r>
        <w:r w:rsidR="00E01BEF">
          <w:rPr>
            <w:noProof/>
            <w:webHidden/>
          </w:rPr>
          <w:instrText xml:space="preserve"> PAGEREF _Toc503795844 \h </w:instrText>
        </w:r>
        <w:r>
          <w:rPr>
            <w:noProof/>
            <w:webHidden/>
          </w:rPr>
        </w:r>
        <w:r>
          <w:rPr>
            <w:noProof/>
            <w:webHidden/>
          </w:rPr>
          <w:fldChar w:fldCharType="separate"/>
        </w:r>
        <w:r w:rsidR="00E01BEF">
          <w:rPr>
            <w:noProof/>
            <w:webHidden/>
          </w:rPr>
          <w:t>38</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5" w:history="1">
        <w:r w:rsidR="00E01BEF" w:rsidRPr="00BE4141">
          <w:rPr>
            <w:rStyle w:val="ac"/>
            <w:rFonts w:hint="eastAsia"/>
            <w:noProof/>
          </w:rPr>
          <w:t>图</w:t>
        </w:r>
        <w:r w:rsidR="00E01BEF" w:rsidRPr="00BE4141">
          <w:rPr>
            <w:rStyle w:val="ac"/>
            <w:noProof/>
          </w:rPr>
          <w:t>50</w:t>
        </w:r>
        <w:r w:rsidR="00E01BEF" w:rsidRPr="00BE4141">
          <w:rPr>
            <w:rStyle w:val="ac"/>
            <w:rFonts w:hint="eastAsia"/>
            <w:noProof/>
          </w:rPr>
          <w:t>：</w:t>
        </w:r>
        <w:r w:rsidR="00E01BEF" w:rsidRPr="00BE4141">
          <w:rPr>
            <w:rStyle w:val="ac"/>
            <w:rFonts w:hint="eastAsia"/>
            <w:noProof/>
            <w:lang w:eastAsia="zh-CN"/>
          </w:rPr>
          <w:t>磁盘写速率面板</w:t>
        </w:r>
        <w:r w:rsidR="00E01BEF">
          <w:rPr>
            <w:noProof/>
            <w:webHidden/>
          </w:rPr>
          <w:tab/>
        </w:r>
        <w:r>
          <w:rPr>
            <w:noProof/>
            <w:webHidden/>
          </w:rPr>
          <w:fldChar w:fldCharType="begin"/>
        </w:r>
        <w:r w:rsidR="00E01BEF">
          <w:rPr>
            <w:noProof/>
            <w:webHidden/>
          </w:rPr>
          <w:instrText xml:space="preserve"> PAGEREF _Toc503795845 \h </w:instrText>
        </w:r>
        <w:r>
          <w:rPr>
            <w:noProof/>
            <w:webHidden/>
          </w:rPr>
        </w:r>
        <w:r>
          <w:rPr>
            <w:noProof/>
            <w:webHidden/>
          </w:rPr>
          <w:fldChar w:fldCharType="separate"/>
        </w:r>
        <w:r w:rsidR="00E01BEF">
          <w:rPr>
            <w:noProof/>
            <w:webHidden/>
          </w:rPr>
          <w:t>39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6" w:history="1">
        <w:r w:rsidR="00E01BEF" w:rsidRPr="00BE4141">
          <w:rPr>
            <w:rStyle w:val="ac"/>
            <w:rFonts w:hint="eastAsia"/>
            <w:noProof/>
          </w:rPr>
          <w:t>图</w:t>
        </w:r>
        <w:r w:rsidR="00E01BEF" w:rsidRPr="00BE4141">
          <w:rPr>
            <w:rStyle w:val="ac"/>
            <w:noProof/>
          </w:rPr>
          <w:t>51</w:t>
        </w:r>
        <w:r w:rsidR="00E01BEF" w:rsidRPr="00BE4141">
          <w:rPr>
            <w:rStyle w:val="ac"/>
            <w:rFonts w:hint="eastAsia"/>
            <w:noProof/>
          </w:rPr>
          <w:t>：</w:t>
        </w:r>
        <w:r w:rsidR="00E01BEF" w:rsidRPr="00BE4141">
          <w:rPr>
            <w:rStyle w:val="ac"/>
            <w:rFonts w:hint="eastAsia"/>
            <w:noProof/>
            <w:lang w:eastAsia="zh-CN"/>
          </w:rPr>
          <w:t>磁盘读速率面板</w:t>
        </w:r>
        <w:r w:rsidR="00E01BEF">
          <w:rPr>
            <w:noProof/>
            <w:webHidden/>
          </w:rPr>
          <w:tab/>
        </w:r>
        <w:r>
          <w:rPr>
            <w:noProof/>
            <w:webHidden/>
          </w:rPr>
          <w:fldChar w:fldCharType="begin"/>
        </w:r>
        <w:r w:rsidR="00E01BEF">
          <w:rPr>
            <w:noProof/>
            <w:webHidden/>
          </w:rPr>
          <w:instrText xml:space="preserve"> PAGEREF _Toc503795846 \h </w:instrText>
        </w:r>
        <w:r>
          <w:rPr>
            <w:noProof/>
            <w:webHidden/>
          </w:rPr>
        </w:r>
        <w:r>
          <w:rPr>
            <w:noProof/>
            <w:webHidden/>
          </w:rPr>
          <w:fldChar w:fldCharType="separate"/>
        </w:r>
        <w:r w:rsidR="00E01BEF">
          <w:rPr>
            <w:noProof/>
            <w:webHidden/>
          </w:rPr>
          <w:t>39</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7" w:history="1">
        <w:r w:rsidR="00E01BEF" w:rsidRPr="00BE4141">
          <w:rPr>
            <w:rStyle w:val="ac"/>
            <w:rFonts w:hint="eastAsia"/>
            <w:noProof/>
          </w:rPr>
          <w:t>图</w:t>
        </w:r>
        <w:r w:rsidR="00E01BEF" w:rsidRPr="00BE4141">
          <w:rPr>
            <w:rStyle w:val="ac"/>
            <w:noProof/>
          </w:rPr>
          <w:t>52</w:t>
        </w:r>
        <w:r w:rsidR="00E01BEF" w:rsidRPr="00BE4141">
          <w:rPr>
            <w:rStyle w:val="ac"/>
            <w:rFonts w:hint="eastAsia"/>
            <w:noProof/>
          </w:rPr>
          <w:t>：</w:t>
        </w:r>
        <w:r w:rsidR="00E01BEF" w:rsidRPr="00BE4141">
          <w:rPr>
            <w:rStyle w:val="ac"/>
            <w:rFonts w:hint="eastAsia"/>
            <w:noProof/>
            <w:lang w:eastAsia="zh-CN"/>
          </w:rPr>
          <w:t>根目录磁盘使用率</w:t>
        </w:r>
        <w:r w:rsidR="00E01BEF">
          <w:rPr>
            <w:noProof/>
            <w:webHidden/>
          </w:rPr>
          <w:tab/>
        </w:r>
        <w:r>
          <w:rPr>
            <w:noProof/>
            <w:webHidden/>
          </w:rPr>
          <w:fldChar w:fldCharType="begin"/>
        </w:r>
        <w:r w:rsidR="00E01BEF">
          <w:rPr>
            <w:noProof/>
            <w:webHidden/>
          </w:rPr>
          <w:instrText xml:space="preserve"> PAGEREF _Toc503795847 \h </w:instrText>
        </w:r>
        <w:r>
          <w:rPr>
            <w:noProof/>
            <w:webHidden/>
          </w:rPr>
        </w:r>
        <w:r>
          <w:rPr>
            <w:noProof/>
            <w:webHidden/>
          </w:rPr>
          <w:fldChar w:fldCharType="separate"/>
        </w:r>
        <w:r w:rsidR="00E01BEF">
          <w:rPr>
            <w:noProof/>
            <w:webHidden/>
          </w:rPr>
          <w:t>40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8" w:history="1">
        <w:r w:rsidR="00E01BEF" w:rsidRPr="00BE4141">
          <w:rPr>
            <w:rStyle w:val="ac"/>
            <w:rFonts w:hint="eastAsia"/>
            <w:noProof/>
          </w:rPr>
          <w:t>图</w:t>
        </w:r>
        <w:r w:rsidR="00E01BEF" w:rsidRPr="00BE4141">
          <w:rPr>
            <w:rStyle w:val="ac"/>
            <w:noProof/>
          </w:rPr>
          <w:t>53</w:t>
        </w:r>
        <w:r w:rsidR="00E01BEF" w:rsidRPr="00BE4141">
          <w:rPr>
            <w:rStyle w:val="ac"/>
            <w:rFonts w:hint="eastAsia"/>
            <w:noProof/>
          </w:rPr>
          <w:t>：</w:t>
        </w:r>
        <w:r w:rsidR="00E01BEF" w:rsidRPr="00BE4141">
          <w:rPr>
            <w:rStyle w:val="ac"/>
            <w:rFonts w:hint="eastAsia"/>
            <w:noProof/>
            <w:lang w:eastAsia="zh-CN"/>
          </w:rPr>
          <w:t>负载面板</w:t>
        </w:r>
        <w:r w:rsidR="00E01BEF">
          <w:rPr>
            <w:noProof/>
            <w:webHidden/>
          </w:rPr>
          <w:tab/>
        </w:r>
        <w:r>
          <w:rPr>
            <w:noProof/>
            <w:webHidden/>
          </w:rPr>
          <w:fldChar w:fldCharType="begin"/>
        </w:r>
        <w:r w:rsidR="00E01BEF">
          <w:rPr>
            <w:noProof/>
            <w:webHidden/>
          </w:rPr>
          <w:instrText xml:space="preserve"> PAGEREF _Toc503795848 \h </w:instrText>
        </w:r>
        <w:r>
          <w:rPr>
            <w:noProof/>
            <w:webHidden/>
          </w:rPr>
        </w:r>
        <w:r>
          <w:rPr>
            <w:noProof/>
            <w:webHidden/>
          </w:rPr>
          <w:fldChar w:fldCharType="separate"/>
        </w:r>
        <w:r w:rsidR="00E01BEF">
          <w:rPr>
            <w:noProof/>
            <w:webHidden/>
          </w:rPr>
          <w:t>40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49" w:history="1">
        <w:r w:rsidR="00E01BEF" w:rsidRPr="00BE4141">
          <w:rPr>
            <w:rStyle w:val="ac"/>
            <w:rFonts w:hint="eastAsia"/>
            <w:noProof/>
          </w:rPr>
          <w:t>图</w:t>
        </w:r>
        <w:r w:rsidR="00E01BEF" w:rsidRPr="00BE4141">
          <w:rPr>
            <w:rStyle w:val="ac"/>
            <w:noProof/>
          </w:rPr>
          <w:t>54</w:t>
        </w:r>
        <w:r w:rsidR="00E01BEF" w:rsidRPr="00BE4141">
          <w:rPr>
            <w:rStyle w:val="ac"/>
            <w:rFonts w:hint="eastAsia"/>
            <w:noProof/>
          </w:rPr>
          <w:t>：</w:t>
        </w:r>
        <w:r w:rsidR="00E01BEF" w:rsidRPr="00BE4141">
          <w:rPr>
            <w:rStyle w:val="ac"/>
            <w:rFonts w:hint="eastAsia"/>
            <w:noProof/>
            <w:lang w:eastAsia="zh-CN"/>
          </w:rPr>
          <w:t>启动时间面板</w:t>
        </w:r>
        <w:r w:rsidR="00E01BEF">
          <w:rPr>
            <w:noProof/>
            <w:webHidden/>
          </w:rPr>
          <w:tab/>
        </w:r>
        <w:r>
          <w:rPr>
            <w:noProof/>
            <w:webHidden/>
          </w:rPr>
          <w:fldChar w:fldCharType="begin"/>
        </w:r>
        <w:r w:rsidR="00E01BEF">
          <w:rPr>
            <w:noProof/>
            <w:webHidden/>
          </w:rPr>
          <w:instrText xml:space="preserve"> PAGEREF _Toc503795849 \h </w:instrText>
        </w:r>
        <w:r>
          <w:rPr>
            <w:noProof/>
            <w:webHidden/>
          </w:rPr>
        </w:r>
        <w:r>
          <w:rPr>
            <w:noProof/>
            <w:webHidden/>
          </w:rPr>
          <w:fldChar w:fldCharType="separate"/>
        </w:r>
        <w:r w:rsidR="00E01BEF">
          <w:rPr>
            <w:noProof/>
            <w:webHidden/>
          </w:rPr>
          <w:t>41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0" w:history="1">
        <w:r w:rsidR="00E01BEF" w:rsidRPr="00BE4141">
          <w:rPr>
            <w:rStyle w:val="ac"/>
            <w:rFonts w:hint="eastAsia"/>
            <w:noProof/>
          </w:rPr>
          <w:t>图</w:t>
        </w:r>
        <w:r w:rsidR="00E01BEF" w:rsidRPr="00BE4141">
          <w:rPr>
            <w:rStyle w:val="ac"/>
            <w:noProof/>
          </w:rPr>
          <w:t>55</w:t>
        </w:r>
        <w:r w:rsidR="00E01BEF" w:rsidRPr="00BE4141">
          <w:rPr>
            <w:rStyle w:val="ac"/>
            <w:rFonts w:hint="eastAsia"/>
            <w:noProof/>
            <w:lang w:eastAsia="zh-CN"/>
          </w:rPr>
          <w:t>：用户数面板</w:t>
        </w:r>
        <w:r w:rsidR="00E01BEF">
          <w:rPr>
            <w:noProof/>
            <w:webHidden/>
          </w:rPr>
          <w:tab/>
        </w:r>
        <w:r>
          <w:rPr>
            <w:noProof/>
            <w:webHidden/>
          </w:rPr>
          <w:fldChar w:fldCharType="begin"/>
        </w:r>
        <w:r w:rsidR="00E01BEF">
          <w:rPr>
            <w:noProof/>
            <w:webHidden/>
          </w:rPr>
          <w:instrText xml:space="preserve"> PAGEREF _Toc503795850 \h </w:instrText>
        </w:r>
        <w:r>
          <w:rPr>
            <w:noProof/>
            <w:webHidden/>
          </w:rPr>
        </w:r>
        <w:r>
          <w:rPr>
            <w:noProof/>
            <w:webHidden/>
          </w:rPr>
          <w:fldChar w:fldCharType="separate"/>
        </w:r>
        <w:r w:rsidR="00E01BEF">
          <w:rPr>
            <w:noProof/>
            <w:webHidden/>
          </w:rPr>
          <w:t>41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1" w:history="1">
        <w:r w:rsidR="00E01BEF" w:rsidRPr="00BE4141">
          <w:rPr>
            <w:rStyle w:val="ac"/>
            <w:rFonts w:hint="eastAsia"/>
            <w:noProof/>
          </w:rPr>
          <w:t>图</w:t>
        </w:r>
        <w:r w:rsidR="00E01BEF" w:rsidRPr="00BE4141">
          <w:rPr>
            <w:rStyle w:val="ac"/>
            <w:noProof/>
          </w:rPr>
          <w:t>56</w:t>
        </w:r>
        <w:r w:rsidR="00E01BEF" w:rsidRPr="00BE4141">
          <w:rPr>
            <w:rStyle w:val="ac"/>
            <w:rFonts w:hint="eastAsia"/>
            <w:noProof/>
            <w:lang w:eastAsia="zh-CN"/>
          </w:rPr>
          <w:t>：温度面板</w:t>
        </w:r>
        <w:r w:rsidR="00E01BEF">
          <w:rPr>
            <w:noProof/>
            <w:webHidden/>
          </w:rPr>
          <w:tab/>
        </w:r>
        <w:r>
          <w:rPr>
            <w:noProof/>
            <w:webHidden/>
          </w:rPr>
          <w:fldChar w:fldCharType="begin"/>
        </w:r>
        <w:r w:rsidR="00E01BEF">
          <w:rPr>
            <w:noProof/>
            <w:webHidden/>
          </w:rPr>
          <w:instrText xml:space="preserve"> PAGEREF _Toc503795851 \h </w:instrText>
        </w:r>
        <w:r>
          <w:rPr>
            <w:noProof/>
            <w:webHidden/>
          </w:rPr>
        </w:r>
        <w:r>
          <w:rPr>
            <w:noProof/>
            <w:webHidden/>
          </w:rPr>
          <w:fldChar w:fldCharType="separate"/>
        </w:r>
        <w:r w:rsidR="00E01BEF">
          <w:rPr>
            <w:noProof/>
            <w:webHidden/>
          </w:rPr>
          <w:t>41</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2" w:history="1">
        <w:r w:rsidR="00E01BEF" w:rsidRPr="00BE4141">
          <w:rPr>
            <w:rStyle w:val="ac"/>
            <w:rFonts w:hint="eastAsia"/>
            <w:noProof/>
            <w:lang w:eastAsia="zh-CN"/>
          </w:rPr>
          <w:t>图</w:t>
        </w:r>
        <w:r w:rsidR="00E01BEF" w:rsidRPr="00BE4141">
          <w:rPr>
            <w:rStyle w:val="ac"/>
            <w:noProof/>
            <w:lang w:eastAsia="zh-CN"/>
          </w:rPr>
          <w:t>57: SFA</w:t>
        </w:r>
        <w:r w:rsidR="00E01BEF" w:rsidRPr="00BE4141">
          <w:rPr>
            <w:rStyle w:val="ac"/>
            <w:rFonts w:hint="eastAsia"/>
            <w:noProof/>
            <w:lang w:eastAsia="zh-CN"/>
          </w:rPr>
          <w:t>物理磁盘仪表盘</w:t>
        </w:r>
        <w:r w:rsidR="00E01BEF">
          <w:rPr>
            <w:noProof/>
            <w:webHidden/>
          </w:rPr>
          <w:tab/>
        </w:r>
        <w:r>
          <w:rPr>
            <w:noProof/>
            <w:webHidden/>
          </w:rPr>
          <w:fldChar w:fldCharType="begin"/>
        </w:r>
        <w:r w:rsidR="00E01BEF">
          <w:rPr>
            <w:noProof/>
            <w:webHidden/>
          </w:rPr>
          <w:instrText xml:space="preserve"> PAGEREF _Toc503795852 \h </w:instrText>
        </w:r>
        <w:r>
          <w:rPr>
            <w:noProof/>
            <w:webHidden/>
          </w:rPr>
        </w:r>
        <w:r>
          <w:rPr>
            <w:noProof/>
            <w:webHidden/>
          </w:rPr>
          <w:fldChar w:fldCharType="separate"/>
        </w:r>
        <w:r w:rsidR="00E01BEF">
          <w:rPr>
            <w:noProof/>
            <w:webHidden/>
          </w:rPr>
          <w:t>42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3" w:history="1">
        <w:r w:rsidR="00E01BEF" w:rsidRPr="00BE4141">
          <w:rPr>
            <w:rStyle w:val="ac"/>
            <w:rFonts w:hint="eastAsia"/>
            <w:noProof/>
            <w:lang w:eastAsia="zh-CN"/>
          </w:rPr>
          <w:t>图</w:t>
        </w:r>
        <w:r w:rsidR="00E01BEF" w:rsidRPr="00BE4141">
          <w:rPr>
            <w:rStyle w:val="ac"/>
            <w:noProof/>
            <w:lang w:eastAsia="zh-CN"/>
          </w:rPr>
          <w:t>58</w:t>
        </w:r>
        <w:r w:rsidR="00E01BEF" w:rsidRPr="00BE4141">
          <w:rPr>
            <w:rStyle w:val="ac"/>
            <w:rFonts w:hint="eastAsia"/>
            <w:noProof/>
            <w:lang w:eastAsia="zh-CN"/>
          </w:rPr>
          <w:t>：</w:t>
        </w:r>
        <w:r w:rsidR="00E01BEF" w:rsidRPr="00BE4141">
          <w:rPr>
            <w:rStyle w:val="ac"/>
            <w:noProof/>
            <w:lang w:eastAsia="zh-CN"/>
          </w:rPr>
          <w:t xml:space="preserve">I/O </w:t>
        </w:r>
        <w:r w:rsidR="00E01BEF" w:rsidRPr="00BE4141">
          <w:rPr>
            <w:rStyle w:val="ac"/>
            <w:rFonts w:hint="eastAsia"/>
            <w:noProof/>
            <w:lang w:eastAsia="zh-CN"/>
          </w:rPr>
          <w:t>吞吐率面板</w:t>
        </w:r>
        <w:r w:rsidR="00E01BEF">
          <w:rPr>
            <w:noProof/>
            <w:webHidden/>
          </w:rPr>
          <w:tab/>
        </w:r>
        <w:r>
          <w:rPr>
            <w:noProof/>
            <w:webHidden/>
          </w:rPr>
          <w:fldChar w:fldCharType="begin"/>
        </w:r>
        <w:r w:rsidR="00E01BEF">
          <w:rPr>
            <w:noProof/>
            <w:webHidden/>
          </w:rPr>
          <w:instrText xml:space="preserve"> PAGEREF _Toc503795853 \h </w:instrText>
        </w:r>
        <w:r>
          <w:rPr>
            <w:noProof/>
            <w:webHidden/>
          </w:rPr>
        </w:r>
        <w:r>
          <w:rPr>
            <w:noProof/>
            <w:webHidden/>
          </w:rPr>
          <w:fldChar w:fldCharType="separate"/>
        </w:r>
        <w:r w:rsidR="00E01BEF">
          <w:rPr>
            <w:noProof/>
            <w:webHidden/>
          </w:rPr>
          <w:t>42</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4" w:history="1">
        <w:r w:rsidR="00E01BEF" w:rsidRPr="00BE4141">
          <w:rPr>
            <w:rStyle w:val="ac"/>
            <w:rFonts w:hint="eastAsia"/>
            <w:noProof/>
          </w:rPr>
          <w:t>图</w:t>
        </w:r>
        <w:r w:rsidR="00E01BEF" w:rsidRPr="00BE4141">
          <w:rPr>
            <w:rStyle w:val="ac"/>
            <w:noProof/>
          </w:rPr>
          <w:t>59</w:t>
        </w:r>
        <w:r w:rsidR="00E01BEF" w:rsidRPr="00BE4141">
          <w:rPr>
            <w:rStyle w:val="ac"/>
            <w:rFonts w:hint="eastAsia"/>
            <w:noProof/>
            <w:lang w:eastAsia="zh-CN"/>
          </w:rPr>
          <w:t>：</w:t>
        </w:r>
        <w:r w:rsidR="00E01BEF" w:rsidRPr="00BE4141">
          <w:rPr>
            <w:rStyle w:val="ac"/>
            <w:noProof/>
            <w:lang w:eastAsia="zh-CN"/>
          </w:rPr>
          <w:t>IOPS</w:t>
        </w:r>
        <w:r w:rsidR="00E01BEF" w:rsidRPr="00BE4141">
          <w:rPr>
            <w:rStyle w:val="ac"/>
            <w:rFonts w:hint="eastAsia"/>
            <w:noProof/>
            <w:lang w:eastAsia="zh-CN"/>
          </w:rPr>
          <w:t>面板</w:t>
        </w:r>
        <w:r w:rsidR="00E01BEF">
          <w:rPr>
            <w:noProof/>
            <w:webHidden/>
          </w:rPr>
          <w:tab/>
        </w:r>
        <w:r>
          <w:rPr>
            <w:noProof/>
            <w:webHidden/>
          </w:rPr>
          <w:fldChar w:fldCharType="begin"/>
        </w:r>
        <w:r w:rsidR="00E01BEF">
          <w:rPr>
            <w:noProof/>
            <w:webHidden/>
          </w:rPr>
          <w:instrText xml:space="preserve"> PAGEREF _Toc503795854 \h </w:instrText>
        </w:r>
        <w:r>
          <w:rPr>
            <w:noProof/>
            <w:webHidden/>
          </w:rPr>
        </w:r>
        <w:r>
          <w:rPr>
            <w:noProof/>
            <w:webHidden/>
          </w:rPr>
          <w:fldChar w:fldCharType="separate"/>
        </w:r>
        <w:r w:rsidR="00E01BEF">
          <w:rPr>
            <w:noProof/>
            <w:webHidden/>
          </w:rPr>
          <w:t>43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5" w:history="1">
        <w:r w:rsidR="00E01BEF" w:rsidRPr="00BE4141">
          <w:rPr>
            <w:rStyle w:val="ac"/>
            <w:rFonts w:hint="eastAsia"/>
            <w:noProof/>
          </w:rPr>
          <w:t>图</w:t>
        </w:r>
        <w:r w:rsidR="00E01BEF" w:rsidRPr="00BE4141">
          <w:rPr>
            <w:rStyle w:val="ac"/>
            <w:noProof/>
          </w:rPr>
          <w:t>60</w:t>
        </w:r>
        <w:r w:rsidR="00E01BEF" w:rsidRPr="00BE4141">
          <w:rPr>
            <w:rStyle w:val="ac"/>
            <w:rFonts w:hint="eastAsia"/>
            <w:noProof/>
          </w:rPr>
          <w:t>：</w:t>
        </w:r>
        <w:r w:rsidR="00E01BEF" w:rsidRPr="00BE4141">
          <w:rPr>
            <w:rStyle w:val="ac"/>
            <w:noProof/>
          </w:rPr>
          <w:t xml:space="preserve">I/O </w:t>
        </w:r>
        <w:r w:rsidR="00E01BEF" w:rsidRPr="00BE4141">
          <w:rPr>
            <w:rStyle w:val="ac"/>
            <w:rFonts w:hint="eastAsia"/>
            <w:noProof/>
            <w:lang w:eastAsia="zh-CN"/>
          </w:rPr>
          <w:t>大小面板</w:t>
        </w:r>
        <w:r w:rsidR="00E01BEF">
          <w:rPr>
            <w:noProof/>
            <w:webHidden/>
          </w:rPr>
          <w:tab/>
        </w:r>
        <w:r>
          <w:rPr>
            <w:noProof/>
            <w:webHidden/>
          </w:rPr>
          <w:fldChar w:fldCharType="begin"/>
        </w:r>
        <w:r w:rsidR="00E01BEF">
          <w:rPr>
            <w:noProof/>
            <w:webHidden/>
          </w:rPr>
          <w:instrText xml:space="preserve"> PAGEREF _Toc503795855 \h </w:instrText>
        </w:r>
        <w:r>
          <w:rPr>
            <w:noProof/>
            <w:webHidden/>
          </w:rPr>
        </w:r>
        <w:r>
          <w:rPr>
            <w:noProof/>
            <w:webHidden/>
          </w:rPr>
          <w:fldChar w:fldCharType="separate"/>
        </w:r>
        <w:r w:rsidR="00E01BEF">
          <w:rPr>
            <w:noProof/>
            <w:webHidden/>
          </w:rPr>
          <w:t>43</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6" w:history="1">
        <w:r w:rsidR="00E01BEF" w:rsidRPr="00BE4141">
          <w:rPr>
            <w:rStyle w:val="ac"/>
            <w:rFonts w:hint="eastAsia"/>
            <w:noProof/>
          </w:rPr>
          <w:t>图</w:t>
        </w:r>
        <w:r w:rsidR="00E01BEF" w:rsidRPr="00BE4141">
          <w:rPr>
            <w:rStyle w:val="ac"/>
            <w:noProof/>
          </w:rPr>
          <w:t>61</w:t>
        </w:r>
        <w:r w:rsidR="00E01BEF" w:rsidRPr="00BE4141">
          <w:rPr>
            <w:rStyle w:val="ac"/>
            <w:rFonts w:hint="eastAsia"/>
            <w:noProof/>
          </w:rPr>
          <w:t>：</w:t>
        </w:r>
        <w:r w:rsidR="00E01BEF" w:rsidRPr="00BE4141">
          <w:rPr>
            <w:rStyle w:val="ac"/>
            <w:rFonts w:hint="eastAsia"/>
            <w:noProof/>
            <w:lang w:eastAsia="zh-CN"/>
          </w:rPr>
          <w:t>写数据吞吐率面板</w:t>
        </w:r>
        <w:r w:rsidR="00E01BEF">
          <w:rPr>
            <w:noProof/>
            <w:webHidden/>
          </w:rPr>
          <w:tab/>
        </w:r>
        <w:r>
          <w:rPr>
            <w:noProof/>
            <w:webHidden/>
          </w:rPr>
          <w:fldChar w:fldCharType="begin"/>
        </w:r>
        <w:r w:rsidR="00E01BEF">
          <w:rPr>
            <w:noProof/>
            <w:webHidden/>
          </w:rPr>
          <w:instrText xml:space="preserve"> PAGEREF _Toc503795856 \h </w:instrText>
        </w:r>
        <w:r>
          <w:rPr>
            <w:noProof/>
            <w:webHidden/>
          </w:rPr>
        </w:r>
        <w:r>
          <w:rPr>
            <w:noProof/>
            <w:webHidden/>
          </w:rPr>
          <w:fldChar w:fldCharType="separate"/>
        </w:r>
        <w:r w:rsidR="00E01BEF">
          <w:rPr>
            <w:noProof/>
            <w:webHidden/>
          </w:rPr>
          <w:t>44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7" w:history="1">
        <w:r w:rsidR="00E01BEF" w:rsidRPr="00BE4141">
          <w:rPr>
            <w:rStyle w:val="ac"/>
            <w:rFonts w:hint="eastAsia"/>
            <w:noProof/>
            <w:lang w:eastAsia="zh-CN"/>
          </w:rPr>
          <w:t>图</w:t>
        </w:r>
        <w:r w:rsidR="00E01BEF" w:rsidRPr="00BE4141">
          <w:rPr>
            <w:rStyle w:val="ac"/>
            <w:noProof/>
            <w:lang w:eastAsia="zh-CN"/>
          </w:rPr>
          <w:t>62</w:t>
        </w:r>
        <w:r w:rsidR="00E01BEF" w:rsidRPr="00BE4141">
          <w:rPr>
            <w:rStyle w:val="ac"/>
            <w:rFonts w:hint="eastAsia"/>
            <w:noProof/>
            <w:lang w:eastAsia="zh-CN"/>
          </w:rPr>
          <w:t>：写数据的</w:t>
        </w:r>
        <w:r w:rsidR="00E01BEF" w:rsidRPr="00BE4141">
          <w:rPr>
            <w:rStyle w:val="ac"/>
            <w:noProof/>
            <w:lang w:eastAsia="zh-CN"/>
          </w:rPr>
          <w:t>I/O</w:t>
        </w:r>
        <w:r w:rsidR="00E01BEF" w:rsidRPr="00BE4141">
          <w:rPr>
            <w:rStyle w:val="ac"/>
            <w:rFonts w:hint="eastAsia"/>
            <w:noProof/>
            <w:lang w:eastAsia="zh-CN"/>
          </w:rPr>
          <w:t>大小样品采样数目面板</w:t>
        </w:r>
        <w:r w:rsidR="00E01BEF">
          <w:rPr>
            <w:noProof/>
            <w:webHidden/>
          </w:rPr>
          <w:tab/>
        </w:r>
        <w:r>
          <w:rPr>
            <w:noProof/>
            <w:webHidden/>
          </w:rPr>
          <w:fldChar w:fldCharType="begin"/>
        </w:r>
        <w:r w:rsidR="00E01BEF">
          <w:rPr>
            <w:noProof/>
            <w:webHidden/>
          </w:rPr>
          <w:instrText xml:space="preserve"> PAGEREF _Toc503795857 \h </w:instrText>
        </w:r>
        <w:r>
          <w:rPr>
            <w:noProof/>
            <w:webHidden/>
          </w:rPr>
        </w:r>
        <w:r>
          <w:rPr>
            <w:noProof/>
            <w:webHidden/>
          </w:rPr>
          <w:fldChar w:fldCharType="separate"/>
        </w:r>
        <w:r w:rsidR="00E01BEF">
          <w:rPr>
            <w:noProof/>
            <w:webHidden/>
          </w:rPr>
          <w:t>44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8" w:history="1">
        <w:r w:rsidR="00E01BEF" w:rsidRPr="00BE4141">
          <w:rPr>
            <w:rStyle w:val="ac"/>
            <w:rFonts w:hint="eastAsia"/>
            <w:noProof/>
            <w:lang w:eastAsia="zh-CN"/>
          </w:rPr>
          <w:t>图</w:t>
        </w:r>
        <w:r w:rsidR="00E01BEF" w:rsidRPr="00BE4141">
          <w:rPr>
            <w:rStyle w:val="ac"/>
            <w:noProof/>
            <w:lang w:eastAsia="zh-CN"/>
          </w:rPr>
          <w:t>63</w:t>
        </w:r>
        <w:r w:rsidR="00E01BEF" w:rsidRPr="00BE4141">
          <w:rPr>
            <w:rStyle w:val="ac"/>
            <w:rFonts w:hint="eastAsia"/>
            <w:noProof/>
            <w:lang w:eastAsia="zh-CN"/>
          </w:rPr>
          <w:t>：数据写入延迟样品采样数目面板</w:t>
        </w:r>
        <w:r w:rsidR="00E01BEF">
          <w:rPr>
            <w:noProof/>
            <w:webHidden/>
          </w:rPr>
          <w:tab/>
        </w:r>
        <w:r>
          <w:rPr>
            <w:noProof/>
            <w:webHidden/>
          </w:rPr>
          <w:fldChar w:fldCharType="begin"/>
        </w:r>
        <w:r w:rsidR="00E01BEF">
          <w:rPr>
            <w:noProof/>
            <w:webHidden/>
          </w:rPr>
          <w:instrText xml:space="preserve"> PAGEREF _Toc503795858 \h </w:instrText>
        </w:r>
        <w:r>
          <w:rPr>
            <w:noProof/>
            <w:webHidden/>
          </w:rPr>
        </w:r>
        <w:r>
          <w:rPr>
            <w:noProof/>
            <w:webHidden/>
          </w:rPr>
          <w:fldChar w:fldCharType="separate"/>
        </w:r>
        <w:r w:rsidR="00E01BEF">
          <w:rPr>
            <w:noProof/>
            <w:webHidden/>
          </w:rPr>
          <w:t>44</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59" w:history="1">
        <w:r w:rsidR="00E01BEF" w:rsidRPr="00BE4141">
          <w:rPr>
            <w:rStyle w:val="ac"/>
            <w:rFonts w:hint="eastAsia"/>
            <w:noProof/>
            <w:lang w:eastAsia="zh-CN"/>
          </w:rPr>
          <w:t>图</w:t>
        </w:r>
        <w:r w:rsidR="00E01BEF" w:rsidRPr="00BE4141">
          <w:rPr>
            <w:rStyle w:val="ac"/>
            <w:noProof/>
            <w:lang w:eastAsia="zh-CN"/>
          </w:rPr>
          <w:t>64</w:t>
        </w:r>
        <w:r w:rsidR="00E01BEF" w:rsidRPr="00BE4141">
          <w:rPr>
            <w:rStyle w:val="ac"/>
            <w:rFonts w:hint="eastAsia"/>
            <w:noProof/>
            <w:lang w:eastAsia="zh-CN"/>
          </w:rPr>
          <w:t>：</w:t>
        </w:r>
        <w:r w:rsidR="00E01BEF" w:rsidRPr="00BE4141">
          <w:rPr>
            <w:rStyle w:val="ac"/>
            <w:noProof/>
            <w:lang w:eastAsia="zh-CN"/>
          </w:rPr>
          <w:t>SFA</w:t>
        </w:r>
        <w:r w:rsidR="00E01BEF" w:rsidRPr="00BE4141">
          <w:rPr>
            <w:rStyle w:val="ac"/>
            <w:rFonts w:hint="eastAsia"/>
            <w:noProof/>
            <w:lang w:eastAsia="zh-CN"/>
          </w:rPr>
          <w:t>虚拟磁盘表盘</w:t>
        </w:r>
        <w:r w:rsidR="00E01BEF">
          <w:rPr>
            <w:noProof/>
            <w:webHidden/>
          </w:rPr>
          <w:tab/>
        </w:r>
        <w:r>
          <w:rPr>
            <w:noProof/>
            <w:webHidden/>
          </w:rPr>
          <w:fldChar w:fldCharType="begin"/>
        </w:r>
        <w:r w:rsidR="00E01BEF">
          <w:rPr>
            <w:noProof/>
            <w:webHidden/>
          </w:rPr>
          <w:instrText xml:space="preserve"> PAGEREF _Toc503795859 \h </w:instrText>
        </w:r>
        <w:r>
          <w:rPr>
            <w:noProof/>
            <w:webHidden/>
          </w:rPr>
        </w:r>
        <w:r>
          <w:rPr>
            <w:noProof/>
            <w:webHidden/>
          </w:rPr>
          <w:fldChar w:fldCharType="separate"/>
        </w:r>
        <w:r w:rsidR="00E01BEF">
          <w:rPr>
            <w:noProof/>
            <w:webHidden/>
          </w:rPr>
          <w:t>45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0" w:history="1">
        <w:r w:rsidR="00E01BEF" w:rsidRPr="00BE4141">
          <w:rPr>
            <w:rStyle w:val="ac"/>
            <w:rFonts w:hint="eastAsia"/>
            <w:noProof/>
          </w:rPr>
          <w:t>图</w:t>
        </w:r>
        <w:r w:rsidR="00E01BEF" w:rsidRPr="00BE4141">
          <w:rPr>
            <w:rStyle w:val="ac"/>
            <w:noProof/>
          </w:rPr>
          <w:t>65</w:t>
        </w:r>
        <w:r w:rsidR="00E01BEF" w:rsidRPr="00BE4141">
          <w:rPr>
            <w:rStyle w:val="ac"/>
            <w:rFonts w:hint="eastAsia"/>
            <w:noProof/>
            <w:lang w:eastAsia="zh-CN"/>
          </w:rPr>
          <w:t>：</w:t>
        </w:r>
        <w:r w:rsidR="00E01BEF" w:rsidRPr="00BE4141">
          <w:rPr>
            <w:rStyle w:val="ac"/>
            <w:noProof/>
            <w:lang w:eastAsia="zh-CN"/>
          </w:rPr>
          <w:t>I/O</w:t>
        </w:r>
        <w:r w:rsidR="00E01BEF" w:rsidRPr="00BE4141">
          <w:rPr>
            <w:rStyle w:val="ac"/>
            <w:rFonts w:hint="eastAsia"/>
            <w:noProof/>
            <w:lang w:eastAsia="zh-CN"/>
          </w:rPr>
          <w:t>吞吐率面板</w:t>
        </w:r>
        <w:r w:rsidR="00E01BEF">
          <w:rPr>
            <w:noProof/>
            <w:webHidden/>
          </w:rPr>
          <w:tab/>
        </w:r>
        <w:r>
          <w:rPr>
            <w:noProof/>
            <w:webHidden/>
          </w:rPr>
          <w:fldChar w:fldCharType="begin"/>
        </w:r>
        <w:r w:rsidR="00E01BEF">
          <w:rPr>
            <w:noProof/>
            <w:webHidden/>
          </w:rPr>
          <w:instrText xml:space="preserve"> PAGEREF _Toc503795860 \h </w:instrText>
        </w:r>
        <w:r>
          <w:rPr>
            <w:noProof/>
            <w:webHidden/>
          </w:rPr>
        </w:r>
        <w:r>
          <w:rPr>
            <w:noProof/>
            <w:webHidden/>
          </w:rPr>
          <w:fldChar w:fldCharType="separate"/>
        </w:r>
        <w:r w:rsidR="00E01BEF">
          <w:rPr>
            <w:noProof/>
            <w:webHidden/>
          </w:rPr>
          <w:t>45</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1" w:history="1">
        <w:r w:rsidR="00E01BEF" w:rsidRPr="00BE4141">
          <w:rPr>
            <w:rStyle w:val="ac"/>
            <w:rFonts w:hint="eastAsia"/>
            <w:noProof/>
          </w:rPr>
          <w:t>图</w:t>
        </w:r>
        <w:r w:rsidR="00E01BEF" w:rsidRPr="00BE4141">
          <w:rPr>
            <w:rStyle w:val="ac"/>
            <w:noProof/>
          </w:rPr>
          <w:t>66</w:t>
        </w:r>
        <w:r w:rsidR="00E01BEF" w:rsidRPr="00BE4141">
          <w:rPr>
            <w:rStyle w:val="ac"/>
            <w:rFonts w:hint="eastAsia"/>
            <w:noProof/>
            <w:lang w:eastAsia="zh-CN"/>
          </w:rPr>
          <w:t>：</w:t>
        </w:r>
        <w:r w:rsidR="00E01BEF" w:rsidRPr="00BE4141">
          <w:rPr>
            <w:rStyle w:val="ac"/>
            <w:noProof/>
            <w:lang w:eastAsia="zh-CN"/>
          </w:rPr>
          <w:t>IOPS</w:t>
        </w:r>
        <w:r w:rsidR="00E01BEF" w:rsidRPr="00BE4141">
          <w:rPr>
            <w:rStyle w:val="ac"/>
            <w:rFonts w:hint="eastAsia"/>
            <w:noProof/>
            <w:lang w:eastAsia="zh-CN"/>
          </w:rPr>
          <w:t>面板</w:t>
        </w:r>
        <w:r w:rsidR="00E01BEF">
          <w:rPr>
            <w:noProof/>
            <w:webHidden/>
          </w:rPr>
          <w:tab/>
        </w:r>
        <w:r>
          <w:rPr>
            <w:noProof/>
            <w:webHidden/>
          </w:rPr>
          <w:fldChar w:fldCharType="begin"/>
        </w:r>
        <w:r w:rsidR="00E01BEF">
          <w:rPr>
            <w:noProof/>
            <w:webHidden/>
          </w:rPr>
          <w:instrText xml:space="preserve"> PAGEREF _Toc503795861 \h </w:instrText>
        </w:r>
        <w:r>
          <w:rPr>
            <w:noProof/>
            <w:webHidden/>
          </w:rPr>
        </w:r>
        <w:r>
          <w:rPr>
            <w:noProof/>
            <w:webHidden/>
          </w:rPr>
          <w:fldChar w:fldCharType="separate"/>
        </w:r>
        <w:r w:rsidR="00E01BEF">
          <w:rPr>
            <w:noProof/>
            <w:webHidden/>
          </w:rPr>
          <w:t>46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2" w:history="1">
        <w:r w:rsidR="00E01BEF" w:rsidRPr="00BE4141">
          <w:rPr>
            <w:rStyle w:val="ac"/>
            <w:rFonts w:hint="eastAsia"/>
            <w:noProof/>
          </w:rPr>
          <w:t>图</w:t>
        </w:r>
        <w:r w:rsidR="00E01BEF" w:rsidRPr="00BE4141">
          <w:rPr>
            <w:rStyle w:val="ac"/>
            <w:noProof/>
          </w:rPr>
          <w:t>67</w:t>
        </w:r>
        <w:r w:rsidR="00E01BEF" w:rsidRPr="00BE4141">
          <w:rPr>
            <w:rStyle w:val="ac"/>
            <w:rFonts w:hint="eastAsia"/>
            <w:noProof/>
          </w:rPr>
          <w:t>：</w:t>
        </w:r>
        <w:r w:rsidR="00E01BEF" w:rsidRPr="00BE4141">
          <w:rPr>
            <w:rStyle w:val="ac"/>
            <w:noProof/>
          </w:rPr>
          <w:t>Bytes per I/O on Virtual DiskPanel</w:t>
        </w:r>
        <w:r w:rsidR="00E01BEF">
          <w:rPr>
            <w:noProof/>
            <w:webHidden/>
          </w:rPr>
          <w:tab/>
        </w:r>
        <w:r>
          <w:rPr>
            <w:noProof/>
            <w:webHidden/>
          </w:rPr>
          <w:fldChar w:fldCharType="begin"/>
        </w:r>
        <w:r w:rsidR="00E01BEF">
          <w:rPr>
            <w:noProof/>
            <w:webHidden/>
          </w:rPr>
          <w:instrText xml:space="preserve"> PAGEREF _Toc503795862 \h </w:instrText>
        </w:r>
        <w:r>
          <w:rPr>
            <w:noProof/>
            <w:webHidden/>
          </w:rPr>
        </w:r>
        <w:r>
          <w:rPr>
            <w:noProof/>
            <w:webHidden/>
          </w:rPr>
          <w:fldChar w:fldCharType="separate"/>
        </w:r>
        <w:r w:rsidR="00E01BEF">
          <w:rPr>
            <w:noProof/>
            <w:webHidden/>
          </w:rPr>
          <w:t>46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3" w:history="1">
        <w:r w:rsidR="00E01BEF" w:rsidRPr="00BE4141">
          <w:rPr>
            <w:rStyle w:val="ac"/>
            <w:rFonts w:hint="eastAsia"/>
            <w:noProof/>
          </w:rPr>
          <w:t>图</w:t>
        </w:r>
        <w:r w:rsidR="00E01BEF" w:rsidRPr="00BE4141">
          <w:rPr>
            <w:rStyle w:val="ac"/>
            <w:noProof/>
          </w:rPr>
          <w:t>68</w:t>
        </w:r>
        <w:r w:rsidR="00E01BEF" w:rsidRPr="00BE4141">
          <w:rPr>
            <w:rStyle w:val="ac"/>
            <w:rFonts w:hint="eastAsia"/>
            <w:noProof/>
          </w:rPr>
          <w:t>：</w:t>
        </w:r>
        <w:r w:rsidR="00E01BEF" w:rsidRPr="00BE4141">
          <w:rPr>
            <w:rStyle w:val="ac"/>
            <w:noProof/>
          </w:rPr>
          <w:t>Write Performance on Virtual DiskPanel</w:t>
        </w:r>
        <w:r w:rsidR="00E01BEF">
          <w:rPr>
            <w:noProof/>
            <w:webHidden/>
          </w:rPr>
          <w:tab/>
        </w:r>
        <w:r>
          <w:rPr>
            <w:noProof/>
            <w:webHidden/>
          </w:rPr>
          <w:fldChar w:fldCharType="begin"/>
        </w:r>
        <w:r w:rsidR="00E01BEF">
          <w:rPr>
            <w:noProof/>
            <w:webHidden/>
          </w:rPr>
          <w:instrText xml:space="preserve"> PAGEREF _Toc503795863 \h </w:instrText>
        </w:r>
        <w:r>
          <w:rPr>
            <w:noProof/>
            <w:webHidden/>
          </w:rPr>
        </w:r>
        <w:r>
          <w:rPr>
            <w:noProof/>
            <w:webHidden/>
          </w:rPr>
          <w:fldChar w:fldCharType="separate"/>
        </w:r>
        <w:r w:rsidR="00E01BEF">
          <w:rPr>
            <w:noProof/>
            <w:webHidden/>
          </w:rPr>
          <w:t>46</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4" w:history="1">
        <w:r w:rsidR="00E01BEF" w:rsidRPr="00BE4141">
          <w:rPr>
            <w:rStyle w:val="ac"/>
            <w:rFonts w:hint="eastAsia"/>
            <w:noProof/>
            <w:lang w:eastAsia="zh-CN"/>
          </w:rPr>
          <w:t>图</w:t>
        </w:r>
        <w:r w:rsidR="00E01BEF" w:rsidRPr="00BE4141">
          <w:rPr>
            <w:rStyle w:val="ac"/>
            <w:noProof/>
            <w:lang w:eastAsia="zh-CN"/>
          </w:rPr>
          <w:t>69</w:t>
        </w:r>
        <w:r w:rsidR="00E01BEF" w:rsidRPr="00BE4141">
          <w:rPr>
            <w:rStyle w:val="ac"/>
            <w:rFonts w:hint="eastAsia"/>
            <w:noProof/>
            <w:lang w:eastAsia="zh-CN"/>
          </w:rPr>
          <w:t>：数据写入的</w:t>
        </w:r>
        <w:r w:rsidR="00E01BEF" w:rsidRPr="00BE4141">
          <w:rPr>
            <w:rStyle w:val="ac"/>
            <w:noProof/>
            <w:lang w:eastAsia="zh-CN"/>
          </w:rPr>
          <w:t>I/O</w:t>
        </w:r>
        <w:r w:rsidR="00E01BEF" w:rsidRPr="00BE4141">
          <w:rPr>
            <w:rStyle w:val="ac"/>
            <w:rFonts w:hint="eastAsia"/>
            <w:noProof/>
            <w:lang w:eastAsia="zh-CN"/>
          </w:rPr>
          <w:t>大小样品采集数目面板</w:t>
        </w:r>
        <w:r w:rsidR="00E01BEF">
          <w:rPr>
            <w:noProof/>
            <w:webHidden/>
          </w:rPr>
          <w:tab/>
        </w:r>
        <w:r>
          <w:rPr>
            <w:noProof/>
            <w:webHidden/>
          </w:rPr>
          <w:fldChar w:fldCharType="begin"/>
        </w:r>
        <w:r w:rsidR="00E01BEF">
          <w:rPr>
            <w:noProof/>
            <w:webHidden/>
          </w:rPr>
          <w:instrText xml:space="preserve"> PAGEREF _Toc503795864 \h </w:instrText>
        </w:r>
        <w:r>
          <w:rPr>
            <w:noProof/>
            <w:webHidden/>
          </w:rPr>
        </w:r>
        <w:r>
          <w:rPr>
            <w:noProof/>
            <w:webHidden/>
          </w:rPr>
          <w:fldChar w:fldCharType="separate"/>
        </w:r>
        <w:r w:rsidR="00E01BEF">
          <w:rPr>
            <w:noProof/>
            <w:webHidden/>
          </w:rPr>
          <w:t>47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5" w:history="1">
        <w:r w:rsidR="00E01BEF" w:rsidRPr="00BE4141">
          <w:rPr>
            <w:rStyle w:val="ac"/>
            <w:rFonts w:hint="eastAsia"/>
            <w:noProof/>
            <w:lang w:eastAsia="zh-CN"/>
          </w:rPr>
          <w:t>图</w:t>
        </w:r>
        <w:r w:rsidR="00E01BEF" w:rsidRPr="00BE4141">
          <w:rPr>
            <w:rStyle w:val="ac"/>
            <w:noProof/>
            <w:lang w:eastAsia="zh-CN"/>
          </w:rPr>
          <w:t>70</w:t>
        </w:r>
        <w:r w:rsidR="00E01BEF" w:rsidRPr="00BE4141">
          <w:rPr>
            <w:rStyle w:val="ac"/>
            <w:rFonts w:hint="eastAsia"/>
            <w:noProof/>
            <w:lang w:eastAsia="zh-CN"/>
          </w:rPr>
          <w:t>：数据写入的延迟样品采集数目面板</w:t>
        </w:r>
        <w:r w:rsidR="00E01BEF">
          <w:rPr>
            <w:noProof/>
            <w:webHidden/>
          </w:rPr>
          <w:tab/>
        </w:r>
        <w:r>
          <w:rPr>
            <w:noProof/>
            <w:webHidden/>
          </w:rPr>
          <w:fldChar w:fldCharType="begin"/>
        </w:r>
        <w:r w:rsidR="00E01BEF">
          <w:rPr>
            <w:noProof/>
            <w:webHidden/>
          </w:rPr>
          <w:instrText xml:space="preserve"> PAGEREF _Toc503795865 \h </w:instrText>
        </w:r>
        <w:r>
          <w:rPr>
            <w:noProof/>
            <w:webHidden/>
          </w:rPr>
        </w:r>
        <w:r>
          <w:rPr>
            <w:noProof/>
            <w:webHidden/>
          </w:rPr>
          <w:fldChar w:fldCharType="separate"/>
        </w:r>
        <w:r w:rsidR="00E01BEF">
          <w:rPr>
            <w:noProof/>
            <w:webHidden/>
          </w:rPr>
          <w:t>47</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6" w:history="1">
        <w:r w:rsidR="00E01BEF" w:rsidRPr="00BE4141">
          <w:rPr>
            <w:rStyle w:val="ac"/>
            <w:rFonts w:hint="eastAsia"/>
            <w:noProof/>
            <w:lang w:eastAsia="zh-CN"/>
          </w:rPr>
          <w:t>图</w:t>
        </w:r>
        <w:r w:rsidR="00E01BEF" w:rsidRPr="00BE4141">
          <w:rPr>
            <w:rStyle w:val="ac"/>
            <w:noProof/>
            <w:lang w:eastAsia="zh-CN"/>
          </w:rPr>
          <w:t>71</w:t>
        </w:r>
        <w:r w:rsidR="00E01BEF" w:rsidRPr="00BE4141">
          <w:rPr>
            <w:rStyle w:val="ac"/>
            <w:rFonts w:hint="eastAsia"/>
            <w:noProof/>
            <w:lang w:eastAsia="zh-CN"/>
          </w:rPr>
          <w:t>：</w:t>
        </w:r>
        <w:r w:rsidR="00E01BEF" w:rsidRPr="00BE4141">
          <w:rPr>
            <w:rStyle w:val="ac"/>
            <w:noProof/>
            <w:lang w:eastAsia="zh-CN"/>
          </w:rPr>
          <w:t xml:space="preserve">Influxdb Query Time </w:t>
        </w:r>
        <w:r w:rsidR="00E01BEF" w:rsidRPr="00BE4141">
          <w:rPr>
            <w:rStyle w:val="ac"/>
            <w:rFonts w:hint="eastAsia"/>
            <w:noProof/>
            <w:lang w:eastAsia="zh-CN"/>
          </w:rPr>
          <w:t>变化曲线图</w:t>
        </w:r>
        <w:r w:rsidR="00E01BEF">
          <w:rPr>
            <w:noProof/>
            <w:webHidden/>
          </w:rPr>
          <w:tab/>
        </w:r>
        <w:r>
          <w:rPr>
            <w:noProof/>
            <w:webHidden/>
          </w:rPr>
          <w:fldChar w:fldCharType="begin"/>
        </w:r>
        <w:r w:rsidR="00E01BEF">
          <w:rPr>
            <w:noProof/>
            <w:webHidden/>
          </w:rPr>
          <w:instrText xml:space="preserve"> PAGEREF _Toc503795866 \h </w:instrText>
        </w:r>
        <w:r>
          <w:rPr>
            <w:noProof/>
            <w:webHidden/>
          </w:rPr>
        </w:r>
        <w:r>
          <w:rPr>
            <w:noProof/>
            <w:webHidden/>
          </w:rPr>
          <w:fldChar w:fldCharType="separate"/>
        </w:r>
        <w:r w:rsidR="00E01BEF">
          <w:rPr>
            <w:noProof/>
            <w:webHidden/>
          </w:rPr>
          <w:t>50</w:t>
        </w:r>
        <w:r>
          <w:rPr>
            <w:noProof/>
            <w:webHidden/>
          </w:rPr>
          <w:fldChar w:fldCharType="end"/>
        </w:r>
      </w:hyperlink>
    </w:p>
    <w:p w:rsidR="00E01BEF" w:rsidRDefault="004C426C">
      <w:pPr>
        <w:pStyle w:val="affe"/>
        <w:tabs>
          <w:tab w:val="right" w:leader="dot" w:pos="9350"/>
        </w:tabs>
        <w:rPr>
          <w:rFonts w:asciiTheme="minorHAnsi" w:hAnsiTheme="minorHAnsi" w:cstheme="minorBidi"/>
          <w:noProof/>
          <w:kern w:val="2"/>
          <w:sz w:val="21"/>
          <w:szCs w:val="22"/>
          <w:lang w:eastAsia="zh-CN"/>
        </w:rPr>
      </w:pPr>
      <w:hyperlink w:anchor="_Toc503795867" w:history="1">
        <w:r w:rsidR="00E01BEF" w:rsidRPr="00BE4141">
          <w:rPr>
            <w:rStyle w:val="ac"/>
            <w:rFonts w:hint="eastAsia"/>
            <w:noProof/>
            <w:lang w:eastAsia="zh-CN"/>
          </w:rPr>
          <w:t>图</w:t>
        </w:r>
        <w:r w:rsidR="00E01BEF" w:rsidRPr="00BE4141">
          <w:rPr>
            <w:rStyle w:val="ac"/>
            <w:noProof/>
            <w:lang w:eastAsia="zh-CN"/>
          </w:rPr>
          <w:t>72</w:t>
        </w:r>
        <w:r w:rsidR="00E01BEF" w:rsidRPr="00BE4141">
          <w:rPr>
            <w:rStyle w:val="ac"/>
            <w:rFonts w:hint="eastAsia"/>
            <w:noProof/>
            <w:lang w:eastAsia="zh-CN"/>
          </w:rPr>
          <w:t>：每个任务读吞吐压测面板</w:t>
        </w:r>
        <w:r w:rsidR="00E01BEF">
          <w:rPr>
            <w:noProof/>
            <w:webHidden/>
          </w:rPr>
          <w:tab/>
        </w:r>
        <w:r>
          <w:rPr>
            <w:noProof/>
            <w:webHidden/>
          </w:rPr>
          <w:fldChar w:fldCharType="begin"/>
        </w:r>
        <w:r w:rsidR="00E01BEF">
          <w:rPr>
            <w:noProof/>
            <w:webHidden/>
          </w:rPr>
          <w:instrText xml:space="preserve"> PAGEREF _Toc503795867 \h </w:instrText>
        </w:r>
        <w:r>
          <w:rPr>
            <w:noProof/>
            <w:webHidden/>
          </w:rPr>
        </w:r>
        <w:r>
          <w:rPr>
            <w:noProof/>
            <w:webHidden/>
          </w:rPr>
          <w:fldChar w:fldCharType="separate"/>
        </w:r>
        <w:r w:rsidR="00E01BEF">
          <w:rPr>
            <w:noProof/>
            <w:webHidden/>
          </w:rPr>
          <w:t>51</w:t>
        </w:r>
        <w:r>
          <w:rPr>
            <w:noProof/>
            <w:webHidden/>
          </w:rPr>
          <w:fldChar w:fldCharType="end"/>
        </w:r>
      </w:hyperlink>
    </w:p>
    <w:p w:rsidR="002E2C1B" w:rsidRPr="00BC3DBD" w:rsidRDefault="004C426C" w:rsidP="00BC3DBD">
      <w:pPr>
        <w:pStyle w:val="affe"/>
        <w:tabs>
          <w:tab w:val="right" w:leader="dot" w:pos="9350"/>
        </w:tabs>
        <w:rPr>
          <w:noProof/>
          <w:lang w:eastAsia="zh-CN"/>
        </w:rPr>
      </w:pPr>
      <w:r w:rsidRPr="00A83CFE">
        <w:fldChar w:fldCharType="end"/>
      </w:r>
    </w:p>
    <w:p w:rsidR="002E2C1B" w:rsidRPr="00A83CFE" w:rsidRDefault="002E2C1B" w:rsidP="002E2C1B">
      <w:pPr>
        <w:pStyle w:val="1"/>
      </w:pPr>
      <w:bookmarkStart w:id="8" w:name="Troubleshooting"/>
      <w:bookmarkStart w:id="9" w:name="_bookmark19"/>
      <w:bookmarkStart w:id="10" w:name="_Toc503451150"/>
      <w:bookmarkStart w:id="11" w:name="_Toc314517431"/>
      <w:bookmarkStart w:id="12" w:name="_Toc322012059"/>
      <w:bookmarkStart w:id="13" w:name="_Toc322012144"/>
      <w:bookmarkEnd w:id="4"/>
      <w:bookmarkEnd w:id="3"/>
      <w:bookmarkEnd w:id="2"/>
      <w:bookmarkEnd w:id="1"/>
      <w:bookmarkEnd w:id="8"/>
      <w:bookmarkEnd w:id="9"/>
      <w:r>
        <w:lastRenderedPageBreak/>
        <w:t>DDN EXAScaler</w:t>
      </w:r>
      <w:r w:rsidR="00770D17">
        <w:rPr>
          <w:rFonts w:hint="eastAsia"/>
          <w:lang w:eastAsia="zh-CN"/>
        </w:rPr>
        <w:t>监控系统简介</w:t>
      </w:r>
      <w:bookmarkEnd w:id="10"/>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 xml:space="preserve">ESMON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DDN Exascaler</w:t>
      </w:r>
      <w:r w:rsidRPr="00CB1EA7">
        <w:rPr>
          <w:rStyle w:val="NoneA"/>
          <w:rFonts w:eastAsia="宋体" w:cs="Times New Roman"/>
          <w:lang w:val="zh-TW" w:eastAsia="zh-TW"/>
        </w:rPr>
        <w:t>的系统状态信息以达到对其进行性能监控及分析的目的。</w:t>
      </w:r>
      <w:r w:rsidR="003E2805">
        <w:rPr>
          <w:rStyle w:val="NoneA"/>
          <w:rFonts w:eastAsia="宋体" w:cs="Times New Roman" w:hint="eastAsia"/>
          <w:lang w:val="zh-TW" w:eastAsia="zh-CN"/>
        </w:rPr>
        <w:t>E</w:t>
      </w:r>
      <w:r w:rsidRPr="00CB1EA7">
        <w:rPr>
          <w:rStyle w:val="NoneA"/>
          <w:rFonts w:eastAsia="宋体" w:cs="Times New Roman"/>
          <w:lang w:val="zh-TW" w:eastAsia="zh-CN"/>
        </w:rPr>
        <w:t>SMON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Pr="00CB1EA7" w:rsidRDefault="00770D17" w:rsidP="002E2C1B">
      <w:pPr>
        <w:pStyle w:val="DDNbodytext1"/>
        <w:rPr>
          <w:rStyle w:val="NoneA"/>
          <w:rFonts w:eastAsia="宋体" w:cs="宋体"/>
          <w:lang w:val="zh-TW" w:eastAsia="zh-TW"/>
        </w:rPr>
      </w:pPr>
      <w:r w:rsidRPr="00CB1EA7">
        <w:rPr>
          <w:rStyle w:val="NoneA"/>
          <w:lang w:eastAsia="zh-CN"/>
        </w:rPr>
        <w:t xml:space="preserve">ESMON </w:t>
      </w:r>
      <w:r w:rsidRPr="00CB1EA7">
        <w:rPr>
          <w:rStyle w:val="NoneA"/>
          <w:rFonts w:eastAsia="宋体" w:hAnsi="宋体" w:cs="宋体"/>
          <w:lang w:val="zh-TW" w:eastAsia="zh-TW"/>
        </w:rPr>
        <w:t>的主要组件</w:t>
      </w:r>
      <w:r w:rsidRPr="00CB1EA7">
        <w:rPr>
          <w:rStyle w:val="NoneA"/>
          <w:rFonts w:eastAsia="宋体" w:hAnsi="宋体" w:cs="宋体"/>
          <w:lang w:val="zh-TW" w:eastAsia="zh-CN"/>
        </w:rPr>
        <w:t>之一</w:t>
      </w:r>
      <w:r w:rsidRPr="00CB1EA7">
        <w:rPr>
          <w:rStyle w:val="NoneA"/>
          <w:rFonts w:eastAsia="宋体" w:hAnsi="宋体" w:cs="宋体"/>
          <w:lang w:val="zh-TW" w:eastAsia="zh-TW"/>
        </w:rPr>
        <w:t>是</w:t>
      </w:r>
      <w:r w:rsidRPr="00CB1EA7">
        <w:rPr>
          <w:rStyle w:val="NoneA"/>
          <w:lang w:eastAsia="zh-CN"/>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 xml:space="preserve">ESMON </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Pr="00CB1EA7">
        <w:rPr>
          <w:rStyle w:val="NoneA"/>
          <w:lang w:eastAsia="zh-TW"/>
        </w:rPr>
        <w:t>Lustre</w:t>
      </w:r>
      <w:r w:rsidRPr="00CB1EA7">
        <w:rPr>
          <w:rStyle w:val="NoneA"/>
          <w:lang w:eastAsia="zh-TW"/>
        </w:rPr>
        <w:t>、</w:t>
      </w:r>
      <w:r w:rsidRPr="00CB1EA7">
        <w:rPr>
          <w:rStyle w:val="NoneA"/>
          <w:lang w:eastAsia="zh-TW"/>
        </w:rPr>
        <w:t>GPFS</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r w:rsidRPr="00CB1EA7">
        <w:rPr>
          <w:rStyle w:val="NoneA"/>
          <w:lang w:eastAsia="zh-TW"/>
        </w:rPr>
        <w:t>Zabbix</w:t>
      </w:r>
      <w:r w:rsidRPr="00CB1EA7">
        <w:rPr>
          <w:rStyle w:val="NoneA"/>
          <w:rFonts w:eastAsia="宋体" w:hAnsi="宋体" w:cs="宋体"/>
          <w:lang w:val="zh-TW" w:eastAsia="zh-TW"/>
        </w:rPr>
        <w:t>等等。</w:t>
      </w:r>
    </w:p>
    <w:p w:rsidR="002E2C1B" w:rsidRPr="00A83CFE" w:rsidRDefault="00770D17" w:rsidP="002E2C1B">
      <w:pPr>
        <w:pStyle w:val="21"/>
      </w:pPr>
      <w:bookmarkStart w:id="14" w:name="_Toc501360229"/>
      <w:bookmarkStart w:id="15" w:name="_Toc503451151"/>
      <w:r>
        <w:rPr>
          <w:rFonts w:asciiTheme="minorEastAsia" w:eastAsiaTheme="minorEastAsia" w:hAnsiTheme="minorEastAsia"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770D17" w:rsidRPr="00A83CFE" w:rsidTr="00EA4DAD">
        <w:trPr>
          <w:cnfStyle w:val="10000000000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DDN Exascaler</w:t>
            </w:r>
            <w:r w:rsidRPr="00CB1EA7">
              <w:rPr>
                <w:rStyle w:val="NoneA"/>
                <w:rFonts w:eastAsia="宋体" w:cs="Times New Roman"/>
                <w:lang w:val="zh-TW" w:eastAsia="zh-TW"/>
              </w:rPr>
              <w:t>监控系统的缩写。</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监控系统的数据库</w:t>
            </w:r>
            <w:r w:rsidRPr="00CB1EA7">
              <w:rPr>
                <w:rStyle w:val="NoneA"/>
                <w:rFonts w:cs="Times New Roman"/>
                <w:lang w:eastAsia="zh-CN"/>
              </w:rPr>
              <w:t xml:space="preserve">(Influxdb) </w:t>
            </w:r>
            <w:r w:rsidRPr="00CB1EA7">
              <w:rPr>
                <w:rStyle w:val="NoneA"/>
                <w:rFonts w:eastAsia="宋体" w:cs="Times New Roman"/>
                <w:lang w:val="zh-TW" w:eastAsia="zh-TW"/>
              </w:rPr>
              <w:t>及网络服务</w:t>
            </w:r>
            <w:r w:rsidRPr="00CB1EA7">
              <w:rPr>
                <w:rStyle w:val="NoneA"/>
                <w:rFonts w:cs="Times New Roman"/>
                <w:lang w:eastAsia="zh-CN"/>
              </w:rPr>
              <w:t xml:space="preserve"> (Grafana)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被监控客户端</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监控系统将从被监控客户端上收集各类指标数据，例如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bl>
    <w:p w:rsidR="002E2C1B" w:rsidRDefault="002E2C1B" w:rsidP="002E2C1B">
      <w:pPr>
        <w:pStyle w:val="21"/>
        <w:spacing w:before="1"/>
        <w:jc w:val="both"/>
      </w:pPr>
      <w:bookmarkStart w:id="16" w:name="_Toc501360230"/>
      <w:bookmarkStart w:id="17" w:name="_Toc503451152"/>
      <w:r>
        <w:rPr>
          <w:w w:val="105"/>
        </w:rPr>
        <w:t>DDN</w:t>
      </w:r>
      <w:r w:rsidR="00EA4DAD">
        <w:rPr>
          <w:rFonts w:asciiTheme="minorEastAsia" w:eastAsiaTheme="minorEastAsia" w:hAnsiTheme="minorEastAsia" w:hint="eastAsia"/>
          <w:w w:val="105"/>
          <w:lang w:eastAsia="zh-CN"/>
        </w:rPr>
        <w:t>的</w:t>
      </w:r>
      <w:r w:rsidR="00EA4DAD">
        <w:rPr>
          <w:rFonts w:eastAsiaTheme="minorEastAsia" w:hint="eastAsia"/>
          <w:w w:val="105"/>
          <w:lang w:eastAsia="zh-CN"/>
        </w:rPr>
        <w:t>Collectd</w:t>
      </w:r>
      <w:r w:rsidR="00EA4DAD">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Pr>
          <w:rStyle w:val="NoneA"/>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Pr>
          <w:rStyle w:val="NoneA"/>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2E2C1B">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5E5BD7" w:rsidRDefault="002E2C1B" w:rsidP="002E2C1B">
      <w:pPr>
        <w:pStyle w:val="Bullet1"/>
      </w:pPr>
      <w:r w:rsidRPr="001B4FA5">
        <w:rPr>
          <w:b/>
        </w:rPr>
        <w:t>GPFS</w:t>
      </w:r>
      <w:r w:rsidR="00CB1EA7">
        <w:rPr>
          <w:rFonts w:hint="eastAsia"/>
          <w:b/>
          <w:lang w:eastAsia="zh-CN"/>
        </w:rPr>
        <w:t>插件</w:t>
      </w:r>
      <w:r w:rsidR="00CB1EA7">
        <w:t>：</w:t>
      </w:r>
      <w:r w:rsidR="00CB1EA7">
        <w:rPr>
          <w:rStyle w:val="NoneA"/>
        </w:rPr>
        <w:t>GPFS</w:t>
      </w:r>
      <w:r w:rsidR="00CB1EA7">
        <w:rPr>
          <w:rStyle w:val="NoneA"/>
          <w:rFonts w:ascii="宋体" w:eastAsia="宋体" w:hAnsi="宋体" w:cs="宋体"/>
          <w:lang w:val="zh-TW" w:eastAsia="zh-TW"/>
        </w:rPr>
        <w:t>插件通过</w:t>
      </w:r>
      <w:r w:rsidR="00CB1EA7">
        <w:rPr>
          <w:rStyle w:val="NoneA"/>
        </w:rPr>
        <w:t>GPFS</w:t>
      </w:r>
      <w:r w:rsidR="00CB1EA7">
        <w:rPr>
          <w:rStyle w:val="NoneA"/>
          <w:rFonts w:ascii="宋体" w:eastAsia="宋体" w:hAnsi="宋体" w:cs="宋体"/>
          <w:lang w:val="zh-TW" w:eastAsia="zh-TW"/>
        </w:rPr>
        <w:t>提供的</w:t>
      </w:r>
      <w:r w:rsidR="00CB1EA7" w:rsidRPr="000F0E93">
        <w:rPr>
          <w:rStyle w:val="NoneA"/>
          <w:i/>
        </w:rPr>
        <w:t>mmpmon</w:t>
      </w:r>
      <w:r w:rsidR="00CB1EA7">
        <w:rPr>
          <w:rStyle w:val="NoneA"/>
          <w:rFonts w:ascii="宋体" w:eastAsia="宋体" w:hAnsi="宋体" w:cs="宋体"/>
          <w:lang w:val="zh-TW" w:eastAsia="zh-TW"/>
        </w:rPr>
        <w:t>命令来收集性能信息。</w:t>
      </w:r>
      <w:r w:rsidR="00CB1EA7">
        <w:rPr>
          <w:rStyle w:val="NoneA"/>
        </w:rPr>
        <w:t>GPFS</w:t>
      </w:r>
      <w:r w:rsidR="00CB1EA7">
        <w:rPr>
          <w:rStyle w:val="NoneA"/>
          <w:rFonts w:ascii="宋体" w:eastAsia="宋体" w:hAnsi="宋体" w:cs="宋体"/>
          <w:lang w:val="zh-TW" w:eastAsia="zh-TW"/>
        </w:rPr>
        <w:t>插件的定义文件格式和</w:t>
      </w:r>
      <w:r w:rsidR="00CB1EA7">
        <w:rPr>
          <w:rStyle w:val="NoneA"/>
        </w:rPr>
        <w:t>Filedata</w:t>
      </w:r>
      <w:r w:rsidR="00CB1EA7">
        <w:rPr>
          <w:rStyle w:val="NoneA"/>
          <w:rFonts w:ascii="宋体" w:eastAsia="宋体" w:hAnsi="宋体" w:cs="宋体"/>
          <w:lang w:val="zh-TW" w:eastAsia="zh-TW"/>
        </w:rPr>
        <w:t>插件相同。同时，其</w:t>
      </w:r>
      <w:r w:rsidR="00CB1EA7">
        <w:rPr>
          <w:rStyle w:val="NoneA"/>
          <w:i/>
          <w:iCs/>
        </w:rPr>
        <w:t>collectd.conf</w:t>
      </w:r>
      <w:r w:rsidR="00CB1EA7">
        <w:rPr>
          <w:rStyle w:val="NoneA"/>
          <w:rFonts w:ascii="宋体" w:eastAsia="宋体" w:hAnsi="宋体" w:cs="宋体"/>
          <w:lang w:val="zh-TW" w:eastAsia="zh-TW"/>
        </w:rPr>
        <w:t>的配置格式也与</w:t>
      </w:r>
      <w:r w:rsidR="00CB1EA7">
        <w:rPr>
          <w:rStyle w:val="NoneA"/>
        </w:rPr>
        <w:t>Filedata</w:t>
      </w:r>
      <w:r w:rsidR="00CB1EA7">
        <w:rPr>
          <w:rStyle w:val="NoneA"/>
          <w:rFonts w:ascii="宋体" w:eastAsia="宋体" w:hAnsi="宋体" w:cs="宋体"/>
          <w:lang w:val="zh-TW" w:eastAsia="zh-TW"/>
        </w:rPr>
        <w:t>插件相似。</w:t>
      </w:r>
    </w:p>
    <w:p w:rsidR="002E2C1B" w:rsidRPr="005E5BD7" w:rsidRDefault="002E2C1B" w:rsidP="002E2C1B">
      <w:pPr>
        <w:pStyle w:val="Bullet1"/>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收集性能信息。像</w:t>
      </w:r>
      <w:r w:rsidR="00CB1EA7">
        <w:rPr>
          <w:rStyle w:val="NoneA"/>
        </w:rPr>
        <w:t>GPFS</w:t>
      </w:r>
      <w:r w:rsidR="00CB1EA7">
        <w:rPr>
          <w:rStyle w:val="NoneA"/>
          <w:rFonts w:ascii="宋体" w:eastAsia="宋体" w:hAnsi="宋体" w:cs="宋体"/>
          <w:lang w:val="zh-TW" w:eastAsia="zh-TW"/>
        </w:rPr>
        <w:t>插件一样，</w:t>
      </w:r>
      <w:r w:rsidR="00CB1EA7">
        <w:rPr>
          <w:rStyle w:val="NoneA"/>
        </w:rPr>
        <w:t>IME</w:t>
      </w:r>
      <w:r w:rsidR="00CB1EA7">
        <w:rPr>
          <w:rStyle w:val="NoneA"/>
          <w:rFonts w:ascii="宋体" w:eastAsia="宋体" w:hAnsi="宋体" w:cs="宋体"/>
          <w:lang w:val="zh-TW" w:eastAsia="zh-TW"/>
        </w:rPr>
        <w:t>插件和</w:t>
      </w:r>
      <w:r w:rsidR="00CB1EA7">
        <w:rPr>
          <w:rStyle w:val="NoneA"/>
        </w:rPr>
        <w:t>Filedata</w:t>
      </w:r>
      <w:r w:rsidR="00CB1EA7">
        <w:rPr>
          <w:rStyle w:val="NoneA"/>
          <w:rFonts w:ascii="宋体" w:eastAsia="宋体" w:hAnsi="宋体" w:cs="宋体"/>
          <w:lang w:val="zh-TW" w:eastAsia="zh-TW"/>
        </w:rPr>
        <w:t>插件共享相似的定义文件格式和配置格式。</w:t>
      </w:r>
    </w:p>
    <w:p w:rsidR="002E2C1B" w:rsidRPr="005E5BD7" w:rsidRDefault="00CB1EA7" w:rsidP="00CB1EA7">
      <w:pPr>
        <w:pStyle w:val="Bullet1"/>
        <w:numPr>
          <w:ilvl w:val="0"/>
          <w:numId w:val="45"/>
        </w:numPr>
        <w:pBdr>
          <w:top w:val="nil"/>
          <w:left w:val="nil"/>
          <w:bottom w:val="nil"/>
          <w:right w:val="nil"/>
          <w:between w:val="nil"/>
          <w:bar w:val="nil"/>
        </w:pBdr>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存储的各项指标。像</w:t>
      </w:r>
      <w:r>
        <w:rPr>
          <w:rStyle w:val="NoneA"/>
          <w:lang w:eastAsia="zh-CN"/>
        </w:rPr>
        <w:t>GPFS</w:t>
      </w:r>
      <w:r>
        <w:rPr>
          <w:rStyle w:val="NoneA"/>
          <w:rFonts w:ascii="宋体" w:eastAsia="宋体" w:hAnsi="宋体" w:cs="宋体"/>
          <w:lang w:val="zh-TW" w:eastAsia="zh-TW"/>
        </w:rPr>
        <w:t>插件和</w:t>
      </w:r>
      <w:r>
        <w:rPr>
          <w:rStyle w:val="NoneA"/>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rsidR="002E2C1B" w:rsidRPr="00FD4AC0" w:rsidRDefault="002E2C1B" w:rsidP="002E2C1B">
      <w:pPr>
        <w:pStyle w:val="Bullet1"/>
        <w:rPr>
          <w:rStyle w:val="NoneA"/>
          <w:lang w:eastAsia="zh-CN"/>
        </w:rPr>
      </w:pPr>
      <w:r w:rsidRPr="001B4FA5">
        <w:rPr>
          <w:b/>
        </w:rPr>
        <w:lastRenderedPageBreak/>
        <w:t>Stress</w:t>
      </w:r>
      <w:r w:rsidR="00CB1EA7">
        <w:rPr>
          <w:rFonts w:hint="eastAsia"/>
          <w:b/>
          <w:lang w:eastAsia="zh-CN"/>
        </w:rPr>
        <w:t>插件：</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FD4AC0" w:rsidRPr="005E5BD7" w:rsidRDefault="00FD4AC0" w:rsidP="00FD4AC0">
      <w:pPr>
        <w:pStyle w:val="Bullet1"/>
        <w:rPr>
          <w:lang w:eastAsia="zh-CN"/>
        </w:rPr>
      </w:pPr>
      <w:r w:rsidRPr="001B4FA5">
        <w:rPr>
          <w:b/>
        </w:rPr>
        <w:t>Stress</w:t>
      </w:r>
      <w:r>
        <w:rPr>
          <w:rFonts w:hint="eastAsia"/>
          <w:b/>
          <w:lang w:eastAsia="zh-CN"/>
        </w:rPr>
        <w:t>2</w:t>
      </w:r>
      <w:r>
        <w:rPr>
          <w:rFonts w:hint="eastAsia"/>
          <w:b/>
          <w:lang w:eastAsia="zh-CN"/>
        </w:rPr>
        <w:t>插件：</w:t>
      </w:r>
      <w:r>
        <w:rPr>
          <w:rStyle w:val="NoneA"/>
          <w:rFonts w:hint="eastAsia"/>
          <w:lang w:eastAsia="zh-CN"/>
        </w:rPr>
        <w:t>类似</w:t>
      </w:r>
      <w:r>
        <w:rPr>
          <w:rStyle w:val="NoneA"/>
          <w:rFonts w:hint="eastAsia"/>
          <w:lang w:eastAsia="zh-CN"/>
        </w:rPr>
        <w:t xml:space="preserve">Stress </w:t>
      </w:r>
      <w:r>
        <w:rPr>
          <w:rStyle w:val="NoneA"/>
          <w:rFonts w:hint="eastAsia"/>
          <w:lang w:eastAsia="zh-CN"/>
        </w:rPr>
        <w:t>插件，但是能提供更灵活的配置</w:t>
      </w:r>
      <w:r>
        <w:rPr>
          <w:rStyle w:val="NoneA"/>
          <w:rFonts w:hint="eastAsia"/>
          <w:lang w:eastAsia="zh-CN"/>
        </w:rPr>
        <w:t xml:space="preserve">, </w:t>
      </w:r>
      <w:r>
        <w:rPr>
          <w:rStyle w:val="NoneA"/>
          <w:rFonts w:hint="eastAsia"/>
          <w:lang w:eastAsia="zh-CN"/>
        </w:rPr>
        <w:t>功能更强大。</w:t>
      </w:r>
    </w:p>
    <w:p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r w:rsidR="00CB1EA7">
        <w:rPr>
          <w:rStyle w:val="NoneA"/>
        </w:rPr>
        <w:t>Zabbix</w:t>
      </w:r>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2E2C1B" w:rsidRPr="008B120F" w:rsidRDefault="00EF019D" w:rsidP="002E2C1B">
      <w:pPr>
        <w:pStyle w:val="1"/>
      </w:pPr>
      <w:bookmarkStart w:id="18" w:name="_Toc503451153"/>
      <w:r>
        <w:rPr>
          <w:rFonts w:hint="eastAsia"/>
          <w:lang w:eastAsia="zh-CN"/>
        </w:rPr>
        <w:lastRenderedPageBreak/>
        <w:t>安装要求</w:t>
      </w:r>
      <w:bookmarkEnd w:id="18"/>
    </w:p>
    <w:p w:rsidR="002E2C1B" w:rsidRPr="008B120F" w:rsidRDefault="00EF019D" w:rsidP="002E2C1B">
      <w:pPr>
        <w:pStyle w:val="21"/>
        <w:spacing w:before="224"/>
      </w:pPr>
      <w:bookmarkStart w:id="19" w:name="_Toc501360231"/>
      <w:bookmarkStart w:id="20" w:name="_Toc503451154"/>
      <w:r>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 xml:space="preserve">ESMON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2E2C1B">
      <w:pPr>
        <w:pStyle w:val="21"/>
        <w:spacing w:before="1"/>
      </w:pPr>
      <w:bookmarkStart w:id="21" w:name="_Toc501360232"/>
      <w:bookmarkStart w:id="22" w:name="_Toc503451155"/>
      <w:r>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2E2C1B">
      <w:pPr>
        <w:pStyle w:val="21"/>
      </w:pPr>
      <w:bookmarkStart w:id="23" w:name="_Toc501360233"/>
      <w:bookmarkStart w:id="24" w:name="_Toc503451156"/>
      <w:r>
        <w:rPr>
          <w:rFonts w:asciiTheme="minorEastAsia" w:eastAsiaTheme="minorEastAsia" w:hAnsiTheme="minorEastAsia" w:hint="eastAsia"/>
          <w:lang w:eastAsia="zh-CN"/>
        </w:rPr>
        <w:t>监控客户端</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0F0E93" w:rsidRPr="002351D5" w:rsidRDefault="000F0E93" w:rsidP="000F0E93">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Pr>
          <w:rStyle w:val="NoneA"/>
          <w:rFonts w:ascii="宋体" w:eastAsia="宋体" w:hAnsi="宋体" w:cs="宋体" w:hint="eastAsia"/>
          <w:lang w:val="zh-TW" w:eastAsia="zh-CN"/>
        </w:rPr>
        <w:t>可虚幻</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E2C1B" w:rsidRPr="008B120F" w:rsidRDefault="000F0E93" w:rsidP="002E2C1B">
      <w:pPr>
        <w:pStyle w:val="1"/>
      </w:pPr>
      <w:bookmarkStart w:id="25" w:name="_Toc503451157"/>
      <w:r>
        <w:rPr>
          <w:rFonts w:hint="eastAsia"/>
          <w:lang w:eastAsia="zh-CN"/>
        </w:rPr>
        <w:lastRenderedPageBreak/>
        <w:t>安装过程</w:t>
      </w:r>
      <w:bookmarkEnd w:id="25"/>
    </w:p>
    <w:p w:rsidR="002E2C1B" w:rsidRPr="000F0E93" w:rsidRDefault="000F0E93" w:rsidP="002E2C1B">
      <w:pPr>
        <w:pStyle w:val="21"/>
        <w:rPr>
          <w:rFonts w:ascii="ITCCentury Book" w:hAnsi="ITCCentury Book"/>
        </w:rPr>
      </w:pPr>
      <w:bookmarkStart w:id="26" w:name="_Toc501360234"/>
      <w:bookmarkStart w:id="27" w:name="_Toc503451158"/>
      <w:r>
        <w:rPr>
          <w:rFonts w:asciiTheme="minorEastAsia" w:eastAsiaTheme="minorEastAsia" w:hAnsiTheme="minorEastAsia" w:hint="eastAsia"/>
          <w:lang w:eastAsia="zh-CN"/>
        </w:rPr>
        <w:t>在部署服务器上安装</w:t>
      </w:r>
      <w:r w:rsidRPr="000F0E93">
        <w:rPr>
          <w:rFonts w:eastAsiaTheme="minorEastAsia"/>
          <w:lang w:eastAsia="zh-CN"/>
        </w:rPr>
        <w:t>ESMON RPM</w:t>
      </w:r>
      <w:bookmarkEnd w:id="26"/>
      <w:bookmarkEnd w:id="27"/>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ESMON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rsidR="002E2C1B" w:rsidRDefault="000F0E93" w:rsidP="002E2C1B">
      <w:pPr>
        <w:pStyle w:val="DDNStep1"/>
      </w:pPr>
      <w:r>
        <w:rPr>
          <w:rFonts w:hint="eastAsia"/>
          <w:lang w:eastAsia="zh-CN"/>
        </w:rPr>
        <w:t>挂载</w:t>
      </w:r>
      <w:r>
        <w:rPr>
          <w:rStyle w:val="NoneA"/>
          <w:lang w:eastAsia="zh-TW"/>
        </w:rPr>
        <w:t xml:space="preserve"> ESMON ISO </w:t>
      </w:r>
      <w:r>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2E2C1B" w:rsidRPr="00AA3497" w:rsidRDefault="000F0E93" w:rsidP="002E2C1B">
      <w:pPr>
        <w:pStyle w:val="DDNStep1"/>
      </w:pPr>
      <w:r>
        <w:rPr>
          <w:rStyle w:val="NoneA"/>
          <w:rFonts w:ascii="宋体" w:eastAsia="宋体" w:hAnsi="宋体" w:cs="宋体"/>
          <w:lang w:val="zh-TW" w:eastAsia="zh-TW"/>
        </w:rPr>
        <w:t>安装</w:t>
      </w:r>
      <w:r>
        <w:rPr>
          <w:rStyle w:val="NoneA"/>
          <w:lang w:eastAsia="zh-TW"/>
        </w:rPr>
        <w:t xml:space="preserve"> ESMON RPM</w:t>
      </w:r>
      <w:r>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2E2C1B">
      <w:pPr>
        <w:pStyle w:val="21"/>
        <w:rPr>
          <w:lang w:eastAsia="zh-CN"/>
        </w:rPr>
      </w:pPr>
      <w:bookmarkStart w:id="28" w:name="_Toc501360235"/>
      <w:bookmarkStart w:id="29" w:name="_Toc503451159"/>
      <w:r w:rsidRPr="000F0E93">
        <w:rPr>
          <w:rFonts w:eastAsiaTheme="minorEastAsia" w:hint="eastAsia"/>
          <w:lang w:eastAsia="zh-CN"/>
        </w:rPr>
        <w:t>在部署服务器上更新配置文件</w:t>
      </w:r>
      <w:bookmarkEnd w:id="28"/>
      <w:bookmarkEnd w:id="29"/>
    </w:p>
    <w:p w:rsidR="000F0E93" w:rsidRDefault="000F0E93" w:rsidP="002E2C1B">
      <w:pPr>
        <w:pStyle w:val="DDNbodytext1"/>
        <w:rPr>
          <w:lang w:eastAsia="zh-CN"/>
        </w:rPr>
      </w:pPr>
      <w:r>
        <w:rPr>
          <w:rFonts w:hint="eastAsia"/>
          <w:lang w:eastAsia="zh-CN"/>
        </w:rPr>
        <w:t>在安装</w:t>
      </w:r>
      <w:r>
        <w:rPr>
          <w:rFonts w:hint="eastAsia"/>
          <w:lang w:eastAsia="zh-CN"/>
        </w:rPr>
        <w:t>ESMON 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2E2C1B" w:rsidRPr="00DB3F4D" w:rsidRDefault="002E2C1B" w:rsidP="002E2C1B">
      <w:pPr>
        <w:pStyle w:val="DDNbodytext1"/>
        <w:numPr>
          <w:ilvl w:val="0"/>
          <w:numId w:val="43"/>
        </w:numPr>
        <w:rPr>
          <w:b/>
        </w:rPr>
      </w:pPr>
      <w:r>
        <w:rPr>
          <w:b/>
        </w:rPr>
        <w:t>iso_path</w:t>
      </w:r>
      <w:r>
        <w:t xml:space="preserve"> —</w:t>
      </w:r>
      <w:r w:rsidR="000F0E93">
        <w:rPr>
          <w:rStyle w:val="NoneA"/>
        </w:rPr>
        <w:t>ESMON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0F0E93">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r>
        <w:rPr>
          <w:b/>
        </w:rPr>
        <w:t>host_id</w:t>
      </w:r>
      <w:r>
        <w:t>—</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rPr>
      </w:pPr>
      <w:r>
        <w:rPr>
          <w:b/>
        </w:rPr>
        <w:t>hostname</w:t>
      </w:r>
      <w:r>
        <w:t>—</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p>
    <w:p w:rsidR="002E2C1B" w:rsidRPr="009A2A24" w:rsidRDefault="002E2C1B" w:rsidP="002E2C1B">
      <w:pPr>
        <w:pStyle w:val="DDNbodytext1"/>
        <w:numPr>
          <w:ilvl w:val="1"/>
          <w:numId w:val="43"/>
        </w:numPr>
        <w:rPr>
          <w:b/>
        </w:rPr>
      </w:pPr>
      <w:r w:rsidRPr="009A2A24">
        <w:rPr>
          <w:b/>
        </w:rPr>
        <w:t>ssh_identity_file</w:t>
      </w:r>
      <w:r>
        <w:t>—</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，该参数可省略。</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rsidR="002E2C1B" w:rsidRPr="006B4DCA" w:rsidRDefault="006B4DCA" w:rsidP="002E2C1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sidRPr="006B4DCA">
        <w:rPr>
          <w:rStyle w:val="NoneA"/>
          <w:b/>
          <w:bCs/>
        </w:rPr>
        <w:t>client_hosts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ESMON</w:t>
      </w:r>
      <w:r>
        <w:rPr>
          <w:rStyle w:val="NoneA"/>
          <w:rFonts w:ascii="宋体" w:eastAsia="宋体" w:hAnsi="宋体" w:cs="宋体" w:hint="eastAsia"/>
          <w:lang w:val="zh-TW" w:eastAsia="zh-CN"/>
        </w:rPr>
        <w:t>客户端的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Pr>
          <w:b/>
        </w:rPr>
        <w:t>host_id</w:t>
      </w:r>
      <w:r>
        <w:t>—</w:t>
      </w:r>
      <w:r w:rsidR="00F30809">
        <w:rPr>
          <w:rStyle w:val="aa"/>
          <w:rFonts w:ascii="宋体" w:eastAsia="宋体" w:hAnsi="宋体" w:cs="宋体" w:hint="eastAsia"/>
          <w:lang w:val="zh-TW" w:eastAsia="zh-CN"/>
        </w:rPr>
        <w:t>该</w:t>
      </w:r>
      <w:r w:rsidR="00F30809">
        <w:rPr>
          <w:rStyle w:val="NoneA"/>
          <w:rFonts w:ascii="宋体" w:eastAsia="宋体" w:hAnsi="宋体" w:cs="宋体" w:hint="eastAsia"/>
          <w:lang w:val="zh-TW" w:eastAsia="zh-TW"/>
        </w:rPr>
        <w:t>主机</w:t>
      </w:r>
      <w:r w:rsidR="00F30809">
        <w:rPr>
          <w:rStyle w:val="NoneA"/>
          <w:rFonts w:ascii="宋体" w:eastAsia="宋体" w:hAnsi="宋体" w:cs="宋体" w:hint="eastAsia"/>
          <w:lang w:val="zh-TW" w:eastAsia="zh-CN"/>
        </w:rPr>
        <w:t>的</w:t>
      </w:r>
      <w:r w:rsidR="00F30809">
        <w:rPr>
          <w:rStyle w:val="NoneA"/>
          <w:rFonts w:ascii="宋体" w:eastAsia="宋体" w:hAnsi="宋体" w:cs="宋体" w:hint="eastAsia"/>
          <w:lang w:val="zh-TW" w:eastAsia="zh-TW"/>
        </w:rPr>
        <w:t>唯一</w:t>
      </w:r>
      <w:r w:rsidR="00F30809" w:rsidRPr="000F0E93">
        <w:rPr>
          <w:rStyle w:val="NoneA"/>
          <w:rFonts w:hint="eastAsia"/>
          <w:bCs/>
          <w:lang w:val="zh-TW" w:eastAsia="zh-CN"/>
        </w:rPr>
        <w:t>标识</w:t>
      </w:r>
      <w:r w:rsidR="00F30809">
        <w:rPr>
          <w:rStyle w:val="NoneA"/>
          <w:rFonts w:ascii="宋体" w:eastAsia="宋体" w:hAnsi="宋体" w:cs="宋体" w:hint="eastAsia"/>
          <w:lang w:val="zh-TW" w:eastAsia="zh-TW"/>
        </w:rPr>
        <w:t>。两个不同的主机不能拥有相同的</w:t>
      </w:r>
      <w:r w:rsidR="00F30809">
        <w:rPr>
          <w:rStyle w:val="NoneA"/>
          <w:b/>
          <w:bCs/>
        </w:rPr>
        <w:t>host_id</w:t>
      </w:r>
      <w:r w:rsidR="00F30809">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sidRPr="00F763E3">
        <w:rPr>
          <w:b/>
        </w:rPr>
        <w:t>lustre_oss</w:t>
      </w:r>
      <w:r>
        <w:t>—</w:t>
      </w:r>
      <w:r w:rsidR="00F30809">
        <w:rPr>
          <w:rStyle w:val="NoneA"/>
          <w:rFonts w:ascii="宋体" w:eastAsia="宋体" w:hAnsi="宋体" w:cs="宋体" w:hint="eastAsia"/>
          <w:lang w:val="zh-TW" w:eastAsia="zh-TW"/>
        </w:rPr>
        <w:t>定义了是否启用</w:t>
      </w:r>
      <w:r w:rsidR="00F30809">
        <w:rPr>
          <w:rStyle w:val="NoneA"/>
          <w:b/>
          <w:bCs/>
        </w:rPr>
        <w:t xml:space="preserve"> Lustre OSS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Pr="004D455F" w:rsidRDefault="002E2C1B" w:rsidP="002E2C1B">
      <w:pPr>
        <w:pStyle w:val="DDNbodytext1"/>
        <w:numPr>
          <w:ilvl w:val="1"/>
          <w:numId w:val="43"/>
        </w:numPr>
        <w:rPr>
          <w:b/>
        </w:rPr>
      </w:pPr>
      <w:r w:rsidRPr="00F763E3">
        <w:rPr>
          <w:b/>
        </w:rPr>
        <w:t>lustre_mds</w:t>
      </w:r>
      <w:r>
        <w:t>—</w:t>
      </w:r>
      <w:r w:rsidR="00F30809">
        <w:rPr>
          <w:rStyle w:val="NoneA"/>
          <w:rFonts w:ascii="宋体" w:eastAsia="宋体" w:hAnsi="宋体" w:cs="宋体" w:hint="eastAsia"/>
          <w:lang w:val="zh-TW" w:eastAsia="zh-TW"/>
        </w:rPr>
        <w:t>定义了是否启用</w:t>
      </w:r>
      <w:r w:rsidR="00F30809">
        <w:rPr>
          <w:rStyle w:val="NoneA"/>
          <w:b/>
          <w:bCs/>
        </w:rPr>
        <w:t xml:space="preserve"> Lustre MDS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Default="002E2C1B" w:rsidP="002E2C1B">
      <w:pPr>
        <w:pStyle w:val="DDNbodytext1"/>
        <w:numPr>
          <w:ilvl w:val="1"/>
          <w:numId w:val="43"/>
        </w:numPr>
        <w:rPr>
          <w:b/>
        </w:rPr>
      </w:pPr>
      <w:r w:rsidRPr="00F763E3">
        <w:rPr>
          <w:b/>
        </w:rPr>
        <w:t>ime</w:t>
      </w:r>
      <w:r>
        <w:t>—</w:t>
      </w:r>
      <w:r w:rsidR="00F30809">
        <w:rPr>
          <w:rStyle w:val="NoneA"/>
          <w:rFonts w:ascii="宋体" w:eastAsia="宋体" w:hAnsi="宋体" w:cs="宋体" w:hint="eastAsia"/>
          <w:lang w:val="zh-TW" w:eastAsia="zh-TW"/>
        </w:rPr>
        <w:t>定义了是否启用</w:t>
      </w:r>
      <w:r w:rsidR="00F30809">
        <w:rPr>
          <w:rStyle w:val="NoneA"/>
          <w:b/>
          <w:bCs/>
        </w:rPr>
        <w:t xml:space="preserve"> DDN IME</w:t>
      </w:r>
      <w:r w:rsidR="00F30809">
        <w:rPr>
          <w:rStyle w:val="NoneA"/>
          <w:rFonts w:ascii="宋体" w:eastAsia="宋体" w:hAnsi="宋体" w:cs="宋体" w:hint="eastAsia"/>
          <w:lang w:val="zh-TW" w:eastAsia="zh-TW"/>
        </w:rPr>
        <w:t>中指标收集功能。</w:t>
      </w:r>
    </w:p>
    <w:p w:rsidR="002E2C1B" w:rsidRPr="004D455F" w:rsidRDefault="00F30809" w:rsidP="002E2C1B">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b/>
          <w:bCs/>
        </w:rPr>
        <w:t>_host</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2E2C1B" w:rsidRPr="004D455F" w:rsidRDefault="002E2C1B" w:rsidP="002E2C1B">
      <w:pPr>
        <w:pStyle w:val="DDNbodytext1"/>
        <w:numPr>
          <w:ilvl w:val="1"/>
          <w:numId w:val="43"/>
        </w:numPr>
        <w:rPr>
          <w:b/>
        </w:rPr>
      </w:pPr>
      <w:r>
        <w:rPr>
          <w:b/>
        </w:rPr>
        <w:t>host_id</w:t>
      </w:r>
      <w:r>
        <w:t>—</w:t>
      </w:r>
      <w:r w:rsidR="004514A0">
        <w:rPr>
          <w:rStyle w:val="aa"/>
          <w:rFonts w:ascii="宋体" w:eastAsia="宋体" w:hAnsi="宋体" w:cs="宋体" w:hint="eastAsia"/>
          <w:lang w:val="zh-TW" w:eastAsia="zh-CN"/>
        </w:rPr>
        <w:t>该</w:t>
      </w:r>
      <w:r w:rsidR="004514A0">
        <w:rPr>
          <w:rStyle w:val="NoneA"/>
          <w:rFonts w:ascii="宋体" w:eastAsia="宋体" w:hAnsi="宋体" w:cs="宋体" w:hint="eastAsia"/>
          <w:lang w:val="zh-TW" w:eastAsia="zh-TW"/>
        </w:rPr>
        <w:t>主机</w:t>
      </w:r>
      <w:r w:rsidR="004514A0">
        <w:rPr>
          <w:rStyle w:val="NoneA"/>
          <w:rFonts w:ascii="宋体" w:eastAsia="宋体" w:hAnsi="宋体" w:cs="宋体" w:hint="eastAsia"/>
          <w:lang w:val="zh-TW" w:eastAsia="zh-CN"/>
        </w:rPr>
        <w:t>的</w:t>
      </w:r>
      <w:r w:rsidR="004514A0">
        <w:rPr>
          <w:rStyle w:val="NoneA"/>
          <w:rFonts w:ascii="宋体" w:eastAsia="宋体" w:hAnsi="宋体" w:cs="宋体" w:hint="eastAsia"/>
          <w:lang w:val="zh-TW" w:eastAsia="zh-TW"/>
        </w:rPr>
        <w:t>唯一</w:t>
      </w:r>
      <w:r w:rsidR="004514A0" w:rsidRPr="000F0E93">
        <w:rPr>
          <w:rStyle w:val="NoneA"/>
          <w:rFonts w:hint="eastAsia"/>
          <w:bCs/>
          <w:lang w:val="zh-TW" w:eastAsia="zh-CN"/>
        </w:rPr>
        <w:t>标识</w:t>
      </w:r>
      <w:r w:rsidR="004514A0">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CN"/>
        </w:rPr>
      </w:pPr>
      <w:r w:rsidRPr="009779F4">
        <w:rPr>
          <w:b/>
        </w:rPr>
        <w:t>drop_database</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Pr>
        <w:t>，</w:t>
      </w:r>
      <w:r w:rsidR="00173B52">
        <w:rPr>
          <w:rStyle w:val="NoneA"/>
        </w:rPr>
        <w:t>Influxdb</w:t>
      </w:r>
      <w:r w:rsidR="00173B52">
        <w:rPr>
          <w:rStyle w:val="NoneA"/>
          <w:rFonts w:ascii="宋体" w:eastAsia="宋体" w:hAnsi="宋体" w:cs="宋体" w:hint="eastAsia"/>
          <w:lang w:val="zh-TW" w:eastAsia="zh-TW"/>
        </w:rPr>
        <w:t>中的</w:t>
      </w:r>
      <w:r w:rsidR="00173B52">
        <w:rPr>
          <w:rStyle w:val="NoneA"/>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将被丢弃。当此参数为假时</w:t>
      </w:r>
      <w:r w:rsidR="00173B52">
        <w:rPr>
          <w:rStyle w:val="NoneA"/>
          <w:rFonts w:ascii="宋体" w:eastAsia="宋体" w:hAnsi="宋体" w:cs="宋体" w:hint="eastAsia"/>
          <w:lang w:val="zh-TW" w:eastAsia="zh-CN"/>
        </w:rPr>
        <w:t>（设置为</w:t>
      </w:r>
      <w:r w:rsidR="00173B52">
        <w:rPr>
          <w:rFonts w:hint="eastAsia"/>
          <w:b/>
          <w:lang w:eastAsia="zh-CN"/>
        </w:rPr>
        <w:t>false</w:t>
      </w:r>
      <w:r w:rsidR="00173B52">
        <w:rPr>
          <w:rStyle w:val="NoneA"/>
          <w:rFonts w:ascii="宋体" w:eastAsia="宋体" w:hAnsi="宋体" w:cs="宋体" w:hint="eastAsia"/>
          <w:lang w:val="zh-TW" w:eastAsia="zh-CN"/>
        </w:rPr>
        <w:t>）</w:t>
      </w:r>
      <w:r w:rsidR="00173B52">
        <w:rPr>
          <w:rStyle w:val="NoneA"/>
          <w:lang w:eastAsia="zh-CN"/>
        </w:rPr>
        <w:t>, Influxdb</w:t>
      </w:r>
      <w:r w:rsidR="00173B52">
        <w:rPr>
          <w:rStyle w:val="NoneA"/>
          <w:rFonts w:ascii="宋体" w:eastAsia="宋体" w:hAnsi="宋体" w:cs="宋体" w:hint="eastAsia"/>
          <w:lang w:val="zh-TW" w:eastAsia="zh-TW"/>
        </w:rPr>
        <w:t>中的</w:t>
      </w:r>
      <w:r w:rsidR="00173B52">
        <w:rPr>
          <w:rStyle w:val="NoneA"/>
          <w:lang w:eastAsia="zh-CN"/>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将被保留。</w:t>
      </w:r>
    </w:p>
    <w:p w:rsidR="002E2C1B" w:rsidRPr="009779F4" w:rsidRDefault="002E2C1B" w:rsidP="002E2C1B">
      <w:pPr>
        <w:pStyle w:val="DDNbodytext1"/>
        <w:numPr>
          <w:ilvl w:val="1"/>
          <w:numId w:val="43"/>
        </w:numPr>
        <w:rPr>
          <w:b/>
          <w:lang w:eastAsia="zh-CN"/>
        </w:rPr>
      </w:pPr>
      <w:r w:rsidRPr="009779F4">
        <w:rPr>
          <w:b/>
        </w:rPr>
        <w:lastRenderedPageBreak/>
        <w:t>erase_influxdb</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Fonts w:ascii="宋体" w:eastAsia="宋体" w:hAnsi="宋体" w:cs="宋体" w:hint="eastAsia"/>
          <w:lang w:val="zh-TW" w:eastAsia="zh-TW"/>
        </w:rPr>
        <w:t>，所有</w:t>
      </w:r>
      <w:r w:rsidR="00173B52">
        <w:rPr>
          <w:rStyle w:val="NoneA"/>
        </w:rPr>
        <w:t>Influxdb</w:t>
      </w:r>
      <w:r w:rsidR="00173B52">
        <w:rPr>
          <w:rStyle w:val="NoneA"/>
          <w:rFonts w:ascii="宋体" w:eastAsia="宋体" w:hAnsi="宋体" w:cs="宋体" w:hint="eastAsia"/>
          <w:lang w:val="zh-TW" w:eastAsia="zh-TW"/>
        </w:rPr>
        <w:t>中的数据和</w:t>
      </w:r>
      <w:r w:rsidR="00173B52">
        <w:rPr>
          <w:rStyle w:val="NoneA"/>
          <w:rFonts w:ascii="宋体" w:eastAsia="宋体" w:hAnsi="宋体" w:cs="宋体" w:hint="eastAsia"/>
          <w:lang w:val="zh-TW" w:eastAsia="zh-CN"/>
        </w:rPr>
        <w:t>元</w:t>
      </w:r>
      <w:r w:rsidR="00173B52">
        <w:rPr>
          <w:rStyle w:val="NoneA"/>
          <w:rFonts w:ascii="宋体" w:eastAsia="宋体" w:hAnsi="宋体" w:cs="宋体" w:hint="eastAsia"/>
          <w:lang w:val="zh-TW" w:eastAsia="zh-TW"/>
        </w:rPr>
        <w:t>数据都将被完全</w:t>
      </w:r>
      <w:r w:rsidR="00173B52">
        <w:rPr>
          <w:rStyle w:val="NoneA"/>
          <w:rFonts w:ascii="宋体" w:eastAsia="宋体" w:hAnsi="宋体" w:cs="宋体" w:hint="eastAsia"/>
          <w:lang w:val="zh-TW" w:eastAsia="zh-CN"/>
        </w:rPr>
        <w:t>清除</w:t>
      </w:r>
      <w:r w:rsidR="00173B52">
        <w:rPr>
          <w:rStyle w:val="NoneA"/>
          <w:rFonts w:ascii="宋体" w:eastAsia="宋体" w:hAnsi="宋体" w:cs="宋体" w:hint="eastAsia"/>
          <w:lang w:val="zh-TW" w:eastAsia="zh-TW"/>
        </w:rPr>
        <w:t>。通过启用</w:t>
      </w:r>
      <w:r w:rsidR="00173B52">
        <w:rPr>
          <w:rStyle w:val="NoneA"/>
          <w:b/>
          <w:bCs/>
        </w:rPr>
        <w:t>erase_influxdb</w:t>
      </w:r>
      <w:r w:rsidR="00173B52">
        <w:rPr>
          <w:rStyle w:val="NoneA"/>
          <w:rFonts w:ascii="宋体" w:eastAsia="宋体" w:hAnsi="宋体" w:cs="宋体" w:hint="eastAsia"/>
          <w:lang w:val="zh-TW" w:eastAsia="zh-TW"/>
        </w:rPr>
        <w:t>可解决</w:t>
      </w:r>
      <w:r w:rsidR="00173B52">
        <w:rPr>
          <w:rStyle w:val="NoneA"/>
        </w:rPr>
        <w:t>Influxdb</w:t>
      </w:r>
      <w:r w:rsidR="00173B52">
        <w:rPr>
          <w:rStyle w:val="NoneA"/>
          <w:rFonts w:ascii="宋体" w:eastAsia="宋体" w:hAnsi="宋体" w:cs="宋体" w:hint="eastAsia"/>
          <w:lang w:val="zh-TW" w:eastAsia="zh-TW"/>
        </w:rPr>
        <w:t>的</w:t>
      </w:r>
      <w:r w:rsidR="00173B52">
        <w:rPr>
          <w:rStyle w:val="NoneA"/>
          <w:rFonts w:ascii="宋体" w:eastAsia="宋体" w:hAnsi="宋体" w:cs="宋体" w:hint="eastAsia"/>
          <w:lang w:val="zh-TW" w:eastAsia="zh-CN"/>
        </w:rPr>
        <w:t>一些</w:t>
      </w:r>
      <w:r w:rsidR="00173B52">
        <w:rPr>
          <w:rStyle w:val="NoneA"/>
          <w:rFonts w:ascii="宋体" w:eastAsia="宋体" w:hAnsi="宋体" w:cs="宋体" w:hint="eastAsia"/>
          <w:lang w:val="zh-TW" w:eastAsia="zh-TW"/>
        </w:rPr>
        <w:t>数据损坏问题。</w:t>
      </w:r>
      <w:r w:rsidR="00173B52">
        <w:rPr>
          <w:rStyle w:val="NoneA"/>
          <w:rFonts w:ascii="宋体" w:eastAsia="宋体" w:hAnsi="宋体" w:cs="宋体" w:hint="eastAsia"/>
          <w:lang w:val="zh-TW" w:eastAsia="zh-CN"/>
        </w:rPr>
        <w:t>如果该参数不启用（设置为</w:t>
      </w:r>
      <w:r w:rsidR="00173B52">
        <w:rPr>
          <w:rFonts w:hint="eastAsia"/>
          <w:b/>
          <w:lang w:eastAsia="zh-CN"/>
        </w:rPr>
        <w:t>false</w:t>
      </w:r>
      <w:r w:rsidR="00173B52">
        <w:rPr>
          <w:rStyle w:val="NoneA"/>
          <w:rFonts w:ascii="宋体" w:eastAsia="宋体" w:hAnsi="宋体" w:cs="宋体" w:hint="eastAsia"/>
          <w:lang w:val="zh-TW" w:eastAsia="zh-CN"/>
        </w:rPr>
        <w:t>）,则</w:t>
      </w:r>
      <w:r w:rsidR="00173B52" w:rsidRPr="009779F4">
        <w:rPr>
          <w:lang w:eastAsia="zh-CN"/>
        </w:rPr>
        <w:t>Influxdb</w:t>
      </w:r>
      <w:r w:rsidR="00173B52">
        <w:rPr>
          <w:rFonts w:hint="eastAsia"/>
          <w:lang w:eastAsia="zh-CN"/>
        </w:rPr>
        <w:t>中的</w:t>
      </w:r>
      <w:r w:rsidR="00173B52">
        <w:rPr>
          <w:rStyle w:val="NoneA"/>
          <w:rFonts w:ascii="宋体" w:eastAsia="宋体" w:hAnsi="宋体" w:cs="宋体" w:hint="eastAsia"/>
          <w:lang w:val="zh-TW" w:eastAsia="zh-CN"/>
        </w:rPr>
        <w:t>数据和元数据将不会被完全清除。</w:t>
      </w:r>
    </w:p>
    <w:p w:rsidR="002E2C1B" w:rsidRPr="00A83CFE" w:rsidRDefault="00173B52" w:rsidP="002E2C1B">
      <w:pPr>
        <w:pStyle w:val="DDNImportant-1"/>
        <w:ind w:left="3025"/>
      </w:pPr>
      <w:r>
        <w:rPr>
          <w:rFonts w:asciiTheme="minorEastAsia" w:eastAsiaTheme="minorEastAsia" w:hAnsiTheme="minorEastAsia" w:hint="eastAsia"/>
          <w:b/>
          <w:lang w:eastAsia="zh-CN"/>
        </w:rPr>
        <w:t>重要</w:t>
      </w:r>
      <w:r w:rsidR="002E2C1B" w:rsidRPr="009779F4">
        <w:rPr>
          <w:b/>
        </w:rPr>
        <w:t>:</w:t>
      </w:r>
      <w:r w:rsidR="002E2C1B" w:rsidRPr="009779F4">
        <w:rPr>
          <w:b/>
        </w:rPr>
        <w:tab/>
      </w:r>
      <w:r w:rsidR="00DA17BC" w:rsidRPr="00DA17BC">
        <w:rPr>
          <w:rStyle w:val="NoneA"/>
          <w:rFonts w:ascii="宋体" w:eastAsia="宋体" w:hAnsi="宋体" w:cs="宋体" w:hint="eastAsia"/>
          <w:b/>
          <w:bCs/>
          <w:lang w:val="zh-TW" w:eastAsia="zh-TW"/>
        </w:rPr>
        <w:t>只有</w:t>
      </w:r>
      <w:r w:rsidR="00DA17BC" w:rsidRPr="00DA17BC">
        <w:rPr>
          <w:rFonts w:ascii="宋体" w:eastAsia="宋体" w:hAnsi="宋体" w:cs="宋体" w:hint="eastAsia"/>
          <w:b/>
          <w:lang w:val="zh-CN"/>
        </w:rPr>
        <w:t>当</w:t>
      </w:r>
      <w:r w:rsidR="00DA17BC" w:rsidRPr="00DA17BC">
        <w:rPr>
          <w:rStyle w:val="NoneA"/>
          <w:b/>
          <w:bCs/>
        </w:rPr>
        <w:t>Influxdb</w:t>
      </w:r>
      <w:r w:rsidR="00DA17BC" w:rsidRPr="00DA17BC">
        <w:rPr>
          <w:rStyle w:val="NoneA"/>
          <w:rFonts w:ascii="宋体" w:eastAsia="宋体" w:hAnsi="宋体" w:cs="宋体" w:hint="eastAsia"/>
          <w:b/>
          <w:bCs/>
          <w:lang w:val="zh-TW" w:eastAsia="zh-TW"/>
        </w:rPr>
        <w:t>中数据和</w:t>
      </w:r>
      <w:r w:rsidR="00DA17BC">
        <w:rPr>
          <w:rStyle w:val="NoneA"/>
          <w:rFonts w:ascii="宋体" w:eastAsia="宋体" w:hAnsi="宋体" w:cs="宋体" w:hint="eastAsia"/>
          <w:b/>
          <w:bCs/>
          <w:lang w:val="zh-TW" w:eastAsia="zh-CN"/>
        </w:rPr>
        <w:t>元</w:t>
      </w:r>
      <w:r w:rsidR="00DA17BC" w:rsidRPr="00DA17BC">
        <w:rPr>
          <w:rStyle w:val="NoneA"/>
          <w:rFonts w:ascii="宋体" w:eastAsia="宋体" w:hAnsi="宋体" w:cs="宋体" w:hint="eastAsia"/>
          <w:b/>
          <w:bCs/>
          <w:lang w:val="zh-TW" w:eastAsia="zh-TW"/>
        </w:rPr>
        <w:t>数据</w:t>
      </w:r>
      <w:r w:rsidR="00DA17BC" w:rsidRPr="00DA17BC">
        <w:rPr>
          <w:rFonts w:ascii="宋体" w:eastAsia="宋体" w:hAnsi="宋体" w:cs="宋体" w:hint="eastAsia"/>
          <w:b/>
          <w:lang w:val="zh-CN"/>
        </w:rPr>
        <w:t>无用</w:t>
      </w:r>
      <w:r w:rsidR="00DA17BC">
        <w:rPr>
          <w:rStyle w:val="NoneA"/>
          <w:rFonts w:ascii="宋体" w:eastAsia="宋体" w:hAnsi="宋体" w:cs="宋体" w:hint="eastAsia"/>
          <w:b/>
          <w:bCs/>
          <w:lang w:val="zh-TW" w:eastAsia="zh-TW"/>
        </w:rPr>
        <w:t>时</w:t>
      </w:r>
      <w:r w:rsidR="00DA17BC">
        <w:rPr>
          <w:rStyle w:val="NoneA"/>
          <w:rFonts w:ascii="宋体" w:eastAsia="宋体" w:hAnsi="宋体" w:cs="宋体" w:hint="eastAsia"/>
          <w:b/>
          <w:bCs/>
          <w:lang w:val="zh-TW" w:eastAsia="zh-CN"/>
        </w:rPr>
        <w:t>才可以启用</w:t>
      </w:r>
      <w:r w:rsidR="002E2C1B" w:rsidRPr="009779F4">
        <w:rPr>
          <w:b/>
        </w:rPr>
        <w:t>erase_influxdb</w:t>
      </w:r>
      <w:r>
        <w:rPr>
          <w:rFonts w:asciiTheme="minorEastAsia" w:eastAsiaTheme="minorEastAsia" w:hAnsiTheme="minorEastAsia" w:hint="eastAsia"/>
          <w:lang w:eastAsia="zh-CN"/>
        </w:rPr>
        <w:t>和</w:t>
      </w:r>
      <w:r w:rsidR="002E2C1B" w:rsidRPr="009779F4">
        <w:rPr>
          <w:b/>
        </w:rPr>
        <w:t>drop_database</w:t>
      </w:r>
    </w:p>
    <w:p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rPr>
          <w:lang w:eastAsia="zh-CN"/>
        </w:rPr>
      </w:pPr>
      <w:r w:rsidRPr="008F642F">
        <w:t xml:space="preserve">drop_database: </w:t>
      </w:r>
      <w:r w:rsidR="003B76D0">
        <w:t xml:space="preserve">true </w:t>
      </w:r>
    </w:p>
    <w:p w:rsidR="002E2C1B" w:rsidRPr="008F642F" w:rsidRDefault="003B76D0" w:rsidP="002E2C1B">
      <w:pPr>
        <w:pStyle w:val="DDNExample"/>
        <w:pBdr>
          <w:top w:val="single" w:sz="4" w:space="6" w:color="auto"/>
        </w:pBdr>
        <w:spacing w:before="240"/>
        <w:ind w:left="720"/>
        <w:rPr>
          <w:lang w:eastAsia="zh-CN"/>
        </w:rPr>
      </w:pPr>
      <w:r>
        <w:t>erase_influxdb: true</w:t>
      </w:r>
    </w:p>
    <w:p w:rsidR="00DA17BC" w:rsidRDefault="00DA17BC" w:rsidP="00DA17BC">
      <w:pPr>
        <w:pStyle w:val="21"/>
        <w:rPr>
          <w:lang w:val="zh-TW" w:eastAsia="zh-TW"/>
        </w:rPr>
      </w:pPr>
      <w:bookmarkStart w:id="30" w:name="_Toc10"/>
      <w:bookmarkStart w:id="31" w:name="_Toc501360236"/>
      <w:bookmarkStart w:id="32" w:name="_Toc503451160"/>
      <w:r w:rsidRPr="00DA17BC">
        <w:rPr>
          <w:rStyle w:val="NoneA"/>
          <w:rFonts w:ascii="宋体" w:eastAsia="宋体" w:hAnsi="宋体" w:cs="宋体"/>
          <w:bCs w:val="0"/>
          <w:lang w:val="zh-TW" w:eastAsia="zh-TW"/>
        </w:rPr>
        <w:t>在集群上运行安装程序</w:t>
      </w:r>
      <w:bookmarkEnd w:id="30"/>
      <w:bookmarkEnd w:id="31"/>
      <w:bookmarkEnd w:id="32"/>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lang w:eastAsia="zh-TW"/>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rsidR="002E2C1B" w:rsidRPr="00DA17BC" w:rsidRDefault="00DA17BC" w:rsidP="002E2C1B">
      <w:pPr>
        <w:pStyle w:val="21"/>
      </w:pPr>
      <w:bookmarkStart w:id="33" w:name="_Toc11"/>
      <w:bookmarkStart w:id="34" w:name="_Toc501360237"/>
      <w:bookmarkStart w:id="35" w:name="_Toc503451161"/>
      <w:r w:rsidRPr="00DA17BC">
        <w:rPr>
          <w:rStyle w:val="NoneA"/>
          <w:rFonts w:ascii="宋体" w:eastAsia="宋体" w:hAnsi="宋体" w:cs="宋体"/>
          <w:bCs w:val="0"/>
          <w:lang w:val="zh-TW" w:eastAsia="zh-TW"/>
        </w:rPr>
        <w:lastRenderedPageBreak/>
        <w:t>访问监控网络页面</w:t>
      </w:r>
      <w:bookmarkEnd w:id="33"/>
      <w:bookmarkEnd w:id="34"/>
      <w:bookmarkEnd w:id="35"/>
    </w:p>
    <w:p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fldSimple w:instr=" REF _Ref499735949 \h  \* MERGEFORMAT ">
        <w:r w:rsidR="00BC18EE" w:rsidRPr="00BC18EE">
          <w:rPr>
            <w:rStyle w:val="DDNField"/>
            <w:lang w:eastAsia="zh-CN"/>
          </w:rPr>
          <w:t>图</w:t>
        </w:r>
        <w:r w:rsidR="00BC18EE" w:rsidRPr="00BC18EE">
          <w:rPr>
            <w:rStyle w:val="DDNField"/>
            <w:lang w:eastAsia="zh-CN"/>
          </w:rPr>
          <w:t>1</w:t>
        </w:r>
      </w:fldSimple>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6" w:name="_Ref499735949"/>
      <w:bookmarkStart w:id="37" w:name="_Toc503795796"/>
      <w:r>
        <w:t>图</w:t>
      </w:r>
      <w:r w:rsidR="004C426C">
        <w:fldChar w:fldCharType="begin"/>
      </w:r>
      <w:r w:rsidR="00D274BF">
        <w:instrText xml:space="preserve"> SEQ Figure \* ARABIC </w:instrText>
      </w:r>
      <w:r w:rsidR="004C426C">
        <w:fldChar w:fldCharType="separate"/>
      </w:r>
      <w:r w:rsidR="00BC18EE">
        <w:rPr>
          <w:noProof/>
        </w:rPr>
        <w:t>1</w:t>
      </w:r>
      <w:r w:rsidR="004C426C">
        <w:rPr>
          <w:noProof/>
        </w:rPr>
        <w:fldChar w:fldCharType="end"/>
      </w:r>
      <w:bookmarkEnd w:id="36"/>
      <w:r w:rsidR="002E2C1B" w:rsidRPr="00E471E3">
        <w:t xml:space="preserve">: </w:t>
      </w:r>
      <w:r w:rsidR="002E2C1B">
        <w:t>Grafana</w:t>
      </w:r>
      <w:r w:rsidR="007B2724">
        <w:rPr>
          <w:rFonts w:hint="eastAsia"/>
          <w:lang w:eastAsia="zh-CN"/>
        </w:rPr>
        <w:t>登陆界面</w:t>
      </w:r>
      <w:bookmarkEnd w:id="37"/>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p>
    <w:p w:rsidR="002E2C1B" w:rsidRPr="008B120F" w:rsidRDefault="00E812B0" w:rsidP="002E2C1B">
      <w:pPr>
        <w:pStyle w:val="1"/>
        <w:spacing w:before="152"/>
      </w:pPr>
      <w:bookmarkStart w:id="38" w:name="_Toc503451162"/>
      <w:r>
        <w:rPr>
          <w:rFonts w:hint="eastAsia"/>
          <w:lang w:eastAsia="zh-CN"/>
        </w:rPr>
        <w:lastRenderedPageBreak/>
        <w:t>仪表盘</w:t>
      </w:r>
      <w:bookmarkEnd w:id="38"/>
    </w:p>
    <w:p w:rsidR="002E2C1B" w:rsidRPr="00BE27DA" w:rsidRDefault="00E812B0" w:rsidP="002E2C1B">
      <w:pPr>
        <w:pStyle w:val="ab"/>
        <w:rPr>
          <w:lang w:eastAsia="zh-CN"/>
        </w:rPr>
      </w:pPr>
      <w:r>
        <w:rPr>
          <w:rFonts w:hint="eastAsia"/>
          <w:lang w:eastAsia="zh-CN"/>
        </w:rPr>
        <w:t>在主仪表盘上</w:t>
      </w:r>
      <w:r w:rsidR="00CD3909">
        <w:rPr>
          <w:lang w:eastAsia="zh-CN"/>
        </w:rPr>
        <w:t>（</w:t>
      </w:r>
      <w:fldSimple w:instr=" REF _Ref499737769 \h  \* MERGEFORMAT ">
        <w:r w:rsidR="00BC18EE" w:rsidRPr="00BC18EE">
          <w:rPr>
            <w:rStyle w:val="DDNField"/>
            <w:rFonts w:hint="eastAsia"/>
            <w:lang w:eastAsia="zh-CN"/>
          </w:rPr>
          <w:t>图</w:t>
        </w:r>
        <w:r w:rsidR="00BC18EE" w:rsidRPr="00BC18EE">
          <w:rPr>
            <w:rStyle w:val="DDNField"/>
            <w:lang w:eastAsia="zh-CN"/>
          </w:rPr>
          <w:t>2</w:t>
        </w:r>
      </w:fldSimple>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sidRPr="00C07682">
        <w:rPr>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39" w:name="_Ref499737769"/>
      <w:bookmarkStart w:id="40" w:name="_Toc503795797"/>
      <w:r>
        <w:rPr>
          <w:rFonts w:hint="eastAsia"/>
          <w:lang w:eastAsia="zh-CN"/>
        </w:rPr>
        <w:t>图</w:t>
      </w:r>
      <w:r w:rsidR="004C426C">
        <w:fldChar w:fldCharType="begin"/>
      </w:r>
      <w:r w:rsidR="00852AC4">
        <w:instrText xml:space="preserve"> SEQ Figure \* ARABIC </w:instrText>
      </w:r>
      <w:r w:rsidR="004C426C">
        <w:fldChar w:fldCharType="separate"/>
      </w:r>
      <w:r w:rsidR="00BC18EE">
        <w:rPr>
          <w:noProof/>
        </w:rPr>
        <w:t>2</w:t>
      </w:r>
      <w:r w:rsidR="004C426C">
        <w:rPr>
          <w:noProof/>
        </w:rPr>
        <w:fldChar w:fldCharType="end"/>
      </w:r>
      <w:bookmarkEnd w:id="39"/>
      <w:r w:rsidR="00E812B0">
        <w:t>：</w:t>
      </w:r>
      <w:r w:rsidR="00E812B0">
        <w:rPr>
          <w:rFonts w:hint="eastAsia"/>
          <w:lang w:eastAsia="zh-CN"/>
        </w:rPr>
        <w:t>主仪表盘</w:t>
      </w:r>
      <w:bookmarkEnd w:id="40"/>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4717B7" w:rsidP="002E2C1B">
      <w:pPr>
        <w:pStyle w:val="21"/>
      </w:pPr>
      <w:bookmarkStart w:id="41" w:name="_Toc501360238"/>
      <w:bookmarkStart w:id="42" w:name="_Toc503451163"/>
      <w:r>
        <w:rPr>
          <w:rFonts w:asciiTheme="minorEastAsia" w:eastAsiaTheme="minorEastAsia" w:hAnsiTheme="minorEastAsia" w:hint="eastAsia"/>
          <w:lang w:eastAsia="zh-CN"/>
        </w:rPr>
        <w:t>集群状态仪表盘</w:t>
      </w:r>
      <w:bookmarkEnd w:id="41"/>
      <w:bookmarkEnd w:id="42"/>
    </w:p>
    <w:p w:rsidR="00BC18EE" w:rsidRDefault="004717B7" w:rsidP="00BC18EE">
      <w:pPr>
        <w:pStyle w:val="ab"/>
        <w:rPr>
          <w:lang w:eastAsia="zh-CN"/>
        </w:rPr>
      </w:pPr>
      <w:r>
        <w:rPr>
          <w:rFonts w:hint="eastAsia"/>
          <w:lang w:eastAsia="zh-CN"/>
        </w:rPr>
        <w:t>集群状态仪表盘</w:t>
      </w:r>
      <w:r w:rsidR="00CD3909">
        <w:rPr>
          <w:lang w:eastAsia="zh-CN"/>
        </w:rPr>
        <w:t>（</w:t>
      </w:r>
      <w:r w:rsidR="004C426C">
        <w:fldChar w:fldCharType="begin"/>
      </w:r>
      <w:r w:rsidR="00F51164">
        <w:rPr>
          <w:lang w:eastAsia="zh-CN"/>
        </w:rPr>
        <w:instrText xml:space="preserve"> REF _Ref499737810 \h  \* MERGEFORMAT </w:instrText>
      </w:r>
      <w:r w:rsidR="004C426C">
        <w:fldChar w:fldCharType="separate"/>
      </w:r>
      <w:r w:rsidR="00BC18EE" w:rsidRPr="00BC18EE">
        <w:rPr>
          <w:rStyle w:val="DDNField"/>
          <w:lang w:eastAsia="zh-CN"/>
        </w:rPr>
        <w:t>空闲</w:t>
      </w:r>
      <w:r w:rsidR="00BC18EE">
        <w:rPr>
          <w:rStyle w:val="NoneA"/>
          <w:rFonts w:ascii="Times New Roman" w:hAnsi="Times New Roman"/>
          <w:lang w:eastAsia="zh-CN"/>
        </w:rPr>
        <w:t xml:space="preserve"> CPU </w:t>
      </w:r>
      <w:r w:rsidR="00BC18EE">
        <w:rPr>
          <w:rStyle w:val="NoneA"/>
          <w:rFonts w:ascii="宋体" w:eastAsia="宋体" w:hAnsi="宋体" w:cs="宋体"/>
          <w:lang w:val="zh-TW" w:eastAsia="zh-TW"/>
        </w:rPr>
        <w:t>不足</w:t>
      </w:r>
      <w:r w:rsidR="00BC18EE" w:rsidRPr="00BC18EE">
        <w:rPr>
          <w:rStyle w:val="NoneA"/>
          <w:rFonts w:ascii="宋体" w:eastAsia="宋体" w:hAnsi="宋体" w:cs="宋体" w:hint="eastAsia"/>
          <w:lang w:val="zh-TW" w:eastAsia="zh-TW"/>
        </w:rPr>
        <w:t>5</w:t>
      </w:r>
      <w:r w:rsidR="00BC18EE">
        <w:rPr>
          <w:rStyle w:val="NoneA"/>
          <w:rFonts w:ascii="Times New Roman" w:hAnsi="Times New Roman"/>
          <w:lang w:eastAsia="zh-CN"/>
        </w:rPr>
        <w:t>%</w:t>
      </w:r>
      <w:r w:rsidR="00BC18EE">
        <w:rPr>
          <w:rStyle w:val="NoneA"/>
          <w:rFonts w:ascii="Times New Roman" w:hAnsi="Times New Roman"/>
          <w:lang w:eastAsia="zh-CN"/>
        </w:rPr>
        <w:t>；</w:t>
      </w:r>
    </w:p>
    <w:p w:rsidR="00BC18EE" w:rsidRDefault="00BC18EE"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BC18EE">
        <w:rPr>
          <w:rStyle w:val="NoneA"/>
          <w:rFonts w:ascii="宋体" w:eastAsia="宋体" w:hAnsi="宋体" w:cs="宋体" w:hint="eastAsia"/>
          <w:lang w:val="zh-TW" w:eastAsia="zh-TW"/>
        </w:rPr>
        <w:t>10</w:t>
      </w:r>
      <w:r w:rsidRPr="00BC18EE">
        <w:rPr>
          <w:rStyle w:val="NoneA"/>
          <w:rFonts w:ascii="宋体" w:eastAsia="宋体" w:hAnsi="宋体" w:cs="宋体"/>
          <w:lang w:val="zh-TW" w:eastAsia="zh-TW"/>
        </w:rPr>
        <w:t>；</w:t>
      </w:r>
    </w:p>
    <w:p w:rsidR="00BC18EE" w:rsidRDefault="00BC18EE"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Pr>
          <w:rStyle w:val="NoneA"/>
          <w:rFonts w:ascii="Times New Roman" w:hAnsi="Times New Roman" w:hint="eastAsia"/>
        </w:rPr>
        <w:t>；</w:t>
      </w:r>
    </w:p>
    <w:p w:rsidR="00BC18EE" w:rsidRDefault="00BC18EE"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BC18EE">
        <w:rPr>
          <w:rStyle w:val="NoneA"/>
          <w:rFonts w:ascii="宋体" w:eastAsia="宋体" w:hAnsi="宋体" w:cs="宋体"/>
          <w:lang w:val="zh-TW" w:eastAsia="zh-TW"/>
        </w:rPr>
        <w:t>1</w:t>
      </w:r>
      <w:r>
        <w:rPr>
          <w:rStyle w:val="NoneA"/>
          <w:rFonts w:ascii="Times New Roman" w:hAnsi="Times New Roman" w:hint="eastAsia"/>
          <w:lang w:eastAsia="zh-CN"/>
        </w:rPr>
        <w:t>G</w:t>
      </w:r>
      <w:r>
        <w:rPr>
          <w:rStyle w:val="NoneA"/>
          <w:rFonts w:ascii="Times New Roman" w:hAnsi="Times New Roman"/>
          <w:lang w:eastAsia="zh-CN"/>
        </w:rPr>
        <w:t>iB</w:t>
      </w:r>
      <w:r>
        <w:rPr>
          <w:rStyle w:val="NoneA"/>
          <w:rFonts w:ascii="Times New Roman" w:hAnsi="Times New Roman" w:hint="eastAsia"/>
          <w:lang w:eastAsia="zh-CN"/>
        </w:rPr>
        <w:t>。</w:t>
      </w:r>
    </w:p>
    <w:p w:rsidR="002E2C1B" w:rsidRDefault="00BC18EE" w:rsidP="002E2C1B">
      <w:pPr>
        <w:pStyle w:val="ab"/>
        <w:rPr>
          <w:lang w:eastAsia="zh-CN"/>
        </w:rPr>
      </w:pPr>
      <w:r>
        <w:rPr>
          <w:rFonts w:hint="eastAsia"/>
          <w:lang w:eastAsia="zh-CN"/>
        </w:rPr>
        <w:t>图</w:t>
      </w:r>
      <w:r>
        <w:rPr>
          <w:lang w:eastAsia="zh-CN"/>
        </w:rPr>
        <w:t>3</w:t>
      </w:r>
      <w:r w:rsidR="004C426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3"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215AA5">
        <w:rPr>
          <w:rStyle w:val="NoneA"/>
          <w:rFonts w:ascii="Times New Roman" w:hAnsi="Times New Roman" w:hint="eastAsia"/>
          <w:lang w:eastAsia="zh-CN"/>
        </w:rPr>
        <w:t>。</w:t>
      </w:r>
    </w:p>
    <w:p w:rsidR="002E2C1B" w:rsidRDefault="004717B7" w:rsidP="002E2C1B">
      <w:pPr>
        <w:pStyle w:val="a6"/>
      </w:pPr>
      <w:bookmarkStart w:id="44" w:name="_Toc503795798"/>
      <w:r>
        <w:rPr>
          <w:rFonts w:hint="eastAsia"/>
          <w:lang w:eastAsia="zh-CN"/>
        </w:rPr>
        <w:lastRenderedPageBreak/>
        <w:t>图</w:t>
      </w:r>
      <w:r w:rsidR="004C426C">
        <w:fldChar w:fldCharType="begin"/>
      </w:r>
      <w:r w:rsidR="00D274BF">
        <w:instrText xml:space="preserve"> SEQ Figure \* ARABIC </w:instrText>
      </w:r>
      <w:r w:rsidR="004C426C">
        <w:fldChar w:fldCharType="separate"/>
      </w:r>
      <w:r w:rsidR="00BC18EE">
        <w:rPr>
          <w:noProof/>
        </w:rPr>
        <w:t>3</w:t>
      </w:r>
      <w:r w:rsidR="004C426C">
        <w:rPr>
          <w:noProof/>
        </w:rPr>
        <w:fldChar w:fldCharType="end"/>
      </w:r>
      <w:bookmarkEnd w:id="43"/>
      <w:r>
        <w:t>：</w:t>
      </w:r>
      <w:r>
        <w:rPr>
          <w:rFonts w:hint="eastAsia"/>
          <w:lang w:eastAsia="zh-CN"/>
        </w:rPr>
        <w:t>集群状态仪表盘</w:t>
      </w:r>
      <w:bookmarkEnd w:id="44"/>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45" w:name="_Toc501360239"/>
      <w:bookmarkStart w:id="46" w:name="_Toc503451164"/>
      <w:r w:rsidRPr="00917800">
        <w:t>Lustre</w:t>
      </w:r>
      <w:r w:rsidR="00000DFD">
        <w:rPr>
          <w:rFonts w:asciiTheme="minorEastAsia" w:eastAsiaTheme="minorEastAsia" w:hAnsiTheme="minorEastAsia" w:hint="eastAsia"/>
          <w:lang w:eastAsia="zh-CN"/>
        </w:rPr>
        <w:t>仪表盘</w:t>
      </w:r>
      <w:bookmarkEnd w:id="45"/>
      <w:bookmarkEnd w:id="46"/>
    </w:p>
    <w:p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fldSimple w:instr=" REF _Ref499737886 \h  \* MERGEFORMAT ">
        <w:r w:rsidR="00BC18EE" w:rsidRPr="00BC18EE">
          <w:rPr>
            <w:rStyle w:val="DDNField"/>
            <w:rFonts w:hint="eastAsia"/>
          </w:rPr>
          <w:t>图</w:t>
        </w:r>
        <w:r w:rsidR="00BC18EE" w:rsidRPr="00BC18EE">
          <w:rPr>
            <w:rStyle w:val="DDNField"/>
          </w:rPr>
          <w:t>4</w:t>
        </w:r>
      </w:fldSimple>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7" w:name="_Ref499737886"/>
      <w:bookmarkStart w:id="48" w:name="_Toc503795799"/>
      <w:r>
        <w:rPr>
          <w:rFonts w:hint="eastAsia"/>
          <w:lang w:eastAsia="zh-CN"/>
        </w:rPr>
        <w:t>图</w:t>
      </w:r>
      <w:r w:rsidR="004C426C">
        <w:fldChar w:fldCharType="begin"/>
      </w:r>
      <w:r w:rsidR="00D274BF">
        <w:instrText xml:space="preserve"> SEQ Figure \* ARABIC </w:instrText>
      </w:r>
      <w:r w:rsidR="004C426C">
        <w:fldChar w:fldCharType="separate"/>
      </w:r>
      <w:r w:rsidR="00BC18EE">
        <w:rPr>
          <w:noProof/>
        </w:rPr>
        <w:t>4</w:t>
      </w:r>
      <w:r w:rsidR="004C426C">
        <w:rPr>
          <w:noProof/>
        </w:rPr>
        <w:fldChar w:fldCharType="end"/>
      </w:r>
      <w:bookmarkEnd w:id="47"/>
      <w:r>
        <w:t>：</w:t>
      </w:r>
      <w:r>
        <w:rPr>
          <w:rFonts w:hint="eastAsia"/>
          <w:lang w:eastAsia="zh-CN"/>
        </w:rPr>
        <w:t>Lustre</w:t>
      </w:r>
      <w:r>
        <w:rPr>
          <w:rFonts w:hint="eastAsia"/>
          <w:lang w:eastAsia="zh-CN"/>
        </w:rPr>
        <w:t>仪表盘</w:t>
      </w:r>
      <w:bookmarkEnd w:id="48"/>
    </w:p>
    <w:p w:rsidR="002E2C1B" w:rsidRDefault="00852AC4"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rsidR="004B1490" w:rsidRPr="00917800" w:rsidRDefault="004B1490" w:rsidP="004B1490">
      <w:pPr>
        <w:pStyle w:val="DDNbodytext1"/>
        <w:keepNext/>
        <w:numPr>
          <w:ilvl w:val="0"/>
          <w:numId w:val="42"/>
        </w:numPr>
        <w:ind w:left="1434" w:hanging="357"/>
        <w:rPr>
          <w:lang w:eastAsia="zh-CN"/>
        </w:rPr>
      </w:pPr>
      <w:r>
        <w:rPr>
          <w:rFonts w:hint="eastAsia"/>
          <w:lang w:eastAsia="zh-CN"/>
        </w:rPr>
        <w:lastRenderedPageBreak/>
        <w:t>系统总剩余容量</w:t>
      </w:r>
      <w:r>
        <w:rPr>
          <w:lang w:eastAsia="zh-CN"/>
        </w:rPr>
        <w:t>面板</w:t>
      </w:r>
      <w:r>
        <w:rPr>
          <w:lang w:eastAsia="zh-CN"/>
        </w:rPr>
        <w:t>(</w:t>
      </w:r>
      <w:fldSimple w:instr=" REF _Ref500948598 \h  \* MERGEFORMAT ">
        <w:r w:rsidR="00BC18EE" w:rsidRPr="00BC18EE">
          <w:rPr>
            <w:rStyle w:val="DDNField"/>
            <w:lang w:eastAsia="zh-CN"/>
          </w:rPr>
          <w:t>图</w:t>
        </w:r>
        <w:r w:rsidR="00BC18EE" w:rsidRPr="00BC18EE">
          <w:rPr>
            <w:rStyle w:val="DDNField"/>
            <w:lang w:eastAsia="zh-CN"/>
          </w:rPr>
          <w:t>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Pr>
          <w:lang w:eastAsia="zh-CN"/>
        </w:rPr>
        <w:t>”</w:t>
      </w:r>
      <w:r>
        <w:rPr>
          <w:rFonts w:hint="eastAsia"/>
          <w:lang w:eastAsia="zh-CN"/>
        </w:rPr>
        <w:t>dd if=/dev/zero of=/mnt/lustre/file bs=1M</w:t>
      </w:r>
      <w:r>
        <w:rPr>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rsidR="004B1490" w:rsidRDefault="004B1490" w:rsidP="004B1490">
      <w:pPr>
        <w:pStyle w:val="a6"/>
        <w:ind w:left="1434"/>
        <w:rPr>
          <w:lang w:eastAsia="zh-CN"/>
        </w:rPr>
      </w:pPr>
      <w:bookmarkStart w:id="49" w:name="_Ref500948598"/>
      <w:bookmarkStart w:id="50" w:name="_Ref500948585"/>
      <w:bookmarkStart w:id="51" w:name="_Toc501375727"/>
      <w:bookmarkStart w:id="52" w:name="_Toc503795800"/>
      <w:r>
        <w:t>图</w:t>
      </w:r>
      <w:r w:rsidR="004C426C">
        <w:fldChar w:fldCharType="begin"/>
      </w:r>
      <w:r w:rsidR="00D274BF">
        <w:instrText xml:space="preserve"> SEQ Figure \* ARABIC </w:instrText>
      </w:r>
      <w:r w:rsidR="004C426C">
        <w:fldChar w:fldCharType="separate"/>
      </w:r>
      <w:r w:rsidR="00BC18EE">
        <w:rPr>
          <w:noProof/>
        </w:rPr>
        <w:t>5</w:t>
      </w:r>
      <w:r w:rsidR="004C426C">
        <w:rPr>
          <w:noProof/>
        </w:rPr>
        <w:fldChar w:fldCharType="end"/>
      </w:r>
      <w:bookmarkEnd w:id="49"/>
      <w:r>
        <w:rPr>
          <w:rFonts w:hint="eastAsia"/>
          <w:lang w:eastAsia="zh-CN"/>
        </w:rPr>
        <w:t>: Lustre</w:t>
      </w:r>
      <w:r>
        <w:t>系统总剩余容量</w:t>
      </w:r>
      <w:bookmarkEnd w:id="50"/>
      <w:bookmarkEnd w:id="51"/>
      <w:r w:rsidR="00E92375">
        <w:t>面板</w:t>
      </w:r>
      <w:bookmarkEnd w:id="52"/>
    </w:p>
    <w:p w:rsidR="004B1490" w:rsidRDefault="004B1490" w:rsidP="00E92375">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87" cy="2678712"/>
                    </a:xfrm>
                    <a:prstGeom prst="rect">
                      <a:avLst/>
                    </a:prstGeom>
                    <a:noFill/>
                    <a:ln>
                      <a:noFill/>
                    </a:ln>
                  </pic:spPr>
                </pic:pic>
              </a:graphicData>
            </a:graphic>
          </wp:inline>
        </w:drawing>
      </w:r>
    </w:p>
    <w:p w:rsidR="00E92375" w:rsidRPr="009211A0" w:rsidRDefault="00E92375" w:rsidP="00E92375">
      <w:pPr>
        <w:pStyle w:val="DDNbodytext1"/>
        <w:keepNext/>
        <w:numPr>
          <w:ilvl w:val="0"/>
          <w:numId w:val="42"/>
        </w:numPr>
        <w:ind w:left="1434" w:hanging="357"/>
        <w:rPr>
          <w:lang w:eastAsia="zh-CN"/>
        </w:rPr>
      </w:pPr>
      <w:r>
        <w:rPr>
          <w:rFonts w:hint="eastAsia"/>
          <w:lang w:eastAsia="zh-CN"/>
        </w:rPr>
        <w:t>系统已使用总容量</w:t>
      </w:r>
      <w:r>
        <w:rPr>
          <w:lang w:eastAsia="zh-CN"/>
        </w:rPr>
        <w:t>面板</w:t>
      </w:r>
      <w:r>
        <w:rPr>
          <w:lang w:eastAsia="zh-CN"/>
        </w:rPr>
        <w:t>(</w:t>
      </w:r>
      <w:fldSimple w:instr=" REF _Ref500948598 \h  \* MERGEFORMAT ">
        <w:r w:rsidR="00BC18EE">
          <w:rPr>
            <w:lang w:eastAsia="zh-CN"/>
          </w:rPr>
          <w:t>图</w:t>
        </w:r>
        <w:r w:rsidR="00BC18EE">
          <w:rPr>
            <w:lang w:eastAsia="zh-CN"/>
          </w:rPr>
          <w:t>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rsidR="00E92375" w:rsidRDefault="00E92375" w:rsidP="00E92375">
      <w:pPr>
        <w:pStyle w:val="a6"/>
        <w:ind w:left="1434"/>
        <w:rPr>
          <w:lang w:eastAsia="zh-CN"/>
        </w:rPr>
      </w:pPr>
      <w:bookmarkStart w:id="53" w:name="_Ref500949006"/>
      <w:bookmarkStart w:id="54" w:name="_Toc501375728"/>
      <w:bookmarkStart w:id="55" w:name="_Toc503795801"/>
      <w:r>
        <w:rPr>
          <w:rFonts w:hint="eastAsia"/>
          <w:lang w:eastAsia="zh-CN"/>
        </w:rPr>
        <w:t>图</w:t>
      </w:r>
      <w:r w:rsidR="004C426C">
        <w:fldChar w:fldCharType="begin"/>
      </w:r>
      <w:r w:rsidR="00B808F6">
        <w:instrText xml:space="preserve"> SEQ Figure \* ARABIC </w:instrText>
      </w:r>
      <w:r w:rsidR="004C426C">
        <w:fldChar w:fldCharType="separate"/>
      </w:r>
      <w:r w:rsidR="00BC18EE">
        <w:rPr>
          <w:noProof/>
        </w:rPr>
        <w:t>6</w:t>
      </w:r>
      <w:r w:rsidR="004C426C">
        <w:rPr>
          <w:noProof/>
        </w:rPr>
        <w:fldChar w:fldCharType="end"/>
      </w:r>
      <w:bookmarkEnd w:id="53"/>
      <w:r>
        <w:rPr>
          <w:rFonts w:hint="eastAsia"/>
          <w:lang w:eastAsia="zh-CN"/>
        </w:rPr>
        <w:t>: Lustre</w:t>
      </w:r>
      <w:r>
        <w:rPr>
          <w:rFonts w:hint="eastAsia"/>
          <w:lang w:eastAsia="zh-CN"/>
        </w:rPr>
        <w:t>文件系统已使用总容量</w:t>
      </w:r>
      <w:bookmarkEnd w:id="54"/>
      <w:r>
        <w:t>面板</w:t>
      </w:r>
      <w:bookmarkEnd w:id="55"/>
    </w:p>
    <w:p w:rsidR="004B1490" w:rsidRDefault="00E92375" w:rsidP="009F4027">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466" cy="2736581"/>
                    </a:xfrm>
                    <a:prstGeom prst="rect">
                      <a:avLst/>
                    </a:prstGeom>
                    <a:noFill/>
                    <a:ln>
                      <a:noFill/>
                    </a:ln>
                  </pic:spPr>
                </pic:pic>
              </a:graphicData>
            </a:graphic>
          </wp:inline>
        </w:drawing>
      </w:r>
    </w:p>
    <w:p w:rsidR="004B1490" w:rsidRPr="009211A0" w:rsidRDefault="004B1490" w:rsidP="004B1490">
      <w:pPr>
        <w:pStyle w:val="DDNbodytext1"/>
        <w:keepNext/>
        <w:rPr>
          <w:lang w:eastAsia="zh-CN"/>
        </w:rPr>
      </w:pPr>
      <w:r>
        <w:rPr>
          <w:rFonts w:hint="eastAsia"/>
          <w:lang w:eastAsia="zh-CN"/>
        </w:rPr>
        <w:lastRenderedPageBreak/>
        <w:t>OST</w:t>
      </w:r>
      <w:r>
        <w:rPr>
          <w:rFonts w:hint="eastAsia"/>
          <w:lang w:eastAsia="zh-CN"/>
        </w:rPr>
        <w:t>剩余容量</w:t>
      </w:r>
      <w:r>
        <w:rPr>
          <w:lang w:eastAsia="zh-CN"/>
        </w:rPr>
        <w:t>面板</w:t>
      </w:r>
      <w:r>
        <w:rPr>
          <w:lang w:eastAsia="zh-CN"/>
        </w:rPr>
        <w:t>(</w:t>
      </w:r>
      <w:fldSimple w:instr="REF _Ref500949671 \h \* MERGEFORMAT ">
        <w:r w:rsidR="00BC18EE" w:rsidRPr="00BC18EE">
          <w:rPr>
            <w:rStyle w:val="DDNField"/>
          </w:rPr>
          <w:t>图</w:t>
        </w:r>
        <w:r w:rsidR="00BC18EE" w:rsidRPr="00BC18EE">
          <w:rPr>
            <w:rStyle w:val="DDNField"/>
          </w:rPr>
          <w:t>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剩余</w:t>
      </w:r>
      <w:r>
        <w:rPr>
          <w:lang w:eastAsia="zh-CN"/>
        </w:rPr>
        <w:t>容量</w:t>
      </w:r>
      <w:r>
        <w:rPr>
          <w:rFonts w:hint="eastAsia"/>
          <w:lang w:eastAsia="zh-CN"/>
        </w:rPr>
        <w:t>大小。如图所示，</w:t>
      </w:r>
      <w:r>
        <w:rPr>
          <w:rFonts w:hint="eastAsia"/>
          <w:lang w:eastAsia="zh-CN"/>
        </w:rPr>
        <w:t>OST0002</w:t>
      </w:r>
      <w:r>
        <w:rPr>
          <w:rFonts w:hint="eastAsia"/>
          <w:lang w:eastAsia="zh-CN"/>
        </w:rPr>
        <w:t>剩余容量为</w:t>
      </w:r>
      <w:r>
        <w:rPr>
          <w:rFonts w:hint="eastAsia"/>
          <w:lang w:eastAsia="zh-CN"/>
        </w:rPr>
        <w:t>946.47MB</w:t>
      </w:r>
      <w:r>
        <w:rPr>
          <w:rFonts w:hint="eastAsia"/>
          <w:lang w:eastAsia="zh-CN"/>
        </w:rPr>
        <w:t>，</w:t>
      </w:r>
      <w:r>
        <w:rPr>
          <w:rFonts w:hint="eastAsia"/>
          <w:lang w:eastAsia="zh-CN"/>
        </w:rPr>
        <w:t xml:space="preserve"> OST0007</w:t>
      </w:r>
      <w:r>
        <w:rPr>
          <w:rFonts w:hint="eastAsia"/>
          <w:lang w:eastAsia="zh-CN"/>
        </w:rPr>
        <w:t>剩余容量为</w:t>
      </w:r>
      <w:r>
        <w:rPr>
          <w:rFonts w:hint="eastAsia"/>
          <w:lang w:eastAsia="zh-CN"/>
        </w:rPr>
        <w:t>3.59GB</w:t>
      </w:r>
      <w:r>
        <w:rPr>
          <w:rFonts w:hint="eastAsia"/>
          <w:lang w:eastAsia="zh-CN"/>
        </w:rPr>
        <w:t>，其他</w:t>
      </w:r>
      <w:r>
        <w:rPr>
          <w:rFonts w:hint="eastAsia"/>
          <w:lang w:eastAsia="zh-CN"/>
        </w:rPr>
        <w:t>OST</w:t>
      </w:r>
      <w:r>
        <w:rPr>
          <w:rFonts w:hint="eastAsia"/>
          <w:lang w:eastAsia="zh-CN"/>
        </w:rPr>
        <w:t>剩余容量都为</w:t>
      </w:r>
      <w:r>
        <w:rPr>
          <w:rFonts w:hint="eastAsia"/>
          <w:lang w:eastAsia="zh-CN"/>
        </w:rPr>
        <w:t>4.09GB</w:t>
      </w:r>
      <w:r>
        <w:rPr>
          <w:rFonts w:hint="eastAsia"/>
          <w:lang w:eastAsia="zh-CN"/>
        </w:rPr>
        <w:t>。点击</w:t>
      </w:r>
      <w:r>
        <w:rPr>
          <w:rFonts w:hint="eastAsia"/>
          <w:lang w:eastAsia="zh-CN"/>
        </w:rPr>
        <w:t>Current</w:t>
      </w:r>
      <w:r>
        <w:rPr>
          <w:rFonts w:hint="eastAsia"/>
          <w:lang w:eastAsia="zh-CN"/>
        </w:rPr>
        <w:t>，可以对根据当前容量从小到大（或从大到小）进行排序。</w:t>
      </w:r>
    </w:p>
    <w:p w:rsidR="004B1490" w:rsidRDefault="004B1490" w:rsidP="004B1490">
      <w:pPr>
        <w:pStyle w:val="a6"/>
        <w:rPr>
          <w:lang w:eastAsia="zh-CN"/>
        </w:rPr>
      </w:pPr>
      <w:bookmarkStart w:id="56" w:name="_Ref500949671"/>
      <w:bookmarkStart w:id="57" w:name="_Toc501375729"/>
      <w:bookmarkStart w:id="58" w:name="_Toc503795802"/>
      <w:r>
        <w:t>图</w:t>
      </w:r>
      <w:r w:rsidR="004C426C">
        <w:fldChar w:fldCharType="begin"/>
      </w:r>
      <w:r w:rsidR="00D274BF">
        <w:instrText xml:space="preserve"> SEQ Figure \* ARABIC </w:instrText>
      </w:r>
      <w:r w:rsidR="004C426C">
        <w:fldChar w:fldCharType="separate"/>
      </w:r>
      <w:r w:rsidR="00BC18EE">
        <w:rPr>
          <w:noProof/>
        </w:rPr>
        <w:t>7</w:t>
      </w:r>
      <w:r w:rsidR="004C426C">
        <w:rPr>
          <w:noProof/>
        </w:rPr>
        <w:fldChar w:fldCharType="end"/>
      </w:r>
      <w:bookmarkEnd w:id="56"/>
      <w:r>
        <w:rPr>
          <w:rFonts w:hint="eastAsia"/>
          <w:lang w:eastAsia="zh-CN"/>
        </w:rPr>
        <w:t>: Lustre</w:t>
      </w:r>
      <w:r>
        <w:rPr>
          <w:rFonts w:hint="eastAsia"/>
          <w:lang w:eastAsia="zh-CN"/>
        </w:rPr>
        <w:t>文件系统每个</w:t>
      </w:r>
      <w:r>
        <w:rPr>
          <w:rFonts w:hint="eastAsia"/>
          <w:lang w:eastAsia="zh-CN"/>
        </w:rPr>
        <w:t>OST</w:t>
      </w:r>
      <w:r>
        <w:rPr>
          <w:rFonts w:hint="eastAsia"/>
          <w:lang w:eastAsia="zh-CN"/>
        </w:rPr>
        <w:t>剩余容量</w:t>
      </w:r>
      <w:bookmarkEnd w:id="57"/>
      <w:r w:rsidR="00E92375">
        <w:t>面板</w:t>
      </w:r>
      <w:bookmarkEnd w:id="58"/>
    </w:p>
    <w:p w:rsidR="004B1490" w:rsidRDefault="00E92375" w:rsidP="00E92375">
      <w:pPr>
        <w:rPr>
          <w:lang w:eastAsia="zh-CN"/>
        </w:rPr>
      </w:pPr>
      <w:r>
        <w:rPr>
          <w:rFonts w:hint="eastAsia"/>
          <w:lang w:eastAsia="zh-CN"/>
        </w:rPr>
        <w:tab/>
      </w:r>
      <w:r w:rsidR="004B1490">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493" cy="2778331"/>
                    </a:xfrm>
                    <a:prstGeom prst="rect">
                      <a:avLst/>
                    </a:prstGeom>
                    <a:noFill/>
                    <a:ln>
                      <a:noFill/>
                    </a:ln>
                  </pic:spPr>
                </pic:pic>
              </a:graphicData>
            </a:graphic>
          </wp:inline>
        </w:drawing>
      </w:r>
    </w:p>
    <w:p w:rsidR="004B1490" w:rsidRPr="006E6B3E" w:rsidRDefault="004B1490" w:rsidP="004B1490">
      <w:pPr>
        <w:pStyle w:val="DDNbodytext1"/>
        <w:keepNext/>
        <w:rPr>
          <w:lang w:eastAsia="zh-CN"/>
        </w:rPr>
      </w:pPr>
      <w:r>
        <w:rPr>
          <w:rFonts w:hint="eastAsia"/>
          <w:lang w:eastAsia="zh-CN"/>
        </w:rPr>
        <w:t>OST</w:t>
      </w:r>
      <w:r>
        <w:rPr>
          <w:rFonts w:hint="eastAsia"/>
          <w:lang w:eastAsia="zh-CN"/>
        </w:rPr>
        <w:t>已使用容量</w:t>
      </w:r>
      <w:r>
        <w:rPr>
          <w:lang w:eastAsia="zh-CN"/>
        </w:rPr>
        <w:t>面板</w:t>
      </w:r>
      <w:r>
        <w:rPr>
          <w:lang w:eastAsia="zh-CN"/>
        </w:rPr>
        <w:t>(</w:t>
      </w:r>
      <w:fldSimple w:instr="REF _Ref500950882 \h \* MERGEFORMAT ">
        <w:r w:rsidR="00BC18EE" w:rsidRPr="00BC18EE">
          <w:rPr>
            <w:rStyle w:val="DDNField"/>
            <w:rFonts w:hint="eastAsia"/>
          </w:rPr>
          <w:t>图</w:t>
        </w:r>
        <w:r w:rsidR="00BC18EE" w:rsidRPr="00BC18EE">
          <w:rPr>
            <w:rStyle w:val="DDNField"/>
          </w:rPr>
          <w:t>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已使用的</w:t>
      </w:r>
      <w:r>
        <w:rPr>
          <w:lang w:eastAsia="zh-CN"/>
        </w:rPr>
        <w:t>容量</w:t>
      </w:r>
      <w:r>
        <w:rPr>
          <w:rFonts w:hint="eastAsia"/>
          <w:lang w:eastAsia="zh-CN"/>
        </w:rPr>
        <w:t>大小。如图所示，</w:t>
      </w:r>
      <w:r>
        <w:rPr>
          <w:rFonts w:hint="eastAsia"/>
          <w:lang w:eastAsia="zh-CN"/>
        </w:rPr>
        <w:t>OST0002</w:t>
      </w:r>
      <w:r>
        <w:rPr>
          <w:rFonts w:hint="eastAsia"/>
          <w:lang w:eastAsia="zh-CN"/>
        </w:rPr>
        <w:t>已使用容量为</w:t>
      </w:r>
      <w:r>
        <w:rPr>
          <w:rFonts w:hint="eastAsia"/>
          <w:lang w:eastAsia="zh-CN"/>
        </w:rPr>
        <w:t>3.97GB</w:t>
      </w:r>
      <w:r>
        <w:rPr>
          <w:rFonts w:hint="eastAsia"/>
          <w:lang w:eastAsia="zh-CN"/>
        </w:rPr>
        <w:t>，</w:t>
      </w:r>
      <w:r>
        <w:rPr>
          <w:rFonts w:hint="eastAsia"/>
          <w:lang w:eastAsia="zh-CN"/>
        </w:rPr>
        <w:t xml:space="preserve"> OST0007</w:t>
      </w:r>
      <w:r>
        <w:rPr>
          <w:rFonts w:hint="eastAsia"/>
          <w:lang w:eastAsia="zh-CN"/>
        </w:rPr>
        <w:t>已使用容量为</w:t>
      </w:r>
      <w:r>
        <w:rPr>
          <w:rFonts w:hint="eastAsia"/>
          <w:lang w:eastAsia="zh-CN"/>
        </w:rPr>
        <w:t>1.27GB</w:t>
      </w:r>
      <w:r>
        <w:rPr>
          <w:rFonts w:hint="eastAsia"/>
          <w:lang w:eastAsia="zh-CN"/>
        </w:rPr>
        <w:t>，其余</w:t>
      </w:r>
      <w:r>
        <w:rPr>
          <w:rFonts w:hint="eastAsia"/>
          <w:lang w:eastAsia="zh-CN"/>
        </w:rPr>
        <w:t>OST</w:t>
      </w:r>
      <w:r>
        <w:rPr>
          <w:rFonts w:hint="eastAsia"/>
          <w:lang w:eastAsia="zh-CN"/>
        </w:rPr>
        <w:t>已使用容量约为</w:t>
      </w:r>
      <w:r>
        <w:rPr>
          <w:rFonts w:hint="eastAsia"/>
          <w:lang w:eastAsia="zh-CN"/>
        </w:rPr>
        <w:t>820.8MB</w:t>
      </w:r>
      <w:r>
        <w:rPr>
          <w:rFonts w:hint="eastAsia"/>
          <w:lang w:eastAsia="zh-CN"/>
        </w:rPr>
        <w:t>。点击</w:t>
      </w:r>
      <w:r>
        <w:rPr>
          <w:rFonts w:hint="eastAsia"/>
          <w:lang w:eastAsia="zh-CN"/>
        </w:rPr>
        <w:t>Current</w:t>
      </w:r>
      <w:r>
        <w:rPr>
          <w:rFonts w:hint="eastAsia"/>
          <w:lang w:eastAsia="zh-CN"/>
        </w:rPr>
        <w:t>，可以对根据当前已使用容量从小到大（或从大到小）进行排序。</w:t>
      </w:r>
    </w:p>
    <w:p w:rsidR="004B1490" w:rsidRDefault="00E92375" w:rsidP="004B1490">
      <w:pPr>
        <w:pStyle w:val="a6"/>
        <w:rPr>
          <w:lang w:eastAsia="zh-CN"/>
        </w:rPr>
      </w:pPr>
      <w:bookmarkStart w:id="59" w:name="_Ref500950882"/>
      <w:bookmarkStart w:id="60" w:name="_Toc501375730"/>
      <w:bookmarkStart w:id="61" w:name="_Toc503795803"/>
      <w:r>
        <w:rPr>
          <w:rFonts w:hint="eastAsia"/>
          <w:lang w:eastAsia="zh-CN"/>
        </w:rPr>
        <w:t>图</w:t>
      </w:r>
      <w:r w:rsidR="004C426C">
        <w:fldChar w:fldCharType="begin"/>
      </w:r>
      <w:r w:rsidR="004B1490">
        <w:rPr>
          <w:lang w:eastAsia="zh-CN"/>
        </w:rPr>
        <w:instrText xml:space="preserve"> SEQ Figure \* ARABIC </w:instrText>
      </w:r>
      <w:r w:rsidR="004C426C">
        <w:fldChar w:fldCharType="separate"/>
      </w:r>
      <w:r w:rsidR="00BC18EE">
        <w:rPr>
          <w:noProof/>
          <w:lang w:eastAsia="zh-CN"/>
        </w:rPr>
        <w:t>8</w:t>
      </w:r>
      <w:r w:rsidR="004C426C">
        <w:fldChar w:fldCharType="end"/>
      </w:r>
      <w:bookmarkEnd w:id="59"/>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60"/>
      <w:r>
        <w:rPr>
          <w:lang w:eastAsia="zh-CN"/>
        </w:rPr>
        <w:t>面板</w:t>
      </w:r>
      <w:bookmarkEnd w:id="61"/>
    </w:p>
    <w:p w:rsidR="004B1490" w:rsidRDefault="00E92375" w:rsidP="009F4027">
      <w:pPr>
        <w:rPr>
          <w:lang w:eastAsia="zh-CN"/>
        </w:rPr>
      </w:pPr>
      <w:r>
        <w:rPr>
          <w:rFonts w:hint="eastAsia"/>
          <w:lang w:eastAsia="zh-CN"/>
        </w:rPr>
        <w:tab/>
      </w:r>
      <w:r w:rsidR="004B1490">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030" cy="2872740"/>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fldSimple w:instr="REF _Ref500951070 \h \* MERGEFORMAT ">
        <w:r w:rsidR="00BC18EE" w:rsidRPr="00BC18EE">
          <w:rPr>
            <w:rStyle w:val="DDNField"/>
            <w:lang w:eastAsia="zh-CN"/>
          </w:rPr>
          <w:t>图</w:t>
        </w:r>
        <w:r w:rsidR="00BC18EE" w:rsidRPr="00BC18EE">
          <w:rPr>
            <w:rStyle w:val="DDNField"/>
            <w:lang w:eastAsia="zh-CN"/>
          </w:rPr>
          <w:t>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2" w:name="_Ref500951070"/>
      <w:bookmarkStart w:id="63" w:name="_Toc501375731"/>
      <w:bookmarkStart w:id="64" w:name="_Toc503795804"/>
      <w:r>
        <w:rPr>
          <w:lang w:eastAsia="zh-CN"/>
        </w:rPr>
        <w:t>图</w:t>
      </w:r>
      <w:r w:rsidR="004C426C">
        <w:fldChar w:fldCharType="begin"/>
      </w:r>
      <w:r w:rsidR="004B1490">
        <w:rPr>
          <w:lang w:eastAsia="zh-CN"/>
        </w:rPr>
        <w:instrText xml:space="preserve"> SEQ Figure \* ARABIC </w:instrText>
      </w:r>
      <w:r w:rsidR="004C426C">
        <w:fldChar w:fldCharType="separate"/>
      </w:r>
      <w:r w:rsidR="00BC18EE">
        <w:rPr>
          <w:noProof/>
          <w:lang w:eastAsia="zh-CN"/>
        </w:rPr>
        <w:t>9</w:t>
      </w:r>
      <w:r w:rsidR="004C426C">
        <w:fldChar w:fldCharType="end"/>
      </w:r>
      <w:bookmarkEnd w:id="62"/>
      <w:r w:rsidR="004B1490">
        <w:rPr>
          <w:rFonts w:hint="eastAsia"/>
          <w:lang w:eastAsia="zh-CN"/>
        </w:rPr>
        <w:t xml:space="preserve">: </w:t>
      </w:r>
      <w:r w:rsidR="004B1490">
        <w:rPr>
          <w:rFonts w:hint="eastAsia"/>
          <w:lang w:eastAsia="zh-CN"/>
        </w:rPr>
        <w:t>用户已使用容量</w:t>
      </w:r>
      <w:bookmarkEnd w:id="63"/>
      <w:r>
        <w:rPr>
          <w:lang w:eastAsia="zh-CN"/>
        </w:rPr>
        <w:t>面板</w:t>
      </w:r>
      <w:bookmarkEnd w:id="64"/>
    </w:p>
    <w:p w:rsidR="004B1490" w:rsidRDefault="004B1490" w:rsidP="00E92375">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635" cy="2739838"/>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fldSimple w:instr="REF _Ref500951320 \h \* MERGEFORMAT ">
        <w:r w:rsidR="00BC18EE" w:rsidRPr="00BC18EE">
          <w:rPr>
            <w:rStyle w:val="DDNField"/>
            <w:lang w:eastAsia="zh-CN"/>
          </w:rPr>
          <w:t>图</w:t>
        </w:r>
        <w:r w:rsidR="00BC18EE" w:rsidRPr="00BC18EE">
          <w:rPr>
            <w:rStyle w:val="DDNField"/>
            <w:lang w:eastAsia="zh-CN"/>
          </w:rPr>
          <w:t>10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GID=1001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5" w:name="_Ref500951320"/>
      <w:bookmarkStart w:id="66" w:name="_Toc501375732"/>
      <w:bookmarkStart w:id="67" w:name="_Toc503795805"/>
      <w:r>
        <w:rPr>
          <w:lang w:eastAsia="zh-CN"/>
        </w:rPr>
        <w:t>图</w:t>
      </w:r>
      <w:r w:rsidR="004C426C">
        <w:fldChar w:fldCharType="begin"/>
      </w:r>
      <w:r w:rsidR="004B1490">
        <w:rPr>
          <w:lang w:eastAsia="zh-CN"/>
        </w:rPr>
        <w:instrText xml:space="preserve"> SEQ Figure \* ARABIC </w:instrText>
      </w:r>
      <w:r w:rsidR="004C426C">
        <w:fldChar w:fldCharType="separate"/>
      </w:r>
      <w:r w:rsidR="00BC18EE">
        <w:rPr>
          <w:noProof/>
          <w:lang w:eastAsia="zh-CN"/>
        </w:rPr>
        <w:t>10</w:t>
      </w:r>
      <w:r w:rsidR="004C426C">
        <w:fldChar w:fldCharType="end"/>
      </w:r>
      <w:bookmarkEnd w:id="65"/>
      <w:r w:rsidR="004B1490">
        <w:rPr>
          <w:rFonts w:hint="eastAsia"/>
          <w:lang w:eastAsia="zh-CN"/>
        </w:rPr>
        <w:t xml:space="preserve">: </w:t>
      </w:r>
      <w:r w:rsidR="004B1490">
        <w:rPr>
          <w:rFonts w:hint="eastAsia"/>
          <w:lang w:eastAsia="zh-CN"/>
        </w:rPr>
        <w:t>用户组已使用容量</w:t>
      </w:r>
      <w:bookmarkEnd w:id="66"/>
      <w:r>
        <w:rPr>
          <w:lang w:eastAsia="zh-CN"/>
        </w:rPr>
        <w:t>面板</w:t>
      </w:r>
      <w:bookmarkEnd w:id="67"/>
    </w:p>
    <w:p w:rsidR="004B1490" w:rsidRDefault="004B1490" w:rsidP="009F4027">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0236" cy="2686111"/>
                    </a:xfrm>
                    <a:prstGeom prst="rect">
                      <a:avLst/>
                    </a:prstGeom>
                    <a:noFill/>
                    <a:ln>
                      <a:noFill/>
                    </a:ln>
                  </pic:spPr>
                </pic:pic>
              </a:graphicData>
            </a:graphic>
          </wp:inline>
        </w:drawing>
      </w:r>
    </w:p>
    <w:p w:rsidR="00E92375" w:rsidRPr="00517B56" w:rsidRDefault="00E92375" w:rsidP="00E92375">
      <w:pPr>
        <w:pStyle w:val="DDNbodytext1"/>
        <w:keepNext/>
        <w:rPr>
          <w:lang w:eastAsia="zh-CN"/>
        </w:rPr>
      </w:pPr>
      <w:r>
        <w:rPr>
          <w:rFonts w:hint="eastAsia"/>
          <w:lang w:eastAsia="zh-CN"/>
        </w:rPr>
        <w:lastRenderedPageBreak/>
        <w:t>总的剩余索引节点数目</w:t>
      </w:r>
      <w:r>
        <w:rPr>
          <w:lang w:eastAsia="zh-CN"/>
        </w:rPr>
        <w:t>面板</w:t>
      </w:r>
      <w:r>
        <w:rPr>
          <w:lang w:eastAsia="zh-CN"/>
        </w:rPr>
        <w:t>(</w:t>
      </w:r>
      <w:fldSimple w:instr="REF _Ref500951502 \h \* MERGEFORMAT ">
        <w:r w:rsidR="00BC18EE" w:rsidRPr="00BC18EE">
          <w:rPr>
            <w:rStyle w:val="DDNField"/>
            <w:lang w:eastAsia="zh-CN"/>
          </w:rPr>
          <w:t>图</w:t>
        </w:r>
        <w:r w:rsidR="00BC18EE" w:rsidRPr="00BC18EE">
          <w:rPr>
            <w:rStyle w:val="DDNField"/>
            <w:lang w:eastAsia="zh-CN"/>
          </w:rPr>
          <w:t>11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剩余的索引节点数目于大约</w:t>
      </w:r>
      <w:r w:rsidR="00D65A24">
        <w:rPr>
          <w:rFonts w:hint="eastAsia"/>
          <w:lang w:eastAsia="zh-CN"/>
        </w:rPr>
        <w:t>110</w:t>
      </w:r>
      <w:r>
        <w:rPr>
          <w:rFonts w:hint="eastAsia"/>
          <w:lang w:eastAsia="zh-CN"/>
        </w:rPr>
        <w:t>0Ops</w:t>
      </w:r>
      <w:r>
        <w:rPr>
          <w:rFonts w:hint="eastAsia"/>
          <w:lang w:eastAsia="zh-CN"/>
        </w:rPr>
        <w:t>的速度减少。</w:t>
      </w:r>
    </w:p>
    <w:p w:rsidR="00E92375" w:rsidRDefault="00E92375" w:rsidP="00E92375">
      <w:pPr>
        <w:pStyle w:val="a6"/>
        <w:rPr>
          <w:lang w:eastAsia="zh-CN"/>
        </w:rPr>
      </w:pPr>
      <w:bookmarkStart w:id="68" w:name="_Ref500951502"/>
      <w:bookmarkStart w:id="69" w:name="_Toc501375733"/>
      <w:bookmarkStart w:id="70" w:name="_Toc503795806"/>
      <w:r>
        <w:rPr>
          <w:lang w:eastAsia="zh-CN"/>
        </w:rPr>
        <w:t>图</w:t>
      </w:r>
      <w:r w:rsidR="004C426C">
        <w:fldChar w:fldCharType="begin"/>
      </w:r>
      <w:r>
        <w:rPr>
          <w:lang w:eastAsia="zh-CN"/>
        </w:rPr>
        <w:instrText xml:space="preserve"> SEQ Figure \* ARABIC </w:instrText>
      </w:r>
      <w:r w:rsidR="004C426C">
        <w:fldChar w:fldCharType="separate"/>
      </w:r>
      <w:r w:rsidR="00BC18EE">
        <w:rPr>
          <w:noProof/>
          <w:lang w:eastAsia="zh-CN"/>
        </w:rPr>
        <w:t>11</w:t>
      </w:r>
      <w:r w:rsidR="004C426C">
        <w:fldChar w:fldCharType="end"/>
      </w:r>
      <w:bookmarkEnd w:id="68"/>
      <w:r>
        <w:rPr>
          <w:rFonts w:hint="eastAsia"/>
          <w:lang w:eastAsia="zh-CN"/>
        </w:rPr>
        <w:t xml:space="preserve">: </w:t>
      </w:r>
      <w:r>
        <w:rPr>
          <w:rFonts w:hint="eastAsia"/>
          <w:lang w:eastAsia="zh-CN"/>
        </w:rPr>
        <w:t>总的剩余索引节点数目</w:t>
      </w:r>
      <w:bookmarkEnd w:id="69"/>
      <w:r>
        <w:rPr>
          <w:lang w:eastAsia="zh-CN"/>
        </w:rPr>
        <w:t>面板</w:t>
      </w:r>
      <w:bookmarkEnd w:id="70"/>
    </w:p>
    <w:p w:rsidR="00E92375" w:rsidRDefault="00017F29" w:rsidP="00E92375">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8952" cy="2594299"/>
                    </a:xfrm>
                    <a:prstGeom prst="rect">
                      <a:avLst/>
                    </a:prstGeom>
                    <a:noFill/>
                    <a:ln>
                      <a:noFill/>
                    </a:ln>
                  </pic:spPr>
                </pic:pic>
              </a:graphicData>
            </a:graphic>
          </wp:inline>
        </w:drawing>
      </w:r>
    </w:p>
    <w:p w:rsidR="00E92375" w:rsidRPr="00A23900" w:rsidRDefault="00E92375" w:rsidP="00E92375">
      <w:pPr>
        <w:pStyle w:val="DDNbodytext1"/>
        <w:keepNext/>
        <w:rPr>
          <w:lang w:eastAsia="zh-CN"/>
        </w:rPr>
      </w:pPr>
      <w:r>
        <w:rPr>
          <w:rFonts w:hint="eastAsia"/>
          <w:lang w:eastAsia="zh-CN"/>
        </w:rPr>
        <w:t>总的已使用索引节点数目</w:t>
      </w:r>
      <w:r>
        <w:rPr>
          <w:lang w:eastAsia="zh-CN"/>
        </w:rPr>
        <w:t>面板</w:t>
      </w:r>
      <w:r>
        <w:rPr>
          <w:lang w:eastAsia="zh-CN"/>
        </w:rPr>
        <w:t>(</w:t>
      </w:r>
      <w:fldSimple w:instr="REF _Ref500951924 \h \* MERGEFORMAT ">
        <w:r w:rsidR="00BC18EE" w:rsidRPr="00BC18EE">
          <w:rPr>
            <w:rStyle w:val="DDNField"/>
            <w:lang w:eastAsia="zh-CN"/>
          </w:rPr>
          <w:t>图</w:t>
        </w:r>
        <w:r w:rsidR="00BC18EE" w:rsidRPr="00BC18EE">
          <w:rPr>
            <w:rStyle w:val="DDNField"/>
            <w:lang w:eastAsia="zh-CN"/>
          </w:rPr>
          <w:t>12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已使用的索引节点数目于大约</w:t>
      </w:r>
      <w:r w:rsidR="00D65A24">
        <w:rPr>
          <w:rFonts w:hint="eastAsia"/>
          <w:lang w:eastAsia="zh-CN"/>
        </w:rPr>
        <w:t>11</w:t>
      </w:r>
      <w:r>
        <w:rPr>
          <w:rFonts w:hint="eastAsia"/>
          <w:lang w:eastAsia="zh-CN"/>
        </w:rPr>
        <w:t>00Ops</w:t>
      </w:r>
      <w:r>
        <w:rPr>
          <w:rFonts w:hint="eastAsia"/>
          <w:lang w:eastAsia="zh-CN"/>
        </w:rPr>
        <w:t>的速度增加。</w:t>
      </w:r>
    </w:p>
    <w:p w:rsidR="00E92375" w:rsidRDefault="00C814D9" w:rsidP="00E92375">
      <w:pPr>
        <w:pStyle w:val="a6"/>
        <w:rPr>
          <w:lang w:eastAsia="zh-CN"/>
        </w:rPr>
      </w:pPr>
      <w:bookmarkStart w:id="71" w:name="_Ref500951924"/>
      <w:bookmarkStart w:id="72" w:name="_Toc501375734"/>
      <w:bookmarkStart w:id="73" w:name="_Toc503795807"/>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12</w:t>
      </w:r>
      <w:r w:rsidR="004C426C">
        <w:fldChar w:fldCharType="end"/>
      </w:r>
      <w:bookmarkEnd w:id="71"/>
      <w:r w:rsidR="00E92375">
        <w:rPr>
          <w:rFonts w:hint="eastAsia"/>
          <w:lang w:eastAsia="zh-CN"/>
        </w:rPr>
        <w:t xml:space="preserve">: </w:t>
      </w:r>
      <w:r w:rsidR="00E92375">
        <w:rPr>
          <w:rFonts w:hint="eastAsia"/>
          <w:lang w:eastAsia="zh-CN"/>
        </w:rPr>
        <w:t>总的已使用索引节点数目</w:t>
      </w:r>
      <w:bookmarkEnd w:id="72"/>
      <w:r w:rsidR="00E92375">
        <w:rPr>
          <w:lang w:eastAsia="zh-CN"/>
        </w:rPr>
        <w:t>面板</w:t>
      </w:r>
      <w:bookmarkEnd w:id="73"/>
    </w:p>
    <w:p w:rsidR="00E92375" w:rsidRDefault="00017F29" w:rsidP="009F4027">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683" cy="2760785"/>
                    </a:xfrm>
                    <a:prstGeom prst="rect">
                      <a:avLst/>
                    </a:prstGeom>
                    <a:noFill/>
                    <a:ln>
                      <a:noFill/>
                    </a:ln>
                  </pic:spPr>
                </pic:pic>
              </a:graphicData>
            </a:graphic>
          </wp:inline>
        </w:drawing>
      </w:r>
    </w:p>
    <w:p w:rsidR="00E92375" w:rsidRPr="0063093C" w:rsidRDefault="00E92375" w:rsidP="00E92375">
      <w:pPr>
        <w:pStyle w:val="DDNbodytext1"/>
        <w:keepNext/>
        <w:rPr>
          <w:lang w:eastAsia="zh-CN"/>
        </w:rPr>
      </w:pPr>
      <w:r>
        <w:rPr>
          <w:rFonts w:hint="eastAsia"/>
          <w:lang w:eastAsia="zh-CN"/>
        </w:rPr>
        <w:lastRenderedPageBreak/>
        <w:t>每个</w:t>
      </w:r>
      <w:r>
        <w:rPr>
          <w:rFonts w:hint="eastAsia"/>
          <w:lang w:eastAsia="zh-CN"/>
        </w:rPr>
        <w:t>MDT</w:t>
      </w:r>
      <w:r>
        <w:rPr>
          <w:rFonts w:hint="eastAsia"/>
          <w:lang w:eastAsia="zh-CN"/>
        </w:rPr>
        <w:t>剩余索引节点数目</w:t>
      </w:r>
      <w:r>
        <w:rPr>
          <w:lang w:eastAsia="zh-CN"/>
        </w:rPr>
        <w:t>面板</w:t>
      </w:r>
      <w:r>
        <w:rPr>
          <w:lang w:eastAsia="zh-CN"/>
        </w:rPr>
        <w:t>(</w:t>
      </w:r>
      <w:fldSimple w:instr="REF _Ref500951968 \h \* MERGEFORMAT ">
        <w:r w:rsidR="00BC18EE" w:rsidRPr="00BC18EE">
          <w:rPr>
            <w:rStyle w:val="DDNField"/>
            <w:lang w:eastAsia="zh-CN"/>
          </w:rPr>
          <w:t>图</w:t>
        </w:r>
        <w:r w:rsidR="00BC18EE" w:rsidRPr="00BC18EE">
          <w:rPr>
            <w:rStyle w:val="DDNField"/>
            <w:lang w:eastAsia="zh-CN"/>
          </w:rPr>
          <w:t>13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4" w:name="_Ref500951968"/>
      <w:bookmarkStart w:id="75" w:name="_Toc501375735"/>
      <w:bookmarkStart w:id="76" w:name="_Toc503795808"/>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13</w:t>
      </w:r>
      <w:r w:rsidR="004C426C">
        <w:fldChar w:fldCharType="end"/>
      </w:r>
      <w:bookmarkEnd w:id="7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75"/>
      <w:r w:rsidR="009F4027">
        <w:rPr>
          <w:lang w:eastAsia="zh-CN"/>
        </w:rPr>
        <w:t>面板</w:t>
      </w:r>
      <w:bookmarkEnd w:id="76"/>
    </w:p>
    <w:p w:rsidR="00E92375" w:rsidRDefault="00E92375" w:rsidP="00AF2813">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4345" cy="2739153"/>
                    </a:xfrm>
                    <a:prstGeom prst="rect">
                      <a:avLst/>
                    </a:prstGeom>
                    <a:noFill/>
                    <a:ln>
                      <a:noFill/>
                    </a:ln>
                  </pic:spPr>
                </pic:pic>
              </a:graphicData>
            </a:graphic>
          </wp:inline>
        </w:drawing>
      </w:r>
    </w:p>
    <w:p w:rsidR="00E92375" w:rsidRPr="00FD00A0" w:rsidRDefault="00E92375" w:rsidP="00E92375">
      <w:pPr>
        <w:pStyle w:val="DDNbodytext1"/>
        <w:keepNext/>
        <w:rPr>
          <w:lang w:eastAsia="zh-CN"/>
        </w:rPr>
      </w:pPr>
      <w:r>
        <w:rPr>
          <w:rFonts w:hint="eastAsia"/>
          <w:lang w:eastAsia="zh-CN"/>
        </w:rPr>
        <w:t>每个用户已使用索引节点数目</w:t>
      </w:r>
      <w:r>
        <w:rPr>
          <w:lang w:eastAsia="zh-CN"/>
        </w:rPr>
        <w:t>面板</w:t>
      </w:r>
      <w:r>
        <w:rPr>
          <w:lang w:eastAsia="zh-CN"/>
        </w:rPr>
        <w:t>(</w:t>
      </w:r>
      <w:fldSimple w:instr="REF _Ref500952300 \h \* MERGEFORMAT ">
        <w:r w:rsidR="00BC18EE" w:rsidRPr="00BC18EE">
          <w:rPr>
            <w:rStyle w:val="DDNField"/>
            <w:lang w:eastAsia="zh-CN"/>
          </w:rPr>
          <w:t>图</w:t>
        </w:r>
        <w:r w:rsidR="00BC18EE" w:rsidRPr="00BC18EE">
          <w:rPr>
            <w:rStyle w:val="DDNField"/>
            <w:lang w:eastAsia="zh-CN"/>
          </w:rPr>
          <w:t>14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7" w:name="_Ref500952300"/>
      <w:bookmarkStart w:id="78" w:name="_Toc501375736"/>
      <w:bookmarkStart w:id="79" w:name="_Toc503795809"/>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14</w:t>
      </w:r>
      <w:r w:rsidR="004C426C">
        <w:fldChar w:fldCharType="end"/>
      </w:r>
      <w:bookmarkEnd w:id="77"/>
      <w:r w:rsidR="00E92375">
        <w:rPr>
          <w:rFonts w:hint="eastAsia"/>
          <w:lang w:eastAsia="zh-CN"/>
        </w:rPr>
        <w:t xml:space="preserve">: </w:t>
      </w:r>
      <w:r w:rsidR="00E92375">
        <w:rPr>
          <w:rFonts w:hint="eastAsia"/>
          <w:lang w:eastAsia="zh-CN"/>
        </w:rPr>
        <w:t>每个用户已使用索引节点数目</w:t>
      </w:r>
      <w:bookmarkEnd w:id="78"/>
      <w:r w:rsidR="009F4027">
        <w:rPr>
          <w:lang w:eastAsia="zh-CN"/>
        </w:rPr>
        <w:t>面板</w:t>
      </w:r>
      <w:bookmarkEnd w:id="79"/>
    </w:p>
    <w:p w:rsidR="00E92375" w:rsidRDefault="00E92375" w:rsidP="00AF2813">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4335" cy="2859405"/>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每个用户组已使用的索引节点数目</w:t>
      </w:r>
      <w:r>
        <w:rPr>
          <w:lang w:eastAsia="zh-CN"/>
        </w:rPr>
        <w:t>面板</w:t>
      </w:r>
      <w:r>
        <w:rPr>
          <w:lang w:eastAsia="zh-CN"/>
        </w:rPr>
        <w:t>(</w:t>
      </w:r>
      <w:fldSimple w:instr="REF _Ref500954030 \h \* MERGEFORMAT ">
        <w:r w:rsidR="00BC18EE" w:rsidRPr="00BC18EE">
          <w:rPr>
            <w:rStyle w:val="DDNField"/>
            <w:lang w:eastAsia="zh-CN"/>
          </w:rPr>
          <w:t>图</w:t>
        </w:r>
        <w:r w:rsidR="00BC18EE" w:rsidRPr="00BC18EE">
          <w:rPr>
            <w:rStyle w:val="DDNField"/>
            <w:lang w:eastAsia="zh-CN"/>
          </w:rPr>
          <w:t>15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GID=1001</w:t>
      </w:r>
      <w:r>
        <w:rPr>
          <w:rFonts w:hint="eastAsia"/>
          <w:lang w:eastAsia="zh-CN"/>
        </w:rPr>
        <w:t>的用户组已使</w:t>
      </w:r>
      <w:r>
        <w:rPr>
          <w:rFonts w:hint="eastAsia"/>
          <w:lang w:eastAsia="zh-CN"/>
        </w:rPr>
        <w:lastRenderedPageBreak/>
        <w:t>用的索引节点数目为</w:t>
      </w:r>
      <w:r>
        <w:rPr>
          <w:rFonts w:hint="eastAsia"/>
          <w:lang w:eastAsia="zh-CN"/>
        </w:rPr>
        <w:t>1.08K</w:t>
      </w:r>
      <w:r>
        <w:rPr>
          <w:rFonts w:hint="eastAsia"/>
          <w:lang w:eastAsia="zh-CN"/>
        </w:rPr>
        <w:t>；</w:t>
      </w:r>
      <w:r>
        <w:rPr>
          <w:rFonts w:hint="eastAsia"/>
          <w:lang w:eastAsia="zh-CN"/>
        </w:rPr>
        <w:t>GID=0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80" w:name="_Ref500954030"/>
      <w:bookmarkStart w:id="81" w:name="_Toc501375737"/>
      <w:bookmarkStart w:id="82" w:name="_Toc503795810"/>
      <w:r>
        <w:rPr>
          <w:lang w:eastAsia="zh-CN"/>
        </w:rPr>
        <w:t>图</w:t>
      </w:r>
      <w:r w:rsidR="004C426C">
        <w:rPr>
          <w:lang w:eastAsia="zh-CN"/>
        </w:rPr>
        <w:fldChar w:fldCharType="begin"/>
      </w:r>
      <w:r w:rsidR="00E92375">
        <w:rPr>
          <w:lang w:eastAsia="zh-CN"/>
        </w:rPr>
        <w:instrText xml:space="preserve"> SEQ Figure \* ARABIC </w:instrText>
      </w:r>
      <w:r w:rsidR="004C426C">
        <w:rPr>
          <w:lang w:eastAsia="zh-CN"/>
        </w:rPr>
        <w:fldChar w:fldCharType="separate"/>
      </w:r>
      <w:r w:rsidR="00BC18EE">
        <w:rPr>
          <w:noProof/>
          <w:lang w:eastAsia="zh-CN"/>
        </w:rPr>
        <w:t>15</w:t>
      </w:r>
      <w:r w:rsidR="004C426C">
        <w:rPr>
          <w:lang w:eastAsia="zh-CN"/>
        </w:rPr>
        <w:fldChar w:fldCharType="end"/>
      </w:r>
      <w:bookmarkEnd w:id="80"/>
      <w:r w:rsidR="00E92375">
        <w:rPr>
          <w:rFonts w:hint="eastAsia"/>
          <w:lang w:eastAsia="zh-CN"/>
        </w:rPr>
        <w:t xml:space="preserve">: </w:t>
      </w:r>
      <w:r w:rsidR="00E92375">
        <w:rPr>
          <w:rFonts w:hint="eastAsia"/>
          <w:lang w:eastAsia="zh-CN"/>
        </w:rPr>
        <w:t>每个用户组已使用索引节点数目</w:t>
      </w:r>
      <w:bookmarkEnd w:id="81"/>
      <w:r w:rsidR="009F4027">
        <w:rPr>
          <w:lang w:eastAsia="zh-CN"/>
        </w:rPr>
        <w:t>面板</w:t>
      </w:r>
      <w:bookmarkEnd w:id="82"/>
    </w:p>
    <w:p w:rsidR="00E92375" w:rsidRDefault="00E92375" w:rsidP="00C814D9">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5167" cy="2625499"/>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fldSimple w:instr="REF _Ref500954185 \h \* MERGEFORMAT ">
        <w:r w:rsidR="00BC18EE" w:rsidRPr="00BC18EE">
          <w:rPr>
            <w:rStyle w:val="DDNField"/>
            <w:lang w:eastAsia="zh-CN"/>
          </w:rPr>
          <w:t>图</w:t>
        </w:r>
        <w:r w:rsidR="00BC18EE" w:rsidRPr="00BC18EE">
          <w:rPr>
            <w:rStyle w:val="DDNField"/>
            <w:lang w:eastAsia="zh-CN"/>
          </w:rPr>
          <w:t>16</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rsidR="00E92375" w:rsidRDefault="00C814D9" w:rsidP="00E92375">
      <w:pPr>
        <w:pStyle w:val="a6"/>
        <w:rPr>
          <w:lang w:eastAsia="zh-CN"/>
        </w:rPr>
      </w:pPr>
      <w:bookmarkStart w:id="83" w:name="_Ref500954185"/>
      <w:bookmarkStart w:id="84" w:name="_Toc501375738"/>
      <w:bookmarkStart w:id="85" w:name="_Toc503795811"/>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16</w:t>
      </w:r>
      <w:r w:rsidR="004C426C">
        <w:fldChar w:fldCharType="end"/>
      </w:r>
      <w:bookmarkEnd w:id="83"/>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84"/>
      <w:r w:rsidR="009F4027">
        <w:rPr>
          <w:lang w:eastAsia="zh-CN"/>
        </w:rPr>
        <w:t>面板</w:t>
      </w:r>
      <w:bookmarkEnd w:id="85"/>
    </w:p>
    <w:p w:rsidR="00E92375" w:rsidRDefault="00E92375" w:rsidP="00AF2813">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58" cy="2736258"/>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lastRenderedPageBreak/>
        <w:t>总的</w:t>
      </w:r>
      <w:r>
        <w:rPr>
          <w:rFonts w:hint="eastAsia"/>
          <w:lang w:eastAsia="zh-CN"/>
        </w:rPr>
        <w:t>I/O</w:t>
      </w:r>
      <w:r>
        <w:rPr>
          <w:rFonts w:hint="eastAsia"/>
          <w:lang w:eastAsia="zh-CN"/>
        </w:rPr>
        <w:t>吞吐量</w:t>
      </w:r>
      <w:r>
        <w:rPr>
          <w:lang w:eastAsia="zh-CN"/>
        </w:rPr>
        <w:t>面板</w:t>
      </w:r>
      <w:r>
        <w:rPr>
          <w:lang w:eastAsia="zh-CN"/>
        </w:rPr>
        <w:t>(</w:t>
      </w:r>
      <w:fldSimple w:instr="REF _Ref500954259 \h \* MERGEFORMAT ">
        <w:r w:rsidR="00BC18EE" w:rsidRPr="00BC18EE">
          <w:rPr>
            <w:rStyle w:val="DDNField"/>
            <w:lang w:eastAsia="zh-CN"/>
          </w:rPr>
          <w:t>图</w:t>
        </w:r>
        <w:r w:rsidR="00BC18EE" w:rsidRPr="00BC18EE">
          <w:rPr>
            <w:rStyle w:val="DDNField"/>
            <w:lang w:eastAsia="zh-CN"/>
          </w:rPr>
          <w:t>17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rsidR="00E92375" w:rsidRDefault="00C814D9" w:rsidP="00E92375">
      <w:pPr>
        <w:pStyle w:val="a6"/>
        <w:rPr>
          <w:lang w:eastAsia="zh-CN"/>
        </w:rPr>
      </w:pPr>
      <w:bookmarkStart w:id="86" w:name="_Ref500954259"/>
      <w:bookmarkStart w:id="87" w:name="_Toc501375739"/>
      <w:bookmarkStart w:id="88" w:name="_Toc503795812"/>
      <w:r>
        <w:t>图</w:t>
      </w:r>
      <w:r w:rsidR="004C426C">
        <w:fldChar w:fldCharType="begin"/>
      </w:r>
      <w:r w:rsidR="00D274BF">
        <w:instrText xml:space="preserve"> SEQ Figure \* ARABIC </w:instrText>
      </w:r>
      <w:r w:rsidR="004C426C">
        <w:fldChar w:fldCharType="separate"/>
      </w:r>
      <w:r w:rsidR="00BC18EE">
        <w:rPr>
          <w:noProof/>
        </w:rPr>
        <w:t>17</w:t>
      </w:r>
      <w:r w:rsidR="004C426C">
        <w:rPr>
          <w:noProof/>
        </w:rPr>
        <w:fldChar w:fldCharType="end"/>
      </w:r>
      <w:bookmarkEnd w:id="86"/>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87"/>
      <w:r>
        <w:rPr>
          <w:rFonts w:hint="eastAsia"/>
          <w:lang w:eastAsia="zh-CN"/>
        </w:rPr>
        <w:t>面板</w:t>
      </w:r>
      <w:bookmarkEnd w:id="88"/>
    </w:p>
    <w:p w:rsidR="00E92375" w:rsidRDefault="00E92375" w:rsidP="009F4027">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4613" cy="2627625"/>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w:t>
      </w:r>
      <w:r>
        <w:rPr>
          <w:lang w:eastAsia="zh-CN"/>
        </w:rPr>
        <w:t>面板</w:t>
      </w:r>
      <w:r>
        <w:rPr>
          <w:lang w:eastAsia="zh-CN"/>
        </w:rPr>
        <w:t>(</w:t>
      </w:r>
      <w:fldSimple w:instr="REF _Ref500954376 \h \* MERGEFORMAT ">
        <w:r w:rsidR="00BC18EE" w:rsidRPr="00BC18EE">
          <w:rPr>
            <w:rStyle w:val="DDNField"/>
            <w:lang w:eastAsia="zh-CN"/>
          </w:rPr>
          <w:t>图</w:t>
        </w:r>
        <w:r w:rsidR="00BC18EE" w:rsidRPr="00BC18EE">
          <w:rPr>
            <w:rStyle w:val="DDNField"/>
            <w:lang w:eastAsia="zh-CN"/>
          </w:rPr>
          <w:t>18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rsidR="00E92375" w:rsidRDefault="00C814D9" w:rsidP="00E92375">
      <w:pPr>
        <w:pStyle w:val="a6"/>
        <w:rPr>
          <w:lang w:eastAsia="zh-CN"/>
        </w:rPr>
      </w:pPr>
      <w:bookmarkStart w:id="89" w:name="_Ref500954376"/>
      <w:bookmarkStart w:id="90" w:name="_Toc501375740"/>
      <w:bookmarkStart w:id="91" w:name="_Toc503795813"/>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18</w:t>
      </w:r>
      <w:r w:rsidR="004C426C">
        <w:fldChar w:fldCharType="end"/>
      </w:r>
      <w:bookmarkEnd w:id="89"/>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90"/>
      <w:r w:rsidR="009F4027">
        <w:rPr>
          <w:lang w:eastAsia="zh-CN"/>
        </w:rPr>
        <w:t>面板</w:t>
      </w:r>
      <w:bookmarkEnd w:id="91"/>
    </w:p>
    <w:p w:rsidR="00E92375" w:rsidRDefault="00E92375" w:rsidP="009F4027">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5398" cy="2971484"/>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lastRenderedPageBreak/>
        <w:t>每个</w:t>
      </w:r>
      <w:r>
        <w:rPr>
          <w:rFonts w:hint="eastAsia"/>
          <w:lang w:eastAsia="zh-CN"/>
        </w:rPr>
        <w:t>OST</w:t>
      </w:r>
      <w:r>
        <w:rPr>
          <w:rFonts w:hint="eastAsia"/>
          <w:lang w:eastAsia="zh-CN"/>
        </w:rPr>
        <w:t>的写吞吐量</w:t>
      </w:r>
      <w:r>
        <w:rPr>
          <w:lang w:eastAsia="zh-CN"/>
        </w:rPr>
        <w:t>面板</w:t>
      </w:r>
      <w:r>
        <w:rPr>
          <w:lang w:eastAsia="zh-CN"/>
        </w:rPr>
        <w:t>(</w:t>
      </w:r>
      <w:fldSimple w:instr="REF _Ref500954524 \h \* MERGEFORMAT ">
        <w:r w:rsidR="00BC18EE" w:rsidRPr="00BC18EE">
          <w:rPr>
            <w:rStyle w:val="DDNField"/>
            <w:rFonts w:hint="eastAsia"/>
            <w:lang w:eastAsia="zh-CN"/>
          </w:rPr>
          <w:t>图</w:t>
        </w:r>
        <w:r w:rsidR="00BC18EE" w:rsidRPr="00BC18EE">
          <w:rPr>
            <w:rStyle w:val="DDNField"/>
            <w:lang w:eastAsia="zh-CN"/>
          </w:rPr>
          <w:t>19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rsidR="00E92375" w:rsidRDefault="00C814D9" w:rsidP="00E92375">
      <w:pPr>
        <w:pStyle w:val="a6"/>
        <w:rPr>
          <w:lang w:eastAsia="zh-CN"/>
        </w:rPr>
      </w:pPr>
      <w:bookmarkStart w:id="92" w:name="_Ref500954524"/>
      <w:bookmarkStart w:id="93" w:name="_Toc501375741"/>
      <w:bookmarkStart w:id="94" w:name="_Toc503795814"/>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19</w:t>
      </w:r>
      <w:r w:rsidR="004C426C">
        <w:fldChar w:fldCharType="end"/>
      </w:r>
      <w:bookmarkEnd w:id="92"/>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93"/>
      <w:r w:rsidR="009F4027">
        <w:rPr>
          <w:lang w:eastAsia="zh-CN"/>
        </w:rPr>
        <w:t>面板</w:t>
      </w:r>
      <w:bookmarkEnd w:id="94"/>
    </w:p>
    <w:p w:rsidR="00E92375" w:rsidRDefault="00E92375" w:rsidP="00C814D9">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18" cy="216330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的读吞吐量</w:t>
      </w:r>
      <w:r>
        <w:rPr>
          <w:lang w:eastAsia="zh-CN"/>
        </w:rPr>
        <w:t>面板</w:t>
      </w:r>
      <w:r>
        <w:rPr>
          <w:lang w:eastAsia="zh-CN"/>
        </w:rPr>
        <w:t>(</w:t>
      </w:r>
      <w:fldSimple w:instr="REF _Ref500954571 \h \* MERGEFORMAT ">
        <w:r w:rsidR="00BC18EE" w:rsidRPr="00BC18EE">
          <w:rPr>
            <w:rStyle w:val="DDNField"/>
            <w:lang w:eastAsia="zh-CN"/>
          </w:rPr>
          <w:t>图</w:t>
        </w:r>
        <w:r w:rsidR="00BC18EE" w:rsidRPr="00BC18EE">
          <w:rPr>
            <w:rStyle w:val="DDNField"/>
            <w:lang w:eastAsia="zh-CN"/>
          </w:rPr>
          <w:t>20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rsidR="00E92375" w:rsidRDefault="00C814D9" w:rsidP="00E92375">
      <w:pPr>
        <w:pStyle w:val="a6"/>
        <w:rPr>
          <w:lang w:eastAsia="zh-CN"/>
        </w:rPr>
      </w:pPr>
      <w:bookmarkStart w:id="95" w:name="_Ref500954571"/>
      <w:bookmarkStart w:id="96" w:name="_Toc501375742"/>
      <w:bookmarkStart w:id="97" w:name="_Toc503795815"/>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20</w:t>
      </w:r>
      <w:r w:rsidR="004C426C">
        <w:fldChar w:fldCharType="end"/>
      </w:r>
      <w:bookmarkEnd w:id="95"/>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96"/>
      <w:r w:rsidR="009F4027">
        <w:rPr>
          <w:lang w:eastAsia="zh-CN"/>
        </w:rPr>
        <w:t>面板</w:t>
      </w:r>
      <w:bookmarkEnd w:id="97"/>
    </w:p>
    <w:p w:rsidR="00E92375" w:rsidRDefault="000A75A3" w:rsidP="00AF2813">
      <w:pPr>
        <w:spacing w:before="137"/>
        <w:ind w:firstLine="720"/>
        <w:rPr>
          <w:lang w:eastAsia="zh-CN"/>
        </w:rPr>
      </w:pPr>
      <w:r>
        <w:rPr>
          <w:noProof/>
          <w:lang w:eastAsia="zh-CN"/>
        </w:rPr>
        <w:drawing>
          <wp:inline distT="0" distB="0" distL="0" distR="0">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1353" cy="247371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总的元数据操作速率</w:t>
      </w:r>
      <w:r>
        <w:rPr>
          <w:lang w:eastAsia="zh-CN"/>
        </w:rPr>
        <w:t>面板</w:t>
      </w:r>
      <w:r>
        <w:rPr>
          <w:lang w:eastAsia="zh-CN"/>
        </w:rPr>
        <w:t>(</w:t>
      </w:r>
      <w:fldSimple w:instr="REF _Ref500955005 \h \* MERGEFORMAT ">
        <w:r w:rsidR="00BC18EE" w:rsidRPr="00BC18EE">
          <w:rPr>
            <w:rStyle w:val="DDNField"/>
          </w:rPr>
          <w:t>图</w:t>
        </w:r>
        <w:r w:rsidR="00BC18EE" w:rsidRPr="00BC18EE">
          <w:rPr>
            <w:rStyle w:val="DDNField"/>
          </w:rPr>
          <w:t>21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w:t>
      </w:r>
    </w:p>
    <w:p w:rsidR="00E92375" w:rsidRDefault="00C814D9" w:rsidP="00E92375">
      <w:pPr>
        <w:pStyle w:val="a6"/>
        <w:rPr>
          <w:lang w:eastAsia="zh-CN"/>
        </w:rPr>
      </w:pPr>
      <w:bookmarkStart w:id="98" w:name="_Ref500955005"/>
      <w:bookmarkStart w:id="99" w:name="_Toc501375743"/>
      <w:bookmarkStart w:id="100" w:name="_Toc503795816"/>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21</w:t>
      </w:r>
      <w:r w:rsidR="004C426C">
        <w:fldChar w:fldCharType="end"/>
      </w:r>
      <w:bookmarkEnd w:id="98"/>
      <w:r w:rsidR="00E92375">
        <w:rPr>
          <w:rFonts w:hint="eastAsia"/>
          <w:lang w:eastAsia="zh-CN"/>
        </w:rPr>
        <w:t xml:space="preserve">: </w:t>
      </w:r>
      <w:r w:rsidR="00E92375">
        <w:rPr>
          <w:rFonts w:hint="eastAsia"/>
          <w:lang w:eastAsia="zh-CN"/>
        </w:rPr>
        <w:t>总的元数据操作速率</w:t>
      </w:r>
      <w:bookmarkEnd w:id="99"/>
      <w:r w:rsidR="009F4027">
        <w:rPr>
          <w:lang w:eastAsia="zh-CN"/>
        </w:rPr>
        <w:t>面板</w:t>
      </w:r>
      <w:bookmarkEnd w:id="100"/>
    </w:p>
    <w:p w:rsidR="00E92375" w:rsidRDefault="00E92375" w:rsidP="009F4027">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2140" cy="2859405"/>
                    </a:xfrm>
                    <a:prstGeom prst="rect">
                      <a:avLst/>
                    </a:prstGeom>
                    <a:noFill/>
                    <a:ln>
                      <a:noFill/>
                    </a:ln>
                  </pic:spPr>
                </pic:pic>
              </a:graphicData>
            </a:graphic>
          </wp:inline>
        </w:drawing>
      </w:r>
    </w:p>
    <w:p w:rsidR="00E92375" w:rsidRPr="000267DA"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的元数据操作速率</w:t>
      </w:r>
      <w:r>
        <w:rPr>
          <w:lang w:eastAsia="zh-CN"/>
        </w:rPr>
        <w:t>面板</w:t>
      </w:r>
      <w:r>
        <w:rPr>
          <w:lang w:eastAsia="zh-CN"/>
        </w:rPr>
        <w:t>(</w:t>
      </w:r>
      <w:fldSimple w:instr="REF _Ref500955039 \h \* MERGEFORMAT ">
        <w:r w:rsidR="00BC18EE" w:rsidRPr="00BC18EE">
          <w:rPr>
            <w:rStyle w:val="DDNField"/>
            <w:rFonts w:hint="eastAsia"/>
          </w:rPr>
          <w:t>图</w:t>
        </w:r>
        <w:r w:rsidR="00BC18EE" w:rsidRPr="00BC18EE">
          <w:rPr>
            <w:rStyle w:val="DDNField"/>
          </w:rPr>
          <w:t>22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1" w:name="_Ref500955039"/>
      <w:bookmarkStart w:id="102" w:name="_Toc501375744"/>
      <w:bookmarkStart w:id="103" w:name="_Toc503795817"/>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22</w:t>
      </w:r>
      <w:r w:rsidR="004C426C">
        <w:fldChar w:fldCharType="end"/>
      </w:r>
      <w:bookmarkEnd w:id="101"/>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02"/>
      <w:r w:rsidR="009F4027">
        <w:rPr>
          <w:lang w:eastAsia="zh-CN"/>
        </w:rPr>
        <w:t>面板</w:t>
      </w:r>
      <w:bookmarkEnd w:id="103"/>
    </w:p>
    <w:p w:rsidR="00E92375" w:rsidRDefault="00E92375" w:rsidP="009F4027">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2992" cy="263118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每个客户端的元数据操作速率</w:t>
      </w:r>
      <w:r>
        <w:rPr>
          <w:lang w:eastAsia="zh-CN"/>
        </w:rPr>
        <w:t>面板</w:t>
      </w:r>
      <w:r>
        <w:rPr>
          <w:lang w:eastAsia="zh-CN"/>
        </w:rPr>
        <w:t>(</w:t>
      </w:r>
      <w:fldSimple w:instr="REF _Ref501033283 \h \* MERGEFORMAT ">
        <w:r w:rsidR="00BC18EE" w:rsidRPr="00BC18EE">
          <w:rPr>
            <w:rStyle w:val="DDNField"/>
            <w:rFonts w:hint="eastAsia"/>
          </w:rPr>
          <w:t>图</w:t>
        </w:r>
        <w:r w:rsidR="00BC18EE" w:rsidRPr="00BC18EE">
          <w:rPr>
            <w:rStyle w:val="DDNField"/>
          </w:rPr>
          <w:t>23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4" w:name="_Ref501033283"/>
      <w:bookmarkStart w:id="105" w:name="_Toc501375745"/>
      <w:bookmarkStart w:id="106" w:name="_Toc503795818"/>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23</w:t>
      </w:r>
      <w:r w:rsidR="004C426C">
        <w:fldChar w:fldCharType="end"/>
      </w:r>
      <w:bookmarkEnd w:id="104"/>
      <w:r w:rsidR="00E92375">
        <w:rPr>
          <w:rFonts w:hint="eastAsia"/>
          <w:lang w:eastAsia="zh-CN"/>
        </w:rPr>
        <w:t xml:space="preserve">: </w:t>
      </w:r>
      <w:r w:rsidR="00E92375">
        <w:rPr>
          <w:rFonts w:hint="eastAsia"/>
          <w:lang w:eastAsia="zh-CN"/>
        </w:rPr>
        <w:t>每个客户端的元数据操作速率</w:t>
      </w:r>
      <w:bookmarkEnd w:id="105"/>
      <w:r w:rsidR="009F4027">
        <w:rPr>
          <w:lang w:eastAsia="zh-CN"/>
        </w:rPr>
        <w:t>面板</w:t>
      </w:r>
      <w:bookmarkEnd w:id="106"/>
    </w:p>
    <w:p w:rsidR="00E92375" w:rsidRDefault="00E92375" w:rsidP="009F4027">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4141" cy="2642734"/>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每种类型的元数据操作速率</w:t>
      </w:r>
      <w:r>
        <w:rPr>
          <w:lang w:eastAsia="zh-CN"/>
        </w:rPr>
        <w:t>面板</w:t>
      </w:r>
      <w:r>
        <w:rPr>
          <w:lang w:eastAsia="zh-CN"/>
        </w:rPr>
        <w:t>(</w:t>
      </w:r>
      <w:fldSimple w:instr="REF _Ref500955262 \h \* MERGEFORMAT ">
        <w:r w:rsidR="00BC18EE" w:rsidRPr="00BC18EE">
          <w:rPr>
            <w:rStyle w:val="DDNField"/>
          </w:rPr>
          <w:t>图</w:t>
        </w:r>
        <w:r w:rsidR="00BC18EE" w:rsidRPr="00BC18EE">
          <w:rPr>
            <w:rStyle w:val="DDNField"/>
          </w:rPr>
          <w:t>24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。其包括平均值、最大值和当前值。当前测试用例为删除一个打目录下的所有文件的元数据操作速率统计。</w:t>
      </w:r>
    </w:p>
    <w:p w:rsidR="00E92375" w:rsidRDefault="00C814D9" w:rsidP="00E92375">
      <w:pPr>
        <w:pStyle w:val="a6"/>
        <w:rPr>
          <w:lang w:eastAsia="zh-CN"/>
        </w:rPr>
      </w:pPr>
      <w:bookmarkStart w:id="107" w:name="_Ref500955262"/>
      <w:bookmarkStart w:id="108" w:name="_Toc501375746"/>
      <w:bookmarkStart w:id="109" w:name="_Toc503795819"/>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24</w:t>
      </w:r>
      <w:r w:rsidR="004C426C">
        <w:fldChar w:fldCharType="end"/>
      </w:r>
      <w:bookmarkEnd w:id="107"/>
      <w:r w:rsidR="00E92375">
        <w:rPr>
          <w:rFonts w:hint="eastAsia"/>
          <w:lang w:eastAsia="zh-CN"/>
        </w:rPr>
        <w:t xml:space="preserve">: </w:t>
      </w:r>
      <w:r w:rsidR="00E92375">
        <w:rPr>
          <w:lang w:eastAsia="zh-CN"/>
        </w:rPr>
        <w:t>每种类型元数据操作速率</w:t>
      </w:r>
      <w:bookmarkEnd w:id="108"/>
      <w:r w:rsidR="009F4027">
        <w:rPr>
          <w:lang w:eastAsia="zh-CN"/>
        </w:rPr>
        <w:t>面板</w:t>
      </w:r>
      <w:bookmarkEnd w:id="109"/>
    </w:p>
    <w:p w:rsidR="00E92375" w:rsidRDefault="00E92375" w:rsidP="009F4027">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460" cy="289306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不同块大小的写</w:t>
      </w:r>
      <w:r>
        <w:rPr>
          <w:rFonts w:hint="eastAsia"/>
          <w:lang w:eastAsia="zh-CN"/>
        </w:rPr>
        <w:t>RPC</w:t>
      </w:r>
      <w:r>
        <w:rPr>
          <w:rFonts w:hint="eastAsia"/>
          <w:lang w:eastAsia="zh-CN"/>
        </w:rPr>
        <w:t>速率</w:t>
      </w:r>
      <w:r>
        <w:rPr>
          <w:lang w:eastAsia="zh-CN"/>
        </w:rPr>
        <w:t>面板</w:t>
      </w:r>
      <w:r>
        <w:rPr>
          <w:lang w:eastAsia="zh-CN"/>
        </w:rPr>
        <w:t>(</w:t>
      </w:r>
      <w:fldSimple w:instr="REF _Ref501033350 \h \* MERGEFORMAT ">
        <w:r w:rsidR="00BC18EE" w:rsidRPr="00BC18EE">
          <w:rPr>
            <w:rStyle w:val="DDNField"/>
            <w:rFonts w:hint="eastAsia"/>
            <w:lang w:eastAsia="zh-CN"/>
          </w:rPr>
          <w:t>图</w:t>
        </w:r>
        <w:r w:rsidR="00BC18EE" w:rsidRPr="00BC18EE">
          <w:rPr>
            <w:rStyle w:val="DDNField"/>
            <w:lang w:eastAsia="zh-CN"/>
          </w:rPr>
          <w:t>25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Pr>
          <w:rFonts w:hint="eastAsia"/>
          <w:lang w:eastAsia="zh-CN"/>
        </w:rPr>
        <w:t>RPC</w:t>
      </w:r>
      <w:r>
        <w:rPr>
          <w:rFonts w:hint="eastAsia"/>
          <w:lang w:eastAsia="zh-CN"/>
        </w:rPr>
        <w:t>的速率信息。图中所示的测试用例为：在两个客户端分别运行</w:t>
      </w:r>
      <w:r>
        <w:rPr>
          <w:lang w:eastAsia="zh-CN"/>
        </w:rPr>
        <w:t>”</w:t>
      </w:r>
      <w:r>
        <w:rPr>
          <w:rFonts w:hint="eastAsia"/>
          <w:lang w:eastAsia="zh-CN"/>
        </w:rPr>
        <w:t>dd if=/dev/zero of=/mnt/lustre/test1 bs=1M oflag=direct</w:t>
      </w:r>
      <w:r>
        <w:rPr>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rsidR="00E92375" w:rsidRDefault="00C814D9" w:rsidP="00E92375">
      <w:pPr>
        <w:pStyle w:val="a6"/>
        <w:rPr>
          <w:lang w:eastAsia="zh-CN"/>
        </w:rPr>
      </w:pPr>
      <w:bookmarkStart w:id="110" w:name="_Ref501033350"/>
      <w:bookmarkStart w:id="111" w:name="_Toc501375747"/>
      <w:bookmarkStart w:id="112" w:name="_Toc503795820"/>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25</w:t>
      </w:r>
      <w:r w:rsidR="004C426C">
        <w:fldChar w:fldCharType="end"/>
      </w:r>
      <w:bookmarkEnd w:id="110"/>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11"/>
      <w:bookmarkEnd w:id="112"/>
    </w:p>
    <w:p w:rsidR="00E92375" w:rsidRDefault="00E92375" w:rsidP="00C814D9">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2547" cy="2634563"/>
                    </a:xfrm>
                    <a:prstGeom prst="rect">
                      <a:avLst/>
                    </a:prstGeom>
                    <a:noFill/>
                    <a:ln>
                      <a:noFill/>
                    </a:ln>
                  </pic:spPr>
                </pic:pic>
              </a:graphicData>
            </a:graphic>
          </wp:inline>
        </w:drawing>
      </w:r>
    </w:p>
    <w:p w:rsidR="00E92375" w:rsidRPr="00D90935" w:rsidRDefault="00E92375" w:rsidP="00E92375">
      <w:pPr>
        <w:pStyle w:val="DDNbodytext1"/>
        <w:keepNext/>
        <w:rPr>
          <w:lang w:eastAsia="zh-CN"/>
        </w:rPr>
      </w:pPr>
      <w:r>
        <w:rPr>
          <w:rFonts w:hint="eastAsia"/>
          <w:lang w:eastAsia="zh-CN"/>
        </w:rPr>
        <w:t>写</w:t>
      </w:r>
      <w:r>
        <w:rPr>
          <w:rFonts w:hint="eastAsia"/>
          <w:lang w:eastAsia="zh-CN"/>
        </w:rPr>
        <w:t>bulk RPC</w:t>
      </w:r>
      <w:r>
        <w:rPr>
          <w:rFonts w:hint="eastAsia"/>
          <w:lang w:eastAsia="zh-CN"/>
        </w:rPr>
        <w:t>大小分布</w:t>
      </w:r>
      <w:r>
        <w:rPr>
          <w:lang w:eastAsia="zh-CN"/>
        </w:rPr>
        <w:t>面板</w:t>
      </w:r>
      <w:r>
        <w:rPr>
          <w:lang w:eastAsia="zh-CN"/>
        </w:rPr>
        <w:t>(</w:t>
      </w:r>
      <w:fldSimple w:instr=" REF _Ref501013280 \h  \* MERGEFORMAT ">
        <w:r w:rsidR="00BC18EE" w:rsidRPr="00BC18EE">
          <w:rPr>
            <w:rStyle w:val="DDNField"/>
            <w:rFonts w:hint="eastAsia"/>
          </w:rPr>
          <w:t>图</w:t>
        </w:r>
        <w:r w:rsidR="00BC18EE" w:rsidRPr="00BC18EE">
          <w:rPr>
            <w:rStyle w:val="DDNField"/>
            <w:lang w:eastAsia="zh-CN"/>
          </w:rPr>
          <w:t>26</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13" w:name="_Ref501013280"/>
      <w:bookmarkStart w:id="114" w:name="_Ref501013262"/>
      <w:bookmarkStart w:id="115" w:name="_Toc501375748"/>
      <w:bookmarkStart w:id="116" w:name="_Toc503795821"/>
      <w:r>
        <w:rPr>
          <w:rFonts w:hint="eastAsia"/>
          <w:lang w:eastAsia="zh-CN"/>
        </w:rPr>
        <w:t>图</w:t>
      </w:r>
      <w:r w:rsidR="004C426C">
        <w:fldChar w:fldCharType="begin"/>
      </w:r>
      <w:r w:rsidR="00D274BF">
        <w:instrText xml:space="preserve"> SEQ Figure \* ARABIC </w:instrText>
      </w:r>
      <w:r w:rsidR="004C426C">
        <w:fldChar w:fldCharType="separate"/>
      </w:r>
      <w:r w:rsidR="00BC18EE">
        <w:rPr>
          <w:noProof/>
        </w:rPr>
        <w:t>26</w:t>
      </w:r>
      <w:r w:rsidR="004C426C">
        <w:rPr>
          <w:noProof/>
        </w:rPr>
        <w:fldChar w:fldCharType="end"/>
      </w:r>
      <w:bookmarkEnd w:id="113"/>
      <w:r w:rsidR="00E92375">
        <w:rPr>
          <w:rFonts w:hint="eastAsia"/>
          <w:lang w:eastAsia="zh-CN"/>
        </w:rPr>
        <w:t xml:space="preserve">: </w:t>
      </w:r>
      <w:bookmarkStart w:id="117"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14"/>
      <w:bookmarkEnd w:id="115"/>
      <w:bookmarkEnd w:id="116"/>
      <w:bookmarkEnd w:id="117"/>
    </w:p>
    <w:p w:rsidR="00E92375" w:rsidRDefault="00E92375" w:rsidP="009F4027">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4152" cy="2490627"/>
                    </a:xfrm>
                    <a:prstGeom prst="rect">
                      <a:avLst/>
                    </a:prstGeom>
                    <a:noFill/>
                    <a:ln>
                      <a:noFill/>
                    </a:ln>
                  </pic:spPr>
                </pic:pic>
              </a:graphicData>
            </a:graphic>
          </wp:inline>
        </w:drawing>
      </w:r>
    </w:p>
    <w:p w:rsidR="00E92375" w:rsidRPr="00321B2B" w:rsidRDefault="00E92375" w:rsidP="009F4027">
      <w:pPr>
        <w:pStyle w:val="DDNbodytext1"/>
        <w:keepNext/>
        <w:rPr>
          <w:lang w:eastAsia="zh-CN"/>
        </w:rPr>
      </w:pPr>
      <w:r>
        <w:rPr>
          <w:rFonts w:hint="eastAsia"/>
          <w:lang w:eastAsia="zh-CN"/>
        </w:rPr>
        <w:lastRenderedPageBreak/>
        <w:t>不同大小的读</w:t>
      </w:r>
      <w:r>
        <w:rPr>
          <w:rFonts w:hint="eastAsia"/>
          <w:lang w:eastAsia="zh-CN"/>
        </w:rPr>
        <w:t>bulk RPC</w:t>
      </w:r>
      <w:r>
        <w:rPr>
          <w:rFonts w:hint="eastAsia"/>
          <w:lang w:eastAsia="zh-CN"/>
        </w:rPr>
        <w:t>速率</w:t>
      </w:r>
      <w:r>
        <w:rPr>
          <w:lang w:eastAsia="zh-CN"/>
        </w:rPr>
        <w:t>面板</w:t>
      </w:r>
      <w:r>
        <w:rPr>
          <w:lang w:eastAsia="zh-CN"/>
        </w:rPr>
        <w:t>(</w:t>
      </w:r>
      <w:r>
        <w:rPr>
          <w:rFonts w:hint="eastAsia"/>
          <w:lang w:eastAsia="zh-CN"/>
        </w:rPr>
        <w:t>如</w:t>
      </w:r>
      <w:fldSimple w:instr="REF _Ref501013543 \h \* MERGEFORMAT ">
        <w:r w:rsidR="00BC18EE" w:rsidRPr="00BC18EE">
          <w:rPr>
            <w:rStyle w:val="DDNField"/>
            <w:lang w:eastAsia="zh-CN"/>
          </w:rPr>
          <w:t>图</w:t>
        </w:r>
        <w:r w:rsidR="00BC18EE" w:rsidRPr="00BC18EE">
          <w:rPr>
            <w:rStyle w:val="DDNField"/>
            <w:lang w:eastAsia="zh-CN"/>
          </w:rPr>
          <w:t>27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Pr>
          <w:lang w:eastAsia="zh-CN"/>
        </w:rPr>
        <w:t>”</w:t>
      </w:r>
      <w:r>
        <w:rPr>
          <w:rFonts w:hint="eastAsia"/>
          <w:lang w:eastAsia="zh-CN"/>
        </w:rPr>
        <w:t>dd if=/mnt/lustre/test1 of=/dev/zero bs=1M iflag=direct</w:t>
      </w:r>
      <w:r>
        <w:rPr>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rsidR="00E92375" w:rsidRDefault="00C814D9" w:rsidP="00E92375">
      <w:pPr>
        <w:pStyle w:val="a6"/>
        <w:rPr>
          <w:lang w:eastAsia="zh-CN"/>
        </w:rPr>
      </w:pPr>
      <w:bookmarkStart w:id="118" w:name="_Ref501013543"/>
      <w:bookmarkStart w:id="119" w:name="_Toc501375749"/>
      <w:bookmarkStart w:id="120" w:name="_Toc503795822"/>
      <w:r>
        <w:t>图</w:t>
      </w:r>
      <w:r w:rsidR="004C426C">
        <w:fldChar w:fldCharType="begin"/>
      </w:r>
      <w:r w:rsidR="00D274BF">
        <w:instrText xml:space="preserve"> SEQ Figure \* ARABIC </w:instrText>
      </w:r>
      <w:r w:rsidR="004C426C">
        <w:fldChar w:fldCharType="separate"/>
      </w:r>
      <w:r w:rsidR="00BC18EE">
        <w:rPr>
          <w:noProof/>
        </w:rPr>
        <w:t>27</w:t>
      </w:r>
      <w:r w:rsidR="004C426C">
        <w:rPr>
          <w:noProof/>
        </w:rPr>
        <w:fldChar w:fldCharType="end"/>
      </w:r>
      <w:bookmarkEnd w:id="118"/>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19"/>
      <w:bookmarkEnd w:id="120"/>
    </w:p>
    <w:p w:rsidR="00E92375" w:rsidRDefault="00E92375" w:rsidP="009F4027">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468" cy="2537974"/>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bulk RPC</w:t>
      </w:r>
      <w:r>
        <w:rPr>
          <w:rFonts w:hint="eastAsia"/>
          <w:lang w:eastAsia="zh-CN"/>
        </w:rPr>
        <w:t>大小分布</w:t>
      </w:r>
      <w:r>
        <w:rPr>
          <w:lang w:eastAsia="zh-CN"/>
        </w:rPr>
        <w:t>面板</w:t>
      </w:r>
      <w:r>
        <w:rPr>
          <w:lang w:eastAsia="zh-CN"/>
        </w:rPr>
        <w:t>(</w:t>
      </w:r>
      <w:r>
        <w:rPr>
          <w:rFonts w:hint="eastAsia"/>
          <w:lang w:eastAsia="zh-CN"/>
        </w:rPr>
        <w:t>如</w:t>
      </w:r>
      <w:fldSimple w:instr="REF _Ref501013862 \h \* MERGEFORMAT ">
        <w:r w:rsidR="00BC18EE" w:rsidRPr="00BC18EE">
          <w:rPr>
            <w:rStyle w:val="DDNField"/>
          </w:rPr>
          <w:t>图</w:t>
        </w:r>
        <w:r w:rsidR="00BC18EE" w:rsidRPr="00BC18EE">
          <w:rPr>
            <w:rStyle w:val="DDNField"/>
          </w:rPr>
          <w:t>28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r>
        <w:rPr>
          <w:lang w:eastAsia="zh-CN"/>
        </w:rPr>
        <w:t>”</w:t>
      </w:r>
      <w:r>
        <w:rPr>
          <w:rFonts w:hint="eastAsia"/>
          <w:lang w:eastAsia="zh-CN"/>
        </w:rPr>
        <w:t>dd if=/mnt/lustre/file of=/dev/zero bs=1M</w:t>
      </w:r>
      <w:r>
        <w:rPr>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21" w:name="_Ref501013862"/>
      <w:bookmarkStart w:id="122" w:name="_Toc501375750"/>
      <w:bookmarkStart w:id="123" w:name="_Toc503795823"/>
      <w:r>
        <w:t>图</w:t>
      </w:r>
      <w:r w:rsidR="004C426C">
        <w:fldChar w:fldCharType="begin"/>
      </w:r>
      <w:r w:rsidR="00D274BF">
        <w:instrText xml:space="preserve"> SEQ Figure \* ARABIC </w:instrText>
      </w:r>
      <w:r w:rsidR="004C426C">
        <w:fldChar w:fldCharType="separate"/>
      </w:r>
      <w:r w:rsidR="00BC18EE">
        <w:rPr>
          <w:noProof/>
        </w:rPr>
        <w:t>28</w:t>
      </w:r>
      <w:r w:rsidR="004C426C">
        <w:rPr>
          <w:noProof/>
        </w:rPr>
        <w:fldChar w:fldCharType="end"/>
      </w:r>
      <w:bookmarkEnd w:id="121"/>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22"/>
      <w:bookmarkEnd w:id="123"/>
    </w:p>
    <w:p w:rsidR="00E92375" w:rsidRDefault="00E92375" w:rsidP="00CE6F09">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2487" cy="2938785"/>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不连续的页面越少，底层的磁盘系统就能获取更好的性能。写</w:t>
      </w:r>
      <w:r>
        <w:rPr>
          <w:rFonts w:hint="eastAsia"/>
          <w:lang w:eastAsia="zh-CN"/>
        </w:rPr>
        <w:t>I/O</w:t>
      </w:r>
      <w:r>
        <w:rPr>
          <w:rFonts w:hint="eastAsia"/>
          <w:lang w:eastAsia="zh-CN"/>
        </w:rPr>
        <w:t>不连续页面分布</w:t>
      </w:r>
      <w:r>
        <w:rPr>
          <w:lang w:eastAsia="zh-CN"/>
        </w:rPr>
        <w:t>面板</w:t>
      </w:r>
      <w:r>
        <w:rPr>
          <w:lang w:eastAsia="zh-CN"/>
        </w:rPr>
        <w:t>(</w:t>
      </w:r>
      <w:fldSimple w:instr="REF _Ref501014718 \h \* MERGEFORMAT ">
        <w:r w:rsidR="00BC18EE" w:rsidRPr="00BC18EE">
          <w:rPr>
            <w:rStyle w:val="DDNField"/>
            <w:lang w:eastAsia="zh-CN"/>
          </w:rPr>
          <w:t>图</w:t>
        </w:r>
        <w:r w:rsidR="00BC18EE" w:rsidRPr="00BC18EE">
          <w:rPr>
            <w:rStyle w:val="DDNField"/>
            <w:lang w:eastAsia="zh-CN"/>
          </w:rPr>
          <w:t>29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rsidR="00E92375" w:rsidRDefault="00C814D9" w:rsidP="00E92375">
      <w:pPr>
        <w:pStyle w:val="a6"/>
        <w:rPr>
          <w:lang w:eastAsia="zh-CN"/>
        </w:rPr>
      </w:pPr>
      <w:bookmarkStart w:id="124" w:name="_Ref501014718"/>
      <w:bookmarkStart w:id="125" w:name="_Toc501375751"/>
      <w:bookmarkStart w:id="126" w:name="_Toc503795824"/>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29</w:t>
      </w:r>
      <w:r w:rsidR="004C426C">
        <w:fldChar w:fldCharType="end"/>
      </w:r>
      <w:bookmarkEnd w:id="124"/>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25"/>
      <w:bookmarkEnd w:id="126"/>
    </w:p>
    <w:p w:rsidR="00E92375" w:rsidRDefault="00E92375" w:rsidP="00CE6F09">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085" cy="2838450"/>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不连续页面分布</w:t>
      </w:r>
      <w:r>
        <w:rPr>
          <w:lang w:eastAsia="zh-CN"/>
        </w:rPr>
        <w:t>面板</w:t>
      </w:r>
      <w:r>
        <w:rPr>
          <w:lang w:eastAsia="zh-CN"/>
        </w:rPr>
        <w:t>(</w:t>
      </w:r>
      <w:fldSimple w:instr="REF _Ref501024821 \h \* MERGEFORMAT ">
        <w:r w:rsidR="00BC18EE" w:rsidRPr="00BC18EE">
          <w:rPr>
            <w:rStyle w:val="DDNField"/>
            <w:lang w:eastAsia="zh-CN"/>
          </w:rPr>
          <w:t>图</w:t>
        </w:r>
        <w:r w:rsidR="00BC18EE" w:rsidRPr="00BC18EE">
          <w:rPr>
            <w:rStyle w:val="DDNField"/>
            <w:lang w:eastAsia="zh-CN"/>
          </w:rPr>
          <w:t>30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rsidR="00E92375" w:rsidRDefault="00C814D9" w:rsidP="00E92375">
      <w:pPr>
        <w:pStyle w:val="a6"/>
        <w:rPr>
          <w:lang w:eastAsia="zh-CN"/>
        </w:rPr>
      </w:pPr>
      <w:bookmarkStart w:id="127" w:name="_Ref501024821"/>
      <w:bookmarkStart w:id="128" w:name="_Toc501375752"/>
      <w:bookmarkStart w:id="129" w:name="_Toc503795825"/>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30</w:t>
      </w:r>
      <w:r w:rsidR="004C426C">
        <w:fldChar w:fldCharType="end"/>
      </w:r>
      <w:bookmarkEnd w:id="127"/>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28"/>
      <w:bookmarkEnd w:id="129"/>
    </w:p>
    <w:p w:rsidR="00E92375" w:rsidRDefault="00E92375" w:rsidP="009F4027">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865755"/>
                    </a:xfrm>
                    <a:prstGeom prst="rect">
                      <a:avLst/>
                    </a:prstGeom>
                    <a:noFill/>
                    <a:ln>
                      <a:noFill/>
                    </a:ln>
                  </pic:spPr>
                </pic:pic>
              </a:graphicData>
            </a:graphic>
          </wp:inline>
        </w:drawing>
      </w:r>
    </w:p>
    <w:p w:rsidR="00E92375" w:rsidRPr="002477C7" w:rsidRDefault="00E92375" w:rsidP="00E92375">
      <w:pPr>
        <w:pStyle w:val="DDNbodytext1"/>
        <w:keepNext/>
        <w:rPr>
          <w:lang w:eastAsia="zh-CN"/>
        </w:rPr>
      </w:pPr>
      <w:r>
        <w:rPr>
          <w:rFonts w:hint="eastAsia"/>
          <w:lang w:eastAsia="zh-CN"/>
        </w:rPr>
        <w:t>写</w:t>
      </w:r>
      <w:r>
        <w:rPr>
          <w:rFonts w:hint="eastAsia"/>
          <w:lang w:eastAsia="zh-CN"/>
        </w:rPr>
        <w:t>I/O</w:t>
      </w:r>
      <w:r>
        <w:rPr>
          <w:rFonts w:hint="eastAsia"/>
          <w:lang w:eastAsia="zh-CN"/>
        </w:rPr>
        <w:t>不连续块分布</w:t>
      </w:r>
      <w:r>
        <w:rPr>
          <w:lang w:eastAsia="zh-CN"/>
        </w:rPr>
        <w:t>面板</w:t>
      </w:r>
      <w:r>
        <w:rPr>
          <w:lang w:eastAsia="zh-CN"/>
        </w:rPr>
        <w:t>(</w:t>
      </w:r>
      <w:fldSimple w:instr="REF _Ref501025773 \h \* MERGEFORMAT ">
        <w:r w:rsidR="00BC18EE" w:rsidRPr="00BC18EE">
          <w:rPr>
            <w:rStyle w:val="DDNField"/>
            <w:lang w:eastAsia="zh-CN"/>
          </w:rPr>
          <w:t>图</w:t>
        </w:r>
        <w:r w:rsidR="00BC18EE" w:rsidRPr="00BC18EE">
          <w:rPr>
            <w:rStyle w:val="DDNField"/>
            <w:lang w:eastAsia="zh-CN"/>
          </w:rPr>
          <w:t>31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w:t>
      </w:r>
      <w:r w:rsidR="006E7546">
        <w:rPr>
          <w:rFonts w:hint="eastAsia"/>
          <w:lang w:eastAsia="zh-CN"/>
        </w:rPr>
        <w:lastRenderedPageBreak/>
        <w:t>成立。</w:t>
      </w:r>
      <w:r>
        <w:rPr>
          <w:rFonts w:hint="eastAsia"/>
          <w:lang w:eastAsia="zh-CN"/>
        </w:rPr>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sidR="006E7546">
        <w:rPr>
          <w:rFonts w:hint="eastAsia"/>
          <w:lang w:eastAsia="zh-CN"/>
        </w:rPr>
        <w:t>都</w:t>
      </w:r>
      <w:r>
        <w:rPr>
          <w:rFonts w:hint="eastAsia"/>
          <w:lang w:eastAsia="zh-CN"/>
        </w:rPr>
        <w:t>都是连续的。</w:t>
      </w:r>
    </w:p>
    <w:p w:rsidR="00E92375" w:rsidRDefault="00C814D9" w:rsidP="00E92375">
      <w:pPr>
        <w:pStyle w:val="a6"/>
        <w:rPr>
          <w:lang w:eastAsia="zh-CN"/>
        </w:rPr>
      </w:pPr>
      <w:bookmarkStart w:id="130" w:name="_Ref501025773"/>
      <w:bookmarkStart w:id="131" w:name="_Toc501375753"/>
      <w:bookmarkStart w:id="132" w:name="_Toc503795826"/>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31</w:t>
      </w:r>
      <w:r w:rsidR="004C426C">
        <w:fldChar w:fldCharType="end"/>
      </w:r>
      <w:bookmarkEnd w:id="130"/>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不连续块分布面板</w:t>
      </w:r>
      <w:bookmarkEnd w:id="131"/>
      <w:bookmarkEnd w:id="132"/>
    </w:p>
    <w:p w:rsidR="00E92375" w:rsidRDefault="00E92375" w:rsidP="009F4027">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201" cy="240939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不连续块分布</w:t>
      </w:r>
      <w:r>
        <w:rPr>
          <w:lang w:eastAsia="zh-CN"/>
        </w:rPr>
        <w:t>面板</w:t>
      </w:r>
      <w:r>
        <w:rPr>
          <w:lang w:eastAsia="zh-CN"/>
        </w:rPr>
        <w:t>(</w:t>
      </w:r>
      <w:fldSimple w:instr="REF _Ref501027007 \h \* MERGEFORMAT ">
        <w:r w:rsidR="00BC18EE" w:rsidRPr="00BC18EE">
          <w:rPr>
            <w:rStyle w:val="DDNField"/>
            <w:lang w:eastAsia="zh-CN"/>
          </w:rPr>
          <w:t>图</w:t>
        </w:r>
        <w:r w:rsidR="00BC18EE" w:rsidRPr="00BC18EE">
          <w:rPr>
            <w:rStyle w:val="DDNField"/>
            <w:lang w:eastAsia="zh-CN"/>
          </w:rPr>
          <w:t>32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rsidR="00E92375" w:rsidRDefault="00C814D9" w:rsidP="00E92375">
      <w:pPr>
        <w:pStyle w:val="a6"/>
        <w:rPr>
          <w:lang w:eastAsia="zh-CN"/>
        </w:rPr>
      </w:pPr>
      <w:bookmarkStart w:id="133" w:name="_Ref501027007"/>
      <w:bookmarkStart w:id="134" w:name="_Toc501375754"/>
      <w:bookmarkStart w:id="135" w:name="_Toc503795827"/>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32</w:t>
      </w:r>
      <w:r w:rsidR="004C426C">
        <w:fldChar w:fldCharType="end"/>
      </w:r>
      <w:bookmarkEnd w:id="133"/>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不连续块分布面板</w:t>
      </w:r>
      <w:bookmarkEnd w:id="134"/>
      <w:bookmarkEnd w:id="135"/>
    </w:p>
    <w:p w:rsidR="00E92375" w:rsidRDefault="00E92375" w:rsidP="009F4027">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3814" cy="2739967"/>
                    </a:xfrm>
                    <a:prstGeom prst="rect">
                      <a:avLst/>
                    </a:prstGeom>
                    <a:noFill/>
                    <a:ln>
                      <a:noFill/>
                    </a:ln>
                  </pic:spPr>
                </pic:pic>
              </a:graphicData>
            </a:graphic>
          </wp:inline>
        </w:drawing>
      </w:r>
    </w:p>
    <w:p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磁盘上过程中，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。写</w:t>
      </w:r>
      <w:r>
        <w:rPr>
          <w:rFonts w:hint="eastAsia"/>
          <w:lang w:eastAsia="zh-CN"/>
        </w:rPr>
        <w:t>I/O</w:t>
      </w:r>
      <w:r>
        <w:rPr>
          <w:rFonts w:hint="eastAsia"/>
          <w:lang w:eastAsia="zh-CN"/>
        </w:rPr>
        <w:t>碎片分布</w:t>
      </w:r>
      <w:r>
        <w:rPr>
          <w:lang w:eastAsia="zh-CN"/>
        </w:rPr>
        <w:t>面板</w:t>
      </w:r>
      <w:r>
        <w:rPr>
          <w:lang w:eastAsia="zh-CN"/>
        </w:rPr>
        <w:t>(</w:t>
      </w:r>
      <w:fldSimple w:instr="REF _Ref501026802 \h \* MERGEFORMAT ">
        <w:r w:rsidR="00BC18EE" w:rsidRPr="00BC18EE">
          <w:rPr>
            <w:rStyle w:val="DDNField"/>
            <w:lang w:eastAsia="zh-CN"/>
          </w:rPr>
          <w:t>图</w:t>
        </w:r>
        <w:r w:rsidR="00BC18EE" w:rsidRPr="00BC18EE">
          <w:rPr>
            <w:rStyle w:val="DDNField"/>
            <w:lang w:eastAsia="zh-CN"/>
          </w:rPr>
          <w:t>33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6" w:name="_Ref501026802"/>
      <w:bookmarkStart w:id="137" w:name="_Toc501375755"/>
      <w:bookmarkStart w:id="138" w:name="_Toc503795828"/>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33</w:t>
      </w:r>
      <w:r w:rsidR="004C426C">
        <w:fldChar w:fldCharType="end"/>
      </w:r>
      <w:bookmarkEnd w:id="136"/>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37"/>
      <w:bookmarkEnd w:id="138"/>
    </w:p>
    <w:p w:rsidR="00E92375" w:rsidRDefault="00E92375" w:rsidP="009F4027">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1756" cy="175260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碎片分布</w:t>
      </w:r>
      <w:r>
        <w:rPr>
          <w:lang w:eastAsia="zh-CN"/>
        </w:rPr>
        <w:t>面板</w:t>
      </w:r>
      <w:r>
        <w:rPr>
          <w:lang w:eastAsia="zh-CN"/>
        </w:rPr>
        <w:t>(</w:t>
      </w:r>
      <w:r>
        <w:rPr>
          <w:rFonts w:hint="eastAsia"/>
          <w:lang w:eastAsia="zh-CN"/>
        </w:rPr>
        <w:t>如</w:t>
      </w:r>
      <w:fldSimple w:instr="REF _Ref501027374 \h \* MERGEFORMAT ">
        <w:r w:rsidR="00BC18EE" w:rsidRPr="00BC18EE">
          <w:rPr>
            <w:rStyle w:val="DDNField"/>
          </w:rPr>
          <w:t>图</w:t>
        </w:r>
        <w:r w:rsidR="00BC18EE" w:rsidRPr="00BC18EE">
          <w:rPr>
            <w:rStyle w:val="DDNField"/>
          </w:rPr>
          <w:t>34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系统每个读</w:t>
      </w:r>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9" w:name="_Ref501027374"/>
      <w:bookmarkStart w:id="140" w:name="_Toc501375756"/>
      <w:bookmarkStart w:id="141" w:name="_Toc503795829"/>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34</w:t>
      </w:r>
      <w:r w:rsidR="004C426C">
        <w:fldChar w:fldCharType="end"/>
      </w:r>
      <w:bookmarkEnd w:id="139"/>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40"/>
      <w:bookmarkEnd w:id="141"/>
    </w:p>
    <w:p w:rsidR="00E92375" w:rsidRDefault="00E92375" w:rsidP="009F4027">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408" cy="1793494"/>
                    </a:xfrm>
                    <a:prstGeom prst="rect">
                      <a:avLst/>
                    </a:prstGeom>
                    <a:noFill/>
                    <a:ln>
                      <a:noFill/>
                    </a:ln>
                  </pic:spPr>
                </pic:pic>
              </a:graphicData>
            </a:graphic>
          </wp:inline>
        </w:drawing>
      </w:r>
    </w:p>
    <w:p w:rsidR="00E92375" w:rsidRPr="00E447F7" w:rsidRDefault="00E92375" w:rsidP="00E92375">
      <w:pPr>
        <w:pStyle w:val="DDNbodytext1"/>
        <w:keepNext/>
        <w:rPr>
          <w:lang w:eastAsia="zh-CN"/>
        </w:rPr>
      </w:pPr>
      <w:r>
        <w:rPr>
          <w:rFonts w:hint="eastAsia"/>
          <w:lang w:eastAsia="zh-CN"/>
        </w:rPr>
        <w:lastRenderedPageBreak/>
        <w:t>已提交等待结束的磁盘写</w:t>
      </w:r>
      <w:r>
        <w:rPr>
          <w:rFonts w:hint="eastAsia"/>
          <w:lang w:eastAsia="zh-CN"/>
        </w:rPr>
        <w:t>I/O</w:t>
      </w:r>
      <w:r>
        <w:rPr>
          <w:rFonts w:hint="eastAsia"/>
          <w:lang w:eastAsia="zh-CN"/>
        </w:rPr>
        <w:t>分布面板</w:t>
      </w:r>
      <w:r>
        <w:rPr>
          <w:lang w:eastAsia="zh-CN"/>
        </w:rPr>
        <w:t>(</w:t>
      </w:r>
      <w:fldSimple w:instr="REF _Ref501028381 \h \* MERGEFORMAT ">
        <w:r w:rsidR="00BC18EE" w:rsidRPr="00BC18EE">
          <w:rPr>
            <w:rStyle w:val="DDNField"/>
            <w:lang w:eastAsia="zh-CN"/>
          </w:rPr>
          <w:t>图</w:t>
        </w:r>
        <w:r w:rsidR="00BC18EE" w:rsidRPr="00BC18EE">
          <w:rPr>
            <w:rStyle w:val="DDNField"/>
            <w:lang w:eastAsia="zh-CN"/>
          </w:rPr>
          <w:t>35</w:t>
        </w:r>
      </w:fldSimple>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rsidR="00E92375" w:rsidRDefault="00C814D9" w:rsidP="00E92375">
      <w:pPr>
        <w:pStyle w:val="a6"/>
        <w:rPr>
          <w:lang w:eastAsia="zh-CN"/>
        </w:rPr>
      </w:pPr>
      <w:bookmarkStart w:id="142" w:name="_Ref501028381"/>
      <w:bookmarkStart w:id="143" w:name="_Toc501375757"/>
      <w:bookmarkStart w:id="144" w:name="_Toc503795830"/>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35</w:t>
      </w:r>
      <w:r w:rsidR="004C426C">
        <w:fldChar w:fldCharType="end"/>
      </w:r>
      <w:bookmarkEnd w:id="142"/>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43"/>
      <w:bookmarkEnd w:id="144"/>
    </w:p>
    <w:p w:rsidR="00E92375" w:rsidRDefault="00E92375" w:rsidP="009F4027">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6806" cy="1735015"/>
                    </a:xfrm>
                    <a:prstGeom prst="rect">
                      <a:avLst/>
                    </a:prstGeom>
                    <a:noFill/>
                    <a:ln>
                      <a:noFill/>
                    </a:ln>
                  </pic:spPr>
                </pic:pic>
              </a:graphicData>
            </a:graphic>
          </wp:inline>
        </w:drawing>
      </w:r>
    </w:p>
    <w:p w:rsidR="00E92375" w:rsidRPr="00EF0EFC" w:rsidRDefault="00E92375" w:rsidP="00E92375">
      <w:pPr>
        <w:pStyle w:val="DDNbodytext1"/>
        <w:keepNext/>
        <w:rPr>
          <w:lang w:eastAsia="zh-CN"/>
        </w:rPr>
      </w:pPr>
      <w:r>
        <w:rPr>
          <w:rFonts w:hint="eastAsia"/>
          <w:lang w:eastAsia="zh-CN"/>
        </w:rPr>
        <w:t>已提交等待结束的磁盘读</w:t>
      </w:r>
      <w:r>
        <w:rPr>
          <w:rFonts w:hint="eastAsia"/>
          <w:lang w:eastAsia="zh-CN"/>
        </w:rPr>
        <w:t>I/O</w:t>
      </w:r>
      <w:r>
        <w:rPr>
          <w:rFonts w:hint="eastAsia"/>
          <w:lang w:eastAsia="zh-CN"/>
        </w:rPr>
        <w:t>分布面板</w:t>
      </w:r>
      <w:r>
        <w:rPr>
          <w:lang w:eastAsia="zh-CN"/>
        </w:rPr>
        <w:t>(</w:t>
      </w:r>
      <w:fldSimple w:instr="REF _Ref501028656 \h \* MERGEFORMAT ">
        <w:r w:rsidR="00BC18EE" w:rsidRPr="00BC18EE">
          <w:rPr>
            <w:rStyle w:val="DDNField"/>
            <w:lang w:eastAsia="zh-CN"/>
          </w:rPr>
          <w:t>图</w:t>
        </w:r>
        <w:r w:rsidR="00BC18EE" w:rsidRPr="00BC18EE">
          <w:rPr>
            <w:rStyle w:val="DDNField"/>
            <w:lang w:eastAsia="zh-CN"/>
          </w:rPr>
          <w:t>36</w:t>
        </w:r>
      </w:fldSimple>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Pr>
          <w:lang w:eastAsia="zh-CN"/>
        </w:rPr>
        <w:t>”</w:t>
      </w:r>
      <w:r>
        <w:rPr>
          <w:rFonts w:hint="eastAsia"/>
          <w:lang w:eastAsia="zh-CN"/>
        </w:rPr>
        <w:t>4_ios</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rsidR="00E92375" w:rsidRDefault="00C814D9" w:rsidP="00E92375">
      <w:pPr>
        <w:pStyle w:val="a6"/>
        <w:rPr>
          <w:lang w:eastAsia="zh-CN"/>
        </w:rPr>
      </w:pPr>
      <w:bookmarkStart w:id="145" w:name="_Ref501028656"/>
      <w:bookmarkStart w:id="146" w:name="_Toc501375758"/>
      <w:bookmarkStart w:id="147" w:name="_Toc503795831"/>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36</w:t>
      </w:r>
      <w:r w:rsidR="004C426C">
        <w:fldChar w:fldCharType="end"/>
      </w:r>
      <w:bookmarkEnd w:id="145"/>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46"/>
      <w:bookmarkEnd w:id="147"/>
    </w:p>
    <w:p w:rsidR="00E92375" w:rsidRDefault="00E92375" w:rsidP="009F4027">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5978" cy="176567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写</w:t>
      </w:r>
      <w:r>
        <w:rPr>
          <w:rFonts w:hint="eastAsia"/>
          <w:lang w:eastAsia="zh-CN"/>
        </w:rPr>
        <w:t>I/O</w:t>
      </w:r>
      <w:r>
        <w:rPr>
          <w:rFonts w:hint="eastAsia"/>
          <w:lang w:eastAsia="zh-CN"/>
        </w:rPr>
        <w:t>时间分布面板</w:t>
      </w:r>
      <w:r>
        <w:rPr>
          <w:lang w:eastAsia="zh-CN"/>
        </w:rPr>
        <w:t>(</w:t>
      </w:r>
      <w:fldSimple w:instr="REF _Ref501028889 \h \* MERGEFORMAT ">
        <w:r w:rsidR="00BC18EE" w:rsidRPr="00BC18EE">
          <w:rPr>
            <w:rStyle w:val="DDNField"/>
            <w:lang w:eastAsia="zh-CN"/>
          </w:rPr>
          <w:t>图</w:t>
        </w:r>
        <w:r w:rsidR="00BC18EE" w:rsidRPr="00BC18EE">
          <w:rPr>
            <w:rStyle w:val="DDNField"/>
            <w:lang w:eastAsia="zh-CN"/>
          </w:rPr>
          <w:t>37</w:t>
        </w:r>
      </w:fldSimple>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Pr>
          <w:lang w:eastAsia="zh-CN"/>
        </w:rPr>
        <w:t>”</w:t>
      </w:r>
      <w:r>
        <w:rPr>
          <w:rFonts w:hint="eastAsia"/>
          <w:lang w:eastAsia="zh-CN"/>
        </w:rPr>
        <w:t>1_milliseconds</w:t>
      </w:r>
      <w:r>
        <w:rPr>
          <w:lang w:eastAsia="zh-CN"/>
        </w:rPr>
        <w:t>”</w:t>
      </w:r>
      <w:r>
        <w:rPr>
          <w:lang w:eastAsia="zh-CN"/>
        </w:rPr>
        <w:t>表示</w:t>
      </w:r>
      <w:r>
        <w:rPr>
          <w:rFonts w:hint="eastAsia"/>
          <w:lang w:eastAsia="zh-CN"/>
        </w:rPr>
        <w:t>写</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92.31%</w:t>
      </w:r>
      <w:r>
        <w:rPr>
          <w:rFonts w:hint="eastAsia"/>
          <w:lang w:eastAsia="zh-CN"/>
        </w:rPr>
        <w:t>；“</w:t>
      </w:r>
      <w:r w:rsidR="00462B9B">
        <w:rPr>
          <w:rFonts w:hint="eastAsia"/>
          <w:lang w:eastAsia="zh-CN"/>
        </w:rPr>
        <w:t>2</w:t>
      </w:r>
      <w:r>
        <w:rPr>
          <w:rFonts w:hint="eastAsia"/>
          <w:lang w:eastAsia="zh-CN"/>
        </w:rPr>
        <w:t>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1</w:t>
      </w:r>
      <w:r>
        <w:rPr>
          <w:rFonts w:hint="eastAsia"/>
          <w:lang w:eastAsia="zh-CN"/>
        </w:rPr>
        <w:t>毫秒和</w:t>
      </w:r>
      <w:r>
        <w:rPr>
          <w:rFonts w:hint="eastAsia"/>
          <w:lang w:eastAsia="zh-CN"/>
        </w:rPr>
        <w:t>2</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7.69%</w:t>
      </w:r>
      <w:r>
        <w:rPr>
          <w:rFonts w:hint="eastAsia"/>
          <w:lang w:eastAsia="zh-CN"/>
        </w:rPr>
        <w:t>。</w:t>
      </w:r>
    </w:p>
    <w:p w:rsidR="00E92375" w:rsidRDefault="00C814D9" w:rsidP="00E92375">
      <w:pPr>
        <w:pStyle w:val="a6"/>
        <w:rPr>
          <w:lang w:eastAsia="zh-CN"/>
        </w:rPr>
      </w:pPr>
      <w:bookmarkStart w:id="148" w:name="_Ref501028889"/>
      <w:bookmarkStart w:id="149" w:name="_Toc501375759"/>
      <w:bookmarkStart w:id="150" w:name="_Toc503795832"/>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37</w:t>
      </w:r>
      <w:r w:rsidR="004C426C">
        <w:fldChar w:fldCharType="end"/>
      </w:r>
      <w:bookmarkEnd w:id="148"/>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49"/>
      <w:bookmarkEnd w:id="150"/>
    </w:p>
    <w:p w:rsidR="00E92375" w:rsidRDefault="00E92375" w:rsidP="009F4027">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3670" cy="1830194"/>
                    </a:xfrm>
                    <a:prstGeom prst="rect">
                      <a:avLst/>
                    </a:prstGeom>
                    <a:noFill/>
                    <a:ln>
                      <a:noFill/>
                    </a:ln>
                  </pic:spPr>
                </pic:pic>
              </a:graphicData>
            </a:graphic>
          </wp:inline>
        </w:drawing>
      </w:r>
    </w:p>
    <w:p w:rsidR="00E92375" w:rsidRPr="008279A8" w:rsidRDefault="00E92375" w:rsidP="00E92375">
      <w:pPr>
        <w:pStyle w:val="DDNbodytext1"/>
        <w:keepNext/>
        <w:rPr>
          <w:lang w:eastAsia="zh-CN"/>
        </w:rPr>
      </w:pPr>
      <w:r>
        <w:rPr>
          <w:rFonts w:hint="eastAsia"/>
          <w:lang w:eastAsia="zh-CN"/>
        </w:rPr>
        <w:lastRenderedPageBreak/>
        <w:t>读</w:t>
      </w:r>
      <w:r>
        <w:rPr>
          <w:rFonts w:hint="eastAsia"/>
          <w:lang w:eastAsia="zh-CN"/>
        </w:rPr>
        <w:t>I/O</w:t>
      </w:r>
      <w:r>
        <w:rPr>
          <w:rFonts w:hint="eastAsia"/>
          <w:lang w:eastAsia="zh-CN"/>
        </w:rPr>
        <w:t>时间分布面板</w:t>
      </w:r>
      <w:r>
        <w:rPr>
          <w:lang w:eastAsia="zh-CN"/>
        </w:rPr>
        <w:t>(</w:t>
      </w:r>
      <w:fldSimple w:instr="REF _Ref501029371 \h \* MERGEFORMAT ">
        <w:r w:rsidR="00BC18EE" w:rsidRPr="00BC18EE">
          <w:rPr>
            <w:rStyle w:val="DDNField"/>
            <w:lang w:eastAsia="zh-CN"/>
          </w:rPr>
          <w:t>图</w:t>
        </w:r>
        <w:r w:rsidR="00BC18EE" w:rsidRPr="00BC18EE">
          <w:rPr>
            <w:rStyle w:val="DDNField"/>
            <w:lang w:eastAsia="zh-CN"/>
          </w:rPr>
          <w:t>38</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Pr>
          <w:lang w:eastAsia="zh-CN"/>
        </w:rPr>
        <w:t>”</w:t>
      </w:r>
      <w:r>
        <w:rPr>
          <w:rFonts w:hint="eastAsia"/>
          <w:lang w:eastAsia="zh-CN"/>
        </w:rPr>
        <w:t>1_milliseconds</w:t>
      </w:r>
      <w:r>
        <w:rPr>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2K</w:t>
      </w:r>
      <w:r>
        <w:rPr>
          <w:rFonts w:hint="eastAsia"/>
          <w:lang w:eastAsia="zh-CN"/>
        </w:rPr>
        <w:t>毫秒和</w:t>
      </w:r>
      <w:r>
        <w:rPr>
          <w:rFonts w:hint="eastAsia"/>
          <w:lang w:eastAsia="zh-CN"/>
        </w:rPr>
        <w:t>4K</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rsidR="00E92375" w:rsidRDefault="00C814D9" w:rsidP="00E92375">
      <w:pPr>
        <w:pStyle w:val="a6"/>
        <w:rPr>
          <w:lang w:eastAsia="zh-CN"/>
        </w:rPr>
      </w:pPr>
      <w:bookmarkStart w:id="151" w:name="_Ref501029371"/>
      <w:bookmarkStart w:id="152" w:name="_Toc501375760"/>
      <w:bookmarkStart w:id="153" w:name="_Toc503795833"/>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38</w:t>
      </w:r>
      <w:r w:rsidR="004C426C">
        <w:fldChar w:fldCharType="end"/>
      </w:r>
      <w:bookmarkEnd w:id="151"/>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52"/>
      <w:bookmarkEnd w:id="153"/>
    </w:p>
    <w:p w:rsidR="00E92375" w:rsidRDefault="00E92375" w:rsidP="009F4027">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187" cy="1828968"/>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磁盘写</w:t>
      </w:r>
      <w:r>
        <w:rPr>
          <w:rFonts w:hint="eastAsia"/>
          <w:lang w:eastAsia="zh-CN"/>
        </w:rPr>
        <w:t>I/O</w:t>
      </w:r>
      <w:r>
        <w:rPr>
          <w:rFonts w:hint="eastAsia"/>
          <w:lang w:eastAsia="zh-CN"/>
        </w:rPr>
        <w:t>大小分布面板</w:t>
      </w:r>
      <w:r>
        <w:rPr>
          <w:lang w:eastAsia="zh-CN"/>
        </w:rPr>
        <w:t>(</w:t>
      </w:r>
      <w:fldSimple w:instr="REF _Ref501029418 \h \* MERGEFORMAT ">
        <w:r w:rsidR="00BC18EE" w:rsidRPr="00BC18EE">
          <w:rPr>
            <w:rStyle w:val="DDNField"/>
            <w:lang w:eastAsia="zh-CN"/>
          </w:rPr>
          <w:t>图</w:t>
        </w:r>
        <w:r w:rsidR="00BC18EE" w:rsidRPr="00BC18EE">
          <w:rPr>
            <w:rStyle w:val="DDNField"/>
            <w:lang w:eastAsia="zh-CN"/>
          </w:rPr>
          <w:t>39</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Pr>
          <w:lang w:eastAsia="zh-CN"/>
        </w:rPr>
        <w:t>”</w:t>
      </w:r>
      <w:r>
        <w:rPr>
          <w:rFonts w:hint="eastAsia"/>
          <w:lang w:eastAsia="zh-CN"/>
        </w:rPr>
        <w:t>1M_Bytes</w:t>
      </w:r>
      <w:r>
        <w:rPr>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100%</w:t>
      </w:r>
      <w:r>
        <w:rPr>
          <w:rFonts w:hint="eastAsia"/>
          <w:lang w:eastAsia="zh-CN"/>
        </w:rPr>
        <w:t>。</w:t>
      </w:r>
    </w:p>
    <w:p w:rsidR="00E92375" w:rsidRDefault="00C814D9" w:rsidP="00E92375">
      <w:pPr>
        <w:pStyle w:val="a6"/>
        <w:rPr>
          <w:lang w:eastAsia="zh-CN"/>
        </w:rPr>
      </w:pPr>
      <w:bookmarkStart w:id="154" w:name="_Ref501029418"/>
      <w:bookmarkStart w:id="155" w:name="_Toc501375761"/>
      <w:bookmarkStart w:id="156" w:name="_Toc503795834"/>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39</w:t>
      </w:r>
      <w:r w:rsidR="004C426C">
        <w:fldChar w:fldCharType="end"/>
      </w:r>
      <w:bookmarkEnd w:id="154"/>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55"/>
      <w:r w:rsidR="009F4027">
        <w:rPr>
          <w:lang w:eastAsia="zh-CN"/>
        </w:rPr>
        <w:t>面板</w:t>
      </w:r>
      <w:bookmarkEnd w:id="156"/>
    </w:p>
    <w:p w:rsidR="00E92375" w:rsidRDefault="00E92375" w:rsidP="009F4027">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0276" cy="1758461"/>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磁盘读</w:t>
      </w:r>
      <w:r>
        <w:rPr>
          <w:rFonts w:hint="eastAsia"/>
          <w:lang w:eastAsia="zh-CN"/>
        </w:rPr>
        <w:t>I/O</w:t>
      </w:r>
      <w:r>
        <w:rPr>
          <w:rFonts w:hint="eastAsia"/>
          <w:lang w:eastAsia="zh-CN"/>
        </w:rPr>
        <w:t>大小分布面板</w:t>
      </w:r>
      <w:r>
        <w:rPr>
          <w:lang w:eastAsia="zh-CN"/>
        </w:rPr>
        <w:t>(</w:t>
      </w:r>
      <w:fldSimple w:instr="REF _Ref501029793 \h \* MERGEFORMAT ">
        <w:r w:rsidR="00BC18EE" w:rsidRPr="00BC18EE">
          <w:rPr>
            <w:rStyle w:val="DDNField"/>
            <w:lang w:eastAsia="zh-CN"/>
          </w:rPr>
          <w:t>图</w:t>
        </w:r>
        <w:r w:rsidR="00BC18EE" w:rsidRPr="00BC18EE">
          <w:rPr>
            <w:rStyle w:val="DDNField"/>
            <w:lang w:eastAsia="zh-CN"/>
          </w:rPr>
          <w:t>40</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Pr>
          <w:lang w:eastAsia="zh-CN"/>
        </w:rPr>
        <w:t>”</w:t>
      </w:r>
      <w:r>
        <w:rPr>
          <w:rFonts w:hint="eastAsia"/>
          <w:lang w:eastAsia="zh-CN"/>
        </w:rPr>
        <w:t>1M_Bytes</w:t>
      </w:r>
      <w:r>
        <w:rPr>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rsidR="00E92375" w:rsidRDefault="00C814D9" w:rsidP="00E92375">
      <w:pPr>
        <w:pStyle w:val="a6"/>
        <w:rPr>
          <w:lang w:eastAsia="zh-CN"/>
        </w:rPr>
      </w:pPr>
      <w:bookmarkStart w:id="157" w:name="_Ref501029793"/>
      <w:bookmarkStart w:id="158" w:name="_Toc501375762"/>
      <w:bookmarkStart w:id="159" w:name="_Toc503795835"/>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40</w:t>
      </w:r>
      <w:r w:rsidR="004C426C">
        <w:fldChar w:fldCharType="end"/>
      </w:r>
      <w:bookmarkEnd w:id="157"/>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58"/>
      <w:bookmarkEnd w:id="159"/>
    </w:p>
    <w:p w:rsidR="00E92375" w:rsidRDefault="00E92375" w:rsidP="009F4027">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376" cy="187078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t>每个客户端写吞吐量面板</w:t>
      </w:r>
      <w:r w:rsidR="00CE6F09">
        <w:rPr>
          <w:rFonts w:hint="eastAsia"/>
          <w:lang w:eastAsia="zh-CN"/>
        </w:rPr>
        <w:t>（</w:t>
      </w:r>
      <w:fldSimple w:instr="REF _Ref501029890 \h \* MERGEFORMAT ">
        <w:r w:rsidR="00BC18EE" w:rsidRPr="00BC18EE">
          <w:rPr>
            <w:rStyle w:val="DDNField"/>
            <w:lang w:eastAsia="zh-CN"/>
          </w:rPr>
          <w:t>图</w:t>
        </w:r>
        <w:r w:rsidR="00BC18EE" w:rsidRPr="00BC18EE">
          <w:rPr>
            <w:rStyle w:val="DDNField"/>
            <w:lang w:eastAsia="zh-CN"/>
          </w:rPr>
          <w:t>41</w:t>
        </w:r>
      </w:fldSimple>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rsidR="00E92375" w:rsidRDefault="00C814D9" w:rsidP="00E92375">
      <w:pPr>
        <w:pStyle w:val="a6"/>
        <w:rPr>
          <w:lang w:eastAsia="zh-CN"/>
        </w:rPr>
      </w:pPr>
      <w:bookmarkStart w:id="160" w:name="_Ref501029890"/>
      <w:bookmarkStart w:id="161" w:name="_Toc501375763"/>
      <w:bookmarkStart w:id="162" w:name="_Toc503795836"/>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41</w:t>
      </w:r>
      <w:r w:rsidR="004C426C">
        <w:fldChar w:fldCharType="end"/>
      </w:r>
      <w:bookmarkEnd w:id="160"/>
      <w:r w:rsidR="00E92375">
        <w:rPr>
          <w:rFonts w:hint="eastAsia"/>
          <w:lang w:eastAsia="zh-CN"/>
        </w:rPr>
        <w:t xml:space="preserve">: </w:t>
      </w:r>
      <w:r w:rsidR="00E92375">
        <w:rPr>
          <w:rFonts w:hint="eastAsia"/>
          <w:lang w:eastAsia="zh-CN"/>
        </w:rPr>
        <w:t>每个客户端写吞吐量面板</w:t>
      </w:r>
      <w:bookmarkEnd w:id="161"/>
      <w:bookmarkEnd w:id="162"/>
    </w:p>
    <w:p w:rsidR="00E92375" w:rsidRDefault="00E92375" w:rsidP="009F4027">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6172" cy="181371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lastRenderedPageBreak/>
        <w:t>每个客户端读吞吐量面板</w:t>
      </w:r>
      <w:r w:rsidR="00CE6F09">
        <w:rPr>
          <w:rFonts w:hint="eastAsia"/>
          <w:lang w:eastAsia="zh-CN"/>
        </w:rPr>
        <w:t>（</w:t>
      </w:r>
      <w:fldSimple w:instr="REF _Ref501032190 \h \* MERGEFORMAT ">
        <w:r w:rsidR="00BC18EE" w:rsidRPr="00BC18EE">
          <w:rPr>
            <w:rStyle w:val="DDNField"/>
            <w:lang w:eastAsia="zh-CN"/>
          </w:rPr>
          <w:t>图</w:t>
        </w:r>
        <w:r w:rsidR="00BC18EE" w:rsidRPr="00BC18EE">
          <w:rPr>
            <w:rStyle w:val="DDNField"/>
            <w:lang w:eastAsia="zh-CN"/>
          </w:rPr>
          <w:t>42</w:t>
        </w:r>
      </w:fldSimple>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rsidR="00E92375" w:rsidRDefault="00C814D9" w:rsidP="00E92375">
      <w:pPr>
        <w:pStyle w:val="a6"/>
        <w:rPr>
          <w:lang w:eastAsia="zh-CN"/>
        </w:rPr>
      </w:pPr>
      <w:bookmarkStart w:id="163" w:name="_Ref501032190"/>
      <w:bookmarkStart w:id="164" w:name="_Toc501375764"/>
      <w:bookmarkStart w:id="165" w:name="_Toc503795837"/>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42</w:t>
      </w:r>
      <w:r w:rsidR="004C426C">
        <w:fldChar w:fldCharType="end"/>
      </w:r>
      <w:bookmarkEnd w:id="163"/>
      <w:r w:rsidR="00E92375">
        <w:rPr>
          <w:rFonts w:hint="eastAsia"/>
          <w:lang w:eastAsia="zh-CN"/>
        </w:rPr>
        <w:t xml:space="preserve">: </w:t>
      </w:r>
      <w:r w:rsidR="00E92375">
        <w:rPr>
          <w:rFonts w:hint="eastAsia"/>
          <w:lang w:eastAsia="zh-CN"/>
        </w:rPr>
        <w:t>每个客户端读吞吐量面板</w:t>
      </w:r>
      <w:bookmarkEnd w:id="164"/>
      <w:bookmarkEnd w:id="165"/>
    </w:p>
    <w:p w:rsidR="00E92375" w:rsidRDefault="00E92375" w:rsidP="009F4027">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7428" cy="1818463"/>
                    </a:xfrm>
                    <a:prstGeom prst="rect">
                      <a:avLst/>
                    </a:prstGeom>
                    <a:noFill/>
                    <a:ln>
                      <a:noFill/>
                    </a:ln>
                  </pic:spPr>
                </pic:pic>
              </a:graphicData>
            </a:graphic>
          </wp:inline>
        </w:drawing>
      </w:r>
    </w:p>
    <w:p w:rsidR="00E92375" w:rsidRPr="00FD0108" w:rsidRDefault="00E92375" w:rsidP="00E92375">
      <w:pPr>
        <w:pStyle w:val="DDNbodytext1"/>
        <w:keepNext/>
        <w:rPr>
          <w:lang w:eastAsia="zh-CN"/>
        </w:rPr>
      </w:pPr>
      <w:r>
        <w:rPr>
          <w:rFonts w:hint="eastAsia"/>
          <w:lang w:eastAsia="zh-CN"/>
        </w:rPr>
        <w:t>每个作业</w:t>
      </w:r>
      <w:r>
        <w:rPr>
          <w:rFonts w:hint="eastAsia"/>
          <w:lang w:eastAsia="zh-CN"/>
        </w:rPr>
        <w:t>I/O</w:t>
      </w:r>
      <w:r w:rsidR="00CE6F09">
        <w:rPr>
          <w:rFonts w:hint="eastAsia"/>
          <w:lang w:eastAsia="zh-CN"/>
        </w:rPr>
        <w:t>吞吐量面板（</w:t>
      </w:r>
      <w:fldSimple w:instr="REF _Ref501032415 \h \* MERGEFORMAT ">
        <w:r w:rsidR="00BC18EE" w:rsidRPr="00BC18EE">
          <w:rPr>
            <w:rStyle w:val="DDNField"/>
            <w:lang w:eastAsia="zh-CN"/>
          </w:rPr>
          <w:t>图</w:t>
        </w:r>
        <w:r w:rsidR="00BC18EE" w:rsidRPr="00BC18EE">
          <w:rPr>
            <w:rStyle w:val="DDNField"/>
            <w:lang w:eastAsia="zh-CN"/>
          </w:rPr>
          <w:t>43</w:t>
        </w:r>
      </w:fldSimple>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rsidR="00E92375" w:rsidRDefault="00C814D9" w:rsidP="00E92375">
      <w:pPr>
        <w:pStyle w:val="a6"/>
        <w:rPr>
          <w:lang w:eastAsia="zh-CN"/>
        </w:rPr>
      </w:pPr>
      <w:bookmarkStart w:id="166" w:name="_Ref501032415"/>
      <w:bookmarkStart w:id="167" w:name="_Toc501375765"/>
      <w:bookmarkStart w:id="168" w:name="_Toc503795838"/>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43</w:t>
      </w:r>
      <w:r w:rsidR="004C426C">
        <w:fldChar w:fldCharType="end"/>
      </w:r>
      <w:bookmarkEnd w:id="166"/>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67"/>
      <w:bookmarkEnd w:id="168"/>
    </w:p>
    <w:p w:rsidR="00E92375" w:rsidRDefault="00E92375" w:rsidP="00CE6F09">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445"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Default="00CE6F09" w:rsidP="00E92375">
      <w:pPr>
        <w:pStyle w:val="DDNbodytext1"/>
        <w:keepNext/>
        <w:rPr>
          <w:lang w:eastAsia="zh-CN"/>
        </w:rPr>
      </w:pPr>
      <w:r>
        <w:rPr>
          <w:rFonts w:hint="eastAsia"/>
          <w:lang w:eastAsia="zh-CN"/>
        </w:rPr>
        <w:lastRenderedPageBreak/>
        <w:t>每个作业写吞吐量面板（</w:t>
      </w:r>
      <w:fldSimple w:instr="REF _Ref501032425 \h \* MERGEFORMAT ">
        <w:r w:rsidR="00BC18EE" w:rsidRPr="00BC18EE">
          <w:rPr>
            <w:rStyle w:val="DDNField"/>
            <w:lang w:eastAsia="zh-CN"/>
          </w:rPr>
          <w:t>图</w:t>
        </w:r>
        <w:r w:rsidR="00BC18EE" w:rsidRPr="00BC18EE">
          <w:rPr>
            <w:rStyle w:val="DDNField"/>
            <w:lang w:eastAsia="zh-CN"/>
          </w:rPr>
          <w:t>44</w:t>
        </w:r>
      </w:fldSimple>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rsidR="00E92375" w:rsidRDefault="00C814D9" w:rsidP="00E92375">
      <w:pPr>
        <w:pStyle w:val="a6"/>
        <w:rPr>
          <w:lang w:eastAsia="zh-CN"/>
        </w:rPr>
      </w:pPr>
      <w:bookmarkStart w:id="169" w:name="_Ref501032425"/>
      <w:bookmarkStart w:id="170" w:name="_Toc501375766"/>
      <w:bookmarkStart w:id="171" w:name="_Toc503795839"/>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44</w:t>
      </w:r>
      <w:r w:rsidR="004C426C">
        <w:fldChar w:fldCharType="end"/>
      </w:r>
      <w:bookmarkEnd w:id="169"/>
      <w:r w:rsidR="00E92375">
        <w:rPr>
          <w:rFonts w:hint="eastAsia"/>
          <w:lang w:eastAsia="zh-CN"/>
        </w:rPr>
        <w:t xml:space="preserve">: </w:t>
      </w:r>
      <w:r w:rsidR="00E92375">
        <w:rPr>
          <w:rFonts w:hint="eastAsia"/>
          <w:lang w:eastAsia="zh-CN"/>
        </w:rPr>
        <w:t>每个作业写吞吐量面板</w:t>
      </w:r>
      <w:bookmarkEnd w:id="170"/>
      <w:bookmarkEnd w:id="171"/>
    </w:p>
    <w:p w:rsidR="00E92375" w:rsidRDefault="00E92375" w:rsidP="00CE6F09">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668270"/>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860574" w:rsidP="00E92375">
      <w:pPr>
        <w:pStyle w:val="DDNbodytext1"/>
        <w:keepNext/>
        <w:rPr>
          <w:lang w:eastAsia="zh-CN"/>
        </w:rPr>
      </w:pPr>
      <w:r>
        <w:rPr>
          <w:rFonts w:hint="eastAsia"/>
          <w:lang w:eastAsia="zh-CN"/>
        </w:rPr>
        <w:t>每个作业读吞吐量面板（</w:t>
      </w:r>
      <w:fldSimple w:instr="REF _Ref501032504 \h \* MERGEFORMAT ">
        <w:r w:rsidR="00BC18EE" w:rsidRPr="00BC18EE">
          <w:rPr>
            <w:rStyle w:val="DDNField"/>
            <w:lang w:eastAsia="zh-CN"/>
          </w:rPr>
          <w:t>图</w:t>
        </w:r>
        <w:r w:rsidR="00BC18EE" w:rsidRPr="00BC18EE">
          <w:rPr>
            <w:rStyle w:val="DDNField"/>
            <w:lang w:eastAsia="zh-CN"/>
          </w:rPr>
          <w:t>45</w:t>
        </w:r>
      </w:fldSimple>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rsidR="00E92375" w:rsidRDefault="00C814D9" w:rsidP="00E92375">
      <w:pPr>
        <w:pStyle w:val="a6"/>
        <w:rPr>
          <w:lang w:eastAsia="zh-CN"/>
        </w:rPr>
      </w:pPr>
      <w:bookmarkStart w:id="172" w:name="_Ref501032504"/>
      <w:bookmarkStart w:id="173" w:name="_Toc501375767"/>
      <w:bookmarkStart w:id="174" w:name="_Toc503795840"/>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45</w:t>
      </w:r>
      <w:r w:rsidR="004C426C">
        <w:fldChar w:fldCharType="end"/>
      </w:r>
      <w:bookmarkEnd w:id="172"/>
      <w:r w:rsidR="00E92375">
        <w:rPr>
          <w:rFonts w:hint="eastAsia"/>
          <w:lang w:eastAsia="zh-CN"/>
        </w:rPr>
        <w:t xml:space="preserve">: </w:t>
      </w:r>
      <w:r w:rsidR="00E92375">
        <w:rPr>
          <w:rFonts w:hint="eastAsia"/>
          <w:lang w:eastAsia="zh-CN"/>
        </w:rPr>
        <w:t>每个作业读吞吐量面板</w:t>
      </w:r>
      <w:bookmarkEnd w:id="173"/>
      <w:bookmarkEnd w:id="174"/>
    </w:p>
    <w:p w:rsidR="00E92375" w:rsidRDefault="00E92375" w:rsidP="00CE6F09">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8170"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CE6F09" w:rsidP="00E92375">
      <w:pPr>
        <w:pStyle w:val="DDNbodytext1"/>
        <w:keepNext/>
        <w:rPr>
          <w:lang w:eastAsia="zh-CN"/>
        </w:rPr>
      </w:pPr>
      <w:r>
        <w:rPr>
          <w:rFonts w:hint="eastAsia"/>
          <w:lang w:eastAsia="zh-CN"/>
        </w:rPr>
        <w:lastRenderedPageBreak/>
        <w:t>每个作业元数据性能面板（</w:t>
      </w:r>
      <w:fldSimple w:instr="REF _Ref501032719 \h \* MERGEFORMAT ">
        <w:r w:rsidR="00BC18EE" w:rsidRPr="00BC18EE">
          <w:rPr>
            <w:rStyle w:val="DDNField"/>
          </w:rPr>
          <w:t>图</w:t>
        </w:r>
        <w:r w:rsidR="00BC18EE" w:rsidRPr="00BC18EE">
          <w:rPr>
            <w:rStyle w:val="DDNField"/>
          </w:rPr>
          <w:t>46</w:t>
        </w:r>
      </w:fldSimple>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rsidR="00E92375" w:rsidRDefault="00C814D9" w:rsidP="00E92375">
      <w:pPr>
        <w:pStyle w:val="a6"/>
        <w:rPr>
          <w:lang w:eastAsia="zh-CN"/>
        </w:rPr>
      </w:pPr>
      <w:bookmarkStart w:id="175" w:name="_Ref501032719"/>
      <w:bookmarkStart w:id="176" w:name="_Toc501375768"/>
      <w:bookmarkStart w:id="177" w:name="_Toc503795841"/>
      <w:r>
        <w:rPr>
          <w:lang w:eastAsia="zh-CN"/>
        </w:rPr>
        <w:t>图</w:t>
      </w:r>
      <w:r w:rsidR="004C426C">
        <w:fldChar w:fldCharType="begin"/>
      </w:r>
      <w:r w:rsidR="00E92375">
        <w:rPr>
          <w:lang w:eastAsia="zh-CN"/>
        </w:rPr>
        <w:instrText xml:space="preserve"> SEQ Figure \* ARABIC </w:instrText>
      </w:r>
      <w:r w:rsidR="004C426C">
        <w:fldChar w:fldCharType="separate"/>
      </w:r>
      <w:r w:rsidR="00BC18EE">
        <w:rPr>
          <w:noProof/>
          <w:lang w:eastAsia="zh-CN"/>
        </w:rPr>
        <w:t>46</w:t>
      </w:r>
      <w:r w:rsidR="004C426C">
        <w:fldChar w:fldCharType="end"/>
      </w:r>
      <w:bookmarkEnd w:id="175"/>
      <w:r w:rsidR="00E92375">
        <w:rPr>
          <w:rFonts w:hint="eastAsia"/>
          <w:lang w:eastAsia="zh-CN"/>
        </w:rPr>
        <w:t xml:space="preserve">: </w:t>
      </w:r>
      <w:r w:rsidR="00E92375">
        <w:rPr>
          <w:rFonts w:hint="eastAsia"/>
          <w:lang w:eastAsia="zh-CN"/>
        </w:rPr>
        <w:t>每个作业元数据性能面板</w:t>
      </w:r>
      <w:bookmarkEnd w:id="176"/>
      <w:bookmarkEnd w:id="177"/>
    </w:p>
    <w:p w:rsidR="00852AC4" w:rsidRDefault="00E92375" w:rsidP="00863287">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4D250B" w:rsidP="002E2C1B">
      <w:pPr>
        <w:pStyle w:val="21"/>
        <w:spacing w:before="116"/>
      </w:pPr>
      <w:bookmarkStart w:id="178" w:name="_Toc501360240"/>
      <w:bookmarkStart w:id="179" w:name="_Toc503451165"/>
      <w:r>
        <w:rPr>
          <w:rFonts w:asciiTheme="minorEastAsia" w:eastAsiaTheme="minorEastAsia" w:hAnsiTheme="minorEastAsia" w:hint="eastAsia"/>
          <w:lang w:eastAsia="zh-CN"/>
        </w:rPr>
        <w:t>服务器仪表盘</w:t>
      </w:r>
      <w:bookmarkEnd w:id="178"/>
      <w:bookmarkEnd w:id="179"/>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fldSimple w:instr=" REF _Ref499738274 \h  \* MERGEFORMAT ">
        <w:r w:rsidR="00BC18EE" w:rsidRPr="00BC18EE">
          <w:rPr>
            <w:rStyle w:val="DDNField"/>
            <w:lang w:eastAsia="zh-CN"/>
          </w:rPr>
          <w:t>图</w:t>
        </w:r>
        <w:r w:rsidR="00BC18EE" w:rsidRPr="00BC18EE">
          <w:rPr>
            <w:rStyle w:val="DDNField"/>
            <w:lang w:eastAsia="zh-CN"/>
          </w:rPr>
          <w:t>47</w:t>
        </w:r>
      </w:fldSimple>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180" w:name="_Ref499738274"/>
      <w:bookmarkStart w:id="181" w:name="_Toc503795842"/>
      <w:r>
        <w:t>图</w:t>
      </w:r>
      <w:r w:rsidR="004C426C">
        <w:fldChar w:fldCharType="begin"/>
      </w:r>
      <w:r w:rsidR="00D274BF">
        <w:instrText xml:space="preserve"> SEQ Figure \* ARABIC </w:instrText>
      </w:r>
      <w:r w:rsidR="004C426C">
        <w:fldChar w:fldCharType="separate"/>
      </w:r>
      <w:r w:rsidR="00BC18EE">
        <w:rPr>
          <w:noProof/>
        </w:rPr>
        <w:t>47</w:t>
      </w:r>
      <w:r w:rsidR="004C426C">
        <w:rPr>
          <w:noProof/>
        </w:rPr>
        <w:fldChar w:fldCharType="end"/>
      </w:r>
      <w:bookmarkEnd w:id="180"/>
      <w:r w:rsidR="00773CA1">
        <w:t>：</w:t>
      </w:r>
      <w:r w:rsidR="00773CA1">
        <w:rPr>
          <w:rFonts w:hint="eastAsia"/>
          <w:lang w:eastAsia="zh-CN"/>
        </w:rPr>
        <w:t>服务器仪表盘</w:t>
      </w:r>
      <w:bookmarkEnd w:id="181"/>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fldSimple w:instr=" REF _Ref499738301 \h  \* MERGEFORMAT ">
        <w:r w:rsidR="00BC18EE" w:rsidRPr="00BC18EE">
          <w:rPr>
            <w:rStyle w:val="DDNField"/>
            <w:lang w:eastAsia="zh-CN"/>
          </w:rPr>
          <w:t>图</w:t>
        </w:r>
        <w:r w:rsidR="00BC18EE" w:rsidRPr="00BC18EE">
          <w:rPr>
            <w:rStyle w:val="DDNField"/>
            <w:lang w:eastAsia="zh-CN"/>
          </w:rPr>
          <w:t>48</w:t>
        </w:r>
      </w:fldSimple>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182" w:name="_Ref499738301"/>
      <w:bookmarkStart w:id="183" w:name="_Toc503795843"/>
      <w:r>
        <w:rPr>
          <w:lang w:eastAsia="zh-CN"/>
        </w:rPr>
        <w:t>图</w:t>
      </w:r>
      <w:r w:rsidR="004C426C">
        <w:fldChar w:fldCharType="begin"/>
      </w:r>
      <w:r w:rsidR="00211A66">
        <w:rPr>
          <w:lang w:eastAsia="zh-CN"/>
        </w:rPr>
        <w:instrText xml:space="preserve"> SEQ Figure \* ARABIC </w:instrText>
      </w:r>
      <w:r w:rsidR="004C426C">
        <w:fldChar w:fldCharType="separate"/>
      </w:r>
      <w:r w:rsidR="00BC18EE">
        <w:rPr>
          <w:noProof/>
          <w:lang w:eastAsia="zh-CN"/>
        </w:rPr>
        <w:t>48</w:t>
      </w:r>
      <w:r w:rsidR="004C426C">
        <w:fldChar w:fldCharType="end"/>
      </w:r>
      <w:bookmarkEnd w:id="182"/>
      <w:r w:rsidR="00773CA1">
        <w:rPr>
          <w:lang w:eastAsia="zh-CN"/>
        </w:rPr>
        <w:t>：</w:t>
      </w:r>
      <w:r w:rsidR="002E2C1B">
        <w:rPr>
          <w:lang w:eastAsia="zh-CN"/>
        </w:rPr>
        <w:t xml:space="preserve">CPU </w:t>
      </w:r>
      <w:r w:rsidR="004840EB">
        <w:rPr>
          <w:rFonts w:hint="eastAsia"/>
          <w:lang w:eastAsia="zh-CN"/>
        </w:rPr>
        <w:t>使用率面板</w:t>
      </w:r>
      <w:bookmarkEnd w:id="183"/>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B15E9F">
        <w:t>（</w:t>
      </w:r>
      <w:fldSimple w:instr=" REF _Ref499738328 \h  \* MERGEFORMAT ">
        <w:r w:rsidR="00BC18EE" w:rsidRPr="00BC18EE">
          <w:rPr>
            <w:rStyle w:val="DDNField"/>
          </w:rPr>
          <w:t>图</w:t>
        </w:r>
        <w:r w:rsidR="00BC18EE" w:rsidRPr="00BC18EE">
          <w:rPr>
            <w:rStyle w:val="DDNField"/>
          </w:rPr>
          <w:t>49</w:t>
        </w:r>
      </w:fldSimple>
      <w:r w:rsidR="00B15E9F">
        <w:t>）</w:t>
      </w:r>
      <w:r>
        <w:rPr>
          <w:rStyle w:val="NoneA"/>
          <w:rFonts w:ascii="宋体" w:eastAsia="宋体" w:hAnsi="宋体" w:cs="宋体"/>
          <w:lang w:val="zh-TW" w:eastAsia="zh-TW"/>
        </w:rPr>
        <w:t>显示了内存的使用情况，包括：</w:t>
      </w:r>
      <w:r w:rsidR="002E2C1B" w:rsidRPr="004840EB">
        <w:t>Used, Buffered, Cached, Free, Slab_recl, Slab_unrecl</w:t>
      </w:r>
      <w:r>
        <w:t>。</w:t>
      </w:r>
    </w:p>
    <w:p w:rsidR="002E2C1B" w:rsidRDefault="00064063" w:rsidP="002E2C1B">
      <w:pPr>
        <w:pStyle w:val="a6"/>
        <w:ind w:left="1434"/>
      </w:pPr>
      <w:bookmarkStart w:id="184" w:name="_Ref499738328"/>
      <w:bookmarkStart w:id="185" w:name="_Toc503795844"/>
      <w:r>
        <w:t>图</w:t>
      </w:r>
      <w:r w:rsidR="004C426C">
        <w:fldChar w:fldCharType="begin"/>
      </w:r>
      <w:r w:rsidR="00D274BF">
        <w:instrText xml:space="preserve"> SEQ Figure \* ARABIC </w:instrText>
      </w:r>
      <w:r w:rsidR="004C426C">
        <w:fldChar w:fldCharType="separate"/>
      </w:r>
      <w:r w:rsidR="00BC18EE">
        <w:rPr>
          <w:noProof/>
        </w:rPr>
        <w:t>49</w:t>
      </w:r>
      <w:r w:rsidR="004C426C">
        <w:rPr>
          <w:noProof/>
        </w:rPr>
        <w:fldChar w:fldCharType="end"/>
      </w:r>
      <w:bookmarkEnd w:id="184"/>
      <w:r w:rsidR="00773CA1">
        <w:t>：</w:t>
      </w:r>
      <w:r w:rsidR="004840EB">
        <w:rPr>
          <w:rFonts w:hint="eastAsia"/>
          <w:lang w:eastAsia="zh-CN"/>
        </w:rPr>
        <w:t>内存使用率面板</w:t>
      </w:r>
      <w:bookmarkEnd w:id="185"/>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2"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fldSimple w:instr=" REF _Ref499738376 \h  \* MERGEFORMAT ">
        <w:r w:rsidR="00BC18EE" w:rsidRPr="00BC18EE">
          <w:rPr>
            <w:rStyle w:val="DDNField"/>
            <w:lang w:eastAsia="zh-CN"/>
          </w:rPr>
          <w:t>图</w:t>
        </w:r>
        <w:r w:rsidR="00BC18EE" w:rsidRPr="00BC18EE">
          <w:rPr>
            <w:rStyle w:val="DDNField"/>
            <w:lang w:eastAsia="zh-CN"/>
          </w:rPr>
          <w:t>50</w:t>
        </w:r>
      </w:fldSimple>
      <w:r>
        <w:rPr>
          <w:lang w:eastAsia="zh-CN"/>
        </w:rPr>
        <w:t>）</w:t>
      </w:r>
      <w:r>
        <w:rPr>
          <w:rFonts w:hint="eastAsia"/>
          <w:lang w:eastAsia="zh-CN"/>
        </w:rPr>
        <w:t>显示出服务器磁盘写入速率随时间的变化。</w:t>
      </w:r>
    </w:p>
    <w:p w:rsidR="002E2C1B" w:rsidRDefault="00064063" w:rsidP="002E2C1B">
      <w:pPr>
        <w:pStyle w:val="a6"/>
        <w:ind w:left="1440"/>
      </w:pPr>
      <w:bookmarkStart w:id="186" w:name="_Ref499738376"/>
      <w:bookmarkStart w:id="187" w:name="_Toc503795845"/>
      <w:r>
        <w:t>图</w:t>
      </w:r>
      <w:r w:rsidR="004C426C">
        <w:fldChar w:fldCharType="begin"/>
      </w:r>
      <w:r w:rsidR="00D274BF">
        <w:instrText xml:space="preserve"> SEQ Figure \* ARABIC </w:instrText>
      </w:r>
      <w:r w:rsidR="004C426C">
        <w:fldChar w:fldCharType="separate"/>
      </w:r>
      <w:r w:rsidR="00BC18EE">
        <w:rPr>
          <w:noProof/>
        </w:rPr>
        <w:t>50</w:t>
      </w:r>
      <w:r w:rsidR="004C426C">
        <w:rPr>
          <w:noProof/>
        </w:rPr>
        <w:fldChar w:fldCharType="end"/>
      </w:r>
      <w:bookmarkEnd w:id="186"/>
      <w:r w:rsidR="00773CA1">
        <w:t>：</w:t>
      </w:r>
      <w:r w:rsidR="00D614D2">
        <w:rPr>
          <w:rFonts w:hint="eastAsia"/>
          <w:lang w:eastAsia="zh-CN"/>
        </w:rPr>
        <w:t>磁盘写速率面板</w:t>
      </w:r>
      <w:bookmarkEnd w:id="187"/>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fldSimple w:instr=" REF _Ref499738521 \h  \* MERGEFORMAT ">
        <w:r w:rsidR="00BC18EE">
          <w:rPr>
            <w:lang w:eastAsia="zh-CN"/>
          </w:rPr>
          <w:t>图</w:t>
        </w:r>
        <w:r w:rsidR="00BC18EE">
          <w:rPr>
            <w:lang w:eastAsia="zh-CN"/>
          </w:rPr>
          <w:t>51</w:t>
        </w:r>
      </w:fldSimple>
      <w:r>
        <w:rPr>
          <w:lang w:eastAsia="zh-CN"/>
        </w:rPr>
        <w:t>）</w:t>
      </w:r>
      <w:r>
        <w:rPr>
          <w:rFonts w:hint="eastAsia"/>
          <w:lang w:eastAsia="zh-CN"/>
        </w:rPr>
        <w:t>显示出服务器磁盘写入速率随时间的变化。</w:t>
      </w:r>
    </w:p>
    <w:p w:rsidR="002E2C1B" w:rsidRDefault="00064063" w:rsidP="002E2C1B">
      <w:pPr>
        <w:pStyle w:val="a6"/>
        <w:ind w:left="1434"/>
      </w:pPr>
      <w:bookmarkStart w:id="188" w:name="_Ref499738521"/>
      <w:bookmarkStart w:id="189" w:name="_Toc503795846"/>
      <w:r>
        <w:t>图</w:t>
      </w:r>
      <w:r w:rsidR="004C426C">
        <w:fldChar w:fldCharType="begin"/>
      </w:r>
      <w:r w:rsidR="00D274BF">
        <w:instrText xml:space="preserve"> SEQ Figure \* ARABIC </w:instrText>
      </w:r>
      <w:r w:rsidR="004C426C">
        <w:fldChar w:fldCharType="separate"/>
      </w:r>
      <w:r w:rsidR="00BC18EE">
        <w:rPr>
          <w:noProof/>
        </w:rPr>
        <w:t>51</w:t>
      </w:r>
      <w:r w:rsidR="004C426C">
        <w:rPr>
          <w:noProof/>
        </w:rPr>
        <w:fldChar w:fldCharType="end"/>
      </w:r>
      <w:bookmarkEnd w:id="188"/>
      <w:r w:rsidR="00773CA1">
        <w:t>：</w:t>
      </w:r>
      <w:r w:rsidR="00D614D2">
        <w:rPr>
          <w:rFonts w:hint="eastAsia"/>
          <w:lang w:eastAsia="zh-CN"/>
        </w:rPr>
        <w:t>磁盘读速率面板</w:t>
      </w:r>
      <w:bookmarkEnd w:id="189"/>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4"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4C426C" w:rsidRPr="00741273">
        <w:rPr>
          <w:rStyle w:val="DDNField"/>
        </w:rPr>
        <w:fldChar w:fldCharType="begin"/>
      </w:r>
      <w:r w:rsidR="002E2C1B" w:rsidRPr="00741273">
        <w:rPr>
          <w:rStyle w:val="DDNField"/>
          <w:lang w:eastAsia="zh-CN"/>
        </w:rPr>
        <w:instrText xml:space="preserve"> REF _Ref499738542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52</w:t>
      </w:r>
      <w:r w:rsidR="004C426C" w:rsidRPr="00741273">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190" w:name="_Ref499738542"/>
      <w:bookmarkStart w:id="191" w:name="_Toc503795847"/>
      <w:r>
        <w:t>图</w:t>
      </w:r>
      <w:r w:rsidR="004C426C">
        <w:fldChar w:fldCharType="begin"/>
      </w:r>
      <w:r w:rsidR="00D274BF">
        <w:instrText xml:space="preserve"> SEQ Figure \* ARABIC </w:instrText>
      </w:r>
      <w:r w:rsidR="004C426C">
        <w:fldChar w:fldCharType="separate"/>
      </w:r>
      <w:r w:rsidR="00BC18EE">
        <w:rPr>
          <w:noProof/>
        </w:rPr>
        <w:t>52</w:t>
      </w:r>
      <w:r w:rsidR="004C426C">
        <w:rPr>
          <w:noProof/>
        </w:rPr>
        <w:fldChar w:fldCharType="end"/>
      </w:r>
      <w:bookmarkEnd w:id="190"/>
      <w:r w:rsidR="00773CA1">
        <w:t>：</w:t>
      </w:r>
      <w:r w:rsidR="00AF1638">
        <w:rPr>
          <w:rFonts w:hint="eastAsia"/>
          <w:lang w:eastAsia="zh-CN"/>
        </w:rPr>
        <w:t>根目录磁盘使用率</w:t>
      </w:r>
      <w:bookmarkEnd w:id="191"/>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fldSimple w:instr=" REF _Ref499738627 \h  \* MERGEFORMAT ">
        <w:r w:rsidR="00BC18EE">
          <w:rPr>
            <w:lang w:eastAsia="zh-CN"/>
          </w:rPr>
          <w:t>图</w:t>
        </w:r>
        <w:r w:rsidR="00BC18EE">
          <w:rPr>
            <w:lang w:eastAsia="zh-CN"/>
          </w:rPr>
          <w:t>53</w:t>
        </w:r>
      </w:fldSimple>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rsidR="002E2C1B" w:rsidRDefault="00064063" w:rsidP="002E2C1B">
      <w:pPr>
        <w:pStyle w:val="a6"/>
        <w:ind w:left="1434"/>
      </w:pPr>
      <w:bookmarkStart w:id="192" w:name="_Ref499738627"/>
      <w:bookmarkStart w:id="193" w:name="_Toc503795848"/>
      <w:r>
        <w:t>图</w:t>
      </w:r>
      <w:r w:rsidR="004C426C">
        <w:fldChar w:fldCharType="begin"/>
      </w:r>
      <w:r w:rsidR="00D274BF">
        <w:instrText xml:space="preserve"> SEQ Figure \* ARABIC </w:instrText>
      </w:r>
      <w:r w:rsidR="004C426C">
        <w:fldChar w:fldCharType="separate"/>
      </w:r>
      <w:r w:rsidR="00BC18EE">
        <w:rPr>
          <w:noProof/>
        </w:rPr>
        <w:t>53</w:t>
      </w:r>
      <w:r w:rsidR="004C426C">
        <w:rPr>
          <w:noProof/>
        </w:rPr>
        <w:fldChar w:fldCharType="end"/>
      </w:r>
      <w:bookmarkEnd w:id="192"/>
      <w:r w:rsidR="00773CA1">
        <w:t>：</w:t>
      </w:r>
      <w:r w:rsidR="00AF1638">
        <w:rPr>
          <w:rFonts w:hint="eastAsia"/>
          <w:lang w:eastAsia="zh-CN"/>
        </w:rPr>
        <w:t>负载面板</w:t>
      </w:r>
      <w:bookmarkEnd w:id="193"/>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6"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4C426C" w:rsidRPr="00741273">
        <w:rPr>
          <w:rStyle w:val="DDNField"/>
        </w:rPr>
        <w:fldChar w:fldCharType="begin"/>
      </w:r>
      <w:r w:rsidR="002E2C1B" w:rsidRPr="00741273">
        <w:rPr>
          <w:rStyle w:val="DDNField"/>
          <w:lang w:eastAsia="zh-CN"/>
        </w:rPr>
        <w:instrText xml:space="preserve"> REF _Ref499738644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54</w:t>
      </w:r>
      <w:r w:rsidR="004C426C" w:rsidRPr="00741273">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194" w:name="_Ref499738644"/>
      <w:bookmarkStart w:id="195" w:name="_Toc503795849"/>
      <w:r>
        <w:t>图</w:t>
      </w:r>
      <w:r w:rsidR="004C426C">
        <w:fldChar w:fldCharType="begin"/>
      </w:r>
      <w:r w:rsidR="00D274BF">
        <w:instrText xml:space="preserve"> SEQ Figure \* ARABIC </w:instrText>
      </w:r>
      <w:r w:rsidR="004C426C">
        <w:fldChar w:fldCharType="separate"/>
      </w:r>
      <w:r w:rsidR="00BC18EE">
        <w:rPr>
          <w:noProof/>
        </w:rPr>
        <w:t>54</w:t>
      </w:r>
      <w:r w:rsidR="004C426C">
        <w:rPr>
          <w:noProof/>
        </w:rPr>
        <w:fldChar w:fldCharType="end"/>
      </w:r>
      <w:bookmarkEnd w:id="194"/>
      <w:r w:rsidR="00AF1638">
        <w:t>：</w:t>
      </w:r>
      <w:r w:rsidR="00AF1638">
        <w:rPr>
          <w:rFonts w:hint="eastAsia"/>
          <w:lang w:eastAsia="zh-CN"/>
        </w:rPr>
        <w:t>启动时间面板</w:t>
      </w:r>
      <w:bookmarkEnd w:id="195"/>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4C426C" w:rsidRPr="00741273">
        <w:rPr>
          <w:rStyle w:val="DDNField"/>
        </w:rPr>
        <w:fldChar w:fldCharType="begin"/>
      </w:r>
      <w:r w:rsidR="002E2C1B" w:rsidRPr="00741273">
        <w:rPr>
          <w:rStyle w:val="DDNField"/>
          <w:lang w:eastAsia="zh-CN"/>
        </w:rPr>
        <w:instrText xml:space="preserve"> REF _Ref499738666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55</w:t>
      </w:r>
      <w:r w:rsidR="004C426C" w:rsidRPr="00741273">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196" w:name="_Ref499738666"/>
      <w:bookmarkStart w:id="197" w:name="_Toc503795850"/>
      <w:r>
        <w:t>图</w:t>
      </w:r>
      <w:r w:rsidR="004C426C">
        <w:fldChar w:fldCharType="begin"/>
      </w:r>
      <w:r w:rsidR="00D274BF">
        <w:instrText xml:space="preserve"> SEQ Figure \* ARABIC </w:instrText>
      </w:r>
      <w:r w:rsidR="004C426C">
        <w:fldChar w:fldCharType="separate"/>
      </w:r>
      <w:r w:rsidR="00BC18EE">
        <w:rPr>
          <w:noProof/>
        </w:rPr>
        <w:t>55</w:t>
      </w:r>
      <w:r w:rsidR="004C426C">
        <w:rPr>
          <w:noProof/>
        </w:rPr>
        <w:fldChar w:fldCharType="end"/>
      </w:r>
      <w:bookmarkEnd w:id="196"/>
      <w:r w:rsidR="00AF1638">
        <w:rPr>
          <w:rFonts w:hint="eastAsia"/>
          <w:lang w:eastAsia="zh-CN"/>
        </w:rPr>
        <w:t>：用户数面板</w:t>
      </w:r>
      <w:bookmarkEnd w:id="197"/>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8"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4C426C" w:rsidRPr="00741273">
        <w:rPr>
          <w:rStyle w:val="DDNField"/>
        </w:rPr>
        <w:fldChar w:fldCharType="begin"/>
      </w:r>
      <w:r w:rsidR="002E2C1B" w:rsidRPr="00741273">
        <w:rPr>
          <w:rStyle w:val="DDNField"/>
          <w:lang w:eastAsia="zh-CN"/>
        </w:rPr>
        <w:instrText xml:space="preserve"> REF _Ref499738682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56</w:t>
      </w:r>
      <w:r w:rsidR="004C426C" w:rsidRPr="00741273">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198" w:name="_Ref499738682"/>
      <w:bookmarkStart w:id="199" w:name="_Toc503795851"/>
      <w:r>
        <w:t>图</w:t>
      </w:r>
      <w:r w:rsidR="004C426C">
        <w:fldChar w:fldCharType="begin"/>
      </w:r>
      <w:r w:rsidR="00D274BF">
        <w:instrText xml:space="preserve"> SEQ Figure \* ARABIC </w:instrText>
      </w:r>
      <w:r w:rsidR="004C426C">
        <w:fldChar w:fldCharType="separate"/>
      </w:r>
      <w:r w:rsidR="00BC18EE">
        <w:rPr>
          <w:noProof/>
        </w:rPr>
        <w:t>56</w:t>
      </w:r>
      <w:r w:rsidR="004C426C">
        <w:rPr>
          <w:noProof/>
        </w:rPr>
        <w:fldChar w:fldCharType="end"/>
      </w:r>
      <w:bookmarkEnd w:id="198"/>
      <w:r w:rsidR="00AF1638">
        <w:rPr>
          <w:rFonts w:hint="eastAsia"/>
          <w:lang w:eastAsia="zh-CN"/>
        </w:rPr>
        <w:t>：</w:t>
      </w:r>
      <w:r w:rsidR="00612DDE">
        <w:rPr>
          <w:rFonts w:hint="eastAsia"/>
          <w:lang w:eastAsia="zh-CN"/>
        </w:rPr>
        <w:t>温度面板</w:t>
      </w:r>
      <w:bookmarkEnd w:id="199"/>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200" w:name="_Toc501360241"/>
      <w:bookmarkStart w:id="201" w:name="_Toc503451166"/>
      <w:r w:rsidRPr="0073368C">
        <w:lastRenderedPageBreak/>
        <w:t xml:space="preserve">SFA </w:t>
      </w:r>
      <w:r w:rsidR="009F2FC3">
        <w:rPr>
          <w:rFonts w:asciiTheme="minorEastAsia" w:eastAsiaTheme="minorEastAsia" w:hAnsiTheme="minorEastAsia" w:hint="eastAsia"/>
          <w:lang w:eastAsia="zh-CN"/>
        </w:rPr>
        <w:t>物理磁盘仪表盘</w:t>
      </w:r>
      <w:bookmarkEnd w:id="200"/>
      <w:bookmarkEnd w:id="201"/>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fldSimple w:instr=" REF _Ref499636230 \h  \* MERGEFORMAT ">
        <w:r w:rsidR="00BC18EE" w:rsidRPr="00BC18EE">
          <w:rPr>
            <w:rStyle w:val="DDNField"/>
            <w:lang w:eastAsia="zh-CN"/>
          </w:rPr>
          <w:t>图</w:t>
        </w:r>
        <w:r w:rsidR="00BC18EE" w:rsidRPr="00BC18EE">
          <w:rPr>
            <w:rStyle w:val="DDNField"/>
            <w:lang w:eastAsia="zh-CN"/>
          </w:rPr>
          <w:t>57</w:t>
        </w:r>
      </w:fldSimple>
      <w:r>
        <w:rPr>
          <w:lang w:eastAsia="zh-CN"/>
        </w:rPr>
        <w:t>）</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202" w:name="_Ref499636230"/>
      <w:bookmarkStart w:id="203" w:name="_Toc503795852"/>
      <w:r>
        <w:rPr>
          <w:lang w:eastAsia="zh-CN"/>
        </w:rPr>
        <w:t>图</w:t>
      </w:r>
      <w:r w:rsidR="004C426C">
        <w:fldChar w:fldCharType="begin"/>
      </w:r>
      <w:r w:rsidR="0017155E">
        <w:rPr>
          <w:lang w:eastAsia="zh-CN"/>
        </w:rPr>
        <w:instrText xml:space="preserve"> SEQ Figure \* ARABIC </w:instrText>
      </w:r>
      <w:r w:rsidR="004C426C">
        <w:fldChar w:fldCharType="separate"/>
      </w:r>
      <w:r w:rsidR="00BC18EE">
        <w:rPr>
          <w:noProof/>
          <w:lang w:eastAsia="zh-CN"/>
        </w:rPr>
        <w:t>57</w:t>
      </w:r>
      <w:r w:rsidR="004C426C">
        <w:fldChar w:fldCharType="end"/>
      </w:r>
      <w:bookmarkEnd w:id="202"/>
      <w:r w:rsidR="002E2C1B">
        <w:rPr>
          <w:lang w:eastAsia="zh-CN"/>
        </w:rPr>
        <w:t>: SFA</w:t>
      </w:r>
      <w:r w:rsidR="009F2FC3">
        <w:rPr>
          <w:rFonts w:hint="eastAsia"/>
          <w:lang w:eastAsia="zh-CN"/>
        </w:rPr>
        <w:t>物理磁盘仪表盘</w:t>
      </w:r>
      <w:bookmarkEnd w:id="203"/>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4C426C" w:rsidRPr="00741273">
        <w:rPr>
          <w:rStyle w:val="DDNField"/>
        </w:rPr>
        <w:fldChar w:fldCharType="begin"/>
      </w:r>
      <w:r w:rsidR="002E2C1B" w:rsidRPr="00741273">
        <w:rPr>
          <w:rStyle w:val="DDNField"/>
        </w:rPr>
        <w:instrText xml:space="preserve"> REF _Ref499738708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58</w:t>
      </w:r>
      <w:r w:rsidR="004C426C" w:rsidRPr="00741273">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204" w:name="_Ref499738708"/>
      <w:bookmarkStart w:id="205" w:name="_Toc503795853"/>
      <w:r>
        <w:rPr>
          <w:lang w:eastAsia="zh-CN"/>
        </w:rPr>
        <w:t>图</w:t>
      </w:r>
      <w:r w:rsidR="004C426C">
        <w:fldChar w:fldCharType="begin"/>
      </w:r>
      <w:r w:rsidR="00930CFE">
        <w:rPr>
          <w:lang w:eastAsia="zh-CN"/>
        </w:rPr>
        <w:instrText xml:space="preserve"> SEQ Figure \* ARABIC </w:instrText>
      </w:r>
      <w:r w:rsidR="004C426C">
        <w:fldChar w:fldCharType="separate"/>
      </w:r>
      <w:r w:rsidR="00BC18EE">
        <w:rPr>
          <w:noProof/>
          <w:lang w:eastAsia="zh-CN"/>
        </w:rPr>
        <w:t>58</w:t>
      </w:r>
      <w:r w:rsidR="004C426C">
        <w:fldChar w:fldCharType="end"/>
      </w:r>
      <w:bookmarkEnd w:id="204"/>
      <w:r w:rsidR="009F2FC3">
        <w:rPr>
          <w:rFonts w:hint="eastAsia"/>
          <w:lang w:eastAsia="zh-CN"/>
        </w:rPr>
        <w:t>：</w:t>
      </w:r>
      <w:r w:rsidR="002E2C1B">
        <w:rPr>
          <w:lang w:eastAsia="zh-CN"/>
        </w:rPr>
        <w:t xml:space="preserve">I/O </w:t>
      </w:r>
      <w:r w:rsidR="001F0829">
        <w:rPr>
          <w:rFonts w:hint="eastAsia"/>
          <w:lang w:eastAsia="zh-CN"/>
        </w:rPr>
        <w:t>吞吐率面板</w:t>
      </w:r>
      <w:bookmarkEnd w:id="205"/>
    </w:p>
    <w:p w:rsidR="002E2C1B" w:rsidRDefault="002E2C1B" w:rsidP="001F0829">
      <w:pPr>
        <w:pStyle w:val="a6"/>
        <w:keepNext w:val="0"/>
        <w:keepLines w:val="0"/>
        <w:widowControl w:val="0"/>
        <w:ind w:left="1435"/>
        <w:rPr>
          <w:lang w:eastAsia="zh-CN"/>
        </w:rPr>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Pr>
          <w:lang w:eastAsia="zh-CN"/>
        </w:rPr>
        <w:t>（</w:t>
      </w:r>
      <w:r w:rsidR="004C426C" w:rsidRPr="00741273">
        <w:rPr>
          <w:rStyle w:val="DDNField"/>
        </w:rPr>
        <w:fldChar w:fldCharType="begin"/>
      </w:r>
      <w:r w:rsidR="002E2C1B" w:rsidRPr="00741273">
        <w:rPr>
          <w:rStyle w:val="DDNField"/>
          <w:lang w:eastAsia="zh-CN"/>
        </w:rPr>
        <w:instrText xml:space="preserve"> REF _Ref499738721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59</w:t>
      </w:r>
      <w:r w:rsidR="004C426C" w:rsidRPr="00741273">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206" w:name="_Ref499738721"/>
      <w:bookmarkStart w:id="207" w:name="_Toc503795854"/>
      <w:r>
        <w:t>图</w:t>
      </w:r>
      <w:r w:rsidR="004C426C">
        <w:fldChar w:fldCharType="begin"/>
      </w:r>
      <w:r w:rsidR="00D274BF">
        <w:instrText xml:space="preserve"> SEQ Figure \* ARABIC </w:instrText>
      </w:r>
      <w:r w:rsidR="004C426C">
        <w:fldChar w:fldCharType="separate"/>
      </w:r>
      <w:r w:rsidR="00BC18EE">
        <w:rPr>
          <w:noProof/>
        </w:rPr>
        <w:t>59</w:t>
      </w:r>
      <w:r w:rsidR="004C426C">
        <w:rPr>
          <w:noProof/>
        </w:rPr>
        <w:fldChar w:fldCharType="end"/>
      </w:r>
      <w:bookmarkEnd w:id="206"/>
      <w:r w:rsidR="009F2FC3">
        <w:rPr>
          <w:rFonts w:hint="eastAsia"/>
          <w:lang w:eastAsia="zh-CN"/>
        </w:rPr>
        <w:t>：</w:t>
      </w:r>
      <w:r w:rsidR="00E12D85">
        <w:rPr>
          <w:rFonts w:hint="eastAsia"/>
          <w:lang w:eastAsia="zh-CN"/>
        </w:rPr>
        <w:t>IOPS</w:t>
      </w:r>
      <w:r w:rsidR="00E12D85">
        <w:rPr>
          <w:rFonts w:hint="eastAsia"/>
          <w:lang w:eastAsia="zh-CN"/>
        </w:rPr>
        <w:t>面板</w:t>
      </w:r>
      <w:bookmarkEnd w:id="207"/>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t>(</w:t>
      </w:r>
      <w:r w:rsidR="004C426C" w:rsidRPr="00741273">
        <w:rPr>
          <w:rStyle w:val="DDNField"/>
        </w:rPr>
        <w:fldChar w:fldCharType="begin"/>
      </w:r>
      <w:r w:rsidR="002E2C1B" w:rsidRPr="00741273">
        <w:rPr>
          <w:rStyle w:val="DDNField"/>
        </w:rPr>
        <w:instrText xml:space="preserve"> REF _Ref499738753 \h </w:instrText>
      </w:r>
      <w:r w:rsidR="004C426C" w:rsidRPr="00741273">
        <w:rPr>
          <w:rStyle w:val="DDNField"/>
        </w:rPr>
      </w:r>
      <w:r w:rsidR="004C426C" w:rsidRPr="00741273">
        <w:rPr>
          <w:rStyle w:val="DDNField"/>
        </w:rPr>
        <w:fldChar w:fldCharType="separate"/>
      </w:r>
      <w:r w:rsidR="00BC18EE">
        <w:t>图</w:t>
      </w:r>
      <w:r w:rsidR="00BC18EE">
        <w:rPr>
          <w:noProof/>
        </w:rPr>
        <w:t>60</w:t>
      </w:r>
      <w:r w:rsidR="004C426C" w:rsidRPr="00741273">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208" w:name="_Ref499738753"/>
      <w:bookmarkStart w:id="209" w:name="_Toc503795855"/>
      <w:r>
        <w:t>图</w:t>
      </w:r>
      <w:r w:rsidR="004C426C">
        <w:fldChar w:fldCharType="begin"/>
      </w:r>
      <w:r w:rsidR="00D274BF">
        <w:instrText xml:space="preserve"> SEQ Figure \* ARABIC </w:instrText>
      </w:r>
      <w:r w:rsidR="004C426C">
        <w:fldChar w:fldCharType="separate"/>
      </w:r>
      <w:r w:rsidR="00BC18EE">
        <w:rPr>
          <w:noProof/>
        </w:rPr>
        <w:t>60</w:t>
      </w:r>
      <w:r w:rsidR="004C426C">
        <w:rPr>
          <w:noProof/>
        </w:rPr>
        <w:fldChar w:fldCharType="end"/>
      </w:r>
      <w:bookmarkEnd w:id="208"/>
      <w:r w:rsidR="00E12D85">
        <w:t>：</w:t>
      </w:r>
      <w:r w:rsidR="002E2C1B">
        <w:t xml:space="preserve">I/O </w:t>
      </w:r>
      <w:r w:rsidR="00E12D85">
        <w:rPr>
          <w:rFonts w:hint="eastAsia"/>
          <w:lang w:eastAsia="zh-CN"/>
        </w:rPr>
        <w:t>大小面板</w:t>
      </w:r>
      <w:bookmarkEnd w:id="209"/>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3"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4C426C" w:rsidRPr="00741273">
        <w:rPr>
          <w:rStyle w:val="DDNField"/>
        </w:rPr>
        <w:fldChar w:fldCharType="begin"/>
      </w:r>
      <w:r w:rsidR="002E2C1B" w:rsidRPr="00741273">
        <w:rPr>
          <w:rStyle w:val="DDNField"/>
          <w:lang w:eastAsia="zh-CN"/>
        </w:rPr>
        <w:instrText xml:space="preserve"> REF _Ref499738856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61</w:t>
      </w:r>
      <w:r w:rsidR="004C426C" w:rsidRPr="00741273">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210" w:name="_Ref499738856"/>
      <w:bookmarkStart w:id="211" w:name="_Toc503795856"/>
      <w:r>
        <w:t>图</w:t>
      </w:r>
      <w:r w:rsidR="004C426C">
        <w:fldChar w:fldCharType="begin"/>
      </w:r>
      <w:r w:rsidR="00D274BF">
        <w:instrText xml:space="preserve"> SEQ Figure \* ARABIC </w:instrText>
      </w:r>
      <w:r w:rsidR="004C426C">
        <w:fldChar w:fldCharType="separate"/>
      </w:r>
      <w:r w:rsidR="00BC18EE">
        <w:rPr>
          <w:noProof/>
        </w:rPr>
        <w:t>61</w:t>
      </w:r>
      <w:r w:rsidR="004C426C">
        <w:rPr>
          <w:noProof/>
        </w:rPr>
        <w:fldChar w:fldCharType="end"/>
      </w:r>
      <w:bookmarkEnd w:id="210"/>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211"/>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4C426C" w:rsidRPr="00741273">
        <w:rPr>
          <w:rStyle w:val="DDNField"/>
        </w:rPr>
        <w:fldChar w:fldCharType="begin"/>
      </w:r>
      <w:r w:rsidR="002E2C1B" w:rsidRPr="00741273">
        <w:rPr>
          <w:rStyle w:val="DDNField"/>
          <w:lang w:eastAsia="zh-CN"/>
        </w:rPr>
        <w:instrText xml:space="preserve"> REF _Ref499738888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62</w:t>
      </w:r>
      <w:r w:rsidR="004C426C" w:rsidRPr="00741273">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212" w:name="_Ref499738888"/>
      <w:bookmarkStart w:id="213" w:name="_Toc503795857"/>
      <w:r>
        <w:rPr>
          <w:lang w:eastAsia="zh-CN"/>
        </w:rPr>
        <w:t>图</w:t>
      </w:r>
      <w:r w:rsidR="004C426C">
        <w:fldChar w:fldCharType="begin"/>
      </w:r>
      <w:r w:rsidR="00930CFE">
        <w:rPr>
          <w:lang w:eastAsia="zh-CN"/>
        </w:rPr>
        <w:instrText xml:space="preserve"> SEQ Figure \* ARABIC </w:instrText>
      </w:r>
      <w:r w:rsidR="004C426C">
        <w:fldChar w:fldCharType="separate"/>
      </w:r>
      <w:r w:rsidR="00BC18EE">
        <w:rPr>
          <w:noProof/>
          <w:lang w:eastAsia="zh-CN"/>
        </w:rPr>
        <w:t>62</w:t>
      </w:r>
      <w:r w:rsidR="004C426C">
        <w:fldChar w:fldCharType="end"/>
      </w:r>
      <w:bookmarkEnd w:id="212"/>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213"/>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4C426C" w:rsidRPr="00741273">
        <w:rPr>
          <w:rStyle w:val="DDNField"/>
        </w:rPr>
        <w:fldChar w:fldCharType="begin"/>
      </w:r>
      <w:r w:rsidR="002E2C1B" w:rsidRPr="00741273">
        <w:rPr>
          <w:rStyle w:val="DDNField"/>
          <w:lang w:eastAsia="zh-CN"/>
        </w:rPr>
        <w:instrText xml:space="preserve"> REF _Ref499738909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63</w:t>
      </w:r>
      <w:r w:rsidR="004C426C" w:rsidRPr="00741273">
        <w:rPr>
          <w:rStyle w:val="DDNField"/>
        </w:rPr>
        <w:fldChar w:fldCharType="end"/>
      </w:r>
      <w:r>
        <w:rPr>
          <w:rFonts w:hint="eastAsia"/>
          <w:lang w:eastAsia="zh-CN"/>
        </w:rPr>
        <w:t>）显示出显示出该物理磁盘上，每种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214" w:name="_Ref499738909"/>
      <w:bookmarkStart w:id="215" w:name="_Toc503795858"/>
      <w:r>
        <w:rPr>
          <w:lang w:eastAsia="zh-CN"/>
        </w:rPr>
        <w:t>图</w:t>
      </w:r>
      <w:r w:rsidR="004C426C">
        <w:fldChar w:fldCharType="begin"/>
      </w:r>
      <w:r w:rsidR="00930CFE">
        <w:rPr>
          <w:lang w:eastAsia="zh-CN"/>
        </w:rPr>
        <w:instrText xml:space="preserve"> SEQ Figure \* ARABIC </w:instrText>
      </w:r>
      <w:r w:rsidR="004C426C">
        <w:fldChar w:fldCharType="separate"/>
      </w:r>
      <w:r w:rsidR="00BC18EE">
        <w:rPr>
          <w:noProof/>
          <w:lang w:eastAsia="zh-CN"/>
        </w:rPr>
        <w:t>63</w:t>
      </w:r>
      <w:r w:rsidR="004C426C">
        <w:fldChar w:fldCharType="end"/>
      </w:r>
      <w:bookmarkEnd w:id="214"/>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215"/>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216" w:name="_Toc501360242"/>
      <w:bookmarkStart w:id="217" w:name="_Toc503451167"/>
      <w:r w:rsidRPr="0073368C">
        <w:lastRenderedPageBreak/>
        <w:t>SFA</w:t>
      </w:r>
      <w:r w:rsidR="003932AF">
        <w:rPr>
          <w:rFonts w:asciiTheme="minorEastAsia" w:eastAsiaTheme="minorEastAsia" w:hAnsiTheme="minorEastAsia" w:hint="eastAsia"/>
          <w:lang w:eastAsia="zh-CN"/>
        </w:rPr>
        <w:t>虚拟磁盘表盘</w:t>
      </w:r>
      <w:bookmarkEnd w:id="216"/>
      <w:bookmarkEnd w:id="217"/>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fldSimple w:instr=" REF _Ref499636025 \h  \* MERGEFORMAT ">
        <w:r w:rsidR="00BC18EE" w:rsidRPr="00BC18EE">
          <w:rPr>
            <w:rStyle w:val="DDNField"/>
            <w:lang w:eastAsia="zh-CN"/>
          </w:rPr>
          <w:t>图</w:t>
        </w:r>
        <w:r w:rsidR="00BC18EE" w:rsidRPr="00BC18EE">
          <w:rPr>
            <w:rStyle w:val="DDNField"/>
            <w:lang w:eastAsia="zh-CN"/>
          </w:rPr>
          <w:t>64</w:t>
        </w:r>
      </w:fldSimple>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218" w:name="_Ref499636025"/>
      <w:bookmarkStart w:id="219" w:name="_Toc503795859"/>
      <w:r>
        <w:rPr>
          <w:lang w:eastAsia="zh-CN"/>
        </w:rPr>
        <w:t>图</w:t>
      </w:r>
      <w:r w:rsidR="004C426C">
        <w:rPr>
          <w:lang w:eastAsia="zh-CN"/>
        </w:rPr>
        <w:fldChar w:fldCharType="begin"/>
      </w:r>
      <w:r w:rsidR="0017155E">
        <w:rPr>
          <w:lang w:eastAsia="zh-CN"/>
        </w:rPr>
        <w:instrText xml:space="preserve"> SEQ Figure \* ARABIC </w:instrText>
      </w:r>
      <w:r w:rsidR="004C426C">
        <w:rPr>
          <w:lang w:eastAsia="zh-CN"/>
        </w:rPr>
        <w:fldChar w:fldCharType="separate"/>
      </w:r>
      <w:r w:rsidR="00BC18EE">
        <w:rPr>
          <w:lang w:eastAsia="zh-CN"/>
        </w:rPr>
        <w:t>64</w:t>
      </w:r>
      <w:r w:rsidR="004C426C">
        <w:rPr>
          <w:lang w:eastAsia="zh-CN"/>
        </w:rPr>
        <w:fldChar w:fldCharType="end"/>
      </w:r>
      <w:bookmarkEnd w:id="218"/>
      <w:r w:rsidR="003932AF">
        <w:rPr>
          <w:lang w:eastAsia="zh-CN"/>
        </w:rPr>
        <w:t>：</w:t>
      </w:r>
      <w:r w:rsidR="002E2C1B">
        <w:rPr>
          <w:lang w:eastAsia="zh-CN"/>
        </w:rPr>
        <w:t>SFA</w:t>
      </w:r>
      <w:r w:rsidR="003932AF">
        <w:rPr>
          <w:rFonts w:hint="eastAsia"/>
          <w:lang w:eastAsia="zh-CN"/>
        </w:rPr>
        <w:t>虚拟磁盘表盘</w:t>
      </w:r>
      <w:bookmarkEnd w:id="219"/>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4C426C" w:rsidRPr="00741273">
        <w:rPr>
          <w:rStyle w:val="DDNField"/>
        </w:rPr>
        <w:fldChar w:fldCharType="begin"/>
      </w:r>
      <w:r w:rsidR="002E2C1B" w:rsidRPr="00741273">
        <w:rPr>
          <w:rStyle w:val="DDNField"/>
          <w:lang w:eastAsia="zh-CN"/>
        </w:rPr>
        <w:instrText xml:space="preserve"> REF _Ref499738944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65</w:t>
      </w:r>
      <w:r w:rsidR="004C426C" w:rsidRPr="00741273">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220" w:name="_Ref499738944"/>
      <w:bookmarkStart w:id="221" w:name="_Toc503795860"/>
      <w:r>
        <w:t>图</w:t>
      </w:r>
      <w:r w:rsidR="004C426C">
        <w:fldChar w:fldCharType="begin"/>
      </w:r>
      <w:r w:rsidR="00D274BF">
        <w:instrText xml:space="preserve"> SEQ Figure \* ARABIC </w:instrText>
      </w:r>
      <w:r w:rsidR="004C426C">
        <w:fldChar w:fldCharType="separate"/>
      </w:r>
      <w:r w:rsidR="00BC18EE">
        <w:rPr>
          <w:noProof/>
        </w:rPr>
        <w:t>65</w:t>
      </w:r>
      <w:r w:rsidR="004C426C">
        <w:rPr>
          <w:noProof/>
        </w:rPr>
        <w:fldChar w:fldCharType="end"/>
      </w:r>
      <w:bookmarkEnd w:id="220"/>
      <w:r w:rsidR="00404E95">
        <w:rPr>
          <w:rFonts w:hint="eastAsia"/>
          <w:lang w:eastAsia="zh-CN"/>
        </w:rPr>
        <w:t>：</w:t>
      </w:r>
      <w:r w:rsidR="00404E95">
        <w:rPr>
          <w:rFonts w:hint="eastAsia"/>
          <w:lang w:eastAsia="zh-CN"/>
        </w:rPr>
        <w:t>I/O</w:t>
      </w:r>
      <w:r w:rsidR="00404E95">
        <w:rPr>
          <w:rFonts w:hint="eastAsia"/>
          <w:lang w:eastAsia="zh-CN"/>
        </w:rPr>
        <w:t>吞吐率面板</w:t>
      </w:r>
      <w:bookmarkEnd w:id="221"/>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8"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4C426C" w:rsidRPr="00741273">
        <w:rPr>
          <w:rStyle w:val="DDNField"/>
        </w:rPr>
        <w:fldChar w:fldCharType="begin"/>
      </w:r>
      <w:r w:rsidR="002E2C1B" w:rsidRPr="00741273">
        <w:rPr>
          <w:rStyle w:val="DDNField"/>
          <w:lang w:eastAsia="zh-CN"/>
        </w:rPr>
        <w:instrText xml:space="preserve"> REF _Ref499738961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66</w:t>
      </w:r>
      <w:r w:rsidR="004C426C" w:rsidRPr="00741273">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222" w:name="_Ref499738961"/>
      <w:bookmarkStart w:id="223" w:name="_Toc503795861"/>
      <w:r>
        <w:t>图</w:t>
      </w:r>
      <w:r w:rsidR="004C426C">
        <w:fldChar w:fldCharType="begin"/>
      </w:r>
      <w:r w:rsidR="00D274BF">
        <w:instrText xml:space="preserve"> SEQ Figure \* ARABIC </w:instrText>
      </w:r>
      <w:r w:rsidR="004C426C">
        <w:fldChar w:fldCharType="separate"/>
      </w:r>
      <w:r w:rsidR="00BC18EE">
        <w:rPr>
          <w:noProof/>
        </w:rPr>
        <w:t>66</w:t>
      </w:r>
      <w:r w:rsidR="004C426C">
        <w:rPr>
          <w:noProof/>
        </w:rPr>
        <w:fldChar w:fldCharType="end"/>
      </w:r>
      <w:bookmarkEnd w:id="222"/>
      <w:r w:rsidR="00404E95">
        <w:rPr>
          <w:rFonts w:hint="eastAsia"/>
          <w:lang w:eastAsia="zh-CN"/>
        </w:rPr>
        <w:t>：</w:t>
      </w:r>
      <w:r w:rsidR="00404E95">
        <w:rPr>
          <w:lang w:eastAsia="zh-CN"/>
        </w:rPr>
        <w:t>IOPS</w:t>
      </w:r>
      <w:r w:rsidR="00404E95">
        <w:rPr>
          <w:rFonts w:hint="eastAsia"/>
          <w:lang w:eastAsia="zh-CN"/>
        </w:rPr>
        <w:t>面板</w:t>
      </w:r>
      <w:bookmarkEnd w:id="223"/>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4C426C" w:rsidRPr="00741273">
        <w:rPr>
          <w:rStyle w:val="DDNField"/>
        </w:rPr>
        <w:fldChar w:fldCharType="begin"/>
      </w:r>
      <w:r w:rsidR="002E2C1B" w:rsidRPr="00741273">
        <w:rPr>
          <w:rStyle w:val="DDNField"/>
          <w:lang w:eastAsia="zh-CN"/>
        </w:rPr>
        <w:instrText xml:space="preserve"> REF _Ref499738994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67</w:t>
      </w:r>
      <w:r w:rsidR="004C426C" w:rsidRPr="00741273">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224" w:name="_Ref499738994"/>
      <w:bookmarkStart w:id="225" w:name="_Toc503795862"/>
      <w:r>
        <w:t>图</w:t>
      </w:r>
      <w:r w:rsidR="004C426C">
        <w:fldChar w:fldCharType="begin"/>
      </w:r>
      <w:r w:rsidR="00D274BF">
        <w:instrText xml:space="preserve"> SEQ Figure \* ARABIC </w:instrText>
      </w:r>
      <w:r w:rsidR="004C426C">
        <w:fldChar w:fldCharType="separate"/>
      </w:r>
      <w:r w:rsidR="00BC18EE">
        <w:rPr>
          <w:noProof/>
        </w:rPr>
        <w:t>67</w:t>
      </w:r>
      <w:r w:rsidR="004C426C">
        <w:rPr>
          <w:noProof/>
        </w:rPr>
        <w:fldChar w:fldCharType="end"/>
      </w:r>
      <w:bookmarkEnd w:id="224"/>
      <w:r w:rsidR="00EF72F8">
        <w:t>：</w:t>
      </w:r>
      <w:r w:rsidR="002E2C1B">
        <w:t>Bytes per I/O on Virtual Disk</w:t>
      </w:r>
      <w:r w:rsidR="002E2C1B" w:rsidRPr="00800FD7">
        <w:t>Panel</w:t>
      </w:r>
      <w:bookmarkEnd w:id="225"/>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0"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4C426C" w:rsidRPr="00741273">
        <w:rPr>
          <w:rStyle w:val="DDNField"/>
        </w:rPr>
        <w:fldChar w:fldCharType="begin"/>
      </w:r>
      <w:r w:rsidR="002E2C1B" w:rsidRPr="00741273">
        <w:rPr>
          <w:rStyle w:val="DDNField"/>
          <w:lang w:eastAsia="zh-CN"/>
        </w:rPr>
        <w:instrText xml:space="preserve"> REF _Ref499739007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68</w:t>
      </w:r>
      <w:r w:rsidR="004C426C" w:rsidRPr="00741273">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226" w:name="_Ref499739007"/>
      <w:bookmarkStart w:id="227" w:name="_Toc503795863"/>
      <w:r>
        <w:t>图</w:t>
      </w:r>
      <w:r w:rsidR="004C426C">
        <w:fldChar w:fldCharType="begin"/>
      </w:r>
      <w:r w:rsidR="00D274BF">
        <w:instrText xml:space="preserve"> SEQ Figure \* ARABIC </w:instrText>
      </w:r>
      <w:r w:rsidR="004C426C">
        <w:fldChar w:fldCharType="separate"/>
      </w:r>
      <w:r w:rsidR="00BC18EE">
        <w:rPr>
          <w:noProof/>
        </w:rPr>
        <w:t>68</w:t>
      </w:r>
      <w:r w:rsidR="004C426C">
        <w:rPr>
          <w:noProof/>
        </w:rPr>
        <w:fldChar w:fldCharType="end"/>
      </w:r>
      <w:bookmarkEnd w:id="226"/>
      <w:r w:rsidR="00EF72F8">
        <w:t>：</w:t>
      </w:r>
      <w:r w:rsidR="002E2C1B">
        <w:t>Write Performance on Virtual Disk</w:t>
      </w:r>
      <w:r w:rsidR="002E2C1B" w:rsidRPr="00800FD7">
        <w:t>Panel</w:t>
      </w:r>
      <w:bookmarkEnd w:id="227"/>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4C426C" w:rsidRPr="00741273">
        <w:rPr>
          <w:rStyle w:val="DDNField"/>
        </w:rPr>
        <w:fldChar w:fldCharType="begin"/>
      </w:r>
      <w:r w:rsidR="002E2C1B" w:rsidRPr="00741273">
        <w:rPr>
          <w:rStyle w:val="DDNField"/>
          <w:lang w:eastAsia="zh-CN"/>
        </w:rPr>
        <w:instrText xml:space="preserve"> REF _Ref499739019 \h </w:instrText>
      </w:r>
      <w:r w:rsidR="004C426C" w:rsidRPr="00741273">
        <w:rPr>
          <w:rStyle w:val="DDNField"/>
        </w:rPr>
      </w:r>
      <w:r w:rsidR="004C426C" w:rsidRPr="00741273">
        <w:rPr>
          <w:rStyle w:val="DDNField"/>
        </w:rPr>
        <w:fldChar w:fldCharType="separate"/>
      </w:r>
      <w:r w:rsidR="00BC18EE">
        <w:rPr>
          <w:lang w:eastAsia="zh-CN"/>
        </w:rPr>
        <w:t>图</w:t>
      </w:r>
      <w:r w:rsidR="00BC18EE">
        <w:rPr>
          <w:noProof/>
          <w:lang w:eastAsia="zh-CN"/>
        </w:rPr>
        <w:t>69</w:t>
      </w:r>
      <w:r w:rsidR="004C426C" w:rsidRPr="00741273">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228" w:name="_Ref499739019"/>
      <w:bookmarkStart w:id="229" w:name="_Toc503795864"/>
      <w:r>
        <w:rPr>
          <w:lang w:eastAsia="zh-CN"/>
        </w:rPr>
        <w:t>图</w:t>
      </w:r>
      <w:r w:rsidR="004C426C">
        <w:fldChar w:fldCharType="begin"/>
      </w:r>
      <w:r w:rsidR="00930CFE">
        <w:rPr>
          <w:lang w:eastAsia="zh-CN"/>
        </w:rPr>
        <w:instrText xml:space="preserve"> SEQ Figure \* ARABIC </w:instrText>
      </w:r>
      <w:r w:rsidR="004C426C">
        <w:fldChar w:fldCharType="separate"/>
      </w:r>
      <w:r w:rsidR="00BC18EE">
        <w:rPr>
          <w:noProof/>
          <w:lang w:eastAsia="zh-CN"/>
        </w:rPr>
        <w:t>69</w:t>
      </w:r>
      <w:r w:rsidR="004C426C">
        <w:fldChar w:fldCharType="end"/>
      </w:r>
      <w:bookmarkEnd w:id="228"/>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229"/>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fldSimple w:instr=" REF _Ref499739031 \h  \* MERGEFORMAT ">
        <w:r w:rsidR="00BC18EE" w:rsidRPr="00BC18EE">
          <w:rPr>
            <w:rStyle w:val="DDNField"/>
            <w:lang w:eastAsia="zh-CN"/>
          </w:rPr>
          <w:t>图</w:t>
        </w:r>
        <w:r w:rsidR="00BC18EE" w:rsidRPr="00BC18EE">
          <w:rPr>
            <w:rStyle w:val="DDNField"/>
            <w:lang w:eastAsia="zh-CN"/>
          </w:rPr>
          <w:t>70</w:t>
        </w:r>
      </w:fldSimple>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230" w:name="_Ref499739031"/>
      <w:bookmarkStart w:id="231" w:name="_Toc503795865"/>
      <w:r>
        <w:rPr>
          <w:lang w:eastAsia="zh-CN"/>
        </w:rPr>
        <w:t>图</w:t>
      </w:r>
      <w:r w:rsidR="004C426C">
        <w:fldChar w:fldCharType="begin"/>
      </w:r>
      <w:r w:rsidR="00930CFE">
        <w:rPr>
          <w:lang w:eastAsia="zh-CN"/>
        </w:rPr>
        <w:instrText xml:space="preserve"> SEQ Figure \* ARABIC </w:instrText>
      </w:r>
      <w:r w:rsidR="004C426C">
        <w:fldChar w:fldCharType="separate"/>
      </w:r>
      <w:r w:rsidR="00BC18EE">
        <w:rPr>
          <w:noProof/>
          <w:lang w:eastAsia="zh-CN"/>
        </w:rPr>
        <w:t>70</w:t>
      </w:r>
      <w:r w:rsidR="004C426C">
        <w:fldChar w:fldCharType="end"/>
      </w:r>
      <w:bookmarkEnd w:id="230"/>
      <w:r w:rsidR="003E545C">
        <w:rPr>
          <w:lang w:eastAsia="zh-CN"/>
        </w:rPr>
        <w:t>：</w:t>
      </w:r>
      <w:r w:rsidR="003E545C">
        <w:rPr>
          <w:rFonts w:hint="eastAsia"/>
          <w:lang w:eastAsia="zh-CN"/>
        </w:rPr>
        <w:t>数据写入的延迟样品采集数目面板</w:t>
      </w:r>
      <w:bookmarkEnd w:id="231"/>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bookmarkEnd w:id="11"/>
    <w:bookmarkEnd w:id="12"/>
    <w:bookmarkEnd w:id="13"/>
    <w:p w:rsidR="00FF2A81" w:rsidRDefault="00FF2A81">
      <w:pPr>
        <w:spacing w:after="0"/>
        <w:rPr>
          <w:rStyle w:val="NoneA"/>
          <w:rFonts w:ascii="宋体" w:eastAsia="宋体" w:hAnsi="宋体" w:cs="宋体"/>
          <w:lang w:val="zh-TW" w:eastAsia="zh-TW"/>
        </w:rPr>
      </w:pPr>
      <w:r>
        <w:rPr>
          <w:rStyle w:val="NoneA"/>
          <w:rFonts w:ascii="宋体" w:eastAsia="宋体" w:hAnsi="宋体" w:cs="宋体"/>
          <w:lang w:val="zh-TW" w:eastAsia="zh-TW"/>
        </w:rPr>
        <w:br w:type="page"/>
      </w:r>
    </w:p>
    <w:p w:rsidR="00FF2A81" w:rsidRPr="008B120F" w:rsidRDefault="00FF2A81" w:rsidP="00FF2A81">
      <w:pPr>
        <w:pStyle w:val="1"/>
      </w:pPr>
      <w:bookmarkStart w:id="232" w:name="_GoBack"/>
      <w:bookmarkStart w:id="233" w:name="_Toc503451168"/>
      <w:bookmarkEnd w:id="232"/>
      <w:r>
        <w:rPr>
          <w:rFonts w:hint="eastAsia"/>
          <w:lang w:eastAsia="zh-CN"/>
        </w:rPr>
        <w:lastRenderedPageBreak/>
        <w:t>压力测试</w:t>
      </w:r>
      <w:bookmarkEnd w:id="233"/>
    </w:p>
    <w:p w:rsidR="00D310D4" w:rsidRDefault="001A1207" w:rsidP="00AE3B62">
      <w:pPr>
        <w:pStyle w:val="ab"/>
        <w:rPr>
          <w:lang w:eastAsia="zh-CN"/>
        </w:rPr>
      </w:pPr>
      <w:r>
        <w:rPr>
          <w:rFonts w:hint="eastAsia"/>
          <w:lang w:eastAsia="zh-CN"/>
        </w:rPr>
        <w:t>为了验证监控在高负载的集群环境下是否运行良好</w:t>
      </w:r>
      <w:r w:rsidR="00717561">
        <w:rPr>
          <w:rFonts w:hint="eastAsia"/>
          <w:lang w:eastAsia="zh-CN"/>
        </w:rPr>
        <w:t>，</w:t>
      </w:r>
      <w:r w:rsidR="007453AD">
        <w:rPr>
          <w:rFonts w:hint="eastAsia"/>
          <w:lang w:eastAsia="zh-CN"/>
        </w:rPr>
        <w:t>我们</w:t>
      </w:r>
      <w:r w:rsidR="00717561">
        <w:rPr>
          <w:rFonts w:hint="eastAsia"/>
          <w:lang w:eastAsia="zh-CN"/>
        </w:rPr>
        <w:t>设计了</w:t>
      </w:r>
      <w:r w:rsidR="00717561">
        <w:rPr>
          <w:rFonts w:hint="eastAsia"/>
          <w:lang w:eastAsia="zh-CN"/>
        </w:rPr>
        <w:t>collectd-</w:t>
      </w:r>
      <w:r w:rsidR="002013D8">
        <w:rPr>
          <w:rFonts w:hint="eastAsia"/>
          <w:lang w:eastAsia="zh-CN"/>
        </w:rPr>
        <w:t xml:space="preserve">stress2 </w:t>
      </w:r>
      <w:r w:rsidR="002013D8">
        <w:rPr>
          <w:rFonts w:hint="eastAsia"/>
          <w:lang w:eastAsia="zh-CN"/>
        </w:rPr>
        <w:t>插件</w:t>
      </w:r>
      <w:r w:rsidR="00717561">
        <w:rPr>
          <w:rFonts w:hint="eastAsia"/>
          <w:lang w:eastAsia="zh-CN"/>
        </w:rPr>
        <w:t>来</w:t>
      </w:r>
      <w:r w:rsidR="002013D8">
        <w:rPr>
          <w:rFonts w:hint="eastAsia"/>
          <w:lang w:eastAsia="zh-CN"/>
        </w:rPr>
        <w:t>进行压力测试</w:t>
      </w:r>
      <w:r w:rsidR="00717561">
        <w:rPr>
          <w:rFonts w:hint="eastAsia"/>
          <w:lang w:eastAsia="zh-CN"/>
        </w:rPr>
        <w:t>。</w:t>
      </w:r>
      <w:r w:rsidR="00717561" w:rsidRPr="00466F51">
        <w:rPr>
          <w:rFonts w:hint="eastAsia"/>
          <w:lang w:eastAsia="zh-CN"/>
        </w:rPr>
        <w:t>它</w:t>
      </w:r>
      <w:r w:rsidR="00710A0D">
        <w:rPr>
          <w:rFonts w:hint="eastAsia"/>
          <w:lang w:eastAsia="zh-CN"/>
        </w:rPr>
        <w:t>是</w:t>
      </w:r>
      <w:r w:rsidR="00EF1567">
        <w:rPr>
          <w:rFonts w:hint="eastAsia"/>
          <w:lang w:eastAsia="zh-CN"/>
        </w:rPr>
        <w:t>collectd-</w:t>
      </w:r>
      <w:r w:rsidR="00710A0D">
        <w:rPr>
          <w:rFonts w:hint="eastAsia"/>
          <w:lang w:eastAsia="zh-CN"/>
        </w:rPr>
        <w:t xml:space="preserve">stress </w:t>
      </w:r>
      <w:r w:rsidR="000A1830">
        <w:rPr>
          <w:rFonts w:hint="eastAsia"/>
          <w:lang w:eastAsia="zh-CN"/>
        </w:rPr>
        <w:t>插件的升级版，</w:t>
      </w:r>
      <w:r w:rsidR="00633FB7">
        <w:rPr>
          <w:rFonts w:hint="eastAsia"/>
          <w:lang w:eastAsia="zh-CN"/>
        </w:rPr>
        <w:t>它可以通过几个</w:t>
      </w:r>
      <w:r w:rsidR="00633FB7">
        <w:rPr>
          <w:rFonts w:hint="eastAsia"/>
          <w:lang w:eastAsia="zh-CN"/>
        </w:rPr>
        <w:t>collectd</w:t>
      </w:r>
      <w:r w:rsidR="00633FB7">
        <w:rPr>
          <w:rFonts w:hint="eastAsia"/>
          <w:lang w:eastAsia="zh-CN"/>
        </w:rPr>
        <w:t>客户端来模拟几百个服务器</w:t>
      </w:r>
      <w:r w:rsidR="00583F97">
        <w:rPr>
          <w:rFonts w:hint="eastAsia"/>
          <w:lang w:eastAsia="zh-CN"/>
        </w:rPr>
        <w:t>收集</w:t>
      </w:r>
      <w:r w:rsidR="00633FB7">
        <w:rPr>
          <w:rFonts w:hint="eastAsia"/>
          <w:lang w:eastAsia="zh-CN"/>
        </w:rPr>
        <w:t>的数以万计的监控数据</w:t>
      </w:r>
      <w:r w:rsidR="00061F9F">
        <w:rPr>
          <w:rFonts w:hint="eastAsia"/>
          <w:lang w:eastAsia="zh-CN"/>
        </w:rPr>
        <w:t>。</w:t>
      </w:r>
    </w:p>
    <w:p w:rsidR="0082694D" w:rsidRPr="000F0E93" w:rsidRDefault="0082694D" w:rsidP="0082694D">
      <w:pPr>
        <w:pStyle w:val="21"/>
        <w:rPr>
          <w:rFonts w:ascii="ITCCentury Book" w:hAnsi="ITCCentury Book"/>
          <w:lang w:eastAsia="zh-CN"/>
        </w:rPr>
      </w:pPr>
      <w:bookmarkStart w:id="234" w:name="_Toc503451169"/>
      <w:r>
        <w:rPr>
          <w:rFonts w:asciiTheme="minorEastAsia" w:eastAsiaTheme="minorEastAsia" w:hAnsiTheme="minorEastAsia" w:hint="eastAsia"/>
          <w:lang w:eastAsia="zh-CN"/>
        </w:rPr>
        <w:t>在</w:t>
      </w:r>
      <w:r w:rsidR="00E75FF1">
        <w:rPr>
          <w:rFonts w:asciiTheme="minorEastAsia" w:eastAsiaTheme="minorEastAsia" w:hAnsiTheme="minorEastAsia" w:hint="eastAsia"/>
          <w:lang w:eastAsia="zh-CN"/>
        </w:rPr>
        <w:t>部署</w:t>
      </w:r>
      <w:r>
        <w:rPr>
          <w:rFonts w:asciiTheme="minorEastAsia" w:eastAsiaTheme="minorEastAsia" w:hAnsiTheme="minorEastAsia" w:hint="eastAsia"/>
          <w:lang w:eastAsia="zh-CN"/>
        </w:rPr>
        <w:t>客户端安装</w:t>
      </w:r>
      <w:r>
        <w:rPr>
          <w:rFonts w:eastAsiaTheme="minorEastAsia" w:hint="eastAsia"/>
          <w:lang w:eastAsia="zh-CN"/>
        </w:rPr>
        <w:t>插件</w:t>
      </w:r>
      <w:bookmarkEnd w:id="234"/>
    </w:p>
    <w:p w:rsidR="00E75FF1" w:rsidRDefault="00717561" w:rsidP="00AE3B62">
      <w:pPr>
        <w:pStyle w:val="ab"/>
        <w:rPr>
          <w:lang w:eastAsia="zh-CN"/>
        </w:rPr>
      </w:pPr>
      <w:r>
        <w:rPr>
          <w:rFonts w:hint="eastAsia"/>
          <w:lang w:eastAsia="zh-CN"/>
        </w:rPr>
        <w:t>由于</w:t>
      </w:r>
      <w:r>
        <w:rPr>
          <w:rFonts w:hint="eastAsia"/>
          <w:lang w:eastAsia="zh-CN"/>
        </w:rPr>
        <w:t>stress2</w:t>
      </w:r>
      <w:r>
        <w:rPr>
          <w:rFonts w:hint="eastAsia"/>
          <w:lang w:eastAsia="zh-CN"/>
        </w:rPr>
        <w:t>插件</w:t>
      </w:r>
      <w:r w:rsidR="00E75FF1">
        <w:rPr>
          <w:rFonts w:hint="eastAsia"/>
          <w:lang w:eastAsia="zh-CN"/>
        </w:rPr>
        <w:t>会产生大量的</w:t>
      </w:r>
      <w:r>
        <w:rPr>
          <w:rFonts w:hint="eastAsia"/>
          <w:lang w:eastAsia="zh-CN"/>
        </w:rPr>
        <w:t>模拟</w:t>
      </w:r>
      <w:r w:rsidR="00E75FF1">
        <w:rPr>
          <w:rFonts w:hint="eastAsia"/>
          <w:lang w:eastAsia="zh-CN"/>
        </w:rPr>
        <w:t>的监控数据</w:t>
      </w:r>
      <w:r>
        <w:rPr>
          <w:rFonts w:hint="eastAsia"/>
          <w:lang w:eastAsia="zh-CN"/>
        </w:rPr>
        <w:t>，</w:t>
      </w:r>
      <w:r w:rsidR="00E75FF1">
        <w:rPr>
          <w:rFonts w:hint="eastAsia"/>
          <w:lang w:eastAsia="zh-CN"/>
        </w:rPr>
        <w:t>污染数据库，所以</w:t>
      </w:r>
      <w:r>
        <w:rPr>
          <w:rFonts w:hint="eastAsia"/>
          <w:lang w:eastAsia="zh-CN"/>
        </w:rPr>
        <w:t>该</w:t>
      </w:r>
      <w:r w:rsidR="00E75FF1">
        <w:rPr>
          <w:rFonts w:hint="eastAsia"/>
          <w:lang w:eastAsia="zh-CN"/>
        </w:rPr>
        <w:t>插件默认不会在</w:t>
      </w:r>
      <w:r w:rsidR="00AE3B62">
        <w:rPr>
          <w:rFonts w:hint="eastAsia"/>
          <w:lang w:eastAsia="zh-CN"/>
        </w:rPr>
        <w:t>所有的</w:t>
      </w:r>
      <w:r w:rsidR="00E75FF1">
        <w:rPr>
          <w:rFonts w:hint="eastAsia"/>
          <w:lang w:eastAsia="zh-CN"/>
        </w:rPr>
        <w:t>客户端安装</w:t>
      </w:r>
      <w:r>
        <w:rPr>
          <w:rFonts w:hint="eastAsia"/>
          <w:lang w:eastAsia="zh-CN"/>
        </w:rPr>
        <w:t>。当</w:t>
      </w:r>
      <w:r w:rsidR="00E75FF1">
        <w:rPr>
          <w:rFonts w:hint="eastAsia"/>
          <w:lang w:eastAsia="zh-CN"/>
        </w:rPr>
        <w:t>使用</w:t>
      </w:r>
      <w:r w:rsidR="00E75FF1">
        <w:rPr>
          <w:rFonts w:hint="eastAsia"/>
          <w:lang w:eastAsia="zh-CN"/>
        </w:rPr>
        <w:t xml:space="preserve">esmon_install </w:t>
      </w:r>
      <w:r w:rsidR="00E75FF1">
        <w:rPr>
          <w:rFonts w:hint="eastAsia"/>
          <w:lang w:eastAsia="zh-CN"/>
        </w:rPr>
        <w:t>部署完监控</w:t>
      </w:r>
      <w:r>
        <w:rPr>
          <w:rFonts w:hint="eastAsia"/>
          <w:lang w:eastAsia="zh-CN"/>
        </w:rPr>
        <w:t>系统</w:t>
      </w:r>
      <w:r w:rsidR="00E75FF1">
        <w:rPr>
          <w:rFonts w:hint="eastAsia"/>
          <w:lang w:eastAsia="zh-CN"/>
        </w:rPr>
        <w:t>之后，</w:t>
      </w:r>
      <w:r>
        <w:rPr>
          <w:rFonts w:hint="eastAsia"/>
          <w:lang w:eastAsia="zh-CN"/>
        </w:rPr>
        <w:t>用户</w:t>
      </w:r>
      <w:r w:rsidR="00E75FF1">
        <w:rPr>
          <w:rFonts w:hint="eastAsia"/>
          <w:lang w:eastAsia="zh-CN"/>
        </w:rPr>
        <w:t>可以选择某个客户端作为压测客户端。</w:t>
      </w:r>
      <w:r w:rsidR="007453AD">
        <w:rPr>
          <w:rFonts w:hint="eastAsia"/>
          <w:lang w:eastAsia="zh-CN"/>
        </w:rPr>
        <w:t>可以</w:t>
      </w:r>
      <w:r w:rsidR="00E75FF1">
        <w:rPr>
          <w:rFonts w:hint="eastAsia"/>
          <w:lang w:eastAsia="zh-CN"/>
        </w:rPr>
        <w:t>在</w:t>
      </w:r>
      <w:r w:rsidR="00E75FF1">
        <w:rPr>
          <w:rFonts w:hint="eastAsia"/>
          <w:lang w:eastAsia="zh-CN"/>
        </w:rPr>
        <w:t>ISO</w:t>
      </w:r>
      <w:r w:rsidR="00E75FF1">
        <w:rPr>
          <w:rFonts w:hint="eastAsia"/>
          <w:lang w:eastAsia="zh-CN"/>
        </w:rPr>
        <w:t>目录下找到</w:t>
      </w:r>
      <w:r w:rsidR="00E75FF1">
        <w:rPr>
          <w:rFonts w:hint="eastAsia"/>
          <w:lang w:eastAsia="zh-CN"/>
        </w:rPr>
        <w:t>collectd-stress2*.rpm</w:t>
      </w:r>
      <w:r w:rsidR="007453AD" w:rsidRPr="00C7517A">
        <w:rPr>
          <w:rFonts w:hint="eastAsia"/>
          <w:lang w:eastAsia="zh-CN"/>
        </w:rPr>
        <w:t>并通过以下命令</w:t>
      </w:r>
      <w:r w:rsidR="00A07ACF" w:rsidRPr="00C7517A">
        <w:rPr>
          <w:rFonts w:hint="eastAsia"/>
          <w:lang w:eastAsia="zh-CN"/>
        </w:rPr>
        <w:t>进行</w:t>
      </w:r>
      <w:r w:rsidR="007453AD" w:rsidRPr="00C7517A">
        <w:rPr>
          <w:rFonts w:hint="eastAsia"/>
          <w:lang w:eastAsia="zh-CN"/>
        </w:rPr>
        <w:t>安装</w:t>
      </w:r>
      <w:r w:rsidRPr="00C7517A">
        <w:rPr>
          <w:rFonts w:hint="eastAsia"/>
          <w:lang w:eastAsia="zh-CN"/>
        </w:rPr>
        <w:t>：</w:t>
      </w:r>
    </w:p>
    <w:p w:rsidR="00E75FF1" w:rsidRPr="00EC62E3" w:rsidRDefault="00E75FF1" w:rsidP="00EC62E3">
      <w:pPr>
        <w:pStyle w:val="DDNCommandDeclaration"/>
        <w:ind w:left="1440"/>
        <w:rPr>
          <w:lang w:eastAsia="zh-CN"/>
        </w:rPr>
      </w:pPr>
      <w:r w:rsidRPr="00F4304A">
        <w:rPr>
          <w:rFonts w:hint="eastAsia"/>
          <w:lang w:eastAsia="zh-CN"/>
        </w:rPr>
        <w:t xml:space="preserve">rpm </w:t>
      </w:r>
      <w:r w:rsidR="008650A1" w:rsidRPr="00F4304A">
        <w:rPr>
          <w:lang w:eastAsia="zh-CN"/>
        </w:rPr>
        <w:t>--</w:t>
      </w:r>
      <w:r w:rsidRPr="00F4304A">
        <w:rPr>
          <w:rFonts w:hint="eastAsia"/>
          <w:lang w:eastAsia="zh-CN"/>
        </w:rPr>
        <w:t>ivh collectd-stress2*.rpm</w:t>
      </w:r>
    </w:p>
    <w:p w:rsidR="00E75FF1" w:rsidRDefault="00E75FF1" w:rsidP="00E75FF1">
      <w:pPr>
        <w:pStyle w:val="21"/>
        <w:rPr>
          <w:rFonts w:asciiTheme="minorEastAsia" w:eastAsiaTheme="minorEastAsia" w:hAnsiTheme="minorEastAsia"/>
          <w:lang w:eastAsia="zh-CN"/>
        </w:rPr>
      </w:pPr>
      <w:bookmarkStart w:id="235" w:name="_Toc503451170"/>
      <w:r>
        <w:rPr>
          <w:rFonts w:asciiTheme="minorEastAsia" w:eastAsiaTheme="minorEastAsia" w:hAnsiTheme="minorEastAsia" w:hint="eastAsia"/>
          <w:lang w:eastAsia="zh-CN"/>
        </w:rPr>
        <w:t>在部署客户端更新配置文件</w:t>
      </w:r>
      <w:bookmarkEnd w:id="235"/>
    </w:p>
    <w:p w:rsidR="00E75FF1" w:rsidRDefault="00E75FF1" w:rsidP="00FD284C">
      <w:pPr>
        <w:pStyle w:val="DDNbodytext1"/>
        <w:rPr>
          <w:rStyle w:val="DDNFilepath"/>
          <w:i w:val="0"/>
          <w:lang w:eastAsia="zh-CN"/>
        </w:rPr>
      </w:pPr>
      <w:r>
        <w:rPr>
          <w:rFonts w:hint="eastAsia"/>
          <w:lang w:eastAsia="zh-CN"/>
        </w:rPr>
        <w:t>安装</w:t>
      </w:r>
      <w:r w:rsidR="006D10DA">
        <w:rPr>
          <w:rFonts w:hint="eastAsia"/>
          <w:lang w:eastAsia="zh-CN"/>
        </w:rPr>
        <w:t>s</w:t>
      </w:r>
      <w:r>
        <w:rPr>
          <w:rFonts w:hint="eastAsia"/>
          <w:lang w:eastAsia="zh-CN"/>
        </w:rPr>
        <w:t>tress2 RPM</w:t>
      </w:r>
      <w:r>
        <w:rPr>
          <w:rFonts w:hint="eastAsia"/>
          <w:lang w:eastAsia="zh-CN"/>
        </w:rPr>
        <w:t>之后，更新配置文件</w:t>
      </w:r>
      <w:r w:rsidR="006D10DA">
        <w:rPr>
          <w:rStyle w:val="DDNFilepath"/>
        </w:rPr>
        <w:t>/etc/collectd.conf</w:t>
      </w:r>
      <w:r w:rsidR="00FD284C">
        <w:rPr>
          <w:rStyle w:val="DDNFilepath"/>
          <w:rFonts w:hint="eastAsia"/>
          <w:i w:val="0"/>
          <w:lang w:eastAsia="zh-CN"/>
        </w:rPr>
        <w:t xml:space="preserve">, </w:t>
      </w:r>
      <w:r w:rsidR="00AC2EA0">
        <w:rPr>
          <w:rStyle w:val="DDNFilepath"/>
          <w:rFonts w:hint="eastAsia"/>
          <w:i w:val="0"/>
          <w:lang w:eastAsia="zh-CN"/>
        </w:rPr>
        <w:t>添加</w:t>
      </w:r>
      <w:r w:rsidR="00FD284C">
        <w:rPr>
          <w:rStyle w:val="DDNFilepath"/>
          <w:rFonts w:hint="eastAsia"/>
          <w:i w:val="0"/>
          <w:lang w:eastAsia="zh-CN"/>
        </w:rPr>
        <w:t>下面的配置：</w:t>
      </w:r>
    </w:p>
    <w:p w:rsidR="00FD284C" w:rsidRPr="00FD284C" w:rsidRDefault="00FD284C" w:rsidP="007453AD">
      <w:pPr>
        <w:pStyle w:val="DDNbodytext1"/>
        <w:numPr>
          <w:ilvl w:val="0"/>
          <w:numId w:val="43"/>
        </w:numPr>
        <w:pBdr>
          <w:top w:val="nil"/>
          <w:left w:val="nil"/>
          <w:bottom w:val="nil"/>
          <w:right w:val="nil"/>
          <w:between w:val="nil"/>
          <w:bar w:val="nil"/>
        </w:pBdr>
        <w:rPr>
          <w:b/>
          <w:lang w:eastAsia="zh-CN"/>
        </w:rPr>
      </w:pPr>
      <w:r w:rsidRPr="00FB59DD">
        <w:rPr>
          <w:rFonts w:hint="eastAsia"/>
          <w:b/>
          <w:sz w:val="18"/>
          <w:szCs w:val="18"/>
          <w:lang w:eastAsia="zh-CN"/>
        </w:rPr>
        <w:t>Thread</w:t>
      </w:r>
      <w:r w:rsidR="001F69CE">
        <w:rPr>
          <w:rFonts w:hint="eastAsia"/>
          <w:lang w:eastAsia="zh-CN"/>
        </w:rPr>
        <w:t>—</w:t>
      </w:r>
      <w:r>
        <w:rPr>
          <w:rStyle w:val="NoneA"/>
          <w:rFonts w:ascii="宋体" w:eastAsia="宋体" w:hAnsi="宋体" w:cs="宋体" w:hint="eastAsia"/>
          <w:lang w:val="zh-TW" w:eastAsia="zh-CN"/>
        </w:rPr>
        <w:t>定义了测试线程数目</w:t>
      </w:r>
      <w:r>
        <w:rPr>
          <w:rFonts w:hint="eastAsia"/>
          <w:b/>
          <w:lang w:eastAsia="zh-CN"/>
        </w:rPr>
        <w:t>。</w:t>
      </w:r>
    </w:p>
    <w:p w:rsidR="00F204F1" w:rsidRPr="00F204F1" w:rsidRDefault="001B6C17" w:rsidP="00F204F1">
      <w:pPr>
        <w:pStyle w:val="DDNbodytext1"/>
        <w:numPr>
          <w:ilvl w:val="0"/>
          <w:numId w:val="43"/>
        </w:numPr>
        <w:pBdr>
          <w:top w:val="nil"/>
          <w:left w:val="nil"/>
          <w:bottom w:val="nil"/>
          <w:right w:val="nil"/>
          <w:between w:val="nil"/>
          <w:bar w:val="nil"/>
        </w:pBdr>
        <w:rPr>
          <w:b/>
          <w:lang w:eastAsia="zh-CN"/>
        </w:rPr>
      </w:pPr>
      <w:r w:rsidRPr="00270921">
        <w:rPr>
          <w:rFonts w:hint="eastAsia"/>
          <w:b/>
          <w:sz w:val="18"/>
          <w:szCs w:val="18"/>
          <w:lang w:eastAsia="zh-CN"/>
        </w:rPr>
        <w:t>Metric</w:t>
      </w:r>
      <w:r w:rsidR="00FD284C">
        <w:rPr>
          <w:rFonts w:hint="eastAsia"/>
          <w:lang w:eastAsia="zh-CN"/>
        </w:rPr>
        <w:t>—</w:t>
      </w:r>
      <w:r w:rsidR="00FB5963">
        <w:rPr>
          <w:rStyle w:val="NoneA"/>
          <w:rFonts w:ascii="宋体" w:eastAsia="宋体" w:hAnsi="宋体" w:cs="宋体" w:hint="eastAsia"/>
          <w:lang w:val="zh-TW" w:eastAsia="zh-CN"/>
        </w:rPr>
        <w:t>定义了一个监控目标的所有</w:t>
      </w:r>
      <w:r w:rsidR="00BE2988">
        <w:rPr>
          <w:rStyle w:val="NoneA"/>
          <w:rFonts w:ascii="宋体" w:eastAsia="宋体" w:hAnsi="宋体" w:cs="宋体" w:hint="eastAsia"/>
          <w:lang w:val="zh-TW" w:eastAsia="zh-CN"/>
        </w:rPr>
        <w:t>属性,它可以指定多次，</w:t>
      </w:r>
      <w:r w:rsidR="00C12754">
        <w:rPr>
          <w:rStyle w:val="NoneA"/>
          <w:rFonts w:ascii="宋体" w:eastAsia="宋体" w:hAnsi="宋体" w:cs="宋体" w:hint="eastAsia"/>
          <w:lang w:val="zh-TW" w:eastAsia="zh-CN"/>
        </w:rPr>
        <w:t>用</w:t>
      </w:r>
      <w:r w:rsidR="00BE2988">
        <w:rPr>
          <w:rStyle w:val="NoneA"/>
          <w:rFonts w:ascii="宋体" w:eastAsia="宋体" w:hAnsi="宋体" w:cs="宋体" w:hint="eastAsia"/>
          <w:lang w:val="zh-TW" w:eastAsia="zh-CN"/>
        </w:rPr>
        <w:t>来同时模拟不同的监控目标</w:t>
      </w:r>
      <w:r w:rsidR="00F204F1">
        <w:rPr>
          <w:rStyle w:val="NoneA"/>
          <w:rFonts w:hint="eastAsia"/>
          <w:b/>
          <w:lang w:eastAsia="zh-CN"/>
        </w:rPr>
        <w:t>，</w:t>
      </w:r>
      <w:r w:rsidR="00F204F1" w:rsidRPr="00F204F1">
        <w:rPr>
          <w:rStyle w:val="NoneA"/>
          <w:rFonts w:ascii="宋体" w:eastAsia="宋体" w:hAnsi="宋体" w:cs="宋体" w:hint="eastAsia"/>
          <w:lang w:val="zh-TW" w:eastAsia="zh-CN"/>
        </w:rPr>
        <w:t>它包含以下属性:</w:t>
      </w:r>
    </w:p>
    <w:p w:rsidR="005E2E08" w:rsidRPr="003A1DBC" w:rsidRDefault="00BE2988" w:rsidP="005E2E08">
      <w:pPr>
        <w:pStyle w:val="DDNbodytext1"/>
        <w:numPr>
          <w:ilvl w:val="1"/>
          <w:numId w:val="43"/>
        </w:numPr>
        <w:rPr>
          <w:rStyle w:val="NoneA"/>
          <w:b/>
          <w:lang w:eastAsia="zh-CN"/>
        </w:rPr>
      </w:pPr>
      <w:r w:rsidRPr="00F4404B">
        <w:rPr>
          <w:b/>
          <w:sz w:val="18"/>
          <w:szCs w:val="18"/>
          <w:lang w:eastAsia="zh-CN"/>
        </w:rPr>
        <w:t>Variable</w:t>
      </w:r>
      <w:r w:rsidR="00FD284C">
        <w:rPr>
          <w:rFonts w:hint="eastAsia"/>
          <w:lang w:eastAsia="zh-CN"/>
        </w:rPr>
        <w:t>—</w:t>
      </w:r>
      <w:r w:rsidR="006A4904">
        <w:rPr>
          <w:rStyle w:val="NoneA"/>
          <w:rFonts w:ascii="宋体" w:eastAsia="宋体" w:hAnsi="宋体" w:cs="宋体" w:hint="eastAsia"/>
          <w:lang w:val="zh-TW" w:eastAsia="zh-CN"/>
        </w:rPr>
        <w:t>定义</w:t>
      </w:r>
      <w:r w:rsidR="0016588A">
        <w:rPr>
          <w:rStyle w:val="NoneA"/>
          <w:rFonts w:ascii="宋体" w:eastAsia="宋体" w:hAnsi="宋体" w:cs="宋体" w:hint="eastAsia"/>
          <w:lang w:val="zh-TW" w:eastAsia="zh-CN"/>
        </w:rPr>
        <w:t>了</w:t>
      </w:r>
      <w:r w:rsidR="00F204F1">
        <w:rPr>
          <w:rStyle w:val="NoneA"/>
          <w:rFonts w:ascii="宋体" w:eastAsia="宋体" w:hAnsi="宋体" w:cs="宋体" w:hint="eastAsia"/>
          <w:lang w:val="zh-TW" w:eastAsia="zh-CN"/>
        </w:rPr>
        <w:t>监控目标变化</w:t>
      </w:r>
      <w:r w:rsidR="00EF7035">
        <w:rPr>
          <w:rStyle w:val="NoneA"/>
          <w:rFonts w:ascii="宋体" w:eastAsia="宋体" w:hAnsi="宋体" w:cs="宋体" w:hint="eastAsia"/>
          <w:lang w:val="zh-TW" w:eastAsia="zh-CN"/>
        </w:rPr>
        <w:t>的范围以及变化的</w:t>
      </w:r>
      <w:r w:rsidR="004E2A9C">
        <w:rPr>
          <w:rStyle w:val="NoneA"/>
          <w:rFonts w:ascii="宋体" w:eastAsia="宋体" w:hAnsi="宋体" w:cs="宋体" w:hint="eastAsia"/>
          <w:lang w:val="zh-TW" w:eastAsia="zh-CN"/>
        </w:rPr>
        <w:t>速度，</w:t>
      </w:r>
      <w:r w:rsidR="00B00E29">
        <w:rPr>
          <w:rStyle w:val="NoneA"/>
          <w:rFonts w:ascii="宋体" w:eastAsia="宋体" w:hAnsi="宋体" w:cs="宋体" w:hint="eastAsia"/>
          <w:lang w:val="zh-TW" w:eastAsia="zh-CN"/>
        </w:rPr>
        <w:t>可以指定多次。</w:t>
      </w:r>
    </w:p>
    <w:p w:rsidR="003A1DBC" w:rsidRPr="003A1DBC" w:rsidRDefault="003A1DBC" w:rsidP="003A1DBC">
      <w:pPr>
        <w:pStyle w:val="DDNbodytext1"/>
        <w:numPr>
          <w:ilvl w:val="2"/>
          <w:numId w:val="43"/>
        </w:numPr>
        <w:rPr>
          <w:b/>
          <w:lang w:eastAsia="zh-CN"/>
        </w:rPr>
      </w:pPr>
      <w:r w:rsidRPr="00F4404B">
        <w:rPr>
          <w:b/>
          <w:sz w:val="18"/>
          <w:szCs w:val="18"/>
          <w:lang w:eastAsia="zh-CN"/>
        </w:rPr>
        <w:t>Name</w:t>
      </w:r>
      <w:r>
        <w:rPr>
          <w:rFonts w:hint="eastAsia"/>
          <w:lang w:eastAsia="zh-CN"/>
        </w:rPr>
        <w:t>—定义了变量名。</w:t>
      </w:r>
    </w:p>
    <w:p w:rsidR="003A1DBC" w:rsidRPr="003A1DBC" w:rsidRDefault="003A1DBC" w:rsidP="003A1DBC">
      <w:pPr>
        <w:pStyle w:val="DDNbodytext1"/>
        <w:numPr>
          <w:ilvl w:val="2"/>
          <w:numId w:val="43"/>
        </w:numPr>
        <w:rPr>
          <w:b/>
        </w:rPr>
      </w:pPr>
      <w:r w:rsidRPr="00F4404B">
        <w:rPr>
          <w:b/>
          <w:sz w:val="18"/>
          <w:szCs w:val="18"/>
          <w:lang w:eastAsia="zh-CN"/>
        </w:rPr>
        <w:t>Number</w:t>
      </w:r>
      <w:r w:rsidRPr="00ED36FB">
        <w:rPr>
          <w:rFonts w:hint="eastAsia"/>
        </w:rPr>
        <w:t>—定义了变量变化的范围最大值。</w:t>
      </w:r>
    </w:p>
    <w:p w:rsidR="003A1DBC" w:rsidRPr="00AB375B" w:rsidRDefault="003A1DBC" w:rsidP="003A1DBC">
      <w:pPr>
        <w:pStyle w:val="DDNbodytext1"/>
        <w:numPr>
          <w:ilvl w:val="2"/>
          <w:numId w:val="43"/>
        </w:numPr>
      </w:pPr>
      <w:r w:rsidRPr="00F4404B">
        <w:rPr>
          <w:b/>
          <w:sz w:val="18"/>
          <w:szCs w:val="18"/>
          <w:lang w:eastAsia="zh-CN"/>
        </w:rPr>
        <w:t>UpdateIterval</w:t>
      </w:r>
      <w:r w:rsidRPr="00AB375B">
        <w:rPr>
          <w:rFonts w:hint="eastAsia"/>
          <w:lang w:eastAsia="zh-CN"/>
        </w:rPr>
        <w:t>—</w:t>
      </w:r>
      <w:r w:rsidR="00C94B8E" w:rsidRPr="00AB375B">
        <w:rPr>
          <w:rFonts w:hint="eastAsia"/>
        </w:rPr>
        <w:t>定义了</w:t>
      </w:r>
      <w:r w:rsidR="002905E7" w:rsidRPr="00AB375B">
        <w:rPr>
          <w:rFonts w:hint="eastAsia"/>
        </w:rPr>
        <w:t>变量变更的间隔时间</w:t>
      </w:r>
      <w:r w:rsidR="00AB375B" w:rsidRPr="00AB375B">
        <w:rPr>
          <w:rFonts w:hint="eastAsia"/>
        </w:rPr>
        <w:t>。</w:t>
      </w:r>
    </w:p>
    <w:p w:rsidR="002134AC" w:rsidRPr="002134AC" w:rsidRDefault="00BE2988" w:rsidP="002134AC">
      <w:pPr>
        <w:pStyle w:val="DDNbodytext1"/>
        <w:numPr>
          <w:ilvl w:val="1"/>
          <w:numId w:val="43"/>
        </w:numPr>
        <w:rPr>
          <w:b/>
          <w:lang w:eastAsia="zh-CN"/>
        </w:rPr>
      </w:pPr>
      <w:r w:rsidRPr="00F204F1">
        <w:rPr>
          <w:b/>
          <w:sz w:val="18"/>
          <w:szCs w:val="18"/>
          <w:lang w:eastAsia="zh-CN"/>
        </w:rPr>
        <w:t>Host</w:t>
      </w:r>
      <w:r w:rsidR="00FD284C">
        <w:rPr>
          <w:rFonts w:hint="eastAsia"/>
          <w:lang w:eastAsia="zh-CN"/>
        </w:rPr>
        <w:t>—</w:t>
      </w:r>
      <w:r w:rsidR="00FD284C">
        <w:rPr>
          <w:rStyle w:val="NoneA"/>
          <w:rFonts w:ascii="宋体" w:eastAsia="宋体" w:hAnsi="宋体" w:cs="宋体" w:hint="eastAsia"/>
          <w:lang w:val="zh-TW" w:eastAsia="zh-TW"/>
        </w:rPr>
        <w:t>定义了</w:t>
      </w:r>
      <w:r w:rsidR="00CD6736">
        <w:rPr>
          <w:rStyle w:val="NoneA"/>
          <w:rFonts w:ascii="宋体" w:eastAsia="宋体" w:hAnsi="宋体" w:cs="宋体" w:hint="eastAsia"/>
          <w:lang w:val="zh-TW" w:eastAsia="zh-CN"/>
        </w:rPr>
        <w:t>客户端的主机名，通常定义为</w:t>
      </w:r>
      <w:r w:rsidR="00CD6736" w:rsidRPr="003910E2">
        <w:rPr>
          <w:sz w:val="18"/>
          <w:szCs w:val="18"/>
          <w:lang w:eastAsia="zh-CN"/>
        </w:rPr>
        <w:t>"${key:hostname}"</w:t>
      </w:r>
      <w:r w:rsidR="00CD6736">
        <w:rPr>
          <w:rFonts w:hint="eastAsia"/>
          <w:sz w:val="18"/>
          <w:szCs w:val="18"/>
          <w:lang w:eastAsia="zh-CN"/>
        </w:rPr>
        <w:t>，</w:t>
      </w:r>
      <w:r w:rsidR="00824A7E">
        <w:rPr>
          <w:rFonts w:hint="eastAsia"/>
          <w:sz w:val="18"/>
          <w:szCs w:val="18"/>
          <w:lang w:eastAsia="zh-CN"/>
        </w:rPr>
        <w:t>由程序自动设置当前主机名，它和下面的</w:t>
      </w:r>
      <w:r w:rsidR="00824A7E" w:rsidRPr="002134AC">
        <w:rPr>
          <w:rFonts w:hint="eastAsia"/>
          <w:b/>
          <w:sz w:val="18"/>
          <w:szCs w:val="18"/>
          <w:lang w:eastAsia="zh-CN"/>
        </w:rPr>
        <w:t>Plugin</w:t>
      </w:r>
      <w:r w:rsidR="00824A7E">
        <w:rPr>
          <w:rFonts w:hint="eastAsia"/>
          <w:sz w:val="18"/>
          <w:szCs w:val="18"/>
          <w:lang w:eastAsia="zh-CN"/>
        </w:rPr>
        <w:t>，</w:t>
      </w:r>
      <w:r w:rsidR="00824A7E" w:rsidRPr="002134AC">
        <w:rPr>
          <w:rFonts w:hint="eastAsia"/>
          <w:b/>
          <w:sz w:val="18"/>
          <w:szCs w:val="18"/>
          <w:lang w:eastAsia="zh-CN"/>
        </w:rPr>
        <w:t>PluginInstance</w:t>
      </w:r>
      <w:r w:rsidR="00824A7E">
        <w:rPr>
          <w:rFonts w:hint="eastAsia"/>
          <w:sz w:val="18"/>
          <w:szCs w:val="18"/>
          <w:lang w:eastAsia="zh-CN"/>
        </w:rPr>
        <w:t>，</w:t>
      </w:r>
      <w:r w:rsidR="00824A7E" w:rsidRPr="002134AC">
        <w:rPr>
          <w:rFonts w:hint="eastAsia"/>
          <w:b/>
          <w:sz w:val="18"/>
          <w:szCs w:val="18"/>
          <w:lang w:eastAsia="zh-CN"/>
        </w:rPr>
        <w:t>Type</w:t>
      </w:r>
      <w:r w:rsidR="00824A7E">
        <w:rPr>
          <w:rFonts w:hint="eastAsia"/>
          <w:sz w:val="18"/>
          <w:szCs w:val="18"/>
          <w:lang w:eastAsia="zh-CN"/>
        </w:rPr>
        <w:t>，</w:t>
      </w:r>
      <w:r w:rsidR="00824A7E" w:rsidRPr="002134AC">
        <w:rPr>
          <w:rFonts w:hint="eastAsia"/>
          <w:b/>
          <w:sz w:val="18"/>
          <w:szCs w:val="18"/>
          <w:lang w:eastAsia="zh-CN"/>
        </w:rPr>
        <w:t>TypeInstance</w:t>
      </w:r>
      <w:r w:rsidR="00824A7E">
        <w:rPr>
          <w:rFonts w:hint="eastAsia"/>
          <w:sz w:val="18"/>
          <w:szCs w:val="18"/>
          <w:lang w:eastAsia="zh-CN"/>
        </w:rPr>
        <w:t>共同组成</w:t>
      </w:r>
      <w:r w:rsidR="00824A7E">
        <w:rPr>
          <w:rFonts w:hint="eastAsia"/>
          <w:sz w:val="18"/>
          <w:szCs w:val="18"/>
          <w:lang w:eastAsia="zh-CN"/>
        </w:rPr>
        <w:t xml:space="preserve">collectd </w:t>
      </w:r>
      <w:r w:rsidR="002134AC">
        <w:rPr>
          <w:rFonts w:hint="eastAsia"/>
          <w:sz w:val="18"/>
          <w:szCs w:val="18"/>
          <w:lang w:eastAsia="zh-CN"/>
        </w:rPr>
        <w:t>描述收集数据对象的区分符，详情请参见</w:t>
      </w:r>
      <w:hyperlink r:id="rId84" w:history="1">
        <w:r w:rsidR="00B23ECE" w:rsidRPr="00A07ACF">
          <w:rPr>
            <w:rStyle w:val="DDNField"/>
            <w:rFonts w:hint="eastAsia"/>
          </w:rPr>
          <w:t>C</w:t>
        </w:r>
        <w:r w:rsidR="002134AC" w:rsidRPr="00A07ACF">
          <w:rPr>
            <w:rStyle w:val="DDNField"/>
            <w:rFonts w:hint="eastAsia"/>
          </w:rPr>
          <w:t xml:space="preserve">ollectd </w:t>
        </w:r>
        <w:r w:rsidR="002134AC" w:rsidRPr="00A07ACF">
          <w:rPr>
            <w:rStyle w:val="DDNField"/>
            <w:rFonts w:hint="eastAsia"/>
          </w:rPr>
          <w:t>的描述符</w:t>
        </w:r>
      </w:hyperlink>
      <w:r w:rsidR="002134AC">
        <w:rPr>
          <w:rFonts w:hint="eastAsia"/>
          <w:b/>
          <w:lang w:eastAsia="zh-CN"/>
        </w:rPr>
        <w:t>。</w:t>
      </w:r>
    </w:p>
    <w:p w:rsidR="00FD284C" w:rsidRPr="004D455F" w:rsidRDefault="00BE2988" w:rsidP="00FD284C">
      <w:pPr>
        <w:pStyle w:val="DDNbodytext1"/>
        <w:numPr>
          <w:ilvl w:val="1"/>
          <w:numId w:val="43"/>
        </w:numPr>
        <w:rPr>
          <w:b/>
          <w:lang w:eastAsia="zh-CN"/>
        </w:rPr>
      </w:pPr>
      <w:r w:rsidRPr="00F204F1">
        <w:rPr>
          <w:b/>
          <w:sz w:val="18"/>
          <w:szCs w:val="18"/>
          <w:lang w:eastAsia="zh-CN"/>
        </w:rPr>
        <w:t>Plugin</w:t>
      </w:r>
      <w:r w:rsidR="00FD284C">
        <w:rPr>
          <w:rFonts w:hint="eastAsia"/>
          <w:lang w:eastAsia="zh-CN"/>
        </w:rPr>
        <w:t>—</w:t>
      </w:r>
      <w:r w:rsidR="00824E59">
        <w:rPr>
          <w:rFonts w:hint="eastAsia"/>
          <w:lang w:eastAsia="zh-CN"/>
        </w:rPr>
        <w:t>定义了</w:t>
      </w:r>
      <w:r w:rsidR="00824E59">
        <w:rPr>
          <w:rFonts w:hint="eastAsia"/>
          <w:lang w:eastAsia="zh-CN"/>
        </w:rPr>
        <w:t xml:space="preserve">collectd </w:t>
      </w:r>
      <w:r w:rsidR="00824E59">
        <w:rPr>
          <w:rFonts w:hint="eastAsia"/>
          <w:lang w:eastAsia="zh-CN"/>
        </w:rPr>
        <w:t>识别符</w:t>
      </w:r>
      <w:r w:rsidR="00A058F2">
        <w:rPr>
          <w:rFonts w:hint="eastAsia"/>
          <w:lang w:eastAsia="zh-CN"/>
        </w:rPr>
        <w:t>中的</w:t>
      </w:r>
      <w:r w:rsidR="00A058F2">
        <w:rPr>
          <w:rFonts w:hint="eastAsia"/>
          <w:lang w:eastAsia="zh-CN"/>
        </w:rPr>
        <w:t xml:space="preserve">plugin </w:t>
      </w:r>
      <w:r w:rsidR="00A058F2">
        <w:rPr>
          <w:rFonts w:hint="eastAsia"/>
          <w:lang w:eastAsia="zh-CN"/>
        </w:rPr>
        <w:t>成员</w:t>
      </w:r>
      <w:r w:rsidR="00A058F2">
        <w:rPr>
          <w:rFonts w:hint="eastAsia"/>
          <w:b/>
          <w:lang w:eastAsia="zh-CN"/>
        </w:rPr>
        <w:t>。</w:t>
      </w:r>
    </w:p>
    <w:p w:rsidR="00FD284C" w:rsidRDefault="00BE2988" w:rsidP="00FD284C">
      <w:pPr>
        <w:pStyle w:val="DDNbodytext1"/>
        <w:numPr>
          <w:ilvl w:val="1"/>
          <w:numId w:val="43"/>
        </w:numPr>
        <w:rPr>
          <w:b/>
          <w:lang w:eastAsia="zh-CN"/>
        </w:rPr>
      </w:pPr>
      <w:r w:rsidRPr="00F204F1">
        <w:rPr>
          <w:b/>
          <w:sz w:val="18"/>
          <w:szCs w:val="18"/>
          <w:lang w:eastAsia="zh-CN"/>
        </w:rPr>
        <w:t>PluginInstance</w:t>
      </w:r>
      <w:r w:rsidR="00FD284C">
        <w:rPr>
          <w:rFonts w:hint="eastAsia"/>
          <w:lang w:eastAsia="zh-CN"/>
        </w:rPr>
        <w:t>—</w:t>
      </w:r>
      <w:r w:rsidR="00FD284C">
        <w:rPr>
          <w:rStyle w:val="NoneA"/>
          <w:rFonts w:ascii="宋体" w:eastAsia="宋体" w:hAnsi="宋体" w:cs="宋体" w:hint="eastAsia"/>
          <w:lang w:val="zh-TW" w:eastAsia="zh-TW"/>
        </w:rPr>
        <w:t>定义了</w:t>
      </w:r>
      <w:r w:rsidR="00A058F2">
        <w:rPr>
          <w:rFonts w:hint="eastAsia"/>
          <w:lang w:eastAsia="zh-CN"/>
        </w:rPr>
        <w:t xml:space="preserve">collectd </w:t>
      </w:r>
      <w:r w:rsidR="00A058F2">
        <w:rPr>
          <w:rFonts w:hint="eastAsia"/>
          <w:lang w:eastAsia="zh-CN"/>
        </w:rPr>
        <w:t>识别符中的</w:t>
      </w:r>
      <w:r w:rsidR="00A058F2">
        <w:rPr>
          <w:rFonts w:hint="eastAsia"/>
          <w:lang w:eastAsia="zh-CN"/>
        </w:rPr>
        <w:t xml:space="preserve">plugininstance </w:t>
      </w:r>
      <w:r w:rsidR="00A058F2">
        <w:rPr>
          <w:rFonts w:hint="eastAsia"/>
          <w:lang w:eastAsia="zh-CN"/>
        </w:rPr>
        <w:t>成员。</w:t>
      </w:r>
    </w:p>
    <w:p w:rsidR="00D55F83" w:rsidRPr="00D55F83" w:rsidRDefault="00BE2988" w:rsidP="00D55F83">
      <w:pPr>
        <w:pStyle w:val="DDNbodytext1"/>
        <w:numPr>
          <w:ilvl w:val="1"/>
          <w:numId w:val="43"/>
        </w:numPr>
        <w:rPr>
          <w:rStyle w:val="NoneA"/>
          <w:b/>
          <w:lang w:eastAsia="zh-CN"/>
        </w:rPr>
      </w:pPr>
      <w:r w:rsidRPr="00F204F1">
        <w:rPr>
          <w:rFonts w:hint="eastAsia"/>
          <w:b/>
          <w:sz w:val="18"/>
          <w:szCs w:val="18"/>
          <w:lang w:eastAsia="zh-CN"/>
        </w:rPr>
        <w:t>Typ</w:t>
      </w:r>
      <w:r w:rsidRPr="00F4404B">
        <w:rPr>
          <w:rFonts w:hint="eastAsia"/>
          <w:b/>
          <w:sz w:val="18"/>
          <w:szCs w:val="18"/>
          <w:lang w:eastAsia="zh-CN"/>
        </w:rPr>
        <w:t>e</w:t>
      </w:r>
      <w:r>
        <w:rPr>
          <w:rFonts w:hint="eastAsia"/>
          <w:lang w:eastAsia="zh-CN"/>
        </w:rPr>
        <w:t>—</w:t>
      </w:r>
      <w:r>
        <w:rPr>
          <w:rStyle w:val="NoneA"/>
          <w:rFonts w:ascii="宋体" w:eastAsia="宋体" w:hAnsi="宋体" w:cs="宋体" w:hint="eastAsia"/>
          <w:lang w:val="zh-TW" w:eastAsia="zh-TW"/>
        </w:rPr>
        <w:t>定义了</w:t>
      </w:r>
      <w:r w:rsidR="005A0F75">
        <w:rPr>
          <w:rStyle w:val="NoneA"/>
          <w:rFonts w:ascii="宋体" w:eastAsia="宋体" w:hAnsi="宋体" w:cs="宋体" w:hint="eastAsia"/>
          <w:lang w:val="zh-TW" w:eastAsia="zh-CN"/>
        </w:rPr>
        <w:t>collectd 识别符中的type 成员,详细可参见</w:t>
      </w:r>
      <w:hyperlink r:id="rId85" w:history="1">
        <w:r w:rsidR="00D55F83" w:rsidRPr="00A07ACF">
          <w:rPr>
            <w:rStyle w:val="DDNField"/>
            <w:rFonts w:hint="eastAsia"/>
          </w:rPr>
          <w:t>数据类型</w:t>
        </w:r>
      </w:hyperlink>
      <w:r w:rsidR="00D55F83">
        <w:rPr>
          <w:rStyle w:val="NoneA"/>
          <w:rFonts w:hint="eastAsia"/>
          <w:b/>
          <w:lang w:eastAsia="zh-CN"/>
        </w:rPr>
        <w:t>。</w:t>
      </w:r>
    </w:p>
    <w:p w:rsidR="00FD284C" w:rsidRPr="00F204F1" w:rsidRDefault="00BE2988" w:rsidP="00FD284C">
      <w:pPr>
        <w:pStyle w:val="DDNbodytext1"/>
        <w:numPr>
          <w:ilvl w:val="1"/>
          <w:numId w:val="43"/>
        </w:numPr>
        <w:rPr>
          <w:b/>
          <w:lang w:eastAsia="zh-CN"/>
        </w:rPr>
      </w:pPr>
      <w:r w:rsidRPr="00F204F1">
        <w:rPr>
          <w:b/>
          <w:sz w:val="18"/>
          <w:szCs w:val="18"/>
          <w:lang w:eastAsia="zh-CN"/>
        </w:rPr>
        <w:t>TypeInstance</w:t>
      </w:r>
      <w:r w:rsidR="00D55F83">
        <w:rPr>
          <w:rFonts w:hint="eastAsia"/>
          <w:lang w:eastAsia="zh-CN"/>
        </w:rPr>
        <w:t>—</w:t>
      </w:r>
      <w:r w:rsidR="00D55F83">
        <w:rPr>
          <w:rStyle w:val="NoneA"/>
          <w:rFonts w:ascii="宋体" w:eastAsia="宋体" w:hAnsi="宋体" w:cs="宋体" w:hint="eastAsia"/>
          <w:lang w:val="zh-TW" w:eastAsia="zh-TW"/>
        </w:rPr>
        <w:t>定义了</w:t>
      </w:r>
      <w:r w:rsidR="00D55F83">
        <w:rPr>
          <w:rStyle w:val="NoneA"/>
          <w:rFonts w:ascii="宋体" w:eastAsia="宋体" w:hAnsi="宋体" w:cs="宋体" w:hint="eastAsia"/>
          <w:lang w:val="zh-TW" w:eastAsia="zh-CN"/>
        </w:rPr>
        <w:t>collectd 识别符中的type instance成员。</w:t>
      </w:r>
    </w:p>
    <w:p w:rsidR="00BE2988" w:rsidRPr="00F204F1" w:rsidRDefault="00BE2988" w:rsidP="00FD284C">
      <w:pPr>
        <w:pStyle w:val="DDNbodytext1"/>
        <w:numPr>
          <w:ilvl w:val="1"/>
          <w:numId w:val="43"/>
        </w:numPr>
        <w:rPr>
          <w:b/>
          <w:lang w:eastAsia="zh-CN"/>
        </w:rPr>
      </w:pPr>
      <w:r w:rsidRPr="00F204F1">
        <w:rPr>
          <w:b/>
          <w:sz w:val="18"/>
          <w:szCs w:val="18"/>
          <w:lang w:eastAsia="zh-CN"/>
        </w:rPr>
        <w:t>TsdbName</w:t>
      </w:r>
      <w:r w:rsidR="00226A87">
        <w:rPr>
          <w:rFonts w:hint="eastAsia"/>
          <w:lang w:eastAsia="zh-CN"/>
        </w:rPr>
        <w:t>—定义了</w:t>
      </w:r>
      <w:r w:rsidR="00D54EFB">
        <w:rPr>
          <w:rFonts w:hint="eastAsia"/>
          <w:lang w:eastAsia="zh-CN"/>
        </w:rPr>
        <w:t>提交到</w:t>
      </w:r>
      <w:r w:rsidR="00226A87">
        <w:rPr>
          <w:rFonts w:hint="eastAsia"/>
          <w:lang w:eastAsia="zh-CN"/>
        </w:rPr>
        <w:t>数据库格式中的</w:t>
      </w:r>
      <w:r w:rsidR="00980363">
        <w:rPr>
          <w:rFonts w:hint="eastAsia"/>
          <w:lang w:eastAsia="zh-CN"/>
        </w:rPr>
        <w:t>名字。</w:t>
      </w:r>
    </w:p>
    <w:p w:rsidR="00AC2EA0" w:rsidRPr="00AE3B62" w:rsidRDefault="00BE2988" w:rsidP="00AC2EA0">
      <w:pPr>
        <w:pStyle w:val="DDNbodytext1"/>
        <w:numPr>
          <w:ilvl w:val="1"/>
          <w:numId w:val="43"/>
        </w:numPr>
        <w:rPr>
          <w:b/>
          <w:lang w:eastAsia="zh-CN"/>
        </w:rPr>
      </w:pPr>
      <w:r w:rsidRPr="00F204F1">
        <w:rPr>
          <w:b/>
          <w:sz w:val="18"/>
          <w:szCs w:val="18"/>
          <w:lang w:eastAsia="zh-CN"/>
        </w:rPr>
        <w:t>TsdbTags</w:t>
      </w:r>
      <w:r w:rsidR="00226A87">
        <w:rPr>
          <w:rFonts w:hint="eastAsia"/>
          <w:lang w:eastAsia="zh-CN"/>
        </w:rPr>
        <w:t>—</w:t>
      </w:r>
      <w:r w:rsidR="00D54EFB">
        <w:rPr>
          <w:rFonts w:hint="eastAsia"/>
          <w:lang w:eastAsia="zh-CN"/>
        </w:rPr>
        <w:t>定义了提交到数据库格式的标签，方便后期分类查找。</w:t>
      </w:r>
    </w:p>
    <w:p w:rsidR="00AE3B62" w:rsidRPr="00405F24" w:rsidRDefault="00AE3B62" w:rsidP="00AE3B62">
      <w:pPr>
        <w:pStyle w:val="DDNbodytext1"/>
        <w:ind w:left="0"/>
        <w:rPr>
          <w:b/>
          <w:lang w:eastAsia="zh-CN"/>
        </w:rPr>
      </w:pPr>
    </w:p>
    <w:p w:rsidR="00405F24" w:rsidRDefault="005A789D" w:rsidP="005A789D">
      <w:pPr>
        <w:pStyle w:val="DDNbodytext1"/>
        <w:rPr>
          <w:b/>
          <w:lang w:eastAsia="zh-CN"/>
        </w:rPr>
      </w:pPr>
      <w:r>
        <w:rPr>
          <w:b/>
          <w:lang w:eastAsia="zh-CN"/>
        </w:rPr>
        <w:t>下面是一个</w:t>
      </w:r>
      <w:r w:rsidRPr="00B43877">
        <w:rPr>
          <w:rStyle w:val="DDNFilepath"/>
          <w:rFonts w:hint="eastAsia"/>
        </w:rPr>
        <w:t>/etc/collectd.conf</w:t>
      </w:r>
      <w:r>
        <w:rPr>
          <w:rFonts w:hint="eastAsia"/>
          <w:b/>
          <w:lang w:eastAsia="zh-CN"/>
        </w:rPr>
        <w:t>的例子。</w:t>
      </w:r>
    </w:p>
    <w:p w:rsidR="00302037" w:rsidRPr="00AC2EA0" w:rsidRDefault="00302037" w:rsidP="00405F24">
      <w:pPr>
        <w:pStyle w:val="DDNbodytext1"/>
        <w:ind w:left="1440"/>
        <w:rPr>
          <w:b/>
          <w:lang w:eastAsia="zh-CN"/>
        </w:rPr>
      </w:pPr>
    </w:p>
    <w:p w:rsidR="0045366D" w:rsidRDefault="00C17E2A" w:rsidP="009E4B19">
      <w:pPr>
        <w:pStyle w:val="DDNExample"/>
        <w:keepNext/>
        <w:pBdr>
          <w:top w:val="single" w:sz="4" w:space="6" w:color="auto"/>
        </w:pBdr>
        <w:spacing w:before="240" w:line="480" w:lineRule="auto"/>
        <w:ind w:left="720"/>
        <w:rPr>
          <w:rStyle w:val="afffb"/>
          <w:rFonts w:ascii="ITCCentury Book" w:hAnsi="ITCCentury Book"/>
          <w:sz w:val="20"/>
          <w:lang w:eastAsia="zh-CN"/>
        </w:rPr>
      </w:pPr>
      <w:r>
        <w:rPr>
          <w:rStyle w:val="afffb"/>
          <w:rFonts w:ascii="ITCCentury Book" w:hAnsi="ITCCentury Book" w:hint="eastAsia"/>
          <w:sz w:val="20"/>
          <w:lang w:eastAsia="zh-CN"/>
        </w:rPr>
        <w:lastRenderedPageBreak/>
        <w:t>例子</w:t>
      </w:r>
      <w:r>
        <w:rPr>
          <w:rStyle w:val="afffb"/>
          <w:rFonts w:ascii="ITCCentury Book" w:hAnsi="ITCCentury Book"/>
          <w:sz w:val="20"/>
        </w:rPr>
        <w:t>:</w:t>
      </w:r>
    </w:p>
    <w:p w:rsidR="003910E2" w:rsidRPr="003910E2" w:rsidRDefault="003910E2" w:rsidP="003B76D0">
      <w:pPr>
        <w:pStyle w:val="DDNExample"/>
        <w:pBdr>
          <w:top w:val="single" w:sz="4" w:space="6" w:color="auto"/>
        </w:pBdr>
        <w:spacing w:before="240"/>
        <w:ind w:left="720"/>
      </w:pPr>
      <w:r w:rsidRPr="003910E2">
        <w:rPr>
          <w:rFonts w:hint="eastAsia"/>
        </w:rPr>
        <w:t>L</w:t>
      </w:r>
      <w:r w:rsidRPr="003910E2">
        <w:t>oadPlugin stress2</w:t>
      </w:r>
    </w:p>
    <w:p w:rsidR="003910E2" w:rsidRPr="003910E2" w:rsidRDefault="003910E2" w:rsidP="003B76D0">
      <w:pPr>
        <w:pStyle w:val="DDNExample"/>
        <w:pBdr>
          <w:top w:val="single" w:sz="4" w:space="6" w:color="auto"/>
        </w:pBdr>
        <w:spacing w:before="240"/>
        <w:ind w:left="720"/>
      </w:pPr>
      <w:r w:rsidRPr="003910E2">
        <w:t>&lt;Plugin "stress2"&gt;</w:t>
      </w:r>
    </w:p>
    <w:p w:rsidR="003910E2" w:rsidRPr="003910E2" w:rsidRDefault="003910E2" w:rsidP="003B76D0">
      <w:pPr>
        <w:pStyle w:val="DDNExample"/>
        <w:pBdr>
          <w:top w:val="single" w:sz="4" w:space="6" w:color="auto"/>
        </w:pBdr>
        <w:spacing w:before="240"/>
        <w:ind w:left="720"/>
      </w:pPr>
      <w:r w:rsidRPr="003910E2">
        <w:t>  Thread 32</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"ost_index"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"job_id"</w:t>
      </w:r>
    </w:p>
    <w:p w:rsidR="003910E2" w:rsidRPr="003910E2" w:rsidRDefault="003910E2" w:rsidP="003B76D0">
      <w:pPr>
        <w:pStyle w:val="DDNExample"/>
        <w:pBdr>
          <w:top w:val="single" w:sz="4" w:space="6" w:color="auto"/>
        </w:pBdr>
        <w:spacing w:before="240"/>
        <w:ind w:left="720"/>
      </w:pPr>
      <w:r w:rsidRPr="003910E2">
        <w:tab/>
        <w:t>    Number 7000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"stress-${variable:ost_index:OST%04x}"</w:t>
      </w:r>
    </w:p>
    <w:p w:rsidR="003910E2" w:rsidRPr="003910E2" w:rsidRDefault="003910E2" w:rsidP="003B76D0">
      <w:pPr>
        <w:pStyle w:val="DDNExample"/>
        <w:pBdr>
          <w:top w:val="single" w:sz="4" w:space="6" w:color="auto"/>
        </w:pBdr>
        <w:spacing w:before="240"/>
        <w:ind w:left="720"/>
      </w:pPr>
      <w:r w:rsidRPr="003910E2">
        <w:tab/>
        <w:t>  PluginInstance "jobstat_${variable:job_id:job%d}"</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"sum_read_bytes"</w:t>
      </w:r>
    </w:p>
    <w:p w:rsidR="003910E2" w:rsidRPr="003910E2" w:rsidRDefault="003910E2" w:rsidP="003B76D0">
      <w:pPr>
        <w:pStyle w:val="DDNExample"/>
        <w:pBdr>
          <w:top w:val="single" w:sz="4" w:space="6" w:color="auto"/>
        </w:pBdr>
        <w:spacing w:before="240"/>
        <w:ind w:left="720"/>
      </w:pPr>
      <w:r w:rsidRPr="003910E2">
        <w:tab/>
        <w:t>  TsdbName "ost_jobstats_samples"</w:t>
      </w:r>
    </w:p>
    <w:p w:rsidR="003910E2" w:rsidRPr="003910E2" w:rsidRDefault="003910E2" w:rsidP="003B76D0">
      <w:pPr>
        <w:pStyle w:val="DDNExample"/>
        <w:pBdr>
          <w:top w:val="single" w:sz="4" w:space="6" w:color="auto"/>
        </w:pBdr>
        <w:spacing w:before="240"/>
        <w:ind w:left="720"/>
      </w:pPr>
      <w:r w:rsidRPr="003910E2">
        <w:tab/>
        <w:t>  TsdbTags "optype=sum_read_bytes fs_name=stress ost_index=${variable:ost_index:OST%04x} job_id=${variable:job_id:job%d}"</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"md_stats"</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"stress-${variable:mdt_index:MDT%04x}"</w:t>
      </w:r>
    </w:p>
    <w:p w:rsidR="003910E2" w:rsidRPr="003910E2" w:rsidRDefault="003910E2" w:rsidP="003B76D0">
      <w:pPr>
        <w:pStyle w:val="DDNExample"/>
        <w:pBdr>
          <w:top w:val="single" w:sz="4" w:space="6" w:color="auto"/>
        </w:pBdr>
        <w:spacing w:before="240"/>
        <w:ind w:left="720"/>
      </w:pPr>
      <w:r w:rsidRPr="003910E2">
        <w:tab/>
        <w:t>  PluginInstance "md_stats"</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"open"</w:t>
      </w:r>
    </w:p>
    <w:p w:rsidR="003910E2" w:rsidRPr="003910E2" w:rsidRDefault="003910E2" w:rsidP="003B76D0">
      <w:pPr>
        <w:pStyle w:val="DDNExample"/>
        <w:pBdr>
          <w:top w:val="single" w:sz="4" w:space="6" w:color="auto"/>
        </w:pBdr>
        <w:spacing w:before="240"/>
        <w:ind w:left="720"/>
      </w:pPr>
      <w:r w:rsidRPr="003910E2">
        <w:tab/>
        <w:t>  TsdbName "md_stats"</w:t>
      </w:r>
    </w:p>
    <w:p w:rsidR="003910E2" w:rsidRPr="003910E2" w:rsidRDefault="003910E2" w:rsidP="003B76D0">
      <w:pPr>
        <w:pStyle w:val="DDNExample"/>
        <w:pBdr>
          <w:top w:val="single" w:sz="4" w:space="6" w:color="auto"/>
        </w:pBdr>
        <w:spacing w:before="240"/>
        <w:ind w:left="720"/>
      </w:pPr>
      <w:r w:rsidRPr="003910E2">
        <w:tab/>
        <w:t>  TsdbTags "optype=open fs_name=stress mdt_index=${variable:mdt_index:MDT%04x} mdt_stats_open=${variable:mdt_stats_open:%d}"</w:t>
      </w:r>
    </w:p>
    <w:p w:rsidR="003910E2" w:rsidRPr="003910E2" w:rsidRDefault="003910E2" w:rsidP="003B76D0">
      <w:pPr>
        <w:pStyle w:val="DDNExample"/>
        <w:pBdr>
          <w:top w:val="single" w:sz="4" w:space="6" w:color="auto"/>
        </w:pBdr>
        <w:spacing w:before="240"/>
        <w:ind w:left="720"/>
      </w:pPr>
      <w:r w:rsidRPr="003910E2">
        <w:t>   &lt;/Metric&gt;</w:t>
      </w:r>
    </w:p>
    <w:p w:rsidR="00D8479A" w:rsidRPr="00D8479A" w:rsidRDefault="003910E2" w:rsidP="003B76D0">
      <w:pPr>
        <w:pStyle w:val="DDNExample"/>
        <w:pBdr>
          <w:top w:val="single" w:sz="4" w:space="6" w:color="auto"/>
        </w:pBdr>
        <w:spacing w:before="240"/>
        <w:ind w:left="720"/>
      </w:pPr>
      <w:r w:rsidRPr="003910E2">
        <w:t>&lt;/Plugin&gt;</w:t>
      </w:r>
    </w:p>
    <w:p w:rsidR="0058036B" w:rsidRPr="002905E7" w:rsidRDefault="007453AD" w:rsidP="002905E7">
      <w:pPr>
        <w:pStyle w:val="21"/>
        <w:rPr>
          <w:rFonts w:asciiTheme="minorEastAsia" w:eastAsiaTheme="minorEastAsia" w:hAnsiTheme="minorEastAsia"/>
          <w:lang w:eastAsia="zh-CN"/>
        </w:rPr>
      </w:pPr>
      <w:bookmarkStart w:id="236" w:name="_Toc503451171"/>
      <w:r>
        <w:rPr>
          <w:rFonts w:asciiTheme="minorEastAsia" w:eastAsiaTheme="minorEastAsia" w:hAnsiTheme="minorEastAsia" w:hint="eastAsia"/>
          <w:lang w:eastAsia="zh-CN"/>
        </w:rPr>
        <w:t>进行</w:t>
      </w:r>
      <w:r w:rsidR="002905E7">
        <w:rPr>
          <w:rFonts w:asciiTheme="minorEastAsia" w:eastAsiaTheme="minorEastAsia" w:hAnsiTheme="minorEastAsia" w:hint="eastAsia"/>
          <w:lang w:eastAsia="zh-CN"/>
        </w:rPr>
        <w:t>压力测试</w:t>
      </w:r>
      <w:bookmarkEnd w:id="236"/>
    </w:p>
    <w:p w:rsidR="00604241" w:rsidRPr="000F293A" w:rsidRDefault="00CE16C6" w:rsidP="00604241">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在</w:t>
      </w:r>
      <w:r w:rsidR="002905E7">
        <w:rPr>
          <w:rFonts w:ascii="ITCCentury Book" w:eastAsiaTheme="minorEastAsia" w:hAnsi="ITCCentury Book" w:cs="Calibri" w:hint="eastAsia"/>
          <w:b w:val="0"/>
          <w:noProof w:val="0"/>
          <w:szCs w:val="24"/>
          <w:lang w:eastAsia="zh-CN"/>
        </w:rPr>
        <w:t>更改了配置文件之后，</w:t>
      </w:r>
      <w:r w:rsidR="002905E7" w:rsidRPr="000F293A">
        <w:rPr>
          <w:rFonts w:ascii="ITCCentury Book" w:eastAsiaTheme="minorEastAsia" w:hAnsi="ITCCentury Book" w:cs="Calibri" w:hint="eastAsia"/>
          <w:b w:val="0"/>
          <w:noProof w:val="0"/>
          <w:szCs w:val="24"/>
          <w:lang w:eastAsia="zh-CN"/>
        </w:rPr>
        <w:t>重启</w:t>
      </w:r>
      <w:r w:rsidR="002905E7" w:rsidRPr="000F293A">
        <w:rPr>
          <w:rFonts w:ascii="ITCCentury Book" w:eastAsiaTheme="minorEastAsia" w:hAnsi="ITCCentury Book" w:cs="Calibri" w:hint="eastAsia"/>
          <w:b w:val="0"/>
          <w:noProof w:val="0"/>
          <w:szCs w:val="24"/>
          <w:lang w:eastAsia="zh-CN"/>
        </w:rPr>
        <w:t>Collectd:</w:t>
      </w:r>
    </w:p>
    <w:p w:rsidR="00604241" w:rsidRPr="00604241" w:rsidRDefault="002905E7" w:rsidP="00604241">
      <w:pPr>
        <w:pStyle w:val="DDNCommandDeclaration"/>
        <w:spacing w:line="360" w:lineRule="auto"/>
        <w:ind w:left="1440"/>
        <w:rPr>
          <w:rFonts w:eastAsiaTheme="minorEastAsia"/>
          <w:lang w:eastAsia="zh-CN"/>
        </w:rPr>
      </w:pPr>
      <w:r w:rsidRPr="007B7A55">
        <w:rPr>
          <w:rFonts w:hint="eastAsia"/>
          <w:lang w:eastAsia="zh-CN"/>
        </w:rPr>
        <w:t>service collectd restart</w:t>
      </w:r>
    </w:p>
    <w:p w:rsidR="0092131C" w:rsidRPr="00F706AC" w:rsidRDefault="0092131C" w:rsidP="00604241">
      <w:pPr>
        <w:pStyle w:val="DDNCommandDeclaration"/>
        <w:spacing w:line="360" w:lineRule="auto"/>
        <w:rPr>
          <w:rFonts w:ascii="ITCCentury Book" w:eastAsiaTheme="minorEastAsia" w:hAnsi="ITCCentury Book" w:cs="Calibri"/>
          <w:b w:val="0"/>
          <w:noProof w:val="0"/>
          <w:szCs w:val="24"/>
          <w:lang w:eastAsia="zh-CN"/>
        </w:rPr>
      </w:pPr>
      <w:r w:rsidRPr="00F706AC">
        <w:rPr>
          <w:rFonts w:ascii="ITCCentury Book" w:eastAsiaTheme="minorEastAsia" w:hAnsi="ITCCentury Book" w:cs="Calibri" w:hint="eastAsia"/>
          <w:b w:val="0"/>
          <w:noProof w:val="0"/>
          <w:szCs w:val="24"/>
          <w:lang w:eastAsia="zh-CN"/>
        </w:rPr>
        <w:t>通过查看</w:t>
      </w:r>
      <w:r w:rsidRPr="00F706AC">
        <w:rPr>
          <w:rFonts w:ascii="ITCCentury Book" w:eastAsiaTheme="minorEastAsia" w:hAnsi="ITCCentury Book" w:cs="Calibri" w:hint="eastAsia"/>
          <w:b w:val="0"/>
          <w:noProof w:val="0"/>
          <w:szCs w:val="24"/>
          <w:lang w:eastAsia="zh-CN"/>
        </w:rPr>
        <w:t xml:space="preserve">/var/log/messages </w:t>
      </w:r>
      <w:r w:rsidR="00AA4891">
        <w:rPr>
          <w:rFonts w:ascii="ITCCentury Book" w:eastAsiaTheme="minorEastAsia" w:hAnsi="ITCCentury Book" w:cs="Calibri" w:hint="eastAsia"/>
          <w:b w:val="0"/>
          <w:noProof w:val="0"/>
          <w:szCs w:val="24"/>
          <w:lang w:eastAsia="zh-CN"/>
        </w:rPr>
        <w:t>日志，</w:t>
      </w:r>
      <w:r w:rsidRPr="00F706AC">
        <w:rPr>
          <w:rFonts w:ascii="ITCCentury Book" w:eastAsiaTheme="minorEastAsia" w:hAnsi="ITCCentury Book" w:cs="Calibri" w:hint="eastAsia"/>
          <w:b w:val="0"/>
          <w:noProof w:val="0"/>
          <w:szCs w:val="24"/>
          <w:lang w:eastAsia="zh-CN"/>
        </w:rPr>
        <w:t>可以看到如下</w:t>
      </w:r>
      <w:r w:rsidR="002905E7">
        <w:rPr>
          <w:rFonts w:ascii="ITCCentury Book" w:eastAsiaTheme="minorEastAsia" w:hAnsi="ITCCentury Book" w:cs="Calibri" w:hint="eastAsia"/>
          <w:b w:val="0"/>
          <w:noProof w:val="0"/>
          <w:szCs w:val="24"/>
          <w:lang w:eastAsia="zh-CN"/>
        </w:rPr>
        <w:t>消息：</w:t>
      </w:r>
    </w:p>
    <w:p w:rsidR="0092131C" w:rsidRDefault="00F519F9" w:rsidP="00E710AB">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rsidR="002905E7" w:rsidRDefault="005A789D" w:rsidP="00634E41">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lastRenderedPageBreak/>
        <w:t>上面信息显示</w:t>
      </w:r>
      <w:r w:rsidR="0092131C" w:rsidRPr="00F706AC">
        <w:rPr>
          <w:rFonts w:ascii="ITCCentury Book" w:hAnsi="ITCCentury Book" w:cs="Calibri" w:hint="eastAsia"/>
          <w:color w:val="auto"/>
          <w:sz w:val="20"/>
          <w:szCs w:val="24"/>
        </w:rPr>
        <w:t xml:space="preserve">stress2 </w:t>
      </w:r>
      <w:r w:rsidR="0092131C" w:rsidRPr="00F706AC">
        <w:rPr>
          <w:rFonts w:ascii="ITCCentury Book" w:hAnsi="ITCCentury Book" w:cs="Calibri" w:hint="eastAsia"/>
          <w:color w:val="auto"/>
          <w:sz w:val="20"/>
          <w:szCs w:val="24"/>
        </w:rPr>
        <w:t>插件已经成功</w:t>
      </w:r>
      <w:r>
        <w:rPr>
          <w:rFonts w:ascii="ITCCentury Book" w:hAnsi="ITCCentury Book" w:cs="Calibri" w:hint="eastAsia"/>
          <w:color w:val="auto"/>
          <w:sz w:val="20"/>
          <w:szCs w:val="24"/>
        </w:rPr>
        <w:t>加载</w:t>
      </w:r>
      <w:r w:rsidR="0092131C" w:rsidRPr="00F706AC">
        <w:rPr>
          <w:rFonts w:ascii="ITCCentury Book" w:hAnsi="ITCCentury Book" w:cs="Calibri" w:hint="eastAsia"/>
          <w:color w:val="auto"/>
          <w:sz w:val="20"/>
          <w:szCs w:val="24"/>
        </w:rPr>
        <w:t>运行，并且产生了大量的</w:t>
      </w:r>
      <w:r w:rsidR="006D1A67" w:rsidRPr="00F706AC">
        <w:rPr>
          <w:rFonts w:ascii="ITCCentury Book" w:hAnsi="ITCCentury Book" w:cs="Calibri" w:hint="eastAsia"/>
          <w:color w:val="auto"/>
          <w:sz w:val="20"/>
          <w:szCs w:val="24"/>
        </w:rPr>
        <w:t>监控数据</w:t>
      </w:r>
      <w:r w:rsidR="002905E7">
        <w:rPr>
          <w:rFonts w:ascii="ITCCentury Book" w:hAnsi="ITCCentury Book" w:cs="Calibri" w:hint="eastAsia"/>
          <w:color w:val="auto"/>
          <w:sz w:val="20"/>
          <w:szCs w:val="24"/>
        </w:rPr>
        <w:t>。</w:t>
      </w:r>
    </w:p>
    <w:p w:rsidR="00B0235D" w:rsidRPr="00604241" w:rsidRDefault="005A789D" w:rsidP="009B0E22">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下面将</w:t>
      </w:r>
      <w:r w:rsidR="00805D57">
        <w:rPr>
          <w:rFonts w:ascii="ITCCentury Book" w:hAnsi="ITCCentury Book" w:cs="Calibri" w:hint="eastAsia"/>
          <w:color w:val="auto"/>
          <w:sz w:val="20"/>
          <w:szCs w:val="24"/>
        </w:rPr>
        <w:t>以</w:t>
      </w:r>
      <w:r w:rsidR="00266F54">
        <w:rPr>
          <w:rFonts w:ascii="ITCCentury Book" w:hAnsi="ITCCentury Book" w:cs="Calibri" w:hint="eastAsia"/>
          <w:color w:val="auto"/>
          <w:sz w:val="20"/>
          <w:szCs w:val="24"/>
        </w:rPr>
        <w:t>上面的配置文件为例，分析在如下</w:t>
      </w:r>
      <w:r>
        <w:rPr>
          <w:rFonts w:ascii="ITCCentury Book" w:hAnsi="ITCCentury Book" w:cs="Calibri" w:hint="eastAsia"/>
          <w:color w:val="auto"/>
          <w:sz w:val="20"/>
          <w:szCs w:val="24"/>
        </w:rPr>
        <w:t>指定的</w:t>
      </w:r>
      <w:r w:rsidR="00266F54">
        <w:rPr>
          <w:rFonts w:ascii="ITCCentury Book" w:hAnsi="ITCCentury Book" w:cs="Calibri" w:hint="eastAsia"/>
          <w:color w:val="auto"/>
          <w:sz w:val="20"/>
          <w:szCs w:val="24"/>
        </w:rPr>
        <w:t>硬件环境下，如何分析对应的</w:t>
      </w:r>
      <w:r w:rsidR="00B0235D">
        <w:rPr>
          <w:rFonts w:ascii="ITCCentury Book" w:hAnsi="ITCCentury Book" w:cs="Calibri" w:hint="eastAsia"/>
          <w:color w:val="auto"/>
          <w:sz w:val="20"/>
          <w:szCs w:val="24"/>
        </w:rPr>
        <w:t>监控瓶颈。</w:t>
      </w:r>
    </w:p>
    <w:p w:rsidR="00B0235D" w:rsidRDefault="00B0235D" w:rsidP="00B0235D">
      <w:pPr>
        <w:pStyle w:val="Bullet1"/>
      </w:pPr>
      <w:r>
        <w:rPr>
          <w:rStyle w:val="NoneA"/>
          <w:rFonts w:ascii="宋体" w:eastAsia="宋体" w:hAnsi="宋体" w:cs="宋体"/>
          <w:b/>
          <w:bCs/>
          <w:lang w:val="zh-TW" w:eastAsia="zh-TW"/>
        </w:rPr>
        <w:t>操作系统版本：</w:t>
      </w:r>
      <w:r>
        <w:t>CentOS7</w:t>
      </w:r>
      <w:r>
        <w:t>。</w:t>
      </w:r>
    </w:p>
    <w:p w:rsidR="00B0235D" w:rsidRPr="00B0235D" w:rsidRDefault="00B95C34" w:rsidP="00B0235D">
      <w:pPr>
        <w:pStyle w:val="Bullet1"/>
        <w:rPr>
          <w:rStyle w:val="NoneA"/>
        </w:rPr>
      </w:pPr>
      <w:r>
        <w:rPr>
          <w:rStyle w:val="NoneA"/>
          <w:rFonts w:ascii="宋体" w:eastAsia="宋体" w:hAnsi="宋体" w:cs="宋体" w:hint="eastAsia"/>
          <w:b/>
          <w:bCs/>
          <w:lang w:val="zh-TW" w:eastAsia="zh-CN"/>
        </w:rPr>
        <w:t>内存</w:t>
      </w:r>
      <w:r w:rsidR="00B0235D">
        <w:rPr>
          <w:rStyle w:val="NoneA"/>
          <w:rFonts w:ascii="宋体" w:eastAsia="宋体" w:hAnsi="宋体" w:cs="宋体"/>
          <w:b/>
          <w:bCs/>
          <w:lang w:val="zh-TW" w:eastAsia="zh-TW"/>
        </w:rPr>
        <w:t>：</w:t>
      </w:r>
      <w:r w:rsidR="00805D57">
        <w:rPr>
          <w:rStyle w:val="NoneA"/>
          <w:rFonts w:hint="eastAsia"/>
          <w:lang w:eastAsia="zh-CN"/>
        </w:rPr>
        <w:t>128GB</w:t>
      </w:r>
      <w:r w:rsidR="00B0235D">
        <w:rPr>
          <w:rStyle w:val="NoneA"/>
          <w:rFonts w:ascii="宋体" w:eastAsia="宋体" w:hAnsi="宋体" w:cs="宋体"/>
          <w:lang w:val="zh-TW" w:eastAsia="zh-TW"/>
        </w:rPr>
        <w:t>。</w:t>
      </w:r>
    </w:p>
    <w:p w:rsidR="00B0235D" w:rsidRDefault="00B95C34" w:rsidP="00B0235D">
      <w:pPr>
        <w:pStyle w:val="Bullet1"/>
      </w:pPr>
      <w:r>
        <w:rPr>
          <w:rStyle w:val="NoneA"/>
          <w:rFonts w:ascii="宋体" w:eastAsia="宋体" w:hAnsi="宋体" w:cs="宋体" w:hint="eastAsia"/>
          <w:b/>
          <w:bCs/>
          <w:lang w:val="zh-TW" w:eastAsia="zh-CN"/>
        </w:rPr>
        <w:t>处理器</w:t>
      </w:r>
      <w:r w:rsidR="00B0235D">
        <w:rPr>
          <w:rStyle w:val="NoneA"/>
          <w:rFonts w:ascii="宋体" w:eastAsia="宋体" w:hAnsi="宋体" w:cs="宋体" w:hint="eastAsia"/>
          <w:b/>
          <w:bCs/>
          <w:lang w:val="zh-TW" w:eastAsia="zh-CN"/>
        </w:rPr>
        <w:t xml:space="preserve">: </w:t>
      </w:r>
      <w:r w:rsidR="00B0235D" w:rsidRPr="00B0235D">
        <w:t>Intel(R) Xeon(R) CPU E5-2630 v3 @ 2.40GHz</w:t>
      </w:r>
      <w:r w:rsidR="00B0235D">
        <w:rPr>
          <w:rFonts w:hint="eastAsia"/>
          <w:lang w:eastAsia="zh-CN"/>
        </w:rPr>
        <w:t>。</w:t>
      </w:r>
    </w:p>
    <w:p w:rsidR="00805D57" w:rsidRPr="00B0235D" w:rsidRDefault="00B95C34" w:rsidP="00805D57">
      <w:pPr>
        <w:pStyle w:val="Bullet1"/>
      </w:pPr>
      <w:r>
        <w:rPr>
          <w:rStyle w:val="NoneA"/>
          <w:rFonts w:ascii="宋体" w:eastAsia="宋体" w:hAnsi="宋体" w:cs="宋体" w:hint="eastAsia"/>
          <w:b/>
          <w:bCs/>
          <w:lang w:val="zh-TW" w:eastAsia="zh-CN"/>
        </w:rPr>
        <w:t>硬盘：</w:t>
      </w:r>
      <w:r w:rsidRPr="00B95C34">
        <w:t>Samsung SSD 850  2B6Q</w:t>
      </w:r>
      <w:r w:rsidR="00D60484">
        <w:rPr>
          <w:rFonts w:hint="eastAsia"/>
          <w:lang w:eastAsia="zh-CN"/>
        </w:rPr>
        <w:t>。</w:t>
      </w:r>
    </w:p>
    <w:p w:rsidR="00D04773" w:rsidRPr="00D04773" w:rsidRDefault="00805D57" w:rsidP="004B7FDB">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监控客户端和服务器端运行在同一台服务器上，</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数据存在</w:t>
      </w:r>
      <w:r>
        <w:rPr>
          <w:rFonts w:ascii="ITCCentury Book" w:hAnsi="ITCCentury Book" w:cs="Calibri" w:hint="eastAsia"/>
          <w:color w:val="auto"/>
          <w:sz w:val="20"/>
          <w:szCs w:val="24"/>
        </w:rPr>
        <w:t>SSD</w:t>
      </w:r>
      <w:r>
        <w:rPr>
          <w:rFonts w:ascii="ITCCentury Book" w:hAnsi="ITCCentury Book" w:cs="Calibri" w:hint="eastAsia"/>
          <w:color w:val="auto"/>
          <w:sz w:val="20"/>
          <w:szCs w:val="24"/>
        </w:rPr>
        <w:t>对应的</w:t>
      </w:r>
      <w:r>
        <w:rPr>
          <w:rFonts w:ascii="ITCCentury Book" w:hAnsi="ITCCentury Book" w:cs="Calibri" w:hint="eastAsia"/>
          <w:color w:val="auto"/>
          <w:sz w:val="20"/>
          <w:szCs w:val="24"/>
        </w:rPr>
        <w:t>Ext4</w:t>
      </w:r>
      <w:r>
        <w:rPr>
          <w:rFonts w:ascii="ITCCentury Book" w:hAnsi="ITCCentury Book" w:cs="Calibri" w:hint="eastAsia"/>
          <w:color w:val="auto"/>
          <w:sz w:val="20"/>
          <w:szCs w:val="24"/>
        </w:rPr>
        <w:t>文件系统上。</w:t>
      </w:r>
    </w:p>
    <w:p w:rsidR="000910C9" w:rsidRPr="00D04773" w:rsidRDefault="000910C9" w:rsidP="004B7FDB">
      <w:pPr>
        <w:pStyle w:val="p1"/>
        <w:spacing w:line="480" w:lineRule="auto"/>
        <w:ind w:left="720"/>
        <w:rPr>
          <w:rFonts w:ascii="ITCCentury Book" w:hAnsi="ITCCentury Book" w:cs="Calibri"/>
          <w:b/>
          <w:color w:val="auto"/>
          <w:sz w:val="20"/>
          <w:szCs w:val="24"/>
        </w:rPr>
      </w:pPr>
      <w:r w:rsidRPr="000910C9">
        <w:rPr>
          <w:rFonts w:ascii="ITCCentury Book" w:hAnsi="ITCCentury Book" w:cs="Calibri" w:hint="eastAsia"/>
          <w:b/>
          <w:color w:val="auto"/>
          <w:sz w:val="20"/>
          <w:szCs w:val="24"/>
        </w:rPr>
        <w:t>前提条件：</w:t>
      </w:r>
    </w:p>
    <w:p w:rsidR="000910C9" w:rsidRDefault="000910C9" w:rsidP="000910C9">
      <w:pPr>
        <w:pStyle w:val="Bullet1"/>
      </w:pPr>
      <w:r>
        <w:rPr>
          <w:rStyle w:val="NoneA"/>
          <w:rFonts w:ascii="宋体" w:eastAsia="宋体" w:hAnsi="宋体" w:cs="宋体" w:hint="eastAsia"/>
          <w:b/>
          <w:bCs/>
          <w:lang w:val="zh-TW" w:eastAsia="zh-CN"/>
        </w:rPr>
        <w:t>Collectd 收集数据间隔</w:t>
      </w:r>
      <w:r>
        <w:rPr>
          <w:rStyle w:val="NoneA"/>
          <w:rFonts w:ascii="宋体" w:eastAsia="宋体" w:hAnsi="宋体" w:cs="宋体"/>
          <w:b/>
          <w:bCs/>
          <w:lang w:val="zh-TW" w:eastAsia="zh-TW"/>
        </w:rPr>
        <w:t>：</w:t>
      </w:r>
      <w:r>
        <w:rPr>
          <w:rFonts w:hint="eastAsia"/>
        </w:rPr>
        <w:t>60</w:t>
      </w:r>
      <w:r>
        <w:rPr>
          <w:rFonts w:hint="eastAsia"/>
        </w:rPr>
        <w:t>秒</w:t>
      </w:r>
      <w:r>
        <w:t>。</w:t>
      </w:r>
    </w:p>
    <w:p w:rsidR="000910C9" w:rsidRPr="000910C9" w:rsidRDefault="000910C9" w:rsidP="000910C9">
      <w:pPr>
        <w:pStyle w:val="Bullet1"/>
        <w:rPr>
          <w:rStyle w:val="NoneA"/>
          <w:lang w:eastAsia="zh-CN"/>
        </w:rPr>
      </w:pPr>
      <w:r>
        <w:rPr>
          <w:rStyle w:val="NoneA"/>
          <w:rFonts w:ascii="宋体" w:eastAsia="宋体" w:hAnsi="宋体" w:cs="宋体" w:hint="eastAsia"/>
          <w:b/>
          <w:bCs/>
          <w:lang w:val="zh-TW" w:eastAsia="zh-CN"/>
        </w:rPr>
        <w:t>Grafana 展示历史时间长度：</w:t>
      </w:r>
      <w:r w:rsidRPr="000910C9">
        <w:rPr>
          <w:rFonts w:hint="eastAsia"/>
          <w:lang w:eastAsia="zh-CN"/>
        </w:rPr>
        <w:t>1</w:t>
      </w:r>
      <w:r w:rsidRPr="000910C9">
        <w:rPr>
          <w:rFonts w:hint="eastAsia"/>
          <w:lang w:eastAsia="zh-CN"/>
        </w:rPr>
        <w:t>小时。</w:t>
      </w:r>
    </w:p>
    <w:p w:rsidR="000910C9" w:rsidRDefault="000910C9" w:rsidP="000910C9">
      <w:pPr>
        <w:pStyle w:val="Bullet1"/>
      </w:pPr>
      <w:r>
        <w:rPr>
          <w:rStyle w:val="NoneA"/>
          <w:rFonts w:ascii="宋体" w:eastAsia="宋体" w:hAnsi="宋体" w:cs="宋体" w:hint="eastAsia"/>
          <w:b/>
          <w:bCs/>
          <w:lang w:val="zh-TW" w:eastAsia="zh-CN"/>
        </w:rPr>
        <w:t>Grafana 自动刷新间隔：</w:t>
      </w:r>
      <w:r w:rsidRPr="000910C9">
        <w:rPr>
          <w:rFonts w:hint="eastAsia"/>
        </w:rPr>
        <w:t xml:space="preserve">60 </w:t>
      </w:r>
      <w:r w:rsidRPr="000910C9">
        <w:rPr>
          <w:rFonts w:hint="eastAsia"/>
        </w:rPr>
        <w:t>秒。</w:t>
      </w:r>
    </w:p>
    <w:p w:rsidR="009C1A8E" w:rsidRDefault="009C1A8E" w:rsidP="000910C9">
      <w:pPr>
        <w:pStyle w:val="Bullet1"/>
      </w:pPr>
      <w:r>
        <w:rPr>
          <w:rStyle w:val="NoneA"/>
          <w:rFonts w:ascii="宋体" w:eastAsia="宋体" w:hAnsi="宋体" w:cs="宋体" w:hint="eastAsia"/>
          <w:b/>
          <w:bCs/>
          <w:lang w:val="zh-TW" w:eastAsia="zh-CN"/>
        </w:rPr>
        <w:t>Collectd 运行时间：大于1个小时。</w:t>
      </w:r>
    </w:p>
    <w:p w:rsidR="000910C9" w:rsidRDefault="007849EE" w:rsidP="00EF384D">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结论</w:t>
      </w:r>
      <w:r w:rsidR="000910C9" w:rsidRPr="000910C9">
        <w:rPr>
          <w:rFonts w:ascii="ITCCentury Book" w:hAnsi="ITCCentury Book" w:cs="Calibri" w:hint="eastAsia"/>
          <w:b/>
          <w:color w:val="auto"/>
          <w:sz w:val="20"/>
          <w:szCs w:val="24"/>
        </w:rPr>
        <w:t>：</w:t>
      </w:r>
    </w:p>
    <w:p w:rsidR="00643E88" w:rsidRDefault="00643E88" w:rsidP="00643E88">
      <w:pPr>
        <w:pStyle w:val="Bullet1"/>
        <w:rPr>
          <w:lang w:eastAsia="zh-CN"/>
        </w:rPr>
      </w:pPr>
      <w:r>
        <w:rPr>
          <w:rStyle w:val="NoneA"/>
          <w:rFonts w:ascii="宋体" w:eastAsia="宋体" w:hAnsi="宋体" w:cs="宋体" w:hint="eastAsia"/>
          <w:b/>
          <w:bCs/>
          <w:lang w:val="zh-TW" w:eastAsia="zh-CN"/>
        </w:rPr>
        <w:t>Grafana</w:t>
      </w:r>
      <w:r w:rsidRPr="00DA1257">
        <w:rPr>
          <w:rStyle w:val="NoneA"/>
          <w:rFonts w:ascii="宋体" w:eastAsia="宋体" w:hAnsi="宋体" w:cs="宋体" w:hint="eastAsia"/>
          <w:b/>
          <w:bCs/>
          <w:lang w:val="zh-TW" w:eastAsia="zh-CN"/>
        </w:rPr>
        <w:t xml:space="preserve"> 页面一直处于刷新状态：</w:t>
      </w:r>
      <w:r>
        <w:rPr>
          <w:rFonts w:hint="eastAsia"/>
          <w:lang w:eastAsia="zh-CN"/>
        </w:rPr>
        <w:t>监控过载。</w:t>
      </w:r>
    </w:p>
    <w:p w:rsidR="009C1A8E" w:rsidRPr="009C1A8E" w:rsidRDefault="00643E88" w:rsidP="00AB375B">
      <w:pPr>
        <w:pStyle w:val="Bullet1"/>
        <w:rPr>
          <w:lang w:eastAsia="zh-CN"/>
        </w:rPr>
      </w:pPr>
      <w:r>
        <w:rPr>
          <w:rStyle w:val="NoneA"/>
          <w:rFonts w:ascii="宋体" w:eastAsia="宋体" w:hAnsi="宋体" w:cs="宋体" w:hint="eastAsia"/>
          <w:b/>
          <w:bCs/>
          <w:lang w:val="zh-TW" w:eastAsia="zh-CN"/>
        </w:rPr>
        <w:t>Grafana 页面有空闲：</w:t>
      </w:r>
      <w:r w:rsidRPr="00C373BF">
        <w:rPr>
          <w:rFonts w:hint="eastAsia"/>
          <w:lang w:eastAsia="zh-CN"/>
        </w:rPr>
        <w:t>监控运行良好。</w:t>
      </w:r>
    </w:p>
    <w:p w:rsidR="009C1A8E" w:rsidRDefault="009C1A8E" w:rsidP="009C1A8E">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理论上</w:t>
      </w:r>
      <w:r>
        <w:rPr>
          <w:rFonts w:ascii="ITCCentury Book" w:hAnsi="ITCCentury Book" w:cs="Calibri" w:hint="eastAsia"/>
          <w:color w:val="auto"/>
          <w:sz w:val="20"/>
          <w:szCs w:val="24"/>
        </w:rPr>
        <w:t xml:space="preserve">Grafana </w:t>
      </w:r>
      <w:r w:rsidR="00CE16C6">
        <w:rPr>
          <w:rFonts w:ascii="ITCCentury Book" w:hAnsi="ITCCentury Book" w:cs="Calibri" w:hint="eastAsia"/>
          <w:color w:val="auto"/>
          <w:sz w:val="20"/>
          <w:szCs w:val="24"/>
        </w:rPr>
        <w:t>的刷新时间，</w:t>
      </w:r>
      <w:r>
        <w:rPr>
          <w:rFonts w:ascii="ITCCentury Book" w:hAnsi="ITCCentury Book" w:cs="Calibri" w:hint="eastAsia"/>
          <w:color w:val="auto"/>
          <w:sz w:val="20"/>
          <w:szCs w:val="24"/>
        </w:rPr>
        <w:t>等于数据库查询时间加上页面布局的加载时间。</w:t>
      </w:r>
    </w:p>
    <w:p w:rsidR="00634E41" w:rsidRPr="005946A9" w:rsidRDefault="003B7D65" w:rsidP="005946A9">
      <w:pPr>
        <w:pStyle w:val="p1"/>
        <w:ind w:left="720"/>
        <w:rPr>
          <w:rStyle w:val="s1"/>
          <w:rFonts w:ascii="ITCCentury Book" w:hAnsi="ITCCentury Book" w:cs="Calibri"/>
          <w:color w:val="auto"/>
          <w:sz w:val="20"/>
          <w:szCs w:val="24"/>
        </w:rPr>
      </w:pPr>
      <w:r>
        <w:rPr>
          <w:rFonts w:ascii="ITCCentury Book" w:hAnsi="ITCCentury Book" w:cs="Calibri" w:hint="eastAsia"/>
          <w:color w:val="auto"/>
          <w:sz w:val="20"/>
          <w:szCs w:val="24"/>
        </w:rPr>
        <w:t>我们可以通过查询数据库，来衡量数据库的查询性能</w:t>
      </w:r>
      <w:r w:rsidR="002905E7">
        <w:rPr>
          <w:rFonts w:ascii="ITCCentury Book" w:hAnsi="ITCCentury Book" w:cs="Calibri" w:hint="eastAsia"/>
          <w:color w:val="auto"/>
          <w:sz w:val="20"/>
          <w:szCs w:val="24"/>
        </w:rPr>
        <w:t>，</w:t>
      </w:r>
      <w:r w:rsidR="00183751">
        <w:rPr>
          <w:rFonts w:ascii="ITCCentury Book" w:hAnsi="ITCCentury Book" w:cs="Calibri" w:hint="eastAsia"/>
          <w:color w:val="auto"/>
          <w:sz w:val="20"/>
          <w:szCs w:val="24"/>
        </w:rPr>
        <w:t>比如针对</w:t>
      </w:r>
      <w:r w:rsidR="00632DB2" w:rsidRPr="00F706AC">
        <w:rPr>
          <w:rFonts w:ascii="ITCCentury Book" w:hAnsi="ITCCentury Book" w:cs="Calibri" w:hint="eastAsia"/>
          <w:color w:val="auto"/>
          <w:sz w:val="20"/>
          <w:szCs w:val="24"/>
        </w:rPr>
        <w:t>ESMON G</w:t>
      </w:r>
      <w:r w:rsidR="00AB6159" w:rsidRPr="00F706AC">
        <w:rPr>
          <w:rFonts w:ascii="ITCCentury Book" w:hAnsi="ITCCentury Book" w:cs="Calibri" w:hint="eastAsia"/>
          <w:color w:val="auto"/>
          <w:sz w:val="20"/>
          <w:szCs w:val="24"/>
        </w:rPr>
        <w:t xml:space="preserve">rafana </w:t>
      </w:r>
      <w:r w:rsidR="00AB6159" w:rsidRPr="00F706AC">
        <w:rPr>
          <w:rFonts w:ascii="ITCCentury Book" w:hAnsi="ITCCentury Book" w:cs="Calibri" w:hint="eastAsia"/>
          <w:color w:val="auto"/>
          <w:sz w:val="20"/>
          <w:szCs w:val="24"/>
        </w:rPr>
        <w:t>默认的</w:t>
      </w:r>
      <w:r w:rsidR="00183751">
        <w:rPr>
          <w:rFonts w:ascii="ITCCentury Book" w:hAnsi="ITCCentury Book" w:cs="Calibri"/>
          <w:color w:val="auto"/>
          <w:sz w:val="20"/>
          <w:szCs w:val="24"/>
        </w:rPr>
        <w:t>“</w:t>
      </w:r>
      <w:r w:rsidR="00183751">
        <w:rPr>
          <w:rFonts w:ascii="ITCCentury Book" w:hAnsi="ITCCentury Book" w:cs="Calibri" w:hint="eastAsia"/>
          <w:color w:val="auto"/>
          <w:sz w:val="20"/>
          <w:szCs w:val="24"/>
        </w:rPr>
        <w:t>Read Throughput per Job</w:t>
      </w:r>
      <w:r w:rsidR="00183751">
        <w:rPr>
          <w:rFonts w:ascii="ITCCentury Book" w:hAnsi="ITCCentury Book" w:cs="Calibri"/>
          <w:color w:val="auto"/>
          <w:sz w:val="20"/>
          <w:szCs w:val="24"/>
        </w:rPr>
        <w:t>”</w:t>
      </w:r>
      <w:r w:rsidR="00634E41" w:rsidRPr="00F706AC">
        <w:rPr>
          <w:rFonts w:ascii="ITCCentury Book" w:hAnsi="ITCCentury Book" w:cs="Calibri" w:hint="eastAsia"/>
          <w:color w:val="auto"/>
          <w:sz w:val="20"/>
          <w:szCs w:val="24"/>
        </w:rPr>
        <w:t>查询，</w:t>
      </w:r>
      <w:r w:rsidR="00487664">
        <w:rPr>
          <w:rFonts w:ascii="ITCCentury Book" w:hAnsi="ITCCentury Book" w:cs="Calibri" w:hint="eastAsia"/>
          <w:color w:val="auto"/>
          <w:sz w:val="20"/>
          <w:szCs w:val="24"/>
        </w:rPr>
        <w:t>数据库端相应的查询语句：</w:t>
      </w:r>
    </w:p>
    <w:p w:rsidR="00634E41" w:rsidRPr="005946A9" w:rsidRDefault="00634E41" w:rsidP="005946A9">
      <w:pPr>
        <w:pStyle w:val="DDNExample"/>
        <w:pBdr>
          <w:top w:val="single" w:sz="4" w:space="6" w:color="auto"/>
        </w:pBdr>
        <w:spacing w:before="240"/>
        <w:ind w:left="720"/>
      </w:pPr>
      <w:r w:rsidRPr="005946A9">
        <w:t xml:space="preserve">influx -database esmon_database –execute </w:t>
      </w:r>
      <w:r w:rsidRPr="005946A9">
        <w:rPr>
          <w:rFonts w:hint="eastAsia"/>
        </w:rPr>
        <w:t>\</w:t>
      </w:r>
    </w:p>
    <w:p w:rsidR="009C1A8E" w:rsidRPr="005946A9" w:rsidRDefault="00634E41" w:rsidP="005946A9">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rsidR="001259F9" w:rsidRDefault="00DF2A7F" w:rsidP="001259F9">
      <w:pPr>
        <w:pStyle w:val="p1"/>
        <w:ind w:left="720"/>
        <w:rPr>
          <w:rFonts w:ascii="ITCCentury Book" w:hAnsi="ITCCentury Book" w:cs="Calibri"/>
          <w:color w:val="auto"/>
          <w:sz w:val="20"/>
          <w:szCs w:val="24"/>
        </w:rPr>
      </w:pPr>
      <w:r w:rsidRPr="00F706AC">
        <w:rPr>
          <w:rFonts w:ascii="ITCCentury Book" w:hAnsi="ITCCentury Book" w:cs="Calibri" w:hint="eastAsia"/>
          <w:color w:val="auto"/>
          <w:sz w:val="20"/>
          <w:szCs w:val="24"/>
        </w:rPr>
        <w:t>随着监控软件的运行，可以在数据库后端的</w:t>
      </w:r>
      <w:r w:rsidRPr="00F706AC">
        <w:rPr>
          <w:rFonts w:ascii="ITCCentury Book" w:hAnsi="ITCCentury Book" w:cs="Calibri" w:hint="eastAsia"/>
          <w:color w:val="auto"/>
          <w:sz w:val="20"/>
          <w:szCs w:val="24"/>
        </w:rPr>
        <w:t xml:space="preserve">host </w:t>
      </w:r>
      <w:r w:rsidRPr="00F706AC">
        <w:rPr>
          <w:rFonts w:ascii="ITCCentury Book" w:hAnsi="ITCCentury Book" w:cs="Calibri" w:hint="eastAsia"/>
          <w:color w:val="auto"/>
          <w:sz w:val="20"/>
          <w:szCs w:val="24"/>
        </w:rPr>
        <w:t>上执行该条语句，验证数据库端查询的时间</w:t>
      </w:r>
      <w:r w:rsidR="00DE1EAE" w:rsidRPr="00F706AC">
        <w:rPr>
          <w:rFonts w:ascii="ITCCentury Book" w:hAnsi="ITCCentury Book" w:cs="Calibri" w:hint="eastAsia"/>
          <w:color w:val="auto"/>
          <w:sz w:val="20"/>
          <w:szCs w:val="24"/>
        </w:rPr>
        <w:t>。</w:t>
      </w:r>
    </w:p>
    <w:p w:rsidR="0045366D" w:rsidRPr="0045366D" w:rsidRDefault="00D11C03" w:rsidP="003C76EA">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如图</w:t>
      </w:r>
      <w:r>
        <w:rPr>
          <w:rFonts w:ascii="ITCCentury Book" w:hAnsi="ITCCentury Book" w:cs="Calibri" w:hint="eastAsia"/>
          <w:color w:val="auto"/>
          <w:sz w:val="20"/>
          <w:szCs w:val="24"/>
        </w:rPr>
        <w:t>71</w:t>
      </w:r>
      <w:r>
        <w:rPr>
          <w:rFonts w:ascii="ITCCentury Book" w:hAnsi="ITCCentury Book" w:cs="Calibri" w:hint="eastAsia"/>
          <w:color w:val="auto"/>
          <w:sz w:val="20"/>
          <w:szCs w:val="24"/>
        </w:rPr>
        <w:t>所示，</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在一个小时以内，数据查询时间呈线性增长</w:t>
      </w:r>
      <w:r w:rsidR="000A3BE6">
        <w:rPr>
          <w:rFonts w:ascii="ITCCentury Book" w:hAnsi="ITCCentury Book" w:cs="Calibri" w:hint="eastAsia"/>
          <w:color w:val="auto"/>
          <w:sz w:val="20"/>
          <w:szCs w:val="24"/>
        </w:rPr>
        <w:t>，因为查询获得的数据量会随着时间增长而增长。</w:t>
      </w:r>
      <w:r>
        <w:rPr>
          <w:rFonts w:ascii="ITCCentury Book" w:hAnsi="ITCCentury Book" w:cs="Calibri" w:hint="eastAsia"/>
          <w:color w:val="auto"/>
          <w:sz w:val="20"/>
          <w:szCs w:val="24"/>
        </w:rPr>
        <w:t>但是</w:t>
      </w:r>
      <w:r w:rsidR="00FE3872">
        <w:rPr>
          <w:rFonts w:ascii="ITCCentury Book" w:hAnsi="ITCCentury Book" w:cs="Calibri" w:hint="eastAsia"/>
          <w:color w:val="auto"/>
          <w:sz w:val="20"/>
          <w:szCs w:val="24"/>
        </w:rPr>
        <w:t>一</w:t>
      </w:r>
      <w:r>
        <w:rPr>
          <w:rFonts w:ascii="ITCCentury Book" w:hAnsi="ITCCentury Book" w:cs="Calibri" w:hint="eastAsia"/>
          <w:color w:val="auto"/>
          <w:sz w:val="20"/>
          <w:szCs w:val="24"/>
        </w:rPr>
        <w:t>个小时以后，查询时间稳定在二十多秒。</w:t>
      </w:r>
    </w:p>
    <w:p w:rsidR="00136F7F" w:rsidRPr="003600A7" w:rsidRDefault="00136F7F" w:rsidP="00136F7F">
      <w:pPr>
        <w:pStyle w:val="a6"/>
        <w:rPr>
          <w:lang w:eastAsia="zh-CN"/>
        </w:rPr>
      </w:pPr>
      <w:bookmarkStart w:id="237" w:name="_Toc503795866"/>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BC18EE">
        <w:rPr>
          <w:noProof/>
          <w:lang w:eastAsia="zh-CN"/>
        </w:rPr>
        <w:t>71</w:t>
      </w:r>
      <w:r w:rsidR="004C426C">
        <w:rPr>
          <w:lang w:eastAsia="zh-CN"/>
        </w:rPr>
        <w:fldChar w:fldCharType="end"/>
      </w:r>
      <w:r>
        <w:rPr>
          <w:lang w:eastAsia="zh-CN"/>
        </w:rPr>
        <w:t>：</w:t>
      </w:r>
      <w:r>
        <w:rPr>
          <w:rFonts w:hint="eastAsia"/>
          <w:lang w:eastAsia="zh-CN"/>
        </w:rPr>
        <w:t xml:space="preserve">Influxdb Query Time </w:t>
      </w:r>
      <w:r>
        <w:rPr>
          <w:rFonts w:hint="eastAsia"/>
          <w:lang w:eastAsia="zh-CN"/>
        </w:rPr>
        <w:t>变化曲线图</w:t>
      </w:r>
      <w:bookmarkEnd w:id="237"/>
    </w:p>
    <w:p w:rsidR="00136F7F" w:rsidRPr="00136F7F" w:rsidRDefault="00136F7F" w:rsidP="00912FA4">
      <w:pPr>
        <w:pStyle w:val="p1"/>
        <w:rPr>
          <w:rFonts w:ascii="ITCCentury Book" w:hAnsi="ITCCentury Book" w:cs="Calibri"/>
          <w:color w:val="auto"/>
          <w:sz w:val="20"/>
          <w:szCs w:val="24"/>
        </w:rPr>
      </w:pPr>
    </w:p>
    <w:p w:rsidR="001259F9" w:rsidRDefault="001259F9" w:rsidP="001259F9">
      <w:pPr>
        <w:pStyle w:val="p1"/>
        <w:ind w:left="720"/>
        <w:rPr>
          <w:rFonts w:ascii="ITCCentury Book" w:hAnsi="ITCCentury Book" w:cs="Calibri"/>
          <w:color w:val="auto"/>
          <w:sz w:val="20"/>
          <w:szCs w:val="24"/>
        </w:rPr>
      </w:pPr>
    </w:p>
    <w:p w:rsidR="009C1A8E" w:rsidRDefault="00C33A5E" w:rsidP="00CD0520">
      <w:pPr>
        <w:pStyle w:val="p1"/>
        <w:ind w:left="720"/>
        <w:rPr>
          <w:rFonts w:ascii="ITCCentury Book" w:hAnsi="ITCCentury Book" w:cs="Calibri"/>
          <w:color w:val="auto"/>
          <w:sz w:val="20"/>
          <w:szCs w:val="24"/>
        </w:rPr>
      </w:pPr>
      <w:r>
        <w:rPr>
          <w:rFonts w:ascii="ITCCentury Book" w:hAnsi="ITCCentury Book" w:cs="Calibri"/>
          <w:noProof/>
          <w:color w:val="auto"/>
          <w:sz w:val="20"/>
          <w:szCs w:val="24"/>
        </w:rPr>
        <w:lastRenderedPageBreak/>
        <w:drawing>
          <wp:inline distT="0" distB="0" distL="0" distR="0">
            <wp:extent cx="4496151" cy="3632317"/>
            <wp:effectExtent l="0" t="0" r="19050" b="2540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6279DF" w:rsidRDefault="00E7208E" w:rsidP="00652C48">
      <w:pPr>
        <w:pStyle w:val="DDNbodytext1"/>
        <w:keepNext/>
        <w:rPr>
          <w:lang w:eastAsia="zh-CN"/>
        </w:rPr>
      </w:pPr>
      <w:r>
        <w:rPr>
          <w:rFonts w:hint="eastAsia"/>
          <w:lang w:eastAsia="zh-CN"/>
        </w:rPr>
        <w:t>验证完了数据库端的负载，我们还需要验证</w:t>
      </w:r>
      <w:r>
        <w:rPr>
          <w:rFonts w:hint="eastAsia"/>
          <w:lang w:eastAsia="zh-CN"/>
        </w:rPr>
        <w:t>Grafana</w:t>
      </w:r>
      <w:r>
        <w:rPr>
          <w:rFonts w:hint="eastAsia"/>
          <w:lang w:eastAsia="zh-CN"/>
        </w:rPr>
        <w:t>界面的加载情况，</w:t>
      </w:r>
      <w:r w:rsidR="003C5DE9">
        <w:rPr>
          <w:rFonts w:hint="eastAsia"/>
          <w:lang w:eastAsia="zh-CN"/>
        </w:rPr>
        <w:t>如图</w:t>
      </w:r>
      <w:r w:rsidR="003C5DE9">
        <w:rPr>
          <w:rFonts w:hint="eastAsia"/>
          <w:lang w:eastAsia="zh-CN"/>
        </w:rPr>
        <w:t xml:space="preserve">72 </w:t>
      </w:r>
      <w:r w:rsidR="003C5DE9">
        <w:rPr>
          <w:rFonts w:hint="eastAsia"/>
          <w:lang w:eastAsia="zh-CN"/>
        </w:rPr>
        <w:t>所示，</w:t>
      </w:r>
      <w:r w:rsidR="00EE6724">
        <w:rPr>
          <w:rFonts w:hint="eastAsia"/>
          <w:lang w:eastAsia="zh-CN"/>
        </w:rPr>
        <w:t>通过</w:t>
      </w:r>
      <w:r w:rsidR="00EE6724">
        <w:rPr>
          <w:rFonts w:hint="eastAsia"/>
          <w:lang w:eastAsia="zh-CN"/>
        </w:rPr>
        <w:t>Grafan</w:t>
      </w:r>
      <w:r w:rsidR="004F3942">
        <w:rPr>
          <w:rFonts w:hint="eastAsia"/>
          <w:lang w:eastAsia="zh-CN"/>
        </w:rPr>
        <w:t>a</w:t>
      </w:r>
      <w:r w:rsidR="00EE6724">
        <w:rPr>
          <w:rFonts w:hint="eastAsia"/>
          <w:lang w:eastAsia="zh-CN"/>
        </w:rPr>
        <w:t>登陆查看</w:t>
      </w:r>
      <w:r w:rsidR="00EE6724">
        <w:rPr>
          <w:lang w:eastAsia="zh-CN"/>
        </w:rPr>
        <w:t>“</w:t>
      </w:r>
      <w:r w:rsidR="00EE6724">
        <w:rPr>
          <w:rFonts w:hint="eastAsia"/>
          <w:lang w:eastAsia="zh-CN"/>
        </w:rPr>
        <w:t>Read Throughput per Job</w:t>
      </w:r>
      <w:r w:rsidR="00A72D66">
        <w:t>”</w:t>
      </w:r>
      <w:r w:rsidR="00A72D66">
        <w:rPr>
          <w:rFonts w:hint="eastAsia"/>
          <w:lang w:eastAsia="zh-CN"/>
        </w:rPr>
        <w:t>。</w:t>
      </w:r>
    </w:p>
    <w:p w:rsidR="00135BC0" w:rsidRPr="00135BC0" w:rsidRDefault="00135BC0" w:rsidP="00135BC0">
      <w:pPr>
        <w:pStyle w:val="a6"/>
        <w:rPr>
          <w:lang w:eastAsia="zh-CN"/>
        </w:rPr>
      </w:pPr>
      <w:bookmarkStart w:id="238" w:name="_Toc503795867"/>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CF7EA8">
        <w:rPr>
          <w:noProof/>
          <w:lang w:eastAsia="zh-CN"/>
        </w:rPr>
        <w:t>72</w:t>
      </w:r>
      <w:r w:rsidR="004C426C">
        <w:rPr>
          <w:lang w:eastAsia="zh-CN"/>
        </w:rPr>
        <w:fldChar w:fldCharType="end"/>
      </w:r>
      <w:r>
        <w:rPr>
          <w:lang w:eastAsia="zh-CN"/>
        </w:rPr>
        <w:t>：</w:t>
      </w:r>
      <w:r>
        <w:rPr>
          <w:rFonts w:hint="eastAsia"/>
          <w:lang w:eastAsia="zh-CN"/>
        </w:rPr>
        <w:t>每个任务读吞吐压测面板</w:t>
      </w:r>
      <w:bookmarkEnd w:id="238"/>
    </w:p>
    <w:p w:rsidR="000561FB" w:rsidRPr="00585178" w:rsidRDefault="00406D3C" w:rsidP="00585178">
      <w:pPr>
        <w:pStyle w:val="a6"/>
        <w:rPr>
          <w:lang w:eastAsia="zh-CN"/>
        </w:rPr>
      </w:pPr>
      <w:r w:rsidRPr="00585178">
        <w:rPr>
          <w:noProof/>
          <w:lang w:eastAsia="zh-CN"/>
        </w:rPr>
        <w:drawing>
          <wp:inline distT="0" distB="0" distL="0" distR="0">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5771" cy="2219961"/>
                    </a:xfrm>
                    <a:prstGeom prst="rect">
                      <a:avLst/>
                    </a:prstGeom>
                    <a:noFill/>
                    <a:ln>
                      <a:noFill/>
                    </a:ln>
                  </pic:spPr>
                </pic:pic>
              </a:graphicData>
            </a:graphic>
          </wp:inline>
        </w:drawing>
      </w:r>
    </w:p>
    <w:p w:rsidR="00C602B6" w:rsidRPr="00C83B6D" w:rsidRDefault="00EE6724" w:rsidP="00C83B6D">
      <w:pPr>
        <w:pStyle w:val="DDNbodytext1"/>
        <w:keepNext/>
        <w:rPr>
          <w:lang w:eastAsia="zh-CN"/>
        </w:rPr>
      </w:pPr>
      <w:r>
        <w:rPr>
          <w:rFonts w:hint="eastAsia"/>
          <w:lang w:eastAsia="zh-CN"/>
        </w:rPr>
        <w:t>如果页面一直处于刷新状态，页面在</w:t>
      </w:r>
      <w:r>
        <w:rPr>
          <w:rFonts w:hint="eastAsia"/>
          <w:lang w:eastAsia="zh-CN"/>
        </w:rPr>
        <w:t>60</w:t>
      </w:r>
      <w:r>
        <w:rPr>
          <w:rFonts w:hint="eastAsia"/>
          <w:lang w:eastAsia="zh-CN"/>
        </w:rPr>
        <w:t>秒以内无法加载出来，则说明当前配置下监控处于过载状态，</w:t>
      </w:r>
      <w:r w:rsidR="00574F83">
        <w:rPr>
          <w:rFonts w:hint="eastAsia"/>
          <w:lang w:eastAsia="zh-CN"/>
        </w:rPr>
        <w:t>说明当前需要升级监控的硬件配置，或者增大收集间隔。</w:t>
      </w:r>
      <w:r>
        <w:rPr>
          <w:rFonts w:hint="eastAsia"/>
          <w:lang w:eastAsia="zh-CN"/>
        </w:rPr>
        <w:t>否则</w:t>
      </w:r>
      <w:r w:rsidR="00EB3C6E">
        <w:rPr>
          <w:rFonts w:hint="eastAsia"/>
          <w:lang w:eastAsia="zh-CN"/>
        </w:rPr>
        <w:t>则表明</w:t>
      </w:r>
      <w:r>
        <w:rPr>
          <w:rFonts w:hint="eastAsia"/>
          <w:lang w:eastAsia="zh-CN"/>
        </w:rPr>
        <w:t>监控运行良好。通过</w:t>
      </w:r>
      <w:r w:rsidR="00CA3ABD">
        <w:rPr>
          <w:rFonts w:hint="eastAsia"/>
          <w:lang w:eastAsia="zh-CN"/>
        </w:rPr>
        <w:t>不断</w:t>
      </w:r>
      <w:r>
        <w:rPr>
          <w:rFonts w:hint="eastAsia"/>
          <w:lang w:eastAsia="zh-CN"/>
        </w:rPr>
        <w:t>调整</w:t>
      </w:r>
      <w:r w:rsidRPr="00652C48">
        <w:rPr>
          <w:i/>
          <w:lang w:eastAsia="zh-CN"/>
        </w:rPr>
        <w:t>/etc/collectd.conf</w:t>
      </w:r>
      <w:r w:rsidR="00CA3ABD" w:rsidRPr="00652C48">
        <w:rPr>
          <w:rFonts w:hint="eastAsia"/>
          <w:i/>
          <w:lang w:eastAsia="zh-CN"/>
        </w:rPr>
        <w:t>中的</w:t>
      </w:r>
      <w:r w:rsidR="00CA3ABD" w:rsidRPr="00652C48">
        <w:rPr>
          <w:lang w:eastAsia="zh-CN"/>
        </w:rPr>
        <w:t>job_id</w:t>
      </w:r>
      <w:r w:rsidR="00CA3ABD">
        <w:rPr>
          <w:rFonts w:hint="eastAsia"/>
          <w:lang w:eastAsia="zh-CN"/>
        </w:rPr>
        <w:t>的</w:t>
      </w:r>
      <w:r w:rsidR="00CA3ABD" w:rsidRPr="00652C48">
        <w:rPr>
          <w:rFonts w:hint="eastAsia"/>
          <w:lang w:eastAsia="zh-CN"/>
        </w:rPr>
        <w:t>Number</w:t>
      </w:r>
      <w:r w:rsidR="0007092F">
        <w:rPr>
          <w:rFonts w:hint="eastAsia"/>
          <w:lang w:eastAsia="zh-CN"/>
        </w:rPr>
        <w:t>，</w:t>
      </w:r>
      <w:r w:rsidR="00CA3ABD" w:rsidRPr="00B74174">
        <w:rPr>
          <w:rFonts w:hint="eastAsia"/>
          <w:lang w:eastAsia="zh-CN"/>
        </w:rPr>
        <w:t>观察页面加载</w:t>
      </w:r>
      <w:r w:rsidR="000A3BE6">
        <w:rPr>
          <w:rFonts w:hint="eastAsia"/>
          <w:lang w:eastAsia="zh-CN"/>
        </w:rPr>
        <w:t>延迟</w:t>
      </w:r>
      <w:r w:rsidR="00CA3ABD" w:rsidRPr="00B74174">
        <w:rPr>
          <w:rFonts w:hint="eastAsia"/>
          <w:lang w:eastAsia="zh-CN"/>
        </w:rPr>
        <w:t>，</w:t>
      </w:r>
      <w:r w:rsidR="000A3BE6">
        <w:rPr>
          <w:rFonts w:hint="eastAsia"/>
          <w:lang w:eastAsia="zh-CN"/>
        </w:rPr>
        <w:t>可以</w:t>
      </w:r>
      <w:r w:rsidR="00CA3ABD" w:rsidRPr="00B74174">
        <w:rPr>
          <w:rFonts w:hint="eastAsia"/>
          <w:lang w:eastAsia="zh-CN"/>
        </w:rPr>
        <w:t>得到当前</w:t>
      </w:r>
      <w:r w:rsidR="000A3BE6">
        <w:rPr>
          <w:rFonts w:hint="eastAsia"/>
          <w:lang w:eastAsia="zh-CN"/>
        </w:rPr>
        <w:t>硬件配置下可支持的最大压力。测试表面，</w:t>
      </w:r>
      <w:r w:rsidR="00A7318A" w:rsidRPr="00B74174">
        <w:rPr>
          <w:rFonts w:hint="eastAsia"/>
          <w:lang w:eastAsia="zh-CN"/>
        </w:rPr>
        <w:t>该设置条件下，监控可以</w:t>
      </w:r>
      <w:r w:rsidR="000A3BE6">
        <w:rPr>
          <w:rFonts w:hint="eastAsia"/>
          <w:lang w:eastAsia="zh-CN"/>
        </w:rPr>
        <w:t>支持</w:t>
      </w:r>
      <w:r w:rsidR="00A7318A" w:rsidRPr="00B74174">
        <w:rPr>
          <w:rFonts w:hint="eastAsia"/>
          <w:lang w:eastAsia="zh-CN"/>
        </w:rPr>
        <w:t xml:space="preserve">10 </w:t>
      </w:r>
      <w:r w:rsidR="00A7318A" w:rsidRPr="00B74174">
        <w:rPr>
          <w:rFonts w:hint="eastAsia"/>
          <w:lang w:eastAsia="zh-CN"/>
        </w:rPr>
        <w:t>个</w:t>
      </w:r>
      <w:r w:rsidR="00A7318A" w:rsidRPr="00B74174">
        <w:rPr>
          <w:rFonts w:hint="eastAsia"/>
          <w:lang w:eastAsia="zh-CN"/>
        </w:rPr>
        <w:t>OST</w:t>
      </w:r>
      <w:r w:rsidR="000A3BE6">
        <w:rPr>
          <w:rFonts w:hint="eastAsia"/>
          <w:lang w:eastAsia="zh-CN"/>
        </w:rPr>
        <w:t>上并行运行的</w:t>
      </w:r>
      <w:r w:rsidR="00A7318A" w:rsidRPr="00B74174">
        <w:rPr>
          <w:rFonts w:hint="eastAsia"/>
          <w:lang w:eastAsia="zh-CN"/>
        </w:rPr>
        <w:t>7000</w:t>
      </w:r>
      <w:r w:rsidR="00FC7B0F" w:rsidRPr="00B74174">
        <w:rPr>
          <w:rFonts w:hint="eastAsia"/>
          <w:lang w:eastAsia="zh-CN"/>
        </w:rPr>
        <w:t>个</w:t>
      </w:r>
      <w:r w:rsidR="000A3BE6">
        <w:rPr>
          <w:rFonts w:hint="eastAsia"/>
          <w:lang w:eastAsia="zh-CN"/>
        </w:rPr>
        <w:t>作业</w:t>
      </w:r>
      <w:r w:rsidR="002362B8" w:rsidRPr="00B74174">
        <w:rPr>
          <w:rFonts w:hint="eastAsia"/>
          <w:lang w:eastAsia="zh-CN"/>
        </w:rPr>
        <w:t>。</w:t>
      </w:r>
    </w:p>
    <w:p w:rsidR="00C602B6" w:rsidRPr="008B120F" w:rsidRDefault="00C602B6" w:rsidP="00C602B6">
      <w:pPr>
        <w:pStyle w:val="1"/>
      </w:pPr>
      <w:bookmarkStart w:id="239" w:name="_Toc503451172"/>
      <w:r>
        <w:rPr>
          <w:rFonts w:hint="eastAsia"/>
          <w:lang w:eastAsia="zh-CN"/>
        </w:rPr>
        <w:lastRenderedPageBreak/>
        <w:t>故障排查</w:t>
      </w:r>
      <w:bookmarkEnd w:id="239"/>
    </w:p>
    <w:p w:rsidR="00C602B6" w:rsidRDefault="00C602B6" w:rsidP="00C602B6">
      <w:pPr>
        <w:pStyle w:val="ab"/>
        <w:rPr>
          <w:rStyle w:val="NoneA"/>
          <w:rFonts w:ascii="宋体" w:eastAsia="宋体" w:hAnsi="宋体" w:cs="宋体"/>
          <w:lang w:val="zh-TW" w:eastAsia="zh-TW"/>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240" w:name="_Toc371943088"/>
      <w:bookmarkStart w:id="241" w:name="_Toc371943089"/>
      <w:bookmarkStart w:id="242" w:name="_Toc371943090"/>
      <w:bookmarkStart w:id="243" w:name="_Toc371943091"/>
      <w:bookmarkStart w:id="244" w:name="_Toc371943092"/>
      <w:bookmarkStart w:id="245" w:name="_Toc371943093"/>
      <w:bookmarkStart w:id="246" w:name="_Toc371943094"/>
      <w:bookmarkStart w:id="247" w:name="_Toc371943095"/>
      <w:bookmarkStart w:id="248" w:name="_Toc371943096"/>
      <w:bookmarkEnd w:id="240"/>
      <w:bookmarkEnd w:id="241"/>
      <w:bookmarkEnd w:id="242"/>
      <w:bookmarkEnd w:id="243"/>
      <w:bookmarkEnd w:id="244"/>
      <w:bookmarkEnd w:id="245"/>
      <w:bookmarkEnd w:id="246"/>
      <w:bookmarkEnd w:id="247"/>
      <w:bookmarkEnd w:id="248"/>
    </w:p>
    <w:p w:rsidR="00CA3ABD" w:rsidRPr="0007092F" w:rsidRDefault="00CA3ABD" w:rsidP="0007092F">
      <w:pPr>
        <w:pStyle w:val="p1"/>
        <w:ind w:left="720"/>
        <w:rPr>
          <w:lang w:eastAsia="zh-TW"/>
        </w:rPr>
      </w:pPr>
    </w:p>
    <w:sectPr w:rsidR="00CA3ABD" w:rsidRPr="0007092F" w:rsidSect="006B0DF9">
      <w:headerReference w:type="even" r:id="rId88"/>
      <w:headerReference w:type="first" r:id="rId89"/>
      <w:footerReference w:type="first" r:id="rId90"/>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2D2" w:rsidRDefault="005002D2" w:rsidP="007130A7">
      <w:r>
        <w:separator/>
      </w:r>
    </w:p>
    <w:p w:rsidR="005002D2" w:rsidRDefault="005002D2"/>
  </w:endnote>
  <w:endnote w:type="continuationSeparator" w:id="1">
    <w:p w:rsidR="005002D2" w:rsidRDefault="005002D2" w:rsidP="007130A7">
      <w:r>
        <w:continuationSeparator/>
      </w:r>
    </w:p>
    <w:p w:rsidR="005002D2" w:rsidRDefault="005002D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0171570C-5996-4EC5-9037-DEEBDD3DA1E3}"/>
  </w:font>
  <w:font w:name="Arial Unicode MS">
    <w:panose1 w:val="020B0604020202020204"/>
    <w:charset w:val="86"/>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swiss"/>
    <w:pitch w:val="fixed"/>
    <w:sig w:usb0="00000000" w:usb1="D200F9FB" w:usb2="02000028" w:usb3="00000000" w:csb0="000001DF" w:csb1="00000000"/>
  </w:font>
  <w:font w:name="Arial Black">
    <w:panose1 w:val="020B0A04020102020204"/>
    <w:charset w:val="00"/>
    <w:family w:val="swiss"/>
    <w:pitch w:val="variable"/>
    <w:sig w:usb0="A00002AF" w:usb1="400078FB" w:usb2="00000000" w:usb3="00000000" w:csb0="0000009F" w:csb1="00000000"/>
    <w:embedRegular r:id="rId2" w:subsetted="1" w:fontKey="{FFF71680-8074-4D74-81B1-6029C802498B}"/>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038" w:rsidRDefault="004C426C">
    <w:pPr>
      <w:pStyle w:val="a9"/>
    </w:pPr>
    <w:r>
      <w:rPr>
        <w:noProof/>
        <w:lang w:eastAsia="zh-CN"/>
      </w:rPr>
      <w:pict>
        <v:group id="Group 64" o:spid="_x0000_s45057" style="position:absolute;margin-left:37.5pt;margin-top:738pt;width:536pt;height:30pt;z-index:251664384;mso-position-horizontal-relative:page;mso-position-vertical-relative:page;mso-width-relative:margin;mso-height-relative:margin" coordorigin=",-22" coordsize="68072,3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" o:allowincell="f">
          <v:shapetype id="_x0000_t202" coordsize="21600,21600" o:spt="202" path="m,l,21600r21600,l21600,xe">
            <v:stroke joinstyle="miter"/>
            <v:path gradientshapeok="t" o:connecttype="rect"/>
          </v:shapetype>
          <v:shape id="Text Box 45" o:spid="_x0000_s45062" type="#_x0000_t202" style="position:absolute;top:-22;width:15906;height:252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dHbMYA&#10;AADbAAAADwAAAGRycy9kb3ducmV2LnhtbESPQWvCQBSE74X+h+UVepFmY6EiqasUQdpDg5rmkOMz&#10;+5qEZt/G7Griv3cFocdhZr5hFqvRtOJMvWssK5hGMQji0uqGKwX5z+ZlDsJ5ZI2tZVJwIQer5ePD&#10;AhNtB97TOfOVCBB2CSqove8SKV1Zk0EX2Y44eL+2N+iD7CupexwC3LTyNY5n0mDDYaHGjtY1lX/Z&#10;ySjgdPJ5KIv15CTzaXH43mXp9pgp9fw0fryD8DT6//C9/aUVzN7g9iX8A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9dHbMYAAADbAAAADwAAAAAAAAAAAAAAAACYAgAAZHJz&#10;L2Rvd25yZXYueG1sUEsFBgAAAAAEAAQA9QAAAIsDAAAAAA==&#10;" filled="f" stroked="f">
            <v:textbox inset="0,7.2pt,0">
              <w:txbxContent>
                <w:p w:rsidR="00AE1038" w:rsidRPr="00E7775A" w:rsidRDefault="00AE1038"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45061" type="#_x0000_t32" style="position:absolute;left:146;width:679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6tMYAAADbAAAADwAAAGRycy9kb3ducmV2LnhtbESPQUvDQBSE74L/YXkFb3YTLbGk3RZR&#10;irWnmhTE22v2NQlm34bdtYn/3hUKPQ4z8w2zXI+mE2dyvrWsIJ0mIIgrq1uuFRzKzf0chA/IGjvL&#10;pOCXPKxXtzdLzLUd+IPORahFhLDPUUETQp9L6auGDPqp7Ymjd7LOYIjS1VI7HCLcdPIhSTJpsOW4&#10;0GBPLw1V38WPUfCZHWdFmR2Op83rfL/7cm/De/qo1N1kfF6ACDSGa/jS3moFTyn8f4k/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9+rTGAAAA2wAAAA8AAAAAAAAA&#10;AAAAAAAAoQIAAGRycy9kb3ducmV2LnhtbFBLBQYAAAAABAAEAPkAAACUAwAAAAA=&#10;" strokecolor="#4d4d4f" strokeweight="1pt"/>
          <v:shape id="Text Box 46" o:spid="_x0000_s45060" type="#_x0000_t202" style="position:absolute;left:12432;width:55595;height:3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dmcIA&#10;AADbAAAADwAAAGRycy9kb3ducmV2LnhtbESPQWsCMRSE7wX/Q3hCbzWrRW23RpEFqQd7cJWeH5vn&#10;ZnHzsiRRt//eCEKPw8x8wyxWvW3FlXxoHCsYjzIQxJXTDdcKjofN2weIEJE1to5JwR8FWC0HLwvM&#10;tbvxnq5lrEWCcMhRgYmxy6UMlSGLYeQ64uSdnLcYk/S11B5vCW5bOcmymbTYcFow2FFhqDqXF6ug&#10;+Ny9F6dqar7DbHPA5ufXem+Veh326y8Qkfr4H362t1rBfAK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Z2ZwgAAANsAAAAPAAAAAAAAAAAAAAAAAJgCAABkcnMvZG93&#10;bnJldi54bWxQSwUGAAAAAAQABAD1AAAAhwMAAAAA&#10;" filled="f" stroked="f">
            <v:textbox style="mso-fit-shape-to-text:t" inset="0,7.2pt,0">
              <w:txbxContent>
                <w:p w:rsidR="00AE1038" w:rsidRPr="00E7775A" w:rsidRDefault="00AE1038" w:rsidP="002A4DD7">
                  <w:pPr>
                    <w:pStyle w:val="DDNAddress"/>
                  </w:pPr>
                  <w:r w:rsidRPr="00E7775A">
                    <w:t>9351 Deering Avenue • Chatsworth, CA 91311           ddn.com           Phone: +1.818.700.7600   Fax: +1.818.700.7601</w:t>
                  </w:r>
                </w:p>
              </w:txbxContent>
            </v:textbox>
          </v:shape>
          <v:shape id="AutoShape 35" o:spid="_x0000_s45059" type="#_x0000_t32" style="position:absolute;left:37965;top:658;width:0;height:1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35" o:spid="_x0000_s45058" type="#_x0000_t32" style="position:absolute;left:44842;top:658;width:0;height:18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2D2" w:rsidRDefault="005002D2" w:rsidP="007130A7">
      <w:r>
        <w:separator/>
      </w:r>
    </w:p>
    <w:p w:rsidR="005002D2" w:rsidRDefault="005002D2"/>
  </w:footnote>
  <w:footnote w:type="continuationSeparator" w:id="1">
    <w:p w:rsidR="005002D2" w:rsidRDefault="005002D2" w:rsidP="007130A7">
      <w:r>
        <w:continuationSeparator/>
      </w:r>
    </w:p>
    <w:p w:rsidR="005002D2" w:rsidRDefault="005002D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038" w:rsidRDefault="004C426C">
    <w:pPr>
      <w:pStyle w:val="a8"/>
    </w:pPr>
    <w:r>
      <w:rPr>
        <w:noProof/>
        <w:lang w:eastAsia="zh-CN"/>
      </w:rPr>
      <w:pict>
        <v:shapetype id="_x0000_t202" coordsize="21600,21600" o:spt="202" path="m,l,21600r21600,l21600,xe">
          <v:stroke joinstyle="miter"/>
          <v:path gradientshapeok="t" o:connecttype="rect"/>
        </v:shapetype>
        <v:shape id="WordArt 48" o:spid="_x0000_s45072" type="#_x0000_t202" style="position:absolute;margin-left:0;margin-top:0;width:517.3pt;height:8.6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" o:allowincell="f" filled="f" stroked="f">
          <v:stroke joinstyle="round"/>
          <o:lock v:ext="edit" shapetype="t"/>
          <v:textbox style="mso-fit-shape-to-text:t">
            <w:txbxContent>
              <w:p w:rsidR="00AE1038" w:rsidRDefault="00AE1038"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lang w:eastAsia="zh-CN"/>
      </w:rPr>
      <w:pict>
        <v:shape id="WordArt 42" o:spid="_x0000_s45071" type="#_x0000_t202" style="position:absolute;margin-left:0;margin-top:0;width:517.3pt;height:8.6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" o:allowincell="f" filled="f" stroked="f">
          <v:stroke joinstyle="round"/>
          <o:lock v:ext="edit" shapetype="t"/>
          <v:textbox style="mso-fit-shape-to-text:t">
            <w:txbxContent>
              <w:p w:rsidR="00AE1038" w:rsidRDefault="00AE1038"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lang w:eastAsia="zh-CN"/>
      </w:rPr>
      <w:pict>
        <v:shape id="WordArt 41" o:spid="_x0000_s45070" type="#_x0000_t202" style="position:absolute;margin-left:0;margin-top:0;width:517.3pt;height:18.6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lang w:eastAsia="zh-CN"/>
      </w:rPr>
      <w:pict>
        <v:shape id="WordArt 35" o:spid="_x0000_s45069" type="#_x0000_t202" style="position:absolute;margin-left:0;margin-top:0;width:517.35pt;height:18.6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ODJvYeNAgAABAUAAA4AAAAAAAAAAAAAAAAALgIAAGRycy9lMm9Eb2MueG1sUEsBAi0AFAAG&#10;AAgAAAAhAGBgpS3bAAAABQEAAA8AAAAAAAAAAAAAAAAA5wQAAGRycy9kb3ducmV2LnhtbFBLBQYA&#10;AAAABAAEAPMAAADvBQ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lang w:eastAsia="zh-CN"/>
      </w:rPr>
      <w:pict>
        <v:shape id="WordArt 29" o:spid="_x0000_s45068" type="#_x0000_t202" style="position:absolute;margin-left:0;margin-top:0;width:517.35pt;height:18.6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cQPqSIwCAAAEBQAADgAAAAAAAAAAAAAAAAAuAgAAZHJzL2Uyb0RvYy54bWxQSwECLQAUAAYA&#10;CAAAACEAYGClLdsAAAAFAQAADwAAAAAAAAAAAAAAAADmBAAAZHJzL2Rvd25yZXYueG1sUEsFBgAA&#10;AAAEAAQA8wAAAO4FA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lang w:eastAsia="zh-CN"/>
      </w:rPr>
      <w:pict>
        <v:shape id="WordArt 23" o:spid="_x0000_s45067" type="#_x0000_t202" style="position:absolute;margin-left:0;margin-top:0;width:517.35pt;height:18.6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ZJiwIAAAQ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lang w:eastAsia="zh-CN"/>
      </w:rPr>
      <w:pict>
        <v:shape id="WordArt 17" o:spid="_x0000_s45066" type="#_x0000_t202" style="position:absolute;margin-left:0;margin-top:0;width:517.35pt;height:18.6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Ek7frIwCAAAEBQAADgAAAAAAAAAAAAAAAAAuAgAAZHJzL2Uyb0RvYy54bWxQSwECLQAUAAYA&#10;CAAAACEAYGClLdsAAAAFAQAADwAAAAAAAAAAAAAAAADmBAAAZHJzL2Rvd25yZXYueG1sUEsFBgAA&#10;AAAEAAQA8wAAAO4FA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lang w:eastAsia="zh-CN"/>
      </w:rPr>
      <w:pict>
        <v:shape id="WordArt 11" o:spid="_x0000_s45065" type="#_x0000_t202" style="position:absolute;margin-left:0;margin-top:0;width:517.35pt;height:18.6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AUvLHKNAgAABAUAAA4AAAAAAAAAAAAAAAAALgIAAGRycy9lMm9Eb2MueG1sUEsBAi0AFAAG&#10;AAgAAAAhAGBgpS3bAAAABQEAAA8AAAAAAAAAAAAAAAAA5wQAAGRycy9kb3ducmV2LnhtbFBLBQYA&#10;AAAABAAEAPMAAADvBQ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lang w:eastAsia="zh-CN"/>
      </w:rPr>
      <w:pict>
        <v:shape id="WordArt 5" o:spid="_x0000_s45064" type="#_x0000_t202" style="position:absolute;margin-left:0;margin-top:0;width:517.35pt;height:18.6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uXigIAAAM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" o:allowincell="f" filled="f" stroked="f">
          <v:stroke joinstyle="round"/>
          <o:lock v:ext="edit" shapetype="t"/>
          <v:textbox style="mso-fit-shape-to-text:t">
            <w:txbxContent>
              <w:p w:rsidR="00AE1038" w:rsidRDefault="00AE1038"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038" w:rsidRPr="007360E0" w:rsidRDefault="004C426C" w:rsidP="007360E0">
    <w:pPr>
      <w:pStyle w:val="a8"/>
    </w:pPr>
    <w:r>
      <w:rPr>
        <w:noProof/>
        <w:lang w:eastAsia="zh-CN"/>
      </w:rPr>
      <w:pict>
        <v:shapetype id="_x0000_t202" coordsize="21600,21600" o:spt="202" path="m,l,21600r21600,l21600,xe">
          <v:stroke joinstyle="miter"/>
          <v:path gradientshapeok="t" o:connecttype="rect"/>
        </v:shapetype>
        <v:shape id="WordArt 52" o:spid="_x0000_s45063" type="#_x0000_t202" style="position:absolute;margin-left:14.85pt;margin-top:303.75pt;width:510.3pt;height:8.6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" o:allowincell="f" filled="f" stroked="f">
          <v:stroke joinstyle="round"/>
          <o:lock v:ext="edit" shapetype="t"/>
          <v:textbox style="mso-fit-shape-to-text:t">
            <w:txbxContent>
              <w:p w:rsidR="00AE1038" w:rsidRDefault="00AE1038"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A7586F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EDA2048E">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DD6C4DE">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6E2C66">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EAECAFE">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C781DEE">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FFAE906">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DC2887C">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B14145C">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D267830">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47"/>
  </w:num>
  <w:num w:numId="53">
    <w:abstractNumId w:val="47"/>
  </w:num>
  <w:num w:numId="54">
    <w:abstractNumId w:val="47"/>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1"/>
  <w:displayBackgroundShape/>
  <w:embedTrueTypeFonts/>
  <w:saveSubsetFonts/>
  <w:bordersDoNotSurroundHeader/>
  <w:bordersDoNotSurroundFooter/>
  <w:hideGrammaticalErrors/>
  <w:activeWritingStyle w:appName="MSWord" w:lang="en-US" w:vendorID="64" w:dllVersion="6" w:nlCheck="1" w:checkStyle="1"/>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1"/>
  <w:activeWritingStyle w:appName="MSWord" w:lang="zh-CN" w:vendorID="64" w:dllVersion="131077" w:nlCheck="1" w:checkStyle="1"/>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46082"/>
    <o:shapelayout v:ext="edit">
      <o:idmap v:ext="edit" data="44"/>
      <o:rules v:ext="edit">
        <o:r id="V:Rule1" type="connector" idref="#AutoShape 43"/>
        <o:r id="V:Rule2" type="connector" idref="#AutoShape 35"/>
        <o:r id="V:Rule3" type="connector" idref="#AutoShape 35"/>
      </o:rules>
    </o:shapelayout>
  </w:hdrShapeDefaults>
  <w:footnotePr>
    <w:footnote w:id="0"/>
    <w:footnote w:id="1"/>
  </w:footnotePr>
  <w:endnotePr>
    <w:endnote w:id="0"/>
    <w:endnote w:id="1"/>
  </w:endnotePr>
  <w:compat>
    <w:useFELayout/>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0BD9"/>
    <w:rsid w:val="00011493"/>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2B61"/>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5E4"/>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1FB"/>
    <w:rsid w:val="00056C0F"/>
    <w:rsid w:val="000578DE"/>
    <w:rsid w:val="00057D6C"/>
    <w:rsid w:val="00060C90"/>
    <w:rsid w:val="00061F9F"/>
    <w:rsid w:val="000629D4"/>
    <w:rsid w:val="00062B13"/>
    <w:rsid w:val="00062C1A"/>
    <w:rsid w:val="00064063"/>
    <w:rsid w:val="0006454F"/>
    <w:rsid w:val="00064591"/>
    <w:rsid w:val="00065FD9"/>
    <w:rsid w:val="00066AFA"/>
    <w:rsid w:val="00066B24"/>
    <w:rsid w:val="00067399"/>
    <w:rsid w:val="00067D25"/>
    <w:rsid w:val="00067F69"/>
    <w:rsid w:val="0007092F"/>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0C9"/>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830"/>
    <w:rsid w:val="000A1AFA"/>
    <w:rsid w:val="000A1F4C"/>
    <w:rsid w:val="000A2BDD"/>
    <w:rsid w:val="000A3BE6"/>
    <w:rsid w:val="000A3E37"/>
    <w:rsid w:val="000A4656"/>
    <w:rsid w:val="000A4E23"/>
    <w:rsid w:val="000A4EAB"/>
    <w:rsid w:val="000A4FFC"/>
    <w:rsid w:val="000A5E8D"/>
    <w:rsid w:val="000A5EEB"/>
    <w:rsid w:val="000A65A1"/>
    <w:rsid w:val="000A6658"/>
    <w:rsid w:val="000A6CE4"/>
    <w:rsid w:val="000A6FB2"/>
    <w:rsid w:val="000A70D6"/>
    <w:rsid w:val="000A75A3"/>
    <w:rsid w:val="000A779A"/>
    <w:rsid w:val="000B16C3"/>
    <w:rsid w:val="000B1A08"/>
    <w:rsid w:val="000B1B8A"/>
    <w:rsid w:val="000B2509"/>
    <w:rsid w:val="000B27BF"/>
    <w:rsid w:val="000B30B8"/>
    <w:rsid w:val="000B321E"/>
    <w:rsid w:val="000B33B1"/>
    <w:rsid w:val="000B33B7"/>
    <w:rsid w:val="000B373A"/>
    <w:rsid w:val="000B3ED4"/>
    <w:rsid w:val="000B3F6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232"/>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74F"/>
    <w:rsid w:val="000D6F2C"/>
    <w:rsid w:val="000D7308"/>
    <w:rsid w:val="000D736C"/>
    <w:rsid w:val="000D7B7D"/>
    <w:rsid w:val="000D7C4F"/>
    <w:rsid w:val="000E03B0"/>
    <w:rsid w:val="000E06AE"/>
    <w:rsid w:val="000E1B43"/>
    <w:rsid w:val="000E1BF9"/>
    <w:rsid w:val="000E31FC"/>
    <w:rsid w:val="000E3F3B"/>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554"/>
    <w:rsid w:val="000F17E3"/>
    <w:rsid w:val="000F1A86"/>
    <w:rsid w:val="000F2231"/>
    <w:rsid w:val="000F27F0"/>
    <w:rsid w:val="000F293A"/>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22B"/>
    <w:rsid w:val="00124625"/>
    <w:rsid w:val="00124AC3"/>
    <w:rsid w:val="00124FB9"/>
    <w:rsid w:val="0012512E"/>
    <w:rsid w:val="001254D8"/>
    <w:rsid w:val="001257C9"/>
    <w:rsid w:val="001259F9"/>
    <w:rsid w:val="00125EA9"/>
    <w:rsid w:val="00125EC7"/>
    <w:rsid w:val="00126440"/>
    <w:rsid w:val="00126F75"/>
    <w:rsid w:val="001274BA"/>
    <w:rsid w:val="00130448"/>
    <w:rsid w:val="0013052A"/>
    <w:rsid w:val="00130958"/>
    <w:rsid w:val="00130C36"/>
    <w:rsid w:val="0013277D"/>
    <w:rsid w:val="00133C97"/>
    <w:rsid w:val="00133FBE"/>
    <w:rsid w:val="001344AB"/>
    <w:rsid w:val="00134E4F"/>
    <w:rsid w:val="00134E8F"/>
    <w:rsid w:val="00135BC0"/>
    <w:rsid w:val="00135D56"/>
    <w:rsid w:val="00136D6B"/>
    <w:rsid w:val="00136F7F"/>
    <w:rsid w:val="00137361"/>
    <w:rsid w:val="001377D7"/>
    <w:rsid w:val="001379C6"/>
    <w:rsid w:val="00140085"/>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9E6"/>
    <w:rsid w:val="00161CD9"/>
    <w:rsid w:val="00161D37"/>
    <w:rsid w:val="00162471"/>
    <w:rsid w:val="00164033"/>
    <w:rsid w:val="001641EA"/>
    <w:rsid w:val="00165303"/>
    <w:rsid w:val="0016588A"/>
    <w:rsid w:val="00165C43"/>
    <w:rsid w:val="0016689B"/>
    <w:rsid w:val="0016779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83A"/>
    <w:rsid w:val="001819A4"/>
    <w:rsid w:val="001819D6"/>
    <w:rsid w:val="001825E3"/>
    <w:rsid w:val="00182829"/>
    <w:rsid w:val="00182C74"/>
    <w:rsid w:val="00183751"/>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207"/>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A10"/>
    <w:rsid w:val="001B3ADD"/>
    <w:rsid w:val="001B3EC5"/>
    <w:rsid w:val="001B4388"/>
    <w:rsid w:val="001B43C0"/>
    <w:rsid w:val="001B469B"/>
    <w:rsid w:val="001B48F2"/>
    <w:rsid w:val="001B4FA5"/>
    <w:rsid w:val="001B5430"/>
    <w:rsid w:val="001B6281"/>
    <w:rsid w:val="001B63A9"/>
    <w:rsid w:val="001B6C17"/>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4EBE"/>
    <w:rsid w:val="001C5B75"/>
    <w:rsid w:val="001C5E72"/>
    <w:rsid w:val="001C627C"/>
    <w:rsid w:val="001C65A8"/>
    <w:rsid w:val="001C68B6"/>
    <w:rsid w:val="001C6A1C"/>
    <w:rsid w:val="001C6F90"/>
    <w:rsid w:val="001C762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24A"/>
    <w:rsid w:val="001E4E11"/>
    <w:rsid w:val="001E5477"/>
    <w:rsid w:val="001E6452"/>
    <w:rsid w:val="001E64A7"/>
    <w:rsid w:val="001E6729"/>
    <w:rsid w:val="001E6862"/>
    <w:rsid w:val="001E7094"/>
    <w:rsid w:val="001E7781"/>
    <w:rsid w:val="001E77AA"/>
    <w:rsid w:val="001E77D4"/>
    <w:rsid w:val="001E7974"/>
    <w:rsid w:val="001F05BA"/>
    <w:rsid w:val="001F060E"/>
    <w:rsid w:val="001F0829"/>
    <w:rsid w:val="001F11A1"/>
    <w:rsid w:val="001F1C19"/>
    <w:rsid w:val="001F1D29"/>
    <w:rsid w:val="001F224F"/>
    <w:rsid w:val="001F23CC"/>
    <w:rsid w:val="001F24AC"/>
    <w:rsid w:val="001F2C81"/>
    <w:rsid w:val="001F3539"/>
    <w:rsid w:val="001F37E3"/>
    <w:rsid w:val="001F3ADD"/>
    <w:rsid w:val="001F4049"/>
    <w:rsid w:val="001F48D7"/>
    <w:rsid w:val="001F4A5D"/>
    <w:rsid w:val="001F4CB8"/>
    <w:rsid w:val="001F562B"/>
    <w:rsid w:val="001F5798"/>
    <w:rsid w:val="001F5AE2"/>
    <w:rsid w:val="001F6193"/>
    <w:rsid w:val="001F64C9"/>
    <w:rsid w:val="001F69CE"/>
    <w:rsid w:val="001F722C"/>
    <w:rsid w:val="001F7957"/>
    <w:rsid w:val="002001A8"/>
    <w:rsid w:val="00200368"/>
    <w:rsid w:val="00200A44"/>
    <w:rsid w:val="00200C30"/>
    <w:rsid w:val="002011D2"/>
    <w:rsid w:val="00201307"/>
    <w:rsid w:val="002013D8"/>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B12"/>
    <w:rsid w:val="002121EF"/>
    <w:rsid w:val="00212930"/>
    <w:rsid w:val="00212CA4"/>
    <w:rsid w:val="0021349E"/>
    <w:rsid w:val="002134AC"/>
    <w:rsid w:val="00213526"/>
    <w:rsid w:val="00213632"/>
    <w:rsid w:val="00213744"/>
    <w:rsid w:val="00213BF3"/>
    <w:rsid w:val="0021402F"/>
    <w:rsid w:val="00214250"/>
    <w:rsid w:val="0021467C"/>
    <w:rsid w:val="00214760"/>
    <w:rsid w:val="0021582F"/>
    <w:rsid w:val="002159E9"/>
    <w:rsid w:val="00215AA5"/>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6A87"/>
    <w:rsid w:val="00227400"/>
    <w:rsid w:val="00227791"/>
    <w:rsid w:val="00227908"/>
    <w:rsid w:val="002302E9"/>
    <w:rsid w:val="00230792"/>
    <w:rsid w:val="00230F09"/>
    <w:rsid w:val="00231177"/>
    <w:rsid w:val="00231700"/>
    <w:rsid w:val="00231B6C"/>
    <w:rsid w:val="0023287D"/>
    <w:rsid w:val="00232CF0"/>
    <w:rsid w:val="002332CC"/>
    <w:rsid w:val="00233709"/>
    <w:rsid w:val="00233C2B"/>
    <w:rsid w:val="00233C56"/>
    <w:rsid w:val="00233CE3"/>
    <w:rsid w:val="002346E9"/>
    <w:rsid w:val="00234942"/>
    <w:rsid w:val="00234ADB"/>
    <w:rsid w:val="00234F6A"/>
    <w:rsid w:val="002351D5"/>
    <w:rsid w:val="00235845"/>
    <w:rsid w:val="002362B8"/>
    <w:rsid w:val="00236A39"/>
    <w:rsid w:val="00236AA1"/>
    <w:rsid w:val="0023738E"/>
    <w:rsid w:val="00237E2A"/>
    <w:rsid w:val="00240106"/>
    <w:rsid w:val="0024021A"/>
    <w:rsid w:val="0024039E"/>
    <w:rsid w:val="00240712"/>
    <w:rsid w:val="00240D42"/>
    <w:rsid w:val="0024115D"/>
    <w:rsid w:val="002411FA"/>
    <w:rsid w:val="0024185C"/>
    <w:rsid w:val="00241D3A"/>
    <w:rsid w:val="002420CB"/>
    <w:rsid w:val="0024239D"/>
    <w:rsid w:val="0024264E"/>
    <w:rsid w:val="0024266A"/>
    <w:rsid w:val="00242715"/>
    <w:rsid w:val="00242771"/>
    <w:rsid w:val="002432E9"/>
    <w:rsid w:val="00243408"/>
    <w:rsid w:val="00243A00"/>
    <w:rsid w:val="00243D23"/>
    <w:rsid w:val="002443FE"/>
    <w:rsid w:val="0024464E"/>
    <w:rsid w:val="00244688"/>
    <w:rsid w:val="00245722"/>
    <w:rsid w:val="00246382"/>
    <w:rsid w:val="00246C35"/>
    <w:rsid w:val="00246D2B"/>
    <w:rsid w:val="0024737C"/>
    <w:rsid w:val="00247416"/>
    <w:rsid w:val="002474AA"/>
    <w:rsid w:val="00247566"/>
    <w:rsid w:val="0024770B"/>
    <w:rsid w:val="00247800"/>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6F54"/>
    <w:rsid w:val="0026771B"/>
    <w:rsid w:val="0026786D"/>
    <w:rsid w:val="00270921"/>
    <w:rsid w:val="00271B35"/>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4F43"/>
    <w:rsid w:val="00285DE4"/>
    <w:rsid w:val="00285E6D"/>
    <w:rsid w:val="00286011"/>
    <w:rsid w:val="00286C30"/>
    <w:rsid w:val="0028726E"/>
    <w:rsid w:val="00287625"/>
    <w:rsid w:val="002878B1"/>
    <w:rsid w:val="00287B7C"/>
    <w:rsid w:val="002902B5"/>
    <w:rsid w:val="002905E7"/>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784"/>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D7EEC"/>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E71D6"/>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037"/>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267"/>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00A7"/>
    <w:rsid w:val="00361B58"/>
    <w:rsid w:val="00361C16"/>
    <w:rsid w:val="00362179"/>
    <w:rsid w:val="003621C8"/>
    <w:rsid w:val="003623ED"/>
    <w:rsid w:val="003624C5"/>
    <w:rsid w:val="00363399"/>
    <w:rsid w:val="00363573"/>
    <w:rsid w:val="00363803"/>
    <w:rsid w:val="00363DDE"/>
    <w:rsid w:val="003646EA"/>
    <w:rsid w:val="00364DF9"/>
    <w:rsid w:val="00365311"/>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0E2"/>
    <w:rsid w:val="003912C3"/>
    <w:rsid w:val="0039178A"/>
    <w:rsid w:val="00391A85"/>
    <w:rsid w:val="00391E32"/>
    <w:rsid w:val="00392181"/>
    <w:rsid w:val="0039239C"/>
    <w:rsid w:val="00392727"/>
    <w:rsid w:val="00392961"/>
    <w:rsid w:val="003932AF"/>
    <w:rsid w:val="00393B89"/>
    <w:rsid w:val="00393E1A"/>
    <w:rsid w:val="00393E4F"/>
    <w:rsid w:val="00394A4A"/>
    <w:rsid w:val="0039516E"/>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DBC"/>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A7AFF"/>
    <w:rsid w:val="003B01A9"/>
    <w:rsid w:val="003B096D"/>
    <w:rsid w:val="003B0F51"/>
    <w:rsid w:val="003B1962"/>
    <w:rsid w:val="003B1AED"/>
    <w:rsid w:val="003B1AFD"/>
    <w:rsid w:val="003B2BA2"/>
    <w:rsid w:val="003B2EA1"/>
    <w:rsid w:val="003B37B3"/>
    <w:rsid w:val="003B4050"/>
    <w:rsid w:val="003B43F9"/>
    <w:rsid w:val="003B5B3D"/>
    <w:rsid w:val="003B5E4E"/>
    <w:rsid w:val="003B6EC5"/>
    <w:rsid w:val="003B6EDD"/>
    <w:rsid w:val="003B7344"/>
    <w:rsid w:val="003B76D0"/>
    <w:rsid w:val="003B7D65"/>
    <w:rsid w:val="003C00BD"/>
    <w:rsid w:val="003C122C"/>
    <w:rsid w:val="003C1430"/>
    <w:rsid w:val="003C1499"/>
    <w:rsid w:val="003C15B3"/>
    <w:rsid w:val="003C15EA"/>
    <w:rsid w:val="003C1767"/>
    <w:rsid w:val="003C1CF1"/>
    <w:rsid w:val="003C2016"/>
    <w:rsid w:val="003C409E"/>
    <w:rsid w:val="003C4264"/>
    <w:rsid w:val="003C439D"/>
    <w:rsid w:val="003C470A"/>
    <w:rsid w:val="003C4E3B"/>
    <w:rsid w:val="003C4EDE"/>
    <w:rsid w:val="003C599D"/>
    <w:rsid w:val="003C5DE9"/>
    <w:rsid w:val="003C5F9A"/>
    <w:rsid w:val="003C6E5B"/>
    <w:rsid w:val="003C76EA"/>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805"/>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0EE"/>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1BE"/>
    <w:rsid w:val="00402725"/>
    <w:rsid w:val="00402AA0"/>
    <w:rsid w:val="00402C0E"/>
    <w:rsid w:val="00402C6D"/>
    <w:rsid w:val="00403546"/>
    <w:rsid w:val="00403595"/>
    <w:rsid w:val="00403BAD"/>
    <w:rsid w:val="004040A0"/>
    <w:rsid w:val="00404E95"/>
    <w:rsid w:val="00405398"/>
    <w:rsid w:val="0040566E"/>
    <w:rsid w:val="00405F24"/>
    <w:rsid w:val="0040644A"/>
    <w:rsid w:val="00406913"/>
    <w:rsid w:val="00406D3C"/>
    <w:rsid w:val="00407461"/>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3"/>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29F"/>
    <w:rsid w:val="00430334"/>
    <w:rsid w:val="00430359"/>
    <w:rsid w:val="00430816"/>
    <w:rsid w:val="00430B9B"/>
    <w:rsid w:val="00430BCA"/>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367"/>
    <w:rsid w:val="00434DFD"/>
    <w:rsid w:val="00434E62"/>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4A0"/>
    <w:rsid w:val="004518CA"/>
    <w:rsid w:val="0045366D"/>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1FE"/>
    <w:rsid w:val="004615D3"/>
    <w:rsid w:val="00461681"/>
    <w:rsid w:val="00462274"/>
    <w:rsid w:val="0046243D"/>
    <w:rsid w:val="00462904"/>
    <w:rsid w:val="00462B9B"/>
    <w:rsid w:val="00462E79"/>
    <w:rsid w:val="0046323F"/>
    <w:rsid w:val="004632A9"/>
    <w:rsid w:val="004632E1"/>
    <w:rsid w:val="00463A50"/>
    <w:rsid w:val="00463A8D"/>
    <w:rsid w:val="00463B83"/>
    <w:rsid w:val="00464D2A"/>
    <w:rsid w:val="004656F6"/>
    <w:rsid w:val="004657AB"/>
    <w:rsid w:val="00466F51"/>
    <w:rsid w:val="00467131"/>
    <w:rsid w:val="004671F8"/>
    <w:rsid w:val="00467645"/>
    <w:rsid w:val="00470031"/>
    <w:rsid w:val="00470C0D"/>
    <w:rsid w:val="004717B7"/>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561E"/>
    <w:rsid w:val="004861E3"/>
    <w:rsid w:val="0048649A"/>
    <w:rsid w:val="004865A1"/>
    <w:rsid w:val="00486730"/>
    <w:rsid w:val="00486B32"/>
    <w:rsid w:val="00487664"/>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5E0C"/>
    <w:rsid w:val="004B61CE"/>
    <w:rsid w:val="004B6529"/>
    <w:rsid w:val="004B7FDB"/>
    <w:rsid w:val="004C00DC"/>
    <w:rsid w:val="004C081A"/>
    <w:rsid w:val="004C0852"/>
    <w:rsid w:val="004C0E79"/>
    <w:rsid w:val="004C197D"/>
    <w:rsid w:val="004C1AAD"/>
    <w:rsid w:val="004C230A"/>
    <w:rsid w:val="004C2874"/>
    <w:rsid w:val="004C32C1"/>
    <w:rsid w:val="004C3300"/>
    <w:rsid w:val="004C3C55"/>
    <w:rsid w:val="004C426C"/>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402"/>
    <w:rsid w:val="004D1754"/>
    <w:rsid w:val="004D18D4"/>
    <w:rsid w:val="004D19AF"/>
    <w:rsid w:val="004D1D70"/>
    <w:rsid w:val="004D1F91"/>
    <w:rsid w:val="004D2027"/>
    <w:rsid w:val="004D250B"/>
    <w:rsid w:val="004D2633"/>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A9C"/>
    <w:rsid w:val="004E2C8F"/>
    <w:rsid w:val="004E2D35"/>
    <w:rsid w:val="004E36D8"/>
    <w:rsid w:val="004E485C"/>
    <w:rsid w:val="004E523A"/>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942"/>
    <w:rsid w:val="004F3C5B"/>
    <w:rsid w:val="004F3D87"/>
    <w:rsid w:val="004F3E80"/>
    <w:rsid w:val="004F402B"/>
    <w:rsid w:val="004F4768"/>
    <w:rsid w:val="004F5583"/>
    <w:rsid w:val="004F59E8"/>
    <w:rsid w:val="004F5C58"/>
    <w:rsid w:val="004F60F0"/>
    <w:rsid w:val="004F70F7"/>
    <w:rsid w:val="004F7FAB"/>
    <w:rsid w:val="005002D2"/>
    <w:rsid w:val="005008F7"/>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6E7"/>
    <w:rsid w:val="00515835"/>
    <w:rsid w:val="00515DF6"/>
    <w:rsid w:val="00517003"/>
    <w:rsid w:val="00517031"/>
    <w:rsid w:val="005201B4"/>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5FC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9D4"/>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18A"/>
    <w:rsid w:val="00552249"/>
    <w:rsid w:val="00552AA7"/>
    <w:rsid w:val="005538CA"/>
    <w:rsid w:val="00553A85"/>
    <w:rsid w:val="00553D35"/>
    <w:rsid w:val="00553FE9"/>
    <w:rsid w:val="0055440E"/>
    <w:rsid w:val="00554E54"/>
    <w:rsid w:val="005554C7"/>
    <w:rsid w:val="0055552D"/>
    <w:rsid w:val="00555E2B"/>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4F83"/>
    <w:rsid w:val="00575D77"/>
    <w:rsid w:val="00576329"/>
    <w:rsid w:val="00576702"/>
    <w:rsid w:val="00576E5D"/>
    <w:rsid w:val="0057721F"/>
    <w:rsid w:val="005773C8"/>
    <w:rsid w:val="00577455"/>
    <w:rsid w:val="005776A6"/>
    <w:rsid w:val="0058036B"/>
    <w:rsid w:val="005805E1"/>
    <w:rsid w:val="00580A58"/>
    <w:rsid w:val="005819F7"/>
    <w:rsid w:val="00582752"/>
    <w:rsid w:val="00582BC9"/>
    <w:rsid w:val="00582DD7"/>
    <w:rsid w:val="0058327F"/>
    <w:rsid w:val="00583537"/>
    <w:rsid w:val="005838A6"/>
    <w:rsid w:val="00583ED9"/>
    <w:rsid w:val="00583F97"/>
    <w:rsid w:val="00584DDA"/>
    <w:rsid w:val="00584E46"/>
    <w:rsid w:val="00585178"/>
    <w:rsid w:val="0058584C"/>
    <w:rsid w:val="00586CA0"/>
    <w:rsid w:val="0058701F"/>
    <w:rsid w:val="0059058F"/>
    <w:rsid w:val="005914C1"/>
    <w:rsid w:val="0059156D"/>
    <w:rsid w:val="0059264F"/>
    <w:rsid w:val="00592A3A"/>
    <w:rsid w:val="00592AF1"/>
    <w:rsid w:val="00593A01"/>
    <w:rsid w:val="005944AD"/>
    <w:rsid w:val="005946A9"/>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0F75"/>
    <w:rsid w:val="005A1853"/>
    <w:rsid w:val="005A18A6"/>
    <w:rsid w:val="005A2629"/>
    <w:rsid w:val="005A3154"/>
    <w:rsid w:val="005A387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89D"/>
    <w:rsid w:val="005A7B0B"/>
    <w:rsid w:val="005B0065"/>
    <w:rsid w:val="005B0596"/>
    <w:rsid w:val="005B0949"/>
    <w:rsid w:val="005B0A88"/>
    <w:rsid w:val="005B0AB0"/>
    <w:rsid w:val="005B0C98"/>
    <w:rsid w:val="005B18F1"/>
    <w:rsid w:val="005B23E6"/>
    <w:rsid w:val="005B29A5"/>
    <w:rsid w:val="005B2AAA"/>
    <w:rsid w:val="005B2FB4"/>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1D79"/>
    <w:rsid w:val="005C2235"/>
    <w:rsid w:val="005C24E3"/>
    <w:rsid w:val="005C24EE"/>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5F5A"/>
    <w:rsid w:val="005C654D"/>
    <w:rsid w:val="005C65C7"/>
    <w:rsid w:val="005C6629"/>
    <w:rsid w:val="005C74F1"/>
    <w:rsid w:val="005C77B7"/>
    <w:rsid w:val="005C7927"/>
    <w:rsid w:val="005D0094"/>
    <w:rsid w:val="005D020F"/>
    <w:rsid w:val="005D0D0D"/>
    <w:rsid w:val="005D0E4E"/>
    <w:rsid w:val="005D11B2"/>
    <w:rsid w:val="005D13F7"/>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2E08"/>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D1B"/>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241"/>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279DF"/>
    <w:rsid w:val="00630E84"/>
    <w:rsid w:val="00631D59"/>
    <w:rsid w:val="00631D74"/>
    <w:rsid w:val="006323A7"/>
    <w:rsid w:val="006323D4"/>
    <w:rsid w:val="00632DB2"/>
    <w:rsid w:val="00633823"/>
    <w:rsid w:val="00633FB7"/>
    <w:rsid w:val="00634051"/>
    <w:rsid w:val="00634E41"/>
    <w:rsid w:val="00635037"/>
    <w:rsid w:val="006357FA"/>
    <w:rsid w:val="00636647"/>
    <w:rsid w:val="00636975"/>
    <w:rsid w:val="0063721B"/>
    <w:rsid w:val="00637893"/>
    <w:rsid w:val="0064019D"/>
    <w:rsid w:val="00640733"/>
    <w:rsid w:val="00640B81"/>
    <w:rsid w:val="00641033"/>
    <w:rsid w:val="00641199"/>
    <w:rsid w:val="00641DAB"/>
    <w:rsid w:val="00642E8F"/>
    <w:rsid w:val="00643E88"/>
    <w:rsid w:val="006444DB"/>
    <w:rsid w:val="00644B53"/>
    <w:rsid w:val="00645598"/>
    <w:rsid w:val="0064642A"/>
    <w:rsid w:val="00646801"/>
    <w:rsid w:val="00647996"/>
    <w:rsid w:val="00647A4F"/>
    <w:rsid w:val="00647C35"/>
    <w:rsid w:val="00650584"/>
    <w:rsid w:val="00650A3B"/>
    <w:rsid w:val="00650BE7"/>
    <w:rsid w:val="00650D00"/>
    <w:rsid w:val="00652800"/>
    <w:rsid w:val="00652C48"/>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1EF6"/>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904"/>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0DA"/>
    <w:rsid w:val="006D1A67"/>
    <w:rsid w:val="006D1EB5"/>
    <w:rsid w:val="006D237E"/>
    <w:rsid w:val="006D2B95"/>
    <w:rsid w:val="006D313A"/>
    <w:rsid w:val="006D4A54"/>
    <w:rsid w:val="006D5604"/>
    <w:rsid w:val="006D5825"/>
    <w:rsid w:val="006D617B"/>
    <w:rsid w:val="006D7860"/>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546"/>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6F6BF6"/>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0A0D"/>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17561"/>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16"/>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3AD"/>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6AA"/>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29E"/>
    <w:rsid w:val="00776968"/>
    <w:rsid w:val="00777154"/>
    <w:rsid w:val="00780B7E"/>
    <w:rsid w:val="00780FA8"/>
    <w:rsid w:val="007812F6"/>
    <w:rsid w:val="0078192F"/>
    <w:rsid w:val="007830D8"/>
    <w:rsid w:val="007834E3"/>
    <w:rsid w:val="00783B14"/>
    <w:rsid w:val="007849EE"/>
    <w:rsid w:val="00785A18"/>
    <w:rsid w:val="007868BD"/>
    <w:rsid w:val="0078720B"/>
    <w:rsid w:val="00787517"/>
    <w:rsid w:val="00787CD0"/>
    <w:rsid w:val="00790755"/>
    <w:rsid w:val="00790F08"/>
    <w:rsid w:val="0079168F"/>
    <w:rsid w:val="007924C4"/>
    <w:rsid w:val="00792E2D"/>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0DA"/>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B7A55"/>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EB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D7941"/>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5BA7"/>
    <w:rsid w:val="00805D57"/>
    <w:rsid w:val="0080661D"/>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A7E"/>
    <w:rsid w:val="00824B3C"/>
    <w:rsid w:val="00824E59"/>
    <w:rsid w:val="00825012"/>
    <w:rsid w:val="008257CA"/>
    <w:rsid w:val="00825CE6"/>
    <w:rsid w:val="00825E79"/>
    <w:rsid w:val="00825EA0"/>
    <w:rsid w:val="008260A9"/>
    <w:rsid w:val="008261AB"/>
    <w:rsid w:val="0082694D"/>
    <w:rsid w:val="00827444"/>
    <w:rsid w:val="00827836"/>
    <w:rsid w:val="00827847"/>
    <w:rsid w:val="00827916"/>
    <w:rsid w:val="00827E95"/>
    <w:rsid w:val="00827FAE"/>
    <w:rsid w:val="00830362"/>
    <w:rsid w:val="008304F3"/>
    <w:rsid w:val="00830A07"/>
    <w:rsid w:val="008310D0"/>
    <w:rsid w:val="008310DB"/>
    <w:rsid w:val="00831509"/>
    <w:rsid w:val="008316F7"/>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1E7"/>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0A1"/>
    <w:rsid w:val="008655C5"/>
    <w:rsid w:val="008665D4"/>
    <w:rsid w:val="00867165"/>
    <w:rsid w:val="00867354"/>
    <w:rsid w:val="0086747D"/>
    <w:rsid w:val="00867588"/>
    <w:rsid w:val="00867C75"/>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204"/>
    <w:rsid w:val="008944AD"/>
    <w:rsid w:val="008947BE"/>
    <w:rsid w:val="00894A2B"/>
    <w:rsid w:val="00894FEB"/>
    <w:rsid w:val="008950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553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2BC"/>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2FA4"/>
    <w:rsid w:val="009135C3"/>
    <w:rsid w:val="009136B0"/>
    <w:rsid w:val="00913B5D"/>
    <w:rsid w:val="00913BF0"/>
    <w:rsid w:val="00914E1D"/>
    <w:rsid w:val="009150CD"/>
    <w:rsid w:val="009152A6"/>
    <w:rsid w:val="00915E1E"/>
    <w:rsid w:val="00915EF0"/>
    <w:rsid w:val="009161F2"/>
    <w:rsid w:val="00916B9A"/>
    <w:rsid w:val="00916BEB"/>
    <w:rsid w:val="009174B4"/>
    <w:rsid w:val="009175CD"/>
    <w:rsid w:val="00917800"/>
    <w:rsid w:val="00921292"/>
    <w:rsid w:val="0092131C"/>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172"/>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04DC"/>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A40"/>
    <w:rsid w:val="00962F28"/>
    <w:rsid w:val="009635DB"/>
    <w:rsid w:val="009636C9"/>
    <w:rsid w:val="00963880"/>
    <w:rsid w:val="0096472F"/>
    <w:rsid w:val="00964797"/>
    <w:rsid w:val="00964850"/>
    <w:rsid w:val="00964F28"/>
    <w:rsid w:val="00964F90"/>
    <w:rsid w:val="009656CC"/>
    <w:rsid w:val="00965797"/>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3"/>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30A"/>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0E22"/>
    <w:rsid w:val="009B10D8"/>
    <w:rsid w:val="009B133E"/>
    <w:rsid w:val="009B13AA"/>
    <w:rsid w:val="009B1785"/>
    <w:rsid w:val="009B1A74"/>
    <w:rsid w:val="009B1C01"/>
    <w:rsid w:val="009B219B"/>
    <w:rsid w:val="009B2AF4"/>
    <w:rsid w:val="009B2E78"/>
    <w:rsid w:val="009B302D"/>
    <w:rsid w:val="009B4931"/>
    <w:rsid w:val="009B5ADB"/>
    <w:rsid w:val="009B6470"/>
    <w:rsid w:val="009B69B9"/>
    <w:rsid w:val="009B6FB8"/>
    <w:rsid w:val="009B735E"/>
    <w:rsid w:val="009C033B"/>
    <w:rsid w:val="009C072C"/>
    <w:rsid w:val="009C091B"/>
    <w:rsid w:val="009C0980"/>
    <w:rsid w:val="009C0B64"/>
    <w:rsid w:val="009C0DCD"/>
    <w:rsid w:val="009C14D3"/>
    <w:rsid w:val="009C18CF"/>
    <w:rsid w:val="009C1A8E"/>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542"/>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BC4"/>
    <w:rsid w:val="009E3D2B"/>
    <w:rsid w:val="009E3EB4"/>
    <w:rsid w:val="009E49A3"/>
    <w:rsid w:val="009E4B19"/>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58F2"/>
    <w:rsid w:val="00A06245"/>
    <w:rsid w:val="00A06D4F"/>
    <w:rsid w:val="00A07302"/>
    <w:rsid w:val="00A07863"/>
    <w:rsid w:val="00A07989"/>
    <w:rsid w:val="00A07ACF"/>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6CC"/>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822"/>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2DF"/>
    <w:rsid w:val="00A505CA"/>
    <w:rsid w:val="00A50C0A"/>
    <w:rsid w:val="00A50F00"/>
    <w:rsid w:val="00A51713"/>
    <w:rsid w:val="00A52533"/>
    <w:rsid w:val="00A526F1"/>
    <w:rsid w:val="00A52712"/>
    <w:rsid w:val="00A5276B"/>
    <w:rsid w:val="00A533C0"/>
    <w:rsid w:val="00A53463"/>
    <w:rsid w:val="00A53F36"/>
    <w:rsid w:val="00A547A1"/>
    <w:rsid w:val="00A54E7F"/>
    <w:rsid w:val="00A54F33"/>
    <w:rsid w:val="00A5501A"/>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0E5"/>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2D66"/>
    <w:rsid w:val="00A7318A"/>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762"/>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606"/>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891"/>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375B"/>
    <w:rsid w:val="00AB44F7"/>
    <w:rsid w:val="00AB4666"/>
    <w:rsid w:val="00AB4D78"/>
    <w:rsid w:val="00AB4DE5"/>
    <w:rsid w:val="00AB564A"/>
    <w:rsid w:val="00AB6159"/>
    <w:rsid w:val="00AB6176"/>
    <w:rsid w:val="00AB6953"/>
    <w:rsid w:val="00AB7130"/>
    <w:rsid w:val="00AB7222"/>
    <w:rsid w:val="00AC0F45"/>
    <w:rsid w:val="00AC156F"/>
    <w:rsid w:val="00AC1855"/>
    <w:rsid w:val="00AC1B30"/>
    <w:rsid w:val="00AC2170"/>
    <w:rsid w:val="00AC25AE"/>
    <w:rsid w:val="00AC25EC"/>
    <w:rsid w:val="00AC2EA0"/>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308"/>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038"/>
    <w:rsid w:val="00AE14EC"/>
    <w:rsid w:val="00AE20E3"/>
    <w:rsid w:val="00AE3160"/>
    <w:rsid w:val="00AE33CE"/>
    <w:rsid w:val="00AE382B"/>
    <w:rsid w:val="00AE3B62"/>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13"/>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0E29"/>
    <w:rsid w:val="00B01549"/>
    <w:rsid w:val="00B01BBD"/>
    <w:rsid w:val="00B01D3A"/>
    <w:rsid w:val="00B01E46"/>
    <w:rsid w:val="00B0235D"/>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3ECE"/>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05E"/>
    <w:rsid w:val="00B43384"/>
    <w:rsid w:val="00B43617"/>
    <w:rsid w:val="00B4387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74"/>
    <w:rsid w:val="00B741A1"/>
    <w:rsid w:val="00B744B8"/>
    <w:rsid w:val="00B7576C"/>
    <w:rsid w:val="00B75783"/>
    <w:rsid w:val="00B75B7E"/>
    <w:rsid w:val="00B75FE9"/>
    <w:rsid w:val="00B768B2"/>
    <w:rsid w:val="00B77DF1"/>
    <w:rsid w:val="00B77F71"/>
    <w:rsid w:val="00B80100"/>
    <w:rsid w:val="00B80168"/>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21B"/>
    <w:rsid w:val="00B859E2"/>
    <w:rsid w:val="00B86135"/>
    <w:rsid w:val="00B86177"/>
    <w:rsid w:val="00B86A2B"/>
    <w:rsid w:val="00B86D06"/>
    <w:rsid w:val="00B87570"/>
    <w:rsid w:val="00B87AAC"/>
    <w:rsid w:val="00B9042C"/>
    <w:rsid w:val="00B90B1F"/>
    <w:rsid w:val="00B91245"/>
    <w:rsid w:val="00B916B6"/>
    <w:rsid w:val="00B9224D"/>
    <w:rsid w:val="00B92854"/>
    <w:rsid w:val="00B92E53"/>
    <w:rsid w:val="00B93A7A"/>
    <w:rsid w:val="00B93BFD"/>
    <w:rsid w:val="00B9420A"/>
    <w:rsid w:val="00B948EA"/>
    <w:rsid w:val="00B94F72"/>
    <w:rsid w:val="00B9506A"/>
    <w:rsid w:val="00B95C34"/>
    <w:rsid w:val="00B96994"/>
    <w:rsid w:val="00B96B44"/>
    <w:rsid w:val="00B9784F"/>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0CC"/>
    <w:rsid w:val="00BA43F8"/>
    <w:rsid w:val="00BA466B"/>
    <w:rsid w:val="00BA4734"/>
    <w:rsid w:val="00BA4C7D"/>
    <w:rsid w:val="00BA52AA"/>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4A7"/>
    <w:rsid w:val="00BB76EB"/>
    <w:rsid w:val="00BC013B"/>
    <w:rsid w:val="00BC0A39"/>
    <w:rsid w:val="00BC18EE"/>
    <w:rsid w:val="00BC1AF2"/>
    <w:rsid w:val="00BC1C87"/>
    <w:rsid w:val="00BC1CD6"/>
    <w:rsid w:val="00BC23C5"/>
    <w:rsid w:val="00BC2F4E"/>
    <w:rsid w:val="00BC31DF"/>
    <w:rsid w:val="00BC3217"/>
    <w:rsid w:val="00BC34AE"/>
    <w:rsid w:val="00BC3DBD"/>
    <w:rsid w:val="00BC3F7E"/>
    <w:rsid w:val="00BC44E7"/>
    <w:rsid w:val="00BC451E"/>
    <w:rsid w:val="00BC4CA5"/>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58B"/>
    <w:rsid w:val="00BE1A0C"/>
    <w:rsid w:val="00BE1AC0"/>
    <w:rsid w:val="00BE27DA"/>
    <w:rsid w:val="00BE2988"/>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E73"/>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682"/>
    <w:rsid w:val="00C07FBE"/>
    <w:rsid w:val="00C107E1"/>
    <w:rsid w:val="00C10C8F"/>
    <w:rsid w:val="00C11979"/>
    <w:rsid w:val="00C11B7F"/>
    <w:rsid w:val="00C12754"/>
    <w:rsid w:val="00C127D6"/>
    <w:rsid w:val="00C129E7"/>
    <w:rsid w:val="00C131AB"/>
    <w:rsid w:val="00C1343C"/>
    <w:rsid w:val="00C14D00"/>
    <w:rsid w:val="00C150CC"/>
    <w:rsid w:val="00C151B2"/>
    <w:rsid w:val="00C15232"/>
    <w:rsid w:val="00C1586D"/>
    <w:rsid w:val="00C15F99"/>
    <w:rsid w:val="00C164F7"/>
    <w:rsid w:val="00C16D6B"/>
    <w:rsid w:val="00C17343"/>
    <w:rsid w:val="00C1750F"/>
    <w:rsid w:val="00C176D8"/>
    <w:rsid w:val="00C17E2A"/>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A5E"/>
    <w:rsid w:val="00C33EF2"/>
    <w:rsid w:val="00C34A8E"/>
    <w:rsid w:val="00C34D5D"/>
    <w:rsid w:val="00C34ECB"/>
    <w:rsid w:val="00C36ADC"/>
    <w:rsid w:val="00C36BB5"/>
    <w:rsid w:val="00C373BF"/>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536"/>
    <w:rsid w:val="00C46B2E"/>
    <w:rsid w:val="00C473EE"/>
    <w:rsid w:val="00C47629"/>
    <w:rsid w:val="00C47679"/>
    <w:rsid w:val="00C501F9"/>
    <w:rsid w:val="00C5054F"/>
    <w:rsid w:val="00C50ED4"/>
    <w:rsid w:val="00C51FDF"/>
    <w:rsid w:val="00C5236B"/>
    <w:rsid w:val="00C52407"/>
    <w:rsid w:val="00C5260A"/>
    <w:rsid w:val="00C52D7A"/>
    <w:rsid w:val="00C536AD"/>
    <w:rsid w:val="00C53F7D"/>
    <w:rsid w:val="00C54088"/>
    <w:rsid w:val="00C55360"/>
    <w:rsid w:val="00C55E9D"/>
    <w:rsid w:val="00C55F2A"/>
    <w:rsid w:val="00C561F1"/>
    <w:rsid w:val="00C561F7"/>
    <w:rsid w:val="00C561FF"/>
    <w:rsid w:val="00C56CB8"/>
    <w:rsid w:val="00C602B6"/>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5FCB"/>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17A"/>
    <w:rsid w:val="00C75D63"/>
    <w:rsid w:val="00C75E7A"/>
    <w:rsid w:val="00C761BF"/>
    <w:rsid w:val="00C7751F"/>
    <w:rsid w:val="00C77642"/>
    <w:rsid w:val="00C77956"/>
    <w:rsid w:val="00C77A57"/>
    <w:rsid w:val="00C77B7C"/>
    <w:rsid w:val="00C80111"/>
    <w:rsid w:val="00C814D9"/>
    <w:rsid w:val="00C81697"/>
    <w:rsid w:val="00C8191D"/>
    <w:rsid w:val="00C8374A"/>
    <w:rsid w:val="00C83B6D"/>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B8E"/>
    <w:rsid w:val="00C94F94"/>
    <w:rsid w:val="00C9539F"/>
    <w:rsid w:val="00C95879"/>
    <w:rsid w:val="00C97037"/>
    <w:rsid w:val="00C976B6"/>
    <w:rsid w:val="00CA09F0"/>
    <w:rsid w:val="00CA0B30"/>
    <w:rsid w:val="00CA0DD4"/>
    <w:rsid w:val="00CA1475"/>
    <w:rsid w:val="00CA20EE"/>
    <w:rsid w:val="00CA335B"/>
    <w:rsid w:val="00CA3ABD"/>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47C"/>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0520"/>
    <w:rsid w:val="00CD1331"/>
    <w:rsid w:val="00CD2736"/>
    <w:rsid w:val="00CD29BB"/>
    <w:rsid w:val="00CD309C"/>
    <w:rsid w:val="00CD3909"/>
    <w:rsid w:val="00CD3ECC"/>
    <w:rsid w:val="00CD3FF3"/>
    <w:rsid w:val="00CD404B"/>
    <w:rsid w:val="00CD4CDC"/>
    <w:rsid w:val="00CD4F08"/>
    <w:rsid w:val="00CD58DF"/>
    <w:rsid w:val="00CD5B68"/>
    <w:rsid w:val="00CD5EB2"/>
    <w:rsid w:val="00CD6736"/>
    <w:rsid w:val="00CD7306"/>
    <w:rsid w:val="00CD753E"/>
    <w:rsid w:val="00CE0540"/>
    <w:rsid w:val="00CE0716"/>
    <w:rsid w:val="00CE0D51"/>
    <w:rsid w:val="00CE16C6"/>
    <w:rsid w:val="00CE2D96"/>
    <w:rsid w:val="00CE2E30"/>
    <w:rsid w:val="00CE349D"/>
    <w:rsid w:val="00CE36A7"/>
    <w:rsid w:val="00CE4124"/>
    <w:rsid w:val="00CE48EF"/>
    <w:rsid w:val="00CE5390"/>
    <w:rsid w:val="00CE552B"/>
    <w:rsid w:val="00CE5A7C"/>
    <w:rsid w:val="00CE63E0"/>
    <w:rsid w:val="00CE6D4E"/>
    <w:rsid w:val="00CE6F09"/>
    <w:rsid w:val="00CF00CE"/>
    <w:rsid w:val="00CF0913"/>
    <w:rsid w:val="00CF0D09"/>
    <w:rsid w:val="00CF10C9"/>
    <w:rsid w:val="00CF1A16"/>
    <w:rsid w:val="00CF25F7"/>
    <w:rsid w:val="00CF2945"/>
    <w:rsid w:val="00CF3607"/>
    <w:rsid w:val="00CF3D71"/>
    <w:rsid w:val="00CF464E"/>
    <w:rsid w:val="00CF4966"/>
    <w:rsid w:val="00CF4F29"/>
    <w:rsid w:val="00CF501E"/>
    <w:rsid w:val="00CF51DC"/>
    <w:rsid w:val="00CF60AF"/>
    <w:rsid w:val="00CF669A"/>
    <w:rsid w:val="00CF6E6B"/>
    <w:rsid w:val="00CF7D64"/>
    <w:rsid w:val="00CF7EA8"/>
    <w:rsid w:val="00CF7EF9"/>
    <w:rsid w:val="00D00013"/>
    <w:rsid w:val="00D01509"/>
    <w:rsid w:val="00D0197C"/>
    <w:rsid w:val="00D021FA"/>
    <w:rsid w:val="00D03AAF"/>
    <w:rsid w:val="00D04337"/>
    <w:rsid w:val="00D04773"/>
    <w:rsid w:val="00D04806"/>
    <w:rsid w:val="00D04D65"/>
    <w:rsid w:val="00D05D5D"/>
    <w:rsid w:val="00D06647"/>
    <w:rsid w:val="00D0673A"/>
    <w:rsid w:val="00D068DF"/>
    <w:rsid w:val="00D06D6D"/>
    <w:rsid w:val="00D07075"/>
    <w:rsid w:val="00D072DE"/>
    <w:rsid w:val="00D075AD"/>
    <w:rsid w:val="00D07830"/>
    <w:rsid w:val="00D078BB"/>
    <w:rsid w:val="00D1033F"/>
    <w:rsid w:val="00D1072C"/>
    <w:rsid w:val="00D11203"/>
    <w:rsid w:val="00D113AD"/>
    <w:rsid w:val="00D116CF"/>
    <w:rsid w:val="00D11C03"/>
    <w:rsid w:val="00D1226F"/>
    <w:rsid w:val="00D1337B"/>
    <w:rsid w:val="00D1355D"/>
    <w:rsid w:val="00D13A28"/>
    <w:rsid w:val="00D13D3A"/>
    <w:rsid w:val="00D13DA3"/>
    <w:rsid w:val="00D13DCC"/>
    <w:rsid w:val="00D144ED"/>
    <w:rsid w:val="00D148BA"/>
    <w:rsid w:val="00D14E0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B3D"/>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4BF"/>
    <w:rsid w:val="00D2778B"/>
    <w:rsid w:val="00D27E11"/>
    <w:rsid w:val="00D30B0F"/>
    <w:rsid w:val="00D310D4"/>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4EFB"/>
    <w:rsid w:val="00D5505E"/>
    <w:rsid w:val="00D554EB"/>
    <w:rsid w:val="00D55F83"/>
    <w:rsid w:val="00D5643B"/>
    <w:rsid w:val="00D567AA"/>
    <w:rsid w:val="00D57296"/>
    <w:rsid w:val="00D57753"/>
    <w:rsid w:val="00D578C9"/>
    <w:rsid w:val="00D57F64"/>
    <w:rsid w:val="00D6028C"/>
    <w:rsid w:val="00D60476"/>
    <w:rsid w:val="00D60484"/>
    <w:rsid w:val="00D606E4"/>
    <w:rsid w:val="00D60912"/>
    <w:rsid w:val="00D60D5A"/>
    <w:rsid w:val="00D61291"/>
    <w:rsid w:val="00D6148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1FE3"/>
    <w:rsid w:val="00D7224F"/>
    <w:rsid w:val="00D725DB"/>
    <w:rsid w:val="00D728DD"/>
    <w:rsid w:val="00D729DF"/>
    <w:rsid w:val="00D7328E"/>
    <w:rsid w:val="00D73517"/>
    <w:rsid w:val="00D7369F"/>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479A"/>
    <w:rsid w:val="00D8533A"/>
    <w:rsid w:val="00D855A4"/>
    <w:rsid w:val="00D85803"/>
    <w:rsid w:val="00D85C12"/>
    <w:rsid w:val="00D86B49"/>
    <w:rsid w:val="00D86BBC"/>
    <w:rsid w:val="00D86DCA"/>
    <w:rsid w:val="00D872F3"/>
    <w:rsid w:val="00D878D8"/>
    <w:rsid w:val="00D8794A"/>
    <w:rsid w:val="00D90394"/>
    <w:rsid w:val="00D90CF1"/>
    <w:rsid w:val="00D92D70"/>
    <w:rsid w:val="00D93758"/>
    <w:rsid w:val="00D93983"/>
    <w:rsid w:val="00D941D3"/>
    <w:rsid w:val="00D942BE"/>
    <w:rsid w:val="00D942D4"/>
    <w:rsid w:val="00D94702"/>
    <w:rsid w:val="00D94C52"/>
    <w:rsid w:val="00D94F51"/>
    <w:rsid w:val="00D958A8"/>
    <w:rsid w:val="00D959D0"/>
    <w:rsid w:val="00D96707"/>
    <w:rsid w:val="00D968EF"/>
    <w:rsid w:val="00D96D4E"/>
    <w:rsid w:val="00D96E60"/>
    <w:rsid w:val="00D9734D"/>
    <w:rsid w:val="00D975CB"/>
    <w:rsid w:val="00D97CFF"/>
    <w:rsid w:val="00D97D14"/>
    <w:rsid w:val="00D97EAB"/>
    <w:rsid w:val="00DA038D"/>
    <w:rsid w:val="00DA0CDC"/>
    <w:rsid w:val="00DA1021"/>
    <w:rsid w:val="00DA1257"/>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1EAE"/>
    <w:rsid w:val="00DE207D"/>
    <w:rsid w:val="00DE2C67"/>
    <w:rsid w:val="00DE2E54"/>
    <w:rsid w:val="00DE3304"/>
    <w:rsid w:val="00DE38DC"/>
    <w:rsid w:val="00DE4380"/>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A7F"/>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BEF"/>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4ED1"/>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9F5"/>
    <w:rsid w:val="00E36C62"/>
    <w:rsid w:val="00E374B5"/>
    <w:rsid w:val="00E37873"/>
    <w:rsid w:val="00E37874"/>
    <w:rsid w:val="00E37CFC"/>
    <w:rsid w:val="00E40019"/>
    <w:rsid w:val="00E404C0"/>
    <w:rsid w:val="00E408E8"/>
    <w:rsid w:val="00E40CD0"/>
    <w:rsid w:val="00E4108B"/>
    <w:rsid w:val="00E419D5"/>
    <w:rsid w:val="00E41F25"/>
    <w:rsid w:val="00E42A61"/>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0AB"/>
    <w:rsid w:val="00E7124F"/>
    <w:rsid w:val="00E712F0"/>
    <w:rsid w:val="00E7208E"/>
    <w:rsid w:val="00E7269E"/>
    <w:rsid w:val="00E727EB"/>
    <w:rsid w:val="00E73213"/>
    <w:rsid w:val="00E7369C"/>
    <w:rsid w:val="00E73C42"/>
    <w:rsid w:val="00E75044"/>
    <w:rsid w:val="00E75163"/>
    <w:rsid w:val="00E7563A"/>
    <w:rsid w:val="00E7567A"/>
    <w:rsid w:val="00E75C64"/>
    <w:rsid w:val="00E75EFB"/>
    <w:rsid w:val="00E75FF1"/>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409F"/>
    <w:rsid w:val="00E9593D"/>
    <w:rsid w:val="00E965FA"/>
    <w:rsid w:val="00E9664F"/>
    <w:rsid w:val="00E96790"/>
    <w:rsid w:val="00E96CF8"/>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5FF6"/>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1AE"/>
    <w:rsid w:val="00EB32C2"/>
    <w:rsid w:val="00EB34F8"/>
    <w:rsid w:val="00EB3C6E"/>
    <w:rsid w:val="00EB3F7A"/>
    <w:rsid w:val="00EB4087"/>
    <w:rsid w:val="00EB45D1"/>
    <w:rsid w:val="00EB52DE"/>
    <w:rsid w:val="00EB5834"/>
    <w:rsid w:val="00EB5882"/>
    <w:rsid w:val="00EB5895"/>
    <w:rsid w:val="00EB6325"/>
    <w:rsid w:val="00EB6CD2"/>
    <w:rsid w:val="00EB70EF"/>
    <w:rsid w:val="00EB72D4"/>
    <w:rsid w:val="00EB78EE"/>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2E3"/>
    <w:rsid w:val="00EC6804"/>
    <w:rsid w:val="00EC702E"/>
    <w:rsid w:val="00EC7061"/>
    <w:rsid w:val="00EC7714"/>
    <w:rsid w:val="00EC7CBD"/>
    <w:rsid w:val="00ED06E1"/>
    <w:rsid w:val="00ED0EE4"/>
    <w:rsid w:val="00ED1D14"/>
    <w:rsid w:val="00ED32C7"/>
    <w:rsid w:val="00ED342B"/>
    <w:rsid w:val="00ED36FB"/>
    <w:rsid w:val="00ED3872"/>
    <w:rsid w:val="00ED4718"/>
    <w:rsid w:val="00ED4F82"/>
    <w:rsid w:val="00ED5878"/>
    <w:rsid w:val="00ED71DC"/>
    <w:rsid w:val="00ED7D8F"/>
    <w:rsid w:val="00ED7E8B"/>
    <w:rsid w:val="00EE0977"/>
    <w:rsid w:val="00EE0DB9"/>
    <w:rsid w:val="00EE1B8C"/>
    <w:rsid w:val="00EE24BD"/>
    <w:rsid w:val="00EE2AD6"/>
    <w:rsid w:val="00EE2B39"/>
    <w:rsid w:val="00EE30F8"/>
    <w:rsid w:val="00EE3D3D"/>
    <w:rsid w:val="00EE4429"/>
    <w:rsid w:val="00EE49E1"/>
    <w:rsid w:val="00EE4D05"/>
    <w:rsid w:val="00EE4DBB"/>
    <w:rsid w:val="00EE591A"/>
    <w:rsid w:val="00EE667F"/>
    <w:rsid w:val="00EE6724"/>
    <w:rsid w:val="00EE678A"/>
    <w:rsid w:val="00EE6BFB"/>
    <w:rsid w:val="00EE6E8A"/>
    <w:rsid w:val="00EE74EE"/>
    <w:rsid w:val="00EE7A68"/>
    <w:rsid w:val="00EE7D80"/>
    <w:rsid w:val="00EF019D"/>
    <w:rsid w:val="00EF0CEB"/>
    <w:rsid w:val="00EF1567"/>
    <w:rsid w:val="00EF1A96"/>
    <w:rsid w:val="00EF23A6"/>
    <w:rsid w:val="00EF24B1"/>
    <w:rsid w:val="00EF3414"/>
    <w:rsid w:val="00EF384D"/>
    <w:rsid w:val="00EF39C3"/>
    <w:rsid w:val="00EF44FD"/>
    <w:rsid w:val="00EF471A"/>
    <w:rsid w:val="00EF49B7"/>
    <w:rsid w:val="00EF4A9C"/>
    <w:rsid w:val="00EF4FCE"/>
    <w:rsid w:val="00EF55CB"/>
    <w:rsid w:val="00EF57A7"/>
    <w:rsid w:val="00EF62D3"/>
    <w:rsid w:val="00EF6443"/>
    <w:rsid w:val="00EF680C"/>
    <w:rsid w:val="00EF7035"/>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04F1"/>
    <w:rsid w:val="00F2166C"/>
    <w:rsid w:val="00F21CDA"/>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10CB"/>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4A"/>
    <w:rsid w:val="00F430A6"/>
    <w:rsid w:val="00F43C72"/>
    <w:rsid w:val="00F43CA1"/>
    <w:rsid w:val="00F44048"/>
    <w:rsid w:val="00F4404B"/>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9F9"/>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67A74"/>
    <w:rsid w:val="00F703C4"/>
    <w:rsid w:val="00F706AC"/>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40C"/>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D4F"/>
    <w:rsid w:val="00FA0F28"/>
    <w:rsid w:val="00FA1155"/>
    <w:rsid w:val="00FA1F15"/>
    <w:rsid w:val="00FA204F"/>
    <w:rsid w:val="00FA27C6"/>
    <w:rsid w:val="00FA2AF0"/>
    <w:rsid w:val="00FA38B5"/>
    <w:rsid w:val="00FA3985"/>
    <w:rsid w:val="00FA3BD3"/>
    <w:rsid w:val="00FA4658"/>
    <w:rsid w:val="00FA4A1B"/>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963"/>
    <w:rsid w:val="00FB59DD"/>
    <w:rsid w:val="00FB5B0C"/>
    <w:rsid w:val="00FB5FF4"/>
    <w:rsid w:val="00FB6FB9"/>
    <w:rsid w:val="00FB73A4"/>
    <w:rsid w:val="00FB74C8"/>
    <w:rsid w:val="00FB75C8"/>
    <w:rsid w:val="00FC029F"/>
    <w:rsid w:val="00FC050F"/>
    <w:rsid w:val="00FC0935"/>
    <w:rsid w:val="00FC0B21"/>
    <w:rsid w:val="00FC14B3"/>
    <w:rsid w:val="00FC180A"/>
    <w:rsid w:val="00FC1A72"/>
    <w:rsid w:val="00FC1B32"/>
    <w:rsid w:val="00FC1D3F"/>
    <w:rsid w:val="00FC2907"/>
    <w:rsid w:val="00FC32E5"/>
    <w:rsid w:val="00FC541B"/>
    <w:rsid w:val="00FC5441"/>
    <w:rsid w:val="00FC5B52"/>
    <w:rsid w:val="00FC5C38"/>
    <w:rsid w:val="00FC5F70"/>
    <w:rsid w:val="00FC6091"/>
    <w:rsid w:val="00FC6685"/>
    <w:rsid w:val="00FC66D7"/>
    <w:rsid w:val="00FC6BD3"/>
    <w:rsid w:val="00FC7587"/>
    <w:rsid w:val="00FC76F0"/>
    <w:rsid w:val="00FC7827"/>
    <w:rsid w:val="00FC7B0F"/>
    <w:rsid w:val="00FD00E9"/>
    <w:rsid w:val="00FD0650"/>
    <w:rsid w:val="00FD08C1"/>
    <w:rsid w:val="00FD0C34"/>
    <w:rsid w:val="00FD20DC"/>
    <w:rsid w:val="00FD284C"/>
    <w:rsid w:val="00FD28B6"/>
    <w:rsid w:val="00FD2932"/>
    <w:rsid w:val="00FD2A71"/>
    <w:rsid w:val="00FD37B2"/>
    <w:rsid w:val="00FD4641"/>
    <w:rsid w:val="00FD4921"/>
    <w:rsid w:val="00FD4AC0"/>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872"/>
    <w:rsid w:val="00FE3A70"/>
    <w:rsid w:val="00FE4526"/>
    <w:rsid w:val="00FE4DFD"/>
    <w:rsid w:val="00FE4EC6"/>
    <w:rsid w:val="00FE509B"/>
    <w:rsid w:val="00FE551D"/>
    <w:rsid w:val="00FE57CF"/>
    <w:rsid w:val="00FE5AFD"/>
    <w:rsid w:val="00FE5B08"/>
    <w:rsid w:val="00FE5C0C"/>
    <w:rsid w:val="00FE5DBE"/>
    <w:rsid w:val="00FE6366"/>
    <w:rsid w:val="00FE6C31"/>
    <w:rsid w:val="00FE6EBB"/>
    <w:rsid w:val="00FF0045"/>
    <w:rsid w:val="00FF0D84"/>
    <w:rsid w:val="00FF100C"/>
    <w:rsid w:val="00FF1466"/>
    <w:rsid w:val="00FF1906"/>
    <w:rsid w:val="00FF2A2D"/>
    <w:rsid w:val="00FF2A43"/>
    <w:rsid w:val="00FF2A81"/>
    <w:rsid w:val="00FF2B60"/>
    <w:rsid w:val="00FF2E7B"/>
    <w:rsid w:val="00FF3496"/>
    <w:rsid w:val="00FF3B38"/>
    <w:rsid w:val="00FF3BC7"/>
    <w:rsid w:val="00FF3F44"/>
    <w:rsid w:val="00FF3F7B"/>
    <w:rsid w:val="00FF45EC"/>
    <w:rsid w:val="00FF4732"/>
    <w:rsid w:val="00FF47D6"/>
    <w:rsid w:val="00FF50A4"/>
    <w:rsid w:val="00FF51E0"/>
    <w:rsid w:val="00FF5389"/>
    <w:rsid w:val="00FF55FB"/>
    <w:rsid w:val="00FF567B"/>
    <w:rsid w:val="00FF5EA1"/>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16094009">
      <w:bodyDiv w:val="1"/>
      <w:marLeft w:val="0"/>
      <w:marRight w:val="0"/>
      <w:marTop w:val="0"/>
      <w:marBottom w:val="0"/>
      <w:divBdr>
        <w:top w:val="none" w:sz="0" w:space="0" w:color="auto"/>
        <w:left w:val="none" w:sz="0" w:space="0" w:color="auto"/>
        <w:bottom w:val="none" w:sz="0" w:space="0" w:color="auto"/>
        <w:right w:val="none" w:sz="0" w:space="0" w:color="auto"/>
      </w:divBdr>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65306200">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8256557">
      <w:bodyDiv w:val="1"/>
      <w:marLeft w:val="0"/>
      <w:marRight w:val="0"/>
      <w:marTop w:val="0"/>
      <w:marBottom w:val="0"/>
      <w:divBdr>
        <w:top w:val="none" w:sz="0" w:space="0" w:color="auto"/>
        <w:left w:val="none" w:sz="0" w:space="0" w:color="auto"/>
        <w:bottom w:val="none" w:sz="0" w:space="0" w:color="auto"/>
        <w:right w:val="none" w:sz="0" w:space="0" w:color="auto"/>
      </w:divBdr>
      <w:divsChild>
        <w:div w:id="618492396">
          <w:marLeft w:val="0"/>
          <w:marRight w:val="0"/>
          <w:marTop w:val="0"/>
          <w:marBottom w:val="0"/>
          <w:divBdr>
            <w:top w:val="none" w:sz="0" w:space="0" w:color="auto"/>
            <w:left w:val="none" w:sz="0" w:space="0" w:color="auto"/>
            <w:bottom w:val="none" w:sz="0" w:space="0" w:color="auto"/>
            <w:right w:val="none" w:sz="0" w:space="0" w:color="auto"/>
          </w:divBdr>
        </w:div>
        <w:div w:id="656879380">
          <w:marLeft w:val="0"/>
          <w:marRight w:val="0"/>
          <w:marTop w:val="0"/>
          <w:marBottom w:val="0"/>
          <w:divBdr>
            <w:top w:val="none" w:sz="0" w:space="0" w:color="auto"/>
            <w:left w:val="none" w:sz="0" w:space="0" w:color="auto"/>
            <w:bottom w:val="none" w:sz="0" w:space="0" w:color="auto"/>
            <w:right w:val="none" w:sz="0" w:space="0" w:color="auto"/>
          </w:divBdr>
        </w:div>
      </w:divsChild>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77104754">
      <w:bodyDiv w:val="1"/>
      <w:marLeft w:val="0"/>
      <w:marRight w:val="0"/>
      <w:marTop w:val="0"/>
      <w:marBottom w:val="0"/>
      <w:divBdr>
        <w:top w:val="none" w:sz="0" w:space="0" w:color="auto"/>
        <w:left w:val="none" w:sz="0" w:space="0" w:color="auto"/>
        <w:bottom w:val="none" w:sz="0" w:space="0" w:color="auto"/>
        <w:right w:val="none" w:sz="0" w:space="0" w:color="auto"/>
      </w:divBdr>
      <w:divsChild>
        <w:div w:id="1994022426">
          <w:marLeft w:val="0"/>
          <w:marRight w:val="0"/>
          <w:marTop w:val="0"/>
          <w:marBottom w:val="0"/>
          <w:divBdr>
            <w:top w:val="none" w:sz="0" w:space="0" w:color="auto"/>
            <w:left w:val="none" w:sz="0" w:space="0" w:color="auto"/>
            <w:bottom w:val="none" w:sz="0" w:space="0" w:color="auto"/>
            <w:right w:val="none" w:sz="0" w:space="0" w:color="auto"/>
          </w:divBdr>
        </w:div>
        <w:div w:id="734931079">
          <w:marLeft w:val="0"/>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36833502">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605206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20877593">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hyperlink" Target="https://collectd.org/wiki/index.php/Naming_schema" TargetMode="External"/><Relationship Id="rId89"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9.jpeg"/><Relationship Id="rId9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2.png"/><Relationship Id="rId5" Type="http://schemas.openxmlformats.org/officeDocument/2006/relationships/customXml" Target="../customXml/item4.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hyperlink" Target="https://collectd.org/wiki/index.php/Derive" TargetMode="External"/><Relationship Id="rId93" Type="http://schemas.microsoft.com/office/2007/relationships/stylesWithEffects" Target="stylesWithEffects.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header" Target="header1.xml"/><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chart" Target="charts/chart1.xml"/><Relationship Id="rId4" Type="http://schemas.openxmlformats.org/officeDocument/2006/relationships/customXml" Target="../customXml/item3.xml"/><Relationship Id="rId9"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Office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r">
              <a:defRPr/>
            </a:pPr>
            <a:r>
              <a:rPr lang="en-US" sz="1400" b="0"/>
              <a:t>Influxdb Query time</a:t>
            </a:r>
          </a:p>
        </c:rich>
      </c:tx>
      <c:layout>
        <c:manualLayout>
          <c:xMode val="edge"/>
          <c:yMode val="edge"/>
          <c:x val="0.3597308599136973"/>
          <c:y val="6.0219701558284239E-2"/>
        </c:manualLayout>
      </c:layout>
    </c:title>
    <c:plotArea>
      <c:layout>
        <c:manualLayout>
          <c:layoutTarget val="inner"/>
          <c:xMode val="edge"/>
          <c:yMode val="edge"/>
          <c:x val="6.373910520836007E-2"/>
          <c:y val="0.17477286493034525"/>
          <c:w val="0.91136550554131557"/>
          <c:h val="0.75402099687617785"/>
        </c:manualLayout>
      </c:layout>
      <c:scatterChart>
        <c:scatterStyle val="smoothMarker"/>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1.1499999999999995</c:v>
                </c:pt>
                <c:pt idx="1">
                  <c:v>2.383</c:v>
                </c:pt>
                <c:pt idx="2">
                  <c:v>2.5329999999999981</c:v>
                </c:pt>
                <c:pt idx="3">
                  <c:v>2.5409999999999999</c:v>
                </c:pt>
                <c:pt idx="4">
                  <c:v>3.3949999999999991</c:v>
                </c:pt>
                <c:pt idx="5">
                  <c:v>3.9559999999999982</c:v>
                </c:pt>
                <c:pt idx="6">
                  <c:v>3.9659999999999997</c:v>
                </c:pt>
                <c:pt idx="7">
                  <c:v>4.3969999999999976</c:v>
                </c:pt>
                <c:pt idx="8">
                  <c:v>4.633</c:v>
                </c:pt>
                <c:pt idx="9">
                  <c:v>5.3519999999999976</c:v>
                </c:pt>
                <c:pt idx="10">
                  <c:v>5.5609999999999955</c:v>
                </c:pt>
                <c:pt idx="11">
                  <c:v>5.6649999999999903</c:v>
                </c:pt>
                <c:pt idx="12">
                  <c:v>6.3869999999999996</c:v>
                </c:pt>
                <c:pt idx="13">
                  <c:v>6.2990000000000004</c:v>
                </c:pt>
                <c:pt idx="14">
                  <c:v>6.6549999999999931</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11.062000000000003</c:v>
                </c:pt>
                <c:pt idx="25">
                  <c:v>11.186</c:v>
                </c:pt>
                <c:pt idx="26">
                  <c:v>11.771000000000001</c:v>
                </c:pt>
                <c:pt idx="27">
                  <c:v>12.471</c:v>
                </c:pt>
                <c:pt idx="28">
                  <c:v>13.039</c:v>
                </c:pt>
                <c:pt idx="29">
                  <c:v>12.862000000000004</c:v>
                </c:pt>
                <c:pt idx="30">
                  <c:v>13.751000000000001</c:v>
                </c:pt>
                <c:pt idx="31">
                  <c:v>13.923</c:v>
                </c:pt>
                <c:pt idx="32">
                  <c:v>14.38</c:v>
                </c:pt>
                <c:pt idx="33">
                  <c:v>14.485000000000003</c:v>
                </c:pt>
                <c:pt idx="34">
                  <c:v>15.019</c:v>
                </c:pt>
                <c:pt idx="35">
                  <c:v>15.329000000000002</c:v>
                </c:pt>
                <c:pt idx="36">
                  <c:v>16.321999999999999</c:v>
                </c:pt>
                <c:pt idx="37">
                  <c:v>16.79</c:v>
                </c:pt>
                <c:pt idx="38">
                  <c:v>16.812999999999999</c:v>
                </c:pt>
                <c:pt idx="39">
                  <c:v>16.997999999999994</c:v>
                </c:pt>
                <c:pt idx="40">
                  <c:v>17.498999999999988</c:v>
                </c:pt>
                <c:pt idx="41">
                  <c:v>18.565999999999988</c:v>
                </c:pt>
                <c:pt idx="42">
                  <c:v>18.87</c:v>
                </c:pt>
                <c:pt idx="43">
                  <c:v>19.146999999999988</c:v>
                </c:pt>
                <c:pt idx="44">
                  <c:v>19.545000000000002</c:v>
                </c:pt>
                <c:pt idx="45">
                  <c:v>20.172000000000001</c:v>
                </c:pt>
                <c:pt idx="46">
                  <c:v>20.367999999999999</c:v>
                </c:pt>
                <c:pt idx="47">
                  <c:v>21.446999999999992</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22.617000000000008</c:v>
                </c:pt>
                <c:pt idx="66">
                  <c:v>22.49</c:v>
                </c:pt>
                <c:pt idx="67">
                  <c:v>22.056999999999999</c:v>
                </c:pt>
                <c:pt idx="68">
                  <c:v>22.196999999999999</c:v>
                </c:pt>
                <c:pt idx="69">
                  <c:v>22.241</c:v>
                </c:pt>
                <c:pt idx="70">
                  <c:v>22.632999999999999</c:v>
                </c:pt>
              </c:numCache>
            </c:numRef>
          </c:yVal>
          <c:smooth val="1"/>
        </c:ser>
        <c:axId val="373859456"/>
        <c:axId val="373860992"/>
      </c:scatterChart>
      <c:valAx>
        <c:axId val="373859456"/>
        <c:scaling>
          <c:orientation val="minMax"/>
        </c:scaling>
        <c:axPos val="b"/>
        <c:numFmt formatCode="General" sourceLinked="1"/>
        <c:tickLblPos val="nextTo"/>
        <c:crossAx val="373860992"/>
        <c:crosses val="autoZero"/>
        <c:crossBetween val="midCat"/>
      </c:valAx>
      <c:valAx>
        <c:axId val="373860992"/>
        <c:scaling>
          <c:orientation val="minMax"/>
        </c:scaling>
        <c:axPos val="l"/>
        <c:majorGridlines/>
        <c:numFmt formatCode="General" sourceLinked="1"/>
        <c:tickLblPos val="nextTo"/>
        <c:crossAx val="373859456"/>
        <c:crosses val="autoZero"/>
        <c:crossBetween val="midCat"/>
      </c:valAx>
    </c:plotArea>
    <c:plotVisOnly val="1"/>
    <c:dispBlanksAs val="gap"/>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监控运行时间</a:t>
          </a:r>
          <a:r>
            <a:rPr lang="zh-CN" altLang="en-US" sz="800" baseline="0"/>
            <a:t>   单位分钟</a:t>
          </a:r>
          <a:endParaRPr lang="zh-CN" altLang="en-US" sz="800"/>
        </a:p>
      </cdr:txBody>
    </cdr:sp>
  </cdr:relSizeAnchor>
  <cdr:relSizeAnchor xmlns:cdr="http://schemas.openxmlformats.org/drawingml/2006/chartDrawing">
    <cdr:from>
      <cdr:x>0.0481</cdr:x>
      <cdr:y>0.08414</cdr:y>
    </cdr:from>
    <cdr:to>
      <cdr:x>0.29832</cdr:x>
      <cdr:y>0.15557</cdr:y>
    </cdr:to>
    <cdr:sp macro="" textlink="">
      <cdr:nvSpPr>
        <cdr:cNvPr id="5" name="文本框 4"/>
        <cdr:cNvSpPr txBox="1"/>
      </cdr:nvSpPr>
      <cdr:spPr>
        <a:xfrm xmlns:a="http://schemas.openxmlformats.org/drawingml/2006/main">
          <a:off x="200426" y="305613"/>
          <a:ext cx="1042652"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执行时间 单位秒</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9470AE-055F-41C4-87AA-A2CEBA04BE30}">
  <ds:schemaRefs>
    <ds:schemaRef ds:uri="http://schemas.openxmlformats.org/officeDocument/2006/bibliography"/>
  </ds:schemaRefs>
</ds:datastoreItem>
</file>

<file path=customXml/itemProps3.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4.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51</Pages>
  <Words>4571</Words>
  <Characters>26057</Characters>
  <Application>Microsoft Office Word</Application>
  <DocSecurity>0</DocSecurity>
  <Lines>217</Lines>
  <Paragraphs>61</Paragraphs>
  <ScaleCrop>false</ScaleCrop>
  <Company>DataDirect Networks, Inc.</Company>
  <LinksUpToDate>false</LinksUpToDate>
  <CharactersWithSpaces>30567</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0.0.3</cp:keywords>
  <cp:lastModifiedBy>xixi</cp:lastModifiedBy>
  <cp:revision>96</cp:revision>
  <cp:lastPrinted>2017-12-18T03:39:00Z</cp:lastPrinted>
  <dcterms:created xsi:type="dcterms:W3CDTF">2018-01-11T02:12:00Z</dcterms:created>
  <dcterms:modified xsi:type="dcterms:W3CDTF">2018-01-15T09:22:00Z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