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2C1B" w:rsidRPr="00321B90" w:rsidRDefault="002A323F" w:rsidP="002E2C1B">
      <w:pPr>
        <w:pStyle w:val="DDNHeader"/>
        <w:jc w:val="both"/>
      </w:pPr>
      <w:r>
        <w:rPr>
          <w:noProof/>
        </w:rPr>
        <mc:AlternateContent>
          <mc:Choice Requires="wpg">
            <w:drawing>
              <wp:anchor distT="0" distB="0" distL="114300" distR="114300" simplePos="0" relativeHeight="251660288" behindDoc="0" locked="0" layoutInCell="1" allowOverlap="1">
                <wp:simplePos x="0" y="0"/>
                <wp:positionH relativeFrom="page">
                  <wp:posOffset>1008380</wp:posOffset>
                </wp:positionH>
                <wp:positionV relativeFrom="page">
                  <wp:posOffset>2416175</wp:posOffset>
                </wp:positionV>
                <wp:extent cx="5716905" cy="1699260"/>
                <wp:effectExtent l="0" t="0" r="0" b="0"/>
                <wp:wrapNone/>
                <wp:docPr id="34"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1699260"/>
                          <a:chOff x="0" y="0"/>
                          <a:chExt cx="57168" cy="16980"/>
                        </a:xfrm>
                      </wpg:grpSpPr>
                      <wps:wsp>
                        <wps:cNvPr id="36" name="Text Box 2024"/>
                        <wps:cNvSpPr txBox="1">
                          <a:spLocks/>
                        </wps:cNvSpPr>
                        <wps:spPr bwMode="auto">
                          <a:xfrm>
                            <a:off x="17890" y="0"/>
                            <a:ext cx="39240" cy="11916"/>
                          </a:xfrm>
                          <a:prstGeom prst="rect">
                            <a:avLst/>
                          </a:prstGeom>
                          <a:solidFill>
                            <a:schemeClr val="bg1">
                              <a:lumMod val="85000"/>
                              <a:lumOff val="0"/>
                            </a:schemeClr>
                          </a:solidFill>
                          <a:ln>
                            <a:noFill/>
                          </a:ln>
                          <a:extLst>
                            <a:ext uri="{91240B29-F687-4F45-9708-019B960494DF}">
                              <a14:hiddenLine xmlns:a14="http://schemas.microsoft.com/office/drawing/2010/main" w="38100">
                                <a:solidFill>
                                  <a:srgbClr val="000000"/>
                                </a:solidFill>
                                <a:miter lim="800000"/>
                                <a:headEnd/>
                                <a:tailEnd/>
                              </a14:hiddenLine>
                            </a:ext>
                          </a:extLst>
                        </wps:spPr>
                        <wps:txbx>
                          <w:txbxContent>
                            <w:p w:rsidR="002A323F" w:rsidRPr="00221C1D" w:rsidRDefault="002A323F" w:rsidP="002E2C1B">
                              <w:pPr>
                                <w:spacing w:after="0"/>
                                <w:rPr>
                                  <w:rFonts w:ascii="Raleway" w:hAnsi="Raleway" w:cs="Arial"/>
                                  <w:b/>
                                  <w:noProof/>
                                  <w:color w:val="000000"/>
                                  <w:sz w:val="56"/>
                                  <w:szCs w:val="56"/>
                                </w:rPr>
                              </w:pPr>
                              <w:r>
                                <w:rPr>
                                  <w:rFonts w:ascii="Raleway" w:hAnsi="Raleway" w:cs="Arial"/>
                                  <w:b/>
                                  <w:noProof/>
                                  <w:color w:val="000000"/>
                                  <w:sz w:val="56"/>
                                  <w:szCs w:val="56"/>
                                </w:rPr>
                                <w:t>ESMON</w:t>
                              </w:r>
                            </w:p>
                            <w:p w:rsidR="002A323F" w:rsidRPr="00221C1D" w:rsidRDefault="002A323F" w:rsidP="002E2C1B">
                              <w:pPr>
                                <w:spacing w:after="0"/>
                                <w:rPr>
                                  <w:rFonts w:ascii="Raleway" w:hAnsi="Raleway" w:cs="Arial"/>
                                  <w:color w:val="000000"/>
                                  <w:sz w:val="48"/>
                                  <w:szCs w:val="52"/>
                                  <w:lang w:eastAsia="zh-CN"/>
                                </w:rPr>
                              </w:pPr>
                              <w:r>
                                <w:rPr>
                                  <w:rFonts w:ascii="Raleway" w:hAnsi="Raleway" w:cs="Arial"/>
                                  <w:color w:val="000000"/>
                                  <w:sz w:val="32"/>
                                  <w:szCs w:val="36"/>
                                </w:rPr>
                                <w:t>User</w:t>
                              </w:r>
                              <w:r>
                                <w:rPr>
                                  <w:rFonts w:ascii="Raleway" w:hAnsi="Raleway" w:cs="Arial" w:hint="eastAsia"/>
                                  <w:color w:val="000000"/>
                                  <w:sz w:val="32"/>
                                  <w:szCs w:val="36"/>
                                  <w:lang w:eastAsia="zh-CN"/>
                                </w:rPr>
                                <w:t xml:space="preserve"> Manual</w:t>
                              </w:r>
                            </w:p>
                          </w:txbxContent>
                        </wps:txbx>
                        <wps:bodyPr rot="0" vert="horz" wrap="square" lIns="91440" tIns="45720" rIns="91440" bIns="45720" anchor="ctr" anchorCtr="0" upright="1">
                          <a:noAutofit/>
                        </wps:bodyPr>
                      </wps:wsp>
                      <wps:wsp>
                        <wps:cNvPr id="37" name="Text Box 2024"/>
                        <wps:cNvSpPr txBox="1">
                          <a:spLocks/>
                        </wps:cNvSpPr>
                        <wps:spPr bwMode="auto">
                          <a:xfrm>
                            <a:off x="0" y="12404"/>
                            <a:ext cx="57168" cy="4576"/>
                          </a:xfrm>
                          <a:prstGeom prst="rect">
                            <a:avLst/>
                          </a:prstGeom>
                          <a:solidFill>
                            <a:srgbClr val="000000"/>
                          </a:solidFill>
                          <a:ln>
                            <a:noFill/>
                          </a:ln>
                          <a:extLst>
                            <a:ext uri="{91240B29-F687-4F45-9708-019B960494DF}">
                              <a14:hiddenLine xmlns:a14="http://schemas.microsoft.com/office/drawing/2010/main" w="38100">
                                <a:solidFill>
                                  <a:srgbClr val="000000"/>
                                </a:solidFill>
                                <a:miter lim="800000"/>
                                <a:headEnd/>
                                <a:tailEnd/>
                              </a14:hiddenLine>
                            </a:ext>
                          </a:extLst>
                        </wps:spPr>
                        <wps:txbx>
                          <w:txbxContent>
                            <w:p w:rsidR="002A323F" w:rsidRPr="00221C1D" w:rsidRDefault="002A323F" w:rsidP="002E2C1B">
                              <w:pPr>
                                <w:spacing w:after="0"/>
                                <w:jc w:val="center"/>
                                <w:rPr>
                                  <w:rFonts w:ascii="Open Sans" w:hAnsi="Open Sans" w:cs="Open Sans"/>
                                  <w:b/>
                                  <w:color w:val="FFFFFF" w:themeColor="background1"/>
                                  <w:szCs w:val="28"/>
                                </w:rPr>
                              </w:pPr>
                              <w:r w:rsidRPr="00221C1D">
                                <w:rPr>
                                  <w:rFonts w:ascii="Open Sans" w:hAnsi="Open Sans" w:cs="Open Sans"/>
                                  <w:b/>
                                  <w:color w:val="FFFFFF" w:themeColor="background1"/>
                                  <w:szCs w:val="28"/>
                                </w:rPr>
                                <w:t xml:space="preserve">Version </w:t>
                              </w:r>
                              <w:sdt>
                                <w:sdtPr>
                                  <w:rPr>
                                    <w:rFonts w:ascii="Open Sans" w:hAnsi="Open Sans" w:cs="Open Sans"/>
                                    <w:b/>
                                    <w:color w:val="FFFFFF" w:themeColor="background1"/>
                                    <w:szCs w:val="28"/>
                                  </w:rPr>
                                  <w:alias w:val="Keywords"/>
                                  <w:tag w:val=""/>
                                  <w:id w:val="174425044"/>
                                  <w:dataBinding w:prefixMappings="xmlns:ns0='http://purl.org/dc/elements/1.1/' xmlns:ns1='http://schemas.openxmlformats.org/package/2006/metadata/core-properties' " w:xpath="/ns1:coreProperties[1]/ns1:keywords[1]" w:storeItemID="{6C3C8BC8-F283-45AE-878A-BAB7291924A1}"/>
                                  <w:text/>
                                </w:sdtPr>
                                <w:sdtEndPr/>
                                <w:sdtContent>
                                  <w:r>
                                    <w:rPr>
                                      <w:rFonts w:ascii="Open Sans" w:hAnsi="Open Sans" w:cs="Open Sans" w:hint="eastAsia"/>
                                      <w:b/>
                                      <w:color w:val="FFFFFF" w:themeColor="background1"/>
                                      <w:szCs w:val="28"/>
                                      <w:lang w:eastAsia="zh-CN"/>
                                    </w:rPr>
                                    <w:t>0.0.3</w:t>
                                  </w:r>
                                </w:sdtContent>
                              </w:sdt>
                              <w:r w:rsidRPr="00221C1D">
                                <w:rPr>
                                  <w:rFonts w:ascii="Open Sans" w:hAnsi="Open Sans" w:cs="Open Sans"/>
                                  <w:b/>
                                  <w:color w:val="FFFFFF" w:themeColor="background1"/>
                                  <w:szCs w:val="28"/>
                                </w:rPr>
                                <w:t xml:space="preserve">|  </w:t>
                              </w:r>
                              <w:r>
                                <w:rPr>
                                  <w:rFonts w:ascii="Open Sans" w:hAnsi="Open Sans" w:cs="Open Sans"/>
                                  <w:b/>
                                  <w:color w:val="FFFFFF" w:themeColor="background1"/>
                                  <w:szCs w:val="28"/>
                                </w:rPr>
                                <w:t>ref.notbd</w:t>
                              </w:r>
                              <w:r w:rsidRPr="00221C1D">
                                <w:rPr>
                                  <w:rFonts w:ascii="Open Sans" w:hAnsi="Open Sans" w:cs="Open Sans"/>
                                  <w:b/>
                                  <w:color w:val="FFFFFF" w:themeColor="background1"/>
                                  <w:szCs w:val="28"/>
                                </w:rPr>
                                <w:t xml:space="preserve">  |  Revision </w:t>
                              </w:r>
                              <w:sdt>
                                <w:sdtPr>
                                  <w:rPr>
                                    <w:rFonts w:ascii="Open Sans" w:hAnsi="Open Sans" w:cs="Open Sans"/>
                                    <w:b/>
                                    <w:color w:val="FFFFFF" w:themeColor="background1"/>
                                    <w:szCs w:val="28"/>
                                  </w:rPr>
                                  <w:alias w:val="Category"/>
                                  <w:tag w:val=""/>
                                  <w:id w:val="174425045"/>
                                  <w:dataBinding w:prefixMappings="xmlns:ns0='http://purl.org/dc/elements/1.1/' xmlns:ns1='http://schemas.openxmlformats.org/package/2006/metadata/core-properties' " w:xpath="/ns1:coreProperties[1]/ns1:category[1]" w:storeItemID="{6C3C8BC8-F283-45AE-878A-BAB7291924A1}"/>
                                  <w:text/>
                                </w:sdtPr>
                                <w:sdtEndPr/>
                                <w:sdtContent>
                                  <w:r>
                                    <w:rPr>
                                      <w:rFonts w:ascii="Open Sans" w:hAnsi="Open Sans" w:cs="Open Sans" w:hint="eastAsia"/>
                                      <w:b/>
                                      <w:color w:val="FFFFFF" w:themeColor="background1"/>
                                      <w:szCs w:val="28"/>
                                      <w:lang w:eastAsia="zh-CN"/>
                                    </w:rPr>
                                    <w:t>A0</w:t>
                                  </w:r>
                                </w:sdtContent>
                              </w:sdt>
                            </w:p>
                          </w:txbxContent>
                        </wps:txbx>
                        <wps:bodyPr rot="0" vert="horz" wrap="square" lIns="91440" tIns="45720" rIns="91440" bIns="45720" anchor="ctr" anchorCtr="0" upright="1">
                          <a:noAutofit/>
                        </wps:bodyPr>
                      </wps:wsp>
                      <pic:pic xmlns:pic="http://schemas.openxmlformats.org/drawingml/2006/picture">
                        <pic:nvPicPr>
                          <pic:cNvPr id="38" name="Picture 2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254" cy="1192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id="Group 22" o:spid="_x0000_s1026" style="position:absolute;left:0;text-align:left;margin-left:79.4pt;margin-top:190.25pt;width:450.15pt;height:133.8pt;z-index:251660288;mso-position-horizontal-relative:page;mso-position-vertical-relative:page;mso-width-relative:margin;mso-height-relative:margin" coordsize="57168,1698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QRYthwBAAAAQ4AAA4AAABkcnMvZTJvRG9jLnhtbOxX6W7jNhD+X6Dv&#13;&#10;QOi/oiOydSDKIrHsYIG0DfZ4AJqiJGIlUSXpI1v03TskJceOF91gE7Qo0ABWSM5oOPPNqat3+65F&#13;&#10;Wyok433uBBe+g2hPeMn6Onc+f1q5iYOkwn2JW97T3Hmk0nl3/fNPV7shoyFveFtSgUBIL7PdkDuN&#13;&#10;UkPmeZI0tMPygg+0B2LFRYcVbEXtlQLvQHrXeqHvz70dF+UgOKFSwmlhic61kV9VlKjfqkpShdrc&#13;&#10;Ad2UeQrzXOund32Fs1rgoWFkVAP/gBYdZj1cehBVYIXRRrAzUR0jgkteqQvCO49XFSPU2ADWBP4z&#13;&#10;a+4E3wzGljrb1cMBJoD2GU4/LJb8un0QiJW5cxk5qMcd+Mhci8JQg7Mb6gx47sTwcXgQ1kJY3nPy&#13;&#10;RQLZe07X+9oyo/XuF16CPLxR3ICzr0SnRYDZaG988HjwAd0rROBwFgfz1J85iAANlmk4H71EGnDl&#13;&#10;2XukWR69CdE2vpeYtzyc2UuNoqNi2iqINvkEqHwdoB8bPFDjJ6nBmgCdT4B+0sbd8j0K/TCyqBpG&#13;&#10;DSlSe6CAqQYheYzsgccqLDX39zAN4iSFOD/H9TINIyAYdII0mGs1DujgbBBS3VHeIb3IHQGJYxTC&#13;&#10;23upLOvEoj0oecvKFWtbs9HJShetQFsMabaurS3tpgP/27Nk5vujG+FY+9GwTj4y6a4lGJ1OhLe9&#13;&#10;vqLn+jKrhz0BSEEzTdPgmlT7Iw3AxtswdVfzJHajVTRz09hPXD9Ib9O5H6VRsfpTmxVEWcPKkvb3&#13;&#10;rKdT2gfRy6JgLEA2YU3iox2kTxKAhQaOE2xEvT4gAxiMMADyJ1Z2TEEZbFmXO8mBCWcNxeWyL8Fu&#13;&#10;nCnMWrv2TvU3mAEI038DC8S7zHTE2NhR+/UepOjDNS8fIZAEBzdDQEDthkXDxVcH7aAO5o78fYMF&#13;&#10;dVD7voe8SINIx40ym2gWh7ARx5T1MQX3BETlDlHCQXazULbcbgbB6gbustHR8xsoCxUzwfWkFxgx&#13;&#10;Juc/laXxv5ClgKGubhCtphzYGJ6q31jDAOs3TdKXBeL/6fZW6WaaajBV+/9O1g2MZPAbqyKszqri&#13;&#10;94cyeEttdA2xg133IhkdFl82gwtz0YAVW7OWqUcz40FV1Ur12wdGdEHTm6M2C/li5xYg61tRaFCf&#13;&#10;uOw70OEYOUwtpzRPb0+kr1s2TN1Nr0c7oJA9m7u+AYWd6QpONh3tlR1SBW3BJN7Lhg0S6mdGuzUt&#13;&#10;oc2+L201/FY3C5Mb30/DW3cx8xdu5MdL9yaNYjf2lzEUjiRYBIupm20kBeNwWwzsDdrZSW8+6yw4&#13;&#10;05CYTifIBxgUTHuSSlBFGn1cQasez3WfmwgG5idkNegvGmlssRynB93sdaEM4nAGA+s4zoSvrJSH&#13;&#10;8cJU4vO5wk+XyTKJ3CicL8ETReHerBaRO18F8ay4LBaLIpg8YecKHTyvd8TfTxMr8zfOcUfTxNF4&#13;&#10;YGMYnHDmxAl96Ld6CT/Tec13hhkkxm8i/SFzvDdcT19u138BAAD//wMAUEsDBBQABgAIAAAAIQBY&#13;&#10;YLMbugAAACIBAAAZAAAAZHJzL19yZWxzL2Uyb0RvYy54bWwucmVsc4SPywrCMBBF94L/EGZv07oQ&#13;&#10;kaZuRHAr9QOGZJpGmwdJFPv3BtwoCC7nXu45TLt/2ok9KCbjnYCmqoGRk14ZpwVc+uNqCyxldAon&#13;&#10;70jATAn23XLRnmnCXEZpNCGxQnFJwJhz2HGe5EgWU+UDudIMPlrM5YyaB5Q31MTXdb3h8ZMB3ReT&#13;&#10;nZSAeFINsH4Oxfyf7YfBSDp4ebfk8g8FN7a4CxCjpizAkjL4DpvqGkgD71r+9Vn3AgAA//8DAFBL&#13;&#10;AwQUAAYACAAAACEAwK18JecAAAARAQAADwAAAGRycy9kb3ducmV2LnhtbEyPzWrDMBCE74W+g9hC&#13;&#10;b42kpg6uYzmE9OcUCk0KpTfF2tgmlmQsxXbevptTe1kYdnb2m3w12ZYN2IfGOwVyJoChK71pXKXg&#13;&#10;a//2kAILUTujW+9QwQUDrIrbm1xnxo/uE4ddrBiFuJBpBXWMXcZ5KGu0Osx8h452R99bHUn2FTe9&#13;&#10;HinctvxRiAW3unH0odYdbmosT7uzVfA+6nE9l6/D9nTcXH72ycf3VqJS93fTy5LGegks4hT/LuDa&#13;&#10;gfihILCDPzsTWEs6SYk/KpinIgF2dYjkWQI7KFg8pRJ4kfP/TYpfAAAA//8DAFBLAwQKAAAAAAAA&#13;&#10;ACEABqyJY49TAACPUwAAFQAAAGRycy9tZWRpYS9pbWFnZTEuanBlZ//Y/+AAEEpGSUYAAQEBANwA&#13;&#10;3AAA/9sAQwACAQECAQECAgICAgICAgMFAwMDAwMGBAQDBQcGBwcHBgcHCAkLCQgICggHBwoNCgoL&#13;&#10;DAwMDAcJDg8NDA4LDAwM/9sAQwECAgIDAwMGAwMGDAgHCAwMDAwMDAwMDAwMDAwMDAwMDAwMDAwM&#13;&#10;DAwMDAwMDAwMDAwMDAwMDAwMDAwMDAwMDAwM/8AAEQgBHgGgAwEiAAIRAQMRAf/EAB8AAAEFAQEB&#13;&#10;AQEBAAAAAAAAAAABAgMEBQYHCAkKC//EALUQAAIBAwMCBAMFBQQEAAABfQECAwAEEQUSITFBBhNR&#13;&#10;YQcicRQygZGhCCNCscEVUtHwJDNicoIJChYXGBkaJSYnKCkqNDU2Nzg5OkNERUZHSElKU1RVVldY&#13;&#10;WVpjZGVmZ2hpanN0dXZ3eHl6g4SFhoeIiYqSk5SVlpeYmZqio6Slpqeoqaqys7S1tre4ubrCw8TF&#13;&#10;xsfIycrS09TV1tfY2drh4uPk5ebn6Onq8fLz9PX29/j5+v/EAB8BAAMBAQEBAQEBAQEAAAAAAAAB&#13;&#10;AgMEBQYHCAkKC//EALURAAIBAgQEAwQHBQQEAAECdwABAgMRBAUhMQYSQVEHYXETIjKBCBRCkaGx&#13;&#10;wQkjM1LwFWJy0QoWJDThJfEXGBkaJicoKSo1Njc4OTpDREVGR0hJSlNUVVZXWFlaY2RlZmdoaWpz&#13;&#10;dHV2d3h5eoKDhIWGh4iJipKTlJWWl5iZmqKjpKWmp6ipqrKztLW2t7i5usLDxMXGx8jJytLT1NXW&#13;&#10;19jZ2uLj5OXm5+jp6vLz9PX29/j5+v/aAAwDAQACEQMRAD8A/MuiiivwyzP9VbsKKKKLMLsKKKKL&#13;&#10;MLsKKKKLMLsKKKKLMLsKKKKLMLsKKKKLMLsKKKKLMLsKKKKLMLsKKKKLMLsKKKKLMLsKKKKLMLsK&#13;&#10;KKKLMLsKKKKLMLsKKKKLMLsKKKKLMLsKKKKLMLsKKKKLMLsKKKKLMLsKKKKLMLsKKKKLMLsKKKKL&#13;&#10;MLsKKKKLMLsKKKKLMLsKKKKLMLsKKKKLMLsbu9/0o3e/6U2irM+Ydu9/0o3e/wClNooDmHbvf9KN&#13;&#10;3v8ApTaKA5h273/Sjd7/AKU2igOYdu9/0o3e/wClNooDmHbvf9KN3v8ApTaKA5h273/Sjd7/AKU2&#13;&#10;igOYdu9/0o3e/wClNooDmHbvf9KN3v8ApTaKA5h273/Sjd7/AKU2igOYdu9/0o3e/wClNooDmHbv&#13;&#10;f9KN3v8ApTaKA5h273/Sjd7/AKU2igOYdu9/0o3e/wClNooDmHbvf9KN3v8ApTaKA5h273/Sjd7/&#13;&#10;AKU2igOYdu9/0o3e/wClNooDmHbvf9KN3v8ApTaKA5h273/Sjd7/AKU2igOYdu9/0o3e/wClNooD&#13;&#10;mHbvf9KN3v8ApTaKA5h273/Sjd7/AKU2igOYdu9/0o3e/wClNooDmHbvf9KN3v8ApTaKA5h273/S&#13;&#10;jd7/AKU2igOYdu9/0o3e/wClNooDmCiiigjmCiiigOYKKKKA5gooooDmCiiigOYKKKKA5gooooDm&#13;&#10;CiiigOYKKKKA5gooooDmCiiigOYKKKKA5gooooDmCiiigOYKKKKA5gooooDmCiiigOYKKKKA5goo&#13;&#10;ooDmCiiigOYKKKKA5gooooDmCiiigOYKKKKA5gooooDmCiiigOYj3UbqKKDO4bqN1FFAXDdRuooo&#13;&#10;C4bqN1FFAXDdRuoooC4bqN1FFAXDdRuoooC4bqN1FFAXDdRuoooC4bqN1FFAXDdRuoooC4bqN1FF&#13;&#10;AXDdRuoooC4bqN1FFAXDdRuoooC4bqN1FFAXDdRuoooC4bqN1FFAXDdRuoooC4bqN1FFAXDdRuoo&#13;&#10;oC4bqN1FFAXDdRuoooC4bqN1FFAXDdRuoooC4bqN1FFAXCim+ZR5lVykcw6im+ZR5lHKHMOopvmU&#13;&#10;eZRyhzDqKb5lHmUcocw6iv2b/wCDRNt3/DQn/cuf+5Wv2dr6nLeGfrWHjiPaWvfTlvs2u67H4Jxp&#13;&#10;44f2BnNbKPqXtPZ8vve05b80Iy29nK1ua272v5H8Y9Ff2cUV2/6m/wDT7/yX/wC2Pl/+JlP+pd/5&#13;&#10;W/8AuR/GPRX9nFNngjuYWjkRZI5FKsrDKsD1BHpR/qb/ANPv/Jf/ALYP+JlP+pd/5W/+5H8ZOaK/&#13;&#10;rQ8b/wDBOL9n/wCI0F8usfBX4W3UmoIUnuV8MWcN02epE6RiVW/2lYEetfH/AO0r/wAGvnwF+Kmn&#13;&#10;zTfD7UPE/wAK9WWCOK3WC6fWNMDiTc8ssF05ndmQlAEuY1B2ttOGDcdfhHFQV6clLy2f46fifUZT&#13;&#10;9IXIcRNQxtKpRv1spxXrb3vuiz+e+ivrj9vX/gil8cP2BLC61zWtHtvFnga3YbvEmgO1xbWwZnC/&#13;&#10;aYmUTW5wq5dkMQaRFErMcV8i+ZXzdfC1KM+SrFp+Z+0ZTnWBzPDrFZfVjUg+sXfXs+z7p2aHUU3z&#13;&#10;KPMrHlPT5h1FfeH/AAbbtu/4Kr+E/wDsEar/AOkj1/SRX0eU8PfXaLre05dbWtft5rufi3iF4wf6&#13;&#10;sZnHLvqntbwU+b2nLu5K1uSXbe/XY/jHor+ziivT/wBTf+n3/kv/ANsfC/8AEyn/AFLv/K3/ANyP&#13;&#10;4x6K/s4oo/1N/wCn3/kv/wBsH/Eyn/Uu/wDK3/3I/jHzRX9dXjz9ib4M/FPXJNU8TfCT4ZeItTmJ&#13;&#10;Ml5qfhexu7hye5kkiLHp618q/H3/AINuv2ZPjHp8raHoOvfDnVJJpLg3mgatK6SMwbCNBdGaJYgx&#13;&#10;DbIliPGAwHFctbhHERV6c1L71/n+Z9Bln0iclrSUcbh6lK/VWml6/C7eib8j+b+iv0E/bk/4Nyvj&#13;&#10;h+ypaz6z4MjX4yeFYSgaXQbGSPWYc+UuX07MjsDJIwH2d5iEjZ3Ea5x+fJfHavnMTgq2HlyVouL/&#13;&#10;AK27/I/acj4kyzOKH1nLK0akett15STs4vykkx1FN8yjzK5uU9rmHUV7L/wThfP/AAUO+Av/AGUX&#13;&#10;w/8A+nO3r+tOvfyfIvr0JT5+Wzttf9UfkfiP4qf6qYmjh/qvtvaRcr8/Jazta3JK/wCB/GPRX9nF&#13;&#10;fO//AAUs/wCCc/g//gpF+z9c+FtfhhsvEmmLJc+GdfVP9I0W7ZR3HLQSbUWWI8OoUjEkcbp6dbg+&#13;&#10;cYOVOpd9rWv87s+Gy36R2GrYqFLGYJ06bdpSVTmcV35fZxul11vba70f8p9FdV8dPgn4o/Zt+Lmv&#13;&#10;+BfGWk3Gi+JvDV21pe2sykYYYKuh6PG6FXR1yro6spKsCeT8yvj5U3F8st0f0hRr06tONWk1KMkm&#13;&#10;mtU09U0+qaHUU3zKPMqeU15h1Ff0pf8ABuSc/wDBJvwF/wBf+rf+nCevuavr8Lwn7ajCt7W3Mk7c&#13;&#10;vf8A7eP5yz/6QH9mZniMu+oc3spyhze1tflbV7ezdr22u7dz+Meiv7OK/Mn/AIOtDj/gnj4N/wCy&#13;&#10;i2X/AKbNUqMdwt9XoSre1vyq9uW36nRwv48/2xmtDLPqPJ7WXLze1vbzt7NX+9H8/tGa+6P2F/2a&#13;&#10;Phv+zn+yBeftWfHnw0/jDQ21hNG+HXg1pWjg8ValG0jPLdYRl+yo0MikOSjeROrxvmNJfsSx8Zft&#13;&#10;r2mkeC10H9oj9lD4Xx+NtFsNX8IfDK2ew024+y3SD7LZ2lrc2DSHe+YlHnMpkDKJOMjycPlTnFSm&#13;&#10;3dq9kruz2bu4pX6at+R+h5tx7HD15UcNCLjCTi51JunFyik5Rhy06spOF1ztxjFO65m00vxTzRX6&#13;&#10;RfHb4BeD/wBv/wDZt+MXibTfhx4Z+DP7Sv7ONxPJ438L+GZIYdD8R6fA7R3VxFAZNkMlsYZ2ZoWk&#13;&#10;DFMEytcxGL82/MrjxWDdFrW6eqf4fJp6NH0uQ59SzKnO0XCpTdpxbTs2lJNNNqUZRalGS0afRppO&#13;&#10;opvmUeZXLynu8w6im+ZR5lHKHMNoooqjO4UUUUBcKKKKAuFFFFAXP2e/4NEf+bhP+5c/9ytfs9X4&#13;&#10;w/8ABoj/AM3Cf9y5/wC5Wv2er9R4d/5F1P5/+lM/gzxo/wCSyxn/AHD/APTUAoork/jx8YtM/Z5+&#13;&#10;Cnizx5rVvfXWkeDdJudZvYbJEe5lhgiaV1jV2VS5VTgMyjOMkda9mUlFcz2PzOjRnVqRpU1eUmkl&#13;&#10;3b0SOsor8yf+IrX9nj/oTfjR/wCCnTP/AJPra+Hn/B0X+zT418W22m6lZfEzwjZzhi+q6tokEtpb&#13;&#10;4Ukb1tLiec7iAo2xNyRnAyR50c6wLdlVR9tU8M+KYRc3gamnZXfyS1fotT9HKK83/Zs/a9+GP7YH&#13;&#10;hJtb+GfjbQfF9jCkb3KWU/8ApVj5hcILi3cLNbs3lvhZUUkKSARXpFejCpGceaDuu6PjMTha2Hqu&#13;&#10;hiIOE46NSTTXqnqgIyK/ID/gtF/wb56X4g8LXnxQ/Z38NR6brmmo8+ueCtMiIh1WIEsZ9PhHEdwg&#13;&#10;4NtGAkqAeUqyrsuP1/orlx2Bo4un7OqvR9V6Hv8ACvFmY8P42ONy+dv5ov4ZrtJdV2e63TTP4w6K&#13;&#10;/U7/AIOYv+CcNv8AAX4wWfx08LQLD4c+JOoNaa/aokMUVhrHlGQSoqkMwukjmkb5WxLFKzPmZFH5&#13;&#10;Y1+VY7BzwteVGfT8V0Z/fnCvEmGz3LKWZ4Xaa1XWMlpKL9H1srqzWjR95f8ABtr/AMpWPCf/AGB9&#13;&#10;V/8ASR6/pKr+bX/g21/5SseE/wDsD6r/AOkj1/SVX3fCf+5v/E/yR/J/0gv+Smh/15h/6VMKKKDX&#13;&#10;0x+GhRX5k/8AEVr+zx/0Jvxo/wDBTpn/AMn1Npn/AAdVfs63+p29vL4W+MFjFNKsb3M+kWBjt1JA&#13;&#10;LsEvWcqvU7VZsDgE8V5f9tYH/n6j7x+GPFSV/qM/uX+Z+mFFeIfss/8ABSP4G/tqXk9p8NPiPoXi&#13;&#10;LUrdnDaa4lsNRZUVWaRLW5SOZ4wHXMioUzkbsgge316FOrCpHmptNd07nx2NwGJwdV0MXTlTmt4y&#13;&#10;Ti18mkwr8/f+CuP/AAQo8Ift6WF1408Drp/gv4tW8LlriOIRWHiY8sFvVUcTZyFuVBfDbXEirH5f&#13;&#10;6BUVnisLSxFN0qyuv62O7IeIMfk2MjjsuqOE4/c11Uls0+z9d7M/jb+IXw+1v4T+OdW8M+JNMu9G&#13;&#10;17Q7p7K/sblNkttMhwysPYjqOCORkGsev3k/4OU/+CZFn8W/g/N8fPBukQx+MfBsSjxUlrBI02t6&#13;&#10;WNqC4ZUBDSWgwxkYL/o/mF3KwRKPwbr8rzTL54Ou6UtVun3X9bn988C8ZYfiTKoZhSXLL4Zx/lkr&#13;&#10;XXo90+z11ul7R/wTg/5SHfAX/sovh7/0529f1qV/JX/wTg/5SHfAX/sovh7/ANOdvX9alfW8Ifwa&#13;&#10;nqvyP57+kb/yMcH/AIJf+lBRRRX15/OJ8W/8Fmf+CTui/wDBR34Jyalo1laWXxd8K2rHw9qgKxNq&#13;&#10;EYJc6dcMcBoXJYoWP7mRtwIV5lk/mj8S+GtS8GeI9Q0fWNPvNK1bSbmSzvbK8gaC4s542KSRSRsA&#13;&#10;yOrAqVYAggg81/ZdX5o/8F9f+CPFv+1x8P7z4t/DfQ2b4s+HbcNqVpYxZl8XWUagbCg/1l3Cijy2&#13;&#10;HzyIvlfPiAJ8pxDkvt08TQXvLdd1/mvxP6C8HPFD+zKkcjzSX7ib9yTf8OT6O+0G/wDwF67Ntfz4&#13;&#10;0UUV+fH9g3P6Vv8Ag3I/5RM+Af8Ar/1b/wBOE9fc1fDP/BuR/wAomfAP/X/q3/pwnr7mr9dyv/c6&#13;&#10;X+Ffkf508e/8lLj/APr9U/8AS2FfmT/wda/8o8fBv/ZRbL/02apX6bV+ZP8Awda/8o8fBv8A2UWy&#13;&#10;/wDTZqlZZ3/uNX0O/wAL/wDkqsD/AI1+TPzj/a38MzePP+CHH7J/ijRZrG60fwHrfijw5r8UF0JJ&#13;&#10;tPv72+N1bpKg5UtDA8nzYwJ4u0ik/a3jD4y/BHwl+2X+xJ4Z+IHwcuvFHjjVvh74MbQPG0HiW7t2&#13;&#10;0Gd5pksEOnIyQzol4od3d87Jm+V/LVG/NH9g/wD4KH3n7JmjeKPAvizw3a/E74J/EGFovE3gnULl&#13;&#10;oYZpdoEd7aygE211GyRnzEGWEacq8cEsPufiq9/Y0+LOpaT4+uv2hv2mtKbwZDFZ6X4U1vThqXiW&#13;&#10;G2tnLwQabqCM1paxIXPlLI/yEMTgnJ+Lw2Ki17Sm481oJqVvsaXV9HdLpqnfyP6czvIa8arwmLhV&#13;&#10;9kpYiUJ0VNt+3blyy9m1JOE5O/MvZyjy3fxJep/8EsdJ8RfB/wDb3/ba8c/Ejb4wtPh94S8VWnjL&#13;&#10;VY7eOCDVb5tRWZlWH5QouRZXbKiqFAXbx8oP5T19qf8ABQX/AIKuQ/tA/CGH4R/DGw8WaL8NftFv&#13;&#10;f67rHinVG1DxV4+voo41W61Wfewbb5cW2IM6r9nh2lEjiii+K683MK1NqNGk7qN3fu2/v0016u7P&#13;&#10;tOD8vxcJVsxx0FTnVVOKhppGnGybS0Tk3J8q+GPLF6p2KKKK80+3uFFFFAXCim7qN1BFx1FN3Ubq&#13;&#10;AuOopu6jdQFx1FN3UbqAuftB/wAGiP8AzcJ/3Ln/ALla/Z6vxh/4NDzn/hoT/uXP/crX7PV+o8O/&#13;&#10;8i6n8/8A0pn8H+M3/JY4z/uH/wCmoBXhX/BT/wD5RxfHb/sQ9Z/9Ipa91rwr/gqB/wAo4fjt/wBi&#13;&#10;HrP/AKRS16eK/gT9H+R8LkH/ACNMN/18h/6Uj+Tiim7qN1fjZ/pVc6v4LfG3xZ+zp8TtI8ZeB9e1&#13;&#10;Dw34m0KcXFnf2b7XjI6qynKyRsMq8bhkdSysrKSD/S//AMEgf+CoGm/8FNf2e7jVLiyj0bx74SeK&#13;&#10;y8UabCD9nEkisYrq3JJPkTBJMK53o8ciHcFWST+XXdX3F/wbw/tFyfAT/gp94PsZtQs7DRfiFb3P&#13;&#10;hfUDc/dkaWPzbVE5AEr3kNtGpIORIyj72a97h/Mp4fExp392Ts15vZ/10Pybxd4Mw2c5LVxij/tF&#13;&#10;CLlGSWrUdZQfdNXsukrNbtP+lyiiiv04/hg8l/bs/ZgtP2zf2QfiB8M7r7OsnirSZIbGWeWSOG2v&#13;&#10;oyJrOZzH82yO5jhdgM7ghBDAkH+R1lKMQRgjgg9q/s8r+Uf/AIKyfDK9+EH/AAUr+N2j3y28ck3i&#13;&#10;6+1aJYfuLBfSG9gHbBENxGCOgORXxfF+HVqddeaf5r9T+nPo65xNVMXlUnpaNSKvs/hk7ed4Xfkj&#13;&#10;27/g21/5Ss+E/wDsEar/AOkj1/SVX82n/Btoc/8ABVnwn/2CNV/9JHr+kuu7hP8A3N/4n+SPlPpA&#13;&#10;f8lLD/rzD/0qYUHpRRX0x+HH8YdFNLUbq/Ez/T+5f8N+JNR8G+IrDWNHv73StW0q5jvLK9s52guL&#13;&#10;OeNg8cscikMjqwDKykEEAggiv3z/AODfj/gsLq37YejXnwl+KWrW158RPDtqLnRdVmbZc+JrJciR&#13;&#10;ZBgK1zB8pLA75Y23FS0Usjfz+7q9L/Y4/aMvv2Sf2p/APxIsGvC/hHWre+uIbWYQy3lqG23NsHII&#13;&#10;UTQNLETg8SGvUynMZ4Supp+6915f5rofC+IPBuG4iymph5QXtopunLqpLVK/aW0ltZ33Sa/rzooH&#13;&#10;Siv1g/z6KfiLw9p/i7w/faTq1jZ6ppeqW8lpeWd3Cs1vdwyKUeKRGBV0ZSVKsCCCQeK/kh/bY/Zu&#13;&#10;uv2Qv2tPiB8NbpLxV8Ja1PaWcl3s866sid9pO2z5cy27wyYGMeZ0HQf11V/Ox/wdBfDXTfAf/BTG&#13;&#10;HVLFZFuvGnhDTtZ1Es2Q06S3NiCvoPJs4Rj1BPevleLMOpYaNbrF/g/+DY/fvo95xOjnVbL2/cqw&#13;&#10;vb+9Bq3/AJK5fgfKX/BOD/lId8Bf+yi+Hv8A0529f1qV/JT/AME32/42H/AX/sovh7/0529f1rVl&#13;&#10;wh/Bqeq/I7vpF/8AIxwf+CX/AKUFFFFfXn85hRRRQB+NP/BxT/wR5t5bDVP2hvhbobR3UZe78eaT&#13;&#10;YRfJKvLPq6Rr0Ycm428EfvmAInkb8Wa/s8IyK/AD/g4F/wCCPEP7J/iqX4xfC/Q2tfhnr1wBrem2&#13;&#10;cX+j+Fr2R8KyIv8AqrSZmAVfuRSHyxtV4Yx8NxFkvLfF0Fp9pfr/AJ/ef1R4M+J/tVDh3NZe9tSm&#13;&#10;3uulN36r7D6r3d0r/oz/AMG5H/KJnwD/ANf+rf8Apwnr7mr4Z/4Nx/8AlEz4C/6/9W/9OE9fc1fV&#13;&#10;ZX/udL/CvyPwPjz/AJKTH/8AX6p/6Wwr8yf+DrX/AJR4+Df+yi2X/ps1Sv02r8yP+DrY4/4J4eDf&#13;&#10;+yi2P/ps1Sss7/3Gr6HoeGH/ACVWB/xr8mfz9UU3dRur8nP9BLjqKbuo3UBcdRTd1G6gLjqKbuo3&#13;&#10;UBcbRRRVWMrhRRRRYLhRRRRYLhRRRRYLn7Qf8Ghv/Nwn/cuf+5Wv2gr8X/8Ag0N/5uE/7lz/ANyt&#13;&#10;ftBX6hw7/wAi+n8//Smfwl4y/wDJYYz/ALh/+moBXhP/AAVA/wCUcPx2/wCxD1n/ANIpa92rwn/g&#13;&#10;qB/yjh+O3/Yh6z/6RS16WK/gT9H+R8PkH/I0w3/XyH/pSP5NaKKK/HbH+ktwr2j/AIJvf8pEPgL/&#13;&#10;ANlF8Pf+nO3rxevvz/g23/Zsvvjf/wAFKdD8TGyjn8P/AAxsLnXNQlntWkg854ntrWMPgos3mzCZ&#13;&#10;AxBItJCvKcdWX0ZVMTThHq1+Z87xdmFPBZJi8VV2jTn83ytJfNtJebP6RKKKK/YD/OYK/mP/AODh&#13;&#10;Ng3/AAWA+L2Of+QMOP8AsC2Ff04V/J7/AMFUPildfGT/AIKO/GzXLq6tb7Pi+/0+2ntsGKW1tJmt&#13;&#10;LYqQSG/cQRfMDhuvevleLZL6tCHeV/uT/wAz9++jzh5PPMRiFtGk4v1lODX/AKSz3b/g2y/5SteE&#13;&#10;/wDsD6r/AOkj1/SZX82f/Btl/wApWvCf/YH1X/0kev6TK04U/wBzf+J/kjh8fv8AkpYf9eYf+lTC&#13;&#10;iiivpj8PP4v6KKK/FLH+ngUUV61+wd+zTcfthftjfDn4bQwXU9v4p1uGDUfs08cM0OnoTNezI0ny&#13;&#10;7o7WOeQDkkpgKxIU3TpSnNQju3b7zlxmMpYXDzxNZ2hBOTfZJXb+4/rY8Lw3dv4a06O/bffR2sa3&#13;&#10;DZ3bpAo3HPf5s1eoHSiv2jY/zPlK7uFfgF/wdfGP/hvTwJjHm/8ACA2+712/2jqGP61+/tfzo/8A&#13;&#10;Bz78UdP+IH/BTg6TZrMtx4H8J6dol+XXCtM7z34K+o8q+iGfUH0r53iiSWBs+rR+x+BNKU+KVKK0&#13;&#10;jTm35LRfm0j5V/4Jvf8AKRD4C/8AZRfD3/pzt6/rYr+Sf/gm9/ykQ+Av/ZRfD3/pzt6/rYrj4R/g&#13;&#10;1PVfkfS/SJ/5GOD/AMEv/Sgooor64/nU434efH3wr8UfiD428KaPqkNx4i+Hl9BYa9p5O2eyae3S&#13;&#10;4gcr1Mckb/K/3SySLncjAdlX85//AAU1/a+8c/sOf8F5viZ8Qvh/qn9n6zp1zp0U8EoL2eq2raZY&#13;&#10;mS0uYwR5kL7VyMhlZUdGSREdf3K/YL/be8Jf8FAv2cdH+IXhOTyVus22qaZJKJJ9GvUAMttIQBkj&#13;&#10;cGVsDejo2BuwPJwGawxFWdCWkotr1Sdr/wCZ+h8W8AYnKMvwmb0vfoV6cJX6wnKCk4vybu4vto9V&#13;&#10;d+zVR8TeGtN8aeHNQ0fWNPs9V0nVraSzvrK8hWa3vIJFKSRSRsCroykqysCCCQeKvUV62+jPz6Mn&#13;&#10;F80dzy/9j/8AZO8N/sUfBmPwB4Pa8XwzY6je3unwXMpmks47m4ecwbz8zrG0jKrMSxULuLNlj6hR&#13;&#10;RU04RhFQirJbG2KxVbE1pYjEScpybbb3berb82FfmP8A8HXP/KO/wb/2UWx/9NmqV+nFfmP/AMHX&#13;&#10;P/KO/wAG/wDZRbH/ANNmqV5udf7jU9D7Pwx/5KnA/wCNfkz+feiiivymx/oBcKKKKLBcKKKKLBcK&#13;&#10;KKKLBcKKZuNG41RFx9FM3GjcaAuPopm40bjQFx9FM3GjcaAuftH/AMGhp5/aE/7lv/3LV+0Ffi7/&#13;&#10;AMGhRz/w0L/3Lf8A7lq/aKv07h3/AJF9P5/+lM/hXxk/5LDGf9w//TUArwn/AIKgf8o4fjt/2Ies&#13;&#10;/wDpFLXu1cz8ZvhPpPx4+EfibwTr63DaH4s0y40i/WCTy5TBPG0b7W52ttY4PavWrRc6corqmfn+&#13;&#10;V4mGHxtHEVNoyi3bsmmz+OWiv6N/+IZD9l3/AJ8fHP8A4P2/+IroPB3/AAbh/smeGbWaO98B6z4i&#13;&#10;aRgyy6h4l1CNoh6L9nliGPqCfevz+PCuMfWP3v8AyP69qePvDcY3UKr8lGP6zSP54v2df2ZfH37W&#13;&#10;vxKg8H/DjwvqnizxDNGZzbWaALbxBlUyzSMRHDEGdFMkjKgLqM5YA/0y/wDBJv8A4JtaR/wTS/Zl&#13;&#10;h8M+Zpuq+NtckW/8U61bQbRe3OCEgjdgJGt4FJWMNjJaWTYjSso9z+DHwB8D/s5+EjoPgHwj4d8G&#13;&#10;6O0gnktNH0+Kzjnl2LH5sgQDzJCqIC7ZYhRknFddX02U5FDBv2knzT/Ben+Z+IeIniviuJKawVCH&#13;&#10;ssOndq95Sa25ntZbqK66tuysUUUE4r3j8jPGv+Cg/wC1Rb/sV/sZfEL4lSND9s8O6U50uOaJpY59&#13;&#10;QlIhs43RSGKNcSRB8EEJuORjNfySE5NfpR/wcX/8FRdP/bA+Mtj8K/AuppqHw9+HV28t7eRR/utY&#13;&#10;1kB4nkjck74YEZ40cBQ7STsDJGYnP5qbjX5vxFmEcRiOSHww0+fX/L5H9r+C/CVXJsmeJxUeWriG&#13;&#10;pNPRqKXuJ+erl5c1t0z73/4Nsv8AlK14T/7A+q/+kj1/SZX82H/Btg2f+CrfhL/sD6r/AOkj1/Sf&#13;&#10;X0fCv+5v/E/yR+LePv8AyUkP+vUP/SphRRRX0p+In8X9Ff0bj/g2Q/Zd/wCfHxz/AOD9v/iK1fCP&#13;&#10;/Btl+yl4bv3mvPCfiTxBGy7RBf8AiO7SND6j7O8TZ+rEe1fna4Vxje8fvf8Akf2ZLx84aSuo1X5c&#13;&#10;kf1mkfzj+CvA+tfEnxVY6F4d0fVNf1zUpPKs9P061e6urt8E7Y4owWc4BOACeK/ol/4IYf8ABHFv&#13;&#10;+CeXg278deOzHcfFzxZZC0uLeCcS2vhyxZkkNmrL8ss7OiNLKCyAxokZ2q0k31n+zJ+xD8Jf2NdB&#13;&#10;/s/4Z+AfD3hNWiME13bQebqF3GZGk2z3cha4mAZjtEkjbRgDAAA9Ur6DKeH44WXtqr5pdOy/z/A/&#13;&#10;H/ELxir59h3l2XwdKg/ibfvzXRO2kV3Sbv3tdMooor6Q/EzM8aeMdL+Hfg7VvEGuX1vpei6HZzah&#13;&#10;qF5O22K0t4kMkkjnsqorMT6Cv5GP2uv2itQ/a2/ad8dfEnU1uYbjxjrE+oRW09x9oext2bFvbeZt&#13;&#10;XcsMIjiB2jKxjgdK/YT/AIOaP+CnUPgPwM37Ovg2+3a94iiiu/GF3bXI3adYnEkVgQvzCSf5JHBZ&#13;&#10;cQhQVdbjK/hluNfA8UY9VKqw8HpHf1/4H6n9deA/CVTA4GpnOJjadeyh3UFrf/t56+kU1oz2v/gm&#13;&#10;9/ykQ+Av/ZRfD3/pzt6/rYr+SX/gm6x/4eI/AX/so3h7/wBOdvX9bVehwj/Bqeq/I+N+kR/yMcJ/&#13;&#10;gl/6UFFFFfXH87n8wP8AwX0/5S4/GL/r507/ANNdnXn/APwTk/4KN+Ov+CbPx1j8WeE5P7Q0XUPL&#13;&#10;t/EXh2eYpZ69aqSQrEA+XOm5zFOFLRszAh43ljk77/gvs2P+Cufxi/6+dO/9NdnXx5uNfk+MrTpY&#13;&#10;2pUpuzUpWfzZ/oPw7l+Gx3C+EweMgp050KSaezXJH/h01qnqtUf2Bfst/tO+Ef2xPgXoPxC8D3zX&#13;&#10;2geIIPNQSALcWkg4kt5kBISWNsqygkZGQWUhj6DX8vv/AASL/wCCt/if/gmV8WGiuI7zxD8LfElw&#13;&#10;h8RaAjDzI2wFF9Z7iFS5RcAqSEnRQjlSIpYf6YPhJ8WvDfx3+Gmi+MPCGr2mveGvEVql5p99bE+X&#13;&#10;PG3sQGVgcqyMAysrKwDAgfoOUZtDGUu01uv1Xl+R/HniJwBieGsdZXlh5t8k/wD22XaS+6S1XVLo&#13;&#10;qKKK9c/Owr8x/wDg65/5R4eDP+yi2X/ps1Sv04r8xf8Ag67OP+Cd/gz/ALKLZf8Aps1SvLzr/can&#13;&#10;ofdeGX/JU4L/ABr8mfz80UzcaNxr8rP7+uPopm40bjQFx9FM3GjcaAuPopm40bjQFxKKKKCLsKKK&#13;&#10;KAuwooooC7CiiigLs/aL/g0J/wCbhf8AuW//AHLV+0Vfht/wao/G3wZ8HP8AhfH/AAl3i7wx4V/t&#13;&#10;L/hH/sn9sarBY/atn9qb/L81l3bd6ZxnG5c9RX69/wDDbXwZ/wCiufDH/wAKmx/+O1+lcP1oLAU0&#13;&#10;2uvX+8z+IvF7AYqpxbi506cmn7PVJtfwoeR6dRXmP/DbXwZ/6K58Mf8AwqbH/wCO0f8ADbXwZ/6K&#13;&#10;58Mf/Cpsf/jtez7en/MvvPzX+y8b/wA+Zf8AgL/yPTqK8x/4ba+DP/RXPhj/AOFTY/8Ax2qOsf8A&#13;&#10;BQD4D+HjGNQ+NnwjsTLnYLjxhp0e/HXG6YZxkfnS+sUv5l96KjlOObsqM/8AwF/5HrlFfNfxW/4L&#13;&#10;D/sv/BnSbe91j43eAbyG4kMaLoV//b0wI/vR2ImdRz1ZQPevjf8Aag/4Os/hj4Jtb6x+FHgrxJ46&#13;&#10;1SKWSCHUdW26TpTLsbZcIPnuJVD7cxPHAxXd86nGeWvmmEoq9Sovvu/uWp72U8B8Q5jJRwuEm0+r&#13;&#10;i4x/8ClaP4n6oeIPEFh4S0G+1XVb6z0zS9Mt5Lu8vLuZYbe0hjUs8kjsQqIqgsWYgAAk8V+LH/BZ&#13;&#10;f/g4fj8UWviD4S/AG+3adMrafrPjiB8falIxLDp3fZ1Q3P8AF85iG3ZM3wD+3B/wVo+OH/BQCaW1&#13;&#10;8ceK2tPC7OHj8MaKjWOjoR5ZG+MMXnw8YdTcPKyMW2FQcV82V8jmnEkqydLDXiur6v8Ay/P0P6I4&#13;&#10;D8E6OXVI4/O2qtRaqC1hF9G27czXa3Kv72jCiiivlT9/uz70/wCDbD/lK54S/wCwPqv/AKSPX9KF&#13;&#10;fzM/8G8/xA0H4Zf8FO/C+reJNb0jw/pMOlamkl7qd5HaW6M1q4UGSQhQSeACeTX9DH/DbXwZ/wCi&#13;&#10;ufDH/wAKmx/+O1+gcL1IRwjUml7z/JH8geO2DxFbiKEqVOUl7KOqTf2p9j06ivMf+G2vgz/0Vz4Y&#13;&#10;/wDhU2P/AMdo/wCG2vgz/wBFc+GP/hU2P/x2vo/b0/5l95+L/wBl43/nzL/wF/5Hp1FeY/8ADbXw&#13;&#10;Z/6K58Mf/Cpsf/jtVdW/b1+Bmg26zX3xo+E9lCzbA8/i7T41LYJxlpQM4B49qPrFL+ZfeillWNbs&#13;&#10;qM//AAF/5HrFFfP3jr/gq3+zT8OvDFxq+ofHT4X3FragF49L8Q22qXTZOPlt7VpJn/4ChxXyh+0l&#13;&#10;/wAHSXwF+F1rdW/w/wBJ8V/FLVFijktpYrY6PpcjFwHjea5X7QjKuTlbZ1JwM8kjnrZlhaSvUqJf&#13;&#10;PX7lqexlvBOfZhPkwmEqS6X5Wo/OUrRXzZ+mFfmb/wAFgP8Ag4C8L/so6Fr3w7+D+pWfib4uLI2n&#13;&#10;3WoxxrcaZ4TbH7x2Y5S4u0J2rCN0aSBvOOYjBJ+Yf7en/BeX46ftyWepaD/akPw+8Bah5sD6B4ed&#13;&#10;4mvbZ/NXy7y6J8243Qy+XIgMcEm0Ewg18U18rmXE/MnTwmn95/ov1/A/euCPAtUakcbxDJSa1VKO&#13;&#10;qv8A35dV3itH1k1dO74k8Saj4y8RahrGsX97quratcyXl7e3k7T3F5PIxeSWSRiWd2YlmZiSSSSS&#13;&#10;TVKiivjt9Wf0lFKK5Y7HtH/BN3/lIj8BP+yjeHv/AE529f1uV/Iz/wAE+Nbs/DP7e/wP1LUry10/&#13;&#10;TtP8f6Dc3V1cyrFDbRJqMDPI7sQqqqgksSAACTX9TH/DbXwZ/wCiufDH/wAKmx/+O19xwpUjGlU5&#13;&#10;mlqvyP5b+kBhK9bMMI6UHK0JbJv7XkenUV5j/wANtfBn/ornwx/8Kmx/+O0f8NtfBn/ornwx/wDC&#13;&#10;psf/AI7X1ft6f8y+8/n3+y8b/wA+Zf8AgL/yP5zP+C+//KXP4xf9fOnf+muzr48r6w/4Lj+M9H+I&#13;&#10;P/BVD4saxoGrabrmkXtxp5t77T7lLm2nC6ZaKdkiEq2GUg4PBBHavk+vyjMHfFVGv5pfmz/QTg+M&#13;&#10;o5Dgoy0ao0v/AEiIV+gv/BDz/gsxcf8ABPjxz/wg/jyW6vvg74luvMneNGmn8L3T4U3kSAFpIGwP&#13;&#10;OiUFsDzIwXVo5vz6orPC4qph6qq0nZr+rM6s+yLB5zgZ5fj480Jfen0afRro/k7ptH9nHh3xFp/i&#13;&#10;/wAP2OraTfWeqaVqlvHd2V7aTLPb3cMih45Y5FJV0ZSGDKSCCCDirlfgb/wb+f8ABaGz/Zh1G1+C&#13;&#10;vxY1ZbP4e6pcH/hHdcupMQeGrqRyWhnY/ctJXYt5n3YZGLNiN3ki/aT/AIba+DP/AEVz4Y/+FTY/&#13;&#10;/Ha/TsvzSjiqKqJpPqr7P+tj+GeLuBMyyLMZYOcJThvCai2pR6PS9mtmuj7ppv06vzF/4OvP+Ud3&#13;&#10;gz/so1j/AOmzVK+7P+G2vgz/ANFc+GP/AIVNj/8AHa/OP/g56/aI+H/xb/YI8I6b4U8deDvE2ow+&#13;&#10;P7O5ktdJ1q2vZo4hp2pKZCkbswUM6jcRjLAdxWOcVoPBVEmtu56Hhvl+Kp8T4Kc6cklNauLS2fkf&#13;&#10;hLRRRX5ef3fdhRRRQF2FFFFAXYUUUUBdibhRuFJmjNBnzC7hRuFJmjNAcwu4UbhSZozQHMLuFG4U&#13;&#10;maM0BzC7hRuFJmjNAcwu4UbhSZozQHMLuFG4UmaM0BzC7hRuFJmjNAcwu4UbhSZozQHMLuFG4Uma&#13;&#10;M0BzC7hRuFJmjNAcwu4UbhSZozQHMLuFG4UmaM0BzC7hRuFJmjNAcwu4UbhSZozQHMLuFG4UmaM0&#13;&#10;BzC7hRuFJmjNAcwu4UbhSZozQHMLuFG4UmaM0BzC7hRuFJmjNAcwu4UbhSZozQHMLuFG4UmaM0Bz&#13;&#10;C7hRuFJmjNAcwu4UbhSZozQHMLuFG4UmaM0BzC7hRuFJmjNAcwbqN1NorQjmY7dRuptFAczHbqN1&#13;&#10;NooDmY7dRuptFAczL3hzw9qHjDxDY6TpFjeapq2qXEdnZWVnA09xeTyMEjijjUFndmIVVUEkkADN&#13;&#10;fuJ/wT2/4Nd/B/h/wdpHiT9oW71DxB4kvIPPuPCOm332XTdN3q48m4uYWE1xKm6Ni0EkUayIygzp&#13;&#10;h3/Ov/ggp4e0jxP/AMFbvg3ba5a2N5ZR3t9dxx3aq0a3MOm3c1s4DceYlxHE6HqHVSOQK/pg+Oui&#13;&#10;+KPEnwQ8Zab4H1K10XxpqGh3ttoGoXP+osNQe3dbaZ/kf5ElKMfkfgH5W6H6zh3LaNWnLEVVzWdk&#13;&#10;vknt139D+e/GTjjM8vxdHJsvq+xVSKlKa0dnJxSUlrFLlbbWu1nun478P/8AgkV+zH8NPC8Oj6d8&#13;&#10;Dfhzc2sJYrJqukR6tdHJyd1xdebM3tuc4HAwK8h+M/8Awbk/sq/FvTbtLDwbrHgXUby5Fw2oeHNb&#13;&#10;uElTkkxpDctNbIhz0WEYAG3bX4N/tf8A7G/7RnwX8Xa34h+Mngr4kR3sM8X9peJtVjn1K0mlkC7C&#13;&#10;dTUyQysdyrkSsd3y9QQOk/ZY/wCCx/7Rn7I2sWUnh/4la9rWj2aQQf2F4kuH1fTGt4eEt0jmYtbx&#13;&#10;7flP2d4m2gDcMDGks4wnN7LEYblXorr5WVvvOOj4b8Qqj9fybOnVm9X70lGT3+JTmpb9VZ6X3NT/&#13;&#10;AIK4/wDBMqD/AIJffGvQvC9v8QNP8bR+JNOfVYYvsL2WoadCJmjTz48vGVcqwR0kyxhlzHGAu/8A&#13;&#10;Yr9hz/gi1+zD8VP2Kvg/4o1/4T6VqWveJPBOi6pqV2+pXytdXM9hDLLIQs4UFnZjhQAM8ACvwH/a&#13;&#10;z/ac8TftlftF+KviZ4uktm17xXdi4ljtohHDbRIixQQIB/BFDHHGC2WYICzMxZjwaavdxIqrdXCq&#13;&#10;owAJCAB+dePh8fhqGInONJSg9k+n3pn6Lm3Ced5rlGFw1XMJUcRDWpOCa5m1qrRlBWT0T62vZNn9&#13;&#10;Q3/Dh39kr/ojWj/+DTUP/kij/hw7+yV/0RrR/wDwaah/8kV/PH/wTf1e7l/4KH/AVWurhlb4i+Hg&#13;&#10;QZCQR/adv71/UJ+3E7J+xV8YGUlWXwTrRBHUH7BNX1GW1sLi6U6vsIrl8k+l+yPwbjbK8+4ex2Hw&#13;&#10;X9q1antuvNONvett7SV++6PF/wDhw7+yV/0RrR//AAaah/8AJFfBf/BxF/wTT+B37Gn7FXhfxR8M&#13;&#10;/AFh4V16+8bWmlz3cF7dTNJbPYahK0eJZXXBeGM5Az8vXGc/jf8A23ef8/d1/wB/W/xqO41C4u02&#13;&#10;yzzSKDkB3LDNfP4rOMPVpSpww6i3100/8lR+xZD4b5zgMwpYyvm9SrCDu4NTtJdneq1+DOk+C3wY&#13;&#10;8VftFfFLRfBPgnRL3xF4o8RXAtbDT7UDfM+CxJLYVEVQzvI5VERWZmVVJH7bfsS/8Gr/AIF8CWNr&#13;&#10;q3x08RXHjrWgWaTQdDuJbHRYwQ67XnAS6nPKOGQ2+GG0q68n1P8A4Nyf+Ceem/svfsd6Z8TtZ0u1&#13;&#10;/wCFhfFi0XUvtciI89ho0hV7O2jkV3ASZFjun27GJljSRS1uuPO/+C9X/BcbXP2R/FUnwZ+EF0th&#13;&#10;4/jhhufEPiCS3SX+wopVWWK2t0kBVriSNld5GUrHHIoTMjloe/B5bhsJhljMart7L12Vurfnoj5P&#13;&#10;iXjjPeIc7lw5wtL2cYtqVROzdnaUuZXcYJ6Jx96T2bukfYPw+/4I3/su/DLw1JpOm/BHwLc2sxbc&#13;&#10;+rWZ1a5Gc5xPdtLKvXjDjHGMYFeF/tDf8Gzn7NXxZ8KTQ+D9L1/4Y64qzPBf6Vqs99C8zIRH58F4&#13;&#10;8oaJHwxSFoWYZG9eCP56/iH8bfGnxd8U/wBueLPF3ijxRrRVUOoatqs97dbVGFHmyMzYA4AzxX29&#13;&#10;/wAEx/8Agvx8Wf2VPizpWl/ErxZrXxE+GWrX6Lq66/dzahqOkRybI2urW4ffNiJVV/s5LRuA4VY3&#13;&#10;kMgVPOMvrS9lWoKMdk9NPuSt8gxnhvxhltJ47Lc0nVqrVxbmuZrorykpve3MkeJ/8FHP+CVvxO/4&#13;&#10;JreO2t/FdmNW8HahePbaH4qsl/0LVAF3qrrktbz7M5ik7pJsaVF8w/M5biv6+v2pf2a/B37cf7Nu&#13;&#10;v/D/AMVKb7wz4us12XVnMBJbuCskF1BIMjfG6pIpOUbbhgyMyn+Sf4yfCzVPgX8XvFXgnWzbNrPg&#13;&#10;/WLvRL82zmSEz20zwyFGIBZdyHBIGRg4FebneVLCTUqfwS28vL/I+48LfEGpxFhZ0cYksRStzWVl&#13;&#10;JPaVujumpLa9mrXsv6KP2Sf+CJv7LnxD/ZU+GXiDWfhJpN9rGueE9K1C+uW1K/VrieWzikkchZwA&#13;&#10;WZicAAc8CvQv+HDv7JX/AERrR/8Awaah/wDJFezfsK/8mRfBv/sR9E/9IIK/l9/4KQavdxf8FD/j&#13;&#10;0q3Vwqr8RfEIAEhAA/tO496+ix9XDYOhTm6MZc3kl09Gfi/COAzziXNMXhoZnVoqm2/inK/vNWtz&#13;&#10;xtY/oT1T/ggR+yLq9usc3wdsEVW3Awa5qkDZ57pcg456ZxXwF/wVH/4NnF+GfgvXfiF+z7eatqtp&#13;&#10;paPfXngm+b7TdJCGkeT7BPw8vlxlAtvKGldY3IllkKRN+WfwK/ai+I37Mnju38TeAPGniLwprVu0&#13;&#10;ZM9hevGtyqSLIIp48lJ4S6KWilVo3xhlI4r+tD9lr4pah8c/2Yvhz421azg0/VPGPhfTNbvbWEMs&#13;&#10;VtNc2kU0kahiWCqzkDcScDk5rHB/UszhKn7JQa6q35pL7merxL/rTwNiKGMWYSxNObatNyadrNpx&#13;&#10;lKVrraUXf0P49d1G6vev+CpXws0L4Lf8FEvjH4b8MyaadDsPFF29pDp8Kw2tgsrecbSONQFRYGkM&#13;&#10;O1QAPKxgV4HXxdWm6c3B9G19x/TuX42OLwtPFQ0U4xkr9pJNfmfeH/BAT/gnFpH7f/7V+pXXjXS1&#13;&#10;1b4a/D7T/tmtWjytGmoXVwJIrO2LRyxzJllmn3qGX/Q/LcASiv1Y/a3/AODez4AePf2bPGWmfDf4&#13;&#10;d6f4V8fS6bJL4f1GHU7s+Xex4kijfzZXQRysoiclSQkjEYYAj1b/AII0/sND9gf9hDwv4Zv7doPF&#13;&#10;3iAf8JF4nDgh47+4RM25G91HkRJFAdh2s0LOAC5p/wDwTf8A+Cp3g7/go74m+K1h4bEduPAPiA2e&#13;&#10;n8ybtX0llC2+ofOiFfNljuP3eN0aiIPgsM/eZfluGpYeFDERXPO+6122Xay/E/kji/jjPMwzjEZp&#13;&#10;k1Waw2FcF7smoW5rKUkmlLnlfdaxsnsfyz6np1zompXFneW89neWcrQzwTxmOSCRSQyMpGVYEEEH&#13;&#10;kEVBur9EP+Dk/wDYj/4Zl/bmfx1pNmsHhT4wRyawhQKqQ6rGVW/jxvLkuzxXJdgoLXbqufLbH521&#13;&#10;8Pi8PLD1pUZbp/8ADP5n9U8PZ5SzfLaOZUPhqRTt2e0l6xaafmjqvgx8GvFX7RHxS0TwT4J0W98R&#13;&#10;eKfEVyLXT9PtQPMmfBYklsKiKoZ3kcqiIjOzKqkj9uf2JP8Ag1h8B+ArC01b46+ILjx3rWWaTQtE&#13;&#10;uZbHRYwVdQrzgJdTkZSQMhtwGG0q65Ldf/wbG/sNaZ8Ff2QW+MGpWccnjH4pPKttNNbbZtO0mCZo&#13;&#10;44ULLuUTyxtOxU7JE+zHBMYNZX/Bfr/gtbr37Gmq2vwg+Et3bWfxAv7WLUNb1/8Ac3TeHrd2Jjto&#13;&#10;4m3AXUqrvZpV/dwyIyKzTLJD9Ngctw2GwqxuNV76peu2nVvz0Pw3irjbPc9z6XDPDMvZqLcZTTs2&#13;&#10;46SfNa8Yxenu+83s3dI+vfh1/wAEhP2Yfhf4Xj0jTPgd8O7q1jdnEmr6WmsXRLHJzcXfmzEegL4H&#13;&#10;YCvHvjx/wbi/st/GXSrwaT4T1b4fateXJujqPh3V51KnDfuxb3DTWyxEkEqkSEbQFZRnP85HxD+L&#13;&#10;/iz4u+Ln8QeLPFHiLxRr0gUNqWralNe3jBVCqDLIzPwoAHPAAFfav/BN3/gv18Xv2PfiPp9n4+8R&#13;&#10;eJPih8M7qfGqabqt2b7U7JGWNPOsrmY+YGjEalbd5BAwMgxG8nnI6edYCrL2daglHvZO34K3yIxn&#13;&#10;hjxbgKTxuW5pOpW3cbzjzNa2TcpKV/7ySfU84/4Kf/8ABIz4if8ABMPxVp765cW/inwPr0jQ6T4n&#13;&#10;sIGihklXcfs1xGcm3uCi+YE3OrruKO5jlCeRfsPeBNJ+Kn7avwf8L+ILNNS0HxJ420XS9StHdkW6&#13;&#10;tp7+GKWMlSGAZGYZUgjPBBr6P/4K0/8ABbjxn/wUmupvCmnWEfhL4T6fqX2zT9L2htQ1IopWKa9l&#13;&#10;yRuGXcQxYjQyAMZmjSWvBv8Agm5/ykS+Af8A2Ubw9/6c7evCrxw31xRw2sLrf1/L1P1nKcRnX+rs&#13;&#10;qmd2jiOSTfL6OzdtFLvy6X2tsv6Jf+HDv7JX/RGtH/8ABpqH/wAkUf8ADh39kr/ojWj/APg01D/5&#13;&#10;Ir279tJyn7HXxYYHaV8G6wQfT/Qpq/kN/tu8/wCfu6/7+t/jX1mbYnC4KUY+wjK/kl+jP558Pcjz&#13;&#10;7iijWrLNqtL2bStzTle6b/5+Rtt5n9Qn/Dh39kr/AKI1o/8A4NNQ/wDkivzb/wCDjz/gnr8G/wBi&#13;&#10;v4T/AAx1D4X+B7Lwnea5q95b30sF3czG4jSFGVSJZHAwSTwB1r8n/wC27z/n7uv+/rf41FcX094F&#13;&#10;86aWXb03uWx+dfP4zN8PWounCgot9VbT/wAlR+vcO+HWcZdmNLG4nNqlaEG7wkpWldNa3qSWjd9n&#13;&#10;sM3UbqbRXgn69zMduo3U2igOZjt1G6m0UBzMduo3U2igOZjd1G6m7qN1Bncduo3U3dRuoC47dRup&#13;&#10;u6jdQFx26jdTd1G6gLmp4Q8X6p4A8WaXr2i39zpes6JeRX9heWz+XNaXETiSOVGHKsrqrAjoQK/b&#13;&#10;L9h7/g6r8Nap4b03Qvj14X1TSdbhENtJ4n8PRLc2N5lnD3FxaErJb7UEWRD5+9jIVSIBUr8tf+CZ&#13;&#10;37D+qf8ABQn9sPwv8OrT7TBo80v9oeIr6Ftj6dpULKbiRW2OFkYMsUZZCvnTRBsKSR+iH7Z3/BqP&#13;&#10;4isvEt9q/wACfGmlahosxknj8PeJ5Ht7yyAjQrDDdxq6XBeTzAvmpBsXywzyHc9e9lMcwpwdfCK6&#13;&#10;vZrv8vLy1/E/J/EDEcIYvE08q4hly1OXmjLVON3a3MrpXs3aS5dL72P1E+BH/BUj9nf9paPT18H/&#13;&#10;ABg8DX17q14NPstNvNQXTNTu5yQqxx2d15VwxYsAuI8MTgZrW/aP/wCCd/wP/a4F9J8Q/hf4R8Ra&#13;&#10;hqSxJcaq1kLXVnWPGxRfQ7LlVAAGFkAK8dCRX88d/wD8G/f7X2msok+D902/p5XiLSJcfXbdHH41&#13;&#10;+sX/AAb0/sS/tFfsZeBPGem/GS4uNF8LTNBD4b8K3GrxambBw0ss9zF5MskNvHI02CindI4dmVdq&#13;&#10;mT6TBZhiMTNUcVh2k+tnb5pr9T8T4n4RyfJcPLM8gzeMpxatBTi5u7W0qck7rd+6lpe6PzV/4Lcf&#13;&#10;8EXH/wCCa2q6X4z8G6pda18KfE96umwf2hNGdR0W/MTyC2kI2+dHIsUzxyqo2hGSQAhJJvz/AN1f&#13;&#10;0c/8HOvxe0HwF/wTKvvDupQw3WteOtesLDR03R+bbPBKLuW5Csd2xYoGiLICQbpAcB6/nE3V8rnu&#13;&#10;FpYfFOFHaydu3l+vzP3rwp4gx+b5BHEZjrOMnFS6yStZvz1cW+trvW7PbP8Agm2c/wDBRP4B/wDZ&#13;&#10;RvD3/pzt6/qO/bl/5Mn+MP8A2JGtf+kE9fy3/wDBNs/8bFPgH/2Ubw9/6c7ev6kP25f+TJ/jD/2J&#13;&#10;Gtf+kE9e5w3/ALrV/rofmHjb/wAj3LvT/wBvR/IOWo3U3dRur4s/pnmP65/+Cc80c/8AwT4+BMkM&#13;&#10;P2eF/h5oDJFu3eWp023wue+Bxmv5sv8Agsf4c8S+E/8AgqJ8brXxZdPd6pL4nnvIHefzithOFnsE&#13;&#10;3HoEs5LdQv8ACFC9q/UD/g2J/wCClGl+NfhKP2d/FWoWdl4m8Lme78JGaXa+s2Lu881su7780DtI&#13;&#10;4UHJhb5V2wO1e8/8Fmf+CI2mf8FLYdN8YeFdYs/CfxU0O2Fgl1eiRtN1u0BdkguAgZonjd2ZJkVj&#13;&#10;tZ0ZHHltF91jaLzHLoTw+rjbT5Wa9e3l6n8o8M5lDg3jHFYfN1y06vMlOz2cuaMur5WtHa9nv8LP&#13;&#10;5rt1G6vtLWP+Deb9r3StWktU+FIvUWVo47i38S6SYZgCQHG65DKp6jeFODyAeK+zf+CU3/BtJr3h&#13;&#10;r4kaX4+/aNt9FjsdHkW6sfBEVxHqBvLhHfB1B03QGFdqOIY3lEofEhRVaOT5fD5Pi6tRQ5GvNppL&#13;&#10;7z92zbxG4ewOElinioVLLSMJxlJvokk29e7sl1aP1R/YI8J6l4D/AGFvgvoetWN1pesaL4E0Owv7&#13;&#10;O5jMc1pPFp8CSROp5VlZWUg9CDX84P8AwXO8UeH/ABd/wVi+NF14Za1bTYtWgspvs8Hkr9tt7K3g&#13;&#10;vcrgZb7VHPubHzNubJzk/wBB/wDwUx/4KL+D/wDgm5+zpfeLNfuIbrxJqEctt4X0INm41u9CjA25&#13;&#10;BW3jLI00uQEQgDdI8cb/AMqHjXxpqvxG8Zat4h1y+uNT1rXr2bUdQvJjmS7uJnaSWRj/AHmdmY+5&#13;&#10;r3+JsRCNOGFi7tavysrL7z8k8DcpxNXG4rP6sXGE04x7ScpKUrd1GyV/NrVp2/rk/YV/5Mi+Df8A&#13;&#10;2I+if+kEFfLHxj/4Nvv2efjl8XvFXjbWrv4iLrPjDWLvW78W2sQxwi4uZnmk2KYCVXe5wCTgY5Nf&#13;&#10;U37Cf/JkPwb/AOxG0T/0ggr+dr9vv/go9+0B4G/bs+NWiaL8afihpWj6P481yxsbK18S3cUFnBFq&#13;&#10;E6RxRorgKiqoUKBgAACvTzLE4ejh6bxEOdPb7j4XgfJc4zLN8ZDJ8V9XlFtyeuq5nZaeZ+w3wc/4&#13;&#10;NuP2XvhH43tNcuPD/iLxjJYyRzwWXiHVftFiJEdXVnhjSNZlyuDHLvjZSQyMDivSv+Cjf/BXf4T/&#13;&#10;APBOzwTqkesa5Y698Qo7ZjpvhCwuFkv55yimL7Ttz9lhO9XMkuCUDGNZGAQ/KP8Awbz/APBZXVP2&#13;&#10;pLZvgp8VdU+3+PtKtnufD2u3dzuuvEtsmXlt5t3L3UK5YOpJkhViyhoXkl67/g4L/wCCRUf7Yvwq&#13;&#10;n+LHw/0e8ufi14PtAtxY2CeY/ijTkJLQ+V1e6hBLxFPnkUNFtkJhEbjWj9RdfLYJPtbXz9WugV8v&#13;&#10;rvimnlfG+InKEXZS5rxab913fwwla0mrNPezTa/n6+JPxF1j4u/EXX/FniC7F/r/AIo1K41bU7ry&#13;&#10;ki+03NxK0ssmxAFXc7scKABnAAHFfZv/AAb8fsLyftk/t56Rq2qWbXHgr4WmLxHrDuh8qe4R/wDQ&#13;&#10;bUnaykyTr5hRsB4recZzivhXdX9P3/BCL9hJv2G/2CtBh1nTzZ+OvHxHiXxCs0JS4tGlQfZrNw8U&#13;&#10;cqGCDYHifd5c8lztJDV8pkeDeJxSc9o6v9Pvf6n774qcTRyPIJU8P7tSr+7glpZW95rtyx0Vtm0d&#13;&#10;p/wV20D4yePP2HfE3hD4G+F/+Em8YeNyNBuiNTs7E6ZpsySfa5wbplSQtGv2cKrK6m68xTmPn8s/&#13;&#10;+CTn/BL/APbH/YE/bj8IeOrj4UvD4ZuJf7G8TovinRmEml3DKJmKrdM7eSyx3CooyzW6r0Jr7c/a&#13;&#10;7/4OQPgz+yL+0X4n+G954d8aeKtR8JXC2d9qGifYZrE3Hlq8kKs1wG3xMxikVlUrLHIpHy5Pm/8A&#13;&#10;xFnfBH/onfxU/wC/Nh/8k19LjJ5fUxKq1KzUobJPRWfo/mfifDWH4vwWSVMvweWxnRxCbcpJ80lK&#13;&#10;KS1VSNrL4dFZ673PrX/gr9+w9/w39+wn4s8G2Nv53izTFGv+F/mAJ1O2RzHEN0kcY8+N5rbdI2yP&#13;&#10;7T5hBKCv5Ut1f1vfsB/t3+Df+Civ7PkPxD8FR6lZ2X2+40u9sNQjVbvTrmIgmOTYWQlonilBRmG2&#13;&#10;VckNuUfg3/wcW/sNt+yT+3hfeKNJtjD4P+L3neIbIgkrBf7l/tCDLOzE+dIs/RUVbxUUYQ44uJML&#13;&#10;GrTjjaWq2b8uj/T7j6jwTz6vgMZX4YzBOMruUU91JfHH5pKStppJ9T90P+CU3jHSfHP/AATU+BV7&#13;&#10;ot1BeWcHgjStPkkhIKrc2tsltcocfxJPFKh/2lNfgj/wcUaPeaX/AMFevilNdWtxbw6lDo9xaSSx&#13;&#10;FFuohpFnEXjJ4ZRJHImRkbo2HVSB9df8Gy3/AAVM0bwdph/Zz8fauunte37XPgW7uSFt3lnYtNph&#13;&#10;cnCO8pMsIIxI8sybt7Qo/wBwf8FgP+COfh3/AIKeeDLPVLHUYfC/xO8M2Utvo2rPCGtr6MnzFtLz&#13;&#10;aDIYd+4q65MJlkYI+5kboxEHmOWR9h8UbXXmlZr8bo8TJ8VDgvjeu80TVKqppTs37s5KUZab25eW&#13;&#10;VtnfsfzS/DXQrfxV8RvD+l3e/wCy6lqVtazbDtbY8qq2D2OCa/oe/wCIYP8AZf8A+ffx9/4P/wD7&#13;&#10;XX5R+Lf+DdH9rrw14mvdPtfhtZa9bWs7ww6jYeJtMW1vVBwJYxNcRyqjdR5kaNjqoPFfR3/BPz/g&#13;&#10;1z8c+LfGWm69+0Fd2fhTwvayNJP4Y0vUEutW1AqSFjknhLQQRMdrFo5JJCmVAiZg6eTleFrQk6dX&#13;&#10;DOV7ay0S+bTP0bjziDL8VQp4vA52sOoJ3jTaqSm3a3uxnFpqzWqtrq0fQ37Yv/Bul+zn8Ef2Rfip&#13;&#10;400OHxuuteEfCGra3p5n1vzIhcW1lNNFvXyxuXei5GRkV+O//BNs/wDGxP4B/wDZRvD3/pzt6/p2&#13;&#10;/wCCknH/AATr+Pn/AGTnxD/6bLiv5h/+CbR/42KfAP8A7KN4e/8ATnb10Z5haVHFUVSio37ep5Hh&#13;&#10;bnuYZnkOYTzCtKo4ppOTvZcj0R/Wd428Y6b8O/BmreINYuPsekaFZTahfT+W0nkQQoZJH2qCzYVS&#13;&#10;cKCTjgE18g/8RDf7Hv8A0V//AMtXW/8A5Dr6Y/ag8H6l8Q/2afiJ4f0e3+2avrvhnUtPsYPMWPz5&#13;&#10;5rWSONNzEKuWYDLEAZ5IFfzg/wDEPJ+2J/0SH/y69E/+TK93NsdjKEorC0+ZPfRv8j8m8PeF+HM1&#13;&#10;o1p57i/YSi0or2lOF007v30728j9pv8AiIb/AGPf+iv/APlq63/8h1+CP/BWT47+Ff2mP+ChvxM8&#13;&#10;deCNV/trwr4gvrebT737NNbfaEW0gjY+XMqSLh0YfMo6Z6YNekf8Q8n7Yn/RIf8Ay69E/wDkyvL/&#13;&#10;ANrH/glf8ev2HPh1ZeLPil4F/wCEX8P6hqSaTb3X9t6de+ZdPFLKsey3nkcZSGU7ioX5cZyQD8vm&#13;&#10;eMzDE0uWvS5Yp3vyyX5n7twPw7wjkmYOrlOPVWrUjycrq0pXu09FFJt6eenQ+fd1G6m7qN1fPH7H&#13;&#10;cduo3U3dRuoC47dRupu6jdQFx26jdTd1G6gLhRRRQZ3CiiigLhRRRQFwooooC56z+yL+3H8Uv2Ff&#13;&#10;HVx4g+F/iy88N3d+iRX8AjS4s9RjUkqs0EitG+NzbWI3Jvbaykk1+pP7O/8AwdvTJHp9n8WPhJHI&#13;&#10;2+T7dq/hLUSgC5JQRWNznkLgEtd8kEjGdo/F2iu/CZnicNpSlZdt19z/AEPk+IOB8jzp+0zCgpT/&#13;&#10;AJleMuy96LTduid15H9C9n/wdbfs43SMZPC/xhtyvQSaPYEt/wB83p/WuQ+LP/B2t8KtI8OB/Avw&#13;&#10;v+IHiDVzJtMGuzWmj2ypg/OJYZLpmOcfL5Yz/eFfgvRXfLiTGtWTX3HyVLwV4XhNSlTnJdnN2/Cz&#13;&#10;/E9v/bs/4KF/E3/gor8UbfxR8RtUt5v7Nia30vSdPia30zR42ILiCIsx3OwBaR2eRtqAsVRAviFF&#13;&#10;FeLUqTqSc5u7fU/T8Fg8Pg6EcNhYKEIqySVkv6/F6noX7JHxY074C/tWfDHx1rEN7c6T4L8WaVrt&#13;&#10;7DZor3EsFreRTyLGrMqlyqEKGZQSRkgc1+zX7SH/AAc+/AP4wfs8ePfCWmeEfi/BqXijw7qGkWkl&#13;&#10;1pWnLBHLcW0kSM5W+ZggZwSQpOM4B6V+EdFdmDzOvhoSp0rWlvofNcRcEZXneJpYvHKTlS+Gzt1v&#13;&#10;r31CiiivPPr7lrQtdvvC+t2ep6ZeXWnalp06XVpd2srQz2sqMGSSN1IZXVgCGBBBAIr9Q/2Kf+Dp&#13;&#10;P4l/BHwpY+HPit4XtfilY2KxW8OtRX39naysQYhmnbZJFdOI9oXKxOxTMkjsxavyyorqwuNr4aXN&#13;&#10;Rlb+u2x4OfcM5XnVJUczoqols9U16STTXnZ2fU/oOH/B2H+zvj/kS/jR/wCCjTP/AJPryD9pn/g7&#13;&#10;Zs0s7i0+DfwsupLiSONoNV8Z3KxpC+8GRWsbV2MilAQrC6QhmBKkDa34oUV6VTiLHSVuZL0SPicL&#13;&#10;4N8L0aiqOlKdukpyt80rX9Hp3R6B+0x+1R8QP2xfilN40+JXie+8VeIpoI7UXNwqRx28CZ2xQxRq&#13;&#10;sUMYLM2yNVUs7sQWdifP6KK8WUpSfNJ3bP07D0KVCnGjQioxirJJJJLsktEj92v2bP8Ag57+Afwc&#13;&#10;/Z08A+EdU8I/F+fUvCvhzTtHu5bXStOaCSa3tY4XaMtfKxQshIJUHGMgdK/Gf9rf4s6d8e/2rPid&#13;&#10;460eG9ttJ8aeLNV12yhvEVLiKC6vJZ41kVWZQ4VwGCswBBwSOa89oruxmZ18TCNOra0dtD5bh3gj&#13;&#10;K8kxNXF4FSUqvxXd+t9O2pe8MeJ9S8E+JdP1rR7+80rV9IuY72xvbSZobiznjYPHLG6kMjqyhgwI&#13;&#10;IIBFful8Av8Ag6/+F0Pwa8OxfErwX8Rz47gs1h1qTQbGxn065uFypmhaS6idRIAHKFB5ZcoC4UO3&#13;&#10;4P0VOBzKvhG3Re5pxRwXlXEEYRzGDbg3Zp2avur9no7d0fcXx6/ag/ZN+J//AAVB8M/GXTvC/wAV&#13;&#10;o/hzqGqtr/jTwrd6NpZa4v4wZU+zKbqSKW2urgIbiGYqQpn2ORKqRfot8Qf+DsT4KL4C1w+FfBPx&#13;&#10;SfxQLCc6Ouq6XYLYNeeW3kC4Md+ZBD5m3eUBbbnAJxX4D0V0Uc5xFHmdKy5nd6HlZp4bZPmMaEcc&#13;&#10;5zVGKjG83snfXu9k3u0lfuXvFHifUvG/ibUda1i/vNV1jV7qW9vr27maa4vJ5HLySyOxLM7MxYsS&#13;&#10;SSSTVGiivJ31Z9/FKKUY7H3N/wAEPf8AgrLpn/BMP4o+MF8YWPiHWPAfjHT4/tFno0EM13DfwP8A&#13;&#10;uJlE0sahPLknRwGBO6M87AK+gf8AgsH/AMFr/wBnj/gpT+yJceDdK8K/FbTfGWk6jBq3h6/1DTNP&#13;&#10;jtYJ1JjlSZo7ySTy3gklGFU/OImIOzFfkxRXpU80rww7wqtyu+67nxmM4DynE5xHPZKSrxcXdSsm&#13;&#10;46K666aPutAVijAjgjkEdq/Tf9hv/g56+LX7PeiWvh/4o6TB8XdDtY0gt9QmuvsGuWyqIkHmXAR0&#13;&#10;ugqI5/eoJpHkLPOelfmRRXPhcZWw8uajKz/roeznnDuWZzRVDMqSqRW19GvSSs152evU/oOj/wCD&#13;&#10;sP8AZ3KLu8F/GhWxyBpOmEA/X7fXzj+2Z/wdceIvGOi6hovwO8Et4RMzhYfEviGSK8vki2clLJQ0&#13;&#10;EcofGGeWdNoOUyQV/H+ivRq8Q42ceXmt6LU+KwPg/wAL4Wsq3sXO2ylJuPzWifo7ryP3O/a2/wCD&#13;&#10;mr4D/Hr9lL4m+BdH8JfFy21bxp4T1XQbKa80vTktop7qzlgjaRlvmYIGcFiqsQAcAnivxz/ZI+LO&#13;&#10;nfAT9qz4Y+OtYhvbnSfBfizStdvYbNFe4lgtbyKeRY1ZlUuVQhQzKCSMkDmvPaK5MXmVfEzjUq2v&#13;&#10;HbQ+i4f4JyvJsLWweBUlCr8V3d7W0fTQ/oQ/4iw/2df+hL+NX/go0z/5YUf8RYf7Ov8A0Jfxq/8A&#13;&#10;BRpn/wAsK/nvor0P9Zcb3X3HyP8AxBPhj+Wf/gbP6EP+IsP9nX/oS/jV/wCCjTP/AJYV8c/8Fuv+&#13;&#10;C3Xwp/4KUfsp+H/AvgXw/wDELSdW0nxZba7NNrtjZwW7QR2d7Ayq0N1K2/dcIQCoGA3IIAP5a0Vj&#13;&#10;iM+xdam6U2rPyPSyjwn4fy3GU8dhYz56burybV/QKKKK8U/SrhRRRQFwooooC4UUUUBcb5lHmU2i&#13;&#10;r5UZ3HeZR5lNoo5UFx3mUeZTaKOVBcd5lHmU2ijlQXHeZR5lNoo5UFx3mUeZTaKOVBcd5lHmU2ij&#13;&#10;lQXHeZR5lNoo5UFx3mUeZTaKOVBcd5lHmU2ijlQXHeZR5lNoo5UFx3mUeZTaKOVBcd5lHmU2ijlQ&#13;&#10;XHeZR5lNoo5UFx3mUeZTaKOVBcd5lHmU2ijlQXHeZR5lNoo5UFx3mUeZTaKOVBcd5lHmU2ijlQXH&#13;&#10;eZR5lNoo5UFx3mUeZTaKOVBcd5lHmU2ijlQXHeZR5lNoo5UFx3mUeZTaKOVBcd5lHmU2ijlQXHeZ&#13;&#10;R5lNoo5UFwooopkhRRRQAUUUUAFFFFABRRRQAUUUUAFFFFABRRRQAUUUUAFFFFABRRRQAUUUUAFF&#13;&#10;FFABRRRQAUUUUAFFFFABRRRQAUUUUAFFFFABRRRQAUUUUAFFFFABRRRQAUUUUAFFFFABRRRQA3b7&#13;&#10;Ubfam0UGY7b7Ubfam0UAO2+1G32ptFADtvtRt9qbRQA7b7Ubfam0UAO2+1G32ptFADtvtRt9qbRQ&#13;&#10;A7b7Ubfam0UAO2+1G32ptFADtvtRt9qbRQA7b7Ubfam0UAO2+1G32ptFADtvtRt9qbRQA7b7Ubfa&#13;&#10;m0UAO2+1G32ptFADtvtRt9qbRQA7b7Ubfam0UAO2+1G32ptFADtvtRt9qbRQA7b7Ubfam0UAO2+1&#13;&#10;G32ptFADtvtRt9qbRQA7b7Ubfam0UAO2+1G32ptFADtvtRt9qbRQA7b7Ubfam0UAFFN3/wCcUb/8&#13;&#10;4quUzuOopu//ADijf/nFHKFx1FN3/wCcUb/84o5QuOopu/8Azijf/nFHKFx1FN3/AOcUb/8AOKOU&#13;&#10;LjqKbv8A84o3/wCcUcoXHUU3f/nFG/8AzijlC46im7/84o3/AOcUcoXHUU3f/nFG/wDzijlC46im&#13;&#10;7/8AOKN/+cUcoXHUU3f/AJxRv/zijlC46im7/wDOKN/+cUcoXHUU3f8A5xRv/wA4o5QuOopu/wDz&#13;&#10;ijf/AJxRyhcdRTd/+cUb/wDOKOULjqKbv/zijf8A5xRyhcdRTd/+cUb/APOKOULjqKbv/wA4o3/5&#13;&#10;xRyhcdRTd/8AnFG//OKOULjqKbv/AM4o3/5xRyhcdRTd/wDnFG//ADijlC46im7/APOKN/8AnFHK&#13;&#10;Fx1FN3/5xRv/AM4o5QuOopu//OKN/wDnFHKFx1FN3/5xRv8A84o5QuOopu//ADijf/nFHKFz/9lQ&#13;&#10;SwECLQAUAAYACAAAACEAihU/mAwBAAAVAgAAEwAAAAAAAAAAAAAAAAAAAAAAW0NvbnRlbnRfVHlw&#13;&#10;ZXNdLnhtbFBLAQItABQABgAIAAAAIQA4/SH/1gAAAJQBAAALAAAAAAAAAAAAAAAAAD0BAABfcmVs&#13;&#10;cy8ucmVsc1BLAQItABQABgAIAAAAIQCEEWLYcAQAAAEOAAAOAAAAAAAAAAAAAAAAADwCAABkcnMv&#13;&#10;ZTJvRG9jLnhtbFBLAQItABQABgAIAAAAIQBYYLMbugAAACIBAAAZAAAAAAAAAAAAAAAAANgGAABk&#13;&#10;cnMvX3JlbHMvZTJvRG9jLnhtbC5yZWxzUEsBAi0AFAAGAAgAAAAhAMCtfCXnAAAAEQEAAA8AAAAA&#13;&#10;AAAAAAAAAAAAyQcAAGRycy9kb3ducmV2LnhtbFBLAQItAAoAAAAAAAAAIQAGrIljj1MAAI9TAAAV&#13;&#10;AAAAAAAAAAAAAAAAAN0IAABkcnMvbWVkaWEvaW1hZ2UxLmpwZWdQSwUGAAAAAAYABgB9AQAAn1wA&#13;&#10;AAAA&#13;&#10;">
                <v:shapetype id="_x0000_t202" coordsize="21600,21600" o:spt="202" path="m,l,21600r21600,l21600,xe">
                  <v:stroke joinstyle="miter"/>
                  <v:path gradientshapeok="t" o:connecttype="rect"/>
                </v:shapetype>
                <v:shape id="Text Box 2024" o:spid="_x0000_s1027" type="#_x0000_t202" style="position:absolute;left:17890;width:39240;height:119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7b5xgAAAOAAAAAPAAAAZHJzL2Rvd25yZXYueG1sRI9Ba8JA&#13;&#10;FITvBf/D8oTe6sbaikRXEYtQ8dKoF2+P7DMbkn0bsmuM/94tCF4GhmG+YRar3taio9aXjhWMRwkI&#13;&#10;4tzpkgsFp+P2YwbCB2SNtWNScCcPq+XgbYGpdjfOqDuEQkQI+xQVmBCaVEqfG7LoR64hjtnFtRZD&#13;&#10;tG0hdYu3CLe1/EySqbRYclww2NDGUF4drlZBhd93qpLL3+6cfV2zfTC074xS78P+Zx5lPQcRqA+v&#13;&#10;xhPxqxVMpvB/KJ4BuXwAAAD//wMAUEsBAi0AFAAGAAgAAAAhANvh9svuAAAAhQEAABMAAAAAAAAA&#13;&#10;AAAAAAAAAAAAAFtDb250ZW50X1R5cGVzXS54bWxQSwECLQAUAAYACAAAACEAWvQsW78AAAAVAQAA&#13;&#10;CwAAAAAAAAAAAAAAAAAfAQAAX3JlbHMvLnJlbHNQSwECLQAUAAYACAAAACEA0Xe2+cYAAADgAAAA&#13;&#10;DwAAAAAAAAAAAAAAAAAHAgAAZHJzL2Rvd25yZXYueG1sUEsFBgAAAAADAAMAtwAAAPoCAAAAAA==&#13;&#10;" fillcolor="#d8d8d8 [2732]" stroked="f" strokeweight="3pt">
                  <v:path arrowok="t"/>
                  <v:textbox>
                    <w:txbxContent>
                      <w:p w:rsidR="002A323F" w:rsidRPr="00221C1D" w:rsidRDefault="002A323F" w:rsidP="002E2C1B">
                        <w:pPr>
                          <w:spacing w:after="0"/>
                          <w:rPr>
                            <w:rFonts w:ascii="Raleway" w:hAnsi="Raleway" w:cs="Arial"/>
                            <w:b/>
                            <w:noProof/>
                            <w:color w:val="000000"/>
                            <w:sz w:val="56"/>
                            <w:szCs w:val="56"/>
                          </w:rPr>
                        </w:pPr>
                        <w:r>
                          <w:rPr>
                            <w:rFonts w:ascii="Raleway" w:hAnsi="Raleway" w:cs="Arial"/>
                            <w:b/>
                            <w:noProof/>
                            <w:color w:val="000000"/>
                            <w:sz w:val="56"/>
                            <w:szCs w:val="56"/>
                          </w:rPr>
                          <w:t>ESMON</w:t>
                        </w:r>
                      </w:p>
                      <w:p w:rsidR="002A323F" w:rsidRPr="00221C1D" w:rsidRDefault="002A323F" w:rsidP="002E2C1B">
                        <w:pPr>
                          <w:spacing w:after="0"/>
                          <w:rPr>
                            <w:rFonts w:ascii="Raleway" w:hAnsi="Raleway" w:cs="Arial"/>
                            <w:color w:val="000000"/>
                            <w:sz w:val="48"/>
                            <w:szCs w:val="52"/>
                            <w:lang w:eastAsia="zh-CN"/>
                          </w:rPr>
                        </w:pPr>
                        <w:r>
                          <w:rPr>
                            <w:rFonts w:ascii="Raleway" w:hAnsi="Raleway" w:cs="Arial"/>
                            <w:color w:val="000000"/>
                            <w:sz w:val="32"/>
                            <w:szCs w:val="36"/>
                          </w:rPr>
                          <w:t>User</w:t>
                        </w:r>
                        <w:r>
                          <w:rPr>
                            <w:rFonts w:ascii="Raleway" w:hAnsi="Raleway" w:cs="Arial" w:hint="eastAsia"/>
                            <w:color w:val="000000"/>
                            <w:sz w:val="32"/>
                            <w:szCs w:val="36"/>
                            <w:lang w:eastAsia="zh-CN"/>
                          </w:rPr>
                          <w:t xml:space="preserve"> Manual</w:t>
                        </w:r>
                      </w:p>
                    </w:txbxContent>
                  </v:textbox>
                </v:shape>
                <v:shape id="Text Box 2024" o:spid="_x0000_s1028" type="#_x0000_t202" style="position:absolute;top:12404;width:57168;height:45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AEUOxQAAAOAAAAAPAAAAZHJzL2Rvd25yZXYueG1sRI9Li8JA&#13;&#10;EITvgv9haGFvOlHBR3QUMe6yR5/3JtMmwUxPyExidn/9zoLgpaAo6itqve1MKVqqXWFZwXgUgSBO&#13;&#10;rS44U3C9fA4XIJxH1lhaJgU/5GC76ffWGGv75BO1Z5+JAGEXo4Lc+yqW0qU5GXQjWxGH7G5rgz7Y&#13;&#10;OpO6xmeAm1JOomgmDRYcFnKsaJ9T+jg3RgEdi3bPX+PDLWmbZGZ/dbPTS6U+Bl2yCrJbgfDU+Xfj&#13;&#10;hfjWCqZz+D8UzoDc/AEAAP//AwBQSwECLQAUAAYACAAAACEA2+H2y+4AAACFAQAAEwAAAAAAAAAA&#13;&#10;AAAAAAAAAAAAW0NvbnRlbnRfVHlwZXNdLnhtbFBLAQItABQABgAIAAAAIQBa9CxbvwAAABUBAAAL&#13;&#10;AAAAAAAAAAAAAAAAAB8BAABfcmVscy8ucmVsc1BLAQItABQABgAIAAAAIQACAEUOxQAAAOAAAAAP&#13;&#10;AAAAAAAAAAAAAAAAAAcCAABkcnMvZG93bnJldi54bWxQSwUGAAAAAAMAAwC3AAAA+QIAAAAA&#13;&#10;" fillcolor="black" stroked="f" strokeweight="3pt">
                  <v:path arrowok="t"/>
                  <v:textbox>
                    <w:txbxContent>
                      <w:p w:rsidR="002A323F" w:rsidRPr="00221C1D" w:rsidRDefault="002A323F" w:rsidP="002E2C1B">
                        <w:pPr>
                          <w:spacing w:after="0"/>
                          <w:jc w:val="center"/>
                          <w:rPr>
                            <w:rFonts w:ascii="Open Sans" w:hAnsi="Open Sans" w:cs="Open Sans"/>
                            <w:b/>
                            <w:color w:val="FFFFFF" w:themeColor="background1"/>
                            <w:szCs w:val="28"/>
                          </w:rPr>
                        </w:pPr>
                        <w:r w:rsidRPr="00221C1D">
                          <w:rPr>
                            <w:rFonts w:ascii="Open Sans" w:hAnsi="Open Sans" w:cs="Open Sans"/>
                            <w:b/>
                            <w:color w:val="FFFFFF" w:themeColor="background1"/>
                            <w:szCs w:val="28"/>
                          </w:rPr>
                          <w:t xml:space="preserve">Version </w:t>
                        </w:r>
                        <w:sdt>
                          <w:sdtPr>
                            <w:rPr>
                              <w:rFonts w:ascii="Open Sans" w:hAnsi="Open Sans" w:cs="Open Sans"/>
                              <w:b/>
                              <w:color w:val="FFFFFF" w:themeColor="background1"/>
                              <w:szCs w:val="28"/>
                            </w:rPr>
                            <w:alias w:val="Keywords"/>
                            <w:tag w:val=""/>
                            <w:id w:val="174425044"/>
                            <w:dataBinding w:prefixMappings="xmlns:ns0='http://purl.org/dc/elements/1.1/' xmlns:ns1='http://schemas.openxmlformats.org/package/2006/metadata/core-properties' " w:xpath="/ns1:coreProperties[1]/ns1:keywords[1]" w:storeItemID="{6C3C8BC8-F283-45AE-878A-BAB7291924A1}"/>
                            <w:text/>
                          </w:sdtPr>
                          <w:sdtEndPr/>
                          <w:sdtContent>
                            <w:r>
                              <w:rPr>
                                <w:rFonts w:ascii="Open Sans" w:hAnsi="Open Sans" w:cs="Open Sans" w:hint="eastAsia"/>
                                <w:b/>
                                <w:color w:val="FFFFFF" w:themeColor="background1"/>
                                <w:szCs w:val="28"/>
                                <w:lang w:eastAsia="zh-CN"/>
                              </w:rPr>
                              <w:t>0.0.3</w:t>
                            </w:r>
                          </w:sdtContent>
                        </w:sdt>
                        <w:r w:rsidRPr="00221C1D">
                          <w:rPr>
                            <w:rFonts w:ascii="Open Sans" w:hAnsi="Open Sans" w:cs="Open Sans"/>
                            <w:b/>
                            <w:color w:val="FFFFFF" w:themeColor="background1"/>
                            <w:szCs w:val="28"/>
                          </w:rPr>
                          <w:t xml:space="preserve">|  </w:t>
                        </w:r>
                        <w:r>
                          <w:rPr>
                            <w:rFonts w:ascii="Open Sans" w:hAnsi="Open Sans" w:cs="Open Sans"/>
                            <w:b/>
                            <w:color w:val="FFFFFF" w:themeColor="background1"/>
                            <w:szCs w:val="28"/>
                          </w:rPr>
                          <w:t>ref.notbd</w:t>
                        </w:r>
                        <w:r w:rsidRPr="00221C1D">
                          <w:rPr>
                            <w:rFonts w:ascii="Open Sans" w:hAnsi="Open Sans" w:cs="Open Sans"/>
                            <w:b/>
                            <w:color w:val="FFFFFF" w:themeColor="background1"/>
                            <w:szCs w:val="28"/>
                          </w:rPr>
                          <w:t xml:space="preserve">  |  Revision </w:t>
                        </w:r>
                        <w:sdt>
                          <w:sdtPr>
                            <w:rPr>
                              <w:rFonts w:ascii="Open Sans" w:hAnsi="Open Sans" w:cs="Open Sans"/>
                              <w:b/>
                              <w:color w:val="FFFFFF" w:themeColor="background1"/>
                              <w:szCs w:val="28"/>
                            </w:rPr>
                            <w:alias w:val="Category"/>
                            <w:tag w:val=""/>
                            <w:id w:val="174425045"/>
                            <w:dataBinding w:prefixMappings="xmlns:ns0='http://purl.org/dc/elements/1.1/' xmlns:ns1='http://schemas.openxmlformats.org/package/2006/metadata/core-properties' " w:xpath="/ns1:coreProperties[1]/ns1:category[1]" w:storeItemID="{6C3C8BC8-F283-45AE-878A-BAB7291924A1}"/>
                            <w:text/>
                          </w:sdtPr>
                          <w:sdtEndPr/>
                          <w:sdtContent>
                            <w:r>
                              <w:rPr>
                                <w:rFonts w:ascii="Open Sans" w:hAnsi="Open Sans" w:cs="Open Sans" w:hint="eastAsia"/>
                                <w:b/>
                                <w:color w:val="FFFFFF" w:themeColor="background1"/>
                                <w:szCs w:val="28"/>
                                <w:lang w:eastAsia="zh-CN"/>
                              </w:rPr>
                              <w:t>A0</w:t>
                            </w:r>
                          </w:sdtContent>
                        </w:sdt>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17254;height:119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fzRxwAAAOAAAAAPAAAAZHJzL2Rvd25yZXYueG1sRI/BasMw&#13;&#10;DIbvg72D0WC31VnCRknrltK0sGuyQrObiLUkLJZD7Lbp20+HwS6CH/F/0rfezm5QV5pC79nA6yIB&#13;&#10;Rdx423Nr4PR5fFmCChHZ4uCZDNwpwHbz+LDG3Pobl3StYqsEwiFHA12MY651aDpyGBZ+JJbdt58c&#13;&#10;RolTq+2EN4G7QadJ8q4d9iwXOhxp31HzU12cgbLuS50V9aU+7w5Zkb7d0699Zczz01ysZOxWoCLN&#13;&#10;8b/xh/iwBjL5WIREBvTmFwAA//8DAFBLAQItABQABgAIAAAAIQDb4fbL7gAAAIUBAAATAAAAAAAA&#13;&#10;AAAAAAAAAAAAAABbQ29udGVudF9UeXBlc10ueG1sUEsBAi0AFAAGAAgAAAAhAFr0LFu/AAAAFQEA&#13;&#10;AAsAAAAAAAAAAAAAAAAAHwEAAF9yZWxzLy5yZWxzUEsBAi0AFAAGAAgAAAAhADN5/NHHAAAA4AAA&#13;&#10;AA8AAAAAAAAAAAAAAAAABwIAAGRycy9kb3ducmV2LnhtbFBLBQYAAAAAAwADALcAAAD7AgAAAAA=&#13;&#10;">
                  <v:imagedata r:id="rId13" o:title=""/>
                  <o:lock v:ext="edit" aspectratio="f"/>
                </v:shape>
                <w10:wrap anchorx="page" anchory="page"/>
              </v:group>
            </w:pict>
          </mc:Fallback>
        </mc:AlternateContent>
      </w:r>
      <w:r w:rsidR="002E2C1B" w:rsidRPr="00A83CFE">
        <w:br w:type="page"/>
      </w:r>
      <w:r w:rsidR="002E2C1B" w:rsidRPr="00321B90">
        <w:lastRenderedPageBreak/>
        <w:t>Important Information</w:t>
      </w:r>
    </w:p>
    <w:p w:rsidR="002E2C1B" w:rsidRPr="00A83CFE" w:rsidRDefault="002E2C1B" w:rsidP="002E2C1B">
      <w:pPr>
        <w:pStyle w:val="DDNDisclaimer"/>
        <w:rPr>
          <w:noProof/>
        </w:rPr>
      </w:pPr>
      <w:r w:rsidRPr="00A83CFE">
        <w:rPr>
          <w:noProof/>
        </w:rPr>
        <w:t>Information in this document is subject to change without notice and does not represent a commitment on the part of DataDirect Networks, Inc. No part of this manual may be reproduced or transmitted in any form or by any means, electronic or mechanical, including photocopying and recording, for any purpose other than the purchaser’s personal use without the written permission of DataDirect Networks, Inc.</w:t>
      </w:r>
    </w:p>
    <w:p w:rsidR="002E2C1B" w:rsidRPr="00A83CFE" w:rsidRDefault="002E2C1B" w:rsidP="002E2C1B">
      <w:pPr>
        <w:pStyle w:val="DDNDisclaimer"/>
        <w:rPr>
          <w:b/>
          <w:noProof/>
        </w:rPr>
      </w:pPr>
      <w:r w:rsidRPr="00A83CFE">
        <w:rPr>
          <w:b/>
          <w:noProof/>
        </w:rPr>
        <w:t xml:space="preserve">© </w:t>
      </w:r>
      <w:r>
        <w:rPr>
          <w:b/>
          <w:noProof/>
        </w:rPr>
        <w:t>2017</w:t>
      </w:r>
      <w:r w:rsidRPr="00A83CFE">
        <w:rPr>
          <w:b/>
          <w:noProof/>
        </w:rPr>
        <w:t>DataDirect Networks, Inc. All rights reserved.</w:t>
      </w:r>
    </w:p>
    <w:p w:rsidR="002E2C1B" w:rsidRDefault="00F5236F" w:rsidP="002E2C1B">
      <w:pPr>
        <w:pStyle w:val="DDNDisclaimer"/>
        <w:rPr>
          <w:rFonts w:ascii="ITCCentury Book" w:hAnsi="ITCCentury Book"/>
          <w:b/>
          <w:bCs/>
          <w:sz w:val="20"/>
          <w:szCs w:val="20"/>
        </w:rPr>
      </w:pPr>
      <w:r w:rsidRPr="00A83CFE">
        <w:rPr>
          <w:noProof/>
        </w:rPr>
        <w:fldChar w:fldCharType="begin"/>
      </w:r>
      <w:r w:rsidR="002E2C1B" w:rsidRPr="00A83CFE">
        <w:rPr>
          <w:noProof/>
        </w:rPr>
        <w:instrText xml:space="preserve"> INCLUDETEXT  "https://ddncommunity.ddn.com/Departments/eng/TechWriters/TM.docx"  \* MERGEFORMAT </w:instrText>
      </w:r>
      <w:r w:rsidRPr="00A83CFE">
        <w:rPr>
          <w:noProof/>
        </w:rPr>
        <w:fldChar w:fldCharType="separate"/>
      </w:r>
      <w:r w:rsidR="002E2C1B" w:rsidRPr="000D163E">
        <w:rPr>
          <w:noProof/>
        </w:rPr>
        <w:t>DataDirect Networks, the DataDirect Networks logo, DDN, DirectMon, Enterprise Fusion Architecture, EFA, ES7K, ES12K, ES14K, EXAScaler, GRIDScaler, GS7K, GS12K, GS14K, IME, IME14K, Infinite Memory Engine, Information in Motion, In-Storage Processing, MEDIAScaler, NAS Scaler, NoFS, ObjectAssure, ReACT, SFA, SFA 10000 Storage Fusion Architecture, SFA10K, SFA12K, SFA14K, SFA7700, SFX, Storage Fusion Architecture, Storage Fusion Fabric, Storage Fusion Xcelerator, SwiftCluster, WOS, the WOS logo are registered trademarks or trademarks of DataDirect Networks, Inc. All other brand and product names are trademarks of their respective holders.</w:t>
      </w:r>
    </w:p>
    <w:p w:rsidR="002E2C1B" w:rsidRPr="00A83CFE" w:rsidRDefault="00F5236F" w:rsidP="002E2C1B">
      <w:pPr>
        <w:pStyle w:val="DDNDisclaimer"/>
        <w:rPr>
          <w:noProof/>
        </w:rPr>
      </w:pPr>
      <w:r w:rsidRPr="00A83CFE">
        <w:rPr>
          <w:noProof/>
        </w:rPr>
        <w:fldChar w:fldCharType="end"/>
      </w:r>
      <w:r w:rsidR="002E2C1B" w:rsidRPr="00A83CFE">
        <w:rPr>
          <w:noProof/>
        </w:rPr>
        <w:t>DataDirect Networks makes no warranties, express or implied, including without limitation the implied warranties of merchantability and fitness for a particular purpose of any products or software. DataDirect Networks does not warrant, guarantee or make any representations regarding the use or the results of the use of any products or software in terms of correctness, accuracy, reliability, or otherwise. The entire risk as to the results and performance of the product and software are assumed by you. The exclusion of implied warranties is not permitted by some jurisdictions; this exclusion may not apply to you.</w:t>
      </w:r>
    </w:p>
    <w:p w:rsidR="002E2C1B" w:rsidRPr="00A83CFE" w:rsidRDefault="002E2C1B" w:rsidP="002E2C1B">
      <w:pPr>
        <w:pStyle w:val="DDNDisclaimer"/>
        <w:rPr>
          <w:noProof/>
        </w:rPr>
      </w:pPr>
      <w:r w:rsidRPr="00A83CFE">
        <w:rPr>
          <w:noProof/>
        </w:rPr>
        <w:t>In no event will DataDirect Networks, their directors, officers, employees, or agents (collectively DataDirect Networks) be liable to you for any consequential, incidental, or indirect damages, including damages for loss of business profits, business interruption, loss of business information, and the like, arising out of the use or inability to use any DataDirect product or software even if DataDirect Networks has been advised of the possibility of such damages by you. Because some jurisdictions do not allow the exclusion or limitation of liability for consequential or incidental damages, these limitations may not apply to you. DataDirect Networks liability to you for actual damages from any cause whatsoever, and regardless of the form of the action (whether in contract, tort including negligence, product liability or otherwise), is limited to the sum you paid for the DataDirect product or software.</w:t>
      </w:r>
    </w:p>
    <w:p w:rsidR="002E2C1B" w:rsidRPr="00A83CFE" w:rsidRDefault="002E2C1B" w:rsidP="002E2C1B">
      <w:pPr>
        <w:pStyle w:val="DDNDisclaimer"/>
        <w:rPr>
          <w:noProof/>
        </w:rPr>
      </w:pPr>
      <w:r w:rsidRPr="00A83CFE">
        <w:rPr>
          <w:noProof/>
        </w:rPr>
        <w:t>All Products cited in this document are subject to DDN’s Limited Warranty Statement and, where applicable, the terms of DDN’s End User Software License Agreement (EULA).</w:t>
      </w:r>
    </w:p>
    <w:p w:rsidR="002E2C1B" w:rsidRPr="00A83CFE" w:rsidRDefault="002E2C1B" w:rsidP="002E2C1B">
      <w:pPr>
        <w:pStyle w:val="DDNDisclaimer"/>
        <w:rPr>
          <w:noProof/>
        </w:rPr>
      </w:pPr>
      <w:r w:rsidRPr="00A83CFE">
        <w:rPr>
          <w:noProof/>
        </w:rPr>
        <w:t xml:space="preserve">The cited documents are available at: </w:t>
      </w:r>
      <w:hyperlink r:id="rId14" w:history="1">
        <w:r w:rsidRPr="00A83CFE">
          <w:rPr>
            <w:rStyle w:val="af0"/>
            <w:noProof/>
          </w:rPr>
          <w:t>http://www.ddn.com/support/policies/</w:t>
        </w:r>
      </w:hyperlink>
    </w:p>
    <w:p w:rsidR="002E2C1B" w:rsidRPr="00A83CFE" w:rsidRDefault="002E2C1B" w:rsidP="002E2C1B">
      <w:pPr>
        <w:pStyle w:val="DDNDisclaimer"/>
        <w:rPr>
          <w:noProof/>
        </w:rPr>
      </w:pPr>
      <w:r w:rsidRPr="00A83CFE">
        <w:rPr>
          <w:noProof/>
        </w:rPr>
        <w:t>For archived versions of either document, please contact DDN.</w:t>
      </w:r>
    </w:p>
    <w:p w:rsidR="002E2C1B" w:rsidRPr="00A83CFE" w:rsidRDefault="002E2C1B" w:rsidP="002E2C1B">
      <w:pPr>
        <w:pStyle w:val="DDNDisclaimer"/>
        <w:rPr>
          <w:noProof/>
        </w:rPr>
      </w:pPr>
    </w:p>
    <w:p w:rsidR="002E2C1B" w:rsidRPr="00A83CFE" w:rsidRDefault="002E2C1B" w:rsidP="002E2C1B">
      <w:pPr>
        <w:pStyle w:val="DDNDisclaimer"/>
        <w:jc w:val="left"/>
        <w:rPr>
          <w:noProof/>
        </w:rPr>
      </w:pPr>
    </w:p>
    <w:p w:rsidR="002E2C1B" w:rsidRPr="00A83CFE" w:rsidRDefault="002E2C1B" w:rsidP="002E2C1B">
      <w:pPr>
        <w:pStyle w:val="DDNDisclaimer"/>
        <w:rPr>
          <w:noProof/>
        </w:rPr>
      </w:pPr>
    </w:p>
    <w:p w:rsidR="002E2C1B" w:rsidRPr="00A83CFE" w:rsidRDefault="002E2C1B" w:rsidP="002E2C1B">
      <w:pPr>
        <w:pStyle w:val="DDNDisclaimer"/>
        <w:rPr>
          <w:noProof/>
        </w:rPr>
      </w:pPr>
    </w:p>
    <w:p w:rsidR="002E2C1B" w:rsidRPr="00A83CFE" w:rsidRDefault="002E2C1B" w:rsidP="002E2C1B">
      <w:pPr>
        <w:pStyle w:val="DDNDisclaimer"/>
      </w:pPr>
      <w:r>
        <w:t>October 2017</w:t>
      </w:r>
    </w:p>
    <w:p w:rsidR="002E2C1B" w:rsidRPr="00A83CFE" w:rsidRDefault="002E2C1B" w:rsidP="002E2C1B">
      <w:pPr>
        <w:pStyle w:val="TOC"/>
      </w:pPr>
      <w:bookmarkStart w:id="0" w:name="_Toc314517430"/>
      <w:bookmarkStart w:id="1" w:name="_Toc322012058"/>
      <w:bookmarkStart w:id="2" w:name="_Toc322012143"/>
      <w:bookmarkStart w:id="3" w:name="_Ref345503599"/>
      <w:r>
        <w:lastRenderedPageBreak/>
        <w:t>Table of Contents</w:t>
      </w:r>
    </w:p>
    <w:p w:rsidR="0088148A" w:rsidRDefault="00F5236F">
      <w:pPr>
        <w:pStyle w:val="24"/>
        <w:rPr>
          <w:rFonts w:asciiTheme="minorHAnsi" w:eastAsiaTheme="minorEastAsia" w:hAnsiTheme="minorHAnsi" w:cstheme="minorBidi"/>
          <w:kern w:val="2"/>
          <w:sz w:val="21"/>
          <w:szCs w:val="24"/>
          <w:lang w:eastAsia="zh-CN"/>
        </w:rPr>
      </w:pPr>
      <w:r>
        <w:rPr>
          <w:bCs/>
          <w:caps/>
        </w:rPr>
        <w:fldChar w:fldCharType="begin"/>
      </w:r>
      <w:r w:rsidR="002E2C1B">
        <w:rPr>
          <w:bCs/>
          <w:caps/>
        </w:rPr>
        <w:instrText xml:space="preserve"> TOC \o "2-3" \h \z \t "Heading 1,1,DDN Appendix H1,1,Title,1,DDN no number Heading 1,1" </w:instrText>
      </w:r>
      <w:r>
        <w:rPr>
          <w:bCs/>
          <w:caps/>
        </w:rPr>
        <w:fldChar w:fldCharType="separate"/>
      </w:r>
      <w:hyperlink w:anchor="_Toc508494352" w:history="1">
        <w:r w:rsidR="0088148A" w:rsidRPr="00F16622">
          <w:rPr>
            <w:rStyle w:val="af0"/>
          </w:rPr>
          <w:t>Terminology</w:t>
        </w:r>
        <w:r w:rsidR="0088148A">
          <w:rPr>
            <w:webHidden/>
          </w:rPr>
          <w:tab/>
        </w:r>
        <w:r w:rsidR="0088148A">
          <w:rPr>
            <w:webHidden/>
          </w:rPr>
          <w:fldChar w:fldCharType="begin"/>
        </w:r>
        <w:r w:rsidR="0088148A">
          <w:rPr>
            <w:webHidden/>
          </w:rPr>
          <w:instrText xml:space="preserve"> PAGEREF _Toc508494352 \h </w:instrText>
        </w:r>
        <w:r w:rsidR="0088148A">
          <w:rPr>
            <w:webHidden/>
          </w:rPr>
        </w:r>
        <w:r w:rsidR="0088148A">
          <w:rPr>
            <w:webHidden/>
          </w:rPr>
          <w:fldChar w:fldCharType="separate"/>
        </w:r>
        <w:r w:rsidR="0088148A">
          <w:rPr>
            <w:webHidden/>
          </w:rPr>
          <w:t>8</w:t>
        </w:r>
        <w:r w:rsidR="0088148A">
          <w:rPr>
            <w:webHidden/>
          </w:rPr>
          <w:fldChar w:fldCharType="end"/>
        </w:r>
      </w:hyperlink>
    </w:p>
    <w:p w:rsidR="0088148A" w:rsidRDefault="0088148A">
      <w:pPr>
        <w:pStyle w:val="24"/>
        <w:rPr>
          <w:rFonts w:asciiTheme="minorHAnsi" w:eastAsiaTheme="minorEastAsia" w:hAnsiTheme="minorHAnsi" w:cstheme="minorBidi"/>
          <w:kern w:val="2"/>
          <w:sz w:val="21"/>
          <w:szCs w:val="24"/>
          <w:lang w:eastAsia="zh-CN"/>
        </w:rPr>
      </w:pPr>
      <w:hyperlink w:anchor="_Toc508494353" w:history="1">
        <w:r w:rsidRPr="00F16622">
          <w:rPr>
            <w:rStyle w:val="af0"/>
            <w:rFonts w:asciiTheme="minorEastAsia" w:hAnsiTheme="minorEastAsia"/>
            <w:w w:val="105"/>
            <w:lang w:eastAsia="zh-CN"/>
          </w:rPr>
          <w:t>C</w:t>
        </w:r>
        <w:r w:rsidRPr="00F16622">
          <w:rPr>
            <w:rStyle w:val="af0"/>
            <w:w w:val="105"/>
          </w:rPr>
          <w:t>ollectd plugins of DDN</w:t>
        </w:r>
        <w:r>
          <w:rPr>
            <w:webHidden/>
          </w:rPr>
          <w:tab/>
        </w:r>
        <w:r>
          <w:rPr>
            <w:webHidden/>
          </w:rPr>
          <w:fldChar w:fldCharType="begin"/>
        </w:r>
        <w:r>
          <w:rPr>
            <w:webHidden/>
          </w:rPr>
          <w:instrText xml:space="preserve"> PAGEREF _Toc508494353 \h </w:instrText>
        </w:r>
        <w:r>
          <w:rPr>
            <w:webHidden/>
          </w:rPr>
        </w:r>
        <w:r>
          <w:rPr>
            <w:webHidden/>
          </w:rPr>
          <w:fldChar w:fldCharType="separate"/>
        </w:r>
        <w:r>
          <w:rPr>
            <w:webHidden/>
          </w:rPr>
          <w:t>8</w:t>
        </w:r>
        <w:r>
          <w:rPr>
            <w:webHidden/>
          </w:rPr>
          <w:fldChar w:fldCharType="end"/>
        </w:r>
      </w:hyperlink>
    </w:p>
    <w:p w:rsidR="0088148A" w:rsidRDefault="0088148A">
      <w:pPr>
        <w:pStyle w:val="24"/>
        <w:rPr>
          <w:rFonts w:asciiTheme="minorHAnsi" w:eastAsiaTheme="minorEastAsia" w:hAnsiTheme="minorHAnsi" w:cstheme="minorBidi"/>
          <w:kern w:val="2"/>
          <w:sz w:val="21"/>
          <w:szCs w:val="24"/>
          <w:lang w:eastAsia="zh-CN"/>
        </w:rPr>
      </w:pPr>
      <w:hyperlink w:anchor="_Toc508494354" w:history="1">
        <w:r w:rsidRPr="00F16622">
          <w:rPr>
            <w:rStyle w:val="af0"/>
          </w:rPr>
          <w:t>Installation Server</w:t>
        </w:r>
        <w:r>
          <w:rPr>
            <w:webHidden/>
          </w:rPr>
          <w:tab/>
        </w:r>
        <w:r>
          <w:rPr>
            <w:webHidden/>
          </w:rPr>
          <w:fldChar w:fldCharType="begin"/>
        </w:r>
        <w:r>
          <w:rPr>
            <w:webHidden/>
          </w:rPr>
          <w:instrText xml:space="preserve"> PAGEREF _Toc508494354 \h </w:instrText>
        </w:r>
        <w:r>
          <w:rPr>
            <w:webHidden/>
          </w:rPr>
        </w:r>
        <w:r>
          <w:rPr>
            <w:webHidden/>
          </w:rPr>
          <w:fldChar w:fldCharType="separate"/>
        </w:r>
        <w:r>
          <w:rPr>
            <w:webHidden/>
          </w:rPr>
          <w:t>10</w:t>
        </w:r>
        <w:r>
          <w:rPr>
            <w:webHidden/>
          </w:rPr>
          <w:fldChar w:fldCharType="end"/>
        </w:r>
      </w:hyperlink>
    </w:p>
    <w:p w:rsidR="0088148A" w:rsidRDefault="0088148A">
      <w:pPr>
        <w:pStyle w:val="24"/>
        <w:rPr>
          <w:rFonts w:asciiTheme="minorHAnsi" w:eastAsiaTheme="minorEastAsia" w:hAnsiTheme="minorHAnsi" w:cstheme="minorBidi"/>
          <w:kern w:val="2"/>
          <w:sz w:val="21"/>
          <w:szCs w:val="24"/>
          <w:lang w:eastAsia="zh-CN"/>
        </w:rPr>
      </w:pPr>
      <w:hyperlink w:anchor="_Toc508494355" w:history="1">
        <w:r w:rsidRPr="00F16622">
          <w:rPr>
            <w:rStyle w:val="af0"/>
          </w:rPr>
          <w:t>Monitoring Server</w:t>
        </w:r>
        <w:r>
          <w:rPr>
            <w:webHidden/>
          </w:rPr>
          <w:tab/>
        </w:r>
        <w:r>
          <w:rPr>
            <w:webHidden/>
          </w:rPr>
          <w:fldChar w:fldCharType="begin"/>
        </w:r>
        <w:r>
          <w:rPr>
            <w:webHidden/>
          </w:rPr>
          <w:instrText xml:space="preserve"> PAGEREF _Toc508494355 \h </w:instrText>
        </w:r>
        <w:r>
          <w:rPr>
            <w:webHidden/>
          </w:rPr>
        </w:r>
        <w:r>
          <w:rPr>
            <w:webHidden/>
          </w:rPr>
          <w:fldChar w:fldCharType="separate"/>
        </w:r>
        <w:r>
          <w:rPr>
            <w:webHidden/>
          </w:rPr>
          <w:t>10</w:t>
        </w:r>
        <w:r>
          <w:rPr>
            <w:webHidden/>
          </w:rPr>
          <w:fldChar w:fldCharType="end"/>
        </w:r>
      </w:hyperlink>
    </w:p>
    <w:p w:rsidR="0088148A" w:rsidRDefault="0088148A">
      <w:pPr>
        <w:pStyle w:val="24"/>
        <w:rPr>
          <w:rFonts w:asciiTheme="minorHAnsi" w:eastAsiaTheme="minorEastAsia" w:hAnsiTheme="minorHAnsi" w:cstheme="minorBidi"/>
          <w:kern w:val="2"/>
          <w:sz w:val="21"/>
          <w:szCs w:val="24"/>
          <w:lang w:eastAsia="zh-CN"/>
        </w:rPr>
      </w:pPr>
      <w:hyperlink w:anchor="_Toc508494356" w:history="1">
        <w:r w:rsidRPr="00F16622">
          <w:rPr>
            <w:rStyle w:val="af0"/>
          </w:rPr>
          <w:t>Monitoring Client</w:t>
        </w:r>
        <w:r>
          <w:rPr>
            <w:webHidden/>
          </w:rPr>
          <w:tab/>
        </w:r>
        <w:r>
          <w:rPr>
            <w:webHidden/>
          </w:rPr>
          <w:fldChar w:fldCharType="begin"/>
        </w:r>
        <w:r>
          <w:rPr>
            <w:webHidden/>
          </w:rPr>
          <w:instrText xml:space="preserve"> PAGEREF _Toc508494356 \h </w:instrText>
        </w:r>
        <w:r>
          <w:rPr>
            <w:webHidden/>
          </w:rPr>
        </w:r>
        <w:r>
          <w:rPr>
            <w:webHidden/>
          </w:rPr>
          <w:fldChar w:fldCharType="separate"/>
        </w:r>
        <w:r>
          <w:rPr>
            <w:webHidden/>
          </w:rPr>
          <w:t>10</w:t>
        </w:r>
        <w:r>
          <w:rPr>
            <w:webHidden/>
          </w:rPr>
          <w:fldChar w:fldCharType="end"/>
        </w:r>
      </w:hyperlink>
    </w:p>
    <w:p w:rsidR="0088148A" w:rsidRDefault="0088148A">
      <w:pPr>
        <w:pStyle w:val="24"/>
        <w:rPr>
          <w:rFonts w:asciiTheme="minorHAnsi" w:eastAsiaTheme="minorEastAsia" w:hAnsiTheme="minorHAnsi" w:cstheme="minorBidi"/>
          <w:kern w:val="2"/>
          <w:sz w:val="21"/>
          <w:szCs w:val="24"/>
          <w:lang w:eastAsia="zh-CN"/>
        </w:rPr>
      </w:pPr>
      <w:hyperlink w:anchor="_Toc508494357" w:history="1">
        <w:r w:rsidRPr="00F16622">
          <w:rPr>
            <w:rStyle w:val="af0"/>
          </w:rPr>
          <w:t>Preparing the Installation Server</w:t>
        </w:r>
        <w:r>
          <w:rPr>
            <w:webHidden/>
          </w:rPr>
          <w:tab/>
        </w:r>
        <w:r>
          <w:rPr>
            <w:webHidden/>
          </w:rPr>
          <w:fldChar w:fldCharType="begin"/>
        </w:r>
        <w:r>
          <w:rPr>
            <w:webHidden/>
          </w:rPr>
          <w:instrText xml:space="preserve"> PAGEREF _Toc508494357 \h </w:instrText>
        </w:r>
        <w:r>
          <w:rPr>
            <w:webHidden/>
          </w:rPr>
        </w:r>
        <w:r>
          <w:rPr>
            <w:webHidden/>
          </w:rPr>
          <w:fldChar w:fldCharType="separate"/>
        </w:r>
        <w:r>
          <w:rPr>
            <w:webHidden/>
          </w:rPr>
          <w:t>11</w:t>
        </w:r>
        <w:r>
          <w:rPr>
            <w:webHidden/>
          </w:rPr>
          <w:fldChar w:fldCharType="end"/>
        </w:r>
      </w:hyperlink>
    </w:p>
    <w:p w:rsidR="0088148A" w:rsidRDefault="0088148A">
      <w:pPr>
        <w:pStyle w:val="24"/>
        <w:rPr>
          <w:rFonts w:asciiTheme="minorHAnsi" w:eastAsiaTheme="minorEastAsia" w:hAnsiTheme="minorHAnsi" w:cstheme="minorBidi"/>
          <w:kern w:val="2"/>
          <w:sz w:val="21"/>
          <w:szCs w:val="24"/>
          <w:lang w:eastAsia="zh-CN"/>
        </w:rPr>
      </w:pPr>
      <w:hyperlink w:anchor="_Toc508494358" w:history="1">
        <w:r w:rsidRPr="00F16622">
          <w:rPr>
            <w:rStyle w:val="af0"/>
          </w:rPr>
          <w:t>Updating the configuration</w:t>
        </w:r>
        <w:r w:rsidRPr="00F16622">
          <w:rPr>
            <w:rStyle w:val="af0"/>
            <w:lang w:eastAsia="zh-CN"/>
          </w:rPr>
          <w:t xml:space="preserve"> file on the installation server</w:t>
        </w:r>
        <w:r>
          <w:rPr>
            <w:webHidden/>
          </w:rPr>
          <w:tab/>
        </w:r>
        <w:r>
          <w:rPr>
            <w:webHidden/>
          </w:rPr>
          <w:fldChar w:fldCharType="begin"/>
        </w:r>
        <w:r>
          <w:rPr>
            <w:webHidden/>
          </w:rPr>
          <w:instrText xml:space="preserve"> PAGEREF _Toc508494358 \h </w:instrText>
        </w:r>
        <w:r>
          <w:rPr>
            <w:webHidden/>
          </w:rPr>
        </w:r>
        <w:r>
          <w:rPr>
            <w:webHidden/>
          </w:rPr>
          <w:fldChar w:fldCharType="separate"/>
        </w:r>
        <w:r>
          <w:rPr>
            <w:webHidden/>
          </w:rPr>
          <w:t>11</w:t>
        </w:r>
        <w:r>
          <w:rPr>
            <w:webHidden/>
          </w:rPr>
          <w:fldChar w:fldCharType="end"/>
        </w:r>
      </w:hyperlink>
    </w:p>
    <w:p w:rsidR="0088148A" w:rsidRDefault="0088148A">
      <w:pPr>
        <w:pStyle w:val="24"/>
        <w:rPr>
          <w:rFonts w:asciiTheme="minorHAnsi" w:eastAsiaTheme="minorEastAsia" w:hAnsiTheme="minorHAnsi" w:cstheme="minorBidi"/>
          <w:kern w:val="2"/>
          <w:sz w:val="21"/>
          <w:szCs w:val="24"/>
          <w:lang w:eastAsia="zh-CN"/>
        </w:rPr>
      </w:pPr>
      <w:hyperlink w:anchor="_Toc508494359" w:history="1">
        <w:r w:rsidRPr="00F16622">
          <w:rPr>
            <w:rStyle w:val="af0"/>
          </w:rPr>
          <w:t>Runninginstallation on the cluster</w:t>
        </w:r>
        <w:r>
          <w:rPr>
            <w:webHidden/>
          </w:rPr>
          <w:tab/>
        </w:r>
        <w:r>
          <w:rPr>
            <w:webHidden/>
          </w:rPr>
          <w:fldChar w:fldCharType="begin"/>
        </w:r>
        <w:r>
          <w:rPr>
            <w:webHidden/>
          </w:rPr>
          <w:instrText xml:space="preserve"> PAGEREF _Toc508494359 \h </w:instrText>
        </w:r>
        <w:r>
          <w:rPr>
            <w:webHidden/>
          </w:rPr>
        </w:r>
        <w:r>
          <w:rPr>
            <w:webHidden/>
          </w:rPr>
          <w:fldChar w:fldCharType="separate"/>
        </w:r>
        <w:r>
          <w:rPr>
            <w:webHidden/>
          </w:rPr>
          <w:t>13</w:t>
        </w:r>
        <w:r>
          <w:rPr>
            <w:webHidden/>
          </w:rPr>
          <w:fldChar w:fldCharType="end"/>
        </w:r>
      </w:hyperlink>
    </w:p>
    <w:p w:rsidR="0088148A" w:rsidRDefault="0088148A">
      <w:pPr>
        <w:pStyle w:val="24"/>
        <w:rPr>
          <w:rFonts w:asciiTheme="minorHAnsi" w:eastAsiaTheme="minorEastAsia" w:hAnsiTheme="minorHAnsi" w:cstheme="minorBidi"/>
          <w:kern w:val="2"/>
          <w:sz w:val="21"/>
          <w:szCs w:val="24"/>
          <w:lang w:eastAsia="zh-CN"/>
        </w:rPr>
      </w:pPr>
      <w:hyperlink w:anchor="_Toc508494360" w:history="1">
        <w:r w:rsidRPr="00F16622">
          <w:rPr>
            <w:rStyle w:val="af0"/>
          </w:rPr>
          <w:t>Accessing the Monitoring Web Page</w:t>
        </w:r>
        <w:r>
          <w:rPr>
            <w:webHidden/>
          </w:rPr>
          <w:tab/>
        </w:r>
        <w:r>
          <w:rPr>
            <w:webHidden/>
          </w:rPr>
          <w:fldChar w:fldCharType="begin"/>
        </w:r>
        <w:r>
          <w:rPr>
            <w:webHidden/>
          </w:rPr>
          <w:instrText xml:space="preserve"> PAGEREF _Toc508494360 \h </w:instrText>
        </w:r>
        <w:r>
          <w:rPr>
            <w:webHidden/>
          </w:rPr>
        </w:r>
        <w:r>
          <w:rPr>
            <w:webHidden/>
          </w:rPr>
          <w:fldChar w:fldCharType="separate"/>
        </w:r>
        <w:r>
          <w:rPr>
            <w:webHidden/>
          </w:rPr>
          <w:t>13</w:t>
        </w:r>
        <w:r>
          <w:rPr>
            <w:webHidden/>
          </w:rPr>
          <w:fldChar w:fldCharType="end"/>
        </w:r>
      </w:hyperlink>
    </w:p>
    <w:p w:rsidR="0088148A" w:rsidRDefault="0088148A">
      <w:pPr>
        <w:pStyle w:val="24"/>
        <w:rPr>
          <w:rFonts w:asciiTheme="minorHAnsi" w:eastAsiaTheme="minorEastAsia" w:hAnsiTheme="minorHAnsi" w:cstheme="minorBidi"/>
          <w:kern w:val="2"/>
          <w:sz w:val="21"/>
          <w:szCs w:val="24"/>
          <w:lang w:eastAsia="zh-CN"/>
        </w:rPr>
      </w:pPr>
      <w:hyperlink w:anchor="_Toc508494361" w:history="1">
        <w:r w:rsidRPr="00F16622">
          <w:rPr>
            <w:rStyle w:val="af0"/>
          </w:rPr>
          <w:t>Cluster Status Dashboard</w:t>
        </w:r>
        <w:r>
          <w:rPr>
            <w:webHidden/>
          </w:rPr>
          <w:tab/>
        </w:r>
        <w:r>
          <w:rPr>
            <w:webHidden/>
          </w:rPr>
          <w:fldChar w:fldCharType="begin"/>
        </w:r>
        <w:r>
          <w:rPr>
            <w:webHidden/>
          </w:rPr>
          <w:instrText xml:space="preserve"> PAGEREF _Toc508494361 \h </w:instrText>
        </w:r>
        <w:r>
          <w:rPr>
            <w:webHidden/>
          </w:rPr>
        </w:r>
        <w:r>
          <w:rPr>
            <w:webHidden/>
          </w:rPr>
          <w:fldChar w:fldCharType="separate"/>
        </w:r>
        <w:r>
          <w:rPr>
            <w:webHidden/>
          </w:rPr>
          <w:t>14</w:t>
        </w:r>
        <w:r>
          <w:rPr>
            <w:webHidden/>
          </w:rPr>
          <w:fldChar w:fldCharType="end"/>
        </w:r>
      </w:hyperlink>
    </w:p>
    <w:p w:rsidR="0088148A" w:rsidRDefault="0088148A">
      <w:pPr>
        <w:pStyle w:val="24"/>
        <w:rPr>
          <w:rFonts w:asciiTheme="minorHAnsi" w:eastAsiaTheme="minorEastAsia" w:hAnsiTheme="minorHAnsi" w:cstheme="minorBidi"/>
          <w:kern w:val="2"/>
          <w:sz w:val="21"/>
          <w:szCs w:val="24"/>
          <w:lang w:eastAsia="zh-CN"/>
        </w:rPr>
      </w:pPr>
      <w:hyperlink w:anchor="_Toc508494362" w:history="1">
        <w:r w:rsidRPr="00F16622">
          <w:rPr>
            <w:rStyle w:val="af0"/>
          </w:rPr>
          <w:t>Lustre Status Dashboard</w:t>
        </w:r>
        <w:r>
          <w:rPr>
            <w:webHidden/>
          </w:rPr>
          <w:tab/>
        </w:r>
        <w:r>
          <w:rPr>
            <w:webHidden/>
          </w:rPr>
          <w:fldChar w:fldCharType="begin"/>
        </w:r>
        <w:r>
          <w:rPr>
            <w:webHidden/>
          </w:rPr>
          <w:instrText xml:space="preserve"> PAGEREF _Toc508494362 \h </w:instrText>
        </w:r>
        <w:r>
          <w:rPr>
            <w:webHidden/>
          </w:rPr>
        </w:r>
        <w:r>
          <w:rPr>
            <w:webHidden/>
          </w:rPr>
          <w:fldChar w:fldCharType="separate"/>
        </w:r>
        <w:r>
          <w:rPr>
            <w:webHidden/>
          </w:rPr>
          <w:t>15</w:t>
        </w:r>
        <w:r>
          <w:rPr>
            <w:webHidden/>
          </w:rPr>
          <w:fldChar w:fldCharType="end"/>
        </w:r>
      </w:hyperlink>
    </w:p>
    <w:p w:rsidR="0088148A" w:rsidRDefault="0088148A">
      <w:pPr>
        <w:pStyle w:val="24"/>
        <w:rPr>
          <w:rFonts w:asciiTheme="minorHAnsi" w:eastAsiaTheme="minorEastAsia" w:hAnsiTheme="minorHAnsi" w:cstheme="minorBidi"/>
          <w:kern w:val="2"/>
          <w:sz w:val="21"/>
          <w:szCs w:val="24"/>
          <w:lang w:eastAsia="zh-CN"/>
        </w:rPr>
      </w:pPr>
      <w:hyperlink w:anchor="_Toc508494363" w:history="1">
        <w:r w:rsidRPr="00F16622">
          <w:rPr>
            <w:rStyle w:val="af0"/>
          </w:rPr>
          <w:t>Server Statistics</w:t>
        </w:r>
        <w:r>
          <w:rPr>
            <w:webHidden/>
          </w:rPr>
          <w:tab/>
        </w:r>
        <w:r>
          <w:rPr>
            <w:webHidden/>
          </w:rPr>
          <w:fldChar w:fldCharType="begin"/>
        </w:r>
        <w:r>
          <w:rPr>
            <w:webHidden/>
          </w:rPr>
          <w:instrText xml:space="preserve"> PAGEREF _Toc508494363 \h </w:instrText>
        </w:r>
        <w:r>
          <w:rPr>
            <w:webHidden/>
          </w:rPr>
        </w:r>
        <w:r>
          <w:rPr>
            <w:webHidden/>
          </w:rPr>
          <w:fldChar w:fldCharType="separate"/>
        </w:r>
        <w:r>
          <w:rPr>
            <w:webHidden/>
          </w:rPr>
          <w:t>36</w:t>
        </w:r>
        <w:r>
          <w:rPr>
            <w:webHidden/>
          </w:rPr>
          <w:fldChar w:fldCharType="end"/>
        </w:r>
      </w:hyperlink>
    </w:p>
    <w:p w:rsidR="0088148A" w:rsidRDefault="0088148A">
      <w:pPr>
        <w:pStyle w:val="24"/>
        <w:rPr>
          <w:rFonts w:asciiTheme="minorHAnsi" w:eastAsiaTheme="minorEastAsia" w:hAnsiTheme="minorHAnsi" w:cstheme="minorBidi"/>
          <w:kern w:val="2"/>
          <w:sz w:val="21"/>
          <w:szCs w:val="24"/>
          <w:lang w:eastAsia="zh-CN"/>
        </w:rPr>
      </w:pPr>
      <w:hyperlink w:anchor="_Toc508494364" w:history="1">
        <w:r w:rsidRPr="00F16622">
          <w:rPr>
            <w:rStyle w:val="af0"/>
          </w:rPr>
          <w:t>SFA Physical Disk Dashboard</w:t>
        </w:r>
        <w:r>
          <w:rPr>
            <w:webHidden/>
          </w:rPr>
          <w:tab/>
        </w:r>
        <w:r>
          <w:rPr>
            <w:webHidden/>
          </w:rPr>
          <w:fldChar w:fldCharType="begin"/>
        </w:r>
        <w:r>
          <w:rPr>
            <w:webHidden/>
          </w:rPr>
          <w:instrText xml:space="preserve"> PAGEREF _Toc508494364 \h </w:instrText>
        </w:r>
        <w:r>
          <w:rPr>
            <w:webHidden/>
          </w:rPr>
        </w:r>
        <w:r>
          <w:rPr>
            <w:webHidden/>
          </w:rPr>
          <w:fldChar w:fldCharType="separate"/>
        </w:r>
        <w:r>
          <w:rPr>
            <w:webHidden/>
          </w:rPr>
          <w:t>40</w:t>
        </w:r>
        <w:r>
          <w:rPr>
            <w:webHidden/>
          </w:rPr>
          <w:fldChar w:fldCharType="end"/>
        </w:r>
      </w:hyperlink>
    </w:p>
    <w:p w:rsidR="0088148A" w:rsidRDefault="0088148A">
      <w:pPr>
        <w:pStyle w:val="24"/>
        <w:rPr>
          <w:rFonts w:asciiTheme="minorHAnsi" w:eastAsiaTheme="minorEastAsia" w:hAnsiTheme="minorHAnsi" w:cstheme="minorBidi"/>
          <w:kern w:val="2"/>
          <w:sz w:val="21"/>
          <w:szCs w:val="24"/>
          <w:lang w:eastAsia="zh-CN"/>
        </w:rPr>
      </w:pPr>
      <w:hyperlink w:anchor="_Toc508494365" w:history="1">
        <w:r w:rsidRPr="00F16622">
          <w:rPr>
            <w:rStyle w:val="af0"/>
          </w:rPr>
          <w:t>SFA Virtual Disk Dashboard</w:t>
        </w:r>
        <w:r>
          <w:rPr>
            <w:webHidden/>
          </w:rPr>
          <w:tab/>
        </w:r>
        <w:r>
          <w:rPr>
            <w:webHidden/>
          </w:rPr>
          <w:fldChar w:fldCharType="begin"/>
        </w:r>
        <w:r>
          <w:rPr>
            <w:webHidden/>
          </w:rPr>
          <w:instrText xml:space="preserve"> PAGEREF _Toc508494365 \h </w:instrText>
        </w:r>
        <w:r>
          <w:rPr>
            <w:webHidden/>
          </w:rPr>
        </w:r>
        <w:r>
          <w:rPr>
            <w:webHidden/>
          </w:rPr>
          <w:fldChar w:fldCharType="separate"/>
        </w:r>
        <w:r>
          <w:rPr>
            <w:webHidden/>
          </w:rPr>
          <w:t>43</w:t>
        </w:r>
        <w:r>
          <w:rPr>
            <w:webHidden/>
          </w:rPr>
          <w:fldChar w:fldCharType="end"/>
        </w:r>
      </w:hyperlink>
    </w:p>
    <w:p w:rsidR="0088148A" w:rsidRDefault="0088148A">
      <w:pPr>
        <w:pStyle w:val="24"/>
        <w:rPr>
          <w:rFonts w:asciiTheme="minorHAnsi" w:eastAsiaTheme="minorEastAsia" w:hAnsiTheme="minorHAnsi" w:cstheme="minorBidi"/>
          <w:kern w:val="2"/>
          <w:sz w:val="21"/>
          <w:szCs w:val="24"/>
          <w:lang w:eastAsia="zh-CN"/>
        </w:rPr>
      </w:pPr>
      <w:hyperlink w:anchor="_Toc508494366" w:history="1">
        <w:r w:rsidRPr="00F16622">
          <w:rPr>
            <w:rStyle w:val="af0"/>
            <w:lang w:eastAsia="zh-CN"/>
          </w:rPr>
          <w:t>Installing stress2 RPM on Collectd Client</w:t>
        </w:r>
        <w:r>
          <w:rPr>
            <w:webHidden/>
          </w:rPr>
          <w:tab/>
        </w:r>
        <w:r>
          <w:rPr>
            <w:webHidden/>
          </w:rPr>
          <w:fldChar w:fldCharType="begin"/>
        </w:r>
        <w:r>
          <w:rPr>
            <w:webHidden/>
          </w:rPr>
          <w:instrText xml:space="preserve"> PAGEREF _Toc508494366 \h </w:instrText>
        </w:r>
        <w:r>
          <w:rPr>
            <w:webHidden/>
          </w:rPr>
        </w:r>
        <w:r>
          <w:rPr>
            <w:webHidden/>
          </w:rPr>
          <w:fldChar w:fldCharType="separate"/>
        </w:r>
        <w:r>
          <w:rPr>
            <w:webHidden/>
          </w:rPr>
          <w:t>46</w:t>
        </w:r>
        <w:r>
          <w:rPr>
            <w:webHidden/>
          </w:rPr>
          <w:fldChar w:fldCharType="end"/>
        </w:r>
      </w:hyperlink>
    </w:p>
    <w:p w:rsidR="0088148A" w:rsidRDefault="0088148A">
      <w:pPr>
        <w:pStyle w:val="24"/>
        <w:rPr>
          <w:rFonts w:asciiTheme="minorHAnsi" w:eastAsiaTheme="minorEastAsia" w:hAnsiTheme="minorHAnsi" w:cstheme="minorBidi"/>
          <w:kern w:val="2"/>
          <w:sz w:val="21"/>
          <w:szCs w:val="24"/>
          <w:lang w:eastAsia="zh-CN"/>
        </w:rPr>
      </w:pPr>
      <w:hyperlink w:anchor="_Toc508494367" w:history="1">
        <w:r w:rsidRPr="00F16622">
          <w:rPr>
            <w:rStyle w:val="af0"/>
            <w:lang w:eastAsia="zh-CN"/>
          </w:rPr>
          <w:t>Updating C</w:t>
        </w:r>
        <w:r w:rsidRPr="00F16622">
          <w:rPr>
            <w:rStyle w:val="af0"/>
          </w:rPr>
          <w:t>onfiguration</w:t>
        </w:r>
        <w:r w:rsidRPr="00F16622">
          <w:rPr>
            <w:rStyle w:val="af0"/>
            <w:lang w:eastAsia="zh-CN"/>
          </w:rPr>
          <w:t>File of Collectd Client</w:t>
        </w:r>
        <w:r>
          <w:rPr>
            <w:webHidden/>
          </w:rPr>
          <w:tab/>
        </w:r>
        <w:r>
          <w:rPr>
            <w:webHidden/>
          </w:rPr>
          <w:fldChar w:fldCharType="begin"/>
        </w:r>
        <w:r>
          <w:rPr>
            <w:webHidden/>
          </w:rPr>
          <w:instrText xml:space="preserve"> PAGEREF _Toc508494367 \h </w:instrText>
        </w:r>
        <w:r>
          <w:rPr>
            <w:webHidden/>
          </w:rPr>
        </w:r>
        <w:r>
          <w:rPr>
            <w:webHidden/>
          </w:rPr>
          <w:fldChar w:fldCharType="separate"/>
        </w:r>
        <w:r>
          <w:rPr>
            <w:webHidden/>
          </w:rPr>
          <w:t>46</w:t>
        </w:r>
        <w:r>
          <w:rPr>
            <w:webHidden/>
          </w:rPr>
          <w:fldChar w:fldCharType="end"/>
        </w:r>
      </w:hyperlink>
    </w:p>
    <w:p w:rsidR="0088148A" w:rsidRDefault="0088148A">
      <w:pPr>
        <w:pStyle w:val="24"/>
        <w:rPr>
          <w:rFonts w:asciiTheme="minorHAnsi" w:eastAsiaTheme="minorEastAsia" w:hAnsiTheme="minorHAnsi" w:cstheme="minorBidi"/>
          <w:kern w:val="2"/>
          <w:sz w:val="21"/>
          <w:szCs w:val="24"/>
          <w:lang w:eastAsia="zh-CN"/>
        </w:rPr>
      </w:pPr>
      <w:hyperlink w:anchor="_Toc508494368" w:history="1">
        <w:r w:rsidRPr="00F16622">
          <w:rPr>
            <w:rStyle w:val="af0"/>
            <w:lang w:eastAsia="zh-CN"/>
          </w:rPr>
          <w:t>Start Testing</w:t>
        </w:r>
        <w:r>
          <w:rPr>
            <w:webHidden/>
          </w:rPr>
          <w:tab/>
        </w:r>
        <w:r>
          <w:rPr>
            <w:webHidden/>
          </w:rPr>
          <w:fldChar w:fldCharType="begin"/>
        </w:r>
        <w:r>
          <w:rPr>
            <w:webHidden/>
          </w:rPr>
          <w:instrText xml:space="preserve"> PAGEREF _Toc508494368 \h </w:instrText>
        </w:r>
        <w:r>
          <w:rPr>
            <w:webHidden/>
          </w:rPr>
        </w:r>
        <w:r>
          <w:rPr>
            <w:webHidden/>
          </w:rPr>
          <w:fldChar w:fldCharType="separate"/>
        </w:r>
        <w:r>
          <w:rPr>
            <w:webHidden/>
          </w:rPr>
          <w:t>47</w:t>
        </w:r>
        <w:r>
          <w:rPr>
            <w:webHidden/>
          </w:rPr>
          <w:fldChar w:fldCharType="end"/>
        </w:r>
      </w:hyperlink>
    </w:p>
    <w:p w:rsidR="002E2C1B" w:rsidRPr="00A83CFE" w:rsidRDefault="00F5236F" w:rsidP="002E2C1B">
      <w:pPr>
        <w:pStyle w:val="TOC"/>
      </w:pPr>
      <w:r>
        <w:rPr>
          <w:rFonts w:eastAsia="Calibri"/>
          <w:bCs w:val="0"/>
          <w:caps/>
          <w:color w:val="auto"/>
          <w:sz w:val="20"/>
          <w:szCs w:val="22"/>
        </w:rPr>
        <w:lastRenderedPageBreak/>
        <w:fldChar w:fldCharType="end"/>
      </w:r>
      <w:r w:rsidR="002E2C1B" w:rsidRPr="00A83CFE">
        <w:t>List of Figures</w:t>
      </w:r>
    </w:p>
    <w:p w:rsidR="0088148A" w:rsidRDefault="00F5236F">
      <w:pPr>
        <w:pStyle w:val="affff2"/>
        <w:tabs>
          <w:tab w:val="right" w:leader="dot" w:pos="9350"/>
        </w:tabs>
        <w:rPr>
          <w:rFonts w:asciiTheme="minorHAnsi" w:hAnsiTheme="minorHAnsi" w:cstheme="minorBidi"/>
          <w:noProof/>
          <w:kern w:val="2"/>
          <w:sz w:val="21"/>
          <w:lang w:eastAsia="zh-CN"/>
        </w:rPr>
      </w:pPr>
      <w:r w:rsidRPr="00A83CFE">
        <w:fldChar w:fldCharType="begin"/>
      </w:r>
      <w:r w:rsidR="002E2C1B" w:rsidRPr="00A83CFE">
        <w:instrText xml:space="preserve"> TOC \h \z \c "Figure" </w:instrText>
      </w:r>
      <w:r w:rsidRPr="00A83CFE">
        <w:fldChar w:fldCharType="separate"/>
      </w:r>
      <w:hyperlink w:anchor="_Toc508494369" w:history="1">
        <w:r w:rsidR="0088148A" w:rsidRPr="003C6B59">
          <w:rPr>
            <w:rStyle w:val="af0"/>
            <w:noProof/>
          </w:rPr>
          <w:t>Figure 1: Grafana Login Web Page</w:t>
        </w:r>
        <w:r w:rsidR="0088148A">
          <w:rPr>
            <w:noProof/>
            <w:webHidden/>
          </w:rPr>
          <w:tab/>
        </w:r>
        <w:r w:rsidR="0088148A">
          <w:rPr>
            <w:noProof/>
            <w:webHidden/>
          </w:rPr>
          <w:fldChar w:fldCharType="begin"/>
        </w:r>
        <w:r w:rsidR="0088148A">
          <w:rPr>
            <w:noProof/>
            <w:webHidden/>
          </w:rPr>
          <w:instrText xml:space="preserve"> PAGEREF _Toc508494369 \h </w:instrText>
        </w:r>
        <w:r w:rsidR="0088148A">
          <w:rPr>
            <w:noProof/>
            <w:webHidden/>
          </w:rPr>
        </w:r>
        <w:r w:rsidR="0088148A">
          <w:rPr>
            <w:noProof/>
            <w:webHidden/>
          </w:rPr>
          <w:fldChar w:fldCharType="separate"/>
        </w:r>
        <w:r w:rsidR="0088148A">
          <w:rPr>
            <w:noProof/>
            <w:webHidden/>
          </w:rPr>
          <w:t>13</w:t>
        </w:r>
        <w:r w:rsidR="0088148A">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370" w:history="1">
        <w:r w:rsidRPr="003C6B59">
          <w:rPr>
            <w:rStyle w:val="af0"/>
            <w:noProof/>
          </w:rPr>
          <w:t>Figure 2: Home Dashboard</w:t>
        </w:r>
        <w:r>
          <w:rPr>
            <w:noProof/>
            <w:webHidden/>
          </w:rPr>
          <w:tab/>
        </w:r>
        <w:r>
          <w:rPr>
            <w:noProof/>
            <w:webHidden/>
          </w:rPr>
          <w:fldChar w:fldCharType="begin"/>
        </w:r>
        <w:r>
          <w:rPr>
            <w:noProof/>
            <w:webHidden/>
          </w:rPr>
          <w:instrText xml:space="preserve"> PAGEREF _Toc508494370 \h </w:instrText>
        </w:r>
        <w:r>
          <w:rPr>
            <w:noProof/>
            <w:webHidden/>
          </w:rPr>
        </w:r>
        <w:r>
          <w:rPr>
            <w:noProof/>
            <w:webHidden/>
          </w:rPr>
          <w:fldChar w:fldCharType="separate"/>
        </w:r>
        <w:r>
          <w:rPr>
            <w:noProof/>
            <w:webHidden/>
          </w:rPr>
          <w:t>14</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371" w:history="1">
        <w:r w:rsidRPr="003C6B59">
          <w:rPr>
            <w:rStyle w:val="af0"/>
            <w:noProof/>
          </w:rPr>
          <w:t>Figure 3: Cluster Status Dashboard</w:t>
        </w:r>
        <w:r>
          <w:rPr>
            <w:noProof/>
            <w:webHidden/>
          </w:rPr>
          <w:tab/>
        </w:r>
        <w:r>
          <w:rPr>
            <w:noProof/>
            <w:webHidden/>
          </w:rPr>
          <w:fldChar w:fldCharType="begin"/>
        </w:r>
        <w:r>
          <w:rPr>
            <w:noProof/>
            <w:webHidden/>
          </w:rPr>
          <w:instrText xml:space="preserve"> PAGEREF _Toc508494371 \h </w:instrText>
        </w:r>
        <w:r>
          <w:rPr>
            <w:noProof/>
            <w:webHidden/>
          </w:rPr>
        </w:r>
        <w:r>
          <w:rPr>
            <w:noProof/>
            <w:webHidden/>
          </w:rPr>
          <w:fldChar w:fldCharType="separate"/>
        </w:r>
        <w:r>
          <w:rPr>
            <w:noProof/>
            <w:webHidden/>
          </w:rPr>
          <w:t>15</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372" w:history="1">
        <w:r w:rsidRPr="003C6B59">
          <w:rPr>
            <w:rStyle w:val="af0"/>
            <w:noProof/>
          </w:rPr>
          <w:t>Figure 4: Lustre Statistics Dashboard</w:t>
        </w:r>
        <w:r>
          <w:rPr>
            <w:noProof/>
            <w:webHidden/>
          </w:rPr>
          <w:tab/>
        </w:r>
        <w:r>
          <w:rPr>
            <w:noProof/>
            <w:webHidden/>
          </w:rPr>
          <w:fldChar w:fldCharType="begin"/>
        </w:r>
        <w:r>
          <w:rPr>
            <w:noProof/>
            <w:webHidden/>
          </w:rPr>
          <w:instrText xml:space="preserve"> PAGEREF _Toc508494372 \h </w:instrText>
        </w:r>
        <w:r>
          <w:rPr>
            <w:noProof/>
            <w:webHidden/>
          </w:rPr>
        </w:r>
        <w:r>
          <w:rPr>
            <w:noProof/>
            <w:webHidden/>
          </w:rPr>
          <w:fldChar w:fldCharType="separate"/>
        </w:r>
        <w:r>
          <w:rPr>
            <w:noProof/>
            <w:webHidden/>
          </w:rPr>
          <w:t>15</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373" w:history="1">
        <w:r w:rsidRPr="003C6B59">
          <w:rPr>
            <w:rStyle w:val="af0"/>
            <w:noProof/>
            <w:lang w:eastAsia="zh-CN"/>
          </w:rPr>
          <w:t xml:space="preserve">Figure </w:t>
        </w:r>
        <w:r w:rsidRPr="003C6B59">
          <w:rPr>
            <w:rStyle w:val="af0"/>
            <w:noProof/>
          </w:rPr>
          <w:t>5</w:t>
        </w:r>
        <w:r w:rsidRPr="003C6B59">
          <w:rPr>
            <w:rStyle w:val="af0"/>
            <w:noProof/>
            <w:lang w:eastAsia="zh-CN"/>
          </w:rPr>
          <w:t>: Free Capacity in Total Panel</w:t>
        </w:r>
        <w:r>
          <w:rPr>
            <w:noProof/>
            <w:webHidden/>
          </w:rPr>
          <w:tab/>
        </w:r>
        <w:r>
          <w:rPr>
            <w:noProof/>
            <w:webHidden/>
          </w:rPr>
          <w:fldChar w:fldCharType="begin"/>
        </w:r>
        <w:r>
          <w:rPr>
            <w:noProof/>
            <w:webHidden/>
          </w:rPr>
          <w:instrText xml:space="preserve"> PAGEREF _Toc508494373 \h </w:instrText>
        </w:r>
        <w:r>
          <w:rPr>
            <w:noProof/>
            <w:webHidden/>
          </w:rPr>
        </w:r>
        <w:r>
          <w:rPr>
            <w:noProof/>
            <w:webHidden/>
          </w:rPr>
          <w:fldChar w:fldCharType="separate"/>
        </w:r>
        <w:r>
          <w:rPr>
            <w:noProof/>
            <w:webHidden/>
          </w:rPr>
          <w:t>16</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374" w:history="1">
        <w:r w:rsidRPr="003C6B59">
          <w:rPr>
            <w:rStyle w:val="af0"/>
            <w:noProof/>
            <w:lang w:eastAsia="zh-CN"/>
          </w:rPr>
          <w:t xml:space="preserve">Figure </w:t>
        </w:r>
        <w:r w:rsidRPr="003C6B59">
          <w:rPr>
            <w:rStyle w:val="af0"/>
            <w:noProof/>
          </w:rPr>
          <w:t>6</w:t>
        </w:r>
        <w:r w:rsidRPr="003C6B59">
          <w:rPr>
            <w:rStyle w:val="af0"/>
            <w:noProof/>
            <w:lang w:eastAsia="zh-CN"/>
          </w:rPr>
          <w:t>: Used Capacity in Total Panel</w:t>
        </w:r>
        <w:r>
          <w:rPr>
            <w:noProof/>
            <w:webHidden/>
          </w:rPr>
          <w:tab/>
        </w:r>
        <w:r>
          <w:rPr>
            <w:noProof/>
            <w:webHidden/>
          </w:rPr>
          <w:fldChar w:fldCharType="begin"/>
        </w:r>
        <w:r>
          <w:rPr>
            <w:noProof/>
            <w:webHidden/>
          </w:rPr>
          <w:instrText xml:space="preserve"> PAGEREF _Toc508494374 \h </w:instrText>
        </w:r>
        <w:r>
          <w:rPr>
            <w:noProof/>
            <w:webHidden/>
          </w:rPr>
        </w:r>
        <w:r>
          <w:rPr>
            <w:noProof/>
            <w:webHidden/>
          </w:rPr>
          <w:fldChar w:fldCharType="separate"/>
        </w:r>
        <w:r>
          <w:rPr>
            <w:noProof/>
            <w:webHidden/>
          </w:rPr>
          <w:t>16</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375" w:history="1">
        <w:r w:rsidRPr="003C6B59">
          <w:rPr>
            <w:rStyle w:val="af0"/>
            <w:noProof/>
            <w:lang w:eastAsia="zh-CN"/>
          </w:rPr>
          <w:t xml:space="preserve">Figure </w:t>
        </w:r>
        <w:r w:rsidRPr="003C6B59">
          <w:rPr>
            <w:rStyle w:val="af0"/>
            <w:noProof/>
          </w:rPr>
          <w:t>7</w:t>
        </w:r>
        <w:r w:rsidRPr="003C6B59">
          <w:rPr>
            <w:rStyle w:val="af0"/>
            <w:noProof/>
            <w:lang w:eastAsia="zh-CN"/>
          </w:rPr>
          <w:t>: Free Capacity per OST Panel</w:t>
        </w:r>
        <w:r>
          <w:rPr>
            <w:noProof/>
            <w:webHidden/>
          </w:rPr>
          <w:tab/>
        </w:r>
        <w:r>
          <w:rPr>
            <w:noProof/>
            <w:webHidden/>
          </w:rPr>
          <w:fldChar w:fldCharType="begin"/>
        </w:r>
        <w:r>
          <w:rPr>
            <w:noProof/>
            <w:webHidden/>
          </w:rPr>
          <w:instrText xml:space="preserve"> PAGEREF _Toc508494375 \h </w:instrText>
        </w:r>
        <w:r>
          <w:rPr>
            <w:noProof/>
            <w:webHidden/>
          </w:rPr>
        </w:r>
        <w:r>
          <w:rPr>
            <w:noProof/>
            <w:webHidden/>
          </w:rPr>
          <w:fldChar w:fldCharType="separate"/>
        </w:r>
        <w:r>
          <w:rPr>
            <w:noProof/>
            <w:webHidden/>
          </w:rPr>
          <w:t>17</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376" w:history="1">
        <w:r w:rsidRPr="003C6B59">
          <w:rPr>
            <w:rStyle w:val="af0"/>
            <w:noProof/>
            <w:lang w:eastAsia="zh-CN"/>
          </w:rPr>
          <w:t>Figure 8: Used Capacity per OST Panel</w:t>
        </w:r>
        <w:r>
          <w:rPr>
            <w:noProof/>
            <w:webHidden/>
          </w:rPr>
          <w:tab/>
        </w:r>
        <w:r>
          <w:rPr>
            <w:noProof/>
            <w:webHidden/>
          </w:rPr>
          <w:fldChar w:fldCharType="begin"/>
        </w:r>
        <w:r>
          <w:rPr>
            <w:noProof/>
            <w:webHidden/>
          </w:rPr>
          <w:instrText xml:space="preserve"> PAGEREF _Toc508494376 \h </w:instrText>
        </w:r>
        <w:r>
          <w:rPr>
            <w:noProof/>
            <w:webHidden/>
          </w:rPr>
        </w:r>
        <w:r>
          <w:rPr>
            <w:noProof/>
            <w:webHidden/>
          </w:rPr>
          <w:fldChar w:fldCharType="separate"/>
        </w:r>
        <w:r>
          <w:rPr>
            <w:noProof/>
            <w:webHidden/>
          </w:rPr>
          <w:t>17</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377" w:history="1">
        <w:r w:rsidRPr="003C6B59">
          <w:rPr>
            <w:rStyle w:val="af0"/>
            <w:noProof/>
            <w:lang w:eastAsia="zh-CN"/>
          </w:rPr>
          <w:t>Figure 9: Used Capacity per User Panel</w:t>
        </w:r>
        <w:r>
          <w:rPr>
            <w:noProof/>
            <w:webHidden/>
          </w:rPr>
          <w:tab/>
        </w:r>
        <w:r>
          <w:rPr>
            <w:noProof/>
            <w:webHidden/>
          </w:rPr>
          <w:fldChar w:fldCharType="begin"/>
        </w:r>
        <w:r>
          <w:rPr>
            <w:noProof/>
            <w:webHidden/>
          </w:rPr>
          <w:instrText xml:space="preserve"> PAGEREF _Toc508494377 \h </w:instrText>
        </w:r>
        <w:r>
          <w:rPr>
            <w:noProof/>
            <w:webHidden/>
          </w:rPr>
        </w:r>
        <w:r>
          <w:rPr>
            <w:noProof/>
            <w:webHidden/>
          </w:rPr>
          <w:fldChar w:fldCharType="separate"/>
        </w:r>
        <w:r>
          <w:rPr>
            <w:noProof/>
            <w:webHidden/>
          </w:rPr>
          <w:t>18</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378" w:history="1">
        <w:r w:rsidRPr="003C6B59">
          <w:rPr>
            <w:rStyle w:val="af0"/>
            <w:noProof/>
            <w:lang w:eastAsia="zh-CN"/>
          </w:rPr>
          <w:t>Figure 10: Used Capacity per Group Panel</w:t>
        </w:r>
        <w:r>
          <w:rPr>
            <w:noProof/>
            <w:webHidden/>
          </w:rPr>
          <w:tab/>
        </w:r>
        <w:r>
          <w:rPr>
            <w:noProof/>
            <w:webHidden/>
          </w:rPr>
          <w:fldChar w:fldCharType="begin"/>
        </w:r>
        <w:r>
          <w:rPr>
            <w:noProof/>
            <w:webHidden/>
          </w:rPr>
          <w:instrText xml:space="preserve"> PAGEREF _Toc508494378 \h </w:instrText>
        </w:r>
        <w:r>
          <w:rPr>
            <w:noProof/>
            <w:webHidden/>
          </w:rPr>
        </w:r>
        <w:r>
          <w:rPr>
            <w:noProof/>
            <w:webHidden/>
          </w:rPr>
          <w:fldChar w:fldCharType="separate"/>
        </w:r>
        <w:r>
          <w:rPr>
            <w:noProof/>
            <w:webHidden/>
          </w:rPr>
          <w:t>18</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379" w:history="1">
        <w:r w:rsidRPr="003C6B59">
          <w:rPr>
            <w:rStyle w:val="af0"/>
            <w:noProof/>
            <w:lang w:eastAsia="zh-CN"/>
          </w:rPr>
          <w:t>Figure 11: Free Inode Number in Total Panel</w:t>
        </w:r>
        <w:r>
          <w:rPr>
            <w:noProof/>
            <w:webHidden/>
          </w:rPr>
          <w:tab/>
        </w:r>
        <w:r>
          <w:rPr>
            <w:noProof/>
            <w:webHidden/>
          </w:rPr>
          <w:fldChar w:fldCharType="begin"/>
        </w:r>
        <w:r>
          <w:rPr>
            <w:noProof/>
            <w:webHidden/>
          </w:rPr>
          <w:instrText xml:space="preserve"> PAGEREF _Toc508494379 \h </w:instrText>
        </w:r>
        <w:r>
          <w:rPr>
            <w:noProof/>
            <w:webHidden/>
          </w:rPr>
        </w:r>
        <w:r>
          <w:rPr>
            <w:noProof/>
            <w:webHidden/>
          </w:rPr>
          <w:fldChar w:fldCharType="separate"/>
        </w:r>
        <w:r>
          <w:rPr>
            <w:noProof/>
            <w:webHidden/>
          </w:rPr>
          <w:t>19</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380" w:history="1">
        <w:r w:rsidRPr="003C6B59">
          <w:rPr>
            <w:rStyle w:val="af0"/>
            <w:noProof/>
            <w:lang w:eastAsia="zh-CN"/>
          </w:rPr>
          <w:t>Figure 12: Used Inode Number in Total Panel</w:t>
        </w:r>
        <w:r>
          <w:rPr>
            <w:noProof/>
            <w:webHidden/>
          </w:rPr>
          <w:tab/>
        </w:r>
        <w:r>
          <w:rPr>
            <w:noProof/>
            <w:webHidden/>
          </w:rPr>
          <w:fldChar w:fldCharType="begin"/>
        </w:r>
        <w:r>
          <w:rPr>
            <w:noProof/>
            <w:webHidden/>
          </w:rPr>
          <w:instrText xml:space="preserve"> PAGEREF _Toc508494380 \h </w:instrText>
        </w:r>
        <w:r>
          <w:rPr>
            <w:noProof/>
            <w:webHidden/>
          </w:rPr>
        </w:r>
        <w:r>
          <w:rPr>
            <w:noProof/>
            <w:webHidden/>
          </w:rPr>
          <w:fldChar w:fldCharType="separate"/>
        </w:r>
        <w:r>
          <w:rPr>
            <w:noProof/>
            <w:webHidden/>
          </w:rPr>
          <w:t>19</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381" w:history="1">
        <w:r w:rsidRPr="003C6B59">
          <w:rPr>
            <w:rStyle w:val="af0"/>
            <w:noProof/>
            <w:lang w:eastAsia="zh-CN"/>
          </w:rPr>
          <w:t>Figure 13: Free Inode Number per MDT Panel</w:t>
        </w:r>
        <w:r>
          <w:rPr>
            <w:noProof/>
            <w:webHidden/>
          </w:rPr>
          <w:tab/>
        </w:r>
        <w:r>
          <w:rPr>
            <w:noProof/>
            <w:webHidden/>
          </w:rPr>
          <w:fldChar w:fldCharType="begin"/>
        </w:r>
        <w:r>
          <w:rPr>
            <w:noProof/>
            <w:webHidden/>
          </w:rPr>
          <w:instrText xml:space="preserve"> PAGEREF _Toc508494381 \h </w:instrText>
        </w:r>
        <w:r>
          <w:rPr>
            <w:noProof/>
            <w:webHidden/>
          </w:rPr>
        </w:r>
        <w:r>
          <w:rPr>
            <w:noProof/>
            <w:webHidden/>
          </w:rPr>
          <w:fldChar w:fldCharType="separate"/>
        </w:r>
        <w:r>
          <w:rPr>
            <w:noProof/>
            <w:webHidden/>
          </w:rPr>
          <w:t>20</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382" w:history="1">
        <w:r w:rsidRPr="003C6B59">
          <w:rPr>
            <w:rStyle w:val="af0"/>
            <w:noProof/>
            <w:lang w:eastAsia="zh-CN"/>
          </w:rPr>
          <w:t>Figure 14: Used Inode Number per User Panel</w:t>
        </w:r>
        <w:r>
          <w:rPr>
            <w:noProof/>
            <w:webHidden/>
          </w:rPr>
          <w:tab/>
        </w:r>
        <w:r>
          <w:rPr>
            <w:noProof/>
            <w:webHidden/>
          </w:rPr>
          <w:fldChar w:fldCharType="begin"/>
        </w:r>
        <w:r>
          <w:rPr>
            <w:noProof/>
            <w:webHidden/>
          </w:rPr>
          <w:instrText xml:space="preserve"> PAGEREF _Toc508494382 \h </w:instrText>
        </w:r>
        <w:r>
          <w:rPr>
            <w:noProof/>
            <w:webHidden/>
          </w:rPr>
        </w:r>
        <w:r>
          <w:rPr>
            <w:noProof/>
            <w:webHidden/>
          </w:rPr>
          <w:fldChar w:fldCharType="separate"/>
        </w:r>
        <w:r>
          <w:rPr>
            <w:noProof/>
            <w:webHidden/>
          </w:rPr>
          <w:t>20</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383" w:history="1">
        <w:r w:rsidRPr="003C6B59">
          <w:rPr>
            <w:rStyle w:val="af0"/>
            <w:noProof/>
            <w:lang w:eastAsia="zh-CN"/>
          </w:rPr>
          <w:t>Figure 15: Used Inode Number Per Group Panel</w:t>
        </w:r>
        <w:r>
          <w:rPr>
            <w:noProof/>
            <w:webHidden/>
          </w:rPr>
          <w:tab/>
        </w:r>
        <w:r>
          <w:rPr>
            <w:noProof/>
            <w:webHidden/>
          </w:rPr>
          <w:fldChar w:fldCharType="begin"/>
        </w:r>
        <w:r>
          <w:rPr>
            <w:noProof/>
            <w:webHidden/>
          </w:rPr>
          <w:instrText xml:space="preserve"> PAGEREF _Toc508494383 \h </w:instrText>
        </w:r>
        <w:r>
          <w:rPr>
            <w:noProof/>
            <w:webHidden/>
          </w:rPr>
        </w:r>
        <w:r>
          <w:rPr>
            <w:noProof/>
            <w:webHidden/>
          </w:rPr>
          <w:fldChar w:fldCharType="separate"/>
        </w:r>
        <w:r>
          <w:rPr>
            <w:noProof/>
            <w:webHidden/>
          </w:rPr>
          <w:t>21</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384" w:history="1">
        <w:r w:rsidRPr="003C6B59">
          <w:rPr>
            <w:rStyle w:val="af0"/>
            <w:noProof/>
            <w:lang w:eastAsia="zh-CN"/>
          </w:rPr>
          <w:t>Figure 16: Used Inode Number per MDT Panel</w:t>
        </w:r>
        <w:r>
          <w:rPr>
            <w:noProof/>
            <w:webHidden/>
          </w:rPr>
          <w:tab/>
        </w:r>
        <w:r>
          <w:rPr>
            <w:noProof/>
            <w:webHidden/>
          </w:rPr>
          <w:fldChar w:fldCharType="begin"/>
        </w:r>
        <w:r>
          <w:rPr>
            <w:noProof/>
            <w:webHidden/>
          </w:rPr>
          <w:instrText xml:space="preserve"> PAGEREF _Toc508494384 \h </w:instrText>
        </w:r>
        <w:r>
          <w:rPr>
            <w:noProof/>
            <w:webHidden/>
          </w:rPr>
        </w:r>
        <w:r>
          <w:rPr>
            <w:noProof/>
            <w:webHidden/>
          </w:rPr>
          <w:fldChar w:fldCharType="separate"/>
        </w:r>
        <w:r>
          <w:rPr>
            <w:noProof/>
            <w:webHidden/>
          </w:rPr>
          <w:t>21</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385" w:history="1">
        <w:r w:rsidRPr="003C6B59">
          <w:rPr>
            <w:rStyle w:val="af0"/>
            <w:noProof/>
            <w:lang w:eastAsia="zh-CN"/>
          </w:rPr>
          <w:t xml:space="preserve">Figure </w:t>
        </w:r>
        <w:r w:rsidRPr="003C6B59">
          <w:rPr>
            <w:rStyle w:val="af0"/>
            <w:noProof/>
          </w:rPr>
          <w:t>17</w:t>
        </w:r>
        <w:r w:rsidRPr="003C6B59">
          <w:rPr>
            <w:rStyle w:val="af0"/>
            <w:noProof/>
            <w:lang w:eastAsia="zh-CN"/>
          </w:rPr>
          <w:t>: I/O Throughput in Total Panel</w:t>
        </w:r>
        <w:r>
          <w:rPr>
            <w:noProof/>
            <w:webHidden/>
          </w:rPr>
          <w:tab/>
        </w:r>
        <w:r>
          <w:rPr>
            <w:noProof/>
            <w:webHidden/>
          </w:rPr>
          <w:fldChar w:fldCharType="begin"/>
        </w:r>
        <w:r>
          <w:rPr>
            <w:noProof/>
            <w:webHidden/>
          </w:rPr>
          <w:instrText xml:space="preserve"> PAGEREF _Toc508494385 \h </w:instrText>
        </w:r>
        <w:r>
          <w:rPr>
            <w:noProof/>
            <w:webHidden/>
          </w:rPr>
        </w:r>
        <w:r>
          <w:rPr>
            <w:noProof/>
            <w:webHidden/>
          </w:rPr>
          <w:fldChar w:fldCharType="separate"/>
        </w:r>
        <w:r>
          <w:rPr>
            <w:noProof/>
            <w:webHidden/>
          </w:rPr>
          <w:t>22</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386" w:history="1">
        <w:r w:rsidRPr="003C6B59">
          <w:rPr>
            <w:rStyle w:val="af0"/>
            <w:noProof/>
            <w:lang w:eastAsia="zh-CN"/>
          </w:rPr>
          <w:t>Figure 18: I/O Throughput per OST Panel</w:t>
        </w:r>
        <w:r>
          <w:rPr>
            <w:noProof/>
            <w:webHidden/>
          </w:rPr>
          <w:tab/>
        </w:r>
        <w:r>
          <w:rPr>
            <w:noProof/>
            <w:webHidden/>
          </w:rPr>
          <w:fldChar w:fldCharType="begin"/>
        </w:r>
        <w:r>
          <w:rPr>
            <w:noProof/>
            <w:webHidden/>
          </w:rPr>
          <w:instrText xml:space="preserve"> PAGEREF _Toc508494386 \h </w:instrText>
        </w:r>
        <w:r>
          <w:rPr>
            <w:noProof/>
            <w:webHidden/>
          </w:rPr>
        </w:r>
        <w:r>
          <w:rPr>
            <w:noProof/>
            <w:webHidden/>
          </w:rPr>
          <w:fldChar w:fldCharType="separate"/>
        </w:r>
        <w:r>
          <w:rPr>
            <w:noProof/>
            <w:webHidden/>
          </w:rPr>
          <w:t>22</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387" w:history="1">
        <w:r w:rsidRPr="003C6B59">
          <w:rPr>
            <w:rStyle w:val="af0"/>
            <w:noProof/>
            <w:lang w:eastAsia="zh-CN"/>
          </w:rPr>
          <w:t>Figure 19: Write Throughput per OST Panel</w:t>
        </w:r>
        <w:r>
          <w:rPr>
            <w:noProof/>
            <w:webHidden/>
          </w:rPr>
          <w:tab/>
        </w:r>
        <w:r>
          <w:rPr>
            <w:noProof/>
            <w:webHidden/>
          </w:rPr>
          <w:fldChar w:fldCharType="begin"/>
        </w:r>
        <w:r>
          <w:rPr>
            <w:noProof/>
            <w:webHidden/>
          </w:rPr>
          <w:instrText xml:space="preserve"> PAGEREF _Toc508494387 \h </w:instrText>
        </w:r>
        <w:r>
          <w:rPr>
            <w:noProof/>
            <w:webHidden/>
          </w:rPr>
        </w:r>
        <w:r>
          <w:rPr>
            <w:noProof/>
            <w:webHidden/>
          </w:rPr>
          <w:fldChar w:fldCharType="separate"/>
        </w:r>
        <w:r>
          <w:rPr>
            <w:noProof/>
            <w:webHidden/>
          </w:rPr>
          <w:t>23</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388" w:history="1">
        <w:r w:rsidRPr="003C6B59">
          <w:rPr>
            <w:rStyle w:val="af0"/>
            <w:noProof/>
            <w:lang w:eastAsia="zh-CN"/>
          </w:rPr>
          <w:t>Figure 20: Read Throughput per OST Panel</w:t>
        </w:r>
        <w:r>
          <w:rPr>
            <w:noProof/>
            <w:webHidden/>
          </w:rPr>
          <w:tab/>
        </w:r>
        <w:r>
          <w:rPr>
            <w:noProof/>
            <w:webHidden/>
          </w:rPr>
          <w:fldChar w:fldCharType="begin"/>
        </w:r>
        <w:r>
          <w:rPr>
            <w:noProof/>
            <w:webHidden/>
          </w:rPr>
          <w:instrText xml:space="preserve"> PAGEREF _Toc508494388 \h </w:instrText>
        </w:r>
        <w:r>
          <w:rPr>
            <w:noProof/>
            <w:webHidden/>
          </w:rPr>
        </w:r>
        <w:r>
          <w:rPr>
            <w:noProof/>
            <w:webHidden/>
          </w:rPr>
          <w:fldChar w:fldCharType="separate"/>
        </w:r>
        <w:r>
          <w:rPr>
            <w:noProof/>
            <w:webHidden/>
          </w:rPr>
          <w:t>23</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389" w:history="1">
        <w:r w:rsidRPr="003C6B59">
          <w:rPr>
            <w:rStyle w:val="af0"/>
            <w:noProof/>
            <w:lang w:eastAsia="zh-CN"/>
          </w:rPr>
          <w:t>图</w:t>
        </w:r>
        <w:r w:rsidRPr="003C6B59">
          <w:rPr>
            <w:rStyle w:val="af0"/>
            <w:noProof/>
            <w:lang w:eastAsia="zh-CN"/>
          </w:rPr>
          <w:t>21: Metadata Operation Rate in Total Panel</w:t>
        </w:r>
        <w:r>
          <w:rPr>
            <w:noProof/>
            <w:webHidden/>
          </w:rPr>
          <w:tab/>
        </w:r>
        <w:r>
          <w:rPr>
            <w:noProof/>
            <w:webHidden/>
          </w:rPr>
          <w:fldChar w:fldCharType="begin"/>
        </w:r>
        <w:r>
          <w:rPr>
            <w:noProof/>
            <w:webHidden/>
          </w:rPr>
          <w:instrText xml:space="preserve"> PAGEREF _Toc508494389 \h </w:instrText>
        </w:r>
        <w:r>
          <w:rPr>
            <w:noProof/>
            <w:webHidden/>
          </w:rPr>
        </w:r>
        <w:r>
          <w:rPr>
            <w:noProof/>
            <w:webHidden/>
          </w:rPr>
          <w:fldChar w:fldCharType="separate"/>
        </w:r>
        <w:r>
          <w:rPr>
            <w:noProof/>
            <w:webHidden/>
          </w:rPr>
          <w:t>24</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390" w:history="1">
        <w:r w:rsidRPr="003C6B59">
          <w:rPr>
            <w:rStyle w:val="af0"/>
            <w:noProof/>
            <w:lang w:eastAsia="zh-CN"/>
          </w:rPr>
          <w:t>Figure 22: Metadata Operation Rate Per MDT Panel</w:t>
        </w:r>
        <w:r>
          <w:rPr>
            <w:noProof/>
            <w:webHidden/>
          </w:rPr>
          <w:tab/>
        </w:r>
        <w:r>
          <w:rPr>
            <w:noProof/>
            <w:webHidden/>
          </w:rPr>
          <w:fldChar w:fldCharType="begin"/>
        </w:r>
        <w:r>
          <w:rPr>
            <w:noProof/>
            <w:webHidden/>
          </w:rPr>
          <w:instrText xml:space="preserve"> PAGEREF _Toc508494390 \h </w:instrText>
        </w:r>
        <w:r>
          <w:rPr>
            <w:noProof/>
            <w:webHidden/>
          </w:rPr>
        </w:r>
        <w:r>
          <w:rPr>
            <w:noProof/>
            <w:webHidden/>
          </w:rPr>
          <w:fldChar w:fldCharType="separate"/>
        </w:r>
        <w:r>
          <w:rPr>
            <w:noProof/>
            <w:webHidden/>
          </w:rPr>
          <w:t>24</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391" w:history="1">
        <w:r w:rsidRPr="003C6B59">
          <w:rPr>
            <w:rStyle w:val="af0"/>
            <w:noProof/>
            <w:lang w:eastAsia="zh-CN"/>
          </w:rPr>
          <w:t>Figure 23: Metadata Operation Rate per Client Panel</w:t>
        </w:r>
        <w:r>
          <w:rPr>
            <w:noProof/>
            <w:webHidden/>
          </w:rPr>
          <w:tab/>
        </w:r>
        <w:r>
          <w:rPr>
            <w:noProof/>
            <w:webHidden/>
          </w:rPr>
          <w:fldChar w:fldCharType="begin"/>
        </w:r>
        <w:r>
          <w:rPr>
            <w:noProof/>
            <w:webHidden/>
          </w:rPr>
          <w:instrText xml:space="preserve"> PAGEREF _Toc508494391 \h </w:instrText>
        </w:r>
        <w:r>
          <w:rPr>
            <w:noProof/>
            <w:webHidden/>
          </w:rPr>
        </w:r>
        <w:r>
          <w:rPr>
            <w:noProof/>
            <w:webHidden/>
          </w:rPr>
          <w:fldChar w:fldCharType="separate"/>
        </w:r>
        <w:r>
          <w:rPr>
            <w:noProof/>
            <w:webHidden/>
          </w:rPr>
          <w:t>25</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392" w:history="1">
        <w:r w:rsidRPr="003C6B59">
          <w:rPr>
            <w:rStyle w:val="af0"/>
            <w:noProof/>
            <w:lang w:eastAsia="zh-CN"/>
          </w:rPr>
          <w:t>Figure 24: Metadata Operation Rate per Type Panel</w:t>
        </w:r>
        <w:r>
          <w:rPr>
            <w:noProof/>
            <w:webHidden/>
          </w:rPr>
          <w:tab/>
        </w:r>
        <w:r>
          <w:rPr>
            <w:noProof/>
            <w:webHidden/>
          </w:rPr>
          <w:fldChar w:fldCharType="begin"/>
        </w:r>
        <w:r>
          <w:rPr>
            <w:noProof/>
            <w:webHidden/>
          </w:rPr>
          <w:instrText xml:space="preserve"> PAGEREF _Toc508494392 \h </w:instrText>
        </w:r>
        <w:r>
          <w:rPr>
            <w:noProof/>
            <w:webHidden/>
          </w:rPr>
        </w:r>
        <w:r>
          <w:rPr>
            <w:noProof/>
            <w:webHidden/>
          </w:rPr>
          <w:fldChar w:fldCharType="separate"/>
        </w:r>
        <w:r>
          <w:rPr>
            <w:noProof/>
            <w:webHidden/>
          </w:rPr>
          <w:t>25</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393" w:history="1">
        <w:r w:rsidRPr="003C6B59">
          <w:rPr>
            <w:rStyle w:val="af0"/>
            <w:noProof/>
            <w:lang w:eastAsia="zh-CN"/>
          </w:rPr>
          <w:t>Figure 25: Write Bulk RPC Rate per Size</w:t>
        </w:r>
        <w:r>
          <w:rPr>
            <w:noProof/>
            <w:webHidden/>
          </w:rPr>
          <w:tab/>
        </w:r>
        <w:r>
          <w:rPr>
            <w:noProof/>
            <w:webHidden/>
          </w:rPr>
          <w:fldChar w:fldCharType="begin"/>
        </w:r>
        <w:r>
          <w:rPr>
            <w:noProof/>
            <w:webHidden/>
          </w:rPr>
          <w:instrText xml:space="preserve"> PAGEREF _Toc508494393 \h </w:instrText>
        </w:r>
        <w:r>
          <w:rPr>
            <w:noProof/>
            <w:webHidden/>
          </w:rPr>
        </w:r>
        <w:r>
          <w:rPr>
            <w:noProof/>
            <w:webHidden/>
          </w:rPr>
          <w:fldChar w:fldCharType="separate"/>
        </w:r>
        <w:r>
          <w:rPr>
            <w:noProof/>
            <w:webHidden/>
          </w:rPr>
          <w:t>26</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394" w:history="1">
        <w:r w:rsidRPr="003C6B59">
          <w:rPr>
            <w:rStyle w:val="af0"/>
            <w:noProof/>
            <w:lang w:eastAsia="zh-CN"/>
          </w:rPr>
          <w:t xml:space="preserve">Figure </w:t>
        </w:r>
        <w:r w:rsidRPr="003C6B59">
          <w:rPr>
            <w:rStyle w:val="af0"/>
            <w:noProof/>
          </w:rPr>
          <w:t>26</w:t>
        </w:r>
        <w:r w:rsidRPr="003C6B59">
          <w:rPr>
            <w:rStyle w:val="af0"/>
            <w:noProof/>
            <w:lang w:eastAsia="zh-CN"/>
          </w:rPr>
          <w:t>: Size Distribution of Write Bulk RPC Panel</w:t>
        </w:r>
        <w:r>
          <w:rPr>
            <w:noProof/>
            <w:webHidden/>
          </w:rPr>
          <w:tab/>
        </w:r>
        <w:r>
          <w:rPr>
            <w:noProof/>
            <w:webHidden/>
          </w:rPr>
          <w:fldChar w:fldCharType="begin"/>
        </w:r>
        <w:r>
          <w:rPr>
            <w:noProof/>
            <w:webHidden/>
          </w:rPr>
          <w:instrText xml:space="preserve"> PAGEREF _Toc508494394 \h </w:instrText>
        </w:r>
        <w:r>
          <w:rPr>
            <w:noProof/>
            <w:webHidden/>
          </w:rPr>
        </w:r>
        <w:r>
          <w:rPr>
            <w:noProof/>
            <w:webHidden/>
          </w:rPr>
          <w:fldChar w:fldCharType="separate"/>
        </w:r>
        <w:r>
          <w:rPr>
            <w:noProof/>
            <w:webHidden/>
          </w:rPr>
          <w:t>26</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395" w:history="1">
        <w:r w:rsidRPr="003C6B59">
          <w:rPr>
            <w:rStyle w:val="af0"/>
            <w:noProof/>
            <w:lang w:eastAsia="zh-CN"/>
          </w:rPr>
          <w:t xml:space="preserve">Figure </w:t>
        </w:r>
        <w:r w:rsidRPr="003C6B59">
          <w:rPr>
            <w:rStyle w:val="af0"/>
            <w:noProof/>
          </w:rPr>
          <w:t>27</w:t>
        </w:r>
        <w:r w:rsidRPr="003C6B59">
          <w:rPr>
            <w:rStyle w:val="af0"/>
            <w:noProof/>
            <w:lang w:eastAsia="zh-CN"/>
          </w:rPr>
          <w:t>: Read Bulk RPC Rate per Size Panel</w:t>
        </w:r>
        <w:r>
          <w:rPr>
            <w:noProof/>
            <w:webHidden/>
          </w:rPr>
          <w:tab/>
        </w:r>
        <w:r>
          <w:rPr>
            <w:noProof/>
            <w:webHidden/>
          </w:rPr>
          <w:fldChar w:fldCharType="begin"/>
        </w:r>
        <w:r>
          <w:rPr>
            <w:noProof/>
            <w:webHidden/>
          </w:rPr>
          <w:instrText xml:space="preserve"> PAGEREF _Toc508494395 \h </w:instrText>
        </w:r>
        <w:r>
          <w:rPr>
            <w:noProof/>
            <w:webHidden/>
          </w:rPr>
        </w:r>
        <w:r>
          <w:rPr>
            <w:noProof/>
            <w:webHidden/>
          </w:rPr>
          <w:fldChar w:fldCharType="separate"/>
        </w:r>
        <w:r>
          <w:rPr>
            <w:noProof/>
            <w:webHidden/>
          </w:rPr>
          <w:t>27</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396" w:history="1">
        <w:r w:rsidRPr="003C6B59">
          <w:rPr>
            <w:rStyle w:val="af0"/>
            <w:noProof/>
            <w:lang w:eastAsia="zh-CN"/>
          </w:rPr>
          <w:t xml:space="preserve">Figure </w:t>
        </w:r>
        <w:r w:rsidRPr="003C6B59">
          <w:rPr>
            <w:rStyle w:val="af0"/>
            <w:noProof/>
          </w:rPr>
          <w:t>28</w:t>
        </w:r>
        <w:r w:rsidRPr="003C6B59">
          <w:rPr>
            <w:rStyle w:val="af0"/>
            <w:noProof/>
            <w:lang w:eastAsia="zh-CN"/>
          </w:rPr>
          <w:t>: Size Distribution of Read Bulk RPC Panel</w:t>
        </w:r>
        <w:r>
          <w:rPr>
            <w:noProof/>
            <w:webHidden/>
          </w:rPr>
          <w:tab/>
        </w:r>
        <w:r>
          <w:rPr>
            <w:noProof/>
            <w:webHidden/>
          </w:rPr>
          <w:fldChar w:fldCharType="begin"/>
        </w:r>
        <w:r>
          <w:rPr>
            <w:noProof/>
            <w:webHidden/>
          </w:rPr>
          <w:instrText xml:space="preserve"> PAGEREF _Toc508494396 \h </w:instrText>
        </w:r>
        <w:r>
          <w:rPr>
            <w:noProof/>
            <w:webHidden/>
          </w:rPr>
        </w:r>
        <w:r>
          <w:rPr>
            <w:noProof/>
            <w:webHidden/>
          </w:rPr>
          <w:fldChar w:fldCharType="separate"/>
        </w:r>
        <w:r>
          <w:rPr>
            <w:noProof/>
            <w:webHidden/>
          </w:rPr>
          <w:t>27</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397" w:history="1">
        <w:r w:rsidRPr="003C6B59">
          <w:rPr>
            <w:rStyle w:val="af0"/>
            <w:noProof/>
            <w:lang w:eastAsia="zh-CN"/>
          </w:rPr>
          <w:t>Figure 29: Distribution of Discontinuous Pages in Each Write I/O Panel</w:t>
        </w:r>
        <w:r>
          <w:rPr>
            <w:noProof/>
            <w:webHidden/>
          </w:rPr>
          <w:tab/>
        </w:r>
        <w:r>
          <w:rPr>
            <w:noProof/>
            <w:webHidden/>
          </w:rPr>
          <w:fldChar w:fldCharType="begin"/>
        </w:r>
        <w:r>
          <w:rPr>
            <w:noProof/>
            <w:webHidden/>
          </w:rPr>
          <w:instrText xml:space="preserve"> PAGEREF _Toc508494397 \h </w:instrText>
        </w:r>
        <w:r>
          <w:rPr>
            <w:noProof/>
            <w:webHidden/>
          </w:rPr>
        </w:r>
        <w:r>
          <w:rPr>
            <w:noProof/>
            <w:webHidden/>
          </w:rPr>
          <w:fldChar w:fldCharType="separate"/>
        </w:r>
        <w:r>
          <w:rPr>
            <w:noProof/>
            <w:webHidden/>
          </w:rPr>
          <w:t>28</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398" w:history="1">
        <w:r w:rsidRPr="003C6B59">
          <w:rPr>
            <w:rStyle w:val="af0"/>
            <w:noProof/>
            <w:lang w:eastAsia="zh-CN"/>
          </w:rPr>
          <w:t>Figure 30: Distribution of Discontinuous Pages in Each Read I/O Panel</w:t>
        </w:r>
        <w:r>
          <w:rPr>
            <w:noProof/>
            <w:webHidden/>
          </w:rPr>
          <w:tab/>
        </w:r>
        <w:r>
          <w:rPr>
            <w:noProof/>
            <w:webHidden/>
          </w:rPr>
          <w:fldChar w:fldCharType="begin"/>
        </w:r>
        <w:r>
          <w:rPr>
            <w:noProof/>
            <w:webHidden/>
          </w:rPr>
          <w:instrText xml:space="preserve"> PAGEREF _Toc508494398 \h </w:instrText>
        </w:r>
        <w:r>
          <w:rPr>
            <w:noProof/>
            <w:webHidden/>
          </w:rPr>
        </w:r>
        <w:r>
          <w:rPr>
            <w:noProof/>
            <w:webHidden/>
          </w:rPr>
          <w:fldChar w:fldCharType="separate"/>
        </w:r>
        <w:r>
          <w:rPr>
            <w:noProof/>
            <w:webHidden/>
          </w:rPr>
          <w:t>28</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399" w:history="1">
        <w:r w:rsidRPr="003C6B59">
          <w:rPr>
            <w:rStyle w:val="af0"/>
            <w:noProof/>
            <w:lang w:eastAsia="zh-CN"/>
          </w:rPr>
          <w:t>Figure 31: Distribution of Discontinuous Blocks in Each Write I/O Panel</w:t>
        </w:r>
        <w:r>
          <w:rPr>
            <w:noProof/>
            <w:webHidden/>
          </w:rPr>
          <w:tab/>
        </w:r>
        <w:r>
          <w:rPr>
            <w:noProof/>
            <w:webHidden/>
          </w:rPr>
          <w:fldChar w:fldCharType="begin"/>
        </w:r>
        <w:r>
          <w:rPr>
            <w:noProof/>
            <w:webHidden/>
          </w:rPr>
          <w:instrText xml:space="preserve"> PAGEREF _Toc508494399 \h </w:instrText>
        </w:r>
        <w:r>
          <w:rPr>
            <w:noProof/>
            <w:webHidden/>
          </w:rPr>
        </w:r>
        <w:r>
          <w:rPr>
            <w:noProof/>
            <w:webHidden/>
          </w:rPr>
          <w:fldChar w:fldCharType="separate"/>
        </w:r>
        <w:r>
          <w:rPr>
            <w:noProof/>
            <w:webHidden/>
          </w:rPr>
          <w:t>29</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400" w:history="1">
        <w:r w:rsidRPr="003C6B59">
          <w:rPr>
            <w:rStyle w:val="af0"/>
            <w:noProof/>
            <w:lang w:eastAsia="zh-CN"/>
          </w:rPr>
          <w:t>Figure 32: Distribution of Discontinuous Blocks in Each Read I/O Panel</w:t>
        </w:r>
        <w:r>
          <w:rPr>
            <w:noProof/>
            <w:webHidden/>
          </w:rPr>
          <w:tab/>
        </w:r>
        <w:r>
          <w:rPr>
            <w:noProof/>
            <w:webHidden/>
          </w:rPr>
          <w:fldChar w:fldCharType="begin"/>
        </w:r>
        <w:r>
          <w:rPr>
            <w:noProof/>
            <w:webHidden/>
          </w:rPr>
          <w:instrText xml:space="preserve"> PAGEREF _Toc508494400 \h </w:instrText>
        </w:r>
        <w:r>
          <w:rPr>
            <w:noProof/>
            <w:webHidden/>
          </w:rPr>
        </w:r>
        <w:r>
          <w:rPr>
            <w:noProof/>
            <w:webHidden/>
          </w:rPr>
          <w:fldChar w:fldCharType="separate"/>
        </w:r>
        <w:r>
          <w:rPr>
            <w:noProof/>
            <w:webHidden/>
          </w:rPr>
          <w:t>29</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401" w:history="1">
        <w:r w:rsidRPr="003C6B59">
          <w:rPr>
            <w:rStyle w:val="af0"/>
            <w:noProof/>
            <w:lang w:eastAsia="zh-CN"/>
          </w:rPr>
          <w:t>Figure 33: Distribution of Fragments in Each Write I/O Panel</w:t>
        </w:r>
        <w:r>
          <w:rPr>
            <w:noProof/>
            <w:webHidden/>
          </w:rPr>
          <w:tab/>
        </w:r>
        <w:r>
          <w:rPr>
            <w:noProof/>
            <w:webHidden/>
          </w:rPr>
          <w:fldChar w:fldCharType="begin"/>
        </w:r>
        <w:r>
          <w:rPr>
            <w:noProof/>
            <w:webHidden/>
          </w:rPr>
          <w:instrText xml:space="preserve"> PAGEREF _Toc508494401 \h </w:instrText>
        </w:r>
        <w:r>
          <w:rPr>
            <w:noProof/>
            <w:webHidden/>
          </w:rPr>
        </w:r>
        <w:r>
          <w:rPr>
            <w:noProof/>
            <w:webHidden/>
          </w:rPr>
          <w:fldChar w:fldCharType="separate"/>
        </w:r>
        <w:r>
          <w:rPr>
            <w:noProof/>
            <w:webHidden/>
          </w:rPr>
          <w:t>30</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402" w:history="1">
        <w:r w:rsidRPr="003C6B59">
          <w:rPr>
            <w:rStyle w:val="af0"/>
            <w:noProof/>
            <w:lang w:eastAsia="zh-CN"/>
          </w:rPr>
          <w:t>Figure 34: Distribution of Fragments in Each Read I/O Panel</w:t>
        </w:r>
        <w:r>
          <w:rPr>
            <w:noProof/>
            <w:webHidden/>
          </w:rPr>
          <w:tab/>
        </w:r>
        <w:r>
          <w:rPr>
            <w:noProof/>
            <w:webHidden/>
          </w:rPr>
          <w:fldChar w:fldCharType="begin"/>
        </w:r>
        <w:r>
          <w:rPr>
            <w:noProof/>
            <w:webHidden/>
          </w:rPr>
          <w:instrText xml:space="preserve"> PAGEREF _Toc508494402 \h </w:instrText>
        </w:r>
        <w:r>
          <w:rPr>
            <w:noProof/>
            <w:webHidden/>
          </w:rPr>
        </w:r>
        <w:r>
          <w:rPr>
            <w:noProof/>
            <w:webHidden/>
          </w:rPr>
          <w:fldChar w:fldCharType="separate"/>
        </w:r>
        <w:r>
          <w:rPr>
            <w:noProof/>
            <w:webHidden/>
          </w:rPr>
          <w:t>30</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403" w:history="1">
        <w:r w:rsidRPr="003C6B59">
          <w:rPr>
            <w:rStyle w:val="af0"/>
            <w:noProof/>
            <w:lang w:eastAsia="zh-CN"/>
          </w:rPr>
          <w:t>Figure 35: Distribution of in-flight Write I/O Number when Starting Each Write I/O Panel</w:t>
        </w:r>
        <w:r>
          <w:rPr>
            <w:noProof/>
            <w:webHidden/>
          </w:rPr>
          <w:tab/>
        </w:r>
        <w:r>
          <w:rPr>
            <w:noProof/>
            <w:webHidden/>
          </w:rPr>
          <w:fldChar w:fldCharType="begin"/>
        </w:r>
        <w:r>
          <w:rPr>
            <w:noProof/>
            <w:webHidden/>
          </w:rPr>
          <w:instrText xml:space="preserve"> PAGEREF _Toc508494403 \h </w:instrText>
        </w:r>
        <w:r>
          <w:rPr>
            <w:noProof/>
            <w:webHidden/>
          </w:rPr>
        </w:r>
        <w:r>
          <w:rPr>
            <w:noProof/>
            <w:webHidden/>
          </w:rPr>
          <w:fldChar w:fldCharType="separate"/>
        </w:r>
        <w:r>
          <w:rPr>
            <w:noProof/>
            <w:webHidden/>
          </w:rPr>
          <w:t>30</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404" w:history="1">
        <w:r w:rsidRPr="003C6B59">
          <w:rPr>
            <w:rStyle w:val="af0"/>
            <w:noProof/>
            <w:lang w:eastAsia="zh-CN"/>
          </w:rPr>
          <w:t>Figure 36: Distribution of in-flight Read I/O Number when Starting Each Read I/O Panel</w:t>
        </w:r>
        <w:r>
          <w:rPr>
            <w:noProof/>
            <w:webHidden/>
          </w:rPr>
          <w:tab/>
        </w:r>
        <w:r>
          <w:rPr>
            <w:noProof/>
            <w:webHidden/>
          </w:rPr>
          <w:fldChar w:fldCharType="begin"/>
        </w:r>
        <w:r>
          <w:rPr>
            <w:noProof/>
            <w:webHidden/>
          </w:rPr>
          <w:instrText xml:space="preserve"> PAGEREF _Toc508494404 \h </w:instrText>
        </w:r>
        <w:r>
          <w:rPr>
            <w:noProof/>
            <w:webHidden/>
          </w:rPr>
        </w:r>
        <w:r>
          <w:rPr>
            <w:noProof/>
            <w:webHidden/>
          </w:rPr>
          <w:fldChar w:fldCharType="separate"/>
        </w:r>
        <w:r>
          <w:rPr>
            <w:noProof/>
            <w:webHidden/>
          </w:rPr>
          <w:t>31</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405" w:history="1">
        <w:r w:rsidRPr="003C6B59">
          <w:rPr>
            <w:rStyle w:val="af0"/>
            <w:noProof/>
            <w:lang w:eastAsia="zh-CN"/>
          </w:rPr>
          <w:t>Figure 37: Distribution of Write I/O Time Panel</w:t>
        </w:r>
        <w:r>
          <w:rPr>
            <w:noProof/>
            <w:webHidden/>
          </w:rPr>
          <w:tab/>
        </w:r>
        <w:r>
          <w:rPr>
            <w:noProof/>
            <w:webHidden/>
          </w:rPr>
          <w:fldChar w:fldCharType="begin"/>
        </w:r>
        <w:r>
          <w:rPr>
            <w:noProof/>
            <w:webHidden/>
          </w:rPr>
          <w:instrText xml:space="preserve"> PAGEREF _Toc508494405 \h </w:instrText>
        </w:r>
        <w:r>
          <w:rPr>
            <w:noProof/>
            <w:webHidden/>
          </w:rPr>
        </w:r>
        <w:r>
          <w:rPr>
            <w:noProof/>
            <w:webHidden/>
          </w:rPr>
          <w:fldChar w:fldCharType="separate"/>
        </w:r>
        <w:r>
          <w:rPr>
            <w:noProof/>
            <w:webHidden/>
          </w:rPr>
          <w:t>31</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406" w:history="1">
        <w:r w:rsidRPr="003C6B59">
          <w:rPr>
            <w:rStyle w:val="af0"/>
            <w:noProof/>
            <w:lang w:eastAsia="zh-CN"/>
          </w:rPr>
          <w:t>Figure 38: Distribution of Read I/O Time Panel</w:t>
        </w:r>
        <w:r>
          <w:rPr>
            <w:noProof/>
            <w:webHidden/>
          </w:rPr>
          <w:tab/>
        </w:r>
        <w:r>
          <w:rPr>
            <w:noProof/>
            <w:webHidden/>
          </w:rPr>
          <w:fldChar w:fldCharType="begin"/>
        </w:r>
        <w:r>
          <w:rPr>
            <w:noProof/>
            <w:webHidden/>
          </w:rPr>
          <w:instrText xml:space="preserve"> PAGEREF _Toc508494406 \h </w:instrText>
        </w:r>
        <w:r>
          <w:rPr>
            <w:noProof/>
            <w:webHidden/>
          </w:rPr>
        </w:r>
        <w:r>
          <w:rPr>
            <w:noProof/>
            <w:webHidden/>
          </w:rPr>
          <w:fldChar w:fldCharType="separate"/>
        </w:r>
        <w:r>
          <w:rPr>
            <w:noProof/>
            <w:webHidden/>
          </w:rPr>
          <w:t>32</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407" w:history="1">
        <w:r w:rsidRPr="003C6B59">
          <w:rPr>
            <w:rStyle w:val="af0"/>
            <w:noProof/>
            <w:lang w:eastAsia="zh-CN"/>
          </w:rPr>
          <w:t>Figure 39: Distribution of Write I/O size on Disk Panel</w:t>
        </w:r>
        <w:r>
          <w:rPr>
            <w:noProof/>
            <w:webHidden/>
          </w:rPr>
          <w:tab/>
        </w:r>
        <w:r>
          <w:rPr>
            <w:noProof/>
            <w:webHidden/>
          </w:rPr>
          <w:fldChar w:fldCharType="begin"/>
        </w:r>
        <w:r>
          <w:rPr>
            <w:noProof/>
            <w:webHidden/>
          </w:rPr>
          <w:instrText xml:space="preserve"> PAGEREF _Toc508494407 \h </w:instrText>
        </w:r>
        <w:r>
          <w:rPr>
            <w:noProof/>
            <w:webHidden/>
          </w:rPr>
        </w:r>
        <w:r>
          <w:rPr>
            <w:noProof/>
            <w:webHidden/>
          </w:rPr>
          <w:fldChar w:fldCharType="separate"/>
        </w:r>
        <w:r>
          <w:rPr>
            <w:noProof/>
            <w:webHidden/>
          </w:rPr>
          <w:t>32</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408" w:history="1">
        <w:r w:rsidRPr="003C6B59">
          <w:rPr>
            <w:rStyle w:val="af0"/>
            <w:noProof/>
            <w:lang w:eastAsia="zh-CN"/>
          </w:rPr>
          <w:t>Figure 40: Distribution of Read I/O Size on Disk Panel</w:t>
        </w:r>
        <w:r>
          <w:rPr>
            <w:noProof/>
            <w:webHidden/>
          </w:rPr>
          <w:tab/>
        </w:r>
        <w:r>
          <w:rPr>
            <w:noProof/>
            <w:webHidden/>
          </w:rPr>
          <w:fldChar w:fldCharType="begin"/>
        </w:r>
        <w:r>
          <w:rPr>
            <w:noProof/>
            <w:webHidden/>
          </w:rPr>
          <w:instrText xml:space="preserve"> PAGEREF _Toc508494408 \h </w:instrText>
        </w:r>
        <w:r>
          <w:rPr>
            <w:noProof/>
            <w:webHidden/>
          </w:rPr>
        </w:r>
        <w:r>
          <w:rPr>
            <w:noProof/>
            <w:webHidden/>
          </w:rPr>
          <w:fldChar w:fldCharType="separate"/>
        </w:r>
        <w:r>
          <w:rPr>
            <w:noProof/>
            <w:webHidden/>
          </w:rPr>
          <w:t>32</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409" w:history="1">
        <w:r w:rsidRPr="003C6B59">
          <w:rPr>
            <w:rStyle w:val="af0"/>
            <w:noProof/>
            <w:lang w:eastAsia="zh-CN"/>
          </w:rPr>
          <w:t>Figure 41: Write Throughput per Client Panel</w:t>
        </w:r>
        <w:r>
          <w:rPr>
            <w:noProof/>
            <w:webHidden/>
          </w:rPr>
          <w:tab/>
        </w:r>
        <w:r>
          <w:rPr>
            <w:noProof/>
            <w:webHidden/>
          </w:rPr>
          <w:fldChar w:fldCharType="begin"/>
        </w:r>
        <w:r>
          <w:rPr>
            <w:noProof/>
            <w:webHidden/>
          </w:rPr>
          <w:instrText xml:space="preserve"> PAGEREF _Toc508494409 \h </w:instrText>
        </w:r>
        <w:r>
          <w:rPr>
            <w:noProof/>
            <w:webHidden/>
          </w:rPr>
        </w:r>
        <w:r>
          <w:rPr>
            <w:noProof/>
            <w:webHidden/>
          </w:rPr>
          <w:fldChar w:fldCharType="separate"/>
        </w:r>
        <w:r>
          <w:rPr>
            <w:noProof/>
            <w:webHidden/>
          </w:rPr>
          <w:t>33</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410" w:history="1">
        <w:r w:rsidRPr="003C6B59">
          <w:rPr>
            <w:rStyle w:val="af0"/>
            <w:noProof/>
            <w:lang w:eastAsia="zh-CN"/>
          </w:rPr>
          <w:t>Figure 42: Read Throughput per Client Panel</w:t>
        </w:r>
        <w:r>
          <w:rPr>
            <w:noProof/>
            <w:webHidden/>
          </w:rPr>
          <w:tab/>
        </w:r>
        <w:r>
          <w:rPr>
            <w:noProof/>
            <w:webHidden/>
          </w:rPr>
          <w:fldChar w:fldCharType="begin"/>
        </w:r>
        <w:r>
          <w:rPr>
            <w:noProof/>
            <w:webHidden/>
          </w:rPr>
          <w:instrText xml:space="preserve"> PAGEREF _Toc508494410 \h </w:instrText>
        </w:r>
        <w:r>
          <w:rPr>
            <w:noProof/>
            <w:webHidden/>
          </w:rPr>
        </w:r>
        <w:r>
          <w:rPr>
            <w:noProof/>
            <w:webHidden/>
          </w:rPr>
          <w:fldChar w:fldCharType="separate"/>
        </w:r>
        <w:r>
          <w:rPr>
            <w:noProof/>
            <w:webHidden/>
          </w:rPr>
          <w:t>33</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411" w:history="1">
        <w:r w:rsidRPr="003C6B59">
          <w:rPr>
            <w:rStyle w:val="af0"/>
            <w:noProof/>
            <w:lang w:eastAsia="zh-CN"/>
          </w:rPr>
          <w:t>Figure 43: I/O Throughput per Job Panel</w:t>
        </w:r>
        <w:r>
          <w:rPr>
            <w:noProof/>
            <w:webHidden/>
          </w:rPr>
          <w:tab/>
        </w:r>
        <w:r>
          <w:rPr>
            <w:noProof/>
            <w:webHidden/>
          </w:rPr>
          <w:fldChar w:fldCharType="begin"/>
        </w:r>
        <w:r>
          <w:rPr>
            <w:noProof/>
            <w:webHidden/>
          </w:rPr>
          <w:instrText xml:space="preserve"> PAGEREF _Toc508494411 \h </w:instrText>
        </w:r>
        <w:r>
          <w:rPr>
            <w:noProof/>
            <w:webHidden/>
          </w:rPr>
        </w:r>
        <w:r>
          <w:rPr>
            <w:noProof/>
            <w:webHidden/>
          </w:rPr>
          <w:fldChar w:fldCharType="separate"/>
        </w:r>
        <w:r>
          <w:rPr>
            <w:noProof/>
            <w:webHidden/>
          </w:rPr>
          <w:t>34</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412" w:history="1">
        <w:r w:rsidRPr="003C6B59">
          <w:rPr>
            <w:rStyle w:val="af0"/>
            <w:noProof/>
            <w:lang w:eastAsia="zh-CN"/>
          </w:rPr>
          <w:t>Figure 44: Write Throughput per Job Panel</w:t>
        </w:r>
        <w:r>
          <w:rPr>
            <w:noProof/>
            <w:webHidden/>
          </w:rPr>
          <w:tab/>
        </w:r>
        <w:r>
          <w:rPr>
            <w:noProof/>
            <w:webHidden/>
          </w:rPr>
          <w:fldChar w:fldCharType="begin"/>
        </w:r>
        <w:r>
          <w:rPr>
            <w:noProof/>
            <w:webHidden/>
          </w:rPr>
          <w:instrText xml:space="preserve"> PAGEREF _Toc508494412 \h </w:instrText>
        </w:r>
        <w:r>
          <w:rPr>
            <w:noProof/>
            <w:webHidden/>
          </w:rPr>
        </w:r>
        <w:r>
          <w:rPr>
            <w:noProof/>
            <w:webHidden/>
          </w:rPr>
          <w:fldChar w:fldCharType="separate"/>
        </w:r>
        <w:r>
          <w:rPr>
            <w:noProof/>
            <w:webHidden/>
          </w:rPr>
          <w:t>34</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413" w:history="1">
        <w:r w:rsidRPr="003C6B59">
          <w:rPr>
            <w:rStyle w:val="af0"/>
            <w:noProof/>
            <w:lang w:eastAsia="zh-CN"/>
          </w:rPr>
          <w:t>Figure 45: Read Throughput per Job Panel</w:t>
        </w:r>
        <w:r>
          <w:rPr>
            <w:noProof/>
            <w:webHidden/>
          </w:rPr>
          <w:tab/>
        </w:r>
        <w:r>
          <w:rPr>
            <w:noProof/>
            <w:webHidden/>
          </w:rPr>
          <w:fldChar w:fldCharType="begin"/>
        </w:r>
        <w:r>
          <w:rPr>
            <w:noProof/>
            <w:webHidden/>
          </w:rPr>
          <w:instrText xml:space="preserve"> PAGEREF _Toc508494413 \h </w:instrText>
        </w:r>
        <w:r>
          <w:rPr>
            <w:noProof/>
            <w:webHidden/>
          </w:rPr>
        </w:r>
        <w:r>
          <w:rPr>
            <w:noProof/>
            <w:webHidden/>
          </w:rPr>
          <w:fldChar w:fldCharType="separate"/>
        </w:r>
        <w:r>
          <w:rPr>
            <w:noProof/>
            <w:webHidden/>
          </w:rPr>
          <w:t>35</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414" w:history="1">
        <w:r w:rsidRPr="003C6B59">
          <w:rPr>
            <w:rStyle w:val="af0"/>
            <w:noProof/>
            <w:lang w:eastAsia="zh-CN"/>
          </w:rPr>
          <w:t>Figure 46: Metadata Performance per Job Panel</w:t>
        </w:r>
        <w:r>
          <w:rPr>
            <w:noProof/>
            <w:webHidden/>
          </w:rPr>
          <w:tab/>
        </w:r>
        <w:r>
          <w:rPr>
            <w:noProof/>
            <w:webHidden/>
          </w:rPr>
          <w:fldChar w:fldCharType="begin"/>
        </w:r>
        <w:r>
          <w:rPr>
            <w:noProof/>
            <w:webHidden/>
          </w:rPr>
          <w:instrText xml:space="preserve"> PAGEREF _Toc508494414 \h </w:instrText>
        </w:r>
        <w:r>
          <w:rPr>
            <w:noProof/>
            <w:webHidden/>
          </w:rPr>
        </w:r>
        <w:r>
          <w:rPr>
            <w:noProof/>
            <w:webHidden/>
          </w:rPr>
          <w:fldChar w:fldCharType="separate"/>
        </w:r>
        <w:r>
          <w:rPr>
            <w:noProof/>
            <w:webHidden/>
          </w:rPr>
          <w:t>35</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415" w:history="1">
        <w:r w:rsidRPr="003C6B59">
          <w:rPr>
            <w:rStyle w:val="af0"/>
            <w:noProof/>
          </w:rPr>
          <w:t>Figure 47: Server Statistics Dashboard</w:t>
        </w:r>
        <w:r>
          <w:rPr>
            <w:noProof/>
            <w:webHidden/>
          </w:rPr>
          <w:tab/>
        </w:r>
        <w:r>
          <w:rPr>
            <w:noProof/>
            <w:webHidden/>
          </w:rPr>
          <w:fldChar w:fldCharType="begin"/>
        </w:r>
        <w:r>
          <w:rPr>
            <w:noProof/>
            <w:webHidden/>
          </w:rPr>
          <w:instrText xml:space="preserve"> PAGEREF _Toc508494415 \h </w:instrText>
        </w:r>
        <w:r>
          <w:rPr>
            <w:noProof/>
            <w:webHidden/>
          </w:rPr>
        </w:r>
        <w:r>
          <w:rPr>
            <w:noProof/>
            <w:webHidden/>
          </w:rPr>
          <w:fldChar w:fldCharType="separate"/>
        </w:r>
        <w:r>
          <w:rPr>
            <w:noProof/>
            <w:webHidden/>
          </w:rPr>
          <w:t>36</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416" w:history="1">
        <w:r w:rsidRPr="003C6B59">
          <w:rPr>
            <w:rStyle w:val="af0"/>
            <w:noProof/>
          </w:rPr>
          <w:t>Figure 48: CPU Usage Panel</w:t>
        </w:r>
        <w:r>
          <w:rPr>
            <w:noProof/>
            <w:webHidden/>
          </w:rPr>
          <w:tab/>
        </w:r>
        <w:r>
          <w:rPr>
            <w:noProof/>
            <w:webHidden/>
          </w:rPr>
          <w:fldChar w:fldCharType="begin"/>
        </w:r>
        <w:r>
          <w:rPr>
            <w:noProof/>
            <w:webHidden/>
          </w:rPr>
          <w:instrText xml:space="preserve"> PAGEREF _Toc508494416 \h </w:instrText>
        </w:r>
        <w:r>
          <w:rPr>
            <w:noProof/>
            <w:webHidden/>
          </w:rPr>
        </w:r>
        <w:r>
          <w:rPr>
            <w:noProof/>
            <w:webHidden/>
          </w:rPr>
          <w:fldChar w:fldCharType="separate"/>
        </w:r>
        <w:r>
          <w:rPr>
            <w:noProof/>
            <w:webHidden/>
          </w:rPr>
          <w:t>36</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417" w:history="1">
        <w:r w:rsidRPr="003C6B59">
          <w:rPr>
            <w:rStyle w:val="af0"/>
            <w:noProof/>
          </w:rPr>
          <w:t>Figure 49: Memory Usage Panel</w:t>
        </w:r>
        <w:r>
          <w:rPr>
            <w:noProof/>
            <w:webHidden/>
          </w:rPr>
          <w:tab/>
        </w:r>
        <w:r>
          <w:rPr>
            <w:noProof/>
            <w:webHidden/>
          </w:rPr>
          <w:fldChar w:fldCharType="begin"/>
        </w:r>
        <w:r>
          <w:rPr>
            <w:noProof/>
            <w:webHidden/>
          </w:rPr>
          <w:instrText xml:space="preserve"> PAGEREF _Toc508494417 \h </w:instrText>
        </w:r>
        <w:r>
          <w:rPr>
            <w:noProof/>
            <w:webHidden/>
          </w:rPr>
        </w:r>
        <w:r>
          <w:rPr>
            <w:noProof/>
            <w:webHidden/>
          </w:rPr>
          <w:fldChar w:fldCharType="separate"/>
        </w:r>
        <w:r>
          <w:rPr>
            <w:noProof/>
            <w:webHidden/>
          </w:rPr>
          <w:t>37</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418" w:history="1">
        <w:r w:rsidRPr="003C6B59">
          <w:rPr>
            <w:rStyle w:val="af0"/>
            <w:noProof/>
          </w:rPr>
          <w:t>Figure 50: Disk Write Rate Panel</w:t>
        </w:r>
        <w:r>
          <w:rPr>
            <w:noProof/>
            <w:webHidden/>
          </w:rPr>
          <w:tab/>
        </w:r>
        <w:r>
          <w:rPr>
            <w:noProof/>
            <w:webHidden/>
          </w:rPr>
          <w:fldChar w:fldCharType="begin"/>
        </w:r>
        <w:r>
          <w:rPr>
            <w:noProof/>
            <w:webHidden/>
          </w:rPr>
          <w:instrText xml:space="preserve"> PAGEREF _Toc508494418 \h </w:instrText>
        </w:r>
        <w:r>
          <w:rPr>
            <w:noProof/>
            <w:webHidden/>
          </w:rPr>
        </w:r>
        <w:r>
          <w:rPr>
            <w:noProof/>
            <w:webHidden/>
          </w:rPr>
          <w:fldChar w:fldCharType="separate"/>
        </w:r>
        <w:r>
          <w:rPr>
            <w:noProof/>
            <w:webHidden/>
          </w:rPr>
          <w:t>37</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419" w:history="1">
        <w:r w:rsidRPr="003C6B59">
          <w:rPr>
            <w:rStyle w:val="af0"/>
            <w:noProof/>
          </w:rPr>
          <w:t>Figure 51: Disk Read Rate Panel</w:t>
        </w:r>
        <w:r>
          <w:rPr>
            <w:noProof/>
            <w:webHidden/>
          </w:rPr>
          <w:tab/>
        </w:r>
        <w:r>
          <w:rPr>
            <w:noProof/>
            <w:webHidden/>
          </w:rPr>
          <w:fldChar w:fldCharType="begin"/>
        </w:r>
        <w:r>
          <w:rPr>
            <w:noProof/>
            <w:webHidden/>
          </w:rPr>
          <w:instrText xml:space="preserve"> PAGEREF _Toc508494419 \h </w:instrText>
        </w:r>
        <w:r>
          <w:rPr>
            <w:noProof/>
            <w:webHidden/>
          </w:rPr>
        </w:r>
        <w:r>
          <w:rPr>
            <w:noProof/>
            <w:webHidden/>
          </w:rPr>
          <w:fldChar w:fldCharType="separate"/>
        </w:r>
        <w:r>
          <w:rPr>
            <w:noProof/>
            <w:webHidden/>
          </w:rPr>
          <w:t>38</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420" w:history="1">
        <w:r w:rsidRPr="003C6B59">
          <w:rPr>
            <w:rStyle w:val="af0"/>
            <w:noProof/>
          </w:rPr>
          <w:t>Figure 52: Disk Usage on Root Panel</w:t>
        </w:r>
        <w:r>
          <w:rPr>
            <w:noProof/>
            <w:webHidden/>
          </w:rPr>
          <w:tab/>
        </w:r>
        <w:r>
          <w:rPr>
            <w:noProof/>
            <w:webHidden/>
          </w:rPr>
          <w:fldChar w:fldCharType="begin"/>
        </w:r>
        <w:r>
          <w:rPr>
            <w:noProof/>
            <w:webHidden/>
          </w:rPr>
          <w:instrText xml:space="preserve"> PAGEREF _Toc508494420 \h </w:instrText>
        </w:r>
        <w:r>
          <w:rPr>
            <w:noProof/>
            <w:webHidden/>
          </w:rPr>
        </w:r>
        <w:r>
          <w:rPr>
            <w:noProof/>
            <w:webHidden/>
          </w:rPr>
          <w:fldChar w:fldCharType="separate"/>
        </w:r>
        <w:r>
          <w:rPr>
            <w:noProof/>
            <w:webHidden/>
          </w:rPr>
          <w:t>38</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421" w:history="1">
        <w:r w:rsidRPr="003C6B59">
          <w:rPr>
            <w:rStyle w:val="af0"/>
            <w:noProof/>
          </w:rPr>
          <w:t>Figure 53: Load Panel</w:t>
        </w:r>
        <w:r>
          <w:rPr>
            <w:noProof/>
            <w:webHidden/>
          </w:rPr>
          <w:tab/>
        </w:r>
        <w:r>
          <w:rPr>
            <w:noProof/>
            <w:webHidden/>
          </w:rPr>
          <w:fldChar w:fldCharType="begin"/>
        </w:r>
        <w:r>
          <w:rPr>
            <w:noProof/>
            <w:webHidden/>
          </w:rPr>
          <w:instrText xml:space="preserve"> PAGEREF _Toc508494421 \h </w:instrText>
        </w:r>
        <w:r>
          <w:rPr>
            <w:noProof/>
            <w:webHidden/>
          </w:rPr>
        </w:r>
        <w:r>
          <w:rPr>
            <w:noProof/>
            <w:webHidden/>
          </w:rPr>
          <w:fldChar w:fldCharType="separate"/>
        </w:r>
        <w:r>
          <w:rPr>
            <w:noProof/>
            <w:webHidden/>
          </w:rPr>
          <w:t>39</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422" w:history="1">
        <w:r w:rsidRPr="003C6B59">
          <w:rPr>
            <w:rStyle w:val="af0"/>
            <w:noProof/>
          </w:rPr>
          <w:t>Figure 54: Uptime Panel</w:t>
        </w:r>
        <w:r>
          <w:rPr>
            <w:noProof/>
            <w:webHidden/>
          </w:rPr>
          <w:tab/>
        </w:r>
        <w:r>
          <w:rPr>
            <w:noProof/>
            <w:webHidden/>
          </w:rPr>
          <w:fldChar w:fldCharType="begin"/>
        </w:r>
        <w:r>
          <w:rPr>
            <w:noProof/>
            <w:webHidden/>
          </w:rPr>
          <w:instrText xml:space="preserve"> PAGEREF _Toc508494422 \h </w:instrText>
        </w:r>
        <w:r>
          <w:rPr>
            <w:noProof/>
            <w:webHidden/>
          </w:rPr>
        </w:r>
        <w:r>
          <w:rPr>
            <w:noProof/>
            <w:webHidden/>
          </w:rPr>
          <w:fldChar w:fldCharType="separate"/>
        </w:r>
        <w:r>
          <w:rPr>
            <w:noProof/>
            <w:webHidden/>
          </w:rPr>
          <w:t>39</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423" w:history="1">
        <w:r w:rsidRPr="003C6B59">
          <w:rPr>
            <w:rStyle w:val="af0"/>
            <w:noProof/>
          </w:rPr>
          <w:t>Figure 55: User Panel</w:t>
        </w:r>
        <w:r>
          <w:rPr>
            <w:noProof/>
            <w:webHidden/>
          </w:rPr>
          <w:tab/>
        </w:r>
        <w:r>
          <w:rPr>
            <w:noProof/>
            <w:webHidden/>
          </w:rPr>
          <w:fldChar w:fldCharType="begin"/>
        </w:r>
        <w:r>
          <w:rPr>
            <w:noProof/>
            <w:webHidden/>
          </w:rPr>
          <w:instrText xml:space="preserve"> PAGEREF _Toc508494423 \h </w:instrText>
        </w:r>
        <w:r>
          <w:rPr>
            <w:noProof/>
            <w:webHidden/>
          </w:rPr>
        </w:r>
        <w:r>
          <w:rPr>
            <w:noProof/>
            <w:webHidden/>
          </w:rPr>
          <w:fldChar w:fldCharType="separate"/>
        </w:r>
        <w:r>
          <w:rPr>
            <w:noProof/>
            <w:webHidden/>
          </w:rPr>
          <w:t>39</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424" w:history="1">
        <w:r w:rsidRPr="003C6B59">
          <w:rPr>
            <w:rStyle w:val="af0"/>
            <w:noProof/>
          </w:rPr>
          <w:t>Figure 56: Temperature Panel</w:t>
        </w:r>
        <w:r>
          <w:rPr>
            <w:noProof/>
            <w:webHidden/>
          </w:rPr>
          <w:tab/>
        </w:r>
        <w:r>
          <w:rPr>
            <w:noProof/>
            <w:webHidden/>
          </w:rPr>
          <w:fldChar w:fldCharType="begin"/>
        </w:r>
        <w:r>
          <w:rPr>
            <w:noProof/>
            <w:webHidden/>
          </w:rPr>
          <w:instrText xml:space="preserve"> PAGEREF _Toc508494424 \h </w:instrText>
        </w:r>
        <w:r>
          <w:rPr>
            <w:noProof/>
            <w:webHidden/>
          </w:rPr>
        </w:r>
        <w:r>
          <w:rPr>
            <w:noProof/>
            <w:webHidden/>
          </w:rPr>
          <w:fldChar w:fldCharType="separate"/>
        </w:r>
        <w:r>
          <w:rPr>
            <w:noProof/>
            <w:webHidden/>
          </w:rPr>
          <w:t>40</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425" w:history="1">
        <w:r w:rsidRPr="003C6B59">
          <w:rPr>
            <w:rStyle w:val="af0"/>
            <w:noProof/>
          </w:rPr>
          <w:t>Figure 57: SFA Physical Disk Dashboard</w:t>
        </w:r>
        <w:r>
          <w:rPr>
            <w:noProof/>
            <w:webHidden/>
          </w:rPr>
          <w:tab/>
        </w:r>
        <w:r>
          <w:rPr>
            <w:noProof/>
            <w:webHidden/>
          </w:rPr>
          <w:fldChar w:fldCharType="begin"/>
        </w:r>
        <w:r>
          <w:rPr>
            <w:noProof/>
            <w:webHidden/>
          </w:rPr>
          <w:instrText xml:space="preserve"> PAGEREF _Toc508494425 \h </w:instrText>
        </w:r>
        <w:r>
          <w:rPr>
            <w:noProof/>
            <w:webHidden/>
          </w:rPr>
        </w:r>
        <w:r>
          <w:rPr>
            <w:noProof/>
            <w:webHidden/>
          </w:rPr>
          <w:fldChar w:fldCharType="separate"/>
        </w:r>
        <w:r>
          <w:rPr>
            <w:noProof/>
            <w:webHidden/>
          </w:rPr>
          <w:t>40</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426" w:history="1">
        <w:r w:rsidRPr="003C6B59">
          <w:rPr>
            <w:rStyle w:val="af0"/>
            <w:noProof/>
          </w:rPr>
          <w:t>Figure 58: I/O Performance on Physical DiskPanel</w:t>
        </w:r>
        <w:r>
          <w:rPr>
            <w:noProof/>
            <w:webHidden/>
          </w:rPr>
          <w:tab/>
        </w:r>
        <w:r>
          <w:rPr>
            <w:noProof/>
            <w:webHidden/>
          </w:rPr>
          <w:fldChar w:fldCharType="begin"/>
        </w:r>
        <w:r>
          <w:rPr>
            <w:noProof/>
            <w:webHidden/>
          </w:rPr>
          <w:instrText xml:space="preserve"> PAGEREF _Toc508494426 \h </w:instrText>
        </w:r>
        <w:r>
          <w:rPr>
            <w:noProof/>
            <w:webHidden/>
          </w:rPr>
        </w:r>
        <w:r>
          <w:rPr>
            <w:noProof/>
            <w:webHidden/>
          </w:rPr>
          <w:fldChar w:fldCharType="separate"/>
        </w:r>
        <w:r>
          <w:rPr>
            <w:noProof/>
            <w:webHidden/>
          </w:rPr>
          <w:t>40</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427" w:history="1">
        <w:r w:rsidRPr="003C6B59">
          <w:rPr>
            <w:rStyle w:val="af0"/>
            <w:noProof/>
          </w:rPr>
          <w:t>Figure 59: IOPS on Physical Disk Panel</w:t>
        </w:r>
        <w:r>
          <w:rPr>
            <w:noProof/>
            <w:webHidden/>
          </w:rPr>
          <w:tab/>
        </w:r>
        <w:r>
          <w:rPr>
            <w:noProof/>
            <w:webHidden/>
          </w:rPr>
          <w:fldChar w:fldCharType="begin"/>
        </w:r>
        <w:r>
          <w:rPr>
            <w:noProof/>
            <w:webHidden/>
          </w:rPr>
          <w:instrText xml:space="preserve"> PAGEREF _Toc508494427 \h </w:instrText>
        </w:r>
        <w:r>
          <w:rPr>
            <w:noProof/>
            <w:webHidden/>
          </w:rPr>
        </w:r>
        <w:r>
          <w:rPr>
            <w:noProof/>
            <w:webHidden/>
          </w:rPr>
          <w:fldChar w:fldCharType="separate"/>
        </w:r>
        <w:r>
          <w:rPr>
            <w:noProof/>
            <w:webHidden/>
          </w:rPr>
          <w:t>41</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428" w:history="1">
        <w:r w:rsidRPr="003C6B59">
          <w:rPr>
            <w:rStyle w:val="af0"/>
            <w:noProof/>
          </w:rPr>
          <w:t>Figure 60: Bytes per I/O on Physical Disk Panel</w:t>
        </w:r>
        <w:r>
          <w:rPr>
            <w:noProof/>
            <w:webHidden/>
          </w:rPr>
          <w:tab/>
        </w:r>
        <w:r>
          <w:rPr>
            <w:noProof/>
            <w:webHidden/>
          </w:rPr>
          <w:fldChar w:fldCharType="begin"/>
        </w:r>
        <w:r>
          <w:rPr>
            <w:noProof/>
            <w:webHidden/>
          </w:rPr>
          <w:instrText xml:space="preserve"> PAGEREF _Toc508494428 \h </w:instrText>
        </w:r>
        <w:r>
          <w:rPr>
            <w:noProof/>
            <w:webHidden/>
          </w:rPr>
        </w:r>
        <w:r>
          <w:rPr>
            <w:noProof/>
            <w:webHidden/>
          </w:rPr>
          <w:fldChar w:fldCharType="separate"/>
        </w:r>
        <w:r>
          <w:rPr>
            <w:noProof/>
            <w:webHidden/>
          </w:rPr>
          <w:t>41</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429" w:history="1">
        <w:r w:rsidRPr="003C6B59">
          <w:rPr>
            <w:rStyle w:val="af0"/>
            <w:noProof/>
          </w:rPr>
          <w:t>Figure 61: Write Performance on Physical Disk Panel</w:t>
        </w:r>
        <w:r>
          <w:rPr>
            <w:noProof/>
            <w:webHidden/>
          </w:rPr>
          <w:tab/>
        </w:r>
        <w:r>
          <w:rPr>
            <w:noProof/>
            <w:webHidden/>
          </w:rPr>
          <w:fldChar w:fldCharType="begin"/>
        </w:r>
        <w:r>
          <w:rPr>
            <w:noProof/>
            <w:webHidden/>
          </w:rPr>
          <w:instrText xml:space="preserve"> PAGEREF _Toc508494429 \h </w:instrText>
        </w:r>
        <w:r>
          <w:rPr>
            <w:noProof/>
            <w:webHidden/>
          </w:rPr>
        </w:r>
        <w:r>
          <w:rPr>
            <w:noProof/>
            <w:webHidden/>
          </w:rPr>
          <w:fldChar w:fldCharType="separate"/>
        </w:r>
        <w:r>
          <w:rPr>
            <w:noProof/>
            <w:webHidden/>
          </w:rPr>
          <w:t>42</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430" w:history="1">
        <w:r w:rsidRPr="003C6B59">
          <w:rPr>
            <w:rStyle w:val="af0"/>
            <w:noProof/>
          </w:rPr>
          <w:t>Figure 62: Write I/O Size Samples on Physical Disk Panel</w:t>
        </w:r>
        <w:r>
          <w:rPr>
            <w:noProof/>
            <w:webHidden/>
          </w:rPr>
          <w:tab/>
        </w:r>
        <w:r>
          <w:rPr>
            <w:noProof/>
            <w:webHidden/>
          </w:rPr>
          <w:fldChar w:fldCharType="begin"/>
        </w:r>
        <w:r>
          <w:rPr>
            <w:noProof/>
            <w:webHidden/>
          </w:rPr>
          <w:instrText xml:space="preserve"> PAGEREF _Toc508494430 \h </w:instrText>
        </w:r>
        <w:r>
          <w:rPr>
            <w:noProof/>
            <w:webHidden/>
          </w:rPr>
        </w:r>
        <w:r>
          <w:rPr>
            <w:noProof/>
            <w:webHidden/>
          </w:rPr>
          <w:fldChar w:fldCharType="separate"/>
        </w:r>
        <w:r>
          <w:rPr>
            <w:noProof/>
            <w:webHidden/>
          </w:rPr>
          <w:t>42</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431" w:history="1">
        <w:r w:rsidRPr="003C6B59">
          <w:rPr>
            <w:rStyle w:val="af0"/>
            <w:noProof/>
          </w:rPr>
          <w:t>Figure 63: Write Latency Samples on Physical Disk Panel</w:t>
        </w:r>
        <w:r>
          <w:rPr>
            <w:noProof/>
            <w:webHidden/>
          </w:rPr>
          <w:tab/>
        </w:r>
        <w:r>
          <w:rPr>
            <w:noProof/>
            <w:webHidden/>
          </w:rPr>
          <w:fldChar w:fldCharType="begin"/>
        </w:r>
        <w:r>
          <w:rPr>
            <w:noProof/>
            <w:webHidden/>
          </w:rPr>
          <w:instrText xml:space="preserve"> PAGEREF _Toc508494431 \h </w:instrText>
        </w:r>
        <w:r>
          <w:rPr>
            <w:noProof/>
            <w:webHidden/>
          </w:rPr>
        </w:r>
        <w:r>
          <w:rPr>
            <w:noProof/>
            <w:webHidden/>
          </w:rPr>
          <w:fldChar w:fldCharType="separate"/>
        </w:r>
        <w:r>
          <w:rPr>
            <w:noProof/>
            <w:webHidden/>
          </w:rPr>
          <w:t>42</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432" w:history="1">
        <w:r w:rsidRPr="003C6B59">
          <w:rPr>
            <w:rStyle w:val="af0"/>
            <w:noProof/>
          </w:rPr>
          <w:t>Figure 64: SFA Virtual Disk Dashboard</w:t>
        </w:r>
        <w:r>
          <w:rPr>
            <w:noProof/>
            <w:webHidden/>
          </w:rPr>
          <w:tab/>
        </w:r>
        <w:r>
          <w:rPr>
            <w:noProof/>
            <w:webHidden/>
          </w:rPr>
          <w:fldChar w:fldCharType="begin"/>
        </w:r>
        <w:r>
          <w:rPr>
            <w:noProof/>
            <w:webHidden/>
          </w:rPr>
          <w:instrText xml:space="preserve"> PAGEREF _Toc508494432 \h </w:instrText>
        </w:r>
        <w:r>
          <w:rPr>
            <w:noProof/>
            <w:webHidden/>
          </w:rPr>
        </w:r>
        <w:r>
          <w:rPr>
            <w:noProof/>
            <w:webHidden/>
          </w:rPr>
          <w:fldChar w:fldCharType="separate"/>
        </w:r>
        <w:r>
          <w:rPr>
            <w:noProof/>
            <w:webHidden/>
          </w:rPr>
          <w:t>43</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433" w:history="1">
        <w:r w:rsidRPr="003C6B59">
          <w:rPr>
            <w:rStyle w:val="af0"/>
            <w:noProof/>
          </w:rPr>
          <w:t>Figure 65: I/O Performanceon Virtual DiskPanel</w:t>
        </w:r>
        <w:r>
          <w:rPr>
            <w:noProof/>
            <w:webHidden/>
          </w:rPr>
          <w:tab/>
        </w:r>
        <w:r>
          <w:rPr>
            <w:noProof/>
            <w:webHidden/>
          </w:rPr>
          <w:fldChar w:fldCharType="begin"/>
        </w:r>
        <w:r>
          <w:rPr>
            <w:noProof/>
            <w:webHidden/>
          </w:rPr>
          <w:instrText xml:space="preserve"> PAGEREF _Toc508494433 \h </w:instrText>
        </w:r>
        <w:r>
          <w:rPr>
            <w:noProof/>
            <w:webHidden/>
          </w:rPr>
        </w:r>
        <w:r>
          <w:rPr>
            <w:noProof/>
            <w:webHidden/>
          </w:rPr>
          <w:fldChar w:fldCharType="separate"/>
        </w:r>
        <w:r>
          <w:rPr>
            <w:noProof/>
            <w:webHidden/>
          </w:rPr>
          <w:t>43</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434" w:history="1">
        <w:r w:rsidRPr="003C6B59">
          <w:rPr>
            <w:rStyle w:val="af0"/>
            <w:noProof/>
          </w:rPr>
          <w:t>Figure 66: I/O Operations per Secondon Virtual DiskPanel</w:t>
        </w:r>
        <w:r>
          <w:rPr>
            <w:noProof/>
            <w:webHidden/>
          </w:rPr>
          <w:tab/>
        </w:r>
        <w:r>
          <w:rPr>
            <w:noProof/>
            <w:webHidden/>
          </w:rPr>
          <w:fldChar w:fldCharType="begin"/>
        </w:r>
        <w:r>
          <w:rPr>
            <w:noProof/>
            <w:webHidden/>
          </w:rPr>
          <w:instrText xml:space="preserve"> PAGEREF _Toc508494434 \h </w:instrText>
        </w:r>
        <w:r>
          <w:rPr>
            <w:noProof/>
            <w:webHidden/>
          </w:rPr>
        </w:r>
        <w:r>
          <w:rPr>
            <w:noProof/>
            <w:webHidden/>
          </w:rPr>
          <w:fldChar w:fldCharType="separate"/>
        </w:r>
        <w:r>
          <w:rPr>
            <w:noProof/>
            <w:webHidden/>
          </w:rPr>
          <w:t>44</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435" w:history="1">
        <w:r w:rsidRPr="003C6B59">
          <w:rPr>
            <w:rStyle w:val="af0"/>
            <w:noProof/>
          </w:rPr>
          <w:t>Figure 67: Bytes per I/O on Virtual DiskPanel</w:t>
        </w:r>
        <w:r>
          <w:rPr>
            <w:noProof/>
            <w:webHidden/>
          </w:rPr>
          <w:tab/>
        </w:r>
        <w:r>
          <w:rPr>
            <w:noProof/>
            <w:webHidden/>
          </w:rPr>
          <w:fldChar w:fldCharType="begin"/>
        </w:r>
        <w:r>
          <w:rPr>
            <w:noProof/>
            <w:webHidden/>
          </w:rPr>
          <w:instrText xml:space="preserve"> PAGEREF _Toc508494435 \h </w:instrText>
        </w:r>
        <w:r>
          <w:rPr>
            <w:noProof/>
            <w:webHidden/>
          </w:rPr>
        </w:r>
        <w:r>
          <w:rPr>
            <w:noProof/>
            <w:webHidden/>
          </w:rPr>
          <w:fldChar w:fldCharType="separate"/>
        </w:r>
        <w:r>
          <w:rPr>
            <w:noProof/>
            <w:webHidden/>
          </w:rPr>
          <w:t>44</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436" w:history="1">
        <w:r w:rsidRPr="003C6B59">
          <w:rPr>
            <w:rStyle w:val="af0"/>
            <w:noProof/>
          </w:rPr>
          <w:t>Figure 68: Write Performance on Virtual DiskPanel</w:t>
        </w:r>
        <w:r>
          <w:rPr>
            <w:noProof/>
            <w:webHidden/>
          </w:rPr>
          <w:tab/>
        </w:r>
        <w:r>
          <w:rPr>
            <w:noProof/>
            <w:webHidden/>
          </w:rPr>
          <w:fldChar w:fldCharType="begin"/>
        </w:r>
        <w:r>
          <w:rPr>
            <w:noProof/>
            <w:webHidden/>
          </w:rPr>
          <w:instrText xml:space="preserve"> PAGEREF _Toc508494436 \h </w:instrText>
        </w:r>
        <w:r>
          <w:rPr>
            <w:noProof/>
            <w:webHidden/>
          </w:rPr>
        </w:r>
        <w:r>
          <w:rPr>
            <w:noProof/>
            <w:webHidden/>
          </w:rPr>
          <w:fldChar w:fldCharType="separate"/>
        </w:r>
        <w:r>
          <w:rPr>
            <w:noProof/>
            <w:webHidden/>
          </w:rPr>
          <w:t>44</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437" w:history="1">
        <w:r w:rsidRPr="003C6B59">
          <w:rPr>
            <w:rStyle w:val="af0"/>
            <w:noProof/>
          </w:rPr>
          <w:t>Figure 69: Write I/O Size Samples on Virtual Disk Panel</w:t>
        </w:r>
        <w:r>
          <w:rPr>
            <w:noProof/>
            <w:webHidden/>
          </w:rPr>
          <w:tab/>
        </w:r>
        <w:r>
          <w:rPr>
            <w:noProof/>
            <w:webHidden/>
          </w:rPr>
          <w:fldChar w:fldCharType="begin"/>
        </w:r>
        <w:r>
          <w:rPr>
            <w:noProof/>
            <w:webHidden/>
          </w:rPr>
          <w:instrText xml:space="preserve"> PAGEREF _Toc508494437 \h </w:instrText>
        </w:r>
        <w:r>
          <w:rPr>
            <w:noProof/>
            <w:webHidden/>
          </w:rPr>
        </w:r>
        <w:r>
          <w:rPr>
            <w:noProof/>
            <w:webHidden/>
          </w:rPr>
          <w:fldChar w:fldCharType="separate"/>
        </w:r>
        <w:r>
          <w:rPr>
            <w:noProof/>
            <w:webHidden/>
          </w:rPr>
          <w:t>45</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438" w:history="1">
        <w:r w:rsidRPr="003C6B59">
          <w:rPr>
            <w:rStyle w:val="af0"/>
            <w:noProof/>
          </w:rPr>
          <w:t>Figure 70: Write Latency Samples on Virtual Disk Panel</w:t>
        </w:r>
        <w:r>
          <w:rPr>
            <w:noProof/>
            <w:webHidden/>
          </w:rPr>
          <w:tab/>
        </w:r>
        <w:r>
          <w:rPr>
            <w:noProof/>
            <w:webHidden/>
          </w:rPr>
          <w:fldChar w:fldCharType="begin"/>
        </w:r>
        <w:r>
          <w:rPr>
            <w:noProof/>
            <w:webHidden/>
          </w:rPr>
          <w:instrText xml:space="preserve"> PAGEREF _Toc508494438 \h </w:instrText>
        </w:r>
        <w:r>
          <w:rPr>
            <w:noProof/>
            <w:webHidden/>
          </w:rPr>
        </w:r>
        <w:r>
          <w:rPr>
            <w:noProof/>
            <w:webHidden/>
          </w:rPr>
          <w:fldChar w:fldCharType="separate"/>
        </w:r>
        <w:r>
          <w:rPr>
            <w:noProof/>
            <w:webHidden/>
          </w:rPr>
          <w:t>45</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439" w:history="1">
        <w:r w:rsidRPr="003C6B59">
          <w:rPr>
            <w:rStyle w:val="af0"/>
            <w:noProof/>
            <w:lang w:eastAsia="zh-CN"/>
          </w:rPr>
          <w:t>Figure 71</w:t>
        </w:r>
        <w:r w:rsidRPr="003C6B59">
          <w:rPr>
            <w:rStyle w:val="af0"/>
            <w:noProof/>
            <w:lang w:eastAsia="zh-CN"/>
          </w:rPr>
          <w:t>：</w:t>
        </w:r>
        <w:r w:rsidRPr="003C6B59">
          <w:rPr>
            <w:rStyle w:val="af0"/>
            <w:noProof/>
            <w:lang w:eastAsia="zh-CN"/>
          </w:rPr>
          <w:t>Influxdb Query Time</w:t>
        </w:r>
        <w:r>
          <w:rPr>
            <w:noProof/>
            <w:webHidden/>
          </w:rPr>
          <w:tab/>
        </w:r>
        <w:r>
          <w:rPr>
            <w:noProof/>
            <w:webHidden/>
          </w:rPr>
          <w:fldChar w:fldCharType="begin"/>
        </w:r>
        <w:r>
          <w:rPr>
            <w:noProof/>
            <w:webHidden/>
          </w:rPr>
          <w:instrText xml:space="preserve"> PAGEREF _Toc508494439 \h </w:instrText>
        </w:r>
        <w:r>
          <w:rPr>
            <w:noProof/>
            <w:webHidden/>
          </w:rPr>
        </w:r>
        <w:r>
          <w:rPr>
            <w:noProof/>
            <w:webHidden/>
          </w:rPr>
          <w:fldChar w:fldCharType="separate"/>
        </w:r>
        <w:r>
          <w:rPr>
            <w:noProof/>
            <w:webHidden/>
          </w:rPr>
          <w:t>48</w:t>
        </w:r>
        <w:r>
          <w:rPr>
            <w:noProof/>
            <w:webHidden/>
          </w:rPr>
          <w:fldChar w:fldCharType="end"/>
        </w:r>
      </w:hyperlink>
    </w:p>
    <w:p w:rsidR="0088148A" w:rsidRDefault="0088148A">
      <w:pPr>
        <w:pStyle w:val="affff2"/>
        <w:tabs>
          <w:tab w:val="right" w:leader="dot" w:pos="9350"/>
        </w:tabs>
        <w:rPr>
          <w:rFonts w:asciiTheme="minorHAnsi" w:hAnsiTheme="minorHAnsi" w:cstheme="minorBidi"/>
          <w:noProof/>
          <w:kern w:val="2"/>
          <w:sz w:val="21"/>
          <w:lang w:eastAsia="zh-CN"/>
        </w:rPr>
      </w:pPr>
      <w:hyperlink w:anchor="_Toc508494440" w:history="1">
        <w:r w:rsidRPr="003C6B59">
          <w:rPr>
            <w:rStyle w:val="af0"/>
            <w:noProof/>
            <w:lang w:eastAsia="zh-CN"/>
          </w:rPr>
          <w:t>Figure 72</w:t>
        </w:r>
        <w:r w:rsidRPr="003C6B59">
          <w:rPr>
            <w:rStyle w:val="af0"/>
            <w:noProof/>
            <w:lang w:eastAsia="zh-CN"/>
          </w:rPr>
          <w:t>：</w:t>
        </w:r>
        <w:r w:rsidRPr="003C6B59">
          <w:rPr>
            <w:rStyle w:val="af0"/>
            <w:noProof/>
            <w:lang w:eastAsia="zh-CN"/>
          </w:rPr>
          <w:t>Read throughput per Job stress testing</w:t>
        </w:r>
        <w:r>
          <w:rPr>
            <w:noProof/>
            <w:webHidden/>
          </w:rPr>
          <w:tab/>
        </w:r>
        <w:r>
          <w:rPr>
            <w:noProof/>
            <w:webHidden/>
          </w:rPr>
          <w:fldChar w:fldCharType="begin"/>
        </w:r>
        <w:r>
          <w:rPr>
            <w:noProof/>
            <w:webHidden/>
          </w:rPr>
          <w:instrText xml:space="preserve"> PAGEREF _Toc508494440 \h </w:instrText>
        </w:r>
        <w:r>
          <w:rPr>
            <w:noProof/>
            <w:webHidden/>
          </w:rPr>
        </w:r>
        <w:r>
          <w:rPr>
            <w:noProof/>
            <w:webHidden/>
          </w:rPr>
          <w:fldChar w:fldCharType="separate"/>
        </w:r>
        <w:r>
          <w:rPr>
            <w:noProof/>
            <w:webHidden/>
          </w:rPr>
          <w:t>49</w:t>
        </w:r>
        <w:r>
          <w:rPr>
            <w:noProof/>
            <w:webHidden/>
          </w:rPr>
          <w:fldChar w:fldCharType="end"/>
        </w:r>
      </w:hyperlink>
    </w:p>
    <w:p w:rsidR="002E2C1B" w:rsidRDefault="00F5236F" w:rsidP="002E2C1B">
      <w:pPr>
        <w:pStyle w:val="ae"/>
        <w:rPr>
          <w:lang w:eastAsia="zh-CN"/>
        </w:rPr>
      </w:pPr>
      <w:r w:rsidRPr="00A83CFE">
        <w:fldChar w:fldCharType="end"/>
      </w:r>
    </w:p>
    <w:p w:rsidR="002E2C1B" w:rsidRPr="00A83CFE" w:rsidRDefault="002E2C1B" w:rsidP="002E2C1B">
      <w:pPr>
        <w:pStyle w:val="1"/>
      </w:pPr>
      <w:bookmarkStart w:id="4" w:name="Troubleshooting"/>
      <w:bookmarkStart w:id="5" w:name="_bookmark19"/>
      <w:bookmarkStart w:id="6" w:name="_Toc314517431"/>
      <w:bookmarkStart w:id="7" w:name="_Toc322012059"/>
      <w:bookmarkStart w:id="8" w:name="_Toc322012144"/>
      <w:bookmarkEnd w:id="0"/>
      <w:bookmarkEnd w:id="1"/>
      <w:bookmarkEnd w:id="2"/>
      <w:bookmarkEnd w:id="3"/>
      <w:bookmarkEnd w:id="4"/>
      <w:bookmarkEnd w:id="5"/>
      <w:r w:rsidRPr="00A83CFE">
        <w:lastRenderedPageBreak/>
        <w:t xml:space="preserve">Introduction to </w:t>
      </w:r>
      <w:r>
        <w:t>DDN EXAScaler Monitoring System</w:t>
      </w:r>
    </w:p>
    <w:p w:rsidR="002E2C1B" w:rsidRDefault="002E2C1B" w:rsidP="002E2C1B">
      <w:pPr>
        <w:pStyle w:val="DDNbodytext1"/>
      </w:pPr>
      <w:r>
        <w:rPr>
          <w:i/>
        </w:rPr>
        <w:t xml:space="preserve">ESMON </w:t>
      </w:r>
      <w:r>
        <w:t>is a monitoring system which can collect system statistics of DDN EXAScaler for performance monitoring and analysis. It is based on multiple widely used open-source software. Some extra plugins have been developed by DDN for enhancement.</w:t>
      </w:r>
    </w:p>
    <w:p w:rsidR="002E2C1B" w:rsidRDefault="002E2C1B" w:rsidP="002E2C1B">
      <w:pPr>
        <w:pStyle w:val="DDNbodytext1"/>
      </w:pPr>
      <w:r>
        <w:t>One</w:t>
      </w:r>
      <w:r w:rsidR="00691460">
        <w:t xml:space="preserve"> </w:t>
      </w:r>
      <w:r>
        <w:t>of</w:t>
      </w:r>
      <w:r w:rsidR="00691460">
        <w:t xml:space="preserve"> </w:t>
      </w:r>
      <w:r>
        <w:t>the</w:t>
      </w:r>
      <w:r w:rsidR="00691460">
        <w:t xml:space="preserve"> </w:t>
      </w:r>
      <w:r>
        <w:t>main</w:t>
      </w:r>
      <w:r w:rsidR="00691460">
        <w:t xml:space="preserve"> </w:t>
      </w:r>
      <w:r>
        <w:t>components</w:t>
      </w:r>
      <w:r w:rsidR="00691460">
        <w:t xml:space="preserve"> </w:t>
      </w:r>
      <w:r>
        <w:t>of</w:t>
      </w:r>
      <w:r w:rsidR="00691460">
        <w:t xml:space="preserve"> </w:t>
      </w:r>
      <w:r>
        <w:rPr>
          <w:i/>
        </w:rPr>
        <w:t xml:space="preserve">ESMON </w:t>
      </w:r>
      <w:r>
        <w:t>is</w:t>
      </w:r>
      <w:r w:rsidR="00691460">
        <w:t xml:space="preserve"> </w:t>
      </w:r>
      <w:r w:rsidR="00691460">
        <w:rPr>
          <w:rFonts w:ascii="Cambria" w:hAnsi="Cambria" w:cs="Cambria"/>
          <w:b/>
        </w:rPr>
        <w:t>C</w:t>
      </w:r>
      <w:r w:rsidRPr="002E387C">
        <w:rPr>
          <w:b/>
        </w:rPr>
        <w:t>ollectd</w:t>
      </w:r>
      <w:r w:rsidRPr="002E387C">
        <w:t>.</w:t>
      </w:r>
      <w:r w:rsidR="00691460">
        <w:t xml:space="preserve"> </w:t>
      </w:r>
      <w:r w:rsidR="00691460">
        <w:rPr>
          <w:b/>
        </w:rPr>
        <w:t>C</w:t>
      </w:r>
      <w:r w:rsidRPr="002E387C">
        <w:rPr>
          <w:b/>
        </w:rPr>
        <w:t>ollectd</w:t>
      </w:r>
      <w:r w:rsidRPr="002E387C">
        <w:t xml:space="preserve"> is</w:t>
      </w:r>
      <w:r w:rsidR="00691460">
        <w:t xml:space="preserve"> </w:t>
      </w:r>
      <w:r>
        <w:t>a</w:t>
      </w:r>
      <w:r w:rsidR="00691460">
        <w:t xml:space="preserve"> </w:t>
      </w:r>
      <w:r>
        <w:t>daemon</w:t>
      </w:r>
      <w:r w:rsidR="00691460">
        <w:t xml:space="preserve"> </w:t>
      </w:r>
      <w:r>
        <w:t xml:space="preserve">which collects system performance statistics periodically and provides mechanisms to store the values in a </w:t>
      </w:r>
      <w:r>
        <w:rPr>
          <w:spacing w:val="-3"/>
        </w:rPr>
        <w:t xml:space="preserve">variety </w:t>
      </w:r>
      <w:r>
        <w:t xml:space="preserve">of </w:t>
      </w:r>
      <w:r>
        <w:rPr>
          <w:spacing w:val="-3"/>
        </w:rPr>
        <w:t xml:space="preserve">ways. </w:t>
      </w:r>
      <w:r>
        <w:rPr>
          <w:i/>
        </w:rPr>
        <w:t xml:space="preserve">ESMON </w:t>
      </w:r>
      <w:r>
        <w:t xml:space="preserve">is based on the open-source </w:t>
      </w:r>
      <w:r w:rsidR="00691460">
        <w:rPr>
          <w:b/>
        </w:rPr>
        <w:t>C</w:t>
      </w:r>
      <w:r w:rsidRPr="002E387C">
        <w:rPr>
          <w:b/>
        </w:rPr>
        <w:t>ollectd</w:t>
      </w:r>
      <w:r>
        <w:t>, yet includes more plugins, such as Lustre, GPFS, Ganglia, Nagios, Stress, Zabbix and soon.</w:t>
      </w:r>
    </w:p>
    <w:p w:rsidR="002E2C1B" w:rsidRPr="00A83CFE" w:rsidRDefault="002E2C1B" w:rsidP="002E2C1B">
      <w:pPr>
        <w:pStyle w:val="22"/>
      </w:pPr>
      <w:bookmarkStart w:id="9" w:name="_Toc508494352"/>
      <w:r w:rsidRPr="00A83CFE">
        <w:t>Terminology</w:t>
      </w:r>
      <w:bookmarkEnd w:id="9"/>
    </w:p>
    <w:tbl>
      <w:tblPr>
        <w:tblStyle w:val="af1"/>
        <w:tblW w:w="461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0"/>
        <w:gridCol w:w="6239"/>
      </w:tblGrid>
      <w:tr w:rsidR="002E2C1B" w:rsidRPr="00A83CFE" w:rsidTr="000A23B6">
        <w:trPr>
          <w:cnfStyle w:val="100000000000" w:firstRow="1" w:lastRow="0" w:firstColumn="0" w:lastColumn="0" w:oddVBand="0" w:evenVBand="0" w:oddHBand="0" w:evenHBand="0" w:firstRowFirstColumn="0" w:firstRowLastColumn="0" w:lastRowFirstColumn="0" w:lastRowLastColumn="0"/>
        </w:trPr>
        <w:tc>
          <w:tcPr>
            <w:tcW w:w="1389" w:type="pct"/>
            <w:tcBorders>
              <w:bottom w:val="none" w:sz="0" w:space="0" w:color="auto"/>
            </w:tcBorders>
          </w:tcPr>
          <w:p w:rsidR="002E2C1B" w:rsidRPr="00A83CFE" w:rsidRDefault="002E2C1B" w:rsidP="000A23B6">
            <w:pPr>
              <w:spacing w:before="100" w:after="100"/>
            </w:pPr>
            <w:r w:rsidRPr="002E551B">
              <w:rPr>
                <w:b/>
              </w:rPr>
              <w:t>ESMON</w:t>
            </w:r>
          </w:p>
        </w:tc>
        <w:tc>
          <w:tcPr>
            <w:tcW w:w="3611" w:type="pct"/>
            <w:tcBorders>
              <w:bottom w:val="none" w:sz="0" w:space="0" w:color="auto"/>
            </w:tcBorders>
          </w:tcPr>
          <w:p w:rsidR="002E2C1B" w:rsidRPr="0090488D" w:rsidRDefault="002E2C1B" w:rsidP="000A23B6">
            <w:pPr>
              <w:spacing w:before="100" w:after="100"/>
            </w:pPr>
            <w:r w:rsidRPr="0090488D">
              <w:t xml:space="preserve">Abbreviation for </w:t>
            </w:r>
            <w:r w:rsidRPr="0090488D">
              <w:rPr>
                <w:rStyle w:val="affff7"/>
              </w:rPr>
              <w:t>DDN EXAScaler Monitoring System</w:t>
            </w:r>
            <w:r w:rsidRPr="0090488D">
              <w:t>.</w:t>
            </w:r>
          </w:p>
        </w:tc>
      </w:tr>
      <w:tr w:rsidR="002E2C1B" w:rsidRPr="00A83CFE" w:rsidTr="000A23B6">
        <w:tc>
          <w:tcPr>
            <w:tcW w:w="1389" w:type="pct"/>
          </w:tcPr>
          <w:p w:rsidR="002E2C1B" w:rsidRPr="00A83CFE" w:rsidRDefault="002E2C1B" w:rsidP="000A23B6">
            <w:pPr>
              <w:spacing w:before="100" w:after="100"/>
            </w:pPr>
            <w:r w:rsidRPr="002E551B">
              <w:rPr>
                <w:b/>
              </w:rPr>
              <w:t>DDN E</w:t>
            </w:r>
            <w:r>
              <w:rPr>
                <w:b/>
              </w:rPr>
              <w:t>XAS</w:t>
            </w:r>
            <w:r w:rsidRPr="002E551B">
              <w:rPr>
                <w:b/>
              </w:rPr>
              <w:t>caler</w:t>
            </w:r>
          </w:p>
        </w:tc>
        <w:tc>
          <w:tcPr>
            <w:tcW w:w="3611" w:type="pct"/>
          </w:tcPr>
          <w:p w:rsidR="002E2C1B" w:rsidRPr="00A83CFE" w:rsidRDefault="002E2C1B" w:rsidP="000A23B6">
            <w:pPr>
              <w:spacing w:before="100" w:after="100"/>
            </w:pPr>
            <w:r>
              <w:t>S</w:t>
            </w:r>
            <w:r w:rsidRPr="0090488D">
              <w:t>oftware stack developed by DDN to overcome the toughest storage and data management challenges in extreme, data-intensive environments.</w:t>
            </w:r>
          </w:p>
        </w:tc>
      </w:tr>
      <w:tr w:rsidR="002E2C1B" w:rsidRPr="00A83CFE" w:rsidTr="000A23B6">
        <w:tc>
          <w:tcPr>
            <w:tcW w:w="1389" w:type="pct"/>
          </w:tcPr>
          <w:p w:rsidR="002E2C1B" w:rsidRPr="00A83CFE" w:rsidRDefault="002E2C1B" w:rsidP="000A23B6">
            <w:pPr>
              <w:spacing w:before="100" w:after="100"/>
            </w:pPr>
            <w:r w:rsidRPr="0090488D">
              <w:rPr>
                <w:b/>
              </w:rPr>
              <w:t>Installation Server</w:t>
            </w:r>
          </w:p>
        </w:tc>
        <w:tc>
          <w:tcPr>
            <w:tcW w:w="3611" w:type="pct"/>
          </w:tcPr>
          <w:p w:rsidR="002E2C1B" w:rsidRPr="00A83CFE" w:rsidRDefault="002E2C1B" w:rsidP="000A23B6">
            <w:pPr>
              <w:spacing w:before="100" w:after="100"/>
            </w:pPr>
            <w:r w:rsidRPr="0090488D">
              <w:t>The server on which the installation process is triggered.</w:t>
            </w:r>
          </w:p>
        </w:tc>
      </w:tr>
      <w:tr w:rsidR="002E2C1B" w:rsidRPr="00A83CFE" w:rsidTr="000A23B6">
        <w:tc>
          <w:tcPr>
            <w:tcW w:w="1389" w:type="pct"/>
          </w:tcPr>
          <w:p w:rsidR="002E2C1B" w:rsidRPr="00A83CFE" w:rsidRDefault="002E2C1B" w:rsidP="000A23B6">
            <w:pPr>
              <w:spacing w:before="100" w:after="100"/>
            </w:pPr>
            <w:r w:rsidRPr="0090488D">
              <w:rPr>
                <w:b/>
              </w:rPr>
              <w:t>Monitoring Server</w:t>
            </w:r>
          </w:p>
        </w:tc>
        <w:tc>
          <w:tcPr>
            <w:tcW w:w="3611" w:type="pct"/>
          </w:tcPr>
          <w:p w:rsidR="002E2C1B" w:rsidRPr="0090488D" w:rsidRDefault="002E2C1B" w:rsidP="000A23B6">
            <w:pPr>
              <w:spacing w:before="100" w:after="100"/>
            </w:pPr>
            <w:r w:rsidRPr="0090488D">
              <w:t>The server on which the database (</w:t>
            </w:r>
            <w:r w:rsidRPr="0090488D">
              <w:rPr>
                <w:rStyle w:val="affff7"/>
              </w:rPr>
              <w:t>Influxdb</w:t>
            </w:r>
            <w:r w:rsidRPr="0090488D">
              <w:t>) and web server (</w:t>
            </w:r>
            <w:r w:rsidRPr="0090488D">
              <w:rPr>
                <w:rStyle w:val="affff7"/>
              </w:rPr>
              <w:t>Grafana</w:t>
            </w:r>
            <w:r w:rsidRPr="0090488D">
              <w:t xml:space="preserve">) of the monitoring system </w:t>
            </w:r>
            <w:r>
              <w:t>will run.</w:t>
            </w:r>
          </w:p>
        </w:tc>
      </w:tr>
      <w:tr w:rsidR="002E2C1B" w:rsidRPr="00A83CFE" w:rsidTr="000A23B6">
        <w:tc>
          <w:tcPr>
            <w:tcW w:w="1389" w:type="pct"/>
          </w:tcPr>
          <w:p w:rsidR="002E2C1B" w:rsidRPr="00A83CFE" w:rsidRDefault="002E2C1B" w:rsidP="000A23B6">
            <w:pPr>
              <w:spacing w:before="100" w:after="100"/>
            </w:pPr>
            <w:r w:rsidRPr="0090488D">
              <w:rPr>
                <w:b/>
              </w:rPr>
              <w:t>Monitoring Client(s)</w:t>
            </w:r>
          </w:p>
        </w:tc>
        <w:tc>
          <w:tcPr>
            <w:tcW w:w="3611" w:type="pct"/>
          </w:tcPr>
          <w:p w:rsidR="002E2C1B" w:rsidRPr="0090488D" w:rsidRDefault="002E2C1B" w:rsidP="000A23B6">
            <w:pPr>
              <w:spacing w:before="100" w:after="100"/>
            </w:pPr>
            <w:r w:rsidRPr="0090488D">
              <w:t xml:space="preserve">The servers from which the monitor system will collect metrics from. The metrics includes information about CPU, memory, Lustre, SFA </w:t>
            </w:r>
            <w:r>
              <w:t>storage, and so on</w:t>
            </w:r>
            <w:r w:rsidRPr="0090488D">
              <w:t xml:space="preserve">. A </w:t>
            </w:r>
            <w:r w:rsidRPr="0090488D">
              <w:rPr>
                <w:rStyle w:val="affff7"/>
              </w:rPr>
              <w:t>collectd</w:t>
            </w:r>
            <w:r w:rsidRPr="0090488D">
              <w:t xml:space="preserve"> daemon will run on each monitoring client.</w:t>
            </w:r>
          </w:p>
        </w:tc>
      </w:tr>
      <w:tr w:rsidR="002E2C1B" w:rsidRPr="00A83CFE" w:rsidTr="000A23B6">
        <w:tc>
          <w:tcPr>
            <w:tcW w:w="1389" w:type="pct"/>
          </w:tcPr>
          <w:p w:rsidR="002E2C1B" w:rsidRPr="00A83CFE" w:rsidRDefault="002E2C1B" w:rsidP="000A23B6">
            <w:pPr>
              <w:spacing w:before="100" w:after="100"/>
            </w:pPr>
            <w:r w:rsidRPr="0090488D">
              <w:rPr>
                <w:b/>
              </w:rPr>
              <w:t>DDN IME</w:t>
            </w:r>
          </w:p>
        </w:tc>
        <w:tc>
          <w:tcPr>
            <w:tcW w:w="3611" w:type="pct"/>
          </w:tcPr>
          <w:p w:rsidR="002E2C1B" w:rsidRPr="0090488D" w:rsidRDefault="002E2C1B" w:rsidP="000A23B6">
            <w:pPr>
              <w:spacing w:before="100" w:after="100"/>
            </w:pPr>
            <w:r w:rsidRPr="0090488D">
              <w:t xml:space="preserve">DDN’s </w:t>
            </w:r>
            <w:r w:rsidRPr="0090488D">
              <w:rPr>
                <w:rStyle w:val="affff7"/>
              </w:rPr>
              <w:t>Infinite Memory Engine (IME)</w:t>
            </w:r>
            <w:r w:rsidRPr="0090488D">
              <w:t xml:space="preserve"> is a flash-native, software-defined, storage cache that streamlines application IO, eliminating system bottlenecks.</w:t>
            </w:r>
          </w:p>
        </w:tc>
      </w:tr>
      <w:tr w:rsidR="002E2C1B" w:rsidRPr="00A83CFE" w:rsidTr="000A23B6">
        <w:tc>
          <w:tcPr>
            <w:tcW w:w="1389" w:type="pct"/>
          </w:tcPr>
          <w:p w:rsidR="002E2C1B" w:rsidRPr="00A83CFE" w:rsidRDefault="002E2C1B" w:rsidP="000A23B6">
            <w:pPr>
              <w:spacing w:before="100" w:after="100"/>
            </w:pPr>
            <w:r w:rsidRPr="0090488D">
              <w:rPr>
                <w:b/>
              </w:rPr>
              <w:t>Lustre</w:t>
            </w:r>
          </w:p>
        </w:tc>
        <w:tc>
          <w:tcPr>
            <w:tcW w:w="3611" w:type="pct"/>
          </w:tcPr>
          <w:p w:rsidR="002E2C1B" w:rsidRPr="00A83CFE" w:rsidRDefault="002E2C1B" w:rsidP="000A23B6">
            <w:pPr>
              <w:spacing w:before="100" w:after="100"/>
            </w:pPr>
            <w:r w:rsidRPr="0090488D">
              <w:t xml:space="preserve">The </w:t>
            </w:r>
            <w:r w:rsidRPr="0090488D">
              <w:rPr>
                <w:rStyle w:val="affff7"/>
              </w:rPr>
              <w:t>Lustre</w:t>
            </w:r>
            <w:r w:rsidR="00691460">
              <w:rPr>
                <w:rStyle w:val="affff7"/>
              </w:rPr>
              <w:t xml:space="preserve"> </w:t>
            </w:r>
            <w:r w:rsidRPr="0090488D">
              <w:t>file system is an open-source, parallel file system  that supports many requirements of leadership class HPC simulation environments.</w:t>
            </w:r>
          </w:p>
        </w:tc>
      </w:tr>
    </w:tbl>
    <w:p w:rsidR="002E2C1B" w:rsidRDefault="00AF34A7" w:rsidP="002E2C1B">
      <w:pPr>
        <w:pStyle w:val="22"/>
        <w:spacing w:before="1"/>
        <w:jc w:val="both"/>
      </w:pPr>
      <w:bookmarkStart w:id="10" w:name="_Toc508494353"/>
      <w:r>
        <w:rPr>
          <w:rFonts w:asciiTheme="minorEastAsia" w:eastAsiaTheme="minorEastAsia" w:hAnsiTheme="minorEastAsia" w:hint="eastAsia"/>
          <w:w w:val="105"/>
          <w:lang w:eastAsia="zh-CN"/>
        </w:rPr>
        <w:t>C</w:t>
      </w:r>
      <w:r w:rsidR="002E2C1B">
        <w:rPr>
          <w:w w:val="105"/>
        </w:rPr>
        <w:t>ollectd plugins of DDN</w:t>
      </w:r>
      <w:bookmarkEnd w:id="10"/>
    </w:p>
    <w:p w:rsidR="002E2C1B" w:rsidRPr="005E5BD7" w:rsidRDefault="002E2C1B" w:rsidP="002E2C1B">
      <w:pPr>
        <w:pStyle w:val="ae"/>
        <w:keepNext/>
      </w:pPr>
      <w:r w:rsidRPr="005E5BD7">
        <w:t xml:space="preserve">Several additional plugins are added to </w:t>
      </w:r>
      <w:r w:rsidR="00691460">
        <w:rPr>
          <w:b/>
        </w:rPr>
        <w:t>C</w:t>
      </w:r>
      <w:r w:rsidRPr="002E387C">
        <w:rPr>
          <w:b/>
        </w:rPr>
        <w:t>ollectd</w:t>
      </w:r>
      <w:r w:rsidRPr="005E5BD7">
        <w:t xml:space="preserve"> in ESMON to support various functions.</w:t>
      </w:r>
    </w:p>
    <w:p w:rsidR="002E2C1B" w:rsidRPr="005E5BD7" w:rsidRDefault="002E2C1B" w:rsidP="002E2C1B">
      <w:pPr>
        <w:pStyle w:val="Bullet1"/>
      </w:pPr>
      <w:r w:rsidRPr="005E5BD7">
        <w:rPr>
          <w:b/>
        </w:rPr>
        <w:t>Filedata plugin</w:t>
      </w:r>
      <w:r w:rsidRPr="005E5BD7">
        <w:t xml:space="preserve">: The Filedata plugin is able to collect data by reading and parsing </w:t>
      </w:r>
      <w:r>
        <w:t xml:space="preserve">a set of files. An XML-formatted definition file </w:t>
      </w:r>
      <w:r w:rsidRPr="005E5BD7">
        <w:t xml:space="preserve">is </w:t>
      </w:r>
      <w:r>
        <w:t>required</w:t>
      </w:r>
      <w:r w:rsidRPr="005E5BD7">
        <w:t xml:space="preserve"> for the Filedata plugin to understand which files to read and how to parse these files. The most common usage of </w:t>
      </w:r>
      <w:r>
        <w:t xml:space="preserve">the </w:t>
      </w:r>
      <w:r w:rsidRPr="005E5BD7">
        <w:t xml:space="preserve">Filedata plugin is to collect metrics through </w:t>
      </w:r>
      <w:r w:rsidRPr="001B4FA5">
        <w:rPr>
          <w:rStyle w:val="DDNFilepath"/>
        </w:rPr>
        <w:t>/proc</w:t>
      </w:r>
      <w:r w:rsidRPr="005E5BD7">
        <w:t xml:space="preserve"> interfaces of a running Lustre system.</w:t>
      </w:r>
    </w:p>
    <w:p w:rsidR="002E2C1B" w:rsidRPr="005E5BD7" w:rsidRDefault="002E2C1B" w:rsidP="002E2C1B">
      <w:pPr>
        <w:pStyle w:val="Bullet1"/>
      </w:pPr>
      <w:r w:rsidRPr="005E5BD7">
        <w:rPr>
          <w:b/>
        </w:rPr>
        <w:t>Ganglia plugin</w:t>
      </w:r>
      <w:r w:rsidRPr="005E5BD7">
        <w:t xml:space="preserve">: The Ganglia plugin can send metrics collected by a </w:t>
      </w:r>
      <w:r w:rsidRPr="005E5BD7">
        <w:rPr>
          <w:rFonts w:ascii="Cambria" w:hAnsi="Cambria" w:cs="Cambria"/>
        </w:rPr>
        <w:t>с</w:t>
      </w:r>
      <w:r w:rsidRPr="005E5BD7">
        <w:t>ollectd client daemon to Ganglia server.</w:t>
      </w:r>
    </w:p>
    <w:p w:rsidR="002E2C1B" w:rsidRPr="005E5BD7" w:rsidRDefault="002E2C1B" w:rsidP="002E2C1B">
      <w:pPr>
        <w:pStyle w:val="Bullet1"/>
      </w:pPr>
      <w:r w:rsidRPr="001B4FA5">
        <w:rPr>
          <w:b/>
        </w:rPr>
        <w:t>GPFS plugin</w:t>
      </w:r>
      <w:r w:rsidRPr="005E5BD7">
        <w:t xml:space="preserve">: The GPFS plugin can collect performance information through “mmpmon” commands provided by GPFS. The GPFS plugin shares the same definition file format with </w:t>
      </w:r>
      <w:r>
        <w:t xml:space="preserve">the </w:t>
      </w:r>
      <w:r w:rsidRPr="005E5BD7">
        <w:t>Filedata</w:t>
      </w:r>
      <w:r>
        <w:t>plugin. The con</w:t>
      </w:r>
      <w:r w:rsidRPr="005E5BD7">
        <w:t xml:space="preserve">figuration format of GPFS in </w:t>
      </w:r>
      <w:r w:rsidRPr="001B4FA5">
        <w:rPr>
          <w:rStyle w:val="DDNFilepath"/>
        </w:rPr>
        <w:t>collectd.conf</w:t>
      </w:r>
      <w:r w:rsidRPr="005E5BD7">
        <w:t xml:space="preserve"> is also similar </w:t>
      </w:r>
      <w:r>
        <w:t xml:space="preserve">tothe </w:t>
      </w:r>
      <w:r w:rsidRPr="005E5BD7">
        <w:t>Filedata plugin.</w:t>
      </w:r>
    </w:p>
    <w:p w:rsidR="002E2C1B" w:rsidRPr="005E5BD7" w:rsidRDefault="002E2C1B" w:rsidP="002E2C1B">
      <w:pPr>
        <w:pStyle w:val="Bullet1"/>
      </w:pPr>
      <w:r w:rsidRPr="001B4FA5">
        <w:rPr>
          <w:b/>
        </w:rPr>
        <w:t>IME Plugin</w:t>
      </w:r>
      <w:r w:rsidRPr="005E5BD7">
        <w:t xml:space="preserve">: The IME plugin can collect performance information from DDN IME. Like </w:t>
      </w:r>
      <w:r>
        <w:t xml:space="preserve">the </w:t>
      </w:r>
      <w:r w:rsidRPr="005E5BD7">
        <w:t xml:space="preserve">GPFS plugin, the IME plugin shares the similar definition file format and configuration format with </w:t>
      </w:r>
      <w:r>
        <w:t xml:space="preserve">the </w:t>
      </w:r>
      <w:r w:rsidRPr="005E5BD7">
        <w:t>Filedata plugin.</w:t>
      </w:r>
    </w:p>
    <w:p w:rsidR="002E2C1B" w:rsidRPr="005E5BD7" w:rsidRDefault="002E2C1B" w:rsidP="002E2C1B">
      <w:pPr>
        <w:pStyle w:val="Bullet1"/>
      </w:pPr>
      <w:r w:rsidRPr="001B4FA5">
        <w:rPr>
          <w:b/>
        </w:rPr>
        <w:lastRenderedPageBreak/>
        <w:t>SSH plugin</w:t>
      </w:r>
      <w:r w:rsidRPr="005E5BD7">
        <w:t xml:space="preserve">: The SSH plugin is able to collect metrics by running commands on remote hosts by using SSH connections. The SSH plugin </w:t>
      </w:r>
      <w:r>
        <w:t>is used to collect</w:t>
      </w:r>
      <w:r w:rsidRPr="005E5BD7">
        <w:t xml:space="preserve"> metrics from DDN SFA Storage. Like </w:t>
      </w:r>
      <w:r>
        <w:t xml:space="preserve">the </w:t>
      </w:r>
      <w:r w:rsidRPr="005E5BD7">
        <w:t xml:space="preserve">GPFS plugin and </w:t>
      </w:r>
      <w:r>
        <w:t xml:space="preserve">the </w:t>
      </w:r>
      <w:r w:rsidRPr="005E5BD7">
        <w:t xml:space="preserve">IME plugin, the IME plugin shares the similar definition file format and configuration format with </w:t>
      </w:r>
      <w:r>
        <w:t xml:space="preserve">the </w:t>
      </w:r>
      <w:r w:rsidRPr="005E5BD7">
        <w:t>Filedata plugin.</w:t>
      </w:r>
    </w:p>
    <w:p w:rsidR="002E2C1B" w:rsidRPr="005E5BD7" w:rsidRDefault="002E2C1B" w:rsidP="002E2C1B">
      <w:pPr>
        <w:pStyle w:val="Bullet1"/>
      </w:pPr>
      <w:r w:rsidRPr="001B4FA5">
        <w:rPr>
          <w:b/>
        </w:rPr>
        <w:t>Stress plugin</w:t>
      </w:r>
      <w:r w:rsidRPr="005E5BD7">
        <w:t xml:space="preserve">: The Stress plugin can push a large amount of metrics to server from </w:t>
      </w:r>
      <w:r>
        <w:rPr>
          <w:rFonts w:ascii="Cambria" w:hAnsi="Cambria" w:cs="Cambria"/>
        </w:rPr>
        <w:t>c</w:t>
      </w:r>
      <w:r w:rsidRPr="005E5BD7">
        <w:t>ollectd client in order to benchmark the performance of the collecting system under high pressure.</w:t>
      </w:r>
    </w:p>
    <w:p w:rsidR="002E2C1B" w:rsidRPr="005E5BD7" w:rsidRDefault="002E2C1B" w:rsidP="002E2C1B">
      <w:pPr>
        <w:pStyle w:val="Bullet1"/>
      </w:pPr>
      <w:r w:rsidRPr="001B4FA5">
        <w:rPr>
          <w:b/>
        </w:rPr>
        <w:t>Zabbix plugin</w:t>
      </w:r>
      <w:r>
        <w:t xml:space="preserve">: </w:t>
      </w:r>
      <w:r w:rsidRPr="005E5BD7">
        <w:t xml:space="preserve">The </w:t>
      </w:r>
      <w:r>
        <w:t>Zabbix</w:t>
      </w:r>
      <w:r w:rsidRPr="005E5BD7">
        <w:t xml:space="preserve">plugin is able to send metrics from </w:t>
      </w:r>
      <w:r>
        <w:t>c</w:t>
      </w:r>
      <w:r w:rsidRPr="005E5BD7">
        <w:t>ollectdto Zabbix system.</w:t>
      </w:r>
    </w:p>
    <w:p w:rsidR="002E2C1B" w:rsidRPr="005E5BD7" w:rsidRDefault="002E2C1B" w:rsidP="002E2C1B">
      <w:pPr>
        <w:pStyle w:val="ae"/>
        <w:spacing w:before="4"/>
      </w:pPr>
    </w:p>
    <w:p w:rsidR="002E2C1B" w:rsidRPr="008B120F" w:rsidRDefault="002E2C1B" w:rsidP="002E2C1B">
      <w:pPr>
        <w:pStyle w:val="1"/>
      </w:pPr>
      <w:r w:rsidRPr="008B120F">
        <w:lastRenderedPageBreak/>
        <w:t>Installation Requirements</w:t>
      </w:r>
    </w:p>
    <w:p w:rsidR="002E2C1B" w:rsidRPr="008B120F" w:rsidRDefault="002E2C1B" w:rsidP="002E2C1B">
      <w:pPr>
        <w:pStyle w:val="22"/>
        <w:spacing w:before="224"/>
      </w:pPr>
      <w:bookmarkStart w:id="11" w:name="_Toc508494354"/>
      <w:r w:rsidRPr="008B120F">
        <w:t>Installation Server</w:t>
      </w:r>
      <w:bookmarkEnd w:id="11"/>
    </w:p>
    <w:p w:rsidR="002E2C1B" w:rsidRDefault="002E2C1B" w:rsidP="002E2C1B">
      <w:pPr>
        <w:pStyle w:val="Bullet1"/>
      </w:pPr>
      <w:r w:rsidRPr="00A96732">
        <w:rPr>
          <w:b/>
        </w:rPr>
        <w:t>OS distribution</w:t>
      </w:r>
      <w:r w:rsidRPr="001C5E72">
        <w:rPr>
          <w:b/>
        </w:rPr>
        <w:t>:</w:t>
      </w:r>
      <w:r>
        <w:t>CentOS7/RHEL7</w:t>
      </w:r>
    </w:p>
    <w:p w:rsidR="002E2C1B" w:rsidRDefault="002E2C1B" w:rsidP="002E2C1B">
      <w:pPr>
        <w:pStyle w:val="Bullet1"/>
      </w:pPr>
      <w:r w:rsidRPr="00A96732">
        <w:rPr>
          <w:b/>
        </w:rPr>
        <w:t>Free disk space</w:t>
      </w:r>
      <w:r w:rsidRPr="001C5E72">
        <w:rPr>
          <w:b/>
        </w:rPr>
        <w:t>:</w:t>
      </w:r>
      <w:r>
        <w:t>&gt;500MB.TheI</w:t>
      </w:r>
      <w:r w:rsidRPr="008B120F">
        <w:t xml:space="preserve">nstallation </w:t>
      </w:r>
      <w:r>
        <w:t>S</w:t>
      </w:r>
      <w:r w:rsidRPr="008B120F">
        <w:t xml:space="preserve">erver </w:t>
      </w:r>
      <w:r>
        <w:t>will</w:t>
      </w:r>
      <w:r w:rsidRPr="008B120F">
        <w:t xml:space="preserve"> save </w:t>
      </w:r>
      <w:r>
        <w:t>all</w:t>
      </w:r>
      <w:r w:rsidR="0088148A">
        <w:t xml:space="preserve"> </w:t>
      </w:r>
      <w:r>
        <w:t xml:space="preserve">installation logs to the </w:t>
      </w:r>
      <w:r w:rsidRPr="00A96732">
        <w:rPr>
          <w:rStyle w:val="DDNFilepath"/>
        </w:rPr>
        <w:t>/var/log/esmon_install</w:t>
      </w:r>
      <w:r w:rsidRPr="008B120F">
        <w:t xml:space="preserve"> directory, </w:t>
      </w:r>
      <w:r>
        <w:t>which requires some free disk space.</w:t>
      </w:r>
    </w:p>
    <w:p w:rsidR="002E2C1B" w:rsidRDefault="002E2C1B" w:rsidP="002E2C1B">
      <w:pPr>
        <w:pStyle w:val="Bullet1"/>
      </w:pPr>
      <w:r w:rsidRPr="00A96732">
        <w:rPr>
          <w:b/>
        </w:rPr>
        <w:t>Network</w:t>
      </w:r>
      <w:r w:rsidRPr="001C5E72">
        <w:rPr>
          <w:b/>
        </w:rPr>
        <w:t>:</w:t>
      </w:r>
      <w:r>
        <w:t xml:space="preserve"> The Installation S</w:t>
      </w:r>
      <w:r w:rsidRPr="008B120F">
        <w:t xml:space="preserve">erver </w:t>
      </w:r>
      <w:r>
        <w:t xml:space="preserve">must </w:t>
      </w:r>
      <w:r w:rsidRPr="008B120F">
        <w:t xml:space="preserve">be </w:t>
      </w:r>
      <w:r>
        <w:t>able to start SSH connections to</w:t>
      </w:r>
      <w:r w:rsidR="0088148A">
        <w:t xml:space="preserve"> </w:t>
      </w:r>
      <w:r>
        <w:t>the M</w:t>
      </w:r>
      <w:r w:rsidRPr="008B120F">
        <w:t xml:space="preserve">onitoring </w:t>
      </w:r>
      <w:r>
        <w:t>S</w:t>
      </w:r>
      <w:r w:rsidRPr="008B120F">
        <w:t xml:space="preserve">erver </w:t>
      </w:r>
      <w:r>
        <w:t>and M</w:t>
      </w:r>
      <w:r w:rsidRPr="008B120F">
        <w:t xml:space="preserve">onitoring </w:t>
      </w:r>
      <w:r>
        <w:t>C</w:t>
      </w:r>
      <w:r w:rsidRPr="008B120F">
        <w:t xml:space="preserve">lients </w:t>
      </w:r>
      <w:r>
        <w:t>without a password prompt.</w:t>
      </w:r>
    </w:p>
    <w:p w:rsidR="002E2C1B" w:rsidRDefault="002E2C1B" w:rsidP="002E2C1B">
      <w:pPr>
        <w:pStyle w:val="Bullet1"/>
      </w:pPr>
      <w:r w:rsidRPr="00A96732">
        <w:rPr>
          <w:b/>
        </w:rPr>
        <w:t>ESMON ISO image</w:t>
      </w:r>
      <w:r w:rsidRPr="001C5E72">
        <w:rPr>
          <w:b/>
        </w:rPr>
        <w:t>:</w:t>
      </w:r>
      <w:r>
        <w:t xml:space="preserve"> The ESMON ISO image must be available on the Installation S</w:t>
      </w:r>
      <w:r w:rsidRPr="008B120F">
        <w:t>erver</w:t>
      </w:r>
      <w:r>
        <w:t>.</w:t>
      </w:r>
    </w:p>
    <w:p w:rsidR="002E2C1B" w:rsidRPr="008B120F" w:rsidRDefault="002E2C1B" w:rsidP="002E2C1B">
      <w:pPr>
        <w:pStyle w:val="22"/>
        <w:spacing w:before="1"/>
      </w:pPr>
      <w:bookmarkStart w:id="12" w:name="_Toc508494355"/>
      <w:r w:rsidRPr="008B120F">
        <w:t>Monitoring Server</w:t>
      </w:r>
      <w:bookmarkEnd w:id="12"/>
    </w:p>
    <w:p w:rsidR="002E2C1B" w:rsidRPr="00A96732" w:rsidRDefault="002E2C1B" w:rsidP="007A2A21">
      <w:pPr>
        <w:pStyle w:val="DDNbodytext1"/>
        <w:numPr>
          <w:ilvl w:val="0"/>
          <w:numId w:val="33"/>
        </w:numPr>
      </w:pPr>
      <w:r w:rsidRPr="00A96732">
        <w:rPr>
          <w:b/>
        </w:rPr>
        <w:t>OS distribution:</w:t>
      </w:r>
      <w:r w:rsidRPr="00A96732">
        <w:t xml:space="preserve"> Cen</w:t>
      </w:r>
      <w:r>
        <w:t>t</w:t>
      </w:r>
      <w:r w:rsidRPr="00A96732">
        <w:t>OS7/RHEL7</w:t>
      </w:r>
    </w:p>
    <w:p w:rsidR="002E2C1B" w:rsidRPr="00A96732" w:rsidRDefault="002E2C1B" w:rsidP="007A2A21">
      <w:pPr>
        <w:pStyle w:val="DDNbodytext1"/>
        <w:numPr>
          <w:ilvl w:val="0"/>
          <w:numId w:val="33"/>
        </w:numPr>
      </w:pPr>
      <w:r w:rsidRPr="00A96732">
        <w:rPr>
          <w:b/>
        </w:rPr>
        <w:t>Free disk space:</w:t>
      </w:r>
      <w:r w:rsidRPr="00A96732">
        <w:t>&gt; 5G</w:t>
      </w:r>
      <w:r>
        <w:t>B</w:t>
      </w:r>
      <w:r w:rsidRPr="00A96732">
        <w:t xml:space="preserve">. Influxdb will be running on this server. More disk space is required to keep more data </w:t>
      </w:r>
      <w:r>
        <w:t>in</w:t>
      </w:r>
      <w:r w:rsidR="0088148A">
        <w:t xml:space="preserve"> </w:t>
      </w:r>
      <w:r w:rsidRPr="00A96732">
        <w:t>Influxdb</w:t>
      </w:r>
    </w:p>
    <w:p w:rsidR="002E2C1B" w:rsidRPr="00A96732" w:rsidRDefault="002E2C1B" w:rsidP="007A2A21">
      <w:pPr>
        <w:pStyle w:val="DDNbodytext1"/>
        <w:numPr>
          <w:ilvl w:val="0"/>
          <w:numId w:val="33"/>
        </w:numPr>
      </w:pPr>
      <w:r w:rsidRPr="001C5E72">
        <w:rPr>
          <w:b/>
        </w:rPr>
        <w:t>Network:</w:t>
      </w:r>
      <w:r w:rsidRPr="00A96732">
        <w:t xml:space="preserve"> SSHD should be running on the </w:t>
      </w:r>
      <w:r>
        <w:t>M</w:t>
      </w:r>
      <w:r w:rsidRPr="00A96732">
        <w:t xml:space="preserve">onitoring </w:t>
      </w:r>
      <w:r>
        <w:t>S</w:t>
      </w:r>
      <w:r w:rsidRPr="00A96732">
        <w:t>erver</w:t>
      </w:r>
      <w:r>
        <w:t>. The Installation Server must be able to connect to the Monitoring Server without a password prompt.</w:t>
      </w:r>
    </w:p>
    <w:p w:rsidR="002E2C1B" w:rsidRPr="008B120F" w:rsidRDefault="002E2C1B" w:rsidP="002E2C1B">
      <w:pPr>
        <w:pStyle w:val="22"/>
      </w:pPr>
      <w:bookmarkStart w:id="13" w:name="_Toc508494356"/>
      <w:r w:rsidRPr="008B120F">
        <w:t>Monitoring Client</w:t>
      </w:r>
      <w:bookmarkEnd w:id="13"/>
    </w:p>
    <w:p w:rsidR="002E2C1B" w:rsidRPr="001C5E72" w:rsidRDefault="002E2C1B" w:rsidP="007A2A21">
      <w:pPr>
        <w:pStyle w:val="DDNbodytext1"/>
        <w:numPr>
          <w:ilvl w:val="0"/>
          <w:numId w:val="33"/>
        </w:numPr>
        <w:rPr>
          <w:b/>
        </w:rPr>
      </w:pPr>
      <w:r>
        <w:rPr>
          <w:b/>
        </w:rPr>
        <w:t xml:space="preserve">OS distribution: </w:t>
      </w:r>
      <w:r w:rsidRPr="001C5E72">
        <w:t>Cen</w:t>
      </w:r>
      <w:r>
        <w:t>t</w:t>
      </w:r>
      <w:r w:rsidRPr="001C5E72">
        <w:t>OS7/RHEL7 or CentOS6/RHEL6</w:t>
      </w:r>
    </w:p>
    <w:p w:rsidR="002E2C1B" w:rsidRPr="001C5E72" w:rsidRDefault="002E2C1B" w:rsidP="007A2A21">
      <w:pPr>
        <w:pStyle w:val="DDNbodytext1"/>
        <w:numPr>
          <w:ilvl w:val="0"/>
          <w:numId w:val="33"/>
        </w:numPr>
        <w:rPr>
          <w:b/>
        </w:rPr>
      </w:pPr>
      <w:r w:rsidRPr="001C5E72">
        <w:rPr>
          <w:b/>
        </w:rPr>
        <w:t>Free disk space:</w:t>
      </w:r>
      <w:r w:rsidRPr="001C5E72">
        <w:t>&gt; 200M</w:t>
      </w:r>
      <w:r>
        <w:t>B</w:t>
      </w:r>
      <w:r w:rsidRPr="001C5E72">
        <w:t xml:space="preserve">. The installation server will save necessary RPMs in directory </w:t>
      </w:r>
      <w:r w:rsidRPr="001C5E72">
        <w:rPr>
          <w:rStyle w:val="DDNFilepath"/>
        </w:rPr>
        <w:t>/var/log/esmon_install</w:t>
      </w:r>
      <w:r w:rsidRPr="001C5E72">
        <w:t>, which requires some free disk space.</w:t>
      </w:r>
    </w:p>
    <w:p w:rsidR="00FB0B18" w:rsidRPr="00FB0B18" w:rsidRDefault="002E2C1B" w:rsidP="00FB0B18">
      <w:pPr>
        <w:pStyle w:val="DDNbodytext1"/>
        <w:numPr>
          <w:ilvl w:val="0"/>
          <w:numId w:val="33"/>
        </w:numPr>
        <w:rPr>
          <w:b/>
        </w:rPr>
      </w:pPr>
      <w:r w:rsidRPr="001C5E72">
        <w:rPr>
          <w:b/>
        </w:rPr>
        <w:t>Network:</w:t>
      </w:r>
      <w:r w:rsidRPr="001C5E72">
        <w:t xml:space="preserve"> SSHD should be running on the </w:t>
      </w:r>
      <w:r>
        <w:t>M</w:t>
      </w:r>
      <w:r w:rsidRPr="001C5E72">
        <w:t xml:space="preserve">onitoring </w:t>
      </w:r>
      <w:r>
        <w:t>C</w:t>
      </w:r>
      <w:r w:rsidRPr="001C5E72">
        <w:t>lient</w:t>
      </w:r>
      <w:r>
        <w:t>.</w:t>
      </w:r>
      <w:r w:rsidR="0088148A">
        <w:t xml:space="preserve"> </w:t>
      </w:r>
      <w:r>
        <w:t>The Installation Server must be able to connect to the Monitoring Client without a password prompt</w:t>
      </w:r>
      <w:r w:rsidRPr="001C5E72">
        <w:t>.</w:t>
      </w:r>
    </w:p>
    <w:p w:rsidR="00FB0B18" w:rsidRPr="00FB0B18" w:rsidRDefault="00D46125" w:rsidP="00FB0B18">
      <w:pPr>
        <w:pStyle w:val="DDNbodytext1"/>
        <w:numPr>
          <w:ilvl w:val="0"/>
          <w:numId w:val="33"/>
        </w:numPr>
        <w:rPr>
          <w:b/>
        </w:rPr>
      </w:pPr>
      <w:r>
        <w:rPr>
          <w:b/>
        </w:rPr>
        <w:t>EXAS</w:t>
      </w:r>
      <w:r w:rsidR="00FB0B18">
        <w:rPr>
          <w:b/>
        </w:rPr>
        <w:t xml:space="preserve">caler version: </w:t>
      </w:r>
      <w:r>
        <w:t>EXAS</w:t>
      </w:r>
      <w:r w:rsidR="00FB0B18">
        <w:t>caler 2.x</w:t>
      </w:r>
      <w:r>
        <w:t xml:space="preserve"> or EXAS</w:t>
      </w:r>
      <w:r w:rsidR="00FB0B18">
        <w:t>caler 3.x</w:t>
      </w:r>
    </w:p>
    <w:p w:rsidR="002E2C1B" w:rsidRPr="008B120F" w:rsidRDefault="002E2C1B" w:rsidP="002E2C1B">
      <w:pPr>
        <w:pStyle w:val="1"/>
      </w:pPr>
      <w:r w:rsidRPr="008B120F">
        <w:lastRenderedPageBreak/>
        <w:t>Installation Process</w:t>
      </w:r>
    </w:p>
    <w:p w:rsidR="002E2C1B" w:rsidRPr="006A0A9F" w:rsidRDefault="002E2C1B" w:rsidP="002E2C1B">
      <w:pPr>
        <w:pStyle w:val="22"/>
      </w:pPr>
      <w:bookmarkStart w:id="14" w:name="_Toc508494357"/>
      <w:r w:rsidRPr="006A0A9F">
        <w:t>Preparing the Installation Server</w:t>
      </w:r>
      <w:bookmarkEnd w:id="14"/>
    </w:p>
    <w:p w:rsidR="002E2C1B" w:rsidRPr="00AA3497" w:rsidRDefault="002E2C1B" w:rsidP="002E2C1B">
      <w:pPr>
        <w:pStyle w:val="DDNStep1"/>
      </w:pPr>
      <w:r>
        <w:t>Copy</w:t>
      </w:r>
      <w:r w:rsidRPr="00AA3497">
        <w:t xml:space="preserve"> the </w:t>
      </w:r>
      <w:r>
        <w:t>ESM</w:t>
      </w:r>
      <w:bookmarkStart w:id="15" w:name="_GoBack"/>
      <w:bookmarkEnd w:id="15"/>
      <w:r>
        <w:t xml:space="preserve">ON </w:t>
      </w:r>
      <w:r w:rsidRPr="00AA3497">
        <w:t xml:space="preserve">ISO image file to the </w:t>
      </w:r>
      <w:r>
        <w:t>Installation S</w:t>
      </w:r>
      <w:r w:rsidRPr="00AA3497">
        <w:t xml:space="preserve">erver, for </w:t>
      </w:r>
      <w:r>
        <w:t xml:space="preserve">example, to </w:t>
      </w:r>
      <w:r w:rsidRPr="008F642F">
        <w:rPr>
          <w:rStyle w:val="DDNFilepath"/>
        </w:rPr>
        <w:t>/ISOs/esmon.iso</w:t>
      </w:r>
      <w:r w:rsidRPr="00AA3497">
        <w:t>.</w:t>
      </w:r>
    </w:p>
    <w:p w:rsidR="002E2C1B" w:rsidRDefault="002E2C1B" w:rsidP="002E2C1B">
      <w:pPr>
        <w:pStyle w:val="DDNStep1"/>
      </w:pPr>
      <w:r w:rsidRPr="00AA3497">
        <w:t xml:space="preserve">Mount the </w:t>
      </w:r>
      <w:r>
        <w:t>ESMON</w:t>
      </w:r>
      <w:r w:rsidRPr="00AA3497">
        <w:t xml:space="preserve"> ISO image:</w:t>
      </w:r>
      <w:r>
        <w:br/>
      </w:r>
    </w:p>
    <w:p w:rsidR="002E2C1B" w:rsidRPr="00AA3497" w:rsidRDefault="002E2C1B" w:rsidP="002E2C1B">
      <w:pPr>
        <w:pStyle w:val="DDNCommandDeclaration"/>
        <w:ind w:left="1440"/>
      </w:pPr>
      <w:r w:rsidRPr="00AA3497">
        <w:t>mount -o loop /ISOs/esmon.iso /media</w:t>
      </w:r>
    </w:p>
    <w:p w:rsidR="002E2C1B" w:rsidRPr="00AA3497" w:rsidRDefault="00E60FB1" w:rsidP="002E2C1B">
      <w:pPr>
        <w:pStyle w:val="DDNStep1"/>
      </w:pPr>
      <w:r>
        <w:rPr>
          <w:rFonts w:hint="eastAsia"/>
          <w:lang w:eastAsia="zh-CN"/>
        </w:rPr>
        <w:t xml:space="preserve">Install the ESMON RPM on the </w:t>
      </w:r>
      <w:r w:rsidRPr="00E60FB1">
        <w:t>installation server</w:t>
      </w:r>
      <w:r w:rsidR="002E2C1B" w:rsidRPr="00AA3497">
        <w:t>:</w:t>
      </w:r>
      <w:r w:rsidR="002E2C1B">
        <w:br/>
      </w:r>
    </w:p>
    <w:p w:rsidR="002E2C1B" w:rsidRPr="001A5DC4" w:rsidRDefault="00E60FB1" w:rsidP="002E2C1B">
      <w:pPr>
        <w:pStyle w:val="DDNCommandDeclaration"/>
        <w:ind w:left="1440"/>
      </w:pPr>
      <w:r w:rsidRPr="00E60FB1">
        <w:t>rpm -ivh /media/RPMS/rhel7/esmon*.rpm</w:t>
      </w:r>
    </w:p>
    <w:p w:rsidR="002E2C1B" w:rsidRPr="00130448" w:rsidRDefault="002E2C1B" w:rsidP="002E2C1B">
      <w:pPr>
        <w:pStyle w:val="22"/>
      </w:pPr>
      <w:bookmarkStart w:id="16" w:name="_Toc508494358"/>
      <w:r w:rsidRPr="00130448">
        <w:t xml:space="preserve">Updating the </w:t>
      </w:r>
      <w:r>
        <w:t>c</w:t>
      </w:r>
      <w:r w:rsidRPr="00130448">
        <w:t>onfiguration</w:t>
      </w:r>
      <w:r w:rsidR="00E60FB1">
        <w:rPr>
          <w:rFonts w:eastAsiaTheme="minorEastAsia" w:hint="eastAsia"/>
          <w:lang w:eastAsia="zh-CN"/>
        </w:rPr>
        <w:t xml:space="preserve"> file on the installation server</w:t>
      </w:r>
      <w:bookmarkEnd w:id="16"/>
    </w:p>
    <w:p w:rsidR="002E2C1B" w:rsidRDefault="002E2C1B" w:rsidP="002E2C1B">
      <w:pPr>
        <w:pStyle w:val="DDNbodytext1"/>
      </w:pPr>
      <w:r>
        <w:t xml:space="preserve">After the </w:t>
      </w:r>
      <w:r w:rsidR="00E60FB1">
        <w:rPr>
          <w:rFonts w:hint="eastAsia"/>
          <w:lang w:eastAsia="zh-CN"/>
        </w:rPr>
        <w:t xml:space="preserve">ESMON RPM has been installed on the </w:t>
      </w:r>
      <w:r w:rsidR="00E60FB1">
        <w:t>Installation Server</w:t>
      </w:r>
      <w:r>
        <w:t>, update the configuration f</w:t>
      </w:r>
      <w:r w:rsidRPr="008F642F">
        <w:t>ile</w:t>
      </w:r>
      <w:r w:rsidRPr="008F642F">
        <w:rPr>
          <w:rStyle w:val="DDNFilepath"/>
        </w:rPr>
        <w:t>/etc/esmon_install.conf</w:t>
      </w:r>
      <w:r>
        <w:rPr>
          <w:rStyle w:val="DDNFilepath"/>
        </w:rPr>
        <w:t xml:space="preserve">, </w:t>
      </w:r>
      <w:r w:rsidRPr="00DB3F4D">
        <w:t>which</w:t>
      </w:r>
      <w:r>
        <w:t xml:space="preserve"> includes all the necessary infor</w:t>
      </w:r>
      <w:r w:rsidRPr="008F642F">
        <w:t>mation for installation</w:t>
      </w:r>
      <w:r>
        <w:t>. Define the following parameters:</w:t>
      </w:r>
    </w:p>
    <w:p w:rsidR="002E2C1B" w:rsidRPr="006746E2" w:rsidRDefault="002E2C1B" w:rsidP="007A2A21">
      <w:pPr>
        <w:pStyle w:val="DDNbodytext1"/>
        <w:numPr>
          <w:ilvl w:val="0"/>
          <w:numId w:val="42"/>
        </w:numPr>
        <w:rPr>
          <w:b/>
        </w:rPr>
      </w:pPr>
      <w:r>
        <w:rPr>
          <w:b/>
        </w:rPr>
        <w:t>iso_path</w:t>
      </w:r>
      <w:r>
        <w:t xml:space="preserve"> — The path</w:t>
      </w:r>
      <w:r w:rsidRPr="00DB3F4D">
        <w:t xml:space="preserve"> where </w:t>
      </w:r>
      <w:r>
        <w:t xml:space="preserve">the </w:t>
      </w:r>
      <w:r w:rsidRPr="00DB3F4D">
        <w:t>ESMON ISO image is saved</w:t>
      </w:r>
      <w:r>
        <w:t>.</w:t>
      </w:r>
    </w:p>
    <w:p w:rsidR="006746E2" w:rsidRPr="00BF384A" w:rsidRDefault="006746E2" w:rsidP="006746E2">
      <w:pPr>
        <w:pStyle w:val="DDNbodytext1"/>
        <w:numPr>
          <w:ilvl w:val="0"/>
          <w:numId w:val="42"/>
        </w:numPr>
        <w:rPr>
          <w:b/>
        </w:rPr>
      </w:pPr>
      <w:r w:rsidRPr="006746E2">
        <w:rPr>
          <w:b/>
        </w:rPr>
        <w:t>clients_reinstall</w:t>
      </w:r>
      <w:r>
        <w:t xml:space="preserve"> — Define whether to reinstall (</w:t>
      </w:r>
      <w:r w:rsidRPr="0016779C">
        <w:rPr>
          <w:b/>
        </w:rPr>
        <w:t>true</w:t>
      </w:r>
      <w:r>
        <w:t>) ESMON clients or not (</w:t>
      </w:r>
      <w:r w:rsidRPr="0016779C">
        <w:rPr>
          <w:b/>
        </w:rPr>
        <w:t>false</w:t>
      </w:r>
      <w:r>
        <w:t>).</w:t>
      </w:r>
    </w:p>
    <w:p w:rsidR="00BF384A" w:rsidRPr="00BF384A" w:rsidRDefault="00BF384A" w:rsidP="00BF384A">
      <w:pPr>
        <w:pStyle w:val="DDNbodytext1"/>
        <w:numPr>
          <w:ilvl w:val="0"/>
          <w:numId w:val="42"/>
        </w:numPr>
        <w:rPr>
          <w:b/>
        </w:rPr>
      </w:pPr>
      <w:r w:rsidRPr="00BF384A">
        <w:rPr>
          <w:b/>
        </w:rPr>
        <w:t>collect_interval</w:t>
      </w:r>
      <w:r>
        <w:t xml:space="preserve"> — </w:t>
      </w:r>
      <w:r w:rsidRPr="00BF384A">
        <w:t>The interval seconds to collect data</w:t>
      </w:r>
      <w:r>
        <w:t xml:space="preserve"> </w:t>
      </w:r>
      <w:r w:rsidRPr="00BF384A">
        <w:t>point</w:t>
      </w:r>
      <w:r>
        <w:t xml:space="preserve"> on ESMON clients.</w:t>
      </w:r>
    </w:p>
    <w:p w:rsidR="00BF384A" w:rsidRPr="00B34BB7" w:rsidRDefault="00D956BE" w:rsidP="00D956BE">
      <w:pPr>
        <w:pStyle w:val="DDNbodytext1"/>
        <w:numPr>
          <w:ilvl w:val="0"/>
          <w:numId w:val="42"/>
        </w:numPr>
        <w:rPr>
          <w:b/>
        </w:rPr>
      </w:pPr>
      <w:r w:rsidRPr="00D956BE">
        <w:rPr>
          <w:b/>
        </w:rPr>
        <w:t>continuous_query_interval</w:t>
      </w:r>
      <w:r w:rsidR="00BF384A">
        <w:t xml:space="preserve"> — </w:t>
      </w:r>
      <w:r w:rsidRPr="00D956BE">
        <w:t>T</w:t>
      </w:r>
      <w:r>
        <w:t>he interval of continuous query.</w:t>
      </w:r>
      <w:r w:rsidRPr="00D956BE">
        <w:t xml:space="preserve"> </w:t>
      </w:r>
      <w:r>
        <w:t xml:space="preserve">The value of </w:t>
      </w:r>
      <w:r w:rsidRPr="00D956BE">
        <w:rPr>
          <w:b/>
        </w:rPr>
        <w:t>continuous_query_interval  * collect_interval</w:t>
      </w:r>
      <w:r w:rsidRPr="00D956BE">
        <w:t xml:space="preserve"> is the real </w:t>
      </w:r>
      <w:r>
        <w:t xml:space="preserve">interval </w:t>
      </w:r>
      <w:r w:rsidRPr="00D956BE">
        <w:t>seconds</w:t>
      </w:r>
      <w:r>
        <w:t xml:space="preserve"> between </w:t>
      </w:r>
      <w:r w:rsidR="00B34BB7">
        <w:t xml:space="preserve">two adjacent </w:t>
      </w:r>
      <w:r>
        <w:t xml:space="preserve">data points of </w:t>
      </w:r>
      <w:r w:rsidR="002A323F">
        <w:t>each continuous query</w:t>
      </w:r>
      <w:r>
        <w:t>.</w:t>
      </w:r>
    </w:p>
    <w:p w:rsidR="00B34BB7" w:rsidRPr="001442E3" w:rsidRDefault="00B34BB7" w:rsidP="001442E3">
      <w:pPr>
        <w:pStyle w:val="DDNbodytext1"/>
        <w:numPr>
          <w:ilvl w:val="0"/>
          <w:numId w:val="42"/>
        </w:numPr>
        <w:rPr>
          <w:b/>
        </w:rPr>
      </w:pPr>
      <w:r w:rsidRPr="00B34BB7">
        <w:rPr>
          <w:b/>
        </w:rPr>
        <w:t>lustre_exp_ost</w:t>
      </w:r>
      <w:r>
        <w:t xml:space="preserve"> — Define whether to enable (</w:t>
      </w:r>
      <w:r w:rsidRPr="00B34BB7">
        <w:rPr>
          <w:b/>
        </w:rPr>
        <w:t>true</w:t>
      </w:r>
      <w:r>
        <w:t>) or disable (</w:t>
      </w:r>
      <w:r w:rsidRPr="00B34BB7">
        <w:rPr>
          <w:b/>
        </w:rPr>
        <w:t>false</w:t>
      </w:r>
      <w:r>
        <w:t>)  metrics collection of export information of Lustre OST</w:t>
      </w:r>
      <w:r w:rsidR="001442E3">
        <w:t xml:space="preserve">, usually disabled on </w:t>
      </w:r>
      <w:r>
        <w:t>Lustre file system</w:t>
      </w:r>
      <w:r w:rsidR="001442E3">
        <w:t>s</w:t>
      </w:r>
      <w:r>
        <w:t xml:space="preserve"> with large number of </w:t>
      </w:r>
      <w:r w:rsidR="001442E3">
        <w:t>clients to avoid flood of metrics.</w:t>
      </w:r>
    </w:p>
    <w:p w:rsidR="001442E3" w:rsidRPr="00C676AB" w:rsidRDefault="001442E3" w:rsidP="001442E3">
      <w:pPr>
        <w:pStyle w:val="DDNbodytext1"/>
        <w:numPr>
          <w:ilvl w:val="0"/>
          <w:numId w:val="42"/>
        </w:numPr>
        <w:rPr>
          <w:b/>
        </w:rPr>
      </w:pPr>
      <w:r w:rsidRPr="00B34BB7">
        <w:rPr>
          <w:b/>
        </w:rPr>
        <w:t>lustre_exp_</w:t>
      </w:r>
      <w:r>
        <w:rPr>
          <w:b/>
        </w:rPr>
        <w:t>mdt</w:t>
      </w:r>
      <w:r>
        <w:t xml:space="preserve"> — Define whether to enable (</w:t>
      </w:r>
      <w:r w:rsidRPr="00B34BB7">
        <w:rPr>
          <w:b/>
        </w:rPr>
        <w:t>true</w:t>
      </w:r>
      <w:r>
        <w:t>) or disable (</w:t>
      </w:r>
      <w:r w:rsidRPr="00B34BB7">
        <w:rPr>
          <w:b/>
        </w:rPr>
        <w:t>false</w:t>
      </w:r>
      <w:r>
        <w:t>)  metrics collection of export information of Lustre MDT, usually disabled on Lustre file systems with large number of clients to avoid flood of metrics.</w:t>
      </w:r>
    </w:p>
    <w:p w:rsidR="00C676AB" w:rsidRPr="001442E3" w:rsidRDefault="00C676AB" w:rsidP="004079C8">
      <w:pPr>
        <w:pStyle w:val="DDNbodytext1"/>
        <w:numPr>
          <w:ilvl w:val="0"/>
          <w:numId w:val="42"/>
        </w:numPr>
        <w:rPr>
          <w:b/>
        </w:rPr>
      </w:pPr>
      <w:r w:rsidRPr="00C676AB">
        <w:rPr>
          <w:b/>
        </w:rPr>
        <w:t>lustre_default_version</w:t>
      </w:r>
      <w:r>
        <w:rPr>
          <w:b/>
        </w:rPr>
        <w:t xml:space="preserve"> </w:t>
      </w:r>
      <w:r>
        <w:t xml:space="preserve">— </w:t>
      </w:r>
      <w:r w:rsidRPr="00BF384A">
        <w:t xml:space="preserve">The </w:t>
      </w:r>
      <w:r>
        <w:t>default Lustre version</w:t>
      </w:r>
      <w:r w:rsidR="004079C8">
        <w:t xml:space="preserve"> to use if the Lustre RPMs installed on the ESMON client is not with the supported version. </w:t>
      </w:r>
      <w:r>
        <w:t>The current supported values</w:t>
      </w:r>
      <w:r w:rsidR="004079C8">
        <w:t xml:space="preserve"> of the parameter</w:t>
      </w:r>
      <w:r>
        <w:t xml:space="preserve"> are</w:t>
      </w:r>
      <w:r w:rsidRPr="00C676AB">
        <w:t xml:space="preserve"> </w:t>
      </w:r>
      <w:r w:rsidRPr="00C676AB">
        <w:rPr>
          <w:b/>
        </w:rPr>
        <w:t>es2</w:t>
      </w:r>
      <w:r w:rsidRPr="00C676AB">
        <w:t xml:space="preserve">, </w:t>
      </w:r>
      <w:r w:rsidRPr="00C676AB">
        <w:rPr>
          <w:b/>
        </w:rPr>
        <w:t>es3</w:t>
      </w:r>
      <w:r w:rsidRPr="00C676AB">
        <w:t xml:space="preserve">, </w:t>
      </w:r>
      <w:r w:rsidRPr="00C676AB">
        <w:rPr>
          <w:b/>
        </w:rPr>
        <w:t>es4</w:t>
      </w:r>
      <w:r>
        <w:t xml:space="preserve"> and</w:t>
      </w:r>
      <w:r w:rsidRPr="00C676AB">
        <w:t xml:space="preserve"> </w:t>
      </w:r>
      <w:r w:rsidRPr="00C676AB">
        <w:rPr>
          <w:b/>
        </w:rPr>
        <w:t>error</w:t>
      </w:r>
      <w:r>
        <w:t xml:space="preserve">. </w:t>
      </w:r>
      <w:r w:rsidR="004079C8">
        <w:t xml:space="preserve">If the </w:t>
      </w:r>
      <w:r w:rsidR="004079C8" w:rsidRPr="009779F4">
        <w:t>parameter</w:t>
      </w:r>
      <w:r>
        <w:t xml:space="preserve"> </w:t>
      </w:r>
      <w:r w:rsidRPr="00C676AB">
        <w:rPr>
          <w:b/>
        </w:rPr>
        <w:t>error</w:t>
      </w:r>
      <w:r w:rsidRPr="00C676AB">
        <w:t xml:space="preserve"> is configured, </w:t>
      </w:r>
      <w:r w:rsidR="004079C8">
        <w:t>failure</w:t>
      </w:r>
      <w:r w:rsidRPr="00C676AB">
        <w:t xml:space="preserve"> will be </w:t>
      </w:r>
      <w:r w:rsidR="004079C8">
        <w:t>raised</w:t>
      </w:r>
      <w:r w:rsidRPr="00C676AB">
        <w:t xml:space="preserve"> </w:t>
      </w:r>
      <w:r w:rsidR="004079C8">
        <w:t xml:space="preserve">when </w:t>
      </w:r>
      <w:r w:rsidR="00C044F3">
        <w:t>a ESMON client</w:t>
      </w:r>
      <w:r w:rsidR="004079C8">
        <w:t xml:space="preserve"> is using a unsupported Lustre version</w:t>
      </w:r>
      <w:r w:rsidRPr="00C676AB">
        <w:t>.</w:t>
      </w:r>
    </w:p>
    <w:p w:rsidR="002E2C1B" w:rsidRPr="002A5CDE" w:rsidRDefault="002E2C1B" w:rsidP="007A2A21">
      <w:pPr>
        <w:pStyle w:val="DDNbodytext1"/>
        <w:numPr>
          <w:ilvl w:val="0"/>
          <w:numId w:val="42"/>
        </w:numPr>
        <w:rPr>
          <w:b/>
        </w:rPr>
      </w:pPr>
      <w:r>
        <w:t>In t</w:t>
      </w:r>
      <w:r w:rsidRPr="00285E6D">
        <w:t xml:space="preserve">he section </w:t>
      </w:r>
      <w:r w:rsidRPr="002A5CDE">
        <w:rPr>
          <w:b/>
        </w:rPr>
        <w:t>ssh_hosts</w:t>
      </w:r>
      <w:r>
        <w:t>, specify details necessary to log in to the Monitoring Server and to each Monitoring Client using SSH connection:</w:t>
      </w:r>
    </w:p>
    <w:p w:rsidR="002E2C1B" w:rsidRDefault="002E2C1B" w:rsidP="007A2A21">
      <w:pPr>
        <w:pStyle w:val="DDNbodytext1"/>
        <w:numPr>
          <w:ilvl w:val="1"/>
          <w:numId w:val="42"/>
        </w:numPr>
        <w:rPr>
          <w:b/>
        </w:rPr>
      </w:pPr>
      <w:r>
        <w:rPr>
          <w:b/>
        </w:rPr>
        <w:t>host_id</w:t>
      </w:r>
      <w:r w:rsidR="006F3887">
        <w:rPr>
          <w:b/>
        </w:rPr>
        <w:t xml:space="preserve"> </w:t>
      </w:r>
      <w:r>
        <w:t xml:space="preserve">— The unique ID of the host. </w:t>
      </w:r>
      <w:r>
        <w:rPr>
          <w:spacing w:val="-8"/>
        </w:rPr>
        <w:t xml:space="preserve">Two </w:t>
      </w:r>
      <w:r>
        <w:t xml:space="preserve">hosts </w:t>
      </w:r>
      <w:r w:rsidRPr="003420F6">
        <w:rPr>
          <w:rStyle w:val="affff7"/>
        </w:rPr>
        <w:t>should not</w:t>
      </w:r>
      <w:r>
        <w:t xml:space="preserve"> share the same </w:t>
      </w:r>
      <w:r w:rsidRPr="00285E6D">
        <w:rPr>
          <w:b/>
        </w:rPr>
        <w:t>host_id</w:t>
      </w:r>
      <w:r w:rsidRPr="007C6173">
        <w:t>.</w:t>
      </w:r>
    </w:p>
    <w:p w:rsidR="002E2C1B" w:rsidRDefault="006F3887" w:rsidP="007A2A21">
      <w:pPr>
        <w:pStyle w:val="DDNbodytext1"/>
        <w:numPr>
          <w:ilvl w:val="1"/>
          <w:numId w:val="42"/>
        </w:numPr>
        <w:rPr>
          <w:b/>
        </w:rPr>
      </w:pPr>
      <w:r>
        <w:rPr>
          <w:b/>
        </w:rPr>
        <w:t>H</w:t>
      </w:r>
      <w:r w:rsidR="002E2C1B">
        <w:rPr>
          <w:b/>
        </w:rPr>
        <w:t>ostname</w:t>
      </w:r>
      <w:r>
        <w:rPr>
          <w:b/>
        </w:rPr>
        <w:t xml:space="preserve"> </w:t>
      </w:r>
      <w:r w:rsidR="002E2C1B">
        <w:t>— The host name to use when connecting to the host using SSH.</w:t>
      </w:r>
    </w:p>
    <w:p w:rsidR="002E2C1B" w:rsidRPr="009A2A24" w:rsidRDefault="002E2C1B" w:rsidP="007A2A21">
      <w:pPr>
        <w:pStyle w:val="DDNbodytext1"/>
        <w:numPr>
          <w:ilvl w:val="1"/>
          <w:numId w:val="42"/>
        </w:numPr>
        <w:rPr>
          <w:b/>
        </w:rPr>
      </w:pPr>
      <w:r w:rsidRPr="009A2A24">
        <w:rPr>
          <w:b/>
        </w:rPr>
        <w:t>ssh_identity_file</w:t>
      </w:r>
      <w:r w:rsidR="006F3887">
        <w:rPr>
          <w:b/>
        </w:rPr>
        <w:t xml:space="preserve"> </w:t>
      </w:r>
      <w:r>
        <w:t xml:space="preserve">— The SSH </w:t>
      </w:r>
      <w:r w:rsidRPr="009A2A24">
        <w:rPr>
          <w:spacing w:val="-3"/>
        </w:rPr>
        <w:t xml:space="preserve">key </w:t>
      </w:r>
      <w:r>
        <w:t xml:space="preserve">file used for connecting to the host. The parameter </w:t>
      </w:r>
      <w:r w:rsidRPr="009A2A24">
        <w:rPr>
          <w:b/>
        </w:rPr>
        <w:t>ssh_identity_file</w:t>
      </w:r>
      <w:r w:rsidRPr="00285E6D">
        <w:t xml:space="preserve"> can be omitted if the default SSH identity file works</w:t>
      </w:r>
      <w:r w:rsidRPr="007C6173">
        <w:t>.</w:t>
      </w:r>
    </w:p>
    <w:p w:rsidR="002E2C1B" w:rsidRPr="00A83CFE" w:rsidRDefault="002E2C1B" w:rsidP="002E2C1B">
      <w:pPr>
        <w:pStyle w:val="DDNNote-1"/>
        <w:spacing w:before="240"/>
        <w:ind w:firstLine="0"/>
      </w:pPr>
      <w:r w:rsidRPr="00800E8E">
        <w:rPr>
          <w:rStyle w:val="DDNnote1"/>
        </w:rPr>
        <w:lastRenderedPageBreak/>
        <w:t>Note:</w:t>
      </w:r>
      <w:r w:rsidRPr="00800E8E">
        <w:rPr>
          <w:rStyle w:val="DDNnote1"/>
        </w:rPr>
        <w:tab/>
      </w:r>
      <w:r w:rsidRPr="007C6173">
        <w:rPr>
          <w:b/>
        </w:rPr>
        <w:t>host_id</w:t>
      </w:r>
      <w:r w:rsidRPr="007C6173">
        <w:t xml:space="preserve"> and </w:t>
      </w:r>
      <w:r w:rsidRPr="007C6173">
        <w:rPr>
          <w:b/>
        </w:rPr>
        <w:t>hostname</w:t>
      </w:r>
      <w:r w:rsidRPr="007C6173">
        <w:t xml:space="preserve"> c</w:t>
      </w:r>
      <w:r>
        <w:t>an</w:t>
      </w:r>
      <w:r w:rsidRPr="007C6173">
        <w:t xml:space="preserve"> be different for a host, because there c</w:t>
      </w:r>
      <w:r>
        <w:t>an</w:t>
      </w:r>
      <w:r w:rsidRPr="007C6173">
        <w:t xml:space="preserve"> be multiple ways to connect to the same host.</w:t>
      </w:r>
    </w:p>
    <w:p w:rsidR="002E2C1B" w:rsidRPr="004D455F" w:rsidRDefault="002E2C1B" w:rsidP="007A2A21">
      <w:pPr>
        <w:pStyle w:val="DDNbodytext1"/>
        <w:numPr>
          <w:ilvl w:val="0"/>
          <w:numId w:val="42"/>
        </w:numPr>
        <w:rPr>
          <w:b/>
        </w:rPr>
      </w:pPr>
      <w:r w:rsidRPr="00F763E3">
        <w:t>In the section</w:t>
      </w:r>
      <w:r w:rsidR="006746E2">
        <w:t xml:space="preserve"> </w:t>
      </w:r>
      <w:r w:rsidRPr="004D455F">
        <w:rPr>
          <w:b/>
        </w:rPr>
        <w:t>client_hosts</w:t>
      </w:r>
      <w:r>
        <w:t xml:space="preserve">, specify information about all of the hosts where </w:t>
      </w:r>
      <w:r w:rsidRPr="00F763E3">
        <w:t xml:space="preserve">ESMON </w:t>
      </w:r>
      <w:r>
        <w:t xml:space="preserve">client packages should </w:t>
      </w:r>
      <w:r>
        <w:rPr>
          <w:spacing w:val="1"/>
        </w:rPr>
        <w:t xml:space="preserve">be </w:t>
      </w:r>
      <w:r>
        <w:t>installed</w:t>
      </w:r>
      <w:r w:rsidR="006746E2">
        <w:t xml:space="preserve"> </w:t>
      </w:r>
      <w:r>
        <w:t>and</w:t>
      </w:r>
      <w:r w:rsidR="006746E2">
        <w:t xml:space="preserve"> </w:t>
      </w:r>
      <w:r>
        <w:t>configured:</w:t>
      </w:r>
    </w:p>
    <w:p w:rsidR="002E2C1B" w:rsidRPr="004D455F" w:rsidRDefault="002E2C1B" w:rsidP="007A2A21">
      <w:pPr>
        <w:pStyle w:val="DDNbodytext1"/>
        <w:numPr>
          <w:ilvl w:val="1"/>
          <w:numId w:val="42"/>
        </w:numPr>
        <w:rPr>
          <w:b/>
        </w:rPr>
      </w:pPr>
      <w:r>
        <w:rPr>
          <w:b/>
        </w:rPr>
        <w:t>host_id</w:t>
      </w:r>
      <w:r w:rsidR="006F3887">
        <w:rPr>
          <w:b/>
        </w:rPr>
        <w:t xml:space="preserve"> </w:t>
      </w:r>
      <w:r>
        <w:t xml:space="preserve">— The unique ID of the host. </w:t>
      </w:r>
      <w:r>
        <w:rPr>
          <w:spacing w:val="-8"/>
        </w:rPr>
        <w:t xml:space="preserve">Two </w:t>
      </w:r>
      <w:r>
        <w:t xml:space="preserve">hosts </w:t>
      </w:r>
      <w:r w:rsidR="00B34BB7" w:rsidRPr="003420F6">
        <w:rPr>
          <w:rStyle w:val="affff7"/>
        </w:rPr>
        <w:t>should not</w:t>
      </w:r>
      <w:r w:rsidR="00B34BB7">
        <w:t xml:space="preserve"> </w:t>
      </w:r>
      <w:r>
        <w:t xml:space="preserve">share the same </w:t>
      </w:r>
      <w:r w:rsidRPr="00285E6D">
        <w:rPr>
          <w:b/>
        </w:rPr>
        <w:t>host_id</w:t>
      </w:r>
      <w:r w:rsidRPr="007C6173">
        <w:t>.</w:t>
      </w:r>
    </w:p>
    <w:p w:rsidR="002E2C1B" w:rsidRPr="004D455F" w:rsidRDefault="002E2C1B" w:rsidP="007A2A21">
      <w:pPr>
        <w:pStyle w:val="DDNbodytext1"/>
        <w:numPr>
          <w:ilvl w:val="1"/>
          <w:numId w:val="42"/>
        </w:numPr>
        <w:rPr>
          <w:b/>
        </w:rPr>
      </w:pPr>
      <w:r w:rsidRPr="00F763E3">
        <w:rPr>
          <w:b/>
        </w:rPr>
        <w:t>lustre_oss</w:t>
      </w:r>
      <w:r w:rsidR="006F3887">
        <w:rPr>
          <w:b/>
        </w:rPr>
        <w:t xml:space="preserve"> </w:t>
      </w:r>
      <w:r>
        <w:t>—Define</w:t>
      </w:r>
      <w:r w:rsidR="007356D2">
        <w:t xml:space="preserve"> </w:t>
      </w:r>
      <w:r>
        <w:t>whether</w:t>
      </w:r>
      <w:r w:rsidR="007356D2">
        <w:t xml:space="preserve"> </w:t>
      </w:r>
      <w:r>
        <w:t>to</w:t>
      </w:r>
      <w:r w:rsidR="007356D2">
        <w:t xml:space="preserve"> </w:t>
      </w:r>
      <w:r>
        <w:t>enable (</w:t>
      </w:r>
      <w:r w:rsidRPr="0016779C">
        <w:rPr>
          <w:b/>
        </w:rPr>
        <w:t>true</w:t>
      </w:r>
      <w:r>
        <w:t>) or disable (</w:t>
      </w:r>
      <w:r w:rsidRPr="0016779C">
        <w:rPr>
          <w:b/>
        </w:rPr>
        <w:t>false</w:t>
      </w:r>
      <w:r>
        <w:t>)</w:t>
      </w:r>
      <w:r w:rsidR="00A81D6D">
        <w:t xml:space="preserve"> </w:t>
      </w:r>
      <w:r>
        <w:t>metrics</w:t>
      </w:r>
      <w:r w:rsidR="00A81D6D">
        <w:t xml:space="preserve"> </w:t>
      </w:r>
      <w:r>
        <w:t>collection of</w:t>
      </w:r>
      <w:r w:rsidR="00A81D6D">
        <w:t xml:space="preserve"> </w:t>
      </w:r>
      <w:r>
        <w:t>Lustre</w:t>
      </w:r>
      <w:r w:rsidR="00A81D6D">
        <w:t xml:space="preserve"> </w:t>
      </w:r>
      <w:r>
        <w:t>OSS.</w:t>
      </w:r>
    </w:p>
    <w:p w:rsidR="002E2C1B" w:rsidRPr="004D455F" w:rsidRDefault="002E2C1B" w:rsidP="007A2A21">
      <w:pPr>
        <w:pStyle w:val="DDNbodytext1"/>
        <w:numPr>
          <w:ilvl w:val="1"/>
          <w:numId w:val="42"/>
        </w:numPr>
        <w:rPr>
          <w:b/>
        </w:rPr>
      </w:pPr>
      <w:r w:rsidRPr="00F763E3">
        <w:rPr>
          <w:b/>
        </w:rPr>
        <w:t>lustre_mds</w:t>
      </w:r>
      <w:r w:rsidR="006F3887">
        <w:rPr>
          <w:b/>
        </w:rPr>
        <w:t xml:space="preserve"> </w:t>
      </w:r>
      <w:r>
        <w:t>—Define</w:t>
      </w:r>
      <w:r w:rsidR="007356D2">
        <w:t xml:space="preserve"> </w:t>
      </w:r>
      <w:r>
        <w:t>whether</w:t>
      </w:r>
      <w:r w:rsidR="007356D2">
        <w:t xml:space="preserve"> </w:t>
      </w:r>
      <w:r>
        <w:t>to</w:t>
      </w:r>
      <w:r w:rsidR="007356D2">
        <w:t xml:space="preserve"> </w:t>
      </w:r>
      <w:r>
        <w:t>enable (</w:t>
      </w:r>
      <w:r w:rsidRPr="0016779C">
        <w:rPr>
          <w:b/>
        </w:rPr>
        <w:t>true</w:t>
      </w:r>
      <w:r>
        <w:t>) or disable (</w:t>
      </w:r>
      <w:r w:rsidRPr="0016779C">
        <w:rPr>
          <w:b/>
        </w:rPr>
        <w:t>false</w:t>
      </w:r>
      <w:r>
        <w:t>)</w:t>
      </w:r>
      <w:r w:rsidR="00A81D6D">
        <w:t xml:space="preserve"> </w:t>
      </w:r>
      <w:r>
        <w:t>metrics</w:t>
      </w:r>
      <w:r w:rsidR="00A81D6D">
        <w:t xml:space="preserve"> </w:t>
      </w:r>
      <w:r>
        <w:t>collection of</w:t>
      </w:r>
      <w:r w:rsidR="00A81D6D">
        <w:t xml:space="preserve"> </w:t>
      </w:r>
      <w:r>
        <w:t>Lustre</w:t>
      </w:r>
      <w:r w:rsidR="00A81D6D">
        <w:t xml:space="preserve"> </w:t>
      </w:r>
      <w:r>
        <w:t>MDS.</w:t>
      </w:r>
    </w:p>
    <w:p w:rsidR="002E2C1B" w:rsidRDefault="002E2C1B" w:rsidP="007A2A21">
      <w:pPr>
        <w:pStyle w:val="DDNbodytext1"/>
        <w:numPr>
          <w:ilvl w:val="1"/>
          <w:numId w:val="42"/>
        </w:numPr>
        <w:rPr>
          <w:b/>
        </w:rPr>
      </w:pPr>
      <w:r w:rsidRPr="00F763E3">
        <w:rPr>
          <w:b/>
        </w:rPr>
        <w:t>ime</w:t>
      </w:r>
      <w:r>
        <w:t>—Define whether to enable (</w:t>
      </w:r>
      <w:r w:rsidRPr="0016779C">
        <w:rPr>
          <w:b/>
        </w:rPr>
        <w:t>true</w:t>
      </w:r>
      <w:r>
        <w:t>) or disable (</w:t>
      </w:r>
      <w:r w:rsidRPr="0016779C">
        <w:rPr>
          <w:b/>
        </w:rPr>
        <w:t>false</w:t>
      </w:r>
      <w:r>
        <w:t xml:space="preserve">) metrics collection of </w:t>
      </w:r>
      <w:r w:rsidRPr="0016779C">
        <w:t>DDN IME</w:t>
      </w:r>
      <w:r>
        <w:t>.</w:t>
      </w:r>
    </w:p>
    <w:p w:rsidR="002E2C1B" w:rsidRPr="004D455F" w:rsidRDefault="002E2C1B" w:rsidP="007A2A21">
      <w:pPr>
        <w:pStyle w:val="DDNbodytext1"/>
        <w:numPr>
          <w:ilvl w:val="0"/>
          <w:numId w:val="42"/>
        </w:numPr>
        <w:rPr>
          <w:b/>
        </w:rPr>
      </w:pPr>
      <w:r w:rsidRPr="00F763E3">
        <w:t>In the section</w:t>
      </w:r>
      <w:r w:rsidR="00BF384A">
        <w:t xml:space="preserve"> </w:t>
      </w:r>
      <w:r>
        <w:rPr>
          <w:b/>
        </w:rPr>
        <w:t>server</w:t>
      </w:r>
      <w:r w:rsidRPr="004D455F">
        <w:rPr>
          <w:b/>
        </w:rPr>
        <w:t>_hosts</w:t>
      </w:r>
      <w:r>
        <w:t xml:space="preserve">, specify information about all of the hosts where </w:t>
      </w:r>
      <w:r w:rsidRPr="00F763E3">
        <w:t xml:space="preserve">ESMON </w:t>
      </w:r>
      <w:r>
        <w:t xml:space="preserve">server packages should </w:t>
      </w:r>
      <w:r>
        <w:rPr>
          <w:spacing w:val="1"/>
        </w:rPr>
        <w:t xml:space="preserve">be </w:t>
      </w:r>
      <w:r>
        <w:t>installed</w:t>
      </w:r>
      <w:r w:rsidR="00BF384A">
        <w:t xml:space="preserve"> </w:t>
      </w:r>
      <w:r>
        <w:t>and</w:t>
      </w:r>
      <w:r w:rsidR="00BF384A">
        <w:t xml:space="preserve"> </w:t>
      </w:r>
      <w:r>
        <w:t>configured:</w:t>
      </w:r>
    </w:p>
    <w:p w:rsidR="002E2C1B" w:rsidRPr="006F3887" w:rsidRDefault="002E2C1B" w:rsidP="007A2A21">
      <w:pPr>
        <w:pStyle w:val="DDNbodytext1"/>
        <w:numPr>
          <w:ilvl w:val="1"/>
          <w:numId w:val="42"/>
        </w:numPr>
        <w:rPr>
          <w:b/>
        </w:rPr>
      </w:pPr>
      <w:r>
        <w:rPr>
          <w:b/>
        </w:rPr>
        <w:t>host_id</w:t>
      </w:r>
      <w:r w:rsidR="006F3887">
        <w:rPr>
          <w:b/>
        </w:rPr>
        <w:t xml:space="preserve"> </w:t>
      </w:r>
      <w:r>
        <w:t>— The unique ID of the host.</w:t>
      </w:r>
    </w:p>
    <w:p w:rsidR="006F3887" w:rsidRPr="006F3887" w:rsidRDefault="006F3887" w:rsidP="006F3887">
      <w:pPr>
        <w:pStyle w:val="DDNbodytext1"/>
        <w:numPr>
          <w:ilvl w:val="1"/>
          <w:numId w:val="42"/>
        </w:numPr>
        <w:rPr>
          <w:b/>
        </w:rPr>
      </w:pPr>
      <w:r>
        <w:rPr>
          <w:b/>
        </w:rPr>
        <w:t xml:space="preserve">reinstall </w:t>
      </w:r>
      <w:r>
        <w:t>— Define whether to reinstall (</w:t>
      </w:r>
      <w:r w:rsidRPr="0016779C">
        <w:rPr>
          <w:b/>
        </w:rPr>
        <w:t>true</w:t>
      </w:r>
      <w:r>
        <w:t>) ESMON server or not (</w:t>
      </w:r>
      <w:r w:rsidRPr="0016779C">
        <w:rPr>
          <w:b/>
        </w:rPr>
        <w:t>false</w:t>
      </w:r>
      <w:r>
        <w:t>).</w:t>
      </w:r>
      <w:r w:rsidR="00654AAF">
        <w:t xml:space="preserve"> If the parameter is set to </w:t>
      </w:r>
      <w:r w:rsidR="00654AAF" w:rsidRPr="009779F4">
        <w:rPr>
          <w:b/>
        </w:rPr>
        <w:t>false</w:t>
      </w:r>
      <w:r w:rsidR="00654AAF" w:rsidRPr="00654AAF">
        <w:t xml:space="preserve">, </w:t>
      </w:r>
      <w:r w:rsidR="00654AAF">
        <w:t xml:space="preserve">both </w:t>
      </w:r>
      <w:r w:rsidR="00654AAF" w:rsidRPr="009779F4">
        <w:rPr>
          <w:b/>
        </w:rPr>
        <w:t>drop_database</w:t>
      </w:r>
      <w:r w:rsidR="00654AAF" w:rsidRPr="00654AAF">
        <w:t xml:space="preserve"> </w:t>
      </w:r>
      <w:r w:rsidR="00654AAF">
        <w:t>and</w:t>
      </w:r>
      <w:r w:rsidR="00654AAF" w:rsidRPr="00654AAF">
        <w:t xml:space="preserve"> </w:t>
      </w:r>
      <w:r w:rsidR="00654AAF" w:rsidRPr="009779F4">
        <w:rPr>
          <w:b/>
        </w:rPr>
        <w:t>rase_influxdb</w:t>
      </w:r>
      <w:r w:rsidR="00654AAF">
        <w:t xml:space="preserve"> will be ignored.</w:t>
      </w:r>
    </w:p>
    <w:p w:rsidR="002E2C1B" w:rsidRDefault="002E2C1B" w:rsidP="007A2A21">
      <w:pPr>
        <w:pStyle w:val="DDNbodytext1"/>
        <w:numPr>
          <w:ilvl w:val="1"/>
          <w:numId w:val="42"/>
        </w:numPr>
        <w:rPr>
          <w:b/>
        </w:rPr>
      </w:pPr>
      <w:r w:rsidRPr="009779F4">
        <w:rPr>
          <w:b/>
        </w:rPr>
        <w:t>drop_database</w:t>
      </w:r>
      <w:r w:rsidRPr="009779F4">
        <w:t xml:space="preserve"> — If the parameter is set to </w:t>
      </w:r>
      <w:r w:rsidRPr="009779F4">
        <w:rPr>
          <w:b/>
        </w:rPr>
        <w:t>true</w:t>
      </w:r>
      <w:r w:rsidRPr="009779F4">
        <w:t>, the ESMON database in Influxdb will be dropped.</w:t>
      </w:r>
      <w:r w:rsidRPr="009779F4">
        <w:rPr>
          <w:rFonts w:hint="eastAsia"/>
          <w:lang w:eastAsia="zh-CN"/>
        </w:rPr>
        <w:t xml:space="preserve"> If </w:t>
      </w:r>
      <w:r w:rsidRPr="009779F4">
        <w:t>the parameter is set to</w:t>
      </w:r>
      <w:r w:rsidR="00654AAF">
        <w:t xml:space="preserve"> </w:t>
      </w:r>
      <w:r w:rsidRPr="009779F4">
        <w:rPr>
          <w:b/>
        </w:rPr>
        <w:t>false</w:t>
      </w:r>
      <w:r w:rsidRPr="009779F4">
        <w:t>, the ESMON database in Influxdb</w:t>
      </w:r>
      <w:r w:rsidRPr="009779F4">
        <w:rPr>
          <w:rFonts w:hint="eastAsia"/>
          <w:lang w:eastAsia="zh-CN"/>
        </w:rPr>
        <w:t xml:space="preserve"> will be kept as it is.</w:t>
      </w:r>
    </w:p>
    <w:p w:rsidR="002E2C1B" w:rsidRPr="009779F4" w:rsidRDefault="002E2C1B" w:rsidP="007A2A21">
      <w:pPr>
        <w:pStyle w:val="DDNbodytext1"/>
        <w:numPr>
          <w:ilvl w:val="1"/>
          <w:numId w:val="42"/>
        </w:numPr>
        <w:rPr>
          <w:b/>
        </w:rPr>
      </w:pPr>
      <w:r w:rsidRPr="009779F4">
        <w:rPr>
          <w:b/>
        </w:rPr>
        <w:t>erase_influxdb</w:t>
      </w:r>
      <w:r w:rsidRPr="009779F4">
        <w:t xml:space="preserve"> — If the parameter is enabled (set to </w:t>
      </w:r>
      <w:r w:rsidRPr="009779F4">
        <w:rPr>
          <w:b/>
        </w:rPr>
        <w:t>true</w:t>
      </w:r>
      <w:r w:rsidRPr="009779F4">
        <w:t xml:space="preserve">), all the data and metadata of Influxdb will be completely erased. By enabling </w:t>
      </w:r>
      <w:r w:rsidRPr="009779F4">
        <w:rPr>
          <w:b/>
        </w:rPr>
        <w:t>erase_influxdb</w:t>
      </w:r>
      <w:r w:rsidRPr="009779F4">
        <w:t>, some corruption problems of Influxdb could be fixed.</w:t>
      </w:r>
      <w:r w:rsidRPr="009779F4">
        <w:rPr>
          <w:rFonts w:hint="eastAsia"/>
          <w:lang w:eastAsia="zh-CN"/>
        </w:rPr>
        <w:t xml:space="preserve"> If </w:t>
      </w:r>
      <w:r w:rsidRPr="009779F4">
        <w:t xml:space="preserve">the parameter is </w:t>
      </w:r>
      <w:r w:rsidRPr="009779F4">
        <w:rPr>
          <w:rFonts w:hint="eastAsia"/>
          <w:lang w:eastAsia="zh-CN"/>
        </w:rPr>
        <w:t>disabled</w:t>
      </w:r>
      <w:r w:rsidRPr="009779F4">
        <w:t xml:space="preserve"> (set to </w:t>
      </w:r>
      <w:r w:rsidRPr="009779F4">
        <w:rPr>
          <w:rFonts w:hint="eastAsia"/>
          <w:b/>
          <w:lang w:eastAsia="zh-CN"/>
        </w:rPr>
        <w:t>false</w:t>
      </w:r>
      <w:r w:rsidRPr="009779F4">
        <w:t>), the data and metadata of Influxdb will</w:t>
      </w:r>
      <w:r w:rsidRPr="009779F4">
        <w:rPr>
          <w:rFonts w:hint="eastAsia"/>
          <w:lang w:eastAsia="zh-CN"/>
        </w:rPr>
        <w:t xml:space="preserve"> not</w:t>
      </w:r>
      <w:r w:rsidRPr="009779F4">
        <w:t xml:space="preserve"> be completely erased.</w:t>
      </w:r>
    </w:p>
    <w:p w:rsidR="002E2C1B" w:rsidRPr="00A83CFE" w:rsidRDefault="002E2C1B" w:rsidP="002E2C1B">
      <w:pPr>
        <w:pStyle w:val="DDNImportant-1"/>
        <w:ind w:left="3025"/>
      </w:pPr>
      <w:r w:rsidRPr="009779F4">
        <w:rPr>
          <w:b/>
        </w:rPr>
        <w:t>Important:</w:t>
      </w:r>
      <w:r w:rsidRPr="009779F4">
        <w:rPr>
          <w:b/>
        </w:rPr>
        <w:tab/>
        <w:t>erase_influxdb</w:t>
      </w:r>
      <w:r w:rsidRPr="009779F4">
        <w:t xml:space="preserve"> and </w:t>
      </w:r>
      <w:r w:rsidRPr="009779F4">
        <w:rPr>
          <w:b/>
        </w:rPr>
        <w:t>drop_database</w:t>
      </w:r>
      <w:r w:rsidRPr="009779F4">
        <w:t>should only be enabled when the data</w:t>
      </w:r>
      <w:r w:rsidRPr="009779F4">
        <w:rPr>
          <w:rFonts w:eastAsiaTheme="minorEastAsia" w:hint="eastAsia"/>
          <w:lang w:eastAsia="zh-CN"/>
        </w:rPr>
        <w:t xml:space="preserve"> or metadata</w:t>
      </w:r>
      <w:r w:rsidRPr="009779F4">
        <w:t xml:space="preserve"> in Influxdb is not needed anymore.</w:t>
      </w:r>
    </w:p>
    <w:p w:rsidR="002E2C1B" w:rsidRDefault="002E2C1B" w:rsidP="002E2C1B">
      <w:pPr>
        <w:pStyle w:val="DDNbodytext1"/>
      </w:pPr>
      <w:r>
        <w:t>Below</w:t>
      </w:r>
      <w:r w:rsidRPr="008F642F">
        <w:t xml:space="preserve"> is an example</w:t>
      </w:r>
      <w:r>
        <w:t xml:space="preserve"> of </w:t>
      </w:r>
      <w:r w:rsidRPr="008F642F">
        <w:rPr>
          <w:rStyle w:val="DDNFilepath"/>
        </w:rPr>
        <w:t>/etc/esmon_install.conf</w:t>
      </w:r>
      <w:r w:rsidRPr="008F642F">
        <w:t>:</w:t>
      </w:r>
    </w:p>
    <w:p w:rsidR="002E2C1B" w:rsidRDefault="002E2C1B" w:rsidP="002E2C1B">
      <w:pPr>
        <w:pStyle w:val="DDNExample"/>
        <w:keepNext/>
        <w:pBdr>
          <w:top w:val="single" w:sz="4" w:space="6" w:color="auto"/>
        </w:pBdr>
        <w:spacing w:before="240"/>
        <w:ind w:left="720"/>
        <w:rPr>
          <w:rStyle w:val="afffff2"/>
          <w:rFonts w:ascii="ITCCentury Book" w:hAnsi="ITCCentury Book"/>
          <w:sz w:val="20"/>
        </w:rPr>
      </w:pPr>
      <w:r>
        <w:rPr>
          <w:rStyle w:val="afffff2"/>
          <w:rFonts w:ascii="ITCCentury Book" w:hAnsi="ITCCentury Book"/>
          <w:sz w:val="20"/>
        </w:rPr>
        <w:t>Example:</w:t>
      </w:r>
    </w:p>
    <w:p w:rsidR="002E2C1B" w:rsidRPr="008F642F" w:rsidRDefault="002E2C1B" w:rsidP="002E2C1B">
      <w:pPr>
        <w:pStyle w:val="DDNExample"/>
        <w:keepNext/>
        <w:pBdr>
          <w:top w:val="single" w:sz="4" w:space="6" w:color="auto"/>
        </w:pBdr>
        <w:spacing w:before="240"/>
        <w:ind w:left="720"/>
      </w:pPr>
    </w:p>
    <w:p w:rsidR="002E2C1B" w:rsidRPr="008F642F" w:rsidRDefault="002E2C1B" w:rsidP="002E2C1B">
      <w:pPr>
        <w:pStyle w:val="DDNExample"/>
        <w:keepNext/>
        <w:pBdr>
          <w:top w:val="single" w:sz="4" w:space="6" w:color="auto"/>
        </w:pBdr>
        <w:spacing w:before="240"/>
        <w:ind w:left="720"/>
      </w:pPr>
      <w:r w:rsidRPr="008F642F">
        <w:t>i</w:t>
      </w:r>
      <w:r w:rsidR="0090063B">
        <w:t>so_path: /work/ISOs/esmon.iso</w:t>
      </w:r>
    </w:p>
    <w:p w:rsidR="002E2C1B" w:rsidRDefault="0090063B" w:rsidP="002E2C1B">
      <w:pPr>
        <w:pStyle w:val="DDNExample"/>
        <w:keepNext/>
        <w:pBdr>
          <w:top w:val="single" w:sz="4" w:space="6" w:color="auto"/>
        </w:pBdr>
        <w:spacing w:before="240"/>
        <w:ind w:left="720"/>
      </w:pPr>
      <w:r>
        <w:t>ssh_hosts:</w:t>
      </w:r>
    </w:p>
    <w:p w:rsidR="002E2C1B" w:rsidRDefault="002E2C1B" w:rsidP="0090063B">
      <w:pPr>
        <w:pStyle w:val="DDNExample"/>
        <w:pBdr>
          <w:top w:val="single" w:sz="4" w:space="6" w:color="auto"/>
        </w:pBdr>
        <w:spacing w:before="240"/>
        <w:ind w:left="720" w:firstLineChars="100" w:firstLine="180"/>
      </w:pPr>
      <w:r>
        <w:t xml:space="preserve">- </w:t>
      </w:r>
      <w:r w:rsidR="0090063B">
        <w:t>host_id: Monitoring-Server</w:t>
      </w:r>
    </w:p>
    <w:p w:rsidR="002E2C1B" w:rsidRDefault="0090063B" w:rsidP="0090063B">
      <w:pPr>
        <w:pStyle w:val="DDNExample"/>
        <w:pBdr>
          <w:top w:val="single" w:sz="4" w:space="6" w:color="auto"/>
        </w:pBdr>
        <w:spacing w:before="240"/>
        <w:ind w:left="720" w:firstLineChars="200" w:firstLine="360"/>
      </w:pPr>
      <w:r>
        <w:t>hostname: Monitoring-Server</w:t>
      </w:r>
    </w:p>
    <w:p w:rsidR="002E2C1B" w:rsidRPr="008F642F" w:rsidRDefault="002E2C1B" w:rsidP="0090063B">
      <w:pPr>
        <w:pStyle w:val="DDNExample"/>
        <w:pBdr>
          <w:top w:val="single" w:sz="4" w:space="6" w:color="auto"/>
        </w:pBdr>
        <w:spacing w:before="240"/>
        <w:ind w:left="720" w:firstLineChars="200" w:firstLine="360"/>
      </w:pPr>
      <w:r w:rsidRPr="008F642F">
        <w:t>ssh_id</w:t>
      </w:r>
      <w:r w:rsidR="0090063B">
        <w:t>entity_file: /root/.ssh/id_rsa</w:t>
      </w:r>
    </w:p>
    <w:p w:rsidR="002E2C1B" w:rsidRDefault="002E2C1B" w:rsidP="0090063B">
      <w:pPr>
        <w:pStyle w:val="DDNExample"/>
        <w:pBdr>
          <w:top w:val="single" w:sz="4" w:space="6" w:color="auto"/>
        </w:pBdr>
        <w:spacing w:before="240"/>
        <w:ind w:left="720" w:firstLineChars="100" w:firstLine="180"/>
      </w:pPr>
      <w:r>
        <w:t xml:space="preserve">- </w:t>
      </w:r>
      <w:r w:rsidR="0090063B">
        <w:t xml:space="preserve">host_id: </w:t>
      </w:r>
      <w:r w:rsidRPr="008F642F">
        <w:t>Monitoring-Client1</w:t>
      </w:r>
    </w:p>
    <w:p w:rsidR="002E2C1B" w:rsidRDefault="002E2C1B" w:rsidP="0090063B">
      <w:pPr>
        <w:pStyle w:val="DDNExample"/>
        <w:pBdr>
          <w:top w:val="single" w:sz="4" w:space="6" w:color="auto"/>
        </w:pBdr>
        <w:spacing w:before="240"/>
        <w:ind w:left="720" w:firstLineChars="200" w:firstLine="360"/>
      </w:pPr>
      <w:r w:rsidRPr="008F642F">
        <w:t>hostname: Monitoring-Client1</w:t>
      </w:r>
    </w:p>
    <w:p w:rsidR="002E2C1B" w:rsidRPr="008F642F" w:rsidRDefault="0090063B" w:rsidP="0090063B">
      <w:pPr>
        <w:pStyle w:val="DDNExample"/>
        <w:pBdr>
          <w:top w:val="single" w:sz="4" w:space="6" w:color="auto"/>
        </w:pBdr>
        <w:spacing w:before="240"/>
        <w:ind w:left="720" w:firstLineChars="200" w:firstLine="360"/>
      </w:pPr>
      <w:r>
        <w:t xml:space="preserve">ssh_identity_file: </w:t>
      </w:r>
      <w:r w:rsidR="002E2C1B" w:rsidRPr="008F642F">
        <w:t>/root/.ssh/id_rsa</w:t>
      </w:r>
    </w:p>
    <w:p w:rsidR="002E2C1B" w:rsidRDefault="002E2C1B" w:rsidP="0090063B">
      <w:pPr>
        <w:pStyle w:val="DDNExample"/>
        <w:pBdr>
          <w:top w:val="single" w:sz="4" w:space="6" w:color="auto"/>
        </w:pBdr>
        <w:spacing w:before="240"/>
        <w:ind w:left="720" w:firstLineChars="100" w:firstLine="180"/>
      </w:pPr>
      <w:r>
        <w:t xml:space="preserve">- </w:t>
      </w:r>
      <w:r w:rsidR="0090063B">
        <w:t xml:space="preserve">host_id: </w:t>
      </w:r>
      <w:r w:rsidRPr="008F642F">
        <w:t>Monitoring-Client2</w:t>
      </w:r>
    </w:p>
    <w:p w:rsidR="002E2C1B" w:rsidRDefault="004E3849" w:rsidP="0090063B">
      <w:pPr>
        <w:pStyle w:val="DDNExample"/>
        <w:pBdr>
          <w:top w:val="single" w:sz="4" w:space="6" w:color="auto"/>
        </w:pBdr>
        <w:spacing w:before="240"/>
        <w:ind w:left="720" w:firstLineChars="200" w:firstLine="360"/>
      </w:pPr>
      <w:r>
        <w:t>hostname: Monitoring-Client2</w:t>
      </w:r>
    </w:p>
    <w:p w:rsidR="002E2C1B" w:rsidRPr="008F642F" w:rsidRDefault="002E2C1B" w:rsidP="0090063B">
      <w:pPr>
        <w:pStyle w:val="DDNExample"/>
        <w:pBdr>
          <w:top w:val="single" w:sz="4" w:space="6" w:color="auto"/>
        </w:pBdr>
        <w:spacing w:before="240"/>
        <w:ind w:left="720" w:firstLineChars="200" w:firstLine="360"/>
      </w:pPr>
      <w:r w:rsidRPr="008F642F">
        <w:t>ssh_identity_file: /root/.ssh/id_rsa</w:t>
      </w:r>
    </w:p>
    <w:p w:rsidR="0090063B" w:rsidRDefault="0090063B" w:rsidP="002E2C1B">
      <w:pPr>
        <w:pStyle w:val="DDNExample"/>
        <w:pBdr>
          <w:top w:val="single" w:sz="4" w:space="6" w:color="auto"/>
        </w:pBdr>
        <w:spacing w:before="240"/>
        <w:ind w:left="720"/>
      </w:pPr>
      <w:r w:rsidRPr="0090063B">
        <w:t>clients_reinstall: true</w:t>
      </w:r>
    </w:p>
    <w:p w:rsidR="0090063B" w:rsidRDefault="0090063B" w:rsidP="002E2C1B">
      <w:pPr>
        <w:pStyle w:val="DDNExample"/>
        <w:pBdr>
          <w:top w:val="single" w:sz="4" w:space="6" w:color="auto"/>
        </w:pBdr>
        <w:spacing w:before="240"/>
        <w:ind w:left="720"/>
      </w:pPr>
      <w:r w:rsidRPr="0090063B">
        <w:t>collect_interval: 60</w:t>
      </w:r>
    </w:p>
    <w:p w:rsidR="0090063B" w:rsidRDefault="0090063B" w:rsidP="002E2C1B">
      <w:pPr>
        <w:pStyle w:val="DDNExample"/>
        <w:pBdr>
          <w:top w:val="single" w:sz="4" w:space="6" w:color="auto"/>
        </w:pBdr>
        <w:spacing w:before="240"/>
        <w:ind w:left="720"/>
      </w:pPr>
      <w:r w:rsidRPr="0090063B">
        <w:t>continuous_query_interval: 4</w:t>
      </w:r>
    </w:p>
    <w:p w:rsidR="0090063B" w:rsidRDefault="0090063B" w:rsidP="002E2C1B">
      <w:pPr>
        <w:pStyle w:val="DDNExample"/>
        <w:pBdr>
          <w:top w:val="single" w:sz="4" w:space="6" w:color="auto"/>
        </w:pBdr>
        <w:spacing w:before="240"/>
        <w:ind w:left="720"/>
      </w:pPr>
      <w:r w:rsidRPr="0090063B">
        <w:t>lustre_default_version: es3</w:t>
      </w:r>
    </w:p>
    <w:p w:rsidR="0090063B" w:rsidRDefault="0090063B" w:rsidP="002E2C1B">
      <w:pPr>
        <w:pStyle w:val="DDNExample"/>
        <w:pBdr>
          <w:top w:val="single" w:sz="4" w:space="6" w:color="auto"/>
        </w:pBdr>
        <w:spacing w:before="240"/>
        <w:ind w:left="720"/>
      </w:pPr>
      <w:r w:rsidRPr="0090063B">
        <w:t>lustre_exp_ost: false</w:t>
      </w:r>
    </w:p>
    <w:p w:rsidR="0090063B" w:rsidRDefault="0090063B" w:rsidP="002E2C1B">
      <w:pPr>
        <w:pStyle w:val="DDNExample"/>
        <w:pBdr>
          <w:top w:val="single" w:sz="4" w:space="6" w:color="auto"/>
        </w:pBdr>
        <w:spacing w:before="240"/>
        <w:ind w:left="720"/>
      </w:pPr>
      <w:r w:rsidRPr="0090063B">
        <w:t>lustre_exp_mdt: false</w:t>
      </w:r>
    </w:p>
    <w:p w:rsidR="002E2C1B" w:rsidRPr="008F642F" w:rsidRDefault="002E2C1B" w:rsidP="002E2C1B">
      <w:pPr>
        <w:pStyle w:val="DDNExample"/>
        <w:pBdr>
          <w:top w:val="single" w:sz="4" w:space="6" w:color="auto"/>
        </w:pBdr>
        <w:spacing w:before="240"/>
        <w:ind w:left="720"/>
      </w:pPr>
      <w:r w:rsidRPr="008F642F">
        <w:t>client_hosts:</w:t>
      </w:r>
      <w:r w:rsidRPr="008F642F">
        <w:tab/>
      </w:r>
    </w:p>
    <w:p w:rsidR="002E2C1B" w:rsidRPr="008F642F" w:rsidRDefault="002E2C1B" w:rsidP="0090063B">
      <w:pPr>
        <w:pStyle w:val="DDNExample"/>
        <w:pBdr>
          <w:top w:val="single" w:sz="4" w:space="6" w:color="auto"/>
        </w:pBdr>
        <w:spacing w:before="240"/>
        <w:ind w:left="720" w:firstLineChars="100" w:firstLine="180"/>
      </w:pPr>
      <w:r>
        <w:lastRenderedPageBreak/>
        <w:t xml:space="preserve">- </w:t>
      </w:r>
      <w:r w:rsidR="0090063B">
        <w:t>host_id: Monitoring-Client1</w:t>
      </w:r>
    </w:p>
    <w:p w:rsidR="002E2C1B" w:rsidRPr="008F642F" w:rsidRDefault="0090063B" w:rsidP="0090063B">
      <w:pPr>
        <w:pStyle w:val="DDNExample"/>
        <w:pBdr>
          <w:top w:val="single" w:sz="4" w:space="6" w:color="auto"/>
        </w:pBdr>
        <w:spacing w:before="240"/>
        <w:ind w:left="720" w:firstLineChars="200" w:firstLine="360"/>
      </w:pPr>
      <w:r>
        <w:t>lustre_oss: true</w:t>
      </w:r>
    </w:p>
    <w:p w:rsidR="002E2C1B" w:rsidRPr="008F642F" w:rsidRDefault="0090063B" w:rsidP="0090063B">
      <w:pPr>
        <w:pStyle w:val="DDNExample"/>
        <w:pBdr>
          <w:top w:val="single" w:sz="4" w:space="6" w:color="auto"/>
        </w:pBdr>
        <w:spacing w:before="240"/>
        <w:ind w:left="720" w:firstLineChars="200" w:firstLine="360"/>
      </w:pPr>
      <w:r>
        <w:t>lustre_mds: true</w:t>
      </w:r>
    </w:p>
    <w:p w:rsidR="002E2C1B" w:rsidRDefault="00BD64B4" w:rsidP="0090063B">
      <w:pPr>
        <w:pStyle w:val="DDNExample"/>
        <w:pBdr>
          <w:top w:val="single" w:sz="4" w:space="6" w:color="auto"/>
        </w:pBdr>
        <w:spacing w:before="240"/>
        <w:ind w:left="720" w:firstLineChars="200" w:firstLine="360"/>
      </w:pPr>
      <w:r>
        <w:t xml:space="preserve">ime: </w:t>
      </w:r>
      <w:r w:rsidR="0090063B">
        <w:t>false</w:t>
      </w:r>
    </w:p>
    <w:p w:rsidR="00BD64B4" w:rsidRDefault="00BD64B4" w:rsidP="0090063B">
      <w:pPr>
        <w:pStyle w:val="DDNExample"/>
        <w:pBdr>
          <w:top w:val="single" w:sz="4" w:space="6" w:color="auto"/>
        </w:pBdr>
        <w:spacing w:before="240"/>
        <w:ind w:left="720" w:firstLineChars="200" w:firstLine="360"/>
      </w:pPr>
      <w:r w:rsidRPr="00BD64B4">
        <w:t>sfas:</w:t>
      </w:r>
    </w:p>
    <w:p w:rsidR="00BD64B4" w:rsidRDefault="00BD64B4" w:rsidP="0090063B">
      <w:pPr>
        <w:pStyle w:val="DDNExample"/>
        <w:pBdr>
          <w:top w:val="single" w:sz="4" w:space="6" w:color="auto"/>
        </w:pBdr>
        <w:spacing w:before="240"/>
        <w:ind w:left="720" w:firstLineChars="200" w:firstLine="360"/>
      </w:pPr>
      <w:r>
        <w:t xml:space="preserve">  - </w:t>
      </w:r>
      <w:r w:rsidRPr="00BD64B4">
        <w:t>name: OST</w:t>
      </w:r>
    </w:p>
    <w:p w:rsidR="00BD64B4" w:rsidRDefault="00BD64B4" w:rsidP="0090063B">
      <w:pPr>
        <w:pStyle w:val="DDNExample"/>
        <w:pBdr>
          <w:top w:val="single" w:sz="4" w:space="6" w:color="auto"/>
        </w:pBdr>
        <w:spacing w:before="240"/>
        <w:ind w:left="720" w:firstLineChars="200" w:firstLine="360"/>
      </w:pPr>
      <w:r>
        <w:t xml:space="preserve">    </w:t>
      </w:r>
      <w:r w:rsidR="004E3849">
        <w:t>controller0_host: 10.0.0.1</w:t>
      </w:r>
    </w:p>
    <w:p w:rsidR="00BD64B4" w:rsidRDefault="00BD64B4" w:rsidP="0090063B">
      <w:pPr>
        <w:pStyle w:val="DDNExample"/>
        <w:pBdr>
          <w:top w:val="single" w:sz="4" w:space="6" w:color="auto"/>
        </w:pBdr>
        <w:spacing w:before="240"/>
        <w:ind w:left="720" w:firstLineChars="200" w:firstLine="360"/>
      </w:pPr>
      <w:r>
        <w:t xml:space="preserve">    </w:t>
      </w:r>
      <w:r w:rsidR="004E3849">
        <w:t>controller1_host: 10.0.0.2</w:t>
      </w:r>
    </w:p>
    <w:p w:rsidR="00BD64B4" w:rsidRPr="008F642F" w:rsidRDefault="00BD64B4" w:rsidP="0090063B">
      <w:pPr>
        <w:pStyle w:val="DDNExample"/>
        <w:pBdr>
          <w:top w:val="single" w:sz="4" w:space="6" w:color="auto"/>
        </w:pBdr>
        <w:spacing w:before="240"/>
        <w:ind w:left="720" w:firstLineChars="200" w:firstLine="360"/>
      </w:pPr>
      <w:r w:rsidRPr="00BD64B4">
        <w:t>infiniband: false</w:t>
      </w:r>
    </w:p>
    <w:p w:rsidR="002E2C1B" w:rsidRDefault="002E2C1B" w:rsidP="0090063B">
      <w:pPr>
        <w:pStyle w:val="DDNExample"/>
        <w:pBdr>
          <w:top w:val="single" w:sz="4" w:space="6" w:color="auto"/>
        </w:pBdr>
        <w:spacing w:before="240"/>
        <w:ind w:left="720" w:firstLineChars="150" w:firstLine="270"/>
      </w:pPr>
      <w:r>
        <w:t xml:space="preserve">- </w:t>
      </w:r>
      <w:r w:rsidRPr="008F642F">
        <w:t>host_id: Monitoring-Client2</w:t>
      </w:r>
    </w:p>
    <w:p w:rsidR="002E2C1B" w:rsidRDefault="002E2C1B" w:rsidP="0090063B">
      <w:pPr>
        <w:pStyle w:val="DDNExample"/>
        <w:pBdr>
          <w:top w:val="single" w:sz="4" w:space="6" w:color="auto"/>
        </w:pBdr>
        <w:spacing w:before="240"/>
        <w:ind w:left="720" w:firstLineChars="150" w:firstLine="270"/>
      </w:pPr>
      <w:r>
        <w:t xml:space="preserve"> lustre_oss: </w:t>
      </w:r>
      <w:r w:rsidRPr="008F642F">
        <w:t>false</w:t>
      </w:r>
    </w:p>
    <w:p w:rsidR="002E2C1B" w:rsidRPr="008F642F" w:rsidRDefault="002E2C1B" w:rsidP="0090063B">
      <w:pPr>
        <w:pStyle w:val="DDNExample"/>
        <w:pBdr>
          <w:top w:val="single" w:sz="4" w:space="6" w:color="auto"/>
        </w:pBdr>
        <w:spacing w:before="240"/>
        <w:ind w:left="720" w:firstLineChars="200" w:firstLine="360"/>
      </w:pPr>
      <w:r w:rsidRPr="008F642F">
        <w:t>lustre_mds: true</w:t>
      </w:r>
    </w:p>
    <w:p w:rsidR="002E2C1B" w:rsidRDefault="002E2C1B" w:rsidP="0090063B">
      <w:pPr>
        <w:pStyle w:val="DDNExample"/>
        <w:pBdr>
          <w:top w:val="single" w:sz="4" w:space="6" w:color="auto"/>
        </w:pBdr>
        <w:spacing w:before="240"/>
        <w:ind w:left="720" w:firstLineChars="200" w:firstLine="360"/>
      </w:pPr>
      <w:r w:rsidRPr="008F642F">
        <w:t xml:space="preserve">ime: false </w:t>
      </w:r>
    </w:p>
    <w:p w:rsidR="0090063B" w:rsidRDefault="002E2C1B" w:rsidP="0090063B">
      <w:pPr>
        <w:pStyle w:val="DDNExample"/>
        <w:pBdr>
          <w:top w:val="single" w:sz="4" w:space="6" w:color="auto"/>
        </w:pBdr>
        <w:spacing w:before="240"/>
        <w:ind w:left="720"/>
      </w:pPr>
      <w:r w:rsidRPr="008F642F">
        <w:t>server_host:</w:t>
      </w:r>
    </w:p>
    <w:p w:rsidR="002E2C1B" w:rsidRDefault="0090063B" w:rsidP="0090063B">
      <w:pPr>
        <w:pStyle w:val="DDNExample"/>
        <w:pBdr>
          <w:top w:val="single" w:sz="4" w:space="6" w:color="auto"/>
        </w:pBdr>
        <w:spacing w:before="240"/>
        <w:ind w:left="720" w:firstLineChars="200" w:firstLine="360"/>
      </w:pPr>
      <w:r>
        <w:t>host_id: Monitoring-Server</w:t>
      </w:r>
    </w:p>
    <w:p w:rsidR="0090063B" w:rsidRPr="008F642F" w:rsidRDefault="0090063B" w:rsidP="0090063B">
      <w:pPr>
        <w:pStyle w:val="DDNExample"/>
        <w:pBdr>
          <w:top w:val="single" w:sz="4" w:space="6" w:color="auto"/>
        </w:pBdr>
        <w:spacing w:before="240"/>
        <w:ind w:left="720" w:firstLineChars="200" w:firstLine="360"/>
      </w:pPr>
      <w:r w:rsidRPr="0090063B">
        <w:t>reinstall: true</w:t>
      </w:r>
    </w:p>
    <w:p w:rsidR="002E2C1B" w:rsidRPr="008F642F" w:rsidRDefault="002E2C1B" w:rsidP="0090063B">
      <w:pPr>
        <w:pStyle w:val="DDNExample"/>
        <w:pBdr>
          <w:top w:val="single" w:sz="4" w:space="6" w:color="auto"/>
        </w:pBdr>
        <w:spacing w:before="240"/>
        <w:ind w:left="720" w:firstLineChars="200" w:firstLine="360"/>
      </w:pPr>
      <w:r w:rsidRPr="008F642F">
        <w:t xml:space="preserve">drop_database: </w:t>
      </w:r>
      <w:r w:rsidR="0090063B">
        <w:t>true</w:t>
      </w:r>
    </w:p>
    <w:p w:rsidR="002E2C1B" w:rsidRPr="008F642F" w:rsidRDefault="002E2C1B" w:rsidP="0090063B">
      <w:pPr>
        <w:pStyle w:val="DDNExample"/>
        <w:pBdr>
          <w:top w:val="single" w:sz="4" w:space="6" w:color="auto"/>
        </w:pBdr>
        <w:spacing w:before="240"/>
        <w:ind w:left="720" w:firstLineChars="200" w:firstLine="360"/>
      </w:pPr>
      <w:r w:rsidRPr="008F642F">
        <w:t>eras</w:t>
      </w:r>
      <w:r w:rsidR="0090063B">
        <w:t>e_influxdb: true</w:t>
      </w:r>
    </w:p>
    <w:p w:rsidR="002E2C1B" w:rsidRPr="003420F6" w:rsidRDefault="002E2C1B" w:rsidP="002E2C1B">
      <w:pPr>
        <w:pStyle w:val="22"/>
      </w:pPr>
      <w:bookmarkStart w:id="17" w:name="_Toc508494359"/>
      <w:r>
        <w:t>Runninginstallation on the cluster</w:t>
      </w:r>
      <w:bookmarkEnd w:id="17"/>
    </w:p>
    <w:p w:rsidR="002E2C1B" w:rsidRDefault="002E2C1B" w:rsidP="002E2C1B">
      <w:pPr>
        <w:pStyle w:val="DDNbodytext1"/>
      </w:pPr>
      <w:r w:rsidRPr="000E31FC">
        <w:t xml:space="preserve">After the </w:t>
      </w:r>
      <w:r w:rsidRPr="000E31FC">
        <w:rPr>
          <w:i/>
        </w:rPr>
        <w:t>/etc/esmon_install.conf</w:t>
      </w:r>
      <w:r w:rsidRPr="000E31FC">
        <w:t>file has been updated correctly on the Installation Server, run the following command to start the installation on the cluster:</w:t>
      </w:r>
    </w:p>
    <w:p w:rsidR="002E2C1B" w:rsidRDefault="002E2C1B" w:rsidP="002E2C1B">
      <w:pPr>
        <w:pStyle w:val="DDNCommandDeclaration"/>
        <w:spacing w:before="240"/>
      </w:pPr>
      <w:r w:rsidRPr="000E31FC">
        <w:t>esmon_install</w:t>
      </w:r>
    </w:p>
    <w:p w:rsidR="002E2C1B" w:rsidRPr="000E31FC" w:rsidRDefault="002E2C1B" w:rsidP="002E2C1B">
      <w:pPr>
        <w:pStyle w:val="DDNbodytext1"/>
      </w:pPr>
      <w:r w:rsidRPr="000E31FC">
        <w:t xml:space="preserve">All the logs which are useful for debugging are saved under </w:t>
      </w:r>
      <w:r w:rsidRPr="000E31FC">
        <w:rPr>
          <w:rStyle w:val="DDNFilepath"/>
        </w:rPr>
        <w:t>/var/log/esmon_install</w:t>
      </w:r>
      <w:r w:rsidRPr="000E31FC">
        <w:t xml:space="preserve"> directory of the Installation Server.</w:t>
      </w:r>
    </w:p>
    <w:p w:rsidR="002E2C1B" w:rsidRPr="00BE27DA" w:rsidRDefault="002E2C1B" w:rsidP="002E2C1B">
      <w:pPr>
        <w:pStyle w:val="22"/>
      </w:pPr>
      <w:bookmarkStart w:id="18" w:name="_Toc508494360"/>
      <w:r w:rsidRPr="00BE27DA">
        <w:t>Accessing</w:t>
      </w:r>
      <w:r>
        <w:t xml:space="preserve"> the Monitoring Web Page</w:t>
      </w:r>
      <w:bookmarkEnd w:id="18"/>
    </w:p>
    <w:p w:rsidR="002E2C1B" w:rsidRPr="002E387C" w:rsidRDefault="002E2C1B" w:rsidP="002E2C1B">
      <w:pPr>
        <w:pStyle w:val="DDNbodytext1"/>
        <w:keepNext/>
      </w:pPr>
      <w:r w:rsidRPr="002E387C">
        <w:t xml:space="preserve">The Grafana service is started on the Monitoring Server automatically. The default HTTP port is 3000. A login web page </w:t>
      </w:r>
      <w:r>
        <w:t>will be</w:t>
      </w:r>
      <w:r w:rsidRPr="002E387C">
        <w:t xml:space="preserve">shown through that port (see </w:t>
      </w:r>
      <w:r w:rsidR="002A323F">
        <w:fldChar w:fldCharType="begin"/>
      </w:r>
      <w:r w:rsidR="002A323F">
        <w:instrText xml:space="preserve"> REF _Ref499735949 \h  \* MERGEFORMAT </w:instrText>
      </w:r>
      <w:r w:rsidR="002A323F">
        <w:fldChar w:fldCharType="separate"/>
      </w:r>
      <w:r w:rsidR="00D34884" w:rsidRPr="00D34884">
        <w:rPr>
          <w:rStyle w:val="DDNField"/>
        </w:rPr>
        <w:t>Figure 1</w:t>
      </w:r>
      <w:r w:rsidR="002A323F">
        <w:fldChar w:fldCharType="end"/>
      </w:r>
      <w:r w:rsidRPr="002E387C">
        <w:t xml:space="preserve"> below). The default user and password are both “admin”.</w:t>
      </w:r>
    </w:p>
    <w:p w:rsidR="002E2C1B" w:rsidRDefault="002E2C1B" w:rsidP="002E2C1B">
      <w:pPr>
        <w:pStyle w:val="a6"/>
      </w:pPr>
      <w:bookmarkStart w:id="19" w:name="_Ref499735949"/>
      <w:bookmarkStart w:id="20" w:name="_Toc508494369"/>
      <w:r>
        <w:t xml:space="preserve">Figure </w:t>
      </w:r>
      <w:r w:rsidR="00F5236F">
        <w:fldChar w:fldCharType="begin"/>
      </w:r>
      <w:r w:rsidR="001E2835">
        <w:instrText xml:space="preserve"> SEQ Figure \* ARABIC </w:instrText>
      </w:r>
      <w:r w:rsidR="00F5236F">
        <w:fldChar w:fldCharType="separate"/>
      </w:r>
      <w:r w:rsidR="00D34884">
        <w:rPr>
          <w:noProof/>
        </w:rPr>
        <w:t>1</w:t>
      </w:r>
      <w:r w:rsidR="00F5236F">
        <w:rPr>
          <w:noProof/>
        </w:rPr>
        <w:fldChar w:fldCharType="end"/>
      </w:r>
      <w:bookmarkEnd w:id="19"/>
      <w:r w:rsidRPr="00E471E3">
        <w:t xml:space="preserve">: </w:t>
      </w:r>
      <w:r>
        <w:t>Grafana Login Web Page</w:t>
      </w:r>
      <w:bookmarkEnd w:id="20"/>
    </w:p>
    <w:p w:rsidR="002E2C1B" w:rsidRDefault="002E2C1B" w:rsidP="002E2C1B">
      <w:pPr>
        <w:pStyle w:val="ae"/>
      </w:pPr>
      <w:r>
        <w:rPr>
          <w:noProof/>
          <w:lang w:eastAsia="zh-CN"/>
        </w:rPr>
        <w:drawing>
          <wp:inline distT="0" distB="0" distL="0" distR="0">
            <wp:extent cx="4032250" cy="2364439"/>
            <wp:effectExtent l="0" t="0" r="635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5" cstate="print"/>
                    <a:stretch>
                      <a:fillRect/>
                    </a:stretch>
                  </pic:blipFill>
                  <pic:spPr>
                    <a:xfrm>
                      <a:off x="0" y="0"/>
                      <a:ext cx="4048271" cy="2373833"/>
                    </a:xfrm>
                    <a:prstGeom prst="rect">
                      <a:avLst/>
                    </a:prstGeom>
                  </pic:spPr>
                </pic:pic>
              </a:graphicData>
            </a:graphic>
          </wp:inline>
        </w:drawing>
      </w:r>
    </w:p>
    <w:p w:rsidR="002E2C1B" w:rsidRPr="008B120F" w:rsidRDefault="002E2C1B" w:rsidP="002E2C1B">
      <w:pPr>
        <w:pStyle w:val="1"/>
        <w:spacing w:before="152"/>
      </w:pPr>
      <w:r w:rsidRPr="008B120F">
        <w:lastRenderedPageBreak/>
        <w:t>Dashboards</w:t>
      </w:r>
    </w:p>
    <w:p w:rsidR="002E2C1B" w:rsidRPr="00BE27DA" w:rsidRDefault="002E2C1B" w:rsidP="002E2C1B">
      <w:pPr>
        <w:pStyle w:val="ae"/>
      </w:pPr>
      <w:r>
        <w:t xml:space="preserve">From the Home dashboard (see </w:t>
      </w:r>
      <w:r w:rsidR="002A323F">
        <w:fldChar w:fldCharType="begin"/>
      </w:r>
      <w:r w:rsidR="002A323F">
        <w:instrText xml:space="preserve"> REF _Ref499737769 \h  \* MERGEFORMAT </w:instrText>
      </w:r>
      <w:r w:rsidR="002A323F">
        <w:fldChar w:fldCharType="separate"/>
      </w:r>
      <w:r w:rsidR="00D34884" w:rsidRPr="00D34884">
        <w:rPr>
          <w:rStyle w:val="DDNField"/>
        </w:rPr>
        <w:t>Figure 2</w:t>
      </w:r>
      <w:r w:rsidR="002A323F">
        <w:fldChar w:fldCharType="end"/>
      </w:r>
      <w:r>
        <w:t>) d</w:t>
      </w:r>
      <w:r w:rsidRPr="00BE27DA">
        <w:t>ifferent dashboards can be chosen from to view different metrics collected by ESMON.</w:t>
      </w:r>
    </w:p>
    <w:p w:rsidR="002E2C1B" w:rsidRDefault="002E2C1B" w:rsidP="002E2C1B">
      <w:pPr>
        <w:pStyle w:val="a6"/>
      </w:pPr>
      <w:bookmarkStart w:id="21" w:name="_Ref499737769"/>
      <w:bookmarkStart w:id="22" w:name="_Toc508494370"/>
      <w:r>
        <w:t xml:space="preserve">Figure </w:t>
      </w:r>
      <w:r w:rsidR="00F5236F">
        <w:fldChar w:fldCharType="begin"/>
      </w:r>
      <w:r w:rsidR="001E2835">
        <w:instrText xml:space="preserve"> SEQ Figure \* ARABIC </w:instrText>
      </w:r>
      <w:r w:rsidR="00F5236F">
        <w:fldChar w:fldCharType="separate"/>
      </w:r>
      <w:r w:rsidR="00D34884">
        <w:rPr>
          <w:noProof/>
        </w:rPr>
        <w:t>2</w:t>
      </w:r>
      <w:r w:rsidR="00F5236F">
        <w:rPr>
          <w:noProof/>
        </w:rPr>
        <w:fldChar w:fldCharType="end"/>
      </w:r>
      <w:bookmarkEnd w:id="21"/>
      <w:r>
        <w:t>: Home Dashboard</w:t>
      </w:r>
      <w:bookmarkEnd w:id="22"/>
    </w:p>
    <w:p w:rsidR="002E2C1B" w:rsidRDefault="002E2C1B" w:rsidP="002E2C1B">
      <w:pPr>
        <w:pStyle w:val="ae"/>
      </w:pPr>
      <w:r>
        <w:rPr>
          <w:noProof/>
          <w:lang w:eastAsia="zh-CN"/>
        </w:rPr>
        <w:drawing>
          <wp:inline distT="0" distB="0" distL="0" distR="0">
            <wp:extent cx="4333113" cy="1994916"/>
            <wp:effectExtent l="0" t="0" r="0" b="0"/>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6" cstate="print"/>
                    <a:stretch>
                      <a:fillRect/>
                    </a:stretch>
                  </pic:blipFill>
                  <pic:spPr>
                    <a:xfrm>
                      <a:off x="0" y="0"/>
                      <a:ext cx="4333113" cy="1994916"/>
                    </a:xfrm>
                    <a:prstGeom prst="rect">
                      <a:avLst/>
                    </a:prstGeom>
                  </pic:spPr>
                </pic:pic>
              </a:graphicData>
            </a:graphic>
          </wp:inline>
        </w:drawing>
      </w:r>
    </w:p>
    <w:p w:rsidR="002E2C1B" w:rsidRPr="008B120F" w:rsidRDefault="002E2C1B" w:rsidP="002E2C1B">
      <w:pPr>
        <w:pStyle w:val="22"/>
      </w:pPr>
      <w:bookmarkStart w:id="23" w:name="_Toc508494361"/>
      <w:r w:rsidRPr="008B120F">
        <w:t>Cluster Status Dashboard</w:t>
      </w:r>
      <w:bookmarkEnd w:id="23"/>
    </w:p>
    <w:p w:rsidR="002E2C1B" w:rsidRDefault="002E2C1B" w:rsidP="002E2C1B">
      <w:pPr>
        <w:pStyle w:val="ae"/>
      </w:pPr>
      <w:r>
        <w:t xml:space="preserve">The </w:t>
      </w:r>
      <w:r w:rsidRPr="00BE6E32">
        <w:rPr>
          <w:b/>
        </w:rPr>
        <w:t>Cluster Status</w:t>
      </w:r>
      <w:r>
        <w:t xml:space="preserve">dashboard (see </w:t>
      </w:r>
      <w:r w:rsidR="002A323F">
        <w:fldChar w:fldCharType="begin"/>
      </w:r>
      <w:r w:rsidR="002A323F">
        <w:instrText xml:space="preserve"> REF _Ref499737810 \h  \* MERGEFORMAT </w:instrText>
      </w:r>
      <w:r w:rsidR="002A323F">
        <w:fldChar w:fldCharType="separate"/>
      </w:r>
      <w:r w:rsidR="00D34884" w:rsidRPr="00D34884">
        <w:rPr>
          <w:rStyle w:val="DDNField"/>
        </w:rPr>
        <w:t>Figure 3</w:t>
      </w:r>
      <w:r w:rsidR="002A323F">
        <w:fldChar w:fldCharType="end"/>
      </w:r>
      <w:r w:rsidRPr="00BE27DA">
        <w:t>below</w:t>
      </w:r>
      <w:r>
        <w:t>) shows a summarized status of the servers in the cluster. The background color of panels show the servers’ working status:</w:t>
      </w:r>
    </w:p>
    <w:p w:rsidR="002E2C1B" w:rsidRPr="00BE6E32" w:rsidRDefault="002E2C1B" w:rsidP="007A2A21">
      <w:pPr>
        <w:pStyle w:val="DDNbodytext1"/>
        <w:numPr>
          <w:ilvl w:val="0"/>
          <w:numId w:val="35"/>
        </w:numPr>
      </w:pPr>
      <w:r w:rsidRPr="00BE6E32">
        <w:t>If the color of the panel is green, it means the server is under normal condition.</w:t>
      </w:r>
    </w:p>
    <w:p w:rsidR="002E2C1B" w:rsidRDefault="002E2C1B" w:rsidP="007A2A21">
      <w:pPr>
        <w:pStyle w:val="a1"/>
        <w:widowControl w:val="0"/>
        <w:numPr>
          <w:ilvl w:val="0"/>
          <w:numId w:val="35"/>
        </w:numPr>
        <w:tabs>
          <w:tab w:val="left" w:pos="1454"/>
        </w:tabs>
        <w:autoSpaceDE w:val="0"/>
        <w:autoSpaceDN w:val="0"/>
        <w:spacing w:before="137" w:after="0" w:line="252" w:lineRule="auto"/>
        <w:ind w:right="967"/>
      </w:pPr>
      <w:r>
        <w:t>If the color of the panel is yellow, it means the server is under warning status due to one or more of the following conditions:</w:t>
      </w:r>
    </w:p>
    <w:p w:rsidR="002E2C1B" w:rsidRDefault="002E2C1B" w:rsidP="007A2A21">
      <w:pPr>
        <w:pStyle w:val="a1"/>
        <w:widowControl w:val="0"/>
        <w:numPr>
          <w:ilvl w:val="1"/>
          <w:numId w:val="35"/>
        </w:numPr>
        <w:tabs>
          <w:tab w:val="left" w:pos="1454"/>
        </w:tabs>
        <w:autoSpaceDE w:val="0"/>
        <w:autoSpaceDN w:val="0"/>
        <w:spacing w:before="137" w:after="0" w:line="252" w:lineRule="auto"/>
        <w:ind w:right="967"/>
      </w:pPr>
      <w:r>
        <w:t>Idle CPU is less than 20%</w:t>
      </w:r>
    </w:p>
    <w:p w:rsidR="002E2C1B" w:rsidRDefault="002E2C1B" w:rsidP="007A2A21">
      <w:pPr>
        <w:pStyle w:val="a1"/>
        <w:widowControl w:val="0"/>
        <w:numPr>
          <w:ilvl w:val="1"/>
          <w:numId w:val="35"/>
        </w:numPr>
        <w:tabs>
          <w:tab w:val="left" w:pos="1454"/>
        </w:tabs>
        <w:autoSpaceDE w:val="0"/>
        <w:autoSpaceDN w:val="0"/>
        <w:spacing w:before="137" w:after="0" w:line="252" w:lineRule="auto"/>
        <w:ind w:right="967"/>
      </w:pPr>
      <w:r>
        <w:t>Load is higher than 5</w:t>
      </w:r>
    </w:p>
    <w:p w:rsidR="002E2C1B" w:rsidRDefault="002E2C1B" w:rsidP="007A2A21">
      <w:pPr>
        <w:pStyle w:val="a1"/>
        <w:widowControl w:val="0"/>
        <w:numPr>
          <w:ilvl w:val="1"/>
          <w:numId w:val="35"/>
        </w:numPr>
        <w:tabs>
          <w:tab w:val="left" w:pos="1454"/>
        </w:tabs>
        <w:autoSpaceDE w:val="0"/>
        <w:autoSpaceDN w:val="0"/>
        <w:spacing w:before="137" w:after="0" w:line="252" w:lineRule="auto"/>
        <w:ind w:right="967"/>
      </w:pPr>
      <w:r>
        <w:t>Free memory is less than 1000 MiB</w:t>
      </w:r>
    </w:p>
    <w:p w:rsidR="002E2C1B" w:rsidRDefault="002E2C1B" w:rsidP="007A2A21">
      <w:pPr>
        <w:pStyle w:val="a1"/>
        <w:widowControl w:val="0"/>
        <w:numPr>
          <w:ilvl w:val="1"/>
          <w:numId w:val="35"/>
        </w:numPr>
        <w:tabs>
          <w:tab w:val="left" w:pos="1454"/>
        </w:tabs>
        <w:autoSpaceDE w:val="0"/>
        <w:autoSpaceDN w:val="0"/>
        <w:spacing w:before="137" w:after="0" w:line="252" w:lineRule="auto"/>
        <w:ind w:right="967"/>
      </w:pPr>
      <w:r>
        <w:t>Free space of “/” is less than 10 GiB</w:t>
      </w:r>
    </w:p>
    <w:p w:rsidR="002E2C1B" w:rsidRPr="00BE6E32" w:rsidRDefault="002E2C1B" w:rsidP="007A2A21">
      <w:pPr>
        <w:pStyle w:val="a1"/>
        <w:widowControl w:val="0"/>
        <w:numPr>
          <w:ilvl w:val="0"/>
          <w:numId w:val="35"/>
        </w:numPr>
        <w:tabs>
          <w:tab w:val="left" w:pos="1454"/>
        </w:tabs>
        <w:autoSpaceDE w:val="0"/>
        <w:autoSpaceDN w:val="0"/>
        <w:spacing w:before="137" w:after="0" w:line="252" w:lineRule="auto"/>
        <w:ind w:right="967"/>
      </w:pPr>
      <w:r w:rsidRPr="00BE6E32">
        <w:t>If the color of the panel is red, it means the server is under critical status</w:t>
      </w:r>
      <w:r>
        <w:t xml:space="preserve"> due to </w:t>
      </w:r>
      <w:r w:rsidRPr="00BE6E32">
        <w:t>one or more of the following conditions</w:t>
      </w:r>
      <w:r>
        <w:t>:</w:t>
      </w:r>
    </w:p>
    <w:p w:rsidR="002E2C1B" w:rsidRDefault="002E2C1B" w:rsidP="007A2A21">
      <w:pPr>
        <w:pStyle w:val="a1"/>
        <w:widowControl w:val="0"/>
        <w:numPr>
          <w:ilvl w:val="1"/>
          <w:numId w:val="35"/>
        </w:numPr>
        <w:tabs>
          <w:tab w:val="left" w:pos="1454"/>
        </w:tabs>
        <w:autoSpaceDE w:val="0"/>
        <w:autoSpaceDN w:val="0"/>
        <w:spacing w:before="137" w:after="0" w:line="252" w:lineRule="auto"/>
        <w:ind w:right="967"/>
      </w:pPr>
      <w:r>
        <w:t xml:space="preserve">Idle CPU is less than 5% </w:t>
      </w:r>
    </w:p>
    <w:p w:rsidR="002E2C1B" w:rsidRDefault="002E2C1B" w:rsidP="007A2A21">
      <w:pPr>
        <w:pStyle w:val="a1"/>
        <w:widowControl w:val="0"/>
        <w:numPr>
          <w:ilvl w:val="1"/>
          <w:numId w:val="35"/>
        </w:numPr>
        <w:tabs>
          <w:tab w:val="left" w:pos="1454"/>
        </w:tabs>
        <w:autoSpaceDE w:val="0"/>
        <w:autoSpaceDN w:val="0"/>
        <w:spacing w:before="137" w:after="0" w:line="252" w:lineRule="auto"/>
        <w:ind w:right="967"/>
      </w:pPr>
      <w:r>
        <w:t>Load is higher than 10</w:t>
      </w:r>
    </w:p>
    <w:p w:rsidR="002E2C1B" w:rsidRDefault="002E2C1B" w:rsidP="007A2A21">
      <w:pPr>
        <w:pStyle w:val="a1"/>
        <w:widowControl w:val="0"/>
        <w:numPr>
          <w:ilvl w:val="1"/>
          <w:numId w:val="35"/>
        </w:numPr>
        <w:tabs>
          <w:tab w:val="left" w:pos="1454"/>
        </w:tabs>
        <w:autoSpaceDE w:val="0"/>
        <w:autoSpaceDN w:val="0"/>
        <w:spacing w:before="137" w:after="0" w:line="252" w:lineRule="auto"/>
        <w:ind w:right="967"/>
      </w:pPr>
      <w:r>
        <w:t>Free space of “/” is less than 1 GiB</w:t>
      </w:r>
    </w:p>
    <w:p w:rsidR="002E2C1B" w:rsidRDefault="002E2C1B" w:rsidP="007A2A21">
      <w:pPr>
        <w:pStyle w:val="a1"/>
        <w:widowControl w:val="0"/>
        <w:numPr>
          <w:ilvl w:val="1"/>
          <w:numId w:val="35"/>
        </w:numPr>
        <w:tabs>
          <w:tab w:val="left" w:pos="1454"/>
        </w:tabs>
        <w:autoSpaceDE w:val="0"/>
        <w:autoSpaceDN w:val="0"/>
        <w:spacing w:before="137" w:after="0" w:line="252" w:lineRule="auto"/>
        <w:ind w:right="967"/>
      </w:pPr>
      <w:r>
        <w:t>Free memory is less than 100 MiB</w:t>
      </w:r>
    </w:p>
    <w:p w:rsidR="002E2C1B" w:rsidRDefault="002E2C1B" w:rsidP="002E2C1B">
      <w:pPr>
        <w:pStyle w:val="a6"/>
      </w:pPr>
      <w:bookmarkStart w:id="24" w:name="_Ref499737810"/>
      <w:bookmarkStart w:id="25" w:name="_Toc508494371"/>
      <w:r>
        <w:lastRenderedPageBreak/>
        <w:t xml:space="preserve">Figure </w:t>
      </w:r>
      <w:r w:rsidR="00F5236F">
        <w:fldChar w:fldCharType="begin"/>
      </w:r>
      <w:r w:rsidR="001E2835">
        <w:instrText xml:space="preserve"> SEQ Figure \* ARABIC </w:instrText>
      </w:r>
      <w:r w:rsidR="00F5236F">
        <w:fldChar w:fldCharType="separate"/>
      </w:r>
      <w:r w:rsidR="00D34884">
        <w:rPr>
          <w:noProof/>
        </w:rPr>
        <w:t>3</w:t>
      </w:r>
      <w:r w:rsidR="00F5236F">
        <w:rPr>
          <w:noProof/>
        </w:rPr>
        <w:fldChar w:fldCharType="end"/>
      </w:r>
      <w:bookmarkEnd w:id="24"/>
      <w:r>
        <w:t>: Cluster Status Dashboard</w:t>
      </w:r>
      <w:bookmarkEnd w:id="25"/>
    </w:p>
    <w:p w:rsidR="002E2C1B" w:rsidRDefault="002E2C1B" w:rsidP="002E2C1B">
      <w:pPr>
        <w:widowControl w:val="0"/>
        <w:tabs>
          <w:tab w:val="left" w:pos="1454"/>
        </w:tabs>
        <w:autoSpaceDE w:val="0"/>
        <w:autoSpaceDN w:val="0"/>
        <w:spacing w:before="137" w:after="0" w:line="252" w:lineRule="auto"/>
        <w:ind w:left="720" w:right="967"/>
      </w:pPr>
      <w:r>
        <w:rPr>
          <w:noProof/>
          <w:lang w:eastAsia="zh-CN"/>
        </w:rPr>
        <w:drawing>
          <wp:inline distT="0" distB="0" distL="0" distR="0">
            <wp:extent cx="4413885" cy="1188085"/>
            <wp:effectExtent l="0" t="0" r="5715" b="0"/>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13885" cy="1188085"/>
                    </a:xfrm>
                    <a:prstGeom prst="rect">
                      <a:avLst/>
                    </a:prstGeom>
                  </pic:spPr>
                </pic:pic>
              </a:graphicData>
            </a:graphic>
          </wp:inline>
        </w:drawing>
      </w:r>
    </w:p>
    <w:p w:rsidR="002E2C1B" w:rsidRPr="00917800" w:rsidRDefault="002E2C1B" w:rsidP="002E2C1B">
      <w:pPr>
        <w:pStyle w:val="22"/>
      </w:pPr>
      <w:bookmarkStart w:id="26" w:name="_Toc508494362"/>
      <w:r w:rsidRPr="00917800">
        <w:t>Lustre Status Dashboard</w:t>
      </w:r>
      <w:bookmarkEnd w:id="26"/>
    </w:p>
    <w:p w:rsidR="002E2C1B" w:rsidRDefault="002E2C1B" w:rsidP="002E2C1B">
      <w:pPr>
        <w:pStyle w:val="DDNbodytext1"/>
        <w:keepNext/>
        <w:rPr>
          <w:noProof/>
        </w:rPr>
      </w:pPr>
      <w:r w:rsidRPr="00917800">
        <w:t xml:space="preserve">The Lustre Statistics dashboard </w:t>
      </w:r>
      <w:r>
        <w:t>(</w:t>
      </w:r>
      <w:r w:rsidR="002A323F">
        <w:fldChar w:fldCharType="begin"/>
      </w:r>
      <w:r w:rsidR="002A323F">
        <w:instrText xml:space="preserve"> REF _Ref499737886 \h  \* MERGEFORMAT </w:instrText>
      </w:r>
      <w:r w:rsidR="002A323F">
        <w:fldChar w:fldCharType="separate"/>
      </w:r>
      <w:r w:rsidR="00D34884" w:rsidRPr="00D34884">
        <w:rPr>
          <w:rStyle w:val="DDNField"/>
        </w:rPr>
        <w:t>Figure 4</w:t>
      </w:r>
      <w:r w:rsidR="002A323F">
        <w:fldChar w:fldCharType="end"/>
      </w:r>
      <w:r>
        <w:t xml:space="preserve">) </w:t>
      </w:r>
      <w:r w:rsidRPr="00917800">
        <w:t xml:space="preserve">show metrics of Lustre file systems. </w:t>
      </w:r>
    </w:p>
    <w:p w:rsidR="002E2C1B" w:rsidRPr="00741273" w:rsidRDefault="002E2C1B" w:rsidP="002E2C1B">
      <w:pPr>
        <w:pStyle w:val="a6"/>
      </w:pPr>
      <w:bookmarkStart w:id="27" w:name="_Ref499737886"/>
      <w:bookmarkStart w:id="28" w:name="_Toc508494372"/>
      <w:r>
        <w:t xml:space="preserve">Figure </w:t>
      </w:r>
      <w:r w:rsidR="00F5236F">
        <w:fldChar w:fldCharType="begin"/>
      </w:r>
      <w:r w:rsidR="001E2835">
        <w:instrText xml:space="preserve"> SEQ Figure \* ARABIC </w:instrText>
      </w:r>
      <w:r w:rsidR="00F5236F">
        <w:fldChar w:fldCharType="separate"/>
      </w:r>
      <w:r w:rsidR="00D34884">
        <w:rPr>
          <w:noProof/>
        </w:rPr>
        <w:t>4</w:t>
      </w:r>
      <w:r w:rsidR="00F5236F">
        <w:rPr>
          <w:noProof/>
        </w:rPr>
        <w:fldChar w:fldCharType="end"/>
      </w:r>
      <w:bookmarkEnd w:id="27"/>
      <w:r>
        <w:t>: Lustre Statistics Dashboard</w:t>
      </w:r>
      <w:bookmarkEnd w:id="28"/>
    </w:p>
    <w:p w:rsidR="002E2C1B" w:rsidRDefault="000A23B6" w:rsidP="002E2C1B">
      <w:pPr>
        <w:pStyle w:val="DDNbodytext1"/>
      </w:pPr>
      <w:r>
        <w:rPr>
          <w:noProof/>
          <w:lang w:eastAsia="zh-CN"/>
        </w:rPr>
        <w:drawing>
          <wp:inline distT="0" distB="0" distL="0" distR="0">
            <wp:extent cx="5591222" cy="2429301"/>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3235" cy="2434520"/>
                    </a:xfrm>
                    <a:prstGeom prst="rect">
                      <a:avLst/>
                    </a:prstGeom>
                    <a:noFill/>
                    <a:ln>
                      <a:noFill/>
                    </a:ln>
                  </pic:spPr>
                </pic:pic>
              </a:graphicData>
            </a:graphic>
          </wp:inline>
        </w:drawing>
      </w:r>
    </w:p>
    <w:p w:rsidR="002E2C1B" w:rsidRDefault="002E2C1B" w:rsidP="002E2C1B">
      <w:pPr>
        <w:spacing w:before="137"/>
        <w:ind w:left="955"/>
      </w:pPr>
      <w:r>
        <w:t xml:space="preserve">Following pictures are some of the panels in </w:t>
      </w:r>
      <w:r>
        <w:rPr>
          <w:i/>
        </w:rPr>
        <w:t xml:space="preserve">Lustre Statistics </w:t>
      </w:r>
      <w:r>
        <w:t>Dashboard</w:t>
      </w:r>
    </w:p>
    <w:p w:rsidR="00D34884" w:rsidRPr="00917800" w:rsidRDefault="00D34884" w:rsidP="007A2A21">
      <w:pPr>
        <w:pStyle w:val="DDNbodytext1"/>
        <w:keepNext/>
        <w:numPr>
          <w:ilvl w:val="0"/>
          <w:numId w:val="41"/>
        </w:numPr>
        <w:ind w:left="1434" w:hanging="357"/>
        <w:rPr>
          <w:lang w:eastAsia="zh-CN"/>
        </w:rPr>
      </w:pPr>
      <w:r>
        <w:rPr>
          <w:rFonts w:hint="eastAsia"/>
          <w:lang w:eastAsia="zh-CN"/>
        </w:rPr>
        <w:t>The Free Capacity in Total</w:t>
      </w:r>
      <w:r>
        <w:rPr>
          <w:lang w:eastAsia="zh-CN"/>
        </w:rPr>
        <w:t xml:space="preserve"> (</w:t>
      </w:r>
      <w:r w:rsidR="002A323F">
        <w:fldChar w:fldCharType="begin"/>
      </w:r>
      <w:r w:rsidR="002A323F">
        <w:instrText xml:space="preserve"> REF _Ref500948598 \h  \* MERGEFORMAT </w:instrText>
      </w:r>
      <w:r w:rsidR="002A323F">
        <w:fldChar w:fldCharType="separate"/>
      </w:r>
      <w:r>
        <w:rPr>
          <w:rStyle w:val="DDNField"/>
          <w:rFonts w:hint="eastAsia"/>
          <w:lang w:eastAsia="zh-CN"/>
        </w:rPr>
        <w:t xml:space="preserve">Figure </w:t>
      </w:r>
      <w:r w:rsidRPr="00D34884">
        <w:rPr>
          <w:rStyle w:val="DDNField"/>
          <w:lang w:eastAsia="zh-CN"/>
        </w:rPr>
        <w:t>5</w:t>
      </w:r>
      <w:r w:rsidR="002A323F">
        <w:fldChar w:fldCharType="end"/>
      </w:r>
      <w:r>
        <w:rPr>
          <w:lang w:eastAsia="zh-CN"/>
        </w:rPr>
        <w:t xml:space="preserve">) </w:t>
      </w:r>
      <w:r>
        <w:rPr>
          <w:rFonts w:hint="eastAsia"/>
          <w:lang w:eastAsia="zh-CN"/>
        </w:rPr>
        <w:t xml:space="preserve">shows how much free capacity remained in the Lustre Filesystem. The test case used in the figure is running </w:t>
      </w:r>
      <w:r>
        <w:rPr>
          <w:lang w:eastAsia="zh-CN"/>
        </w:rPr>
        <w:t>“</w:t>
      </w:r>
      <w:r>
        <w:rPr>
          <w:rFonts w:hint="eastAsia"/>
          <w:lang w:eastAsia="zh-CN"/>
        </w:rPr>
        <w:t>dd if=/dev/zero of=/mnt/lustre/file bs=1M</w:t>
      </w:r>
      <w:r>
        <w:rPr>
          <w:lang w:eastAsia="zh-CN"/>
        </w:rPr>
        <w:t>”</w:t>
      </w:r>
      <w:r>
        <w:rPr>
          <w:rFonts w:hint="eastAsia"/>
          <w:lang w:eastAsia="zh-CN"/>
        </w:rPr>
        <w:t xml:space="preserve"> </w:t>
      </w:r>
      <w:r>
        <w:rPr>
          <w:rFonts w:hint="eastAsia"/>
          <w:lang w:eastAsia="zh-CN"/>
        </w:rPr>
        <w:lastRenderedPageBreak/>
        <w:t>from about 18:40, and it shows that the free capacity is being consumed at a speed of about 20MB/s.</w:t>
      </w:r>
    </w:p>
    <w:p w:rsidR="00D34884" w:rsidRDefault="00D34884" w:rsidP="00D34884">
      <w:pPr>
        <w:pStyle w:val="a6"/>
        <w:ind w:left="1434"/>
        <w:rPr>
          <w:lang w:eastAsia="zh-CN"/>
        </w:rPr>
      </w:pPr>
      <w:bookmarkStart w:id="29" w:name="_Ref500948598"/>
      <w:bookmarkStart w:id="30" w:name="_Ref500948585"/>
      <w:bookmarkStart w:id="31" w:name="_Toc501375727"/>
      <w:bookmarkStart w:id="32" w:name="_Toc501467934"/>
      <w:bookmarkStart w:id="33" w:name="_Toc508494373"/>
      <w:r>
        <w:rPr>
          <w:rFonts w:hint="eastAsia"/>
          <w:lang w:eastAsia="zh-CN"/>
        </w:rPr>
        <w:t xml:space="preserve">Figure </w:t>
      </w:r>
      <w:r w:rsidR="00F5236F">
        <w:fldChar w:fldCharType="begin"/>
      </w:r>
      <w:r w:rsidR="001E2835">
        <w:instrText xml:space="preserve"> SEQ Figure \* ARABIC </w:instrText>
      </w:r>
      <w:r w:rsidR="00F5236F">
        <w:fldChar w:fldCharType="separate"/>
      </w:r>
      <w:r>
        <w:rPr>
          <w:noProof/>
        </w:rPr>
        <w:t>5</w:t>
      </w:r>
      <w:r w:rsidR="00F5236F">
        <w:rPr>
          <w:noProof/>
        </w:rPr>
        <w:fldChar w:fldCharType="end"/>
      </w:r>
      <w:bookmarkEnd w:id="29"/>
      <w:r>
        <w:rPr>
          <w:rFonts w:hint="eastAsia"/>
          <w:lang w:eastAsia="zh-CN"/>
        </w:rPr>
        <w:t xml:space="preserve">: </w:t>
      </w:r>
      <w:bookmarkEnd w:id="30"/>
      <w:bookmarkEnd w:id="31"/>
      <w:bookmarkEnd w:id="32"/>
      <w:r>
        <w:rPr>
          <w:rFonts w:hint="eastAsia"/>
          <w:lang w:eastAsia="zh-CN"/>
        </w:rPr>
        <w:t>Free Capacity in Total Panel</w:t>
      </w:r>
      <w:bookmarkEnd w:id="33"/>
    </w:p>
    <w:p w:rsidR="00D34884" w:rsidRDefault="00D34884" w:rsidP="00D34884">
      <w:pPr>
        <w:spacing w:before="137"/>
        <w:ind w:left="955" w:firstLine="479"/>
        <w:rPr>
          <w:noProof/>
          <w:lang w:eastAsia="zh-CN"/>
        </w:rPr>
      </w:pPr>
      <w:r>
        <w:rPr>
          <w:rFonts w:hint="eastAsia"/>
          <w:noProof/>
          <w:lang w:eastAsia="zh-CN"/>
        </w:rPr>
        <w:drawing>
          <wp:inline distT="0" distB="0" distL="0" distR="0">
            <wp:extent cx="2736376" cy="2678799"/>
            <wp:effectExtent l="0" t="0" r="698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6287" cy="2678712"/>
                    </a:xfrm>
                    <a:prstGeom prst="rect">
                      <a:avLst/>
                    </a:prstGeom>
                    <a:noFill/>
                    <a:ln>
                      <a:noFill/>
                    </a:ln>
                  </pic:spPr>
                </pic:pic>
              </a:graphicData>
            </a:graphic>
          </wp:inline>
        </w:drawing>
      </w:r>
    </w:p>
    <w:p w:rsidR="00D34884" w:rsidRPr="009211A0" w:rsidRDefault="00D34884" w:rsidP="007A2A21">
      <w:pPr>
        <w:pStyle w:val="DDNbodytext1"/>
        <w:keepNext/>
        <w:numPr>
          <w:ilvl w:val="0"/>
          <w:numId w:val="41"/>
        </w:numPr>
        <w:ind w:left="1434" w:hanging="357"/>
        <w:rPr>
          <w:lang w:eastAsia="zh-CN"/>
        </w:rPr>
      </w:pPr>
      <w:r>
        <w:rPr>
          <w:rFonts w:hint="eastAsia"/>
          <w:lang w:eastAsia="zh-CN"/>
        </w:rPr>
        <w:t xml:space="preserve">The Used Capacity in Total panel </w:t>
      </w:r>
      <w:r>
        <w:rPr>
          <w:lang w:eastAsia="zh-CN"/>
        </w:rPr>
        <w:t>(</w:t>
      </w:r>
      <w:r w:rsidR="002A323F">
        <w:fldChar w:fldCharType="begin"/>
      </w:r>
      <w:r w:rsidR="002A323F">
        <w:instrText xml:space="preserve"> REF _Ref500949006 \h  \* MERGEFORMAT </w:instrText>
      </w:r>
      <w:r w:rsidR="002A323F">
        <w:fldChar w:fldCharType="separate"/>
      </w:r>
      <w:r w:rsidRPr="00D34884">
        <w:rPr>
          <w:rStyle w:val="DDNField"/>
          <w:rFonts w:hint="eastAsia"/>
          <w:lang w:eastAsia="zh-CN"/>
        </w:rPr>
        <w:t xml:space="preserve">Figure </w:t>
      </w:r>
      <w:r w:rsidRPr="00D34884">
        <w:rPr>
          <w:rStyle w:val="DDNField"/>
          <w:lang w:eastAsia="zh-CN"/>
        </w:rPr>
        <w:t>6</w:t>
      </w:r>
      <w:r w:rsidR="002A323F">
        <w:fldChar w:fldCharType="end"/>
      </w:r>
      <w:r>
        <w:rPr>
          <w:rFonts w:hint="eastAsia"/>
          <w:lang w:eastAsia="zh-CN"/>
        </w:rPr>
        <w:t>) shows how much capacity used in total in the Lustre Filesystem. T</w:t>
      </w:r>
      <w:r>
        <w:rPr>
          <w:lang w:eastAsia="zh-CN"/>
        </w:rPr>
        <w:t>h</w:t>
      </w:r>
      <w:r>
        <w:rPr>
          <w:rFonts w:hint="eastAsia"/>
          <w:lang w:eastAsia="zh-CN"/>
        </w:rPr>
        <w:t xml:space="preserve">e test case used in the figure is running </w:t>
      </w:r>
      <w:r>
        <w:rPr>
          <w:lang w:eastAsia="zh-CN"/>
        </w:rPr>
        <w:t>“</w:t>
      </w:r>
      <w:r>
        <w:rPr>
          <w:rFonts w:hint="eastAsia"/>
          <w:lang w:eastAsia="zh-CN"/>
        </w:rPr>
        <w:t>dd if=/dev/zero of=/mnt/lustre/file bs=1M</w:t>
      </w:r>
      <w:r>
        <w:rPr>
          <w:lang w:eastAsia="zh-CN"/>
        </w:rPr>
        <w:t>”</w:t>
      </w:r>
      <w:r>
        <w:rPr>
          <w:rFonts w:hint="eastAsia"/>
          <w:lang w:eastAsia="zh-CN"/>
        </w:rPr>
        <w:t xml:space="preserve"> from about 18:40, and it can be seen from the figure that the used capacity has increased at about 20 MB/s.</w:t>
      </w:r>
    </w:p>
    <w:p w:rsidR="00D34884" w:rsidRDefault="00D34884" w:rsidP="00D34884">
      <w:pPr>
        <w:pStyle w:val="a6"/>
        <w:ind w:left="1434"/>
        <w:rPr>
          <w:lang w:eastAsia="zh-CN"/>
        </w:rPr>
      </w:pPr>
      <w:bookmarkStart w:id="34" w:name="_Ref500949006"/>
      <w:bookmarkStart w:id="35" w:name="_Toc501375728"/>
      <w:bookmarkStart w:id="36" w:name="_Toc501467935"/>
      <w:bookmarkStart w:id="37" w:name="_Ref502652934"/>
      <w:bookmarkStart w:id="38" w:name="_Toc508494374"/>
      <w:r>
        <w:rPr>
          <w:rFonts w:hint="eastAsia"/>
          <w:lang w:eastAsia="zh-CN"/>
        </w:rPr>
        <w:t xml:space="preserve">Figure </w:t>
      </w:r>
      <w:r w:rsidR="00F5236F">
        <w:fldChar w:fldCharType="begin"/>
      </w:r>
      <w:r w:rsidR="001E2835">
        <w:instrText xml:space="preserve"> SEQ Figure \* ARABIC </w:instrText>
      </w:r>
      <w:r w:rsidR="00F5236F">
        <w:fldChar w:fldCharType="separate"/>
      </w:r>
      <w:r>
        <w:rPr>
          <w:noProof/>
        </w:rPr>
        <w:t>6</w:t>
      </w:r>
      <w:r w:rsidR="00F5236F">
        <w:rPr>
          <w:noProof/>
        </w:rPr>
        <w:fldChar w:fldCharType="end"/>
      </w:r>
      <w:bookmarkEnd w:id="34"/>
      <w:r>
        <w:rPr>
          <w:rFonts w:hint="eastAsia"/>
          <w:lang w:eastAsia="zh-CN"/>
        </w:rPr>
        <w:t xml:space="preserve">: </w:t>
      </w:r>
      <w:bookmarkEnd w:id="35"/>
      <w:bookmarkEnd w:id="36"/>
      <w:r>
        <w:rPr>
          <w:rFonts w:hint="eastAsia"/>
          <w:lang w:eastAsia="zh-CN"/>
        </w:rPr>
        <w:t>Used Capacity in Total Panel</w:t>
      </w:r>
      <w:bookmarkEnd w:id="37"/>
      <w:bookmarkEnd w:id="38"/>
    </w:p>
    <w:p w:rsidR="00D34884" w:rsidRDefault="00D34884" w:rsidP="00D34884">
      <w:pPr>
        <w:spacing w:before="137"/>
        <w:ind w:left="955" w:firstLine="485"/>
        <w:rPr>
          <w:noProof/>
          <w:lang w:eastAsia="zh-CN"/>
        </w:rPr>
      </w:pPr>
      <w:r>
        <w:rPr>
          <w:rFonts w:hint="eastAsia"/>
          <w:noProof/>
          <w:lang w:eastAsia="zh-CN"/>
        </w:rPr>
        <w:drawing>
          <wp:inline distT="0" distB="0" distL="0" distR="0">
            <wp:extent cx="2762259" cy="2736376"/>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466" cy="2736581"/>
                    </a:xfrm>
                    <a:prstGeom prst="rect">
                      <a:avLst/>
                    </a:prstGeom>
                    <a:noFill/>
                    <a:ln>
                      <a:noFill/>
                    </a:ln>
                  </pic:spPr>
                </pic:pic>
              </a:graphicData>
            </a:graphic>
          </wp:inline>
        </w:drawing>
      </w:r>
    </w:p>
    <w:p w:rsidR="00D34884" w:rsidRPr="009211A0" w:rsidRDefault="00D34884" w:rsidP="00D34884">
      <w:pPr>
        <w:pStyle w:val="DDNbodytext1"/>
        <w:keepNext/>
        <w:rPr>
          <w:lang w:eastAsia="zh-CN"/>
        </w:rPr>
      </w:pPr>
      <w:r>
        <w:rPr>
          <w:rFonts w:hint="eastAsia"/>
          <w:lang w:eastAsia="zh-CN"/>
        </w:rPr>
        <w:t xml:space="preserve">The Free Capacity per OST panel </w:t>
      </w:r>
      <w:r>
        <w:rPr>
          <w:lang w:eastAsia="zh-CN"/>
        </w:rPr>
        <w:t>(</w:t>
      </w:r>
      <w:r w:rsidR="002A323F">
        <w:fldChar w:fldCharType="begin"/>
      </w:r>
      <w:r w:rsidR="002A323F">
        <w:instrText xml:space="preserve">REF _Ref500949671 \h \* MERGEFORMAT </w:instrText>
      </w:r>
      <w:r w:rsidR="002A323F">
        <w:fldChar w:fldCharType="separate"/>
      </w:r>
      <w:r>
        <w:rPr>
          <w:rStyle w:val="DDNField"/>
          <w:rFonts w:hint="eastAsia"/>
          <w:lang w:eastAsia="zh-CN"/>
        </w:rPr>
        <w:t xml:space="preserve">Figure </w:t>
      </w:r>
      <w:r w:rsidRPr="00D34884">
        <w:rPr>
          <w:rStyle w:val="DDNField"/>
          <w:lang w:eastAsia="zh-CN"/>
        </w:rPr>
        <w:t>7</w:t>
      </w:r>
      <w:r w:rsidR="002A323F">
        <w:fldChar w:fldCharType="end"/>
      </w:r>
      <w:r>
        <w:rPr>
          <w:lang w:eastAsia="zh-CN"/>
        </w:rPr>
        <w:t xml:space="preserve">) </w:t>
      </w:r>
      <w:r>
        <w:rPr>
          <w:rFonts w:hint="eastAsia"/>
          <w:lang w:eastAsia="zh-CN"/>
        </w:rPr>
        <w:t xml:space="preserve">shows  how much free </w:t>
      </w:r>
      <w:r>
        <w:rPr>
          <w:lang w:eastAsia="zh-CN"/>
        </w:rPr>
        <w:t>capacity</w:t>
      </w:r>
      <w:r>
        <w:rPr>
          <w:rFonts w:hint="eastAsia"/>
          <w:lang w:eastAsia="zh-CN"/>
        </w:rPr>
        <w:t xml:space="preserve"> per OST remained in the Lustre Filesystem. As shown in the figure,  OST0002 free capacity is 946.47MB</w:t>
      </w:r>
      <w:r>
        <w:rPr>
          <w:rFonts w:hint="eastAsia"/>
          <w:lang w:eastAsia="zh-CN"/>
        </w:rPr>
        <w:t>，</w:t>
      </w:r>
      <w:r>
        <w:rPr>
          <w:rFonts w:hint="eastAsia"/>
          <w:lang w:eastAsia="zh-CN"/>
        </w:rPr>
        <w:t xml:space="preserve"> OST0007 free capacity </w:t>
      </w:r>
      <w:r>
        <w:rPr>
          <w:rFonts w:hint="eastAsia"/>
          <w:lang w:eastAsia="zh-CN"/>
        </w:rPr>
        <w:lastRenderedPageBreak/>
        <w:t>is 3.59GB</w:t>
      </w:r>
      <w:r>
        <w:rPr>
          <w:rFonts w:hint="eastAsia"/>
          <w:lang w:eastAsia="zh-CN"/>
        </w:rPr>
        <w:t>，</w:t>
      </w:r>
      <w:r>
        <w:rPr>
          <w:rFonts w:hint="eastAsia"/>
          <w:lang w:eastAsia="zh-CN"/>
        </w:rPr>
        <w:t>the free capacity of  the left OST</w:t>
      </w:r>
      <w:r w:rsidR="00BB737D">
        <w:rPr>
          <w:rFonts w:hint="eastAsia"/>
          <w:lang w:eastAsia="zh-CN"/>
        </w:rPr>
        <w:t>s</w:t>
      </w:r>
      <w:r>
        <w:rPr>
          <w:rFonts w:hint="eastAsia"/>
          <w:lang w:eastAsia="zh-CN"/>
        </w:rPr>
        <w:t xml:space="preserve"> is all 4.09G. By clicking on the </w:t>
      </w:r>
      <w:r>
        <w:rPr>
          <w:lang w:eastAsia="zh-CN"/>
        </w:rPr>
        <w:t>“</w:t>
      </w:r>
      <w:r>
        <w:rPr>
          <w:rFonts w:hint="eastAsia"/>
          <w:lang w:eastAsia="zh-CN"/>
        </w:rPr>
        <w:t>Current</w:t>
      </w:r>
      <w:r>
        <w:rPr>
          <w:lang w:eastAsia="zh-CN"/>
        </w:rPr>
        <w:t>”</w:t>
      </w:r>
      <w:r>
        <w:rPr>
          <w:rFonts w:hint="eastAsia"/>
          <w:lang w:eastAsia="zh-CN"/>
        </w:rPr>
        <w:t>, the current free capacity can be sorted in the ascending of descending order.</w:t>
      </w:r>
    </w:p>
    <w:p w:rsidR="00D34884" w:rsidRDefault="00D34884" w:rsidP="00D34884">
      <w:pPr>
        <w:pStyle w:val="a6"/>
        <w:rPr>
          <w:lang w:eastAsia="zh-CN"/>
        </w:rPr>
      </w:pPr>
      <w:bookmarkStart w:id="39" w:name="_Ref500949671"/>
      <w:bookmarkStart w:id="40" w:name="_Toc501375729"/>
      <w:bookmarkStart w:id="41" w:name="_Toc501467936"/>
      <w:bookmarkStart w:id="42" w:name="_Toc508494375"/>
      <w:r>
        <w:rPr>
          <w:rFonts w:hint="eastAsia"/>
          <w:lang w:eastAsia="zh-CN"/>
        </w:rPr>
        <w:t xml:space="preserve">Figure </w:t>
      </w:r>
      <w:r w:rsidR="00F5236F">
        <w:fldChar w:fldCharType="begin"/>
      </w:r>
      <w:r w:rsidR="001E2835">
        <w:instrText xml:space="preserve"> SEQ Figure \* ARABIC </w:instrText>
      </w:r>
      <w:r w:rsidR="00F5236F">
        <w:fldChar w:fldCharType="separate"/>
      </w:r>
      <w:r>
        <w:rPr>
          <w:noProof/>
        </w:rPr>
        <w:t>7</w:t>
      </w:r>
      <w:r w:rsidR="00F5236F">
        <w:rPr>
          <w:noProof/>
        </w:rPr>
        <w:fldChar w:fldCharType="end"/>
      </w:r>
      <w:bookmarkEnd w:id="39"/>
      <w:r>
        <w:rPr>
          <w:rFonts w:hint="eastAsia"/>
          <w:lang w:eastAsia="zh-CN"/>
        </w:rPr>
        <w:t xml:space="preserve">: </w:t>
      </w:r>
      <w:bookmarkEnd w:id="40"/>
      <w:bookmarkEnd w:id="41"/>
      <w:r>
        <w:rPr>
          <w:rFonts w:hint="eastAsia"/>
          <w:lang w:eastAsia="zh-CN"/>
        </w:rPr>
        <w:t>Free Capacity per OST Panel</w:t>
      </w:r>
      <w:bookmarkEnd w:id="42"/>
    </w:p>
    <w:p w:rsidR="00D34884" w:rsidRDefault="00D34884" w:rsidP="00D34884">
      <w:pPr>
        <w:rPr>
          <w:lang w:eastAsia="zh-CN"/>
        </w:rPr>
      </w:pPr>
      <w:r>
        <w:rPr>
          <w:rFonts w:hint="eastAsia"/>
          <w:lang w:eastAsia="zh-CN"/>
        </w:rPr>
        <w:tab/>
      </w:r>
      <w:r>
        <w:rPr>
          <w:noProof/>
          <w:lang w:eastAsia="zh-CN"/>
        </w:rPr>
        <w:drawing>
          <wp:inline distT="0" distB="0" distL="0" distR="0">
            <wp:extent cx="2811439" cy="2778277"/>
            <wp:effectExtent l="0" t="0" r="825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1493" cy="2778331"/>
                    </a:xfrm>
                    <a:prstGeom prst="rect">
                      <a:avLst/>
                    </a:prstGeom>
                    <a:noFill/>
                    <a:ln>
                      <a:noFill/>
                    </a:ln>
                  </pic:spPr>
                </pic:pic>
              </a:graphicData>
            </a:graphic>
          </wp:inline>
        </w:drawing>
      </w:r>
    </w:p>
    <w:p w:rsidR="00D34884" w:rsidRPr="006E6B3E" w:rsidRDefault="00BB737D" w:rsidP="00BB737D">
      <w:pPr>
        <w:pStyle w:val="DDNbodytext1"/>
        <w:keepNext/>
        <w:rPr>
          <w:lang w:eastAsia="zh-CN"/>
        </w:rPr>
      </w:pPr>
      <w:r>
        <w:rPr>
          <w:rFonts w:hint="eastAsia"/>
          <w:lang w:eastAsia="zh-CN"/>
        </w:rPr>
        <w:t xml:space="preserve">The Used Capacity per OST panel </w:t>
      </w:r>
      <w:r w:rsidR="00D34884">
        <w:rPr>
          <w:lang w:eastAsia="zh-CN"/>
        </w:rPr>
        <w:t>(</w:t>
      </w:r>
      <w:r w:rsidR="002A323F">
        <w:fldChar w:fldCharType="begin"/>
      </w:r>
      <w:r w:rsidR="002A323F">
        <w:instrText xml:space="preserve">REF _Ref500950882 \h \* MERGEFORMAT </w:instrText>
      </w:r>
      <w:r w:rsidR="002A323F">
        <w:fldChar w:fldCharType="separate"/>
      </w:r>
      <w:r>
        <w:rPr>
          <w:rStyle w:val="DDNField"/>
          <w:rFonts w:hint="eastAsia"/>
          <w:lang w:eastAsia="zh-CN"/>
        </w:rPr>
        <w:t xml:space="preserve">Figure </w:t>
      </w:r>
      <w:r w:rsidR="00D34884" w:rsidRPr="00D34884">
        <w:rPr>
          <w:rStyle w:val="DDNField"/>
          <w:lang w:eastAsia="zh-CN"/>
        </w:rPr>
        <w:t>8</w:t>
      </w:r>
      <w:r w:rsidR="002A323F">
        <w:fldChar w:fldCharType="end"/>
      </w:r>
      <w:r w:rsidR="00D34884">
        <w:rPr>
          <w:lang w:eastAsia="zh-CN"/>
        </w:rPr>
        <w:t>)</w:t>
      </w:r>
      <w:r>
        <w:rPr>
          <w:rFonts w:hint="eastAsia"/>
          <w:lang w:eastAsia="zh-CN"/>
        </w:rPr>
        <w:t xml:space="preserve"> shows how much capacity per OST used in the Lustre Filesystem. As shown in the figure, </w:t>
      </w:r>
      <w:r w:rsidR="00D34884">
        <w:rPr>
          <w:rFonts w:hint="eastAsia"/>
          <w:lang w:eastAsia="zh-CN"/>
        </w:rPr>
        <w:t>OST0002</w:t>
      </w:r>
      <w:r>
        <w:rPr>
          <w:rFonts w:hint="eastAsia"/>
          <w:lang w:eastAsia="zh-CN"/>
        </w:rPr>
        <w:t xml:space="preserve"> used capacity is </w:t>
      </w:r>
      <w:r w:rsidR="00D34884">
        <w:rPr>
          <w:rFonts w:hint="eastAsia"/>
          <w:lang w:eastAsia="zh-CN"/>
        </w:rPr>
        <w:t>3.97GB</w:t>
      </w:r>
      <w:r w:rsidR="00D34884">
        <w:rPr>
          <w:rFonts w:hint="eastAsia"/>
          <w:lang w:eastAsia="zh-CN"/>
        </w:rPr>
        <w:t>，</w:t>
      </w:r>
      <w:r w:rsidR="00D34884">
        <w:rPr>
          <w:rFonts w:hint="eastAsia"/>
          <w:lang w:eastAsia="zh-CN"/>
        </w:rPr>
        <w:t xml:space="preserve"> OST0007</w:t>
      </w:r>
      <w:r>
        <w:rPr>
          <w:rFonts w:hint="eastAsia"/>
          <w:lang w:eastAsia="zh-CN"/>
        </w:rPr>
        <w:t xml:space="preserve"> used capacity is </w:t>
      </w:r>
      <w:r w:rsidR="00D34884">
        <w:rPr>
          <w:rFonts w:hint="eastAsia"/>
          <w:lang w:eastAsia="zh-CN"/>
        </w:rPr>
        <w:t>1.27GB</w:t>
      </w:r>
      <w:r w:rsidR="00D34884">
        <w:rPr>
          <w:rFonts w:hint="eastAsia"/>
          <w:lang w:eastAsia="zh-CN"/>
        </w:rPr>
        <w:t>，</w:t>
      </w:r>
      <w:r>
        <w:rPr>
          <w:rFonts w:hint="eastAsia"/>
          <w:lang w:eastAsia="zh-CN"/>
        </w:rPr>
        <w:t xml:space="preserve">the used capacity of the left OSTs is </w:t>
      </w:r>
      <w:r w:rsidR="00D34884">
        <w:rPr>
          <w:rFonts w:hint="eastAsia"/>
          <w:lang w:eastAsia="zh-CN"/>
        </w:rPr>
        <w:t>820.8MB</w:t>
      </w:r>
      <w:r w:rsidR="00D34884">
        <w:rPr>
          <w:rFonts w:hint="eastAsia"/>
          <w:lang w:eastAsia="zh-CN"/>
        </w:rPr>
        <w:t>。</w:t>
      </w:r>
      <w:r>
        <w:rPr>
          <w:rFonts w:hint="eastAsia"/>
          <w:lang w:eastAsia="zh-CN"/>
        </w:rPr>
        <w:t xml:space="preserve">By clicking on the </w:t>
      </w:r>
      <w:r>
        <w:rPr>
          <w:lang w:eastAsia="zh-CN"/>
        </w:rPr>
        <w:t>“</w:t>
      </w:r>
      <w:r>
        <w:rPr>
          <w:rFonts w:hint="eastAsia"/>
          <w:lang w:eastAsia="zh-CN"/>
        </w:rPr>
        <w:t>Current</w:t>
      </w:r>
      <w:r>
        <w:rPr>
          <w:lang w:eastAsia="zh-CN"/>
        </w:rPr>
        <w:t>”</w:t>
      </w:r>
      <w:r>
        <w:rPr>
          <w:rFonts w:hint="eastAsia"/>
          <w:lang w:eastAsia="zh-CN"/>
        </w:rPr>
        <w:t>, the current used capacity can be sorted in the ascending of descending order.</w:t>
      </w:r>
    </w:p>
    <w:p w:rsidR="00D34884" w:rsidRDefault="00BB737D" w:rsidP="00D34884">
      <w:pPr>
        <w:pStyle w:val="a6"/>
        <w:rPr>
          <w:lang w:eastAsia="zh-CN"/>
        </w:rPr>
      </w:pPr>
      <w:bookmarkStart w:id="43" w:name="_Ref500950882"/>
      <w:bookmarkStart w:id="44" w:name="_Toc501375730"/>
      <w:bookmarkStart w:id="45" w:name="_Toc501467937"/>
      <w:bookmarkStart w:id="46" w:name="_Toc508494376"/>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8</w:t>
      </w:r>
      <w:r w:rsidR="00F5236F">
        <w:fldChar w:fldCharType="end"/>
      </w:r>
      <w:bookmarkEnd w:id="43"/>
      <w:r w:rsidR="00D34884">
        <w:rPr>
          <w:rFonts w:hint="eastAsia"/>
          <w:lang w:eastAsia="zh-CN"/>
        </w:rPr>
        <w:t xml:space="preserve">: </w:t>
      </w:r>
      <w:bookmarkEnd w:id="44"/>
      <w:bookmarkEnd w:id="45"/>
      <w:r>
        <w:rPr>
          <w:rFonts w:hint="eastAsia"/>
          <w:lang w:eastAsia="zh-CN"/>
        </w:rPr>
        <w:t>Used Capacity per OST Panel</w:t>
      </w:r>
      <w:bookmarkEnd w:id="46"/>
    </w:p>
    <w:p w:rsidR="00D34884" w:rsidRDefault="00D34884" w:rsidP="00D34884">
      <w:pPr>
        <w:rPr>
          <w:lang w:eastAsia="zh-CN"/>
        </w:rPr>
      </w:pPr>
      <w:r>
        <w:rPr>
          <w:rFonts w:hint="eastAsia"/>
          <w:lang w:eastAsia="zh-CN"/>
        </w:rPr>
        <w:tab/>
      </w:r>
      <w:r>
        <w:rPr>
          <w:noProof/>
          <w:lang w:eastAsia="zh-CN"/>
        </w:rPr>
        <w:drawing>
          <wp:inline distT="0" distB="0" distL="0" distR="0">
            <wp:extent cx="2907030" cy="2872740"/>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7030" cy="2872740"/>
                    </a:xfrm>
                    <a:prstGeom prst="rect">
                      <a:avLst/>
                    </a:prstGeom>
                    <a:noFill/>
                    <a:ln>
                      <a:noFill/>
                    </a:ln>
                  </pic:spPr>
                </pic:pic>
              </a:graphicData>
            </a:graphic>
          </wp:inline>
        </w:drawing>
      </w:r>
    </w:p>
    <w:p w:rsidR="00D34884" w:rsidRPr="00517B56" w:rsidRDefault="00BB737D" w:rsidP="00D34884">
      <w:pPr>
        <w:pStyle w:val="DDNbodytext1"/>
        <w:keepNext/>
        <w:rPr>
          <w:lang w:eastAsia="zh-CN"/>
        </w:rPr>
      </w:pPr>
      <w:r>
        <w:rPr>
          <w:rFonts w:hint="eastAsia"/>
          <w:lang w:eastAsia="zh-CN"/>
        </w:rPr>
        <w:t xml:space="preserve">The Used Capacity per User panel </w:t>
      </w:r>
      <w:r w:rsidR="00D34884">
        <w:rPr>
          <w:lang w:eastAsia="zh-CN"/>
        </w:rPr>
        <w:t>(</w:t>
      </w:r>
      <w:r w:rsidR="002A323F">
        <w:fldChar w:fldCharType="begin"/>
      </w:r>
      <w:r w:rsidR="002A323F">
        <w:instrText xml:space="preserve">REF _Ref500951070 \h \* MERGEFORMAT </w:instrText>
      </w:r>
      <w:r w:rsidR="002A323F">
        <w:fldChar w:fldCharType="separate"/>
      </w:r>
      <w:r>
        <w:rPr>
          <w:rStyle w:val="DDNField"/>
          <w:rFonts w:hint="eastAsia"/>
          <w:lang w:eastAsia="zh-CN"/>
        </w:rPr>
        <w:t xml:space="preserve">Figure </w:t>
      </w:r>
      <w:r w:rsidR="00D34884" w:rsidRPr="00D34884">
        <w:rPr>
          <w:rStyle w:val="DDNField"/>
          <w:lang w:eastAsia="zh-CN"/>
        </w:rPr>
        <w:t>9</w:t>
      </w:r>
      <w:r w:rsidR="002A323F">
        <w:fldChar w:fldCharType="end"/>
      </w:r>
      <w:r w:rsidR="00D34884">
        <w:rPr>
          <w:lang w:eastAsia="zh-CN"/>
        </w:rPr>
        <w:t>)</w:t>
      </w:r>
      <w:r>
        <w:rPr>
          <w:rFonts w:hint="eastAsia"/>
          <w:lang w:eastAsia="zh-CN"/>
        </w:rPr>
        <w:t xml:space="preserve"> shows how much capacity per user used in the  </w:t>
      </w:r>
      <w:r w:rsidR="00D34884">
        <w:rPr>
          <w:lang w:eastAsia="zh-CN"/>
        </w:rPr>
        <w:t>Lustre</w:t>
      </w:r>
      <w:r>
        <w:rPr>
          <w:rFonts w:hint="eastAsia"/>
          <w:lang w:eastAsia="zh-CN"/>
        </w:rPr>
        <w:t xml:space="preserve"> Filesystem. As shown in the figure, the current used capacity of the user (UID=0) is </w:t>
      </w:r>
      <w:r w:rsidR="00D34884">
        <w:rPr>
          <w:rFonts w:hint="eastAsia"/>
          <w:lang w:eastAsia="zh-CN"/>
        </w:rPr>
        <w:t>13.65GB</w:t>
      </w:r>
      <w:r>
        <w:rPr>
          <w:rFonts w:hint="eastAsia"/>
          <w:lang w:eastAsia="zh-CN"/>
        </w:rPr>
        <w:t xml:space="preserve">; The current </w:t>
      </w:r>
      <w:r>
        <w:rPr>
          <w:rFonts w:hint="eastAsia"/>
          <w:lang w:eastAsia="zh-CN"/>
        </w:rPr>
        <w:lastRenderedPageBreak/>
        <w:t xml:space="preserve">used capacity of the user (UID=1000) is </w:t>
      </w:r>
      <w:r w:rsidR="00D34884">
        <w:rPr>
          <w:rFonts w:hint="eastAsia"/>
          <w:lang w:eastAsia="zh-CN"/>
        </w:rPr>
        <w:t>2.10GB</w:t>
      </w:r>
      <w:r>
        <w:rPr>
          <w:rFonts w:hint="eastAsia"/>
          <w:lang w:eastAsia="zh-CN"/>
        </w:rPr>
        <w:t xml:space="preserve">; The current used capacity of the user (UID=1001) is </w:t>
      </w:r>
      <w:r w:rsidR="00D34884">
        <w:rPr>
          <w:rFonts w:hint="eastAsia"/>
          <w:lang w:eastAsia="zh-CN"/>
        </w:rPr>
        <w:t>954.37MB</w:t>
      </w:r>
      <w:r w:rsidR="00D34884">
        <w:rPr>
          <w:rFonts w:hint="eastAsia"/>
          <w:lang w:eastAsia="zh-CN"/>
        </w:rPr>
        <w:t>。</w:t>
      </w:r>
    </w:p>
    <w:p w:rsidR="00D34884" w:rsidRDefault="00BB737D" w:rsidP="00D34884">
      <w:pPr>
        <w:pStyle w:val="a6"/>
        <w:rPr>
          <w:lang w:eastAsia="zh-CN"/>
        </w:rPr>
      </w:pPr>
      <w:bookmarkStart w:id="47" w:name="_Ref500951070"/>
      <w:bookmarkStart w:id="48" w:name="_Toc501375731"/>
      <w:bookmarkStart w:id="49" w:name="_Toc501467938"/>
      <w:bookmarkStart w:id="50" w:name="_Toc508494377"/>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9</w:t>
      </w:r>
      <w:r w:rsidR="00F5236F">
        <w:fldChar w:fldCharType="end"/>
      </w:r>
      <w:bookmarkEnd w:id="47"/>
      <w:r w:rsidR="00D34884">
        <w:rPr>
          <w:rFonts w:hint="eastAsia"/>
          <w:lang w:eastAsia="zh-CN"/>
        </w:rPr>
        <w:t xml:space="preserve">: </w:t>
      </w:r>
      <w:bookmarkEnd w:id="48"/>
      <w:bookmarkEnd w:id="49"/>
      <w:r>
        <w:rPr>
          <w:rFonts w:hint="eastAsia"/>
          <w:lang w:eastAsia="zh-CN"/>
        </w:rPr>
        <w:t>Used Capacity per User Panel</w:t>
      </w:r>
      <w:bookmarkEnd w:id="50"/>
    </w:p>
    <w:p w:rsidR="00D34884" w:rsidRDefault="00D34884" w:rsidP="00D34884">
      <w:pPr>
        <w:spacing w:before="137"/>
        <w:ind w:firstLine="720"/>
        <w:rPr>
          <w:lang w:eastAsia="zh-CN"/>
        </w:rPr>
      </w:pPr>
      <w:r>
        <w:rPr>
          <w:noProof/>
          <w:lang w:eastAsia="zh-CN"/>
        </w:rPr>
        <w:drawing>
          <wp:inline distT="0" distB="0" distL="0" distR="0">
            <wp:extent cx="2811439" cy="2739647"/>
            <wp:effectExtent l="0" t="0" r="825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1635" cy="2739838"/>
                    </a:xfrm>
                    <a:prstGeom prst="rect">
                      <a:avLst/>
                    </a:prstGeom>
                    <a:noFill/>
                    <a:ln>
                      <a:noFill/>
                    </a:ln>
                  </pic:spPr>
                </pic:pic>
              </a:graphicData>
            </a:graphic>
          </wp:inline>
        </w:drawing>
      </w:r>
    </w:p>
    <w:p w:rsidR="00D34884" w:rsidRPr="00333C4A" w:rsidRDefault="00333C4A" w:rsidP="00333C4A">
      <w:pPr>
        <w:pStyle w:val="DDNbodytext1"/>
        <w:keepNext/>
      </w:pPr>
      <w:r>
        <w:rPr>
          <w:rFonts w:hint="eastAsia"/>
        </w:rPr>
        <w:t xml:space="preserve">The Used Capacity per Group panel </w:t>
      </w:r>
      <w:r w:rsidR="00D34884">
        <w:t>(</w:t>
      </w:r>
      <w:r w:rsidR="002A323F">
        <w:fldChar w:fldCharType="begin"/>
      </w:r>
      <w:r w:rsidR="002A323F">
        <w:instrText xml:space="preserve">REF _Ref500951320 \h \* MERGEFORMAT </w:instrText>
      </w:r>
      <w:r w:rsidR="002A323F">
        <w:fldChar w:fldCharType="separate"/>
      </w:r>
      <w:r w:rsidRPr="00E341CB">
        <w:rPr>
          <w:rFonts w:hint="eastAsia"/>
        </w:rPr>
        <w:t xml:space="preserve">Figure </w:t>
      </w:r>
      <w:r w:rsidR="00D34884" w:rsidRPr="00E341CB">
        <w:t>10</w:t>
      </w:r>
      <w:r w:rsidR="002A323F">
        <w:fldChar w:fldCharType="end"/>
      </w:r>
      <w:r w:rsidR="00D34884">
        <w:t xml:space="preserve">) </w:t>
      </w:r>
      <w:r>
        <w:rPr>
          <w:rFonts w:hint="eastAsia"/>
        </w:rPr>
        <w:t xml:space="preserve">shows how much capacity per group used in the </w:t>
      </w:r>
      <w:r w:rsidR="00D34884">
        <w:t>Lustre</w:t>
      </w:r>
      <w:r>
        <w:rPr>
          <w:rFonts w:hint="eastAsia"/>
        </w:rPr>
        <w:t xml:space="preserve"> Filesystem. As shown in the figure, the current used capacity of the group (GID=0) is 13.65GB; The current used capacity of the group (GID=1000) is 2.10GB; The current used capacity of the group (GID=1001) is 954.37MB</w:t>
      </w:r>
      <w:r>
        <w:rPr>
          <w:rFonts w:hint="eastAsia"/>
        </w:rPr>
        <w:t>。</w:t>
      </w:r>
    </w:p>
    <w:p w:rsidR="00D34884" w:rsidRDefault="00333C4A" w:rsidP="00D34884">
      <w:pPr>
        <w:pStyle w:val="a6"/>
        <w:rPr>
          <w:lang w:eastAsia="zh-CN"/>
        </w:rPr>
      </w:pPr>
      <w:bookmarkStart w:id="51" w:name="_Ref500951320"/>
      <w:bookmarkStart w:id="52" w:name="_Toc501375732"/>
      <w:bookmarkStart w:id="53" w:name="_Toc501467939"/>
      <w:bookmarkStart w:id="54" w:name="_Toc508494378"/>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10</w:t>
      </w:r>
      <w:r w:rsidR="00F5236F">
        <w:fldChar w:fldCharType="end"/>
      </w:r>
      <w:bookmarkEnd w:id="51"/>
      <w:r w:rsidR="00D34884">
        <w:rPr>
          <w:rFonts w:hint="eastAsia"/>
          <w:lang w:eastAsia="zh-CN"/>
        </w:rPr>
        <w:t xml:space="preserve">: </w:t>
      </w:r>
      <w:bookmarkEnd w:id="52"/>
      <w:bookmarkEnd w:id="53"/>
      <w:r>
        <w:rPr>
          <w:rFonts w:hint="eastAsia"/>
          <w:lang w:eastAsia="zh-CN"/>
        </w:rPr>
        <w:t>Used Capacity per Group Panel</w:t>
      </w:r>
      <w:bookmarkEnd w:id="54"/>
    </w:p>
    <w:p w:rsidR="00D34884" w:rsidRDefault="00D34884" w:rsidP="00D34884">
      <w:pPr>
        <w:spacing w:before="137"/>
        <w:ind w:firstLine="720"/>
        <w:jc w:val="both"/>
        <w:rPr>
          <w:lang w:eastAsia="zh-CN"/>
        </w:rPr>
      </w:pPr>
      <w:r>
        <w:rPr>
          <w:noProof/>
          <w:lang w:eastAsia="zh-CN"/>
        </w:rPr>
        <w:drawing>
          <wp:inline distT="0" distB="0" distL="0" distR="0">
            <wp:extent cx="2750024" cy="2685904"/>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0236" cy="2686111"/>
                    </a:xfrm>
                    <a:prstGeom prst="rect">
                      <a:avLst/>
                    </a:prstGeom>
                    <a:noFill/>
                    <a:ln>
                      <a:noFill/>
                    </a:ln>
                  </pic:spPr>
                </pic:pic>
              </a:graphicData>
            </a:graphic>
          </wp:inline>
        </w:drawing>
      </w:r>
    </w:p>
    <w:p w:rsidR="00D34884" w:rsidRPr="00517B56" w:rsidRDefault="00333C4A" w:rsidP="00D34884">
      <w:pPr>
        <w:pStyle w:val="DDNbodytext1"/>
        <w:keepNext/>
        <w:rPr>
          <w:lang w:eastAsia="zh-CN"/>
        </w:rPr>
      </w:pPr>
      <w:r>
        <w:rPr>
          <w:rFonts w:hint="eastAsia"/>
          <w:lang w:eastAsia="zh-CN"/>
        </w:rPr>
        <w:t xml:space="preserve">The Free Inode Number in Total panel </w:t>
      </w:r>
      <w:r w:rsidR="00D34884">
        <w:rPr>
          <w:lang w:eastAsia="zh-CN"/>
        </w:rPr>
        <w:t>(</w:t>
      </w:r>
      <w:r w:rsidR="002A323F">
        <w:fldChar w:fldCharType="begin"/>
      </w:r>
      <w:r w:rsidR="002A323F">
        <w:instrText xml:space="preserve">REF _Ref500951502 \h \* MERGEFORMAT </w:instrText>
      </w:r>
      <w:r w:rsidR="002A323F">
        <w:fldChar w:fldCharType="separate"/>
      </w:r>
      <w:r w:rsidR="005A13E6">
        <w:rPr>
          <w:rStyle w:val="DDNField"/>
          <w:rFonts w:hint="eastAsia"/>
          <w:lang w:eastAsia="zh-CN"/>
        </w:rPr>
        <w:t xml:space="preserve">Figure </w:t>
      </w:r>
      <w:r w:rsidR="00D34884" w:rsidRPr="00D34884">
        <w:rPr>
          <w:rStyle w:val="DDNField"/>
          <w:lang w:eastAsia="zh-CN"/>
        </w:rPr>
        <w:t>11</w:t>
      </w:r>
      <w:r w:rsidR="002A323F">
        <w:fldChar w:fldCharType="end"/>
      </w:r>
      <w:r>
        <w:rPr>
          <w:lang w:eastAsia="zh-CN"/>
        </w:rPr>
        <w:t>)</w:t>
      </w:r>
      <w:r>
        <w:rPr>
          <w:rFonts w:hint="eastAsia"/>
          <w:lang w:eastAsia="zh-CN"/>
        </w:rPr>
        <w:t xml:space="preserve"> shows the variation on time of free inode number in total in the Lustre Filesystem. The test case used in the figure is running</w:t>
      </w:r>
      <w:r w:rsidR="005A13E6">
        <w:rPr>
          <w:lang w:eastAsia="zh-CN"/>
        </w:rPr>
        <w:t>“</w:t>
      </w:r>
      <w:r w:rsidR="00D34884">
        <w:rPr>
          <w:rFonts w:hint="eastAsia"/>
          <w:lang w:eastAsia="zh-CN"/>
        </w:rPr>
        <w:t>mdtest</w:t>
      </w:r>
      <w:r w:rsidR="00D34884">
        <w:rPr>
          <w:lang w:eastAsia="zh-CN"/>
        </w:rPr>
        <w:t>–</w:t>
      </w:r>
      <w:r w:rsidR="00D34884">
        <w:rPr>
          <w:rFonts w:hint="eastAsia"/>
          <w:lang w:eastAsia="zh-CN"/>
        </w:rPr>
        <w:t xml:space="preserve">C </w:t>
      </w:r>
      <w:r w:rsidR="00D34884">
        <w:rPr>
          <w:lang w:eastAsia="zh-CN"/>
        </w:rPr>
        <w:t>–</w:t>
      </w:r>
      <w:r w:rsidR="00D34884">
        <w:rPr>
          <w:rFonts w:hint="eastAsia"/>
          <w:lang w:eastAsia="zh-CN"/>
        </w:rPr>
        <w:t xml:space="preserve">n 900000 </w:t>
      </w:r>
      <w:r w:rsidR="00D34884">
        <w:rPr>
          <w:lang w:eastAsia="zh-CN"/>
        </w:rPr>
        <w:t>–</w:t>
      </w:r>
      <w:r w:rsidR="00D34884">
        <w:rPr>
          <w:rFonts w:hint="eastAsia"/>
          <w:lang w:eastAsia="zh-CN"/>
        </w:rPr>
        <w:t xml:space="preserve">d </w:t>
      </w:r>
      <w:r w:rsidR="00D34884">
        <w:rPr>
          <w:rFonts w:hint="eastAsia"/>
          <w:lang w:eastAsia="zh-CN"/>
        </w:rPr>
        <w:lastRenderedPageBreak/>
        <w:t>/mnt/lustre/mdtest/</w:t>
      </w:r>
      <w:r w:rsidR="005A13E6">
        <w:rPr>
          <w:lang w:eastAsia="zh-CN"/>
        </w:rPr>
        <w:t>”</w:t>
      </w:r>
      <w:r w:rsidR="005A13E6">
        <w:rPr>
          <w:rFonts w:hint="eastAsia"/>
          <w:lang w:eastAsia="zh-CN"/>
        </w:rPr>
        <w:t xml:space="preserve"> from about 14:35,  from the figure it can be seen that from that time on the free inode number is decreased and exhausted at a speed of about 1100 Ops (Operation per Second).</w:t>
      </w:r>
    </w:p>
    <w:p w:rsidR="00D34884" w:rsidRDefault="005A13E6" w:rsidP="00D34884">
      <w:pPr>
        <w:pStyle w:val="a6"/>
        <w:rPr>
          <w:lang w:eastAsia="zh-CN"/>
        </w:rPr>
      </w:pPr>
      <w:bookmarkStart w:id="55" w:name="_Ref500951502"/>
      <w:bookmarkStart w:id="56" w:name="_Toc501375733"/>
      <w:bookmarkStart w:id="57" w:name="_Toc501467940"/>
      <w:bookmarkStart w:id="58" w:name="_Toc508494379"/>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11</w:t>
      </w:r>
      <w:r w:rsidR="00F5236F">
        <w:fldChar w:fldCharType="end"/>
      </w:r>
      <w:bookmarkEnd w:id="55"/>
      <w:r w:rsidR="00D34884">
        <w:rPr>
          <w:rFonts w:hint="eastAsia"/>
          <w:lang w:eastAsia="zh-CN"/>
        </w:rPr>
        <w:t xml:space="preserve">: </w:t>
      </w:r>
      <w:bookmarkEnd w:id="56"/>
      <w:bookmarkEnd w:id="57"/>
      <w:r w:rsidR="00333C4A">
        <w:rPr>
          <w:rFonts w:hint="eastAsia"/>
          <w:lang w:eastAsia="zh-CN"/>
        </w:rPr>
        <w:t>Free Inode Number in Total Panel</w:t>
      </w:r>
      <w:bookmarkEnd w:id="58"/>
    </w:p>
    <w:p w:rsidR="00D34884" w:rsidRDefault="00D34884" w:rsidP="00D34884">
      <w:pPr>
        <w:spacing w:before="137"/>
        <w:ind w:firstLine="720"/>
        <w:rPr>
          <w:lang w:eastAsia="zh-CN"/>
        </w:rPr>
      </w:pPr>
      <w:r>
        <w:rPr>
          <w:noProof/>
          <w:lang w:eastAsia="zh-CN"/>
        </w:rPr>
        <w:drawing>
          <wp:inline distT="0" distB="0" distL="0" distR="0">
            <wp:extent cx="2678723" cy="25940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8952" cy="2594299"/>
                    </a:xfrm>
                    <a:prstGeom prst="rect">
                      <a:avLst/>
                    </a:prstGeom>
                    <a:noFill/>
                    <a:ln>
                      <a:noFill/>
                    </a:ln>
                  </pic:spPr>
                </pic:pic>
              </a:graphicData>
            </a:graphic>
          </wp:inline>
        </w:drawing>
      </w:r>
    </w:p>
    <w:p w:rsidR="00D34884" w:rsidRPr="00A23900" w:rsidRDefault="000C762A" w:rsidP="00D34884">
      <w:pPr>
        <w:pStyle w:val="DDNbodytext1"/>
        <w:keepNext/>
        <w:rPr>
          <w:lang w:eastAsia="zh-CN"/>
        </w:rPr>
      </w:pPr>
      <w:r>
        <w:rPr>
          <w:rFonts w:hint="eastAsia"/>
          <w:lang w:eastAsia="zh-CN"/>
        </w:rPr>
        <w:t xml:space="preserve">The Used Inode Number in Total panel </w:t>
      </w:r>
      <w:r w:rsidR="00D34884">
        <w:rPr>
          <w:lang w:eastAsia="zh-CN"/>
        </w:rPr>
        <w:t>(</w:t>
      </w:r>
      <w:r w:rsidR="002A323F">
        <w:fldChar w:fldCharType="begin"/>
      </w:r>
      <w:r w:rsidR="002A323F">
        <w:instrText xml:space="preserve">REF _Ref500951924 \h \* MERGEFORMAT </w:instrText>
      </w:r>
      <w:r w:rsidR="002A323F">
        <w:fldChar w:fldCharType="separate"/>
      </w:r>
      <w:r>
        <w:rPr>
          <w:rStyle w:val="DDNField"/>
          <w:rFonts w:hint="eastAsia"/>
          <w:lang w:eastAsia="zh-CN"/>
        </w:rPr>
        <w:t xml:space="preserve">Figure </w:t>
      </w:r>
      <w:r w:rsidR="00D34884" w:rsidRPr="00D34884">
        <w:rPr>
          <w:rStyle w:val="DDNField"/>
          <w:lang w:eastAsia="zh-CN"/>
        </w:rPr>
        <w:t>12</w:t>
      </w:r>
      <w:r w:rsidR="002A323F">
        <w:fldChar w:fldCharType="end"/>
      </w:r>
      <w:r w:rsidR="00D34884">
        <w:rPr>
          <w:lang w:eastAsia="zh-CN"/>
        </w:rPr>
        <w:t xml:space="preserve">) </w:t>
      </w:r>
      <w:r>
        <w:rPr>
          <w:rFonts w:hint="eastAsia"/>
          <w:lang w:eastAsia="zh-CN"/>
        </w:rPr>
        <w:t xml:space="preserve">show the variation on time of used inode number in total in the </w:t>
      </w:r>
      <w:r w:rsidR="00D34884">
        <w:rPr>
          <w:lang w:eastAsia="zh-CN"/>
        </w:rPr>
        <w:t>Lustre</w:t>
      </w:r>
      <w:r>
        <w:rPr>
          <w:rFonts w:hint="eastAsia"/>
          <w:lang w:eastAsia="zh-CN"/>
        </w:rPr>
        <w:t xml:space="preserve"> Filesystem. The test case used in the figure is running </w:t>
      </w:r>
      <w:r>
        <w:rPr>
          <w:lang w:eastAsia="zh-CN"/>
        </w:rPr>
        <w:t>“</w:t>
      </w:r>
      <w:r w:rsidR="00D34884">
        <w:rPr>
          <w:rFonts w:hint="eastAsia"/>
          <w:lang w:eastAsia="zh-CN"/>
        </w:rPr>
        <w:t>mdtest</w:t>
      </w:r>
      <w:r w:rsidR="00D34884">
        <w:rPr>
          <w:lang w:eastAsia="zh-CN"/>
        </w:rPr>
        <w:t>–</w:t>
      </w:r>
      <w:r w:rsidR="00D34884">
        <w:rPr>
          <w:rFonts w:hint="eastAsia"/>
          <w:lang w:eastAsia="zh-CN"/>
        </w:rPr>
        <w:t xml:space="preserve">C </w:t>
      </w:r>
      <w:r w:rsidR="00D34884">
        <w:rPr>
          <w:lang w:eastAsia="zh-CN"/>
        </w:rPr>
        <w:t>–</w:t>
      </w:r>
      <w:r w:rsidR="00D34884">
        <w:rPr>
          <w:rFonts w:hint="eastAsia"/>
          <w:lang w:eastAsia="zh-CN"/>
        </w:rPr>
        <w:t xml:space="preserve">n 900000 </w:t>
      </w:r>
      <w:r w:rsidR="00D34884">
        <w:rPr>
          <w:lang w:eastAsia="zh-CN"/>
        </w:rPr>
        <w:t>–</w:t>
      </w:r>
      <w:r w:rsidR="00D34884">
        <w:rPr>
          <w:rFonts w:hint="eastAsia"/>
          <w:lang w:eastAsia="zh-CN"/>
        </w:rPr>
        <w:t>d /mnt/lustre/mdtest/</w:t>
      </w:r>
      <w:r>
        <w:rPr>
          <w:lang w:eastAsia="zh-CN"/>
        </w:rPr>
        <w:t>”</w:t>
      </w:r>
      <w:r>
        <w:rPr>
          <w:rFonts w:hint="eastAsia"/>
          <w:lang w:eastAsia="zh-CN"/>
        </w:rPr>
        <w:t xml:space="preserve"> from about 14:35, from the figure it can be seen that the used inode number is increased in a speed of about 1100 Ops (Operation per Second).</w:t>
      </w:r>
    </w:p>
    <w:p w:rsidR="00D34884" w:rsidRDefault="000C762A" w:rsidP="00D34884">
      <w:pPr>
        <w:pStyle w:val="a6"/>
        <w:rPr>
          <w:lang w:eastAsia="zh-CN"/>
        </w:rPr>
      </w:pPr>
      <w:bookmarkStart w:id="59" w:name="_Ref500951924"/>
      <w:bookmarkStart w:id="60" w:name="_Toc501375734"/>
      <w:bookmarkStart w:id="61" w:name="_Toc501467941"/>
      <w:bookmarkStart w:id="62" w:name="_Toc508494380"/>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12</w:t>
      </w:r>
      <w:r w:rsidR="00F5236F">
        <w:fldChar w:fldCharType="end"/>
      </w:r>
      <w:bookmarkEnd w:id="59"/>
      <w:r w:rsidR="00D34884">
        <w:rPr>
          <w:rFonts w:hint="eastAsia"/>
          <w:lang w:eastAsia="zh-CN"/>
        </w:rPr>
        <w:t>:</w:t>
      </w:r>
      <w:bookmarkEnd w:id="60"/>
      <w:bookmarkEnd w:id="61"/>
      <w:r>
        <w:rPr>
          <w:rFonts w:hint="eastAsia"/>
          <w:lang w:eastAsia="zh-CN"/>
        </w:rPr>
        <w:t xml:space="preserve"> Used Inode Number in Total Panel</w:t>
      </w:r>
      <w:bookmarkEnd w:id="62"/>
    </w:p>
    <w:p w:rsidR="00D34884" w:rsidRDefault="00D34884" w:rsidP="00D34884">
      <w:pPr>
        <w:spacing w:before="137"/>
        <w:ind w:firstLine="720"/>
        <w:rPr>
          <w:lang w:eastAsia="zh-CN"/>
        </w:rPr>
      </w:pPr>
      <w:r>
        <w:rPr>
          <w:noProof/>
          <w:lang w:eastAsia="zh-CN"/>
        </w:rPr>
        <w:drawing>
          <wp:inline distT="0" distB="0" distL="0" distR="0">
            <wp:extent cx="2771683" cy="27607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1683" cy="2760785"/>
                    </a:xfrm>
                    <a:prstGeom prst="rect">
                      <a:avLst/>
                    </a:prstGeom>
                    <a:noFill/>
                    <a:ln>
                      <a:noFill/>
                    </a:ln>
                  </pic:spPr>
                </pic:pic>
              </a:graphicData>
            </a:graphic>
          </wp:inline>
        </w:drawing>
      </w:r>
    </w:p>
    <w:p w:rsidR="00F92952" w:rsidRPr="006E6B3E" w:rsidRDefault="000C762A" w:rsidP="00F92952">
      <w:pPr>
        <w:pStyle w:val="DDNbodytext1"/>
        <w:keepNext/>
        <w:rPr>
          <w:lang w:eastAsia="zh-CN"/>
        </w:rPr>
      </w:pPr>
      <w:r>
        <w:rPr>
          <w:rFonts w:hint="eastAsia"/>
          <w:lang w:eastAsia="zh-CN"/>
        </w:rPr>
        <w:t xml:space="preserve">The Free Inode Number per MDT panel </w:t>
      </w:r>
      <w:r w:rsidR="00D34884">
        <w:rPr>
          <w:lang w:eastAsia="zh-CN"/>
        </w:rPr>
        <w:t>(</w:t>
      </w:r>
      <w:r w:rsidR="002A323F">
        <w:fldChar w:fldCharType="begin"/>
      </w:r>
      <w:r w:rsidR="002A323F">
        <w:instrText xml:space="preserve">REF _Ref500951968 \h \* MERGEFORMAT </w:instrText>
      </w:r>
      <w:r w:rsidR="002A323F">
        <w:fldChar w:fldCharType="separate"/>
      </w:r>
      <w:r w:rsidR="00F92952">
        <w:rPr>
          <w:rStyle w:val="DDNField"/>
          <w:rFonts w:hint="eastAsia"/>
          <w:lang w:eastAsia="zh-CN"/>
        </w:rPr>
        <w:t xml:space="preserve">Figure </w:t>
      </w:r>
      <w:r w:rsidR="00D34884" w:rsidRPr="00D34884">
        <w:rPr>
          <w:rStyle w:val="DDNField"/>
          <w:lang w:eastAsia="zh-CN"/>
        </w:rPr>
        <w:t>13</w:t>
      </w:r>
      <w:r w:rsidR="002A323F">
        <w:fldChar w:fldCharType="end"/>
      </w:r>
      <w:r w:rsidR="00D34884">
        <w:rPr>
          <w:lang w:eastAsia="zh-CN"/>
        </w:rPr>
        <w:t xml:space="preserve">) </w:t>
      </w:r>
      <w:r>
        <w:rPr>
          <w:rFonts w:hint="eastAsia"/>
          <w:lang w:eastAsia="zh-CN"/>
        </w:rPr>
        <w:t xml:space="preserve">shows how much </w:t>
      </w:r>
      <w:r w:rsidR="00F92952">
        <w:rPr>
          <w:rFonts w:hint="eastAsia"/>
          <w:lang w:eastAsia="zh-CN"/>
        </w:rPr>
        <w:t xml:space="preserve">inode number per MDT remained in the </w:t>
      </w:r>
      <w:r w:rsidR="00D34884">
        <w:rPr>
          <w:lang w:eastAsia="zh-CN"/>
        </w:rPr>
        <w:t>Lustre</w:t>
      </w:r>
      <w:r w:rsidR="00F92952">
        <w:rPr>
          <w:rFonts w:hint="eastAsia"/>
          <w:lang w:eastAsia="zh-CN"/>
        </w:rPr>
        <w:t xml:space="preserve"> Filesystem. As shown in the figure, </w:t>
      </w:r>
      <w:r w:rsidR="00D34884">
        <w:rPr>
          <w:rFonts w:hint="eastAsia"/>
          <w:lang w:eastAsia="zh-CN"/>
        </w:rPr>
        <w:t>MDT0000</w:t>
      </w:r>
      <w:r w:rsidR="00F92952">
        <w:rPr>
          <w:rFonts w:hint="eastAsia"/>
          <w:lang w:eastAsia="zh-CN"/>
        </w:rPr>
        <w:t xml:space="preserve"> free inode number is </w:t>
      </w:r>
      <w:r w:rsidR="00D34884">
        <w:rPr>
          <w:rFonts w:hint="eastAsia"/>
          <w:lang w:eastAsia="zh-CN"/>
        </w:rPr>
        <w:t>1.72Mil</w:t>
      </w:r>
      <w:r w:rsidR="00F92952">
        <w:rPr>
          <w:rFonts w:hint="eastAsia"/>
          <w:lang w:eastAsia="zh-CN"/>
        </w:rPr>
        <w:t xml:space="preserve">; the free inode </w:t>
      </w:r>
      <w:r w:rsidR="00F92952">
        <w:rPr>
          <w:rFonts w:hint="eastAsia"/>
          <w:lang w:eastAsia="zh-CN"/>
        </w:rPr>
        <w:lastRenderedPageBreak/>
        <w:t xml:space="preserve">number of all other MDTs is </w:t>
      </w:r>
      <w:r w:rsidR="00D34884">
        <w:rPr>
          <w:rFonts w:hint="eastAsia"/>
          <w:lang w:eastAsia="zh-CN"/>
        </w:rPr>
        <w:t>2.62 Mil</w:t>
      </w:r>
      <w:bookmarkStart w:id="63" w:name="_Ref500951968"/>
      <w:bookmarkStart w:id="64" w:name="_Toc501375735"/>
      <w:bookmarkStart w:id="65" w:name="_Toc501467942"/>
      <w:r w:rsidR="00F92952">
        <w:rPr>
          <w:rFonts w:hint="eastAsia"/>
          <w:lang w:eastAsia="zh-CN"/>
        </w:rPr>
        <w:t xml:space="preserve">.By clicking on the </w:t>
      </w:r>
      <w:r w:rsidR="00F92952">
        <w:rPr>
          <w:lang w:eastAsia="zh-CN"/>
        </w:rPr>
        <w:t>“</w:t>
      </w:r>
      <w:r w:rsidR="00F92952">
        <w:rPr>
          <w:rFonts w:hint="eastAsia"/>
          <w:lang w:eastAsia="zh-CN"/>
        </w:rPr>
        <w:t>Current</w:t>
      </w:r>
      <w:r w:rsidR="00F92952">
        <w:rPr>
          <w:lang w:eastAsia="zh-CN"/>
        </w:rPr>
        <w:t>”</w:t>
      </w:r>
      <w:r w:rsidR="00F92952">
        <w:rPr>
          <w:rFonts w:hint="eastAsia"/>
          <w:lang w:eastAsia="zh-CN"/>
        </w:rPr>
        <w:t>, the current free inode number per MDT in the system can be sorted in the ascending of descending order.</w:t>
      </w:r>
    </w:p>
    <w:p w:rsidR="00D34884" w:rsidRDefault="000C762A" w:rsidP="00F92952">
      <w:pPr>
        <w:pStyle w:val="DDNbodytext1"/>
        <w:keepNext/>
        <w:rPr>
          <w:lang w:eastAsia="zh-CN"/>
        </w:rPr>
      </w:pPr>
      <w:bookmarkStart w:id="66" w:name="_Toc508494381"/>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13</w:t>
      </w:r>
      <w:r w:rsidR="00F5236F">
        <w:fldChar w:fldCharType="end"/>
      </w:r>
      <w:bookmarkEnd w:id="63"/>
      <w:r w:rsidR="00D34884">
        <w:rPr>
          <w:rFonts w:hint="eastAsia"/>
          <w:lang w:eastAsia="zh-CN"/>
        </w:rPr>
        <w:t xml:space="preserve">: </w:t>
      </w:r>
      <w:bookmarkEnd w:id="64"/>
      <w:bookmarkEnd w:id="65"/>
      <w:r>
        <w:rPr>
          <w:rFonts w:hint="eastAsia"/>
          <w:lang w:eastAsia="zh-CN"/>
        </w:rPr>
        <w:t>Free Inode Number per MDT Panel</w:t>
      </w:r>
      <w:bookmarkEnd w:id="66"/>
    </w:p>
    <w:p w:rsidR="00D34884" w:rsidRDefault="00D34884" w:rsidP="00D34884">
      <w:pPr>
        <w:spacing w:before="137"/>
        <w:ind w:firstLine="720"/>
        <w:rPr>
          <w:lang w:eastAsia="zh-CN"/>
        </w:rPr>
      </w:pPr>
      <w:r>
        <w:rPr>
          <w:noProof/>
          <w:lang w:eastAsia="zh-CN"/>
        </w:rPr>
        <w:drawing>
          <wp:inline distT="0" distB="0" distL="0" distR="0">
            <wp:extent cx="2784143" cy="2738955"/>
            <wp:effectExtent l="0" t="0" r="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84345" cy="2739153"/>
                    </a:xfrm>
                    <a:prstGeom prst="rect">
                      <a:avLst/>
                    </a:prstGeom>
                    <a:noFill/>
                    <a:ln>
                      <a:noFill/>
                    </a:ln>
                  </pic:spPr>
                </pic:pic>
              </a:graphicData>
            </a:graphic>
          </wp:inline>
        </w:drawing>
      </w:r>
    </w:p>
    <w:p w:rsidR="00D34884" w:rsidRPr="00FD00A0" w:rsidRDefault="00D7135D" w:rsidP="00D34884">
      <w:pPr>
        <w:pStyle w:val="DDNbodytext1"/>
        <w:keepNext/>
        <w:rPr>
          <w:lang w:eastAsia="zh-CN"/>
        </w:rPr>
      </w:pPr>
      <w:r>
        <w:rPr>
          <w:rFonts w:hint="eastAsia"/>
          <w:lang w:eastAsia="zh-CN"/>
        </w:rPr>
        <w:t xml:space="preserve">The Used Inode Number per User panel </w:t>
      </w:r>
      <w:r w:rsidR="00D34884">
        <w:rPr>
          <w:lang w:eastAsia="zh-CN"/>
        </w:rPr>
        <w:t>(</w:t>
      </w:r>
      <w:r w:rsidR="002A323F">
        <w:fldChar w:fldCharType="begin"/>
      </w:r>
      <w:r w:rsidR="002A323F">
        <w:instrText xml:space="preserve">REF _Ref500952300 \h \* MERGEFORMAT </w:instrText>
      </w:r>
      <w:r w:rsidR="002A323F">
        <w:fldChar w:fldCharType="separate"/>
      </w:r>
      <w:r>
        <w:rPr>
          <w:rStyle w:val="DDNField"/>
          <w:rFonts w:hint="eastAsia"/>
          <w:lang w:eastAsia="zh-CN"/>
        </w:rPr>
        <w:t xml:space="preserve">Figure </w:t>
      </w:r>
      <w:r w:rsidR="00D34884" w:rsidRPr="00D34884">
        <w:rPr>
          <w:rStyle w:val="DDNField"/>
          <w:lang w:eastAsia="zh-CN"/>
        </w:rPr>
        <w:t>14</w:t>
      </w:r>
      <w:r w:rsidR="002A323F">
        <w:fldChar w:fldCharType="end"/>
      </w:r>
      <w:r w:rsidR="00D34884">
        <w:rPr>
          <w:lang w:eastAsia="zh-CN"/>
        </w:rPr>
        <w:t xml:space="preserve">) </w:t>
      </w:r>
      <w:r>
        <w:rPr>
          <w:rFonts w:hint="eastAsia"/>
          <w:lang w:eastAsia="zh-CN"/>
        </w:rPr>
        <w:t>shows how much inode number per user used in the Lustre Filesystem. As shown in the figure, the used inode number of  the user (</w:t>
      </w:r>
      <w:r w:rsidR="00D34884">
        <w:rPr>
          <w:rFonts w:hint="eastAsia"/>
          <w:lang w:eastAsia="zh-CN"/>
        </w:rPr>
        <w:t>UID=1000</w:t>
      </w:r>
      <w:r>
        <w:rPr>
          <w:rFonts w:hint="eastAsia"/>
          <w:lang w:eastAsia="zh-CN"/>
        </w:rPr>
        <w:t xml:space="preserve">)is </w:t>
      </w:r>
      <w:r w:rsidR="00D34884">
        <w:rPr>
          <w:rFonts w:hint="eastAsia"/>
          <w:lang w:eastAsia="zh-CN"/>
        </w:rPr>
        <w:t>897.49K</w:t>
      </w:r>
      <w:r>
        <w:rPr>
          <w:rFonts w:hint="eastAsia"/>
          <w:lang w:eastAsia="zh-CN"/>
        </w:rPr>
        <w:t>;</w:t>
      </w:r>
      <w:r w:rsidR="00DC6535">
        <w:rPr>
          <w:rFonts w:hint="eastAsia"/>
          <w:lang w:eastAsia="zh-CN"/>
        </w:rPr>
        <w:t xml:space="preserve">the used inode number of  the user (UID=1001) is </w:t>
      </w:r>
      <w:r w:rsidR="00D34884">
        <w:rPr>
          <w:rFonts w:hint="eastAsia"/>
          <w:lang w:eastAsia="zh-CN"/>
        </w:rPr>
        <w:t>1.08K</w:t>
      </w:r>
      <w:r w:rsidR="00D34884">
        <w:rPr>
          <w:rFonts w:hint="eastAsia"/>
          <w:lang w:eastAsia="zh-CN"/>
        </w:rPr>
        <w:t>；</w:t>
      </w:r>
      <w:r w:rsidR="00DC6535">
        <w:rPr>
          <w:rFonts w:hint="eastAsia"/>
          <w:lang w:eastAsia="zh-CN"/>
        </w:rPr>
        <w:t xml:space="preserve">the used inode number of  the user (UID=0) is </w:t>
      </w:r>
      <w:r w:rsidR="00D34884">
        <w:rPr>
          <w:rFonts w:hint="eastAsia"/>
          <w:lang w:eastAsia="zh-CN"/>
        </w:rPr>
        <w:t>1.01K</w:t>
      </w:r>
      <w:r w:rsidR="00D539AC">
        <w:rPr>
          <w:rFonts w:hint="eastAsia"/>
          <w:lang w:eastAsia="zh-CN"/>
        </w:rPr>
        <w:t xml:space="preserve">. </w:t>
      </w:r>
      <w:r w:rsidR="00DC6535">
        <w:rPr>
          <w:rFonts w:hint="eastAsia"/>
          <w:lang w:eastAsia="zh-CN"/>
        </w:rPr>
        <w:t xml:space="preserve">By clicking on the </w:t>
      </w:r>
      <w:r w:rsidR="00DC6535">
        <w:rPr>
          <w:lang w:eastAsia="zh-CN"/>
        </w:rPr>
        <w:t>“</w:t>
      </w:r>
      <w:r w:rsidR="00DC6535">
        <w:rPr>
          <w:rFonts w:hint="eastAsia"/>
          <w:lang w:eastAsia="zh-CN"/>
        </w:rPr>
        <w:t>Current</w:t>
      </w:r>
      <w:r w:rsidR="00DC6535">
        <w:rPr>
          <w:lang w:eastAsia="zh-CN"/>
        </w:rPr>
        <w:t>”</w:t>
      </w:r>
      <w:r w:rsidR="00DC6535">
        <w:rPr>
          <w:rFonts w:hint="eastAsia"/>
          <w:lang w:eastAsia="zh-CN"/>
        </w:rPr>
        <w:t xml:space="preserve">, the current used inode number per </w:t>
      </w:r>
      <w:r w:rsidR="00D539AC">
        <w:rPr>
          <w:rFonts w:hint="eastAsia"/>
          <w:lang w:eastAsia="zh-CN"/>
        </w:rPr>
        <w:t>user</w:t>
      </w:r>
      <w:r w:rsidR="00DC6535">
        <w:rPr>
          <w:rFonts w:hint="eastAsia"/>
          <w:lang w:eastAsia="zh-CN"/>
        </w:rPr>
        <w:t xml:space="preserve"> in the system can be sorted in the ascending of descending order.</w:t>
      </w:r>
    </w:p>
    <w:p w:rsidR="00D34884" w:rsidRDefault="00D7135D" w:rsidP="00D34884">
      <w:pPr>
        <w:pStyle w:val="a6"/>
        <w:rPr>
          <w:lang w:eastAsia="zh-CN"/>
        </w:rPr>
      </w:pPr>
      <w:bookmarkStart w:id="67" w:name="_Ref500952300"/>
      <w:bookmarkStart w:id="68" w:name="_Toc501375736"/>
      <w:bookmarkStart w:id="69" w:name="_Toc501467943"/>
      <w:bookmarkStart w:id="70" w:name="_Toc508494382"/>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14</w:t>
      </w:r>
      <w:r w:rsidR="00F5236F">
        <w:fldChar w:fldCharType="end"/>
      </w:r>
      <w:bookmarkEnd w:id="67"/>
      <w:r w:rsidR="00D34884">
        <w:rPr>
          <w:rFonts w:hint="eastAsia"/>
          <w:lang w:eastAsia="zh-CN"/>
        </w:rPr>
        <w:t xml:space="preserve">: </w:t>
      </w:r>
      <w:bookmarkEnd w:id="68"/>
      <w:bookmarkEnd w:id="69"/>
      <w:r>
        <w:rPr>
          <w:rFonts w:hint="eastAsia"/>
          <w:lang w:eastAsia="zh-CN"/>
        </w:rPr>
        <w:t>Used Inode Number per User Panel</w:t>
      </w:r>
      <w:bookmarkEnd w:id="70"/>
    </w:p>
    <w:p w:rsidR="00D34884" w:rsidRDefault="00D34884" w:rsidP="00D34884">
      <w:pPr>
        <w:spacing w:before="137"/>
        <w:ind w:firstLine="720"/>
        <w:rPr>
          <w:lang w:eastAsia="zh-CN"/>
        </w:rPr>
      </w:pPr>
      <w:r>
        <w:rPr>
          <w:noProof/>
          <w:lang w:eastAsia="zh-CN"/>
        </w:rPr>
        <w:drawing>
          <wp:inline distT="0" distB="0" distL="0" distR="0">
            <wp:extent cx="2934335" cy="2859405"/>
            <wp:effectExtent l="0" t="0" r="0" b="0"/>
            <wp:docPr id="2243" name="图片 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34335" cy="2859405"/>
                    </a:xfrm>
                    <a:prstGeom prst="rect">
                      <a:avLst/>
                    </a:prstGeom>
                    <a:noFill/>
                    <a:ln>
                      <a:noFill/>
                    </a:ln>
                  </pic:spPr>
                </pic:pic>
              </a:graphicData>
            </a:graphic>
          </wp:inline>
        </w:drawing>
      </w:r>
    </w:p>
    <w:p w:rsidR="00D34884" w:rsidRPr="0012323E" w:rsidRDefault="00D539AC" w:rsidP="00D539AC">
      <w:pPr>
        <w:pStyle w:val="DDNbodytext1"/>
        <w:keepNext/>
        <w:rPr>
          <w:lang w:eastAsia="zh-CN"/>
        </w:rPr>
      </w:pPr>
      <w:r>
        <w:rPr>
          <w:rFonts w:hint="eastAsia"/>
          <w:lang w:eastAsia="zh-CN"/>
        </w:rPr>
        <w:t xml:space="preserve">The Used Inode Number per Group panel </w:t>
      </w:r>
      <w:r w:rsidR="00D34884">
        <w:rPr>
          <w:lang w:eastAsia="zh-CN"/>
        </w:rPr>
        <w:t>(</w:t>
      </w:r>
      <w:r w:rsidR="002A323F">
        <w:fldChar w:fldCharType="begin"/>
      </w:r>
      <w:r w:rsidR="002A323F">
        <w:instrText xml:space="preserve">REF _Ref500954030 \h \* MERGEFORMAT </w:instrText>
      </w:r>
      <w:r w:rsidR="002A323F">
        <w:fldChar w:fldCharType="separate"/>
      </w:r>
      <w:r>
        <w:rPr>
          <w:rStyle w:val="DDNField"/>
          <w:rFonts w:hint="eastAsia"/>
          <w:lang w:eastAsia="zh-CN"/>
        </w:rPr>
        <w:t xml:space="preserve">Figure </w:t>
      </w:r>
      <w:r w:rsidR="00D34884" w:rsidRPr="00D34884">
        <w:rPr>
          <w:rStyle w:val="DDNField"/>
          <w:lang w:eastAsia="zh-CN"/>
        </w:rPr>
        <w:t>15</w:t>
      </w:r>
      <w:r w:rsidR="002A323F">
        <w:fldChar w:fldCharType="end"/>
      </w:r>
      <w:r w:rsidR="00D34884">
        <w:rPr>
          <w:lang w:eastAsia="zh-CN"/>
        </w:rPr>
        <w:t xml:space="preserve">) </w:t>
      </w:r>
      <w:r>
        <w:rPr>
          <w:rFonts w:hint="eastAsia"/>
          <w:lang w:eastAsia="zh-CN"/>
        </w:rPr>
        <w:t>shows how much inode number per group used in the Lustre Filesystem. As shown in the figure, the used inode number of  the group (GID=1000) is 897.49K; the used inode number of  the group (GID=1001) is 1.08K</w:t>
      </w:r>
      <w:r>
        <w:rPr>
          <w:rFonts w:hint="eastAsia"/>
          <w:lang w:eastAsia="zh-CN"/>
        </w:rPr>
        <w:t>；</w:t>
      </w:r>
      <w:r>
        <w:rPr>
          <w:rFonts w:hint="eastAsia"/>
          <w:lang w:eastAsia="zh-CN"/>
        </w:rPr>
        <w:t xml:space="preserve">the used inode number of  the group (GID=0) </w:t>
      </w:r>
      <w:r>
        <w:rPr>
          <w:rFonts w:hint="eastAsia"/>
          <w:lang w:eastAsia="zh-CN"/>
        </w:rPr>
        <w:lastRenderedPageBreak/>
        <w:t xml:space="preserve">is 1.01K. By clicking on the </w:t>
      </w:r>
      <w:r>
        <w:rPr>
          <w:lang w:eastAsia="zh-CN"/>
        </w:rPr>
        <w:t>“</w:t>
      </w:r>
      <w:r>
        <w:rPr>
          <w:rFonts w:hint="eastAsia"/>
          <w:lang w:eastAsia="zh-CN"/>
        </w:rPr>
        <w:t>Current</w:t>
      </w:r>
      <w:r>
        <w:rPr>
          <w:lang w:eastAsia="zh-CN"/>
        </w:rPr>
        <w:t>”</w:t>
      </w:r>
      <w:r>
        <w:rPr>
          <w:rFonts w:hint="eastAsia"/>
          <w:lang w:eastAsia="zh-CN"/>
        </w:rPr>
        <w:t>, the current used inode number per group in the system can be sorted in the ascending of descending order.</w:t>
      </w:r>
    </w:p>
    <w:p w:rsidR="00D34884" w:rsidRDefault="00D539AC" w:rsidP="00D34884">
      <w:pPr>
        <w:pStyle w:val="a6"/>
        <w:rPr>
          <w:lang w:eastAsia="zh-CN"/>
        </w:rPr>
      </w:pPr>
      <w:bookmarkStart w:id="71" w:name="_Ref500954030"/>
      <w:bookmarkStart w:id="72" w:name="_Toc501375737"/>
      <w:bookmarkStart w:id="73" w:name="_Toc501467944"/>
      <w:bookmarkStart w:id="74" w:name="_Toc508494383"/>
      <w:r>
        <w:rPr>
          <w:rFonts w:hint="eastAsia"/>
          <w:lang w:eastAsia="zh-CN"/>
        </w:rPr>
        <w:t xml:space="preserve">Figure </w:t>
      </w:r>
      <w:r w:rsidR="00F5236F">
        <w:rPr>
          <w:lang w:eastAsia="zh-CN"/>
        </w:rPr>
        <w:fldChar w:fldCharType="begin"/>
      </w:r>
      <w:r w:rsidR="00D34884">
        <w:rPr>
          <w:lang w:eastAsia="zh-CN"/>
        </w:rPr>
        <w:instrText xml:space="preserve"> SEQ Figure \* ARABIC </w:instrText>
      </w:r>
      <w:r w:rsidR="00F5236F">
        <w:rPr>
          <w:lang w:eastAsia="zh-CN"/>
        </w:rPr>
        <w:fldChar w:fldCharType="separate"/>
      </w:r>
      <w:r w:rsidR="00D34884">
        <w:rPr>
          <w:noProof/>
          <w:lang w:eastAsia="zh-CN"/>
        </w:rPr>
        <w:t>15</w:t>
      </w:r>
      <w:r w:rsidR="00F5236F">
        <w:rPr>
          <w:lang w:eastAsia="zh-CN"/>
        </w:rPr>
        <w:fldChar w:fldCharType="end"/>
      </w:r>
      <w:bookmarkEnd w:id="71"/>
      <w:r w:rsidR="00D34884">
        <w:rPr>
          <w:rFonts w:hint="eastAsia"/>
          <w:lang w:eastAsia="zh-CN"/>
        </w:rPr>
        <w:t xml:space="preserve">: </w:t>
      </w:r>
      <w:bookmarkEnd w:id="72"/>
      <w:bookmarkEnd w:id="73"/>
      <w:r>
        <w:rPr>
          <w:rFonts w:hint="eastAsia"/>
          <w:lang w:eastAsia="zh-CN"/>
        </w:rPr>
        <w:t>Used Inode Number Per Group Panel</w:t>
      </w:r>
      <w:bookmarkEnd w:id="74"/>
    </w:p>
    <w:p w:rsidR="00D34884" w:rsidRDefault="00D34884" w:rsidP="00D34884">
      <w:pPr>
        <w:spacing w:before="137"/>
        <w:ind w:firstLine="720"/>
        <w:rPr>
          <w:lang w:eastAsia="zh-CN"/>
        </w:rPr>
      </w:pPr>
      <w:r>
        <w:rPr>
          <w:noProof/>
          <w:lang w:eastAsia="zh-CN"/>
        </w:rPr>
        <w:drawing>
          <wp:inline distT="0" distB="0" distL="0" distR="0">
            <wp:extent cx="2674961" cy="2625296"/>
            <wp:effectExtent l="0" t="0" r="0" b="3810"/>
            <wp:docPr id="2244" name="图片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5167" cy="2625499"/>
                    </a:xfrm>
                    <a:prstGeom prst="rect">
                      <a:avLst/>
                    </a:prstGeom>
                    <a:noFill/>
                    <a:ln>
                      <a:noFill/>
                    </a:ln>
                  </pic:spPr>
                </pic:pic>
              </a:graphicData>
            </a:graphic>
          </wp:inline>
        </w:drawing>
      </w:r>
    </w:p>
    <w:p w:rsidR="00D34884" w:rsidRPr="0012323E" w:rsidRDefault="00F82910" w:rsidP="00D34884">
      <w:pPr>
        <w:pStyle w:val="DDNbodytext1"/>
        <w:keepNext/>
        <w:rPr>
          <w:lang w:eastAsia="zh-CN"/>
        </w:rPr>
      </w:pPr>
      <w:r>
        <w:rPr>
          <w:rFonts w:hint="eastAsia"/>
          <w:lang w:eastAsia="zh-CN"/>
        </w:rPr>
        <w:t xml:space="preserve">The Used Inode Number per MDT </w:t>
      </w:r>
      <w:r w:rsidR="00D34884">
        <w:rPr>
          <w:lang w:eastAsia="zh-CN"/>
        </w:rPr>
        <w:t>(</w:t>
      </w:r>
      <w:r w:rsidR="002A323F">
        <w:fldChar w:fldCharType="begin"/>
      </w:r>
      <w:r w:rsidR="002A323F">
        <w:instrText xml:space="preserve">REF _Ref500954185 \h \* MERGEFORMAT </w:instrText>
      </w:r>
      <w:r w:rsidR="002A323F">
        <w:fldChar w:fldCharType="separate"/>
      </w:r>
      <w:r>
        <w:rPr>
          <w:rStyle w:val="DDNField"/>
          <w:rFonts w:hint="eastAsia"/>
          <w:lang w:eastAsia="zh-CN"/>
        </w:rPr>
        <w:t xml:space="preserve">Figure </w:t>
      </w:r>
      <w:r w:rsidR="00D34884" w:rsidRPr="00D34884">
        <w:rPr>
          <w:rStyle w:val="DDNField"/>
          <w:lang w:eastAsia="zh-CN"/>
        </w:rPr>
        <w:t>16</w:t>
      </w:r>
      <w:r w:rsidR="002A323F">
        <w:fldChar w:fldCharType="end"/>
      </w:r>
      <w:r w:rsidR="00D34884">
        <w:rPr>
          <w:lang w:eastAsia="zh-CN"/>
        </w:rPr>
        <w:t>)</w:t>
      </w:r>
      <w:r>
        <w:rPr>
          <w:rFonts w:hint="eastAsia"/>
          <w:lang w:eastAsia="zh-CN"/>
        </w:rPr>
        <w:t xml:space="preserve"> shows the inode number per MDT used in the Lustre Filesystem.As shown in the figure, </w:t>
      </w:r>
      <w:r w:rsidR="00D34884">
        <w:rPr>
          <w:rFonts w:hint="eastAsia"/>
          <w:lang w:eastAsia="zh-CN"/>
        </w:rPr>
        <w:t>MDT0000</w:t>
      </w:r>
      <w:r>
        <w:rPr>
          <w:rFonts w:hint="eastAsia"/>
          <w:lang w:eastAsia="zh-CN"/>
        </w:rPr>
        <w:t xml:space="preserve"> used inode number is </w:t>
      </w:r>
      <w:r w:rsidR="00D34884">
        <w:rPr>
          <w:rFonts w:hint="eastAsia"/>
          <w:lang w:eastAsia="zh-CN"/>
        </w:rPr>
        <w:t>898.85K</w:t>
      </w:r>
      <w:r w:rsidR="00D34884">
        <w:rPr>
          <w:rFonts w:hint="eastAsia"/>
          <w:lang w:eastAsia="zh-CN"/>
        </w:rPr>
        <w:t>，</w:t>
      </w:r>
      <w:r w:rsidR="00D34884">
        <w:rPr>
          <w:rFonts w:hint="eastAsia"/>
          <w:lang w:eastAsia="zh-CN"/>
        </w:rPr>
        <w:t>MDT0001</w:t>
      </w:r>
      <w:r w:rsidR="00D175C0">
        <w:rPr>
          <w:rFonts w:hint="eastAsia"/>
          <w:lang w:eastAsia="zh-CN"/>
        </w:rPr>
        <w:t xml:space="preserve"> is </w:t>
      </w:r>
      <w:r w:rsidR="00D34884">
        <w:rPr>
          <w:rFonts w:hint="eastAsia"/>
          <w:lang w:eastAsia="zh-CN"/>
        </w:rPr>
        <w:t>254</w:t>
      </w:r>
      <w:r w:rsidR="00D175C0">
        <w:rPr>
          <w:rFonts w:hint="eastAsia"/>
          <w:lang w:eastAsia="zh-CN"/>
        </w:rPr>
        <w:t>.</w:t>
      </w:r>
    </w:p>
    <w:p w:rsidR="00D34884" w:rsidRDefault="00F82910" w:rsidP="00D34884">
      <w:pPr>
        <w:pStyle w:val="a6"/>
        <w:rPr>
          <w:lang w:eastAsia="zh-CN"/>
        </w:rPr>
      </w:pPr>
      <w:bookmarkStart w:id="75" w:name="_Ref500954185"/>
      <w:bookmarkStart w:id="76" w:name="_Toc501375738"/>
      <w:bookmarkStart w:id="77" w:name="_Toc501467945"/>
      <w:bookmarkStart w:id="78" w:name="_Toc508494384"/>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16</w:t>
      </w:r>
      <w:r w:rsidR="00F5236F">
        <w:fldChar w:fldCharType="end"/>
      </w:r>
      <w:bookmarkEnd w:id="75"/>
      <w:r w:rsidR="00D34884">
        <w:rPr>
          <w:rFonts w:hint="eastAsia"/>
          <w:lang w:eastAsia="zh-CN"/>
        </w:rPr>
        <w:t xml:space="preserve">: </w:t>
      </w:r>
      <w:bookmarkEnd w:id="76"/>
      <w:bookmarkEnd w:id="77"/>
      <w:r>
        <w:rPr>
          <w:rFonts w:hint="eastAsia"/>
          <w:lang w:eastAsia="zh-CN"/>
        </w:rPr>
        <w:t>Used Inode Number per MDT Panel</w:t>
      </w:r>
      <w:bookmarkEnd w:id="78"/>
    </w:p>
    <w:p w:rsidR="00D34884" w:rsidRDefault="00D34884" w:rsidP="00D34884">
      <w:pPr>
        <w:spacing w:before="137"/>
        <w:ind w:firstLine="720"/>
        <w:rPr>
          <w:lang w:eastAsia="zh-CN"/>
        </w:rPr>
      </w:pPr>
      <w:r>
        <w:rPr>
          <w:noProof/>
          <w:lang w:eastAsia="zh-CN"/>
        </w:rPr>
        <w:drawing>
          <wp:inline distT="0" distB="0" distL="0" distR="0">
            <wp:extent cx="2736376" cy="2736376"/>
            <wp:effectExtent l="0" t="0" r="6985" b="6985"/>
            <wp:docPr id="2249" name="图片 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6258" cy="2736258"/>
                    </a:xfrm>
                    <a:prstGeom prst="rect">
                      <a:avLst/>
                    </a:prstGeom>
                    <a:noFill/>
                    <a:ln>
                      <a:noFill/>
                    </a:ln>
                  </pic:spPr>
                </pic:pic>
              </a:graphicData>
            </a:graphic>
          </wp:inline>
        </w:drawing>
      </w:r>
    </w:p>
    <w:p w:rsidR="00D34884" w:rsidRPr="0012323E" w:rsidRDefault="000D6430" w:rsidP="00D34884">
      <w:pPr>
        <w:pStyle w:val="DDNbodytext1"/>
        <w:keepNext/>
        <w:rPr>
          <w:lang w:eastAsia="zh-CN"/>
        </w:rPr>
      </w:pPr>
      <w:r>
        <w:rPr>
          <w:rFonts w:hint="eastAsia"/>
          <w:lang w:eastAsia="zh-CN"/>
        </w:rPr>
        <w:lastRenderedPageBreak/>
        <w:t xml:space="preserve">I/O Throughput in Total panel </w:t>
      </w:r>
      <w:r w:rsidR="00D34884">
        <w:rPr>
          <w:lang w:eastAsia="zh-CN"/>
        </w:rPr>
        <w:t>(</w:t>
      </w:r>
      <w:r w:rsidR="002A323F">
        <w:fldChar w:fldCharType="begin"/>
      </w:r>
      <w:r w:rsidR="002A323F">
        <w:instrText xml:space="preserve">REF _Ref500954259 \h \* MERGEFORMAT </w:instrText>
      </w:r>
      <w:r w:rsidR="002A323F">
        <w:fldChar w:fldCharType="separate"/>
      </w:r>
      <w:r>
        <w:rPr>
          <w:rStyle w:val="DDNField"/>
          <w:rFonts w:hint="eastAsia"/>
          <w:lang w:eastAsia="zh-CN"/>
        </w:rPr>
        <w:t xml:space="preserve">Figure </w:t>
      </w:r>
      <w:r w:rsidR="00D34884" w:rsidRPr="00D34884">
        <w:rPr>
          <w:rStyle w:val="DDNField"/>
          <w:lang w:eastAsia="zh-CN"/>
        </w:rPr>
        <w:t>17</w:t>
      </w:r>
      <w:r w:rsidR="002A323F">
        <w:fldChar w:fldCharType="end"/>
      </w:r>
      <w:r w:rsidR="00D34884">
        <w:rPr>
          <w:lang w:eastAsia="zh-CN"/>
        </w:rPr>
        <w:t xml:space="preserve">) </w:t>
      </w:r>
      <w:r>
        <w:rPr>
          <w:lang w:eastAsia="zh-CN"/>
        </w:rPr>
        <w:t>show</w:t>
      </w:r>
      <w:r>
        <w:rPr>
          <w:rFonts w:hint="eastAsia"/>
          <w:lang w:eastAsia="zh-CN"/>
        </w:rPr>
        <w:t>s the variation on time of I/O throughput in total in the Lustre Filesystem.</w:t>
      </w:r>
    </w:p>
    <w:p w:rsidR="00D34884" w:rsidRDefault="00D175C0" w:rsidP="00D34884">
      <w:pPr>
        <w:pStyle w:val="a6"/>
        <w:rPr>
          <w:lang w:eastAsia="zh-CN"/>
        </w:rPr>
      </w:pPr>
      <w:bookmarkStart w:id="79" w:name="_Ref500954259"/>
      <w:bookmarkStart w:id="80" w:name="_Toc501375739"/>
      <w:bookmarkStart w:id="81" w:name="_Toc501467946"/>
      <w:bookmarkStart w:id="82" w:name="_Toc508494385"/>
      <w:r>
        <w:rPr>
          <w:rFonts w:hint="eastAsia"/>
          <w:lang w:eastAsia="zh-CN"/>
        </w:rPr>
        <w:t>F</w:t>
      </w:r>
      <w:r>
        <w:rPr>
          <w:lang w:eastAsia="zh-CN"/>
        </w:rPr>
        <w:t>i</w:t>
      </w:r>
      <w:r>
        <w:rPr>
          <w:rFonts w:hint="eastAsia"/>
          <w:lang w:eastAsia="zh-CN"/>
        </w:rPr>
        <w:t xml:space="preserve">gure </w:t>
      </w:r>
      <w:r w:rsidR="00F5236F">
        <w:fldChar w:fldCharType="begin"/>
      </w:r>
      <w:r w:rsidR="001E2835">
        <w:instrText xml:space="preserve"> SEQ Figure \* ARABIC </w:instrText>
      </w:r>
      <w:r w:rsidR="00F5236F">
        <w:fldChar w:fldCharType="separate"/>
      </w:r>
      <w:r w:rsidR="00D34884">
        <w:rPr>
          <w:noProof/>
        </w:rPr>
        <w:t>17</w:t>
      </w:r>
      <w:r w:rsidR="00F5236F">
        <w:rPr>
          <w:noProof/>
        </w:rPr>
        <w:fldChar w:fldCharType="end"/>
      </w:r>
      <w:bookmarkEnd w:id="79"/>
      <w:r w:rsidR="00D34884">
        <w:rPr>
          <w:rFonts w:hint="eastAsia"/>
          <w:lang w:eastAsia="zh-CN"/>
        </w:rPr>
        <w:t xml:space="preserve">: </w:t>
      </w:r>
      <w:bookmarkEnd w:id="80"/>
      <w:bookmarkEnd w:id="81"/>
      <w:r w:rsidR="000D6430">
        <w:rPr>
          <w:rFonts w:hint="eastAsia"/>
          <w:lang w:eastAsia="zh-CN"/>
        </w:rPr>
        <w:t>I/O Throughput in Total Panel</w:t>
      </w:r>
      <w:bookmarkEnd w:id="82"/>
    </w:p>
    <w:p w:rsidR="00D34884" w:rsidRDefault="00D34884" w:rsidP="00D34884">
      <w:pPr>
        <w:spacing w:before="137"/>
        <w:ind w:firstLine="720"/>
        <w:rPr>
          <w:lang w:eastAsia="zh-CN"/>
        </w:rPr>
      </w:pPr>
      <w:r>
        <w:rPr>
          <w:noProof/>
          <w:lang w:eastAsia="zh-CN"/>
        </w:rPr>
        <w:drawing>
          <wp:inline distT="0" distB="0" distL="0" distR="0">
            <wp:extent cx="4094328" cy="2627442"/>
            <wp:effectExtent l="0" t="0" r="1905" b="1905"/>
            <wp:docPr id="2252" name="图片 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4613" cy="2627625"/>
                    </a:xfrm>
                    <a:prstGeom prst="rect">
                      <a:avLst/>
                    </a:prstGeom>
                    <a:noFill/>
                    <a:ln>
                      <a:noFill/>
                    </a:ln>
                  </pic:spPr>
                </pic:pic>
              </a:graphicData>
            </a:graphic>
          </wp:inline>
        </w:drawing>
      </w:r>
    </w:p>
    <w:p w:rsidR="00D34884" w:rsidRPr="00376677" w:rsidRDefault="000D6430" w:rsidP="003410EA">
      <w:pPr>
        <w:pStyle w:val="DDNbodytext1"/>
        <w:keepNext/>
        <w:rPr>
          <w:lang w:eastAsia="zh-CN"/>
        </w:rPr>
      </w:pPr>
      <w:r>
        <w:rPr>
          <w:rFonts w:hint="eastAsia"/>
          <w:lang w:eastAsia="zh-CN"/>
        </w:rPr>
        <w:t xml:space="preserve">The I/O Throughput per OST panel </w:t>
      </w:r>
      <w:r w:rsidR="00D34884">
        <w:rPr>
          <w:lang w:eastAsia="zh-CN"/>
        </w:rPr>
        <w:t>(</w:t>
      </w:r>
      <w:r w:rsidR="002A323F">
        <w:fldChar w:fldCharType="begin"/>
      </w:r>
      <w:r w:rsidR="002A323F">
        <w:instrText xml:space="preserve">REF _Ref500954376 \h \* MERGEFORMAT </w:instrText>
      </w:r>
      <w:r w:rsidR="002A323F">
        <w:fldChar w:fldCharType="separate"/>
      </w:r>
      <w:r w:rsidR="00C47BDC" w:rsidRPr="00C43814">
        <w:rPr>
          <w:rStyle w:val="DDNField"/>
          <w:rFonts w:hint="eastAsia"/>
          <w:lang w:eastAsia="zh-CN"/>
        </w:rPr>
        <w:t xml:space="preserve">Figure </w:t>
      </w:r>
      <w:r w:rsidR="00D34884" w:rsidRPr="00C43814">
        <w:rPr>
          <w:rStyle w:val="DDNField"/>
          <w:lang w:eastAsia="zh-CN"/>
        </w:rPr>
        <w:t>18</w:t>
      </w:r>
      <w:r w:rsidR="002A323F">
        <w:fldChar w:fldCharType="end"/>
      </w:r>
      <w:r w:rsidR="00D34884" w:rsidRPr="00C43814">
        <w:rPr>
          <w:rStyle w:val="DDNField"/>
        </w:rPr>
        <w:t>)</w:t>
      </w:r>
      <w:r>
        <w:rPr>
          <w:rFonts w:hint="eastAsia"/>
          <w:lang w:eastAsia="zh-CN"/>
        </w:rPr>
        <w:t xml:space="preserve">show the information of I/O </w:t>
      </w:r>
      <w:r w:rsidR="00C43814">
        <w:rPr>
          <w:rFonts w:hint="eastAsia"/>
          <w:lang w:eastAsia="zh-CN"/>
        </w:rPr>
        <w:t>throughput per OST in the Lustre</w:t>
      </w:r>
      <w:r>
        <w:rPr>
          <w:rFonts w:hint="eastAsia"/>
          <w:lang w:eastAsia="zh-CN"/>
        </w:rPr>
        <w:t xml:space="preserve">Filesystem. </w:t>
      </w:r>
      <w:r>
        <w:rPr>
          <w:lang w:eastAsia="zh-CN"/>
        </w:rPr>
        <w:t>I</w:t>
      </w:r>
      <w:r>
        <w:rPr>
          <w:rFonts w:hint="eastAsia"/>
          <w:lang w:eastAsia="zh-CN"/>
        </w:rPr>
        <w:t>t includes the a</w:t>
      </w:r>
      <w:r w:rsidR="009D18D3">
        <w:rPr>
          <w:rFonts w:hint="eastAsia"/>
          <w:lang w:eastAsia="zh-CN"/>
        </w:rPr>
        <w:t>verage</w:t>
      </w:r>
      <w:r>
        <w:rPr>
          <w:rFonts w:hint="eastAsia"/>
          <w:lang w:eastAsia="zh-CN"/>
        </w:rPr>
        <w:t>/max/current values.</w:t>
      </w:r>
    </w:p>
    <w:p w:rsidR="00D34884" w:rsidRDefault="000D6430" w:rsidP="00D34884">
      <w:pPr>
        <w:pStyle w:val="a6"/>
        <w:rPr>
          <w:lang w:eastAsia="zh-CN"/>
        </w:rPr>
      </w:pPr>
      <w:bookmarkStart w:id="83" w:name="_Ref500954376"/>
      <w:bookmarkStart w:id="84" w:name="_Toc501375740"/>
      <w:bookmarkStart w:id="85" w:name="_Toc501467947"/>
      <w:bookmarkStart w:id="86" w:name="_Toc508494386"/>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18</w:t>
      </w:r>
      <w:r w:rsidR="00F5236F">
        <w:fldChar w:fldCharType="end"/>
      </w:r>
      <w:bookmarkEnd w:id="83"/>
      <w:r w:rsidR="00D34884">
        <w:rPr>
          <w:rFonts w:hint="eastAsia"/>
          <w:lang w:eastAsia="zh-CN"/>
        </w:rPr>
        <w:t xml:space="preserve">: </w:t>
      </w:r>
      <w:bookmarkEnd w:id="84"/>
      <w:bookmarkEnd w:id="85"/>
      <w:r>
        <w:rPr>
          <w:rFonts w:hint="eastAsia"/>
          <w:lang w:eastAsia="zh-CN"/>
        </w:rPr>
        <w:t>I/O Throughput per OST Panel</w:t>
      </w:r>
      <w:bookmarkEnd w:id="86"/>
    </w:p>
    <w:p w:rsidR="00D34884" w:rsidRDefault="00D34884" w:rsidP="00D34884">
      <w:pPr>
        <w:spacing w:before="137"/>
        <w:ind w:firstLine="720"/>
        <w:rPr>
          <w:lang w:eastAsia="zh-CN"/>
        </w:rPr>
      </w:pPr>
      <w:r>
        <w:rPr>
          <w:rFonts w:hint="eastAsia"/>
          <w:noProof/>
          <w:lang w:eastAsia="zh-CN"/>
        </w:rPr>
        <w:drawing>
          <wp:inline distT="0" distB="0" distL="0" distR="0">
            <wp:extent cx="2804615" cy="2970654"/>
            <wp:effectExtent l="0" t="0" r="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05398" cy="2971484"/>
                    </a:xfrm>
                    <a:prstGeom prst="rect">
                      <a:avLst/>
                    </a:prstGeom>
                    <a:noFill/>
                    <a:ln>
                      <a:noFill/>
                    </a:ln>
                  </pic:spPr>
                </pic:pic>
              </a:graphicData>
            </a:graphic>
          </wp:inline>
        </w:drawing>
      </w:r>
    </w:p>
    <w:p w:rsidR="00D34884" w:rsidRPr="00376677" w:rsidRDefault="00C47BDC" w:rsidP="00D34884">
      <w:pPr>
        <w:pStyle w:val="DDNbodytext1"/>
        <w:keepNext/>
        <w:rPr>
          <w:lang w:eastAsia="zh-CN"/>
        </w:rPr>
      </w:pPr>
      <w:r>
        <w:rPr>
          <w:rFonts w:hint="eastAsia"/>
          <w:lang w:eastAsia="zh-CN"/>
        </w:rPr>
        <w:lastRenderedPageBreak/>
        <w:t>T</w:t>
      </w:r>
      <w:r>
        <w:rPr>
          <w:lang w:eastAsia="zh-CN"/>
        </w:rPr>
        <w:t>h</w:t>
      </w:r>
      <w:r>
        <w:rPr>
          <w:rFonts w:hint="eastAsia"/>
          <w:lang w:eastAsia="zh-CN"/>
        </w:rPr>
        <w:t xml:space="preserve">e Write Throughput per OST panel </w:t>
      </w:r>
      <w:r w:rsidR="00D34884">
        <w:rPr>
          <w:lang w:eastAsia="zh-CN"/>
        </w:rPr>
        <w:t>(</w:t>
      </w:r>
      <w:r w:rsidR="002A323F">
        <w:fldChar w:fldCharType="begin"/>
      </w:r>
      <w:r w:rsidR="002A323F">
        <w:instrText xml:space="preserve">REF _Ref500954524 \h \* MERGEFORMAT </w:instrText>
      </w:r>
      <w:r w:rsidR="002A323F">
        <w:fldChar w:fldCharType="separate"/>
      </w:r>
      <w:r>
        <w:rPr>
          <w:rStyle w:val="DDNField"/>
          <w:rFonts w:hint="eastAsia"/>
          <w:lang w:eastAsia="zh-CN"/>
        </w:rPr>
        <w:t xml:space="preserve">Figure </w:t>
      </w:r>
      <w:r w:rsidR="00D34884" w:rsidRPr="00D34884">
        <w:rPr>
          <w:rStyle w:val="DDNField"/>
          <w:lang w:eastAsia="zh-CN"/>
        </w:rPr>
        <w:t>19</w:t>
      </w:r>
      <w:r w:rsidR="002A323F">
        <w:fldChar w:fldCharType="end"/>
      </w:r>
      <w:r w:rsidR="00D34884">
        <w:rPr>
          <w:lang w:eastAsia="zh-CN"/>
        </w:rPr>
        <w:t>)</w:t>
      </w:r>
      <w:r>
        <w:rPr>
          <w:rFonts w:hint="eastAsia"/>
          <w:lang w:eastAsia="zh-CN"/>
        </w:rPr>
        <w:t xml:space="preserve"> shows the information of the write throughput per OST in the Lustre Filesystem. </w:t>
      </w:r>
      <w:r>
        <w:rPr>
          <w:lang w:eastAsia="zh-CN"/>
        </w:rPr>
        <w:t>I</w:t>
      </w:r>
      <w:r>
        <w:rPr>
          <w:rFonts w:hint="eastAsia"/>
          <w:lang w:eastAsia="zh-CN"/>
        </w:rPr>
        <w:t>t includes the avg</w:t>
      </w:r>
      <w:r w:rsidR="009D18D3">
        <w:rPr>
          <w:rFonts w:hint="eastAsia"/>
          <w:lang w:eastAsia="zh-CN"/>
        </w:rPr>
        <w:t>erage</w:t>
      </w:r>
      <w:r>
        <w:rPr>
          <w:rFonts w:hint="eastAsia"/>
          <w:lang w:eastAsia="zh-CN"/>
        </w:rPr>
        <w:t>/max/current values.</w:t>
      </w:r>
    </w:p>
    <w:p w:rsidR="00D34884" w:rsidRDefault="00C47BDC" w:rsidP="00D34884">
      <w:pPr>
        <w:pStyle w:val="a6"/>
        <w:rPr>
          <w:lang w:eastAsia="zh-CN"/>
        </w:rPr>
      </w:pPr>
      <w:bookmarkStart w:id="87" w:name="_Ref500954524"/>
      <w:bookmarkStart w:id="88" w:name="_Toc501375741"/>
      <w:bookmarkStart w:id="89" w:name="_Toc501467948"/>
      <w:bookmarkStart w:id="90" w:name="_Toc508494387"/>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19</w:t>
      </w:r>
      <w:r w:rsidR="00F5236F">
        <w:fldChar w:fldCharType="end"/>
      </w:r>
      <w:bookmarkEnd w:id="87"/>
      <w:r w:rsidR="00D34884">
        <w:rPr>
          <w:rFonts w:hint="eastAsia"/>
          <w:lang w:eastAsia="zh-CN"/>
        </w:rPr>
        <w:t xml:space="preserve">: </w:t>
      </w:r>
      <w:bookmarkEnd w:id="88"/>
      <w:bookmarkEnd w:id="89"/>
      <w:r>
        <w:rPr>
          <w:rFonts w:hint="eastAsia"/>
          <w:lang w:eastAsia="zh-CN"/>
        </w:rPr>
        <w:t>Write Throughput per OST Panel</w:t>
      </w:r>
      <w:bookmarkEnd w:id="90"/>
    </w:p>
    <w:p w:rsidR="00D34884" w:rsidRDefault="00D34884" w:rsidP="00D34884">
      <w:pPr>
        <w:spacing w:before="137"/>
        <w:ind w:firstLine="720"/>
        <w:rPr>
          <w:lang w:eastAsia="zh-CN"/>
        </w:rPr>
      </w:pPr>
      <w:r>
        <w:rPr>
          <w:noProof/>
          <w:lang w:eastAsia="zh-CN"/>
        </w:rPr>
        <w:drawing>
          <wp:inline distT="0" distB="0" distL="0" distR="0">
            <wp:extent cx="3379204" cy="2163170"/>
            <wp:effectExtent l="0" t="0" r="0" b="8890"/>
            <wp:docPr id="2250" name="图片 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79418" cy="2163307"/>
                    </a:xfrm>
                    <a:prstGeom prst="rect">
                      <a:avLst/>
                    </a:prstGeom>
                    <a:noFill/>
                    <a:ln>
                      <a:noFill/>
                    </a:ln>
                  </pic:spPr>
                </pic:pic>
              </a:graphicData>
            </a:graphic>
          </wp:inline>
        </w:drawing>
      </w:r>
    </w:p>
    <w:p w:rsidR="00D34884" w:rsidRDefault="009D18D3" w:rsidP="00D34884">
      <w:pPr>
        <w:pStyle w:val="DDNbodytext1"/>
        <w:keepNext/>
        <w:rPr>
          <w:lang w:eastAsia="zh-CN"/>
        </w:rPr>
      </w:pPr>
      <w:r>
        <w:rPr>
          <w:rFonts w:hint="eastAsia"/>
          <w:lang w:eastAsia="zh-CN"/>
        </w:rPr>
        <w:t xml:space="preserve">The Read Throughput per OST Panel </w:t>
      </w:r>
      <w:r w:rsidR="00D34884">
        <w:rPr>
          <w:lang w:eastAsia="zh-CN"/>
        </w:rPr>
        <w:t>(</w:t>
      </w:r>
      <w:r w:rsidR="002A323F">
        <w:fldChar w:fldCharType="begin"/>
      </w:r>
      <w:r w:rsidR="002A323F">
        <w:instrText xml:space="preserve">REF _Ref500954571 \h \* MERGEFORMAT </w:instrText>
      </w:r>
      <w:r w:rsidR="002A323F">
        <w:fldChar w:fldCharType="separate"/>
      </w:r>
      <w:r>
        <w:rPr>
          <w:rStyle w:val="DDNField"/>
          <w:rFonts w:hint="eastAsia"/>
          <w:lang w:eastAsia="zh-CN"/>
        </w:rPr>
        <w:t xml:space="preserve">Figure </w:t>
      </w:r>
      <w:r w:rsidR="00D34884" w:rsidRPr="00D34884">
        <w:rPr>
          <w:rStyle w:val="DDNField"/>
          <w:lang w:eastAsia="zh-CN"/>
        </w:rPr>
        <w:t>20</w:t>
      </w:r>
      <w:r w:rsidR="002A323F">
        <w:fldChar w:fldCharType="end"/>
      </w:r>
      <w:r w:rsidR="00D34884">
        <w:rPr>
          <w:lang w:eastAsia="zh-CN"/>
        </w:rPr>
        <w:t xml:space="preserve">) </w:t>
      </w:r>
      <w:r>
        <w:rPr>
          <w:rFonts w:hint="eastAsia"/>
          <w:lang w:eastAsia="zh-CN"/>
        </w:rPr>
        <w:t xml:space="preserve">shows the information of the read throughput per OST in the </w:t>
      </w:r>
      <w:r w:rsidR="00D34884">
        <w:rPr>
          <w:lang w:eastAsia="zh-CN"/>
        </w:rPr>
        <w:t>Lustre</w:t>
      </w:r>
      <w:r>
        <w:rPr>
          <w:rFonts w:hint="eastAsia"/>
          <w:lang w:eastAsia="zh-CN"/>
        </w:rPr>
        <w:t xml:space="preserve"> Filesystem. </w:t>
      </w:r>
      <w:r>
        <w:rPr>
          <w:lang w:eastAsia="zh-CN"/>
        </w:rPr>
        <w:t>I</w:t>
      </w:r>
      <w:r>
        <w:rPr>
          <w:rFonts w:hint="eastAsia"/>
          <w:lang w:eastAsia="zh-CN"/>
        </w:rPr>
        <w:t>t includes average/max/current values.</w:t>
      </w:r>
    </w:p>
    <w:p w:rsidR="00D34884" w:rsidRDefault="00C47BDC" w:rsidP="00D34884">
      <w:pPr>
        <w:pStyle w:val="a6"/>
        <w:rPr>
          <w:lang w:eastAsia="zh-CN"/>
        </w:rPr>
      </w:pPr>
      <w:bookmarkStart w:id="91" w:name="_Ref500954571"/>
      <w:bookmarkStart w:id="92" w:name="_Toc501375742"/>
      <w:bookmarkStart w:id="93" w:name="_Toc501467949"/>
      <w:bookmarkStart w:id="94" w:name="_Toc508494388"/>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20</w:t>
      </w:r>
      <w:r w:rsidR="00F5236F">
        <w:fldChar w:fldCharType="end"/>
      </w:r>
      <w:bookmarkEnd w:id="91"/>
      <w:r w:rsidR="00D34884">
        <w:rPr>
          <w:rFonts w:hint="eastAsia"/>
          <w:lang w:eastAsia="zh-CN"/>
        </w:rPr>
        <w:t xml:space="preserve">: </w:t>
      </w:r>
      <w:bookmarkEnd w:id="92"/>
      <w:bookmarkEnd w:id="93"/>
      <w:r w:rsidR="009D18D3">
        <w:rPr>
          <w:rFonts w:hint="eastAsia"/>
          <w:lang w:eastAsia="zh-CN"/>
        </w:rPr>
        <w:t>Read Throughput per OST Panel</w:t>
      </w:r>
      <w:bookmarkEnd w:id="94"/>
    </w:p>
    <w:p w:rsidR="00D34884" w:rsidRDefault="009D18D3" w:rsidP="00D34884">
      <w:pPr>
        <w:spacing w:before="137"/>
        <w:ind w:firstLine="720"/>
        <w:rPr>
          <w:lang w:eastAsia="zh-CN"/>
        </w:rPr>
      </w:pPr>
      <w:r>
        <w:rPr>
          <w:noProof/>
          <w:lang w:eastAsia="zh-CN"/>
        </w:rPr>
        <w:drawing>
          <wp:inline distT="0" distB="0" distL="0" distR="0">
            <wp:extent cx="3811219" cy="24736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1353" cy="2473710"/>
                    </a:xfrm>
                    <a:prstGeom prst="rect">
                      <a:avLst/>
                    </a:prstGeom>
                    <a:noFill/>
                    <a:ln>
                      <a:noFill/>
                    </a:ln>
                  </pic:spPr>
                </pic:pic>
              </a:graphicData>
            </a:graphic>
          </wp:inline>
        </w:drawing>
      </w:r>
    </w:p>
    <w:p w:rsidR="00D34884" w:rsidRDefault="00D72C8E" w:rsidP="00D34884">
      <w:pPr>
        <w:pStyle w:val="DDNbodytext1"/>
        <w:keepNext/>
        <w:rPr>
          <w:lang w:eastAsia="zh-CN"/>
        </w:rPr>
      </w:pPr>
      <w:r>
        <w:rPr>
          <w:rFonts w:hint="eastAsia"/>
          <w:lang w:eastAsia="zh-CN"/>
        </w:rPr>
        <w:lastRenderedPageBreak/>
        <w:t xml:space="preserve">The Metadata Operation Rate in Total panel </w:t>
      </w:r>
      <w:r w:rsidR="00D34884">
        <w:rPr>
          <w:lang w:eastAsia="zh-CN"/>
        </w:rPr>
        <w:t>(</w:t>
      </w:r>
      <w:r w:rsidR="002A323F">
        <w:fldChar w:fldCharType="begin"/>
      </w:r>
      <w:r w:rsidR="002A323F">
        <w:instrText xml:space="preserve">REF _Ref500955005 \h \* MERGEFORMAT </w:instrText>
      </w:r>
      <w:r w:rsidR="002A323F">
        <w:fldChar w:fldCharType="separate"/>
      </w:r>
      <w:r>
        <w:rPr>
          <w:rStyle w:val="DDNField"/>
          <w:rFonts w:hint="eastAsia"/>
          <w:lang w:eastAsia="zh-CN"/>
        </w:rPr>
        <w:t xml:space="preserve">Figure </w:t>
      </w:r>
      <w:r w:rsidR="00D34884" w:rsidRPr="00D34884">
        <w:rPr>
          <w:rStyle w:val="DDNField"/>
        </w:rPr>
        <w:t>21</w:t>
      </w:r>
      <w:r w:rsidR="002A323F">
        <w:fldChar w:fldCharType="end"/>
      </w:r>
      <w:r w:rsidR="00D34884">
        <w:rPr>
          <w:lang w:eastAsia="zh-CN"/>
        </w:rPr>
        <w:t xml:space="preserve">) </w:t>
      </w:r>
      <w:r>
        <w:rPr>
          <w:rFonts w:hint="eastAsia"/>
          <w:lang w:eastAsia="zh-CN"/>
        </w:rPr>
        <w:t xml:space="preserve">shows the variation on time of metadata operation rate in total in the </w:t>
      </w:r>
      <w:r w:rsidR="00D34884">
        <w:rPr>
          <w:lang w:eastAsia="zh-CN"/>
        </w:rPr>
        <w:t>Lustre</w:t>
      </w:r>
      <w:r>
        <w:rPr>
          <w:rFonts w:hint="eastAsia"/>
          <w:lang w:eastAsia="zh-CN"/>
        </w:rPr>
        <w:t xml:space="preserve"> Filesystem, the unit is  </w:t>
      </w:r>
      <w:r w:rsidR="00D34884">
        <w:rPr>
          <w:rFonts w:hint="eastAsia"/>
          <w:lang w:eastAsia="zh-CN"/>
        </w:rPr>
        <w:t>Ops</w:t>
      </w:r>
      <w:r>
        <w:rPr>
          <w:rFonts w:hint="eastAsia"/>
          <w:lang w:eastAsia="zh-CN"/>
        </w:rPr>
        <w:t xml:space="preserve">, </w:t>
      </w:r>
      <w:r w:rsidR="00D34884">
        <w:rPr>
          <w:rFonts w:hint="eastAsia"/>
          <w:lang w:eastAsia="zh-CN"/>
        </w:rPr>
        <w:t>Operation Per Second</w:t>
      </w:r>
      <w:r>
        <w:rPr>
          <w:rFonts w:hint="eastAsia"/>
          <w:lang w:eastAsia="zh-CN"/>
        </w:rPr>
        <w:t>.</w:t>
      </w:r>
    </w:p>
    <w:p w:rsidR="00D34884" w:rsidRDefault="00D34884" w:rsidP="00D34884">
      <w:pPr>
        <w:pStyle w:val="a6"/>
        <w:rPr>
          <w:lang w:eastAsia="zh-CN"/>
        </w:rPr>
      </w:pPr>
      <w:bookmarkStart w:id="95" w:name="_Ref500955005"/>
      <w:bookmarkStart w:id="96" w:name="_Toc501375743"/>
      <w:bookmarkStart w:id="97" w:name="_Toc501467950"/>
      <w:bookmarkStart w:id="98" w:name="_Toc508494389"/>
      <w:r>
        <w:rPr>
          <w:lang w:eastAsia="zh-CN"/>
        </w:rPr>
        <w:t>图</w:t>
      </w:r>
      <w:r w:rsidR="00F5236F">
        <w:fldChar w:fldCharType="begin"/>
      </w:r>
      <w:r>
        <w:rPr>
          <w:lang w:eastAsia="zh-CN"/>
        </w:rPr>
        <w:instrText xml:space="preserve"> SEQ Figure \* ARABIC </w:instrText>
      </w:r>
      <w:r w:rsidR="00F5236F">
        <w:fldChar w:fldCharType="separate"/>
      </w:r>
      <w:r>
        <w:rPr>
          <w:noProof/>
          <w:lang w:eastAsia="zh-CN"/>
        </w:rPr>
        <w:t>21</w:t>
      </w:r>
      <w:r w:rsidR="00F5236F">
        <w:fldChar w:fldCharType="end"/>
      </w:r>
      <w:bookmarkEnd w:id="95"/>
      <w:r>
        <w:rPr>
          <w:rFonts w:hint="eastAsia"/>
          <w:lang w:eastAsia="zh-CN"/>
        </w:rPr>
        <w:t xml:space="preserve">: </w:t>
      </w:r>
      <w:bookmarkEnd w:id="96"/>
      <w:bookmarkEnd w:id="97"/>
      <w:r w:rsidR="00D72C8E">
        <w:rPr>
          <w:rFonts w:hint="eastAsia"/>
          <w:lang w:eastAsia="zh-CN"/>
        </w:rPr>
        <w:t>Metadata Operation Rate in Total Panel</w:t>
      </w:r>
      <w:bookmarkEnd w:id="98"/>
    </w:p>
    <w:p w:rsidR="00D34884" w:rsidRDefault="00D34884" w:rsidP="00D34884">
      <w:pPr>
        <w:spacing w:before="137"/>
        <w:ind w:firstLine="720"/>
        <w:rPr>
          <w:lang w:eastAsia="zh-CN"/>
        </w:rPr>
      </w:pPr>
      <w:r>
        <w:rPr>
          <w:noProof/>
          <w:lang w:eastAsia="zh-CN"/>
        </w:rPr>
        <w:drawing>
          <wp:inline distT="0" distB="0" distL="0" distR="0">
            <wp:extent cx="4422140" cy="2859405"/>
            <wp:effectExtent l="0" t="0" r="0" b="0"/>
            <wp:docPr id="2258" name="图片 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22140" cy="2859405"/>
                    </a:xfrm>
                    <a:prstGeom prst="rect">
                      <a:avLst/>
                    </a:prstGeom>
                    <a:noFill/>
                    <a:ln>
                      <a:noFill/>
                    </a:ln>
                  </pic:spPr>
                </pic:pic>
              </a:graphicData>
            </a:graphic>
          </wp:inline>
        </w:drawing>
      </w:r>
    </w:p>
    <w:p w:rsidR="00D34884" w:rsidRPr="000267DA" w:rsidRDefault="00D72C8E" w:rsidP="00D34884">
      <w:pPr>
        <w:pStyle w:val="DDNbodytext1"/>
        <w:keepNext/>
        <w:rPr>
          <w:lang w:eastAsia="zh-CN"/>
        </w:rPr>
      </w:pPr>
      <w:r>
        <w:rPr>
          <w:rFonts w:hint="eastAsia"/>
          <w:lang w:eastAsia="zh-CN"/>
        </w:rPr>
        <w:t xml:space="preserve">The Metadata Operation Rate per MDT panel </w:t>
      </w:r>
      <w:r w:rsidR="00D34884">
        <w:rPr>
          <w:lang w:eastAsia="zh-CN"/>
        </w:rPr>
        <w:t>(</w:t>
      </w:r>
      <w:r w:rsidR="002A323F">
        <w:fldChar w:fldCharType="begin"/>
      </w:r>
      <w:r w:rsidR="002A323F">
        <w:instrText xml:space="preserve">REF _Ref500955039 \h \* MERGEFORMAT </w:instrText>
      </w:r>
      <w:r w:rsidR="002A323F">
        <w:fldChar w:fldCharType="separate"/>
      </w:r>
      <w:r>
        <w:rPr>
          <w:rStyle w:val="DDNField"/>
          <w:rFonts w:hint="eastAsia"/>
          <w:lang w:eastAsia="zh-CN"/>
        </w:rPr>
        <w:t xml:space="preserve">Figure </w:t>
      </w:r>
      <w:r w:rsidR="00D34884" w:rsidRPr="00D34884">
        <w:rPr>
          <w:rStyle w:val="DDNField"/>
        </w:rPr>
        <w:t>22</w:t>
      </w:r>
      <w:r w:rsidR="002A323F">
        <w:fldChar w:fldCharType="end"/>
      </w:r>
      <w:r w:rsidR="00D34884">
        <w:rPr>
          <w:lang w:eastAsia="zh-CN"/>
        </w:rPr>
        <w:t xml:space="preserve">) </w:t>
      </w:r>
      <w:r>
        <w:rPr>
          <w:rFonts w:hint="eastAsia"/>
          <w:lang w:eastAsia="zh-CN"/>
        </w:rPr>
        <w:t xml:space="preserve">shows the metric information of the metadata operation rate per MDT in the </w:t>
      </w:r>
      <w:r w:rsidR="00D34884">
        <w:rPr>
          <w:lang w:eastAsia="zh-CN"/>
        </w:rPr>
        <w:t>Lustre</w:t>
      </w:r>
      <w:r>
        <w:rPr>
          <w:rFonts w:hint="eastAsia"/>
          <w:lang w:eastAsia="zh-CN"/>
        </w:rPr>
        <w:t xml:space="preserve"> Filesystem</w:t>
      </w:r>
      <w:r>
        <w:rPr>
          <w:rFonts w:hint="eastAsia"/>
          <w:lang w:eastAsia="zh-CN"/>
        </w:rPr>
        <w:t>，</w:t>
      </w:r>
      <w:r>
        <w:rPr>
          <w:rFonts w:hint="eastAsia"/>
          <w:lang w:eastAsia="zh-CN"/>
        </w:rPr>
        <w:t xml:space="preserve">the unit is </w:t>
      </w:r>
      <w:r w:rsidR="00D34884">
        <w:rPr>
          <w:rFonts w:hint="eastAsia"/>
          <w:lang w:eastAsia="zh-CN"/>
        </w:rPr>
        <w:t>Ops</w:t>
      </w:r>
      <w:r>
        <w:rPr>
          <w:rFonts w:hint="eastAsia"/>
          <w:lang w:eastAsia="zh-CN"/>
        </w:rPr>
        <w:t xml:space="preserve">, </w:t>
      </w:r>
      <w:r w:rsidR="00D34884">
        <w:rPr>
          <w:rFonts w:hint="eastAsia"/>
          <w:lang w:eastAsia="zh-CN"/>
        </w:rPr>
        <w:t>Operation Per Second</w:t>
      </w:r>
      <w:r>
        <w:rPr>
          <w:rFonts w:hint="eastAsia"/>
          <w:lang w:eastAsia="zh-CN"/>
        </w:rPr>
        <w:t xml:space="preserve">. </w:t>
      </w:r>
      <w:r>
        <w:rPr>
          <w:lang w:eastAsia="zh-CN"/>
        </w:rPr>
        <w:t>I</w:t>
      </w:r>
      <w:r>
        <w:rPr>
          <w:rFonts w:hint="eastAsia"/>
          <w:lang w:eastAsia="zh-CN"/>
        </w:rPr>
        <w:t>t includes the average/max/current values.</w:t>
      </w:r>
    </w:p>
    <w:p w:rsidR="00D34884" w:rsidRDefault="00D72C8E" w:rsidP="00D34884">
      <w:pPr>
        <w:pStyle w:val="a6"/>
        <w:rPr>
          <w:lang w:eastAsia="zh-CN"/>
        </w:rPr>
      </w:pPr>
      <w:bookmarkStart w:id="99" w:name="_Ref500955039"/>
      <w:bookmarkStart w:id="100" w:name="_Toc501375744"/>
      <w:bookmarkStart w:id="101" w:name="_Toc501467951"/>
      <w:bookmarkStart w:id="102" w:name="_Toc508494390"/>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22</w:t>
      </w:r>
      <w:r w:rsidR="00F5236F">
        <w:fldChar w:fldCharType="end"/>
      </w:r>
      <w:bookmarkEnd w:id="99"/>
      <w:r w:rsidR="00D34884">
        <w:rPr>
          <w:rFonts w:hint="eastAsia"/>
          <w:lang w:eastAsia="zh-CN"/>
        </w:rPr>
        <w:t xml:space="preserve">: </w:t>
      </w:r>
      <w:bookmarkEnd w:id="100"/>
      <w:bookmarkEnd w:id="101"/>
      <w:r>
        <w:rPr>
          <w:rFonts w:hint="eastAsia"/>
          <w:lang w:eastAsia="zh-CN"/>
        </w:rPr>
        <w:t>Metadata Operation Rate Per MDT Panel</w:t>
      </w:r>
      <w:bookmarkEnd w:id="102"/>
    </w:p>
    <w:p w:rsidR="00D34884" w:rsidRDefault="00D34884" w:rsidP="00D34884">
      <w:pPr>
        <w:spacing w:before="137"/>
        <w:ind w:firstLine="720"/>
        <w:rPr>
          <w:lang w:eastAsia="zh-CN"/>
        </w:rPr>
      </w:pPr>
      <w:r>
        <w:rPr>
          <w:noProof/>
          <w:lang w:eastAsia="zh-CN"/>
        </w:rPr>
        <w:drawing>
          <wp:inline distT="0" distB="0" distL="0" distR="0">
            <wp:extent cx="4032913" cy="2631135"/>
            <wp:effectExtent l="0" t="0" r="5715" b="0"/>
            <wp:docPr id="2254" name="图片 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32992" cy="2631187"/>
                    </a:xfrm>
                    <a:prstGeom prst="rect">
                      <a:avLst/>
                    </a:prstGeom>
                    <a:noFill/>
                    <a:ln>
                      <a:noFill/>
                    </a:ln>
                  </pic:spPr>
                </pic:pic>
              </a:graphicData>
            </a:graphic>
          </wp:inline>
        </w:drawing>
      </w:r>
    </w:p>
    <w:p w:rsidR="00D34884" w:rsidRDefault="001C1FC3" w:rsidP="00D34884">
      <w:pPr>
        <w:pStyle w:val="DDNbodytext1"/>
        <w:keepNext/>
        <w:rPr>
          <w:lang w:eastAsia="zh-CN"/>
        </w:rPr>
      </w:pPr>
      <w:r>
        <w:rPr>
          <w:rFonts w:hint="eastAsia"/>
          <w:lang w:eastAsia="zh-CN"/>
        </w:rPr>
        <w:lastRenderedPageBreak/>
        <w:t xml:space="preserve">The Metadata Operation Rate per Client panel </w:t>
      </w:r>
      <w:r w:rsidR="00D34884">
        <w:rPr>
          <w:lang w:eastAsia="zh-CN"/>
        </w:rPr>
        <w:t>(</w:t>
      </w:r>
      <w:r w:rsidR="002A323F">
        <w:fldChar w:fldCharType="begin"/>
      </w:r>
      <w:r w:rsidR="002A323F">
        <w:instrText xml:space="preserve">REF _Ref501033283 \h \* MERGEFORMAT </w:instrText>
      </w:r>
      <w:r w:rsidR="002A323F">
        <w:fldChar w:fldCharType="separate"/>
      </w:r>
      <w:r>
        <w:rPr>
          <w:rStyle w:val="DDNField"/>
          <w:rFonts w:hint="eastAsia"/>
          <w:lang w:eastAsia="zh-CN"/>
        </w:rPr>
        <w:t xml:space="preserve">Figure </w:t>
      </w:r>
      <w:r w:rsidR="00D34884" w:rsidRPr="00D34884">
        <w:rPr>
          <w:rStyle w:val="DDNField"/>
        </w:rPr>
        <w:t>23</w:t>
      </w:r>
      <w:r w:rsidR="002A323F">
        <w:fldChar w:fldCharType="end"/>
      </w:r>
      <w:r w:rsidR="00D34884">
        <w:rPr>
          <w:lang w:eastAsia="zh-CN"/>
        </w:rPr>
        <w:t xml:space="preserve">) </w:t>
      </w:r>
      <w:r>
        <w:rPr>
          <w:rFonts w:hint="eastAsia"/>
          <w:lang w:eastAsia="zh-CN"/>
        </w:rPr>
        <w:t xml:space="preserve">shows the metric information of the metadata operation rate per client in the </w:t>
      </w:r>
      <w:r w:rsidR="00D34884">
        <w:rPr>
          <w:lang w:eastAsia="zh-CN"/>
        </w:rPr>
        <w:t>Lustre</w:t>
      </w:r>
      <w:r>
        <w:rPr>
          <w:rFonts w:hint="eastAsia"/>
          <w:lang w:eastAsia="zh-CN"/>
        </w:rPr>
        <w:t xml:space="preserve">Filesystem, the unit is </w:t>
      </w:r>
      <w:r w:rsidR="00D34884">
        <w:rPr>
          <w:rFonts w:hint="eastAsia"/>
          <w:lang w:eastAsia="zh-CN"/>
        </w:rPr>
        <w:t>Ops</w:t>
      </w:r>
      <w:r>
        <w:rPr>
          <w:rFonts w:hint="eastAsia"/>
          <w:lang w:eastAsia="zh-CN"/>
        </w:rPr>
        <w:t xml:space="preserve">, </w:t>
      </w:r>
      <w:r w:rsidR="00D34884">
        <w:rPr>
          <w:rFonts w:hint="eastAsia"/>
          <w:lang w:eastAsia="zh-CN"/>
        </w:rPr>
        <w:t>Operation Per Second</w:t>
      </w:r>
      <w:r>
        <w:rPr>
          <w:rFonts w:hint="eastAsia"/>
          <w:lang w:eastAsia="zh-CN"/>
        </w:rPr>
        <w:t xml:space="preserve">. </w:t>
      </w:r>
      <w:r>
        <w:rPr>
          <w:lang w:eastAsia="zh-CN"/>
        </w:rPr>
        <w:t>I</w:t>
      </w:r>
      <w:r>
        <w:rPr>
          <w:rFonts w:hint="eastAsia"/>
          <w:lang w:eastAsia="zh-CN"/>
        </w:rPr>
        <w:t>t includes average/max/current values.</w:t>
      </w:r>
    </w:p>
    <w:p w:rsidR="00D34884" w:rsidRDefault="00EC1338" w:rsidP="00D34884">
      <w:pPr>
        <w:pStyle w:val="a6"/>
        <w:rPr>
          <w:lang w:eastAsia="zh-CN"/>
        </w:rPr>
      </w:pPr>
      <w:bookmarkStart w:id="103" w:name="_Ref501033283"/>
      <w:bookmarkStart w:id="104" w:name="_Toc501375745"/>
      <w:bookmarkStart w:id="105" w:name="_Toc501467952"/>
      <w:bookmarkStart w:id="106" w:name="_Toc508494391"/>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23</w:t>
      </w:r>
      <w:r w:rsidR="00F5236F">
        <w:fldChar w:fldCharType="end"/>
      </w:r>
      <w:bookmarkEnd w:id="103"/>
      <w:r w:rsidR="00D34884">
        <w:rPr>
          <w:rFonts w:hint="eastAsia"/>
          <w:lang w:eastAsia="zh-CN"/>
        </w:rPr>
        <w:t xml:space="preserve">: </w:t>
      </w:r>
      <w:bookmarkEnd w:id="104"/>
      <w:bookmarkEnd w:id="105"/>
      <w:r w:rsidR="001C1FC3">
        <w:rPr>
          <w:rFonts w:hint="eastAsia"/>
          <w:lang w:eastAsia="zh-CN"/>
        </w:rPr>
        <w:t>Metadata Operation Rate per Client Panel</w:t>
      </w:r>
      <w:bookmarkEnd w:id="106"/>
    </w:p>
    <w:p w:rsidR="00D34884" w:rsidRDefault="00D34884" w:rsidP="00D34884">
      <w:pPr>
        <w:spacing w:before="137"/>
        <w:ind w:firstLine="720"/>
        <w:rPr>
          <w:lang w:eastAsia="zh-CN"/>
        </w:rPr>
      </w:pPr>
      <w:r>
        <w:rPr>
          <w:noProof/>
          <w:lang w:eastAsia="zh-CN"/>
        </w:rPr>
        <w:drawing>
          <wp:inline distT="0" distB="0" distL="0" distR="0">
            <wp:extent cx="4073857" cy="2642550"/>
            <wp:effectExtent l="0" t="0" r="3175" b="5715"/>
            <wp:docPr id="2259" name="图片 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74141" cy="2642734"/>
                    </a:xfrm>
                    <a:prstGeom prst="rect">
                      <a:avLst/>
                    </a:prstGeom>
                    <a:noFill/>
                    <a:ln>
                      <a:noFill/>
                    </a:ln>
                  </pic:spPr>
                </pic:pic>
              </a:graphicData>
            </a:graphic>
          </wp:inline>
        </w:drawing>
      </w:r>
    </w:p>
    <w:p w:rsidR="00D34884" w:rsidRDefault="005E3B3A" w:rsidP="00D34884">
      <w:pPr>
        <w:pStyle w:val="DDNbodytext1"/>
        <w:keepNext/>
        <w:rPr>
          <w:lang w:eastAsia="zh-CN"/>
        </w:rPr>
      </w:pPr>
      <w:r>
        <w:rPr>
          <w:rFonts w:hint="eastAsia"/>
          <w:lang w:eastAsia="zh-CN"/>
        </w:rPr>
        <w:t xml:space="preserve">The Metadata Operation Rate per Type Panel </w:t>
      </w:r>
      <w:r w:rsidR="00D34884">
        <w:rPr>
          <w:lang w:eastAsia="zh-CN"/>
        </w:rPr>
        <w:t>(</w:t>
      </w:r>
      <w:r w:rsidR="002A323F">
        <w:fldChar w:fldCharType="begin"/>
      </w:r>
      <w:r w:rsidR="002A323F">
        <w:instrText xml:space="preserve">REF _Ref500955262 \h \* MERGEFORMAT </w:instrText>
      </w:r>
      <w:r w:rsidR="002A323F">
        <w:fldChar w:fldCharType="separate"/>
      </w:r>
      <w:r>
        <w:rPr>
          <w:rStyle w:val="DDNField"/>
          <w:rFonts w:hint="eastAsia"/>
          <w:lang w:eastAsia="zh-CN"/>
        </w:rPr>
        <w:t xml:space="preserve">Figure </w:t>
      </w:r>
      <w:r w:rsidR="00D34884" w:rsidRPr="00D34884">
        <w:rPr>
          <w:rStyle w:val="DDNField"/>
        </w:rPr>
        <w:t>24</w:t>
      </w:r>
      <w:r w:rsidR="002A323F">
        <w:fldChar w:fldCharType="end"/>
      </w:r>
      <w:r w:rsidR="00D34884">
        <w:rPr>
          <w:lang w:eastAsia="zh-CN"/>
        </w:rPr>
        <w:t>)</w:t>
      </w:r>
      <w:r>
        <w:rPr>
          <w:rFonts w:hint="eastAsia"/>
          <w:lang w:eastAsia="zh-CN"/>
        </w:rPr>
        <w:t xml:space="preserve"> shows the metric information of the metadata operation rate per type in the </w:t>
      </w:r>
      <w:r w:rsidR="00D34884">
        <w:rPr>
          <w:lang w:eastAsia="zh-CN"/>
        </w:rPr>
        <w:t>Lustre</w:t>
      </w:r>
      <w:r>
        <w:rPr>
          <w:rFonts w:hint="eastAsia"/>
          <w:lang w:eastAsia="zh-CN"/>
        </w:rPr>
        <w:t xml:space="preserve">Filesystem, the unit is </w:t>
      </w:r>
      <w:r w:rsidR="00D34884">
        <w:rPr>
          <w:rFonts w:hint="eastAsia"/>
          <w:lang w:eastAsia="zh-CN"/>
        </w:rPr>
        <w:t>Ops</w:t>
      </w:r>
      <w:r>
        <w:rPr>
          <w:rFonts w:hint="eastAsia"/>
          <w:lang w:eastAsia="zh-CN"/>
        </w:rPr>
        <w:t>,</w:t>
      </w:r>
      <w:r w:rsidR="00D34884">
        <w:rPr>
          <w:rFonts w:hint="eastAsia"/>
          <w:lang w:eastAsia="zh-CN"/>
        </w:rPr>
        <w:t xml:space="preserve"> Operation Per Second</w:t>
      </w:r>
      <w:r>
        <w:rPr>
          <w:rFonts w:hint="eastAsia"/>
          <w:lang w:eastAsia="zh-CN"/>
        </w:rPr>
        <w:t xml:space="preserve">. </w:t>
      </w:r>
      <w:r>
        <w:rPr>
          <w:lang w:eastAsia="zh-CN"/>
        </w:rPr>
        <w:t>I</w:t>
      </w:r>
      <w:r>
        <w:rPr>
          <w:rFonts w:hint="eastAsia"/>
          <w:lang w:eastAsia="zh-CN"/>
        </w:rPr>
        <w:t>t includes average/max/current values. The current test case used is the operations that remove all files under a directory.</w:t>
      </w:r>
    </w:p>
    <w:p w:rsidR="00D34884" w:rsidRDefault="005E3B3A" w:rsidP="00D34884">
      <w:pPr>
        <w:pStyle w:val="a6"/>
        <w:rPr>
          <w:lang w:eastAsia="zh-CN"/>
        </w:rPr>
      </w:pPr>
      <w:bookmarkStart w:id="107" w:name="_Ref500955262"/>
      <w:bookmarkStart w:id="108" w:name="_Toc501375746"/>
      <w:bookmarkStart w:id="109" w:name="_Toc501467953"/>
      <w:bookmarkStart w:id="110" w:name="_Toc508494392"/>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24</w:t>
      </w:r>
      <w:r w:rsidR="00F5236F">
        <w:fldChar w:fldCharType="end"/>
      </w:r>
      <w:bookmarkEnd w:id="107"/>
      <w:r w:rsidR="00D34884">
        <w:rPr>
          <w:rFonts w:hint="eastAsia"/>
          <w:lang w:eastAsia="zh-CN"/>
        </w:rPr>
        <w:t xml:space="preserve">: </w:t>
      </w:r>
      <w:bookmarkEnd w:id="108"/>
      <w:bookmarkEnd w:id="109"/>
      <w:r>
        <w:rPr>
          <w:rFonts w:hint="eastAsia"/>
          <w:lang w:eastAsia="zh-CN"/>
        </w:rPr>
        <w:t>Metadata Operation Rate per Type Panel</w:t>
      </w:r>
      <w:bookmarkEnd w:id="110"/>
    </w:p>
    <w:p w:rsidR="00D34884" w:rsidRDefault="00D34884" w:rsidP="00D34884">
      <w:pPr>
        <w:spacing w:before="137"/>
        <w:ind w:firstLine="720"/>
        <w:rPr>
          <w:lang w:eastAsia="zh-CN"/>
        </w:rPr>
      </w:pPr>
      <w:r>
        <w:rPr>
          <w:noProof/>
          <w:lang w:eastAsia="zh-CN"/>
        </w:rPr>
        <w:drawing>
          <wp:inline distT="0" distB="0" distL="0" distR="0">
            <wp:extent cx="4442460" cy="2893060"/>
            <wp:effectExtent l="0" t="0" r="0" b="2540"/>
            <wp:docPr id="2255" name="图片 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2460" cy="2893060"/>
                    </a:xfrm>
                    <a:prstGeom prst="rect">
                      <a:avLst/>
                    </a:prstGeom>
                    <a:noFill/>
                    <a:ln>
                      <a:noFill/>
                    </a:ln>
                  </pic:spPr>
                </pic:pic>
              </a:graphicData>
            </a:graphic>
          </wp:inline>
        </w:drawing>
      </w:r>
    </w:p>
    <w:p w:rsidR="00D34884" w:rsidRPr="00BF1225" w:rsidRDefault="00BF1225" w:rsidP="00D34884">
      <w:pPr>
        <w:pStyle w:val="DDNbodytext1"/>
        <w:keepNext/>
        <w:rPr>
          <w:lang w:eastAsia="zh-CN"/>
        </w:rPr>
      </w:pPr>
      <w:r>
        <w:rPr>
          <w:rFonts w:hint="eastAsia"/>
          <w:lang w:eastAsia="zh-CN"/>
        </w:rPr>
        <w:t xml:space="preserve">The Write Bulk RPC Rate per Size Panel </w:t>
      </w:r>
      <w:r w:rsidR="00D34884">
        <w:rPr>
          <w:lang w:eastAsia="zh-CN"/>
        </w:rPr>
        <w:t>(</w:t>
      </w:r>
      <w:r w:rsidR="002A323F">
        <w:fldChar w:fldCharType="begin"/>
      </w:r>
      <w:r w:rsidR="002A323F">
        <w:instrText xml:space="preserve">REF _Ref501033350 \h \* MERGEFORMAT </w:instrText>
      </w:r>
      <w:r w:rsidR="002A323F">
        <w:fldChar w:fldCharType="separate"/>
      </w:r>
      <w:r w:rsidR="00527198">
        <w:rPr>
          <w:rStyle w:val="DDNField"/>
          <w:rFonts w:hint="eastAsia"/>
          <w:lang w:eastAsia="zh-CN"/>
        </w:rPr>
        <w:t xml:space="preserve">Figure </w:t>
      </w:r>
      <w:r w:rsidR="00D34884" w:rsidRPr="00D34884">
        <w:rPr>
          <w:rStyle w:val="DDNField"/>
          <w:lang w:eastAsia="zh-CN"/>
        </w:rPr>
        <w:t>25</w:t>
      </w:r>
      <w:r w:rsidR="002A323F">
        <w:fldChar w:fldCharType="end"/>
      </w:r>
      <w:r w:rsidR="00D34884">
        <w:rPr>
          <w:lang w:eastAsia="zh-CN"/>
        </w:rPr>
        <w:t xml:space="preserve">) </w:t>
      </w:r>
      <w:r>
        <w:rPr>
          <w:rFonts w:hint="eastAsia"/>
          <w:lang w:eastAsia="zh-CN"/>
        </w:rPr>
        <w:t xml:space="preserve">shows the variation on time of the write bulk RPC rate with different size in the </w:t>
      </w:r>
      <w:r w:rsidR="00D34884">
        <w:rPr>
          <w:lang w:eastAsia="zh-CN"/>
        </w:rPr>
        <w:t>Lustre</w:t>
      </w:r>
      <w:r>
        <w:rPr>
          <w:rFonts w:hint="eastAsia"/>
          <w:lang w:eastAsia="zh-CN"/>
        </w:rPr>
        <w:t xml:space="preserve"> Filesystem. </w:t>
      </w:r>
      <w:r w:rsidR="00D34884">
        <w:rPr>
          <w:rFonts w:hint="eastAsia"/>
          <w:lang w:eastAsia="zh-CN"/>
        </w:rPr>
        <w:t>Lustre</w:t>
      </w:r>
      <w:r>
        <w:rPr>
          <w:rFonts w:hint="eastAsia"/>
          <w:lang w:eastAsia="zh-CN"/>
        </w:rPr>
        <w:t xml:space="preserve"> statistics the different bulk RPC size varying from 4k to 16M. The figure blew shows the </w:t>
      </w:r>
      <w:r>
        <w:rPr>
          <w:lang w:eastAsia="zh-CN"/>
        </w:rPr>
        <w:t>information</w:t>
      </w:r>
      <w:r>
        <w:rPr>
          <w:rFonts w:hint="eastAsia"/>
          <w:lang w:eastAsia="zh-CN"/>
        </w:rPr>
        <w:t xml:space="preserve"> of write RPC Rate with different bulk size. </w:t>
      </w:r>
      <w:r>
        <w:rPr>
          <w:lang w:eastAsia="zh-CN"/>
        </w:rPr>
        <w:t>T</w:t>
      </w:r>
      <w:r>
        <w:rPr>
          <w:rFonts w:hint="eastAsia"/>
          <w:lang w:eastAsia="zh-CN"/>
        </w:rPr>
        <w:t xml:space="preserve">he used test </w:t>
      </w:r>
      <w:r>
        <w:rPr>
          <w:rFonts w:hint="eastAsia"/>
          <w:lang w:eastAsia="zh-CN"/>
        </w:rPr>
        <w:lastRenderedPageBreak/>
        <w:t xml:space="preserve">case generated the collected information is that two client run </w:t>
      </w:r>
      <w:r>
        <w:rPr>
          <w:lang w:eastAsia="zh-CN"/>
        </w:rPr>
        <w:t>”</w:t>
      </w:r>
      <w:r w:rsidR="00D34884">
        <w:rPr>
          <w:rFonts w:hint="eastAsia"/>
          <w:lang w:eastAsia="zh-CN"/>
        </w:rPr>
        <w:t>dd if=/dev/zero of=/mnt/lustre/test1 bs=1M oflag=direct</w:t>
      </w:r>
      <w:r>
        <w:rPr>
          <w:lang w:eastAsia="zh-CN"/>
        </w:rPr>
        <w:t>”</w:t>
      </w:r>
      <w:r>
        <w:rPr>
          <w:rFonts w:hint="eastAsia"/>
          <w:lang w:eastAsia="zh-CN"/>
        </w:rPr>
        <w:t xml:space="preserve">,  </w:t>
      </w:r>
      <w:r>
        <w:rPr>
          <w:lang w:eastAsia="zh-CN"/>
        </w:rPr>
        <w:t>“</w:t>
      </w:r>
      <w:r w:rsidR="00D34884">
        <w:rPr>
          <w:rFonts w:hint="eastAsia"/>
          <w:lang w:eastAsia="zh-CN"/>
        </w:rPr>
        <w:t>dd if=/dev/zero of=/mnt/lustre/test2 bs=64k oflag=direct</w:t>
      </w:r>
      <w:r>
        <w:rPr>
          <w:lang w:eastAsia="zh-CN"/>
        </w:rPr>
        <w:t>”</w:t>
      </w:r>
      <w:r>
        <w:rPr>
          <w:rFonts w:hint="eastAsia"/>
          <w:lang w:eastAsia="zh-CN"/>
        </w:rPr>
        <w:t>, respectively.</w:t>
      </w:r>
    </w:p>
    <w:p w:rsidR="00D34884" w:rsidRDefault="00BF1225" w:rsidP="00D34884">
      <w:pPr>
        <w:pStyle w:val="a6"/>
        <w:rPr>
          <w:lang w:eastAsia="zh-CN"/>
        </w:rPr>
      </w:pPr>
      <w:bookmarkStart w:id="111" w:name="_Ref501033350"/>
      <w:bookmarkStart w:id="112" w:name="_Toc501375747"/>
      <w:bookmarkStart w:id="113" w:name="_Toc501467954"/>
      <w:bookmarkStart w:id="114" w:name="_Toc508494393"/>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25</w:t>
      </w:r>
      <w:r w:rsidR="00F5236F">
        <w:fldChar w:fldCharType="end"/>
      </w:r>
      <w:bookmarkEnd w:id="111"/>
      <w:r w:rsidR="00D34884">
        <w:rPr>
          <w:rFonts w:hint="eastAsia"/>
          <w:lang w:eastAsia="zh-CN"/>
        </w:rPr>
        <w:t xml:space="preserve">: </w:t>
      </w:r>
      <w:bookmarkEnd w:id="112"/>
      <w:bookmarkEnd w:id="113"/>
      <w:r>
        <w:rPr>
          <w:rFonts w:hint="eastAsia"/>
          <w:lang w:eastAsia="zh-CN"/>
        </w:rPr>
        <w:t>Write Bulk RPC Rate per Size</w:t>
      </w:r>
      <w:bookmarkEnd w:id="114"/>
    </w:p>
    <w:p w:rsidR="00D34884" w:rsidRDefault="00D34884" w:rsidP="00D34884">
      <w:pPr>
        <w:spacing w:before="137"/>
        <w:ind w:firstLine="720"/>
        <w:rPr>
          <w:lang w:eastAsia="zh-CN"/>
        </w:rPr>
      </w:pPr>
      <w:r>
        <w:rPr>
          <w:noProof/>
          <w:lang w:eastAsia="zh-CN"/>
        </w:rPr>
        <w:drawing>
          <wp:inline distT="0" distB="0" distL="0" distR="0">
            <wp:extent cx="3862316" cy="2634405"/>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62547" cy="2634563"/>
                    </a:xfrm>
                    <a:prstGeom prst="rect">
                      <a:avLst/>
                    </a:prstGeom>
                    <a:noFill/>
                    <a:ln>
                      <a:noFill/>
                    </a:ln>
                  </pic:spPr>
                </pic:pic>
              </a:graphicData>
            </a:graphic>
          </wp:inline>
        </w:drawing>
      </w:r>
    </w:p>
    <w:p w:rsidR="00D34884" w:rsidRPr="00C37C3A" w:rsidRDefault="00BF1225" w:rsidP="00D34884">
      <w:pPr>
        <w:pStyle w:val="DDNbodytext1"/>
        <w:keepNext/>
        <w:rPr>
          <w:lang w:eastAsia="zh-CN"/>
        </w:rPr>
      </w:pPr>
      <w:r>
        <w:rPr>
          <w:rFonts w:hint="eastAsia"/>
          <w:lang w:eastAsia="zh-CN"/>
        </w:rPr>
        <w:t>T</w:t>
      </w:r>
      <w:r>
        <w:rPr>
          <w:lang w:eastAsia="zh-CN"/>
        </w:rPr>
        <w:t>h</w:t>
      </w:r>
      <w:r>
        <w:rPr>
          <w:rFonts w:hint="eastAsia"/>
          <w:lang w:eastAsia="zh-CN"/>
        </w:rPr>
        <w:t xml:space="preserve">e Size Distribution of Write Bulk RPC panel </w:t>
      </w:r>
      <w:r w:rsidR="00D34884">
        <w:rPr>
          <w:lang w:eastAsia="zh-CN"/>
        </w:rPr>
        <w:t>(</w:t>
      </w:r>
      <w:r w:rsidR="002A323F">
        <w:fldChar w:fldCharType="begin"/>
      </w:r>
      <w:r w:rsidR="002A323F">
        <w:instrText xml:space="preserve"> REF _Ref501013280 \h  \* MERGEFORMAT </w:instrText>
      </w:r>
      <w:r w:rsidR="002A323F">
        <w:fldChar w:fldCharType="separate"/>
      </w:r>
      <w:r w:rsidR="00527198">
        <w:rPr>
          <w:rStyle w:val="DDNField"/>
          <w:rFonts w:hint="eastAsia"/>
          <w:lang w:eastAsia="zh-CN"/>
        </w:rPr>
        <w:t xml:space="preserve">Figure </w:t>
      </w:r>
      <w:r w:rsidR="00D34884" w:rsidRPr="00D34884">
        <w:rPr>
          <w:rStyle w:val="DDNField"/>
        </w:rPr>
        <w:t>26</w:t>
      </w:r>
      <w:r w:rsidR="002A323F">
        <w:fldChar w:fldCharType="end"/>
      </w:r>
      <w:r w:rsidR="00D34884">
        <w:rPr>
          <w:lang w:eastAsia="zh-CN"/>
        </w:rPr>
        <w:t xml:space="preserve">) </w:t>
      </w:r>
      <w:r w:rsidR="00527198">
        <w:rPr>
          <w:rFonts w:hint="eastAsia"/>
          <w:lang w:eastAsia="zh-CN"/>
        </w:rPr>
        <w:t xml:space="preserve">shows the ratio information of the write bulk RPC with different bulk size in the </w:t>
      </w:r>
      <w:r w:rsidR="00D34884">
        <w:rPr>
          <w:lang w:eastAsia="zh-CN"/>
        </w:rPr>
        <w:t>Lustre</w:t>
      </w:r>
      <w:r w:rsidR="00527198">
        <w:rPr>
          <w:rFonts w:hint="eastAsia"/>
          <w:lang w:eastAsia="zh-CN"/>
        </w:rPr>
        <w:t xml:space="preserve"> Filesystem. </w:t>
      </w:r>
      <w:r w:rsidR="00C37C3A">
        <w:rPr>
          <w:rFonts w:hint="eastAsia"/>
          <w:lang w:eastAsia="zh-CN"/>
        </w:rPr>
        <w:t xml:space="preserve">As shown in the figure, the percentage of total for the number of </w:t>
      </w:r>
      <w:r w:rsidR="001C2CC9">
        <w:rPr>
          <w:rFonts w:hint="eastAsia"/>
          <w:lang w:eastAsia="zh-CN"/>
        </w:rPr>
        <w:t xml:space="preserve">the write </w:t>
      </w:r>
      <w:r w:rsidR="00C37C3A">
        <w:rPr>
          <w:rFonts w:hint="eastAsia"/>
          <w:lang w:eastAsia="zh-CN"/>
        </w:rPr>
        <w:t>bulk RPC number with 256 pages is 100%.</w:t>
      </w:r>
    </w:p>
    <w:p w:rsidR="00D34884" w:rsidRDefault="00BF1225" w:rsidP="00D34884">
      <w:pPr>
        <w:pStyle w:val="a6"/>
        <w:rPr>
          <w:lang w:eastAsia="zh-CN"/>
        </w:rPr>
      </w:pPr>
      <w:bookmarkStart w:id="115" w:name="_Ref501013280"/>
      <w:bookmarkStart w:id="116" w:name="_Ref501013262"/>
      <w:bookmarkStart w:id="117" w:name="_Toc501375748"/>
      <w:bookmarkStart w:id="118" w:name="_Toc501467955"/>
      <w:bookmarkStart w:id="119" w:name="_Toc508494394"/>
      <w:r>
        <w:rPr>
          <w:rFonts w:hint="eastAsia"/>
          <w:lang w:eastAsia="zh-CN"/>
        </w:rPr>
        <w:t xml:space="preserve">Figure </w:t>
      </w:r>
      <w:r w:rsidR="00F5236F">
        <w:fldChar w:fldCharType="begin"/>
      </w:r>
      <w:r w:rsidR="001E2835">
        <w:instrText xml:space="preserve"> SEQ Figure \* ARABIC </w:instrText>
      </w:r>
      <w:r w:rsidR="00F5236F">
        <w:fldChar w:fldCharType="separate"/>
      </w:r>
      <w:r w:rsidR="00D34884">
        <w:rPr>
          <w:noProof/>
        </w:rPr>
        <w:t>26</w:t>
      </w:r>
      <w:r w:rsidR="00F5236F">
        <w:rPr>
          <w:noProof/>
        </w:rPr>
        <w:fldChar w:fldCharType="end"/>
      </w:r>
      <w:bookmarkEnd w:id="115"/>
      <w:r w:rsidR="00D34884">
        <w:rPr>
          <w:rFonts w:hint="eastAsia"/>
          <w:lang w:eastAsia="zh-CN"/>
        </w:rPr>
        <w:t xml:space="preserve">: </w:t>
      </w:r>
      <w:bookmarkEnd w:id="116"/>
      <w:bookmarkEnd w:id="117"/>
      <w:bookmarkEnd w:id="118"/>
      <w:r>
        <w:rPr>
          <w:rFonts w:hint="eastAsia"/>
          <w:lang w:eastAsia="zh-CN"/>
        </w:rPr>
        <w:t>Size Distribution of Write Bulk RPC Panel</w:t>
      </w:r>
      <w:bookmarkEnd w:id="119"/>
    </w:p>
    <w:p w:rsidR="00D34884" w:rsidRDefault="00D34884" w:rsidP="00D34884">
      <w:pPr>
        <w:spacing w:before="137"/>
        <w:ind w:firstLine="720"/>
        <w:rPr>
          <w:lang w:eastAsia="zh-CN"/>
        </w:rPr>
      </w:pPr>
      <w:r>
        <w:rPr>
          <w:noProof/>
          <w:lang w:eastAsia="zh-CN"/>
        </w:rPr>
        <w:drawing>
          <wp:inline distT="0" distB="0" distL="0" distR="0">
            <wp:extent cx="3794078" cy="2490578"/>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94152" cy="2490627"/>
                    </a:xfrm>
                    <a:prstGeom prst="rect">
                      <a:avLst/>
                    </a:prstGeom>
                    <a:noFill/>
                    <a:ln>
                      <a:noFill/>
                    </a:ln>
                  </pic:spPr>
                </pic:pic>
              </a:graphicData>
            </a:graphic>
          </wp:inline>
        </w:drawing>
      </w:r>
    </w:p>
    <w:p w:rsidR="00D34884" w:rsidRPr="00321B2B" w:rsidRDefault="000C2F59" w:rsidP="00D34884">
      <w:pPr>
        <w:pStyle w:val="DDNbodytext1"/>
        <w:keepNext/>
        <w:rPr>
          <w:lang w:eastAsia="zh-CN"/>
        </w:rPr>
      </w:pPr>
      <w:r>
        <w:rPr>
          <w:rFonts w:hint="eastAsia"/>
          <w:lang w:eastAsia="zh-CN"/>
        </w:rPr>
        <w:t>T</w:t>
      </w:r>
      <w:r>
        <w:rPr>
          <w:lang w:eastAsia="zh-CN"/>
        </w:rPr>
        <w:t>h</w:t>
      </w:r>
      <w:r>
        <w:rPr>
          <w:rFonts w:hint="eastAsia"/>
          <w:lang w:eastAsia="zh-CN"/>
        </w:rPr>
        <w:t xml:space="preserve">e Read Bulk RPC Rate per Size panel </w:t>
      </w:r>
      <w:r w:rsidR="00D34884">
        <w:rPr>
          <w:lang w:eastAsia="zh-CN"/>
        </w:rPr>
        <w:t>(</w:t>
      </w:r>
      <w:r w:rsidR="002A323F">
        <w:fldChar w:fldCharType="begin"/>
      </w:r>
      <w:r w:rsidR="002A323F">
        <w:instrText xml:space="preserve">REF _Ref501013543 \h \* MERGEFORMAT </w:instrText>
      </w:r>
      <w:r w:rsidR="002A323F">
        <w:fldChar w:fldCharType="separate"/>
      </w:r>
      <w:r>
        <w:rPr>
          <w:rStyle w:val="DDNField"/>
          <w:rFonts w:hint="eastAsia"/>
          <w:lang w:eastAsia="zh-CN"/>
        </w:rPr>
        <w:t xml:space="preserve">Figure </w:t>
      </w:r>
      <w:r w:rsidR="00D34884" w:rsidRPr="00D34884">
        <w:rPr>
          <w:rStyle w:val="DDNField"/>
          <w:lang w:eastAsia="zh-CN"/>
        </w:rPr>
        <w:t>27</w:t>
      </w:r>
      <w:r w:rsidR="002A323F">
        <w:fldChar w:fldCharType="end"/>
      </w:r>
      <w:r w:rsidR="00D34884">
        <w:rPr>
          <w:lang w:eastAsia="zh-CN"/>
        </w:rPr>
        <w:t xml:space="preserve">) </w:t>
      </w:r>
      <w:r>
        <w:rPr>
          <w:rFonts w:hint="eastAsia"/>
          <w:lang w:eastAsia="zh-CN"/>
        </w:rPr>
        <w:t xml:space="preserve">shows the variation on time of the read bulk RPC rate per size in the </w:t>
      </w:r>
      <w:r w:rsidR="00D34884">
        <w:rPr>
          <w:lang w:eastAsia="zh-CN"/>
        </w:rPr>
        <w:t>Lustre</w:t>
      </w:r>
      <w:r>
        <w:rPr>
          <w:rFonts w:hint="eastAsia"/>
          <w:lang w:eastAsia="zh-CN"/>
        </w:rPr>
        <w:t xml:space="preserve"> Filesystem. </w:t>
      </w:r>
      <w:r w:rsidR="00D34884">
        <w:rPr>
          <w:rFonts w:hint="eastAsia"/>
          <w:lang w:eastAsia="zh-CN"/>
        </w:rPr>
        <w:t>Lustre</w:t>
      </w:r>
      <w:r>
        <w:rPr>
          <w:rFonts w:hint="eastAsia"/>
          <w:lang w:eastAsia="zh-CN"/>
        </w:rPr>
        <w:t xml:space="preserve"> statistics the different </w:t>
      </w:r>
      <w:r w:rsidR="00D34884">
        <w:rPr>
          <w:rFonts w:hint="eastAsia"/>
          <w:lang w:eastAsia="zh-CN"/>
        </w:rPr>
        <w:t>bulk RPC</w:t>
      </w:r>
      <w:r>
        <w:rPr>
          <w:rFonts w:hint="eastAsia"/>
          <w:lang w:eastAsia="zh-CN"/>
        </w:rPr>
        <w:t xml:space="preserve"> size information varying from 4K to 16M (the max. RPC bulk I/O size in Lustre is 16MB). </w:t>
      </w:r>
      <w:r>
        <w:rPr>
          <w:lang w:eastAsia="zh-CN"/>
        </w:rPr>
        <w:t>T</w:t>
      </w:r>
      <w:r>
        <w:rPr>
          <w:rFonts w:hint="eastAsia"/>
          <w:lang w:eastAsia="zh-CN"/>
        </w:rPr>
        <w:t>he figure blew shows the read RPC rate with different bulk I/O size</w:t>
      </w:r>
      <w:r w:rsidR="00EE6688">
        <w:rPr>
          <w:rFonts w:hint="eastAsia"/>
          <w:lang w:eastAsia="zh-CN"/>
        </w:rPr>
        <w:t xml:space="preserve">. </w:t>
      </w:r>
      <w:r w:rsidR="00EE6688">
        <w:rPr>
          <w:lang w:eastAsia="zh-CN"/>
        </w:rPr>
        <w:t>T</w:t>
      </w:r>
      <w:r w:rsidR="00EE6688">
        <w:rPr>
          <w:rFonts w:hint="eastAsia"/>
          <w:lang w:eastAsia="zh-CN"/>
        </w:rPr>
        <w:t xml:space="preserve">he used test case to generate the collected information is that  two clients run </w:t>
      </w:r>
      <w:r w:rsidR="00EE6688">
        <w:rPr>
          <w:lang w:eastAsia="zh-CN"/>
        </w:rPr>
        <w:t>“</w:t>
      </w:r>
      <w:r w:rsidR="00D34884">
        <w:rPr>
          <w:rFonts w:hint="eastAsia"/>
          <w:lang w:eastAsia="zh-CN"/>
        </w:rPr>
        <w:t xml:space="preserve">dd </w:t>
      </w:r>
      <w:r w:rsidR="00D34884">
        <w:rPr>
          <w:rFonts w:hint="eastAsia"/>
          <w:lang w:eastAsia="zh-CN"/>
        </w:rPr>
        <w:lastRenderedPageBreak/>
        <w:t>if=/mnt/lustre/test1 of=/dev/zero bs=1M iflag=direct</w:t>
      </w:r>
      <w:r w:rsidR="00D34884">
        <w:rPr>
          <w:lang w:eastAsia="zh-CN"/>
        </w:rPr>
        <w:t>”</w:t>
      </w:r>
      <w:r w:rsidR="00EE6688">
        <w:rPr>
          <w:rFonts w:hint="eastAsia"/>
          <w:lang w:eastAsia="zh-CN"/>
        </w:rPr>
        <w:t xml:space="preserve"> and </w:t>
      </w:r>
      <w:r w:rsidR="00EE6688">
        <w:rPr>
          <w:lang w:eastAsia="zh-CN"/>
        </w:rPr>
        <w:t>“</w:t>
      </w:r>
      <w:r w:rsidR="00D34884">
        <w:rPr>
          <w:rFonts w:hint="eastAsia"/>
          <w:lang w:eastAsia="zh-CN"/>
        </w:rPr>
        <w:t>dd if=/mnt/lustre/test2 of=/dev/zero bs=64k iflag=direct</w:t>
      </w:r>
      <w:r w:rsidR="00EE6688">
        <w:rPr>
          <w:lang w:eastAsia="zh-CN"/>
        </w:rPr>
        <w:t>”</w:t>
      </w:r>
      <w:r w:rsidR="00EE6688">
        <w:rPr>
          <w:rFonts w:hint="eastAsia"/>
          <w:lang w:eastAsia="zh-CN"/>
        </w:rPr>
        <w:t>, respectively.</w:t>
      </w:r>
    </w:p>
    <w:p w:rsidR="00D34884" w:rsidRDefault="000C2F59" w:rsidP="00D34884">
      <w:pPr>
        <w:pStyle w:val="a6"/>
        <w:rPr>
          <w:lang w:eastAsia="zh-CN"/>
        </w:rPr>
      </w:pPr>
      <w:bookmarkStart w:id="120" w:name="_Ref501013543"/>
      <w:bookmarkStart w:id="121" w:name="_Toc501375749"/>
      <w:bookmarkStart w:id="122" w:name="_Toc501467956"/>
      <w:bookmarkStart w:id="123" w:name="_Toc508494395"/>
      <w:r>
        <w:rPr>
          <w:rFonts w:hint="eastAsia"/>
          <w:lang w:eastAsia="zh-CN"/>
        </w:rPr>
        <w:t xml:space="preserve">Figure </w:t>
      </w:r>
      <w:r w:rsidR="00F5236F">
        <w:fldChar w:fldCharType="begin"/>
      </w:r>
      <w:r w:rsidR="001E2835">
        <w:instrText xml:space="preserve"> SEQ Figure \* ARABIC </w:instrText>
      </w:r>
      <w:r w:rsidR="00F5236F">
        <w:fldChar w:fldCharType="separate"/>
      </w:r>
      <w:r w:rsidR="00D34884">
        <w:rPr>
          <w:noProof/>
        </w:rPr>
        <w:t>27</w:t>
      </w:r>
      <w:r w:rsidR="00F5236F">
        <w:rPr>
          <w:noProof/>
        </w:rPr>
        <w:fldChar w:fldCharType="end"/>
      </w:r>
      <w:bookmarkEnd w:id="120"/>
      <w:r w:rsidR="00D34884">
        <w:rPr>
          <w:rFonts w:hint="eastAsia"/>
          <w:lang w:eastAsia="zh-CN"/>
        </w:rPr>
        <w:t xml:space="preserve">: </w:t>
      </w:r>
      <w:bookmarkEnd w:id="121"/>
      <w:bookmarkEnd w:id="122"/>
      <w:r>
        <w:rPr>
          <w:rFonts w:hint="eastAsia"/>
          <w:lang w:eastAsia="zh-CN"/>
        </w:rPr>
        <w:t>Read Bulk RPC Rate per Size Panel</w:t>
      </w:r>
      <w:bookmarkEnd w:id="123"/>
    </w:p>
    <w:p w:rsidR="00D34884" w:rsidRDefault="00D34884" w:rsidP="00D34884">
      <w:pPr>
        <w:spacing w:before="137"/>
        <w:ind w:firstLine="720"/>
        <w:rPr>
          <w:lang w:eastAsia="zh-CN"/>
        </w:rPr>
      </w:pPr>
      <w:r>
        <w:rPr>
          <w:noProof/>
          <w:lang w:eastAsia="zh-CN"/>
        </w:rPr>
        <w:drawing>
          <wp:inline distT="0" distB="0" distL="0" distR="0">
            <wp:extent cx="3671248" cy="2537822"/>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71468" cy="2537974"/>
                    </a:xfrm>
                    <a:prstGeom prst="rect">
                      <a:avLst/>
                    </a:prstGeom>
                    <a:noFill/>
                    <a:ln>
                      <a:noFill/>
                    </a:ln>
                  </pic:spPr>
                </pic:pic>
              </a:graphicData>
            </a:graphic>
          </wp:inline>
        </w:drawing>
      </w:r>
    </w:p>
    <w:p w:rsidR="00D34884" w:rsidRPr="005979ED" w:rsidRDefault="001C2CC9" w:rsidP="001C2CC9">
      <w:pPr>
        <w:pStyle w:val="DDNbodytext1"/>
        <w:keepNext/>
        <w:rPr>
          <w:lang w:eastAsia="zh-CN"/>
        </w:rPr>
      </w:pPr>
      <w:r>
        <w:rPr>
          <w:rFonts w:hint="eastAsia"/>
          <w:lang w:eastAsia="zh-CN"/>
        </w:rPr>
        <w:t>The Size Distribution of Read Bulk RPC Panel (</w:t>
      </w:r>
      <w:r w:rsidR="002A323F">
        <w:fldChar w:fldCharType="begin"/>
      </w:r>
      <w:r w:rsidR="002A323F">
        <w:instrText xml:space="preserve">REF _Ref501013862 \h \* MERGEFORMAT </w:instrText>
      </w:r>
      <w:r w:rsidR="002A323F">
        <w:fldChar w:fldCharType="separate"/>
      </w:r>
      <w:r>
        <w:rPr>
          <w:rStyle w:val="DDNField"/>
          <w:rFonts w:hint="eastAsia"/>
          <w:lang w:eastAsia="zh-CN"/>
        </w:rPr>
        <w:t xml:space="preserve">Figure </w:t>
      </w:r>
      <w:r w:rsidR="00D34884" w:rsidRPr="00D34884">
        <w:rPr>
          <w:rStyle w:val="DDNField"/>
        </w:rPr>
        <w:t>28</w:t>
      </w:r>
      <w:r w:rsidR="002A323F">
        <w:fldChar w:fldCharType="end"/>
      </w:r>
      <w:r>
        <w:rPr>
          <w:rFonts w:hint="eastAsia"/>
          <w:lang w:eastAsia="zh-CN"/>
        </w:rPr>
        <w:t xml:space="preserve">) shows the ratio information of read bulk RPC with different bulk I/O size in the </w:t>
      </w:r>
      <w:r w:rsidR="00D34884">
        <w:rPr>
          <w:lang w:eastAsia="zh-CN"/>
        </w:rPr>
        <w:t>Lustre</w:t>
      </w:r>
      <w:r>
        <w:rPr>
          <w:rFonts w:hint="eastAsia"/>
          <w:lang w:eastAsia="zh-CN"/>
        </w:rPr>
        <w:t xml:space="preserve"> Filesystem. As shown in the figure, the percentage of total for the number of the read bulk RPC number with 256 pages is 100% where the current used test case is </w:t>
      </w:r>
      <w:r>
        <w:rPr>
          <w:lang w:eastAsia="zh-CN"/>
        </w:rPr>
        <w:t>running</w:t>
      </w:r>
      <w:r w:rsidR="00D34884">
        <w:rPr>
          <w:lang w:eastAsia="zh-CN"/>
        </w:rPr>
        <w:t>”</w:t>
      </w:r>
      <w:r w:rsidR="00D34884">
        <w:rPr>
          <w:rFonts w:hint="eastAsia"/>
          <w:lang w:eastAsia="zh-CN"/>
        </w:rPr>
        <w:t>dd if=/mnt/lustre/file of=/dev/zero bs=1M</w:t>
      </w:r>
      <w:r w:rsidR="00D34884">
        <w:rPr>
          <w:lang w:eastAsia="zh-CN"/>
        </w:rPr>
        <w:t>”</w:t>
      </w:r>
      <w:r>
        <w:rPr>
          <w:rFonts w:hint="eastAsia"/>
          <w:lang w:eastAsia="zh-CN"/>
        </w:rPr>
        <w:t>.</w:t>
      </w:r>
    </w:p>
    <w:p w:rsidR="00D34884" w:rsidRDefault="001C2CC9" w:rsidP="00D34884">
      <w:pPr>
        <w:pStyle w:val="a6"/>
        <w:rPr>
          <w:lang w:eastAsia="zh-CN"/>
        </w:rPr>
      </w:pPr>
      <w:bookmarkStart w:id="124" w:name="_Ref501013862"/>
      <w:bookmarkStart w:id="125" w:name="_Toc501375750"/>
      <w:bookmarkStart w:id="126" w:name="_Toc501467957"/>
      <w:bookmarkStart w:id="127" w:name="_Toc508494396"/>
      <w:r>
        <w:rPr>
          <w:rFonts w:hint="eastAsia"/>
          <w:lang w:eastAsia="zh-CN"/>
        </w:rPr>
        <w:t xml:space="preserve">Figure </w:t>
      </w:r>
      <w:r w:rsidR="00F5236F">
        <w:fldChar w:fldCharType="begin"/>
      </w:r>
      <w:r w:rsidR="001E2835">
        <w:instrText xml:space="preserve"> SEQ Figure \* ARABIC </w:instrText>
      </w:r>
      <w:r w:rsidR="00F5236F">
        <w:fldChar w:fldCharType="separate"/>
      </w:r>
      <w:r w:rsidR="00D34884">
        <w:rPr>
          <w:noProof/>
        </w:rPr>
        <w:t>28</w:t>
      </w:r>
      <w:r w:rsidR="00F5236F">
        <w:rPr>
          <w:noProof/>
        </w:rPr>
        <w:fldChar w:fldCharType="end"/>
      </w:r>
      <w:bookmarkEnd w:id="124"/>
      <w:r w:rsidR="00D34884">
        <w:rPr>
          <w:rFonts w:hint="eastAsia"/>
          <w:lang w:eastAsia="zh-CN"/>
        </w:rPr>
        <w:t xml:space="preserve">: </w:t>
      </w:r>
      <w:bookmarkEnd w:id="125"/>
      <w:bookmarkEnd w:id="126"/>
      <w:r>
        <w:rPr>
          <w:rFonts w:hint="eastAsia"/>
          <w:lang w:eastAsia="zh-CN"/>
        </w:rPr>
        <w:t>Size Distribution of Read Bulk RPC Panel</w:t>
      </w:r>
      <w:bookmarkEnd w:id="127"/>
    </w:p>
    <w:p w:rsidR="00D34884" w:rsidRDefault="00D34884" w:rsidP="00D34884">
      <w:pPr>
        <w:spacing w:before="137"/>
        <w:ind w:firstLine="720"/>
        <w:rPr>
          <w:lang w:eastAsia="zh-CN"/>
        </w:rPr>
      </w:pPr>
      <w:r>
        <w:rPr>
          <w:rFonts w:hint="eastAsia"/>
          <w:noProof/>
          <w:lang w:eastAsia="zh-CN"/>
        </w:rPr>
        <w:drawing>
          <wp:inline distT="0" distB="0" distL="0" distR="0">
            <wp:extent cx="3732663" cy="2938924"/>
            <wp:effectExtent l="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32487" cy="2938785"/>
                    </a:xfrm>
                    <a:prstGeom prst="rect">
                      <a:avLst/>
                    </a:prstGeom>
                    <a:noFill/>
                    <a:ln>
                      <a:noFill/>
                    </a:ln>
                  </pic:spPr>
                </pic:pic>
              </a:graphicData>
            </a:graphic>
          </wp:inline>
        </w:drawing>
      </w:r>
    </w:p>
    <w:p w:rsidR="00D34884" w:rsidRPr="005979ED" w:rsidRDefault="00214CF5" w:rsidP="00D34884">
      <w:pPr>
        <w:pStyle w:val="DDNbodytext1"/>
        <w:keepNext/>
        <w:rPr>
          <w:lang w:eastAsia="zh-CN"/>
        </w:rPr>
      </w:pPr>
      <w:r>
        <w:rPr>
          <w:rFonts w:hint="eastAsia"/>
          <w:lang w:eastAsia="zh-CN"/>
        </w:rPr>
        <w:t xml:space="preserve">In each Lustre I/O, </w:t>
      </w:r>
      <w:r w:rsidRPr="00214CF5">
        <w:rPr>
          <w:lang w:eastAsia="zh-CN"/>
        </w:rPr>
        <w:t>If the next page to be written or read in the I/O is not with the next offset, that page is a discontinuous page. There could be multiple discontinuous pages in an I/O. I/Os with less discontinuous pages are more friendly to OSDs</w:t>
      </w:r>
      <w:r>
        <w:rPr>
          <w:rFonts w:hint="eastAsia"/>
          <w:lang w:eastAsia="zh-CN"/>
        </w:rPr>
        <w:t xml:space="preserve"> and underlying disk system will obtain much better performance</w:t>
      </w:r>
      <w:r w:rsidRPr="00214CF5">
        <w:rPr>
          <w:lang w:eastAsia="zh-CN"/>
        </w:rPr>
        <w:t>.</w:t>
      </w:r>
      <w:r>
        <w:rPr>
          <w:rFonts w:hint="eastAsia"/>
          <w:lang w:eastAsia="zh-CN"/>
        </w:rPr>
        <w:t xml:space="preserve"> The Distribution of Discontinuous Pages in Each Write I/O </w:t>
      </w:r>
      <w:r w:rsidR="00D34884">
        <w:rPr>
          <w:lang w:eastAsia="zh-CN"/>
        </w:rPr>
        <w:t>(</w:t>
      </w:r>
      <w:r w:rsidR="002A323F">
        <w:fldChar w:fldCharType="begin"/>
      </w:r>
      <w:r w:rsidR="002A323F">
        <w:instrText xml:space="preserve">REF _Ref501014718 \h \* MERGEFORMAT </w:instrText>
      </w:r>
      <w:r w:rsidR="002A323F">
        <w:fldChar w:fldCharType="separate"/>
      </w:r>
      <w:r>
        <w:rPr>
          <w:rStyle w:val="DDNField"/>
          <w:rFonts w:hint="eastAsia"/>
          <w:lang w:eastAsia="zh-CN"/>
        </w:rPr>
        <w:t xml:space="preserve">Figure </w:t>
      </w:r>
      <w:r w:rsidR="00D34884" w:rsidRPr="00D34884">
        <w:rPr>
          <w:rStyle w:val="DDNField"/>
          <w:lang w:eastAsia="zh-CN"/>
        </w:rPr>
        <w:t>29</w:t>
      </w:r>
      <w:r w:rsidR="002A323F">
        <w:fldChar w:fldCharType="end"/>
      </w:r>
      <w:r w:rsidR="00D34884">
        <w:rPr>
          <w:lang w:eastAsia="zh-CN"/>
        </w:rPr>
        <w:t xml:space="preserve">) </w:t>
      </w:r>
      <w:r>
        <w:rPr>
          <w:rFonts w:hint="eastAsia"/>
          <w:lang w:eastAsia="zh-CN"/>
        </w:rPr>
        <w:t xml:space="preserve">shows the ratio information of the </w:t>
      </w:r>
      <w:r>
        <w:rPr>
          <w:rFonts w:hint="eastAsia"/>
          <w:lang w:eastAsia="zh-CN"/>
        </w:rPr>
        <w:lastRenderedPageBreak/>
        <w:t xml:space="preserve">discontinuous pages in each write I/O in the </w:t>
      </w:r>
      <w:r w:rsidR="00D34884">
        <w:rPr>
          <w:lang w:eastAsia="zh-CN"/>
        </w:rPr>
        <w:t>Lustre</w:t>
      </w:r>
      <w:r>
        <w:rPr>
          <w:rFonts w:hint="eastAsia"/>
          <w:lang w:eastAsia="zh-CN"/>
        </w:rPr>
        <w:t xml:space="preserve"> Filesystem. As shown in the figure, the percentage of total for discontinuous pages </w:t>
      </w:r>
      <w:r>
        <w:rPr>
          <w:lang w:eastAsia="zh-CN"/>
        </w:rPr>
        <w:t>“</w:t>
      </w:r>
      <w:r>
        <w:rPr>
          <w:rFonts w:hint="eastAsia"/>
          <w:lang w:eastAsia="zh-CN"/>
        </w:rPr>
        <w:t>0_pages</w:t>
      </w:r>
      <w:r>
        <w:rPr>
          <w:lang w:eastAsia="zh-CN"/>
        </w:rPr>
        <w:t>”</w:t>
      </w:r>
      <w:r>
        <w:rPr>
          <w:rFonts w:hint="eastAsia"/>
          <w:lang w:eastAsia="zh-CN"/>
        </w:rPr>
        <w:t xml:space="preserve"> is 100%, which means all pages are continuous.</w:t>
      </w:r>
    </w:p>
    <w:p w:rsidR="00D34884" w:rsidRDefault="00214CF5" w:rsidP="00D34884">
      <w:pPr>
        <w:pStyle w:val="a6"/>
        <w:rPr>
          <w:lang w:eastAsia="zh-CN"/>
        </w:rPr>
      </w:pPr>
      <w:bookmarkStart w:id="128" w:name="_Ref501014718"/>
      <w:bookmarkStart w:id="129" w:name="_Toc501375751"/>
      <w:bookmarkStart w:id="130" w:name="_Toc501467958"/>
      <w:bookmarkStart w:id="131" w:name="_Toc508494397"/>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29</w:t>
      </w:r>
      <w:r w:rsidR="00F5236F">
        <w:fldChar w:fldCharType="end"/>
      </w:r>
      <w:bookmarkEnd w:id="128"/>
      <w:r w:rsidR="00D34884">
        <w:rPr>
          <w:rFonts w:hint="eastAsia"/>
          <w:lang w:eastAsia="zh-CN"/>
        </w:rPr>
        <w:t xml:space="preserve">: </w:t>
      </w:r>
      <w:bookmarkEnd w:id="129"/>
      <w:bookmarkEnd w:id="130"/>
      <w:r>
        <w:rPr>
          <w:rFonts w:hint="eastAsia"/>
          <w:lang w:eastAsia="zh-CN"/>
        </w:rPr>
        <w:t>Distribution of Discontinuous Pages in Each Write I/O Panel</w:t>
      </w:r>
      <w:bookmarkEnd w:id="131"/>
    </w:p>
    <w:p w:rsidR="00D34884" w:rsidRDefault="00D34884" w:rsidP="00D34884">
      <w:pPr>
        <w:spacing w:before="137"/>
        <w:ind w:firstLine="720"/>
        <w:rPr>
          <w:lang w:eastAsia="zh-CN"/>
        </w:rPr>
      </w:pPr>
      <w:r>
        <w:rPr>
          <w:noProof/>
          <w:lang w:eastAsia="zh-CN"/>
        </w:rPr>
        <w:drawing>
          <wp:inline distT="0" distB="0" distL="0" distR="0">
            <wp:extent cx="4490085" cy="2838450"/>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90085" cy="2838450"/>
                    </a:xfrm>
                    <a:prstGeom prst="rect">
                      <a:avLst/>
                    </a:prstGeom>
                    <a:noFill/>
                    <a:ln>
                      <a:noFill/>
                    </a:ln>
                  </pic:spPr>
                </pic:pic>
              </a:graphicData>
            </a:graphic>
          </wp:inline>
        </w:drawing>
      </w:r>
    </w:p>
    <w:p w:rsidR="00D34884" w:rsidRPr="005979ED" w:rsidRDefault="009D100A" w:rsidP="00D34884">
      <w:pPr>
        <w:pStyle w:val="DDNbodytext1"/>
        <w:keepNext/>
        <w:rPr>
          <w:lang w:eastAsia="zh-CN"/>
        </w:rPr>
      </w:pPr>
      <w:r>
        <w:rPr>
          <w:rFonts w:hint="eastAsia"/>
          <w:lang w:eastAsia="zh-CN"/>
        </w:rPr>
        <w:t xml:space="preserve">The Distribution of Discontinuous Pages in Each Read I/O panel </w:t>
      </w:r>
      <w:r w:rsidR="00D34884">
        <w:rPr>
          <w:lang w:eastAsia="zh-CN"/>
        </w:rPr>
        <w:t>(</w:t>
      </w:r>
      <w:r w:rsidR="002A323F">
        <w:fldChar w:fldCharType="begin"/>
      </w:r>
      <w:r w:rsidR="002A323F">
        <w:instrText xml:space="preserve">REF _Ref501024821 \h \* MERGEFORMAT </w:instrText>
      </w:r>
      <w:r w:rsidR="002A323F">
        <w:fldChar w:fldCharType="separate"/>
      </w:r>
      <w:r>
        <w:rPr>
          <w:rStyle w:val="DDNField"/>
          <w:rFonts w:hint="eastAsia"/>
          <w:lang w:eastAsia="zh-CN"/>
        </w:rPr>
        <w:t xml:space="preserve">Figure </w:t>
      </w:r>
      <w:r w:rsidR="00D34884" w:rsidRPr="00D34884">
        <w:rPr>
          <w:rStyle w:val="DDNField"/>
          <w:lang w:eastAsia="zh-CN"/>
        </w:rPr>
        <w:t>30</w:t>
      </w:r>
      <w:r w:rsidR="002A323F">
        <w:fldChar w:fldCharType="end"/>
      </w:r>
      <w:r w:rsidR="00D34884">
        <w:rPr>
          <w:lang w:eastAsia="zh-CN"/>
        </w:rPr>
        <w:t>)</w:t>
      </w:r>
      <w:r>
        <w:rPr>
          <w:rFonts w:hint="eastAsia"/>
          <w:lang w:eastAsia="zh-CN"/>
        </w:rPr>
        <w:t xml:space="preserve"> shows the ratio information of discontinuous pages in each read I/O in the </w:t>
      </w:r>
      <w:r w:rsidR="00D34884">
        <w:rPr>
          <w:lang w:eastAsia="zh-CN"/>
        </w:rPr>
        <w:t>Lustre</w:t>
      </w:r>
      <w:r>
        <w:rPr>
          <w:rFonts w:hint="eastAsia"/>
          <w:lang w:eastAsia="zh-CN"/>
        </w:rPr>
        <w:t xml:space="preserve"> Filesystem. As shown in the figure, the percentage of total for discontinuous pages </w:t>
      </w:r>
      <w:r>
        <w:rPr>
          <w:lang w:eastAsia="zh-CN"/>
        </w:rPr>
        <w:t>“</w:t>
      </w:r>
      <w:r>
        <w:rPr>
          <w:rFonts w:hint="eastAsia"/>
          <w:lang w:eastAsia="zh-CN"/>
        </w:rPr>
        <w:t>0_pages</w:t>
      </w:r>
      <w:r>
        <w:rPr>
          <w:lang w:eastAsia="zh-CN"/>
        </w:rPr>
        <w:t>”</w:t>
      </w:r>
      <w:r>
        <w:rPr>
          <w:rFonts w:hint="eastAsia"/>
          <w:lang w:eastAsia="zh-CN"/>
        </w:rPr>
        <w:t xml:space="preserve"> is 100%, which means all pages are continuous.</w:t>
      </w:r>
    </w:p>
    <w:p w:rsidR="00D34884" w:rsidRDefault="00214CF5" w:rsidP="00D34884">
      <w:pPr>
        <w:pStyle w:val="a6"/>
        <w:rPr>
          <w:lang w:eastAsia="zh-CN"/>
        </w:rPr>
      </w:pPr>
      <w:bookmarkStart w:id="132" w:name="_Ref501024821"/>
      <w:bookmarkStart w:id="133" w:name="_Toc501375752"/>
      <w:bookmarkStart w:id="134" w:name="_Toc501467959"/>
      <w:bookmarkStart w:id="135" w:name="_Toc508494398"/>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30</w:t>
      </w:r>
      <w:r w:rsidR="00F5236F">
        <w:fldChar w:fldCharType="end"/>
      </w:r>
      <w:bookmarkEnd w:id="132"/>
      <w:r w:rsidR="00D34884">
        <w:rPr>
          <w:rFonts w:hint="eastAsia"/>
          <w:lang w:eastAsia="zh-CN"/>
        </w:rPr>
        <w:t xml:space="preserve">: </w:t>
      </w:r>
      <w:bookmarkEnd w:id="133"/>
      <w:bookmarkEnd w:id="134"/>
      <w:r>
        <w:rPr>
          <w:rFonts w:hint="eastAsia"/>
          <w:lang w:eastAsia="zh-CN"/>
        </w:rPr>
        <w:t>Distribution of Discontinuous Pages in Each Read I/O Panel</w:t>
      </w:r>
      <w:bookmarkEnd w:id="135"/>
    </w:p>
    <w:p w:rsidR="00D34884" w:rsidRDefault="00D34884" w:rsidP="00D34884">
      <w:pPr>
        <w:spacing w:before="137"/>
        <w:ind w:firstLine="720"/>
        <w:rPr>
          <w:lang w:eastAsia="zh-CN"/>
        </w:rPr>
      </w:pPr>
      <w:r>
        <w:rPr>
          <w:rFonts w:hint="eastAsia"/>
          <w:noProof/>
          <w:lang w:eastAsia="zh-CN"/>
        </w:rPr>
        <w:drawing>
          <wp:inline distT="0" distB="0" distL="0" distR="0">
            <wp:extent cx="4428490" cy="286575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28490" cy="2865755"/>
                    </a:xfrm>
                    <a:prstGeom prst="rect">
                      <a:avLst/>
                    </a:prstGeom>
                    <a:noFill/>
                    <a:ln>
                      <a:noFill/>
                    </a:ln>
                  </pic:spPr>
                </pic:pic>
              </a:graphicData>
            </a:graphic>
          </wp:inline>
        </w:drawing>
      </w:r>
    </w:p>
    <w:p w:rsidR="00D34884" w:rsidRPr="002477C7" w:rsidRDefault="00B115C6" w:rsidP="00D34884">
      <w:pPr>
        <w:pStyle w:val="DDNbodytext1"/>
        <w:keepNext/>
        <w:rPr>
          <w:lang w:eastAsia="zh-CN"/>
        </w:rPr>
      </w:pPr>
      <w:r>
        <w:rPr>
          <w:rFonts w:hint="eastAsia"/>
          <w:lang w:eastAsia="zh-CN"/>
        </w:rPr>
        <w:t>The D</w:t>
      </w:r>
      <w:r>
        <w:rPr>
          <w:lang w:eastAsia="zh-CN"/>
        </w:rPr>
        <w:t>i</w:t>
      </w:r>
      <w:r>
        <w:rPr>
          <w:rFonts w:hint="eastAsia"/>
          <w:lang w:eastAsia="zh-CN"/>
        </w:rPr>
        <w:t xml:space="preserve">stribution of Discontinuous Blocks </w:t>
      </w:r>
      <w:r w:rsidR="00D34884">
        <w:rPr>
          <w:lang w:eastAsia="zh-CN"/>
        </w:rPr>
        <w:t>(</w:t>
      </w:r>
      <w:r w:rsidR="002A323F">
        <w:fldChar w:fldCharType="begin"/>
      </w:r>
      <w:r w:rsidR="002A323F">
        <w:instrText xml:space="preserve">REF _Ref501025773 \h \* MERGEFORMAT </w:instrText>
      </w:r>
      <w:r w:rsidR="002A323F">
        <w:fldChar w:fldCharType="separate"/>
      </w:r>
      <w:r w:rsidR="00AD73EE">
        <w:rPr>
          <w:rStyle w:val="DDNField"/>
          <w:rFonts w:hint="eastAsia"/>
          <w:lang w:eastAsia="zh-CN"/>
        </w:rPr>
        <w:t xml:space="preserve">Figure </w:t>
      </w:r>
      <w:r w:rsidR="00D34884" w:rsidRPr="00D34884">
        <w:rPr>
          <w:rStyle w:val="DDNField"/>
          <w:lang w:eastAsia="zh-CN"/>
        </w:rPr>
        <w:t>31</w:t>
      </w:r>
      <w:r w:rsidR="002A323F">
        <w:fldChar w:fldCharType="end"/>
      </w:r>
      <w:r w:rsidR="00D34884">
        <w:rPr>
          <w:lang w:eastAsia="zh-CN"/>
        </w:rPr>
        <w:t xml:space="preserve">) </w:t>
      </w:r>
      <w:r w:rsidR="00AD73EE">
        <w:rPr>
          <w:rFonts w:hint="eastAsia"/>
          <w:lang w:eastAsia="zh-CN"/>
        </w:rPr>
        <w:t xml:space="preserve">shows the ratio information of the discontinuous blocks in each write I/O in the Lustre Filesystem. In each Lustre read/write I/O, the meaning of discontinuous blocks is similar to discontinuous pages. </w:t>
      </w:r>
      <w:r w:rsidR="00AD73EE">
        <w:rPr>
          <w:lang w:eastAsia="zh-CN"/>
        </w:rPr>
        <w:t>H</w:t>
      </w:r>
      <w:r w:rsidR="00AD73EE">
        <w:rPr>
          <w:rFonts w:hint="eastAsia"/>
          <w:lang w:eastAsia="zh-CN"/>
        </w:rPr>
        <w:t xml:space="preserve">ow many pages a block contains is decided by </w:t>
      </w:r>
      <w:r w:rsidR="00AD73EE">
        <w:rPr>
          <w:lang w:eastAsia="zh-CN"/>
        </w:rPr>
        <w:t>underlying</w:t>
      </w:r>
      <w:r w:rsidR="00AD73EE">
        <w:rPr>
          <w:rFonts w:hint="eastAsia"/>
          <w:lang w:eastAsia="zh-CN"/>
        </w:rPr>
        <w:t xml:space="preserve"> filesystem (ldiskfs).</w:t>
      </w:r>
      <w:r w:rsidR="000D1E55">
        <w:rPr>
          <w:lang w:eastAsia="zh-CN"/>
        </w:rPr>
        <w:t>I</w:t>
      </w:r>
      <w:r w:rsidR="000D1E55">
        <w:rPr>
          <w:rFonts w:hint="eastAsia"/>
          <w:lang w:eastAsia="zh-CN"/>
        </w:rPr>
        <w:t xml:space="preserve">f an I/O has discontinuous blocks, it must exist discontinuous pages; </w:t>
      </w:r>
      <w:r w:rsidR="000D1E55" w:rsidRPr="000D1E55">
        <w:rPr>
          <w:lang w:eastAsia="zh-CN"/>
        </w:rPr>
        <w:t xml:space="preserve">But </w:t>
      </w:r>
      <w:r w:rsidR="000D1E55" w:rsidRPr="000D1E55">
        <w:rPr>
          <w:lang w:eastAsia="zh-CN"/>
        </w:rPr>
        <w:lastRenderedPageBreak/>
        <w:t>the converse is not necessarily true</w:t>
      </w:r>
      <w:r w:rsidR="000D1E55">
        <w:rPr>
          <w:rFonts w:hint="eastAsia"/>
          <w:lang w:eastAsia="zh-CN"/>
        </w:rPr>
        <w:t xml:space="preserve">. As shown in the figure, the percentage of total for write discontinuous blocks </w:t>
      </w:r>
      <w:r w:rsidR="000D1E55">
        <w:rPr>
          <w:lang w:eastAsia="zh-CN"/>
        </w:rPr>
        <w:t>“</w:t>
      </w:r>
      <w:r w:rsidR="000D1E55">
        <w:rPr>
          <w:rFonts w:hint="eastAsia"/>
          <w:lang w:eastAsia="zh-CN"/>
        </w:rPr>
        <w:t>0_blocks</w:t>
      </w:r>
      <w:r w:rsidR="000D1E55">
        <w:rPr>
          <w:lang w:eastAsia="zh-CN"/>
        </w:rPr>
        <w:t>”</w:t>
      </w:r>
      <w:r w:rsidR="000D1E55">
        <w:rPr>
          <w:rFonts w:hint="eastAsia"/>
          <w:lang w:eastAsia="zh-CN"/>
        </w:rPr>
        <w:t xml:space="preserve"> is 100%, which means nearly all write I/O are continuous. </w:t>
      </w:r>
    </w:p>
    <w:p w:rsidR="00D34884" w:rsidRDefault="00B115C6" w:rsidP="00D34884">
      <w:pPr>
        <w:pStyle w:val="a6"/>
        <w:rPr>
          <w:lang w:eastAsia="zh-CN"/>
        </w:rPr>
      </w:pPr>
      <w:bookmarkStart w:id="136" w:name="_Ref501025773"/>
      <w:bookmarkStart w:id="137" w:name="_Toc501375753"/>
      <w:bookmarkStart w:id="138" w:name="_Toc501467960"/>
      <w:bookmarkStart w:id="139" w:name="_Toc508494399"/>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31</w:t>
      </w:r>
      <w:r w:rsidR="00F5236F">
        <w:fldChar w:fldCharType="end"/>
      </w:r>
      <w:bookmarkEnd w:id="136"/>
      <w:r w:rsidR="00D34884">
        <w:rPr>
          <w:rFonts w:hint="eastAsia"/>
          <w:lang w:eastAsia="zh-CN"/>
        </w:rPr>
        <w:t xml:space="preserve">: </w:t>
      </w:r>
      <w:bookmarkEnd w:id="137"/>
      <w:bookmarkEnd w:id="138"/>
      <w:r>
        <w:rPr>
          <w:rFonts w:hint="eastAsia"/>
          <w:lang w:eastAsia="zh-CN"/>
        </w:rPr>
        <w:t>Distribution of Discontinuous Blocks in Each Write I/O Panel</w:t>
      </w:r>
      <w:bookmarkEnd w:id="139"/>
    </w:p>
    <w:p w:rsidR="00D34884" w:rsidRDefault="00D34884" w:rsidP="00D34884">
      <w:pPr>
        <w:spacing w:before="137"/>
        <w:ind w:firstLine="720"/>
        <w:rPr>
          <w:lang w:eastAsia="zh-CN"/>
        </w:rPr>
      </w:pPr>
      <w:r>
        <w:rPr>
          <w:noProof/>
          <w:lang w:eastAsia="zh-CN"/>
        </w:rPr>
        <w:drawing>
          <wp:inline distT="0" distB="0" distL="0" distR="0">
            <wp:extent cx="3671248" cy="2409421"/>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71201" cy="2409390"/>
                    </a:xfrm>
                    <a:prstGeom prst="rect">
                      <a:avLst/>
                    </a:prstGeom>
                    <a:noFill/>
                    <a:ln>
                      <a:noFill/>
                    </a:ln>
                  </pic:spPr>
                </pic:pic>
              </a:graphicData>
            </a:graphic>
          </wp:inline>
        </w:drawing>
      </w:r>
    </w:p>
    <w:p w:rsidR="00D34884" w:rsidRPr="009B0929" w:rsidRDefault="00610F65" w:rsidP="00D34884">
      <w:pPr>
        <w:pStyle w:val="DDNbodytext1"/>
        <w:keepNext/>
        <w:rPr>
          <w:lang w:eastAsia="zh-CN"/>
        </w:rPr>
      </w:pPr>
      <w:r>
        <w:rPr>
          <w:rFonts w:hint="eastAsia"/>
          <w:lang w:eastAsia="zh-CN"/>
        </w:rPr>
        <w:t xml:space="preserve">The Distribution of Discontinuous Blocks in Each Read I/O panel </w:t>
      </w:r>
      <w:r w:rsidR="00D34884">
        <w:rPr>
          <w:lang w:eastAsia="zh-CN"/>
        </w:rPr>
        <w:t>(</w:t>
      </w:r>
      <w:r w:rsidR="002A323F">
        <w:fldChar w:fldCharType="begin"/>
      </w:r>
      <w:r w:rsidR="002A323F">
        <w:instrText xml:space="preserve">REF _Ref501027007 \h \* MERGEFORMAT </w:instrText>
      </w:r>
      <w:r w:rsidR="002A323F">
        <w:fldChar w:fldCharType="separate"/>
      </w:r>
      <w:r>
        <w:rPr>
          <w:rStyle w:val="DDNField"/>
          <w:rFonts w:hint="eastAsia"/>
          <w:lang w:eastAsia="zh-CN"/>
        </w:rPr>
        <w:t xml:space="preserve">Figure </w:t>
      </w:r>
      <w:r w:rsidR="00D34884" w:rsidRPr="00D34884">
        <w:rPr>
          <w:rStyle w:val="DDNField"/>
          <w:lang w:eastAsia="zh-CN"/>
        </w:rPr>
        <w:t>32</w:t>
      </w:r>
      <w:r w:rsidR="002A323F">
        <w:fldChar w:fldCharType="end"/>
      </w:r>
      <w:r w:rsidR="00D34884">
        <w:rPr>
          <w:lang w:eastAsia="zh-CN"/>
        </w:rPr>
        <w:t>)</w:t>
      </w:r>
      <w:r>
        <w:rPr>
          <w:rFonts w:hint="eastAsia"/>
          <w:lang w:eastAsia="zh-CN"/>
        </w:rPr>
        <w:t xml:space="preserve"> shows the ratio information of discontinuous blocks in Each Read I/O in the </w:t>
      </w:r>
      <w:r w:rsidR="00D34884">
        <w:rPr>
          <w:lang w:eastAsia="zh-CN"/>
        </w:rPr>
        <w:t>Lustre</w:t>
      </w:r>
      <w:r>
        <w:rPr>
          <w:rFonts w:hint="eastAsia"/>
          <w:lang w:eastAsia="zh-CN"/>
        </w:rPr>
        <w:t xml:space="preserve"> Filesystem. As shown in the figure, the percentage of total for discontinuous blocks </w:t>
      </w:r>
      <w:r>
        <w:rPr>
          <w:lang w:eastAsia="zh-CN"/>
        </w:rPr>
        <w:t>“</w:t>
      </w:r>
      <w:r>
        <w:rPr>
          <w:rFonts w:hint="eastAsia"/>
          <w:lang w:eastAsia="zh-CN"/>
        </w:rPr>
        <w:t>0_blocks</w:t>
      </w:r>
      <w:r>
        <w:rPr>
          <w:lang w:eastAsia="zh-CN"/>
        </w:rPr>
        <w:t>”</w:t>
      </w:r>
      <w:r>
        <w:rPr>
          <w:rFonts w:hint="eastAsia"/>
          <w:lang w:eastAsia="zh-CN"/>
        </w:rPr>
        <w:t xml:space="preserve"> number is 100%, and it means that nearly</w:t>
      </w:r>
      <w:r w:rsidR="009B0929">
        <w:rPr>
          <w:rFonts w:hint="eastAsia"/>
          <w:lang w:eastAsia="zh-CN"/>
        </w:rPr>
        <w:t xml:space="preserve"> all read I/Os are not split and continuous.</w:t>
      </w:r>
    </w:p>
    <w:p w:rsidR="00D34884" w:rsidRDefault="000D1E55" w:rsidP="00D34884">
      <w:pPr>
        <w:pStyle w:val="a6"/>
        <w:rPr>
          <w:lang w:eastAsia="zh-CN"/>
        </w:rPr>
      </w:pPr>
      <w:bookmarkStart w:id="140" w:name="_Ref501027007"/>
      <w:bookmarkStart w:id="141" w:name="_Toc501375754"/>
      <w:bookmarkStart w:id="142" w:name="_Toc501467961"/>
      <w:bookmarkStart w:id="143" w:name="_Toc508494400"/>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32</w:t>
      </w:r>
      <w:r w:rsidR="00F5236F">
        <w:fldChar w:fldCharType="end"/>
      </w:r>
      <w:bookmarkEnd w:id="140"/>
      <w:r w:rsidR="00D34884">
        <w:rPr>
          <w:rFonts w:hint="eastAsia"/>
          <w:lang w:eastAsia="zh-CN"/>
        </w:rPr>
        <w:t xml:space="preserve">: </w:t>
      </w:r>
      <w:bookmarkEnd w:id="141"/>
      <w:bookmarkEnd w:id="142"/>
      <w:r w:rsidR="00610F65">
        <w:rPr>
          <w:rFonts w:hint="eastAsia"/>
          <w:lang w:eastAsia="zh-CN"/>
        </w:rPr>
        <w:t>Distribution of Discontinuous Blocks in Each Read I/O Panel</w:t>
      </w:r>
      <w:bookmarkEnd w:id="143"/>
    </w:p>
    <w:p w:rsidR="00D34884" w:rsidRDefault="00D34884" w:rsidP="00D34884">
      <w:pPr>
        <w:spacing w:before="137"/>
        <w:ind w:firstLine="720"/>
        <w:rPr>
          <w:lang w:eastAsia="zh-CN"/>
        </w:rPr>
      </w:pPr>
      <w:r>
        <w:rPr>
          <w:rFonts w:hint="eastAsia"/>
          <w:noProof/>
          <w:lang w:eastAsia="zh-CN"/>
        </w:rPr>
        <w:drawing>
          <wp:inline distT="0" distB="0" distL="0" distR="0">
            <wp:extent cx="4223982" cy="2740076"/>
            <wp:effectExtent l="0" t="0" r="5715" b="3175"/>
            <wp:docPr id="2240" name="图片 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23814" cy="2739967"/>
                    </a:xfrm>
                    <a:prstGeom prst="rect">
                      <a:avLst/>
                    </a:prstGeom>
                    <a:noFill/>
                    <a:ln>
                      <a:noFill/>
                    </a:ln>
                  </pic:spPr>
                </pic:pic>
              </a:graphicData>
            </a:graphic>
          </wp:inline>
        </w:drawing>
      </w:r>
    </w:p>
    <w:p w:rsidR="00D34884" w:rsidRPr="00D20BA4" w:rsidRDefault="0009276A" w:rsidP="00D34884">
      <w:pPr>
        <w:pStyle w:val="DDNbodytext1"/>
        <w:keepNext/>
        <w:rPr>
          <w:lang w:eastAsia="zh-CN"/>
        </w:rPr>
      </w:pPr>
      <w:r>
        <w:rPr>
          <w:rFonts w:hint="eastAsia"/>
          <w:lang w:eastAsia="zh-CN"/>
        </w:rPr>
        <w:t xml:space="preserve">When </w:t>
      </w:r>
      <w:r>
        <w:rPr>
          <w:lang w:eastAsia="zh-CN"/>
        </w:rPr>
        <w:t>submit</w:t>
      </w:r>
      <w:r>
        <w:rPr>
          <w:rFonts w:hint="eastAsia"/>
          <w:lang w:eastAsia="zh-CN"/>
        </w:rPr>
        <w:t xml:space="preserve"> read/write I/O to the underlying disk system, due to various reasons (i.e. the page number of single I/O is too big), a I/O sent by Lustre OSD may be split into multiple disk I/Os. The Distribution of Fragments in Each Write I/O panel </w:t>
      </w:r>
      <w:r w:rsidR="00D34884">
        <w:rPr>
          <w:lang w:eastAsia="zh-CN"/>
        </w:rPr>
        <w:t>(</w:t>
      </w:r>
      <w:r w:rsidR="002A323F">
        <w:fldChar w:fldCharType="begin"/>
      </w:r>
      <w:r w:rsidR="002A323F">
        <w:instrText xml:space="preserve">REF _Ref501026802 \h \* MERGEFORMAT </w:instrText>
      </w:r>
      <w:r w:rsidR="002A323F">
        <w:fldChar w:fldCharType="separate"/>
      </w:r>
      <w:r>
        <w:rPr>
          <w:rStyle w:val="DDNField"/>
          <w:rFonts w:hint="eastAsia"/>
          <w:lang w:eastAsia="zh-CN"/>
        </w:rPr>
        <w:t xml:space="preserve">Figure </w:t>
      </w:r>
      <w:r w:rsidR="00D34884" w:rsidRPr="00D34884">
        <w:rPr>
          <w:rStyle w:val="DDNField"/>
          <w:lang w:eastAsia="zh-CN"/>
        </w:rPr>
        <w:t>33</w:t>
      </w:r>
      <w:r w:rsidR="002A323F">
        <w:fldChar w:fldCharType="end"/>
      </w:r>
      <w:r w:rsidR="00D34884">
        <w:rPr>
          <w:lang w:eastAsia="zh-CN"/>
        </w:rPr>
        <w:t>)</w:t>
      </w:r>
      <w:r>
        <w:rPr>
          <w:rFonts w:hint="eastAsia"/>
          <w:lang w:eastAsia="zh-CN"/>
        </w:rPr>
        <w:t xml:space="preserve"> shows the ratio information of the number that a write I/O split into disk I/Os in the </w:t>
      </w:r>
      <w:r w:rsidR="00D34884">
        <w:rPr>
          <w:lang w:eastAsia="zh-CN"/>
        </w:rPr>
        <w:t>Lustre</w:t>
      </w:r>
      <w:r>
        <w:rPr>
          <w:rFonts w:hint="eastAsia"/>
          <w:lang w:eastAsia="zh-CN"/>
        </w:rPr>
        <w:t xml:space="preserve"> Filesystem. As shown in the figure, Fragment </w:t>
      </w:r>
      <w:r>
        <w:rPr>
          <w:lang w:eastAsia="zh-CN"/>
        </w:rPr>
        <w:t>“</w:t>
      </w:r>
      <w:r>
        <w:rPr>
          <w:rFonts w:hint="eastAsia"/>
          <w:lang w:eastAsia="zh-CN"/>
        </w:rPr>
        <w:t>1</w:t>
      </w:r>
      <w:r>
        <w:rPr>
          <w:lang w:eastAsia="zh-CN"/>
        </w:rPr>
        <w:t>”</w:t>
      </w:r>
      <w:r w:rsidR="00007656">
        <w:rPr>
          <w:rFonts w:hint="eastAsia"/>
          <w:lang w:eastAsia="zh-CN"/>
        </w:rPr>
        <w:t xml:space="preserve"> means the I/O is not split. </w:t>
      </w:r>
      <w:r w:rsidR="00007656">
        <w:rPr>
          <w:lang w:eastAsia="zh-CN"/>
        </w:rPr>
        <w:t>T</w:t>
      </w:r>
      <w:r w:rsidR="00007656">
        <w:rPr>
          <w:rFonts w:hint="eastAsia"/>
          <w:lang w:eastAsia="zh-CN"/>
        </w:rPr>
        <w:t xml:space="preserve">he percentage of total for  the number of </w:t>
      </w:r>
      <w:r w:rsidR="00007656">
        <w:rPr>
          <w:lang w:eastAsia="zh-CN"/>
        </w:rPr>
        <w:t>“</w:t>
      </w:r>
      <w:r w:rsidR="00007656">
        <w:rPr>
          <w:rFonts w:hint="eastAsia"/>
          <w:lang w:eastAsia="zh-CN"/>
        </w:rPr>
        <w:t>1_fragments</w:t>
      </w:r>
      <w:r w:rsidR="00007656">
        <w:rPr>
          <w:lang w:eastAsia="zh-CN"/>
        </w:rPr>
        <w:t>”</w:t>
      </w:r>
      <w:r w:rsidR="00007656">
        <w:rPr>
          <w:rFonts w:hint="eastAsia"/>
          <w:lang w:eastAsia="zh-CN"/>
        </w:rPr>
        <w:t xml:space="preserve"> is 100%, which means that nearly all write </w:t>
      </w:r>
      <w:r w:rsidR="00007656">
        <w:rPr>
          <w:rFonts w:hint="eastAsia"/>
          <w:lang w:eastAsia="zh-CN"/>
        </w:rPr>
        <w:lastRenderedPageBreak/>
        <w:t xml:space="preserve">I/Os are not split and all of them are continuous; </w:t>
      </w:r>
      <w:r w:rsidR="00007656">
        <w:rPr>
          <w:lang w:eastAsia="zh-CN"/>
        </w:rPr>
        <w:t>“</w:t>
      </w:r>
      <w:r w:rsidR="00007656">
        <w:rPr>
          <w:rFonts w:hint="eastAsia"/>
          <w:lang w:eastAsia="zh-CN"/>
        </w:rPr>
        <w:t>2_fragments</w:t>
      </w:r>
      <w:r w:rsidR="00007656">
        <w:rPr>
          <w:lang w:eastAsia="zh-CN"/>
        </w:rPr>
        <w:t>”</w:t>
      </w:r>
      <w:r w:rsidR="00007656">
        <w:rPr>
          <w:rFonts w:hint="eastAsia"/>
          <w:lang w:eastAsia="zh-CN"/>
        </w:rPr>
        <w:t xml:space="preserve"> represents that Lustre write I/O is split into two disk block I/Os, and the percentage of total is 0%.</w:t>
      </w:r>
    </w:p>
    <w:p w:rsidR="00D34884" w:rsidRDefault="0009276A" w:rsidP="00D34884">
      <w:pPr>
        <w:pStyle w:val="a6"/>
        <w:rPr>
          <w:lang w:eastAsia="zh-CN"/>
        </w:rPr>
      </w:pPr>
      <w:bookmarkStart w:id="144" w:name="_Ref501026802"/>
      <w:bookmarkStart w:id="145" w:name="_Toc501375755"/>
      <w:bookmarkStart w:id="146" w:name="_Toc501467962"/>
      <w:bookmarkStart w:id="147" w:name="_Toc508494401"/>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33</w:t>
      </w:r>
      <w:r w:rsidR="00F5236F">
        <w:fldChar w:fldCharType="end"/>
      </w:r>
      <w:bookmarkEnd w:id="144"/>
      <w:r w:rsidR="00D34884">
        <w:rPr>
          <w:rFonts w:hint="eastAsia"/>
          <w:lang w:eastAsia="zh-CN"/>
        </w:rPr>
        <w:t xml:space="preserve">: </w:t>
      </w:r>
      <w:bookmarkEnd w:id="145"/>
      <w:bookmarkEnd w:id="146"/>
      <w:r>
        <w:rPr>
          <w:rFonts w:hint="eastAsia"/>
          <w:lang w:eastAsia="zh-CN"/>
        </w:rPr>
        <w:t>Distribution of Fragments in Each Write I/O Panel</w:t>
      </w:r>
      <w:bookmarkEnd w:id="147"/>
    </w:p>
    <w:p w:rsidR="00D34884" w:rsidRDefault="00D34884" w:rsidP="00D34884">
      <w:pPr>
        <w:spacing w:before="137"/>
        <w:ind w:firstLine="720"/>
        <w:rPr>
          <w:lang w:eastAsia="zh-CN"/>
        </w:rPr>
      </w:pPr>
      <w:r>
        <w:rPr>
          <w:rFonts w:hint="eastAsia"/>
          <w:noProof/>
          <w:lang w:eastAsia="zh-CN"/>
        </w:rPr>
        <w:drawing>
          <wp:inline distT="0" distB="0" distL="0" distR="0">
            <wp:extent cx="5451756" cy="17526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51756" cy="1752600"/>
                    </a:xfrm>
                    <a:prstGeom prst="rect">
                      <a:avLst/>
                    </a:prstGeom>
                    <a:noFill/>
                    <a:ln>
                      <a:noFill/>
                    </a:ln>
                  </pic:spPr>
                </pic:pic>
              </a:graphicData>
            </a:graphic>
          </wp:inline>
        </w:drawing>
      </w:r>
    </w:p>
    <w:p w:rsidR="00D34884" w:rsidRPr="00627257" w:rsidRDefault="00276E5A" w:rsidP="00276E5A">
      <w:pPr>
        <w:pStyle w:val="DDNbodytext1"/>
        <w:keepNext/>
        <w:rPr>
          <w:lang w:eastAsia="zh-CN"/>
        </w:rPr>
      </w:pPr>
      <w:r>
        <w:rPr>
          <w:rFonts w:hint="eastAsia"/>
          <w:lang w:eastAsia="zh-CN"/>
        </w:rPr>
        <w:t xml:space="preserve">The Distribution of Fragments in Each Read I/O panel </w:t>
      </w:r>
      <w:r w:rsidR="00D34884">
        <w:rPr>
          <w:lang w:eastAsia="zh-CN"/>
        </w:rPr>
        <w:t>(</w:t>
      </w:r>
      <w:r w:rsidR="002A323F">
        <w:fldChar w:fldCharType="begin"/>
      </w:r>
      <w:r w:rsidR="002A323F">
        <w:instrText xml:space="preserve">REF _Ref501027374 \h \* MERGEFORMAT </w:instrText>
      </w:r>
      <w:r w:rsidR="002A323F">
        <w:fldChar w:fldCharType="separate"/>
      </w:r>
      <w:r>
        <w:rPr>
          <w:rStyle w:val="DDNField"/>
          <w:rFonts w:hint="eastAsia"/>
          <w:lang w:eastAsia="zh-CN"/>
        </w:rPr>
        <w:t xml:space="preserve">Figure </w:t>
      </w:r>
      <w:r w:rsidR="00D34884" w:rsidRPr="00D34884">
        <w:rPr>
          <w:rStyle w:val="DDNField"/>
        </w:rPr>
        <w:t>34</w:t>
      </w:r>
      <w:r w:rsidR="002A323F">
        <w:fldChar w:fldCharType="end"/>
      </w:r>
      <w:r w:rsidR="00D34884">
        <w:rPr>
          <w:lang w:eastAsia="zh-CN"/>
        </w:rPr>
        <w:t xml:space="preserve">) </w:t>
      </w:r>
      <w:r>
        <w:rPr>
          <w:rFonts w:hint="eastAsia"/>
          <w:lang w:eastAsia="zh-CN"/>
        </w:rPr>
        <w:t xml:space="preserve"> shows the ratio information of the number that a read I/O split into disk I/O in the </w:t>
      </w:r>
      <w:r w:rsidR="00D34884">
        <w:rPr>
          <w:lang w:eastAsia="zh-CN"/>
        </w:rPr>
        <w:t>Lustre</w:t>
      </w:r>
      <w:r>
        <w:rPr>
          <w:rFonts w:hint="eastAsia"/>
          <w:lang w:eastAsia="zh-CN"/>
        </w:rPr>
        <w:t xml:space="preserve"> Filesystem. As show in the figure, Fragment </w:t>
      </w:r>
      <w:r>
        <w:rPr>
          <w:lang w:eastAsia="zh-CN"/>
        </w:rPr>
        <w:t>“</w:t>
      </w:r>
      <w:r>
        <w:rPr>
          <w:rFonts w:hint="eastAsia"/>
          <w:lang w:eastAsia="zh-CN"/>
        </w:rPr>
        <w:t>1</w:t>
      </w:r>
      <w:r>
        <w:rPr>
          <w:lang w:eastAsia="zh-CN"/>
        </w:rPr>
        <w:t>”</w:t>
      </w:r>
      <w:r>
        <w:rPr>
          <w:rFonts w:hint="eastAsia"/>
          <w:lang w:eastAsia="zh-CN"/>
        </w:rPr>
        <w:t xml:space="preserve"> means the I/O is not split. </w:t>
      </w:r>
      <w:r>
        <w:rPr>
          <w:lang w:eastAsia="zh-CN"/>
        </w:rPr>
        <w:t>T</w:t>
      </w:r>
      <w:r>
        <w:rPr>
          <w:rFonts w:hint="eastAsia"/>
          <w:lang w:eastAsia="zh-CN"/>
        </w:rPr>
        <w:t xml:space="preserve">he percentage of total for  the number of </w:t>
      </w:r>
      <w:r>
        <w:rPr>
          <w:lang w:eastAsia="zh-CN"/>
        </w:rPr>
        <w:t>“</w:t>
      </w:r>
      <w:r>
        <w:rPr>
          <w:rFonts w:hint="eastAsia"/>
          <w:lang w:eastAsia="zh-CN"/>
        </w:rPr>
        <w:t>1_fragments</w:t>
      </w:r>
      <w:r>
        <w:rPr>
          <w:lang w:eastAsia="zh-CN"/>
        </w:rPr>
        <w:t>”</w:t>
      </w:r>
      <w:r>
        <w:rPr>
          <w:rFonts w:hint="eastAsia"/>
          <w:lang w:eastAsia="zh-CN"/>
        </w:rPr>
        <w:t xml:space="preserve"> is 100%, which means that nearly all read I/Os are not split and all of them are continuous; </w:t>
      </w:r>
      <w:r>
        <w:rPr>
          <w:lang w:eastAsia="zh-CN"/>
        </w:rPr>
        <w:t>“</w:t>
      </w:r>
      <w:r>
        <w:rPr>
          <w:rFonts w:hint="eastAsia"/>
          <w:lang w:eastAsia="zh-CN"/>
        </w:rPr>
        <w:t>2_fragments</w:t>
      </w:r>
      <w:r>
        <w:rPr>
          <w:lang w:eastAsia="zh-CN"/>
        </w:rPr>
        <w:t>”</w:t>
      </w:r>
      <w:r>
        <w:rPr>
          <w:rFonts w:hint="eastAsia"/>
          <w:lang w:eastAsia="zh-CN"/>
        </w:rPr>
        <w:t xml:space="preserve"> represents that Lustre read I/O is split into two disk block I/Os, and the percentage of total is 0%.</w:t>
      </w:r>
    </w:p>
    <w:p w:rsidR="00D34884" w:rsidRDefault="00043B5E" w:rsidP="00D34884">
      <w:pPr>
        <w:pStyle w:val="a6"/>
        <w:rPr>
          <w:lang w:eastAsia="zh-CN"/>
        </w:rPr>
      </w:pPr>
      <w:bookmarkStart w:id="148" w:name="_Ref501027374"/>
      <w:bookmarkStart w:id="149" w:name="_Toc501375756"/>
      <w:bookmarkStart w:id="150" w:name="_Toc501467963"/>
      <w:bookmarkStart w:id="151" w:name="_Toc508494402"/>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34</w:t>
      </w:r>
      <w:r w:rsidR="00F5236F">
        <w:fldChar w:fldCharType="end"/>
      </w:r>
      <w:bookmarkEnd w:id="148"/>
      <w:r w:rsidR="00D34884">
        <w:rPr>
          <w:rFonts w:hint="eastAsia"/>
          <w:lang w:eastAsia="zh-CN"/>
        </w:rPr>
        <w:t xml:space="preserve">: </w:t>
      </w:r>
      <w:bookmarkEnd w:id="149"/>
      <w:bookmarkEnd w:id="150"/>
      <w:r>
        <w:rPr>
          <w:rFonts w:hint="eastAsia"/>
          <w:lang w:eastAsia="zh-CN"/>
        </w:rPr>
        <w:t>Distribution of Fragments in Each Read I/O Panel</w:t>
      </w:r>
      <w:bookmarkEnd w:id="151"/>
    </w:p>
    <w:p w:rsidR="00D34884" w:rsidRDefault="00D34884" w:rsidP="00D34884">
      <w:pPr>
        <w:spacing w:before="137"/>
        <w:ind w:firstLine="720"/>
        <w:rPr>
          <w:lang w:eastAsia="zh-CN"/>
        </w:rPr>
      </w:pPr>
      <w:r>
        <w:rPr>
          <w:rFonts w:hint="eastAsia"/>
          <w:noProof/>
          <w:lang w:eastAsia="zh-CN"/>
        </w:rPr>
        <w:drawing>
          <wp:inline distT="0" distB="0" distL="0" distR="0">
            <wp:extent cx="5572834" cy="1793631"/>
            <wp:effectExtent l="0" t="0" r="0" b="0"/>
            <wp:docPr id="2241" name="图片 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2408" cy="1793494"/>
                    </a:xfrm>
                    <a:prstGeom prst="rect">
                      <a:avLst/>
                    </a:prstGeom>
                    <a:noFill/>
                    <a:ln>
                      <a:noFill/>
                    </a:ln>
                  </pic:spPr>
                </pic:pic>
              </a:graphicData>
            </a:graphic>
          </wp:inline>
        </w:drawing>
      </w:r>
    </w:p>
    <w:p w:rsidR="00D34884" w:rsidRPr="00E447F7" w:rsidRDefault="00BA1704" w:rsidP="00BA1704">
      <w:pPr>
        <w:pStyle w:val="DDNbodytext1"/>
        <w:keepNext/>
        <w:rPr>
          <w:lang w:eastAsia="zh-CN"/>
        </w:rPr>
      </w:pPr>
      <w:r>
        <w:rPr>
          <w:rFonts w:hint="eastAsia"/>
          <w:lang w:eastAsia="zh-CN"/>
        </w:rPr>
        <w:t xml:space="preserve">The Distribution of in-flight Write I/O Number when Starting Each Write I/O panel </w:t>
      </w:r>
      <w:r w:rsidR="00D34884">
        <w:rPr>
          <w:lang w:eastAsia="zh-CN"/>
        </w:rPr>
        <w:t>(</w:t>
      </w:r>
      <w:r w:rsidR="002A323F">
        <w:fldChar w:fldCharType="begin"/>
      </w:r>
      <w:r w:rsidR="002A323F">
        <w:instrText xml:space="preserve">REF _Ref501028381 \h \* MERGEFORMAT </w:instrText>
      </w:r>
      <w:r w:rsidR="002A323F">
        <w:fldChar w:fldCharType="separate"/>
      </w:r>
      <w:r>
        <w:rPr>
          <w:rStyle w:val="DDNField"/>
          <w:rFonts w:hint="eastAsia"/>
          <w:lang w:eastAsia="zh-CN"/>
        </w:rPr>
        <w:t xml:space="preserve">Figure </w:t>
      </w:r>
      <w:r w:rsidR="00D34884" w:rsidRPr="00BA1704">
        <w:rPr>
          <w:rStyle w:val="DDNField"/>
          <w:lang w:eastAsia="zh-CN"/>
        </w:rPr>
        <w:t>35</w:t>
      </w:r>
      <w:r w:rsidR="002A323F">
        <w:fldChar w:fldCharType="end"/>
      </w:r>
      <w:r>
        <w:rPr>
          <w:lang w:eastAsia="zh-CN"/>
        </w:rPr>
        <w:t>) shows</w:t>
      </w:r>
      <w:r>
        <w:rPr>
          <w:rFonts w:hint="eastAsia"/>
          <w:lang w:eastAsia="zh-CN"/>
        </w:rPr>
        <w:t xml:space="preserve"> the ratio information of </w:t>
      </w:r>
      <w:r>
        <w:rPr>
          <w:lang w:eastAsia="zh-CN"/>
        </w:rPr>
        <w:t xml:space="preserve"> curren</w:t>
      </w:r>
      <w:r>
        <w:rPr>
          <w:rFonts w:hint="eastAsia"/>
          <w:lang w:eastAsia="zh-CN"/>
        </w:rPr>
        <w:t xml:space="preserve">t disk </w:t>
      </w:r>
      <w:r w:rsidR="00757ED8">
        <w:rPr>
          <w:rFonts w:hint="eastAsia"/>
          <w:lang w:eastAsia="zh-CN"/>
        </w:rPr>
        <w:t xml:space="preserve">write </w:t>
      </w:r>
      <w:r>
        <w:rPr>
          <w:rFonts w:hint="eastAsia"/>
          <w:lang w:eastAsia="zh-CN"/>
        </w:rPr>
        <w:t xml:space="preserve">I/O number that OSD </w:t>
      </w:r>
      <w:r w:rsidR="00757ED8">
        <w:rPr>
          <w:rFonts w:hint="eastAsia"/>
          <w:lang w:eastAsia="zh-CN"/>
        </w:rPr>
        <w:t xml:space="preserve">has </w:t>
      </w:r>
      <w:r>
        <w:rPr>
          <w:rFonts w:hint="eastAsia"/>
          <w:lang w:eastAsia="zh-CN"/>
        </w:rPr>
        <w:t xml:space="preserve">already submitted when starting each write I/O in the Lustre Filesystem. As shown in the figure, </w:t>
      </w:r>
      <w:r w:rsidR="00D34884">
        <w:rPr>
          <w:lang w:eastAsia="zh-CN"/>
        </w:rPr>
        <w:t>”</w:t>
      </w:r>
      <w:r w:rsidR="00D34884">
        <w:rPr>
          <w:rFonts w:hint="eastAsia"/>
          <w:lang w:eastAsia="zh-CN"/>
        </w:rPr>
        <w:t>1_ios</w:t>
      </w:r>
      <w:r w:rsidR="00D34884">
        <w:rPr>
          <w:lang w:eastAsia="zh-CN"/>
        </w:rPr>
        <w:t>”</w:t>
      </w:r>
      <w:r>
        <w:rPr>
          <w:rFonts w:hint="eastAsia"/>
          <w:lang w:eastAsia="zh-CN"/>
        </w:rPr>
        <w:t xml:space="preserve"> represents the </w:t>
      </w:r>
      <w:r>
        <w:rPr>
          <w:lang w:eastAsia="zh-CN"/>
        </w:rPr>
        <w:t>number</w:t>
      </w:r>
      <w:r>
        <w:rPr>
          <w:rFonts w:hint="eastAsia"/>
          <w:lang w:eastAsia="zh-CN"/>
        </w:rPr>
        <w:t xml:space="preserve"> of current running disk I/O is 1, and the percentage of total is 100%.</w:t>
      </w:r>
    </w:p>
    <w:p w:rsidR="00D34884" w:rsidRDefault="00276E5A" w:rsidP="00D34884">
      <w:pPr>
        <w:pStyle w:val="a6"/>
        <w:rPr>
          <w:lang w:eastAsia="zh-CN"/>
        </w:rPr>
      </w:pPr>
      <w:bookmarkStart w:id="152" w:name="_Ref501028381"/>
      <w:bookmarkStart w:id="153" w:name="_Toc501375757"/>
      <w:bookmarkStart w:id="154" w:name="_Toc501467964"/>
      <w:bookmarkStart w:id="155" w:name="_Toc508494403"/>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35</w:t>
      </w:r>
      <w:r w:rsidR="00F5236F">
        <w:fldChar w:fldCharType="end"/>
      </w:r>
      <w:bookmarkEnd w:id="152"/>
      <w:r w:rsidR="00D34884">
        <w:rPr>
          <w:rFonts w:hint="eastAsia"/>
          <w:lang w:eastAsia="zh-CN"/>
        </w:rPr>
        <w:t xml:space="preserve">: </w:t>
      </w:r>
      <w:bookmarkEnd w:id="153"/>
      <w:bookmarkEnd w:id="154"/>
      <w:r>
        <w:rPr>
          <w:rFonts w:hint="eastAsia"/>
          <w:lang w:eastAsia="zh-CN"/>
        </w:rPr>
        <w:t>Distribution of in-flight Write I/O Number when Starting Each Write I/O Panel</w:t>
      </w:r>
      <w:bookmarkEnd w:id="155"/>
    </w:p>
    <w:p w:rsidR="00D34884" w:rsidRDefault="00D34884" w:rsidP="00D34884">
      <w:pPr>
        <w:spacing w:before="137"/>
        <w:ind w:firstLine="720"/>
        <w:rPr>
          <w:lang w:eastAsia="zh-CN"/>
        </w:rPr>
      </w:pPr>
      <w:r>
        <w:rPr>
          <w:rFonts w:hint="eastAsia"/>
          <w:noProof/>
          <w:lang w:eastAsia="zh-CN"/>
        </w:rPr>
        <w:drawing>
          <wp:inline distT="0" distB="0" distL="0" distR="0">
            <wp:extent cx="5436806" cy="17350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36806" cy="1735015"/>
                    </a:xfrm>
                    <a:prstGeom prst="rect">
                      <a:avLst/>
                    </a:prstGeom>
                    <a:noFill/>
                    <a:ln>
                      <a:noFill/>
                    </a:ln>
                  </pic:spPr>
                </pic:pic>
              </a:graphicData>
            </a:graphic>
          </wp:inline>
        </w:drawing>
      </w:r>
    </w:p>
    <w:p w:rsidR="00D34884" w:rsidRPr="00EF0EFC" w:rsidRDefault="00757ED8" w:rsidP="00757ED8">
      <w:pPr>
        <w:pStyle w:val="DDNbodytext1"/>
        <w:keepNext/>
        <w:rPr>
          <w:lang w:eastAsia="zh-CN"/>
        </w:rPr>
      </w:pPr>
      <w:r>
        <w:rPr>
          <w:rFonts w:hint="eastAsia"/>
          <w:lang w:eastAsia="zh-CN"/>
        </w:rPr>
        <w:lastRenderedPageBreak/>
        <w:t xml:space="preserve">The Distribution of in-flight Read I/O Number when Starting Each Read I/O panel </w:t>
      </w:r>
      <w:r w:rsidR="00D34884">
        <w:rPr>
          <w:lang w:eastAsia="zh-CN"/>
        </w:rPr>
        <w:t>(</w:t>
      </w:r>
      <w:r w:rsidR="002A323F">
        <w:fldChar w:fldCharType="begin"/>
      </w:r>
      <w:r w:rsidR="002A323F">
        <w:instrText xml:space="preserve">REF _Ref501028656 \h \* MERGEFORMAT </w:instrText>
      </w:r>
      <w:r w:rsidR="002A323F">
        <w:fldChar w:fldCharType="separate"/>
      </w:r>
      <w:r>
        <w:rPr>
          <w:rStyle w:val="DDNField"/>
          <w:rFonts w:hint="eastAsia"/>
          <w:lang w:eastAsia="zh-CN"/>
        </w:rPr>
        <w:t xml:space="preserve">Figure </w:t>
      </w:r>
      <w:r w:rsidR="00D34884" w:rsidRPr="00D34884">
        <w:rPr>
          <w:rStyle w:val="DDNField"/>
          <w:lang w:eastAsia="zh-CN"/>
        </w:rPr>
        <w:t>36</w:t>
      </w:r>
      <w:r w:rsidR="002A323F">
        <w:fldChar w:fldCharType="end"/>
      </w:r>
      <w:r w:rsidR="00D34884">
        <w:rPr>
          <w:lang w:eastAsia="zh-CN"/>
        </w:rPr>
        <w:t>)</w:t>
      </w:r>
      <w:r>
        <w:rPr>
          <w:rFonts w:hint="eastAsia"/>
          <w:lang w:eastAsia="zh-CN"/>
        </w:rPr>
        <w:t xml:space="preserve"> shows the ratio information of current disk read I/O number that OSD has already submitted when starting each read I/O in the Lustre Filesystem. As shown in the figure, </w:t>
      </w:r>
      <w:r>
        <w:rPr>
          <w:lang w:eastAsia="zh-CN"/>
        </w:rPr>
        <w:t>“</w:t>
      </w:r>
      <w:r>
        <w:rPr>
          <w:rFonts w:hint="eastAsia"/>
          <w:lang w:eastAsia="zh-CN"/>
        </w:rPr>
        <w:t>1_ios</w:t>
      </w:r>
      <w:r>
        <w:rPr>
          <w:lang w:eastAsia="zh-CN"/>
        </w:rPr>
        <w:t>”</w:t>
      </w:r>
      <w:r>
        <w:rPr>
          <w:rFonts w:hint="eastAsia"/>
          <w:lang w:eastAsia="zh-CN"/>
        </w:rPr>
        <w:t xml:space="preserve"> represents the number of current running disk I/Os is 1, and the percentage of total is 12.42%; </w:t>
      </w:r>
      <w:r>
        <w:rPr>
          <w:lang w:eastAsia="zh-CN"/>
        </w:rPr>
        <w:t>“</w:t>
      </w:r>
      <w:r>
        <w:rPr>
          <w:rFonts w:hint="eastAsia"/>
          <w:lang w:eastAsia="zh-CN"/>
        </w:rPr>
        <w:t>3_ios</w:t>
      </w:r>
      <w:r>
        <w:rPr>
          <w:lang w:eastAsia="zh-CN"/>
        </w:rPr>
        <w:t>”</w:t>
      </w:r>
      <w:r>
        <w:rPr>
          <w:rFonts w:hint="eastAsia"/>
          <w:lang w:eastAsia="zh-CN"/>
        </w:rPr>
        <w:t xml:space="preserve"> represents the current number of  pending disk I/Os is 3, and the percentage of total is 12.55%; </w:t>
      </w:r>
      <w:r w:rsidR="003410EA">
        <w:rPr>
          <w:lang w:eastAsia="zh-CN"/>
        </w:rPr>
        <w:t>“</w:t>
      </w:r>
      <w:r w:rsidR="003410EA">
        <w:rPr>
          <w:rFonts w:hint="eastAsia"/>
          <w:lang w:eastAsia="zh-CN"/>
        </w:rPr>
        <w:t>4_ios</w:t>
      </w:r>
      <w:r w:rsidR="003410EA">
        <w:rPr>
          <w:lang w:eastAsia="zh-CN"/>
        </w:rPr>
        <w:t>”</w:t>
      </w:r>
      <w:r w:rsidR="003410EA">
        <w:rPr>
          <w:rFonts w:hint="eastAsia"/>
          <w:lang w:eastAsia="zh-CN"/>
        </w:rPr>
        <w:t xml:space="preserve"> represents the current number of pending disk I/Os is 4, the percentage of total in 49.80%.</w:t>
      </w:r>
    </w:p>
    <w:p w:rsidR="00D34884" w:rsidRDefault="00757ED8" w:rsidP="00D34884">
      <w:pPr>
        <w:pStyle w:val="a6"/>
        <w:rPr>
          <w:lang w:eastAsia="zh-CN"/>
        </w:rPr>
      </w:pPr>
      <w:bookmarkStart w:id="156" w:name="_Ref501028656"/>
      <w:bookmarkStart w:id="157" w:name="_Toc501375758"/>
      <w:bookmarkStart w:id="158" w:name="_Toc501467965"/>
      <w:bookmarkStart w:id="159" w:name="_Toc508494404"/>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36</w:t>
      </w:r>
      <w:r w:rsidR="00F5236F">
        <w:fldChar w:fldCharType="end"/>
      </w:r>
      <w:bookmarkEnd w:id="156"/>
      <w:r w:rsidR="00D34884">
        <w:rPr>
          <w:rFonts w:hint="eastAsia"/>
          <w:lang w:eastAsia="zh-CN"/>
        </w:rPr>
        <w:t xml:space="preserve">: </w:t>
      </w:r>
      <w:bookmarkEnd w:id="157"/>
      <w:bookmarkEnd w:id="158"/>
      <w:r>
        <w:rPr>
          <w:rFonts w:hint="eastAsia"/>
          <w:lang w:eastAsia="zh-CN"/>
        </w:rPr>
        <w:t>Distribution of in-flight Read I/O Number when Starting Each Read I/O Panel</w:t>
      </w:r>
      <w:bookmarkEnd w:id="159"/>
    </w:p>
    <w:p w:rsidR="00D34884" w:rsidRDefault="00D34884" w:rsidP="00D34884">
      <w:pPr>
        <w:spacing w:before="137"/>
        <w:ind w:firstLine="720"/>
        <w:rPr>
          <w:lang w:eastAsia="zh-CN"/>
        </w:rPr>
      </w:pPr>
      <w:r>
        <w:rPr>
          <w:rFonts w:hint="eastAsia"/>
          <w:noProof/>
          <w:lang w:eastAsia="zh-CN"/>
        </w:rPr>
        <w:drawing>
          <wp:inline distT="0" distB="0" distL="0" distR="0">
            <wp:extent cx="5486400" cy="1765812"/>
            <wp:effectExtent l="0" t="0" r="0" b="0"/>
            <wp:docPr id="2242" name="图片 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5978" cy="1765676"/>
                    </a:xfrm>
                    <a:prstGeom prst="rect">
                      <a:avLst/>
                    </a:prstGeom>
                    <a:noFill/>
                    <a:ln>
                      <a:noFill/>
                    </a:ln>
                  </pic:spPr>
                </pic:pic>
              </a:graphicData>
            </a:graphic>
          </wp:inline>
        </w:drawing>
      </w:r>
    </w:p>
    <w:p w:rsidR="00D34884" w:rsidRDefault="003410EA" w:rsidP="00D34884">
      <w:pPr>
        <w:pStyle w:val="DDNbodytext1"/>
        <w:keepNext/>
        <w:rPr>
          <w:lang w:eastAsia="zh-CN"/>
        </w:rPr>
      </w:pPr>
      <w:r>
        <w:rPr>
          <w:lang w:eastAsia="zh-CN"/>
        </w:rPr>
        <w:t>T</w:t>
      </w:r>
      <w:r>
        <w:rPr>
          <w:rFonts w:hint="eastAsia"/>
          <w:lang w:eastAsia="zh-CN"/>
        </w:rPr>
        <w:t xml:space="preserve">he Distribution of Write I/O Time panel </w:t>
      </w:r>
      <w:r w:rsidR="00D34884">
        <w:rPr>
          <w:lang w:eastAsia="zh-CN"/>
        </w:rPr>
        <w:t>(</w:t>
      </w:r>
      <w:r w:rsidR="002A323F">
        <w:fldChar w:fldCharType="begin"/>
      </w:r>
      <w:r w:rsidR="002A323F">
        <w:instrText xml:space="preserve">REF _Ref501028889 \h \* MERGEFORMAT </w:instrText>
      </w:r>
      <w:r w:rsidR="002A323F">
        <w:fldChar w:fldCharType="separate"/>
      </w:r>
      <w:r>
        <w:rPr>
          <w:rStyle w:val="DDNField"/>
          <w:rFonts w:hint="eastAsia"/>
          <w:lang w:eastAsia="zh-CN"/>
        </w:rPr>
        <w:t xml:space="preserve">Figure </w:t>
      </w:r>
      <w:r w:rsidR="00D34884" w:rsidRPr="00D34884">
        <w:rPr>
          <w:rStyle w:val="DDNField"/>
          <w:lang w:eastAsia="zh-CN"/>
        </w:rPr>
        <w:t>37</w:t>
      </w:r>
      <w:r w:rsidR="002A323F">
        <w:fldChar w:fldCharType="end"/>
      </w:r>
      <w:r w:rsidR="00D34884">
        <w:rPr>
          <w:lang w:eastAsia="zh-CN"/>
        </w:rPr>
        <w:t>)</w:t>
      </w:r>
      <w:r>
        <w:rPr>
          <w:rFonts w:hint="eastAsia"/>
          <w:lang w:eastAsia="zh-CN"/>
        </w:rPr>
        <w:t xml:space="preserve"> shows the ratio information of current OSD write I/O time in the Lustre Filesystem. As shown in the figure, </w:t>
      </w:r>
      <w:r>
        <w:rPr>
          <w:lang w:eastAsia="zh-CN"/>
        </w:rPr>
        <w:t>“</w:t>
      </w:r>
      <w:r>
        <w:rPr>
          <w:rFonts w:hint="eastAsia"/>
          <w:lang w:eastAsia="zh-CN"/>
        </w:rPr>
        <w:t>1_milliseconds</w:t>
      </w:r>
      <w:r>
        <w:rPr>
          <w:lang w:eastAsia="zh-CN"/>
        </w:rPr>
        <w:t>”</w:t>
      </w:r>
      <w:r>
        <w:rPr>
          <w:rFonts w:hint="eastAsia"/>
          <w:lang w:eastAsia="zh-CN"/>
        </w:rPr>
        <w:t xml:space="preserve"> represents the percentage of total for the I/O number that I/O time is less than 1 millisecond, and the value is 92.31%;</w:t>
      </w:r>
      <w:r w:rsidR="00C43814">
        <w:rPr>
          <w:lang w:eastAsia="zh-CN"/>
        </w:rPr>
        <w:t>“</w:t>
      </w:r>
      <w:r w:rsidR="00C43814">
        <w:rPr>
          <w:rFonts w:hint="eastAsia"/>
          <w:lang w:eastAsia="zh-CN"/>
        </w:rPr>
        <w:t>2_milliseconds</w:t>
      </w:r>
      <w:r w:rsidR="00C43814">
        <w:rPr>
          <w:lang w:eastAsia="zh-CN"/>
        </w:rPr>
        <w:t>”</w:t>
      </w:r>
      <w:r w:rsidR="00C43814">
        <w:rPr>
          <w:rFonts w:hint="eastAsia"/>
          <w:lang w:eastAsia="zh-CN"/>
        </w:rPr>
        <w:t xml:space="preserve"> represents the percentage of total for the I/O number that I/O time is between 1 millisecond and 2 milliseconds, and its value is 7.69%.</w:t>
      </w:r>
    </w:p>
    <w:p w:rsidR="00D34884" w:rsidRDefault="003410EA" w:rsidP="00D34884">
      <w:pPr>
        <w:pStyle w:val="a6"/>
        <w:rPr>
          <w:lang w:eastAsia="zh-CN"/>
        </w:rPr>
      </w:pPr>
      <w:bookmarkStart w:id="160" w:name="_Ref501028889"/>
      <w:bookmarkStart w:id="161" w:name="_Toc501375759"/>
      <w:bookmarkStart w:id="162" w:name="_Toc501467966"/>
      <w:bookmarkStart w:id="163" w:name="_Toc508494405"/>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37</w:t>
      </w:r>
      <w:r w:rsidR="00F5236F">
        <w:fldChar w:fldCharType="end"/>
      </w:r>
      <w:bookmarkEnd w:id="160"/>
      <w:r w:rsidR="00D34884">
        <w:rPr>
          <w:rFonts w:hint="eastAsia"/>
          <w:lang w:eastAsia="zh-CN"/>
        </w:rPr>
        <w:t xml:space="preserve">: </w:t>
      </w:r>
      <w:bookmarkEnd w:id="161"/>
      <w:bookmarkEnd w:id="162"/>
      <w:r>
        <w:rPr>
          <w:rFonts w:hint="eastAsia"/>
          <w:lang w:eastAsia="zh-CN"/>
        </w:rPr>
        <w:t>Distribution of Write I/O Time Panel</w:t>
      </w:r>
      <w:bookmarkEnd w:id="163"/>
    </w:p>
    <w:p w:rsidR="00D34884" w:rsidRDefault="00D34884" w:rsidP="00D34884">
      <w:pPr>
        <w:spacing w:before="137"/>
        <w:ind w:firstLine="720"/>
        <w:rPr>
          <w:lang w:eastAsia="zh-CN"/>
        </w:rPr>
      </w:pPr>
      <w:r>
        <w:rPr>
          <w:rFonts w:hint="eastAsia"/>
          <w:noProof/>
          <w:lang w:eastAsia="zh-CN"/>
        </w:rPr>
        <w:drawing>
          <wp:inline distT="0" distB="0" distL="0" distR="0">
            <wp:extent cx="5649362" cy="18288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53670" cy="1830194"/>
                    </a:xfrm>
                    <a:prstGeom prst="rect">
                      <a:avLst/>
                    </a:prstGeom>
                    <a:noFill/>
                    <a:ln>
                      <a:noFill/>
                    </a:ln>
                  </pic:spPr>
                </pic:pic>
              </a:graphicData>
            </a:graphic>
          </wp:inline>
        </w:drawing>
      </w:r>
    </w:p>
    <w:p w:rsidR="00D34884" w:rsidRPr="008279A8" w:rsidRDefault="00125A36" w:rsidP="00D34884">
      <w:pPr>
        <w:pStyle w:val="DDNbodytext1"/>
        <w:keepNext/>
        <w:rPr>
          <w:lang w:eastAsia="zh-CN"/>
        </w:rPr>
      </w:pPr>
      <w:r>
        <w:rPr>
          <w:lang w:eastAsia="zh-CN"/>
        </w:rPr>
        <w:t>T</w:t>
      </w:r>
      <w:r>
        <w:rPr>
          <w:rFonts w:hint="eastAsia"/>
          <w:lang w:eastAsia="zh-CN"/>
        </w:rPr>
        <w:t xml:space="preserve">he Distribution of Read I/O Time Panel </w:t>
      </w:r>
      <w:r w:rsidR="00D34884">
        <w:rPr>
          <w:lang w:eastAsia="zh-CN"/>
        </w:rPr>
        <w:t>(</w:t>
      </w:r>
      <w:r w:rsidR="002A323F">
        <w:fldChar w:fldCharType="begin"/>
      </w:r>
      <w:r w:rsidR="002A323F">
        <w:instrText xml:space="preserve">REF _Ref501029371 \h \* MERGEFORMAT </w:instrText>
      </w:r>
      <w:r w:rsidR="002A323F">
        <w:fldChar w:fldCharType="separate"/>
      </w:r>
      <w:r>
        <w:rPr>
          <w:rStyle w:val="DDNField"/>
          <w:rFonts w:hint="eastAsia"/>
          <w:lang w:eastAsia="zh-CN"/>
        </w:rPr>
        <w:t xml:space="preserve">Figure </w:t>
      </w:r>
      <w:r w:rsidR="00D34884" w:rsidRPr="00D34884">
        <w:rPr>
          <w:rStyle w:val="DDNField"/>
          <w:lang w:eastAsia="zh-CN"/>
        </w:rPr>
        <w:t>38</w:t>
      </w:r>
      <w:r w:rsidR="002A323F">
        <w:fldChar w:fldCharType="end"/>
      </w:r>
      <w:r w:rsidR="00D34884">
        <w:rPr>
          <w:lang w:eastAsia="zh-CN"/>
        </w:rPr>
        <w:t xml:space="preserve">) </w:t>
      </w:r>
      <w:r>
        <w:rPr>
          <w:rFonts w:hint="eastAsia"/>
          <w:lang w:eastAsia="zh-CN"/>
        </w:rPr>
        <w:t xml:space="preserve">shows the ratio information of current OSD read I/O time in the Lustre Filesystem. As shown in the figure, </w:t>
      </w:r>
      <w:r>
        <w:rPr>
          <w:lang w:eastAsia="zh-CN"/>
        </w:rPr>
        <w:t>“</w:t>
      </w:r>
      <w:r>
        <w:rPr>
          <w:rFonts w:hint="eastAsia"/>
          <w:lang w:eastAsia="zh-CN"/>
        </w:rPr>
        <w:t>1_milliseconds</w:t>
      </w:r>
      <w:r>
        <w:rPr>
          <w:lang w:eastAsia="zh-CN"/>
        </w:rPr>
        <w:t>”</w:t>
      </w:r>
      <w:r>
        <w:rPr>
          <w:rFonts w:hint="eastAsia"/>
          <w:lang w:eastAsia="zh-CN"/>
        </w:rPr>
        <w:t xml:space="preserve"> represents the percentage of total for the I/O number that I/O time is less than 1 milliseconds, and its value is 14.11%; </w:t>
      </w:r>
      <w:r>
        <w:rPr>
          <w:lang w:eastAsia="zh-CN"/>
        </w:rPr>
        <w:t>“</w:t>
      </w:r>
      <w:r>
        <w:rPr>
          <w:rFonts w:hint="eastAsia"/>
          <w:lang w:eastAsia="zh-CN"/>
        </w:rPr>
        <w:t>4K_milliseconds</w:t>
      </w:r>
      <w:r>
        <w:rPr>
          <w:lang w:eastAsia="zh-CN"/>
        </w:rPr>
        <w:t>”</w:t>
      </w:r>
      <w:r>
        <w:rPr>
          <w:rFonts w:hint="eastAsia"/>
          <w:lang w:eastAsia="zh-CN"/>
        </w:rPr>
        <w:t xml:space="preserve"> </w:t>
      </w:r>
      <w:r>
        <w:rPr>
          <w:rFonts w:hint="eastAsia"/>
          <w:lang w:eastAsia="zh-CN"/>
        </w:rPr>
        <w:lastRenderedPageBreak/>
        <w:t>represents the percentage of total for the I/O number which I/O time is between 2K milliseconds and 4K milliseconds, and its value is 42.62%.</w:t>
      </w:r>
    </w:p>
    <w:p w:rsidR="00D34884" w:rsidRDefault="00125A36" w:rsidP="00D34884">
      <w:pPr>
        <w:pStyle w:val="a6"/>
        <w:rPr>
          <w:lang w:eastAsia="zh-CN"/>
        </w:rPr>
      </w:pPr>
      <w:bookmarkStart w:id="164" w:name="_Ref501029371"/>
      <w:bookmarkStart w:id="165" w:name="_Toc501375760"/>
      <w:bookmarkStart w:id="166" w:name="_Toc501467967"/>
      <w:bookmarkStart w:id="167" w:name="_Toc508494406"/>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38</w:t>
      </w:r>
      <w:r w:rsidR="00F5236F">
        <w:fldChar w:fldCharType="end"/>
      </w:r>
      <w:bookmarkEnd w:id="164"/>
      <w:r w:rsidR="00D34884">
        <w:rPr>
          <w:rFonts w:hint="eastAsia"/>
          <w:lang w:eastAsia="zh-CN"/>
        </w:rPr>
        <w:t xml:space="preserve">: </w:t>
      </w:r>
      <w:bookmarkEnd w:id="165"/>
      <w:bookmarkEnd w:id="166"/>
      <w:r>
        <w:rPr>
          <w:rFonts w:hint="eastAsia"/>
          <w:lang w:eastAsia="zh-CN"/>
        </w:rPr>
        <w:t>Distribution of Read I/O Time Panel</w:t>
      </w:r>
      <w:bookmarkEnd w:id="167"/>
    </w:p>
    <w:p w:rsidR="00D34884" w:rsidRDefault="00D34884" w:rsidP="00D34884">
      <w:pPr>
        <w:spacing w:before="137"/>
        <w:ind w:firstLine="720"/>
        <w:rPr>
          <w:lang w:eastAsia="zh-CN"/>
        </w:rPr>
      </w:pPr>
      <w:r>
        <w:rPr>
          <w:rFonts w:hint="eastAsia"/>
          <w:noProof/>
          <w:lang w:eastAsia="zh-CN"/>
        </w:rPr>
        <w:drawing>
          <wp:inline distT="0" distB="0" distL="0" distR="0">
            <wp:extent cx="5709663" cy="1828800"/>
            <wp:effectExtent l="0" t="0" r="0" b="0"/>
            <wp:docPr id="2245" name="图片 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0187" cy="1828968"/>
                    </a:xfrm>
                    <a:prstGeom prst="rect">
                      <a:avLst/>
                    </a:prstGeom>
                    <a:noFill/>
                    <a:ln>
                      <a:noFill/>
                    </a:ln>
                  </pic:spPr>
                </pic:pic>
              </a:graphicData>
            </a:graphic>
          </wp:inline>
        </w:drawing>
      </w:r>
    </w:p>
    <w:p w:rsidR="00D34884" w:rsidRDefault="00E40F1F" w:rsidP="00D34884">
      <w:pPr>
        <w:pStyle w:val="DDNbodytext1"/>
        <w:keepNext/>
        <w:rPr>
          <w:lang w:eastAsia="zh-CN"/>
        </w:rPr>
      </w:pPr>
      <w:r>
        <w:rPr>
          <w:rFonts w:hint="eastAsia"/>
          <w:lang w:eastAsia="zh-CN"/>
        </w:rPr>
        <w:t xml:space="preserve">The distribution of Write I/O size on Disk Panel </w:t>
      </w:r>
      <w:r w:rsidR="00D34884">
        <w:rPr>
          <w:lang w:eastAsia="zh-CN"/>
        </w:rPr>
        <w:t>(</w:t>
      </w:r>
      <w:r w:rsidR="002A323F">
        <w:fldChar w:fldCharType="begin"/>
      </w:r>
      <w:r w:rsidR="002A323F">
        <w:instrText xml:space="preserve">REF _Ref501029418 \h \* MERGEFORMAT </w:instrText>
      </w:r>
      <w:r w:rsidR="002A323F">
        <w:fldChar w:fldCharType="separate"/>
      </w:r>
      <w:r w:rsidR="001F4E3E">
        <w:rPr>
          <w:rStyle w:val="DDNField"/>
          <w:rFonts w:hint="eastAsia"/>
          <w:lang w:eastAsia="zh-CN"/>
        </w:rPr>
        <w:t xml:space="preserve">Figure </w:t>
      </w:r>
      <w:r w:rsidR="00D34884" w:rsidRPr="00D34884">
        <w:rPr>
          <w:rStyle w:val="DDNField"/>
          <w:lang w:eastAsia="zh-CN"/>
        </w:rPr>
        <w:t>39</w:t>
      </w:r>
      <w:r w:rsidR="002A323F">
        <w:fldChar w:fldCharType="end"/>
      </w:r>
      <w:r w:rsidR="00D34884">
        <w:rPr>
          <w:lang w:eastAsia="zh-CN"/>
        </w:rPr>
        <w:t xml:space="preserve">) </w:t>
      </w:r>
      <w:r>
        <w:rPr>
          <w:rFonts w:hint="eastAsia"/>
          <w:lang w:eastAsia="zh-CN"/>
        </w:rPr>
        <w:t xml:space="preserve">shows the ratio information of </w:t>
      </w:r>
      <w:r w:rsidR="002B4494">
        <w:rPr>
          <w:rFonts w:hint="eastAsia"/>
          <w:lang w:eastAsia="zh-CN"/>
        </w:rPr>
        <w:t xml:space="preserve">OSD write I/O size distribution in the Lustre Filesystem. As shown in the figure, </w:t>
      </w:r>
      <w:r w:rsidR="0042404C">
        <w:rPr>
          <w:lang w:eastAsia="zh-CN"/>
        </w:rPr>
        <w:t>“</w:t>
      </w:r>
      <w:r w:rsidR="0042404C">
        <w:rPr>
          <w:rFonts w:hint="eastAsia"/>
          <w:lang w:eastAsia="zh-CN"/>
        </w:rPr>
        <w:t>1M_Bytes</w:t>
      </w:r>
      <w:r w:rsidR="0042404C">
        <w:rPr>
          <w:lang w:eastAsia="zh-CN"/>
        </w:rPr>
        <w:t>”</w:t>
      </w:r>
      <w:r w:rsidR="0042404C">
        <w:rPr>
          <w:rFonts w:hint="eastAsia"/>
          <w:lang w:eastAsia="zh-CN"/>
        </w:rPr>
        <w:t xml:space="preserve"> represents the </w:t>
      </w:r>
      <w:r w:rsidR="0042404C">
        <w:rPr>
          <w:lang w:eastAsia="zh-CN"/>
        </w:rPr>
        <w:t>percentage</w:t>
      </w:r>
      <w:r w:rsidR="0042404C">
        <w:rPr>
          <w:rFonts w:hint="eastAsia"/>
          <w:lang w:eastAsia="zh-CN"/>
        </w:rPr>
        <w:t xml:space="preserve"> of total for I/O count with disk I/O size between 512K to 1M</w:t>
      </w:r>
      <w:r w:rsidR="004A5C1E">
        <w:rPr>
          <w:rFonts w:hint="eastAsia"/>
          <w:lang w:eastAsia="zh-CN"/>
        </w:rPr>
        <w:t xml:space="preserve"> bytes</w:t>
      </w:r>
      <w:r w:rsidR="0042404C">
        <w:rPr>
          <w:rFonts w:hint="eastAsia"/>
          <w:lang w:eastAsia="zh-CN"/>
        </w:rPr>
        <w:t>, and its value is 100%.</w:t>
      </w:r>
    </w:p>
    <w:p w:rsidR="00D34884" w:rsidRDefault="001F4E3E" w:rsidP="00D34884">
      <w:pPr>
        <w:pStyle w:val="a6"/>
        <w:rPr>
          <w:lang w:eastAsia="zh-CN"/>
        </w:rPr>
      </w:pPr>
      <w:bookmarkStart w:id="168" w:name="_Ref501029418"/>
      <w:bookmarkStart w:id="169" w:name="_Toc501375761"/>
      <w:bookmarkStart w:id="170" w:name="_Toc501467968"/>
      <w:bookmarkStart w:id="171" w:name="_Toc508494407"/>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39</w:t>
      </w:r>
      <w:r w:rsidR="00F5236F">
        <w:fldChar w:fldCharType="end"/>
      </w:r>
      <w:bookmarkEnd w:id="168"/>
      <w:r w:rsidR="00D34884">
        <w:rPr>
          <w:rFonts w:hint="eastAsia"/>
          <w:lang w:eastAsia="zh-CN"/>
        </w:rPr>
        <w:t xml:space="preserve">: </w:t>
      </w:r>
      <w:bookmarkEnd w:id="169"/>
      <w:bookmarkEnd w:id="170"/>
      <w:r>
        <w:rPr>
          <w:rFonts w:hint="eastAsia"/>
          <w:lang w:eastAsia="zh-CN"/>
        </w:rPr>
        <w:t>Distribution of Write I/O size on Disk Panel</w:t>
      </w:r>
      <w:bookmarkEnd w:id="171"/>
    </w:p>
    <w:p w:rsidR="00D34884" w:rsidRDefault="00D34884" w:rsidP="00D34884">
      <w:pPr>
        <w:spacing w:before="137"/>
        <w:ind w:firstLine="720"/>
        <w:rPr>
          <w:lang w:eastAsia="zh-CN"/>
        </w:rPr>
      </w:pPr>
      <w:r>
        <w:rPr>
          <w:rFonts w:hint="eastAsia"/>
          <w:noProof/>
          <w:lang w:eastAsia="zh-CN"/>
        </w:rPr>
        <w:drawing>
          <wp:inline distT="0" distB="0" distL="0" distR="0">
            <wp:extent cx="5510276" cy="175846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10276" cy="1758461"/>
                    </a:xfrm>
                    <a:prstGeom prst="rect">
                      <a:avLst/>
                    </a:prstGeom>
                    <a:noFill/>
                    <a:ln>
                      <a:noFill/>
                    </a:ln>
                  </pic:spPr>
                </pic:pic>
              </a:graphicData>
            </a:graphic>
          </wp:inline>
        </w:drawing>
      </w:r>
    </w:p>
    <w:p w:rsidR="00D34884" w:rsidRDefault="0042404C" w:rsidP="0042404C">
      <w:pPr>
        <w:pStyle w:val="DDNbodytext1"/>
        <w:keepNext/>
        <w:ind w:left="100" w:hangingChars="50" w:hanging="100"/>
        <w:rPr>
          <w:lang w:eastAsia="zh-CN"/>
        </w:rPr>
      </w:pPr>
      <w:r>
        <w:rPr>
          <w:rFonts w:hint="eastAsia"/>
          <w:lang w:eastAsia="zh-CN"/>
        </w:rPr>
        <w:t xml:space="preserve">The Distribution of Read I/O Size on Disk panel </w:t>
      </w:r>
      <w:r w:rsidR="00D34884">
        <w:rPr>
          <w:lang w:eastAsia="zh-CN"/>
        </w:rPr>
        <w:t>(</w:t>
      </w:r>
      <w:r w:rsidR="002A323F">
        <w:fldChar w:fldCharType="begin"/>
      </w:r>
      <w:r w:rsidR="002A323F">
        <w:instrText xml:space="preserve">REF _Ref501029793 \h \* MERGEFORMAT </w:instrText>
      </w:r>
      <w:r w:rsidR="002A323F">
        <w:fldChar w:fldCharType="separate"/>
      </w:r>
      <w:r w:rsidR="006F10AA">
        <w:rPr>
          <w:rStyle w:val="DDNField"/>
          <w:rFonts w:hint="eastAsia"/>
          <w:lang w:eastAsia="zh-CN"/>
        </w:rPr>
        <w:t xml:space="preserve">Figure </w:t>
      </w:r>
      <w:r w:rsidR="00D34884" w:rsidRPr="00D34884">
        <w:rPr>
          <w:rStyle w:val="DDNField"/>
          <w:lang w:eastAsia="zh-CN"/>
        </w:rPr>
        <w:t>40</w:t>
      </w:r>
      <w:r w:rsidR="002A323F">
        <w:fldChar w:fldCharType="end"/>
      </w:r>
      <w:r w:rsidR="00D34884">
        <w:rPr>
          <w:lang w:eastAsia="zh-CN"/>
        </w:rPr>
        <w:t xml:space="preserve">) </w:t>
      </w:r>
      <w:r>
        <w:rPr>
          <w:lang w:eastAsia="zh-CN"/>
        </w:rPr>
        <w:t>shows</w:t>
      </w:r>
      <w:r>
        <w:rPr>
          <w:rFonts w:hint="eastAsia"/>
          <w:lang w:eastAsia="zh-CN"/>
        </w:rPr>
        <w:t xml:space="preserve"> the ratio information of OSD read I/O size</w:t>
      </w:r>
      <w:r w:rsidR="00D34884">
        <w:rPr>
          <w:rFonts w:hint="eastAsia"/>
          <w:lang w:eastAsia="zh-CN"/>
        </w:rPr>
        <w:t>显示</w:t>
      </w:r>
      <w:r w:rsidR="00D34884">
        <w:rPr>
          <w:lang w:eastAsia="zh-CN"/>
        </w:rPr>
        <w:t>了</w:t>
      </w:r>
      <w:r>
        <w:rPr>
          <w:rFonts w:hint="eastAsia"/>
          <w:lang w:eastAsia="zh-CN"/>
        </w:rPr>
        <w:t xml:space="preserve">distribution in the Lustre Filesystem. As shown in the figure, </w:t>
      </w:r>
      <w:r>
        <w:rPr>
          <w:lang w:eastAsia="zh-CN"/>
        </w:rPr>
        <w:t>“</w:t>
      </w:r>
      <w:r>
        <w:rPr>
          <w:rFonts w:hint="eastAsia"/>
          <w:lang w:eastAsia="zh-CN"/>
        </w:rPr>
        <w:t>1M_Bytes</w:t>
      </w:r>
      <w:r>
        <w:rPr>
          <w:lang w:eastAsia="zh-CN"/>
        </w:rPr>
        <w:t>”</w:t>
      </w:r>
      <w:r>
        <w:rPr>
          <w:rFonts w:hint="eastAsia"/>
          <w:lang w:eastAsia="zh-CN"/>
        </w:rPr>
        <w:t xml:space="preserve"> represents the </w:t>
      </w:r>
      <w:r>
        <w:rPr>
          <w:lang w:eastAsia="zh-CN"/>
        </w:rPr>
        <w:t>percentage</w:t>
      </w:r>
      <w:r>
        <w:rPr>
          <w:rFonts w:hint="eastAsia"/>
          <w:lang w:eastAsia="zh-CN"/>
        </w:rPr>
        <w:t xml:space="preserve"> of total for I/O count with disk I/O size between 512K to 1M</w:t>
      </w:r>
      <w:r w:rsidR="004A5C1E">
        <w:rPr>
          <w:rFonts w:hint="eastAsia"/>
          <w:lang w:eastAsia="zh-CN"/>
        </w:rPr>
        <w:t xml:space="preserve"> bytes</w:t>
      </w:r>
      <w:r>
        <w:rPr>
          <w:rFonts w:hint="eastAsia"/>
          <w:lang w:eastAsia="zh-CN"/>
        </w:rPr>
        <w:t xml:space="preserve">, and its value is 100%; </w:t>
      </w:r>
      <w:r>
        <w:rPr>
          <w:lang w:eastAsia="zh-CN"/>
        </w:rPr>
        <w:t>“</w:t>
      </w:r>
      <w:r>
        <w:rPr>
          <w:rFonts w:hint="eastAsia"/>
          <w:lang w:eastAsia="zh-CN"/>
        </w:rPr>
        <w:t>512K_Bytes</w:t>
      </w:r>
      <w:r>
        <w:rPr>
          <w:lang w:eastAsia="zh-CN"/>
        </w:rPr>
        <w:t>”</w:t>
      </w:r>
      <w:r>
        <w:rPr>
          <w:rFonts w:hint="eastAsia"/>
          <w:lang w:eastAsia="zh-CN"/>
        </w:rPr>
        <w:t xml:space="preserve"> represents the percentage of total for I/O count with disk I/O size between 256K and 512K bytes</w:t>
      </w:r>
      <w:r w:rsidR="004A5C1E">
        <w:rPr>
          <w:rFonts w:hint="eastAsia"/>
          <w:lang w:eastAsia="zh-CN"/>
        </w:rPr>
        <w:t>, and its value is 5.84%.</w:t>
      </w:r>
    </w:p>
    <w:p w:rsidR="00D34884" w:rsidRDefault="0042404C" w:rsidP="00D34884">
      <w:pPr>
        <w:pStyle w:val="a6"/>
        <w:rPr>
          <w:lang w:eastAsia="zh-CN"/>
        </w:rPr>
      </w:pPr>
      <w:bookmarkStart w:id="172" w:name="_Ref501029793"/>
      <w:bookmarkStart w:id="173" w:name="_Toc501375762"/>
      <w:bookmarkStart w:id="174" w:name="_Toc501467969"/>
      <w:bookmarkStart w:id="175" w:name="_Toc508494408"/>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40</w:t>
      </w:r>
      <w:r w:rsidR="00F5236F">
        <w:fldChar w:fldCharType="end"/>
      </w:r>
      <w:bookmarkEnd w:id="172"/>
      <w:r w:rsidR="00D34884">
        <w:rPr>
          <w:rFonts w:hint="eastAsia"/>
          <w:lang w:eastAsia="zh-CN"/>
        </w:rPr>
        <w:t xml:space="preserve">: </w:t>
      </w:r>
      <w:bookmarkEnd w:id="173"/>
      <w:bookmarkEnd w:id="174"/>
      <w:r>
        <w:rPr>
          <w:rFonts w:hint="eastAsia"/>
          <w:lang w:eastAsia="zh-CN"/>
        </w:rPr>
        <w:t>Distribution of Read I/O Size on Disk Panel</w:t>
      </w:r>
      <w:bookmarkEnd w:id="175"/>
    </w:p>
    <w:p w:rsidR="00D34884" w:rsidRDefault="00D34884" w:rsidP="00D34884">
      <w:pPr>
        <w:spacing w:before="137"/>
        <w:ind w:firstLine="720"/>
        <w:rPr>
          <w:lang w:eastAsia="zh-CN"/>
        </w:rPr>
      </w:pPr>
      <w:r>
        <w:rPr>
          <w:rFonts w:hint="eastAsia"/>
          <w:noProof/>
          <w:lang w:eastAsia="zh-CN"/>
        </w:rPr>
        <w:drawing>
          <wp:inline distT="0" distB="0" distL="0" distR="0">
            <wp:extent cx="5788425" cy="1869830"/>
            <wp:effectExtent l="0" t="0" r="0" b="0"/>
            <wp:docPr id="2246" name="图片 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91376" cy="1870783"/>
                    </a:xfrm>
                    <a:prstGeom prst="rect">
                      <a:avLst/>
                    </a:prstGeom>
                    <a:noFill/>
                    <a:ln>
                      <a:noFill/>
                    </a:ln>
                  </pic:spPr>
                </pic:pic>
              </a:graphicData>
            </a:graphic>
          </wp:inline>
        </w:drawing>
      </w:r>
    </w:p>
    <w:p w:rsidR="00D34884" w:rsidRPr="00B027E8" w:rsidRDefault="00885B09" w:rsidP="00885B09">
      <w:pPr>
        <w:pStyle w:val="DDNbodytext1"/>
        <w:keepNext/>
        <w:ind w:left="100" w:hangingChars="50" w:hanging="100"/>
        <w:rPr>
          <w:lang w:eastAsia="zh-CN"/>
        </w:rPr>
      </w:pPr>
      <w:r>
        <w:rPr>
          <w:rFonts w:hint="eastAsia"/>
          <w:lang w:eastAsia="zh-CN"/>
        </w:rPr>
        <w:lastRenderedPageBreak/>
        <w:t>T</w:t>
      </w:r>
      <w:r>
        <w:rPr>
          <w:lang w:eastAsia="zh-CN"/>
        </w:rPr>
        <w:t>h</w:t>
      </w:r>
      <w:r>
        <w:rPr>
          <w:rFonts w:hint="eastAsia"/>
          <w:lang w:eastAsia="zh-CN"/>
        </w:rPr>
        <w:t>e Write Throughput per Client panel</w:t>
      </w:r>
      <w:r w:rsidR="00D34884">
        <w:rPr>
          <w:rFonts w:hint="eastAsia"/>
          <w:lang w:eastAsia="zh-CN"/>
        </w:rPr>
        <w:t>（</w:t>
      </w:r>
      <w:r w:rsidR="002A323F">
        <w:fldChar w:fldCharType="begin"/>
      </w:r>
      <w:r w:rsidR="002A323F">
        <w:instrText xml:space="preserve">REF _Ref501029890 \h \* MERGEFORMAT </w:instrText>
      </w:r>
      <w:r w:rsidR="002A323F">
        <w:fldChar w:fldCharType="separate"/>
      </w:r>
      <w:r>
        <w:rPr>
          <w:rStyle w:val="DDNField"/>
          <w:rFonts w:hint="eastAsia"/>
          <w:lang w:eastAsia="zh-CN"/>
        </w:rPr>
        <w:t xml:space="preserve">Figure </w:t>
      </w:r>
      <w:r w:rsidR="00D34884" w:rsidRPr="00D34884">
        <w:rPr>
          <w:rStyle w:val="DDNField"/>
          <w:lang w:eastAsia="zh-CN"/>
        </w:rPr>
        <w:t>41</w:t>
      </w:r>
      <w:r w:rsidR="002A323F">
        <w:fldChar w:fldCharType="end"/>
      </w:r>
      <w:r w:rsidR="00D34884">
        <w:rPr>
          <w:rFonts w:hint="eastAsia"/>
          <w:lang w:eastAsia="zh-CN"/>
        </w:rPr>
        <w:t>）</w:t>
      </w:r>
      <w:r>
        <w:rPr>
          <w:rFonts w:hint="eastAsia"/>
          <w:lang w:eastAsia="zh-CN"/>
        </w:rPr>
        <w:t>shows the metric information of the write throughput</w:t>
      </w:r>
      <w:r w:rsidR="00D34884">
        <w:rPr>
          <w:rFonts w:hint="eastAsia"/>
          <w:lang w:eastAsia="zh-CN"/>
        </w:rPr>
        <w:t>显示了</w:t>
      </w:r>
      <w:r>
        <w:rPr>
          <w:rFonts w:hint="eastAsia"/>
          <w:lang w:eastAsia="zh-CN"/>
        </w:rPr>
        <w:t xml:space="preserve">per client in the Lustre Filesystem. </w:t>
      </w:r>
      <w:r>
        <w:rPr>
          <w:lang w:eastAsia="zh-CN"/>
        </w:rPr>
        <w:t>I</w:t>
      </w:r>
      <w:r>
        <w:rPr>
          <w:rFonts w:hint="eastAsia"/>
          <w:lang w:eastAsia="zh-CN"/>
        </w:rPr>
        <w:t xml:space="preserve">t includes average/max/current values. As shown in the figure, the </w:t>
      </w:r>
      <w:r>
        <w:rPr>
          <w:lang w:eastAsia="zh-CN"/>
        </w:rPr>
        <w:t>average</w:t>
      </w:r>
      <w:r>
        <w:rPr>
          <w:rFonts w:hint="eastAsia"/>
          <w:lang w:eastAsia="zh-CN"/>
        </w:rPr>
        <w:t xml:space="preserve">/max/current values of the write throughput for </w:t>
      </w:r>
      <w:r w:rsidR="000A581E">
        <w:rPr>
          <w:rFonts w:hint="eastAsia"/>
          <w:lang w:eastAsia="zh-CN"/>
        </w:rPr>
        <w:t xml:space="preserve">the </w:t>
      </w:r>
      <w:r>
        <w:rPr>
          <w:rFonts w:hint="eastAsia"/>
          <w:lang w:eastAsia="zh-CN"/>
        </w:rPr>
        <w:t xml:space="preserve">client with IP address </w:t>
      </w:r>
      <w:r>
        <w:rPr>
          <w:lang w:eastAsia="zh-CN"/>
        </w:rPr>
        <w:t>“</w:t>
      </w:r>
      <w:r>
        <w:rPr>
          <w:rFonts w:hint="eastAsia"/>
          <w:lang w:eastAsia="zh-CN"/>
        </w:rPr>
        <w:t>10.0.0.195</w:t>
      </w:r>
      <w:r>
        <w:rPr>
          <w:lang w:eastAsia="zh-CN"/>
        </w:rPr>
        <w:t>”</w:t>
      </w:r>
      <w:r>
        <w:rPr>
          <w:rFonts w:hint="eastAsia"/>
          <w:lang w:eastAsia="zh-CN"/>
        </w:rPr>
        <w:t xml:space="preserve"> are 14.71MBps/55.73MBps/42.62MBps</w:t>
      </w:r>
      <w:r w:rsidR="000A581E">
        <w:rPr>
          <w:rFonts w:hint="eastAsia"/>
          <w:lang w:eastAsia="zh-CN"/>
        </w:rPr>
        <w:t>, respectively</w:t>
      </w:r>
      <w:r>
        <w:rPr>
          <w:rFonts w:hint="eastAsia"/>
          <w:lang w:eastAsia="zh-CN"/>
        </w:rPr>
        <w:t>.</w:t>
      </w:r>
    </w:p>
    <w:p w:rsidR="00D34884" w:rsidRDefault="00885B09" w:rsidP="00D34884">
      <w:pPr>
        <w:pStyle w:val="a6"/>
        <w:rPr>
          <w:lang w:eastAsia="zh-CN"/>
        </w:rPr>
      </w:pPr>
      <w:bookmarkStart w:id="176" w:name="_Ref501029890"/>
      <w:bookmarkStart w:id="177" w:name="_Toc501375763"/>
      <w:bookmarkStart w:id="178" w:name="_Toc501467970"/>
      <w:bookmarkStart w:id="179" w:name="_Toc508494409"/>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41</w:t>
      </w:r>
      <w:r w:rsidR="00F5236F">
        <w:fldChar w:fldCharType="end"/>
      </w:r>
      <w:bookmarkEnd w:id="176"/>
      <w:r w:rsidR="00D34884">
        <w:rPr>
          <w:rFonts w:hint="eastAsia"/>
          <w:lang w:eastAsia="zh-CN"/>
        </w:rPr>
        <w:t xml:space="preserve">: </w:t>
      </w:r>
      <w:bookmarkEnd w:id="177"/>
      <w:bookmarkEnd w:id="178"/>
      <w:r>
        <w:rPr>
          <w:rFonts w:hint="eastAsia"/>
          <w:lang w:eastAsia="zh-CN"/>
        </w:rPr>
        <w:t>Write Throughput per Client Panel</w:t>
      </w:r>
      <w:bookmarkEnd w:id="179"/>
    </w:p>
    <w:p w:rsidR="00D34884" w:rsidRDefault="00D34884" w:rsidP="00D34884">
      <w:pPr>
        <w:spacing w:before="137"/>
        <w:ind w:firstLine="720"/>
        <w:rPr>
          <w:lang w:eastAsia="zh-CN"/>
        </w:rPr>
      </w:pPr>
      <w:r>
        <w:rPr>
          <w:noProof/>
          <w:lang w:eastAsia="zh-CN"/>
        </w:rPr>
        <w:drawing>
          <wp:inline distT="0" distB="0" distL="0" distR="0">
            <wp:extent cx="5591908" cy="1812331"/>
            <wp:effectExtent l="0" t="0" r="0" b="0"/>
            <wp:docPr id="2251" name="图片 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96172" cy="1813713"/>
                    </a:xfrm>
                    <a:prstGeom prst="rect">
                      <a:avLst/>
                    </a:prstGeom>
                    <a:noFill/>
                    <a:ln>
                      <a:noFill/>
                    </a:ln>
                  </pic:spPr>
                </pic:pic>
              </a:graphicData>
            </a:graphic>
          </wp:inline>
        </w:drawing>
      </w:r>
    </w:p>
    <w:p w:rsidR="00D34884" w:rsidRPr="00B027E8" w:rsidRDefault="00885B09" w:rsidP="00D34884">
      <w:pPr>
        <w:pStyle w:val="DDNbodytext1"/>
        <w:keepNext/>
        <w:rPr>
          <w:lang w:eastAsia="zh-CN"/>
        </w:rPr>
      </w:pPr>
      <w:r>
        <w:rPr>
          <w:lang w:eastAsia="zh-CN"/>
        </w:rPr>
        <w:t>T</w:t>
      </w:r>
      <w:r>
        <w:rPr>
          <w:rFonts w:hint="eastAsia"/>
          <w:lang w:eastAsia="zh-CN"/>
        </w:rPr>
        <w:t>he Read Throughput per Client panel (</w:t>
      </w:r>
      <w:r w:rsidR="002A323F">
        <w:fldChar w:fldCharType="begin"/>
      </w:r>
      <w:r w:rsidR="002A323F">
        <w:instrText xml:space="preserve">REF _Ref501032190 \h \* MERGEFORMAT </w:instrText>
      </w:r>
      <w:r w:rsidR="002A323F">
        <w:fldChar w:fldCharType="separate"/>
      </w:r>
      <w:r w:rsidR="000A581E">
        <w:rPr>
          <w:rStyle w:val="DDNField"/>
          <w:rFonts w:hint="eastAsia"/>
          <w:lang w:eastAsia="zh-CN"/>
        </w:rPr>
        <w:t xml:space="preserve">Figure </w:t>
      </w:r>
      <w:r w:rsidR="00D34884" w:rsidRPr="00D34884">
        <w:rPr>
          <w:rStyle w:val="DDNField"/>
          <w:lang w:eastAsia="zh-CN"/>
        </w:rPr>
        <w:t>42</w:t>
      </w:r>
      <w:r w:rsidR="002A323F">
        <w:fldChar w:fldCharType="end"/>
      </w:r>
      <w:r>
        <w:rPr>
          <w:rFonts w:hint="eastAsia"/>
          <w:lang w:eastAsia="zh-CN"/>
        </w:rPr>
        <w:t xml:space="preserve">) shows the metric information of the read throughput per client in the Lustre Filesystem. </w:t>
      </w:r>
      <w:r>
        <w:rPr>
          <w:lang w:eastAsia="zh-CN"/>
        </w:rPr>
        <w:t>I</w:t>
      </w:r>
      <w:r>
        <w:rPr>
          <w:rFonts w:hint="eastAsia"/>
          <w:lang w:eastAsia="zh-CN"/>
        </w:rPr>
        <w:t xml:space="preserve">t includes average/max/current values. </w:t>
      </w:r>
      <w:r>
        <w:rPr>
          <w:lang w:eastAsia="zh-CN"/>
        </w:rPr>
        <w:t>A</w:t>
      </w:r>
      <w:r>
        <w:rPr>
          <w:rFonts w:hint="eastAsia"/>
          <w:lang w:eastAsia="zh-CN"/>
        </w:rPr>
        <w:t xml:space="preserve">s shown in the figure, the average/max/current </w:t>
      </w:r>
      <w:r w:rsidR="000A581E">
        <w:rPr>
          <w:rFonts w:hint="eastAsia"/>
          <w:lang w:eastAsia="zh-CN"/>
        </w:rPr>
        <w:t xml:space="preserve">values of the read throughput for the client with IP address </w:t>
      </w:r>
      <w:r w:rsidR="000A581E">
        <w:rPr>
          <w:lang w:eastAsia="zh-CN"/>
        </w:rPr>
        <w:t>“</w:t>
      </w:r>
      <w:r w:rsidR="000A581E">
        <w:rPr>
          <w:rFonts w:hint="eastAsia"/>
          <w:lang w:eastAsia="zh-CN"/>
        </w:rPr>
        <w:t>10.0.0.194</w:t>
      </w:r>
      <w:r w:rsidR="000A581E">
        <w:rPr>
          <w:lang w:eastAsia="zh-CN"/>
        </w:rPr>
        <w:t>”</w:t>
      </w:r>
      <w:r w:rsidR="000A581E">
        <w:rPr>
          <w:rFonts w:hint="eastAsia"/>
          <w:lang w:eastAsia="zh-CN"/>
        </w:rPr>
        <w:t xml:space="preserve"> are 32.01MBps/55.71MBps/23.50MBps. </w:t>
      </w:r>
    </w:p>
    <w:p w:rsidR="00D34884" w:rsidRDefault="00885B09" w:rsidP="00D34884">
      <w:pPr>
        <w:pStyle w:val="a6"/>
        <w:rPr>
          <w:lang w:eastAsia="zh-CN"/>
        </w:rPr>
      </w:pPr>
      <w:bookmarkStart w:id="180" w:name="_Ref501032190"/>
      <w:bookmarkStart w:id="181" w:name="_Toc501375764"/>
      <w:bookmarkStart w:id="182" w:name="_Toc501467971"/>
      <w:bookmarkStart w:id="183" w:name="_Toc508494410"/>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42</w:t>
      </w:r>
      <w:r w:rsidR="00F5236F">
        <w:fldChar w:fldCharType="end"/>
      </w:r>
      <w:bookmarkEnd w:id="180"/>
      <w:r w:rsidR="00D34884">
        <w:rPr>
          <w:rFonts w:hint="eastAsia"/>
          <w:lang w:eastAsia="zh-CN"/>
        </w:rPr>
        <w:t xml:space="preserve">: </w:t>
      </w:r>
      <w:bookmarkEnd w:id="181"/>
      <w:bookmarkEnd w:id="182"/>
      <w:r>
        <w:rPr>
          <w:rFonts w:hint="eastAsia"/>
          <w:lang w:eastAsia="zh-CN"/>
        </w:rPr>
        <w:t>Read Throughput per Client Panel</w:t>
      </w:r>
      <w:bookmarkEnd w:id="183"/>
    </w:p>
    <w:p w:rsidR="00D34884" w:rsidRDefault="00D34884" w:rsidP="00D34884">
      <w:pPr>
        <w:spacing w:before="137"/>
        <w:ind w:firstLine="720"/>
        <w:rPr>
          <w:lang w:eastAsia="zh-CN"/>
        </w:rPr>
      </w:pPr>
      <w:r>
        <w:rPr>
          <w:noProof/>
          <w:lang w:eastAsia="zh-CN"/>
        </w:rPr>
        <w:drawing>
          <wp:inline distT="0" distB="0" distL="0" distR="0">
            <wp:extent cx="5613148" cy="1817077"/>
            <wp:effectExtent l="0" t="0" r="0" b="0"/>
            <wp:docPr id="2260" name="图片 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7428" cy="1818463"/>
                    </a:xfrm>
                    <a:prstGeom prst="rect">
                      <a:avLst/>
                    </a:prstGeom>
                    <a:noFill/>
                    <a:ln>
                      <a:noFill/>
                    </a:ln>
                  </pic:spPr>
                </pic:pic>
              </a:graphicData>
            </a:graphic>
          </wp:inline>
        </w:drawing>
      </w:r>
    </w:p>
    <w:p w:rsidR="00D34884" w:rsidRPr="00FD0108" w:rsidRDefault="000A581E" w:rsidP="00FD6C0D">
      <w:pPr>
        <w:pStyle w:val="DDNbodytext1"/>
        <w:keepNext/>
        <w:rPr>
          <w:lang w:eastAsia="zh-CN"/>
        </w:rPr>
      </w:pPr>
      <w:r>
        <w:rPr>
          <w:lang w:eastAsia="zh-CN"/>
        </w:rPr>
        <w:t>T</w:t>
      </w:r>
      <w:r>
        <w:rPr>
          <w:rFonts w:hint="eastAsia"/>
          <w:lang w:eastAsia="zh-CN"/>
        </w:rPr>
        <w:t>he I/O Throughput per Job panel (</w:t>
      </w:r>
      <w:r w:rsidR="002A323F">
        <w:fldChar w:fldCharType="begin"/>
      </w:r>
      <w:r w:rsidR="002A323F">
        <w:instrText xml:space="preserve">REF _Ref501032415 \h \* MERGEFORMAT </w:instrText>
      </w:r>
      <w:r w:rsidR="002A323F">
        <w:fldChar w:fldCharType="separate"/>
      </w:r>
      <w:r w:rsidRPr="00DE31C2">
        <w:rPr>
          <w:rStyle w:val="DDNField"/>
          <w:rFonts w:hint="eastAsia"/>
          <w:lang w:eastAsia="zh-CN"/>
        </w:rPr>
        <w:t xml:space="preserve">Figure </w:t>
      </w:r>
      <w:r w:rsidR="00D34884" w:rsidRPr="00DE31C2">
        <w:rPr>
          <w:rStyle w:val="DDNField"/>
          <w:lang w:eastAsia="zh-CN"/>
        </w:rPr>
        <w:t>43</w:t>
      </w:r>
      <w:r w:rsidR="002A323F">
        <w:fldChar w:fldCharType="end"/>
      </w:r>
      <w:r>
        <w:rPr>
          <w:rFonts w:hint="eastAsia"/>
          <w:lang w:eastAsia="zh-CN"/>
        </w:rPr>
        <w:t xml:space="preserve">) shows the metric information of the I/O throughput per jobin the Lustre Filesystem. </w:t>
      </w:r>
      <w:r>
        <w:rPr>
          <w:lang w:eastAsia="zh-CN"/>
        </w:rPr>
        <w:t>I</w:t>
      </w:r>
      <w:r>
        <w:rPr>
          <w:rFonts w:hint="eastAsia"/>
          <w:lang w:eastAsia="zh-CN"/>
        </w:rPr>
        <w:t xml:space="preserve">t includes average/max/current values. As shown in the figure, for the job with </w:t>
      </w:r>
      <w:r>
        <w:rPr>
          <w:rFonts w:hint="eastAsia"/>
          <w:lang w:eastAsia="zh-CN"/>
        </w:rPr>
        <w:lastRenderedPageBreak/>
        <w:t xml:space="preserve">JOBID </w:t>
      </w:r>
      <w:r>
        <w:rPr>
          <w:lang w:eastAsia="zh-CN"/>
        </w:rPr>
        <w:t>“</w:t>
      </w:r>
      <w:r>
        <w:rPr>
          <w:rFonts w:hint="eastAsia"/>
          <w:lang w:eastAsia="zh-CN"/>
        </w:rPr>
        <w:t>dd.0</w:t>
      </w:r>
      <w:r>
        <w:rPr>
          <w:lang w:eastAsia="zh-CN"/>
        </w:rPr>
        <w:t>”</w:t>
      </w:r>
      <w:r>
        <w:rPr>
          <w:rFonts w:hint="eastAsia"/>
          <w:lang w:eastAsia="zh-CN"/>
        </w:rPr>
        <w:t>, the average I/O throughput is 7.68MBps, the max value is 65.16MBps, and the current I/O throughput is 29.37MBps.</w:t>
      </w:r>
    </w:p>
    <w:p w:rsidR="00D34884" w:rsidRDefault="000A581E" w:rsidP="00D34884">
      <w:pPr>
        <w:pStyle w:val="a6"/>
        <w:rPr>
          <w:lang w:eastAsia="zh-CN"/>
        </w:rPr>
      </w:pPr>
      <w:bookmarkStart w:id="184" w:name="_Ref501032415"/>
      <w:bookmarkStart w:id="185" w:name="_Toc501375765"/>
      <w:bookmarkStart w:id="186" w:name="_Toc501467972"/>
      <w:bookmarkStart w:id="187" w:name="_Toc508494411"/>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43</w:t>
      </w:r>
      <w:r w:rsidR="00F5236F">
        <w:fldChar w:fldCharType="end"/>
      </w:r>
      <w:bookmarkEnd w:id="184"/>
      <w:r w:rsidR="00D34884">
        <w:rPr>
          <w:rFonts w:hint="eastAsia"/>
          <w:lang w:eastAsia="zh-CN"/>
        </w:rPr>
        <w:t xml:space="preserve">: </w:t>
      </w:r>
      <w:bookmarkEnd w:id="185"/>
      <w:bookmarkEnd w:id="186"/>
      <w:r>
        <w:rPr>
          <w:rFonts w:hint="eastAsia"/>
          <w:lang w:eastAsia="zh-CN"/>
        </w:rPr>
        <w:t>I/O Throughput per Job Panel</w:t>
      </w:r>
      <w:bookmarkEnd w:id="187"/>
    </w:p>
    <w:p w:rsidR="00D34884" w:rsidRDefault="00D34884" w:rsidP="00D34884">
      <w:pPr>
        <w:spacing w:before="137"/>
        <w:ind w:firstLine="720"/>
        <w:rPr>
          <w:lang w:eastAsia="zh-CN"/>
        </w:rPr>
      </w:pPr>
      <w:r>
        <w:rPr>
          <w:rFonts w:hint="eastAsia"/>
          <w:noProof/>
          <w:lang w:eastAsia="zh-CN"/>
        </w:rPr>
        <w:drawing>
          <wp:inline distT="0" distB="0" distL="0" distR="0">
            <wp:extent cx="4449445" cy="2661285"/>
            <wp:effectExtent l="0" t="0" r="8255"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49445" cy="2661285"/>
                    </a:xfrm>
                    <a:prstGeom prst="rect">
                      <a:avLst/>
                    </a:prstGeom>
                    <a:noFill/>
                    <a:ln>
                      <a:noFill/>
                    </a:ln>
                  </pic:spPr>
                </pic:pic>
              </a:graphicData>
            </a:graphic>
          </wp:inline>
        </w:drawing>
      </w:r>
    </w:p>
    <w:p w:rsidR="00D34884" w:rsidRDefault="00D34884" w:rsidP="00D34884">
      <w:pPr>
        <w:spacing w:before="137"/>
        <w:rPr>
          <w:lang w:eastAsia="zh-CN"/>
        </w:rPr>
      </w:pPr>
    </w:p>
    <w:p w:rsidR="00D34884" w:rsidRDefault="00DE31C2" w:rsidP="00D34884">
      <w:pPr>
        <w:pStyle w:val="DDNbodytext1"/>
        <w:keepNext/>
        <w:rPr>
          <w:lang w:eastAsia="zh-CN"/>
        </w:rPr>
      </w:pPr>
      <w:r>
        <w:rPr>
          <w:rFonts w:hint="eastAsia"/>
          <w:lang w:eastAsia="zh-CN"/>
        </w:rPr>
        <w:t>The Write Throughput per Job panel</w:t>
      </w:r>
      <w:r w:rsidR="00D34884">
        <w:rPr>
          <w:rFonts w:hint="eastAsia"/>
          <w:lang w:eastAsia="zh-CN"/>
        </w:rPr>
        <w:t>（</w:t>
      </w:r>
      <w:r w:rsidR="002A323F">
        <w:fldChar w:fldCharType="begin"/>
      </w:r>
      <w:r w:rsidR="002A323F">
        <w:instrText xml:space="preserve">REF _Ref501032425 \h \* MERGEFORMAT </w:instrText>
      </w:r>
      <w:r w:rsidR="002A323F">
        <w:fldChar w:fldCharType="separate"/>
      </w:r>
      <w:r>
        <w:rPr>
          <w:rStyle w:val="DDNField"/>
          <w:rFonts w:hint="eastAsia"/>
          <w:lang w:eastAsia="zh-CN"/>
        </w:rPr>
        <w:t xml:space="preserve">Figure </w:t>
      </w:r>
      <w:r w:rsidR="00D34884" w:rsidRPr="00D34884">
        <w:rPr>
          <w:rStyle w:val="DDNField"/>
          <w:lang w:eastAsia="zh-CN"/>
        </w:rPr>
        <w:t>44</w:t>
      </w:r>
      <w:r w:rsidR="002A323F">
        <w:fldChar w:fldCharType="end"/>
      </w:r>
      <w:r w:rsidR="00D34884">
        <w:rPr>
          <w:rFonts w:hint="eastAsia"/>
          <w:lang w:eastAsia="zh-CN"/>
        </w:rPr>
        <w:t>）</w:t>
      </w:r>
      <w:r>
        <w:rPr>
          <w:rFonts w:hint="eastAsia"/>
          <w:lang w:eastAsia="zh-CN"/>
        </w:rPr>
        <w:t xml:space="preserve">shows the metric information of the write throughput per job in the Lustre Filesystem. </w:t>
      </w:r>
      <w:r>
        <w:rPr>
          <w:lang w:eastAsia="zh-CN"/>
        </w:rPr>
        <w:t>I</w:t>
      </w:r>
      <w:r>
        <w:rPr>
          <w:rFonts w:hint="eastAsia"/>
          <w:lang w:eastAsia="zh-CN"/>
        </w:rPr>
        <w:t xml:space="preserve">t includes average/max/current values. As shown in the figure, for the job with JOBID </w:t>
      </w:r>
      <w:r>
        <w:rPr>
          <w:lang w:eastAsia="zh-CN"/>
        </w:rPr>
        <w:t>“</w:t>
      </w:r>
      <w:r>
        <w:rPr>
          <w:rFonts w:hint="eastAsia"/>
          <w:lang w:eastAsia="zh-CN"/>
        </w:rPr>
        <w:t>dd.0</w:t>
      </w:r>
      <w:r>
        <w:rPr>
          <w:lang w:eastAsia="zh-CN"/>
        </w:rPr>
        <w:t>”</w:t>
      </w:r>
      <w:r>
        <w:rPr>
          <w:rFonts w:hint="eastAsia"/>
          <w:lang w:eastAsia="zh-CN"/>
        </w:rPr>
        <w:t xml:space="preserve">, the average I/O throughput is </w:t>
      </w:r>
      <w:r w:rsidR="00D34884">
        <w:rPr>
          <w:rFonts w:hint="eastAsia"/>
          <w:lang w:eastAsia="zh-CN"/>
        </w:rPr>
        <w:t>7.68MBps</w:t>
      </w:r>
      <w:r>
        <w:rPr>
          <w:rFonts w:hint="eastAsia"/>
          <w:lang w:eastAsia="zh-CN"/>
        </w:rPr>
        <w:t xml:space="preserve">, the max </w:t>
      </w:r>
      <w:r>
        <w:rPr>
          <w:lang w:eastAsia="zh-CN"/>
        </w:rPr>
        <w:t>value</w:t>
      </w:r>
      <w:r>
        <w:rPr>
          <w:rFonts w:hint="eastAsia"/>
          <w:lang w:eastAsia="zh-CN"/>
        </w:rPr>
        <w:t xml:space="preserve"> is 64.16MBps, and the current I/O throughput is 29.37MBps.</w:t>
      </w:r>
    </w:p>
    <w:p w:rsidR="00D34884" w:rsidRDefault="00DE31C2" w:rsidP="00D34884">
      <w:pPr>
        <w:pStyle w:val="a6"/>
        <w:rPr>
          <w:lang w:eastAsia="zh-CN"/>
        </w:rPr>
      </w:pPr>
      <w:bookmarkStart w:id="188" w:name="_Ref501032425"/>
      <w:bookmarkStart w:id="189" w:name="_Toc501375766"/>
      <w:bookmarkStart w:id="190" w:name="_Toc501467973"/>
      <w:bookmarkStart w:id="191" w:name="_Toc508494412"/>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44</w:t>
      </w:r>
      <w:r w:rsidR="00F5236F">
        <w:fldChar w:fldCharType="end"/>
      </w:r>
      <w:bookmarkEnd w:id="188"/>
      <w:r w:rsidR="00D34884">
        <w:rPr>
          <w:rFonts w:hint="eastAsia"/>
          <w:lang w:eastAsia="zh-CN"/>
        </w:rPr>
        <w:t xml:space="preserve">: </w:t>
      </w:r>
      <w:bookmarkEnd w:id="189"/>
      <w:bookmarkEnd w:id="190"/>
      <w:r>
        <w:rPr>
          <w:rFonts w:hint="eastAsia"/>
          <w:lang w:eastAsia="zh-CN"/>
        </w:rPr>
        <w:t>Write Throughput per Job Panel</w:t>
      </w:r>
      <w:bookmarkEnd w:id="191"/>
    </w:p>
    <w:p w:rsidR="00D34884" w:rsidRDefault="00D34884" w:rsidP="00D34884">
      <w:pPr>
        <w:spacing w:before="137"/>
        <w:ind w:firstLine="720"/>
        <w:rPr>
          <w:lang w:eastAsia="zh-CN"/>
        </w:rPr>
      </w:pPr>
      <w:r>
        <w:rPr>
          <w:rFonts w:hint="eastAsia"/>
          <w:noProof/>
          <w:lang w:eastAsia="zh-CN"/>
        </w:rPr>
        <w:drawing>
          <wp:inline distT="0" distB="0" distL="0" distR="0">
            <wp:extent cx="4428490" cy="266827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28490" cy="2668270"/>
                    </a:xfrm>
                    <a:prstGeom prst="rect">
                      <a:avLst/>
                    </a:prstGeom>
                    <a:noFill/>
                    <a:ln>
                      <a:noFill/>
                    </a:ln>
                  </pic:spPr>
                </pic:pic>
              </a:graphicData>
            </a:graphic>
          </wp:inline>
        </w:drawing>
      </w:r>
    </w:p>
    <w:p w:rsidR="00D34884" w:rsidRDefault="00D34884" w:rsidP="00D34884">
      <w:pPr>
        <w:spacing w:before="137"/>
        <w:rPr>
          <w:lang w:eastAsia="zh-CN"/>
        </w:rPr>
      </w:pPr>
    </w:p>
    <w:p w:rsidR="00D34884" w:rsidRPr="00DF4B82" w:rsidRDefault="00AA6B15" w:rsidP="00D34884">
      <w:pPr>
        <w:pStyle w:val="DDNbodytext1"/>
        <w:keepNext/>
        <w:rPr>
          <w:lang w:eastAsia="zh-CN"/>
        </w:rPr>
      </w:pPr>
      <w:r>
        <w:rPr>
          <w:rFonts w:hint="eastAsia"/>
          <w:lang w:eastAsia="zh-CN"/>
        </w:rPr>
        <w:t>The Read Throughput per Job panel (</w:t>
      </w:r>
      <w:r w:rsidR="002A323F">
        <w:fldChar w:fldCharType="begin"/>
      </w:r>
      <w:r w:rsidR="002A323F">
        <w:instrText xml:space="preserve">REF _Ref501032504 \h \* MERGEFORMAT </w:instrText>
      </w:r>
      <w:r w:rsidR="002A323F">
        <w:fldChar w:fldCharType="separate"/>
      </w:r>
      <w:r>
        <w:rPr>
          <w:rStyle w:val="DDNField"/>
          <w:rFonts w:hint="eastAsia"/>
          <w:lang w:eastAsia="zh-CN"/>
        </w:rPr>
        <w:t xml:space="preserve">Figure </w:t>
      </w:r>
      <w:r w:rsidR="00D34884" w:rsidRPr="00D34884">
        <w:rPr>
          <w:rStyle w:val="DDNField"/>
          <w:lang w:eastAsia="zh-CN"/>
        </w:rPr>
        <w:t>45</w:t>
      </w:r>
      <w:r w:rsidR="002A323F">
        <w:fldChar w:fldCharType="end"/>
      </w:r>
      <w:r>
        <w:rPr>
          <w:rFonts w:hint="eastAsia"/>
          <w:lang w:eastAsia="zh-CN"/>
        </w:rPr>
        <w:t xml:space="preserve">) shows the metric information of the read throughput per job in the Lustre Filesystem. </w:t>
      </w:r>
      <w:r>
        <w:rPr>
          <w:lang w:eastAsia="zh-CN"/>
        </w:rPr>
        <w:t>I</w:t>
      </w:r>
      <w:r>
        <w:rPr>
          <w:rFonts w:hint="eastAsia"/>
          <w:lang w:eastAsia="zh-CN"/>
        </w:rPr>
        <w:t xml:space="preserve">t includes average/max/current values. </w:t>
      </w:r>
      <w:r>
        <w:rPr>
          <w:lang w:eastAsia="zh-CN"/>
        </w:rPr>
        <w:t>A</w:t>
      </w:r>
      <w:r>
        <w:rPr>
          <w:rFonts w:hint="eastAsia"/>
          <w:lang w:eastAsia="zh-CN"/>
        </w:rPr>
        <w:t xml:space="preserve">s shown in the figure, for the job </w:t>
      </w:r>
      <w:r>
        <w:rPr>
          <w:rFonts w:hint="eastAsia"/>
          <w:lang w:eastAsia="zh-CN"/>
        </w:rPr>
        <w:lastRenderedPageBreak/>
        <w:t xml:space="preserve">with JOBID </w:t>
      </w:r>
      <w:r>
        <w:rPr>
          <w:lang w:eastAsia="zh-CN"/>
        </w:rPr>
        <w:t>“</w:t>
      </w:r>
      <w:r>
        <w:rPr>
          <w:rFonts w:hint="eastAsia"/>
          <w:lang w:eastAsia="zh-CN"/>
        </w:rPr>
        <w:t>dd.0</w:t>
      </w:r>
      <w:r>
        <w:rPr>
          <w:lang w:eastAsia="zh-CN"/>
        </w:rPr>
        <w:t>”</w:t>
      </w:r>
      <w:r>
        <w:rPr>
          <w:rFonts w:hint="eastAsia"/>
          <w:lang w:eastAsia="zh-CN"/>
        </w:rPr>
        <w:t>, the average I/O throughput is 2.56MBps, the max value is 59.79MBps, and the current I/O throughput is 12.75MBps.</w:t>
      </w:r>
    </w:p>
    <w:p w:rsidR="00D34884" w:rsidRDefault="00AA6B15" w:rsidP="00D34884">
      <w:pPr>
        <w:pStyle w:val="a6"/>
        <w:rPr>
          <w:lang w:eastAsia="zh-CN"/>
        </w:rPr>
      </w:pPr>
      <w:bookmarkStart w:id="192" w:name="_Ref501032504"/>
      <w:bookmarkStart w:id="193" w:name="_Toc501375767"/>
      <w:bookmarkStart w:id="194" w:name="_Toc501467974"/>
      <w:bookmarkStart w:id="195" w:name="_Toc508494413"/>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45</w:t>
      </w:r>
      <w:r w:rsidR="00F5236F">
        <w:fldChar w:fldCharType="end"/>
      </w:r>
      <w:bookmarkEnd w:id="192"/>
      <w:r w:rsidR="00D34884">
        <w:rPr>
          <w:rFonts w:hint="eastAsia"/>
          <w:lang w:eastAsia="zh-CN"/>
        </w:rPr>
        <w:t xml:space="preserve">: </w:t>
      </w:r>
      <w:bookmarkEnd w:id="193"/>
      <w:bookmarkEnd w:id="194"/>
      <w:r>
        <w:rPr>
          <w:rFonts w:hint="eastAsia"/>
          <w:lang w:eastAsia="zh-CN"/>
        </w:rPr>
        <w:t>Read Throughput per Job Panel</w:t>
      </w:r>
      <w:bookmarkEnd w:id="195"/>
    </w:p>
    <w:p w:rsidR="00D34884" w:rsidRDefault="00D34884" w:rsidP="00D34884">
      <w:pPr>
        <w:spacing w:before="137"/>
        <w:ind w:firstLine="720"/>
        <w:rPr>
          <w:lang w:eastAsia="zh-CN"/>
        </w:rPr>
      </w:pPr>
      <w:r>
        <w:rPr>
          <w:rFonts w:hint="eastAsia"/>
          <w:noProof/>
          <w:lang w:eastAsia="zh-CN"/>
        </w:rPr>
        <w:drawing>
          <wp:inline distT="0" distB="0" distL="0" distR="0">
            <wp:extent cx="4408170" cy="2661285"/>
            <wp:effectExtent l="0" t="0" r="0" b="5715"/>
            <wp:docPr id="2248" name="图片 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08170" cy="2661285"/>
                    </a:xfrm>
                    <a:prstGeom prst="rect">
                      <a:avLst/>
                    </a:prstGeom>
                    <a:noFill/>
                    <a:ln>
                      <a:noFill/>
                    </a:ln>
                  </pic:spPr>
                </pic:pic>
              </a:graphicData>
            </a:graphic>
          </wp:inline>
        </w:drawing>
      </w:r>
    </w:p>
    <w:p w:rsidR="00D34884" w:rsidRDefault="00D34884" w:rsidP="00D34884">
      <w:pPr>
        <w:spacing w:before="137"/>
        <w:rPr>
          <w:lang w:eastAsia="zh-CN"/>
        </w:rPr>
      </w:pPr>
    </w:p>
    <w:p w:rsidR="00D34884" w:rsidRPr="00DF4B82" w:rsidRDefault="00AA6B15" w:rsidP="007774F1">
      <w:pPr>
        <w:pStyle w:val="DDNbodytext1"/>
        <w:keepNext/>
        <w:rPr>
          <w:lang w:eastAsia="zh-CN"/>
        </w:rPr>
      </w:pPr>
      <w:r>
        <w:rPr>
          <w:lang w:eastAsia="zh-CN"/>
        </w:rPr>
        <w:t>T</w:t>
      </w:r>
      <w:r>
        <w:rPr>
          <w:rFonts w:hint="eastAsia"/>
          <w:lang w:eastAsia="zh-CN"/>
        </w:rPr>
        <w:t>he Metadata Performance per Job panel (</w:t>
      </w:r>
      <w:r w:rsidR="002A323F">
        <w:fldChar w:fldCharType="begin"/>
      </w:r>
      <w:r w:rsidR="002A323F">
        <w:instrText xml:space="preserve">REF _Ref501032719 \h \* MERGEFORMAT </w:instrText>
      </w:r>
      <w:r w:rsidR="002A323F">
        <w:fldChar w:fldCharType="separate"/>
      </w:r>
      <w:r>
        <w:rPr>
          <w:rStyle w:val="DDNField"/>
          <w:rFonts w:hint="eastAsia"/>
          <w:lang w:eastAsia="zh-CN"/>
        </w:rPr>
        <w:t xml:space="preserve">Figure </w:t>
      </w:r>
      <w:r w:rsidR="00D34884" w:rsidRPr="00D34884">
        <w:rPr>
          <w:rStyle w:val="DDNField"/>
        </w:rPr>
        <w:t>46</w:t>
      </w:r>
      <w:r w:rsidR="002A323F">
        <w:fldChar w:fldCharType="end"/>
      </w:r>
      <w:r>
        <w:rPr>
          <w:rFonts w:hint="eastAsia"/>
          <w:lang w:eastAsia="zh-CN"/>
        </w:rPr>
        <w:t xml:space="preserve">) shows the metric information of the metadata performance per job in the Lustre Filesystem. </w:t>
      </w:r>
      <w:r>
        <w:rPr>
          <w:lang w:eastAsia="zh-CN"/>
        </w:rPr>
        <w:t>I</w:t>
      </w:r>
      <w:r>
        <w:rPr>
          <w:rFonts w:hint="eastAsia"/>
          <w:lang w:eastAsia="zh-CN"/>
        </w:rPr>
        <w:t xml:space="preserve">t includes average/max/current values, and the unit is Ops (Operations per Second). As shown in the figure, </w:t>
      </w:r>
      <w:r w:rsidR="007774F1">
        <w:rPr>
          <w:rFonts w:hint="eastAsia"/>
          <w:lang w:eastAsia="zh-CN"/>
        </w:rPr>
        <w:t xml:space="preserve">for the job with JOBID </w:t>
      </w:r>
      <w:r w:rsidR="007774F1">
        <w:rPr>
          <w:lang w:eastAsia="zh-CN"/>
        </w:rPr>
        <w:t>“</w:t>
      </w:r>
      <w:r w:rsidR="007774F1">
        <w:rPr>
          <w:rFonts w:hint="eastAsia"/>
          <w:lang w:eastAsia="zh-CN"/>
        </w:rPr>
        <w:t>rm.0</w:t>
      </w:r>
      <w:r w:rsidR="007774F1">
        <w:rPr>
          <w:lang w:eastAsia="zh-CN"/>
        </w:rPr>
        <w:t>”</w:t>
      </w:r>
      <w:r w:rsidR="007774F1">
        <w:rPr>
          <w:rFonts w:hint="eastAsia"/>
          <w:lang w:eastAsia="zh-CN"/>
        </w:rPr>
        <w:t>, the average metadata performance is 94.42 ops, max value is 1.19K ops, and the current performance is 7.00 Ops.</w:t>
      </w:r>
    </w:p>
    <w:p w:rsidR="00D34884" w:rsidRDefault="00AA6B15" w:rsidP="00D34884">
      <w:pPr>
        <w:pStyle w:val="a6"/>
        <w:rPr>
          <w:lang w:eastAsia="zh-CN"/>
        </w:rPr>
      </w:pPr>
      <w:bookmarkStart w:id="196" w:name="_Ref501032719"/>
      <w:bookmarkStart w:id="197" w:name="_Toc501375768"/>
      <w:bookmarkStart w:id="198" w:name="_Toc501467975"/>
      <w:bookmarkStart w:id="199" w:name="_Toc508494414"/>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46</w:t>
      </w:r>
      <w:r w:rsidR="00F5236F">
        <w:fldChar w:fldCharType="end"/>
      </w:r>
      <w:bookmarkEnd w:id="196"/>
      <w:r w:rsidR="00D34884">
        <w:rPr>
          <w:rFonts w:hint="eastAsia"/>
          <w:lang w:eastAsia="zh-CN"/>
        </w:rPr>
        <w:t xml:space="preserve">: </w:t>
      </w:r>
      <w:bookmarkEnd w:id="197"/>
      <w:bookmarkEnd w:id="198"/>
      <w:r>
        <w:rPr>
          <w:rFonts w:hint="eastAsia"/>
          <w:lang w:eastAsia="zh-CN"/>
        </w:rPr>
        <w:t>Metadata Performance per Job Panel</w:t>
      </w:r>
      <w:bookmarkEnd w:id="199"/>
    </w:p>
    <w:p w:rsidR="00D34884" w:rsidRDefault="00D34884" w:rsidP="00D34884">
      <w:pPr>
        <w:spacing w:before="137"/>
        <w:ind w:firstLine="720"/>
        <w:rPr>
          <w:lang w:eastAsia="zh-CN"/>
        </w:rPr>
      </w:pPr>
      <w:r>
        <w:rPr>
          <w:noProof/>
          <w:lang w:eastAsia="zh-CN"/>
        </w:rPr>
        <w:drawing>
          <wp:inline distT="0" distB="0" distL="0" distR="0">
            <wp:extent cx="4380865" cy="2675255"/>
            <wp:effectExtent l="0" t="0" r="635" b="0"/>
            <wp:docPr id="2257" name="图片 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80865" cy="2675255"/>
                    </a:xfrm>
                    <a:prstGeom prst="rect">
                      <a:avLst/>
                    </a:prstGeom>
                    <a:noFill/>
                    <a:ln>
                      <a:noFill/>
                    </a:ln>
                  </pic:spPr>
                </pic:pic>
              </a:graphicData>
            </a:graphic>
          </wp:inline>
        </w:drawing>
      </w:r>
    </w:p>
    <w:p w:rsidR="002E2C1B" w:rsidRPr="003F77AE" w:rsidRDefault="002E2C1B" w:rsidP="002E2C1B">
      <w:pPr>
        <w:pStyle w:val="22"/>
        <w:spacing w:before="116"/>
      </w:pPr>
      <w:bookmarkStart w:id="200" w:name="_Toc508494363"/>
      <w:r w:rsidRPr="003F77AE">
        <w:lastRenderedPageBreak/>
        <w:t>Server Statistics</w:t>
      </w:r>
      <w:bookmarkEnd w:id="200"/>
    </w:p>
    <w:p w:rsidR="002E2C1B" w:rsidRDefault="002E2C1B" w:rsidP="002E2C1B">
      <w:pPr>
        <w:pStyle w:val="ae"/>
        <w:keepNext/>
      </w:pPr>
      <w:r>
        <w:t xml:space="preserve">The </w:t>
      </w:r>
      <w:r w:rsidRPr="00DF1B5E">
        <w:t>Server Statistics</w:t>
      </w:r>
      <w:r>
        <w:t>dashboard (</w:t>
      </w:r>
      <w:r w:rsidR="002A323F">
        <w:fldChar w:fldCharType="begin"/>
      </w:r>
      <w:r w:rsidR="002A323F">
        <w:instrText xml:space="preserve"> REF _Ref499738274 \h  \* MERGEFORMAT </w:instrText>
      </w:r>
      <w:r w:rsidR="002A323F">
        <w:fldChar w:fldCharType="separate"/>
      </w:r>
      <w:r w:rsidR="00D34884" w:rsidRPr="00D34884">
        <w:rPr>
          <w:rStyle w:val="DDNField"/>
        </w:rPr>
        <w:t>Figure 47</w:t>
      </w:r>
      <w:r w:rsidR="002A323F">
        <w:fldChar w:fldCharType="end"/>
      </w:r>
      <w:r>
        <w:t>) shows detailed information about a server.</w:t>
      </w:r>
    </w:p>
    <w:p w:rsidR="002E2C1B" w:rsidRDefault="002E2C1B" w:rsidP="002E2C1B">
      <w:pPr>
        <w:pStyle w:val="a6"/>
      </w:pPr>
      <w:bookmarkStart w:id="201" w:name="_Ref499738274"/>
      <w:bookmarkStart w:id="202" w:name="_Toc508494415"/>
      <w:r>
        <w:t xml:space="preserve">Figure </w:t>
      </w:r>
      <w:r w:rsidR="00F5236F">
        <w:fldChar w:fldCharType="begin"/>
      </w:r>
      <w:r w:rsidR="001E2835">
        <w:instrText xml:space="preserve"> SEQ Figure \* ARABIC </w:instrText>
      </w:r>
      <w:r w:rsidR="00F5236F">
        <w:fldChar w:fldCharType="separate"/>
      </w:r>
      <w:r w:rsidR="00D34884">
        <w:rPr>
          <w:noProof/>
        </w:rPr>
        <w:t>47</w:t>
      </w:r>
      <w:r w:rsidR="00F5236F">
        <w:rPr>
          <w:noProof/>
        </w:rPr>
        <w:fldChar w:fldCharType="end"/>
      </w:r>
      <w:bookmarkEnd w:id="201"/>
      <w:r>
        <w:t>: Server Statistics Dashboard</w:t>
      </w:r>
      <w:bookmarkEnd w:id="202"/>
    </w:p>
    <w:p w:rsidR="002E2C1B" w:rsidRDefault="002E2C1B" w:rsidP="002E2C1B">
      <w:pPr>
        <w:spacing w:before="244"/>
        <w:ind w:left="720"/>
      </w:pPr>
      <w:r>
        <w:rPr>
          <w:noProof/>
          <w:lang w:eastAsia="zh-CN"/>
        </w:rPr>
        <w:drawing>
          <wp:inline distT="0" distB="0" distL="0" distR="0">
            <wp:extent cx="4417313" cy="1787652"/>
            <wp:effectExtent l="0" t="0" r="2540" b="3175"/>
            <wp:docPr id="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417313" cy="1787652"/>
                    </a:xfrm>
                    <a:prstGeom prst="rect">
                      <a:avLst/>
                    </a:prstGeom>
                  </pic:spPr>
                </pic:pic>
              </a:graphicData>
            </a:graphic>
          </wp:inline>
        </w:drawing>
      </w:r>
    </w:p>
    <w:p w:rsidR="002E2C1B" w:rsidRDefault="002E2C1B" w:rsidP="002E2C1B">
      <w:pPr>
        <w:pStyle w:val="ae"/>
        <w:keepNext/>
      </w:pPr>
      <w:r w:rsidRPr="00497FBA">
        <w:t xml:space="preserve">Below you will find </w:t>
      </w:r>
      <w:r>
        <w:t>description</w:t>
      </w:r>
      <w:r w:rsidRPr="00497FBA">
        <w:t xml:space="preserve"> of some of the panels in the </w:t>
      </w:r>
      <w:r>
        <w:rPr>
          <w:b/>
        </w:rPr>
        <w:t>Server Statistics</w:t>
      </w:r>
      <w:r w:rsidRPr="00497FBA">
        <w:t xml:space="preserve"> dashboard:</w:t>
      </w:r>
    </w:p>
    <w:p w:rsidR="002E2C1B" w:rsidRPr="00DF1B5E" w:rsidRDefault="002E2C1B" w:rsidP="007A2A21">
      <w:pPr>
        <w:pStyle w:val="DDNbodytext1"/>
        <w:keepNext/>
        <w:numPr>
          <w:ilvl w:val="0"/>
          <w:numId w:val="41"/>
        </w:numPr>
        <w:ind w:left="1434" w:hanging="357"/>
      </w:pPr>
      <w:r w:rsidRPr="00DF1B5E">
        <w:t xml:space="preserve">The CPU Usage panel </w:t>
      </w:r>
      <w:r>
        <w:t>(</w:t>
      </w:r>
      <w:r w:rsidR="002A323F">
        <w:fldChar w:fldCharType="begin"/>
      </w:r>
      <w:r w:rsidR="002A323F">
        <w:instrText xml:space="preserve"> REF _Ref499738301 \h  \* MERGEFORMAT </w:instrText>
      </w:r>
      <w:r w:rsidR="002A323F">
        <w:fldChar w:fldCharType="separate"/>
      </w:r>
      <w:r w:rsidR="00D34884" w:rsidRPr="00D34884">
        <w:rPr>
          <w:rStyle w:val="DDNField"/>
        </w:rPr>
        <w:t>Figure 48</w:t>
      </w:r>
      <w:r w:rsidR="002A323F">
        <w:fldChar w:fldCharType="end"/>
      </w:r>
      <w:r>
        <w:t xml:space="preserve">) </w:t>
      </w:r>
      <w:r w:rsidRPr="00DF1B5E">
        <w:t>shows amount of time spent by the CPU in various states, most notably executing user code, executing system code, waiting for IO-operations and being idle.</w:t>
      </w:r>
    </w:p>
    <w:p w:rsidR="002E2C1B" w:rsidRDefault="002E2C1B" w:rsidP="002E2C1B">
      <w:pPr>
        <w:pStyle w:val="a6"/>
        <w:ind w:left="1434"/>
      </w:pPr>
      <w:bookmarkStart w:id="203" w:name="_Ref499738301"/>
      <w:bookmarkStart w:id="204" w:name="_Toc508494416"/>
      <w:r>
        <w:t xml:space="preserve">Figure </w:t>
      </w:r>
      <w:r w:rsidR="00F5236F">
        <w:fldChar w:fldCharType="begin"/>
      </w:r>
      <w:r w:rsidR="001E2835">
        <w:instrText xml:space="preserve"> SEQ Figure \* ARABIC </w:instrText>
      </w:r>
      <w:r w:rsidR="00F5236F">
        <w:fldChar w:fldCharType="separate"/>
      </w:r>
      <w:r w:rsidR="00D34884">
        <w:rPr>
          <w:noProof/>
        </w:rPr>
        <w:t>48</w:t>
      </w:r>
      <w:r w:rsidR="00F5236F">
        <w:rPr>
          <w:noProof/>
        </w:rPr>
        <w:fldChar w:fldCharType="end"/>
      </w:r>
      <w:bookmarkEnd w:id="203"/>
      <w:r>
        <w:t xml:space="preserve">: CPU Usage </w:t>
      </w:r>
      <w:r w:rsidRPr="00800FD7">
        <w:t>Panel</w:t>
      </w:r>
      <w:bookmarkEnd w:id="204"/>
    </w:p>
    <w:p w:rsidR="002E2C1B" w:rsidRDefault="002E2C1B" w:rsidP="002E2C1B">
      <w:pPr>
        <w:pStyle w:val="ae"/>
        <w:spacing w:before="10"/>
        <w:ind w:left="1434"/>
        <w:rPr>
          <w:sz w:val="27"/>
        </w:rPr>
      </w:pPr>
      <w:r>
        <w:rPr>
          <w:noProof/>
          <w:lang w:eastAsia="zh-CN"/>
        </w:rPr>
        <w:drawing>
          <wp:inline distT="0" distB="0" distL="0" distR="0">
            <wp:extent cx="4352925" cy="2200275"/>
            <wp:effectExtent l="0" t="0" r="9525" b="9525"/>
            <wp:docPr id="10"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352925" cy="2200275"/>
                    </a:xfrm>
                    <a:prstGeom prst="rect">
                      <a:avLst/>
                    </a:prstGeom>
                  </pic:spPr>
                </pic:pic>
              </a:graphicData>
            </a:graphic>
          </wp:inline>
        </w:drawing>
      </w:r>
    </w:p>
    <w:p w:rsidR="002E2C1B" w:rsidRPr="00DF1B5E" w:rsidRDefault="002E2C1B" w:rsidP="007A2A21">
      <w:pPr>
        <w:pStyle w:val="DDNbodytext1"/>
        <w:keepNext/>
        <w:numPr>
          <w:ilvl w:val="0"/>
          <w:numId w:val="41"/>
        </w:numPr>
        <w:ind w:left="1434" w:hanging="357"/>
      </w:pPr>
      <w:r w:rsidRPr="00DF1B5E">
        <w:lastRenderedPageBreak/>
        <w:t xml:space="preserve">The Memory Usage panel </w:t>
      </w:r>
      <w:r>
        <w:t>(</w:t>
      </w:r>
      <w:r w:rsidR="002A323F">
        <w:fldChar w:fldCharType="begin"/>
      </w:r>
      <w:r w:rsidR="002A323F">
        <w:instrText xml:space="preserve"> REF _Ref499738328 \h  \* MERGEFORMAT </w:instrText>
      </w:r>
      <w:r w:rsidR="002A323F">
        <w:fldChar w:fldCharType="separate"/>
      </w:r>
      <w:r w:rsidR="00D34884" w:rsidRPr="00D34884">
        <w:rPr>
          <w:rStyle w:val="DDNField"/>
        </w:rPr>
        <w:t>Figure 49</w:t>
      </w:r>
      <w:r w:rsidR="002A323F">
        <w:fldChar w:fldCharType="end"/>
      </w:r>
      <w:r>
        <w:t xml:space="preserve">) </w:t>
      </w:r>
      <w:r w:rsidRPr="00DF1B5E">
        <w:t xml:space="preserve">shows how much memory has been used. The values are reported by the operating system. The categories are: </w:t>
      </w:r>
      <w:r w:rsidRPr="00DF1B5E">
        <w:rPr>
          <w:b/>
        </w:rPr>
        <w:t>Used</w:t>
      </w:r>
      <w:r w:rsidRPr="00DF1B5E">
        <w:t xml:space="preserve">, </w:t>
      </w:r>
      <w:r w:rsidRPr="00DF1B5E">
        <w:rPr>
          <w:b/>
        </w:rPr>
        <w:t>Buffered</w:t>
      </w:r>
      <w:r w:rsidRPr="00DF1B5E">
        <w:t xml:space="preserve">, </w:t>
      </w:r>
      <w:r w:rsidRPr="00DF1B5E">
        <w:rPr>
          <w:b/>
        </w:rPr>
        <w:t>Cached</w:t>
      </w:r>
      <w:r w:rsidRPr="00DF1B5E">
        <w:t xml:space="preserve">, </w:t>
      </w:r>
      <w:r w:rsidRPr="00DF1B5E">
        <w:rPr>
          <w:b/>
        </w:rPr>
        <w:t>Free</w:t>
      </w:r>
      <w:r>
        <w:t xml:space="preserve">, </w:t>
      </w:r>
      <w:r w:rsidRPr="00DF1B5E">
        <w:rPr>
          <w:b/>
        </w:rPr>
        <w:t>Slab_recl</w:t>
      </w:r>
      <w:r>
        <w:t xml:space="preserve">, </w:t>
      </w:r>
      <w:r w:rsidRPr="00DF1B5E">
        <w:rPr>
          <w:b/>
        </w:rPr>
        <w:t>Slab_unrecl</w:t>
      </w:r>
      <w:r w:rsidRPr="00DF1B5E">
        <w:t>.</w:t>
      </w:r>
    </w:p>
    <w:p w:rsidR="002E2C1B" w:rsidRDefault="002E2C1B" w:rsidP="002E2C1B">
      <w:pPr>
        <w:pStyle w:val="a6"/>
        <w:ind w:left="1434"/>
      </w:pPr>
      <w:bookmarkStart w:id="205" w:name="_Ref499738328"/>
      <w:bookmarkStart w:id="206" w:name="_Toc508494417"/>
      <w:r>
        <w:t xml:space="preserve">Figure </w:t>
      </w:r>
      <w:r w:rsidR="00F5236F">
        <w:fldChar w:fldCharType="begin"/>
      </w:r>
      <w:r w:rsidR="001E2835">
        <w:instrText xml:space="preserve"> SEQ Figure \* ARABIC </w:instrText>
      </w:r>
      <w:r w:rsidR="00F5236F">
        <w:fldChar w:fldCharType="separate"/>
      </w:r>
      <w:r w:rsidR="00D34884">
        <w:rPr>
          <w:noProof/>
        </w:rPr>
        <w:t>49</w:t>
      </w:r>
      <w:r w:rsidR="00F5236F">
        <w:rPr>
          <w:noProof/>
        </w:rPr>
        <w:fldChar w:fldCharType="end"/>
      </w:r>
      <w:bookmarkEnd w:id="205"/>
      <w:r>
        <w:t xml:space="preserve">: Memory Usage </w:t>
      </w:r>
      <w:r w:rsidRPr="00800FD7">
        <w:t>Panel</w:t>
      </w:r>
      <w:bookmarkEnd w:id="206"/>
    </w:p>
    <w:p w:rsidR="002E2C1B" w:rsidRDefault="002E2C1B" w:rsidP="002E2C1B">
      <w:pPr>
        <w:pStyle w:val="ae"/>
        <w:ind w:left="1434"/>
      </w:pPr>
      <w:r>
        <w:rPr>
          <w:noProof/>
          <w:lang w:eastAsia="zh-CN"/>
        </w:rPr>
        <w:drawing>
          <wp:inline distT="0" distB="0" distL="0" distR="0">
            <wp:extent cx="4238625" cy="2009775"/>
            <wp:effectExtent l="0" t="0" r="0" b="0"/>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63" cstate="print"/>
                    <a:stretch>
                      <a:fillRect/>
                    </a:stretch>
                  </pic:blipFill>
                  <pic:spPr>
                    <a:xfrm>
                      <a:off x="0" y="0"/>
                      <a:ext cx="4238625" cy="2009775"/>
                    </a:xfrm>
                    <a:prstGeom prst="rect">
                      <a:avLst/>
                    </a:prstGeom>
                  </pic:spPr>
                </pic:pic>
              </a:graphicData>
            </a:graphic>
          </wp:inline>
        </w:drawing>
      </w:r>
    </w:p>
    <w:p w:rsidR="002E2C1B" w:rsidRDefault="002E2C1B" w:rsidP="007A2A21">
      <w:pPr>
        <w:pStyle w:val="DDNbodytext1"/>
        <w:keepNext/>
        <w:numPr>
          <w:ilvl w:val="0"/>
          <w:numId w:val="41"/>
        </w:numPr>
        <w:ind w:left="1434" w:hanging="357"/>
      </w:pPr>
      <w:r w:rsidRPr="00273F63">
        <w:t>The Disk Write panel</w:t>
      </w:r>
      <w:r w:rsidRPr="00741273">
        <w:t>(</w:t>
      </w:r>
      <w:r w:rsidR="002A323F">
        <w:fldChar w:fldCharType="begin"/>
      </w:r>
      <w:r w:rsidR="002A323F">
        <w:instrText xml:space="preserve"> REF _Ref499738376 \h  \* MERGEFORMAT </w:instrText>
      </w:r>
      <w:r w:rsidR="002A323F">
        <w:fldChar w:fldCharType="separate"/>
      </w:r>
      <w:r w:rsidR="00D34884" w:rsidRPr="00D34884">
        <w:rPr>
          <w:rStyle w:val="DDNField"/>
        </w:rPr>
        <w:t>Figure 50</w:t>
      </w:r>
      <w:r w:rsidR="002A323F">
        <w:fldChar w:fldCharType="end"/>
      </w:r>
      <w:r>
        <w:t>) shows the disk write rate of theserver.</w:t>
      </w:r>
    </w:p>
    <w:p w:rsidR="002E2C1B" w:rsidRDefault="002E2C1B" w:rsidP="002E2C1B">
      <w:pPr>
        <w:pStyle w:val="a6"/>
        <w:ind w:left="1440"/>
      </w:pPr>
      <w:bookmarkStart w:id="207" w:name="_Ref499738376"/>
      <w:bookmarkStart w:id="208" w:name="_Toc508494418"/>
      <w:r>
        <w:t xml:space="preserve">Figure </w:t>
      </w:r>
      <w:r w:rsidR="00F5236F">
        <w:fldChar w:fldCharType="begin"/>
      </w:r>
      <w:r w:rsidR="001E2835">
        <w:instrText xml:space="preserve"> SEQ Figure \* ARABIC </w:instrText>
      </w:r>
      <w:r w:rsidR="00F5236F">
        <w:fldChar w:fldCharType="separate"/>
      </w:r>
      <w:r w:rsidR="00D34884">
        <w:rPr>
          <w:noProof/>
        </w:rPr>
        <w:t>50</w:t>
      </w:r>
      <w:r w:rsidR="00F5236F">
        <w:rPr>
          <w:noProof/>
        </w:rPr>
        <w:fldChar w:fldCharType="end"/>
      </w:r>
      <w:bookmarkEnd w:id="207"/>
      <w:r>
        <w:t xml:space="preserve">: Disk Write Rate </w:t>
      </w:r>
      <w:r w:rsidRPr="00800FD7">
        <w:t>Panel</w:t>
      </w:r>
      <w:bookmarkEnd w:id="208"/>
    </w:p>
    <w:p w:rsidR="002E2C1B" w:rsidRDefault="002E2C1B" w:rsidP="002E2C1B">
      <w:pPr>
        <w:pStyle w:val="ae"/>
        <w:spacing w:before="5"/>
        <w:ind w:left="1440"/>
        <w:rPr>
          <w:sz w:val="22"/>
        </w:rPr>
      </w:pPr>
      <w:r>
        <w:rPr>
          <w:noProof/>
          <w:lang w:eastAsia="zh-CN"/>
        </w:rPr>
        <w:drawing>
          <wp:inline distT="0" distB="0" distL="0" distR="0">
            <wp:extent cx="4200525" cy="2409825"/>
            <wp:effectExtent l="0" t="0" r="9525" b="9525"/>
            <wp:docPr id="14"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200525" cy="2409825"/>
                    </a:xfrm>
                    <a:prstGeom prst="rect">
                      <a:avLst/>
                    </a:prstGeom>
                  </pic:spPr>
                </pic:pic>
              </a:graphicData>
            </a:graphic>
          </wp:inline>
        </w:drawing>
      </w:r>
    </w:p>
    <w:p w:rsidR="002E2C1B" w:rsidRPr="00273F63" w:rsidRDefault="002E2C1B" w:rsidP="007A2A21">
      <w:pPr>
        <w:pStyle w:val="DDNbodytext1"/>
        <w:keepNext/>
        <w:numPr>
          <w:ilvl w:val="0"/>
          <w:numId w:val="40"/>
        </w:numPr>
        <w:ind w:left="1434" w:hanging="357"/>
      </w:pPr>
      <w:r>
        <w:lastRenderedPageBreak/>
        <w:t xml:space="preserve">The </w:t>
      </w:r>
      <w:r w:rsidRPr="00273F63">
        <w:t xml:space="preserve">Disk Read </w:t>
      </w:r>
      <w:r>
        <w:t>p</w:t>
      </w:r>
      <w:r w:rsidRPr="00273F63">
        <w:t xml:space="preserve">anel </w:t>
      </w:r>
      <w:r>
        <w:t>(</w:t>
      </w:r>
      <w:r w:rsidR="002A323F">
        <w:fldChar w:fldCharType="begin"/>
      </w:r>
      <w:r w:rsidR="002A323F">
        <w:instrText xml:space="preserve"> REF _Ref499738521 \h  \* MERGEFORMAT </w:instrText>
      </w:r>
      <w:r w:rsidR="002A323F">
        <w:fldChar w:fldCharType="separate"/>
      </w:r>
      <w:r w:rsidR="00D34884" w:rsidRPr="007774F1">
        <w:rPr>
          <w:rStyle w:val="DDNField"/>
        </w:rPr>
        <w:t>Figure 51</w:t>
      </w:r>
      <w:r w:rsidR="002A323F">
        <w:fldChar w:fldCharType="end"/>
      </w:r>
      <w:r>
        <w:t xml:space="preserve">) </w:t>
      </w:r>
      <w:r w:rsidRPr="00273F63">
        <w:t>shows the disk read rate of the server.</w:t>
      </w:r>
    </w:p>
    <w:p w:rsidR="002E2C1B" w:rsidRDefault="002E2C1B" w:rsidP="002E2C1B">
      <w:pPr>
        <w:pStyle w:val="a6"/>
        <w:ind w:left="1434"/>
      </w:pPr>
      <w:bookmarkStart w:id="209" w:name="_Ref499738521"/>
      <w:bookmarkStart w:id="210" w:name="_Toc508494419"/>
      <w:r>
        <w:t xml:space="preserve">Figure </w:t>
      </w:r>
      <w:r w:rsidR="00F5236F">
        <w:fldChar w:fldCharType="begin"/>
      </w:r>
      <w:r w:rsidR="001E2835">
        <w:instrText xml:space="preserve"> SEQ Figure \* ARABIC </w:instrText>
      </w:r>
      <w:r w:rsidR="00F5236F">
        <w:fldChar w:fldCharType="separate"/>
      </w:r>
      <w:r w:rsidR="00D34884">
        <w:rPr>
          <w:noProof/>
        </w:rPr>
        <w:t>51</w:t>
      </w:r>
      <w:r w:rsidR="00F5236F">
        <w:rPr>
          <w:noProof/>
        </w:rPr>
        <w:fldChar w:fldCharType="end"/>
      </w:r>
      <w:bookmarkEnd w:id="209"/>
      <w:r>
        <w:t xml:space="preserve">: Disk Read Rate </w:t>
      </w:r>
      <w:r w:rsidRPr="00800FD7">
        <w:t>Panel</w:t>
      </w:r>
      <w:bookmarkEnd w:id="210"/>
    </w:p>
    <w:p w:rsidR="002E2C1B" w:rsidRDefault="002E2C1B" w:rsidP="002E2C1B">
      <w:pPr>
        <w:pStyle w:val="ae"/>
        <w:ind w:left="1440"/>
      </w:pPr>
      <w:r>
        <w:rPr>
          <w:noProof/>
          <w:lang w:eastAsia="zh-CN"/>
        </w:rPr>
        <w:drawing>
          <wp:inline distT="0" distB="0" distL="0" distR="0">
            <wp:extent cx="4219574" cy="2438400"/>
            <wp:effectExtent l="0" t="0" r="0" b="0"/>
            <wp:docPr id="1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65" cstate="print"/>
                    <a:stretch>
                      <a:fillRect/>
                    </a:stretch>
                  </pic:blipFill>
                  <pic:spPr>
                    <a:xfrm>
                      <a:off x="0" y="0"/>
                      <a:ext cx="4219574" cy="2438400"/>
                    </a:xfrm>
                    <a:prstGeom prst="rect">
                      <a:avLst/>
                    </a:prstGeom>
                  </pic:spPr>
                </pic:pic>
              </a:graphicData>
            </a:graphic>
          </wp:inline>
        </w:drawing>
      </w:r>
    </w:p>
    <w:p w:rsidR="002E2C1B" w:rsidRDefault="002E2C1B" w:rsidP="007A2A21">
      <w:pPr>
        <w:pStyle w:val="ae"/>
        <w:keepNext/>
        <w:numPr>
          <w:ilvl w:val="0"/>
          <w:numId w:val="39"/>
        </w:numPr>
        <w:ind w:left="1434"/>
      </w:pPr>
      <w:r w:rsidRPr="00273F63">
        <w:t>The Disk Usage on Root panel</w:t>
      </w:r>
      <w:r>
        <w:t>(</w:t>
      </w:r>
      <w:r w:rsidR="002A323F">
        <w:fldChar w:fldCharType="begin"/>
      </w:r>
      <w:r w:rsidR="002A323F">
        <w:instrText xml:space="preserve"> REF _Ref499738542 \h  \* MERGEFORMAT </w:instrText>
      </w:r>
      <w:r w:rsidR="002A323F">
        <w:fldChar w:fldCharType="separate"/>
      </w:r>
      <w:r w:rsidR="00D34884" w:rsidRPr="007774F1">
        <w:rPr>
          <w:rStyle w:val="DDNField"/>
        </w:rPr>
        <w:t>Figure 52</w:t>
      </w:r>
      <w:r w:rsidR="002A323F">
        <w:fldChar w:fldCharType="end"/>
      </w:r>
      <w:r>
        <w:t>) showsfreespace,usedspaceandreservedspaceonthe disk that is mounted as Root.A w</w:t>
      </w:r>
      <w:r w:rsidRPr="00273F63">
        <w:t xml:space="preserve">arning </w:t>
      </w:r>
      <w:r>
        <w:t>message will be generated when there’s</w:t>
      </w:r>
      <w:r w:rsidRPr="00273F63">
        <w:t xml:space="preserve"> little free space left.</w:t>
      </w:r>
    </w:p>
    <w:p w:rsidR="002E2C1B" w:rsidRDefault="002E2C1B" w:rsidP="002E2C1B">
      <w:pPr>
        <w:pStyle w:val="a6"/>
        <w:ind w:left="1434"/>
      </w:pPr>
      <w:bookmarkStart w:id="211" w:name="_Ref499738542"/>
      <w:bookmarkStart w:id="212" w:name="_Toc508494420"/>
      <w:r>
        <w:t xml:space="preserve">Figure </w:t>
      </w:r>
      <w:r w:rsidR="00F5236F">
        <w:fldChar w:fldCharType="begin"/>
      </w:r>
      <w:r w:rsidR="001E2835">
        <w:instrText xml:space="preserve"> SEQ Figure \* ARABIC </w:instrText>
      </w:r>
      <w:r w:rsidR="00F5236F">
        <w:fldChar w:fldCharType="separate"/>
      </w:r>
      <w:r w:rsidR="00D34884">
        <w:rPr>
          <w:noProof/>
        </w:rPr>
        <w:t>52</w:t>
      </w:r>
      <w:r w:rsidR="00F5236F">
        <w:rPr>
          <w:noProof/>
        </w:rPr>
        <w:fldChar w:fldCharType="end"/>
      </w:r>
      <w:bookmarkEnd w:id="211"/>
      <w:r>
        <w:t xml:space="preserve">: Disk Usage on Root </w:t>
      </w:r>
      <w:r w:rsidRPr="00800FD7">
        <w:t>Panel</w:t>
      </w:r>
      <w:bookmarkEnd w:id="212"/>
    </w:p>
    <w:p w:rsidR="002E2C1B" w:rsidRDefault="002E2C1B" w:rsidP="002E2C1B">
      <w:pPr>
        <w:pStyle w:val="DDNbodytext1"/>
        <w:ind w:left="1435"/>
      </w:pPr>
      <w:r>
        <w:rPr>
          <w:noProof/>
          <w:lang w:eastAsia="zh-CN"/>
        </w:rPr>
        <w:drawing>
          <wp:inline distT="0" distB="0" distL="0" distR="0">
            <wp:extent cx="4229100" cy="1885950"/>
            <wp:effectExtent l="0" t="0" r="0" b="0"/>
            <wp:docPr id="20"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229100" cy="1885950"/>
                    </a:xfrm>
                    <a:prstGeom prst="rect">
                      <a:avLst/>
                    </a:prstGeom>
                  </pic:spPr>
                </pic:pic>
              </a:graphicData>
            </a:graphic>
          </wp:inline>
        </w:drawing>
      </w:r>
    </w:p>
    <w:p w:rsidR="002E2C1B" w:rsidRDefault="002E2C1B" w:rsidP="007A2A21">
      <w:pPr>
        <w:pStyle w:val="DDNbodytext1"/>
        <w:keepNext/>
        <w:numPr>
          <w:ilvl w:val="0"/>
          <w:numId w:val="38"/>
        </w:numPr>
        <w:ind w:left="1434" w:hanging="357"/>
      </w:pPr>
      <w:r w:rsidRPr="00741273">
        <w:t xml:space="preserve">The Load </w:t>
      </w:r>
      <w:r>
        <w:t>p</w:t>
      </w:r>
      <w:r w:rsidRPr="00741273">
        <w:t xml:space="preserve">anel </w:t>
      </w:r>
      <w:r w:rsidRPr="00741273">
        <w:rPr>
          <w:rStyle w:val="DDNField"/>
        </w:rPr>
        <w:t>(</w:t>
      </w:r>
      <w:r w:rsidR="002A323F">
        <w:fldChar w:fldCharType="begin"/>
      </w:r>
      <w:r w:rsidR="002A323F">
        <w:instrText xml:space="preserve"> REF _Ref499738627 \h  \* MERGEFORMAT </w:instrText>
      </w:r>
      <w:r w:rsidR="002A323F">
        <w:fldChar w:fldCharType="separate"/>
      </w:r>
      <w:r w:rsidR="00D34884" w:rsidRPr="007774F1">
        <w:rPr>
          <w:rStyle w:val="DDNField"/>
        </w:rPr>
        <w:t>Figure 53</w:t>
      </w:r>
      <w:r w:rsidR="002A323F">
        <w:fldChar w:fldCharType="end"/>
      </w:r>
      <w:r>
        <w:t xml:space="preserve">) shows the load on the server. The system load is defined as the number of runnable tasks in the run-queue and is provided </w:t>
      </w:r>
      <w:r w:rsidRPr="00273F63">
        <w:rPr>
          <w:spacing w:val="-3"/>
        </w:rPr>
        <w:t xml:space="preserve">by </w:t>
      </w:r>
      <w:r>
        <w:t>many operatingsystemsas follows</w:t>
      </w:r>
      <w:r>
        <w:rPr>
          <w:spacing w:val="-7"/>
        </w:rPr>
        <w:t>:</w:t>
      </w:r>
    </w:p>
    <w:p w:rsidR="002E2C1B" w:rsidRDefault="002E2C1B" w:rsidP="007A2A21">
      <w:pPr>
        <w:pStyle w:val="DDNbodytext1"/>
        <w:keepLines/>
        <w:numPr>
          <w:ilvl w:val="1"/>
          <w:numId w:val="38"/>
        </w:numPr>
      </w:pPr>
      <w:r w:rsidRPr="00DF1B5E">
        <w:rPr>
          <w:b/>
        </w:rPr>
        <w:t>Shortterm</w:t>
      </w:r>
      <w:r>
        <w:t xml:space="preserve">— one minute average </w:t>
      </w:r>
    </w:p>
    <w:p w:rsidR="002E2C1B" w:rsidRDefault="002E2C1B" w:rsidP="007A2A21">
      <w:pPr>
        <w:pStyle w:val="DDNbodytext1"/>
        <w:keepLines/>
        <w:numPr>
          <w:ilvl w:val="1"/>
          <w:numId w:val="38"/>
        </w:numPr>
      </w:pPr>
      <w:r w:rsidRPr="00DF1B5E">
        <w:rPr>
          <w:b/>
        </w:rPr>
        <w:t>Midterm</w:t>
      </w:r>
      <w:r>
        <w:t xml:space="preserve">— five minutes average </w:t>
      </w:r>
    </w:p>
    <w:p w:rsidR="002E2C1B" w:rsidRDefault="002E2C1B" w:rsidP="007A2A21">
      <w:pPr>
        <w:pStyle w:val="DDNbodytext1"/>
        <w:keepNext/>
        <w:keepLines/>
        <w:numPr>
          <w:ilvl w:val="1"/>
          <w:numId w:val="38"/>
        </w:numPr>
        <w:ind w:left="2154" w:hanging="357"/>
      </w:pPr>
      <w:r w:rsidRPr="00DF1B5E">
        <w:rPr>
          <w:b/>
        </w:rPr>
        <w:lastRenderedPageBreak/>
        <w:t>Longterm</w:t>
      </w:r>
      <w:r>
        <w:t>— fifteen minutes average</w:t>
      </w:r>
    </w:p>
    <w:p w:rsidR="002E2C1B" w:rsidRDefault="002E2C1B" w:rsidP="002E2C1B">
      <w:pPr>
        <w:pStyle w:val="a6"/>
        <w:ind w:left="1434"/>
      </w:pPr>
      <w:bookmarkStart w:id="213" w:name="_Ref499738627"/>
      <w:bookmarkStart w:id="214" w:name="_Toc508494421"/>
      <w:r>
        <w:t xml:space="preserve">Figure </w:t>
      </w:r>
      <w:r w:rsidR="00F5236F">
        <w:fldChar w:fldCharType="begin"/>
      </w:r>
      <w:r w:rsidR="001E2835">
        <w:instrText xml:space="preserve"> SEQ Figure \* ARABIC </w:instrText>
      </w:r>
      <w:r w:rsidR="00F5236F">
        <w:fldChar w:fldCharType="separate"/>
      </w:r>
      <w:r w:rsidR="00D34884">
        <w:rPr>
          <w:noProof/>
        </w:rPr>
        <w:t>53</w:t>
      </w:r>
      <w:r w:rsidR="00F5236F">
        <w:rPr>
          <w:noProof/>
        </w:rPr>
        <w:fldChar w:fldCharType="end"/>
      </w:r>
      <w:bookmarkEnd w:id="213"/>
      <w:r>
        <w:t>: Load Panel</w:t>
      </w:r>
      <w:bookmarkEnd w:id="214"/>
    </w:p>
    <w:p w:rsidR="002E2C1B" w:rsidRDefault="002E2C1B" w:rsidP="002E2C1B">
      <w:pPr>
        <w:pStyle w:val="ae"/>
        <w:ind w:left="1434"/>
      </w:pPr>
      <w:r>
        <w:rPr>
          <w:noProof/>
          <w:lang w:eastAsia="zh-CN"/>
        </w:rPr>
        <w:drawing>
          <wp:inline distT="0" distB="0" distL="0" distR="0">
            <wp:extent cx="4219575" cy="1952625"/>
            <wp:effectExtent l="0" t="0" r="0" b="0"/>
            <wp:docPr id="2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67" cstate="print"/>
                    <a:stretch>
                      <a:fillRect/>
                    </a:stretch>
                  </pic:blipFill>
                  <pic:spPr>
                    <a:xfrm>
                      <a:off x="0" y="0"/>
                      <a:ext cx="4219575" cy="1952625"/>
                    </a:xfrm>
                    <a:prstGeom prst="rect">
                      <a:avLst/>
                    </a:prstGeom>
                  </pic:spPr>
                </pic:pic>
              </a:graphicData>
            </a:graphic>
          </wp:inline>
        </w:drawing>
      </w:r>
    </w:p>
    <w:p w:rsidR="002E2C1B" w:rsidRDefault="002E2C1B" w:rsidP="007A2A21">
      <w:pPr>
        <w:pStyle w:val="DDNbodytext1"/>
        <w:keepNext/>
        <w:numPr>
          <w:ilvl w:val="0"/>
          <w:numId w:val="37"/>
        </w:numPr>
        <w:ind w:left="1434" w:hanging="357"/>
      </w:pPr>
      <w:r w:rsidRPr="003F77AE">
        <w:t xml:space="preserve">The Uptime </w:t>
      </w:r>
      <w:r>
        <w:t>p</w:t>
      </w:r>
      <w:r w:rsidRPr="003F77AE">
        <w:t xml:space="preserve">anel </w:t>
      </w:r>
      <w:r>
        <w:t>(</w:t>
      </w:r>
      <w:r w:rsidR="002A323F">
        <w:fldChar w:fldCharType="begin"/>
      </w:r>
      <w:r w:rsidR="002A323F">
        <w:instrText xml:space="preserve"> REF _Ref499738644 \h  \* MERGEFORMAT </w:instrText>
      </w:r>
      <w:r w:rsidR="002A323F">
        <w:fldChar w:fldCharType="separate"/>
      </w:r>
      <w:r w:rsidR="00D34884" w:rsidRPr="007774F1">
        <w:rPr>
          <w:rStyle w:val="DDNField"/>
        </w:rPr>
        <w:t>Figure 54</w:t>
      </w:r>
      <w:r w:rsidR="002A323F">
        <w:fldChar w:fldCharType="end"/>
      </w:r>
      <w:r>
        <w:t>) shows</w:t>
      </w:r>
      <w:r w:rsidRPr="003F77AE">
        <w:t xml:space="preserve"> how </w:t>
      </w:r>
      <w:r>
        <w:t>longtheserverisworking.Itkeepstrackofthesystemuptime.</w:t>
      </w:r>
    </w:p>
    <w:p w:rsidR="002E2C1B" w:rsidRDefault="002E2C1B" w:rsidP="002E2C1B">
      <w:pPr>
        <w:pStyle w:val="a6"/>
        <w:ind w:left="1434"/>
      </w:pPr>
      <w:bookmarkStart w:id="215" w:name="_Ref499738644"/>
      <w:bookmarkStart w:id="216" w:name="_Toc508494422"/>
      <w:r>
        <w:t xml:space="preserve">Figure </w:t>
      </w:r>
      <w:r w:rsidR="00F5236F">
        <w:fldChar w:fldCharType="begin"/>
      </w:r>
      <w:r w:rsidR="001E2835">
        <w:instrText xml:space="preserve"> SEQ Figure \* ARABIC </w:instrText>
      </w:r>
      <w:r w:rsidR="00F5236F">
        <w:fldChar w:fldCharType="separate"/>
      </w:r>
      <w:r w:rsidR="00D34884">
        <w:rPr>
          <w:noProof/>
        </w:rPr>
        <w:t>54</w:t>
      </w:r>
      <w:r w:rsidR="00F5236F">
        <w:rPr>
          <w:noProof/>
        </w:rPr>
        <w:fldChar w:fldCharType="end"/>
      </w:r>
      <w:bookmarkEnd w:id="215"/>
      <w:r>
        <w:t>: Uptime Panel</w:t>
      </w:r>
      <w:bookmarkEnd w:id="216"/>
    </w:p>
    <w:p w:rsidR="002E2C1B" w:rsidRDefault="002E2C1B" w:rsidP="002E2C1B">
      <w:pPr>
        <w:pStyle w:val="ae"/>
        <w:spacing w:before="9"/>
        <w:ind w:left="1434"/>
        <w:rPr>
          <w:sz w:val="27"/>
        </w:rPr>
      </w:pPr>
      <w:r>
        <w:rPr>
          <w:noProof/>
          <w:lang w:eastAsia="zh-CN"/>
        </w:rPr>
        <w:drawing>
          <wp:inline distT="0" distB="0" distL="0" distR="0">
            <wp:extent cx="4219575" cy="1847850"/>
            <wp:effectExtent l="0" t="0" r="9525" b="0"/>
            <wp:docPr id="22"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219575" cy="1847850"/>
                    </a:xfrm>
                    <a:prstGeom prst="rect">
                      <a:avLst/>
                    </a:prstGeom>
                  </pic:spPr>
                </pic:pic>
              </a:graphicData>
            </a:graphic>
          </wp:inline>
        </w:drawing>
      </w:r>
    </w:p>
    <w:p w:rsidR="002E2C1B" w:rsidRPr="003F77AE" w:rsidRDefault="002E2C1B" w:rsidP="007A2A21">
      <w:pPr>
        <w:pStyle w:val="DDNbodytext1"/>
        <w:keepNext/>
        <w:numPr>
          <w:ilvl w:val="0"/>
          <w:numId w:val="37"/>
        </w:numPr>
        <w:ind w:left="1434" w:hanging="357"/>
      </w:pPr>
      <w:r>
        <w:t>The User p</w:t>
      </w:r>
      <w:r w:rsidRPr="003F77AE">
        <w:t xml:space="preserve">anel </w:t>
      </w:r>
      <w:r>
        <w:t>(</w:t>
      </w:r>
      <w:r w:rsidR="002A323F">
        <w:fldChar w:fldCharType="begin"/>
      </w:r>
      <w:r w:rsidR="002A323F">
        <w:instrText xml:space="preserve"> REF _Ref499738666 \h  \* MERGEFORMAT </w:instrText>
      </w:r>
      <w:r w:rsidR="002A323F">
        <w:fldChar w:fldCharType="separate"/>
      </w:r>
      <w:r w:rsidR="00D34884" w:rsidRPr="007774F1">
        <w:rPr>
          <w:rStyle w:val="DDNField"/>
        </w:rPr>
        <w:t>Figure 55</w:t>
      </w:r>
      <w:r w:rsidR="002A323F">
        <w:fldChar w:fldCharType="end"/>
      </w:r>
      <w:r>
        <w:t xml:space="preserve">) </w:t>
      </w:r>
      <w:r w:rsidRPr="003F77AE">
        <w:t>shows the number of users currently logged into the system.</w:t>
      </w:r>
    </w:p>
    <w:p w:rsidR="002E2C1B" w:rsidRDefault="002E2C1B" w:rsidP="002E2C1B">
      <w:pPr>
        <w:pStyle w:val="a6"/>
        <w:ind w:left="1440"/>
      </w:pPr>
      <w:bookmarkStart w:id="217" w:name="_Ref499738666"/>
      <w:bookmarkStart w:id="218" w:name="_Toc508494423"/>
      <w:r>
        <w:t xml:space="preserve">Figure </w:t>
      </w:r>
      <w:r w:rsidR="00F5236F">
        <w:fldChar w:fldCharType="begin"/>
      </w:r>
      <w:r w:rsidR="001E2835">
        <w:instrText xml:space="preserve"> SEQ Figure \* ARABIC </w:instrText>
      </w:r>
      <w:r w:rsidR="00F5236F">
        <w:fldChar w:fldCharType="separate"/>
      </w:r>
      <w:r w:rsidR="00D34884">
        <w:rPr>
          <w:noProof/>
        </w:rPr>
        <w:t>55</w:t>
      </w:r>
      <w:r w:rsidR="00F5236F">
        <w:rPr>
          <w:noProof/>
        </w:rPr>
        <w:fldChar w:fldCharType="end"/>
      </w:r>
      <w:bookmarkEnd w:id="217"/>
      <w:r>
        <w:t>: User Panel</w:t>
      </w:r>
      <w:bookmarkEnd w:id="218"/>
    </w:p>
    <w:p w:rsidR="002E2C1B" w:rsidRDefault="002E2C1B" w:rsidP="002E2C1B">
      <w:pPr>
        <w:pStyle w:val="ae"/>
        <w:ind w:left="1440"/>
      </w:pPr>
      <w:r>
        <w:rPr>
          <w:noProof/>
          <w:lang w:eastAsia="zh-CN"/>
        </w:rPr>
        <w:drawing>
          <wp:inline distT="0" distB="0" distL="0" distR="0">
            <wp:extent cx="4238625" cy="1962150"/>
            <wp:effectExtent l="0" t="0" r="0" b="0"/>
            <wp:docPr id="2272"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69" cstate="print"/>
                    <a:stretch>
                      <a:fillRect/>
                    </a:stretch>
                  </pic:blipFill>
                  <pic:spPr>
                    <a:xfrm>
                      <a:off x="0" y="0"/>
                      <a:ext cx="4238625" cy="1962150"/>
                    </a:xfrm>
                    <a:prstGeom prst="rect">
                      <a:avLst/>
                    </a:prstGeom>
                  </pic:spPr>
                </pic:pic>
              </a:graphicData>
            </a:graphic>
          </wp:inline>
        </w:drawing>
      </w:r>
    </w:p>
    <w:p w:rsidR="002E2C1B" w:rsidRPr="003F77AE" w:rsidRDefault="002E2C1B" w:rsidP="007A2A21">
      <w:pPr>
        <w:pStyle w:val="DDNbodytext1"/>
        <w:keepNext/>
        <w:numPr>
          <w:ilvl w:val="0"/>
          <w:numId w:val="36"/>
        </w:numPr>
        <w:ind w:left="1434" w:hanging="357"/>
      </w:pPr>
      <w:r>
        <w:lastRenderedPageBreak/>
        <w:t>The Temperature p</w:t>
      </w:r>
      <w:r w:rsidRPr="003F77AE">
        <w:t xml:space="preserve">anel </w:t>
      </w:r>
      <w:r>
        <w:t>(</w:t>
      </w:r>
      <w:r w:rsidR="002A323F">
        <w:fldChar w:fldCharType="begin"/>
      </w:r>
      <w:r w:rsidR="002A323F">
        <w:instrText xml:space="preserve"> REF _Ref499738682 \h  \* MERGEFORMAT </w:instrText>
      </w:r>
      <w:r w:rsidR="002A323F">
        <w:fldChar w:fldCharType="separate"/>
      </w:r>
      <w:r w:rsidR="00D34884" w:rsidRPr="007774F1">
        <w:rPr>
          <w:rStyle w:val="DDNField"/>
        </w:rPr>
        <w:t>Figure 56</w:t>
      </w:r>
      <w:r w:rsidR="002A323F">
        <w:fldChar w:fldCharType="end"/>
      </w:r>
      <w:r>
        <w:t xml:space="preserve">) </w:t>
      </w:r>
      <w:r w:rsidRPr="003F77AE">
        <w:t>shows the temperature collected from sensors.</w:t>
      </w:r>
    </w:p>
    <w:p w:rsidR="002E2C1B" w:rsidRDefault="002E2C1B" w:rsidP="002E2C1B">
      <w:pPr>
        <w:pStyle w:val="a6"/>
        <w:ind w:left="1434"/>
      </w:pPr>
      <w:bookmarkStart w:id="219" w:name="_Ref499738682"/>
      <w:bookmarkStart w:id="220" w:name="_Toc508494424"/>
      <w:r>
        <w:t xml:space="preserve">Figure </w:t>
      </w:r>
      <w:r w:rsidR="00F5236F">
        <w:fldChar w:fldCharType="begin"/>
      </w:r>
      <w:r w:rsidR="001E2835">
        <w:instrText xml:space="preserve"> SEQ Figure \* ARABIC </w:instrText>
      </w:r>
      <w:r w:rsidR="00F5236F">
        <w:fldChar w:fldCharType="separate"/>
      </w:r>
      <w:r w:rsidR="00D34884">
        <w:rPr>
          <w:noProof/>
        </w:rPr>
        <w:t>56</w:t>
      </w:r>
      <w:r w:rsidR="00F5236F">
        <w:rPr>
          <w:noProof/>
        </w:rPr>
        <w:fldChar w:fldCharType="end"/>
      </w:r>
      <w:bookmarkEnd w:id="219"/>
      <w:r>
        <w:t>: Temperature Panel</w:t>
      </w:r>
      <w:bookmarkEnd w:id="220"/>
    </w:p>
    <w:p w:rsidR="002E2C1B" w:rsidRDefault="002E2C1B" w:rsidP="002E2C1B">
      <w:pPr>
        <w:pStyle w:val="ae"/>
        <w:spacing w:before="10"/>
        <w:ind w:left="1434"/>
        <w:rPr>
          <w:sz w:val="24"/>
        </w:rPr>
      </w:pPr>
      <w:r>
        <w:rPr>
          <w:noProof/>
          <w:lang w:eastAsia="zh-CN"/>
        </w:rPr>
        <w:drawing>
          <wp:inline distT="0" distB="0" distL="0" distR="0">
            <wp:extent cx="4346067" cy="893826"/>
            <wp:effectExtent l="0" t="0" r="0" b="1905"/>
            <wp:docPr id="227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346067" cy="893826"/>
                    </a:xfrm>
                    <a:prstGeom prst="rect">
                      <a:avLst/>
                    </a:prstGeom>
                  </pic:spPr>
                </pic:pic>
              </a:graphicData>
            </a:graphic>
          </wp:inline>
        </w:drawing>
      </w:r>
    </w:p>
    <w:p w:rsidR="002E2C1B" w:rsidRDefault="002E2C1B" w:rsidP="002E2C1B">
      <w:pPr>
        <w:pStyle w:val="22"/>
      </w:pPr>
      <w:bookmarkStart w:id="221" w:name="_Toc508494364"/>
      <w:r w:rsidRPr="0073368C">
        <w:t>SFA Physical Disk Dashboard</w:t>
      </w:r>
      <w:bookmarkEnd w:id="221"/>
    </w:p>
    <w:p w:rsidR="002E2C1B" w:rsidRDefault="002E2C1B" w:rsidP="002E2C1B">
      <w:pPr>
        <w:pStyle w:val="ae"/>
        <w:keepNext/>
      </w:pPr>
      <w:r>
        <w:t xml:space="preserve">The </w:t>
      </w:r>
      <w:r w:rsidRPr="0073368C">
        <w:rPr>
          <w:b/>
        </w:rPr>
        <w:t>SFA Physical Disk</w:t>
      </w:r>
      <w:r>
        <w:t xml:space="preserve"> dashboard shown in </w:t>
      </w:r>
      <w:r w:rsidR="002A323F">
        <w:fldChar w:fldCharType="begin"/>
      </w:r>
      <w:r w:rsidR="002A323F">
        <w:instrText xml:space="preserve"> REF _Ref499636230 \h  \* MERGEFORMAT </w:instrText>
      </w:r>
      <w:r w:rsidR="002A323F">
        <w:fldChar w:fldCharType="separate"/>
      </w:r>
      <w:r w:rsidR="00D34884" w:rsidRPr="00D34884">
        <w:rPr>
          <w:rStyle w:val="DDNField"/>
        </w:rPr>
        <w:t>Figure 57</w:t>
      </w:r>
      <w:r w:rsidR="002A323F">
        <w:fldChar w:fldCharType="end"/>
      </w:r>
      <w:r>
        <w:t xml:space="preserve"> displays information about </w:t>
      </w:r>
      <w:r w:rsidRPr="0073368C">
        <w:t>DDN SFAphysical disks.</w:t>
      </w:r>
    </w:p>
    <w:p w:rsidR="002E2C1B" w:rsidRDefault="002E2C1B" w:rsidP="002E2C1B">
      <w:pPr>
        <w:pStyle w:val="a6"/>
      </w:pPr>
      <w:bookmarkStart w:id="222" w:name="_Ref499636230"/>
      <w:bookmarkStart w:id="223" w:name="_Toc508494425"/>
      <w:r>
        <w:t xml:space="preserve">Figure </w:t>
      </w:r>
      <w:r w:rsidR="00F5236F">
        <w:fldChar w:fldCharType="begin"/>
      </w:r>
      <w:r w:rsidR="001E2835">
        <w:instrText xml:space="preserve"> SEQ Figure \* ARABIC </w:instrText>
      </w:r>
      <w:r w:rsidR="00F5236F">
        <w:fldChar w:fldCharType="separate"/>
      </w:r>
      <w:r w:rsidR="00D34884">
        <w:rPr>
          <w:noProof/>
        </w:rPr>
        <w:t>57</w:t>
      </w:r>
      <w:r w:rsidR="00F5236F">
        <w:rPr>
          <w:noProof/>
        </w:rPr>
        <w:fldChar w:fldCharType="end"/>
      </w:r>
      <w:bookmarkEnd w:id="222"/>
      <w:r>
        <w:t>: SFA Physical Disk Dashboard</w:t>
      </w:r>
      <w:bookmarkEnd w:id="223"/>
    </w:p>
    <w:p w:rsidR="002E2C1B" w:rsidRDefault="002E2C1B" w:rsidP="002E2C1B">
      <w:pPr>
        <w:pStyle w:val="ae"/>
      </w:pPr>
      <w:r>
        <w:rPr>
          <w:noProof/>
          <w:lang w:eastAsia="zh-CN"/>
        </w:rPr>
        <w:drawing>
          <wp:inline distT="0" distB="0" distL="0" distR="0">
            <wp:extent cx="4420552" cy="1884807"/>
            <wp:effectExtent l="0" t="0" r="0" b="1270"/>
            <wp:docPr id="2274"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420552" cy="1884807"/>
                    </a:xfrm>
                    <a:prstGeom prst="rect">
                      <a:avLst/>
                    </a:prstGeom>
                  </pic:spPr>
                </pic:pic>
              </a:graphicData>
            </a:graphic>
          </wp:inline>
        </w:drawing>
      </w:r>
    </w:p>
    <w:p w:rsidR="002E2C1B" w:rsidRDefault="002E2C1B" w:rsidP="002E2C1B">
      <w:pPr>
        <w:pStyle w:val="ae"/>
        <w:keepNext/>
      </w:pPr>
      <w:r w:rsidRPr="00497FBA">
        <w:t xml:space="preserve">Below you will find </w:t>
      </w:r>
      <w:r>
        <w:t>description</w:t>
      </w:r>
      <w:r w:rsidRPr="00497FBA">
        <w:t xml:space="preserve"> of some of the panels in the </w:t>
      </w:r>
      <w:r w:rsidRPr="00497FBA">
        <w:rPr>
          <w:b/>
        </w:rPr>
        <w:t xml:space="preserve">SFA </w:t>
      </w:r>
      <w:r>
        <w:rPr>
          <w:b/>
        </w:rPr>
        <w:t>Physical</w:t>
      </w:r>
      <w:r w:rsidRPr="00497FBA">
        <w:rPr>
          <w:b/>
        </w:rPr>
        <w:t xml:space="preserve"> Disk</w:t>
      </w:r>
      <w:r w:rsidRPr="00497FBA">
        <w:t xml:space="preserve"> dashboard:</w:t>
      </w:r>
    </w:p>
    <w:p w:rsidR="002E2C1B" w:rsidRDefault="002E2C1B" w:rsidP="007A2A21">
      <w:pPr>
        <w:pStyle w:val="DDNbodytext1"/>
        <w:keepNext/>
        <w:numPr>
          <w:ilvl w:val="0"/>
          <w:numId w:val="36"/>
        </w:numPr>
        <w:ind w:left="1434" w:hanging="357"/>
      </w:pPr>
      <w:r>
        <w:t>The I/O Performance p</w:t>
      </w:r>
      <w:r w:rsidRPr="00497FBA">
        <w:t xml:space="preserve">anel </w:t>
      </w:r>
      <w:r>
        <w:t>(</w:t>
      </w:r>
      <w:r w:rsidR="002A323F">
        <w:fldChar w:fldCharType="begin"/>
      </w:r>
      <w:r w:rsidR="002A323F">
        <w:instrText xml:space="preserve"> REF _Ref499738708 \h  \* MERGEFORMAT </w:instrText>
      </w:r>
      <w:r w:rsidR="002A323F">
        <w:fldChar w:fldCharType="separate"/>
      </w:r>
      <w:r w:rsidR="00D34884" w:rsidRPr="007774F1">
        <w:rPr>
          <w:rStyle w:val="DDNField"/>
        </w:rPr>
        <w:t>Figure 58</w:t>
      </w:r>
      <w:r w:rsidR="002A323F">
        <w:fldChar w:fldCharType="end"/>
      </w:r>
      <w:r>
        <w:t>) shows</w:t>
      </w:r>
      <w:r w:rsidRPr="00497FBA">
        <w:t xml:space="preserve"> I/O speed at </w:t>
      </w:r>
      <w:r>
        <w:t>a specific</w:t>
      </w:r>
      <w:r w:rsidRPr="00497FBA">
        <w:t xml:space="preserve"> time.</w:t>
      </w:r>
    </w:p>
    <w:p w:rsidR="002E2C1B" w:rsidRPr="007D129B" w:rsidRDefault="002E2C1B" w:rsidP="002E2C1B">
      <w:pPr>
        <w:pStyle w:val="a6"/>
        <w:ind w:left="1434"/>
        <w:rPr>
          <w:lang w:val="ru-RU"/>
        </w:rPr>
      </w:pPr>
      <w:bookmarkStart w:id="224" w:name="_Ref499738708"/>
      <w:bookmarkStart w:id="225" w:name="_Toc508494426"/>
      <w:r>
        <w:t xml:space="preserve">Figure </w:t>
      </w:r>
      <w:r w:rsidR="00F5236F">
        <w:fldChar w:fldCharType="begin"/>
      </w:r>
      <w:r w:rsidR="001E2835">
        <w:instrText xml:space="preserve"> SEQ Figure \* ARABIC </w:instrText>
      </w:r>
      <w:r w:rsidR="00F5236F">
        <w:fldChar w:fldCharType="separate"/>
      </w:r>
      <w:r w:rsidR="00D34884">
        <w:rPr>
          <w:noProof/>
        </w:rPr>
        <w:t>58</w:t>
      </w:r>
      <w:r w:rsidR="00F5236F">
        <w:rPr>
          <w:noProof/>
        </w:rPr>
        <w:fldChar w:fldCharType="end"/>
      </w:r>
      <w:bookmarkEnd w:id="224"/>
      <w:r>
        <w:t>: I/O Performance on Physical Disk</w:t>
      </w:r>
      <w:r w:rsidRPr="007D129B">
        <w:t>Panel</w:t>
      </w:r>
      <w:bookmarkEnd w:id="225"/>
    </w:p>
    <w:p w:rsidR="002E2C1B" w:rsidRDefault="002E2C1B" w:rsidP="002E2C1B">
      <w:pPr>
        <w:pStyle w:val="DDNbodytext1"/>
        <w:ind w:left="1435"/>
      </w:pPr>
      <w:r>
        <w:rPr>
          <w:noProof/>
          <w:lang w:eastAsia="zh-CN"/>
        </w:rPr>
        <w:drawing>
          <wp:inline distT="0" distB="0" distL="0" distR="0">
            <wp:extent cx="4210049" cy="2457450"/>
            <wp:effectExtent l="0" t="0" r="635" b="0"/>
            <wp:docPr id="227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210049" cy="2457450"/>
                    </a:xfrm>
                    <a:prstGeom prst="rect">
                      <a:avLst/>
                    </a:prstGeom>
                  </pic:spPr>
                </pic:pic>
              </a:graphicData>
            </a:graphic>
          </wp:inline>
        </w:drawing>
      </w:r>
    </w:p>
    <w:p w:rsidR="002E2C1B" w:rsidRDefault="002E2C1B" w:rsidP="007A2A21">
      <w:pPr>
        <w:pStyle w:val="DDNbodytext1"/>
        <w:keepNext/>
        <w:numPr>
          <w:ilvl w:val="0"/>
          <w:numId w:val="36"/>
        </w:numPr>
        <w:ind w:left="1434" w:hanging="357"/>
      </w:pPr>
      <w:r>
        <w:lastRenderedPageBreak/>
        <w:t>The IOPS p</w:t>
      </w:r>
      <w:r w:rsidRPr="00497FBA">
        <w:t xml:space="preserve">anel </w:t>
      </w:r>
      <w:r>
        <w:t>(</w:t>
      </w:r>
      <w:r w:rsidR="002A323F">
        <w:fldChar w:fldCharType="begin"/>
      </w:r>
      <w:r w:rsidR="002A323F">
        <w:instrText xml:space="preserve"> REF _Ref499738721 \h  \* MERGEFORMAT </w:instrText>
      </w:r>
      <w:r w:rsidR="002A323F">
        <w:fldChar w:fldCharType="separate"/>
      </w:r>
      <w:r w:rsidR="00D34884" w:rsidRPr="007774F1">
        <w:rPr>
          <w:rStyle w:val="DDNField"/>
        </w:rPr>
        <w:t>Figure 59</w:t>
      </w:r>
      <w:r w:rsidR="002A323F">
        <w:fldChar w:fldCharType="end"/>
      </w:r>
      <w:r>
        <w:t>) shows</w:t>
      </w:r>
      <w:r w:rsidRPr="00497FBA">
        <w:t xml:space="preserve"> I/O operations per second on </w:t>
      </w:r>
      <w:r>
        <w:t>Physical</w:t>
      </w:r>
      <w:r w:rsidRPr="00497FBA">
        <w:t xml:space="preserve"> Disk.</w:t>
      </w:r>
    </w:p>
    <w:p w:rsidR="002E2C1B" w:rsidRDefault="002E2C1B" w:rsidP="002E2C1B">
      <w:pPr>
        <w:pStyle w:val="a6"/>
        <w:ind w:left="1434"/>
      </w:pPr>
      <w:bookmarkStart w:id="226" w:name="_Ref499738721"/>
      <w:bookmarkStart w:id="227" w:name="_Toc508494427"/>
      <w:r>
        <w:t xml:space="preserve">Figure </w:t>
      </w:r>
      <w:r w:rsidR="00F5236F">
        <w:fldChar w:fldCharType="begin"/>
      </w:r>
      <w:r w:rsidR="001E2835">
        <w:instrText xml:space="preserve"> SEQ Figure \* ARABIC </w:instrText>
      </w:r>
      <w:r w:rsidR="00F5236F">
        <w:fldChar w:fldCharType="separate"/>
      </w:r>
      <w:r w:rsidR="00D34884">
        <w:rPr>
          <w:noProof/>
        </w:rPr>
        <w:t>59</w:t>
      </w:r>
      <w:r w:rsidR="00F5236F">
        <w:rPr>
          <w:noProof/>
        </w:rPr>
        <w:fldChar w:fldCharType="end"/>
      </w:r>
      <w:bookmarkEnd w:id="226"/>
      <w:r>
        <w:t xml:space="preserve">: IOPS on Physical Disk </w:t>
      </w:r>
      <w:r w:rsidRPr="00800FD7">
        <w:t>Panel</w:t>
      </w:r>
      <w:bookmarkEnd w:id="227"/>
    </w:p>
    <w:p w:rsidR="002E2C1B" w:rsidRDefault="002E2C1B" w:rsidP="002E2C1B">
      <w:pPr>
        <w:pStyle w:val="DDNbodytext1"/>
        <w:ind w:left="1435"/>
      </w:pPr>
      <w:r>
        <w:rPr>
          <w:noProof/>
          <w:lang w:eastAsia="zh-CN"/>
        </w:rPr>
        <w:drawing>
          <wp:inline distT="0" distB="0" distL="0" distR="0">
            <wp:extent cx="4219575" cy="2447925"/>
            <wp:effectExtent l="0" t="0" r="9525" b="9525"/>
            <wp:docPr id="2276"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219575" cy="2447925"/>
                    </a:xfrm>
                    <a:prstGeom prst="rect">
                      <a:avLst/>
                    </a:prstGeom>
                  </pic:spPr>
                </pic:pic>
              </a:graphicData>
            </a:graphic>
          </wp:inline>
        </w:drawing>
      </w:r>
    </w:p>
    <w:p w:rsidR="002E2C1B" w:rsidRDefault="002E2C1B" w:rsidP="007A2A21">
      <w:pPr>
        <w:pStyle w:val="DDNbodytext1"/>
        <w:keepNext/>
        <w:numPr>
          <w:ilvl w:val="0"/>
          <w:numId w:val="36"/>
        </w:numPr>
        <w:ind w:left="1434" w:hanging="357"/>
      </w:pPr>
      <w:r>
        <w:t>The Bytes per I/O p</w:t>
      </w:r>
      <w:r w:rsidRPr="00F62ADE">
        <w:t xml:space="preserve">anel </w:t>
      </w:r>
      <w:r>
        <w:t>(</w:t>
      </w:r>
      <w:r w:rsidR="002A323F">
        <w:fldChar w:fldCharType="begin"/>
      </w:r>
      <w:r w:rsidR="002A323F">
        <w:instrText xml:space="preserve"> REF _Ref499738753 \h  \* MERGEFORMAT </w:instrText>
      </w:r>
      <w:r w:rsidR="002A323F">
        <w:fldChar w:fldCharType="separate"/>
      </w:r>
      <w:r w:rsidR="00D34884" w:rsidRPr="007774F1">
        <w:rPr>
          <w:rStyle w:val="DDNField"/>
        </w:rPr>
        <w:t>Figure 60</w:t>
      </w:r>
      <w:r w:rsidR="002A323F">
        <w:fldChar w:fldCharType="end"/>
      </w:r>
      <w:r>
        <w:t xml:space="preserve">) </w:t>
      </w:r>
      <w:r w:rsidRPr="00F62ADE">
        <w:t>shows the I/O bytes per second on each controller.</w:t>
      </w:r>
    </w:p>
    <w:p w:rsidR="002E2C1B" w:rsidRPr="00CE2D96" w:rsidRDefault="002E2C1B" w:rsidP="002E2C1B">
      <w:pPr>
        <w:pStyle w:val="a6"/>
        <w:ind w:left="1434"/>
        <w:rPr>
          <w:lang w:val="ru-RU"/>
        </w:rPr>
      </w:pPr>
      <w:bookmarkStart w:id="228" w:name="_Ref499738753"/>
      <w:bookmarkStart w:id="229" w:name="_Toc508494428"/>
      <w:r>
        <w:t xml:space="preserve">Figure </w:t>
      </w:r>
      <w:r w:rsidR="00F5236F">
        <w:fldChar w:fldCharType="begin"/>
      </w:r>
      <w:r w:rsidR="001E2835">
        <w:instrText xml:space="preserve"> SEQ Figure \* ARABIC </w:instrText>
      </w:r>
      <w:r w:rsidR="00F5236F">
        <w:fldChar w:fldCharType="separate"/>
      </w:r>
      <w:r w:rsidR="00D34884">
        <w:rPr>
          <w:noProof/>
        </w:rPr>
        <w:t>60</w:t>
      </w:r>
      <w:r w:rsidR="00F5236F">
        <w:rPr>
          <w:noProof/>
        </w:rPr>
        <w:fldChar w:fldCharType="end"/>
      </w:r>
      <w:bookmarkEnd w:id="228"/>
      <w:r>
        <w:t xml:space="preserve">: Bytes per I/O on Physical Disk </w:t>
      </w:r>
      <w:r w:rsidRPr="00800FD7">
        <w:t>Panel</w:t>
      </w:r>
      <w:bookmarkEnd w:id="229"/>
    </w:p>
    <w:p w:rsidR="002E2C1B" w:rsidRDefault="002E2C1B" w:rsidP="002E2C1B">
      <w:pPr>
        <w:pStyle w:val="DDNbodytext1"/>
        <w:ind w:left="1435"/>
      </w:pPr>
      <w:r>
        <w:rPr>
          <w:noProof/>
          <w:lang w:eastAsia="zh-CN"/>
        </w:rPr>
        <w:drawing>
          <wp:inline distT="0" distB="0" distL="0" distR="0">
            <wp:extent cx="4229100" cy="2447925"/>
            <wp:effectExtent l="0" t="0" r="0" b="0"/>
            <wp:docPr id="227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74" cstate="print"/>
                    <a:stretch>
                      <a:fillRect/>
                    </a:stretch>
                  </pic:blipFill>
                  <pic:spPr>
                    <a:xfrm>
                      <a:off x="0" y="0"/>
                      <a:ext cx="4229100" cy="2447925"/>
                    </a:xfrm>
                    <a:prstGeom prst="rect">
                      <a:avLst/>
                    </a:prstGeom>
                  </pic:spPr>
                </pic:pic>
              </a:graphicData>
            </a:graphic>
          </wp:inline>
        </w:drawing>
      </w:r>
    </w:p>
    <w:p w:rsidR="002E2C1B" w:rsidRDefault="002E2C1B" w:rsidP="007A2A21">
      <w:pPr>
        <w:pStyle w:val="DDNbodytext1"/>
        <w:keepNext/>
        <w:numPr>
          <w:ilvl w:val="0"/>
          <w:numId w:val="36"/>
        </w:numPr>
        <w:spacing w:before="5"/>
        <w:ind w:left="1434" w:hanging="357"/>
      </w:pPr>
      <w:r w:rsidRPr="00741273">
        <w:lastRenderedPageBreak/>
        <w:t>The Write</w:t>
      </w:r>
      <w:r>
        <w:t xml:space="preserve"> Performance p</w:t>
      </w:r>
      <w:r w:rsidRPr="00F62ADE">
        <w:t>anel</w:t>
      </w:r>
      <w:r>
        <w:t xml:space="preserve"> (</w:t>
      </w:r>
      <w:r w:rsidR="002A323F">
        <w:fldChar w:fldCharType="begin"/>
      </w:r>
      <w:r w:rsidR="002A323F">
        <w:instrText xml:space="preserve"> REF _Ref499738856 \h  \* MERGEFORMAT </w:instrText>
      </w:r>
      <w:r w:rsidR="002A323F">
        <w:fldChar w:fldCharType="separate"/>
      </w:r>
      <w:r w:rsidR="00D34884" w:rsidRPr="007774F1">
        <w:rPr>
          <w:rStyle w:val="DDNField"/>
        </w:rPr>
        <w:t>Figure 61</w:t>
      </w:r>
      <w:r w:rsidR="002A323F">
        <w:fldChar w:fldCharType="end"/>
      </w:r>
      <w:r>
        <w:t>)</w:t>
      </w:r>
      <w:r w:rsidRPr="00F62ADE">
        <w:t xml:space="preserve"> shows the write performance on each controller.</w:t>
      </w:r>
    </w:p>
    <w:p w:rsidR="002E2C1B" w:rsidRDefault="002E2C1B" w:rsidP="002E2C1B">
      <w:pPr>
        <w:pStyle w:val="a6"/>
        <w:ind w:left="1434"/>
      </w:pPr>
      <w:bookmarkStart w:id="230" w:name="_Ref499738856"/>
      <w:bookmarkStart w:id="231" w:name="_Toc508494429"/>
      <w:r>
        <w:t xml:space="preserve">Figure </w:t>
      </w:r>
      <w:r w:rsidR="00F5236F">
        <w:fldChar w:fldCharType="begin"/>
      </w:r>
      <w:r w:rsidR="001E2835">
        <w:instrText xml:space="preserve"> SEQ Figure \* ARABIC </w:instrText>
      </w:r>
      <w:r w:rsidR="00F5236F">
        <w:fldChar w:fldCharType="separate"/>
      </w:r>
      <w:r w:rsidR="00D34884">
        <w:rPr>
          <w:noProof/>
        </w:rPr>
        <w:t>61</w:t>
      </w:r>
      <w:r w:rsidR="00F5236F">
        <w:rPr>
          <w:noProof/>
        </w:rPr>
        <w:fldChar w:fldCharType="end"/>
      </w:r>
      <w:bookmarkEnd w:id="230"/>
      <w:r>
        <w:t xml:space="preserve">: Write Performance on Physical Disk </w:t>
      </w:r>
      <w:r w:rsidRPr="00CE2D96">
        <w:rPr>
          <w:b w:val="0"/>
        </w:rPr>
        <w:t>Panel</w:t>
      </w:r>
      <w:bookmarkEnd w:id="231"/>
    </w:p>
    <w:p w:rsidR="002E2C1B" w:rsidRDefault="002E2C1B" w:rsidP="002E2C1B">
      <w:pPr>
        <w:pStyle w:val="DDNbodytext1"/>
        <w:spacing w:before="5"/>
        <w:ind w:left="1435"/>
        <w:rPr>
          <w:sz w:val="23"/>
        </w:rPr>
      </w:pPr>
      <w:r w:rsidRPr="00F62ADE">
        <w:rPr>
          <w:noProof/>
          <w:lang w:eastAsia="zh-CN"/>
        </w:rPr>
        <w:drawing>
          <wp:inline distT="0" distB="0" distL="0" distR="0">
            <wp:extent cx="4219575" cy="1634611"/>
            <wp:effectExtent l="0" t="0" r="0" b="3810"/>
            <wp:docPr id="2278"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244578" cy="1644297"/>
                    </a:xfrm>
                    <a:prstGeom prst="rect">
                      <a:avLst/>
                    </a:prstGeom>
                  </pic:spPr>
                </pic:pic>
              </a:graphicData>
            </a:graphic>
          </wp:inline>
        </w:drawing>
      </w:r>
    </w:p>
    <w:p w:rsidR="002E2C1B" w:rsidRPr="00CE2D96" w:rsidRDefault="002E2C1B" w:rsidP="007A2A21">
      <w:pPr>
        <w:pStyle w:val="DDNbodytext1"/>
        <w:keepNext/>
        <w:numPr>
          <w:ilvl w:val="0"/>
          <w:numId w:val="36"/>
        </w:numPr>
        <w:ind w:left="1434" w:hanging="357"/>
      </w:pPr>
      <w:r>
        <w:t>The Write I/O S</w:t>
      </w:r>
      <w:r w:rsidRPr="00CE2D96">
        <w:t xml:space="preserve">ize </w:t>
      </w:r>
      <w:r>
        <w:t>Samples p</w:t>
      </w:r>
      <w:r w:rsidRPr="00CE2D96">
        <w:t xml:space="preserve">anel </w:t>
      </w:r>
      <w:r>
        <w:t>(</w:t>
      </w:r>
      <w:r w:rsidR="002A323F">
        <w:fldChar w:fldCharType="begin"/>
      </w:r>
      <w:r w:rsidR="002A323F">
        <w:instrText xml:space="preserve"> REF _Ref499738888 \h  \* MERGEFORMAT </w:instrText>
      </w:r>
      <w:r w:rsidR="002A323F">
        <w:fldChar w:fldCharType="separate"/>
      </w:r>
      <w:r w:rsidR="00D34884" w:rsidRPr="007774F1">
        <w:rPr>
          <w:rStyle w:val="DDNField"/>
        </w:rPr>
        <w:t>Figure 62</w:t>
      </w:r>
      <w:r w:rsidR="002A323F">
        <w:fldChar w:fldCharType="end"/>
      </w:r>
      <w:r>
        <w:t xml:space="preserve">) </w:t>
      </w:r>
      <w:r w:rsidRPr="00CE2D96">
        <w:t xml:space="preserve">shows the account of </w:t>
      </w:r>
      <w:r w:rsidR="00AE33CE" w:rsidRPr="00CE2D96">
        <w:t>writing</w:t>
      </w:r>
      <w:r w:rsidRPr="00CE2D96">
        <w:t xml:space="preserve"> operation on each size.</w:t>
      </w:r>
    </w:p>
    <w:p w:rsidR="002E2C1B" w:rsidRDefault="002E2C1B" w:rsidP="002E2C1B">
      <w:pPr>
        <w:pStyle w:val="a6"/>
        <w:ind w:left="1434"/>
      </w:pPr>
      <w:bookmarkStart w:id="232" w:name="_Ref499738888"/>
      <w:bookmarkStart w:id="233" w:name="_Toc508494430"/>
      <w:r>
        <w:t xml:space="preserve">Figure </w:t>
      </w:r>
      <w:r w:rsidR="00F5236F">
        <w:fldChar w:fldCharType="begin"/>
      </w:r>
      <w:r w:rsidR="001E2835">
        <w:instrText xml:space="preserve"> SEQ Figure \* ARABIC </w:instrText>
      </w:r>
      <w:r w:rsidR="00F5236F">
        <w:fldChar w:fldCharType="separate"/>
      </w:r>
      <w:r w:rsidR="00D34884">
        <w:rPr>
          <w:noProof/>
        </w:rPr>
        <w:t>62</w:t>
      </w:r>
      <w:r w:rsidR="00F5236F">
        <w:rPr>
          <w:noProof/>
        </w:rPr>
        <w:fldChar w:fldCharType="end"/>
      </w:r>
      <w:bookmarkEnd w:id="232"/>
      <w:r>
        <w:t xml:space="preserve">: Write I/O Size Samples on Physical Disk </w:t>
      </w:r>
      <w:r w:rsidRPr="00CE2D96">
        <w:rPr>
          <w:b w:val="0"/>
        </w:rPr>
        <w:t>Panel</w:t>
      </w:r>
      <w:bookmarkEnd w:id="233"/>
    </w:p>
    <w:p w:rsidR="002E2C1B" w:rsidRDefault="002E2C1B" w:rsidP="002E2C1B">
      <w:pPr>
        <w:pStyle w:val="ae"/>
        <w:spacing w:before="5"/>
        <w:ind w:left="1434"/>
        <w:rPr>
          <w:sz w:val="21"/>
        </w:rPr>
      </w:pPr>
      <w:r>
        <w:rPr>
          <w:noProof/>
          <w:lang w:eastAsia="zh-CN"/>
        </w:rPr>
        <w:drawing>
          <wp:inline distT="0" distB="0" distL="0" distR="0">
            <wp:extent cx="4363974" cy="1781079"/>
            <wp:effectExtent l="0" t="0" r="0" b="0"/>
            <wp:docPr id="227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363974" cy="1781079"/>
                    </a:xfrm>
                    <a:prstGeom prst="rect">
                      <a:avLst/>
                    </a:prstGeom>
                  </pic:spPr>
                </pic:pic>
              </a:graphicData>
            </a:graphic>
          </wp:inline>
        </w:drawing>
      </w:r>
    </w:p>
    <w:p w:rsidR="002E2C1B" w:rsidRDefault="002E2C1B" w:rsidP="007A2A21">
      <w:pPr>
        <w:pStyle w:val="DDNbodytext1"/>
        <w:keepNext/>
        <w:numPr>
          <w:ilvl w:val="0"/>
          <w:numId w:val="36"/>
        </w:numPr>
        <w:ind w:left="1434" w:hanging="357"/>
      </w:pPr>
      <w:r>
        <w:t>The Write Latency Samples p</w:t>
      </w:r>
      <w:r w:rsidRPr="00CE2D96">
        <w:t xml:space="preserve">anel </w:t>
      </w:r>
      <w:r>
        <w:t>(</w:t>
      </w:r>
      <w:r w:rsidR="002A323F">
        <w:fldChar w:fldCharType="begin"/>
      </w:r>
      <w:r w:rsidR="002A323F">
        <w:instrText xml:space="preserve"> REF _Ref499738909 \h  \* MERGEFORMAT </w:instrText>
      </w:r>
      <w:r w:rsidR="002A323F">
        <w:fldChar w:fldCharType="separate"/>
      </w:r>
      <w:r w:rsidR="00D34884" w:rsidRPr="007774F1">
        <w:rPr>
          <w:rStyle w:val="DDNField"/>
        </w:rPr>
        <w:t>Figure 63</w:t>
      </w:r>
      <w:r w:rsidR="002A323F">
        <w:fldChar w:fldCharType="end"/>
      </w:r>
      <w:r>
        <w:t>) showstheaccountofwritingoperationon each</w:t>
      </w:r>
      <w:r w:rsidRPr="00CE2D96">
        <w:t xml:space="preserve"> latency.</w:t>
      </w:r>
    </w:p>
    <w:p w:rsidR="002E2C1B" w:rsidRDefault="002E2C1B" w:rsidP="002E2C1B">
      <w:pPr>
        <w:pStyle w:val="a6"/>
        <w:ind w:left="1434"/>
      </w:pPr>
      <w:bookmarkStart w:id="234" w:name="_Ref499738909"/>
      <w:bookmarkStart w:id="235" w:name="_Toc508494431"/>
      <w:r>
        <w:t xml:space="preserve">Figure </w:t>
      </w:r>
      <w:r w:rsidR="00F5236F">
        <w:fldChar w:fldCharType="begin"/>
      </w:r>
      <w:r w:rsidR="001E2835">
        <w:instrText xml:space="preserve"> SEQ Figure \* ARABIC </w:instrText>
      </w:r>
      <w:r w:rsidR="00F5236F">
        <w:fldChar w:fldCharType="separate"/>
      </w:r>
      <w:r w:rsidR="00D34884">
        <w:rPr>
          <w:noProof/>
        </w:rPr>
        <w:t>63</w:t>
      </w:r>
      <w:r w:rsidR="00F5236F">
        <w:rPr>
          <w:noProof/>
        </w:rPr>
        <w:fldChar w:fldCharType="end"/>
      </w:r>
      <w:bookmarkEnd w:id="234"/>
      <w:r>
        <w:t xml:space="preserve">: Write Latency Samples on Physical Disk </w:t>
      </w:r>
      <w:r w:rsidRPr="00800FD7">
        <w:t>Panel</w:t>
      </w:r>
      <w:bookmarkEnd w:id="235"/>
    </w:p>
    <w:p w:rsidR="002E2C1B" w:rsidRDefault="002E2C1B" w:rsidP="002E2C1B">
      <w:pPr>
        <w:pStyle w:val="ae"/>
        <w:spacing w:before="10"/>
        <w:ind w:left="1440"/>
        <w:rPr>
          <w:sz w:val="24"/>
        </w:rPr>
      </w:pPr>
      <w:r>
        <w:rPr>
          <w:noProof/>
          <w:lang w:eastAsia="zh-CN"/>
        </w:rPr>
        <w:drawing>
          <wp:inline distT="0" distB="0" distL="0" distR="0">
            <wp:extent cx="4390262" cy="1787652"/>
            <wp:effectExtent l="0" t="0" r="0" b="3175"/>
            <wp:docPr id="2280"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390262" cy="1787652"/>
                    </a:xfrm>
                    <a:prstGeom prst="rect">
                      <a:avLst/>
                    </a:prstGeom>
                  </pic:spPr>
                </pic:pic>
              </a:graphicData>
            </a:graphic>
          </wp:inline>
        </w:drawing>
      </w:r>
    </w:p>
    <w:p w:rsidR="002E2C1B" w:rsidRPr="0073368C" w:rsidRDefault="002E2C1B" w:rsidP="002E2C1B">
      <w:pPr>
        <w:pStyle w:val="22"/>
      </w:pPr>
      <w:bookmarkStart w:id="236" w:name="_Toc508494365"/>
      <w:r w:rsidRPr="0073368C">
        <w:lastRenderedPageBreak/>
        <w:t>SFA Virtual Disk Dashboard</w:t>
      </w:r>
      <w:bookmarkEnd w:id="236"/>
    </w:p>
    <w:p w:rsidR="002E2C1B" w:rsidRPr="00497FBA" w:rsidRDefault="002E2C1B" w:rsidP="002E2C1B">
      <w:pPr>
        <w:pStyle w:val="ae"/>
        <w:keepNext/>
      </w:pPr>
      <w:r w:rsidRPr="00497FBA">
        <w:t xml:space="preserve">The </w:t>
      </w:r>
      <w:r w:rsidRPr="00497FBA">
        <w:rPr>
          <w:b/>
        </w:rPr>
        <w:t>SFA Virtual Disk</w:t>
      </w:r>
      <w:r>
        <w:t xml:space="preserve"> dashboard (</w:t>
      </w:r>
      <w:r w:rsidR="002A323F">
        <w:fldChar w:fldCharType="begin"/>
      </w:r>
      <w:r w:rsidR="002A323F">
        <w:instrText xml:space="preserve"> REF _Ref499636025 \h  \* MERGEFORMAT </w:instrText>
      </w:r>
      <w:r w:rsidR="002A323F">
        <w:fldChar w:fldCharType="separate"/>
      </w:r>
      <w:r w:rsidR="00D34884" w:rsidRPr="00D34884">
        <w:rPr>
          <w:rStyle w:val="DDNField"/>
        </w:rPr>
        <w:t>Figure 64</w:t>
      </w:r>
      <w:r w:rsidR="002A323F">
        <w:fldChar w:fldCharType="end"/>
      </w:r>
      <w:r>
        <w:t xml:space="preserve"> ) shows information aboutDDN </w:t>
      </w:r>
      <w:r w:rsidRPr="00497FBA">
        <w:t>SFAvirtual disks</w:t>
      </w:r>
      <w:r>
        <w:t>:</w:t>
      </w:r>
    </w:p>
    <w:p w:rsidR="002E2C1B" w:rsidRDefault="002E2C1B" w:rsidP="002E2C1B">
      <w:pPr>
        <w:pStyle w:val="a6"/>
      </w:pPr>
      <w:bookmarkStart w:id="237" w:name="_Ref499636025"/>
      <w:bookmarkStart w:id="238" w:name="_Toc508494432"/>
      <w:r>
        <w:t xml:space="preserve">Figure </w:t>
      </w:r>
      <w:r w:rsidR="00F5236F">
        <w:fldChar w:fldCharType="begin"/>
      </w:r>
      <w:r w:rsidR="001E2835">
        <w:instrText xml:space="preserve"> SEQ Figure \* ARABIC </w:instrText>
      </w:r>
      <w:r w:rsidR="00F5236F">
        <w:fldChar w:fldCharType="separate"/>
      </w:r>
      <w:r w:rsidR="00D34884">
        <w:rPr>
          <w:noProof/>
        </w:rPr>
        <w:t>64</w:t>
      </w:r>
      <w:r w:rsidR="00F5236F">
        <w:rPr>
          <w:noProof/>
        </w:rPr>
        <w:fldChar w:fldCharType="end"/>
      </w:r>
      <w:bookmarkEnd w:id="237"/>
      <w:r>
        <w:t xml:space="preserve">: SFA Virtual Disk </w:t>
      </w:r>
      <w:r w:rsidRPr="00F62ADE">
        <w:t>Dashboard</w:t>
      </w:r>
      <w:bookmarkEnd w:id="238"/>
    </w:p>
    <w:p w:rsidR="002E2C1B" w:rsidRDefault="002E2C1B" w:rsidP="002E2C1B">
      <w:pPr>
        <w:pStyle w:val="ae"/>
      </w:pPr>
      <w:r w:rsidRPr="00497FBA">
        <w:rPr>
          <w:noProof/>
          <w:lang w:eastAsia="zh-CN"/>
        </w:rPr>
        <w:drawing>
          <wp:inline distT="0" distB="0" distL="0" distR="0">
            <wp:extent cx="4394200" cy="1849120"/>
            <wp:effectExtent l="0" t="0" r="6350" b="0"/>
            <wp:docPr id="228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394200" cy="1849120"/>
                    </a:xfrm>
                    <a:prstGeom prst="rect">
                      <a:avLst/>
                    </a:prstGeom>
                  </pic:spPr>
                </pic:pic>
              </a:graphicData>
            </a:graphic>
          </wp:inline>
        </w:drawing>
      </w:r>
    </w:p>
    <w:p w:rsidR="002E2C1B" w:rsidRDefault="002E2C1B" w:rsidP="002E2C1B">
      <w:pPr>
        <w:pStyle w:val="ae"/>
        <w:keepNext/>
      </w:pPr>
      <w:r w:rsidRPr="00497FBA">
        <w:t xml:space="preserve">Below you will find </w:t>
      </w:r>
      <w:r>
        <w:t>description</w:t>
      </w:r>
      <w:r w:rsidRPr="00497FBA">
        <w:t xml:space="preserve"> of some of the panels in the </w:t>
      </w:r>
      <w:r w:rsidRPr="00497FBA">
        <w:rPr>
          <w:b/>
        </w:rPr>
        <w:t>SFA Virtual Disk</w:t>
      </w:r>
      <w:r w:rsidRPr="00497FBA">
        <w:t xml:space="preserve"> dashboard:</w:t>
      </w:r>
    </w:p>
    <w:p w:rsidR="002E2C1B" w:rsidRDefault="002E2C1B" w:rsidP="007A2A21">
      <w:pPr>
        <w:pStyle w:val="DDNbodytext1"/>
        <w:keepNext/>
        <w:numPr>
          <w:ilvl w:val="0"/>
          <w:numId w:val="36"/>
        </w:numPr>
        <w:ind w:left="1434" w:hanging="357"/>
      </w:pPr>
      <w:r>
        <w:t>The I/O Performance p</w:t>
      </w:r>
      <w:r w:rsidRPr="00497FBA">
        <w:t xml:space="preserve">anel </w:t>
      </w:r>
      <w:r>
        <w:t>(</w:t>
      </w:r>
      <w:r w:rsidR="002A323F">
        <w:fldChar w:fldCharType="begin"/>
      </w:r>
      <w:r w:rsidR="002A323F">
        <w:instrText xml:space="preserve"> REF _Ref499738944 \h  \* MERGEFORMAT </w:instrText>
      </w:r>
      <w:r w:rsidR="002A323F">
        <w:fldChar w:fldCharType="separate"/>
      </w:r>
      <w:r w:rsidR="00D34884" w:rsidRPr="007774F1">
        <w:rPr>
          <w:rStyle w:val="DDNField"/>
        </w:rPr>
        <w:t>Figure 65</w:t>
      </w:r>
      <w:r w:rsidR="002A323F">
        <w:fldChar w:fldCharType="end"/>
      </w:r>
      <w:r>
        <w:t xml:space="preserve">) in </w:t>
      </w:r>
      <w:r w:rsidRPr="00497FBA">
        <w:t xml:space="preserve">shows the I/O speed at </w:t>
      </w:r>
      <w:r>
        <w:t>a specific</w:t>
      </w:r>
      <w:r w:rsidRPr="00497FBA">
        <w:t xml:space="preserve"> time.</w:t>
      </w:r>
    </w:p>
    <w:p w:rsidR="002E2C1B" w:rsidRPr="00F62ADE" w:rsidRDefault="002E2C1B" w:rsidP="002E2C1B">
      <w:pPr>
        <w:pStyle w:val="a6"/>
        <w:ind w:left="1434"/>
        <w:rPr>
          <w:b w:val="0"/>
        </w:rPr>
      </w:pPr>
      <w:bookmarkStart w:id="239" w:name="_Ref499738944"/>
      <w:bookmarkStart w:id="240" w:name="_Toc508494433"/>
      <w:r>
        <w:t xml:space="preserve">Figure </w:t>
      </w:r>
      <w:r w:rsidR="00F5236F">
        <w:fldChar w:fldCharType="begin"/>
      </w:r>
      <w:r w:rsidR="001E2835">
        <w:instrText xml:space="preserve"> SEQ Figure \* ARABIC </w:instrText>
      </w:r>
      <w:r w:rsidR="00F5236F">
        <w:fldChar w:fldCharType="separate"/>
      </w:r>
      <w:r w:rsidR="00D34884">
        <w:rPr>
          <w:noProof/>
        </w:rPr>
        <w:t>65</w:t>
      </w:r>
      <w:r w:rsidR="00F5236F">
        <w:rPr>
          <w:noProof/>
        </w:rPr>
        <w:fldChar w:fldCharType="end"/>
      </w:r>
      <w:bookmarkEnd w:id="239"/>
      <w:r>
        <w:t>: I/O Performanceon Virtual Disk</w:t>
      </w:r>
      <w:r w:rsidRPr="00800FD7">
        <w:t>Panel</w:t>
      </w:r>
      <w:bookmarkEnd w:id="240"/>
    </w:p>
    <w:p w:rsidR="002E2C1B" w:rsidRPr="00497FBA" w:rsidRDefault="002E2C1B" w:rsidP="002E2C1B">
      <w:pPr>
        <w:pStyle w:val="DDNbodytext1"/>
        <w:ind w:left="1435"/>
      </w:pPr>
      <w:r>
        <w:rPr>
          <w:noProof/>
          <w:lang w:eastAsia="zh-CN"/>
        </w:rPr>
        <w:drawing>
          <wp:inline distT="0" distB="0" distL="0" distR="0">
            <wp:extent cx="3699861" cy="2107096"/>
            <wp:effectExtent l="0" t="0" r="0" b="7620"/>
            <wp:docPr id="2282"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79" cstate="print"/>
                    <a:stretch>
                      <a:fillRect/>
                    </a:stretch>
                  </pic:blipFill>
                  <pic:spPr>
                    <a:xfrm>
                      <a:off x="0" y="0"/>
                      <a:ext cx="3712803" cy="2114467"/>
                    </a:xfrm>
                    <a:prstGeom prst="rect">
                      <a:avLst/>
                    </a:prstGeom>
                  </pic:spPr>
                </pic:pic>
              </a:graphicData>
            </a:graphic>
          </wp:inline>
        </w:drawing>
      </w:r>
    </w:p>
    <w:p w:rsidR="002E2C1B" w:rsidRDefault="002E2C1B" w:rsidP="007A2A21">
      <w:pPr>
        <w:pStyle w:val="DDNbodytext1"/>
        <w:keepNext/>
        <w:numPr>
          <w:ilvl w:val="0"/>
          <w:numId w:val="36"/>
        </w:numPr>
        <w:ind w:left="1434" w:hanging="357"/>
      </w:pPr>
      <w:r>
        <w:lastRenderedPageBreak/>
        <w:t>The IOPS p</w:t>
      </w:r>
      <w:r w:rsidRPr="00497FBA">
        <w:t xml:space="preserve">anel </w:t>
      </w:r>
      <w:r>
        <w:t>(</w:t>
      </w:r>
      <w:r w:rsidR="002A323F">
        <w:fldChar w:fldCharType="begin"/>
      </w:r>
      <w:r w:rsidR="002A323F">
        <w:instrText xml:space="preserve"> REF _Ref499738961 \h  \* MERGEFORMAT </w:instrText>
      </w:r>
      <w:r w:rsidR="002A323F">
        <w:fldChar w:fldCharType="separate"/>
      </w:r>
      <w:r w:rsidR="00D34884" w:rsidRPr="007774F1">
        <w:rPr>
          <w:rStyle w:val="DDNField"/>
        </w:rPr>
        <w:t>Figure 66</w:t>
      </w:r>
      <w:r w:rsidR="002A323F">
        <w:fldChar w:fldCharType="end"/>
      </w:r>
      <w:r>
        <w:t>) shows</w:t>
      </w:r>
      <w:r w:rsidRPr="00497FBA">
        <w:t xml:space="preserve"> I/O operations per second on </w:t>
      </w:r>
      <w:r>
        <w:t xml:space="preserve">Virtual </w:t>
      </w:r>
      <w:r w:rsidRPr="00497FBA">
        <w:t>Disk.</w:t>
      </w:r>
    </w:p>
    <w:p w:rsidR="002E2C1B" w:rsidRPr="00F62ADE" w:rsidRDefault="002E2C1B" w:rsidP="002E2C1B">
      <w:pPr>
        <w:pStyle w:val="a6"/>
        <w:ind w:left="1434"/>
        <w:rPr>
          <w:b w:val="0"/>
        </w:rPr>
      </w:pPr>
      <w:bookmarkStart w:id="241" w:name="_Ref499738961"/>
      <w:bookmarkStart w:id="242" w:name="_Toc508494434"/>
      <w:r>
        <w:t xml:space="preserve">Figure </w:t>
      </w:r>
      <w:r w:rsidR="00F5236F">
        <w:fldChar w:fldCharType="begin"/>
      </w:r>
      <w:r w:rsidR="001E2835">
        <w:instrText xml:space="preserve"> SEQ Figure \* ARABIC </w:instrText>
      </w:r>
      <w:r w:rsidR="00F5236F">
        <w:fldChar w:fldCharType="separate"/>
      </w:r>
      <w:r w:rsidR="00D34884">
        <w:rPr>
          <w:noProof/>
        </w:rPr>
        <w:t>66</w:t>
      </w:r>
      <w:r w:rsidR="00F5236F">
        <w:rPr>
          <w:noProof/>
        </w:rPr>
        <w:fldChar w:fldCharType="end"/>
      </w:r>
      <w:bookmarkEnd w:id="241"/>
      <w:r>
        <w:t>: I/O Operations per Secondon Virtual Disk</w:t>
      </w:r>
      <w:r w:rsidRPr="00800FD7">
        <w:t>Panel</w:t>
      </w:r>
      <w:bookmarkEnd w:id="242"/>
    </w:p>
    <w:p w:rsidR="002E2C1B" w:rsidRDefault="002E2C1B" w:rsidP="002E2C1B">
      <w:pPr>
        <w:pStyle w:val="DDNbodytext1"/>
        <w:ind w:left="1435"/>
      </w:pPr>
      <w:r>
        <w:rPr>
          <w:noProof/>
          <w:lang w:eastAsia="zh-CN"/>
        </w:rPr>
        <w:drawing>
          <wp:inline distT="0" distB="0" distL="0" distR="0">
            <wp:extent cx="3864334" cy="2246247"/>
            <wp:effectExtent l="0" t="0" r="3175" b="1905"/>
            <wp:docPr id="228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896802" cy="2265120"/>
                    </a:xfrm>
                    <a:prstGeom prst="rect">
                      <a:avLst/>
                    </a:prstGeom>
                  </pic:spPr>
                </pic:pic>
              </a:graphicData>
            </a:graphic>
          </wp:inline>
        </w:drawing>
      </w:r>
    </w:p>
    <w:p w:rsidR="002E2C1B" w:rsidRDefault="002E2C1B" w:rsidP="007A2A21">
      <w:pPr>
        <w:pStyle w:val="DDNbodytext1"/>
        <w:keepNext/>
        <w:numPr>
          <w:ilvl w:val="0"/>
          <w:numId w:val="36"/>
        </w:numPr>
        <w:ind w:left="1434" w:hanging="357"/>
      </w:pPr>
      <w:r>
        <w:t xml:space="preserve">The </w:t>
      </w:r>
      <w:r w:rsidRPr="00296876">
        <w:t xml:space="preserve">Bytes per I/O </w:t>
      </w:r>
      <w:r>
        <w:t>p</w:t>
      </w:r>
      <w:r w:rsidRPr="00296876">
        <w:t xml:space="preserve">anel </w:t>
      </w:r>
      <w:r>
        <w:rPr>
          <w:rFonts w:asciiTheme="minorHAnsi" w:hAnsiTheme="minorHAnsi"/>
          <w:lang w:val="ru-RU"/>
        </w:rPr>
        <w:t>(</w:t>
      </w:r>
      <w:r w:rsidR="002A323F">
        <w:fldChar w:fldCharType="begin"/>
      </w:r>
      <w:r w:rsidR="002A323F">
        <w:instrText xml:space="preserve"> REF _Ref499738994 \h  \* MERGEFORMAT </w:instrText>
      </w:r>
      <w:r w:rsidR="002A323F">
        <w:fldChar w:fldCharType="separate"/>
      </w:r>
      <w:r w:rsidR="00D34884" w:rsidRPr="007774F1">
        <w:rPr>
          <w:rStyle w:val="DDNField"/>
        </w:rPr>
        <w:t>Figure 67</w:t>
      </w:r>
      <w:r w:rsidR="002A323F">
        <w:fldChar w:fldCharType="end"/>
      </w:r>
      <w:r>
        <w:rPr>
          <w:rFonts w:asciiTheme="minorHAnsi" w:hAnsiTheme="minorHAnsi"/>
          <w:lang w:val="ru-RU"/>
        </w:rPr>
        <w:t xml:space="preserve">) </w:t>
      </w:r>
      <w:r>
        <w:t>shows</w:t>
      </w:r>
      <w:r w:rsidRPr="00296876">
        <w:t xml:space="preserve"> I/O bytes per second on each controller</w:t>
      </w:r>
      <w:r>
        <w:t>.</w:t>
      </w:r>
    </w:p>
    <w:p w:rsidR="002E2C1B" w:rsidRPr="00F62ADE" w:rsidRDefault="002E2C1B" w:rsidP="002E2C1B">
      <w:pPr>
        <w:pStyle w:val="a6"/>
        <w:ind w:left="1434"/>
        <w:rPr>
          <w:b w:val="0"/>
        </w:rPr>
      </w:pPr>
      <w:bookmarkStart w:id="243" w:name="_Ref499738994"/>
      <w:bookmarkStart w:id="244" w:name="_Toc508494435"/>
      <w:r>
        <w:t xml:space="preserve">Figure </w:t>
      </w:r>
      <w:r w:rsidR="00F5236F">
        <w:fldChar w:fldCharType="begin"/>
      </w:r>
      <w:r w:rsidR="001E2835">
        <w:instrText xml:space="preserve"> SEQ Figure \* ARABIC </w:instrText>
      </w:r>
      <w:r w:rsidR="00F5236F">
        <w:fldChar w:fldCharType="separate"/>
      </w:r>
      <w:r w:rsidR="00D34884">
        <w:rPr>
          <w:noProof/>
        </w:rPr>
        <w:t>67</w:t>
      </w:r>
      <w:r w:rsidR="00F5236F">
        <w:rPr>
          <w:noProof/>
        </w:rPr>
        <w:fldChar w:fldCharType="end"/>
      </w:r>
      <w:bookmarkEnd w:id="243"/>
      <w:r>
        <w:t>: Bytes per I/O on Virtual Disk</w:t>
      </w:r>
      <w:r w:rsidRPr="00800FD7">
        <w:t>Panel</w:t>
      </w:r>
      <w:bookmarkEnd w:id="244"/>
    </w:p>
    <w:p w:rsidR="002E2C1B" w:rsidRDefault="002E2C1B" w:rsidP="002E2C1B">
      <w:pPr>
        <w:pStyle w:val="DDNbodytext1"/>
        <w:keepNext/>
        <w:ind w:left="1434"/>
      </w:pPr>
      <w:r w:rsidRPr="00827FAE">
        <w:rPr>
          <w:noProof/>
          <w:lang w:eastAsia="zh-CN"/>
        </w:rPr>
        <w:drawing>
          <wp:inline distT="0" distB="0" distL="0" distR="0">
            <wp:extent cx="3951798" cy="2309765"/>
            <wp:effectExtent l="0" t="0" r="0" b="0"/>
            <wp:docPr id="2284"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81" cstate="print"/>
                    <a:stretch>
                      <a:fillRect/>
                    </a:stretch>
                  </pic:blipFill>
                  <pic:spPr>
                    <a:xfrm>
                      <a:off x="0" y="0"/>
                      <a:ext cx="3961755" cy="2315585"/>
                    </a:xfrm>
                    <a:prstGeom prst="rect">
                      <a:avLst/>
                    </a:prstGeom>
                  </pic:spPr>
                </pic:pic>
              </a:graphicData>
            </a:graphic>
          </wp:inline>
        </w:drawing>
      </w:r>
    </w:p>
    <w:p w:rsidR="002E2C1B" w:rsidRPr="00296876" w:rsidRDefault="002E2C1B" w:rsidP="007A2A21">
      <w:pPr>
        <w:pStyle w:val="a1"/>
        <w:keepNext/>
        <w:numPr>
          <w:ilvl w:val="0"/>
          <w:numId w:val="36"/>
        </w:numPr>
        <w:ind w:left="1434" w:hanging="357"/>
      </w:pPr>
      <w:r>
        <w:t xml:space="preserve">The </w:t>
      </w:r>
      <w:r w:rsidRPr="00296876">
        <w:t xml:space="preserve">Write Performance </w:t>
      </w:r>
      <w:r>
        <w:t xml:space="preserve">panel </w:t>
      </w:r>
      <w:r>
        <w:rPr>
          <w:rFonts w:asciiTheme="minorHAnsi" w:hAnsiTheme="minorHAnsi"/>
          <w:lang w:val="ru-RU"/>
        </w:rPr>
        <w:t>(</w:t>
      </w:r>
      <w:r w:rsidR="002A323F">
        <w:fldChar w:fldCharType="begin"/>
      </w:r>
      <w:r w:rsidR="002A323F">
        <w:instrText xml:space="preserve"> REF _Ref499739007 \h  \* MERGEFORMAT </w:instrText>
      </w:r>
      <w:r w:rsidR="002A323F">
        <w:fldChar w:fldCharType="separate"/>
      </w:r>
      <w:r w:rsidR="00D34884" w:rsidRPr="007774F1">
        <w:rPr>
          <w:rStyle w:val="DDNField"/>
        </w:rPr>
        <w:t>Figure 68</w:t>
      </w:r>
      <w:r w:rsidR="002A323F">
        <w:fldChar w:fldCharType="end"/>
      </w:r>
      <w:r>
        <w:rPr>
          <w:rFonts w:asciiTheme="minorHAnsi" w:hAnsiTheme="minorHAnsi"/>
          <w:lang w:val="ru-RU"/>
        </w:rPr>
        <w:t xml:space="preserve">) </w:t>
      </w:r>
      <w:r>
        <w:t xml:space="preserve">shows </w:t>
      </w:r>
      <w:r w:rsidRPr="00296876">
        <w:t>write performance on each controller.</w:t>
      </w:r>
    </w:p>
    <w:p w:rsidR="002E2C1B" w:rsidRPr="00296876" w:rsidRDefault="002E2C1B" w:rsidP="002E2C1B">
      <w:pPr>
        <w:pStyle w:val="a6"/>
        <w:ind w:left="1434"/>
        <w:rPr>
          <w:lang w:val="ru-RU"/>
        </w:rPr>
      </w:pPr>
      <w:bookmarkStart w:id="245" w:name="_Ref499739007"/>
      <w:bookmarkStart w:id="246" w:name="_Toc508494436"/>
      <w:r>
        <w:t xml:space="preserve">Figure </w:t>
      </w:r>
      <w:r w:rsidR="00F5236F">
        <w:fldChar w:fldCharType="begin"/>
      </w:r>
      <w:r w:rsidR="001E2835">
        <w:instrText xml:space="preserve"> SEQ Figure \* ARABIC </w:instrText>
      </w:r>
      <w:r w:rsidR="00F5236F">
        <w:fldChar w:fldCharType="separate"/>
      </w:r>
      <w:r w:rsidR="00D34884">
        <w:rPr>
          <w:noProof/>
        </w:rPr>
        <w:t>68</w:t>
      </w:r>
      <w:r w:rsidR="00F5236F">
        <w:rPr>
          <w:noProof/>
        </w:rPr>
        <w:fldChar w:fldCharType="end"/>
      </w:r>
      <w:bookmarkEnd w:id="245"/>
      <w:r>
        <w:t>: Write Performance on Virtual Disk</w:t>
      </w:r>
      <w:r w:rsidRPr="00800FD7">
        <w:t>Panel</w:t>
      </w:r>
      <w:bookmarkEnd w:id="246"/>
    </w:p>
    <w:p w:rsidR="002E2C1B" w:rsidRPr="00296876" w:rsidRDefault="002E2C1B" w:rsidP="002E2C1B">
      <w:pPr>
        <w:pStyle w:val="DDNbodytext1"/>
        <w:ind w:left="1435"/>
        <w:rPr>
          <w:rFonts w:asciiTheme="minorHAnsi" w:hAnsiTheme="minorHAnsi"/>
          <w:lang w:val="ru-RU"/>
        </w:rPr>
      </w:pPr>
      <w:r>
        <w:rPr>
          <w:noProof/>
          <w:lang w:eastAsia="zh-CN"/>
        </w:rPr>
        <w:drawing>
          <wp:inline distT="0" distB="0" distL="0" distR="0">
            <wp:extent cx="4390262" cy="1702212"/>
            <wp:effectExtent l="0" t="0" r="0" b="0"/>
            <wp:docPr id="228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390262" cy="1702212"/>
                    </a:xfrm>
                    <a:prstGeom prst="rect">
                      <a:avLst/>
                    </a:prstGeom>
                  </pic:spPr>
                </pic:pic>
              </a:graphicData>
            </a:graphic>
          </wp:inline>
        </w:drawing>
      </w:r>
    </w:p>
    <w:p w:rsidR="002E2C1B" w:rsidRPr="00497FBA" w:rsidRDefault="002E2C1B" w:rsidP="002E2C1B"/>
    <w:p w:rsidR="002E2C1B" w:rsidRDefault="002E2C1B" w:rsidP="007A2A21">
      <w:pPr>
        <w:pStyle w:val="a1"/>
        <w:keepNext/>
        <w:numPr>
          <w:ilvl w:val="0"/>
          <w:numId w:val="36"/>
        </w:numPr>
        <w:ind w:left="1434" w:hanging="357"/>
      </w:pPr>
      <w:r>
        <w:t xml:space="preserve">The </w:t>
      </w:r>
      <w:r w:rsidRPr="00E30028">
        <w:t xml:space="preserve">Write I/O Size </w:t>
      </w:r>
      <w:r>
        <w:t>Samples p</w:t>
      </w:r>
      <w:r w:rsidRPr="00E30028">
        <w:t>anel</w:t>
      </w:r>
      <w:r>
        <w:rPr>
          <w:rFonts w:asciiTheme="minorHAnsi" w:hAnsiTheme="minorHAnsi"/>
          <w:lang w:val="ru-RU"/>
        </w:rPr>
        <w:t xml:space="preserve"> (</w:t>
      </w:r>
      <w:r w:rsidR="002A323F">
        <w:fldChar w:fldCharType="begin"/>
      </w:r>
      <w:r w:rsidR="002A323F">
        <w:instrText xml:space="preserve"> REF _Ref499739019 \h  \* MERGEFORMAT </w:instrText>
      </w:r>
      <w:r w:rsidR="002A323F">
        <w:fldChar w:fldCharType="separate"/>
      </w:r>
      <w:r w:rsidR="00D34884" w:rsidRPr="007774F1">
        <w:rPr>
          <w:rStyle w:val="DDNField"/>
        </w:rPr>
        <w:t>Figure 69</w:t>
      </w:r>
      <w:r w:rsidR="002A323F">
        <w:fldChar w:fldCharType="end"/>
      </w:r>
      <w:r>
        <w:rPr>
          <w:rFonts w:asciiTheme="minorHAnsi" w:hAnsiTheme="minorHAnsi"/>
          <w:lang w:val="ru-RU"/>
        </w:rPr>
        <w:t>)</w:t>
      </w:r>
      <w:r w:rsidRPr="007B0899">
        <w:t xml:space="preserve">shows the </w:t>
      </w:r>
      <w:r w:rsidRPr="007B0899">
        <w:rPr>
          <w:rFonts w:hint="eastAsia"/>
          <w:lang w:eastAsia="zh-CN"/>
        </w:rPr>
        <w:t xml:space="preserve">size distributions </w:t>
      </w:r>
      <w:r w:rsidRPr="007B0899">
        <w:t>of</w:t>
      </w:r>
      <w:r w:rsidRPr="007B0899">
        <w:rPr>
          <w:rFonts w:hint="eastAsia"/>
          <w:lang w:eastAsia="zh-CN"/>
        </w:rPr>
        <w:t xml:space="preserve"> write I/Os</w:t>
      </w:r>
      <w:r w:rsidRPr="007B0899">
        <w:t>.</w:t>
      </w:r>
    </w:p>
    <w:p w:rsidR="002E2C1B" w:rsidRDefault="002E2C1B" w:rsidP="002E2C1B">
      <w:pPr>
        <w:pStyle w:val="a6"/>
        <w:ind w:left="1434"/>
      </w:pPr>
      <w:bookmarkStart w:id="247" w:name="_Ref499739019"/>
      <w:bookmarkStart w:id="248" w:name="_Toc508494437"/>
      <w:r>
        <w:t xml:space="preserve">Figure </w:t>
      </w:r>
      <w:r w:rsidR="00F5236F">
        <w:fldChar w:fldCharType="begin"/>
      </w:r>
      <w:r w:rsidR="001E2835">
        <w:instrText xml:space="preserve"> SEQ Figure \* ARABIC </w:instrText>
      </w:r>
      <w:r w:rsidR="00F5236F">
        <w:fldChar w:fldCharType="separate"/>
      </w:r>
      <w:r w:rsidR="00D34884">
        <w:rPr>
          <w:noProof/>
        </w:rPr>
        <w:t>69</w:t>
      </w:r>
      <w:r w:rsidR="00F5236F">
        <w:rPr>
          <w:noProof/>
        </w:rPr>
        <w:fldChar w:fldCharType="end"/>
      </w:r>
      <w:bookmarkEnd w:id="247"/>
      <w:r>
        <w:t xml:space="preserve">: Write I/O Size Samples on Virtual Disk </w:t>
      </w:r>
      <w:r w:rsidRPr="007B0899">
        <w:t>Panel</w:t>
      </w:r>
      <w:bookmarkEnd w:id="248"/>
    </w:p>
    <w:p w:rsidR="002E2C1B" w:rsidRPr="00E30028" w:rsidRDefault="002E2C1B" w:rsidP="002E2C1B">
      <w:pPr>
        <w:pStyle w:val="a1"/>
        <w:keepNext/>
        <w:numPr>
          <w:ilvl w:val="0"/>
          <w:numId w:val="0"/>
        </w:numPr>
        <w:ind w:left="1434"/>
      </w:pPr>
      <w:r>
        <w:rPr>
          <w:noProof/>
          <w:lang w:eastAsia="zh-CN"/>
        </w:rPr>
        <w:drawing>
          <wp:inline distT="0" distB="0" distL="0" distR="0">
            <wp:extent cx="4333112" cy="1768220"/>
            <wp:effectExtent l="0" t="0" r="0" b="3810"/>
            <wp:docPr id="2286"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333112" cy="1768220"/>
                    </a:xfrm>
                    <a:prstGeom prst="rect">
                      <a:avLst/>
                    </a:prstGeom>
                  </pic:spPr>
                </pic:pic>
              </a:graphicData>
            </a:graphic>
          </wp:inline>
        </w:drawing>
      </w:r>
    </w:p>
    <w:p w:rsidR="002E2C1B" w:rsidRDefault="002E2C1B" w:rsidP="007A2A21">
      <w:pPr>
        <w:pStyle w:val="a1"/>
        <w:keepNext/>
        <w:numPr>
          <w:ilvl w:val="0"/>
          <w:numId w:val="36"/>
        </w:numPr>
        <w:ind w:left="1434" w:hanging="357"/>
      </w:pPr>
      <w:r>
        <w:t xml:space="preserve">The </w:t>
      </w:r>
      <w:r w:rsidRPr="00E30028">
        <w:t xml:space="preserve">Write Latency Samples </w:t>
      </w:r>
      <w:r w:rsidRPr="007B0899">
        <w:t xml:space="preserve">panel </w:t>
      </w:r>
      <w:r w:rsidRPr="007B0899">
        <w:rPr>
          <w:rFonts w:asciiTheme="minorHAnsi" w:hAnsiTheme="minorHAnsi"/>
          <w:lang w:val="ru-RU"/>
        </w:rPr>
        <w:t>(</w:t>
      </w:r>
      <w:r w:rsidR="002A323F">
        <w:fldChar w:fldCharType="begin"/>
      </w:r>
      <w:r w:rsidR="002A323F">
        <w:instrText xml:space="preserve"> REF _Ref499739031 \h  \* MERGEFORMAT </w:instrText>
      </w:r>
      <w:r w:rsidR="002A323F">
        <w:fldChar w:fldCharType="separate"/>
      </w:r>
      <w:r w:rsidR="00D34884" w:rsidRPr="00D34884">
        <w:rPr>
          <w:rStyle w:val="DDNField"/>
        </w:rPr>
        <w:t>Figure 70</w:t>
      </w:r>
      <w:r w:rsidR="002A323F">
        <w:fldChar w:fldCharType="end"/>
      </w:r>
      <w:r w:rsidRPr="007B0899">
        <w:rPr>
          <w:rFonts w:asciiTheme="minorHAnsi" w:hAnsiTheme="minorHAnsi"/>
          <w:lang w:val="ru-RU"/>
        </w:rPr>
        <w:t xml:space="preserve">) </w:t>
      </w:r>
      <w:r w:rsidRPr="007B0899">
        <w:t>sh</w:t>
      </w:r>
      <w:r>
        <w:rPr>
          <w:rFonts w:hint="eastAsia"/>
          <w:lang w:eastAsia="zh-CN"/>
        </w:rPr>
        <w:t>ows the latency distributions of write I/Os.</w:t>
      </w:r>
    </w:p>
    <w:p w:rsidR="002E2C1B" w:rsidRDefault="002E2C1B" w:rsidP="002E2C1B">
      <w:pPr>
        <w:pStyle w:val="a6"/>
        <w:ind w:left="1434"/>
      </w:pPr>
      <w:bookmarkStart w:id="249" w:name="_Ref499739031"/>
      <w:bookmarkStart w:id="250" w:name="_Toc508494438"/>
      <w:r>
        <w:t xml:space="preserve">Figure </w:t>
      </w:r>
      <w:r w:rsidR="00F5236F">
        <w:fldChar w:fldCharType="begin"/>
      </w:r>
      <w:r w:rsidR="001E2835">
        <w:instrText xml:space="preserve"> SEQ Figure \* ARABIC </w:instrText>
      </w:r>
      <w:r w:rsidR="00F5236F">
        <w:fldChar w:fldCharType="separate"/>
      </w:r>
      <w:r w:rsidR="00D34884">
        <w:rPr>
          <w:noProof/>
        </w:rPr>
        <w:t>70</w:t>
      </w:r>
      <w:r w:rsidR="00F5236F">
        <w:rPr>
          <w:noProof/>
        </w:rPr>
        <w:fldChar w:fldCharType="end"/>
      </w:r>
      <w:bookmarkEnd w:id="249"/>
      <w:r>
        <w:t xml:space="preserve">: Write Latency Samples on Virtual Disk </w:t>
      </w:r>
      <w:r w:rsidRPr="00F62ADE">
        <w:rPr>
          <w:b w:val="0"/>
        </w:rPr>
        <w:t>Panel</w:t>
      </w:r>
      <w:bookmarkEnd w:id="250"/>
    </w:p>
    <w:p w:rsidR="00206275" w:rsidRPr="00206275" w:rsidRDefault="002E2C1B" w:rsidP="00206275">
      <w:pPr>
        <w:pStyle w:val="a1"/>
        <w:keepNext/>
        <w:numPr>
          <w:ilvl w:val="0"/>
          <w:numId w:val="0"/>
        </w:numPr>
        <w:ind w:left="1434"/>
        <w:rPr>
          <w:rFonts w:asciiTheme="minorHAnsi" w:hAnsiTheme="minorHAnsi"/>
          <w:lang w:val="ru-RU" w:eastAsia="zh-CN"/>
        </w:rPr>
      </w:pPr>
      <w:r>
        <w:rPr>
          <w:noProof/>
          <w:lang w:eastAsia="zh-CN"/>
        </w:rPr>
        <w:drawing>
          <wp:inline distT="0" distB="0" distL="0" distR="0">
            <wp:extent cx="4383690" cy="1794224"/>
            <wp:effectExtent l="0" t="0" r="0" b="0"/>
            <wp:docPr id="229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383690" cy="1794224"/>
                    </a:xfrm>
                    <a:prstGeom prst="rect">
                      <a:avLst/>
                    </a:prstGeom>
                  </pic:spPr>
                </pic:pic>
              </a:graphicData>
            </a:graphic>
          </wp:inline>
        </w:drawing>
      </w:r>
      <w:bookmarkEnd w:id="6"/>
      <w:bookmarkEnd w:id="7"/>
      <w:bookmarkEnd w:id="8"/>
    </w:p>
    <w:p w:rsidR="00206275" w:rsidRDefault="00206275">
      <w:pPr>
        <w:spacing w:after="0"/>
        <w:rPr>
          <w:rFonts w:ascii="Raleway" w:eastAsia="Arial" w:hAnsi="Raleway" w:cs="Times New Roman"/>
          <w:b/>
          <w:bCs/>
          <w:color w:val="AB0000"/>
          <w:sz w:val="28"/>
          <w:szCs w:val="18"/>
        </w:rPr>
      </w:pPr>
      <w:r>
        <w:br w:type="page"/>
      </w:r>
    </w:p>
    <w:p w:rsidR="00791BB1" w:rsidRDefault="00791BB1" w:rsidP="00865FBA">
      <w:pPr>
        <w:pStyle w:val="1"/>
        <w:spacing w:before="152"/>
        <w:rPr>
          <w:lang w:eastAsia="zh-CN"/>
        </w:rPr>
      </w:pPr>
      <w:r>
        <w:rPr>
          <w:rFonts w:hint="eastAsia"/>
        </w:rPr>
        <w:lastRenderedPageBreak/>
        <w:t>Stress Testing</w:t>
      </w:r>
    </w:p>
    <w:p w:rsidR="0034117C" w:rsidRPr="0034117C" w:rsidRDefault="0034117C" w:rsidP="00F429C5">
      <w:pPr>
        <w:rPr>
          <w:lang w:eastAsia="zh-CN"/>
        </w:rPr>
      </w:pPr>
      <w:r w:rsidRPr="0034117C">
        <w:rPr>
          <w:lang w:eastAsia="zh-CN"/>
        </w:rPr>
        <w:t xml:space="preserve">In order to </w:t>
      </w:r>
      <w:r w:rsidR="00153B90">
        <w:rPr>
          <w:rFonts w:hint="eastAsia"/>
          <w:lang w:eastAsia="zh-CN"/>
        </w:rPr>
        <w:t>check whether the monitoring system works well under high pressure</w:t>
      </w:r>
      <w:r w:rsidRPr="0034117C">
        <w:rPr>
          <w:lang w:eastAsia="zh-CN"/>
        </w:rPr>
        <w:t>, we designed the collectd-stress2 plug-in for stress testing. It is an upgraded ve</w:t>
      </w:r>
      <w:r w:rsidR="00A17208">
        <w:rPr>
          <w:lang w:eastAsia="zh-CN"/>
        </w:rPr>
        <w:t>rsion of the stress plugin which</w:t>
      </w:r>
      <w:r w:rsidR="00153B90">
        <w:rPr>
          <w:rFonts w:hint="eastAsia"/>
          <w:lang w:eastAsia="zh-CN"/>
        </w:rPr>
        <w:t xml:space="preserve"> can use a couple of Collectd clients to simulate tens of thousands of metrics collected from </w:t>
      </w:r>
      <w:r w:rsidR="00153B90">
        <w:rPr>
          <w:lang w:eastAsia="zh-CN"/>
        </w:rPr>
        <w:t>hundreds</w:t>
      </w:r>
      <w:r w:rsidR="00153B90">
        <w:rPr>
          <w:rFonts w:hint="eastAsia"/>
          <w:lang w:eastAsia="zh-CN"/>
        </w:rPr>
        <w:t xml:space="preserve"> of servers</w:t>
      </w:r>
      <w:r w:rsidR="00A17208">
        <w:rPr>
          <w:rFonts w:hint="eastAsia"/>
          <w:lang w:eastAsia="zh-CN"/>
        </w:rPr>
        <w:t>.</w:t>
      </w:r>
    </w:p>
    <w:p w:rsidR="00351565" w:rsidRPr="009D6257" w:rsidRDefault="00351565" w:rsidP="00351565">
      <w:pPr>
        <w:pStyle w:val="22"/>
        <w:rPr>
          <w:rFonts w:eastAsiaTheme="minorEastAsia"/>
          <w:lang w:eastAsia="zh-CN"/>
        </w:rPr>
      </w:pPr>
      <w:bookmarkStart w:id="251" w:name="_Toc508494366"/>
      <w:r>
        <w:rPr>
          <w:rFonts w:eastAsiaTheme="minorEastAsia" w:hint="eastAsia"/>
          <w:lang w:eastAsia="zh-CN"/>
        </w:rPr>
        <w:t xml:space="preserve">Installing stress2 RPM on </w:t>
      </w:r>
      <w:r w:rsidR="00153B90">
        <w:rPr>
          <w:rFonts w:eastAsiaTheme="minorEastAsia" w:hint="eastAsia"/>
          <w:lang w:eastAsia="zh-CN"/>
        </w:rPr>
        <w:t>Collectd C</w:t>
      </w:r>
      <w:r>
        <w:rPr>
          <w:rFonts w:eastAsiaTheme="minorEastAsia" w:hint="eastAsia"/>
          <w:lang w:eastAsia="zh-CN"/>
        </w:rPr>
        <w:t>lient</w:t>
      </w:r>
      <w:bookmarkEnd w:id="251"/>
    </w:p>
    <w:p w:rsidR="00351565" w:rsidRDefault="00351565" w:rsidP="00E61B33">
      <w:r>
        <w:t xml:space="preserve">The stress2 plug-in will generate a large amount of simulated monitoring data and contaminate the database, so the plug-in </w:t>
      </w:r>
      <w:r w:rsidR="00153B90">
        <w:rPr>
          <w:rFonts w:hint="eastAsia"/>
          <w:lang w:eastAsia="zh-CN"/>
        </w:rPr>
        <w:t xml:space="preserve">shall </w:t>
      </w:r>
      <w:r>
        <w:t>not be installed on all clients by default. After deploying the monitoring system using esmon_install,</w:t>
      </w:r>
      <w:r w:rsidR="00153B90">
        <w:rPr>
          <w:rFonts w:hint="eastAsia"/>
          <w:lang w:eastAsia="zh-CN"/>
        </w:rPr>
        <w:t xml:space="preserve"> a couple of Collectd</w:t>
      </w:r>
      <w:r>
        <w:t>client</w:t>
      </w:r>
      <w:r w:rsidR="00153B90">
        <w:rPr>
          <w:rFonts w:hint="eastAsia"/>
          <w:lang w:eastAsia="zh-CN"/>
        </w:rPr>
        <w:t xml:space="preserve"> can be used</w:t>
      </w:r>
      <w:r>
        <w:t xml:space="preserve"> as the </w:t>
      </w:r>
      <w:r w:rsidR="00153B90">
        <w:rPr>
          <w:rFonts w:hint="eastAsia"/>
          <w:lang w:eastAsia="zh-CN"/>
        </w:rPr>
        <w:t>testing</w:t>
      </w:r>
      <w:r>
        <w:t xml:space="preserve"> client</w:t>
      </w:r>
      <w:r w:rsidR="00153B90">
        <w:rPr>
          <w:rFonts w:hint="eastAsia"/>
          <w:lang w:eastAsia="zh-CN"/>
        </w:rPr>
        <w:t>s</w:t>
      </w:r>
      <w:r>
        <w:t xml:space="preserve">. You can </w:t>
      </w:r>
      <w:r w:rsidR="00125271">
        <w:t xml:space="preserve">find collectd-stress2 * .rpm </w:t>
      </w:r>
      <w:r w:rsidR="00125271">
        <w:rPr>
          <w:rFonts w:hint="eastAsia"/>
        </w:rPr>
        <w:t xml:space="preserve">under </w:t>
      </w:r>
      <w:r>
        <w:t>the ISO directory and install it with the following command:</w:t>
      </w:r>
    </w:p>
    <w:p w:rsidR="00351565" w:rsidRPr="00351565" w:rsidRDefault="00351565" w:rsidP="00351565">
      <w:pPr>
        <w:pStyle w:val="DDNCommandDeclaration"/>
        <w:ind w:left="1440"/>
        <w:rPr>
          <w:rFonts w:eastAsiaTheme="minorEastAsia"/>
          <w:lang w:eastAsia="zh-CN"/>
        </w:rPr>
      </w:pPr>
      <w:r w:rsidRPr="00F4304A">
        <w:rPr>
          <w:rFonts w:hint="eastAsia"/>
          <w:lang w:eastAsia="zh-CN"/>
        </w:rPr>
        <w:t xml:space="preserve">rpm </w:t>
      </w:r>
      <w:r w:rsidRPr="00F4304A">
        <w:rPr>
          <w:lang w:eastAsia="zh-CN"/>
        </w:rPr>
        <w:t>--</w:t>
      </w:r>
      <w:r w:rsidRPr="00F4304A">
        <w:rPr>
          <w:rFonts w:hint="eastAsia"/>
          <w:lang w:eastAsia="zh-CN"/>
        </w:rPr>
        <w:t>ivh collectd-stress2*.rpm</w:t>
      </w:r>
    </w:p>
    <w:p w:rsidR="00865FBA" w:rsidRDefault="00E0568E" w:rsidP="00865FBA">
      <w:pPr>
        <w:pStyle w:val="22"/>
        <w:rPr>
          <w:rFonts w:eastAsiaTheme="minorEastAsia"/>
          <w:lang w:eastAsia="zh-CN"/>
        </w:rPr>
      </w:pPr>
      <w:bookmarkStart w:id="252" w:name="_Toc508494367"/>
      <w:r>
        <w:rPr>
          <w:rFonts w:eastAsiaTheme="minorEastAsia" w:hint="eastAsia"/>
          <w:lang w:eastAsia="zh-CN"/>
        </w:rPr>
        <w:t>Updating</w:t>
      </w:r>
      <w:r w:rsidR="00153B90">
        <w:rPr>
          <w:rFonts w:eastAsiaTheme="minorEastAsia" w:hint="eastAsia"/>
          <w:lang w:eastAsia="zh-CN"/>
        </w:rPr>
        <w:t xml:space="preserve"> C</w:t>
      </w:r>
      <w:r w:rsidR="009D6257" w:rsidRPr="00130448">
        <w:t>onfiguration</w:t>
      </w:r>
      <w:r w:rsidR="00153B90">
        <w:rPr>
          <w:rFonts w:eastAsiaTheme="minorEastAsia" w:hint="eastAsia"/>
          <w:lang w:eastAsia="zh-CN"/>
        </w:rPr>
        <w:t>F</w:t>
      </w:r>
      <w:r w:rsidR="009D6257">
        <w:rPr>
          <w:rFonts w:eastAsiaTheme="minorEastAsia" w:hint="eastAsia"/>
          <w:lang w:eastAsia="zh-CN"/>
        </w:rPr>
        <w:t xml:space="preserve">ile </w:t>
      </w:r>
      <w:r w:rsidR="00153B90">
        <w:rPr>
          <w:rFonts w:eastAsiaTheme="minorEastAsia" w:hint="eastAsia"/>
          <w:lang w:eastAsia="zh-CN"/>
        </w:rPr>
        <w:t>of Collectd Client</w:t>
      </w:r>
      <w:bookmarkEnd w:id="252"/>
    </w:p>
    <w:p w:rsidR="001858C3" w:rsidRPr="001858C3" w:rsidRDefault="00A17208" w:rsidP="00E61B33">
      <w:pPr>
        <w:rPr>
          <w:lang w:eastAsia="zh-CN"/>
        </w:rPr>
      </w:pPr>
      <w:r w:rsidRPr="00A17208">
        <w:t>After installing stress2 RPM, update the configuration file /etc/collectd.conf and add the following configuration:</w:t>
      </w:r>
    </w:p>
    <w:p w:rsidR="00AF7C9A" w:rsidRDefault="00A17208" w:rsidP="001858C3">
      <w:pPr>
        <w:pStyle w:val="DDNbodytext1"/>
        <w:numPr>
          <w:ilvl w:val="0"/>
          <w:numId w:val="42"/>
        </w:numPr>
        <w:pBdr>
          <w:top w:val="nil"/>
          <w:left w:val="nil"/>
          <w:bottom w:val="nil"/>
          <w:right w:val="nil"/>
          <w:between w:val="nil"/>
          <w:bar w:val="nil"/>
        </w:pBdr>
        <w:ind w:left="924" w:hanging="357"/>
        <w:rPr>
          <w:lang w:eastAsia="zh-CN"/>
        </w:rPr>
      </w:pPr>
      <w:r w:rsidRPr="002A5608">
        <w:rPr>
          <w:rFonts w:hint="eastAsia"/>
          <w:b/>
          <w:sz w:val="18"/>
          <w:szCs w:val="18"/>
          <w:lang w:eastAsia="zh-CN"/>
        </w:rPr>
        <w:t>Thread</w:t>
      </w:r>
      <w:r>
        <w:rPr>
          <w:rFonts w:hint="eastAsia"/>
        </w:rPr>
        <w:t>—</w:t>
      </w:r>
      <w:r w:rsidRPr="00A17208">
        <w:t>Defines the number of test threads.</w:t>
      </w:r>
    </w:p>
    <w:p w:rsidR="00156655" w:rsidRPr="00F204F1" w:rsidRDefault="00156655" w:rsidP="001858C3">
      <w:pPr>
        <w:pStyle w:val="DDNbodytext1"/>
        <w:numPr>
          <w:ilvl w:val="0"/>
          <w:numId w:val="42"/>
        </w:numPr>
        <w:pBdr>
          <w:top w:val="nil"/>
          <w:left w:val="nil"/>
          <w:bottom w:val="nil"/>
          <w:right w:val="nil"/>
          <w:between w:val="nil"/>
          <w:bar w:val="nil"/>
        </w:pBdr>
        <w:ind w:left="924" w:hanging="357"/>
        <w:rPr>
          <w:b/>
          <w:lang w:eastAsia="zh-CN"/>
        </w:rPr>
      </w:pPr>
      <w:r w:rsidRPr="00A760F4">
        <w:rPr>
          <w:rFonts w:hint="eastAsia"/>
          <w:b/>
        </w:rPr>
        <w:t>Metric</w:t>
      </w:r>
      <w:r>
        <w:rPr>
          <w:rFonts w:hint="eastAsia"/>
          <w:lang w:eastAsia="zh-CN"/>
        </w:rPr>
        <w:t>—</w:t>
      </w:r>
      <w:r>
        <w:rPr>
          <w:rFonts w:hint="eastAsia"/>
        </w:rPr>
        <w:t>D</w:t>
      </w:r>
      <w:r w:rsidRPr="00156655">
        <w:t>efines all the attributes of a monitoring target. It can be specified multiple times to simulate different monitoring targets at the same time. It contains the following attributes:</w:t>
      </w:r>
    </w:p>
    <w:p w:rsidR="00156655" w:rsidRPr="003A1DBC" w:rsidRDefault="00156655" w:rsidP="001858C3">
      <w:pPr>
        <w:pStyle w:val="DDNbodytext1"/>
        <w:numPr>
          <w:ilvl w:val="1"/>
          <w:numId w:val="42"/>
        </w:numPr>
        <w:ind w:left="1644" w:hanging="357"/>
        <w:rPr>
          <w:rStyle w:val="NoneA"/>
          <w:b/>
          <w:lang w:eastAsia="zh-CN"/>
        </w:rPr>
      </w:pPr>
      <w:r w:rsidRPr="00A760F4">
        <w:rPr>
          <w:b/>
        </w:rPr>
        <w:t>Variable</w:t>
      </w:r>
      <w:r>
        <w:rPr>
          <w:rFonts w:hint="eastAsia"/>
          <w:lang w:eastAsia="zh-CN"/>
        </w:rPr>
        <w:t>—</w:t>
      </w:r>
      <w:r w:rsidRPr="00156655">
        <w:t>Define the scope of the monitoring target chang</w:t>
      </w:r>
      <w:r w:rsidR="00E0568E">
        <w:t xml:space="preserve">es and the speed of change, </w:t>
      </w:r>
      <w:r w:rsidR="00E0568E">
        <w:rPr>
          <w:rFonts w:hint="eastAsia"/>
          <w:lang w:eastAsia="zh-CN"/>
        </w:rPr>
        <w:t xml:space="preserve">it </w:t>
      </w:r>
      <w:r w:rsidRPr="00156655">
        <w:t xml:space="preserve">can </w:t>
      </w:r>
      <w:r w:rsidR="00E0568E">
        <w:rPr>
          <w:rFonts w:hint="eastAsia"/>
          <w:lang w:eastAsia="zh-CN"/>
        </w:rPr>
        <w:t xml:space="preserve">be </w:t>
      </w:r>
      <w:r w:rsidR="00E0568E">
        <w:t>specif</w:t>
      </w:r>
      <w:r w:rsidR="00E0568E">
        <w:rPr>
          <w:rFonts w:hint="eastAsia"/>
          <w:lang w:eastAsia="zh-CN"/>
        </w:rPr>
        <w:t>ied</w:t>
      </w:r>
      <w:r w:rsidRPr="00156655">
        <w:t xml:space="preserve"> multiple times.</w:t>
      </w:r>
    </w:p>
    <w:p w:rsidR="00156655" w:rsidRPr="00156655" w:rsidRDefault="00156655" w:rsidP="001858C3">
      <w:pPr>
        <w:pStyle w:val="DDNbodytext1"/>
        <w:numPr>
          <w:ilvl w:val="2"/>
          <w:numId w:val="42"/>
        </w:numPr>
        <w:ind w:left="2364" w:hanging="357"/>
        <w:rPr>
          <w:lang w:eastAsia="zh-CN"/>
        </w:rPr>
      </w:pPr>
      <w:r w:rsidRPr="00A760F4">
        <w:rPr>
          <w:b/>
        </w:rPr>
        <w:t>Name</w:t>
      </w:r>
      <w:r>
        <w:rPr>
          <w:rFonts w:hint="eastAsia"/>
          <w:lang w:eastAsia="zh-CN"/>
        </w:rPr>
        <w:t>—</w:t>
      </w:r>
      <w:r>
        <w:rPr>
          <w:lang w:eastAsia="zh-CN"/>
        </w:rPr>
        <w:t>Definethe variable name.</w:t>
      </w:r>
    </w:p>
    <w:p w:rsidR="00156655" w:rsidRPr="00EB3C89" w:rsidRDefault="00156655" w:rsidP="001858C3">
      <w:pPr>
        <w:pStyle w:val="DDNbodytext1"/>
        <w:numPr>
          <w:ilvl w:val="2"/>
          <w:numId w:val="42"/>
        </w:numPr>
        <w:ind w:left="2364" w:hanging="357"/>
        <w:rPr>
          <w:lang w:eastAsia="zh-CN"/>
        </w:rPr>
      </w:pPr>
      <w:r w:rsidRPr="00A760F4">
        <w:rPr>
          <w:b/>
        </w:rPr>
        <w:t>Number</w:t>
      </w:r>
      <w:r w:rsidRPr="00ED36FB">
        <w:rPr>
          <w:rFonts w:hint="eastAsia"/>
          <w:lang w:eastAsia="zh-CN"/>
        </w:rPr>
        <w:t>—</w:t>
      </w:r>
      <w:r w:rsidRPr="00156655">
        <w:rPr>
          <w:lang w:eastAsia="zh-CN"/>
        </w:rPr>
        <w:t>Defines the maximum range of variable changes.</w:t>
      </w:r>
    </w:p>
    <w:p w:rsidR="00156655" w:rsidRDefault="00156655" w:rsidP="001858C3">
      <w:pPr>
        <w:pStyle w:val="DDNbodytext1"/>
        <w:numPr>
          <w:ilvl w:val="2"/>
          <w:numId w:val="42"/>
        </w:numPr>
        <w:ind w:left="2364" w:hanging="357"/>
      </w:pPr>
      <w:r w:rsidRPr="00A760F4">
        <w:rPr>
          <w:b/>
        </w:rPr>
        <w:t>UpdateIterval</w:t>
      </w:r>
      <w:r w:rsidRPr="00AB375B">
        <w:rPr>
          <w:rFonts w:hint="eastAsia"/>
          <w:lang w:eastAsia="zh-CN"/>
        </w:rPr>
        <w:t>—</w:t>
      </w:r>
      <w:r w:rsidRPr="00156655">
        <w:rPr>
          <w:lang w:eastAsia="zh-CN"/>
        </w:rPr>
        <w:t xml:space="preserve">Defines the time </w:t>
      </w:r>
      <w:r w:rsidR="00E0568E">
        <w:rPr>
          <w:rFonts w:hint="eastAsia"/>
          <w:lang w:eastAsia="zh-CN"/>
        </w:rPr>
        <w:t xml:space="preserve">interval </w:t>
      </w:r>
      <w:r w:rsidRPr="00156655">
        <w:rPr>
          <w:lang w:eastAsia="zh-CN"/>
        </w:rPr>
        <w:t>between variable changes.</w:t>
      </w:r>
    </w:p>
    <w:p w:rsidR="003D0BBB" w:rsidRPr="002A5608" w:rsidRDefault="003D0BBB" w:rsidP="001858C3">
      <w:pPr>
        <w:pStyle w:val="DDNbodytext1"/>
        <w:numPr>
          <w:ilvl w:val="1"/>
          <w:numId w:val="42"/>
        </w:numPr>
        <w:ind w:left="1644" w:hanging="357"/>
        <w:rPr>
          <w:b/>
          <w:sz w:val="18"/>
          <w:szCs w:val="18"/>
          <w:lang w:eastAsia="zh-CN"/>
        </w:rPr>
      </w:pPr>
      <w:r w:rsidRPr="00A760F4">
        <w:rPr>
          <w:b/>
        </w:rPr>
        <w:t>Host</w:t>
      </w:r>
      <w:r>
        <w:rPr>
          <w:rFonts w:hint="eastAsia"/>
          <w:lang w:eastAsia="zh-CN"/>
        </w:rPr>
        <w:t>—</w:t>
      </w:r>
      <w:r w:rsidRPr="003D0BBB">
        <w:rPr>
          <w:lang w:eastAsia="zh-CN"/>
        </w:rPr>
        <w:t>Define the host name of the client, usually defined as "$ {key: hostname}", the program automatically s</w:t>
      </w:r>
      <w:r>
        <w:rPr>
          <w:lang w:eastAsia="zh-CN"/>
        </w:rPr>
        <w:t>ets the current host name</w:t>
      </w:r>
      <w:r>
        <w:rPr>
          <w:rFonts w:hint="eastAsia"/>
          <w:lang w:eastAsia="zh-CN"/>
        </w:rPr>
        <w:t xml:space="preserve">. It describe the discriminator of the collection data object together </w:t>
      </w:r>
      <w:r w:rsidRPr="003D0BBB">
        <w:rPr>
          <w:lang w:eastAsia="zh-CN"/>
        </w:rPr>
        <w:t xml:space="preserve">with the following </w:t>
      </w:r>
      <w:r w:rsidRPr="00532954">
        <w:rPr>
          <w:b/>
        </w:rPr>
        <w:t>Plugin</w:t>
      </w:r>
      <w:r w:rsidRPr="003D0BBB">
        <w:rPr>
          <w:lang w:eastAsia="zh-CN"/>
        </w:rPr>
        <w:t xml:space="preserve">, </w:t>
      </w:r>
      <w:r w:rsidRPr="00532954">
        <w:rPr>
          <w:b/>
        </w:rPr>
        <w:t>PluginInstance</w:t>
      </w:r>
      <w:r w:rsidRPr="003D0BBB">
        <w:rPr>
          <w:lang w:eastAsia="zh-CN"/>
        </w:rPr>
        <w:t xml:space="preserve">, </w:t>
      </w:r>
      <w:r w:rsidRPr="00532954">
        <w:rPr>
          <w:b/>
        </w:rPr>
        <w:t>Type</w:t>
      </w:r>
      <w:r w:rsidRPr="003D0BBB">
        <w:rPr>
          <w:lang w:eastAsia="zh-CN"/>
        </w:rPr>
        <w:t xml:space="preserve">, </w:t>
      </w:r>
      <w:r w:rsidRPr="00532954">
        <w:rPr>
          <w:b/>
        </w:rPr>
        <w:t>TypeInstance</w:t>
      </w:r>
      <w:r w:rsidR="0098017F" w:rsidRPr="0098017F">
        <w:rPr>
          <w:rFonts w:hint="eastAsia"/>
          <w:lang w:eastAsia="zh-CN"/>
        </w:rPr>
        <w:t xml:space="preserve">, </w:t>
      </w:r>
      <w:r w:rsidRPr="003D0BBB">
        <w:rPr>
          <w:lang w:eastAsia="zh-CN"/>
        </w:rPr>
        <w:t xml:space="preserve">See </w:t>
      </w:r>
      <w:hyperlink r:id="rId85" w:history="1">
        <w:r>
          <w:rPr>
            <w:rStyle w:val="af0"/>
            <w:u w:val="none"/>
            <w:lang w:eastAsia="zh-CN"/>
          </w:rPr>
          <w:t>Namin</w:t>
        </w:r>
        <w:r>
          <w:rPr>
            <w:rStyle w:val="af0"/>
            <w:rFonts w:hint="eastAsia"/>
            <w:u w:val="none"/>
            <w:lang w:eastAsia="zh-CN"/>
          </w:rPr>
          <w:t>g S</w:t>
        </w:r>
        <w:r w:rsidRPr="003D0BBB">
          <w:rPr>
            <w:rStyle w:val="af0"/>
            <w:u w:val="none"/>
            <w:lang w:eastAsia="zh-CN"/>
          </w:rPr>
          <w:t>chema</w:t>
        </w:r>
      </w:hyperlink>
      <w:r w:rsidR="00E0568E">
        <w:rPr>
          <w:rFonts w:hint="eastAsia"/>
          <w:lang w:eastAsia="zh-CN"/>
        </w:rPr>
        <w:t xml:space="preserve"> for detailed.</w:t>
      </w:r>
    </w:p>
    <w:p w:rsidR="003D0BBB" w:rsidRPr="004D455F" w:rsidRDefault="003D0BBB" w:rsidP="001858C3">
      <w:pPr>
        <w:pStyle w:val="DDNbodytext1"/>
        <w:numPr>
          <w:ilvl w:val="1"/>
          <w:numId w:val="42"/>
        </w:numPr>
        <w:ind w:left="1644" w:hanging="357"/>
        <w:rPr>
          <w:b/>
          <w:lang w:eastAsia="zh-CN"/>
        </w:rPr>
      </w:pPr>
      <w:r w:rsidRPr="00A760F4">
        <w:rPr>
          <w:b/>
        </w:rPr>
        <w:t>Plugin</w:t>
      </w:r>
      <w:r>
        <w:rPr>
          <w:rFonts w:hint="eastAsia"/>
          <w:lang w:eastAsia="zh-CN"/>
        </w:rPr>
        <w:t>—</w:t>
      </w:r>
      <w:r w:rsidRPr="003D0BBB">
        <w:rPr>
          <w:lang w:eastAsia="zh-CN"/>
        </w:rPr>
        <w:t>Defines the plugin member in the collectd identifier.</w:t>
      </w:r>
    </w:p>
    <w:p w:rsidR="003D0BBB" w:rsidRDefault="003D0BBB" w:rsidP="001858C3">
      <w:pPr>
        <w:pStyle w:val="DDNbodytext1"/>
        <w:numPr>
          <w:ilvl w:val="1"/>
          <w:numId w:val="42"/>
        </w:numPr>
        <w:ind w:left="1644" w:hanging="357"/>
        <w:rPr>
          <w:b/>
          <w:lang w:eastAsia="zh-CN"/>
        </w:rPr>
      </w:pPr>
      <w:r w:rsidRPr="00A760F4">
        <w:rPr>
          <w:b/>
        </w:rPr>
        <w:t>PluginInstance</w:t>
      </w:r>
      <w:r>
        <w:rPr>
          <w:rFonts w:hint="eastAsia"/>
          <w:lang w:eastAsia="zh-CN"/>
        </w:rPr>
        <w:t>—</w:t>
      </w:r>
      <w:r w:rsidRPr="003D0BBB">
        <w:rPr>
          <w:lang w:eastAsia="zh-CN"/>
        </w:rPr>
        <w:t>Defines the plugininstance member in the collectd identifier.</w:t>
      </w:r>
    </w:p>
    <w:p w:rsidR="003D0BBB" w:rsidRPr="00D55F83" w:rsidRDefault="003D0BBB" w:rsidP="001858C3">
      <w:pPr>
        <w:pStyle w:val="DDNbodytext1"/>
        <w:numPr>
          <w:ilvl w:val="1"/>
          <w:numId w:val="42"/>
        </w:numPr>
        <w:ind w:left="1644" w:hanging="357"/>
        <w:rPr>
          <w:rStyle w:val="NoneA"/>
          <w:b/>
          <w:lang w:eastAsia="zh-CN"/>
        </w:rPr>
      </w:pPr>
      <w:r w:rsidRPr="00A760F4">
        <w:rPr>
          <w:rFonts w:hint="eastAsia"/>
          <w:b/>
        </w:rPr>
        <w:t>Type</w:t>
      </w:r>
      <w:r>
        <w:rPr>
          <w:rFonts w:hint="eastAsia"/>
          <w:lang w:eastAsia="zh-CN"/>
        </w:rPr>
        <w:t>—</w:t>
      </w:r>
      <w:r w:rsidRPr="003D0BBB">
        <w:rPr>
          <w:lang w:eastAsia="zh-CN"/>
        </w:rPr>
        <w:t xml:space="preserve">The type member of the collectd identifier is defined. For details, see </w:t>
      </w:r>
      <w:hyperlink r:id="rId86" w:history="1">
        <w:r w:rsidRPr="003D0BBB">
          <w:rPr>
            <w:rStyle w:val="af0"/>
            <w:u w:val="none"/>
            <w:lang w:eastAsia="zh-CN"/>
          </w:rPr>
          <w:t>Data Types</w:t>
        </w:r>
      </w:hyperlink>
      <w:r>
        <w:rPr>
          <w:rFonts w:hint="eastAsia"/>
          <w:lang w:eastAsia="zh-CN"/>
        </w:rPr>
        <w:t>.</w:t>
      </w:r>
    </w:p>
    <w:p w:rsidR="003D0BBB" w:rsidRPr="00F204F1" w:rsidRDefault="003D0BBB" w:rsidP="001858C3">
      <w:pPr>
        <w:pStyle w:val="DDNbodytext1"/>
        <w:numPr>
          <w:ilvl w:val="1"/>
          <w:numId w:val="42"/>
        </w:numPr>
        <w:ind w:left="1644" w:hanging="357"/>
        <w:rPr>
          <w:b/>
          <w:lang w:eastAsia="zh-CN"/>
        </w:rPr>
      </w:pPr>
      <w:r w:rsidRPr="00A760F4">
        <w:rPr>
          <w:b/>
        </w:rPr>
        <w:t>TypeInstance</w:t>
      </w:r>
      <w:r>
        <w:rPr>
          <w:rFonts w:hint="eastAsia"/>
          <w:lang w:eastAsia="zh-CN"/>
        </w:rPr>
        <w:t>—</w:t>
      </w:r>
      <w:r w:rsidR="000F75C7" w:rsidRPr="000F75C7">
        <w:rPr>
          <w:lang w:eastAsia="zh-CN"/>
        </w:rPr>
        <w:t>Defines the type instance member in the collectd identifier.</w:t>
      </w:r>
    </w:p>
    <w:p w:rsidR="003D0BBB" w:rsidRPr="00F204F1" w:rsidRDefault="003D0BBB" w:rsidP="001858C3">
      <w:pPr>
        <w:pStyle w:val="DDNbodytext1"/>
        <w:numPr>
          <w:ilvl w:val="1"/>
          <w:numId w:val="42"/>
        </w:numPr>
        <w:ind w:left="1644" w:hanging="357"/>
        <w:rPr>
          <w:b/>
          <w:lang w:eastAsia="zh-CN"/>
        </w:rPr>
      </w:pPr>
      <w:r w:rsidRPr="00A760F4">
        <w:rPr>
          <w:b/>
        </w:rPr>
        <w:t>TsdbName</w:t>
      </w:r>
      <w:r>
        <w:rPr>
          <w:rFonts w:hint="eastAsia"/>
          <w:lang w:eastAsia="zh-CN"/>
        </w:rPr>
        <w:t>—</w:t>
      </w:r>
      <w:r w:rsidR="000F75C7" w:rsidRPr="000F75C7">
        <w:rPr>
          <w:lang w:eastAsia="zh-CN"/>
        </w:rPr>
        <w:t>Defines the name submitted to the database format.</w:t>
      </w:r>
    </w:p>
    <w:p w:rsidR="000F75C7" w:rsidRPr="000F75C7" w:rsidRDefault="003D0BBB" w:rsidP="001858C3">
      <w:pPr>
        <w:pStyle w:val="DDNbodytext1"/>
        <w:numPr>
          <w:ilvl w:val="1"/>
          <w:numId w:val="42"/>
        </w:numPr>
        <w:ind w:left="1644" w:hanging="357"/>
        <w:rPr>
          <w:b/>
          <w:lang w:eastAsia="zh-CN"/>
        </w:rPr>
      </w:pPr>
      <w:r w:rsidRPr="00A760F4">
        <w:rPr>
          <w:b/>
        </w:rPr>
        <w:t>TsdbTags</w:t>
      </w:r>
      <w:r>
        <w:rPr>
          <w:rFonts w:hint="eastAsia"/>
          <w:lang w:eastAsia="zh-CN"/>
        </w:rPr>
        <w:t>—</w:t>
      </w:r>
      <w:r w:rsidR="000F75C7">
        <w:rPr>
          <w:lang w:eastAsia="zh-CN"/>
        </w:rPr>
        <w:t>Defined the tags</w:t>
      </w:r>
      <w:r w:rsidR="000F75C7" w:rsidRPr="000F75C7">
        <w:rPr>
          <w:lang w:eastAsia="zh-CN"/>
        </w:rPr>
        <w:t xml:space="preserve"> submitted to the database format to facilitate the late classification search.</w:t>
      </w:r>
    </w:p>
    <w:p w:rsidR="00EF0E97" w:rsidRDefault="000F75C7" w:rsidP="000F75C7">
      <w:pPr>
        <w:pStyle w:val="DDNbodytext1"/>
        <w:rPr>
          <w:rStyle w:val="DDNFilepath"/>
          <w:lang w:eastAsia="zh-CN"/>
        </w:rPr>
      </w:pPr>
      <w:r w:rsidRPr="000F75C7">
        <w:t xml:space="preserve">Below is an example of </w:t>
      </w:r>
      <w:r w:rsidRPr="000F75C7">
        <w:rPr>
          <w:rStyle w:val="DDNFilepath"/>
        </w:rPr>
        <w:t>/etc/collectd.conf.</w:t>
      </w:r>
    </w:p>
    <w:p w:rsidR="00EF0E97" w:rsidRDefault="00EF0E97" w:rsidP="00EF0E97">
      <w:pPr>
        <w:pStyle w:val="DDNExample"/>
        <w:keepNext/>
        <w:pBdr>
          <w:top w:val="single" w:sz="4" w:space="6" w:color="auto"/>
        </w:pBdr>
        <w:spacing w:before="240" w:line="480" w:lineRule="auto"/>
        <w:ind w:left="720"/>
        <w:rPr>
          <w:rStyle w:val="afffff2"/>
          <w:rFonts w:ascii="ITCCentury Book" w:hAnsi="ITCCentury Book"/>
          <w:sz w:val="20"/>
          <w:lang w:eastAsia="zh-CN"/>
        </w:rPr>
      </w:pPr>
      <w:r>
        <w:rPr>
          <w:rStyle w:val="afffff2"/>
          <w:rFonts w:ascii="ITCCentury Book" w:hAnsi="ITCCentury Book" w:hint="eastAsia"/>
          <w:sz w:val="20"/>
          <w:lang w:eastAsia="zh-CN"/>
        </w:rPr>
        <w:lastRenderedPageBreak/>
        <w:t>Example</w:t>
      </w:r>
      <w:r>
        <w:rPr>
          <w:rStyle w:val="afffff2"/>
          <w:rFonts w:ascii="ITCCentury Book" w:hAnsi="ITCCentury Book"/>
          <w:sz w:val="20"/>
        </w:rPr>
        <w:t>:</w:t>
      </w:r>
    </w:p>
    <w:p w:rsidR="00EF0E97" w:rsidRPr="003910E2" w:rsidRDefault="00EF0E97" w:rsidP="00EF0E97">
      <w:pPr>
        <w:pStyle w:val="DDNExample"/>
        <w:pBdr>
          <w:top w:val="single" w:sz="4" w:space="6" w:color="auto"/>
        </w:pBdr>
        <w:spacing w:before="240"/>
        <w:ind w:left="720"/>
      </w:pPr>
      <w:r w:rsidRPr="003910E2">
        <w:rPr>
          <w:rFonts w:hint="eastAsia"/>
        </w:rPr>
        <w:t>L</w:t>
      </w:r>
      <w:r w:rsidRPr="003910E2">
        <w:t>oadPlugin stress2</w:t>
      </w:r>
    </w:p>
    <w:p w:rsidR="00EF0E97" w:rsidRPr="003910E2" w:rsidRDefault="00EF0E97" w:rsidP="00EF0E97">
      <w:pPr>
        <w:pStyle w:val="DDNExample"/>
        <w:pBdr>
          <w:top w:val="single" w:sz="4" w:space="6" w:color="auto"/>
        </w:pBdr>
        <w:spacing w:before="240"/>
        <w:ind w:left="720"/>
      </w:pPr>
      <w:r w:rsidRPr="003910E2">
        <w:t>&lt;Plugin "stress2"&gt;</w:t>
      </w:r>
    </w:p>
    <w:p w:rsidR="00EF0E97" w:rsidRPr="003910E2" w:rsidRDefault="00EF0E97" w:rsidP="00EF0E97">
      <w:pPr>
        <w:pStyle w:val="DDNExample"/>
        <w:pBdr>
          <w:top w:val="single" w:sz="4" w:space="6" w:color="auto"/>
        </w:pBdr>
        <w:spacing w:before="240"/>
        <w:ind w:left="720"/>
      </w:pPr>
      <w:r w:rsidRPr="003910E2">
        <w:t>  Thread 32</w:t>
      </w:r>
    </w:p>
    <w:p w:rsidR="00EF0E97" w:rsidRPr="003910E2" w:rsidRDefault="00EF0E97" w:rsidP="00EF0E97">
      <w:pPr>
        <w:pStyle w:val="DDNExample"/>
        <w:pBdr>
          <w:top w:val="single" w:sz="4" w:space="6" w:color="auto"/>
        </w:pBdr>
        <w:spacing w:before="240"/>
        <w:ind w:left="720"/>
      </w:pPr>
      <w:r w:rsidRPr="003910E2">
        <w:t>  &lt;Metric&gt;</w:t>
      </w:r>
    </w:p>
    <w:p w:rsidR="00EF0E97" w:rsidRPr="003910E2" w:rsidRDefault="00EF0E97" w:rsidP="00EF0E97">
      <w:pPr>
        <w:pStyle w:val="DDNExample"/>
        <w:pBdr>
          <w:top w:val="single" w:sz="4" w:space="6" w:color="auto"/>
        </w:pBdr>
        <w:spacing w:before="240"/>
        <w:ind w:left="720"/>
      </w:pPr>
      <w:r w:rsidRPr="003910E2">
        <w:tab/>
        <w:t>&lt;Variable&gt;</w:t>
      </w:r>
    </w:p>
    <w:p w:rsidR="00EF0E97" w:rsidRPr="003910E2" w:rsidRDefault="00EF0E97" w:rsidP="00EF0E97">
      <w:pPr>
        <w:pStyle w:val="DDNExample"/>
        <w:pBdr>
          <w:top w:val="single" w:sz="4" w:space="6" w:color="auto"/>
        </w:pBdr>
        <w:spacing w:before="240"/>
        <w:ind w:left="720"/>
      </w:pPr>
      <w:r w:rsidRPr="003910E2">
        <w:tab/>
        <w:t>    Name "ost_index"</w:t>
      </w:r>
    </w:p>
    <w:p w:rsidR="00EF0E97" w:rsidRPr="003910E2" w:rsidRDefault="00EF0E97" w:rsidP="00EF0E97">
      <w:pPr>
        <w:pStyle w:val="DDNExample"/>
        <w:pBdr>
          <w:top w:val="single" w:sz="4" w:space="6" w:color="auto"/>
        </w:pBdr>
        <w:spacing w:before="240"/>
        <w:ind w:left="720"/>
      </w:pPr>
      <w:r w:rsidRPr="003910E2">
        <w:tab/>
        <w:t>    Number 10</w:t>
      </w:r>
    </w:p>
    <w:p w:rsidR="00EF0E97" w:rsidRPr="003910E2" w:rsidRDefault="00EF0E97" w:rsidP="00EF0E97">
      <w:pPr>
        <w:pStyle w:val="DDNExample"/>
        <w:pBdr>
          <w:top w:val="single" w:sz="4" w:space="6" w:color="auto"/>
        </w:pBdr>
        <w:spacing w:before="240"/>
        <w:ind w:left="720"/>
      </w:pPr>
      <w:r w:rsidRPr="003910E2">
        <w:tab/>
        <w:t>    UpdateIterval 0</w:t>
      </w:r>
    </w:p>
    <w:p w:rsidR="00EF0E97" w:rsidRPr="003910E2" w:rsidRDefault="00EF0E97" w:rsidP="00EF0E97">
      <w:pPr>
        <w:pStyle w:val="DDNExample"/>
        <w:pBdr>
          <w:top w:val="single" w:sz="4" w:space="6" w:color="auto"/>
        </w:pBdr>
        <w:spacing w:before="240"/>
        <w:ind w:left="720"/>
      </w:pPr>
      <w:r w:rsidRPr="003910E2">
        <w:tab/>
        <w:t>&lt;/Variable&gt;</w:t>
      </w:r>
    </w:p>
    <w:p w:rsidR="00EF0E97" w:rsidRPr="003910E2" w:rsidRDefault="00EF0E97" w:rsidP="00EF0E97">
      <w:pPr>
        <w:pStyle w:val="DDNExample"/>
        <w:pBdr>
          <w:top w:val="single" w:sz="4" w:space="6" w:color="auto"/>
        </w:pBdr>
        <w:spacing w:before="240"/>
        <w:ind w:left="720"/>
      </w:pPr>
      <w:r w:rsidRPr="003910E2">
        <w:tab/>
        <w:t>&lt;Variable&gt;</w:t>
      </w:r>
    </w:p>
    <w:p w:rsidR="00EF0E97" w:rsidRPr="003910E2" w:rsidRDefault="00EF0E97" w:rsidP="00EF0E97">
      <w:pPr>
        <w:pStyle w:val="DDNExample"/>
        <w:pBdr>
          <w:top w:val="single" w:sz="4" w:space="6" w:color="auto"/>
        </w:pBdr>
        <w:spacing w:before="240"/>
        <w:ind w:left="720"/>
      </w:pPr>
      <w:r w:rsidRPr="003910E2">
        <w:tab/>
        <w:t>    Name "job_id"</w:t>
      </w:r>
    </w:p>
    <w:p w:rsidR="00EF0E97" w:rsidRPr="003910E2" w:rsidRDefault="00EF0E97" w:rsidP="00EF0E97">
      <w:pPr>
        <w:pStyle w:val="DDNExample"/>
        <w:pBdr>
          <w:top w:val="single" w:sz="4" w:space="6" w:color="auto"/>
        </w:pBdr>
        <w:spacing w:before="240"/>
        <w:ind w:left="720"/>
      </w:pPr>
      <w:r w:rsidRPr="003910E2">
        <w:tab/>
        <w:t>    Number 7000</w:t>
      </w:r>
    </w:p>
    <w:p w:rsidR="00EF0E97" w:rsidRPr="003910E2" w:rsidRDefault="00EF0E97" w:rsidP="00EF0E97">
      <w:pPr>
        <w:pStyle w:val="DDNExample"/>
        <w:pBdr>
          <w:top w:val="single" w:sz="4" w:space="6" w:color="auto"/>
        </w:pBdr>
        <w:spacing w:before="240"/>
        <w:ind w:left="720"/>
      </w:pPr>
      <w:r w:rsidRPr="003910E2">
        <w:tab/>
        <w:t>    UpdateIterval 10</w:t>
      </w:r>
    </w:p>
    <w:p w:rsidR="00EF0E97" w:rsidRPr="003910E2" w:rsidRDefault="00EF0E97" w:rsidP="00EF0E97">
      <w:pPr>
        <w:pStyle w:val="DDNExample"/>
        <w:pBdr>
          <w:top w:val="single" w:sz="4" w:space="6" w:color="auto"/>
        </w:pBdr>
        <w:spacing w:before="240"/>
        <w:ind w:left="720"/>
      </w:pPr>
      <w:r w:rsidRPr="003910E2">
        <w:tab/>
        <w:t>&lt;/Variable&gt;</w:t>
      </w:r>
    </w:p>
    <w:p w:rsidR="00EF0E97" w:rsidRPr="003910E2" w:rsidRDefault="00EF0E97" w:rsidP="00EF0E97">
      <w:pPr>
        <w:pStyle w:val="DDNExample"/>
        <w:pBdr>
          <w:top w:val="single" w:sz="4" w:space="6" w:color="auto"/>
        </w:pBdr>
        <w:spacing w:before="240"/>
        <w:ind w:left="720"/>
      </w:pPr>
      <w:r w:rsidRPr="003910E2">
        <w:tab/>
        <w:t>  Host "${key:hostname}"</w:t>
      </w:r>
    </w:p>
    <w:p w:rsidR="00EF0E97" w:rsidRPr="003910E2" w:rsidRDefault="00EF0E97" w:rsidP="00EF0E97">
      <w:pPr>
        <w:pStyle w:val="DDNExample"/>
        <w:pBdr>
          <w:top w:val="single" w:sz="4" w:space="6" w:color="auto"/>
        </w:pBdr>
        <w:spacing w:before="240"/>
        <w:ind w:left="720"/>
      </w:pPr>
      <w:r w:rsidRPr="003910E2">
        <w:tab/>
        <w:t>  Plugin "stress-${variable:ost_index:OST%04x}"</w:t>
      </w:r>
    </w:p>
    <w:p w:rsidR="00EF0E97" w:rsidRPr="003910E2" w:rsidRDefault="00EF0E97" w:rsidP="00EF0E97">
      <w:pPr>
        <w:pStyle w:val="DDNExample"/>
        <w:pBdr>
          <w:top w:val="single" w:sz="4" w:space="6" w:color="auto"/>
        </w:pBdr>
        <w:spacing w:before="240"/>
        <w:ind w:left="720"/>
      </w:pPr>
      <w:r w:rsidRPr="003910E2">
        <w:tab/>
        <w:t>  PluginInstance "jobstat_${variable:job_id:job%d}"</w:t>
      </w:r>
    </w:p>
    <w:p w:rsidR="00EF0E97" w:rsidRPr="003910E2" w:rsidRDefault="00EF0E97" w:rsidP="00EF0E97">
      <w:pPr>
        <w:pStyle w:val="DDNExample"/>
        <w:pBdr>
          <w:top w:val="single" w:sz="4" w:space="6" w:color="auto"/>
        </w:pBdr>
        <w:spacing w:before="240"/>
        <w:ind w:left="720"/>
      </w:pPr>
      <w:r w:rsidRPr="003910E2">
        <w:tab/>
        <w:t>  Type "derive"</w:t>
      </w:r>
    </w:p>
    <w:p w:rsidR="00EF0E97" w:rsidRPr="003910E2" w:rsidRDefault="00EF0E97" w:rsidP="00EF0E97">
      <w:pPr>
        <w:pStyle w:val="DDNExample"/>
        <w:pBdr>
          <w:top w:val="single" w:sz="4" w:space="6" w:color="auto"/>
        </w:pBdr>
        <w:spacing w:before="240"/>
        <w:ind w:left="720"/>
      </w:pPr>
      <w:r w:rsidRPr="003910E2">
        <w:tab/>
        <w:t>  TypeInstance "sum_read_bytes"</w:t>
      </w:r>
    </w:p>
    <w:p w:rsidR="00EF0E97" w:rsidRPr="003910E2" w:rsidRDefault="00EF0E97" w:rsidP="00EF0E97">
      <w:pPr>
        <w:pStyle w:val="DDNExample"/>
        <w:pBdr>
          <w:top w:val="single" w:sz="4" w:space="6" w:color="auto"/>
        </w:pBdr>
        <w:spacing w:before="240"/>
        <w:ind w:left="720"/>
      </w:pPr>
      <w:r w:rsidRPr="003910E2">
        <w:tab/>
        <w:t>  TsdbName "ost_jobstats_samples"</w:t>
      </w:r>
    </w:p>
    <w:p w:rsidR="00EF0E97" w:rsidRPr="003910E2" w:rsidRDefault="00EF0E97" w:rsidP="00EF0E97">
      <w:pPr>
        <w:pStyle w:val="DDNExample"/>
        <w:pBdr>
          <w:top w:val="single" w:sz="4" w:space="6" w:color="auto"/>
        </w:pBdr>
        <w:spacing w:before="240"/>
        <w:ind w:left="720"/>
      </w:pPr>
      <w:r w:rsidRPr="003910E2">
        <w:tab/>
        <w:t>  TsdbTags "optype=sum_read_bytes fs_name=stress ost_index=${variable:ost_index:OST%04x} job_id=${variable:job_id:job%d}"</w:t>
      </w:r>
    </w:p>
    <w:p w:rsidR="00EF0E97" w:rsidRPr="003910E2" w:rsidRDefault="00EF0E97" w:rsidP="00EF0E97">
      <w:pPr>
        <w:pStyle w:val="DDNExample"/>
        <w:pBdr>
          <w:top w:val="single" w:sz="4" w:space="6" w:color="auto"/>
        </w:pBdr>
        <w:spacing w:before="240"/>
        <w:ind w:left="720"/>
      </w:pPr>
      <w:r w:rsidRPr="003910E2">
        <w:t>   &lt;/Metric&gt;</w:t>
      </w:r>
    </w:p>
    <w:p w:rsidR="00EF0E97" w:rsidRPr="003910E2" w:rsidRDefault="00EF0E97" w:rsidP="00EF0E97">
      <w:pPr>
        <w:pStyle w:val="DDNExample"/>
        <w:pBdr>
          <w:top w:val="single" w:sz="4" w:space="6" w:color="auto"/>
        </w:pBdr>
        <w:spacing w:before="240"/>
        <w:ind w:left="720"/>
      </w:pPr>
      <w:r w:rsidRPr="003910E2">
        <w:t>  &lt;Metric&gt;</w:t>
      </w:r>
    </w:p>
    <w:p w:rsidR="00EF0E97" w:rsidRPr="003910E2" w:rsidRDefault="00EF0E97" w:rsidP="00EF0E97">
      <w:pPr>
        <w:pStyle w:val="DDNExample"/>
        <w:pBdr>
          <w:top w:val="single" w:sz="4" w:space="6" w:color="auto"/>
        </w:pBdr>
        <w:spacing w:before="240"/>
        <w:ind w:left="720"/>
      </w:pPr>
      <w:r w:rsidRPr="003910E2">
        <w:tab/>
        <w:t>&lt;Variable&gt;</w:t>
      </w:r>
    </w:p>
    <w:p w:rsidR="00EF0E97" w:rsidRPr="003910E2" w:rsidRDefault="00EF0E97" w:rsidP="00EF0E97">
      <w:pPr>
        <w:pStyle w:val="DDNExample"/>
        <w:pBdr>
          <w:top w:val="single" w:sz="4" w:space="6" w:color="auto"/>
        </w:pBdr>
        <w:spacing w:before="240"/>
        <w:ind w:left="720"/>
      </w:pPr>
      <w:r w:rsidRPr="003910E2">
        <w:tab/>
        <w:t>    Name "mdt_index"</w:t>
      </w:r>
    </w:p>
    <w:p w:rsidR="00EF0E97" w:rsidRPr="003910E2" w:rsidRDefault="00EF0E97" w:rsidP="00EF0E97">
      <w:pPr>
        <w:pStyle w:val="DDNExample"/>
        <w:pBdr>
          <w:top w:val="single" w:sz="4" w:space="6" w:color="auto"/>
        </w:pBdr>
        <w:spacing w:before="240"/>
        <w:ind w:left="720"/>
      </w:pPr>
      <w:r w:rsidRPr="003910E2">
        <w:tab/>
        <w:t>    Number 10</w:t>
      </w:r>
    </w:p>
    <w:p w:rsidR="00EF0E97" w:rsidRPr="003910E2" w:rsidRDefault="00EF0E97" w:rsidP="00EF0E97">
      <w:pPr>
        <w:pStyle w:val="DDNExample"/>
        <w:pBdr>
          <w:top w:val="single" w:sz="4" w:space="6" w:color="auto"/>
        </w:pBdr>
        <w:spacing w:before="240"/>
        <w:ind w:left="720"/>
      </w:pPr>
      <w:r w:rsidRPr="003910E2">
        <w:tab/>
        <w:t>    UpdateIterval 0</w:t>
      </w:r>
    </w:p>
    <w:p w:rsidR="00EF0E97" w:rsidRPr="003910E2" w:rsidRDefault="00EF0E97" w:rsidP="00EF0E97">
      <w:pPr>
        <w:pStyle w:val="DDNExample"/>
        <w:pBdr>
          <w:top w:val="single" w:sz="4" w:space="6" w:color="auto"/>
        </w:pBdr>
        <w:spacing w:before="240"/>
        <w:ind w:left="720"/>
      </w:pPr>
      <w:r w:rsidRPr="003910E2">
        <w:tab/>
        <w:t>&lt;/Variable&gt;</w:t>
      </w:r>
    </w:p>
    <w:p w:rsidR="00EF0E97" w:rsidRPr="003910E2" w:rsidRDefault="00EF0E97" w:rsidP="00EF0E97">
      <w:pPr>
        <w:pStyle w:val="DDNExample"/>
        <w:pBdr>
          <w:top w:val="single" w:sz="4" w:space="6" w:color="auto"/>
        </w:pBdr>
        <w:spacing w:before="240"/>
        <w:ind w:left="720"/>
      </w:pPr>
      <w:r w:rsidRPr="003910E2">
        <w:tab/>
        <w:t>&lt;Variable&gt;</w:t>
      </w:r>
    </w:p>
    <w:p w:rsidR="00EF0E97" w:rsidRPr="003910E2" w:rsidRDefault="00EF0E97" w:rsidP="00EF0E97">
      <w:pPr>
        <w:pStyle w:val="DDNExample"/>
        <w:pBdr>
          <w:top w:val="single" w:sz="4" w:space="6" w:color="auto"/>
        </w:pBdr>
        <w:spacing w:before="240"/>
        <w:ind w:left="720"/>
      </w:pPr>
      <w:r w:rsidRPr="003910E2">
        <w:tab/>
        <w:t>    Name "md_stats"</w:t>
      </w:r>
    </w:p>
    <w:p w:rsidR="00EF0E97" w:rsidRPr="003910E2" w:rsidRDefault="00EF0E97" w:rsidP="00EF0E97">
      <w:pPr>
        <w:pStyle w:val="DDNExample"/>
        <w:pBdr>
          <w:top w:val="single" w:sz="4" w:space="6" w:color="auto"/>
        </w:pBdr>
        <w:spacing w:before="240"/>
        <w:ind w:left="720"/>
      </w:pPr>
      <w:r w:rsidRPr="003910E2">
        <w:tab/>
        <w:t>    Number 10</w:t>
      </w:r>
    </w:p>
    <w:p w:rsidR="00EF0E97" w:rsidRPr="003910E2" w:rsidRDefault="00EF0E97" w:rsidP="00EF0E97">
      <w:pPr>
        <w:pStyle w:val="DDNExample"/>
        <w:pBdr>
          <w:top w:val="single" w:sz="4" w:space="6" w:color="auto"/>
        </w:pBdr>
        <w:spacing w:before="240"/>
        <w:ind w:left="720"/>
      </w:pPr>
      <w:r w:rsidRPr="003910E2">
        <w:tab/>
        <w:t>    UpdateIterval 10</w:t>
      </w:r>
    </w:p>
    <w:p w:rsidR="00EF0E97" w:rsidRPr="003910E2" w:rsidRDefault="00EF0E97" w:rsidP="00EF0E97">
      <w:pPr>
        <w:pStyle w:val="DDNExample"/>
        <w:pBdr>
          <w:top w:val="single" w:sz="4" w:space="6" w:color="auto"/>
        </w:pBdr>
        <w:spacing w:before="240"/>
        <w:ind w:left="720"/>
      </w:pPr>
      <w:r w:rsidRPr="003910E2">
        <w:tab/>
        <w:t>&lt;/Variable&gt;</w:t>
      </w:r>
    </w:p>
    <w:p w:rsidR="00EF0E97" w:rsidRPr="003910E2" w:rsidRDefault="00EF0E97" w:rsidP="00EF0E97">
      <w:pPr>
        <w:pStyle w:val="DDNExample"/>
        <w:pBdr>
          <w:top w:val="single" w:sz="4" w:space="6" w:color="auto"/>
        </w:pBdr>
        <w:spacing w:before="240"/>
        <w:ind w:left="720"/>
      </w:pPr>
      <w:r w:rsidRPr="003910E2">
        <w:tab/>
        <w:t>  Host "${key:hostname}"</w:t>
      </w:r>
    </w:p>
    <w:p w:rsidR="00EF0E97" w:rsidRPr="003910E2" w:rsidRDefault="00EF0E97" w:rsidP="00EF0E97">
      <w:pPr>
        <w:pStyle w:val="DDNExample"/>
        <w:pBdr>
          <w:top w:val="single" w:sz="4" w:space="6" w:color="auto"/>
        </w:pBdr>
        <w:spacing w:before="240"/>
        <w:ind w:left="720"/>
      </w:pPr>
      <w:r w:rsidRPr="003910E2">
        <w:tab/>
        <w:t>  Plugin "stress-${variable:mdt_index:MDT%04x}"</w:t>
      </w:r>
    </w:p>
    <w:p w:rsidR="00EF0E97" w:rsidRPr="003910E2" w:rsidRDefault="00EF0E97" w:rsidP="00EF0E97">
      <w:pPr>
        <w:pStyle w:val="DDNExample"/>
        <w:pBdr>
          <w:top w:val="single" w:sz="4" w:space="6" w:color="auto"/>
        </w:pBdr>
        <w:spacing w:before="240"/>
        <w:ind w:left="720"/>
      </w:pPr>
      <w:r w:rsidRPr="003910E2">
        <w:tab/>
        <w:t>  PluginInstance "md_stats"</w:t>
      </w:r>
    </w:p>
    <w:p w:rsidR="00EF0E97" w:rsidRPr="003910E2" w:rsidRDefault="00EF0E97" w:rsidP="00EF0E97">
      <w:pPr>
        <w:pStyle w:val="DDNExample"/>
        <w:pBdr>
          <w:top w:val="single" w:sz="4" w:space="6" w:color="auto"/>
        </w:pBdr>
        <w:spacing w:before="240"/>
        <w:ind w:left="720"/>
      </w:pPr>
      <w:r w:rsidRPr="003910E2">
        <w:tab/>
        <w:t>  Type "derive"</w:t>
      </w:r>
    </w:p>
    <w:p w:rsidR="00EF0E97" w:rsidRPr="003910E2" w:rsidRDefault="00EF0E97" w:rsidP="00EF0E97">
      <w:pPr>
        <w:pStyle w:val="DDNExample"/>
        <w:pBdr>
          <w:top w:val="single" w:sz="4" w:space="6" w:color="auto"/>
        </w:pBdr>
        <w:spacing w:before="240"/>
        <w:ind w:left="720"/>
      </w:pPr>
      <w:r w:rsidRPr="003910E2">
        <w:tab/>
        <w:t>  TypeInstance "open"</w:t>
      </w:r>
    </w:p>
    <w:p w:rsidR="00EF0E97" w:rsidRPr="003910E2" w:rsidRDefault="00EF0E97" w:rsidP="00EF0E97">
      <w:pPr>
        <w:pStyle w:val="DDNExample"/>
        <w:pBdr>
          <w:top w:val="single" w:sz="4" w:space="6" w:color="auto"/>
        </w:pBdr>
        <w:spacing w:before="240"/>
        <w:ind w:left="720"/>
      </w:pPr>
      <w:r w:rsidRPr="003910E2">
        <w:tab/>
        <w:t>  TsdbName "md_stats"</w:t>
      </w:r>
    </w:p>
    <w:p w:rsidR="00EF0E97" w:rsidRPr="003910E2" w:rsidRDefault="00EF0E97" w:rsidP="00EF0E97">
      <w:pPr>
        <w:pStyle w:val="DDNExample"/>
        <w:pBdr>
          <w:top w:val="single" w:sz="4" w:space="6" w:color="auto"/>
        </w:pBdr>
        <w:spacing w:before="240"/>
        <w:ind w:left="720"/>
      </w:pPr>
      <w:r w:rsidRPr="003910E2">
        <w:tab/>
        <w:t>  TsdbTags "optype=open fs_name=stress mdt_index=${variable:mdt_index:MDT%04x} mdt_stats_open=${variable:mdt_stats_open:%d}"</w:t>
      </w:r>
    </w:p>
    <w:p w:rsidR="00EF0E97" w:rsidRPr="003910E2" w:rsidRDefault="00EF0E97" w:rsidP="00EF0E97">
      <w:pPr>
        <w:pStyle w:val="DDNExample"/>
        <w:pBdr>
          <w:top w:val="single" w:sz="4" w:space="6" w:color="auto"/>
        </w:pBdr>
        <w:spacing w:before="240"/>
        <w:ind w:left="720"/>
      </w:pPr>
      <w:r w:rsidRPr="003910E2">
        <w:t>   &lt;/Metric&gt;</w:t>
      </w:r>
    </w:p>
    <w:p w:rsidR="00EF0E97" w:rsidRDefault="00EF0E97" w:rsidP="00EF0E97">
      <w:pPr>
        <w:pStyle w:val="DDNExample"/>
        <w:pBdr>
          <w:top w:val="single" w:sz="4" w:space="6" w:color="auto"/>
        </w:pBdr>
        <w:spacing w:before="240"/>
        <w:ind w:left="720"/>
        <w:rPr>
          <w:lang w:eastAsia="zh-CN"/>
        </w:rPr>
      </w:pPr>
      <w:r w:rsidRPr="003910E2">
        <w:t>&lt;/Plugin&gt;</w:t>
      </w:r>
    </w:p>
    <w:p w:rsidR="00847495" w:rsidRPr="00847495" w:rsidRDefault="00847495" w:rsidP="00847495">
      <w:pPr>
        <w:pStyle w:val="22"/>
        <w:rPr>
          <w:rFonts w:eastAsiaTheme="minorEastAsia"/>
          <w:lang w:eastAsia="zh-CN"/>
        </w:rPr>
      </w:pPr>
      <w:bookmarkStart w:id="253" w:name="_Toc508494368"/>
      <w:r w:rsidRPr="00847495">
        <w:rPr>
          <w:rFonts w:eastAsiaTheme="minorEastAsia" w:hint="eastAsia"/>
          <w:lang w:eastAsia="zh-CN"/>
        </w:rPr>
        <w:t xml:space="preserve">Start </w:t>
      </w:r>
      <w:r w:rsidR="00153B90">
        <w:rPr>
          <w:rFonts w:eastAsiaTheme="minorEastAsia" w:hint="eastAsia"/>
          <w:lang w:eastAsia="zh-CN"/>
        </w:rPr>
        <w:t>T</w:t>
      </w:r>
      <w:r w:rsidR="00153B90" w:rsidRPr="00847495">
        <w:rPr>
          <w:rFonts w:eastAsiaTheme="minorEastAsia" w:hint="eastAsia"/>
          <w:lang w:eastAsia="zh-CN"/>
        </w:rPr>
        <w:t>esting</w:t>
      </w:r>
      <w:bookmarkEnd w:id="253"/>
    </w:p>
    <w:p w:rsidR="00847495" w:rsidRPr="000F293A" w:rsidRDefault="00E0568E" w:rsidP="00847495">
      <w:pPr>
        <w:pStyle w:val="DDNCommandDeclaration"/>
        <w:spacing w:line="360" w:lineRule="auto"/>
        <w:rPr>
          <w:rFonts w:ascii="ITCCentury Book" w:eastAsiaTheme="minorEastAsia" w:hAnsi="ITCCentury Book" w:cs="Calibri"/>
          <w:b w:val="0"/>
          <w:noProof w:val="0"/>
          <w:szCs w:val="24"/>
          <w:lang w:eastAsia="zh-CN"/>
        </w:rPr>
      </w:pPr>
      <w:r>
        <w:rPr>
          <w:rFonts w:ascii="ITCCentury Book" w:eastAsiaTheme="minorEastAsia" w:hAnsi="ITCCentury Book" w:cs="Calibri"/>
          <w:b w:val="0"/>
          <w:noProof w:val="0"/>
          <w:szCs w:val="24"/>
          <w:lang w:eastAsia="zh-CN"/>
        </w:rPr>
        <w:t>After modifying</w:t>
      </w:r>
      <w:r w:rsidR="00042B02" w:rsidRPr="00042B02">
        <w:rPr>
          <w:rFonts w:ascii="ITCCentury Book" w:eastAsiaTheme="minorEastAsia" w:hAnsi="ITCCentury Book" w:cs="Calibri"/>
          <w:b w:val="0"/>
          <w:noProof w:val="0"/>
          <w:szCs w:val="24"/>
          <w:lang w:eastAsia="zh-CN"/>
        </w:rPr>
        <w:t>the configuration file, restart Collectd:</w:t>
      </w:r>
    </w:p>
    <w:p w:rsidR="00847495" w:rsidRPr="005875BF" w:rsidRDefault="00847495" w:rsidP="00847495">
      <w:pPr>
        <w:pStyle w:val="DDNCommandDeclaration"/>
        <w:spacing w:line="360" w:lineRule="auto"/>
        <w:ind w:left="1440"/>
        <w:rPr>
          <w:rFonts w:eastAsiaTheme="minorEastAsia"/>
          <w:b w:val="0"/>
          <w:lang w:eastAsia="zh-CN"/>
        </w:rPr>
      </w:pPr>
      <w:r w:rsidRPr="007B7A55">
        <w:rPr>
          <w:rFonts w:hint="eastAsia"/>
          <w:lang w:eastAsia="zh-CN"/>
        </w:rPr>
        <w:t>service collectd restart</w:t>
      </w:r>
    </w:p>
    <w:p w:rsidR="00042B02" w:rsidRPr="00042B02" w:rsidRDefault="00042B02" w:rsidP="00042B02">
      <w:pPr>
        <w:pStyle w:val="DDNCommandDeclaration"/>
        <w:spacing w:line="360" w:lineRule="auto"/>
        <w:rPr>
          <w:rFonts w:ascii="ITCCentury Book" w:eastAsiaTheme="minorEastAsia" w:hAnsi="ITCCentury Book" w:cs="Calibri"/>
          <w:b w:val="0"/>
          <w:noProof w:val="0"/>
          <w:szCs w:val="24"/>
          <w:lang w:eastAsia="zh-CN"/>
        </w:rPr>
      </w:pPr>
      <w:r w:rsidRPr="00042B02">
        <w:rPr>
          <w:rFonts w:ascii="ITCCentury Book" w:eastAsiaTheme="minorEastAsia" w:hAnsi="ITCCentury Book" w:cs="Calibri"/>
          <w:b w:val="0"/>
          <w:noProof w:val="0"/>
          <w:szCs w:val="24"/>
          <w:lang w:eastAsia="zh-CN"/>
        </w:rPr>
        <w:t xml:space="preserve">By viewing </w:t>
      </w:r>
      <w:r w:rsidR="00B93A17" w:rsidRPr="00B93A17">
        <w:rPr>
          <w:rFonts w:ascii="ITCCentury Book" w:eastAsiaTheme="minorEastAsia" w:hAnsi="ITCCentury Book" w:cs="Calibri"/>
          <w:b w:val="0"/>
          <w:i/>
          <w:noProof w:val="0"/>
          <w:szCs w:val="24"/>
        </w:rPr>
        <w:t xml:space="preserve"> /</w:t>
      </w:r>
      <w:r w:rsidR="00B93A17" w:rsidRPr="00B93A17">
        <w:rPr>
          <w:rFonts w:ascii="ITCCentury Book" w:eastAsiaTheme="minorEastAsia" w:hAnsi="ITCCentury Book" w:cs="Calibri" w:hint="eastAsia"/>
          <w:b w:val="0"/>
          <w:i/>
          <w:noProof w:val="0"/>
          <w:szCs w:val="24"/>
        </w:rPr>
        <w:t>var</w:t>
      </w:r>
      <w:r w:rsidR="00B93A17" w:rsidRPr="00B93A17">
        <w:rPr>
          <w:rFonts w:ascii="ITCCentury Book" w:eastAsiaTheme="minorEastAsia" w:hAnsi="ITCCentury Book" w:cs="Calibri"/>
          <w:b w:val="0"/>
          <w:i/>
          <w:noProof w:val="0"/>
          <w:szCs w:val="24"/>
        </w:rPr>
        <w:t>/</w:t>
      </w:r>
      <w:r w:rsidR="00B93A17" w:rsidRPr="00B93A17">
        <w:rPr>
          <w:rFonts w:ascii="ITCCentury Book" w:eastAsiaTheme="minorEastAsia" w:hAnsi="ITCCentury Book" w:cs="Calibri" w:hint="eastAsia"/>
          <w:b w:val="0"/>
          <w:i/>
          <w:noProof w:val="0"/>
          <w:szCs w:val="24"/>
        </w:rPr>
        <w:t xml:space="preserve">log/messages  </w:t>
      </w:r>
      <w:r w:rsidRPr="00B93A17">
        <w:rPr>
          <w:rFonts w:ascii="ITCCentury Book" w:eastAsiaTheme="minorEastAsia" w:hAnsi="ITCCentury Book" w:cs="Calibri"/>
          <w:b w:val="0"/>
          <w:i/>
          <w:noProof w:val="0"/>
          <w:szCs w:val="24"/>
        </w:rPr>
        <w:t>l</w:t>
      </w:r>
      <w:r w:rsidRPr="00042B02">
        <w:rPr>
          <w:rFonts w:ascii="ITCCentury Book" w:eastAsiaTheme="minorEastAsia" w:hAnsi="ITCCentury Book" w:cs="Calibri"/>
          <w:b w:val="0"/>
          <w:noProof w:val="0"/>
          <w:szCs w:val="24"/>
          <w:lang w:eastAsia="zh-CN"/>
        </w:rPr>
        <w:t>og, you can see the following message:</w:t>
      </w:r>
    </w:p>
    <w:p w:rsidR="00847495" w:rsidRDefault="00847495" w:rsidP="00847495">
      <w:pPr>
        <w:pStyle w:val="DDNExample"/>
        <w:pBdr>
          <w:top w:val="single" w:sz="4" w:space="6" w:color="auto"/>
          <w:right w:val="single" w:sz="4" w:space="0" w:color="auto"/>
        </w:pBdr>
        <w:spacing w:before="240"/>
        <w:ind w:left="720"/>
      </w:pPr>
      <w:r w:rsidRPr="00D144ED">
        <w:t>server11 collectd[20830]: stress2: time: 1.79244 for 70100 commits with 32 threads, 39108.70099 commits/second</w:t>
      </w:r>
    </w:p>
    <w:p w:rsidR="006E39FE" w:rsidRPr="004D61D7" w:rsidRDefault="006E39FE" w:rsidP="009661F3">
      <w:pPr>
        <w:pStyle w:val="DDNCommandDeclaration"/>
        <w:spacing w:line="360" w:lineRule="auto"/>
        <w:rPr>
          <w:rFonts w:ascii="ITCCentury Book" w:eastAsiaTheme="minorEastAsia" w:hAnsi="ITCCentury Book" w:cs="Calibri"/>
          <w:b w:val="0"/>
          <w:noProof w:val="0"/>
          <w:szCs w:val="24"/>
          <w:lang w:eastAsia="zh-CN"/>
        </w:rPr>
      </w:pPr>
      <w:r w:rsidRPr="004D61D7">
        <w:rPr>
          <w:rFonts w:ascii="ITCCentury Book" w:eastAsiaTheme="minorEastAsia" w:hAnsi="ITCCentury Book" w:cs="Calibri"/>
          <w:b w:val="0"/>
          <w:noProof w:val="0"/>
          <w:szCs w:val="24"/>
          <w:lang w:eastAsia="zh-CN"/>
        </w:rPr>
        <w:lastRenderedPageBreak/>
        <w:t xml:space="preserve">The above information shows that stress2 plug-in has </w:t>
      </w:r>
      <w:r w:rsidR="009661F3">
        <w:rPr>
          <w:rFonts w:ascii="ITCCentury Book" w:eastAsiaTheme="minorEastAsia" w:hAnsi="ITCCentury Book" w:cs="Calibri"/>
          <w:b w:val="0"/>
          <w:noProof w:val="0"/>
          <w:szCs w:val="24"/>
          <w:lang w:eastAsia="zh-CN"/>
        </w:rPr>
        <w:t xml:space="preserve">been successfully loaded </w:t>
      </w:r>
      <w:r w:rsidRPr="004D61D7">
        <w:rPr>
          <w:rFonts w:ascii="ITCCentury Book" w:eastAsiaTheme="minorEastAsia" w:hAnsi="ITCCentury Book" w:cs="Calibri"/>
          <w:b w:val="0"/>
          <w:noProof w:val="0"/>
          <w:szCs w:val="24"/>
          <w:lang w:eastAsia="zh-CN"/>
        </w:rPr>
        <w:t>, and gene</w:t>
      </w:r>
      <w:r w:rsidR="009661F3">
        <w:rPr>
          <w:rFonts w:ascii="ITCCentury Book" w:eastAsiaTheme="minorEastAsia" w:hAnsi="ITCCentury Book" w:cs="Calibri"/>
          <w:b w:val="0"/>
          <w:noProof w:val="0"/>
          <w:szCs w:val="24"/>
          <w:lang w:eastAsia="zh-CN"/>
        </w:rPr>
        <w:t xml:space="preserve">rated a lot of monitoring data. </w:t>
      </w:r>
      <w:r w:rsidR="00153B90">
        <w:rPr>
          <w:rFonts w:ascii="ITCCentury Book" w:eastAsiaTheme="minorEastAsia" w:hAnsi="ITCCentury Book" w:cs="Calibri" w:hint="eastAsia"/>
          <w:b w:val="0"/>
          <w:noProof w:val="0"/>
          <w:szCs w:val="24"/>
          <w:lang w:eastAsia="zh-CN"/>
        </w:rPr>
        <w:t>With</w:t>
      </w:r>
      <w:r w:rsidR="009661F3">
        <w:rPr>
          <w:rFonts w:ascii="ITCCentury Book" w:eastAsiaTheme="minorEastAsia" w:hAnsi="ITCCentury Book" w:cs="Calibri" w:hint="eastAsia"/>
          <w:b w:val="0"/>
          <w:noProof w:val="0"/>
          <w:szCs w:val="24"/>
          <w:lang w:eastAsia="zh-CN"/>
        </w:rPr>
        <w:t xml:space="preserve"> the above </w:t>
      </w:r>
      <w:r w:rsidRPr="004D61D7">
        <w:rPr>
          <w:rFonts w:ascii="ITCCentury Book" w:eastAsiaTheme="minorEastAsia" w:hAnsi="ITCCentury Book" w:cs="Calibri"/>
          <w:b w:val="0"/>
          <w:noProof w:val="0"/>
          <w:szCs w:val="24"/>
          <w:lang w:eastAsia="zh-CN"/>
        </w:rPr>
        <w:t>configuration file</w:t>
      </w:r>
      <w:r w:rsidR="00153B90">
        <w:rPr>
          <w:rFonts w:ascii="ITCCentury Book" w:eastAsiaTheme="minorEastAsia" w:hAnsi="ITCCentury Book" w:cs="Calibri" w:hint="eastAsia"/>
          <w:b w:val="0"/>
          <w:noProof w:val="0"/>
          <w:szCs w:val="24"/>
          <w:lang w:eastAsia="zh-CN"/>
        </w:rPr>
        <w:t xml:space="preserve">and </w:t>
      </w:r>
      <w:r w:rsidRPr="004D61D7">
        <w:rPr>
          <w:rFonts w:ascii="ITCCentury Book" w:eastAsiaTheme="minorEastAsia" w:hAnsi="ITCCentury Book" w:cs="Calibri"/>
          <w:b w:val="0"/>
          <w:noProof w:val="0"/>
          <w:szCs w:val="24"/>
          <w:lang w:eastAsia="zh-CN"/>
        </w:rPr>
        <w:t>following specifi</w:t>
      </w:r>
      <w:r w:rsidR="009661F3">
        <w:rPr>
          <w:rFonts w:ascii="ITCCentury Book" w:eastAsiaTheme="minorEastAsia" w:hAnsi="ITCCentury Book" w:cs="Calibri"/>
          <w:b w:val="0"/>
          <w:noProof w:val="0"/>
          <w:szCs w:val="24"/>
          <w:lang w:eastAsia="zh-CN"/>
        </w:rPr>
        <w:t xml:space="preserve">ed hardware environment, </w:t>
      </w:r>
      <w:r w:rsidRPr="004D61D7">
        <w:rPr>
          <w:rFonts w:ascii="ITCCentury Book" w:eastAsiaTheme="minorEastAsia" w:hAnsi="ITCCentury Book" w:cs="Calibri"/>
          <w:b w:val="0"/>
          <w:noProof w:val="0"/>
          <w:szCs w:val="24"/>
          <w:lang w:eastAsia="zh-CN"/>
        </w:rPr>
        <w:t>the corresponding monitoring bottlenecks</w:t>
      </w:r>
      <w:r w:rsidR="00153B90">
        <w:rPr>
          <w:rFonts w:ascii="ITCCentury Book" w:eastAsiaTheme="minorEastAsia" w:hAnsi="ITCCentury Book" w:cs="Calibri" w:hint="eastAsia"/>
          <w:b w:val="0"/>
          <w:noProof w:val="0"/>
          <w:szCs w:val="24"/>
          <w:lang w:eastAsia="zh-CN"/>
        </w:rPr>
        <w:t xml:space="preserve"> were checked</w:t>
      </w:r>
      <w:r w:rsidR="007A2A21">
        <w:rPr>
          <w:rFonts w:ascii="ITCCentury Book" w:eastAsiaTheme="minorEastAsia" w:hAnsi="ITCCentury Book" w:cs="Calibri" w:hint="eastAsia"/>
          <w:b w:val="0"/>
          <w:noProof w:val="0"/>
          <w:szCs w:val="24"/>
          <w:lang w:eastAsia="zh-CN"/>
        </w:rPr>
        <w:t>.</w:t>
      </w:r>
    </w:p>
    <w:p w:rsidR="00847495" w:rsidRDefault="009661F3" w:rsidP="00847495">
      <w:pPr>
        <w:pStyle w:val="Bullet1"/>
      </w:pPr>
      <w:r w:rsidRPr="00080FA2">
        <w:rPr>
          <w:rFonts w:hint="eastAsia"/>
          <w:b/>
        </w:rPr>
        <w:t>OS</w:t>
      </w:r>
      <w:r w:rsidR="00847495" w:rsidRPr="00080FA2">
        <w:rPr>
          <w:b/>
        </w:rPr>
        <w:t>：</w:t>
      </w:r>
      <w:r w:rsidR="00847495">
        <w:t>CentOS7</w:t>
      </w:r>
      <w:r w:rsidR="00703978">
        <w:rPr>
          <w:rFonts w:hint="eastAsia"/>
          <w:lang w:eastAsia="zh-CN"/>
        </w:rPr>
        <w:t>.</w:t>
      </w:r>
    </w:p>
    <w:p w:rsidR="00847495" w:rsidRPr="00B0235D" w:rsidRDefault="009661F3" w:rsidP="00847495">
      <w:pPr>
        <w:pStyle w:val="Bullet1"/>
        <w:rPr>
          <w:rStyle w:val="NoneA"/>
        </w:rPr>
      </w:pPr>
      <w:r w:rsidRPr="00080FA2">
        <w:rPr>
          <w:rFonts w:hint="eastAsia"/>
          <w:b/>
        </w:rPr>
        <w:t>Memory</w:t>
      </w:r>
      <w:r w:rsidR="00847495" w:rsidRPr="00080FA2">
        <w:rPr>
          <w:b/>
        </w:rPr>
        <w:t>：</w:t>
      </w:r>
      <w:r w:rsidR="00847495">
        <w:rPr>
          <w:rStyle w:val="NoneA"/>
          <w:rFonts w:hint="eastAsia"/>
          <w:lang w:eastAsia="zh-CN"/>
        </w:rPr>
        <w:t>128GB</w:t>
      </w:r>
      <w:r w:rsidR="00703978">
        <w:rPr>
          <w:rStyle w:val="NoneA"/>
          <w:rFonts w:ascii="宋体" w:eastAsia="宋体" w:hAnsi="宋体" w:cs="宋体" w:hint="eastAsia"/>
          <w:lang w:val="zh-TW" w:eastAsia="zh-CN"/>
        </w:rPr>
        <w:t>.</w:t>
      </w:r>
    </w:p>
    <w:p w:rsidR="00847495" w:rsidRDefault="009661F3" w:rsidP="00847495">
      <w:pPr>
        <w:pStyle w:val="Bullet1"/>
      </w:pPr>
      <w:r w:rsidRPr="00080FA2">
        <w:rPr>
          <w:rFonts w:hint="eastAsia"/>
          <w:b/>
        </w:rPr>
        <w:t>CPU</w:t>
      </w:r>
      <w:r w:rsidR="00847495" w:rsidRPr="00080FA2">
        <w:rPr>
          <w:rFonts w:hint="eastAsia"/>
          <w:b/>
        </w:rPr>
        <w:t xml:space="preserve">: </w:t>
      </w:r>
      <w:r w:rsidR="00847495" w:rsidRPr="00080FA2">
        <w:rPr>
          <w:b/>
        </w:rPr>
        <w:t>I</w:t>
      </w:r>
      <w:r w:rsidR="00847495" w:rsidRPr="00B0235D">
        <w:t>ntel(R) Xeon(R) CPU E5-2630 v3 @ 2.40GHz</w:t>
      </w:r>
      <w:r w:rsidR="00703978">
        <w:rPr>
          <w:rFonts w:hint="eastAsia"/>
          <w:lang w:eastAsia="zh-CN"/>
        </w:rPr>
        <w:t>.</w:t>
      </w:r>
    </w:p>
    <w:p w:rsidR="00847495" w:rsidRPr="00B0235D" w:rsidRDefault="009661F3" w:rsidP="00847495">
      <w:pPr>
        <w:pStyle w:val="Bullet1"/>
      </w:pPr>
      <w:r w:rsidRPr="00080FA2">
        <w:rPr>
          <w:rFonts w:hint="eastAsia"/>
          <w:b/>
        </w:rPr>
        <w:t>Disk</w:t>
      </w:r>
      <w:r w:rsidR="00847495" w:rsidRPr="00080FA2">
        <w:rPr>
          <w:rFonts w:hint="eastAsia"/>
          <w:b/>
        </w:rPr>
        <w:t>：</w:t>
      </w:r>
      <w:r w:rsidR="00847495" w:rsidRPr="00B95C34">
        <w:t>Samsung SSD 850  2B6Q</w:t>
      </w:r>
      <w:r w:rsidR="00703978">
        <w:rPr>
          <w:rFonts w:hint="eastAsia"/>
          <w:lang w:eastAsia="zh-CN"/>
        </w:rPr>
        <w:t>.</w:t>
      </w:r>
    </w:p>
    <w:p w:rsidR="009661F3" w:rsidRPr="00221E59" w:rsidRDefault="00E0568E" w:rsidP="00221E59">
      <w:pPr>
        <w:pStyle w:val="DDNCommandDeclaration"/>
        <w:spacing w:line="360" w:lineRule="auto"/>
        <w:rPr>
          <w:rFonts w:ascii="ITCCentury Book" w:eastAsiaTheme="minorEastAsia" w:hAnsi="ITCCentury Book" w:cs="Calibri"/>
          <w:b w:val="0"/>
          <w:noProof w:val="0"/>
          <w:szCs w:val="24"/>
          <w:lang w:eastAsia="zh-CN"/>
        </w:rPr>
      </w:pPr>
      <w:r>
        <w:rPr>
          <w:rFonts w:ascii="ITCCentury Book" w:eastAsiaTheme="minorEastAsia" w:hAnsi="ITCCentury Book" w:cs="Calibri" w:hint="eastAsia"/>
          <w:b w:val="0"/>
          <w:noProof w:val="0"/>
          <w:szCs w:val="24"/>
          <w:lang w:eastAsia="zh-CN"/>
        </w:rPr>
        <w:t>The m</w:t>
      </w:r>
      <w:r w:rsidR="009661F3" w:rsidRPr="00221E59">
        <w:rPr>
          <w:rFonts w:ascii="ITCCentury Book" w:eastAsiaTheme="minorEastAsia" w:hAnsi="ITCCentury Book" w:cs="Calibri"/>
          <w:b w:val="0"/>
          <w:noProof w:val="0"/>
          <w:szCs w:val="24"/>
          <w:lang w:eastAsia="zh-CN"/>
        </w:rPr>
        <w:t xml:space="preserve">onitoring client and </w:t>
      </w:r>
      <w:r>
        <w:rPr>
          <w:rFonts w:ascii="ITCCentury Book" w:eastAsiaTheme="minorEastAsia" w:hAnsi="ITCCentury Book" w:cs="Calibri" w:hint="eastAsia"/>
          <w:b w:val="0"/>
          <w:noProof w:val="0"/>
          <w:szCs w:val="24"/>
          <w:lang w:eastAsia="zh-CN"/>
        </w:rPr>
        <w:t xml:space="preserve">database </w:t>
      </w:r>
      <w:r w:rsidR="009661F3" w:rsidRPr="00221E59">
        <w:rPr>
          <w:rFonts w:ascii="ITCCentury Book" w:eastAsiaTheme="minorEastAsia" w:hAnsi="ITCCentury Book" w:cs="Calibri"/>
          <w:b w:val="0"/>
          <w:noProof w:val="0"/>
          <w:szCs w:val="24"/>
          <w:lang w:eastAsia="zh-CN"/>
        </w:rPr>
        <w:t xml:space="preserve">server </w:t>
      </w:r>
      <w:r>
        <w:rPr>
          <w:rFonts w:ascii="ITCCentury Book" w:eastAsiaTheme="minorEastAsia" w:hAnsi="ITCCentury Book" w:cs="Calibri" w:hint="eastAsia"/>
          <w:b w:val="0"/>
          <w:noProof w:val="0"/>
          <w:szCs w:val="24"/>
          <w:lang w:eastAsia="zh-CN"/>
        </w:rPr>
        <w:t xml:space="preserve">are </w:t>
      </w:r>
      <w:r>
        <w:rPr>
          <w:rFonts w:ascii="ITCCentury Book" w:eastAsiaTheme="minorEastAsia" w:hAnsi="ITCCentury Book" w:cs="Calibri"/>
          <w:b w:val="0"/>
          <w:noProof w:val="0"/>
          <w:szCs w:val="24"/>
          <w:lang w:eastAsia="zh-CN"/>
        </w:rPr>
        <w:t xml:space="preserve">running on the same </w:t>
      </w:r>
      <w:r>
        <w:rPr>
          <w:rFonts w:ascii="ITCCentury Book" w:eastAsiaTheme="minorEastAsia" w:hAnsi="ITCCentury Book" w:cs="Calibri" w:hint="eastAsia"/>
          <w:b w:val="0"/>
          <w:noProof w:val="0"/>
          <w:szCs w:val="24"/>
          <w:lang w:eastAsia="zh-CN"/>
        </w:rPr>
        <w:t>host</w:t>
      </w:r>
      <w:r w:rsidR="009661F3" w:rsidRPr="00221E59">
        <w:rPr>
          <w:rFonts w:ascii="ITCCentury Book" w:eastAsiaTheme="minorEastAsia" w:hAnsi="ITCCentury Book" w:cs="Calibri"/>
          <w:b w:val="0"/>
          <w:noProof w:val="0"/>
          <w:szCs w:val="24"/>
          <w:lang w:eastAsia="zh-CN"/>
        </w:rPr>
        <w:t xml:space="preserve">, Influxdb data </w:t>
      </w:r>
      <w:r>
        <w:rPr>
          <w:rFonts w:ascii="ITCCentury Book" w:eastAsiaTheme="minorEastAsia" w:hAnsi="ITCCentury Book" w:cs="Calibri" w:hint="eastAsia"/>
          <w:b w:val="0"/>
          <w:noProof w:val="0"/>
          <w:szCs w:val="24"/>
          <w:lang w:eastAsia="zh-CN"/>
        </w:rPr>
        <w:t xml:space="preserve">is </w:t>
      </w:r>
      <w:r w:rsidR="00160566">
        <w:rPr>
          <w:rFonts w:ascii="ITCCentury Book" w:eastAsiaTheme="minorEastAsia" w:hAnsi="ITCCentury Book" w:cs="Calibri" w:hint="eastAsia"/>
          <w:b w:val="0"/>
          <w:noProof w:val="0"/>
          <w:szCs w:val="24"/>
          <w:lang w:eastAsia="zh-CN"/>
        </w:rPr>
        <w:t>s</w:t>
      </w:r>
      <w:r w:rsidR="009661F3" w:rsidRPr="00221E59">
        <w:rPr>
          <w:rFonts w:ascii="ITCCentury Book" w:eastAsiaTheme="minorEastAsia" w:hAnsi="ITCCentury Book" w:cs="Calibri" w:hint="eastAsia"/>
          <w:b w:val="0"/>
          <w:noProof w:val="0"/>
          <w:szCs w:val="24"/>
          <w:lang w:eastAsia="zh-CN"/>
        </w:rPr>
        <w:t>tore</w:t>
      </w:r>
      <w:r>
        <w:rPr>
          <w:rFonts w:ascii="ITCCentury Book" w:eastAsiaTheme="minorEastAsia" w:hAnsi="ITCCentury Book" w:cs="Calibri" w:hint="eastAsia"/>
          <w:b w:val="0"/>
          <w:noProof w:val="0"/>
          <w:szCs w:val="24"/>
          <w:lang w:eastAsia="zh-CN"/>
        </w:rPr>
        <w:t>d</w:t>
      </w:r>
      <w:r w:rsidR="009661F3" w:rsidRPr="00221E59">
        <w:rPr>
          <w:rFonts w:ascii="ITCCentury Book" w:eastAsiaTheme="minorEastAsia" w:hAnsi="ITCCentury Book" w:cs="Calibri" w:hint="eastAsia"/>
          <w:b w:val="0"/>
          <w:noProof w:val="0"/>
          <w:szCs w:val="24"/>
          <w:lang w:eastAsia="zh-CN"/>
        </w:rPr>
        <w:t xml:space="preserve"> on </w:t>
      </w:r>
      <w:r w:rsidR="009661F3" w:rsidRPr="00221E59">
        <w:rPr>
          <w:rFonts w:ascii="ITCCentury Book" w:eastAsiaTheme="minorEastAsia" w:hAnsi="ITCCentury Book" w:cs="Calibri"/>
          <w:b w:val="0"/>
          <w:noProof w:val="0"/>
          <w:szCs w:val="24"/>
          <w:lang w:eastAsia="zh-CN"/>
        </w:rPr>
        <w:t xml:space="preserve">SSD </w:t>
      </w:r>
      <w:r w:rsidR="00697758">
        <w:rPr>
          <w:rFonts w:ascii="ITCCentury Book" w:eastAsiaTheme="minorEastAsia" w:hAnsi="ITCCentury Book" w:cs="Calibri" w:hint="eastAsia"/>
          <w:b w:val="0"/>
          <w:noProof w:val="0"/>
          <w:szCs w:val="24"/>
          <w:lang w:eastAsia="zh-CN"/>
        </w:rPr>
        <w:t xml:space="preserve">with </w:t>
      </w:r>
      <w:r w:rsidR="009661F3" w:rsidRPr="00221E59">
        <w:rPr>
          <w:rFonts w:ascii="ITCCentury Book" w:eastAsiaTheme="minorEastAsia" w:hAnsi="ITCCentury Book" w:cs="Calibri"/>
          <w:b w:val="0"/>
          <w:noProof w:val="0"/>
          <w:szCs w:val="24"/>
          <w:lang w:eastAsia="zh-CN"/>
        </w:rPr>
        <w:t>Ext4 file system.</w:t>
      </w:r>
    </w:p>
    <w:p w:rsidR="00847495" w:rsidRPr="00D04773" w:rsidRDefault="009661F3" w:rsidP="00847495">
      <w:pPr>
        <w:pStyle w:val="p1"/>
        <w:spacing w:line="480" w:lineRule="auto"/>
        <w:ind w:left="720"/>
        <w:rPr>
          <w:rFonts w:ascii="ITCCentury Book" w:hAnsi="ITCCentury Book" w:cs="Calibri"/>
          <w:b/>
          <w:color w:val="auto"/>
          <w:sz w:val="20"/>
          <w:szCs w:val="24"/>
        </w:rPr>
      </w:pPr>
      <w:r w:rsidRPr="009661F3">
        <w:rPr>
          <w:rFonts w:ascii="ITCCentury Book" w:hAnsi="ITCCentury Book" w:cs="Calibri"/>
          <w:b/>
          <w:color w:val="auto"/>
          <w:sz w:val="20"/>
          <w:szCs w:val="24"/>
        </w:rPr>
        <w:t>Preconditions:</w:t>
      </w:r>
    </w:p>
    <w:p w:rsidR="00847495" w:rsidRDefault="00847495" w:rsidP="00847495">
      <w:pPr>
        <w:pStyle w:val="Bullet1"/>
      </w:pPr>
      <w:r w:rsidRPr="00080FA2">
        <w:rPr>
          <w:rFonts w:hint="eastAsia"/>
          <w:b/>
        </w:rPr>
        <w:t>Collectd</w:t>
      </w:r>
      <w:r w:rsidR="009661F3" w:rsidRPr="00080FA2">
        <w:rPr>
          <w:rFonts w:hint="eastAsia"/>
          <w:b/>
        </w:rPr>
        <w:t>Interval</w:t>
      </w:r>
      <w:r w:rsidR="00A241B5">
        <w:rPr>
          <w:rFonts w:hint="eastAsia"/>
          <w:b/>
          <w:lang w:eastAsia="zh-CN"/>
        </w:rPr>
        <w:t xml:space="preserve">: </w:t>
      </w:r>
      <w:r>
        <w:rPr>
          <w:rFonts w:hint="eastAsia"/>
        </w:rPr>
        <w:t>60</w:t>
      </w:r>
      <w:r w:rsidR="009661F3">
        <w:rPr>
          <w:rFonts w:hint="eastAsia"/>
          <w:lang w:eastAsia="zh-CN"/>
        </w:rPr>
        <w:t xml:space="preserve"> seconds.</w:t>
      </w:r>
    </w:p>
    <w:p w:rsidR="00847495" w:rsidRPr="000910C9" w:rsidRDefault="00847495" w:rsidP="00847495">
      <w:pPr>
        <w:pStyle w:val="Bullet1"/>
        <w:rPr>
          <w:rStyle w:val="NoneA"/>
          <w:lang w:eastAsia="zh-CN"/>
        </w:rPr>
      </w:pPr>
      <w:r w:rsidRPr="00080FA2">
        <w:rPr>
          <w:rFonts w:hint="eastAsia"/>
          <w:b/>
        </w:rPr>
        <w:t>Grafana</w:t>
      </w:r>
      <w:r w:rsidR="009661F3" w:rsidRPr="00080FA2">
        <w:rPr>
          <w:rFonts w:hint="eastAsia"/>
          <w:b/>
        </w:rPr>
        <w:t>History</w:t>
      </w:r>
      <w:r w:rsidR="00A241B5">
        <w:rPr>
          <w:rFonts w:hint="eastAsia"/>
          <w:b/>
          <w:lang w:eastAsia="zh-CN"/>
        </w:rPr>
        <w:t xml:space="preserve">: </w:t>
      </w:r>
      <w:r w:rsidRPr="000910C9">
        <w:rPr>
          <w:rFonts w:hint="eastAsia"/>
          <w:lang w:eastAsia="zh-CN"/>
        </w:rPr>
        <w:t>1</w:t>
      </w:r>
      <w:r w:rsidR="009661F3">
        <w:rPr>
          <w:rFonts w:hint="eastAsia"/>
          <w:lang w:eastAsia="zh-CN"/>
        </w:rPr>
        <w:t xml:space="preserve"> hour.</w:t>
      </w:r>
    </w:p>
    <w:p w:rsidR="00847495" w:rsidRDefault="00847495" w:rsidP="00847495">
      <w:pPr>
        <w:pStyle w:val="Bullet1"/>
      </w:pPr>
      <w:r w:rsidRPr="00080FA2">
        <w:rPr>
          <w:rFonts w:hint="eastAsia"/>
          <w:b/>
        </w:rPr>
        <w:t>Grafana</w:t>
      </w:r>
      <w:r w:rsidR="00697758">
        <w:rPr>
          <w:rFonts w:hint="eastAsia"/>
          <w:b/>
          <w:lang w:eastAsia="zh-CN"/>
        </w:rPr>
        <w:t xml:space="preserve"> R</w:t>
      </w:r>
      <w:r w:rsidR="009661F3" w:rsidRPr="00080FA2">
        <w:rPr>
          <w:rFonts w:hint="eastAsia"/>
          <w:b/>
        </w:rPr>
        <w:t>efresh</w:t>
      </w:r>
      <w:r w:rsidR="00697758">
        <w:rPr>
          <w:rFonts w:hint="eastAsia"/>
          <w:b/>
          <w:lang w:eastAsia="zh-CN"/>
        </w:rPr>
        <w:t xml:space="preserve"> Interval</w:t>
      </w:r>
      <w:r w:rsidR="00A241B5">
        <w:rPr>
          <w:rFonts w:hint="eastAsia"/>
          <w:b/>
          <w:lang w:eastAsia="zh-CN"/>
        </w:rPr>
        <w:t xml:space="preserve">: </w:t>
      </w:r>
      <w:r w:rsidRPr="000910C9">
        <w:rPr>
          <w:rFonts w:hint="eastAsia"/>
        </w:rPr>
        <w:t xml:space="preserve">60 </w:t>
      </w:r>
      <w:r w:rsidR="009661F3">
        <w:rPr>
          <w:rFonts w:hint="eastAsia"/>
          <w:lang w:eastAsia="zh-CN"/>
        </w:rPr>
        <w:t>seconds.</w:t>
      </w:r>
    </w:p>
    <w:p w:rsidR="00847495" w:rsidRDefault="00847495" w:rsidP="00847495">
      <w:pPr>
        <w:pStyle w:val="Bullet1"/>
      </w:pPr>
      <w:r w:rsidRPr="00080FA2">
        <w:rPr>
          <w:rFonts w:hint="eastAsia"/>
          <w:b/>
        </w:rPr>
        <w:t>Collectd</w:t>
      </w:r>
      <w:r w:rsidR="00697758">
        <w:rPr>
          <w:rFonts w:hint="eastAsia"/>
          <w:b/>
          <w:lang w:eastAsia="zh-CN"/>
        </w:rPr>
        <w:t xml:space="preserve"> R</w:t>
      </w:r>
      <w:r w:rsidR="00697758" w:rsidRPr="00080FA2">
        <w:rPr>
          <w:rFonts w:hint="eastAsia"/>
          <w:b/>
        </w:rPr>
        <w:t xml:space="preserve">unning </w:t>
      </w:r>
      <w:r w:rsidR="00697758">
        <w:rPr>
          <w:rFonts w:hint="eastAsia"/>
          <w:b/>
          <w:lang w:eastAsia="zh-CN"/>
        </w:rPr>
        <w:t>T</w:t>
      </w:r>
      <w:r w:rsidR="00697758" w:rsidRPr="00080FA2">
        <w:rPr>
          <w:rFonts w:hint="eastAsia"/>
          <w:b/>
        </w:rPr>
        <w:t>ime</w:t>
      </w:r>
      <w:r w:rsidR="00A241B5">
        <w:rPr>
          <w:rFonts w:hint="eastAsia"/>
          <w:b/>
          <w:lang w:eastAsia="zh-CN"/>
        </w:rPr>
        <w:t xml:space="preserve">: </w:t>
      </w:r>
      <w:r w:rsidR="009661F3" w:rsidRPr="009661F3">
        <w:rPr>
          <w:rFonts w:hint="eastAsia"/>
        </w:rPr>
        <w:t>more than 1 hour</w:t>
      </w:r>
      <w:r w:rsidR="009661F3">
        <w:rPr>
          <w:rFonts w:hint="eastAsia"/>
          <w:lang w:eastAsia="zh-CN"/>
        </w:rPr>
        <w:t>.</w:t>
      </w:r>
    </w:p>
    <w:p w:rsidR="00847495" w:rsidRDefault="009661F3" w:rsidP="00847495">
      <w:pPr>
        <w:pStyle w:val="p1"/>
        <w:spacing w:line="480" w:lineRule="auto"/>
        <w:ind w:left="720"/>
        <w:rPr>
          <w:rFonts w:ascii="ITCCentury Book" w:hAnsi="ITCCentury Book" w:cs="Calibri"/>
          <w:b/>
          <w:color w:val="auto"/>
          <w:sz w:val="20"/>
          <w:szCs w:val="24"/>
        </w:rPr>
      </w:pPr>
      <w:r>
        <w:rPr>
          <w:rFonts w:ascii="ITCCentury Book" w:hAnsi="ITCCentury Book" w:cs="Calibri" w:hint="eastAsia"/>
          <w:b/>
          <w:color w:val="auto"/>
          <w:sz w:val="20"/>
          <w:szCs w:val="24"/>
        </w:rPr>
        <w:t>Conclusion:</w:t>
      </w:r>
    </w:p>
    <w:p w:rsidR="00847495" w:rsidRDefault="00847495" w:rsidP="00847495">
      <w:pPr>
        <w:pStyle w:val="Bullet1"/>
        <w:rPr>
          <w:lang w:eastAsia="zh-CN"/>
        </w:rPr>
      </w:pPr>
      <w:r w:rsidRPr="00080FA2">
        <w:rPr>
          <w:rFonts w:hint="eastAsia"/>
          <w:b/>
        </w:rPr>
        <w:t>Grafana</w:t>
      </w:r>
      <w:r w:rsidR="009661F3" w:rsidRPr="00080FA2">
        <w:rPr>
          <w:rFonts w:hint="eastAsia"/>
          <w:b/>
        </w:rPr>
        <w:t>keep</w:t>
      </w:r>
      <w:r w:rsidR="00A760F4">
        <w:rPr>
          <w:rFonts w:hint="eastAsia"/>
          <w:b/>
          <w:lang w:eastAsia="zh-CN"/>
        </w:rPr>
        <w:t>s</w:t>
      </w:r>
      <w:r w:rsidR="00697758">
        <w:rPr>
          <w:rFonts w:hint="eastAsia"/>
          <w:b/>
          <w:lang w:eastAsia="zh-CN"/>
        </w:rPr>
        <w:t xml:space="preserve"> on </w:t>
      </w:r>
      <w:r w:rsidR="009661F3" w:rsidRPr="00080FA2">
        <w:rPr>
          <w:rFonts w:hint="eastAsia"/>
          <w:b/>
        </w:rPr>
        <w:t>refreshing</w:t>
      </w:r>
      <w:r w:rsidR="00A241B5">
        <w:rPr>
          <w:rFonts w:hint="eastAsia"/>
          <w:b/>
          <w:lang w:eastAsia="zh-CN"/>
        </w:rPr>
        <w:t xml:space="preserve">: </w:t>
      </w:r>
      <w:r w:rsidR="009661F3">
        <w:rPr>
          <w:rFonts w:hint="eastAsia"/>
          <w:lang w:eastAsia="zh-CN"/>
        </w:rPr>
        <w:t>monitor overload</w:t>
      </w:r>
      <w:r w:rsidR="00221E59">
        <w:rPr>
          <w:rFonts w:hint="eastAsia"/>
          <w:lang w:eastAsia="zh-CN"/>
        </w:rPr>
        <w:t>.</w:t>
      </w:r>
    </w:p>
    <w:p w:rsidR="00847495" w:rsidRPr="009C1A8E" w:rsidRDefault="00847495" w:rsidP="00847495">
      <w:pPr>
        <w:pStyle w:val="Bullet1"/>
        <w:rPr>
          <w:lang w:eastAsia="zh-CN"/>
        </w:rPr>
      </w:pPr>
      <w:r w:rsidRPr="00080FA2">
        <w:rPr>
          <w:rFonts w:hint="eastAsia"/>
          <w:b/>
        </w:rPr>
        <w:t>Grafana</w:t>
      </w:r>
      <w:r w:rsidR="00221E59" w:rsidRPr="00080FA2">
        <w:rPr>
          <w:rFonts w:hint="eastAsia"/>
          <w:b/>
        </w:rPr>
        <w:t>has idle time</w:t>
      </w:r>
      <w:r w:rsidR="00A241B5" w:rsidRPr="00A241B5">
        <w:rPr>
          <w:rFonts w:hint="eastAsia"/>
          <w:b/>
          <w:lang w:eastAsia="zh-CN"/>
        </w:rPr>
        <w:t xml:space="preserve">: </w:t>
      </w:r>
      <w:r w:rsidR="00221E59">
        <w:rPr>
          <w:rFonts w:hint="eastAsia"/>
          <w:lang w:eastAsia="zh-CN"/>
        </w:rPr>
        <w:t>monitor running well.</w:t>
      </w:r>
    </w:p>
    <w:p w:rsidR="00221E59" w:rsidRPr="00484A0F" w:rsidRDefault="00221E59" w:rsidP="00221E59">
      <w:pPr>
        <w:pStyle w:val="p1"/>
        <w:ind w:left="720"/>
        <w:rPr>
          <w:rFonts w:ascii="ITCCentury Book" w:hAnsi="ITCCentury Book" w:cs="Calibri"/>
          <w:color w:val="auto"/>
          <w:sz w:val="20"/>
          <w:szCs w:val="24"/>
        </w:rPr>
      </w:pPr>
      <w:r>
        <w:rPr>
          <w:rFonts w:ascii="ITCCentury Book" w:hAnsi="ITCCentury Book" w:cs="Calibri" w:hint="eastAsia"/>
          <w:color w:val="auto"/>
          <w:sz w:val="20"/>
          <w:szCs w:val="24"/>
        </w:rPr>
        <w:t>I</w:t>
      </w:r>
      <w:r w:rsidRPr="00484A0F">
        <w:rPr>
          <w:rFonts w:ascii="ITCCentury Book" w:hAnsi="ITCCentury Book" w:cs="Calibri"/>
          <w:color w:val="auto"/>
          <w:sz w:val="20"/>
          <w:szCs w:val="24"/>
        </w:rPr>
        <w:t xml:space="preserve">n theory, Grafana's refresh time equals the database query time plus the </w:t>
      </w:r>
      <w:r w:rsidR="0044177E">
        <w:rPr>
          <w:rFonts w:ascii="ITCCentury Book" w:hAnsi="ITCCentury Book" w:cs="Calibri" w:hint="eastAsia"/>
          <w:color w:val="auto"/>
          <w:sz w:val="20"/>
          <w:szCs w:val="24"/>
        </w:rPr>
        <w:t xml:space="preserve">web </w:t>
      </w:r>
      <w:r w:rsidR="0044177E">
        <w:rPr>
          <w:rFonts w:ascii="ITCCentury Book" w:hAnsi="ITCCentury Book" w:cs="Calibri"/>
          <w:color w:val="auto"/>
          <w:sz w:val="20"/>
          <w:szCs w:val="24"/>
        </w:rPr>
        <w:t xml:space="preserve">page </w:t>
      </w:r>
      <w:r w:rsidRPr="00484A0F">
        <w:rPr>
          <w:rFonts w:ascii="ITCCentury Book" w:hAnsi="ITCCentury Book" w:cs="Calibri"/>
          <w:color w:val="auto"/>
          <w:sz w:val="20"/>
          <w:szCs w:val="24"/>
        </w:rPr>
        <w:t>load time.</w:t>
      </w:r>
    </w:p>
    <w:p w:rsidR="00221E59" w:rsidRPr="00484A0F" w:rsidRDefault="00221E59" w:rsidP="00221E59">
      <w:pPr>
        <w:pStyle w:val="p1"/>
        <w:ind w:left="720"/>
        <w:rPr>
          <w:rFonts w:ascii="ITCCentury Book" w:hAnsi="ITCCentury Book" w:cs="Calibri"/>
          <w:color w:val="auto"/>
          <w:sz w:val="20"/>
          <w:szCs w:val="24"/>
        </w:rPr>
      </w:pPr>
      <w:r w:rsidRPr="00484A0F">
        <w:rPr>
          <w:rFonts w:ascii="ITCCentury Book" w:hAnsi="ITCCentury Book" w:cs="Calibri"/>
          <w:color w:val="auto"/>
          <w:sz w:val="20"/>
          <w:szCs w:val="24"/>
        </w:rPr>
        <w:t>We can query the database to measure the performance</w:t>
      </w:r>
      <w:r w:rsidR="0044177E">
        <w:rPr>
          <w:rFonts w:ascii="ITCCentury Book" w:hAnsi="ITCCentury Book" w:cs="Calibri"/>
          <w:color w:val="auto"/>
          <w:sz w:val="20"/>
          <w:szCs w:val="24"/>
        </w:rPr>
        <w:t xml:space="preserve"> of the database query</w:t>
      </w:r>
      <w:r w:rsidR="0044177E">
        <w:rPr>
          <w:rFonts w:ascii="ITCCentury Book" w:hAnsi="ITCCentury Book" w:cs="Calibri" w:hint="eastAsia"/>
          <w:color w:val="auto"/>
          <w:sz w:val="20"/>
          <w:szCs w:val="24"/>
        </w:rPr>
        <w:t>.</w:t>
      </w:r>
      <w:r w:rsidR="00A241B5">
        <w:rPr>
          <w:rFonts w:ascii="ITCCentury Book" w:hAnsi="ITCCentury Book" w:cs="Calibri" w:hint="eastAsia"/>
          <w:color w:val="auto"/>
          <w:sz w:val="20"/>
          <w:szCs w:val="24"/>
        </w:rPr>
        <w:t xml:space="preserve"> </w:t>
      </w:r>
      <w:r w:rsidR="0044177E">
        <w:rPr>
          <w:rFonts w:ascii="ITCCentury Book" w:hAnsi="ITCCentury Book" w:cs="Calibri" w:hint="eastAsia"/>
          <w:color w:val="auto"/>
          <w:sz w:val="20"/>
          <w:szCs w:val="24"/>
        </w:rPr>
        <w:t xml:space="preserve">For example </w:t>
      </w:r>
      <w:r w:rsidRPr="00484A0F">
        <w:rPr>
          <w:rFonts w:ascii="ITCCentury Book" w:hAnsi="ITCCentury Book" w:cs="Calibri"/>
          <w:color w:val="auto"/>
          <w:sz w:val="20"/>
          <w:szCs w:val="24"/>
        </w:rPr>
        <w:t xml:space="preserve">the </w:t>
      </w:r>
      <w:r w:rsidR="00484A0F" w:rsidRPr="00484A0F">
        <w:rPr>
          <w:rFonts w:ascii="ITCCentury Book" w:hAnsi="ITCCentury Book" w:cs="Calibri" w:hint="eastAsia"/>
          <w:color w:val="auto"/>
          <w:sz w:val="20"/>
          <w:szCs w:val="24"/>
        </w:rPr>
        <w:t xml:space="preserve">following </w:t>
      </w:r>
      <w:r w:rsidR="0044177E">
        <w:rPr>
          <w:rFonts w:ascii="ITCCentury Book" w:hAnsi="ITCCentury Book" w:cs="Calibri" w:hint="eastAsia"/>
          <w:color w:val="auto"/>
          <w:sz w:val="20"/>
          <w:szCs w:val="24"/>
        </w:rPr>
        <w:t xml:space="preserve">is the </w:t>
      </w:r>
      <w:r w:rsidRPr="00484A0F">
        <w:rPr>
          <w:rFonts w:ascii="ITCCentury Book" w:hAnsi="ITCCentury Book" w:cs="Calibri"/>
          <w:color w:val="auto"/>
          <w:sz w:val="20"/>
          <w:szCs w:val="24"/>
        </w:rPr>
        <w:t xml:space="preserve">default </w:t>
      </w:r>
      <w:r w:rsidR="00484A0F" w:rsidRPr="00484A0F">
        <w:rPr>
          <w:rFonts w:ascii="ITCCentury Book" w:hAnsi="ITCCentury Book" w:cs="Calibri" w:hint="eastAsia"/>
          <w:color w:val="auto"/>
          <w:sz w:val="20"/>
          <w:szCs w:val="24"/>
        </w:rPr>
        <w:t xml:space="preserve">query command </w:t>
      </w:r>
      <w:r w:rsidRPr="00484A0F">
        <w:rPr>
          <w:rFonts w:ascii="ITCCentury Book" w:hAnsi="ITCCentury Book" w:cs="Calibri"/>
          <w:color w:val="auto"/>
          <w:sz w:val="20"/>
          <w:szCs w:val="24"/>
        </w:rPr>
        <w:t>for ESMON Grafana</w:t>
      </w:r>
      <w:r w:rsidR="00484A0F" w:rsidRPr="00484A0F">
        <w:rPr>
          <w:rFonts w:ascii="ITCCentury Book" w:hAnsi="ITCCentury Book" w:cs="Calibri"/>
          <w:color w:val="auto"/>
          <w:sz w:val="20"/>
          <w:szCs w:val="24"/>
        </w:rPr>
        <w:t xml:space="preserve"> "Read Throughput per Job"</w:t>
      </w:r>
      <w:r w:rsidR="00484A0F" w:rsidRPr="00484A0F">
        <w:rPr>
          <w:rFonts w:ascii="ITCCentury Book" w:hAnsi="ITCCentury Book" w:cs="Calibri" w:hint="eastAsia"/>
          <w:color w:val="auto"/>
          <w:sz w:val="20"/>
          <w:szCs w:val="24"/>
        </w:rPr>
        <w:t>:</w:t>
      </w:r>
    </w:p>
    <w:p w:rsidR="00847495" w:rsidRPr="005946A9" w:rsidRDefault="00847495" w:rsidP="00847495">
      <w:pPr>
        <w:pStyle w:val="DDNExample"/>
        <w:pBdr>
          <w:top w:val="single" w:sz="4" w:space="6" w:color="auto"/>
        </w:pBdr>
        <w:spacing w:before="240"/>
        <w:ind w:left="720"/>
      </w:pPr>
      <w:r w:rsidRPr="005946A9">
        <w:t xml:space="preserve">influx -database esmon_database –execute </w:t>
      </w:r>
      <w:r w:rsidRPr="005946A9">
        <w:rPr>
          <w:rFonts w:hint="eastAsia"/>
        </w:rPr>
        <w:t>\</w:t>
      </w:r>
    </w:p>
    <w:p w:rsidR="00847495" w:rsidRPr="005946A9" w:rsidRDefault="00847495" w:rsidP="00847495">
      <w:pPr>
        <w:pStyle w:val="DDNExample"/>
        <w:pBdr>
          <w:top w:val="single" w:sz="4" w:space="6" w:color="auto"/>
        </w:pBdr>
        <w:spacing w:before="240"/>
        <w:ind w:left="720"/>
        <w:rPr>
          <w:rStyle w:val="apple-converted-space"/>
          <w:lang w:eastAsia="zh-CN"/>
        </w:rPr>
      </w:pPr>
      <w:r w:rsidRPr="005946A9">
        <w:t>"SELECT "value" FROM "ost_jobstats_samples" WHERE ("optype" = 'sum_read_bytes' AND "fs_name" = 'stress') AND time &gt;= now() - 1h GROUP BY "job_id"" </w:t>
      </w:r>
    </w:p>
    <w:p w:rsidR="00484A0F" w:rsidRPr="00484A0F" w:rsidRDefault="00484A0F" w:rsidP="00484A0F">
      <w:pPr>
        <w:pStyle w:val="p1"/>
        <w:ind w:left="720"/>
        <w:rPr>
          <w:rFonts w:ascii="ITCCentury Book" w:hAnsi="ITCCentury Book" w:cs="Calibri"/>
          <w:color w:val="auto"/>
          <w:sz w:val="20"/>
          <w:szCs w:val="24"/>
        </w:rPr>
      </w:pPr>
      <w:r w:rsidRPr="00484A0F">
        <w:rPr>
          <w:rFonts w:ascii="ITCCentury Book" w:hAnsi="ITCCentury Book" w:cs="Calibri"/>
          <w:color w:val="auto"/>
          <w:sz w:val="20"/>
          <w:szCs w:val="24"/>
        </w:rPr>
        <w:t>With the monitoring software runn</w:t>
      </w:r>
      <w:r w:rsidR="00FC0975">
        <w:rPr>
          <w:rFonts w:ascii="ITCCentury Book" w:hAnsi="ITCCentury Book" w:cs="Calibri"/>
          <w:color w:val="auto"/>
          <w:sz w:val="20"/>
          <w:szCs w:val="24"/>
        </w:rPr>
        <w:t xml:space="preserve">ing, the </w:t>
      </w:r>
      <w:r w:rsidR="00FC0975">
        <w:rPr>
          <w:rFonts w:ascii="ITCCentury Book" w:hAnsi="ITCCentury Book" w:cs="Calibri" w:hint="eastAsia"/>
          <w:color w:val="auto"/>
          <w:sz w:val="20"/>
          <w:szCs w:val="24"/>
        </w:rPr>
        <w:t xml:space="preserve">above command </w:t>
      </w:r>
      <w:r w:rsidR="00FC0975">
        <w:rPr>
          <w:rFonts w:ascii="ITCCentury Book" w:hAnsi="ITCCentury Book" w:cs="Calibri"/>
          <w:color w:val="auto"/>
          <w:sz w:val="20"/>
          <w:szCs w:val="24"/>
        </w:rPr>
        <w:t>on the</w:t>
      </w:r>
      <w:r w:rsidR="00A241B5">
        <w:rPr>
          <w:rFonts w:ascii="ITCCentury Book" w:hAnsi="ITCCentury Book" w:cs="Calibri" w:hint="eastAsia"/>
          <w:color w:val="auto"/>
          <w:sz w:val="20"/>
          <w:szCs w:val="24"/>
        </w:rPr>
        <w:t xml:space="preserve"> </w:t>
      </w:r>
      <w:r w:rsidR="00FC0975">
        <w:rPr>
          <w:rFonts w:ascii="ITCCentury Book" w:hAnsi="ITCCentury Book" w:cs="Calibri"/>
          <w:color w:val="auto"/>
          <w:sz w:val="20"/>
          <w:szCs w:val="24"/>
        </w:rPr>
        <w:t>database</w:t>
      </w:r>
      <w:r w:rsidR="00FC0975">
        <w:rPr>
          <w:rFonts w:ascii="ITCCentury Book" w:hAnsi="ITCCentury Book" w:cs="Calibri" w:hint="eastAsia"/>
          <w:color w:val="auto"/>
          <w:sz w:val="20"/>
          <w:szCs w:val="24"/>
        </w:rPr>
        <w:t xml:space="preserve"> host </w:t>
      </w:r>
      <w:r w:rsidR="00697758">
        <w:rPr>
          <w:rFonts w:ascii="ITCCentury Book" w:hAnsi="ITCCentury Book" w:cs="Calibri" w:hint="eastAsia"/>
          <w:color w:val="auto"/>
          <w:sz w:val="20"/>
          <w:szCs w:val="24"/>
        </w:rPr>
        <w:t xml:space="preserve">can be executed </w:t>
      </w:r>
      <w:r w:rsidR="00FC0975">
        <w:rPr>
          <w:rFonts w:ascii="ITCCentury Book" w:hAnsi="ITCCentury Book" w:cs="Calibri"/>
          <w:color w:val="auto"/>
          <w:sz w:val="20"/>
          <w:szCs w:val="24"/>
        </w:rPr>
        <w:t>to verify the query time</w:t>
      </w:r>
      <w:r>
        <w:rPr>
          <w:rFonts w:ascii="ITCCentury Book" w:hAnsi="ITCCentury Book" w:cs="Calibri"/>
          <w:color w:val="auto"/>
          <w:sz w:val="20"/>
          <w:szCs w:val="24"/>
        </w:rPr>
        <w:t>.</w:t>
      </w:r>
      <w:r w:rsidRPr="00484A0F">
        <w:rPr>
          <w:rFonts w:ascii="ITCCentury Book" w:hAnsi="ITCCentury Book" w:cs="Calibri"/>
          <w:color w:val="auto"/>
          <w:sz w:val="20"/>
          <w:szCs w:val="24"/>
        </w:rPr>
        <w:t>As shown in Fig</w:t>
      </w:r>
      <w:r w:rsidR="00FC0975">
        <w:rPr>
          <w:rFonts w:ascii="ITCCentury Book" w:hAnsi="ITCCentury Book" w:cs="Calibri"/>
          <w:color w:val="auto"/>
          <w:sz w:val="20"/>
          <w:szCs w:val="24"/>
        </w:rPr>
        <w:t xml:space="preserve">ure 71, </w:t>
      </w:r>
      <w:r w:rsidR="0044177E">
        <w:rPr>
          <w:rFonts w:ascii="ITCCentury Book" w:hAnsi="ITCCentury Book" w:cs="Calibri" w:hint="eastAsia"/>
          <w:color w:val="auto"/>
          <w:sz w:val="20"/>
          <w:szCs w:val="24"/>
        </w:rPr>
        <w:t xml:space="preserve">the query time of the </w:t>
      </w:r>
      <w:r w:rsidR="00FC0975">
        <w:rPr>
          <w:rFonts w:ascii="ITCCentury Book" w:hAnsi="ITCCentury Book" w:cs="Calibri"/>
          <w:color w:val="auto"/>
          <w:sz w:val="20"/>
          <w:szCs w:val="24"/>
        </w:rPr>
        <w:t>Influxdb grew linearly</w:t>
      </w:r>
      <w:r w:rsidR="00A241B5">
        <w:rPr>
          <w:rFonts w:ascii="ITCCentury Book" w:hAnsi="ITCCentury Book" w:cs="Calibri" w:hint="eastAsia"/>
          <w:color w:val="auto"/>
          <w:sz w:val="20"/>
          <w:szCs w:val="24"/>
        </w:rPr>
        <w:t xml:space="preserve"> </w:t>
      </w:r>
      <w:r w:rsidR="00697758">
        <w:rPr>
          <w:rFonts w:ascii="ITCCentury Book" w:hAnsi="ITCCentury Book" w:cs="Calibri" w:hint="eastAsia"/>
          <w:color w:val="auto"/>
          <w:sz w:val="20"/>
          <w:szCs w:val="24"/>
        </w:rPr>
        <w:t>during the first one hour, because the data points kept on accumulating . B</w:t>
      </w:r>
      <w:r w:rsidRPr="00484A0F">
        <w:rPr>
          <w:rFonts w:ascii="ITCCentury Book" w:hAnsi="ITCCentury Book" w:cs="Calibri"/>
          <w:color w:val="auto"/>
          <w:sz w:val="20"/>
          <w:szCs w:val="24"/>
        </w:rPr>
        <w:t xml:space="preserve">ut after an hour the query time </w:t>
      </w:r>
      <w:r w:rsidR="00697758">
        <w:rPr>
          <w:rFonts w:ascii="ITCCentury Book" w:hAnsi="ITCCentury Book" w:cs="Calibri" w:hint="eastAsia"/>
          <w:color w:val="auto"/>
          <w:sz w:val="20"/>
          <w:szCs w:val="24"/>
        </w:rPr>
        <w:t>became steady, which is also expected behavior</w:t>
      </w:r>
      <w:r w:rsidRPr="00484A0F">
        <w:rPr>
          <w:rFonts w:ascii="ITCCentury Book" w:hAnsi="ITCCentury Book" w:cs="Calibri"/>
          <w:color w:val="auto"/>
          <w:sz w:val="20"/>
          <w:szCs w:val="24"/>
        </w:rPr>
        <w:t>.</w:t>
      </w:r>
    </w:p>
    <w:p w:rsidR="00847495" w:rsidRPr="003600A7" w:rsidRDefault="00160566" w:rsidP="00847495">
      <w:pPr>
        <w:pStyle w:val="a6"/>
        <w:rPr>
          <w:lang w:eastAsia="zh-CN"/>
        </w:rPr>
      </w:pPr>
      <w:bookmarkStart w:id="254" w:name="_Toc503453247"/>
      <w:bookmarkStart w:id="255" w:name="_Toc508494439"/>
      <w:r>
        <w:rPr>
          <w:rFonts w:hint="eastAsia"/>
          <w:lang w:eastAsia="zh-CN"/>
        </w:rPr>
        <w:t xml:space="preserve">Figure </w:t>
      </w:r>
      <w:r w:rsidR="00F5236F">
        <w:rPr>
          <w:lang w:eastAsia="zh-CN"/>
        </w:rPr>
        <w:fldChar w:fldCharType="begin"/>
      </w:r>
      <w:r w:rsidR="00847495">
        <w:rPr>
          <w:lang w:eastAsia="zh-CN"/>
        </w:rPr>
        <w:instrText xml:space="preserve"> SEQ Figure \* ARABIC </w:instrText>
      </w:r>
      <w:r w:rsidR="00F5236F">
        <w:rPr>
          <w:lang w:eastAsia="zh-CN"/>
        </w:rPr>
        <w:fldChar w:fldCharType="separate"/>
      </w:r>
      <w:r w:rsidR="00847495">
        <w:rPr>
          <w:noProof/>
          <w:lang w:eastAsia="zh-CN"/>
        </w:rPr>
        <w:t>71</w:t>
      </w:r>
      <w:r w:rsidR="00F5236F">
        <w:rPr>
          <w:lang w:eastAsia="zh-CN"/>
        </w:rPr>
        <w:fldChar w:fldCharType="end"/>
      </w:r>
      <w:r w:rsidR="00847495">
        <w:rPr>
          <w:lang w:eastAsia="zh-CN"/>
        </w:rPr>
        <w:t>：</w:t>
      </w:r>
      <w:r w:rsidR="00847495">
        <w:rPr>
          <w:rFonts w:hint="eastAsia"/>
          <w:lang w:eastAsia="zh-CN"/>
        </w:rPr>
        <w:t>Influxdb Query Time</w:t>
      </w:r>
      <w:bookmarkEnd w:id="254"/>
      <w:bookmarkEnd w:id="255"/>
    </w:p>
    <w:p w:rsidR="00847495" w:rsidRPr="00160566" w:rsidRDefault="00847495" w:rsidP="00847495">
      <w:pPr>
        <w:pStyle w:val="p1"/>
        <w:rPr>
          <w:rFonts w:ascii="ITCCentury Book" w:hAnsi="ITCCentury Book" w:cs="Calibri"/>
          <w:color w:val="auto"/>
          <w:sz w:val="20"/>
          <w:szCs w:val="24"/>
        </w:rPr>
      </w:pPr>
    </w:p>
    <w:p w:rsidR="00847495" w:rsidRDefault="00847495" w:rsidP="00847495">
      <w:pPr>
        <w:pStyle w:val="p1"/>
        <w:ind w:left="720"/>
        <w:rPr>
          <w:rFonts w:ascii="ITCCentury Book" w:hAnsi="ITCCentury Book" w:cs="Calibri"/>
          <w:color w:val="auto"/>
          <w:sz w:val="20"/>
          <w:szCs w:val="24"/>
        </w:rPr>
      </w:pPr>
    </w:p>
    <w:p w:rsidR="00847495" w:rsidRDefault="00847495" w:rsidP="00847495">
      <w:pPr>
        <w:pStyle w:val="p1"/>
        <w:ind w:left="720"/>
        <w:rPr>
          <w:rFonts w:ascii="ITCCentury Book" w:hAnsi="ITCCentury Book" w:cs="Calibri"/>
          <w:color w:val="auto"/>
          <w:sz w:val="20"/>
          <w:szCs w:val="24"/>
        </w:rPr>
      </w:pPr>
      <w:r>
        <w:rPr>
          <w:rFonts w:ascii="ITCCentury Book" w:hAnsi="ITCCentury Book" w:cs="Calibri"/>
          <w:noProof/>
          <w:color w:val="auto"/>
          <w:sz w:val="20"/>
          <w:szCs w:val="24"/>
        </w:rPr>
        <w:lastRenderedPageBreak/>
        <w:drawing>
          <wp:inline distT="0" distB="0" distL="0" distR="0">
            <wp:extent cx="4496151" cy="3632317"/>
            <wp:effectExtent l="0" t="0" r="0" b="6350"/>
            <wp:docPr id="2253" name="图表 2253"/>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847495" w:rsidRDefault="00160566" w:rsidP="00847495">
      <w:pPr>
        <w:pStyle w:val="DDNbodytext1"/>
        <w:keepNext/>
        <w:rPr>
          <w:lang w:eastAsia="zh-CN"/>
        </w:rPr>
      </w:pPr>
      <w:r w:rsidRPr="00160566">
        <w:rPr>
          <w:lang w:eastAsia="zh-CN"/>
        </w:rPr>
        <w:t>After verifying the load on the database side, we also need to verify the loadin</w:t>
      </w:r>
      <w:r>
        <w:rPr>
          <w:lang w:eastAsia="zh-CN"/>
        </w:rPr>
        <w:t>g status of the Grafana</w:t>
      </w:r>
      <w:r w:rsidRPr="00160566">
        <w:rPr>
          <w:lang w:eastAsia="zh-CN"/>
        </w:rPr>
        <w:t>. As shown in Figure 72,</w:t>
      </w:r>
      <w:r>
        <w:rPr>
          <w:rFonts w:hint="eastAsia"/>
          <w:lang w:eastAsia="zh-CN"/>
        </w:rPr>
        <w:t xml:space="preserve"> Login Grafana to see </w:t>
      </w:r>
      <w:r w:rsidRPr="00484A0F">
        <w:t>"Read Throughput per Job"</w:t>
      </w:r>
      <w:r>
        <w:rPr>
          <w:rFonts w:hint="eastAsia"/>
          <w:lang w:eastAsia="zh-CN"/>
        </w:rPr>
        <w:t>.</w:t>
      </w:r>
    </w:p>
    <w:p w:rsidR="00847495" w:rsidRPr="00135BC0" w:rsidRDefault="00160566" w:rsidP="00847495">
      <w:pPr>
        <w:pStyle w:val="a6"/>
        <w:rPr>
          <w:lang w:eastAsia="zh-CN"/>
        </w:rPr>
      </w:pPr>
      <w:bookmarkStart w:id="256" w:name="_Toc503453248"/>
      <w:bookmarkStart w:id="257" w:name="_Toc508494440"/>
      <w:r>
        <w:rPr>
          <w:rFonts w:hint="eastAsia"/>
          <w:lang w:eastAsia="zh-CN"/>
        </w:rPr>
        <w:t xml:space="preserve">Figure </w:t>
      </w:r>
      <w:r w:rsidR="00F5236F">
        <w:rPr>
          <w:lang w:eastAsia="zh-CN"/>
        </w:rPr>
        <w:fldChar w:fldCharType="begin"/>
      </w:r>
      <w:r w:rsidR="00847495">
        <w:rPr>
          <w:lang w:eastAsia="zh-CN"/>
        </w:rPr>
        <w:instrText xml:space="preserve"> SEQ Figure \* ARABIC </w:instrText>
      </w:r>
      <w:r w:rsidR="00F5236F">
        <w:rPr>
          <w:lang w:eastAsia="zh-CN"/>
        </w:rPr>
        <w:fldChar w:fldCharType="separate"/>
      </w:r>
      <w:r w:rsidR="00847495">
        <w:rPr>
          <w:noProof/>
          <w:lang w:eastAsia="zh-CN"/>
        </w:rPr>
        <w:t>72</w:t>
      </w:r>
      <w:r w:rsidR="00F5236F">
        <w:rPr>
          <w:lang w:eastAsia="zh-CN"/>
        </w:rPr>
        <w:fldChar w:fldCharType="end"/>
      </w:r>
      <w:r w:rsidR="00847495">
        <w:rPr>
          <w:lang w:eastAsia="zh-CN"/>
        </w:rPr>
        <w:t>：</w:t>
      </w:r>
      <w:bookmarkEnd w:id="256"/>
      <w:r>
        <w:rPr>
          <w:rFonts w:hint="eastAsia"/>
          <w:lang w:eastAsia="zh-CN"/>
        </w:rPr>
        <w:t>Read throughput per Job stress testing</w:t>
      </w:r>
      <w:bookmarkEnd w:id="257"/>
    </w:p>
    <w:p w:rsidR="00847495" w:rsidRDefault="00847495" w:rsidP="00847495">
      <w:pPr>
        <w:pStyle w:val="a6"/>
        <w:rPr>
          <w:lang w:eastAsia="zh-CN"/>
        </w:rPr>
      </w:pPr>
      <w:r w:rsidRPr="00585178">
        <w:rPr>
          <w:noProof/>
          <w:lang w:eastAsia="zh-CN"/>
        </w:rPr>
        <w:drawing>
          <wp:inline distT="0" distB="0" distL="0" distR="0">
            <wp:extent cx="5355771" cy="2219961"/>
            <wp:effectExtent l="0" t="0" r="0" b="8890"/>
            <wp:docPr id="35" name="图片 35" descr="个人资料/监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个人资料/监控.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55771" cy="2219961"/>
                    </a:xfrm>
                    <a:prstGeom prst="rect">
                      <a:avLst/>
                    </a:prstGeom>
                    <a:noFill/>
                    <a:ln>
                      <a:noFill/>
                    </a:ln>
                  </pic:spPr>
                </pic:pic>
              </a:graphicData>
            </a:graphic>
          </wp:inline>
        </w:drawing>
      </w:r>
    </w:p>
    <w:p w:rsidR="00AC2132" w:rsidRPr="00160566" w:rsidRDefault="00A11B0E" w:rsidP="00AC2132">
      <w:pPr>
        <w:pStyle w:val="p1"/>
        <w:ind w:left="720"/>
        <w:rPr>
          <w:rFonts w:ascii="ITCCentury Book" w:hAnsi="ITCCentury Book" w:cs="Calibri"/>
          <w:color w:val="auto"/>
          <w:sz w:val="20"/>
          <w:szCs w:val="24"/>
        </w:rPr>
      </w:pPr>
      <w:r>
        <w:rPr>
          <w:rFonts w:ascii="ITCCentury Book" w:hAnsi="ITCCentury Book" w:cs="Calibri"/>
          <w:color w:val="auto"/>
          <w:sz w:val="20"/>
          <w:szCs w:val="24"/>
        </w:rPr>
        <w:t>If the page is always refresh</w:t>
      </w:r>
      <w:r>
        <w:rPr>
          <w:rFonts w:ascii="ITCCentury Book" w:hAnsi="ITCCentury Book" w:cs="Calibri" w:hint="eastAsia"/>
          <w:color w:val="auto"/>
          <w:sz w:val="20"/>
          <w:szCs w:val="24"/>
        </w:rPr>
        <w:t>ing</w:t>
      </w:r>
      <w:r w:rsidR="00160566" w:rsidRPr="00160566">
        <w:rPr>
          <w:rFonts w:ascii="ITCCentury Book" w:hAnsi="ITCCentury Book" w:cs="Calibri"/>
          <w:color w:val="auto"/>
          <w:sz w:val="20"/>
          <w:szCs w:val="24"/>
        </w:rPr>
        <w:t xml:space="preserve"> and the page can be loaded within 60 seconds,</w:t>
      </w:r>
      <w:r w:rsidR="00697758">
        <w:rPr>
          <w:rFonts w:ascii="ITCCentury Book" w:hAnsi="ITCCentury Book" w:cs="Calibri" w:hint="eastAsia"/>
          <w:color w:val="auto"/>
          <w:sz w:val="20"/>
          <w:szCs w:val="24"/>
        </w:rPr>
        <w:t xml:space="preserve"> that means, under the current configuration, the monitoring system can handle the current pressure</w:t>
      </w:r>
      <w:r w:rsidR="00160566" w:rsidRPr="00160566">
        <w:rPr>
          <w:rFonts w:ascii="ITCCentury Book" w:hAnsi="ITCCentury Book" w:cs="Calibri"/>
          <w:color w:val="auto"/>
          <w:sz w:val="20"/>
          <w:szCs w:val="24"/>
        </w:rPr>
        <w:t xml:space="preserve">. Otherwise, the monitoring </w:t>
      </w:r>
      <w:r w:rsidR="00697758">
        <w:rPr>
          <w:rFonts w:ascii="ITCCentury Book" w:hAnsi="ITCCentury Book" w:cs="Calibri" w:hint="eastAsia"/>
          <w:color w:val="auto"/>
          <w:sz w:val="20"/>
          <w:szCs w:val="24"/>
        </w:rPr>
        <w:t>system can be considered overloaded. In that case, either hardware need to be upgraded to higher specification or the data collecting/refreshing intervals need to be increased</w:t>
      </w:r>
      <w:r w:rsidR="00160566" w:rsidRPr="00160566">
        <w:rPr>
          <w:rFonts w:ascii="ITCCentury Book" w:hAnsi="ITCCentury Book" w:cs="Calibri"/>
          <w:color w:val="auto"/>
          <w:sz w:val="20"/>
          <w:szCs w:val="24"/>
        </w:rPr>
        <w:t>. By continuously adjusting the number of</w:t>
      </w:r>
      <w:r w:rsidR="00A241B5">
        <w:rPr>
          <w:rFonts w:ascii="ITCCentury Book" w:hAnsi="ITCCentury Book" w:cs="Calibri" w:hint="eastAsia"/>
          <w:color w:val="auto"/>
          <w:sz w:val="20"/>
          <w:szCs w:val="24"/>
        </w:rPr>
        <w:t xml:space="preserve"> </w:t>
      </w:r>
      <w:r w:rsidR="00160566" w:rsidRPr="00A11B0E">
        <w:rPr>
          <w:rFonts w:ascii="ITCCentury Book" w:hAnsi="ITCCentury Book" w:cs="Calibri"/>
          <w:b/>
          <w:color w:val="auto"/>
          <w:sz w:val="20"/>
          <w:szCs w:val="24"/>
        </w:rPr>
        <w:t>job_id</w:t>
      </w:r>
      <w:r w:rsidR="00160566" w:rsidRPr="00160566">
        <w:rPr>
          <w:rFonts w:ascii="ITCCentury Book" w:hAnsi="ITCCentury Book" w:cs="Calibri"/>
          <w:color w:val="auto"/>
          <w:sz w:val="20"/>
          <w:szCs w:val="24"/>
        </w:rPr>
        <w:t xml:space="preserve"> in</w:t>
      </w:r>
      <w:r w:rsidR="00160566" w:rsidRPr="00A11B0E">
        <w:rPr>
          <w:rFonts w:ascii="ITCCentury Book" w:hAnsi="ITCCentury Book" w:cs="Calibri"/>
          <w:i/>
          <w:color w:val="auto"/>
          <w:sz w:val="20"/>
          <w:szCs w:val="24"/>
          <w:lang w:eastAsia="en-US"/>
        </w:rPr>
        <w:t xml:space="preserve"> /etc/collectd.conf</w:t>
      </w:r>
      <w:r w:rsidR="00125271">
        <w:rPr>
          <w:rFonts w:ascii="ITCCentury Book" w:hAnsi="ITCCentury Book" w:cs="Calibri" w:hint="eastAsia"/>
          <w:color w:val="auto"/>
          <w:sz w:val="20"/>
          <w:szCs w:val="24"/>
        </w:rPr>
        <w:t xml:space="preserve"> and</w:t>
      </w:r>
      <w:r w:rsidR="00A77463">
        <w:rPr>
          <w:rFonts w:ascii="ITCCentury Book" w:hAnsi="ITCCentury Book" w:cs="Calibri" w:hint="eastAsia"/>
          <w:color w:val="auto"/>
          <w:sz w:val="20"/>
          <w:szCs w:val="24"/>
        </w:rPr>
        <w:t xml:space="preserve"> </w:t>
      </w:r>
      <w:r w:rsidR="000278A0">
        <w:rPr>
          <w:rFonts w:ascii="ITCCentury Book" w:hAnsi="ITCCentury Book" w:cs="Calibri" w:hint="eastAsia"/>
          <w:color w:val="auto"/>
          <w:sz w:val="20"/>
          <w:szCs w:val="24"/>
        </w:rPr>
        <w:t xml:space="preserve">check the </w:t>
      </w:r>
      <w:r w:rsidR="000278A0">
        <w:rPr>
          <w:rFonts w:ascii="ITCCentury Book" w:hAnsi="ITCCentury Book" w:cs="Calibri"/>
          <w:color w:val="auto"/>
          <w:sz w:val="20"/>
          <w:szCs w:val="24"/>
        </w:rPr>
        <w:t xml:space="preserve">page refreshing </w:t>
      </w:r>
      <w:r w:rsidR="00A77463">
        <w:rPr>
          <w:rFonts w:ascii="ITCCentury Book" w:hAnsi="ITCCentury Book" w:cs="Calibri" w:hint="eastAsia"/>
          <w:color w:val="auto"/>
          <w:sz w:val="20"/>
          <w:szCs w:val="24"/>
        </w:rPr>
        <w:t>latency</w:t>
      </w:r>
      <w:r w:rsidR="00160566" w:rsidRPr="00160566">
        <w:rPr>
          <w:rFonts w:ascii="ITCCentury Book" w:hAnsi="ITCCentury Book" w:cs="Calibri"/>
          <w:color w:val="auto"/>
          <w:sz w:val="20"/>
          <w:szCs w:val="24"/>
        </w:rPr>
        <w:t xml:space="preserve">, the maximum </w:t>
      </w:r>
      <w:r w:rsidR="00697758">
        <w:rPr>
          <w:rFonts w:ascii="ITCCentury Book" w:hAnsi="ITCCentury Book" w:cs="Calibri" w:hint="eastAsia"/>
          <w:color w:val="auto"/>
          <w:sz w:val="20"/>
          <w:szCs w:val="24"/>
        </w:rPr>
        <w:t>supported</w:t>
      </w:r>
      <w:r w:rsidR="0030388C">
        <w:rPr>
          <w:rFonts w:ascii="ITCCentury Book" w:hAnsi="ITCCentury Book" w:cs="Calibri" w:hint="eastAsia"/>
          <w:color w:val="auto"/>
          <w:sz w:val="20"/>
          <w:szCs w:val="24"/>
        </w:rPr>
        <w:t xml:space="preserve"> metrics can be known</w:t>
      </w:r>
      <w:r w:rsidR="00A241B5">
        <w:rPr>
          <w:rFonts w:ascii="ITCCentury Book" w:hAnsi="ITCCentury Book" w:cs="Calibri" w:hint="eastAsia"/>
          <w:color w:val="auto"/>
          <w:sz w:val="20"/>
          <w:szCs w:val="24"/>
        </w:rPr>
        <w:t xml:space="preserve"> </w:t>
      </w:r>
      <w:r w:rsidR="00160566" w:rsidRPr="00160566">
        <w:rPr>
          <w:rFonts w:ascii="ITCCentury Book" w:hAnsi="ITCCentury Book" w:cs="Calibri"/>
          <w:color w:val="auto"/>
          <w:sz w:val="20"/>
          <w:szCs w:val="24"/>
        </w:rPr>
        <w:t>under the cur</w:t>
      </w:r>
      <w:r w:rsidR="000278A0">
        <w:rPr>
          <w:rFonts w:ascii="ITCCentury Book" w:hAnsi="ITCCentury Book" w:cs="Calibri"/>
          <w:color w:val="auto"/>
          <w:sz w:val="20"/>
          <w:szCs w:val="24"/>
        </w:rPr>
        <w:t xml:space="preserve">rent </w:t>
      </w:r>
      <w:r w:rsidR="00697758">
        <w:rPr>
          <w:rFonts w:ascii="ITCCentury Book" w:hAnsi="ITCCentury Book" w:cs="Calibri" w:hint="eastAsia"/>
          <w:color w:val="auto"/>
          <w:sz w:val="20"/>
          <w:szCs w:val="24"/>
        </w:rPr>
        <w:t xml:space="preserve">hardware </w:t>
      </w:r>
      <w:r w:rsidR="000278A0">
        <w:rPr>
          <w:rFonts w:ascii="ITCCentury Book" w:hAnsi="ITCCentury Book" w:cs="Calibri"/>
          <w:color w:val="auto"/>
          <w:sz w:val="20"/>
          <w:szCs w:val="24"/>
        </w:rPr>
        <w:t xml:space="preserve">configuration. </w:t>
      </w:r>
      <w:r w:rsidR="0030388C">
        <w:rPr>
          <w:rFonts w:ascii="ITCCentury Book" w:hAnsi="ITCCentury Book" w:cs="Calibri" w:hint="eastAsia"/>
          <w:color w:val="auto"/>
          <w:sz w:val="20"/>
          <w:szCs w:val="24"/>
        </w:rPr>
        <w:t xml:space="preserve">Tests </w:t>
      </w:r>
      <w:r w:rsidR="00A241B5">
        <w:rPr>
          <w:rFonts w:ascii="ITCCentury Book" w:hAnsi="ITCCentury Book" w:cs="Calibri"/>
          <w:color w:val="auto"/>
          <w:sz w:val="20"/>
          <w:szCs w:val="24"/>
        </w:rPr>
        <w:t>show</w:t>
      </w:r>
      <w:r w:rsidR="0030388C">
        <w:rPr>
          <w:rFonts w:ascii="ITCCentury Book" w:hAnsi="ITCCentury Book" w:cs="Calibri" w:hint="eastAsia"/>
          <w:color w:val="auto"/>
          <w:sz w:val="20"/>
          <w:szCs w:val="24"/>
        </w:rPr>
        <w:t xml:space="preserve"> that </w:t>
      </w:r>
      <w:r w:rsidR="00085350">
        <w:rPr>
          <w:rFonts w:ascii="ITCCentury Book" w:hAnsi="ITCCentury Book" w:cs="Calibri" w:hint="eastAsia"/>
          <w:color w:val="auto"/>
          <w:sz w:val="20"/>
          <w:szCs w:val="24"/>
        </w:rPr>
        <w:t xml:space="preserve">if Lustre has </w:t>
      </w:r>
      <w:r w:rsidR="00AC2132">
        <w:rPr>
          <w:rFonts w:ascii="ITCCentury Book" w:hAnsi="ITCCentury Book" w:cs="Calibri" w:hint="eastAsia"/>
          <w:color w:val="auto"/>
          <w:sz w:val="20"/>
          <w:szCs w:val="24"/>
        </w:rPr>
        <w:t>10 OSTs, with</w:t>
      </w:r>
      <w:r w:rsidR="00A241B5">
        <w:rPr>
          <w:rFonts w:ascii="ITCCentury Book" w:hAnsi="ITCCentury Book" w:cs="Calibri" w:hint="eastAsia"/>
          <w:color w:val="auto"/>
          <w:sz w:val="20"/>
          <w:szCs w:val="24"/>
        </w:rPr>
        <w:t xml:space="preserve"> </w:t>
      </w:r>
      <w:r w:rsidR="00AC2132">
        <w:rPr>
          <w:rFonts w:ascii="ITCCentury Book" w:hAnsi="ITCCentury Book" w:cs="Calibri" w:hint="eastAsia"/>
          <w:color w:val="auto"/>
          <w:sz w:val="20"/>
          <w:szCs w:val="24"/>
        </w:rPr>
        <w:t xml:space="preserve">above </w:t>
      </w:r>
      <w:r w:rsidR="0030388C">
        <w:rPr>
          <w:rFonts w:ascii="ITCCentury Book" w:hAnsi="ITCCentury Book" w:cs="Calibri" w:hint="eastAsia"/>
          <w:color w:val="auto"/>
          <w:sz w:val="20"/>
          <w:szCs w:val="24"/>
        </w:rPr>
        <w:t>hardware</w:t>
      </w:r>
      <w:r w:rsidR="00AC2132">
        <w:rPr>
          <w:rFonts w:ascii="ITCCentury Book" w:hAnsi="ITCCentury Book" w:cs="Calibri" w:hint="eastAsia"/>
          <w:color w:val="auto"/>
          <w:sz w:val="20"/>
          <w:szCs w:val="24"/>
        </w:rPr>
        <w:t>,</w:t>
      </w:r>
      <w:r w:rsidR="0030388C">
        <w:rPr>
          <w:rFonts w:ascii="ITCCentury Book" w:hAnsi="ITCCentury Book" w:cs="Calibri" w:hint="eastAsia"/>
          <w:color w:val="auto"/>
          <w:sz w:val="20"/>
          <w:szCs w:val="24"/>
        </w:rPr>
        <w:t xml:space="preserve"> the</w:t>
      </w:r>
      <w:r w:rsidR="00AC2132">
        <w:rPr>
          <w:rFonts w:ascii="ITCCentury Book" w:hAnsi="ITCCentury Book" w:cs="Calibri" w:hint="eastAsia"/>
          <w:color w:val="auto"/>
          <w:sz w:val="20"/>
          <w:szCs w:val="24"/>
        </w:rPr>
        <w:t xml:space="preserve"> monitoring </w:t>
      </w:r>
      <w:r w:rsidR="0030388C">
        <w:rPr>
          <w:rFonts w:ascii="ITCCentury Book" w:hAnsi="ITCCentury Book" w:cs="Calibri" w:hint="eastAsia"/>
          <w:color w:val="auto"/>
          <w:sz w:val="20"/>
          <w:szCs w:val="24"/>
        </w:rPr>
        <w:t xml:space="preserve">system can support up to </w:t>
      </w:r>
      <w:r w:rsidR="00AC2132">
        <w:rPr>
          <w:rFonts w:ascii="ITCCentury Book" w:hAnsi="ITCCentury Book" w:cs="Calibri" w:hint="eastAsia"/>
          <w:color w:val="auto"/>
          <w:sz w:val="20"/>
          <w:szCs w:val="24"/>
        </w:rPr>
        <w:t xml:space="preserve">7000 running </w:t>
      </w:r>
      <w:r w:rsidR="0030388C">
        <w:rPr>
          <w:rFonts w:ascii="ITCCentury Book" w:hAnsi="ITCCentury Book" w:cs="Calibri" w:hint="eastAsia"/>
          <w:color w:val="auto"/>
          <w:sz w:val="20"/>
          <w:szCs w:val="24"/>
        </w:rPr>
        <w:t xml:space="preserve">jobs </w:t>
      </w:r>
      <w:r w:rsidR="00AC2132">
        <w:rPr>
          <w:rFonts w:ascii="ITCCentury Book" w:hAnsi="ITCCentury Book" w:cs="Calibri" w:hint="eastAsia"/>
          <w:color w:val="auto"/>
          <w:sz w:val="20"/>
          <w:szCs w:val="24"/>
        </w:rPr>
        <w:t xml:space="preserve">at the same time without </w:t>
      </w:r>
      <w:r w:rsidR="001E2835">
        <w:rPr>
          <w:rFonts w:ascii="ITCCentury Book" w:hAnsi="ITCCentury Book" w:cs="Calibri" w:hint="eastAsia"/>
          <w:color w:val="auto"/>
          <w:sz w:val="20"/>
          <w:szCs w:val="24"/>
        </w:rPr>
        <w:t xml:space="preserve">any </w:t>
      </w:r>
      <w:r w:rsidR="00AC2132">
        <w:rPr>
          <w:rFonts w:ascii="ITCCentury Book" w:hAnsi="ITCCentury Book" w:cs="Calibri" w:hint="eastAsia"/>
          <w:color w:val="auto"/>
          <w:sz w:val="20"/>
          <w:szCs w:val="24"/>
        </w:rPr>
        <w:t>problem.</w:t>
      </w:r>
    </w:p>
    <w:p w:rsidR="007A6907" w:rsidRPr="008B120F" w:rsidRDefault="007A6907" w:rsidP="00042B02">
      <w:pPr>
        <w:pStyle w:val="1"/>
        <w:spacing w:before="152"/>
      </w:pPr>
      <w:r w:rsidRPr="008B120F">
        <w:lastRenderedPageBreak/>
        <w:t>Troubleshooting</w:t>
      </w:r>
    </w:p>
    <w:p w:rsidR="00AF7C9A" w:rsidRPr="007A6907" w:rsidRDefault="007A6907" w:rsidP="00AE2B55">
      <w:pPr>
        <w:pStyle w:val="ae"/>
        <w:rPr>
          <w:lang w:eastAsia="zh-CN"/>
        </w:rPr>
      </w:pPr>
      <w:r w:rsidRPr="00497FBA">
        <w:rPr>
          <w:lang w:eastAsia="zh-CN"/>
        </w:rPr>
        <w:t>The directory</w:t>
      </w:r>
      <w:r>
        <w:rPr>
          <w:i/>
        </w:rPr>
        <w:t>/</w:t>
      </w:r>
      <w:r w:rsidRPr="00497FBA">
        <w:rPr>
          <w:i/>
        </w:rPr>
        <w:t>var</w:t>
      </w:r>
      <w:r>
        <w:rPr>
          <w:i/>
        </w:rPr>
        <w:t xml:space="preserve">/log/esmon_install/[installing_date] </w:t>
      </w:r>
      <w:r>
        <w:t xml:space="preserve">on the </w:t>
      </w:r>
      <w:r w:rsidRPr="00497FBA">
        <w:t>Installation Server</w:t>
      </w:r>
      <w:r>
        <w:t xml:space="preserve">gathersallthelogsthatisusefulfordebugging.Ifafailurehappens,someerror </w:t>
      </w:r>
      <w:r>
        <w:rPr>
          <w:w w:val="95"/>
        </w:rPr>
        <w:t>messageswill</w:t>
      </w:r>
      <w:r>
        <w:rPr>
          <w:spacing w:val="1"/>
          <w:w w:val="95"/>
        </w:rPr>
        <w:t>be</w:t>
      </w:r>
      <w:r>
        <w:rPr>
          <w:w w:val="95"/>
        </w:rPr>
        <w:t>printedtofile</w:t>
      </w:r>
      <w:r>
        <w:rPr>
          <w:i/>
          <w:w w:val="95"/>
        </w:rPr>
        <w:t>/var/log/esmon_install/[installing_date]/error.log</w:t>
      </w:r>
      <w:r>
        <w:rPr>
          <w:w w:val="95"/>
        </w:rPr>
        <w:t xml:space="preserve">. </w:t>
      </w:r>
      <w:r>
        <w:t xml:space="preserve">The first error message usually contains the </w:t>
      </w:r>
      <w:r>
        <w:rPr>
          <w:lang w:eastAsia="zh-CN"/>
        </w:rPr>
        <w:t>informationabout</w:t>
      </w:r>
      <w:r>
        <w:t xml:space="preserve"> the cause of failure</w:t>
      </w:r>
      <w:bookmarkStart w:id="258" w:name="_Toc371943088"/>
      <w:bookmarkStart w:id="259" w:name="_Toc371943089"/>
      <w:bookmarkStart w:id="260" w:name="_Toc371943090"/>
      <w:bookmarkStart w:id="261" w:name="_Toc371943091"/>
      <w:bookmarkStart w:id="262" w:name="_Toc371943092"/>
      <w:bookmarkStart w:id="263" w:name="_Toc371943093"/>
      <w:bookmarkStart w:id="264" w:name="_Toc371943094"/>
      <w:bookmarkStart w:id="265" w:name="_Toc371943095"/>
      <w:bookmarkStart w:id="266" w:name="_Toc371943096"/>
      <w:bookmarkEnd w:id="258"/>
      <w:bookmarkEnd w:id="259"/>
      <w:bookmarkEnd w:id="260"/>
      <w:bookmarkEnd w:id="261"/>
      <w:bookmarkEnd w:id="262"/>
      <w:bookmarkEnd w:id="263"/>
      <w:bookmarkEnd w:id="264"/>
      <w:bookmarkEnd w:id="265"/>
      <w:bookmarkEnd w:id="266"/>
      <w:r w:rsidR="00AD5C40">
        <w:rPr>
          <w:rFonts w:hint="eastAsia"/>
          <w:lang w:eastAsia="zh-CN"/>
        </w:rPr>
        <w:t>.</w:t>
      </w:r>
    </w:p>
    <w:sectPr w:rsidR="00AF7C9A" w:rsidRPr="007A6907" w:rsidSect="006B0DF9">
      <w:headerReference w:type="even" r:id="rId89"/>
      <w:headerReference w:type="first" r:id="rId90"/>
      <w:footerReference w:type="first" r:id="rId91"/>
      <w:type w:val="evenPage"/>
      <w:pgSz w:w="12240" w:h="15840" w:code="1"/>
      <w:pgMar w:top="1440" w:right="1440" w:bottom="1440" w:left="1440" w:header="0" w:footer="794" w:gutter="0"/>
      <w:cols w:space="720"/>
      <w:titlePg/>
      <w:docGrid w:linePitch="299"/>
    </w:sectPr>
  </w:body>
</w:document>
</file>

<file path=word/customizations.xml><?xml version="1.0" encoding="utf-8"?>
<wne:tcg xmlns:r="http://schemas.openxmlformats.org/officeDocument/2006/relationships" xmlns:wne="http://schemas.microsoft.com/office/word/2006/wordml">
  <wne:keymaps>
    <wne:keymap wne:kcmPrimary="0642">
      <wne:acd wne:acdName="acd1"/>
    </wne:keymap>
  </wne:keymaps>
  <wne:toolbars>
    <wne:acdManifest>
      <wne:acdEntry wne:acdName="acd0"/>
      <wne:acdEntry wne:acdName="acd1"/>
    </wne:acdManifest>
  </wne:toolbars>
  <wne:acds>
    <wne:acd wne:argValue="AgBCAG8AZAB5ACAAVABlAHgAdAAsAEQARABOACAAQgBvAGQAeQAgAFQAZQB4AHQAIAAxAA==" wne:acdName="acd0" wne:fciIndexBasedOn="0065"/>
    <wne:acd wne:argValue="AgBCAG8AZAB5ACAAVABlAHgAdAAsAEQARABOACAAQgBvAGQAeQAgAFQAZQB4AHQAIAAxAA==" wne:acdName="acd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14D9" w:rsidRDefault="007014D9" w:rsidP="007130A7">
      <w:r>
        <w:separator/>
      </w:r>
    </w:p>
    <w:p w:rsidR="007014D9" w:rsidRDefault="007014D9"/>
  </w:endnote>
  <w:endnote w:type="continuationSeparator" w:id="0">
    <w:p w:rsidR="007014D9" w:rsidRDefault="007014D9" w:rsidP="007130A7">
      <w:r>
        <w:continuationSeparator/>
      </w:r>
    </w:p>
    <w:p w:rsidR="007014D9" w:rsidRDefault="007014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ITCCentury Book">
    <w:altName w:val="Times New Roman"/>
    <w:panose1 w:val="020B0604020202020204"/>
    <w:charset w:val="00"/>
    <w:family w:val="roman"/>
    <w:pitch w:val="variable"/>
    <w:sig w:usb0="00000003" w:usb1="4000204A"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Raleway">
    <w:altName w:val="Arial"/>
    <w:panose1 w:val="020B0604020202020204"/>
    <w:charset w:val="00"/>
    <w:family w:val="swiss"/>
    <w:pitch w:val="variable"/>
    <w:sig w:usb0="00000001" w:usb1="5000005B" w:usb2="00000000" w:usb3="00000000" w:csb0="00000093" w:csb1="00000000"/>
  </w:font>
  <w:font w:name="Myriad Pro">
    <w:altName w:val="Corbel"/>
    <w:panose1 w:val="020B0604020202020204"/>
    <w:charset w:val="00"/>
    <w:family w:val="swiss"/>
    <w:pitch w:val="variable"/>
    <w:sig w:usb0="20000287" w:usb1="00000001" w:usb2="00000000" w:usb3="00000000" w:csb0="0000019F" w:csb1="00000000"/>
  </w:font>
  <w:font w:name="Myriad Pro Light">
    <w:altName w:val="Calibri Light"/>
    <w:panose1 w:val="020B0604020202020204"/>
    <w:charset w:val="00"/>
    <w:family w:val="swiss"/>
    <w:pitch w:val="variable"/>
    <w:sig w:usb0="20000287" w:usb1="00000001"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Open Sans">
    <w:altName w:val="Arial"/>
    <w:panose1 w:val="020B0604020202020204"/>
    <w:charset w:val="CC"/>
    <w:family w:val="swiss"/>
    <w:pitch w:val="variable"/>
    <w:sig w:usb0="00000001"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Myriad Roman">
    <w:altName w:val="Courier New"/>
    <w:panose1 w:val="020B0604020202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urier">
    <w:panose1 w:val="02000500000000000000"/>
    <w:charset w:val="00"/>
    <w:family w:val="auto"/>
    <w:pitch w:val="variable"/>
    <w:sig w:usb0="00000003"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23F" w:rsidRDefault="002A323F">
    <w:pPr>
      <w:pStyle w:val="ab"/>
    </w:pPr>
    <w:r>
      <w:rPr>
        <w:noProof/>
      </w:rPr>
      <mc:AlternateContent>
        <mc:Choice Requires="wpg">
          <w:drawing>
            <wp:anchor distT="0" distB="0" distL="114300" distR="114300" simplePos="0" relativeHeight="251668480" behindDoc="0" locked="1" layoutInCell="0" allowOverlap="1">
              <wp:simplePos x="0" y="0"/>
              <wp:positionH relativeFrom="page">
                <wp:posOffset>476250</wp:posOffset>
              </wp:positionH>
              <wp:positionV relativeFrom="page">
                <wp:posOffset>9372600</wp:posOffset>
              </wp:positionV>
              <wp:extent cx="6807200" cy="381000"/>
              <wp:effectExtent l="0" t="0" r="0" b="0"/>
              <wp:wrapNone/>
              <wp:docPr id="39"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07200" cy="381000"/>
                        <a:chOff x="0" y="-2283"/>
                        <a:chExt cx="6807225" cy="390858"/>
                      </a:xfrm>
                    </wpg:grpSpPr>
                    <wps:wsp>
                      <wps:cNvPr id="41" name="Text Box 45"/>
                      <wps:cNvSpPr txBox="1">
                        <a:spLocks/>
                      </wps:cNvSpPr>
                      <wps:spPr bwMode="auto">
                        <a:xfrm>
                          <a:off x="0" y="-2283"/>
                          <a:ext cx="159067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323F" w:rsidRPr="00E7775A" w:rsidRDefault="002A323F" w:rsidP="002A4DD7">
                            <w:pPr>
                              <w:pStyle w:val="DDNCorporate"/>
                            </w:pPr>
                            <w:r w:rsidRPr="00E7775A">
                              <w:t>Corporate Headquarters</w:t>
                            </w:r>
                          </w:p>
                        </w:txbxContent>
                      </wps:txbx>
                      <wps:bodyPr rot="0" vert="horz" wrap="square" lIns="0" tIns="91440" rIns="0" bIns="45720" anchor="b" anchorCtr="0" upright="1">
                        <a:noAutofit/>
                      </wps:bodyPr>
                    </wps:wsp>
                    <wps:wsp>
                      <wps:cNvPr id="42" name="AutoShape 43"/>
                      <wps:cNvCnPr>
                        <a:cxnSpLocks/>
                      </wps:cNvCnPr>
                      <wps:spPr bwMode="auto">
                        <a:xfrm>
                          <a:off x="14630" y="0"/>
                          <a:ext cx="6792595" cy="0"/>
                        </a:xfrm>
                        <a:prstGeom prst="straightConnector1">
                          <a:avLst/>
                        </a:prstGeom>
                        <a:noFill/>
                        <a:ln w="12700">
                          <a:solidFill>
                            <a:srgbClr val="4D4D4F"/>
                          </a:solidFill>
                          <a:round/>
                          <a:headEnd/>
                          <a:tailEnd/>
                        </a:ln>
                        <a:extLst>
                          <a:ext uri="{909E8E84-426E-40DD-AFC4-6F175D3DCCD1}">
                            <a14:hiddenFill xmlns:a14="http://schemas.microsoft.com/office/drawing/2010/main">
                              <a:noFill/>
                            </a14:hiddenFill>
                          </a:ext>
                        </a:extLst>
                      </wps:spPr>
                      <wps:bodyPr/>
                    </wps:wsp>
                    <wps:wsp>
                      <wps:cNvPr id="43" name="Text Box 46"/>
                      <wps:cNvSpPr txBox="1">
                        <a:spLocks/>
                      </wps:cNvSpPr>
                      <wps:spPr bwMode="auto">
                        <a:xfrm>
                          <a:off x="1243293" y="0"/>
                          <a:ext cx="5559445" cy="388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323F" w:rsidRPr="00E7775A" w:rsidRDefault="002A323F" w:rsidP="002A4DD7">
                            <w:pPr>
                              <w:pStyle w:val="DDNAddress"/>
                            </w:pPr>
                            <w:r w:rsidRPr="00E7775A">
                              <w:t>9351 Deering Avenue • Chatsworth, CA 91311           ddn.com           Phone: +1.818.700.7600   Fax: +1.818.700.7601</w:t>
                            </w:r>
                          </w:p>
                        </w:txbxContent>
                      </wps:txbx>
                      <wps:bodyPr rot="0" vert="horz" wrap="square" lIns="0" tIns="91440" rIns="0" bIns="45720" anchor="t" anchorCtr="0" upright="1">
                        <a:spAutoFit/>
                      </wps:bodyPr>
                    </wps:wsp>
                    <wps:wsp>
                      <wps:cNvPr id="45" name="AutoShape 35"/>
                      <wps:cNvCnPr>
                        <a:cxnSpLocks/>
                      </wps:cNvCnPr>
                      <wps:spPr bwMode="auto">
                        <a:xfrm>
                          <a:off x="3796589" y="65837"/>
                          <a:ext cx="0" cy="182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AutoShape 35"/>
                      <wps:cNvCnPr>
                        <a:cxnSpLocks/>
                      </wps:cNvCnPr>
                      <wps:spPr bwMode="auto">
                        <a:xfrm>
                          <a:off x="4484218" y="65837"/>
                          <a:ext cx="0" cy="183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Group 64" o:spid="_x0000_s1040" style="position:absolute;margin-left:37.5pt;margin-top:738pt;width:536pt;height:30pt;z-index:251668480;mso-position-horizontal-relative:page;mso-position-vertical-relative:page;mso-width-relative:margin;mso-height-relative:margin" coordorigin=",-22" coordsize="68072,39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Fs7tSgQAAPESAAAOAAAAZHJzL2Uyb0RvYy54bWzsWO1upDYU/V+p72Dxn/BlGEAhq83MEFVK&#13;&#10;25V2+wAePgZUsKlNwqSrvnuvbZhhJpsm2nTS/kgiMQZ/3XvuvecYLj/s2gbdF1zUjCaGc2EbqKAZ&#13;&#10;y2u6TYzfvqRmaCDRE5qThtEiMR4KYXy4+vGHy6GLC5dVrMkLjmARKuKhS4yq77vYskRWFS0RF6wr&#13;&#10;KHSWjLekh1u+tXJOBli9bSzXtgNrYDzvOMsKIeDpSncaV2r9siyy/teyFEWPmsQA23p15eq6kVfr&#13;&#10;6pLEW066qs5GM8h3WNGSmsKm+6VWpCfojtePlmrrjDPByv4iY63FyrLOCuUDeOPYJ97ccHbXKV+2&#13;&#10;8bDt9jABtCc4ffey2S/3nziq88TwIgNR0kKM1LYowBKcodvGMOaGd5+7T1x7CM1blv0uoNs67Zf3&#13;&#10;28PgXclbOQkcRTuF+sMe9WLXowweBqG9gFAaKIM+L3RsaKuwZBXE7jDNdN3Qm3rW88muP06O7NAP&#13;&#10;5RCLxHprZeDeoKGDLBMHIMXrgPxcka5Q8RESpBFI7ExAfpEuXrMdwr7GUg2TQKJ+B8+hYFTSiDme&#13;&#10;+zESfBELOXoz/MxyiAy565ma8U1cZwBN2Dp+ZAeLER7Xd+1IWbKHh8QdF/1NwVokG4nBoWLUDuT+&#13;&#10;VvQayWmIDCRlad00KjwNPXoAa+onsDdMlX3SClUEXyM7WofrEJvYDdYmtlcr82O6xGaQOgt/5a2W&#13;&#10;y5Xzl9zXwXFV53lB5TZTQTr4ZXEaqUGX0r4kBWvqXC4nTRJ8u1k2HN0TIIRU/Y35MhtmHZuh0gl8&#13;&#10;OXHJcbF97UZmGoQLE6fYN6OFHZq2E11HgY0jvEqPXbqtafF6l9CQGJEPKa/cedI3qKKxkCAwM99I&#13;&#10;3NY9UG5Tt4kR7geRuCpIvqa5Cm1P6ka3Z1BI8w9QwKpToKHGdJ7qjO13m51iFEfVsezcsPwB0pgz&#13;&#10;yDAodNALaFSM/2mgAbg3McQfd4QXBmp+olCTkqhVI3Iwhhs+Pd2oBvaBLwxEaAZLJMZmai57Tex3&#13;&#10;Ha+3Feygq4uyj1A2Za2y+WCNIi9FB9rs8/OCO/GCtEdxB8KK0KRRwB9Lqhk229Ejhp11Tkg/ywgO&#13;&#10;DjzA6Btsu4hcH1hAsa0K0NNkIHpOJJJLRinwAuMa0JdQg8xSx10Alf9zmuIV/KePS5DEoH1jNj6V&#13;&#10;mf9TvtlT5Kx2NP3omplqSJHkSe3oQpG0KyMNKflWuelNuXnQrOC8mgX06bkR7Ps4R33fjzBo5ngi&#13;&#10;CH1QMC1Fk+5NkvSuWgcBeDLdjoT4XbXG48lJ5R1Uy5ny/qyq1T+jWqKTKpH+96oFZahfCw6q5c2P&#13;&#10;s/+manmLKPBDeBEBToCGt5Ch0Okr3xRA0OQ7ghO6YXhe6XrVAetdud5SuYI3zE+MQ+w68Enjmfz0&#13;&#10;Av0Oe7aj1Xt+zt8TpxPV9PvCkxUogPquoqaN34Dkh5v5PbTnX6qu/gYAAP//AwBQSwMEFAAGAAgA&#13;&#10;AAAhAB1fVjTjAAAAEgEAAA8AAABkcnMvZG93bnJldi54bWxMT01vwjAMvU/af4g8abeRdqyASlOE&#13;&#10;2McJTRpMQruFxrQVjVM1oS3/fua0XaznZ/v5vWw12kb02PnakYJ4EoFAKpypqVTwvX9/WoDwQZPR&#13;&#10;jSNUcEUPq/z+LtOpcQN9Yb8LpWAR8qlWUIXQplL6okKr/cS1SDw7uc7qwG1XStPpgcVtI5+jaCat&#13;&#10;rok/VLrFTYXFeXexCj4GPayn8Vu/PZ8215998nnYxqjU48P4uuSyXoIIOIa/C7hlYP+Qs7Gju5Dx&#13;&#10;olEwTzhPYP5lPmN022DI6MgomTIn80z+j5L/AgAA//8DAFBLAQItABQABgAIAAAAIQC2gziS/gAA&#13;&#10;AOEBAAATAAAAAAAAAAAAAAAAAAAAAABbQ29udGVudF9UeXBlc10ueG1sUEsBAi0AFAAGAAgAAAAh&#13;&#10;ADj9If/WAAAAlAEAAAsAAAAAAAAAAAAAAAAALwEAAF9yZWxzLy5yZWxzUEsBAi0AFAAGAAgAAAAh&#13;&#10;AIYWzu1KBAAA8RIAAA4AAAAAAAAAAAAAAAAALgIAAGRycy9lMm9Eb2MueG1sUEsBAi0AFAAGAAgA&#13;&#10;AAAhAB1fVjTjAAAAEgEAAA8AAAAAAAAAAAAAAAAApAYAAGRycy9kb3ducmV2LnhtbFBLBQYAAAAA&#13;&#10;BAAEAPMAAAC0BwAAAAA=&#13;&#10;" o:allowincell="f">
              <v:shapetype id="_x0000_t202" coordsize="21600,21600" o:spt="202" path="m,l,21600r21600,l21600,xe">
                <v:stroke joinstyle="miter"/>
                <v:path gradientshapeok="t" o:connecttype="rect"/>
              </v:shapetype>
              <v:shape id="Text Box 45" o:spid="_x0000_s1041" type="#_x0000_t202" style="position:absolute;top:-22;width:15906;height:2520;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bjccxwAAAOAAAAAPAAAAZHJzL2Rvd25yZXYueG1sRI9PawIx&#13;&#10;FMTvBb9DeIK3migiZTWKf1BEL+3qpbfH5nV3dfOybqKu394UCr0MDMP8hpnOW1uJOzW+dKxh0Fcg&#13;&#10;iDNnSs41nI6b9w8QPiAbrByThid5mM86b1NMjHvwF93TkIsIYZ+ghiKEOpHSZwVZ9H1XE8fsxzUW&#13;&#10;Q7RNLk2Djwi3lRwqNZYWS44LBda0Kii7pDerAbFKD5/L7S015++g5Giv7PCqda/bridRFhMQgdrw&#13;&#10;3/hD7IyG0QB+D8UzIGcvAAAA//8DAFBLAQItABQABgAIAAAAIQDb4fbL7gAAAIUBAAATAAAAAAAA&#13;&#10;AAAAAAAAAAAAAABbQ29udGVudF9UeXBlc10ueG1sUEsBAi0AFAAGAAgAAAAhAFr0LFu/AAAAFQEA&#13;&#10;AAsAAAAAAAAAAAAAAAAAHwEAAF9yZWxzLy5yZWxzUEsBAi0AFAAGAAgAAAAhAHFuNxzHAAAA4AAA&#13;&#10;AA8AAAAAAAAAAAAAAAAABwIAAGRycy9kb3ducmV2LnhtbFBLBQYAAAAAAwADALcAAAD7AgAAAAA=&#13;&#10;" filled="f" stroked="f">
                <v:path arrowok="t"/>
                <v:textbox inset="0,7.2pt,0">
                  <w:txbxContent>
                    <w:p w:rsidR="002A323F" w:rsidRPr="00E7775A" w:rsidRDefault="002A323F" w:rsidP="002A4DD7">
                      <w:pPr>
                        <w:pStyle w:val="DDNCorporate"/>
                      </w:pPr>
                      <w:r w:rsidRPr="00E7775A">
                        <w:t>Corporate Headquarters</w:t>
                      </w:r>
                    </w:p>
                  </w:txbxContent>
                </v:textbox>
              </v:shape>
              <v:shapetype id="_x0000_t32" coordsize="21600,21600" o:spt="32" o:oned="t" path="m,l21600,21600e" filled="f">
                <v:path arrowok="t" fillok="f" o:connecttype="none"/>
                <o:lock v:ext="edit" shapetype="t"/>
              </v:shapetype>
              <v:shape id="AutoShape 43" o:spid="_x0000_s1042" type="#_x0000_t32" style="position:absolute;left:146;width:6792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CZOsyQAAAOAAAAAPAAAAZHJzL2Rvd25yZXYueG1sRI9Ba8JA&#13;&#10;FITvQv/D8gq96UYrQaKrlIpUe2oTofT2zD6T0OzbsLua+O+7BaGXgWGYb5jVZjCtuJLzjWUF00kC&#13;&#10;gri0uuFKwbHYjRcgfEDW2FomBTfysFk/jFaYadvzJ13zUIkIYZ+hgjqELpPSlzUZ9BPbEcfsbJ3B&#13;&#10;EK2rpHbYR7hp5SxJUmmw4bhQY0evNZU/+cUo+EpP87xIj6fzbrv4eP92b/1h+qzU0+OwXUZ5WYII&#13;&#10;NIT/xh2x1wrmM/g7FM+AXP8CAAD//wMAUEsBAi0AFAAGAAgAAAAhANvh9svuAAAAhQEAABMAAAAA&#13;&#10;AAAAAAAAAAAAAAAAAFtDb250ZW50X1R5cGVzXS54bWxQSwECLQAUAAYACAAAACEAWvQsW78AAAAV&#13;&#10;AQAACwAAAAAAAAAAAAAAAAAfAQAAX3JlbHMvLnJlbHNQSwECLQAUAAYACAAAACEAQwmTrMkAAADg&#13;&#10;AAAADwAAAAAAAAAAAAAAAAAHAgAAZHJzL2Rvd25yZXYueG1sUEsFBgAAAAADAAMAtwAAAP0CAAAA&#13;&#10;AA==&#13;&#10;" strokecolor="#4d4d4f" strokeweight="1pt">
                <o:lock v:ext="edit" shapetype="f"/>
              </v:shape>
              <v:shape id="Text Box 46" o:spid="_x0000_s1043" type="#_x0000_t202" style="position:absolute;left:12432;width:55595;height:38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sO1oyQAAAOAAAAAPAAAAZHJzL2Rvd25yZXYueG1sRI9Ba8JA&#13;&#10;FITvhf6H5Qne6sbaqkRXKZFYDx5SWz0/ss8kmH2bZldN/n23UOhlYBjmG2a57kwtbtS6yrKC8SgC&#13;&#10;QZxbXXGh4OszfZqDcB5ZY22ZFPTkYL16fFhirO2dP+h28IUIEHYxKii9b2IpXV6SQTeyDXHIzrY1&#13;&#10;6INtC6lbvAe4qeVzFE2lwYrDQokNJSXll8PVKNj2p9n3ZZ+kx2znmtn2fT99zXKlhoNuswjytgDh&#13;&#10;qfP/jT/ETit4mcDvoXAG5OoHAAD//wMAUEsBAi0AFAAGAAgAAAAhANvh9svuAAAAhQEAABMAAAAA&#13;&#10;AAAAAAAAAAAAAAAAAFtDb250ZW50X1R5cGVzXS54bWxQSwECLQAUAAYACAAAACEAWvQsW78AAAAV&#13;&#10;AQAACwAAAAAAAAAAAAAAAAAfAQAAX3JlbHMvLnJlbHNQSwECLQAUAAYACAAAACEA7bDtaMkAAADg&#13;&#10;AAAADwAAAAAAAAAAAAAAAAAHAgAAZHJzL2Rvd25yZXYueG1sUEsFBgAAAAADAAMAtwAAAP0CAAAA&#13;&#10;AA==&#13;&#10;" filled="f" stroked="f">
                <v:path arrowok="t"/>
                <v:textbox style="mso-fit-shape-to-text:t" inset="0,7.2pt,0">
                  <w:txbxContent>
                    <w:p w:rsidR="002A323F" w:rsidRPr="00E7775A" w:rsidRDefault="002A323F" w:rsidP="002A4DD7">
                      <w:pPr>
                        <w:pStyle w:val="DDNAddress"/>
                      </w:pPr>
                      <w:r w:rsidRPr="00E7775A">
                        <w:t>9351 Deering Avenue • Chatsworth, CA 91311           ddn.com           Phone: +1.818.700.7600   Fax: +1.818.700.7601</w:t>
                      </w:r>
                    </w:p>
                  </w:txbxContent>
                </v:textbox>
              </v:shape>
              <v:shape id="AutoShape 35" o:spid="_x0000_s1044" type="#_x0000_t32" style="position:absolute;left:37965;top:658;width:0;height:182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lAnyQAAAOAAAAAPAAAAZHJzL2Rvd25yZXYueG1sRI9PawIx&#13;&#10;FMTvhX6H8Aq9FM1aqshqlG2LUAse/Hd/bl43oZuX7Sbq+u0bQfAyMAzzG2Y671wtTtQG61nBoJ+B&#13;&#10;IC69tlwp2G0XvTGIEJE11p5JwYUCzGePD1PMtT/zmk6bWIkE4ZCjAhNjk0sZSkMOQ983xCn78a3D&#13;&#10;mGxbSd3iOcFdLV+zbCQdWk4LBhv6MFT+bo5OwWo5eC8Oxi6/1392NVwU9bF62Sv1/NR9TpIUExCR&#13;&#10;unhv3BBfWsHbEK6H0hmQs38AAAD//wMAUEsBAi0AFAAGAAgAAAAhANvh9svuAAAAhQEAABMAAAAA&#13;&#10;AAAAAAAAAAAAAAAAAFtDb250ZW50X1R5cGVzXS54bWxQSwECLQAUAAYACAAAACEAWvQsW78AAAAV&#13;&#10;AQAACwAAAAAAAAAAAAAAAAAfAQAAX3JlbHMvLnJlbHNQSwECLQAUAAYACAAAACEAIi5QJ8kAAADg&#13;&#10;AAAADwAAAAAAAAAAAAAAAAAHAgAAZHJzL2Rvd25yZXYueG1sUEsFBgAAAAADAAMAtwAAAP0CAAAA&#13;&#10;AA==&#13;&#10;">
                <o:lock v:ext="edit" shapetype="f"/>
              </v:shape>
              <v:shape id="AutoShape 35" o:spid="_x0000_s1045" type="#_x0000_t32" style="position:absolute;left:44842;top:658;width:0;height:183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M5QyAAAAOAAAAAPAAAAZHJzL2Rvd25yZXYueG1sRI9BawIx&#13;&#10;FITvQv9DeIVeRLOWVmQ1ytYi1IIHrd6fm+cmdPOybqJu/31TEHoZGIb5hpktOleLK7XBelYwGmYg&#13;&#10;iEuvLVcK9l+rwQREiMgaa8+k4IcCLOYPvRnm2t94S9ddrESCcMhRgYmxyaUMpSGHYegb4pSdfOsw&#13;&#10;JttWUrd4S3BXy+csG0uHltOCwYaWhsrv3cUp2KxHb8XR2PXn9mw3r6uivlT9g1JPj937NEkxBRGp&#13;&#10;i/+NO+JDK3gZw9+hdAbk/BcAAP//AwBQSwECLQAUAAYACAAAACEA2+H2y+4AAACFAQAAEwAAAAAA&#13;&#10;AAAAAAAAAAAAAAAAW0NvbnRlbnRfVHlwZXNdLnhtbFBLAQItABQABgAIAAAAIQBa9CxbvwAAABUB&#13;&#10;AAALAAAAAAAAAAAAAAAAAB8BAABfcmVscy8ucmVsc1BLAQItABQABgAIAAAAIQDS/M5QyAAAAOAA&#13;&#10;AAAPAAAAAAAAAAAAAAAAAAcCAABkcnMvZG93bnJldi54bWxQSwUGAAAAAAMAAwC3AAAA/AIAAAAA&#13;&#10;">
                <o:lock v:ext="edit" shapetype="f"/>
              </v:shape>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14D9" w:rsidRDefault="007014D9" w:rsidP="007130A7">
      <w:r>
        <w:separator/>
      </w:r>
    </w:p>
    <w:p w:rsidR="007014D9" w:rsidRDefault="007014D9"/>
  </w:footnote>
  <w:footnote w:type="continuationSeparator" w:id="0">
    <w:p w:rsidR="007014D9" w:rsidRDefault="007014D9" w:rsidP="007130A7">
      <w:r>
        <w:continuationSeparator/>
      </w:r>
    </w:p>
    <w:p w:rsidR="007014D9" w:rsidRDefault="007014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23F" w:rsidRDefault="002A323F">
    <w:pPr>
      <w:pStyle w:val="a9"/>
    </w:pPr>
    <w:r>
      <w:rPr>
        <w:noProof/>
      </w:rPr>
      <mc:AlternateContent>
        <mc:Choice Requires="wps">
          <w:drawing>
            <wp:anchor distT="0" distB="0" distL="114300" distR="114300" simplePos="0" relativeHeight="251667456" behindDoc="1" locked="0" layoutInCell="0" allowOverlap="1">
              <wp:simplePos x="0" y="0"/>
              <wp:positionH relativeFrom="margin">
                <wp:align>center</wp:align>
              </wp:positionH>
              <wp:positionV relativeFrom="margin">
                <wp:align>center</wp:align>
              </wp:positionV>
              <wp:extent cx="6569710" cy="109220"/>
              <wp:effectExtent l="0" t="0" r="0" b="0"/>
              <wp:wrapNone/>
              <wp:docPr id="2247" name="WordArt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8900000">
                        <a:off x="0" y="0"/>
                        <a:ext cx="6569710"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2A323F" w:rsidRDefault="002A323F" w:rsidP="00875D9C">
                          <w:pPr>
                            <w:pStyle w:val="afff9"/>
                            <w:spacing w:before="0" w:after="0"/>
                            <w:jc w:val="center"/>
                            <w:rPr>
                              <w:sz w:val="24"/>
                            </w:rPr>
                          </w:pPr>
                          <w:r>
                            <w:rPr>
                              <w:rFonts w:ascii="Arial Black" w:hAnsi="Arial Black"/>
                              <w:color w:val="C0C0C0"/>
                              <w:sz w:val="2"/>
                              <w:szCs w:val="2"/>
                            </w:rPr>
                            <w:t>DRAFT-4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WordArt 48" o:spid="_x0000_s1030" type="#_x0000_t202" style="position:absolute;margin-left:0;margin-top:0;width:517.3pt;height:8.6pt;rotation:-45;z-index:-25164902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ZNXDqgIAAKcFAAAOAAAAZHJzL2Uyb0RvYy54bWysVNuOmzAQfa/Uf7D8znKpQyBaUu2GUFXa&#13;&#10;XqRt1WcHTLAKNrWdkG3Vf+/Y5EK2L1VbHpDtGY7nzDnM7etD16I9U5pLkeHwJsCIiVJWXGwz/PlT&#13;&#10;4SUYaUNFRVspWIafmMavly9f3A79gkWykW3FFAIQoRdDn+HGmH7h+7psWEf1jeyZgGAtVUcNbNXW&#13;&#10;rxQdAL1r/SgIYn+QquqVLJnWcJqPQbx0+HXNSvOhrjUzqM0w1GbcW7n3xr795S1dbBXtG14ey6B/&#13;&#10;UUVHuYBLz1A5NRTtFP8NquOlklrW5qaUnS/rmpfMcQA2YfCMzWNDe+a4QHN0f26T/n+w5fv9R4V4&#13;&#10;leEoInOMBO1ApS/Q1DtlEElsg4ZeLyDvsYdMc7iXBxDakdX9gyy/akjxJznjB9pmb4Z3sgI8ujPS&#13;&#10;fXGoVYeUBBnCJA3s446hDwhQQaCnsyjsYFAJh/EsTuchhEqIhUEaRU41ny4smO15r7R5w2SH7CLD&#13;&#10;CkR3qHT/oI0t7pJi04UseNs64VtxdQCJ4wncDZ/amK3C6fgjDdJ1sk6IR6J47ZEgz727YkW8uAjn&#13;&#10;s/xVvlrl4U97b0gWDa8qJuw1J0+F5M80O7p7dMPZVVq2vLJwtiSttptVq9CegqcL91iVoPhJmn9d&#13;&#10;hgsDl2eUwogE91HqFXEy90hBZl46DxIvCNP7NA5ISvLimtIDF+zfKaEhw+ksmjmVJkU/4+b8cRL7&#13;&#10;Kk3Jnaicgg2j1fq4NpS343rC3lZ8YQ9NOmnrLGtdOvrVHDYHQLQ+3sjqCczrbAq+g+kGrmqk+o7R&#13;&#10;AJMiw/rbjiqGUftWwK+YhoTY0eI2ZDYHfyI1jWymESpKgMqwwWhcrsw4jna94tsGbjr9W3fw0xTc&#13;&#10;GfhSFVCxG5gGjtRxctlxM927rMt8Xf4CAAD//wMAUEsDBBQABgAIAAAAIQCXfeZF3gAAAAoBAAAP&#13;&#10;AAAAZHJzL2Rvd25yZXYueG1sTI/NbsIwEITvlfoO1lbiVhygolWIgypQL4gLP6rKzYmXJCJeR7aB&#13;&#10;8PZdeimX0a4+7exMNu9tKy7oQ+NIwWiYgEAqnWmoUrDffb1+gAhRk9GtI1RwwwDz/Pkp06lxV9rg&#13;&#10;ZRsrwSYUUq2gjrFLpQxljVaHoeuQmB2dtzry6itpvL6yuW3lOEmm0uqG+EOtO1zUWJ62Z6vge2eX&#13;&#10;i+ZGfrXeMzn8bIrDqFdq8NIvZyyfMxAR+/h/AfcOnB9yDla4M5kgWgXcJv7pnSWTtymIgqf3Mcg8&#13;&#10;k48V8l8AAAD//wMAUEsBAi0AFAAGAAgAAAAhALaDOJL+AAAA4QEAABMAAAAAAAAAAAAAAAAAAAAA&#13;&#10;AFtDb250ZW50X1R5cGVzXS54bWxQSwECLQAUAAYACAAAACEAOP0h/9YAAACUAQAACwAAAAAAAAAA&#13;&#10;AAAAAAAvAQAAX3JlbHMvLnJlbHNQSwECLQAUAAYACAAAACEA4mTVw6oCAACnBQAADgAAAAAAAAAA&#13;&#10;AAAAAAAuAgAAZHJzL2Uyb0RvYy54bWxQSwECLQAUAAYACAAAACEAl33mRd4AAAAKAQAADwAAAAAA&#13;&#10;AAAAAAAAAAAEBQAAZHJzL2Rvd25yZXYueG1sUEsFBgAAAAAEAAQA8wAAAA8GAAAAAA==&#13;&#10;" o:allowincell="f" filled="f" stroked="f">
              <v:stroke joinstyle="round"/>
              <v:path arrowok="t"/>
              <v:textbox style="mso-fit-shape-to-text:t">
                <w:txbxContent>
                  <w:p w:rsidR="002A323F" w:rsidRDefault="002A323F" w:rsidP="00875D9C">
                    <w:pPr>
                      <w:pStyle w:val="afff9"/>
                      <w:spacing w:before="0" w:after="0"/>
                      <w:jc w:val="center"/>
                      <w:rPr>
                        <w:sz w:val="24"/>
                      </w:rPr>
                    </w:pPr>
                    <w:r>
                      <w:rPr>
                        <w:rFonts w:ascii="Arial Black" w:hAnsi="Arial Black"/>
                        <w:color w:val="C0C0C0"/>
                        <w:sz w:val="2"/>
                        <w:szCs w:val="2"/>
                      </w:rPr>
                      <w:t>DRAFT-4</w:t>
                    </w:r>
                  </w:p>
                </w:txbxContent>
              </v:textbox>
              <w10:wrap anchorx="margin" anchory="margin"/>
            </v:shape>
          </w:pict>
        </mc:Fallback>
      </mc:AlternateContent>
    </w:r>
    <w:r>
      <w:rPr>
        <w:noProof/>
      </w:rPr>
      <mc:AlternateContent>
        <mc:Choice Requires="wps">
          <w:drawing>
            <wp:anchor distT="0" distB="0" distL="114300" distR="114300" simplePos="0" relativeHeight="251666432" behindDoc="1" locked="0" layoutInCell="0" allowOverlap="1">
              <wp:simplePos x="0" y="0"/>
              <wp:positionH relativeFrom="margin">
                <wp:align>center</wp:align>
              </wp:positionH>
              <wp:positionV relativeFrom="margin">
                <wp:align>center</wp:align>
              </wp:positionV>
              <wp:extent cx="6569710" cy="109220"/>
              <wp:effectExtent l="0" t="0" r="0" b="0"/>
              <wp:wrapNone/>
              <wp:docPr id="61" name="WordArt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8900000">
                        <a:off x="0" y="0"/>
                        <a:ext cx="6569710"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2A323F" w:rsidRDefault="002A323F" w:rsidP="00875D9C">
                          <w:pPr>
                            <w:pStyle w:val="afff9"/>
                            <w:spacing w:before="0" w:after="0"/>
                            <w:jc w:val="center"/>
                            <w:rPr>
                              <w:sz w:val="24"/>
                            </w:rPr>
                          </w:pPr>
                          <w:r>
                            <w:rPr>
                              <w:rFonts w:ascii="Arial Black" w:hAnsi="Arial Black"/>
                              <w:color w:val="C0C0C0"/>
                              <w:sz w:val="2"/>
                              <w:szCs w:val="2"/>
                            </w:rPr>
                            <w:t>DRAFT-3</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WordArt 42" o:spid="_x0000_s1031" type="#_x0000_t202" style="position:absolute;margin-left:0;margin-top:0;width:517.3pt;height:8.6pt;rotation:-45;z-index:-25165004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ZDRrQIAAKwFAAAOAAAAZHJzL2Uyb0RvYy54bWysVE2P2yAQvVfqf0Dcvf4ocWJrndVuHFeV&#13;&#10;th/StuqZ2DhGtcEFEme36n/vgJOss71UbTkgYIZh3rzHXN8cuhbtmdJcigyHVwFGTJSy4mKb4S+f&#13;&#10;C2+BkTZUVLSVgmX4kWl8s3z96nroUxbJRrYVUwiCCJ0OfYYbY/rU93XZsI7qK9kzAcZaqo4a2Kqt&#13;&#10;Xyk6QPSu9aMgiP1BqqpXsmRaw2k+GvHSxa9rVpqPda2ZQW2GITfjZuXmjZ395TVNt4r2DS+PadC/&#13;&#10;yKKjXMCj51A5NRTtFP8tVMdLJbWszVUpO1/WNS+ZwwBowuAFmoeG9sxhgeLo/lwm/f/Clh/2nxTi&#13;&#10;VYbjECNBO+DoK5T0VhlEIlueodcpeD304GcOd/IANDuour+X5TcNLv7EZ7ygrfdmeC8riEd3Rrob&#13;&#10;h1p1SEkgIVwkgR3uGKqAICrQ83imhB0MKuEwnsXJPARTCbYwSKLIcebT1AazFe+VNm+Z7JBdZFgB&#13;&#10;5S4q3d9rY5N7drHuQha8bR3trbg4AMfxBN6Gq9Zms3As/kiCZL1YL4hHonjtkSDPvdtiRby4COez&#13;&#10;/E2+WuXhT/tuSNKGVxUT9pmTokLyZ4wdtT1q4awpLVte2XA2Ja22m1Wr0J6Cogs3LEuQ/MTNv0zD&#13;&#10;mQHLC0hhRIK7KPGKeDH3SEFmXjIPFl4QJndJHJCE5MUlpHsu2L9DQkOGk1k0cyxNkn6BzenjRPaF&#13;&#10;m5I7UTkGG0ar9XFtKG/H9QS9zfgZPRTpxK2TrFXpqFdz2BzcLwhPkt/I6hE07NQK8oMWB+JqpHrC&#13;&#10;aIB2kWH9fUcVw6h9J+A/JiEhtr+4DZnNQaZITS2bqYWKEkJl2GA0Lldm7Em7XvFtAy+dvtgt/J2C&#13;&#10;Ox3bTzZmBYjsBlqCw3ZsX7bnTPfO67nJLn8BAAD//wMAUEsDBBQABgAIAAAAIQCXfeZF3gAAAAoB&#13;&#10;AAAPAAAAZHJzL2Rvd25yZXYueG1sTI/NbsIwEITvlfoO1lbiVhygolWIgypQL4gLP6rKzYmXJCJe&#13;&#10;R7aB8PZdeimX0a4+7exMNu9tKy7oQ+NIwWiYgEAqnWmoUrDffb1+gAhRk9GtI1RwwwDz/Pkp06lx&#13;&#10;V9rgZRsrwSYUUq2gjrFLpQxljVaHoeuQmB2dtzry6itpvL6yuW3lOEmm0uqG+EOtO1zUWJ62Z6vg&#13;&#10;e2eXi+ZGfrXeMzn8bIrDqFdq8NIvZyyfMxAR+/h/AfcOnB9yDla4M5kgWgXcJv7pnSWTtymIgqf3&#13;&#10;Mcg8k48V8l8AAAD//wMAUEsBAi0AFAAGAAgAAAAhALaDOJL+AAAA4QEAABMAAAAAAAAAAAAAAAAA&#13;&#10;AAAAAFtDb250ZW50X1R5cGVzXS54bWxQSwECLQAUAAYACAAAACEAOP0h/9YAAACUAQAACwAAAAAA&#13;&#10;AAAAAAAAAAAvAQAAX3JlbHMvLnJlbHNQSwECLQAUAAYACAAAACEA/uGQ0a0CAACsBQAADgAAAAAA&#13;&#10;AAAAAAAAAAAuAgAAZHJzL2Uyb0RvYy54bWxQSwECLQAUAAYACAAAACEAl33mRd4AAAAKAQAADwAA&#13;&#10;AAAAAAAAAAAAAAAHBQAAZHJzL2Rvd25yZXYueG1sUEsFBgAAAAAEAAQA8wAAABIGAAAAAA==&#13;&#10;" o:allowincell="f" filled="f" stroked="f">
              <v:stroke joinstyle="round"/>
              <v:path arrowok="t"/>
              <v:textbox style="mso-fit-shape-to-text:t">
                <w:txbxContent>
                  <w:p w:rsidR="002A323F" w:rsidRDefault="002A323F" w:rsidP="00875D9C">
                    <w:pPr>
                      <w:pStyle w:val="afff9"/>
                      <w:spacing w:before="0" w:after="0"/>
                      <w:jc w:val="center"/>
                      <w:rPr>
                        <w:sz w:val="24"/>
                      </w:rPr>
                    </w:pPr>
                    <w:r>
                      <w:rPr>
                        <w:rFonts w:ascii="Arial Black" w:hAnsi="Arial Black"/>
                        <w:color w:val="C0C0C0"/>
                        <w:sz w:val="2"/>
                        <w:szCs w:val="2"/>
                      </w:rPr>
                      <w:t>DRAFT-3</w:t>
                    </w:r>
                  </w:p>
                </w:txbxContent>
              </v:textbox>
              <w10:wrap anchorx="margin" anchory="margin"/>
            </v:shape>
          </w:pict>
        </mc:Fallback>
      </mc:AlternateContent>
    </w:r>
    <w:r>
      <w:rPr>
        <w:noProof/>
      </w:rPr>
      <mc:AlternateContent>
        <mc:Choice Requires="wps">
          <w:drawing>
            <wp:anchor distT="0" distB="0" distL="114300" distR="114300" simplePos="0" relativeHeight="251665408" behindDoc="1" locked="0" layoutInCell="0" allowOverlap="1">
              <wp:simplePos x="0" y="0"/>
              <wp:positionH relativeFrom="margin">
                <wp:align>center</wp:align>
              </wp:positionH>
              <wp:positionV relativeFrom="margin">
                <wp:align>center</wp:align>
              </wp:positionV>
              <wp:extent cx="6569710" cy="236220"/>
              <wp:effectExtent l="0" t="0" r="0" b="0"/>
              <wp:wrapNone/>
              <wp:docPr id="60" name="WordArt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8900000">
                        <a:off x="0" y="0"/>
                        <a:ext cx="6569710" cy="236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2A323F" w:rsidRDefault="002A323F" w:rsidP="002B1163">
                          <w:pPr>
                            <w:pStyle w:val="afff9"/>
                            <w:spacing w:before="0"/>
                            <w:jc w:val="center"/>
                            <w:rPr>
                              <w:sz w:val="24"/>
                            </w:rPr>
                          </w:pPr>
                          <w:r>
                            <w:rPr>
                              <w:rFonts w:ascii="Arial Black" w:hAnsi="Arial Black"/>
                              <w:color w:val="C0C0C0"/>
                              <w:sz w:val="2"/>
                              <w:szCs w:val="2"/>
                            </w:rPr>
                            <w:t>DRAFT-2</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WordArt 41" o:spid="_x0000_s1032" type="#_x0000_t202" style="position:absolute;margin-left:0;margin-top:0;width:517.3pt;height:18.6pt;rotation:-45;z-index:-25165107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oA7xrQIAAKwFAAAOAAAAZHJzL2Uyb0RvYy54bWysVE2PmzAQvVfqf7B8Z/lYhwS0ZLUbQlVp&#13;&#10;+yFtq54dMMEq2NR2QrZV/3vHJsmS7aVqywHZnvHMvHnPc3N76Fq0Z0pzKTIcXgUYMVHKiotthj9/&#13;&#10;KrwFRtpQUdFWCpbhJ6bx7fL1q5uhT1kkG9lWTCEIInQ69BlujOlT39dlwzqqr2TPBBhrqTpqYKu2&#13;&#10;fqXoANG71o+CIPYHqapeyZJpDaf5aMRLF7+uWWk+1LVmBrUZhtqM+yv339i/v7yh6VbRvuHlsQz6&#13;&#10;F1V0lAtIeg6VU0PRTvHfQnW8VFLL2lyVsvNlXfOSOQyAJgxeoHlsaM8cFmiO7s9t0v8vbPl+/1Eh&#13;&#10;XmU4hvYI2gFHX6Cld8ogEtr2DL1OweuxBz9zuJcHoNlB1f2DLL9qcPEnPuMFbb03wztZQTy6M9Ld&#13;&#10;ONSqQ0oCCeEiCeznjqELCKJC/qczJexgUAmH8SxO5iGYSrBF13EUOc58mtpgtuO90uYNkx2yiwwr&#13;&#10;oNxFpfsHbWxxzy7WXciCt62jvRUXB+A4nkBuuGpttgrH4o8kSNaL9YJ4JIrXHgny3LsrVsSLi3A+&#13;&#10;y6/z1SoPf9q8IUkbXlVM2DQnRYXkzxg7anvUwllTWra8suFsSVptN6tWoT0FRRfusyxB8RM3/7IM&#13;&#10;ZwYsLyCFEQnuo8Qr4sXcIwWZeck8WHhBmNwncUASkheXkB64YP8OCQ0ZTmbRzLE0KfoFNqePE9kX&#13;&#10;bkruROUYbBit1se1obwd1xP0tuJn9NCkE7dOslalo17NYXNwryA6SX4jqyfQsFMryA9GHIirkeo7&#13;&#10;RgOMiwzrbzuqGEbtWwHvMQkJATfjNmQ2B5kiNbVsphYqSgiVYYPRuFyZcSbtesW3DWQ6PbE7eDsF&#13;&#10;dzq2j2ysChDZDYwEh+04vuzMme6d1/OQXf4CAAD//wMAUEsDBBQABgAIAAAAIQDqfCKh3gAAAAoB&#13;&#10;AAAPAAAAZHJzL2Rvd25yZXYueG1sTI/NbsIwEITvlXgHayv1VhygoijEQQjUS9ULP0Jwc+IliRqv&#13;&#10;I9tAePsuvbSXkVajmZ0vW/S2FVf0oXGkYDRMQCCVzjRUKdjvPl5nIELUZHTrCBXcMcAiHzxlOjXu&#13;&#10;Rhu8bmMluIRCqhXUMXaplKGs0eowdB0Se2fnrY58+koar29cbls5TpKptLoh/lDrDlc1lt/bi1Vw&#13;&#10;2Nn1qrmT//zas3M6borTqFfq5blfz1mWcxAR+/iXgAcD74echxXuQiaIVgHTxF99eMnkbQqiUDB5&#13;&#10;H4PMM/kfIf8BAAD//wMAUEsBAi0AFAAGAAgAAAAhALaDOJL+AAAA4QEAABMAAAAAAAAAAAAAAAAA&#13;&#10;AAAAAFtDb250ZW50X1R5cGVzXS54bWxQSwECLQAUAAYACAAAACEAOP0h/9YAAACUAQAACwAAAAAA&#13;&#10;AAAAAAAAAAAvAQAAX3JlbHMvLnJlbHNQSwECLQAUAAYACAAAACEAQaAO8a0CAACsBQAADgAAAAAA&#13;&#10;AAAAAAAAAAAuAgAAZHJzL2Uyb0RvYy54bWxQSwECLQAUAAYACAAAACEA6nwiod4AAAAKAQAADwAA&#13;&#10;AAAAAAAAAAAAAAAHBQAAZHJzL2Rvd25yZXYueG1sUEsFBgAAAAAEAAQA8wAAABIGAAAAAA==&#13;&#10;" o:allowincell="f" filled="f" stroked="f">
              <v:stroke joinstyle="round"/>
              <v:path arrowok="t"/>
              <v:textbox style="mso-fit-shape-to-text:t">
                <w:txbxContent>
                  <w:p w:rsidR="002A323F" w:rsidRDefault="002A323F" w:rsidP="002B1163">
                    <w:pPr>
                      <w:pStyle w:val="afff9"/>
                      <w:spacing w:before="0"/>
                      <w:jc w:val="center"/>
                      <w:rPr>
                        <w:sz w:val="24"/>
                      </w:rPr>
                    </w:pPr>
                    <w:r>
                      <w:rPr>
                        <w:rFonts w:ascii="Arial Black" w:hAnsi="Arial Black"/>
                        <w:color w:val="C0C0C0"/>
                        <w:sz w:val="2"/>
                        <w:szCs w:val="2"/>
                      </w:rPr>
                      <w:t>DRAFT-2</w:t>
                    </w:r>
                  </w:p>
                </w:txbxContent>
              </v:textbox>
              <w10:wrap anchorx="margin" anchory="margin"/>
            </v:shape>
          </w:pict>
        </mc:Fallback>
      </mc:AlternateContent>
    </w:r>
    <w:r>
      <w:rPr>
        <w:noProof/>
      </w:rPr>
      <mc:AlternateContent>
        <mc:Choice Requires="wps">
          <w:drawing>
            <wp:anchor distT="0" distB="0" distL="114300" distR="114300" simplePos="0" relativeHeight="251652096" behindDoc="1" locked="0" layoutInCell="0" allowOverlap="1">
              <wp:simplePos x="0" y="0"/>
              <wp:positionH relativeFrom="margin">
                <wp:align>center</wp:align>
              </wp:positionH>
              <wp:positionV relativeFrom="margin">
                <wp:align>center</wp:align>
              </wp:positionV>
              <wp:extent cx="6570345" cy="236220"/>
              <wp:effectExtent l="0" t="0" r="0" b="0"/>
              <wp:wrapNone/>
              <wp:docPr id="58" name="WordArt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8900000">
                        <a:off x="0" y="0"/>
                        <a:ext cx="6570345" cy="236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2A323F" w:rsidRDefault="002A323F" w:rsidP="002B1163">
                          <w:pPr>
                            <w:pStyle w:val="afff9"/>
                            <w:spacing w:before="0"/>
                            <w:jc w:val="center"/>
                            <w:rPr>
                              <w:sz w:val="24"/>
                            </w:rPr>
                          </w:pPr>
                          <w:r>
                            <w:rPr>
                              <w:rFonts w:ascii="Arial Black" w:hAnsi="Arial Black"/>
                              <w:color w:val="C0C0C0"/>
                              <w:sz w:val="2"/>
                              <w:szCs w:val="2"/>
                            </w:rPr>
                            <w:t>DRAFT-2</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WordArt 35" o:spid="_x0000_s1033" type="#_x0000_t202" style="position:absolute;margin-left:0;margin-top:0;width:517.35pt;height:18.6pt;rotation:-45;z-index:-25166438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nCrrgIAAKwFAAAOAAAAZHJzL2Uyb0RvYy54bWysVNuO2yAQfa/Uf0C8e30JTuJondVuHFeV&#13;&#10;thdpW/WZ2DhGtcEFEmdb9d874Fyc7UvVlgcEzDDMmXOY27tD26A9U5pLkeLwJsCIiUKWXGxT/PlT&#13;&#10;7s0x0oaKkjZSsBQ/M43vlq9f3fbdgkWylk3JFIIgQi/6LsW1Md3C93VRs5bqG9kxAcZKqpYa2Kqt&#13;&#10;XyraQ/S28aMgmPq9VGWnZMG0htNsMOKli19VrDAfqkozg5oUQ27GzcrNGzv7y1u62Cra1bw4pkH/&#13;&#10;IouWcgGPnkNl1FC0U/y3UC0vlNSyMjeFbH1ZVbxgDgOgCYMXaJ5q2jGHBYqju3OZ9P8LW7zff1SI&#13;&#10;lymOgSlBW+DoC5T0Xhk0iW15+k4vwOupAz9zeJAHoNlB1d2jLL5qcPFHPsMFbb03/TtZQjy6M9Ld&#13;&#10;OFSqRUoCCeE8Cexwx1AFBFGBnuczJexgUAGH03gWTEiMUQG2aDKNIseZTxc2mK14p7R5w2SL7CLF&#13;&#10;Cih3Uen+URub3MXFuguZ86ZxtDfi6gAchxN4G65am83CsfgjCZL1fD0nHomma48EWebd5yviTfNw&#13;&#10;FmeTbLXKwp/23ZAsal6WTNhnTooKyZ8xdtT2oIWzprRseGnD2ZS02m5WjUJ7CorO3bAsQfIjN/86&#13;&#10;DWcGLC8ghREJHqLEy6fzmUdyEnvJLJh7QZg8JNOAJCTLryE9csH+HRLqU5zEUexYGiX9ApvTx4ns&#13;&#10;Kzcld6J0DNaMluvj2lDeDOsRepvxBT0U6cStk6xV6aBXc9gc3C+YnCS/keUzaNipFZQJLQ7EVUv1&#13;&#10;HaMe2kWK9bcdVQyj5q2A/5iEhNj+4jYknoFMkRpbNmMLFQWESrHBaFiuzNCTdp3i2xpeOn2xe/g7&#13;&#10;OXc6tp9syAoQ2Q20BIft2L5szxnvndelyS5/AQAA//8DAFBLAwQUAAYACAAAACEAq2euz94AAAAK&#13;&#10;AQAADwAAAGRycy9kb3ducmV2LnhtbEyPzW7CMBCE75V4B2sr9VYcoCooxEEI1EvVCz9CcHPiJYka&#13;&#10;ryPbQHj7Lr20l5FWo5mdL1v0thVX9KFxpGA0TEAglc40VCnY7z5eZyBC1GR06wgV3DHAIh88ZTo1&#13;&#10;7kYbvG5jJbiEQqoV1DF2qZShrNHqMHQdEntn562OfPpKGq9vXG5bOU6Sd2l1Q/yh1h2uaiy/txer&#13;&#10;4LCz61VzJ//5tWfndNwUp1Gv1Mtzv56zLOcgIvbxLwEPBt4POQ8r3IVMEK0Cpom/+vCSydsURKFg&#13;&#10;Mh2DzDP5HyH/AQAA//8DAFBLAQItABQABgAIAAAAIQC2gziS/gAAAOEBAAATAAAAAAAAAAAAAAAA&#13;&#10;AAAAAABbQ29udGVudF9UeXBlc10ueG1sUEsBAi0AFAAGAAgAAAAhADj9If/WAAAAlAEAAAsAAAAA&#13;&#10;AAAAAAAAAAAALwEAAF9yZWxzLy5yZWxzUEsBAi0AFAAGAAgAAAAhAE4acKuuAgAArAUAAA4AAAAA&#13;&#10;AAAAAAAAAAAALgIAAGRycy9lMm9Eb2MueG1sUEsBAi0AFAAGAAgAAAAhAKtnrs/eAAAACgEAAA8A&#13;&#10;AAAAAAAAAAAAAAAACAUAAGRycy9kb3ducmV2LnhtbFBLBQYAAAAABAAEAPMAAAATBgAAAAA=&#13;&#10;" o:allowincell="f" filled="f" stroked="f">
              <v:stroke joinstyle="round"/>
              <v:path arrowok="t"/>
              <v:textbox style="mso-fit-shape-to-text:t">
                <w:txbxContent>
                  <w:p w:rsidR="002A323F" w:rsidRDefault="002A323F" w:rsidP="002B1163">
                    <w:pPr>
                      <w:pStyle w:val="afff9"/>
                      <w:spacing w:before="0"/>
                      <w:jc w:val="center"/>
                      <w:rPr>
                        <w:sz w:val="24"/>
                      </w:rPr>
                    </w:pPr>
                    <w:r>
                      <w:rPr>
                        <w:rFonts w:ascii="Arial Black" w:hAnsi="Arial Black"/>
                        <w:color w:val="C0C0C0"/>
                        <w:sz w:val="2"/>
                        <w:szCs w:val="2"/>
                      </w:rPr>
                      <w:t>DRAFT-2</w:t>
                    </w:r>
                  </w:p>
                </w:txbxContent>
              </v:textbox>
              <w10:wrap anchorx="margin" anchory="margin"/>
            </v:shape>
          </w:pict>
        </mc:Fallback>
      </mc:AlternateContent>
    </w:r>
    <w:r>
      <w:rPr>
        <w:noProof/>
      </w:rPr>
      <mc:AlternateContent>
        <mc:Choice Requires="wps">
          <w:drawing>
            <wp:anchor distT="0" distB="0" distL="114300" distR="114300" simplePos="0" relativeHeight="251651072" behindDoc="1" locked="0" layoutInCell="0" allowOverlap="1">
              <wp:simplePos x="0" y="0"/>
              <wp:positionH relativeFrom="margin">
                <wp:align>center</wp:align>
              </wp:positionH>
              <wp:positionV relativeFrom="margin">
                <wp:align>center</wp:align>
              </wp:positionV>
              <wp:extent cx="6570345" cy="236220"/>
              <wp:effectExtent l="0" t="0" r="0" b="0"/>
              <wp:wrapNone/>
              <wp:docPr id="55" name="WordArt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8900000">
                        <a:off x="0" y="0"/>
                        <a:ext cx="6570345" cy="236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2A323F" w:rsidRDefault="002A323F" w:rsidP="002B1163">
                          <w:pPr>
                            <w:pStyle w:val="afff9"/>
                            <w:spacing w:before="0"/>
                            <w:jc w:val="center"/>
                            <w:rPr>
                              <w:sz w:val="24"/>
                            </w:rPr>
                          </w:pPr>
                          <w:r>
                            <w:rPr>
                              <w:rFonts w:ascii="Arial Black" w:hAnsi="Arial Black"/>
                              <w:color w:val="C0C0C0"/>
                              <w:sz w:val="2"/>
                              <w:szCs w:val="2"/>
                            </w:rPr>
                            <w:t>DRAFT-1</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WordArt 29" o:spid="_x0000_s1034" type="#_x0000_t202" style="position:absolute;margin-left:0;margin-top:0;width:517.35pt;height:18.6pt;rotation:-45;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oid+rgIAAKwFAAAOAAAAZHJzL2Uyb0RvYy54bWysVE2P2yAQvVfqf0Dcvf5Y7MTROqvdOK4q&#13;&#10;bT+kbdUzsXGMaoMLJPa26n/vgJNssr1UbTkgYIZh3rzH3NyOXYv2TGkuRYbDqwAjJkpZcbHN8OdP&#13;&#10;hTfHSBsqKtpKwTL8xDS+Xb5+dTP0CxbJRrYVUwiCCL0Y+gw3xvQL39dlwzqqr2TPBBhrqTpqYKu2&#13;&#10;fqXoANG71o+CIPEHqapeyZJpDaf5ZMRLF7+uWWk+1LVmBrUZhtyMm5WbN3b2lzd0sVW0b3h5SIP+&#13;&#10;RRYd5QIePYXKqaFop/hvoTpeKqllba5K2fmyrnnJHAZAEwYv0Dw2tGcOCxRH96cy6f8Xtny//6gQ&#13;&#10;rzIcxxgJ2gFHX6Ckd8qgKLXlGXq9AK/HHvzMeC9HoNlB1f2DLL9qcPHPfKYL2npvhneygnh0Z6S7&#13;&#10;MdaqQ0oCCeE8Dexwx1AFBFGBnqcTJWw0qITDJJ4F1wRSK8EWXSdR5Djz6cIGsxXvlTZvmOyQXWRY&#13;&#10;AeUuKt0/aGOTe3ax7kIWvG0d7a24OADH6QTehqvWZrNwLP5Ig3Q9X8+JR6Jk7ZEgz727YkW8pAhn&#13;&#10;cX6dr1Z5+NO+G5JFw6uKCfvMUVEh+TPGDtqetHDSlJYtr2w4m5JW282qVWhPQdGFG5YlSP7Mzb9M&#13;&#10;w5kBywtIYUSC+yj1imQ+80hBYi+dBXMvCNP7NAlISvLiEtIDF+zfIaEhw2kcxY6ls6RfYHP6OJJ9&#13;&#10;4abkTlSOwYbRan1YG8rbaX2G3mb8jB6KdOTWSdaqdNKrGTej+wXkKPmNrJ5Aw06toExocSCuRqrv&#13;&#10;GA3QLjKsv+2oYhi1bwX8xzQkxPYXtyHxDGSK1Lllc26hooRQGTYYTcuVmXrSrld828BLxy92B3+n&#13;&#10;4E7H9pNNWQEiu4GW4LAd2pftOed75/XcZJe/AAAA//8DAFBLAwQUAAYACAAAACEAq2euz94AAAAK&#13;&#10;AQAADwAAAGRycy9kb3ducmV2LnhtbEyPzW7CMBCE75V4B2sr9VYcoCooxEEI1EvVCz9CcHPiJYka&#13;&#10;ryPbQHj7Lr20l5FWo5mdL1v0thVX9KFxpGA0TEAglc40VCnY7z5eZyBC1GR06wgV3DHAIh88ZTo1&#13;&#10;7kYbvG5jJbiEQqoV1DF2qZShrNHqMHQdEntn562OfPpKGq9vXG5bOU6Sd2l1Q/yh1h2uaiy/txer&#13;&#10;4LCz61VzJ//5tWfndNwUp1Gv1Mtzv56zLOcgIvbxLwEPBt4POQ8r3IVMEK0Cpom/+vCSydsURKFg&#13;&#10;Mh2DzDP5HyH/AQAA//8DAFBLAQItABQABgAIAAAAIQC2gziS/gAAAOEBAAATAAAAAAAAAAAAAAAA&#13;&#10;AAAAAABbQ29udGVudF9UeXBlc10ueG1sUEsBAi0AFAAGAAgAAAAhADj9If/WAAAAlAEAAAsAAAAA&#13;&#10;AAAAAAAAAAAALwEAAF9yZWxzLy5yZWxzUEsBAi0AFAAGAAgAAAAhACaiJ36uAgAArAUAAA4AAAAA&#13;&#10;AAAAAAAAAAAALgIAAGRycy9lMm9Eb2MueG1sUEsBAi0AFAAGAAgAAAAhAKtnrs/eAAAACgEAAA8A&#13;&#10;AAAAAAAAAAAAAAAACAUAAGRycy9kb3ducmV2LnhtbFBLBQYAAAAABAAEAPMAAAATBgAAAAA=&#13;&#10;" o:allowincell="f" filled="f" stroked="f">
              <v:stroke joinstyle="round"/>
              <v:path arrowok="t"/>
              <v:textbox style="mso-fit-shape-to-text:t">
                <w:txbxContent>
                  <w:p w:rsidR="002A323F" w:rsidRDefault="002A323F" w:rsidP="002B1163">
                    <w:pPr>
                      <w:pStyle w:val="afff9"/>
                      <w:spacing w:before="0"/>
                      <w:jc w:val="center"/>
                      <w:rPr>
                        <w:sz w:val="24"/>
                      </w:rPr>
                    </w:pPr>
                    <w:r>
                      <w:rPr>
                        <w:rFonts w:ascii="Arial Black" w:hAnsi="Arial Black"/>
                        <w:color w:val="C0C0C0"/>
                        <w:sz w:val="2"/>
                        <w:szCs w:val="2"/>
                      </w:rPr>
                      <w:t>DRAFT-1</w:t>
                    </w:r>
                  </w:p>
                </w:txbxContent>
              </v:textbox>
              <w10:wrap anchorx="margin" anchory="margin"/>
            </v:shape>
          </w:pict>
        </mc:Fallback>
      </mc:AlternateContent>
    </w:r>
    <w:r>
      <w:rPr>
        <w:noProof/>
      </w:rPr>
      <mc:AlternateContent>
        <mc:Choice Requires="wps">
          <w:drawing>
            <wp:anchor distT="0" distB="0" distL="114300" distR="114300" simplePos="0" relativeHeight="251650048" behindDoc="1" locked="0" layoutInCell="0" allowOverlap="1">
              <wp:simplePos x="0" y="0"/>
              <wp:positionH relativeFrom="margin">
                <wp:align>center</wp:align>
              </wp:positionH>
              <wp:positionV relativeFrom="margin">
                <wp:align>center</wp:align>
              </wp:positionV>
              <wp:extent cx="6570345" cy="236220"/>
              <wp:effectExtent l="0" t="0" r="0" b="0"/>
              <wp:wrapNone/>
              <wp:docPr id="51" name="WordArt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8900000">
                        <a:off x="0" y="0"/>
                        <a:ext cx="6570345" cy="236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2A323F" w:rsidRDefault="002A323F" w:rsidP="002B1163">
                          <w:pPr>
                            <w:pStyle w:val="afff9"/>
                            <w:spacing w:before="0"/>
                            <w:jc w:val="center"/>
                            <w:rPr>
                              <w:sz w:val="24"/>
                            </w:rPr>
                          </w:pPr>
                          <w:r>
                            <w:rPr>
                              <w:rFonts w:ascii="Arial Black" w:hAnsi="Arial Black"/>
                              <w:color w:val="C0C0C0"/>
                              <w:sz w:val="2"/>
                              <w:szCs w:val="2"/>
                            </w:rPr>
                            <w:t>DRAFT-7</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WordArt 23" o:spid="_x0000_s1035" type="#_x0000_t202" style="position:absolute;margin-left:0;margin-top:0;width:517.35pt;height:18.6pt;rotation:-45;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z81MrgIAAKwFAAAOAAAAZHJzL2Uyb0RvYy54bWysVNuO2yAQfa/Uf0C8e30JTuJondVuHFeV&#13;&#10;thdpW/WZ2DhGtcEFEmdb9d874Fyc7UvVlgcEzDDMmXOY27tD26A9U5pLkeLwJsCIiUKWXGxT/PlT&#13;&#10;7s0x0oaKkjZSsBQ/M43vlq9f3fbdgkWylk3JFIIgQi/6LsW1Md3C93VRs5bqG9kxAcZKqpYa2Kqt&#13;&#10;XyraQ/S28aMgmPq9VGWnZMG0htNsMOKli19VrDAfqkozg5oUQ27GzcrNGzv7y1u62Cra1bw4pkH/&#13;&#10;IouWcgGPnkNl1FC0U/y3UC0vlNSyMjeFbH1ZVbxgDgOgCYMXaJ5q2jGHBYqju3OZ9P8LW7zff1SI&#13;&#10;lymOQ4wEbYGjL1DSe2VQNLHl6Tu9AK+nDvzM4UEegGYHVXePsviqwcUf+QwXtPXe9O9kCfHozkh3&#13;&#10;41CpFikJJITzJLDDHUMVEEQFep7PlLCDQQUcTuNZMCExRgXYosk0ihxnPl3YYLbindLmDZMtsosU&#13;&#10;K6DcRaX7R21schcX6y5kzpvG0d6IqwNwHE7gbbhqbTYLx+KPJEjW8/WceCSarj0SZJl3n6+IN83D&#13;&#10;WZxNstUqC3/ad0OyqHlZMmGfOSkqJH/G2FHbgxbOmtKy4aUNZ1PSartZNQrtKSg6d8OyBMmP3Pzr&#13;&#10;NJwZsLyAFEYkeIgSL5/OZx7JSewls2DuBWHykEwDkpAsv4b0yAX7d0ioT3ESR7FjaZT0C2xOHyey&#13;&#10;r9yU3InSMVgzWq6Pa0N5M6xH6G3GF/RQpBO3TrJWpYNezWFzGH7BSfIbWT6Dhp1aQZnQ4kBctVTf&#13;&#10;MeqhXaRYf9tRxTBq3gr4j0lIiO0vbkPiGcgUqbFlM7ZQUUCoFBuMhuXKDD1p1ym+reGl0xe7h7+T&#13;&#10;c6dj+8mGrACR3UBLcNiO7cv2nPHeeV2a7PIXAAAA//8DAFBLAwQUAAYACAAAACEAq2euz94AAAAK&#13;&#10;AQAADwAAAGRycy9kb3ducmV2LnhtbEyPzW7CMBCE75V4B2sr9VYcoCooxEEI1EvVCz9CcHPiJYka&#13;&#10;ryPbQHj7Lr20l5FWo5mdL1v0thVX9KFxpGA0TEAglc40VCnY7z5eZyBC1GR06wgV3DHAIh88ZTo1&#13;&#10;7kYbvG5jJbiEQqoV1DF2qZShrNHqMHQdEntn562OfPpKGq9vXG5bOU6Sd2l1Q/yh1h2uaiy/txer&#13;&#10;4LCz61VzJ//5tWfndNwUp1Gv1Mtzv56zLOcgIvbxLwEPBt4POQ8r3IVMEK0Cpom/+vCSydsURKFg&#13;&#10;Mh2DzDP5HyH/AQAA//8DAFBLAQItABQABgAIAAAAIQC2gziS/gAAAOEBAAATAAAAAAAAAAAAAAAA&#13;&#10;AAAAAABbQ29udGVudF9UeXBlc10ueG1sUEsBAi0AFAAGAAgAAAAhADj9If/WAAAAlAEAAAsAAAAA&#13;&#10;AAAAAAAAAAAALwEAAF9yZWxzLy5yZWxzUEsBAi0AFAAGAAgAAAAhAHXPzUyuAgAArAUAAA4AAAAA&#13;&#10;AAAAAAAAAAAALgIAAGRycy9lMm9Eb2MueG1sUEsBAi0AFAAGAAgAAAAhAKtnrs/eAAAACgEAAA8A&#13;&#10;AAAAAAAAAAAAAAAACAUAAGRycy9kb3ducmV2LnhtbFBLBQYAAAAABAAEAPMAAAATBgAAAAA=&#13;&#10;" o:allowincell="f" filled="f" stroked="f">
              <v:stroke joinstyle="round"/>
              <v:path arrowok="t"/>
              <v:textbox style="mso-fit-shape-to-text:t">
                <w:txbxContent>
                  <w:p w:rsidR="002A323F" w:rsidRDefault="002A323F" w:rsidP="002B1163">
                    <w:pPr>
                      <w:pStyle w:val="afff9"/>
                      <w:spacing w:before="0"/>
                      <w:jc w:val="center"/>
                      <w:rPr>
                        <w:sz w:val="24"/>
                      </w:rPr>
                    </w:pPr>
                    <w:r>
                      <w:rPr>
                        <w:rFonts w:ascii="Arial Black" w:hAnsi="Arial Black"/>
                        <w:color w:val="C0C0C0"/>
                        <w:sz w:val="2"/>
                        <w:szCs w:val="2"/>
                      </w:rPr>
                      <w:t>DRAFT-7</w:t>
                    </w:r>
                  </w:p>
                </w:txbxContent>
              </v:textbox>
              <w10:wrap anchorx="margin" anchory="margin"/>
            </v:shape>
          </w:pict>
        </mc:Fallback>
      </mc:AlternateContent>
    </w:r>
    <w:r>
      <w:rPr>
        <w:noProof/>
      </w:rPr>
      <mc:AlternateContent>
        <mc:Choice Requires="wps">
          <w:drawing>
            <wp:anchor distT="0" distB="0" distL="114300" distR="114300" simplePos="0" relativeHeight="251649024" behindDoc="1" locked="0" layoutInCell="0" allowOverlap="1">
              <wp:simplePos x="0" y="0"/>
              <wp:positionH relativeFrom="margin">
                <wp:align>center</wp:align>
              </wp:positionH>
              <wp:positionV relativeFrom="margin">
                <wp:align>center</wp:align>
              </wp:positionV>
              <wp:extent cx="6570345" cy="236220"/>
              <wp:effectExtent l="0" t="0" r="0" b="0"/>
              <wp:wrapNone/>
              <wp:docPr id="50" name="WordArt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8900000">
                        <a:off x="0" y="0"/>
                        <a:ext cx="6570345" cy="236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2A323F" w:rsidRDefault="002A323F" w:rsidP="002B1163">
                          <w:pPr>
                            <w:pStyle w:val="afff9"/>
                            <w:spacing w:before="0"/>
                            <w:jc w:val="center"/>
                            <w:rPr>
                              <w:sz w:val="24"/>
                            </w:rPr>
                          </w:pPr>
                          <w:r>
                            <w:rPr>
                              <w:rFonts w:ascii="Arial Black" w:hAnsi="Arial Black"/>
                              <w:color w:val="C0C0C0"/>
                              <w:sz w:val="2"/>
                              <w:szCs w:val="2"/>
                            </w:rPr>
                            <w:t>DRAFT-6</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WordArt 17" o:spid="_x0000_s1036" type="#_x0000_t202" style="position:absolute;margin-left:0;margin-top:0;width:517.35pt;height:18.6pt;rotation:-45;z-index:-25166745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il9rgIAAKwFAAAOAAAAZHJzL2Uyb0RvYy54bWysVE2PmzAQvVfqf7B8Z/lYQ0K0ZLUbQlVp&#13;&#10;+yFtq54dMMEq2NR2QrZV/3vHJsmS7aVqywHZnvHMvHnPc3N76Fq0Z0pzKTIcXgUYMVHKiotthj9/&#13;&#10;Krw5RtpQUdFWCpbhJ6bx7fL1q5uhX7BINrKtmEIQROjF0Ge4MaZf+L4uG9ZRfSV7JsBYS9VRA1u1&#13;&#10;9StFB4jetX4UBIk/SFX1SpZMazjNRyNeuvh1zUrzoa41M6jNMNRm3F+5/8b+/eUNXWwV7RteHsug&#13;&#10;f1FFR7mApOdQOTUU7RT/LVTHSyW1rM1VKTtf1jUvmcMAaMLgBZrHhvbMYYHm6P7cJv3/wpbv9x8V&#13;&#10;4lWGY2iPoB1w9AVaeqcMCme2PUOvF+D12IOfOdzLA9DsoOr+QZZfNbj4E5/xgrbem+GdrCAe3Rnp&#13;&#10;bhxq1SElgYRwngb2c8fQBQRRIf/TmRJ2MKiEwySeBdckxqgEW3SdRJHjzKcLG8x2vFfavGGyQ3aR&#13;&#10;YQWUu6h0/6CNLe7ZxboLWfC2dbS34uIAHMcTyA1Xrc1W4Vj8kQbper6eE49EydojQZ57d8WKeEkR&#13;&#10;zuL8Ol+t8vCnzRuSRcOrigmb5qSokPwZY0dtj1o4a0rLllc2nC1Jq+1m1Sq0p6Down2WJSh+4uZf&#13;&#10;luHMgOUFpDAiwX2UekUyn3mkILGXzoK5F4TpfZoEJCV5cQnpgQv275DQkOE0jmLH0qToF9icPk5k&#13;&#10;X7gpuROVY7BhtFof14bydlxP0NuKn9FDk07cOslalY56NYfNwb2C5CT5jayeQMNOraBMGHEgrkaq&#13;&#10;7xgNMC4yrL/tqGIYtW8FvMc0JMTOF7ch8QxkitTUsplaqCghVIYNRuNyZcaZtOsV3zaQ6fTE7uDt&#13;&#10;FNzp2D6ysSpAZDcwEhy24/iyM2e6d17PQ3b5CwAA//8DAFBLAwQUAAYACAAAACEAq2euz94AAAAK&#13;&#10;AQAADwAAAGRycy9kb3ducmV2LnhtbEyPzW7CMBCE75V4B2sr9VYcoCooxEEI1EvVCz9CcHPiJYka&#13;&#10;ryPbQHj7Lr20l5FWo5mdL1v0thVX9KFxpGA0TEAglc40VCnY7z5eZyBC1GR06wgV3DHAIh88ZTo1&#13;&#10;7kYbvG5jJbiEQqoV1DF2qZShrNHqMHQdEntn562OfPpKGq9vXG5bOU6Sd2l1Q/yh1h2uaiy/txer&#13;&#10;4LCz61VzJ//5tWfndNwUp1Gv1Mtzv56zLOcgIvbxLwEPBt4POQ8r3IVMEK0Cpom/+vCSydsURKFg&#13;&#10;Mh2DzDP5HyH/AQAA//8DAFBLAQItABQABgAIAAAAIQC2gziS/gAAAOEBAAATAAAAAAAAAAAAAAAA&#13;&#10;AAAAAABbQ29udGVudF9UeXBlc10ueG1sUEsBAi0AFAAGAAgAAAAhADj9If/WAAAAlAEAAAsAAAAA&#13;&#10;AAAAAAAAAAAALwEAAF9yZWxzLy5yZWxzUEsBAi0AFAAGAAgAAAAhAPAOKX2uAgAArAUAAA4AAAAA&#13;&#10;AAAAAAAAAAAALgIAAGRycy9lMm9Eb2MueG1sUEsBAi0AFAAGAAgAAAAhAKtnrs/eAAAACgEAAA8A&#13;&#10;AAAAAAAAAAAAAAAACAUAAGRycy9kb3ducmV2LnhtbFBLBQYAAAAABAAEAPMAAAATBgAAAAA=&#13;&#10;" o:allowincell="f" filled="f" stroked="f">
              <v:stroke joinstyle="round"/>
              <v:path arrowok="t"/>
              <v:textbox style="mso-fit-shape-to-text:t">
                <w:txbxContent>
                  <w:p w:rsidR="002A323F" w:rsidRDefault="002A323F" w:rsidP="002B1163">
                    <w:pPr>
                      <w:pStyle w:val="afff9"/>
                      <w:spacing w:before="0"/>
                      <w:jc w:val="center"/>
                      <w:rPr>
                        <w:sz w:val="24"/>
                      </w:rPr>
                    </w:pPr>
                    <w:r>
                      <w:rPr>
                        <w:rFonts w:ascii="Arial Black" w:hAnsi="Arial Black"/>
                        <w:color w:val="C0C0C0"/>
                        <w:sz w:val="2"/>
                        <w:szCs w:val="2"/>
                      </w:rPr>
                      <w:t>DRAFT-6</w:t>
                    </w:r>
                  </w:p>
                </w:txbxContent>
              </v:textbox>
              <w10:wrap anchorx="margin" anchory="margin"/>
            </v:shape>
          </w:pict>
        </mc:Fallback>
      </mc:AlternateContent>
    </w:r>
    <w:r>
      <w:rPr>
        <w:noProof/>
      </w:rPr>
      <mc:AlternateContent>
        <mc:Choice Requires="wps">
          <w:drawing>
            <wp:anchor distT="0" distB="0" distL="114300" distR="114300" simplePos="0" relativeHeight="251648000" behindDoc="1" locked="0" layoutInCell="0" allowOverlap="1">
              <wp:simplePos x="0" y="0"/>
              <wp:positionH relativeFrom="margin">
                <wp:align>center</wp:align>
              </wp:positionH>
              <wp:positionV relativeFrom="margin">
                <wp:align>center</wp:align>
              </wp:positionV>
              <wp:extent cx="6570345" cy="236220"/>
              <wp:effectExtent l="0" t="0" r="0" b="0"/>
              <wp:wrapNone/>
              <wp:docPr id="49" name="WordArt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8900000">
                        <a:off x="0" y="0"/>
                        <a:ext cx="6570345" cy="236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2A323F" w:rsidRDefault="002A323F" w:rsidP="002B1163">
                          <w:pPr>
                            <w:pStyle w:val="afff9"/>
                            <w:spacing w:before="0"/>
                            <w:jc w:val="center"/>
                            <w:rPr>
                              <w:sz w:val="24"/>
                            </w:rPr>
                          </w:pPr>
                          <w:r>
                            <w:rPr>
                              <w:rFonts w:ascii="Arial Black" w:hAnsi="Arial Black"/>
                              <w:color w:val="C0C0C0"/>
                              <w:sz w:val="2"/>
                              <w:szCs w:val="2"/>
                            </w:rPr>
                            <w:t>DRAFT-5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WordArt 11" o:spid="_x0000_s1037" type="#_x0000_t202" style="position:absolute;margin-left:0;margin-top:0;width:517.35pt;height:18.6pt;rotation:-45;z-index:-25166848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qL6BrgIAAKwFAAAOAAAAZHJzL2Uyb0RvYy54bWysVE2P2yAQvVfqf0Dcvf5YnMTWOqvdOK4q&#13;&#10;bT+kbdUzsXGMaoMLJM626n/vgJOss71UbTkgYIZh3rzH3NweuhbtmdJcigyHVwFGTJSy4mKb4c+f&#13;&#10;Cm+BkTZUVLSVgmX4iWl8u3z96mboUxbJRrYVUwiCCJ0OfYYbY/rU93XZsI7qK9kzAcZaqo4a2Kqt&#13;&#10;Xyk6QPSu9aMgmPmDVFWvZMm0htN8NOKli1/XrDQf6lozg9oMQ27GzcrNGzv7yxuabhXtG14e06B/&#13;&#10;kUVHuYBHz6FyaijaKf5bqI6XSmpZm6tSdr6sa14yhwHQhMELNI8N7ZnDAsXR/blM+v+FLd/vPyrE&#13;&#10;qwyTBCNBO+DoC5T0ThkUhrY8Q69T8Hrswc8c7uUBaHZQdf8gy68aXPyJz3hBW+/N8E5WEI/ujHQ3&#13;&#10;DrXqkJJAQrhIAjvcMVQBQVSg5+lMCTsYVMLhLJ4H1yTGqARbdD2LIseZT1MbzFa8V9q8YbJDdpFh&#13;&#10;BZS7qHT/oI1N7tnFugtZ8LZ1tLfi4gAcxxN4G65am83CsfgjCZL1Yr0gHolma48Eee7dFSvizYpw&#13;&#10;HufX+WqVhz/tuyFJG15VTNhnTooKyZ8xdtT2qIWzprRseWXD2ZS02m5WrUJ7Coou3LAsQfITN/8y&#13;&#10;DWcGLC8ghREJ7qPEK2aLuUcKEnvJPFh4QZjcJ7OAJCQvLiE9cMH+HRIaMpzEUexYmiT9ApvTx4ns&#13;&#10;Czcld6JyDDaMVuvj2lDejusJepvxM3oo0olbJ1mr0lGv5rA5uF8wP0l+I6sn0LBTKygTWhyIq5Hq&#13;&#10;O0YDtIsM6287qhhG7VsB/zEJCbH9xW1IPAeZIjW1bKYWKkoIlWGD0bhcmbEn7XrFtw28dPpid/B3&#13;&#10;Cu50bD/ZmBUgshtoCQ7bsX3ZnjPdO6/nJrv8BQAA//8DAFBLAwQUAAYACAAAACEAq2euz94AAAAK&#13;&#10;AQAADwAAAGRycy9kb3ducmV2LnhtbEyPzW7CMBCE75V4B2sr9VYcoCooxEEI1EvVCz9CcHPiJYka&#13;&#10;ryPbQHj7Lr20l5FWo5mdL1v0thVX9KFxpGA0TEAglc40VCnY7z5eZyBC1GR06wgV3DHAIh88ZTo1&#13;&#10;7kYbvG5jJbiEQqoV1DF2qZShrNHqMHQdEntn562OfPpKGq9vXG5bOU6Sd2l1Q/yh1h2uaiy/txer&#13;&#10;4LCz61VzJ//5tWfndNwUp1Gv1Mtzv56zLOcgIvbxLwEPBt4POQ8r3IVMEK0Cpom/+vCSydsURKFg&#13;&#10;Mh2DzDP5HyH/AQAA//8DAFBLAQItABQABgAIAAAAIQC2gziS/gAAAOEBAAATAAAAAAAAAAAAAAAA&#13;&#10;AAAAAABbQ29udGVudF9UeXBlc10ueG1sUEsBAi0AFAAGAAgAAAAhADj9If/WAAAAlAEAAAsAAAAA&#13;&#10;AAAAAAAAAAAALwEAAF9yZWxzLy5yZWxzUEsBAi0AFAAGAAgAAAAhAMGovoGuAgAArAUAAA4AAAAA&#13;&#10;AAAAAAAAAAAALgIAAGRycy9lMm9Eb2MueG1sUEsBAi0AFAAGAAgAAAAhAKtnrs/eAAAACgEAAA8A&#13;&#10;AAAAAAAAAAAAAAAACAUAAGRycy9kb3ducmV2LnhtbFBLBQYAAAAABAAEAPMAAAATBgAAAAA=&#13;&#10;" o:allowincell="f" filled="f" stroked="f">
              <v:stroke joinstyle="round"/>
              <v:path arrowok="t"/>
              <v:textbox style="mso-fit-shape-to-text:t">
                <w:txbxContent>
                  <w:p w:rsidR="002A323F" w:rsidRDefault="002A323F" w:rsidP="002B1163">
                    <w:pPr>
                      <w:pStyle w:val="afff9"/>
                      <w:spacing w:before="0"/>
                      <w:jc w:val="center"/>
                      <w:rPr>
                        <w:sz w:val="24"/>
                      </w:rPr>
                    </w:pPr>
                    <w:r>
                      <w:rPr>
                        <w:rFonts w:ascii="Arial Black" w:hAnsi="Arial Black"/>
                        <w:color w:val="C0C0C0"/>
                        <w:sz w:val="2"/>
                        <w:szCs w:val="2"/>
                      </w:rPr>
                      <w:t>DRAFT-5</w:t>
                    </w:r>
                  </w:p>
                </w:txbxContent>
              </v:textbox>
              <w10:wrap anchorx="margin" anchory="margin"/>
            </v:shape>
          </w:pict>
        </mc:Fallback>
      </mc:AlternateContent>
    </w:r>
    <w:r>
      <w:rPr>
        <w:noProof/>
      </w:rPr>
      <mc:AlternateContent>
        <mc:Choice Requires="wps">
          <w:drawing>
            <wp:anchor distT="0" distB="0" distL="114300" distR="114300" simplePos="0" relativeHeight="251646976" behindDoc="1" locked="0" layoutInCell="0" allowOverlap="1">
              <wp:simplePos x="0" y="0"/>
              <wp:positionH relativeFrom="margin">
                <wp:align>center</wp:align>
              </wp:positionH>
              <wp:positionV relativeFrom="margin">
                <wp:align>center</wp:align>
              </wp:positionV>
              <wp:extent cx="6570345" cy="236220"/>
              <wp:effectExtent l="0" t="0" r="0" b="0"/>
              <wp:wrapNone/>
              <wp:docPr id="48" name="WordAr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8900000">
                        <a:off x="0" y="0"/>
                        <a:ext cx="6570345" cy="236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2A323F" w:rsidRDefault="002A323F" w:rsidP="002B1163">
                          <w:pPr>
                            <w:pStyle w:val="afff9"/>
                            <w:spacing w:before="0"/>
                            <w:jc w:val="center"/>
                            <w:rPr>
                              <w:sz w:val="24"/>
                            </w:rPr>
                          </w:pPr>
                          <w:r>
                            <w:rPr>
                              <w:rFonts w:ascii="Arial Black" w:hAnsi="Arial Black"/>
                              <w:color w:val="C0C0C0"/>
                              <w:sz w:val="2"/>
                              <w:szCs w:val="2"/>
                            </w:rPr>
                            <w:t>DRAFT-4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WordArt 5" o:spid="_x0000_s1038" type="#_x0000_t202" style="position:absolute;margin-left:0;margin-top:0;width:517.35pt;height:18.6pt;rotation:-45;z-index:-25166950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PwvUrQIAAKsFAAAOAAAAZHJzL2Uyb0RvYy54bWysVE2P2yAQvVfqf0Dcvf5Y7MTWOqvdOK4q&#13;&#10;bT+kbdUzsXGMaoMLJM626n/vgJNssr1UbTkgYIZh3rzH3Nzu+w7tmNJcihyHVwFGTFSy5mKT48+f&#13;&#10;Sm+OkTZU1LSTguX4iWl8u3j96mYcMhbJVnY1UwiCCJ2NQ45bY4bM93XVsp7qKzkwAcZGqp4a2KqN&#13;&#10;Xys6QvS+86MgSPxRqnpQsmJaw2kxGfHCxW8aVpkPTaOZQV2OITfjZuXmtZ39xQ3NNooOLa8OadC/&#13;&#10;yKKnXMCjp1AFNRRtFf8tVM8rJbVszFUle182Da+YwwBowuAFmseWDsxhgeLo4VQm/f/CVu93HxXi&#13;&#10;dY4JMCVoDxx9gZLeKYNiW51x0Bk4PQ7gZvb3cg8sO6R6eJDVVw0u/pnPdEFb7/X4TtYQjm6NdDf2&#13;&#10;jeqRksBBOE8DO9wxFAFBVGDn6cQI2xtUwWESz4JrEmNUgS26TqLIUebTzAazBR+UNm+Y7JFd5FgB&#13;&#10;4y4q3T1oY5N7drHuQpa86xzrnbg4AMfpBN6Gq9Zms3Ak/kiDdDVfzYlHomTlkaAovLtySbykDGdx&#13;&#10;cV0sl0X4074bkqzldc2EfeYoqJD8GWEHaU9SOElKy47XNpxNSavNetkptKMg6NINyxIkf+bmX6bh&#13;&#10;zIDlBaQwIsF9lHplMp95pCSxl86CuReE6X2aBCQlRXkJ6YEL9u+Q0JjjNI5ix9JZ0i+wOX0cyb5w&#13;&#10;U3Irasdgy2i9OqwN5d20PkNvM35GD0U6cuska1U66dXs13v3CeZHya9l/QQadmoFZUKHA3G1Un3H&#13;&#10;aIRukWP9bUsVw6h7K+A7piEhtr24DYlnIFOkzi3rcwsVFYTKscFoWi7N1JK2g+KbFl46frE7+Dsl&#13;&#10;dzq2n2zKChDZDXQEh+3QvWzLOd87r+ceu/gFAAD//wMAUEsDBBQABgAIAAAAIQCrZ67P3gAAAAoB&#13;&#10;AAAPAAAAZHJzL2Rvd25yZXYueG1sTI/NbsIwEITvlXgHayv1VhygKijEQQjUS9ULP0Jwc+IliRqv&#13;&#10;I9tAePsuvbSXkVajmZ0vW/S2FVf0oXGkYDRMQCCVzjRUKdjvPl5nIELUZHTrCBXcMcAiHzxlOjXu&#13;&#10;Rhu8bmMluIRCqhXUMXaplKGs0eowdB0Se2fnrY58+koar29cbls5TpJ3aXVD/KHWHa5qLL+3F6vg&#13;&#10;sLPrVXMn//m1Z+d03BSnUa/Uy3O/nrMs5yAi9vEvAQ8G3g85DyvchUwQrQKmib/68JLJ2xREoWAy&#13;&#10;HYPMM/kfIf8BAAD//wMAUEsBAi0AFAAGAAgAAAAhALaDOJL+AAAA4QEAABMAAAAAAAAAAAAAAAAA&#13;&#10;AAAAAFtDb250ZW50X1R5cGVzXS54bWxQSwECLQAUAAYACAAAACEAOP0h/9YAAACUAQAACwAAAAAA&#13;&#10;AAAAAAAAAAAvAQAAX3JlbHMvLnJlbHNQSwECLQAUAAYACAAAACEAlz8L1K0CAACrBQAADgAAAAAA&#13;&#10;AAAAAAAAAAAuAgAAZHJzL2Uyb0RvYy54bWxQSwECLQAUAAYACAAAACEAq2euz94AAAAKAQAADwAA&#13;&#10;AAAAAAAAAAAAAAAHBQAAZHJzL2Rvd25yZXYueG1sUEsFBgAAAAAEAAQA8wAAABIGAAAAAA==&#13;&#10;" o:allowincell="f" filled="f" stroked="f">
              <v:stroke joinstyle="round"/>
              <v:path arrowok="t"/>
              <v:textbox style="mso-fit-shape-to-text:t">
                <w:txbxContent>
                  <w:p w:rsidR="002A323F" w:rsidRDefault="002A323F" w:rsidP="002B1163">
                    <w:pPr>
                      <w:pStyle w:val="afff9"/>
                      <w:spacing w:before="0"/>
                      <w:jc w:val="center"/>
                      <w:rPr>
                        <w:sz w:val="24"/>
                      </w:rPr>
                    </w:pPr>
                    <w:r>
                      <w:rPr>
                        <w:rFonts w:ascii="Arial Black" w:hAnsi="Arial Black"/>
                        <w:color w:val="C0C0C0"/>
                        <w:sz w:val="2"/>
                        <w:szCs w:val="2"/>
                      </w:rPr>
                      <w:t>DRAFT-4</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23F" w:rsidRPr="007360E0" w:rsidRDefault="002A323F" w:rsidP="007360E0">
    <w:pPr>
      <w:pStyle w:val="a9"/>
    </w:pPr>
    <w:r>
      <w:rPr>
        <w:noProof/>
      </w:rPr>
      <mc:AlternateContent>
        <mc:Choice Requires="wps">
          <w:drawing>
            <wp:anchor distT="0" distB="0" distL="114300" distR="114300" simplePos="0" relativeHeight="251669504" behindDoc="1" locked="0" layoutInCell="0" allowOverlap="1">
              <wp:simplePos x="0" y="0"/>
              <wp:positionH relativeFrom="margin">
                <wp:posOffset>188595</wp:posOffset>
              </wp:positionH>
              <wp:positionV relativeFrom="margin">
                <wp:posOffset>3857625</wp:posOffset>
              </wp:positionV>
              <wp:extent cx="6480810" cy="109220"/>
              <wp:effectExtent l="0" t="0" r="0" b="0"/>
              <wp:wrapNone/>
              <wp:docPr id="47" name="WordArt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8900000">
                        <a:off x="0" y="0"/>
                        <a:ext cx="6480810" cy="10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2A323F" w:rsidRDefault="002A323F" w:rsidP="00DE7565">
                          <w:pPr>
                            <w:pStyle w:val="afff9"/>
                            <w:spacing w:before="0" w:after="0"/>
                            <w:jc w:val="center"/>
                            <w:rPr>
                              <w:sz w:val="24"/>
                            </w:rPr>
                          </w:pPr>
                          <w:r>
                            <w:rPr>
                              <w:rFonts w:ascii="Arial Black" w:hAnsi="Arial Black"/>
                              <w:color w:val="C0C0C0"/>
                              <w:sz w:val="2"/>
                              <w:szCs w:val="2"/>
                            </w:rPr>
                            <w:t>DRAFT</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WordArt 52" o:spid="_x0000_s1039" type="#_x0000_t202" style="position:absolute;margin-left:14.85pt;margin-top:303.75pt;width:510.3pt;height:8.6pt;rotation:-45;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iVPlrQIAAKwFAAAOAAAAZHJzL2Uyb0RvYy54bWysVE2P2yAQvVfqf0Dcvf4oSWxrndVuHFeV&#13;&#10;th/StuqZ2DhGtcEFEme36n/vgJOss71UbTkgYIZh3rzHXN8cuhbtmdJcigyHVwFGTJSy4mKb4S+f&#13;&#10;Cy/GSBsqKtpKwTL8yDS+Wb5+dT30KYtkI9uKKQRBhE6HPsONMX3q+7psWEf1leyZAGMtVUcNbNXW&#13;&#10;rxQdIHrX+lEQzP1BqqpXsmRaw2k+GvHSxa9rVpqPda2ZQW2GITfjZuXmjZ395TVNt4r2DS+PadC/&#13;&#10;yKKjXMCj51A5NRTtFP8tVMdLJbWszVUpO1/WNS+ZwwBowuAFmoeG9sxhgeLo/lwm/f/Clh/2nxTi&#13;&#10;VYbJAiNBO+DoK5T0Vhk0i2x5hl6n4PXQg5853MkD0Oyg6v5elt80uPgTn/GCtt6b4b2sIB7dGelu&#13;&#10;HGrVISWBhDBOAjvcMVQBQVSg5/FMCTsYVMLhnMRBHIKpBFsYJFHkOPNpaoPZivdKm7dMdsguMqyA&#13;&#10;cheV7u+1sck9u1h3IQveto72VlwcgON4Am/DVWuzWTgWfyRBso7XMfFINF97JMhz77ZYEW9ehItZ&#13;&#10;/iZfrfLwp303JGnDq4oJ+8xJUSH5M8aO2h61cNaUli2vbDibklbbzapVaE9B0YUbliVIfuLmX6bh&#13;&#10;zIDlBaQwIsFdlHjFPF54pCAzL1kEsReEyV0yD0hC8uIS0j0X7N8hoSHDySyaOZYmSb/A5vRxIvvC&#13;&#10;TcmdqByDDaPV+rg2lLfjeoLeZvyMHop04tZJ1qp01Ks5bA7uFyQnyW9k9QgadmoF+UGLA3E1Uj1h&#13;&#10;NEC7yLD+vqOKYdS+E/Afk5AQ21/chswWIFOkppbN1EJFCaEybDAalysz9qRdr/i2gZdOX+wW/k7B&#13;&#10;nY7tJxuzAkR2Ay3BYTu2L9tzpnvn9dxkl78AAAD//wMAUEsDBBQABgAIAAAAIQAdipKE4wAAABAB&#13;&#10;AAAPAAAAZHJzL2Rvd25yZXYueG1sTE9NT8MwDL0j8R8iI3FjyQpboWs6oU1cEJd9CLFb2pi2onGq&#13;&#10;Jtu6f493gosl+z2/j3w5uk6ccAitJw3TiQKBVHnbUq1hv3t7eAYRoiFrOk+o4YIBlsXtTW4y68+0&#13;&#10;wdM21oJFKGRGQxNjn0kZqgadCRPfIzH27QdnIq9DLe1gzizuOpkoNZfOtMQOjelx1WD1sz06DZ87&#13;&#10;t161FxreP/aMHL425WE6an1/N64XPF4XICKO8e8Drh04PxQcrPRHskF0GpKXlJka5iqdgbgS1Ew9&#13;&#10;gij5lDylIItc/i9S/AIAAP//AwBQSwECLQAUAAYACAAAACEAtoM4kv4AAADhAQAAEwAAAAAAAAAA&#13;&#10;AAAAAAAAAAAAW0NvbnRlbnRfVHlwZXNdLnhtbFBLAQItABQABgAIAAAAIQA4/SH/1gAAAJQBAAAL&#13;&#10;AAAAAAAAAAAAAAAAAC8BAABfcmVscy8ucmVsc1BLAQItABQABgAIAAAAIQBIiVPlrQIAAKwFAAAO&#13;&#10;AAAAAAAAAAAAAAAAAC4CAABkcnMvZTJvRG9jLnhtbFBLAQItABQABgAIAAAAIQAdipKE4wAAABAB&#13;&#10;AAAPAAAAAAAAAAAAAAAAAAcFAABkcnMvZG93bnJldi54bWxQSwUGAAAAAAQABADzAAAAFwYAAAAA&#13;&#10;" o:allowincell="f" filled="f" stroked="f">
              <v:stroke joinstyle="round"/>
              <v:path arrowok="t"/>
              <v:textbox style="mso-fit-shape-to-text:t">
                <w:txbxContent>
                  <w:p w:rsidR="002A323F" w:rsidRDefault="002A323F" w:rsidP="00DE7565">
                    <w:pPr>
                      <w:pStyle w:val="afff9"/>
                      <w:spacing w:before="0" w:after="0"/>
                      <w:jc w:val="center"/>
                      <w:rPr>
                        <w:sz w:val="24"/>
                      </w:rPr>
                    </w:pPr>
                    <w:r>
                      <w:rPr>
                        <w:rFonts w:ascii="Arial Black" w:hAnsi="Arial Black"/>
                        <w:color w:val="C0C0C0"/>
                        <w:sz w:val="2"/>
                        <w:szCs w:val="2"/>
                      </w:rPr>
                      <w:t>DRAFT</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6FEB6D6"/>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D1D20862"/>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5510D618"/>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C3981AA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C1FA08B4"/>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F04C66C"/>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3"/>
    <w:multiLevelType w:val="singleLevel"/>
    <w:tmpl w:val="130E618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9"/>
    <w:multiLevelType w:val="singleLevel"/>
    <w:tmpl w:val="AA38C3CC"/>
    <w:lvl w:ilvl="0">
      <w:start w:val="1"/>
      <w:numFmt w:val="bullet"/>
      <w:pStyle w:val="a"/>
      <w:lvlText w:val=""/>
      <w:lvlJc w:val="left"/>
      <w:pPr>
        <w:tabs>
          <w:tab w:val="num" w:pos="360"/>
        </w:tabs>
        <w:ind w:left="360" w:hanging="360"/>
      </w:pPr>
      <w:rPr>
        <w:rFonts w:ascii="Symbol" w:hAnsi="Symbol" w:hint="default"/>
      </w:rPr>
    </w:lvl>
  </w:abstractNum>
  <w:abstractNum w:abstractNumId="8" w15:restartNumberingAfterBreak="0">
    <w:nsid w:val="00000001"/>
    <w:multiLevelType w:val="singleLevel"/>
    <w:tmpl w:val="00000001"/>
    <w:name w:val="WW8Num1"/>
    <w:lvl w:ilvl="0">
      <w:start w:val="7"/>
      <w:numFmt w:val="bullet"/>
      <w:lvlText w:val="-"/>
      <w:lvlJc w:val="left"/>
      <w:pPr>
        <w:tabs>
          <w:tab w:val="num" w:pos="720"/>
        </w:tabs>
        <w:ind w:left="720" w:hanging="360"/>
      </w:pPr>
      <w:rPr>
        <w:rFonts w:ascii="Times New Roman" w:hAnsi="Times New Roman" w:cs="Times New Roman"/>
        <w:i w:val="0"/>
      </w:rPr>
    </w:lvl>
  </w:abstractNum>
  <w:abstractNum w:abstractNumId="9" w15:restartNumberingAfterBreak="0">
    <w:nsid w:val="00000002"/>
    <w:multiLevelType w:val="singleLevel"/>
    <w:tmpl w:val="00000002"/>
    <w:name w:val="WW8Num2"/>
    <w:lvl w:ilvl="0">
      <w:start w:val="1"/>
      <w:numFmt w:val="bullet"/>
      <w:lvlText w:val="·"/>
      <w:lvlJc w:val="left"/>
      <w:pPr>
        <w:tabs>
          <w:tab w:val="num" w:pos="1080"/>
        </w:tabs>
        <w:ind w:left="1080" w:hanging="360"/>
      </w:pPr>
      <w:rPr>
        <w:rFonts w:ascii="Symbol" w:hAnsi="Symbol"/>
      </w:rPr>
    </w:lvl>
  </w:abstractNum>
  <w:abstractNum w:abstractNumId="10" w15:restartNumberingAfterBreak="0">
    <w:nsid w:val="00000003"/>
    <w:multiLevelType w:val="singleLevel"/>
    <w:tmpl w:val="00000003"/>
    <w:name w:val="WW8Num3"/>
    <w:lvl w:ilvl="0">
      <w:start w:val="1"/>
      <w:numFmt w:val="bullet"/>
      <w:lvlText w:val="·"/>
      <w:lvlJc w:val="left"/>
      <w:pPr>
        <w:tabs>
          <w:tab w:val="num" w:pos="1504"/>
        </w:tabs>
        <w:ind w:left="1504" w:hanging="360"/>
      </w:pPr>
      <w:rPr>
        <w:rFonts w:ascii="Symbol" w:hAnsi="Symbol"/>
      </w:rPr>
    </w:lvl>
  </w:abstractNum>
  <w:abstractNum w:abstractNumId="11" w15:restartNumberingAfterBreak="0">
    <w:nsid w:val="00000004"/>
    <w:multiLevelType w:val="singleLevel"/>
    <w:tmpl w:val="00000004"/>
    <w:name w:val="WW8Num4"/>
    <w:lvl w:ilvl="0">
      <w:start w:val="1"/>
      <w:numFmt w:val="bullet"/>
      <w:lvlText w:val="·"/>
      <w:lvlJc w:val="left"/>
      <w:pPr>
        <w:tabs>
          <w:tab w:val="num" w:pos="912"/>
        </w:tabs>
        <w:ind w:left="912" w:hanging="360"/>
      </w:pPr>
      <w:rPr>
        <w:rFonts w:ascii="Symbol" w:hAnsi="Symbol"/>
      </w:rPr>
    </w:lvl>
  </w:abstractNum>
  <w:abstractNum w:abstractNumId="12" w15:restartNumberingAfterBreak="0">
    <w:nsid w:val="00000005"/>
    <w:multiLevelType w:val="singleLevel"/>
    <w:tmpl w:val="00000005"/>
    <w:name w:val="WW8Num5"/>
    <w:lvl w:ilvl="0">
      <w:start w:val="1"/>
      <w:numFmt w:val="bullet"/>
      <w:lvlText w:val="·"/>
      <w:lvlJc w:val="left"/>
      <w:pPr>
        <w:tabs>
          <w:tab w:val="num" w:pos="912"/>
        </w:tabs>
        <w:ind w:left="912" w:hanging="360"/>
      </w:pPr>
      <w:rPr>
        <w:rFonts w:ascii="Symbol" w:hAnsi="Symbol"/>
      </w:rPr>
    </w:lvl>
  </w:abstractNum>
  <w:abstractNum w:abstractNumId="13" w15:restartNumberingAfterBreak="0">
    <w:nsid w:val="00000007"/>
    <w:multiLevelType w:val="singleLevel"/>
    <w:tmpl w:val="00000007"/>
    <w:name w:val="WW8Num7"/>
    <w:lvl w:ilvl="0">
      <w:start w:val="1"/>
      <w:numFmt w:val="bullet"/>
      <w:lvlText w:val="·"/>
      <w:lvlJc w:val="left"/>
      <w:pPr>
        <w:tabs>
          <w:tab w:val="num" w:pos="1080"/>
        </w:tabs>
        <w:ind w:left="1080" w:hanging="360"/>
      </w:pPr>
      <w:rPr>
        <w:rFonts w:ascii="Symbol" w:hAnsi="Symbol"/>
      </w:rPr>
    </w:lvl>
  </w:abstractNum>
  <w:abstractNum w:abstractNumId="14" w15:restartNumberingAfterBreak="0">
    <w:nsid w:val="00126C38"/>
    <w:multiLevelType w:val="hybridMultilevel"/>
    <w:tmpl w:val="94FAB88E"/>
    <w:lvl w:ilvl="0" w:tplc="8BE2C718">
      <w:start w:val="1"/>
      <w:numFmt w:val="decimal"/>
      <w:pStyle w:val="DDNStep1"/>
      <w:lvlText w:val="%1."/>
      <w:lvlJc w:val="left"/>
      <w:pPr>
        <w:ind w:left="1440" w:hanging="360"/>
      </w:pPr>
    </w:lvl>
    <w:lvl w:ilvl="1" w:tplc="134ED488">
      <w:start w:val="1"/>
      <w:numFmt w:val="lowerLetter"/>
      <w:pStyle w:val="DDNStep2"/>
      <w:lvlText w:val="%2."/>
      <w:lvlJc w:val="left"/>
      <w:pPr>
        <w:ind w:left="2160" w:hanging="360"/>
      </w:pPr>
    </w:lvl>
    <w:lvl w:ilvl="2" w:tplc="5CFE09EA">
      <w:start w:val="1"/>
      <w:numFmt w:val="lowerRoman"/>
      <w:pStyle w:val="DDNStep3"/>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04A97452"/>
    <w:multiLevelType w:val="hybridMultilevel"/>
    <w:tmpl w:val="D1F891CE"/>
    <w:lvl w:ilvl="0" w:tplc="1B120792">
      <w:start w:val="1"/>
      <w:numFmt w:val="bullet"/>
      <w:pStyle w:val="Bullet-2"/>
      <w:lvlText w:val=""/>
      <w:lvlJc w:val="left"/>
      <w:pPr>
        <w:ind w:left="1080" w:hanging="360"/>
      </w:pPr>
      <w:rPr>
        <w:rFonts w:ascii="Symbol" w:hAnsi="Symbol" w:hint="default"/>
      </w:rPr>
    </w:lvl>
    <w:lvl w:ilvl="1" w:tplc="41CA562A">
      <w:start w:val="1"/>
      <w:numFmt w:val="bullet"/>
      <w:pStyle w:val="Bullet-3"/>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0E4E034F"/>
    <w:multiLevelType w:val="multilevel"/>
    <w:tmpl w:val="0809001D"/>
    <w:styleLink w:val="11111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2C37D59"/>
    <w:multiLevelType w:val="hybridMultilevel"/>
    <w:tmpl w:val="04E2CD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6573316"/>
    <w:multiLevelType w:val="hybridMultilevel"/>
    <w:tmpl w:val="4468B7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6A14ABA"/>
    <w:multiLevelType w:val="hybridMultilevel"/>
    <w:tmpl w:val="0B809D8E"/>
    <w:lvl w:ilvl="0" w:tplc="5C185786">
      <w:start w:val="1"/>
      <w:numFmt w:val="decimal"/>
      <w:pStyle w:val="DDNTableNote"/>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20" w15:restartNumberingAfterBreak="0">
    <w:nsid w:val="18B7622F"/>
    <w:multiLevelType w:val="hybridMultilevel"/>
    <w:tmpl w:val="C3B44CC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33443FF"/>
    <w:multiLevelType w:val="hybridMultilevel"/>
    <w:tmpl w:val="5E926312"/>
    <w:lvl w:ilvl="0" w:tplc="56B837D0">
      <w:start w:val="1"/>
      <w:numFmt w:val="decimal"/>
      <w:pStyle w:val="Numbered-1"/>
      <w:lvlText w:val="%1."/>
      <w:lvlJc w:val="left"/>
      <w:pPr>
        <w:ind w:left="1440" w:hanging="360"/>
      </w:pPr>
    </w:lvl>
    <w:lvl w:ilvl="1" w:tplc="16AE54D8">
      <w:start w:val="1"/>
      <w:numFmt w:val="lowerLetter"/>
      <w:lvlText w:val="%2."/>
      <w:lvlJc w:val="left"/>
      <w:pPr>
        <w:ind w:left="1800" w:hanging="360"/>
      </w:pPr>
    </w:lvl>
    <w:lvl w:ilvl="2" w:tplc="A8D0CC8E">
      <w:start w:val="1"/>
      <w:numFmt w:val="bullet"/>
      <w:lvlText w:val="•"/>
      <w:lvlJc w:val="left"/>
      <w:pPr>
        <w:ind w:left="3060" w:hanging="360"/>
      </w:pPr>
      <w:rPr>
        <w:rFonts w:ascii="ITCCentury Book" w:eastAsia="Cambria" w:hAnsi="ITCCentury Book" w:cs="Calibri"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45A5A27"/>
    <w:multiLevelType w:val="hybridMultilevel"/>
    <w:tmpl w:val="9A8688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A2D2C20"/>
    <w:multiLevelType w:val="hybridMultilevel"/>
    <w:tmpl w:val="2018A7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B0224A0"/>
    <w:multiLevelType w:val="multilevel"/>
    <w:tmpl w:val="08090023"/>
    <w:styleLink w:val="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2B6879F9"/>
    <w:multiLevelType w:val="multilevel"/>
    <w:tmpl w:val="F70AE9DE"/>
    <w:styleLink w:val="Headings"/>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suff w:val="space"/>
      <w:lvlText w:val="%1.%2.%3.%4.%5"/>
      <w:lvlJc w:val="left"/>
      <w:pPr>
        <w:ind w:left="720" w:hanging="720"/>
      </w:pPr>
      <w:rPr>
        <w:rFonts w:hint="default"/>
      </w:rPr>
    </w:lvl>
    <w:lvl w:ilvl="5">
      <w:start w:val="1"/>
      <w:numFmt w:val="decimal"/>
      <w:suff w:val="space"/>
      <w:lvlText w:val="%1.%2.%3.%4.%5.%6"/>
      <w:lvlJc w:val="left"/>
      <w:pPr>
        <w:ind w:left="720" w:hanging="720"/>
      </w:pPr>
      <w:rPr>
        <w:rFonts w:hint="default"/>
      </w:rPr>
    </w:lvl>
    <w:lvl w:ilvl="6">
      <w:start w:val="1"/>
      <w:numFmt w:val="decimal"/>
      <w:suff w:val="space"/>
      <w:lvlText w:val="%1.%2.%3.%4.%5.%6.%7"/>
      <w:lvlJc w:val="left"/>
      <w:pPr>
        <w:ind w:left="720" w:hanging="720"/>
      </w:pPr>
      <w:rPr>
        <w:rFonts w:hint="default"/>
      </w:rPr>
    </w:lvl>
    <w:lvl w:ilvl="7">
      <w:start w:val="1"/>
      <w:numFmt w:val="decimal"/>
      <w:suff w:val="space"/>
      <w:lvlText w:val="%1.%2.%3.%4.%5.%6.%7.%8"/>
      <w:lvlJc w:val="left"/>
      <w:pPr>
        <w:ind w:left="720" w:hanging="720"/>
      </w:pPr>
      <w:rPr>
        <w:rFonts w:hint="default"/>
      </w:rPr>
    </w:lvl>
    <w:lvl w:ilvl="8">
      <w:start w:val="1"/>
      <w:numFmt w:val="decimal"/>
      <w:suff w:val="space"/>
      <w:lvlText w:val="%1.%2.%3.%4.%5.%6.%7.%8.%9"/>
      <w:lvlJc w:val="left"/>
      <w:pPr>
        <w:ind w:left="720" w:hanging="720"/>
      </w:pPr>
      <w:rPr>
        <w:rFonts w:hint="default"/>
      </w:rPr>
    </w:lvl>
  </w:abstractNum>
  <w:abstractNum w:abstractNumId="26" w15:restartNumberingAfterBreak="0">
    <w:nsid w:val="345D0062"/>
    <w:multiLevelType w:val="multilevel"/>
    <w:tmpl w:val="05A4E8D0"/>
    <w:styleLink w:val="Appendix"/>
    <w:lvl w:ilvl="0">
      <w:start w:val="1"/>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3B724AF8"/>
    <w:multiLevelType w:val="hybridMultilevel"/>
    <w:tmpl w:val="369C82F0"/>
    <w:lvl w:ilvl="0" w:tplc="E3AA983C">
      <w:start w:val="1"/>
      <w:numFmt w:val="bullet"/>
      <w:pStyle w:val="Bullet1"/>
      <w:lvlText w:val=""/>
      <w:lvlJc w:val="left"/>
      <w:pPr>
        <w:ind w:left="144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DBE664F"/>
    <w:multiLevelType w:val="hybridMultilevel"/>
    <w:tmpl w:val="476A17AA"/>
    <w:lvl w:ilvl="0" w:tplc="37B6BDF4">
      <w:start w:val="1"/>
      <w:numFmt w:val="bullet"/>
      <w:pStyle w:val="DDNBullet2"/>
      <w:lvlText w:val="o"/>
      <w:lvlJc w:val="left"/>
      <w:pPr>
        <w:ind w:left="1800" w:hanging="360"/>
      </w:pPr>
      <w:rPr>
        <w:rFonts w:ascii="Courier New" w:hAnsi="Courier New" w:cs="Courier New" w:hint="default"/>
      </w:rPr>
    </w:lvl>
    <w:lvl w:ilvl="1" w:tplc="ED2429B2">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3F641ADC"/>
    <w:multiLevelType w:val="hybridMultilevel"/>
    <w:tmpl w:val="5A04BDD0"/>
    <w:lvl w:ilvl="0" w:tplc="78D2B710">
      <w:start w:val="1"/>
      <w:numFmt w:val="decimal"/>
      <w:pStyle w:val="DDNNextStep"/>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40413199"/>
    <w:multiLevelType w:val="hybridMultilevel"/>
    <w:tmpl w:val="DBD2AFE0"/>
    <w:lvl w:ilvl="0" w:tplc="CC28D644">
      <w:start w:val="1"/>
      <w:numFmt w:val="decimal"/>
      <w:pStyle w:val="DDNStep"/>
      <w:lvlText w:val="%1."/>
      <w:lvlJc w:val="left"/>
      <w:pPr>
        <w:ind w:left="1800"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1" w15:restartNumberingAfterBreak="0">
    <w:nsid w:val="4256151A"/>
    <w:multiLevelType w:val="hybridMultilevel"/>
    <w:tmpl w:val="7FC29DDA"/>
    <w:lvl w:ilvl="0" w:tplc="A5064996">
      <w:start w:val="1"/>
      <w:numFmt w:val="decimal"/>
      <w:pStyle w:val="DDNStep10"/>
      <w:lvlText w:val="%1."/>
      <w:lvlJc w:val="left"/>
      <w:pPr>
        <w:ind w:left="1800" w:hanging="360"/>
      </w:pPr>
      <w:rPr>
        <w:rFonts w:ascii="Century Schoolbook" w:hAnsi="Century Schoolbook" w:hint="default"/>
        <w:caps w:val="0"/>
        <w:strike w:val="0"/>
        <w:dstrike w:val="0"/>
        <w:vanish w:val="0"/>
        <w:color w:val="000000"/>
        <w:sz w:val="20"/>
        <w:vertAlign w:val="baseline"/>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4A98729F"/>
    <w:multiLevelType w:val="hybridMultilevel"/>
    <w:tmpl w:val="3AFC64F8"/>
    <w:lvl w:ilvl="0" w:tplc="37B6BDF4">
      <w:start w:val="1"/>
      <w:numFmt w:val="bullet"/>
      <w:lvlText w:val="o"/>
      <w:lvlJc w:val="left"/>
      <w:pPr>
        <w:ind w:left="1800" w:hanging="360"/>
      </w:pPr>
      <w:rPr>
        <w:rFonts w:ascii="Courier New" w:hAnsi="Courier New" w:cs="Courier New" w:hint="default"/>
      </w:rPr>
    </w:lvl>
    <w:lvl w:ilvl="1" w:tplc="D4EC1A08">
      <w:start w:val="1"/>
      <w:numFmt w:val="bullet"/>
      <w:pStyle w:val="DDNBullet3"/>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4DD40543"/>
    <w:multiLevelType w:val="hybridMultilevel"/>
    <w:tmpl w:val="F5101A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FB62D26"/>
    <w:multiLevelType w:val="hybridMultilevel"/>
    <w:tmpl w:val="7DE8962A"/>
    <w:lvl w:ilvl="0" w:tplc="8C981DBA">
      <w:start w:val="1"/>
      <w:numFmt w:val="bullet"/>
      <w:pStyle w:val="Styleddn1stbullet10p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hint="default"/>
      </w:rPr>
    </w:lvl>
    <w:lvl w:ilvl="2" w:tplc="04090005">
      <w:start w:val="1"/>
      <w:numFmt w:val="bullet"/>
      <w:lvlText w:val=""/>
      <w:lvlJc w:val="left"/>
      <w:pPr>
        <w:ind w:left="3960" w:hanging="360"/>
      </w:pPr>
      <w:rPr>
        <w:rFonts w:ascii="Wingdings" w:hAnsi="Wingdings" w:hint="default"/>
      </w:rPr>
    </w:lvl>
    <w:lvl w:ilvl="3" w:tplc="A4B43C98">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15:restartNumberingAfterBreak="0">
    <w:nsid w:val="52012D27"/>
    <w:multiLevelType w:val="hybridMultilevel"/>
    <w:tmpl w:val="BDB8B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0126D54"/>
    <w:multiLevelType w:val="hybridMultilevel"/>
    <w:tmpl w:val="156290AE"/>
    <w:lvl w:ilvl="0" w:tplc="FBC691AA">
      <w:start w:val="1"/>
      <w:numFmt w:val="bullet"/>
      <w:pStyle w:val="DDNBulletPreRequisite"/>
      <w:lvlText w:val=""/>
      <w:lvlJc w:val="left"/>
      <w:pPr>
        <w:ind w:left="1800" w:hanging="360"/>
      </w:pPr>
      <w:rPr>
        <w:rFonts w:ascii="Wingdings" w:hAnsi="Wingdings" w:hint="default"/>
      </w:rPr>
    </w:lvl>
    <w:lvl w:ilvl="1" w:tplc="B8F8B8F0">
      <w:start w:val="1"/>
      <w:numFmt w:val="bullet"/>
      <w:lvlText w:val="o"/>
      <w:lvlJc w:val="left"/>
      <w:pPr>
        <w:ind w:left="2520" w:hanging="360"/>
      </w:pPr>
      <w:rPr>
        <w:rFonts w:ascii="Courier New" w:hAnsi="Courier New" w:hint="default"/>
      </w:rPr>
    </w:lvl>
    <w:lvl w:ilvl="2" w:tplc="52EEDF72">
      <w:start w:val="1"/>
      <w:numFmt w:val="bullet"/>
      <w:lvlText w:val=""/>
      <w:lvlJc w:val="left"/>
      <w:pPr>
        <w:ind w:left="3240" w:hanging="360"/>
      </w:pPr>
      <w:rPr>
        <w:rFonts w:ascii="Wingdings" w:hAnsi="Wingdings" w:hint="default"/>
      </w:rPr>
    </w:lvl>
    <w:lvl w:ilvl="3" w:tplc="C9C62688">
      <w:start w:val="1"/>
      <w:numFmt w:val="bullet"/>
      <w:lvlText w:val=""/>
      <w:lvlJc w:val="left"/>
      <w:pPr>
        <w:ind w:left="3960" w:hanging="360"/>
      </w:pPr>
      <w:rPr>
        <w:rFonts w:ascii="Symbol" w:hAnsi="Symbol" w:hint="default"/>
      </w:rPr>
    </w:lvl>
    <w:lvl w:ilvl="4" w:tplc="B49E8FDC" w:tentative="1">
      <w:start w:val="1"/>
      <w:numFmt w:val="bullet"/>
      <w:lvlText w:val="o"/>
      <w:lvlJc w:val="left"/>
      <w:pPr>
        <w:ind w:left="4680" w:hanging="360"/>
      </w:pPr>
      <w:rPr>
        <w:rFonts w:ascii="Courier New" w:hAnsi="Courier New" w:hint="default"/>
      </w:rPr>
    </w:lvl>
    <w:lvl w:ilvl="5" w:tplc="7BA86AC4" w:tentative="1">
      <w:start w:val="1"/>
      <w:numFmt w:val="bullet"/>
      <w:lvlText w:val=""/>
      <w:lvlJc w:val="left"/>
      <w:pPr>
        <w:ind w:left="5400" w:hanging="360"/>
      </w:pPr>
      <w:rPr>
        <w:rFonts w:ascii="Wingdings" w:hAnsi="Wingdings" w:hint="default"/>
      </w:rPr>
    </w:lvl>
    <w:lvl w:ilvl="6" w:tplc="4EB8416C" w:tentative="1">
      <w:start w:val="1"/>
      <w:numFmt w:val="bullet"/>
      <w:lvlText w:val=""/>
      <w:lvlJc w:val="left"/>
      <w:pPr>
        <w:ind w:left="6120" w:hanging="360"/>
      </w:pPr>
      <w:rPr>
        <w:rFonts w:ascii="Symbol" w:hAnsi="Symbol" w:hint="default"/>
      </w:rPr>
    </w:lvl>
    <w:lvl w:ilvl="7" w:tplc="26F83F2E" w:tentative="1">
      <w:start w:val="1"/>
      <w:numFmt w:val="bullet"/>
      <w:lvlText w:val="o"/>
      <w:lvlJc w:val="left"/>
      <w:pPr>
        <w:ind w:left="6840" w:hanging="360"/>
      </w:pPr>
      <w:rPr>
        <w:rFonts w:ascii="Courier New" w:hAnsi="Courier New" w:hint="default"/>
      </w:rPr>
    </w:lvl>
    <w:lvl w:ilvl="8" w:tplc="43E888C8" w:tentative="1">
      <w:start w:val="1"/>
      <w:numFmt w:val="bullet"/>
      <w:lvlText w:val=""/>
      <w:lvlJc w:val="left"/>
      <w:pPr>
        <w:ind w:left="7560" w:hanging="360"/>
      </w:pPr>
      <w:rPr>
        <w:rFonts w:ascii="Wingdings" w:hAnsi="Wingdings" w:hint="default"/>
      </w:rPr>
    </w:lvl>
  </w:abstractNum>
  <w:abstractNum w:abstractNumId="37" w15:restartNumberingAfterBreak="0">
    <w:nsid w:val="614E429F"/>
    <w:multiLevelType w:val="multilevel"/>
    <w:tmpl w:val="774625D6"/>
    <w:styleLink w:val="AppendixHeadings"/>
    <w:lvl w:ilvl="0">
      <w:start w:val="1"/>
      <w:numFmt w:val="upperLetter"/>
      <w:pStyle w:val="DDNAppendixH1"/>
      <w:lvlText w:val="Appendix %1"/>
      <w:lvlJc w:val="left"/>
      <w:pPr>
        <w:ind w:left="720" w:hanging="720"/>
      </w:pPr>
      <w:rPr>
        <w:rFonts w:ascii="Raleway" w:hAnsi="Raleway" w:hint="default"/>
        <w:b/>
        <w:i w:val="0"/>
        <w:sz w:val="32"/>
      </w:rPr>
    </w:lvl>
    <w:lvl w:ilvl="1">
      <w:start w:val="1"/>
      <w:numFmt w:val="decimal"/>
      <w:pStyle w:val="DDNAppendixH2"/>
      <w:lvlText w:val="%1.%2"/>
      <w:lvlJc w:val="left"/>
      <w:pPr>
        <w:ind w:left="720" w:hanging="720"/>
      </w:pPr>
      <w:rPr>
        <w:rFonts w:ascii="Raleway" w:hAnsi="Raleway" w:hint="default"/>
        <w:b/>
        <w:sz w:val="28"/>
      </w:rPr>
    </w:lvl>
    <w:lvl w:ilvl="2">
      <w:start w:val="1"/>
      <w:numFmt w:val="decimal"/>
      <w:pStyle w:val="DDNAppendixH3"/>
      <w:lvlText w:val="%1.%2.%3"/>
      <w:lvlJc w:val="left"/>
      <w:pPr>
        <w:ind w:left="720" w:hanging="720"/>
      </w:pPr>
      <w:rPr>
        <w:rFonts w:ascii="Raleway" w:hAnsi="Raleway" w:hint="default"/>
        <w:sz w:val="24"/>
        <w:szCs w:val="22"/>
      </w:rPr>
    </w:lvl>
    <w:lvl w:ilvl="3">
      <w:start w:val="1"/>
      <w:numFmt w:val="decimal"/>
      <w:lvlText w:val="%1.%2.%3.%4"/>
      <w:lvlJc w:val="left"/>
      <w:pPr>
        <w:ind w:left="2160" w:hanging="720"/>
      </w:pPr>
      <w:rPr>
        <w:rFonts w:hint="default"/>
      </w:rPr>
    </w:lvl>
    <w:lvl w:ilvl="4">
      <w:start w:val="1"/>
      <w:numFmt w:val="decimal"/>
      <w:lvlText w:val="%5.1.1.1"/>
      <w:lvlJc w:val="left"/>
      <w:pPr>
        <w:ind w:left="2520" w:hanging="720"/>
      </w:pPr>
      <w:rPr>
        <w:rFonts w:ascii="Myriad Pro" w:hAnsi="Myriad Pro" w:hint="default"/>
        <w:b/>
        <w:i w:val="0"/>
        <w:color w:val="C00000"/>
        <w:sz w:val="20"/>
      </w:rPr>
    </w:lvl>
    <w:lvl w:ilvl="5">
      <w:start w:val="1"/>
      <w:numFmt w:val="lowerRoman"/>
      <w:lvlText w:val="(%6)"/>
      <w:lvlJc w:val="left"/>
      <w:pPr>
        <w:ind w:left="2880" w:hanging="720"/>
      </w:pPr>
      <w:rPr>
        <w:rFonts w:hint="default"/>
      </w:rPr>
    </w:lvl>
    <w:lvl w:ilvl="6">
      <w:start w:val="1"/>
      <w:numFmt w:val="decimal"/>
      <w:lvlText w:val="%7."/>
      <w:lvlJc w:val="left"/>
      <w:pPr>
        <w:ind w:left="3240" w:hanging="720"/>
      </w:pPr>
      <w:rPr>
        <w:rFonts w:hint="default"/>
      </w:rPr>
    </w:lvl>
    <w:lvl w:ilvl="7">
      <w:start w:val="1"/>
      <w:numFmt w:val="lowerLetter"/>
      <w:lvlText w:val="%8."/>
      <w:lvlJc w:val="left"/>
      <w:pPr>
        <w:ind w:left="3600" w:hanging="720"/>
      </w:pPr>
      <w:rPr>
        <w:rFonts w:hint="default"/>
      </w:rPr>
    </w:lvl>
    <w:lvl w:ilvl="8">
      <w:start w:val="1"/>
      <w:numFmt w:val="lowerRoman"/>
      <w:lvlText w:val="%9."/>
      <w:lvlJc w:val="left"/>
      <w:pPr>
        <w:ind w:left="3960" w:hanging="720"/>
      </w:pPr>
      <w:rPr>
        <w:rFonts w:hint="default"/>
      </w:rPr>
    </w:lvl>
  </w:abstractNum>
  <w:abstractNum w:abstractNumId="38" w15:restartNumberingAfterBreak="0">
    <w:nsid w:val="63A20736"/>
    <w:multiLevelType w:val="multilevel"/>
    <w:tmpl w:val="64DA9EB2"/>
    <w:styleLink w:val="HeadingsLists"/>
    <w:lvl w:ilvl="0">
      <w:start w:val="1"/>
      <w:numFmt w:val="decimal"/>
      <w:lvlText w:val="%1.0"/>
      <w:lvlJc w:val="left"/>
      <w:pPr>
        <w:ind w:left="720" w:hanging="720"/>
      </w:pPr>
      <w:rPr>
        <w:rFonts w:ascii="Myriad Pro" w:hAnsi="Myriad Pro" w:hint="default"/>
        <w:b/>
        <w:i w:val="0"/>
        <w:color w:val="C00000"/>
        <w:sz w:val="28"/>
      </w:rPr>
    </w:lvl>
    <w:lvl w:ilvl="1">
      <w:start w:val="1"/>
      <w:numFmt w:val="decimal"/>
      <w:lvlText w:val="%1.%2"/>
      <w:lvlJc w:val="left"/>
      <w:pPr>
        <w:ind w:left="720" w:hanging="720"/>
      </w:pPr>
      <w:rPr>
        <w:rFonts w:ascii="Myriad Pro" w:hAnsi="Myriad Pro" w:hint="default"/>
        <w:b/>
        <w:i w:val="0"/>
        <w:color w:val="C00000"/>
        <w:sz w:val="24"/>
      </w:rPr>
    </w:lvl>
    <w:lvl w:ilvl="2">
      <w:start w:val="1"/>
      <w:numFmt w:val="decimal"/>
      <w:lvlText w:val="%1.%2.%3"/>
      <w:lvlJc w:val="left"/>
      <w:pPr>
        <w:ind w:left="720" w:hanging="720"/>
      </w:pPr>
      <w:rPr>
        <w:rFonts w:ascii="Myriad Pro" w:hAnsi="Myriad Pro" w:hint="default"/>
        <w:b/>
        <w:i w:val="0"/>
        <w:color w:val="C00000"/>
        <w:sz w:val="22"/>
      </w:rPr>
    </w:lvl>
    <w:lvl w:ilvl="3">
      <w:start w:val="1"/>
      <w:numFmt w:val="decimal"/>
      <w:lvlText w:val="%1.%2.%3.%4"/>
      <w:lvlJc w:val="left"/>
      <w:pPr>
        <w:ind w:left="720" w:hanging="720"/>
      </w:pPr>
      <w:rPr>
        <w:rFonts w:ascii="Myriad Pro Light" w:hAnsi="Myriad Pro Light" w:hint="default"/>
        <w:color w:val="C00000"/>
        <w:sz w:val="20"/>
      </w:rPr>
    </w:lvl>
    <w:lvl w:ilvl="4">
      <w:start w:val="1"/>
      <w:numFmt w:val="bullet"/>
      <w:lvlText w:val="o"/>
      <w:lvlJc w:val="left"/>
      <w:pPr>
        <w:ind w:left="720" w:hanging="720"/>
      </w:pPr>
      <w:rPr>
        <w:rFonts w:ascii="Courier New" w:hAnsi="Courier New" w:hint="default"/>
      </w:rPr>
    </w:lvl>
    <w:lvl w:ilvl="5">
      <w:start w:val="1"/>
      <w:numFmt w:val="bullet"/>
      <w:lvlText w:val=""/>
      <w:lvlJc w:val="left"/>
      <w:pPr>
        <w:ind w:left="720" w:hanging="720"/>
      </w:pPr>
      <w:rPr>
        <w:rFonts w:ascii="Wingdings" w:hAnsi="Wingdings" w:hint="default"/>
      </w:rPr>
    </w:lvl>
    <w:lvl w:ilvl="6">
      <w:start w:val="1"/>
      <w:numFmt w:val="bullet"/>
      <w:lvlText w:val=""/>
      <w:lvlJc w:val="left"/>
      <w:pPr>
        <w:ind w:left="720" w:hanging="720"/>
      </w:pPr>
      <w:rPr>
        <w:rFonts w:ascii="Symbol" w:hAnsi="Symbol" w:hint="default"/>
      </w:rPr>
    </w:lvl>
    <w:lvl w:ilvl="7">
      <w:start w:val="1"/>
      <w:numFmt w:val="bullet"/>
      <w:lvlText w:val="o"/>
      <w:lvlJc w:val="left"/>
      <w:pPr>
        <w:ind w:left="720" w:hanging="720"/>
      </w:pPr>
      <w:rPr>
        <w:rFonts w:ascii="Courier New" w:hAnsi="Courier New" w:cs="Courier New" w:hint="default"/>
      </w:rPr>
    </w:lvl>
    <w:lvl w:ilvl="8">
      <w:start w:val="1"/>
      <w:numFmt w:val="bullet"/>
      <w:lvlText w:val=""/>
      <w:lvlJc w:val="left"/>
      <w:pPr>
        <w:ind w:left="720" w:hanging="720"/>
      </w:pPr>
      <w:rPr>
        <w:rFonts w:ascii="Wingdings" w:hAnsi="Wingdings" w:hint="default"/>
      </w:rPr>
    </w:lvl>
  </w:abstractNum>
  <w:abstractNum w:abstractNumId="39" w15:restartNumberingAfterBreak="0">
    <w:nsid w:val="63EA47CD"/>
    <w:multiLevelType w:val="hybridMultilevel"/>
    <w:tmpl w:val="9F7CE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A894D6D"/>
    <w:multiLevelType w:val="hybridMultilevel"/>
    <w:tmpl w:val="0A84C846"/>
    <w:lvl w:ilvl="0" w:tplc="D5EE8976">
      <w:start w:val="1"/>
      <w:numFmt w:val="decimal"/>
      <w:pStyle w:val="Citatio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D663623"/>
    <w:multiLevelType w:val="hybridMultilevel"/>
    <w:tmpl w:val="35DA5BCE"/>
    <w:lvl w:ilvl="0" w:tplc="EB56D876">
      <w:start w:val="1"/>
      <w:numFmt w:val="decimal"/>
      <w:pStyle w:val="a1"/>
      <w:lvlText w:val="%1."/>
      <w:lvlJc w:val="left"/>
      <w:pPr>
        <w:ind w:left="1440" w:hanging="360"/>
      </w:pPr>
      <w:rPr>
        <w:rFonts w:hint="default"/>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6F6A7A77"/>
    <w:multiLevelType w:val="hybridMultilevel"/>
    <w:tmpl w:val="AE46581A"/>
    <w:lvl w:ilvl="0" w:tplc="4BDCC034">
      <w:start w:val="1"/>
      <w:numFmt w:val="lowerLetter"/>
      <w:pStyle w:val="21"/>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3" w15:restartNumberingAfterBreak="0">
    <w:nsid w:val="6FC938C4"/>
    <w:multiLevelType w:val="multilevel"/>
    <w:tmpl w:val="45647A04"/>
    <w:styleLink w:val="1111110"/>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44" w15:restartNumberingAfterBreak="0">
    <w:nsid w:val="76E86DF7"/>
    <w:multiLevelType w:val="hybridMultilevel"/>
    <w:tmpl w:val="63484850"/>
    <w:lvl w:ilvl="0" w:tplc="9E4E918E">
      <w:start w:val="1"/>
      <w:numFmt w:val="bullet"/>
      <w:pStyle w:val="DDNBullet1"/>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5" w15:restartNumberingAfterBreak="0">
    <w:nsid w:val="7AB00F31"/>
    <w:multiLevelType w:val="hybridMultilevel"/>
    <w:tmpl w:val="218E89D0"/>
    <w:lvl w:ilvl="0" w:tplc="2138D822">
      <w:start w:val="1"/>
      <w:numFmt w:val="bullet"/>
      <w:pStyle w:val="bullet2"/>
      <w:lvlText w:val=""/>
      <w:lvlJc w:val="left"/>
      <w:pPr>
        <w:ind w:left="1440" w:hanging="360"/>
      </w:pPr>
      <w:rPr>
        <w:rFonts w:ascii="Symbol" w:hAnsi="Symbol" w:hint="default"/>
      </w:rPr>
    </w:lvl>
    <w:lvl w:ilvl="1" w:tplc="04090003">
      <w:start w:val="1"/>
      <w:numFmt w:val="bullet"/>
      <w:lvlText w:val="o"/>
      <w:lvlJc w:val="left"/>
      <w:pPr>
        <w:ind w:left="1376" w:hanging="360"/>
      </w:pPr>
      <w:rPr>
        <w:rFonts w:ascii="Courier New" w:hAnsi="Courier New" w:cs="Courier New" w:hint="default"/>
      </w:rPr>
    </w:lvl>
    <w:lvl w:ilvl="2" w:tplc="04090005">
      <w:start w:val="1"/>
      <w:numFmt w:val="bullet"/>
      <w:lvlText w:val=""/>
      <w:lvlJc w:val="left"/>
      <w:pPr>
        <w:ind w:left="2096" w:hanging="360"/>
      </w:pPr>
      <w:rPr>
        <w:rFonts w:ascii="Wingdings" w:hAnsi="Wingdings" w:hint="default"/>
      </w:rPr>
    </w:lvl>
    <w:lvl w:ilvl="3" w:tplc="04090001">
      <w:start w:val="1"/>
      <w:numFmt w:val="bullet"/>
      <w:lvlText w:val=""/>
      <w:lvlJc w:val="left"/>
      <w:pPr>
        <w:ind w:left="2816" w:hanging="360"/>
      </w:pPr>
      <w:rPr>
        <w:rFonts w:ascii="Symbol" w:hAnsi="Symbol" w:hint="default"/>
      </w:rPr>
    </w:lvl>
    <w:lvl w:ilvl="4" w:tplc="04090003">
      <w:start w:val="1"/>
      <w:numFmt w:val="bullet"/>
      <w:lvlText w:val="o"/>
      <w:lvlJc w:val="left"/>
      <w:pPr>
        <w:ind w:left="3536" w:hanging="360"/>
      </w:pPr>
      <w:rPr>
        <w:rFonts w:ascii="Courier New" w:hAnsi="Courier New" w:cs="Courier New" w:hint="default"/>
      </w:rPr>
    </w:lvl>
    <w:lvl w:ilvl="5" w:tplc="04090005" w:tentative="1">
      <w:start w:val="1"/>
      <w:numFmt w:val="bullet"/>
      <w:lvlText w:val=""/>
      <w:lvlJc w:val="left"/>
      <w:pPr>
        <w:ind w:left="4256" w:hanging="360"/>
      </w:pPr>
      <w:rPr>
        <w:rFonts w:ascii="Wingdings" w:hAnsi="Wingdings" w:hint="default"/>
      </w:rPr>
    </w:lvl>
    <w:lvl w:ilvl="6" w:tplc="04090001" w:tentative="1">
      <w:start w:val="1"/>
      <w:numFmt w:val="bullet"/>
      <w:lvlText w:val=""/>
      <w:lvlJc w:val="left"/>
      <w:pPr>
        <w:ind w:left="4976" w:hanging="360"/>
      </w:pPr>
      <w:rPr>
        <w:rFonts w:ascii="Symbol" w:hAnsi="Symbol" w:hint="default"/>
      </w:rPr>
    </w:lvl>
    <w:lvl w:ilvl="7" w:tplc="04090003" w:tentative="1">
      <w:start w:val="1"/>
      <w:numFmt w:val="bullet"/>
      <w:lvlText w:val="o"/>
      <w:lvlJc w:val="left"/>
      <w:pPr>
        <w:ind w:left="5696" w:hanging="360"/>
      </w:pPr>
      <w:rPr>
        <w:rFonts w:ascii="Courier New" w:hAnsi="Courier New" w:cs="Courier New" w:hint="default"/>
      </w:rPr>
    </w:lvl>
    <w:lvl w:ilvl="8" w:tplc="04090005" w:tentative="1">
      <w:start w:val="1"/>
      <w:numFmt w:val="bullet"/>
      <w:lvlText w:val=""/>
      <w:lvlJc w:val="left"/>
      <w:pPr>
        <w:ind w:left="6416" w:hanging="360"/>
      </w:pPr>
      <w:rPr>
        <w:rFonts w:ascii="Wingdings" w:hAnsi="Wingdings" w:hint="default"/>
      </w:rPr>
    </w:lvl>
  </w:abstractNum>
  <w:abstractNum w:abstractNumId="46" w15:restartNumberingAfterBreak="0">
    <w:nsid w:val="7CAE65E9"/>
    <w:multiLevelType w:val="hybridMultilevel"/>
    <w:tmpl w:val="D51083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26"/>
  </w:num>
  <w:num w:numId="3">
    <w:abstractNumId w:val="7"/>
  </w:num>
  <w:num w:numId="4">
    <w:abstractNumId w:val="5"/>
  </w:num>
  <w:num w:numId="5">
    <w:abstractNumId w:val="4"/>
  </w:num>
  <w:num w:numId="6">
    <w:abstractNumId w:val="3"/>
  </w:num>
  <w:num w:numId="7">
    <w:abstractNumId w:val="2"/>
  </w:num>
  <w:num w:numId="8">
    <w:abstractNumId w:val="1"/>
  </w:num>
  <w:num w:numId="9">
    <w:abstractNumId w:val="0"/>
  </w:num>
  <w:num w:numId="10">
    <w:abstractNumId w:val="43"/>
  </w:num>
  <w:num w:numId="11">
    <w:abstractNumId w:val="34"/>
  </w:num>
  <w:num w:numId="12">
    <w:abstractNumId w:val="29"/>
  </w:num>
  <w:num w:numId="13">
    <w:abstractNumId w:val="30"/>
  </w:num>
  <w:num w:numId="14">
    <w:abstractNumId w:val="31"/>
  </w:num>
  <w:num w:numId="15">
    <w:abstractNumId w:val="36"/>
  </w:num>
  <w:num w:numId="16">
    <w:abstractNumId w:val="27"/>
  </w:num>
  <w:num w:numId="17">
    <w:abstractNumId w:val="45"/>
  </w:num>
  <w:num w:numId="18">
    <w:abstractNumId w:val="15"/>
  </w:num>
  <w:num w:numId="19">
    <w:abstractNumId w:val="21"/>
  </w:num>
  <w:num w:numId="20">
    <w:abstractNumId w:val="40"/>
  </w:num>
  <w:num w:numId="21">
    <w:abstractNumId w:val="41"/>
  </w:num>
  <w:num w:numId="22">
    <w:abstractNumId w:val="38"/>
  </w:num>
  <w:num w:numId="23">
    <w:abstractNumId w:val="42"/>
  </w:num>
  <w:num w:numId="24">
    <w:abstractNumId w:val="37"/>
  </w:num>
  <w:num w:numId="25">
    <w:abstractNumId w:val="37"/>
  </w:num>
  <w:num w:numId="26">
    <w:abstractNumId w:val="19"/>
  </w:num>
  <w:num w:numId="27">
    <w:abstractNumId w:val="44"/>
  </w:num>
  <w:num w:numId="28">
    <w:abstractNumId w:val="28"/>
  </w:num>
  <w:num w:numId="29">
    <w:abstractNumId w:val="32"/>
  </w:num>
  <w:num w:numId="30">
    <w:abstractNumId w:val="25"/>
  </w:num>
  <w:num w:numId="31">
    <w:abstractNumId w:val="16"/>
  </w:num>
  <w:num w:numId="32">
    <w:abstractNumId w:val="24"/>
  </w:num>
  <w:num w:numId="33">
    <w:abstractNumId w:val="22"/>
  </w:num>
  <w:num w:numId="34">
    <w:abstractNumId w:val="14"/>
  </w:num>
  <w:num w:numId="35">
    <w:abstractNumId w:val="46"/>
  </w:num>
  <w:num w:numId="36">
    <w:abstractNumId w:val="17"/>
  </w:num>
  <w:num w:numId="37">
    <w:abstractNumId w:val="35"/>
  </w:num>
  <w:num w:numId="38">
    <w:abstractNumId w:val="23"/>
  </w:num>
  <w:num w:numId="39">
    <w:abstractNumId w:val="39"/>
  </w:num>
  <w:num w:numId="40">
    <w:abstractNumId w:val="33"/>
  </w:num>
  <w:num w:numId="41">
    <w:abstractNumId w:val="18"/>
  </w:num>
  <w:num w:numId="42">
    <w:abstractNumId w:val="2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displayBackgroundShape/>
  <w:embedTrueTypeFonts/>
  <w:saveSubsetFonts/>
  <w:bordersDoNotSurroundHeader/>
  <w:bordersDoNotSurroundFooter/>
  <w:hideGrammaticalErrors/>
  <w:activeWritingStyle w:appName="MSWord" w:lang="en-US" w:vendorID="64" w:dllVersion="6" w:nlCheck="1" w:checkStyle="1"/>
  <w:activeWritingStyle w:appName="MSWord" w:lang="en-GB" w:vendorID="64" w:dllVersion="6" w:nlCheck="1" w:checkStyle="0"/>
  <w:activeWritingStyle w:appName="MSWord" w:lang="de-DE" w:vendorID="64" w:dllVersion="6" w:nlCheck="1" w:checkStyle="1"/>
  <w:activeWritingStyle w:appName="MSWord" w:lang="en-IN" w:vendorID="64" w:dllVersion="6" w:nlCheck="1" w:checkStyle="1"/>
  <w:activeWritingStyle w:appName="MSWord" w:lang="en-IE" w:vendorID="64" w:dllVersion="6" w:nlCheck="1" w:checkStyle="1"/>
  <w:activeWritingStyle w:appName="MSWord" w:lang="fr-CA" w:vendorID="64" w:dllVersion="6" w:nlCheck="1" w:checkStyle="0"/>
  <w:activeWritingStyle w:appName="MSWord" w:lang="ru-RU" w:vendorID="64" w:dllVersion="6" w:nlCheck="1" w:checkStyle="0"/>
  <w:activeWritingStyle w:appName="MSWord" w:lang="zh-CN" w:vendorID="64" w:dllVersion="5" w:nlCheck="1" w:checkStyle="1"/>
  <w:activeWritingStyle w:appName="MSWord" w:lang="en-US" w:vendorID="64" w:dllVersion="4096" w:nlCheck="1" w:checkStyle="0"/>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NotTrackFormatting/>
  <w:defaultTabStop w:val="720"/>
  <w:drawingGridHorizontalSpacing w:val="9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170"/>
    <w:rsid w:val="000007D4"/>
    <w:rsid w:val="000012BB"/>
    <w:rsid w:val="00001382"/>
    <w:rsid w:val="00002151"/>
    <w:rsid w:val="00002346"/>
    <w:rsid w:val="000032A7"/>
    <w:rsid w:val="000038DC"/>
    <w:rsid w:val="000061B8"/>
    <w:rsid w:val="00006D6B"/>
    <w:rsid w:val="0000761E"/>
    <w:rsid w:val="0000764A"/>
    <w:rsid w:val="00007656"/>
    <w:rsid w:val="000101FC"/>
    <w:rsid w:val="00010AEF"/>
    <w:rsid w:val="00011B9B"/>
    <w:rsid w:val="00011D83"/>
    <w:rsid w:val="000120BA"/>
    <w:rsid w:val="00012194"/>
    <w:rsid w:val="00012AA6"/>
    <w:rsid w:val="00012C40"/>
    <w:rsid w:val="0001372F"/>
    <w:rsid w:val="000155AC"/>
    <w:rsid w:val="00015C92"/>
    <w:rsid w:val="000160C1"/>
    <w:rsid w:val="00016156"/>
    <w:rsid w:val="00016469"/>
    <w:rsid w:val="00016DDE"/>
    <w:rsid w:val="00016E5C"/>
    <w:rsid w:val="00017152"/>
    <w:rsid w:val="00020155"/>
    <w:rsid w:val="0002042A"/>
    <w:rsid w:val="00020486"/>
    <w:rsid w:val="00021A6B"/>
    <w:rsid w:val="00022397"/>
    <w:rsid w:val="00022793"/>
    <w:rsid w:val="00023502"/>
    <w:rsid w:val="00023915"/>
    <w:rsid w:val="00023C92"/>
    <w:rsid w:val="00023F60"/>
    <w:rsid w:val="000241E3"/>
    <w:rsid w:val="000242BB"/>
    <w:rsid w:val="00024E17"/>
    <w:rsid w:val="00024EEC"/>
    <w:rsid w:val="00025EEB"/>
    <w:rsid w:val="00026043"/>
    <w:rsid w:val="000266E9"/>
    <w:rsid w:val="00026C6F"/>
    <w:rsid w:val="00026D67"/>
    <w:rsid w:val="000275D7"/>
    <w:rsid w:val="000278A0"/>
    <w:rsid w:val="00027C5E"/>
    <w:rsid w:val="00027EA3"/>
    <w:rsid w:val="000307EC"/>
    <w:rsid w:val="000308A9"/>
    <w:rsid w:val="00030E0A"/>
    <w:rsid w:val="000311B4"/>
    <w:rsid w:val="00031812"/>
    <w:rsid w:val="00031935"/>
    <w:rsid w:val="00031DA0"/>
    <w:rsid w:val="0003267B"/>
    <w:rsid w:val="0003336A"/>
    <w:rsid w:val="00033429"/>
    <w:rsid w:val="00034712"/>
    <w:rsid w:val="00034AE9"/>
    <w:rsid w:val="00034E8B"/>
    <w:rsid w:val="00036008"/>
    <w:rsid w:val="0003638A"/>
    <w:rsid w:val="000366DB"/>
    <w:rsid w:val="00036779"/>
    <w:rsid w:val="0003696E"/>
    <w:rsid w:val="000375F7"/>
    <w:rsid w:val="000379F4"/>
    <w:rsid w:val="00037A4C"/>
    <w:rsid w:val="00037E27"/>
    <w:rsid w:val="00037F99"/>
    <w:rsid w:val="0004017D"/>
    <w:rsid w:val="00040A42"/>
    <w:rsid w:val="00041C94"/>
    <w:rsid w:val="000427A7"/>
    <w:rsid w:val="00042B02"/>
    <w:rsid w:val="00042CE5"/>
    <w:rsid w:val="00043ABD"/>
    <w:rsid w:val="00043B5E"/>
    <w:rsid w:val="00043C7F"/>
    <w:rsid w:val="00043EAE"/>
    <w:rsid w:val="00043FF0"/>
    <w:rsid w:val="00044158"/>
    <w:rsid w:val="00044D36"/>
    <w:rsid w:val="00044FB0"/>
    <w:rsid w:val="000452D4"/>
    <w:rsid w:val="000468F7"/>
    <w:rsid w:val="00046F78"/>
    <w:rsid w:val="00047118"/>
    <w:rsid w:val="00047842"/>
    <w:rsid w:val="000478F1"/>
    <w:rsid w:val="00050629"/>
    <w:rsid w:val="0005106D"/>
    <w:rsid w:val="000516A8"/>
    <w:rsid w:val="00051E2D"/>
    <w:rsid w:val="0005229D"/>
    <w:rsid w:val="0005293C"/>
    <w:rsid w:val="00052AC9"/>
    <w:rsid w:val="00052B3E"/>
    <w:rsid w:val="0005308A"/>
    <w:rsid w:val="0005310C"/>
    <w:rsid w:val="00053197"/>
    <w:rsid w:val="0005369C"/>
    <w:rsid w:val="000544A4"/>
    <w:rsid w:val="00054947"/>
    <w:rsid w:val="00054E16"/>
    <w:rsid w:val="00054E70"/>
    <w:rsid w:val="000552D4"/>
    <w:rsid w:val="00055D6F"/>
    <w:rsid w:val="00056C0F"/>
    <w:rsid w:val="000578DE"/>
    <w:rsid w:val="00057D6C"/>
    <w:rsid w:val="00060C90"/>
    <w:rsid w:val="000629D4"/>
    <w:rsid w:val="00062B13"/>
    <w:rsid w:val="00062C1A"/>
    <w:rsid w:val="0006454F"/>
    <w:rsid w:val="00064591"/>
    <w:rsid w:val="00065FD9"/>
    <w:rsid w:val="00066AFA"/>
    <w:rsid w:val="00066B24"/>
    <w:rsid w:val="00067399"/>
    <w:rsid w:val="00067D25"/>
    <w:rsid w:val="00067F69"/>
    <w:rsid w:val="00070F68"/>
    <w:rsid w:val="00070FA7"/>
    <w:rsid w:val="00071754"/>
    <w:rsid w:val="00071995"/>
    <w:rsid w:val="00071B9A"/>
    <w:rsid w:val="00071F94"/>
    <w:rsid w:val="000725BA"/>
    <w:rsid w:val="000725FD"/>
    <w:rsid w:val="00072924"/>
    <w:rsid w:val="00072D6D"/>
    <w:rsid w:val="0007381C"/>
    <w:rsid w:val="00073AA9"/>
    <w:rsid w:val="00073CA5"/>
    <w:rsid w:val="00074967"/>
    <w:rsid w:val="000749B6"/>
    <w:rsid w:val="00074F87"/>
    <w:rsid w:val="00075F3E"/>
    <w:rsid w:val="000769D7"/>
    <w:rsid w:val="000807FB"/>
    <w:rsid w:val="00080D58"/>
    <w:rsid w:val="00080FA2"/>
    <w:rsid w:val="00081AB0"/>
    <w:rsid w:val="000821F8"/>
    <w:rsid w:val="000823ED"/>
    <w:rsid w:val="000824BF"/>
    <w:rsid w:val="000837FB"/>
    <w:rsid w:val="00083B2E"/>
    <w:rsid w:val="000840E4"/>
    <w:rsid w:val="00084CF9"/>
    <w:rsid w:val="00084E97"/>
    <w:rsid w:val="00085350"/>
    <w:rsid w:val="00085D9E"/>
    <w:rsid w:val="00085ED4"/>
    <w:rsid w:val="0008616C"/>
    <w:rsid w:val="000870F0"/>
    <w:rsid w:val="00087752"/>
    <w:rsid w:val="00087FD7"/>
    <w:rsid w:val="0009005F"/>
    <w:rsid w:val="00090479"/>
    <w:rsid w:val="00090F8B"/>
    <w:rsid w:val="00091611"/>
    <w:rsid w:val="000925B1"/>
    <w:rsid w:val="0009276A"/>
    <w:rsid w:val="0009295A"/>
    <w:rsid w:val="00092DAF"/>
    <w:rsid w:val="0009387A"/>
    <w:rsid w:val="00093DB4"/>
    <w:rsid w:val="00093E2B"/>
    <w:rsid w:val="00094CF7"/>
    <w:rsid w:val="000951B9"/>
    <w:rsid w:val="0009528F"/>
    <w:rsid w:val="00095825"/>
    <w:rsid w:val="00096184"/>
    <w:rsid w:val="00096249"/>
    <w:rsid w:val="00096B3F"/>
    <w:rsid w:val="00096ECA"/>
    <w:rsid w:val="00097110"/>
    <w:rsid w:val="000973EC"/>
    <w:rsid w:val="000974AE"/>
    <w:rsid w:val="000974EB"/>
    <w:rsid w:val="0009770D"/>
    <w:rsid w:val="0009796A"/>
    <w:rsid w:val="000A174C"/>
    <w:rsid w:val="000A1AFA"/>
    <w:rsid w:val="000A1F4C"/>
    <w:rsid w:val="000A23B6"/>
    <w:rsid w:val="000A2BDD"/>
    <w:rsid w:val="000A3E37"/>
    <w:rsid w:val="000A4656"/>
    <w:rsid w:val="000A4E23"/>
    <w:rsid w:val="000A4EAB"/>
    <w:rsid w:val="000A4FFC"/>
    <w:rsid w:val="000A581E"/>
    <w:rsid w:val="000A5E8D"/>
    <w:rsid w:val="000A5EEB"/>
    <w:rsid w:val="000A65A1"/>
    <w:rsid w:val="000A6658"/>
    <w:rsid w:val="000A6CE4"/>
    <w:rsid w:val="000A6FB2"/>
    <w:rsid w:val="000A70D6"/>
    <w:rsid w:val="000A779A"/>
    <w:rsid w:val="000B16C3"/>
    <w:rsid w:val="000B1A08"/>
    <w:rsid w:val="000B1B8A"/>
    <w:rsid w:val="000B2509"/>
    <w:rsid w:val="000B27BF"/>
    <w:rsid w:val="000B30B8"/>
    <w:rsid w:val="000B321E"/>
    <w:rsid w:val="000B33B1"/>
    <w:rsid w:val="000B33B7"/>
    <w:rsid w:val="000B373A"/>
    <w:rsid w:val="000B3ED4"/>
    <w:rsid w:val="000B4997"/>
    <w:rsid w:val="000B4BE9"/>
    <w:rsid w:val="000B4D08"/>
    <w:rsid w:val="000B535F"/>
    <w:rsid w:val="000B59C1"/>
    <w:rsid w:val="000B5B5B"/>
    <w:rsid w:val="000B6159"/>
    <w:rsid w:val="000B667E"/>
    <w:rsid w:val="000B6F5F"/>
    <w:rsid w:val="000B7A2C"/>
    <w:rsid w:val="000C0A45"/>
    <w:rsid w:val="000C0AB3"/>
    <w:rsid w:val="000C0CB1"/>
    <w:rsid w:val="000C101C"/>
    <w:rsid w:val="000C11C7"/>
    <w:rsid w:val="000C169B"/>
    <w:rsid w:val="000C2000"/>
    <w:rsid w:val="000C230F"/>
    <w:rsid w:val="000C2CE1"/>
    <w:rsid w:val="000C2F59"/>
    <w:rsid w:val="000C3150"/>
    <w:rsid w:val="000C3176"/>
    <w:rsid w:val="000C35C7"/>
    <w:rsid w:val="000C387E"/>
    <w:rsid w:val="000C4297"/>
    <w:rsid w:val="000C453B"/>
    <w:rsid w:val="000C455F"/>
    <w:rsid w:val="000C484B"/>
    <w:rsid w:val="000C4E53"/>
    <w:rsid w:val="000C5C55"/>
    <w:rsid w:val="000C6374"/>
    <w:rsid w:val="000C64AA"/>
    <w:rsid w:val="000C732F"/>
    <w:rsid w:val="000C75E8"/>
    <w:rsid w:val="000C762A"/>
    <w:rsid w:val="000D0FA7"/>
    <w:rsid w:val="000D1634"/>
    <w:rsid w:val="000D163E"/>
    <w:rsid w:val="000D19A9"/>
    <w:rsid w:val="000D1C2C"/>
    <w:rsid w:val="000D1D6D"/>
    <w:rsid w:val="000D1E55"/>
    <w:rsid w:val="000D2A7B"/>
    <w:rsid w:val="000D2E45"/>
    <w:rsid w:val="000D38F0"/>
    <w:rsid w:val="000D3DFF"/>
    <w:rsid w:val="000D4076"/>
    <w:rsid w:val="000D4147"/>
    <w:rsid w:val="000D44AE"/>
    <w:rsid w:val="000D44CF"/>
    <w:rsid w:val="000D45BF"/>
    <w:rsid w:val="000D5523"/>
    <w:rsid w:val="000D57AE"/>
    <w:rsid w:val="000D5F67"/>
    <w:rsid w:val="000D6257"/>
    <w:rsid w:val="000D6430"/>
    <w:rsid w:val="000D6F2C"/>
    <w:rsid w:val="000D7308"/>
    <w:rsid w:val="000D7B7D"/>
    <w:rsid w:val="000D7C4F"/>
    <w:rsid w:val="000E03B0"/>
    <w:rsid w:val="000E06AE"/>
    <w:rsid w:val="000E1B43"/>
    <w:rsid w:val="000E1BF9"/>
    <w:rsid w:val="000E31FC"/>
    <w:rsid w:val="000E448B"/>
    <w:rsid w:val="000E4EF8"/>
    <w:rsid w:val="000E59F3"/>
    <w:rsid w:val="000E6524"/>
    <w:rsid w:val="000E668B"/>
    <w:rsid w:val="000E6909"/>
    <w:rsid w:val="000E6F02"/>
    <w:rsid w:val="000E7340"/>
    <w:rsid w:val="000E7869"/>
    <w:rsid w:val="000E7C2B"/>
    <w:rsid w:val="000F04B4"/>
    <w:rsid w:val="000F0CA6"/>
    <w:rsid w:val="000F0DBF"/>
    <w:rsid w:val="000F12E8"/>
    <w:rsid w:val="000F17E3"/>
    <w:rsid w:val="000F1A86"/>
    <w:rsid w:val="000F2231"/>
    <w:rsid w:val="000F27F0"/>
    <w:rsid w:val="000F2B7B"/>
    <w:rsid w:val="000F2BD0"/>
    <w:rsid w:val="000F308F"/>
    <w:rsid w:val="000F3BB5"/>
    <w:rsid w:val="000F465B"/>
    <w:rsid w:val="000F46FB"/>
    <w:rsid w:val="000F6CB1"/>
    <w:rsid w:val="000F70FC"/>
    <w:rsid w:val="000F7587"/>
    <w:rsid w:val="000F75C7"/>
    <w:rsid w:val="000F7BF7"/>
    <w:rsid w:val="000F7E46"/>
    <w:rsid w:val="001001C8"/>
    <w:rsid w:val="001007B1"/>
    <w:rsid w:val="0010091A"/>
    <w:rsid w:val="0010265E"/>
    <w:rsid w:val="00102758"/>
    <w:rsid w:val="001027D6"/>
    <w:rsid w:val="0010302B"/>
    <w:rsid w:val="00103900"/>
    <w:rsid w:val="00103B91"/>
    <w:rsid w:val="00103F41"/>
    <w:rsid w:val="00104ADF"/>
    <w:rsid w:val="00104DD3"/>
    <w:rsid w:val="00104E41"/>
    <w:rsid w:val="0010512B"/>
    <w:rsid w:val="001053C4"/>
    <w:rsid w:val="001059B4"/>
    <w:rsid w:val="00106160"/>
    <w:rsid w:val="001064AA"/>
    <w:rsid w:val="00106611"/>
    <w:rsid w:val="001069BE"/>
    <w:rsid w:val="00106EC9"/>
    <w:rsid w:val="00107E06"/>
    <w:rsid w:val="00110C5F"/>
    <w:rsid w:val="001112C7"/>
    <w:rsid w:val="00111418"/>
    <w:rsid w:val="001114F4"/>
    <w:rsid w:val="00111FC3"/>
    <w:rsid w:val="001129E8"/>
    <w:rsid w:val="00112CE0"/>
    <w:rsid w:val="00112FA5"/>
    <w:rsid w:val="001134DE"/>
    <w:rsid w:val="00113BC9"/>
    <w:rsid w:val="001142F3"/>
    <w:rsid w:val="00114313"/>
    <w:rsid w:val="00114F29"/>
    <w:rsid w:val="00115FFF"/>
    <w:rsid w:val="001160A3"/>
    <w:rsid w:val="00116E74"/>
    <w:rsid w:val="00117836"/>
    <w:rsid w:val="00117DAD"/>
    <w:rsid w:val="00120E98"/>
    <w:rsid w:val="00121488"/>
    <w:rsid w:val="0012170A"/>
    <w:rsid w:val="00121798"/>
    <w:rsid w:val="00121885"/>
    <w:rsid w:val="001218AA"/>
    <w:rsid w:val="00121D91"/>
    <w:rsid w:val="0012225E"/>
    <w:rsid w:val="001222E2"/>
    <w:rsid w:val="00122B74"/>
    <w:rsid w:val="00122DAB"/>
    <w:rsid w:val="00122E0A"/>
    <w:rsid w:val="0012335B"/>
    <w:rsid w:val="00123C37"/>
    <w:rsid w:val="001241D9"/>
    <w:rsid w:val="00124625"/>
    <w:rsid w:val="00124AC3"/>
    <w:rsid w:val="00124FB9"/>
    <w:rsid w:val="0012512E"/>
    <w:rsid w:val="00125271"/>
    <w:rsid w:val="001254D8"/>
    <w:rsid w:val="00125A36"/>
    <w:rsid w:val="00125EA9"/>
    <w:rsid w:val="00126440"/>
    <w:rsid w:val="00126F75"/>
    <w:rsid w:val="001274BA"/>
    <w:rsid w:val="00130448"/>
    <w:rsid w:val="0013052A"/>
    <w:rsid w:val="00130958"/>
    <w:rsid w:val="00130C36"/>
    <w:rsid w:val="0013277D"/>
    <w:rsid w:val="00133C97"/>
    <w:rsid w:val="00133D61"/>
    <w:rsid w:val="00133FBE"/>
    <w:rsid w:val="001344AB"/>
    <w:rsid w:val="00134E8F"/>
    <w:rsid w:val="00135D56"/>
    <w:rsid w:val="00136D6B"/>
    <w:rsid w:val="00137361"/>
    <w:rsid w:val="001377D7"/>
    <w:rsid w:val="001379C6"/>
    <w:rsid w:val="00140DA0"/>
    <w:rsid w:val="0014117E"/>
    <w:rsid w:val="001413BB"/>
    <w:rsid w:val="00141C1C"/>
    <w:rsid w:val="00142C6D"/>
    <w:rsid w:val="00142CA4"/>
    <w:rsid w:val="001430AF"/>
    <w:rsid w:val="0014347F"/>
    <w:rsid w:val="001442E3"/>
    <w:rsid w:val="001443E5"/>
    <w:rsid w:val="001449B7"/>
    <w:rsid w:val="00144A89"/>
    <w:rsid w:val="00144F90"/>
    <w:rsid w:val="00145006"/>
    <w:rsid w:val="00145083"/>
    <w:rsid w:val="00145D49"/>
    <w:rsid w:val="00145DB5"/>
    <w:rsid w:val="00146620"/>
    <w:rsid w:val="00147504"/>
    <w:rsid w:val="001475D2"/>
    <w:rsid w:val="00147B99"/>
    <w:rsid w:val="00150E4F"/>
    <w:rsid w:val="00151813"/>
    <w:rsid w:val="00151FD6"/>
    <w:rsid w:val="001520AC"/>
    <w:rsid w:val="001522CA"/>
    <w:rsid w:val="00152DFB"/>
    <w:rsid w:val="00152E53"/>
    <w:rsid w:val="001531DB"/>
    <w:rsid w:val="0015330A"/>
    <w:rsid w:val="00153679"/>
    <w:rsid w:val="00153B90"/>
    <w:rsid w:val="00153EAD"/>
    <w:rsid w:val="001543CF"/>
    <w:rsid w:val="001548F0"/>
    <w:rsid w:val="001549A3"/>
    <w:rsid w:val="00154B88"/>
    <w:rsid w:val="00154D74"/>
    <w:rsid w:val="00155345"/>
    <w:rsid w:val="00155461"/>
    <w:rsid w:val="0015636E"/>
    <w:rsid w:val="00156655"/>
    <w:rsid w:val="00156BE1"/>
    <w:rsid w:val="00157016"/>
    <w:rsid w:val="001570BA"/>
    <w:rsid w:val="001572FF"/>
    <w:rsid w:val="001574AD"/>
    <w:rsid w:val="0015779A"/>
    <w:rsid w:val="001578B0"/>
    <w:rsid w:val="001604A7"/>
    <w:rsid w:val="00160566"/>
    <w:rsid w:val="00161106"/>
    <w:rsid w:val="00161438"/>
    <w:rsid w:val="00161492"/>
    <w:rsid w:val="00161647"/>
    <w:rsid w:val="00161CD9"/>
    <w:rsid w:val="00161D37"/>
    <w:rsid w:val="00164033"/>
    <w:rsid w:val="001641EA"/>
    <w:rsid w:val="00165303"/>
    <w:rsid w:val="00165C43"/>
    <w:rsid w:val="0016689B"/>
    <w:rsid w:val="0016779C"/>
    <w:rsid w:val="00170876"/>
    <w:rsid w:val="001713D9"/>
    <w:rsid w:val="00171704"/>
    <w:rsid w:val="001718C4"/>
    <w:rsid w:val="00172286"/>
    <w:rsid w:val="0017234F"/>
    <w:rsid w:val="0017237D"/>
    <w:rsid w:val="001728A3"/>
    <w:rsid w:val="00173D47"/>
    <w:rsid w:val="001744D5"/>
    <w:rsid w:val="00174C34"/>
    <w:rsid w:val="001752ED"/>
    <w:rsid w:val="0017534D"/>
    <w:rsid w:val="00175529"/>
    <w:rsid w:val="00176675"/>
    <w:rsid w:val="00176DF1"/>
    <w:rsid w:val="00176EF8"/>
    <w:rsid w:val="0018020C"/>
    <w:rsid w:val="001807B2"/>
    <w:rsid w:val="001819A4"/>
    <w:rsid w:val="001819D6"/>
    <w:rsid w:val="001825E3"/>
    <w:rsid w:val="00182829"/>
    <w:rsid w:val="00184FF8"/>
    <w:rsid w:val="001858C3"/>
    <w:rsid w:val="001865D1"/>
    <w:rsid w:val="001867FC"/>
    <w:rsid w:val="00186B64"/>
    <w:rsid w:val="00187749"/>
    <w:rsid w:val="00187D86"/>
    <w:rsid w:val="00190008"/>
    <w:rsid w:val="00190310"/>
    <w:rsid w:val="0019091E"/>
    <w:rsid w:val="001909C6"/>
    <w:rsid w:val="00190BE0"/>
    <w:rsid w:val="00191430"/>
    <w:rsid w:val="00191D45"/>
    <w:rsid w:val="00191F2F"/>
    <w:rsid w:val="0019202E"/>
    <w:rsid w:val="00192787"/>
    <w:rsid w:val="00192804"/>
    <w:rsid w:val="00192854"/>
    <w:rsid w:val="00192C3B"/>
    <w:rsid w:val="00192DE8"/>
    <w:rsid w:val="00192EC0"/>
    <w:rsid w:val="00193045"/>
    <w:rsid w:val="00193165"/>
    <w:rsid w:val="00193885"/>
    <w:rsid w:val="00194295"/>
    <w:rsid w:val="0019444B"/>
    <w:rsid w:val="00194B4F"/>
    <w:rsid w:val="00194B84"/>
    <w:rsid w:val="00194C3A"/>
    <w:rsid w:val="00194DAA"/>
    <w:rsid w:val="00195479"/>
    <w:rsid w:val="00195998"/>
    <w:rsid w:val="00195A1C"/>
    <w:rsid w:val="00195ACA"/>
    <w:rsid w:val="00196037"/>
    <w:rsid w:val="0019614D"/>
    <w:rsid w:val="001966D9"/>
    <w:rsid w:val="001966F0"/>
    <w:rsid w:val="00196B42"/>
    <w:rsid w:val="00197733"/>
    <w:rsid w:val="00197871"/>
    <w:rsid w:val="00197B1A"/>
    <w:rsid w:val="00197D44"/>
    <w:rsid w:val="00197F03"/>
    <w:rsid w:val="00197FF1"/>
    <w:rsid w:val="001A0660"/>
    <w:rsid w:val="001A1BCF"/>
    <w:rsid w:val="001A411E"/>
    <w:rsid w:val="001A4A58"/>
    <w:rsid w:val="001A5014"/>
    <w:rsid w:val="001A5112"/>
    <w:rsid w:val="001A54BB"/>
    <w:rsid w:val="001A570B"/>
    <w:rsid w:val="001A72C1"/>
    <w:rsid w:val="001A7AA3"/>
    <w:rsid w:val="001A7BD0"/>
    <w:rsid w:val="001B064B"/>
    <w:rsid w:val="001B0B66"/>
    <w:rsid w:val="001B1510"/>
    <w:rsid w:val="001B3043"/>
    <w:rsid w:val="001B36AF"/>
    <w:rsid w:val="001B3A10"/>
    <w:rsid w:val="001B3ADD"/>
    <w:rsid w:val="001B3EC5"/>
    <w:rsid w:val="001B4388"/>
    <w:rsid w:val="001B43C0"/>
    <w:rsid w:val="001B469B"/>
    <w:rsid w:val="001B48F2"/>
    <w:rsid w:val="001B4FA5"/>
    <w:rsid w:val="001B5430"/>
    <w:rsid w:val="001B6281"/>
    <w:rsid w:val="001B63A9"/>
    <w:rsid w:val="001B750A"/>
    <w:rsid w:val="001B7D4B"/>
    <w:rsid w:val="001C04EE"/>
    <w:rsid w:val="001C0ABE"/>
    <w:rsid w:val="001C0C97"/>
    <w:rsid w:val="001C1790"/>
    <w:rsid w:val="001C182E"/>
    <w:rsid w:val="001C1F3A"/>
    <w:rsid w:val="001C1FC3"/>
    <w:rsid w:val="001C27D6"/>
    <w:rsid w:val="001C2CC9"/>
    <w:rsid w:val="001C3959"/>
    <w:rsid w:val="001C39CF"/>
    <w:rsid w:val="001C3CAA"/>
    <w:rsid w:val="001C3DEF"/>
    <w:rsid w:val="001C40C8"/>
    <w:rsid w:val="001C4411"/>
    <w:rsid w:val="001C5B75"/>
    <w:rsid w:val="001C5E72"/>
    <w:rsid w:val="001C627C"/>
    <w:rsid w:val="001C65A8"/>
    <w:rsid w:val="001C68B6"/>
    <w:rsid w:val="001C6A1C"/>
    <w:rsid w:val="001C6F90"/>
    <w:rsid w:val="001D0C53"/>
    <w:rsid w:val="001D0CEE"/>
    <w:rsid w:val="001D12C4"/>
    <w:rsid w:val="001D1894"/>
    <w:rsid w:val="001D1EE4"/>
    <w:rsid w:val="001D32C4"/>
    <w:rsid w:val="001D4D41"/>
    <w:rsid w:val="001D6119"/>
    <w:rsid w:val="001D6690"/>
    <w:rsid w:val="001D6C4C"/>
    <w:rsid w:val="001D6D59"/>
    <w:rsid w:val="001D76CD"/>
    <w:rsid w:val="001D7C7A"/>
    <w:rsid w:val="001E00BD"/>
    <w:rsid w:val="001E0669"/>
    <w:rsid w:val="001E1319"/>
    <w:rsid w:val="001E1457"/>
    <w:rsid w:val="001E1893"/>
    <w:rsid w:val="001E1AC1"/>
    <w:rsid w:val="001E1E2D"/>
    <w:rsid w:val="001E1EAA"/>
    <w:rsid w:val="001E2243"/>
    <w:rsid w:val="001E2467"/>
    <w:rsid w:val="001E2835"/>
    <w:rsid w:val="001E2948"/>
    <w:rsid w:val="001E327E"/>
    <w:rsid w:val="001E3699"/>
    <w:rsid w:val="001E378C"/>
    <w:rsid w:val="001E4E11"/>
    <w:rsid w:val="001E5477"/>
    <w:rsid w:val="001E54A7"/>
    <w:rsid w:val="001E6452"/>
    <w:rsid w:val="001E64A7"/>
    <w:rsid w:val="001E6729"/>
    <w:rsid w:val="001E6862"/>
    <w:rsid w:val="001E7007"/>
    <w:rsid w:val="001E7094"/>
    <w:rsid w:val="001E7781"/>
    <w:rsid w:val="001E77AA"/>
    <w:rsid w:val="001F05BA"/>
    <w:rsid w:val="001F060E"/>
    <w:rsid w:val="001F11A1"/>
    <w:rsid w:val="001F1C19"/>
    <w:rsid w:val="001F1D29"/>
    <w:rsid w:val="001F224F"/>
    <w:rsid w:val="001F24AC"/>
    <w:rsid w:val="001F2C81"/>
    <w:rsid w:val="001F3539"/>
    <w:rsid w:val="001F37E3"/>
    <w:rsid w:val="001F3A4A"/>
    <w:rsid w:val="001F3ADD"/>
    <w:rsid w:val="001F4049"/>
    <w:rsid w:val="001F48D7"/>
    <w:rsid w:val="001F4A5D"/>
    <w:rsid w:val="001F4CB8"/>
    <w:rsid w:val="001F4E3E"/>
    <w:rsid w:val="001F562B"/>
    <w:rsid w:val="001F5798"/>
    <w:rsid w:val="001F5AE2"/>
    <w:rsid w:val="001F6193"/>
    <w:rsid w:val="001F7957"/>
    <w:rsid w:val="002001A8"/>
    <w:rsid w:val="00200368"/>
    <w:rsid w:val="00200A44"/>
    <w:rsid w:val="00200C30"/>
    <w:rsid w:val="002011D2"/>
    <w:rsid w:val="00201307"/>
    <w:rsid w:val="002014C9"/>
    <w:rsid w:val="00201961"/>
    <w:rsid w:val="00201C4B"/>
    <w:rsid w:val="00201EBC"/>
    <w:rsid w:val="002036E2"/>
    <w:rsid w:val="00203DDF"/>
    <w:rsid w:val="00203E45"/>
    <w:rsid w:val="00203F56"/>
    <w:rsid w:val="002040F0"/>
    <w:rsid w:val="0020432A"/>
    <w:rsid w:val="00204345"/>
    <w:rsid w:val="00204466"/>
    <w:rsid w:val="0020471F"/>
    <w:rsid w:val="002048E5"/>
    <w:rsid w:val="002052EF"/>
    <w:rsid w:val="00205B93"/>
    <w:rsid w:val="00205E44"/>
    <w:rsid w:val="00205E61"/>
    <w:rsid w:val="00206275"/>
    <w:rsid w:val="0020636A"/>
    <w:rsid w:val="00206BA0"/>
    <w:rsid w:val="00206C17"/>
    <w:rsid w:val="00206C85"/>
    <w:rsid w:val="00206E0B"/>
    <w:rsid w:val="00207436"/>
    <w:rsid w:val="00210674"/>
    <w:rsid w:val="00210675"/>
    <w:rsid w:val="00211254"/>
    <w:rsid w:val="0021188D"/>
    <w:rsid w:val="00211B12"/>
    <w:rsid w:val="002121EF"/>
    <w:rsid w:val="00212930"/>
    <w:rsid w:val="00212CA4"/>
    <w:rsid w:val="0021349E"/>
    <w:rsid w:val="00213526"/>
    <w:rsid w:val="00213744"/>
    <w:rsid w:val="00213BF3"/>
    <w:rsid w:val="0021402F"/>
    <w:rsid w:val="00214250"/>
    <w:rsid w:val="0021467C"/>
    <w:rsid w:val="00214760"/>
    <w:rsid w:val="00214CF5"/>
    <w:rsid w:val="0021582F"/>
    <w:rsid w:val="002159E9"/>
    <w:rsid w:val="002178BC"/>
    <w:rsid w:val="00217A31"/>
    <w:rsid w:val="00217F17"/>
    <w:rsid w:val="0022017A"/>
    <w:rsid w:val="00220CA3"/>
    <w:rsid w:val="00220CD8"/>
    <w:rsid w:val="00221582"/>
    <w:rsid w:val="00221C1D"/>
    <w:rsid w:val="00221E59"/>
    <w:rsid w:val="00222852"/>
    <w:rsid w:val="002230EA"/>
    <w:rsid w:val="0022351F"/>
    <w:rsid w:val="0022489B"/>
    <w:rsid w:val="00224F33"/>
    <w:rsid w:val="00225160"/>
    <w:rsid w:val="00226016"/>
    <w:rsid w:val="002260BA"/>
    <w:rsid w:val="00227400"/>
    <w:rsid w:val="00227791"/>
    <w:rsid w:val="002302E9"/>
    <w:rsid w:val="00230792"/>
    <w:rsid w:val="00230F09"/>
    <w:rsid w:val="00231177"/>
    <w:rsid w:val="00231B6C"/>
    <w:rsid w:val="0023287D"/>
    <w:rsid w:val="00232CF0"/>
    <w:rsid w:val="002332CC"/>
    <w:rsid w:val="00233709"/>
    <w:rsid w:val="00233C2B"/>
    <w:rsid w:val="00233C56"/>
    <w:rsid w:val="002346E9"/>
    <w:rsid w:val="00234942"/>
    <w:rsid w:val="00234ADB"/>
    <w:rsid w:val="00234F6A"/>
    <w:rsid w:val="00235845"/>
    <w:rsid w:val="00236A39"/>
    <w:rsid w:val="00236AA1"/>
    <w:rsid w:val="0023738E"/>
    <w:rsid w:val="00237E2A"/>
    <w:rsid w:val="00240106"/>
    <w:rsid w:val="0024021A"/>
    <w:rsid w:val="00240712"/>
    <w:rsid w:val="00240D42"/>
    <w:rsid w:val="0024115D"/>
    <w:rsid w:val="002411FA"/>
    <w:rsid w:val="0024185C"/>
    <w:rsid w:val="002420CB"/>
    <w:rsid w:val="0024239D"/>
    <w:rsid w:val="0024264E"/>
    <w:rsid w:val="0024266A"/>
    <w:rsid w:val="00242715"/>
    <w:rsid w:val="00242771"/>
    <w:rsid w:val="002432E9"/>
    <w:rsid w:val="00243408"/>
    <w:rsid w:val="00243A00"/>
    <w:rsid w:val="00243D23"/>
    <w:rsid w:val="002443FE"/>
    <w:rsid w:val="0024464E"/>
    <w:rsid w:val="00245722"/>
    <w:rsid w:val="00246382"/>
    <w:rsid w:val="00246C35"/>
    <w:rsid w:val="00246D2B"/>
    <w:rsid w:val="0024737C"/>
    <w:rsid w:val="00247416"/>
    <w:rsid w:val="002474AA"/>
    <w:rsid w:val="00247566"/>
    <w:rsid w:val="0024770B"/>
    <w:rsid w:val="00247C07"/>
    <w:rsid w:val="00247D5C"/>
    <w:rsid w:val="0025032F"/>
    <w:rsid w:val="00250420"/>
    <w:rsid w:val="0025173F"/>
    <w:rsid w:val="002517CF"/>
    <w:rsid w:val="00251D30"/>
    <w:rsid w:val="0025201A"/>
    <w:rsid w:val="00252570"/>
    <w:rsid w:val="002525A3"/>
    <w:rsid w:val="002526E0"/>
    <w:rsid w:val="00252739"/>
    <w:rsid w:val="00254319"/>
    <w:rsid w:val="00254D66"/>
    <w:rsid w:val="00254DA9"/>
    <w:rsid w:val="002552DF"/>
    <w:rsid w:val="0025572A"/>
    <w:rsid w:val="00255F10"/>
    <w:rsid w:val="00256627"/>
    <w:rsid w:val="002603A8"/>
    <w:rsid w:val="00260780"/>
    <w:rsid w:val="00260A43"/>
    <w:rsid w:val="00260E40"/>
    <w:rsid w:val="002610A3"/>
    <w:rsid w:val="002613F0"/>
    <w:rsid w:val="00261477"/>
    <w:rsid w:val="00261596"/>
    <w:rsid w:val="00262403"/>
    <w:rsid w:val="00262448"/>
    <w:rsid w:val="00262612"/>
    <w:rsid w:val="002627CE"/>
    <w:rsid w:val="00262F54"/>
    <w:rsid w:val="0026346A"/>
    <w:rsid w:val="002640AC"/>
    <w:rsid w:val="0026439D"/>
    <w:rsid w:val="00264734"/>
    <w:rsid w:val="00264DB0"/>
    <w:rsid w:val="00265822"/>
    <w:rsid w:val="00265D24"/>
    <w:rsid w:val="00265D26"/>
    <w:rsid w:val="00265D9D"/>
    <w:rsid w:val="00266452"/>
    <w:rsid w:val="002669E8"/>
    <w:rsid w:val="0026771B"/>
    <w:rsid w:val="0026786D"/>
    <w:rsid w:val="002720E1"/>
    <w:rsid w:val="00272617"/>
    <w:rsid w:val="00272D21"/>
    <w:rsid w:val="00273AA2"/>
    <w:rsid w:val="00273CA1"/>
    <w:rsid w:val="00273DE3"/>
    <w:rsid w:val="00273F63"/>
    <w:rsid w:val="00275DA6"/>
    <w:rsid w:val="00276C79"/>
    <w:rsid w:val="00276C92"/>
    <w:rsid w:val="00276E5A"/>
    <w:rsid w:val="0027744F"/>
    <w:rsid w:val="002778F0"/>
    <w:rsid w:val="002779B5"/>
    <w:rsid w:val="00280384"/>
    <w:rsid w:val="002808F8"/>
    <w:rsid w:val="002813DF"/>
    <w:rsid w:val="00281796"/>
    <w:rsid w:val="002821C6"/>
    <w:rsid w:val="002827A9"/>
    <w:rsid w:val="0028282B"/>
    <w:rsid w:val="0028295F"/>
    <w:rsid w:val="00282F60"/>
    <w:rsid w:val="00283FB2"/>
    <w:rsid w:val="00284578"/>
    <w:rsid w:val="00284592"/>
    <w:rsid w:val="00284800"/>
    <w:rsid w:val="00284C6C"/>
    <w:rsid w:val="00285DE4"/>
    <w:rsid w:val="00285E6D"/>
    <w:rsid w:val="00286011"/>
    <w:rsid w:val="00286C30"/>
    <w:rsid w:val="0028726E"/>
    <w:rsid w:val="00287625"/>
    <w:rsid w:val="002878B1"/>
    <w:rsid w:val="002908C8"/>
    <w:rsid w:val="00290B06"/>
    <w:rsid w:val="00290DA1"/>
    <w:rsid w:val="00291F43"/>
    <w:rsid w:val="00291FD5"/>
    <w:rsid w:val="00293ACC"/>
    <w:rsid w:val="00294168"/>
    <w:rsid w:val="002941DC"/>
    <w:rsid w:val="00294549"/>
    <w:rsid w:val="00294C35"/>
    <w:rsid w:val="00294E02"/>
    <w:rsid w:val="00294E9C"/>
    <w:rsid w:val="00294F97"/>
    <w:rsid w:val="00295A87"/>
    <w:rsid w:val="00295E76"/>
    <w:rsid w:val="00296043"/>
    <w:rsid w:val="00296876"/>
    <w:rsid w:val="00296B46"/>
    <w:rsid w:val="00296BC5"/>
    <w:rsid w:val="00297594"/>
    <w:rsid w:val="002975D5"/>
    <w:rsid w:val="00297683"/>
    <w:rsid w:val="002A04AA"/>
    <w:rsid w:val="002A059B"/>
    <w:rsid w:val="002A0669"/>
    <w:rsid w:val="002A0AA8"/>
    <w:rsid w:val="002A1C40"/>
    <w:rsid w:val="002A1FA9"/>
    <w:rsid w:val="002A2089"/>
    <w:rsid w:val="002A323F"/>
    <w:rsid w:val="002A4763"/>
    <w:rsid w:val="002A4890"/>
    <w:rsid w:val="002A4D85"/>
    <w:rsid w:val="002A4DD7"/>
    <w:rsid w:val="002A5608"/>
    <w:rsid w:val="002A5683"/>
    <w:rsid w:val="002A5BDB"/>
    <w:rsid w:val="002A5CBF"/>
    <w:rsid w:val="002A5CDE"/>
    <w:rsid w:val="002A5D26"/>
    <w:rsid w:val="002A5E20"/>
    <w:rsid w:val="002A7A17"/>
    <w:rsid w:val="002A7CA6"/>
    <w:rsid w:val="002B0B53"/>
    <w:rsid w:val="002B0DD7"/>
    <w:rsid w:val="002B1163"/>
    <w:rsid w:val="002B122E"/>
    <w:rsid w:val="002B1DCD"/>
    <w:rsid w:val="002B2A89"/>
    <w:rsid w:val="002B2AF2"/>
    <w:rsid w:val="002B2BEE"/>
    <w:rsid w:val="002B2D59"/>
    <w:rsid w:val="002B2EAB"/>
    <w:rsid w:val="002B33F6"/>
    <w:rsid w:val="002B3881"/>
    <w:rsid w:val="002B408C"/>
    <w:rsid w:val="002B4294"/>
    <w:rsid w:val="002B4494"/>
    <w:rsid w:val="002B51D1"/>
    <w:rsid w:val="002B52A1"/>
    <w:rsid w:val="002B5454"/>
    <w:rsid w:val="002B5A50"/>
    <w:rsid w:val="002B5AA7"/>
    <w:rsid w:val="002B6129"/>
    <w:rsid w:val="002B6615"/>
    <w:rsid w:val="002B6A41"/>
    <w:rsid w:val="002B6C57"/>
    <w:rsid w:val="002B7043"/>
    <w:rsid w:val="002C031B"/>
    <w:rsid w:val="002C0519"/>
    <w:rsid w:val="002C14DC"/>
    <w:rsid w:val="002C1819"/>
    <w:rsid w:val="002C213C"/>
    <w:rsid w:val="002C2E88"/>
    <w:rsid w:val="002C3089"/>
    <w:rsid w:val="002C3273"/>
    <w:rsid w:val="002C3CA8"/>
    <w:rsid w:val="002C3DF0"/>
    <w:rsid w:val="002C45A3"/>
    <w:rsid w:val="002C50DD"/>
    <w:rsid w:val="002C51AD"/>
    <w:rsid w:val="002C5253"/>
    <w:rsid w:val="002C58AE"/>
    <w:rsid w:val="002C5D8D"/>
    <w:rsid w:val="002C6556"/>
    <w:rsid w:val="002C6DC1"/>
    <w:rsid w:val="002C6F40"/>
    <w:rsid w:val="002C703E"/>
    <w:rsid w:val="002C74C9"/>
    <w:rsid w:val="002D0395"/>
    <w:rsid w:val="002D04F0"/>
    <w:rsid w:val="002D05AA"/>
    <w:rsid w:val="002D11CE"/>
    <w:rsid w:val="002D11F9"/>
    <w:rsid w:val="002D122B"/>
    <w:rsid w:val="002D1F44"/>
    <w:rsid w:val="002D227D"/>
    <w:rsid w:val="002D2953"/>
    <w:rsid w:val="002D2E8F"/>
    <w:rsid w:val="002D31E2"/>
    <w:rsid w:val="002D34A8"/>
    <w:rsid w:val="002D35A5"/>
    <w:rsid w:val="002D3A82"/>
    <w:rsid w:val="002D45E3"/>
    <w:rsid w:val="002D471A"/>
    <w:rsid w:val="002D5493"/>
    <w:rsid w:val="002D622D"/>
    <w:rsid w:val="002D67E4"/>
    <w:rsid w:val="002D6953"/>
    <w:rsid w:val="002D6CDA"/>
    <w:rsid w:val="002D7367"/>
    <w:rsid w:val="002D75DF"/>
    <w:rsid w:val="002D7AC2"/>
    <w:rsid w:val="002E0397"/>
    <w:rsid w:val="002E08DA"/>
    <w:rsid w:val="002E0965"/>
    <w:rsid w:val="002E0B8F"/>
    <w:rsid w:val="002E1DE8"/>
    <w:rsid w:val="002E228A"/>
    <w:rsid w:val="002E293D"/>
    <w:rsid w:val="002E29A9"/>
    <w:rsid w:val="002E2C1B"/>
    <w:rsid w:val="002E349F"/>
    <w:rsid w:val="002E355F"/>
    <w:rsid w:val="002E374B"/>
    <w:rsid w:val="002E387C"/>
    <w:rsid w:val="002E460A"/>
    <w:rsid w:val="002E551B"/>
    <w:rsid w:val="002E5E2B"/>
    <w:rsid w:val="002E5E58"/>
    <w:rsid w:val="002E6A0E"/>
    <w:rsid w:val="002F01E2"/>
    <w:rsid w:val="002F055C"/>
    <w:rsid w:val="002F078E"/>
    <w:rsid w:val="002F096D"/>
    <w:rsid w:val="002F0BBE"/>
    <w:rsid w:val="002F1AC8"/>
    <w:rsid w:val="002F1F43"/>
    <w:rsid w:val="002F21F7"/>
    <w:rsid w:val="002F340A"/>
    <w:rsid w:val="002F3F30"/>
    <w:rsid w:val="002F479A"/>
    <w:rsid w:val="002F4CC6"/>
    <w:rsid w:val="002F5704"/>
    <w:rsid w:val="002F5EEF"/>
    <w:rsid w:val="002F632A"/>
    <w:rsid w:val="002F6B12"/>
    <w:rsid w:val="002F6EC5"/>
    <w:rsid w:val="002F6F31"/>
    <w:rsid w:val="002F79B5"/>
    <w:rsid w:val="00300975"/>
    <w:rsid w:val="00300A1E"/>
    <w:rsid w:val="0030190D"/>
    <w:rsid w:val="003023C1"/>
    <w:rsid w:val="0030371C"/>
    <w:rsid w:val="0030388C"/>
    <w:rsid w:val="00303899"/>
    <w:rsid w:val="003039F2"/>
    <w:rsid w:val="00303A4D"/>
    <w:rsid w:val="00303CF0"/>
    <w:rsid w:val="00304209"/>
    <w:rsid w:val="00304B3A"/>
    <w:rsid w:val="003051D5"/>
    <w:rsid w:val="003051F6"/>
    <w:rsid w:val="00305275"/>
    <w:rsid w:val="00305356"/>
    <w:rsid w:val="00305798"/>
    <w:rsid w:val="00305F7E"/>
    <w:rsid w:val="00305FBF"/>
    <w:rsid w:val="003062AA"/>
    <w:rsid w:val="00306988"/>
    <w:rsid w:val="00306ECF"/>
    <w:rsid w:val="00307E26"/>
    <w:rsid w:val="00310078"/>
    <w:rsid w:val="00310320"/>
    <w:rsid w:val="0031037A"/>
    <w:rsid w:val="00310ACE"/>
    <w:rsid w:val="0031101D"/>
    <w:rsid w:val="00311BA1"/>
    <w:rsid w:val="00311CA8"/>
    <w:rsid w:val="003122D0"/>
    <w:rsid w:val="003127FE"/>
    <w:rsid w:val="00312905"/>
    <w:rsid w:val="00312E56"/>
    <w:rsid w:val="00312F33"/>
    <w:rsid w:val="003135C9"/>
    <w:rsid w:val="003137F9"/>
    <w:rsid w:val="003139C5"/>
    <w:rsid w:val="003139D2"/>
    <w:rsid w:val="00313CDC"/>
    <w:rsid w:val="0031402F"/>
    <w:rsid w:val="00314456"/>
    <w:rsid w:val="003144A8"/>
    <w:rsid w:val="00314CC8"/>
    <w:rsid w:val="00314CD3"/>
    <w:rsid w:val="0031633D"/>
    <w:rsid w:val="00316622"/>
    <w:rsid w:val="00316BE4"/>
    <w:rsid w:val="003171EB"/>
    <w:rsid w:val="00317513"/>
    <w:rsid w:val="00317A7F"/>
    <w:rsid w:val="0032010B"/>
    <w:rsid w:val="003202A7"/>
    <w:rsid w:val="00321656"/>
    <w:rsid w:val="00321B90"/>
    <w:rsid w:val="00322374"/>
    <w:rsid w:val="00322434"/>
    <w:rsid w:val="0032254C"/>
    <w:rsid w:val="003225DA"/>
    <w:rsid w:val="00322D76"/>
    <w:rsid w:val="00322DBD"/>
    <w:rsid w:val="003237C4"/>
    <w:rsid w:val="00323B84"/>
    <w:rsid w:val="00323CDC"/>
    <w:rsid w:val="00325540"/>
    <w:rsid w:val="00325BC2"/>
    <w:rsid w:val="00326358"/>
    <w:rsid w:val="00326C6C"/>
    <w:rsid w:val="00327477"/>
    <w:rsid w:val="003274DD"/>
    <w:rsid w:val="00331481"/>
    <w:rsid w:val="0033156C"/>
    <w:rsid w:val="00331749"/>
    <w:rsid w:val="003317AE"/>
    <w:rsid w:val="003317D2"/>
    <w:rsid w:val="00331F2B"/>
    <w:rsid w:val="00332149"/>
    <w:rsid w:val="003324C7"/>
    <w:rsid w:val="003325BE"/>
    <w:rsid w:val="00332D26"/>
    <w:rsid w:val="0033311C"/>
    <w:rsid w:val="00333927"/>
    <w:rsid w:val="00333AEF"/>
    <w:rsid w:val="00333C4A"/>
    <w:rsid w:val="0033422C"/>
    <w:rsid w:val="00334738"/>
    <w:rsid w:val="00334DD7"/>
    <w:rsid w:val="00335014"/>
    <w:rsid w:val="0033530B"/>
    <w:rsid w:val="00335962"/>
    <w:rsid w:val="003361F0"/>
    <w:rsid w:val="00336C4E"/>
    <w:rsid w:val="00337624"/>
    <w:rsid w:val="00337C39"/>
    <w:rsid w:val="00340241"/>
    <w:rsid w:val="00340FF4"/>
    <w:rsid w:val="003410EA"/>
    <w:rsid w:val="0034117C"/>
    <w:rsid w:val="003418C7"/>
    <w:rsid w:val="003420D8"/>
    <w:rsid w:val="003420F6"/>
    <w:rsid w:val="003421D0"/>
    <w:rsid w:val="00342293"/>
    <w:rsid w:val="003422E4"/>
    <w:rsid w:val="003429DB"/>
    <w:rsid w:val="003431B7"/>
    <w:rsid w:val="00343884"/>
    <w:rsid w:val="00343E43"/>
    <w:rsid w:val="00343FBA"/>
    <w:rsid w:val="00344C5B"/>
    <w:rsid w:val="00344EFB"/>
    <w:rsid w:val="003457D8"/>
    <w:rsid w:val="003459CD"/>
    <w:rsid w:val="003468D1"/>
    <w:rsid w:val="003477D4"/>
    <w:rsid w:val="00347804"/>
    <w:rsid w:val="00347DCB"/>
    <w:rsid w:val="00347F87"/>
    <w:rsid w:val="00347FCB"/>
    <w:rsid w:val="003511BA"/>
    <w:rsid w:val="00351378"/>
    <w:rsid w:val="00351565"/>
    <w:rsid w:val="00352508"/>
    <w:rsid w:val="003525C8"/>
    <w:rsid w:val="003530C3"/>
    <w:rsid w:val="003531DD"/>
    <w:rsid w:val="00353CB4"/>
    <w:rsid w:val="0035477F"/>
    <w:rsid w:val="00354C6A"/>
    <w:rsid w:val="00354E52"/>
    <w:rsid w:val="0035519E"/>
    <w:rsid w:val="003558DA"/>
    <w:rsid w:val="00355D15"/>
    <w:rsid w:val="00357652"/>
    <w:rsid w:val="00357A10"/>
    <w:rsid w:val="00357CD5"/>
    <w:rsid w:val="00361B58"/>
    <w:rsid w:val="00361C16"/>
    <w:rsid w:val="00362179"/>
    <w:rsid w:val="003621C8"/>
    <w:rsid w:val="003623ED"/>
    <w:rsid w:val="003624C5"/>
    <w:rsid w:val="00363399"/>
    <w:rsid w:val="00363573"/>
    <w:rsid w:val="00363803"/>
    <w:rsid w:val="00363DDE"/>
    <w:rsid w:val="003646EA"/>
    <w:rsid w:val="00365311"/>
    <w:rsid w:val="00366ABB"/>
    <w:rsid w:val="00366E7A"/>
    <w:rsid w:val="003671C6"/>
    <w:rsid w:val="00367DC6"/>
    <w:rsid w:val="00370F84"/>
    <w:rsid w:val="00371021"/>
    <w:rsid w:val="00371467"/>
    <w:rsid w:val="003716BA"/>
    <w:rsid w:val="00371B54"/>
    <w:rsid w:val="003722A4"/>
    <w:rsid w:val="003723E6"/>
    <w:rsid w:val="00372E94"/>
    <w:rsid w:val="0037353F"/>
    <w:rsid w:val="003736AE"/>
    <w:rsid w:val="00373842"/>
    <w:rsid w:val="003740BF"/>
    <w:rsid w:val="003745FB"/>
    <w:rsid w:val="0037492B"/>
    <w:rsid w:val="0037493E"/>
    <w:rsid w:val="003749EC"/>
    <w:rsid w:val="00374EDC"/>
    <w:rsid w:val="00375112"/>
    <w:rsid w:val="00375D0A"/>
    <w:rsid w:val="00375E9A"/>
    <w:rsid w:val="0037645B"/>
    <w:rsid w:val="00376AD3"/>
    <w:rsid w:val="00376BC1"/>
    <w:rsid w:val="00377CEE"/>
    <w:rsid w:val="003803CE"/>
    <w:rsid w:val="0038079A"/>
    <w:rsid w:val="00382355"/>
    <w:rsid w:val="00382DA4"/>
    <w:rsid w:val="00383182"/>
    <w:rsid w:val="003832C4"/>
    <w:rsid w:val="00383667"/>
    <w:rsid w:val="00383E8F"/>
    <w:rsid w:val="00384176"/>
    <w:rsid w:val="003843CC"/>
    <w:rsid w:val="003844AC"/>
    <w:rsid w:val="00384F26"/>
    <w:rsid w:val="00385B3B"/>
    <w:rsid w:val="003864AA"/>
    <w:rsid w:val="00386A8F"/>
    <w:rsid w:val="00386B6F"/>
    <w:rsid w:val="003871E2"/>
    <w:rsid w:val="003873DE"/>
    <w:rsid w:val="003909A1"/>
    <w:rsid w:val="00390D8A"/>
    <w:rsid w:val="003912C3"/>
    <w:rsid w:val="0039178A"/>
    <w:rsid w:val="00391A85"/>
    <w:rsid w:val="00391E32"/>
    <w:rsid w:val="00392181"/>
    <w:rsid w:val="0039239C"/>
    <w:rsid w:val="00392727"/>
    <w:rsid w:val="00392961"/>
    <w:rsid w:val="00393B89"/>
    <w:rsid w:val="00393E1A"/>
    <w:rsid w:val="00393E4F"/>
    <w:rsid w:val="00394A4A"/>
    <w:rsid w:val="00395783"/>
    <w:rsid w:val="00395A26"/>
    <w:rsid w:val="00395A4E"/>
    <w:rsid w:val="00395B69"/>
    <w:rsid w:val="003960F2"/>
    <w:rsid w:val="00396378"/>
    <w:rsid w:val="003968CF"/>
    <w:rsid w:val="00397611"/>
    <w:rsid w:val="00397AE8"/>
    <w:rsid w:val="00397BAF"/>
    <w:rsid w:val="00397C88"/>
    <w:rsid w:val="003A02B7"/>
    <w:rsid w:val="003A066B"/>
    <w:rsid w:val="003A09B1"/>
    <w:rsid w:val="003A0A8A"/>
    <w:rsid w:val="003A0C6A"/>
    <w:rsid w:val="003A10EF"/>
    <w:rsid w:val="003A128D"/>
    <w:rsid w:val="003A1FB2"/>
    <w:rsid w:val="003A2028"/>
    <w:rsid w:val="003A2579"/>
    <w:rsid w:val="003A2926"/>
    <w:rsid w:val="003A3127"/>
    <w:rsid w:val="003A34E5"/>
    <w:rsid w:val="003A3507"/>
    <w:rsid w:val="003A355F"/>
    <w:rsid w:val="003A443D"/>
    <w:rsid w:val="003A539F"/>
    <w:rsid w:val="003A5AF0"/>
    <w:rsid w:val="003A5E62"/>
    <w:rsid w:val="003A5F9D"/>
    <w:rsid w:val="003A6834"/>
    <w:rsid w:val="003A68A1"/>
    <w:rsid w:val="003A6BEF"/>
    <w:rsid w:val="003A6C09"/>
    <w:rsid w:val="003A6D0E"/>
    <w:rsid w:val="003A6FAC"/>
    <w:rsid w:val="003A77F3"/>
    <w:rsid w:val="003A7A04"/>
    <w:rsid w:val="003B01A9"/>
    <w:rsid w:val="003B096D"/>
    <w:rsid w:val="003B0F51"/>
    <w:rsid w:val="003B1962"/>
    <w:rsid w:val="003B1AED"/>
    <w:rsid w:val="003B1AFD"/>
    <w:rsid w:val="003B2EA1"/>
    <w:rsid w:val="003B37B3"/>
    <w:rsid w:val="003B4050"/>
    <w:rsid w:val="003B43F9"/>
    <w:rsid w:val="003B5B3D"/>
    <w:rsid w:val="003B5E4E"/>
    <w:rsid w:val="003B6EC5"/>
    <w:rsid w:val="003B6EDD"/>
    <w:rsid w:val="003B7344"/>
    <w:rsid w:val="003C00BD"/>
    <w:rsid w:val="003C1430"/>
    <w:rsid w:val="003C1499"/>
    <w:rsid w:val="003C15B3"/>
    <w:rsid w:val="003C15EA"/>
    <w:rsid w:val="003C1767"/>
    <w:rsid w:val="003C1CF1"/>
    <w:rsid w:val="003C2016"/>
    <w:rsid w:val="003C409E"/>
    <w:rsid w:val="003C4264"/>
    <w:rsid w:val="003C439D"/>
    <w:rsid w:val="003C4E3B"/>
    <w:rsid w:val="003C4EDE"/>
    <w:rsid w:val="003C599D"/>
    <w:rsid w:val="003C5F9A"/>
    <w:rsid w:val="003C6E5B"/>
    <w:rsid w:val="003C774D"/>
    <w:rsid w:val="003D06D4"/>
    <w:rsid w:val="003D0BBB"/>
    <w:rsid w:val="003D11C5"/>
    <w:rsid w:val="003D1CA5"/>
    <w:rsid w:val="003D2352"/>
    <w:rsid w:val="003D2460"/>
    <w:rsid w:val="003D2BE0"/>
    <w:rsid w:val="003D2C8B"/>
    <w:rsid w:val="003D3004"/>
    <w:rsid w:val="003D355A"/>
    <w:rsid w:val="003D36D2"/>
    <w:rsid w:val="003D3F37"/>
    <w:rsid w:val="003D3FC7"/>
    <w:rsid w:val="003D4E46"/>
    <w:rsid w:val="003D4E9B"/>
    <w:rsid w:val="003D5BA9"/>
    <w:rsid w:val="003D6220"/>
    <w:rsid w:val="003D69D1"/>
    <w:rsid w:val="003D6B3A"/>
    <w:rsid w:val="003D72D4"/>
    <w:rsid w:val="003D78C2"/>
    <w:rsid w:val="003E1158"/>
    <w:rsid w:val="003E15CD"/>
    <w:rsid w:val="003E192A"/>
    <w:rsid w:val="003E1D99"/>
    <w:rsid w:val="003E1E30"/>
    <w:rsid w:val="003E1FFB"/>
    <w:rsid w:val="003E2A70"/>
    <w:rsid w:val="003E3024"/>
    <w:rsid w:val="003E4E99"/>
    <w:rsid w:val="003E592D"/>
    <w:rsid w:val="003E60C2"/>
    <w:rsid w:val="003E65C3"/>
    <w:rsid w:val="003E66B5"/>
    <w:rsid w:val="003E712A"/>
    <w:rsid w:val="003E7F98"/>
    <w:rsid w:val="003F0D4C"/>
    <w:rsid w:val="003F0D88"/>
    <w:rsid w:val="003F0FFB"/>
    <w:rsid w:val="003F18A7"/>
    <w:rsid w:val="003F2D02"/>
    <w:rsid w:val="003F31DC"/>
    <w:rsid w:val="003F3203"/>
    <w:rsid w:val="003F362B"/>
    <w:rsid w:val="003F36E9"/>
    <w:rsid w:val="003F3B72"/>
    <w:rsid w:val="003F3D96"/>
    <w:rsid w:val="003F3F42"/>
    <w:rsid w:val="003F4510"/>
    <w:rsid w:val="003F4E66"/>
    <w:rsid w:val="003F4EF1"/>
    <w:rsid w:val="003F58E9"/>
    <w:rsid w:val="003F5B39"/>
    <w:rsid w:val="003F5F56"/>
    <w:rsid w:val="003F6545"/>
    <w:rsid w:val="003F74CF"/>
    <w:rsid w:val="003F7555"/>
    <w:rsid w:val="003F77AE"/>
    <w:rsid w:val="003F7D59"/>
    <w:rsid w:val="003F7DAD"/>
    <w:rsid w:val="003F7DCB"/>
    <w:rsid w:val="0040040E"/>
    <w:rsid w:val="004004E3"/>
    <w:rsid w:val="00400636"/>
    <w:rsid w:val="004009AB"/>
    <w:rsid w:val="00400ABC"/>
    <w:rsid w:val="00400B3A"/>
    <w:rsid w:val="00401A5A"/>
    <w:rsid w:val="00401B98"/>
    <w:rsid w:val="00402AA0"/>
    <w:rsid w:val="00402C0E"/>
    <w:rsid w:val="00402C6D"/>
    <w:rsid w:val="00403546"/>
    <w:rsid w:val="00403595"/>
    <w:rsid w:val="00403BAD"/>
    <w:rsid w:val="004040A0"/>
    <w:rsid w:val="00405398"/>
    <w:rsid w:val="0040566E"/>
    <w:rsid w:val="0040644A"/>
    <w:rsid w:val="00406913"/>
    <w:rsid w:val="00407461"/>
    <w:rsid w:val="004079C8"/>
    <w:rsid w:val="00407D18"/>
    <w:rsid w:val="00410670"/>
    <w:rsid w:val="0041096F"/>
    <w:rsid w:val="004109B1"/>
    <w:rsid w:val="00411286"/>
    <w:rsid w:val="00411350"/>
    <w:rsid w:val="004125B4"/>
    <w:rsid w:val="00412A39"/>
    <w:rsid w:val="00413008"/>
    <w:rsid w:val="00413216"/>
    <w:rsid w:val="00413B20"/>
    <w:rsid w:val="004140CA"/>
    <w:rsid w:val="0041429A"/>
    <w:rsid w:val="004142F7"/>
    <w:rsid w:val="0041467A"/>
    <w:rsid w:val="004153F1"/>
    <w:rsid w:val="00415C03"/>
    <w:rsid w:val="004166AB"/>
    <w:rsid w:val="0041679B"/>
    <w:rsid w:val="00416C99"/>
    <w:rsid w:val="0041735E"/>
    <w:rsid w:val="004177BE"/>
    <w:rsid w:val="00417FB9"/>
    <w:rsid w:val="004202C6"/>
    <w:rsid w:val="00420941"/>
    <w:rsid w:val="00420AE9"/>
    <w:rsid w:val="00420C17"/>
    <w:rsid w:val="0042128E"/>
    <w:rsid w:val="00422442"/>
    <w:rsid w:val="00422AB7"/>
    <w:rsid w:val="00422EAD"/>
    <w:rsid w:val="0042317D"/>
    <w:rsid w:val="0042377E"/>
    <w:rsid w:val="0042404C"/>
    <w:rsid w:val="004241B0"/>
    <w:rsid w:val="00424294"/>
    <w:rsid w:val="004243B3"/>
    <w:rsid w:val="0042458F"/>
    <w:rsid w:val="00424992"/>
    <w:rsid w:val="0042520D"/>
    <w:rsid w:val="00425489"/>
    <w:rsid w:val="0042554B"/>
    <w:rsid w:val="004271CE"/>
    <w:rsid w:val="0042774A"/>
    <w:rsid w:val="00427D98"/>
    <w:rsid w:val="00427E6C"/>
    <w:rsid w:val="00430334"/>
    <w:rsid w:val="00430359"/>
    <w:rsid w:val="00430816"/>
    <w:rsid w:val="00430B9B"/>
    <w:rsid w:val="00430CFF"/>
    <w:rsid w:val="00431407"/>
    <w:rsid w:val="004315FA"/>
    <w:rsid w:val="00431BA8"/>
    <w:rsid w:val="0043215A"/>
    <w:rsid w:val="004323E5"/>
    <w:rsid w:val="004326B7"/>
    <w:rsid w:val="00432822"/>
    <w:rsid w:val="00432CD7"/>
    <w:rsid w:val="00432DFA"/>
    <w:rsid w:val="00433460"/>
    <w:rsid w:val="004338B1"/>
    <w:rsid w:val="00433E84"/>
    <w:rsid w:val="004341D9"/>
    <w:rsid w:val="00434DFD"/>
    <w:rsid w:val="004352F1"/>
    <w:rsid w:val="004355E5"/>
    <w:rsid w:val="004357EF"/>
    <w:rsid w:val="004359EE"/>
    <w:rsid w:val="00436088"/>
    <w:rsid w:val="00436297"/>
    <w:rsid w:val="00437793"/>
    <w:rsid w:val="004405A5"/>
    <w:rsid w:val="00440D6D"/>
    <w:rsid w:val="00441516"/>
    <w:rsid w:val="0044177E"/>
    <w:rsid w:val="00441BF4"/>
    <w:rsid w:val="0044207B"/>
    <w:rsid w:val="004426D4"/>
    <w:rsid w:val="00443995"/>
    <w:rsid w:val="00444151"/>
    <w:rsid w:val="00444170"/>
    <w:rsid w:val="00444A20"/>
    <w:rsid w:val="00445006"/>
    <w:rsid w:val="0044555D"/>
    <w:rsid w:val="00445C40"/>
    <w:rsid w:val="00445C79"/>
    <w:rsid w:val="00445F92"/>
    <w:rsid w:val="00446618"/>
    <w:rsid w:val="00447425"/>
    <w:rsid w:val="004474DC"/>
    <w:rsid w:val="0044772C"/>
    <w:rsid w:val="00447869"/>
    <w:rsid w:val="00447C20"/>
    <w:rsid w:val="004500FD"/>
    <w:rsid w:val="00450351"/>
    <w:rsid w:val="00451049"/>
    <w:rsid w:val="004518CA"/>
    <w:rsid w:val="00453730"/>
    <w:rsid w:val="00453742"/>
    <w:rsid w:val="00453791"/>
    <w:rsid w:val="00453925"/>
    <w:rsid w:val="00453B3D"/>
    <w:rsid w:val="00453C47"/>
    <w:rsid w:val="00453C91"/>
    <w:rsid w:val="004540F6"/>
    <w:rsid w:val="00454125"/>
    <w:rsid w:val="00455179"/>
    <w:rsid w:val="00455197"/>
    <w:rsid w:val="00455207"/>
    <w:rsid w:val="004553ED"/>
    <w:rsid w:val="0045548A"/>
    <w:rsid w:val="00455519"/>
    <w:rsid w:val="00455BFC"/>
    <w:rsid w:val="00456359"/>
    <w:rsid w:val="00456790"/>
    <w:rsid w:val="00456A09"/>
    <w:rsid w:val="00456BF0"/>
    <w:rsid w:val="00456E65"/>
    <w:rsid w:val="00456F25"/>
    <w:rsid w:val="00456F6E"/>
    <w:rsid w:val="00457064"/>
    <w:rsid w:val="00457E4C"/>
    <w:rsid w:val="004603DE"/>
    <w:rsid w:val="00460493"/>
    <w:rsid w:val="0046081B"/>
    <w:rsid w:val="00460F44"/>
    <w:rsid w:val="004615D3"/>
    <w:rsid w:val="00461681"/>
    <w:rsid w:val="00462274"/>
    <w:rsid w:val="00462904"/>
    <w:rsid w:val="0046323F"/>
    <w:rsid w:val="004632A9"/>
    <w:rsid w:val="004632E1"/>
    <w:rsid w:val="00463A50"/>
    <w:rsid w:val="00463A8D"/>
    <w:rsid w:val="00463B83"/>
    <w:rsid w:val="00464D2A"/>
    <w:rsid w:val="004656F6"/>
    <w:rsid w:val="004657AB"/>
    <w:rsid w:val="00467131"/>
    <w:rsid w:val="004671F8"/>
    <w:rsid w:val="00467645"/>
    <w:rsid w:val="00470031"/>
    <w:rsid w:val="00470C0D"/>
    <w:rsid w:val="00471F03"/>
    <w:rsid w:val="0047250D"/>
    <w:rsid w:val="004729EE"/>
    <w:rsid w:val="00473664"/>
    <w:rsid w:val="00473C7A"/>
    <w:rsid w:val="0047429A"/>
    <w:rsid w:val="004756D5"/>
    <w:rsid w:val="004758B5"/>
    <w:rsid w:val="00476112"/>
    <w:rsid w:val="004764CA"/>
    <w:rsid w:val="00476948"/>
    <w:rsid w:val="00477292"/>
    <w:rsid w:val="00477845"/>
    <w:rsid w:val="004810D8"/>
    <w:rsid w:val="004812AE"/>
    <w:rsid w:val="0048253A"/>
    <w:rsid w:val="00482B71"/>
    <w:rsid w:val="00484623"/>
    <w:rsid w:val="00484A0F"/>
    <w:rsid w:val="00484D1B"/>
    <w:rsid w:val="00484EEB"/>
    <w:rsid w:val="004861E3"/>
    <w:rsid w:val="0048649A"/>
    <w:rsid w:val="004865A1"/>
    <w:rsid w:val="00486730"/>
    <w:rsid w:val="00486B32"/>
    <w:rsid w:val="00491360"/>
    <w:rsid w:val="0049189C"/>
    <w:rsid w:val="004920F4"/>
    <w:rsid w:val="00492151"/>
    <w:rsid w:val="004922D2"/>
    <w:rsid w:val="004925A6"/>
    <w:rsid w:val="004927DC"/>
    <w:rsid w:val="00492C64"/>
    <w:rsid w:val="00492F1F"/>
    <w:rsid w:val="00493956"/>
    <w:rsid w:val="00493A6B"/>
    <w:rsid w:val="00493FC5"/>
    <w:rsid w:val="00494633"/>
    <w:rsid w:val="00494A3F"/>
    <w:rsid w:val="00494B02"/>
    <w:rsid w:val="0049512D"/>
    <w:rsid w:val="00495944"/>
    <w:rsid w:val="00495E5C"/>
    <w:rsid w:val="004961DD"/>
    <w:rsid w:val="004962D0"/>
    <w:rsid w:val="00496CA5"/>
    <w:rsid w:val="00497680"/>
    <w:rsid w:val="00497A6A"/>
    <w:rsid w:val="00497FBA"/>
    <w:rsid w:val="004A0141"/>
    <w:rsid w:val="004A018F"/>
    <w:rsid w:val="004A1F16"/>
    <w:rsid w:val="004A275D"/>
    <w:rsid w:val="004A34AE"/>
    <w:rsid w:val="004A362A"/>
    <w:rsid w:val="004A3A8B"/>
    <w:rsid w:val="004A3DDC"/>
    <w:rsid w:val="004A431A"/>
    <w:rsid w:val="004A4541"/>
    <w:rsid w:val="004A4925"/>
    <w:rsid w:val="004A5C1E"/>
    <w:rsid w:val="004A6F59"/>
    <w:rsid w:val="004B0231"/>
    <w:rsid w:val="004B0A86"/>
    <w:rsid w:val="004B0EAC"/>
    <w:rsid w:val="004B224F"/>
    <w:rsid w:val="004B26A6"/>
    <w:rsid w:val="004B2EFD"/>
    <w:rsid w:val="004B3BB5"/>
    <w:rsid w:val="004B3FE5"/>
    <w:rsid w:val="004B4490"/>
    <w:rsid w:val="004B461A"/>
    <w:rsid w:val="004B5E0C"/>
    <w:rsid w:val="004B61CE"/>
    <w:rsid w:val="004B6529"/>
    <w:rsid w:val="004C00DC"/>
    <w:rsid w:val="004C081A"/>
    <w:rsid w:val="004C0852"/>
    <w:rsid w:val="004C0E79"/>
    <w:rsid w:val="004C197D"/>
    <w:rsid w:val="004C1AAD"/>
    <w:rsid w:val="004C230A"/>
    <w:rsid w:val="004C2874"/>
    <w:rsid w:val="004C32C1"/>
    <w:rsid w:val="004C3300"/>
    <w:rsid w:val="004C3C55"/>
    <w:rsid w:val="004C4445"/>
    <w:rsid w:val="004C47B8"/>
    <w:rsid w:val="004C4859"/>
    <w:rsid w:val="004C4889"/>
    <w:rsid w:val="004C5098"/>
    <w:rsid w:val="004C5990"/>
    <w:rsid w:val="004C6065"/>
    <w:rsid w:val="004C66AC"/>
    <w:rsid w:val="004C70E7"/>
    <w:rsid w:val="004C72B6"/>
    <w:rsid w:val="004C736D"/>
    <w:rsid w:val="004D02D9"/>
    <w:rsid w:val="004D066A"/>
    <w:rsid w:val="004D128D"/>
    <w:rsid w:val="004D1754"/>
    <w:rsid w:val="004D18D4"/>
    <w:rsid w:val="004D19AF"/>
    <w:rsid w:val="004D1D70"/>
    <w:rsid w:val="004D2835"/>
    <w:rsid w:val="004D2BEB"/>
    <w:rsid w:val="004D2CE0"/>
    <w:rsid w:val="004D2F24"/>
    <w:rsid w:val="004D3226"/>
    <w:rsid w:val="004D35BC"/>
    <w:rsid w:val="004D37D6"/>
    <w:rsid w:val="004D444D"/>
    <w:rsid w:val="004D455F"/>
    <w:rsid w:val="004D46DF"/>
    <w:rsid w:val="004D486C"/>
    <w:rsid w:val="004D4E59"/>
    <w:rsid w:val="004D51A7"/>
    <w:rsid w:val="004D5ADC"/>
    <w:rsid w:val="004D5F9D"/>
    <w:rsid w:val="004D61D7"/>
    <w:rsid w:val="004D642B"/>
    <w:rsid w:val="004D6FC6"/>
    <w:rsid w:val="004D7ECE"/>
    <w:rsid w:val="004E0003"/>
    <w:rsid w:val="004E04D5"/>
    <w:rsid w:val="004E0546"/>
    <w:rsid w:val="004E100D"/>
    <w:rsid w:val="004E16A6"/>
    <w:rsid w:val="004E1DA8"/>
    <w:rsid w:val="004E1F2D"/>
    <w:rsid w:val="004E2372"/>
    <w:rsid w:val="004E244F"/>
    <w:rsid w:val="004E2C8F"/>
    <w:rsid w:val="004E2D35"/>
    <w:rsid w:val="004E36D8"/>
    <w:rsid w:val="004E3849"/>
    <w:rsid w:val="004E485C"/>
    <w:rsid w:val="004E52D2"/>
    <w:rsid w:val="004E544C"/>
    <w:rsid w:val="004E574D"/>
    <w:rsid w:val="004E63AE"/>
    <w:rsid w:val="004E63C9"/>
    <w:rsid w:val="004E6977"/>
    <w:rsid w:val="004E6BBD"/>
    <w:rsid w:val="004E73FB"/>
    <w:rsid w:val="004E76A1"/>
    <w:rsid w:val="004E7801"/>
    <w:rsid w:val="004F00C5"/>
    <w:rsid w:val="004F0106"/>
    <w:rsid w:val="004F13C0"/>
    <w:rsid w:val="004F16A1"/>
    <w:rsid w:val="004F266E"/>
    <w:rsid w:val="004F2FDC"/>
    <w:rsid w:val="004F3026"/>
    <w:rsid w:val="004F3C5B"/>
    <w:rsid w:val="004F3E80"/>
    <w:rsid w:val="004F402B"/>
    <w:rsid w:val="004F4768"/>
    <w:rsid w:val="004F5583"/>
    <w:rsid w:val="004F59E8"/>
    <w:rsid w:val="004F5C58"/>
    <w:rsid w:val="004F60F0"/>
    <w:rsid w:val="004F70F7"/>
    <w:rsid w:val="004F7B6B"/>
    <w:rsid w:val="004F7FAB"/>
    <w:rsid w:val="0050124D"/>
    <w:rsid w:val="005018C9"/>
    <w:rsid w:val="005028D8"/>
    <w:rsid w:val="00502CEF"/>
    <w:rsid w:val="00503355"/>
    <w:rsid w:val="00504458"/>
    <w:rsid w:val="0050456B"/>
    <w:rsid w:val="00504C3D"/>
    <w:rsid w:val="005058AD"/>
    <w:rsid w:val="00505B3E"/>
    <w:rsid w:val="00505B51"/>
    <w:rsid w:val="00505EE2"/>
    <w:rsid w:val="00505F31"/>
    <w:rsid w:val="005066AC"/>
    <w:rsid w:val="00506D6F"/>
    <w:rsid w:val="005075CA"/>
    <w:rsid w:val="00507779"/>
    <w:rsid w:val="0051000B"/>
    <w:rsid w:val="0051022C"/>
    <w:rsid w:val="005104E7"/>
    <w:rsid w:val="00510C5C"/>
    <w:rsid w:val="005114D0"/>
    <w:rsid w:val="0051183E"/>
    <w:rsid w:val="00511A5E"/>
    <w:rsid w:val="00512B32"/>
    <w:rsid w:val="00512CFD"/>
    <w:rsid w:val="00513141"/>
    <w:rsid w:val="00513695"/>
    <w:rsid w:val="00513B2C"/>
    <w:rsid w:val="00513C90"/>
    <w:rsid w:val="00514171"/>
    <w:rsid w:val="005147B6"/>
    <w:rsid w:val="00514CBB"/>
    <w:rsid w:val="00515835"/>
    <w:rsid w:val="00515DF6"/>
    <w:rsid w:val="00517003"/>
    <w:rsid w:val="00517031"/>
    <w:rsid w:val="00520D24"/>
    <w:rsid w:val="005218DC"/>
    <w:rsid w:val="00521926"/>
    <w:rsid w:val="00521B3E"/>
    <w:rsid w:val="00523BE1"/>
    <w:rsid w:val="00523CC8"/>
    <w:rsid w:val="00524056"/>
    <w:rsid w:val="00524C3C"/>
    <w:rsid w:val="00524F2C"/>
    <w:rsid w:val="00525091"/>
    <w:rsid w:val="005252C2"/>
    <w:rsid w:val="00525A62"/>
    <w:rsid w:val="0052642C"/>
    <w:rsid w:val="0052678B"/>
    <w:rsid w:val="00526D45"/>
    <w:rsid w:val="00526FE9"/>
    <w:rsid w:val="00527198"/>
    <w:rsid w:val="005271F7"/>
    <w:rsid w:val="00527645"/>
    <w:rsid w:val="00527ABC"/>
    <w:rsid w:val="00527DD4"/>
    <w:rsid w:val="005311D8"/>
    <w:rsid w:val="00531511"/>
    <w:rsid w:val="005317D6"/>
    <w:rsid w:val="00531963"/>
    <w:rsid w:val="005324BA"/>
    <w:rsid w:val="00532954"/>
    <w:rsid w:val="00532D9F"/>
    <w:rsid w:val="00532EBB"/>
    <w:rsid w:val="005338CA"/>
    <w:rsid w:val="00533CD5"/>
    <w:rsid w:val="00533E41"/>
    <w:rsid w:val="00533E61"/>
    <w:rsid w:val="005342E2"/>
    <w:rsid w:val="005343EF"/>
    <w:rsid w:val="00534A56"/>
    <w:rsid w:val="00534AEC"/>
    <w:rsid w:val="00534E3F"/>
    <w:rsid w:val="005350A3"/>
    <w:rsid w:val="00535498"/>
    <w:rsid w:val="00535529"/>
    <w:rsid w:val="005356F4"/>
    <w:rsid w:val="00535ABD"/>
    <w:rsid w:val="00535B5C"/>
    <w:rsid w:val="005364C9"/>
    <w:rsid w:val="005365DD"/>
    <w:rsid w:val="00537277"/>
    <w:rsid w:val="0053756B"/>
    <w:rsid w:val="00537A8E"/>
    <w:rsid w:val="00540666"/>
    <w:rsid w:val="005406DB"/>
    <w:rsid w:val="005410BF"/>
    <w:rsid w:val="005410C2"/>
    <w:rsid w:val="005410CD"/>
    <w:rsid w:val="005412EC"/>
    <w:rsid w:val="00541547"/>
    <w:rsid w:val="00542952"/>
    <w:rsid w:val="00542D08"/>
    <w:rsid w:val="00543105"/>
    <w:rsid w:val="00543670"/>
    <w:rsid w:val="00543768"/>
    <w:rsid w:val="00543F5B"/>
    <w:rsid w:val="0054476D"/>
    <w:rsid w:val="00544C00"/>
    <w:rsid w:val="005454DD"/>
    <w:rsid w:val="00545765"/>
    <w:rsid w:val="00545A5F"/>
    <w:rsid w:val="00545F61"/>
    <w:rsid w:val="005460AA"/>
    <w:rsid w:val="00546748"/>
    <w:rsid w:val="00546844"/>
    <w:rsid w:val="00546A93"/>
    <w:rsid w:val="00546AFD"/>
    <w:rsid w:val="0054748D"/>
    <w:rsid w:val="0054756A"/>
    <w:rsid w:val="00550BDB"/>
    <w:rsid w:val="00550DB8"/>
    <w:rsid w:val="00551866"/>
    <w:rsid w:val="00551E8B"/>
    <w:rsid w:val="00552249"/>
    <w:rsid w:val="00552AA7"/>
    <w:rsid w:val="005538CA"/>
    <w:rsid w:val="00553A85"/>
    <w:rsid w:val="00553D35"/>
    <w:rsid w:val="00553FE9"/>
    <w:rsid w:val="0055440E"/>
    <w:rsid w:val="005554C7"/>
    <w:rsid w:val="0055552D"/>
    <w:rsid w:val="005568CA"/>
    <w:rsid w:val="00556938"/>
    <w:rsid w:val="005569E1"/>
    <w:rsid w:val="00557490"/>
    <w:rsid w:val="005604C1"/>
    <w:rsid w:val="005604F2"/>
    <w:rsid w:val="00560799"/>
    <w:rsid w:val="005607AD"/>
    <w:rsid w:val="00560867"/>
    <w:rsid w:val="005608E0"/>
    <w:rsid w:val="00561044"/>
    <w:rsid w:val="00561553"/>
    <w:rsid w:val="0056172D"/>
    <w:rsid w:val="00561B2A"/>
    <w:rsid w:val="00561DCD"/>
    <w:rsid w:val="005625F6"/>
    <w:rsid w:val="00562CEC"/>
    <w:rsid w:val="00562D79"/>
    <w:rsid w:val="00564C9C"/>
    <w:rsid w:val="00564CC7"/>
    <w:rsid w:val="00565305"/>
    <w:rsid w:val="005663CC"/>
    <w:rsid w:val="0056653A"/>
    <w:rsid w:val="00567739"/>
    <w:rsid w:val="00567D89"/>
    <w:rsid w:val="0057040E"/>
    <w:rsid w:val="00570A0F"/>
    <w:rsid w:val="005712D1"/>
    <w:rsid w:val="0057185F"/>
    <w:rsid w:val="00571940"/>
    <w:rsid w:val="0057244D"/>
    <w:rsid w:val="00572595"/>
    <w:rsid w:val="005726E7"/>
    <w:rsid w:val="00572E69"/>
    <w:rsid w:val="005734B6"/>
    <w:rsid w:val="00573C02"/>
    <w:rsid w:val="00573F06"/>
    <w:rsid w:val="0057436D"/>
    <w:rsid w:val="00574F1C"/>
    <w:rsid w:val="00575D77"/>
    <w:rsid w:val="00576329"/>
    <w:rsid w:val="00576702"/>
    <w:rsid w:val="00576E5D"/>
    <w:rsid w:val="0057721F"/>
    <w:rsid w:val="005773C8"/>
    <w:rsid w:val="00577455"/>
    <w:rsid w:val="005805E1"/>
    <w:rsid w:val="00580A58"/>
    <w:rsid w:val="005819F7"/>
    <w:rsid w:val="00582752"/>
    <w:rsid w:val="00582BC9"/>
    <w:rsid w:val="00582DD7"/>
    <w:rsid w:val="0058327F"/>
    <w:rsid w:val="00583537"/>
    <w:rsid w:val="005838A6"/>
    <w:rsid w:val="00583ED9"/>
    <w:rsid w:val="00584DDA"/>
    <w:rsid w:val="00584E46"/>
    <w:rsid w:val="0058584C"/>
    <w:rsid w:val="00586CA0"/>
    <w:rsid w:val="0058701F"/>
    <w:rsid w:val="005875BF"/>
    <w:rsid w:val="0059058F"/>
    <w:rsid w:val="005914C1"/>
    <w:rsid w:val="0059156D"/>
    <w:rsid w:val="0059264F"/>
    <w:rsid w:val="00592A3A"/>
    <w:rsid w:val="00592AF1"/>
    <w:rsid w:val="00593A01"/>
    <w:rsid w:val="005944AD"/>
    <w:rsid w:val="005949FB"/>
    <w:rsid w:val="00594D8E"/>
    <w:rsid w:val="00594F48"/>
    <w:rsid w:val="005951E0"/>
    <w:rsid w:val="0059522A"/>
    <w:rsid w:val="0059542A"/>
    <w:rsid w:val="00595F8D"/>
    <w:rsid w:val="00596033"/>
    <w:rsid w:val="00596381"/>
    <w:rsid w:val="0059639E"/>
    <w:rsid w:val="0059645D"/>
    <w:rsid w:val="00596FAC"/>
    <w:rsid w:val="005970DD"/>
    <w:rsid w:val="00597166"/>
    <w:rsid w:val="0059795A"/>
    <w:rsid w:val="005A0546"/>
    <w:rsid w:val="005A0B30"/>
    <w:rsid w:val="005A13E6"/>
    <w:rsid w:val="005A1853"/>
    <w:rsid w:val="005A18A6"/>
    <w:rsid w:val="005A2629"/>
    <w:rsid w:val="005A3154"/>
    <w:rsid w:val="005A39BA"/>
    <w:rsid w:val="005A3F06"/>
    <w:rsid w:val="005A450A"/>
    <w:rsid w:val="005A4987"/>
    <w:rsid w:val="005A4AE7"/>
    <w:rsid w:val="005A4C07"/>
    <w:rsid w:val="005A5DC9"/>
    <w:rsid w:val="005A5E66"/>
    <w:rsid w:val="005A678E"/>
    <w:rsid w:val="005A6826"/>
    <w:rsid w:val="005A68DD"/>
    <w:rsid w:val="005A6D23"/>
    <w:rsid w:val="005A7325"/>
    <w:rsid w:val="005A74D5"/>
    <w:rsid w:val="005A75EA"/>
    <w:rsid w:val="005A7B0B"/>
    <w:rsid w:val="005B0065"/>
    <w:rsid w:val="005B0596"/>
    <w:rsid w:val="005B0949"/>
    <w:rsid w:val="005B0A88"/>
    <w:rsid w:val="005B0AB0"/>
    <w:rsid w:val="005B0C98"/>
    <w:rsid w:val="005B18F1"/>
    <w:rsid w:val="005B23E6"/>
    <w:rsid w:val="005B29A5"/>
    <w:rsid w:val="005B2AAA"/>
    <w:rsid w:val="005B31C5"/>
    <w:rsid w:val="005B3BE6"/>
    <w:rsid w:val="005B3D44"/>
    <w:rsid w:val="005B3DC7"/>
    <w:rsid w:val="005B466E"/>
    <w:rsid w:val="005B4AF2"/>
    <w:rsid w:val="005B4F63"/>
    <w:rsid w:val="005B55C1"/>
    <w:rsid w:val="005B5B95"/>
    <w:rsid w:val="005B6015"/>
    <w:rsid w:val="005B6E22"/>
    <w:rsid w:val="005B6ED4"/>
    <w:rsid w:val="005B6F8A"/>
    <w:rsid w:val="005B7E1E"/>
    <w:rsid w:val="005B7FD0"/>
    <w:rsid w:val="005C08B7"/>
    <w:rsid w:val="005C0B38"/>
    <w:rsid w:val="005C14D6"/>
    <w:rsid w:val="005C14F0"/>
    <w:rsid w:val="005C1B77"/>
    <w:rsid w:val="005C2235"/>
    <w:rsid w:val="005C24E3"/>
    <w:rsid w:val="005C2775"/>
    <w:rsid w:val="005C2E2F"/>
    <w:rsid w:val="005C3139"/>
    <w:rsid w:val="005C388C"/>
    <w:rsid w:val="005C39EA"/>
    <w:rsid w:val="005C3E01"/>
    <w:rsid w:val="005C3E0D"/>
    <w:rsid w:val="005C3EF8"/>
    <w:rsid w:val="005C436C"/>
    <w:rsid w:val="005C447C"/>
    <w:rsid w:val="005C48FF"/>
    <w:rsid w:val="005C4D43"/>
    <w:rsid w:val="005C4EB2"/>
    <w:rsid w:val="005C5B2B"/>
    <w:rsid w:val="005C5D4B"/>
    <w:rsid w:val="005C654D"/>
    <w:rsid w:val="005C65C7"/>
    <w:rsid w:val="005C6629"/>
    <w:rsid w:val="005C74F1"/>
    <w:rsid w:val="005C77B7"/>
    <w:rsid w:val="005C7927"/>
    <w:rsid w:val="005C7E93"/>
    <w:rsid w:val="005D0094"/>
    <w:rsid w:val="005D020F"/>
    <w:rsid w:val="005D0D0D"/>
    <w:rsid w:val="005D0E4E"/>
    <w:rsid w:val="005D0E70"/>
    <w:rsid w:val="005D11B2"/>
    <w:rsid w:val="005D1FF1"/>
    <w:rsid w:val="005D24E3"/>
    <w:rsid w:val="005D29ED"/>
    <w:rsid w:val="005D310A"/>
    <w:rsid w:val="005D383F"/>
    <w:rsid w:val="005D3A6F"/>
    <w:rsid w:val="005D3DBB"/>
    <w:rsid w:val="005D44D7"/>
    <w:rsid w:val="005D45D2"/>
    <w:rsid w:val="005D47D1"/>
    <w:rsid w:val="005D4AA8"/>
    <w:rsid w:val="005D4BF3"/>
    <w:rsid w:val="005D4D5E"/>
    <w:rsid w:val="005D5ECD"/>
    <w:rsid w:val="005D6142"/>
    <w:rsid w:val="005D70AC"/>
    <w:rsid w:val="005D744F"/>
    <w:rsid w:val="005D7A1E"/>
    <w:rsid w:val="005E0051"/>
    <w:rsid w:val="005E10A2"/>
    <w:rsid w:val="005E1323"/>
    <w:rsid w:val="005E154F"/>
    <w:rsid w:val="005E1995"/>
    <w:rsid w:val="005E1A41"/>
    <w:rsid w:val="005E2035"/>
    <w:rsid w:val="005E3B3A"/>
    <w:rsid w:val="005E4AC3"/>
    <w:rsid w:val="005E4B74"/>
    <w:rsid w:val="005E4DF7"/>
    <w:rsid w:val="005E4E05"/>
    <w:rsid w:val="005E5616"/>
    <w:rsid w:val="005E5BD7"/>
    <w:rsid w:val="005E62B4"/>
    <w:rsid w:val="005E6EA4"/>
    <w:rsid w:val="005E72A6"/>
    <w:rsid w:val="005F0227"/>
    <w:rsid w:val="005F0A6C"/>
    <w:rsid w:val="005F0D3B"/>
    <w:rsid w:val="005F1C83"/>
    <w:rsid w:val="005F21D6"/>
    <w:rsid w:val="005F2601"/>
    <w:rsid w:val="005F2764"/>
    <w:rsid w:val="005F2C11"/>
    <w:rsid w:val="005F3034"/>
    <w:rsid w:val="005F32CB"/>
    <w:rsid w:val="005F3883"/>
    <w:rsid w:val="005F3D5B"/>
    <w:rsid w:val="005F4315"/>
    <w:rsid w:val="005F455E"/>
    <w:rsid w:val="005F45DA"/>
    <w:rsid w:val="005F47BE"/>
    <w:rsid w:val="005F4D02"/>
    <w:rsid w:val="005F5387"/>
    <w:rsid w:val="005F5889"/>
    <w:rsid w:val="005F5AE0"/>
    <w:rsid w:val="005F5F82"/>
    <w:rsid w:val="005F6928"/>
    <w:rsid w:val="005F6B16"/>
    <w:rsid w:val="005F6DB7"/>
    <w:rsid w:val="005F7415"/>
    <w:rsid w:val="005F7465"/>
    <w:rsid w:val="005F7657"/>
    <w:rsid w:val="005F77FD"/>
    <w:rsid w:val="005F7D57"/>
    <w:rsid w:val="0060021C"/>
    <w:rsid w:val="006011D3"/>
    <w:rsid w:val="0060122D"/>
    <w:rsid w:val="0060171A"/>
    <w:rsid w:val="00601B0C"/>
    <w:rsid w:val="00602453"/>
    <w:rsid w:val="006026A3"/>
    <w:rsid w:val="0060316F"/>
    <w:rsid w:val="0060338E"/>
    <w:rsid w:val="00603570"/>
    <w:rsid w:val="00603E6B"/>
    <w:rsid w:val="00604756"/>
    <w:rsid w:val="00606DE1"/>
    <w:rsid w:val="00606E64"/>
    <w:rsid w:val="006071CF"/>
    <w:rsid w:val="006108B9"/>
    <w:rsid w:val="0061093E"/>
    <w:rsid w:val="00610F65"/>
    <w:rsid w:val="00611A57"/>
    <w:rsid w:val="00612AB5"/>
    <w:rsid w:val="0061331C"/>
    <w:rsid w:val="00613F5C"/>
    <w:rsid w:val="00614444"/>
    <w:rsid w:val="006147F2"/>
    <w:rsid w:val="0061483C"/>
    <w:rsid w:val="00615FEF"/>
    <w:rsid w:val="00616129"/>
    <w:rsid w:val="0061777A"/>
    <w:rsid w:val="00617955"/>
    <w:rsid w:val="006211E4"/>
    <w:rsid w:val="00622164"/>
    <w:rsid w:val="00622857"/>
    <w:rsid w:val="00622983"/>
    <w:rsid w:val="00623390"/>
    <w:rsid w:val="006236E7"/>
    <w:rsid w:val="006239E7"/>
    <w:rsid w:val="00623DCC"/>
    <w:rsid w:val="00623FAC"/>
    <w:rsid w:val="006244C5"/>
    <w:rsid w:val="00624841"/>
    <w:rsid w:val="0062641E"/>
    <w:rsid w:val="00626A6E"/>
    <w:rsid w:val="00626F8E"/>
    <w:rsid w:val="006273E0"/>
    <w:rsid w:val="00627420"/>
    <w:rsid w:val="00630E84"/>
    <w:rsid w:val="00631D59"/>
    <w:rsid w:val="00631D74"/>
    <w:rsid w:val="006323A7"/>
    <w:rsid w:val="006323D4"/>
    <w:rsid w:val="00633823"/>
    <w:rsid w:val="00634051"/>
    <w:rsid w:val="00635037"/>
    <w:rsid w:val="006357FA"/>
    <w:rsid w:val="00636647"/>
    <w:rsid w:val="00636975"/>
    <w:rsid w:val="0063721B"/>
    <w:rsid w:val="00637893"/>
    <w:rsid w:val="00640733"/>
    <w:rsid w:val="00640B81"/>
    <w:rsid w:val="00641033"/>
    <w:rsid w:val="00641199"/>
    <w:rsid w:val="00641DAB"/>
    <w:rsid w:val="006444DB"/>
    <w:rsid w:val="00644B53"/>
    <w:rsid w:val="00645598"/>
    <w:rsid w:val="0064642A"/>
    <w:rsid w:val="00647996"/>
    <w:rsid w:val="00647A4F"/>
    <w:rsid w:val="00647C35"/>
    <w:rsid w:val="00650584"/>
    <w:rsid w:val="00650A3B"/>
    <w:rsid w:val="00650BE7"/>
    <w:rsid w:val="00650D00"/>
    <w:rsid w:val="00652800"/>
    <w:rsid w:val="00653176"/>
    <w:rsid w:val="006533F9"/>
    <w:rsid w:val="00653BD1"/>
    <w:rsid w:val="00653C21"/>
    <w:rsid w:val="006549C0"/>
    <w:rsid w:val="00654AAF"/>
    <w:rsid w:val="00654AF3"/>
    <w:rsid w:val="006554A9"/>
    <w:rsid w:val="0065573A"/>
    <w:rsid w:val="00655C61"/>
    <w:rsid w:val="00655E17"/>
    <w:rsid w:val="00655EE1"/>
    <w:rsid w:val="0065617A"/>
    <w:rsid w:val="0065665B"/>
    <w:rsid w:val="0066066E"/>
    <w:rsid w:val="00660688"/>
    <w:rsid w:val="00660A56"/>
    <w:rsid w:val="00660F6C"/>
    <w:rsid w:val="00661F99"/>
    <w:rsid w:val="00662EA5"/>
    <w:rsid w:val="00662FAF"/>
    <w:rsid w:val="006631C7"/>
    <w:rsid w:val="00663699"/>
    <w:rsid w:val="00663C93"/>
    <w:rsid w:val="00663F76"/>
    <w:rsid w:val="00664279"/>
    <w:rsid w:val="006647F3"/>
    <w:rsid w:val="00664FAE"/>
    <w:rsid w:val="006654AD"/>
    <w:rsid w:val="006654E2"/>
    <w:rsid w:val="00665AC2"/>
    <w:rsid w:val="006664AC"/>
    <w:rsid w:val="00666FFE"/>
    <w:rsid w:val="006679B8"/>
    <w:rsid w:val="00667A30"/>
    <w:rsid w:val="0067007E"/>
    <w:rsid w:val="006700F0"/>
    <w:rsid w:val="006703F1"/>
    <w:rsid w:val="00670713"/>
    <w:rsid w:val="00670B5E"/>
    <w:rsid w:val="006711DF"/>
    <w:rsid w:val="00671231"/>
    <w:rsid w:val="00671254"/>
    <w:rsid w:val="006725D0"/>
    <w:rsid w:val="006727F4"/>
    <w:rsid w:val="006728F9"/>
    <w:rsid w:val="00672D9A"/>
    <w:rsid w:val="00673131"/>
    <w:rsid w:val="00673711"/>
    <w:rsid w:val="00673734"/>
    <w:rsid w:val="00673877"/>
    <w:rsid w:val="00673E4C"/>
    <w:rsid w:val="00673F9F"/>
    <w:rsid w:val="00674658"/>
    <w:rsid w:val="006746E2"/>
    <w:rsid w:val="006747AF"/>
    <w:rsid w:val="00674B53"/>
    <w:rsid w:val="006753EB"/>
    <w:rsid w:val="006759F1"/>
    <w:rsid w:val="00675C71"/>
    <w:rsid w:val="00676ACE"/>
    <w:rsid w:val="00676B7F"/>
    <w:rsid w:val="00677D36"/>
    <w:rsid w:val="00680051"/>
    <w:rsid w:val="00680220"/>
    <w:rsid w:val="006807E9"/>
    <w:rsid w:val="00680D4D"/>
    <w:rsid w:val="00680DC1"/>
    <w:rsid w:val="00680ED6"/>
    <w:rsid w:val="0068139A"/>
    <w:rsid w:val="00682833"/>
    <w:rsid w:val="006829A3"/>
    <w:rsid w:val="00683E2B"/>
    <w:rsid w:val="0068431C"/>
    <w:rsid w:val="00684948"/>
    <w:rsid w:val="00684CA0"/>
    <w:rsid w:val="0068562F"/>
    <w:rsid w:val="0068645B"/>
    <w:rsid w:val="0068672A"/>
    <w:rsid w:val="006903F6"/>
    <w:rsid w:val="00690521"/>
    <w:rsid w:val="00690DB2"/>
    <w:rsid w:val="00691460"/>
    <w:rsid w:val="006915EB"/>
    <w:rsid w:val="00691B2D"/>
    <w:rsid w:val="00691E1A"/>
    <w:rsid w:val="0069221B"/>
    <w:rsid w:val="0069277A"/>
    <w:rsid w:val="006929BC"/>
    <w:rsid w:val="00693052"/>
    <w:rsid w:val="0069327D"/>
    <w:rsid w:val="0069346C"/>
    <w:rsid w:val="0069368C"/>
    <w:rsid w:val="00693FE4"/>
    <w:rsid w:val="006943D3"/>
    <w:rsid w:val="006949B0"/>
    <w:rsid w:val="00694A26"/>
    <w:rsid w:val="00694FF5"/>
    <w:rsid w:val="006955B5"/>
    <w:rsid w:val="006961CF"/>
    <w:rsid w:val="00696272"/>
    <w:rsid w:val="00696510"/>
    <w:rsid w:val="00696DF7"/>
    <w:rsid w:val="00696E21"/>
    <w:rsid w:val="00697758"/>
    <w:rsid w:val="00697A3E"/>
    <w:rsid w:val="00697E94"/>
    <w:rsid w:val="006A01CF"/>
    <w:rsid w:val="006A0A9F"/>
    <w:rsid w:val="006A13DE"/>
    <w:rsid w:val="006A197E"/>
    <w:rsid w:val="006A1982"/>
    <w:rsid w:val="006A1BC8"/>
    <w:rsid w:val="006A2303"/>
    <w:rsid w:val="006A3D2B"/>
    <w:rsid w:val="006A4C31"/>
    <w:rsid w:val="006A5464"/>
    <w:rsid w:val="006A5A2B"/>
    <w:rsid w:val="006A5DC5"/>
    <w:rsid w:val="006A6467"/>
    <w:rsid w:val="006A69B2"/>
    <w:rsid w:val="006A6EA3"/>
    <w:rsid w:val="006A74C0"/>
    <w:rsid w:val="006A75FB"/>
    <w:rsid w:val="006A7614"/>
    <w:rsid w:val="006A790D"/>
    <w:rsid w:val="006A79F4"/>
    <w:rsid w:val="006B0A7B"/>
    <w:rsid w:val="006B0AA5"/>
    <w:rsid w:val="006B0DF9"/>
    <w:rsid w:val="006B0E9C"/>
    <w:rsid w:val="006B1AC7"/>
    <w:rsid w:val="006B1CD1"/>
    <w:rsid w:val="006B1E19"/>
    <w:rsid w:val="006B2C45"/>
    <w:rsid w:val="006B3DAD"/>
    <w:rsid w:val="006B40EE"/>
    <w:rsid w:val="006B4786"/>
    <w:rsid w:val="006B561C"/>
    <w:rsid w:val="006B59A3"/>
    <w:rsid w:val="006B6810"/>
    <w:rsid w:val="006B794F"/>
    <w:rsid w:val="006B7D16"/>
    <w:rsid w:val="006B7EBE"/>
    <w:rsid w:val="006C04A5"/>
    <w:rsid w:val="006C0709"/>
    <w:rsid w:val="006C0D91"/>
    <w:rsid w:val="006C1235"/>
    <w:rsid w:val="006C1BF4"/>
    <w:rsid w:val="006C207F"/>
    <w:rsid w:val="006C2A65"/>
    <w:rsid w:val="006C2D67"/>
    <w:rsid w:val="006C344C"/>
    <w:rsid w:val="006C3E76"/>
    <w:rsid w:val="006C405E"/>
    <w:rsid w:val="006C4298"/>
    <w:rsid w:val="006C4409"/>
    <w:rsid w:val="006C4A62"/>
    <w:rsid w:val="006C4E56"/>
    <w:rsid w:val="006C5ED4"/>
    <w:rsid w:val="006C6009"/>
    <w:rsid w:val="006C636B"/>
    <w:rsid w:val="006C671F"/>
    <w:rsid w:val="006C7DFC"/>
    <w:rsid w:val="006D035D"/>
    <w:rsid w:val="006D058A"/>
    <w:rsid w:val="006D10C5"/>
    <w:rsid w:val="006D1EB5"/>
    <w:rsid w:val="006D237E"/>
    <w:rsid w:val="006D2B95"/>
    <w:rsid w:val="006D313A"/>
    <w:rsid w:val="006D4A54"/>
    <w:rsid w:val="006D5604"/>
    <w:rsid w:val="006D5825"/>
    <w:rsid w:val="006D617B"/>
    <w:rsid w:val="006D7ADD"/>
    <w:rsid w:val="006D7FC5"/>
    <w:rsid w:val="006D7FDE"/>
    <w:rsid w:val="006E132A"/>
    <w:rsid w:val="006E1865"/>
    <w:rsid w:val="006E2685"/>
    <w:rsid w:val="006E26B6"/>
    <w:rsid w:val="006E3440"/>
    <w:rsid w:val="006E39FE"/>
    <w:rsid w:val="006E400B"/>
    <w:rsid w:val="006E413E"/>
    <w:rsid w:val="006E4269"/>
    <w:rsid w:val="006E437F"/>
    <w:rsid w:val="006E47A3"/>
    <w:rsid w:val="006E4C1F"/>
    <w:rsid w:val="006E5593"/>
    <w:rsid w:val="006E5CD4"/>
    <w:rsid w:val="006E5F1E"/>
    <w:rsid w:val="006E6C96"/>
    <w:rsid w:val="006E714D"/>
    <w:rsid w:val="006E73D0"/>
    <w:rsid w:val="006E7508"/>
    <w:rsid w:val="006E7BA2"/>
    <w:rsid w:val="006E7FCC"/>
    <w:rsid w:val="006F01AA"/>
    <w:rsid w:val="006F05E1"/>
    <w:rsid w:val="006F10AA"/>
    <w:rsid w:val="006F15E2"/>
    <w:rsid w:val="006F2432"/>
    <w:rsid w:val="006F25C4"/>
    <w:rsid w:val="006F323C"/>
    <w:rsid w:val="006F344D"/>
    <w:rsid w:val="006F3887"/>
    <w:rsid w:val="006F4167"/>
    <w:rsid w:val="006F4390"/>
    <w:rsid w:val="006F4897"/>
    <w:rsid w:val="006F546C"/>
    <w:rsid w:val="006F593F"/>
    <w:rsid w:val="006F5C55"/>
    <w:rsid w:val="006F5DD4"/>
    <w:rsid w:val="006F62B5"/>
    <w:rsid w:val="006F6478"/>
    <w:rsid w:val="006F6479"/>
    <w:rsid w:val="006F6644"/>
    <w:rsid w:val="007002CF"/>
    <w:rsid w:val="007005A7"/>
    <w:rsid w:val="00700BE4"/>
    <w:rsid w:val="00700F25"/>
    <w:rsid w:val="007014D9"/>
    <w:rsid w:val="00701C87"/>
    <w:rsid w:val="00701D54"/>
    <w:rsid w:val="00702432"/>
    <w:rsid w:val="007031CC"/>
    <w:rsid w:val="007035C5"/>
    <w:rsid w:val="00703978"/>
    <w:rsid w:val="00703DA9"/>
    <w:rsid w:val="00704349"/>
    <w:rsid w:val="007043F2"/>
    <w:rsid w:val="00704DFC"/>
    <w:rsid w:val="007053B0"/>
    <w:rsid w:val="00705553"/>
    <w:rsid w:val="007057A4"/>
    <w:rsid w:val="0070600A"/>
    <w:rsid w:val="007069EB"/>
    <w:rsid w:val="007076A1"/>
    <w:rsid w:val="00707F91"/>
    <w:rsid w:val="00710405"/>
    <w:rsid w:val="00710501"/>
    <w:rsid w:val="00711B5D"/>
    <w:rsid w:val="007126B5"/>
    <w:rsid w:val="007130A7"/>
    <w:rsid w:val="0071335D"/>
    <w:rsid w:val="007139EF"/>
    <w:rsid w:val="00714096"/>
    <w:rsid w:val="007144BE"/>
    <w:rsid w:val="007145B3"/>
    <w:rsid w:val="00714816"/>
    <w:rsid w:val="007150D6"/>
    <w:rsid w:val="00715F55"/>
    <w:rsid w:val="0071622B"/>
    <w:rsid w:val="007166DC"/>
    <w:rsid w:val="00716F7A"/>
    <w:rsid w:val="00720024"/>
    <w:rsid w:val="007202B7"/>
    <w:rsid w:val="00720B21"/>
    <w:rsid w:val="00720B4B"/>
    <w:rsid w:val="0072147C"/>
    <w:rsid w:val="00721D91"/>
    <w:rsid w:val="007220DC"/>
    <w:rsid w:val="00722C66"/>
    <w:rsid w:val="00722EA9"/>
    <w:rsid w:val="007231F3"/>
    <w:rsid w:val="00723A88"/>
    <w:rsid w:val="00724172"/>
    <w:rsid w:val="00724202"/>
    <w:rsid w:val="007245A0"/>
    <w:rsid w:val="00725119"/>
    <w:rsid w:val="00725E19"/>
    <w:rsid w:val="0072784A"/>
    <w:rsid w:val="00727AE8"/>
    <w:rsid w:val="00727C1C"/>
    <w:rsid w:val="00730031"/>
    <w:rsid w:val="00730D7E"/>
    <w:rsid w:val="00731BC3"/>
    <w:rsid w:val="007326E9"/>
    <w:rsid w:val="0073281F"/>
    <w:rsid w:val="0073368C"/>
    <w:rsid w:val="00733EB7"/>
    <w:rsid w:val="00733F85"/>
    <w:rsid w:val="00734F9E"/>
    <w:rsid w:val="00735324"/>
    <w:rsid w:val="007356D2"/>
    <w:rsid w:val="00735802"/>
    <w:rsid w:val="00735BB9"/>
    <w:rsid w:val="007360E0"/>
    <w:rsid w:val="007364C5"/>
    <w:rsid w:val="00736A31"/>
    <w:rsid w:val="00736E08"/>
    <w:rsid w:val="00736FFC"/>
    <w:rsid w:val="00737DEB"/>
    <w:rsid w:val="00740917"/>
    <w:rsid w:val="00740AD5"/>
    <w:rsid w:val="00740F8E"/>
    <w:rsid w:val="0074114D"/>
    <w:rsid w:val="00741273"/>
    <w:rsid w:val="00741D21"/>
    <w:rsid w:val="00741F87"/>
    <w:rsid w:val="00742570"/>
    <w:rsid w:val="0074313B"/>
    <w:rsid w:val="00743F4C"/>
    <w:rsid w:val="00744DA4"/>
    <w:rsid w:val="00745140"/>
    <w:rsid w:val="007452E0"/>
    <w:rsid w:val="0074572B"/>
    <w:rsid w:val="00745CCE"/>
    <w:rsid w:val="00745DAB"/>
    <w:rsid w:val="007464E7"/>
    <w:rsid w:val="00746873"/>
    <w:rsid w:val="00746F3B"/>
    <w:rsid w:val="0074740A"/>
    <w:rsid w:val="00747534"/>
    <w:rsid w:val="007478B8"/>
    <w:rsid w:val="00750088"/>
    <w:rsid w:val="00750568"/>
    <w:rsid w:val="0075148F"/>
    <w:rsid w:val="00751846"/>
    <w:rsid w:val="00752A3B"/>
    <w:rsid w:val="00752C34"/>
    <w:rsid w:val="007535AA"/>
    <w:rsid w:val="00753AF3"/>
    <w:rsid w:val="007545D3"/>
    <w:rsid w:val="00754D14"/>
    <w:rsid w:val="00754E08"/>
    <w:rsid w:val="00755433"/>
    <w:rsid w:val="00755927"/>
    <w:rsid w:val="00755B96"/>
    <w:rsid w:val="007560F2"/>
    <w:rsid w:val="00756709"/>
    <w:rsid w:val="00757478"/>
    <w:rsid w:val="0075756D"/>
    <w:rsid w:val="007575AF"/>
    <w:rsid w:val="00757817"/>
    <w:rsid w:val="00757C0A"/>
    <w:rsid w:val="00757ED8"/>
    <w:rsid w:val="00760D80"/>
    <w:rsid w:val="007617EF"/>
    <w:rsid w:val="00761A11"/>
    <w:rsid w:val="00761E54"/>
    <w:rsid w:val="007620CF"/>
    <w:rsid w:val="007626E7"/>
    <w:rsid w:val="00762FAC"/>
    <w:rsid w:val="007643B9"/>
    <w:rsid w:val="0076493E"/>
    <w:rsid w:val="00765193"/>
    <w:rsid w:val="0076569C"/>
    <w:rsid w:val="0076594F"/>
    <w:rsid w:val="00765F30"/>
    <w:rsid w:val="007664D8"/>
    <w:rsid w:val="007669A5"/>
    <w:rsid w:val="00766CD2"/>
    <w:rsid w:val="00766EE2"/>
    <w:rsid w:val="00767166"/>
    <w:rsid w:val="007673EC"/>
    <w:rsid w:val="0076770A"/>
    <w:rsid w:val="00767792"/>
    <w:rsid w:val="00767D44"/>
    <w:rsid w:val="00767D65"/>
    <w:rsid w:val="00767E48"/>
    <w:rsid w:val="007702E2"/>
    <w:rsid w:val="007712F6"/>
    <w:rsid w:val="00771532"/>
    <w:rsid w:val="00771640"/>
    <w:rsid w:val="007717ED"/>
    <w:rsid w:val="00771DB2"/>
    <w:rsid w:val="00771E1A"/>
    <w:rsid w:val="00771EDF"/>
    <w:rsid w:val="007728D3"/>
    <w:rsid w:val="0077348D"/>
    <w:rsid w:val="0077388C"/>
    <w:rsid w:val="00773C10"/>
    <w:rsid w:val="00774129"/>
    <w:rsid w:val="007743D9"/>
    <w:rsid w:val="00774FE5"/>
    <w:rsid w:val="0077521F"/>
    <w:rsid w:val="00776968"/>
    <w:rsid w:val="00777154"/>
    <w:rsid w:val="007774F1"/>
    <w:rsid w:val="00780B7E"/>
    <w:rsid w:val="00780FA8"/>
    <w:rsid w:val="007812F6"/>
    <w:rsid w:val="0078192F"/>
    <w:rsid w:val="007830D8"/>
    <w:rsid w:val="007834E3"/>
    <w:rsid w:val="00783B14"/>
    <w:rsid w:val="00785A18"/>
    <w:rsid w:val="007868BD"/>
    <w:rsid w:val="0078720B"/>
    <w:rsid w:val="00787517"/>
    <w:rsid w:val="00787CD0"/>
    <w:rsid w:val="00790755"/>
    <w:rsid w:val="00790F08"/>
    <w:rsid w:val="0079168F"/>
    <w:rsid w:val="00791BB1"/>
    <w:rsid w:val="007924C4"/>
    <w:rsid w:val="00793711"/>
    <w:rsid w:val="00793CE8"/>
    <w:rsid w:val="00794220"/>
    <w:rsid w:val="007944E9"/>
    <w:rsid w:val="0079463F"/>
    <w:rsid w:val="00794B07"/>
    <w:rsid w:val="007951FF"/>
    <w:rsid w:val="00795485"/>
    <w:rsid w:val="00797192"/>
    <w:rsid w:val="00797516"/>
    <w:rsid w:val="007A0AAD"/>
    <w:rsid w:val="007A0D0C"/>
    <w:rsid w:val="007A12E3"/>
    <w:rsid w:val="007A13FC"/>
    <w:rsid w:val="007A21A5"/>
    <w:rsid w:val="007A2727"/>
    <w:rsid w:val="007A2A21"/>
    <w:rsid w:val="007A45EC"/>
    <w:rsid w:val="007A5092"/>
    <w:rsid w:val="007A5410"/>
    <w:rsid w:val="007A5761"/>
    <w:rsid w:val="007A5A0F"/>
    <w:rsid w:val="007A5D5F"/>
    <w:rsid w:val="007A5FA5"/>
    <w:rsid w:val="007A6134"/>
    <w:rsid w:val="007A6907"/>
    <w:rsid w:val="007B0004"/>
    <w:rsid w:val="007B115F"/>
    <w:rsid w:val="007B17CB"/>
    <w:rsid w:val="007B189C"/>
    <w:rsid w:val="007B1A7F"/>
    <w:rsid w:val="007B1BA7"/>
    <w:rsid w:val="007B22BF"/>
    <w:rsid w:val="007B2322"/>
    <w:rsid w:val="007B2A74"/>
    <w:rsid w:val="007B2A99"/>
    <w:rsid w:val="007B2DD5"/>
    <w:rsid w:val="007B3038"/>
    <w:rsid w:val="007B32ED"/>
    <w:rsid w:val="007B32F0"/>
    <w:rsid w:val="007B3BE1"/>
    <w:rsid w:val="007B3D9C"/>
    <w:rsid w:val="007B4216"/>
    <w:rsid w:val="007B45C8"/>
    <w:rsid w:val="007B49C9"/>
    <w:rsid w:val="007B4B8C"/>
    <w:rsid w:val="007B4FB6"/>
    <w:rsid w:val="007B6645"/>
    <w:rsid w:val="007B6A5E"/>
    <w:rsid w:val="007B6EE7"/>
    <w:rsid w:val="007B7848"/>
    <w:rsid w:val="007B7933"/>
    <w:rsid w:val="007C0951"/>
    <w:rsid w:val="007C0D55"/>
    <w:rsid w:val="007C0EE4"/>
    <w:rsid w:val="007C149E"/>
    <w:rsid w:val="007C1702"/>
    <w:rsid w:val="007C1C96"/>
    <w:rsid w:val="007C2122"/>
    <w:rsid w:val="007C2813"/>
    <w:rsid w:val="007C30FD"/>
    <w:rsid w:val="007C321C"/>
    <w:rsid w:val="007C3CB4"/>
    <w:rsid w:val="007C3F79"/>
    <w:rsid w:val="007C4075"/>
    <w:rsid w:val="007C4263"/>
    <w:rsid w:val="007C43C5"/>
    <w:rsid w:val="007C471F"/>
    <w:rsid w:val="007C48E4"/>
    <w:rsid w:val="007C4A1F"/>
    <w:rsid w:val="007C4C21"/>
    <w:rsid w:val="007C4FE7"/>
    <w:rsid w:val="007C528B"/>
    <w:rsid w:val="007C54AA"/>
    <w:rsid w:val="007C54C2"/>
    <w:rsid w:val="007C6173"/>
    <w:rsid w:val="007C618D"/>
    <w:rsid w:val="007C6548"/>
    <w:rsid w:val="007C6A09"/>
    <w:rsid w:val="007C6A72"/>
    <w:rsid w:val="007C6F58"/>
    <w:rsid w:val="007C7254"/>
    <w:rsid w:val="007C7749"/>
    <w:rsid w:val="007D0197"/>
    <w:rsid w:val="007D04EE"/>
    <w:rsid w:val="007D0849"/>
    <w:rsid w:val="007D0F68"/>
    <w:rsid w:val="007D129B"/>
    <w:rsid w:val="007D1436"/>
    <w:rsid w:val="007D1784"/>
    <w:rsid w:val="007D1C34"/>
    <w:rsid w:val="007D1E12"/>
    <w:rsid w:val="007D1FE0"/>
    <w:rsid w:val="007D2632"/>
    <w:rsid w:val="007D3235"/>
    <w:rsid w:val="007D37B6"/>
    <w:rsid w:val="007D407D"/>
    <w:rsid w:val="007D4722"/>
    <w:rsid w:val="007D599B"/>
    <w:rsid w:val="007D634B"/>
    <w:rsid w:val="007D69E3"/>
    <w:rsid w:val="007D6FED"/>
    <w:rsid w:val="007E0230"/>
    <w:rsid w:val="007E0510"/>
    <w:rsid w:val="007E09A4"/>
    <w:rsid w:val="007E0D25"/>
    <w:rsid w:val="007E0D4B"/>
    <w:rsid w:val="007E0EB3"/>
    <w:rsid w:val="007E14E4"/>
    <w:rsid w:val="007E1A67"/>
    <w:rsid w:val="007E2016"/>
    <w:rsid w:val="007E2418"/>
    <w:rsid w:val="007E2503"/>
    <w:rsid w:val="007E283B"/>
    <w:rsid w:val="007E2882"/>
    <w:rsid w:val="007E2C36"/>
    <w:rsid w:val="007E2D5A"/>
    <w:rsid w:val="007E2DBC"/>
    <w:rsid w:val="007E3893"/>
    <w:rsid w:val="007E391B"/>
    <w:rsid w:val="007E39E6"/>
    <w:rsid w:val="007E3C9F"/>
    <w:rsid w:val="007E4091"/>
    <w:rsid w:val="007E4911"/>
    <w:rsid w:val="007E4B16"/>
    <w:rsid w:val="007E52A8"/>
    <w:rsid w:val="007E57ED"/>
    <w:rsid w:val="007E599A"/>
    <w:rsid w:val="007E5EC8"/>
    <w:rsid w:val="007E6622"/>
    <w:rsid w:val="007E68D6"/>
    <w:rsid w:val="007E74C6"/>
    <w:rsid w:val="007E75EF"/>
    <w:rsid w:val="007F04BB"/>
    <w:rsid w:val="007F05F4"/>
    <w:rsid w:val="007F05FF"/>
    <w:rsid w:val="007F08DA"/>
    <w:rsid w:val="007F0A5B"/>
    <w:rsid w:val="007F1837"/>
    <w:rsid w:val="007F1D94"/>
    <w:rsid w:val="007F24EB"/>
    <w:rsid w:val="007F2821"/>
    <w:rsid w:val="007F28A9"/>
    <w:rsid w:val="007F3344"/>
    <w:rsid w:val="007F3DC9"/>
    <w:rsid w:val="007F3EF7"/>
    <w:rsid w:val="007F4DE3"/>
    <w:rsid w:val="007F4EAD"/>
    <w:rsid w:val="007F5948"/>
    <w:rsid w:val="007F65EA"/>
    <w:rsid w:val="007F6837"/>
    <w:rsid w:val="007F6B77"/>
    <w:rsid w:val="007F6DF9"/>
    <w:rsid w:val="007F7B15"/>
    <w:rsid w:val="0080033A"/>
    <w:rsid w:val="0080098A"/>
    <w:rsid w:val="00800E8E"/>
    <w:rsid w:val="00800FE2"/>
    <w:rsid w:val="00801492"/>
    <w:rsid w:val="00801E8B"/>
    <w:rsid w:val="008023F6"/>
    <w:rsid w:val="00803066"/>
    <w:rsid w:val="008034E2"/>
    <w:rsid w:val="00803B1B"/>
    <w:rsid w:val="00804186"/>
    <w:rsid w:val="008042D4"/>
    <w:rsid w:val="00804EFE"/>
    <w:rsid w:val="00805B25"/>
    <w:rsid w:val="008068CC"/>
    <w:rsid w:val="0080700C"/>
    <w:rsid w:val="008070EE"/>
    <w:rsid w:val="0080763D"/>
    <w:rsid w:val="00807781"/>
    <w:rsid w:val="00807ADB"/>
    <w:rsid w:val="00807ED8"/>
    <w:rsid w:val="00810153"/>
    <w:rsid w:val="0081050E"/>
    <w:rsid w:val="00811042"/>
    <w:rsid w:val="00811244"/>
    <w:rsid w:val="0081190B"/>
    <w:rsid w:val="00811AE9"/>
    <w:rsid w:val="00812000"/>
    <w:rsid w:val="0081224A"/>
    <w:rsid w:val="0081273E"/>
    <w:rsid w:val="00812CB5"/>
    <w:rsid w:val="0081324A"/>
    <w:rsid w:val="0081360C"/>
    <w:rsid w:val="008139F0"/>
    <w:rsid w:val="0081441F"/>
    <w:rsid w:val="008158ED"/>
    <w:rsid w:val="00815AAD"/>
    <w:rsid w:val="0081667C"/>
    <w:rsid w:val="00817CB8"/>
    <w:rsid w:val="00817CDE"/>
    <w:rsid w:val="00820085"/>
    <w:rsid w:val="00820C15"/>
    <w:rsid w:val="00820E9F"/>
    <w:rsid w:val="00820F29"/>
    <w:rsid w:val="0082107A"/>
    <w:rsid w:val="00821D11"/>
    <w:rsid w:val="00822ABD"/>
    <w:rsid w:val="00822FEB"/>
    <w:rsid w:val="00823B7B"/>
    <w:rsid w:val="00824B3C"/>
    <w:rsid w:val="00825012"/>
    <w:rsid w:val="008257CA"/>
    <w:rsid w:val="00825CE6"/>
    <w:rsid w:val="00825E79"/>
    <w:rsid w:val="00825EA0"/>
    <w:rsid w:val="008260A9"/>
    <w:rsid w:val="008261AB"/>
    <w:rsid w:val="00827444"/>
    <w:rsid w:val="00827836"/>
    <w:rsid w:val="00827847"/>
    <w:rsid w:val="00827916"/>
    <w:rsid w:val="00827E95"/>
    <w:rsid w:val="00827FAE"/>
    <w:rsid w:val="00830362"/>
    <w:rsid w:val="008304F3"/>
    <w:rsid w:val="00830A07"/>
    <w:rsid w:val="008310D0"/>
    <w:rsid w:val="008310DB"/>
    <w:rsid w:val="00831509"/>
    <w:rsid w:val="00832308"/>
    <w:rsid w:val="008330D5"/>
    <w:rsid w:val="00833A47"/>
    <w:rsid w:val="00833ED7"/>
    <w:rsid w:val="00833F3B"/>
    <w:rsid w:val="0083401B"/>
    <w:rsid w:val="00834786"/>
    <w:rsid w:val="00834FC5"/>
    <w:rsid w:val="00836116"/>
    <w:rsid w:val="00836F53"/>
    <w:rsid w:val="00837258"/>
    <w:rsid w:val="00837884"/>
    <w:rsid w:val="00840752"/>
    <w:rsid w:val="00840A64"/>
    <w:rsid w:val="0084237D"/>
    <w:rsid w:val="008425E7"/>
    <w:rsid w:val="00842934"/>
    <w:rsid w:val="0084301E"/>
    <w:rsid w:val="0084334F"/>
    <w:rsid w:val="008436C0"/>
    <w:rsid w:val="0084457A"/>
    <w:rsid w:val="00844CC5"/>
    <w:rsid w:val="0084553D"/>
    <w:rsid w:val="0084564E"/>
    <w:rsid w:val="0084590A"/>
    <w:rsid w:val="0084590B"/>
    <w:rsid w:val="00845B50"/>
    <w:rsid w:val="0084621B"/>
    <w:rsid w:val="00846325"/>
    <w:rsid w:val="00846550"/>
    <w:rsid w:val="00846572"/>
    <w:rsid w:val="00846957"/>
    <w:rsid w:val="008472CE"/>
    <w:rsid w:val="00847495"/>
    <w:rsid w:val="008479F9"/>
    <w:rsid w:val="00851D35"/>
    <w:rsid w:val="00851F5E"/>
    <w:rsid w:val="00852357"/>
    <w:rsid w:val="00852AA0"/>
    <w:rsid w:val="00852B9A"/>
    <w:rsid w:val="00852DC1"/>
    <w:rsid w:val="008530FF"/>
    <w:rsid w:val="00853625"/>
    <w:rsid w:val="008537FF"/>
    <w:rsid w:val="00853817"/>
    <w:rsid w:val="00854543"/>
    <w:rsid w:val="008546D2"/>
    <w:rsid w:val="00854A11"/>
    <w:rsid w:val="00854C4C"/>
    <w:rsid w:val="00854F9E"/>
    <w:rsid w:val="00855DE7"/>
    <w:rsid w:val="00856ACD"/>
    <w:rsid w:val="008572E5"/>
    <w:rsid w:val="00857541"/>
    <w:rsid w:val="00857956"/>
    <w:rsid w:val="0086064B"/>
    <w:rsid w:val="00860B5C"/>
    <w:rsid w:val="008613AB"/>
    <w:rsid w:val="008616F7"/>
    <w:rsid w:val="008622BF"/>
    <w:rsid w:val="00862E68"/>
    <w:rsid w:val="00864318"/>
    <w:rsid w:val="00864541"/>
    <w:rsid w:val="00864A98"/>
    <w:rsid w:val="00864BBB"/>
    <w:rsid w:val="00864C5D"/>
    <w:rsid w:val="008655C5"/>
    <w:rsid w:val="00865FBA"/>
    <w:rsid w:val="008665D4"/>
    <w:rsid w:val="00867165"/>
    <w:rsid w:val="00867354"/>
    <w:rsid w:val="0086747D"/>
    <w:rsid w:val="00867588"/>
    <w:rsid w:val="00867E58"/>
    <w:rsid w:val="00867FBD"/>
    <w:rsid w:val="008701BD"/>
    <w:rsid w:val="0087040C"/>
    <w:rsid w:val="00870851"/>
    <w:rsid w:val="008708CD"/>
    <w:rsid w:val="00870B87"/>
    <w:rsid w:val="00870B8A"/>
    <w:rsid w:val="00870F42"/>
    <w:rsid w:val="0087101F"/>
    <w:rsid w:val="00871D85"/>
    <w:rsid w:val="00871D87"/>
    <w:rsid w:val="008722D8"/>
    <w:rsid w:val="00874043"/>
    <w:rsid w:val="008740C4"/>
    <w:rsid w:val="00874C4A"/>
    <w:rsid w:val="00874C8C"/>
    <w:rsid w:val="00874DE3"/>
    <w:rsid w:val="00875D9C"/>
    <w:rsid w:val="00875E84"/>
    <w:rsid w:val="008761E6"/>
    <w:rsid w:val="0087665E"/>
    <w:rsid w:val="00876D2C"/>
    <w:rsid w:val="00876D46"/>
    <w:rsid w:val="008777E6"/>
    <w:rsid w:val="00880024"/>
    <w:rsid w:val="008809F9"/>
    <w:rsid w:val="00880BFA"/>
    <w:rsid w:val="00880F99"/>
    <w:rsid w:val="008812E9"/>
    <w:rsid w:val="0088148A"/>
    <w:rsid w:val="00881569"/>
    <w:rsid w:val="008821FB"/>
    <w:rsid w:val="008824ED"/>
    <w:rsid w:val="008851A8"/>
    <w:rsid w:val="00885614"/>
    <w:rsid w:val="00885B09"/>
    <w:rsid w:val="008860C2"/>
    <w:rsid w:val="00886A61"/>
    <w:rsid w:val="00887121"/>
    <w:rsid w:val="00887193"/>
    <w:rsid w:val="00887835"/>
    <w:rsid w:val="00887ABB"/>
    <w:rsid w:val="00887C6F"/>
    <w:rsid w:val="00890DC8"/>
    <w:rsid w:val="0089128C"/>
    <w:rsid w:val="00891648"/>
    <w:rsid w:val="008920A4"/>
    <w:rsid w:val="00893117"/>
    <w:rsid w:val="008944AD"/>
    <w:rsid w:val="008947BE"/>
    <w:rsid w:val="00894A2B"/>
    <w:rsid w:val="00894FEB"/>
    <w:rsid w:val="00895635"/>
    <w:rsid w:val="00895C8C"/>
    <w:rsid w:val="00896285"/>
    <w:rsid w:val="00896933"/>
    <w:rsid w:val="00897347"/>
    <w:rsid w:val="0089784C"/>
    <w:rsid w:val="00897EBE"/>
    <w:rsid w:val="008A181E"/>
    <w:rsid w:val="008A27BA"/>
    <w:rsid w:val="008A31D7"/>
    <w:rsid w:val="008A37CF"/>
    <w:rsid w:val="008A4167"/>
    <w:rsid w:val="008A4390"/>
    <w:rsid w:val="008A4BE3"/>
    <w:rsid w:val="008A4D98"/>
    <w:rsid w:val="008A4DE2"/>
    <w:rsid w:val="008A68FD"/>
    <w:rsid w:val="008A7844"/>
    <w:rsid w:val="008A7E23"/>
    <w:rsid w:val="008B057D"/>
    <w:rsid w:val="008B07AE"/>
    <w:rsid w:val="008B10A7"/>
    <w:rsid w:val="008B120F"/>
    <w:rsid w:val="008B13F7"/>
    <w:rsid w:val="008B1C8C"/>
    <w:rsid w:val="008B275F"/>
    <w:rsid w:val="008B2F9E"/>
    <w:rsid w:val="008B4476"/>
    <w:rsid w:val="008B4A50"/>
    <w:rsid w:val="008B5295"/>
    <w:rsid w:val="008B55DD"/>
    <w:rsid w:val="008B55E1"/>
    <w:rsid w:val="008B5643"/>
    <w:rsid w:val="008B5698"/>
    <w:rsid w:val="008B59BE"/>
    <w:rsid w:val="008B5C96"/>
    <w:rsid w:val="008B6DFA"/>
    <w:rsid w:val="008B70C9"/>
    <w:rsid w:val="008B7516"/>
    <w:rsid w:val="008B7EB3"/>
    <w:rsid w:val="008B7ECA"/>
    <w:rsid w:val="008C0E7D"/>
    <w:rsid w:val="008C1501"/>
    <w:rsid w:val="008C20F7"/>
    <w:rsid w:val="008C2DDC"/>
    <w:rsid w:val="008C3ABC"/>
    <w:rsid w:val="008C3EFB"/>
    <w:rsid w:val="008C4024"/>
    <w:rsid w:val="008C41AD"/>
    <w:rsid w:val="008C427B"/>
    <w:rsid w:val="008C4871"/>
    <w:rsid w:val="008C4E54"/>
    <w:rsid w:val="008C5F56"/>
    <w:rsid w:val="008C7095"/>
    <w:rsid w:val="008C7AC2"/>
    <w:rsid w:val="008C7C43"/>
    <w:rsid w:val="008D07C8"/>
    <w:rsid w:val="008D0CC2"/>
    <w:rsid w:val="008D0DD5"/>
    <w:rsid w:val="008D147D"/>
    <w:rsid w:val="008D1930"/>
    <w:rsid w:val="008D1A28"/>
    <w:rsid w:val="008D2006"/>
    <w:rsid w:val="008D24E2"/>
    <w:rsid w:val="008D2B29"/>
    <w:rsid w:val="008D3900"/>
    <w:rsid w:val="008D4A3D"/>
    <w:rsid w:val="008D4C88"/>
    <w:rsid w:val="008D4D51"/>
    <w:rsid w:val="008D5D03"/>
    <w:rsid w:val="008D6496"/>
    <w:rsid w:val="008D66F8"/>
    <w:rsid w:val="008D6A50"/>
    <w:rsid w:val="008D7142"/>
    <w:rsid w:val="008D7895"/>
    <w:rsid w:val="008D7E95"/>
    <w:rsid w:val="008E01EE"/>
    <w:rsid w:val="008E08DE"/>
    <w:rsid w:val="008E0FE0"/>
    <w:rsid w:val="008E1B58"/>
    <w:rsid w:val="008E3525"/>
    <w:rsid w:val="008E3587"/>
    <w:rsid w:val="008E371A"/>
    <w:rsid w:val="008E3CC7"/>
    <w:rsid w:val="008E3D96"/>
    <w:rsid w:val="008E3EB0"/>
    <w:rsid w:val="008E4A37"/>
    <w:rsid w:val="008E4B4D"/>
    <w:rsid w:val="008E4CB6"/>
    <w:rsid w:val="008E59CC"/>
    <w:rsid w:val="008E6376"/>
    <w:rsid w:val="008E63B4"/>
    <w:rsid w:val="008E6B39"/>
    <w:rsid w:val="008E6FD4"/>
    <w:rsid w:val="008E7013"/>
    <w:rsid w:val="008E7333"/>
    <w:rsid w:val="008E78F8"/>
    <w:rsid w:val="008E7CC0"/>
    <w:rsid w:val="008F05AB"/>
    <w:rsid w:val="008F0675"/>
    <w:rsid w:val="008F07CB"/>
    <w:rsid w:val="008F114F"/>
    <w:rsid w:val="008F1320"/>
    <w:rsid w:val="008F1E95"/>
    <w:rsid w:val="008F2B33"/>
    <w:rsid w:val="008F3496"/>
    <w:rsid w:val="008F35E3"/>
    <w:rsid w:val="008F3BD7"/>
    <w:rsid w:val="008F403D"/>
    <w:rsid w:val="008F4672"/>
    <w:rsid w:val="008F478D"/>
    <w:rsid w:val="008F505D"/>
    <w:rsid w:val="008F51B0"/>
    <w:rsid w:val="008F5D53"/>
    <w:rsid w:val="008F5E3D"/>
    <w:rsid w:val="008F642F"/>
    <w:rsid w:val="008F6A08"/>
    <w:rsid w:val="008F71B1"/>
    <w:rsid w:val="008F73D0"/>
    <w:rsid w:val="008F7954"/>
    <w:rsid w:val="008F7FAD"/>
    <w:rsid w:val="00900460"/>
    <w:rsid w:val="0090063B"/>
    <w:rsid w:val="009015D8"/>
    <w:rsid w:val="00901615"/>
    <w:rsid w:val="009021C4"/>
    <w:rsid w:val="00902278"/>
    <w:rsid w:val="00902777"/>
    <w:rsid w:val="00903EB6"/>
    <w:rsid w:val="0090434E"/>
    <w:rsid w:val="0090475D"/>
    <w:rsid w:val="0090488D"/>
    <w:rsid w:val="00904E7B"/>
    <w:rsid w:val="00904E97"/>
    <w:rsid w:val="0090516C"/>
    <w:rsid w:val="009053FB"/>
    <w:rsid w:val="00906E6B"/>
    <w:rsid w:val="009072BC"/>
    <w:rsid w:val="00910664"/>
    <w:rsid w:val="0091099E"/>
    <w:rsid w:val="00910A46"/>
    <w:rsid w:val="00911116"/>
    <w:rsid w:val="00911CF4"/>
    <w:rsid w:val="00912077"/>
    <w:rsid w:val="0091229B"/>
    <w:rsid w:val="0091233F"/>
    <w:rsid w:val="00912689"/>
    <w:rsid w:val="00912715"/>
    <w:rsid w:val="009135C3"/>
    <w:rsid w:val="009136B0"/>
    <w:rsid w:val="00913BF0"/>
    <w:rsid w:val="00914E1D"/>
    <w:rsid w:val="009150CD"/>
    <w:rsid w:val="009152A6"/>
    <w:rsid w:val="00915E1E"/>
    <w:rsid w:val="00915EF0"/>
    <w:rsid w:val="009161F2"/>
    <w:rsid w:val="00916B9A"/>
    <w:rsid w:val="00916BEB"/>
    <w:rsid w:val="009174B4"/>
    <w:rsid w:val="009175CD"/>
    <w:rsid w:val="00917800"/>
    <w:rsid w:val="00921292"/>
    <w:rsid w:val="009214C1"/>
    <w:rsid w:val="0092175F"/>
    <w:rsid w:val="00921CAB"/>
    <w:rsid w:val="00921E1E"/>
    <w:rsid w:val="00921FD5"/>
    <w:rsid w:val="009221E7"/>
    <w:rsid w:val="0092240E"/>
    <w:rsid w:val="009234D2"/>
    <w:rsid w:val="00924A51"/>
    <w:rsid w:val="00924C8E"/>
    <w:rsid w:val="00924F1F"/>
    <w:rsid w:val="00924FBE"/>
    <w:rsid w:val="00925CFC"/>
    <w:rsid w:val="00925D4C"/>
    <w:rsid w:val="00925DF5"/>
    <w:rsid w:val="00926379"/>
    <w:rsid w:val="00926459"/>
    <w:rsid w:val="00926A6C"/>
    <w:rsid w:val="00926C39"/>
    <w:rsid w:val="00926CB7"/>
    <w:rsid w:val="0092738D"/>
    <w:rsid w:val="0092747A"/>
    <w:rsid w:val="00927997"/>
    <w:rsid w:val="00930108"/>
    <w:rsid w:val="0093032C"/>
    <w:rsid w:val="0093042B"/>
    <w:rsid w:val="00931289"/>
    <w:rsid w:val="00931405"/>
    <w:rsid w:val="009324C6"/>
    <w:rsid w:val="0093353D"/>
    <w:rsid w:val="00933E0B"/>
    <w:rsid w:val="00934177"/>
    <w:rsid w:val="00934207"/>
    <w:rsid w:val="009345F1"/>
    <w:rsid w:val="00934643"/>
    <w:rsid w:val="00936E69"/>
    <w:rsid w:val="009372B6"/>
    <w:rsid w:val="00937F42"/>
    <w:rsid w:val="00940DD7"/>
    <w:rsid w:val="00941F85"/>
    <w:rsid w:val="0094229B"/>
    <w:rsid w:val="0094232B"/>
    <w:rsid w:val="0094233F"/>
    <w:rsid w:val="009423FD"/>
    <w:rsid w:val="00942673"/>
    <w:rsid w:val="00943E5A"/>
    <w:rsid w:val="00944529"/>
    <w:rsid w:val="00944A1C"/>
    <w:rsid w:val="00945037"/>
    <w:rsid w:val="0094572D"/>
    <w:rsid w:val="00945831"/>
    <w:rsid w:val="0094640C"/>
    <w:rsid w:val="009473E2"/>
    <w:rsid w:val="00947C99"/>
    <w:rsid w:val="00947D54"/>
    <w:rsid w:val="009519BA"/>
    <w:rsid w:val="009519C1"/>
    <w:rsid w:val="00951B28"/>
    <w:rsid w:val="0095200B"/>
    <w:rsid w:val="009523EF"/>
    <w:rsid w:val="009523F2"/>
    <w:rsid w:val="00952D9A"/>
    <w:rsid w:val="009532F5"/>
    <w:rsid w:val="009534FB"/>
    <w:rsid w:val="00954436"/>
    <w:rsid w:val="009548BC"/>
    <w:rsid w:val="009557E4"/>
    <w:rsid w:val="009576A5"/>
    <w:rsid w:val="00957AF6"/>
    <w:rsid w:val="00957F98"/>
    <w:rsid w:val="00957FFD"/>
    <w:rsid w:val="00960170"/>
    <w:rsid w:val="00960301"/>
    <w:rsid w:val="00960D44"/>
    <w:rsid w:val="0096152C"/>
    <w:rsid w:val="0096184A"/>
    <w:rsid w:val="009627E3"/>
    <w:rsid w:val="00962F28"/>
    <w:rsid w:val="009635DB"/>
    <w:rsid w:val="009636C9"/>
    <w:rsid w:val="00963880"/>
    <w:rsid w:val="0096472F"/>
    <w:rsid w:val="00964850"/>
    <w:rsid w:val="00964F28"/>
    <w:rsid w:val="00964F90"/>
    <w:rsid w:val="009656CC"/>
    <w:rsid w:val="00965EE7"/>
    <w:rsid w:val="009660A4"/>
    <w:rsid w:val="009661F3"/>
    <w:rsid w:val="00966C9F"/>
    <w:rsid w:val="00966DD2"/>
    <w:rsid w:val="0096716F"/>
    <w:rsid w:val="00967442"/>
    <w:rsid w:val="00967985"/>
    <w:rsid w:val="00967C41"/>
    <w:rsid w:val="00967EE2"/>
    <w:rsid w:val="0097023E"/>
    <w:rsid w:val="00970525"/>
    <w:rsid w:val="00970B7D"/>
    <w:rsid w:val="0097254C"/>
    <w:rsid w:val="0097285E"/>
    <w:rsid w:val="00973965"/>
    <w:rsid w:val="009752FE"/>
    <w:rsid w:val="0097545B"/>
    <w:rsid w:val="00975960"/>
    <w:rsid w:val="009765F2"/>
    <w:rsid w:val="0097664D"/>
    <w:rsid w:val="009767BA"/>
    <w:rsid w:val="00976F66"/>
    <w:rsid w:val="00977EB4"/>
    <w:rsid w:val="0098017F"/>
    <w:rsid w:val="00980367"/>
    <w:rsid w:val="00980984"/>
    <w:rsid w:val="009813BD"/>
    <w:rsid w:val="009817DB"/>
    <w:rsid w:val="00982386"/>
    <w:rsid w:val="00982C0B"/>
    <w:rsid w:val="00982D46"/>
    <w:rsid w:val="009832CD"/>
    <w:rsid w:val="009836F2"/>
    <w:rsid w:val="00983A11"/>
    <w:rsid w:val="00983C0D"/>
    <w:rsid w:val="00984700"/>
    <w:rsid w:val="00984852"/>
    <w:rsid w:val="009854BE"/>
    <w:rsid w:val="0098570B"/>
    <w:rsid w:val="0098579A"/>
    <w:rsid w:val="0098618B"/>
    <w:rsid w:val="00986ACE"/>
    <w:rsid w:val="00986F49"/>
    <w:rsid w:val="009871F0"/>
    <w:rsid w:val="009871FD"/>
    <w:rsid w:val="00987BF5"/>
    <w:rsid w:val="00990F6C"/>
    <w:rsid w:val="00990FE1"/>
    <w:rsid w:val="00991229"/>
    <w:rsid w:val="00991EFA"/>
    <w:rsid w:val="009920D2"/>
    <w:rsid w:val="00992221"/>
    <w:rsid w:val="00992D69"/>
    <w:rsid w:val="00993157"/>
    <w:rsid w:val="0099332D"/>
    <w:rsid w:val="0099388F"/>
    <w:rsid w:val="00993ED5"/>
    <w:rsid w:val="00994454"/>
    <w:rsid w:val="009951A8"/>
    <w:rsid w:val="00995509"/>
    <w:rsid w:val="00995909"/>
    <w:rsid w:val="00995A0A"/>
    <w:rsid w:val="00995CF6"/>
    <w:rsid w:val="0099611B"/>
    <w:rsid w:val="00996220"/>
    <w:rsid w:val="00996321"/>
    <w:rsid w:val="00997508"/>
    <w:rsid w:val="009A08D2"/>
    <w:rsid w:val="009A15FE"/>
    <w:rsid w:val="009A1616"/>
    <w:rsid w:val="009A16A6"/>
    <w:rsid w:val="009A1AD9"/>
    <w:rsid w:val="009A2A24"/>
    <w:rsid w:val="009A2BC7"/>
    <w:rsid w:val="009A2EF1"/>
    <w:rsid w:val="009A3A7E"/>
    <w:rsid w:val="009A3C78"/>
    <w:rsid w:val="009A400C"/>
    <w:rsid w:val="009A44A7"/>
    <w:rsid w:val="009A48E9"/>
    <w:rsid w:val="009A6816"/>
    <w:rsid w:val="009A7E25"/>
    <w:rsid w:val="009B006B"/>
    <w:rsid w:val="009B0929"/>
    <w:rsid w:val="009B10D8"/>
    <w:rsid w:val="009B133E"/>
    <w:rsid w:val="009B13AA"/>
    <w:rsid w:val="009B1785"/>
    <w:rsid w:val="009B1A74"/>
    <w:rsid w:val="009B219B"/>
    <w:rsid w:val="009B2E78"/>
    <w:rsid w:val="009B302D"/>
    <w:rsid w:val="009B4931"/>
    <w:rsid w:val="009B5ADB"/>
    <w:rsid w:val="009B6470"/>
    <w:rsid w:val="009B6FB8"/>
    <w:rsid w:val="009B735E"/>
    <w:rsid w:val="009C033B"/>
    <w:rsid w:val="009C072C"/>
    <w:rsid w:val="009C091B"/>
    <w:rsid w:val="009C0980"/>
    <w:rsid w:val="009C0B64"/>
    <w:rsid w:val="009C0DCD"/>
    <w:rsid w:val="009C14D3"/>
    <w:rsid w:val="009C18CF"/>
    <w:rsid w:val="009C1BC2"/>
    <w:rsid w:val="009C1FC2"/>
    <w:rsid w:val="009C23F9"/>
    <w:rsid w:val="009C29FB"/>
    <w:rsid w:val="009C2CA1"/>
    <w:rsid w:val="009C308E"/>
    <w:rsid w:val="009C3309"/>
    <w:rsid w:val="009C3937"/>
    <w:rsid w:val="009C456B"/>
    <w:rsid w:val="009C485B"/>
    <w:rsid w:val="009C4E2F"/>
    <w:rsid w:val="009C4E9E"/>
    <w:rsid w:val="009C59C4"/>
    <w:rsid w:val="009C6DD5"/>
    <w:rsid w:val="009C7279"/>
    <w:rsid w:val="009C745F"/>
    <w:rsid w:val="009C7847"/>
    <w:rsid w:val="009C792E"/>
    <w:rsid w:val="009C7CEB"/>
    <w:rsid w:val="009D100A"/>
    <w:rsid w:val="009D1087"/>
    <w:rsid w:val="009D18D3"/>
    <w:rsid w:val="009D1ACE"/>
    <w:rsid w:val="009D1CD1"/>
    <w:rsid w:val="009D29E3"/>
    <w:rsid w:val="009D30E1"/>
    <w:rsid w:val="009D315B"/>
    <w:rsid w:val="009D3876"/>
    <w:rsid w:val="009D4226"/>
    <w:rsid w:val="009D4B06"/>
    <w:rsid w:val="009D4B43"/>
    <w:rsid w:val="009D5B67"/>
    <w:rsid w:val="009D5FAA"/>
    <w:rsid w:val="009D6257"/>
    <w:rsid w:val="009D63BA"/>
    <w:rsid w:val="009D68B9"/>
    <w:rsid w:val="009D6954"/>
    <w:rsid w:val="009D6BC8"/>
    <w:rsid w:val="009D6DBB"/>
    <w:rsid w:val="009D70C4"/>
    <w:rsid w:val="009D725D"/>
    <w:rsid w:val="009D72E6"/>
    <w:rsid w:val="009D733B"/>
    <w:rsid w:val="009E003F"/>
    <w:rsid w:val="009E07BC"/>
    <w:rsid w:val="009E0CDD"/>
    <w:rsid w:val="009E0DB9"/>
    <w:rsid w:val="009E0E70"/>
    <w:rsid w:val="009E0E97"/>
    <w:rsid w:val="009E30BA"/>
    <w:rsid w:val="009E3609"/>
    <w:rsid w:val="009E3D2B"/>
    <w:rsid w:val="009E3EB4"/>
    <w:rsid w:val="009E553B"/>
    <w:rsid w:val="009E5719"/>
    <w:rsid w:val="009E7056"/>
    <w:rsid w:val="009F0B4A"/>
    <w:rsid w:val="009F0C37"/>
    <w:rsid w:val="009F0D02"/>
    <w:rsid w:val="009F1924"/>
    <w:rsid w:val="009F1A09"/>
    <w:rsid w:val="009F20B6"/>
    <w:rsid w:val="009F25D3"/>
    <w:rsid w:val="009F28D5"/>
    <w:rsid w:val="009F2AAB"/>
    <w:rsid w:val="009F3109"/>
    <w:rsid w:val="009F35E6"/>
    <w:rsid w:val="009F3663"/>
    <w:rsid w:val="009F4784"/>
    <w:rsid w:val="009F5488"/>
    <w:rsid w:val="009F5EF1"/>
    <w:rsid w:val="009F5FEA"/>
    <w:rsid w:val="009F6640"/>
    <w:rsid w:val="009F6917"/>
    <w:rsid w:val="009F69C5"/>
    <w:rsid w:val="009F7A08"/>
    <w:rsid w:val="00A00353"/>
    <w:rsid w:val="00A0097A"/>
    <w:rsid w:val="00A00D9F"/>
    <w:rsid w:val="00A011CD"/>
    <w:rsid w:val="00A01723"/>
    <w:rsid w:val="00A01A0B"/>
    <w:rsid w:val="00A01FBC"/>
    <w:rsid w:val="00A02EFF"/>
    <w:rsid w:val="00A03183"/>
    <w:rsid w:val="00A032DE"/>
    <w:rsid w:val="00A03698"/>
    <w:rsid w:val="00A03B16"/>
    <w:rsid w:val="00A044C5"/>
    <w:rsid w:val="00A04C3B"/>
    <w:rsid w:val="00A04F26"/>
    <w:rsid w:val="00A05574"/>
    <w:rsid w:val="00A0580D"/>
    <w:rsid w:val="00A06245"/>
    <w:rsid w:val="00A06D4F"/>
    <w:rsid w:val="00A07302"/>
    <w:rsid w:val="00A07863"/>
    <w:rsid w:val="00A07989"/>
    <w:rsid w:val="00A100CC"/>
    <w:rsid w:val="00A11B0E"/>
    <w:rsid w:val="00A11FD4"/>
    <w:rsid w:val="00A12372"/>
    <w:rsid w:val="00A1367A"/>
    <w:rsid w:val="00A137BB"/>
    <w:rsid w:val="00A14064"/>
    <w:rsid w:val="00A14958"/>
    <w:rsid w:val="00A15825"/>
    <w:rsid w:val="00A1590D"/>
    <w:rsid w:val="00A15D2B"/>
    <w:rsid w:val="00A166BE"/>
    <w:rsid w:val="00A17208"/>
    <w:rsid w:val="00A17A69"/>
    <w:rsid w:val="00A17F41"/>
    <w:rsid w:val="00A20174"/>
    <w:rsid w:val="00A20AFC"/>
    <w:rsid w:val="00A20DF6"/>
    <w:rsid w:val="00A21D0A"/>
    <w:rsid w:val="00A2224E"/>
    <w:rsid w:val="00A22C04"/>
    <w:rsid w:val="00A2346C"/>
    <w:rsid w:val="00A235EA"/>
    <w:rsid w:val="00A237F3"/>
    <w:rsid w:val="00A23831"/>
    <w:rsid w:val="00A23E45"/>
    <w:rsid w:val="00A241B5"/>
    <w:rsid w:val="00A241EF"/>
    <w:rsid w:val="00A254B1"/>
    <w:rsid w:val="00A26CC8"/>
    <w:rsid w:val="00A27BC5"/>
    <w:rsid w:val="00A3066E"/>
    <w:rsid w:val="00A309EA"/>
    <w:rsid w:val="00A3107A"/>
    <w:rsid w:val="00A313AF"/>
    <w:rsid w:val="00A315ED"/>
    <w:rsid w:val="00A317D2"/>
    <w:rsid w:val="00A31ED1"/>
    <w:rsid w:val="00A3268B"/>
    <w:rsid w:val="00A3353B"/>
    <w:rsid w:val="00A33DBB"/>
    <w:rsid w:val="00A353B8"/>
    <w:rsid w:val="00A35F76"/>
    <w:rsid w:val="00A362A1"/>
    <w:rsid w:val="00A3637F"/>
    <w:rsid w:val="00A363BF"/>
    <w:rsid w:val="00A3650A"/>
    <w:rsid w:val="00A3687A"/>
    <w:rsid w:val="00A3731F"/>
    <w:rsid w:val="00A37479"/>
    <w:rsid w:val="00A40E99"/>
    <w:rsid w:val="00A40F3F"/>
    <w:rsid w:val="00A41E98"/>
    <w:rsid w:val="00A4291A"/>
    <w:rsid w:val="00A4307B"/>
    <w:rsid w:val="00A44276"/>
    <w:rsid w:val="00A4457A"/>
    <w:rsid w:val="00A44B91"/>
    <w:rsid w:val="00A454DD"/>
    <w:rsid w:val="00A46165"/>
    <w:rsid w:val="00A47CC0"/>
    <w:rsid w:val="00A50107"/>
    <w:rsid w:val="00A505CA"/>
    <w:rsid w:val="00A50C0A"/>
    <w:rsid w:val="00A50F00"/>
    <w:rsid w:val="00A51713"/>
    <w:rsid w:val="00A52533"/>
    <w:rsid w:val="00A526F1"/>
    <w:rsid w:val="00A52712"/>
    <w:rsid w:val="00A5276B"/>
    <w:rsid w:val="00A533C0"/>
    <w:rsid w:val="00A53463"/>
    <w:rsid w:val="00A536A7"/>
    <w:rsid w:val="00A53F36"/>
    <w:rsid w:val="00A54E7F"/>
    <w:rsid w:val="00A54F33"/>
    <w:rsid w:val="00A55E3B"/>
    <w:rsid w:val="00A56AD5"/>
    <w:rsid w:val="00A56B81"/>
    <w:rsid w:val="00A56DB1"/>
    <w:rsid w:val="00A573A4"/>
    <w:rsid w:val="00A57858"/>
    <w:rsid w:val="00A57914"/>
    <w:rsid w:val="00A57F6E"/>
    <w:rsid w:val="00A6065F"/>
    <w:rsid w:val="00A609C4"/>
    <w:rsid w:val="00A60CF3"/>
    <w:rsid w:val="00A61294"/>
    <w:rsid w:val="00A615A9"/>
    <w:rsid w:val="00A616F3"/>
    <w:rsid w:val="00A61793"/>
    <w:rsid w:val="00A61B8C"/>
    <w:rsid w:val="00A62221"/>
    <w:rsid w:val="00A625F8"/>
    <w:rsid w:val="00A6281A"/>
    <w:rsid w:val="00A63044"/>
    <w:rsid w:val="00A632B4"/>
    <w:rsid w:val="00A63B1E"/>
    <w:rsid w:val="00A63DC6"/>
    <w:rsid w:val="00A6405F"/>
    <w:rsid w:val="00A648B0"/>
    <w:rsid w:val="00A65D40"/>
    <w:rsid w:val="00A65E7B"/>
    <w:rsid w:val="00A663F8"/>
    <w:rsid w:val="00A66536"/>
    <w:rsid w:val="00A66CBF"/>
    <w:rsid w:val="00A67A03"/>
    <w:rsid w:val="00A7040A"/>
    <w:rsid w:val="00A705FA"/>
    <w:rsid w:val="00A70928"/>
    <w:rsid w:val="00A70CD8"/>
    <w:rsid w:val="00A7122A"/>
    <w:rsid w:val="00A7124E"/>
    <w:rsid w:val="00A72407"/>
    <w:rsid w:val="00A727C7"/>
    <w:rsid w:val="00A7288A"/>
    <w:rsid w:val="00A72B6E"/>
    <w:rsid w:val="00A73274"/>
    <w:rsid w:val="00A733C6"/>
    <w:rsid w:val="00A73E71"/>
    <w:rsid w:val="00A73E7A"/>
    <w:rsid w:val="00A74357"/>
    <w:rsid w:val="00A7481B"/>
    <w:rsid w:val="00A757D4"/>
    <w:rsid w:val="00A75ABE"/>
    <w:rsid w:val="00A760F4"/>
    <w:rsid w:val="00A76D57"/>
    <w:rsid w:val="00A76D95"/>
    <w:rsid w:val="00A77463"/>
    <w:rsid w:val="00A77552"/>
    <w:rsid w:val="00A777FB"/>
    <w:rsid w:val="00A801CA"/>
    <w:rsid w:val="00A80AD5"/>
    <w:rsid w:val="00A80D29"/>
    <w:rsid w:val="00A8101D"/>
    <w:rsid w:val="00A81253"/>
    <w:rsid w:val="00A81D6D"/>
    <w:rsid w:val="00A83106"/>
    <w:rsid w:val="00A83C10"/>
    <w:rsid w:val="00A83CFE"/>
    <w:rsid w:val="00A83E47"/>
    <w:rsid w:val="00A8433C"/>
    <w:rsid w:val="00A8500A"/>
    <w:rsid w:val="00A853D4"/>
    <w:rsid w:val="00A8546D"/>
    <w:rsid w:val="00A85756"/>
    <w:rsid w:val="00A85D96"/>
    <w:rsid w:val="00A86BA3"/>
    <w:rsid w:val="00A87046"/>
    <w:rsid w:val="00A87B52"/>
    <w:rsid w:val="00A90170"/>
    <w:rsid w:val="00A9071E"/>
    <w:rsid w:val="00A9092A"/>
    <w:rsid w:val="00A91644"/>
    <w:rsid w:val="00A91B9C"/>
    <w:rsid w:val="00A91C47"/>
    <w:rsid w:val="00A91E28"/>
    <w:rsid w:val="00A92367"/>
    <w:rsid w:val="00A92552"/>
    <w:rsid w:val="00A92B4C"/>
    <w:rsid w:val="00A94E2A"/>
    <w:rsid w:val="00A94FB5"/>
    <w:rsid w:val="00A95234"/>
    <w:rsid w:val="00A95328"/>
    <w:rsid w:val="00A95586"/>
    <w:rsid w:val="00A95C9B"/>
    <w:rsid w:val="00A960F4"/>
    <w:rsid w:val="00A96732"/>
    <w:rsid w:val="00A96B6C"/>
    <w:rsid w:val="00A971CA"/>
    <w:rsid w:val="00A9782F"/>
    <w:rsid w:val="00AA06E7"/>
    <w:rsid w:val="00AA08ED"/>
    <w:rsid w:val="00AA08FB"/>
    <w:rsid w:val="00AA0B78"/>
    <w:rsid w:val="00AA1123"/>
    <w:rsid w:val="00AA1818"/>
    <w:rsid w:val="00AA194A"/>
    <w:rsid w:val="00AA1FB8"/>
    <w:rsid w:val="00AA21A5"/>
    <w:rsid w:val="00AA24A9"/>
    <w:rsid w:val="00AA386C"/>
    <w:rsid w:val="00AA419B"/>
    <w:rsid w:val="00AA42FA"/>
    <w:rsid w:val="00AA4A4E"/>
    <w:rsid w:val="00AA4BD1"/>
    <w:rsid w:val="00AA51F5"/>
    <w:rsid w:val="00AA5C1E"/>
    <w:rsid w:val="00AA5ED4"/>
    <w:rsid w:val="00AA6B15"/>
    <w:rsid w:val="00AA6F20"/>
    <w:rsid w:val="00AA7760"/>
    <w:rsid w:val="00AA7831"/>
    <w:rsid w:val="00AA7953"/>
    <w:rsid w:val="00AA7C46"/>
    <w:rsid w:val="00AB0458"/>
    <w:rsid w:val="00AB0889"/>
    <w:rsid w:val="00AB0C3C"/>
    <w:rsid w:val="00AB0E89"/>
    <w:rsid w:val="00AB1B29"/>
    <w:rsid w:val="00AB2098"/>
    <w:rsid w:val="00AB28E7"/>
    <w:rsid w:val="00AB2E3E"/>
    <w:rsid w:val="00AB44F7"/>
    <w:rsid w:val="00AB4666"/>
    <w:rsid w:val="00AB4D78"/>
    <w:rsid w:val="00AB4DE5"/>
    <w:rsid w:val="00AB564A"/>
    <w:rsid w:val="00AB6176"/>
    <w:rsid w:val="00AB6953"/>
    <w:rsid w:val="00AB7130"/>
    <w:rsid w:val="00AB7222"/>
    <w:rsid w:val="00AC0F45"/>
    <w:rsid w:val="00AC156F"/>
    <w:rsid w:val="00AC1855"/>
    <w:rsid w:val="00AC1B30"/>
    <w:rsid w:val="00AC2132"/>
    <w:rsid w:val="00AC2170"/>
    <w:rsid w:val="00AC25AE"/>
    <w:rsid w:val="00AC25EC"/>
    <w:rsid w:val="00AC303C"/>
    <w:rsid w:val="00AC305D"/>
    <w:rsid w:val="00AC42FD"/>
    <w:rsid w:val="00AC4444"/>
    <w:rsid w:val="00AC4BD5"/>
    <w:rsid w:val="00AC5241"/>
    <w:rsid w:val="00AC5921"/>
    <w:rsid w:val="00AC5DD7"/>
    <w:rsid w:val="00AC5E91"/>
    <w:rsid w:val="00AC645C"/>
    <w:rsid w:val="00AC6761"/>
    <w:rsid w:val="00AC6936"/>
    <w:rsid w:val="00AC6E31"/>
    <w:rsid w:val="00AC6EC6"/>
    <w:rsid w:val="00AC742C"/>
    <w:rsid w:val="00AC7609"/>
    <w:rsid w:val="00AD082D"/>
    <w:rsid w:val="00AD0845"/>
    <w:rsid w:val="00AD08FC"/>
    <w:rsid w:val="00AD09F5"/>
    <w:rsid w:val="00AD19FC"/>
    <w:rsid w:val="00AD1F41"/>
    <w:rsid w:val="00AD2346"/>
    <w:rsid w:val="00AD2718"/>
    <w:rsid w:val="00AD2DE6"/>
    <w:rsid w:val="00AD2DE7"/>
    <w:rsid w:val="00AD34C4"/>
    <w:rsid w:val="00AD38FD"/>
    <w:rsid w:val="00AD3A92"/>
    <w:rsid w:val="00AD3B03"/>
    <w:rsid w:val="00AD3C2A"/>
    <w:rsid w:val="00AD4626"/>
    <w:rsid w:val="00AD4C4C"/>
    <w:rsid w:val="00AD4E43"/>
    <w:rsid w:val="00AD54D5"/>
    <w:rsid w:val="00AD5C40"/>
    <w:rsid w:val="00AD6267"/>
    <w:rsid w:val="00AD66B0"/>
    <w:rsid w:val="00AD6D41"/>
    <w:rsid w:val="00AD73EE"/>
    <w:rsid w:val="00AD7EB3"/>
    <w:rsid w:val="00AE0570"/>
    <w:rsid w:val="00AE14EC"/>
    <w:rsid w:val="00AE20E3"/>
    <w:rsid w:val="00AE2B55"/>
    <w:rsid w:val="00AE3160"/>
    <w:rsid w:val="00AE33CE"/>
    <w:rsid w:val="00AE382B"/>
    <w:rsid w:val="00AE4EED"/>
    <w:rsid w:val="00AE4F66"/>
    <w:rsid w:val="00AE51C3"/>
    <w:rsid w:val="00AE5429"/>
    <w:rsid w:val="00AE57EF"/>
    <w:rsid w:val="00AE68A7"/>
    <w:rsid w:val="00AE7181"/>
    <w:rsid w:val="00AE71CE"/>
    <w:rsid w:val="00AE7307"/>
    <w:rsid w:val="00AE79CA"/>
    <w:rsid w:val="00AE7C64"/>
    <w:rsid w:val="00AE7C68"/>
    <w:rsid w:val="00AE7ED2"/>
    <w:rsid w:val="00AF04FC"/>
    <w:rsid w:val="00AF05A2"/>
    <w:rsid w:val="00AF0D5E"/>
    <w:rsid w:val="00AF16BE"/>
    <w:rsid w:val="00AF18A7"/>
    <w:rsid w:val="00AF1A37"/>
    <w:rsid w:val="00AF23EC"/>
    <w:rsid w:val="00AF2829"/>
    <w:rsid w:val="00AF285F"/>
    <w:rsid w:val="00AF2884"/>
    <w:rsid w:val="00AF2B97"/>
    <w:rsid w:val="00AF34A7"/>
    <w:rsid w:val="00AF3584"/>
    <w:rsid w:val="00AF36E8"/>
    <w:rsid w:val="00AF3D8D"/>
    <w:rsid w:val="00AF3F2A"/>
    <w:rsid w:val="00AF3FFA"/>
    <w:rsid w:val="00AF41FF"/>
    <w:rsid w:val="00AF470F"/>
    <w:rsid w:val="00AF482B"/>
    <w:rsid w:val="00AF4A64"/>
    <w:rsid w:val="00AF67A7"/>
    <w:rsid w:val="00AF754A"/>
    <w:rsid w:val="00AF7910"/>
    <w:rsid w:val="00AF79B4"/>
    <w:rsid w:val="00AF79FB"/>
    <w:rsid w:val="00AF7C9A"/>
    <w:rsid w:val="00AF7D60"/>
    <w:rsid w:val="00B00463"/>
    <w:rsid w:val="00B00738"/>
    <w:rsid w:val="00B01549"/>
    <w:rsid w:val="00B01BBD"/>
    <w:rsid w:val="00B01E46"/>
    <w:rsid w:val="00B023C3"/>
    <w:rsid w:val="00B02A84"/>
    <w:rsid w:val="00B02DAB"/>
    <w:rsid w:val="00B03CE7"/>
    <w:rsid w:val="00B0404F"/>
    <w:rsid w:val="00B041BE"/>
    <w:rsid w:val="00B0463F"/>
    <w:rsid w:val="00B04B54"/>
    <w:rsid w:val="00B05069"/>
    <w:rsid w:val="00B05826"/>
    <w:rsid w:val="00B05D16"/>
    <w:rsid w:val="00B05EE2"/>
    <w:rsid w:val="00B06048"/>
    <w:rsid w:val="00B066A3"/>
    <w:rsid w:val="00B06C08"/>
    <w:rsid w:val="00B073C8"/>
    <w:rsid w:val="00B07AE6"/>
    <w:rsid w:val="00B07FA1"/>
    <w:rsid w:val="00B10D61"/>
    <w:rsid w:val="00B113C8"/>
    <w:rsid w:val="00B115C6"/>
    <w:rsid w:val="00B1167F"/>
    <w:rsid w:val="00B11763"/>
    <w:rsid w:val="00B118BC"/>
    <w:rsid w:val="00B11934"/>
    <w:rsid w:val="00B11A94"/>
    <w:rsid w:val="00B1211E"/>
    <w:rsid w:val="00B123C0"/>
    <w:rsid w:val="00B12847"/>
    <w:rsid w:val="00B12925"/>
    <w:rsid w:val="00B1430D"/>
    <w:rsid w:val="00B149E2"/>
    <w:rsid w:val="00B14A19"/>
    <w:rsid w:val="00B15357"/>
    <w:rsid w:val="00B15B08"/>
    <w:rsid w:val="00B15B73"/>
    <w:rsid w:val="00B15E4F"/>
    <w:rsid w:val="00B15F01"/>
    <w:rsid w:val="00B16568"/>
    <w:rsid w:val="00B16624"/>
    <w:rsid w:val="00B16E4F"/>
    <w:rsid w:val="00B1709C"/>
    <w:rsid w:val="00B17456"/>
    <w:rsid w:val="00B17529"/>
    <w:rsid w:val="00B175ED"/>
    <w:rsid w:val="00B17D87"/>
    <w:rsid w:val="00B20403"/>
    <w:rsid w:val="00B2142A"/>
    <w:rsid w:val="00B22249"/>
    <w:rsid w:val="00B222A6"/>
    <w:rsid w:val="00B224C8"/>
    <w:rsid w:val="00B226A4"/>
    <w:rsid w:val="00B226EF"/>
    <w:rsid w:val="00B22A6E"/>
    <w:rsid w:val="00B22F06"/>
    <w:rsid w:val="00B239C5"/>
    <w:rsid w:val="00B23E70"/>
    <w:rsid w:val="00B2406D"/>
    <w:rsid w:val="00B2489D"/>
    <w:rsid w:val="00B24C76"/>
    <w:rsid w:val="00B24FF4"/>
    <w:rsid w:val="00B256E9"/>
    <w:rsid w:val="00B259C5"/>
    <w:rsid w:val="00B25C90"/>
    <w:rsid w:val="00B263BE"/>
    <w:rsid w:val="00B2651C"/>
    <w:rsid w:val="00B2689F"/>
    <w:rsid w:val="00B273FE"/>
    <w:rsid w:val="00B274A3"/>
    <w:rsid w:val="00B300A2"/>
    <w:rsid w:val="00B30169"/>
    <w:rsid w:val="00B301A5"/>
    <w:rsid w:val="00B3146D"/>
    <w:rsid w:val="00B316B2"/>
    <w:rsid w:val="00B329FE"/>
    <w:rsid w:val="00B33374"/>
    <w:rsid w:val="00B33D24"/>
    <w:rsid w:val="00B34ACA"/>
    <w:rsid w:val="00B34BB7"/>
    <w:rsid w:val="00B356C8"/>
    <w:rsid w:val="00B362DA"/>
    <w:rsid w:val="00B36870"/>
    <w:rsid w:val="00B37541"/>
    <w:rsid w:val="00B37B2D"/>
    <w:rsid w:val="00B40979"/>
    <w:rsid w:val="00B409C4"/>
    <w:rsid w:val="00B415F2"/>
    <w:rsid w:val="00B41B18"/>
    <w:rsid w:val="00B41CC5"/>
    <w:rsid w:val="00B41FE6"/>
    <w:rsid w:val="00B42D3F"/>
    <w:rsid w:val="00B43384"/>
    <w:rsid w:val="00B43617"/>
    <w:rsid w:val="00B43C24"/>
    <w:rsid w:val="00B444B0"/>
    <w:rsid w:val="00B445CB"/>
    <w:rsid w:val="00B4473D"/>
    <w:rsid w:val="00B44BEA"/>
    <w:rsid w:val="00B44EB9"/>
    <w:rsid w:val="00B45127"/>
    <w:rsid w:val="00B4516C"/>
    <w:rsid w:val="00B4535D"/>
    <w:rsid w:val="00B45BAC"/>
    <w:rsid w:val="00B45F02"/>
    <w:rsid w:val="00B463FA"/>
    <w:rsid w:val="00B46E46"/>
    <w:rsid w:val="00B46F33"/>
    <w:rsid w:val="00B4719E"/>
    <w:rsid w:val="00B47218"/>
    <w:rsid w:val="00B47376"/>
    <w:rsid w:val="00B4748E"/>
    <w:rsid w:val="00B47925"/>
    <w:rsid w:val="00B47D36"/>
    <w:rsid w:val="00B47DFE"/>
    <w:rsid w:val="00B47F78"/>
    <w:rsid w:val="00B50A17"/>
    <w:rsid w:val="00B511C1"/>
    <w:rsid w:val="00B51658"/>
    <w:rsid w:val="00B51919"/>
    <w:rsid w:val="00B523B5"/>
    <w:rsid w:val="00B52556"/>
    <w:rsid w:val="00B52571"/>
    <w:rsid w:val="00B52D98"/>
    <w:rsid w:val="00B52E9F"/>
    <w:rsid w:val="00B53259"/>
    <w:rsid w:val="00B53CAF"/>
    <w:rsid w:val="00B53CF5"/>
    <w:rsid w:val="00B53FE8"/>
    <w:rsid w:val="00B53FF3"/>
    <w:rsid w:val="00B54706"/>
    <w:rsid w:val="00B54D5F"/>
    <w:rsid w:val="00B5506C"/>
    <w:rsid w:val="00B55220"/>
    <w:rsid w:val="00B56490"/>
    <w:rsid w:val="00B56D30"/>
    <w:rsid w:val="00B56DDB"/>
    <w:rsid w:val="00B6076E"/>
    <w:rsid w:val="00B609D5"/>
    <w:rsid w:val="00B6176D"/>
    <w:rsid w:val="00B6195D"/>
    <w:rsid w:val="00B62021"/>
    <w:rsid w:val="00B622C6"/>
    <w:rsid w:val="00B624B8"/>
    <w:rsid w:val="00B63967"/>
    <w:rsid w:val="00B64350"/>
    <w:rsid w:val="00B64F20"/>
    <w:rsid w:val="00B65421"/>
    <w:rsid w:val="00B65BCF"/>
    <w:rsid w:val="00B66924"/>
    <w:rsid w:val="00B66F5A"/>
    <w:rsid w:val="00B670B2"/>
    <w:rsid w:val="00B67182"/>
    <w:rsid w:val="00B6731D"/>
    <w:rsid w:val="00B67BDA"/>
    <w:rsid w:val="00B67D69"/>
    <w:rsid w:val="00B712AD"/>
    <w:rsid w:val="00B71A43"/>
    <w:rsid w:val="00B71D3B"/>
    <w:rsid w:val="00B728C0"/>
    <w:rsid w:val="00B72ED0"/>
    <w:rsid w:val="00B73019"/>
    <w:rsid w:val="00B73362"/>
    <w:rsid w:val="00B73A52"/>
    <w:rsid w:val="00B741A1"/>
    <w:rsid w:val="00B744B8"/>
    <w:rsid w:val="00B7576C"/>
    <w:rsid w:val="00B75783"/>
    <w:rsid w:val="00B75B7E"/>
    <w:rsid w:val="00B75FE9"/>
    <w:rsid w:val="00B768B2"/>
    <w:rsid w:val="00B77DF1"/>
    <w:rsid w:val="00B77F71"/>
    <w:rsid w:val="00B80100"/>
    <w:rsid w:val="00B802F6"/>
    <w:rsid w:val="00B808D4"/>
    <w:rsid w:val="00B80A52"/>
    <w:rsid w:val="00B80A96"/>
    <w:rsid w:val="00B80AD6"/>
    <w:rsid w:val="00B80E39"/>
    <w:rsid w:val="00B81709"/>
    <w:rsid w:val="00B81828"/>
    <w:rsid w:val="00B81BEA"/>
    <w:rsid w:val="00B82018"/>
    <w:rsid w:val="00B82497"/>
    <w:rsid w:val="00B824AD"/>
    <w:rsid w:val="00B8332D"/>
    <w:rsid w:val="00B8334C"/>
    <w:rsid w:val="00B83B5D"/>
    <w:rsid w:val="00B840EB"/>
    <w:rsid w:val="00B8427F"/>
    <w:rsid w:val="00B84B02"/>
    <w:rsid w:val="00B850CF"/>
    <w:rsid w:val="00B859E2"/>
    <w:rsid w:val="00B86135"/>
    <w:rsid w:val="00B86177"/>
    <w:rsid w:val="00B86A2B"/>
    <w:rsid w:val="00B86D06"/>
    <w:rsid w:val="00B87570"/>
    <w:rsid w:val="00B9042C"/>
    <w:rsid w:val="00B90B1F"/>
    <w:rsid w:val="00B91245"/>
    <w:rsid w:val="00B916B6"/>
    <w:rsid w:val="00B92854"/>
    <w:rsid w:val="00B92E53"/>
    <w:rsid w:val="00B93A17"/>
    <w:rsid w:val="00B93A7A"/>
    <w:rsid w:val="00B93BFD"/>
    <w:rsid w:val="00B9420A"/>
    <w:rsid w:val="00B948EA"/>
    <w:rsid w:val="00B94F72"/>
    <w:rsid w:val="00B9506A"/>
    <w:rsid w:val="00B96994"/>
    <w:rsid w:val="00B96B44"/>
    <w:rsid w:val="00B97AB0"/>
    <w:rsid w:val="00B97AC7"/>
    <w:rsid w:val="00BA02F6"/>
    <w:rsid w:val="00BA0860"/>
    <w:rsid w:val="00BA0DB8"/>
    <w:rsid w:val="00BA0F1F"/>
    <w:rsid w:val="00BA0F97"/>
    <w:rsid w:val="00BA1704"/>
    <w:rsid w:val="00BA1834"/>
    <w:rsid w:val="00BA1C98"/>
    <w:rsid w:val="00BA257B"/>
    <w:rsid w:val="00BA26D8"/>
    <w:rsid w:val="00BA2D15"/>
    <w:rsid w:val="00BA34C9"/>
    <w:rsid w:val="00BA3611"/>
    <w:rsid w:val="00BA3FC8"/>
    <w:rsid w:val="00BA4005"/>
    <w:rsid w:val="00BA43F8"/>
    <w:rsid w:val="00BA466B"/>
    <w:rsid w:val="00BA4734"/>
    <w:rsid w:val="00BA4C7D"/>
    <w:rsid w:val="00BA52AA"/>
    <w:rsid w:val="00BA6177"/>
    <w:rsid w:val="00BA6269"/>
    <w:rsid w:val="00BA69F6"/>
    <w:rsid w:val="00BA708D"/>
    <w:rsid w:val="00BA7AC0"/>
    <w:rsid w:val="00BB0F65"/>
    <w:rsid w:val="00BB141D"/>
    <w:rsid w:val="00BB2F24"/>
    <w:rsid w:val="00BB2F65"/>
    <w:rsid w:val="00BB3696"/>
    <w:rsid w:val="00BB3EC1"/>
    <w:rsid w:val="00BB4667"/>
    <w:rsid w:val="00BB5C36"/>
    <w:rsid w:val="00BB5DB6"/>
    <w:rsid w:val="00BB6699"/>
    <w:rsid w:val="00BB6EB0"/>
    <w:rsid w:val="00BB7148"/>
    <w:rsid w:val="00BB7331"/>
    <w:rsid w:val="00BB737D"/>
    <w:rsid w:val="00BB76EB"/>
    <w:rsid w:val="00BC013B"/>
    <w:rsid w:val="00BC0A39"/>
    <w:rsid w:val="00BC1AF2"/>
    <w:rsid w:val="00BC1C87"/>
    <w:rsid w:val="00BC1CD6"/>
    <w:rsid w:val="00BC23C5"/>
    <w:rsid w:val="00BC2C6E"/>
    <w:rsid w:val="00BC2F4E"/>
    <w:rsid w:val="00BC31DF"/>
    <w:rsid w:val="00BC3217"/>
    <w:rsid w:val="00BC34AE"/>
    <w:rsid w:val="00BC3F7E"/>
    <w:rsid w:val="00BC44E7"/>
    <w:rsid w:val="00BC451E"/>
    <w:rsid w:val="00BC4DAC"/>
    <w:rsid w:val="00BC52AC"/>
    <w:rsid w:val="00BC533F"/>
    <w:rsid w:val="00BC55F7"/>
    <w:rsid w:val="00BC66B3"/>
    <w:rsid w:val="00BC6974"/>
    <w:rsid w:val="00BC7270"/>
    <w:rsid w:val="00BC7325"/>
    <w:rsid w:val="00BC733C"/>
    <w:rsid w:val="00BC7527"/>
    <w:rsid w:val="00BC76F7"/>
    <w:rsid w:val="00BD093F"/>
    <w:rsid w:val="00BD0B9A"/>
    <w:rsid w:val="00BD1212"/>
    <w:rsid w:val="00BD1457"/>
    <w:rsid w:val="00BD15DB"/>
    <w:rsid w:val="00BD1718"/>
    <w:rsid w:val="00BD18ED"/>
    <w:rsid w:val="00BD2B1D"/>
    <w:rsid w:val="00BD2F84"/>
    <w:rsid w:val="00BD33F9"/>
    <w:rsid w:val="00BD36B8"/>
    <w:rsid w:val="00BD4248"/>
    <w:rsid w:val="00BD4868"/>
    <w:rsid w:val="00BD49DF"/>
    <w:rsid w:val="00BD4B36"/>
    <w:rsid w:val="00BD4DAE"/>
    <w:rsid w:val="00BD5377"/>
    <w:rsid w:val="00BD54B7"/>
    <w:rsid w:val="00BD54FC"/>
    <w:rsid w:val="00BD55F6"/>
    <w:rsid w:val="00BD5884"/>
    <w:rsid w:val="00BD604E"/>
    <w:rsid w:val="00BD64B4"/>
    <w:rsid w:val="00BD67F7"/>
    <w:rsid w:val="00BD6880"/>
    <w:rsid w:val="00BD6ED5"/>
    <w:rsid w:val="00BD7089"/>
    <w:rsid w:val="00BD77C3"/>
    <w:rsid w:val="00BD7B63"/>
    <w:rsid w:val="00BD7C6B"/>
    <w:rsid w:val="00BE084E"/>
    <w:rsid w:val="00BE0A95"/>
    <w:rsid w:val="00BE12A9"/>
    <w:rsid w:val="00BE1A0C"/>
    <w:rsid w:val="00BE1AC0"/>
    <w:rsid w:val="00BE27DA"/>
    <w:rsid w:val="00BE29F6"/>
    <w:rsid w:val="00BE2B73"/>
    <w:rsid w:val="00BE2E4A"/>
    <w:rsid w:val="00BE2FC4"/>
    <w:rsid w:val="00BE377B"/>
    <w:rsid w:val="00BE3BB6"/>
    <w:rsid w:val="00BE4DC6"/>
    <w:rsid w:val="00BE56A3"/>
    <w:rsid w:val="00BE60D7"/>
    <w:rsid w:val="00BE60E8"/>
    <w:rsid w:val="00BE639E"/>
    <w:rsid w:val="00BE6A98"/>
    <w:rsid w:val="00BE6E32"/>
    <w:rsid w:val="00BE73E4"/>
    <w:rsid w:val="00BE76DE"/>
    <w:rsid w:val="00BE773B"/>
    <w:rsid w:val="00BE7CDF"/>
    <w:rsid w:val="00BF04C7"/>
    <w:rsid w:val="00BF0539"/>
    <w:rsid w:val="00BF1040"/>
    <w:rsid w:val="00BF1225"/>
    <w:rsid w:val="00BF1294"/>
    <w:rsid w:val="00BF15F6"/>
    <w:rsid w:val="00BF1720"/>
    <w:rsid w:val="00BF26EC"/>
    <w:rsid w:val="00BF28A5"/>
    <w:rsid w:val="00BF2B69"/>
    <w:rsid w:val="00BF3156"/>
    <w:rsid w:val="00BF384A"/>
    <w:rsid w:val="00BF3B7E"/>
    <w:rsid w:val="00BF44F7"/>
    <w:rsid w:val="00BF4F3A"/>
    <w:rsid w:val="00BF50B5"/>
    <w:rsid w:val="00BF5C76"/>
    <w:rsid w:val="00BF60CC"/>
    <w:rsid w:val="00BF6642"/>
    <w:rsid w:val="00BF73A9"/>
    <w:rsid w:val="00BF76B0"/>
    <w:rsid w:val="00C00174"/>
    <w:rsid w:val="00C00257"/>
    <w:rsid w:val="00C00CCB"/>
    <w:rsid w:val="00C01AFE"/>
    <w:rsid w:val="00C0355C"/>
    <w:rsid w:val="00C044F3"/>
    <w:rsid w:val="00C046FC"/>
    <w:rsid w:val="00C0499B"/>
    <w:rsid w:val="00C04C27"/>
    <w:rsid w:val="00C0560F"/>
    <w:rsid w:val="00C05D5A"/>
    <w:rsid w:val="00C07FBE"/>
    <w:rsid w:val="00C107E1"/>
    <w:rsid w:val="00C10C8F"/>
    <w:rsid w:val="00C11B7F"/>
    <w:rsid w:val="00C127D6"/>
    <w:rsid w:val="00C129E7"/>
    <w:rsid w:val="00C131AB"/>
    <w:rsid w:val="00C1343C"/>
    <w:rsid w:val="00C150CC"/>
    <w:rsid w:val="00C151B2"/>
    <w:rsid w:val="00C15232"/>
    <w:rsid w:val="00C1586D"/>
    <w:rsid w:val="00C15F99"/>
    <w:rsid w:val="00C164F7"/>
    <w:rsid w:val="00C16D6B"/>
    <w:rsid w:val="00C17343"/>
    <w:rsid w:val="00C1750F"/>
    <w:rsid w:val="00C176D8"/>
    <w:rsid w:val="00C20287"/>
    <w:rsid w:val="00C213AA"/>
    <w:rsid w:val="00C21AEB"/>
    <w:rsid w:val="00C21C6F"/>
    <w:rsid w:val="00C229B1"/>
    <w:rsid w:val="00C22ECD"/>
    <w:rsid w:val="00C22F45"/>
    <w:rsid w:val="00C2357A"/>
    <w:rsid w:val="00C239D5"/>
    <w:rsid w:val="00C24974"/>
    <w:rsid w:val="00C24B0D"/>
    <w:rsid w:val="00C24EF1"/>
    <w:rsid w:val="00C253F0"/>
    <w:rsid w:val="00C2602C"/>
    <w:rsid w:val="00C26118"/>
    <w:rsid w:val="00C26569"/>
    <w:rsid w:val="00C266F6"/>
    <w:rsid w:val="00C26BB8"/>
    <w:rsid w:val="00C27196"/>
    <w:rsid w:val="00C27A1A"/>
    <w:rsid w:val="00C30295"/>
    <w:rsid w:val="00C31467"/>
    <w:rsid w:val="00C320CE"/>
    <w:rsid w:val="00C33878"/>
    <w:rsid w:val="00C33EF2"/>
    <w:rsid w:val="00C34A8E"/>
    <w:rsid w:val="00C34D5D"/>
    <w:rsid w:val="00C34ECB"/>
    <w:rsid w:val="00C36ADC"/>
    <w:rsid w:val="00C36BB5"/>
    <w:rsid w:val="00C37934"/>
    <w:rsid w:val="00C37C3A"/>
    <w:rsid w:val="00C37CDD"/>
    <w:rsid w:val="00C40074"/>
    <w:rsid w:val="00C40AF2"/>
    <w:rsid w:val="00C40E0A"/>
    <w:rsid w:val="00C4117B"/>
    <w:rsid w:val="00C41A8F"/>
    <w:rsid w:val="00C42382"/>
    <w:rsid w:val="00C42484"/>
    <w:rsid w:val="00C42C27"/>
    <w:rsid w:val="00C43625"/>
    <w:rsid w:val="00C43814"/>
    <w:rsid w:val="00C43C2B"/>
    <w:rsid w:val="00C43E8C"/>
    <w:rsid w:val="00C44179"/>
    <w:rsid w:val="00C445FC"/>
    <w:rsid w:val="00C448DE"/>
    <w:rsid w:val="00C45539"/>
    <w:rsid w:val="00C456D7"/>
    <w:rsid w:val="00C45E39"/>
    <w:rsid w:val="00C45EB2"/>
    <w:rsid w:val="00C46B2E"/>
    <w:rsid w:val="00C473EE"/>
    <w:rsid w:val="00C47629"/>
    <w:rsid w:val="00C47679"/>
    <w:rsid w:val="00C47BDC"/>
    <w:rsid w:val="00C501F9"/>
    <w:rsid w:val="00C5054F"/>
    <w:rsid w:val="00C51FDF"/>
    <w:rsid w:val="00C5236B"/>
    <w:rsid w:val="00C52407"/>
    <w:rsid w:val="00C5260A"/>
    <w:rsid w:val="00C52D7A"/>
    <w:rsid w:val="00C536AD"/>
    <w:rsid w:val="00C54088"/>
    <w:rsid w:val="00C55360"/>
    <w:rsid w:val="00C55E9D"/>
    <w:rsid w:val="00C55F2A"/>
    <w:rsid w:val="00C561F1"/>
    <w:rsid w:val="00C561F7"/>
    <w:rsid w:val="00C56CB8"/>
    <w:rsid w:val="00C6039A"/>
    <w:rsid w:val="00C60EA7"/>
    <w:rsid w:val="00C6110A"/>
    <w:rsid w:val="00C61E57"/>
    <w:rsid w:val="00C62408"/>
    <w:rsid w:val="00C62466"/>
    <w:rsid w:val="00C62B5B"/>
    <w:rsid w:val="00C62C66"/>
    <w:rsid w:val="00C6340B"/>
    <w:rsid w:val="00C636E6"/>
    <w:rsid w:val="00C63A63"/>
    <w:rsid w:val="00C63B37"/>
    <w:rsid w:val="00C654B9"/>
    <w:rsid w:val="00C65872"/>
    <w:rsid w:val="00C65887"/>
    <w:rsid w:val="00C65AC3"/>
    <w:rsid w:val="00C66742"/>
    <w:rsid w:val="00C67464"/>
    <w:rsid w:val="00C676AB"/>
    <w:rsid w:val="00C679F4"/>
    <w:rsid w:val="00C67AFF"/>
    <w:rsid w:val="00C70B36"/>
    <w:rsid w:val="00C70CD9"/>
    <w:rsid w:val="00C71A99"/>
    <w:rsid w:val="00C71B38"/>
    <w:rsid w:val="00C721D5"/>
    <w:rsid w:val="00C7231D"/>
    <w:rsid w:val="00C7231E"/>
    <w:rsid w:val="00C7235F"/>
    <w:rsid w:val="00C725CD"/>
    <w:rsid w:val="00C73170"/>
    <w:rsid w:val="00C73674"/>
    <w:rsid w:val="00C73732"/>
    <w:rsid w:val="00C749A4"/>
    <w:rsid w:val="00C74BD8"/>
    <w:rsid w:val="00C74FA4"/>
    <w:rsid w:val="00C75D63"/>
    <w:rsid w:val="00C75E7A"/>
    <w:rsid w:val="00C76200"/>
    <w:rsid w:val="00C76E33"/>
    <w:rsid w:val="00C7751F"/>
    <w:rsid w:val="00C77642"/>
    <w:rsid w:val="00C77956"/>
    <w:rsid w:val="00C77A57"/>
    <w:rsid w:val="00C77B7C"/>
    <w:rsid w:val="00C80111"/>
    <w:rsid w:val="00C81697"/>
    <w:rsid w:val="00C8191D"/>
    <w:rsid w:val="00C8374A"/>
    <w:rsid w:val="00C83D80"/>
    <w:rsid w:val="00C846B1"/>
    <w:rsid w:val="00C847F4"/>
    <w:rsid w:val="00C849D3"/>
    <w:rsid w:val="00C84A96"/>
    <w:rsid w:val="00C85C81"/>
    <w:rsid w:val="00C85D1C"/>
    <w:rsid w:val="00C85EA3"/>
    <w:rsid w:val="00C86456"/>
    <w:rsid w:val="00C868FF"/>
    <w:rsid w:val="00C86DDD"/>
    <w:rsid w:val="00C86E24"/>
    <w:rsid w:val="00C875F5"/>
    <w:rsid w:val="00C8785D"/>
    <w:rsid w:val="00C90035"/>
    <w:rsid w:val="00C90518"/>
    <w:rsid w:val="00C906EB"/>
    <w:rsid w:val="00C913F7"/>
    <w:rsid w:val="00C9144D"/>
    <w:rsid w:val="00C91739"/>
    <w:rsid w:val="00C924C8"/>
    <w:rsid w:val="00C92524"/>
    <w:rsid w:val="00C92DB7"/>
    <w:rsid w:val="00C92F5E"/>
    <w:rsid w:val="00C92F99"/>
    <w:rsid w:val="00C93230"/>
    <w:rsid w:val="00C93726"/>
    <w:rsid w:val="00C93D3E"/>
    <w:rsid w:val="00C94046"/>
    <w:rsid w:val="00C94394"/>
    <w:rsid w:val="00C944D4"/>
    <w:rsid w:val="00C94F94"/>
    <w:rsid w:val="00C9539F"/>
    <w:rsid w:val="00C95879"/>
    <w:rsid w:val="00C97037"/>
    <w:rsid w:val="00C976B6"/>
    <w:rsid w:val="00CA09F0"/>
    <w:rsid w:val="00CA0DD4"/>
    <w:rsid w:val="00CA1475"/>
    <w:rsid w:val="00CA20EE"/>
    <w:rsid w:val="00CA335B"/>
    <w:rsid w:val="00CA3AD6"/>
    <w:rsid w:val="00CA3BA5"/>
    <w:rsid w:val="00CA42DF"/>
    <w:rsid w:val="00CA4661"/>
    <w:rsid w:val="00CA4EFE"/>
    <w:rsid w:val="00CA5164"/>
    <w:rsid w:val="00CA57B9"/>
    <w:rsid w:val="00CA5831"/>
    <w:rsid w:val="00CA5B90"/>
    <w:rsid w:val="00CA5D9D"/>
    <w:rsid w:val="00CA611C"/>
    <w:rsid w:val="00CA6203"/>
    <w:rsid w:val="00CA6A66"/>
    <w:rsid w:val="00CA7BB6"/>
    <w:rsid w:val="00CA7C59"/>
    <w:rsid w:val="00CB0192"/>
    <w:rsid w:val="00CB03AE"/>
    <w:rsid w:val="00CB06CA"/>
    <w:rsid w:val="00CB1557"/>
    <w:rsid w:val="00CB2940"/>
    <w:rsid w:val="00CB35B8"/>
    <w:rsid w:val="00CB3620"/>
    <w:rsid w:val="00CB5C93"/>
    <w:rsid w:val="00CB5E6C"/>
    <w:rsid w:val="00CB5FCF"/>
    <w:rsid w:val="00CB6C30"/>
    <w:rsid w:val="00CB7386"/>
    <w:rsid w:val="00CB74FE"/>
    <w:rsid w:val="00CB7666"/>
    <w:rsid w:val="00CB7D72"/>
    <w:rsid w:val="00CB7FDA"/>
    <w:rsid w:val="00CC086A"/>
    <w:rsid w:val="00CC0A90"/>
    <w:rsid w:val="00CC0EE5"/>
    <w:rsid w:val="00CC121E"/>
    <w:rsid w:val="00CC15E6"/>
    <w:rsid w:val="00CC24FF"/>
    <w:rsid w:val="00CC29E1"/>
    <w:rsid w:val="00CC2F3A"/>
    <w:rsid w:val="00CC333D"/>
    <w:rsid w:val="00CC34FD"/>
    <w:rsid w:val="00CC3591"/>
    <w:rsid w:val="00CC3BCB"/>
    <w:rsid w:val="00CC45B4"/>
    <w:rsid w:val="00CC4748"/>
    <w:rsid w:val="00CC4C50"/>
    <w:rsid w:val="00CC4F83"/>
    <w:rsid w:val="00CC5432"/>
    <w:rsid w:val="00CC5592"/>
    <w:rsid w:val="00CC55BE"/>
    <w:rsid w:val="00CC5C1B"/>
    <w:rsid w:val="00CC5D96"/>
    <w:rsid w:val="00CC5F21"/>
    <w:rsid w:val="00CC6321"/>
    <w:rsid w:val="00CC64DB"/>
    <w:rsid w:val="00CC6FBE"/>
    <w:rsid w:val="00CC774C"/>
    <w:rsid w:val="00CC7E5D"/>
    <w:rsid w:val="00CC7F91"/>
    <w:rsid w:val="00CD1331"/>
    <w:rsid w:val="00CD2736"/>
    <w:rsid w:val="00CD29BB"/>
    <w:rsid w:val="00CD2F5F"/>
    <w:rsid w:val="00CD309C"/>
    <w:rsid w:val="00CD3ECC"/>
    <w:rsid w:val="00CD3FF3"/>
    <w:rsid w:val="00CD404B"/>
    <w:rsid w:val="00CD4CDC"/>
    <w:rsid w:val="00CD4F08"/>
    <w:rsid w:val="00CD58DF"/>
    <w:rsid w:val="00CD5B68"/>
    <w:rsid w:val="00CD5EB2"/>
    <w:rsid w:val="00CD7306"/>
    <w:rsid w:val="00CD753E"/>
    <w:rsid w:val="00CE0540"/>
    <w:rsid w:val="00CE0D51"/>
    <w:rsid w:val="00CE2D96"/>
    <w:rsid w:val="00CE2E30"/>
    <w:rsid w:val="00CE349D"/>
    <w:rsid w:val="00CE36A7"/>
    <w:rsid w:val="00CE4124"/>
    <w:rsid w:val="00CE48EF"/>
    <w:rsid w:val="00CE5390"/>
    <w:rsid w:val="00CE552B"/>
    <w:rsid w:val="00CE5A7C"/>
    <w:rsid w:val="00CE5F0C"/>
    <w:rsid w:val="00CE63E0"/>
    <w:rsid w:val="00CE6D4E"/>
    <w:rsid w:val="00CF00CE"/>
    <w:rsid w:val="00CF0913"/>
    <w:rsid w:val="00CF0D09"/>
    <w:rsid w:val="00CF1A16"/>
    <w:rsid w:val="00CF25F7"/>
    <w:rsid w:val="00CF2945"/>
    <w:rsid w:val="00CF3607"/>
    <w:rsid w:val="00CF3D71"/>
    <w:rsid w:val="00CF464E"/>
    <w:rsid w:val="00CF4966"/>
    <w:rsid w:val="00CF4F29"/>
    <w:rsid w:val="00CF501E"/>
    <w:rsid w:val="00CF60AF"/>
    <w:rsid w:val="00CF669A"/>
    <w:rsid w:val="00CF6E6B"/>
    <w:rsid w:val="00CF7D64"/>
    <w:rsid w:val="00CF7EF9"/>
    <w:rsid w:val="00D00013"/>
    <w:rsid w:val="00D01509"/>
    <w:rsid w:val="00D021FA"/>
    <w:rsid w:val="00D02C32"/>
    <w:rsid w:val="00D03AAF"/>
    <w:rsid w:val="00D04337"/>
    <w:rsid w:val="00D04806"/>
    <w:rsid w:val="00D04D65"/>
    <w:rsid w:val="00D05D5D"/>
    <w:rsid w:val="00D06647"/>
    <w:rsid w:val="00D0673A"/>
    <w:rsid w:val="00D068DF"/>
    <w:rsid w:val="00D06D6D"/>
    <w:rsid w:val="00D07075"/>
    <w:rsid w:val="00D072DE"/>
    <w:rsid w:val="00D075AD"/>
    <w:rsid w:val="00D078BB"/>
    <w:rsid w:val="00D1033F"/>
    <w:rsid w:val="00D1072C"/>
    <w:rsid w:val="00D11203"/>
    <w:rsid w:val="00D113AD"/>
    <w:rsid w:val="00D116CF"/>
    <w:rsid w:val="00D1226F"/>
    <w:rsid w:val="00D1337B"/>
    <w:rsid w:val="00D1355D"/>
    <w:rsid w:val="00D13A28"/>
    <w:rsid w:val="00D13D3A"/>
    <w:rsid w:val="00D13DA3"/>
    <w:rsid w:val="00D13DCC"/>
    <w:rsid w:val="00D148BA"/>
    <w:rsid w:val="00D152FB"/>
    <w:rsid w:val="00D15611"/>
    <w:rsid w:val="00D1568A"/>
    <w:rsid w:val="00D157E3"/>
    <w:rsid w:val="00D167B3"/>
    <w:rsid w:val="00D16883"/>
    <w:rsid w:val="00D16E09"/>
    <w:rsid w:val="00D17091"/>
    <w:rsid w:val="00D17374"/>
    <w:rsid w:val="00D175C0"/>
    <w:rsid w:val="00D177DA"/>
    <w:rsid w:val="00D178D9"/>
    <w:rsid w:val="00D17B05"/>
    <w:rsid w:val="00D20CF6"/>
    <w:rsid w:val="00D20D3C"/>
    <w:rsid w:val="00D2135C"/>
    <w:rsid w:val="00D214BC"/>
    <w:rsid w:val="00D2191D"/>
    <w:rsid w:val="00D21C4C"/>
    <w:rsid w:val="00D2253A"/>
    <w:rsid w:val="00D22AFA"/>
    <w:rsid w:val="00D22C53"/>
    <w:rsid w:val="00D232AE"/>
    <w:rsid w:val="00D2389B"/>
    <w:rsid w:val="00D239A8"/>
    <w:rsid w:val="00D23FFF"/>
    <w:rsid w:val="00D24010"/>
    <w:rsid w:val="00D2445D"/>
    <w:rsid w:val="00D24B55"/>
    <w:rsid w:val="00D24D4B"/>
    <w:rsid w:val="00D25550"/>
    <w:rsid w:val="00D25596"/>
    <w:rsid w:val="00D255CE"/>
    <w:rsid w:val="00D256C4"/>
    <w:rsid w:val="00D25764"/>
    <w:rsid w:val="00D26867"/>
    <w:rsid w:val="00D26BAF"/>
    <w:rsid w:val="00D27285"/>
    <w:rsid w:val="00D272F1"/>
    <w:rsid w:val="00D2778B"/>
    <w:rsid w:val="00D27E11"/>
    <w:rsid w:val="00D30B0F"/>
    <w:rsid w:val="00D316F6"/>
    <w:rsid w:val="00D31BAD"/>
    <w:rsid w:val="00D31ED1"/>
    <w:rsid w:val="00D3237A"/>
    <w:rsid w:val="00D32B7A"/>
    <w:rsid w:val="00D32BDE"/>
    <w:rsid w:val="00D32E86"/>
    <w:rsid w:val="00D330C0"/>
    <w:rsid w:val="00D33727"/>
    <w:rsid w:val="00D339F3"/>
    <w:rsid w:val="00D33C18"/>
    <w:rsid w:val="00D344F7"/>
    <w:rsid w:val="00D346E6"/>
    <w:rsid w:val="00D34884"/>
    <w:rsid w:val="00D3497D"/>
    <w:rsid w:val="00D34C79"/>
    <w:rsid w:val="00D354C4"/>
    <w:rsid w:val="00D35AF8"/>
    <w:rsid w:val="00D35E89"/>
    <w:rsid w:val="00D36927"/>
    <w:rsid w:val="00D36A1D"/>
    <w:rsid w:val="00D3738E"/>
    <w:rsid w:val="00D40AA9"/>
    <w:rsid w:val="00D40C99"/>
    <w:rsid w:val="00D40D45"/>
    <w:rsid w:val="00D419DA"/>
    <w:rsid w:val="00D41A3C"/>
    <w:rsid w:val="00D41A66"/>
    <w:rsid w:val="00D431C5"/>
    <w:rsid w:val="00D431CE"/>
    <w:rsid w:val="00D43951"/>
    <w:rsid w:val="00D4431A"/>
    <w:rsid w:val="00D4493C"/>
    <w:rsid w:val="00D44AAB"/>
    <w:rsid w:val="00D451D6"/>
    <w:rsid w:val="00D455E7"/>
    <w:rsid w:val="00D46125"/>
    <w:rsid w:val="00D47038"/>
    <w:rsid w:val="00D472CA"/>
    <w:rsid w:val="00D475FB"/>
    <w:rsid w:val="00D50695"/>
    <w:rsid w:val="00D50874"/>
    <w:rsid w:val="00D50888"/>
    <w:rsid w:val="00D50BA6"/>
    <w:rsid w:val="00D51214"/>
    <w:rsid w:val="00D513E8"/>
    <w:rsid w:val="00D51D84"/>
    <w:rsid w:val="00D51FF2"/>
    <w:rsid w:val="00D5272F"/>
    <w:rsid w:val="00D52E9B"/>
    <w:rsid w:val="00D52F06"/>
    <w:rsid w:val="00D52FCA"/>
    <w:rsid w:val="00D539A9"/>
    <w:rsid w:val="00D539AC"/>
    <w:rsid w:val="00D53BFE"/>
    <w:rsid w:val="00D53FE4"/>
    <w:rsid w:val="00D54358"/>
    <w:rsid w:val="00D54BC8"/>
    <w:rsid w:val="00D5505E"/>
    <w:rsid w:val="00D554EB"/>
    <w:rsid w:val="00D5643B"/>
    <w:rsid w:val="00D567AA"/>
    <w:rsid w:val="00D57296"/>
    <w:rsid w:val="00D57753"/>
    <w:rsid w:val="00D578C9"/>
    <w:rsid w:val="00D57F64"/>
    <w:rsid w:val="00D6028C"/>
    <w:rsid w:val="00D60476"/>
    <w:rsid w:val="00D606E4"/>
    <w:rsid w:val="00D60912"/>
    <w:rsid w:val="00D60D5A"/>
    <w:rsid w:val="00D61291"/>
    <w:rsid w:val="00D624FC"/>
    <w:rsid w:val="00D630FE"/>
    <w:rsid w:val="00D637F6"/>
    <w:rsid w:val="00D638AE"/>
    <w:rsid w:val="00D638F5"/>
    <w:rsid w:val="00D63DA1"/>
    <w:rsid w:val="00D63E29"/>
    <w:rsid w:val="00D63FA2"/>
    <w:rsid w:val="00D64021"/>
    <w:rsid w:val="00D642E9"/>
    <w:rsid w:val="00D6446B"/>
    <w:rsid w:val="00D645AA"/>
    <w:rsid w:val="00D645AD"/>
    <w:rsid w:val="00D64F03"/>
    <w:rsid w:val="00D65B7E"/>
    <w:rsid w:val="00D65D3E"/>
    <w:rsid w:val="00D66033"/>
    <w:rsid w:val="00D66051"/>
    <w:rsid w:val="00D661AF"/>
    <w:rsid w:val="00D6641C"/>
    <w:rsid w:val="00D66B30"/>
    <w:rsid w:val="00D676C7"/>
    <w:rsid w:val="00D67853"/>
    <w:rsid w:val="00D7088F"/>
    <w:rsid w:val="00D7110A"/>
    <w:rsid w:val="00D7135D"/>
    <w:rsid w:val="00D7224F"/>
    <w:rsid w:val="00D725DB"/>
    <w:rsid w:val="00D728DD"/>
    <w:rsid w:val="00D729DF"/>
    <w:rsid w:val="00D72C8E"/>
    <w:rsid w:val="00D7328E"/>
    <w:rsid w:val="00D73517"/>
    <w:rsid w:val="00D7369F"/>
    <w:rsid w:val="00D73A4D"/>
    <w:rsid w:val="00D74148"/>
    <w:rsid w:val="00D7503B"/>
    <w:rsid w:val="00D7530B"/>
    <w:rsid w:val="00D76304"/>
    <w:rsid w:val="00D7665C"/>
    <w:rsid w:val="00D76753"/>
    <w:rsid w:val="00D8038B"/>
    <w:rsid w:val="00D80407"/>
    <w:rsid w:val="00D814DD"/>
    <w:rsid w:val="00D8172C"/>
    <w:rsid w:val="00D8193B"/>
    <w:rsid w:val="00D81C82"/>
    <w:rsid w:val="00D81C91"/>
    <w:rsid w:val="00D82A02"/>
    <w:rsid w:val="00D82F0B"/>
    <w:rsid w:val="00D838E8"/>
    <w:rsid w:val="00D83937"/>
    <w:rsid w:val="00D83BA2"/>
    <w:rsid w:val="00D8435F"/>
    <w:rsid w:val="00D8533A"/>
    <w:rsid w:val="00D855A4"/>
    <w:rsid w:val="00D85803"/>
    <w:rsid w:val="00D86B49"/>
    <w:rsid w:val="00D86BBC"/>
    <w:rsid w:val="00D86DCA"/>
    <w:rsid w:val="00D872F3"/>
    <w:rsid w:val="00D8794A"/>
    <w:rsid w:val="00D90394"/>
    <w:rsid w:val="00D90CF1"/>
    <w:rsid w:val="00D92D70"/>
    <w:rsid w:val="00D93758"/>
    <w:rsid w:val="00D93983"/>
    <w:rsid w:val="00D941D3"/>
    <w:rsid w:val="00D94702"/>
    <w:rsid w:val="00D94C52"/>
    <w:rsid w:val="00D94F51"/>
    <w:rsid w:val="00D956BE"/>
    <w:rsid w:val="00D958A8"/>
    <w:rsid w:val="00D959D0"/>
    <w:rsid w:val="00D96707"/>
    <w:rsid w:val="00D968EF"/>
    <w:rsid w:val="00D96D4E"/>
    <w:rsid w:val="00D9734D"/>
    <w:rsid w:val="00D975CB"/>
    <w:rsid w:val="00D97CFF"/>
    <w:rsid w:val="00D97D14"/>
    <w:rsid w:val="00D97EAB"/>
    <w:rsid w:val="00DA038D"/>
    <w:rsid w:val="00DA0CDC"/>
    <w:rsid w:val="00DA1021"/>
    <w:rsid w:val="00DA1364"/>
    <w:rsid w:val="00DA1D9D"/>
    <w:rsid w:val="00DA2059"/>
    <w:rsid w:val="00DA2277"/>
    <w:rsid w:val="00DA2CEA"/>
    <w:rsid w:val="00DA33E9"/>
    <w:rsid w:val="00DA39E4"/>
    <w:rsid w:val="00DA3B82"/>
    <w:rsid w:val="00DA3CEA"/>
    <w:rsid w:val="00DA3E32"/>
    <w:rsid w:val="00DA4482"/>
    <w:rsid w:val="00DA45E2"/>
    <w:rsid w:val="00DA4C22"/>
    <w:rsid w:val="00DA4DF6"/>
    <w:rsid w:val="00DA4E2F"/>
    <w:rsid w:val="00DA5004"/>
    <w:rsid w:val="00DA5C6B"/>
    <w:rsid w:val="00DA615D"/>
    <w:rsid w:val="00DA6899"/>
    <w:rsid w:val="00DA68BE"/>
    <w:rsid w:val="00DA6B0D"/>
    <w:rsid w:val="00DA6C3A"/>
    <w:rsid w:val="00DA7AAE"/>
    <w:rsid w:val="00DB1045"/>
    <w:rsid w:val="00DB15AB"/>
    <w:rsid w:val="00DB1C2D"/>
    <w:rsid w:val="00DB2D81"/>
    <w:rsid w:val="00DB2FBA"/>
    <w:rsid w:val="00DB313A"/>
    <w:rsid w:val="00DB3487"/>
    <w:rsid w:val="00DB3590"/>
    <w:rsid w:val="00DB36FE"/>
    <w:rsid w:val="00DB3758"/>
    <w:rsid w:val="00DB3DDD"/>
    <w:rsid w:val="00DB3F4D"/>
    <w:rsid w:val="00DB489D"/>
    <w:rsid w:val="00DB50D1"/>
    <w:rsid w:val="00DB57A1"/>
    <w:rsid w:val="00DB5B8B"/>
    <w:rsid w:val="00DB5F3A"/>
    <w:rsid w:val="00DB5F3E"/>
    <w:rsid w:val="00DB607D"/>
    <w:rsid w:val="00DB6B0F"/>
    <w:rsid w:val="00DB79E7"/>
    <w:rsid w:val="00DB7F9F"/>
    <w:rsid w:val="00DC0ADF"/>
    <w:rsid w:val="00DC11A7"/>
    <w:rsid w:val="00DC1ACF"/>
    <w:rsid w:val="00DC1E47"/>
    <w:rsid w:val="00DC2467"/>
    <w:rsid w:val="00DC2479"/>
    <w:rsid w:val="00DC37AB"/>
    <w:rsid w:val="00DC432D"/>
    <w:rsid w:val="00DC5439"/>
    <w:rsid w:val="00DC5B00"/>
    <w:rsid w:val="00DC5E7A"/>
    <w:rsid w:val="00DC6535"/>
    <w:rsid w:val="00DC724C"/>
    <w:rsid w:val="00DC79BD"/>
    <w:rsid w:val="00DD0327"/>
    <w:rsid w:val="00DD035E"/>
    <w:rsid w:val="00DD046D"/>
    <w:rsid w:val="00DD07EA"/>
    <w:rsid w:val="00DD149C"/>
    <w:rsid w:val="00DD193D"/>
    <w:rsid w:val="00DD19E4"/>
    <w:rsid w:val="00DD25F4"/>
    <w:rsid w:val="00DD32E6"/>
    <w:rsid w:val="00DD396C"/>
    <w:rsid w:val="00DD3C93"/>
    <w:rsid w:val="00DD4090"/>
    <w:rsid w:val="00DD427B"/>
    <w:rsid w:val="00DD5BE5"/>
    <w:rsid w:val="00DD605F"/>
    <w:rsid w:val="00DD62FC"/>
    <w:rsid w:val="00DD632B"/>
    <w:rsid w:val="00DD6C75"/>
    <w:rsid w:val="00DD6EDF"/>
    <w:rsid w:val="00DD76A0"/>
    <w:rsid w:val="00DE000A"/>
    <w:rsid w:val="00DE01DA"/>
    <w:rsid w:val="00DE0527"/>
    <w:rsid w:val="00DE0D6B"/>
    <w:rsid w:val="00DE1721"/>
    <w:rsid w:val="00DE1C19"/>
    <w:rsid w:val="00DE1E41"/>
    <w:rsid w:val="00DE207D"/>
    <w:rsid w:val="00DE2C67"/>
    <w:rsid w:val="00DE2E54"/>
    <w:rsid w:val="00DE31C2"/>
    <w:rsid w:val="00DE3304"/>
    <w:rsid w:val="00DE38DC"/>
    <w:rsid w:val="00DE4B5C"/>
    <w:rsid w:val="00DE4D31"/>
    <w:rsid w:val="00DE51AA"/>
    <w:rsid w:val="00DE544E"/>
    <w:rsid w:val="00DE5637"/>
    <w:rsid w:val="00DE5664"/>
    <w:rsid w:val="00DE61D8"/>
    <w:rsid w:val="00DE65DA"/>
    <w:rsid w:val="00DE69F9"/>
    <w:rsid w:val="00DE6C12"/>
    <w:rsid w:val="00DE7565"/>
    <w:rsid w:val="00DE7931"/>
    <w:rsid w:val="00DE7C1B"/>
    <w:rsid w:val="00DF08B9"/>
    <w:rsid w:val="00DF0C70"/>
    <w:rsid w:val="00DF18E6"/>
    <w:rsid w:val="00DF19D8"/>
    <w:rsid w:val="00DF1B5E"/>
    <w:rsid w:val="00DF2018"/>
    <w:rsid w:val="00DF24DA"/>
    <w:rsid w:val="00DF2BD1"/>
    <w:rsid w:val="00DF2C94"/>
    <w:rsid w:val="00DF2CDE"/>
    <w:rsid w:val="00DF3059"/>
    <w:rsid w:val="00DF3A04"/>
    <w:rsid w:val="00DF44C2"/>
    <w:rsid w:val="00DF4616"/>
    <w:rsid w:val="00DF4BCC"/>
    <w:rsid w:val="00DF5CF1"/>
    <w:rsid w:val="00DF61BC"/>
    <w:rsid w:val="00DF629C"/>
    <w:rsid w:val="00DF6355"/>
    <w:rsid w:val="00DF6753"/>
    <w:rsid w:val="00DF6C26"/>
    <w:rsid w:val="00DF764D"/>
    <w:rsid w:val="00DF76F7"/>
    <w:rsid w:val="00DF77D1"/>
    <w:rsid w:val="00DF7966"/>
    <w:rsid w:val="00DF7B5F"/>
    <w:rsid w:val="00DF7C96"/>
    <w:rsid w:val="00E009E4"/>
    <w:rsid w:val="00E00C82"/>
    <w:rsid w:val="00E012A1"/>
    <w:rsid w:val="00E01358"/>
    <w:rsid w:val="00E01F23"/>
    <w:rsid w:val="00E02575"/>
    <w:rsid w:val="00E02DAF"/>
    <w:rsid w:val="00E03435"/>
    <w:rsid w:val="00E03D46"/>
    <w:rsid w:val="00E03E0F"/>
    <w:rsid w:val="00E041F8"/>
    <w:rsid w:val="00E05573"/>
    <w:rsid w:val="00E0568E"/>
    <w:rsid w:val="00E05F74"/>
    <w:rsid w:val="00E06138"/>
    <w:rsid w:val="00E06EF4"/>
    <w:rsid w:val="00E0791D"/>
    <w:rsid w:val="00E07C74"/>
    <w:rsid w:val="00E10CE1"/>
    <w:rsid w:val="00E10FAF"/>
    <w:rsid w:val="00E129A4"/>
    <w:rsid w:val="00E12B3C"/>
    <w:rsid w:val="00E12BBF"/>
    <w:rsid w:val="00E12D9C"/>
    <w:rsid w:val="00E134DC"/>
    <w:rsid w:val="00E137C1"/>
    <w:rsid w:val="00E1383C"/>
    <w:rsid w:val="00E13967"/>
    <w:rsid w:val="00E14416"/>
    <w:rsid w:val="00E1637A"/>
    <w:rsid w:val="00E16640"/>
    <w:rsid w:val="00E175DC"/>
    <w:rsid w:val="00E175F8"/>
    <w:rsid w:val="00E2037F"/>
    <w:rsid w:val="00E20B68"/>
    <w:rsid w:val="00E21BBA"/>
    <w:rsid w:val="00E21E05"/>
    <w:rsid w:val="00E221CE"/>
    <w:rsid w:val="00E22A6A"/>
    <w:rsid w:val="00E22F2C"/>
    <w:rsid w:val="00E234E2"/>
    <w:rsid w:val="00E236B9"/>
    <w:rsid w:val="00E23A74"/>
    <w:rsid w:val="00E23B3E"/>
    <w:rsid w:val="00E23DF2"/>
    <w:rsid w:val="00E23E50"/>
    <w:rsid w:val="00E23F9E"/>
    <w:rsid w:val="00E23FCF"/>
    <w:rsid w:val="00E24658"/>
    <w:rsid w:val="00E24C09"/>
    <w:rsid w:val="00E254F5"/>
    <w:rsid w:val="00E2598D"/>
    <w:rsid w:val="00E259F1"/>
    <w:rsid w:val="00E25C3C"/>
    <w:rsid w:val="00E268ED"/>
    <w:rsid w:val="00E26C38"/>
    <w:rsid w:val="00E26CF8"/>
    <w:rsid w:val="00E26E8D"/>
    <w:rsid w:val="00E273EF"/>
    <w:rsid w:val="00E27430"/>
    <w:rsid w:val="00E27736"/>
    <w:rsid w:val="00E27B6F"/>
    <w:rsid w:val="00E27D9E"/>
    <w:rsid w:val="00E30028"/>
    <w:rsid w:val="00E303C4"/>
    <w:rsid w:val="00E30768"/>
    <w:rsid w:val="00E309C0"/>
    <w:rsid w:val="00E31848"/>
    <w:rsid w:val="00E329FD"/>
    <w:rsid w:val="00E32AD0"/>
    <w:rsid w:val="00E33AA4"/>
    <w:rsid w:val="00E33ACA"/>
    <w:rsid w:val="00E33AF7"/>
    <w:rsid w:val="00E33B21"/>
    <w:rsid w:val="00E341CB"/>
    <w:rsid w:val="00E34209"/>
    <w:rsid w:val="00E342B2"/>
    <w:rsid w:val="00E34A54"/>
    <w:rsid w:val="00E35E27"/>
    <w:rsid w:val="00E3610D"/>
    <w:rsid w:val="00E366C5"/>
    <w:rsid w:val="00E36C62"/>
    <w:rsid w:val="00E374B5"/>
    <w:rsid w:val="00E37873"/>
    <w:rsid w:val="00E37874"/>
    <w:rsid w:val="00E37CFC"/>
    <w:rsid w:val="00E40019"/>
    <w:rsid w:val="00E404C0"/>
    <w:rsid w:val="00E408E8"/>
    <w:rsid w:val="00E40CD0"/>
    <w:rsid w:val="00E40F1F"/>
    <w:rsid w:val="00E4108B"/>
    <w:rsid w:val="00E419D5"/>
    <w:rsid w:val="00E41F25"/>
    <w:rsid w:val="00E43B57"/>
    <w:rsid w:val="00E43FF8"/>
    <w:rsid w:val="00E44228"/>
    <w:rsid w:val="00E446F3"/>
    <w:rsid w:val="00E44D7E"/>
    <w:rsid w:val="00E44DCF"/>
    <w:rsid w:val="00E45E04"/>
    <w:rsid w:val="00E46D74"/>
    <w:rsid w:val="00E47269"/>
    <w:rsid w:val="00E47742"/>
    <w:rsid w:val="00E503A2"/>
    <w:rsid w:val="00E50785"/>
    <w:rsid w:val="00E50D8F"/>
    <w:rsid w:val="00E50DF0"/>
    <w:rsid w:val="00E51029"/>
    <w:rsid w:val="00E5143D"/>
    <w:rsid w:val="00E51822"/>
    <w:rsid w:val="00E524D7"/>
    <w:rsid w:val="00E52C1D"/>
    <w:rsid w:val="00E52DB4"/>
    <w:rsid w:val="00E530D2"/>
    <w:rsid w:val="00E532BD"/>
    <w:rsid w:val="00E53B81"/>
    <w:rsid w:val="00E54B39"/>
    <w:rsid w:val="00E54D78"/>
    <w:rsid w:val="00E54FE6"/>
    <w:rsid w:val="00E550C7"/>
    <w:rsid w:val="00E55542"/>
    <w:rsid w:val="00E55822"/>
    <w:rsid w:val="00E55BF4"/>
    <w:rsid w:val="00E55F49"/>
    <w:rsid w:val="00E5611E"/>
    <w:rsid w:val="00E56448"/>
    <w:rsid w:val="00E565C1"/>
    <w:rsid w:val="00E56711"/>
    <w:rsid w:val="00E5761D"/>
    <w:rsid w:val="00E57D73"/>
    <w:rsid w:val="00E60AC0"/>
    <w:rsid w:val="00E60BE5"/>
    <w:rsid w:val="00E60DF1"/>
    <w:rsid w:val="00E60FB1"/>
    <w:rsid w:val="00E614F5"/>
    <w:rsid w:val="00E617E2"/>
    <w:rsid w:val="00E61B33"/>
    <w:rsid w:val="00E61BCC"/>
    <w:rsid w:val="00E61FFA"/>
    <w:rsid w:val="00E627C9"/>
    <w:rsid w:val="00E631D3"/>
    <w:rsid w:val="00E635CD"/>
    <w:rsid w:val="00E63636"/>
    <w:rsid w:val="00E63806"/>
    <w:rsid w:val="00E65035"/>
    <w:rsid w:val="00E651E4"/>
    <w:rsid w:val="00E65449"/>
    <w:rsid w:val="00E655D6"/>
    <w:rsid w:val="00E65D8E"/>
    <w:rsid w:val="00E66932"/>
    <w:rsid w:val="00E6737A"/>
    <w:rsid w:val="00E7083E"/>
    <w:rsid w:val="00E70A85"/>
    <w:rsid w:val="00E7124F"/>
    <w:rsid w:val="00E712F0"/>
    <w:rsid w:val="00E7269E"/>
    <w:rsid w:val="00E727EB"/>
    <w:rsid w:val="00E73213"/>
    <w:rsid w:val="00E7369C"/>
    <w:rsid w:val="00E73C42"/>
    <w:rsid w:val="00E75044"/>
    <w:rsid w:val="00E75163"/>
    <w:rsid w:val="00E7563A"/>
    <w:rsid w:val="00E7567A"/>
    <w:rsid w:val="00E75C64"/>
    <w:rsid w:val="00E75EFB"/>
    <w:rsid w:val="00E765A1"/>
    <w:rsid w:val="00E7685F"/>
    <w:rsid w:val="00E7695B"/>
    <w:rsid w:val="00E76F58"/>
    <w:rsid w:val="00E7789F"/>
    <w:rsid w:val="00E80F4E"/>
    <w:rsid w:val="00E81E3B"/>
    <w:rsid w:val="00E81EDF"/>
    <w:rsid w:val="00E82041"/>
    <w:rsid w:val="00E8235B"/>
    <w:rsid w:val="00E82442"/>
    <w:rsid w:val="00E82720"/>
    <w:rsid w:val="00E82C4C"/>
    <w:rsid w:val="00E82C97"/>
    <w:rsid w:val="00E82E3A"/>
    <w:rsid w:val="00E830FD"/>
    <w:rsid w:val="00E8358D"/>
    <w:rsid w:val="00E836DC"/>
    <w:rsid w:val="00E83EB5"/>
    <w:rsid w:val="00E841C2"/>
    <w:rsid w:val="00E842AF"/>
    <w:rsid w:val="00E846DC"/>
    <w:rsid w:val="00E8523D"/>
    <w:rsid w:val="00E862ED"/>
    <w:rsid w:val="00E869E8"/>
    <w:rsid w:val="00E8720F"/>
    <w:rsid w:val="00E8732F"/>
    <w:rsid w:val="00E87E00"/>
    <w:rsid w:val="00E87E27"/>
    <w:rsid w:val="00E87ED5"/>
    <w:rsid w:val="00E907F0"/>
    <w:rsid w:val="00E90D9F"/>
    <w:rsid w:val="00E91C95"/>
    <w:rsid w:val="00E91FF1"/>
    <w:rsid w:val="00E92745"/>
    <w:rsid w:val="00E92CFA"/>
    <w:rsid w:val="00E9409F"/>
    <w:rsid w:val="00E9593D"/>
    <w:rsid w:val="00E965FA"/>
    <w:rsid w:val="00E9664F"/>
    <w:rsid w:val="00E96790"/>
    <w:rsid w:val="00E96F97"/>
    <w:rsid w:val="00E97303"/>
    <w:rsid w:val="00E9730D"/>
    <w:rsid w:val="00E97F1F"/>
    <w:rsid w:val="00EA0184"/>
    <w:rsid w:val="00EA036F"/>
    <w:rsid w:val="00EA06BC"/>
    <w:rsid w:val="00EA0C66"/>
    <w:rsid w:val="00EA118A"/>
    <w:rsid w:val="00EA1D25"/>
    <w:rsid w:val="00EA1ECC"/>
    <w:rsid w:val="00EA2082"/>
    <w:rsid w:val="00EA26A1"/>
    <w:rsid w:val="00EA34F0"/>
    <w:rsid w:val="00EA3DA9"/>
    <w:rsid w:val="00EA4A5D"/>
    <w:rsid w:val="00EA4DD4"/>
    <w:rsid w:val="00EA58A9"/>
    <w:rsid w:val="00EA5DB5"/>
    <w:rsid w:val="00EA6D75"/>
    <w:rsid w:val="00EA6E6E"/>
    <w:rsid w:val="00EA7079"/>
    <w:rsid w:val="00EA7403"/>
    <w:rsid w:val="00EA7639"/>
    <w:rsid w:val="00EB00A6"/>
    <w:rsid w:val="00EB01A0"/>
    <w:rsid w:val="00EB0A44"/>
    <w:rsid w:val="00EB0CE3"/>
    <w:rsid w:val="00EB105E"/>
    <w:rsid w:val="00EB19EB"/>
    <w:rsid w:val="00EB1A76"/>
    <w:rsid w:val="00EB1CD3"/>
    <w:rsid w:val="00EB2A5A"/>
    <w:rsid w:val="00EB32C2"/>
    <w:rsid w:val="00EB34F8"/>
    <w:rsid w:val="00EB3C89"/>
    <w:rsid w:val="00EB3F7A"/>
    <w:rsid w:val="00EB4087"/>
    <w:rsid w:val="00EB45D1"/>
    <w:rsid w:val="00EB52DE"/>
    <w:rsid w:val="00EB5882"/>
    <w:rsid w:val="00EB5895"/>
    <w:rsid w:val="00EB6325"/>
    <w:rsid w:val="00EB6CD2"/>
    <w:rsid w:val="00EB70EF"/>
    <w:rsid w:val="00EB72D4"/>
    <w:rsid w:val="00EB7A2B"/>
    <w:rsid w:val="00EB7D52"/>
    <w:rsid w:val="00EC0427"/>
    <w:rsid w:val="00EC08E6"/>
    <w:rsid w:val="00EC124E"/>
    <w:rsid w:val="00EC1338"/>
    <w:rsid w:val="00EC1AF8"/>
    <w:rsid w:val="00EC266B"/>
    <w:rsid w:val="00EC296D"/>
    <w:rsid w:val="00EC2A3A"/>
    <w:rsid w:val="00EC30FF"/>
    <w:rsid w:val="00EC324C"/>
    <w:rsid w:val="00EC3A8D"/>
    <w:rsid w:val="00EC4B0F"/>
    <w:rsid w:val="00EC51D3"/>
    <w:rsid w:val="00EC5578"/>
    <w:rsid w:val="00EC55FA"/>
    <w:rsid w:val="00EC5C06"/>
    <w:rsid w:val="00EC5D36"/>
    <w:rsid w:val="00EC6804"/>
    <w:rsid w:val="00EC702E"/>
    <w:rsid w:val="00EC7061"/>
    <w:rsid w:val="00EC7714"/>
    <w:rsid w:val="00EC7CBD"/>
    <w:rsid w:val="00ED06E1"/>
    <w:rsid w:val="00ED0EE4"/>
    <w:rsid w:val="00ED1D14"/>
    <w:rsid w:val="00ED32C7"/>
    <w:rsid w:val="00ED342B"/>
    <w:rsid w:val="00ED3872"/>
    <w:rsid w:val="00ED4718"/>
    <w:rsid w:val="00ED4F82"/>
    <w:rsid w:val="00ED5878"/>
    <w:rsid w:val="00ED71DC"/>
    <w:rsid w:val="00ED7E8B"/>
    <w:rsid w:val="00EE0977"/>
    <w:rsid w:val="00EE0DB9"/>
    <w:rsid w:val="00EE1B8C"/>
    <w:rsid w:val="00EE24BD"/>
    <w:rsid w:val="00EE2AD6"/>
    <w:rsid w:val="00EE30F8"/>
    <w:rsid w:val="00EE4429"/>
    <w:rsid w:val="00EE49E1"/>
    <w:rsid w:val="00EE4D05"/>
    <w:rsid w:val="00EE4DBB"/>
    <w:rsid w:val="00EE667F"/>
    <w:rsid w:val="00EE6688"/>
    <w:rsid w:val="00EE678A"/>
    <w:rsid w:val="00EE6BFB"/>
    <w:rsid w:val="00EE6E8A"/>
    <w:rsid w:val="00EE74EE"/>
    <w:rsid w:val="00EE7A68"/>
    <w:rsid w:val="00EE7D80"/>
    <w:rsid w:val="00EF0CEB"/>
    <w:rsid w:val="00EF0E97"/>
    <w:rsid w:val="00EF1A96"/>
    <w:rsid w:val="00EF23A6"/>
    <w:rsid w:val="00EF24B1"/>
    <w:rsid w:val="00EF3414"/>
    <w:rsid w:val="00EF39C3"/>
    <w:rsid w:val="00EF44FD"/>
    <w:rsid w:val="00EF49B7"/>
    <w:rsid w:val="00EF4A9C"/>
    <w:rsid w:val="00EF4FCE"/>
    <w:rsid w:val="00EF55CB"/>
    <w:rsid w:val="00EF62D3"/>
    <w:rsid w:val="00EF6443"/>
    <w:rsid w:val="00EF680C"/>
    <w:rsid w:val="00F002A1"/>
    <w:rsid w:val="00F01DE6"/>
    <w:rsid w:val="00F02969"/>
    <w:rsid w:val="00F02CFC"/>
    <w:rsid w:val="00F036FE"/>
    <w:rsid w:val="00F0370A"/>
    <w:rsid w:val="00F047F7"/>
    <w:rsid w:val="00F0536E"/>
    <w:rsid w:val="00F061F7"/>
    <w:rsid w:val="00F06692"/>
    <w:rsid w:val="00F06CBB"/>
    <w:rsid w:val="00F077F6"/>
    <w:rsid w:val="00F079E0"/>
    <w:rsid w:val="00F1037D"/>
    <w:rsid w:val="00F10E79"/>
    <w:rsid w:val="00F1162D"/>
    <w:rsid w:val="00F11777"/>
    <w:rsid w:val="00F119F5"/>
    <w:rsid w:val="00F11B7B"/>
    <w:rsid w:val="00F1286F"/>
    <w:rsid w:val="00F128B1"/>
    <w:rsid w:val="00F12DDE"/>
    <w:rsid w:val="00F12EDB"/>
    <w:rsid w:val="00F131D3"/>
    <w:rsid w:val="00F1372D"/>
    <w:rsid w:val="00F1397D"/>
    <w:rsid w:val="00F14019"/>
    <w:rsid w:val="00F14CBD"/>
    <w:rsid w:val="00F1508C"/>
    <w:rsid w:val="00F15415"/>
    <w:rsid w:val="00F156B5"/>
    <w:rsid w:val="00F15C15"/>
    <w:rsid w:val="00F1622D"/>
    <w:rsid w:val="00F1638A"/>
    <w:rsid w:val="00F168E7"/>
    <w:rsid w:val="00F170EE"/>
    <w:rsid w:val="00F17368"/>
    <w:rsid w:val="00F17648"/>
    <w:rsid w:val="00F17EA5"/>
    <w:rsid w:val="00F2037D"/>
    <w:rsid w:val="00F2166C"/>
    <w:rsid w:val="00F225BC"/>
    <w:rsid w:val="00F22E5E"/>
    <w:rsid w:val="00F2315D"/>
    <w:rsid w:val="00F23246"/>
    <w:rsid w:val="00F23347"/>
    <w:rsid w:val="00F23637"/>
    <w:rsid w:val="00F23DBB"/>
    <w:rsid w:val="00F24B17"/>
    <w:rsid w:val="00F251B1"/>
    <w:rsid w:val="00F2570E"/>
    <w:rsid w:val="00F25EF5"/>
    <w:rsid w:val="00F26264"/>
    <w:rsid w:val="00F26305"/>
    <w:rsid w:val="00F263D2"/>
    <w:rsid w:val="00F266F4"/>
    <w:rsid w:val="00F26B1E"/>
    <w:rsid w:val="00F3001B"/>
    <w:rsid w:val="00F3203E"/>
    <w:rsid w:val="00F320D0"/>
    <w:rsid w:val="00F324CC"/>
    <w:rsid w:val="00F32531"/>
    <w:rsid w:val="00F32DBB"/>
    <w:rsid w:val="00F3395B"/>
    <w:rsid w:val="00F33B79"/>
    <w:rsid w:val="00F34CA4"/>
    <w:rsid w:val="00F359B3"/>
    <w:rsid w:val="00F35D86"/>
    <w:rsid w:val="00F35D94"/>
    <w:rsid w:val="00F360E8"/>
    <w:rsid w:val="00F362A3"/>
    <w:rsid w:val="00F368F2"/>
    <w:rsid w:val="00F369BC"/>
    <w:rsid w:val="00F36AD0"/>
    <w:rsid w:val="00F36D91"/>
    <w:rsid w:val="00F40846"/>
    <w:rsid w:val="00F40C65"/>
    <w:rsid w:val="00F40DCA"/>
    <w:rsid w:val="00F41113"/>
    <w:rsid w:val="00F41B2B"/>
    <w:rsid w:val="00F4286F"/>
    <w:rsid w:val="00F429C5"/>
    <w:rsid w:val="00F42C2C"/>
    <w:rsid w:val="00F430A6"/>
    <w:rsid w:val="00F43C72"/>
    <w:rsid w:val="00F43CA1"/>
    <w:rsid w:val="00F44048"/>
    <w:rsid w:val="00F44455"/>
    <w:rsid w:val="00F444C3"/>
    <w:rsid w:val="00F44C57"/>
    <w:rsid w:val="00F450DA"/>
    <w:rsid w:val="00F4519B"/>
    <w:rsid w:val="00F45245"/>
    <w:rsid w:val="00F45DDA"/>
    <w:rsid w:val="00F45F93"/>
    <w:rsid w:val="00F46792"/>
    <w:rsid w:val="00F469A9"/>
    <w:rsid w:val="00F50AA4"/>
    <w:rsid w:val="00F50AAC"/>
    <w:rsid w:val="00F512BC"/>
    <w:rsid w:val="00F5184F"/>
    <w:rsid w:val="00F51908"/>
    <w:rsid w:val="00F51BB4"/>
    <w:rsid w:val="00F51EA6"/>
    <w:rsid w:val="00F522F7"/>
    <w:rsid w:val="00F5236F"/>
    <w:rsid w:val="00F525CC"/>
    <w:rsid w:val="00F52816"/>
    <w:rsid w:val="00F52952"/>
    <w:rsid w:val="00F52ECF"/>
    <w:rsid w:val="00F53392"/>
    <w:rsid w:val="00F540AA"/>
    <w:rsid w:val="00F543FB"/>
    <w:rsid w:val="00F5510C"/>
    <w:rsid w:val="00F55AD0"/>
    <w:rsid w:val="00F55D21"/>
    <w:rsid w:val="00F55D4B"/>
    <w:rsid w:val="00F55F61"/>
    <w:rsid w:val="00F5613E"/>
    <w:rsid w:val="00F56226"/>
    <w:rsid w:val="00F5634C"/>
    <w:rsid w:val="00F5663E"/>
    <w:rsid w:val="00F56CDF"/>
    <w:rsid w:val="00F56E18"/>
    <w:rsid w:val="00F56F5F"/>
    <w:rsid w:val="00F571F5"/>
    <w:rsid w:val="00F574BE"/>
    <w:rsid w:val="00F57B2E"/>
    <w:rsid w:val="00F57F8F"/>
    <w:rsid w:val="00F6034F"/>
    <w:rsid w:val="00F620B6"/>
    <w:rsid w:val="00F62926"/>
    <w:rsid w:val="00F62ADE"/>
    <w:rsid w:val="00F62BA9"/>
    <w:rsid w:val="00F63778"/>
    <w:rsid w:val="00F63A0F"/>
    <w:rsid w:val="00F63DE0"/>
    <w:rsid w:val="00F64312"/>
    <w:rsid w:val="00F644C6"/>
    <w:rsid w:val="00F64555"/>
    <w:rsid w:val="00F6497B"/>
    <w:rsid w:val="00F64B17"/>
    <w:rsid w:val="00F64DBA"/>
    <w:rsid w:val="00F655D4"/>
    <w:rsid w:val="00F65612"/>
    <w:rsid w:val="00F65712"/>
    <w:rsid w:val="00F6571C"/>
    <w:rsid w:val="00F65747"/>
    <w:rsid w:val="00F65A63"/>
    <w:rsid w:val="00F65F3B"/>
    <w:rsid w:val="00F66026"/>
    <w:rsid w:val="00F66BD0"/>
    <w:rsid w:val="00F703C4"/>
    <w:rsid w:val="00F711EB"/>
    <w:rsid w:val="00F71EBD"/>
    <w:rsid w:val="00F72C31"/>
    <w:rsid w:val="00F7310D"/>
    <w:rsid w:val="00F7366E"/>
    <w:rsid w:val="00F74C11"/>
    <w:rsid w:val="00F750E1"/>
    <w:rsid w:val="00F75F7B"/>
    <w:rsid w:val="00F763E3"/>
    <w:rsid w:val="00F76565"/>
    <w:rsid w:val="00F767E5"/>
    <w:rsid w:val="00F76D1B"/>
    <w:rsid w:val="00F77047"/>
    <w:rsid w:val="00F77280"/>
    <w:rsid w:val="00F81F74"/>
    <w:rsid w:val="00F822B3"/>
    <w:rsid w:val="00F824DD"/>
    <w:rsid w:val="00F8290D"/>
    <w:rsid w:val="00F82910"/>
    <w:rsid w:val="00F82EED"/>
    <w:rsid w:val="00F83027"/>
    <w:rsid w:val="00F833C2"/>
    <w:rsid w:val="00F8379E"/>
    <w:rsid w:val="00F83C55"/>
    <w:rsid w:val="00F83C9D"/>
    <w:rsid w:val="00F84989"/>
    <w:rsid w:val="00F85702"/>
    <w:rsid w:val="00F862F9"/>
    <w:rsid w:val="00F900A6"/>
    <w:rsid w:val="00F901CA"/>
    <w:rsid w:val="00F90463"/>
    <w:rsid w:val="00F9063D"/>
    <w:rsid w:val="00F90701"/>
    <w:rsid w:val="00F908C3"/>
    <w:rsid w:val="00F90DCF"/>
    <w:rsid w:val="00F90FD8"/>
    <w:rsid w:val="00F91076"/>
    <w:rsid w:val="00F9165A"/>
    <w:rsid w:val="00F917DE"/>
    <w:rsid w:val="00F92952"/>
    <w:rsid w:val="00F9317A"/>
    <w:rsid w:val="00F93921"/>
    <w:rsid w:val="00F93CB8"/>
    <w:rsid w:val="00F94C92"/>
    <w:rsid w:val="00F94FDD"/>
    <w:rsid w:val="00F9618E"/>
    <w:rsid w:val="00F96AC1"/>
    <w:rsid w:val="00F96AFF"/>
    <w:rsid w:val="00F96C99"/>
    <w:rsid w:val="00F96E41"/>
    <w:rsid w:val="00F97568"/>
    <w:rsid w:val="00FA0BB0"/>
    <w:rsid w:val="00FA0C93"/>
    <w:rsid w:val="00FA0F28"/>
    <w:rsid w:val="00FA1155"/>
    <w:rsid w:val="00FA1F15"/>
    <w:rsid w:val="00FA27C6"/>
    <w:rsid w:val="00FA2AF0"/>
    <w:rsid w:val="00FA38B5"/>
    <w:rsid w:val="00FA3985"/>
    <w:rsid w:val="00FA4658"/>
    <w:rsid w:val="00FA62AF"/>
    <w:rsid w:val="00FA65E9"/>
    <w:rsid w:val="00FA68C3"/>
    <w:rsid w:val="00FA6988"/>
    <w:rsid w:val="00FA76FF"/>
    <w:rsid w:val="00FA7A3E"/>
    <w:rsid w:val="00FB0A2F"/>
    <w:rsid w:val="00FB0B18"/>
    <w:rsid w:val="00FB0D7B"/>
    <w:rsid w:val="00FB1165"/>
    <w:rsid w:val="00FB152F"/>
    <w:rsid w:val="00FB26B8"/>
    <w:rsid w:val="00FB34B8"/>
    <w:rsid w:val="00FB35B0"/>
    <w:rsid w:val="00FB368A"/>
    <w:rsid w:val="00FB3B7A"/>
    <w:rsid w:val="00FB565F"/>
    <w:rsid w:val="00FB56AF"/>
    <w:rsid w:val="00FB57CA"/>
    <w:rsid w:val="00FB5B0C"/>
    <w:rsid w:val="00FB5FF4"/>
    <w:rsid w:val="00FB6FB9"/>
    <w:rsid w:val="00FB73A4"/>
    <w:rsid w:val="00FB74C8"/>
    <w:rsid w:val="00FC029F"/>
    <w:rsid w:val="00FC050F"/>
    <w:rsid w:val="00FC0935"/>
    <w:rsid w:val="00FC0975"/>
    <w:rsid w:val="00FC0B21"/>
    <w:rsid w:val="00FC14B3"/>
    <w:rsid w:val="00FC180A"/>
    <w:rsid w:val="00FC1A72"/>
    <w:rsid w:val="00FC1B32"/>
    <w:rsid w:val="00FC1D3F"/>
    <w:rsid w:val="00FC32E5"/>
    <w:rsid w:val="00FC541B"/>
    <w:rsid w:val="00FC5441"/>
    <w:rsid w:val="00FC5B52"/>
    <w:rsid w:val="00FC5C38"/>
    <w:rsid w:val="00FC5F70"/>
    <w:rsid w:val="00FC6091"/>
    <w:rsid w:val="00FC6685"/>
    <w:rsid w:val="00FC66D7"/>
    <w:rsid w:val="00FC6BD3"/>
    <w:rsid w:val="00FC7587"/>
    <w:rsid w:val="00FC76F0"/>
    <w:rsid w:val="00FC7827"/>
    <w:rsid w:val="00FD00E9"/>
    <w:rsid w:val="00FD0650"/>
    <w:rsid w:val="00FD08C1"/>
    <w:rsid w:val="00FD0C34"/>
    <w:rsid w:val="00FD20DC"/>
    <w:rsid w:val="00FD28B6"/>
    <w:rsid w:val="00FD2932"/>
    <w:rsid w:val="00FD2A71"/>
    <w:rsid w:val="00FD37B2"/>
    <w:rsid w:val="00FD4641"/>
    <w:rsid w:val="00FD4921"/>
    <w:rsid w:val="00FD5478"/>
    <w:rsid w:val="00FD5BEC"/>
    <w:rsid w:val="00FD6C0D"/>
    <w:rsid w:val="00FD7098"/>
    <w:rsid w:val="00FD763F"/>
    <w:rsid w:val="00FE036D"/>
    <w:rsid w:val="00FE06B8"/>
    <w:rsid w:val="00FE1924"/>
    <w:rsid w:val="00FE1A83"/>
    <w:rsid w:val="00FE1B02"/>
    <w:rsid w:val="00FE1BCF"/>
    <w:rsid w:val="00FE22CD"/>
    <w:rsid w:val="00FE2343"/>
    <w:rsid w:val="00FE259C"/>
    <w:rsid w:val="00FE2A0B"/>
    <w:rsid w:val="00FE2B22"/>
    <w:rsid w:val="00FE3389"/>
    <w:rsid w:val="00FE3A70"/>
    <w:rsid w:val="00FE4526"/>
    <w:rsid w:val="00FE4DFD"/>
    <w:rsid w:val="00FE4EC6"/>
    <w:rsid w:val="00FE509B"/>
    <w:rsid w:val="00FE551D"/>
    <w:rsid w:val="00FE57CF"/>
    <w:rsid w:val="00FE5AFD"/>
    <w:rsid w:val="00FE5B08"/>
    <w:rsid w:val="00FE5C0C"/>
    <w:rsid w:val="00FE6366"/>
    <w:rsid w:val="00FE6C31"/>
    <w:rsid w:val="00FE6EBB"/>
    <w:rsid w:val="00FF0045"/>
    <w:rsid w:val="00FF100C"/>
    <w:rsid w:val="00FF1466"/>
    <w:rsid w:val="00FF1906"/>
    <w:rsid w:val="00FF2A2D"/>
    <w:rsid w:val="00FF2A43"/>
    <w:rsid w:val="00FF2B60"/>
    <w:rsid w:val="00FF2E7B"/>
    <w:rsid w:val="00FF3496"/>
    <w:rsid w:val="00FF3BC7"/>
    <w:rsid w:val="00FF3F44"/>
    <w:rsid w:val="00FF3F7B"/>
    <w:rsid w:val="00FF45EC"/>
    <w:rsid w:val="00FF4732"/>
    <w:rsid w:val="00FF47D6"/>
    <w:rsid w:val="00FF50A4"/>
    <w:rsid w:val="00FF51E0"/>
    <w:rsid w:val="00FF55FB"/>
    <w:rsid w:val="00FF567B"/>
    <w:rsid w:val="00FF5EA1"/>
    <w:rsid w:val="00FF6A28"/>
    <w:rsid w:val="00FF6AA6"/>
    <w:rsid w:val="00FF7203"/>
    <w:rsid w:val="0308A74A"/>
    <w:rsid w:val="05E4B241"/>
    <w:rsid w:val="068E627D"/>
    <w:rsid w:val="0C489314"/>
    <w:rsid w:val="0F701795"/>
    <w:rsid w:val="11001E5E"/>
    <w:rsid w:val="1279EEB2"/>
    <w:rsid w:val="14C21BD6"/>
    <w:rsid w:val="18DE30F4"/>
    <w:rsid w:val="1AF92470"/>
    <w:rsid w:val="1BDFF6BB"/>
    <w:rsid w:val="1D899788"/>
    <w:rsid w:val="1F0632E4"/>
    <w:rsid w:val="21021680"/>
    <w:rsid w:val="28E59784"/>
    <w:rsid w:val="2AF062D1"/>
    <w:rsid w:val="2AF81CC0"/>
    <w:rsid w:val="2C737535"/>
    <w:rsid w:val="2CC0E5B5"/>
    <w:rsid w:val="2E206BEB"/>
    <w:rsid w:val="2F32C9C7"/>
    <w:rsid w:val="38697884"/>
    <w:rsid w:val="3BF15A7D"/>
    <w:rsid w:val="3F4FAC5D"/>
    <w:rsid w:val="4B251D79"/>
    <w:rsid w:val="4E677D90"/>
    <w:rsid w:val="503337EA"/>
    <w:rsid w:val="51648117"/>
    <w:rsid w:val="5291B1D4"/>
    <w:rsid w:val="5D4E8A9C"/>
    <w:rsid w:val="5EF248FC"/>
    <w:rsid w:val="617DD064"/>
    <w:rsid w:val="65004BC2"/>
    <w:rsid w:val="6654CC6F"/>
    <w:rsid w:val="68F4FE91"/>
    <w:rsid w:val="6A1E3330"/>
    <w:rsid w:val="6C20249C"/>
    <w:rsid w:val="701CC72E"/>
    <w:rsid w:val="72588007"/>
    <w:rsid w:val="742B4967"/>
    <w:rsid w:val="76816E0F"/>
    <w:rsid w:val="78861C8E"/>
    <w:rsid w:val="7EDB3CD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4DA404B"/>
  <w15:docId w15:val="{940FFB4E-EABB-FF43-BF08-CD5B72BA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Theme="minorEastAsia" w:hAnsi="Cambria"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1" w:qFormat="1"/>
    <w:lsdException w:name="heading 2" w:uiPriority="1" w:qFormat="1"/>
    <w:lsdException w:name="heading 3" w:uiPriority="9" w:qFormat="1"/>
    <w:lsdException w:name="heading 4"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9"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iPriority="99" w:unhideWhenUsed="1"/>
    <w:lsdException w:name="List Number" w:uiPriority="99"/>
    <w:lsdException w:name="List 2" w:semiHidden="1" w:uiPriority="99" w:unhideWhenUsed="1"/>
    <w:lsdException w:name="List 3" w:semiHidden="1" w:uiPriority="99" w:unhideWhenUsed="1"/>
    <w:lsdException w:name="List 4" w:uiPriority="99"/>
    <w:lsdException w:name="List 5" w:uiPriority="99"/>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uiPriority="10"/>
    <w:lsdException w:name="Closing" w:semiHidden="1" w:uiPriority="99" w:unhideWhenUsed="1"/>
    <w:lsdException w:name="Signature" w:semiHidden="1" w:uiPriority="99" w:unhideWhenUsed="1"/>
    <w:lsdException w:name="Default Paragraph Font" w:semiHidden="1" w:unhideWhenUsed="1"/>
    <w:lsdException w:name="Body Text" w:semiHidden="1" w:uiPriority="1" w:unhideWhenUsed="1" w:qFormat="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uiPriority="11"/>
    <w:lsdException w:name="Salutation" w:uiPriority="99"/>
    <w:lsdException w:name="Date" w:uiPriority="99"/>
    <w:lsdException w:name="Body Text First Indent" w:uiPriority="99"/>
    <w:lsdException w:name="Body Text First Indent 2" w:semiHidden="1" w:uiPriority="99" w:unhideWhenUsed="1"/>
    <w:lsdException w:name="Note Heading" w:semiHidden="1" w:unhideWhenUsed="1"/>
    <w:lsdException w:name="Body Text 2" w:semiHidden="1"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 Spacing"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1" w:qFormat="1"/>
    <w:lsdException w:name="Quote" w:uiPriority="29"/>
    <w:lsdException w:name="Intense Quote"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9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qFormat/>
    <w:rsid w:val="00EA7079"/>
    <w:pPr>
      <w:spacing w:after="200"/>
    </w:pPr>
    <w:rPr>
      <w:rFonts w:ascii="ITCCentury Book" w:hAnsi="ITCCentury Book" w:cs="Calibri"/>
      <w:szCs w:val="24"/>
    </w:rPr>
  </w:style>
  <w:style w:type="paragraph" w:styleId="1">
    <w:name w:val="heading 1"/>
    <w:next w:val="a2"/>
    <w:link w:val="10"/>
    <w:uiPriority w:val="1"/>
    <w:qFormat/>
    <w:rsid w:val="007944E9"/>
    <w:pPr>
      <w:keepNext/>
      <w:keepLines/>
      <w:pageBreakBefore/>
      <w:suppressAutoHyphens/>
      <w:spacing w:after="200"/>
      <w:outlineLvl w:val="0"/>
    </w:pPr>
    <w:rPr>
      <w:rFonts w:ascii="Raleway" w:hAnsi="Raleway"/>
      <w:b/>
      <w:color w:val="AB0000"/>
      <w:sz w:val="32"/>
      <w:szCs w:val="18"/>
    </w:rPr>
  </w:style>
  <w:style w:type="paragraph" w:styleId="22">
    <w:name w:val="heading 2"/>
    <w:basedOn w:val="1"/>
    <w:next w:val="a2"/>
    <w:link w:val="23"/>
    <w:uiPriority w:val="1"/>
    <w:unhideWhenUsed/>
    <w:qFormat/>
    <w:rsid w:val="007944E9"/>
    <w:pPr>
      <w:pageBreakBefore w:val="0"/>
      <w:spacing w:before="340"/>
      <w:outlineLvl w:val="1"/>
    </w:pPr>
    <w:rPr>
      <w:rFonts w:eastAsia="Arial"/>
      <w:bCs/>
      <w:sz w:val="28"/>
    </w:rPr>
  </w:style>
  <w:style w:type="paragraph" w:styleId="30">
    <w:name w:val="heading 3"/>
    <w:basedOn w:val="22"/>
    <w:next w:val="a2"/>
    <w:link w:val="31"/>
    <w:uiPriority w:val="9"/>
    <w:unhideWhenUsed/>
    <w:qFormat/>
    <w:rsid w:val="007944E9"/>
    <w:pPr>
      <w:numPr>
        <w:ilvl w:val="2"/>
      </w:numPr>
      <w:spacing w:before="280"/>
      <w:outlineLvl w:val="2"/>
    </w:pPr>
    <w:rPr>
      <w:sz w:val="24"/>
    </w:rPr>
  </w:style>
  <w:style w:type="paragraph" w:styleId="41">
    <w:name w:val="heading 4"/>
    <w:basedOn w:val="30"/>
    <w:next w:val="a2"/>
    <w:link w:val="42"/>
    <w:unhideWhenUsed/>
    <w:qFormat/>
    <w:rsid w:val="007B7848"/>
    <w:pPr>
      <w:numPr>
        <w:ilvl w:val="3"/>
      </w:numPr>
      <w:tabs>
        <w:tab w:val="left" w:pos="851"/>
      </w:tabs>
      <w:spacing w:before="260"/>
      <w:outlineLvl w:val="3"/>
    </w:pPr>
    <w:rPr>
      <w:sz w:val="22"/>
    </w:rPr>
  </w:style>
  <w:style w:type="paragraph" w:styleId="51">
    <w:name w:val="heading 5"/>
    <w:basedOn w:val="41"/>
    <w:next w:val="a2"/>
    <w:link w:val="52"/>
    <w:uiPriority w:val="9"/>
    <w:unhideWhenUsed/>
    <w:qFormat/>
    <w:rsid w:val="007944E9"/>
    <w:pPr>
      <w:numPr>
        <w:ilvl w:val="4"/>
      </w:numPr>
      <w:outlineLvl w:val="4"/>
    </w:pPr>
    <w:rPr>
      <w:rFonts w:eastAsiaTheme="majorEastAsia" w:cstheme="majorBidi"/>
    </w:rPr>
  </w:style>
  <w:style w:type="paragraph" w:styleId="6">
    <w:name w:val="heading 6"/>
    <w:basedOn w:val="51"/>
    <w:next w:val="a2"/>
    <w:link w:val="60"/>
    <w:uiPriority w:val="9"/>
    <w:unhideWhenUsed/>
    <w:qFormat/>
    <w:rsid w:val="007944E9"/>
    <w:pPr>
      <w:numPr>
        <w:ilvl w:val="5"/>
      </w:numPr>
      <w:outlineLvl w:val="5"/>
    </w:pPr>
  </w:style>
  <w:style w:type="paragraph" w:styleId="7">
    <w:name w:val="heading 7"/>
    <w:basedOn w:val="6"/>
    <w:next w:val="a2"/>
    <w:link w:val="70"/>
    <w:uiPriority w:val="9"/>
    <w:unhideWhenUsed/>
    <w:qFormat/>
    <w:rsid w:val="007944E9"/>
    <w:pPr>
      <w:numPr>
        <w:ilvl w:val="6"/>
      </w:numPr>
      <w:outlineLvl w:val="6"/>
    </w:pPr>
  </w:style>
  <w:style w:type="paragraph" w:styleId="8">
    <w:name w:val="heading 8"/>
    <w:basedOn w:val="7"/>
    <w:next w:val="a2"/>
    <w:link w:val="80"/>
    <w:uiPriority w:val="9"/>
    <w:unhideWhenUsed/>
    <w:qFormat/>
    <w:rsid w:val="007944E9"/>
    <w:pPr>
      <w:numPr>
        <w:ilvl w:val="7"/>
      </w:numPr>
      <w:outlineLvl w:val="7"/>
    </w:pPr>
  </w:style>
  <w:style w:type="paragraph" w:styleId="9">
    <w:name w:val="heading 9"/>
    <w:basedOn w:val="8"/>
    <w:next w:val="a2"/>
    <w:link w:val="90"/>
    <w:uiPriority w:val="99"/>
    <w:unhideWhenUsed/>
    <w:qFormat/>
    <w:rsid w:val="007944E9"/>
    <w:pPr>
      <w:numPr>
        <w:ilvl w:val="8"/>
      </w:numPr>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aliases w:val="DDN Caption"/>
    <w:basedOn w:val="a2"/>
    <w:next w:val="a2"/>
    <w:uiPriority w:val="35"/>
    <w:qFormat/>
    <w:rsid w:val="000D2E45"/>
    <w:pPr>
      <w:keepNext/>
      <w:keepLines/>
      <w:tabs>
        <w:tab w:val="left" w:pos="864"/>
      </w:tabs>
      <w:spacing w:before="120" w:after="120"/>
      <w:ind w:left="720"/>
    </w:pPr>
    <w:rPr>
      <w:rFonts w:ascii="Open Sans" w:hAnsi="Open Sans"/>
      <w:b/>
      <w:sz w:val="18"/>
    </w:rPr>
  </w:style>
  <w:style w:type="paragraph" w:styleId="a7">
    <w:name w:val="Balloon Text"/>
    <w:basedOn w:val="a2"/>
    <w:link w:val="a8"/>
    <w:rsid w:val="00FC45A4"/>
    <w:rPr>
      <w:rFonts w:ascii="Tahoma" w:hAnsi="Tahoma"/>
      <w:sz w:val="16"/>
      <w:szCs w:val="16"/>
    </w:rPr>
  </w:style>
  <w:style w:type="paragraph" w:styleId="a9">
    <w:name w:val="header"/>
    <w:basedOn w:val="a2"/>
    <w:link w:val="aa"/>
    <w:uiPriority w:val="99"/>
    <w:rsid w:val="00FC45A4"/>
    <w:pPr>
      <w:tabs>
        <w:tab w:val="center" w:pos="4320"/>
        <w:tab w:val="right" w:pos="8640"/>
      </w:tabs>
    </w:pPr>
    <w:rPr>
      <w:rFonts w:ascii="Cambria" w:hAnsi="Cambria" w:cs="Times New Roman"/>
      <w:sz w:val="24"/>
    </w:rPr>
  </w:style>
  <w:style w:type="paragraph" w:styleId="ab">
    <w:name w:val="footer"/>
    <w:basedOn w:val="a2"/>
    <w:link w:val="ac"/>
    <w:uiPriority w:val="99"/>
    <w:rsid w:val="00FC45A4"/>
    <w:pPr>
      <w:tabs>
        <w:tab w:val="center" w:pos="4320"/>
        <w:tab w:val="right" w:pos="8640"/>
      </w:tabs>
    </w:pPr>
    <w:rPr>
      <w:rFonts w:ascii="Cambria" w:hAnsi="Cambria" w:cs="Times New Roman"/>
      <w:sz w:val="24"/>
    </w:rPr>
  </w:style>
  <w:style w:type="character" w:styleId="ad">
    <w:name w:val="page number"/>
    <w:basedOn w:val="a3"/>
    <w:rsid w:val="00FC45A4"/>
  </w:style>
  <w:style w:type="paragraph" w:styleId="ae">
    <w:name w:val="Body Text"/>
    <w:aliases w:val="DDN Body Text 1"/>
    <w:basedOn w:val="a2"/>
    <w:link w:val="af"/>
    <w:uiPriority w:val="1"/>
    <w:qFormat/>
    <w:rsid w:val="00EA7079"/>
    <w:pPr>
      <w:tabs>
        <w:tab w:val="left" w:pos="144"/>
      </w:tabs>
      <w:ind w:left="720"/>
    </w:pPr>
  </w:style>
  <w:style w:type="character" w:customStyle="1" w:styleId="ac">
    <w:name w:val="页脚 字符"/>
    <w:link w:val="ab"/>
    <w:uiPriority w:val="99"/>
    <w:rsid w:val="006A7312"/>
    <w:rPr>
      <w:sz w:val="24"/>
      <w:szCs w:val="24"/>
    </w:rPr>
  </w:style>
  <w:style w:type="character" w:customStyle="1" w:styleId="aa">
    <w:name w:val="页眉 字符"/>
    <w:link w:val="a9"/>
    <w:uiPriority w:val="99"/>
    <w:rsid w:val="006A7312"/>
    <w:rPr>
      <w:sz w:val="24"/>
      <w:szCs w:val="24"/>
    </w:rPr>
  </w:style>
  <w:style w:type="paragraph" w:customStyle="1" w:styleId="Style1">
    <w:name w:val="Style1"/>
    <w:basedOn w:val="a2"/>
    <w:rsid w:val="00AA110F"/>
    <w:rPr>
      <w:kern w:val="32"/>
    </w:rPr>
  </w:style>
  <w:style w:type="paragraph" w:styleId="11">
    <w:name w:val="toc 1"/>
    <w:aliases w:val="DDN TOC 1"/>
    <w:basedOn w:val="a2"/>
    <w:next w:val="a2"/>
    <w:autoRedefine/>
    <w:uiPriority w:val="39"/>
    <w:unhideWhenUsed/>
    <w:qFormat/>
    <w:rsid w:val="00D354C4"/>
    <w:pPr>
      <w:keepNext/>
      <w:keepLines/>
      <w:tabs>
        <w:tab w:val="left" w:pos="360"/>
        <w:tab w:val="right" w:leader="dot" w:pos="9356"/>
      </w:tabs>
      <w:spacing w:before="200"/>
    </w:pPr>
    <w:rPr>
      <w:rFonts w:ascii="Raleway" w:eastAsia="Calibri" w:hAnsi="Raleway" w:cs="Times New Roman"/>
      <w:b/>
      <w:caps/>
      <w:szCs w:val="22"/>
    </w:rPr>
  </w:style>
  <w:style w:type="character" w:styleId="af0">
    <w:name w:val="Hyperlink"/>
    <w:uiPriority w:val="99"/>
    <w:unhideWhenUsed/>
    <w:rsid w:val="00AA110F"/>
    <w:rPr>
      <w:color w:val="0000FF"/>
      <w:u w:val="single"/>
    </w:rPr>
  </w:style>
  <w:style w:type="paragraph" w:customStyle="1" w:styleId="SubtleEmphasis1">
    <w:name w:val="Subtle Emphasis1"/>
    <w:basedOn w:val="a2"/>
    <w:uiPriority w:val="72"/>
    <w:rsid w:val="00B12438"/>
    <w:pPr>
      <w:spacing w:line="276" w:lineRule="auto"/>
      <w:ind w:left="720"/>
      <w:contextualSpacing/>
    </w:pPr>
    <w:rPr>
      <w:rFonts w:ascii="Calibri" w:eastAsia="Calibri" w:hAnsi="Calibri"/>
      <w:sz w:val="22"/>
      <w:szCs w:val="22"/>
    </w:rPr>
  </w:style>
  <w:style w:type="table" w:styleId="af1">
    <w:name w:val="Table Grid"/>
    <w:basedOn w:val="a4"/>
    <w:uiPriority w:val="59"/>
    <w:rsid w:val="00846572"/>
    <w:tblPr>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Pr>
    <w:tblStylePr w:type="firstRow">
      <w:tblPr/>
      <w:tcPr>
        <w:tcBorders>
          <w:bottom w:val="double" w:sz="4" w:space="0" w:color="auto"/>
        </w:tcBorders>
      </w:tcPr>
    </w:tblStylePr>
  </w:style>
  <w:style w:type="character" w:styleId="af2">
    <w:name w:val="FollowedHyperlink"/>
    <w:unhideWhenUsed/>
    <w:rsid w:val="00306ACC"/>
    <w:rPr>
      <w:color w:val="800080"/>
      <w:u w:val="single"/>
    </w:rPr>
  </w:style>
  <w:style w:type="paragraph" w:customStyle="1" w:styleId="NoSpacing2">
    <w:name w:val="No Spacing2"/>
    <w:link w:val="NoSpacingChar"/>
    <w:uiPriority w:val="1"/>
    <w:rsid w:val="00BD0F8C"/>
    <w:rPr>
      <w:rFonts w:ascii="Calibri" w:eastAsia="Times New Roman" w:hAnsi="Calibri"/>
      <w:sz w:val="22"/>
      <w:szCs w:val="22"/>
    </w:rPr>
  </w:style>
  <w:style w:type="character" w:customStyle="1" w:styleId="NoSpacingChar">
    <w:name w:val="No Spacing Char"/>
    <w:link w:val="NoSpacing2"/>
    <w:uiPriority w:val="1"/>
    <w:rsid w:val="00BD0F8C"/>
    <w:rPr>
      <w:rFonts w:ascii="Calibri" w:eastAsia="Times New Roman" w:hAnsi="Calibri"/>
      <w:sz w:val="22"/>
      <w:szCs w:val="22"/>
      <w:lang w:val="en-US" w:eastAsia="en-US" w:bidi="ar-SA"/>
    </w:rPr>
  </w:style>
  <w:style w:type="character" w:customStyle="1" w:styleId="52">
    <w:name w:val="标题 5 字符"/>
    <w:basedOn w:val="a3"/>
    <w:link w:val="51"/>
    <w:uiPriority w:val="9"/>
    <w:rsid w:val="007944E9"/>
    <w:rPr>
      <w:rFonts w:ascii="Raleway" w:eastAsiaTheme="majorEastAsia" w:hAnsi="Raleway" w:cstheme="majorBidi"/>
      <w:b/>
      <w:bCs/>
      <w:color w:val="AB0000"/>
      <w:sz w:val="22"/>
      <w:szCs w:val="18"/>
    </w:rPr>
  </w:style>
  <w:style w:type="character" w:customStyle="1" w:styleId="60">
    <w:name w:val="标题 6 字符"/>
    <w:basedOn w:val="a3"/>
    <w:link w:val="6"/>
    <w:uiPriority w:val="9"/>
    <w:rsid w:val="007944E9"/>
    <w:rPr>
      <w:rFonts w:ascii="Raleway" w:eastAsiaTheme="majorEastAsia" w:hAnsi="Raleway" w:cstheme="majorBidi"/>
      <w:b/>
      <w:bCs/>
      <w:color w:val="AB0000"/>
      <w:sz w:val="22"/>
      <w:szCs w:val="18"/>
    </w:rPr>
  </w:style>
  <w:style w:type="character" w:customStyle="1" w:styleId="70">
    <w:name w:val="标题 7 字符"/>
    <w:basedOn w:val="a3"/>
    <w:link w:val="7"/>
    <w:uiPriority w:val="9"/>
    <w:rsid w:val="007944E9"/>
    <w:rPr>
      <w:rFonts w:ascii="Raleway" w:eastAsiaTheme="majorEastAsia" w:hAnsi="Raleway" w:cstheme="majorBidi"/>
      <w:b/>
      <w:bCs/>
      <w:color w:val="AB0000"/>
      <w:sz w:val="22"/>
      <w:szCs w:val="18"/>
    </w:rPr>
  </w:style>
  <w:style w:type="character" w:customStyle="1" w:styleId="80">
    <w:name w:val="标题 8 字符"/>
    <w:basedOn w:val="a3"/>
    <w:link w:val="8"/>
    <w:uiPriority w:val="9"/>
    <w:rsid w:val="007944E9"/>
    <w:rPr>
      <w:rFonts w:ascii="Raleway" w:eastAsiaTheme="majorEastAsia" w:hAnsi="Raleway" w:cstheme="majorBidi"/>
      <w:b/>
      <w:bCs/>
      <w:color w:val="AB0000"/>
      <w:sz w:val="22"/>
      <w:szCs w:val="18"/>
    </w:rPr>
  </w:style>
  <w:style w:type="character" w:customStyle="1" w:styleId="90">
    <w:name w:val="标题 9 字符"/>
    <w:basedOn w:val="a3"/>
    <w:link w:val="9"/>
    <w:uiPriority w:val="99"/>
    <w:rsid w:val="007944E9"/>
    <w:rPr>
      <w:rFonts w:ascii="Raleway" w:eastAsiaTheme="majorEastAsia" w:hAnsi="Raleway" w:cstheme="majorBidi"/>
      <w:b/>
      <w:bCs/>
      <w:color w:val="AB0000"/>
      <w:sz w:val="22"/>
      <w:szCs w:val="18"/>
    </w:rPr>
  </w:style>
  <w:style w:type="paragraph" w:styleId="24">
    <w:name w:val="toc 2"/>
    <w:aliases w:val="DDN TOC 2"/>
    <w:basedOn w:val="a2"/>
    <w:next w:val="a2"/>
    <w:autoRedefine/>
    <w:uiPriority w:val="39"/>
    <w:unhideWhenUsed/>
    <w:qFormat/>
    <w:rsid w:val="006F05E1"/>
    <w:pPr>
      <w:tabs>
        <w:tab w:val="left" w:pos="720"/>
        <w:tab w:val="right" w:leader="dot" w:pos="9356"/>
      </w:tabs>
      <w:spacing w:before="100"/>
    </w:pPr>
    <w:rPr>
      <w:rFonts w:ascii="Raleway" w:eastAsia="Times New Roman" w:hAnsi="Raleway" w:cs="Times New Roman"/>
      <w:noProof/>
      <w:szCs w:val="22"/>
    </w:rPr>
  </w:style>
  <w:style w:type="character" w:styleId="af3">
    <w:name w:val="annotation reference"/>
    <w:uiPriority w:val="99"/>
    <w:unhideWhenUsed/>
    <w:rsid w:val="00651594"/>
    <w:rPr>
      <w:sz w:val="18"/>
      <w:szCs w:val="18"/>
    </w:rPr>
  </w:style>
  <w:style w:type="paragraph" w:styleId="af4">
    <w:name w:val="annotation text"/>
    <w:basedOn w:val="a2"/>
    <w:link w:val="af5"/>
    <w:uiPriority w:val="99"/>
    <w:unhideWhenUsed/>
    <w:rsid w:val="00F64555"/>
    <w:rPr>
      <w:rFonts w:cs="Times New Roman"/>
      <w:sz w:val="24"/>
    </w:rPr>
  </w:style>
  <w:style w:type="character" w:customStyle="1" w:styleId="af5">
    <w:name w:val="批注文字 字符"/>
    <w:link w:val="af4"/>
    <w:uiPriority w:val="99"/>
    <w:rsid w:val="00F64555"/>
    <w:rPr>
      <w:rFonts w:ascii="ITCCentury Book" w:hAnsi="ITCCentury Book"/>
      <w:sz w:val="24"/>
      <w:szCs w:val="24"/>
    </w:rPr>
  </w:style>
  <w:style w:type="paragraph" w:styleId="af6">
    <w:name w:val="annotation subject"/>
    <w:basedOn w:val="af4"/>
    <w:next w:val="af4"/>
    <w:link w:val="af7"/>
    <w:uiPriority w:val="99"/>
    <w:unhideWhenUsed/>
    <w:rsid w:val="00651594"/>
    <w:rPr>
      <w:b/>
      <w:bCs/>
    </w:rPr>
  </w:style>
  <w:style w:type="character" w:customStyle="1" w:styleId="af7">
    <w:name w:val="批注主题 字符"/>
    <w:link w:val="af6"/>
    <w:uiPriority w:val="99"/>
    <w:semiHidden/>
    <w:rsid w:val="00651594"/>
    <w:rPr>
      <w:b/>
      <w:bCs/>
      <w:sz w:val="24"/>
      <w:szCs w:val="24"/>
    </w:rPr>
  </w:style>
  <w:style w:type="paragraph" w:customStyle="1" w:styleId="ColorfulGrid-Accent61">
    <w:name w:val="Colorful Grid - Accent 61"/>
    <w:hidden/>
    <w:uiPriority w:val="99"/>
    <w:semiHidden/>
    <w:rsid w:val="003723E5"/>
    <w:rPr>
      <w:sz w:val="24"/>
      <w:szCs w:val="24"/>
    </w:rPr>
  </w:style>
  <w:style w:type="paragraph" w:customStyle="1" w:styleId="TOCHeading1">
    <w:name w:val="TOC Heading1"/>
    <w:basedOn w:val="a2"/>
    <w:next w:val="a2"/>
    <w:uiPriority w:val="39"/>
    <w:unhideWhenUsed/>
    <w:qFormat/>
    <w:rsid w:val="0049742C"/>
    <w:rPr>
      <w:rFonts w:ascii="Cambria" w:hAnsi="Cambria"/>
      <w:sz w:val="24"/>
    </w:rPr>
  </w:style>
  <w:style w:type="paragraph" w:customStyle="1" w:styleId="MediumGrid1-Accent21">
    <w:name w:val="Medium Grid 1 - Accent 21"/>
    <w:basedOn w:val="a2"/>
    <w:uiPriority w:val="34"/>
    <w:rsid w:val="0049742C"/>
    <w:pPr>
      <w:spacing w:line="276" w:lineRule="auto"/>
      <w:ind w:left="720"/>
      <w:contextualSpacing/>
    </w:pPr>
    <w:rPr>
      <w:rFonts w:ascii="Calibri" w:eastAsia="Calibri" w:hAnsi="Calibri"/>
      <w:sz w:val="22"/>
      <w:szCs w:val="22"/>
    </w:rPr>
  </w:style>
  <w:style w:type="paragraph" w:customStyle="1" w:styleId="Default">
    <w:name w:val="Default"/>
    <w:rsid w:val="0049742C"/>
    <w:pPr>
      <w:autoSpaceDE w:val="0"/>
      <w:autoSpaceDN w:val="0"/>
      <w:adjustRightInd w:val="0"/>
    </w:pPr>
    <w:rPr>
      <w:rFonts w:ascii="Calibri" w:eastAsia="Times New Roman" w:hAnsi="Calibri" w:cs="Calibri"/>
      <w:color w:val="000000"/>
      <w:sz w:val="24"/>
      <w:szCs w:val="24"/>
    </w:rPr>
  </w:style>
  <w:style w:type="paragraph" w:styleId="af8">
    <w:name w:val="Plain Text"/>
    <w:basedOn w:val="a2"/>
    <w:link w:val="af9"/>
    <w:unhideWhenUsed/>
    <w:rsid w:val="0049742C"/>
    <w:rPr>
      <w:rFonts w:ascii="Consolas" w:eastAsia="Calibri" w:hAnsi="Consolas" w:cs="Times New Roman"/>
      <w:sz w:val="21"/>
      <w:szCs w:val="21"/>
    </w:rPr>
  </w:style>
  <w:style w:type="character" w:customStyle="1" w:styleId="af9">
    <w:name w:val="纯文本 字符"/>
    <w:link w:val="af8"/>
    <w:rsid w:val="0049742C"/>
    <w:rPr>
      <w:rFonts w:ascii="Consolas" w:eastAsia="Calibri" w:hAnsi="Consolas" w:cs="Times New Roman"/>
      <w:sz w:val="21"/>
      <w:szCs w:val="21"/>
    </w:rPr>
  </w:style>
  <w:style w:type="paragraph" w:styleId="43">
    <w:name w:val="toc 4"/>
    <w:basedOn w:val="a2"/>
    <w:next w:val="a2"/>
    <w:autoRedefine/>
    <w:uiPriority w:val="1"/>
    <w:unhideWhenUsed/>
    <w:qFormat/>
    <w:rsid w:val="007944E9"/>
    <w:pPr>
      <w:spacing w:after="100"/>
      <w:ind w:left="660"/>
    </w:pPr>
    <w:rPr>
      <w:rFonts w:eastAsia="Calibri" w:cs="Times New Roman"/>
      <w:szCs w:val="22"/>
    </w:rPr>
  </w:style>
  <w:style w:type="paragraph" w:styleId="53">
    <w:name w:val="toc 5"/>
    <w:basedOn w:val="a2"/>
    <w:next w:val="a2"/>
    <w:autoRedefine/>
    <w:uiPriority w:val="39"/>
    <w:unhideWhenUsed/>
    <w:rsid w:val="00ED6E15"/>
    <w:pPr>
      <w:ind w:left="880"/>
    </w:pPr>
    <w:rPr>
      <w:rFonts w:ascii="Calibri" w:hAnsi="Calibri"/>
      <w:sz w:val="18"/>
      <w:szCs w:val="18"/>
    </w:rPr>
  </w:style>
  <w:style w:type="paragraph" w:styleId="61">
    <w:name w:val="toc 6"/>
    <w:basedOn w:val="a2"/>
    <w:next w:val="a2"/>
    <w:autoRedefine/>
    <w:uiPriority w:val="39"/>
    <w:unhideWhenUsed/>
    <w:rsid w:val="00ED6E15"/>
    <w:pPr>
      <w:ind w:left="1100"/>
    </w:pPr>
    <w:rPr>
      <w:rFonts w:ascii="Calibri" w:hAnsi="Calibri"/>
      <w:sz w:val="18"/>
      <w:szCs w:val="18"/>
    </w:rPr>
  </w:style>
  <w:style w:type="paragraph" w:styleId="71">
    <w:name w:val="toc 7"/>
    <w:basedOn w:val="24"/>
    <w:next w:val="a2"/>
    <w:autoRedefine/>
    <w:uiPriority w:val="39"/>
    <w:unhideWhenUsed/>
    <w:rsid w:val="0046323F"/>
  </w:style>
  <w:style w:type="paragraph" w:styleId="81">
    <w:name w:val="toc 8"/>
    <w:basedOn w:val="a2"/>
    <w:next w:val="a2"/>
    <w:autoRedefine/>
    <w:uiPriority w:val="39"/>
    <w:unhideWhenUsed/>
    <w:rsid w:val="00ED6E15"/>
    <w:pPr>
      <w:ind w:left="1540"/>
    </w:pPr>
    <w:rPr>
      <w:rFonts w:ascii="Calibri" w:hAnsi="Calibri"/>
      <w:sz w:val="18"/>
      <w:szCs w:val="18"/>
    </w:rPr>
  </w:style>
  <w:style w:type="paragraph" w:styleId="91">
    <w:name w:val="toc 9"/>
    <w:basedOn w:val="a2"/>
    <w:next w:val="a2"/>
    <w:autoRedefine/>
    <w:uiPriority w:val="39"/>
    <w:unhideWhenUsed/>
    <w:rsid w:val="00ED6E15"/>
    <w:pPr>
      <w:ind w:left="1760"/>
    </w:pPr>
    <w:rPr>
      <w:rFonts w:ascii="Calibri" w:hAnsi="Calibri"/>
      <w:sz w:val="18"/>
      <w:szCs w:val="18"/>
    </w:rPr>
  </w:style>
  <w:style w:type="paragraph" w:customStyle="1" w:styleId="MediumList1-Accent61">
    <w:name w:val="Medium List 1 - Accent 61"/>
    <w:basedOn w:val="a2"/>
    <w:uiPriority w:val="72"/>
    <w:rsid w:val="004E71D4"/>
    <w:pPr>
      <w:ind w:left="720"/>
    </w:pPr>
  </w:style>
  <w:style w:type="paragraph" w:styleId="12">
    <w:name w:val="index 1"/>
    <w:basedOn w:val="a2"/>
    <w:next w:val="a2"/>
    <w:autoRedefine/>
    <w:uiPriority w:val="99"/>
    <w:rsid w:val="00B819D9"/>
    <w:pPr>
      <w:ind w:left="220" w:hanging="220"/>
    </w:pPr>
  </w:style>
  <w:style w:type="paragraph" w:styleId="25">
    <w:name w:val="index 2"/>
    <w:basedOn w:val="a2"/>
    <w:next w:val="a2"/>
    <w:autoRedefine/>
    <w:uiPriority w:val="99"/>
    <w:rsid w:val="00B819D9"/>
    <w:pPr>
      <w:ind w:left="440" w:hanging="220"/>
    </w:pPr>
  </w:style>
  <w:style w:type="paragraph" w:styleId="32">
    <w:name w:val="index 3"/>
    <w:basedOn w:val="a2"/>
    <w:next w:val="a2"/>
    <w:autoRedefine/>
    <w:rsid w:val="00B819D9"/>
    <w:pPr>
      <w:ind w:left="660" w:hanging="220"/>
    </w:pPr>
  </w:style>
  <w:style w:type="paragraph" w:styleId="44">
    <w:name w:val="index 4"/>
    <w:basedOn w:val="a2"/>
    <w:next w:val="a2"/>
    <w:autoRedefine/>
    <w:rsid w:val="00B819D9"/>
    <w:pPr>
      <w:ind w:left="880" w:hanging="220"/>
    </w:pPr>
  </w:style>
  <w:style w:type="paragraph" w:styleId="54">
    <w:name w:val="index 5"/>
    <w:basedOn w:val="a2"/>
    <w:next w:val="a2"/>
    <w:autoRedefine/>
    <w:rsid w:val="00B819D9"/>
    <w:pPr>
      <w:ind w:left="1100" w:hanging="220"/>
    </w:pPr>
  </w:style>
  <w:style w:type="paragraph" w:styleId="62">
    <w:name w:val="index 6"/>
    <w:basedOn w:val="a2"/>
    <w:next w:val="a2"/>
    <w:autoRedefine/>
    <w:rsid w:val="00AD082D"/>
    <w:pPr>
      <w:spacing w:before="120"/>
      <w:ind w:left="1080" w:firstLine="14"/>
    </w:pPr>
  </w:style>
  <w:style w:type="paragraph" w:styleId="72">
    <w:name w:val="index 7"/>
    <w:basedOn w:val="a2"/>
    <w:next w:val="a2"/>
    <w:autoRedefine/>
    <w:rsid w:val="00B819D9"/>
    <w:pPr>
      <w:ind w:left="1540" w:hanging="220"/>
    </w:pPr>
  </w:style>
  <w:style w:type="paragraph" w:styleId="82">
    <w:name w:val="index 8"/>
    <w:basedOn w:val="a2"/>
    <w:next w:val="a2"/>
    <w:autoRedefine/>
    <w:rsid w:val="00B819D9"/>
    <w:pPr>
      <w:ind w:left="1760" w:hanging="220"/>
    </w:pPr>
  </w:style>
  <w:style w:type="paragraph" w:styleId="92">
    <w:name w:val="index 9"/>
    <w:basedOn w:val="a2"/>
    <w:next w:val="a2"/>
    <w:autoRedefine/>
    <w:rsid w:val="00B819D9"/>
    <w:pPr>
      <w:ind w:left="1980" w:hanging="220"/>
    </w:pPr>
  </w:style>
  <w:style w:type="paragraph" w:styleId="afa">
    <w:name w:val="index heading"/>
    <w:basedOn w:val="a2"/>
    <w:next w:val="12"/>
    <w:rsid w:val="00B819D9"/>
  </w:style>
  <w:style w:type="character" w:customStyle="1" w:styleId="af">
    <w:name w:val="正文文本 字符"/>
    <w:aliases w:val="DDN Body Text 1 字符"/>
    <w:link w:val="ae"/>
    <w:uiPriority w:val="1"/>
    <w:rsid w:val="00EA7079"/>
    <w:rPr>
      <w:rFonts w:ascii="ITCCentury Book" w:hAnsi="ITCCentury Book" w:cs="Calibri"/>
      <w:szCs w:val="24"/>
    </w:rPr>
  </w:style>
  <w:style w:type="paragraph" w:styleId="afb">
    <w:name w:val="Document Map"/>
    <w:basedOn w:val="a2"/>
    <w:link w:val="afc"/>
    <w:rsid w:val="002808F8"/>
    <w:rPr>
      <w:rFonts w:ascii="Tahoma" w:hAnsi="Tahoma" w:cs="Times New Roman"/>
      <w:sz w:val="16"/>
      <w:szCs w:val="16"/>
    </w:rPr>
  </w:style>
  <w:style w:type="character" w:customStyle="1" w:styleId="afc">
    <w:name w:val="文档结构图 字符"/>
    <w:link w:val="afb"/>
    <w:rsid w:val="002808F8"/>
    <w:rPr>
      <w:rFonts w:ascii="Tahoma" w:hAnsi="Tahoma" w:cs="Tahoma"/>
      <w:sz w:val="16"/>
      <w:szCs w:val="16"/>
    </w:rPr>
  </w:style>
  <w:style w:type="numbering" w:customStyle="1" w:styleId="Appendix">
    <w:name w:val="Appendix"/>
    <w:rsid w:val="00CC0A90"/>
    <w:pPr>
      <w:numPr>
        <w:numId w:val="2"/>
      </w:numPr>
    </w:pPr>
  </w:style>
  <w:style w:type="character" w:customStyle="1" w:styleId="FilePath">
    <w:name w:val="File Path"/>
    <w:uiPriority w:val="1"/>
    <w:qFormat/>
    <w:rsid w:val="00D85803"/>
    <w:rPr>
      <w:i/>
      <w:color w:val="000000" w:themeColor="text1"/>
    </w:rPr>
  </w:style>
  <w:style w:type="character" w:customStyle="1" w:styleId="CommandChar">
    <w:name w:val="Command Char"/>
    <w:link w:val="Command"/>
    <w:rsid w:val="00BF0539"/>
    <w:rPr>
      <w:rFonts w:ascii="Courier New" w:hAnsi="Courier New" w:cs="Courier New"/>
      <w:b/>
      <w:color w:val="000000" w:themeColor="text1"/>
    </w:rPr>
  </w:style>
  <w:style w:type="paragraph" w:customStyle="1" w:styleId="StyleCommand">
    <w:name w:val="Style Command +"/>
    <w:basedOn w:val="a2"/>
    <w:rsid w:val="003A539F"/>
    <w:rPr>
      <w:bCs/>
    </w:rPr>
  </w:style>
  <w:style w:type="paragraph" w:customStyle="1" w:styleId="NoSpacing1">
    <w:name w:val="No Spacing1"/>
    <w:basedOn w:val="a2"/>
    <w:uiPriority w:val="1"/>
    <w:rsid w:val="003D6B3A"/>
    <w:rPr>
      <w:rFonts w:eastAsia="Times New Roman"/>
      <w:szCs w:val="22"/>
    </w:rPr>
  </w:style>
  <w:style w:type="paragraph" w:customStyle="1" w:styleId="TableText">
    <w:name w:val="TableText"/>
    <w:basedOn w:val="a2"/>
    <w:qFormat/>
    <w:rsid w:val="0062641E"/>
  </w:style>
  <w:style w:type="paragraph" w:customStyle="1" w:styleId="Title1">
    <w:name w:val="Title1"/>
    <w:basedOn w:val="a2"/>
    <w:rsid w:val="00840752"/>
    <w:rPr>
      <w:rFonts w:ascii="Verdana" w:hAnsi="Verdana"/>
      <w:b/>
      <w:sz w:val="48"/>
      <w:szCs w:val="48"/>
    </w:rPr>
  </w:style>
  <w:style w:type="paragraph" w:customStyle="1" w:styleId="Title2">
    <w:name w:val="Title2"/>
    <w:basedOn w:val="a2"/>
    <w:rsid w:val="00840752"/>
    <w:rPr>
      <w:rFonts w:ascii="Verdana" w:hAnsi="Verdana"/>
      <w:b/>
      <w:sz w:val="32"/>
      <w:szCs w:val="32"/>
    </w:rPr>
  </w:style>
  <w:style w:type="paragraph" w:customStyle="1" w:styleId="Title3">
    <w:name w:val="Title3"/>
    <w:basedOn w:val="a2"/>
    <w:qFormat/>
    <w:rsid w:val="00840752"/>
    <w:rPr>
      <w:rFonts w:ascii="Verdana" w:hAnsi="Verdana"/>
      <w:b/>
      <w:sz w:val="24"/>
    </w:rPr>
  </w:style>
  <w:style w:type="paragraph" w:styleId="a1">
    <w:name w:val="List Paragraph"/>
    <w:basedOn w:val="a2"/>
    <w:uiPriority w:val="1"/>
    <w:qFormat/>
    <w:rsid w:val="00690521"/>
    <w:pPr>
      <w:numPr>
        <w:numId w:val="21"/>
      </w:numPr>
    </w:pPr>
  </w:style>
  <w:style w:type="paragraph" w:styleId="afd">
    <w:name w:val="Revision"/>
    <w:hidden/>
    <w:rsid w:val="008260A9"/>
    <w:rPr>
      <w:rFonts w:cs="Calibri"/>
      <w:sz w:val="22"/>
      <w:szCs w:val="24"/>
    </w:rPr>
  </w:style>
  <w:style w:type="paragraph" w:customStyle="1" w:styleId="NoSpacing3">
    <w:name w:val="No Spacing3"/>
    <w:next w:val="afe"/>
    <w:uiPriority w:val="1"/>
    <w:rsid w:val="00AB4D78"/>
    <w:rPr>
      <w:sz w:val="24"/>
      <w:szCs w:val="24"/>
    </w:rPr>
  </w:style>
  <w:style w:type="paragraph" w:styleId="afe">
    <w:name w:val="No Spacing"/>
    <w:uiPriority w:val="1"/>
    <w:rsid w:val="00AB4D78"/>
    <w:pPr>
      <w:ind w:left="360"/>
    </w:pPr>
    <w:rPr>
      <w:rFonts w:ascii="Myriad Pro" w:hAnsi="Myriad Pro" w:cs="Calibri"/>
      <w:sz w:val="18"/>
      <w:szCs w:val="24"/>
    </w:rPr>
  </w:style>
  <w:style w:type="paragraph" w:customStyle="1" w:styleId="Note">
    <w:name w:val="Note"/>
    <w:basedOn w:val="a2"/>
    <w:next w:val="a2"/>
    <w:qFormat/>
    <w:rsid w:val="00AC6EC6"/>
    <w:pPr>
      <w:pBdr>
        <w:top w:val="single" w:sz="4" w:space="1" w:color="000000"/>
        <w:bottom w:val="single" w:sz="4" w:space="1" w:color="000000"/>
      </w:pBdr>
      <w:spacing w:before="180" w:after="180"/>
      <w:ind w:left="1440" w:right="360" w:hanging="720"/>
    </w:pPr>
  </w:style>
  <w:style w:type="paragraph" w:customStyle="1" w:styleId="StyleTableTextCentered">
    <w:name w:val="Style TableText + Centered"/>
    <w:basedOn w:val="TableText"/>
    <w:rsid w:val="003D6B3A"/>
    <w:pPr>
      <w:jc w:val="center"/>
    </w:pPr>
    <w:rPr>
      <w:rFonts w:eastAsia="Times New Roman" w:cs="Times New Roman"/>
      <w:szCs w:val="20"/>
    </w:rPr>
  </w:style>
  <w:style w:type="paragraph" w:styleId="aff">
    <w:name w:val="footnote text"/>
    <w:basedOn w:val="a2"/>
    <w:link w:val="aff0"/>
    <w:rsid w:val="00DC1E47"/>
    <w:rPr>
      <w:szCs w:val="20"/>
    </w:rPr>
  </w:style>
  <w:style w:type="character" w:customStyle="1" w:styleId="aff0">
    <w:name w:val="脚注文本 字符"/>
    <w:basedOn w:val="a3"/>
    <w:link w:val="aff"/>
    <w:rsid w:val="00DC1E47"/>
    <w:rPr>
      <w:rFonts w:ascii="ITCCentury Book" w:hAnsi="ITCCentury Book" w:cs="Calibri"/>
    </w:rPr>
  </w:style>
  <w:style w:type="character" w:styleId="aff1">
    <w:name w:val="footnote reference"/>
    <w:basedOn w:val="a3"/>
    <w:rsid w:val="00DC1E47"/>
    <w:rPr>
      <w:vertAlign w:val="superscript"/>
    </w:rPr>
  </w:style>
  <w:style w:type="paragraph" w:styleId="20">
    <w:name w:val="List Bullet 2"/>
    <w:basedOn w:val="a2"/>
    <w:uiPriority w:val="99"/>
    <w:unhideWhenUsed/>
    <w:rsid w:val="00F824DD"/>
    <w:pPr>
      <w:numPr>
        <w:numId w:val="1"/>
      </w:numPr>
      <w:contextualSpacing/>
    </w:pPr>
    <w:rPr>
      <w:szCs w:val="20"/>
    </w:rPr>
  </w:style>
  <w:style w:type="numbering" w:customStyle="1" w:styleId="AppendixHeadings">
    <w:name w:val="Appendix Headings"/>
    <w:uiPriority w:val="99"/>
    <w:rsid w:val="00403BAD"/>
    <w:pPr>
      <w:numPr>
        <w:numId w:val="24"/>
      </w:numPr>
    </w:pPr>
  </w:style>
  <w:style w:type="paragraph" w:customStyle="1" w:styleId="Body-2">
    <w:name w:val="Body-2"/>
    <w:basedOn w:val="a2"/>
    <w:qFormat/>
    <w:rsid w:val="00DA68BE"/>
    <w:pPr>
      <w:ind w:left="720"/>
    </w:pPr>
  </w:style>
  <w:style w:type="paragraph" w:customStyle="1" w:styleId="Body-3">
    <w:name w:val="Body-3"/>
    <w:basedOn w:val="a2"/>
    <w:rsid w:val="003A68A1"/>
    <w:pPr>
      <w:spacing w:before="120"/>
      <w:ind w:left="1080"/>
    </w:pPr>
  </w:style>
  <w:style w:type="paragraph" w:customStyle="1" w:styleId="Body-4">
    <w:name w:val="Body-4"/>
    <w:basedOn w:val="a2"/>
    <w:qFormat/>
    <w:rsid w:val="003A68A1"/>
    <w:pPr>
      <w:spacing w:before="120"/>
      <w:ind w:left="1440"/>
    </w:pPr>
  </w:style>
  <w:style w:type="paragraph" w:customStyle="1" w:styleId="DDNAppendixH1">
    <w:name w:val="DDN Appendix H1"/>
    <w:basedOn w:val="a2"/>
    <w:next w:val="ae"/>
    <w:qFormat/>
    <w:rsid w:val="00403BAD"/>
    <w:pPr>
      <w:keepNext/>
      <w:keepLines/>
      <w:pageBreakBefore/>
      <w:numPr>
        <w:numId w:val="25"/>
      </w:numPr>
      <w:suppressAutoHyphens/>
      <w:outlineLvl w:val="0"/>
    </w:pPr>
    <w:rPr>
      <w:rFonts w:ascii="Raleway" w:eastAsia="Times New Roman" w:hAnsi="Raleway"/>
      <w:b/>
      <w:color w:val="AB0000"/>
      <w:sz w:val="32"/>
      <w:szCs w:val="18"/>
    </w:rPr>
  </w:style>
  <w:style w:type="paragraph" w:customStyle="1" w:styleId="DDNTableHeader">
    <w:name w:val="DDN Table Header"/>
    <w:basedOn w:val="a2"/>
    <w:qFormat/>
    <w:rsid w:val="00700BE4"/>
    <w:pPr>
      <w:spacing w:before="60" w:after="60"/>
    </w:pPr>
    <w:rPr>
      <w:rFonts w:ascii="Open Sans" w:eastAsia="Calibri" w:hAnsi="Open Sans" w:cs="Times New Roman"/>
      <w:b/>
      <w:sz w:val="16"/>
      <w:szCs w:val="22"/>
    </w:rPr>
  </w:style>
  <w:style w:type="paragraph" w:customStyle="1" w:styleId="Warning">
    <w:name w:val="Warning"/>
    <w:basedOn w:val="a2"/>
    <w:qFormat/>
    <w:rsid w:val="006943D3"/>
    <w:pPr>
      <w:pBdr>
        <w:top w:val="single" w:sz="4" w:space="1" w:color="auto"/>
        <w:bottom w:val="single" w:sz="4" w:space="1" w:color="auto"/>
      </w:pBdr>
      <w:tabs>
        <w:tab w:val="left" w:pos="1800"/>
      </w:tabs>
      <w:spacing w:before="120" w:after="120"/>
      <w:ind w:left="1800" w:hanging="1080"/>
    </w:pPr>
    <w:rPr>
      <w:rFonts w:ascii="Open Sans" w:hAnsi="Open Sans"/>
      <w:sz w:val="19"/>
    </w:rPr>
  </w:style>
  <w:style w:type="paragraph" w:customStyle="1" w:styleId="Caution">
    <w:name w:val="Caution"/>
    <w:basedOn w:val="a2"/>
    <w:rsid w:val="002E460A"/>
    <w:pPr>
      <w:pBdr>
        <w:top w:val="single" w:sz="4" w:space="1" w:color="auto"/>
        <w:bottom w:val="single" w:sz="4" w:space="1" w:color="auto"/>
      </w:pBdr>
      <w:tabs>
        <w:tab w:val="left" w:pos="2340"/>
      </w:tabs>
      <w:spacing w:before="120" w:after="120"/>
      <w:ind w:left="2332" w:hanging="1166"/>
    </w:pPr>
  </w:style>
  <w:style w:type="character" w:customStyle="1" w:styleId="31">
    <w:name w:val="标题 3 字符"/>
    <w:basedOn w:val="a3"/>
    <w:link w:val="30"/>
    <w:uiPriority w:val="9"/>
    <w:rsid w:val="007944E9"/>
    <w:rPr>
      <w:rFonts w:ascii="Raleway" w:eastAsia="Arial" w:hAnsi="Raleway"/>
      <w:b/>
      <w:bCs/>
      <w:color w:val="AB0000"/>
      <w:sz w:val="24"/>
      <w:szCs w:val="18"/>
    </w:rPr>
  </w:style>
  <w:style w:type="character" w:customStyle="1" w:styleId="StyleHeading2TopCharacterscale100Char">
    <w:name w:val="Style Heading2Top + Character scale: 100% Char"/>
    <w:basedOn w:val="a3"/>
    <w:uiPriority w:val="99"/>
    <w:rsid w:val="00F43C72"/>
    <w:rPr>
      <w:rFonts w:ascii="Myriad Pro" w:eastAsia="Times New Roman" w:hAnsi="Myriad Pro" w:cs="Myriad Roman"/>
      <w:b/>
      <w:bCs/>
      <w:iCs/>
      <w:color w:val="C00000"/>
      <w:sz w:val="28"/>
      <w:szCs w:val="28"/>
    </w:rPr>
  </w:style>
  <w:style w:type="paragraph" w:customStyle="1" w:styleId="Important">
    <w:name w:val="Important"/>
    <w:basedOn w:val="DDNNote-1"/>
    <w:next w:val="a2"/>
    <w:qFormat/>
    <w:rsid w:val="00823B7B"/>
    <w:pPr>
      <w:pBdr>
        <w:top w:val="single" w:sz="4" w:space="1" w:color="000000"/>
        <w:bottom w:val="single" w:sz="4" w:space="1" w:color="000000"/>
      </w:pBdr>
      <w:tabs>
        <w:tab w:val="left" w:pos="2610"/>
      </w:tabs>
      <w:spacing w:before="180" w:after="180"/>
      <w:ind w:left="2160" w:right="360" w:hanging="1440"/>
    </w:pPr>
  </w:style>
  <w:style w:type="paragraph" w:customStyle="1" w:styleId="FigureCaption">
    <w:name w:val="Figure Caption"/>
    <w:basedOn w:val="a6"/>
    <w:rsid w:val="00024E17"/>
    <w:pPr>
      <w:ind w:left="634"/>
    </w:pPr>
  </w:style>
  <w:style w:type="paragraph" w:customStyle="1" w:styleId="TableCaption">
    <w:name w:val="Table Caption"/>
    <w:basedOn w:val="a6"/>
    <w:rsid w:val="00024E17"/>
    <w:pPr>
      <w:spacing w:after="60"/>
      <w:ind w:left="630"/>
    </w:pPr>
  </w:style>
  <w:style w:type="paragraph" w:customStyle="1" w:styleId="TableTitle-left">
    <w:name w:val="Table Title-left"/>
    <w:basedOn w:val="TableText"/>
    <w:next w:val="TableText"/>
    <w:qFormat/>
    <w:rsid w:val="00FA68C3"/>
    <w:rPr>
      <w:rFonts w:ascii="Myriad Pro" w:hAnsi="Myriad Pro"/>
      <w:b/>
    </w:rPr>
  </w:style>
  <w:style w:type="paragraph" w:customStyle="1" w:styleId="TableTitle-center">
    <w:name w:val="Table Title-center"/>
    <w:basedOn w:val="TableTitle-left"/>
    <w:qFormat/>
    <w:rsid w:val="00FA68C3"/>
    <w:pPr>
      <w:jc w:val="center"/>
    </w:pPr>
  </w:style>
  <w:style w:type="paragraph" w:customStyle="1" w:styleId="StyleHeading3Left0Firstline0">
    <w:name w:val="Style Heading 3 + Left:  0&quot; First line:  0&quot;"/>
    <w:basedOn w:val="a2"/>
    <w:next w:val="26"/>
    <w:rsid w:val="007150D6"/>
  </w:style>
  <w:style w:type="paragraph" w:customStyle="1" w:styleId="StyleHeading3Left0Firstline01">
    <w:name w:val="Style Heading 3 + Left:  0&quot; First line:  0&quot;1"/>
    <w:basedOn w:val="a2"/>
    <w:next w:val="Body-2"/>
    <w:rsid w:val="009A3C78"/>
  </w:style>
  <w:style w:type="paragraph" w:styleId="26">
    <w:name w:val="Body Text 2"/>
    <w:basedOn w:val="a2"/>
    <w:link w:val="27"/>
    <w:rsid w:val="00294E02"/>
    <w:pPr>
      <w:spacing w:before="120"/>
      <w:ind w:left="720"/>
    </w:pPr>
  </w:style>
  <w:style w:type="character" w:customStyle="1" w:styleId="27">
    <w:name w:val="正文文本 2 字符"/>
    <w:basedOn w:val="a3"/>
    <w:link w:val="26"/>
    <w:rsid w:val="00294E02"/>
    <w:rPr>
      <w:rFonts w:ascii="ITCCentury Book" w:hAnsi="ITCCentury Book" w:cs="Calibri"/>
      <w:szCs w:val="24"/>
    </w:rPr>
  </w:style>
  <w:style w:type="paragraph" w:customStyle="1" w:styleId="StyleHeading3Left0Firstline02">
    <w:name w:val="Style Heading 3 + Left:  0&quot; First line:  0&quot;2"/>
    <w:basedOn w:val="a2"/>
    <w:rsid w:val="009A3C78"/>
  </w:style>
  <w:style w:type="character" w:customStyle="1" w:styleId="BodyTextChar1">
    <w:name w:val="Body Text Char1"/>
    <w:basedOn w:val="a3"/>
    <w:uiPriority w:val="99"/>
    <w:rsid w:val="005C3E0D"/>
    <w:rPr>
      <w:rFonts w:ascii="Myriad Pro" w:hAnsi="Myriad Pro"/>
      <w:szCs w:val="24"/>
    </w:rPr>
  </w:style>
  <w:style w:type="paragraph" w:styleId="aff2">
    <w:name w:val="Bibliography"/>
    <w:basedOn w:val="a2"/>
    <w:next w:val="a2"/>
    <w:uiPriority w:val="99"/>
    <w:unhideWhenUsed/>
    <w:rsid w:val="005C3E0D"/>
    <w:pPr>
      <w:spacing w:before="120"/>
    </w:pPr>
    <w:rPr>
      <w:rFonts w:ascii="Century Schoolbook" w:hAnsi="Century Schoolbook" w:cs="Times New Roman"/>
      <w:sz w:val="22"/>
    </w:rPr>
  </w:style>
  <w:style w:type="paragraph" w:styleId="aff3">
    <w:name w:val="Block Text"/>
    <w:basedOn w:val="a2"/>
    <w:uiPriority w:val="9"/>
    <w:unhideWhenUsed/>
    <w:qFormat/>
    <w:rsid w:val="00C43625"/>
    <w:pPr>
      <w:spacing w:before="120" w:after="120"/>
      <w:ind w:left="1440" w:right="1440"/>
    </w:pPr>
    <w:rPr>
      <w:rFonts w:ascii="Century Schoolbook" w:hAnsi="Century Schoolbook" w:cs="Times New Roman"/>
      <w:sz w:val="22"/>
    </w:rPr>
  </w:style>
  <w:style w:type="paragraph" w:styleId="33">
    <w:name w:val="Body Text 3"/>
    <w:basedOn w:val="a2"/>
    <w:link w:val="34"/>
    <w:uiPriority w:val="99"/>
    <w:unhideWhenUsed/>
    <w:rsid w:val="005726E7"/>
    <w:pPr>
      <w:spacing w:before="120" w:after="120"/>
      <w:ind w:left="1080"/>
    </w:pPr>
    <w:rPr>
      <w:rFonts w:cs="Times New Roman"/>
      <w:szCs w:val="20"/>
    </w:rPr>
  </w:style>
  <w:style w:type="character" w:customStyle="1" w:styleId="34">
    <w:name w:val="正文文本 3 字符"/>
    <w:basedOn w:val="a3"/>
    <w:link w:val="33"/>
    <w:uiPriority w:val="99"/>
    <w:rsid w:val="005726E7"/>
    <w:rPr>
      <w:rFonts w:ascii="ITCCentury Book" w:hAnsi="ITCCentury Book"/>
    </w:rPr>
  </w:style>
  <w:style w:type="paragraph" w:styleId="aff4">
    <w:name w:val="Body Text First Indent"/>
    <w:basedOn w:val="ae"/>
    <w:link w:val="aff5"/>
    <w:uiPriority w:val="99"/>
    <w:unhideWhenUsed/>
    <w:rsid w:val="005C3E0D"/>
    <w:pPr>
      <w:ind w:firstLine="210"/>
    </w:pPr>
    <w:rPr>
      <w:rFonts w:ascii="Cambria" w:hAnsi="Cambria"/>
      <w:sz w:val="24"/>
    </w:rPr>
  </w:style>
  <w:style w:type="character" w:customStyle="1" w:styleId="aff5">
    <w:name w:val="正文首行缩进 字符"/>
    <w:basedOn w:val="af"/>
    <w:link w:val="aff4"/>
    <w:uiPriority w:val="99"/>
    <w:rsid w:val="005C3E0D"/>
    <w:rPr>
      <w:rFonts w:ascii="ITCCentury Book" w:hAnsi="ITCCentury Book" w:cs="Calibri"/>
      <w:sz w:val="24"/>
      <w:szCs w:val="24"/>
    </w:rPr>
  </w:style>
  <w:style w:type="paragraph" w:styleId="aff6">
    <w:name w:val="Body Text Indent"/>
    <w:basedOn w:val="a2"/>
    <w:link w:val="aff7"/>
    <w:uiPriority w:val="99"/>
    <w:unhideWhenUsed/>
    <w:rsid w:val="005C3E0D"/>
    <w:pPr>
      <w:spacing w:before="120" w:after="120"/>
    </w:pPr>
    <w:rPr>
      <w:rFonts w:ascii="Century Schoolbook" w:hAnsi="Century Schoolbook" w:cs="Times New Roman"/>
      <w:sz w:val="22"/>
    </w:rPr>
  </w:style>
  <w:style w:type="character" w:customStyle="1" w:styleId="aff7">
    <w:name w:val="正文文本缩进 字符"/>
    <w:basedOn w:val="a3"/>
    <w:link w:val="aff6"/>
    <w:uiPriority w:val="99"/>
    <w:rsid w:val="005C3E0D"/>
    <w:rPr>
      <w:rFonts w:ascii="Century Schoolbook" w:hAnsi="Century Schoolbook"/>
      <w:sz w:val="22"/>
      <w:szCs w:val="24"/>
    </w:rPr>
  </w:style>
  <w:style w:type="paragraph" w:styleId="28">
    <w:name w:val="Body Text First Indent 2"/>
    <w:basedOn w:val="aff6"/>
    <w:link w:val="29"/>
    <w:uiPriority w:val="99"/>
    <w:unhideWhenUsed/>
    <w:rsid w:val="005C3E0D"/>
    <w:pPr>
      <w:ind w:firstLine="210"/>
    </w:pPr>
  </w:style>
  <w:style w:type="character" w:customStyle="1" w:styleId="29">
    <w:name w:val="正文首行缩进 2 字符"/>
    <w:basedOn w:val="aff7"/>
    <w:link w:val="28"/>
    <w:uiPriority w:val="99"/>
    <w:rsid w:val="005C3E0D"/>
    <w:rPr>
      <w:rFonts w:ascii="Century Schoolbook" w:hAnsi="Century Schoolbook"/>
      <w:sz w:val="22"/>
      <w:szCs w:val="24"/>
    </w:rPr>
  </w:style>
  <w:style w:type="paragraph" w:styleId="2a">
    <w:name w:val="Body Text Indent 2"/>
    <w:basedOn w:val="a2"/>
    <w:link w:val="2b"/>
    <w:uiPriority w:val="99"/>
    <w:unhideWhenUsed/>
    <w:rsid w:val="005C3E0D"/>
    <w:pPr>
      <w:spacing w:before="120" w:after="120" w:line="480" w:lineRule="auto"/>
    </w:pPr>
    <w:rPr>
      <w:rFonts w:ascii="Century Schoolbook" w:hAnsi="Century Schoolbook" w:cs="Times New Roman"/>
      <w:sz w:val="22"/>
    </w:rPr>
  </w:style>
  <w:style w:type="character" w:customStyle="1" w:styleId="2b">
    <w:name w:val="正文文本缩进 2 字符"/>
    <w:basedOn w:val="a3"/>
    <w:link w:val="2a"/>
    <w:uiPriority w:val="99"/>
    <w:rsid w:val="005C3E0D"/>
    <w:rPr>
      <w:rFonts w:ascii="Century Schoolbook" w:hAnsi="Century Schoolbook"/>
      <w:sz w:val="22"/>
      <w:szCs w:val="24"/>
    </w:rPr>
  </w:style>
  <w:style w:type="paragraph" w:styleId="35">
    <w:name w:val="Body Text Indent 3"/>
    <w:basedOn w:val="a2"/>
    <w:link w:val="36"/>
    <w:uiPriority w:val="99"/>
    <w:unhideWhenUsed/>
    <w:rsid w:val="005C3E0D"/>
    <w:pPr>
      <w:spacing w:before="120" w:after="120"/>
    </w:pPr>
    <w:rPr>
      <w:rFonts w:ascii="Century Schoolbook" w:hAnsi="Century Schoolbook" w:cs="Times New Roman"/>
      <w:sz w:val="16"/>
      <w:szCs w:val="16"/>
    </w:rPr>
  </w:style>
  <w:style w:type="character" w:customStyle="1" w:styleId="36">
    <w:name w:val="正文文本缩进 3 字符"/>
    <w:basedOn w:val="a3"/>
    <w:link w:val="35"/>
    <w:uiPriority w:val="99"/>
    <w:rsid w:val="005C3E0D"/>
    <w:rPr>
      <w:rFonts w:ascii="Century Schoolbook" w:hAnsi="Century Schoolbook"/>
      <w:sz w:val="16"/>
      <w:szCs w:val="16"/>
    </w:rPr>
  </w:style>
  <w:style w:type="paragraph" w:styleId="aff8">
    <w:name w:val="Closing"/>
    <w:basedOn w:val="a2"/>
    <w:link w:val="aff9"/>
    <w:uiPriority w:val="99"/>
    <w:unhideWhenUsed/>
    <w:rsid w:val="005C3E0D"/>
    <w:pPr>
      <w:spacing w:before="120"/>
      <w:ind w:left="4320"/>
    </w:pPr>
    <w:rPr>
      <w:rFonts w:ascii="Century Schoolbook" w:hAnsi="Century Schoolbook" w:cs="Times New Roman"/>
      <w:sz w:val="22"/>
    </w:rPr>
  </w:style>
  <w:style w:type="character" w:customStyle="1" w:styleId="aff9">
    <w:name w:val="结束语 字符"/>
    <w:basedOn w:val="a3"/>
    <w:link w:val="aff8"/>
    <w:uiPriority w:val="99"/>
    <w:rsid w:val="005C3E0D"/>
    <w:rPr>
      <w:rFonts w:ascii="Century Schoolbook" w:hAnsi="Century Schoolbook"/>
      <w:sz w:val="22"/>
      <w:szCs w:val="24"/>
    </w:rPr>
  </w:style>
  <w:style w:type="paragraph" w:styleId="affa">
    <w:name w:val="Date"/>
    <w:basedOn w:val="a2"/>
    <w:next w:val="a2"/>
    <w:link w:val="affb"/>
    <w:uiPriority w:val="99"/>
    <w:unhideWhenUsed/>
    <w:rsid w:val="005C3E0D"/>
    <w:pPr>
      <w:spacing w:before="120"/>
    </w:pPr>
    <w:rPr>
      <w:rFonts w:ascii="Century Schoolbook" w:hAnsi="Century Schoolbook" w:cs="Times New Roman"/>
      <w:sz w:val="22"/>
    </w:rPr>
  </w:style>
  <w:style w:type="character" w:customStyle="1" w:styleId="affb">
    <w:name w:val="日期 字符"/>
    <w:basedOn w:val="a3"/>
    <w:link w:val="affa"/>
    <w:uiPriority w:val="99"/>
    <w:rsid w:val="005C3E0D"/>
    <w:rPr>
      <w:rFonts w:ascii="Century Schoolbook" w:hAnsi="Century Schoolbook"/>
      <w:sz w:val="22"/>
      <w:szCs w:val="24"/>
    </w:rPr>
  </w:style>
  <w:style w:type="paragraph" w:styleId="affc">
    <w:name w:val="E-mail Signature"/>
    <w:basedOn w:val="a2"/>
    <w:link w:val="affd"/>
    <w:uiPriority w:val="99"/>
    <w:unhideWhenUsed/>
    <w:rsid w:val="005C3E0D"/>
    <w:pPr>
      <w:spacing w:before="120"/>
    </w:pPr>
    <w:rPr>
      <w:rFonts w:ascii="Century Schoolbook" w:hAnsi="Century Schoolbook" w:cs="Times New Roman"/>
      <w:sz w:val="22"/>
    </w:rPr>
  </w:style>
  <w:style w:type="character" w:customStyle="1" w:styleId="affd">
    <w:name w:val="电子邮件签名 字符"/>
    <w:basedOn w:val="a3"/>
    <w:link w:val="affc"/>
    <w:uiPriority w:val="99"/>
    <w:rsid w:val="005C3E0D"/>
    <w:rPr>
      <w:rFonts w:ascii="Century Schoolbook" w:hAnsi="Century Schoolbook"/>
      <w:sz w:val="22"/>
      <w:szCs w:val="24"/>
    </w:rPr>
  </w:style>
  <w:style w:type="paragraph" w:styleId="affe">
    <w:name w:val="endnote text"/>
    <w:basedOn w:val="a2"/>
    <w:link w:val="afff"/>
    <w:uiPriority w:val="99"/>
    <w:unhideWhenUsed/>
    <w:rsid w:val="005C3E0D"/>
    <w:pPr>
      <w:spacing w:before="120"/>
    </w:pPr>
    <w:rPr>
      <w:rFonts w:ascii="Century Schoolbook" w:hAnsi="Century Schoolbook" w:cs="Times New Roman"/>
      <w:sz w:val="22"/>
      <w:szCs w:val="20"/>
    </w:rPr>
  </w:style>
  <w:style w:type="character" w:customStyle="1" w:styleId="afff">
    <w:name w:val="尾注文本 字符"/>
    <w:basedOn w:val="a3"/>
    <w:link w:val="affe"/>
    <w:uiPriority w:val="99"/>
    <w:rsid w:val="005C3E0D"/>
    <w:rPr>
      <w:rFonts w:ascii="Century Schoolbook" w:hAnsi="Century Schoolbook"/>
      <w:sz w:val="22"/>
    </w:rPr>
  </w:style>
  <w:style w:type="paragraph" w:styleId="afff0">
    <w:name w:val="envelope address"/>
    <w:basedOn w:val="a2"/>
    <w:uiPriority w:val="99"/>
    <w:unhideWhenUsed/>
    <w:rsid w:val="005C3E0D"/>
    <w:pPr>
      <w:framePr w:w="7920" w:h="1980" w:hRule="exact" w:hSpace="180" w:wrap="auto" w:hAnchor="page" w:xAlign="center" w:yAlign="bottom"/>
      <w:spacing w:before="120"/>
      <w:ind w:left="2880"/>
    </w:pPr>
    <w:rPr>
      <w:rFonts w:ascii="Century Schoolbook" w:eastAsia="Times New Roman" w:hAnsi="Century Schoolbook" w:cs="Times New Roman"/>
      <w:sz w:val="22"/>
    </w:rPr>
  </w:style>
  <w:style w:type="paragraph" w:styleId="afff1">
    <w:name w:val="envelope return"/>
    <w:basedOn w:val="a2"/>
    <w:uiPriority w:val="99"/>
    <w:unhideWhenUsed/>
    <w:rsid w:val="005C3E0D"/>
    <w:pPr>
      <w:spacing w:before="120"/>
    </w:pPr>
    <w:rPr>
      <w:rFonts w:ascii="Century Schoolbook" w:eastAsia="Times New Roman" w:hAnsi="Century Schoolbook" w:cs="Times New Roman"/>
      <w:sz w:val="22"/>
      <w:szCs w:val="20"/>
    </w:rPr>
  </w:style>
  <w:style w:type="paragraph" w:styleId="HTML">
    <w:name w:val="HTML Address"/>
    <w:basedOn w:val="a2"/>
    <w:link w:val="HTML0"/>
    <w:uiPriority w:val="99"/>
    <w:unhideWhenUsed/>
    <w:rsid w:val="005C3E0D"/>
    <w:pPr>
      <w:spacing w:before="120"/>
    </w:pPr>
    <w:rPr>
      <w:rFonts w:ascii="Century Schoolbook" w:hAnsi="Century Schoolbook" w:cs="Times New Roman"/>
      <w:i/>
      <w:iCs/>
      <w:sz w:val="22"/>
    </w:rPr>
  </w:style>
  <w:style w:type="character" w:customStyle="1" w:styleId="HTML0">
    <w:name w:val="HTML 地址 字符"/>
    <w:basedOn w:val="a3"/>
    <w:link w:val="HTML"/>
    <w:uiPriority w:val="99"/>
    <w:rsid w:val="005C3E0D"/>
    <w:rPr>
      <w:rFonts w:ascii="Century Schoolbook" w:hAnsi="Century Schoolbook"/>
      <w:i/>
      <w:iCs/>
      <w:sz w:val="22"/>
      <w:szCs w:val="24"/>
    </w:rPr>
  </w:style>
  <w:style w:type="paragraph" w:styleId="HTML1">
    <w:name w:val="HTML Preformatted"/>
    <w:basedOn w:val="a2"/>
    <w:link w:val="HTML2"/>
    <w:uiPriority w:val="99"/>
    <w:unhideWhenUsed/>
    <w:rsid w:val="005C3E0D"/>
    <w:pPr>
      <w:spacing w:before="120"/>
    </w:pPr>
    <w:rPr>
      <w:rFonts w:ascii="Courier New" w:hAnsi="Courier New" w:cs="Courier New"/>
      <w:sz w:val="22"/>
      <w:szCs w:val="20"/>
    </w:rPr>
  </w:style>
  <w:style w:type="character" w:customStyle="1" w:styleId="HTML2">
    <w:name w:val="HTML 预设格式 字符"/>
    <w:basedOn w:val="a3"/>
    <w:link w:val="HTML1"/>
    <w:uiPriority w:val="99"/>
    <w:rsid w:val="005C3E0D"/>
    <w:rPr>
      <w:rFonts w:ascii="Courier New" w:hAnsi="Courier New" w:cs="Courier New"/>
      <w:sz w:val="22"/>
    </w:rPr>
  </w:style>
  <w:style w:type="paragraph" w:styleId="afff2">
    <w:name w:val="List"/>
    <w:basedOn w:val="45"/>
    <w:uiPriority w:val="99"/>
    <w:unhideWhenUsed/>
    <w:rsid w:val="003A68A1"/>
    <w:pPr>
      <w:spacing w:before="0" w:after="120"/>
      <w:ind w:left="1434" w:hanging="357"/>
      <w:contextualSpacing w:val="0"/>
    </w:pPr>
    <w:rPr>
      <w:rFonts w:ascii="ITCCentury Book" w:hAnsi="ITCCentury Book"/>
      <w:sz w:val="20"/>
      <w:szCs w:val="20"/>
    </w:rPr>
  </w:style>
  <w:style w:type="paragraph" w:styleId="21">
    <w:name w:val="List 2"/>
    <w:basedOn w:val="afff2"/>
    <w:uiPriority w:val="99"/>
    <w:unhideWhenUsed/>
    <w:rsid w:val="00876D2C"/>
    <w:pPr>
      <w:numPr>
        <w:numId w:val="23"/>
      </w:numPr>
    </w:pPr>
  </w:style>
  <w:style w:type="paragraph" w:styleId="37">
    <w:name w:val="List 3"/>
    <w:basedOn w:val="a2"/>
    <w:uiPriority w:val="99"/>
    <w:unhideWhenUsed/>
    <w:rsid w:val="005C3E0D"/>
    <w:pPr>
      <w:spacing w:before="120"/>
      <w:ind w:left="1080" w:hanging="360"/>
      <w:contextualSpacing/>
    </w:pPr>
    <w:rPr>
      <w:rFonts w:ascii="Century Schoolbook" w:hAnsi="Century Schoolbook" w:cs="Times New Roman"/>
      <w:sz w:val="22"/>
    </w:rPr>
  </w:style>
  <w:style w:type="paragraph" w:styleId="45">
    <w:name w:val="List 4"/>
    <w:basedOn w:val="a2"/>
    <w:uiPriority w:val="99"/>
    <w:unhideWhenUsed/>
    <w:rsid w:val="005C3E0D"/>
    <w:pPr>
      <w:spacing w:before="120"/>
      <w:ind w:left="1440" w:hanging="360"/>
      <w:contextualSpacing/>
    </w:pPr>
    <w:rPr>
      <w:rFonts w:ascii="Century Schoolbook" w:hAnsi="Century Schoolbook" w:cs="Times New Roman"/>
      <w:sz w:val="22"/>
    </w:rPr>
  </w:style>
  <w:style w:type="paragraph" w:styleId="55">
    <w:name w:val="List 5"/>
    <w:basedOn w:val="a2"/>
    <w:uiPriority w:val="99"/>
    <w:unhideWhenUsed/>
    <w:rsid w:val="005C3E0D"/>
    <w:pPr>
      <w:spacing w:before="120"/>
      <w:ind w:left="1800" w:hanging="360"/>
      <w:contextualSpacing/>
    </w:pPr>
    <w:rPr>
      <w:rFonts w:ascii="Century Schoolbook" w:hAnsi="Century Schoolbook" w:cs="Times New Roman"/>
      <w:sz w:val="22"/>
    </w:rPr>
  </w:style>
  <w:style w:type="paragraph" w:styleId="a">
    <w:name w:val="List Bullet"/>
    <w:basedOn w:val="a2"/>
    <w:uiPriority w:val="99"/>
    <w:unhideWhenUsed/>
    <w:rsid w:val="005C3E0D"/>
    <w:pPr>
      <w:numPr>
        <w:numId w:val="3"/>
      </w:numPr>
      <w:spacing w:before="120"/>
      <w:contextualSpacing/>
    </w:pPr>
    <w:rPr>
      <w:rFonts w:ascii="Century Schoolbook" w:hAnsi="Century Schoolbook" w:cs="Times New Roman"/>
      <w:sz w:val="22"/>
    </w:rPr>
  </w:style>
  <w:style w:type="paragraph" w:styleId="38">
    <w:name w:val="List Bullet 3"/>
    <w:basedOn w:val="a2"/>
    <w:uiPriority w:val="99"/>
    <w:unhideWhenUsed/>
    <w:rsid w:val="005C3E0D"/>
    <w:pPr>
      <w:tabs>
        <w:tab w:val="num" w:pos="1080"/>
      </w:tabs>
      <w:spacing w:before="120"/>
      <w:ind w:left="1080" w:hanging="360"/>
      <w:contextualSpacing/>
    </w:pPr>
    <w:rPr>
      <w:rFonts w:ascii="Century Schoolbook" w:hAnsi="Century Schoolbook" w:cs="Times New Roman"/>
      <w:sz w:val="22"/>
    </w:rPr>
  </w:style>
  <w:style w:type="paragraph" w:styleId="40">
    <w:name w:val="List Bullet 4"/>
    <w:basedOn w:val="a2"/>
    <w:uiPriority w:val="99"/>
    <w:unhideWhenUsed/>
    <w:rsid w:val="005C3E0D"/>
    <w:pPr>
      <w:numPr>
        <w:numId w:val="4"/>
      </w:numPr>
      <w:spacing w:before="120"/>
      <w:contextualSpacing/>
    </w:pPr>
    <w:rPr>
      <w:rFonts w:ascii="Century Schoolbook" w:hAnsi="Century Schoolbook" w:cs="Times New Roman"/>
      <w:sz w:val="22"/>
    </w:rPr>
  </w:style>
  <w:style w:type="paragraph" w:styleId="50">
    <w:name w:val="List Bullet 5"/>
    <w:basedOn w:val="a2"/>
    <w:uiPriority w:val="99"/>
    <w:unhideWhenUsed/>
    <w:rsid w:val="005C3E0D"/>
    <w:pPr>
      <w:numPr>
        <w:numId w:val="5"/>
      </w:numPr>
      <w:spacing w:before="120"/>
      <w:contextualSpacing/>
    </w:pPr>
    <w:rPr>
      <w:rFonts w:ascii="Century Schoolbook" w:hAnsi="Century Schoolbook" w:cs="Times New Roman"/>
      <w:sz w:val="22"/>
    </w:rPr>
  </w:style>
  <w:style w:type="paragraph" w:styleId="afff3">
    <w:name w:val="List Continue"/>
    <w:basedOn w:val="a2"/>
    <w:uiPriority w:val="99"/>
    <w:unhideWhenUsed/>
    <w:rsid w:val="005C3E0D"/>
    <w:pPr>
      <w:spacing w:before="120" w:after="120"/>
      <w:contextualSpacing/>
    </w:pPr>
    <w:rPr>
      <w:rFonts w:ascii="Century Schoolbook" w:hAnsi="Century Schoolbook" w:cs="Times New Roman"/>
      <w:sz w:val="22"/>
    </w:rPr>
  </w:style>
  <w:style w:type="paragraph" w:styleId="2c">
    <w:name w:val="List Continue 2"/>
    <w:basedOn w:val="a2"/>
    <w:uiPriority w:val="99"/>
    <w:unhideWhenUsed/>
    <w:rsid w:val="005C3E0D"/>
    <w:pPr>
      <w:spacing w:before="120" w:after="120"/>
      <w:ind w:left="720"/>
      <w:contextualSpacing/>
    </w:pPr>
    <w:rPr>
      <w:rFonts w:ascii="Century Schoolbook" w:hAnsi="Century Schoolbook" w:cs="Times New Roman"/>
      <w:sz w:val="22"/>
    </w:rPr>
  </w:style>
  <w:style w:type="paragraph" w:styleId="39">
    <w:name w:val="List Continue 3"/>
    <w:basedOn w:val="a2"/>
    <w:uiPriority w:val="99"/>
    <w:unhideWhenUsed/>
    <w:rsid w:val="005C3E0D"/>
    <w:pPr>
      <w:spacing w:before="120" w:after="120"/>
      <w:ind w:left="1080"/>
      <w:contextualSpacing/>
    </w:pPr>
    <w:rPr>
      <w:rFonts w:ascii="Century Schoolbook" w:hAnsi="Century Schoolbook" w:cs="Times New Roman"/>
      <w:sz w:val="22"/>
    </w:rPr>
  </w:style>
  <w:style w:type="paragraph" w:styleId="46">
    <w:name w:val="List Continue 4"/>
    <w:basedOn w:val="a2"/>
    <w:uiPriority w:val="99"/>
    <w:unhideWhenUsed/>
    <w:rsid w:val="005C3E0D"/>
    <w:pPr>
      <w:spacing w:before="120" w:after="120"/>
      <w:ind w:left="1440"/>
      <w:contextualSpacing/>
    </w:pPr>
    <w:rPr>
      <w:rFonts w:ascii="Century Schoolbook" w:hAnsi="Century Schoolbook" w:cs="Times New Roman"/>
      <w:sz w:val="22"/>
    </w:rPr>
  </w:style>
  <w:style w:type="paragraph" w:styleId="56">
    <w:name w:val="List Continue 5"/>
    <w:basedOn w:val="a2"/>
    <w:uiPriority w:val="99"/>
    <w:unhideWhenUsed/>
    <w:rsid w:val="005C3E0D"/>
    <w:pPr>
      <w:spacing w:before="120" w:after="120"/>
      <w:ind w:left="1800"/>
      <w:contextualSpacing/>
    </w:pPr>
    <w:rPr>
      <w:rFonts w:ascii="Century Schoolbook" w:hAnsi="Century Schoolbook" w:cs="Times New Roman"/>
      <w:sz w:val="22"/>
    </w:rPr>
  </w:style>
  <w:style w:type="paragraph" w:styleId="afff4">
    <w:name w:val="List Number"/>
    <w:basedOn w:val="a2"/>
    <w:uiPriority w:val="99"/>
    <w:unhideWhenUsed/>
    <w:rsid w:val="005C3E0D"/>
    <w:pPr>
      <w:tabs>
        <w:tab w:val="num" w:pos="360"/>
      </w:tabs>
      <w:spacing w:before="120"/>
      <w:ind w:hanging="360"/>
      <w:contextualSpacing/>
    </w:pPr>
    <w:rPr>
      <w:rFonts w:ascii="Century Schoolbook" w:hAnsi="Century Schoolbook" w:cs="Times New Roman"/>
      <w:sz w:val="22"/>
    </w:rPr>
  </w:style>
  <w:style w:type="paragraph" w:styleId="2">
    <w:name w:val="List Number 2"/>
    <w:basedOn w:val="a2"/>
    <w:uiPriority w:val="99"/>
    <w:unhideWhenUsed/>
    <w:rsid w:val="005C3E0D"/>
    <w:pPr>
      <w:numPr>
        <w:numId w:val="6"/>
      </w:numPr>
      <w:spacing w:before="120"/>
      <w:contextualSpacing/>
    </w:pPr>
    <w:rPr>
      <w:rFonts w:ascii="Century Schoolbook" w:hAnsi="Century Schoolbook" w:cs="Times New Roman"/>
      <w:sz w:val="22"/>
    </w:rPr>
  </w:style>
  <w:style w:type="paragraph" w:styleId="3">
    <w:name w:val="List Number 3"/>
    <w:basedOn w:val="a2"/>
    <w:uiPriority w:val="99"/>
    <w:unhideWhenUsed/>
    <w:rsid w:val="005C3E0D"/>
    <w:pPr>
      <w:numPr>
        <w:numId w:val="7"/>
      </w:numPr>
      <w:spacing w:before="120"/>
      <w:contextualSpacing/>
    </w:pPr>
    <w:rPr>
      <w:rFonts w:ascii="Century Schoolbook" w:hAnsi="Century Schoolbook" w:cs="Times New Roman"/>
      <w:sz w:val="22"/>
    </w:rPr>
  </w:style>
  <w:style w:type="paragraph" w:styleId="4">
    <w:name w:val="List Number 4"/>
    <w:basedOn w:val="a2"/>
    <w:uiPriority w:val="99"/>
    <w:unhideWhenUsed/>
    <w:rsid w:val="005C3E0D"/>
    <w:pPr>
      <w:numPr>
        <w:numId w:val="8"/>
      </w:numPr>
      <w:spacing w:before="120"/>
      <w:contextualSpacing/>
    </w:pPr>
    <w:rPr>
      <w:rFonts w:ascii="Century Schoolbook" w:hAnsi="Century Schoolbook" w:cs="Times New Roman"/>
      <w:sz w:val="22"/>
    </w:rPr>
  </w:style>
  <w:style w:type="paragraph" w:styleId="5">
    <w:name w:val="List Number 5"/>
    <w:basedOn w:val="a2"/>
    <w:uiPriority w:val="99"/>
    <w:unhideWhenUsed/>
    <w:rsid w:val="005C3E0D"/>
    <w:pPr>
      <w:numPr>
        <w:numId w:val="9"/>
      </w:numPr>
      <w:spacing w:before="120"/>
      <w:contextualSpacing/>
    </w:pPr>
    <w:rPr>
      <w:rFonts w:ascii="Century Schoolbook" w:hAnsi="Century Schoolbook" w:cs="Times New Roman"/>
      <w:sz w:val="22"/>
    </w:rPr>
  </w:style>
  <w:style w:type="paragraph" w:styleId="afff5">
    <w:name w:val="macro"/>
    <w:link w:val="afff6"/>
    <w:uiPriority w:val="99"/>
    <w:unhideWhenUsed/>
    <w:rsid w:val="005C3E0D"/>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afff6">
    <w:name w:val="宏文本 字符"/>
    <w:basedOn w:val="a3"/>
    <w:link w:val="afff5"/>
    <w:uiPriority w:val="99"/>
    <w:rsid w:val="005C3E0D"/>
    <w:rPr>
      <w:rFonts w:ascii="Courier New" w:hAnsi="Courier New" w:cs="Courier New"/>
    </w:rPr>
  </w:style>
  <w:style w:type="paragraph" w:styleId="afff7">
    <w:name w:val="Message Header"/>
    <w:basedOn w:val="a2"/>
    <w:link w:val="afff8"/>
    <w:unhideWhenUsed/>
    <w:rsid w:val="005C3E0D"/>
    <w:pPr>
      <w:pBdr>
        <w:top w:val="single" w:sz="6" w:space="1" w:color="auto"/>
        <w:left w:val="single" w:sz="6" w:space="1" w:color="auto"/>
        <w:bottom w:val="single" w:sz="6" w:space="1" w:color="auto"/>
        <w:right w:val="single" w:sz="6" w:space="1" w:color="auto"/>
      </w:pBdr>
      <w:shd w:val="pct20" w:color="auto" w:fill="auto"/>
      <w:spacing w:before="120"/>
      <w:ind w:left="1080" w:hanging="1080"/>
    </w:pPr>
    <w:rPr>
      <w:rFonts w:ascii="Century Schoolbook" w:eastAsia="Times New Roman" w:hAnsi="Century Schoolbook" w:cs="Times New Roman"/>
      <w:sz w:val="22"/>
    </w:rPr>
  </w:style>
  <w:style w:type="character" w:customStyle="1" w:styleId="afff8">
    <w:name w:val="信息标题 字符"/>
    <w:basedOn w:val="a3"/>
    <w:link w:val="afff7"/>
    <w:rsid w:val="005C3E0D"/>
    <w:rPr>
      <w:rFonts w:ascii="Century Schoolbook" w:eastAsia="Times New Roman" w:hAnsi="Century Schoolbook"/>
      <w:sz w:val="22"/>
      <w:szCs w:val="24"/>
      <w:shd w:val="pct20" w:color="auto" w:fill="auto"/>
    </w:rPr>
  </w:style>
  <w:style w:type="paragraph" w:styleId="afff9">
    <w:name w:val="Normal (Web)"/>
    <w:basedOn w:val="a2"/>
    <w:uiPriority w:val="99"/>
    <w:unhideWhenUsed/>
    <w:rsid w:val="005C3E0D"/>
    <w:pPr>
      <w:spacing w:before="120"/>
    </w:pPr>
    <w:rPr>
      <w:rFonts w:ascii="Times New Roman" w:hAnsi="Times New Roman" w:cs="Times New Roman"/>
      <w:sz w:val="22"/>
    </w:rPr>
  </w:style>
  <w:style w:type="paragraph" w:styleId="afffa">
    <w:name w:val="Normal Indent"/>
    <w:basedOn w:val="a2"/>
    <w:uiPriority w:val="99"/>
    <w:unhideWhenUsed/>
    <w:rsid w:val="005C3E0D"/>
    <w:pPr>
      <w:spacing w:before="120"/>
      <w:ind w:left="720"/>
    </w:pPr>
    <w:rPr>
      <w:rFonts w:ascii="Century Schoolbook" w:hAnsi="Century Schoolbook" w:cs="Times New Roman"/>
      <w:sz w:val="22"/>
    </w:rPr>
  </w:style>
  <w:style w:type="paragraph" w:styleId="afffb">
    <w:name w:val="Salutation"/>
    <w:basedOn w:val="a2"/>
    <w:next w:val="a2"/>
    <w:link w:val="afffc"/>
    <w:uiPriority w:val="99"/>
    <w:unhideWhenUsed/>
    <w:rsid w:val="005C3E0D"/>
    <w:pPr>
      <w:spacing w:before="120"/>
    </w:pPr>
    <w:rPr>
      <w:rFonts w:ascii="Century Schoolbook" w:hAnsi="Century Schoolbook" w:cs="Times New Roman"/>
      <w:sz w:val="22"/>
    </w:rPr>
  </w:style>
  <w:style w:type="character" w:customStyle="1" w:styleId="afffc">
    <w:name w:val="称呼 字符"/>
    <w:basedOn w:val="a3"/>
    <w:link w:val="afffb"/>
    <w:uiPriority w:val="99"/>
    <w:rsid w:val="005C3E0D"/>
    <w:rPr>
      <w:rFonts w:ascii="Century Schoolbook" w:hAnsi="Century Schoolbook"/>
      <w:sz w:val="22"/>
      <w:szCs w:val="24"/>
    </w:rPr>
  </w:style>
  <w:style w:type="paragraph" w:styleId="afffd">
    <w:name w:val="Signature"/>
    <w:basedOn w:val="a2"/>
    <w:link w:val="afffe"/>
    <w:uiPriority w:val="99"/>
    <w:unhideWhenUsed/>
    <w:rsid w:val="005C3E0D"/>
    <w:pPr>
      <w:spacing w:before="120"/>
      <w:ind w:left="4320"/>
    </w:pPr>
    <w:rPr>
      <w:rFonts w:ascii="Century Schoolbook" w:hAnsi="Century Schoolbook" w:cs="Times New Roman"/>
      <w:sz w:val="22"/>
    </w:rPr>
  </w:style>
  <w:style w:type="character" w:customStyle="1" w:styleId="afffe">
    <w:name w:val="签名 字符"/>
    <w:basedOn w:val="a3"/>
    <w:link w:val="afffd"/>
    <w:uiPriority w:val="99"/>
    <w:rsid w:val="005C3E0D"/>
    <w:rPr>
      <w:rFonts w:ascii="Century Schoolbook" w:hAnsi="Century Schoolbook"/>
      <w:sz w:val="22"/>
      <w:szCs w:val="24"/>
    </w:rPr>
  </w:style>
  <w:style w:type="paragraph" w:styleId="affff">
    <w:name w:val="Subtitle"/>
    <w:basedOn w:val="a2"/>
    <w:next w:val="a2"/>
    <w:link w:val="affff0"/>
    <w:uiPriority w:val="11"/>
    <w:rsid w:val="005C3E0D"/>
    <w:pPr>
      <w:spacing w:before="120" w:after="60"/>
      <w:jc w:val="center"/>
      <w:outlineLvl w:val="1"/>
    </w:pPr>
    <w:rPr>
      <w:rFonts w:ascii="Century Schoolbook" w:eastAsia="Times New Roman" w:hAnsi="Century Schoolbook" w:cs="Times New Roman"/>
      <w:sz w:val="22"/>
    </w:rPr>
  </w:style>
  <w:style w:type="character" w:customStyle="1" w:styleId="affff0">
    <w:name w:val="副标题 字符"/>
    <w:basedOn w:val="a3"/>
    <w:link w:val="affff"/>
    <w:uiPriority w:val="11"/>
    <w:rsid w:val="005C3E0D"/>
    <w:rPr>
      <w:rFonts w:ascii="Century Schoolbook" w:eastAsia="Times New Roman" w:hAnsi="Century Schoolbook"/>
      <w:sz w:val="22"/>
      <w:szCs w:val="24"/>
    </w:rPr>
  </w:style>
  <w:style w:type="paragraph" w:styleId="affff1">
    <w:name w:val="table of authorities"/>
    <w:basedOn w:val="a2"/>
    <w:next w:val="a2"/>
    <w:uiPriority w:val="99"/>
    <w:unhideWhenUsed/>
    <w:rsid w:val="005C3E0D"/>
    <w:pPr>
      <w:spacing w:before="120"/>
      <w:ind w:left="240" w:hanging="240"/>
    </w:pPr>
    <w:rPr>
      <w:rFonts w:ascii="Century Schoolbook" w:hAnsi="Century Schoolbook" w:cs="Times New Roman"/>
      <w:sz w:val="22"/>
    </w:rPr>
  </w:style>
  <w:style w:type="paragraph" w:styleId="affff2">
    <w:name w:val="table of figures"/>
    <w:basedOn w:val="a2"/>
    <w:next w:val="a2"/>
    <w:uiPriority w:val="99"/>
    <w:unhideWhenUsed/>
    <w:rsid w:val="004A3DDC"/>
    <w:pPr>
      <w:spacing w:before="120"/>
    </w:pPr>
    <w:rPr>
      <w:rFonts w:ascii="Raleway" w:hAnsi="Raleway" w:cs="Times New Roman"/>
    </w:rPr>
  </w:style>
  <w:style w:type="paragraph" w:styleId="affff3">
    <w:name w:val="Title"/>
    <w:basedOn w:val="a2"/>
    <w:next w:val="a2"/>
    <w:link w:val="affff4"/>
    <w:uiPriority w:val="10"/>
    <w:rsid w:val="005C3E0D"/>
    <w:pPr>
      <w:spacing w:before="240" w:after="60"/>
      <w:jc w:val="center"/>
      <w:outlineLvl w:val="0"/>
    </w:pPr>
    <w:rPr>
      <w:rFonts w:ascii="Century Schoolbook" w:eastAsia="Times New Roman" w:hAnsi="Century Schoolbook" w:cs="Times New Roman"/>
      <w:b/>
      <w:bCs/>
      <w:kern w:val="28"/>
      <w:sz w:val="32"/>
      <w:szCs w:val="32"/>
    </w:rPr>
  </w:style>
  <w:style w:type="character" w:customStyle="1" w:styleId="affff4">
    <w:name w:val="标题 字符"/>
    <w:basedOn w:val="a3"/>
    <w:link w:val="affff3"/>
    <w:uiPriority w:val="10"/>
    <w:rsid w:val="005C3E0D"/>
    <w:rPr>
      <w:rFonts w:ascii="Century Schoolbook" w:eastAsia="Times New Roman" w:hAnsi="Century Schoolbook"/>
      <w:b/>
      <w:bCs/>
      <w:kern w:val="28"/>
      <w:sz w:val="32"/>
      <w:szCs w:val="32"/>
    </w:rPr>
  </w:style>
  <w:style w:type="paragraph" w:styleId="affff5">
    <w:name w:val="toa heading"/>
    <w:basedOn w:val="a2"/>
    <w:next w:val="a2"/>
    <w:uiPriority w:val="99"/>
    <w:unhideWhenUsed/>
    <w:rsid w:val="005C3E0D"/>
    <w:pPr>
      <w:spacing w:before="120"/>
    </w:pPr>
    <w:rPr>
      <w:rFonts w:ascii="Century Schoolbook" w:eastAsia="Times New Roman" w:hAnsi="Century Schoolbook" w:cs="Times New Roman"/>
      <w:b/>
      <w:bCs/>
      <w:sz w:val="22"/>
    </w:rPr>
  </w:style>
  <w:style w:type="paragraph" w:styleId="TOC">
    <w:name w:val="TOC Heading"/>
    <w:aliases w:val="DDN TOC Heading"/>
    <w:basedOn w:val="1"/>
    <w:next w:val="a2"/>
    <w:uiPriority w:val="39"/>
    <w:qFormat/>
    <w:rsid w:val="00D354C4"/>
    <w:pPr>
      <w:spacing w:before="760"/>
    </w:pPr>
    <w:rPr>
      <w:rFonts w:eastAsia="Times New Roman"/>
      <w:bCs/>
      <w:sz w:val="36"/>
    </w:rPr>
  </w:style>
  <w:style w:type="paragraph" w:customStyle="1" w:styleId="NormalInd">
    <w:name w:val="NormalInd"/>
    <w:basedOn w:val="a2"/>
    <w:uiPriority w:val="99"/>
    <w:rsid w:val="005C3E0D"/>
    <w:pPr>
      <w:spacing w:before="40" w:after="40"/>
      <w:ind w:left="720"/>
    </w:pPr>
    <w:rPr>
      <w:rFonts w:ascii="Times New Roman" w:eastAsia="Times New Roman" w:hAnsi="Times New Roman" w:cs="Times New Roman"/>
      <w:sz w:val="22"/>
      <w:szCs w:val="20"/>
    </w:rPr>
  </w:style>
  <w:style w:type="paragraph" w:customStyle="1" w:styleId="NormalInd2">
    <w:name w:val="NormalInd2"/>
    <w:basedOn w:val="NormalInd"/>
    <w:uiPriority w:val="99"/>
    <w:rsid w:val="005C3E0D"/>
    <w:pPr>
      <w:ind w:left="2160" w:hanging="720"/>
    </w:pPr>
  </w:style>
  <w:style w:type="paragraph" w:customStyle="1" w:styleId="TitleofStatement">
    <w:name w:val="Title of Statement"/>
    <w:basedOn w:val="affff3"/>
    <w:autoRedefine/>
    <w:uiPriority w:val="99"/>
    <w:rsid w:val="005C3E0D"/>
    <w:pPr>
      <w:spacing w:before="0" w:after="0"/>
      <w:outlineLvl w:val="9"/>
    </w:pPr>
    <w:rPr>
      <w:rFonts w:ascii="Arial" w:hAnsi="Arial"/>
      <w:bCs w:val="0"/>
      <w:kern w:val="0"/>
      <w:sz w:val="40"/>
      <w:szCs w:val="24"/>
    </w:rPr>
  </w:style>
  <w:style w:type="paragraph" w:customStyle="1" w:styleId="StyleHeading3Arial14ptLeft0Firstline0">
    <w:name w:val="Style Heading 3 + Arial 14 pt Left:  0&quot; First line:  0&quot;"/>
    <w:basedOn w:val="a2"/>
    <w:uiPriority w:val="99"/>
    <w:rsid w:val="005C3E0D"/>
    <w:pPr>
      <w:pageBreakBefore/>
      <w:tabs>
        <w:tab w:val="num" w:pos="360"/>
      </w:tabs>
      <w:spacing w:before="120" w:after="40"/>
      <w:ind w:left="144" w:hanging="144"/>
    </w:pPr>
    <w:rPr>
      <w:rFonts w:ascii="Arial" w:eastAsia="Times New Roman" w:hAnsi="Arial" w:cs="Times New Roman"/>
      <w:bCs/>
      <w:smallCaps/>
      <w:color w:val="AB2525"/>
      <w:szCs w:val="20"/>
    </w:rPr>
  </w:style>
  <w:style w:type="paragraph" w:customStyle="1" w:styleId="body">
    <w:name w:val="body"/>
    <w:basedOn w:val="ae"/>
    <w:link w:val="bodyChar"/>
    <w:autoRedefine/>
    <w:uiPriority w:val="99"/>
    <w:rsid w:val="005C3E0D"/>
    <w:pPr>
      <w:jc w:val="center"/>
    </w:pPr>
    <w:rPr>
      <w:rFonts w:ascii="Times New Roman" w:eastAsia="Times New Roman" w:hAnsi="Times New Roman"/>
      <w:color w:val="000000"/>
      <w:sz w:val="22"/>
      <w:szCs w:val="22"/>
    </w:rPr>
  </w:style>
  <w:style w:type="character" w:customStyle="1" w:styleId="bodyChar">
    <w:name w:val="body Char"/>
    <w:basedOn w:val="af"/>
    <w:link w:val="body"/>
    <w:uiPriority w:val="99"/>
    <w:rsid w:val="005C3E0D"/>
    <w:rPr>
      <w:rFonts w:ascii="Times New Roman" w:eastAsia="Times New Roman" w:hAnsi="Times New Roman" w:cs="Calibri"/>
      <w:color w:val="000000"/>
      <w:sz w:val="22"/>
      <w:szCs w:val="22"/>
    </w:rPr>
  </w:style>
  <w:style w:type="numbering" w:customStyle="1" w:styleId="Headings">
    <w:name w:val="Headings"/>
    <w:rsid w:val="007944E9"/>
    <w:pPr>
      <w:numPr>
        <w:numId w:val="30"/>
      </w:numPr>
    </w:pPr>
  </w:style>
  <w:style w:type="numbering" w:customStyle="1" w:styleId="AppendixHeadings0">
    <w:name w:val="AppendixHeadings"/>
    <w:uiPriority w:val="99"/>
    <w:rsid w:val="005C3E0D"/>
  </w:style>
  <w:style w:type="character" w:customStyle="1" w:styleId="DDNCrossReference">
    <w:name w:val="DDN Cross Reference"/>
    <w:rsid w:val="007F6B77"/>
    <w:rPr>
      <w:color w:val="0000FF"/>
    </w:rPr>
  </w:style>
  <w:style w:type="paragraph" w:customStyle="1" w:styleId="DDNAddress">
    <w:name w:val="DDN Address"/>
    <w:basedOn w:val="a2"/>
    <w:qFormat/>
    <w:rsid w:val="00A22C04"/>
    <w:pPr>
      <w:jc w:val="right"/>
    </w:pPr>
    <w:rPr>
      <w:rFonts w:ascii="Raleway" w:eastAsia="Calibri" w:hAnsi="Raleway" w:cs="Times New Roman"/>
      <w:b/>
      <w:sz w:val="16"/>
      <w:szCs w:val="16"/>
    </w:rPr>
  </w:style>
  <w:style w:type="character" w:customStyle="1" w:styleId="StyleBold">
    <w:name w:val="Style Bold"/>
    <w:basedOn w:val="a3"/>
    <w:rsid w:val="004F16A1"/>
    <w:rPr>
      <w:b/>
      <w:bCs/>
    </w:rPr>
  </w:style>
  <w:style w:type="character" w:customStyle="1" w:styleId="DocumentTitle">
    <w:name w:val="Document Title"/>
    <w:basedOn w:val="a3"/>
    <w:uiPriority w:val="1"/>
    <w:qFormat/>
    <w:rsid w:val="00F45245"/>
    <w:rPr>
      <w:i/>
    </w:rPr>
  </w:style>
  <w:style w:type="paragraph" w:customStyle="1" w:styleId="bullet2">
    <w:name w:val="bullet2"/>
    <w:basedOn w:val="a2"/>
    <w:uiPriority w:val="99"/>
    <w:rsid w:val="00F82EED"/>
    <w:pPr>
      <w:numPr>
        <w:numId w:val="17"/>
      </w:numPr>
      <w:suppressAutoHyphens/>
      <w:autoSpaceDE w:val="0"/>
      <w:autoSpaceDN w:val="0"/>
      <w:adjustRightInd w:val="0"/>
    </w:pPr>
    <w:rPr>
      <w:rFonts w:eastAsia="Times New Roman" w:cs="ITCCentury Book"/>
      <w:color w:val="000000"/>
      <w:w w:val="0"/>
      <w:szCs w:val="20"/>
    </w:rPr>
  </w:style>
  <w:style w:type="paragraph" w:customStyle="1" w:styleId="bullet3">
    <w:name w:val="bullet3"/>
    <w:uiPriority w:val="99"/>
    <w:rsid w:val="005C3E0D"/>
    <w:pPr>
      <w:tabs>
        <w:tab w:val="left" w:pos="1960"/>
        <w:tab w:val="right" w:pos="2240"/>
        <w:tab w:val="left" w:pos="2340"/>
      </w:tabs>
      <w:suppressAutoHyphens/>
      <w:autoSpaceDE w:val="0"/>
      <w:autoSpaceDN w:val="0"/>
      <w:adjustRightInd w:val="0"/>
      <w:spacing w:before="100" w:line="260" w:lineRule="atLeast"/>
      <w:ind w:left="1960" w:hanging="260"/>
    </w:pPr>
    <w:rPr>
      <w:rFonts w:ascii="Times New Roman" w:eastAsia="Times New Roman" w:hAnsi="Times New Roman"/>
      <w:color w:val="000000"/>
      <w:w w:val="0"/>
      <w:sz w:val="22"/>
      <w:szCs w:val="22"/>
    </w:rPr>
  </w:style>
  <w:style w:type="paragraph" w:customStyle="1" w:styleId="CellBody">
    <w:name w:val="CellBody"/>
    <w:link w:val="CellBodyChar"/>
    <w:uiPriority w:val="99"/>
    <w:rsid w:val="005C3E0D"/>
    <w:pPr>
      <w:widowControl w:val="0"/>
      <w:suppressAutoHyphens/>
      <w:autoSpaceDE w:val="0"/>
      <w:autoSpaceDN w:val="0"/>
      <w:adjustRightInd w:val="0"/>
      <w:spacing w:line="220" w:lineRule="atLeast"/>
    </w:pPr>
    <w:rPr>
      <w:rFonts w:ascii="Myriad Roman" w:eastAsia="Times New Roman" w:hAnsi="Myriad Roman" w:cs="Myriad Roman"/>
      <w:color w:val="000000"/>
      <w:w w:val="0"/>
      <w:sz w:val="18"/>
      <w:szCs w:val="18"/>
    </w:rPr>
  </w:style>
  <w:style w:type="character" w:customStyle="1" w:styleId="CellBodyChar">
    <w:name w:val="CellBody Char"/>
    <w:basedOn w:val="a3"/>
    <w:link w:val="CellBody"/>
    <w:uiPriority w:val="99"/>
    <w:rsid w:val="005C3E0D"/>
    <w:rPr>
      <w:rFonts w:ascii="Myriad Roman" w:eastAsia="Times New Roman" w:hAnsi="Myriad Roman" w:cs="Myriad Roman"/>
      <w:color w:val="000000"/>
      <w:w w:val="0"/>
      <w:sz w:val="18"/>
      <w:szCs w:val="18"/>
    </w:rPr>
  </w:style>
  <w:style w:type="paragraph" w:customStyle="1" w:styleId="CellBodyCentered">
    <w:name w:val="CellBodyCentered"/>
    <w:uiPriority w:val="99"/>
    <w:rsid w:val="005C3E0D"/>
    <w:pPr>
      <w:widowControl w:val="0"/>
      <w:suppressAutoHyphens/>
      <w:autoSpaceDE w:val="0"/>
      <w:autoSpaceDN w:val="0"/>
      <w:adjustRightInd w:val="0"/>
      <w:spacing w:line="200" w:lineRule="atLeast"/>
      <w:jc w:val="center"/>
    </w:pPr>
    <w:rPr>
      <w:rFonts w:ascii="Myriad Roman" w:eastAsia="Times New Roman" w:hAnsi="Myriad Roman" w:cs="Myriad Roman"/>
      <w:color w:val="000000"/>
      <w:w w:val="0"/>
      <w:sz w:val="16"/>
      <w:szCs w:val="16"/>
    </w:rPr>
  </w:style>
  <w:style w:type="paragraph" w:customStyle="1" w:styleId="CellHeading">
    <w:name w:val="CellHeading"/>
    <w:uiPriority w:val="99"/>
    <w:rsid w:val="005C3E0D"/>
    <w:pPr>
      <w:widowControl w:val="0"/>
      <w:suppressAutoHyphens/>
      <w:autoSpaceDE w:val="0"/>
      <w:autoSpaceDN w:val="0"/>
      <w:adjustRightInd w:val="0"/>
      <w:spacing w:line="200" w:lineRule="atLeast"/>
      <w:jc w:val="center"/>
    </w:pPr>
    <w:rPr>
      <w:rFonts w:ascii="Myriad Roman" w:eastAsia="Times New Roman" w:hAnsi="Myriad Roman" w:cs="Myriad Roman"/>
      <w:color w:val="000000"/>
      <w:w w:val="0"/>
      <w:sz w:val="16"/>
      <w:szCs w:val="16"/>
    </w:rPr>
  </w:style>
  <w:style w:type="paragraph" w:customStyle="1" w:styleId="Figure">
    <w:name w:val="Figure"/>
    <w:link w:val="FigureChar"/>
    <w:uiPriority w:val="99"/>
    <w:rsid w:val="005C3E0D"/>
    <w:pPr>
      <w:tabs>
        <w:tab w:val="left" w:pos="1140"/>
      </w:tabs>
      <w:suppressAutoHyphens/>
      <w:autoSpaceDE w:val="0"/>
      <w:autoSpaceDN w:val="0"/>
      <w:adjustRightInd w:val="0"/>
      <w:spacing w:before="60" w:line="220" w:lineRule="atLeast"/>
      <w:ind w:left="1140" w:hanging="1140"/>
    </w:pPr>
    <w:rPr>
      <w:rFonts w:ascii="Myriad Roman" w:eastAsia="Times New Roman" w:hAnsi="Myriad Roman" w:cs="Myriad Roman"/>
      <w:color w:val="000000"/>
      <w:w w:val="0"/>
      <w:sz w:val="18"/>
      <w:szCs w:val="18"/>
    </w:rPr>
  </w:style>
  <w:style w:type="paragraph" w:customStyle="1" w:styleId="Footnote">
    <w:name w:val="Footnote"/>
    <w:uiPriority w:val="99"/>
    <w:rsid w:val="005C3E0D"/>
    <w:pPr>
      <w:widowControl w:val="0"/>
      <w:autoSpaceDE w:val="0"/>
      <w:autoSpaceDN w:val="0"/>
      <w:adjustRightInd w:val="0"/>
      <w:spacing w:line="240" w:lineRule="atLeast"/>
      <w:ind w:left="360" w:right="360" w:firstLine="1080"/>
      <w:jc w:val="both"/>
    </w:pPr>
    <w:rPr>
      <w:rFonts w:ascii="Times New Roman" w:eastAsia="Times New Roman" w:hAnsi="Times New Roman"/>
      <w:color w:val="000000"/>
      <w:w w:val="0"/>
    </w:rPr>
  </w:style>
  <w:style w:type="paragraph" w:customStyle="1" w:styleId="frame">
    <w:name w:val="frame"/>
    <w:uiPriority w:val="99"/>
    <w:rsid w:val="005C3E0D"/>
    <w:pPr>
      <w:suppressAutoHyphens/>
      <w:autoSpaceDE w:val="0"/>
      <w:autoSpaceDN w:val="0"/>
      <w:adjustRightInd w:val="0"/>
      <w:spacing w:line="160" w:lineRule="atLeast"/>
    </w:pPr>
    <w:rPr>
      <w:rFonts w:ascii="Times New Roman" w:eastAsia="Times New Roman" w:hAnsi="Times New Roman"/>
      <w:color w:val="000000"/>
      <w:w w:val="0"/>
      <w:sz w:val="14"/>
      <w:szCs w:val="14"/>
    </w:rPr>
  </w:style>
  <w:style w:type="character" w:customStyle="1" w:styleId="DDNCommandDeclarationChar">
    <w:name w:val="DDN Command Declaration Char"/>
    <w:link w:val="DDNCommandDeclaration"/>
    <w:rsid w:val="00AC5241"/>
    <w:rPr>
      <w:rFonts w:ascii="Courier New" w:eastAsia="Times New Roman" w:hAnsi="Courier New"/>
      <w:b/>
      <w:noProof/>
    </w:rPr>
  </w:style>
  <w:style w:type="paragraph" w:customStyle="1" w:styleId="note0">
    <w:name w:val="note"/>
    <w:link w:val="noteChar"/>
    <w:uiPriority w:val="99"/>
    <w:rsid w:val="005C3E0D"/>
    <w:pPr>
      <w:pBdr>
        <w:top w:val="single" w:sz="8" w:space="5" w:color="auto"/>
        <w:bottom w:val="single" w:sz="8" w:space="5" w:color="auto"/>
      </w:pBdr>
      <w:tabs>
        <w:tab w:val="left" w:pos="576"/>
        <w:tab w:val="left" w:pos="860"/>
      </w:tabs>
      <w:suppressAutoHyphens/>
      <w:autoSpaceDE w:val="0"/>
      <w:autoSpaceDN w:val="0"/>
      <w:adjustRightInd w:val="0"/>
      <w:spacing w:before="240" w:after="240" w:line="240" w:lineRule="atLeast"/>
      <w:ind w:left="900" w:hanging="900"/>
    </w:pPr>
    <w:rPr>
      <w:rFonts w:ascii="Calibri" w:eastAsia="Times New Roman" w:hAnsi="Calibri" w:cs="Myriad Roman"/>
      <w:bCs/>
      <w:color w:val="000000"/>
    </w:rPr>
  </w:style>
  <w:style w:type="character" w:customStyle="1" w:styleId="noteChar">
    <w:name w:val="note Char"/>
    <w:basedOn w:val="a3"/>
    <w:link w:val="note0"/>
    <w:uiPriority w:val="99"/>
    <w:rsid w:val="005C3E0D"/>
    <w:rPr>
      <w:rFonts w:ascii="Calibri" w:eastAsia="Times New Roman" w:hAnsi="Calibri" w:cs="Myriad Roman"/>
      <w:bCs/>
      <w:color w:val="000000"/>
    </w:rPr>
  </w:style>
  <w:style w:type="paragraph" w:customStyle="1" w:styleId="noteindent">
    <w:name w:val="note_indent"/>
    <w:basedOn w:val="note0"/>
    <w:link w:val="noteindentChar"/>
    <w:uiPriority w:val="99"/>
    <w:rsid w:val="005C3E0D"/>
    <w:pPr>
      <w:tabs>
        <w:tab w:val="left" w:pos="2520"/>
      </w:tabs>
      <w:spacing w:before="180" w:after="180"/>
      <w:ind w:left="1440" w:hanging="720"/>
    </w:pPr>
    <w:rPr>
      <w:iCs/>
    </w:rPr>
  </w:style>
  <w:style w:type="paragraph" w:customStyle="1" w:styleId="point1">
    <w:name w:val="point(1)"/>
    <w:next w:val="point1n"/>
    <w:uiPriority w:val="99"/>
    <w:rsid w:val="005C3E0D"/>
    <w:pPr>
      <w:tabs>
        <w:tab w:val="left" w:pos="360"/>
      </w:tabs>
      <w:suppressAutoHyphens/>
      <w:autoSpaceDE w:val="0"/>
      <w:autoSpaceDN w:val="0"/>
      <w:adjustRightInd w:val="0"/>
      <w:spacing w:before="240" w:line="240" w:lineRule="atLeast"/>
      <w:ind w:left="360" w:hanging="360"/>
    </w:pPr>
    <w:rPr>
      <w:rFonts w:ascii="ITCCentury Book" w:eastAsia="Times New Roman" w:hAnsi="ITCCentury Book" w:cs="ITCCentury Book"/>
      <w:color w:val="000000"/>
      <w:w w:val="0"/>
    </w:rPr>
  </w:style>
  <w:style w:type="paragraph" w:customStyle="1" w:styleId="point1n">
    <w:name w:val="point(1n)"/>
    <w:uiPriority w:val="99"/>
    <w:rsid w:val="005C3E0D"/>
    <w:pPr>
      <w:tabs>
        <w:tab w:val="left" w:pos="360"/>
      </w:tabs>
      <w:suppressAutoHyphens/>
      <w:autoSpaceDE w:val="0"/>
      <w:autoSpaceDN w:val="0"/>
      <w:adjustRightInd w:val="0"/>
      <w:spacing w:before="240" w:line="240" w:lineRule="atLeast"/>
      <w:ind w:left="360" w:hanging="360"/>
    </w:pPr>
    <w:rPr>
      <w:rFonts w:ascii="ITCCentury Book" w:eastAsia="Times New Roman" w:hAnsi="ITCCentury Book" w:cs="ITCCentury Book"/>
      <w:color w:val="000000"/>
      <w:w w:val="0"/>
    </w:rPr>
  </w:style>
  <w:style w:type="paragraph" w:customStyle="1" w:styleId="pointa">
    <w:name w:val="point(a)"/>
    <w:uiPriority w:val="99"/>
    <w:rsid w:val="005C3E0D"/>
    <w:pPr>
      <w:tabs>
        <w:tab w:val="left" w:pos="360"/>
      </w:tabs>
      <w:suppressAutoHyphens/>
      <w:autoSpaceDE w:val="0"/>
      <w:autoSpaceDN w:val="0"/>
      <w:adjustRightInd w:val="0"/>
      <w:spacing w:before="80" w:line="260" w:lineRule="atLeast"/>
      <w:ind w:left="360" w:hanging="360"/>
    </w:pPr>
    <w:rPr>
      <w:rFonts w:ascii="Times New Roman" w:eastAsia="Times New Roman" w:hAnsi="Times New Roman"/>
      <w:color w:val="000000"/>
      <w:w w:val="0"/>
      <w:sz w:val="22"/>
      <w:szCs w:val="22"/>
    </w:rPr>
  </w:style>
  <w:style w:type="paragraph" w:customStyle="1" w:styleId="pointa1">
    <w:name w:val="point(a1)"/>
    <w:next w:val="pointa"/>
    <w:uiPriority w:val="99"/>
    <w:rsid w:val="005C3E0D"/>
    <w:pPr>
      <w:tabs>
        <w:tab w:val="left" w:pos="360"/>
      </w:tabs>
      <w:suppressAutoHyphens/>
      <w:autoSpaceDE w:val="0"/>
      <w:autoSpaceDN w:val="0"/>
      <w:adjustRightInd w:val="0"/>
      <w:spacing w:before="140" w:line="260" w:lineRule="atLeast"/>
      <w:ind w:left="360" w:hanging="360"/>
    </w:pPr>
    <w:rPr>
      <w:rFonts w:ascii="Times New Roman" w:eastAsia="Times New Roman" w:hAnsi="Times New Roman"/>
      <w:color w:val="000000"/>
      <w:w w:val="0"/>
      <w:sz w:val="22"/>
      <w:szCs w:val="22"/>
    </w:rPr>
  </w:style>
  <w:style w:type="paragraph" w:customStyle="1" w:styleId="SpecBody">
    <w:name w:val="SpecBody"/>
    <w:uiPriority w:val="99"/>
    <w:rsid w:val="005C3E0D"/>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40" w:line="240" w:lineRule="atLeast"/>
      <w:ind w:left="140" w:hanging="140"/>
    </w:pPr>
    <w:rPr>
      <w:rFonts w:ascii="ITCCentury Book" w:eastAsia="Times New Roman" w:hAnsi="ITCCentury Book" w:cs="ITCCentury Book"/>
      <w:color w:val="000000"/>
      <w:w w:val="0"/>
    </w:rPr>
  </w:style>
  <w:style w:type="paragraph" w:customStyle="1" w:styleId="SpecHead">
    <w:name w:val="SpecHead"/>
    <w:link w:val="SpecHeadChar"/>
    <w:uiPriority w:val="99"/>
    <w:rsid w:val="005C3E0D"/>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60" w:line="220" w:lineRule="atLeast"/>
    </w:pPr>
    <w:rPr>
      <w:rFonts w:ascii="Myriad Roman" w:eastAsia="Times New Roman" w:hAnsi="Myriad Roman" w:cs="Myriad Roman"/>
      <w:b/>
      <w:bCs/>
      <w:color w:val="000000"/>
      <w:w w:val="0"/>
    </w:rPr>
  </w:style>
  <w:style w:type="character" w:customStyle="1" w:styleId="SpecHeadChar">
    <w:name w:val="SpecHead Char"/>
    <w:basedOn w:val="a3"/>
    <w:link w:val="SpecHead"/>
    <w:uiPriority w:val="99"/>
    <w:rsid w:val="005C3E0D"/>
    <w:rPr>
      <w:rFonts w:ascii="Myriad Roman" w:eastAsia="Times New Roman" w:hAnsi="Myriad Roman" w:cs="Myriad Roman"/>
      <w:b/>
      <w:bCs/>
      <w:color w:val="000000"/>
      <w:w w:val="0"/>
    </w:rPr>
  </w:style>
  <w:style w:type="paragraph" w:customStyle="1" w:styleId="TableFootnote">
    <w:name w:val="TableFootnote"/>
    <w:uiPriority w:val="99"/>
    <w:rsid w:val="005C3E0D"/>
    <w:pPr>
      <w:widowControl w:val="0"/>
      <w:tabs>
        <w:tab w:val="left" w:pos="360"/>
      </w:tabs>
      <w:autoSpaceDE w:val="0"/>
      <w:autoSpaceDN w:val="0"/>
      <w:adjustRightInd w:val="0"/>
      <w:spacing w:line="220" w:lineRule="atLeast"/>
      <w:ind w:left="360" w:hanging="360"/>
    </w:pPr>
    <w:rPr>
      <w:rFonts w:ascii="ITCCentury Book" w:eastAsia="Times New Roman" w:hAnsi="ITCCentury Book" w:cs="ITCCentury Book"/>
      <w:color w:val="000000"/>
      <w:w w:val="0"/>
      <w:sz w:val="18"/>
      <w:szCs w:val="18"/>
    </w:rPr>
  </w:style>
  <w:style w:type="paragraph" w:customStyle="1" w:styleId="TableTitle">
    <w:name w:val="TableTitle"/>
    <w:uiPriority w:val="99"/>
    <w:rsid w:val="005C3E0D"/>
    <w:pPr>
      <w:widowControl w:val="0"/>
      <w:suppressAutoHyphens/>
      <w:autoSpaceDE w:val="0"/>
      <w:autoSpaceDN w:val="0"/>
      <w:adjustRightInd w:val="0"/>
      <w:spacing w:line="280" w:lineRule="atLeast"/>
      <w:jc w:val="center"/>
    </w:pPr>
    <w:rPr>
      <w:rFonts w:ascii="Times New Roman" w:eastAsia="Times New Roman" w:hAnsi="Times New Roman"/>
      <w:b/>
      <w:bCs/>
      <w:color w:val="000000"/>
      <w:w w:val="0"/>
      <w:sz w:val="24"/>
      <w:szCs w:val="24"/>
    </w:rPr>
  </w:style>
  <w:style w:type="paragraph" w:customStyle="1" w:styleId="Bullet-4">
    <w:name w:val="Bullet-4"/>
    <w:basedOn w:val="Note-4"/>
    <w:qFormat/>
    <w:rsid w:val="00673E4C"/>
    <w:pPr>
      <w:pBdr>
        <w:top w:val="none" w:sz="0" w:space="0" w:color="auto"/>
        <w:bottom w:val="none" w:sz="0" w:space="0" w:color="auto"/>
      </w:pBdr>
    </w:pPr>
  </w:style>
  <w:style w:type="paragraph" w:customStyle="1" w:styleId="cellbody0">
    <w:name w:val="cellbody"/>
    <w:link w:val="cellbodyChar0"/>
    <w:uiPriority w:val="99"/>
    <w:rsid w:val="005C3E0D"/>
    <w:pPr>
      <w:suppressAutoHyphens/>
      <w:autoSpaceDE w:val="0"/>
      <w:autoSpaceDN w:val="0"/>
      <w:adjustRightInd w:val="0"/>
      <w:spacing w:line="240" w:lineRule="atLeast"/>
    </w:pPr>
    <w:rPr>
      <w:rFonts w:ascii="Arial" w:eastAsia="Times New Roman" w:hAnsi="Arial" w:cs="Arial"/>
      <w:color w:val="000000"/>
      <w:w w:val="0"/>
    </w:rPr>
  </w:style>
  <w:style w:type="character" w:customStyle="1" w:styleId="cellbodyChar0">
    <w:name w:val="cellbody Char"/>
    <w:basedOn w:val="a3"/>
    <w:link w:val="cellbody0"/>
    <w:uiPriority w:val="99"/>
    <w:rsid w:val="005C3E0D"/>
    <w:rPr>
      <w:rFonts w:ascii="Arial" w:eastAsia="Times New Roman" w:hAnsi="Arial" w:cs="Arial"/>
      <w:color w:val="000000"/>
      <w:w w:val="0"/>
    </w:rPr>
  </w:style>
  <w:style w:type="paragraph" w:customStyle="1" w:styleId="StyleHeading2TopCharacterscale1001">
    <w:name w:val="Style Heading2Top + Character scale: 100%1"/>
    <w:basedOn w:val="a2"/>
    <w:autoRedefine/>
    <w:uiPriority w:val="99"/>
    <w:rsid w:val="007D04EE"/>
    <w:pPr>
      <w:keepNext/>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StyleHeading2TopCharacterscale1002">
    <w:name w:val="Style Heading2Top + Character scale: 100%2"/>
    <w:basedOn w:val="a2"/>
    <w:autoRedefine/>
    <w:uiPriority w:val="99"/>
    <w:rsid w:val="007D04EE"/>
    <w:pPr>
      <w:keepNext/>
      <w:pageBreakBefore/>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StyleHeading2TopCharacterscale1003">
    <w:name w:val="Style Heading2Top + Character scale: 100%3"/>
    <w:basedOn w:val="a2"/>
    <w:autoRedefine/>
    <w:uiPriority w:val="99"/>
    <w:rsid w:val="007D04EE"/>
    <w:pPr>
      <w:keepNext/>
      <w:pageBreakBefore/>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msolistparagraph0">
    <w:name w:val="msolistparagraph"/>
    <w:basedOn w:val="a2"/>
    <w:uiPriority w:val="99"/>
    <w:rsid w:val="005C3E0D"/>
    <w:pPr>
      <w:spacing w:before="120"/>
      <w:ind w:left="720"/>
    </w:pPr>
    <w:rPr>
      <w:rFonts w:ascii="Times New Roman" w:eastAsia="Times New Roman" w:hAnsi="Times New Roman" w:cs="Times New Roman"/>
      <w:sz w:val="22"/>
    </w:rPr>
  </w:style>
  <w:style w:type="character" w:styleId="affff6">
    <w:name w:val="endnote reference"/>
    <w:basedOn w:val="a3"/>
    <w:uiPriority w:val="99"/>
    <w:unhideWhenUsed/>
    <w:rsid w:val="005C3E0D"/>
    <w:rPr>
      <w:vertAlign w:val="superscript"/>
    </w:rPr>
  </w:style>
  <w:style w:type="paragraph" w:customStyle="1" w:styleId="TableEntry">
    <w:name w:val="Table Entry"/>
    <w:basedOn w:val="a2"/>
    <w:rsid w:val="005C3E0D"/>
    <w:pPr>
      <w:keepNext/>
      <w:keepLines/>
      <w:framePr w:hSpace="180" w:wrap="around" w:vAnchor="text" w:hAnchor="text" w:x="1188" w:y="1"/>
      <w:spacing w:after="60"/>
      <w:ind w:left="72" w:right="72"/>
      <w:suppressOverlap/>
    </w:pPr>
    <w:rPr>
      <w:rFonts w:ascii="Arial" w:eastAsia="Times New Roman" w:hAnsi="Arial" w:cs="Arial"/>
      <w:sz w:val="22"/>
      <w:szCs w:val="20"/>
      <w:lang w:val="en-IE"/>
    </w:rPr>
  </w:style>
  <w:style w:type="character" w:customStyle="1" w:styleId="FigureChar">
    <w:name w:val="Figure Char"/>
    <w:basedOn w:val="a3"/>
    <w:link w:val="Figure"/>
    <w:uiPriority w:val="99"/>
    <w:rsid w:val="005C3E0D"/>
    <w:rPr>
      <w:rFonts w:ascii="Myriad Roman" w:eastAsia="Times New Roman" w:hAnsi="Myriad Roman" w:cs="Myriad Roman"/>
      <w:color w:val="000000"/>
      <w:w w:val="0"/>
      <w:sz w:val="18"/>
      <w:szCs w:val="18"/>
    </w:rPr>
  </w:style>
  <w:style w:type="paragraph" w:customStyle="1" w:styleId="Style2">
    <w:name w:val="Style2"/>
    <w:basedOn w:val="a2"/>
    <w:rsid w:val="005C3E0D"/>
    <w:pPr>
      <w:ind w:left="1440" w:hanging="1440"/>
    </w:pPr>
    <w:rPr>
      <w:smallCaps/>
      <w:color w:val="A73E3B"/>
      <w:sz w:val="26"/>
    </w:rPr>
  </w:style>
  <w:style w:type="character" w:customStyle="1" w:styleId="nb">
    <w:name w:val="nb"/>
    <w:basedOn w:val="a3"/>
    <w:rsid w:val="005C3E0D"/>
  </w:style>
  <w:style w:type="character" w:styleId="affff7">
    <w:name w:val="Emphasis"/>
    <w:uiPriority w:val="20"/>
    <w:qFormat/>
    <w:rsid w:val="007E2C36"/>
    <w:rPr>
      <w:i/>
      <w:iCs/>
    </w:rPr>
  </w:style>
  <w:style w:type="character" w:customStyle="1" w:styleId="nt">
    <w:name w:val="nt"/>
    <w:basedOn w:val="a3"/>
    <w:rsid w:val="005C3E0D"/>
  </w:style>
  <w:style w:type="character" w:customStyle="1" w:styleId="na">
    <w:name w:val="na"/>
    <w:basedOn w:val="a3"/>
    <w:rsid w:val="005C3E0D"/>
  </w:style>
  <w:style w:type="paragraph" w:customStyle="1" w:styleId="first">
    <w:name w:val="first"/>
    <w:basedOn w:val="a2"/>
    <w:rsid w:val="005C3E0D"/>
    <w:pPr>
      <w:spacing w:before="100" w:beforeAutospacing="1" w:after="100" w:afterAutospacing="1"/>
    </w:pPr>
    <w:rPr>
      <w:rFonts w:ascii="Times New Roman" w:eastAsia="Times New Roman" w:hAnsi="Times New Roman" w:cs="Times New Roman"/>
      <w:sz w:val="24"/>
    </w:rPr>
  </w:style>
  <w:style w:type="character" w:styleId="HTML3">
    <w:name w:val="HTML Typewriter"/>
    <w:basedOn w:val="a3"/>
    <w:uiPriority w:val="99"/>
    <w:unhideWhenUsed/>
    <w:rsid w:val="005C3E0D"/>
    <w:rPr>
      <w:rFonts w:ascii="Courier New" w:eastAsia="Times New Roman" w:hAnsi="Courier New" w:cs="Courier New"/>
      <w:sz w:val="20"/>
      <w:szCs w:val="20"/>
    </w:rPr>
  </w:style>
  <w:style w:type="character" w:styleId="HTML4">
    <w:name w:val="HTML Cite"/>
    <w:basedOn w:val="a3"/>
    <w:uiPriority w:val="99"/>
    <w:unhideWhenUsed/>
    <w:rsid w:val="005C3E0D"/>
    <w:rPr>
      <w:i/>
      <w:iCs/>
    </w:rPr>
  </w:style>
  <w:style w:type="numbering" w:customStyle="1" w:styleId="HeadingsLists">
    <w:name w:val="Headings Lists"/>
    <w:uiPriority w:val="99"/>
    <w:rsid w:val="00402C6D"/>
    <w:pPr>
      <w:numPr>
        <w:numId w:val="22"/>
      </w:numPr>
    </w:pPr>
  </w:style>
  <w:style w:type="paragraph" w:customStyle="1" w:styleId="DDNAppendixH2">
    <w:name w:val="DDN Appendix H2"/>
    <w:basedOn w:val="a2"/>
    <w:next w:val="ae"/>
    <w:qFormat/>
    <w:rsid w:val="00D63E29"/>
    <w:pPr>
      <w:keepNext/>
      <w:keepLines/>
      <w:numPr>
        <w:ilvl w:val="1"/>
        <w:numId w:val="25"/>
      </w:numPr>
      <w:suppressAutoHyphens/>
      <w:spacing w:before="340"/>
      <w:outlineLvl w:val="1"/>
    </w:pPr>
    <w:rPr>
      <w:rFonts w:ascii="Raleway" w:eastAsia="Times New Roman" w:hAnsi="Raleway" w:cs="Times New Roman"/>
      <w:b/>
      <w:color w:val="AB0000"/>
      <w:sz w:val="28"/>
      <w:szCs w:val="18"/>
    </w:rPr>
  </w:style>
  <w:style w:type="character" w:customStyle="1" w:styleId="figure0">
    <w:name w:val="figure"/>
    <w:rsid w:val="005C3E0D"/>
    <w:rPr>
      <w:rFonts w:ascii="ITCCentury Book" w:hAnsi="ITCCentury Book" w:cs="ITCCentury Book"/>
      <w:color w:val="000000"/>
      <w:spacing w:val="0"/>
      <w:w w:val="100"/>
      <w:sz w:val="18"/>
      <w:szCs w:val="18"/>
      <w:u w:val="none"/>
      <w:vertAlign w:val="baseline"/>
      <w:lang w:val="en-US"/>
    </w:rPr>
  </w:style>
  <w:style w:type="character" w:customStyle="1" w:styleId="italic">
    <w:name w:val="italic"/>
    <w:rsid w:val="005C3E0D"/>
    <w:rPr>
      <w:rFonts w:ascii="Times New Roman" w:hAnsi="Times New Roman" w:cs="Times New Roman"/>
      <w:i/>
      <w:iCs/>
      <w:color w:val="000000"/>
      <w:spacing w:val="0"/>
      <w:w w:val="100"/>
      <w:sz w:val="20"/>
      <w:szCs w:val="20"/>
      <w:u w:val="none"/>
      <w:vertAlign w:val="baseline"/>
      <w:lang w:val="en-US"/>
    </w:rPr>
  </w:style>
  <w:style w:type="character" w:customStyle="1" w:styleId="Myriad10Bold">
    <w:name w:val="Myriad10Bold"/>
    <w:rsid w:val="005C3E0D"/>
    <w:rPr>
      <w:rFonts w:ascii="Myriad Roman" w:hAnsi="Myriad Roman" w:cs="Myriad Roman"/>
      <w:b/>
      <w:bCs/>
      <w:color w:val="000000"/>
      <w:spacing w:val="0"/>
      <w:w w:val="100"/>
      <w:sz w:val="20"/>
      <w:szCs w:val="20"/>
      <w:u w:val="none"/>
      <w:vertAlign w:val="baseline"/>
    </w:rPr>
  </w:style>
  <w:style w:type="character" w:customStyle="1" w:styleId="Myriad4">
    <w:name w:val="Myriad4"/>
    <w:rsid w:val="005C3E0D"/>
    <w:rPr>
      <w:rFonts w:ascii="Myriad Roman" w:hAnsi="Myriad Roman" w:cs="Myriad Roman"/>
      <w:color w:val="000000"/>
      <w:spacing w:val="0"/>
      <w:sz w:val="8"/>
      <w:szCs w:val="8"/>
      <w:u w:val="none"/>
      <w:vertAlign w:val="baseline"/>
    </w:rPr>
  </w:style>
  <w:style w:type="character" w:customStyle="1" w:styleId="Myriad5">
    <w:name w:val="Myriad5"/>
    <w:rsid w:val="005C3E0D"/>
    <w:rPr>
      <w:rFonts w:ascii="Myriad Roman" w:hAnsi="Myriad Roman" w:cs="Myriad Roman"/>
      <w:color w:val="000000"/>
      <w:spacing w:val="0"/>
      <w:sz w:val="10"/>
      <w:szCs w:val="10"/>
      <w:u w:val="none"/>
      <w:vertAlign w:val="baseline"/>
    </w:rPr>
  </w:style>
  <w:style w:type="character" w:customStyle="1" w:styleId="Myriad6">
    <w:name w:val="Myriad6"/>
    <w:rsid w:val="005C3E0D"/>
    <w:rPr>
      <w:rFonts w:ascii="Myriad Roman" w:hAnsi="Myriad Roman" w:cs="Myriad Roman"/>
      <w:color w:val="000000"/>
      <w:spacing w:val="0"/>
      <w:w w:val="100"/>
      <w:sz w:val="12"/>
      <w:szCs w:val="12"/>
      <w:u w:val="none"/>
      <w:vertAlign w:val="baseline"/>
      <w:lang w:val="en-US"/>
    </w:rPr>
  </w:style>
  <w:style w:type="character" w:customStyle="1" w:styleId="Myriad8">
    <w:name w:val="Myriad8"/>
    <w:rsid w:val="005C3E0D"/>
    <w:rPr>
      <w:rFonts w:ascii="Myriad Roman" w:hAnsi="Myriad Roman" w:cs="Myriad Roman"/>
      <w:color w:val="000000"/>
      <w:spacing w:val="0"/>
      <w:sz w:val="16"/>
      <w:szCs w:val="16"/>
      <w:u w:val="none"/>
      <w:vertAlign w:val="baseline"/>
    </w:rPr>
  </w:style>
  <w:style w:type="character" w:customStyle="1" w:styleId="Myriad9">
    <w:name w:val="Myriad9"/>
    <w:rsid w:val="005C3E0D"/>
    <w:rPr>
      <w:rFonts w:ascii="Myriad Roman" w:hAnsi="Myriad Roman" w:cs="Myriad Roman"/>
      <w:color w:val="000000"/>
      <w:spacing w:val="0"/>
      <w:sz w:val="18"/>
      <w:szCs w:val="18"/>
      <w:u w:val="none"/>
      <w:vertAlign w:val="baseline"/>
    </w:rPr>
  </w:style>
  <w:style w:type="character" w:customStyle="1" w:styleId="Myriad9Bd">
    <w:name w:val="Myriad9Bd"/>
    <w:rsid w:val="005C3E0D"/>
    <w:rPr>
      <w:rFonts w:ascii="Myriad Roman" w:hAnsi="Myriad Roman" w:cs="Myriad Roman"/>
      <w:b/>
      <w:bCs/>
      <w:color w:val="000000"/>
      <w:spacing w:val="0"/>
      <w:sz w:val="18"/>
      <w:szCs w:val="18"/>
      <w:u w:val="none"/>
      <w:vertAlign w:val="baseline"/>
    </w:rPr>
  </w:style>
  <w:style w:type="character" w:customStyle="1" w:styleId="DDNnote1">
    <w:name w:val="DDN note1"/>
    <w:rsid w:val="00433460"/>
    <w:rPr>
      <w:rFonts w:ascii="Open Sans" w:hAnsi="Open Sans" w:cs="Myriad Roman"/>
      <w:b/>
      <w:bCs/>
      <w:smallCaps/>
      <w:color w:val="000000"/>
      <w:spacing w:val="0"/>
      <w:w w:val="110"/>
      <w:sz w:val="18"/>
      <w:szCs w:val="20"/>
      <w:u w:val="none"/>
      <w:vertAlign w:val="baseline"/>
      <w:lang w:val="en-US"/>
    </w:rPr>
  </w:style>
  <w:style w:type="character" w:customStyle="1" w:styleId="symbols">
    <w:name w:val="symbols"/>
    <w:rsid w:val="005C3E0D"/>
    <w:rPr>
      <w:color w:val="000000"/>
      <w:spacing w:val="0"/>
      <w:sz w:val="22"/>
      <w:szCs w:val="22"/>
      <w:u w:val="none"/>
      <w:vertAlign w:val="baseline"/>
    </w:rPr>
  </w:style>
  <w:style w:type="character" w:customStyle="1" w:styleId="Title4">
    <w:name w:val="Title4"/>
    <w:rsid w:val="005C3E0D"/>
    <w:rPr>
      <w:rFonts w:ascii="ITCCentury Book" w:hAnsi="ITCCentury Book" w:cs="ITCCentury Book"/>
      <w:i/>
      <w:iCs/>
      <w:color w:val="000000"/>
      <w:spacing w:val="13"/>
      <w:w w:val="100"/>
      <w:sz w:val="16"/>
      <w:szCs w:val="16"/>
      <w:u w:val="none"/>
      <w:vertAlign w:val="baseline"/>
      <w:lang w:val="en-US"/>
    </w:rPr>
  </w:style>
  <w:style w:type="character" w:customStyle="1" w:styleId="f28">
    <w:name w:val="f28"/>
    <w:basedOn w:val="a3"/>
    <w:rsid w:val="005C3E0D"/>
  </w:style>
  <w:style w:type="character" w:styleId="affff8">
    <w:name w:val="Placeholder Text"/>
    <w:basedOn w:val="a3"/>
    <w:rsid w:val="005C3E0D"/>
    <w:rPr>
      <w:color w:val="808080"/>
    </w:rPr>
  </w:style>
  <w:style w:type="character" w:customStyle="1" w:styleId="a8">
    <w:name w:val="批注框文本 字符"/>
    <w:basedOn w:val="a3"/>
    <w:link w:val="a7"/>
    <w:uiPriority w:val="99"/>
    <w:semiHidden/>
    <w:rsid w:val="005C3E0D"/>
    <w:rPr>
      <w:rFonts w:ascii="Tahoma" w:hAnsi="Tahoma" w:cs="Calibri"/>
      <w:sz w:val="16"/>
      <w:szCs w:val="16"/>
    </w:rPr>
  </w:style>
  <w:style w:type="character" w:styleId="affff9">
    <w:name w:val="Intense Emphasis"/>
    <w:basedOn w:val="a3"/>
    <w:uiPriority w:val="21"/>
    <w:rsid w:val="005C3E0D"/>
    <w:rPr>
      <w:b/>
      <w:bCs/>
      <w:i/>
      <w:iCs/>
      <w:color w:val="4F81BD"/>
    </w:rPr>
  </w:style>
  <w:style w:type="numbering" w:styleId="1111110">
    <w:name w:val="Outline List 2"/>
    <w:basedOn w:val="a5"/>
    <w:rsid w:val="001D6D59"/>
    <w:pPr>
      <w:numPr>
        <w:numId w:val="10"/>
      </w:numPr>
    </w:pPr>
  </w:style>
  <w:style w:type="character" w:styleId="HTML5">
    <w:name w:val="HTML Code"/>
    <w:basedOn w:val="a3"/>
    <w:uiPriority w:val="99"/>
    <w:rsid w:val="005C3E0D"/>
    <w:rPr>
      <w:rFonts w:ascii="Courier New" w:hAnsi="Courier New" w:cs="Courier New"/>
      <w:sz w:val="20"/>
      <w:szCs w:val="20"/>
    </w:rPr>
  </w:style>
  <w:style w:type="paragraph" w:styleId="affffa">
    <w:name w:val="Intense Quote"/>
    <w:basedOn w:val="a2"/>
    <w:next w:val="a2"/>
    <w:link w:val="affffb"/>
    <w:uiPriority w:val="30"/>
    <w:rsid w:val="005C3E0D"/>
    <w:pPr>
      <w:pBdr>
        <w:bottom w:val="single" w:sz="4" w:space="4" w:color="4F81BD"/>
      </w:pBdr>
      <w:spacing w:before="200" w:after="280"/>
      <w:ind w:left="936" w:right="936"/>
    </w:pPr>
    <w:rPr>
      <w:rFonts w:ascii="Cambria" w:hAnsi="Cambria" w:cs="Times New Roman"/>
      <w:b/>
      <w:bCs/>
      <w:i/>
      <w:iCs/>
      <w:color w:val="4F81BD"/>
      <w:sz w:val="24"/>
    </w:rPr>
  </w:style>
  <w:style w:type="character" w:customStyle="1" w:styleId="affffb">
    <w:name w:val="明显引用 字符"/>
    <w:basedOn w:val="a3"/>
    <w:link w:val="affffa"/>
    <w:uiPriority w:val="30"/>
    <w:rsid w:val="005C3E0D"/>
    <w:rPr>
      <w:b/>
      <w:bCs/>
      <w:i/>
      <w:iCs/>
      <w:color w:val="4F81BD"/>
      <w:sz w:val="24"/>
      <w:szCs w:val="24"/>
    </w:rPr>
  </w:style>
  <w:style w:type="paragraph" w:styleId="affffc">
    <w:name w:val="Quote"/>
    <w:basedOn w:val="a2"/>
    <w:next w:val="a2"/>
    <w:link w:val="affffd"/>
    <w:uiPriority w:val="29"/>
    <w:rsid w:val="005C3E0D"/>
    <w:rPr>
      <w:rFonts w:ascii="Cambria" w:hAnsi="Cambria" w:cs="Times New Roman"/>
      <w:i/>
      <w:iCs/>
      <w:color w:val="000000"/>
      <w:sz w:val="24"/>
    </w:rPr>
  </w:style>
  <w:style w:type="character" w:customStyle="1" w:styleId="affffd">
    <w:name w:val="引用 字符"/>
    <w:basedOn w:val="a3"/>
    <w:link w:val="affffc"/>
    <w:uiPriority w:val="29"/>
    <w:rsid w:val="005C3E0D"/>
    <w:rPr>
      <w:i/>
      <w:iCs/>
      <w:color w:val="000000"/>
      <w:sz w:val="24"/>
      <w:szCs w:val="24"/>
    </w:rPr>
  </w:style>
  <w:style w:type="paragraph" w:customStyle="1" w:styleId="titlecommand">
    <w:name w:val="title command"/>
    <w:basedOn w:val="a2"/>
    <w:autoRedefine/>
    <w:rsid w:val="005C3E0D"/>
    <w:pPr>
      <w:spacing w:before="120"/>
    </w:pPr>
    <w:rPr>
      <w:rFonts w:ascii="Arial" w:hAnsi="Arial" w:cs="Arial"/>
      <w:b/>
      <w:i/>
      <w:sz w:val="22"/>
    </w:rPr>
  </w:style>
  <w:style w:type="character" w:customStyle="1" w:styleId="noteindentChar">
    <w:name w:val="note_indent Char"/>
    <w:basedOn w:val="noteChar"/>
    <w:link w:val="noteindent"/>
    <w:uiPriority w:val="99"/>
    <w:rsid w:val="005C3E0D"/>
    <w:rPr>
      <w:rFonts w:ascii="Calibri" w:eastAsia="Times New Roman" w:hAnsi="Calibri" w:cs="Myriad Roman"/>
      <w:bCs/>
      <w:iCs/>
      <w:color w:val="000000"/>
    </w:rPr>
  </w:style>
  <w:style w:type="paragraph" w:customStyle="1" w:styleId="TableCellHeader">
    <w:name w:val="TableCellHeader"/>
    <w:basedOn w:val="CellHeading"/>
    <w:autoRedefine/>
    <w:rsid w:val="005C3E0D"/>
    <w:rPr>
      <w:rFonts w:ascii="Arial Narrow" w:hAnsi="Arial Narrow"/>
      <w:b/>
      <w:sz w:val="22"/>
    </w:rPr>
  </w:style>
  <w:style w:type="paragraph" w:customStyle="1" w:styleId="ddnnote">
    <w:name w:val="ddn note"/>
    <w:basedOn w:val="afff7"/>
    <w:rsid w:val="00C36ADC"/>
    <w:pPr>
      <w:pBdr>
        <w:left w:val="single" w:sz="6" w:space="0" w:color="auto"/>
      </w:pBdr>
      <w:shd w:val="clear" w:color="auto" w:fill="auto"/>
      <w:ind w:left="2160" w:hanging="720"/>
    </w:pPr>
    <w:rPr>
      <w:rFonts w:ascii="ITCCentury Book" w:eastAsia="Arial" w:hAnsi="ITCCentury Book" w:cs="Arial"/>
      <w:sz w:val="20"/>
      <w:shd w:val="clear" w:color="auto" w:fill="E5B8B7" w:themeFill="accent2" w:themeFillTint="66"/>
    </w:rPr>
  </w:style>
  <w:style w:type="paragraph" w:customStyle="1" w:styleId="DDNStep">
    <w:name w:val="DDN Step"/>
    <w:basedOn w:val="afff4"/>
    <w:rsid w:val="00B81BEA"/>
    <w:pPr>
      <w:numPr>
        <w:numId w:val="13"/>
      </w:numPr>
      <w:spacing w:before="240" w:after="240"/>
      <w:contextualSpacing w:val="0"/>
    </w:pPr>
    <w:rPr>
      <w:rFonts w:ascii="ITCCentury Book" w:hAnsi="ITCCentury Book"/>
      <w:sz w:val="20"/>
    </w:rPr>
  </w:style>
  <w:style w:type="paragraph" w:customStyle="1" w:styleId="DDNNextStep">
    <w:name w:val="DDN Next Step"/>
    <w:basedOn w:val="DDNStep"/>
    <w:rsid w:val="005C3E0D"/>
    <w:pPr>
      <w:numPr>
        <w:numId w:val="12"/>
      </w:numPr>
    </w:pPr>
  </w:style>
  <w:style w:type="paragraph" w:customStyle="1" w:styleId="StyleDDNCellBody">
    <w:name w:val="Style DDN CellBody"/>
    <w:basedOn w:val="a2"/>
    <w:rsid w:val="00C47679"/>
    <w:pPr>
      <w:spacing w:before="120" w:after="120"/>
    </w:pPr>
    <w:rPr>
      <w:rFonts w:ascii="Myriad Pro" w:hAnsi="Myriad Pro" w:cs="Times New Roman"/>
      <w:bCs/>
    </w:rPr>
  </w:style>
  <w:style w:type="paragraph" w:customStyle="1" w:styleId="DDNPrintout">
    <w:name w:val="DDN Printout"/>
    <w:basedOn w:val="a2"/>
    <w:rsid w:val="004D2BEB"/>
    <w:pPr>
      <w:spacing w:before="120" w:after="120"/>
      <w:ind w:left="1800"/>
      <w:contextualSpacing/>
    </w:pPr>
    <w:rPr>
      <w:rFonts w:ascii="Courier New" w:hAnsi="Courier New" w:cs="Courier New"/>
      <w:bCs/>
      <w:sz w:val="16"/>
      <w:szCs w:val="18"/>
    </w:rPr>
  </w:style>
  <w:style w:type="paragraph" w:customStyle="1" w:styleId="DDNBullet1">
    <w:name w:val="DDN Bullet 1"/>
    <w:basedOn w:val="ae"/>
    <w:qFormat/>
    <w:rsid w:val="004D19AF"/>
    <w:pPr>
      <w:numPr>
        <w:numId w:val="27"/>
      </w:numPr>
    </w:pPr>
  </w:style>
  <w:style w:type="paragraph" w:customStyle="1" w:styleId="Body-5">
    <w:name w:val="Body-5"/>
    <w:basedOn w:val="Body-4"/>
    <w:rsid w:val="00EC124E"/>
    <w:pPr>
      <w:ind w:left="1800"/>
    </w:pPr>
  </w:style>
  <w:style w:type="paragraph" w:customStyle="1" w:styleId="DDNStep10">
    <w:name w:val="DDN Step 1."/>
    <w:basedOn w:val="a2"/>
    <w:qFormat/>
    <w:rsid w:val="004D2BEB"/>
    <w:pPr>
      <w:numPr>
        <w:numId w:val="14"/>
      </w:numPr>
      <w:spacing w:before="120" w:after="120"/>
    </w:pPr>
    <w:rPr>
      <w:rFonts w:cs="Times New Roman"/>
      <w:bCs/>
    </w:rPr>
  </w:style>
  <w:style w:type="character" w:styleId="affffe">
    <w:name w:val="Subtle Emphasis"/>
    <w:uiPriority w:val="19"/>
    <w:rsid w:val="00184FF8"/>
    <w:rPr>
      <w:i/>
      <w:iCs/>
      <w:color w:val="808080" w:themeColor="text1" w:themeTint="7F"/>
    </w:rPr>
  </w:style>
  <w:style w:type="character" w:styleId="afffff">
    <w:name w:val="Subtle Reference"/>
    <w:uiPriority w:val="31"/>
    <w:rsid w:val="00184FF8"/>
    <w:rPr>
      <w:smallCaps/>
      <w:color w:val="C0504D" w:themeColor="accent2"/>
      <w:u w:val="single"/>
    </w:rPr>
  </w:style>
  <w:style w:type="character" w:styleId="afffff0">
    <w:name w:val="Intense Reference"/>
    <w:uiPriority w:val="32"/>
    <w:rsid w:val="00184FF8"/>
    <w:rPr>
      <w:b/>
      <w:bCs/>
      <w:smallCaps/>
      <w:color w:val="C0504D" w:themeColor="accent2"/>
      <w:spacing w:val="5"/>
      <w:u w:val="single"/>
    </w:rPr>
  </w:style>
  <w:style w:type="character" w:styleId="afffff1">
    <w:name w:val="Book Title"/>
    <w:uiPriority w:val="33"/>
    <w:rsid w:val="00184FF8"/>
    <w:rPr>
      <w:b/>
      <w:bCs/>
      <w:smallCaps/>
      <w:spacing w:val="5"/>
    </w:rPr>
  </w:style>
  <w:style w:type="paragraph" w:customStyle="1" w:styleId="DDNBullet2">
    <w:name w:val="DDN Bullet 2"/>
    <w:basedOn w:val="DDNBullet1"/>
    <w:uiPriority w:val="99"/>
    <w:qFormat/>
    <w:rsid w:val="00335962"/>
    <w:pPr>
      <w:numPr>
        <w:numId w:val="28"/>
      </w:numPr>
    </w:pPr>
  </w:style>
  <w:style w:type="paragraph" w:customStyle="1" w:styleId="DDNnonumberHeading1">
    <w:name w:val="DDN no number Heading 1"/>
    <w:basedOn w:val="a2"/>
    <w:autoRedefine/>
    <w:rsid w:val="00184FF8"/>
    <w:pPr>
      <w:keepNext/>
      <w:spacing w:before="240" w:after="120"/>
      <w:ind w:left="1440" w:hanging="1440"/>
      <w:outlineLvl w:val="0"/>
    </w:pPr>
    <w:rPr>
      <w:rFonts w:ascii="Myriad Pro" w:hAnsi="Myriad Pro" w:cstheme="majorBidi"/>
      <w:color w:val="C00000"/>
      <w:sz w:val="32"/>
    </w:rPr>
  </w:style>
  <w:style w:type="paragraph" w:customStyle="1" w:styleId="DDNGlossaryTerm">
    <w:name w:val="DDN Glossary Term"/>
    <w:basedOn w:val="a2"/>
    <w:autoRedefine/>
    <w:rsid w:val="00184FF8"/>
    <w:pPr>
      <w:widowControl w:val="0"/>
      <w:suppressAutoHyphens/>
      <w:autoSpaceDE w:val="0"/>
      <w:autoSpaceDN w:val="0"/>
      <w:adjustRightInd w:val="0"/>
      <w:spacing w:before="240" w:after="240"/>
      <w:ind w:left="1440" w:hanging="1440"/>
    </w:pPr>
    <w:rPr>
      <w:rFonts w:ascii="Myriad Roman" w:eastAsia="Times New Roman" w:hAnsi="Myriad Roman" w:cs="Myriad Roman"/>
      <w:b/>
      <w:color w:val="000000"/>
      <w:w w:val="0"/>
      <w:sz w:val="22"/>
      <w:szCs w:val="18"/>
    </w:rPr>
  </w:style>
  <w:style w:type="paragraph" w:customStyle="1" w:styleId="DDNGlossaryDefinition">
    <w:name w:val="DDN Glossary Definition"/>
    <w:basedOn w:val="a2"/>
    <w:autoRedefine/>
    <w:rsid w:val="00184FF8"/>
    <w:pPr>
      <w:widowControl w:val="0"/>
      <w:suppressAutoHyphens/>
      <w:autoSpaceDE w:val="0"/>
      <w:autoSpaceDN w:val="0"/>
      <w:adjustRightInd w:val="0"/>
      <w:spacing w:before="240" w:after="240"/>
      <w:ind w:left="1440" w:hanging="1440"/>
    </w:pPr>
    <w:rPr>
      <w:rFonts w:ascii="Myriad Roman" w:eastAsia="Times New Roman" w:hAnsi="Myriad Roman" w:cs="Myriad Roman"/>
      <w:color w:val="000000"/>
      <w:w w:val="0"/>
      <w:sz w:val="22"/>
      <w:szCs w:val="18"/>
    </w:rPr>
  </w:style>
  <w:style w:type="paragraph" w:customStyle="1" w:styleId="DDNInternalOnlycovermessage">
    <w:name w:val="DDN Internal Only cover message"/>
    <w:basedOn w:val="a2"/>
    <w:rsid w:val="00184FF8"/>
    <w:pPr>
      <w:widowControl w:val="0"/>
      <w:spacing w:after="120"/>
      <w:ind w:left="3130" w:right="-20" w:hanging="1440"/>
    </w:pPr>
    <w:rPr>
      <w:rFonts w:ascii="Verdana" w:eastAsia="Verdana" w:hAnsi="Verdana" w:cs="Verdana"/>
      <w:b/>
      <w:bCs/>
      <w:color w:val="C00000"/>
      <w:sz w:val="28"/>
      <w:szCs w:val="28"/>
    </w:rPr>
  </w:style>
  <w:style w:type="paragraph" w:customStyle="1" w:styleId="Styleddn1stbullet10pt">
    <w:name w:val="Style ddn 1st bullet + 10 pt"/>
    <w:basedOn w:val="a2"/>
    <w:autoRedefine/>
    <w:rsid w:val="00E374B5"/>
    <w:pPr>
      <w:numPr>
        <w:numId w:val="11"/>
      </w:numPr>
      <w:spacing w:before="120"/>
      <w:ind w:left="720"/>
    </w:pPr>
    <w:rPr>
      <w:rFonts w:ascii="Century Schoolbook" w:eastAsia="Calibri" w:hAnsi="Century Schoolbook" w:cs="Times New Roman"/>
      <w:szCs w:val="20"/>
    </w:rPr>
  </w:style>
  <w:style w:type="paragraph" w:customStyle="1" w:styleId="DDNBulletPreRequisite">
    <w:name w:val="DDN Bullet PreRequisite"/>
    <w:basedOn w:val="a2"/>
    <w:rsid w:val="00C47679"/>
    <w:pPr>
      <w:numPr>
        <w:numId w:val="15"/>
      </w:numPr>
      <w:spacing w:before="120" w:after="120"/>
    </w:pPr>
    <w:rPr>
      <w:rFonts w:ascii="Century Schoolbook" w:eastAsia="Calibri" w:hAnsi="Century Schoolbook" w:cs="Times New Roman"/>
      <w:szCs w:val="20"/>
    </w:rPr>
  </w:style>
  <w:style w:type="paragraph" w:customStyle="1" w:styleId="Bullet1">
    <w:name w:val="Bullet 1"/>
    <w:basedOn w:val="a1"/>
    <w:rsid w:val="00F82EED"/>
    <w:pPr>
      <w:numPr>
        <w:numId w:val="16"/>
      </w:numPr>
    </w:pPr>
    <w:rPr>
      <w:rFonts w:cs="Courier New"/>
    </w:rPr>
  </w:style>
  <w:style w:type="paragraph" w:customStyle="1" w:styleId="Styleddnnote10ptBold">
    <w:name w:val="Style ddn note + 10 pt Bold"/>
    <w:basedOn w:val="ddnnote"/>
    <w:rsid w:val="00C36ADC"/>
    <w:rPr>
      <w:b/>
      <w:bCs/>
    </w:rPr>
  </w:style>
  <w:style w:type="paragraph" w:customStyle="1" w:styleId="Note2">
    <w:name w:val="Note2"/>
    <w:basedOn w:val="Note"/>
    <w:rsid w:val="00C46B2E"/>
    <w:rPr>
      <w:rFonts w:ascii="Open Sans" w:hAnsi="Open Sans"/>
      <w:sz w:val="19"/>
    </w:rPr>
  </w:style>
  <w:style w:type="paragraph" w:customStyle="1" w:styleId="StyleDDNBodyBoldLeft05">
    <w:name w:val="Style DDN Body + Bold Left:  0.5&quot;"/>
    <w:basedOn w:val="a2"/>
    <w:rsid w:val="00B8332D"/>
    <w:pPr>
      <w:spacing w:before="120"/>
      <w:ind w:left="720"/>
    </w:pPr>
    <w:rPr>
      <w:rFonts w:eastAsia="Times New Roman" w:cs="Times New Roman"/>
      <w:b/>
      <w:bCs/>
      <w:szCs w:val="20"/>
    </w:rPr>
  </w:style>
  <w:style w:type="paragraph" w:customStyle="1" w:styleId="Indent3">
    <w:name w:val="Indent 3"/>
    <w:basedOn w:val="a2"/>
    <w:qFormat/>
    <w:rsid w:val="00DB607D"/>
    <w:pPr>
      <w:tabs>
        <w:tab w:val="left" w:pos="420"/>
      </w:tabs>
      <w:suppressAutoHyphens/>
      <w:autoSpaceDE w:val="0"/>
      <w:autoSpaceDN w:val="0"/>
      <w:adjustRightInd w:val="0"/>
      <w:spacing w:line="240" w:lineRule="atLeast"/>
      <w:ind w:left="1440"/>
    </w:pPr>
    <w:rPr>
      <w:rFonts w:eastAsia="Times New Roman" w:cs="ITCCentury Book"/>
      <w:color w:val="000000"/>
      <w:w w:val="0"/>
      <w:szCs w:val="20"/>
    </w:rPr>
  </w:style>
  <w:style w:type="paragraph" w:customStyle="1" w:styleId="Bullet-2">
    <w:name w:val="Bullet-2"/>
    <w:basedOn w:val="ae"/>
    <w:qFormat/>
    <w:rsid w:val="00A94E2A"/>
    <w:pPr>
      <w:numPr>
        <w:numId w:val="18"/>
      </w:numPr>
      <w:ind w:left="1980"/>
    </w:pPr>
  </w:style>
  <w:style w:type="paragraph" w:customStyle="1" w:styleId="Bullet-3">
    <w:name w:val="Bullet-3"/>
    <w:basedOn w:val="Bullet-2"/>
    <w:qFormat/>
    <w:rsid w:val="0064642A"/>
    <w:pPr>
      <w:numPr>
        <w:ilvl w:val="1"/>
      </w:numPr>
    </w:pPr>
  </w:style>
  <w:style w:type="paragraph" w:customStyle="1" w:styleId="Note-2">
    <w:name w:val="Note-2"/>
    <w:basedOn w:val="Note"/>
    <w:qFormat/>
    <w:rsid w:val="0035519E"/>
    <w:pPr>
      <w:spacing w:before="240"/>
      <w:ind w:left="1800"/>
    </w:pPr>
  </w:style>
  <w:style w:type="paragraph" w:customStyle="1" w:styleId="Numbered-1">
    <w:name w:val="Numbered-1"/>
    <w:basedOn w:val="a1"/>
    <w:uiPriority w:val="99"/>
    <w:qFormat/>
    <w:rsid w:val="005F3034"/>
    <w:pPr>
      <w:keepLines/>
      <w:numPr>
        <w:numId w:val="19"/>
      </w:numPr>
      <w:suppressAutoHyphens/>
    </w:pPr>
  </w:style>
  <w:style w:type="paragraph" w:customStyle="1" w:styleId="Alphabetic-1">
    <w:name w:val="Alphabetic-1"/>
    <w:basedOn w:val="26"/>
    <w:qFormat/>
    <w:rsid w:val="00F82EED"/>
    <w:pPr>
      <w:spacing w:before="0"/>
      <w:ind w:left="0"/>
    </w:pPr>
  </w:style>
  <w:style w:type="paragraph" w:customStyle="1" w:styleId="BodyText4">
    <w:name w:val="Body Text 4"/>
    <w:basedOn w:val="33"/>
    <w:rsid w:val="005726E7"/>
    <w:pPr>
      <w:ind w:left="1800"/>
    </w:pPr>
  </w:style>
  <w:style w:type="paragraph" w:customStyle="1" w:styleId="Indent5">
    <w:name w:val="Indent 5"/>
    <w:basedOn w:val="a2"/>
    <w:qFormat/>
    <w:rsid w:val="005726E7"/>
    <w:pPr>
      <w:ind w:left="1800"/>
    </w:pPr>
  </w:style>
  <w:style w:type="paragraph" w:customStyle="1" w:styleId="Note-4">
    <w:name w:val="Note-4"/>
    <w:basedOn w:val="Note-2"/>
    <w:qFormat/>
    <w:rsid w:val="00312F33"/>
    <w:pPr>
      <w:tabs>
        <w:tab w:val="left" w:pos="2160"/>
      </w:tabs>
      <w:ind w:left="2160"/>
    </w:pPr>
    <w:rPr>
      <w:rFonts w:ascii="Open Sans" w:hAnsi="Open Sans"/>
      <w:sz w:val="19"/>
    </w:rPr>
  </w:style>
  <w:style w:type="paragraph" w:customStyle="1" w:styleId="Bullet-1">
    <w:name w:val="Bullet-1"/>
    <w:basedOn w:val="Bullet1"/>
    <w:qFormat/>
    <w:rsid w:val="00EC124E"/>
  </w:style>
  <w:style w:type="paragraph" w:customStyle="1" w:styleId="DDNNote-1">
    <w:name w:val="DDN Note-1"/>
    <w:uiPriority w:val="99"/>
    <w:qFormat/>
    <w:rsid w:val="00CA611C"/>
    <w:pPr>
      <w:keepLines/>
      <w:pBdr>
        <w:top w:val="single" w:sz="4" w:space="4" w:color="auto"/>
        <w:bottom w:val="single" w:sz="4" w:space="4" w:color="auto"/>
      </w:pBdr>
      <w:spacing w:after="200"/>
      <w:ind w:left="1440" w:right="357" w:hanging="720"/>
    </w:pPr>
    <w:rPr>
      <w:rFonts w:ascii="Open Sans" w:hAnsi="Open Sans" w:cs="Calibri"/>
      <w:sz w:val="18"/>
      <w:szCs w:val="24"/>
    </w:rPr>
  </w:style>
  <w:style w:type="paragraph" w:customStyle="1" w:styleId="Indent6">
    <w:name w:val="Indent 6"/>
    <w:basedOn w:val="Indent5"/>
    <w:qFormat/>
    <w:rsid w:val="00383182"/>
    <w:pPr>
      <w:ind w:left="1980"/>
    </w:pPr>
  </w:style>
  <w:style w:type="paragraph" w:customStyle="1" w:styleId="Citation">
    <w:name w:val="Citation"/>
    <w:basedOn w:val="a2"/>
    <w:qFormat/>
    <w:rsid w:val="003A68A1"/>
    <w:pPr>
      <w:numPr>
        <w:numId w:val="20"/>
      </w:numPr>
      <w:spacing w:before="120"/>
    </w:pPr>
  </w:style>
  <w:style w:type="character" w:customStyle="1" w:styleId="StyleComputerOutput8pt">
    <w:name w:val="Style Computer Output + 8 pt"/>
    <w:basedOn w:val="a3"/>
    <w:rsid w:val="00AC5241"/>
    <w:rPr>
      <w:rFonts w:ascii="Courier New" w:hAnsi="Courier New"/>
      <w:sz w:val="16"/>
    </w:rPr>
  </w:style>
  <w:style w:type="character" w:customStyle="1" w:styleId="StyleRed">
    <w:name w:val="Style Red"/>
    <w:basedOn w:val="a3"/>
    <w:rsid w:val="0005369C"/>
    <w:rPr>
      <w:rFonts w:asciiTheme="minorHAnsi" w:hAnsiTheme="minorHAnsi"/>
      <w:color w:val="FF0000"/>
    </w:rPr>
  </w:style>
  <w:style w:type="character" w:customStyle="1" w:styleId="Red">
    <w:name w:val="Red"/>
    <w:basedOn w:val="a3"/>
    <w:uiPriority w:val="1"/>
    <w:rsid w:val="00AC5241"/>
    <w:rPr>
      <w:rFonts w:ascii="Courier New" w:hAnsi="Courier New"/>
      <w:color w:val="FF0000"/>
      <w:sz w:val="20"/>
    </w:rPr>
  </w:style>
  <w:style w:type="character" w:customStyle="1" w:styleId="SmallCaps">
    <w:name w:val="Small Caps"/>
    <w:basedOn w:val="a3"/>
    <w:uiPriority w:val="1"/>
    <w:qFormat/>
    <w:rsid w:val="00E830FD"/>
    <w:rPr>
      <w:b/>
      <w:caps w:val="0"/>
      <w:smallCaps/>
    </w:rPr>
  </w:style>
  <w:style w:type="paragraph" w:customStyle="1" w:styleId="Indent-1">
    <w:name w:val="Indent-1"/>
    <w:basedOn w:val="a2"/>
    <w:rsid w:val="00833F3B"/>
    <w:pPr>
      <w:tabs>
        <w:tab w:val="left" w:pos="420"/>
      </w:tabs>
      <w:suppressAutoHyphens/>
      <w:autoSpaceDE w:val="0"/>
      <w:autoSpaceDN w:val="0"/>
      <w:adjustRightInd w:val="0"/>
      <w:spacing w:before="180" w:after="0" w:line="240" w:lineRule="atLeast"/>
      <w:ind w:left="720"/>
    </w:pPr>
    <w:rPr>
      <w:rFonts w:eastAsia="Times New Roman" w:cs="ITCCentury Book"/>
      <w:color w:val="000000"/>
      <w:w w:val="0"/>
      <w:szCs w:val="20"/>
    </w:rPr>
  </w:style>
  <w:style w:type="paragraph" w:styleId="3a">
    <w:name w:val="toc 3"/>
    <w:aliases w:val="DDN TOC 3"/>
    <w:basedOn w:val="a2"/>
    <w:next w:val="a2"/>
    <w:autoRedefine/>
    <w:uiPriority w:val="1"/>
    <w:unhideWhenUsed/>
    <w:qFormat/>
    <w:rsid w:val="006F05E1"/>
    <w:pPr>
      <w:tabs>
        <w:tab w:val="left" w:pos="1440"/>
        <w:tab w:val="right" w:leader="dot" w:pos="9356"/>
      </w:tabs>
      <w:spacing w:before="100"/>
    </w:pPr>
    <w:rPr>
      <w:rFonts w:ascii="Raleway" w:eastAsia="Calibri" w:hAnsi="Raleway" w:cs="Times New Roman"/>
      <w:noProof/>
      <w:szCs w:val="22"/>
    </w:rPr>
  </w:style>
  <w:style w:type="character" w:customStyle="1" w:styleId="10">
    <w:name w:val="标题 1 字符"/>
    <w:basedOn w:val="a3"/>
    <w:link w:val="1"/>
    <w:uiPriority w:val="1"/>
    <w:rsid w:val="007944E9"/>
    <w:rPr>
      <w:rFonts w:ascii="Raleway" w:hAnsi="Raleway"/>
      <w:b/>
      <w:color w:val="AB0000"/>
      <w:sz w:val="32"/>
      <w:szCs w:val="18"/>
    </w:rPr>
  </w:style>
  <w:style w:type="character" w:customStyle="1" w:styleId="23">
    <w:name w:val="标题 2 字符"/>
    <w:basedOn w:val="a3"/>
    <w:link w:val="22"/>
    <w:uiPriority w:val="1"/>
    <w:rsid w:val="007944E9"/>
    <w:rPr>
      <w:rFonts w:ascii="Raleway" w:eastAsia="Arial" w:hAnsi="Raleway"/>
      <w:b/>
      <w:bCs/>
      <w:color w:val="AB0000"/>
      <w:sz w:val="28"/>
      <w:szCs w:val="18"/>
    </w:rPr>
  </w:style>
  <w:style w:type="paragraph" w:customStyle="1" w:styleId="Note-2Start">
    <w:name w:val="Note-2 Start"/>
    <w:basedOn w:val="a2"/>
    <w:qFormat/>
    <w:rsid w:val="005B3BE6"/>
    <w:pPr>
      <w:pBdr>
        <w:top w:val="single" w:sz="4" w:space="1" w:color="auto"/>
      </w:pBdr>
      <w:ind w:left="1080"/>
    </w:pPr>
  </w:style>
  <w:style w:type="paragraph" w:customStyle="1" w:styleId="Note-2End">
    <w:name w:val="Note-2 End"/>
    <w:basedOn w:val="a2"/>
    <w:qFormat/>
    <w:rsid w:val="005B3BE6"/>
    <w:pPr>
      <w:pBdr>
        <w:top w:val="single" w:sz="4" w:space="1" w:color="auto"/>
      </w:pBdr>
      <w:spacing w:before="100" w:beforeAutospacing="1" w:line="40" w:lineRule="exact"/>
      <w:ind w:left="1080"/>
    </w:pPr>
    <w:rPr>
      <w:sz w:val="4"/>
    </w:rPr>
  </w:style>
  <w:style w:type="paragraph" w:customStyle="1" w:styleId="Indent4">
    <w:name w:val="Indent 4"/>
    <w:basedOn w:val="Indent3"/>
    <w:qFormat/>
    <w:rsid w:val="00DA68BE"/>
    <w:pPr>
      <w:spacing w:line="240" w:lineRule="auto"/>
    </w:pPr>
  </w:style>
  <w:style w:type="paragraph" w:customStyle="1" w:styleId="Step-1">
    <w:name w:val="Step-1"/>
    <w:basedOn w:val="Body-2"/>
    <w:qFormat/>
    <w:rsid w:val="00EA7639"/>
    <w:pPr>
      <w:ind w:left="1800" w:hanging="720"/>
    </w:pPr>
  </w:style>
  <w:style w:type="paragraph" w:customStyle="1" w:styleId="Step1More">
    <w:name w:val="Step 1 More"/>
    <w:basedOn w:val="Step-1"/>
    <w:qFormat/>
    <w:rsid w:val="00DA68BE"/>
    <w:pPr>
      <w:ind w:left="1797" w:firstLine="0"/>
    </w:pPr>
  </w:style>
  <w:style w:type="paragraph" w:customStyle="1" w:styleId="Note-3Start">
    <w:name w:val="Note-3 Start"/>
    <w:basedOn w:val="Note-2Start"/>
    <w:rsid w:val="00D8172C"/>
  </w:style>
  <w:style w:type="paragraph" w:customStyle="1" w:styleId="Note-3End">
    <w:name w:val="Note-3 End"/>
    <w:basedOn w:val="Note-2End"/>
    <w:rsid w:val="00D8172C"/>
    <w:pPr>
      <w:ind w:left="1800"/>
    </w:pPr>
  </w:style>
  <w:style w:type="character" w:customStyle="1" w:styleId="42">
    <w:name w:val="标题 4 字符"/>
    <w:basedOn w:val="a3"/>
    <w:link w:val="41"/>
    <w:rsid w:val="007B7848"/>
    <w:rPr>
      <w:rFonts w:ascii="Raleway" w:eastAsia="Arial" w:hAnsi="Raleway"/>
      <w:b/>
      <w:bCs/>
      <w:color w:val="AB0000"/>
      <w:sz w:val="22"/>
      <w:szCs w:val="18"/>
    </w:rPr>
  </w:style>
  <w:style w:type="paragraph" w:customStyle="1" w:styleId="StyleHeading4Left0Hanging05">
    <w:name w:val="Style Heading 4 + Left:  0&quot; Hanging:  0.5&quot;"/>
    <w:basedOn w:val="41"/>
    <w:rsid w:val="00B463FA"/>
    <w:rPr>
      <w:rFonts w:eastAsia="Times New Roman"/>
    </w:rPr>
  </w:style>
  <w:style w:type="character" w:customStyle="1" w:styleId="Bold">
    <w:name w:val="Bold"/>
    <w:qFormat/>
    <w:rsid w:val="001222E2"/>
    <w:rPr>
      <w:b/>
      <w:i w:val="0"/>
    </w:rPr>
  </w:style>
  <w:style w:type="paragraph" w:customStyle="1" w:styleId="Indent-3">
    <w:name w:val="Indent-3"/>
    <w:basedOn w:val="a2"/>
    <w:qFormat/>
    <w:rsid w:val="00E765A1"/>
    <w:pPr>
      <w:autoSpaceDE w:val="0"/>
      <w:autoSpaceDN w:val="0"/>
      <w:adjustRightInd w:val="0"/>
      <w:spacing w:before="180" w:after="120"/>
      <w:ind w:left="1440"/>
    </w:pPr>
    <w:rPr>
      <w:szCs w:val="20"/>
    </w:rPr>
  </w:style>
  <w:style w:type="paragraph" w:customStyle="1" w:styleId="Note-3">
    <w:name w:val="Note-3"/>
    <w:basedOn w:val="Note2"/>
    <w:qFormat/>
    <w:rsid w:val="000F17E3"/>
    <w:pPr>
      <w:ind w:left="1800"/>
    </w:pPr>
  </w:style>
  <w:style w:type="paragraph" w:customStyle="1" w:styleId="Indent7">
    <w:name w:val="Indent 7"/>
    <w:basedOn w:val="Indent6"/>
    <w:qFormat/>
    <w:rsid w:val="00265822"/>
    <w:pPr>
      <w:ind w:left="2700"/>
    </w:pPr>
  </w:style>
  <w:style w:type="paragraph" w:customStyle="1" w:styleId="Indent8">
    <w:name w:val="Indent 8"/>
    <w:basedOn w:val="Indent7"/>
    <w:qFormat/>
    <w:rsid w:val="004E36D8"/>
    <w:pPr>
      <w:ind w:left="3060"/>
    </w:pPr>
  </w:style>
  <w:style w:type="paragraph" w:customStyle="1" w:styleId="Note-5">
    <w:name w:val="Note-5"/>
    <w:basedOn w:val="Note-4"/>
    <w:qFormat/>
    <w:rsid w:val="00230792"/>
    <w:pPr>
      <w:ind w:left="2880"/>
    </w:pPr>
  </w:style>
  <w:style w:type="paragraph" w:customStyle="1" w:styleId="DDNCommandDeclaration">
    <w:name w:val="DDN Command Declaration"/>
    <w:basedOn w:val="a2"/>
    <w:link w:val="DDNCommandDeclarationChar"/>
    <w:qFormat/>
    <w:rsid w:val="00AC5241"/>
    <w:pPr>
      <w:tabs>
        <w:tab w:val="left" w:pos="144"/>
      </w:tabs>
      <w:ind w:left="720"/>
      <w:contextualSpacing/>
    </w:pPr>
    <w:rPr>
      <w:rFonts w:ascii="Courier New" w:eastAsia="Times New Roman" w:hAnsi="Courier New" w:cs="Times New Roman"/>
      <w:b/>
      <w:noProof/>
      <w:szCs w:val="20"/>
    </w:rPr>
  </w:style>
  <w:style w:type="paragraph" w:customStyle="1" w:styleId="HeadingRunIn">
    <w:name w:val="HeadingRunIn"/>
    <w:next w:val="a2"/>
    <w:rsid w:val="003420F6"/>
    <w:pPr>
      <w:keepNext/>
      <w:autoSpaceDE w:val="0"/>
      <w:autoSpaceDN w:val="0"/>
      <w:adjustRightInd w:val="0"/>
      <w:spacing w:before="120" w:after="120" w:line="280" w:lineRule="atLeast"/>
      <w:ind w:left="737"/>
    </w:pPr>
    <w:rPr>
      <w:rFonts w:ascii="Open Sans" w:eastAsiaTheme="minorHAnsi" w:hAnsi="Open Sans"/>
      <w:b/>
      <w:bCs/>
      <w:color w:val="AB0000"/>
      <w:w w:val="0"/>
      <w:szCs w:val="24"/>
    </w:rPr>
  </w:style>
  <w:style w:type="paragraph" w:customStyle="1" w:styleId="Table-Heads">
    <w:name w:val="Table-Heads"/>
    <w:basedOn w:val="TableCellHeader"/>
    <w:qFormat/>
    <w:rsid w:val="00560867"/>
    <w:pPr>
      <w:jc w:val="left"/>
    </w:pPr>
    <w:rPr>
      <w:rFonts w:ascii="Myriad Pro" w:hAnsi="Myriad Pro"/>
    </w:rPr>
  </w:style>
  <w:style w:type="paragraph" w:customStyle="1" w:styleId="FirstParagraph">
    <w:name w:val="First Paragraph"/>
    <w:basedOn w:val="ae"/>
    <w:next w:val="ae"/>
    <w:qFormat/>
    <w:rsid w:val="002D2953"/>
    <w:pPr>
      <w:spacing w:before="180" w:after="180"/>
      <w:ind w:left="0"/>
    </w:pPr>
    <w:rPr>
      <w:rFonts w:asciiTheme="minorHAnsi" w:eastAsiaTheme="minorHAnsi" w:hAnsiTheme="minorHAnsi" w:cstheme="minorBidi"/>
    </w:rPr>
  </w:style>
  <w:style w:type="character" w:customStyle="1" w:styleId="VerbatimChar">
    <w:name w:val="Verbatim Char"/>
    <w:basedOn w:val="a3"/>
    <w:link w:val="SourceCode"/>
    <w:rsid w:val="00636975"/>
    <w:rPr>
      <w:rFonts w:ascii="Courier" w:hAnsi="Courier"/>
      <w:sz w:val="18"/>
      <w:szCs w:val="18"/>
    </w:rPr>
  </w:style>
  <w:style w:type="paragraph" w:customStyle="1" w:styleId="SourceCode">
    <w:name w:val="Source Code"/>
    <w:basedOn w:val="a2"/>
    <w:link w:val="VerbatimChar"/>
    <w:qFormat/>
    <w:rsid w:val="00636975"/>
    <w:pPr>
      <w:keepLines/>
      <w:wordWrap w:val="0"/>
      <w:ind w:left="720"/>
    </w:pPr>
    <w:rPr>
      <w:rFonts w:ascii="Courier" w:hAnsi="Courier" w:cs="Times New Roman"/>
      <w:sz w:val="18"/>
      <w:szCs w:val="18"/>
    </w:rPr>
  </w:style>
  <w:style w:type="paragraph" w:customStyle="1" w:styleId="DefinitionTerm">
    <w:name w:val="Definition Term"/>
    <w:basedOn w:val="a2"/>
    <w:next w:val="a2"/>
    <w:rsid w:val="00CC7E5D"/>
    <w:pPr>
      <w:keepNext/>
      <w:keepLines/>
    </w:pPr>
    <w:rPr>
      <w:rFonts w:asciiTheme="minorHAnsi" w:eastAsiaTheme="minorHAnsi" w:hAnsiTheme="minorHAnsi" w:cstheme="minorBidi"/>
      <w:b/>
    </w:rPr>
  </w:style>
  <w:style w:type="paragraph" w:customStyle="1" w:styleId="StyleNormalWeb10pt">
    <w:name w:val="Style Normal (Web) + 10 pt"/>
    <w:basedOn w:val="afff9"/>
    <w:rsid w:val="004E04D5"/>
    <w:rPr>
      <w:rFonts w:ascii="ITCCentury Book" w:hAnsi="ITCCentury Book"/>
      <w:sz w:val="20"/>
    </w:rPr>
  </w:style>
  <w:style w:type="paragraph" w:customStyle="1" w:styleId="DDNDisclaimer">
    <w:name w:val="DDN Disclaimer"/>
    <w:basedOn w:val="a2"/>
    <w:qFormat/>
    <w:rsid w:val="00221C1D"/>
    <w:pPr>
      <w:tabs>
        <w:tab w:val="left" w:pos="1800"/>
      </w:tabs>
      <w:spacing w:before="220"/>
      <w:jc w:val="both"/>
    </w:pPr>
    <w:rPr>
      <w:rFonts w:ascii="Open Sans" w:eastAsia="Calibri" w:hAnsi="Open Sans" w:cs="Times New Roman"/>
      <w:sz w:val="18"/>
      <w:szCs w:val="22"/>
    </w:rPr>
  </w:style>
  <w:style w:type="paragraph" w:customStyle="1" w:styleId="DDNHeader">
    <w:name w:val="DDN Header"/>
    <w:basedOn w:val="a2"/>
    <w:next w:val="a2"/>
    <w:qFormat/>
    <w:rsid w:val="00D354C4"/>
    <w:rPr>
      <w:rFonts w:ascii="Open Sans" w:eastAsia="Calibri" w:hAnsi="Open Sans" w:cs="Times New Roman"/>
      <w:color w:val="AB0000"/>
      <w:szCs w:val="22"/>
    </w:rPr>
  </w:style>
  <w:style w:type="paragraph" w:customStyle="1" w:styleId="DDNAppendixH3">
    <w:name w:val="DDN Appendix H3"/>
    <w:basedOn w:val="a2"/>
    <w:next w:val="ae"/>
    <w:qFormat/>
    <w:rsid w:val="00D63E29"/>
    <w:pPr>
      <w:keepNext/>
      <w:keepLines/>
      <w:numPr>
        <w:ilvl w:val="2"/>
        <w:numId w:val="25"/>
      </w:numPr>
      <w:suppressAutoHyphens/>
      <w:spacing w:before="280"/>
      <w:outlineLvl w:val="2"/>
    </w:pPr>
    <w:rPr>
      <w:rFonts w:ascii="Raleway" w:eastAsia="Arial" w:hAnsi="Raleway" w:cs="Times New Roman"/>
      <w:b/>
      <w:bCs/>
      <w:color w:val="AB0000"/>
      <w:sz w:val="24"/>
      <w:szCs w:val="18"/>
    </w:rPr>
  </w:style>
  <w:style w:type="paragraph" w:customStyle="1" w:styleId="DDNTableEntry">
    <w:name w:val="DDN Table Entry"/>
    <w:basedOn w:val="DDNTableHeader"/>
    <w:qFormat/>
    <w:rsid w:val="00325BC2"/>
    <w:rPr>
      <w:b w:val="0"/>
    </w:rPr>
  </w:style>
  <w:style w:type="paragraph" w:customStyle="1" w:styleId="DDNTableEntryCommand">
    <w:name w:val="DDN Table Entry Command"/>
    <w:basedOn w:val="DDNTableEntry"/>
    <w:qFormat/>
    <w:rsid w:val="00325BC2"/>
    <w:rPr>
      <w:rFonts w:ascii="Courier New" w:hAnsi="Courier New"/>
    </w:rPr>
  </w:style>
  <w:style w:type="paragraph" w:customStyle="1" w:styleId="DDNTableNote">
    <w:name w:val="DDN Table Note"/>
    <w:basedOn w:val="DDNTableEntry"/>
    <w:qFormat/>
    <w:rsid w:val="00325BC2"/>
    <w:pPr>
      <w:numPr>
        <w:numId w:val="26"/>
      </w:numPr>
      <w:spacing w:before="0"/>
    </w:pPr>
  </w:style>
  <w:style w:type="paragraph" w:customStyle="1" w:styleId="DDNComputerIO">
    <w:name w:val="DDN Computer IO"/>
    <w:basedOn w:val="ae"/>
    <w:link w:val="DDNComputerIOChar"/>
    <w:qFormat/>
    <w:rsid w:val="00AC5241"/>
    <w:pPr>
      <w:contextualSpacing/>
    </w:pPr>
    <w:rPr>
      <w:rFonts w:ascii="Courier New" w:hAnsi="Courier New"/>
      <w:noProof/>
      <w:sz w:val="18"/>
    </w:rPr>
  </w:style>
  <w:style w:type="character" w:customStyle="1" w:styleId="DDNExampleUserInput">
    <w:name w:val="DDN Example User Input"/>
    <w:qFormat/>
    <w:rsid w:val="00DA6B0D"/>
    <w:rPr>
      <w:noProof/>
      <w:color w:val="0070C0"/>
    </w:rPr>
  </w:style>
  <w:style w:type="character" w:customStyle="1" w:styleId="DDNComputerIOChar">
    <w:name w:val="DDN Computer IO Char"/>
    <w:basedOn w:val="af"/>
    <w:link w:val="DDNComputerIO"/>
    <w:rsid w:val="00AC5241"/>
    <w:rPr>
      <w:rFonts w:ascii="Courier New" w:hAnsi="Courier New" w:cs="Calibri"/>
      <w:noProof/>
      <w:sz w:val="18"/>
      <w:szCs w:val="24"/>
    </w:rPr>
  </w:style>
  <w:style w:type="paragraph" w:customStyle="1" w:styleId="DDNBullet3">
    <w:name w:val="DDN Bullet 3"/>
    <w:basedOn w:val="DDNBullet2"/>
    <w:uiPriority w:val="99"/>
    <w:qFormat/>
    <w:rsid w:val="004D19AF"/>
    <w:pPr>
      <w:numPr>
        <w:ilvl w:val="1"/>
        <w:numId w:val="29"/>
      </w:numPr>
      <w:tabs>
        <w:tab w:val="clear" w:pos="144"/>
      </w:tabs>
    </w:pPr>
  </w:style>
  <w:style w:type="paragraph" w:customStyle="1" w:styleId="Body-1">
    <w:name w:val="Body-1"/>
    <w:basedOn w:val="a2"/>
    <w:qFormat/>
    <w:rsid w:val="00B808D4"/>
    <w:pPr>
      <w:spacing w:before="120" w:line="260" w:lineRule="exact"/>
      <w:ind w:left="720"/>
    </w:pPr>
  </w:style>
  <w:style w:type="character" w:styleId="afffff2">
    <w:name w:val="Strong"/>
    <w:basedOn w:val="a3"/>
    <w:uiPriority w:val="22"/>
    <w:qFormat/>
    <w:rsid w:val="002F055C"/>
    <w:rPr>
      <w:b/>
      <w:bCs/>
    </w:rPr>
  </w:style>
  <w:style w:type="paragraph" w:customStyle="1" w:styleId="Command">
    <w:name w:val="Command"/>
    <w:basedOn w:val="a2"/>
    <w:link w:val="CommandChar"/>
    <w:qFormat/>
    <w:rsid w:val="00BF0539"/>
    <w:pPr>
      <w:ind w:left="1077"/>
      <w:contextualSpacing/>
    </w:pPr>
    <w:rPr>
      <w:rFonts w:ascii="Courier New" w:hAnsi="Courier New" w:cs="Courier New"/>
      <w:b/>
      <w:color w:val="000000" w:themeColor="text1"/>
      <w:szCs w:val="20"/>
    </w:rPr>
  </w:style>
  <w:style w:type="paragraph" w:customStyle="1" w:styleId="ComputerOutput">
    <w:name w:val="Computer Output"/>
    <w:basedOn w:val="DDNComputerIO"/>
    <w:qFormat/>
    <w:rsid w:val="00AC5241"/>
    <w:pPr>
      <w:pBdr>
        <w:top w:val="single" w:sz="4" w:space="6" w:color="auto"/>
        <w:left w:val="single" w:sz="4" w:space="4" w:color="auto"/>
        <w:bottom w:val="single" w:sz="4" w:space="6" w:color="auto"/>
        <w:right w:val="single" w:sz="4" w:space="4" w:color="auto"/>
      </w:pBdr>
      <w:ind w:left="805"/>
    </w:pPr>
    <w:rPr>
      <w:rFonts w:cs="Courier New"/>
      <w:szCs w:val="16"/>
    </w:rPr>
  </w:style>
  <w:style w:type="paragraph" w:customStyle="1" w:styleId="DDNHeading2">
    <w:name w:val="DDN Heading 2"/>
    <w:basedOn w:val="22"/>
    <w:next w:val="a2"/>
    <w:qFormat/>
    <w:rsid w:val="00456E65"/>
    <w:pPr>
      <w:suppressAutoHyphens w:val="0"/>
      <w:spacing w:before="360" w:after="240" w:line="264" w:lineRule="auto"/>
      <w:ind w:left="1077" w:hanging="1077"/>
    </w:pPr>
    <w:rPr>
      <w:rFonts w:ascii="Myriad Pro" w:eastAsia="Times New Roman" w:hAnsi="Myriad Pro"/>
      <w:color w:val="AC0000"/>
      <w:szCs w:val="26"/>
    </w:rPr>
  </w:style>
  <w:style w:type="character" w:customStyle="1" w:styleId="DDNFilepath">
    <w:name w:val="DDN File path"/>
    <w:uiPriority w:val="1"/>
    <w:qFormat/>
    <w:rsid w:val="00456E65"/>
    <w:rPr>
      <w:i/>
      <w:color w:val="auto"/>
    </w:rPr>
  </w:style>
  <w:style w:type="paragraph" w:customStyle="1" w:styleId="DDNImportant-1">
    <w:name w:val="DDN Important-1"/>
    <w:basedOn w:val="a2"/>
    <w:next w:val="ae"/>
    <w:uiPriority w:val="99"/>
    <w:qFormat/>
    <w:rsid w:val="00CA611C"/>
    <w:pPr>
      <w:keepLines/>
      <w:pBdr>
        <w:top w:val="single" w:sz="4" w:space="4" w:color="auto"/>
        <w:bottom w:val="single" w:sz="4" w:space="4" w:color="auto"/>
      </w:pBdr>
      <w:tabs>
        <w:tab w:val="left" w:pos="2160"/>
      </w:tabs>
      <w:spacing w:before="140" w:after="140"/>
      <w:ind w:left="1945" w:hanging="1225"/>
    </w:pPr>
    <w:rPr>
      <w:rFonts w:ascii="Open Sans" w:eastAsia="Calibri" w:hAnsi="Open Sans" w:cs="Times New Roman"/>
      <w:sz w:val="18"/>
      <w:szCs w:val="20"/>
    </w:rPr>
  </w:style>
  <w:style w:type="paragraph" w:customStyle="1" w:styleId="DDNFooter">
    <w:name w:val="DDN Footer"/>
    <w:basedOn w:val="a2"/>
    <w:qFormat/>
    <w:rsid w:val="00CA57B9"/>
    <w:pPr>
      <w:tabs>
        <w:tab w:val="right" w:pos="8550"/>
        <w:tab w:val="right" w:pos="8730"/>
        <w:tab w:val="right" w:pos="9000"/>
      </w:tabs>
      <w:spacing w:before="120" w:after="0"/>
      <w:ind w:left="360"/>
    </w:pPr>
    <w:rPr>
      <w:rFonts w:ascii="Open Sans" w:eastAsia="Calibri" w:hAnsi="Open Sans" w:cs="Times New Roman"/>
      <w:sz w:val="16"/>
      <w:szCs w:val="22"/>
    </w:rPr>
  </w:style>
  <w:style w:type="paragraph" w:customStyle="1" w:styleId="DDNCorporate">
    <w:name w:val="DDN Corporate"/>
    <w:basedOn w:val="a2"/>
    <w:qFormat/>
    <w:rsid w:val="009E7056"/>
    <w:pPr>
      <w:spacing w:after="0"/>
      <w:jc w:val="both"/>
    </w:pPr>
    <w:rPr>
      <w:rFonts w:ascii="Raleway" w:eastAsia="Calibri" w:hAnsi="Raleway" w:cs="Times New Roman"/>
      <w:b/>
      <w:color w:val="AB0000"/>
      <w:sz w:val="18"/>
      <w:szCs w:val="18"/>
    </w:rPr>
  </w:style>
  <w:style w:type="character" w:customStyle="1" w:styleId="searchhit">
    <w:name w:val="search_hit"/>
    <w:basedOn w:val="a3"/>
    <w:rsid w:val="00C54088"/>
  </w:style>
  <w:style w:type="character" w:customStyle="1" w:styleId="NoteHead">
    <w:name w:val="Note Head"/>
    <w:basedOn w:val="a3"/>
    <w:uiPriority w:val="1"/>
    <w:qFormat/>
    <w:rsid w:val="009C7279"/>
    <w:rPr>
      <w:rFonts w:ascii="Open Sans" w:hAnsi="Open Sans"/>
      <w:b/>
      <w:i w:val="0"/>
      <w:caps w:val="0"/>
      <w:smallCaps/>
    </w:rPr>
  </w:style>
  <w:style w:type="character" w:customStyle="1" w:styleId="DDNField">
    <w:name w:val="DDN Field"/>
    <w:uiPriority w:val="1"/>
    <w:qFormat/>
    <w:rsid w:val="009C7279"/>
    <w:rPr>
      <w:color w:val="0000FF"/>
    </w:rPr>
  </w:style>
  <w:style w:type="character" w:customStyle="1" w:styleId="afffff3">
    <w:name w:val="注释标题 字符"/>
    <w:basedOn w:val="a3"/>
    <w:link w:val="afffff4"/>
    <w:rsid w:val="0097254C"/>
    <w:rPr>
      <w:rFonts w:ascii="Open Sans" w:hAnsi="Open Sans" w:cs="Calibri"/>
      <w:b/>
      <w:smallCaps/>
      <w:sz w:val="19"/>
      <w:szCs w:val="24"/>
    </w:rPr>
  </w:style>
  <w:style w:type="paragraph" w:styleId="afffff4">
    <w:name w:val="Note Heading"/>
    <w:basedOn w:val="a2"/>
    <w:next w:val="a2"/>
    <w:link w:val="afffff3"/>
    <w:unhideWhenUsed/>
    <w:rsid w:val="0097254C"/>
    <w:pPr>
      <w:spacing w:before="120" w:after="60"/>
    </w:pPr>
    <w:rPr>
      <w:rFonts w:ascii="Open Sans" w:hAnsi="Open Sans"/>
      <w:b/>
      <w:smallCaps/>
      <w:sz w:val="19"/>
    </w:rPr>
  </w:style>
  <w:style w:type="character" w:customStyle="1" w:styleId="NoteHeadingChar1">
    <w:name w:val="Note Heading Char1"/>
    <w:basedOn w:val="a3"/>
    <w:rsid w:val="0097254C"/>
    <w:rPr>
      <w:rFonts w:ascii="ITCCentury Book" w:hAnsi="ITCCentury Book" w:cs="Calibri"/>
      <w:szCs w:val="24"/>
    </w:rPr>
  </w:style>
  <w:style w:type="character" w:customStyle="1" w:styleId="DDNExampleCommandChar">
    <w:name w:val="DDN Example Command Char"/>
    <w:basedOn w:val="a3"/>
    <w:link w:val="DDNExampleCommand"/>
    <w:locked/>
    <w:rsid w:val="003D11C5"/>
    <w:rPr>
      <w:rFonts w:ascii="Courier New" w:hAnsi="Courier New" w:cs="Courier New"/>
      <w:noProof/>
      <w:sz w:val="18"/>
      <w:szCs w:val="18"/>
    </w:rPr>
  </w:style>
  <w:style w:type="paragraph" w:customStyle="1" w:styleId="DDNExampleCommand">
    <w:name w:val="DDN Example Command"/>
    <w:basedOn w:val="a2"/>
    <w:link w:val="DDNExampleCommandChar"/>
    <w:qFormat/>
    <w:rsid w:val="003D11C5"/>
    <w:pPr>
      <w:pBdr>
        <w:top w:val="single" w:sz="4" w:space="4" w:color="auto"/>
        <w:left w:val="single" w:sz="4" w:space="4" w:color="auto"/>
        <w:bottom w:val="single" w:sz="4" w:space="6" w:color="auto"/>
        <w:right w:val="single" w:sz="4" w:space="4" w:color="auto"/>
      </w:pBdr>
      <w:ind w:left="805"/>
      <w:contextualSpacing/>
    </w:pPr>
    <w:rPr>
      <w:rFonts w:ascii="Courier New" w:hAnsi="Courier New" w:cs="Courier New"/>
      <w:noProof/>
      <w:sz w:val="18"/>
      <w:szCs w:val="18"/>
    </w:rPr>
  </w:style>
  <w:style w:type="paragraph" w:customStyle="1" w:styleId="DDNExample">
    <w:name w:val="DDN Example"/>
    <w:basedOn w:val="DDNExampleCommand"/>
    <w:link w:val="DDNExampleChar"/>
    <w:qFormat/>
    <w:rsid w:val="003D11C5"/>
  </w:style>
  <w:style w:type="character" w:customStyle="1" w:styleId="DDNExampleChar">
    <w:name w:val="DDN Example Char"/>
    <w:basedOn w:val="a3"/>
    <w:link w:val="DDNExample"/>
    <w:rsid w:val="003D11C5"/>
    <w:rPr>
      <w:rFonts w:ascii="Courier New" w:hAnsi="Courier New" w:cs="Courier New"/>
      <w:noProof/>
      <w:sz w:val="18"/>
      <w:szCs w:val="18"/>
    </w:rPr>
  </w:style>
  <w:style w:type="numbering" w:styleId="111111">
    <w:name w:val="Outline List 1"/>
    <w:basedOn w:val="a5"/>
    <w:unhideWhenUsed/>
    <w:rsid w:val="00857541"/>
    <w:pPr>
      <w:numPr>
        <w:numId w:val="31"/>
      </w:numPr>
    </w:pPr>
  </w:style>
  <w:style w:type="numbering" w:styleId="a0">
    <w:name w:val="Outline List 3"/>
    <w:basedOn w:val="a5"/>
    <w:unhideWhenUsed/>
    <w:rsid w:val="00857541"/>
    <w:pPr>
      <w:numPr>
        <w:numId w:val="32"/>
      </w:numPr>
    </w:pPr>
  </w:style>
  <w:style w:type="table" w:customStyle="1" w:styleId="13">
    <w:name w:val="彩色网格1"/>
    <w:basedOn w:val="a4"/>
    <w:rsid w:val="00857541"/>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4"/>
    <w:rsid w:val="00857541"/>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
    <w:name w:val="Colorful Grid Accent 2"/>
    <w:basedOn w:val="a4"/>
    <w:rsid w:val="00857541"/>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
    <w:name w:val="Colorful Grid Accent 3"/>
    <w:basedOn w:val="a4"/>
    <w:rsid w:val="00857541"/>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
    <w:name w:val="Colorful Grid Accent 4"/>
    <w:basedOn w:val="a4"/>
    <w:rsid w:val="00857541"/>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
    <w:name w:val="Colorful Grid Accent 5"/>
    <w:basedOn w:val="a4"/>
    <w:rsid w:val="00857541"/>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
    <w:name w:val="Colorful Grid Accent 6"/>
    <w:basedOn w:val="a4"/>
    <w:rsid w:val="00857541"/>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14">
    <w:name w:val="彩色列表1"/>
    <w:basedOn w:val="a4"/>
    <w:rsid w:val="00857541"/>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4"/>
    <w:rsid w:val="00857541"/>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0">
    <w:name w:val="Colorful List Accent 2"/>
    <w:basedOn w:val="a4"/>
    <w:rsid w:val="00857541"/>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0">
    <w:name w:val="Colorful List Accent 3"/>
    <w:basedOn w:val="a4"/>
    <w:rsid w:val="00857541"/>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0">
    <w:name w:val="Colorful List Accent 4"/>
    <w:basedOn w:val="a4"/>
    <w:rsid w:val="00857541"/>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0">
    <w:name w:val="Colorful List Accent 5"/>
    <w:basedOn w:val="a4"/>
    <w:rsid w:val="00857541"/>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0">
    <w:name w:val="Colorful List Accent 6"/>
    <w:basedOn w:val="a4"/>
    <w:rsid w:val="00857541"/>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15">
    <w:name w:val="彩色底纹1"/>
    <w:basedOn w:val="a4"/>
    <w:rsid w:val="00857541"/>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Colorful Shading Accent 1"/>
    <w:basedOn w:val="a4"/>
    <w:rsid w:val="00857541"/>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1">
    <w:name w:val="Colorful Shading Accent 2"/>
    <w:basedOn w:val="a4"/>
    <w:rsid w:val="00857541"/>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1">
    <w:name w:val="Colorful Shading Accent 3"/>
    <w:basedOn w:val="a4"/>
    <w:rsid w:val="00857541"/>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1">
    <w:name w:val="Colorful Shading Accent 4"/>
    <w:basedOn w:val="a4"/>
    <w:rsid w:val="00857541"/>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1">
    <w:name w:val="Colorful Shading Accent 5"/>
    <w:basedOn w:val="a4"/>
    <w:rsid w:val="00857541"/>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1">
    <w:name w:val="Colorful Shading Accent 6"/>
    <w:basedOn w:val="a4"/>
    <w:rsid w:val="00857541"/>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customStyle="1" w:styleId="16">
    <w:name w:val="深色列表1"/>
    <w:basedOn w:val="a4"/>
    <w:rsid w:val="00857541"/>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4"/>
    <w:rsid w:val="00857541"/>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4"/>
    <w:rsid w:val="00857541"/>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4"/>
    <w:rsid w:val="00857541"/>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4"/>
    <w:rsid w:val="00857541"/>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4"/>
    <w:rsid w:val="00857541"/>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4"/>
    <w:rsid w:val="00857541"/>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character" w:styleId="HTML6">
    <w:name w:val="HTML Acronym"/>
    <w:basedOn w:val="a3"/>
    <w:unhideWhenUsed/>
    <w:rsid w:val="00857541"/>
  </w:style>
  <w:style w:type="character" w:styleId="HTML7">
    <w:name w:val="HTML Definition"/>
    <w:basedOn w:val="a3"/>
    <w:unhideWhenUsed/>
    <w:rsid w:val="00857541"/>
    <w:rPr>
      <w:i/>
      <w:iCs/>
    </w:rPr>
  </w:style>
  <w:style w:type="character" w:styleId="HTML8">
    <w:name w:val="HTML Keyboard"/>
    <w:basedOn w:val="a3"/>
    <w:unhideWhenUsed/>
    <w:rsid w:val="00857541"/>
    <w:rPr>
      <w:rFonts w:ascii="Consolas" w:hAnsi="Consolas" w:cs="Consolas"/>
      <w:sz w:val="20"/>
      <w:szCs w:val="20"/>
    </w:rPr>
  </w:style>
  <w:style w:type="character" w:styleId="HTML9">
    <w:name w:val="HTML Sample"/>
    <w:basedOn w:val="a3"/>
    <w:unhideWhenUsed/>
    <w:rsid w:val="00857541"/>
    <w:rPr>
      <w:rFonts w:ascii="Consolas" w:hAnsi="Consolas" w:cs="Consolas"/>
      <w:sz w:val="24"/>
      <w:szCs w:val="24"/>
    </w:rPr>
  </w:style>
  <w:style w:type="character" w:styleId="HTMLa">
    <w:name w:val="HTML Variable"/>
    <w:basedOn w:val="a3"/>
    <w:unhideWhenUsed/>
    <w:rsid w:val="00857541"/>
    <w:rPr>
      <w:i/>
      <w:iCs/>
    </w:rPr>
  </w:style>
  <w:style w:type="table" w:customStyle="1" w:styleId="17">
    <w:name w:val="浅色网格1"/>
    <w:basedOn w:val="a4"/>
    <w:rsid w:val="0085754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10">
    <w:name w:val="浅色网格 - 强调文字颜色 11"/>
    <w:basedOn w:val="a4"/>
    <w:rsid w:val="0085754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3">
    <w:name w:val="Light Grid Accent 2"/>
    <w:basedOn w:val="a4"/>
    <w:rsid w:val="00857541"/>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3">
    <w:name w:val="Light Grid Accent 3"/>
    <w:basedOn w:val="a4"/>
    <w:rsid w:val="00857541"/>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3">
    <w:name w:val="Light Grid Accent 4"/>
    <w:basedOn w:val="a4"/>
    <w:rsid w:val="00857541"/>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3">
    <w:name w:val="Light Grid Accent 5"/>
    <w:basedOn w:val="a4"/>
    <w:rsid w:val="00857541"/>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3">
    <w:name w:val="Light Grid Accent 6"/>
    <w:basedOn w:val="a4"/>
    <w:rsid w:val="00857541"/>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18">
    <w:name w:val="浅色列表1"/>
    <w:basedOn w:val="a4"/>
    <w:rsid w:val="0085754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1">
    <w:name w:val="浅色列表 - 强调文字颜色 11"/>
    <w:basedOn w:val="a4"/>
    <w:rsid w:val="0085754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4">
    <w:name w:val="Light List Accent 2"/>
    <w:basedOn w:val="a4"/>
    <w:rsid w:val="00857541"/>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4">
    <w:name w:val="Light List Accent 3"/>
    <w:basedOn w:val="a4"/>
    <w:rsid w:val="00857541"/>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4">
    <w:name w:val="Light List Accent 4"/>
    <w:basedOn w:val="a4"/>
    <w:rsid w:val="00857541"/>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4">
    <w:name w:val="Light List Accent 5"/>
    <w:basedOn w:val="a4"/>
    <w:rsid w:val="00857541"/>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4">
    <w:name w:val="Light List Accent 6"/>
    <w:basedOn w:val="a4"/>
    <w:rsid w:val="00857541"/>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19">
    <w:name w:val="浅色底纹1"/>
    <w:basedOn w:val="a4"/>
    <w:rsid w:val="0085754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2">
    <w:name w:val="浅色底纹 - 强调文字颜色 11"/>
    <w:basedOn w:val="a4"/>
    <w:rsid w:val="00857541"/>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5">
    <w:name w:val="Light Shading Accent 2"/>
    <w:basedOn w:val="a4"/>
    <w:rsid w:val="00857541"/>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5">
    <w:name w:val="Light Shading Accent 3"/>
    <w:basedOn w:val="a4"/>
    <w:rsid w:val="00857541"/>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5">
    <w:name w:val="Light Shading Accent 4"/>
    <w:basedOn w:val="a4"/>
    <w:rsid w:val="00857541"/>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5">
    <w:name w:val="Light Shading Accent 5"/>
    <w:basedOn w:val="a4"/>
    <w:rsid w:val="00857541"/>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5">
    <w:name w:val="Light Shading Accent 6"/>
    <w:basedOn w:val="a4"/>
    <w:rsid w:val="00857541"/>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afffff5">
    <w:name w:val="line number"/>
    <w:basedOn w:val="a3"/>
    <w:unhideWhenUsed/>
    <w:rsid w:val="00857541"/>
  </w:style>
  <w:style w:type="table" w:customStyle="1" w:styleId="110">
    <w:name w:val="中等深浅网格 11"/>
    <w:basedOn w:val="a4"/>
    <w:rsid w:val="00857541"/>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4"/>
    <w:rsid w:val="0085754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4"/>
    <w:rsid w:val="00857541"/>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
    <w:name w:val="Medium Grid 1 Accent 3"/>
    <w:basedOn w:val="a4"/>
    <w:rsid w:val="00857541"/>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
    <w:name w:val="Medium Grid 1 Accent 4"/>
    <w:basedOn w:val="a4"/>
    <w:rsid w:val="00857541"/>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
    <w:name w:val="Medium Grid 1 Accent 5"/>
    <w:basedOn w:val="a4"/>
    <w:rsid w:val="00857541"/>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
    <w:name w:val="Medium Grid 1 Accent 6"/>
    <w:basedOn w:val="a4"/>
    <w:rsid w:val="00857541"/>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210">
    <w:name w:val="中等深浅网格 21"/>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
    <w:name w:val="Medium Grid 2 Accent 1"/>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
    <w:name w:val="Medium Grid 2 Accent 2"/>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
    <w:name w:val="Medium Grid 2 Accent 3"/>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
    <w:name w:val="Medium Grid 2 Accent 4"/>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
    <w:name w:val="Medium Grid 2 Accent 5"/>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
    <w:name w:val="Medium Grid 2 Accent 6"/>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310">
    <w:name w:val="中等深浅网格 31"/>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111">
    <w:name w:val="中等深浅列表 11"/>
    <w:basedOn w:val="a4"/>
    <w:rsid w:val="00857541"/>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1-11">
    <w:name w:val="中等深浅列表 1 - 强调文字颜色 11"/>
    <w:basedOn w:val="a4"/>
    <w:rsid w:val="00857541"/>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4"/>
    <w:rsid w:val="00857541"/>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4"/>
    <w:rsid w:val="00857541"/>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4"/>
    <w:rsid w:val="00857541"/>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4"/>
    <w:rsid w:val="00857541"/>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4"/>
    <w:rsid w:val="00857541"/>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211">
    <w:name w:val="中等深浅列表 21"/>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12">
    <w:name w:val="中等深浅底纹 11"/>
    <w:basedOn w:val="a4"/>
    <w:rsid w:val="00857541"/>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110">
    <w:name w:val="中等深浅底纹 1 - 强调文字颜色 11"/>
    <w:basedOn w:val="a4"/>
    <w:rsid w:val="0085754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1">
    <w:name w:val="Medium Shading 1 Accent 2"/>
    <w:basedOn w:val="a4"/>
    <w:rsid w:val="00857541"/>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1">
    <w:name w:val="Medium Shading 1 Accent 3"/>
    <w:basedOn w:val="a4"/>
    <w:rsid w:val="00857541"/>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1">
    <w:name w:val="Medium Shading 1 Accent 4"/>
    <w:basedOn w:val="a4"/>
    <w:rsid w:val="00857541"/>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1">
    <w:name w:val="Medium Shading 1 Accent 5"/>
    <w:basedOn w:val="a4"/>
    <w:rsid w:val="00857541"/>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1">
    <w:name w:val="Medium Shading 1 Accent 6"/>
    <w:basedOn w:val="a4"/>
    <w:rsid w:val="00857541"/>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212">
    <w:name w:val="中等深浅底纹 21"/>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1">
    <w:name w:val="中等深浅底纹 2 - 强调文字颜色 11"/>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1">
    <w:name w:val="Medium Shading 2 Accent 2"/>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1">
    <w:name w:val="Medium Shading 2 Accent 3"/>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1">
    <w:name w:val="Medium Shading 2 Accent 4"/>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1">
    <w:name w:val="Medium Shading 2 Accent 5"/>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1">
    <w:name w:val="Medium Shading 2 Accent 6"/>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a">
    <w:name w:val="Table 3D effects 1"/>
    <w:basedOn w:val="a4"/>
    <w:unhideWhenUsed/>
    <w:rsid w:val="00857541"/>
    <w:pPr>
      <w:spacing w:after="20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d">
    <w:name w:val="Table 3D effects 2"/>
    <w:basedOn w:val="a4"/>
    <w:unhideWhenUsed/>
    <w:rsid w:val="00857541"/>
    <w:pPr>
      <w:spacing w:after="20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3D effects 3"/>
    <w:basedOn w:val="a4"/>
    <w:unhideWhenUsed/>
    <w:rsid w:val="00857541"/>
    <w:pPr>
      <w:spacing w:after="20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b">
    <w:name w:val="Table Classic 1"/>
    <w:basedOn w:val="a4"/>
    <w:unhideWhenUsed/>
    <w:rsid w:val="00857541"/>
    <w:pPr>
      <w:spacing w:after="20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Classic 2"/>
    <w:basedOn w:val="a4"/>
    <w:unhideWhenUsed/>
    <w:rsid w:val="00857541"/>
    <w:pPr>
      <w:spacing w:after="20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c">
    <w:name w:val="Table Classic 3"/>
    <w:basedOn w:val="a4"/>
    <w:unhideWhenUsed/>
    <w:rsid w:val="00857541"/>
    <w:pPr>
      <w:spacing w:after="20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7">
    <w:name w:val="Table Classic 4"/>
    <w:basedOn w:val="a4"/>
    <w:unhideWhenUsed/>
    <w:rsid w:val="00857541"/>
    <w:pPr>
      <w:spacing w:after="20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c">
    <w:name w:val="Table Colorful 1"/>
    <w:basedOn w:val="a4"/>
    <w:unhideWhenUsed/>
    <w:rsid w:val="00857541"/>
    <w:pPr>
      <w:spacing w:after="20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f">
    <w:name w:val="Table Colorful 2"/>
    <w:basedOn w:val="a4"/>
    <w:unhideWhenUsed/>
    <w:rsid w:val="00857541"/>
    <w:pPr>
      <w:spacing w:after="20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d">
    <w:name w:val="Table Colorful 3"/>
    <w:basedOn w:val="a4"/>
    <w:unhideWhenUsed/>
    <w:rsid w:val="00857541"/>
    <w:pPr>
      <w:spacing w:after="20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d">
    <w:name w:val="Table Columns 1"/>
    <w:basedOn w:val="a4"/>
    <w:unhideWhenUsed/>
    <w:rsid w:val="00857541"/>
    <w:pPr>
      <w:spacing w:after="20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Columns 2"/>
    <w:basedOn w:val="a4"/>
    <w:unhideWhenUsed/>
    <w:rsid w:val="00857541"/>
    <w:pPr>
      <w:spacing w:after="20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e">
    <w:name w:val="Table Columns 3"/>
    <w:basedOn w:val="a4"/>
    <w:unhideWhenUsed/>
    <w:rsid w:val="00857541"/>
    <w:pPr>
      <w:spacing w:after="20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unhideWhenUsed/>
    <w:rsid w:val="00857541"/>
    <w:pPr>
      <w:spacing w:after="20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unhideWhenUsed/>
    <w:rsid w:val="00857541"/>
    <w:pPr>
      <w:spacing w:after="20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ff6">
    <w:name w:val="Table Contemporary"/>
    <w:basedOn w:val="a4"/>
    <w:unhideWhenUsed/>
    <w:rsid w:val="00857541"/>
    <w:pPr>
      <w:spacing w:after="20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f7">
    <w:name w:val="Table Elegant"/>
    <w:basedOn w:val="a4"/>
    <w:unhideWhenUsed/>
    <w:rsid w:val="00857541"/>
    <w:pPr>
      <w:spacing w:after="20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e">
    <w:name w:val="Table Grid 1"/>
    <w:basedOn w:val="a4"/>
    <w:unhideWhenUsed/>
    <w:rsid w:val="00857541"/>
    <w:pPr>
      <w:spacing w:after="20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1">
    <w:name w:val="Table Grid 2"/>
    <w:basedOn w:val="a4"/>
    <w:unhideWhenUsed/>
    <w:rsid w:val="00857541"/>
    <w:pPr>
      <w:spacing w:after="20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
    <w:name w:val="Table Grid 3"/>
    <w:basedOn w:val="a4"/>
    <w:unhideWhenUsed/>
    <w:rsid w:val="00857541"/>
    <w:pPr>
      <w:spacing w:after="20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9">
    <w:name w:val="Table Grid 4"/>
    <w:basedOn w:val="a4"/>
    <w:unhideWhenUsed/>
    <w:rsid w:val="00857541"/>
    <w:pPr>
      <w:spacing w:after="20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unhideWhenUsed/>
    <w:rsid w:val="00857541"/>
    <w:pPr>
      <w:spacing w:after="20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unhideWhenUsed/>
    <w:rsid w:val="00857541"/>
    <w:pPr>
      <w:spacing w:after="20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unhideWhenUsed/>
    <w:rsid w:val="00857541"/>
    <w:pPr>
      <w:spacing w:after="20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unhideWhenUsed/>
    <w:rsid w:val="00857541"/>
    <w:pPr>
      <w:spacing w:after="20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f">
    <w:name w:val="Table List 1"/>
    <w:basedOn w:val="a4"/>
    <w:unhideWhenUsed/>
    <w:rsid w:val="00857541"/>
    <w:pPr>
      <w:spacing w:after="20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2">
    <w:name w:val="Table List 2"/>
    <w:basedOn w:val="a4"/>
    <w:unhideWhenUsed/>
    <w:rsid w:val="00857541"/>
    <w:pPr>
      <w:spacing w:after="20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0">
    <w:name w:val="Table List 3"/>
    <w:basedOn w:val="a4"/>
    <w:unhideWhenUsed/>
    <w:rsid w:val="00857541"/>
    <w:pPr>
      <w:spacing w:after="20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a">
    <w:name w:val="Table List 4"/>
    <w:basedOn w:val="a4"/>
    <w:unhideWhenUsed/>
    <w:rsid w:val="00857541"/>
    <w:pPr>
      <w:spacing w:after="20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9">
    <w:name w:val="Table List 5"/>
    <w:basedOn w:val="a4"/>
    <w:unhideWhenUsed/>
    <w:rsid w:val="00857541"/>
    <w:pPr>
      <w:spacing w:after="20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4">
    <w:name w:val="Table List 6"/>
    <w:basedOn w:val="a4"/>
    <w:unhideWhenUsed/>
    <w:rsid w:val="00857541"/>
    <w:pPr>
      <w:spacing w:after="20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4">
    <w:name w:val="Table List 7"/>
    <w:basedOn w:val="a4"/>
    <w:unhideWhenUsed/>
    <w:rsid w:val="00857541"/>
    <w:pPr>
      <w:spacing w:after="20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4">
    <w:name w:val="Table List 8"/>
    <w:basedOn w:val="a4"/>
    <w:unhideWhenUsed/>
    <w:rsid w:val="00857541"/>
    <w:pPr>
      <w:spacing w:after="20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afffff8">
    <w:name w:val="Table Professional"/>
    <w:basedOn w:val="a4"/>
    <w:unhideWhenUsed/>
    <w:rsid w:val="00857541"/>
    <w:pPr>
      <w:spacing w:after="20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f0">
    <w:name w:val="Table Simple 1"/>
    <w:basedOn w:val="a4"/>
    <w:unhideWhenUsed/>
    <w:rsid w:val="00857541"/>
    <w:pPr>
      <w:spacing w:after="20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3">
    <w:name w:val="Table Simple 2"/>
    <w:basedOn w:val="a4"/>
    <w:unhideWhenUsed/>
    <w:rsid w:val="00857541"/>
    <w:pPr>
      <w:spacing w:after="20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1">
    <w:name w:val="Table Simple 3"/>
    <w:basedOn w:val="a4"/>
    <w:unhideWhenUsed/>
    <w:rsid w:val="00857541"/>
    <w:pPr>
      <w:spacing w:after="20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1">
    <w:name w:val="Table Subtle 1"/>
    <w:basedOn w:val="a4"/>
    <w:unhideWhenUsed/>
    <w:rsid w:val="00857541"/>
    <w:pPr>
      <w:spacing w:after="20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4">
    <w:name w:val="Table Subtle 2"/>
    <w:basedOn w:val="a4"/>
    <w:unhideWhenUsed/>
    <w:rsid w:val="00857541"/>
    <w:pPr>
      <w:spacing w:after="20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9">
    <w:name w:val="Table Theme"/>
    <w:basedOn w:val="a4"/>
    <w:unhideWhenUsed/>
    <w:rsid w:val="00857541"/>
    <w:pPr>
      <w:spacing w:after="2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2">
    <w:name w:val="Table Web 1"/>
    <w:basedOn w:val="a4"/>
    <w:unhideWhenUsed/>
    <w:rsid w:val="00857541"/>
    <w:pPr>
      <w:spacing w:after="20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5">
    <w:name w:val="Table Web 2"/>
    <w:basedOn w:val="a4"/>
    <w:unhideWhenUsed/>
    <w:rsid w:val="00857541"/>
    <w:pPr>
      <w:spacing w:after="20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2">
    <w:name w:val="Table Web 3"/>
    <w:basedOn w:val="a4"/>
    <w:unhideWhenUsed/>
    <w:rsid w:val="00857541"/>
    <w:pPr>
      <w:spacing w:after="20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re1">
    <w:name w:val="re1"/>
    <w:basedOn w:val="a3"/>
    <w:rsid w:val="00937F42"/>
  </w:style>
  <w:style w:type="character" w:customStyle="1" w:styleId="sy0">
    <w:name w:val="sy0"/>
    <w:basedOn w:val="a3"/>
    <w:rsid w:val="00937F42"/>
  </w:style>
  <w:style w:type="character" w:customStyle="1" w:styleId="re2">
    <w:name w:val="re2"/>
    <w:basedOn w:val="a3"/>
    <w:rsid w:val="00937F42"/>
  </w:style>
  <w:style w:type="character" w:customStyle="1" w:styleId="br0">
    <w:name w:val="br0"/>
    <w:basedOn w:val="a3"/>
    <w:rsid w:val="00937F42"/>
  </w:style>
  <w:style w:type="character" w:customStyle="1" w:styleId="nu0">
    <w:name w:val="nu0"/>
    <w:basedOn w:val="a3"/>
    <w:rsid w:val="00937F42"/>
  </w:style>
  <w:style w:type="character" w:customStyle="1" w:styleId="st0">
    <w:name w:val="st0"/>
    <w:basedOn w:val="a3"/>
    <w:rsid w:val="00937F42"/>
  </w:style>
  <w:style w:type="character" w:customStyle="1" w:styleId="re0">
    <w:name w:val="re0"/>
    <w:basedOn w:val="a3"/>
    <w:rsid w:val="00937F42"/>
  </w:style>
  <w:style w:type="character" w:customStyle="1" w:styleId="co0">
    <w:name w:val="co0"/>
    <w:basedOn w:val="a3"/>
    <w:rsid w:val="00937F42"/>
  </w:style>
  <w:style w:type="character" w:customStyle="1" w:styleId="kw2">
    <w:name w:val="kw2"/>
    <w:basedOn w:val="a3"/>
    <w:rsid w:val="00937F42"/>
  </w:style>
  <w:style w:type="character" w:customStyle="1" w:styleId="re5">
    <w:name w:val="re5"/>
    <w:basedOn w:val="a3"/>
    <w:rsid w:val="00937F42"/>
  </w:style>
  <w:style w:type="paragraph" w:customStyle="1" w:styleId="DDNbodytext1">
    <w:name w:val="DDN body text 1"/>
    <w:basedOn w:val="a2"/>
    <w:qFormat/>
    <w:rsid w:val="00582DD7"/>
    <w:pPr>
      <w:tabs>
        <w:tab w:val="left" w:pos="144"/>
      </w:tabs>
      <w:ind w:left="720"/>
    </w:pPr>
  </w:style>
  <w:style w:type="paragraph" w:customStyle="1" w:styleId="DDNHeadingInternal">
    <w:name w:val="DDN Heading Internal"/>
    <w:basedOn w:val="ae"/>
    <w:uiPriority w:val="99"/>
    <w:qFormat/>
    <w:rsid w:val="006C671F"/>
    <w:pPr>
      <w:keepNext/>
    </w:pPr>
    <w:rPr>
      <w:rFonts w:ascii="Open Sans" w:hAnsi="Open Sans" w:cs="Open Sans"/>
      <w:b/>
      <w:color w:val="C00000"/>
    </w:rPr>
  </w:style>
  <w:style w:type="paragraph" w:customStyle="1" w:styleId="shortdesc">
    <w:name w:val="shortdesc"/>
    <w:basedOn w:val="a2"/>
    <w:rsid w:val="000B373A"/>
    <w:pPr>
      <w:spacing w:before="100" w:beforeAutospacing="1" w:after="100" w:afterAutospacing="1"/>
    </w:pPr>
    <w:rPr>
      <w:rFonts w:ascii="Times New Roman" w:eastAsia="Times New Roman" w:hAnsi="Times New Roman" w:cs="Times New Roman"/>
      <w:sz w:val="24"/>
      <w:lang w:val="en-GB" w:eastAsia="en-GB"/>
    </w:rPr>
  </w:style>
  <w:style w:type="character" w:customStyle="1" w:styleId="keyword">
    <w:name w:val="keyword"/>
    <w:basedOn w:val="a3"/>
    <w:rsid w:val="000B373A"/>
  </w:style>
  <w:style w:type="paragraph" w:customStyle="1" w:styleId="p">
    <w:name w:val="p"/>
    <w:basedOn w:val="a2"/>
    <w:rsid w:val="000B373A"/>
    <w:pPr>
      <w:spacing w:before="100" w:beforeAutospacing="1" w:after="100" w:afterAutospacing="1"/>
    </w:pPr>
    <w:rPr>
      <w:rFonts w:ascii="Times New Roman" w:eastAsia="Times New Roman" w:hAnsi="Times New Roman" w:cs="Times New Roman"/>
      <w:sz w:val="24"/>
      <w:lang w:val="en-GB" w:eastAsia="en-GB"/>
    </w:rPr>
  </w:style>
  <w:style w:type="character" w:customStyle="1" w:styleId="ph">
    <w:name w:val="ph"/>
    <w:basedOn w:val="a3"/>
    <w:rsid w:val="000B373A"/>
  </w:style>
  <w:style w:type="character" w:customStyle="1" w:styleId="notetitle">
    <w:name w:val="notetitle"/>
    <w:basedOn w:val="a3"/>
    <w:rsid w:val="000B373A"/>
  </w:style>
  <w:style w:type="character" w:customStyle="1" w:styleId="ibm-icon-nolink">
    <w:name w:val="ibm-icon-nolink"/>
    <w:basedOn w:val="a3"/>
    <w:rsid w:val="000B373A"/>
  </w:style>
  <w:style w:type="paragraph" w:customStyle="1" w:styleId="DDNHeadingInternal0">
    <w:name w:val="DDN Heading Internal"/>
    <w:basedOn w:val="ae"/>
    <w:next w:val="DDNHeadingInternal"/>
    <w:uiPriority w:val="99"/>
    <w:qFormat/>
    <w:rsid w:val="00582DD7"/>
    <w:pPr>
      <w:keepNext/>
    </w:pPr>
    <w:rPr>
      <w:rFonts w:ascii="Open Sans" w:hAnsi="Open Sans" w:cs="Open Sans"/>
      <w:b/>
    </w:rPr>
  </w:style>
  <w:style w:type="paragraph" w:customStyle="1" w:styleId="TableParagraph">
    <w:name w:val="Table Paragraph"/>
    <w:basedOn w:val="a2"/>
    <w:uiPriority w:val="1"/>
    <w:qFormat/>
    <w:rsid w:val="007B2322"/>
    <w:pPr>
      <w:widowControl w:val="0"/>
      <w:autoSpaceDE w:val="0"/>
      <w:autoSpaceDN w:val="0"/>
      <w:spacing w:after="0"/>
    </w:pPr>
    <w:rPr>
      <w:rFonts w:ascii="Georgia" w:eastAsia="Georgia" w:hAnsi="Georgia" w:cs="Georgia"/>
      <w:sz w:val="22"/>
      <w:szCs w:val="22"/>
    </w:rPr>
  </w:style>
  <w:style w:type="paragraph" w:customStyle="1" w:styleId="DDNStep1">
    <w:name w:val="DDN Step 1"/>
    <w:basedOn w:val="DDNbodytext1"/>
    <w:qFormat/>
    <w:rsid w:val="001C5E72"/>
    <w:pPr>
      <w:keepLines/>
      <w:numPr>
        <w:numId w:val="34"/>
      </w:numPr>
      <w:spacing w:before="240" w:after="0"/>
    </w:pPr>
    <w:rPr>
      <w:szCs w:val="20"/>
    </w:rPr>
  </w:style>
  <w:style w:type="paragraph" w:customStyle="1" w:styleId="DDNStep2">
    <w:name w:val="DDN Step 2"/>
    <w:basedOn w:val="DDNStep1"/>
    <w:qFormat/>
    <w:rsid w:val="001C5E72"/>
    <w:pPr>
      <w:numPr>
        <w:ilvl w:val="1"/>
      </w:numPr>
    </w:pPr>
  </w:style>
  <w:style w:type="paragraph" w:customStyle="1" w:styleId="DDNStep3">
    <w:name w:val="DDN Step 3"/>
    <w:basedOn w:val="DDNStep2"/>
    <w:qFormat/>
    <w:rsid w:val="001C5E72"/>
    <w:pPr>
      <w:numPr>
        <w:ilvl w:val="2"/>
      </w:numPr>
      <w:ind w:left="2059" w:hanging="187"/>
    </w:pPr>
  </w:style>
  <w:style w:type="paragraph" w:customStyle="1" w:styleId="p1">
    <w:name w:val="p1"/>
    <w:basedOn w:val="a2"/>
    <w:rsid w:val="00BC2C6E"/>
    <w:pPr>
      <w:shd w:val="clear" w:color="auto" w:fill="FFFFFF"/>
      <w:spacing w:after="0"/>
    </w:pPr>
    <w:rPr>
      <w:rFonts w:ascii="Menlo" w:hAnsi="Menlo" w:cs="Menlo"/>
      <w:color w:val="000000"/>
      <w:sz w:val="17"/>
      <w:szCs w:val="17"/>
      <w:lang w:eastAsia="zh-CN"/>
    </w:rPr>
  </w:style>
  <w:style w:type="character" w:customStyle="1" w:styleId="apple-tab-span">
    <w:name w:val="apple-tab-span"/>
    <w:basedOn w:val="a3"/>
    <w:rsid w:val="00BC2C6E"/>
  </w:style>
  <w:style w:type="character" w:customStyle="1" w:styleId="s1">
    <w:name w:val="s1"/>
    <w:basedOn w:val="a3"/>
    <w:rsid w:val="00BC2C6E"/>
  </w:style>
  <w:style w:type="character" w:customStyle="1" w:styleId="apple-converted-space">
    <w:name w:val="apple-converted-space"/>
    <w:basedOn w:val="a3"/>
    <w:rsid w:val="00BC2C6E"/>
  </w:style>
  <w:style w:type="character" w:customStyle="1" w:styleId="NoneA">
    <w:name w:val="None A"/>
    <w:rsid w:val="00A17208"/>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0582">
      <w:bodyDiv w:val="1"/>
      <w:marLeft w:val="0"/>
      <w:marRight w:val="0"/>
      <w:marTop w:val="0"/>
      <w:marBottom w:val="0"/>
      <w:divBdr>
        <w:top w:val="none" w:sz="0" w:space="0" w:color="auto"/>
        <w:left w:val="none" w:sz="0" w:space="0" w:color="auto"/>
        <w:bottom w:val="none" w:sz="0" w:space="0" w:color="auto"/>
        <w:right w:val="none" w:sz="0" w:space="0" w:color="auto"/>
      </w:divBdr>
    </w:div>
    <w:div w:id="27343735">
      <w:bodyDiv w:val="1"/>
      <w:marLeft w:val="0"/>
      <w:marRight w:val="0"/>
      <w:marTop w:val="0"/>
      <w:marBottom w:val="0"/>
      <w:divBdr>
        <w:top w:val="none" w:sz="0" w:space="0" w:color="auto"/>
        <w:left w:val="none" w:sz="0" w:space="0" w:color="auto"/>
        <w:bottom w:val="none" w:sz="0" w:space="0" w:color="auto"/>
        <w:right w:val="none" w:sz="0" w:space="0" w:color="auto"/>
      </w:divBdr>
    </w:div>
    <w:div w:id="59711812">
      <w:bodyDiv w:val="1"/>
      <w:marLeft w:val="0"/>
      <w:marRight w:val="0"/>
      <w:marTop w:val="0"/>
      <w:marBottom w:val="0"/>
      <w:divBdr>
        <w:top w:val="none" w:sz="0" w:space="0" w:color="auto"/>
        <w:left w:val="none" w:sz="0" w:space="0" w:color="auto"/>
        <w:bottom w:val="none" w:sz="0" w:space="0" w:color="auto"/>
        <w:right w:val="none" w:sz="0" w:space="0" w:color="auto"/>
      </w:divBdr>
    </w:div>
    <w:div w:id="79645435">
      <w:bodyDiv w:val="1"/>
      <w:marLeft w:val="0"/>
      <w:marRight w:val="0"/>
      <w:marTop w:val="0"/>
      <w:marBottom w:val="0"/>
      <w:divBdr>
        <w:top w:val="none" w:sz="0" w:space="0" w:color="auto"/>
        <w:left w:val="none" w:sz="0" w:space="0" w:color="auto"/>
        <w:bottom w:val="none" w:sz="0" w:space="0" w:color="auto"/>
        <w:right w:val="none" w:sz="0" w:space="0" w:color="auto"/>
      </w:divBdr>
    </w:div>
    <w:div w:id="80219584">
      <w:bodyDiv w:val="1"/>
      <w:marLeft w:val="0"/>
      <w:marRight w:val="0"/>
      <w:marTop w:val="0"/>
      <w:marBottom w:val="0"/>
      <w:divBdr>
        <w:top w:val="none" w:sz="0" w:space="0" w:color="auto"/>
        <w:left w:val="none" w:sz="0" w:space="0" w:color="auto"/>
        <w:bottom w:val="none" w:sz="0" w:space="0" w:color="auto"/>
        <w:right w:val="none" w:sz="0" w:space="0" w:color="auto"/>
      </w:divBdr>
      <w:divsChild>
        <w:div w:id="1592080975">
          <w:marLeft w:val="0"/>
          <w:marRight w:val="0"/>
          <w:marTop w:val="0"/>
          <w:marBottom w:val="0"/>
          <w:divBdr>
            <w:top w:val="none" w:sz="0" w:space="0" w:color="auto"/>
            <w:left w:val="none" w:sz="0" w:space="0" w:color="auto"/>
            <w:bottom w:val="none" w:sz="0" w:space="0" w:color="auto"/>
            <w:right w:val="none" w:sz="0" w:space="0" w:color="auto"/>
          </w:divBdr>
        </w:div>
      </w:divsChild>
    </w:div>
    <w:div w:id="106312796">
      <w:bodyDiv w:val="1"/>
      <w:marLeft w:val="0"/>
      <w:marRight w:val="0"/>
      <w:marTop w:val="0"/>
      <w:marBottom w:val="0"/>
      <w:divBdr>
        <w:top w:val="none" w:sz="0" w:space="0" w:color="auto"/>
        <w:left w:val="none" w:sz="0" w:space="0" w:color="auto"/>
        <w:bottom w:val="none" w:sz="0" w:space="0" w:color="auto"/>
        <w:right w:val="none" w:sz="0" w:space="0" w:color="auto"/>
      </w:divBdr>
    </w:div>
    <w:div w:id="114295681">
      <w:bodyDiv w:val="1"/>
      <w:marLeft w:val="0"/>
      <w:marRight w:val="0"/>
      <w:marTop w:val="0"/>
      <w:marBottom w:val="0"/>
      <w:divBdr>
        <w:top w:val="none" w:sz="0" w:space="0" w:color="auto"/>
        <w:left w:val="none" w:sz="0" w:space="0" w:color="auto"/>
        <w:bottom w:val="none" w:sz="0" w:space="0" w:color="auto"/>
        <w:right w:val="none" w:sz="0" w:space="0" w:color="auto"/>
      </w:divBdr>
    </w:div>
    <w:div w:id="117071078">
      <w:bodyDiv w:val="1"/>
      <w:marLeft w:val="0"/>
      <w:marRight w:val="0"/>
      <w:marTop w:val="0"/>
      <w:marBottom w:val="0"/>
      <w:divBdr>
        <w:top w:val="none" w:sz="0" w:space="0" w:color="auto"/>
        <w:left w:val="none" w:sz="0" w:space="0" w:color="auto"/>
        <w:bottom w:val="none" w:sz="0" w:space="0" w:color="auto"/>
        <w:right w:val="none" w:sz="0" w:space="0" w:color="auto"/>
      </w:divBdr>
      <w:divsChild>
        <w:div w:id="25329216">
          <w:marLeft w:val="0"/>
          <w:marRight w:val="0"/>
          <w:marTop w:val="0"/>
          <w:marBottom w:val="0"/>
          <w:divBdr>
            <w:top w:val="none" w:sz="0" w:space="0" w:color="auto"/>
            <w:left w:val="none" w:sz="0" w:space="0" w:color="auto"/>
            <w:bottom w:val="none" w:sz="0" w:space="0" w:color="auto"/>
            <w:right w:val="none" w:sz="0" w:space="0" w:color="auto"/>
          </w:divBdr>
        </w:div>
      </w:divsChild>
    </w:div>
    <w:div w:id="120416739">
      <w:bodyDiv w:val="1"/>
      <w:marLeft w:val="0"/>
      <w:marRight w:val="0"/>
      <w:marTop w:val="0"/>
      <w:marBottom w:val="0"/>
      <w:divBdr>
        <w:top w:val="none" w:sz="0" w:space="0" w:color="auto"/>
        <w:left w:val="none" w:sz="0" w:space="0" w:color="auto"/>
        <w:bottom w:val="none" w:sz="0" w:space="0" w:color="auto"/>
        <w:right w:val="none" w:sz="0" w:space="0" w:color="auto"/>
      </w:divBdr>
      <w:divsChild>
        <w:div w:id="578053487">
          <w:marLeft w:val="0"/>
          <w:marRight w:val="0"/>
          <w:marTop w:val="0"/>
          <w:marBottom w:val="0"/>
          <w:divBdr>
            <w:top w:val="none" w:sz="0" w:space="0" w:color="auto"/>
            <w:left w:val="none" w:sz="0" w:space="0" w:color="auto"/>
            <w:bottom w:val="none" w:sz="0" w:space="0" w:color="auto"/>
            <w:right w:val="none" w:sz="0" w:space="0" w:color="auto"/>
          </w:divBdr>
          <w:divsChild>
            <w:div w:id="119038297">
              <w:marLeft w:val="0"/>
              <w:marRight w:val="0"/>
              <w:marTop w:val="0"/>
              <w:marBottom w:val="0"/>
              <w:divBdr>
                <w:top w:val="none" w:sz="0" w:space="0" w:color="auto"/>
                <w:left w:val="none" w:sz="0" w:space="0" w:color="auto"/>
                <w:bottom w:val="none" w:sz="0" w:space="0" w:color="auto"/>
                <w:right w:val="none" w:sz="0" w:space="0" w:color="auto"/>
              </w:divBdr>
            </w:div>
            <w:div w:id="325280498">
              <w:marLeft w:val="0"/>
              <w:marRight w:val="0"/>
              <w:marTop w:val="0"/>
              <w:marBottom w:val="0"/>
              <w:divBdr>
                <w:top w:val="none" w:sz="0" w:space="0" w:color="auto"/>
                <w:left w:val="none" w:sz="0" w:space="0" w:color="auto"/>
                <w:bottom w:val="none" w:sz="0" w:space="0" w:color="auto"/>
                <w:right w:val="none" w:sz="0" w:space="0" w:color="auto"/>
              </w:divBdr>
            </w:div>
            <w:div w:id="344022527">
              <w:marLeft w:val="0"/>
              <w:marRight w:val="0"/>
              <w:marTop w:val="0"/>
              <w:marBottom w:val="0"/>
              <w:divBdr>
                <w:top w:val="none" w:sz="0" w:space="0" w:color="auto"/>
                <w:left w:val="none" w:sz="0" w:space="0" w:color="auto"/>
                <w:bottom w:val="none" w:sz="0" w:space="0" w:color="auto"/>
                <w:right w:val="none" w:sz="0" w:space="0" w:color="auto"/>
              </w:divBdr>
            </w:div>
            <w:div w:id="377436678">
              <w:marLeft w:val="0"/>
              <w:marRight w:val="0"/>
              <w:marTop w:val="0"/>
              <w:marBottom w:val="0"/>
              <w:divBdr>
                <w:top w:val="none" w:sz="0" w:space="0" w:color="auto"/>
                <w:left w:val="none" w:sz="0" w:space="0" w:color="auto"/>
                <w:bottom w:val="none" w:sz="0" w:space="0" w:color="auto"/>
                <w:right w:val="none" w:sz="0" w:space="0" w:color="auto"/>
              </w:divBdr>
            </w:div>
            <w:div w:id="469633468">
              <w:marLeft w:val="0"/>
              <w:marRight w:val="0"/>
              <w:marTop w:val="0"/>
              <w:marBottom w:val="0"/>
              <w:divBdr>
                <w:top w:val="none" w:sz="0" w:space="0" w:color="auto"/>
                <w:left w:val="none" w:sz="0" w:space="0" w:color="auto"/>
                <w:bottom w:val="none" w:sz="0" w:space="0" w:color="auto"/>
                <w:right w:val="none" w:sz="0" w:space="0" w:color="auto"/>
              </w:divBdr>
              <w:divsChild>
                <w:div w:id="233585354">
                  <w:marLeft w:val="0"/>
                  <w:marRight w:val="0"/>
                  <w:marTop w:val="0"/>
                  <w:marBottom w:val="0"/>
                  <w:divBdr>
                    <w:top w:val="none" w:sz="0" w:space="0" w:color="auto"/>
                    <w:left w:val="none" w:sz="0" w:space="0" w:color="auto"/>
                    <w:bottom w:val="none" w:sz="0" w:space="0" w:color="auto"/>
                    <w:right w:val="none" w:sz="0" w:space="0" w:color="auto"/>
                  </w:divBdr>
                  <w:divsChild>
                    <w:div w:id="111632939">
                      <w:marLeft w:val="0"/>
                      <w:marRight w:val="0"/>
                      <w:marTop w:val="0"/>
                      <w:marBottom w:val="0"/>
                      <w:divBdr>
                        <w:top w:val="none" w:sz="0" w:space="0" w:color="auto"/>
                        <w:left w:val="none" w:sz="0" w:space="0" w:color="auto"/>
                        <w:bottom w:val="none" w:sz="0" w:space="0" w:color="auto"/>
                        <w:right w:val="none" w:sz="0" w:space="0" w:color="auto"/>
                      </w:divBdr>
                    </w:div>
                    <w:div w:id="967197658">
                      <w:marLeft w:val="0"/>
                      <w:marRight w:val="0"/>
                      <w:marTop w:val="0"/>
                      <w:marBottom w:val="0"/>
                      <w:divBdr>
                        <w:top w:val="none" w:sz="0" w:space="0" w:color="auto"/>
                        <w:left w:val="none" w:sz="0" w:space="0" w:color="auto"/>
                        <w:bottom w:val="none" w:sz="0" w:space="0" w:color="auto"/>
                        <w:right w:val="none" w:sz="0" w:space="0" w:color="auto"/>
                      </w:divBdr>
                    </w:div>
                  </w:divsChild>
                </w:div>
                <w:div w:id="332683331">
                  <w:marLeft w:val="0"/>
                  <w:marRight w:val="0"/>
                  <w:marTop w:val="0"/>
                  <w:marBottom w:val="0"/>
                  <w:divBdr>
                    <w:top w:val="none" w:sz="0" w:space="0" w:color="auto"/>
                    <w:left w:val="none" w:sz="0" w:space="0" w:color="auto"/>
                    <w:bottom w:val="none" w:sz="0" w:space="0" w:color="auto"/>
                    <w:right w:val="none" w:sz="0" w:space="0" w:color="auto"/>
                  </w:divBdr>
                  <w:divsChild>
                    <w:div w:id="297733703">
                      <w:marLeft w:val="0"/>
                      <w:marRight w:val="0"/>
                      <w:marTop w:val="0"/>
                      <w:marBottom w:val="0"/>
                      <w:divBdr>
                        <w:top w:val="none" w:sz="0" w:space="0" w:color="auto"/>
                        <w:left w:val="none" w:sz="0" w:space="0" w:color="auto"/>
                        <w:bottom w:val="none" w:sz="0" w:space="0" w:color="auto"/>
                        <w:right w:val="none" w:sz="0" w:space="0" w:color="auto"/>
                      </w:divBdr>
                    </w:div>
                    <w:div w:id="1126582471">
                      <w:marLeft w:val="0"/>
                      <w:marRight w:val="0"/>
                      <w:marTop w:val="0"/>
                      <w:marBottom w:val="0"/>
                      <w:divBdr>
                        <w:top w:val="none" w:sz="0" w:space="0" w:color="auto"/>
                        <w:left w:val="none" w:sz="0" w:space="0" w:color="auto"/>
                        <w:bottom w:val="none" w:sz="0" w:space="0" w:color="auto"/>
                        <w:right w:val="none" w:sz="0" w:space="0" w:color="auto"/>
                      </w:divBdr>
                    </w:div>
                  </w:divsChild>
                </w:div>
                <w:div w:id="757870379">
                  <w:marLeft w:val="0"/>
                  <w:marRight w:val="0"/>
                  <w:marTop w:val="0"/>
                  <w:marBottom w:val="0"/>
                  <w:divBdr>
                    <w:top w:val="none" w:sz="0" w:space="0" w:color="auto"/>
                    <w:left w:val="none" w:sz="0" w:space="0" w:color="auto"/>
                    <w:bottom w:val="none" w:sz="0" w:space="0" w:color="auto"/>
                    <w:right w:val="none" w:sz="0" w:space="0" w:color="auto"/>
                  </w:divBdr>
                  <w:divsChild>
                    <w:div w:id="612832572">
                      <w:marLeft w:val="0"/>
                      <w:marRight w:val="0"/>
                      <w:marTop w:val="0"/>
                      <w:marBottom w:val="0"/>
                      <w:divBdr>
                        <w:top w:val="none" w:sz="0" w:space="0" w:color="auto"/>
                        <w:left w:val="none" w:sz="0" w:space="0" w:color="auto"/>
                        <w:bottom w:val="none" w:sz="0" w:space="0" w:color="auto"/>
                        <w:right w:val="none" w:sz="0" w:space="0" w:color="auto"/>
                      </w:divBdr>
                    </w:div>
                    <w:div w:id="17829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49659">
              <w:marLeft w:val="0"/>
              <w:marRight w:val="0"/>
              <w:marTop w:val="0"/>
              <w:marBottom w:val="0"/>
              <w:divBdr>
                <w:top w:val="none" w:sz="0" w:space="0" w:color="auto"/>
                <w:left w:val="none" w:sz="0" w:space="0" w:color="auto"/>
                <w:bottom w:val="none" w:sz="0" w:space="0" w:color="auto"/>
                <w:right w:val="none" w:sz="0" w:space="0" w:color="auto"/>
              </w:divBdr>
            </w:div>
            <w:div w:id="509217326">
              <w:marLeft w:val="0"/>
              <w:marRight w:val="0"/>
              <w:marTop w:val="0"/>
              <w:marBottom w:val="0"/>
              <w:divBdr>
                <w:top w:val="none" w:sz="0" w:space="0" w:color="auto"/>
                <w:left w:val="none" w:sz="0" w:space="0" w:color="auto"/>
                <w:bottom w:val="none" w:sz="0" w:space="0" w:color="auto"/>
                <w:right w:val="none" w:sz="0" w:space="0" w:color="auto"/>
              </w:divBdr>
            </w:div>
            <w:div w:id="768966212">
              <w:marLeft w:val="0"/>
              <w:marRight w:val="0"/>
              <w:marTop w:val="0"/>
              <w:marBottom w:val="0"/>
              <w:divBdr>
                <w:top w:val="none" w:sz="0" w:space="0" w:color="auto"/>
                <w:left w:val="none" w:sz="0" w:space="0" w:color="auto"/>
                <w:bottom w:val="none" w:sz="0" w:space="0" w:color="auto"/>
                <w:right w:val="none" w:sz="0" w:space="0" w:color="auto"/>
              </w:divBdr>
            </w:div>
            <w:div w:id="965814944">
              <w:marLeft w:val="0"/>
              <w:marRight w:val="0"/>
              <w:marTop w:val="0"/>
              <w:marBottom w:val="0"/>
              <w:divBdr>
                <w:top w:val="none" w:sz="0" w:space="0" w:color="auto"/>
                <w:left w:val="none" w:sz="0" w:space="0" w:color="auto"/>
                <w:bottom w:val="none" w:sz="0" w:space="0" w:color="auto"/>
                <w:right w:val="none" w:sz="0" w:space="0" w:color="auto"/>
              </w:divBdr>
            </w:div>
            <w:div w:id="1049960430">
              <w:marLeft w:val="0"/>
              <w:marRight w:val="0"/>
              <w:marTop w:val="0"/>
              <w:marBottom w:val="0"/>
              <w:divBdr>
                <w:top w:val="none" w:sz="0" w:space="0" w:color="auto"/>
                <w:left w:val="none" w:sz="0" w:space="0" w:color="auto"/>
                <w:bottom w:val="none" w:sz="0" w:space="0" w:color="auto"/>
                <w:right w:val="none" w:sz="0" w:space="0" w:color="auto"/>
              </w:divBdr>
            </w:div>
            <w:div w:id="1404641072">
              <w:marLeft w:val="0"/>
              <w:marRight w:val="0"/>
              <w:marTop w:val="0"/>
              <w:marBottom w:val="0"/>
              <w:divBdr>
                <w:top w:val="none" w:sz="0" w:space="0" w:color="auto"/>
                <w:left w:val="none" w:sz="0" w:space="0" w:color="auto"/>
                <w:bottom w:val="none" w:sz="0" w:space="0" w:color="auto"/>
                <w:right w:val="none" w:sz="0" w:space="0" w:color="auto"/>
              </w:divBdr>
            </w:div>
            <w:div w:id="1484618743">
              <w:marLeft w:val="0"/>
              <w:marRight w:val="0"/>
              <w:marTop w:val="0"/>
              <w:marBottom w:val="0"/>
              <w:divBdr>
                <w:top w:val="none" w:sz="0" w:space="0" w:color="auto"/>
                <w:left w:val="none" w:sz="0" w:space="0" w:color="auto"/>
                <w:bottom w:val="none" w:sz="0" w:space="0" w:color="auto"/>
                <w:right w:val="none" w:sz="0" w:space="0" w:color="auto"/>
              </w:divBdr>
            </w:div>
            <w:div w:id="1581866178">
              <w:marLeft w:val="0"/>
              <w:marRight w:val="0"/>
              <w:marTop w:val="0"/>
              <w:marBottom w:val="0"/>
              <w:divBdr>
                <w:top w:val="none" w:sz="0" w:space="0" w:color="auto"/>
                <w:left w:val="none" w:sz="0" w:space="0" w:color="auto"/>
                <w:bottom w:val="none" w:sz="0" w:space="0" w:color="auto"/>
                <w:right w:val="none" w:sz="0" w:space="0" w:color="auto"/>
              </w:divBdr>
            </w:div>
            <w:div w:id="1584684296">
              <w:marLeft w:val="0"/>
              <w:marRight w:val="0"/>
              <w:marTop w:val="0"/>
              <w:marBottom w:val="0"/>
              <w:divBdr>
                <w:top w:val="none" w:sz="0" w:space="0" w:color="auto"/>
                <w:left w:val="none" w:sz="0" w:space="0" w:color="auto"/>
                <w:bottom w:val="none" w:sz="0" w:space="0" w:color="auto"/>
                <w:right w:val="none" w:sz="0" w:space="0" w:color="auto"/>
              </w:divBdr>
            </w:div>
            <w:div w:id="1643386239">
              <w:marLeft w:val="0"/>
              <w:marRight w:val="0"/>
              <w:marTop w:val="0"/>
              <w:marBottom w:val="0"/>
              <w:divBdr>
                <w:top w:val="none" w:sz="0" w:space="0" w:color="auto"/>
                <w:left w:val="none" w:sz="0" w:space="0" w:color="auto"/>
                <w:bottom w:val="none" w:sz="0" w:space="0" w:color="auto"/>
                <w:right w:val="none" w:sz="0" w:space="0" w:color="auto"/>
              </w:divBdr>
            </w:div>
            <w:div w:id="1645892376">
              <w:marLeft w:val="0"/>
              <w:marRight w:val="0"/>
              <w:marTop w:val="0"/>
              <w:marBottom w:val="0"/>
              <w:divBdr>
                <w:top w:val="none" w:sz="0" w:space="0" w:color="auto"/>
                <w:left w:val="none" w:sz="0" w:space="0" w:color="auto"/>
                <w:bottom w:val="none" w:sz="0" w:space="0" w:color="auto"/>
                <w:right w:val="none" w:sz="0" w:space="0" w:color="auto"/>
              </w:divBdr>
            </w:div>
            <w:div w:id="1705785392">
              <w:marLeft w:val="0"/>
              <w:marRight w:val="0"/>
              <w:marTop w:val="0"/>
              <w:marBottom w:val="0"/>
              <w:divBdr>
                <w:top w:val="none" w:sz="0" w:space="0" w:color="auto"/>
                <w:left w:val="none" w:sz="0" w:space="0" w:color="auto"/>
                <w:bottom w:val="none" w:sz="0" w:space="0" w:color="auto"/>
                <w:right w:val="none" w:sz="0" w:space="0" w:color="auto"/>
              </w:divBdr>
            </w:div>
            <w:div w:id="1714841667">
              <w:marLeft w:val="0"/>
              <w:marRight w:val="0"/>
              <w:marTop w:val="0"/>
              <w:marBottom w:val="0"/>
              <w:divBdr>
                <w:top w:val="none" w:sz="0" w:space="0" w:color="auto"/>
                <w:left w:val="none" w:sz="0" w:space="0" w:color="auto"/>
                <w:bottom w:val="none" w:sz="0" w:space="0" w:color="auto"/>
                <w:right w:val="none" w:sz="0" w:space="0" w:color="auto"/>
              </w:divBdr>
            </w:div>
            <w:div w:id="1729957967">
              <w:marLeft w:val="0"/>
              <w:marRight w:val="0"/>
              <w:marTop w:val="0"/>
              <w:marBottom w:val="0"/>
              <w:divBdr>
                <w:top w:val="none" w:sz="0" w:space="0" w:color="auto"/>
                <w:left w:val="none" w:sz="0" w:space="0" w:color="auto"/>
                <w:bottom w:val="none" w:sz="0" w:space="0" w:color="auto"/>
                <w:right w:val="none" w:sz="0" w:space="0" w:color="auto"/>
              </w:divBdr>
            </w:div>
            <w:div w:id="1790661790">
              <w:marLeft w:val="0"/>
              <w:marRight w:val="0"/>
              <w:marTop w:val="0"/>
              <w:marBottom w:val="0"/>
              <w:divBdr>
                <w:top w:val="none" w:sz="0" w:space="0" w:color="auto"/>
                <w:left w:val="none" w:sz="0" w:space="0" w:color="auto"/>
                <w:bottom w:val="none" w:sz="0" w:space="0" w:color="auto"/>
                <w:right w:val="none" w:sz="0" w:space="0" w:color="auto"/>
              </w:divBdr>
            </w:div>
            <w:div w:id="1931891817">
              <w:marLeft w:val="0"/>
              <w:marRight w:val="0"/>
              <w:marTop w:val="0"/>
              <w:marBottom w:val="0"/>
              <w:divBdr>
                <w:top w:val="none" w:sz="0" w:space="0" w:color="auto"/>
                <w:left w:val="none" w:sz="0" w:space="0" w:color="auto"/>
                <w:bottom w:val="none" w:sz="0" w:space="0" w:color="auto"/>
                <w:right w:val="none" w:sz="0" w:space="0" w:color="auto"/>
              </w:divBdr>
            </w:div>
            <w:div w:id="2057700696">
              <w:marLeft w:val="0"/>
              <w:marRight w:val="0"/>
              <w:marTop w:val="0"/>
              <w:marBottom w:val="0"/>
              <w:divBdr>
                <w:top w:val="none" w:sz="0" w:space="0" w:color="auto"/>
                <w:left w:val="none" w:sz="0" w:space="0" w:color="auto"/>
                <w:bottom w:val="none" w:sz="0" w:space="0" w:color="auto"/>
                <w:right w:val="none" w:sz="0" w:space="0" w:color="auto"/>
              </w:divBdr>
            </w:div>
          </w:divsChild>
        </w:div>
        <w:div w:id="1628123770">
          <w:marLeft w:val="0"/>
          <w:marRight w:val="0"/>
          <w:marTop w:val="0"/>
          <w:marBottom w:val="0"/>
          <w:divBdr>
            <w:top w:val="none" w:sz="0" w:space="0" w:color="auto"/>
            <w:left w:val="none" w:sz="0" w:space="0" w:color="auto"/>
            <w:bottom w:val="none" w:sz="0" w:space="0" w:color="auto"/>
            <w:right w:val="none" w:sz="0" w:space="0" w:color="auto"/>
          </w:divBdr>
        </w:div>
      </w:divsChild>
    </w:div>
    <w:div w:id="149754262">
      <w:bodyDiv w:val="1"/>
      <w:marLeft w:val="0"/>
      <w:marRight w:val="0"/>
      <w:marTop w:val="0"/>
      <w:marBottom w:val="0"/>
      <w:divBdr>
        <w:top w:val="none" w:sz="0" w:space="0" w:color="auto"/>
        <w:left w:val="none" w:sz="0" w:space="0" w:color="auto"/>
        <w:bottom w:val="none" w:sz="0" w:space="0" w:color="auto"/>
        <w:right w:val="none" w:sz="0" w:space="0" w:color="auto"/>
      </w:divBdr>
    </w:div>
    <w:div w:id="150829566">
      <w:bodyDiv w:val="1"/>
      <w:marLeft w:val="0"/>
      <w:marRight w:val="0"/>
      <w:marTop w:val="0"/>
      <w:marBottom w:val="0"/>
      <w:divBdr>
        <w:top w:val="none" w:sz="0" w:space="0" w:color="auto"/>
        <w:left w:val="none" w:sz="0" w:space="0" w:color="auto"/>
        <w:bottom w:val="none" w:sz="0" w:space="0" w:color="auto"/>
        <w:right w:val="none" w:sz="0" w:space="0" w:color="auto"/>
      </w:divBdr>
    </w:div>
    <w:div w:id="162474993">
      <w:bodyDiv w:val="1"/>
      <w:marLeft w:val="0"/>
      <w:marRight w:val="0"/>
      <w:marTop w:val="0"/>
      <w:marBottom w:val="0"/>
      <w:divBdr>
        <w:top w:val="none" w:sz="0" w:space="0" w:color="auto"/>
        <w:left w:val="none" w:sz="0" w:space="0" w:color="auto"/>
        <w:bottom w:val="none" w:sz="0" w:space="0" w:color="auto"/>
        <w:right w:val="none" w:sz="0" w:space="0" w:color="auto"/>
      </w:divBdr>
    </w:div>
    <w:div w:id="168258842">
      <w:bodyDiv w:val="1"/>
      <w:marLeft w:val="0"/>
      <w:marRight w:val="0"/>
      <w:marTop w:val="0"/>
      <w:marBottom w:val="0"/>
      <w:divBdr>
        <w:top w:val="none" w:sz="0" w:space="0" w:color="auto"/>
        <w:left w:val="none" w:sz="0" w:space="0" w:color="auto"/>
        <w:bottom w:val="none" w:sz="0" w:space="0" w:color="auto"/>
        <w:right w:val="none" w:sz="0" w:space="0" w:color="auto"/>
      </w:divBdr>
      <w:divsChild>
        <w:div w:id="2053848682">
          <w:marLeft w:val="0"/>
          <w:marRight w:val="0"/>
          <w:marTop w:val="0"/>
          <w:marBottom w:val="0"/>
          <w:divBdr>
            <w:top w:val="none" w:sz="0" w:space="0" w:color="auto"/>
            <w:left w:val="none" w:sz="0" w:space="0" w:color="auto"/>
            <w:bottom w:val="none" w:sz="0" w:space="0" w:color="auto"/>
            <w:right w:val="none" w:sz="0" w:space="0" w:color="auto"/>
          </w:divBdr>
          <w:divsChild>
            <w:div w:id="123160152">
              <w:marLeft w:val="0"/>
              <w:marRight w:val="0"/>
              <w:marTop w:val="0"/>
              <w:marBottom w:val="0"/>
              <w:divBdr>
                <w:top w:val="none" w:sz="0" w:space="0" w:color="auto"/>
                <w:left w:val="none" w:sz="0" w:space="0" w:color="auto"/>
                <w:bottom w:val="none" w:sz="0" w:space="0" w:color="auto"/>
                <w:right w:val="none" w:sz="0" w:space="0" w:color="auto"/>
              </w:divBdr>
            </w:div>
            <w:div w:id="260258396">
              <w:marLeft w:val="0"/>
              <w:marRight w:val="0"/>
              <w:marTop w:val="0"/>
              <w:marBottom w:val="0"/>
              <w:divBdr>
                <w:top w:val="none" w:sz="0" w:space="0" w:color="auto"/>
                <w:left w:val="none" w:sz="0" w:space="0" w:color="auto"/>
                <w:bottom w:val="none" w:sz="0" w:space="0" w:color="auto"/>
                <w:right w:val="none" w:sz="0" w:space="0" w:color="auto"/>
              </w:divBdr>
            </w:div>
            <w:div w:id="392698368">
              <w:marLeft w:val="0"/>
              <w:marRight w:val="0"/>
              <w:marTop w:val="0"/>
              <w:marBottom w:val="0"/>
              <w:divBdr>
                <w:top w:val="none" w:sz="0" w:space="0" w:color="auto"/>
                <w:left w:val="none" w:sz="0" w:space="0" w:color="auto"/>
                <w:bottom w:val="none" w:sz="0" w:space="0" w:color="auto"/>
                <w:right w:val="none" w:sz="0" w:space="0" w:color="auto"/>
              </w:divBdr>
            </w:div>
            <w:div w:id="408692928">
              <w:marLeft w:val="0"/>
              <w:marRight w:val="0"/>
              <w:marTop w:val="0"/>
              <w:marBottom w:val="0"/>
              <w:divBdr>
                <w:top w:val="none" w:sz="0" w:space="0" w:color="auto"/>
                <w:left w:val="none" w:sz="0" w:space="0" w:color="auto"/>
                <w:bottom w:val="none" w:sz="0" w:space="0" w:color="auto"/>
                <w:right w:val="none" w:sz="0" w:space="0" w:color="auto"/>
              </w:divBdr>
            </w:div>
            <w:div w:id="606545426">
              <w:marLeft w:val="0"/>
              <w:marRight w:val="0"/>
              <w:marTop w:val="0"/>
              <w:marBottom w:val="0"/>
              <w:divBdr>
                <w:top w:val="none" w:sz="0" w:space="0" w:color="auto"/>
                <w:left w:val="none" w:sz="0" w:space="0" w:color="auto"/>
                <w:bottom w:val="none" w:sz="0" w:space="0" w:color="auto"/>
                <w:right w:val="none" w:sz="0" w:space="0" w:color="auto"/>
              </w:divBdr>
            </w:div>
            <w:div w:id="638463786">
              <w:marLeft w:val="0"/>
              <w:marRight w:val="0"/>
              <w:marTop w:val="0"/>
              <w:marBottom w:val="0"/>
              <w:divBdr>
                <w:top w:val="none" w:sz="0" w:space="0" w:color="auto"/>
                <w:left w:val="none" w:sz="0" w:space="0" w:color="auto"/>
                <w:bottom w:val="none" w:sz="0" w:space="0" w:color="auto"/>
                <w:right w:val="none" w:sz="0" w:space="0" w:color="auto"/>
              </w:divBdr>
            </w:div>
            <w:div w:id="852499357">
              <w:marLeft w:val="0"/>
              <w:marRight w:val="0"/>
              <w:marTop w:val="0"/>
              <w:marBottom w:val="0"/>
              <w:divBdr>
                <w:top w:val="none" w:sz="0" w:space="0" w:color="auto"/>
                <w:left w:val="none" w:sz="0" w:space="0" w:color="auto"/>
                <w:bottom w:val="none" w:sz="0" w:space="0" w:color="auto"/>
                <w:right w:val="none" w:sz="0" w:space="0" w:color="auto"/>
              </w:divBdr>
            </w:div>
            <w:div w:id="871577640">
              <w:marLeft w:val="0"/>
              <w:marRight w:val="0"/>
              <w:marTop w:val="0"/>
              <w:marBottom w:val="0"/>
              <w:divBdr>
                <w:top w:val="none" w:sz="0" w:space="0" w:color="auto"/>
                <w:left w:val="none" w:sz="0" w:space="0" w:color="auto"/>
                <w:bottom w:val="none" w:sz="0" w:space="0" w:color="auto"/>
                <w:right w:val="none" w:sz="0" w:space="0" w:color="auto"/>
              </w:divBdr>
            </w:div>
            <w:div w:id="929506067">
              <w:marLeft w:val="0"/>
              <w:marRight w:val="0"/>
              <w:marTop w:val="0"/>
              <w:marBottom w:val="0"/>
              <w:divBdr>
                <w:top w:val="none" w:sz="0" w:space="0" w:color="auto"/>
                <w:left w:val="none" w:sz="0" w:space="0" w:color="auto"/>
                <w:bottom w:val="none" w:sz="0" w:space="0" w:color="auto"/>
                <w:right w:val="none" w:sz="0" w:space="0" w:color="auto"/>
              </w:divBdr>
            </w:div>
            <w:div w:id="1064332154">
              <w:marLeft w:val="0"/>
              <w:marRight w:val="0"/>
              <w:marTop w:val="0"/>
              <w:marBottom w:val="0"/>
              <w:divBdr>
                <w:top w:val="none" w:sz="0" w:space="0" w:color="auto"/>
                <w:left w:val="none" w:sz="0" w:space="0" w:color="auto"/>
                <w:bottom w:val="none" w:sz="0" w:space="0" w:color="auto"/>
                <w:right w:val="none" w:sz="0" w:space="0" w:color="auto"/>
              </w:divBdr>
            </w:div>
            <w:div w:id="1111710010">
              <w:marLeft w:val="0"/>
              <w:marRight w:val="0"/>
              <w:marTop w:val="0"/>
              <w:marBottom w:val="0"/>
              <w:divBdr>
                <w:top w:val="none" w:sz="0" w:space="0" w:color="auto"/>
                <w:left w:val="none" w:sz="0" w:space="0" w:color="auto"/>
                <w:bottom w:val="none" w:sz="0" w:space="0" w:color="auto"/>
                <w:right w:val="none" w:sz="0" w:space="0" w:color="auto"/>
              </w:divBdr>
            </w:div>
            <w:div w:id="1294946232">
              <w:marLeft w:val="0"/>
              <w:marRight w:val="0"/>
              <w:marTop w:val="0"/>
              <w:marBottom w:val="0"/>
              <w:divBdr>
                <w:top w:val="none" w:sz="0" w:space="0" w:color="auto"/>
                <w:left w:val="none" w:sz="0" w:space="0" w:color="auto"/>
                <w:bottom w:val="none" w:sz="0" w:space="0" w:color="auto"/>
                <w:right w:val="none" w:sz="0" w:space="0" w:color="auto"/>
              </w:divBdr>
            </w:div>
            <w:div w:id="1503158785">
              <w:marLeft w:val="0"/>
              <w:marRight w:val="0"/>
              <w:marTop w:val="0"/>
              <w:marBottom w:val="0"/>
              <w:divBdr>
                <w:top w:val="none" w:sz="0" w:space="0" w:color="auto"/>
                <w:left w:val="none" w:sz="0" w:space="0" w:color="auto"/>
                <w:bottom w:val="none" w:sz="0" w:space="0" w:color="auto"/>
                <w:right w:val="none" w:sz="0" w:space="0" w:color="auto"/>
              </w:divBdr>
            </w:div>
            <w:div w:id="1613632953">
              <w:marLeft w:val="0"/>
              <w:marRight w:val="0"/>
              <w:marTop w:val="0"/>
              <w:marBottom w:val="0"/>
              <w:divBdr>
                <w:top w:val="none" w:sz="0" w:space="0" w:color="auto"/>
                <w:left w:val="none" w:sz="0" w:space="0" w:color="auto"/>
                <w:bottom w:val="none" w:sz="0" w:space="0" w:color="auto"/>
                <w:right w:val="none" w:sz="0" w:space="0" w:color="auto"/>
              </w:divBdr>
            </w:div>
            <w:div w:id="2042238885">
              <w:marLeft w:val="0"/>
              <w:marRight w:val="0"/>
              <w:marTop w:val="0"/>
              <w:marBottom w:val="0"/>
              <w:divBdr>
                <w:top w:val="none" w:sz="0" w:space="0" w:color="auto"/>
                <w:left w:val="none" w:sz="0" w:space="0" w:color="auto"/>
                <w:bottom w:val="none" w:sz="0" w:space="0" w:color="auto"/>
                <w:right w:val="none" w:sz="0" w:space="0" w:color="auto"/>
              </w:divBdr>
            </w:div>
            <w:div w:id="21197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413">
      <w:bodyDiv w:val="1"/>
      <w:marLeft w:val="0"/>
      <w:marRight w:val="0"/>
      <w:marTop w:val="0"/>
      <w:marBottom w:val="0"/>
      <w:divBdr>
        <w:top w:val="none" w:sz="0" w:space="0" w:color="auto"/>
        <w:left w:val="none" w:sz="0" w:space="0" w:color="auto"/>
        <w:bottom w:val="none" w:sz="0" w:space="0" w:color="auto"/>
        <w:right w:val="none" w:sz="0" w:space="0" w:color="auto"/>
      </w:divBdr>
    </w:div>
    <w:div w:id="184908457">
      <w:bodyDiv w:val="1"/>
      <w:marLeft w:val="0"/>
      <w:marRight w:val="0"/>
      <w:marTop w:val="0"/>
      <w:marBottom w:val="0"/>
      <w:divBdr>
        <w:top w:val="none" w:sz="0" w:space="0" w:color="auto"/>
        <w:left w:val="none" w:sz="0" w:space="0" w:color="auto"/>
        <w:bottom w:val="none" w:sz="0" w:space="0" w:color="auto"/>
        <w:right w:val="none" w:sz="0" w:space="0" w:color="auto"/>
      </w:divBdr>
      <w:divsChild>
        <w:div w:id="926770810">
          <w:marLeft w:val="1166"/>
          <w:marRight w:val="0"/>
          <w:marTop w:val="0"/>
          <w:marBottom w:val="0"/>
          <w:divBdr>
            <w:top w:val="none" w:sz="0" w:space="0" w:color="auto"/>
            <w:left w:val="none" w:sz="0" w:space="0" w:color="auto"/>
            <w:bottom w:val="none" w:sz="0" w:space="0" w:color="auto"/>
            <w:right w:val="none" w:sz="0" w:space="0" w:color="auto"/>
          </w:divBdr>
        </w:div>
        <w:div w:id="2117865127">
          <w:marLeft w:val="547"/>
          <w:marRight w:val="0"/>
          <w:marTop w:val="0"/>
          <w:marBottom w:val="0"/>
          <w:divBdr>
            <w:top w:val="none" w:sz="0" w:space="0" w:color="auto"/>
            <w:left w:val="none" w:sz="0" w:space="0" w:color="auto"/>
            <w:bottom w:val="none" w:sz="0" w:space="0" w:color="auto"/>
            <w:right w:val="none" w:sz="0" w:space="0" w:color="auto"/>
          </w:divBdr>
        </w:div>
      </w:divsChild>
    </w:div>
    <w:div w:id="236401696">
      <w:bodyDiv w:val="1"/>
      <w:marLeft w:val="0"/>
      <w:marRight w:val="0"/>
      <w:marTop w:val="0"/>
      <w:marBottom w:val="0"/>
      <w:divBdr>
        <w:top w:val="none" w:sz="0" w:space="0" w:color="auto"/>
        <w:left w:val="none" w:sz="0" w:space="0" w:color="auto"/>
        <w:bottom w:val="none" w:sz="0" w:space="0" w:color="auto"/>
        <w:right w:val="none" w:sz="0" w:space="0" w:color="auto"/>
      </w:divBdr>
      <w:divsChild>
        <w:div w:id="1035153896">
          <w:marLeft w:val="0"/>
          <w:marRight w:val="0"/>
          <w:marTop w:val="0"/>
          <w:marBottom w:val="0"/>
          <w:divBdr>
            <w:top w:val="none" w:sz="0" w:space="0" w:color="auto"/>
            <w:left w:val="none" w:sz="0" w:space="0" w:color="auto"/>
            <w:bottom w:val="none" w:sz="0" w:space="0" w:color="auto"/>
            <w:right w:val="none" w:sz="0" w:space="0" w:color="auto"/>
          </w:divBdr>
          <w:divsChild>
            <w:div w:id="835799590">
              <w:marLeft w:val="0"/>
              <w:marRight w:val="60"/>
              <w:marTop w:val="0"/>
              <w:marBottom w:val="0"/>
              <w:divBdr>
                <w:top w:val="none" w:sz="0" w:space="0" w:color="auto"/>
                <w:left w:val="none" w:sz="0" w:space="0" w:color="auto"/>
                <w:bottom w:val="none" w:sz="0" w:space="0" w:color="auto"/>
                <w:right w:val="none" w:sz="0" w:space="0" w:color="auto"/>
              </w:divBdr>
              <w:divsChild>
                <w:div w:id="624889317">
                  <w:marLeft w:val="0"/>
                  <w:marRight w:val="0"/>
                  <w:marTop w:val="0"/>
                  <w:marBottom w:val="120"/>
                  <w:divBdr>
                    <w:top w:val="single" w:sz="6" w:space="0" w:color="C0C0C0"/>
                    <w:left w:val="single" w:sz="6" w:space="0" w:color="D9D9D9"/>
                    <w:bottom w:val="single" w:sz="6" w:space="0" w:color="D9D9D9"/>
                    <w:right w:val="single" w:sz="6" w:space="0" w:color="D9D9D9"/>
                  </w:divBdr>
                  <w:divsChild>
                    <w:div w:id="2024548590">
                      <w:marLeft w:val="0"/>
                      <w:marRight w:val="0"/>
                      <w:marTop w:val="0"/>
                      <w:marBottom w:val="0"/>
                      <w:divBdr>
                        <w:top w:val="none" w:sz="0" w:space="0" w:color="auto"/>
                        <w:left w:val="none" w:sz="0" w:space="0" w:color="auto"/>
                        <w:bottom w:val="none" w:sz="0" w:space="0" w:color="auto"/>
                        <w:right w:val="none" w:sz="0" w:space="0" w:color="auto"/>
                      </w:divBdr>
                    </w:div>
                    <w:div w:id="961036650">
                      <w:marLeft w:val="0"/>
                      <w:marRight w:val="0"/>
                      <w:marTop w:val="0"/>
                      <w:marBottom w:val="0"/>
                      <w:divBdr>
                        <w:top w:val="none" w:sz="0" w:space="0" w:color="auto"/>
                        <w:left w:val="none" w:sz="0" w:space="0" w:color="auto"/>
                        <w:bottom w:val="none" w:sz="0" w:space="0" w:color="auto"/>
                        <w:right w:val="none" w:sz="0" w:space="0" w:color="auto"/>
                      </w:divBdr>
                    </w:div>
                  </w:divsChild>
                </w:div>
                <w:div w:id="481191634">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890261041">
          <w:marLeft w:val="0"/>
          <w:marRight w:val="0"/>
          <w:marTop w:val="0"/>
          <w:marBottom w:val="0"/>
          <w:divBdr>
            <w:top w:val="none" w:sz="0" w:space="0" w:color="auto"/>
            <w:left w:val="none" w:sz="0" w:space="0" w:color="auto"/>
            <w:bottom w:val="none" w:sz="0" w:space="0" w:color="auto"/>
            <w:right w:val="none" w:sz="0" w:space="0" w:color="auto"/>
          </w:divBdr>
          <w:divsChild>
            <w:div w:id="1294023390">
              <w:marLeft w:val="60"/>
              <w:marRight w:val="0"/>
              <w:marTop w:val="0"/>
              <w:marBottom w:val="0"/>
              <w:divBdr>
                <w:top w:val="none" w:sz="0" w:space="0" w:color="auto"/>
                <w:left w:val="none" w:sz="0" w:space="0" w:color="auto"/>
                <w:bottom w:val="none" w:sz="0" w:space="0" w:color="auto"/>
                <w:right w:val="none" w:sz="0" w:space="0" w:color="auto"/>
              </w:divBdr>
              <w:divsChild>
                <w:div w:id="625820098">
                  <w:marLeft w:val="0"/>
                  <w:marRight w:val="0"/>
                  <w:marTop w:val="0"/>
                  <w:marBottom w:val="0"/>
                  <w:divBdr>
                    <w:top w:val="none" w:sz="0" w:space="0" w:color="auto"/>
                    <w:left w:val="none" w:sz="0" w:space="0" w:color="auto"/>
                    <w:bottom w:val="none" w:sz="0" w:space="0" w:color="auto"/>
                    <w:right w:val="none" w:sz="0" w:space="0" w:color="auto"/>
                  </w:divBdr>
                  <w:divsChild>
                    <w:div w:id="1644888999">
                      <w:marLeft w:val="0"/>
                      <w:marRight w:val="0"/>
                      <w:marTop w:val="0"/>
                      <w:marBottom w:val="120"/>
                      <w:divBdr>
                        <w:top w:val="single" w:sz="6" w:space="0" w:color="F5F5F5"/>
                        <w:left w:val="single" w:sz="6" w:space="0" w:color="F5F5F5"/>
                        <w:bottom w:val="single" w:sz="6" w:space="0" w:color="F5F5F5"/>
                        <w:right w:val="single" w:sz="6" w:space="0" w:color="F5F5F5"/>
                      </w:divBdr>
                      <w:divsChild>
                        <w:div w:id="1710496772">
                          <w:marLeft w:val="0"/>
                          <w:marRight w:val="0"/>
                          <w:marTop w:val="0"/>
                          <w:marBottom w:val="0"/>
                          <w:divBdr>
                            <w:top w:val="none" w:sz="0" w:space="0" w:color="auto"/>
                            <w:left w:val="none" w:sz="0" w:space="0" w:color="auto"/>
                            <w:bottom w:val="none" w:sz="0" w:space="0" w:color="auto"/>
                            <w:right w:val="none" w:sz="0" w:space="0" w:color="auto"/>
                          </w:divBdr>
                          <w:divsChild>
                            <w:div w:id="82334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7323808">
      <w:bodyDiv w:val="1"/>
      <w:marLeft w:val="0"/>
      <w:marRight w:val="0"/>
      <w:marTop w:val="0"/>
      <w:marBottom w:val="0"/>
      <w:divBdr>
        <w:top w:val="none" w:sz="0" w:space="0" w:color="auto"/>
        <w:left w:val="none" w:sz="0" w:space="0" w:color="auto"/>
        <w:bottom w:val="none" w:sz="0" w:space="0" w:color="auto"/>
        <w:right w:val="none" w:sz="0" w:space="0" w:color="auto"/>
      </w:divBdr>
    </w:div>
    <w:div w:id="264074305">
      <w:bodyDiv w:val="1"/>
      <w:marLeft w:val="0"/>
      <w:marRight w:val="0"/>
      <w:marTop w:val="0"/>
      <w:marBottom w:val="0"/>
      <w:divBdr>
        <w:top w:val="none" w:sz="0" w:space="0" w:color="auto"/>
        <w:left w:val="none" w:sz="0" w:space="0" w:color="auto"/>
        <w:bottom w:val="none" w:sz="0" w:space="0" w:color="auto"/>
        <w:right w:val="none" w:sz="0" w:space="0" w:color="auto"/>
      </w:divBdr>
    </w:div>
    <w:div w:id="276379591">
      <w:bodyDiv w:val="1"/>
      <w:marLeft w:val="0"/>
      <w:marRight w:val="0"/>
      <w:marTop w:val="0"/>
      <w:marBottom w:val="0"/>
      <w:divBdr>
        <w:top w:val="none" w:sz="0" w:space="0" w:color="auto"/>
        <w:left w:val="none" w:sz="0" w:space="0" w:color="auto"/>
        <w:bottom w:val="none" w:sz="0" w:space="0" w:color="auto"/>
        <w:right w:val="none" w:sz="0" w:space="0" w:color="auto"/>
      </w:divBdr>
    </w:div>
    <w:div w:id="283201075">
      <w:bodyDiv w:val="1"/>
      <w:marLeft w:val="0"/>
      <w:marRight w:val="0"/>
      <w:marTop w:val="0"/>
      <w:marBottom w:val="0"/>
      <w:divBdr>
        <w:top w:val="none" w:sz="0" w:space="0" w:color="auto"/>
        <w:left w:val="none" w:sz="0" w:space="0" w:color="auto"/>
        <w:bottom w:val="none" w:sz="0" w:space="0" w:color="auto"/>
        <w:right w:val="none" w:sz="0" w:space="0" w:color="auto"/>
      </w:divBdr>
      <w:divsChild>
        <w:div w:id="49159661">
          <w:marLeft w:val="0"/>
          <w:marRight w:val="0"/>
          <w:marTop w:val="0"/>
          <w:marBottom w:val="0"/>
          <w:divBdr>
            <w:top w:val="none" w:sz="0" w:space="0" w:color="auto"/>
            <w:left w:val="none" w:sz="0" w:space="0" w:color="auto"/>
            <w:bottom w:val="none" w:sz="0" w:space="0" w:color="auto"/>
            <w:right w:val="none" w:sz="0" w:space="0" w:color="auto"/>
          </w:divBdr>
        </w:div>
        <w:div w:id="529494863">
          <w:marLeft w:val="0"/>
          <w:marRight w:val="0"/>
          <w:marTop w:val="0"/>
          <w:marBottom w:val="0"/>
          <w:divBdr>
            <w:top w:val="none" w:sz="0" w:space="0" w:color="auto"/>
            <w:left w:val="none" w:sz="0" w:space="0" w:color="auto"/>
            <w:bottom w:val="none" w:sz="0" w:space="0" w:color="auto"/>
            <w:right w:val="none" w:sz="0" w:space="0" w:color="auto"/>
          </w:divBdr>
        </w:div>
        <w:div w:id="1047292381">
          <w:marLeft w:val="0"/>
          <w:marRight w:val="0"/>
          <w:marTop w:val="0"/>
          <w:marBottom w:val="0"/>
          <w:divBdr>
            <w:top w:val="none" w:sz="0" w:space="0" w:color="auto"/>
            <w:left w:val="none" w:sz="0" w:space="0" w:color="auto"/>
            <w:bottom w:val="none" w:sz="0" w:space="0" w:color="auto"/>
            <w:right w:val="none" w:sz="0" w:space="0" w:color="auto"/>
          </w:divBdr>
        </w:div>
        <w:div w:id="1258172189">
          <w:marLeft w:val="0"/>
          <w:marRight w:val="0"/>
          <w:marTop w:val="0"/>
          <w:marBottom w:val="0"/>
          <w:divBdr>
            <w:top w:val="none" w:sz="0" w:space="0" w:color="auto"/>
            <w:left w:val="none" w:sz="0" w:space="0" w:color="auto"/>
            <w:bottom w:val="none" w:sz="0" w:space="0" w:color="auto"/>
            <w:right w:val="none" w:sz="0" w:space="0" w:color="auto"/>
          </w:divBdr>
        </w:div>
        <w:div w:id="1545218979">
          <w:marLeft w:val="0"/>
          <w:marRight w:val="0"/>
          <w:marTop w:val="0"/>
          <w:marBottom w:val="0"/>
          <w:divBdr>
            <w:top w:val="none" w:sz="0" w:space="0" w:color="auto"/>
            <w:left w:val="none" w:sz="0" w:space="0" w:color="auto"/>
            <w:bottom w:val="none" w:sz="0" w:space="0" w:color="auto"/>
            <w:right w:val="none" w:sz="0" w:space="0" w:color="auto"/>
          </w:divBdr>
        </w:div>
      </w:divsChild>
    </w:div>
    <w:div w:id="286546136">
      <w:bodyDiv w:val="1"/>
      <w:marLeft w:val="0"/>
      <w:marRight w:val="0"/>
      <w:marTop w:val="0"/>
      <w:marBottom w:val="0"/>
      <w:divBdr>
        <w:top w:val="none" w:sz="0" w:space="0" w:color="auto"/>
        <w:left w:val="none" w:sz="0" w:space="0" w:color="auto"/>
        <w:bottom w:val="none" w:sz="0" w:space="0" w:color="auto"/>
        <w:right w:val="none" w:sz="0" w:space="0" w:color="auto"/>
      </w:divBdr>
      <w:divsChild>
        <w:div w:id="2138133437">
          <w:marLeft w:val="0"/>
          <w:marRight w:val="0"/>
          <w:marTop w:val="0"/>
          <w:marBottom w:val="0"/>
          <w:divBdr>
            <w:top w:val="none" w:sz="0" w:space="0" w:color="auto"/>
            <w:left w:val="none" w:sz="0" w:space="0" w:color="auto"/>
            <w:bottom w:val="none" w:sz="0" w:space="0" w:color="auto"/>
            <w:right w:val="none" w:sz="0" w:space="0" w:color="auto"/>
          </w:divBdr>
        </w:div>
      </w:divsChild>
    </w:div>
    <w:div w:id="292294841">
      <w:bodyDiv w:val="1"/>
      <w:marLeft w:val="0"/>
      <w:marRight w:val="0"/>
      <w:marTop w:val="0"/>
      <w:marBottom w:val="0"/>
      <w:divBdr>
        <w:top w:val="none" w:sz="0" w:space="0" w:color="auto"/>
        <w:left w:val="none" w:sz="0" w:space="0" w:color="auto"/>
        <w:bottom w:val="none" w:sz="0" w:space="0" w:color="auto"/>
        <w:right w:val="none" w:sz="0" w:space="0" w:color="auto"/>
      </w:divBdr>
    </w:div>
    <w:div w:id="295648410">
      <w:bodyDiv w:val="1"/>
      <w:marLeft w:val="0"/>
      <w:marRight w:val="0"/>
      <w:marTop w:val="0"/>
      <w:marBottom w:val="0"/>
      <w:divBdr>
        <w:top w:val="none" w:sz="0" w:space="0" w:color="auto"/>
        <w:left w:val="none" w:sz="0" w:space="0" w:color="auto"/>
        <w:bottom w:val="none" w:sz="0" w:space="0" w:color="auto"/>
        <w:right w:val="none" w:sz="0" w:space="0" w:color="auto"/>
      </w:divBdr>
    </w:div>
    <w:div w:id="309991391">
      <w:bodyDiv w:val="1"/>
      <w:marLeft w:val="0"/>
      <w:marRight w:val="0"/>
      <w:marTop w:val="0"/>
      <w:marBottom w:val="0"/>
      <w:divBdr>
        <w:top w:val="none" w:sz="0" w:space="0" w:color="auto"/>
        <w:left w:val="none" w:sz="0" w:space="0" w:color="auto"/>
        <w:bottom w:val="none" w:sz="0" w:space="0" w:color="auto"/>
        <w:right w:val="none" w:sz="0" w:space="0" w:color="auto"/>
      </w:divBdr>
    </w:div>
    <w:div w:id="310863529">
      <w:bodyDiv w:val="1"/>
      <w:marLeft w:val="0"/>
      <w:marRight w:val="0"/>
      <w:marTop w:val="0"/>
      <w:marBottom w:val="0"/>
      <w:divBdr>
        <w:top w:val="none" w:sz="0" w:space="0" w:color="auto"/>
        <w:left w:val="none" w:sz="0" w:space="0" w:color="auto"/>
        <w:bottom w:val="none" w:sz="0" w:space="0" w:color="auto"/>
        <w:right w:val="none" w:sz="0" w:space="0" w:color="auto"/>
      </w:divBdr>
    </w:div>
    <w:div w:id="363213490">
      <w:bodyDiv w:val="1"/>
      <w:marLeft w:val="0"/>
      <w:marRight w:val="0"/>
      <w:marTop w:val="0"/>
      <w:marBottom w:val="0"/>
      <w:divBdr>
        <w:top w:val="none" w:sz="0" w:space="0" w:color="auto"/>
        <w:left w:val="none" w:sz="0" w:space="0" w:color="auto"/>
        <w:bottom w:val="none" w:sz="0" w:space="0" w:color="auto"/>
        <w:right w:val="none" w:sz="0" w:space="0" w:color="auto"/>
      </w:divBdr>
    </w:div>
    <w:div w:id="369886280">
      <w:bodyDiv w:val="1"/>
      <w:marLeft w:val="0"/>
      <w:marRight w:val="0"/>
      <w:marTop w:val="0"/>
      <w:marBottom w:val="0"/>
      <w:divBdr>
        <w:top w:val="none" w:sz="0" w:space="0" w:color="auto"/>
        <w:left w:val="none" w:sz="0" w:space="0" w:color="auto"/>
        <w:bottom w:val="none" w:sz="0" w:space="0" w:color="auto"/>
        <w:right w:val="none" w:sz="0" w:space="0" w:color="auto"/>
      </w:divBdr>
    </w:div>
    <w:div w:id="379667165">
      <w:bodyDiv w:val="1"/>
      <w:marLeft w:val="0"/>
      <w:marRight w:val="0"/>
      <w:marTop w:val="0"/>
      <w:marBottom w:val="0"/>
      <w:divBdr>
        <w:top w:val="none" w:sz="0" w:space="0" w:color="auto"/>
        <w:left w:val="none" w:sz="0" w:space="0" w:color="auto"/>
        <w:bottom w:val="none" w:sz="0" w:space="0" w:color="auto"/>
        <w:right w:val="none" w:sz="0" w:space="0" w:color="auto"/>
      </w:divBdr>
    </w:div>
    <w:div w:id="387415048">
      <w:bodyDiv w:val="1"/>
      <w:marLeft w:val="0"/>
      <w:marRight w:val="0"/>
      <w:marTop w:val="0"/>
      <w:marBottom w:val="0"/>
      <w:divBdr>
        <w:top w:val="none" w:sz="0" w:space="0" w:color="auto"/>
        <w:left w:val="none" w:sz="0" w:space="0" w:color="auto"/>
        <w:bottom w:val="none" w:sz="0" w:space="0" w:color="auto"/>
        <w:right w:val="none" w:sz="0" w:space="0" w:color="auto"/>
      </w:divBdr>
    </w:div>
    <w:div w:id="391079364">
      <w:bodyDiv w:val="1"/>
      <w:marLeft w:val="0"/>
      <w:marRight w:val="0"/>
      <w:marTop w:val="0"/>
      <w:marBottom w:val="0"/>
      <w:divBdr>
        <w:top w:val="none" w:sz="0" w:space="0" w:color="auto"/>
        <w:left w:val="none" w:sz="0" w:space="0" w:color="auto"/>
        <w:bottom w:val="none" w:sz="0" w:space="0" w:color="auto"/>
        <w:right w:val="none" w:sz="0" w:space="0" w:color="auto"/>
      </w:divBdr>
      <w:divsChild>
        <w:div w:id="1357123259">
          <w:marLeft w:val="0"/>
          <w:marRight w:val="0"/>
          <w:marTop w:val="0"/>
          <w:marBottom w:val="0"/>
          <w:divBdr>
            <w:top w:val="none" w:sz="0" w:space="0" w:color="auto"/>
            <w:left w:val="none" w:sz="0" w:space="0" w:color="auto"/>
            <w:bottom w:val="none" w:sz="0" w:space="0" w:color="auto"/>
            <w:right w:val="none" w:sz="0" w:space="0" w:color="auto"/>
          </w:divBdr>
        </w:div>
      </w:divsChild>
    </w:div>
    <w:div w:id="399330850">
      <w:bodyDiv w:val="1"/>
      <w:marLeft w:val="0"/>
      <w:marRight w:val="0"/>
      <w:marTop w:val="0"/>
      <w:marBottom w:val="0"/>
      <w:divBdr>
        <w:top w:val="none" w:sz="0" w:space="0" w:color="auto"/>
        <w:left w:val="none" w:sz="0" w:space="0" w:color="auto"/>
        <w:bottom w:val="none" w:sz="0" w:space="0" w:color="auto"/>
        <w:right w:val="none" w:sz="0" w:space="0" w:color="auto"/>
      </w:divBdr>
    </w:div>
    <w:div w:id="442966140">
      <w:bodyDiv w:val="1"/>
      <w:marLeft w:val="0"/>
      <w:marRight w:val="0"/>
      <w:marTop w:val="0"/>
      <w:marBottom w:val="0"/>
      <w:divBdr>
        <w:top w:val="none" w:sz="0" w:space="0" w:color="auto"/>
        <w:left w:val="none" w:sz="0" w:space="0" w:color="auto"/>
        <w:bottom w:val="none" w:sz="0" w:space="0" w:color="auto"/>
        <w:right w:val="none" w:sz="0" w:space="0" w:color="auto"/>
      </w:divBdr>
    </w:div>
    <w:div w:id="464323901">
      <w:bodyDiv w:val="1"/>
      <w:marLeft w:val="0"/>
      <w:marRight w:val="0"/>
      <w:marTop w:val="0"/>
      <w:marBottom w:val="0"/>
      <w:divBdr>
        <w:top w:val="none" w:sz="0" w:space="0" w:color="auto"/>
        <w:left w:val="none" w:sz="0" w:space="0" w:color="auto"/>
        <w:bottom w:val="none" w:sz="0" w:space="0" w:color="auto"/>
        <w:right w:val="none" w:sz="0" w:space="0" w:color="auto"/>
      </w:divBdr>
    </w:div>
    <w:div w:id="493686828">
      <w:bodyDiv w:val="1"/>
      <w:marLeft w:val="0"/>
      <w:marRight w:val="0"/>
      <w:marTop w:val="0"/>
      <w:marBottom w:val="0"/>
      <w:divBdr>
        <w:top w:val="none" w:sz="0" w:space="0" w:color="auto"/>
        <w:left w:val="none" w:sz="0" w:space="0" w:color="auto"/>
        <w:bottom w:val="none" w:sz="0" w:space="0" w:color="auto"/>
        <w:right w:val="none" w:sz="0" w:space="0" w:color="auto"/>
      </w:divBdr>
      <w:divsChild>
        <w:div w:id="113450634">
          <w:marLeft w:val="1166"/>
          <w:marRight w:val="0"/>
          <w:marTop w:val="0"/>
          <w:marBottom w:val="0"/>
          <w:divBdr>
            <w:top w:val="none" w:sz="0" w:space="0" w:color="auto"/>
            <w:left w:val="none" w:sz="0" w:space="0" w:color="auto"/>
            <w:bottom w:val="none" w:sz="0" w:space="0" w:color="auto"/>
            <w:right w:val="none" w:sz="0" w:space="0" w:color="auto"/>
          </w:divBdr>
        </w:div>
        <w:div w:id="481697886">
          <w:marLeft w:val="547"/>
          <w:marRight w:val="0"/>
          <w:marTop w:val="0"/>
          <w:marBottom w:val="0"/>
          <w:divBdr>
            <w:top w:val="none" w:sz="0" w:space="0" w:color="auto"/>
            <w:left w:val="none" w:sz="0" w:space="0" w:color="auto"/>
            <w:bottom w:val="none" w:sz="0" w:space="0" w:color="auto"/>
            <w:right w:val="none" w:sz="0" w:space="0" w:color="auto"/>
          </w:divBdr>
        </w:div>
        <w:div w:id="1486357998">
          <w:marLeft w:val="1166"/>
          <w:marRight w:val="0"/>
          <w:marTop w:val="0"/>
          <w:marBottom w:val="0"/>
          <w:divBdr>
            <w:top w:val="none" w:sz="0" w:space="0" w:color="auto"/>
            <w:left w:val="none" w:sz="0" w:space="0" w:color="auto"/>
            <w:bottom w:val="none" w:sz="0" w:space="0" w:color="auto"/>
            <w:right w:val="none" w:sz="0" w:space="0" w:color="auto"/>
          </w:divBdr>
        </w:div>
      </w:divsChild>
    </w:div>
    <w:div w:id="497774059">
      <w:bodyDiv w:val="1"/>
      <w:marLeft w:val="0"/>
      <w:marRight w:val="0"/>
      <w:marTop w:val="0"/>
      <w:marBottom w:val="0"/>
      <w:divBdr>
        <w:top w:val="none" w:sz="0" w:space="0" w:color="auto"/>
        <w:left w:val="none" w:sz="0" w:space="0" w:color="auto"/>
        <w:bottom w:val="none" w:sz="0" w:space="0" w:color="auto"/>
        <w:right w:val="none" w:sz="0" w:space="0" w:color="auto"/>
      </w:divBdr>
    </w:div>
    <w:div w:id="533158593">
      <w:bodyDiv w:val="1"/>
      <w:marLeft w:val="0"/>
      <w:marRight w:val="0"/>
      <w:marTop w:val="0"/>
      <w:marBottom w:val="0"/>
      <w:divBdr>
        <w:top w:val="none" w:sz="0" w:space="0" w:color="auto"/>
        <w:left w:val="none" w:sz="0" w:space="0" w:color="auto"/>
        <w:bottom w:val="none" w:sz="0" w:space="0" w:color="auto"/>
        <w:right w:val="none" w:sz="0" w:space="0" w:color="auto"/>
      </w:divBdr>
    </w:div>
    <w:div w:id="538052265">
      <w:bodyDiv w:val="1"/>
      <w:marLeft w:val="0"/>
      <w:marRight w:val="0"/>
      <w:marTop w:val="0"/>
      <w:marBottom w:val="0"/>
      <w:divBdr>
        <w:top w:val="none" w:sz="0" w:space="0" w:color="auto"/>
        <w:left w:val="none" w:sz="0" w:space="0" w:color="auto"/>
        <w:bottom w:val="none" w:sz="0" w:space="0" w:color="auto"/>
        <w:right w:val="none" w:sz="0" w:space="0" w:color="auto"/>
      </w:divBdr>
    </w:div>
    <w:div w:id="543758444">
      <w:bodyDiv w:val="1"/>
      <w:marLeft w:val="0"/>
      <w:marRight w:val="0"/>
      <w:marTop w:val="0"/>
      <w:marBottom w:val="0"/>
      <w:divBdr>
        <w:top w:val="none" w:sz="0" w:space="0" w:color="auto"/>
        <w:left w:val="none" w:sz="0" w:space="0" w:color="auto"/>
        <w:bottom w:val="none" w:sz="0" w:space="0" w:color="auto"/>
        <w:right w:val="none" w:sz="0" w:space="0" w:color="auto"/>
      </w:divBdr>
    </w:div>
    <w:div w:id="549463792">
      <w:bodyDiv w:val="1"/>
      <w:marLeft w:val="0"/>
      <w:marRight w:val="0"/>
      <w:marTop w:val="0"/>
      <w:marBottom w:val="0"/>
      <w:divBdr>
        <w:top w:val="none" w:sz="0" w:space="0" w:color="auto"/>
        <w:left w:val="none" w:sz="0" w:space="0" w:color="auto"/>
        <w:bottom w:val="none" w:sz="0" w:space="0" w:color="auto"/>
        <w:right w:val="none" w:sz="0" w:space="0" w:color="auto"/>
      </w:divBdr>
    </w:div>
    <w:div w:id="552615319">
      <w:bodyDiv w:val="1"/>
      <w:marLeft w:val="0"/>
      <w:marRight w:val="0"/>
      <w:marTop w:val="0"/>
      <w:marBottom w:val="0"/>
      <w:divBdr>
        <w:top w:val="none" w:sz="0" w:space="0" w:color="auto"/>
        <w:left w:val="none" w:sz="0" w:space="0" w:color="auto"/>
        <w:bottom w:val="none" w:sz="0" w:space="0" w:color="auto"/>
        <w:right w:val="none" w:sz="0" w:space="0" w:color="auto"/>
      </w:divBdr>
    </w:div>
    <w:div w:id="555748684">
      <w:bodyDiv w:val="1"/>
      <w:marLeft w:val="0"/>
      <w:marRight w:val="0"/>
      <w:marTop w:val="0"/>
      <w:marBottom w:val="0"/>
      <w:divBdr>
        <w:top w:val="none" w:sz="0" w:space="0" w:color="auto"/>
        <w:left w:val="none" w:sz="0" w:space="0" w:color="auto"/>
        <w:bottom w:val="none" w:sz="0" w:space="0" w:color="auto"/>
        <w:right w:val="none" w:sz="0" w:space="0" w:color="auto"/>
      </w:divBdr>
    </w:div>
    <w:div w:id="560485056">
      <w:bodyDiv w:val="1"/>
      <w:marLeft w:val="0"/>
      <w:marRight w:val="0"/>
      <w:marTop w:val="0"/>
      <w:marBottom w:val="0"/>
      <w:divBdr>
        <w:top w:val="none" w:sz="0" w:space="0" w:color="auto"/>
        <w:left w:val="none" w:sz="0" w:space="0" w:color="auto"/>
        <w:bottom w:val="none" w:sz="0" w:space="0" w:color="auto"/>
        <w:right w:val="none" w:sz="0" w:space="0" w:color="auto"/>
      </w:divBdr>
    </w:div>
    <w:div w:id="561065372">
      <w:bodyDiv w:val="1"/>
      <w:marLeft w:val="0"/>
      <w:marRight w:val="0"/>
      <w:marTop w:val="0"/>
      <w:marBottom w:val="0"/>
      <w:divBdr>
        <w:top w:val="none" w:sz="0" w:space="0" w:color="auto"/>
        <w:left w:val="none" w:sz="0" w:space="0" w:color="auto"/>
        <w:bottom w:val="none" w:sz="0" w:space="0" w:color="auto"/>
        <w:right w:val="none" w:sz="0" w:space="0" w:color="auto"/>
      </w:divBdr>
      <w:divsChild>
        <w:div w:id="926621909">
          <w:marLeft w:val="0"/>
          <w:marRight w:val="0"/>
          <w:marTop w:val="0"/>
          <w:marBottom w:val="0"/>
          <w:divBdr>
            <w:top w:val="none" w:sz="0" w:space="0" w:color="auto"/>
            <w:left w:val="none" w:sz="0" w:space="0" w:color="auto"/>
            <w:bottom w:val="none" w:sz="0" w:space="0" w:color="auto"/>
            <w:right w:val="none" w:sz="0" w:space="0" w:color="auto"/>
          </w:divBdr>
        </w:div>
        <w:div w:id="1970548594">
          <w:marLeft w:val="0"/>
          <w:marRight w:val="0"/>
          <w:marTop w:val="0"/>
          <w:marBottom w:val="0"/>
          <w:divBdr>
            <w:top w:val="none" w:sz="0" w:space="0" w:color="auto"/>
            <w:left w:val="none" w:sz="0" w:space="0" w:color="auto"/>
            <w:bottom w:val="none" w:sz="0" w:space="0" w:color="auto"/>
            <w:right w:val="none" w:sz="0" w:space="0" w:color="auto"/>
          </w:divBdr>
        </w:div>
      </w:divsChild>
    </w:div>
    <w:div w:id="564337296">
      <w:bodyDiv w:val="1"/>
      <w:marLeft w:val="0"/>
      <w:marRight w:val="0"/>
      <w:marTop w:val="0"/>
      <w:marBottom w:val="0"/>
      <w:divBdr>
        <w:top w:val="none" w:sz="0" w:space="0" w:color="auto"/>
        <w:left w:val="none" w:sz="0" w:space="0" w:color="auto"/>
        <w:bottom w:val="none" w:sz="0" w:space="0" w:color="auto"/>
        <w:right w:val="none" w:sz="0" w:space="0" w:color="auto"/>
      </w:divBdr>
    </w:div>
    <w:div w:id="582446905">
      <w:bodyDiv w:val="1"/>
      <w:marLeft w:val="0"/>
      <w:marRight w:val="0"/>
      <w:marTop w:val="0"/>
      <w:marBottom w:val="0"/>
      <w:divBdr>
        <w:top w:val="none" w:sz="0" w:space="0" w:color="auto"/>
        <w:left w:val="none" w:sz="0" w:space="0" w:color="auto"/>
        <w:bottom w:val="none" w:sz="0" w:space="0" w:color="auto"/>
        <w:right w:val="none" w:sz="0" w:space="0" w:color="auto"/>
      </w:divBdr>
    </w:div>
    <w:div w:id="600181209">
      <w:bodyDiv w:val="1"/>
      <w:marLeft w:val="0"/>
      <w:marRight w:val="0"/>
      <w:marTop w:val="0"/>
      <w:marBottom w:val="0"/>
      <w:divBdr>
        <w:top w:val="none" w:sz="0" w:space="0" w:color="auto"/>
        <w:left w:val="none" w:sz="0" w:space="0" w:color="auto"/>
        <w:bottom w:val="none" w:sz="0" w:space="0" w:color="auto"/>
        <w:right w:val="none" w:sz="0" w:space="0" w:color="auto"/>
      </w:divBdr>
    </w:div>
    <w:div w:id="625896483">
      <w:bodyDiv w:val="1"/>
      <w:marLeft w:val="0"/>
      <w:marRight w:val="0"/>
      <w:marTop w:val="0"/>
      <w:marBottom w:val="0"/>
      <w:divBdr>
        <w:top w:val="none" w:sz="0" w:space="0" w:color="auto"/>
        <w:left w:val="none" w:sz="0" w:space="0" w:color="auto"/>
        <w:bottom w:val="none" w:sz="0" w:space="0" w:color="auto"/>
        <w:right w:val="none" w:sz="0" w:space="0" w:color="auto"/>
      </w:divBdr>
    </w:div>
    <w:div w:id="649987915">
      <w:bodyDiv w:val="1"/>
      <w:marLeft w:val="0"/>
      <w:marRight w:val="0"/>
      <w:marTop w:val="0"/>
      <w:marBottom w:val="0"/>
      <w:divBdr>
        <w:top w:val="none" w:sz="0" w:space="0" w:color="auto"/>
        <w:left w:val="none" w:sz="0" w:space="0" w:color="auto"/>
        <w:bottom w:val="none" w:sz="0" w:space="0" w:color="auto"/>
        <w:right w:val="none" w:sz="0" w:space="0" w:color="auto"/>
      </w:divBdr>
      <w:divsChild>
        <w:div w:id="495462117">
          <w:marLeft w:val="1166"/>
          <w:marRight w:val="0"/>
          <w:marTop w:val="0"/>
          <w:marBottom w:val="0"/>
          <w:divBdr>
            <w:top w:val="none" w:sz="0" w:space="0" w:color="auto"/>
            <w:left w:val="none" w:sz="0" w:space="0" w:color="auto"/>
            <w:bottom w:val="none" w:sz="0" w:space="0" w:color="auto"/>
            <w:right w:val="none" w:sz="0" w:space="0" w:color="auto"/>
          </w:divBdr>
        </w:div>
        <w:div w:id="1643197751">
          <w:marLeft w:val="547"/>
          <w:marRight w:val="0"/>
          <w:marTop w:val="0"/>
          <w:marBottom w:val="0"/>
          <w:divBdr>
            <w:top w:val="none" w:sz="0" w:space="0" w:color="auto"/>
            <w:left w:val="none" w:sz="0" w:space="0" w:color="auto"/>
            <w:bottom w:val="none" w:sz="0" w:space="0" w:color="auto"/>
            <w:right w:val="none" w:sz="0" w:space="0" w:color="auto"/>
          </w:divBdr>
        </w:div>
      </w:divsChild>
    </w:div>
    <w:div w:id="683166579">
      <w:bodyDiv w:val="1"/>
      <w:marLeft w:val="0"/>
      <w:marRight w:val="0"/>
      <w:marTop w:val="0"/>
      <w:marBottom w:val="0"/>
      <w:divBdr>
        <w:top w:val="none" w:sz="0" w:space="0" w:color="auto"/>
        <w:left w:val="none" w:sz="0" w:space="0" w:color="auto"/>
        <w:bottom w:val="none" w:sz="0" w:space="0" w:color="auto"/>
        <w:right w:val="none" w:sz="0" w:space="0" w:color="auto"/>
      </w:divBdr>
    </w:div>
    <w:div w:id="686105365">
      <w:bodyDiv w:val="1"/>
      <w:marLeft w:val="0"/>
      <w:marRight w:val="0"/>
      <w:marTop w:val="0"/>
      <w:marBottom w:val="0"/>
      <w:divBdr>
        <w:top w:val="none" w:sz="0" w:space="0" w:color="auto"/>
        <w:left w:val="none" w:sz="0" w:space="0" w:color="auto"/>
        <w:bottom w:val="none" w:sz="0" w:space="0" w:color="auto"/>
        <w:right w:val="none" w:sz="0" w:space="0" w:color="auto"/>
      </w:divBdr>
    </w:div>
    <w:div w:id="699473331">
      <w:bodyDiv w:val="1"/>
      <w:marLeft w:val="0"/>
      <w:marRight w:val="0"/>
      <w:marTop w:val="0"/>
      <w:marBottom w:val="0"/>
      <w:divBdr>
        <w:top w:val="none" w:sz="0" w:space="0" w:color="auto"/>
        <w:left w:val="none" w:sz="0" w:space="0" w:color="auto"/>
        <w:bottom w:val="none" w:sz="0" w:space="0" w:color="auto"/>
        <w:right w:val="none" w:sz="0" w:space="0" w:color="auto"/>
      </w:divBdr>
    </w:div>
    <w:div w:id="716203961">
      <w:bodyDiv w:val="1"/>
      <w:marLeft w:val="0"/>
      <w:marRight w:val="0"/>
      <w:marTop w:val="0"/>
      <w:marBottom w:val="0"/>
      <w:divBdr>
        <w:top w:val="none" w:sz="0" w:space="0" w:color="auto"/>
        <w:left w:val="none" w:sz="0" w:space="0" w:color="auto"/>
        <w:bottom w:val="none" w:sz="0" w:space="0" w:color="auto"/>
        <w:right w:val="none" w:sz="0" w:space="0" w:color="auto"/>
      </w:divBdr>
    </w:div>
    <w:div w:id="729154101">
      <w:bodyDiv w:val="1"/>
      <w:marLeft w:val="0"/>
      <w:marRight w:val="0"/>
      <w:marTop w:val="0"/>
      <w:marBottom w:val="0"/>
      <w:divBdr>
        <w:top w:val="none" w:sz="0" w:space="0" w:color="auto"/>
        <w:left w:val="none" w:sz="0" w:space="0" w:color="auto"/>
        <w:bottom w:val="none" w:sz="0" w:space="0" w:color="auto"/>
        <w:right w:val="none" w:sz="0" w:space="0" w:color="auto"/>
      </w:divBdr>
    </w:div>
    <w:div w:id="741606754">
      <w:bodyDiv w:val="1"/>
      <w:marLeft w:val="0"/>
      <w:marRight w:val="0"/>
      <w:marTop w:val="0"/>
      <w:marBottom w:val="0"/>
      <w:divBdr>
        <w:top w:val="none" w:sz="0" w:space="0" w:color="auto"/>
        <w:left w:val="none" w:sz="0" w:space="0" w:color="auto"/>
        <w:bottom w:val="none" w:sz="0" w:space="0" w:color="auto"/>
        <w:right w:val="none" w:sz="0" w:space="0" w:color="auto"/>
      </w:divBdr>
    </w:div>
    <w:div w:id="760179435">
      <w:bodyDiv w:val="1"/>
      <w:marLeft w:val="0"/>
      <w:marRight w:val="0"/>
      <w:marTop w:val="0"/>
      <w:marBottom w:val="0"/>
      <w:divBdr>
        <w:top w:val="none" w:sz="0" w:space="0" w:color="auto"/>
        <w:left w:val="none" w:sz="0" w:space="0" w:color="auto"/>
        <w:bottom w:val="none" w:sz="0" w:space="0" w:color="auto"/>
        <w:right w:val="none" w:sz="0" w:space="0" w:color="auto"/>
      </w:divBdr>
    </w:div>
    <w:div w:id="770055926">
      <w:bodyDiv w:val="1"/>
      <w:marLeft w:val="0"/>
      <w:marRight w:val="0"/>
      <w:marTop w:val="0"/>
      <w:marBottom w:val="0"/>
      <w:divBdr>
        <w:top w:val="none" w:sz="0" w:space="0" w:color="auto"/>
        <w:left w:val="none" w:sz="0" w:space="0" w:color="auto"/>
        <w:bottom w:val="none" w:sz="0" w:space="0" w:color="auto"/>
        <w:right w:val="none" w:sz="0" w:space="0" w:color="auto"/>
      </w:divBdr>
    </w:div>
    <w:div w:id="779225816">
      <w:bodyDiv w:val="1"/>
      <w:marLeft w:val="0"/>
      <w:marRight w:val="0"/>
      <w:marTop w:val="0"/>
      <w:marBottom w:val="0"/>
      <w:divBdr>
        <w:top w:val="none" w:sz="0" w:space="0" w:color="auto"/>
        <w:left w:val="none" w:sz="0" w:space="0" w:color="auto"/>
        <w:bottom w:val="none" w:sz="0" w:space="0" w:color="auto"/>
        <w:right w:val="none" w:sz="0" w:space="0" w:color="auto"/>
      </w:divBdr>
      <w:divsChild>
        <w:div w:id="710768403">
          <w:marLeft w:val="547"/>
          <w:marRight w:val="0"/>
          <w:marTop w:val="0"/>
          <w:marBottom w:val="0"/>
          <w:divBdr>
            <w:top w:val="none" w:sz="0" w:space="0" w:color="auto"/>
            <w:left w:val="none" w:sz="0" w:space="0" w:color="auto"/>
            <w:bottom w:val="none" w:sz="0" w:space="0" w:color="auto"/>
            <w:right w:val="none" w:sz="0" w:space="0" w:color="auto"/>
          </w:divBdr>
        </w:div>
      </w:divsChild>
    </w:div>
    <w:div w:id="782965378">
      <w:bodyDiv w:val="1"/>
      <w:marLeft w:val="0"/>
      <w:marRight w:val="0"/>
      <w:marTop w:val="0"/>
      <w:marBottom w:val="0"/>
      <w:divBdr>
        <w:top w:val="none" w:sz="0" w:space="0" w:color="auto"/>
        <w:left w:val="none" w:sz="0" w:space="0" w:color="auto"/>
        <w:bottom w:val="none" w:sz="0" w:space="0" w:color="auto"/>
        <w:right w:val="none" w:sz="0" w:space="0" w:color="auto"/>
      </w:divBdr>
    </w:div>
    <w:div w:id="803307280">
      <w:bodyDiv w:val="1"/>
      <w:marLeft w:val="0"/>
      <w:marRight w:val="0"/>
      <w:marTop w:val="0"/>
      <w:marBottom w:val="0"/>
      <w:divBdr>
        <w:top w:val="none" w:sz="0" w:space="0" w:color="auto"/>
        <w:left w:val="none" w:sz="0" w:space="0" w:color="auto"/>
        <w:bottom w:val="none" w:sz="0" w:space="0" w:color="auto"/>
        <w:right w:val="none" w:sz="0" w:space="0" w:color="auto"/>
      </w:divBdr>
    </w:div>
    <w:div w:id="816192248">
      <w:bodyDiv w:val="1"/>
      <w:marLeft w:val="0"/>
      <w:marRight w:val="0"/>
      <w:marTop w:val="0"/>
      <w:marBottom w:val="0"/>
      <w:divBdr>
        <w:top w:val="none" w:sz="0" w:space="0" w:color="auto"/>
        <w:left w:val="none" w:sz="0" w:space="0" w:color="auto"/>
        <w:bottom w:val="none" w:sz="0" w:space="0" w:color="auto"/>
        <w:right w:val="none" w:sz="0" w:space="0" w:color="auto"/>
      </w:divBdr>
      <w:divsChild>
        <w:div w:id="1323123710">
          <w:marLeft w:val="0"/>
          <w:marRight w:val="0"/>
          <w:marTop w:val="0"/>
          <w:marBottom w:val="0"/>
          <w:divBdr>
            <w:top w:val="none" w:sz="0" w:space="0" w:color="auto"/>
            <w:left w:val="none" w:sz="0" w:space="0" w:color="auto"/>
            <w:bottom w:val="none" w:sz="0" w:space="0" w:color="auto"/>
            <w:right w:val="none" w:sz="0" w:space="0" w:color="auto"/>
          </w:divBdr>
        </w:div>
        <w:div w:id="569273930">
          <w:marLeft w:val="0"/>
          <w:marRight w:val="0"/>
          <w:marTop w:val="0"/>
          <w:marBottom w:val="0"/>
          <w:divBdr>
            <w:top w:val="none" w:sz="0" w:space="0" w:color="auto"/>
            <w:left w:val="none" w:sz="0" w:space="0" w:color="auto"/>
            <w:bottom w:val="none" w:sz="0" w:space="0" w:color="auto"/>
            <w:right w:val="none" w:sz="0" w:space="0" w:color="auto"/>
          </w:divBdr>
          <w:divsChild>
            <w:div w:id="14878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01116">
      <w:bodyDiv w:val="1"/>
      <w:marLeft w:val="0"/>
      <w:marRight w:val="0"/>
      <w:marTop w:val="0"/>
      <w:marBottom w:val="0"/>
      <w:divBdr>
        <w:top w:val="none" w:sz="0" w:space="0" w:color="auto"/>
        <w:left w:val="none" w:sz="0" w:space="0" w:color="auto"/>
        <w:bottom w:val="none" w:sz="0" w:space="0" w:color="auto"/>
        <w:right w:val="none" w:sz="0" w:space="0" w:color="auto"/>
      </w:divBdr>
    </w:div>
    <w:div w:id="827598813">
      <w:bodyDiv w:val="1"/>
      <w:marLeft w:val="0"/>
      <w:marRight w:val="0"/>
      <w:marTop w:val="0"/>
      <w:marBottom w:val="0"/>
      <w:divBdr>
        <w:top w:val="none" w:sz="0" w:space="0" w:color="auto"/>
        <w:left w:val="none" w:sz="0" w:space="0" w:color="auto"/>
        <w:bottom w:val="none" w:sz="0" w:space="0" w:color="auto"/>
        <w:right w:val="none" w:sz="0" w:space="0" w:color="auto"/>
      </w:divBdr>
    </w:div>
    <w:div w:id="830365738">
      <w:bodyDiv w:val="1"/>
      <w:marLeft w:val="0"/>
      <w:marRight w:val="0"/>
      <w:marTop w:val="0"/>
      <w:marBottom w:val="0"/>
      <w:divBdr>
        <w:top w:val="none" w:sz="0" w:space="0" w:color="auto"/>
        <w:left w:val="none" w:sz="0" w:space="0" w:color="auto"/>
        <w:bottom w:val="none" w:sz="0" w:space="0" w:color="auto"/>
        <w:right w:val="none" w:sz="0" w:space="0" w:color="auto"/>
      </w:divBdr>
    </w:div>
    <w:div w:id="848636264">
      <w:bodyDiv w:val="1"/>
      <w:marLeft w:val="0"/>
      <w:marRight w:val="0"/>
      <w:marTop w:val="0"/>
      <w:marBottom w:val="0"/>
      <w:divBdr>
        <w:top w:val="none" w:sz="0" w:space="0" w:color="auto"/>
        <w:left w:val="none" w:sz="0" w:space="0" w:color="auto"/>
        <w:bottom w:val="none" w:sz="0" w:space="0" w:color="auto"/>
        <w:right w:val="none" w:sz="0" w:space="0" w:color="auto"/>
      </w:divBdr>
    </w:div>
    <w:div w:id="882787647">
      <w:bodyDiv w:val="1"/>
      <w:marLeft w:val="0"/>
      <w:marRight w:val="0"/>
      <w:marTop w:val="0"/>
      <w:marBottom w:val="0"/>
      <w:divBdr>
        <w:top w:val="none" w:sz="0" w:space="0" w:color="auto"/>
        <w:left w:val="none" w:sz="0" w:space="0" w:color="auto"/>
        <w:bottom w:val="none" w:sz="0" w:space="0" w:color="auto"/>
        <w:right w:val="none" w:sz="0" w:space="0" w:color="auto"/>
      </w:divBdr>
    </w:div>
    <w:div w:id="884415740">
      <w:bodyDiv w:val="1"/>
      <w:marLeft w:val="0"/>
      <w:marRight w:val="0"/>
      <w:marTop w:val="0"/>
      <w:marBottom w:val="0"/>
      <w:divBdr>
        <w:top w:val="none" w:sz="0" w:space="0" w:color="auto"/>
        <w:left w:val="none" w:sz="0" w:space="0" w:color="auto"/>
        <w:bottom w:val="none" w:sz="0" w:space="0" w:color="auto"/>
        <w:right w:val="none" w:sz="0" w:space="0" w:color="auto"/>
      </w:divBdr>
    </w:div>
    <w:div w:id="911767896">
      <w:bodyDiv w:val="1"/>
      <w:marLeft w:val="0"/>
      <w:marRight w:val="0"/>
      <w:marTop w:val="0"/>
      <w:marBottom w:val="0"/>
      <w:divBdr>
        <w:top w:val="none" w:sz="0" w:space="0" w:color="auto"/>
        <w:left w:val="none" w:sz="0" w:space="0" w:color="auto"/>
        <w:bottom w:val="none" w:sz="0" w:space="0" w:color="auto"/>
        <w:right w:val="none" w:sz="0" w:space="0" w:color="auto"/>
      </w:divBdr>
    </w:div>
    <w:div w:id="947398123">
      <w:bodyDiv w:val="1"/>
      <w:marLeft w:val="0"/>
      <w:marRight w:val="0"/>
      <w:marTop w:val="0"/>
      <w:marBottom w:val="0"/>
      <w:divBdr>
        <w:top w:val="none" w:sz="0" w:space="0" w:color="auto"/>
        <w:left w:val="none" w:sz="0" w:space="0" w:color="auto"/>
        <w:bottom w:val="none" w:sz="0" w:space="0" w:color="auto"/>
        <w:right w:val="none" w:sz="0" w:space="0" w:color="auto"/>
      </w:divBdr>
    </w:div>
    <w:div w:id="967125694">
      <w:bodyDiv w:val="1"/>
      <w:marLeft w:val="0"/>
      <w:marRight w:val="0"/>
      <w:marTop w:val="0"/>
      <w:marBottom w:val="0"/>
      <w:divBdr>
        <w:top w:val="none" w:sz="0" w:space="0" w:color="auto"/>
        <w:left w:val="none" w:sz="0" w:space="0" w:color="auto"/>
        <w:bottom w:val="none" w:sz="0" w:space="0" w:color="auto"/>
        <w:right w:val="none" w:sz="0" w:space="0" w:color="auto"/>
      </w:divBdr>
    </w:div>
    <w:div w:id="976639867">
      <w:bodyDiv w:val="1"/>
      <w:marLeft w:val="0"/>
      <w:marRight w:val="0"/>
      <w:marTop w:val="0"/>
      <w:marBottom w:val="0"/>
      <w:divBdr>
        <w:top w:val="none" w:sz="0" w:space="0" w:color="auto"/>
        <w:left w:val="none" w:sz="0" w:space="0" w:color="auto"/>
        <w:bottom w:val="none" w:sz="0" w:space="0" w:color="auto"/>
        <w:right w:val="none" w:sz="0" w:space="0" w:color="auto"/>
      </w:divBdr>
      <w:divsChild>
        <w:div w:id="500851110">
          <w:marLeft w:val="0"/>
          <w:marRight w:val="0"/>
          <w:marTop w:val="0"/>
          <w:marBottom w:val="0"/>
          <w:divBdr>
            <w:top w:val="none" w:sz="0" w:space="0" w:color="auto"/>
            <w:left w:val="none" w:sz="0" w:space="0" w:color="auto"/>
            <w:bottom w:val="none" w:sz="0" w:space="0" w:color="auto"/>
            <w:right w:val="none" w:sz="0" w:space="0" w:color="auto"/>
          </w:divBdr>
        </w:div>
      </w:divsChild>
    </w:div>
    <w:div w:id="999578013">
      <w:bodyDiv w:val="1"/>
      <w:marLeft w:val="0"/>
      <w:marRight w:val="0"/>
      <w:marTop w:val="0"/>
      <w:marBottom w:val="0"/>
      <w:divBdr>
        <w:top w:val="none" w:sz="0" w:space="0" w:color="auto"/>
        <w:left w:val="none" w:sz="0" w:space="0" w:color="auto"/>
        <w:bottom w:val="none" w:sz="0" w:space="0" w:color="auto"/>
        <w:right w:val="none" w:sz="0" w:space="0" w:color="auto"/>
      </w:divBdr>
    </w:div>
    <w:div w:id="999771072">
      <w:bodyDiv w:val="1"/>
      <w:marLeft w:val="0"/>
      <w:marRight w:val="0"/>
      <w:marTop w:val="0"/>
      <w:marBottom w:val="0"/>
      <w:divBdr>
        <w:top w:val="none" w:sz="0" w:space="0" w:color="auto"/>
        <w:left w:val="none" w:sz="0" w:space="0" w:color="auto"/>
        <w:bottom w:val="none" w:sz="0" w:space="0" w:color="auto"/>
        <w:right w:val="none" w:sz="0" w:space="0" w:color="auto"/>
      </w:divBdr>
    </w:div>
    <w:div w:id="1003817854">
      <w:bodyDiv w:val="1"/>
      <w:marLeft w:val="0"/>
      <w:marRight w:val="0"/>
      <w:marTop w:val="0"/>
      <w:marBottom w:val="0"/>
      <w:divBdr>
        <w:top w:val="none" w:sz="0" w:space="0" w:color="auto"/>
        <w:left w:val="none" w:sz="0" w:space="0" w:color="auto"/>
        <w:bottom w:val="none" w:sz="0" w:space="0" w:color="auto"/>
        <w:right w:val="none" w:sz="0" w:space="0" w:color="auto"/>
      </w:divBdr>
    </w:div>
    <w:div w:id="1055353091">
      <w:bodyDiv w:val="1"/>
      <w:marLeft w:val="0"/>
      <w:marRight w:val="0"/>
      <w:marTop w:val="0"/>
      <w:marBottom w:val="0"/>
      <w:divBdr>
        <w:top w:val="none" w:sz="0" w:space="0" w:color="auto"/>
        <w:left w:val="none" w:sz="0" w:space="0" w:color="auto"/>
        <w:bottom w:val="none" w:sz="0" w:space="0" w:color="auto"/>
        <w:right w:val="none" w:sz="0" w:space="0" w:color="auto"/>
      </w:divBdr>
    </w:div>
    <w:div w:id="1067458901">
      <w:bodyDiv w:val="1"/>
      <w:marLeft w:val="0"/>
      <w:marRight w:val="0"/>
      <w:marTop w:val="0"/>
      <w:marBottom w:val="0"/>
      <w:divBdr>
        <w:top w:val="none" w:sz="0" w:space="0" w:color="auto"/>
        <w:left w:val="none" w:sz="0" w:space="0" w:color="auto"/>
        <w:bottom w:val="none" w:sz="0" w:space="0" w:color="auto"/>
        <w:right w:val="none" w:sz="0" w:space="0" w:color="auto"/>
      </w:divBdr>
    </w:div>
    <w:div w:id="1078089347">
      <w:bodyDiv w:val="1"/>
      <w:marLeft w:val="0"/>
      <w:marRight w:val="0"/>
      <w:marTop w:val="0"/>
      <w:marBottom w:val="0"/>
      <w:divBdr>
        <w:top w:val="none" w:sz="0" w:space="0" w:color="auto"/>
        <w:left w:val="none" w:sz="0" w:space="0" w:color="auto"/>
        <w:bottom w:val="none" w:sz="0" w:space="0" w:color="auto"/>
        <w:right w:val="none" w:sz="0" w:space="0" w:color="auto"/>
      </w:divBdr>
      <w:divsChild>
        <w:div w:id="1731031627">
          <w:marLeft w:val="0"/>
          <w:marRight w:val="0"/>
          <w:marTop w:val="0"/>
          <w:marBottom w:val="0"/>
          <w:divBdr>
            <w:top w:val="none" w:sz="0" w:space="0" w:color="auto"/>
            <w:left w:val="none" w:sz="0" w:space="0" w:color="auto"/>
            <w:bottom w:val="none" w:sz="0" w:space="0" w:color="auto"/>
            <w:right w:val="none" w:sz="0" w:space="0" w:color="auto"/>
          </w:divBdr>
          <w:divsChild>
            <w:div w:id="392435883">
              <w:marLeft w:val="0"/>
              <w:marRight w:val="60"/>
              <w:marTop w:val="0"/>
              <w:marBottom w:val="0"/>
              <w:divBdr>
                <w:top w:val="none" w:sz="0" w:space="0" w:color="auto"/>
                <w:left w:val="none" w:sz="0" w:space="0" w:color="auto"/>
                <w:bottom w:val="none" w:sz="0" w:space="0" w:color="auto"/>
                <w:right w:val="none" w:sz="0" w:space="0" w:color="auto"/>
              </w:divBdr>
              <w:divsChild>
                <w:div w:id="562449302">
                  <w:marLeft w:val="0"/>
                  <w:marRight w:val="0"/>
                  <w:marTop w:val="0"/>
                  <w:marBottom w:val="120"/>
                  <w:divBdr>
                    <w:top w:val="single" w:sz="6" w:space="0" w:color="C0C0C0"/>
                    <w:left w:val="single" w:sz="6" w:space="0" w:color="D9D9D9"/>
                    <w:bottom w:val="single" w:sz="6" w:space="0" w:color="D9D9D9"/>
                    <w:right w:val="single" w:sz="6" w:space="0" w:color="D9D9D9"/>
                  </w:divBdr>
                  <w:divsChild>
                    <w:div w:id="894657043">
                      <w:marLeft w:val="0"/>
                      <w:marRight w:val="0"/>
                      <w:marTop w:val="0"/>
                      <w:marBottom w:val="0"/>
                      <w:divBdr>
                        <w:top w:val="none" w:sz="0" w:space="0" w:color="auto"/>
                        <w:left w:val="none" w:sz="0" w:space="0" w:color="auto"/>
                        <w:bottom w:val="none" w:sz="0" w:space="0" w:color="auto"/>
                        <w:right w:val="none" w:sz="0" w:space="0" w:color="auto"/>
                      </w:divBdr>
                    </w:div>
                    <w:div w:id="327368956">
                      <w:marLeft w:val="0"/>
                      <w:marRight w:val="0"/>
                      <w:marTop w:val="0"/>
                      <w:marBottom w:val="0"/>
                      <w:divBdr>
                        <w:top w:val="none" w:sz="0" w:space="0" w:color="auto"/>
                        <w:left w:val="none" w:sz="0" w:space="0" w:color="auto"/>
                        <w:bottom w:val="none" w:sz="0" w:space="0" w:color="auto"/>
                        <w:right w:val="none" w:sz="0" w:space="0" w:color="auto"/>
                      </w:divBdr>
                    </w:div>
                  </w:divsChild>
                </w:div>
                <w:div w:id="1469282923">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973406787">
          <w:marLeft w:val="0"/>
          <w:marRight w:val="0"/>
          <w:marTop w:val="0"/>
          <w:marBottom w:val="0"/>
          <w:divBdr>
            <w:top w:val="none" w:sz="0" w:space="0" w:color="auto"/>
            <w:left w:val="none" w:sz="0" w:space="0" w:color="auto"/>
            <w:bottom w:val="none" w:sz="0" w:space="0" w:color="auto"/>
            <w:right w:val="none" w:sz="0" w:space="0" w:color="auto"/>
          </w:divBdr>
          <w:divsChild>
            <w:div w:id="1515068469">
              <w:marLeft w:val="60"/>
              <w:marRight w:val="0"/>
              <w:marTop w:val="0"/>
              <w:marBottom w:val="0"/>
              <w:divBdr>
                <w:top w:val="none" w:sz="0" w:space="0" w:color="auto"/>
                <w:left w:val="none" w:sz="0" w:space="0" w:color="auto"/>
                <w:bottom w:val="none" w:sz="0" w:space="0" w:color="auto"/>
                <w:right w:val="none" w:sz="0" w:space="0" w:color="auto"/>
              </w:divBdr>
              <w:divsChild>
                <w:div w:id="2070373982">
                  <w:marLeft w:val="0"/>
                  <w:marRight w:val="0"/>
                  <w:marTop w:val="0"/>
                  <w:marBottom w:val="0"/>
                  <w:divBdr>
                    <w:top w:val="none" w:sz="0" w:space="0" w:color="auto"/>
                    <w:left w:val="none" w:sz="0" w:space="0" w:color="auto"/>
                    <w:bottom w:val="none" w:sz="0" w:space="0" w:color="auto"/>
                    <w:right w:val="none" w:sz="0" w:space="0" w:color="auto"/>
                  </w:divBdr>
                  <w:divsChild>
                    <w:div w:id="1394307760">
                      <w:marLeft w:val="0"/>
                      <w:marRight w:val="0"/>
                      <w:marTop w:val="0"/>
                      <w:marBottom w:val="120"/>
                      <w:divBdr>
                        <w:top w:val="single" w:sz="6" w:space="0" w:color="F5F5F5"/>
                        <w:left w:val="single" w:sz="6" w:space="0" w:color="F5F5F5"/>
                        <w:bottom w:val="single" w:sz="6" w:space="0" w:color="F5F5F5"/>
                        <w:right w:val="single" w:sz="6" w:space="0" w:color="F5F5F5"/>
                      </w:divBdr>
                      <w:divsChild>
                        <w:div w:id="504784622">
                          <w:marLeft w:val="0"/>
                          <w:marRight w:val="0"/>
                          <w:marTop w:val="0"/>
                          <w:marBottom w:val="0"/>
                          <w:divBdr>
                            <w:top w:val="none" w:sz="0" w:space="0" w:color="auto"/>
                            <w:left w:val="none" w:sz="0" w:space="0" w:color="auto"/>
                            <w:bottom w:val="none" w:sz="0" w:space="0" w:color="auto"/>
                            <w:right w:val="none" w:sz="0" w:space="0" w:color="auto"/>
                          </w:divBdr>
                          <w:divsChild>
                            <w:div w:id="108306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4152370">
      <w:bodyDiv w:val="1"/>
      <w:marLeft w:val="0"/>
      <w:marRight w:val="0"/>
      <w:marTop w:val="0"/>
      <w:marBottom w:val="0"/>
      <w:divBdr>
        <w:top w:val="none" w:sz="0" w:space="0" w:color="auto"/>
        <w:left w:val="none" w:sz="0" w:space="0" w:color="auto"/>
        <w:bottom w:val="none" w:sz="0" w:space="0" w:color="auto"/>
        <w:right w:val="none" w:sz="0" w:space="0" w:color="auto"/>
      </w:divBdr>
    </w:div>
    <w:div w:id="1118183227">
      <w:bodyDiv w:val="1"/>
      <w:marLeft w:val="0"/>
      <w:marRight w:val="0"/>
      <w:marTop w:val="0"/>
      <w:marBottom w:val="0"/>
      <w:divBdr>
        <w:top w:val="none" w:sz="0" w:space="0" w:color="auto"/>
        <w:left w:val="none" w:sz="0" w:space="0" w:color="auto"/>
        <w:bottom w:val="none" w:sz="0" w:space="0" w:color="auto"/>
        <w:right w:val="none" w:sz="0" w:space="0" w:color="auto"/>
      </w:divBdr>
    </w:div>
    <w:div w:id="1140028535">
      <w:bodyDiv w:val="1"/>
      <w:marLeft w:val="0"/>
      <w:marRight w:val="0"/>
      <w:marTop w:val="0"/>
      <w:marBottom w:val="0"/>
      <w:divBdr>
        <w:top w:val="none" w:sz="0" w:space="0" w:color="auto"/>
        <w:left w:val="none" w:sz="0" w:space="0" w:color="auto"/>
        <w:bottom w:val="none" w:sz="0" w:space="0" w:color="auto"/>
        <w:right w:val="none" w:sz="0" w:space="0" w:color="auto"/>
      </w:divBdr>
    </w:div>
    <w:div w:id="1163397538">
      <w:bodyDiv w:val="1"/>
      <w:marLeft w:val="0"/>
      <w:marRight w:val="0"/>
      <w:marTop w:val="0"/>
      <w:marBottom w:val="0"/>
      <w:divBdr>
        <w:top w:val="none" w:sz="0" w:space="0" w:color="auto"/>
        <w:left w:val="none" w:sz="0" w:space="0" w:color="auto"/>
        <w:bottom w:val="none" w:sz="0" w:space="0" w:color="auto"/>
        <w:right w:val="none" w:sz="0" w:space="0" w:color="auto"/>
      </w:divBdr>
      <w:divsChild>
        <w:div w:id="139470663">
          <w:marLeft w:val="0"/>
          <w:marRight w:val="0"/>
          <w:marTop w:val="0"/>
          <w:marBottom w:val="0"/>
          <w:divBdr>
            <w:top w:val="none" w:sz="0" w:space="0" w:color="auto"/>
            <w:left w:val="none" w:sz="0" w:space="0" w:color="auto"/>
            <w:bottom w:val="none" w:sz="0" w:space="0" w:color="auto"/>
            <w:right w:val="none" w:sz="0" w:space="0" w:color="auto"/>
          </w:divBdr>
          <w:divsChild>
            <w:div w:id="1801917148">
              <w:marLeft w:val="0"/>
              <w:marRight w:val="60"/>
              <w:marTop w:val="0"/>
              <w:marBottom w:val="0"/>
              <w:divBdr>
                <w:top w:val="none" w:sz="0" w:space="0" w:color="auto"/>
                <w:left w:val="none" w:sz="0" w:space="0" w:color="auto"/>
                <w:bottom w:val="none" w:sz="0" w:space="0" w:color="auto"/>
                <w:right w:val="none" w:sz="0" w:space="0" w:color="auto"/>
              </w:divBdr>
              <w:divsChild>
                <w:div w:id="1327512749">
                  <w:marLeft w:val="0"/>
                  <w:marRight w:val="0"/>
                  <w:marTop w:val="0"/>
                  <w:marBottom w:val="120"/>
                  <w:divBdr>
                    <w:top w:val="single" w:sz="6" w:space="0" w:color="C0C0C0"/>
                    <w:left w:val="single" w:sz="6" w:space="0" w:color="D9D9D9"/>
                    <w:bottom w:val="single" w:sz="6" w:space="0" w:color="D9D9D9"/>
                    <w:right w:val="single" w:sz="6" w:space="0" w:color="D9D9D9"/>
                  </w:divBdr>
                  <w:divsChild>
                    <w:div w:id="1984384733">
                      <w:marLeft w:val="0"/>
                      <w:marRight w:val="0"/>
                      <w:marTop w:val="0"/>
                      <w:marBottom w:val="0"/>
                      <w:divBdr>
                        <w:top w:val="none" w:sz="0" w:space="0" w:color="auto"/>
                        <w:left w:val="none" w:sz="0" w:space="0" w:color="auto"/>
                        <w:bottom w:val="none" w:sz="0" w:space="0" w:color="auto"/>
                        <w:right w:val="none" w:sz="0" w:space="0" w:color="auto"/>
                      </w:divBdr>
                    </w:div>
                    <w:div w:id="553080019">
                      <w:marLeft w:val="0"/>
                      <w:marRight w:val="0"/>
                      <w:marTop w:val="0"/>
                      <w:marBottom w:val="0"/>
                      <w:divBdr>
                        <w:top w:val="none" w:sz="0" w:space="0" w:color="auto"/>
                        <w:left w:val="none" w:sz="0" w:space="0" w:color="auto"/>
                        <w:bottom w:val="none" w:sz="0" w:space="0" w:color="auto"/>
                        <w:right w:val="none" w:sz="0" w:space="0" w:color="auto"/>
                      </w:divBdr>
                    </w:div>
                  </w:divsChild>
                </w:div>
                <w:div w:id="1471286986">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983509871">
          <w:marLeft w:val="0"/>
          <w:marRight w:val="0"/>
          <w:marTop w:val="0"/>
          <w:marBottom w:val="0"/>
          <w:divBdr>
            <w:top w:val="none" w:sz="0" w:space="0" w:color="auto"/>
            <w:left w:val="none" w:sz="0" w:space="0" w:color="auto"/>
            <w:bottom w:val="none" w:sz="0" w:space="0" w:color="auto"/>
            <w:right w:val="none" w:sz="0" w:space="0" w:color="auto"/>
          </w:divBdr>
          <w:divsChild>
            <w:div w:id="2096507958">
              <w:marLeft w:val="60"/>
              <w:marRight w:val="0"/>
              <w:marTop w:val="0"/>
              <w:marBottom w:val="0"/>
              <w:divBdr>
                <w:top w:val="none" w:sz="0" w:space="0" w:color="auto"/>
                <w:left w:val="none" w:sz="0" w:space="0" w:color="auto"/>
                <w:bottom w:val="none" w:sz="0" w:space="0" w:color="auto"/>
                <w:right w:val="none" w:sz="0" w:space="0" w:color="auto"/>
              </w:divBdr>
              <w:divsChild>
                <w:div w:id="2033221471">
                  <w:marLeft w:val="0"/>
                  <w:marRight w:val="0"/>
                  <w:marTop w:val="0"/>
                  <w:marBottom w:val="0"/>
                  <w:divBdr>
                    <w:top w:val="none" w:sz="0" w:space="0" w:color="auto"/>
                    <w:left w:val="none" w:sz="0" w:space="0" w:color="auto"/>
                    <w:bottom w:val="none" w:sz="0" w:space="0" w:color="auto"/>
                    <w:right w:val="none" w:sz="0" w:space="0" w:color="auto"/>
                  </w:divBdr>
                  <w:divsChild>
                    <w:div w:id="1118527968">
                      <w:marLeft w:val="0"/>
                      <w:marRight w:val="0"/>
                      <w:marTop w:val="0"/>
                      <w:marBottom w:val="120"/>
                      <w:divBdr>
                        <w:top w:val="single" w:sz="6" w:space="0" w:color="F5F5F5"/>
                        <w:left w:val="single" w:sz="6" w:space="0" w:color="F5F5F5"/>
                        <w:bottom w:val="single" w:sz="6" w:space="0" w:color="F5F5F5"/>
                        <w:right w:val="single" w:sz="6" w:space="0" w:color="F5F5F5"/>
                      </w:divBdr>
                      <w:divsChild>
                        <w:div w:id="288325276">
                          <w:marLeft w:val="0"/>
                          <w:marRight w:val="0"/>
                          <w:marTop w:val="0"/>
                          <w:marBottom w:val="0"/>
                          <w:divBdr>
                            <w:top w:val="none" w:sz="0" w:space="0" w:color="auto"/>
                            <w:left w:val="none" w:sz="0" w:space="0" w:color="auto"/>
                            <w:bottom w:val="none" w:sz="0" w:space="0" w:color="auto"/>
                            <w:right w:val="none" w:sz="0" w:space="0" w:color="auto"/>
                          </w:divBdr>
                          <w:divsChild>
                            <w:div w:id="170501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8599493">
      <w:bodyDiv w:val="1"/>
      <w:marLeft w:val="0"/>
      <w:marRight w:val="0"/>
      <w:marTop w:val="0"/>
      <w:marBottom w:val="0"/>
      <w:divBdr>
        <w:top w:val="none" w:sz="0" w:space="0" w:color="auto"/>
        <w:left w:val="none" w:sz="0" w:space="0" w:color="auto"/>
        <w:bottom w:val="none" w:sz="0" w:space="0" w:color="auto"/>
        <w:right w:val="none" w:sz="0" w:space="0" w:color="auto"/>
      </w:divBdr>
    </w:div>
    <w:div w:id="1171137883">
      <w:bodyDiv w:val="1"/>
      <w:marLeft w:val="0"/>
      <w:marRight w:val="0"/>
      <w:marTop w:val="0"/>
      <w:marBottom w:val="0"/>
      <w:divBdr>
        <w:top w:val="none" w:sz="0" w:space="0" w:color="auto"/>
        <w:left w:val="none" w:sz="0" w:space="0" w:color="auto"/>
        <w:bottom w:val="none" w:sz="0" w:space="0" w:color="auto"/>
        <w:right w:val="none" w:sz="0" w:space="0" w:color="auto"/>
      </w:divBdr>
    </w:div>
    <w:div w:id="1190679572">
      <w:bodyDiv w:val="1"/>
      <w:marLeft w:val="0"/>
      <w:marRight w:val="0"/>
      <w:marTop w:val="0"/>
      <w:marBottom w:val="0"/>
      <w:divBdr>
        <w:top w:val="none" w:sz="0" w:space="0" w:color="auto"/>
        <w:left w:val="none" w:sz="0" w:space="0" w:color="auto"/>
        <w:bottom w:val="none" w:sz="0" w:space="0" w:color="auto"/>
        <w:right w:val="none" w:sz="0" w:space="0" w:color="auto"/>
      </w:divBdr>
    </w:div>
    <w:div w:id="1204442049">
      <w:bodyDiv w:val="1"/>
      <w:marLeft w:val="0"/>
      <w:marRight w:val="0"/>
      <w:marTop w:val="0"/>
      <w:marBottom w:val="0"/>
      <w:divBdr>
        <w:top w:val="none" w:sz="0" w:space="0" w:color="auto"/>
        <w:left w:val="none" w:sz="0" w:space="0" w:color="auto"/>
        <w:bottom w:val="none" w:sz="0" w:space="0" w:color="auto"/>
        <w:right w:val="none" w:sz="0" w:space="0" w:color="auto"/>
      </w:divBdr>
    </w:div>
    <w:div w:id="1223562397">
      <w:bodyDiv w:val="1"/>
      <w:marLeft w:val="0"/>
      <w:marRight w:val="0"/>
      <w:marTop w:val="0"/>
      <w:marBottom w:val="0"/>
      <w:divBdr>
        <w:top w:val="none" w:sz="0" w:space="0" w:color="auto"/>
        <w:left w:val="none" w:sz="0" w:space="0" w:color="auto"/>
        <w:bottom w:val="none" w:sz="0" w:space="0" w:color="auto"/>
        <w:right w:val="none" w:sz="0" w:space="0" w:color="auto"/>
      </w:divBdr>
    </w:div>
    <w:div w:id="1245601557">
      <w:bodyDiv w:val="1"/>
      <w:marLeft w:val="0"/>
      <w:marRight w:val="0"/>
      <w:marTop w:val="0"/>
      <w:marBottom w:val="0"/>
      <w:divBdr>
        <w:top w:val="none" w:sz="0" w:space="0" w:color="auto"/>
        <w:left w:val="none" w:sz="0" w:space="0" w:color="auto"/>
        <w:bottom w:val="none" w:sz="0" w:space="0" w:color="auto"/>
        <w:right w:val="none" w:sz="0" w:space="0" w:color="auto"/>
      </w:divBdr>
    </w:div>
    <w:div w:id="1266645420">
      <w:bodyDiv w:val="1"/>
      <w:marLeft w:val="0"/>
      <w:marRight w:val="0"/>
      <w:marTop w:val="0"/>
      <w:marBottom w:val="0"/>
      <w:divBdr>
        <w:top w:val="none" w:sz="0" w:space="0" w:color="auto"/>
        <w:left w:val="none" w:sz="0" w:space="0" w:color="auto"/>
        <w:bottom w:val="none" w:sz="0" w:space="0" w:color="auto"/>
        <w:right w:val="none" w:sz="0" w:space="0" w:color="auto"/>
      </w:divBdr>
      <w:divsChild>
        <w:div w:id="1368601146">
          <w:marLeft w:val="547"/>
          <w:marRight w:val="0"/>
          <w:marTop w:val="0"/>
          <w:marBottom w:val="0"/>
          <w:divBdr>
            <w:top w:val="none" w:sz="0" w:space="0" w:color="auto"/>
            <w:left w:val="none" w:sz="0" w:space="0" w:color="auto"/>
            <w:bottom w:val="none" w:sz="0" w:space="0" w:color="auto"/>
            <w:right w:val="none" w:sz="0" w:space="0" w:color="auto"/>
          </w:divBdr>
        </w:div>
        <w:div w:id="1458185594">
          <w:marLeft w:val="547"/>
          <w:marRight w:val="0"/>
          <w:marTop w:val="0"/>
          <w:marBottom w:val="0"/>
          <w:divBdr>
            <w:top w:val="none" w:sz="0" w:space="0" w:color="auto"/>
            <w:left w:val="none" w:sz="0" w:space="0" w:color="auto"/>
            <w:bottom w:val="none" w:sz="0" w:space="0" w:color="auto"/>
            <w:right w:val="none" w:sz="0" w:space="0" w:color="auto"/>
          </w:divBdr>
        </w:div>
        <w:div w:id="1879048905">
          <w:marLeft w:val="547"/>
          <w:marRight w:val="0"/>
          <w:marTop w:val="0"/>
          <w:marBottom w:val="0"/>
          <w:divBdr>
            <w:top w:val="none" w:sz="0" w:space="0" w:color="auto"/>
            <w:left w:val="none" w:sz="0" w:space="0" w:color="auto"/>
            <w:bottom w:val="none" w:sz="0" w:space="0" w:color="auto"/>
            <w:right w:val="none" w:sz="0" w:space="0" w:color="auto"/>
          </w:divBdr>
        </w:div>
      </w:divsChild>
    </w:div>
    <w:div w:id="1291595962">
      <w:bodyDiv w:val="1"/>
      <w:marLeft w:val="0"/>
      <w:marRight w:val="0"/>
      <w:marTop w:val="0"/>
      <w:marBottom w:val="0"/>
      <w:divBdr>
        <w:top w:val="none" w:sz="0" w:space="0" w:color="auto"/>
        <w:left w:val="none" w:sz="0" w:space="0" w:color="auto"/>
        <w:bottom w:val="none" w:sz="0" w:space="0" w:color="auto"/>
        <w:right w:val="none" w:sz="0" w:space="0" w:color="auto"/>
      </w:divBdr>
    </w:div>
    <w:div w:id="1294602880">
      <w:bodyDiv w:val="1"/>
      <w:marLeft w:val="0"/>
      <w:marRight w:val="0"/>
      <w:marTop w:val="0"/>
      <w:marBottom w:val="0"/>
      <w:divBdr>
        <w:top w:val="none" w:sz="0" w:space="0" w:color="auto"/>
        <w:left w:val="none" w:sz="0" w:space="0" w:color="auto"/>
        <w:bottom w:val="none" w:sz="0" w:space="0" w:color="auto"/>
        <w:right w:val="none" w:sz="0" w:space="0" w:color="auto"/>
      </w:divBdr>
    </w:div>
    <w:div w:id="1312827614">
      <w:bodyDiv w:val="1"/>
      <w:marLeft w:val="0"/>
      <w:marRight w:val="0"/>
      <w:marTop w:val="0"/>
      <w:marBottom w:val="0"/>
      <w:divBdr>
        <w:top w:val="none" w:sz="0" w:space="0" w:color="auto"/>
        <w:left w:val="none" w:sz="0" w:space="0" w:color="auto"/>
        <w:bottom w:val="none" w:sz="0" w:space="0" w:color="auto"/>
        <w:right w:val="none" w:sz="0" w:space="0" w:color="auto"/>
      </w:divBdr>
      <w:divsChild>
        <w:div w:id="523522693">
          <w:marLeft w:val="0"/>
          <w:marRight w:val="0"/>
          <w:marTop w:val="0"/>
          <w:marBottom w:val="0"/>
          <w:divBdr>
            <w:top w:val="none" w:sz="0" w:space="0" w:color="auto"/>
            <w:left w:val="none" w:sz="0" w:space="0" w:color="auto"/>
            <w:bottom w:val="none" w:sz="0" w:space="0" w:color="auto"/>
            <w:right w:val="none" w:sz="0" w:space="0" w:color="auto"/>
          </w:divBdr>
          <w:divsChild>
            <w:div w:id="64300915">
              <w:marLeft w:val="0"/>
              <w:marRight w:val="0"/>
              <w:marTop w:val="0"/>
              <w:marBottom w:val="0"/>
              <w:divBdr>
                <w:top w:val="none" w:sz="0" w:space="0" w:color="auto"/>
                <w:left w:val="none" w:sz="0" w:space="0" w:color="auto"/>
                <w:bottom w:val="none" w:sz="0" w:space="0" w:color="auto"/>
                <w:right w:val="none" w:sz="0" w:space="0" w:color="auto"/>
              </w:divBdr>
            </w:div>
            <w:div w:id="754664911">
              <w:marLeft w:val="0"/>
              <w:marRight w:val="0"/>
              <w:marTop w:val="0"/>
              <w:marBottom w:val="0"/>
              <w:divBdr>
                <w:top w:val="none" w:sz="0" w:space="0" w:color="auto"/>
                <w:left w:val="none" w:sz="0" w:space="0" w:color="auto"/>
                <w:bottom w:val="none" w:sz="0" w:space="0" w:color="auto"/>
                <w:right w:val="none" w:sz="0" w:space="0" w:color="auto"/>
              </w:divBdr>
            </w:div>
            <w:div w:id="1474101805">
              <w:marLeft w:val="0"/>
              <w:marRight w:val="0"/>
              <w:marTop w:val="0"/>
              <w:marBottom w:val="0"/>
              <w:divBdr>
                <w:top w:val="none" w:sz="0" w:space="0" w:color="auto"/>
                <w:left w:val="none" w:sz="0" w:space="0" w:color="auto"/>
                <w:bottom w:val="none" w:sz="0" w:space="0" w:color="auto"/>
                <w:right w:val="none" w:sz="0" w:space="0" w:color="auto"/>
              </w:divBdr>
            </w:div>
            <w:div w:id="1746763165">
              <w:marLeft w:val="0"/>
              <w:marRight w:val="0"/>
              <w:marTop w:val="0"/>
              <w:marBottom w:val="0"/>
              <w:divBdr>
                <w:top w:val="none" w:sz="0" w:space="0" w:color="auto"/>
                <w:left w:val="none" w:sz="0" w:space="0" w:color="auto"/>
                <w:bottom w:val="none" w:sz="0" w:space="0" w:color="auto"/>
                <w:right w:val="none" w:sz="0" w:space="0" w:color="auto"/>
              </w:divBdr>
            </w:div>
            <w:div w:id="203785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60214">
      <w:bodyDiv w:val="1"/>
      <w:marLeft w:val="0"/>
      <w:marRight w:val="0"/>
      <w:marTop w:val="0"/>
      <w:marBottom w:val="0"/>
      <w:divBdr>
        <w:top w:val="none" w:sz="0" w:space="0" w:color="auto"/>
        <w:left w:val="none" w:sz="0" w:space="0" w:color="auto"/>
        <w:bottom w:val="none" w:sz="0" w:space="0" w:color="auto"/>
        <w:right w:val="none" w:sz="0" w:space="0" w:color="auto"/>
      </w:divBdr>
    </w:div>
    <w:div w:id="1315066590">
      <w:bodyDiv w:val="1"/>
      <w:marLeft w:val="0"/>
      <w:marRight w:val="0"/>
      <w:marTop w:val="0"/>
      <w:marBottom w:val="0"/>
      <w:divBdr>
        <w:top w:val="none" w:sz="0" w:space="0" w:color="auto"/>
        <w:left w:val="none" w:sz="0" w:space="0" w:color="auto"/>
        <w:bottom w:val="none" w:sz="0" w:space="0" w:color="auto"/>
        <w:right w:val="none" w:sz="0" w:space="0" w:color="auto"/>
      </w:divBdr>
    </w:div>
    <w:div w:id="1330451769">
      <w:bodyDiv w:val="1"/>
      <w:marLeft w:val="0"/>
      <w:marRight w:val="0"/>
      <w:marTop w:val="0"/>
      <w:marBottom w:val="0"/>
      <w:divBdr>
        <w:top w:val="none" w:sz="0" w:space="0" w:color="auto"/>
        <w:left w:val="none" w:sz="0" w:space="0" w:color="auto"/>
        <w:bottom w:val="none" w:sz="0" w:space="0" w:color="auto"/>
        <w:right w:val="none" w:sz="0" w:space="0" w:color="auto"/>
      </w:divBdr>
    </w:div>
    <w:div w:id="1331370556">
      <w:bodyDiv w:val="1"/>
      <w:marLeft w:val="0"/>
      <w:marRight w:val="0"/>
      <w:marTop w:val="0"/>
      <w:marBottom w:val="0"/>
      <w:divBdr>
        <w:top w:val="none" w:sz="0" w:space="0" w:color="auto"/>
        <w:left w:val="none" w:sz="0" w:space="0" w:color="auto"/>
        <w:bottom w:val="none" w:sz="0" w:space="0" w:color="auto"/>
        <w:right w:val="none" w:sz="0" w:space="0" w:color="auto"/>
      </w:divBdr>
      <w:divsChild>
        <w:div w:id="637612304">
          <w:marLeft w:val="0"/>
          <w:marRight w:val="0"/>
          <w:marTop w:val="0"/>
          <w:marBottom w:val="0"/>
          <w:divBdr>
            <w:top w:val="none" w:sz="0" w:space="0" w:color="auto"/>
            <w:left w:val="none" w:sz="0" w:space="0" w:color="auto"/>
            <w:bottom w:val="none" w:sz="0" w:space="0" w:color="auto"/>
            <w:right w:val="none" w:sz="0" w:space="0" w:color="auto"/>
          </w:divBdr>
        </w:div>
      </w:divsChild>
    </w:div>
    <w:div w:id="1340423970">
      <w:bodyDiv w:val="1"/>
      <w:marLeft w:val="0"/>
      <w:marRight w:val="0"/>
      <w:marTop w:val="0"/>
      <w:marBottom w:val="0"/>
      <w:divBdr>
        <w:top w:val="none" w:sz="0" w:space="0" w:color="auto"/>
        <w:left w:val="none" w:sz="0" w:space="0" w:color="auto"/>
        <w:bottom w:val="none" w:sz="0" w:space="0" w:color="auto"/>
        <w:right w:val="none" w:sz="0" w:space="0" w:color="auto"/>
      </w:divBdr>
    </w:div>
    <w:div w:id="1360081426">
      <w:bodyDiv w:val="1"/>
      <w:marLeft w:val="0"/>
      <w:marRight w:val="0"/>
      <w:marTop w:val="0"/>
      <w:marBottom w:val="0"/>
      <w:divBdr>
        <w:top w:val="none" w:sz="0" w:space="0" w:color="auto"/>
        <w:left w:val="none" w:sz="0" w:space="0" w:color="auto"/>
        <w:bottom w:val="none" w:sz="0" w:space="0" w:color="auto"/>
        <w:right w:val="none" w:sz="0" w:space="0" w:color="auto"/>
      </w:divBdr>
    </w:div>
    <w:div w:id="1365670634">
      <w:bodyDiv w:val="1"/>
      <w:marLeft w:val="0"/>
      <w:marRight w:val="0"/>
      <w:marTop w:val="0"/>
      <w:marBottom w:val="0"/>
      <w:divBdr>
        <w:top w:val="none" w:sz="0" w:space="0" w:color="auto"/>
        <w:left w:val="none" w:sz="0" w:space="0" w:color="auto"/>
        <w:bottom w:val="none" w:sz="0" w:space="0" w:color="auto"/>
        <w:right w:val="none" w:sz="0" w:space="0" w:color="auto"/>
      </w:divBdr>
      <w:divsChild>
        <w:div w:id="731466845">
          <w:marLeft w:val="0"/>
          <w:marRight w:val="0"/>
          <w:marTop w:val="0"/>
          <w:marBottom w:val="0"/>
          <w:divBdr>
            <w:top w:val="none" w:sz="0" w:space="0" w:color="auto"/>
            <w:left w:val="none" w:sz="0" w:space="0" w:color="auto"/>
            <w:bottom w:val="none" w:sz="0" w:space="0" w:color="auto"/>
            <w:right w:val="none" w:sz="0" w:space="0" w:color="auto"/>
          </w:divBdr>
        </w:div>
        <w:div w:id="1269509622">
          <w:marLeft w:val="0"/>
          <w:marRight w:val="0"/>
          <w:marTop w:val="0"/>
          <w:marBottom w:val="0"/>
          <w:divBdr>
            <w:top w:val="none" w:sz="0" w:space="0" w:color="auto"/>
            <w:left w:val="none" w:sz="0" w:space="0" w:color="auto"/>
            <w:bottom w:val="none" w:sz="0" w:space="0" w:color="auto"/>
            <w:right w:val="none" w:sz="0" w:space="0" w:color="auto"/>
          </w:divBdr>
        </w:div>
        <w:div w:id="1381125227">
          <w:marLeft w:val="0"/>
          <w:marRight w:val="0"/>
          <w:marTop w:val="0"/>
          <w:marBottom w:val="0"/>
          <w:divBdr>
            <w:top w:val="none" w:sz="0" w:space="0" w:color="auto"/>
            <w:left w:val="none" w:sz="0" w:space="0" w:color="auto"/>
            <w:bottom w:val="none" w:sz="0" w:space="0" w:color="auto"/>
            <w:right w:val="none" w:sz="0" w:space="0" w:color="auto"/>
          </w:divBdr>
        </w:div>
      </w:divsChild>
    </w:div>
    <w:div w:id="1367637594">
      <w:bodyDiv w:val="1"/>
      <w:marLeft w:val="0"/>
      <w:marRight w:val="0"/>
      <w:marTop w:val="0"/>
      <w:marBottom w:val="0"/>
      <w:divBdr>
        <w:top w:val="none" w:sz="0" w:space="0" w:color="auto"/>
        <w:left w:val="none" w:sz="0" w:space="0" w:color="auto"/>
        <w:bottom w:val="none" w:sz="0" w:space="0" w:color="auto"/>
        <w:right w:val="none" w:sz="0" w:space="0" w:color="auto"/>
      </w:divBdr>
    </w:div>
    <w:div w:id="1393889471">
      <w:bodyDiv w:val="1"/>
      <w:marLeft w:val="0"/>
      <w:marRight w:val="0"/>
      <w:marTop w:val="0"/>
      <w:marBottom w:val="0"/>
      <w:divBdr>
        <w:top w:val="none" w:sz="0" w:space="0" w:color="auto"/>
        <w:left w:val="none" w:sz="0" w:space="0" w:color="auto"/>
        <w:bottom w:val="none" w:sz="0" w:space="0" w:color="auto"/>
        <w:right w:val="none" w:sz="0" w:space="0" w:color="auto"/>
      </w:divBdr>
      <w:divsChild>
        <w:div w:id="1422602732">
          <w:marLeft w:val="547"/>
          <w:marRight w:val="0"/>
          <w:marTop w:val="0"/>
          <w:marBottom w:val="0"/>
          <w:divBdr>
            <w:top w:val="none" w:sz="0" w:space="0" w:color="auto"/>
            <w:left w:val="none" w:sz="0" w:space="0" w:color="auto"/>
            <w:bottom w:val="none" w:sz="0" w:space="0" w:color="auto"/>
            <w:right w:val="none" w:sz="0" w:space="0" w:color="auto"/>
          </w:divBdr>
        </w:div>
      </w:divsChild>
    </w:div>
    <w:div w:id="1394960083">
      <w:bodyDiv w:val="1"/>
      <w:marLeft w:val="0"/>
      <w:marRight w:val="0"/>
      <w:marTop w:val="0"/>
      <w:marBottom w:val="0"/>
      <w:divBdr>
        <w:top w:val="none" w:sz="0" w:space="0" w:color="auto"/>
        <w:left w:val="none" w:sz="0" w:space="0" w:color="auto"/>
        <w:bottom w:val="none" w:sz="0" w:space="0" w:color="auto"/>
        <w:right w:val="none" w:sz="0" w:space="0" w:color="auto"/>
      </w:divBdr>
    </w:div>
    <w:div w:id="1413310340">
      <w:bodyDiv w:val="1"/>
      <w:marLeft w:val="0"/>
      <w:marRight w:val="0"/>
      <w:marTop w:val="0"/>
      <w:marBottom w:val="0"/>
      <w:divBdr>
        <w:top w:val="none" w:sz="0" w:space="0" w:color="auto"/>
        <w:left w:val="none" w:sz="0" w:space="0" w:color="auto"/>
        <w:bottom w:val="none" w:sz="0" w:space="0" w:color="auto"/>
        <w:right w:val="none" w:sz="0" w:space="0" w:color="auto"/>
      </w:divBdr>
    </w:div>
    <w:div w:id="1414818763">
      <w:bodyDiv w:val="1"/>
      <w:marLeft w:val="0"/>
      <w:marRight w:val="0"/>
      <w:marTop w:val="0"/>
      <w:marBottom w:val="0"/>
      <w:divBdr>
        <w:top w:val="none" w:sz="0" w:space="0" w:color="auto"/>
        <w:left w:val="none" w:sz="0" w:space="0" w:color="auto"/>
        <w:bottom w:val="none" w:sz="0" w:space="0" w:color="auto"/>
        <w:right w:val="none" w:sz="0" w:space="0" w:color="auto"/>
      </w:divBdr>
    </w:div>
    <w:div w:id="1457672956">
      <w:bodyDiv w:val="1"/>
      <w:marLeft w:val="0"/>
      <w:marRight w:val="0"/>
      <w:marTop w:val="0"/>
      <w:marBottom w:val="0"/>
      <w:divBdr>
        <w:top w:val="none" w:sz="0" w:space="0" w:color="auto"/>
        <w:left w:val="none" w:sz="0" w:space="0" w:color="auto"/>
        <w:bottom w:val="none" w:sz="0" w:space="0" w:color="auto"/>
        <w:right w:val="none" w:sz="0" w:space="0" w:color="auto"/>
      </w:divBdr>
    </w:div>
    <w:div w:id="1458137115">
      <w:bodyDiv w:val="1"/>
      <w:marLeft w:val="0"/>
      <w:marRight w:val="0"/>
      <w:marTop w:val="0"/>
      <w:marBottom w:val="0"/>
      <w:divBdr>
        <w:top w:val="none" w:sz="0" w:space="0" w:color="auto"/>
        <w:left w:val="none" w:sz="0" w:space="0" w:color="auto"/>
        <w:bottom w:val="none" w:sz="0" w:space="0" w:color="auto"/>
        <w:right w:val="none" w:sz="0" w:space="0" w:color="auto"/>
      </w:divBdr>
      <w:divsChild>
        <w:div w:id="402997134">
          <w:marLeft w:val="1800"/>
          <w:marRight w:val="0"/>
          <w:marTop w:val="0"/>
          <w:marBottom w:val="0"/>
          <w:divBdr>
            <w:top w:val="none" w:sz="0" w:space="0" w:color="auto"/>
            <w:left w:val="none" w:sz="0" w:space="0" w:color="auto"/>
            <w:bottom w:val="none" w:sz="0" w:space="0" w:color="auto"/>
            <w:right w:val="none" w:sz="0" w:space="0" w:color="auto"/>
          </w:divBdr>
        </w:div>
        <w:div w:id="437026712">
          <w:marLeft w:val="1166"/>
          <w:marRight w:val="0"/>
          <w:marTop w:val="0"/>
          <w:marBottom w:val="0"/>
          <w:divBdr>
            <w:top w:val="none" w:sz="0" w:space="0" w:color="auto"/>
            <w:left w:val="none" w:sz="0" w:space="0" w:color="auto"/>
            <w:bottom w:val="none" w:sz="0" w:space="0" w:color="auto"/>
            <w:right w:val="none" w:sz="0" w:space="0" w:color="auto"/>
          </w:divBdr>
        </w:div>
        <w:div w:id="1393967858">
          <w:marLeft w:val="1166"/>
          <w:marRight w:val="0"/>
          <w:marTop w:val="0"/>
          <w:marBottom w:val="0"/>
          <w:divBdr>
            <w:top w:val="none" w:sz="0" w:space="0" w:color="auto"/>
            <w:left w:val="none" w:sz="0" w:space="0" w:color="auto"/>
            <w:bottom w:val="none" w:sz="0" w:space="0" w:color="auto"/>
            <w:right w:val="none" w:sz="0" w:space="0" w:color="auto"/>
          </w:divBdr>
        </w:div>
        <w:div w:id="1479569250">
          <w:marLeft w:val="547"/>
          <w:marRight w:val="0"/>
          <w:marTop w:val="0"/>
          <w:marBottom w:val="0"/>
          <w:divBdr>
            <w:top w:val="none" w:sz="0" w:space="0" w:color="auto"/>
            <w:left w:val="none" w:sz="0" w:space="0" w:color="auto"/>
            <w:bottom w:val="none" w:sz="0" w:space="0" w:color="auto"/>
            <w:right w:val="none" w:sz="0" w:space="0" w:color="auto"/>
          </w:divBdr>
        </w:div>
        <w:div w:id="1728332593">
          <w:marLeft w:val="547"/>
          <w:marRight w:val="0"/>
          <w:marTop w:val="0"/>
          <w:marBottom w:val="0"/>
          <w:divBdr>
            <w:top w:val="none" w:sz="0" w:space="0" w:color="auto"/>
            <w:left w:val="none" w:sz="0" w:space="0" w:color="auto"/>
            <w:bottom w:val="none" w:sz="0" w:space="0" w:color="auto"/>
            <w:right w:val="none" w:sz="0" w:space="0" w:color="auto"/>
          </w:divBdr>
        </w:div>
      </w:divsChild>
    </w:div>
    <w:div w:id="1464421466">
      <w:bodyDiv w:val="1"/>
      <w:marLeft w:val="0"/>
      <w:marRight w:val="0"/>
      <w:marTop w:val="0"/>
      <w:marBottom w:val="0"/>
      <w:divBdr>
        <w:top w:val="none" w:sz="0" w:space="0" w:color="auto"/>
        <w:left w:val="none" w:sz="0" w:space="0" w:color="auto"/>
        <w:bottom w:val="none" w:sz="0" w:space="0" w:color="auto"/>
        <w:right w:val="none" w:sz="0" w:space="0" w:color="auto"/>
      </w:divBdr>
      <w:divsChild>
        <w:div w:id="447621956">
          <w:marLeft w:val="0"/>
          <w:marRight w:val="0"/>
          <w:marTop w:val="0"/>
          <w:marBottom w:val="0"/>
          <w:divBdr>
            <w:top w:val="none" w:sz="0" w:space="0" w:color="auto"/>
            <w:left w:val="none" w:sz="0" w:space="0" w:color="auto"/>
            <w:bottom w:val="none" w:sz="0" w:space="0" w:color="auto"/>
            <w:right w:val="none" w:sz="0" w:space="0" w:color="auto"/>
          </w:divBdr>
          <w:divsChild>
            <w:div w:id="330376197">
              <w:marLeft w:val="0"/>
              <w:marRight w:val="0"/>
              <w:marTop w:val="0"/>
              <w:marBottom w:val="0"/>
              <w:divBdr>
                <w:top w:val="none" w:sz="0" w:space="0" w:color="auto"/>
                <w:left w:val="none" w:sz="0" w:space="0" w:color="auto"/>
                <w:bottom w:val="none" w:sz="0" w:space="0" w:color="auto"/>
                <w:right w:val="none" w:sz="0" w:space="0" w:color="auto"/>
              </w:divBdr>
            </w:div>
            <w:div w:id="782850045">
              <w:marLeft w:val="0"/>
              <w:marRight w:val="0"/>
              <w:marTop w:val="0"/>
              <w:marBottom w:val="0"/>
              <w:divBdr>
                <w:top w:val="none" w:sz="0" w:space="0" w:color="auto"/>
                <w:left w:val="none" w:sz="0" w:space="0" w:color="auto"/>
                <w:bottom w:val="none" w:sz="0" w:space="0" w:color="auto"/>
                <w:right w:val="none" w:sz="0" w:space="0" w:color="auto"/>
              </w:divBdr>
              <w:divsChild>
                <w:div w:id="1583370363">
                  <w:marLeft w:val="0"/>
                  <w:marRight w:val="0"/>
                  <w:marTop w:val="0"/>
                  <w:marBottom w:val="0"/>
                  <w:divBdr>
                    <w:top w:val="none" w:sz="0" w:space="0" w:color="auto"/>
                    <w:left w:val="none" w:sz="0" w:space="0" w:color="auto"/>
                    <w:bottom w:val="none" w:sz="0" w:space="0" w:color="auto"/>
                    <w:right w:val="none" w:sz="0" w:space="0" w:color="auto"/>
                  </w:divBdr>
                </w:div>
              </w:divsChild>
            </w:div>
            <w:div w:id="946084543">
              <w:marLeft w:val="0"/>
              <w:marRight w:val="0"/>
              <w:marTop w:val="0"/>
              <w:marBottom w:val="0"/>
              <w:divBdr>
                <w:top w:val="none" w:sz="0" w:space="0" w:color="auto"/>
                <w:left w:val="none" w:sz="0" w:space="0" w:color="auto"/>
                <w:bottom w:val="none" w:sz="0" w:space="0" w:color="auto"/>
                <w:right w:val="none" w:sz="0" w:space="0" w:color="auto"/>
              </w:divBdr>
            </w:div>
            <w:div w:id="1254818403">
              <w:marLeft w:val="0"/>
              <w:marRight w:val="0"/>
              <w:marTop w:val="0"/>
              <w:marBottom w:val="0"/>
              <w:divBdr>
                <w:top w:val="none" w:sz="0" w:space="0" w:color="auto"/>
                <w:left w:val="none" w:sz="0" w:space="0" w:color="auto"/>
                <w:bottom w:val="none" w:sz="0" w:space="0" w:color="auto"/>
                <w:right w:val="none" w:sz="0" w:space="0" w:color="auto"/>
              </w:divBdr>
              <w:divsChild>
                <w:div w:id="335766367">
                  <w:marLeft w:val="0"/>
                  <w:marRight w:val="0"/>
                  <w:marTop w:val="0"/>
                  <w:marBottom w:val="0"/>
                  <w:divBdr>
                    <w:top w:val="none" w:sz="0" w:space="0" w:color="auto"/>
                    <w:left w:val="none" w:sz="0" w:space="0" w:color="auto"/>
                    <w:bottom w:val="none" w:sz="0" w:space="0" w:color="auto"/>
                    <w:right w:val="none" w:sz="0" w:space="0" w:color="auto"/>
                  </w:divBdr>
                </w:div>
                <w:div w:id="1930917713">
                  <w:marLeft w:val="0"/>
                  <w:marRight w:val="0"/>
                  <w:marTop w:val="0"/>
                  <w:marBottom w:val="0"/>
                  <w:divBdr>
                    <w:top w:val="none" w:sz="0" w:space="0" w:color="auto"/>
                    <w:left w:val="none" w:sz="0" w:space="0" w:color="auto"/>
                    <w:bottom w:val="none" w:sz="0" w:space="0" w:color="auto"/>
                    <w:right w:val="none" w:sz="0" w:space="0" w:color="auto"/>
                  </w:divBdr>
                  <w:divsChild>
                    <w:div w:id="1366177198">
                      <w:marLeft w:val="0"/>
                      <w:marRight w:val="0"/>
                      <w:marTop w:val="0"/>
                      <w:marBottom w:val="0"/>
                      <w:divBdr>
                        <w:top w:val="none" w:sz="0" w:space="0" w:color="auto"/>
                        <w:left w:val="none" w:sz="0" w:space="0" w:color="auto"/>
                        <w:bottom w:val="none" w:sz="0" w:space="0" w:color="auto"/>
                        <w:right w:val="none" w:sz="0" w:space="0" w:color="auto"/>
                      </w:divBdr>
                      <w:divsChild>
                        <w:div w:id="17044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1437354">
      <w:bodyDiv w:val="1"/>
      <w:marLeft w:val="0"/>
      <w:marRight w:val="0"/>
      <w:marTop w:val="0"/>
      <w:marBottom w:val="0"/>
      <w:divBdr>
        <w:top w:val="none" w:sz="0" w:space="0" w:color="auto"/>
        <w:left w:val="none" w:sz="0" w:space="0" w:color="auto"/>
        <w:bottom w:val="none" w:sz="0" w:space="0" w:color="auto"/>
        <w:right w:val="none" w:sz="0" w:space="0" w:color="auto"/>
      </w:divBdr>
    </w:div>
    <w:div w:id="1473018823">
      <w:bodyDiv w:val="1"/>
      <w:marLeft w:val="0"/>
      <w:marRight w:val="0"/>
      <w:marTop w:val="0"/>
      <w:marBottom w:val="0"/>
      <w:divBdr>
        <w:top w:val="none" w:sz="0" w:space="0" w:color="auto"/>
        <w:left w:val="none" w:sz="0" w:space="0" w:color="auto"/>
        <w:bottom w:val="none" w:sz="0" w:space="0" w:color="auto"/>
        <w:right w:val="none" w:sz="0" w:space="0" w:color="auto"/>
      </w:divBdr>
      <w:divsChild>
        <w:div w:id="1019964552">
          <w:marLeft w:val="0"/>
          <w:marRight w:val="0"/>
          <w:marTop w:val="0"/>
          <w:marBottom w:val="0"/>
          <w:divBdr>
            <w:top w:val="none" w:sz="0" w:space="0" w:color="auto"/>
            <w:left w:val="none" w:sz="0" w:space="0" w:color="auto"/>
            <w:bottom w:val="none" w:sz="0" w:space="0" w:color="auto"/>
            <w:right w:val="none" w:sz="0" w:space="0" w:color="auto"/>
          </w:divBdr>
        </w:div>
      </w:divsChild>
    </w:div>
    <w:div w:id="1478762123">
      <w:bodyDiv w:val="1"/>
      <w:marLeft w:val="0"/>
      <w:marRight w:val="0"/>
      <w:marTop w:val="0"/>
      <w:marBottom w:val="0"/>
      <w:divBdr>
        <w:top w:val="none" w:sz="0" w:space="0" w:color="auto"/>
        <w:left w:val="none" w:sz="0" w:space="0" w:color="auto"/>
        <w:bottom w:val="none" w:sz="0" w:space="0" w:color="auto"/>
        <w:right w:val="none" w:sz="0" w:space="0" w:color="auto"/>
      </w:divBdr>
    </w:div>
    <w:div w:id="1487893261">
      <w:bodyDiv w:val="1"/>
      <w:marLeft w:val="0"/>
      <w:marRight w:val="0"/>
      <w:marTop w:val="0"/>
      <w:marBottom w:val="0"/>
      <w:divBdr>
        <w:top w:val="none" w:sz="0" w:space="0" w:color="auto"/>
        <w:left w:val="none" w:sz="0" w:space="0" w:color="auto"/>
        <w:bottom w:val="none" w:sz="0" w:space="0" w:color="auto"/>
        <w:right w:val="none" w:sz="0" w:space="0" w:color="auto"/>
      </w:divBdr>
    </w:div>
    <w:div w:id="1496844448">
      <w:bodyDiv w:val="1"/>
      <w:marLeft w:val="0"/>
      <w:marRight w:val="0"/>
      <w:marTop w:val="0"/>
      <w:marBottom w:val="0"/>
      <w:divBdr>
        <w:top w:val="none" w:sz="0" w:space="0" w:color="auto"/>
        <w:left w:val="none" w:sz="0" w:space="0" w:color="auto"/>
        <w:bottom w:val="none" w:sz="0" w:space="0" w:color="auto"/>
        <w:right w:val="none" w:sz="0" w:space="0" w:color="auto"/>
      </w:divBdr>
      <w:divsChild>
        <w:div w:id="1023359773">
          <w:marLeft w:val="0"/>
          <w:marRight w:val="0"/>
          <w:marTop w:val="0"/>
          <w:marBottom w:val="0"/>
          <w:divBdr>
            <w:top w:val="none" w:sz="0" w:space="0" w:color="auto"/>
            <w:left w:val="none" w:sz="0" w:space="0" w:color="auto"/>
            <w:bottom w:val="none" w:sz="0" w:space="0" w:color="auto"/>
            <w:right w:val="none" w:sz="0" w:space="0" w:color="auto"/>
          </w:divBdr>
        </w:div>
      </w:divsChild>
    </w:div>
    <w:div w:id="1533615616">
      <w:bodyDiv w:val="1"/>
      <w:marLeft w:val="0"/>
      <w:marRight w:val="0"/>
      <w:marTop w:val="0"/>
      <w:marBottom w:val="0"/>
      <w:divBdr>
        <w:top w:val="none" w:sz="0" w:space="0" w:color="auto"/>
        <w:left w:val="none" w:sz="0" w:space="0" w:color="auto"/>
        <w:bottom w:val="none" w:sz="0" w:space="0" w:color="auto"/>
        <w:right w:val="none" w:sz="0" w:space="0" w:color="auto"/>
      </w:divBdr>
      <w:divsChild>
        <w:div w:id="35938202">
          <w:marLeft w:val="0"/>
          <w:marRight w:val="0"/>
          <w:marTop w:val="0"/>
          <w:marBottom w:val="0"/>
          <w:divBdr>
            <w:top w:val="none" w:sz="0" w:space="0" w:color="auto"/>
            <w:left w:val="none" w:sz="0" w:space="0" w:color="auto"/>
            <w:bottom w:val="none" w:sz="0" w:space="0" w:color="auto"/>
            <w:right w:val="none" w:sz="0" w:space="0" w:color="auto"/>
          </w:divBdr>
        </w:div>
        <w:div w:id="917861189">
          <w:marLeft w:val="0"/>
          <w:marRight w:val="0"/>
          <w:marTop w:val="0"/>
          <w:marBottom w:val="0"/>
          <w:divBdr>
            <w:top w:val="none" w:sz="0" w:space="0" w:color="auto"/>
            <w:left w:val="none" w:sz="0" w:space="0" w:color="auto"/>
            <w:bottom w:val="none" w:sz="0" w:space="0" w:color="auto"/>
            <w:right w:val="none" w:sz="0" w:space="0" w:color="auto"/>
          </w:divBdr>
        </w:div>
        <w:div w:id="1141192034">
          <w:marLeft w:val="0"/>
          <w:marRight w:val="0"/>
          <w:marTop w:val="0"/>
          <w:marBottom w:val="0"/>
          <w:divBdr>
            <w:top w:val="none" w:sz="0" w:space="0" w:color="auto"/>
            <w:left w:val="none" w:sz="0" w:space="0" w:color="auto"/>
            <w:bottom w:val="none" w:sz="0" w:space="0" w:color="auto"/>
            <w:right w:val="none" w:sz="0" w:space="0" w:color="auto"/>
          </w:divBdr>
        </w:div>
        <w:div w:id="1225217773">
          <w:marLeft w:val="0"/>
          <w:marRight w:val="0"/>
          <w:marTop w:val="0"/>
          <w:marBottom w:val="0"/>
          <w:divBdr>
            <w:top w:val="none" w:sz="0" w:space="0" w:color="auto"/>
            <w:left w:val="none" w:sz="0" w:space="0" w:color="auto"/>
            <w:bottom w:val="none" w:sz="0" w:space="0" w:color="auto"/>
            <w:right w:val="none" w:sz="0" w:space="0" w:color="auto"/>
          </w:divBdr>
        </w:div>
      </w:divsChild>
    </w:div>
    <w:div w:id="1536649984">
      <w:bodyDiv w:val="1"/>
      <w:marLeft w:val="0"/>
      <w:marRight w:val="0"/>
      <w:marTop w:val="0"/>
      <w:marBottom w:val="0"/>
      <w:divBdr>
        <w:top w:val="none" w:sz="0" w:space="0" w:color="auto"/>
        <w:left w:val="none" w:sz="0" w:space="0" w:color="auto"/>
        <w:bottom w:val="none" w:sz="0" w:space="0" w:color="auto"/>
        <w:right w:val="none" w:sz="0" w:space="0" w:color="auto"/>
      </w:divBdr>
    </w:div>
    <w:div w:id="1553733028">
      <w:bodyDiv w:val="1"/>
      <w:marLeft w:val="0"/>
      <w:marRight w:val="0"/>
      <w:marTop w:val="0"/>
      <w:marBottom w:val="0"/>
      <w:divBdr>
        <w:top w:val="none" w:sz="0" w:space="0" w:color="auto"/>
        <w:left w:val="none" w:sz="0" w:space="0" w:color="auto"/>
        <w:bottom w:val="none" w:sz="0" w:space="0" w:color="auto"/>
        <w:right w:val="none" w:sz="0" w:space="0" w:color="auto"/>
      </w:divBdr>
    </w:div>
    <w:div w:id="1564102606">
      <w:bodyDiv w:val="1"/>
      <w:marLeft w:val="0"/>
      <w:marRight w:val="0"/>
      <w:marTop w:val="0"/>
      <w:marBottom w:val="0"/>
      <w:divBdr>
        <w:top w:val="none" w:sz="0" w:space="0" w:color="auto"/>
        <w:left w:val="none" w:sz="0" w:space="0" w:color="auto"/>
        <w:bottom w:val="none" w:sz="0" w:space="0" w:color="auto"/>
        <w:right w:val="none" w:sz="0" w:space="0" w:color="auto"/>
      </w:divBdr>
      <w:divsChild>
        <w:div w:id="31618041">
          <w:marLeft w:val="0"/>
          <w:marRight w:val="0"/>
          <w:marTop w:val="0"/>
          <w:marBottom w:val="0"/>
          <w:divBdr>
            <w:top w:val="none" w:sz="0" w:space="0" w:color="auto"/>
            <w:left w:val="none" w:sz="0" w:space="0" w:color="auto"/>
            <w:bottom w:val="none" w:sz="0" w:space="0" w:color="auto"/>
            <w:right w:val="none" w:sz="0" w:space="0" w:color="auto"/>
          </w:divBdr>
        </w:div>
        <w:div w:id="61023684">
          <w:marLeft w:val="0"/>
          <w:marRight w:val="0"/>
          <w:marTop w:val="0"/>
          <w:marBottom w:val="0"/>
          <w:divBdr>
            <w:top w:val="none" w:sz="0" w:space="0" w:color="auto"/>
            <w:left w:val="none" w:sz="0" w:space="0" w:color="auto"/>
            <w:bottom w:val="none" w:sz="0" w:space="0" w:color="auto"/>
            <w:right w:val="none" w:sz="0" w:space="0" w:color="auto"/>
          </w:divBdr>
        </w:div>
        <w:div w:id="812983911">
          <w:marLeft w:val="0"/>
          <w:marRight w:val="0"/>
          <w:marTop w:val="0"/>
          <w:marBottom w:val="0"/>
          <w:divBdr>
            <w:top w:val="none" w:sz="0" w:space="0" w:color="auto"/>
            <w:left w:val="none" w:sz="0" w:space="0" w:color="auto"/>
            <w:bottom w:val="none" w:sz="0" w:space="0" w:color="auto"/>
            <w:right w:val="none" w:sz="0" w:space="0" w:color="auto"/>
          </w:divBdr>
        </w:div>
        <w:div w:id="1393508398">
          <w:marLeft w:val="0"/>
          <w:marRight w:val="0"/>
          <w:marTop w:val="0"/>
          <w:marBottom w:val="0"/>
          <w:divBdr>
            <w:top w:val="none" w:sz="0" w:space="0" w:color="auto"/>
            <w:left w:val="none" w:sz="0" w:space="0" w:color="auto"/>
            <w:bottom w:val="none" w:sz="0" w:space="0" w:color="auto"/>
            <w:right w:val="none" w:sz="0" w:space="0" w:color="auto"/>
          </w:divBdr>
        </w:div>
        <w:div w:id="1687370385">
          <w:marLeft w:val="0"/>
          <w:marRight w:val="0"/>
          <w:marTop w:val="0"/>
          <w:marBottom w:val="0"/>
          <w:divBdr>
            <w:top w:val="none" w:sz="0" w:space="0" w:color="auto"/>
            <w:left w:val="none" w:sz="0" w:space="0" w:color="auto"/>
            <w:bottom w:val="none" w:sz="0" w:space="0" w:color="auto"/>
            <w:right w:val="none" w:sz="0" w:space="0" w:color="auto"/>
          </w:divBdr>
        </w:div>
        <w:div w:id="1688680306">
          <w:marLeft w:val="0"/>
          <w:marRight w:val="0"/>
          <w:marTop w:val="0"/>
          <w:marBottom w:val="0"/>
          <w:divBdr>
            <w:top w:val="none" w:sz="0" w:space="0" w:color="auto"/>
            <w:left w:val="none" w:sz="0" w:space="0" w:color="auto"/>
            <w:bottom w:val="none" w:sz="0" w:space="0" w:color="auto"/>
            <w:right w:val="none" w:sz="0" w:space="0" w:color="auto"/>
          </w:divBdr>
        </w:div>
        <w:div w:id="1834642259">
          <w:marLeft w:val="0"/>
          <w:marRight w:val="0"/>
          <w:marTop w:val="0"/>
          <w:marBottom w:val="0"/>
          <w:divBdr>
            <w:top w:val="none" w:sz="0" w:space="0" w:color="auto"/>
            <w:left w:val="none" w:sz="0" w:space="0" w:color="auto"/>
            <w:bottom w:val="none" w:sz="0" w:space="0" w:color="auto"/>
            <w:right w:val="none" w:sz="0" w:space="0" w:color="auto"/>
          </w:divBdr>
        </w:div>
      </w:divsChild>
    </w:div>
    <w:div w:id="1579091231">
      <w:bodyDiv w:val="1"/>
      <w:marLeft w:val="0"/>
      <w:marRight w:val="0"/>
      <w:marTop w:val="0"/>
      <w:marBottom w:val="0"/>
      <w:divBdr>
        <w:top w:val="none" w:sz="0" w:space="0" w:color="auto"/>
        <w:left w:val="none" w:sz="0" w:space="0" w:color="auto"/>
        <w:bottom w:val="none" w:sz="0" w:space="0" w:color="auto"/>
        <w:right w:val="none" w:sz="0" w:space="0" w:color="auto"/>
      </w:divBdr>
    </w:div>
    <w:div w:id="1590237252">
      <w:bodyDiv w:val="1"/>
      <w:marLeft w:val="0"/>
      <w:marRight w:val="0"/>
      <w:marTop w:val="0"/>
      <w:marBottom w:val="0"/>
      <w:divBdr>
        <w:top w:val="none" w:sz="0" w:space="0" w:color="auto"/>
        <w:left w:val="none" w:sz="0" w:space="0" w:color="auto"/>
        <w:bottom w:val="none" w:sz="0" w:space="0" w:color="auto"/>
        <w:right w:val="none" w:sz="0" w:space="0" w:color="auto"/>
      </w:divBdr>
    </w:div>
    <w:div w:id="1627738167">
      <w:bodyDiv w:val="1"/>
      <w:marLeft w:val="0"/>
      <w:marRight w:val="0"/>
      <w:marTop w:val="0"/>
      <w:marBottom w:val="0"/>
      <w:divBdr>
        <w:top w:val="none" w:sz="0" w:space="0" w:color="auto"/>
        <w:left w:val="none" w:sz="0" w:space="0" w:color="auto"/>
        <w:bottom w:val="none" w:sz="0" w:space="0" w:color="auto"/>
        <w:right w:val="none" w:sz="0" w:space="0" w:color="auto"/>
      </w:divBdr>
    </w:div>
    <w:div w:id="1643653543">
      <w:bodyDiv w:val="1"/>
      <w:marLeft w:val="0"/>
      <w:marRight w:val="0"/>
      <w:marTop w:val="0"/>
      <w:marBottom w:val="0"/>
      <w:divBdr>
        <w:top w:val="none" w:sz="0" w:space="0" w:color="auto"/>
        <w:left w:val="none" w:sz="0" w:space="0" w:color="auto"/>
        <w:bottom w:val="none" w:sz="0" w:space="0" w:color="auto"/>
        <w:right w:val="none" w:sz="0" w:space="0" w:color="auto"/>
      </w:divBdr>
      <w:divsChild>
        <w:div w:id="462775598">
          <w:marLeft w:val="0"/>
          <w:marRight w:val="0"/>
          <w:marTop w:val="0"/>
          <w:marBottom w:val="0"/>
          <w:divBdr>
            <w:top w:val="none" w:sz="0" w:space="0" w:color="auto"/>
            <w:left w:val="none" w:sz="0" w:space="0" w:color="auto"/>
            <w:bottom w:val="none" w:sz="0" w:space="0" w:color="auto"/>
            <w:right w:val="none" w:sz="0" w:space="0" w:color="auto"/>
          </w:divBdr>
          <w:divsChild>
            <w:div w:id="1616861391">
              <w:marLeft w:val="0"/>
              <w:marRight w:val="60"/>
              <w:marTop w:val="0"/>
              <w:marBottom w:val="0"/>
              <w:divBdr>
                <w:top w:val="none" w:sz="0" w:space="0" w:color="auto"/>
                <w:left w:val="none" w:sz="0" w:space="0" w:color="auto"/>
                <w:bottom w:val="none" w:sz="0" w:space="0" w:color="auto"/>
                <w:right w:val="none" w:sz="0" w:space="0" w:color="auto"/>
              </w:divBdr>
              <w:divsChild>
                <w:div w:id="1002197145">
                  <w:marLeft w:val="0"/>
                  <w:marRight w:val="0"/>
                  <w:marTop w:val="0"/>
                  <w:marBottom w:val="120"/>
                  <w:divBdr>
                    <w:top w:val="single" w:sz="6" w:space="0" w:color="C0C0C0"/>
                    <w:left w:val="single" w:sz="6" w:space="0" w:color="D9D9D9"/>
                    <w:bottom w:val="single" w:sz="6" w:space="0" w:color="D9D9D9"/>
                    <w:right w:val="single" w:sz="6" w:space="0" w:color="D9D9D9"/>
                  </w:divBdr>
                  <w:divsChild>
                    <w:div w:id="1872915186">
                      <w:marLeft w:val="0"/>
                      <w:marRight w:val="0"/>
                      <w:marTop w:val="0"/>
                      <w:marBottom w:val="0"/>
                      <w:divBdr>
                        <w:top w:val="none" w:sz="0" w:space="0" w:color="auto"/>
                        <w:left w:val="none" w:sz="0" w:space="0" w:color="auto"/>
                        <w:bottom w:val="none" w:sz="0" w:space="0" w:color="auto"/>
                        <w:right w:val="none" w:sz="0" w:space="0" w:color="auto"/>
                      </w:divBdr>
                    </w:div>
                    <w:div w:id="1761565721">
                      <w:marLeft w:val="0"/>
                      <w:marRight w:val="0"/>
                      <w:marTop w:val="0"/>
                      <w:marBottom w:val="0"/>
                      <w:divBdr>
                        <w:top w:val="none" w:sz="0" w:space="0" w:color="auto"/>
                        <w:left w:val="none" w:sz="0" w:space="0" w:color="auto"/>
                        <w:bottom w:val="none" w:sz="0" w:space="0" w:color="auto"/>
                        <w:right w:val="none" w:sz="0" w:space="0" w:color="auto"/>
                      </w:divBdr>
                    </w:div>
                  </w:divsChild>
                </w:div>
                <w:div w:id="353002839">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285161099">
          <w:marLeft w:val="0"/>
          <w:marRight w:val="0"/>
          <w:marTop w:val="0"/>
          <w:marBottom w:val="0"/>
          <w:divBdr>
            <w:top w:val="none" w:sz="0" w:space="0" w:color="auto"/>
            <w:left w:val="none" w:sz="0" w:space="0" w:color="auto"/>
            <w:bottom w:val="none" w:sz="0" w:space="0" w:color="auto"/>
            <w:right w:val="none" w:sz="0" w:space="0" w:color="auto"/>
          </w:divBdr>
          <w:divsChild>
            <w:div w:id="1281450900">
              <w:marLeft w:val="60"/>
              <w:marRight w:val="0"/>
              <w:marTop w:val="0"/>
              <w:marBottom w:val="0"/>
              <w:divBdr>
                <w:top w:val="none" w:sz="0" w:space="0" w:color="auto"/>
                <w:left w:val="none" w:sz="0" w:space="0" w:color="auto"/>
                <w:bottom w:val="none" w:sz="0" w:space="0" w:color="auto"/>
                <w:right w:val="none" w:sz="0" w:space="0" w:color="auto"/>
              </w:divBdr>
              <w:divsChild>
                <w:div w:id="1061058747">
                  <w:marLeft w:val="0"/>
                  <w:marRight w:val="0"/>
                  <w:marTop w:val="0"/>
                  <w:marBottom w:val="0"/>
                  <w:divBdr>
                    <w:top w:val="none" w:sz="0" w:space="0" w:color="auto"/>
                    <w:left w:val="none" w:sz="0" w:space="0" w:color="auto"/>
                    <w:bottom w:val="none" w:sz="0" w:space="0" w:color="auto"/>
                    <w:right w:val="none" w:sz="0" w:space="0" w:color="auto"/>
                  </w:divBdr>
                  <w:divsChild>
                    <w:div w:id="285359076">
                      <w:marLeft w:val="0"/>
                      <w:marRight w:val="0"/>
                      <w:marTop w:val="0"/>
                      <w:marBottom w:val="120"/>
                      <w:divBdr>
                        <w:top w:val="single" w:sz="6" w:space="0" w:color="F5F5F5"/>
                        <w:left w:val="single" w:sz="6" w:space="0" w:color="F5F5F5"/>
                        <w:bottom w:val="single" w:sz="6" w:space="0" w:color="F5F5F5"/>
                        <w:right w:val="single" w:sz="6" w:space="0" w:color="F5F5F5"/>
                      </w:divBdr>
                      <w:divsChild>
                        <w:div w:id="1750077501">
                          <w:marLeft w:val="0"/>
                          <w:marRight w:val="0"/>
                          <w:marTop w:val="0"/>
                          <w:marBottom w:val="0"/>
                          <w:divBdr>
                            <w:top w:val="none" w:sz="0" w:space="0" w:color="auto"/>
                            <w:left w:val="none" w:sz="0" w:space="0" w:color="auto"/>
                            <w:bottom w:val="none" w:sz="0" w:space="0" w:color="auto"/>
                            <w:right w:val="none" w:sz="0" w:space="0" w:color="auto"/>
                          </w:divBdr>
                          <w:divsChild>
                            <w:div w:id="127444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0943077">
      <w:bodyDiv w:val="1"/>
      <w:marLeft w:val="0"/>
      <w:marRight w:val="0"/>
      <w:marTop w:val="0"/>
      <w:marBottom w:val="0"/>
      <w:divBdr>
        <w:top w:val="none" w:sz="0" w:space="0" w:color="auto"/>
        <w:left w:val="none" w:sz="0" w:space="0" w:color="auto"/>
        <w:bottom w:val="none" w:sz="0" w:space="0" w:color="auto"/>
        <w:right w:val="none" w:sz="0" w:space="0" w:color="auto"/>
      </w:divBdr>
    </w:div>
    <w:div w:id="1685132273">
      <w:bodyDiv w:val="1"/>
      <w:marLeft w:val="0"/>
      <w:marRight w:val="0"/>
      <w:marTop w:val="0"/>
      <w:marBottom w:val="0"/>
      <w:divBdr>
        <w:top w:val="none" w:sz="0" w:space="0" w:color="auto"/>
        <w:left w:val="none" w:sz="0" w:space="0" w:color="auto"/>
        <w:bottom w:val="none" w:sz="0" w:space="0" w:color="auto"/>
        <w:right w:val="none" w:sz="0" w:space="0" w:color="auto"/>
      </w:divBdr>
    </w:div>
    <w:div w:id="1707869933">
      <w:bodyDiv w:val="1"/>
      <w:marLeft w:val="0"/>
      <w:marRight w:val="0"/>
      <w:marTop w:val="0"/>
      <w:marBottom w:val="0"/>
      <w:divBdr>
        <w:top w:val="none" w:sz="0" w:space="0" w:color="auto"/>
        <w:left w:val="none" w:sz="0" w:space="0" w:color="auto"/>
        <w:bottom w:val="none" w:sz="0" w:space="0" w:color="auto"/>
        <w:right w:val="none" w:sz="0" w:space="0" w:color="auto"/>
      </w:divBdr>
    </w:div>
    <w:div w:id="1708797857">
      <w:bodyDiv w:val="1"/>
      <w:marLeft w:val="0"/>
      <w:marRight w:val="0"/>
      <w:marTop w:val="0"/>
      <w:marBottom w:val="0"/>
      <w:divBdr>
        <w:top w:val="none" w:sz="0" w:space="0" w:color="auto"/>
        <w:left w:val="none" w:sz="0" w:space="0" w:color="auto"/>
        <w:bottom w:val="none" w:sz="0" w:space="0" w:color="auto"/>
        <w:right w:val="none" w:sz="0" w:space="0" w:color="auto"/>
      </w:divBdr>
    </w:div>
    <w:div w:id="1715349274">
      <w:bodyDiv w:val="1"/>
      <w:marLeft w:val="0"/>
      <w:marRight w:val="0"/>
      <w:marTop w:val="0"/>
      <w:marBottom w:val="0"/>
      <w:divBdr>
        <w:top w:val="none" w:sz="0" w:space="0" w:color="auto"/>
        <w:left w:val="none" w:sz="0" w:space="0" w:color="auto"/>
        <w:bottom w:val="none" w:sz="0" w:space="0" w:color="auto"/>
        <w:right w:val="none" w:sz="0" w:space="0" w:color="auto"/>
      </w:divBdr>
    </w:div>
    <w:div w:id="1739281374">
      <w:bodyDiv w:val="1"/>
      <w:marLeft w:val="0"/>
      <w:marRight w:val="0"/>
      <w:marTop w:val="0"/>
      <w:marBottom w:val="0"/>
      <w:divBdr>
        <w:top w:val="none" w:sz="0" w:space="0" w:color="auto"/>
        <w:left w:val="none" w:sz="0" w:space="0" w:color="auto"/>
        <w:bottom w:val="none" w:sz="0" w:space="0" w:color="auto"/>
        <w:right w:val="none" w:sz="0" w:space="0" w:color="auto"/>
      </w:divBdr>
    </w:div>
    <w:div w:id="1743915442">
      <w:bodyDiv w:val="1"/>
      <w:marLeft w:val="0"/>
      <w:marRight w:val="0"/>
      <w:marTop w:val="0"/>
      <w:marBottom w:val="0"/>
      <w:divBdr>
        <w:top w:val="none" w:sz="0" w:space="0" w:color="auto"/>
        <w:left w:val="none" w:sz="0" w:space="0" w:color="auto"/>
        <w:bottom w:val="none" w:sz="0" w:space="0" w:color="auto"/>
        <w:right w:val="none" w:sz="0" w:space="0" w:color="auto"/>
      </w:divBdr>
    </w:div>
    <w:div w:id="1747726275">
      <w:bodyDiv w:val="1"/>
      <w:marLeft w:val="0"/>
      <w:marRight w:val="0"/>
      <w:marTop w:val="0"/>
      <w:marBottom w:val="0"/>
      <w:divBdr>
        <w:top w:val="none" w:sz="0" w:space="0" w:color="auto"/>
        <w:left w:val="none" w:sz="0" w:space="0" w:color="auto"/>
        <w:bottom w:val="none" w:sz="0" w:space="0" w:color="auto"/>
        <w:right w:val="none" w:sz="0" w:space="0" w:color="auto"/>
      </w:divBdr>
      <w:divsChild>
        <w:div w:id="176042874">
          <w:marLeft w:val="0"/>
          <w:marRight w:val="0"/>
          <w:marTop w:val="0"/>
          <w:marBottom w:val="0"/>
          <w:divBdr>
            <w:top w:val="none" w:sz="0" w:space="0" w:color="auto"/>
            <w:left w:val="none" w:sz="0" w:space="0" w:color="auto"/>
            <w:bottom w:val="none" w:sz="0" w:space="0" w:color="auto"/>
            <w:right w:val="none" w:sz="0" w:space="0" w:color="auto"/>
          </w:divBdr>
          <w:divsChild>
            <w:div w:id="2684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36506">
      <w:bodyDiv w:val="1"/>
      <w:marLeft w:val="0"/>
      <w:marRight w:val="0"/>
      <w:marTop w:val="0"/>
      <w:marBottom w:val="0"/>
      <w:divBdr>
        <w:top w:val="none" w:sz="0" w:space="0" w:color="auto"/>
        <w:left w:val="none" w:sz="0" w:space="0" w:color="auto"/>
        <w:bottom w:val="none" w:sz="0" w:space="0" w:color="auto"/>
        <w:right w:val="none" w:sz="0" w:space="0" w:color="auto"/>
      </w:divBdr>
    </w:div>
    <w:div w:id="1777092133">
      <w:bodyDiv w:val="1"/>
      <w:marLeft w:val="0"/>
      <w:marRight w:val="0"/>
      <w:marTop w:val="0"/>
      <w:marBottom w:val="0"/>
      <w:divBdr>
        <w:top w:val="none" w:sz="0" w:space="0" w:color="auto"/>
        <w:left w:val="none" w:sz="0" w:space="0" w:color="auto"/>
        <w:bottom w:val="none" w:sz="0" w:space="0" w:color="auto"/>
        <w:right w:val="none" w:sz="0" w:space="0" w:color="auto"/>
      </w:divBdr>
    </w:div>
    <w:div w:id="1796412458">
      <w:bodyDiv w:val="1"/>
      <w:marLeft w:val="0"/>
      <w:marRight w:val="0"/>
      <w:marTop w:val="0"/>
      <w:marBottom w:val="0"/>
      <w:divBdr>
        <w:top w:val="none" w:sz="0" w:space="0" w:color="auto"/>
        <w:left w:val="none" w:sz="0" w:space="0" w:color="auto"/>
        <w:bottom w:val="none" w:sz="0" w:space="0" w:color="auto"/>
        <w:right w:val="none" w:sz="0" w:space="0" w:color="auto"/>
      </w:divBdr>
    </w:div>
    <w:div w:id="1818837832">
      <w:bodyDiv w:val="1"/>
      <w:marLeft w:val="0"/>
      <w:marRight w:val="0"/>
      <w:marTop w:val="0"/>
      <w:marBottom w:val="0"/>
      <w:divBdr>
        <w:top w:val="none" w:sz="0" w:space="0" w:color="auto"/>
        <w:left w:val="none" w:sz="0" w:space="0" w:color="auto"/>
        <w:bottom w:val="none" w:sz="0" w:space="0" w:color="auto"/>
        <w:right w:val="none" w:sz="0" w:space="0" w:color="auto"/>
      </w:divBdr>
    </w:div>
    <w:div w:id="1857689193">
      <w:bodyDiv w:val="1"/>
      <w:marLeft w:val="0"/>
      <w:marRight w:val="0"/>
      <w:marTop w:val="0"/>
      <w:marBottom w:val="0"/>
      <w:divBdr>
        <w:top w:val="none" w:sz="0" w:space="0" w:color="auto"/>
        <w:left w:val="none" w:sz="0" w:space="0" w:color="auto"/>
        <w:bottom w:val="none" w:sz="0" w:space="0" w:color="auto"/>
        <w:right w:val="none" w:sz="0" w:space="0" w:color="auto"/>
      </w:divBdr>
    </w:div>
    <w:div w:id="1863588804">
      <w:bodyDiv w:val="1"/>
      <w:marLeft w:val="0"/>
      <w:marRight w:val="0"/>
      <w:marTop w:val="0"/>
      <w:marBottom w:val="0"/>
      <w:divBdr>
        <w:top w:val="none" w:sz="0" w:space="0" w:color="auto"/>
        <w:left w:val="none" w:sz="0" w:space="0" w:color="auto"/>
        <w:bottom w:val="none" w:sz="0" w:space="0" w:color="auto"/>
        <w:right w:val="none" w:sz="0" w:space="0" w:color="auto"/>
      </w:divBdr>
    </w:div>
    <w:div w:id="1867520220">
      <w:bodyDiv w:val="1"/>
      <w:marLeft w:val="0"/>
      <w:marRight w:val="0"/>
      <w:marTop w:val="0"/>
      <w:marBottom w:val="0"/>
      <w:divBdr>
        <w:top w:val="none" w:sz="0" w:space="0" w:color="auto"/>
        <w:left w:val="none" w:sz="0" w:space="0" w:color="auto"/>
        <w:bottom w:val="none" w:sz="0" w:space="0" w:color="auto"/>
        <w:right w:val="none" w:sz="0" w:space="0" w:color="auto"/>
      </w:divBdr>
    </w:div>
    <w:div w:id="1871263035">
      <w:bodyDiv w:val="1"/>
      <w:marLeft w:val="0"/>
      <w:marRight w:val="0"/>
      <w:marTop w:val="0"/>
      <w:marBottom w:val="0"/>
      <w:divBdr>
        <w:top w:val="none" w:sz="0" w:space="0" w:color="auto"/>
        <w:left w:val="none" w:sz="0" w:space="0" w:color="auto"/>
        <w:bottom w:val="none" w:sz="0" w:space="0" w:color="auto"/>
        <w:right w:val="none" w:sz="0" w:space="0" w:color="auto"/>
      </w:divBdr>
      <w:divsChild>
        <w:div w:id="1900939191">
          <w:marLeft w:val="0"/>
          <w:marRight w:val="0"/>
          <w:marTop w:val="0"/>
          <w:marBottom w:val="0"/>
          <w:divBdr>
            <w:top w:val="none" w:sz="0" w:space="0" w:color="auto"/>
            <w:left w:val="none" w:sz="0" w:space="0" w:color="auto"/>
            <w:bottom w:val="none" w:sz="0" w:space="0" w:color="auto"/>
            <w:right w:val="none" w:sz="0" w:space="0" w:color="auto"/>
          </w:divBdr>
          <w:divsChild>
            <w:div w:id="91442793">
              <w:marLeft w:val="0"/>
              <w:marRight w:val="0"/>
              <w:marTop w:val="0"/>
              <w:marBottom w:val="0"/>
              <w:divBdr>
                <w:top w:val="none" w:sz="0" w:space="0" w:color="auto"/>
                <w:left w:val="none" w:sz="0" w:space="0" w:color="auto"/>
                <w:bottom w:val="none" w:sz="0" w:space="0" w:color="auto"/>
                <w:right w:val="none" w:sz="0" w:space="0" w:color="auto"/>
              </w:divBdr>
            </w:div>
            <w:div w:id="468593375">
              <w:marLeft w:val="0"/>
              <w:marRight w:val="0"/>
              <w:marTop w:val="0"/>
              <w:marBottom w:val="0"/>
              <w:divBdr>
                <w:top w:val="none" w:sz="0" w:space="0" w:color="auto"/>
                <w:left w:val="none" w:sz="0" w:space="0" w:color="auto"/>
                <w:bottom w:val="none" w:sz="0" w:space="0" w:color="auto"/>
                <w:right w:val="none" w:sz="0" w:space="0" w:color="auto"/>
              </w:divBdr>
            </w:div>
            <w:div w:id="490103998">
              <w:marLeft w:val="0"/>
              <w:marRight w:val="0"/>
              <w:marTop w:val="0"/>
              <w:marBottom w:val="0"/>
              <w:divBdr>
                <w:top w:val="none" w:sz="0" w:space="0" w:color="auto"/>
                <w:left w:val="none" w:sz="0" w:space="0" w:color="auto"/>
                <w:bottom w:val="none" w:sz="0" w:space="0" w:color="auto"/>
                <w:right w:val="none" w:sz="0" w:space="0" w:color="auto"/>
              </w:divBdr>
            </w:div>
            <w:div w:id="509566745">
              <w:marLeft w:val="0"/>
              <w:marRight w:val="0"/>
              <w:marTop w:val="0"/>
              <w:marBottom w:val="0"/>
              <w:divBdr>
                <w:top w:val="none" w:sz="0" w:space="0" w:color="auto"/>
                <w:left w:val="none" w:sz="0" w:space="0" w:color="auto"/>
                <w:bottom w:val="none" w:sz="0" w:space="0" w:color="auto"/>
                <w:right w:val="none" w:sz="0" w:space="0" w:color="auto"/>
              </w:divBdr>
            </w:div>
            <w:div w:id="587890198">
              <w:marLeft w:val="0"/>
              <w:marRight w:val="0"/>
              <w:marTop w:val="0"/>
              <w:marBottom w:val="0"/>
              <w:divBdr>
                <w:top w:val="none" w:sz="0" w:space="0" w:color="auto"/>
                <w:left w:val="none" w:sz="0" w:space="0" w:color="auto"/>
                <w:bottom w:val="none" w:sz="0" w:space="0" w:color="auto"/>
                <w:right w:val="none" w:sz="0" w:space="0" w:color="auto"/>
              </w:divBdr>
            </w:div>
            <w:div w:id="762409759">
              <w:marLeft w:val="0"/>
              <w:marRight w:val="0"/>
              <w:marTop w:val="0"/>
              <w:marBottom w:val="0"/>
              <w:divBdr>
                <w:top w:val="none" w:sz="0" w:space="0" w:color="auto"/>
                <w:left w:val="none" w:sz="0" w:space="0" w:color="auto"/>
                <w:bottom w:val="none" w:sz="0" w:space="0" w:color="auto"/>
                <w:right w:val="none" w:sz="0" w:space="0" w:color="auto"/>
              </w:divBdr>
            </w:div>
            <w:div w:id="1038235547">
              <w:marLeft w:val="0"/>
              <w:marRight w:val="0"/>
              <w:marTop w:val="0"/>
              <w:marBottom w:val="0"/>
              <w:divBdr>
                <w:top w:val="none" w:sz="0" w:space="0" w:color="auto"/>
                <w:left w:val="none" w:sz="0" w:space="0" w:color="auto"/>
                <w:bottom w:val="none" w:sz="0" w:space="0" w:color="auto"/>
                <w:right w:val="none" w:sz="0" w:space="0" w:color="auto"/>
              </w:divBdr>
            </w:div>
            <w:div w:id="1212578688">
              <w:marLeft w:val="0"/>
              <w:marRight w:val="0"/>
              <w:marTop w:val="0"/>
              <w:marBottom w:val="0"/>
              <w:divBdr>
                <w:top w:val="none" w:sz="0" w:space="0" w:color="auto"/>
                <w:left w:val="none" w:sz="0" w:space="0" w:color="auto"/>
                <w:bottom w:val="none" w:sz="0" w:space="0" w:color="auto"/>
                <w:right w:val="none" w:sz="0" w:space="0" w:color="auto"/>
              </w:divBdr>
            </w:div>
            <w:div w:id="1220288189">
              <w:marLeft w:val="0"/>
              <w:marRight w:val="0"/>
              <w:marTop w:val="0"/>
              <w:marBottom w:val="0"/>
              <w:divBdr>
                <w:top w:val="none" w:sz="0" w:space="0" w:color="auto"/>
                <w:left w:val="none" w:sz="0" w:space="0" w:color="auto"/>
                <w:bottom w:val="none" w:sz="0" w:space="0" w:color="auto"/>
                <w:right w:val="none" w:sz="0" w:space="0" w:color="auto"/>
              </w:divBdr>
            </w:div>
            <w:div w:id="1241327395">
              <w:marLeft w:val="0"/>
              <w:marRight w:val="0"/>
              <w:marTop w:val="0"/>
              <w:marBottom w:val="0"/>
              <w:divBdr>
                <w:top w:val="none" w:sz="0" w:space="0" w:color="auto"/>
                <w:left w:val="none" w:sz="0" w:space="0" w:color="auto"/>
                <w:bottom w:val="none" w:sz="0" w:space="0" w:color="auto"/>
                <w:right w:val="none" w:sz="0" w:space="0" w:color="auto"/>
              </w:divBdr>
            </w:div>
            <w:div w:id="1336151944">
              <w:marLeft w:val="0"/>
              <w:marRight w:val="0"/>
              <w:marTop w:val="0"/>
              <w:marBottom w:val="0"/>
              <w:divBdr>
                <w:top w:val="none" w:sz="0" w:space="0" w:color="auto"/>
                <w:left w:val="none" w:sz="0" w:space="0" w:color="auto"/>
                <w:bottom w:val="none" w:sz="0" w:space="0" w:color="auto"/>
                <w:right w:val="none" w:sz="0" w:space="0" w:color="auto"/>
              </w:divBdr>
            </w:div>
            <w:div w:id="1669409051">
              <w:marLeft w:val="0"/>
              <w:marRight w:val="0"/>
              <w:marTop w:val="0"/>
              <w:marBottom w:val="0"/>
              <w:divBdr>
                <w:top w:val="none" w:sz="0" w:space="0" w:color="auto"/>
                <w:left w:val="none" w:sz="0" w:space="0" w:color="auto"/>
                <w:bottom w:val="none" w:sz="0" w:space="0" w:color="auto"/>
                <w:right w:val="none" w:sz="0" w:space="0" w:color="auto"/>
              </w:divBdr>
            </w:div>
            <w:div w:id="1881278027">
              <w:marLeft w:val="0"/>
              <w:marRight w:val="0"/>
              <w:marTop w:val="0"/>
              <w:marBottom w:val="0"/>
              <w:divBdr>
                <w:top w:val="none" w:sz="0" w:space="0" w:color="auto"/>
                <w:left w:val="none" w:sz="0" w:space="0" w:color="auto"/>
                <w:bottom w:val="none" w:sz="0" w:space="0" w:color="auto"/>
                <w:right w:val="none" w:sz="0" w:space="0" w:color="auto"/>
              </w:divBdr>
            </w:div>
            <w:div w:id="1892571506">
              <w:marLeft w:val="0"/>
              <w:marRight w:val="0"/>
              <w:marTop w:val="0"/>
              <w:marBottom w:val="0"/>
              <w:divBdr>
                <w:top w:val="none" w:sz="0" w:space="0" w:color="auto"/>
                <w:left w:val="none" w:sz="0" w:space="0" w:color="auto"/>
                <w:bottom w:val="none" w:sz="0" w:space="0" w:color="auto"/>
                <w:right w:val="none" w:sz="0" w:space="0" w:color="auto"/>
              </w:divBdr>
            </w:div>
            <w:div w:id="1985884922">
              <w:marLeft w:val="0"/>
              <w:marRight w:val="0"/>
              <w:marTop w:val="0"/>
              <w:marBottom w:val="0"/>
              <w:divBdr>
                <w:top w:val="none" w:sz="0" w:space="0" w:color="auto"/>
                <w:left w:val="none" w:sz="0" w:space="0" w:color="auto"/>
                <w:bottom w:val="none" w:sz="0" w:space="0" w:color="auto"/>
                <w:right w:val="none" w:sz="0" w:space="0" w:color="auto"/>
              </w:divBdr>
            </w:div>
            <w:div w:id="209469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17623">
      <w:bodyDiv w:val="1"/>
      <w:marLeft w:val="0"/>
      <w:marRight w:val="0"/>
      <w:marTop w:val="0"/>
      <w:marBottom w:val="0"/>
      <w:divBdr>
        <w:top w:val="none" w:sz="0" w:space="0" w:color="auto"/>
        <w:left w:val="none" w:sz="0" w:space="0" w:color="auto"/>
        <w:bottom w:val="none" w:sz="0" w:space="0" w:color="auto"/>
        <w:right w:val="none" w:sz="0" w:space="0" w:color="auto"/>
      </w:divBdr>
      <w:divsChild>
        <w:div w:id="1615864061">
          <w:marLeft w:val="0"/>
          <w:marRight w:val="0"/>
          <w:marTop w:val="0"/>
          <w:marBottom w:val="0"/>
          <w:divBdr>
            <w:top w:val="none" w:sz="0" w:space="0" w:color="auto"/>
            <w:left w:val="none" w:sz="0" w:space="0" w:color="auto"/>
            <w:bottom w:val="none" w:sz="0" w:space="0" w:color="auto"/>
            <w:right w:val="none" w:sz="0" w:space="0" w:color="auto"/>
          </w:divBdr>
          <w:divsChild>
            <w:div w:id="327683626">
              <w:marLeft w:val="0"/>
              <w:marRight w:val="60"/>
              <w:marTop w:val="0"/>
              <w:marBottom w:val="0"/>
              <w:divBdr>
                <w:top w:val="none" w:sz="0" w:space="0" w:color="auto"/>
                <w:left w:val="none" w:sz="0" w:space="0" w:color="auto"/>
                <w:bottom w:val="none" w:sz="0" w:space="0" w:color="auto"/>
                <w:right w:val="none" w:sz="0" w:space="0" w:color="auto"/>
              </w:divBdr>
              <w:divsChild>
                <w:div w:id="966470410">
                  <w:marLeft w:val="0"/>
                  <w:marRight w:val="0"/>
                  <w:marTop w:val="0"/>
                  <w:marBottom w:val="120"/>
                  <w:divBdr>
                    <w:top w:val="single" w:sz="6" w:space="0" w:color="C0C0C0"/>
                    <w:left w:val="single" w:sz="6" w:space="0" w:color="D9D9D9"/>
                    <w:bottom w:val="single" w:sz="6" w:space="0" w:color="D9D9D9"/>
                    <w:right w:val="single" w:sz="6" w:space="0" w:color="D9D9D9"/>
                  </w:divBdr>
                  <w:divsChild>
                    <w:div w:id="838347424">
                      <w:marLeft w:val="0"/>
                      <w:marRight w:val="0"/>
                      <w:marTop w:val="0"/>
                      <w:marBottom w:val="0"/>
                      <w:divBdr>
                        <w:top w:val="none" w:sz="0" w:space="0" w:color="auto"/>
                        <w:left w:val="none" w:sz="0" w:space="0" w:color="auto"/>
                        <w:bottom w:val="none" w:sz="0" w:space="0" w:color="auto"/>
                        <w:right w:val="none" w:sz="0" w:space="0" w:color="auto"/>
                      </w:divBdr>
                    </w:div>
                    <w:div w:id="1311129075">
                      <w:marLeft w:val="0"/>
                      <w:marRight w:val="0"/>
                      <w:marTop w:val="0"/>
                      <w:marBottom w:val="0"/>
                      <w:divBdr>
                        <w:top w:val="none" w:sz="0" w:space="0" w:color="auto"/>
                        <w:left w:val="none" w:sz="0" w:space="0" w:color="auto"/>
                        <w:bottom w:val="none" w:sz="0" w:space="0" w:color="auto"/>
                        <w:right w:val="none" w:sz="0" w:space="0" w:color="auto"/>
                      </w:divBdr>
                    </w:div>
                  </w:divsChild>
                </w:div>
                <w:div w:id="1012220740">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599220517">
          <w:marLeft w:val="0"/>
          <w:marRight w:val="0"/>
          <w:marTop w:val="0"/>
          <w:marBottom w:val="0"/>
          <w:divBdr>
            <w:top w:val="none" w:sz="0" w:space="0" w:color="auto"/>
            <w:left w:val="none" w:sz="0" w:space="0" w:color="auto"/>
            <w:bottom w:val="none" w:sz="0" w:space="0" w:color="auto"/>
            <w:right w:val="none" w:sz="0" w:space="0" w:color="auto"/>
          </w:divBdr>
          <w:divsChild>
            <w:div w:id="452557537">
              <w:marLeft w:val="60"/>
              <w:marRight w:val="0"/>
              <w:marTop w:val="0"/>
              <w:marBottom w:val="0"/>
              <w:divBdr>
                <w:top w:val="none" w:sz="0" w:space="0" w:color="auto"/>
                <w:left w:val="none" w:sz="0" w:space="0" w:color="auto"/>
                <w:bottom w:val="none" w:sz="0" w:space="0" w:color="auto"/>
                <w:right w:val="none" w:sz="0" w:space="0" w:color="auto"/>
              </w:divBdr>
              <w:divsChild>
                <w:div w:id="235671527">
                  <w:marLeft w:val="0"/>
                  <w:marRight w:val="0"/>
                  <w:marTop w:val="0"/>
                  <w:marBottom w:val="0"/>
                  <w:divBdr>
                    <w:top w:val="none" w:sz="0" w:space="0" w:color="auto"/>
                    <w:left w:val="none" w:sz="0" w:space="0" w:color="auto"/>
                    <w:bottom w:val="none" w:sz="0" w:space="0" w:color="auto"/>
                    <w:right w:val="none" w:sz="0" w:space="0" w:color="auto"/>
                  </w:divBdr>
                  <w:divsChild>
                    <w:div w:id="1023359114">
                      <w:marLeft w:val="0"/>
                      <w:marRight w:val="0"/>
                      <w:marTop w:val="0"/>
                      <w:marBottom w:val="120"/>
                      <w:divBdr>
                        <w:top w:val="single" w:sz="6" w:space="0" w:color="F5F5F5"/>
                        <w:left w:val="single" w:sz="6" w:space="0" w:color="F5F5F5"/>
                        <w:bottom w:val="single" w:sz="6" w:space="0" w:color="F5F5F5"/>
                        <w:right w:val="single" w:sz="6" w:space="0" w:color="F5F5F5"/>
                      </w:divBdr>
                      <w:divsChild>
                        <w:div w:id="1301572347">
                          <w:marLeft w:val="0"/>
                          <w:marRight w:val="0"/>
                          <w:marTop w:val="0"/>
                          <w:marBottom w:val="0"/>
                          <w:divBdr>
                            <w:top w:val="none" w:sz="0" w:space="0" w:color="auto"/>
                            <w:left w:val="none" w:sz="0" w:space="0" w:color="auto"/>
                            <w:bottom w:val="none" w:sz="0" w:space="0" w:color="auto"/>
                            <w:right w:val="none" w:sz="0" w:space="0" w:color="auto"/>
                          </w:divBdr>
                          <w:divsChild>
                            <w:div w:id="6891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1480492">
      <w:bodyDiv w:val="1"/>
      <w:marLeft w:val="0"/>
      <w:marRight w:val="0"/>
      <w:marTop w:val="0"/>
      <w:marBottom w:val="0"/>
      <w:divBdr>
        <w:top w:val="none" w:sz="0" w:space="0" w:color="auto"/>
        <w:left w:val="none" w:sz="0" w:space="0" w:color="auto"/>
        <w:bottom w:val="none" w:sz="0" w:space="0" w:color="auto"/>
        <w:right w:val="none" w:sz="0" w:space="0" w:color="auto"/>
      </w:divBdr>
      <w:divsChild>
        <w:div w:id="1328826667">
          <w:marLeft w:val="0"/>
          <w:marRight w:val="0"/>
          <w:marTop w:val="0"/>
          <w:marBottom w:val="0"/>
          <w:divBdr>
            <w:top w:val="none" w:sz="0" w:space="0" w:color="auto"/>
            <w:left w:val="none" w:sz="0" w:space="0" w:color="auto"/>
            <w:bottom w:val="none" w:sz="0" w:space="0" w:color="auto"/>
            <w:right w:val="none" w:sz="0" w:space="0" w:color="auto"/>
          </w:divBdr>
          <w:divsChild>
            <w:div w:id="1733305489">
              <w:marLeft w:val="0"/>
              <w:marRight w:val="60"/>
              <w:marTop w:val="0"/>
              <w:marBottom w:val="0"/>
              <w:divBdr>
                <w:top w:val="none" w:sz="0" w:space="0" w:color="auto"/>
                <w:left w:val="none" w:sz="0" w:space="0" w:color="auto"/>
                <w:bottom w:val="none" w:sz="0" w:space="0" w:color="auto"/>
                <w:right w:val="none" w:sz="0" w:space="0" w:color="auto"/>
              </w:divBdr>
              <w:divsChild>
                <w:div w:id="140268003">
                  <w:marLeft w:val="0"/>
                  <w:marRight w:val="0"/>
                  <w:marTop w:val="0"/>
                  <w:marBottom w:val="120"/>
                  <w:divBdr>
                    <w:top w:val="single" w:sz="6" w:space="0" w:color="C0C0C0"/>
                    <w:left w:val="single" w:sz="6" w:space="0" w:color="D9D9D9"/>
                    <w:bottom w:val="single" w:sz="6" w:space="0" w:color="D9D9D9"/>
                    <w:right w:val="single" w:sz="6" w:space="0" w:color="D9D9D9"/>
                  </w:divBdr>
                  <w:divsChild>
                    <w:div w:id="165826994">
                      <w:marLeft w:val="0"/>
                      <w:marRight w:val="0"/>
                      <w:marTop w:val="0"/>
                      <w:marBottom w:val="0"/>
                      <w:divBdr>
                        <w:top w:val="none" w:sz="0" w:space="0" w:color="auto"/>
                        <w:left w:val="none" w:sz="0" w:space="0" w:color="auto"/>
                        <w:bottom w:val="none" w:sz="0" w:space="0" w:color="auto"/>
                        <w:right w:val="none" w:sz="0" w:space="0" w:color="auto"/>
                      </w:divBdr>
                    </w:div>
                    <w:div w:id="682439030">
                      <w:marLeft w:val="0"/>
                      <w:marRight w:val="0"/>
                      <w:marTop w:val="0"/>
                      <w:marBottom w:val="0"/>
                      <w:divBdr>
                        <w:top w:val="none" w:sz="0" w:space="0" w:color="auto"/>
                        <w:left w:val="none" w:sz="0" w:space="0" w:color="auto"/>
                        <w:bottom w:val="none" w:sz="0" w:space="0" w:color="auto"/>
                        <w:right w:val="none" w:sz="0" w:space="0" w:color="auto"/>
                      </w:divBdr>
                    </w:div>
                  </w:divsChild>
                </w:div>
                <w:div w:id="148063530">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814642871">
          <w:marLeft w:val="0"/>
          <w:marRight w:val="0"/>
          <w:marTop w:val="0"/>
          <w:marBottom w:val="0"/>
          <w:divBdr>
            <w:top w:val="none" w:sz="0" w:space="0" w:color="auto"/>
            <w:left w:val="none" w:sz="0" w:space="0" w:color="auto"/>
            <w:bottom w:val="none" w:sz="0" w:space="0" w:color="auto"/>
            <w:right w:val="none" w:sz="0" w:space="0" w:color="auto"/>
          </w:divBdr>
          <w:divsChild>
            <w:div w:id="1783183038">
              <w:marLeft w:val="60"/>
              <w:marRight w:val="0"/>
              <w:marTop w:val="0"/>
              <w:marBottom w:val="0"/>
              <w:divBdr>
                <w:top w:val="none" w:sz="0" w:space="0" w:color="auto"/>
                <w:left w:val="none" w:sz="0" w:space="0" w:color="auto"/>
                <w:bottom w:val="none" w:sz="0" w:space="0" w:color="auto"/>
                <w:right w:val="none" w:sz="0" w:space="0" w:color="auto"/>
              </w:divBdr>
              <w:divsChild>
                <w:div w:id="1135178065">
                  <w:marLeft w:val="0"/>
                  <w:marRight w:val="0"/>
                  <w:marTop w:val="0"/>
                  <w:marBottom w:val="0"/>
                  <w:divBdr>
                    <w:top w:val="none" w:sz="0" w:space="0" w:color="auto"/>
                    <w:left w:val="none" w:sz="0" w:space="0" w:color="auto"/>
                    <w:bottom w:val="none" w:sz="0" w:space="0" w:color="auto"/>
                    <w:right w:val="none" w:sz="0" w:space="0" w:color="auto"/>
                  </w:divBdr>
                  <w:divsChild>
                    <w:div w:id="985204611">
                      <w:marLeft w:val="0"/>
                      <w:marRight w:val="0"/>
                      <w:marTop w:val="0"/>
                      <w:marBottom w:val="120"/>
                      <w:divBdr>
                        <w:top w:val="single" w:sz="6" w:space="0" w:color="F5F5F5"/>
                        <w:left w:val="single" w:sz="6" w:space="0" w:color="F5F5F5"/>
                        <w:bottom w:val="single" w:sz="6" w:space="0" w:color="F5F5F5"/>
                        <w:right w:val="single" w:sz="6" w:space="0" w:color="F5F5F5"/>
                      </w:divBdr>
                      <w:divsChild>
                        <w:div w:id="899561034">
                          <w:marLeft w:val="0"/>
                          <w:marRight w:val="0"/>
                          <w:marTop w:val="0"/>
                          <w:marBottom w:val="0"/>
                          <w:divBdr>
                            <w:top w:val="none" w:sz="0" w:space="0" w:color="auto"/>
                            <w:left w:val="none" w:sz="0" w:space="0" w:color="auto"/>
                            <w:bottom w:val="none" w:sz="0" w:space="0" w:color="auto"/>
                            <w:right w:val="none" w:sz="0" w:space="0" w:color="auto"/>
                          </w:divBdr>
                          <w:divsChild>
                            <w:div w:id="26518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2864828">
      <w:bodyDiv w:val="1"/>
      <w:marLeft w:val="0"/>
      <w:marRight w:val="0"/>
      <w:marTop w:val="0"/>
      <w:marBottom w:val="0"/>
      <w:divBdr>
        <w:top w:val="none" w:sz="0" w:space="0" w:color="auto"/>
        <w:left w:val="none" w:sz="0" w:space="0" w:color="auto"/>
        <w:bottom w:val="none" w:sz="0" w:space="0" w:color="auto"/>
        <w:right w:val="none" w:sz="0" w:space="0" w:color="auto"/>
      </w:divBdr>
    </w:div>
    <w:div w:id="1915312641">
      <w:bodyDiv w:val="1"/>
      <w:marLeft w:val="0"/>
      <w:marRight w:val="0"/>
      <w:marTop w:val="0"/>
      <w:marBottom w:val="0"/>
      <w:divBdr>
        <w:top w:val="none" w:sz="0" w:space="0" w:color="auto"/>
        <w:left w:val="none" w:sz="0" w:space="0" w:color="auto"/>
        <w:bottom w:val="none" w:sz="0" w:space="0" w:color="auto"/>
        <w:right w:val="none" w:sz="0" w:space="0" w:color="auto"/>
      </w:divBdr>
    </w:div>
    <w:div w:id="1922055715">
      <w:bodyDiv w:val="1"/>
      <w:marLeft w:val="0"/>
      <w:marRight w:val="0"/>
      <w:marTop w:val="0"/>
      <w:marBottom w:val="0"/>
      <w:divBdr>
        <w:top w:val="none" w:sz="0" w:space="0" w:color="auto"/>
        <w:left w:val="none" w:sz="0" w:space="0" w:color="auto"/>
        <w:bottom w:val="none" w:sz="0" w:space="0" w:color="auto"/>
        <w:right w:val="none" w:sz="0" w:space="0" w:color="auto"/>
      </w:divBdr>
    </w:div>
    <w:div w:id="1946887264">
      <w:bodyDiv w:val="1"/>
      <w:marLeft w:val="0"/>
      <w:marRight w:val="0"/>
      <w:marTop w:val="0"/>
      <w:marBottom w:val="0"/>
      <w:divBdr>
        <w:top w:val="none" w:sz="0" w:space="0" w:color="auto"/>
        <w:left w:val="none" w:sz="0" w:space="0" w:color="auto"/>
        <w:bottom w:val="none" w:sz="0" w:space="0" w:color="auto"/>
        <w:right w:val="none" w:sz="0" w:space="0" w:color="auto"/>
      </w:divBdr>
    </w:div>
    <w:div w:id="1956673692">
      <w:bodyDiv w:val="1"/>
      <w:marLeft w:val="0"/>
      <w:marRight w:val="0"/>
      <w:marTop w:val="0"/>
      <w:marBottom w:val="0"/>
      <w:divBdr>
        <w:top w:val="none" w:sz="0" w:space="0" w:color="auto"/>
        <w:left w:val="none" w:sz="0" w:space="0" w:color="auto"/>
        <w:bottom w:val="none" w:sz="0" w:space="0" w:color="auto"/>
        <w:right w:val="none" w:sz="0" w:space="0" w:color="auto"/>
      </w:divBdr>
    </w:div>
    <w:div w:id="1965960566">
      <w:bodyDiv w:val="1"/>
      <w:marLeft w:val="0"/>
      <w:marRight w:val="0"/>
      <w:marTop w:val="0"/>
      <w:marBottom w:val="0"/>
      <w:divBdr>
        <w:top w:val="none" w:sz="0" w:space="0" w:color="auto"/>
        <w:left w:val="none" w:sz="0" w:space="0" w:color="auto"/>
        <w:bottom w:val="none" w:sz="0" w:space="0" w:color="auto"/>
        <w:right w:val="none" w:sz="0" w:space="0" w:color="auto"/>
      </w:divBdr>
    </w:div>
    <w:div w:id="1972519652">
      <w:bodyDiv w:val="1"/>
      <w:marLeft w:val="0"/>
      <w:marRight w:val="0"/>
      <w:marTop w:val="0"/>
      <w:marBottom w:val="0"/>
      <w:divBdr>
        <w:top w:val="none" w:sz="0" w:space="0" w:color="auto"/>
        <w:left w:val="none" w:sz="0" w:space="0" w:color="auto"/>
        <w:bottom w:val="none" w:sz="0" w:space="0" w:color="auto"/>
        <w:right w:val="none" w:sz="0" w:space="0" w:color="auto"/>
      </w:divBdr>
      <w:divsChild>
        <w:div w:id="1271739605">
          <w:marLeft w:val="0"/>
          <w:marRight w:val="0"/>
          <w:marTop w:val="0"/>
          <w:marBottom w:val="0"/>
          <w:divBdr>
            <w:top w:val="none" w:sz="0" w:space="0" w:color="auto"/>
            <w:left w:val="none" w:sz="0" w:space="0" w:color="auto"/>
            <w:bottom w:val="none" w:sz="0" w:space="0" w:color="auto"/>
            <w:right w:val="none" w:sz="0" w:space="0" w:color="auto"/>
          </w:divBdr>
          <w:divsChild>
            <w:div w:id="13738258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472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067871">
      <w:bodyDiv w:val="1"/>
      <w:marLeft w:val="0"/>
      <w:marRight w:val="0"/>
      <w:marTop w:val="0"/>
      <w:marBottom w:val="0"/>
      <w:divBdr>
        <w:top w:val="none" w:sz="0" w:space="0" w:color="auto"/>
        <w:left w:val="none" w:sz="0" w:space="0" w:color="auto"/>
        <w:bottom w:val="none" w:sz="0" w:space="0" w:color="auto"/>
        <w:right w:val="none" w:sz="0" w:space="0" w:color="auto"/>
      </w:divBdr>
    </w:div>
    <w:div w:id="1986004353">
      <w:bodyDiv w:val="1"/>
      <w:marLeft w:val="0"/>
      <w:marRight w:val="0"/>
      <w:marTop w:val="0"/>
      <w:marBottom w:val="0"/>
      <w:divBdr>
        <w:top w:val="none" w:sz="0" w:space="0" w:color="auto"/>
        <w:left w:val="none" w:sz="0" w:space="0" w:color="auto"/>
        <w:bottom w:val="none" w:sz="0" w:space="0" w:color="auto"/>
        <w:right w:val="none" w:sz="0" w:space="0" w:color="auto"/>
      </w:divBdr>
    </w:div>
    <w:div w:id="2010211111">
      <w:bodyDiv w:val="1"/>
      <w:marLeft w:val="0"/>
      <w:marRight w:val="0"/>
      <w:marTop w:val="0"/>
      <w:marBottom w:val="0"/>
      <w:divBdr>
        <w:top w:val="none" w:sz="0" w:space="0" w:color="auto"/>
        <w:left w:val="none" w:sz="0" w:space="0" w:color="auto"/>
        <w:bottom w:val="none" w:sz="0" w:space="0" w:color="auto"/>
        <w:right w:val="none" w:sz="0" w:space="0" w:color="auto"/>
      </w:divBdr>
      <w:divsChild>
        <w:div w:id="672337050">
          <w:marLeft w:val="0"/>
          <w:marRight w:val="0"/>
          <w:marTop w:val="0"/>
          <w:marBottom w:val="0"/>
          <w:divBdr>
            <w:top w:val="none" w:sz="0" w:space="0" w:color="auto"/>
            <w:left w:val="none" w:sz="0" w:space="0" w:color="auto"/>
            <w:bottom w:val="none" w:sz="0" w:space="0" w:color="auto"/>
            <w:right w:val="none" w:sz="0" w:space="0" w:color="auto"/>
          </w:divBdr>
          <w:divsChild>
            <w:div w:id="1798984130">
              <w:marLeft w:val="0"/>
              <w:marRight w:val="60"/>
              <w:marTop w:val="0"/>
              <w:marBottom w:val="0"/>
              <w:divBdr>
                <w:top w:val="none" w:sz="0" w:space="0" w:color="auto"/>
                <w:left w:val="none" w:sz="0" w:space="0" w:color="auto"/>
                <w:bottom w:val="none" w:sz="0" w:space="0" w:color="auto"/>
                <w:right w:val="none" w:sz="0" w:space="0" w:color="auto"/>
              </w:divBdr>
              <w:divsChild>
                <w:div w:id="1830051166">
                  <w:marLeft w:val="0"/>
                  <w:marRight w:val="0"/>
                  <w:marTop w:val="0"/>
                  <w:marBottom w:val="120"/>
                  <w:divBdr>
                    <w:top w:val="single" w:sz="6" w:space="0" w:color="C0C0C0"/>
                    <w:left w:val="single" w:sz="6" w:space="0" w:color="D9D9D9"/>
                    <w:bottom w:val="single" w:sz="6" w:space="0" w:color="D9D9D9"/>
                    <w:right w:val="single" w:sz="6" w:space="0" w:color="D9D9D9"/>
                  </w:divBdr>
                  <w:divsChild>
                    <w:div w:id="1501000195">
                      <w:marLeft w:val="0"/>
                      <w:marRight w:val="0"/>
                      <w:marTop w:val="0"/>
                      <w:marBottom w:val="0"/>
                      <w:divBdr>
                        <w:top w:val="none" w:sz="0" w:space="0" w:color="auto"/>
                        <w:left w:val="none" w:sz="0" w:space="0" w:color="auto"/>
                        <w:bottom w:val="none" w:sz="0" w:space="0" w:color="auto"/>
                        <w:right w:val="none" w:sz="0" w:space="0" w:color="auto"/>
                      </w:divBdr>
                    </w:div>
                    <w:div w:id="2102985838">
                      <w:marLeft w:val="0"/>
                      <w:marRight w:val="0"/>
                      <w:marTop w:val="0"/>
                      <w:marBottom w:val="0"/>
                      <w:divBdr>
                        <w:top w:val="none" w:sz="0" w:space="0" w:color="auto"/>
                        <w:left w:val="none" w:sz="0" w:space="0" w:color="auto"/>
                        <w:bottom w:val="none" w:sz="0" w:space="0" w:color="auto"/>
                        <w:right w:val="none" w:sz="0" w:space="0" w:color="auto"/>
                      </w:divBdr>
                    </w:div>
                  </w:divsChild>
                </w:div>
                <w:div w:id="78409602">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288322151">
          <w:marLeft w:val="0"/>
          <w:marRight w:val="0"/>
          <w:marTop w:val="0"/>
          <w:marBottom w:val="0"/>
          <w:divBdr>
            <w:top w:val="none" w:sz="0" w:space="0" w:color="auto"/>
            <w:left w:val="none" w:sz="0" w:space="0" w:color="auto"/>
            <w:bottom w:val="none" w:sz="0" w:space="0" w:color="auto"/>
            <w:right w:val="none" w:sz="0" w:space="0" w:color="auto"/>
          </w:divBdr>
          <w:divsChild>
            <w:div w:id="1781875557">
              <w:marLeft w:val="60"/>
              <w:marRight w:val="0"/>
              <w:marTop w:val="0"/>
              <w:marBottom w:val="0"/>
              <w:divBdr>
                <w:top w:val="none" w:sz="0" w:space="0" w:color="auto"/>
                <w:left w:val="none" w:sz="0" w:space="0" w:color="auto"/>
                <w:bottom w:val="none" w:sz="0" w:space="0" w:color="auto"/>
                <w:right w:val="none" w:sz="0" w:space="0" w:color="auto"/>
              </w:divBdr>
              <w:divsChild>
                <w:div w:id="518979914">
                  <w:marLeft w:val="0"/>
                  <w:marRight w:val="0"/>
                  <w:marTop w:val="0"/>
                  <w:marBottom w:val="0"/>
                  <w:divBdr>
                    <w:top w:val="none" w:sz="0" w:space="0" w:color="auto"/>
                    <w:left w:val="none" w:sz="0" w:space="0" w:color="auto"/>
                    <w:bottom w:val="none" w:sz="0" w:space="0" w:color="auto"/>
                    <w:right w:val="none" w:sz="0" w:space="0" w:color="auto"/>
                  </w:divBdr>
                  <w:divsChild>
                    <w:div w:id="1852604082">
                      <w:marLeft w:val="0"/>
                      <w:marRight w:val="0"/>
                      <w:marTop w:val="0"/>
                      <w:marBottom w:val="120"/>
                      <w:divBdr>
                        <w:top w:val="single" w:sz="6" w:space="0" w:color="F5F5F5"/>
                        <w:left w:val="single" w:sz="6" w:space="0" w:color="F5F5F5"/>
                        <w:bottom w:val="single" w:sz="6" w:space="0" w:color="F5F5F5"/>
                        <w:right w:val="single" w:sz="6" w:space="0" w:color="F5F5F5"/>
                      </w:divBdr>
                      <w:divsChild>
                        <w:div w:id="998189535">
                          <w:marLeft w:val="0"/>
                          <w:marRight w:val="0"/>
                          <w:marTop w:val="0"/>
                          <w:marBottom w:val="0"/>
                          <w:divBdr>
                            <w:top w:val="none" w:sz="0" w:space="0" w:color="auto"/>
                            <w:left w:val="none" w:sz="0" w:space="0" w:color="auto"/>
                            <w:bottom w:val="none" w:sz="0" w:space="0" w:color="auto"/>
                            <w:right w:val="none" w:sz="0" w:space="0" w:color="auto"/>
                          </w:divBdr>
                          <w:divsChild>
                            <w:div w:id="9568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4674805">
      <w:bodyDiv w:val="1"/>
      <w:marLeft w:val="0"/>
      <w:marRight w:val="0"/>
      <w:marTop w:val="0"/>
      <w:marBottom w:val="0"/>
      <w:divBdr>
        <w:top w:val="none" w:sz="0" w:space="0" w:color="auto"/>
        <w:left w:val="none" w:sz="0" w:space="0" w:color="auto"/>
        <w:bottom w:val="none" w:sz="0" w:space="0" w:color="auto"/>
        <w:right w:val="none" w:sz="0" w:space="0" w:color="auto"/>
      </w:divBdr>
    </w:div>
    <w:div w:id="2020766384">
      <w:bodyDiv w:val="1"/>
      <w:marLeft w:val="0"/>
      <w:marRight w:val="0"/>
      <w:marTop w:val="0"/>
      <w:marBottom w:val="0"/>
      <w:divBdr>
        <w:top w:val="none" w:sz="0" w:space="0" w:color="auto"/>
        <w:left w:val="none" w:sz="0" w:space="0" w:color="auto"/>
        <w:bottom w:val="none" w:sz="0" w:space="0" w:color="auto"/>
        <w:right w:val="none" w:sz="0" w:space="0" w:color="auto"/>
      </w:divBdr>
    </w:div>
    <w:div w:id="2033332903">
      <w:bodyDiv w:val="1"/>
      <w:marLeft w:val="0"/>
      <w:marRight w:val="0"/>
      <w:marTop w:val="0"/>
      <w:marBottom w:val="0"/>
      <w:divBdr>
        <w:top w:val="none" w:sz="0" w:space="0" w:color="auto"/>
        <w:left w:val="none" w:sz="0" w:space="0" w:color="auto"/>
        <w:bottom w:val="none" w:sz="0" w:space="0" w:color="auto"/>
        <w:right w:val="none" w:sz="0" w:space="0" w:color="auto"/>
      </w:divBdr>
    </w:div>
    <w:div w:id="2044666433">
      <w:bodyDiv w:val="1"/>
      <w:marLeft w:val="0"/>
      <w:marRight w:val="0"/>
      <w:marTop w:val="0"/>
      <w:marBottom w:val="0"/>
      <w:divBdr>
        <w:top w:val="none" w:sz="0" w:space="0" w:color="auto"/>
        <w:left w:val="none" w:sz="0" w:space="0" w:color="auto"/>
        <w:bottom w:val="none" w:sz="0" w:space="0" w:color="auto"/>
        <w:right w:val="none" w:sz="0" w:space="0" w:color="auto"/>
      </w:divBdr>
    </w:div>
    <w:div w:id="2053843251">
      <w:bodyDiv w:val="1"/>
      <w:marLeft w:val="0"/>
      <w:marRight w:val="0"/>
      <w:marTop w:val="0"/>
      <w:marBottom w:val="0"/>
      <w:divBdr>
        <w:top w:val="none" w:sz="0" w:space="0" w:color="auto"/>
        <w:left w:val="none" w:sz="0" w:space="0" w:color="auto"/>
        <w:bottom w:val="none" w:sz="0" w:space="0" w:color="auto"/>
        <w:right w:val="none" w:sz="0" w:space="0" w:color="auto"/>
      </w:divBdr>
      <w:divsChild>
        <w:div w:id="290139032">
          <w:marLeft w:val="547"/>
          <w:marRight w:val="0"/>
          <w:marTop w:val="0"/>
          <w:marBottom w:val="0"/>
          <w:divBdr>
            <w:top w:val="none" w:sz="0" w:space="0" w:color="auto"/>
            <w:left w:val="none" w:sz="0" w:space="0" w:color="auto"/>
            <w:bottom w:val="none" w:sz="0" w:space="0" w:color="auto"/>
            <w:right w:val="none" w:sz="0" w:space="0" w:color="auto"/>
          </w:divBdr>
        </w:div>
        <w:div w:id="1970893361">
          <w:marLeft w:val="1166"/>
          <w:marRight w:val="0"/>
          <w:marTop w:val="0"/>
          <w:marBottom w:val="0"/>
          <w:divBdr>
            <w:top w:val="none" w:sz="0" w:space="0" w:color="auto"/>
            <w:left w:val="none" w:sz="0" w:space="0" w:color="auto"/>
            <w:bottom w:val="none" w:sz="0" w:space="0" w:color="auto"/>
            <w:right w:val="none" w:sz="0" w:space="0" w:color="auto"/>
          </w:divBdr>
        </w:div>
      </w:divsChild>
    </w:div>
    <w:div w:id="2053917681">
      <w:bodyDiv w:val="1"/>
      <w:marLeft w:val="0"/>
      <w:marRight w:val="0"/>
      <w:marTop w:val="0"/>
      <w:marBottom w:val="0"/>
      <w:divBdr>
        <w:top w:val="none" w:sz="0" w:space="0" w:color="auto"/>
        <w:left w:val="none" w:sz="0" w:space="0" w:color="auto"/>
        <w:bottom w:val="none" w:sz="0" w:space="0" w:color="auto"/>
        <w:right w:val="none" w:sz="0" w:space="0" w:color="auto"/>
      </w:divBdr>
      <w:divsChild>
        <w:div w:id="782848693">
          <w:marLeft w:val="0"/>
          <w:marRight w:val="0"/>
          <w:marTop w:val="0"/>
          <w:marBottom w:val="0"/>
          <w:divBdr>
            <w:top w:val="none" w:sz="0" w:space="0" w:color="auto"/>
            <w:left w:val="none" w:sz="0" w:space="0" w:color="auto"/>
            <w:bottom w:val="none" w:sz="0" w:space="0" w:color="auto"/>
            <w:right w:val="none" w:sz="0" w:space="0" w:color="auto"/>
          </w:divBdr>
          <w:divsChild>
            <w:div w:id="16417122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4079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460452">
      <w:bodyDiv w:val="1"/>
      <w:marLeft w:val="0"/>
      <w:marRight w:val="0"/>
      <w:marTop w:val="0"/>
      <w:marBottom w:val="0"/>
      <w:divBdr>
        <w:top w:val="none" w:sz="0" w:space="0" w:color="auto"/>
        <w:left w:val="none" w:sz="0" w:space="0" w:color="auto"/>
        <w:bottom w:val="none" w:sz="0" w:space="0" w:color="auto"/>
        <w:right w:val="none" w:sz="0" w:space="0" w:color="auto"/>
      </w:divBdr>
    </w:div>
    <w:div w:id="2058624693">
      <w:bodyDiv w:val="1"/>
      <w:marLeft w:val="0"/>
      <w:marRight w:val="0"/>
      <w:marTop w:val="0"/>
      <w:marBottom w:val="0"/>
      <w:divBdr>
        <w:top w:val="none" w:sz="0" w:space="0" w:color="auto"/>
        <w:left w:val="none" w:sz="0" w:space="0" w:color="auto"/>
        <w:bottom w:val="none" w:sz="0" w:space="0" w:color="auto"/>
        <w:right w:val="none" w:sz="0" w:space="0" w:color="auto"/>
      </w:divBdr>
    </w:div>
    <w:div w:id="2065328818">
      <w:bodyDiv w:val="1"/>
      <w:marLeft w:val="0"/>
      <w:marRight w:val="0"/>
      <w:marTop w:val="0"/>
      <w:marBottom w:val="0"/>
      <w:divBdr>
        <w:top w:val="none" w:sz="0" w:space="0" w:color="auto"/>
        <w:left w:val="none" w:sz="0" w:space="0" w:color="auto"/>
        <w:bottom w:val="none" w:sz="0" w:space="0" w:color="auto"/>
        <w:right w:val="none" w:sz="0" w:space="0" w:color="auto"/>
      </w:divBdr>
    </w:div>
    <w:div w:id="2076387821">
      <w:bodyDiv w:val="1"/>
      <w:marLeft w:val="0"/>
      <w:marRight w:val="0"/>
      <w:marTop w:val="0"/>
      <w:marBottom w:val="0"/>
      <w:divBdr>
        <w:top w:val="none" w:sz="0" w:space="0" w:color="auto"/>
        <w:left w:val="none" w:sz="0" w:space="0" w:color="auto"/>
        <w:bottom w:val="none" w:sz="0" w:space="0" w:color="auto"/>
        <w:right w:val="none" w:sz="0" w:space="0" w:color="auto"/>
      </w:divBdr>
    </w:div>
    <w:div w:id="2099399715">
      <w:bodyDiv w:val="1"/>
      <w:marLeft w:val="0"/>
      <w:marRight w:val="0"/>
      <w:marTop w:val="0"/>
      <w:marBottom w:val="0"/>
      <w:divBdr>
        <w:top w:val="none" w:sz="0" w:space="0" w:color="auto"/>
        <w:left w:val="none" w:sz="0" w:space="0" w:color="auto"/>
        <w:bottom w:val="none" w:sz="0" w:space="0" w:color="auto"/>
        <w:right w:val="none" w:sz="0" w:space="0" w:color="auto"/>
      </w:divBdr>
    </w:div>
    <w:div w:id="2118939659">
      <w:bodyDiv w:val="1"/>
      <w:marLeft w:val="0"/>
      <w:marRight w:val="0"/>
      <w:marTop w:val="0"/>
      <w:marBottom w:val="0"/>
      <w:divBdr>
        <w:top w:val="none" w:sz="0" w:space="0" w:color="auto"/>
        <w:left w:val="none" w:sz="0" w:space="0" w:color="auto"/>
        <w:bottom w:val="none" w:sz="0" w:space="0" w:color="auto"/>
        <w:right w:val="none" w:sz="0" w:space="0" w:color="auto"/>
      </w:divBdr>
    </w:div>
    <w:div w:id="2122064838">
      <w:bodyDiv w:val="1"/>
      <w:marLeft w:val="0"/>
      <w:marRight w:val="0"/>
      <w:marTop w:val="0"/>
      <w:marBottom w:val="0"/>
      <w:divBdr>
        <w:top w:val="none" w:sz="0" w:space="0" w:color="auto"/>
        <w:left w:val="none" w:sz="0" w:space="0" w:color="auto"/>
        <w:bottom w:val="none" w:sz="0" w:space="0" w:color="auto"/>
        <w:right w:val="none" w:sz="0" w:space="0" w:color="auto"/>
      </w:divBdr>
    </w:div>
    <w:div w:id="2128038137">
      <w:bodyDiv w:val="1"/>
      <w:marLeft w:val="0"/>
      <w:marRight w:val="0"/>
      <w:marTop w:val="0"/>
      <w:marBottom w:val="0"/>
      <w:divBdr>
        <w:top w:val="none" w:sz="0" w:space="0" w:color="auto"/>
        <w:left w:val="none" w:sz="0" w:space="0" w:color="auto"/>
        <w:bottom w:val="none" w:sz="0" w:space="0" w:color="auto"/>
        <w:right w:val="none" w:sz="0" w:space="0" w:color="auto"/>
      </w:divBdr>
    </w:div>
    <w:div w:id="21473096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jpeg"/><Relationship Id="rId68" Type="http://schemas.openxmlformats.org/officeDocument/2006/relationships/image" Target="media/image56.jpeg"/><Relationship Id="rId84" Type="http://schemas.openxmlformats.org/officeDocument/2006/relationships/image" Target="media/image72.jpeg"/><Relationship Id="rId89" Type="http://schemas.openxmlformats.org/officeDocument/2006/relationships/header" Target="header1.xml"/><Relationship Id="rId16" Type="http://schemas.openxmlformats.org/officeDocument/2006/relationships/image" Target="media/image4.jpeg"/><Relationship Id="rId11" Type="http://schemas.openxmlformats.org/officeDocument/2006/relationships/endnotes" Target="endnote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jpeg"/><Relationship Id="rId79" Type="http://schemas.openxmlformats.org/officeDocument/2006/relationships/image" Target="media/image67.jpeg"/><Relationship Id="rId5" Type="http://schemas.openxmlformats.org/officeDocument/2006/relationships/customXml" Target="../customXml/item4.xml"/><Relationship Id="rId90"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jpeg"/><Relationship Id="rId69" Type="http://schemas.openxmlformats.org/officeDocument/2006/relationships/image" Target="media/image57.jpeg"/><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image" Target="media/image60.jpeg"/><Relationship Id="rId80" Type="http://schemas.openxmlformats.org/officeDocument/2006/relationships/image" Target="media/image68.jpeg"/><Relationship Id="rId85" Type="http://schemas.openxmlformats.org/officeDocument/2006/relationships/hyperlink" Target="https://collectd.org/wiki/index.php/Naming_schema" TargetMode="External"/><Relationship Id="rId93" Type="http://schemas.openxmlformats.org/officeDocument/2006/relationships/theme" Target="theme/theme1.xml"/><Relationship Id="rId3" Type="http://schemas.openxmlformats.org/officeDocument/2006/relationships/customXml" Target="../customXml/item2.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jpe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image" Target="media/image71.jpeg"/><Relationship Id="rId88" Type="http://schemas.openxmlformats.org/officeDocument/2006/relationships/image" Target="media/image73.png"/><Relationship Id="rId91"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image" Target="media/image69.jpeg"/><Relationship Id="rId86" Type="http://schemas.openxmlformats.org/officeDocument/2006/relationships/hyperlink" Target="https://collectd.org/wiki/index.php/Derive" TargetMode="External"/><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jpeg"/><Relationship Id="rId7" Type="http://schemas.openxmlformats.org/officeDocument/2006/relationships/styles" Target="styles.xml"/><Relationship Id="rId71" Type="http://schemas.openxmlformats.org/officeDocument/2006/relationships/image" Target="media/image59.jpeg"/><Relationship Id="rId92" Type="http://schemas.openxmlformats.org/officeDocument/2006/relationships/fontTable" Target="fontTable.xml"/><Relationship Id="rId2" Type="http://schemas.openxmlformats.org/officeDocument/2006/relationships/customXml" Target="../customXml/item1.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jpeg"/><Relationship Id="rId87" Type="http://schemas.openxmlformats.org/officeDocument/2006/relationships/chart" Target="charts/chart1.xml"/><Relationship Id="rId61" Type="http://schemas.openxmlformats.org/officeDocument/2006/relationships/image" Target="media/image49.jpeg"/><Relationship Id="rId82" Type="http://schemas.openxmlformats.org/officeDocument/2006/relationships/image" Target="media/image70.jpeg"/><Relationship Id="rId19" Type="http://schemas.openxmlformats.org/officeDocument/2006/relationships/image" Target="media/image7.png"/><Relationship Id="rId14" Type="http://schemas.openxmlformats.org/officeDocument/2006/relationships/hyperlink" Target="http://www.ddn.com/support/policies/"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jpe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___.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r">
              <a:defRPr/>
            </a:pPr>
            <a:r>
              <a:rPr lang="en-US" sz="1400" b="0"/>
              <a:t>Influxdb Query time</a:t>
            </a:r>
          </a:p>
        </c:rich>
      </c:tx>
      <c:layout>
        <c:manualLayout>
          <c:xMode val="edge"/>
          <c:yMode val="edge"/>
          <c:x val="0.3597308599136973"/>
          <c:y val="6.0219701558284239E-2"/>
        </c:manualLayout>
      </c:layout>
      <c:overlay val="0"/>
    </c:title>
    <c:autoTitleDeleted val="0"/>
    <c:plotArea>
      <c:layout>
        <c:manualLayout>
          <c:layoutTarget val="inner"/>
          <c:xMode val="edge"/>
          <c:yMode val="edge"/>
          <c:x val="6.373910520836007E-2"/>
          <c:y val="0.17477286493034525"/>
          <c:w val="0.91136550554131557"/>
          <c:h val="0.75402099687617863"/>
        </c:manualLayout>
      </c:layout>
      <c:scatterChart>
        <c:scatterStyle val="smoothMarker"/>
        <c:varyColors val="0"/>
        <c:ser>
          <c:idx val="0"/>
          <c:order val="0"/>
          <c:tx>
            <c:strRef>
              <c:f>Sheet1!$B$1</c:f>
              <c:strCache>
                <c:ptCount val="1"/>
                <c:pt idx="0">
                  <c:v>Influxdb Query time</c:v>
                </c:pt>
              </c:strCache>
            </c:strRef>
          </c:tx>
          <c:marker>
            <c:symbol val="none"/>
          </c:marker>
          <c:xVal>
            <c:numRef>
              <c:f>Sheet1!$A$2:$A$72</c:f>
              <c:numCache>
                <c:formatCode>General</c:formatCode>
                <c:ptCount val="7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numCache>
            </c:numRef>
          </c:xVal>
          <c:yVal>
            <c:numRef>
              <c:f>Sheet1!$B$2:$B$72</c:f>
              <c:numCache>
                <c:formatCode>General</c:formatCode>
                <c:ptCount val="71"/>
                <c:pt idx="0">
                  <c:v>1.1499999999999986</c:v>
                </c:pt>
                <c:pt idx="1">
                  <c:v>2.383</c:v>
                </c:pt>
                <c:pt idx="2">
                  <c:v>2.5329999999999977</c:v>
                </c:pt>
                <c:pt idx="3">
                  <c:v>2.5409999999999999</c:v>
                </c:pt>
                <c:pt idx="4">
                  <c:v>3.3949999999999987</c:v>
                </c:pt>
                <c:pt idx="5">
                  <c:v>3.9559999999999977</c:v>
                </c:pt>
                <c:pt idx="6">
                  <c:v>3.9659999999999997</c:v>
                </c:pt>
                <c:pt idx="7">
                  <c:v>4.3969999999999976</c:v>
                </c:pt>
                <c:pt idx="8">
                  <c:v>4.633</c:v>
                </c:pt>
                <c:pt idx="9">
                  <c:v>5.3519999999999976</c:v>
                </c:pt>
                <c:pt idx="10">
                  <c:v>5.5609999999999955</c:v>
                </c:pt>
                <c:pt idx="11">
                  <c:v>5.6649999999999858</c:v>
                </c:pt>
                <c:pt idx="12">
                  <c:v>6.3869999999999996</c:v>
                </c:pt>
                <c:pt idx="13">
                  <c:v>6.2990000000000004</c:v>
                </c:pt>
                <c:pt idx="14">
                  <c:v>6.6549999999999878</c:v>
                </c:pt>
                <c:pt idx="15">
                  <c:v>7.6749999999999945</c:v>
                </c:pt>
                <c:pt idx="16">
                  <c:v>8.157</c:v>
                </c:pt>
                <c:pt idx="17">
                  <c:v>8.4830000000000005</c:v>
                </c:pt>
                <c:pt idx="18">
                  <c:v>9.3280000000000012</c:v>
                </c:pt>
                <c:pt idx="19">
                  <c:v>9.277000000000001</c:v>
                </c:pt>
                <c:pt idx="20">
                  <c:v>9.5460000000000012</c:v>
                </c:pt>
                <c:pt idx="21">
                  <c:v>9.9060000000000006</c:v>
                </c:pt>
                <c:pt idx="22">
                  <c:v>10.220000000000001</c:v>
                </c:pt>
                <c:pt idx="23">
                  <c:v>10.927</c:v>
                </c:pt>
                <c:pt idx="24">
                  <c:v>11.062000000000006</c:v>
                </c:pt>
                <c:pt idx="25">
                  <c:v>11.186</c:v>
                </c:pt>
                <c:pt idx="26">
                  <c:v>11.771000000000001</c:v>
                </c:pt>
                <c:pt idx="27">
                  <c:v>12.471</c:v>
                </c:pt>
                <c:pt idx="28">
                  <c:v>13.039</c:v>
                </c:pt>
                <c:pt idx="29">
                  <c:v>12.862000000000011</c:v>
                </c:pt>
                <c:pt idx="30">
                  <c:v>13.751000000000001</c:v>
                </c:pt>
                <c:pt idx="31">
                  <c:v>13.923</c:v>
                </c:pt>
                <c:pt idx="32">
                  <c:v>14.38</c:v>
                </c:pt>
                <c:pt idx="33">
                  <c:v>14.48500000000001</c:v>
                </c:pt>
                <c:pt idx="34">
                  <c:v>15.019</c:v>
                </c:pt>
                <c:pt idx="35">
                  <c:v>15.329000000000002</c:v>
                </c:pt>
                <c:pt idx="36">
                  <c:v>16.321999999999999</c:v>
                </c:pt>
                <c:pt idx="37">
                  <c:v>16.79</c:v>
                </c:pt>
                <c:pt idx="38">
                  <c:v>16.812999999999999</c:v>
                </c:pt>
                <c:pt idx="39">
                  <c:v>16.997999999999987</c:v>
                </c:pt>
                <c:pt idx="40">
                  <c:v>17.498999999999974</c:v>
                </c:pt>
                <c:pt idx="41">
                  <c:v>18.565999999999974</c:v>
                </c:pt>
                <c:pt idx="42">
                  <c:v>18.87</c:v>
                </c:pt>
                <c:pt idx="43">
                  <c:v>19.146999999999988</c:v>
                </c:pt>
                <c:pt idx="44">
                  <c:v>19.545000000000002</c:v>
                </c:pt>
                <c:pt idx="45">
                  <c:v>20.172000000000001</c:v>
                </c:pt>
                <c:pt idx="46">
                  <c:v>20.367999999999999</c:v>
                </c:pt>
                <c:pt idx="47">
                  <c:v>21.446999999999989</c:v>
                </c:pt>
                <c:pt idx="48">
                  <c:v>21.173999999999999</c:v>
                </c:pt>
                <c:pt idx="49">
                  <c:v>22.001999999999999</c:v>
                </c:pt>
                <c:pt idx="50">
                  <c:v>21.99</c:v>
                </c:pt>
                <c:pt idx="51">
                  <c:v>22.161000000000001</c:v>
                </c:pt>
                <c:pt idx="52">
                  <c:v>22.111999999999998</c:v>
                </c:pt>
                <c:pt idx="53">
                  <c:v>23.332999999999988</c:v>
                </c:pt>
                <c:pt idx="54">
                  <c:v>22.251000000000001</c:v>
                </c:pt>
                <c:pt idx="55">
                  <c:v>22.931999999999999</c:v>
                </c:pt>
                <c:pt idx="56">
                  <c:v>22.670999999999999</c:v>
                </c:pt>
                <c:pt idx="57">
                  <c:v>22.349</c:v>
                </c:pt>
                <c:pt idx="58">
                  <c:v>22.039000000000001</c:v>
                </c:pt>
                <c:pt idx="59">
                  <c:v>22.547000000000001</c:v>
                </c:pt>
                <c:pt idx="60">
                  <c:v>22.58</c:v>
                </c:pt>
                <c:pt idx="61">
                  <c:v>22.343</c:v>
                </c:pt>
                <c:pt idx="62">
                  <c:v>22.105</c:v>
                </c:pt>
                <c:pt idx="63">
                  <c:v>22.474</c:v>
                </c:pt>
                <c:pt idx="64">
                  <c:v>22.263000000000002</c:v>
                </c:pt>
                <c:pt idx="65">
                  <c:v>22.617000000000033</c:v>
                </c:pt>
                <c:pt idx="66">
                  <c:v>22.49</c:v>
                </c:pt>
                <c:pt idx="67">
                  <c:v>22.056999999999999</c:v>
                </c:pt>
                <c:pt idx="68">
                  <c:v>22.196999999999999</c:v>
                </c:pt>
                <c:pt idx="69">
                  <c:v>22.241</c:v>
                </c:pt>
                <c:pt idx="70">
                  <c:v>22.632999999999999</c:v>
                </c:pt>
              </c:numCache>
            </c:numRef>
          </c:yVal>
          <c:smooth val="1"/>
          <c:extLst>
            <c:ext xmlns:c16="http://schemas.microsoft.com/office/drawing/2014/chart" uri="{C3380CC4-5D6E-409C-BE32-E72D297353CC}">
              <c16:uniqueId val="{00000000-972D-3A4E-961A-38032045CC13}"/>
            </c:ext>
          </c:extLst>
        </c:ser>
        <c:dLbls>
          <c:showLegendKey val="0"/>
          <c:showVal val="0"/>
          <c:showCatName val="0"/>
          <c:showSerName val="0"/>
          <c:showPercent val="0"/>
          <c:showBubbleSize val="0"/>
        </c:dLbls>
        <c:axId val="83272832"/>
        <c:axId val="83274368"/>
      </c:scatterChart>
      <c:valAx>
        <c:axId val="83272832"/>
        <c:scaling>
          <c:orientation val="minMax"/>
        </c:scaling>
        <c:delete val="0"/>
        <c:axPos val="b"/>
        <c:numFmt formatCode="General" sourceLinked="1"/>
        <c:majorTickMark val="out"/>
        <c:minorTickMark val="none"/>
        <c:tickLblPos val="nextTo"/>
        <c:crossAx val="83274368"/>
        <c:crosses val="autoZero"/>
        <c:crossBetween val="midCat"/>
      </c:valAx>
      <c:valAx>
        <c:axId val="83274368"/>
        <c:scaling>
          <c:orientation val="minMax"/>
        </c:scaling>
        <c:delete val="0"/>
        <c:axPos val="l"/>
        <c:majorGridlines/>
        <c:numFmt formatCode="General" sourceLinked="1"/>
        <c:majorTickMark val="out"/>
        <c:minorTickMark val="none"/>
        <c:tickLblPos val="nextTo"/>
        <c:crossAx val="83272832"/>
        <c:crosses val="autoZero"/>
        <c:crossBetween val="midCat"/>
      </c:valAx>
      <c:spPr>
        <a:noFill/>
        <a:ln w="25400">
          <a:noFill/>
        </a:ln>
      </c:spPr>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0.66238</cdr:x>
      <cdr:y>0.83573</cdr:y>
    </cdr:from>
    <cdr:to>
      <cdr:x>0.97765</cdr:x>
      <cdr:y>0.90716</cdr:y>
    </cdr:to>
    <cdr:sp macro="" textlink="">
      <cdr:nvSpPr>
        <cdr:cNvPr id="2" name="文本框 1"/>
        <cdr:cNvSpPr txBox="1"/>
      </cdr:nvSpPr>
      <cdr:spPr>
        <a:xfrm xmlns:a="http://schemas.openxmlformats.org/drawingml/2006/main">
          <a:off x="2760055" y="3035539"/>
          <a:ext cx="1313685" cy="25944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800" baseline="0"/>
            <a:t>running time  unit minute</a:t>
          </a:r>
          <a:endParaRPr lang="zh-CN" altLang="en-US" sz="800"/>
        </a:p>
      </cdr:txBody>
    </cdr:sp>
  </cdr:relSizeAnchor>
  <cdr:relSizeAnchor xmlns:cdr="http://schemas.openxmlformats.org/drawingml/2006/chartDrawing">
    <cdr:from>
      <cdr:x>0.0481</cdr:x>
      <cdr:y>0.08414</cdr:y>
    </cdr:from>
    <cdr:to>
      <cdr:x>0.35892</cdr:x>
      <cdr:y>0.15557</cdr:y>
    </cdr:to>
    <cdr:sp macro="" textlink="">
      <cdr:nvSpPr>
        <cdr:cNvPr id="5" name="文本框 4"/>
        <cdr:cNvSpPr txBox="1"/>
      </cdr:nvSpPr>
      <cdr:spPr>
        <a:xfrm xmlns:a="http://schemas.openxmlformats.org/drawingml/2006/main">
          <a:off x="216248" y="305613"/>
          <a:ext cx="1397399" cy="25944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800"/>
            <a:t>execute</a:t>
          </a:r>
          <a:r>
            <a:rPr lang="en-US" altLang="zh-CN" sz="800" baseline="0"/>
            <a:t> time</a:t>
          </a:r>
          <a:r>
            <a:rPr lang="zh-CN" altLang="en-US" sz="800"/>
            <a:t> </a:t>
          </a:r>
          <a:r>
            <a:rPr lang="zh-CN" altLang="en-US" sz="800" baseline="0"/>
            <a:t> </a:t>
          </a:r>
          <a:r>
            <a:rPr lang="en-US" altLang="zh-CN" sz="800" baseline="0"/>
            <a:t>unit second</a:t>
          </a:r>
          <a:endParaRPr lang="zh-CN" altLang="en-US" sz="8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5A675E9C888804BA594899C8317FFA2" ma:contentTypeVersion="0" ma:contentTypeDescription="Create a new document." ma:contentTypeScope="" ma:versionID="f4c6d6b2d14f1b01938fbd3adb0d7522">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45473D-4B5A-41B5-A5F4-41E93491CA7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43ED95B-15DA-4147-BC9A-0507BE5CA9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F0AADCF-B198-4BE6-A2C5-378C12E740E5}">
  <ds:schemaRefs>
    <ds:schemaRef ds:uri="http://schemas.microsoft.com/sharepoint/v3/contenttype/forms"/>
  </ds:schemaRefs>
</ds:datastoreItem>
</file>

<file path=customXml/itemProps4.xml><?xml version="1.0" encoding="utf-8"?>
<ds:datastoreItem xmlns:ds="http://schemas.openxmlformats.org/officeDocument/2006/customXml" ds:itemID="{F0D76884-1BD5-F447-9AA2-144D5E31E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49</Pages>
  <Words>8435</Words>
  <Characters>48083</Characters>
  <Application>Microsoft Office Word</Application>
  <DocSecurity>0</DocSecurity>
  <Lines>400</Lines>
  <Paragraphs>112</Paragraphs>
  <ScaleCrop>false</ScaleCrop>
  <Company>DataDirect Networks, Inc.</Company>
  <LinksUpToDate>false</LinksUpToDate>
  <CharactersWithSpaces>56406</CharactersWithSpaces>
  <SharedDoc>false</SharedDoc>
  <HLinks>
    <vt:vector size="30" baseType="variant">
      <vt:variant>
        <vt:i4>1769555</vt:i4>
      </vt:variant>
      <vt:variant>
        <vt:i4>546</vt:i4>
      </vt:variant>
      <vt:variant>
        <vt:i4>0</vt:i4>
      </vt:variant>
      <vt:variant>
        <vt:i4>5</vt:i4>
      </vt:variant>
      <vt:variant>
        <vt:lpwstr>http://www.snia.org/education/dictionary</vt:lpwstr>
      </vt:variant>
      <vt:variant>
        <vt:lpwstr/>
      </vt:variant>
      <vt:variant>
        <vt:i4>5242936</vt:i4>
      </vt:variant>
      <vt:variant>
        <vt:i4>531</vt:i4>
      </vt:variant>
      <vt:variant>
        <vt:i4>0</vt:i4>
      </vt:variant>
      <vt:variant>
        <vt:i4>5</vt:i4>
      </vt:variant>
      <vt:variant>
        <vt:lpwstr>http://www.ddn.com/_x000b_support/product-downloads-and-documentation</vt:lpwstr>
      </vt:variant>
      <vt:variant>
        <vt:lpwstr/>
      </vt:variant>
      <vt:variant>
        <vt:i4>3080309</vt:i4>
      </vt:variant>
      <vt:variant>
        <vt:i4>528</vt:i4>
      </vt:variant>
      <vt:variant>
        <vt:i4>0</vt:i4>
      </vt:variant>
      <vt:variant>
        <vt:i4>5</vt:i4>
      </vt:variant>
      <vt:variant>
        <vt:lpwstr>http://www.ddn.com/</vt:lpwstr>
      </vt:variant>
      <vt:variant>
        <vt:lpwstr/>
      </vt:variant>
      <vt:variant>
        <vt:i4>52</vt:i4>
      </vt:variant>
      <vt:variant>
        <vt:i4>342</vt:i4>
      </vt:variant>
      <vt:variant>
        <vt:i4>0</vt:i4>
      </vt:variant>
      <vt:variant>
        <vt:i4>5</vt:i4>
      </vt:variant>
      <vt:variant>
        <vt:lpwstr>mailto:greid@ddn.com</vt:lpwstr>
      </vt:variant>
      <vt:variant>
        <vt:lpwstr/>
      </vt:variant>
      <vt:variant>
        <vt:i4>6160396</vt:i4>
      </vt:variant>
      <vt:variant>
        <vt:i4>-1</vt:i4>
      </vt:variant>
      <vt:variant>
        <vt:i4>1063</vt:i4>
      </vt:variant>
      <vt:variant>
        <vt:i4>1</vt:i4>
      </vt:variant>
      <vt:variant>
        <vt:lpwstr>C:\Users\greid\AppData\Local\Temp\SNAGHTML672c3521.PNG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DDN ESMON Quick Start Guide, Rev. A0</dc:title>
  <dc:subject>DDN EXAScaler Monitoring System</dc:subject>
  <dc:creator>DataDirect Networks, Inc.</dc:creator>
  <cp:keywords>0.0.3</cp:keywords>
  <cp:lastModifiedBy>李希</cp:lastModifiedBy>
  <cp:revision>8</cp:revision>
  <cp:lastPrinted>2016-09-27T16:09:00Z</cp:lastPrinted>
  <dcterms:created xsi:type="dcterms:W3CDTF">2018-03-10T17:14:00Z</dcterms:created>
  <dcterms:modified xsi:type="dcterms:W3CDTF">2018-03-10T17:25:00Z</dcterms:modified>
  <cp:category>A0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0x010100F5A675E9C888804BA594899C8317FFA2</vt:lpwstr>
  </property>
</Properties>
</file>